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D1A7E" w:rsidRDefault="00D27D46" w:rsidP="005D1A7E">
      <w:pPr>
        <w:pStyle w:val="af"/>
      </w:pPr>
      <w:hyperlink r:id="rId8" w:history="1">
        <w:r w:rsidR="00CA00AF" w:rsidRPr="005D1A7E">
          <w:rPr>
            <w:rStyle w:val="a7"/>
            <w:rFonts w:hint="eastAsia"/>
            <w:color w:val="002060"/>
          </w:rPr>
          <w:t>20</w:t>
        </w:r>
        <w:r w:rsidR="00196119" w:rsidRPr="005D1A7E">
          <w:rPr>
            <w:rStyle w:val="a7"/>
            <w:rFonts w:hint="eastAsia"/>
            <w:color w:val="002060"/>
          </w:rPr>
          <w:t>02</w:t>
        </w:r>
        <w:r w:rsidR="00CA00AF" w:rsidRPr="005D1A7E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5D1A7E">
          <w:rPr>
            <w:rStyle w:val="a7"/>
            <w:rFonts w:hint="eastAsia"/>
            <w:color w:val="002060"/>
          </w:rPr>
          <w:t>卷</w:t>
        </w:r>
        <w:r w:rsidR="00EF2292" w:rsidRPr="005D1A7E">
          <w:rPr>
            <w:rStyle w:val="a7"/>
            <w:rFonts w:hint="eastAsia"/>
            <w:color w:val="002060"/>
          </w:rPr>
          <w:t>二</w:t>
        </w:r>
        <w:r w:rsidR="005D1A7E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316987" w:rsidRDefault="00316987" w:rsidP="003970B6">
      <w:pPr>
        <w:pStyle w:val="1"/>
      </w:pPr>
      <w:r w:rsidRPr="008B4CF0">
        <w:t>一、填空题</w:t>
      </w:r>
      <w:r w:rsidR="003970B6">
        <w:rPr>
          <w:rFonts w:hint="eastAsia"/>
        </w:rPr>
        <w:t>（</w:t>
      </w:r>
      <w:r w:rsidRPr="008B4CF0">
        <w:t>本题共5小题，每小题3分，满分15分</w:t>
      </w:r>
      <w:r w:rsidR="003970B6">
        <w:rPr>
          <w:rFonts w:hint="eastAsia"/>
        </w:rPr>
        <w:t>）</w:t>
      </w:r>
    </w:p>
    <w:p w:rsidR="003970B6" w:rsidRDefault="003970B6" w:rsidP="00316987">
      <w:pPr>
        <w:rPr>
          <w:b/>
          <w:szCs w:val="21"/>
        </w:rPr>
      </w:pPr>
    </w:p>
    <w:p w:rsidR="00A5700E" w:rsidRPr="008B4CF0" w:rsidRDefault="00A5700E" w:rsidP="00316987">
      <w:pPr>
        <w:rPr>
          <w:b/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1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设函数</w:t>
      </w:r>
      <w:r w:rsidR="007C7C9D" w:rsidRPr="007C7C9D">
        <w:rPr>
          <w:position w:val="-62"/>
        </w:rPr>
        <w:object w:dxaOrig="2600" w:dyaOrig="1359">
          <v:shape id="_x0000_i1025" type="#_x0000_t75" style="width:130pt;height:68pt" o:ole="">
            <v:imagedata r:id="rId9" o:title=""/>
          </v:shape>
          <o:OLEObject Type="Embed" ProgID="Equation.DSMT4" ShapeID="_x0000_i1025" DrawAspect="Content" ObjectID="_1695535435" r:id="rId10"/>
        </w:object>
      </w:r>
      <w:r w:rsidRPr="008B4CF0">
        <w:rPr>
          <w:rFonts w:hAnsi="宋体"/>
          <w:kern w:val="0"/>
          <w:szCs w:val="21"/>
        </w:rPr>
        <w:t>在</w:t>
      </w:r>
      <w:r w:rsidR="007C7C9D" w:rsidRPr="007C7C9D">
        <w:rPr>
          <w:position w:val="-6"/>
        </w:rPr>
        <w:object w:dxaOrig="560" w:dyaOrig="279">
          <v:shape id="_x0000_i1026" type="#_x0000_t75" style="width:28pt;height:14pt" o:ole="">
            <v:imagedata r:id="rId11" o:title=""/>
          </v:shape>
          <o:OLEObject Type="Embed" ProgID="Equation.DSMT4" ShapeID="_x0000_i1026" DrawAspect="Content" ObjectID="_1695535436" r:id="rId12"/>
        </w:object>
      </w:r>
      <w:r w:rsidRPr="008B4CF0">
        <w:rPr>
          <w:rFonts w:hAnsi="宋体"/>
          <w:kern w:val="0"/>
          <w:szCs w:val="21"/>
        </w:rPr>
        <w:t>处连续，则</w:t>
      </w:r>
      <w:r w:rsidR="007C7C9D" w:rsidRPr="007C7C9D">
        <w:rPr>
          <w:position w:val="-6"/>
        </w:rPr>
        <w:object w:dxaOrig="380" w:dyaOrig="220">
          <v:shape id="_x0000_i1027" type="#_x0000_t75" style="width:19pt;height:11pt" o:ole="">
            <v:imagedata r:id="rId13" o:title=""/>
          </v:shape>
          <o:OLEObject Type="Embed" ProgID="Equation.DSMT4" ShapeID="_x0000_i1027" DrawAspect="Content" ObjectID="_1695535437" r:id="rId14"/>
        </w:object>
      </w:r>
      <w:r w:rsidRPr="008B4CF0">
        <w:rPr>
          <w:kern w:val="0"/>
          <w:szCs w:val="21"/>
          <w:u w:val="single"/>
        </w:rPr>
        <w:t xml:space="preserve">        </w:t>
      </w:r>
      <w:r w:rsidRPr="008B4CF0">
        <w:rPr>
          <w:kern w:val="0"/>
          <w:szCs w:val="21"/>
        </w:rPr>
        <w:t>.</w:t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2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位于曲线</w:t>
      </w:r>
      <w:r w:rsidR="007C7C9D" w:rsidRPr="007C7C9D">
        <w:rPr>
          <w:position w:val="-10"/>
        </w:rPr>
        <w:object w:dxaOrig="2079" w:dyaOrig="360">
          <v:shape id="_x0000_i1028" type="#_x0000_t75" style="width:104pt;height:18pt" o:ole="">
            <v:imagedata r:id="rId15" o:title=""/>
          </v:shape>
          <o:OLEObject Type="Embed" ProgID="Equation.DSMT4" ShapeID="_x0000_i1028" DrawAspect="Content" ObjectID="_1695535438" r:id="rId16"/>
        </w:object>
      </w:r>
      <w:r w:rsidRPr="008B4CF0">
        <w:rPr>
          <w:rFonts w:hAnsi="宋体"/>
          <w:kern w:val="0"/>
          <w:szCs w:val="21"/>
        </w:rPr>
        <w:t>下方，</w:t>
      </w:r>
      <w:r w:rsidR="007C7C9D" w:rsidRPr="00025957">
        <w:rPr>
          <w:position w:val="-4"/>
        </w:rPr>
        <w:object w:dxaOrig="200" w:dyaOrig="200">
          <v:shape id="_x0000_i1029" type="#_x0000_t75" style="width:10pt;height:10pt" o:ole="">
            <v:imagedata r:id="rId17" o:title=""/>
          </v:shape>
          <o:OLEObject Type="Embed" ProgID="Equation.DSMT4" ShapeID="_x0000_i1029" DrawAspect="Content" ObjectID="_1695535439" r:id="rId18"/>
        </w:object>
      </w:r>
      <w:r w:rsidRPr="008B4CF0">
        <w:rPr>
          <w:rFonts w:hAnsi="宋体"/>
          <w:kern w:val="0"/>
          <w:szCs w:val="21"/>
        </w:rPr>
        <w:t>轴上方的无界图形的面积是</w:t>
      </w:r>
      <w:r w:rsidR="00E44FE3">
        <w:rPr>
          <w:rFonts w:hint="eastAsia"/>
          <w:kern w:val="0"/>
          <w:szCs w:val="21"/>
          <w:u w:val="single"/>
        </w:rPr>
        <w:t xml:space="preserve">        </w:t>
      </w:r>
      <w:r w:rsidRPr="008B4CF0">
        <w:rPr>
          <w:kern w:val="0"/>
          <w:szCs w:val="21"/>
        </w:rPr>
        <w:t>.</w:t>
      </w:r>
    </w:p>
    <w:p w:rsidR="00743F48" w:rsidRPr="009C29C2" w:rsidRDefault="00743F48" w:rsidP="00743F48">
      <w:pPr>
        <w:rPr>
          <w:szCs w:val="21"/>
        </w:rPr>
      </w:pP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5700E" w:rsidRPr="00152E9D" w:rsidRDefault="00316987" w:rsidP="00A5700E">
      <w:pPr>
        <w:ind w:left="480" w:hangingChars="200" w:hanging="480"/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3</w:t>
      </w:r>
      <w:r w:rsidRPr="008B4CF0">
        <w:rPr>
          <w:rFonts w:hAnsi="宋体"/>
          <w:kern w:val="0"/>
          <w:szCs w:val="21"/>
        </w:rPr>
        <w:t>)</w:t>
      </w:r>
      <w:r w:rsidR="00A5700E" w:rsidRPr="00A5700E">
        <w:rPr>
          <w:rStyle w:val="ae"/>
          <w:rFonts w:hint="eastAsia"/>
        </w:rPr>
        <w:t>【同试卷一第一</w:t>
      </w:r>
      <w:r w:rsidR="00A5700E" w:rsidRPr="00A5700E">
        <w:rPr>
          <w:rStyle w:val="ae"/>
          <w:rFonts w:hint="eastAsia"/>
        </w:rPr>
        <w:t>(3)</w:t>
      </w:r>
      <w:r w:rsidR="00A5700E" w:rsidRPr="00A5700E">
        <w:rPr>
          <w:rStyle w:val="ae"/>
          <w:rFonts w:hint="eastAsia"/>
        </w:rPr>
        <w:t>题】</w:t>
      </w:r>
      <w:r w:rsidR="00A5700E" w:rsidRPr="00152E9D">
        <w:rPr>
          <w:rFonts w:hAnsi="宋体"/>
        </w:rPr>
        <w:t>微分方程</w:t>
      </w:r>
      <w:r w:rsidR="007C7C9D" w:rsidRPr="007C7C9D">
        <w:rPr>
          <w:position w:val="-10"/>
        </w:rPr>
        <w:object w:dxaOrig="1480" w:dyaOrig="360">
          <v:shape id="_x0000_i1030" type="#_x0000_t75" style="width:74pt;height:18pt" o:ole="">
            <v:imagedata r:id="rId19" o:title=""/>
          </v:shape>
          <o:OLEObject Type="Embed" ProgID="Equation.DSMT4" ShapeID="_x0000_i1030" DrawAspect="Content" ObjectID="_1695535440" r:id="rId20"/>
        </w:object>
      </w:r>
      <w:r w:rsidR="00A5700E" w:rsidRPr="00152E9D">
        <w:rPr>
          <w:rFonts w:hAnsi="宋体"/>
        </w:rPr>
        <w:t>满足初始条件</w:t>
      </w:r>
      <w:r w:rsidR="007C7C9D" w:rsidRPr="007C7C9D">
        <w:rPr>
          <w:position w:val="-12"/>
        </w:rPr>
        <w:object w:dxaOrig="880" w:dyaOrig="360">
          <v:shape id="_x0000_i1031" type="#_x0000_t75" style="width:44pt;height:18pt" o:ole="">
            <v:imagedata r:id="rId21" o:title=""/>
          </v:shape>
          <o:OLEObject Type="Embed" ProgID="Equation.DSMT4" ShapeID="_x0000_i1031" DrawAspect="Content" ObjectID="_1695535441" r:id="rId22"/>
        </w:object>
      </w:r>
      <w:r w:rsidR="00A5700E">
        <w:rPr>
          <w:rFonts w:hint="eastAsia"/>
        </w:rPr>
        <w:t xml:space="preserve">, </w:t>
      </w:r>
      <w:r w:rsidR="007C7C9D" w:rsidRPr="007C7C9D">
        <w:rPr>
          <w:position w:val="-24"/>
        </w:rPr>
        <w:object w:dxaOrig="980" w:dyaOrig="620">
          <v:shape id="_x0000_i1032" type="#_x0000_t75" style="width:49pt;height:31pt" o:ole="">
            <v:imagedata r:id="rId23" o:title=""/>
          </v:shape>
          <o:OLEObject Type="Embed" ProgID="Equation.DSMT4" ShapeID="_x0000_i1032" DrawAspect="Content" ObjectID="_1695535442" r:id="rId24"/>
        </w:object>
      </w:r>
      <w:r w:rsidR="00A5700E" w:rsidRPr="00152E9D">
        <w:rPr>
          <w:rFonts w:hAnsi="宋体"/>
        </w:rPr>
        <w:t>的特解是</w:t>
      </w:r>
      <w:r w:rsidR="00A5700E" w:rsidRPr="00152E9D">
        <w:rPr>
          <w:u w:val="single"/>
        </w:rPr>
        <w:t xml:space="preserve">         </w:t>
      </w:r>
      <w:r w:rsidR="00A5700E">
        <w:rPr>
          <w:rFonts w:hint="eastAsia"/>
          <w:u w:val="single"/>
        </w:rPr>
        <w:t xml:space="preserve"> </w:t>
      </w:r>
      <w:r w:rsidR="00A5700E" w:rsidRPr="00417ECB">
        <w:rPr>
          <w:rFonts w:hint="eastAsia"/>
        </w:rPr>
        <w:t>．</w:t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Pr="00E9348E" w:rsidRDefault="00316987" w:rsidP="00E9348E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4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34"/>
        </w:rPr>
        <w:object w:dxaOrig="5060" w:dyaOrig="800">
          <v:shape id="_x0000_i1033" type="#_x0000_t75" style="width:253pt;height:40pt" o:ole="">
            <v:imagedata r:id="rId25" o:title=""/>
          </v:shape>
          <o:OLEObject Type="Embed" ProgID="Equation.DSMT4" ShapeID="_x0000_i1033" DrawAspect="Content" ObjectID="_1695535443" r:id="rId26"/>
        </w:object>
      </w:r>
      <w:r w:rsidR="000D2395">
        <w:rPr>
          <w:rFonts w:hint="eastAsia"/>
          <w:kern w:val="0"/>
          <w:szCs w:val="21"/>
          <w:u w:val="single"/>
        </w:rPr>
        <w:t xml:space="preserve">        </w:t>
      </w:r>
      <w:r w:rsidRPr="008B4CF0">
        <w:rPr>
          <w:kern w:val="0"/>
          <w:szCs w:val="21"/>
        </w:rPr>
        <w:t>.</w:t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16987" w:rsidRDefault="00316987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5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矩阵</w:t>
      </w:r>
      <w:r w:rsidR="007C7C9D" w:rsidRPr="007C7C9D">
        <w:rPr>
          <w:position w:val="-50"/>
        </w:rPr>
        <w:object w:dxaOrig="1500" w:dyaOrig="1120">
          <v:shape id="_x0000_i1034" type="#_x0000_t75" style="width:75pt;height:56pt" o:ole="">
            <v:imagedata r:id="rId27" o:title=""/>
          </v:shape>
          <o:OLEObject Type="Embed" ProgID="Equation.DSMT4" ShapeID="_x0000_i1034" DrawAspect="Content" ObjectID="_1695535444" r:id="rId28"/>
        </w:object>
      </w:r>
      <w:r w:rsidRPr="008B4CF0">
        <w:rPr>
          <w:rFonts w:hAnsi="宋体"/>
          <w:kern w:val="0"/>
          <w:szCs w:val="21"/>
        </w:rPr>
        <w:t>的非零特征值是</w:t>
      </w:r>
      <w:r w:rsidRPr="008B4CF0">
        <w:rPr>
          <w:kern w:val="0"/>
          <w:szCs w:val="21"/>
        </w:rPr>
        <w:t>_________.</w:t>
      </w:r>
    </w:p>
    <w:p w:rsidR="00743F48" w:rsidRPr="009C29C2" w:rsidRDefault="00743F48" w:rsidP="00743F48">
      <w:pPr>
        <w:rPr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Default="00316987" w:rsidP="003970B6">
      <w:pPr>
        <w:pStyle w:val="1"/>
      </w:pPr>
      <w:r w:rsidRPr="008B4CF0">
        <w:t>二、选择题</w:t>
      </w:r>
      <w:r w:rsidR="003970B6">
        <w:rPr>
          <w:rFonts w:hint="eastAsia"/>
        </w:rPr>
        <w:t>（</w:t>
      </w:r>
      <w:r w:rsidRPr="008B4CF0">
        <w:t>本题共5小题，每小题3分，共15分</w:t>
      </w:r>
      <w:r w:rsidR="003970B6">
        <w:rPr>
          <w:rFonts w:hint="eastAsia"/>
        </w:rPr>
        <w:t>）</w:t>
      </w:r>
    </w:p>
    <w:p w:rsidR="003970B6" w:rsidRDefault="003970B6" w:rsidP="00316987">
      <w:pPr>
        <w:rPr>
          <w:szCs w:val="21"/>
        </w:rPr>
      </w:pPr>
    </w:p>
    <w:p w:rsidR="00B34BC9" w:rsidRPr="00B34BC9" w:rsidRDefault="00B34BC9" w:rsidP="00316987">
      <w:pPr>
        <w:rPr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1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设函数</w:t>
      </w:r>
      <w:r w:rsidR="007C7C9D" w:rsidRPr="007C7C9D">
        <w:rPr>
          <w:position w:val="-10"/>
        </w:rPr>
        <w:object w:dxaOrig="520" w:dyaOrig="320">
          <v:shape id="_x0000_i1035" type="#_x0000_t75" style="width:26pt;height:16pt" o:ole="">
            <v:imagedata r:id="rId29" o:title=""/>
          </v:shape>
          <o:OLEObject Type="Embed" ProgID="Equation.DSMT4" ShapeID="_x0000_i1035" DrawAspect="Content" ObjectID="_1695535445" r:id="rId30"/>
        </w:object>
      </w:r>
      <w:r w:rsidRPr="008B4CF0">
        <w:rPr>
          <w:rFonts w:hAnsi="宋体"/>
          <w:kern w:val="0"/>
          <w:szCs w:val="21"/>
        </w:rPr>
        <w:t>可导，</w:t>
      </w:r>
      <w:r w:rsidR="007C7C9D" w:rsidRPr="007C7C9D">
        <w:rPr>
          <w:position w:val="-10"/>
        </w:rPr>
        <w:object w:dxaOrig="1020" w:dyaOrig="360">
          <v:shape id="_x0000_i1036" type="#_x0000_t75" style="width:51.5pt;height:18pt" o:ole="">
            <v:imagedata r:id="rId31" o:title=""/>
          </v:shape>
          <o:OLEObject Type="Embed" ProgID="Equation.DSMT4" ShapeID="_x0000_i1036" DrawAspect="Content" ObjectID="_1695535446" r:id="rId32"/>
        </w:object>
      </w:r>
      <w:r w:rsidRPr="008B4CF0">
        <w:rPr>
          <w:rFonts w:hAnsi="宋体"/>
          <w:kern w:val="0"/>
          <w:szCs w:val="21"/>
        </w:rPr>
        <w:t>当自变量</w:t>
      </w:r>
      <w:r w:rsidR="007C7C9D" w:rsidRPr="00025957">
        <w:rPr>
          <w:position w:val="-4"/>
        </w:rPr>
        <w:object w:dxaOrig="200" w:dyaOrig="200">
          <v:shape id="_x0000_i1037" type="#_x0000_t75" style="width:10pt;height:10pt" o:ole="">
            <v:imagedata r:id="rId33" o:title=""/>
          </v:shape>
          <o:OLEObject Type="Embed" ProgID="Equation.DSMT4" ShapeID="_x0000_i1037" DrawAspect="Content" ObjectID="_1695535447" r:id="rId34"/>
        </w:object>
      </w:r>
      <w:r w:rsidRPr="008B4CF0">
        <w:rPr>
          <w:rFonts w:hAnsi="宋体"/>
          <w:kern w:val="0"/>
          <w:szCs w:val="21"/>
        </w:rPr>
        <w:t>在</w:t>
      </w:r>
      <w:r w:rsidR="007C7C9D" w:rsidRPr="00025957">
        <w:rPr>
          <w:position w:val="-4"/>
        </w:rPr>
        <w:object w:dxaOrig="700" w:dyaOrig="260">
          <v:shape id="_x0000_i1038" type="#_x0000_t75" style="width:35pt;height:13pt" o:ole="">
            <v:imagedata r:id="rId35" o:title=""/>
          </v:shape>
          <o:OLEObject Type="Embed" ProgID="Equation.DSMT4" ShapeID="_x0000_i1038" DrawAspect="Content" ObjectID="_1695535448" r:id="rId36"/>
        </w:object>
      </w:r>
      <w:r w:rsidRPr="008B4CF0">
        <w:rPr>
          <w:rFonts w:hAnsi="宋体"/>
          <w:kern w:val="0"/>
          <w:szCs w:val="21"/>
        </w:rPr>
        <w:t>处取得增量</w:t>
      </w:r>
      <w:r w:rsidR="007C7C9D" w:rsidRPr="007C7C9D">
        <w:rPr>
          <w:position w:val="-6"/>
        </w:rPr>
        <w:object w:dxaOrig="1020" w:dyaOrig="279">
          <v:shape id="_x0000_i1039" type="#_x0000_t75" style="width:51.5pt;height:14pt" o:ole="">
            <v:imagedata r:id="rId37" o:title=""/>
          </v:shape>
          <o:OLEObject Type="Embed" ProgID="Equation.DSMT4" ShapeID="_x0000_i1039" DrawAspect="Content" ObjectID="_1695535449" r:id="rId38"/>
        </w:object>
      </w:r>
      <w:r w:rsidRPr="008B4CF0">
        <w:rPr>
          <w:rFonts w:hAnsi="宋体"/>
          <w:kern w:val="0"/>
          <w:szCs w:val="21"/>
        </w:rPr>
        <w:t>时，相应的函数增量</w:t>
      </w:r>
      <w:r w:rsidR="007C7C9D" w:rsidRPr="007C7C9D">
        <w:rPr>
          <w:position w:val="-10"/>
        </w:rPr>
        <w:object w:dxaOrig="340" w:dyaOrig="320">
          <v:shape id="_x0000_i1040" type="#_x0000_t75" style="width:17pt;height:16pt" o:ole="">
            <v:imagedata r:id="rId39" o:title=""/>
          </v:shape>
          <o:OLEObject Type="Embed" ProgID="Equation.DSMT4" ShapeID="_x0000_i1040" DrawAspect="Content" ObjectID="_1695535450" r:id="rId40"/>
        </w:object>
      </w:r>
      <w:r w:rsidRPr="008B4CF0">
        <w:rPr>
          <w:rFonts w:hAnsi="宋体"/>
          <w:kern w:val="0"/>
          <w:szCs w:val="21"/>
        </w:rPr>
        <w:t>的线性主部为</w:t>
      </w:r>
      <w:r w:rsidR="007C7C9D" w:rsidRPr="007C7C9D">
        <w:rPr>
          <w:position w:val="-6"/>
        </w:rPr>
        <w:object w:dxaOrig="360" w:dyaOrig="279">
          <v:shape id="_x0000_i1041" type="#_x0000_t75" style="width:18pt;height:14pt" o:ole="">
            <v:imagedata r:id="rId41" o:title=""/>
          </v:shape>
          <o:OLEObject Type="Embed" ProgID="Equation.DSMT4" ShapeID="_x0000_i1041" DrawAspect="Content" ObjectID="_1695535451" r:id="rId42"/>
        </w:object>
      </w:r>
      <w:r w:rsidRPr="008B4CF0">
        <w:rPr>
          <w:rFonts w:hAnsi="宋体"/>
          <w:kern w:val="0"/>
          <w:szCs w:val="21"/>
        </w:rPr>
        <w:t>，则</w:t>
      </w:r>
      <w:r w:rsidR="007C7C9D" w:rsidRPr="007C7C9D">
        <w:rPr>
          <w:position w:val="-10"/>
        </w:rPr>
        <w:object w:dxaOrig="740" w:dyaOrig="320">
          <v:shape id="_x0000_i1042" type="#_x0000_t75" style="width:37pt;height:16pt" o:ole="">
            <v:imagedata r:id="rId43" o:title=""/>
          </v:shape>
          <o:OLEObject Type="Embed" ProgID="Equation.DSMT4" ShapeID="_x0000_i1042" DrawAspect="Content" ObjectID="_1695535452" r:id="rId44"/>
        </w:objec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 w:rsidR="00B34BC9"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743F48" w:rsidRPr="006974B1" w:rsidRDefault="00316987" w:rsidP="006974B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A</w:t>
      </w:r>
      <w:r w:rsidRPr="008B4CF0">
        <w:rPr>
          <w:rFonts w:hAnsi="宋体"/>
          <w:kern w:val="0"/>
          <w:szCs w:val="21"/>
        </w:rPr>
        <w:t>)</w:t>
      </w:r>
      <w:r w:rsidR="00B34BC9">
        <w:rPr>
          <w:rFonts w:hAnsi="宋体" w:hint="eastAsia"/>
          <w:kern w:val="0"/>
          <w:szCs w:val="21"/>
        </w:rPr>
        <w:t xml:space="preserve"> </w:t>
      </w:r>
      <w:r w:rsidR="007C7C9D" w:rsidRPr="00025957">
        <w:rPr>
          <w:position w:val="-4"/>
        </w:rPr>
        <w:object w:dxaOrig="340" w:dyaOrig="260">
          <v:shape id="_x0000_i1043" type="#_x0000_t75" style="width:17pt;height:13pt" o:ole="">
            <v:imagedata r:id="rId45" o:title=""/>
          </v:shape>
          <o:OLEObject Type="Embed" ProgID="Equation.DSMT4" ShapeID="_x0000_i1043" DrawAspect="Content" ObjectID="_1695535453" r:id="rId46"/>
        </w:object>
      </w:r>
      <w:r w:rsidR="00B34BC9">
        <w:rPr>
          <w:rFonts w:hAnsi="宋体" w:hint="eastAsia"/>
          <w:kern w:val="0"/>
          <w:szCs w:val="21"/>
        </w:rPr>
        <w:t>．</w:t>
      </w:r>
      <w:r w:rsidRPr="008B4CF0">
        <w:rPr>
          <w:kern w:val="0"/>
          <w:szCs w:val="21"/>
        </w:rPr>
        <w:t xml:space="preserve">  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B</w:t>
      </w:r>
      <w:r w:rsidRPr="008B4CF0">
        <w:rPr>
          <w:rFonts w:hAnsi="宋体"/>
          <w:kern w:val="0"/>
          <w:szCs w:val="21"/>
        </w:rPr>
        <w:t>)</w:t>
      </w:r>
      <w:r w:rsidR="00B34BC9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6"/>
        </w:rPr>
        <w:object w:dxaOrig="360" w:dyaOrig="279">
          <v:shape id="_x0000_i1044" type="#_x0000_t75" style="width:18pt;height:14pt" o:ole="">
            <v:imagedata r:id="rId47" o:title=""/>
          </v:shape>
          <o:OLEObject Type="Embed" ProgID="Equation.DSMT4" ShapeID="_x0000_i1044" DrawAspect="Content" ObjectID="_1695535454" r:id="rId48"/>
        </w:object>
      </w:r>
      <w:r w:rsidR="00B34BC9">
        <w:rPr>
          <w:rFonts w:hint="eastAsia"/>
          <w:kern w:val="0"/>
          <w:szCs w:val="21"/>
        </w:rPr>
        <w:t>．</w:t>
      </w:r>
      <w:r w:rsidR="00B34BC9">
        <w:rPr>
          <w:kern w:val="0"/>
          <w:szCs w:val="21"/>
        </w:rPr>
        <w:t xml:space="preserve"> </w:t>
      </w:r>
      <w:r w:rsidRPr="008B4CF0">
        <w:rPr>
          <w:kern w:val="0"/>
          <w:szCs w:val="21"/>
        </w:rPr>
        <w:t xml:space="preserve"> 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C</w:t>
      </w:r>
      <w:r w:rsidRPr="008B4CF0">
        <w:rPr>
          <w:rFonts w:hAnsi="宋体"/>
          <w:kern w:val="0"/>
          <w:szCs w:val="21"/>
        </w:rPr>
        <w:t>)</w:t>
      </w:r>
      <w:r w:rsidR="00B34BC9">
        <w:rPr>
          <w:rFonts w:hAnsi="宋体" w:hint="eastAsia"/>
          <w:kern w:val="0"/>
          <w:szCs w:val="21"/>
        </w:rPr>
        <w:t xml:space="preserve"> </w:t>
      </w:r>
      <w:r w:rsidR="007C7C9D" w:rsidRPr="00025957">
        <w:rPr>
          <w:position w:val="-4"/>
        </w:rPr>
        <w:object w:dxaOrig="180" w:dyaOrig="260">
          <v:shape id="_x0000_i1045" type="#_x0000_t75" style="width:9.5pt;height:13pt" o:ole="">
            <v:imagedata r:id="rId49" o:title=""/>
          </v:shape>
          <o:OLEObject Type="Embed" ProgID="Equation.DSMT4" ShapeID="_x0000_i1045" DrawAspect="Content" ObjectID="_1695535455" r:id="rId50"/>
        </w:object>
      </w:r>
      <w:r w:rsidR="00B34BC9">
        <w:rPr>
          <w:rFonts w:hAnsi="宋体" w:hint="eastAsia"/>
          <w:kern w:val="0"/>
          <w:szCs w:val="21"/>
        </w:rPr>
        <w:t>．</w:t>
      </w:r>
      <w:r w:rsidRPr="008B4CF0">
        <w:rPr>
          <w:kern w:val="0"/>
          <w:szCs w:val="21"/>
        </w:rPr>
        <w:t xml:space="preserve">  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D</w:t>
      </w:r>
      <w:r w:rsidRPr="008B4CF0">
        <w:rPr>
          <w:rFonts w:hAnsi="宋体"/>
          <w:kern w:val="0"/>
          <w:szCs w:val="21"/>
        </w:rPr>
        <w:t>)</w:t>
      </w:r>
      <w:r w:rsidR="00B34BC9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6"/>
        </w:rPr>
        <w:object w:dxaOrig="380" w:dyaOrig="279">
          <v:shape id="_x0000_i1046" type="#_x0000_t75" style="width:19pt;height:14pt" o:ole="">
            <v:imagedata r:id="rId51" o:title=""/>
          </v:shape>
          <o:OLEObject Type="Embed" ProgID="Equation.DSMT4" ShapeID="_x0000_i1046" DrawAspect="Content" ObjectID="_1695535456" r:id="rId52"/>
        </w:object>
      </w:r>
      <w:r w:rsidR="00B34BC9">
        <w:rPr>
          <w:rFonts w:hint="eastAsia"/>
          <w:kern w:val="0"/>
          <w:szCs w:val="21"/>
        </w:rPr>
        <w:t>．</w:t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2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设函数</w:t>
      </w:r>
      <w:r w:rsidR="007C7C9D" w:rsidRPr="007C7C9D">
        <w:rPr>
          <w:position w:val="-10"/>
        </w:rPr>
        <w:object w:dxaOrig="540" w:dyaOrig="320">
          <v:shape id="_x0000_i1047" type="#_x0000_t75" style="width:27pt;height:16pt" o:ole="">
            <v:imagedata r:id="rId53" o:title=""/>
          </v:shape>
          <o:OLEObject Type="Embed" ProgID="Equation.DSMT4" ShapeID="_x0000_i1047" DrawAspect="Content" ObjectID="_1695535457" r:id="rId54"/>
        </w:object>
      </w:r>
      <w:r w:rsidRPr="008B4CF0">
        <w:rPr>
          <w:rFonts w:hAnsi="宋体"/>
          <w:kern w:val="0"/>
          <w:szCs w:val="21"/>
        </w:rPr>
        <w:t>连续，则下列函数中，必为偶函数的是</w: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 w:rsidR="00D10818"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A</w:t>
      </w:r>
      <w:r w:rsidRPr="008B4CF0">
        <w:rPr>
          <w:rFonts w:hAnsi="宋体"/>
          <w:kern w:val="0"/>
          <w:szCs w:val="21"/>
        </w:rPr>
        <w:t>)</w:t>
      </w:r>
      <w:r w:rsidR="00D10818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18"/>
        </w:rPr>
        <w:object w:dxaOrig="1040" w:dyaOrig="520">
          <v:shape id="_x0000_i1048" type="#_x0000_t75" style="width:52pt;height:26pt" o:ole="">
            <v:imagedata r:id="rId55" o:title=""/>
          </v:shape>
          <o:OLEObject Type="Embed" ProgID="Equation.DSMT4" ShapeID="_x0000_i1048" DrawAspect="Content" ObjectID="_1695535458" r:id="rId56"/>
        </w:object>
      </w:r>
      <w:r w:rsidR="00D10818">
        <w:rPr>
          <w:rFonts w:hint="eastAsia"/>
          <w:kern w:val="0"/>
          <w:szCs w:val="21"/>
        </w:rPr>
        <w:t>．</w:t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B</w:t>
      </w:r>
      <w:r w:rsidRPr="008B4CF0">
        <w:rPr>
          <w:rFonts w:hAnsi="宋体"/>
          <w:kern w:val="0"/>
          <w:szCs w:val="21"/>
        </w:rPr>
        <w:t>)</w:t>
      </w:r>
      <w:r w:rsidR="00D10818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18"/>
        </w:rPr>
        <w:object w:dxaOrig="1040" w:dyaOrig="520">
          <v:shape id="_x0000_i1049" type="#_x0000_t75" style="width:52pt;height:26pt" o:ole="">
            <v:imagedata r:id="rId57" o:title=""/>
          </v:shape>
          <o:OLEObject Type="Embed" ProgID="Equation.DSMT4" ShapeID="_x0000_i1049" DrawAspect="Content" ObjectID="_1695535459" r:id="rId58"/>
        </w:object>
      </w:r>
      <w:r w:rsidR="00D10818">
        <w:rPr>
          <w:rFonts w:hint="eastAsia"/>
          <w:kern w:val="0"/>
          <w:szCs w:val="21"/>
        </w:rPr>
        <w:t>．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C</w:t>
      </w:r>
      <w:r w:rsidRPr="008B4CF0">
        <w:rPr>
          <w:rFonts w:hAnsi="宋体"/>
          <w:kern w:val="0"/>
          <w:szCs w:val="21"/>
        </w:rPr>
        <w:t>)</w:t>
      </w:r>
      <w:r w:rsidR="00D10818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18"/>
        </w:rPr>
        <w:object w:dxaOrig="1980" w:dyaOrig="520">
          <v:shape id="_x0000_i1050" type="#_x0000_t75" style="width:99.5pt;height:26pt" o:ole="">
            <v:imagedata r:id="rId59" o:title=""/>
          </v:shape>
          <o:OLEObject Type="Embed" ProgID="Equation.DSMT4" ShapeID="_x0000_i1050" DrawAspect="Content" ObjectID="_1695535460" r:id="rId60"/>
        </w:object>
      </w:r>
      <w:r w:rsidR="00D10818">
        <w:rPr>
          <w:rFonts w:hint="eastAsia"/>
          <w:kern w:val="0"/>
          <w:szCs w:val="21"/>
        </w:rPr>
        <w:t>．</w:t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D</w:t>
      </w:r>
      <w:r w:rsidRPr="008B4CF0">
        <w:rPr>
          <w:rFonts w:hAnsi="宋体"/>
          <w:kern w:val="0"/>
          <w:szCs w:val="21"/>
        </w:rPr>
        <w:t>)</w:t>
      </w:r>
      <w:r w:rsidR="00D10818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18"/>
        </w:rPr>
        <w:object w:dxaOrig="1980" w:dyaOrig="520">
          <v:shape id="_x0000_i1051" type="#_x0000_t75" style="width:99.5pt;height:26pt" o:ole="">
            <v:imagedata r:id="rId61" o:title=""/>
          </v:shape>
          <o:OLEObject Type="Embed" ProgID="Equation.DSMT4" ShapeID="_x0000_i1051" DrawAspect="Content" ObjectID="_1695535461" r:id="rId62"/>
        </w:object>
      </w:r>
      <w:r w:rsidR="00D10818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8B4CF0">
        <w:rPr>
          <w:kern w:val="0"/>
          <w:szCs w:val="21"/>
        </w:rPr>
        <w:t xml:space="preserve">(3) </w:t>
      </w:r>
      <w:r w:rsidRPr="008B4CF0">
        <w:rPr>
          <w:rFonts w:hAnsi="宋体"/>
          <w:kern w:val="0"/>
          <w:szCs w:val="21"/>
        </w:rPr>
        <w:t>设</w:t>
      </w:r>
      <w:r w:rsidR="007C7C9D" w:rsidRPr="007C7C9D">
        <w:rPr>
          <w:position w:val="-10"/>
        </w:rPr>
        <w:object w:dxaOrig="760" w:dyaOrig="320">
          <v:shape id="_x0000_i1052" type="#_x0000_t75" style="width:38pt;height:16pt" o:ole="">
            <v:imagedata r:id="rId63" o:title=""/>
          </v:shape>
          <o:OLEObject Type="Embed" ProgID="Equation.DSMT4" ShapeID="_x0000_i1052" DrawAspect="Content" ObjectID="_1695535462" r:id="rId64"/>
        </w:object>
      </w:r>
      <w:r w:rsidRPr="008B4CF0">
        <w:rPr>
          <w:rFonts w:hAnsi="宋体"/>
          <w:kern w:val="0"/>
          <w:szCs w:val="21"/>
        </w:rPr>
        <w:t>是二阶常系数微分方程</w:t>
      </w:r>
      <w:r w:rsidR="007C7C9D" w:rsidRPr="007C7C9D">
        <w:rPr>
          <w:position w:val="-10"/>
        </w:rPr>
        <w:object w:dxaOrig="1780" w:dyaOrig="360">
          <v:shape id="_x0000_i1053" type="#_x0000_t75" style="width:89pt;height:18pt" o:ole="">
            <v:imagedata r:id="rId65" o:title=""/>
          </v:shape>
          <o:OLEObject Type="Embed" ProgID="Equation.DSMT4" ShapeID="_x0000_i1053" DrawAspect="Content" ObjectID="_1695535463" r:id="rId66"/>
        </w:object>
      </w:r>
      <w:r w:rsidRPr="008B4CF0">
        <w:rPr>
          <w:rFonts w:hAnsi="宋体"/>
          <w:kern w:val="0"/>
          <w:szCs w:val="21"/>
        </w:rPr>
        <w:t>满足初始条</w:t>
      </w:r>
      <w:r w:rsidR="007C7C9D" w:rsidRPr="007C7C9D">
        <w:rPr>
          <w:position w:val="-10"/>
        </w:rPr>
        <w:object w:dxaOrig="1600" w:dyaOrig="320">
          <v:shape id="_x0000_i1054" type="#_x0000_t75" style="width:80pt;height:16pt" o:ole="">
            <v:imagedata r:id="rId67" o:title=""/>
          </v:shape>
          <o:OLEObject Type="Embed" ProgID="Equation.DSMT4" ShapeID="_x0000_i1054" DrawAspect="Content" ObjectID="_1695535464" r:id="rId68"/>
        </w:object>
      </w:r>
      <w:r w:rsidRPr="008B4CF0">
        <w:rPr>
          <w:rFonts w:hAnsi="宋体"/>
          <w:kern w:val="0"/>
          <w:szCs w:val="21"/>
        </w:rPr>
        <w:t>的特解，则当</w:t>
      </w:r>
      <w:r w:rsidR="007C7C9D" w:rsidRPr="007C7C9D">
        <w:rPr>
          <w:position w:val="-6"/>
        </w:rPr>
        <w:object w:dxaOrig="660" w:dyaOrig="279">
          <v:shape id="_x0000_i1055" type="#_x0000_t75" style="width:33.5pt;height:14pt" o:ole="">
            <v:imagedata r:id="rId69" o:title=""/>
          </v:shape>
          <o:OLEObject Type="Embed" ProgID="Equation.DSMT4" ShapeID="_x0000_i1055" DrawAspect="Content" ObjectID="_1695535465" r:id="rId70"/>
        </w:object>
      </w:r>
      <w:r w:rsidRPr="008B4CF0">
        <w:rPr>
          <w:rFonts w:hAnsi="宋体"/>
          <w:kern w:val="0"/>
          <w:szCs w:val="21"/>
        </w:rPr>
        <w:t>，函数</w:t>
      </w:r>
      <w:r w:rsidR="007C7C9D" w:rsidRPr="007C7C9D">
        <w:rPr>
          <w:position w:val="-28"/>
        </w:rPr>
        <w:object w:dxaOrig="1040" w:dyaOrig="700">
          <v:shape id="_x0000_i1056" type="#_x0000_t75" style="width:52pt;height:35pt" o:ole="">
            <v:imagedata r:id="rId71" o:title=""/>
          </v:shape>
          <o:OLEObject Type="Embed" ProgID="Equation.DSMT4" ShapeID="_x0000_i1056" DrawAspect="Content" ObjectID="_1695535466" r:id="rId72"/>
        </w:object>
      </w:r>
      <w:r w:rsidRPr="008B4CF0">
        <w:rPr>
          <w:rFonts w:hAnsi="宋体"/>
          <w:kern w:val="0"/>
          <w:szCs w:val="21"/>
        </w:rPr>
        <w:t>的极限</w: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 w:rsidR="00AE6640"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743F48" w:rsidRPr="006974B1" w:rsidRDefault="00316987" w:rsidP="006974B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A</w:t>
      </w:r>
      <w:r w:rsidRPr="008B4CF0">
        <w:rPr>
          <w:rFonts w:hAnsi="宋体"/>
          <w:kern w:val="0"/>
          <w:szCs w:val="21"/>
        </w:rPr>
        <w:t>)</w:t>
      </w:r>
      <w:r w:rsidR="00AE664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不存在</w:t>
      </w:r>
      <w:r w:rsidR="00AE6640">
        <w:rPr>
          <w:rFonts w:hAnsi="宋体" w:hint="eastAsia"/>
          <w:kern w:val="0"/>
          <w:szCs w:val="21"/>
        </w:rPr>
        <w:t>．</w:t>
      </w:r>
      <w:r w:rsidR="00AE6640">
        <w:rPr>
          <w:kern w:val="0"/>
          <w:szCs w:val="21"/>
        </w:rPr>
        <w:t xml:space="preserve">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B</w:t>
      </w:r>
      <w:r w:rsidRPr="008B4CF0">
        <w:rPr>
          <w:rFonts w:hAnsi="宋体"/>
          <w:kern w:val="0"/>
          <w:szCs w:val="21"/>
        </w:rPr>
        <w:t>)</w:t>
      </w:r>
      <w:r w:rsidR="00AE664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等于</w:t>
      </w:r>
      <w:r w:rsidR="007C7C9D" w:rsidRPr="00025957">
        <w:rPr>
          <w:position w:val="-4"/>
        </w:rPr>
        <w:object w:dxaOrig="180" w:dyaOrig="260">
          <v:shape id="_x0000_i1057" type="#_x0000_t75" style="width:9.5pt;height:13pt" o:ole="">
            <v:imagedata r:id="rId73" o:title=""/>
          </v:shape>
          <o:OLEObject Type="Embed" ProgID="Equation.DSMT4" ShapeID="_x0000_i1057" DrawAspect="Content" ObjectID="_1695535467" r:id="rId74"/>
        </w:object>
      </w:r>
      <w:r w:rsidR="00AE6640">
        <w:rPr>
          <w:rFonts w:hint="eastAsia"/>
        </w:rPr>
        <w:t>．</w:t>
      </w:r>
      <w:r w:rsidRPr="008B4CF0">
        <w:rPr>
          <w:kern w:val="0"/>
          <w:szCs w:val="21"/>
        </w:rPr>
        <w:t xml:space="preserve">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C</w:t>
      </w:r>
      <w:r w:rsidRPr="008B4CF0">
        <w:rPr>
          <w:rFonts w:hAnsi="宋体"/>
          <w:kern w:val="0"/>
          <w:szCs w:val="21"/>
        </w:rPr>
        <w:t>)</w:t>
      </w:r>
      <w:r w:rsidR="00AE664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等于</w:t>
      </w:r>
      <w:r w:rsidR="007C7C9D" w:rsidRPr="00025957">
        <w:rPr>
          <w:position w:val="-4"/>
        </w:rPr>
        <w:object w:dxaOrig="180" w:dyaOrig="260">
          <v:shape id="_x0000_i1058" type="#_x0000_t75" style="width:9.5pt;height:13pt" o:ole="">
            <v:imagedata r:id="rId75" o:title=""/>
          </v:shape>
          <o:OLEObject Type="Embed" ProgID="Equation.DSMT4" ShapeID="_x0000_i1058" DrawAspect="Content" ObjectID="_1695535468" r:id="rId76"/>
        </w:object>
      </w:r>
      <w:r w:rsidR="00AE6640">
        <w:rPr>
          <w:rFonts w:hint="eastAsia"/>
        </w:rPr>
        <w:t>．</w:t>
      </w:r>
      <w:r w:rsidRPr="008B4CF0">
        <w:rPr>
          <w:kern w:val="0"/>
          <w:szCs w:val="21"/>
        </w:rPr>
        <w:t xml:space="preserve">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D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/>
          <w:kern w:val="0"/>
          <w:szCs w:val="21"/>
        </w:rPr>
        <w:t>等于</w:t>
      </w:r>
      <w:r w:rsidR="007C7C9D" w:rsidRPr="007C7C9D">
        <w:rPr>
          <w:position w:val="-6"/>
        </w:rPr>
        <w:object w:dxaOrig="180" w:dyaOrig="279">
          <v:shape id="_x0000_i1059" type="#_x0000_t75" style="width:9.5pt;height:14pt" o:ole="">
            <v:imagedata r:id="rId77" o:title=""/>
          </v:shape>
          <o:OLEObject Type="Embed" ProgID="Equation.DSMT4" ShapeID="_x0000_i1059" DrawAspect="Content" ObjectID="_1695535469" r:id="rId78"/>
        </w:object>
      </w:r>
      <w:r w:rsidR="00AE6640">
        <w:rPr>
          <w:rFonts w:hint="eastAsia"/>
        </w:rPr>
        <w:t>．</w:t>
      </w:r>
    </w:p>
    <w:p w:rsidR="00743F48" w:rsidRPr="009C29C2" w:rsidRDefault="00743F48" w:rsidP="00F544E9">
      <w:pPr>
        <w:rPr>
          <w:szCs w:val="21"/>
        </w:rPr>
      </w:pP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2160A" w:rsidRPr="00152E9D" w:rsidRDefault="00316987" w:rsidP="0082160A"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4</w:t>
      </w:r>
      <w:r w:rsidRPr="008B4CF0">
        <w:rPr>
          <w:rFonts w:hAnsi="宋体"/>
          <w:kern w:val="0"/>
          <w:szCs w:val="21"/>
        </w:rPr>
        <w:t>)</w:t>
      </w:r>
      <w:r w:rsidR="008F5990" w:rsidRPr="00A5700E">
        <w:rPr>
          <w:rStyle w:val="ae"/>
          <w:rFonts w:hint="eastAsia"/>
        </w:rPr>
        <w:t>【同试卷一第二</w:t>
      </w:r>
      <w:r w:rsidR="008F5990" w:rsidRPr="00A5700E">
        <w:rPr>
          <w:rStyle w:val="ae"/>
          <w:rFonts w:hint="eastAsia"/>
        </w:rPr>
        <w:t>(3)</w:t>
      </w:r>
      <w:r w:rsidR="008F5990" w:rsidRPr="00A5700E">
        <w:rPr>
          <w:rStyle w:val="ae"/>
          <w:rFonts w:hint="eastAsia"/>
        </w:rPr>
        <w:t>题】</w:t>
      </w:r>
      <w:r w:rsidR="0082160A" w:rsidRPr="00152E9D">
        <w:rPr>
          <w:rFonts w:hAnsi="宋体"/>
        </w:rPr>
        <w:t>设函数</w:t>
      </w:r>
      <w:r w:rsidR="007C7C9D" w:rsidRPr="007C7C9D">
        <w:rPr>
          <w:position w:val="-10"/>
        </w:rPr>
        <w:object w:dxaOrig="920" w:dyaOrig="320">
          <v:shape id="_x0000_i1060" type="#_x0000_t75" style="width:46pt;height:16pt" o:ole="">
            <v:imagedata r:id="rId79" o:title=""/>
          </v:shape>
          <o:OLEObject Type="Embed" ProgID="Equation.DSMT4" ShapeID="_x0000_i1060" DrawAspect="Content" ObjectID="_1695535470" r:id="rId80"/>
        </w:object>
      </w:r>
      <w:r w:rsidR="0082160A" w:rsidRPr="00152E9D">
        <w:rPr>
          <w:rFonts w:hAnsi="宋体"/>
        </w:rPr>
        <w:t>在</w:t>
      </w:r>
      <w:r w:rsidR="007C7C9D" w:rsidRPr="007C7C9D">
        <w:rPr>
          <w:position w:val="-10"/>
        </w:rPr>
        <w:object w:dxaOrig="740" w:dyaOrig="320">
          <v:shape id="_x0000_i1061" type="#_x0000_t75" style="width:37pt;height:16pt" o:ole="">
            <v:imagedata r:id="rId81" o:title=""/>
          </v:shape>
          <o:OLEObject Type="Embed" ProgID="Equation.DSMT4" ShapeID="_x0000_i1061" DrawAspect="Content" ObjectID="_1695535471" r:id="rId82"/>
        </w:object>
      </w:r>
      <w:r w:rsidR="0082160A" w:rsidRPr="00152E9D">
        <w:rPr>
          <w:rFonts w:hAnsi="宋体"/>
        </w:rPr>
        <w:t>内有界且可导，则</w:t>
      </w:r>
      <w:r w:rsidR="0082160A">
        <w:rPr>
          <w:rFonts w:hAnsi="宋体"/>
        </w:rPr>
        <w:t>(</w:t>
      </w:r>
      <w:r w:rsidR="0082160A" w:rsidRPr="00152E9D">
        <w:t xml:space="preserve">   </w:t>
      </w:r>
      <w:r w:rsidR="0082160A">
        <w:rPr>
          <w:rFonts w:hint="eastAsia"/>
        </w:rPr>
        <w:t xml:space="preserve"> </w:t>
      </w:r>
      <w:r w:rsidR="0082160A">
        <w:rPr>
          <w:rFonts w:hAnsi="宋体"/>
        </w:rPr>
        <w:t>)</w:t>
      </w:r>
    </w:p>
    <w:p w:rsidR="0082160A" w:rsidRPr="00152E9D" w:rsidRDefault="0082160A" w:rsidP="0082160A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当</w:t>
      </w:r>
      <w:r w:rsidR="007C7C9D" w:rsidRPr="007C7C9D">
        <w:rPr>
          <w:position w:val="-18"/>
        </w:rPr>
        <w:object w:dxaOrig="1320" w:dyaOrig="420">
          <v:shape id="_x0000_i1062" type="#_x0000_t75" style="width:66pt;height:21.5pt" o:ole="">
            <v:imagedata r:id="rId83" o:title=""/>
          </v:shape>
          <o:OLEObject Type="Embed" ProgID="Equation.DSMT4" ShapeID="_x0000_i1062" DrawAspect="Content" ObjectID="_1695535472" r:id="rId84"/>
        </w:object>
      </w:r>
      <w:r w:rsidRPr="00152E9D">
        <w:rPr>
          <w:rFonts w:hAnsi="宋体"/>
        </w:rPr>
        <w:t>时，必有</w:t>
      </w:r>
      <w:r w:rsidR="007C7C9D" w:rsidRPr="007C7C9D">
        <w:rPr>
          <w:position w:val="-18"/>
        </w:rPr>
        <w:object w:dxaOrig="1400" w:dyaOrig="420">
          <v:shape id="_x0000_i1063" type="#_x0000_t75" style="width:70pt;height:21.5pt" o:ole="">
            <v:imagedata r:id="rId85" o:title=""/>
          </v:shape>
          <o:OLEObject Type="Embed" ProgID="Equation.DSMT4" ShapeID="_x0000_i1063" DrawAspect="Content" ObjectID="_1695535473" r:id="rId86"/>
        </w:object>
      </w:r>
      <w:r>
        <w:rPr>
          <w:rFonts w:hint="eastAsia"/>
        </w:rPr>
        <w:t>．</w:t>
      </w:r>
    </w:p>
    <w:p w:rsidR="0082160A" w:rsidRPr="00152E9D" w:rsidRDefault="0082160A" w:rsidP="0082160A">
      <w:pPr>
        <w:ind w:firstLineChars="200" w:firstLine="480"/>
      </w:pP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7C7C9D" w:rsidRPr="007C7C9D">
        <w:rPr>
          <w:position w:val="-18"/>
        </w:rPr>
        <w:object w:dxaOrig="1040" w:dyaOrig="420">
          <v:shape id="_x0000_i1064" type="#_x0000_t75" style="width:52pt;height:21.5pt" o:ole="">
            <v:imagedata r:id="rId87" o:title=""/>
          </v:shape>
          <o:OLEObject Type="Embed" ProgID="Equation.DSMT4" ShapeID="_x0000_i1064" DrawAspect="Content" ObjectID="_1695535474" r:id="rId88"/>
        </w:object>
      </w:r>
      <w:r w:rsidRPr="00152E9D">
        <w:rPr>
          <w:rFonts w:hAnsi="宋体"/>
        </w:rPr>
        <w:t>存在时，必有</w:t>
      </w:r>
      <w:r w:rsidR="007C7C9D" w:rsidRPr="007C7C9D">
        <w:rPr>
          <w:position w:val="-18"/>
        </w:rPr>
        <w:object w:dxaOrig="1400" w:dyaOrig="420">
          <v:shape id="_x0000_i1065" type="#_x0000_t75" style="width:70pt;height:21.5pt" o:ole="">
            <v:imagedata r:id="rId89" o:title=""/>
          </v:shape>
          <o:OLEObject Type="Embed" ProgID="Equation.DSMT4" ShapeID="_x0000_i1065" DrawAspect="Content" ObjectID="_1695535475" r:id="rId90"/>
        </w:object>
      </w:r>
      <w:r>
        <w:rPr>
          <w:rFonts w:hint="eastAsia"/>
        </w:rPr>
        <w:t>．</w:t>
      </w:r>
    </w:p>
    <w:p w:rsidR="0082160A" w:rsidRPr="00152E9D" w:rsidRDefault="0082160A" w:rsidP="0082160A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当</w:t>
      </w:r>
      <w:r w:rsidR="007C7C9D" w:rsidRPr="007C7C9D">
        <w:rPr>
          <w:position w:val="-20"/>
        </w:rPr>
        <w:object w:dxaOrig="1280" w:dyaOrig="440">
          <v:shape id="_x0000_i1066" type="#_x0000_t75" style="width:64pt;height:22pt" o:ole="">
            <v:imagedata r:id="rId91" o:title=""/>
          </v:shape>
          <o:OLEObject Type="Embed" ProgID="Equation.DSMT4" ShapeID="_x0000_i1066" DrawAspect="Content" ObjectID="_1695535476" r:id="rId92"/>
        </w:object>
      </w:r>
      <w:r w:rsidRPr="00152E9D">
        <w:rPr>
          <w:rFonts w:hAnsi="宋体"/>
        </w:rPr>
        <w:t>时，必有</w:t>
      </w:r>
      <w:r w:rsidR="007C7C9D" w:rsidRPr="007C7C9D">
        <w:rPr>
          <w:position w:val="-20"/>
        </w:rPr>
        <w:object w:dxaOrig="1359" w:dyaOrig="440">
          <v:shape id="_x0000_i1067" type="#_x0000_t75" style="width:68pt;height:22pt" o:ole="">
            <v:imagedata r:id="rId93" o:title=""/>
          </v:shape>
          <o:OLEObject Type="Embed" ProgID="Equation.DSMT4" ShapeID="_x0000_i1067" DrawAspect="Content" ObjectID="_1695535477" r:id="rId94"/>
        </w:object>
      </w:r>
      <w:r>
        <w:rPr>
          <w:rFonts w:hint="eastAsia"/>
        </w:rPr>
        <w:t>．</w:t>
      </w:r>
    </w:p>
    <w:p w:rsidR="0082160A" w:rsidRDefault="0082160A" w:rsidP="0082160A">
      <w:pPr>
        <w:ind w:firstLineChars="200" w:firstLine="480"/>
      </w:pP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7C7C9D" w:rsidRPr="007C7C9D">
        <w:rPr>
          <w:position w:val="-20"/>
        </w:rPr>
        <w:object w:dxaOrig="999" w:dyaOrig="440">
          <v:shape id="_x0000_i1068" type="#_x0000_t75" style="width:50pt;height:22pt" o:ole="">
            <v:imagedata r:id="rId95" o:title=""/>
          </v:shape>
          <o:OLEObject Type="Embed" ProgID="Equation.DSMT4" ShapeID="_x0000_i1068" DrawAspect="Content" ObjectID="_1695535478" r:id="rId96"/>
        </w:object>
      </w:r>
      <w:r w:rsidRPr="00152E9D">
        <w:rPr>
          <w:rFonts w:hAnsi="宋体"/>
        </w:rPr>
        <w:t>存在时，必有</w:t>
      </w:r>
      <w:r w:rsidR="007C7C9D" w:rsidRPr="007C7C9D">
        <w:rPr>
          <w:position w:val="-20"/>
        </w:rPr>
        <w:object w:dxaOrig="1359" w:dyaOrig="440">
          <v:shape id="_x0000_i1069" type="#_x0000_t75" style="width:68pt;height:22pt" o:ole="">
            <v:imagedata r:id="rId97" o:title=""/>
          </v:shape>
          <o:OLEObject Type="Embed" ProgID="Equation.DSMT4" ShapeID="_x0000_i1069" DrawAspect="Content" ObjectID="_1695535479" r:id="rId98"/>
        </w:object>
      </w:r>
      <w:r>
        <w:rPr>
          <w:rFonts w:hint="eastAsia"/>
        </w:rPr>
        <w:t>．</w:t>
      </w:r>
    </w:p>
    <w:p w:rsidR="00743F48" w:rsidRDefault="00743F48" w:rsidP="006974B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316987" w:rsidRPr="008B4CF0" w:rsidRDefault="00316987" w:rsidP="00175BEF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5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设向量组</w:t>
      </w:r>
      <w:r w:rsidR="007C7C9D" w:rsidRPr="007C7C9D">
        <w:rPr>
          <w:position w:val="-12"/>
        </w:rPr>
        <w:object w:dxaOrig="920" w:dyaOrig="360">
          <v:shape id="_x0000_i1070" type="#_x0000_t75" style="width:46pt;height:18pt" o:ole="">
            <v:imagedata r:id="rId99" o:title=""/>
          </v:shape>
          <o:OLEObject Type="Embed" ProgID="Equation.DSMT4" ShapeID="_x0000_i1070" DrawAspect="Content" ObjectID="_1695535480" r:id="rId100"/>
        </w:object>
      </w:r>
      <w:r w:rsidRPr="008B4CF0">
        <w:rPr>
          <w:rFonts w:hAnsi="宋体"/>
          <w:kern w:val="0"/>
          <w:szCs w:val="21"/>
        </w:rPr>
        <w:t>线性无关，向量</w:t>
      </w:r>
      <w:r w:rsidR="007C7C9D" w:rsidRPr="007C7C9D">
        <w:rPr>
          <w:position w:val="-12"/>
        </w:rPr>
        <w:object w:dxaOrig="300" w:dyaOrig="360">
          <v:shape id="_x0000_i1071" type="#_x0000_t75" style="width:15.5pt;height:18pt" o:ole="">
            <v:imagedata r:id="rId101" o:title=""/>
          </v:shape>
          <o:OLEObject Type="Embed" ProgID="Equation.DSMT4" ShapeID="_x0000_i1071" DrawAspect="Content" ObjectID="_1695535481" r:id="rId102"/>
        </w:object>
      </w:r>
      <w:r w:rsidRPr="008B4CF0">
        <w:rPr>
          <w:rFonts w:hAnsi="宋体"/>
          <w:kern w:val="0"/>
          <w:szCs w:val="21"/>
        </w:rPr>
        <w:t>可由</w:t>
      </w:r>
      <w:r w:rsidR="007C7C9D" w:rsidRPr="007C7C9D">
        <w:rPr>
          <w:position w:val="-12"/>
        </w:rPr>
        <w:object w:dxaOrig="920" w:dyaOrig="360">
          <v:shape id="_x0000_i1072" type="#_x0000_t75" style="width:46pt;height:18pt" o:ole="">
            <v:imagedata r:id="rId103" o:title=""/>
          </v:shape>
          <o:OLEObject Type="Embed" ProgID="Equation.DSMT4" ShapeID="_x0000_i1072" DrawAspect="Content" ObjectID="_1695535482" r:id="rId104"/>
        </w:object>
      </w:r>
      <w:r w:rsidRPr="008B4CF0">
        <w:rPr>
          <w:rFonts w:hAnsi="宋体"/>
          <w:kern w:val="0"/>
          <w:szCs w:val="21"/>
        </w:rPr>
        <w:t>线性表示，而向量</w:t>
      </w:r>
      <w:r w:rsidR="007C7C9D" w:rsidRPr="007C7C9D">
        <w:rPr>
          <w:position w:val="-12"/>
        </w:rPr>
        <w:object w:dxaOrig="300" w:dyaOrig="360">
          <v:shape id="_x0000_i1073" type="#_x0000_t75" style="width:15.5pt;height:18pt" o:ole="">
            <v:imagedata r:id="rId105" o:title=""/>
          </v:shape>
          <o:OLEObject Type="Embed" ProgID="Equation.DSMT4" ShapeID="_x0000_i1073" DrawAspect="Content" ObjectID="_1695535483" r:id="rId106"/>
        </w:object>
      </w:r>
      <w:r w:rsidRPr="008B4CF0">
        <w:rPr>
          <w:rFonts w:hAnsi="宋体"/>
          <w:kern w:val="0"/>
          <w:szCs w:val="21"/>
        </w:rPr>
        <w:t>不能由</w:t>
      </w:r>
      <w:r w:rsidR="007C7C9D" w:rsidRPr="007C7C9D">
        <w:rPr>
          <w:position w:val="-12"/>
        </w:rPr>
        <w:object w:dxaOrig="920" w:dyaOrig="360">
          <v:shape id="_x0000_i1074" type="#_x0000_t75" style="width:46pt;height:18pt" o:ole="">
            <v:imagedata r:id="rId107" o:title=""/>
          </v:shape>
          <o:OLEObject Type="Embed" ProgID="Equation.DSMT4" ShapeID="_x0000_i1074" DrawAspect="Content" ObjectID="_1695535484" r:id="rId108"/>
        </w:object>
      </w:r>
      <w:r w:rsidRPr="008B4CF0">
        <w:rPr>
          <w:rFonts w:hAnsi="宋体"/>
          <w:kern w:val="0"/>
          <w:szCs w:val="21"/>
        </w:rPr>
        <w:t>线性表示，则对于任意常数</w:t>
      </w:r>
      <w:r w:rsidR="007C7C9D" w:rsidRPr="00025957">
        <w:rPr>
          <w:position w:val="-4"/>
        </w:rPr>
        <w:object w:dxaOrig="200" w:dyaOrig="260">
          <v:shape id="_x0000_i1075" type="#_x0000_t75" style="width:10pt;height:13pt" o:ole="">
            <v:imagedata r:id="rId109" o:title=""/>
          </v:shape>
          <o:OLEObject Type="Embed" ProgID="Equation.DSMT4" ShapeID="_x0000_i1075" DrawAspect="Content" ObjectID="_1695535485" r:id="rId110"/>
        </w:object>
      </w:r>
      <w:r w:rsidRPr="008B4CF0">
        <w:rPr>
          <w:rFonts w:hAnsi="宋体"/>
          <w:kern w:val="0"/>
          <w:szCs w:val="21"/>
        </w:rPr>
        <w:t>，必有</w: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 w:rsidR="00175BEF"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kern w:val="0"/>
          <w:szCs w:val="21"/>
        </w:rPr>
        <w:t>(A)</w:t>
      </w:r>
      <w:r w:rsidR="00175BEF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12"/>
        </w:rPr>
        <w:object w:dxaOrig="920" w:dyaOrig="360">
          <v:shape id="_x0000_i1076" type="#_x0000_t75" style="width:46pt;height:18pt" o:ole="">
            <v:imagedata r:id="rId111" o:title=""/>
          </v:shape>
          <o:OLEObject Type="Embed" ProgID="Equation.DSMT4" ShapeID="_x0000_i1076" DrawAspect="Content" ObjectID="_1695535486" r:id="rId112"/>
        </w:object>
      </w:r>
      <w:r w:rsidRPr="008B4CF0">
        <w:rPr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077" type="#_x0000_t75" style="width:43pt;height:18pt" o:ole="">
            <v:imagedata r:id="rId113" o:title=""/>
          </v:shape>
          <o:OLEObject Type="Embed" ProgID="Equation.DSMT4" ShapeID="_x0000_i1077" DrawAspect="Content" ObjectID="_1695535487" r:id="rId114"/>
        </w:object>
      </w:r>
      <w:r w:rsidRPr="008B4CF0">
        <w:rPr>
          <w:rFonts w:hAnsi="宋体"/>
          <w:kern w:val="0"/>
          <w:szCs w:val="21"/>
        </w:rPr>
        <w:t>线性无关</w:t>
      </w:r>
      <w:r w:rsidR="00175BEF">
        <w:rPr>
          <w:rFonts w:hAnsi="宋体" w:hint="eastAsia"/>
          <w:kern w:val="0"/>
          <w:szCs w:val="21"/>
        </w:rPr>
        <w:t>．</w:t>
      </w:r>
      <w:r w:rsidRPr="008B4CF0">
        <w:rPr>
          <w:kern w:val="0"/>
          <w:szCs w:val="21"/>
        </w:rPr>
        <w:t xml:space="preserve">    (B)</w:t>
      </w:r>
      <w:r w:rsidR="00175BEF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12"/>
        </w:rPr>
        <w:object w:dxaOrig="920" w:dyaOrig="360">
          <v:shape id="_x0000_i1078" type="#_x0000_t75" style="width:46pt;height:18pt" o:ole="">
            <v:imagedata r:id="rId115" o:title=""/>
          </v:shape>
          <o:OLEObject Type="Embed" ProgID="Equation.DSMT4" ShapeID="_x0000_i1078" DrawAspect="Content" ObjectID="_1695535488" r:id="rId116"/>
        </w:object>
      </w:r>
      <w:r w:rsidRPr="008B4CF0">
        <w:rPr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079" type="#_x0000_t75" style="width:43pt;height:18pt" o:ole="">
            <v:imagedata r:id="rId117" o:title=""/>
          </v:shape>
          <o:OLEObject Type="Embed" ProgID="Equation.DSMT4" ShapeID="_x0000_i1079" DrawAspect="Content" ObjectID="_1695535489" r:id="rId118"/>
        </w:object>
      </w:r>
      <w:r w:rsidRPr="008B4CF0">
        <w:rPr>
          <w:rFonts w:hAnsi="宋体"/>
          <w:kern w:val="0"/>
          <w:szCs w:val="21"/>
        </w:rPr>
        <w:t>线性相关</w:t>
      </w:r>
      <w:r w:rsidR="00175BEF">
        <w:rPr>
          <w:rFonts w:hAnsi="宋体" w:hint="eastAsia"/>
          <w:kern w:val="0"/>
          <w:szCs w:val="21"/>
        </w:rPr>
        <w:t>．</w:t>
      </w:r>
    </w:p>
    <w:p w:rsidR="00743F48" w:rsidRPr="006974B1" w:rsidRDefault="00316987" w:rsidP="006974B1">
      <w:pPr>
        <w:autoSpaceDE w:val="0"/>
        <w:autoSpaceDN w:val="0"/>
        <w:adjustRightInd w:val="0"/>
        <w:ind w:firstLineChars="200" w:firstLine="480"/>
        <w:jc w:val="left"/>
        <w:rPr>
          <w:rFonts w:hAnsi="宋体"/>
          <w:kern w:val="0"/>
          <w:szCs w:val="21"/>
        </w:rPr>
      </w:pPr>
      <w:r w:rsidRPr="008B4CF0">
        <w:rPr>
          <w:kern w:val="0"/>
          <w:szCs w:val="21"/>
        </w:rPr>
        <w:t>(C)</w:t>
      </w:r>
      <w:r w:rsidR="00175BEF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12"/>
        </w:rPr>
        <w:object w:dxaOrig="920" w:dyaOrig="360">
          <v:shape id="_x0000_i1080" type="#_x0000_t75" style="width:46pt;height:18pt" o:ole="">
            <v:imagedata r:id="rId119" o:title=""/>
          </v:shape>
          <o:OLEObject Type="Embed" ProgID="Equation.DSMT4" ShapeID="_x0000_i1080" DrawAspect="Content" ObjectID="_1695535490" r:id="rId120"/>
        </w:object>
      </w:r>
      <w:r w:rsidRPr="008B4CF0">
        <w:rPr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081" type="#_x0000_t75" style="width:43pt;height:18pt" o:ole="">
            <v:imagedata r:id="rId121" o:title=""/>
          </v:shape>
          <o:OLEObject Type="Embed" ProgID="Equation.DSMT4" ShapeID="_x0000_i1081" DrawAspect="Content" ObjectID="_1695535491" r:id="rId122"/>
        </w:object>
      </w:r>
      <w:r w:rsidRPr="008B4CF0">
        <w:rPr>
          <w:rFonts w:hAnsi="宋体"/>
          <w:kern w:val="0"/>
          <w:szCs w:val="21"/>
        </w:rPr>
        <w:t>线性无关</w:t>
      </w:r>
      <w:r w:rsidR="00175BEF">
        <w:rPr>
          <w:rFonts w:hAnsi="宋体" w:hint="eastAsia"/>
          <w:kern w:val="0"/>
          <w:szCs w:val="21"/>
        </w:rPr>
        <w:t>．</w:t>
      </w:r>
      <w:r w:rsidR="00175BEF">
        <w:rPr>
          <w:kern w:val="0"/>
          <w:szCs w:val="21"/>
        </w:rPr>
        <w:t xml:space="preserve">    </w:t>
      </w:r>
      <w:r w:rsidRPr="008B4CF0">
        <w:rPr>
          <w:kern w:val="0"/>
          <w:szCs w:val="21"/>
        </w:rPr>
        <w:t>(D)</w:t>
      </w:r>
      <w:r w:rsidR="00175BEF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12"/>
        </w:rPr>
        <w:object w:dxaOrig="920" w:dyaOrig="360">
          <v:shape id="_x0000_i1082" type="#_x0000_t75" style="width:46pt;height:18pt" o:ole="">
            <v:imagedata r:id="rId123" o:title=""/>
          </v:shape>
          <o:OLEObject Type="Embed" ProgID="Equation.DSMT4" ShapeID="_x0000_i1082" DrawAspect="Content" ObjectID="_1695535492" r:id="rId124"/>
        </w:object>
      </w:r>
      <w:r w:rsidRPr="008B4CF0">
        <w:rPr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083" type="#_x0000_t75" style="width:43pt;height:18pt" o:ole="">
            <v:imagedata r:id="rId125" o:title=""/>
          </v:shape>
          <o:OLEObject Type="Embed" ProgID="Equation.DSMT4" ShapeID="_x0000_i1083" DrawAspect="Content" ObjectID="_1695535493" r:id="rId126"/>
        </w:object>
      </w:r>
      <w:r w:rsidRPr="008B4CF0">
        <w:rPr>
          <w:rFonts w:hAnsi="宋体"/>
          <w:kern w:val="0"/>
          <w:szCs w:val="21"/>
        </w:rPr>
        <w:t>线性相关</w:t>
      </w:r>
      <w:r w:rsidR="00175BEF">
        <w:rPr>
          <w:rFonts w:hAnsi="宋体" w:hint="eastAsia"/>
          <w:kern w:val="0"/>
          <w:szCs w:val="21"/>
        </w:rPr>
        <w:t>．</w:t>
      </w:r>
    </w:p>
    <w:p w:rsidR="00743F48" w:rsidRPr="009C29C2" w:rsidRDefault="00743F48" w:rsidP="00F544E9">
      <w:pPr>
        <w:rPr>
          <w:szCs w:val="21"/>
        </w:rPr>
      </w:pPr>
    </w:p>
    <w:p w:rsidR="00743F48" w:rsidRPr="008B4CF0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t>三、</w:t>
      </w:r>
      <w:r w:rsidR="003970B6">
        <w:rPr>
          <w:rFonts w:hint="eastAsia"/>
        </w:rPr>
        <w:t>（</w:t>
      </w:r>
      <w:r w:rsidRPr="008B4CF0">
        <w:t>本题满分6分</w:t>
      </w:r>
      <w:r w:rsidR="003970B6">
        <w:rPr>
          <w:rFonts w:hint="eastAsia"/>
        </w:rPr>
        <w:t>）</w:t>
      </w:r>
    </w:p>
    <w:p w:rsidR="00316987" w:rsidRPr="008B4CF0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已知曲线的极坐标方程是</w:t>
      </w:r>
      <w:r w:rsidR="007C7C9D" w:rsidRPr="007C7C9D">
        <w:rPr>
          <w:position w:val="-6"/>
        </w:rPr>
        <w:object w:dxaOrig="1219" w:dyaOrig="279">
          <v:shape id="_x0000_i1084" type="#_x0000_t75" style="width:61pt;height:14pt" o:ole="">
            <v:imagedata r:id="rId127" o:title=""/>
          </v:shape>
          <o:OLEObject Type="Embed" ProgID="Equation.DSMT4" ShapeID="_x0000_i1084" DrawAspect="Content" ObjectID="_1695535494" r:id="rId128"/>
        </w:object>
      </w:r>
      <w:r w:rsidRPr="008B4CF0">
        <w:rPr>
          <w:rFonts w:hAnsi="宋体"/>
          <w:kern w:val="0"/>
          <w:szCs w:val="21"/>
        </w:rPr>
        <w:t>，求该曲线上对应于</w:t>
      </w:r>
      <w:r w:rsidR="007C7C9D" w:rsidRPr="007C7C9D">
        <w:rPr>
          <w:position w:val="-24"/>
        </w:rPr>
        <w:object w:dxaOrig="639" w:dyaOrig="620">
          <v:shape id="_x0000_i1085" type="#_x0000_t75" style="width:32pt;height:31pt" o:ole="">
            <v:imagedata r:id="rId129" o:title=""/>
          </v:shape>
          <o:OLEObject Type="Embed" ProgID="Equation.DSMT4" ShapeID="_x0000_i1085" DrawAspect="Content" ObjectID="_1695535495" r:id="rId130"/>
        </w:object>
      </w:r>
      <w:r w:rsidRPr="008B4CF0">
        <w:rPr>
          <w:rFonts w:hAnsi="宋体"/>
          <w:kern w:val="0"/>
          <w:szCs w:val="21"/>
        </w:rPr>
        <w:t>处的切线与法线的直角坐标方程</w:t>
      </w:r>
      <w:r w:rsidRPr="008B4CF0">
        <w:rPr>
          <w:kern w:val="0"/>
          <w:szCs w:val="21"/>
        </w:rPr>
        <w:t>.</w:t>
      </w:r>
    </w:p>
    <w:p w:rsidR="00743F48" w:rsidRPr="00743F48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43F48" w:rsidRPr="008B4CF0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t>四、</w:t>
      </w:r>
      <w:r w:rsidR="003970B6">
        <w:rPr>
          <w:rFonts w:hint="eastAsia"/>
        </w:rPr>
        <w:t>（</w:t>
      </w:r>
      <w:r w:rsidRPr="008B4CF0">
        <w:t>本题满分7分</w:t>
      </w:r>
      <w:r w:rsidR="003970B6">
        <w:rPr>
          <w:rFonts w:hint="eastAsia"/>
        </w:rPr>
        <w:t>）</w:t>
      </w:r>
    </w:p>
    <w:p w:rsidR="00316987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设</w:t>
      </w:r>
      <w:r w:rsidR="007C7C9D" w:rsidRPr="007C7C9D">
        <w:rPr>
          <w:position w:val="-64"/>
        </w:rPr>
        <w:object w:dxaOrig="3060" w:dyaOrig="1400">
          <v:shape id="_x0000_i1086" type="#_x0000_t75" style="width:153.5pt;height:70pt" o:ole="">
            <v:imagedata r:id="rId131" o:title=""/>
          </v:shape>
          <o:OLEObject Type="Embed" ProgID="Equation.DSMT4" ShapeID="_x0000_i1086" DrawAspect="Content" ObjectID="_1695535496" r:id="rId132"/>
        </w:object>
      </w:r>
      <w:r w:rsidRPr="008B4CF0">
        <w:rPr>
          <w:rFonts w:hAnsi="宋体"/>
          <w:kern w:val="0"/>
          <w:szCs w:val="21"/>
        </w:rPr>
        <w:t>求函数</w:t>
      </w:r>
      <w:r w:rsidR="007C7C9D" w:rsidRPr="007C7C9D">
        <w:rPr>
          <w:position w:val="-18"/>
        </w:rPr>
        <w:object w:dxaOrig="1680" w:dyaOrig="520">
          <v:shape id="_x0000_i1087" type="#_x0000_t75" style="width:84pt;height:26pt" o:ole="">
            <v:imagedata r:id="rId133" o:title=""/>
          </v:shape>
          <o:OLEObject Type="Embed" ProgID="Equation.DSMT4" ShapeID="_x0000_i1087" DrawAspect="Content" ObjectID="_1695535497" r:id="rId134"/>
        </w:object>
      </w:r>
      <w:r w:rsidRPr="008B4CF0">
        <w:rPr>
          <w:rFonts w:hAnsi="宋体"/>
          <w:kern w:val="0"/>
          <w:szCs w:val="21"/>
        </w:rPr>
        <w:t>的表达式</w:t>
      </w:r>
      <w:r w:rsidR="00DC7DDE">
        <w:rPr>
          <w:rFonts w:hint="eastAsia"/>
          <w:kern w:val="0"/>
          <w:szCs w:val="21"/>
        </w:rPr>
        <w:t>．</w:t>
      </w:r>
    </w:p>
    <w:p w:rsidR="00743F48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43F48" w:rsidRPr="008B4CF0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t>五、</w:t>
      </w:r>
      <w:r w:rsidR="003970B6">
        <w:rPr>
          <w:rFonts w:hint="eastAsia"/>
        </w:rPr>
        <w:t>（</w:t>
      </w:r>
      <w:r w:rsidRPr="008B4CF0">
        <w:t>本题满分7分</w:t>
      </w:r>
      <w:r w:rsidR="003970B6">
        <w:rPr>
          <w:rFonts w:hint="eastAsia"/>
        </w:rPr>
        <w:t>）</w: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已知函数</w:t>
      </w:r>
      <w:r w:rsidR="007C7C9D" w:rsidRPr="007C7C9D">
        <w:rPr>
          <w:position w:val="-10"/>
        </w:rPr>
        <w:object w:dxaOrig="540" w:dyaOrig="320">
          <v:shape id="_x0000_i1088" type="#_x0000_t75" style="width:27pt;height:16pt" o:ole="">
            <v:imagedata r:id="rId135" o:title=""/>
          </v:shape>
          <o:OLEObject Type="Embed" ProgID="Equation.DSMT4" ShapeID="_x0000_i1088" DrawAspect="Content" ObjectID="_1695535498" r:id="rId136"/>
        </w:object>
      </w:r>
      <w:r w:rsidRPr="008B4CF0">
        <w:rPr>
          <w:rFonts w:hAnsi="宋体"/>
          <w:kern w:val="0"/>
          <w:szCs w:val="21"/>
        </w:rPr>
        <w:t>在</w:t>
      </w:r>
      <w:r w:rsidR="007C7C9D" w:rsidRPr="007C7C9D">
        <w:rPr>
          <w:position w:val="-10"/>
        </w:rPr>
        <w:object w:dxaOrig="740" w:dyaOrig="320">
          <v:shape id="_x0000_i1089" type="#_x0000_t75" style="width:37pt;height:16pt" o:ole="">
            <v:imagedata r:id="rId137" o:title=""/>
          </v:shape>
          <o:OLEObject Type="Embed" ProgID="Equation.DSMT4" ShapeID="_x0000_i1089" DrawAspect="Content" ObjectID="_1695535499" r:id="rId138"/>
        </w:object>
      </w:r>
      <w:r w:rsidRPr="008B4CF0">
        <w:rPr>
          <w:rFonts w:hAnsi="宋体"/>
          <w:kern w:val="0"/>
          <w:szCs w:val="21"/>
        </w:rPr>
        <w:t>内可导</w:t>
      </w:r>
      <w:r w:rsidR="007C7C9D" w:rsidRPr="007C7C9D">
        <w:rPr>
          <w:position w:val="-10"/>
        </w:rPr>
        <w:object w:dxaOrig="880" w:dyaOrig="320">
          <v:shape id="_x0000_i1090" type="#_x0000_t75" style="width:44pt;height:16pt" o:ole="">
            <v:imagedata r:id="rId139" o:title=""/>
          </v:shape>
          <o:OLEObject Type="Embed" ProgID="Equation.DSMT4" ShapeID="_x0000_i1090" DrawAspect="Content" ObjectID="_1695535500" r:id="rId140"/>
        </w:object>
      </w:r>
      <w:r w:rsidRPr="008B4CF0">
        <w:rPr>
          <w:rFonts w:hAnsi="宋体"/>
          <w:kern w:val="0"/>
          <w:szCs w:val="21"/>
        </w:rPr>
        <w:t>，</w:t>
      </w:r>
      <w:r w:rsidR="007C7C9D" w:rsidRPr="007C7C9D">
        <w:rPr>
          <w:position w:val="-18"/>
        </w:rPr>
        <w:object w:dxaOrig="1300" w:dyaOrig="420">
          <v:shape id="_x0000_i1091" type="#_x0000_t75" style="width:65pt;height:21.5pt" o:ole="">
            <v:imagedata r:id="rId141" o:title=""/>
          </v:shape>
          <o:OLEObject Type="Embed" ProgID="Equation.DSMT4" ShapeID="_x0000_i1091" DrawAspect="Content" ObjectID="_1695535501" r:id="rId142"/>
        </w:object>
      </w:r>
      <w:r w:rsidR="00E051B8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且满足</w:t>
      </w:r>
      <w:r w:rsidR="007C7C9D" w:rsidRPr="007C7C9D">
        <w:rPr>
          <w:position w:val="-30"/>
        </w:rPr>
        <w:object w:dxaOrig="2180" w:dyaOrig="859">
          <v:shape id="_x0000_i1092" type="#_x0000_t75" style="width:109pt;height:43pt" o:ole="">
            <v:imagedata r:id="rId143" o:title=""/>
          </v:shape>
          <o:OLEObject Type="Embed" ProgID="Equation.DSMT4" ShapeID="_x0000_i1092" DrawAspect="Content" ObjectID="_1695535502" r:id="rId144"/>
        </w:object>
      </w:r>
      <w:r w:rsidR="00E051B8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求</w:t>
      </w:r>
      <w:r w:rsidR="007C7C9D" w:rsidRPr="007C7C9D">
        <w:rPr>
          <w:position w:val="-10"/>
        </w:rPr>
        <w:object w:dxaOrig="540" w:dyaOrig="320">
          <v:shape id="_x0000_i1093" type="#_x0000_t75" style="width:27pt;height:16pt" o:ole="">
            <v:imagedata r:id="rId145" o:title=""/>
          </v:shape>
          <o:OLEObject Type="Embed" ProgID="Equation.DSMT4" ShapeID="_x0000_i1093" DrawAspect="Content" ObjectID="_1695535503" r:id="rId146"/>
        </w:object>
      </w:r>
      <w:r w:rsidR="00E051B8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3970B6" w:rsidRPr="008B4CF0" w:rsidRDefault="003970B6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lastRenderedPageBreak/>
        <w:t>六、</w:t>
      </w:r>
      <w:r w:rsidR="003970B6">
        <w:rPr>
          <w:rFonts w:hint="eastAsia"/>
        </w:rPr>
        <w:t>（</w:t>
      </w:r>
      <w:r w:rsidRPr="008B4CF0">
        <w:t>本题满分8分</w:t>
      </w:r>
      <w:r w:rsidR="003970B6">
        <w:rPr>
          <w:rFonts w:hint="eastAsia"/>
        </w:rPr>
        <w:t>）</w: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求微分方程</w:t>
      </w:r>
      <w:r w:rsidR="007C7C9D" w:rsidRPr="007C7C9D">
        <w:rPr>
          <w:position w:val="-10"/>
        </w:rPr>
        <w:object w:dxaOrig="2040" w:dyaOrig="320">
          <v:shape id="_x0000_i1094" type="#_x0000_t75" style="width:102pt;height:16pt" o:ole="">
            <v:imagedata r:id="rId147" o:title=""/>
          </v:shape>
          <o:OLEObject Type="Embed" ProgID="Equation.DSMT4" ShapeID="_x0000_i1094" DrawAspect="Content" ObjectID="_1695535504" r:id="rId148"/>
        </w:object>
      </w:r>
      <w:r w:rsidRPr="008B4CF0">
        <w:rPr>
          <w:rFonts w:hAnsi="宋体"/>
          <w:kern w:val="0"/>
          <w:szCs w:val="21"/>
        </w:rPr>
        <w:t>的一个解</w:t>
      </w:r>
      <w:r w:rsidR="007C7C9D" w:rsidRPr="007C7C9D">
        <w:rPr>
          <w:position w:val="-10"/>
        </w:rPr>
        <w:object w:dxaOrig="940" w:dyaOrig="320">
          <v:shape id="_x0000_i1095" type="#_x0000_t75" style="width:47pt;height:16pt" o:ole="">
            <v:imagedata r:id="rId149" o:title=""/>
          </v:shape>
          <o:OLEObject Type="Embed" ProgID="Equation.DSMT4" ShapeID="_x0000_i1095" DrawAspect="Content" ObjectID="_1695535505" r:id="rId150"/>
        </w:object>
      </w:r>
      <w:r w:rsidR="001C62A4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使得由曲线</w:t>
      </w:r>
      <w:r w:rsidR="007C7C9D" w:rsidRPr="007C7C9D">
        <w:rPr>
          <w:position w:val="-10"/>
        </w:rPr>
        <w:object w:dxaOrig="940" w:dyaOrig="320">
          <v:shape id="_x0000_i1096" type="#_x0000_t75" style="width:47pt;height:16pt" o:ole="">
            <v:imagedata r:id="rId151" o:title=""/>
          </v:shape>
          <o:OLEObject Type="Embed" ProgID="Equation.DSMT4" ShapeID="_x0000_i1096" DrawAspect="Content" ObjectID="_1695535506" r:id="rId152"/>
        </w:object>
      </w:r>
      <w:r w:rsidRPr="008B4CF0">
        <w:rPr>
          <w:rFonts w:hAnsi="宋体"/>
          <w:kern w:val="0"/>
          <w:szCs w:val="21"/>
        </w:rPr>
        <w:t>与直线</w:t>
      </w:r>
      <w:r w:rsidR="007C7C9D" w:rsidRPr="007C7C9D">
        <w:rPr>
          <w:position w:val="-8"/>
        </w:rPr>
        <w:object w:dxaOrig="1100" w:dyaOrig="300">
          <v:shape id="_x0000_i1097" type="#_x0000_t75" style="width:55pt;height:15.5pt" o:ole="">
            <v:imagedata r:id="rId153" o:title=""/>
          </v:shape>
          <o:OLEObject Type="Embed" ProgID="Equation.DSMT4" ShapeID="_x0000_i1097" DrawAspect="Content" ObjectID="_1695535507" r:id="rId154"/>
        </w:object>
      </w:r>
      <w:r w:rsidRPr="008B4CF0">
        <w:rPr>
          <w:rFonts w:hAnsi="宋体"/>
          <w:kern w:val="0"/>
          <w:szCs w:val="21"/>
        </w:rPr>
        <w:t>以及</w:t>
      </w:r>
      <w:r w:rsidR="007C7C9D" w:rsidRPr="00025957">
        <w:rPr>
          <w:position w:val="-4"/>
        </w:rPr>
        <w:object w:dxaOrig="200" w:dyaOrig="200">
          <v:shape id="_x0000_i1098" type="#_x0000_t75" style="width:10pt;height:10pt" o:ole="">
            <v:imagedata r:id="rId155" o:title=""/>
          </v:shape>
          <o:OLEObject Type="Embed" ProgID="Equation.DSMT4" ShapeID="_x0000_i1098" DrawAspect="Content" ObjectID="_1695535508" r:id="rId156"/>
        </w:object>
      </w:r>
      <w:r w:rsidRPr="008B4CF0">
        <w:rPr>
          <w:rFonts w:hAnsi="宋体"/>
          <w:kern w:val="0"/>
          <w:szCs w:val="21"/>
        </w:rPr>
        <w:t>轴所围成的平面图形绕</w:t>
      </w:r>
      <w:r w:rsidR="007C7C9D" w:rsidRPr="00025957">
        <w:rPr>
          <w:position w:val="-4"/>
        </w:rPr>
        <w:object w:dxaOrig="200" w:dyaOrig="200">
          <v:shape id="_x0000_i1099" type="#_x0000_t75" style="width:10pt;height:10pt" o:ole="">
            <v:imagedata r:id="rId157" o:title=""/>
          </v:shape>
          <o:OLEObject Type="Embed" ProgID="Equation.DSMT4" ShapeID="_x0000_i1099" DrawAspect="Content" ObjectID="_1695535509" r:id="rId158"/>
        </w:object>
      </w:r>
      <w:r w:rsidRPr="008B4CF0">
        <w:rPr>
          <w:rFonts w:hAnsi="宋体"/>
          <w:kern w:val="0"/>
          <w:szCs w:val="21"/>
        </w:rPr>
        <w:t>轴旋转一周的旋转体体积最小</w:t>
      </w:r>
      <w:r w:rsidR="001C62A4">
        <w:rPr>
          <w:rFonts w:hint="eastAsia"/>
          <w:kern w:val="0"/>
          <w:szCs w:val="21"/>
        </w:rPr>
        <w:t>．</w:t>
      </w:r>
    </w:p>
    <w:p w:rsidR="00316987" w:rsidRDefault="00316987" w:rsidP="003970B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t>七、</w:t>
      </w:r>
      <w:r w:rsidR="003970B6">
        <w:rPr>
          <w:rFonts w:hint="eastAsia"/>
        </w:rPr>
        <w:t>（</w:t>
      </w:r>
      <w:r w:rsidRPr="008B4CF0">
        <w:t>本题满分7分</w:t>
      </w:r>
      <w:r w:rsidR="003970B6">
        <w:rPr>
          <w:rFonts w:hint="eastAsia"/>
        </w:rPr>
        <w:t>）</w: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 w:rsidRPr="008B4CF0">
        <w:rPr>
          <w:rFonts w:hAnsi="宋体"/>
          <w:kern w:val="0"/>
          <w:szCs w:val="21"/>
        </w:rPr>
        <w:t>某闸门的</w:t>
      </w:r>
      <w:r w:rsidR="002E4C73">
        <w:rPr>
          <w:rFonts w:hAnsi="宋体" w:hint="eastAsia"/>
          <w:kern w:val="0"/>
          <w:szCs w:val="21"/>
        </w:rPr>
        <w:t>形</w:t>
      </w:r>
      <w:r w:rsidRPr="008B4CF0">
        <w:rPr>
          <w:rFonts w:hAnsi="宋体"/>
          <w:kern w:val="0"/>
          <w:szCs w:val="21"/>
        </w:rPr>
        <w:t>状与大小如图所示，其中直线</w:t>
      </w:r>
      <w:r w:rsidR="007C7C9D" w:rsidRPr="00025957">
        <w:rPr>
          <w:position w:val="-4"/>
        </w:rPr>
        <w:object w:dxaOrig="139" w:dyaOrig="260">
          <v:shape id="_x0000_i1100" type="#_x0000_t75" style="width:7pt;height:13pt" o:ole="">
            <v:imagedata r:id="rId159" o:title=""/>
          </v:shape>
          <o:OLEObject Type="Embed" ProgID="Equation.DSMT4" ShapeID="_x0000_i1100" DrawAspect="Content" ObjectID="_1695535510" r:id="rId160"/>
        </w:object>
      </w:r>
      <w:r w:rsidRPr="008B4CF0">
        <w:rPr>
          <w:rFonts w:hAnsi="宋体"/>
          <w:kern w:val="0"/>
          <w:szCs w:val="21"/>
        </w:rPr>
        <w:t>为对称轴，闸门的上部为矩形</w:t>
      </w:r>
      <w:r w:rsidR="007C7C9D" w:rsidRPr="007C7C9D">
        <w:rPr>
          <w:position w:val="-6"/>
        </w:rPr>
        <w:object w:dxaOrig="660" w:dyaOrig="279">
          <v:shape id="_x0000_i1101" type="#_x0000_t75" style="width:33.5pt;height:14pt" o:ole="">
            <v:imagedata r:id="rId161" o:title=""/>
          </v:shape>
          <o:OLEObject Type="Embed" ProgID="Equation.DSMT4" ShapeID="_x0000_i1101" DrawAspect="Content" ObjectID="_1695535511" r:id="rId162"/>
        </w:object>
      </w:r>
      <w:r w:rsidRPr="008B4CF0">
        <w:rPr>
          <w:rFonts w:hAnsi="宋体"/>
          <w:kern w:val="0"/>
          <w:szCs w:val="21"/>
        </w:rPr>
        <w:t>，下部由二次抛物线与线段</w:t>
      </w:r>
      <w:r w:rsidR="007C7C9D" w:rsidRPr="00025957">
        <w:rPr>
          <w:position w:val="-4"/>
        </w:rPr>
        <w:object w:dxaOrig="380" w:dyaOrig="260">
          <v:shape id="_x0000_i1102" type="#_x0000_t75" style="width:19pt;height:13pt" o:ole="">
            <v:imagedata r:id="rId163" o:title=""/>
          </v:shape>
          <o:OLEObject Type="Embed" ProgID="Equation.DSMT4" ShapeID="_x0000_i1102" DrawAspect="Content" ObjectID="_1695535512" r:id="rId164"/>
        </w:object>
      </w:r>
      <w:r w:rsidRPr="008B4CF0">
        <w:rPr>
          <w:rFonts w:hAnsi="宋体"/>
          <w:kern w:val="0"/>
          <w:szCs w:val="21"/>
        </w:rPr>
        <w:t>所围成，当水面与闸门的上端相平时，欲使闸门矩形部分承受的水压力与闸门下部承受的水压力之比为</w:t>
      </w:r>
      <w:r w:rsidR="007C7C9D" w:rsidRPr="007C7C9D">
        <w:rPr>
          <w:position w:val="-6"/>
        </w:rPr>
        <w:object w:dxaOrig="460" w:dyaOrig="279">
          <v:shape id="_x0000_i1103" type="#_x0000_t75" style="width:23pt;height:14pt" o:ole="">
            <v:imagedata r:id="rId165" o:title=""/>
          </v:shape>
          <o:OLEObject Type="Embed" ProgID="Equation.DSMT4" ShapeID="_x0000_i1103" DrawAspect="Content" ObjectID="_1695535513" r:id="rId166"/>
        </w:object>
      </w:r>
      <w:r w:rsidRPr="008B4CF0">
        <w:rPr>
          <w:rFonts w:hAnsi="宋体"/>
          <w:kern w:val="0"/>
          <w:szCs w:val="21"/>
        </w:rPr>
        <w:t>，闸门矩形部分的高</w:t>
      </w:r>
      <w:r w:rsidR="007C7C9D" w:rsidRPr="00025957">
        <w:rPr>
          <w:position w:val="-4"/>
        </w:rPr>
        <w:object w:dxaOrig="200" w:dyaOrig="260">
          <v:shape id="_x0000_i1104" type="#_x0000_t75" style="width:10pt;height:13pt" o:ole="">
            <v:imagedata r:id="rId167" o:title=""/>
          </v:shape>
          <o:OLEObject Type="Embed" ProgID="Equation.DSMT4" ShapeID="_x0000_i1104" DrawAspect="Content" ObjectID="_1695535514" r:id="rId168"/>
        </w:object>
      </w:r>
      <w:r w:rsidRPr="008B4CF0">
        <w:rPr>
          <w:rFonts w:hAnsi="宋体"/>
          <w:kern w:val="0"/>
          <w:szCs w:val="21"/>
        </w:rPr>
        <w:t>应为多少</w:t>
      </w:r>
      <w:r w:rsidR="007C7C9D" w:rsidRPr="00025957">
        <w:rPr>
          <w:position w:val="-4"/>
        </w:rPr>
        <w:object w:dxaOrig="260" w:dyaOrig="200">
          <v:shape id="_x0000_i1105" type="#_x0000_t75" style="width:13pt;height:10pt" o:ole="">
            <v:imagedata r:id="rId169" o:title=""/>
          </v:shape>
          <o:OLEObject Type="Embed" ProgID="Equation.DSMT4" ShapeID="_x0000_i1105" DrawAspect="Content" ObjectID="_1695535515" r:id="rId170"/>
        </w:object>
      </w:r>
      <w:r w:rsidRPr="008B4CF0">
        <w:rPr>
          <w:kern w:val="0"/>
          <w:szCs w:val="21"/>
        </w:rPr>
        <w:t>(</w:t>
      </w:r>
      <w:r w:rsidRPr="008B4CF0">
        <w:rPr>
          <w:rFonts w:hAnsi="宋体"/>
          <w:kern w:val="0"/>
          <w:szCs w:val="21"/>
        </w:rPr>
        <w:t>米</w:t>
      </w:r>
      <w:r w:rsidRPr="008B4CF0">
        <w:rPr>
          <w:kern w:val="0"/>
          <w:szCs w:val="21"/>
        </w:rPr>
        <w:t>)</w:t>
      </w:r>
      <w:r w:rsidRPr="008B4CF0">
        <w:rPr>
          <w:rFonts w:hAnsi="宋体"/>
          <w:kern w:val="0"/>
          <w:szCs w:val="21"/>
        </w:rPr>
        <w:t>？</w:t>
      </w:r>
    </w:p>
    <w:p w:rsidR="00A33941" w:rsidRDefault="006319EF" w:rsidP="006319EF">
      <w:pPr>
        <w:autoSpaceDE w:val="0"/>
        <w:autoSpaceDN w:val="0"/>
        <w:adjustRightInd w:val="0"/>
        <w:jc w:val="center"/>
        <w:rPr>
          <w:rFonts w:hAnsi="宋体"/>
          <w:kern w:val="0"/>
          <w:szCs w:val="21"/>
        </w:rPr>
      </w:pPr>
      <w:r>
        <w:rPr>
          <w:rFonts w:hAnsi="宋体" w:hint="eastAsia"/>
          <w:noProof/>
          <w:kern w:val="0"/>
          <w:szCs w:val="21"/>
        </w:rPr>
        <w:drawing>
          <wp:inline distT="0" distB="0" distL="0" distR="0">
            <wp:extent cx="1798820" cy="1371600"/>
            <wp:effectExtent l="19050" t="0" r="0" b="0"/>
            <wp:docPr id="1" name="图片 0" descr="2002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B1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686" cy="13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A33941">
      <w:pPr>
        <w:pStyle w:val="1"/>
      </w:pPr>
      <w:r w:rsidRPr="008B4CF0">
        <w:t>八、</w:t>
      </w:r>
      <w:r w:rsidR="00A33941">
        <w:rPr>
          <w:rFonts w:hint="eastAsia"/>
        </w:rPr>
        <w:t>（</w:t>
      </w:r>
      <w:r w:rsidRPr="008B4CF0">
        <w:t>本题满分8分</w:t>
      </w:r>
      <w:r w:rsidR="00A33941">
        <w:rPr>
          <w:rFonts w:hint="eastAsia"/>
        </w:rPr>
        <w:t>）</w: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设</w:t>
      </w:r>
      <w:r w:rsidR="007C7C9D" w:rsidRPr="007C7C9D">
        <w:rPr>
          <w:position w:val="-12"/>
        </w:rPr>
        <w:object w:dxaOrig="980" w:dyaOrig="360">
          <v:shape id="_x0000_i1106" type="#_x0000_t75" style="width:49pt;height:18pt" o:ole="">
            <v:imagedata r:id="rId172" o:title=""/>
          </v:shape>
          <o:OLEObject Type="Embed" ProgID="Equation.DSMT4" ShapeID="_x0000_i1106" DrawAspect="Content" ObjectID="_1695535516" r:id="rId173"/>
        </w:object>
      </w:r>
      <w:r w:rsidRPr="008B4CF0">
        <w:rPr>
          <w:rFonts w:hAnsi="宋体"/>
          <w:kern w:val="0"/>
          <w:szCs w:val="21"/>
        </w:rPr>
        <w:t>，</w:t>
      </w:r>
      <w:r w:rsidR="007C7C9D" w:rsidRPr="007C7C9D">
        <w:rPr>
          <w:position w:val="-14"/>
        </w:rPr>
        <w:object w:dxaOrig="1780" w:dyaOrig="420">
          <v:shape id="_x0000_i1107" type="#_x0000_t75" style="width:89pt;height:21.5pt" o:ole="">
            <v:imagedata r:id="rId174" o:title=""/>
          </v:shape>
          <o:OLEObject Type="Embed" ProgID="Equation.DSMT4" ShapeID="_x0000_i1107" DrawAspect="Content" ObjectID="_1695535517" r:id="rId175"/>
        </w:object>
      </w:r>
      <w:r w:rsidR="003C4ADA">
        <w:rPr>
          <w:rFonts w:hAnsi="宋体" w:hint="eastAsia"/>
          <w:kern w:val="0"/>
          <w:szCs w:val="21"/>
        </w:rPr>
        <w:t>（</w:t>
      </w:r>
      <w:r w:rsidR="007C7C9D" w:rsidRPr="007C7C9D">
        <w:rPr>
          <w:position w:val="-8"/>
        </w:rPr>
        <w:object w:dxaOrig="999" w:dyaOrig="300">
          <v:shape id="_x0000_i1108" type="#_x0000_t75" style="width:50pt;height:15.5pt" o:ole="">
            <v:imagedata r:id="rId176" o:title=""/>
          </v:shape>
          <o:OLEObject Type="Embed" ProgID="Equation.DSMT4" ShapeID="_x0000_i1108" DrawAspect="Content" ObjectID="_1695535518" r:id="rId177"/>
        </w:object>
      </w:r>
      <w:r w:rsidR="003C4ADA">
        <w:rPr>
          <w:rFonts w:hAnsi="宋体" w:hint="eastAsia"/>
          <w:kern w:val="0"/>
          <w:szCs w:val="21"/>
        </w:rPr>
        <w:t>），</w:t>
      </w:r>
      <w:r w:rsidRPr="008B4CF0">
        <w:rPr>
          <w:rFonts w:hAnsi="宋体"/>
          <w:kern w:val="0"/>
          <w:szCs w:val="21"/>
        </w:rPr>
        <w:t>证明数列</w:t>
      </w:r>
      <w:r w:rsidR="007C7C9D" w:rsidRPr="007C7C9D">
        <w:rPr>
          <w:position w:val="-14"/>
        </w:rPr>
        <w:object w:dxaOrig="460" w:dyaOrig="400">
          <v:shape id="_x0000_i1109" type="#_x0000_t75" style="width:23pt;height:20pt" o:ole="">
            <v:imagedata r:id="rId178" o:title=""/>
          </v:shape>
          <o:OLEObject Type="Embed" ProgID="Equation.DSMT4" ShapeID="_x0000_i1109" DrawAspect="Content" ObjectID="_1695535519" r:id="rId179"/>
        </w:object>
      </w:r>
      <w:r w:rsidRPr="008B4CF0">
        <w:rPr>
          <w:rFonts w:hAnsi="宋体"/>
          <w:kern w:val="0"/>
          <w:szCs w:val="21"/>
        </w:rPr>
        <w:t>的极限存在，并求此极限</w:t>
      </w:r>
      <w:r w:rsidR="003C4ADA">
        <w:rPr>
          <w:rFonts w:hint="eastAsia"/>
          <w:kern w:val="0"/>
          <w:szCs w:val="21"/>
        </w:rPr>
        <w:t>．</w:t>
      </w:r>
    </w:p>
    <w:p w:rsidR="00743F48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33941" w:rsidRPr="008B4CF0" w:rsidRDefault="00A33941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A33941">
      <w:pPr>
        <w:pStyle w:val="1"/>
      </w:pPr>
      <w:r w:rsidRPr="008B4CF0">
        <w:t>九、</w:t>
      </w:r>
      <w:r w:rsidR="00A33941">
        <w:rPr>
          <w:rFonts w:hint="eastAsia"/>
        </w:rPr>
        <w:t>（</w:t>
      </w:r>
      <w:r w:rsidRPr="008B4CF0">
        <w:t>本题满分8分</w:t>
      </w:r>
      <w:r w:rsidR="00A33941">
        <w:rPr>
          <w:rFonts w:hint="eastAsia"/>
        </w:rPr>
        <w:t>）</w:t>
      </w:r>
    </w:p>
    <w:p w:rsidR="00316987" w:rsidRDefault="00316987" w:rsidP="00316987">
      <w:pPr>
        <w:ind w:firstLineChars="200" w:firstLine="480"/>
        <w:rPr>
          <w:szCs w:val="21"/>
        </w:rPr>
      </w:pPr>
      <w:r w:rsidRPr="008B4CF0">
        <w:rPr>
          <w:rFonts w:hAnsi="宋体"/>
          <w:szCs w:val="21"/>
        </w:rPr>
        <w:t>设</w:t>
      </w:r>
      <w:r w:rsidR="007C7C9D" w:rsidRPr="007C7C9D">
        <w:rPr>
          <w:position w:val="-6"/>
        </w:rPr>
        <w:object w:dxaOrig="880" w:dyaOrig="279">
          <v:shape id="_x0000_i1110" type="#_x0000_t75" style="width:44pt;height:14pt" o:ole="">
            <v:imagedata r:id="rId180" o:title=""/>
          </v:shape>
          <o:OLEObject Type="Embed" ProgID="Equation.DSMT4" ShapeID="_x0000_i1110" DrawAspect="Content" ObjectID="_1695535520" r:id="rId181"/>
        </w:object>
      </w:r>
      <w:r w:rsidRPr="008B4CF0">
        <w:rPr>
          <w:rFonts w:hAnsi="宋体"/>
          <w:szCs w:val="21"/>
        </w:rPr>
        <w:t>，证明不等式</w:t>
      </w:r>
      <w:r w:rsidR="007C7C9D" w:rsidRPr="007C7C9D">
        <w:rPr>
          <w:position w:val="-28"/>
        </w:rPr>
        <w:object w:dxaOrig="2620" w:dyaOrig="660">
          <v:shape id="_x0000_i1111" type="#_x0000_t75" style="width:131pt;height:33.5pt" o:ole="">
            <v:imagedata r:id="rId182" o:title=""/>
          </v:shape>
          <o:OLEObject Type="Embed" ProgID="Equation.DSMT4" ShapeID="_x0000_i1111" DrawAspect="Content" ObjectID="_1695535521" r:id="rId183"/>
        </w:object>
      </w:r>
      <w:r w:rsidR="00800EA6">
        <w:rPr>
          <w:rFonts w:hint="eastAsia"/>
          <w:szCs w:val="21"/>
        </w:rPr>
        <w:t>．</w:t>
      </w:r>
    </w:p>
    <w:p w:rsidR="00743F48" w:rsidRPr="009C29C2" w:rsidRDefault="00743F48" w:rsidP="00743F48">
      <w:pPr>
        <w:rPr>
          <w:szCs w:val="21"/>
        </w:rPr>
      </w:pPr>
    </w:p>
    <w:p w:rsidR="00743F48" w:rsidRPr="008B4CF0" w:rsidRDefault="00743F48" w:rsidP="00743F48">
      <w:pPr>
        <w:rPr>
          <w:szCs w:val="21"/>
        </w:rPr>
      </w:pPr>
    </w:p>
    <w:p w:rsidR="00316987" w:rsidRPr="008B4CF0" w:rsidRDefault="00316987" w:rsidP="00A33941">
      <w:pPr>
        <w:pStyle w:val="1"/>
      </w:pPr>
      <w:r w:rsidRPr="008B4CF0">
        <w:rPr>
          <w:kern w:val="0"/>
        </w:rPr>
        <w:t>十、</w:t>
      </w:r>
      <w:r w:rsidR="00A33941">
        <w:rPr>
          <w:rFonts w:hint="eastAsia"/>
        </w:rPr>
        <w:t>（</w:t>
      </w:r>
      <w:r w:rsidRPr="008B4CF0">
        <w:t>本题满分8分</w:t>
      </w:r>
      <w:r w:rsidR="00A33941">
        <w:rPr>
          <w:rFonts w:hint="eastAsia"/>
        </w:rPr>
        <w:t>）</w:t>
      </w:r>
    </w:p>
    <w:p w:rsidR="00316987" w:rsidRPr="00F544E9" w:rsidRDefault="00316987" w:rsidP="00F544E9">
      <w:pPr>
        <w:autoSpaceDE w:val="0"/>
        <w:autoSpaceDN w:val="0"/>
        <w:adjustRightInd w:val="0"/>
        <w:ind w:leftChars="200" w:left="480"/>
        <w:rPr>
          <w:kern w:val="0"/>
          <w:szCs w:val="21"/>
        </w:rPr>
      </w:pPr>
      <w:r w:rsidRPr="008B4CF0">
        <w:rPr>
          <w:rFonts w:hAnsi="宋体"/>
          <w:szCs w:val="21"/>
        </w:rPr>
        <w:t>设</w:t>
      </w:r>
      <w:r w:rsidRPr="008B4CF0">
        <w:rPr>
          <w:rFonts w:hAnsi="宋体"/>
          <w:kern w:val="0"/>
          <w:szCs w:val="21"/>
        </w:rPr>
        <w:t>函数</w:t>
      </w:r>
      <w:r w:rsidR="007C7C9D" w:rsidRPr="007C7C9D">
        <w:rPr>
          <w:position w:val="-10"/>
        </w:rPr>
        <w:object w:dxaOrig="540" w:dyaOrig="320">
          <v:shape id="_x0000_i1112" type="#_x0000_t75" style="width:27pt;height:16pt" o:ole="">
            <v:imagedata r:id="rId184" o:title=""/>
          </v:shape>
          <o:OLEObject Type="Embed" ProgID="Equation.DSMT4" ShapeID="_x0000_i1112" DrawAspect="Content" ObjectID="_1695535522" r:id="rId185"/>
        </w:object>
      </w:r>
      <w:r w:rsidRPr="008B4CF0">
        <w:rPr>
          <w:rFonts w:hAnsi="宋体"/>
          <w:kern w:val="0"/>
          <w:szCs w:val="21"/>
        </w:rPr>
        <w:t>在</w:t>
      </w:r>
      <w:r w:rsidR="007C7C9D" w:rsidRPr="007C7C9D">
        <w:rPr>
          <w:position w:val="-6"/>
        </w:rPr>
        <w:object w:dxaOrig="560" w:dyaOrig="279">
          <v:shape id="_x0000_i1113" type="#_x0000_t75" style="width:28pt;height:14pt" o:ole="">
            <v:imagedata r:id="rId186" o:title=""/>
          </v:shape>
          <o:OLEObject Type="Embed" ProgID="Equation.DSMT4" ShapeID="_x0000_i1113" DrawAspect="Content" ObjectID="_1695535523" r:id="rId187"/>
        </w:object>
      </w:r>
      <w:r w:rsidRPr="008B4CF0">
        <w:rPr>
          <w:rFonts w:hAnsi="宋体"/>
          <w:kern w:val="0"/>
          <w:szCs w:val="21"/>
        </w:rPr>
        <w:t>的某邻域内具有二阶连续导数，且</w:t>
      </w:r>
      <w:r w:rsidR="007C7C9D" w:rsidRPr="007C7C9D">
        <w:rPr>
          <w:position w:val="-10"/>
        </w:rPr>
        <w:object w:dxaOrig="880" w:dyaOrig="320">
          <v:shape id="_x0000_i1114" type="#_x0000_t75" style="width:44pt;height:16pt" o:ole="">
            <v:imagedata r:id="rId188" o:title=""/>
          </v:shape>
          <o:OLEObject Type="Embed" ProgID="Equation.DSMT4" ShapeID="_x0000_i1114" DrawAspect="Content" ObjectID="_1695535524" r:id="rId189"/>
        </w:object>
      </w:r>
      <w:r w:rsidR="00C8750B">
        <w:rPr>
          <w:rFonts w:hint="eastAsia"/>
          <w:kern w:val="0"/>
          <w:szCs w:val="21"/>
        </w:rPr>
        <w:t>，</w:t>
      </w:r>
      <w:r w:rsidR="007C7C9D" w:rsidRPr="007C7C9D">
        <w:rPr>
          <w:position w:val="-10"/>
        </w:rPr>
        <w:object w:dxaOrig="920" w:dyaOrig="320">
          <v:shape id="_x0000_i1115" type="#_x0000_t75" style="width:46pt;height:16pt" o:ole="">
            <v:imagedata r:id="rId190" o:title=""/>
          </v:shape>
          <o:OLEObject Type="Embed" ProgID="Equation.DSMT4" ShapeID="_x0000_i1115" DrawAspect="Content" ObjectID="_1695535525" r:id="rId191"/>
        </w:object>
      </w:r>
      <w:r w:rsidR="00C8750B">
        <w:rPr>
          <w:rFonts w:hint="eastAsia"/>
          <w:kern w:val="0"/>
          <w:szCs w:val="21"/>
        </w:rPr>
        <w:t>，</w:t>
      </w:r>
      <w:r w:rsidR="007C7C9D" w:rsidRPr="007C7C9D">
        <w:rPr>
          <w:position w:val="-10"/>
        </w:rPr>
        <w:object w:dxaOrig="940" w:dyaOrig="320">
          <v:shape id="_x0000_i1116" type="#_x0000_t75" style="width:47pt;height:16pt" o:ole="">
            <v:imagedata r:id="rId192" o:title=""/>
          </v:shape>
          <o:OLEObject Type="Embed" ProgID="Equation.DSMT4" ShapeID="_x0000_i1116" DrawAspect="Content" ObjectID="_1695535526" r:id="rId193"/>
        </w:object>
      </w:r>
      <w:r w:rsidR="00F544E9">
        <w:rPr>
          <w:rFonts w:hint="eastAsia"/>
          <w:kern w:val="0"/>
          <w:szCs w:val="21"/>
        </w:rPr>
        <w:t>．</w:t>
      </w:r>
      <w:r w:rsidRPr="008B4CF0">
        <w:rPr>
          <w:rFonts w:hAnsi="宋体"/>
          <w:kern w:val="0"/>
          <w:szCs w:val="21"/>
        </w:rPr>
        <w:t>证明</w:t>
      </w:r>
      <w:r w:rsidR="00C8750B">
        <w:rPr>
          <w:rFonts w:hAnsi="宋体" w:hint="eastAsia"/>
          <w:kern w:val="0"/>
          <w:szCs w:val="21"/>
        </w:rPr>
        <w:t>：</w:t>
      </w:r>
      <w:r w:rsidRPr="008B4CF0">
        <w:rPr>
          <w:rFonts w:hAnsi="宋体"/>
          <w:kern w:val="0"/>
          <w:szCs w:val="21"/>
        </w:rPr>
        <w:t>存在惟一的一组实数</w:t>
      </w:r>
      <w:r w:rsidR="007C7C9D" w:rsidRPr="007C7C9D">
        <w:rPr>
          <w:position w:val="-12"/>
        </w:rPr>
        <w:object w:dxaOrig="840" w:dyaOrig="360">
          <v:shape id="_x0000_i1117" type="#_x0000_t75" style="width:42pt;height:18pt" o:ole="">
            <v:imagedata r:id="rId194" o:title=""/>
          </v:shape>
          <o:OLEObject Type="Embed" ProgID="Equation.DSMT4" ShapeID="_x0000_i1117" DrawAspect="Content" ObjectID="_1695535527" r:id="rId195"/>
        </w:object>
      </w:r>
      <w:r w:rsidRPr="008B4CF0">
        <w:rPr>
          <w:rFonts w:hAnsi="宋体"/>
          <w:kern w:val="0"/>
          <w:szCs w:val="21"/>
        </w:rPr>
        <w:t>，使得当</w:t>
      </w:r>
      <w:r w:rsidR="007C7C9D" w:rsidRPr="007C7C9D">
        <w:rPr>
          <w:position w:val="-6"/>
        </w:rPr>
        <w:object w:dxaOrig="639" w:dyaOrig="279">
          <v:shape id="_x0000_i1118" type="#_x0000_t75" style="width:32pt;height:14pt" o:ole="">
            <v:imagedata r:id="rId196" o:title=""/>
          </v:shape>
          <o:OLEObject Type="Embed" ProgID="Equation.DSMT4" ShapeID="_x0000_i1118" DrawAspect="Content" ObjectID="_1695535528" r:id="rId197"/>
        </w:object>
      </w:r>
      <w:r w:rsidRPr="008B4CF0">
        <w:rPr>
          <w:rFonts w:hAnsi="宋体"/>
          <w:kern w:val="0"/>
          <w:szCs w:val="21"/>
        </w:rPr>
        <w:t>时，</w:t>
      </w:r>
    </w:p>
    <w:p w:rsidR="00316987" w:rsidRDefault="007C7C9D" w:rsidP="00F544E9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7C7C9D">
        <w:rPr>
          <w:position w:val="-12"/>
        </w:rPr>
        <w:object w:dxaOrig="3320" w:dyaOrig="360">
          <v:shape id="_x0000_i1119" type="#_x0000_t75" style="width:166pt;height:18pt" o:ole="">
            <v:imagedata r:id="rId198" o:title=""/>
          </v:shape>
          <o:OLEObject Type="Embed" ProgID="Equation.DSMT4" ShapeID="_x0000_i1119" DrawAspect="Content" ObjectID="_1695535529" r:id="rId199"/>
        </w:objec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是比</w:t>
      </w:r>
      <w:r w:rsidR="007C7C9D" w:rsidRPr="00025957">
        <w:rPr>
          <w:position w:val="-4"/>
        </w:rPr>
        <w:object w:dxaOrig="260" w:dyaOrig="300">
          <v:shape id="_x0000_i1120" type="#_x0000_t75" style="width:13pt;height:15.5pt" o:ole="">
            <v:imagedata r:id="rId200" o:title=""/>
          </v:shape>
          <o:OLEObject Type="Embed" ProgID="Equation.DSMT4" ShapeID="_x0000_i1120" DrawAspect="Content" ObjectID="_1695535530" r:id="rId201"/>
        </w:object>
      </w:r>
      <w:r w:rsidRPr="008B4CF0">
        <w:rPr>
          <w:rFonts w:hAnsi="宋体"/>
          <w:kern w:val="0"/>
          <w:szCs w:val="21"/>
        </w:rPr>
        <w:t>高阶的无穷小</w:t>
      </w:r>
      <w:r w:rsidR="00C8750B">
        <w:rPr>
          <w:rFonts w:hint="eastAsia"/>
          <w:kern w:val="0"/>
          <w:szCs w:val="21"/>
        </w:rPr>
        <w:t>．</w:t>
      </w:r>
    </w:p>
    <w:p w:rsidR="00743F48" w:rsidRPr="009C29C2" w:rsidRDefault="00743F48" w:rsidP="0065655E">
      <w:pPr>
        <w:rPr>
          <w:kern w:val="0"/>
          <w:szCs w:val="21"/>
        </w:rPr>
      </w:pPr>
    </w:p>
    <w:p w:rsidR="00743F48" w:rsidRPr="00743F48" w:rsidRDefault="00743F48" w:rsidP="00743F48">
      <w:pPr>
        <w:autoSpaceDE w:val="0"/>
        <w:autoSpaceDN w:val="0"/>
        <w:adjustRightInd w:val="0"/>
        <w:jc w:val="left"/>
        <w:rPr>
          <w:iCs/>
          <w:kern w:val="0"/>
          <w:szCs w:val="21"/>
        </w:rPr>
      </w:pPr>
    </w:p>
    <w:p w:rsidR="00316987" w:rsidRPr="008B4CF0" w:rsidRDefault="00316987" w:rsidP="00A33941">
      <w:pPr>
        <w:pStyle w:val="1"/>
      </w:pPr>
      <w:r w:rsidRPr="008B4CF0">
        <w:t>十一、</w:t>
      </w:r>
      <w:r w:rsidR="00A33941">
        <w:rPr>
          <w:rFonts w:hint="eastAsia"/>
        </w:rPr>
        <w:t>（</w:t>
      </w:r>
      <w:r w:rsidRPr="008B4CF0">
        <w:t>本题满分6分</w:t>
      </w:r>
      <w:r w:rsidR="00A33941">
        <w:rPr>
          <w:rFonts w:hint="eastAsia"/>
        </w:rPr>
        <w:t>）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已知</w:t>
      </w:r>
      <w:r w:rsidR="007C7C9D" w:rsidRPr="007C7C9D">
        <w:rPr>
          <w:position w:val="-8"/>
        </w:rPr>
        <w:object w:dxaOrig="460" w:dyaOrig="300">
          <v:shape id="_x0000_i1121" type="#_x0000_t75" style="width:23pt;height:15.5pt" o:ole="">
            <v:imagedata r:id="rId202" o:title=""/>
          </v:shape>
          <o:OLEObject Type="Embed" ProgID="Equation.DSMT4" ShapeID="_x0000_i1121" DrawAspect="Content" ObjectID="_1695535531" r:id="rId203"/>
        </w:object>
      </w:r>
      <w:r w:rsidRPr="008B4CF0">
        <w:rPr>
          <w:rFonts w:hAnsi="宋体"/>
          <w:kern w:val="0"/>
          <w:szCs w:val="21"/>
        </w:rPr>
        <w:t>为</w:t>
      </w:r>
      <w:r w:rsidR="007C7C9D" w:rsidRPr="007C7C9D">
        <w:rPr>
          <w:position w:val="-6"/>
        </w:rPr>
        <w:object w:dxaOrig="180" w:dyaOrig="279">
          <v:shape id="_x0000_i1122" type="#_x0000_t75" style="width:9.5pt;height:14pt" o:ole="">
            <v:imagedata r:id="rId204" o:title=""/>
          </v:shape>
          <o:OLEObject Type="Embed" ProgID="Equation.DSMT4" ShapeID="_x0000_i1122" DrawAspect="Content" ObjectID="_1695535532" r:id="rId205"/>
        </w:object>
      </w:r>
      <w:r w:rsidRPr="008B4CF0">
        <w:rPr>
          <w:rFonts w:hAnsi="宋体"/>
          <w:kern w:val="0"/>
          <w:szCs w:val="21"/>
        </w:rPr>
        <w:t>阶矩阵，且满足</w:t>
      </w:r>
      <w:r w:rsidR="007C7C9D" w:rsidRPr="00025957">
        <w:rPr>
          <w:position w:val="-4"/>
        </w:rPr>
        <w:object w:dxaOrig="1540" w:dyaOrig="300">
          <v:shape id="_x0000_i1123" type="#_x0000_t75" style="width:77pt;height:15.5pt" o:ole="">
            <v:imagedata r:id="rId206" o:title=""/>
          </v:shape>
          <o:OLEObject Type="Embed" ProgID="Equation.DSMT4" ShapeID="_x0000_i1123" DrawAspect="Content" ObjectID="_1695535533" r:id="rId207"/>
        </w:object>
      </w:r>
      <w:r w:rsidR="00FD3634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其中</w:t>
      </w:r>
      <w:r w:rsidR="007C7C9D" w:rsidRPr="00025957">
        <w:rPr>
          <w:position w:val="-4"/>
        </w:rPr>
        <w:object w:dxaOrig="220" w:dyaOrig="240">
          <v:shape id="_x0000_i1124" type="#_x0000_t75" style="width:11pt;height:12pt" o:ole="">
            <v:imagedata r:id="rId208" o:title=""/>
          </v:shape>
          <o:OLEObject Type="Embed" ProgID="Equation.DSMT4" ShapeID="_x0000_i1124" DrawAspect="Content" ObjectID="_1695535534" r:id="rId209"/>
        </w:object>
      </w:r>
      <w:r w:rsidRPr="008B4CF0">
        <w:rPr>
          <w:rFonts w:hAnsi="宋体"/>
          <w:kern w:val="0"/>
          <w:szCs w:val="21"/>
        </w:rPr>
        <w:t>是</w:t>
      </w:r>
      <w:r w:rsidR="007C7C9D" w:rsidRPr="007C7C9D">
        <w:rPr>
          <w:position w:val="-6"/>
        </w:rPr>
        <w:object w:dxaOrig="180" w:dyaOrig="279">
          <v:shape id="_x0000_i1125" type="#_x0000_t75" style="width:9.5pt;height:14pt" o:ole="">
            <v:imagedata r:id="rId210" o:title=""/>
          </v:shape>
          <o:OLEObject Type="Embed" ProgID="Equation.DSMT4" ShapeID="_x0000_i1125" DrawAspect="Content" ObjectID="_1695535535" r:id="rId211"/>
        </w:object>
      </w:r>
      <w:r w:rsidRPr="008B4CF0">
        <w:rPr>
          <w:rFonts w:hAnsi="宋体"/>
          <w:kern w:val="0"/>
          <w:szCs w:val="21"/>
        </w:rPr>
        <w:t>阶单位矩阵</w:t>
      </w:r>
      <w:r w:rsidR="00FD3634">
        <w:rPr>
          <w:rFonts w:hint="eastAsia"/>
          <w:kern w:val="0"/>
          <w:szCs w:val="21"/>
        </w:rPr>
        <w:t>．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1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证明：矩阵</w:t>
      </w:r>
      <w:r w:rsidR="007C7C9D" w:rsidRPr="00025957">
        <w:rPr>
          <w:position w:val="-4"/>
        </w:rPr>
        <w:object w:dxaOrig="700" w:dyaOrig="260">
          <v:shape id="_x0000_i1126" type="#_x0000_t75" style="width:35pt;height:13pt" o:ole="">
            <v:imagedata r:id="rId212" o:title=""/>
          </v:shape>
          <o:OLEObject Type="Embed" ProgID="Equation.DSMT4" ShapeID="_x0000_i1126" DrawAspect="Content" ObjectID="_1695535536" r:id="rId213"/>
        </w:object>
      </w:r>
      <w:r w:rsidRPr="008B4CF0">
        <w:rPr>
          <w:rFonts w:hAnsi="宋体"/>
          <w:kern w:val="0"/>
          <w:szCs w:val="21"/>
        </w:rPr>
        <w:t>可逆；</w:t>
      </w:r>
    </w:p>
    <w:p w:rsidR="00316987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2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若</w:t>
      </w:r>
      <w:r w:rsidR="007C7C9D" w:rsidRPr="007C7C9D">
        <w:rPr>
          <w:position w:val="-50"/>
        </w:rPr>
        <w:object w:dxaOrig="1620" w:dyaOrig="1120">
          <v:shape id="_x0000_i1127" type="#_x0000_t75" style="width:81pt;height:56pt" o:ole="">
            <v:imagedata r:id="rId214" o:title=""/>
          </v:shape>
          <o:OLEObject Type="Embed" ProgID="Equation.DSMT4" ShapeID="_x0000_i1127" DrawAspect="Content" ObjectID="_1695535537" r:id="rId215"/>
        </w:object>
      </w:r>
      <w:r w:rsidR="00FD3634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求矩阵</w:t>
      </w:r>
      <w:r w:rsidR="007C7C9D" w:rsidRPr="00025957">
        <w:rPr>
          <w:position w:val="-4"/>
        </w:rPr>
        <w:object w:dxaOrig="240" w:dyaOrig="260">
          <v:shape id="_x0000_i1128" type="#_x0000_t75" style="width:12pt;height:13pt" o:ole="">
            <v:imagedata r:id="rId216" o:title=""/>
          </v:shape>
          <o:OLEObject Type="Embed" ProgID="Equation.DSMT4" ShapeID="_x0000_i1128" DrawAspect="Content" ObjectID="_1695535538" r:id="rId217"/>
        </w:object>
      </w:r>
      <w:r w:rsidR="00FD3634">
        <w:rPr>
          <w:rFonts w:hint="eastAsia"/>
          <w:kern w:val="0"/>
          <w:szCs w:val="21"/>
        </w:rPr>
        <w:t>．</w:t>
      </w:r>
    </w:p>
    <w:p w:rsidR="00743F48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43F48" w:rsidRPr="008B4CF0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A33941">
      <w:pPr>
        <w:pStyle w:val="1"/>
      </w:pPr>
      <w:r w:rsidRPr="008B4CF0">
        <w:t>十二、</w:t>
      </w:r>
      <w:r w:rsidR="00A33941">
        <w:rPr>
          <w:rFonts w:hint="eastAsia"/>
        </w:rPr>
        <w:t>（</w:t>
      </w:r>
      <w:r w:rsidRPr="008B4CF0">
        <w:t>本题满</w:t>
      </w:r>
      <w:r w:rsidR="00A33941">
        <w:rPr>
          <w:rFonts w:hint="eastAsia"/>
        </w:rPr>
        <w:t>分</w:t>
      </w:r>
      <w:r w:rsidRPr="008B4CF0">
        <w:t>6分</w:t>
      </w:r>
      <w:r w:rsidR="00A33941">
        <w:rPr>
          <w:rFonts w:hint="eastAsia"/>
        </w:rPr>
        <w:t>）</w:t>
      </w:r>
      <w:r w:rsidR="00461B59" w:rsidRPr="00461B59">
        <w:rPr>
          <w:rStyle w:val="ae"/>
          <w:rFonts w:hint="eastAsia"/>
        </w:rPr>
        <w:t>【同试卷一第九题】</w:t>
      </w:r>
    </w:p>
    <w:p w:rsidR="00461B59" w:rsidRDefault="00461B59" w:rsidP="00461B59">
      <w:pPr>
        <w:ind w:leftChars="200" w:left="480"/>
      </w:pPr>
      <w:r w:rsidRPr="00152E9D">
        <w:rPr>
          <w:rFonts w:hAnsi="宋体"/>
        </w:rPr>
        <w:t>已知</w:t>
      </w:r>
      <w:bookmarkStart w:id="1" w:name="MTBlankEqn"/>
      <w:r w:rsidR="007C7C9D" w:rsidRPr="00025957">
        <w:rPr>
          <w:position w:val="-4"/>
        </w:rPr>
        <w:object w:dxaOrig="200" w:dyaOrig="240">
          <v:shape id="_x0000_i1129" type="#_x0000_t75" style="width:10pt;height:12pt" o:ole="">
            <v:imagedata r:id="rId218" o:title=""/>
          </v:shape>
          <o:OLEObject Type="Embed" ProgID="Equation.DSMT4" ShapeID="_x0000_i1129" DrawAspect="Content" ObjectID="_1695535539" r:id="rId219"/>
        </w:object>
      </w:r>
      <w:bookmarkEnd w:id="1"/>
      <w:r w:rsidRPr="00152E9D">
        <w:rPr>
          <w:rFonts w:hAnsi="宋体"/>
        </w:rPr>
        <w:t>阶方阵</w:t>
      </w:r>
      <w:r w:rsidR="007C7C9D" w:rsidRPr="007C7C9D">
        <w:rPr>
          <w:position w:val="-12"/>
        </w:rPr>
        <w:object w:dxaOrig="1860" w:dyaOrig="360">
          <v:shape id="_x0000_i1130" type="#_x0000_t75" style="width:93.5pt;height:18pt" o:ole="">
            <v:imagedata r:id="rId220" o:title=""/>
          </v:shape>
          <o:OLEObject Type="Embed" ProgID="Equation.DSMT4" ShapeID="_x0000_i1130" DrawAspect="Content" ObjectID="_1695535540" r:id="rId221"/>
        </w:object>
      </w:r>
      <w:r w:rsidR="007C7C9D" w:rsidRPr="007C7C9D">
        <w:rPr>
          <w:position w:val="-12"/>
        </w:rPr>
        <w:object w:dxaOrig="1240" w:dyaOrig="360">
          <v:shape id="_x0000_i1131" type="#_x0000_t75" style="width:62pt;height:18pt" o:ole="">
            <v:imagedata r:id="rId222" o:title=""/>
          </v:shape>
          <o:OLEObject Type="Embed" ProgID="Equation.DSMT4" ShapeID="_x0000_i1131" DrawAspect="Content" ObjectID="_1695535541" r:id="rId223"/>
        </w:object>
      </w:r>
      <w:r w:rsidRPr="00152E9D">
        <w:rPr>
          <w:rFonts w:hAnsi="宋体"/>
        </w:rPr>
        <w:t>均为</w:t>
      </w:r>
      <w:r w:rsidRPr="00152E9D">
        <w:t>4</w:t>
      </w:r>
      <w:r w:rsidRPr="00152E9D">
        <w:rPr>
          <w:rFonts w:hAnsi="宋体"/>
        </w:rPr>
        <w:t>维列向量，其中</w:t>
      </w:r>
      <w:r w:rsidR="007C7C9D" w:rsidRPr="007C7C9D">
        <w:rPr>
          <w:position w:val="-12"/>
        </w:rPr>
        <w:object w:dxaOrig="920" w:dyaOrig="360">
          <v:shape id="_x0000_i1132" type="#_x0000_t75" style="width:46pt;height:18pt" o:ole="">
            <v:imagedata r:id="rId224" o:title=""/>
          </v:shape>
          <o:OLEObject Type="Embed" ProgID="Equation.DSMT4" ShapeID="_x0000_i1132" DrawAspect="Content" ObjectID="_1695535542" r:id="rId225"/>
        </w:object>
      </w:r>
      <w:r w:rsidRPr="00152E9D">
        <w:rPr>
          <w:rFonts w:hAnsi="宋体"/>
        </w:rPr>
        <w:t>线性无关，</w:t>
      </w:r>
      <w:r w:rsidR="007C7C9D" w:rsidRPr="007C7C9D">
        <w:rPr>
          <w:position w:val="-12"/>
        </w:rPr>
        <w:object w:dxaOrig="1320" w:dyaOrig="360">
          <v:shape id="_x0000_i1133" type="#_x0000_t75" style="width:66pt;height:18pt" o:ole="">
            <v:imagedata r:id="rId226" o:title=""/>
          </v:shape>
          <o:OLEObject Type="Embed" ProgID="Equation.DSMT4" ShapeID="_x0000_i1133" DrawAspect="Content" ObjectID="_1695535543" r:id="rId227"/>
        </w:object>
      </w:r>
      <w:r w:rsidRPr="00152E9D">
        <w:t>.</w:t>
      </w:r>
      <w:r w:rsidRPr="00152E9D">
        <w:rPr>
          <w:rFonts w:hAnsi="宋体"/>
        </w:rPr>
        <w:t>如果</w:t>
      </w:r>
      <w:r w:rsidR="007C7C9D" w:rsidRPr="007C7C9D">
        <w:rPr>
          <w:position w:val="-12"/>
        </w:rPr>
        <w:object w:dxaOrig="2040" w:dyaOrig="360">
          <v:shape id="_x0000_i1134" type="#_x0000_t75" style="width:102pt;height:18pt" o:ole="">
            <v:imagedata r:id="rId228" o:title=""/>
          </v:shape>
          <o:OLEObject Type="Embed" ProgID="Equation.DSMT4" ShapeID="_x0000_i1134" DrawAspect="Content" ObjectID="_1695535544" r:id="rId229"/>
        </w:object>
      </w:r>
      <w:r w:rsidRPr="00152E9D">
        <w:rPr>
          <w:rFonts w:hAnsi="宋体"/>
        </w:rPr>
        <w:t>，求线性方程组</w:t>
      </w:r>
      <w:r w:rsidR="007C7C9D" w:rsidRPr="007C7C9D">
        <w:rPr>
          <w:position w:val="-10"/>
        </w:rPr>
        <w:object w:dxaOrig="760" w:dyaOrig="320">
          <v:shape id="_x0000_i1135" type="#_x0000_t75" style="width:38pt;height:16pt" o:ole="">
            <v:imagedata r:id="rId230" o:title=""/>
          </v:shape>
          <o:OLEObject Type="Embed" ProgID="Equation.DSMT4" ShapeID="_x0000_i1135" DrawAspect="Content" ObjectID="_1695535545" r:id="rId231"/>
        </w:object>
      </w:r>
      <w:r w:rsidRPr="00152E9D">
        <w:rPr>
          <w:rFonts w:hAnsi="宋体"/>
        </w:rPr>
        <w:t>的通解</w:t>
      </w:r>
      <w:r>
        <w:rPr>
          <w:rFonts w:hint="eastAsia"/>
        </w:rPr>
        <w:t>．</w:t>
      </w:r>
    </w:p>
    <w:p w:rsidR="00461B59" w:rsidRDefault="00461B59" w:rsidP="00461B59"/>
    <w:p w:rsidR="00316987" w:rsidRPr="00E9348E" w:rsidRDefault="00316987" w:rsidP="00CA00AF"/>
    <w:sectPr w:rsidR="00316987" w:rsidRPr="00E9348E" w:rsidSect="00223006">
      <w:headerReference w:type="even" r:id="rId232"/>
      <w:footerReference w:type="even" r:id="rId233"/>
      <w:footerReference w:type="default" r:id="rId234"/>
      <w:headerReference w:type="first" r:id="rId23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6038" w:rsidRDefault="00396038">
      <w:r>
        <w:separator/>
      </w:r>
    </w:p>
  </w:endnote>
  <w:endnote w:type="continuationSeparator" w:id="0">
    <w:p w:rsidR="00396038" w:rsidRDefault="003960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712FE" w:rsidRDefault="00D27D46" w:rsidP="00D80857">
        <w:pPr>
          <w:pStyle w:val="a4"/>
          <w:ind w:right="360" w:firstLine="360"/>
        </w:pPr>
        <w:r w:rsidRPr="00D27D4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712FE" w:rsidRDefault="00D27D46">
                    <w:pPr>
                      <w:jc w:val="center"/>
                      <w:rPr>
                        <w:color w:val="5B9BD5" w:themeColor="accent1"/>
                      </w:rPr>
                    </w:pPr>
                    <w:r w:rsidRPr="00D27D46">
                      <w:fldChar w:fldCharType="begin"/>
                    </w:r>
                    <w:r w:rsidR="006712FE">
                      <w:instrText>PAGE    \* MERGEFORMAT</w:instrText>
                    </w:r>
                    <w:r w:rsidRPr="00D27D46">
                      <w:fldChar w:fldCharType="separate"/>
                    </w:r>
                    <w:r w:rsidR="006712F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2FE" w:rsidRPr="003C7E48" w:rsidRDefault="006712F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D27D46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27D46">
      <w:rPr>
        <w:noProof/>
        <w:lang w:val="zh-CN"/>
      </w:rPr>
      <w:fldChar w:fldCharType="separate"/>
    </w:r>
    <w:r w:rsidR="00E9348E">
      <w:rPr>
        <w:noProof/>
        <w:lang w:val="zh-CN"/>
      </w:rPr>
      <w:t>3</w:t>
    </w:r>
    <w:r w:rsidR="00D27D4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6038" w:rsidRDefault="00396038">
      <w:r>
        <w:separator/>
      </w:r>
    </w:p>
  </w:footnote>
  <w:footnote w:type="continuationSeparator" w:id="0">
    <w:p w:rsidR="00396038" w:rsidRDefault="003960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2FE" w:rsidRPr="006E3539" w:rsidRDefault="006712F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2FE" w:rsidRDefault="00D27D4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pt;height:11pt" o:bullet="t">
        <v:imagedata r:id="rId1" o:title="msoA"/>
      </v:shape>
    </w:pict>
  </w:numPicBullet>
  <w:numPicBullet w:numPicBulletId="1">
    <w:pict>
      <v:shape id="_x0000_i1033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0F14"/>
    <w:rsid w:val="00013F95"/>
    <w:rsid w:val="0001411E"/>
    <w:rsid w:val="00022114"/>
    <w:rsid w:val="00024384"/>
    <w:rsid w:val="00036804"/>
    <w:rsid w:val="00042111"/>
    <w:rsid w:val="00046DD7"/>
    <w:rsid w:val="00061C54"/>
    <w:rsid w:val="00092FB9"/>
    <w:rsid w:val="0009325E"/>
    <w:rsid w:val="000977C3"/>
    <w:rsid w:val="000A777C"/>
    <w:rsid w:val="000B1535"/>
    <w:rsid w:val="000B59AC"/>
    <w:rsid w:val="000C4716"/>
    <w:rsid w:val="000D2395"/>
    <w:rsid w:val="000D72EC"/>
    <w:rsid w:val="000D7339"/>
    <w:rsid w:val="000E39F7"/>
    <w:rsid w:val="000E4C29"/>
    <w:rsid w:val="000E4EBC"/>
    <w:rsid w:val="000F21D7"/>
    <w:rsid w:val="00102A56"/>
    <w:rsid w:val="00104F63"/>
    <w:rsid w:val="00105FA9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75BEF"/>
    <w:rsid w:val="00181D33"/>
    <w:rsid w:val="00183302"/>
    <w:rsid w:val="00187824"/>
    <w:rsid w:val="00187D9D"/>
    <w:rsid w:val="001944EF"/>
    <w:rsid w:val="00196119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C62A4"/>
    <w:rsid w:val="001D340A"/>
    <w:rsid w:val="001D5A4A"/>
    <w:rsid w:val="001D6B82"/>
    <w:rsid w:val="001E3CC6"/>
    <w:rsid w:val="001E40D3"/>
    <w:rsid w:val="001E4BC3"/>
    <w:rsid w:val="001E5293"/>
    <w:rsid w:val="002214A2"/>
    <w:rsid w:val="002227CA"/>
    <w:rsid w:val="00223006"/>
    <w:rsid w:val="00225CA7"/>
    <w:rsid w:val="0022778B"/>
    <w:rsid w:val="00230881"/>
    <w:rsid w:val="00230DE9"/>
    <w:rsid w:val="00230DF0"/>
    <w:rsid w:val="00234A9B"/>
    <w:rsid w:val="00235A10"/>
    <w:rsid w:val="0023684C"/>
    <w:rsid w:val="002447D8"/>
    <w:rsid w:val="00246C6C"/>
    <w:rsid w:val="00253ABD"/>
    <w:rsid w:val="00253ED0"/>
    <w:rsid w:val="00261963"/>
    <w:rsid w:val="002678BA"/>
    <w:rsid w:val="00270479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4C73"/>
    <w:rsid w:val="002E601D"/>
    <w:rsid w:val="002E686D"/>
    <w:rsid w:val="002E7029"/>
    <w:rsid w:val="00300AB8"/>
    <w:rsid w:val="00300CDB"/>
    <w:rsid w:val="0030214F"/>
    <w:rsid w:val="00305B24"/>
    <w:rsid w:val="00313DA5"/>
    <w:rsid w:val="00316987"/>
    <w:rsid w:val="003175E7"/>
    <w:rsid w:val="0032739C"/>
    <w:rsid w:val="00330B11"/>
    <w:rsid w:val="00342CD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038"/>
    <w:rsid w:val="003969D4"/>
    <w:rsid w:val="00396BFA"/>
    <w:rsid w:val="003970B6"/>
    <w:rsid w:val="003A1FAB"/>
    <w:rsid w:val="003A3AFF"/>
    <w:rsid w:val="003A4585"/>
    <w:rsid w:val="003B031F"/>
    <w:rsid w:val="003B0CD2"/>
    <w:rsid w:val="003B25F2"/>
    <w:rsid w:val="003B5D7A"/>
    <w:rsid w:val="003C4AD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1B59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56E"/>
    <w:rsid w:val="004C4D06"/>
    <w:rsid w:val="004E0721"/>
    <w:rsid w:val="004E2E50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1A7E"/>
    <w:rsid w:val="005D45F3"/>
    <w:rsid w:val="005D4EE2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31E9"/>
    <w:rsid w:val="00613F83"/>
    <w:rsid w:val="00621CB0"/>
    <w:rsid w:val="0062364E"/>
    <w:rsid w:val="00627699"/>
    <w:rsid w:val="006319EF"/>
    <w:rsid w:val="006330A9"/>
    <w:rsid w:val="006354D6"/>
    <w:rsid w:val="0063705B"/>
    <w:rsid w:val="00642979"/>
    <w:rsid w:val="00642B51"/>
    <w:rsid w:val="00643BE8"/>
    <w:rsid w:val="0065655E"/>
    <w:rsid w:val="0066003F"/>
    <w:rsid w:val="00663097"/>
    <w:rsid w:val="006712FE"/>
    <w:rsid w:val="00671438"/>
    <w:rsid w:val="0068584C"/>
    <w:rsid w:val="00694DD2"/>
    <w:rsid w:val="0069580D"/>
    <w:rsid w:val="006974B1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5A08"/>
    <w:rsid w:val="006C2383"/>
    <w:rsid w:val="006C4895"/>
    <w:rsid w:val="006C4F56"/>
    <w:rsid w:val="006C75E7"/>
    <w:rsid w:val="006D1952"/>
    <w:rsid w:val="006D1D89"/>
    <w:rsid w:val="006D4F0E"/>
    <w:rsid w:val="006E1078"/>
    <w:rsid w:val="006E218C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27B70"/>
    <w:rsid w:val="00731065"/>
    <w:rsid w:val="007318BA"/>
    <w:rsid w:val="0073408A"/>
    <w:rsid w:val="0073788B"/>
    <w:rsid w:val="00743F48"/>
    <w:rsid w:val="00751408"/>
    <w:rsid w:val="007650D4"/>
    <w:rsid w:val="00775264"/>
    <w:rsid w:val="00776FFA"/>
    <w:rsid w:val="007812A1"/>
    <w:rsid w:val="00781BC6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7C9D"/>
    <w:rsid w:val="007D3B05"/>
    <w:rsid w:val="007D4D0E"/>
    <w:rsid w:val="007F1E11"/>
    <w:rsid w:val="007F7043"/>
    <w:rsid w:val="007F7626"/>
    <w:rsid w:val="00800EA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160A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372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25D"/>
    <w:rsid w:val="008D46D1"/>
    <w:rsid w:val="008E575B"/>
    <w:rsid w:val="008F29E3"/>
    <w:rsid w:val="008F367C"/>
    <w:rsid w:val="008F5990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228A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949DF"/>
    <w:rsid w:val="009A1B8B"/>
    <w:rsid w:val="009A30E3"/>
    <w:rsid w:val="009A3CED"/>
    <w:rsid w:val="009C249D"/>
    <w:rsid w:val="009E654A"/>
    <w:rsid w:val="009F0565"/>
    <w:rsid w:val="009F1D3D"/>
    <w:rsid w:val="009F593A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3941"/>
    <w:rsid w:val="00A51D94"/>
    <w:rsid w:val="00A5482C"/>
    <w:rsid w:val="00A567F3"/>
    <w:rsid w:val="00A5700E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6640"/>
    <w:rsid w:val="00AE7C7B"/>
    <w:rsid w:val="00AF0BCA"/>
    <w:rsid w:val="00AF21D6"/>
    <w:rsid w:val="00AF3D50"/>
    <w:rsid w:val="00AF6F30"/>
    <w:rsid w:val="00B01255"/>
    <w:rsid w:val="00B02B84"/>
    <w:rsid w:val="00B120CD"/>
    <w:rsid w:val="00B123D0"/>
    <w:rsid w:val="00B136E3"/>
    <w:rsid w:val="00B14ED3"/>
    <w:rsid w:val="00B20BE5"/>
    <w:rsid w:val="00B26BCF"/>
    <w:rsid w:val="00B31EBE"/>
    <w:rsid w:val="00B34BC9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0180"/>
    <w:rsid w:val="00BA097E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3A66"/>
    <w:rsid w:val="00C00035"/>
    <w:rsid w:val="00C01164"/>
    <w:rsid w:val="00C10561"/>
    <w:rsid w:val="00C1243C"/>
    <w:rsid w:val="00C16810"/>
    <w:rsid w:val="00C20153"/>
    <w:rsid w:val="00C23D09"/>
    <w:rsid w:val="00C26697"/>
    <w:rsid w:val="00C2790C"/>
    <w:rsid w:val="00C33F6E"/>
    <w:rsid w:val="00C35148"/>
    <w:rsid w:val="00C41C7E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5608"/>
    <w:rsid w:val="00C8750B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053D"/>
    <w:rsid w:val="00D01D53"/>
    <w:rsid w:val="00D10818"/>
    <w:rsid w:val="00D133EF"/>
    <w:rsid w:val="00D21403"/>
    <w:rsid w:val="00D27D3E"/>
    <w:rsid w:val="00D27D46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7DDE"/>
    <w:rsid w:val="00DD4BEC"/>
    <w:rsid w:val="00DF2278"/>
    <w:rsid w:val="00E01125"/>
    <w:rsid w:val="00E03B9D"/>
    <w:rsid w:val="00E051B8"/>
    <w:rsid w:val="00E11016"/>
    <w:rsid w:val="00E13808"/>
    <w:rsid w:val="00E16493"/>
    <w:rsid w:val="00E164BC"/>
    <w:rsid w:val="00E16B9E"/>
    <w:rsid w:val="00E20B0F"/>
    <w:rsid w:val="00E227F2"/>
    <w:rsid w:val="00E3772F"/>
    <w:rsid w:val="00E37A4C"/>
    <w:rsid w:val="00E4159C"/>
    <w:rsid w:val="00E44FE3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500B"/>
    <w:rsid w:val="00E86000"/>
    <w:rsid w:val="00E9239F"/>
    <w:rsid w:val="00E9348E"/>
    <w:rsid w:val="00E9391E"/>
    <w:rsid w:val="00E94840"/>
    <w:rsid w:val="00EA4148"/>
    <w:rsid w:val="00EA478A"/>
    <w:rsid w:val="00EC3DC9"/>
    <w:rsid w:val="00EC4F50"/>
    <w:rsid w:val="00EC58CE"/>
    <w:rsid w:val="00EC66F0"/>
    <w:rsid w:val="00EC6B0E"/>
    <w:rsid w:val="00ED2A37"/>
    <w:rsid w:val="00ED53D9"/>
    <w:rsid w:val="00EE066C"/>
    <w:rsid w:val="00EF1BB9"/>
    <w:rsid w:val="00EF2292"/>
    <w:rsid w:val="00EF3668"/>
    <w:rsid w:val="00EF569A"/>
    <w:rsid w:val="00EF6E05"/>
    <w:rsid w:val="00EF77F7"/>
    <w:rsid w:val="00F02470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44E9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3243"/>
    <w:rsid w:val="00FA5A5A"/>
    <w:rsid w:val="00FB56ED"/>
    <w:rsid w:val="00FC0894"/>
    <w:rsid w:val="00FC0F39"/>
    <w:rsid w:val="00FC1D5F"/>
    <w:rsid w:val="00FC3C99"/>
    <w:rsid w:val="00FC66CD"/>
    <w:rsid w:val="00FC66DC"/>
    <w:rsid w:val="00FD1A4B"/>
    <w:rsid w:val="00FD3634"/>
    <w:rsid w:val="00FD49D7"/>
    <w:rsid w:val="00FE6BC4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5D1A7E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5D1A7E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png"/><Relationship Id="rId176" Type="http://schemas.openxmlformats.org/officeDocument/2006/relationships/image" Target="media/image87.wmf"/><Relationship Id="rId192" Type="http://schemas.openxmlformats.org/officeDocument/2006/relationships/image" Target="media/image95.wmf"/><Relationship Id="rId197" Type="http://schemas.openxmlformats.org/officeDocument/2006/relationships/oleObject" Target="embeddings/oleObject94.bin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image" Target="media/image90.wmf"/><Relationship Id="rId187" Type="http://schemas.openxmlformats.org/officeDocument/2006/relationships/oleObject" Target="embeddings/oleObject89.bin"/><Relationship Id="rId217" Type="http://schemas.openxmlformats.org/officeDocument/2006/relationships/oleObject" Target="embeddings/oleObject10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5.wmf"/><Relationship Id="rId233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9.bin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0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fontTable" Target="fontTable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299A6C-BD66-4DB0-9F22-32F4AD830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4</Pages>
  <Words>614</Words>
  <Characters>3502</Characters>
  <Application>Microsoft Office Word</Application>
  <DocSecurity>0</DocSecurity>
  <Lines>29</Lines>
  <Paragraphs>8</Paragraphs>
  <ScaleCrop>false</ScaleCrop>
  <Company>微软中国</Company>
  <LinksUpToDate>false</LinksUpToDate>
  <CharactersWithSpaces>4108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138</cp:revision>
  <cp:lastPrinted>2011-09-06T10:51:00Z</cp:lastPrinted>
  <dcterms:created xsi:type="dcterms:W3CDTF">2020-11-13T07:23:00Z</dcterms:created>
  <dcterms:modified xsi:type="dcterms:W3CDTF">2021-10-12T01:07:00Z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