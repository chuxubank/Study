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C456E" w:rsidRDefault="00855372" w:rsidP="004C456E">
      <w:pPr>
        <w:pStyle w:val="af"/>
      </w:pPr>
      <w:hyperlink r:id="rId8" w:history="1">
        <w:r w:rsidR="00CA00AF" w:rsidRPr="004C456E">
          <w:rPr>
            <w:rStyle w:val="a7"/>
            <w:rFonts w:hint="eastAsia"/>
            <w:color w:val="C00000"/>
          </w:rPr>
          <w:t>20</w:t>
        </w:r>
        <w:r w:rsidR="00196119" w:rsidRPr="004C456E">
          <w:rPr>
            <w:rStyle w:val="a7"/>
            <w:rFonts w:hint="eastAsia"/>
            <w:color w:val="C00000"/>
          </w:rPr>
          <w:t>02</w:t>
        </w:r>
        <w:r w:rsidR="00CA00AF" w:rsidRPr="004C456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C456E">
          <w:rPr>
            <w:rStyle w:val="a7"/>
            <w:rFonts w:hint="eastAsia"/>
            <w:color w:val="C00000"/>
          </w:rPr>
          <w:t>卷</w:t>
        </w:r>
        <w:r w:rsidR="00EF2292">
          <w:rPr>
            <w:rStyle w:val="a7"/>
            <w:rFonts w:hint="eastAsia"/>
            <w:color w:val="C00000"/>
          </w:rPr>
          <w:t>二</w:t>
        </w:r>
        <w:r w:rsidR="003C7E48" w:rsidRPr="004C456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16987" w:rsidRDefault="00316987" w:rsidP="003970B6">
      <w:pPr>
        <w:pStyle w:val="1"/>
      </w:pPr>
      <w:r w:rsidRPr="008B4CF0">
        <w:t>一、填空题</w:t>
      </w:r>
      <w:r w:rsidR="003970B6">
        <w:rPr>
          <w:rFonts w:hint="eastAsia"/>
        </w:rPr>
        <w:t>（</w:t>
      </w:r>
      <w:r w:rsidRPr="008B4CF0">
        <w:t>本题共5小题，每小题3分，满分15分</w:t>
      </w:r>
      <w:r w:rsidR="003970B6">
        <w:rPr>
          <w:rFonts w:hint="eastAsia"/>
        </w:rPr>
        <w:t>）</w:t>
      </w:r>
    </w:p>
    <w:p w:rsidR="003970B6" w:rsidRDefault="003970B6" w:rsidP="00316987">
      <w:pPr>
        <w:rPr>
          <w:b/>
          <w:szCs w:val="21"/>
        </w:rPr>
      </w:pPr>
    </w:p>
    <w:p w:rsidR="00A5700E" w:rsidRPr="008B4CF0" w:rsidRDefault="00A5700E" w:rsidP="00316987">
      <w:pPr>
        <w:rPr>
          <w:b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1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设函数</w:t>
      </w:r>
      <w:r w:rsidR="007C7C9D" w:rsidRPr="007C7C9D">
        <w:rPr>
          <w:position w:val="-62"/>
        </w:rPr>
        <w:object w:dxaOrig="2600" w:dyaOrig="1359">
          <v:shape id="_x0000_i1025" type="#_x0000_t75" style="width:130.15pt;height:67.85pt" o:ole="">
            <v:imagedata r:id="rId9" o:title=""/>
          </v:shape>
          <o:OLEObject Type="Embed" ProgID="Equation.DSMT4" ShapeID="_x0000_i1025" DrawAspect="Content" ObjectID="_1693931308" r:id="rId10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7C7C9D">
        <w:rPr>
          <w:position w:val="-6"/>
        </w:rPr>
        <w:object w:dxaOrig="560" w:dyaOrig="279">
          <v:shape id="_x0000_i1026" type="#_x0000_t75" style="width:28.15pt;height:13.85pt" o:ole="">
            <v:imagedata r:id="rId11" o:title=""/>
          </v:shape>
          <o:OLEObject Type="Embed" ProgID="Equation.DSMT4" ShapeID="_x0000_i1026" DrawAspect="Content" ObjectID="_1693931309" r:id="rId12"/>
        </w:object>
      </w:r>
      <w:r w:rsidRPr="008B4CF0">
        <w:rPr>
          <w:rFonts w:hAnsi="宋体"/>
          <w:kern w:val="0"/>
          <w:szCs w:val="21"/>
        </w:rPr>
        <w:t>处连续，则</w:t>
      </w:r>
      <w:r w:rsidR="007C7C9D" w:rsidRPr="007C7C9D">
        <w:rPr>
          <w:position w:val="-6"/>
        </w:rPr>
        <w:object w:dxaOrig="380" w:dyaOrig="220">
          <v:shape id="_x0000_i1027" type="#_x0000_t75" style="width:18.9pt;height:11.1pt" o:ole="">
            <v:imagedata r:id="rId13" o:title=""/>
          </v:shape>
          <o:OLEObject Type="Embed" ProgID="Equation.DSMT4" ShapeID="_x0000_i1027" DrawAspect="Content" ObjectID="_1693931310" r:id="rId14"/>
        </w:object>
      </w:r>
      <w:r w:rsidRPr="008B4CF0">
        <w:rPr>
          <w:kern w:val="0"/>
          <w:szCs w:val="21"/>
          <w:u w:val="single"/>
        </w:rPr>
        <w:t xml:space="preserve">        </w:t>
      </w:r>
      <w:r w:rsidRPr="008B4CF0">
        <w:rPr>
          <w:kern w:val="0"/>
          <w:szCs w:val="21"/>
        </w:rPr>
        <w:t>.</w:t>
      </w:r>
    </w:p>
    <w:p w:rsidR="0009325E" w:rsidRDefault="0009325E" w:rsidP="0009325E">
      <w:pPr>
        <w:rPr>
          <w:szCs w:val="21"/>
        </w:rPr>
      </w:pPr>
    </w:p>
    <w:p w:rsidR="00743F48" w:rsidRPr="00C41C7E" w:rsidRDefault="0009325E" w:rsidP="00C41C7E">
      <w:pPr>
        <w:autoSpaceDE w:val="0"/>
        <w:autoSpaceDN w:val="0"/>
        <w:adjustRightInd w:val="0"/>
        <w:jc w:val="left"/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</w:t>
      </w:r>
      <w:r>
        <w:rPr>
          <w:rFonts w:hint="eastAsia"/>
        </w:rPr>
        <w:t>填</w:t>
      </w:r>
      <w:r w:rsidR="007C7C9D" w:rsidRPr="00025957">
        <w:rPr>
          <w:position w:val="-4"/>
        </w:rPr>
        <w:object w:dxaOrig="340" w:dyaOrig="260">
          <v:shape id="_x0000_i1028" type="#_x0000_t75" style="width:17.1pt;height:12.9pt" o:ole="">
            <v:imagedata r:id="rId15" o:title=""/>
          </v:shape>
          <o:OLEObject Type="Embed" ProgID="Equation.DSMT4" ShapeID="_x0000_i1028" DrawAspect="Content" ObjectID="_1693931311" r:id="rId16"/>
        </w:object>
      </w:r>
      <w:r w:rsidRPr="006974B1">
        <w:rPr>
          <w:rFonts w:hint="eastAsia"/>
        </w:rPr>
        <w:t>．</w:t>
      </w:r>
      <w:r w:rsidR="003A1FAB">
        <w:rPr>
          <w:rFonts w:hint="eastAsia"/>
        </w:rPr>
        <w:t>事实上，</w:t>
      </w:r>
    </w:p>
    <w:p w:rsidR="00743F48" w:rsidRPr="009C29C2" w:rsidRDefault="007C7C9D" w:rsidP="003A1FAB">
      <w:pPr>
        <w:ind w:leftChars="200" w:left="480"/>
        <w:jc w:val="center"/>
        <w:rPr>
          <w:szCs w:val="21"/>
        </w:rPr>
      </w:pPr>
      <w:r w:rsidRPr="007C7C9D">
        <w:rPr>
          <w:position w:val="-66"/>
        </w:rPr>
        <w:object w:dxaOrig="5100" w:dyaOrig="1440">
          <v:shape id="_x0000_i1029" type="#_x0000_t75" style="width:255.25pt;height:1in" o:ole="">
            <v:imagedata r:id="rId17" o:title=""/>
          </v:shape>
          <o:OLEObject Type="Embed" ProgID="Equation.DSMT4" ShapeID="_x0000_i1029" DrawAspect="Content" ObjectID="_1693931312" r:id="rId18"/>
        </w:object>
      </w:r>
    </w:p>
    <w:p w:rsidR="00743F48" w:rsidRPr="009C29C2" w:rsidRDefault="00743F48" w:rsidP="003A1FAB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如果</w:t>
      </w:r>
      <w:r w:rsidR="007C7C9D" w:rsidRPr="007C7C9D">
        <w:rPr>
          <w:position w:val="-10"/>
        </w:rPr>
        <w:object w:dxaOrig="540" w:dyaOrig="320">
          <v:shape id="_x0000_i1030" type="#_x0000_t75" style="width:27.25pt;height:16.15pt" o:ole="">
            <v:imagedata r:id="rId19" o:title=""/>
          </v:shape>
          <o:OLEObject Type="Embed" ProgID="Equation.DSMT4" ShapeID="_x0000_i1030" DrawAspect="Content" ObjectID="_1693931313" r:id="rId20"/>
        </w:object>
      </w:r>
      <w:r w:rsidRPr="009C29C2">
        <w:rPr>
          <w:rFonts w:hAnsi="宋体"/>
          <w:szCs w:val="21"/>
        </w:rPr>
        <w:t>在</w:t>
      </w:r>
      <w:r w:rsidR="007C7C9D" w:rsidRPr="007C7C9D">
        <w:rPr>
          <w:position w:val="-6"/>
        </w:rPr>
        <w:object w:dxaOrig="560" w:dyaOrig="279">
          <v:shape id="_x0000_i1031" type="#_x0000_t75" style="width:28.15pt;height:13.85pt" o:ole="">
            <v:imagedata r:id="rId21" o:title=""/>
          </v:shape>
          <o:OLEObject Type="Embed" ProgID="Equation.DSMT4" ShapeID="_x0000_i1031" DrawAspect="Content" ObjectID="_1693931314" r:id="rId22"/>
        </w:object>
      </w:r>
      <w:r w:rsidRPr="009C29C2">
        <w:rPr>
          <w:rFonts w:hAnsi="宋体"/>
          <w:szCs w:val="21"/>
        </w:rPr>
        <w:t>处连续，必有</w:t>
      </w:r>
      <w:r w:rsidR="007C7C9D" w:rsidRPr="007C7C9D">
        <w:rPr>
          <w:position w:val="-10"/>
        </w:rPr>
        <w:object w:dxaOrig="2100" w:dyaOrig="360">
          <v:shape id="_x0000_i1032" type="#_x0000_t75" style="width:105.25pt;height:18pt" o:ole="">
            <v:imagedata r:id="rId23" o:title=""/>
          </v:shape>
          <o:OLEObject Type="Embed" ProgID="Equation.DSMT4" ShapeID="_x0000_i1032" DrawAspect="Content" ObjectID="_1693931315" r:id="rId24"/>
        </w:object>
      </w:r>
      <w:r w:rsidR="003A1FAB">
        <w:rPr>
          <w:rFonts w:hint="eastAsia"/>
          <w:szCs w:val="21"/>
        </w:rPr>
        <w:t>，</w:t>
      </w:r>
      <w:r w:rsidRPr="009C29C2">
        <w:rPr>
          <w:rFonts w:hAnsi="宋体"/>
          <w:szCs w:val="21"/>
        </w:rPr>
        <w:t>即</w:t>
      </w:r>
      <w:r w:rsidR="007C7C9D" w:rsidRPr="007C7C9D">
        <w:rPr>
          <w:position w:val="-6"/>
        </w:rPr>
        <w:object w:dxaOrig="680" w:dyaOrig="279">
          <v:shape id="_x0000_i1033" type="#_x0000_t75" style="width:34.15pt;height:13.85pt" o:ole="">
            <v:imagedata r:id="rId25" o:title=""/>
          </v:shape>
          <o:OLEObject Type="Embed" ProgID="Equation.DSMT4" ShapeID="_x0000_i1033" DrawAspect="Content" ObjectID="_1693931316" r:id="rId26"/>
        </w:object>
      </w:r>
      <w:r w:rsidR="003A1FAB">
        <w:rPr>
          <w:rFonts w:hint="eastAsia"/>
          <w:szCs w:val="21"/>
        </w:rPr>
        <w:t>．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2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位于曲线</w:t>
      </w:r>
      <w:r w:rsidR="007C7C9D" w:rsidRPr="007C7C9D">
        <w:rPr>
          <w:position w:val="-10"/>
        </w:rPr>
        <w:object w:dxaOrig="2079" w:dyaOrig="360">
          <v:shape id="_x0000_i1034" type="#_x0000_t75" style="width:103.85pt;height:18pt" o:ole="">
            <v:imagedata r:id="rId27" o:title=""/>
          </v:shape>
          <o:OLEObject Type="Embed" ProgID="Equation.DSMT4" ShapeID="_x0000_i1034" DrawAspect="Content" ObjectID="_1693931317" r:id="rId28"/>
        </w:object>
      </w:r>
      <w:r w:rsidRPr="008B4CF0">
        <w:rPr>
          <w:rFonts w:hAnsi="宋体"/>
          <w:kern w:val="0"/>
          <w:szCs w:val="21"/>
        </w:rPr>
        <w:t>下方，</w:t>
      </w:r>
      <w:r w:rsidR="007C7C9D" w:rsidRPr="00025957">
        <w:rPr>
          <w:position w:val="-4"/>
        </w:rPr>
        <w:object w:dxaOrig="200" w:dyaOrig="200">
          <v:shape id="_x0000_i1035" type="#_x0000_t75" style="width:10.15pt;height:10.15pt" o:ole="">
            <v:imagedata r:id="rId29" o:title=""/>
          </v:shape>
          <o:OLEObject Type="Embed" ProgID="Equation.DSMT4" ShapeID="_x0000_i1035" DrawAspect="Content" ObjectID="_1693931318" r:id="rId30"/>
        </w:object>
      </w:r>
      <w:r w:rsidRPr="008B4CF0">
        <w:rPr>
          <w:rFonts w:hAnsi="宋体"/>
          <w:kern w:val="0"/>
          <w:szCs w:val="21"/>
        </w:rPr>
        <w:t>轴上方的无界图形的面积是</w:t>
      </w:r>
      <w:r w:rsidR="00E44FE3">
        <w:rPr>
          <w:rFonts w:hint="eastAsia"/>
          <w:kern w:val="0"/>
          <w:szCs w:val="21"/>
          <w:u w:val="single"/>
        </w:rPr>
        <w:t xml:space="preserve">        </w:t>
      </w:r>
      <w:r w:rsidRPr="008B4CF0">
        <w:rPr>
          <w:kern w:val="0"/>
          <w:szCs w:val="21"/>
        </w:rPr>
        <w:t>.</w:t>
      </w:r>
    </w:p>
    <w:p w:rsidR="0009325E" w:rsidRDefault="0009325E" w:rsidP="0009325E">
      <w:pPr>
        <w:rPr>
          <w:szCs w:val="21"/>
        </w:rPr>
      </w:pPr>
    </w:p>
    <w:p w:rsidR="0030214F" w:rsidRDefault="0009325E" w:rsidP="0009325E">
      <w:pPr>
        <w:autoSpaceDE w:val="0"/>
        <w:autoSpaceDN w:val="0"/>
        <w:adjustRightInd w:val="0"/>
        <w:jc w:val="left"/>
        <w:rPr>
          <w:rFonts w:hAnsi="宋体"/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</w:t>
      </w:r>
      <w:r>
        <w:rPr>
          <w:rFonts w:hint="eastAsia"/>
        </w:rPr>
        <w:t>填</w:t>
      </w:r>
      <w:r w:rsidR="007C7C9D" w:rsidRPr="00025957">
        <w:rPr>
          <w:position w:val="-4"/>
        </w:rPr>
        <w:object w:dxaOrig="180" w:dyaOrig="260">
          <v:shape id="_x0000_i1036" type="#_x0000_t75" style="width:9.25pt;height:12.9pt" o:ole="">
            <v:imagedata r:id="rId31" o:title=""/>
          </v:shape>
          <o:OLEObject Type="Embed" ProgID="Equation.DSMT4" ShapeID="_x0000_i1036" DrawAspect="Content" ObjectID="_1693931319" r:id="rId32"/>
        </w:object>
      </w:r>
      <w:r w:rsidRPr="006974B1">
        <w:rPr>
          <w:rFonts w:hint="eastAsia"/>
        </w:rPr>
        <w:t>．</w:t>
      </w:r>
      <w:r w:rsidR="0030214F">
        <w:rPr>
          <w:rFonts w:hint="eastAsia"/>
        </w:rPr>
        <w:t>事实上，所求</w:t>
      </w:r>
      <w:r w:rsidR="00743F48" w:rsidRPr="009C29C2">
        <w:rPr>
          <w:rFonts w:hAnsi="宋体"/>
          <w:szCs w:val="21"/>
        </w:rPr>
        <w:t>面积</w:t>
      </w:r>
      <w:r w:rsidR="0030214F">
        <w:rPr>
          <w:rFonts w:hAnsi="宋体" w:hint="eastAsia"/>
          <w:szCs w:val="21"/>
        </w:rPr>
        <w:t>即为</w:t>
      </w:r>
    </w:p>
    <w:p w:rsidR="00743F48" w:rsidRPr="0009325E" w:rsidRDefault="009F593A" w:rsidP="0030214F">
      <w:pPr>
        <w:autoSpaceDE w:val="0"/>
        <w:autoSpaceDN w:val="0"/>
        <w:adjustRightInd w:val="0"/>
        <w:ind w:leftChars="200" w:left="480"/>
        <w:jc w:val="center"/>
      </w:pPr>
      <w:r w:rsidRPr="009F593A">
        <w:rPr>
          <w:position w:val="-18"/>
        </w:rPr>
        <w:object w:dxaOrig="6300" w:dyaOrig="520">
          <v:shape id="_x0000_i1342" type="#_x0000_t75" style="width:315.25pt;height:26.3pt" o:ole="">
            <v:imagedata r:id="rId33" o:title=""/>
          </v:shape>
          <o:OLEObject Type="Embed" ProgID="Equation.DSMT4" ShapeID="_x0000_i1342" DrawAspect="Content" ObjectID="_1693931320" r:id="rId34"/>
        </w:object>
      </w:r>
    </w:p>
    <w:p w:rsidR="00743F48" w:rsidRPr="009C29C2" w:rsidRDefault="00743F48" w:rsidP="00743F48">
      <w:pPr>
        <w:rPr>
          <w:szCs w:val="21"/>
        </w:rPr>
      </w:pP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700E" w:rsidRPr="00152E9D" w:rsidRDefault="00316987" w:rsidP="00A5700E">
      <w:pPr>
        <w:ind w:left="480" w:hangingChars="200" w:hanging="480"/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3</w:t>
      </w:r>
      <w:r w:rsidRPr="008B4CF0">
        <w:rPr>
          <w:rFonts w:hAnsi="宋体"/>
          <w:kern w:val="0"/>
          <w:szCs w:val="21"/>
        </w:rPr>
        <w:t>)</w:t>
      </w:r>
      <w:r w:rsidR="00A5700E" w:rsidRPr="00A5700E">
        <w:rPr>
          <w:rStyle w:val="ae"/>
          <w:rFonts w:hint="eastAsia"/>
        </w:rPr>
        <w:t>【同试卷一第一</w:t>
      </w:r>
      <w:r w:rsidR="00A5700E" w:rsidRPr="00A5700E">
        <w:rPr>
          <w:rStyle w:val="ae"/>
          <w:rFonts w:hint="eastAsia"/>
        </w:rPr>
        <w:t>(3)</w:t>
      </w:r>
      <w:r w:rsidR="00A5700E" w:rsidRPr="00A5700E">
        <w:rPr>
          <w:rStyle w:val="ae"/>
          <w:rFonts w:hint="eastAsia"/>
        </w:rPr>
        <w:t>题】</w:t>
      </w:r>
      <w:r w:rsidR="00A5700E" w:rsidRPr="00152E9D">
        <w:rPr>
          <w:rFonts w:hAnsi="宋体"/>
        </w:rPr>
        <w:t>微分方程</w:t>
      </w:r>
      <w:r w:rsidR="007C7C9D" w:rsidRPr="007C7C9D">
        <w:rPr>
          <w:position w:val="-10"/>
        </w:rPr>
        <w:object w:dxaOrig="1480" w:dyaOrig="360">
          <v:shape id="_x0000_i1037" type="#_x0000_t75" style="width:73.85pt;height:18pt" o:ole="">
            <v:imagedata r:id="rId35" o:title=""/>
          </v:shape>
          <o:OLEObject Type="Embed" ProgID="Equation.DSMT4" ShapeID="_x0000_i1037" DrawAspect="Content" ObjectID="_1693931321" r:id="rId36"/>
        </w:object>
      </w:r>
      <w:r w:rsidR="00A5700E" w:rsidRPr="00152E9D">
        <w:rPr>
          <w:rFonts w:hAnsi="宋体"/>
        </w:rPr>
        <w:t>满足初始条件</w:t>
      </w:r>
      <w:r w:rsidR="007C7C9D" w:rsidRPr="007C7C9D">
        <w:rPr>
          <w:position w:val="-12"/>
        </w:rPr>
        <w:object w:dxaOrig="880" w:dyaOrig="360">
          <v:shape id="_x0000_i1038" type="#_x0000_t75" style="width:43.85pt;height:18pt" o:ole="">
            <v:imagedata r:id="rId37" o:title=""/>
          </v:shape>
          <o:OLEObject Type="Embed" ProgID="Equation.DSMT4" ShapeID="_x0000_i1038" DrawAspect="Content" ObjectID="_1693931322" r:id="rId38"/>
        </w:object>
      </w:r>
      <w:r w:rsidR="00A5700E">
        <w:rPr>
          <w:rFonts w:hint="eastAsia"/>
        </w:rPr>
        <w:t xml:space="preserve">, </w:t>
      </w:r>
      <w:r w:rsidR="007C7C9D" w:rsidRPr="007C7C9D">
        <w:rPr>
          <w:position w:val="-24"/>
        </w:rPr>
        <w:object w:dxaOrig="980" w:dyaOrig="620">
          <v:shape id="_x0000_i1039" type="#_x0000_t75" style="width:48.9pt;height:30.9pt" o:ole="">
            <v:imagedata r:id="rId39" o:title=""/>
          </v:shape>
          <o:OLEObject Type="Embed" ProgID="Equation.DSMT4" ShapeID="_x0000_i1039" DrawAspect="Content" ObjectID="_1693931323" r:id="rId40"/>
        </w:object>
      </w:r>
      <w:r w:rsidR="00A5700E" w:rsidRPr="00152E9D">
        <w:rPr>
          <w:rFonts w:hAnsi="宋体"/>
        </w:rPr>
        <w:t>的特解是</w:t>
      </w:r>
      <w:r w:rsidR="00A5700E" w:rsidRPr="00152E9D">
        <w:rPr>
          <w:u w:val="single"/>
        </w:rPr>
        <w:t xml:space="preserve">         </w:t>
      </w:r>
      <w:r w:rsidR="00A5700E">
        <w:rPr>
          <w:rFonts w:hint="eastAsia"/>
          <w:u w:val="single"/>
        </w:rPr>
        <w:t xml:space="preserve"> </w:t>
      </w:r>
      <w:r w:rsidR="00A5700E" w:rsidRPr="00417ECB">
        <w:rPr>
          <w:rFonts w:hint="eastAsia"/>
        </w:rPr>
        <w:t>．</w:t>
      </w:r>
    </w:p>
    <w:p w:rsidR="00A5700E" w:rsidRDefault="00A5700E" w:rsidP="00A5700E">
      <w:pPr>
        <w:rPr>
          <w:rStyle w:val="af4"/>
        </w:rPr>
      </w:pPr>
    </w:p>
    <w:p w:rsidR="00A5700E" w:rsidRPr="005D4998" w:rsidRDefault="00A5700E" w:rsidP="00A5700E">
      <w:pPr>
        <w:ind w:left="480" w:hangingChars="200" w:hanging="480"/>
        <w:rPr>
          <w:rFonts w:hAnsi="宋体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7C7C9D" w:rsidRPr="007C7C9D">
        <w:rPr>
          <w:position w:val="-10"/>
        </w:rPr>
        <w:object w:dxaOrig="1100" w:dyaOrig="380">
          <v:shape id="_x0000_i1040" type="#_x0000_t75" style="width:54.9pt;height:18.9pt" o:ole="">
            <v:imagedata r:id="rId41" o:title=""/>
          </v:shape>
          <o:OLEObject Type="Embed" ProgID="Equation.DSMT4" ShapeID="_x0000_i1040" DrawAspect="Content" ObjectID="_1693931324" r:id="rId42"/>
        </w:object>
      </w:r>
      <w:r>
        <w:rPr>
          <w:rFonts w:hint="eastAsia"/>
          <w:kern w:val="0"/>
          <w:szCs w:val="21"/>
        </w:rPr>
        <w:t>．</w:t>
      </w:r>
      <w:r w:rsidRPr="00DE2077">
        <w:rPr>
          <w:rFonts w:hAnsi="宋体"/>
        </w:rPr>
        <w:t>将</w:t>
      </w:r>
      <w:r w:rsidR="007C7C9D" w:rsidRPr="007C7C9D">
        <w:rPr>
          <w:position w:val="-10"/>
        </w:rPr>
        <w:object w:dxaOrig="1280" w:dyaOrig="360">
          <v:shape id="_x0000_i1041" type="#_x0000_t75" style="width:64.15pt;height:18pt" o:ole="">
            <v:imagedata r:id="rId43" o:title=""/>
          </v:shape>
          <o:OLEObject Type="Embed" ProgID="Equation.DSMT4" ShapeID="_x0000_i1041" DrawAspect="Content" ObjectID="_1693931325" r:id="rId44"/>
        </w:object>
      </w:r>
      <w:r w:rsidRPr="00DE2077">
        <w:rPr>
          <w:rFonts w:hAnsi="宋体"/>
        </w:rPr>
        <w:t>改写为</w:t>
      </w:r>
      <w:r w:rsidR="007C7C9D" w:rsidRPr="007C7C9D">
        <w:rPr>
          <w:position w:val="-10"/>
        </w:rPr>
        <w:object w:dxaOrig="960" w:dyaOrig="320">
          <v:shape id="_x0000_i1042" type="#_x0000_t75" style="width:48pt;height:16.15pt" o:ole="">
            <v:imagedata r:id="rId45" o:title=""/>
          </v:shape>
          <o:OLEObject Type="Embed" ProgID="Equation.DSMT4" ShapeID="_x0000_i1042" DrawAspect="Content" ObjectID="_1693931326" r:id="rId46"/>
        </w:object>
      </w:r>
      <w:r w:rsidRPr="00DE2077">
        <w:rPr>
          <w:rFonts w:hAnsi="宋体"/>
        </w:rPr>
        <w:t>，从而得</w:t>
      </w:r>
      <w:r w:rsidR="007C7C9D" w:rsidRPr="007C7C9D">
        <w:rPr>
          <w:position w:val="-12"/>
        </w:rPr>
        <w:object w:dxaOrig="820" w:dyaOrig="360">
          <v:shape id="_x0000_i1043" type="#_x0000_t75" style="width:41.1pt;height:18pt" o:ole="">
            <v:imagedata r:id="rId47" o:title=""/>
          </v:shape>
          <o:OLEObject Type="Embed" ProgID="Equation.DSMT4" ShapeID="_x0000_i1043" DrawAspect="Content" ObjectID="_1693931327" r:id="rId48"/>
        </w:object>
      </w:r>
      <w:r>
        <w:rPr>
          <w:rFonts w:hint="eastAsia"/>
        </w:rPr>
        <w:t>．</w:t>
      </w:r>
      <w:r w:rsidRPr="00DE2077">
        <w:rPr>
          <w:rFonts w:hAnsi="宋体"/>
        </w:rPr>
        <w:t>代入初始条件</w:t>
      </w:r>
      <w:r w:rsidR="007C7C9D" w:rsidRPr="007C7C9D">
        <w:rPr>
          <w:position w:val="-24"/>
        </w:rPr>
        <w:object w:dxaOrig="1820" w:dyaOrig="620">
          <v:shape id="_x0000_i1044" type="#_x0000_t75" style="width:90.9pt;height:30.9pt" o:ole="">
            <v:imagedata r:id="rId49" o:title=""/>
          </v:shape>
          <o:OLEObject Type="Embed" ProgID="Equation.DSMT4" ShapeID="_x0000_i1044" DrawAspect="Content" ObjectID="_1693931328" r:id="rId50"/>
        </w:object>
      </w:r>
      <w:r>
        <w:rPr>
          <w:rFonts w:hAnsi="宋体" w:hint="eastAsia"/>
        </w:rPr>
        <w:t>得</w:t>
      </w:r>
      <w:r w:rsidR="007C7C9D" w:rsidRPr="007C7C9D">
        <w:rPr>
          <w:position w:val="-24"/>
        </w:rPr>
        <w:object w:dxaOrig="680" w:dyaOrig="620">
          <v:shape id="_x0000_i1045" type="#_x0000_t75" style="width:34.15pt;height:30.9pt" o:ole="">
            <v:imagedata r:id="rId51" o:title=""/>
          </v:shape>
          <o:OLEObject Type="Embed" ProgID="Equation.DSMT4" ShapeID="_x0000_i1045" DrawAspect="Content" ObjectID="_1693931329" r:id="rId52"/>
        </w:object>
      </w:r>
      <w:r w:rsidRPr="00DE2077">
        <w:rPr>
          <w:rFonts w:hAnsi="宋体"/>
        </w:rPr>
        <w:t>，所以得</w:t>
      </w:r>
      <w:r w:rsidR="007C7C9D" w:rsidRPr="007C7C9D">
        <w:rPr>
          <w:position w:val="-24"/>
        </w:rPr>
        <w:object w:dxaOrig="780" w:dyaOrig="620">
          <v:shape id="_x0000_i1046" type="#_x0000_t75" style="width:39.25pt;height:30.9pt" o:ole="">
            <v:imagedata r:id="rId53" o:title=""/>
          </v:shape>
          <o:OLEObject Type="Embed" ProgID="Equation.DSMT4" ShapeID="_x0000_i1046" DrawAspect="Content" ObjectID="_1693931330" r:id="rId54"/>
        </w:object>
      </w:r>
      <w:r>
        <w:rPr>
          <w:rFonts w:hint="eastAsia"/>
        </w:rPr>
        <w:t>，</w:t>
      </w:r>
      <w:r w:rsidRPr="00DE2077">
        <w:rPr>
          <w:rFonts w:hAnsi="宋体"/>
        </w:rPr>
        <w:t>即</w:t>
      </w:r>
      <w:r w:rsidR="007C7C9D" w:rsidRPr="007C7C9D">
        <w:rPr>
          <w:position w:val="-10"/>
        </w:rPr>
        <w:object w:dxaOrig="859" w:dyaOrig="320">
          <v:shape id="_x0000_i1047" type="#_x0000_t75" style="width:42.9pt;height:16.15pt" o:ole="">
            <v:imagedata r:id="rId55" o:title=""/>
          </v:shape>
          <o:OLEObject Type="Embed" ProgID="Equation.DSMT4" ShapeID="_x0000_i1047" DrawAspect="Content" ObjectID="_1693931331" r:id="rId56"/>
        </w:object>
      </w:r>
      <w:r>
        <w:rPr>
          <w:rFonts w:hAnsi="宋体" w:hint="eastAsia"/>
        </w:rPr>
        <w:t>．</w:t>
      </w:r>
      <w:r w:rsidRPr="00DE2077">
        <w:rPr>
          <w:rFonts w:hAnsi="宋体"/>
        </w:rPr>
        <w:t>改写为</w:t>
      </w:r>
      <w:r w:rsidR="007C7C9D" w:rsidRPr="007C7C9D">
        <w:rPr>
          <w:position w:val="-10"/>
        </w:rPr>
        <w:object w:dxaOrig="880" w:dyaOrig="360">
          <v:shape id="_x0000_i1048" type="#_x0000_t75" style="width:43.85pt;height:18pt" o:ole="">
            <v:imagedata r:id="rId57" o:title=""/>
          </v:shape>
          <o:OLEObject Type="Embed" ProgID="Equation.DSMT4" ShapeID="_x0000_i1048" DrawAspect="Content" ObjectID="_1693931332" r:id="rId58"/>
        </w:object>
      </w:r>
      <w:r w:rsidRPr="00DE2077">
        <w:t>.</w:t>
      </w:r>
      <w:r w:rsidRPr="00DE2077">
        <w:rPr>
          <w:rFonts w:hint="eastAsia"/>
        </w:rPr>
        <w:t xml:space="preserve"> </w:t>
      </w:r>
      <w:r w:rsidRPr="00DE2077">
        <w:rPr>
          <w:rFonts w:hAnsi="宋体"/>
        </w:rPr>
        <w:t>解得</w:t>
      </w:r>
      <w:r w:rsidR="007C7C9D" w:rsidRPr="007C7C9D">
        <w:rPr>
          <w:position w:val="-12"/>
        </w:rPr>
        <w:object w:dxaOrig="1100" w:dyaOrig="380">
          <v:shape id="_x0000_i1049" type="#_x0000_t75" style="width:54.9pt;height:18.9pt" o:ole="">
            <v:imagedata r:id="rId59" o:title=""/>
          </v:shape>
          <o:OLEObject Type="Embed" ProgID="Equation.DSMT4" ShapeID="_x0000_i1049" DrawAspect="Content" ObjectID="_1693931333" r:id="rId60"/>
        </w:object>
      </w:r>
      <w:r>
        <w:rPr>
          <w:rFonts w:hint="eastAsia"/>
        </w:rPr>
        <w:t>，</w:t>
      </w:r>
      <w:r w:rsidR="007C7C9D" w:rsidRPr="007C7C9D">
        <w:rPr>
          <w:position w:val="-14"/>
        </w:rPr>
        <w:object w:dxaOrig="1359" w:dyaOrig="420">
          <v:shape id="_x0000_i1050" type="#_x0000_t75" style="width:67.85pt;height:21.25pt" o:ole="">
            <v:imagedata r:id="rId61" o:title=""/>
          </v:shape>
          <o:OLEObject Type="Embed" ProgID="Equation.DSMT4" ShapeID="_x0000_i1050" DrawAspect="Content" ObjectID="_1693931334" r:id="rId62"/>
        </w:object>
      </w:r>
      <w:r>
        <w:rPr>
          <w:rFonts w:hint="eastAsia"/>
        </w:rPr>
        <w:t>．</w:t>
      </w:r>
      <w:r w:rsidRPr="00DE2077">
        <w:rPr>
          <w:rFonts w:hAnsi="宋体"/>
        </w:rPr>
        <w:t>再代入</w:t>
      </w:r>
      <w:r>
        <w:rPr>
          <w:rFonts w:hAnsi="宋体"/>
        </w:rPr>
        <w:t>初</w:t>
      </w:r>
      <w:r>
        <w:rPr>
          <w:rFonts w:hAnsi="宋体" w:hint="eastAsia"/>
        </w:rPr>
        <w:t>始条件得</w:t>
      </w:r>
      <w:r w:rsidR="007C7C9D" w:rsidRPr="007C7C9D">
        <w:rPr>
          <w:position w:val="-14"/>
        </w:rPr>
        <w:object w:dxaOrig="960" w:dyaOrig="420">
          <v:shape id="_x0000_i1051" type="#_x0000_t75" style="width:48pt;height:21.25pt" o:ole="">
            <v:imagedata r:id="rId63" o:title=""/>
          </v:shape>
          <o:OLEObject Type="Embed" ProgID="Equation.DSMT4" ShapeID="_x0000_i1051" DrawAspect="Content" ObjectID="_1693931335" r:id="rId64"/>
        </w:object>
      </w:r>
      <w:r>
        <w:rPr>
          <w:rFonts w:hint="eastAsia"/>
        </w:rPr>
        <w:t>；</w:t>
      </w:r>
      <w:r w:rsidRPr="00DE2077">
        <w:rPr>
          <w:rFonts w:hAnsi="宋体"/>
        </w:rPr>
        <w:t>所以应取</w:t>
      </w:r>
      <w:r w:rsidR="007C7C9D" w:rsidRPr="00025957">
        <w:rPr>
          <w:position w:val="-4"/>
        </w:rPr>
        <w:object w:dxaOrig="420" w:dyaOrig="260">
          <v:shape id="_x0000_i1052" type="#_x0000_t75" style="width:21.25pt;height:12.9pt" o:ole="">
            <v:imagedata r:id="rId65" o:title=""/>
          </v:shape>
          <o:OLEObject Type="Embed" ProgID="Equation.DSMT4" ShapeID="_x0000_i1052" DrawAspect="Content" ObjectID="_1693931336" r:id="rId66"/>
        </w:object>
      </w:r>
      <w:r w:rsidRPr="00DE2077">
        <w:rPr>
          <w:rFonts w:hAnsi="宋体"/>
        </w:rPr>
        <w:t>且</w:t>
      </w:r>
      <w:r w:rsidR="007C7C9D" w:rsidRPr="007C7C9D">
        <w:rPr>
          <w:position w:val="-12"/>
        </w:rPr>
        <w:object w:dxaOrig="639" w:dyaOrig="360">
          <v:shape id="_x0000_i1053" type="#_x0000_t75" style="width:31.85pt;height:18pt" o:ole="">
            <v:imagedata r:id="rId67" o:title=""/>
          </v:shape>
          <o:OLEObject Type="Embed" ProgID="Equation.DSMT4" ShapeID="_x0000_i1053" DrawAspect="Content" ObjectID="_1693931337" r:id="rId68"/>
        </w:object>
      </w:r>
      <w:r>
        <w:rPr>
          <w:rFonts w:hint="eastAsia"/>
        </w:rPr>
        <w:t>，</w:t>
      </w:r>
      <w:r w:rsidRPr="00DE2077">
        <w:rPr>
          <w:rFonts w:hAnsi="宋体"/>
        </w:rPr>
        <w:t>于是特解</w:t>
      </w:r>
      <w:r w:rsidR="007C7C9D" w:rsidRPr="007C7C9D">
        <w:rPr>
          <w:position w:val="-10"/>
        </w:rPr>
        <w:object w:dxaOrig="1100" w:dyaOrig="380">
          <v:shape id="_x0000_i1054" type="#_x0000_t75" style="width:54.9pt;height:18.9pt" o:ole="">
            <v:imagedata r:id="rId69" o:title=""/>
          </v:shape>
          <o:OLEObject Type="Embed" ProgID="Equation.DSMT4" ShapeID="_x0000_i1054" DrawAspect="Content" ObjectID="_1693931338" r:id="rId70"/>
        </w:object>
      </w:r>
      <w:r>
        <w:rPr>
          <w:rFonts w:hint="eastAsia"/>
        </w:rPr>
        <w:t>．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4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34"/>
        </w:rPr>
        <w:object w:dxaOrig="5060" w:dyaOrig="800">
          <v:shape id="_x0000_i1055" type="#_x0000_t75" style="width:252.9pt;height:40.15pt" o:ole="">
            <v:imagedata r:id="rId71" o:title=""/>
          </v:shape>
          <o:OLEObject Type="Embed" ProgID="Equation.DSMT4" ShapeID="_x0000_i1055" DrawAspect="Content" ObjectID="_1693931339" r:id="rId72"/>
        </w:object>
      </w:r>
      <w:r w:rsidR="000D2395">
        <w:rPr>
          <w:rFonts w:hint="eastAsia"/>
          <w:kern w:val="0"/>
          <w:szCs w:val="21"/>
          <w:u w:val="single"/>
        </w:rPr>
        <w:t xml:space="preserve">        </w:t>
      </w:r>
      <w:r w:rsidRPr="008B4CF0">
        <w:rPr>
          <w:kern w:val="0"/>
          <w:szCs w:val="21"/>
        </w:rPr>
        <w:t>.</w:t>
      </w:r>
    </w:p>
    <w:p w:rsidR="0009325E" w:rsidRDefault="0009325E" w:rsidP="0009325E">
      <w:pPr>
        <w:rPr>
          <w:szCs w:val="21"/>
        </w:rPr>
      </w:pPr>
    </w:p>
    <w:p w:rsidR="00743F48" w:rsidRPr="0009325E" w:rsidRDefault="0009325E" w:rsidP="0009325E">
      <w:pPr>
        <w:autoSpaceDE w:val="0"/>
        <w:autoSpaceDN w:val="0"/>
        <w:adjustRightInd w:val="0"/>
        <w:jc w:val="left"/>
      </w:pPr>
      <w:r w:rsidRPr="006974B1">
        <w:rPr>
          <w:rStyle w:val="af4"/>
          <w:rFonts w:hint="eastAsia"/>
        </w:rPr>
        <w:lastRenderedPageBreak/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</w:t>
      </w:r>
      <w:r>
        <w:rPr>
          <w:rFonts w:hint="eastAsia"/>
        </w:rPr>
        <w:t>填</w:t>
      </w:r>
      <w:r w:rsidR="007C7C9D" w:rsidRPr="007C7C9D">
        <w:rPr>
          <w:position w:val="-24"/>
        </w:rPr>
        <w:object w:dxaOrig="520" w:dyaOrig="680">
          <v:shape id="_x0000_i1056" type="#_x0000_t75" style="width:25.85pt;height:34.15pt" o:ole="">
            <v:imagedata r:id="rId73" o:title=""/>
          </v:shape>
          <o:OLEObject Type="Embed" ProgID="Equation.DSMT4" ShapeID="_x0000_i1056" DrawAspect="Content" ObjectID="_1693931340" r:id="rId74"/>
        </w:object>
      </w:r>
      <w:r w:rsidRPr="006974B1">
        <w:rPr>
          <w:rFonts w:hint="eastAsia"/>
        </w:rPr>
        <w:t>．</w:t>
      </w:r>
      <w:r w:rsidR="000D2395">
        <w:rPr>
          <w:rFonts w:hint="eastAsia"/>
        </w:rPr>
        <w:t>令</w:t>
      </w:r>
      <w:r w:rsidR="00B02B84" w:rsidRPr="007C7C9D">
        <w:rPr>
          <w:position w:val="-24"/>
        </w:rPr>
        <w:object w:dxaOrig="3900" w:dyaOrig="620">
          <v:shape id="_x0000_i1343" type="#_x0000_t75" style="width:195.25pt;height:30.9pt" o:ole="">
            <v:imagedata r:id="rId75" o:title=""/>
          </v:shape>
          <o:OLEObject Type="Embed" ProgID="Equation.DSMT4" ShapeID="_x0000_i1343" DrawAspect="Content" ObjectID="_1693931341" r:id="rId76"/>
        </w:object>
      </w:r>
      <w:r w:rsidR="000D2395">
        <w:rPr>
          <w:rFonts w:hint="eastAsia"/>
          <w:szCs w:val="21"/>
        </w:rPr>
        <w:t>，</w:t>
      </w:r>
      <w:r w:rsidR="000D2395">
        <w:rPr>
          <w:rFonts w:hAnsi="宋体" w:hint="eastAsia"/>
          <w:szCs w:val="21"/>
        </w:rPr>
        <w:t>由</w:t>
      </w:r>
      <w:r w:rsidR="00743F48" w:rsidRPr="009C29C2">
        <w:rPr>
          <w:rFonts w:hAnsi="宋体"/>
          <w:szCs w:val="21"/>
        </w:rPr>
        <w:t>定积分的</w:t>
      </w:r>
      <w:r w:rsidR="000D2395">
        <w:rPr>
          <w:rFonts w:hAnsi="宋体" w:hint="eastAsia"/>
          <w:szCs w:val="21"/>
        </w:rPr>
        <w:t>定义有</w:t>
      </w:r>
    </w:p>
    <w:p w:rsidR="00743F48" w:rsidRPr="009C29C2" w:rsidRDefault="007C7C9D" w:rsidP="000D2395">
      <w:pPr>
        <w:ind w:leftChars="200" w:left="480"/>
        <w:jc w:val="center"/>
        <w:rPr>
          <w:szCs w:val="21"/>
        </w:rPr>
      </w:pPr>
      <w:r w:rsidRPr="007C7C9D">
        <w:rPr>
          <w:position w:val="-70"/>
        </w:rPr>
        <w:object w:dxaOrig="7580" w:dyaOrig="1520">
          <v:shape id="_x0000_i1057" type="#_x0000_t75" style="width:378.9pt;height:76.15pt" o:ole="">
            <v:imagedata r:id="rId77" o:title=""/>
          </v:shape>
          <o:OLEObject Type="Embed" ProgID="Equation.DSMT4" ShapeID="_x0000_i1057" DrawAspect="Content" ObjectID="_1693931342" r:id="rId78"/>
        </w:objec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16987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5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矩阵</w:t>
      </w:r>
      <w:r w:rsidR="007C7C9D" w:rsidRPr="007C7C9D">
        <w:rPr>
          <w:position w:val="-50"/>
        </w:rPr>
        <w:object w:dxaOrig="1500" w:dyaOrig="1120">
          <v:shape id="_x0000_i1058" type="#_x0000_t75" style="width:75.25pt;height:55.85pt" o:ole="">
            <v:imagedata r:id="rId79" o:title=""/>
          </v:shape>
          <o:OLEObject Type="Embed" ProgID="Equation.DSMT4" ShapeID="_x0000_i1058" DrawAspect="Content" ObjectID="_1693931343" r:id="rId80"/>
        </w:object>
      </w:r>
      <w:r w:rsidRPr="008B4CF0">
        <w:rPr>
          <w:rFonts w:hAnsi="宋体"/>
          <w:kern w:val="0"/>
          <w:szCs w:val="21"/>
        </w:rPr>
        <w:t>的非零特征值是</w:t>
      </w:r>
      <w:r w:rsidRPr="008B4CF0">
        <w:rPr>
          <w:kern w:val="0"/>
          <w:szCs w:val="21"/>
        </w:rPr>
        <w:t>_________.</w:t>
      </w:r>
    </w:p>
    <w:p w:rsidR="006974B1" w:rsidRDefault="006974B1" w:rsidP="006974B1">
      <w:pPr>
        <w:rPr>
          <w:szCs w:val="21"/>
        </w:rPr>
      </w:pPr>
    </w:p>
    <w:p w:rsidR="00743F48" w:rsidRPr="006974B1" w:rsidRDefault="006974B1" w:rsidP="006974B1">
      <w:pPr>
        <w:autoSpaceDE w:val="0"/>
        <w:autoSpaceDN w:val="0"/>
        <w:adjustRightInd w:val="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</w:t>
      </w:r>
      <w:r>
        <w:rPr>
          <w:rFonts w:hint="eastAsia"/>
        </w:rPr>
        <w:t>填</w:t>
      </w:r>
      <w:r w:rsidR="007C7C9D" w:rsidRPr="00025957">
        <w:rPr>
          <w:position w:val="-4"/>
        </w:rPr>
        <w:object w:dxaOrig="200" w:dyaOrig="240">
          <v:shape id="_x0000_i1059" type="#_x0000_t75" style="width:10.15pt;height:12pt" o:ole="">
            <v:imagedata r:id="rId81" o:title=""/>
          </v:shape>
          <o:OLEObject Type="Embed" ProgID="Equation.DSMT4" ShapeID="_x0000_i1059" DrawAspect="Content" ObjectID="_1693931344" r:id="rId82"/>
        </w:object>
      </w:r>
      <w:r w:rsidRPr="006974B1">
        <w:rPr>
          <w:rFonts w:hint="eastAsia"/>
        </w:rPr>
        <w:t>．</w:t>
      </w:r>
      <w:r w:rsidR="00743F48" w:rsidRPr="009C29C2">
        <w:rPr>
          <w:rFonts w:hAnsi="宋体"/>
          <w:szCs w:val="21"/>
        </w:rPr>
        <w:t>记</w:t>
      </w:r>
      <w:r w:rsidR="007C7C9D" w:rsidRPr="007C7C9D">
        <w:rPr>
          <w:position w:val="-50"/>
        </w:rPr>
        <w:object w:dxaOrig="1900" w:dyaOrig="1120">
          <v:shape id="_x0000_i1060" type="#_x0000_t75" style="width:95.1pt;height:55.85pt" o:ole="">
            <v:imagedata r:id="rId83" o:title=""/>
          </v:shape>
          <o:OLEObject Type="Embed" ProgID="Equation.DSMT4" ShapeID="_x0000_i1060" DrawAspect="Content" ObjectID="_1693931345" r:id="rId84"/>
        </w:object>
      </w:r>
      <w:r w:rsidR="00743F48" w:rsidRPr="009C29C2">
        <w:rPr>
          <w:rFonts w:hAnsi="宋体"/>
          <w:kern w:val="0"/>
          <w:szCs w:val="21"/>
        </w:rPr>
        <w:t>，</w:t>
      </w:r>
      <w:r w:rsidR="00743F48" w:rsidRPr="009C29C2">
        <w:rPr>
          <w:rFonts w:hAnsi="宋体" w:hint="eastAsia"/>
          <w:kern w:val="0"/>
          <w:szCs w:val="21"/>
        </w:rPr>
        <w:t>则</w:t>
      </w:r>
    </w:p>
    <w:p w:rsidR="00743F48" w:rsidRPr="009C29C2" w:rsidRDefault="007C7C9D" w:rsidP="000D2395">
      <w:pPr>
        <w:ind w:leftChars="200" w:left="480"/>
        <w:jc w:val="center"/>
        <w:rPr>
          <w:szCs w:val="21"/>
        </w:rPr>
      </w:pPr>
      <w:r w:rsidRPr="007C7C9D">
        <w:rPr>
          <w:position w:val="-106"/>
        </w:rPr>
        <w:object w:dxaOrig="5940" w:dyaOrig="2240">
          <v:shape id="_x0000_i1061" type="#_x0000_t75" style="width:297.25pt;height:112.15pt" o:ole="">
            <v:imagedata r:id="rId85" o:title=""/>
          </v:shape>
          <o:OLEObject Type="Embed" ProgID="Equation.DSMT4" ShapeID="_x0000_i1061" DrawAspect="Content" ObjectID="_1693931346" r:id="rId86"/>
        </w:object>
      </w:r>
    </w:p>
    <w:p w:rsidR="00743F48" w:rsidRPr="009C29C2" w:rsidRDefault="00743F48" w:rsidP="005D4EE2">
      <w:pPr>
        <w:ind w:leftChars="200" w:left="480"/>
        <w:rPr>
          <w:rFonts w:hAnsi="宋体"/>
          <w:szCs w:val="21"/>
        </w:rPr>
      </w:pPr>
      <w:r w:rsidRPr="009C29C2">
        <w:rPr>
          <w:rFonts w:hAnsi="宋体"/>
          <w:szCs w:val="21"/>
        </w:rPr>
        <w:t>令</w:t>
      </w:r>
      <w:r w:rsidR="007C7C9D" w:rsidRPr="007C7C9D">
        <w:rPr>
          <w:position w:val="-14"/>
        </w:rPr>
        <w:object w:dxaOrig="1160" w:dyaOrig="400">
          <v:shape id="_x0000_i1062" type="#_x0000_t75" style="width:58.15pt;height:19.85pt" o:ole="">
            <v:imagedata r:id="rId87" o:title=""/>
          </v:shape>
          <o:OLEObject Type="Embed" ProgID="Equation.DSMT4" ShapeID="_x0000_i1062" DrawAspect="Content" ObjectID="_1693931347" r:id="rId88"/>
        </w:object>
      </w:r>
      <w:r w:rsidRPr="009C29C2">
        <w:rPr>
          <w:rFonts w:hAnsi="宋体"/>
          <w:szCs w:val="21"/>
        </w:rPr>
        <w:t>，解得</w:t>
      </w:r>
      <w:r w:rsidR="007C7C9D" w:rsidRPr="007C7C9D">
        <w:rPr>
          <w:position w:val="-12"/>
        </w:rPr>
        <w:object w:dxaOrig="1740" w:dyaOrig="360">
          <v:shape id="_x0000_i1063" type="#_x0000_t75" style="width:87.25pt;height:18pt" o:ole="">
            <v:imagedata r:id="rId89" o:title=""/>
          </v:shape>
          <o:OLEObject Type="Embed" ProgID="Equation.DSMT4" ShapeID="_x0000_i1063" DrawAspect="Content" ObjectID="_1693931348" r:id="rId90"/>
        </w:object>
      </w:r>
      <w:r w:rsidRPr="009C29C2">
        <w:rPr>
          <w:rFonts w:hAnsi="宋体"/>
          <w:szCs w:val="21"/>
        </w:rPr>
        <w:t>，故</w:t>
      </w:r>
      <w:r w:rsidR="007C7C9D" w:rsidRPr="007C7C9D">
        <w:rPr>
          <w:position w:val="-6"/>
        </w:rPr>
        <w:object w:dxaOrig="580" w:dyaOrig="279">
          <v:shape id="_x0000_i1064" type="#_x0000_t75" style="width:29.1pt;height:13.85pt" o:ole="">
            <v:imagedata r:id="rId91" o:title=""/>
          </v:shape>
          <o:OLEObject Type="Embed" ProgID="Equation.DSMT4" ShapeID="_x0000_i1064" DrawAspect="Content" ObjectID="_1693931349" r:id="rId92"/>
        </w:object>
      </w:r>
      <w:r w:rsidRPr="009C29C2">
        <w:rPr>
          <w:rFonts w:hAnsi="宋体"/>
          <w:szCs w:val="21"/>
        </w:rPr>
        <w:t>是矩阵的非零特征值</w:t>
      </w:r>
      <w:r w:rsidR="005D4EE2">
        <w:rPr>
          <w:rFonts w:hint="eastAsia"/>
          <w:szCs w:val="21"/>
        </w:rPr>
        <w:t>．</w:t>
      </w:r>
    </w:p>
    <w:p w:rsidR="00743F48" w:rsidRPr="009C29C2" w:rsidRDefault="00743F48" w:rsidP="00743F48">
      <w:pPr>
        <w:rPr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Default="00316987" w:rsidP="003970B6">
      <w:pPr>
        <w:pStyle w:val="1"/>
      </w:pPr>
      <w:r w:rsidRPr="008B4CF0">
        <w:t>二、选择题</w:t>
      </w:r>
      <w:r w:rsidR="003970B6">
        <w:rPr>
          <w:rFonts w:hint="eastAsia"/>
        </w:rPr>
        <w:t>（</w:t>
      </w:r>
      <w:r w:rsidRPr="008B4CF0">
        <w:t>本题共5小题，每小题3分，共15分</w:t>
      </w:r>
      <w:r w:rsidR="003970B6">
        <w:rPr>
          <w:rFonts w:hint="eastAsia"/>
        </w:rPr>
        <w:t>）</w:t>
      </w:r>
    </w:p>
    <w:p w:rsidR="003970B6" w:rsidRDefault="003970B6" w:rsidP="00316987">
      <w:pPr>
        <w:rPr>
          <w:szCs w:val="21"/>
        </w:rPr>
      </w:pPr>
    </w:p>
    <w:p w:rsidR="00B34BC9" w:rsidRPr="00B34BC9" w:rsidRDefault="00B34BC9" w:rsidP="00316987">
      <w:pPr>
        <w:rPr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1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设函数</w:t>
      </w:r>
      <w:r w:rsidR="007C7C9D" w:rsidRPr="007C7C9D">
        <w:rPr>
          <w:position w:val="-10"/>
        </w:rPr>
        <w:object w:dxaOrig="520" w:dyaOrig="320">
          <v:shape id="_x0000_i1065" type="#_x0000_t75" style="width:25.85pt;height:16.15pt" o:ole="">
            <v:imagedata r:id="rId93" o:title=""/>
          </v:shape>
          <o:OLEObject Type="Embed" ProgID="Equation.DSMT4" ShapeID="_x0000_i1065" DrawAspect="Content" ObjectID="_1693931350" r:id="rId94"/>
        </w:object>
      </w:r>
      <w:r w:rsidRPr="008B4CF0">
        <w:rPr>
          <w:rFonts w:hAnsi="宋体"/>
          <w:kern w:val="0"/>
          <w:szCs w:val="21"/>
        </w:rPr>
        <w:t>可导，</w:t>
      </w:r>
      <w:r w:rsidR="007C7C9D" w:rsidRPr="007C7C9D">
        <w:rPr>
          <w:position w:val="-10"/>
        </w:rPr>
        <w:object w:dxaOrig="1020" w:dyaOrig="360">
          <v:shape id="_x0000_i1066" type="#_x0000_t75" style="width:51.25pt;height:18pt" o:ole="">
            <v:imagedata r:id="rId95" o:title=""/>
          </v:shape>
          <o:OLEObject Type="Embed" ProgID="Equation.DSMT4" ShapeID="_x0000_i1066" DrawAspect="Content" ObjectID="_1693931351" r:id="rId96"/>
        </w:object>
      </w:r>
      <w:r w:rsidRPr="008B4CF0">
        <w:rPr>
          <w:rFonts w:hAnsi="宋体"/>
          <w:kern w:val="0"/>
          <w:szCs w:val="21"/>
        </w:rPr>
        <w:t>当自变量</w:t>
      </w:r>
      <w:r w:rsidR="007C7C9D" w:rsidRPr="00025957">
        <w:rPr>
          <w:position w:val="-4"/>
        </w:rPr>
        <w:object w:dxaOrig="200" w:dyaOrig="200">
          <v:shape id="_x0000_i1067" type="#_x0000_t75" style="width:10.15pt;height:10.15pt" o:ole="">
            <v:imagedata r:id="rId97" o:title=""/>
          </v:shape>
          <o:OLEObject Type="Embed" ProgID="Equation.DSMT4" ShapeID="_x0000_i1067" DrawAspect="Content" ObjectID="_1693931352" r:id="rId98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025957">
        <w:rPr>
          <w:position w:val="-4"/>
        </w:rPr>
        <w:object w:dxaOrig="700" w:dyaOrig="260">
          <v:shape id="_x0000_i1068" type="#_x0000_t75" style="width:35.1pt;height:12.9pt" o:ole="">
            <v:imagedata r:id="rId99" o:title=""/>
          </v:shape>
          <o:OLEObject Type="Embed" ProgID="Equation.DSMT4" ShapeID="_x0000_i1068" DrawAspect="Content" ObjectID="_1693931353" r:id="rId100"/>
        </w:object>
      </w:r>
      <w:r w:rsidRPr="008B4CF0">
        <w:rPr>
          <w:rFonts w:hAnsi="宋体"/>
          <w:kern w:val="0"/>
          <w:szCs w:val="21"/>
        </w:rPr>
        <w:t>处取得增量</w:t>
      </w:r>
      <w:r w:rsidR="007C7C9D" w:rsidRPr="007C7C9D">
        <w:rPr>
          <w:position w:val="-6"/>
        </w:rPr>
        <w:object w:dxaOrig="1020" w:dyaOrig="279">
          <v:shape id="_x0000_i1069" type="#_x0000_t75" style="width:51.25pt;height:13.85pt" o:ole="">
            <v:imagedata r:id="rId101" o:title=""/>
          </v:shape>
          <o:OLEObject Type="Embed" ProgID="Equation.DSMT4" ShapeID="_x0000_i1069" DrawAspect="Content" ObjectID="_1693931354" r:id="rId102"/>
        </w:object>
      </w:r>
      <w:r w:rsidRPr="008B4CF0">
        <w:rPr>
          <w:rFonts w:hAnsi="宋体"/>
          <w:kern w:val="0"/>
          <w:szCs w:val="21"/>
        </w:rPr>
        <w:t>时，相应的函数增量</w:t>
      </w:r>
      <w:r w:rsidR="007C7C9D" w:rsidRPr="007C7C9D">
        <w:rPr>
          <w:position w:val="-10"/>
        </w:rPr>
        <w:object w:dxaOrig="340" w:dyaOrig="320">
          <v:shape id="_x0000_i1070" type="#_x0000_t75" style="width:17.1pt;height:16.15pt" o:ole="">
            <v:imagedata r:id="rId103" o:title=""/>
          </v:shape>
          <o:OLEObject Type="Embed" ProgID="Equation.DSMT4" ShapeID="_x0000_i1070" DrawAspect="Content" ObjectID="_1693931356" r:id="rId104"/>
        </w:object>
      </w:r>
      <w:r w:rsidRPr="008B4CF0">
        <w:rPr>
          <w:rFonts w:hAnsi="宋体"/>
          <w:kern w:val="0"/>
          <w:szCs w:val="21"/>
        </w:rPr>
        <w:t>的线性主部为</w:t>
      </w:r>
      <w:r w:rsidR="007C7C9D" w:rsidRPr="007C7C9D">
        <w:rPr>
          <w:position w:val="-6"/>
        </w:rPr>
        <w:object w:dxaOrig="360" w:dyaOrig="279">
          <v:shape id="_x0000_i1071" type="#_x0000_t75" style="width:18pt;height:13.85pt" o:ole="">
            <v:imagedata r:id="rId105" o:title=""/>
          </v:shape>
          <o:OLEObject Type="Embed" ProgID="Equation.DSMT4" ShapeID="_x0000_i1071" DrawAspect="Content" ObjectID="_1693931357" r:id="rId106"/>
        </w:object>
      </w:r>
      <w:r w:rsidRPr="008B4CF0">
        <w:rPr>
          <w:rFonts w:hAnsi="宋体"/>
          <w:kern w:val="0"/>
          <w:szCs w:val="21"/>
        </w:rPr>
        <w:t>，则</w:t>
      </w:r>
      <w:r w:rsidR="007C7C9D" w:rsidRPr="007C7C9D">
        <w:rPr>
          <w:position w:val="-10"/>
        </w:rPr>
        <w:object w:dxaOrig="740" w:dyaOrig="320">
          <v:shape id="_x0000_i1072" type="#_x0000_t75" style="width:36.9pt;height:16.15pt" o:ole="">
            <v:imagedata r:id="rId107" o:title=""/>
          </v:shape>
          <o:OLEObject Type="Embed" ProgID="Equation.DSMT4" ShapeID="_x0000_i1072" DrawAspect="Content" ObjectID="_1693931358" r:id="rId108"/>
        </w:objec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B34BC9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743F48" w:rsidRPr="006974B1" w:rsidRDefault="00316987" w:rsidP="006974B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Ansi="宋体" w:hint="eastAsia"/>
          <w:kern w:val="0"/>
          <w:szCs w:val="21"/>
        </w:rPr>
        <w:t xml:space="preserve"> </w:t>
      </w:r>
      <w:r w:rsidR="007C7C9D" w:rsidRPr="00025957">
        <w:rPr>
          <w:position w:val="-4"/>
        </w:rPr>
        <w:object w:dxaOrig="340" w:dyaOrig="260">
          <v:shape id="_x0000_i1073" type="#_x0000_t75" style="width:17.1pt;height:12.9pt" o:ole="">
            <v:imagedata r:id="rId109" o:title=""/>
          </v:shape>
          <o:OLEObject Type="Embed" ProgID="Equation.DSMT4" ShapeID="_x0000_i1073" DrawAspect="Content" ObjectID="_1693931359" r:id="rId110"/>
        </w:object>
      </w:r>
      <w:r w:rsidR="00B34BC9">
        <w:rPr>
          <w:rFonts w:hAnsi="宋体" w:hint="eastAsia"/>
          <w:kern w:val="0"/>
          <w:szCs w:val="21"/>
        </w:rPr>
        <w:t>．</w:t>
      </w:r>
      <w:r w:rsidRPr="008B4CF0">
        <w:rPr>
          <w:kern w:val="0"/>
          <w:szCs w:val="21"/>
        </w:rPr>
        <w:t xml:space="preserve">  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6"/>
        </w:rPr>
        <w:object w:dxaOrig="360" w:dyaOrig="279">
          <v:shape id="_x0000_i1074" type="#_x0000_t75" style="width:18pt;height:13.85pt" o:ole="">
            <v:imagedata r:id="rId111" o:title=""/>
          </v:shape>
          <o:OLEObject Type="Embed" ProgID="Equation.DSMT4" ShapeID="_x0000_i1074" DrawAspect="Content" ObjectID="_1693931360" r:id="rId112"/>
        </w:object>
      </w:r>
      <w:r w:rsidR="00B34BC9">
        <w:rPr>
          <w:rFonts w:hint="eastAsia"/>
          <w:kern w:val="0"/>
          <w:szCs w:val="21"/>
        </w:rPr>
        <w:t>．</w:t>
      </w:r>
      <w:r w:rsidR="00B34BC9">
        <w:rPr>
          <w:kern w:val="0"/>
          <w:szCs w:val="21"/>
        </w:rPr>
        <w:t xml:space="preserve"> </w:t>
      </w:r>
      <w:r w:rsidRPr="008B4CF0">
        <w:rPr>
          <w:kern w:val="0"/>
          <w:szCs w:val="21"/>
        </w:rPr>
        <w:t xml:space="preserve"> 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Ansi="宋体" w:hint="eastAsia"/>
          <w:kern w:val="0"/>
          <w:szCs w:val="21"/>
        </w:rPr>
        <w:t xml:space="preserve"> </w:t>
      </w:r>
      <w:r w:rsidR="007C7C9D" w:rsidRPr="00025957">
        <w:rPr>
          <w:position w:val="-4"/>
        </w:rPr>
        <w:object w:dxaOrig="180" w:dyaOrig="260">
          <v:shape id="_x0000_i1075" type="#_x0000_t75" style="width:9.25pt;height:12.9pt" o:ole="">
            <v:imagedata r:id="rId113" o:title=""/>
          </v:shape>
          <o:OLEObject Type="Embed" ProgID="Equation.DSMT4" ShapeID="_x0000_i1075" DrawAspect="Content" ObjectID="_1693931361" r:id="rId114"/>
        </w:object>
      </w:r>
      <w:r w:rsidR="00B34BC9">
        <w:rPr>
          <w:rFonts w:hAnsi="宋体" w:hint="eastAsia"/>
          <w:kern w:val="0"/>
          <w:szCs w:val="21"/>
        </w:rPr>
        <w:t>．</w:t>
      </w:r>
      <w:r w:rsidRPr="008B4CF0">
        <w:rPr>
          <w:kern w:val="0"/>
          <w:szCs w:val="21"/>
        </w:rPr>
        <w:t xml:space="preserve">  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 w:rsidR="00B34BC9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6"/>
        </w:rPr>
        <w:object w:dxaOrig="380" w:dyaOrig="279">
          <v:shape id="_x0000_i1076" type="#_x0000_t75" style="width:18.9pt;height:13.85pt" o:ole="">
            <v:imagedata r:id="rId115" o:title=""/>
          </v:shape>
          <o:OLEObject Type="Embed" ProgID="Equation.DSMT4" ShapeID="_x0000_i1076" DrawAspect="Content" ObjectID="_1693931362" r:id="rId116"/>
        </w:object>
      </w:r>
      <w:r w:rsidR="00B34BC9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E01125" w:rsidRDefault="006974B1" w:rsidP="00342CDE">
      <w:pPr>
        <w:autoSpaceDE w:val="0"/>
        <w:autoSpaceDN w:val="0"/>
        <w:adjustRightInd w:val="0"/>
        <w:ind w:left="480" w:hangingChars="200" w:hanging="480"/>
        <w:jc w:val="left"/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应选</w:t>
      </w:r>
      <w:r w:rsidRPr="006974B1">
        <w:rPr>
          <w:rFonts w:hint="eastAsia"/>
        </w:rPr>
        <w:t>(</w:t>
      </w:r>
      <w:r>
        <w:rPr>
          <w:rFonts w:hint="eastAsia"/>
        </w:rPr>
        <w:t>D</w:t>
      </w:r>
      <w:r w:rsidRPr="006974B1">
        <w:rPr>
          <w:rFonts w:hint="eastAsia"/>
        </w:rPr>
        <w:t>)</w:t>
      </w:r>
      <w:r w:rsidRPr="006974B1">
        <w:rPr>
          <w:rFonts w:hint="eastAsia"/>
        </w:rPr>
        <w:t>．</w:t>
      </w:r>
      <w:r w:rsidR="00743F48" w:rsidRPr="009C29C2">
        <w:rPr>
          <w:rFonts w:hAnsi="宋体"/>
          <w:szCs w:val="21"/>
        </w:rPr>
        <w:t>在可导条件下，</w:t>
      </w:r>
      <w:r w:rsidR="007C7C9D" w:rsidRPr="007C7C9D">
        <w:rPr>
          <w:position w:val="-10"/>
        </w:rPr>
        <w:object w:dxaOrig="340" w:dyaOrig="320">
          <v:shape id="_x0000_i1077" type="#_x0000_t75" style="width:17.1pt;height:16.15pt" o:ole="">
            <v:imagedata r:id="rId117" o:title=""/>
          </v:shape>
          <o:OLEObject Type="Embed" ProgID="Equation.DSMT4" ShapeID="_x0000_i1077" DrawAspect="Content" ObjectID="_1693931363" r:id="rId118"/>
        </w:object>
      </w:r>
      <w:r w:rsidR="00743F48" w:rsidRPr="009C29C2">
        <w:rPr>
          <w:rFonts w:hAnsi="宋体"/>
          <w:szCs w:val="21"/>
        </w:rPr>
        <w:t>的线性主部</w:t>
      </w:r>
      <w:r w:rsidR="00E01125" w:rsidRPr="00E01125">
        <w:rPr>
          <w:rFonts w:hint="eastAsia"/>
        </w:rPr>
        <w:t>即为微分</w:t>
      </w:r>
      <w:r w:rsidR="007C7C9D" w:rsidRPr="007C7C9D">
        <w:rPr>
          <w:position w:val="-10"/>
        </w:rPr>
        <w:object w:dxaOrig="320" w:dyaOrig="320">
          <v:shape id="_x0000_i1078" type="#_x0000_t75" style="width:16.15pt;height:16.15pt" o:ole="">
            <v:imagedata r:id="rId119" o:title=""/>
          </v:shape>
          <o:OLEObject Type="Embed" ProgID="Equation.DSMT4" ShapeID="_x0000_i1078" DrawAspect="Content" ObjectID="_1693931364" r:id="rId120"/>
        </w:object>
      </w:r>
      <w:r w:rsidR="00E01125">
        <w:rPr>
          <w:rFonts w:hint="eastAsia"/>
        </w:rPr>
        <w:t>．由于</w:t>
      </w:r>
      <w:r w:rsidR="007C7C9D" w:rsidRPr="007C7C9D">
        <w:rPr>
          <w:position w:val="-10"/>
        </w:rPr>
        <w:object w:dxaOrig="1680" w:dyaOrig="360">
          <v:shape id="_x0000_i1079" type="#_x0000_t75" style="width:84pt;height:18pt" o:ole="">
            <v:imagedata r:id="rId121" o:title=""/>
          </v:shape>
          <o:OLEObject Type="Embed" ProgID="Equation.DSMT4" ShapeID="_x0000_i1079" DrawAspect="Content" ObjectID="_1693931365" r:id="rId122"/>
        </w:object>
      </w:r>
      <w:r w:rsidR="00743F48" w:rsidRPr="009C29C2">
        <w:rPr>
          <w:rFonts w:hAnsi="宋体"/>
          <w:szCs w:val="21"/>
        </w:rPr>
        <w:t>，以</w:t>
      </w:r>
      <w:r w:rsidR="007C7C9D" w:rsidRPr="007C7C9D">
        <w:rPr>
          <w:position w:val="-8"/>
        </w:rPr>
        <w:object w:dxaOrig="1719" w:dyaOrig="300">
          <v:shape id="_x0000_i1080" type="#_x0000_t75" style="width:85.85pt;height:15.25pt" o:ole="">
            <v:imagedata r:id="rId123" o:title=""/>
          </v:shape>
          <o:OLEObject Type="Embed" ProgID="Equation.DSMT4" ShapeID="_x0000_i1080" DrawAspect="Content" ObjectID="_1693931366" r:id="rId124"/>
        </w:object>
      </w:r>
      <w:r w:rsidR="00743F48" w:rsidRPr="009C29C2">
        <w:rPr>
          <w:rFonts w:hAnsi="宋体"/>
          <w:szCs w:val="21"/>
        </w:rPr>
        <w:t>代入得</w:t>
      </w:r>
      <w:r w:rsidR="007C7C9D" w:rsidRPr="007C7C9D">
        <w:rPr>
          <w:position w:val="-10"/>
        </w:rPr>
        <w:object w:dxaOrig="1579" w:dyaOrig="320">
          <v:shape id="_x0000_i1081" type="#_x0000_t75" style="width:78.9pt;height:16.15pt" o:ole="">
            <v:imagedata r:id="rId125" o:title=""/>
          </v:shape>
          <o:OLEObject Type="Embed" ProgID="Equation.DSMT4" ShapeID="_x0000_i1081" DrawAspect="Content" ObjectID="_1693931367" r:id="rId126"/>
        </w:object>
      </w:r>
      <w:r w:rsidR="00743F48" w:rsidRPr="009C29C2">
        <w:rPr>
          <w:rFonts w:hAnsi="宋体"/>
          <w:szCs w:val="21"/>
        </w:rPr>
        <w:t>，于是</w:t>
      </w:r>
      <w:r w:rsidR="007C7C9D" w:rsidRPr="007C7C9D">
        <w:rPr>
          <w:position w:val="-10"/>
        </w:rPr>
        <w:object w:dxaOrig="1080" w:dyaOrig="320">
          <v:shape id="_x0000_i1082" type="#_x0000_t75" style="width:54pt;height:16.15pt" o:ole="">
            <v:imagedata r:id="rId127" o:title=""/>
          </v:shape>
          <o:OLEObject Type="Embed" ProgID="Equation.DSMT4" ShapeID="_x0000_i1082" DrawAspect="Content" ObjectID="_1693931368" r:id="rId128"/>
        </w:object>
      </w:r>
      <w:r w:rsidR="00743F48" w:rsidRPr="009C29C2">
        <w:rPr>
          <w:rFonts w:hAnsi="宋体"/>
          <w:szCs w:val="21"/>
        </w:rPr>
        <w:t>，</w:t>
      </w:r>
      <w:r w:rsidR="00342CDE">
        <w:rPr>
          <w:rFonts w:hAnsi="宋体" w:hint="eastAsia"/>
          <w:szCs w:val="21"/>
        </w:rPr>
        <w:t>从而</w:t>
      </w:r>
      <w:r w:rsidR="00743F48" w:rsidRPr="009C29C2">
        <w:rPr>
          <w:rFonts w:hAnsi="宋体"/>
          <w:szCs w:val="21"/>
        </w:rPr>
        <w:t>选</w:t>
      </w:r>
      <w:r w:rsidR="00743F48" w:rsidRPr="009C29C2">
        <w:rPr>
          <w:rFonts w:hAnsi="宋体"/>
          <w:szCs w:val="21"/>
        </w:rPr>
        <w:t>(</w:t>
      </w:r>
      <w:r w:rsidR="00743F48" w:rsidRPr="009C29C2">
        <w:rPr>
          <w:szCs w:val="21"/>
        </w:rPr>
        <w:t>D</w:t>
      </w:r>
      <w:r w:rsidR="00743F48" w:rsidRPr="009C29C2">
        <w:rPr>
          <w:rFonts w:hAnsi="宋体"/>
          <w:szCs w:val="21"/>
        </w:rPr>
        <w:t>)</w:t>
      </w:r>
      <w:r w:rsidR="00743F48" w:rsidRPr="009C29C2">
        <w:rPr>
          <w:szCs w:val="21"/>
        </w:rPr>
        <w:t>．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2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设函数</w:t>
      </w:r>
      <w:r w:rsidR="007C7C9D" w:rsidRPr="007C7C9D">
        <w:rPr>
          <w:position w:val="-10"/>
        </w:rPr>
        <w:object w:dxaOrig="540" w:dyaOrig="320">
          <v:shape id="_x0000_i1083" type="#_x0000_t75" style="width:27.25pt;height:16.15pt" o:ole="">
            <v:imagedata r:id="rId129" o:title=""/>
          </v:shape>
          <o:OLEObject Type="Embed" ProgID="Equation.DSMT4" ShapeID="_x0000_i1083" DrawAspect="Content" ObjectID="_1693931369" r:id="rId130"/>
        </w:object>
      </w:r>
      <w:r w:rsidRPr="008B4CF0">
        <w:rPr>
          <w:rFonts w:hAnsi="宋体"/>
          <w:kern w:val="0"/>
          <w:szCs w:val="21"/>
        </w:rPr>
        <w:t>连续，则下列函数中，必为偶函数的是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D10818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040" w:dyaOrig="520">
          <v:shape id="_x0000_i1084" type="#_x0000_t75" style="width:52.15pt;height:25.85pt" o:ole="">
            <v:imagedata r:id="rId131" o:title=""/>
          </v:shape>
          <o:OLEObject Type="Embed" ProgID="Equation.DSMT4" ShapeID="_x0000_i1084" DrawAspect="Content" ObjectID="_1693931370" r:id="rId132"/>
        </w:object>
      </w:r>
      <w:r w:rsidR="00D10818">
        <w:rPr>
          <w:rFonts w:hint="eastAsia"/>
          <w:kern w:val="0"/>
          <w:szCs w:val="21"/>
        </w:rPr>
        <w:t>．</w:t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040" w:dyaOrig="520">
          <v:shape id="_x0000_i1085" type="#_x0000_t75" style="width:52.15pt;height:25.85pt" o:ole="">
            <v:imagedata r:id="rId133" o:title=""/>
          </v:shape>
          <o:OLEObject Type="Embed" ProgID="Equation.DSMT4" ShapeID="_x0000_i1085" DrawAspect="Content" ObjectID="_1693931371" r:id="rId134"/>
        </w:object>
      </w:r>
      <w:r w:rsidR="00D10818">
        <w:rPr>
          <w:rFonts w:hint="eastAsia"/>
          <w:kern w:val="0"/>
          <w:szCs w:val="21"/>
        </w:rPr>
        <w:t>．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980" w:dyaOrig="520">
          <v:shape id="_x0000_i1086" type="#_x0000_t75" style="width:99.25pt;height:25.85pt" o:ole="">
            <v:imagedata r:id="rId135" o:title=""/>
          </v:shape>
          <o:OLEObject Type="Embed" ProgID="Equation.DSMT4" ShapeID="_x0000_i1086" DrawAspect="Content" ObjectID="_1693931372" r:id="rId136"/>
        </w:object>
      </w:r>
      <w:r w:rsidR="00D10818">
        <w:rPr>
          <w:rFonts w:hint="eastAsia"/>
          <w:kern w:val="0"/>
          <w:szCs w:val="21"/>
        </w:rPr>
        <w:t>．</w:t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="00D10818"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 w:rsidR="00D10818">
        <w:rPr>
          <w:rFonts w:hAnsi="宋体" w:hint="eastAsia"/>
          <w:kern w:val="0"/>
          <w:szCs w:val="21"/>
        </w:rPr>
        <w:t xml:space="preserve"> </w:t>
      </w:r>
      <w:r w:rsidR="007C7C9D" w:rsidRPr="007C7C9D">
        <w:rPr>
          <w:position w:val="-18"/>
        </w:rPr>
        <w:object w:dxaOrig="1980" w:dyaOrig="520">
          <v:shape id="_x0000_i1087" type="#_x0000_t75" style="width:99.25pt;height:25.85pt" o:ole="">
            <v:imagedata r:id="rId137" o:title=""/>
          </v:shape>
          <o:OLEObject Type="Embed" ProgID="Equation.DSMT4" ShapeID="_x0000_i1087" DrawAspect="Content" ObjectID="_1693931373" r:id="rId138"/>
        </w:object>
      </w:r>
      <w:r w:rsidR="00D10818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6974B1" w:rsidRDefault="006974B1" w:rsidP="006974B1">
      <w:pPr>
        <w:autoSpaceDE w:val="0"/>
        <w:autoSpaceDN w:val="0"/>
        <w:adjustRightInd w:val="0"/>
        <w:jc w:val="left"/>
      </w:pPr>
      <w:r w:rsidRPr="006974B1">
        <w:rPr>
          <w:rStyle w:val="af4"/>
          <w:rFonts w:hint="eastAsia"/>
        </w:rPr>
        <w:lastRenderedPageBreak/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应选</w:t>
      </w:r>
      <w:r w:rsidRPr="006974B1">
        <w:rPr>
          <w:rFonts w:hint="eastAsia"/>
        </w:rPr>
        <w:t>(</w:t>
      </w:r>
      <w:r>
        <w:rPr>
          <w:rFonts w:hint="eastAsia"/>
        </w:rPr>
        <w:t>D</w:t>
      </w:r>
      <w:r w:rsidRPr="006974B1">
        <w:rPr>
          <w:rFonts w:hint="eastAsia"/>
        </w:rPr>
        <w:t>)</w:t>
      </w:r>
      <w:r w:rsidRPr="006974B1">
        <w:rPr>
          <w:rFonts w:hint="eastAsia"/>
        </w:rPr>
        <w:t>．</w:t>
      </w:r>
      <w:r>
        <w:rPr>
          <w:rFonts w:hAnsi="宋体"/>
          <w:szCs w:val="21"/>
        </w:rPr>
        <w:t>对</w:t>
      </w:r>
      <w:r>
        <w:rPr>
          <w:rFonts w:hAnsi="宋体" w:hint="eastAsia"/>
          <w:szCs w:val="21"/>
        </w:rPr>
        <w:t>于</w:t>
      </w:r>
      <w:r w:rsidR="00743F48" w:rsidRPr="009C29C2">
        <w:rPr>
          <w:rFonts w:hAnsi="宋体"/>
          <w:szCs w:val="21"/>
        </w:rPr>
        <w:t>(</w:t>
      </w:r>
      <w:r w:rsidR="00743F48" w:rsidRPr="009C29C2">
        <w:rPr>
          <w:szCs w:val="21"/>
        </w:rPr>
        <w:t>D</w:t>
      </w:r>
      <w:r w:rsidR="00743F48" w:rsidRPr="009C29C2">
        <w:rPr>
          <w:rFonts w:hAnsi="宋体"/>
          <w:szCs w:val="21"/>
        </w:rPr>
        <w:t>)</w:t>
      </w:r>
      <w:r w:rsidR="00743F48" w:rsidRPr="009C29C2">
        <w:rPr>
          <w:szCs w:val="21"/>
        </w:rPr>
        <w:t>，</w:t>
      </w:r>
      <w:r w:rsidR="00743F48" w:rsidRPr="009C29C2">
        <w:rPr>
          <w:rFonts w:hAnsi="宋体"/>
          <w:szCs w:val="21"/>
        </w:rPr>
        <w:t>令</w:t>
      </w:r>
      <w:r w:rsidR="007C7C9D" w:rsidRPr="007C7C9D">
        <w:rPr>
          <w:position w:val="-18"/>
        </w:rPr>
        <w:object w:dxaOrig="2680" w:dyaOrig="520">
          <v:shape id="_x0000_i1088" type="#_x0000_t75" style="width:133.85pt;height:25.85pt" o:ole="">
            <v:imagedata r:id="rId139" o:title=""/>
          </v:shape>
          <o:OLEObject Type="Embed" ProgID="Equation.DSMT4" ShapeID="_x0000_i1088" DrawAspect="Content" ObjectID="_1693931374" r:id="rId140"/>
        </w:object>
      </w:r>
      <w:r w:rsidR="00743F48" w:rsidRPr="009C29C2">
        <w:rPr>
          <w:rFonts w:hAnsi="宋体"/>
          <w:szCs w:val="21"/>
        </w:rPr>
        <w:t>，则</w:t>
      </w:r>
    </w:p>
    <w:p w:rsidR="00743F48" w:rsidRPr="009C29C2" w:rsidRDefault="007C7C9D" w:rsidP="00010F14">
      <w:pPr>
        <w:ind w:leftChars="200" w:left="480"/>
        <w:jc w:val="center"/>
        <w:rPr>
          <w:szCs w:val="21"/>
        </w:rPr>
      </w:pPr>
      <w:r w:rsidRPr="007C7C9D">
        <w:rPr>
          <w:position w:val="-48"/>
        </w:rPr>
        <w:object w:dxaOrig="5800" w:dyaOrig="1080">
          <v:shape id="_x0000_i1089" type="#_x0000_t75" style="width:289.85pt;height:54pt" o:ole="">
            <v:imagedata r:id="rId141" o:title=""/>
          </v:shape>
          <o:OLEObject Type="Embed" ProgID="Equation.DSMT4" ShapeID="_x0000_i1089" DrawAspect="Content" ObjectID="_1693931375" r:id="rId142"/>
        </w:object>
      </w:r>
    </w:p>
    <w:p w:rsidR="00743F48" w:rsidRPr="009C29C2" w:rsidRDefault="00743F48" w:rsidP="00010F14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所以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D</w:t>
      </w:r>
      <w:r w:rsidRPr="009C29C2">
        <w:rPr>
          <w:rFonts w:hAnsi="宋体"/>
          <w:szCs w:val="21"/>
        </w:rPr>
        <w:t>)</w:t>
      </w:r>
      <w:r w:rsidR="00010F14">
        <w:rPr>
          <w:rFonts w:hAnsi="宋体"/>
          <w:szCs w:val="21"/>
        </w:rPr>
        <w:t>为偶函数</w:t>
      </w:r>
      <w:r w:rsidR="00010F14">
        <w:rPr>
          <w:rFonts w:hAnsi="宋体" w:hint="eastAsia"/>
          <w:szCs w:val="21"/>
        </w:rPr>
        <w:t>．</w:t>
      </w:r>
      <w:r w:rsidRPr="009C29C2">
        <w:rPr>
          <w:rFonts w:hAnsi="宋体"/>
          <w:szCs w:val="21"/>
        </w:rPr>
        <w:t>同理证得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A</w:t>
      </w:r>
      <w:r w:rsidRPr="009C29C2">
        <w:rPr>
          <w:rFonts w:hAnsi="宋体"/>
          <w:szCs w:val="21"/>
        </w:rPr>
        <w:t>)</w:t>
      </w:r>
      <w:r w:rsidR="00010F14">
        <w:rPr>
          <w:rFonts w:hAnsi="宋体" w:hint="eastAsia"/>
          <w:szCs w:val="21"/>
        </w:rPr>
        <w:t>和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C</w:t>
      </w:r>
      <w:r w:rsidRPr="009C29C2">
        <w:rPr>
          <w:rFonts w:hAnsi="宋体"/>
          <w:szCs w:val="21"/>
        </w:rPr>
        <w:t>)</w:t>
      </w:r>
      <w:r w:rsidRPr="009C29C2">
        <w:rPr>
          <w:rFonts w:hAnsi="宋体"/>
          <w:szCs w:val="21"/>
        </w:rPr>
        <w:t>为奇函数，而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B</w:t>
      </w:r>
      <w:r w:rsidRPr="009C29C2">
        <w:rPr>
          <w:rFonts w:hAnsi="宋体"/>
          <w:szCs w:val="21"/>
        </w:rPr>
        <w:t>)</w:t>
      </w:r>
      <w:r w:rsidRPr="009C29C2">
        <w:rPr>
          <w:rFonts w:hAnsi="宋体"/>
          <w:szCs w:val="21"/>
        </w:rPr>
        <w:t>不确定，如</w:t>
      </w:r>
      <w:r w:rsidR="007C7C9D" w:rsidRPr="007C7C9D">
        <w:rPr>
          <w:position w:val="-10"/>
        </w:rPr>
        <w:object w:dxaOrig="1140" w:dyaOrig="320">
          <v:shape id="_x0000_i1090" type="#_x0000_t75" style="width:57.25pt;height:16.15pt" o:ole="">
            <v:imagedata r:id="rId143" o:title=""/>
          </v:shape>
          <o:OLEObject Type="Embed" ProgID="Equation.DSMT4" ShapeID="_x0000_i1090" DrawAspect="Content" ObjectID="_1693931376" r:id="rId144"/>
        </w:object>
      </w:r>
      <w:r w:rsidRPr="009C29C2">
        <w:rPr>
          <w:rFonts w:hAnsi="宋体"/>
          <w:szCs w:val="21"/>
        </w:rPr>
        <w:t>．故应选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D</w:t>
      </w:r>
      <w:r w:rsidRPr="009C29C2">
        <w:rPr>
          <w:rFonts w:hAnsi="宋体"/>
          <w:szCs w:val="21"/>
        </w:rPr>
        <w:t>)</w:t>
      </w:r>
      <w:r w:rsidRPr="009C29C2">
        <w:rPr>
          <w:szCs w:val="21"/>
        </w:rPr>
        <w:t>．</w:t>
      </w:r>
    </w:p>
    <w:p w:rsidR="00743F48" w:rsidRDefault="00743F48" w:rsidP="006974B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</w:p>
    <w:p w:rsidR="00316987" w:rsidRPr="008B4CF0" w:rsidRDefault="00316987" w:rsidP="00316987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B4CF0">
        <w:rPr>
          <w:kern w:val="0"/>
          <w:szCs w:val="21"/>
        </w:rPr>
        <w:t xml:space="preserve">(3) </w:t>
      </w:r>
      <w:r w:rsidRPr="008B4CF0">
        <w:rPr>
          <w:rFonts w:hAnsi="宋体"/>
          <w:kern w:val="0"/>
          <w:szCs w:val="21"/>
        </w:rPr>
        <w:t>设</w:t>
      </w:r>
      <w:r w:rsidR="007C7C9D" w:rsidRPr="007C7C9D">
        <w:rPr>
          <w:position w:val="-10"/>
        </w:rPr>
        <w:object w:dxaOrig="760" w:dyaOrig="320">
          <v:shape id="_x0000_i1091" type="#_x0000_t75" style="width:37.85pt;height:16.15pt" o:ole="">
            <v:imagedata r:id="rId145" o:title=""/>
          </v:shape>
          <o:OLEObject Type="Embed" ProgID="Equation.DSMT4" ShapeID="_x0000_i1091" DrawAspect="Content" ObjectID="_1693931377" r:id="rId146"/>
        </w:object>
      </w:r>
      <w:r w:rsidRPr="008B4CF0">
        <w:rPr>
          <w:rFonts w:hAnsi="宋体"/>
          <w:kern w:val="0"/>
          <w:szCs w:val="21"/>
        </w:rPr>
        <w:t>是二阶常系数微分方程</w:t>
      </w:r>
      <w:r w:rsidR="007C7C9D" w:rsidRPr="007C7C9D">
        <w:rPr>
          <w:position w:val="-10"/>
        </w:rPr>
        <w:object w:dxaOrig="1780" w:dyaOrig="360">
          <v:shape id="_x0000_i1092" type="#_x0000_t75" style="width:89.1pt;height:18pt" o:ole="">
            <v:imagedata r:id="rId147" o:title=""/>
          </v:shape>
          <o:OLEObject Type="Embed" ProgID="Equation.DSMT4" ShapeID="_x0000_i1092" DrawAspect="Content" ObjectID="_1693931378" r:id="rId148"/>
        </w:object>
      </w:r>
      <w:r w:rsidRPr="008B4CF0">
        <w:rPr>
          <w:rFonts w:hAnsi="宋体"/>
          <w:kern w:val="0"/>
          <w:szCs w:val="21"/>
        </w:rPr>
        <w:t>满足初始条</w:t>
      </w:r>
      <w:r w:rsidR="007C7C9D" w:rsidRPr="007C7C9D">
        <w:rPr>
          <w:position w:val="-10"/>
        </w:rPr>
        <w:object w:dxaOrig="1600" w:dyaOrig="320">
          <v:shape id="_x0000_i1093" type="#_x0000_t75" style="width:79.85pt;height:16.15pt" o:ole="">
            <v:imagedata r:id="rId149" o:title=""/>
          </v:shape>
          <o:OLEObject Type="Embed" ProgID="Equation.DSMT4" ShapeID="_x0000_i1093" DrawAspect="Content" ObjectID="_1693931379" r:id="rId150"/>
        </w:object>
      </w:r>
      <w:r w:rsidRPr="008B4CF0">
        <w:rPr>
          <w:rFonts w:hAnsi="宋体"/>
          <w:kern w:val="0"/>
          <w:szCs w:val="21"/>
        </w:rPr>
        <w:t>的特解，则当</w:t>
      </w:r>
      <w:r w:rsidR="007C7C9D" w:rsidRPr="007C7C9D">
        <w:rPr>
          <w:position w:val="-6"/>
        </w:rPr>
        <w:object w:dxaOrig="660" w:dyaOrig="279">
          <v:shape id="_x0000_i1094" type="#_x0000_t75" style="width:33.25pt;height:13.85pt" o:ole="">
            <v:imagedata r:id="rId151" o:title=""/>
          </v:shape>
          <o:OLEObject Type="Embed" ProgID="Equation.DSMT4" ShapeID="_x0000_i1094" DrawAspect="Content" ObjectID="_1693931380" r:id="rId152"/>
        </w:object>
      </w:r>
      <w:r w:rsidRPr="008B4CF0">
        <w:rPr>
          <w:rFonts w:hAnsi="宋体"/>
          <w:kern w:val="0"/>
          <w:szCs w:val="21"/>
        </w:rPr>
        <w:t>，函数</w:t>
      </w:r>
      <w:r w:rsidR="007C7C9D" w:rsidRPr="007C7C9D">
        <w:rPr>
          <w:position w:val="-28"/>
        </w:rPr>
        <w:object w:dxaOrig="1040" w:dyaOrig="700">
          <v:shape id="_x0000_i1095" type="#_x0000_t75" style="width:52.15pt;height:35.1pt" o:ole="">
            <v:imagedata r:id="rId153" o:title=""/>
          </v:shape>
          <o:OLEObject Type="Embed" ProgID="Equation.DSMT4" ShapeID="_x0000_i1095" DrawAspect="Content" ObjectID="_1693931381" r:id="rId154"/>
        </w:object>
      </w:r>
      <w:r w:rsidRPr="008B4CF0">
        <w:rPr>
          <w:rFonts w:hAnsi="宋体"/>
          <w:kern w:val="0"/>
          <w:szCs w:val="21"/>
        </w:rPr>
        <w:t>的极限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AE6640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743F48" w:rsidRPr="006974B1" w:rsidRDefault="00316987" w:rsidP="006974B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 w:rsidR="00AE664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不存在</w:t>
      </w:r>
      <w:r w:rsidR="00AE6640">
        <w:rPr>
          <w:rFonts w:hAnsi="宋体" w:hint="eastAsia"/>
          <w:kern w:val="0"/>
          <w:szCs w:val="21"/>
        </w:rPr>
        <w:t>．</w:t>
      </w:r>
      <w:r w:rsidR="00AE6640">
        <w:rPr>
          <w:kern w:val="0"/>
          <w:szCs w:val="21"/>
        </w:rPr>
        <w:t xml:space="preserve">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 w:rsidR="00AE664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等于</w:t>
      </w:r>
      <w:r w:rsidR="007C7C9D" w:rsidRPr="00025957">
        <w:rPr>
          <w:position w:val="-4"/>
        </w:rPr>
        <w:object w:dxaOrig="180" w:dyaOrig="260">
          <v:shape id="_x0000_i1096" type="#_x0000_t75" style="width:9.25pt;height:12.9pt" o:ole="">
            <v:imagedata r:id="rId155" o:title=""/>
          </v:shape>
          <o:OLEObject Type="Embed" ProgID="Equation.DSMT4" ShapeID="_x0000_i1096" DrawAspect="Content" ObjectID="_1693931382" r:id="rId156"/>
        </w:object>
      </w:r>
      <w:r w:rsidR="00AE6640">
        <w:rPr>
          <w:rFonts w:hint="eastAsia"/>
        </w:rPr>
        <w:t>．</w:t>
      </w:r>
      <w:r w:rsidRPr="008B4CF0">
        <w:rPr>
          <w:kern w:val="0"/>
          <w:szCs w:val="21"/>
        </w:rPr>
        <w:t xml:space="preserve">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 w:rsidR="00AE664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等于</w:t>
      </w:r>
      <w:r w:rsidR="007C7C9D" w:rsidRPr="00025957">
        <w:rPr>
          <w:position w:val="-4"/>
        </w:rPr>
        <w:object w:dxaOrig="180" w:dyaOrig="260">
          <v:shape id="_x0000_i1097" type="#_x0000_t75" style="width:9.25pt;height:12.9pt" o:ole="">
            <v:imagedata r:id="rId157" o:title=""/>
          </v:shape>
          <o:OLEObject Type="Embed" ProgID="Equation.DSMT4" ShapeID="_x0000_i1097" DrawAspect="Content" ObjectID="_1693931383" r:id="rId158"/>
        </w:object>
      </w:r>
      <w:r w:rsidR="00AE6640">
        <w:rPr>
          <w:rFonts w:hint="eastAsia"/>
        </w:rPr>
        <w:t>．</w:t>
      </w:r>
      <w:r w:rsidRPr="008B4CF0">
        <w:rPr>
          <w:kern w:val="0"/>
          <w:szCs w:val="21"/>
        </w:rPr>
        <w:t xml:space="preserve">      </w:t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/>
          <w:kern w:val="0"/>
          <w:szCs w:val="21"/>
        </w:rPr>
        <w:t>等于</w:t>
      </w:r>
      <w:r w:rsidR="007C7C9D" w:rsidRPr="007C7C9D">
        <w:rPr>
          <w:position w:val="-6"/>
        </w:rPr>
        <w:object w:dxaOrig="180" w:dyaOrig="279">
          <v:shape id="_x0000_i1098" type="#_x0000_t75" style="width:9.25pt;height:13.85pt" o:ole="">
            <v:imagedata r:id="rId159" o:title=""/>
          </v:shape>
          <o:OLEObject Type="Embed" ProgID="Equation.DSMT4" ShapeID="_x0000_i1098" DrawAspect="Content" ObjectID="_1693931384" r:id="rId160"/>
        </w:object>
      </w:r>
      <w:r w:rsidR="00AE6640">
        <w:rPr>
          <w:rFonts w:hint="eastAsia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6974B1" w:rsidRDefault="006974B1" w:rsidP="006974B1">
      <w:pPr>
        <w:autoSpaceDE w:val="0"/>
        <w:autoSpaceDN w:val="0"/>
        <w:adjustRightInd w:val="0"/>
        <w:jc w:val="left"/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应选</w:t>
      </w:r>
      <w:r w:rsidRPr="006974B1">
        <w:rPr>
          <w:rFonts w:hint="eastAsia"/>
        </w:rPr>
        <w:t>(</w:t>
      </w:r>
      <w:r w:rsidRPr="009C29C2">
        <w:rPr>
          <w:szCs w:val="21"/>
        </w:rPr>
        <w:t>C</w:t>
      </w:r>
      <w:r w:rsidRPr="006974B1">
        <w:rPr>
          <w:rFonts w:hint="eastAsia"/>
        </w:rPr>
        <w:t>)</w:t>
      </w:r>
      <w:r w:rsidRPr="006974B1">
        <w:rPr>
          <w:rFonts w:hint="eastAsia"/>
        </w:rPr>
        <w:t>．</w:t>
      </w:r>
      <w:r w:rsidR="00C85608">
        <w:rPr>
          <w:rFonts w:hint="eastAsia"/>
        </w:rPr>
        <w:t>由</w:t>
      </w:r>
      <w:r w:rsidR="007C7C9D" w:rsidRPr="007C7C9D">
        <w:rPr>
          <w:position w:val="-10"/>
        </w:rPr>
        <w:object w:dxaOrig="1780" w:dyaOrig="360">
          <v:shape id="_x0000_i1099" type="#_x0000_t75" style="width:89.1pt;height:18pt" o:ole="">
            <v:imagedata r:id="rId161" o:title=""/>
          </v:shape>
          <o:OLEObject Type="Embed" ProgID="Equation.DSMT4" ShapeID="_x0000_i1099" DrawAspect="Content" ObjectID="_1693931385" r:id="rId162"/>
        </w:object>
      </w:r>
      <w:r w:rsidR="00C85608">
        <w:rPr>
          <w:rFonts w:hAnsi="宋体" w:hint="eastAsia"/>
          <w:iCs/>
          <w:kern w:val="0"/>
          <w:szCs w:val="21"/>
        </w:rPr>
        <w:t>和</w:t>
      </w:r>
      <w:r w:rsidR="007C7C9D" w:rsidRPr="007C7C9D">
        <w:rPr>
          <w:position w:val="-10"/>
        </w:rPr>
        <w:object w:dxaOrig="1600" w:dyaOrig="320">
          <v:shape id="_x0000_i1100" type="#_x0000_t75" style="width:79.85pt;height:16.15pt" o:ole="">
            <v:imagedata r:id="rId163" o:title=""/>
          </v:shape>
          <o:OLEObject Type="Embed" ProgID="Equation.DSMT4" ShapeID="_x0000_i1100" DrawAspect="Content" ObjectID="_1693931386" r:id="rId164"/>
        </w:object>
      </w:r>
      <w:r w:rsidR="00C85608">
        <w:rPr>
          <w:rFonts w:hAnsi="宋体" w:hint="eastAsia"/>
          <w:kern w:val="0"/>
          <w:szCs w:val="21"/>
        </w:rPr>
        <w:t>得</w:t>
      </w:r>
      <w:r w:rsidR="007C7C9D" w:rsidRPr="007C7C9D">
        <w:rPr>
          <w:position w:val="-10"/>
        </w:rPr>
        <w:object w:dxaOrig="940" w:dyaOrig="320">
          <v:shape id="_x0000_i1101" type="#_x0000_t75" style="width:47.1pt;height:16.15pt" o:ole="">
            <v:imagedata r:id="rId165" o:title=""/>
          </v:shape>
          <o:OLEObject Type="Embed" ProgID="Equation.DSMT4" ShapeID="_x0000_i1101" DrawAspect="Content" ObjectID="_1693931387" r:id="rId166"/>
        </w:object>
      </w:r>
      <w:r w:rsidR="00C85608">
        <w:rPr>
          <w:rFonts w:hint="eastAsia"/>
          <w:kern w:val="0"/>
          <w:szCs w:val="21"/>
        </w:rPr>
        <w:t>．由洛必达法则</w:t>
      </w:r>
    </w:p>
    <w:p w:rsidR="00743F48" w:rsidRPr="009C29C2" w:rsidRDefault="007C7C9D" w:rsidP="00743F48">
      <w:pPr>
        <w:ind w:leftChars="200" w:left="480" w:firstLineChars="392" w:firstLine="941"/>
        <w:rPr>
          <w:rFonts w:hAnsi="宋体"/>
          <w:szCs w:val="21"/>
        </w:rPr>
      </w:pPr>
      <w:r w:rsidRPr="007C7C9D">
        <w:rPr>
          <w:position w:val="-28"/>
        </w:rPr>
        <w:object w:dxaOrig="5500" w:dyaOrig="700">
          <v:shape id="_x0000_i1102" type="#_x0000_t75" style="width:275.1pt;height:35.1pt" o:ole="">
            <v:imagedata r:id="rId167" o:title=""/>
          </v:shape>
          <o:OLEObject Type="Embed" ProgID="Equation.DSMT4" ShapeID="_x0000_i1102" DrawAspect="Content" ObjectID="_1693931388" r:id="rId168"/>
        </w:object>
      </w:r>
    </w:p>
    <w:p w:rsidR="00743F48" w:rsidRPr="009C29C2" w:rsidRDefault="00C85608" w:rsidP="00743F48">
      <w:pPr>
        <w:ind w:firstLineChars="200" w:firstLine="480"/>
        <w:rPr>
          <w:szCs w:val="21"/>
        </w:rPr>
      </w:pPr>
      <w:r>
        <w:rPr>
          <w:rFonts w:hAnsi="宋体" w:hint="eastAsia"/>
          <w:szCs w:val="21"/>
        </w:rPr>
        <w:t>本题也可利用泰勒公式求解．</w:t>
      </w:r>
    </w:p>
    <w:p w:rsidR="00743F48" w:rsidRPr="009C29C2" w:rsidRDefault="00743F48" w:rsidP="00F544E9">
      <w:pPr>
        <w:rPr>
          <w:szCs w:val="21"/>
        </w:rPr>
      </w:pPr>
    </w:p>
    <w:p w:rsidR="00743F48" w:rsidRDefault="00743F48" w:rsidP="0031698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2160A" w:rsidRPr="00152E9D" w:rsidRDefault="00316987" w:rsidP="0082160A"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4</w:t>
      </w:r>
      <w:r w:rsidRPr="008B4CF0">
        <w:rPr>
          <w:rFonts w:hAnsi="宋体"/>
          <w:kern w:val="0"/>
          <w:szCs w:val="21"/>
        </w:rPr>
        <w:t>)</w:t>
      </w:r>
      <w:r w:rsidR="008F5990" w:rsidRPr="00A5700E">
        <w:rPr>
          <w:rStyle w:val="ae"/>
          <w:rFonts w:hint="eastAsia"/>
        </w:rPr>
        <w:t>【同试卷一第二</w:t>
      </w:r>
      <w:r w:rsidR="008F5990" w:rsidRPr="00A5700E">
        <w:rPr>
          <w:rStyle w:val="ae"/>
          <w:rFonts w:hint="eastAsia"/>
        </w:rPr>
        <w:t>(3)</w:t>
      </w:r>
      <w:r w:rsidR="008F5990" w:rsidRPr="00A5700E">
        <w:rPr>
          <w:rStyle w:val="ae"/>
          <w:rFonts w:hint="eastAsia"/>
        </w:rPr>
        <w:t>题】</w:t>
      </w:r>
      <w:r w:rsidR="0082160A" w:rsidRPr="00152E9D">
        <w:rPr>
          <w:rFonts w:hAnsi="宋体"/>
        </w:rPr>
        <w:t>设函数</w:t>
      </w:r>
      <w:r w:rsidR="007C7C9D" w:rsidRPr="007C7C9D">
        <w:rPr>
          <w:position w:val="-10"/>
        </w:rPr>
        <w:object w:dxaOrig="920" w:dyaOrig="320">
          <v:shape id="_x0000_i1103" type="#_x0000_t75" style="width:46.15pt;height:16.15pt" o:ole="">
            <v:imagedata r:id="rId169" o:title=""/>
          </v:shape>
          <o:OLEObject Type="Embed" ProgID="Equation.DSMT4" ShapeID="_x0000_i1103" DrawAspect="Content" ObjectID="_1693931389" r:id="rId170"/>
        </w:object>
      </w:r>
      <w:r w:rsidR="0082160A" w:rsidRPr="00152E9D">
        <w:rPr>
          <w:rFonts w:hAnsi="宋体"/>
        </w:rPr>
        <w:t>在</w:t>
      </w:r>
      <w:r w:rsidR="007C7C9D" w:rsidRPr="007C7C9D">
        <w:rPr>
          <w:position w:val="-10"/>
        </w:rPr>
        <w:object w:dxaOrig="740" w:dyaOrig="320">
          <v:shape id="_x0000_i1104" type="#_x0000_t75" style="width:36.9pt;height:16.15pt" o:ole="">
            <v:imagedata r:id="rId171" o:title=""/>
          </v:shape>
          <o:OLEObject Type="Embed" ProgID="Equation.DSMT4" ShapeID="_x0000_i1104" DrawAspect="Content" ObjectID="_1693931390" r:id="rId172"/>
        </w:object>
      </w:r>
      <w:r w:rsidR="0082160A" w:rsidRPr="00152E9D">
        <w:rPr>
          <w:rFonts w:hAnsi="宋体"/>
        </w:rPr>
        <w:t>内有界且可导，则</w:t>
      </w:r>
      <w:r w:rsidR="0082160A">
        <w:rPr>
          <w:rFonts w:hAnsi="宋体"/>
        </w:rPr>
        <w:t>(</w:t>
      </w:r>
      <w:r w:rsidR="0082160A" w:rsidRPr="00152E9D">
        <w:t xml:space="preserve">   </w:t>
      </w:r>
      <w:r w:rsidR="0082160A">
        <w:rPr>
          <w:rFonts w:hint="eastAsia"/>
        </w:rPr>
        <w:t xml:space="preserve"> </w:t>
      </w:r>
      <w:r w:rsidR="0082160A">
        <w:rPr>
          <w:rFonts w:hAnsi="宋体"/>
        </w:rPr>
        <w:t>)</w:t>
      </w:r>
    </w:p>
    <w:p w:rsidR="0082160A" w:rsidRPr="00152E9D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18"/>
        </w:rPr>
        <w:object w:dxaOrig="1320" w:dyaOrig="420">
          <v:shape id="_x0000_i1105" type="#_x0000_t75" style="width:66pt;height:21.25pt" o:ole="">
            <v:imagedata r:id="rId173" o:title=""/>
          </v:shape>
          <o:OLEObject Type="Embed" ProgID="Equation.DSMT4" ShapeID="_x0000_i1105" DrawAspect="Content" ObjectID="_1693931391" r:id="rId174"/>
        </w:object>
      </w:r>
      <w:r w:rsidRPr="00152E9D">
        <w:rPr>
          <w:rFonts w:hAnsi="宋体"/>
        </w:rPr>
        <w:t>时，必有</w:t>
      </w:r>
      <w:r w:rsidR="007C7C9D" w:rsidRPr="007C7C9D">
        <w:rPr>
          <w:position w:val="-18"/>
        </w:rPr>
        <w:object w:dxaOrig="1400" w:dyaOrig="420">
          <v:shape id="_x0000_i1106" type="#_x0000_t75" style="width:70.15pt;height:21.25pt" o:ole="">
            <v:imagedata r:id="rId175" o:title=""/>
          </v:shape>
          <o:OLEObject Type="Embed" ProgID="Equation.DSMT4" ShapeID="_x0000_i1106" DrawAspect="Content" ObjectID="_1693931392" r:id="rId176"/>
        </w:object>
      </w:r>
      <w:r>
        <w:rPr>
          <w:rFonts w:hint="eastAsia"/>
        </w:rPr>
        <w:t>．</w:t>
      </w:r>
    </w:p>
    <w:p w:rsidR="0082160A" w:rsidRPr="00152E9D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18"/>
        </w:rPr>
        <w:object w:dxaOrig="1040" w:dyaOrig="420">
          <v:shape id="_x0000_i1107" type="#_x0000_t75" style="width:52.15pt;height:21.25pt" o:ole="">
            <v:imagedata r:id="rId177" o:title=""/>
          </v:shape>
          <o:OLEObject Type="Embed" ProgID="Equation.DSMT4" ShapeID="_x0000_i1107" DrawAspect="Content" ObjectID="_1693931393" r:id="rId178"/>
        </w:object>
      </w:r>
      <w:r w:rsidRPr="00152E9D">
        <w:rPr>
          <w:rFonts w:hAnsi="宋体"/>
        </w:rPr>
        <w:t>存在时，必有</w:t>
      </w:r>
      <w:r w:rsidR="007C7C9D" w:rsidRPr="007C7C9D">
        <w:rPr>
          <w:position w:val="-18"/>
        </w:rPr>
        <w:object w:dxaOrig="1400" w:dyaOrig="420">
          <v:shape id="_x0000_i1108" type="#_x0000_t75" style="width:70.15pt;height:21.25pt" o:ole="">
            <v:imagedata r:id="rId179" o:title=""/>
          </v:shape>
          <o:OLEObject Type="Embed" ProgID="Equation.DSMT4" ShapeID="_x0000_i1108" DrawAspect="Content" ObjectID="_1693931394" r:id="rId180"/>
        </w:object>
      </w:r>
      <w:r>
        <w:rPr>
          <w:rFonts w:hint="eastAsia"/>
        </w:rPr>
        <w:t>．</w:t>
      </w:r>
    </w:p>
    <w:p w:rsidR="0082160A" w:rsidRPr="00152E9D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20"/>
        </w:rPr>
        <w:object w:dxaOrig="1280" w:dyaOrig="440">
          <v:shape id="_x0000_i1109" type="#_x0000_t75" style="width:64.15pt;height:22.15pt" o:ole="">
            <v:imagedata r:id="rId181" o:title=""/>
          </v:shape>
          <o:OLEObject Type="Embed" ProgID="Equation.DSMT4" ShapeID="_x0000_i1109" DrawAspect="Content" ObjectID="_1693931395" r:id="rId182"/>
        </w:object>
      </w:r>
      <w:r w:rsidRPr="00152E9D">
        <w:rPr>
          <w:rFonts w:hAnsi="宋体"/>
        </w:rPr>
        <w:t>时，必有</w:t>
      </w:r>
      <w:r w:rsidR="007C7C9D" w:rsidRPr="007C7C9D">
        <w:rPr>
          <w:position w:val="-20"/>
        </w:rPr>
        <w:object w:dxaOrig="1359" w:dyaOrig="440">
          <v:shape id="_x0000_i1110" type="#_x0000_t75" style="width:67.85pt;height:22.15pt" o:ole="">
            <v:imagedata r:id="rId183" o:title=""/>
          </v:shape>
          <o:OLEObject Type="Embed" ProgID="Equation.DSMT4" ShapeID="_x0000_i1110" DrawAspect="Content" ObjectID="_1693931396" r:id="rId184"/>
        </w:object>
      </w:r>
      <w:r>
        <w:rPr>
          <w:rFonts w:hint="eastAsia"/>
        </w:rPr>
        <w:t>．</w:t>
      </w:r>
    </w:p>
    <w:p w:rsidR="0082160A" w:rsidRDefault="0082160A" w:rsidP="0082160A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7C7C9D" w:rsidRPr="007C7C9D">
        <w:rPr>
          <w:position w:val="-20"/>
        </w:rPr>
        <w:object w:dxaOrig="999" w:dyaOrig="440">
          <v:shape id="_x0000_i1111" type="#_x0000_t75" style="width:49.85pt;height:22.15pt" o:ole="">
            <v:imagedata r:id="rId185" o:title=""/>
          </v:shape>
          <o:OLEObject Type="Embed" ProgID="Equation.DSMT4" ShapeID="_x0000_i1111" DrawAspect="Content" ObjectID="_1693931397" r:id="rId186"/>
        </w:object>
      </w:r>
      <w:r w:rsidRPr="00152E9D">
        <w:rPr>
          <w:rFonts w:hAnsi="宋体"/>
        </w:rPr>
        <w:t>存在时，必有</w:t>
      </w:r>
      <w:r w:rsidR="007C7C9D" w:rsidRPr="007C7C9D">
        <w:rPr>
          <w:position w:val="-20"/>
        </w:rPr>
        <w:object w:dxaOrig="1359" w:dyaOrig="440">
          <v:shape id="_x0000_i1112" type="#_x0000_t75" style="width:67.85pt;height:22.15pt" o:ole="">
            <v:imagedata r:id="rId187" o:title=""/>
          </v:shape>
          <o:OLEObject Type="Embed" ProgID="Equation.DSMT4" ShapeID="_x0000_i1112" DrawAspect="Content" ObjectID="_1693931398" r:id="rId188"/>
        </w:object>
      </w:r>
      <w:r>
        <w:rPr>
          <w:rFonts w:hint="eastAsia"/>
        </w:rPr>
        <w:t>．</w:t>
      </w:r>
    </w:p>
    <w:p w:rsidR="0082160A" w:rsidRDefault="0082160A" w:rsidP="0082160A"/>
    <w:p w:rsidR="0082160A" w:rsidRDefault="0082160A" w:rsidP="0082160A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  <w:kern w:val="0"/>
          <w:szCs w:val="21"/>
        </w:rPr>
        <w:t>．</w:t>
      </w:r>
      <w:r w:rsidRPr="00DE2077">
        <w:rPr>
          <w:rFonts w:hAnsi="宋体"/>
        </w:rPr>
        <w:t>令</w:t>
      </w:r>
      <w:r w:rsidR="007C7C9D" w:rsidRPr="007C7C9D">
        <w:rPr>
          <w:position w:val="-24"/>
        </w:rPr>
        <w:object w:dxaOrig="1500" w:dyaOrig="620">
          <v:shape id="_x0000_i1113" type="#_x0000_t75" style="width:75.25pt;height:30.9pt" o:ole="">
            <v:imagedata r:id="rId189" o:title=""/>
          </v:shape>
          <o:OLEObject Type="Embed" ProgID="Equation.DSMT4" ShapeID="_x0000_i1113" DrawAspect="Content" ObjectID="_1693931399" r:id="rId190"/>
        </w:object>
      </w:r>
      <w:r w:rsidRPr="00DE2077">
        <w:rPr>
          <w:rFonts w:hAnsi="宋体"/>
        </w:rPr>
        <w:t>，则</w:t>
      </w:r>
      <w:r w:rsidR="007C7C9D" w:rsidRPr="007C7C9D">
        <w:rPr>
          <w:position w:val="-10"/>
        </w:rPr>
        <w:object w:dxaOrig="540" w:dyaOrig="320">
          <v:shape id="_x0000_i1114" type="#_x0000_t75" style="width:27.25pt;height:16.15pt" o:ole="">
            <v:imagedata r:id="rId191" o:title=""/>
          </v:shape>
          <o:OLEObject Type="Embed" ProgID="Equation.DSMT4" ShapeID="_x0000_i1114" DrawAspect="Content" ObjectID="_1693931400" r:id="rId192"/>
        </w:object>
      </w:r>
      <w:r w:rsidRPr="00DE2077">
        <w:rPr>
          <w:rFonts w:hAnsi="宋体"/>
        </w:rPr>
        <w:t>在</w:t>
      </w:r>
      <w:r w:rsidR="007C7C9D" w:rsidRPr="007C7C9D">
        <w:rPr>
          <w:position w:val="-10"/>
        </w:rPr>
        <w:object w:dxaOrig="740" w:dyaOrig="320">
          <v:shape id="_x0000_i1115" type="#_x0000_t75" style="width:36.9pt;height:16.15pt" o:ole="">
            <v:imagedata r:id="rId193" o:title=""/>
          </v:shape>
          <o:OLEObject Type="Embed" ProgID="Equation.DSMT4" ShapeID="_x0000_i1115" DrawAspect="Content" ObjectID="_1693931401" r:id="rId194"/>
        </w:object>
      </w:r>
      <w:r w:rsidRPr="00DE2077">
        <w:rPr>
          <w:rFonts w:hAnsi="宋体"/>
        </w:rPr>
        <w:t>有界，</w:t>
      </w:r>
      <w:r w:rsidR="007C7C9D" w:rsidRPr="007C7C9D">
        <w:rPr>
          <w:position w:val="-24"/>
        </w:rPr>
        <w:object w:dxaOrig="2720" w:dyaOrig="620">
          <v:shape id="_x0000_i1116" type="#_x0000_t75" style="width:136.15pt;height:30.9pt" o:ole="">
            <v:imagedata r:id="rId195" o:title=""/>
          </v:shape>
          <o:OLEObject Type="Embed" ProgID="Equation.DSMT4" ShapeID="_x0000_i1116" DrawAspect="Content" ObjectID="_1693931402" r:id="rId196"/>
        </w:object>
      </w:r>
      <w:r>
        <w:rPr>
          <w:rFonts w:hint="eastAsia"/>
        </w:rPr>
        <w:t>．</w:t>
      </w:r>
    </w:p>
    <w:p w:rsidR="0082160A" w:rsidRDefault="007C7C9D" w:rsidP="0082160A">
      <w:pPr>
        <w:ind w:leftChars="200" w:left="480"/>
      </w:pPr>
      <w:r w:rsidRPr="007C7C9D">
        <w:rPr>
          <w:position w:val="-18"/>
        </w:rPr>
        <w:object w:dxaOrig="1320" w:dyaOrig="420">
          <v:shape id="_x0000_i1117" type="#_x0000_t75" style="width:66pt;height:21.25pt" o:ole="">
            <v:imagedata r:id="rId197" o:title=""/>
          </v:shape>
          <o:OLEObject Type="Embed" ProgID="Equation.DSMT4" ShapeID="_x0000_i1117" DrawAspect="Content" ObjectID="_1693931403" r:id="rId198"/>
        </w:object>
      </w:r>
      <w:r w:rsidR="0082160A" w:rsidRPr="00DE2077">
        <w:rPr>
          <w:rFonts w:hint="eastAsia"/>
        </w:rPr>
        <w:t>，</w:t>
      </w:r>
      <w:r w:rsidR="0082160A" w:rsidRPr="00DE2077">
        <w:rPr>
          <w:rFonts w:hAnsi="宋体"/>
        </w:rPr>
        <w:t>但</w:t>
      </w:r>
      <w:r w:rsidRPr="007C7C9D">
        <w:rPr>
          <w:position w:val="-18"/>
        </w:rPr>
        <w:object w:dxaOrig="1020" w:dyaOrig="420">
          <v:shape id="_x0000_i1118" type="#_x0000_t75" style="width:51.25pt;height:21.25pt" o:ole="">
            <v:imagedata r:id="rId199" o:title=""/>
          </v:shape>
          <o:OLEObject Type="Embed" ProgID="Equation.DSMT4" ShapeID="_x0000_i1118" DrawAspect="Content" ObjectID="_1693931404" r:id="rId200"/>
        </w:object>
      </w:r>
      <w:r w:rsidR="0082160A" w:rsidRPr="00DE2077">
        <w:rPr>
          <w:rFonts w:hAnsi="宋体"/>
        </w:rPr>
        <w:t>不存在，故</w:t>
      </w:r>
      <w:r w:rsidR="0082160A" w:rsidRPr="00DE2077">
        <w:rPr>
          <w:rFonts w:hAnsi="宋体"/>
        </w:rPr>
        <w:t>(</w:t>
      </w:r>
      <w:r w:rsidR="0082160A" w:rsidRPr="00DE2077">
        <w:t>A</w:t>
      </w:r>
      <w:r w:rsidR="0082160A" w:rsidRPr="00DE2077">
        <w:rPr>
          <w:rFonts w:hAnsi="宋体"/>
        </w:rPr>
        <w:t>)</w:t>
      </w:r>
      <w:r w:rsidR="0082160A" w:rsidRPr="00DE2077">
        <w:rPr>
          <w:rFonts w:hAnsi="宋体"/>
        </w:rPr>
        <w:t>不成立；</w:t>
      </w:r>
      <w:r w:rsidRPr="007C7C9D">
        <w:rPr>
          <w:position w:val="-20"/>
        </w:rPr>
        <w:object w:dxaOrig="1280" w:dyaOrig="440">
          <v:shape id="_x0000_i1119" type="#_x0000_t75" style="width:64.15pt;height:22.15pt" o:ole="">
            <v:imagedata r:id="rId201" o:title=""/>
          </v:shape>
          <o:OLEObject Type="Embed" ProgID="Equation.DSMT4" ShapeID="_x0000_i1119" DrawAspect="Content" ObjectID="_1693931405" r:id="rId202"/>
        </w:object>
      </w:r>
      <w:r w:rsidR="0082160A" w:rsidRPr="00DE2077">
        <w:rPr>
          <w:rFonts w:hAnsi="宋体"/>
        </w:rPr>
        <w:t>，但</w:t>
      </w:r>
      <w:r w:rsidR="0082160A" w:rsidRPr="00DE2077">
        <w:t xml:space="preserve"> </w:t>
      </w:r>
      <w:r w:rsidRPr="007C7C9D">
        <w:rPr>
          <w:position w:val="-20"/>
        </w:rPr>
        <w:object w:dxaOrig="1660" w:dyaOrig="440">
          <v:shape id="_x0000_i1120" type="#_x0000_t75" style="width:83.1pt;height:22.15pt" o:ole="">
            <v:imagedata r:id="rId203" o:title=""/>
          </v:shape>
          <o:OLEObject Type="Embed" ProgID="Equation.DSMT4" ShapeID="_x0000_i1120" DrawAspect="Content" ObjectID="_1693931406" r:id="rId204"/>
        </w:object>
      </w:r>
      <w:r w:rsidR="0082160A" w:rsidRPr="00DE2077">
        <w:rPr>
          <w:rFonts w:hAnsi="宋体"/>
        </w:rPr>
        <w:t>，</w:t>
      </w:r>
      <w:r w:rsidR="0082160A" w:rsidRPr="00DE2077">
        <w:t>(C)</w:t>
      </w:r>
      <w:r w:rsidR="0082160A" w:rsidRPr="00DE2077">
        <w:rPr>
          <w:rFonts w:hAnsi="宋体"/>
        </w:rPr>
        <w:t>和</w:t>
      </w:r>
      <w:r w:rsidR="0082160A" w:rsidRPr="00DE2077">
        <w:rPr>
          <w:rFonts w:hAnsi="宋体"/>
        </w:rPr>
        <w:t>(</w:t>
      </w:r>
      <w:r w:rsidR="0082160A" w:rsidRPr="00DE2077">
        <w:t>D</w:t>
      </w:r>
      <w:r w:rsidR="0082160A" w:rsidRPr="00DE2077">
        <w:rPr>
          <w:rFonts w:hAnsi="宋体"/>
        </w:rPr>
        <w:t>)</w:t>
      </w:r>
      <w:r w:rsidR="0082160A" w:rsidRPr="00DE2077">
        <w:rPr>
          <w:rFonts w:hAnsi="宋体"/>
        </w:rPr>
        <w:t>不成立，故选</w:t>
      </w:r>
      <w:r w:rsidR="0082160A" w:rsidRPr="00DE2077">
        <w:rPr>
          <w:rFonts w:hAnsi="宋体"/>
        </w:rPr>
        <w:t>(</w:t>
      </w:r>
      <w:r w:rsidR="0082160A" w:rsidRPr="00DE2077">
        <w:t>B</w:t>
      </w:r>
      <w:r w:rsidR="0082160A" w:rsidRPr="00DE2077">
        <w:rPr>
          <w:rFonts w:hAnsi="宋体"/>
        </w:rPr>
        <w:t>)</w:t>
      </w:r>
      <w:r w:rsidR="0082160A">
        <w:rPr>
          <w:rFonts w:hint="eastAsia"/>
        </w:rPr>
        <w:t>．</w:t>
      </w:r>
    </w:p>
    <w:p w:rsidR="0082160A" w:rsidRDefault="0082160A" w:rsidP="0082160A">
      <w:pPr>
        <w:ind w:leftChars="200" w:left="480"/>
        <w:jc w:val="center"/>
        <w:rPr>
          <w:rFonts w:hAnsi="宋体"/>
        </w:rPr>
      </w:pPr>
      <w:r w:rsidRPr="00EC3BB3">
        <w:rPr>
          <w:rFonts w:hint="eastAsia"/>
        </w:rPr>
        <w:t>下面</w:t>
      </w:r>
      <w:r w:rsidRPr="00DE2077">
        <w:rPr>
          <w:rFonts w:hAnsi="宋体"/>
        </w:rPr>
        <w:t>用反证法证明</w:t>
      </w:r>
      <w:r w:rsidRPr="00DE2077">
        <w:rPr>
          <w:rFonts w:hAnsi="宋体"/>
        </w:rPr>
        <w:t>(</w:t>
      </w:r>
      <w:r w:rsidRPr="00DE2077">
        <w:t>B</w:t>
      </w:r>
      <w:r w:rsidRPr="00DE2077">
        <w:rPr>
          <w:rFonts w:hAnsi="宋体"/>
        </w:rPr>
        <w:t>)</w:t>
      </w:r>
      <w:r w:rsidRPr="00DE2077">
        <w:rPr>
          <w:rFonts w:hAnsi="宋体"/>
        </w:rPr>
        <w:t>正确</w:t>
      </w:r>
      <w:r>
        <w:rPr>
          <w:rFonts w:hint="eastAsia"/>
        </w:rPr>
        <w:t>：</w:t>
      </w:r>
      <w:r w:rsidRPr="00DE2077">
        <w:rPr>
          <w:rFonts w:hAnsi="宋体"/>
        </w:rPr>
        <w:t>设</w:t>
      </w:r>
      <w:r w:rsidR="007C7C9D" w:rsidRPr="007C7C9D">
        <w:rPr>
          <w:position w:val="-18"/>
        </w:rPr>
        <w:object w:dxaOrig="1020" w:dyaOrig="420">
          <v:shape id="_x0000_i1121" type="#_x0000_t75" style="width:51.25pt;height:21.25pt" o:ole="">
            <v:imagedata r:id="rId205" o:title=""/>
          </v:shape>
          <o:OLEObject Type="Embed" ProgID="Equation.DSMT4" ShapeID="_x0000_i1121" DrawAspect="Content" ObjectID="_1693931407" r:id="rId206"/>
        </w:object>
      </w:r>
      <w:r w:rsidRPr="00DE2077">
        <w:rPr>
          <w:rFonts w:hAnsi="宋体"/>
        </w:rPr>
        <w:t>存在，</w:t>
      </w:r>
      <w:r>
        <w:rPr>
          <w:rFonts w:hAnsi="宋体" w:hint="eastAsia"/>
        </w:rPr>
        <w:t>但</w:t>
      </w:r>
      <w:r w:rsidR="007C7C9D" w:rsidRPr="007C7C9D">
        <w:rPr>
          <w:position w:val="-18"/>
        </w:rPr>
        <w:object w:dxaOrig="1740" w:dyaOrig="420">
          <v:shape id="_x0000_i1122" type="#_x0000_t75" style="width:87.25pt;height:21.25pt" o:ole="">
            <v:imagedata r:id="rId207" o:title=""/>
          </v:shape>
          <o:OLEObject Type="Embed" ProgID="Equation.DSMT4" ShapeID="_x0000_i1122" DrawAspect="Content" ObjectID="_1693931408" r:id="rId208"/>
        </w:object>
      </w:r>
      <w:r>
        <w:rPr>
          <w:rFonts w:hAnsi="宋体" w:hint="eastAsia"/>
        </w:rPr>
        <w:t>．不妨设</w:t>
      </w:r>
      <w:r w:rsidR="007C7C9D" w:rsidRPr="007C7C9D">
        <w:rPr>
          <w:position w:val="-6"/>
        </w:rPr>
        <w:object w:dxaOrig="580" w:dyaOrig="279">
          <v:shape id="_x0000_i1123" type="#_x0000_t75" style="width:29.1pt;height:13.85pt" o:ole="">
            <v:imagedata r:id="rId209" o:title=""/>
          </v:shape>
          <o:OLEObject Type="Embed" ProgID="Equation.DSMT4" ShapeID="_x0000_i1123" DrawAspect="Content" ObjectID="_1693931409" r:id="rId210"/>
        </w:object>
      </w:r>
      <w:r w:rsidRPr="00DE2077">
        <w:rPr>
          <w:rFonts w:hint="eastAsia"/>
        </w:rPr>
        <w:t>，</w:t>
      </w:r>
      <w:r w:rsidRPr="00DE2077">
        <w:rPr>
          <w:rFonts w:hAnsi="宋体"/>
        </w:rPr>
        <w:t>则对于</w:t>
      </w:r>
      <w:r w:rsidR="007C7C9D" w:rsidRPr="007C7C9D">
        <w:rPr>
          <w:position w:val="-24"/>
        </w:rPr>
        <w:object w:dxaOrig="980" w:dyaOrig="620">
          <v:shape id="_x0000_i1124" type="#_x0000_t75" style="width:48.9pt;height:30.9pt" o:ole="">
            <v:imagedata r:id="rId211" o:title=""/>
          </v:shape>
          <o:OLEObject Type="Embed" ProgID="Equation.DSMT4" ShapeID="_x0000_i1124" DrawAspect="Content" ObjectID="_1693931410" r:id="rId212"/>
        </w:object>
      </w:r>
      <w:r w:rsidRPr="00DE2077">
        <w:rPr>
          <w:rFonts w:hAnsi="宋体"/>
        </w:rPr>
        <w:t>，存在</w:t>
      </w:r>
      <w:r w:rsidR="007C7C9D" w:rsidRPr="007C7C9D">
        <w:rPr>
          <w:position w:val="-6"/>
        </w:rPr>
        <w:object w:dxaOrig="600" w:dyaOrig="279">
          <v:shape id="_x0000_i1125" type="#_x0000_t75" style="width:30pt;height:13.85pt" o:ole="">
            <v:imagedata r:id="rId213" o:title=""/>
          </v:shape>
          <o:OLEObject Type="Embed" ProgID="Equation.DSMT4" ShapeID="_x0000_i1125" DrawAspect="Content" ObjectID="_1693931411" r:id="rId214"/>
        </w:object>
      </w:r>
      <w:r w:rsidRPr="00DE2077">
        <w:rPr>
          <w:rFonts w:hAnsi="宋体"/>
        </w:rPr>
        <w:t>，使当</w:t>
      </w:r>
      <w:r w:rsidR="007C7C9D" w:rsidRPr="00025957">
        <w:rPr>
          <w:position w:val="-4"/>
        </w:rPr>
        <w:object w:dxaOrig="600" w:dyaOrig="240">
          <v:shape id="_x0000_i1126" type="#_x0000_t75" style="width:30pt;height:12pt" o:ole="">
            <v:imagedata r:id="rId215" o:title=""/>
          </v:shape>
          <o:OLEObject Type="Embed" ProgID="Equation.DSMT4" ShapeID="_x0000_i1126" DrawAspect="Content" ObjectID="_1693931412" r:id="rId216"/>
        </w:object>
      </w:r>
      <w:r w:rsidRPr="00DE2077">
        <w:rPr>
          <w:rFonts w:hAnsi="宋体"/>
        </w:rPr>
        <w:t>时，</w:t>
      </w:r>
      <w:r w:rsidR="007C7C9D" w:rsidRPr="007C7C9D">
        <w:rPr>
          <w:position w:val="-24"/>
        </w:rPr>
        <w:object w:dxaOrig="1800" w:dyaOrig="620">
          <v:shape id="_x0000_i1127" type="#_x0000_t75" style="width:90pt;height:30.9pt" o:ole="">
            <v:imagedata r:id="rId217" o:title=""/>
          </v:shape>
          <o:OLEObject Type="Embed" ProgID="Equation.DSMT4" ShapeID="_x0000_i1127" DrawAspect="Content" ObjectID="_1693931413" r:id="rId218"/>
        </w:object>
      </w:r>
      <w:r w:rsidRPr="00DE2077">
        <w:rPr>
          <w:rFonts w:hAnsi="宋体"/>
        </w:rPr>
        <w:t>，即</w:t>
      </w:r>
    </w:p>
    <w:p w:rsidR="0082160A" w:rsidRDefault="007C7C9D" w:rsidP="0082160A">
      <w:pPr>
        <w:ind w:leftChars="200" w:left="480"/>
        <w:jc w:val="center"/>
      </w:pPr>
      <w:r w:rsidRPr="007C7C9D">
        <w:rPr>
          <w:position w:val="-24"/>
        </w:rPr>
        <w:object w:dxaOrig="3180" w:dyaOrig="620">
          <v:shape id="_x0000_i1128" type="#_x0000_t75" style="width:159.25pt;height:30.9pt" o:ole="">
            <v:imagedata r:id="rId219" o:title=""/>
          </v:shape>
          <o:OLEObject Type="Embed" ProgID="Equation.DSMT4" ShapeID="_x0000_i1128" DrawAspect="Content" ObjectID="_1693931414" r:id="rId220"/>
        </w:object>
      </w:r>
    </w:p>
    <w:p w:rsidR="0082160A" w:rsidRPr="00DE2077" w:rsidRDefault="0082160A" w:rsidP="0082160A">
      <w:pPr>
        <w:ind w:leftChars="200" w:left="480"/>
      </w:pPr>
      <w:r w:rsidRPr="00DE2077">
        <w:rPr>
          <w:rFonts w:hAnsi="宋体"/>
        </w:rPr>
        <w:t>由此可知</w:t>
      </w:r>
      <w:r w:rsidRPr="00DE2077">
        <w:rPr>
          <w:rFonts w:hAnsi="宋体" w:hint="eastAsia"/>
        </w:rPr>
        <w:t>，</w:t>
      </w:r>
      <w:r w:rsidR="007C7C9D" w:rsidRPr="007C7C9D">
        <w:rPr>
          <w:position w:val="-10"/>
        </w:rPr>
        <w:object w:dxaOrig="580" w:dyaOrig="320">
          <v:shape id="_x0000_i1129" type="#_x0000_t75" style="width:29.1pt;height:16.15pt" o:ole="">
            <v:imagedata r:id="rId221" o:title=""/>
          </v:shape>
          <o:OLEObject Type="Embed" ProgID="Equation.DSMT4" ShapeID="_x0000_i1129" DrawAspect="Content" ObjectID="_1693931415" r:id="rId222"/>
        </w:object>
      </w:r>
      <w:r w:rsidRPr="00DE2077">
        <w:rPr>
          <w:rFonts w:hAnsi="宋体"/>
        </w:rPr>
        <w:t>有界且大于</w:t>
      </w:r>
      <w:r w:rsidR="007C7C9D" w:rsidRPr="007C7C9D">
        <w:rPr>
          <w:position w:val="-24"/>
        </w:rPr>
        <w:object w:dxaOrig="260" w:dyaOrig="620">
          <v:shape id="_x0000_i1130" type="#_x0000_t75" style="width:12.9pt;height:30.9pt" o:ole="">
            <v:imagedata r:id="rId223" o:title=""/>
          </v:shape>
          <o:OLEObject Type="Embed" ProgID="Equation.DSMT4" ShapeID="_x0000_i1130" DrawAspect="Content" ObjectID="_1693931416" r:id="rId224"/>
        </w:object>
      </w:r>
      <w:r>
        <w:rPr>
          <w:rFonts w:hAnsi="宋体" w:hint="eastAsia"/>
        </w:rPr>
        <w:t>．</w:t>
      </w:r>
      <w:r w:rsidRPr="00DE2077">
        <w:rPr>
          <w:rFonts w:hAnsi="宋体"/>
        </w:rPr>
        <w:t>在区间</w:t>
      </w:r>
      <w:r w:rsidR="007C7C9D" w:rsidRPr="007C7C9D">
        <w:rPr>
          <w:position w:val="-10"/>
        </w:rPr>
        <w:object w:dxaOrig="600" w:dyaOrig="320">
          <v:shape id="_x0000_i1131" type="#_x0000_t75" style="width:30pt;height:16.15pt" o:ole="">
            <v:imagedata r:id="rId225" o:title=""/>
          </v:shape>
          <o:OLEObject Type="Embed" ProgID="Equation.DSMT4" ShapeID="_x0000_i1131" DrawAspect="Content" ObjectID="_1693931417" r:id="rId226"/>
        </w:object>
      </w:r>
      <w:r>
        <w:rPr>
          <w:rFonts w:hAnsi="宋体"/>
        </w:rPr>
        <w:t>上应用拉格朗日中值定理</w:t>
      </w:r>
      <w:r w:rsidRPr="00DE2077">
        <w:rPr>
          <w:rFonts w:hAnsi="宋体"/>
        </w:rPr>
        <w:t>有</w:t>
      </w:r>
    </w:p>
    <w:p w:rsidR="0082160A" w:rsidRPr="00DE2077" w:rsidRDefault="007C7C9D" w:rsidP="0082160A">
      <w:pPr>
        <w:ind w:leftChars="200" w:left="480"/>
        <w:jc w:val="center"/>
      </w:pPr>
      <w:r w:rsidRPr="007C7C9D">
        <w:rPr>
          <w:position w:val="-24"/>
        </w:rPr>
        <w:object w:dxaOrig="4599" w:dyaOrig="620">
          <v:shape id="_x0000_i1132" type="#_x0000_t75" style="width:229.85pt;height:30.9pt" o:ole="">
            <v:imagedata r:id="rId227" o:title=""/>
          </v:shape>
          <o:OLEObject Type="Embed" ProgID="Equation.DSMT4" ShapeID="_x0000_i1132" DrawAspect="Content" ObjectID="_1693931418" r:id="rId228"/>
        </w:object>
      </w:r>
    </w:p>
    <w:p w:rsidR="0082160A" w:rsidRDefault="0082160A" w:rsidP="0082160A">
      <w:pPr>
        <w:ind w:leftChars="200" w:left="480"/>
        <w:rPr>
          <w:rFonts w:hAnsi="宋体"/>
        </w:rPr>
      </w:pPr>
      <w:r w:rsidRPr="00DE2077">
        <w:rPr>
          <w:rFonts w:hAnsi="宋体"/>
        </w:rPr>
        <w:t>从而</w:t>
      </w:r>
      <w:r w:rsidR="007C7C9D" w:rsidRPr="007C7C9D">
        <w:rPr>
          <w:position w:val="-18"/>
        </w:rPr>
        <w:object w:dxaOrig="1500" w:dyaOrig="420">
          <v:shape id="_x0000_i1133" type="#_x0000_t75" style="width:75.25pt;height:21.25pt" o:ole="">
            <v:imagedata r:id="rId229" o:title=""/>
          </v:shape>
          <o:OLEObject Type="Embed" ProgID="Equation.DSMT4" ShapeID="_x0000_i1133" DrawAspect="Content" ObjectID="_1693931419" r:id="rId230"/>
        </w:object>
      </w:r>
      <w:r w:rsidRPr="00DE2077">
        <w:rPr>
          <w:rFonts w:hAnsi="宋体"/>
        </w:rPr>
        <w:t>，与题设</w:t>
      </w:r>
      <w:r w:rsidR="007C7C9D" w:rsidRPr="007C7C9D">
        <w:rPr>
          <w:position w:val="-10"/>
        </w:rPr>
        <w:object w:dxaOrig="540" w:dyaOrig="320">
          <v:shape id="_x0000_i1134" type="#_x0000_t75" style="width:27.25pt;height:16.15pt" o:ole="">
            <v:imagedata r:id="rId231" o:title=""/>
          </v:shape>
          <o:OLEObject Type="Embed" ProgID="Equation.DSMT4" ShapeID="_x0000_i1134" DrawAspect="Content" ObjectID="_1693931420" r:id="rId232"/>
        </w:object>
      </w:r>
      <w:r w:rsidRPr="00DE2077">
        <w:rPr>
          <w:rFonts w:hAnsi="宋体"/>
        </w:rPr>
        <w:t>有界矛盾</w:t>
      </w:r>
      <w:r>
        <w:rPr>
          <w:rFonts w:hAnsi="宋体" w:hint="eastAsia"/>
        </w:rPr>
        <w:t>．</w:t>
      </w:r>
    </w:p>
    <w:p w:rsidR="00743F48" w:rsidRDefault="00743F48" w:rsidP="006974B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316987" w:rsidRPr="008B4CF0" w:rsidRDefault="00316987" w:rsidP="00175BEF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5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rFonts w:hAnsi="宋体" w:hint="eastAsia"/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设向量组</w:t>
      </w:r>
      <w:r w:rsidR="007C7C9D" w:rsidRPr="007C7C9D">
        <w:rPr>
          <w:position w:val="-12"/>
        </w:rPr>
        <w:object w:dxaOrig="920" w:dyaOrig="360">
          <v:shape id="_x0000_i1135" type="#_x0000_t75" style="width:46.15pt;height:18pt" o:ole="">
            <v:imagedata r:id="rId233" o:title=""/>
          </v:shape>
          <o:OLEObject Type="Embed" ProgID="Equation.DSMT4" ShapeID="_x0000_i1135" DrawAspect="Content" ObjectID="_1693931421" r:id="rId234"/>
        </w:object>
      </w:r>
      <w:r w:rsidRPr="008B4CF0">
        <w:rPr>
          <w:rFonts w:hAnsi="宋体"/>
          <w:kern w:val="0"/>
          <w:szCs w:val="21"/>
        </w:rPr>
        <w:t>线性无关，向量</w:t>
      </w:r>
      <w:r w:rsidR="007C7C9D" w:rsidRPr="007C7C9D">
        <w:rPr>
          <w:position w:val="-12"/>
        </w:rPr>
        <w:object w:dxaOrig="300" w:dyaOrig="360">
          <v:shape id="_x0000_i1136" type="#_x0000_t75" style="width:15.25pt;height:18pt" o:ole="">
            <v:imagedata r:id="rId235" o:title=""/>
          </v:shape>
          <o:OLEObject Type="Embed" ProgID="Equation.DSMT4" ShapeID="_x0000_i1136" DrawAspect="Content" ObjectID="_1693931422" r:id="rId236"/>
        </w:object>
      </w:r>
      <w:r w:rsidRPr="008B4CF0">
        <w:rPr>
          <w:rFonts w:hAnsi="宋体"/>
          <w:kern w:val="0"/>
          <w:szCs w:val="21"/>
        </w:rPr>
        <w:t>可由</w:t>
      </w:r>
      <w:r w:rsidR="007C7C9D" w:rsidRPr="007C7C9D">
        <w:rPr>
          <w:position w:val="-12"/>
        </w:rPr>
        <w:object w:dxaOrig="920" w:dyaOrig="360">
          <v:shape id="_x0000_i1137" type="#_x0000_t75" style="width:46.15pt;height:18pt" o:ole="">
            <v:imagedata r:id="rId237" o:title=""/>
          </v:shape>
          <o:OLEObject Type="Embed" ProgID="Equation.DSMT4" ShapeID="_x0000_i1137" DrawAspect="Content" ObjectID="_1693931423" r:id="rId238"/>
        </w:object>
      </w:r>
      <w:r w:rsidRPr="008B4CF0">
        <w:rPr>
          <w:rFonts w:hAnsi="宋体"/>
          <w:kern w:val="0"/>
          <w:szCs w:val="21"/>
        </w:rPr>
        <w:t>线性表示，而向量</w:t>
      </w:r>
      <w:r w:rsidR="007C7C9D" w:rsidRPr="007C7C9D">
        <w:rPr>
          <w:position w:val="-12"/>
        </w:rPr>
        <w:object w:dxaOrig="300" w:dyaOrig="360">
          <v:shape id="_x0000_i1138" type="#_x0000_t75" style="width:15.25pt;height:18pt" o:ole="">
            <v:imagedata r:id="rId239" o:title=""/>
          </v:shape>
          <o:OLEObject Type="Embed" ProgID="Equation.DSMT4" ShapeID="_x0000_i1138" DrawAspect="Content" ObjectID="_1693931424" r:id="rId240"/>
        </w:object>
      </w:r>
      <w:r w:rsidRPr="008B4CF0">
        <w:rPr>
          <w:rFonts w:hAnsi="宋体"/>
          <w:kern w:val="0"/>
          <w:szCs w:val="21"/>
        </w:rPr>
        <w:t>不能由</w:t>
      </w:r>
      <w:r w:rsidR="007C7C9D" w:rsidRPr="007C7C9D">
        <w:rPr>
          <w:position w:val="-12"/>
        </w:rPr>
        <w:object w:dxaOrig="920" w:dyaOrig="360">
          <v:shape id="_x0000_i1139" type="#_x0000_t75" style="width:46.15pt;height:18pt" o:ole="">
            <v:imagedata r:id="rId241" o:title=""/>
          </v:shape>
          <o:OLEObject Type="Embed" ProgID="Equation.DSMT4" ShapeID="_x0000_i1139" DrawAspect="Content" ObjectID="_1693931425" r:id="rId242"/>
        </w:object>
      </w:r>
      <w:r w:rsidRPr="008B4CF0">
        <w:rPr>
          <w:rFonts w:hAnsi="宋体"/>
          <w:kern w:val="0"/>
          <w:szCs w:val="21"/>
        </w:rPr>
        <w:t>线性表示，则对于任意常数</w:t>
      </w:r>
      <w:r w:rsidR="007C7C9D" w:rsidRPr="00025957">
        <w:rPr>
          <w:position w:val="-4"/>
        </w:rPr>
        <w:object w:dxaOrig="200" w:dyaOrig="260">
          <v:shape id="_x0000_i1140" type="#_x0000_t75" style="width:10.15pt;height:12.9pt" o:ole="">
            <v:imagedata r:id="rId243" o:title=""/>
          </v:shape>
          <o:OLEObject Type="Embed" ProgID="Equation.DSMT4" ShapeID="_x0000_i1140" DrawAspect="Content" ObjectID="_1693931426" r:id="rId244"/>
        </w:object>
      </w:r>
      <w:r w:rsidRPr="008B4CF0">
        <w:rPr>
          <w:rFonts w:hAnsi="宋体"/>
          <w:kern w:val="0"/>
          <w:szCs w:val="21"/>
        </w:rPr>
        <w:t>，必有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 w:rsidR="00175BEF"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kern w:val="0"/>
          <w:szCs w:val="21"/>
        </w:rPr>
        <w:t>(A)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141" type="#_x0000_t75" style="width:46.15pt;height:18pt" o:ole="">
            <v:imagedata r:id="rId245" o:title=""/>
          </v:shape>
          <o:OLEObject Type="Embed" ProgID="Equation.DSMT4" ShapeID="_x0000_i1141" DrawAspect="Content" ObjectID="_1693931427" r:id="rId246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142" type="#_x0000_t75" style="width:42.9pt;height:18pt" o:ole="">
            <v:imagedata r:id="rId247" o:title=""/>
          </v:shape>
          <o:OLEObject Type="Embed" ProgID="Equation.DSMT4" ShapeID="_x0000_i1142" DrawAspect="Content" ObjectID="_1693931428" r:id="rId248"/>
        </w:object>
      </w:r>
      <w:r w:rsidRPr="008B4CF0">
        <w:rPr>
          <w:rFonts w:hAnsi="宋体"/>
          <w:kern w:val="0"/>
          <w:szCs w:val="21"/>
        </w:rPr>
        <w:t>线性无关</w:t>
      </w:r>
      <w:r w:rsidR="00175BEF">
        <w:rPr>
          <w:rFonts w:hAnsi="宋体" w:hint="eastAsia"/>
          <w:kern w:val="0"/>
          <w:szCs w:val="21"/>
        </w:rPr>
        <w:t>．</w:t>
      </w:r>
      <w:r w:rsidRPr="008B4CF0">
        <w:rPr>
          <w:kern w:val="0"/>
          <w:szCs w:val="21"/>
        </w:rPr>
        <w:t xml:space="preserve">    (B)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143" type="#_x0000_t75" style="width:46.15pt;height:18pt" o:ole="">
            <v:imagedata r:id="rId249" o:title=""/>
          </v:shape>
          <o:OLEObject Type="Embed" ProgID="Equation.DSMT4" ShapeID="_x0000_i1143" DrawAspect="Content" ObjectID="_1693931429" r:id="rId250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144" type="#_x0000_t75" style="width:42.9pt;height:18pt" o:ole="">
            <v:imagedata r:id="rId251" o:title=""/>
          </v:shape>
          <o:OLEObject Type="Embed" ProgID="Equation.DSMT4" ShapeID="_x0000_i1144" DrawAspect="Content" ObjectID="_1693931430" r:id="rId252"/>
        </w:object>
      </w:r>
      <w:r w:rsidRPr="008B4CF0">
        <w:rPr>
          <w:rFonts w:hAnsi="宋体"/>
          <w:kern w:val="0"/>
          <w:szCs w:val="21"/>
        </w:rPr>
        <w:t>线性相关</w:t>
      </w:r>
      <w:r w:rsidR="00175BEF">
        <w:rPr>
          <w:rFonts w:hAnsi="宋体" w:hint="eastAsia"/>
          <w:kern w:val="0"/>
          <w:szCs w:val="21"/>
        </w:rPr>
        <w:t>．</w:t>
      </w:r>
    </w:p>
    <w:p w:rsidR="00743F48" w:rsidRPr="006974B1" w:rsidRDefault="00316987" w:rsidP="006974B1">
      <w:pPr>
        <w:autoSpaceDE w:val="0"/>
        <w:autoSpaceDN w:val="0"/>
        <w:adjustRightInd w:val="0"/>
        <w:ind w:firstLineChars="200" w:firstLine="480"/>
        <w:jc w:val="left"/>
        <w:rPr>
          <w:rFonts w:hAnsi="宋体"/>
          <w:kern w:val="0"/>
          <w:szCs w:val="21"/>
        </w:rPr>
      </w:pPr>
      <w:r w:rsidRPr="008B4CF0">
        <w:rPr>
          <w:kern w:val="0"/>
          <w:szCs w:val="21"/>
        </w:rPr>
        <w:t>(C)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145" type="#_x0000_t75" style="width:46.15pt;height:18pt" o:ole="">
            <v:imagedata r:id="rId253" o:title=""/>
          </v:shape>
          <o:OLEObject Type="Embed" ProgID="Equation.DSMT4" ShapeID="_x0000_i1145" DrawAspect="Content" ObjectID="_1693931431" r:id="rId254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146" type="#_x0000_t75" style="width:42.9pt;height:18pt" o:ole="">
            <v:imagedata r:id="rId255" o:title=""/>
          </v:shape>
          <o:OLEObject Type="Embed" ProgID="Equation.DSMT4" ShapeID="_x0000_i1146" DrawAspect="Content" ObjectID="_1693931432" r:id="rId256"/>
        </w:object>
      </w:r>
      <w:r w:rsidRPr="008B4CF0">
        <w:rPr>
          <w:rFonts w:hAnsi="宋体"/>
          <w:kern w:val="0"/>
          <w:szCs w:val="21"/>
        </w:rPr>
        <w:t>线性无关</w:t>
      </w:r>
      <w:r w:rsidR="00175BEF">
        <w:rPr>
          <w:rFonts w:hAnsi="宋体" w:hint="eastAsia"/>
          <w:kern w:val="0"/>
          <w:szCs w:val="21"/>
        </w:rPr>
        <w:t>．</w:t>
      </w:r>
      <w:r w:rsidR="00175BEF">
        <w:rPr>
          <w:kern w:val="0"/>
          <w:szCs w:val="21"/>
        </w:rPr>
        <w:t xml:space="preserve">    </w:t>
      </w:r>
      <w:r w:rsidRPr="008B4CF0">
        <w:rPr>
          <w:kern w:val="0"/>
          <w:szCs w:val="21"/>
        </w:rPr>
        <w:t>(D)</w:t>
      </w:r>
      <w:r w:rsidR="00175BEF">
        <w:rPr>
          <w:rFonts w:hint="eastAsia"/>
          <w:kern w:val="0"/>
          <w:szCs w:val="21"/>
        </w:rPr>
        <w:t xml:space="preserve"> </w:t>
      </w:r>
      <w:r w:rsidR="007C7C9D" w:rsidRPr="007C7C9D">
        <w:rPr>
          <w:position w:val="-12"/>
        </w:rPr>
        <w:object w:dxaOrig="920" w:dyaOrig="360">
          <v:shape id="_x0000_i1147" type="#_x0000_t75" style="width:46.15pt;height:18pt" o:ole="">
            <v:imagedata r:id="rId257" o:title=""/>
          </v:shape>
          <o:OLEObject Type="Embed" ProgID="Equation.DSMT4" ShapeID="_x0000_i1147" DrawAspect="Content" ObjectID="_1693931433" r:id="rId258"/>
        </w:object>
      </w:r>
      <w:r w:rsidRPr="008B4CF0">
        <w:rPr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148" type="#_x0000_t75" style="width:42.9pt;height:18pt" o:ole="">
            <v:imagedata r:id="rId259" o:title=""/>
          </v:shape>
          <o:OLEObject Type="Embed" ProgID="Equation.DSMT4" ShapeID="_x0000_i1148" DrawAspect="Content" ObjectID="_1693931434" r:id="rId260"/>
        </w:object>
      </w:r>
      <w:r w:rsidRPr="008B4CF0">
        <w:rPr>
          <w:rFonts w:hAnsi="宋体"/>
          <w:kern w:val="0"/>
          <w:szCs w:val="21"/>
        </w:rPr>
        <w:t>线性相关</w:t>
      </w:r>
      <w:r w:rsidR="00175BEF">
        <w:rPr>
          <w:rFonts w:hAnsi="宋体"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E16B9E" w:rsidRDefault="006974B1" w:rsidP="00FC66CD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应选</w:t>
      </w:r>
      <w:r w:rsidRPr="006974B1">
        <w:rPr>
          <w:rFonts w:hint="eastAsia"/>
        </w:rPr>
        <w:t>(</w:t>
      </w:r>
      <w:r w:rsidRPr="009C29C2">
        <w:rPr>
          <w:szCs w:val="21"/>
        </w:rPr>
        <w:t>A</w:t>
      </w:r>
      <w:r w:rsidRPr="006974B1">
        <w:rPr>
          <w:rFonts w:hint="eastAsia"/>
        </w:rPr>
        <w:t>)</w:t>
      </w:r>
      <w:r w:rsidRPr="006974B1">
        <w:rPr>
          <w:rFonts w:hint="eastAsia"/>
        </w:rPr>
        <w:t>．</w:t>
      </w:r>
      <w:r w:rsidR="00FC66CD" w:rsidRPr="00FC66CD">
        <w:rPr>
          <w:rFonts w:hint="eastAsia"/>
        </w:rPr>
        <w:t>取</w:t>
      </w:r>
      <w:r w:rsidR="007C7C9D" w:rsidRPr="007C7C9D">
        <w:rPr>
          <w:position w:val="-6"/>
        </w:rPr>
        <w:object w:dxaOrig="560" w:dyaOrig="279">
          <v:shape id="_x0000_i1149" type="#_x0000_t75" style="width:28.15pt;height:13.85pt" o:ole="">
            <v:imagedata r:id="rId261" o:title=""/>
          </v:shape>
          <o:OLEObject Type="Embed" ProgID="Equation.DSMT4" ShapeID="_x0000_i1149" DrawAspect="Content" ObjectID="_1693931435" r:id="rId262"/>
        </w:object>
      </w:r>
      <w:r w:rsidR="00FC66CD" w:rsidRPr="00FC66CD">
        <w:rPr>
          <w:rFonts w:hint="eastAsia"/>
        </w:rPr>
        <w:t>，则显然能排除</w:t>
      </w:r>
      <w:r w:rsidR="00FC66CD" w:rsidRPr="00FC66CD">
        <w:rPr>
          <w:rFonts w:hint="eastAsia"/>
        </w:rPr>
        <w:t>(B)</w:t>
      </w:r>
      <w:r w:rsidR="00FC66CD" w:rsidRPr="00FC66CD">
        <w:rPr>
          <w:rFonts w:hint="eastAsia"/>
        </w:rPr>
        <w:t>和</w:t>
      </w:r>
      <w:r w:rsidR="00FC66CD" w:rsidRPr="00FC66CD">
        <w:rPr>
          <w:rFonts w:hint="eastAsia"/>
        </w:rPr>
        <w:t>(C)</w:t>
      </w:r>
      <w:r w:rsidR="00FC66CD" w:rsidRPr="00FC66CD">
        <w:rPr>
          <w:rFonts w:hint="eastAsia"/>
        </w:rPr>
        <w:t>；而取</w:t>
      </w:r>
      <w:r w:rsidR="007C7C9D" w:rsidRPr="00025957">
        <w:rPr>
          <w:position w:val="-4"/>
        </w:rPr>
        <w:object w:dxaOrig="540" w:dyaOrig="260">
          <v:shape id="_x0000_i1150" type="#_x0000_t75" style="width:27.25pt;height:12.9pt" o:ole="">
            <v:imagedata r:id="rId263" o:title=""/>
          </v:shape>
          <o:OLEObject Type="Embed" ProgID="Equation.DSMT4" ShapeID="_x0000_i1150" DrawAspect="Content" ObjectID="_1693931436" r:id="rId264"/>
        </w:object>
      </w:r>
      <w:r w:rsidR="00FC66CD" w:rsidRPr="00FC66CD">
        <w:rPr>
          <w:rFonts w:hint="eastAsia"/>
        </w:rPr>
        <w:t>，则由反证法不难排除</w:t>
      </w:r>
      <w:r w:rsidR="00FC66CD" w:rsidRPr="00FC66CD">
        <w:rPr>
          <w:rFonts w:hint="eastAsia"/>
        </w:rPr>
        <w:t xml:space="preserve">(D). </w:t>
      </w:r>
      <w:r w:rsidR="00FC66CD" w:rsidRPr="00FC66CD">
        <w:rPr>
          <w:rFonts w:hint="eastAsia"/>
        </w:rPr>
        <w:t>故</w:t>
      </w:r>
      <w:r w:rsidR="00FC66CD">
        <w:rPr>
          <w:rFonts w:hint="eastAsia"/>
        </w:rPr>
        <w:t>仅有</w:t>
      </w:r>
      <w:r w:rsidR="00FC66CD" w:rsidRPr="006974B1">
        <w:rPr>
          <w:rFonts w:hint="eastAsia"/>
        </w:rPr>
        <w:t>(</w:t>
      </w:r>
      <w:r w:rsidR="00FC66CD" w:rsidRPr="009C29C2">
        <w:rPr>
          <w:szCs w:val="21"/>
        </w:rPr>
        <w:t>A</w:t>
      </w:r>
      <w:r w:rsidR="00FC66CD" w:rsidRPr="006974B1">
        <w:rPr>
          <w:rFonts w:hint="eastAsia"/>
        </w:rPr>
        <w:t>)</w:t>
      </w:r>
      <w:r w:rsidR="00FC66CD">
        <w:rPr>
          <w:rFonts w:hint="eastAsia"/>
        </w:rPr>
        <w:t>是正确的．</w:t>
      </w:r>
      <w:r w:rsidR="00743F48" w:rsidRPr="009C29C2">
        <w:rPr>
          <w:rFonts w:hAnsi="宋体"/>
          <w:szCs w:val="21"/>
        </w:rPr>
        <w:t>用反证法，若</w:t>
      </w:r>
      <w:r w:rsidR="007C7C9D" w:rsidRPr="007C7C9D">
        <w:rPr>
          <w:position w:val="-12"/>
        </w:rPr>
        <w:object w:dxaOrig="920" w:dyaOrig="360">
          <v:shape id="_x0000_i1151" type="#_x0000_t75" style="width:46.15pt;height:18pt" o:ole="">
            <v:imagedata r:id="rId265" o:title=""/>
          </v:shape>
          <o:OLEObject Type="Embed" ProgID="Equation.DSMT4" ShapeID="_x0000_i1151" DrawAspect="Content" ObjectID="_1693931437" r:id="rId266"/>
        </w:object>
      </w:r>
      <w:r w:rsidR="00E16B9E">
        <w:rPr>
          <w:rFonts w:hAnsi="宋体" w:hint="eastAsia"/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152" type="#_x0000_t75" style="width:42.9pt;height:18pt" o:ole="">
            <v:imagedata r:id="rId267" o:title=""/>
          </v:shape>
          <o:OLEObject Type="Embed" ProgID="Equation.DSMT4" ShapeID="_x0000_i1152" DrawAspect="Content" ObjectID="_1693931438" r:id="rId268"/>
        </w:object>
      </w:r>
      <w:r w:rsidR="00743F48" w:rsidRPr="009C29C2">
        <w:rPr>
          <w:rFonts w:hAnsi="宋体"/>
          <w:kern w:val="0"/>
          <w:szCs w:val="21"/>
        </w:rPr>
        <w:t>线性相关，因已知</w:t>
      </w:r>
      <w:r w:rsidR="007C7C9D" w:rsidRPr="007C7C9D">
        <w:rPr>
          <w:position w:val="-12"/>
        </w:rPr>
        <w:object w:dxaOrig="920" w:dyaOrig="360">
          <v:shape id="_x0000_i1153" type="#_x0000_t75" style="width:46.15pt;height:18pt" o:ole="">
            <v:imagedata r:id="rId269" o:title=""/>
          </v:shape>
          <o:OLEObject Type="Embed" ProgID="Equation.DSMT4" ShapeID="_x0000_i1153" DrawAspect="Content" ObjectID="_1693931439" r:id="rId270"/>
        </w:object>
      </w:r>
      <w:r w:rsidR="00743F48" w:rsidRPr="009C29C2">
        <w:rPr>
          <w:rFonts w:hAnsi="宋体"/>
          <w:kern w:val="0"/>
          <w:szCs w:val="21"/>
        </w:rPr>
        <w:t>线性无关，故</w:t>
      </w:r>
      <w:r w:rsidR="007C7C9D" w:rsidRPr="007C7C9D">
        <w:rPr>
          <w:position w:val="-12"/>
        </w:rPr>
        <w:object w:dxaOrig="859" w:dyaOrig="360">
          <v:shape id="_x0000_i1154" type="#_x0000_t75" style="width:42.9pt;height:18pt" o:ole="">
            <v:imagedata r:id="rId271" o:title=""/>
          </v:shape>
          <o:OLEObject Type="Embed" ProgID="Equation.DSMT4" ShapeID="_x0000_i1154" DrawAspect="Content" ObjectID="_1693931440" r:id="rId272"/>
        </w:object>
      </w:r>
      <w:r w:rsidR="00743F48" w:rsidRPr="009C29C2">
        <w:rPr>
          <w:rFonts w:hAnsi="宋体"/>
          <w:kern w:val="0"/>
          <w:szCs w:val="21"/>
        </w:rPr>
        <w:t>可由</w:t>
      </w:r>
      <w:r w:rsidR="007C7C9D" w:rsidRPr="007C7C9D">
        <w:rPr>
          <w:position w:val="-12"/>
        </w:rPr>
        <w:object w:dxaOrig="920" w:dyaOrig="360">
          <v:shape id="_x0000_i1155" type="#_x0000_t75" style="width:46.15pt;height:18pt" o:ole="">
            <v:imagedata r:id="rId273" o:title=""/>
          </v:shape>
          <o:OLEObject Type="Embed" ProgID="Equation.DSMT4" ShapeID="_x0000_i1155" DrawAspect="Content" ObjectID="_1693931441" r:id="rId274"/>
        </w:object>
      </w:r>
      <w:r w:rsidR="00743F48" w:rsidRPr="009C29C2">
        <w:rPr>
          <w:rFonts w:hAnsi="宋体"/>
          <w:kern w:val="0"/>
          <w:szCs w:val="21"/>
        </w:rPr>
        <w:t>线性</w:t>
      </w:r>
      <w:r w:rsidR="00E16B9E">
        <w:rPr>
          <w:rFonts w:hAnsi="宋体" w:hint="eastAsia"/>
          <w:kern w:val="0"/>
          <w:szCs w:val="21"/>
        </w:rPr>
        <w:t>表示</w:t>
      </w:r>
      <w:r w:rsidR="00743F48" w:rsidRPr="009C29C2">
        <w:rPr>
          <w:kern w:val="0"/>
          <w:szCs w:val="21"/>
        </w:rPr>
        <w:t>．</w:t>
      </w:r>
      <w:r w:rsidR="00743F48" w:rsidRPr="009C29C2">
        <w:rPr>
          <w:rFonts w:hAnsi="宋体"/>
          <w:kern w:val="0"/>
          <w:szCs w:val="21"/>
        </w:rPr>
        <w:t>即存在常数</w:t>
      </w:r>
      <w:r w:rsidR="007C7C9D" w:rsidRPr="007C7C9D">
        <w:rPr>
          <w:position w:val="-12"/>
        </w:rPr>
        <w:object w:dxaOrig="840" w:dyaOrig="360">
          <v:shape id="_x0000_i1156" type="#_x0000_t75" style="width:42pt;height:18pt" o:ole="">
            <v:imagedata r:id="rId275" o:title=""/>
          </v:shape>
          <o:OLEObject Type="Embed" ProgID="Equation.DSMT4" ShapeID="_x0000_i1156" DrawAspect="Content" ObjectID="_1693931442" r:id="rId276"/>
        </w:object>
      </w:r>
      <w:r w:rsidR="00743F48" w:rsidRPr="009C29C2">
        <w:rPr>
          <w:rFonts w:hAnsi="宋体"/>
          <w:kern w:val="0"/>
          <w:szCs w:val="21"/>
        </w:rPr>
        <w:t>，使得</w:t>
      </w:r>
    </w:p>
    <w:p w:rsidR="00743F48" w:rsidRPr="006974B1" w:rsidRDefault="007C7C9D" w:rsidP="00E16B9E">
      <w:pPr>
        <w:autoSpaceDE w:val="0"/>
        <w:autoSpaceDN w:val="0"/>
        <w:adjustRightInd w:val="0"/>
        <w:ind w:left="480" w:hangingChars="200" w:hanging="480"/>
        <w:jc w:val="center"/>
      </w:pPr>
      <w:r w:rsidRPr="007C7C9D">
        <w:rPr>
          <w:position w:val="-12"/>
        </w:rPr>
        <w:object w:dxaOrig="2880" w:dyaOrig="360">
          <v:shape id="_x0000_i1157" type="#_x0000_t75" style="width:2in;height:18pt" o:ole="">
            <v:imagedata r:id="rId277" o:title=""/>
          </v:shape>
          <o:OLEObject Type="Embed" ProgID="Equation.DSMT4" ShapeID="_x0000_i1157" DrawAspect="Content" ObjectID="_1693931443" r:id="rId278"/>
        </w:object>
      </w:r>
    </w:p>
    <w:p w:rsidR="00E16B9E" w:rsidRDefault="00743F48" w:rsidP="00E16B9E">
      <w:pPr>
        <w:ind w:leftChars="200" w:left="480"/>
        <w:rPr>
          <w:rFonts w:hAnsi="宋体"/>
          <w:kern w:val="0"/>
          <w:szCs w:val="21"/>
        </w:rPr>
      </w:pPr>
      <w:r w:rsidRPr="009C29C2">
        <w:rPr>
          <w:rFonts w:hAnsi="宋体"/>
          <w:kern w:val="0"/>
          <w:szCs w:val="21"/>
        </w:rPr>
        <w:t>又已知</w:t>
      </w:r>
      <w:r w:rsidR="007C7C9D" w:rsidRPr="007C7C9D">
        <w:rPr>
          <w:position w:val="-12"/>
        </w:rPr>
        <w:object w:dxaOrig="300" w:dyaOrig="360">
          <v:shape id="_x0000_i1158" type="#_x0000_t75" style="width:15.25pt;height:18pt" o:ole="">
            <v:imagedata r:id="rId279" o:title=""/>
          </v:shape>
          <o:OLEObject Type="Embed" ProgID="Equation.DSMT4" ShapeID="_x0000_i1158" DrawAspect="Content" ObjectID="_1693931444" r:id="rId280"/>
        </w:object>
      </w:r>
      <w:r w:rsidRPr="009C29C2">
        <w:rPr>
          <w:rFonts w:hAnsi="宋体"/>
          <w:kern w:val="0"/>
          <w:szCs w:val="21"/>
        </w:rPr>
        <w:t>可由</w:t>
      </w:r>
      <w:r w:rsidR="007C7C9D" w:rsidRPr="007C7C9D">
        <w:rPr>
          <w:position w:val="-12"/>
        </w:rPr>
        <w:object w:dxaOrig="920" w:dyaOrig="360">
          <v:shape id="_x0000_i1159" type="#_x0000_t75" style="width:46.15pt;height:18pt" o:ole="">
            <v:imagedata r:id="rId281" o:title=""/>
          </v:shape>
          <o:OLEObject Type="Embed" ProgID="Equation.DSMT4" ShapeID="_x0000_i1159" DrawAspect="Content" ObjectID="_1693931445" r:id="rId282"/>
        </w:object>
      </w:r>
      <w:r w:rsidRPr="009C29C2">
        <w:rPr>
          <w:rFonts w:hAnsi="宋体"/>
          <w:kern w:val="0"/>
          <w:szCs w:val="21"/>
        </w:rPr>
        <w:t>线性</w:t>
      </w:r>
      <w:r w:rsidR="00E16B9E">
        <w:rPr>
          <w:rFonts w:hAnsi="宋体" w:hint="eastAsia"/>
          <w:kern w:val="0"/>
          <w:szCs w:val="21"/>
        </w:rPr>
        <w:t>表示</w:t>
      </w:r>
      <w:r w:rsidRPr="009C29C2">
        <w:rPr>
          <w:rFonts w:hAnsi="宋体"/>
          <w:kern w:val="0"/>
          <w:szCs w:val="21"/>
        </w:rPr>
        <w:t>，即存在常数</w:t>
      </w:r>
      <w:r w:rsidR="007C7C9D" w:rsidRPr="007C7C9D">
        <w:rPr>
          <w:position w:val="-12"/>
        </w:rPr>
        <w:object w:dxaOrig="660" w:dyaOrig="360">
          <v:shape id="_x0000_i1160" type="#_x0000_t75" style="width:33.25pt;height:18pt" o:ole="">
            <v:imagedata r:id="rId283" o:title=""/>
          </v:shape>
          <o:OLEObject Type="Embed" ProgID="Equation.DSMT4" ShapeID="_x0000_i1160" DrawAspect="Content" ObjectID="_1693931446" r:id="rId284"/>
        </w:object>
      </w:r>
      <w:r w:rsidRPr="009C29C2">
        <w:rPr>
          <w:rFonts w:hAnsi="宋体"/>
          <w:kern w:val="0"/>
          <w:szCs w:val="21"/>
        </w:rPr>
        <w:t>，使得</w:t>
      </w:r>
    </w:p>
    <w:p w:rsidR="00E16B9E" w:rsidRDefault="007C7C9D" w:rsidP="00E16B9E">
      <w:pPr>
        <w:ind w:leftChars="200" w:left="480"/>
        <w:jc w:val="center"/>
        <w:rPr>
          <w:kern w:val="0"/>
          <w:szCs w:val="21"/>
        </w:rPr>
      </w:pPr>
      <w:r w:rsidRPr="007C7C9D">
        <w:rPr>
          <w:position w:val="-12"/>
        </w:rPr>
        <w:object w:dxaOrig="2120" w:dyaOrig="360">
          <v:shape id="_x0000_i1161" type="#_x0000_t75" style="width:106.15pt;height:18pt" o:ole="">
            <v:imagedata r:id="rId285" o:title=""/>
          </v:shape>
          <o:OLEObject Type="Embed" ProgID="Equation.DSMT4" ShapeID="_x0000_i1161" DrawAspect="Content" ObjectID="_1693931447" r:id="rId286"/>
        </w:object>
      </w:r>
    </w:p>
    <w:p w:rsidR="00743F48" w:rsidRPr="009C29C2" w:rsidRDefault="00E16B9E" w:rsidP="00E16B9E">
      <w:pPr>
        <w:ind w:leftChars="200" w:left="480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由上述两式</w:t>
      </w:r>
      <w:r w:rsidR="00743F48" w:rsidRPr="009C29C2">
        <w:rPr>
          <w:rFonts w:hAnsi="宋体"/>
          <w:kern w:val="0"/>
          <w:szCs w:val="21"/>
        </w:rPr>
        <w:t>得</w:t>
      </w:r>
    </w:p>
    <w:p w:rsidR="00743F48" w:rsidRPr="009C29C2" w:rsidRDefault="007C7C9D" w:rsidP="00E16B9E">
      <w:pPr>
        <w:ind w:leftChars="200" w:left="480"/>
        <w:jc w:val="center"/>
        <w:rPr>
          <w:kern w:val="0"/>
          <w:szCs w:val="21"/>
        </w:rPr>
      </w:pPr>
      <w:r w:rsidRPr="007C7C9D">
        <w:rPr>
          <w:position w:val="-12"/>
        </w:rPr>
        <w:object w:dxaOrig="4300" w:dyaOrig="360">
          <v:shape id="_x0000_i1162" type="#_x0000_t75" style="width:215.1pt;height:18pt" o:ole="">
            <v:imagedata r:id="rId287" o:title=""/>
          </v:shape>
          <o:OLEObject Type="Embed" ProgID="Equation.DSMT4" ShapeID="_x0000_i1162" DrawAspect="Content" ObjectID="_1693931448" r:id="rId288"/>
        </w:object>
      </w:r>
    </w:p>
    <w:p w:rsidR="00743F48" w:rsidRPr="009C29C2" w:rsidRDefault="00E16B9E" w:rsidP="00743F48">
      <w:pPr>
        <w:ind w:leftChars="200" w:left="480"/>
        <w:rPr>
          <w:szCs w:val="21"/>
        </w:rPr>
      </w:pPr>
      <w:r>
        <w:rPr>
          <w:rFonts w:hint="eastAsia"/>
          <w:kern w:val="0"/>
          <w:szCs w:val="21"/>
        </w:rPr>
        <w:t>这</w:t>
      </w:r>
      <w:r w:rsidR="00743F48" w:rsidRPr="009C29C2">
        <w:rPr>
          <w:rFonts w:hint="eastAsia"/>
          <w:kern w:val="0"/>
          <w:szCs w:val="21"/>
        </w:rPr>
        <w:t>与</w:t>
      </w:r>
      <w:r w:rsidR="007C7C9D" w:rsidRPr="007C7C9D">
        <w:rPr>
          <w:position w:val="-12"/>
        </w:rPr>
        <w:object w:dxaOrig="300" w:dyaOrig="360">
          <v:shape id="_x0000_i1163" type="#_x0000_t75" style="width:15.25pt;height:18pt" o:ole="">
            <v:imagedata r:id="rId289" o:title=""/>
          </v:shape>
          <o:OLEObject Type="Embed" ProgID="Equation.DSMT4" ShapeID="_x0000_i1163" DrawAspect="Content" ObjectID="_1693931449" r:id="rId290"/>
        </w:object>
      </w:r>
      <w:r w:rsidR="00743F48" w:rsidRPr="009C29C2">
        <w:rPr>
          <w:rFonts w:hAnsi="宋体"/>
          <w:kern w:val="0"/>
          <w:szCs w:val="21"/>
        </w:rPr>
        <w:t>不能由</w:t>
      </w:r>
      <w:r w:rsidR="007C7C9D" w:rsidRPr="007C7C9D">
        <w:rPr>
          <w:position w:val="-12"/>
        </w:rPr>
        <w:object w:dxaOrig="920" w:dyaOrig="360">
          <v:shape id="_x0000_i1164" type="#_x0000_t75" style="width:46.15pt;height:18pt" o:ole="">
            <v:imagedata r:id="rId291" o:title=""/>
          </v:shape>
          <o:OLEObject Type="Embed" ProgID="Equation.DSMT4" ShapeID="_x0000_i1164" DrawAspect="Content" ObjectID="_1693931450" r:id="rId292"/>
        </w:object>
      </w:r>
      <w:r w:rsidR="00743F48" w:rsidRPr="009C29C2">
        <w:rPr>
          <w:rFonts w:hAnsi="宋体"/>
          <w:kern w:val="0"/>
          <w:szCs w:val="21"/>
        </w:rPr>
        <w:t>线性</w:t>
      </w:r>
      <w:r>
        <w:rPr>
          <w:rFonts w:hAnsi="宋体" w:hint="eastAsia"/>
          <w:kern w:val="0"/>
          <w:szCs w:val="21"/>
        </w:rPr>
        <w:t>表示</w:t>
      </w:r>
      <w:r w:rsidR="00743F48" w:rsidRPr="009C29C2">
        <w:rPr>
          <w:rFonts w:hAnsi="宋体"/>
          <w:kern w:val="0"/>
          <w:szCs w:val="21"/>
        </w:rPr>
        <w:t>矛盾</w:t>
      </w:r>
      <w:r w:rsidR="00743F48" w:rsidRPr="009C29C2">
        <w:rPr>
          <w:kern w:val="0"/>
          <w:szCs w:val="21"/>
        </w:rPr>
        <w:t>．</w:t>
      </w:r>
      <w:r w:rsidR="00743F48" w:rsidRPr="009C29C2">
        <w:rPr>
          <w:rFonts w:hAnsi="宋体"/>
          <w:kern w:val="0"/>
          <w:szCs w:val="21"/>
        </w:rPr>
        <w:t>故</w:t>
      </w:r>
      <w:r w:rsidR="00743F48" w:rsidRPr="009C29C2">
        <w:rPr>
          <w:rFonts w:hAnsi="宋体"/>
          <w:szCs w:val="21"/>
        </w:rPr>
        <w:t>向量组</w:t>
      </w:r>
      <w:r w:rsidR="007C7C9D" w:rsidRPr="007C7C9D">
        <w:rPr>
          <w:position w:val="-12"/>
        </w:rPr>
        <w:object w:dxaOrig="920" w:dyaOrig="360">
          <v:shape id="_x0000_i1165" type="#_x0000_t75" style="width:46.15pt;height:18pt" o:ole="">
            <v:imagedata r:id="rId293" o:title=""/>
          </v:shape>
          <o:OLEObject Type="Embed" ProgID="Equation.DSMT4" ShapeID="_x0000_i1165" DrawAspect="Content" ObjectID="_1693931451" r:id="rId294"/>
        </w:object>
      </w:r>
      <w:r>
        <w:rPr>
          <w:rFonts w:hAnsi="宋体" w:hint="eastAsia"/>
          <w:kern w:val="0"/>
          <w:szCs w:val="21"/>
        </w:rPr>
        <w:t>,</w:t>
      </w:r>
      <w:r w:rsidR="007C7C9D" w:rsidRPr="007C7C9D">
        <w:rPr>
          <w:position w:val="-12"/>
        </w:rPr>
        <w:object w:dxaOrig="859" w:dyaOrig="360">
          <v:shape id="_x0000_i1166" type="#_x0000_t75" style="width:42.9pt;height:18pt" o:ole="">
            <v:imagedata r:id="rId295" o:title=""/>
          </v:shape>
          <o:OLEObject Type="Embed" ProgID="Equation.DSMT4" ShapeID="_x0000_i1166" DrawAspect="Content" ObjectID="_1693931452" r:id="rId296"/>
        </w:object>
      </w:r>
      <w:r w:rsidR="00743F48" w:rsidRPr="009C29C2">
        <w:rPr>
          <w:rFonts w:hAnsi="宋体"/>
          <w:szCs w:val="21"/>
        </w:rPr>
        <w:t>线性无关</w:t>
      </w:r>
      <w:r>
        <w:rPr>
          <w:rFonts w:hAnsi="宋体" w:hint="eastAsia"/>
          <w:szCs w:val="21"/>
        </w:rPr>
        <w:t>．</w:t>
      </w:r>
    </w:p>
    <w:p w:rsidR="00743F48" w:rsidRPr="009C29C2" w:rsidRDefault="00743F48" w:rsidP="00F544E9">
      <w:pPr>
        <w:rPr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三、</w:t>
      </w:r>
      <w:r w:rsidR="003970B6">
        <w:rPr>
          <w:rFonts w:hint="eastAsia"/>
        </w:rPr>
        <w:t>（</w:t>
      </w:r>
      <w:r w:rsidRPr="008B4CF0">
        <w:t>本题满分6分</w:t>
      </w:r>
      <w:r w:rsidR="003970B6">
        <w:rPr>
          <w:rFonts w:hint="eastAsia"/>
        </w:rPr>
        <w:t>）</w:t>
      </w:r>
    </w:p>
    <w:p w:rsidR="00316987" w:rsidRPr="008B4CF0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已知曲线的极坐标方程是</w:t>
      </w:r>
      <w:r w:rsidR="007C7C9D" w:rsidRPr="007C7C9D">
        <w:rPr>
          <w:position w:val="-6"/>
        </w:rPr>
        <w:object w:dxaOrig="1219" w:dyaOrig="279">
          <v:shape id="_x0000_i1167" type="#_x0000_t75" style="width:60.9pt;height:13.85pt" o:ole="">
            <v:imagedata r:id="rId297" o:title=""/>
          </v:shape>
          <o:OLEObject Type="Embed" ProgID="Equation.DSMT4" ShapeID="_x0000_i1167" DrawAspect="Content" ObjectID="_1693931453" r:id="rId298"/>
        </w:object>
      </w:r>
      <w:r w:rsidRPr="008B4CF0">
        <w:rPr>
          <w:rFonts w:hAnsi="宋体"/>
          <w:kern w:val="0"/>
          <w:szCs w:val="21"/>
        </w:rPr>
        <w:t>，求该曲线上对应于</w:t>
      </w:r>
      <w:r w:rsidR="007C7C9D" w:rsidRPr="007C7C9D">
        <w:rPr>
          <w:position w:val="-24"/>
        </w:rPr>
        <w:object w:dxaOrig="639" w:dyaOrig="620">
          <v:shape id="_x0000_i1168" type="#_x0000_t75" style="width:31.85pt;height:30.9pt" o:ole="">
            <v:imagedata r:id="rId299" o:title=""/>
          </v:shape>
          <o:OLEObject Type="Embed" ProgID="Equation.DSMT4" ShapeID="_x0000_i1168" DrawAspect="Content" ObjectID="_1693931454" r:id="rId300"/>
        </w:object>
      </w:r>
      <w:r w:rsidRPr="008B4CF0">
        <w:rPr>
          <w:rFonts w:hAnsi="宋体"/>
          <w:kern w:val="0"/>
          <w:szCs w:val="21"/>
        </w:rPr>
        <w:t>处的切线与法线的直角坐标方程</w:t>
      </w:r>
      <w:r w:rsidRPr="008B4CF0">
        <w:rPr>
          <w:kern w:val="0"/>
          <w:szCs w:val="21"/>
        </w:rPr>
        <w:t>.</w:t>
      </w:r>
    </w:p>
    <w:p w:rsidR="006974B1" w:rsidRDefault="006974B1" w:rsidP="006974B1">
      <w:pPr>
        <w:rPr>
          <w:szCs w:val="21"/>
        </w:rPr>
      </w:pPr>
    </w:p>
    <w:p w:rsidR="00743F48" w:rsidRPr="009C29C2" w:rsidRDefault="006974B1" w:rsidP="006974B1">
      <w:pPr>
        <w:autoSpaceDE w:val="0"/>
        <w:autoSpaceDN w:val="0"/>
        <w:adjustRightInd w:val="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743F48" w:rsidRPr="009C29C2">
        <w:rPr>
          <w:rFonts w:hAnsi="宋体"/>
          <w:szCs w:val="21"/>
        </w:rPr>
        <w:t>由极坐标到直角坐标的变换公式</w:t>
      </w:r>
      <w:r w:rsidR="007C7C9D" w:rsidRPr="007C7C9D">
        <w:rPr>
          <w:position w:val="-30"/>
        </w:rPr>
        <w:object w:dxaOrig="1200" w:dyaOrig="720">
          <v:shape id="_x0000_i1169" type="#_x0000_t75" style="width:60pt;height:36pt" o:ole="">
            <v:imagedata r:id="rId301" o:title=""/>
          </v:shape>
          <o:OLEObject Type="Embed" ProgID="Equation.DSMT4" ShapeID="_x0000_i1169" DrawAspect="Content" ObjectID="_1693931455" r:id="rId302"/>
        </w:object>
      </w:r>
      <w:r w:rsidR="00743F48" w:rsidRPr="009C29C2">
        <w:rPr>
          <w:rFonts w:hint="eastAsia"/>
          <w:szCs w:val="21"/>
        </w:rPr>
        <w:t>，</w:t>
      </w:r>
      <w:r w:rsidR="007F7043">
        <w:rPr>
          <w:rFonts w:hint="eastAsia"/>
          <w:szCs w:val="21"/>
        </w:rPr>
        <w:t>得</w:t>
      </w:r>
      <w:r w:rsidR="00743F48" w:rsidRPr="009C29C2">
        <w:rPr>
          <w:rFonts w:hAnsi="宋体"/>
          <w:szCs w:val="21"/>
        </w:rPr>
        <w:t>参数方程为</w:t>
      </w:r>
    </w:p>
    <w:p w:rsidR="00743F48" w:rsidRPr="009C29C2" w:rsidRDefault="007C7C9D" w:rsidP="007F7043">
      <w:pPr>
        <w:ind w:leftChars="200" w:left="480"/>
        <w:jc w:val="center"/>
        <w:rPr>
          <w:szCs w:val="21"/>
        </w:rPr>
      </w:pPr>
      <w:r w:rsidRPr="007C7C9D">
        <w:rPr>
          <w:position w:val="-32"/>
        </w:rPr>
        <w:object w:dxaOrig="4940" w:dyaOrig="760">
          <v:shape id="_x0000_i1170" type="#_x0000_t75" style="width:246.9pt;height:37.85pt" o:ole="">
            <v:imagedata r:id="rId303" o:title=""/>
          </v:shape>
          <o:OLEObject Type="Embed" ProgID="Equation.DSMT4" ShapeID="_x0000_i1170" DrawAspect="Content" ObjectID="_1693931456" r:id="rId304"/>
        </w:object>
      </w:r>
    </w:p>
    <w:p w:rsidR="00743F48" w:rsidRPr="009C29C2" w:rsidRDefault="00743F48" w:rsidP="007F7043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曲线上</w:t>
      </w:r>
      <w:r w:rsidR="007C7C9D" w:rsidRPr="007C7C9D">
        <w:rPr>
          <w:position w:val="-24"/>
        </w:rPr>
        <w:object w:dxaOrig="639" w:dyaOrig="620">
          <v:shape id="_x0000_i1171" type="#_x0000_t75" style="width:31.85pt;height:30.9pt" o:ole="">
            <v:imagedata r:id="rId305" o:title=""/>
          </v:shape>
          <o:OLEObject Type="Embed" ProgID="Equation.DSMT4" ShapeID="_x0000_i1171" DrawAspect="Content" ObjectID="_1693931457" r:id="rId306"/>
        </w:object>
      </w:r>
      <w:r w:rsidRPr="009C29C2">
        <w:rPr>
          <w:rFonts w:hAnsi="宋体"/>
          <w:szCs w:val="21"/>
        </w:rPr>
        <w:t>的点对应的直角坐标为</w:t>
      </w:r>
      <w:r w:rsidR="007C7C9D" w:rsidRPr="007C7C9D">
        <w:rPr>
          <w:position w:val="-34"/>
        </w:rPr>
        <w:object w:dxaOrig="1800" w:dyaOrig="800">
          <v:shape id="_x0000_i1172" type="#_x0000_t75" style="width:90pt;height:40.15pt" o:ole="">
            <v:imagedata r:id="rId307" o:title=""/>
          </v:shape>
          <o:OLEObject Type="Embed" ProgID="Equation.DSMT4" ShapeID="_x0000_i1172" DrawAspect="Content" ObjectID="_1693931458" r:id="rId308"/>
        </w:object>
      </w:r>
      <w:r w:rsidR="0069580D">
        <w:rPr>
          <w:rFonts w:hint="eastAsia"/>
          <w:szCs w:val="21"/>
        </w:rPr>
        <w:t>，切线斜率为</w:t>
      </w:r>
    </w:p>
    <w:p w:rsidR="00743F48" w:rsidRPr="009C29C2" w:rsidRDefault="007C7C9D" w:rsidP="0069580D">
      <w:pPr>
        <w:ind w:leftChars="200" w:left="480"/>
        <w:jc w:val="center"/>
        <w:rPr>
          <w:szCs w:val="21"/>
        </w:rPr>
      </w:pPr>
      <w:r w:rsidRPr="007C7C9D">
        <w:rPr>
          <w:position w:val="-68"/>
        </w:rPr>
        <w:object w:dxaOrig="4780" w:dyaOrig="1480">
          <v:shape id="_x0000_i1173" type="#_x0000_t75" style="width:239.1pt;height:73.85pt" o:ole="">
            <v:imagedata r:id="rId309" o:title=""/>
          </v:shape>
          <o:OLEObject Type="Embed" ProgID="Equation.DSMT4" ShapeID="_x0000_i1173" DrawAspect="Content" ObjectID="_1693931459" r:id="rId310"/>
        </w:object>
      </w:r>
    </w:p>
    <w:p w:rsidR="00743F48" w:rsidRPr="009C29C2" w:rsidRDefault="0069580D" w:rsidP="007F7043">
      <w:pPr>
        <w:ind w:leftChars="200" w:left="480"/>
        <w:rPr>
          <w:szCs w:val="21"/>
        </w:rPr>
      </w:pPr>
      <w:r>
        <w:rPr>
          <w:rFonts w:hAnsi="宋体"/>
          <w:szCs w:val="21"/>
        </w:rPr>
        <w:t>于是</w:t>
      </w:r>
      <w:r w:rsidR="00743F48" w:rsidRPr="009C29C2">
        <w:rPr>
          <w:rFonts w:hAnsi="宋体"/>
          <w:szCs w:val="21"/>
        </w:rPr>
        <w:t>切线的直角坐标方程为</w:t>
      </w:r>
    </w:p>
    <w:p w:rsidR="00743F48" w:rsidRPr="009C29C2" w:rsidRDefault="007C7C9D" w:rsidP="0069580D">
      <w:pPr>
        <w:ind w:leftChars="200" w:left="480"/>
        <w:jc w:val="center"/>
        <w:rPr>
          <w:szCs w:val="21"/>
        </w:rPr>
      </w:pPr>
      <w:r w:rsidRPr="007C7C9D">
        <w:rPr>
          <w:position w:val="-24"/>
        </w:rPr>
        <w:object w:dxaOrig="5340" w:dyaOrig="680">
          <v:shape id="_x0000_i1174" type="#_x0000_t75" style="width:267.25pt;height:34.15pt" o:ole="">
            <v:imagedata r:id="rId311" o:title=""/>
          </v:shape>
          <o:OLEObject Type="Embed" ProgID="Equation.DSMT4" ShapeID="_x0000_i1174" DrawAspect="Content" ObjectID="_1693931460" r:id="rId312"/>
        </w:object>
      </w:r>
    </w:p>
    <w:p w:rsidR="00743F48" w:rsidRPr="009C29C2" w:rsidRDefault="00743F48" w:rsidP="007F7043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法线</w:t>
      </w:r>
      <w:r w:rsidR="0069580D">
        <w:rPr>
          <w:rFonts w:hAnsi="宋体"/>
          <w:szCs w:val="21"/>
        </w:rPr>
        <w:t>的直角坐标</w:t>
      </w:r>
      <w:r w:rsidRPr="009C29C2">
        <w:rPr>
          <w:rFonts w:hAnsi="宋体"/>
          <w:szCs w:val="21"/>
        </w:rPr>
        <w:t>方程为</w:t>
      </w:r>
    </w:p>
    <w:p w:rsidR="00743F48" w:rsidRPr="009C29C2" w:rsidRDefault="007C7C9D" w:rsidP="0069580D">
      <w:pPr>
        <w:ind w:leftChars="200" w:left="480"/>
        <w:jc w:val="center"/>
        <w:rPr>
          <w:szCs w:val="21"/>
        </w:rPr>
      </w:pPr>
      <w:r w:rsidRPr="007C7C9D">
        <w:rPr>
          <w:position w:val="-24"/>
        </w:rPr>
        <w:object w:dxaOrig="5700" w:dyaOrig="680">
          <v:shape id="_x0000_i1175" type="#_x0000_t75" style="width:285.25pt;height:34.15pt" o:ole="">
            <v:imagedata r:id="rId313" o:title=""/>
          </v:shape>
          <o:OLEObject Type="Embed" ProgID="Equation.DSMT4" ShapeID="_x0000_i1175" DrawAspect="Content" ObjectID="_1693931461" r:id="rId314"/>
        </w:object>
      </w:r>
    </w:p>
    <w:p w:rsidR="00743F48" w:rsidRP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四、</w:t>
      </w:r>
      <w:r w:rsidR="003970B6">
        <w:rPr>
          <w:rFonts w:hint="eastAsia"/>
        </w:rPr>
        <w:t>（</w:t>
      </w:r>
      <w:r w:rsidRPr="008B4CF0">
        <w:t>本题满分7分</w:t>
      </w:r>
      <w:r w:rsidR="003970B6">
        <w:rPr>
          <w:rFonts w:hint="eastAsia"/>
        </w:rPr>
        <w:t>）</w:t>
      </w:r>
    </w:p>
    <w:p w:rsidR="00316987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设</w:t>
      </w:r>
      <w:r w:rsidR="007C7C9D" w:rsidRPr="007C7C9D">
        <w:rPr>
          <w:position w:val="-64"/>
        </w:rPr>
        <w:object w:dxaOrig="3060" w:dyaOrig="1400">
          <v:shape id="_x0000_i1176" type="#_x0000_t75" style="width:153.25pt;height:70.15pt" o:ole="">
            <v:imagedata r:id="rId315" o:title=""/>
          </v:shape>
          <o:OLEObject Type="Embed" ProgID="Equation.DSMT4" ShapeID="_x0000_i1176" DrawAspect="Content" ObjectID="_1693931462" r:id="rId316"/>
        </w:object>
      </w:r>
      <w:r w:rsidRPr="008B4CF0">
        <w:rPr>
          <w:rFonts w:hAnsi="宋体"/>
          <w:kern w:val="0"/>
          <w:szCs w:val="21"/>
        </w:rPr>
        <w:t>求函数</w:t>
      </w:r>
      <w:r w:rsidR="007C7C9D" w:rsidRPr="007C7C9D">
        <w:rPr>
          <w:position w:val="-18"/>
        </w:rPr>
        <w:object w:dxaOrig="1680" w:dyaOrig="520">
          <v:shape id="_x0000_i1177" type="#_x0000_t75" style="width:84pt;height:25.85pt" o:ole="">
            <v:imagedata r:id="rId317" o:title=""/>
          </v:shape>
          <o:OLEObject Type="Embed" ProgID="Equation.DSMT4" ShapeID="_x0000_i1177" DrawAspect="Content" ObjectID="_1693931463" r:id="rId318"/>
        </w:object>
      </w:r>
      <w:r w:rsidRPr="008B4CF0">
        <w:rPr>
          <w:rFonts w:hAnsi="宋体"/>
          <w:kern w:val="0"/>
          <w:szCs w:val="21"/>
        </w:rPr>
        <w:t>的表达式</w:t>
      </w:r>
      <w:r w:rsidR="00DC7DDE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9C29C2" w:rsidRDefault="006974B1" w:rsidP="006974B1">
      <w:pPr>
        <w:autoSpaceDE w:val="0"/>
        <w:autoSpaceDN w:val="0"/>
        <w:adjustRightInd w:val="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743F48" w:rsidRPr="009C29C2">
        <w:rPr>
          <w:rFonts w:hAnsi="宋体"/>
          <w:szCs w:val="21"/>
        </w:rPr>
        <w:t>当</w:t>
      </w:r>
      <w:r w:rsidR="007C7C9D" w:rsidRPr="007C7C9D">
        <w:rPr>
          <w:position w:val="-6"/>
        </w:rPr>
        <w:object w:dxaOrig="1040" w:dyaOrig="279">
          <v:shape id="_x0000_i1178" type="#_x0000_t75" style="width:52.15pt;height:13.85pt" o:ole="">
            <v:imagedata r:id="rId319" o:title=""/>
          </v:shape>
          <o:OLEObject Type="Embed" ProgID="Equation.DSMT4" ShapeID="_x0000_i1178" DrawAspect="Content" ObjectID="_1693931464" r:id="rId320"/>
        </w:object>
      </w:r>
      <w:r w:rsidR="00743F48" w:rsidRPr="009C29C2">
        <w:rPr>
          <w:rFonts w:hAnsi="宋体"/>
          <w:szCs w:val="21"/>
        </w:rPr>
        <w:t>时</w:t>
      </w:r>
      <w:r w:rsidR="00DC7DDE">
        <w:rPr>
          <w:rFonts w:hAnsi="宋体" w:hint="eastAsia"/>
          <w:szCs w:val="21"/>
        </w:rPr>
        <w:t>，</w:t>
      </w:r>
    </w:p>
    <w:p w:rsidR="00743F48" w:rsidRPr="009C29C2" w:rsidRDefault="007C7C9D" w:rsidP="00DC7DDE">
      <w:pPr>
        <w:ind w:leftChars="200" w:left="480"/>
        <w:jc w:val="center"/>
        <w:rPr>
          <w:szCs w:val="21"/>
        </w:rPr>
      </w:pPr>
      <w:r w:rsidRPr="007C7C9D">
        <w:rPr>
          <w:position w:val="-30"/>
        </w:rPr>
        <w:object w:dxaOrig="6200" w:dyaOrig="760">
          <v:shape id="_x0000_i1179" type="#_x0000_t75" style="width:310.15pt;height:37.85pt" o:ole="">
            <v:imagedata r:id="rId321" o:title=""/>
          </v:shape>
          <o:OLEObject Type="Embed" ProgID="Equation.DSMT4" ShapeID="_x0000_i1179" DrawAspect="Content" ObjectID="_1693931465" r:id="rId322"/>
        </w:object>
      </w:r>
    </w:p>
    <w:p w:rsidR="00743F48" w:rsidRPr="009C29C2" w:rsidRDefault="00743F48" w:rsidP="00DC7DDE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当</w:t>
      </w:r>
      <w:r w:rsidR="007C7C9D" w:rsidRPr="007C7C9D">
        <w:rPr>
          <w:position w:val="-6"/>
        </w:rPr>
        <w:object w:dxaOrig="880" w:dyaOrig="279">
          <v:shape id="_x0000_i1180" type="#_x0000_t75" style="width:43.85pt;height:13.85pt" o:ole="">
            <v:imagedata r:id="rId323" o:title=""/>
          </v:shape>
          <o:OLEObject Type="Embed" ProgID="Equation.DSMT4" ShapeID="_x0000_i1180" DrawAspect="Content" ObjectID="_1693931466" r:id="rId324"/>
        </w:object>
      </w:r>
      <w:r w:rsidRPr="009C29C2">
        <w:rPr>
          <w:rFonts w:hAnsi="宋体"/>
          <w:szCs w:val="21"/>
        </w:rPr>
        <w:t>时，</w:t>
      </w:r>
    </w:p>
    <w:p w:rsidR="00743F48" w:rsidRPr="009C29C2" w:rsidRDefault="007C7C9D" w:rsidP="00DC7DDE">
      <w:pPr>
        <w:ind w:leftChars="200" w:left="480"/>
        <w:jc w:val="center"/>
        <w:rPr>
          <w:szCs w:val="21"/>
        </w:rPr>
      </w:pPr>
      <w:r w:rsidRPr="007C7C9D">
        <w:rPr>
          <w:position w:val="-138"/>
        </w:rPr>
        <w:object w:dxaOrig="6740" w:dyaOrig="2880">
          <v:shape id="_x0000_i1181" type="#_x0000_t75" style="width:336.9pt;height:2in" o:ole="">
            <v:imagedata r:id="rId325" o:title=""/>
          </v:shape>
          <o:OLEObject Type="Embed" ProgID="Equation.DSMT4" ShapeID="_x0000_i1181" DrawAspect="Content" ObjectID="_1693931467" r:id="rId326"/>
        </w:object>
      </w:r>
    </w:p>
    <w:p w:rsidR="00743F48" w:rsidRPr="009C29C2" w:rsidRDefault="00743F48" w:rsidP="00DC7DDE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所以</w:t>
      </w:r>
    </w:p>
    <w:p w:rsidR="00743F48" w:rsidRPr="009C29C2" w:rsidRDefault="007C7C9D" w:rsidP="00DC7DDE">
      <w:pPr>
        <w:ind w:leftChars="200" w:left="480"/>
        <w:jc w:val="center"/>
        <w:rPr>
          <w:szCs w:val="21"/>
        </w:rPr>
      </w:pPr>
      <w:r w:rsidRPr="007C7C9D">
        <w:rPr>
          <w:position w:val="-60"/>
        </w:rPr>
        <w:object w:dxaOrig="4680" w:dyaOrig="1320">
          <v:shape id="_x0000_i1182" type="#_x0000_t75" style="width:234pt;height:66pt" o:ole="">
            <v:imagedata r:id="rId327" o:title=""/>
          </v:shape>
          <o:OLEObject Type="Embed" ProgID="Equation.DSMT4" ShapeID="_x0000_i1182" DrawAspect="Content" ObjectID="_1693931468" r:id="rId328"/>
        </w:object>
      </w:r>
    </w:p>
    <w:p w:rsid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五、</w:t>
      </w:r>
      <w:r w:rsidR="003970B6">
        <w:rPr>
          <w:rFonts w:hint="eastAsia"/>
        </w:rPr>
        <w:t>（</w:t>
      </w:r>
      <w:r w:rsidRPr="008B4CF0">
        <w:t>本题满分7分</w:t>
      </w:r>
      <w:r w:rsidR="003970B6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已知函数</w:t>
      </w:r>
      <w:r w:rsidR="007C7C9D" w:rsidRPr="007C7C9D">
        <w:rPr>
          <w:position w:val="-10"/>
        </w:rPr>
        <w:object w:dxaOrig="540" w:dyaOrig="320">
          <v:shape id="_x0000_i1183" type="#_x0000_t75" style="width:27.25pt;height:16.15pt" o:ole="">
            <v:imagedata r:id="rId329" o:title=""/>
          </v:shape>
          <o:OLEObject Type="Embed" ProgID="Equation.DSMT4" ShapeID="_x0000_i1183" DrawAspect="Content" ObjectID="_1693931469" r:id="rId330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7C7C9D">
        <w:rPr>
          <w:position w:val="-10"/>
        </w:rPr>
        <w:object w:dxaOrig="740" w:dyaOrig="320">
          <v:shape id="_x0000_i1184" type="#_x0000_t75" style="width:36.9pt;height:16.15pt" o:ole="">
            <v:imagedata r:id="rId331" o:title=""/>
          </v:shape>
          <o:OLEObject Type="Embed" ProgID="Equation.DSMT4" ShapeID="_x0000_i1184" DrawAspect="Content" ObjectID="_1693931470" r:id="rId332"/>
        </w:object>
      </w:r>
      <w:r w:rsidRPr="008B4CF0">
        <w:rPr>
          <w:rFonts w:hAnsi="宋体"/>
          <w:kern w:val="0"/>
          <w:szCs w:val="21"/>
        </w:rPr>
        <w:t>内可导</w:t>
      </w:r>
      <w:r w:rsidR="007C7C9D" w:rsidRPr="007C7C9D">
        <w:rPr>
          <w:position w:val="-10"/>
        </w:rPr>
        <w:object w:dxaOrig="880" w:dyaOrig="320">
          <v:shape id="_x0000_i1185" type="#_x0000_t75" style="width:43.85pt;height:16.15pt" o:ole="">
            <v:imagedata r:id="rId333" o:title=""/>
          </v:shape>
          <o:OLEObject Type="Embed" ProgID="Equation.DSMT4" ShapeID="_x0000_i1185" DrawAspect="Content" ObjectID="_1693931471" r:id="rId334"/>
        </w:object>
      </w:r>
      <w:r w:rsidRPr="008B4CF0">
        <w:rPr>
          <w:rFonts w:hAnsi="宋体"/>
          <w:kern w:val="0"/>
          <w:szCs w:val="21"/>
        </w:rPr>
        <w:t>，</w:t>
      </w:r>
      <w:r w:rsidR="007C7C9D" w:rsidRPr="007C7C9D">
        <w:rPr>
          <w:position w:val="-18"/>
        </w:rPr>
        <w:object w:dxaOrig="1300" w:dyaOrig="420">
          <v:shape id="_x0000_i1186" type="#_x0000_t75" style="width:65.1pt;height:21.25pt" o:ole="">
            <v:imagedata r:id="rId335" o:title=""/>
          </v:shape>
          <o:OLEObject Type="Embed" ProgID="Equation.DSMT4" ShapeID="_x0000_i1186" DrawAspect="Content" ObjectID="_1693931472" r:id="rId336"/>
        </w:object>
      </w:r>
      <w:r w:rsidR="00E051B8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且满足</w:t>
      </w:r>
      <w:r w:rsidR="007C7C9D" w:rsidRPr="007C7C9D">
        <w:rPr>
          <w:position w:val="-30"/>
        </w:rPr>
        <w:object w:dxaOrig="2180" w:dyaOrig="859">
          <v:shape id="_x0000_i1187" type="#_x0000_t75" style="width:108.9pt;height:42.9pt" o:ole="">
            <v:imagedata r:id="rId337" o:title=""/>
          </v:shape>
          <o:OLEObject Type="Embed" ProgID="Equation.DSMT4" ShapeID="_x0000_i1187" DrawAspect="Content" ObjectID="_1693931473" r:id="rId338"/>
        </w:object>
      </w:r>
      <w:r w:rsidR="00E051B8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求</w:t>
      </w:r>
      <w:r w:rsidR="007C7C9D" w:rsidRPr="007C7C9D">
        <w:rPr>
          <w:position w:val="-10"/>
        </w:rPr>
        <w:object w:dxaOrig="540" w:dyaOrig="320">
          <v:shape id="_x0000_i1188" type="#_x0000_t75" style="width:27.25pt;height:16.15pt" o:ole="">
            <v:imagedata r:id="rId339" o:title=""/>
          </v:shape>
          <o:OLEObject Type="Embed" ProgID="Equation.DSMT4" ShapeID="_x0000_i1188" DrawAspect="Content" ObjectID="_1693931474" r:id="rId340"/>
        </w:object>
      </w:r>
      <w:r w:rsidR="00E051B8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9C29C2" w:rsidRDefault="006974B1" w:rsidP="006974B1">
      <w:pPr>
        <w:autoSpaceDE w:val="0"/>
        <w:autoSpaceDN w:val="0"/>
        <w:adjustRightInd w:val="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BA0180">
        <w:rPr>
          <w:rFonts w:hAnsi="宋体" w:hint="eastAsia"/>
          <w:szCs w:val="21"/>
        </w:rPr>
        <w:t>当</w:t>
      </w:r>
      <w:r w:rsidR="007C7C9D" w:rsidRPr="007C7C9D">
        <w:rPr>
          <w:position w:val="-6"/>
        </w:rPr>
        <w:object w:dxaOrig="560" w:dyaOrig="279">
          <v:shape id="_x0000_i1189" type="#_x0000_t75" style="width:28.15pt;height:13.85pt" o:ole="">
            <v:imagedata r:id="rId341" o:title=""/>
          </v:shape>
          <o:OLEObject Type="Embed" ProgID="Equation.DSMT4" ShapeID="_x0000_i1189" DrawAspect="Content" ObjectID="_1693931475" r:id="rId342"/>
        </w:object>
      </w:r>
      <w:r w:rsidR="00BA0180">
        <w:rPr>
          <w:rFonts w:hint="eastAsia"/>
          <w:szCs w:val="21"/>
        </w:rPr>
        <w:t>时</w:t>
      </w:r>
      <w:r w:rsidR="00E164BC">
        <w:rPr>
          <w:rFonts w:hint="eastAsia"/>
          <w:szCs w:val="21"/>
        </w:rPr>
        <w:t>，</w:t>
      </w:r>
    </w:p>
    <w:p w:rsidR="00743F48" w:rsidRPr="009C29C2" w:rsidRDefault="007C7C9D" w:rsidP="00BA0180">
      <w:pPr>
        <w:ind w:leftChars="200" w:left="480"/>
        <w:jc w:val="center"/>
        <w:rPr>
          <w:szCs w:val="21"/>
        </w:rPr>
      </w:pPr>
      <w:r w:rsidRPr="007C7C9D">
        <w:rPr>
          <w:position w:val="-66"/>
        </w:rPr>
        <w:object w:dxaOrig="5120" w:dyaOrig="1440">
          <v:shape id="_x0000_i1190" type="#_x0000_t75" style="width:256.15pt;height:1in" o:ole="">
            <v:imagedata r:id="rId343" o:title=""/>
          </v:shape>
          <o:OLEObject Type="Embed" ProgID="Equation.DSMT4" ShapeID="_x0000_i1190" DrawAspect="Content" ObjectID="_1693931476" r:id="rId344"/>
        </w:object>
      </w:r>
    </w:p>
    <w:p w:rsidR="00BA0180" w:rsidRDefault="00743F48" w:rsidP="00BA0180">
      <w:pPr>
        <w:ind w:leftChars="200" w:left="480"/>
        <w:rPr>
          <w:rFonts w:hAnsi="宋体"/>
          <w:szCs w:val="21"/>
        </w:rPr>
      </w:pPr>
      <w:r w:rsidRPr="009C29C2">
        <w:rPr>
          <w:rFonts w:hAnsi="宋体"/>
          <w:szCs w:val="21"/>
        </w:rPr>
        <w:t>从而得到</w:t>
      </w:r>
    </w:p>
    <w:p w:rsidR="00743F48" w:rsidRPr="009C29C2" w:rsidRDefault="007C7C9D" w:rsidP="00BA0180">
      <w:pPr>
        <w:ind w:leftChars="200" w:left="480"/>
        <w:jc w:val="center"/>
        <w:rPr>
          <w:szCs w:val="21"/>
        </w:rPr>
      </w:pPr>
      <w:r w:rsidRPr="007C7C9D">
        <w:rPr>
          <w:position w:val="-32"/>
        </w:rPr>
        <w:object w:dxaOrig="6540" w:dyaOrig="880">
          <v:shape id="_x0000_i1191" type="#_x0000_t75" style="width:327.25pt;height:43.85pt" o:ole="">
            <v:imagedata r:id="rId345" o:title=""/>
          </v:shape>
          <o:OLEObject Type="Embed" ProgID="Equation.DSMT4" ShapeID="_x0000_i1191" DrawAspect="Content" ObjectID="_1693931477" r:id="rId346"/>
        </w:object>
      </w:r>
    </w:p>
    <w:p w:rsidR="00BA0180" w:rsidRDefault="00743F48" w:rsidP="00BA0180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lastRenderedPageBreak/>
        <w:t>于是推得</w:t>
      </w:r>
    </w:p>
    <w:p w:rsidR="00743F48" w:rsidRPr="009C29C2" w:rsidRDefault="007C7C9D" w:rsidP="00BA0180">
      <w:pPr>
        <w:ind w:leftChars="200" w:left="480"/>
        <w:jc w:val="center"/>
        <w:rPr>
          <w:szCs w:val="21"/>
        </w:rPr>
      </w:pPr>
      <w:r w:rsidRPr="007C7C9D">
        <w:rPr>
          <w:position w:val="-28"/>
        </w:rPr>
        <w:object w:dxaOrig="4340" w:dyaOrig="660">
          <v:shape id="_x0000_i1192" type="#_x0000_t75" style="width:216.9pt;height:33.25pt" o:ole="">
            <v:imagedata r:id="rId347" o:title=""/>
          </v:shape>
          <o:OLEObject Type="Embed" ProgID="Equation.DSMT4" ShapeID="_x0000_i1192" DrawAspect="Content" ObjectID="_1693931478" r:id="rId348"/>
        </w:object>
      </w:r>
    </w:p>
    <w:p w:rsidR="00743F48" w:rsidRPr="009C29C2" w:rsidRDefault="00BA0180" w:rsidP="00BA0180">
      <w:pPr>
        <w:ind w:leftChars="200" w:left="480"/>
        <w:rPr>
          <w:szCs w:val="21"/>
        </w:rPr>
      </w:pPr>
      <w:r>
        <w:rPr>
          <w:rFonts w:hAnsi="宋体"/>
          <w:szCs w:val="21"/>
        </w:rPr>
        <w:t>解此微分方程</w:t>
      </w:r>
      <w:r>
        <w:rPr>
          <w:rFonts w:hAnsi="宋体" w:hint="eastAsia"/>
          <w:szCs w:val="21"/>
        </w:rPr>
        <w:t>，</w:t>
      </w:r>
      <w:r w:rsidR="00743F48" w:rsidRPr="009C29C2">
        <w:rPr>
          <w:rFonts w:hAnsi="宋体"/>
          <w:szCs w:val="21"/>
        </w:rPr>
        <w:t>得</w:t>
      </w:r>
      <w:r w:rsidR="007C7C9D" w:rsidRPr="007C7C9D">
        <w:rPr>
          <w:position w:val="-24"/>
        </w:rPr>
        <w:object w:dxaOrig="1719" w:dyaOrig="620">
          <v:shape id="_x0000_i1193" type="#_x0000_t75" style="width:85.85pt;height:30.9pt" o:ole="">
            <v:imagedata r:id="rId349" o:title=""/>
          </v:shape>
          <o:OLEObject Type="Embed" ProgID="Equation.DSMT4" ShapeID="_x0000_i1193" DrawAspect="Content" ObjectID="_1693931479" r:id="rId350"/>
        </w:object>
      </w:r>
      <w:r>
        <w:rPr>
          <w:rFonts w:hint="eastAsia"/>
          <w:szCs w:val="21"/>
        </w:rPr>
        <w:t>．</w:t>
      </w:r>
      <w:r>
        <w:rPr>
          <w:rFonts w:hAnsi="宋体" w:hint="eastAsia"/>
          <w:szCs w:val="21"/>
        </w:rPr>
        <w:t>整理得</w:t>
      </w:r>
      <w:r w:rsidR="007C7C9D" w:rsidRPr="007C7C9D">
        <w:rPr>
          <w:position w:val="-10"/>
        </w:rPr>
        <w:object w:dxaOrig="1200" w:dyaOrig="520">
          <v:shape id="_x0000_i1194" type="#_x0000_t75" style="width:60pt;height:25.85pt" o:ole="">
            <v:imagedata r:id="rId351" o:title=""/>
          </v:shape>
          <o:OLEObject Type="Embed" ProgID="Equation.DSMT4" ShapeID="_x0000_i1194" DrawAspect="Content" ObjectID="_1693931480" r:id="rId352"/>
        </w:object>
      </w:r>
      <w:r>
        <w:rPr>
          <w:rFonts w:hint="eastAsia"/>
          <w:szCs w:val="21"/>
        </w:rPr>
        <w:t>．</w:t>
      </w:r>
      <w:r w:rsidR="00743F48" w:rsidRPr="009C29C2">
        <w:rPr>
          <w:rFonts w:hAnsi="宋体"/>
          <w:szCs w:val="21"/>
        </w:rPr>
        <w:t>再由条件</w:t>
      </w:r>
      <w:r w:rsidR="007C7C9D" w:rsidRPr="007C7C9D">
        <w:rPr>
          <w:position w:val="-18"/>
        </w:rPr>
        <w:object w:dxaOrig="1680" w:dyaOrig="420">
          <v:shape id="_x0000_i1195" type="#_x0000_t75" style="width:84pt;height:21.25pt" o:ole="">
            <v:imagedata r:id="rId353" o:title=""/>
          </v:shape>
          <o:OLEObject Type="Embed" ProgID="Equation.DSMT4" ShapeID="_x0000_i1195" DrawAspect="Content" ObjectID="_1693931481" r:id="rId354"/>
        </w:object>
      </w:r>
      <w:r>
        <w:rPr>
          <w:rFonts w:hAnsi="宋体"/>
          <w:szCs w:val="21"/>
        </w:rPr>
        <w:t>，</w:t>
      </w:r>
      <w:r w:rsidR="00743F48" w:rsidRPr="009C29C2">
        <w:rPr>
          <w:rFonts w:hAnsi="宋体"/>
          <w:szCs w:val="21"/>
        </w:rPr>
        <w:t>得</w:t>
      </w:r>
      <w:r w:rsidR="007C7C9D" w:rsidRPr="007C7C9D">
        <w:rPr>
          <w:position w:val="-10"/>
        </w:rPr>
        <w:object w:dxaOrig="1080" w:dyaOrig="520">
          <v:shape id="_x0000_i1196" type="#_x0000_t75" style="width:54pt;height:25.85pt" o:ole="">
            <v:imagedata r:id="rId355" o:title=""/>
          </v:shape>
          <o:OLEObject Type="Embed" ProgID="Equation.DSMT4" ShapeID="_x0000_i1196" DrawAspect="Content" ObjectID="_1693931482" r:id="rId356"/>
        </w:object>
      </w:r>
      <w:r>
        <w:rPr>
          <w:rFonts w:hint="eastAsia"/>
          <w:szCs w:val="21"/>
        </w:rPr>
        <w:t>．</w:t>
      </w:r>
    </w:p>
    <w:p w:rsidR="00743F48" w:rsidRDefault="00743F48" w:rsidP="00743F48">
      <w:pPr>
        <w:autoSpaceDE w:val="0"/>
        <w:autoSpaceDN w:val="0"/>
        <w:adjustRightInd w:val="0"/>
        <w:jc w:val="left"/>
        <w:rPr>
          <w:szCs w:val="21"/>
        </w:rPr>
      </w:pPr>
    </w:p>
    <w:p w:rsidR="003970B6" w:rsidRPr="008B4CF0" w:rsidRDefault="003970B6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六、</w:t>
      </w:r>
      <w:r w:rsidR="003970B6">
        <w:rPr>
          <w:rFonts w:hint="eastAsia"/>
        </w:rPr>
        <w:t>（</w:t>
      </w:r>
      <w:r w:rsidRPr="008B4CF0">
        <w:t>本题满分8分</w:t>
      </w:r>
      <w:r w:rsidR="003970B6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求微分方程</w:t>
      </w:r>
      <w:r w:rsidR="007C7C9D" w:rsidRPr="007C7C9D">
        <w:rPr>
          <w:position w:val="-10"/>
        </w:rPr>
        <w:object w:dxaOrig="2040" w:dyaOrig="320">
          <v:shape id="_x0000_i1197" type="#_x0000_t75" style="width:102pt;height:16.15pt" o:ole="">
            <v:imagedata r:id="rId357" o:title=""/>
          </v:shape>
          <o:OLEObject Type="Embed" ProgID="Equation.DSMT4" ShapeID="_x0000_i1197" DrawAspect="Content" ObjectID="_1693931483" r:id="rId358"/>
        </w:object>
      </w:r>
      <w:r w:rsidRPr="008B4CF0">
        <w:rPr>
          <w:rFonts w:hAnsi="宋体"/>
          <w:kern w:val="0"/>
          <w:szCs w:val="21"/>
        </w:rPr>
        <w:t>的一个解</w:t>
      </w:r>
      <w:r w:rsidR="007C7C9D" w:rsidRPr="007C7C9D">
        <w:rPr>
          <w:position w:val="-10"/>
        </w:rPr>
        <w:object w:dxaOrig="940" w:dyaOrig="320">
          <v:shape id="_x0000_i1198" type="#_x0000_t75" style="width:47.1pt;height:16.15pt" o:ole="">
            <v:imagedata r:id="rId359" o:title=""/>
          </v:shape>
          <o:OLEObject Type="Embed" ProgID="Equation.DSMT4" ShapeID="_x0000_i1198" DrawAspect="Content" ObjectID="_1693931484" r:id="rId360"/>
        </w:object>
      </w:r>
      <w:r w:rsidR="001C62A4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使得由曲线</w:t>
      </w:r>
      <w:r w:rsidR="007C7C9D" w:rsidRPr="007C7C9D">
        <w:rPr>
          <w:position w:val="-10"/>
        </w:rPr>
        <w:object w:dxaOrig="940" w:dyaOrig="320">
          <v:shape id="_x0000_i1199" type="#_x0000_t75" style="width:47.1pt;height:16.15pt" o:ole="">
            <v:imagedata r:id="rId361" o:title=""/>
          </v:shape>
          <o:OLEObject Type="Embed" ProgID="Equation.DSMT4" ShapeID="_x0000_i1199" DrawAspect="Content" ObjectID="_1693931485" r:id="rId362"/>
        </w:object>
      </w:r>
      <w:r w:rsidRPr="008B4CF0">
        <w:rPr>
          <w:rFonts w:hAnsi="宋体"/>
          <w:kern w:val="0"/>
          <w:szCs w:val="21"/>
        </w:rPr>
        <w:t>与直线</w:t>
      </w:r>
      <w:r w:rsidR="007C7C9D" w:rsidRPr="007C7C9D">
        <w:rPr>
          <w:position w:val="-8"/>
        </w:rPr>
        <w:object w:dxaOrig="1100" w:dyaOrig="300">
          <v:shape id="_x0000_i1200" type="#_x0000_t75" style="width:54.9pt;height:15.25pt" o:ole="">
            <v:imagedata r:id="rId363" o:title=""/>
          </v:shape>
          <o:OLEObject Type="Embed" ProgID="Equation.DSMT4" ShapeID="_x0000_i1200" DrawAspect="Content" ObjectID="_1693931486" r:id="rId364"/>
        </w:object>
      </w:r>
      <w:r w:rsidRPr="008B4CF0">
        <w:rPr>
          <w:rFonts w:hAnsi="宋体"/>
          <w:kern w:val="0"/>
          <w:szCs w:val="21"/>
        </w:rPr>
        <w:t>以及</w:t>
      </w:r>
      <w:r w:rsidR="007C7C9D" w:rsidRPr="00025957">
        <w:rPr>
          <w:position w:val="-4"/>
        </w:rPr>
        <w:object w:dxaOrig="200" w:dyaOrig="200">
          <v:shape id="_x0000_i1201" type="#_x0000_t75" style="width:10.15pt;height:10.15pt" o:ole="">
            <v:imagedata r:id="rId365" o:title=""/>
          </v:shape>
          <o:OLEObject Type="Embed" ProgID="Equation.DSMT4" ShapeID="_x0000_i1201" DrawAspect="Content" ObjectID="_1693931487" r:id="rId366"/>
        </w:object>
      </w:r>
      <w:r w:rsidRPr="008B4CF0">
        <w:rPr>
          <w:rFonts w:hAnsi="宋体"/>
          <w:kern w:val="0"/>
          <w:szCs w:val="21"/>
        </w:rPr>
        <w:t>轴所围成的平面图形绕</w:t>
      </w:r>
      <w:r w:rsidR="007C7C9D" w:rsidRPr="00025957">
        <w:rPr>
          <w:position w:val="-4"/>
        </w:rPr>
        <w:object w:dxaOrig="200" w:dyaOrig="200">
          <v:shape id="_x0000_i1202" type="#_x0000_t75" style="width:10.15pt;height:10.15pt" o:ole="">
            <v:imagedata r:id="rId367" o:title=""/>
          </v:shape>
          <o:OLEObject Type="Embed" ProgID="Equation.DSMT4" ShapeID="_x0000_i1202" DrawAspect="Content" ObjectID="_1693931488" r:id="rId368"/>
        </w:object>
      </w:r>
      <w:r w:rsidRPr="008B4CF0">
        <w:rPr>
          <w:rFonts w:hAnsi="宋体"/>
          <w:kern w:val="0"/>
          <w:szCs w:val="21"/>
        </w:rPr>
        <w:t>轴旋转一周的旋转体体积最小</w:t>
      </w:r>
      <w:r w:rsidR="001C62A4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9C29C2" w:rsidRDefault="006974B1" w:rsidP="006974B1">
      <w:pPr>
        <w:autoSpaceDE w:val="0"/>
        <w:autoSpaceDN w:val="0"/>
        <w:adjustRightInd w:val="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743F48" w:rsidRPr="009C29C2">
        <w:rPr>
          <w:rFonts w:hAnsi="宋体"/>
          <w:szCs w:val="21"/>
        </w:rPr>
        <w:t>这是一阶线性微分方程</w:t>
      </w:r>
      <w:r w:rsidR="007C7C9D" w:rsidRPr="007C7C9D">
        <w:rPr>
          <w:position w:val="-24"/>
        </w:rPr>
        <w:object w:dxaOrig="1340" w:dyaOrig="620">
          <v:shape id="_x0000_i1203" type="#_x0000_t75" style="width:66.9pt;height:30.9pt" o:ole="">
            <v:imagedata r:id="rId369" o:title=""/>
          </v:shape>
          <o:OLEObject Type="Embed" ProgID="Equation.DSMT4" ShapeID="_x0000_i1203" DrawAspect="Content" ObjectID="_1693931489" r:id="rId370"/>
        </w:object>
      </w:r>
      <w:r w:rsidR="00743F48" w:rsidRPr="009C29C2">
        <w:rPr>
          <w:rFonts w:hAnsi="宋体"/>
          <w:szCs w:val="21"/>
        </w:rPr>
        <w:t>，由通解公式有</w:t>
      </w:r>
    </w:p>
    <w:p w:rsidR="00743F48" w:rsidRPr="009C29C2" w:rsidRDefault="007C7C9D" w:rsidP="00727B70">
      <w:pPr>
        <w:ind w:leftChars="200" w:left="480"/>
        <w:jc w:val="center"/>
        <w:rPr>
          <w:szCs w:val="21"/>
        </w:rPr>
      </w:pPr>
      <w:r w:rsidRPr="007C7C9D">
        <w:rPr>
          <w:position w:val="-32"/>
        </w:rPr>
        <w:object w:dxaOrig="6640" w:dyaOrig="760">
          <v:shape id="_x0000_i1204" type="#_x0000_t75" style="width:331.85pt;height:37.85pt" o:ole="">
            <v:imagedata r:id="rId371" o:title=""/>
          </v:shape>
          <o:OLEObject Type="Embed" ProgID="Equation.DSMT4" ShapeID="_x0000_i1204" DrawAspect="Content" ObjectID="_1693931490" r:id="rId372"/>
        </w:object>
      </w:r>
    </w:p>
    <w:p w:rsidR="00743F48" w:rsidRPr="009C29C2" w:rsidRDefault="00743F48" w:rsidP="00727B70">
      <w:pPr>
        <w:ind w:leftChars="200" w:left="480"/>
        <w:rPr>
          <w:rFonts w:hAnsi="宋体"/>
          <w:szCs w:val="21"/>
        </w:rPr>
      </w:pPr>
      <w:r w:rsidRPr="009C29C2">
        <w:rPr>
          <w:rFonts w:hAnsi="宋体"/>
          <w:szCs w:val="21"/>
        </w:rPr>
        <w:t>由曲线</w:t>
      </w:r>
      <w:r w:rsidR="007C7C9D" w:rsidRPr="007C7C9D">
        <w:rPr>
          <w:position w:val="-10"/>
        </w:rPr>
        <w:object w:dxaOrig="1120" w:dyaOrig="360">
          <v:shape id="_x0000_i1205" type="#_x0000_t75" style="width:55.85pt;height:18pt" o:ole="">
            <v:imagedata r:id="rId373" o:title=""/>
          </v:shape>
          <o:OLEObject Type="Embed" ProgID="Equation.DSMT4" ShapeID="_x0000_i1205" DrawAspect="Content" ObjectID="_1693931491" r:id="rId374"/>
        </w:object>
      </w:r>
      <w:r w:rsidRPr="009C29C2">
        <w:rPr>
          <w:rFonts w:hAnsi="宋体"/>
          <w:szCs w:val="21"/>
        </w:rPr>
        <w:t>与</w:t>
      </w:r>
      <w:r w:rsidR="007C7C9D" w:rsidRPr="007C7C9D">
        <w:rPr>
          <w:position w:val="-8"/>
        </w:rPr>
        <w:object w:dxaOrig="1100" w:dyaOrig="300">
          <v:shape id="_x0000_i1206" type="#_x0000_t75" style="width:54.9pt;height:15.25pt" o:ole="">
            <v:imagedata r:id="rId375" o:title=""/>
          </v:shape>
          <o:OLEObject Type="Embed" ProgID="Equation.DSMT4" ShapeID="_x0000_i1206" DrawAspect="Content" ObjectID="_1693931492" r:id="rId376"/>
        </w:object>
      </w:r>
      <w:r w:rsidRPr="009C29C2">
        <w:rPr>
          <w:rFonts w:hAnsi="宋体"/>
          <w:szCs w:val="21"/>
        </w:rPr>
        <w:t>及</w:t>
      </w:r>
      <w:r w:rsidR="007C7C9D" w:rsidRPr="00025957">
        <w:rPr>
          <w:position w:val="-4"/>
        </w:rPr>
        <w:object w:dxaOrig="200" w:dyaOrig="200">
          <v:shape id="_x0000_i1207" type="#_x0000_t75" style="width:10.15pt;height:10.15pt" o:ole="">
            <v:imagedata r:id="rId377" o:title=""/>
          </v:shape>
          <o:OLEObject Type="Embed" ProgID="Equation.DSMT4" ShapeID="_x0000_i1207" DrawAspect="Content" ObjectID="_1693931493" r:id="rId378"/>
        </w:object>
      </w:r>
      <w:r w:rsidRPr="009C29C2">
        <w:rPr>
          <w:rFonts w:hAnsi="宋体"/>
          <w:szCs w:val="21"/>
        </w:rPr>
        <w:t>轴围成的图形绕</w:t>
      </w:r>
      <w:r w:rsidR="007C7C9D" w:rsidRPr="00025957">
        <w:rPr>
          <w:position w:val="-4"/>
        </w:rPr>
        <w:object w:dxaOrig="200" w:dyaOrig="200">
          <v:shape id="_x0000_i1208" type="#_x0000_t75" style="width:10.15pt;height:10.15pt" o:ole="">
            <v:imagedata r:id="rId379" o:title=""/>
          </v:shape>
          <o:OLEObject Type="Embed" ProgID="Equation.DSMT4" ShapeID="_x0000_i1208" DrawAspect="Content" ObjectID="_1693931494" r:id="rId380"/>
        </w:object>
      </w:r>
      <w:r w:rsidRPr="009C29C2">
        <w:rPr>
          <w:rFonts w:hAnsi="宋体"/>
          <w:szCs w:val="21"/>
        </w:rPr>
        <w:t>轴旋转一周的旋转体的体积为</w:t>
      </w:r>
    </w:p>
    <w:p w:rsidR="00743F48" w:rsidRPr="009C29C2" w:rsidRDefault="007C7C9D" w:rsidP="00727B70">
      <w:pPr>
        <w:ind w:leftChars="200" w:left="480"/>
        <w:jc w:val="center"/>
        <w:rPr>
          <w:szCs w:val="21"/>
        </w:rPr>
      </w:pPr>
      <w:r w:rsidRPr="007C7C9D">
        <w:rPr>
          <w:position w:val="-28"/>
        </w:rPr>
        <w:object w:dxaOrig="4280" w:dyaOrig="680">
          <v:shape id="_x0000_i1209" type="#_x0000_t75" style="width:214.15pt;height:34.15pt" o:ole="">
            <v:imagedata r:id="rId381" o:title=""/>
          </v:shape>
          <o:OLEObject Type="Embed" ProgID="Equation.DSMT4" ShapeID="_x0000_i1209" DrawAspect="Content" ObjectID="_1693931495" r:id="rId382"/>
        </w:object>
      </w:r>
    </w:p>
    <w:p w:rsidR="00743F48" w:rsidRPr="009C29C2" w:rsidRDefault="00727B70" w:rsidP="00727B70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求导并令导数为零</w:t>
      </w:r>
      <w:r w:rsidR="00743F48" w:rsidRPr="009C29C2"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得到</w:t>
      </w:r>
    </w:p>
    <w:p w:rsidR="00743F48" w:rsidRPr="009C29C2" w:rsidRDefault="007C7C9D" w:rsidP="00727B70">
      <w:pPr>
        <w:ind w:leftChars="200" w:left="480"/>
        <w:jc w:val="center"/>
        <w:rPr>
          <w:szCs w:val="21"/>
        </w:rPr>
      </w:pPr>
      <w:r w:rsidRPr="007C7C9D">
        <w:rPr>
          <w:position w:val="-28"/>
        </w:rPr>
        <w:object w:dxaOrig="2380" w:dyaOrig="680">
          <v:shape id="_x0000_i1210" type="#_x0000_t75" style="width:119.1pt;height:34.15pt" o:ole="">
            <v:imagedata r:id="rId383" o:title=""/>
          </v:shape>
          <o:OLEObject Type="Embed" ProgID="Equation.DSMT4" ShapeID="_x0000_i1210" DrawAspect="Content" ObjectID="_1693931496" r:id="rId384"/>
        </w:object>
      </w:r>
    </w:p>
    <w:p w:rsidR="00316987" w:rsidRPr="00727B70" w:rsidRDefault="00743F48" w:rsidP="00727B70">
      <w:pPr>
        <w:ind w:leftChars="200" w:left="480"/>
        <w:rPr>
          <w:szCs w:val="21"/>
        </w:rPr>
      </w:pPr>
      <w:r w:rsidRPr="009C29C2">
        <w:rPr>
          <w:rFonts w:hint="eastAsia"/>
          <w:szCs w:val="21"/>
        </w:rPr>
        <w:t>解得</w:t>
      </w:r>
      <w:r w:rsidR="007C7C9D" w:rsidRPr="007C7C9D">
        <w:rPr>
          <w:position w:val="-24"/>
        </w:rPr>
        <w:object w:dxaOrig="1020" w:dyaOrig="620">
          <v:shape id="_x0000_i1211" type="#_x0000_t75" style="width:51.25pt;height:30.9pt" o:ole="">
            <v:imagedata r:id="rId385" o:title=""/>
          </v:shape>
          <o:OLEObject Type="Embed" ProgID="Equation.DSMT4" ShapeID="_x0000_i1211" DrawAspect="Content" ObjectID="_1693931497" r:id="rId386"/>
        </w:object>
      </w:r>
      <w:r w:rsidR="00727B70">
        <w:rPr>
          <w:rFonts w:hint="eastAsia"/>
          <w:szCs w:val="21"/>
        </w:rPr>
        <w:t>．</w:t>
      </w:r>
      <w:r w:rsidRPr="009C29C2">
        <w:rPr>
          <w:rFonts w:hAnsi="宋体"/>
          <w:szCs w:val="21"/>
        </w:rPr>
        <w:t>又</w:t>
      </w:r>
      <w:r w:rsidR="007C7C9D" w:rsidRPr="007C7C9D">
        <w:rPr>
          <w:position w:val="-10"/>
        </w:rPr>
        <w:object w:dxaOrig="960" w:dyaOrig="320">
          <v:shape id="_x0000_i1212" type="#_x0000_t75" style="width:48pt;height:16.15pt" o:ole="">
            <v:imagedata r:id="rId387" o:title=""/>
          </v:shape>
          <o:OLEObject Type="Embed" ProgID="Equation.DSMT4" ShapeID="_x0000_i1212" DrawAspect="Content" ObjectID="_1693931498" r:id="rId388"/>
        </w:object>
      </w:r>
      <w:r w:rsidRPr="009C29C2">
        <w:rPr>
          <w:rFonts w:hAnsi="宋体"/>
          <w:szCs w:val="21"/>
        </w:rPr>
        <w:t>，故</w:t>
      </w:r>
      <w:r w:rsidR="007C7C9D" w:rsidRPr="007C7C9D">
        <w:rPr>
          <w:position w:val="-24"/>
        </w:rPr>
        <w:object w:dxaOrig="1020" w:dyaOrig="620">
          <v:shape id="_x0000_i1213" type="#_x0000_t75" style="width:51.25pt;height:30.9pt" o:ole="">
            <v:imagedata r:id="rId389" o:title=""/>
          </v:shape>
          <o:OLEObject Type="Embed" ProgID="Equation.DSMT4" ShapeID="_x0000_i1213" DrawAspect="Content" ObjectID="_1693931499" r:id="rId390"/>
        </w:object>
      </w:r>
      <w:r w:rsidRPr="009C29C2">
        <w:rPr>
          <w:rFonts w:hAnsi="宋体"/>
          <w:szCs w:val="21"/>
        </w:rPr>
        <w:t>为</w:t>
      </w:r>
      <w:r w:rsidR="007C7C9D" w:rsidRPr="007C7C9D">
        <w:rPr>
          <w:position w:val="-6"/>
        </w:rPr>
        <w:object w:dxaOrig="220" w:dyaOrig="260">
          <v:shape id="_x0000_i1214" type="#_x0000_t75" style="width:11.1pt;height:12.9pt" o:ole="">
            <v:imagedata r:id="rId391" o:title=""/>
          </v:shape>
          <o:OLEObject Type="Embed" ProgID="Equation.DSMT4" ShapeID="_x0000_i1214" DrawAspect="Content" ObjectID="_1693931500" r:id="rId392"/>
        </w:object>
      </w:r>
      <w:r w:rsidRPr="009C29C2">
        <w:rPr>
          <w:rFonts w:hAnsi="宋体"/>
          <w:szCs w:val="21"/>
        </w:rPr>
        <w:t>的惟一极小值点，也是最小值点，于是所求曲线为</w:t>
      </w:r>
      <w:r w:rsidR="007C7C9D" w:rsidRPr="007C7C9D">
        <w:rPr>
          <w:position w:val="-24"/>
        </w:rPr>
        <w:object w:dxaOrig="1460" w:dyaOrig="620">
          <v:shape id="_x0000_i1215" type="#_x0000_t75" style="width:72.9pt;height:30.9pt" o:ole="">
            <v:imagedata r:id="rId393" o:title=""/>
          </v:shape>
          <o:OLEObject Type="Embed" ProgID="Equation.DSMT4" ShapeID="_x0000_i1215" DrawAspect="Content" ObjectID="_1693931501" r:id="rId394"/>
        </w:object>
      </w:r>
      <w:r w:rsidR="00727B70">
        <w:rPr>
          <w:rFonts w:hint="eastAsia"/>
          <w:szCs w:val="21"/>
        </w:rPr>
        <w:t>．</w:t>
      </w:r>
    </w:p>
    <w:p w:rsidR="00316987" w:rsidRDefault="00316987" w:rsidP="003970B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3970B6">
      <w:pPr>
        <w:pStyle w:val="1"/>
      </w:pPr>
      <w:r w:rsidRPr="008B4CF0">
        <w:t>七、</w:t>
      </w:r>
      <w:r w:rsidR="003970B6">
        <w:rPr>
          <w:rFonts w:hint="eastAsia"/>
        </w:rPr>
        <w:t>（</w:t>
      </w:r>
      <w:r w:rsidRPr="008B4CF0">
        <w:t>本题满分7分</w:t>
      </w:r>
      <w:r w:rsidR="003970B6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 w:rsidRPr="008B4CF0">
        <w:rPr>
          <w:rFonts w:hAnsi="宋体"/>
          <w:kern w:val="0"/>
          <w:szCs w:val="21"/>
        </w:rPr>
        <w:t>某闸门的</w:t>
      </w:r>
      <w:r w:rsidR="002E4C73">
        <w:rPr>
          <w:rFonts w:hAnsi="宋体" w:hint="eastAsia"/>
          <w:kern w:val="0"/>
          <w:szCs w:val="21"/>
        </w:rPr>
        <w:t>形</w:t>
      </w:r>
      <w:r w:rsidRPr="008B4CF0">
        <w:rPr>
          <w:rFonts w:hAnsi="宋体"/>
          <w:kern w:val="0"/>
          <w:szCs w:val="21"/>
        </w:rPr>
        <w:t>状与大小如图所示，其中直线</w:t>
      </w:r>
      <w:r w:rsidR="007C7C9D" w:rsidRPr="00025957">
        <w:rPr>
          <w:position w:val="-4"/>
        </w:rPr>
        <w:object w:dxaOrig="139" w:dyaOrig="260">
          <v:shape id="_x0000_i1216" type="#_x0000_t75" style="width:6.9pt;height:12.9pt" o:ole="">
            <v:imagedata r:id="rId395" o:title=""/>
          </v:shape>
          <o:OLEObject Type="Embed" ProgID="Equation.DSMT4" ShapeID="_x0000_i1216" DrawAspect="Content" ObjectID="_1693931502" r:id="rId396"/>
        </w:object>
      </w:r>
      <w:r w:rsidRPr="008B4CF0">
        <w:rPr>
          <w:rFonts w:hAnsi="宋体"/>
          <w:kern w:val="0"/>
          <w:szCs w:val="21"/>
        </w:rPr>
        <w:t>为对称轴，闸门的上部为矩形</w:t>
      </w:r>
      <w:r w:rsidR="007C7C9D" w:rsidRPr="007C7C9D">
        <w:rPr>
          <w:position w:val="-6"/>
        </w:rPr>
        <w:object w:dxaOrig="660" w:dyaOrig="279">
          <v:shape id="_x0000_i1217" type="#_x0000_t75" style="width:33.25pt;height:13.85pt" o:ole="">
            <v:imagedata r:id="rId397" o:title=""/>
          </v:shape>
          <o:OLEObject Type="Embed" ProgID="Equation.DSMT4" ShapeID="_x0000_i1217" DrawAspect="Content" ObjectID="_1693931503" r:id="rId398"/>
        </w:object>
      </w:r>
      <w:r w:rsidRPr="008B4CF0">
        <w:rPr>
          <w:rFonts w:hAnsi="宋体"/>
          <w:kern w:val="0"/>
          <w:szCs w:val="21"/>
        </w:rPr>
        <w:t>，下部由二次抛物线与线段</w:t>
      </w:r>
      <w:r w:rsidR="007C7C9D" w:rsidRPr="00025957">
        <w:rPr>
          <w:position w:val="-4"/>
        </w:rPr>
        <w:object w:dxaOrig="380" w:dyaOrig="260">
          <v:shape id="_x0000_i1218" type="#_x0000_t75" style="width:18.9pt;height:12.9pt" o:ole="">
            <v:imagedata r:id="rId399" o:title=""/>
          </v:shape>
          <o:OLEObject Type="Embed" ProgID="Equation.DSMT4" ShapeID="_x0000_i1218" DrawAspect="Content" ObjectID="_1693931504" r:id="rId400"/>
        </w:object>
      </w:r>
      <w:r w:rsidRPr="008B4CF0">
        <w:rPr>
          <w:rFonts w:hAnsi="宋体"/>
          <w:kern w:val="0"/>
          <w:szCs w:val="21"/>
        </w:rPr>
        <w:t>所围成，当水面与闸门的上端相平时，欲使闸门矩形部分承受的水压力与闸门下部承受的水压力之比为</w:t>
      </w:r>
      <w:r w:rsidR="007C7C9D" w:rsidRPr="007C7C9D">
        <w:rPr>
          <w:position w:val="-6"/>
        </w:rPr>
        <w:object w:dxaOrig="460" w:dyaOrig="279">
          <v:shape id="_x0000_i1219" type="#_x0000_t75" style="width:23.1pt;height:13.85pt" o:ole="">
            <v:imagedata r:id="rId401" o:title=""/>
          </v:shape>
          <o:OLEObject Type="Embed" ProgID="Equation.DSMT4" ShapeID="_x0000_i1219" DrawAspect="Content" ObjectID="_1693931505" r:id="rId402"/>
        </w:object>
      </w:r>
      <w:r w:rsidRPr="008B4CF0">
        <w:rPr>
          <w:rFonts w:hAnsi="宋体"/>
          <w:kern w:val="0"/>
          <w:szCs w:val="21"/>
        </w:rPr>
        <w:t>，闸门矩形部分的高</w:t>
      </w:r>
      <w:r w:rsidR="007C7C9D" w:rsidRPr="00025957">
        <w:rPr>
          <w:position w:val="-4"/>
        </w:rPr>
        <w:object w:dxaOrig="200" w:dyaOrig="260">
          <v:shape id="_x0000_i1220" type="#_x0000_t75" style="width:10.15pt;height:12.9pt" o:ole="">
            <v:imagedata r:id="rId403" o:title=""/>
          </v:shape>
          <o:OLEObject Type="Embed" ProgID="Equation.DSMT4" ShapeID="_x0000_i1220" DrawAspect="Content" ObjectID="_1693931506" r:id="rId404"/>
        </w:object>
      </w:r>
      <w:r w:rsidRPr="008B4CF0">
        <w:rPr>
          <w:rFonts w:hAnsi="宋体"/>
          <w:kern w:val="0"/>
          <w:szCs w:val="21"/>
        </w:rPr>
        <w:t>应为多少</w:t>
      </w:r>
      <w:r w:rsidR="007C7C9D" w:rsidRPr="00025957">
        <w:rPr>
          <w:position w:val="-4"/>
        </w:rPr>
        <w:object w:dxaOrig="260" w:dyaOrig="200">
          <v:shape id="_x0000_i1221" type="#_x0000_t75" style="width:12.9pt;height:10.15pt" o:ole="">
            <v:imagedata r:id="rId405" o:title=""/>
          </v:shape>
          <o:OLEObject Type="Embed" ProgID="Equation.DSMT4" ShapeID="_x0000_i1221" DrawAspect="Content" ObjectID="_1693931507" r:id="rId406"/>
        </w:object>
      </w:r>
      <w:r w:rsidRPr="008B4CF0">
        <w:rPr>
          <w:kern w:val="0"/>
          <w:szCs w:val="21"/>
        </w:rPr>
        <w:t>(</w:t>
      </w:r>
      <w:r w:rsidRPr="008B4CF0">
        <w:rPr>
          <w:rFonts w:hAnsi="宋体"/>
          <w:kern w:val="0"/>
          <w:szCs w:val="21"/>
        </w:rPr>
        <w:t>米</w:t>
      </w:r>
      <w:r w:rsidRPr="008B4CF0">
        <w:rPr>
          <w:kern w:val="0"/>
          <w:szCs w:val="21"/>
        </w:rPr>
        <w:t>)</w:t>
      </w:r>
      <w:r w:rsidRPr="008B4CF0">
        <w:rPr>
          <w:rFonts w:hAnsi="宋体"/>
          <w:kern w:val="0"/>
          <w:szCs w:val="21"/>
        </w:rPr>
        <w:t>？</w:t>
      </w:r>
    </w:p>
    <w:p w:rsidR="00A33941" w:rsidRDefault="006319EF" w:rsidP="006319EF">
      <w:pPr>
        <w:autoSpaceDE w:val="0"/>
        <w:autoSpaceDN w:val="0"/>
        <w:adjustRightInd w:val="0"/>
        <w:jc w:val="center"/>
        <w:rPr>
          <w:rFonts w:hAnsi="宋体"/>
          <w:kern w:val="0"/>
          <w:szCs w:val="21"/>
        </w:rPr>
      </w:pPr>
      <w:r>
        <w:rPr>
          <w:rFonts w:hAnsi="宋体" w:hint="eastAsia"/>
          <w:noProof/>
          <w:kern w:val="0"/>
          <w:szCs w:val="21"/>
        </w:rPr>
        <w:drawing>
          <wp:inline distT="0" distB="0" distL="0" distR="0">
            <wp:extent cx="1798820" cy="1371600"/>
            <wp:effectExtent l="19050" t="0" r="0" b="0"/>
            <wp:docPr id="1" name="图片 0" descr="2002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B1.png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686" cy="13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B1" w:rsidRDefault="006974B1" w:rsidP="006974B1">
      <w:pPr>
        <w:rPr>
          <w:szCs w:val="21"/>
        </w:rPr>
      </w:pPr>
    </w:p>
    <w:p w:rsidR="006319EF" w:rsidRDefault="006974B1" w:rsidP="006974B1">
      <w:pPr>
        <w:autoSpaceDE w:val="0"/>
        <w:autoSpaceDN w:val="0"/>
        <w:adjustRightInd w:val="0"/>
        <w:jc w:val="left"/>
        <w:rPr>
          <w:rFonts w:hAnsi="宋体"/>
          <w:szCs w:val="21"/>
        </w:rPr>
      </w:pPr>
      <w:r w:rsidRPr="006974B1">
        <w:rPr>
          <w:rStyle w:val="af4"/>
          <w:rFonts w:hint="eastAsia"/>
        </w:rPr>
        <w:lastRenderedPageBreak/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743F48" w:rsidRPr="009C29C2">
        <w:rPr>
          <w:rFonts w:hAnsi="宋体"/>
          <w:szCs w:val="21"/>
        </w:rPr>
        <w:t>建立坐标系如下图</w:t>
      </w:r>
      <w:r w:rsidR="00F02470">
        <w:rPr>
          <w:rFonts w:hAnsi="宋体" w:hint="eastAsia"/>
          <w:szCs w:val="21"/>
        </w:rPr>
        <w:t>：</w:t>
      </w:r>
    </w:p>
    <w:p w:rsidR="00743F48" w:rsidRPr="009C29C2" w:rsidRDefault="006319EF" w:rsidP="006319EF">
      <w:pPr>
        <w:autoSpaceDE w:val="0"/>
        <w:autoSpaceDN w:val="0"/>
        <w:adjustRightInd w:val="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1802002" cy="1576754"/>
            <wp:effectExtent l="19050" t="0" r="7748" b="0"/>
            <wp:docPr id="2" name="图片 1" descr="2002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B2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399" cy="157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F48" w:rsidRPr="002E4C73" w:rsidRDefault="002E4C73" w:rsidP="002E4C73">
      <w:pPr>
        <w:ind w:leftChars="200" w:left="480"/>
        <w:rPr>
          <w:rFonts w:hAnsi="宋体"/>
          <w:szCs w:val="21"/>
        </w:rPr>
      </w:pPr>
      <w:r>
        <w:rPr>
          <w:rFonts w:hAnsi="宋体"/>
          <w:szCs w:val="21"/>
        </w:rPr>
        <w:t>设</w:t>
      </w:r>
      <w:r w:rsidRPr="009C29C2">
        <w:rPr>
          <w:rFonts w:hAnsi="宋体"/>
          <w:szCs w:val="21"/>
        </w:rPr>
        <w:t>底部</w:t>
      </w:r>
      <w:r w:rsidR="00743F48" w:rsidRPr="009C29C2">
        <w:rPr>
          <w:rFonts w:hAnsi="宋体"/>
          <w:szCs w:val="21"/>
        </w:rPr>
        <w:t>抛物线为</w:t>
      </w:r>
      <w:r w:rsidR="007C7C9D" w:rsidRPr="007C7C9D">
        <w:rPr>
          <w:position w:val="-10"/>
        </w:rPr>
        <w:object w:dxaOrig="1140" w:dyaOrig="360">
          <v:shape id="_x0000_i1222" type="#_x0000_t75" style="width:57.25pt;height:18pt" o:ole="">
            <v:imagedata r:id="rId409" o:title=""/>
          </v:shape>
          <o:OLEObject Type="Embed" ProgID="Equation.DSMT4" ShapeID="_x0000_i1222" DrawAspect="Content" ObjectID="_1693931508" r:id="rId410"/>
        </w:object>
      </w:r>
      <w:r w:rsidR="00743F48" w:rsidRPr="009C29C2">
        <w:rPr>
          <w:rFonts w:hAnsi="宋体"/>
          <w:szCs w:val="21"/>
        </w:rPr>
        <w:t>，由坐标轴的建立知此抛物线过</w:t>
      </w:r>
      <w:r w:rsidR="007C7C9D" w:rsidRPr="007C7C9D">
        <w:rPr>
          <w:position w:val="-10"/>
        </w:rPr>
        <w:object w:dxaOrig="1100" w:dyaOrig="320">
          <v:shape id="_x0000_i1223" type="#_x0000_t75" style="width:54.9pt;height:16.15pt" o:ole="">
            <v:imagedata r:id="rId411" o:title=""/>
          </v:shape>
          <o:OLEObject Type="Embed" ProgID="Equation.DSMT4" ShapeID="_x0000_i1223" DrawAspect="Content" ObjectID="_1693931509" r:id="rId412"/>
        </w:object>
      </w:r>
      <w:r w:rsidR="00C00035">
        <w:rPr>
          <w:rFonts w:hAnsi="宋体"/>
          <w:szCs w:val="21"/>
        </w:rPr>
        <w:t>点，</w:t>
      </w:r>
      <w:r w:rsidR="00743F48" w:rsidRPr="009C29C2">
        <w:rPr>
          <w:rFonts w:hAnsi="宋体"/>
          <w:szCs w:val="21"/>
        </w:rPr>
        <w:t>代入抛物线的方程，</w:t>
      </w:r>
      <w:r>
        <w:rPr>
          <w:rFonts w:hAnsi="宋体" w:hint="eastAsia"/>
          <w:szCs w:val="21"/>
        </w:rPr>
        <w:t>解</w:t>
      </w:r>
      <w:r w:rsidR="00743F48" w:rsidRPr="009C29C2">
        <w:rPr>
          <w:rFonts w:hAnsi="宋体"/>
          <w:szCs w:val="21"/>
        </w:rPr>
        <w:t>得</w:t>
      </w:r>
      <w:r w:rsidR="007C7C9D" w:rsidRPr="007C7C9D">
        <w:rPr>
          <w:position w:val="-10"/>
        </w:rPr>
        <w:object w:dxaOrig="1100" w:dyaOrig="320">
          <v:shape id="_x0000_i1224" type="#_x0000_t75" style="width:54.9pt;height:16.15pt" o:ole="">
            <v:imagedata r:id="rId413" o:title=""/>
          </v:shape>
          <o:OLEObject Type="Embed" ProgID="Equation.DSMT4" ShapeID="_x0000_i1224" DrawAspect="Content" ObjectID="_1693931510" r:id="rId414"/>
        </w:object>
      </w:r>
      <w:r w:rsidR="00743F48" w:rsidRPr="009C29C2">
        <w:rPr>
          <w:szCs w:val="21"/>
        </w:rPr>
        <w:t>．</w:t>
      </w:r>
      <w:r>
        <w:rPr>
          <w:rFonts w:hAnsi="宋体"/>
          <w:szCs w:val="21"/>
        </w:rPr>
        <w:t>即底部</w:t>
      </w:r>
      <w:r w:rsidR="00743F48" w:rsidRPr="009C29C2">
        <w:rPr>
          <w:rFonts w:hAnsi="宋体"/>
          <w:szCs w:val="21"/>
        </w:rPr>
        <w:t>抛物线是</w:t>
      </w:r>
      <w:r w:rsidR="007C7C9D" w:rsidRPr="007C7C9D">
        <w:rPr>
          <w:position w:val="-10"/>
        </w:rPr>
        <w:object w:dxaOrig="680" w:dyaOrig="360">
          <v:shape id="_x0000_i1225" type="#_x0000_t75" style="width:34.15pt;height:18pt" o:ole="">
            <v:imagedata r:id="rId415" o:title=""/>
          </v:shape>
          <o:OLEObject Type="Embed" ProgID="Equation.DSMT4" ShapeID="_x0000_i1225" DrawAspect="Content" ObjectID="_1693931511" r:id="rId416"/>
        </w:object>
      </w:r>
      <w:r>
        <w:rPr>
          <w:rFonts w:hint="eastAsia"/>
          <w:szCs w:val="21"/>
        </w:rPr>
        <w:t>（</w:t>
      </w:r>
      <w:r w:rsidR="007C7C9D" w:rsidRPr="00025957">
        <w:rPr>
          <w:position w:val="-4"/>
        </w:rPr>
        <w:object w:dxaOrig="1040" w:dyaOrig="260">
          <v:shape id="_x0000_i1226" type="#_x0000_t75" style="width:52.15pt;height:12.9pt" o:ole="">
            <v:imagedata r:id="rId417" o:title=""/>
          </v:shape>
          <o:OLEObject Type="Embed" ProgID="Equation.DSMT4" ShapeID="_x0000_i1226" DrawAspect="Content" ObjectID="_1693931512" r:id="rId418"/>
        </w:object>
      </w:r>
      <w:r>
        <w:rPr>
          <w:rFonts w:hint="eastAsia"/>
          <w:szCs w:val="21"/>
        </w:rPr>
        <w:t>）</w:t>
      </w:r>
      <w:r w:rsidR="00743F48" w:rsidRPr="009C29C2">
        <w:rPr>
          <w:szCs w:val="21"/>
        </w:rPr>
        <w:t>．</w:t>
      </w:r>
    </w:p>
    <w:p w:rsidR="00743F48" w:rsidRPr="009C29C2" w:rsidRDefault="002E4C73" w:rsidP="002E4C73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已知</w:t>
      </w:r>
      <w:r w:rsidRPr="009C29C2">
        <w:rPr>
          <w:rFonts w:hAnsi="宋体"/>
          <w:szCs w:val="21"/>
        </w:rPr>
        <w:t>压力</w:t>
      </w:r>
      <w:r w:rsidR="007C7C9D" w:rsidRPr="00025957">
        <w:rPr>
          <w:position w:val="-4"/>
        </w:rPr>
        <w:object w:dxaOrig="220" w:dyaOrig="180">
          <v:shape id="_x0000_i1227" type="#_x0000_t75" style="width:11.1pt;height:9.25pt" o:ole="">
            <v:imagedata r:id="rId419" o:title=""/>
          </v:shape>
          <o:OLEObject Type="Embed" ProgID="Equation.DSMT4" ShapeID="_x0000_i1227" DrawAspect="Content" ObjectID="_1693931513" r:id="rId420"/>
        </w:object>
      </w:r>
      <w:r w:rsidRPr="009C29C2">
        <w:rPr>
          <w:rFonts w:hAnsi="宋体"/>
          <w:szCs w:val="21"/>
        </w:rPr>
        <w:t>压强</w:t>
      </w:r>
      <w:r w:rsidR="007C7C9D" w:rsidRPr="00025957">
        <w:rPr>
          <w:position w:val="-4"/>
        </w:rPr>
        <w:object w:dxaOrig="200" w:dyaOrig="200">
          <v:shape id="_x0000_i1228" type="#_x0000_t75" style="width:10.15pt;height:10.15pt" o:ole="">
            <v:imagedata r:id="rId421" o:title=""/>
          </v:shape>
          <o:OLEObject Type="Embed" ProgID="Equation.DSMT4" ShapeID="_x0000_i1228" DrawAspect="Content" ObjectID="_1693931514" r:id="rId422"/>
        </w:object>
      </w:r>
      <w:r w:rsidRPr="009C29C2">
        <w:rPr>
          <w:rFonts w:hAnsi="宋体"/>
          <w:szCs w:val="21"/>
        </w:rPr>
        <w:t>面积</w:t>
      </w:r>
      <w:r>
        <w:rPr>
          <w:rFonts w:hAnsi="宋体" w:hint="eastAsia"/>
          <w:szCs w:val="21"/>
        </w:rPr>
        <w:t>．设</w:t>
      </w:r>
      <w:r w:rsidR="007C7C9D" w:rsidRPr="007C7C9D">
        <w:rPr>
          <w:position w:val="-10"/>
        </w:rPr>
        <w:object w:dxaOrig="240" w:dyaOrig="260">
          <v:shape id="_x0000_i1229" type="#_x0000_t75" style="width:12pt;height:12.9pt" o:ole="">
            <v:imagedata r:id="rId423" o:title=""/>
          </v:shape>
          <o:OLEObject Type="Embed" ProgID="Equation.DSMT4" ShapeID="_x0000_i1229" DrawAspect="Content" ObjectID="_1693931515" r:id="rId424"/>
        </w:object>
      </w:r>
      <w:r w:rsidRPr="002E4C73">
        <w:rPr>
          <w:rFonts w:hAnsi="宋体" w:hint="eastAsia"/>
          <w:szCs w:val="21"/>
        </w:rPr>
        <w:t>为水的密度，</w:t>
      </w:r>
      <w:r w:rsidR="007C7C9D" w:rsidRPr="007C7C9D">
        <w:rPr>
          <w:position w:val="-10"/>
        </w:rPr>
        <w:object w:dxaOrig="220" w:dyaOrig="260">
          <v:shape id="_x0000_i1230" type="#_x0000_t75" style="width:11.1pt;height:12.9pt" o:ole="">
            <v:imagedata r:id="rId425" o:title=""/>
          </v:shape>
          <o:OLEObject Type="Embed" ProgID="Equation.DSMT4" ShapeID="_x0000_i1230" DrawAspect="Content" ObjectID="_1693931516" r:id="rId426"/>
        </w:object>
      </w:r>
      <w:r w:rsidRPr="002E4C73">
        <w:rPr>
          <w:rFonts w:hAnsi="宋体" w:hint="eastAsia"/>
          <w:szCs w:val="21"/>
        </w:rPr>
        <w:t>为重力加速度</w:t>
      </w:r>
      <w:r>
        <w:rPr>
          <w:rFonts w:hAnsi="宋体" w:hint="eastAsia"/>
          <w:szCs w:val="21"/>
        </w:rPr>
        <w:t>，则</w:t>
      </w:r>
      <w:r w:rsidR="00743F48" w:rsidRPr="009C29C2">
        <w:rPr>
          <w:rFonts w:hAnsi="宋体"/>
          <w:szCs w:val="21"/>
        </w:rPr>
        <w:t>平板</w:t>
      </w:r>
      <w:r w:rsidR="007C7C9D" w:rsidRPr="007C7C9D">
        <w:rPr>
          <w:position w:val="-6"/>
        </w:rPr>
        <w:object w:dxaOrig="660" w:dyaOrig="279">
          <v:shape id="_x0000_i1231" type="#_x0000_t75" style="width:33.25pt;height:13.85pt" o:ole="">
            <v:imagedata r:id="rId427" o:title=""/>
          </v:shape>
          <o:OLEObject Type="Embed" ProgID="Equation.DSMT4" ShapeID="_x0000_i1231" DrawAspect="Content" ObjectID="_1693931517" r:id="rId428"/>
        </w:object>
      </w:r>
      <w:r w:rsidR="00743F48" w:rsidRPr="009C29C2">
        <w:rPr>
          <w:rFonts w:hAnsi="宋体"/>
          <w:szCs w:val="21"/>
        </w:rPr>
        <w:t>上所受的总压力为</w:t>
      </w:r>
    </w:p>
    <w:p w:rsidR="00743F48" w:rsidRPr="009C29C2" w:rsidRDefault="007C7C9D" w:rsidP="00C00035">
      <w:pPr>
        <w:ind w:leftChars="200" w:left="480"/>
        <w:jc w:val="center"/>
        <w:rPr>
          <w:szCs w:val="21"/>
        </w:rPr>
      </w:pPr>
      <w:r w:rsidRPr="007C7C9D">
        <w:rPr>
          <w:position w:val="-18"/>
        </w:rPr>
        <w:object w:dxaOrig="3320" w:dyaOrig="520">
          <v:shape id="_x0000_i1232" type="#_x0000_t75" style="width:166.15pt;height:25.85pt" o:ole="">
            <v:imagedata r:id="rId429" o:title=""/>
          </v:shape>
          <o:OLEObject Type="Embed" ProgID="Equation.DSMT4" ShapeID="_x0000_i1232" DrawAspect="Content" ObjectID="_1693931518" r:id="rId430"/>
        </w:object>
      </w:r>
    </w:p>
    <w:p w:rsidR="00743F48" w:rsidRPr="009C29C2" w:rsidRDefault="00743F48" w:rsidP="002E4C73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抛物板</w:t>
      </w:r>
      <w:r w:rsidR="007C7C9D" w:rsidRPr="007C7C9D">
        <w:rPr>
          <w:position w:val="-6"/>
        </w:rPr>
        <w:object w:dxaOrig="540" w:dyaOrig="279">
          <v:shape id="_x0000_i1233" type="#_x0000_t75" style="width:27.25pt;height:13.85pt" o:ole="">
            <v:imagedata r:id="rId431" o:title=""/>
          </v:shape>
          <o:OLEObject Type="Embed" ProgID="Equation.DSMT4" ShapeID="_x0000_i1233" DrawAspect="Content" ObjectID="_1693931519" r:id="rId432"/>
        </w:object>
      </w:r>
      <w:r w:rsidRPr="009C29C2">
        <w:rPr>
          <w:rFonts w:hAnsi="宋体"/>
          <w:szCs w:val="21"/>
        </w:rPr>
        <w:t>上所受的总压力为</w:t>
      </w:r>
    </w:p>
    <w:p w:rsidR="00743F48" w:rsidRPr="009C29C2" w:rsidRDefault="007C7C9D" w:rsidP="00C00035">
      <w:pPr>
        <w:ind w:leftChars="200" w:left="480"/>
        <w:jc w:val="center"/>
        <w:rPr>
          <w:szCs w:val="21"/>
        </w:rPr>
      </w:pPr>
      <w:r w:rsidRPr="007C7C9D">
        <w:rPr>
          <w:position w:val="-28"/>
        </w:rPr>
        <w:object w:dxaOrig="4459" w:dyaOrig="680">
          <v:shape id="_x0000_i1234" type="#_x0000_t75" style="width:222.9pt;height:34.15pt" o:ole="">
            <v:imagedata r:id="rId433" o:title=""/>
          </v:shape>
          <o:OLEObject Type="Embed" ProgID="Equation.DSMT4" ShapeID="_x0000_i1234" DrawAspect="Content" ObjectID="_1693931520" r:id="rId434"/>
        </w:object>
      </w:r>
    </w:p>
    <w:p w:rsidR="00C00035" w:rsidRDefault="00743F48" w:rsidP="002E4C73">
      <w:pPr>
        <w:ind w:leftChars="200" w:left="480"/>
        <w:rPr>
          <w:rFonts w:hAnsi="宋体"/>
          <w:szCs w:val="21"/>
        </w:rPr>
      </w:pPr>
      <w:r w:rsidRPr="009C29C2">
        <w:rPr>
          <w:rFonts w:hAnsi="宋体"/>
          <w:szCs w:val="21"/>
        </w:rPr>
        <w:t>由题意</w:t>
      </w:r>
      <w:r w:rsidR="00C00035">
        <w:rPr>
          <w:rFonts w:hAnsi="宋体" w:hint="eastAsia"/>
          <w:szCs w:val="21"/>
        </w:rPr>
        <w:t>得</w:t>
      </w:r>
    </w:p>
    <w:p w:rsidR="00743F48" w:rsidRPr="009C29C2" w:rsidRDefault="007C7C9D" w:rsidP="00C00035">
      <w:pPr>
        <w:ind w:leftChars="200" w:left="480"/>
        <w:jc w:val="center"/>
        <w:rPr>
          <w:szCs w:val="21"/>
        </w:rPr>
      </w:pPr>
      <w:r w:rsidRPr="007C7C9D">
        <w:rPr>
          <w:position w:val="-60"/>
        </w:rPr>
        <w:object w:dxaOrig="3500" w:dyaOrig="1020">
          <v:shape id="_x0000_i1235" type="#_x0000_t75" style="width:174.9pt;height:51.25pt" o:ole="">
            <v:imagedata r:id="rId435" o:title=""/>
          </v:shape>
          <o:OLEObject Type="Embed" ProgID="Equation.DSMT4" ShapeID="_x0000_i1235" DrawAspect="Content" ObjectID="_1693931521" r:id="rId436"/>
        </w:object>
      </w:r>
    </w:p>
    <w:p w:rsidR="00743F48" w:rsidRPr="009C29C2" w:rsidRDefault="00743F48" w:rsidP="002E4C73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解之得</w:t>
      </w:r>
      <w:r w:rsidR="007C7C9D" w:rsidRPr="007C7C9D">
        <w:rPr>
          <w:position w:val="-24"/>
        </w:rPr>
        <w:object w:dxaOrig="740" w:dyaOrig="620">
          <v:shape id="_x0000_i1236" type="#_x0000_t75" style="width:36.9pt;height:30.9pt" o:ole="">
            <v:imagedata r:id="rId437" o:title=""/>
          </v:shape>
          <o:OLEObject Type="Embed" ProgID="Equation.DSMT4" ShapeID="_x0000_i1236" DrawAspect="Content" ObjectID="_1693931522" r:id="rId438"/>
        </w:object>
      </w:r>
      <w:r w:rsidR="00C00035" w:rsidRPr="009C29C2">
        <w:rPr>
          <w:rFonts w:hAnsi="宋体"/>
          <w:szCs w:val="21"/>
        </w:rPr>
        <w:t>(</w:t>
      </w:r>
      <w:r w:rsidR="00C00035" w:rsidRPr="009C29C2">
        <w:rPr>
          <w:rFonts w:hAnsi="宋体"/>
          <w:szCs w:val="21"/>
        </w:rPr>
        <w:t>舍去</w:t>
      </w:r>
      <w:r w:rsidR="00C00035" w:rsidRPr="009C29C2">
        <w:rPr>
          <w:rFonts w:hAnsi="宋体"/>
          <w:szCs w:val="21"/>
        </w:rPr>
        <w:t>)</w:t>
      </w:r>
      <w:r w:rsidR="00C00035">
        <w:rPr>
          <w:rFonts w:hAnsi="宋体" w:hint="eastAsia"/>
          <w:szCs w:val="21"/>
        </w:rPr>
        <w:t>或</w:t>
      </w:r>
      <w:r w:rsidR="007C7C9D" w:rsidRPr="00025957">
        <w:rPr>
          <w:position w:val="-4"/>
        </w:rPr>
        <w:object w:dxaOrig="540" w:dyaOrig="260">
          <v:shape id="_x0000_i1237" type="#_x0000_t75" style="width:27.25pt;height:12.9pt" o:ole="">
            <v:imagedata r:id="rId439" o:title=""/>
          </v:shape>
          <o:OLEObject Type="Embed" ProgID="Equation.DSMT4" ShapeID="_x0000_i1237" DrawAspect="Content" ObjectID="_1693931523" r:id="rId440"/>
        </w:object>
      </w:r>
      <w:r w:rsidRPr="009C29C2">
        <w:rPr>
          <w:rFonts w:hAnsi="宋体"/>
          <w:szCs w:val="21"/>
        </w:rPr>
        <w:t>(</w:t>
      </w:r>
      <w:r w:rsidRPr="009C29C2">
        <w:rPr>
          <w:rFonts w:hAnsi="宋体"/>
          <w:szCs w:val="21"/>
        </w:rPr>
        <w:t>米</w:t>
      </w:r>
      <w:r w:rsidRPr="009C29C2">
        <w:rPr>
          <w:rFonts w:hAnsi="宋体"/>
          <w:szCs w:val="21"/>
        </w:rPr>
        <w:t>)</w:t>
      </w:r>
      <w:r w:rsidRPr="009C29C2">
        <w:rPr>
          <w:rFonts w:hAnsi="宋体"/>
          <w:szCs w:val="21"/>
        </w:rPr>
        <w:t>，即闸门矩形部分的高应为</w:t>
      </w:r>
      <w:r w:rsidR="007C7C9D" w:rsidRPr="00025957">
        <w:rPr>
          <w:position w:val="-4"/>
        </w:rPr>
        <w:object w:dxaOrig="380" w:dyaOrig="260">
          <v:shape id="_x0000_i1238" type="#_x0000_t75" style="width:18.9pt;height:12.9pt" o:ole="">
            <v:imagedata r:id="rId441" o:title=""/>
          </v:shape>
          <o:OLEObject Type="Embed" ProgID="Equation.DSMT4" ShapeID="_x0000_i1238" DrawAspect="Content" ObjectID="_1693931524" r:id="rId442"/>
        </w:object>
      </w:r>
      <w:r w:rsidRPr="009C29C2">
        <w:rPr>
          <w:szCs w:val="21"/>
        </w:rPr>
        <w:t>．</w:t>
      </w:r>
    </w:p>
    <w:p w:rsidR="00743F48" w:rsidRDefault="00743F48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743F48" w:rsidRDefault="00743F48" w:rsidP="0031698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八、</w:t>
      </w:r>
      <w:r w:rsidR="00A33941">
        <w:rPr>
          <w:rFonts w:hint="eastAsia"/>
        </w:rPr>
        <w:t>（</w:t>
      </w:r>
      <w:r w:rsidRPr="008B4CF0">
        <w:t>本题满分8分</w:t>
      </w:r>
      <w:r w:rsidR="00A33941">
        <w:rPr>
          <w:rFonts w:hint="eastAsia"/>
        </w:rPr>
        <w:t>）</w: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设</w:t>
      </w:r>
      <w:r w:rsidR="007C7C9D" w:rsidRPr="007C7C9D">
        <w:rPr>
          <w:position w:val="-12"/>
        </w:rPr>
        <w:object w:dxaOrig="980" w:dyaOrig="360">
          <v:shape id="_x0000_i1239" type="#_x0000_t75" style="width:48.9pt;height:18pt" o:ole="">
            <v:imagedata r:id="rId443" o:title=""/>
          </v:shape>
          <o:OLEObject Type="Embed" ProgID="Equation.DSMT4" ShapeID="_x0000_i1239" DrawAspect="Content" ObjectID="_1693931525" r:id="rId444"/>
        </w:object>
      </w:r>
      <w:r w:rsidRPr="008B4CF0">
        <w:rPr>
          <w:rFonts w:hAnsi="宋体"/>
          <w:kern w:val="0"/>
          <w:szCs w:val="21"/>
        </w:rPr>
        <w:t>，</w:t>
      </w:r>
      <w:r w:rsidR="007C7C9D" w:rsidRPr="007C7C9D">
        <w:rPr>
          <w:position w:val="-14"/>
        </w:rPr>
        <w:object w:dxaOrig="1780" w:dyaOrig="420">
          <v:shape id="_x0000_i1240" type="#_x0000_t75" style="width:89.1pt;height:21.25pt" o:ole="">
            <v:imagedata r:id="rId445" o:title=""/>
          </v:shape>
          <o:OLEObject Type="Embed" ProgID="Equation.DSMT4" ShapeID="_x0000_i1240" DrawAspect="Content" ObjectID="_1693931526" r:id="rId446"/>
        </w:object>
      </w:r>
      <w:r w:rsidR="003C4ADA">
        <w:rPr>
          <w:rFonts w:hAnsi="宋体" w:hint="eastAsia"/>
          <w:kern w:val="0"/>
          <w:szCs w:val="21"/>
        </w:rPr>
        <w:t>（</w:t>
      </w:r>
      <w:r w:rsidR="007C7C9D" w:rsidRPr="007C7C9D">
        <w:rPr>
          <w:position w:val="-8"/>
        </w:rPr>
        <w:object w:dxaOrig="999" w:dyaOrig="300">
          <v:shape id="_x0000_i1241" type="#_x0000_t75" style="width:49.85pt;height:15.25pt" o:ole="">
            <v:imagedata r:id="rId447" o:title=""/>
          </v:shape>
          <o:OLEObject Type="Embed" ProgID="Equation.DSMT4" ShapeID="_x0000_i1241" DrawAspect="Content" ObjectID="_1693931527" r:id="rId448"/>
        </w:object>
      </w:r>
      <w:r w:rsidR="003C4ADA">
        <w:rPr>
          <w:rFonts w:hAnsi="宋体" w:hint="eastAsia"/>
          <w:kern w:val="0"/>
          <w:szCs w:val="21"/>
        </w:rPr>
        <w:t>），</w:t>
      </w:r>
      <w:r w:rsidRPr="008B4CF0">
        <w:rPr>
          <w:rFonts w:hAnsi="宋体"/>
          <w:kern w:val="0"/>
          <w:szCs w:val="21"/>
        </w:rPr>
        <w:t>证明数列</w:t>
      </w:r>
      <w:r w:rsidR="007C7C9D" w:rsidRPr="007C7C9D">
        <w:rPr>
          <w:position w:val="-14"/>
        </w:rPr>
        <w:object w:dxaOrig="460" w:dyaOrig="400">
          <v:shape id="_x0000_i1242" type="#_x0000_t75" style="width:23.1pt;height:19.85pt" o:ole="">
            <v:imagedata r:id="rId449" o:title=""/>
          </v:shape>
          <o:OLEObject Type="Embed" ProgID="Equation.DSMT4" ShapeID="_x0000_i1242" DrawAspect="Content" ObjectID="_1693931528" r:id="rId450"/>
        </w:object>
      </w:r>
      <w:r w:rsidRPr="008B4CF0">
        <w:rPr>
          <w:rFonts w:hAnsi="宋体"/>
          <w:kern w:val="0"/>
          <w:szCs w:val="21"/>
        </w:rPr>
        <w:t>的极限存在，并求此极限</w:t>
      </w:r>
      <w:r w:rsidR="003C4ADA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9C29C2" w:rsidRDefault="006974B1" w:rsidP="006974B1">
      <w:pPr>
        <w:autoSpaceDE w:val="0"/>
        <w:autoSpaceDN w:val="0"/>
        <w:adjustRightInd w:val="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D0053D">
        <w:rPr>
          <w:rFonts w:hint="eastAsia"/>
        </w:rPr>
        <w:t>先说明有界性：</w:t>
      </w:r>
      <w:r w:rsidR="00743F48" w:rsidRPr="009C29C2">
        <w:rPr>
          <w:rFonts w:hAnsi="宋体"/>
          <w:szCs w:val="21"/>
        </w:rPr>
        <w:t>由</w:t>
      </w:r>
      <w:r w:rsidR="007C7C9D" w:rsidRPr="007C7C9D">
        <w:rPr>
          <w:position w:val="-12"/>
        </w:rPr>
        <w:object w:dxaOrig="980" w:dyaOrig="360">
          <v:shape id="_x0000_i1243" type="#_x0000_t75" style="width:48.9pt;height:18pt" o:ole="">
            <v:imagedata r:id="rId451" o:title=""/>
          </v:shape>
          <o:OLEObject Type="Embed" ProgID="Equation.DSMT4" ShapeID="_x0000_i1243" DrawAspect="Content" ObjectID="_1693931529" r:id="rId452"/>
        </w:object>
      </w:r>
      <w:r w:rsidR="00743F48" w:rsidRPr="009C29C2">
        <w:rPr>
          <w:rFonts w:hAnsi="宋体"/>
          <w:szCs w:val="21"/>
        </w:rPr>
        <w:t>知</w:t>
      </w:r>
      <w:r w:rsidR="007C7C9D" w:rsidRPr="007C7C9D">
        <w:rPr>
          <w:position w:val="-12"/>
        </w:rPr>
        <w:object w:dxaOrig="260" w:dyaOrig="360">
          <v:shape id="_x0000_i1244" type="#_x0000_t75" style="width:12.9pt;height:18pt" o:ole="">
            <v:imagedata r:id="rId453" o:title=""/>
          </v:shape>
          <o:OLEObject Type="Embed" ProgID="Equation.DSMT4" ShapeID="_x0000_i1244" DrawAspect="Content" ObjectID="_1693931530" r:id="rId454"/>
        </w:object>
      </w:r>
      <w:r w:rsidR="00743F48" w:rsidRPr="009C29C2">
        <w:rPr>
          <w:rFonts w:hAnsi="宋体"/>
          <w:szCs w:val="21"/>
        </w:rPr>
        <w:t>及</w:t>
      </w:r>
      <w:r w:rsidR="007C7C9D" w:rsidRPr="007C7C9D">
        <w:rPr>
          <w:position w:val="-12"/>
        </w:rPr>
        <w:object w:dxaOrig="580" w:dyaOrig="360">
          <v:shape id="_x0000_i1245" type="#_x0000_t75" style="width:29.1pt;height:18pt" o:ole="">
            <v:imagedata r:id="rId455" o:title=""/>
          </v:shape>
          <o:OLEObject Type="Embed" ProgID="Equation.DSMT4" ShapeID="_x0000_i1245" DrawAspect="Content" ObjectID="_1693931531" r:id="rId456"/>
        </w:object>
      </w:r>
      <w:r w:rsidR="00743F48" w:rsidRPr="009C29C2">
        <w:rPr>
          <w:rFonts w:hAnsi="宋体"/>
          <w:szCs w:val="21"/>
        </w:rPr>
        <w:t>均为正数，故</w:t>
      </w:r>
    </w:p>
    <w:p w:rsidR="00743F48" w:rsidRPr="009C29C2" w:rsidRDefault="007C7C9D" w:rsidP="00D0053D">
      <w:pPr>
        <w:ind w:leftChars="200" w:left="480"/>
        <w:jc w:val="center"/>
        <w:rPr>
          <w:szCs w:val="21"/>
        </w:rPr>
      </w:pPr>
      <w:r w:rsidRPr="007C7C9D">
        <w:rPr>
          <w:position w:val="-24"/>
        </w:rPr>
        <w:object w:dxaOrig="3840" w:dyaOrig="620">
          <v:shape id="_x0000_i1246" type="#_x0000_t75" style="width:192pt;height:30.9pt" o:ole="">
            <v:imagedata r:id="rId457" o:title=""/>
          </v:shape>
          <o:OLEObject Type="Embed" ProgID="Equation.DSMT4" ShapeID="_x0000_i1246" DrawAspect="Content" ObjectID="_1693931532" r:id="rId458"/>
        </w:object>
      </w:r>
    </w:p>
    <w:p w:rsidR="00743F48" w:rsidRPr="009C29C2" w:rsidRDefault="00743F48" w:rsidP="00D0053D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假设</w:t>
      </w:r>
      <w:r w:rsidR="007C7C9D" w:rsidRPr="007C7C9D">
        <w:rPr>
          <w:position w:val="-24"/>
        </w:rPr>
        <w:object w:dxaOrig="1020" w:dyaOrig="620">
          <v:shape id="_x0000_i1247" type="#_x0000_t75" style="width:51.25pt;height:30.9pt" o:ole="">
            <v:imagedata r:id="rId459" o:title=""/>
          </v:shape>
          <o:OLEObject Type="Embed" ProgID="Equation.DSMT4" ShapeID="_x0000_i1247" DrawAspect="Content" ObjectID="_1693931533" r:id="rId460"/>
        </w:object>
      </w:r>
      <w:r w:rsidR="00D0053D">
        <w:rPr>
          <w:rFonts w:hint="eastAsia"/>
          <w:szCs w:val="21"/>
        </w:rPr>
        <w:t>（</w:t>
      </w:r>
      <w:r w:rsidR="007C7C9D" w:rsidRPr="00025957">
        <w:rPr>
          <w:position w:val="-4"/>
        </w:rPr>
        <w:object w:dxaOrig="540" w:dyaOrig="260">
          <v:shape id="_x0000_i1248" type="#_x0000_t75" style="width:27.25pt;height:12.9pt" o:ole="">
            <v:imagedata r:id="rId461" o:title=""/>
          </v:shape>
          <o:OLEObject Type="Embed" ProgID="Equation.DSMT4" ShapeID="_x0000_i1248" DrawAspect="Content" ObjectID="_1693931534" r:id="rId462"/>
        </w:object>
      </w:r>
      <w:r w:rsidR="00D0053D">
        <w:rPr>
          <w:rFonts w:hint="eastAsia"/>
          <w:szCs w:val="21"/>
        </w:rPr>
        <w:t>）</w:t>
      </w:r>
      <w:r w:rsidRPr="009C29C2">
        <w:rPr>
          <w:rFonts w:hAnsi="宋体"/>
          <w:szCs w:val="21"/>
        </w:rPr>
        <w:t>，则</w:t>
      </w:r>
      <w:r w:rsidR="00D0053D">
        <w:rPr>
          <w:rFonts w:hAnsi="宋体" w:hint="eastAsia"/>
          <w:szCs w:val="21"/>
        </w:rPr>
        <w:t>有</w:t>
      </w:r>
    </w:p>
    <w:p w:rsidR="00743F48" w:rsidRPr="009C29C2" w:rsidRDefault="007C7C9D" w:rsidP="00D0053D">
      <w:pPr>
        <w:ind w:leftChars="200" w:left="480"/>
        <w:jc w:val="center"/>
        <w:rPr>
          <w:szCs w:val="21"/>
        </w:rPr>
      </w:pPr>
      <w:r w:rsidRPr="007C7C9D">
        <w:rPr>
          <w:position w:val="-24"/>
        </w:rPr>
        <w:object w:dxaOrig="3800" w:dyaOrig="620">
          <v:shape id="_x0000_i1249" type="#_x0000_t75" style="width:190.15pt;height:30.9pt" o:ole="">
            <v:imagedata r:id="rId463" o:title=""/>
          </v:shape>
          <o:OLEObject Type="Embed" ProgID="Equation.DSMT4" ShapeID="_x0000_i1249" DrawAspect="Content" ObjectID="_1693931535" r:id="rId464"/>
        </w:object>
      </w:r>
    </w:p>
    <w:p w:rsidR="00743F48" w:rsidRPr="009C29C2" w:rsidRDefault="00743F48" w:rsidP="00D0053D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由数学归纳法知，对任意正整数</w:t>
      </w:r>
      <w:r w:rsidR="007C7C9D" w:rsidRPr="00025957">
        <w:rPr>
          <w:position w:val="-4"/>
        </w:rPr>
        <w:object w:dxaOrig="540" w:dyaOrig="260">
          <v:shape id="_x0000_i1250" type="#_x0000_t75" style="width:27.25pt;height:12.9pt" o:ole="">
            <v:imagedata r:id="rId465" o:title=""/>
          </v:shape>
          <o:OLEObject Type="Embed" ProgID="Equation.DSMT4" ShapeID="_x0000_i1250" DrawAspect="Content" ObjectID="_1693931536" r:id="rId466"/>
        </w:object>
      </w:r>
      <w:r w:rsidRPr="009C29C2">
        <w:rPr>
          <w:rFonts w:hAnsi="宋体"/>
          <w:szCs w:val="21"/>
        </w:rPr>
        <w:t>有</w:t>
      </w:r>
      <w:r w:rsidR="007C7C9D" w:rsidRPr="007C7C9D">
        <w:rPr>
          <w:position w:val="-24"/>
        </w:rPr>
        <w:object w:dxaOrig="1020" w:dyaOrig="620">
          <v:shape id="_x0000_i1251" type="#_x0000_t75" style="width:51.25pt;height:30.9pt" o:ole="">
            <v:imagedata r:id="rId467" o:title=""/>
          </v:shape>
          <o:OLEObject Type="Embed" ProgID="Equation.DSMT4" ShapeID="_x0000_i1251" DrawAspect="Content" ObjectID="_1693931537" r:id="rId468"/>
        </w:object>
      </w:r>
      <w:r w:rsidR="00D0053D">
        <w:rPr>
          <w:rFonts w:hint="eastAsia"/>
          <w:szCs w:val="21"/>
        </w:rPr>
        <w:t>，即数列有界．</w:t>
      </w:r>
    </w:p>
    <w:p w:rsidR="00D0053D" w:rsidRDefault="00D0053D" w:rsidP="00D0053D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再说明单调性：因为</w:t>
      </w:r>
    </w:p>
    <w:p w:rsidR="00743F48" w:rsidRPr="009C29C2" w:rsidRDefault="007C7C9D" w:rsidP="00D0053D">
      <w:pPr>
        <w:ind w:leftChars="200" w:left="480"/>
        <w:jc w:val="center"/>
        <w:rPr>
          <w:szCs w:val="21"/>
        </w:rPr>
      </w:pPr>
      <w:r w:rsidRPr="007C7C9D">
        <w:rPr>
          <w:position w:val="-34"/>
        </w:rPr>
        <w:object w:dxaOrig="6560" w:dyaOrig="760">
          <v:shape id="_x0000_i1252" type="#_x0000_t75" style="width:328.15pt;height:37.85pt" o:ole="">
            <v:imagedata r:id="rId469" o:title=""/>
          </v:shape>
          <o:OLEObject Type="Embed" ProgID="Equation.DSMT4" ShapeID="_x0000_i1252" DrawAspect="Content" ObjectID="_1693931538" r:id="rId470"/>
        </w:object>
      </w:r>
    </w:p>
    <w:p w:rsidR="00D0053D" w:rsidRDefault="00743F48" w:rsidP="00D0053D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lastRenderedPageBreak/>
        <w:t>所以</w:t>
      </w:r>
      <w:r w:rsidR="007C7C9D" w:rsidRPr="007C7C9D">
        <w:rPr>
          <w:position w:val="-14"/>
        </w:rPr>
        <w:object w:dxaOrig="460" w:dyaOrig="400">
          <v:shape id="_x0000_i1253" type="#_x0000_t75" style="width:23.1pt;height:19.85pt" o:ole="">
            <v:imagedata r:id="rId471" o:title=""/>
          </v:shape>
          <o:OLEObject Type="Embed" ProgID="Equation.DSMT4" ShapeID="_x0000_i1253" DrawAspect="Content" ObjectID="_1693931539" r:id="rId472"/>
        </w:object>
      </w:r>
      <w:r w:rsidRPr="009C29C2">
        <w:rPr>
          <w:rFonts w:hAnsi="宋体"/>
          <w:szCs w:val="21"/>
        </w:rPr>
        <w:t>单调增加</w:t>
      </w:r>
      <w:r w:rsidRPr="009C29C2">
        <w:rPr>
          <w:szCs w:val="21"/>
        </w:rPr>
        <w:t>．</w:t>
      </w:r>
    </w:p>
    <w:p w:rsidR="00743F48" w:rsidRPr="009C29C2" w:rsidRDefault="00743F48" w:rsidP="00D0053D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数列</w:t>
      </w:r>
      <w:r w:rsidR="007C7C9D" w:rsidRPr="007C7C9D">
        <w:rPr>
          <w:position w:val="-14"/>
        </w:rPr>
        <w:object w:dxaOrig="460" w:dyaOrig="400">
          <v:shape id="_x0000_i1254" type="#_x0000_t75" style="width:23.1pt;height:19.85pt" o:ole="">
            <v:imagedata r:id="rId473" o:title=""/>
          </v:shape>
          <o:OLEObject Type="Embed" ProgID="Equation.DSMT4" ShapeID="_x0000_i1254" DrawAspect="Content" ObjectID="_1693931540" r:id="rId474"/>
        </w:object>
      </w:r>
      <w:r w:rsidR="00D0053D" w:rsidRPr="009C29C2">
        <w:rPr>
          <w:rFonts w:hAnsi="宋体"/>
          <w:szCs w:val="21"/>
        </w:rPr>
        <w:t>单调增加</w:t>
      </w:r>
      <w:r w:rsidR="00D0053D">
        <w:rPr>
          <w:rFonts w:hAnsi="宋体" w:hint="eastAsia"/>
          <w:szCs w:val="21"/>
        </w:rPr>
        <w:t>且</w:t>
      </w:r>
      <w:r w:rsidRPr="009C29C2">
        <w:rPr>
          <w:rFonts w:hAnsi="宋体"/>
          <w:szCs w:val="21"/>
        </w:rPr>
        <w:t>有上界，所以</w:t>
      </w:r>
      <w:r w:rsidR="007C7C9D" w:rsidRPr="007C7C9D">
        <w:rPr>
          <w:position w:val="-18"/>
        </w:rPr>
        <w:object w:dxaOrig="620" w:dyaOrig="420">
          <v:shape id="_x0000_i1255" type="#_x0000_t75" style="width:30.9pt;height:21.25pt" o:ole="">
            <v:imagedata r:id="rId475" o:title=""/>
          </v:shape>
          <o:OLEObject Type="Embed" ProgID="Equation.DSMT4" ShapeID="_x0000_i1255" DrawAspect="Content" ObjectID="_1693931541" r:id="rId476"/>
        </w:object>
      </w:r>
      <w:r w:rsidRPr="009C29C2">
        <w:rPr>
          <w:rFonts w:hAnsi="宋体"/>
          <w:szCs w:val="21"/>
        </w:rPr>
        <w:t>存在，记为</w:t>
      </w:r>
      <w:r w:rsidR="007C7C9D" w:rsidRPr="007C7C9D">
        <w:rPr>
          <w:position w:val="-6"/>
        </w:rPr>
        <w:object w:dxaOrig="240" w:dyaOrig="220">
          <v:shape id="_x0000_i1256" type="#_x0000_t75" style="width:12pt;height:11.1pt" o:ole="">
            <v:imagedata r:id="rId477" o:title=""/>
          </v:shape>
          <o:OLEObject Type="Embed" ProgID="Equation.DSMT4" ShapeID="_x0000_i1256" DrawAspect="Content" ObjectID="_1693931542" r:id="rId478"/>
        </w:object>
      </w:r>
      <w:r w:rsidRPr="009C29C2">
        <w:rPr>
          <w:rFonts w:hAnsi="宋体"/>
          <w:szCs w:val="21"/>
        </w:rPr>
        <w:t>由</w:t>
      </w:r>
      <w:r w:rsidR="007C7C9D" w:rsidRPr="007C7C9D">
        <w:rPr>
          <w:position w:val="-14"/>
        </w:rPr>
        <w:object w:dxaOrig="1780" w:dyaOrig="420">
          <v:shape id="_x0000_i1257" type="#_x0000_t75" style="width:89.1pt;height:21.25pt" o:ole="">
            <v:imagedata r:id="rId479" o:title=""/>
          </v:shape>
          <o:OLEObject Type="Embed" ProgID="Equation.DSMT4" ShapeID="_x0000_i1257" DrawAspect="Content" ObjectID="_1693931543" r:id="rId480"/>
        </w:object>
      </w:r>
      <w:r w:rsidRPr="009C29C2">
        <w:rPr>
          <w:rFonts w:hAnsi="宋体"/>
          <w:szCs w:val="21"/>
        </w:rPr>
        <w:t>两边取极限得</w:t>
      </w:r>
      <w:r w:rsidR="007C7C9D" w:rsidRPr="007C7C9D">
        <w:rPr>
          <w:position w:val="-12"/>
        </w:rPr>
        <w:object w:dxaOrig="1340" w:dyaOrig="400">
          <v:shape id="_x0000_i1258" type="#_x0000_t75" style="width:66.9pt;height:19.85pt" o:ole="">
            <v:imagedata r:id="rId481" o:title=""/>
          </v:shape>
          <o:OLEObject Type="Embed" ProgID="Equation.DSMT4" ShapeID="_x0000_i1258" DrawAspect="Content" ObjectID="_1693931544" r:id="rId482"/>
        </w:object>
      </w:r>
      <w:r w:rsidR="00D0053D">
        <w:rPr>
          <w:rFonts w:hint="eastAsia"/>
          <w:szCs w:val="21"/>
        </w:rPr>
        <w:t>，</w:t>
      </w:r>
      <w:r w:rsidRPr="009C29C2">
        <w:rPr>
          <w:rFonts w:hAnsi="宋体"/>
          <w:szCs w:val="21"/>
        </w:rPr>
        <w:t>即</w:t>
      </w:r>
      <w:r w:rsidR="007C7C9D" w:rsidRPr="007C7C9D">
        <w:rPr>
          <w:position w:val="-6"/>
        </w:rPr>
        <w:object w:dxaOrig="1200" w:dyaOrig="320">
          <v:shape id="_x0000_i1259" type="#_x0000_t75" style="width:60pt;height:16.15pt" o:ole="">
            <v:imagedata r:id="rId483" o:title=""/>
          </v:shape>
          <o:OLEObject Type="Embed" ProgID="Equation.DSMT4" ShapeID="_x0000_i1259" DrawAspect="Content" ObjectID="_1693931545" r:id="rId484"/>
        </w:object>
      </w:r>
      <w:r w:rsidR="00D0053D">
        <w:rPr>
          <w:rFonts w:hint="eastAsia"/>
          <w:szCs w:val="21"/>
        </w:rPr>
        <w:t>．</w:t>
      </w:r>
      <w:r w:rsidRPr="009C29C2">
        <w:rPr>
          <w:rFonts w:hAnsi="宋体" w:hint="eastAsia"/>
          <w:szCs w:val="21"/>
        </w:rPr>
        <w:t>解</w:t>
      </w:r>
      <w:r w:rsidRPr="009C29C2">
        <w:rPr>
          <w:rFonts w:hAnsi="宋体"/>
          <w:szCs w:val="21"/>
        </w:rPr>
        <w:t>得</w:t>
      </w:r>
      <w:r w:rsidR="007C7C9D" w:rsidRPr="007C7C9D">
        <w:rPr>
          <w:position w:val="-24"/>
        </w:rPr>
        <w:object w:dxaOrig="580" w:dyaOrig="620">
          <v:shape id="_x0000_i1260" type="#_x0000_t75" style="width:29.1pt;height:30.9pt" o:ole="">
            <v:imagedata r:id="rId485" o:title=""/>
          </v:shape>
          <o:OLEObject Type="Embed" ProgID="Equation.DSMT4" ShapeID="_x0000_i1260" DrawAspect="Content" ObjectID="_1693931546" r:id="rId486"/>
        </w:object>
      </w:r>
      <w:r w:rsidRPr="009C29C2">
        <w:rPr>
          <w:rFonts w:hAnsi="宋体"/>
          <w:szCs w:val="21"/>
        </w:rPr>
        <w:t>或</w:t>
      </w:r>
      <w:r w:rsidR="007C7C9D" w:rsidRPr="007C7C9D">
        <w:rPr>
          <w:position w:val="-6"/>
        </w:rPr>
        <w:object w:dxaOrig="540" w:dyaOrig="279">
          <v:shape id="_x0000_i1261" type="#_x0000_t75" style="width:27.25pt;height:13.85pt" o:ole="">
            <v:imagedata r:id="rId487" o:title=""/>
          </v:shape>
          <o:OLEObject Type="Embed" ProgID="Equation.DSMT4" ShapeID="_x0000_i1261" DrawAspect="Content" ObjectID="_1693931547" r:id="rId488"/>
        </w:object>
      </w:r>
      <w:r w:rsidRPr="009C29C2">
        <w:rPr>
          <w:rFonts w:hAnsi="宋体"/>
          <w:szCs w:val="21"/>
        </w:rPr>
        <w:t>，但因</w:t>
      </w:r>
      <w:r w:rsidR="007C7C9D" w:rsidRPr="007C7C9D">
        <w:rPr>
          <w:position w:val="-12"/>
        </w:rPr>
        <w:object w:dxaOrig="639" w:dyaOrig="360">
          <v:shape id="_x0000_i1262" type="#_x0000_t75" style="width:31.85pt;height:18pt" o:ole="">
            <v:imagedata r:id="rId489" o:title=""/>
          </v:shape>
          <o:OLEObject Type="Embed" ProgID="Equation.DSMT4" ShapeID="_x0000_i1262" DrawAspect="Content" ObjectID="_1693931548" r:id="rId490"/>
        </w:object>
      </w:r>
      <w:r w:rsidRPr="009C29C2">
        <w:rPr>
          <w:rFonts w:hAnsi="宋体"/>
          <w:szCs w:val="21"/>
        </w:rPr>
        <w:t>且单调增</w:t>
      </w:r>
      <w:r w:rsidR="00D0053D">
        <w:rPr>
          <w:rFonts w:hAnsi="宋体" w:hint="eastAsia"/>
          <w:szCs w:val="21"/>
        </w:rPr>
        <w:t>加</w:t>
      </w:r>
      <w:r w:rsidRPr="009C29C2">
        <w:rPr>
          <w:rFonts w:hAnsi="宋体"/>
          <w:szCs w:val="21"/>
        </w:rPr>
        <w:t>，故</w:t>
      </w:r>
      <w:r w:rsidR="007C7C9D" w:rsidRPr="007C7C9D">
        <w:rPr>
          <w:position w:val="-6"/>
        </w:rPr>
        <w:object w:dxaOrig="540" w:dyaOrig="279">
          <v:shape id="_x0000_i1263" type="#_x0000_t75" style="width:27.25pt;height:13.85pt" o:ole="">
            <v:imagedata r:id="rId491" o:title=""/>
          </v:shape>
          <o:OLEObject Type="Embed" ProgID="Equation.DSMT4" ShapeID="_x0000_i1263" DrawAspect="Content" ObjectID="_1693931549" r:id="rId492"/>
        </w:object>
      </w:r>
      <w:r w:rsidRPr="009C29C2">
        <w:rPr>
          <w:rFonts w:hAnsi="宋体"/>
          <w:szCs w:val="21"/>
        </w:rPr>
        <w:t>，所以</w:t>
      </w:r>
      <w:r w:rsidR="007C7C9D" w:rsidRPr="007C7C9D">
        <w:rPr>
          <w:position w:val="-24"/>
        </w:rPr>
        <w:object w:dxaOrig="1040" w:dyaOrig="620">
          <v:shape id="_x0000_i1264" type="#_x0000_t75" style="width:52.15pt;height:30.9pt" o:ole="">
            <v:imagedata r:id="rId493" o:title=""/>
          </v:shape>
          <o:OLEObject Type="Embed" ProgID="Equation.DSMT4" ShapeID="_x0000_i1264" DrawAspect="Content" ObjectID="_1693931550" r:id="rId494"/>
        </w:object>
      </w:r>
      <w:r w:rsidRPr="009C29C2">
        <w:rPr>
          <w:szCs w:val="21"/>
        </w:rPr>
        <w:t>．</w:t>
      </w:r>
    </w:p>
    <w:p w:rsid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33941" w:rsidRPr="008B4CF0" w:rsidRDefault="00A33941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九、</w:t>
      </w:r>
      <w:r w:rsidR="00A33941">
        <w:rPr>
          <w:rFonts w:hint="eastAsia"/>
        </w:rPr>
        <w:t>（</w:t>
      </w:r>
      <w:r w:rsidRPr="008B4CF0">
        <w:t>本题满分8分</w:t>
      </w:r>
      <w:r w:rsidR="00A33941">
        <w:rPr>
          <w:rFonts w:hint="eastAsia"/>
        </w:rPr>
        <w:t>）</w:t>
      </w:r>
    </w:p>
    <w:p w:rsidR="00316987" w:rsidRDefault="00316987" w:rsidP="00316987">
      <w:pPr>
        <w:ind w:firstLineChars="200" w:firstLine="480"/>
        <w:rPr>
          <w:szCs w:val="21"/>
        </w:rPr>
      </w:pPr>
      <w:r w:rsidRPr="008B4CF0">
        <w:rPr>
          <w:rFonts w:hAnsi="宋体"/>
          <w:szCs w:val="21"/>
        </w:rPr>
        <w:t>设</w:t>
      </w:r>
      <w:r w:rsidR="007C7C9D" w:rsidRPr="007C7C9D">
        <w:rPr>
          <w:position w:val="-6"/>
        </w:rPr>
        <w:object w:dxaOrig="880" w:dyaOrig="279">
          <v:shape id="_x0000_i1265" type="#_x0000_t75" style="width:43.85pt;height:13.85pt" o:ole="">
            <v:imagedata r:id="rId495" o:title=""/>
          </v:shape>
          <o:OLEObject Type="Embed" ProgID="Equation.DSMT4" ShapeID="_x0000_i1265" DrawAspect="Content" ObjectID="_1693931551" r:id="rId496"/>
        </w:object>
      </w:r>
      <w:r w:rsidRPr="008B4CF0">
        <w:rPr>
          <w:rFonts w:hAnsi="宋体"/>
          <w:szCs w:val="21"/>
        </w:rPr>
        <w:t>，证明不等式</w:t>
      </w:r>
      <w:r w:rsidR="007C7C9D" w:rsidRPr="007C7C9D">
        <w:rPr>
          <w:position w:val="-28"/>
        </w:rPr>
        <w:object w:dxaOrig="2620" w:dyaOrig="660">
          <v:shape id="_x0000_i1266" type="#_x0000_t75" style="width:131.1pt;height:33.25pt" o:ole="">
            <v:imagedata r:id="rId497" o:title=""/>
          </v:shape>
          <o:OLEObject Type="Embed" ProgID="Equation.DSMT4" ShapeID="_x0000_i1266" DrawAspect="Content" ObjectID="_1693931552" r:id="rId498"/>
        </w:object>
      </w:r>
      <w:r w:rsidR="00800EA6">
        <w:rPr>
          <w:rFonts w:hint="eastAsia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800EA6" w:rsidRDefault="006974B1" w:rsidP="00743F48">
      <w:pPr>
        <w:rPr>
          <w:rFonts w:hAnsi="宋体"/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800EA6">
        <w:rPr>
          <w:rFonts w:hAnsi="宋体" w:hint="eastAsia"/>
          <w:szCs w:val="21"/>
        </w:rPr>
        <w:t xml:space="preserve">(1) </w:t>
      </w:r>
      <w:r w:rsidR="00800EA6">
        <w:rPr>
          <w:rFonts w:hAnsi="宋体"/>
          <w:szCs w:val="21"/>
        </w:rPr>
        <w:t>先证左边不等式</w:t>
      </w:r>
      <w:r w:rsidR="00800EA6">
        <w:rPr>
          <w:rFonts w:hAnsi="宋体" w:hint="eastAsia"/>
          <w:szCs w:val="21"/>
        </w:rPr>
        <w:t>．由</w:t>
      </w:r>
      <w:r w:rsidR="00743F48" w:rsidRPr="009C29C2">
        <w:rPr>
          <w:rFonts w:hAnsi="宋体"/>
          <w:szCs w:val="21"/>
        </w:rPr>
        <w:t>拉格朗日中值定理</w:t>
      </w:r>
      <w:r w:rsidR="00743F48" w:rsidRPr="009C29C2">
        <w:rPr>
          <w:szCs w:val="21"/>
        </w:rPr>
        <w:t>．</w:t>
      </w:r>
      <w:r w:rsidR="00800EA6">
        <w:rPr>
          <w:rFonts w:hint="eastAsia"/>
          <w:szCs w:val="21"/>
        </w:rPr>
        <w:t>存在</w:t>
      </w:r>
      <w:r w:rsidR="007C7C9D" w:rsidRPr="007C7C9D">
        <w:rPr>
          <w:position w:val="-10"/>
        </w:rPr>
        <w:object w:dxaOrig="920" w:dyaOrig="320">
          <v:shape id="_x0000_i1267" type="#_x0000_t75" style="width:46.15pt;height:16.15pt" o:ole="">
            <v:imagedata r:id="rId499" o:title=""/>
          </v:shape>
          <o:OLEObject Type="Embed" ProgID="Equation.DSMT4" ShapeID="_x0000_i1267" DrawAspect="Content" ObjectID="_1693931553" r:id="rId500"/>
        </w:object>
      </w:r>
      <w:r w:rsidR="00800EA6">
        <w:rPr>
          <w:rFonts w:hint="eastAsia"/>
          <w:szCs w:val="21"/>
        </w:rPr>
        <w:t>，使得</w:t>
      </w:r>
    </w:p>
    <w:p w:rsidR="00743F48" w:rsidRPr="009C29C2" w:rsidRDefault="007C7C9D" w:rsidP="00800EA6">
      <w:pPr>
        <w:ind w:leftChars="400" w:left="960"/>
        <w:jc w:val="center"/>
        <w:rPr>
          <w:szCs w:val="21"/>
        </w:rPr>
      </w:pPr>
      <w:r w:rsidRPr="007C7C9D">
        <w:rPr>
          <w:position w:val="-28"/>
        </w:rPr>
        <w:object w:dxaOrig="2620" w:dyaOrig="660">
          <v:shape id="_x0000_i1268" type="#_x0000_t75" style="width:131.1pt;height:33.25pt" o:ole="">
            <v:imagedata r:id="rId501" o:title=""/>
          </v:shape>
          <o:OLEObject Type="Embed" ProgID="Equation.DSMT4" ShapeID="_x0000_i1268" DrawAspect="Content" ObjectID="_1693931554" r:id="rId502"/>
        </w:object>
      </w:r>
    </w:p>
    <w:p w:rsidR="00743F48" w:rsidRPr="009C29C2" w:rsidRDefault="00743F48" w:rsidP="00800EA6">
      <w:pPr>
        <w:ind w:leftChars="400" w:left="960"/>
        <w:rPr>
          <w:szCs w:val="21"/>
        </w:rPr>
      </w:pPr>
      <w:r w:rsidRPr="009C29C2">
        <w:rPr>
          <w:rFonts w:hAnsi="宋体"/>
          <w:szCs w:val="21"/>
        </w:rPr>
        <w:t>而</w:t>
      </w:r>
      <w:r w:rsidR="007C7C9D" w:rsidRPr="007C7C9D">
        <w:rPr>
          <w:position w:val="-28"/>
        </w:rPr>
        <w:object w:dxaOrig="1540" w:dyaOrig="660">
          <v:shape id="_x0000_i1269" type="#_x0000_t75" style="width:77.1pt;height:33.25pt" o:ole="">
            <v:imagedata r:id="rId503" o:title=""/>
          </v:shape>
          <o:OLEObject Type="Embed" ProgID="Equation.DSMT4" ShapeID="_x0000_i1269" DrawAspect="Content" ObjectID="_1693931555" r:id="rId504"/>
        </w:object>
      </w:r>
      <w:r w:rsidR="00800EA6">
        <w:rPr>
          <w:rFonts w:hint="eastAsia"/>
          <w:szCs w:val="21"/>
        </w:rPr>
        <w:t>，</w:t>
      </w:r>
      <w:r w:rsidR="00800EA6">
        <w:rPr>
          <w:rFonts w:hAnsi="宋体" w:hint="eastAsia"/>
          <w:szCs w:val="21"/>
        </w:rPr>
        <w:t>所以</w:t>
      </w:r>
      <w:r w:rsidRPr="009C29C2">
        <w:rPr>
          <w:rFonts w:hAnsi="宋体"/>
          <w:szCs w:val="21"/>
        </w:rPr>
        <w:t>左边</w:t>
      </w:r>
      <w:r w:rsidR="00800EA6">
        <w:rPr>
          <w:rFonts w:hAnsi="宋体" w:hint="eastAsia"/>
          <w:szCs w:val="21"/>
        </w:rPr>
        <w:t>不等式成立</w:t>
      </w:r>
      <w:r w:rsidRPr="009C29C2">
        <w:rPr>
          <w:szCs w:val="21"/>
        </w:rPr>
        <w:t>．</w:t>
      </w:r>
    </w:p>
    <w:p w:rsidR="00743F48" w:rsidRPr="009C29C2" w:rsidRDefault="00800EA6" w:rsidP="00800EA6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 xml:space="preserve">(2) </w:t>
      </w:r>
      <w:r>
        <w:rPr>
          <w:rFonts w:hAnsi="宋体"/>
          <w:szCs w:val="21"/>
        </w:rPr>
        <w:t>再证右边不等式</w:t>
      </w:r>
      <w:r>
        <w:rPr>
          <w:rFonts w:hAnsi="宋体" w:hint="eastAsia"/>
          <w:szCs w:val="21"/>
        </w:rPr>
        <w:t>．令</w:t>
      </w:r>
    </w:p>
    <w:p w:rsidR="00743F48" w:rsidRPr="009C29C2" w:rsidRDefault="007C7C9D" w:rsidP="00800EA6">
      <w:pPr>
        <w:ind w:leftChars="400" w:left="960"/>
        <w:jc w:val="center"/>
        <w:rPr>
          <w:szCs w:val="21"/>
        </w:rPr>
      </w:pPr>
      <w:r w:rsidRPr="007C7C9D">
        <w:rPr>
          <w:position w:val="-28"/>
        </w:rPr>
        <w:object w:dxaOrig="3060" w:dyaOrig="660">
          <v:shape id="_x0000_i1270" type="#_x0000_t75" style="width:153.25pt;height:33.25pt" o:ole="">
            <v:imagedata r:id="rId505" o:title=""/>
          </v:shape>
          <o:OLEObject Type="Embed" ProgID="Equation.DSMT4" ShapeID="_x0000_i1270" DrawAspect="Content" ObjectID="_1693931556" r:id="rId506"/>
        </w:object>
      </w:r>
    </w:p>
    <w:p w:rsidR="00800EA6" w:rsidRDefault="00800EA6" w:rsidP="00800EA6">
      <w:pPr>
        <w:ind w:leftChars="400" w:left="960"/>
        <w:rPr>
          <w:rFonts w:hAnsi="宋体"/>
          <w:szCs w:val="21"/>
        </w:rPr>
      </w:pPr>
      <w:r>
        <w:rPr>
          <w:rFonts w:hAnsi="宋体" w:hint="eastAsia"/>
          <w:szCs w:val="21"/>
        </w:rPr>
        <w:t>则</w:t>
      </w:r>
      <w:r w:rsidR="00743F48" w:rsidRPr="009C29C2">
        <w:rPr>
          <w:rFonts w:hAnsi="宋体"/>
          <w:szCs w:val="21"/>
        </w:rPr>
        <w:t>有</w:t>
      </w:r>
      <w:r w:rsidR="007C7C9D" w:rsidRPr="007C7C9D">
        <w:rPr>
          <w:position w:val="-10"/>
        </w:rPr>
        <w:object w:dxaOrig="880" w:dyaOrig="320">
          <v:shape id="_x0000_i1271" type="#_x0000_t75" style="width:43.85pt;height:16.15pt" o:ole="">
            <v:imagedata r:id="rId507" o:title=""/>
          </v:shape>
          <o:OLEObject Type="Embed" ProgID="Equation.DSMT4" ShapeID="_x0000_i1271" DrawAspect="Content" ObjectID="_1693931557" r:id="rId508"/>
        </w:object>
      </w:r>
      <w:r w:rsidR="00743F48" w:rsidRPr="009C29C2">
        <w:rPr>
          <w:rFonts w:hAnsi="宋体"/>
          <w:szCs w:val="21"/>
        </w:rPr>
        <w:t>，及</w:t>
      </w:r>
    </w:p>
    <w:p w:rsidR="00743F48" w:rsidRPr="009C29C2" w:rsidRDefault="007C7C9D" w:rsidP="00800EA6">
      <w:pPr>
        <w:ind w:leftChars="400" w:left="960"/>
        <w:jc w:val="center"/>
        <w:rPr>
          <w:szCs w:val="21"/>
        </w:rPr>
      </w:pPr>
      <w:r w:rsidRPr="007C7C9D">
        <w:rPr>
          <w:position w:val="-30"/>
        </w:rPr>
        <w:object w:dxaOrig="5000" w:dyaOrig="740">
          <v:shape id="_x0000_i1272" type="#_x0000_t75" style="width:250.15pt;height:36.9pt" o:ole="">
            <v:imagedata r:id="rId509" o:title=""/>
          </v:shape>
          <o:OLEObject Type="Embed" ProgID="Equation.DSMT4" ShapeID="_x0000_i1272" DrawAspect="Content" ObjectID="_1693931558" r:id="rId510"/>
        </w:object>
      </w:r>
    </w:p>
    <w:p w:rsidR="00743F48" w:rsidRPr="009C29C2" w:rsidRDefault="00743F48" w:rsidP="00800EA6">
      <w:pPr>
        <w:ind w:leftChars="400" w:left="960"/>
        <w:rPr>
          <w:szCs w:val="21"/>
        </w:rPr>
      </w:pPr>
      <w:r w:rsidRPr="009C29C2">
        <w:rPr>
          <w:rFonts w:hAnsi="宋体"/>
          <w:szCs w:val="21"/>
        </w:rPr>
        <w:t>所以当</w:t>
      </w:r>
      <w:r w:rsidR="007C7C9D" w:rsidRPr="007C7C9D">
        <w:rPr>
          <w:position w:val="-6"/>
        </w:rPr>
        <w:object w:dxaOrig="900" w:dyaOrig="279">
          <v:shape id="_x0000_i1273" type="#_x0000_t75" style="width:45.25pt;height:13.85pt" o:ole="">
            <v:imagedata r:id="rId511" o:title=""/>
          </v:shape>
          <o:OLEObject Type="Embed" ProgID="Equation.DSMT4" ShapeID="_x0000_i1273" DrawAspect="Content" ObjectID="_1693931559" r:id="rId512"/>
        </w:object>
      </w:r>
      <w:r w:rsidRPr="009C29C2">
        <w:rPr>
          <w:rFonts w:hAnsi="宋体"/>
          <w:szCs w:val="21"/>
        </w:rPr>
        <w:t>时，</w:t>
      </w:r>
      <w:r w:rsidR="007C7C9D" w:rsidRPr="007C7C9D">
        <w:rPr>
          <w:position w:val="-10"/>
        </w:rPr>
        <w:object w:dxaOrig="900" w:dyaOrig="320">
          <v:shape id="_x0000_i1274" type="#_x0000_t75" style="width:45.25pt;height:16.15pt" o:ole="">
            <v:imagedata r:id="rId513" o:title=""/>
          </v:shape>
          <o:OLEObject Type="Embed" ProgID="Equation.DSMT4" ShapeID="_x0000_i1274" DrawAspect="Content" ObjectID="_1693931560" r:id="rId514"/>
        </w:object>
      </w:r>
      <w:r w:rsidRPr="009C29C2">
        <w:rPr>
          <w:rFonts w:hAnsi="宋体"/>
          <w:szCs w:val="21"/>
        </w:rPr>
        <w:t>，再以</w:t>
      </w:r>
      <w:r w:rsidR="007C7C9D" w:rsidRPr="007C7C9D">
        <w:rPr>
          <w:position w:val="-6"/>
        </w:rPr>
        <w:object w:dxaOrig="560" w:dyaOrig="279">
          <v:shape id="_x0000_i1275" type="#_x0000_t75" style="width:28.15pt;height:13.85pt" o:ole="">
            <v:imagedata r:id="rId515" o:title=""/>
          </v:shape>
          <o:OLEObject Type="Embed" ProgID="Equation.DSMT4" ShapeID="_x0000_i1275" DrawAspect="Content" ObjectID="_1693931561" r:id="rId516"/>
        </w:object>
      </w:r>
      <w:r w:rsidRPr="009C29C2">
        <w:rPr>
          <w:rFonts w:hAnsi="宋体"/>
          <w:szCs w:val="21"/>
        </w:rPr>
        <w:t>代入，得</w:t>
      </w:r>
    </w:p>
    <w:p w:rsidR="00743F48" w:rsidRPr="009C29C2" w:rsidRDefault="007C7C9D" w:rsidP="00800EA6">
      <w:pPr>
        <w:ind w:leftChars="400" w:left="960"/>
        <w:jc w:val="center"/>
        <w:rPr>
          <w:szCs w:val="21"/>
        </w:rPr>
      </w:pPr>
      <w:r w:rsidRPr="007C7C9D">
        <w:rPr>
          <w:position w:val="-28"/>
        </w:rPr>
        <w:object w:dxaOrig="4620" w:dyaOrig="660">
          <v:shape id="_x0000_i1276" type="#_x0000_t75" style="width:231.25pt;height:33.25pt" o:ole="">
            <v:imagedata r:id="rId517" o:title=""/>
          </v:shape>
          <o:OLEObject Type="Embed" ProgID="Equation.DSMT4" ShapeID="_x0000_i1276" DrawAspect="Content" ObjectID="_1693931562" r:id="rId518"/>
        </w:object>
      </w:r>
    </w:p>
    <w:p w:rsidR="00743F48" w:rsidRPr="009C29C2" w:rsidRDefault="00800EA6" w:rsidP="00800EA6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从而</w:t>
      </w:r>
      <w:r>
        <w:rPr>
          <w:rFonts w:hAnsi="宋体"/>
          <w:szCs w:val="21"/>
        </w:rPr>
        <w:t>右边</w:t>
      </w:r>
      <w:r>
        <w:rPr>
          <w:rFonts w:hAnsi="宋体" w:hint="eastAsia"/>
          <w:szCs w:val="21"/>
        </w:rPr>
        <w:t>不等式成立</w:t>
      </w:r>
      <w:r w:rsidR="00743F48" w:rsidRPr="009C29C2">
        <w:rPr>
          <w:szCs w:val="21"/>
        </w:rPr>
        <w:t>．</w:t>
      </w:r>
    </w:p>
    <w:p w:rsidR="00743F48" w:rsidRPr="009C29C2" w:rsidRDefault="00743F48" w:rsidP="00743F48">
      <w:pPr>
        <w:rPr>
          <w:szCs w:val="21"/>
        </w:rPr>
      </w:pPr>
    </w:p>
    <w:p w:rsidR="00743F48" w:rsidRPr="008B4CF0" w:rsidRDefault="00743F48" w:rsidP="00743F48">
      <w:pPr>
        <w:rPr>
          <w:szCs w:val="21"/>
        </w:rPr>
      </w:pPr>
    </w:p>
    <w:p w:rsidR="00316987" w:rsidRPr="008B4CF0" w:rsidRDefault="00316987" w:rsidP="00A33941">
      <w:pPr>
        <w:pStyle w:val="1"/>
      </w:pPr>
      <w:r w:rsidRPr="008B4CF0">
        <w:rPr>
          <w:kern w:val="0"/>
        </w:rPr>
        <w:t>十、</w:t>
      </w:r>
      <w:r w:rsidR="00A33941">
        <w:rPr>
          <w:rFonts w:hint="eastAsia"/>
        </w:rPr>
        <w:t>（</w:t>
      </w:r>
      <w:r w:rsidRPr="008B4CF0">
        <w:t>本题满分8分</w:t>
      </w:r>
      <w:r w:rsidR="00A33941">
        <w:rPr>
          <w:rFonts w:hint="eastAsia"/>
        </w:rPr>
        <w:t>）</w:t>
      </w:r>
    </w:p>
    <w:p w:rsidR="00316987" w:rsidRPr="00F544E9" w:rsidRDefault="00316987" w:rsidP="00F544E9">
      <w:pPr>
        <w:autoSpaceDE w:val="0"/>
        <w:autoSpaceDN w:val="0"/>
        <w:adjustRightInd w:val="0"/>
        <w:ind w:leftChars="200" w:left="480"/>
        <w:rPr>
          <w:kern w:val="0"/>
          <w:szCs w:val="21"/>
        </w:rPr>
      </w:pPr>
      <w:r w:rsidRPr="008B4CF0">
        <w:rPr>
          <w:rFonts w:hAnsi="宋体"/>
          <w:szCs w:val="21"/>
        </w:rPr>
        <w:t>设</w:t>
      </w:r>
      <w:r w:rsidRPr="008B4CF0">
        <w:rPr>
          <w:rFonts w:hAnsi="宋体"/>
          <w:kern w:val="0"/>
          <w:szCs w:val="21"/>
        </w:rPr>
        <w:t>函数</w:t>
      </w:r>
      <w:r w:rsidR="007C7C9D" w:rsidRPr="007C7C9D">
        <w:rPr>
          <w:position w:val="-10"/>
        </w:rPr>
        <w:object w:dxaOrig="540" w:dyaOrig="320">
          <v:shape id="_x0000_i1277" type="#_x0000_t75" style="width:27.25pt;height:16.15pt" o:ole="">
            <v:imagedata r:id="rId519" o:title=""/>
          </v:shape>
          <o:OLEObject Type="Embed" ProgID="Equation.DSMT4" ShapeID="_x0000_i1277" DrawAspect="Content" ObjectID="_1693931563" r:id="rId520"/>
        </w:object>
      </w:r>
      <w:r w:rsidRPr="008B4CF0">
        <w:rPr>
          <w:rFonts w:hAnsi="宋体"/>
          <w:kern w:val="0"/>
          <w:szCs w:val="21"/>
        </w:rPr>
        <w:t>在</w:t>
      </w:r>
      <w:r w:rsidR="007C7C9D" w:rsidRPr="007C7C9D">
        <w:rPr>
          <w:position w:val="-6"/>
        </w:rPr>
        <w:object w:dxaOrig="560" w:dyaOrig="279">
          <v:shape id="_x0000_i1278" type="#_x0000_t75" style="width:28.15pt;height:13.85pt" o:ole="">
            <v:imagedata r:id="rId521" o:title=""/>
          </v:shape>
          <o:OLEObject Type="Embed" ProgID="Equation.DSMT4" ShapeID="_x0000_i1278" DrawAspect="Content" ObjectID="_1693931564" r:id="rId522"/>
        </w:object>
      </w:r>
      <w:r w:rsidRPr="008B4CF0">
        <w:rPr>
          <w:rFonts w:hAnsi="宋体"/>
          <w:kern w:val="0"/>
          <w:szCs w:val="21"/>
        </w:rPr>
        <w:t>的某邻域内具有二阶连续导数，且</w:t>
      </w:r>
      <w:r w:rsidR="007C7C9D" w:rsidRPr="007C7C9D">
        <w:rPr>
          <w:position w:val="-10"/>
        </w:rPr>
        <w:object w:dxaOrig="880" w:dyaOrig="320">
          <v:shape id="_x0000_i1279" type="#_x0000_t75" style="width:43.85pt;height:16.15pt" o:ole="">
            <v:imagedata r:id="rId523" o:title=""/>
          </v:shape>
          <o:OLEObject Type="Embed" ProgID="Equation.DSMT4" ShapeID="_x0000_i1279" DrawAspect="Content" ObjectID="_1693931565" r:id="rId524"/>
        </w:object>
      </w:r>
      <w:r w:rsidR="00C8750B">
        <w:rPr>
          <w:rFonts w:hint="eastAsia"/>
          <w:kern w:val="0"/>
          <w:szCs w:val="21"/>
        </w:rPr>
        <w:t>，</w:t>
      </w:r>
      <w:r w:rsidR="007C7C9D" w:rsidRPr="007C7C9D">
        <w:rPr>
          <w:position w:val="-10"/>
        </w:rPr>
        <w:object w:dxaOrig="920" w:dyaOrig="320">
          <v:shape id="_x0000_i1280" type="#_x0000_t75" style="width:46.15pt;height:16.15pt" o:ole="">
            <v:imagedata r:id="rId525" o:title=""/>
          </v:shape>
          <o:OLEObject Type="Embed" ProgID="Equation.DSMT4" ShapeID="_x0000_i1280" DrawAspect="Content" ObjectID="_1693931566" r:id="rId526"/>
        </w:object>
      </w:r>
      <w:r w:rsidR="00C8750B">
        <w:rPr>
          <w:rFonts w:hint="eastAsia"/>
          <w:kern w:val="0"/>
          <w:szCs w:val="21"/>
        </w:rPr>
        <w:t>，</w:t>
      </w:r>
      <w:r w:rsidR="007C7C9D" w:rsidRPr="007C7C9D">
        <w:rPr>
          <w:position w:val="-10"/>
        </w:rPr>
        <w:object w:dxaOrig="940" w:dyaOrig="320">
          <v:shape id="_x0000_i1281" type="#_x0000_t75" style="width:47.1pt;height:16.15pt" o:ole="">
            <v:imagedata r:id="rId527" o:title=""/>
          </v:shape>
          <o:OLEObject Type="Embed" ProgID="Equation.DSMT4" ShapeID="_x0000_i1281" DrawAspect="Content" ObjectID="_1693931567" r:id="rId528"/>
        </w:object>
      </w:r>
      <w:r w:rsidR="00F544E9">
        <w:rPr>
          <w:rFonts w:hint="eastAsia"/>
          <w:kern w:val="0"/>
          <w:szCs w:val="21"/>
        </w:rPr>
        <w:t>．</w:t>
      </w:r>
      <w:r w:rsidRPr="008B4CF0">
        <w:rPr>
          <w:rFonts w:hAnsi="宋体"/>
          <w:kern w:val="0"/>
          <w:szCs w:val="21"/>
        </w:rPr>
        <w:t>证明</w:t>
      </w:r>
      <w:r w:rsidR="00C8750B">
        <w:rPr>
          <w:rFonts w:hAnsi="宋体" w:hint="eastAsia"/>
          <w:kern w:val="0"/>
          <w:szCs w:val="21"/>
        </w:rPr>
        <w:t>：</w:t>
      </w:r>
      <w:r w:rsidRPr="008B4CF0">
        <w:rPr>
          <w:rFonts w:hAnsi="宋体"/>
          <w:kern w:val="0"/>
          <w:szCs w:val="21"/>
        </w:rPr>
        <w:t>存在惟一的一组实数</w:t>
      </w:r>
      <w:r w:rsidR="007C7C9D" w:rsidRPr="007C7C9D">
        <w:rPr>
          <w:position w:val="-12"/>
        </w:rPr>
        <w:object w:dxaOrig="840" w:dyaOrig="360">
          <v:shape id="_x0000_i1282" type="#_x0000_t75" style="width:42pt;height:18pt" o:ole="">
            <v:imagedata r:id="rId529" o:title=""/>
          </v:shape>
          <o:OLEObject Type="Embed" ProgID="Equation.DSMT4" ShapeID="_x0000_i1282" DrawAspect="Content" ObjectID="_1693931568" r:id="rId530"/>
        </w:object>
      </w:r>
      <w:r w:rsidRPr="008B4CF0">
        <w:rPr>
          <w:rFonts w:hAnsi="宋体"/>
          <w:kern w:val="0"/>
          <w:szCs w:val="21"/>
        </w:rPr>
        <w:t>，使得当</w:t>
      </w:r>
      <w:r w:rsidR="007C7C9D" w:rsidRPr="007C7C9D">
        <w:rPr>
          <w:position w:val="-6"/>
        </w:rPr>
        <w:object w:dxaOrig="639" w:dyaOrig="279">
          <v:shape id="_x0000_i1283" type="#_x0000_t75" style="width:31.85pt;height:13.85pt" o:ole="">
            <v:imagedata r:id="rId531" o:title=""/>
          </v:shape>
          <o:OLEObject Type="Embed" ProgID="Equation.DSMT4" ShapeID="_x0000_i1283" DrawAspect="Content" ObjectID="_1693931569" r:id="rId532"/>
        </w:object>
      </w:r>
      <w:r w:rsidRPr="008B4CF0">
        <w:rPr>
          <w:rFonts w:hAnsi="宋体"/>
          <w:kern w:val="0"/>
          <w:szCs w:val="21"/>
        </w:rPr>
        <w:t>时，</w:t>
      </w:r>
    </w:p>
    <w:p w:rsidR="00316987" w:rsidRDefault="007C7C9D" w:rsidP="00F544E9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7C7C9D">
        <w:rPr>
          <w:position w:val="-12"/>
        </w:rPr>
        <w:object w:dxaOrig="3320" w:dyaOrig="360">
          <v:shape id="_x0000_i1284" type="#_x0000_t75" style="width:166.15pt;height:18pt" o:ole="">
            <v:imagedata r:id="rId533" o:title=""/>
          </v:shape>
          <o:OLEObject Type="Embed" ProgID="Equation.DSMT4" ShapeID="_x0000_i1284" DrawAspect="Content" ObjectID="_1693931570" r:id="rId534"/>
        </w:object>
      </w:r>
    </w:p>
    <w:p w:rsidR="00316987" w:rsidRDefault="00316987" w:rsidP="00F544E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是比</w:t>
      </w:r>
      <w:r w:rsidR="007C7C9D" w:rsidRPr="00025957">
        <w:rPr>
          <w:position w:val="-4"/>
        </w:rPr>
        <w:object w:dxaOrig="260" w:dyaOrig="300">
          <v:shape id="_x0000_i1285" type="#_x0000_t75" style="width:12.9pt;height:15.25pt" o:ole="">
            <v:imagedata r:id="rId535" o:title=""/>
          </v:shape>
          <o:OLEObject Type="Embed" ProgID="Equation.DSMT4" ShapeID="_x0000_i1285" DrawAspect="Content" ObjectID="_1693931571" r:id="rId536"/>
        </w:object>
      </w:r>
      <w:r w:rsidRPr="008B4CF0">
        <w:rPr>
          <w:rFonts w:hAnsi="宋体"/>
          <w:kern w:val="0"/>
          <w:szCs w:val="21"/>
        </w:rPr>
        <w:t>高阶的无穷小</w:t>
      </w:r>
      <w:r w:rsidR="00C8750B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743F48" w:rsidRPr="009C29C2" w:rsidRDefault="006974B1" w:rsidP="006974B1">
      <w:pPr>
        <w:autoSpaceDE w:val="0"/>
        <w:autoSpaceDN w:val="0"/>
        <w:adjustRightInd w:val="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="00743F48" w:rsidRPr="009C29C2">
        <w:rPr>
          <w:rFonts w:hAnsi="宋体"/>
          <w:szCs w:val="21"/>
        </w:rPr>
        <w:t>要证存在唯一的一组</w:t>
      </w:r>
      <w:r w:rsidR="007C7C9D" w:rsidRPr="007C7C9D">
        <w:rPr>
          <w:position w:val="-12"/>
        </w:rPr>
        <w:object w:dxaOrig="840" w:dyaOrig="360">
          <v:shape id="_x0000_i1286" type="#_x0000_t75" style="width:42pt;height:18pt" o:ole="">
            <v:imagedata r:id="rId537" o:title=""/>
          </v:shape>
          <o:OLEObject Type="Embed" ProgID="Equation.DSMT4" ShapeID="_x0000_i1286" DrawAspect="Content" ObjectID="_1693931572" r:id="rId538"/>
        </w:object>
      </w:r>
      <w:r w:rsidR="00743F48" w:rsidRPr="009C29C2">
        <w:rPr>
          <w:rFonts w:hint="eastAsia"/>
          <w:szCs w:val="21"/>
        </w:rPr>
        <w:t>，使得</w:t>
      </w:r>
    </w:p>
    <w:p w:rsidR="00743F48" w:rsidRPr="009C29C2" w:rsidRDefault="007C7C9D" w:rsidP="00FA3243">
      <w:pPr>
        <w:ind w:leftChars="200" w:left="480"/>
        <w:jc w:val="center"/>
        <w:rPr>
          <w:kern w:val="0"/>
          <w:szCs w:val="21"/>
        </w:rPr>
      </w:pPr>
      <w:r w:rsidRPr="007C7C9D">
        <w:rPr>
          <w:position w:val="-24"/>
        </w:rPr>
        <w:object w:dxaOrig="4459" w:dyaOrig="620">
          <v:shape id="_x0000_i1287" type="#_x0000_t75" style="width:222.9pt;height:30.9pt" o:ole="">
            <v:imagedata r:id="rId539" o:title=""/>
          </v:shape>
          <o:OLEObject Type="Embed" ProgID="Equation.DSMT4" ShapeID="_x0000_i1287" DrawAspect="Content" ObjectID="_1693931573" r:id="rId540"/>
        </w:object>
      </w:r>
    </w:p>
    <w:p w:rsidR="00743F48" w:rsidRPr="009C29C2" w:rsidRDefault="00743F48" w:rsidP="00FA3243">
      <w:pPr>
        <w:ind w:leftChars="200" w:left="480"/>
        <w:rPr>
          <w:rFonts w:hAnsi="宋体"/>
          <w:kern w:val="0"/>
          <w:szCs w:val="21"/>
        </w:rPr>
      </w:pPr>
      <w:r w:rsidRPr="009C29C2">
        <w:rPr>
          <w:rFonts w:hAnsi="宋体"/>
          <w:kern w:val="0"/>
          <w:szCs w:val="21"/>
        </w:rPr>
        <w:t>由极限的四则运算法则知，分子极限应为</w:t>
      </w:r>
      <w:r w:rsidRPr="009C29C2">
        <w:rPr>
          <w:kern w:val="0"/>
          <w:szCs w:val="21"/>
        </w:rPr>
        <w:t>0</w:t>
      </w:r>
      <w:r w:rsidRPr="009C29C2">
        <w:rPr>
          <w:rFonts w:hAnsi="宋体"/>
          <w:kern w:val="0"/>
          <w:szCs w:val="21"/>
        </w:rPr>
        <w:t>，</w:t>
      </w:r>
      <w:r w:rsidRPr="009C29C2">
        <w:rPr>
          <w:rFonts w:hAnsi="宋体" w:hint="eastAsia"/>
          <w:kern w:val="0"/>
          <w:szCs w:val="21"/>
        </w:rPr>
        <w:t>即</w:t>
      </w:r>
    </w:p>
    <w:p w:rsidR="00743F48" w:rsidRPr="009C29C2" w:rsidRDefault="007C7C9D" w:rsidP="00FA3243">
      <w:pPr>
        <w:ind w:leftChars="200" w:left="480"/>
        <w:jc w:val="center"/>
        <w:rPr>
          <w:rFonts w:hAnsi="宋体"/>
          <w:kern w:val="0"/>
          <w:szCs w:val="21"/>
        </w:rPr>
      </w:pPr>
      <w:r w:rsidRPr="007C7C9D">
        <w:rPr>
          <w:position w:val="-18"/>
        </w:rPr>
        <w:object w:dxaOrig="3840" w:dyaOrig="440">
          <v:shape id="_x0000_i1288" type="#_x0000_t75" style="width:192pt;height:22.15pt" o:ole="">
            <v:imagedata r:id="rId541" o:title=""/>
          </v:shape>
          <o:OLEObject Type="Embed" ProgID="Equation.DSMT4" ShapeID="_x0000_i1288" DrawAspect="Content" ObjectID="_1693931574" r:id="rId542"/>
        </w:object>
      </w:r>
    </w:p>
    <w:p w:rsidR="00743F48" w:rsidRPr="00FA3243" w:rsidRDefault="00743F48" w:rsidP="00FA3243">
      <w:pPr>
        <w:ind w:leftChars="200" w:left="480"/>
        <w:rPr>
          <w:rFonts w:hAnsi="宋体"/>
          <w:kern w:val="0"/>
          <w:szCs w:val="21"/>
        </w:rPr>
      </w:pPr>
      <w:r w:rsidRPr="009C29C2">
        <w:rPr>
          <w:rFonts w:hAnsi="宋体"/>
          <w:szCs w:val="21"/>
        </w:rPr>
        <w:t>由</w:t>
      </w:r>
      <w:r w:rsidR="007C7C9D" w:rsidRPr="007C7C9D">
        <w:rPr>
          <w:position w:val="-10"/>
        </w:rPr>
        <w:object w:dxaOrig="880" w:dyaOrig="320">
          <v:shape id="_x0000_i1289" type="#_x0000_t75" style="width:43.85pt;height:16.15pt" o:ole="">
            <v:imagedata r:id="rId543" o:title=""/>
          </v:shape>
          <o:OLEObject Type="Embed" ProgID="Equation.DSMT4" ShapeID="_x0000_i1289" DrawAspect="Content" ObjectID="_1693931575" r:id="rId544"/>
        </w:object>
      </w:r>
      <w:r w:rsidR="0065655E">
        <w:rPr>
          <w:rFonts w:hint="eastAsia"/>
          <w:kern w:val="0"/>
          <w:szCs w:val="21"/>
        </w:rPr>
        <w:t>，</w:t>
      </w:r>
      <w:r w:rsidR="00FA3243">
        <w:rPr>
          <w:rFonts w:hint="eastAsia"/>
          <w:kern w:val="0"/>
          <w:szCs w:val="21"/>
        </w:rPr>
        <w:t>求得</w:t>
      </w:r>
      <w:r w:rsidR="007C7C9D" w:rsidRPr="007C7C9D">
        <w:rPr>
          <w:position w:val="-12"/>
        </w:rPr>
        <w:object w:dxaOrig="1480" w:dyaOrig="360">
          <v:shape id="_x0000_i1290" type="#_x0000_t75" style="width:73.85pt;height:18pt" o:ole="">
            <v:imagedata r:id="rId545" o:title=""/>
          </v:shape>
          <o:OLEObject Type="Embed" ProgID="Equation.DSMT4" ShapeID="_x0000_i1290" DrawAspect="Content" ObjectID="_1693931576" r:id="rId546"/>
        </w:object>
      </w:r>
      <w:r w:rsidR="00FA3243">
        <w:rPr>
          <w:rFonts w:hint="eastAsia"/>
          <w:szCs w:val="21"/>
        </w:rPr>
        <w:t>．再</w:t>
      </w:r>
      <w:r w:rsidRPr="009C29C2">
        <w:rPr>
          <w:rFonts w:hAnsi="宋体"/>
          <w:szCs w:val="21"/>
        </w:rPr>
        <w:t>由洛必达法则</w:t>
      </w:r>
      <w:r w:rsidR="00FA3243">
        <w:rPr>
          <w:rFonts w:hAnsi="宋体" w:hint="eastAsia"/>
          <w:szCs w:val="21"/>
        </w:rPr>
        <w:t>得</w:t>
      </w:r>
    </w:p>
    <w:p w:rsidR="00FA3243" w:rsidRPr="00FA3243" w:rsidRDefault="007C7C9D" w:rsidP="00FA3243">
      <w:pPr>
        <w:ind w:leftChars="200" w:left="480"/>
        <w:jc w:val="center"/>
        <w:rPr>
          <w:kern w:val="0"/>
          <w:szCs w:val="21"/>
        </w:rPr>
      </w:pPr>
      <w:r w:rsidRPr="007C7C9D">
        <w:rPr>
          <w:position w:val="-58"/>
        </w:rPr>
        <w:object w:dxaOrig="4060" w:dyaOrig="1280">
          <v:shape id="_x0000_i1291" type="#_x0000_t75" style="width:203.1pt;height:64.15pt" o:ole="">
            <v:imagedata r:id="rId547" o:title=""/>
          </v:shape>
          <o:OLEObject Type="Embed" ProgID="Equation.DSMT4" ShapeID="_x0000_i1291" DrawAspect="Content" ObjectID="_1693931577" r:id="rId548"/>
        </w:object>
      </w:r>
    </w:p>
    <w:p w:rsidR="00743F48" w:rsidRPr="009C29C2" w:rsidRDefault="00743F48" w:rsidP="00FA3243">
      <w:pPr>
        <w:ind w:leftChars="200" w:left="480"/>
        <w:rPr>
          <w:rFonts w:hAnsi="宋体"/>
          <w:kern w:val="0"/>
          <w:szCs w:val="21"/>
        </w:rPr>
      </w:pPr>
      <w:r w:rsidRPr="009C29C2">
        <w:rPr>
          <w:rFonts w:hAnsi="宋体"/>
          <w:kern w:val="0"/>
          <w:szCs w:val="21"/>
        </w:rPr>
        <w:t>由极限的四则运算法则知分子的极限应是</w:t>
      </w:r>
      <w:r w:rsidR="007C7C9D" w:rsidRPr="007C7C9D">
        <w:rPr>
          <w:position w:val="-6"/>
        </w:rPr>
        <w:object w:dxaOrig="200" w:dyaOrig="279">
          <v:shape id="_x0000_i1292" type="#_x0000_t75" style="width:10.15pt;height:13.85pt" o:ole="">
            <v:imagedata r:id="rId549" o:title=""/>
          </v:shape>
          <o:OLEObject Type="Embed" ProgID="Equation.DSMT4" ShapeID="_x0000_i1292" DrawAspect="Content" ObjectID="_1693931578" r:id="rId550"/>
        </w:object>
      </w:r>
      <w:r w:rsidRPr="009C29C2">
        <w:rPr>
          <w:rFonts w:hAnsi="宋体"/>
          <w:kern w:val="0"/>
          <w:szCs w:val="21"/>
        </w:rPr>
        <w:t>，即</w:t>
      </w:r>
    </w:p>
    <w:p w:rsidR="00743F48" w:rsidRPr="009C29C2" w:rsidRDefault="007C7C9D" w:rsidP="00FA3243">
      <w:pPr>
        <w:ind w:leftChars="200" w:left="480"/>
        <w:jc w:val="center"/>
        <w:rPr>
          <w:kern w:val="0"/>
          <w:szCs w:val="21"/>
        </w:rPr>
      </w:pPr>
      <w:r w:rsidRPr="007C7C9D">
        <w:rPr>
          <w:position w:val="-18"/>
        </w:rPr>
        <w:object w:dxaOrig="3960" w:dyaOrig="420">
          <v:shape id="_x0000_i1293" type="#_x0000_t75" style="width:198pt;height:21.25pt" o:ole="">
            <v:imagedata r:id="rId551" o:title=""/>
          </v:shape>
          <o:OLEObject Type="Embed" ProgID="Equation.DSMT4" ShapeID="_x0000_i1293" DrawAspect="Content" ObjectID="_1693931579" r:id="rId552"/>
        </w:object>
      </w:r>
    </w:p>
    <w:p w:rsidR="00FA3243" w:rsidRPr="0065655E" w:rsidRDefault="00743F48" w:rsidP="0065655E">
      <w:pPr>
        <w:tabs>
          <w:tab w:val="left" w:pos="900"/>
        </w:tabs>
        <w:ind w:leftChars="200" w:left="480"/>
        <w:rPr>
          <w:kern w:val="0"/>
          <w:szCs w:val="21"/>
        </w:rPr>
      </w:pPr>
      <w:r w:rsidRPr="009C29C2">
        <w:rPr>
          <w:rFonts w:hAnsi="宋体"/>
          <w:kern w:val="0"/>
          <w:szCs w:val="21"/>
        </w:rPr>
        <w:t>由</w:t>
      </w:r>
      <w:r w:rsidR="007C7C9D" w:rsidRPr="007C7C9D">
        <w:rPr>
          <w:position w:val="-10"/>
        </w:rPr>
        <w:object w:dxaOrig="920" w:dyaOrig="320">
          <v:shape id="_x0000_i1294" type="#_x0000_t75" style="width:46.15pt;height:16.15pt" o:ole="">
            <v:imagedata r:id="rId553" o:title=""/>
          </v:shape>
          <o:OLEObject Type="Embed" ProgID="Equation.DSMT4" ShapeID="_x0000_i1294" DrawAspect="Content" ObjectID="_1693931580" r:id="rId554"/>
        </w:object>
      </w:r>
      <w:r w:rsidR="0065655E">
        <w:rPr>
          <w:rFonts w:hint="eastAsia"/>
          <w:kern w:val="0"/>
          <w:szCs w:val="21"/>
        </w:rPr>
        <w:t>，</w:t>
      </w:r>
      <w:r w:rsidR="00FA3243">
        <w:rPr>
          <w:rFonts w:hAnsi="宋体" w:hint="eastAsia"/>
          <w:kern w:val="0"/>
          <w:szCs w:val="21"/>
        </w:rPr>
        <w:t>求得</w:t>
      </w:r>
      <w:r w:rsidR="007C7C9D" w:rsidRPr="007C7C9D">
        <w:rPr>
          <w:position w:val="-12"/>
        </w:rPr>
        <w:object w:dxaOrig="1719" w:dyaOrig="360">
          <v:shape id="_x0000_i1295" type="#_x0000_t75" style="width:85.85pt;height:18pt" o:ole="">
            <v:imagedata r:id="rId555" o:title=""/>
          </v:shape>
          <o:OLEObject Type="Embed" ProgID="Equation.DSMT4" ShapeID="_x0000_i1295" DrawAspect="Content" ObjectID="_1693931581" r:id="rId556"/>
        </w:object>
      </w:r>
      <w:r w:rsidR="00FA3243">
        <w:rPr>
          <w:rFonts w:hint="eastAsia"/>
          <w:kern w:val="0"/>
          <w:szCs w:val="21"/>
        </w:rPr>
        <w:t>．</w:t>
      </w:r>
      <w:r w:rsidR="00FA3243">
        <w:rPr>
          <w:rFonts w:hAnsi="宋体" w:hint="eastAsia"/>
          <w:kern w:val="0"/>
          <w:szCs w:val="21"/>
        </w:rPr>
        <w:t>继续</w:t>
      </w:r>
      <w:r w:rsidRPr="009C29C2">
        <w:rPr>
          <w:rFonts w:hAnsi="宋体"/>
          <w:kern w:val="0"/>
          <w:szCs w:val="21"/>
        </w:rPr>
        <w:t>用洛必达法则</w:t>
      </w:r>
      <w:r w:rsidR="00FA3243">
        <w:rPr>
          <w:rFonts w:hAnsi="宋体" w:hint="eastAsia"/>
          <w:kern w:val="0"/>
          <w:szCs w:val="21"/>
        </w:rPr>
        <w:t>，由</w:t>
      </w:r>
      <w:r w:rsidR="007C7C9D" w:rsidRPr="007C7C9D">
        <w:rPr>
          <w:position w:val="-10"/>
        </w:rPr>
        <w:object w:dxaOrig="620" w:dyaOrig="320">
          <v:shape id="_x0000_i1296" type="#_x0000_t75" style="width:30.9pt;height:16.15pt" o:ole="">
            <v:imagedata r:id="rId557" o:title=""/>
          </v:shape>
          <o:OLEObject Type="Embed" ProgID="Equation.DSMT4" ShapeID="_x0000_i1296" DrawAspect="Content" ObjectID="_1693931582" r:id="rId558"/>
        </w:object>
      </w:r>
      <w:r w:rsidR="00FA3243" w:rsidRPr="009C29C2">
        <w:rPr>
          <w:rFonts w:hAnsi="宋体" w:hint="eastAsia"/>
          <w:kern w:val="0"/>
          <w:szCs w:val="21"/>
        </w:rPr>
        <w:t>在</w:t>
      </w:r>
      <w:r w:rsidR="007C7C9D" w:rsidRPr="007C7C9D">
        <w:rPr>
          <w:position w:val="-6"/>
        </w:rPr>
        <w:object w:dxaOrig="560" w:dyaOrig="279">
          <v:shape id="_x0000_i1297" type="#_x0000_t75" style="width:28.15pt;height:13.85pt" o:ole="">
            <v:imagedata r:id="rId559" o:title=""/>
          </v:shape>
          <o:OLEObject Type="Embed" ProgID="Equation.DSMT4" ShapeID="_x0000_i1297" DrawAspect="Content" ObjectID="_1693931583" r:id="rId560"/>
        </w:object>
      </w:r>
      <w:r w:rsidR="00FA3243" w:rsidRPr="009C29C2">
        <w:rPr>
          <w:rFonts w:hAnsi="宋体"/>
          <w:kern w:val="0"/>
          <w:szCs w:val="21"/>
        </w:rPr>
        <w:t>连续</w:t>
      </w:r>
      <w:r w:rsidR="00FA3243">
        <w:rPr>
          <w:rFonts w:hAnsi="宋体" w:hint="eastAsia"/>
          <w:kern w:val="0"/>
          <w:szCs w:val="21"/>
        </w:rPr>
        <w:t>可得</w:t>
      </w:r>
    </w:p>
    <w:p w:rsidR="00743F48" w:rsidRPr="00FA3243" w:rsidRDefault="007C7C9D" w:rsidP="00FA3243">
      <w:pPr>
        <w:tabs>
          <w:tab w:val="left" w:pos="900"/>
        </w:tabs>
        <w:ind w:leftChars="200" w:left="480"/>
        <w:jc w:val="center"/>
        <w:rPr>
          <w:rFonts w:hAnsi="宋体"/>
          <w:kern w:val="0"/>
          <w:szCs w:val="21"/>
        </w:rPr>
      </w:pPr>
      <w:r w:rsidRPr="007C7C9D">
        <w:rPr>
          <w:position w:val="-24"/>
        </w:rPr>
        <w:object w:dxaOrig="6720" w:dyaOrig="620">
          <v:shape id="_x0000_i1298" type="#_x0000_t75" style="width:336pt;height:30.9pt" o:ole="">
            <v:imagedata r:id="rId561" o:title=""/>
          </v:shape>
          <o:OLEObject Type="Embed" ProgID="Equation.DSMT4" ShapeID="_x0000_i1298" DrawAspect="Content" ObjectID="_1693931584" r:id="rId562"/>
        </w:object>
      </w:r>
    </w:p>
    <w:p w:rsidR="0065655E" w:rsidRDefault="00743F48" w:rsidP="0065655E">
      <w:pPr>
        <w:ind w:leftChars="200" w:left="480"/>
        <w:rPr>
          <w:szCs w:val="21"/>
        </w:rPr>
      </w:pPr>
      <w:r w:rsidRPr="009C29C2">
        <w:rPr>
          <w:rFonts w:hAnsi="宋体"/>
          <w:kern w:val="0"/>
          <w:szCs w:val="21"/>
        </w:rPr>
        <w:t>由</w:t>
      </w:r>
      <w:r w:rsidR="007C7C9D" w:rsidRPr="007C7C9D">
        <w:rPr>
          <w:position w:val="-10"/>
        </w:rPr>
        <w:object w:dxaOrig="940" w:dyaOrig="320">
          <v:shape id="_x0000_i1299" type="#_x0000_t75" style="width:47.1pt;height:16.15pt" o:ole="">
            <v:imagedata r:id="rId563" o:title=""/>
          </v:shape>
          <o:OLEObject Type="Embed" ProgID="Equation.DSMT4" ShapeID="_x0000_i1299" DrawAspect="Content" ObjectID="_1693931585" r:id="rId564"/>
        </w:object>
      </w:r>
      <w:r w:rsidRPr="009C29C2">
        <w:rPr>
          <w:rFonts w:hAnsi="宋体"/>
          <w:kern w:val="0"/>
          <w:szCs w:val="21"/>
        </w:rPr>
        <w:t>，</w:t>
      </w:r>
      <w:r w:rsidR="0065655E">
        <w:rPr>
          <w:rFonts w:hAnsi="宋体" w:hint="eastAsia"/>
          <w:kern w:val="0"/>
          <w:szCs w:val="21"/>
        </w:rPr>
        <w:t>求得</w:t>
      </w:r>
      <w:r w:rsidR="007C7C9D" w:rsidRPr="007C7C9D">
        <w:rPr>
          <w:position w:val="-12"/>
        </w:rPr>
        <w:object w:dxaOrig="1740" w:dyaOrig="360">
          <v:shape id="_x0000_i1300" type="#_x0000_t75" style="width:87.25pt;height:18pt" o:ole="">
            <v:imagedata r:id="rId565" o:title=""/>
          </v:shape>
          <o:OLEObject Type="Embed" ProgID="Equation.DSMT4" ShapeID="_x0000_i1300" DrawAspect="Content" ObjectID="_1693931586" r:id="rId566"/>
        </w:object>
      </w:r>
      <w:r w:rsidR="0065655E">
        <w:rPr>
          <w:rFonts w:hint="eastAsia"/>
          <w:kern w:val="0"/>
          <w:szCs w:val="21"/>
        </w:rPr>
        <w:t>．所以</w:t>
      </w:r>
      <w:r w:rsidR="007C7C9D" w:rsidRPr="007C7C9D">
        <w:rPr>
          <w:position w:val="-12"/>
        </w:rPr>
        <w:object w:dxaOrig="840" w:dyaOrig="360">
          <v:shape id="_x0000_i1301" type="#_x0000_t75" style="width:42pt;height:18pt" o:ole="">
            <v:imagedata r:id="rId567" o:title=""/>
          </v:shape>
          <o:OLEObject Type="Embed" ProgID="Equation.DSMT4" ShapeID="_x0000_i1301" DrawAspect="Content" ObjectID="_1693931587" r:id="rId568"/>
        </w:object>
      </w:r>
      <w:r w:rsidR="0065655E">
        <w:rPr>
          <w:rFonts w:hint="eastAsia"/>
          <w:szCs w:val="21"/>
        </w:rPr>
        <w:t>应满足</w:t>
      </w:r>
    </w:p>
    <w:p w:rsidR="0065655E" w:rsidRDefault="007C7C9D" w:rsidP="0065655E">
      <w:pPr>
        <w:ind w:leftChars="200" w:left="480"/>
        <w:jc w:val="center"/>
        <w:rPr>
          <w:kern w:val="0"/>
          <w:szCs w:val="21"/>
        </w:rPr>
      </w:pPr>
      <w:r w:rsidRPr="007C7C9D">
        <w:rPr>
          <w:position w:val="-50"/>
        </w:rPr>
        <w:object w:dxaOrig="1920" w:dyaOrig="1120">
          <v:shape id="_x0000_i1302" type="#_x0000_t75" style="width:96pt;height:55.85pt" o:ole="">
            <v:imagedata r:id="rId569" o:title=""/>
          </v:shape>
          <o:OLEObject Type="Embed" ProgID="Equation.DSMT4" ShapeID="_x0000_i1302" DrawAspect="Content" ObjectID="_1693931588" r:id="rId570"/>
        </w:object>
      </w:r>
    </w:p>
    <w:p w:rsidR="00FA3243" w:rsidRPr="009C29C2" w:rsidRDefault="00743F48" w:rsidP="00230881">
      <w:pPr>
        <w:ind w:leftChars="200" w:left="480"/>
        <w:rPr>
          <w:kern w:val="0"/>
          <w:szCs w:val="21"/>
        </w:rPr>
      </w:pPr>
      <w:r w:rsidRPr="009C29C2">
        <w:rPr>
          <w:rFonts w:hAnsi="宋体"/>
          <w:kern w:val="0"/>
          <w:szCs w:val="21"/>
        </w:rPr>
        <w:t>由于系数行列式</w:t>
      </w:r>
      <w:r w:rsidR="007C7C9D" w:rsidRPr="007C7C9D">
        <w:rPr>
          <w:position w:val="-50"/>
        </w:rPr>
        <w:object w:dxaOrig="1660" w:dyaOrig="1120">
          <v:shape id="_x0000_i1303" type="#_x0000_t75" style="width:83.1pt;height:55.85pt" o:ole="">
            <v:imagedata r:id="rId571" o:title=""/>
          </v:shape>
          <o:OLEObject Type="Embed" ProgID="Equation.DSMT4" ShapeID="_x0000_i1303" DrawAspect="Content" ObjectID="_1693931589" r:id="rId572"/>
        </w:object>
      </w:r>
      <w:r w:rsidR="0065655E">
        <w:rPr>
          <w:rFonts w:hint="eastAsia"/>
          <w:kern w:val="0"/>
          <w:szCs w:val="21"/>
        </w:rPr>
        <w:t>，</w:t>
      </w:r>
      <w:r w:rsidRPr="009C29C2">
        <w:rPr>
          <w:rFonts w:hAnsi="宋体"/>
          <w:kern w:val="0"/>
          <w:szCs w:val="21"/>
        </w:rPr>
        <w:t>由克莱姆法则知，存在唯一的一组解满足题设要求，证毕</w:t>
      </w:r>
      <w:r w:rsidRPr="009C29C2">
        <w:rPr>
          <w:kern w:val="0"/>
          <w:szCs w:val="21"/>
        </w:rPr>
        <w:t>．</w:t>
      </w:r>
      <w:r w:rsidR="00FA3243">
        <w:rPr>
          <w:rFonts w:hint="eastAsia"/>
          <w:kern w:val="0"/>
          <w:szCs w:val="21"/>
        </w:rPr>
        <w:t>注记：也可由泰勒</w:t>
      </w:r>
      <w:r w:rsidR="00FA3243" w:rsidRPr="00FA3243">
        <w:rPr>
          <w:rFonts w:hint="eastAsia"/>
          <w:kern w:val="0"/>
          <w:szCs w:val="21"/>
        </w:rPr>
        <w:t>公式</w:t>
      </w:r>
      <w:r w:rsidR="0065655E">
        <w:rPr>
          <w:rFonts w:hint="eastAsia"/>
          <w:kern w:val="0"/>
          <w:szCs w:val="21"/>
        </w:rPr>
        <w:t>求得</w:t>
      </w:r>
      <w:r w:rsidR="007C7C9D" w:rsidRPr="007C7C9D">
        <w:rPr>
          <w:position w:val="-12"/>
        </w:rPr>
        <w:object w:dxaOrig="840" w:dyaOrig="360">
          <v:shape id="_x0000_i1304" type="#_x0000_t75" style="width:42pt;height:18pt" o:ole="">
            <v:imagedata r:id="rId573" o:title=""/>
          </v:shape>
          <o:OLEObject Type="Embed" ProgID="Equation.DSMT4" ShapeID="_x0000_i1304" DrawAspect="Content" ObjectID="_1693931590" r:id="rId574"/>
        </w:object>
      </w:r>
      <w:r w:rsidR="0065655E">
        <w:rPr>
          <w:rFonts w:hint="eastAsia"/>
          <w:szCs w:val="21"/>
        </w:rPr>
        <w:t>应满足的方程组</w:t>
      </w:r>
      <w:r w:rsidR="00FA3243">
        <w:rPr>
          <w:rFonts w:hint="eastAsia"/>
          <w:kern w:val="0"/>
          <w:szCs w:val="21"/>
        </w:rPr>
        <w:t>．</w:t>
      </w:r>
    </w:p>
    <w:p w:rsidR="00743F48" w:rsidRPr="009C29C2" w:rsidRDefault="00743F48" w:rsidP="0065655E">
      <w:pPr>
        <w:rPr>
          <w:kern w:val="0"/>
          <w:szCs w:val="21"/>
        </w:rPr>
      </w:pPr>
    </w:p>
    <w:p w:rsidR="00743F48" w:rsidRPr="00743F48" w:rsidRDefault="00743F48" w:rsidP="00743F48">
      <w:pPr>
        <w:autoSpaceDE w:val="0"/>
        <w:autoSpaceDN w:val="0"/>
        <w:adjustRightInd w:val="0"/>
        <w:jc w:val="left"/>
        <w:rPr>
          <w:iCs/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十一、</w:t>
      </w:r>
      <w:r w:rsidR="00A33941">
        <w:rPr>
          <w:rFonts w:hint="eastAsia"/>
        </w:rPr>
        <w:t>（</w:t>
      </w:r>
      <w:r w:rsidRPr="008B4CF0">
        <w:t>本题满分6分</w:t>
      </w:r>
      <w:r w:rsidR="00A33941">
        <w:rPr>
          <w:rFonts w:hint="eastAsia"/>
        </w:rPr>
        <w:t>）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已知</w:t>
      </w:r>
      <w:r w:rsidR="007C7C9D" w:rsidRPr="007C7C9D">
        <w:rPr>
          <w:position w:val="-8"/>
        </w:rPr>
        <w:object w:dxaOrig="460" w:dyaOrig="300">
          <v:shape id="_x0000_i1305" type="#_x0000_t75" style="width:23.1pt;height:15.25pt" o:ole="">
            <v:imagedata r:id="rId575" o:title=""/>
          </v:shape>
          <o:OLEObject Type="Embed" ProgID="Equation.DSMT4" ShapeID="_x0000_i1305" DrawAspect="Content" ObjectID="_1693931591" r:id="rId576"/>
        </w:object>
      </w:r>
      <w:r w:rsidRPr="008B4CF0">
        <w:rPr>
          <w:rFonts w:hAnsi="宋体"/>
          <w:kern w:val="0"/>
          <w:szCs w:val="21"/>
        </w:rPr>
        <w:t>为</w:t>
      </w:r>
      <w:r w:rsidR="007C7C9D" w:rsidRPr="007C7C9D">
        <w:rPr>
          <w:position w:val="-6"/>
        </w:rPr>
        <w:object w:dxaOrig="180" w:dyaOrig="279">
          <v:shape id="_x0000_i1306" type="#_x0000_t75" style="width:9.25pt;height:13.85pt" o:ole="">
            <v:imagedata r:id="rId577" o:title=""/>
          </v:shape>
          <o:OLEObject Type="Embed" ProgID="Equation.DSMT4" ShapeID="_x0000_i1306" DrawAspect="Content" ObjectID="_1693931592" r:id="rId578"/>
        </w:object>
      </w:r>
      <w:r w:rsidRPr="008B4CF0">
        <w:rPr>
          <w:rFonts w:hAnsi="宋体"/>
          <w:kern w:val="0"/>
          <w:szCs w:val="21"/>
        </w:rPr>
        <w:t>阶矩阵，且满足</w:t>
      </w:r>
      <w:r w:rsidR="007C7C9D" w:rsidRPr="00025957">
        <w:rPr>
          <w:position w:val="-4"/>
        </w:rPr>
        <w:object w:dxaOrig="1540" w:dyaOrig="300">
          <v:shape id="_x0000_i1307" type="#_x0000_t75" style="width:77.1pt;height:15.25pt" o:ole="">
            <v:imagedata r:id="rId579" o:title=""/>
          </v:shape>
          <o:OLEObject Type="Embed" ProgID="Equation.DSMT4" ShapeID="_x0000_i1307" DrawAspect="Content" ObjectID="_1693931593" r:id="rId580"/>
        </w:object>
      </w:r>
      <w:r w:rsidR="00FD3634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其中</w:t>
      </w:r>
      <w:r w:rsidR="007C7C9D" w:rsidRPr="00025957">
        <w:rPr>
          <w:position w:val="-4"/>
        </w:rPr>
        <w:object w:dxaOrig="220" w:dyaOrig="240">
          <v:shape id="_x0000_i1308" type="#_x0000_t75" style="width:11.1pt;height:12pt" o:ole="">
            <v:imagedata r:id="rId581" o:title=""/>
          </v:shape>
          <o:OLEObject Type="Embed" ProgID="Equation.DSMT4" ShapeID="_x0000_i1308" DrawAspect="Content" ObjectID="_1693931594" r:id="rId582"/>
        </w:object>
      </w:r>
      <w:r w:rsidRPr="008B4CF0">
        <w:rPr>
          <w:rFonts w:hAnsi="宋体"/>
          <w:kern w:val="0"/>
          <w:szCs w:val="21"/>
        </w:rPr>
        <w:t>是</w:t>
      </w:r>
      <w:r w:rsidR="007C7C9D" w:rsidRPr="007C7C9D">
        <w:rPr>
          <w:position w:val="-6"/>
        </w:rPr>
        <w:object w:dxaOrig="180" w:dyaOrig="279">
          <v:shape id="_x0000_i1309" type="#_x0000_t75" style="width:9.25pt;height:13.85pt" o:ole="">
            <v:imagedata r:id="rId583" o:title=""/>
          </v:shape>
          <o:OLEObject Type="Embed" ProgID="Equation.DSMT4" ShapeID="_x0000_i1309" DrawAspect="Content" ObjectID="_1693931595" r:id="rId584"/>
        </w:object>
      </w:r>
      <w:r w:rsidRPr="008B4CF0">
        <w:rPr>
          <w:rFonts w:hAnsi="宋体"/>
          <w:kern w:val="0"/>
          <w:szCs w:val="21"/>
        </w:rPr>
        <w:t>阶单位矩阵</w:t>
      </w:r>
      <w:r w:rsidR="00FD3634">
        <w:rPr>
          <w:rFonts w:hint="eastAsia"/>
          <w:kern w:val="0"/>
          <w:szCs w:val="21"/>
        </w:rPr>
        <w:t>．</w:t>
      </w:r>
    </w:p>
    <w:p w:rsidR="00316987" w:rsidRPr="008B4CF0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1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证明：矩阵</w:t>
      </w:r>
      <w:r w:rsidR="007C7C9D" w:rsidRPr="00025957">
        <w:rPr>
          <w:position w:val="-4"/>
        </w:rPr>
        <w:object w:dxaOrig="700" w:dyaOrig="260">
          <v:shape id="_x0000_i1310" type="#_x0000_t75" style="width:35.1pt;height:12.9pt" o:ole="">
            <v:imagedata r:id="rId585" o:title=""/>
          </v:shape>
          <o:OLEObject Type="Embed" ProgID="Equation.DSMT4" ShapeID="_x0000_i1310" DrawAspect="Content" ObjectID="_1693931596" r:id="rId586"/>
        </w:object>
      </w:r>
      <w:r w:rsidRPr="008B4CF0">
        <w:rPr>
          <w:rFonts w:hAnsi="宋体"/>
          <w:kern w:val="0"/>
          <w:szCs w:val="21"/>
        </w:rPr>
        <w:t>可逆；</w:t>
      </w:r>
    </w:p>
    <w:p w:rsidR="00316987" w:rsidRDefault="00316987" w:rsidP="0031698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2</w:t>
      </w:r>
      <w:r w:rsidRPr="008B4CF0">
        <w:rPr>
          <w:rFonts w:hAnsi="宋体"/>
          <w:kern w:val="0"/>
          <w:szCs w:val="21"/>
        </w:rPr>
        <w:t>)</w:t>
      </w:r>
      <w:r w:rsidRPr="008B4CF0">
        <w:rPr>
          <w:kern w:val="0"/>
          <w:szCs w:val="21"/>
        </w:rPr>
        <w:t xml:space="preserve"> </w:t>
      </w:r>
      <w:r w:rsidRPr="008B4CF0">
        <w:rPr>
          <w:rFonts w:hAnsi="宋体"/>
          <w:kern w:val="0"/>
          <w:szCs w:val="21"/>
        </w:rPr>
        <w:t>若</w:t>
      </w:r>
      <w:r w:rsidR="007C7C9D" w:rsidRPr="007C7C9D">
        <w:rPr>
          <w:position w:val="-50"/>
        </w:rPr>
        <w:object w:dxaOrig="1620" w:dyaOrig="1120">
          <v:shape id="_x0000_i1311" type="#_x0000_t75" style="width:81.25pt;height:55.85pt" o:ole="">
            <v:imagedata r:id="rId587" o:title=""/>
          </v:shape>
          <o:OLEObject Type="Embed" ProgID="Equation.DSMT4" ShapeID="_x0000_i1311" DrawAspect="Content" ObjectID="_1693931597" r:id="rId588"/>
        </w:object>
      </w:r>
      <w:r w:rsidR="00FD3634">
        <w:rPr>
          <w:rFonts w:hint="eastAsia"/>
          <w:kern w:val="0"/>
          <w:szCs w:val="21"/>
        </w:rPr>
        <w:t>，</w:t>
      </w:r>
      <w:r w:rsidRPr="008B4CF0">
        <w:rPr>
          <w:rFonts w:hAnsi="宋体"/>
          <w:kern w:val="0"/>
          <w:szCs w:val="21"/>
        </w:rPr>
        <w:t>求矩阵</w:t>
      </w:r>
      <w:r w:rsidR="007C7C9D" w:rsidRPr="00025957">
        <w:rPr>
          <w:position w:val="-4"/>
        </w:rPr>
        <w:object w:dxaOrig="240" w:dyaOrig="260">
          <v:shape id="_x0000_i1312" type="#_x0000_t75" style="width:12pt;height:12.9pt" o:ole="">
            <v:imagedata r:id="rId589" o:title=""/>
          </v:shape>
          <o:OLEObject Type="Embed" ProgID="Equation.DSMT4" ShapeID="_x0000_i1312" DrawAspect="Content" ObjectID="_1693931598" r:id="rId590"/>
        </w:object>
      </w:r>
      <w:r w:rsidR="00FD3634">
        <w:rPr>
          <w:rFonts w:hint="eastAsia"/>
          <w:kern w:val="0"/>
          <w:szCs w:val="21"/>
        </w:rPr>
        <w:t>．</w:t>
      </w:r>
    </w:p>
    <w:p w:rsidR="006974B1" w:rsidRDefault="006974B1" w:rsidP="006974B1">
      <w:pPr>
        <w:rPr>
          <w:szCs w:val="21"/>
        </w:rPr>
      </w:pPr>
    </w:p>
    <w:p w:rsidR="001E3CC6" w:rsidRDefault="006974B1" w:rsidP="001E3CC6">
      <w:pPr>
        <w:autoSpaceDE w:val="0"/>
        <w:autoSpaceDN w:val="0"/>
        <w:adjustRightInd w:val="0"/>
        <w:ind w:left="960" w:hangingChars="400" w:hanging="960"/>
        <w:jc w:val="left"/>
        <w:rPr>
          <w:szCs w:val="21"/>
        </w:rPr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743F48" w:rsidRPr="009C29C2">
        <w:rPr>
          <w:rFonts w:hAnsi="宋体"/>
          <w:szCs w:val="21"/>
        </w:rPr>
        <w:t>(</w:t>
      </w:r>
      <w:r w:rsidR="00743F48" w:rsidRPr="009C29C2">
        <w:rPr>
          <w:szCs w:val="21"/>
        </w:rPr>
        <w:t>1</w:t>
      </w:r>
      <w:r w:rsidR="00743F48" w:rsidRPr="009C29C2">
        <w:rPr>
          <w:rFonts w:hAnsi="宋体"/>
          <w:szCs w:val="21"/>
        </w:rPr>
        <w:t>)</w:t>
      </w:r>
      <w:r w:rsidR="00743F48" w:rsidRPr="009C29C2">
        <w:rPr>
          <w:rFonts w:hAnsi="宋体" w:hint="eastAsia"/>
          <w:szCs w:val="21"/>
        </w:rPr>
        <w:t xml:space="preserve"> </w:t>
      </w:r>
      <w:r w:rsidR="00743F48" w:rsidRPr="009C29C2">
        <w:rPr>
          <w:rFonts w:hAnsi="宋体"/>
          <w:szCs w:val="21"/>
        </w:rPr>
        <w:t>由题设条件</w:t>
      </w:r>
      <w:r w:rsidR="007C7C9D" w:rsidRPr="00025957">
        <w:rPr>
          <w:position w:val="-4"/>
        </w:rPr>
        <w:object w:dxaOrig="1540" w:dyaOrig="300">
          <v:shape id="_x0000_i1313" type="#_x0000_t75" style="width:77.1pt;height:15.25pt" o:ole="">
            <v:imagedata r:id="rId591" o:title=""/>
          </v:shape>
          <o:OLEObject Type="Embed" ProgID="Equation.DSMT4" ShapeID="_x0000_i1313" DrawAspect="Content" ObjectID="_1693931599" r:id="rId592"/>
        </w:object>
      </w:r>
      <w:r w:rsidR="00743F48" w:rsidRPr="009C29C2">
        <w:rPr>
          <w:rFonts w:hAnsi="宋体"/>
          <w:szCs w:val="21"/>
        </w:rPr>
        <w:t>，两边左乘</w:t>
      </w:r>
      <w:r w:rsidR="007C7C9D" w:rsidRPr="00025957">
        <w:rPr>
          <w:position w:val="-4"/>
        </w:rPr>
        <w:object w:dxaOrig="240" w:dyaOrig="260">
          <v:shape id="_x0000_i1314" type="#_x0000_t75" style="width:12pt;height:12.9pt" o:ole="">
            <v:imagedata r:id="rId593" o:title=""/>
          </v:shape>
          <o:OLEObject Type="Embed" ProgID="Equation.DSMT4" ShapeID="_x0000_i1314" DrawAspect="Content" ObjectID="_1693931600" r:id="rId594"/>
        </w:object>
      </w:r>
      <w:r w:rsidR="00743F48" w:rsidRPr="009C29C2">
        <w:rPr>
          <w:rFonts w:hAnsi="宋体"/>
          <w:szCs w:val="21"/>
        </w:rPr>
        <w:t>，</w:t>
      </w:r>
      <w:r w:rsidR="001E3CC6">
        <w:rPr>
          <w:rFonts w:hAnsi="宋体" w:hint="eastAsia"/>
          <w:szCs w:val="21"/>
        </w:rPr>
        <w:t>整理</w:t>
      </w:r>
      <w:r w:rsidR="00743F48" w:rsidRPr="009C29C2">
        <w:rPr>
          <w:rFonts w:hAnsi="宋体" w:hint="eastAsia"/>
          <w:szCs w:val="21"/>
        </w:rPr>
        <w:t>得</w:t>
      </w:r>
      <w:r w:rsidR="007C7C9D" w:rsidRPr="007C7C9D">
        <w:rPr>
          <w:position w:val="-6"/>
        </w:rPr>
        <w:object w:dxaOrig="1719" w:dyaOrig="279">
          <v:shape id="_x0000_i1315" type="#_x0000_t75" style="width:85.85pt;height:13.85pt" o:ole="">
            <v:imagedata r:id="rId595" o:title=""/>
          </v:shape>
          <o:OLEObject Type="Embed" ProgID="Equation.DSMT4" ShapeID="_x0000_i1315" DrawAspect="Content" ObjectID="_1693931601" r:id="rId596"/>
        </w:object>
      </w:r>
      <w:r w:rsidR="001E3CC6">
        <w:rPr>
          <w:rFonts w:hint="eastAsia"/>
          <w:szCs w:val="21"/>
        </w:rPr>
        <w:t>．</w:t>
      </w:r>
      <w:r w:rsidR="00743F48" w:rsidRPr="009C29C2">
        <w:rPr>
          <w:rFonts w:hint="eastAsia"/>
          <w:szCs w:val="21"/>
        </w:rPr>
        <w:t>所以</w:t>
      </w:r>
    </w:p>
    <w:p w:rsidR="00743F48" w:rsidRPr="009C29C2" w:rsidRDefault="007C7C9D" w:rsidP="001E3CC6">
      <w:pPr>
        <w:ind w:leftChars="400" w:left="960"/>
        <w:jc w:val="center"/>
        <w:rPr>
          <w:szCs w:val="21"/>
        </w:rPr>
      </w:pPr>
      <w:r w:rsidRPr="007C7C9D">
        <w:rPr>
          <w:position w:val="-24"/>
        </w:rPr>
        <w:object w:dxaOrig="5200" w:dyaOrig="620">
          <v:shape id="_x0000_i1316" type="#_x0000_t75" style="width:259.85pt;height:30.9pt" o:ole="">
            <v:imagedata r:id="rId597" o:title=""/>
          </v:shape>
          <o:OLEObject Type="Embed" ProgID="Equation.DSMT4" ShapeID="_x0000_i1316" DrawAspect="Content" ObjectID="_1693931602" r:id="rId598"/>
        </w:object>
      </w:r>
    </w:p>
    <w:p w:rsidR="00743F48" w:rsidRPr="009C29C2" w:rsidRDefault="00743F48" w:rsidP="001E3CC6">
      <w:pPr>
        <w:ind w:leftChars="400" w:left="960"/>
        <w:rPr>
          <w:szCs w:val="21"/>
        </w:rPr>
      </w:pPr>
      <w:r w:rsidRPr="009C29C2">
        <w:rPr>
          <w:rFonts w:hAnsi="宋体"/>
          <w:szCs w:val="21"/>
        </w:rPr>
        <w:t>根据可逆矩阵的定义知</w:t>
      </w:r>
      <w:r w:rsidR="007C7C9D" w:rsidRPr="00025957">
        <w:rPr>
          <w:position w:val="-4"/>
        </w:rPr>
        <w:object w:dxaOrig="700" w:dyaOrig="260">
          <v:shape id="_x0000_i1317" type="#_x0000_t75" style="width:35.1pt;height:12.9pt" o:ole="">
            <v:imagedata r:id="rId599" o:title=""/>
          </v:shape>
          <o:OLEObject Type="Embed" ProgID="Equation.DSMT4" ShapeID="_x0000_i1317" DrawAspect="Content" ObjectID="_1693931603" r:id="rId600"/>
        </w:object>
      </w:r>
      <w:r w:rsidRPr="009C29C2">
        <w:rPr>
          <w:rFonts w:hAnsi="宋体"/>
          <w:szCs w:val="21"/>
        </w:rPr>
        <w:t>可逆</w:t>
      </w:r>
      <w:r w:rsidRPr="009C29C2">
        <w:rPr>
          <w:rFonts w:hAnsi="宋体" w:hint="eastAsia"/>
          <w:szCs w:val="21"/>
        </w:rPr>
        <w:t>，</w:t>
      </w:r>
      <w:r w:rsidRPr="009C29C2">
        <w:rPr>
          <w:rFonts w:hAnsi="宋体"/>
          <w:szCs w:val="21"/>
        </w:rPr>
        <w:t>且</w:t>
      </w:r>
      <w:r w:rsidR="007C7C9D" w:rsidRPr="007C7C9D">
        <w:rPr>
          <w:position w:val="-24"/>
        </w:rPr>
        <w:object w:dxaOrig="2280" w:dyaOrig="620">
          <v:shape id="_x0000_i1318" type="#_x0000_t75" style="width:114pt;height:30.9pt" o:ole="">
            <v:imagedata r:id="rId601" o:title=""/>
          </v:shape>
          <o:OLEObject Type="Embed" ProgID="Equation.DSMT4" ShapeID="_x0000_i1318" DrawAspect="Content" ObjectID="_1693931604" r:id="rId602"/>
        </w:object>
      </w:r>
      <w:r w:rsidRPr="009C29C2">
        <w:rPr>
          <w:szCs w:val="21"/>
        </w:rPr>
        <w:t>．</w:t>
      </w:r>
    </w:p>
    <w:p w:rsidR="00743F48" w:rsidRPr="009C29C2" w:rsidRDefault="00743F48" w:rsidP="001E3CC6">
      <w:pPr>
        <w:ind w:leftChars="200" w:left="960" w:hangingChars="200" w:hanging="480"/>
        <w:rPr>
          <w:szCs w:val="21"/>
        </w:rPr>
      </w:pPr>
      <w:r w:rsidRPr="009C29C2">
        <w:rPr>
          <w:szCs w:val="21"/>
        </w:rPr>
        <w:t>(2)</w:t>
      </w:r>
      <w:r w:rsidRPr="009C29C2">
        <w:rPr>
          <w:rFonts w:hint="eastAsia"/>
          <w:szCs w:val="21"/>
        </w:rPr>
        <w:t xml:space="preserve"> </w:t>
      </w:r>
      <w:r w:rsidRPr="009C29C2">
        <w:rPr>
          <w:rFonts w:hAnsi="宋体"/>
          <w:szCs w:val="21"/>
        </w:rPr>
        <w:t>由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1</w:t>
      </w:r>
      <w:r w:rsidRPr="009C29C2">
        <w:rPr>
          <w:rFonts w:hAnsi="宋体"/>
          <w:szCs w:val="21"/>
        </w:rPr>
        <w:t>)</w:t>
      </w:r>
      <w:r w:rsidRPr="009C29C2">
        <w:rPr>
          <w:rFonts w:hAnsi="宋体"/>
          <w:szCs w:val="21"/>
        </w:rPr>
        <w:t>结果知</w:t>
      </w:r>
      <w:r w:rsidR="007C7C9D" w:rsidRPr="007C7C9D">
        <w:rPr>
          <w:position w:val="-10"/>
        </w:rPr>
        <w:object w:dxaOrig="2060" w:dyaOrig="360">
          <v:shape id="_x0000_i1319" type="#_x0000_t75" style="width:102.9pt;height:18pt" o:ole="">
            <v:imagedata r:id="rId603" o:title=""/>
          </v:shape>
          <o:OLEObject Type="Embed" ProgID="Equation.DSMT4" ShapeID="_x0000_i1319" DrawAspect="Content" ObjectID="_1693931605" r:id="rId604"/>
        </w:object>
      </w:r>
      <w:r w:rsidR="001E3CC6">
        <w:rPr>
          <w:rFonts w:hint="eastAsia"/>
          <w:szCs w:val="21"/>
        </w:rPr>
        <w:t>．而</w:t>
      </w:r>
    </w:p>
    <w:p w:rsidR="00743F48" w:rsidRPr="009C29C2" w:rsidRDefault="00E164BC" w:rsidP="006131E9">
      <w:pPr>
        <w:ind w:leftChars="400" w:left="960"/>
        <w:jc w:val="center"/>
        <w:rPr>
          <w:szCs w:val="21"/>
        </w:rPr>
      </w:pPr>
      <w:r w:rsidRPr="00E164BC">
        <w:rPr>
          <w:position w:val="-92"/>
        </w:rPr>
        <w:object w:dxaOrig="5920" w:dyaOrig="1960">
          <v:shape id="_x0000_i1344" type="#_x0000_t75" style="width:295.85pt;height:97.85pt" o:ole="">
            <v:imagedata r:id="rId605" o:title=""/>
          </v:shape>
          <o:OLEObject Type="Embed" ProgID="Equation.DSMT4" ShapeID="_x0000_i1344" DrawAspect="Content" ObjectID="_1693931606" r:id="rId606"/>
        </w:object>
      </w:r>
    </w:p>
    <w:p w:rsidR="00743F48" w:rsidRPr="009C29C2" w:rsidRDefault="00743F48" w:rsidP="001E3CC6">
      <w:pPr>
        <w:ind w:leftChars="400" w:left="960"/>
        <w:rPr>
          <w:szCs w:val="21"/>
        </w:rPr>
      </w:pPr>
      <w:r w:rsidRPr="009C29C2">
        <w:rPr>
          <w:rFonts w:hAnsi="宋体"/>
          <w:szCs w:val="21"/>
        </w:rPr>
        <w:t>代入</w:t>
      </w:r>
      <w:r w:rsidR="007C7C9D" w:rsidRPr="007C7C9D">
        <w:rPr>
          <w:position w:val="-10"/>
        </w:rPr>
        <w:object w:dxaOrig="2060" w:dyaOrig="360">
          <v:shape id="_x0000_i1320" type="#_x0000_t75" style="width:102.9pt;height:18pt" o:ole="">
            <v:imagedata r:id="rId607" o:title=""/>
          </v:shape>
          <o:OLEObject Type="Embed" ProgID="Equation.DSMT4" ShapeID="_x0000_i1320" DrawAspect="Content" ObjectID="_1693931607" r:id="rId608"/>
        </w:object>
      </w:r>
      <w:r w:rsidR="006131E9">
        <w:rPr>
          <w:rFonts w:hAnsi="宋体" w:hint="eastAsia"/>
          <w:szCs w:val="21"/>
        </w:rPr>
        <w:t>可得</w:t>
      </w:r>
    </w:p>
    <w:p w:rsidR="00743F48" w:rsidRPr="009C29C2" w:rsidRDefault="007C7C9D" w:rsidP="006131E9">
      <w:pPr>
        <w:ind w:leftChars="400" w:left="960"/>
        <w:jc w:val="center"/>
        <w:rPr>
          <w:szCs w:val="21"/>
        </w:rPr>
      </w:pPr>
      <w:r w:rsidRPr="007C7C9D">
        <w:rPr>
          <w:position w:val="-50"/>
        </w:rPr>
        <w:object w:dxaOrig="3800" w:dyaOrig="1120">
          <v:shape id="_x0000_i1321" type="#_x0000_t75" style="width:190.15pt;height:55.85pt" o:ole="">
            <v:imagedata r:id="rId609" o:title=""/>
          </v:shape>
          <o:OLEObject Type="Embed" ProgID="Equation.DSMT4" ShapeID="_x0000_i1321" DrawAspect="Content" ObjectID="_1693931608" r:id="rId610"/>
        </w:object>
      </w:r>
    </w:p>
    <w:p w:rsidR="00743F48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43F48" w:rsidRPr="008B4CF0" w:rsidRDefault="00743F48" w:rsidP="00743F48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16987" w:rsidRPr="008B4CF0" w:rsidRDefault="00316987" w:rsidP="00A33941">
      <w:pPr>
        <w:pStyle w:val="1"/>
      </w:pPr>
      <w:r w:rsidRPr="008B4CF0">
        <w:t>十二、</w:t>
      </w:r>
      <w:r w:rsidR="00A33941">
        <w:rPr>
          <w:rFonts w:hint="eastAsia"/>
        </w:rPr>
        <w:t>（</w:t>
      </w:r>
      <w:r w:rsidRPr="008B4CF0">
        <w:t>本题满</w:t>
      </w:r>
      <w:r w:rsidR="00A33941">
        <w:rPr>
          <w:rFonts w:hint="eastAsia"/>
        </w:rPr>
        <w:t>分</w:t>
      </w:r>
      <w:r w:rsidRPr="008B4CF0">
        <w:t>6分</w:t>
      </w:r>
      <w:r w:rsidR="00A33941">
        <w:rPr>
          <w:rFonts w:hint="eastAsia"/>
        </w:rPr>
        <w:t>）</w:t>
      </w:r>
      <w:r w:rsidR="00461B59" w:rsidRPr="00461B59">
        <w:rPr>
          <w:rStyle w:val="ae"/>
          <w:rFonts w:hint="eastAsia"/>
        </w:rPr>
        <w:t>【同试卷一第九题】</w:t>
      </w:r>
    </w:p>
    <w:p w:rsidR="00461B59" w:rsidRDefault="00461B59" w:rsidP="00461B59">
      <w:pPr>
        <w:ind w:leftChars="200" w:left="480"/>
      </w:pPr>
      <w:r w:rsidRPr="00152E9D">
        <w:rPr>
          <w:rFonts w:hAnsi="宋体"/>
        </w:rPr>
        <w:t>已知</w:t>
      </w:r>
      <w:bookmarkStart w:id="1" w:name="MTBlankEqn"/>
      <w:r w:rsidR="007C7C9D" w:rsidRPr="00025957">
        <w:rPr>
          <w:position w:val="-4"/>
        </w:rPr>
        <w:object w:dxaOrig="200" w:dyaOrig="240">
          <v:shape id="_x0000_i1322" type="#_x0000_t75" style="width:10.15pt;height:12pt" o:ole="">
            <v:imagedata r:id="rId611" o:title=""/>
          </v:shape>
          <o:OLEObject Type="Embed" ProgID="Equation.DSMT4" ShapeID="_x0000_i1322" DrawAspect="Content" ObjectID="_1693931609" r:id="rId612"/>
        </w:object>
      </w:r>
      <w:bookmarkEnd w:id="1"/>
      <w:r w:rsidRPr="00152E9D">
        <w:rPr>
          <w:rFonts w:hAnsi="宋体"/>
        </w:rPr>
        <w:t>阶方阵</w:t>
      </w:r>
      <w:r w:rsidR="007C7C9D" w:rsidRPr="007C7C9D">
        <w:rPr>
          <w:position w:val="-12"/>
        </w:rPr>
        <w:object w:dxaOrig="1860" w:dyaOrig="360">
          <v:shape id="_x0000_i1323" type="#_x0000_t75" style="width:93.25pt;height:18pt" o:ole="">
            <v:imagedata r:id="rId613" o:title=""/>
          </v:shape>
          <o:OLEObject Type="Embed" ProgID="Equation.DSMT4" ShapeID="_x0000_i1323" DrawAspect="Content" ObjectID="_1693931610" r:id="rId614"/>
        </w:object>
      </w:r>
      <w:r w:rsidR="007C7C9D" w:rsidRPr="007C7C9D">
        <w:rPr>
          <w:position w:val="-12"/>
        </w:rPr>
        <w:object w:dxaOrig="1240" w:dyaOrig="360">
          <v:shape id="_x0000_i1324" type="#_x0000_t75" style="width:61.85pt;height:18pt" o:ole="">
            <v:imagedata r:id="rId615" o:title=""/>
          </v:shape>
          <o:OLEObject Type="Embed" ProgID="Equation.DSMT4" ShapeID="_x0000_i1324" DrawAspect="Content" ObjectID="_1693931611" r:id="rId616"/>
        </w:object>
      </w:r>
      <w:r w:rsidRPr="00152E9D">
        <w:rPr>
          <w:rFonts w:hAnsi="宋体"/>
        </w:rPr>
        <w:t>均为</w:t>
      </w:r>
      <w:r w:rsidRPr="00152E9D">
        <w:t>4</w:t>
      </w:r>
      <w:r w:rsidRPr="00152E9D">
        <w:rPr>
          <w:rFonts w:hAnsi="宋体"/>
        </w:rPr>
        <w:t>维列向量，其中</w:t>
      </w:r>
      <w:r w:rsidR="007C7C9D" w:rsidRPr="007C7C9D">
        <w:rPr>
          <w:position w:val="-12"/>
        </w:rPr>
        <w:object w:dxaOrig="920" w:dyaOrig="360">
          <v:shape id="_x0000_i1325" type="#_x0000_t75" style="width:46.15pt;height:18pt" o:ole="">
            <v:imagedata r:id="rId617" o:title=""/>
          </v:shape>
          <o:OLEObject Type="Embed" ProgID="Equation.DSMT4" ShapeID="_x0000_i1325" DrawAspect="Content" ObjectID="_1693931612" r:id="rId618"/>
        </w:object>
      </w:r>
      <w:r w:rsidRPr="00152E9D">
        <w:rPr>
          <w:rFonts w:hAnsi="宋体"/>
        </w:rPr>
        <w:t>线性无关，</w:t>
      </w:r>
      <w:r w:rsidR="007C7C9D" w:rsidRPr="007C7C9D">
        <w:rPr>
          <w:position w:val="-12"/>
        </w:rPr>
        <w:object w:dxaOrig="1320" w:dyaOrig="360">
          <v:shape id="_x0000_i1326" type="#_x0000_t75" style="width:66pt;height:18pt" o:ole="">
            <v:imagedata r:id="rId619" o:title=""/>
          </v:shape>
          <o:OLEObject Type="Embed" ProgID="Equation.DSMT4" ShapeID="_x0000_i1326" DrawAspect="Content" ObjectID="_1693931613" r:id="rId620"/>
        </w:object>
      </w:r>
      <w:r w:rsidRPr="00152E9D">
        <w:t>.</w:t>
      </w:r>
      <w:r w:rsidRPr="00152E9D">
        <w:rPr>
          <w:rFonts w:hAnsi="宋体"/>
        </w:rPr>
        <w:t>如果</w:t>
      </w:r>
      <w:r w:rsidR="007C7C9D" w:rsidRPr="007C7C9D">
        <w:rPr>
          <w:position w:val="-12"/>
        </w:rPr>
        <w:object w:dxaOrig="2040" w:dyaOrig="360">
          <v:shape id="_x0000_i1327" type="#_x0000_t75" style="width:102pt;height:18pt" o:ole="">
            <v:imagedata r:id="rId621" o:title=""/>
          </v:shape>
          <o:OLEObject Type="Embed" ProgID="Equation.DSMT4" ShapeID="_x0000_i1327" DrawAspect="Content" ObjectID="_1693931614" r:id="rId622"/>
        </w:object>
      </w:r>
      <w:r w:rsidRPr="00152E9D">
        <w:rPr>
          <w:rFonts w:hAnsi="宋体"/>
        </w:rPr>
        <w:t>，求线性方程组</w:t>
      </w:r>
      <w:r w:rsidR="007C7C9D" w:rsidRPr="007C7C9D">
        <w:rPr>
          <w:position w:val="-10"/>
        </w:rPr>
        <w:object w:dxaOrig="760" w:dyaOrig="320">
          <v:shape id="_x0000_i1328" type="#_x0000_t75" style="width:37.85pt;height:16.15pt" o:ole="">
            <v:imagedata r:id="rId623" o:title=""/>
          </v:shape>
          <o:OLEObject Type="Embed" ProgID="Equation.DSMT4" ShapeID="_x0000_i1328" DrawAspect="Content" ObjectID="_1693931615" r:id="rId624"/>
        </w:object>
      </w:r>
      <w:r w:rsidRPr="00152E9D">
        <w:rPr>
          <w:rFonts w:hAnsi="宋体"/>
        </w:rPr>
        <w:t>的通解</w:t>
      </w:r>
      <w:r>
        <w:rPr>
          <w:rFonts w:hint="eastAsia"/>
        </w:rPr>
        <w:t>．</w:t>
      </w:r>
    </w:p>
    <w:p w:rsidR="00461B59" w:rsidRDefault="00461B59" w:rsidP="00461B59"/>
    <w:p w:rsidR="00461B59" w:rsidRPr="000D1612" w:rsidRDefault="00461B59" w:rsidP="00461B59">
      <w:pPr>
        <w:ind w:left="480" w:hangingChars="200" w:hanging="480"/>
        <w:rPr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554321">
        <w:rPr>
          <w:rFonts w:hint="eastAsia"/>
        </w:rPr>
        <w:t xml:space="preserve"> </w:t>
      </w:r>
      <w:r>
        <w:rPr>
          <w:rFonts w:hAnsi="宋体" w:hint="eastAsia"/>
          <w:szCs w:val="21"/>
        </w:rPr>
        <w:t>易知</w:t>
      </w:r>
      <w:r w:rsidRPr="00DE2077">
        <w:rPr>
          <w:rFonts w:hAnsi="宋体"/>
          <w:szCs w:val="21"/>
        </w:rPr>
        <w:t>矩阵的</w:t>
      </w:r>
      <w:r w:rsidR="007C7C9D" w:rsidRPr="00025957">
        <w:rPr>
          <w:position w:val="-4"/>
        </w:rPr>
        <w:object w:dxaOrig="240" w:dyaOrig="260">
          <v:shape id="_x0000_i1329" type="#_x0000_t75" style="width:12pt;height:12.9pt" o:ole="">
            <v:imagedata r:id="rId625" o:title=""/>
          </v:shape>
          <o:OLEObject Type="Embed" ProgID="Equation.DSMT4" ShapeID="_x0000_i1329" DrawAspect="Content" ObjectID="_1693931616" r:id="rId626"/>
        </w:object>
      </w:r>
      <w:r>
        <w:rPr>
          <w:rFonts w:hint="eastAsia"/>
        </w:rPr>
        <w:t>的</w:t>
      </w:r>
      <w:r w:rsidRPr="00DE2077">
        <w:rPr>
          <w:rFonts w:hAnsi="宋体"/>
          <w:szCs w:val="21"/>
        </w:rPr>
        <w:t>秩为</w:t>
      </w:r>
      <w:r w:rsidR="007C7C9D" w:rsidRPr="007C7C9D">
        <w:rPr>
          <w:position w:val="-6"/>
        </w:rPr>
        <w:object w:dxaOrig="180" w:dyaOrig="279">
          <v:shape id="_x0000_i1330" type="#_x0000_t75" style="width:9.25pt;height:13.85pt" o:ole="">
            <v:imagedata r:id="rId627" o:title=""/>
          </v:shape>
          <o:OLEObject Type="Embed" ProgID="Equation.DSMT4" ShapeID="_x0000_i1330" DrawAspect="Content" ObjectID="_1693931617" r:id="rId628"/>
        </w:object>
      </w:r>
      <w:r>
        <w:rPr>
          <w:rFonts w:hint="eastAsia"/>
        </w:rPr>
        <w:t>，从而</w:t>
      </w:r>
      <w:r w:rsidRPr="00DE2077">
        <w:rPr>
          <w:rFonts w:hAnsi="宋体"/>
          <w:szCs w:val="21"/>
        </w:rPr>
        <w:t>齐次方程组</w:t>
      </w:r>
      <w:r w:rsidR="007C7C9D" w:rsidRPr="007C7C9D">
        <w:rPr>
          <w:position w:val="-6"/>
        </w:rPr>
        <w:object w:dxaOrig="700" w:dyaOrig="279">
          <v:shape id="_x0000_i1331" type="#_x0000_t75" style="width:35.1pt;height:13.85pt" o:ole="">
            <v:imagedata r:id="rId629" o:title=""/>
          </v:shape>
          <o:OLEObject Type="Embed" ProgID="Equation.DSMT4" ShapeID="_x0000_i1331" DrawAspect="Content" ObjectID="_1693931618" r:id="rId630"/>
        </w:object>
      </w:r>
      <w:r>
        <w:rPr>
          <w:rFonts w:hAnsi="宋体" w:hint="eastAsia"/>
          <w:szCs w:val="21"/>
        </w:rPr>
        <w:t>的</w:t>
      </w:r>
      <w:r w:rsidRPr="00DE2077">
        <w:rPr>
          <w:rFonts w:hAnsi="宋体"/>
          <w:szCs w:val="21"/>
        </w:rPr>
        <w:t>基础解系</w:t>
      </w:r>
      <w:r>
        <w:rPr>
          <w:rFonts w:hAnsi="宋体" w:hint="eastAsia"/>
          <w:szCs w:val="21"/>
        </w:rPr>
        <w:t>只包含一个</w:t>
      </w:r>
      <w:r>
        <w:rPr>
          <w:rFonts w:hAnsi="宋体"/>
          <w:szCs w:val="21"/>
        </w:rPr>
        <w:t>解向量</w:t>
      </w:r>
      <w:r>
        <w:rPr>
          <w:rFonts w:hAnsi="宋体" w:hint="eastAsia"/>
          <w:szCs w:val="21"/>
        </w:rPr>
        <w:t>．而由</w:t>
      </w:r>
      <w:r w:rsidR="007C7C9D" w:rsidRPr="007C7C9D">
        <w:rPr>
          <w:position w:val="-12"/>
        </w:rPr>
        <w:object w:dxaOrig="2240" w:dyaOrig="360">
          <v:shape id="_x0000_i1332" type="#_x0000_t75" style="width:112.15pt;height:18pt" o:ole="">
            <v:imagedata r:id="rId631" o:title=""/>
          </v:shape>
          <o:OLEObject Type="Embed" ProgID="Equation.DSMT4" ShapeID="_x0000_i1332" DrawAspect="Content" ObjectID="_1693931619" r:id="rId632"/>
        </w:object>
      </w:r>
      <w:r>
        <w:rPr>
          <w:rFonts w:hint="eastAsia"/>
          <w:szCs w:val="21"/>
        </w:rPr>
        <w:t>，知</w:t>
      </w:r>
      <w:r w:rsidR="007C7C9D" w:rsidRPr="007C7C9D">
        <w:rPr>
          <w:position w:val="-14"/>
        </w:rPr>
        <w:object w:dxaOrig="1540" w:dyaOrig="440">
          <v:shape id="_x0000_i1333" type="#_x0000_t75" style="width:77.1pt;height:22.15pt" o:ole="">
            <v:imagedata r:id="rId633" o:title=""/>
          </v:shape>
          <o:OLEObject Type="Embed" ProgID="Equation.DSMT4" ShapeID="_x0000_i1333" DrawAspect="Content" ObjectID="_1693931620" r:id="rId634"/>
        </w:object>
      </w:r>
      <w:r w:rsidRPr="00DE2077">
        <w:rPr>
          <w:rFonts w:hAnsi="宋体"/>
          <w:szCs w:val="21"/>
        </w:rPr>
        <w:t>是</w:t>
      </w:r>
      <w:r w:rsidR="007C7C9D" w:rsidRPr="007C7C9D">
        <w:rPr>
          <w:position w:val="-6"/>
        </w:rPr>
        <w:object w:dxaOrig="700" w:dyaOrig="279">
          <v:shape id="_x0000_i1334" type="#_x0000_t75" style="width:35.1pt;height:13.85pt" o:ole="">
            <v:imagedata r:id="rId635" o:title=""/>
          </v:shape>
          <o:OLEObject Type="Embed" ProgID="Equation.DSMT4" ShapeID="_x0000_i1334" DrawAspect="Content" ObjectID="_1693931621" r:id="rId636"/>
        </w:object>
      </w:r>
      <w:r w:rsidRPr="00DE2077">
        <w:rPr>
          <w:rFonts w:hAnsi="宋体"/>
          <w:szCs w:val="21"/>
        </w:rPr>
        <w:t>的一个非零解向量，</w:t>
      </w:r>
      <w:r>
        <w:rPr>
          <w:rFonts w:hAnsi="宋体" w:hint="eastAsia"/>
          <w:szCs w:val="21"/>
        </w:rPr>
        <w:t>从而</w:t>
      </w:r>
      <w:r w:rsidR="007C7C9D" w:rsidRPr="007C7C9D">
        <w:rPr>
          <w:position w:val="-6"/>
        </w:rPr>
        <w:object w:dxaOrig="700" w:dyaOrig="279">
          <v:shape id="_x0000_i1335" type="#_x0000_t75" style="width:35.1pt;height:13.85pt" o:ole="">
            <v:imagedata r:id="rId637" o:title=""/>
          </v:shape>
          <o:OLEObject Type="Embed" ProgID="Equation.DSMT4" ShapeID="_x0000_i1335" DrawAspect="Content" ObjectID="_1693931622" r:id="rId638"/>
        </w:object>
      </w:r>
      <w:r>
        <w:rPr>
          <w:rFonts w:hint="eastAsia"/>
          <w:szCs w:val="21"/>
        </w:rPr>
        <w:t>的</w:t>
      </w:r>
      <w:r w:rsidRPr="00DE2077">
        <w:rPr>
          <w:rFonts w:hAnsi="宋体"/>
          <w:szCs w:val="21"/>
        </w:rPr>
        <w:t>通解</w:t>
      </w:r>
      <w:r>
        <w:rPr>
          <w:rFonts w:hAnsi="宋体" w:hint="eastAsia"/>
          <w:szCs w:val="21"/>
        </w:rPr>
        <w:t>为</w:t>
      </w:r>
      <w:r w:rsidR="007C7C9D" w:rsidRPr="007C7C9D">
        <w:rPr>
          <w:position w:val="-10"/>
        </w:rPr>
        <w:object w:dxaOrig="700" w:dyaOrig="320">
          <v:shape id="_x0000_i1336" type="#_x0000_t75" style="width:35.1pt;height:16.15pt" o:ole="">
            <v:imagedata r:id="rId639" o:title=""/>
          </v:shape>
          <o:OLEObject Type="Embed" ProgID="Equation.DSMT4" ShapeID="_x0000_i1336" DrawAspect="Content" ObjectID="_1693931623" r:id="rId640"/>
        </w:object>
      </w:r>
      <w:r>
        <w:rPr>
          <w:rFonts w:hint="eastAsia"/>
          <w:szCs w:val="21"/>
        </w:rPr>
        <w:t>．</w:t>
      </w:r>
      <w:r w:rsidRPr="00DE2077">
        <w:rPr>
          <w:rFonts w:hAnsi="宋体"/>
          <w:szCs w:val="21"/>
        </w:rPr>
        <w:t>又</w:t>
      </w:r>
      <w:r>
        <w:rPr>
          <w:rFonts w:hAnsi="宋体" w:hint="eastAsia"/>
          <w:szCs w:val="21"/>
        </w:rPr>
        <w:t>由</w:t>
      </w:r>
    </w:p>
    <w:p w:rsidR="00461B59" w:rsidRPr="00DE2077" w:rsidRDefault="007C7C9D" w:rsidP="00461B59">
      <w:pPr>
        <w:ind w:leftChars="200" w:left="480" w:firstLineChars="400" w:firstLine="960"/>
        <w:rPr>
          <w:szCs w:val="21"/>
        </w:rPr>
      </w:pPr>
      <w:r w:rsidRPr="007C7C9D">
        <w:rPr>
          <w:position w:val="-66"/>
        </w:rPr>
        <w:object w:dxaOrig="5640" w:dyaOrig="1440">
          <v:shape id="_x0000_i1337" type="#_x0000_t75" style="width:282pt;height:1in" o:ole="">
            <v:imagedata r:id="rId641" o:title=""/>
          </v:shape>
          <o:OLEObject Type="Embed" ProgID="Equation.DSMT4" ShapeID="_x0000_i1337" DrawAspect="Content" ObjectID="_1693931624" r:id="rId642"/>
        </w:object>
      </w:r>
    </w:p>
    <w:p w:rsidR="00461B59" w:rsidRPr="00DE2077" w:rsidRDefault="00461B59" w:rsidP="00461B59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可得</w:t>
      </w:r>
      <w:r w:rsidR="007C7C9D" w:rsidRPr="007C7C9D">
        <w:rPr>
          <w:position w:val="-14"/>
        </w:rPr>
        <w:object w:dxaOrig="1460" w:dyaOrig="440">
          <v:shape id="_x0000_i1338" type="#_x0000_t75" style="width:72.9pt;height:22.15pt" o:ole="">
            <v:imagedata r:id="rId643" o:title=""/>
          </v:shape>
          <o:OLEObject Type="Embed" ProgID="Equation.DSMT4" ShapeID="_x0000_i1338" DrawAspect="Content" ObjectID="_1693931625" r:id="rId644"/>
        </w:object>
      </w:r>
      <w:r w:rsidRPr="00DE2077">
        <w:rPr>
          <w:rFonts w:hAnsi="宋体"/>
          <w:szCs w:val="21"/>
        </w:rPr>
        <w:t>是</w:t>
      </w:r>
      <w:r w:rsidR="007C7C9D" w:rsidRPr="007C7C9D">
        <w:rPr>
          <w:position w:val="-10"/>
        </w:rPr>
        <w:object w:dxaOrig="760" w:dyaOrig="320">
          <v:shape id="_x0000_i1339" type="#_x0000_t75" style="width:37.85pt;height:16.15pt" o:ole="">
            <v:imagedata r:id="rId645" o:title=""/>
          </v:shape>
          <o:OLEObject Type="Embed" ProgID="Equation.DSMT4" ShapeID="_x0000_i1339" DrawAspect="Content" ObjectID="_1693931626" r:id="rId646"/>
        </w:object>
      </w:r>
      <w:r w:rsidRPr="00DE2077">
        <w:rPr>
          <w:rFonts w:hAnsi="宋体"/>
          <w:szCs w:val="21"/>
        </w:rPr>
        <w:t>的一个特解，根据非齐次线性方程组的解的结构定理，方程组的通解为</w:t>
      </w:r>
      <w:r w:rsidR="007C7C9D" w:rsidRPr="007C7C9D">
        <w:rPr>
          <w:position w:val="-14"/>
        </w:rPr>
        <w:object w:dxaOrig="2860" w:dyaOrig="440">
          <v:shape id="_x0000_i1340" type="#_x0000_t75" style="width:143.1pt;height:22.15pt" o:ole="">
            <v:imagedata r:id="rId647" o:title=""/>
          </v:shape>
          <o:OLEObject Type="Embed" ProgID="Equation.DSMT4" ShapeID="_x0000_i1340" DrawAspect="Content" ObjectID="_1693931627" r:id="rId648"/>
        </w:object>
      </w:r>
      <w:r>
        <w:rPr>
          <w:rFonts w:hAnsi="宋体" w:hint="eastAsia"/>
          <w:szCs w:val="21"/>
        </w:rPr>
        <w:t>（</w:t>
      </w:r>
      <w:r w:rsidRPr="00DE2077">
        <w:rPr>
          <w:rFonts w:hAnsi="宋体"/>
          <w:szCs w:val="21"/>
        </w:rPr>
        <w:t>其中</w:t>
      </w:r>
      <w:r w:rsidR="007C7C9D" w:rsidRPr="00025957">
        <w:rPr>
          <w:position w:val="-4"/>
        </w:rPr>
        <w:object w:dxaOrig="200" w:dyaOrig="260">
          <v:shape id="_x0000_i1341" type="#_x0000_t75" style="width:10.15pt;height:12.9pt" o:ole="">
            <v:imagedata r:id="rId649" o:title=""/>
          </v:shape>
          <o:OLEObject Type="Embed" ProgID="Equation.DSMT4" ShapeID="_x0000_i1341" DrawAspect="Content" ObjectID="_1693931628" r:id="rId650"/>
        </w:object>
      </w:r>
      <w:r w:rsidRPr="00DE2077">
        <w:rPr>
          <w:rFonts w:hAnsi="宋体"/>
          <w:szCs w:val="21"/>
        </w:rPr>
        <w:t>是任意常数</w:t>
      </w:r>
      <w:r>
        <w:rPr>
          <w:rFonts w:hAnsi="宋体" w:hint="eastAsia"/>
          <w:szCs w:val="21"/>
        </w:rPr>
        <w:t>）．</w:t>
      </w:r>
    </w:p>
    <w:p w:rsidR="00743F48" w:rsidRPr="00461B59" w:rsidRDefault="00743F48" w:rsidP="00743F48">
      <w:pPr>
        <w:rPr>
          <w:szCs w:val="21"/>
        </w:rPr>
      </w:pPr>
    </w:p>
    <w:p w:rsidR="00316987" w:rsidRPr="00743F48" w:rsidRDefault="00316987" w:rsidP="00CA00AF"/>
    <w:sectPr w:rsidR="00316987" w:rsidRPr="00743F48" w:rsidSect="00223006">
      <w:headerReference w:type="even" r:id="rId651"/>
      <w:footerReference w:type="even" r:id="rId652"/>
      <w:footerReference w:type="default" r:id="rId653"/>
      <w:headerReference w:type="first" r:id="rId65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66F0" w:rsidRDefault="00EC66F0">
      <w:r>
        <w:separator/>
      </w:r>
    </w:p>
  </w:endnote>
  <w:endnote w:type="continuationSeparator" w:id="0">
    <w:p w:rsidR="00EC66F0" w:rsidRDefault="00EC66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712FE" w:rsidRDefault="00855372" w:rsidP="00D80857">
        <w:pPr>
          <w:pStyle w:val="a4"/>
          <w:ind w:right="360" w:firstLine="360"/>
        </w:pPr>
        <w:r w:rsidRPr="0085537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712FE" w:rsidRDefault="00855372">
                    <w:pPr>
                      <w:jc w:val="center"/>
                      <w:rPr>
                        <w:color w:val="5B9BD5" w:themeColor="accent1"/>
                      </w:rPr>
                    </w:pPr>
                    <w:r w:rsidRPr="00855372">
                      <w:fldChar w:fldCharType="begin"/>
                    </w:r>
                    <w:r w:rsidR="006712FE">
                      <w:instrText>PAGE    \* MERGEFORMAT</w:instrText>
                    </w:r>
                    <w:r w:rsidRPr="00855372">
                      <w:fldChar w:fldCharType="separate"/>
                    </w:r>
                    <w:r w:rsidR="006712F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2FE" w:rsidRPr="003C7E48" w:rsidRDefault="006712F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85537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55372">
      <w:rPr>
        <w:noProof/>
        <w:lang w:val="zh-CN"/>
      </w:rPr>
      <w:fldChar w:fldCharType="separate"/>
    </w:r>
    <w:r w:rsidR="00E164BC">
      <w:rPr>
        <w:noProof/>
        <w:lang w:val="zh-CN"/>
      </w:rPr>
      <w:t>9</w:t>
    </w:r>
    <w:r w:rsidR="0085537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66F0" w:rsidRDefault="00EC66F0">
      <w:r>
        <w:separator/>
      </w:r>
    </w:p>
  </w:footnote>
  <w:footnote w:type="continuationSeparator" w:id="0">
    <w:p w:rsidR="00EC66F0" w:rsidRDefault="00EC66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2FE" w:rsidRPr="006E3539" w:rsidRDefault="006712F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12FE" w:rsidRDefault="0085537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1pt;height:11.1pt" o:bullet="t">
        <v:imagedata r:id="rId1" o:title="msoA"/>
      </v:shape>
    </w:pict>
  </w:numPicBullet>
  <w:numPicBullet w:numPicBulletId="1">
    <w:pict>
      <v:shape id="_x0000_i1033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0F14"/>
    <w:rsid w:val="00013F95"/>
    <w:rsid w:val="0001411E"/>
    <w:rsid w:val="00022114"/>
    <w:rsid w:val="00024384"/>
    <w:rsid w:val="00036804"/>
    <w:rsid w:val="00042111"/>
    <w:rsid w:val="00046DD7"/>
    <w:rsid w:val="00061C54"/>
    <w:rsid w:val="00092FB9"/>
    <w:rsid w:val="0009325E"/>
    <w:rsid w:val="000977C3"/>
    <w:rsid w:val="000A777C"/>
    <w:rsid w:val="000B1535"/>
    <w:rsid w:val="000B59AC"/>
    <w:rsid w:val="000C4716"/>
    <w:rsid w:val="000D2395"/>
    <w:rsid w:val="000D72EC"/>
    <w:rsid w:val="000D7339"/>
    <w:rsid w:val="000E39F7"/>
    <w:rsid w:val="000E4C29"/>
    <w:rsid w:val="000E4EBC"/>
    <w:rsid w:val="000F21D7"/>
    <w:rsid w:val="00102A56"/>
    <w:rsid w:val="00104F63"/>
    <w:rsid w:val="00105FA9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75BEF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C62A4"/>
    <w:rsid w:val="001D340A"/>
    <w:rsid w:val="001D5A4A"/>
    <w:rsid w:val="001D6B82"/>
    <w:rsid w:val="001E3CC6"/>
    <w:rsid w:val="001E40D3"/>
    <w:rsid w:val="001E4BC3"/>
    <w:rsid w:val="001E5293"/>
    <w:rsid w:val="002214A2"/>
    <w:rsid w:val="002227CA"/>
    <w:rsid w:val="00223006"/>
    <w:rsid w:val="00225CA7"/>
    <w:rsid w:val="0022778B"/>
    <w:rsid w:val="00230881"/>
    <w:rsid w:val="00230DE9"/>
    <w:rsid w:val="00230DF0"/>
    <w:rsid w:val="00234A9B"/>
    <w:rsid w:val="00235A10"/>
    <w:rsid w:val="0023684C"/>
    <w:rsid w:val="002447D8"/>
    <w:rsid w:val="00246C6C"/>
    <w:rsid w:val="00253ABD"/>
    <w:rsid w:val="00253ED0"/>
    <w:rsid w:val="00261963"/>
    <w:rsid w:val="002678BA"/>
    <w:rsid w:val="00270479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4C73"/>
    <w:rsid w:val="002E601D"/>
    <w:rsid w:val="002E686D"/>
    <w:rsid w:val="002E7029"/>
    <w:rsid w:val="00300AB8"/>
    <w:rsid w:val="00300CDB"/>
    <w:rsid w:val="0030214F"/>
    <w:rsid w:val="00305B24"/>
    <w:rsid w:val="00313DA5"/>
    <w:rsid w:val="00316987"/>
    <w:rsid w:val="003175E7"/>
    <w:rsid w:val="0032739C"/>
    <w:rsid w:val="00330B11"/>
    <w:rsid w:val="00342CD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970B6"/>
    <w:rsid w:val="003A1FAB"/>
    <w:rsid w:val="003A3AFF"/>
    <w:rsid w:val="003A4585"/>
    <w:rsid w:val="003B031F"/>
    <w:rsid w:val="003B0CD2"/>
    <w:rsid w:val="003B25F2"/>
    <w:rsid w:val="003B5D7A"/>
    <w:rsid w:val="003C4AD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1B59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56E"/>
    <w:rsid w:val="004C4D06"/>
    <w:rsid w:val="004E0721"/>
    <w:rsid w:val="004E2E50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4EE2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31E9"/>
    <w:rsid w:val="00613F83"/>
    <w:rsid w:val="00621CB0"/>
    <w:rsid w:val="0062364E"/>
    <w:rsid w:val="00627699"/>
    <w:rsid w:val="006319EF"/>
    <w:rsid w:val="006330A9"/>
    <w:rsid w:val="006354D6"/>
    <w:rsid w:val="0063705B"/>
    <w:rsid w:val="00642979"/>
    <w:rsid w:val="00642B51"/>
    <w:rsid w:val="00643BE8"/>
    <w:rsid w:val="0065655E"/>
    <w:rsid w:val="0066003F"/>
    <w:rsid w:val="00663097"/>
    <w:rsid w:val="006712FE"/>
    <w:rsid w:val="00671438"/>
    <w:rsid w:val="0068584C"/>
    <w:rsid w:val="00694DD2"/>
    <w:rsid w:val="0069580D"/>
    <w:rsid w:val="006974B1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5A08"/>
    <w:rsid w:val="006C2383"/>
    <w:rsid w:val="006C4895"/>
    <w:rsid w:val="006C4F56"/>
    <w:rsid w:val="006C75E7"/>
    <w:rsid w:val="006D1952"/>
    <w:rsid w:val="006D1D89"/>
    <w:rsid w:val="006D4F0E"/>
    <w:rsid w:val="006E1078"/>
    <w:rsid w:val="006E218C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7B70"/>
    <w:rsid w:val="00731065"/>
    <w:rsid w:val="007318BA"/>
    <w:rsid w:val="0073408A"/>
    <w:rsid w:val="0073788B"/>
    <w:rsid w:val="00743F48"/>
    <w:rsid w:val="00751408"/>
    <w:rsid w:val="007650D4"/>
    <w:rsid w:val="00775264"/>
    <w:rsid w:val="00776FFA"/>
    <w:rsid w:val="007812A1"/>
    <w:rsid w:val="00781BC6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7C9D"/>
    <w:rsid w:val="007D3B05"/>
    <w:rsid w:val="007D4D0E"/>
    <w:rsid w:val="007F1E11"/>
    <w:rsid w:val="007F7043"/>
    <w:rsid w:val="007F7626"/>
    <w:rsid w:val="00800EA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160A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372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25D"/>
    <w:rsid w:val="008D46D1"/>
    <w:rsid w:val="008E575B"/>
    <w:rsid w:val="008F29E3"/>
    <w:rsid w:val="008F367C"/>
    <w:rsid w:val="008F5990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228A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49DF"/>
    <w:rsid w:val="009A1B8B"/>
    <w:rsid w:val="009A30E3"/>
    <w:rsid w:val="009A3CED"/>
    <w:rsid w:val="009C249D"/>
    <w:rsid w:val="009E654A"/>
    <w:rsid w:val="009F0565"/>
    <w:rsid w:val="009F1D3D"/>
    <w:rsid w:val="009F593A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3941"/>
    <w:rsid w:val="00A51D94"/>
    <w:rsid w:val="00A5482C"/>
    <w:rsid w:val="00A567F3"/>
    <w:rsid w:val="00A5700E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6640"/>
    <w:rsid w:val="00AE7C7B"/>
    <w:rsid w:val="00AF0BCA"/>
    <w:rsid w:val="00AF21D6"/>
    <w:rsid w:val="00AF3D50"/>
    <w:rsid w:val="00AF6F30"/>
    <w:rsid w:val="00B01255"/>
    <w:rsid w:val="00B02B84"/>
    <w:rsid w:val="00B120CD"/>
    <w:rsid w:val="00B123D0"/>
    <w:rsid w:val="00B136E3"/>
    <w:rsid w:val="00B14ED3"/>
    <w:rsid w:val="00B20BE5"/>
    <w:rsid w:val="00B26BCF"/>
    <w:rsid w:val="00B31EBE"/>
    <w:rsid w:val="00B34BC9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0180"/>
    <w:rsid w:val="00BA097E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3A66"/>
    <w:rsid w:val="00C00035"/>
    <w:rsid w:val="00C01164"/>
    <w:rsid w:val="00C10561"/>
    <w:rsid w:val="00C1243C"/>
    <w:rsid w:val="00C16810"/>
    <w:rsid w:val="00C20153"/>
    <w:rsid w:val="00C23D09"/>
    <w:rsid w:val="00C26697"/>
    <w:rsid w:val="00C2790C"/>
    <w:rsid w:val="00C33F6E"/>
    <w:rsid w:val="00C35148"/>
    <w:rsid w:val="00C41C7E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5608"/>
    <w:rsid w:val="00C8750B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053D"/>
    <w:rsid w:val="00D01D53"/>
    <w:rsid w:val="00D10818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DDE"/>
    <w:rsid w:val="00DD4BEC"/>
    <w:rsid w:val="00DF2278"/>
    <w:rsid w:val="00E01125"/>
    <w:rsid w:val="00E03B9D"/>
    <w:rsid w:val="00E051B8"/>
    <w:rsid w:val="00E11016"/>
    <w:rsid w:val="00E13808"/>
    <w:rsid w:val="00E16493"/>
    <w:rsid w:val="00E164BC"/>
    <w:rsid w:val="00E16B9E"/>
    <w:rsid w:val="00E20B0F"/>
    <w:rsid w:val="00E227F2"/>
    <w:rsid w:val="00E3772F"/>
    <w:rsid w:val="00E37A4C"/>
    <w:rsid w:val="00E4159C"/>
    <w:rsid w:val="00E44FE3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500B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6F0"/>
    <w:rsid w:val="00EC6B0E"/>
    <w:rsid w:val="00ED2A37"/>
    <w:rsid w:val="00ED53D9"/>
    <w:rsid w:val="00EE066C"/>
    <w:rsid w:val="00EF1BB9"/>
    <w:rsid w:val="00EF2292"/>
    <w:rsid w:val="00EF3668"/>
    <w:rsid w:val="00EF569A"/>
    <w:rsid w:val="00EF6E05"/>
    <w:rsid w:val="00EF77F7"/>
    <w:rsid w:val="00F02470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4E9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3243"/>
    <w:rsid w:val="00FA5A5A"/>
    <w:rsid w:val="00FB56ED"/>
    <w:rsid w:val="00FC0894"/>
    <w:rsid w:val="00FC0F39"/>
    <w:rsid w:val="00FC1D5F"/>
    <w:rsid w:val="00FC3C99"/>
    <w:rsid w:val="00FC66CD"/>
    <w:rsid w:val="00FC66DC"/>
    <w:rsid w:val="00FD1A4B"/>
    <w:rsid w:val="00FD3634"/>
    <w:rsid w:val="00FD49D7"/>
    <w:rsid w:val="00FE6BC4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5.wmf"/><Relationship Id="rId573" Type="http://schemas.openxmlformats.org/officeDocument/2006/relationships/image" Target="media/image286.wmf"/><Relationship Id="rId629" Type="http://schemas.openxmlformats.org/officeDocument/2006/relationships/image" Target="media/image314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6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7.wmf"/><Relationship Id="rId640" Type="http://schemas.openxmlformats.org/officeDocument/2006/relationships/oleObject" Target="embeddings/oleObject315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5.bin"/><Relationship Id="rId542" Type="http://schemas.openxmlformats.org/officeDocument/2006/relationships/oleObject" Target="embeddings/oleObject266.bin"/><Relationship Id="rId584" Type="http://schemas.openxmlformats.org/officeDocument/2006/relationships/oleObject" Target="embeddings/oleObject28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7.bin"/><Relationship Id="rId486" Type="http://schemas.openxmlformats.org/officeDocument/2006/relationships/oleObject" Target="embeddings/oleObject238.bin"/><Relationship Id="rId651" Type="http://schemas.openxmlformats.org/officeDocument/2006/relationships/header" Target="header1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5.wmf"/><Relationship Id="rId553" Type="http://schemas.openxmlformats.org/officeDocument/2006/relationships/image" Target="media/image276.wmf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6.wmf"/><Relationship Id="rId595" Type="http://schemas.openxmlformats.org/officeDocument/2006/relationships/image" Target="media/image297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7.wmf"/><Relationship Id="rId497" Type="http://schemas.openxmlformats.org/officeDocument/2006/relationships/image" Target="media/image248.wmf"/><Relationship Id="rId620" Type="http://schemas.openxmlformats.org/officeDocument/2006/relationships/oleObject" Target="embeddings/oleObject30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6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7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7.bin"/><Relationship Id="rId466" Type="http://schemas.openxmlformats.org/officeDocument/2006/relationships/oleObject" Target="embeddings/oleObject228.bin"/><Relationship Id="rId631" Type="http://schemas.openxmlformats.org/officeDocument/2006/relationships/image" Target="media/image31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6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7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7.wmf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5.bin"/><Relationship Id="rId642" Type="http://schemas.openxmlformats.org/officeDocument/2006/relationships/oleObject" Target="embeddings/oleObject316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6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7.bin"/><Relationship Id="rId586" Type="http://schemas.openxmlformats.org/officeDocument/2006/relationships/oleObject" Target="embeddings/oleObject28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8.bin"/><Relationship Id="rId611" Type="http://schemas.openxmlformats.org/officeDocument/2006/relationships/image" Target="media/image305.wmf"/><Relationship Id="rId653" Type="http://schemas.openxmlformats.org/officeDocument/2006/relationships/footer" Target="footer2.xml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39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7.wmf"/><Relationship Id="rId457" Type="http://schemas.openxmlformats.org/officeDocument/2006/relationships/image" Target="media/image228.wmf"/><Relationship Id="rId622" Type="http://schemas.openxmlformats.org/officeDocument/2006/relationships/oleObject" Target="embeddings/oleObject306.bin"/><Relationship Id="rId261" Type="http://schemas.openxmlformats.org/officeDocument/2006/relationships/image" Target="media/image129.wmf"/><Relationship Id="rId499" Type="http://schemas.openxmlformats.org/officeDocument/2006/relationships/image" Target="media/image249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7.bin"/><Relationship Id="rId566" Type="http://schemas.openxmlformats.org/officeDocument/2006/relationships/oleObject" Target="embeddings/oleObject27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6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29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6.bin"/><Relationship Id="rId241" Type="http://schemas.openxmlformats.org/officeDocument/2006/relationships/image" Target="media/image119.wmf"/><Relationship Id="rId437" Type="http://schemas.openxmlformats.org/officeDocument/2006/relationships/image" Target="media/image218.wmf"/><Relationship Id="rId479" Type="http://schemas.openxmlformats.org/officeDocument/2006/relationships/image" Target="media/image239.wmf"/><Relationship Id="rId644" Type="http://schemas.openxmlformats.org/officeDocument/2006/relationships/oleObject" Target="embeddings/oleObject317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8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19.bin"/><Relationship Id="rId613" Type="http://schemas.openxmlformats.org/officeDocument/2006/relationships/image" Target="media/image306.wmf"/><Relationship Id="rId655" Type="http://schemas.openxmlformats.org/officeDocument/2006/relationships/fontTable" Target="fontTable.xml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7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8.wmf"/><Relationship Id="rId459" Type="http://schemas.openxmlformats.org/officeDocument/2006/relationships/image" Target="media/image229.wmf"/><Relationship Id="rId624" Type="http://schemas.openxmlformats.org/officeDocument/2006/relationships/oleObject" Target="embeddings/oleObject30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0.bin"/><Relationship Id="rId526" Type="http://schemas.openxmlformats.org/officeDocument/2006/relationships/oleObject" Target="embeddings/oleObject258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79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40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9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0.bin"/><Relationship Id="rId506" Type="http://schemas.openxmlformats.org/officeDocument/2006/relationships/oleObject" Target="embeddings/oleObject248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1.bin"/><Relationship Id="rId548" Type="http://schemas.openxmlformats.org/officeDocument/2006/relationships/oleObject" Target="embeddings/oleObject269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image" Target="media/image203.png"/><Relationship Id="rId615" Type="http://schemas.openxmlformats.org/officeDocument/2006/relationships/image" Target="media/image307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30.wmf"/><Relationship Id="rId517" Type="http://schemas.openxmlformats.org/officeDocument/2006/relationships/image" Target="media/image258.wmf"/><Relationship Id="rId559" Type="http://schemas.openxmlformats.org/officeDocument/2006/relationships/image" Target="media/image27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9.wmf"/><Relationship Id="rId570" Type="http://schemas.openxmlformats.org/officeDocument/2006/relationships/oleObject" Target="embeddings/oleObject280.bin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626" Type="http://schemas.openxmlformats.org/officeDocument/2006/relationships/oleObject" Target="embeddings/oleObject308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0.bin"/><Relationship Id="rId647" Type="http://schemas.openxmlformats.org/officeDocument/2006/relationships/image" Target="media/image32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5.wmf"/><Relationship Id="rId472" Type="http://schemas.openxmlformats.org/officeDocument/2006/relationships/oleObject" Target="embeddings/oleObject231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28" Type="http://schemas.openxmlformats.org/officeDocument/2006/relationships/oleObject" Target="embeddings/oleObject259.bin"/><Relationship Id="rId549" Type="http://schemas.openxmlformats.org/officeDocument/2006/relationships/image" Target="media/image27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4.wmf"/><Relationship Id="rId560" Type="http://schemas.openxmlformats.org/officeDocument/2006/relationships/oleObject" Target="embeddings/oleObject275.bin"/><Relationship Id="rId581" Type="http://schemas.openxmlformats.org/officeDocument/2006/relationships/image" Target="media/image290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5.bin"/><Relationship Id="rId616" Type="http://schemas.openxmlformats.org/officeDocument/2006/relationships/oleObject" Target="embeddings/oleObject303.bin"/><Relationship Id="rId637" Type="http://schemas.openxmlformats.org/officeDocument/2006/relationships/image" Target="media/image3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20.wmf"/><Relationship Id="rId462" Type="http://schemas.openxmlformats.org/officeDocument/2006/relationships/oleObject" Target="embeddings/oleObject226.bin"/><Relationship Id="rId483" Type="http://schemas.openxmlformats.org/officeDocument/2006/relationships/image" Target="media/image241.wmf"/><Relationship Id="rId518" Type="http://schemas.openxmlformats.org/officeDocument/2006/relationships/oleObject" Target="embeddings/oleObject254.bin"/><Relationship Id="rId539" Type="http://schemas.openxmlformats.org/officeDocument/2006/relationships/image" Target="media/image26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0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5.wmf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27" Type="http://schemas.openxmlformats.org/officeDocument/2006/relationships/image" Target="media/image313.wmf"/><Relationship Id="rId648" Type="http://schemas.openxmlformats.org/officeDocument/2006/relationships/oleObject" Target="embeddings/oleObject31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0.bin"/><Relationship Id="rId431" Type="http://schemas.openxmlformats.org/officeDocument/2006/relationships/image" Target="media/image215.wmf"/><Relationship Id="rId452" Type="http://schemas.openxmlformats.org/officeDocument/2006/relationships/oleObject" Target="embeddings/oleObject221.bin"/><Relationship Id="rId473" Type="http://schemas.openxmlformats.org/officeDocument/2006/relationships/image" Target="media/image236.wmf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529" Type="http://schemas.openxmlformats.org/officeDocument/2006/relationships/image" Target="media/image264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5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80.wmf"/><Relationship Id="rId582" Type="http://schemas.openxmlformats.org/officeDocument/2006/relationships/oleObject" Target="embeddings/oleObject286.bin"/><Relationship Id="rId617" Type="http://schemas.openxmlformats.org/officeDocument/2006/relationships/image" Target="media/image308.wmf"/><Relationship Id="rId638" Type="http://schemas.openxmlformats.org/officeDocument/2006/relationships/oleObject" Target="embeddings/oleObject31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10.wmf"/><Relationship Id="rId442" Type="http://schemas.openxmlformats.org/officeDocument/2006/relationships/oleObject" Target="embeddings/oleObject216.bin"/><Relationship Id="rId463" Type="http://schemas.openxmlformats.org/officeDocument/2006/relationships/image" Target="media/image231.wmf"/><Relationship Id="rId484" Type="http://schemas.openxmlformats.org/officeDocument/2006/relationships/oleObject" Target="embeddings/oleObject237.bin"/><Relationship Id="rId519" Type="http://schemas.openxmlformats.org/officeDocument/2006/relationships/image" Target="media/image259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0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5.wmf"/><Relationship Id="rId572" Type="http://schemas.openxmlformats.org/officeDocument/2006/relationships/oleObject" Target="embeddings/oleObject281.bin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28" Type="http://schemas.openxmlformats.org/officeDocument/2006/relationships/oleObject" Target="embeddings/oleObject309.bin"/><Relationship Id="rId649" Type="http://schemas.openxmlformats.org/officeDocument/2006/relationships/image" Target="media/image324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5.wmf"/><Relationship Id="rId432" Type="http://schemas.openxmlformats.org/officeDocument/2006/relationships/oleObject" Target="embeddings/oleObject211.bin"/><Relationship Id="rId453" Type="http://schemas.openxmlformats.org/officeDocument/2006/relationships/image" Target="media/image226.wmf"/><Relationship Id="rId474" Type="http://schemas.openxmlformats.org/officeDocument/2006/relationships/oleObject" Target="embeddings/oleObject232.bin"/><Relationship Id="rId509" Type="http://schemas.openxmlformats.org/officeDocument/2006/relationships/image" Target="media/image254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5.bin"/><Relationship Id="rId541" Type="http://schemas.openxmlformats.org/officeDocument/2006/relationships/image" Target="media/image270.wmf"/><Relationship Id="rId562" Type="http://schemas.openxmlformats.org/officeDocument/2006/relationships/oleObject" Target="embeddings/oleObject276.bin"/><Relationship Id="rId583" Type="http://schemas.openxmlformats.org/officeDocument/2006/relationships/image" Target="media/image291.wmf"/><Relationship Id="rId618" Type="http://schemas.openxmlformats.org/officeDocument/2006/relationships/oleObject" Target="embeddings/oleObject304.bin"/><Relationship Id="rId639" Type="http://schemas.openxmlformats.org/officeDocument/2006/relationships/image" Target="media/image319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6.bin"/><Relationship Id="rId443" Type="http://schemas.openxmlformats.org/officeDocument/2006/relationships/image" Target="media/image221.wmf"/><Relationship Id="rId464" Type="http://schemas.openxmlformats.org/officeDocument/2006/relationships/oleObject" Target="embeddings/oleObject227.bin"/><Relationship Id="rId650" Type="http://schemas.openxmlformats.org/officeDocument/2006/relationships/oleObject" Target="embeddings/oleObject320.bin"/><Relationship Id="rId303" Type="http://schemas.openxmlformats.org/officeDocument/2006/relationships/image" Target="media/image150.wmf"/><Relationship Id="rId485" Type="http://schemas.openxmlformats.org/officeDocument/2006/relationships/image" Target="media/image24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1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1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2.wmf"/><Relationship Id="rId630" Type="http://schemas.openxmlformats.org/officeDocument/2006/relationships/oleObject" Target="embeddings/oleObject31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33.bin"/><Relationship Id="rId641" Type="http://schemas.openxmlformats.org/officeDocument/2006/relationships/image" Target="media/image32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2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300.bin"/><Relationship Id="rId652" Type="http://schemas.openxmlformats.org/officeDocument/2006/relationships/footer" Target="footer1.xml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1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1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2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2.wmf"/><Relationship Id="rId467" Type="http://schemas.openxmlformats.org/officeDocument/2006/relationships/image" Target="media/image233.wmf"/><Relationship Id="rId632" Type="http://schemas.openxmlformats.org/officeDocument/2006/relationships/oleObject" Target="embeddings/oleObject311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3.bin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4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8" Type="http://schemas.openxmlformats.org/officeDocument/2006/relationships/hyperlink" Target="https://lvjr.bitbucket.io/?kysx2002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3.wmf"/><Relationship Id="rId612" Type="http://schemas.openxmlformats.org/officeDocument/2006/relationships/oleObject" Target="embeddings/oleObject301.bin"/><Relationship Id="rId251" Type="http://schemas.openxmlformats.org/officeDocument/2006/relationships/image" Target="media/image124.wmf"/><Relationship Id="rId489" Type="http://schemas.openxmlformats.org/officeDocument/2006/relationships/image" Target="media/image244.wmf"/><Relationship Id="rId654" Type="http://schemas.openxmlformats.org/officeDocument/2006/relationships/header" Target="header2.xml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3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29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4.bin"/><Relationship Id="rId623" Type="http://schemas.openxmlformats.org/officeDocument/2006/relationships/image" Target="media/image31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3.wmf"/><Relationship Id="rId469" Type="http://schemas.openxmlformats.org/officeDocument/2006/relationships/image" Target="media/image234.wmf"/><Relationship Id="rId634" Type="http://schemas.openxmlformats.org/officeDocument/2006/relationships/oleObject" Target="embeddings/oleObject312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3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4.bin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png"/><Relationship Id="rId449" Type="http://schemas.openxmlformats.org/officeDocument/2006/relationships/image" Target="media/image224.wmf"/><Relationship Id="rId614" Type="http://schemas.openxmlformats.org/officeDocument/2006/relationships/oleObject" Target="embeddings/oleObject302.bin"/><Relationship Id="rId656" Type="http://schemas.openxmlformats.org/officeDocument/2006/relationships/theme" Target="theme/theme1.xml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4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4.bin"/><Relationship Id="rId625" Type="http://schemas.openxmlformats.org/officeDocument/2006/relationships/image" Target="media/image312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5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3.wmf"/><Relationship Id="rId569" Type="http://schemas.openxmlformats.org/officeDocument/2006/relationships/image" Target="media/image284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4.wmf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4E6EF6-4883-4C5C-9073-16A64A905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10</Pages>
  <Words>1651</Words>
  <Characters>9412</Characters>
  <Application>Microsoft Office Word</Application>
  <DocSecurity>0</DocSecurity>
  <Lines>78</Lines>
  <Paragraphs>22</Paragraphs>
  <ScaleCrop>false</ScaleCrop>
  <Company>微软中国</Company>
  <LinksUpToDate>false</LinksUpToDate>
  <CharactersWithSpaces>11041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136</cp:revision>
  <cp:lastPrinted>2011-09-06T10:51:00Z</cp:lastPrinted>
  <dcterms:created xsi:type="dcterms:W3CDTF">2020-11-13T07:23:00Z</dcterms:created>
  <dcterms:modified xsi:type="dcterms:W3CDTF">2021-09-23T11:26:00Z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