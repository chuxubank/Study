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E5852" w:rsidRDefault="00422135" w:rsidP="00BE5852">
      <w:pPr>
        <w:pStyle w:val="af"/>
      </w:pPr>
      <w:hyperlink r:id="rId8" w:history="1">
        <w:r w:rsidR="00CA00AF" w:rsidRPr="00BE5852">
          <w:rPr>
            <w:rStyle w:val="a7"/>
            <w:rFonts w:hint="eastAsia"/>
            <w:color w:val="002060"/>
          </w:rPr>
          <w:t>20</w:t>
        </w:r>
        <w:r w:rsidR="00196119" w:rsidRPr="00BE5852">
          <w:rPr>
            <w:rStyle w:val="a7"/>
            <w:rFonts w:hint="eastAsia"/>
            <w:color w:val="002060"/>
          </w:rPr>
          <w:t>02</w:t>
        </w:r>
        <w:r w:rsidR="00CA00AF" w:rsidRPr="00BE5852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BE5852">
          <w:rPr>
            <w:rStyle w:val="a7"/>
            <w:rFonts w:hint="eastAsia"/>
            <w:color w:val="002060"/>
          </w:rPr>
          <w:t>卷</w:t>
        </w:r>
        <w:r w:rsidR="005E6CE1" w:rsidRPr="00BE5852">
          <w:rPr>
            <w:rStyle w:val="a7"/>
            <w:rFonts w:hint="eastAsia"/>
            <w:color w:val="002060"/>
          </w:rPr>
          <w:t>四</w:t>
        </w:r>
        <w:r w:rsidR="00BE5852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6F5657" w:rsidRDefault="006F5657" w:rsidP="006F5657">
      <w:bookmarkStart w:id="0" w:name="_GoBack"/>
      <w:bookmarkEnd w:id="0"/>
    </w:p>
    <w:p w:rsidR="006F5657" w:rsidRPr="00494A41" w:rsidRDefault="006F5657" w:rsidP="006F5657">
      <w:pPr>
        <w:pStyle w:val="1"/>
      </w:pPr>
      <w:r w:rsidRPr="00494A41">
        <w:t>一、填空题</w:t>
      </w:r>
      <w:r>
        <w:rPr>
          <w:rFonts w:hint="eastAsia"/>
        </w:rPr>
        <w:t>（</w:t>
      </w:r>
      <w:r w:rsidRPr="00494A41">
        <w:t>本题共5小题，每小题3分，满分15分</w:t>
      </w:r>
      <w:r>
        <w:rPr>
          <w:rFonts w:hint="eastAsia"/>
        </w:rPr>
        <w:t>）</w:t>
      </w:r>
    </w:p>
    <w:p w:rsidR="006F5657" w:rsidRDefault="006F5657" w:rsidP="006F5657">
      <w:pPr>
        <w:rPr>
          <w:rFonts w:hAnsi="宋体"/>
        </w:rPr>
      </w:pPr>
    </w:p>
    <w:p w:rsidR="006F5657" w:rsidRDefault="006F5657" w:rsidP="006F5657">
      <w:pPr>
        <w:rPr>
          <w:rFonts w:hAnsi="宋体"/>
        </w:rPr>
      </w:pPr>
    </w:p>
    <w:p w:rsidR="006F5657" w:rsidRPr="00881669" w:rsidRDefault="006F5657" w:rsidP="006F5657">
      <w:r>
        <w:rPr>
          <w:rFonts w:hAnsi="宋体"/>
        </w:rPr>
        <w:t>(</w:t>
      </w:r>
      <w:r w:rsidRPr="00494A41">
        <w:t>1</w:t>
      </w:r>
      <w:r>
        <w:rPr>
          <w:rFonts w:hAnsi="宋体"/>
        </w:rPr>
        <w:t>)</w:t>
      </w:r>
      <w:r w:rsidRPr="006F5657">
        <w:rPr>
          <w:rStyle w:val="ae"/>
          <w:rFonts w:hint="eastAsia"/>
        </w:rPr>
        <w:t>【同试卷三第一</w:t>
      </w:r>
      <w:r w:rsidRPr="006F5657">
        <w:rPr>
          <w:rStyle w:val="ae"/>
          <w:rFonts w:hint="eastAsia"/>
        </w:rPr>
        <w:t>(1)</w:t>
      </w:r>
      <w:r w:rsidRPr="006F5657">
        <w:rPr>
          <w:rStyle w:val="ae"/>
          <w:rFonts w:hint="eastAsia"/>
        </w:rPr>
        <w:t>题】</w:t>
      </w:r>
      <w:r w:rsidRPr="00494A41">
        <w:rPr>
          <w:rFonts w:hAnsi="宋体"/>
        </w:rPr>
        <w:t>设常数</w:t>
      </w:r>
      <w:bookmarkStart w:id="1" w:name="MTBlankEqn"/>
      <w:r w:rsidR="005633E1" w:rsidRPr="005633E1">
        <w:rPr>
          <w:position w:val="-24"/>
        </w:rPr>
        <w:object w:dxaOrig="580" w:dyaOrig="620">
          <v:shape id="_x0000_i1025" type="#_x0000_t75" style="width:29pt;height:31pt" o:ole="">
            <v:imagedata r:id="rId9" o:title=""/>
          </v:shape>
          <o:OLEObject Type="Embed" ProgID="Equation.DSMT4" ShapeID="_x0000_i1025" DrawAspect="Content" ObjectID="_1695535875" r:id="rId10"/>
        </w:object>
      </w:r>
      <w:bookmarkEnd w:id="1"/>
      <w:r w:rsidRPr="00494A41">
        <w:rPr>
          <w:rFonts w:hAnsi="宋体"/>
        </w:rPr>
        <w:t>，则</w:t>
      </w:r>
      <w:r w:rsidR="005633E1" w:rsidRPr="005633E1">
        <w:rPr>
          <w:position w:val="-30"/>
        </w:rPr>
        <w:object w:dxaOrig="2200" w:dyaOrig="780">
          <v:shape id="_x0000_i1026" type="#_x0000_t75" style="width:110pt;height:39pt" o:ole="">
            <v:imagedata r:id="rId11" o:title=""/>
          </v:shape>
          <o:OLEObject Type="Embed" ProgID="Equation.DSMT4" ShapeID="_x0000_i1026" DrawAspect="Content" ObjectID="_1695535876" r:id="rId12"/>
        </w:objec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．</w:t>
      </w:r>
    </w:p>
    <w:p w:rsidR="006F5657" w:rsidRPr="009E0983" w:rsidRDefault="006F5657" w:rsidP="006F5657"/>
    <w:p w:rsidR="006F5657" w:rsidRDefault="006F5657" w:rsidP="006F5657">
      <w:pPr>
        <w:rPr>
          <w:rFonts w:hAnsi="宋体"/>
        </w:rPr>
      </w:pPr>
    </w:p>
    <w:p w:rsidR="006F5657" w:rsidRDefault="006F5657" w:rsidP="00CA00AF">
      <w:r>
        <w:rPr>
          <w:rFonts w:hint="eastAsia"/>
        </w:rPr>
        <w:t>(2)</w:t>
      </w:r>
      <w:r w:rsidR="00BB3DF8">
        <w:rPr>
          <w:rFonts w:hint="eastAsia"/>
        </w:rPr>
        <w:t xml:space="preserve"> </w:t>
      </w:r>
      <w:r w:rsidR="00A2041E" w:rsidRPr="00A2041E">
        <w:rPr>
          <w:rFonts w:hint="eastAsia"/>
        </w:rPr>
        <w:t>已知</w:t>
      </w:r>
      <w:r w:rsidR="005633E1" w:rsidRPr="005633E1">
        <w:rPr>
          <w:position w:val="-10"/>
        </w:rPr>
        <w:object w:dxaOrig="540" w:dyaOrig="320">
          <v:shape id="_x0000_i1027" type="#_x0000_t75" style="width:27pt;height:16pt" o:ole="">
            <v:imagedata r:id="rId13" o:title=""/>
          </v:shape>
          <o:OLEObject Type="Embed" ProgID="Equation.DSMT4" ShapeID="_x0000_i1027" DrawAspect="Content" ObjectID="_1695535877" r:id="rId14"/>
        </w:object>
      </w:r>
      <w:r w:rsidR="00A2041E" w:rsidRPr="00A2041E">
        <w:rPr>
          <w:rFonts w:hint="eastAsia"/>
        </w:rPr>
        <w:t>的一个原函数为</w:t>
      </w:r>
      <w:r w:rsidR="005633E1" w:rsidRPr="00025957">
        <w:rPr>
          <w:position w:val="-4"/>
        </w:rPr>
        <w:object w:dxaOrig="520" w:dyaOrig="300">
          <v:shape id="_x0000_i1028" type="#_x0000_t75" style="width:26pt;height:15.5pt" o:ole="">
            <v:imagedata r:id="rId15" o:title=""/>
          </v:shape>
          <o:OLEObject Type="Embed" ProgID="Equation.DSMT4" ShapeID="_x0000_i1028" DrawAspect="Content" ObjectID="_1695535878" r:id="rId16"/>
        </w:object>
      </w:r>
      <w:r w:rsidR="00A2041E" w:rsidRPr="00A2041E">
        <w:rPr>
          <w:rFonts w:hint="eastAsia"/>
        </w:rPr>
        <w:t>，则</w:t>
      </w:r>
      <w:r w:rsidR="005633E1" w:rsidRPr="005633E1">
        <w:rPr>
          <w:position w:val="-18"/>
        </w:rPr>
        <w:object w:dxaOrig="1240" w:dyaOrig="480">
          <v:shape id="_x0000_i1029" type="#_x0000_t75" style="width:62pt;height:24pt" o:ole="">
            <v:imagedata r:id="rId17" o:title=""/>
          </v:shape>
          <o:OLEObject Type="Embed" ProgID="Equation.DSMT4" ShapeID="_x0000_i1029" DrawAspect="Content" ObjectID="_1695535879" r:id="rId18"/>
        </w:object>
      </w:r>
      <w:r w:rsidR="00A2041E">
        <w:rPr>
          <w:rFonts w:hint="eastAsia"/>
          <w:u w:val="single"/>
        </w:rPr>
        <w:t xml:space="preserve">      </w:t>
      </w:r>
      <w:r w:rsidR="00A2041E">
        <w:rPr>
          <w:rFonts w:hint="eastAsia"/>
        </w:rPr>
        <w:t>．</w:t>
      </w:r>
    </w:p>
    <w:p w:rsidR="00A2041E" w:rsidRDefault="00A2041E" w:rsidP="00A2041E"/>
    <w:p w:rsidR="006F5657" w:rsidRDefault="006F5657" w:rsidP="00CA00AF"/>
    <w:p w:rsidR="006F5657" w:rsidRDefault="006F5657" w:rsidP="00A2041E">
      <w:r>
        <w:rPr>
          <w:rFonts w:hint="eastAsia"/>
        </w:rPr>
        <w:t xml:space="preserve">(3) </w:t>
      </w:r>
      <w:r w:rsidR="00A2041E">
        <w:rPr>
          <w:rFonts w:hint="eastAsia"/>
        </w:rPr>
        <w:t>设矩阵</w:t>
      </w:r>
      <w:r w:rsidR="005633E1" w:rsidRPr="005633E1">
        <w:rPr>
          <w:position w:val="-30"/>
        </w:rPr>
        <w:object w:dxaOrig="1300" w:dyaOrig="720">
          <v:shape id="_x0000_i1030" type="#_x0000_t75" style="width:65pt;height:36pt" o:ole="">
            <v:imagedata r:id="rId19" o:title=""/>
          </v:shape>
          <o:OLEObject Type="Embed" ProgID="Equation.DSMT4" ShapeID="_x0000_i1030" DrawAspect="Content" ObjectID="_1695535880" r:id="rId20"/>
        </w:object>
      </w:r>
      <w:r w:rsidR="00A2041E">
        <w:rPr>
          <w:rFonts w:hint="eastAsia"/>
        </w:rPr>
        <w:t>，</w:t>
      </w:r>
      <w:r w:rsidR="005633E1" w:rsidRPr="005633E1">
        <w:rPr>
          <w:position w:val="-6"/>
        </w:rPr>
        <w:object w:dxaOrig="1660" w:dyaOrig="320">
          <v:shape id="_x0000_i1031" type="#_x0000_t75" style="width:83pt;height:16pt" o:ole="">
            <v:imagedata r:id="rId21" o:title=""/>
          </v:shape>
          <o:OLEObject Type="Embed" ProgID="Equation.DSMT4" ShapeID="_x0000_i1031" DrawAspect="Content" ObjectID="_1695535881" r:id="rId22"/>
        </w:object>
      </w:r>
      <w:r w:rsidR="00A2041E">
        <w:rPr>
          <w:rFonts w:hint="eastAsia"/>
        </w:rPr>
        <w:t>，则</w:t>
      </w:r>
      <w:r w:rsidR="005633E1" w:rsidRPr="00025957">
        <w:rPr>
          <w:position w:val="-4"/>
        </w:rPr>
        <w:object w:dxaOrig="600" w:dyaOrig="300">
          <v:shape id="_x0000_i1032" type="#_x0000_t75" style="width:30pt;height:15.5pt" o:ole="">
            <v:imagedata r:id="rId23" o:title=""/>
          </v:shape>
          <o:OLEObject Type="Embed" ProgID="Equation.DSMT4" ShapeID="_x0000_i1032" DrawAspect="Content" ObjectID="_1695535882" r:id="rId24"/>
        </w:object>
      </w:r>
      <w:r w:rsidR="00A2041E">
        <w:rPr>
          <w:rFonts w:hint="eastAsia"/>
          <w:u w:val="single"/>
        </w:rPr>
        <w:t xml:space="preserve">      </w:t>
      </w:r>
      <w:r w:rsidR="00A2041E">
        <w:rPr>
          <w:rFonts w:hint="eastAsia"/>
        </w:rPr>
        <w:t>．</w:t>
      </w:r>
    </w:p>
    <w:p w:rsidR="00A2041E" w:rsidRDefault="00A2041E" w:rsidP="00A2041E"/>
    <w:p w:rsidR="006F5657" w:rsidRDefault="006F5657" w:rsidP="00CA00AF"/>
    <w:p w:rsidR="006F5657" w:rsidRDefault="006F5657" w:rsidP="00A2041E">
      <w:pPr>
        <w:ind w:left="480" w:hangingChars="200" w:hanging="480"/>
      </w:pPr>
      <w:r>
        <w:rPr>
          <w:rFonts w:hint="eastAsia"/>
        </w:rPr>
        <w:t>(4)</w:t>
      </w:r>
      <w:r w:rsidR="00BB3DF8">
        <w:rPr>
          <w:rFonts w:hint="eastAsia"/>
        </w:rPr>
        <w:t xml:space="preserve"> </w:t>
      </w:r>
      <w:r w:rsidR="00A2041E" w:rsidRPr="00A2041E">
        <w:rPr>
          <w:rFonts w:hint="eastAsia"/>
        </w:rPr>
        <w:t>设向量组</w:t>
      </w:r>
      <w:r w:rsidR="005633E1" w:rsidRPr="005633E1">
        <w:rPr>
          <w:position w:val="-12"/>
        </w:rPr>
        <w:object w:dxaOrig="1200" w:dyaOrig="360">
          <v:shape id="_x0000_i1033" type="#_x0000_t75" style="width:60pt;height:18pt" o:ole="">
            <v:imagedata r:id="rId25" o:title=""/>
          </v:shape>
          <o:OLEObject Type="Embed" ProgID="Equation.DSMT4" ShapeID="_x0000_i1033" DrawAspect="Content" ObjectID="_1695535883" r:id="rId26"/>
        </w:object>
      </w:r>
      <w:r w:rsidR="00A2041E" w:rsidRPr="00A2041E">
        <w:rPr>
          <w:rFonts w:hint="eastAsia"/>
        </w:rPr>
        <w:t>,</w:t>
      </w:r>
      <w:r w:rsidR="005633E1" w:rsidRPr="005633E1">
        <w:rPr>
          <w:position w:val="-12"/>
        </w:rPr>
        <w:object w:dxaOrig="1219" w:dyaOrig="360">
          <v:shape id="_x0000_i1034" type="#_x0000_t75" style="width:61pt;height:18pt" o:ole="">
            <v:imagedata r:id="rId27" o:title=""/>
          </v:shape>
          <o:OLEObject Type="Embed" ProgID="Equation.DSMT4" ShapeID="_x0000_i1034" DrawAspect="Content" ObjectID="_1695535884" r:id="rId28"/>
        </w:object>
      </w:r>
      <w:r w:rsidR="00A2041E" w:rsidRPr="00A2041E">
        <w:rPr>
          <w:rFonts w:hint="eastAsia"/>
        </w:rPr>
        <w:t>,</w:t>
      </w:r>
      <w:r w:rsidR="005633E1" w:rsidRPr="005633E1">
        <w:rPr>
          <w:position w:val="-12"/>
        </w:rPr>
        <w:object w:dxaOrig="1219" w:dyaOrig="360">
          <v:shape id="_x0000_i1035" type="#_x0000_t75" style="width:61pt;height:18pt" o:ole="">
            <v:imagedata r:id="rId29" o:title=""/>
          </v:shape>
          <o:OLEObject Type="Embed" ProgID="Equation.DSMT4" ShapeID="_x0000_i1035" DrawAspect="Content" ObjectID="_1695535885" r:id="rId30"/>
        </w:object>
      </w:r>
      <w:r w:rsidR="00A2041E" w:rsidRPr="00A2041E">
        <w:rPr>
          <w:rFonts w:hint="eastAsia"/>
        </w:rPr>
        <w:t>线性无关，则</w:t>
      </w:r>
      <w:r w:rsidR="005633E1" w:rsidRPr="005633E1">
        <w:rPr>
          <w:position w:val="-8"/>
        </w:rPr>
        <w:object w:dxaOrig="580" w:dyaOrig="300">
          <v:shape id="_x0000_i1036" type="#_x0000_t75" style="width:29pt;height:15.5pt" o:ole="">
            <v:imagedata r:id="rId31" o:title=""/>
          </v:shape>
          <o:OLEObject Type="Embed" ProgID="Equation.DSMT4" ShapeID="_x0000_i1036" DrawAspect="Content" ObjectID="_1695535886" r:id="rId32"/>
        </w:object>
      </w:r>
      <w:r w:rsidR="00A2041E" w:rsidRPr="00A2041E">
        <w:rPr>
          <w:rFonts w:hint="eastAsia"/>
        </w:rPr>
        <w:t>必满足关系式</w:t>
      </w:r>
      <w:r w:rsidR="00A2041E">
        <w:rPr>
          <w:rFonts w:hint="eastAsia"/>
          <w:u w:val="single"/>
        </w:rPr>
        <w:t xml:space="preserve">        </w:t>
      </w:r>
      <w:r w:rsidR="00A2041E">
        <w:rPr>
          <w:rFonts w:hint="eastAsia"/>
        </w:rPr>
        <w:t>．</w:t>
      </w:r>
    </w:p>
    <w:p w:rsidR="00A2041E" w:rsidRDefault="00A2041E" w:rsidP="00A2041E"/>
    <w:p w:rsidR="006F5657" w:rsidRDefault="006F5657" w:rsidP="00CA00AF"/>
    <w:p w:rsidR="006F5657" w:rsidRDefault="006F5657" w:rsidP="00CA00AF">
      <w:r>
        <w:rPr>
          <w:rFonts w:hint="eastAsia"/>
        </w:rPr>
        <w:t>(5)</w:t>
      </w:r>
      <w:r w:rsidR="00BB3DF8">
        <w:rPr>
          <w:rFonts w:hint="eastAsia"/>
        </w:rPr>
        <w:t xml:space="preserve"> </w:t>
      </w:r>
      <w:r w:rsidR="00A2041E" w:rsidRPr="00A2041E">
        <w:rPr>
          <w:rFonts w:hint="eastAsia"/>
        </w:rPr>
        <w:t>设随机变量</w:t>
      </w:r>
      <w:r w:rsidR="005633E1" w:rsidRPr="00025957">
        <w:rPr>
          <w:position w:val="-4"/>
        </w:rPr>
        <w:object w:dxaOrig="240" w:dyaOrig="240">
          <v:shape id="_x0000_i1037" type="#_x0000_t75" style="width:12pt;height:12pt" o:ole="">
            <v:imagedata r:id="rId33" o:title=""/>
          </v:shape>
          <o:OLEObject Type="Embed" ProgID="Equation.DSMT4" ShapeID="_x0000_i1037" DrawAspect="Content" ObjectID="_1695535887" r:id="rId34"/>
        </w:object>
      </w:r>
      <w:r w:rsidR="00A2041E" w:rsidRPr="00A2041E">
        <w:rPr>
          <w:rFonts w:hint="eastAsia"/>
        </w:rPr>
        <w:t>和</w:t>
      </w:r>
      <w:r w:rsidR="005633E1" w:rsidRPr="00025957">
        <w:rPr>
          <w:position w:val="-4"/>
        </w:rPr>
        <w:object w:dxaOrig="220" w:dyaOrig="240">
          <v:shape id="_x0000_i1038" type="#_x0000_t75" style="width:11pt;height:12pt" o:ole="">
            <v:imagedata r:id="rId35" o:title=""/>
          </v:shape>
          <o:OLEObject Type="Embed" ProgID="Equation.DSMT4" ShapeID="_x0000_i1038" DrawAspect="Content" ObjectID="_1695535888" r:id="rId36"/>
        </w:object>
      </w:r>
      <w:r w:rsidR="00A2041E" w:rsidRPr="00A2041E">
        <w:rPr>
          <w:rFonts w:hint="eastAsia"/>
        </w:rPr>
        <w:t>的联合概率分布为</w:t>
      </w:r>
    </w:p>
    <w:tbl>
      <w:tblPr>
        <w:tblStyle w:val="a8"/>
        <w:tblW w:w="4577" w:type="dxa"/>
        <w:jc w:val="center"/>
        <w:tblLook w:val="04A0"/>
      </w:tblPr>
      <w:tblGrid>
        <w:gridCol w:w="1355"/>
        <w:gridCol w:w="1074"/>
        <w:gridCol w:w="1074"/>
        <w:gridCol w:w="1074"/>
      </w:tblGrid>
      <w:tr w:rsidR="00A65CF5" w:rsidTr="00A65CF5">
        <w:trPr>
          <w:trHeight w:val="397"/>
          <w:jc w:val="center"/>
        </w:trPr>
        <w:tc>
          <w:tcPr>
            <w:tcW w:w="0" w:type="auto"/>
            <w:vAlign w:val="center"/>
          </w:tcPr>
          <w:p w:rsidR="00A65CF5" w:rsidRDefault="005633E1" w:rsidP="005633E1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 w:rsidRPr="00025957">
              <w:rPr>
                <w:position w:val="-4"/>
              </w:rPr>
              <w:object w:dxaOrig="240" w:dyaOrig="240">
                <v:shape id="_x0000_i1039" type="#_x0000_t75" style="width:12pt;height:12pt" o:ole="">
                  <v:imagedata r:id="rId37" o:title=""/>
                </v:shape>
                <o:OLEObject Type="Embed" ProgID="Equation.DSMT4" ShapeID="_x0000_i1039" DrawAspect="Content" ObjectID="_1695535889" r:id="rId38"/>
              </w:object>
            </w:r>
            <w:r w:rsidR="00A65CF5">
              <w:rPr>
                <w:rFonts w:ascii="TimesNewRomanPSMT" w:hAnsi="TimesNewRomanPSMT" w:cs="TimesNewRomanPSMT" w:hint="eastAsia"/>
                <w:kern w:val="0"/>
                <w:sz w:val="21"/>
                <w:szCs w:val="21"/>
              </w:rPr>
              <w:t>\</w:t>
            </w:r>
            <w:r w:rsidRPr="00025957">
              <w:rPr>
                <w:position w:val="-4"/>
              </w:rPr>
              <w:object w:dxaOrig="220" w:dyaOrig="240">
                <v:shape id="_x0000_i1040" type="#_x0000_t75" style="width:11pt;height:12pt" o:ole="">
                  <v:imagedata r:id="rId39" o:title=""/>
                </v:shape>
                <o:OLEObject Type="Embed" ProgID="Equation.DSMT4" ShapeID="_x0000_i1040" DrawAspect="Content" ObjectID="_1695535890" r:id="rId40"/>
              </w:object>
            </w:r>
          </w:p>
        </w:tc>
        <w:tc>
          <w:tcPr>
            <w:tcW w:w="0" w:type="auto"/>
            <w:vAlign w:val="center"/>
          </w:tcPr>
          <w:p w:rsidR="00A65CF5" w:rsidRDefault="005633E1" w:rsidP="005633E1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 w:rsidRPr="00025957">
              <w:rPr>
                <w:position w:val="-4"/>
              </w:rPr>
              <w:object w:dxaOrig="340" w:dyaOrig="260">
                <v:shape id="_x0000_i1041" type="#_x0000_t75" style="width:17pt;height:13pt" o:ole="">
                  <v:imagedata r:id="rId41" o:title=""/>
                </v:shape>
                <o:OLEObject Type="Embed" ProgID="Equation.DSMT4" ShapeID="_x0000_i1041" DrawAspect="Content" ObjectID="_1695535891" r:id="rId42"/>
              </w:object>
            </w:r>
          </w:p>
        </w:tc>
        <w:tc>
          <w:tcPr>
            <w:tcW w:w="0" w:type="auto"/>
            <w:vAlign w:val="center"/>
          </w:tcPr>
          <w:p w:rsidR="00A65CF5" w:rsidRDefault="005633E1" w:rsidP="005633E1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 w:rsidRPr="005633E1">
              <w:rPr>
                <w:position w:val="-6"/>
              </w:rPr>
              <w:object w:dxaOrig="200" w:dyaOrig="279">
                <v:shape id="_x0000_i1042" type="#_x0000_t75" style="width:10pt;height:14pt" o:ole="">
                  <v:imagedata r:id="rId43" o:title=""/>
                </v:shape>
                <o:OLEObject Type="Embed" ProgID="Equation.DSMT4" ShapeID="_x0000_i1042" DrawAspect="Content" ObjectID="_1695535892" r:id="rId44"/>
              </w:object>
            </w:r>
          </w:p>
        </w:tc>
        <w:tc>
          <w:tcPr>
            <w:tcW w:w="0" w:type="auto"/>
            <w:vAlign w:val="center"/>
          </w:tcPr>
          <w:p w:rsidR="00A65CF5" w:rsidRDefault="005633E1" w:rsidP="005633E1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 w:rsidRPr="00025957">
              <w:rPr>
                <w:position w:val="-4"/>
              </w:rPr>
              <w:object w:dxaOrig="180" w:dyaOrig="260">
                <v:shape id="_x0000_i1043" type="#_x0000_t75" style="width:9.5pt;height:13pt" o:ole="">
                  <v:imagedata r:id="rId45" o:title=""/>
                </v:shape>
                <o:OLEObject Type="Embed" ProgID="Equation.DSMT4" ShapeID="_x0000_i1043" DrawAspect="Content" ObjectID="_1695535893" r:id="rId46"/>
              </w:object>
            </w:r>
          </w:p>
        </w:tc>
      </w:tr>
      <w:tr w:rsidR="00A65CF5" w:rsidTr="00A65CF5">
        <w:trPr>
          <w:trHeight w:val="397"/>
          <w:jc w:val="center"/>
        </w:trPr>
        <w:tc>
          <w:tcPr>
            <w:tcW w:w="0" w:type="auto"/>
            <w:vAlign w:val="center"/>
          </w:tcPr>
          <w:p w:rsidR="00A65CF5" w:rsidRDefault="005633E1" w:rsidP="005633E1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 w:rsidRPr="005633E1">
              <w:rPr>
                <w:position w:val="-6"/>
              </w:rPr>
              <w:object w:dxaOrig="200" w:dyaOrig="279">
                <v:shape id="_x0000_i1044" type="#_x0000_t75" style="width:10pt;height:14pt" o:ole="">
                  <v:imagedata r:id="rId47" o:title=""/>
                </v:shape>
                <o:OLEObject Type="Embed" ProgID="Equation.DSMT4" ShapeID="_x0000_i1044" DrawAspect="Content" ObjectID="_1695535894" r:id="rId48"/>
              </w:object>
            </w:r>
          </w:p>
        </w:tc>
        <w:tc>
          <w:tcPr>
            <w:tcW w:w="0" w:type="auto"/>
            <w:vAlign w:val="center"/>
          </w:tcPr>
          <w:p w:rsidR="00A65CF5" w:rsidRDefault="00A65CF5" w:rsidP="00A65CF5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>
              <w:rPr>
                <w:rFonts w:ascii="TimesNewRomanPSMT" w:hAnsi="TimesNewRomanPSMT" w:cs="TimesNewRomanPSMT" w:hint="eastAsia"/>
                <w:kern w:val="0"/>
                <w:sz w:val="21"/>
                <w:szCs w:val="21"/>
              </w:rPr>
              <w:t>0.07</w:t>
            </w:r>
          </w:p>
        </w:tc>
        <w:tc>
          <w:tcPr>
            <w:tcW w:w="0" w:type="auto"/>
            <w:vAlign w:val="center"/>
          </w:tcPr>
          <w:p w:rsidR="00A65CF5" w:rsidRDefault="00A65CF5" w:rsidP="00A65CF5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>
              <w:rPr>
                <w:rFonts w:ascii="TimesNewRomanPSMT" w:hAnsi="TimesNewRomanPSMT" w:cs="TimesNewRomanPSMT"/>
                <w:kern w:val="0"/>
                <w:sz w:val="21"/>
                <w:szCs w:val="21"/>
              </w:rPr>
              <w:t>0.18</w:t>
            </w:r>
          </w:p>
        </w:tc>
        <w:tc>
          <w:tcPr>
            <w:tcW w:w="0" w:type="auto"/>
            <w:vAlign w:val="center"/>
          </w:tcPr>
          <w:p w:rsidR="00A65CF5" w:rsidRDefault="00A65CF5" w:rsidP="00A65CF5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>
              <w:rPr>
                <w:rFonts w:ascii="TimesNewRomanPSMT" w:hAnsi="TimesNewRomanPSMT" w:cs="TimesNewRomanPSMT"/>
                <w:kern w:val="0"/>
                <w:sz w:val="21"/>
                <w:szCs w:val="21"/>
              </w:rPr>
              <w:t>0.15</w:t>
            </w:r>
          </w:p>
        </w:tc>
      </w:tr>
      <w:tr w:rsidR="00A65CF5" w:rsidTr="00A65CF5">
        <w:trPr>
          <w:trHeight w:val="359"/>
          <w:jc w:val="center"/>
        </w:trPr>
        <w:tc>
          <w:tcPr>
            <w:tcW w:w="0" w:type="auto"/>
            <w:vAlign w:val="center"/>
          </w:tcPr>
          <w:p w:rsidR="00A65CF5" w:rsidRDefault="005633E1" w:rsidP="005633E1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 w:rsidRPr="00025957">
              <w:rPr>
                <w:position w:val="-4"/>
              </w:rPr>
              <w:object w:dxaOrig="180" w:dyaOrig="260">
                <v:shape id="_x0000_i1045" type="#_x0000_t75" style="width:9.5pt;height:13pt" o:ole="">
                  <v:imagedata r:id="rId49" o:title=""/>
                </v:shape>
                <o:OLEObject Type="Embed" ProgID="Equation.DSMT4" ShapeID="_x0000_i1045" DrawAspect="Content" ObjectID="_1695535895" r:id="rId50"/>
              </w:object>
            </w:r>
          </w:p>
        </w:tc>
        <w:tc>
          <w:tcPr>
            <w:tcW w:w="0" w:type="auto"/>
            <w:vAlign w:val="center"/>
          </w:tcPr>
          <w:p w:rsidR="00A65CF5" w:rsidRDefault="00A65CF5" w:rsidP="00A65CF5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>
              <w:rPr>
                <w:rFonts w:ascii="TimesNewRomanPSMT" w:hAnsi="TimesNewRomanPSMT" w:cs="TimesNewRomanPSMT"/>
                <w:kern w:val="0"/>
                <w:sz w:val="21"/>
                <w:szCs w:val="21"/>
              </w:rPr>
              <w:t>0.08</w:t>
            </w:r>
          </w:p>
        </w:tc>
        <w:tc>
          <w:tcPr>
            <w:tcW w:w="0" w:type="auto"/>
            <w:vAlign w:val="center"/>
          </w:tcPr>
          <w:p w:rsidR="00A65CF5" w:rsidRDefault="00A65CF5" w:rsidP="00A65CF5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>
              <w:rPr>
                <w:rFonts w:ascii="TimesNewRomanPSMT" w:hAnsi="TimesNewRomanPSMT" w:cs="TimesNewRomanPSMT"/>
                <w:kern w:val="0"/>
                <w:sz w:val="21"/>
                <w:szCs w:val="21"/>
              </w:rPr>
              <w:t>0.32</w:t>
            </w:r>
          </w:p>
        </w:tc>
        <w:tc>
          <w:tcPr>
            <w:tcW w:w="0" w:type="auto"/>
            <w:vAlign w:val="center"/>
          </w:tcPr>
          <w:p w:rsidR="00A65CF5" w:rsidRDefault="00A65CF5" w:rsidP="00A65CF5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>
              <w:rPr>
                <w:rFonts w:ascii="TimesNewRomanPSMT" w:hAnsi="TimesNewRomanPSMT" w:cs="TimesNewRomanPSMT"/>
                <w:kern w:val="0"/>
                <w:sz w:val="21"/>
                <w:szCs w:val="21"/>
              </w:rPr>
              <w:t>0.20</w:t>
            </w:r>
          </w:p>
        </w:tc>
      </w:tr>
    </w:tbl>
    <w:p w:rsidR="00A2041E" w:rsidRPr="00A65CF5" w:rsidRDefault="00A65CF5" w:rsidP="00A65CF5">
      <w:pPr>
        <w:ind w:leftChars="200" w:left="480"/>
        <w:rPr>
          <w:u w:val="single"/>
        </w:rPr>
      </w:pPr>
      <w:r w:rsidRPr="00A65CF5">
        <w:rPr>
          <w:rFonts w:hint="eastAsia"/>
        </w:rPr>
        <w:t>则</w:t>
      </w:r>
      <w:r w:rsidR="005633E1" w:rsidRPr="00025957">
        <w:rPr>
          <w:position w:val="-4"/>
        </w:rPr>
        <w:object w:dxaOrig="240" w:dyaOrig="240">
          <v:shape id="_x0000_i1046" type="#_x0000_t75" style="width:12pt;height:12pt" o:ole="">
            <v:imagedata r:id="rId51" o:title=""/>
          </v:shape>
          <o:OLEObject Type="Embed" ProgID="Equation.DSMT4" ShapeID="_x0000_i1046" DrawAspect="Content" ObjectID="_1695535896" r:id="rId52"/>
        </w:object>
      </w:r>
      <w:r w:rsidRPr="00A65CF5">
        <w:rPr>
          <w:rFonts w:hint="eastAsia"/>
        </w:rPr>
        <w:t>和</w:t>
      </w:r>
      <w:r w:rsidR="005633E1" w:rsidRPr="00025957">
        <w:rPr>
          <w:position w:val="-4"/>
        </w:rPr>
        <w:object w:dxaOrig="220" w:dyaOrig="240">
          <v:shape id="_x0000_i1047" type="#_x0000_t75" style="width:11pt;height:12pt" o:ole="">
            <v:imagedata r:id="rId53" o:title=""/>
          </v:shape>
          <o:OLEObject Type="Embed" ProgID="Equation.DSMT4" ShapeID="_x0000_i1047" DrawAspect="Content" ObjectID="_1695535897" r:id="rId54"/>
        </w:object>
      </w:r>
      <w:r w:rsidRPr="00A65CF5">
        <w:rPr>
          <w:rFonts w:hint="eastAsia"/>
        </w:rPr>
        <w:t>的相关系数</w:t>
      </w:r>
      <w:r w:rsidR="005633E1" w:rsidRPr="005633E1">
        <w:rPr>
          <w:position w:val="-10"/>
        </w:rPr>
        <w:object w:dxaOrig="420" w:dyaOrig="260">
          <v:shape id="_x0000_i1048" type="#_x0000_t75" style="width:21.5pt;height:13pt" o:ole="">
            <v:imagedata r:id="rId55" o:title=""/>
          </v:shape>
          <o:OLEObject Type="Embed" ProgID="Equation.DSMT4" ShapeID="_x0000_i1048" DrawAspect="Content" ObjectID="_1695535898" r:id="rId56"/>
        </w:object>
      </w:r>
      <w:r>
        <w:rPr>
          <w:rFonts w:hint="eastAsia"/>
          <w:u w:val="single"/>
        </w:rPr>
        <w:t xml:space="preserve">      </w:t>
      </w:r>
      <w:r w:rsidRPr="00A65CF5">
        <w:rPr>
          <w:rFonts w:hint="eastAsia"/>
        </w:rPr>
        <w:t>．</w:t>
      </w:r>
    </w:p>
    <w:p w:rsidR="00A2041E" w:rsidRPr="00CE5E08" w:rsidRDefault="00A2041E" w:rsidP="00A2041E"/>
    <w:p w:rsidR="006F5657" w:rsidRPr="00494A41" w:rsidRDefault="006F5657" w:rsidP="006F5657"/>
    <w:p w:rsidR="006F5657" w:rsidRPr="00494A41" w:rsidRDefault="006F5657" w:rsidP="006F5657">
      <w:pPr>
        <w:pStyle w:val="1"/>
      </w:pPr>
      <w:r w:rsidRPr="00494A41">
        <w:t>二、选择题</w:t>
      </w:r>
      <w:r>
        <w:rPr>
          <w:rFonts w:hint="eastAsia"/>
        </w:rPr>
        <w:t>（</w:t>
      </w:r>
      <w:r w:rsidRPr="00494A41">
        <w:t>本题共5小题，每小题3分，共15分</w:t>
      </w:r>
      <w:r>
        <w:rPr>
          <w:rFonts w:hint="eastAsia"/>
        </w:rPr>
        <w:t>）</w:t>
      </w:r>
    </w:p>
    <w:p w:rsidR="006F5657" w:rsidRDefault="006F5657" w:rsidP="006F5657">
      <w:pPr>
        <w:rPr>
          <w:rFonts w:hAnsi="宋体"/>
        </w:rPr>
      </w:pPr>
    </w:p>
    <w:p w:rsidR="006F5657" w:rsidRDefault="006F5657" w:rsidP="006F5657">
      <w:pPr>
        <w:rPr>
          <w:rFonts w:hAnsi="宋体"/>
        </w:rPr>
      </w:pPr>
    </w:p>
    <w:p w:rsidR="006F5657" w:rsidRPr="00494A41" w:rsidRDefault="006F5657" w:rsidP="006F5657">
      <w:pPr>
        <w:ind w:left="480" w:hangingChars="200" w:hanging="480"/>
      </w:pPr>
      <w:r>
        <w:rPr>
          <w:rFonts w:hAnsi="宋体"/>
        </w:rPr>
        <w:t>(</w:t>
      </w:r>
      <w:r w:rsidRPr="00494A41">
        <w:t>1</w:t>
      </w:r>
      <w:r>
        <w:rPr>
          <w:rFonts w:hAnsi="宋体"/>
        </w:rPr>
        <w:t>)</w:t>
      </w:r>
      <w:r w:rsidRPr="006F5657">
        <w:rPr>
          <w:rStyle w:val="ae"/>
          <w:rFonts w:hint="eastAsia"/>
        </w:rPr>
        <w:t>【同试卷三第二</w:t>
      </w:r>
      <w:r w:rsidRPr="006F5657">
        <w:rPr>
          <w:rStyle w:val="ae"/>
          <w:rFonts w:hint="eastAsia"/>
        </w:rPr>
        <w:t>(1)</w:t>
      </w:r>
      <w:r w:rsidRPr="006F5657">
        <w:rPr>
          <w:rStyle w:val="ae"/>
          <w:rFonts w:hint="eastAsia"/>
        </w:rPr>
        <w:t>题】</w:t>
      </w:r>
      <w:r w:rsidRPr="00494A41">
        <w:rPr>
          <w:rFonts w:hAnsi="宋体"/>
        </w:rPr>
        <w:t>设函数</w:t>
      </w:r>
      <w:r w:rsidR="005633E1" w:rsidRPr="005633E1">
        <w:rPr>
          <w:position w:val="-10"/>
        </w:rPr>
        <w:object w:dxaOrig="540" w:dyaOrig="320">
          <v:shape id="_x0000_i1049" type="#_x0000_t75" style="width:27pt;height:16pt" o:ole="">
            <v:imagedata r:id="rId57" o:title=""/>
          </v:shape>
          <o:OLEObject Type="Embed" ProgID="Equation.DSMT4" ShapeID="_x0000_i1049" DrawAspect="Content" ObjectID="_1695535899" r:id="rId58"/>
        </w:object>
      </w:r>
      <w:r w:rsidRPr="00494A41">
        <w:rPr>
          <w:rFonts w:hAnsi="宋体"/>
        </w:rPr>
        <w:t>在闭区间</w:t>
      </w:r>
      <w:r w:rsidR="005633E1" w:rsidRPr="005633E1">
        <w:rPr>
          <w:position w:val="-10"/>
        </w:rPr>
        <w:object w:dxaOrig="540" w:dyaOrig="320">
          <v:shape id="_x0000_i1050" type="#_x0000_t75" style="width:27pt;height:16pt" o:ole="">
            <v:imagedata r:id="rId59" o:title=""/>
          </v:shape>
          <o:OLEObject Type="Embed" ProgID="Equation.DSMT4" ShapeID="_x0000_i1050" DrawAspect="Content" ObjectID="_1695535900" r:id="rId60"/>
        </w:object>
      </w:r>
      <w:r w:rsidRPr="00494A41">
        <w:rPr>
          <w:rFonts w:hAnsi="宋体"/>
        </w:rPr>
        <w:t>上有定义，在开区间</w:t>
      </w:r>
      <w:r w:rsidR="005633E1" w:rsidRPr="005633E1">
        <w:rPr>
          <w:position w:val="-10"/>
        </w:rPr>
        <w:object w:dxaOrig="560" w:dyaOrig="320">
          <v:shape id="_x0000_i1051" type="#_x0000_t75" style="width:28pt;height:16pt" o:ole="">
            <v:imagedata r:id="rId61" o:title=""/>
          </v:shape>
          <o:OLEObject Type="Embed" ProgID="Equation.DSMT4" ShapeID="_x0000_i1051" DrawAspect="Content" ObjectID="_1695535901" r:id="rId62"/>
        </w:object>
      </w:r>
      <w:r w:rsidRPr="00494A41">
        <w:rPr>
          <w:rFonts w:hAnsi="宋体"/>
        </w:rPr>
        <w:t>内可导，则</w:t>
      </w:r>
      <w:r w:rsidRPr="00494A41">
        <w:t>(    )</w:t>
      </w:r>
    </w:p>
    <w:p w:rsidR="006F5657" w:rsidRPr="00494A41" w:rsidRDefault="006F5657" w:rsidP="006F5657">
      <w:pPr>
        <w:ind w:firstLineChars="200" w:firstLine="480"/>
      </w:pPr>
      <w:r w:rsidRPr="00494A41">
        <w:t>(A)</w:t>
      </w:r>
      <w:r>
        <w:rPr>
          <w:rFonts w:hint="eastAsia"/>
        </w:rPr>
        <w:t xml:space="preserve"> </w:t>
      </w:r>
      <w:r w:rsidRPr="00494A41">
        <w:rPr>
          <w:rFonts w:hAnsi="宋体"/>
        </w:rPr>
        <w:t>当</w:t>
      </w:r>
      <w:r w:rsidR="005633E1" w:rsidRPr="005633E1">
        <w:rPr>
          <w:position w:val="-10"/>
        </w:rPr>
        <w:object w:dxaOrig="1320" w:dyaOrig="320">
          <v:shape id="_x0000_i1052" type="#_x0000_t75" style="width:66pt;height:16pt" o:ole="">
            <v:imagedata r:id="rId63" o:title=""/>
          </v:shape>
          <o:OLEObject Type="Embed" ProgID="Equation.DSMT4" ShapeID="_x0000_i1052" DrawAspect="Content" ObjectID="_1695535902" r:id="rId64"/>
        </w:object>
      </w:r>
      <w:r w:rsidRPr="00494A41">
        <w:rPr>
          <w:rFonts w:hAnsi="宋体"/>
        </w:rPr>
        <w:t>时，存在</w:t>
      </w:r>
      <w:r w:rsidR="005633E1" w:rsidRPr="005633E1">
        <w:rPr>
          <w:position w:val="-10"/>
        </w:rPr>
        <w:object w:dxaOrig="920" w:dyaOrig="320">
          <v:shape id="_x0000_i1053" type="#_x0000_t75" style="width:46pt;height:16pt" o:ole="">
            <v:imagedata r:id="rId65" o:title=""/>
          </v:shape>
          <o:OLEObject Type="Embed" ProgID="Equation.DSMT4" ShapeID="_x0000_i1053" DrawAspect="Content" ObjectID="_1695535903" r:id="rId66"/>
        </w:object>
      </w:r>
      <w:r w:rsidRPr="00494A41">
        <w:rPr>
          <w:rFonts w:hAnsi="宋体"/>
        </w:rPr>
        <w:t>，使</w:t>
      </w:r>
      <w:r w:rsidR="005633E1" w:rsidRPr="005633E1">
        <w:rPr>
          <w:position w:val="-10"/>
        </w:rPr>
        <w:object w:dxaOrig="880" w:dyaOrig="320">
          <v:shape id="_x0000_i1054" type="#_x0000_t75" style="width:44pt;height:16pt" o:ole="">
            <v:imagedata r:id="rId67" o:title=""/>
          </v:shape>
          <o:OLEObject Type="Embed" ProgID="Equation.DSMT4" ShapeID="_x0000_i1054" DrawAspect="Content" ObjectID="_1695535904" r:id="rId68"/>
        </w:object>
      </w:r>
      <w:r w:rsidRPr="00494A41">
        <w:t>.</w:t>
      </w:r>
    </w:p>
    <w:p w:rsidR="006F5657" w:rsidRPr="00494A41" w:rsidRDefault="006F5657" w:rsidP="006F5657">
      <w:pPr>
        <w:ind w:firstLineChars="200" w:firstLine="480"/>
      </w:pPr>
      <w:r w:rsidRPr="00494A41">
        <w:t>(B)</w:t>
      </w:r>
      <w:r>
        <w:rPr>
          <w:rFonts w:hint="eastAsia"/>
        </w:rPr>
        <w:t xml:space="preserve"> </w:t>
      </w:r>
      <w:r w:rsidRPr="00494A41">
        <w:rPr>
          <w:rFonts w:hAnsi="宋体"/>
        </w:rPr>
        <w:t>对任何</w:t>
      </w:r>
      <w:r w:rsidR="005633E1" w:rsidRPr="005633E1">
        <w:rPr>
          <w:position w:val="-10"/>
        </w:rPr>
        <w:object w:dxaOrig="920" w:dyaOrig="320">
          <v:shape id="_x0000_i1055" type="#_x0000_t75" style="width:46pt;height:16pt" o:ole="">
            <v:imagedata r:id="rId69" o:title=""/>
          </v:shape>
          <o:OLEObject Type="Embed" ProgID="Equation.DSMT4" ShapeID="_x0000_i1055" DrawAspect="Content" ObjectID="_1695535905" r:id="rId70"/>
        </w:object>
      </w:r>
      <w:r w:rsidRPr="00494A41">
        <w:rPr>
          <w:rFonts w:hAnsi="宋体"/>
        </w:rPr>
        <w:t>，有</w:t>
      </w:r>
      <w:r w:rsidR="005633E1" w:rsidRPr="005633E1">
        <w:rPr>
          <w:position w:val="-22"/>
        </w:rPr>
        <w:object w:dxaOrig="2040" w:dyaOrig="460">
          <v:shape id="_x0000_i1056" type="#_x0000_t75" style="width:102pt;height:23pt" o:ole="">
            <v:imagedata r:id="rId71" o:title=""/>
          </v:shape>
          <o:OLEObject Type="Embed" ProgID="Equation.DSMT4" ShapeID="_x0000_i1056" DrawAspect="Content" ObjectID="_1695535906" r:id="rId72"/>
        </w:object>
      </w:r>
      <w:r w:rsidRPr="00494A41">
        <w:t>.</w:t>
      </w:r>
    </w:p>
    <w:p w:rsidR="006F5657" w:rsidRPr="00494A41" w:rsidRDefault="006F5657" w:rsidP="006F5657">
      <w:pPr>
        <w:ind w:firstLineChars="200" w:firstLine="480"/>
      </w:pPr>
      <w:r w:rsidRPr="00494A41">
        <w:t>(C)</w:t>
      </w:r>
      <w:r>
        <w:rPr>
          <w:rFonts w:hint="eastAsia"/>
        </w:rPr>
        <w:t xml:space="preserve"> </w:t>
      </w:r>
      <w:r w:rsidRPr="00494A41">
        <w:rPr>
          <w:rFonts w:hAnsi="宋体"/>
        </w:rPr>
        <w:t>当</w:t>
      </w:r>
      <w:r w:rsidR="005633E1" w:rsidRPr="005633E1">
        <w:rPr>
          <w:position w:val="-10"/>
        </w:rPr>
        <w:object w:dxaOrig="1200" w:dyaOrig="320">
          <v:shape id="_x0000_i1057" type="#_x0000_t75" style="width:60pt;height:16pt" o:ole="">
            <v:imagedata r:id="rId73" o:title=""/>
          </v:shape>
          <o:OLEObject Type="Embed" ProgID="Equation.DSMT4" ShapeID="_x0000_i1057" DrawAspect="Content" ObjectID="_1695535907" r:id="rId74"/>
        </w:object>
      </w:r>
      <w:r w:rsidRPr="00494A41">
        <w:rPr>
          <w:rFonts w:hAnsi="宋体"/>
        </w:rPr>
        <w:t>时，存在</w:t>
      </w:r>
      <w:r w:rsidR="005633E1" w:rsidRPr="005633E1">
        <w:rPr>
          <w:position w:val="-10"/>
        </w:rPr>
        <w:object w:dxaOrig="920" w:dyaOrig="320">
          <v:shape id="_x0000_i1058" type="#_x0000_t75" style="width:46pt;height:16pt" o:ole="">
            <v:imagedata r:id="rId75" o:title=""/>
          </v:shape>
          <o:OLEObject Type="Embed" ProgID="Equation.DSMT4" ShapeID="_x0000_i1058" DrawAspect="Content" ObjectID="_1695535908" r:id="rId76"/>
        </w:object>
      </w:r>
      <w:r w:rsidRPr="00494A41">
        <w:rPr>
          <w:rFonts w:hAnsi="宋体"/>
        </w:rPr>
        <w:t>，使</w:t>
      </w:r>
      <w:r w:rsidR="005633E1" w:rsidRPr="005633E1">
        <w:rPr>
          <w:position w:val="-10"/>
        </w:rPr>
        <w:object w:dxaOrig="940" w:dyaOrig="320">
          <v:shape id="_x0000_i1059" type="#_x0000_t75" style="width:47pt;height:16pt" o:ole="">
            <v:imagedata r:id="rId77" o:title=""/>
          </v:shape>
          <o:OLEObject Type="Embed" ProgID="Equation.DSMT4" ShapeID="_x0000_i1059" DrawAspect="Content" ObjectID="_1695535909" r:id="rId78"/>
        </w:object>
      </w:r>
      <w:r w:rsidRPr="00494A41">
        <w:t>.</w:t>
      </w:r>
    </w:p>
    <w:p w:rsidR="006F5657" w:rsidRPr="00494A41" w:rsidRDefault="006F5657" w:rsidP="006F5657">
      <w:pPr>
        <w:ind w:firstLineChars="200" w:firstLine="480"/>
      </w:pPr>
      <w:r w:rsidRPr="00494A41">
        <w:t>(D)</w:t>
      </w:r>
      <w:r>
        <w:rPr>
          <w:rFonts w:hint="eastAsia"/>
        </w:rPr>
        <w:t xml:space="preserve"> </w:t>
      </w:r>
      <w:r w:rsidRPr="00494A41">
        <w:rPr>
          <w:rFonts w:hAnsi="宋体"/>
        </w:rPr>
        <w:t>存在</w:t>
      </w:r>
      <w:r w:rsidR="005633E1" w:rsidRPr="005633E1">
        <w:rPr>
          <w:position w:val="-10"/>
        </w:rPr>
        <w:object w:dxaOrig="920" w:dyaOrig="320">
          <v:shape id="_x0000_i1060" type="#_x0000_t75" style="width:46pt;height:16pt" o:ole="">
            <v:imagedata r:id="rId79" o:title=""/>
          </v:shape>
          <o:OLEObject Type="Embed" ProgID="Equation.DSMT4" ShapeID="_x0000_i1060" DrawAspect="Content" ObjectID="_1695535910" r:id="rId80"/>
        </w:object>
      </w:r>
      <w:r w:rsidRPr="00494A41">
        <w:rPr>
          <w:rFonts w:hAnsi="宋体"/>
        </w:rPr>
        <w:t>，使</w:t>
      </w:r>
      <w:r w:rsidR="005633E1" w:rsidRPr="005633E1">
        <w:rPr>
          <w:position w:val="-10"/>
        </w:rPr>
        <w:object w:dxaOrig="2580" w:dyaOrig="320">
          <v:shape id="_x0000_i1061" type="#_x0000_t75" style="width:129.5pt;height:16pt" o:ole="">
            <v:imagedata r:id="rId81" o:title=""/>
          </v:shape>
          <o:OLEObject Type="Embed" ProgID="Equation.DSMT4" ShapeID="_x0000_i1061" DrawAspect="Content" ObjectID="_1695535911" r:id="rId82"/>
        </w:object>
      </w:r>
      <w:r w:rsidRPr="00494A41">
        <w:t>.</w:t>
      </w:r>
    </w:p>
    <w:p w:rsidR="006F5657" w:rsidRPr="00720B76" w:rsidRDefault="006F5657" w:rsidP="006F5657">
      <w:pPr>
        <w:rPr>
          <w:highlight w:val="green"/>
        </w:rPr>
      </w:pPr>
    </w:p>
    <w:p w:rsidR="006F5657" w:rsidRPr="00CE5E08" w:rsidRDefault="006F5657" w:rsidP="006F5657">
      <w:pPr>
        <w:ind w:left="480" w:hangingChars="200" w:hanging="480"/>
        <w:rPr>
          <w:rFonts w:hAnsi="宋体"/>
        </w:rPr>
      </w:pPr>
    </w:p>
    <w:p w:rsidR="006F5657" w:rsidRPr="008B4CF0" w:rsidRDefault="006F5657" w:rsidP="006F5657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</w:rPr>
        <w:t>(</w:t>
      </w:r>
      <w:r w:rsidRPr="00494A41">
        <w:t>2</w:t>
      </w:r>
      <w:r>
        <w:rPr>
          <w:rFonts w:hAnsi="宋体"/>
        </w:rPr>
        <w:t>)</w:t>
      </w:r>
      <w:r w:rsidRPr="006F5657">
        <w:rPr>
          <w:rStyle w:val="ae"/>
          <w:rFonts w:hint="eastAsia"/>
        </w:rPr>
        <w:t>【</w:t>
      </w:r>
      <w:r w:rsidR="00894BDD">
        <w:rPr>
          <w:rStyle w:val="ae"/>
          <w:rFonts w:hint="eastAsia"/>
        </w:rPr>
        <w:t>同试卷</w:t>
      </w:r>
      <w:r w:rsidRPr="006F5657">
        <w:rPr>
          <w:rStyle w:val="ae"/>
          <w:rFonts w:hint="eastAsia"/>
        </w:rPr>
        <w:t>二第二</w:t>
      </w:r>
      <w:r w:rsidRPr="006F5657">
        <w:rPr>
          <w:rStyle w:val="ae"/>
          <w:rFonts w:hint="eastAsia"/>
        </w:rPr>
        <w:t>(2)</w:t>
      </w:r>
      <w:r w:rsidRPr="006F5657">
        <w:rPr>
          <w:rStyle w:val="ae"/>
          <w:rFonts w:hint="eastAsia"/>
        </w:rPr>
        <w:t>题】</w:t>
      </w:r>
      <w:r w:rsidRPr="008B4CF0">
        <w:rPr>
          <w:rFonts w:hAnsi="宋体"/>
          <w:kern w:val="0"/>
          <w:szCs w:val="21"/>
        </w:rPr>
        <w:t>设函数</w:t>
      </w:r>
      <w:r w:rsidR="005633E1" w:rsidRPr="005633E1">
        <w:rPr>
          <w:position w:val="-10"/>
        </w:rPr>
        <w:object w:dxaOrig="540" w:dyaOrig="320">
          <v:shape id="_x0000_i1062" type="#_x0000_t75" style="width:27pt;height:16pt" o:ole="">
            <v:imagedata r:id="rId83" o:title=""/>
          </v:shape>
          <o:OLEObject Type="Embed" ProgID="Equation.DSMT4" ShapeID="_x0000_i1062" DrawAspect="Content" ObjectID="_1695535912" r:id="rId84"/>
        </w:object>
      </w:r>
      <w:r w:rsidRPr="008B4CF0">
        <w:rPr>
          <w:rFonts w:hAnsi="宋体"/>
          <w:kern w:val="0"/>
          <w:szCs w:val="21"/>
        </w:rPr>
        <w:t>连续，则下列函数中，必为偶函数的是</w:t>
      </w:r>
      <w:r w:rsidRPr="008B4CF0">
        <w:rPr>
          <w:rFonts w:hAnsi="宋体"/>
          <w:iCs/>
          <w:kern w:val="0"/>
          <w:szCs w:val="21"/>
        </w:rPr>
        <w:t>(</w:t>
      </w:r>
      <w:r w:rsidRPr="008B4CF0">
        <w:rPr>
          <w:iCs/>
          <w:kern w:val="0"/>
          <w:szCs w:val="21"/>
        </w:rPr>
        <w:t xml:space="preserve">   </w:t>
      </w:r>
      <w:r>
        <w:rPr>
          <w:rFonts w:hint="eastAsia"/>
          <w:iCs/>
          <w:kern w:val="0"/>
          <w:szCs w:val="21"/>
        </w:rPr>
        <w:t xml:space="preserve"> </w:t>
      </w:r>
      <w:r w:rsidRPr="008B4CF0">
        <w:rPr>
          <w:rFonts w:hAnsi="宋体"/>
          <w:iCs/>
          <w:kern w:val="0"/>
          <w:szCs w:val="21"/>
        </w:rPr>
        <w:t>)</w:t>
      </w:r>
    </w:p>
    <w:p w:rsidR="006F5657" w:rsidRPr="008B4CF0" w:rsidRDefault="006F5657" w:rsidP="006F565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lastRenderedPageBreak/>
        <w:t>(</w:t>
      </w:r>
      <w:r w:rsidRPr="008B4CF0">
        <w:rPr>
          <w:kern w:val="0"/>
          <w:szCs w:val="21"/>
        </w:rPr>
        <w:t>A</w:t>
      </w:r>
      <w:r w:rsidRPr="008B4CF0"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5633E1" w:rsidRPr="005633E1">
        <w:rPr>
          <w:position w:val="-18"/>
        </w:rPr>
        <w:object w:dxaOrig="1040" w:dyaOrig="520">
          <v:shape id="_x0000_i1063" type="#_x0000_t75" style="width:52pt;height:26pt" o:ole="">
            <v:imagedata r:id="rId85" o:title=""/>
          </v:shape>
          <o:OLEObject Type="Embed" ProgID="Equation.DSMT4" ShapeID="_x0000_i1063" DrawAspect="Content" ObjectID="_1695535913" r:id="rId86"/>
        </w:object>
      </w:r>
      <w:r>
        <w:rPr>
          <w:rFonts w:hint="eastAsia"/>
          <w:kern w:val="0"/>
          <w:szCs w:val="21"/>
        </w:rPr>
        <w:t>．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B</w:t>
      </w:r>
      <w:r w:rsidRPr="008B4CF0"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5633E1" w:rsidRPr="005633E1">
        <w:rPr>
          <w:position w:val="-18"/>
        </w:rPr>
        <w:object w:dxaOrig="1040" w:dyaOrig="520">
          <v:shape id="_x0000_i1064" type="#_x0000_t75" style="width:52pt;height:26pt" o:ole="">
            <v:imagedata r:id="rId87" o:title=""/>
          </v:shape>
          <o:OLEObject Type="Embed" ProgID="Equation.DSMT4" ShapeID="_x0000_i1064" DrawAspect="Content" ObjectID="_1695535914" r:id="rId88"/>
        </w:object>
      </w:r>
      <w:r>
        <w:rPr>
          <w:rFonts w:hint="eastAsia"/>
          <w:kern w:val="0"/>
          <w:szCs w:val="21"/>
        </w:rPr>
        <w:t>．</w:t>
      </w:r>
    </w:p>
    <w:p w:rsidR="006F5657" w:rsidRPr="008B4CF0" w:rsidRDefault="006F5657" w:rsidP="006F565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C</w:t>
      </w:r>
      <w:r w:rsidRPr="008B4CF0"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5633E1" w:rsidRPr="005633E1">
        <w:rPr>
          <w:position w:val="-18"/>
        </w:rPr>
        <w:object w:dxaOrig="1980" w:dyaOrig="520">
          <v:shape id="_x0000_i1065" type="#_x0000_t75" style="width:99.5pt;height:26pt" o:ole="">
            <v:imagedata r:id="rId89" o:title=""/>
          </v:shape>
          <o:OLEObject Type="Embed" ProgID="Equation.DSMT4" ShapeID="_x0000_i1065" DrawAspect="Content" ObjectID="_1695535915" r:id="rId90"/>
        </w:object>
      </w:r>
      <w:r>
        <w:rPr>
          <w:rFonts w:hint="eastAsia"/>
          <w:kern w:val="0"/>
          <w:szCs w:val="21"/>
        </w:rPr>
        <w:t>．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D</w:t>
      </w:r>
      <w:r w:rsidRPr="008B4CF0"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5633E1" w:rsidRPr="005633E1">
        <w:rPr>
          <w:position w:val="-18"/>
        </w:rPr>
        <w:object w:dxaOrig="1980" w:dyaOrig="520">
          <v:shape id="_x0000_i1066" type="#_x0000_t75" style="width:99.5pt;height:26pt" o:ole="">
            <v:imagedata r:id="rId91" o:title=""/>
          </v:shape>
          <o:OLEObject Type="Embed" ProgID="Equation.DSMT4" ShapeID="_x0000_i1066" DrawAspect="Content" ObjectID="_1695535916" r:id="rId92"/>
        </w:object>
      </w:r>
      <w:r>
        <w:rPr>
          <w:rFonts w:hint="eastAsia"/>
          <w:kern w:val="0"/>
          <w:szCs w:val="21"/>
        </w:rPr>
        <w:t>．</w:t>
      </w:r>
    </w:p>
    <w:p w:rsidR="006F5657" w:rsidRPr="006F5657" w:rsidRDefault="006F5657" w:rsidP="006F5657"/>
    <w:p w:rsidR="00782F91" w:rsidRDefault="00782F91" w:rsidP="00782F91"/>
    <w:p w:rsidR="006F5657" w:rsidRDefault="006F5657" w:rsidP="00782F91">
      <w:pPr>
        <w:ind w:left="480" w:hangingChars="200" w:hanging="480"/>
      </w:pPr>
      <w:r>
        <w:rPr>
          <w:rFonts w:hAnsi="宋体"/>
        </w:rPr>
        <w:t>(</w:t>
      </w:r>
      <w:r w:rsidRPr="00494A41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782F91" w:rsidRPr="00782F91">
        <w:rPr>
          <w:rFonts w:hAnsi="宋体" w:hint="eastAsia"/>
        </w:rPr>
        <w:t>设</w:t>
      </w:r>
      <w:r w:rsidR="005633E1" w:rsidRPr="00025957">
        <w:rPr>
          <w:position w:val="-4"/>
        </w:rPr>
        <w:object w:dxaOrig="240" w:dyaOrig="260">
          <v:shape id="_x0000_i1067" type="#_x0000_t75" style="width:12pt;height:13pt" o:ole="">
            <v:imagedata r:id="rId93" o:title=""/>
          </v:shape>
          <o:OLEObject Type="Embed" ProgID="Equation.DSMT4" ShapeID="_x0000_i1067" DrawAspect="Content" ObjectID="_1695535917" r:id="rId94"/>
        </w:object>
      </w:r>
      <w:r w:rsidR="00782F91" w:rsidRPr="00782F91">
        <w:rPr>
          <w:rFonts w:hAnsi="宋体" w:hint="eastAsia"/>
        </w:rPr>
        <w:t>,</w:t>
      </w:r>
      <w:r w:rsidR="005633E1" w:rsidRPr="00025957">
        <w:rPr>
          <w:position w:val="-4"/>
        </w:rPr>
        <w:object w:dxaOrig="220" w:dyaOrig="240">
          <v:shape id="_x0000_i1068" type="#_x0000_t75" style="width:11pt;height:12pt" o:ole="">
            <v:imagedata r:id="rId95" o:title=""/>
          </v:shape>
          <o:OLEObject Type="Embed" ProgID="Equation.DSMT4" ShapeID="_x0000_i1068" DrawAspect="Content" ObjectID="_1695535918" r:id="rId96"/>
        </w:object>
      </w:r>
      <w:r w:rsidR="00782F91" w:rsidRPr="00782F91">
        <w:rPr>
          <w:rFonts w:hAnsi="宋体" w:hint="eastAsia"/>
        </w:rPr>
        <w:t>为</w:t>
      </w:r>
      <w:r w:rsidR="005633E1" w:rsidRPr="00025957">
        <w:rPr>
          <w:position w:val="-4"/>
        </w:rPr>
        <w:object w:dxaOrig="200" w:dyaOrig="200">
          <v:shape id="_x0000_i1069" type="#_x0000_t75" style="width:10pt;height:10pt" o:ole="">
            <v:imagedata r:id="rId97" o:title=""/>
          </v:shape>
          <o:OLEObject Type="Embed" ProgID="Equation.DSMT4" ShapeID="_x0000_i1069" DrawAspect="Content" ObjectID="_1695535919" r:id="rId98"/>
        </w:object>
      </w:r>
      <w:r w:rsidR="00782F91" w:rsidRPr="00782F91">
        <w:rPr>
          <w:rFonts w:hAnsi="宋体" w:hint="eastAsia"/>
        </w:rPr>
        <w:t>阶矩阵，</w:t>
      </w:r>
      <w:r w:rsidR="005633E1" w:rsidRPr="00025957">
        <w:rPr>
          <w:position w:val="-4"/>
        </w:rPr>
        <w:object w:dxaOrig="300" w:dyaOrig="300">
          <v:shape id="_x0000_i1070" type="#_x0000_t75" style="width:15.5pt;height:15.5pt" o:ole="">
            <v:imagedata r:id="rId99" o:title=""/>
          </v:shape>
          <o:OLEObject Type="Embed" ProgID="Equation.DSMT4" ShapeID="_x0000_i1070" DrawAspect="Content" ObjectID="_1695535920" r:id="rId100"/>
        </w:object>
      </w:r>
      <w:r w:rsidR="00782F91" w:rsidRPr="00782F91">
        <w:rPr>
          <w:rFonts w:hAnsi="宋体" w:hint="eastAsia"/>
        </w:rPr>
        <w:t>,</w:t>
      </w:r>
      <w:r w:rsidR="005633E1" w:rsidRPr="00025957">
        <w:rPr>
          <w:position w:val="-4"/>
        </w:rPr>
        <w:object w:dxaOrig="300" w:dyaOrig="300">
          <v:shape id="_x0000_i1071" type="#_x0000_t75" style="width:15.5pt;height:15.5pt" o:ole="">
            <v:imagedata r:id="rId101" o:title=""/>
          </v:shape>
          <o:OLEObject Type="Embed" ProgID="Equation.DSMT4" ShapeID="_x0000_i1071" DrawAspect="Content" ObjectID="_1695535921" r:id="rId102"/>
        </w:object>
      </w:r>
      <w:r w:rsidR="00782F91" w:rsidRPr="00782F91">
        <w:rPr>
          <w:rFonts w:hAnsi="宋体" w:hint="eastAsia"/>
        </w:rPr>
        <w:t>分别为</w:t>
      </w:r>
      <w:r w:rsidR="005633E1" w:rsidRPr="00025957">
        <w:rPr>
          <w:position w:val="-4"/>
        </w:rPr>
        <w:object w:dxaOrig="240" w:dyaOrig="260">
          <v:shape id="_x0000_i1072" type="#_x0000_t75" style="width:12pt;height:13pt" o:ole="">
            <v:imagedata r:id="rId103" o:title=""/>
          </v:shape>
          <o:OLEObject Type="Embed" ProgID="Equation.DSMT4" ShapeID="_x0000_i1072" DrawAspect="Content" ObjectID="_1695535922" r:id="rId104"/>
        </w:object>
      </w:r>
      <w:r w:rsidR="00782F91" w:rsidRPr="00782F91">
        <w:rPr>
          <w:rFonts w:hAnsi="宋体" w:hint="eastAsia"/>
        </w:rPr>
        <w:t>,</w:t>
      </w:r>
      <w:r w:rsidR="005633E1" w:rsidRPr="00025957">
        <w:rPr>
          <w:position w:val="-4"/>
        </w:rPr>
        <w:object w:dxaOrig="220" w:dyaOrig="240">
          <v:shape id="_x0000_i1073" type="#_x0000_t75" style="width:11pt;height:12pt" o:ole="">
            <v:imagedata r:id="rId105" o:title=""/>
          </v:shape>
          <o:OLEObject Type="Embed" ProgID="Equation.DSMT4" ShapeID="_x0000_i1073" DrawAspect="Content" ObjectID="_1695535923" r:id="rId106"/>
        </w:object>
      </w:r>
      <w:r w:rsidR="00782F91" w:rsidRPr="00782F91">
        <w:rPr>
          <w:rFonts w:hAnsi="宋体" w:hint="eastAsia"/>
        </w:rPr>
        <w:t>对应的伴随矩阵，分块矩阵</w:t>
      </w:r>
      <w:r w:rsidR="005633E1" w:rsidRPr="005633E1">
        <w:rPr>
          <w:position w:val="-30"/>
        </w:rPr>
        <w:object w:dxaOrig="1219" w:dyaOrig="720">
          <v:shape id="_x0000_i1074" type="#_x0000_t75" style="width:61pt;height:36pt" o:ole="">
            <v:imagedata r:id="rId107" o:title=""/>
          </v:shape>
          <o:OLEObject Type="Embed" ProgID="Equation.DSMT4" ShapeID="_x0000_i1074" DrawAspect="Content" ObjectID="_1695535924" r:id="rId108"/>
        </w:object>
      </w:r>
      <w:r w:rsidR="00782F91">
        <w:rPr>
          <w:rFonts w:hint="eastAsia"/>
        </w:rPr>
        <w:t>，</w:t>
      </w:r>
      <w:r w:rsidR="00782F91" w:rsidRPr="00782F91">
        <w:rPr>
          <w:rFonts w:hAnsi="宋体" w:hint="eastAsia"/>
        </w:rPr>
        <w:t>则</w:t>
      </w:r>
      <w:r w:rsidR="005633E1" w:rsidRPr="005633E1">
        <w:rPr>
          <w:position w:val="-6"/>
        </w:rPr>
        <w:object w:dxaOrig="220" w:dyaOrig="279">
          <v:shape id="_x0000_i1075" type="#_x0000_t75" style="width:11pt;height:14pt" o:ole="">
            <v:imagedata r:id="rId109" o:title=""/>
          </v:shape>
          <o:OLEObject Type="Embed" ProgID="Equation.DSMT4" ShapeID="_x0000_i1075" DrawAspect="Content" ObjectID="_1695535925" r:id="rId110"/>
        </w:object>
      </w:r>
      <w:r w:rsidR="00782F91" w:rsidRPr="00782F91">
        <w:rPr>
          <w:rFonts w:hAnsi="宋体" w:hint="eastAsia"/>
        </w:rPr>
        <w:t>的伴随矩阵</w:t>
      </w:r>
      <w:r w:rsidR="005633E1" w:rsidRPr="005633E1">
        <w:rPr>
          <w:position w:val="-6"/>
        </w:rPr>
        <w:object w:dxaOrig="480" w:dyaOrig="320">
          <v:shape id="_x0000_i1076" type="#_x0000_t75" style="width:24pt;height:16pt" o:ole="">
            <v:imagedata r:id="rId111" o:title=""/>
          </v:shape>
          <o:OLEObject Type="Embed" ProgID="Equation.DSMT4" ShapeID="_x0000_i1076" DrawAspect="Content" ObjectID="_1695535926" r:id="rId112"/>
        </w:object>
      </w:r>
      <w:r w:rsidR="00782F91">
        <w:rPr>
          <w:rFonts w:hint="eastAsia"/>
        </w:rPr>
        <w:t>(    )</w:t>
      </w:r>
    </w:p>
    <w:p w:rsidR="00F666D7" w:rsidRDefault="00782F91" w:rsidP="00F666D7">
      <w:pPr>
        <w:ind w:leftChars="200" w:left="960" w:hangingChars="200" w:hanging="480"/>
      </w:pPr>
      <w:r>
        <w:rPr>
          <w:rFonts w:hint="eastAsia"/>
        </w:rPr>
        <w:t xml:space="preserve">(A) </w:t>
      </w:r>
      <w:r w:rsidR="005633E1" w:rsidRPr="005633E1">
        <w:rPr>
          <w:position w:val="-32"/>
        </w:rPr>
        <w:object w:dxaOrig="1740" w:dyaOrig="760">
          <v:shape id="_x0000_i1077" type="#_x0000_t75" style="width:87.5pt;height:38pt" o:ole="">
            <v:imagedata r:id="rId113" o:title=""/>
          </v:shape>
          <o:OLEObject Type="Embed" ProgID="Equation.DSMT4" ShapeID="_x0000_i1077" DrawAspect="Content" ObjectID="_1695535927" r:id="rId114"/>
        </w:object>
      </w:r>
      <w:r w:rsidR="00F666D7">
        <w:rPr>
          <w:rFonts w:hint="eastAsia"/>
        </w:rPr>
        <w:t>．</w:t>
      </w:r>
      <w:r w:rsidR="00F666D7">
        <w:rPr>
          <w:rFonts w:hint="eastAsia"/>
        </w:rPr>
        <w:tab/>
      </w:r>
      <w:r w:rsidR="00F666D7">
        <w:rPr>
          <w:rFonts w:hint="eastAsia"/>
        </w:rPr>
        <w:tab/>
      </w:r>
      <w:r w:rsidR="00F666D7">
        <w:rPr>
          <w:rFonts w:hint="eastAsia"/>
        </w:rPr>
        <w:tab/>
      </w:r>
      <w:r w:rsidR="00F666D7">
        <w:rPr>
          <w:rFonts w:hint="eastAsia"/>
        </w:rPr>
        <w:tab/>
      </w:r>
      <w:r w:rsidR="00F666D7">
        <w:rPr>
          <w:rFonts w:hint="eastAsia"/>
        </w:rPr>
        <w:tab/>
      </w:r>
      <w:r>
        <w:rPr>
          <w:rFonts w:hint="eastAsia"/>
        </w:rPr>
        <w:t xml:space="preserve">(B) </w:t>
      </w:r>
      <w:r w:rsidR="005633E1" w:rsidRPr="005633E1">
        <w:rPr>
          <w:position w:val="-32"/>
        </w:rPr>
        <w:object w:dxaOrig="1740" w:dyaOrig="760">
          <v:shape id="_x0000_i1078" type="#_x0000_t75" style="width:87.5pt;height:38pt" o:ole="">
            <v:imagedata r:id="rId115" o:title=""/>
          </v:shape>
          <o:OLEObject Type="Embed" ProgID="Equation.DSMT4" ShapeID="_x0000_i1078" DrawAspect="Content" ObjectID="_1695535928" r:id="rId116"/>
        </w:object>
      </w:r>
      <w:r w:rsidR="00F666D7">
        <w:rPr>
          <w:rFonts w:hint="eastAsia"/>
        </w:rPr>
        <w:t>．</w:t>
      </w:r>
    </w:p>
    <w:p w:rsidR="00782F91" w:rsidRDefault="00782F91" w:rsidP="00F666D7">
      <w:pPr>
        <w:ind w:leftChars="200" w:left="960" w:hangingChars="200" w:hanging="480"/>
        <w:rPr>
          <w:rFonts w:hAnsi="宋体"/>
        </w:rPr>
      </w:pPr>
      <w:r>
        <w:rPr>
          <w:rFonts w:hint="eastAsia"/>
        </w:rPr>
        <w:t xml:space="preserve">(C) </w:t>
      </w:r>
      <w:r w:rsidR="005633E1" w:rsidRPr="005633E1">
        <w:rPr>
          <w:position w:val="-32"/>
        </w:rPr>
        <w:object w:dxaOrig="1740" w:dyaOrig="760">
          <v:shape id="_x0000_i1079" type="#_x0000_t75" style="width:87.5pt;height:38pt" o:ole="">
            <v:imagedata r:id="rId117" o:title=""/>
          </v:shape>
          <o:OLEObject Type="Embed" ProgID="Equation.DSMT4" ShapeID="_x0000_i1079" DrawAspect="Content" ObjectID="_1695535929" r:id="rId118"/>
        </w:object>
      </w:r>
      <w:r w:rsidR="00F666D7">
        <w:rPr>
          <w:rFonts w:hint="eastAsia"/>
        </w:rPr>
        <w:t>．</w:t>
      </w:r>
      <w:r w:rsidR="00F666D7">
        <w:rPr>
          <w:rFonts w:hint="eastAsia"/>
        </w:rPr>
        <w:tab/>
      </w:r>
      <w:r w:rsidR="00F666D7">
        <w:rPr>
          <w:rFonts w:hint="eastAsia"/>
        </w:rPr>
        <w:tab/>
      </w:r>
      <w:r w:rsidR="00F666D7">
        <w:rPr>
          <w:rFonts w:hint="eastAsia"/>
        </w:rPr>
        <w:tab/>
      </w:r>
      <w:r w:rsidR="00F666D7">
        <w:rPr>
          <w:rFonts w:hint="eastAsia"/>
        </w:rPr>
        <w:tab/>
      </w:r>
      <w:r w:rsidR="00F666D7">
        <w:rPr>
          <w:rFonts w:hint="eastAsia"/>
        </w:rPr>
        <w:tab/>
        <w:t xml:space="preserve">(D) </w:t>
      </w:r>
      <w:r w:rsidR="005633E1" w:rsidRPr="005633E1">
        <w:rPr>
          <w:position w:val="-32"/>
        </w:rPr>
        <w:object w:dxaOrig="1740" w:dyaOrig="760">
          <v:shape id="_x0000_i1080" type="#_x0000_t75" style="width:87.5pt;height:38pt" o:ole="">
            <v:imagedata r:id="rId119" o:title=""/>
          </v:shape>
          <o:OLEObject Type="Embed" ProgID="Equation.DSMT4" ShapeID="_x0000_i1080" DrawAspect="Content" ObjectID="_1695535930" r:id="rId120"/>
        </w:object>
      </w:r>
      <w:r w:rsidR="00F666D7">
        <w:rPr>
          <w:rFonts w:hint="eastAsia"/>
        </w:rPr>
        <w:t>．</w:t>
      </w:r>
    </w:p>
    <w:p w:rsidR="00F666D7" w:rsidRDefault="00F666D7" w:rsidP="00F666D7">
      <w:pPr>
        <w:rPr>
          <w:szCs w:val="21"/>
        </w:rPr>
      </w:pPr>
    </w:p>
    <w:p w:rsidR="00F666D7" w:rsidRPr="001E4CD5" w:rsidRDefault="00F666D7" w:rsidP="006F5657"/>
    <w:p w:rsidR="00894BDD" w:rsidRPr="00152E9D" w:rsidRDefault="006F5657" w:rsidP="00894BDD">
      <w:pPr>
        <w:ind w:left="480" w:hangingChars="200" w:hanging="480"/>
      </w:pPr>
      <w:r>
        <w:rPr>
          <w:rFonts w:hAnsi="宋体"/>
        </w:rPr>
        <w:t>(</w:t>
      </w:r>
      <w:r w:rsidRPr="00494A41">
        <w:t>4</w:t>
      </w:r>
      <w:r>
        <w:rPr>
          <w:rFonts w:hAnsi="宋体"/>
        </w:rPr>
        <w:t>)</w:t>
      </w:r>
      <w:r w:rsidRPr="00F00F8F">
        <w:rPr>
          <w:rStyle w:val="ae"/>
          <w:rFonts w:hint="eastAsia"/>
        </w:rPr>
        <w:t>【</w:t>
      </w:r>
      <w:r w:rsidR="00894BDD" w:rsidRPr="00F00F8F">
        <w:rPr>
          <w:rStyle w:val="ae"/>
          <w:rFonts w:hint="eastAsia"/>
        </w:rPr>
        <w:t>同试卷</w:t>
      </w:r>
      <w:r w:rsidRPr="00F00F8F">
        <w:rPr>
          <w:rStyle w:val="ae"/>
          <w:rFonts w:hint="eastAsia"/>
        </w:rPr>
        <w:t>一</w:t>
      </w:r>
      <w:r w:rsidR="00894BDD" w:rsidRPr="00F00F8F">
        <w:rPr>
          <w:rStyle w:val="ae"/>
          <w:rFonts w:hint="eastAsia"/>
        </w:rPr>
        <w:t>第二</w:t>
      </w:r>
      <w:r w:rsidR="00894BDD" w:rsidRPr="00F00F8F">
        <w:rPr>
          <w:rStyle w:val="ae"/>
          <w:rFonts w:hint="eastAsia"/>
        </w:rPr>
        <w:t>(5)</w:t>
      </w:r>
      <w:r w:rsidRPr="00F00F8F">
        <w:rPr>
          <w:rStyle w:val="ae"/>
          <w:rFonts w:hint="eastAsia"/>
        </w:rPr>
        <w:t>题】</w:t>
      </w:r>
      <w:r w:rsidRPr="006F5657">
        <w:rPr>
          <w:rFonts w:hAnsi="宋体" w:hint="eastAsia"/>
        </w:rPr>
        <w:t>（选项的排列顺序不同）</w:t>
      </w:r>
      <w:r w:rsidR="00894BDD" w:rsidRPr="00152E9D">
        <w:rPr>
          <w:rFonts w:hAnsi="宋体"/>
        </w:rPr>
        <w:t>设</w:t>
      </w:r>
      <w:r w:rsidR="005633E1" w:rsidRPr="005633E1">
        <w:rPr>
          <w:position w:val="-12"/>
        </w:rPr>
        <w:object w:dxaOrig="300" w:dyaOrig="360">
          <v:shape id="_x0000_i1081" type="#_x0000_t75" style="width:15.5pt;height:18pt" o:ole="">
            <v:imagedata r:id="rId121" o:title=""/>
          </v:shape>
          <o:OLEObject Type="Embed" ProgID="Equation.DSMT4" ShapeID="_x0000_i1081" DrawAspect="Content" ObjectID="_1695535931" r:id="rId122"/>
        </w:object>
      </w:r>
      <w:r w:rsidR="00894BDD" w:rsidRPr="00152E9D">
        <w:rPr>
          <w:rFonts w:hAnsi="宋体"/>
        </w:rPr>
        <w:t>和</w:t>
      </w:r>
      <w:r w:rsidR="005633E1" w:rsidRPr="005633E1">
        <w:rPr>
          <w:position w:val="-12"/>
        </w:rPr>
        <w:object w:dxaOrig="300" w:dyaOrig="360">
          <v:shape id="_x0000_i1082" type="#_x0000_t75" style="width:15.5pt;height:18pt" o:ole="">
            <v:imagedata r:id="rId123" o:title=""/>
          </v:shape>
          <o:OLEObject Type="Embed" ProgID="Equation.DSMT4" ShapeID="_x0000_i1082" DrawAspect="Content" ObjectID="_1695535932" r:id="rId124"/>
        </w:object>
      </w:r>
      <w:r w:rsidR="00894BDD" w:rsidRPr="00152E9D">
        <w:rPr>
          <w:rFonts w:hAnsi="宋体"/>
        </w:rPr>
        <w:t>是任意两个相互独立的连续型随机变量，它们的概率密度分别为</w:t>
      </w:r>
      <w:r w:rsidR="005633E1" w:rsidRPr="005633E1">
        <w:rPr>
          <w:position w:val="-12"/>
        </w:rPr>
        <w:object w:dxaOrig="580" w:dyaOrig="360">
          <v:shape id="_x0000_i1083" type="#_x0000_t75" style="width:29pt;height:18pt" o:ole="">
            <v:imagedata r:id="rId125" o:title=""/>
          </v:shape>
          <o:OLEObject Type="Embed" ProgID="Equation.DSMT4" ShapeID="_x0000_i1083" DrawAspect="Content" ObjectID="_1695535933" r:id="rId126"/>
        </w:object>
      </w:r>
      <w:r w:rsidR="00894BDD" w:rsidRPr="00152E9D">
        <w:rPr>
          <w:rFonts w:hAnsi="宋体"/>
        </w:rPr>
        <w:t>和</w:t>
      </w:r>
      <w:r w:rsidR="005633E1" w:rsidRPr="005633E1">
        <w:rPr>
          <w:position w:val="-12"/>
        </w:rPr>
        <w:object w:dxaOrig="580" w:dyaOrig="360">
          <v:shape id="_x0000_i1084" type="#_x0000_t75" style="width:29pt;height:18pt" o:ole="">
            <v:imagedata r:id="rId127" o:title=""/>
          </v:shape>
          <o:OLEObject Type="Embed" ProgID="Equation.DSMT4" ShapeID="_x0000_i1084" DrawAspect="Content" ObjectID="_1695535934" r:id="rId128"/>
        </w:object>
      </w:r>
      <w:r w:rsidR="00894BDD" w:rsidRPr="00152E9D">
        <w:rPr>
          <w:rFonts w:hAnsi="宋体"/>
        </w:rPr>
        <w:t>，分布函数分别为</w:t>
      </w:r>
      <w:r w:rsidR="005633E1" w:rsidRPr="005633E1">
        <w:rPr>
          <w:position w:val="-12"/>
        </w:rPr>
        <w:object w:dxaOrig="580" w:dyaOrig="360">
          <v:shape id="_x0000_i1085" type="#_x0000_t75" style="width:29pt;height:18pt" o:ole="">
            <v:imagedata r:id="rId129" o:title=""/>
          </v:shape>
          <o:OLEObject Type="Embed" ProgID="Equation.DSMT4" ShapeID="_x0000_i1085" DrawAspect="Content" ObjectID="_1695535935" r:id="rId130"/>
        </w:object>
      </w:r>
      <w:r w:rsidR="00894BDD" w:rsidRPr="00152E9D">
        <w:rPr>
          <w:rFonts w:hAnsi="宋体"/>
        </w:rPr>
        <w:t>和</w:t>
      </w:r>
      <w:r w:rsidR="005633E1" w:rsidRPr="005633E1">
        <w:rPr>
          <w:position w:val="-12"/>
        </w:rPr>
        <w:object w:dxaOrig="580" w:dyaOrig="360">
          <v:shape id="_x0000_i1086" type="#_x0000_t75" style="width:29pt;height:18pt" o:ole="">
            <v:imagedata r:id="rId131" o:title=""/>
          </v:shape>
          <o:OLEObject Type="Embed" ProgID="Equation.DSMT4" ShapeID="_x0000_i1086" DrawAspect="Content" ObjectID="_1695535936" r:id="rId132"/>
        </w:object>
      </w:r>
      <w:r w:rsidR="00894BDD" w:rsidRPr="00152E9D">
        <w:rPr>
          <w:rFonts w:hAnsi="宋体"/>
        </w:rPr>
        <w:t>，则</w:t>
      </w:r>
      <w:r w:rsidR="00894BDD">
        <w:rPr>
          <w:rFonts w:hAnsi="宋体"/>
        </w:rPr>
        <w:t>(</w:t>
      </w:r>
      <w:r w:rsidR="00894BDD" w:rsidRPr="00152E9D">
        <w:t xml:space="preserve">   </w:t>
      </w:r>
      <w:r w:rsidR="00894BDD">
        <w:rPr>
          <w:rFonts w:hint="eastAsia"/>
        </w:rPr>
        <w:t xml:space="preserve"> </w:t>
      </w:r>
      <w:r w:rsidR="00894BDD">
        <w:rPr>
          <w:rFonts w:hAnsi="宋体"/>
        </w:rPr>
        <w:t>)</w:t>
      </w:r>
    </w:p>
    <w:p w:rsidR="00894BDD" w:rsidRPr="00152E9D" w:rsidRDefault="00894BDD" w:rsidP="00894BDD">
      <w:pPr>
        <w:ind w:firstLineChars="200" w:firstLine="480"/>
      </w:pPr>
      <w:r>
        <w:rPr>
          <w:rFonts w:hAnsi="宋体"/>
        </w:rPr>
        <w:t>(</w:t>
      </w:r>
      <w:r w:rsidRPr="00152E9D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5633E1" w:rsidRPr="005633E1">
        <w:rPr>
          <w:position w:val="-12"/>
        </w:rPr>
        <w:object w:dxaOrig="1300" w:dyaOrig="360">
          <v:shape id="_x0000_i1087" type="#_x0000_t75" style="width:65pt;height:18pt" o:ole="">
            <v:imagedata r:id="rId133" o:title=""/>
          </v:shape>
          <o:OLEObject Type="Embed" ProgID="Equation.DSMT4" ShapeID="_x0000_i1087" DrawAspect="Content" ObjectID="_1695535937" r:id="rId134"/>
        </w:object>
      </w:r>
      <w:r w:rsidRPr="00152E9D">
        <w:rPr>
          <w:rFonts w:hAnsi="宋体"/>
        </w:rPr>
        <w:t>必为某一随机变量的概率密度</w:t>
      </w:r>
      <w:r>
        <w:rPr>
          <w:rFonts w:hint="eastAsia"/>
        </w:rPr>
        <w:t>．</w:t>
      </w:r>
    </w:p>
    <w:p w:rsidR="00894BDD" w:rsidRPr="00152E9D" w:rsidRDefault="00894BDD" w:rsidP="00894BDD">
      <w:pPr>
        <w:ind w:firstLineChars="200" w:firstLine="480"/>
      </w:pPr>
      <w:r>
        <w:rPr>
          <w:rFonts w:hAnsi="宋体"/>
        </w:rPr>
        <w:t>(</w:t>
      </w:r>
      <w:r w:rsidRPr="00152E9D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5633E1" w:rsidRPr="005633E1">
        <w:rPr>
          <w:position w:val="-12"/>
        </w:rPr>
        <w:object w:dxaOrig="1100" w:dyaOrig="360">
          <v:shape id="_x0000_i1088" type="#_x0000_t75" style="width:55pt;height:18pt" o:ole="">
            <v:imagedata r:id="rId135" o:title=""/>
          </v:shape>
          <o:OLEObject Type="Embed" ProgID="Equation.DSMT4" ShapeID="_x0000_i1088" DrawAspect="Content" ObjectID="_1695535938" r:id="rId136"/>
        </w:object>
      </w:r>
      <w:r w:rsidRPr="00152E9D">
        <w:rPr>
          <w:rFonts w:hAnsi="宋体"/>
        </w:rPr>
        <w:t>必为某一随机变量的概率密度</w:t>
      </w:r>
      <w:r>
        <w:rPr>
          <w:rFonts w:hint="eastAsia"/>
        </w:rPr>
        <w:t>．</w:t>
      </w:r>
    </w:p>
    <w:p w:rsidR="00894BDD" w:rsidRPr="00152E9D" w:rsidRDefault="00894BDD" w:rsidP="00894BDD">
      <w:pPr>
        <w:ind w:firstLineChars="200" w:firstLine="480"/>
      </w:pPr>
      <w:r>
        <w:rPr>
          <w:rFonts w:hAnsi="宋体"/>
        </w:rPr>
        <w:t>(</w:t>
      </w:r>
      <w:r w:rsidRPr="00152E9D">
        <w:t>C</w:t>
      </w:r>
      <w:r>
        <w:rPr>
          <w:rFonts w:hAnsi="宋体"/>
        </w:rPr>
        <w:t>)</w:t>
      </w:r>
      <w:r w:rsidRPr="00152E9D">
        <w:t xml:space="preserve"> </w:t>
      </w:r>
      <w:r w:rsidR="005633E1" w:rsidRPr="005633E1">
        <w:rPr>
          <w:position w:val="-12"/>
        </w:rPr>
        <w:object w:dxaOrig="1300" w:dyaOrig="360">
          <v:shape id="_x0000_i1089" type="#_x0000_t75" style="width:65pt;height:18pt" o:ole="">
            <v:imagedata r:id="rId137" o:title=""/>
          </v:shape>
          <o:OLEObject Type="Embed" ProgID="Equation.DSMT4" ShapeID="_x0000_i1089" DrawAspect="Content" ObjectID="_1695535939" r:id="rId138"/>
        </w:object>
      </w:r>
      <w:r w:rsidRPr="00152E9D">
        <w:rPr>
          <w:rFonts w:hAnsi="宋体"/>
        </w:rPr>
        <w:t>必为某一随机变量的分布函数</w:t>
      </w:r>
      <w:r>
        <w:rPr>
          <w:rFonts w:hint="eastAsia"/>
        </w:rPr>
        <w:t>．</w:t>
      </w:r>
    </w:p>
    <w:p w:rsidR="00894BDD" w:rsidRDefault="00894BDD" w:rsidP="00894BDD">
      <w:pPr>
        <w:ind w:firstLineChars="200" w:firstLine="480"/>
      </w:pPr>
      <w:r>
        <w:rPr>
          <w:rFonts w:hAnsi="宋体"/>
        </w:rPr>
        <w:t>(</w:t>
      </w:r>
      <w:r w:rsidRPr="00152E9D">
        <w:t>D</w:t>
      </w:r>
      <w:r>
        <w:rPr>
          <w:rFonts w:hAnsi="宋体"/>
        </w:rPr>
        <w:t>)</w:t>
      </w:r>
      <w:r w:rsidRPr="00152E9D">
        <w:t xml:space="preserve"> </w:t>
      </w:r>
      <w:r w:rsidR="005633E1" w:rsidRPr="005633E1">
        <w:rPr>
          <w:position w:val="-12"/>
        </w:rPr>
        <w:object w:dxaOrig="1080" w:dyaOrig="360">
          <v:shape id="_x0000_i1090" type="#_x0000_t75" style="width:54pt;height:18pt" o:ole="">
            <v:imagedata r:id="rId139" o:title=""/>
          </v:shape>
          <o:OLEObject Type="Embed" ProgID="Equation.DSMT4" ShapeID="_x0000_i1090" DrawAspect="Content" ObjectID="_1695535940" r:id="rId140"/>
        </w:object>
      </w:r>
      <w:r w:rsidRPr="00152E9D">
        <w:rPr>
          <w:rFonts w:hAnsi="宋体"/>
        </w:rPr>
        <w:t>必为某一随机变量的分布函数</w:t>
      </w:r>
      <w:r>
        <w:rPr>
          <w:rFonts w:hint="eastAsia"/>
        </w:rPr>
        <w:t>．</w:t>
      </w:r>
    </w:p>
    <w:p w:rsidR="006F5657" w:rsidRPr="001B68E5" w:rsidRDefault="006F5657" w:rsidP="00894BDD"/>
    <w:p w:rsidR="006F5657" w:rsidRDefault="006F5657" w:rsidP="006F5657"/>
    <w:p w:rsidR="007B0333" w:rsidRDefault="006F5657" w:rsidP="007B0333">
      <w:pPr>
        <w:ind w:left="480" w:hangingChars="200" w:hanging="480"/>
      </w:pPr>
      <w:r w:rsidRPr="00494A41">
        <w:t>(5)</w:t>
      </w:r>
      <w:r>
        <w:rPr>
          <w:rFonts w:hint="eastAsia"/>
        </w:rPr>
        <w:t xml:space="preserve"> </w:t>
      </w:r>
      <w:r w:rsidR="007B0333">
        <w:rPr>
          <w:rFonts w:hint="eastAsia"/>
        </w:rPr>
        <w:t>设随机变量</w:t>
      </w:r>
      <w:r w:rsidR="005633E1" w:rsidRPr="005633E1">
        <w:rPr>
          <w:position w:val="-12"/>
        </w:rPr>
        <w:object w:dxaOrig="300" w:dyaOrig="360">
          <v:shape id="_x0000_i1091" type="#_x0000_t75" style="width:15.5pt;height:18pt" o:ole="">
            <v:imagedata r:id="rId141" o:title=""/>
          </v:shape>
          <o:OLEObject Type="Embed" ProgID="Equation.DSMT4" ShapeID="_x0000_i1091" DrawAspect="Content" ObjectID="_1695535941" r:id="rId142"/>
        </w:object>
      </w:r>
      <w:r w:rsidR="007B0333">
        <w:rPr>
          <w:rFonts w:hint="eastAsia"/>
        </w:rPr>
        <w:t>,</w:t>
      </w:r>
      <w:r w:rsidR="005633E1" w:rsidRPr="005633E1">
        <w:rPr>
          <w:position w:val="-12"/>
        </w:rPr>
        <w:object w:dxaOrig="300" w:dyaOrig="360">
          <v:shape id="_x0000_i1092" type="#_x0000_t75" style="width:15.5pt;height:18pt" o:ole="">
            <v:imagedata r:id="rId143" o:title=""/>
          </v:shape>
          <o:OLEObject Type="Embed" ProgID="Equation.DSMT4" ShapeID="_x0000_i1092" DrawAspect="Content" ObjectID="_1695535942" r:id="rId144"/>
        </w:object>
      </w:r>
      <w:r w:rsidR="007B0333">
        <w:rPr>
          <w:rFonts w:hint="eastAsia"/>
        </w:rPr>
        <w:t>,</w:t>
      </w:r>
      <w:r w:rsidR="005633E1" w:rsidRPr="00025957">
        <w:rPr>
          <w:position w:val="-4"/>
        </w:rPr>
        <w:object w:dxaOrig="279" w:dyaOrig="160">
          <v:shape id="_x0000_i1093" type="#_x0000_t75" style="width:14pt;height:8pt" o:ole="">
            <v:imagedata r:id="rId145" o:title=""/>
          </v:shape>
          <o:OLEObject Type="Embed" ProgID="Equation.DSMT4" ShapeID="_x0000_i1093" DrawAspect="Content" ObjectID="_1695535943" r:id="rId146"/>
        </w:object>
      </w:r>
      <w:r w:rsidR="007B0333">
        <w:rPr>
          <w:rFonts w:hint="eastAsia"/>
        </w:rPr>
        <w:t>,</w:t>
      </w:r>
      <w:r w:rsidR="005633E1" w:rsidRPr="005633E1">
        <w:rPr>
          <w:position w:val="-12"/>
        </w:rPr>
        <w:object w:dxaOrig="300" w:dyaOrig="360">
          <v:shape id="_x0000_i1094" type="#_x0000_t75" style="width:15.5pt;height:18pt" o:ole="">
            <v:imagedata r:id="rId147" o:title=""/>
          </v:shape>
          <o:OLEObject Type="Embed" ProgID="Equation.DSMT4" ShapeID="_x0000_i1094" DrawAspect="Content" ObjectID="_1695535944" r:id="rId148"/>
        </w:object>
      </w:r>
      <w:r w:rsidR="007B0333">
        <w:rPr>
          <w:rFonts w:hint="eastAsia"/>
        </w:rPr>
        <w:t>相互独立，</w:t>
      </w:r>
      <w:r w:rsidR="005633E1" w:rsidRPr="005633E1">
        <w:rPr>
          <w:position w:val="-12"/>
        </w:rPr>
        <w:object w:dxaOrig="2100" w:dyaOrig="360">
          <v:shape id="_x0000_i1095" type="#_x0000_t75" style="width:105pt;height:18pt" o:ole="">
            <v:imagedata r:id="rId149" o:title=""/>
          </v:shape>
          <o:OLEObject Type="Embed" ProgID="Equation.DSMT4" ShapeID="_x0000_i1095" DrawAspect="Content" ObjectID="_1695535945" r:id="rId150"/>
        </w:object>
      </w:r>
      <w:r w:rsidR="007B0333">
        <w:rPr>
          <w:rFonts w:hint="eastAsia"/>
        </w:rPr>
        <w:t>，则根据列维—林德伯格</w:t>
      </w:r>
      <w:r w:rsidR="007B0333">
        <w:rPr>
          <w:rFonts w:hint="eastAsia"/>
        </w:rPr>
        <w:t>(Levy-Lindberg)</w:t>
      </w:r>
      <w:r w:rsidR="007B0333">
        <w:rPr>
          <w:rFonts w:hint="eastAsia"/>
        </w:rPr>
        <w:t>中心极限定理，当</w:t>
      </w:r>
      <w:r w:rsidR="005633E1" w:rsidRPr="00025957">
        <w:rPr>
          <w:position w:val="-4"/>
        </w:rPr>
        <w:object w:dxaOrig="200" w:dyaOrig="200">
          <v:shape id="_x0000_i1096" type="#_x0000_t75" style="width:10pt;height:10pt" o:ole="">
            <v:imagedata r:id="rId151" o:title=""/>
          </v:shape>
          <o:OLEObject Type="Embed" ProgID="Equation.DSMT4" ShapeID="_x0000_i1096" DrawAspect="Content" ObjectID="_1695535946" r:id="rId152"/>
        </w:object>
      </w:r>
      <w:r w:rsidR="007B0333">
        <w:rPr>
          <w:rFonts w:hint="eastAsia"/>
        </w:rPr>
        <w:t>充分大时，</w:t>
      </w:r>
      <w:r w:rsidR="005633E1" w:rsidRPr="005633E1">
        <w:rPr>
          <w:position w:val="-12"/>
        </w:rPr>
        <w:object w:dxaOrig="279" w:dyaOrig="360">
          <v:shape id="_x0000_i1097" type="#_x0000_t75" style="width:14pt;height:18pt" o:ole="">
            <v:imagedata r:id="rId153" o:title=""/>
          </v:shape>
          <o:OLEObject Type="Embed" ProgID="Equation.DSMT4" ShapeID="_x0000_i1097" DrawAspect="Content" ObjectID="_1695535947" r:id="rId154"/>
        </w:object>
      </w:r>
      <w:r w:rsidR="007B0333">
        <w:rPr>
          <w:rFonts w:hint="eastAsia"/>
        </w:rPr>
        <w:t>近似服从正态分布，只要</w:t>
      </w:r>
      <w:r w:rsidR="005633E1" w:rsidRPr="005633E1">
        <w:rPr>
          <w:position w:val="-12"/>
        </w:rPr>
        <w:object w:dxaOrig="300" w:dyaOrig="360">
          <v:shape id="_x0000_i1098" type="#_x0000_t75" style="width:15.5pt;height:18pt" o:ole="">
            <v:imagedata r:id="rId155" o:title=""/>
          </v:shape>
          <o:OLEObject Type="Embed" ProgID="Equation.DSMT4" ShapeID="_x0000_i1098" DrawAspect="Content" ObjectID="_1695535948" r:id="rId156"/>
        </w:object>
      </w:r>
      <w:r w:rsidR="007B0333">
        <w:rPr>
          <w:rFonts w:hint="eastAsia"/>
        </w:rPr>
        <w:t>,</w:t>
      </w:r>
      <w:r w:rsidR="005633E1" w:rsidRPr="005633E1">
        <w:rPr>
          <w:position w:val="-12"/>
        </w:rPr>
        <w:object w:dxaOrig="300" w:dyaOrig="360">
          <v:shape id="_x0000_i1099" type="#_x0000_t75" style="width:15.5pt;height:18pt" o:ole="">
            <v:imagedata r:id="rId157" o:title=""/>
          </v:shape>
          <o:OLEObject Type="Embed" ProgID="Equation.DSMT4" ShapeID="_x0000_i1099" DrawAspect="Content" ObjectID="_1695535949" r:id="rId158"/>
        </w:object>
      </w:r>
      <w:r w:rsidR="007B0333">
        <w:rPr>
          <w:rFonts w:hint="eastAsia"/>
        </w:rPr>
        <w:t>,</w:t>
      </w:r>
      <w:r w:rsidR="005633E1" w:rsidRPr="00025957">
        <w:rPr>
          <w:position w:val="-4"/>
        </w:rPr>
        <w:object w:dxaOrig="279" w:dyaOrig="160">
          <v:shape id="_x0000_i1100" type="#_x0000_t75" style="width:14pt;height:8pt" o:ole="">
            <v:imagedata r:id="rId159" o:title=""/>
          </v:shape>
          <o:OLEObject Type="Embed" ProgID="Equation.DSMT4" ShapeID="_x0000_i1100" DrawAspect="Content" ObjectID="_1695535950" r:id="rId160"/>
        </w:object>
      </w:r>
      <w:r w:rsidR="007B0333">
        <w:rPr>
          <w:rFonts w:hint="eastAsia"/>
        </w:rPr>
        <w:t>,</w:t>
      </w:r>
      <w:r w:rsidR="005633E1" w:rsidRPr="005633E1">
        <w:rPr>
          <w:position w:val="-12"/>
        </w:rPr>
        <w:object w:dxaOrig="300" w:dyaOrig="360">
          <v:shape id="_x0000_i1101" type="#_x0000_t75" style="width:15.5pt;height:18pt" o:ole="">
            <v:imagedata r:id="rId161" o:title=""/>
          </v:shape>
          <o:OLEObject Type="Embed" ProgID="Equation.DSMT4" ShapeID="_x0000_i1101" DrawAspect="Content" ObjectID="_1695535951" r:id="rId162"/>
        </w:object>
      </w:r>
    </w:p>
    <w:p w:rsidR="007B0333" w:rsidRDefault="007B0333" w:rsidP="007B0333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有相同的数学期望．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>
        <w:rPr>
          <w:rFonts w:hint="eastAsia"/>
        </w:rPr>
        <w:t>有相同的方差．</w:t>
      </w:r>
    </w:p>
    <w:p w:rsidR="00527E9A" w:rsidRPr="00F630C0" w:rsidRDefault="007B0333" w:rsidP="007B0333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服从同一指数分布．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>
        <w:rPr>
          <w:rFonts w:hint="eastAsia"/>
        </w:rPr>
        <w:t>服从同一离散型分布．</w:t>
      </w:r>
    </w:p>
    <w:p w:rsidR="007B0333" w:rsidRDefault="007B0333" w:rsidP="007B0333"/>
    <w:p w:rsidR="00527E9A" w:rsidRPr="00494A41" w:rsidRDefault="00527E9A" w:rsidP="00527E9A"/>
    <w:p w:rsidR="00527E9A" w:rsidRPr="00494A41" w:rsidRDefault="00527E9A" w:rsidP="00527E9A">
      <w:pPr>
        <w:pStyle w:val="1"/>
      </w:pPr>
      <w:r w:rsidRPr="00494A41">
        <w:t>三、</w:t>
      </w:r>
      <w:r>
        <w:rPr>
          <w:rFonts w:hint="eastAsia"/>
        </w:rPr>
        <w:t>（</w:t>
      </w:r>
      <w:r w:rsidRPr="00494A41">
        <w:t>本题满分5分</w:t>
      </w:r>
      <w:r>
        <w:rPr>
          <w:rFonts w:hint="eastAsia"/>
        </w:rPr>
        <w:t>）</w:t>
      </w:r>
      <w:r w:rsidRPr="00527E9A">
        <w:rPr>
          <w:rStyle w:val="ae"/>
          <w:rFonts w:hint="eastAsia"/>
        </w:rPr>
        <w:t>【同试卷三第三题】</w:t>
      </w:r>
    </w:p>
    <w:p w:rsidR="00527E9A" w:rsidRPr="00494A41" w:rsidRDefault="00527E9A" w:rsidP="00527E9A">
      <w:pPr>
        <w:ind w:firstLineChars="200" w:firstLine="480"/>
      </w:pPr>
      <w:r w:rsidRPr="00494A41">
        <w:rPr>
          <w:rFonts w:hAnsi="宋体"/>
        </w:rPr>
        <w:t>求极限</w:t>
      </w:r>
      <w:r w:rsidR="005633E1" w:rsidRPr="005633E1">
        <w:rPr>
          <w:position w:val="-28"/>
        </w:rPr>
        <w:object w:dxaOrig="2960" w:dyaOrig="980">
          <v:shape id="_x0000_i1102" type="#_x0000_t75" style="width:148pt;height:49pt" o:ole="">
            <v:imagedata r:id="rId163" o:title=""/>
          </v:shape>
          <o:OLEObject Type="Embed" ProgID="Equation.DSMT4" ShapeID="_x0000_i1102" DrawAspect="Content" ObjectID="_1695535952" r:id="rId164"/>
        </w:object>
      </w:r>
      <w:r>
        <w:rPr>
          <w:rFonts w:hint="eastAsia"/>
        </w:rPr>
        <w:t>．</w:t>
      </w:r>
    </w:p>
    <w:p w:rsidR="00527E9A" w:rsidRPr="00092D6D" w:rsidRDefault="00527E9A" w:rsidP="00527E9A">
      <w:pPr>
        <w:rPr>
          <w:rFonts w:hAnsi="宋体"/>
        </w:rPr>
      </w:pPr>
    </w:p>
    <w:p w:rsidR="00527E9A" w:rsidRPr="00092D6D" w:rsidRDefault="00527E9A" w:rsidP="00527E9A">
      <w:pPr>
        <w:rPr>
          <w:rFonts w:hAnsi="宋体"/>
        </w:rPr>
      </w:pPr>
    </w:p>
    <w:p w:rsidR="00527E9A" w:rsidRPr="00494A41" w:rsidRDefault="00527E9A" w:rsidP="00527E9A">
      <w:pPr>
        <w:pStyle w:val="1"/>
      </w:pPr>
      <w:r w:rsidRPr="00494A41">
        <w:t>四、</w:t>
      </w:r>
      <w:r>
        <w:rPr>
          <w:rFonts w:hint="eastAsia"/>
        </w:rPr>
        <w:t>（</w:t>
      </w:r>
      <w:r w:rsidRPr="00494A41">
        <w:t>本题满分7分</w:t>
      </w:r>
      <w:r>
        <w:rPr>
          <w:rFonts w:hint="eastAsia"/>
        </w:rPr>
        <w:t>）</w:t>
      </w:r>
      <w:r w:rsidRPr="00527E9A">
        <w:rPr>
          <w:rStyle w:val="ae"/>
          <w:rFonts w:hint="eastAsia"/>
        </w:rPr>
        <w:t>【同试卷三第</w:t>
      </w:r>
      <w:r>
        <w:rPr>
          <w:rStyle w:val="ae"/>
          <w:rFonts w:hint="eastAsia"/>
        </w:rPr>
        <w:t>四</w:t>
      </w:r>
      <w:r w:rsidRPr="00527E9A">
        <w:rPr>
          <w:rStyle w:val="ae"/>
          <w:rFonts w:hint="eastAsia"/>
        </w:rPr>
        <w:t>题】</w:t>
      </w:r>
    </w:p>
    <w:p w:rsidR="00527E9A" w:rsidRPr="00494A41" w:rsidRDefault="00527E9A" w:rsidP="00527E9A">
      <w:pPr>
        <w:ind w:leftChars="200" w:left="480"/>
      </w:pPr>
      <w:r w:rsidRPr="00494A41">
        <w:rPr>
          <w:rFonts w:hAnsi="宋体"/>
        </w:rPr>
        <w:t>设函数</w:t>
      </w:r>
      <w:r w:rsidR="005633E1" w:rsidRPr="005633E1">
        <w:rPr>
          <w:position w:val="-10"/>
        </w:rPr>
        <w:object w:dxaOrig="1320" w:dyaOrig="320">
          <v:shape id="_x0000_i1103" type="#_x0000_t75" style="width:66pt;height:16pt" o:ole="">
            <v:imagedata r:id="rId165" o:title=""/>
          </v:shape>
          <o:OLEObject Type="Embed" ProgID="Equation.DSMT4" ShapeID="_x0000_i1103" DrawAspect="Content" ObjectID="_1695535953" r:id="rId166"/>
        </w:object>
      </w:r>
      <w:r w:rsidRPr="00494A41">
        <w:rPr>
          <w:rFonts w:hAnsi="宋体"/>
        </w:rPr>
        <w:t>有连续偏导数，且</w:t>
      </w:r>
      <w:r w:rsidR="005633E1" w:rsidRPr="005633E1">
        <w:rPr>
          <w:position w:val="-10"/>
        </w:rPr>
        <w:object w:dxaOrig="1100" w:dyaOrig="320">
          <v:shape id="_x0000_i1104" type="#_x0000_t75" style="width:55pt;height:16pt" o:ole="">
            <v:imagedata r:id="rId167" o:title=""/>
          </v:shape>
          <o:OLEObject Type="Embed" ProgID="Equation.DSMT4" ShapeID="_x0000_i1104" DrawAspect="Content" ObjectID="_1695535954" r:id="rId168"/>
        </w:object>
      </w:r>
      <w:r w:rsidRPr="00494A41">
        <w:rPr>
          <w:rFonts w:hAnsi="宋体"/>
        </w:rPr>
        <w:t>由方程</w:t>
      </w:r>
      <w:r w:rsidR="005633E1" w:rsidRPr="005633E1">
        <w:rPr>
          <w:position w:val="-10"/>
        </w:rPr>
        <w:object w:dxaOrig="1540" w:dyaOrig="360">
          <v:shape id="_x0000_i1105" type="#_x0000_t75" style="width:77pt;height:18pt" o:ole="">
            <v:imagedata r:id="rId169" o:title=""/>
          </v:shape>
          <o:OLEObject Type="Embed" ProgID="Equation.DSMT4" ShapeID="_x0000_i1105" DrawAspect="Content" ObjectID="_1695535955" r:id="rId170"/>
        </w:object>
      </w:r>
      <w:r w:rsidRPr="00494A41">
        <w:rPr>
          <w:rFonts w:hAnsi="宋体"/>
        </w:rPr>
        <w:t>所确定，求</w:t>
      </w:r>
      <w:r w:rsidR="005633E1" w:rsidRPr="005633E1">
        <w:rPr>
          <w:position w:val="-6"/>
        </w:rPr>
        <w:object w:dxaOrig="320" w:dyaOrig="279">
          <v:shape id="_x0000_i1106" type="#_x0000_t75" style="width:16pt;height:14pt" o:ole="">
            <v:imagedata r:id="rId171" o:title=""/>
          </v:shape>
          <o:OLEObject Type="Embed" ProgID="Equation.DSMT4" ShapeID="_x0000_i1106" DrawAspect="Content" ObjectID="_1695535956" r:id="rId172"/>
        </w:object>
      </w:r>
      <w:r w:rsidRPr="00494A41">
        <w:t>.</w:t>
      </w:r>
    </w:p>
    <w:p w:rsidR="00527E9A" w:rsidRDefault="00527E9A" w:rsidP="00527E9A">
      <w:pPr>
        <w:rPr>
          <w:rFonts w:hAnsi="宋体"/>
          <w:b/>
        </w:rPr>
      </w:pPr>
    </w:p>
    <w:p w:rsidR="00527E9A" w:rsidRPr="008A5DFE" w:rsidRDefault="00527E9A" w:rsidP="00527E9A">
      <w:pPr>
        <w:rPr>
          <w:rFonts w:hAnsi="宋体"/>
        </w:rPr>
      </w:pPr>
    </w:p>
    <w:p w:rsidR="00527E9A" w:rsidRPr="00494A41" w:rsidRDefault="00527E9A" w:rsidP="00527E9A">
      <w:pPr>
        <w:pStyle w:val="1"/>
      </w:pPr>
      <w:r w:rsidRPr="00494A41">
        <w:lastRenderedPageBreak/>
        <w:t>五、</w:t>
      </w:r>
      <w:r>
        <w:rPr>
          <w:rFonts w:hint="eastAsia"/>
        </w:rPr>
        <w:t>（</w:t>
      </w:r>
      <w:r w:rsidRPr="00494A41">
        <w:t>本题满分6分</w:t>
      </w:r>
      <w:r>
        <w:rPr>
          <w:rFonts w:hint="eastAsia"/>
        </w:rPr>
        <w:t>）</w:t>
      </w:r>
      <w:r w:rsidRPr="00527E9A">
        <w:rPr>
          <w:rStyle w:val="ae"/>
          <w:rFonts w:hint="eastAsia"/>
        </w:rPr>
        <w:t>【同试卷三第</w:t>
      </w:r>
      <w:r>
        <w:rPr>
          <w:rStyle w:val="ae"/>
          <w:rFonts w:hint="eastAsia"/>
        </w:rPr>
        <w:t>五</w:t>
      </w:r>
      <w:r w:rsidRPr="00527E9A">
        <w:rPr>
          <w:rStyle w:val="ae"/>
          <w:rFonts w:hint="eastAsia"/>
        </w:rPr>
        <w:t>题】</w:t>
      </w:r>
    </w:p>
    <w:p w:rsidR="00527E9A" w:rsidRPr="00494A41" w:rsidRDefault="00527E9A" w:rsidP="00527E9A">
      <w:pPr>
        <w:ind w:firstLineChars="200" w:firstLine="480"/>
      </w:pPr>
      <w:r w:rsidRPr="00494A41">
        <w:rPr>
          <w:rFonts w:hAnsi="宋体"/>
        </w:rPr>
        <w:t>设</w:t>
      </w:r>
      <w:r w:rsidR="005633E1" w:rsidRPr="005633E1">
        <w:rPr>
          <w:position w:val="-24"/>
        </w:rPr>
        <w:object w:dxaOrig="1680" w:dyaOrig="620">
          <v:shape id="_x0000_i1107" type="#_x0000_t75" style="width:84pt;height:31pt" o:ole="">
            <v:imagedata r:id="rId173" o:title=""/>
          </v:shape>
          <o:OLEObject Type="Embed" ProgID="Equation.DSMT4" ShapeID="_x0000_i1107" DrawAspect="Content" ObjectID="_1695535957" r:id="rId174"/>
        </w:object>
      </w:r>
      <w:r>
        <w:rPr>
          <w:rFonts w:hint="eastAsia"/>
        </w:rPr>
        <w:t>，</w:t>
      </w:r>
      <w:r w:rsidRPr="00494A41">
        <w:rPr>
          <w:rFonts w:hAnsi="宋体"/>
        </w:rPr>
        <w:t>求</w:t>
      </w:r>
      <w:r w:rsidR="005633E1" w:rsidRPr="005633E1">
        <w:rPr>
          <w:position w:val="-28"/>
        </w:rPr>
        <w:object w:dxaOrig="1579" w:dyaOrig="720">
          <v:shape id="_x0000_i1108" type="#_x0000_t75" style="width:79pt;height:36pt" o:ole="">
            <v:imagedata r:id="rId175" o:title=""/>
          </v:shape>
          <o:OLEObject Type="Embed" ProgID="Equation.DSMT4" ShapeID="_x0000_i1108" DrawAspect="Content" ObjectID="_1695535958" r:id="rId176"/>
        </w:object>
      </w:r>
      <w:r>
        <w:rPr>
          <w:rFonts w:hint="eastAsia"/>
        </w:rPr>
        <w:t>．</w:t>
      </w:r>
    </w:p>
    <w:p w:rsidR="00527E9A" w:rsidRPr="00C20ED3" w:rsidRDefault="00527E9A" w:rsidP="00527E9A">
      <w:pPr>
        <w:autoSpaceDE w:val="0"/>
        <w:autoSpaceDN w:val="0"/>
        <w:adjustRightInd w:val="0"/>
        <w:rPr>
          <w:rFonts w:ascii="宋体" w:cs="宋体"/>
          <w:color w:val="000000"/>
          <w:kern w:val="0"/>
          <w:szCs w:val="21"/>
        </w:rPr>
      </w:pPr>
    </w:p>
    <w:p w:rsidR="00527E9A" w:rsidRPr="00092D6D" w:rsidRDefault="00527E9A" w:rsidP="00527E9A">
      <w:pPr>
        <w:rPr>
          <w:rFonts w:hAnsi="宋体"/>
        </w:rPr>
      </w:pPr>
    </w:p>
    <w:p w:rsidR="002117DB" w:rsidRPr="002117DB" w:rsidRDefault="002117DB" w:rsidP="00350439">
      <w:pPr>
        <w:pStyle w:val="1"/>
      </w:pPr>
      <w:r>
        <w:rPr>
          <w:rFonts w:hint="eastAsia"/>
        </w:rPr>
        <w:t>六</w:t>
      </w:r>
      <w:r w:rsidRPr="00494A41">
        <w:t>、</w:t>
      </w:r>
      <w:r>
        <w:rPr>
          <w:rFonts w:hint="eastAsia"/>
        </w:rPr>
        <w:t>（</w:t>
      </w:r>
      <w:r w:rsidRPr="00494A41">
        <w:t>本题满分</w:t>
      </w:r>
      <w:r>
        <w:rPr>
          <w:rFonts w:hint="eastAsia"/>
        </w:rPr>
        <w:t>7</w:t>
      </w:r>
      <w:r w:rsidRPr="00494A41">
        <w:t>分</w:t>
      </w:r>
      <w:r>
        <w:rPr>
          <w:rFonts w:hint="eastAsia"/>
        </w:rPr>
        <w:t>）</w:t>
      </w:r>
    </w:p>
    <w:p w:rsidR="00960D51" w:rsidRPr="00350439" w:rsidRDefault="00960D51" w:rsidP="00350439">
      <w:pPr>
        <w:ind w:leftChars="200" w:left="480"/>
      </w:pPr>
      <w:r w:rsidRPr="00350439">
        <w:rPr>
          <w:rFonts w:hint="eastAsia"/>
        </w:rPr>
        <w:t>设闭区域</w:t>
      </w:r>
      <w:r w:rsidR="005633E1" w:rsidRPr="005633E1">
        <w:rPr>
          <w:position w:val="-10"/>
        </w:rPr>
        <w:object w:dxaOrig="2000" w:dyaOrig="360">
          <v:shape id="_x0000_i1109" type="#_x0000_t75" style="width:100pt;height:18pt" o:ole="">
            <v:imagedata r:id="rId177" o:title=""/>
          </v:shape>
          <o:OLEObject Type="Embed" ProgID="Equation.DSMT4" ShapeID="_x0000_i1109" DrawAspect="Content" ObjectID="_1695535959" r:id="rId178"/>
        </w:object>
      </w:r>
      <w:r w:rsidR="00350439">
        <w:rPr>
          <w:rFonts w:hint="eastAsia"/>
        </w:rPr>
        <w:t>；</w:t>
      </w:r>
      <w:r w:rsidR="005633E1" w:rsidRPr="005633E1">
        <w:rPr>
          <w:position w:val="-10"/>
        </w:rPr>
        <w:object w:dxaOrig="780" w:dyaOrig="320">
          <v:shape id="_x0000_i1110" type="#_x0000_t75" style="width:39pt;height:16pt" o:ole="">
            <v:imagedata r:id="rId179" o:title=""/>
          </v:shape>
          <o:OLEObject Type="Embed" ProgID="Equation.DSMT4" ShapeID="_x0000_i1110" DrawAspect="Content" ObjectID="_1695535960" r:id="rId180"/>
        </w:object>
      </w:r>
      <w:r w:rsidRPr="00350439">
        <w:rPr>
          <w:rFonts w:hint="eastAsia"/>
        </w:rPr>
        <w:t>为</w:t>
      </w:r>
      <w:r w:rsidR="005633E1" w:rsidRPr="00025957">
        <w:rPr>
          <w:position w:val="-4"/>
        </w:rPr>
        <w:object w:dxaOrig="240" w:dyaOrig="240">
          <v:shape id="_x0000_i1111" type="#_x0000_t75" style="width:12pt;height:12pt" o:ole="">
            <v:imagedata r:id="rId181" o:title=""/>
          </v:shape>
          <o:OLEObject Type="Embed" ProgID="Equation.DSMT4" ShapeID="_x0000_i1111" DrawAspect="Content" ObjectID="_1695535961" r:id="rId182"/>
        </w:object>
      </w:r>
      <w:r w:rsidRPr="00350439">
        <w:rPr>
          <w:rFonts w:hint="eastAsia"/>
        </w:rPr>
        <w:t>上的连续函数，且</w:t>
      </w:r>
    </w:p>
    <w:p w:rsidR="00960D51" w:rsidRPr="00350439" w:rsidRDefault="005633E1" w:rsidP="00350439">
      <w:pPr>
        <w:ind w:leftChars="200" w:left="480"/>
        <w:jc w:val="center"/>
      </w:pPr>
      <w:r w:rsidRPr="005633E1">
        <w:rPr>
          <w:position w:val="-24"/>
        </w:rPr>
        <w:object w:dxaOrig="4040" w:dyaOrig="620">
          <v:shape id="_x0000_i1112" type="#_x0000_t75" style="width:202pt;height:31pt" o:ole="">
            <v:imagedata r:id="rId183" o:title=""/>
          </v:shape>
          <o:OLEObject Type="Embed" ProgID="Equation.DSMT4" ShapeID="_x0000_i1112" DrawAspect="Content" ObjectID="_1695535962" r:id="rId184"/>
        </w:object>
      </w:r>
    </w:p>
    <w:p w:rsidR="002117DB" w:rsidRPr="00350439" w:rsidRDefault="00960D51" w:rsidP="00350439">
      <w:pPr>
        <w:ind w:leftChars="200" w:left="480"/>
      </w:pPr>
      <w:r w:rsidRPr="00350439">
        <w:rPr>
          <w:rFonts w:hint="eastAsia"/>
        </w:rPr>
        <w:t>求</w:t>
      </w:r>
      <w:r w:rsidR="005633E1" w:rsidRPr="005633E1">
        <w:rPr>
          <w:position w:val="-10"/>
        </w:rPr>
        <w:object w:dxaOrig="780" w:dyaOrig="320">
          <v:shape id="_x0000_i1113" type="#_x0000_t75" style="width:39pt;height:16pt" o:ole="">
            <v:imagedata r:id="rId185" o:title=""/>
          </v:shape>
          <o:OLEObject Type="Embed" ProgID="Equation.DSMT4" ShapeID="_x0000_i1113" DrawAspect="Content" ObjectID="_1695535963" r:id="rId186"/>
        </w:object>
      </w:r>
      <w:r w:rsidR="00350439">
        <w:rPr>
          <w:rFonts w:hint="eastAsia"/>
        </w:rPr>
        <w:t>．</w:t>
      </w:r>
    </w:p>
    <w:p w:rsidR="00350439" w:rsidRPr="00350439" w:rsidRDefault="00350439" w:rsidP="00527E9A"/>
    <w:p w:rsidR="00350439" w:rsidRPr="00350439" w:rsidRDefault="00350439" w:rsidP="00527E9A"/>
    <w:p w:rsidR="002117DB" w:rsidRDefault="002117DB" w:rsidP="00350439">
      <w:pPr>
        <w:pStyle w:val="1"/>
      </w:pPr>
      <w:r>
        <w:rPr>
          <w:rFonts w:hint="eastAsia"/>
        </w:rPr>
        <w:t>七</w:t>
      </w:r>
      <w:r w:rsidRPr="00494A41">
        <w:t>、</w:t>
      </w:r>
      <w:r>
        <w:rPr>
          <w:rFonts w:hint="eastAsia"/>
        </w:rPr>
        <w:t>（</w:t>
      </w:r>
      <w:r w:rsidRPr="00494A41">
        <w:t>本题满分</w:t>
      </w:r>
      <w:r>
        <w:rPr>
          <w:rFonts w:hint="eastAsia"/>
        </w:rPr>
        <w:t>7</w:t>
      </w:r>
      <w:r w:rsidRPr="00494A41">
        <w:t>分</w:t>
      </w:r>
      <w:r>
        <w:rPr>
          <w:rFonts w:hint="eastAsia"/>
        </w:rPr>
        <w:t>）</w:t>
      </w:r>
    </w:p>
    <w:p w:rsidR="00527E9A" w:rsidRDefault="00350439" w:rsidP="00350439">
      <w:pPr>
        <w:ind w:leftChars="200" w:left="480"/>
      </w:pPr>
      <w:r>
        <w:rPr>
          <w:rFonts w:hint="eastAsia"/>
        </w:rPr>
        <w:t>设某商品需求量</w:t>
      </w:r>
      <w:r w:rsidR="005633E1" w:rsidRPr="005633E1">
        <w:rPr>
          <w:position w:val="-10"/>
        </w:rPr>
        <w:object w:dxaOrig="220" w:dyaOrig="320">
          <v:shape id="_x0000_i1114" type="#_x0000_t75" style="width:11pt;height:16pt" o:ole="">
            <v:imagedata r:id="rId187" o:title=""/>
          </v:shape>
          <o:OLEObject Type="Embed" ProgID="Equation.DSMT4" ShapeID="_x0000_i1114" DrawAspect="Content" ObjectID="_1695535964" r:id="rId188"/>
        </w:object>
      </w:r>
      <w:r>
        <w:rPr>
          <w:rFonts w:hint="eastAsia"/>
        </w:rPr>
        <w:t>是价格</w:t>
      </w:r>
      <w:r w:rsidR="005633E1" w:rsidRPr="005633E1">
        <w:rPr>
          <w:position w:val="-10"/>
        </w:rPr>
        <w:object w:dxaOrig="200" w:dyaOrig="260">
          <v:shape id="_x0000_i1115" type="#_x0000_t75" style="width:10pt;height:13pt" o:ole="">
            <v:imagedata r:id="rId189" o:title=""/>
          </v:shape>
          <o:OLEObject Type="Embed" ProgID="Equation.DSMT4" ShapeID="_x0000_i1115" DrawAspect="Content" ObjectID="_1695535965" r:id="rId190"/>
        </w:object>
      </w:r>
      <w:r>
        <w:rPr>
          <w:rFonts w:hint="eastAsia"/>
        </w:rPr>
        <w:t>的单调减少函数：</w:t>
      </w:r>
      <w:r w:rsidR="005633E1" w:rsidRPr="005633E1">
        <w:rPr>
          <w:position w:val="-10"/>
        </w:rPr>
        <w:object w:dxaOrig="900" w:dyaOrig="320">
          <v:shape id="_x0000_i1116" type="#_x0000_t75" style="width:45.5pt;height:16pt" o:ole="">
            <v:imagedata r:id="rId191" o:title=""/>
          </v:shape>
          <o:OLEObject Type="Embed" ProgID="Equation.DSMT4" ShapeID="_x0000_i1116" DrawAspect="Content" ObjectID="_1695535966" r:id="rId192"/>
        </w:object>
      </w:r>
      <w:r>
        <w:rPr>
          <w:rFonts w:hint="eastAsia"/>
        </w:rPr>
        <w:t>，其需求弹性</w:t>
      </w:r>
      <w:r w:rsidR="005633E1" w:rsidRPr="005633E1">
        <w:rPr>
          <w:position w:val="-28"/>
        </w:rPr>
        <w:object w:dxaOrig="1640" w:dyaOrig="700">
          <v:shape id="_x0000_i1117" type="#_x0000_t75" style="width:82pt;height:35pt" o:ole="">
            <v:imagedata r:id="rId193" o:title=""/>
          </v:shape>
          <o:OLEObject Type="Embed" ProgID="Equation.DSMT4" ShapeID="_x0000_i1117" DrawAspect="Content" ObjectID="_1695535967" r:id="rId194"/>
        </w:object>
      </w:r>
      <w:r>
        <w:rPr>
          <w:rFonts w:hint="eastAsia"/>
        </w:rPr>
        <w:t>．</w:t>
      </w:r>
    </w:p>
    <w:p w:rsidR="00350439" w:rsidRDefault="00350439" w:rsidP="00350439">
      <w:pPr>
        <w:ind w:leftChars="200" w:left="480"/>
      </w:pPr>
      <w:r>
        <w:rPr>
          <w:rFonts w:hint="eastAsia"/>
        </w:rPr>
        <w:t xml:space="preserve">(1) </w:t>
      </w:r>
      <w:r>
        <w:rPr>
          <w:rFonts w:hint="eastAsia"/>
        </w:rPr>
        <w:t>设</w:t>
      </w:r>
      <w:r w:rsidR="005633E1" w:rsidRPr="00025957">
        <w:rPr>
          <w:position w:val="-4"/>
        </w:rPr>
        <w:object w:dxaOrig="220" w:dyaOrig="240">
          <v:shape id="_x0000_i1118" type="#_x0000_t75" style="width:11pt;height:12pt" o:ole="">
            <v:imagedata r:id="rId195" o:title=""/>
          </v:shape>
          <o:OLEObject Type="Embed" ProgID="Equation.DSMT4" ShapeID="_x0000_i1118" DrawAspect="Content" ObjectID="_1695535968" r:id="rId196"/>
        </w:object>
      </w:r>
      <w:r>
        <w:rPr>
          <w:rFonts w:hint="eastAsia"/>
        </w:rPr>
        <w:t>为总收益函数，证明</w:t>
      </w:r>
      <w:r w:rsidR="005633E1" w:rsidRPr="005633E1">
        <w:rPr>
          <w:position w:val="-28"/>
        </w:rPr>
        <w:object w:dxaOrig="1380" w:dyaOrig="660">
          <v:shape id="_x0000_i1119" type="#_x0000_t75" style="width:69.5pt;height:33.5pt" o:ole="">
            <v:imagedata r:id="rId197" o:title=""/>
          </v:shape>
          <o:OLEObject Type="Embed" ProgID="Equation.DSMT4" ShapeID="_x0000_i1119" DrawAspect="Content" ObjectID="_1695535969" r:id="rId198"/>
        </w:object>
      </w:r>
      <w:r>
        <w:rPr>
          <w:rFonts w:hint="eastAsia"/>
        </w:rPr>
        <w:t>．</w:t>
      </w:r>
    </w:p>
    <w:p w:rsidR="00350439" w:rsidRPr="00350439" w:rsidRDefault="00350439" w:rsidP="00350439">
      <w:pPr>
        <w:ind w:leftChars="200" w:left="480"/>
      </w:pPr>
      <w:r>
        <w:rPr>
          <w:rFonts w:hint="eastAsia"/>
        </w:rPr>
        <w:t xml:space="preserve">(2) </w:t>
      </w:r>
      <w:r>
        <w:rPr>
          <w:rFonts w:hint="eastAsia"/>
        </w:rPr>
        <w:t>求</w:t>
      </w:r>
      <w:r w:rsidR="005633E1" w:rsidRPr="005633E1">
        <w:rPr>
          <w:position w:val="-10"/>
        </w:rPr>
        <w:object w:dxaOrig="560" w:dyaOrig="320">
          <v:shape id="_x0000_i1120" type="#_x0000_t75" style="width:28pt;height:16pt" o:ole="">
            <v:imagedata r:id="rId199" o:title=""/>
          </v:shape>
          <o:OLEObject Type="Embed" ProgID="Equation.DSMT4" ShapeID="_x0000_i1120" DrawAspect="Content" ObjectID="_1695535970" r:id="rId200"/>
        </w:object>
      </w:r>
      <w:r>
        <w:rPr>
          <w:rFonts w:hint="eastAsia"/>
        </w:rPr>
        <w:t>时，总收益对价格的弹性，并说明其经济意义．</w:t>
      </w:r>
    </w:p>
    <w:p w:rsidR="00350439" w:rsidRPr="00350439" w:rsidRDefault="00350439" w:rsidP="00350439"/>
    <w:p w:rsidR="00350439" w:rsidRPr="00350439" w:rsidRDefault="00350439" w:rsidP="00527E9A"/>
    <w:p w:rsidR="00527E9A" w:rsidRPr="00494A41" w:rsidRDefault="00527E9A" w:rsidP="00527E9A">
      <w:pPr>
        <w:pStyle w:val="1"/>
      </w:pPr>
      <w:r w:rsidRPr="00494A41">
        <w:t>八、</w:t>
      </w:r>
      <w:r>
        <w:rPr>
          <w:rFonts w:hint="eastAsia"/>
        </w:rPr>
        <w:t>（</w:t>
      </w:r>
      <w:r w:rsidRPr="00494A41">
        <w:t>本题满分6分</w:t>
      </w:r>
      <w:r>
        <w:rPr>
          <w:rFonts w:hint="eastAsia"/>
        </w:rPr>
        <w:t>）</w:t>
      </w:r>
      <w:r w:rsidRPr="00527E9A">
        <w:rPr>
          <w:rStyle w:val="ae"/>
          <w:rFonts w:hint="eastAsia"/>
        </w:rPr>
        <w:t>【同试卷三第</w:t>
      </w:r>
      <w:r>
        <w:rPr>
          <w:rStyle w:val="ae"/>
          <w:rFonts w:hint="eastAsia"/>
        </w:rPr>
        <w:t>八</w:t>
      </w:r>
      <w:r w:rsidRPr="00527E9A">
        <w:rPr>
          <w:rStyle w:val="ae"/>
          <w:rFonts w:hint="eastAsia"/>
        </w:rPr>
        <w:t>题】</w:t>
      </w:r>
    </w:p>
    <w:p w:rsidR="00527E9A" w:rsidRPr="00494A41" w:rsidRDefault="00527E9A" w:rsidP="00527E9A">
      <w:pPr>
        <w:ind w:leftChars="200" w:left="480"/>
      </w:pPr>
      <w:r w:rsidRPr="00494A41">
        <w:rPr>
          <w:rFonts w:hAnsi="宋体"/>
        </w:rPr>
        <w:t>设函数</w:t>
      </w:r>
      <w:r w:rsidR="005633E1" w:rsidRPr="005633E1">
        <w:rPr>
          <w:position w:val="-10"/>
        </w:rPr>
        <w:object w:dxaOrig="1060" w:dyaOrig="320">
          <v:shape id="_x0000_i1121" type="#_x0000_t75" style="width:53pt;height:16pt" o:ole="">
            <v:imagedata r:id="rId201" o:title=""/>
          </v:shape>
          <o:OLEObject Type="Embed" ProgID="Equation.DSMT4" ShapeID="_x0000_i1121" DrawAspect="Content" ObjectID="_1695535971" r:id="rId202"/>
        </w:object>
      </w:r>
      <w:r w:rsidRPr="00494A41">
        <w:rPr>
          <w:rFonts w:hAnsi="宋体"/>
        </w:rPr>
        <w:t>在</w:t>
      </w:r>
      <w:r w:rsidR="005633E1" w:rsidRPr="005633E1">
        <w:rPr>
          <w:position w:val="-10"/>
        </w:rPr>
        <w:object w:dxaOrig="540" w:dyaOrig="320">
          <v:shape id="_x0000_i1122" type="#_x0000_t75" style="width:27pt;height:16pt" o:ole="">
            <v:imagedata r:id="rId203" o:title=""/>
          </v:shape>
          <o:OLEObject Type="Embed" ProgID="Equation.DSMT4" ShapeID="_x0000_i1122" DrawAspect="Content" ObjectID="_1695535972" r:id="rId204"/>
        </w:object>
      </w:r>
      <w:r w:rsidRPr="00494A41">
        <w:rPr>
          <w:rFonts w:hAnsi="宋体"/>
        </w:rPr>
        <w:t>上连续，且</w:t>
      </w:r>
      <w:r w:rsidR="005633E1" w:rsidRPr="005633E1">
        <w:rPr>
          <w:position w:val="-10"/>
        </w:rPr>
        <w:object w:dxaOrig="880" w:dyaOrig="320">
          <v:shape id="_x0000_i1123" type="#_x0000_t75" style="width:44pt;height:16pt" o:ole="">
            <v:imagedata r:id="rId205" o:title=""/>
          </v:shape>
          <o:OLEObject Type="Embed" ProgID="Equation.DSMT4" ShapeID="_x0000_i1123" DrawAspect="Content" ObjectID="_1695535973" r:id="rId206"/>
        </w:object>
      </w:r>
      <w:r>
        <w:rPr>
          <w:rFonts w:hint="eastAsia"/>
        </w:rPr>
        <w:t>．</w:t>
      </w:r>
      <w:r w:rsidRPr="00494A41">
        <w:rPr>
          <w:rFonts w:hAnsi="宋体"/>
        </w:rPr>
        <w:t>利用闭区间上连续函数性质，证明存在一点</w:t>
      </w:r>
      <w:r w:rsidR="005633E1" w:rsidRPr="005633E1">
        <w:rPr>
          <w:position w:val="-10"/>
        </w:rPr>
        <w:object w:dxaOrig="900" w:dyaOrig="320">
          <v:shape id="_x0000_i1124" type="#_x0000_t75" style="width:45.5pt;height:16pt" o:ole="">
            <v:imagedata r:id="rId207" o:title=""/>
          </v:shape>
          <o:OLEObject Type="Embed" ProgID="Equation.DSMT4" ShapeID="_x0000_i1124" DrawAspect="Content" ObjectID="_1695535974" r:id="rId208"/>
        </w:object>
      </w:r>
      <w:r w:rsidRPr="00494A41">
        <w:rPr>
          <w:rFonts w:hAnsi="宋体"/>
        </w:rPr>
        <w:t>，使</w:t>
      </w:r>
      <w:r w:rsidR="005633E1" w:rsidRPr="005633E1">
        <w:rPr>
          <w:position w:val="-18"/>
        </w:rPr>
        <w:object w:dxaOrig="3100" w:dyaOrig="520">
          <v:shape id="_x0000_i1125" type="#_x0000_t75" style="width:155pt;height:26pt" o:ole="">
            <v:imagedata r:id="rId209" o:title=""/>
          </v:shape>
          <o:OLEObject Type="Embed" ProgID="Equation.DSMT4" ShapeID="_x0000_i1125" DrawAspect="Content" ObjectID="_1695535975" r:id="rId210"/>
        </w:object>
      </w:r>
      <w:r>
        <w:rPr>
          <w:rFonts w:hint="eastAsia"/>
        </w:rPr>
        <w:t>．</w:t>
      </w:r>
    </w:p>
    <w:p w:rsidR="00527E9A" w:rsidRPr="00506740" w:rsidRDefault="00527E9A" w:rsidP="00527E9A"/>
    <w:p w:rsidR="002117DB" w:rsidRDefault="002117DB" w:rsidP="002117DB"/>
    <w:p w:rsidR="002117DB" w:rsidRDefault="002117DB" w:rsidP="00C95D26">
      <w:pPr>
        <w:pStyle w:val="1"/>
      </w:pPr>
      <w:r>
        <w:rPr>
          <w:rFonts w:hint="eastAsia"/>
        </w:rPr>
        <w:t>九</w:t>
      </w:r>
      <w:r w:rsidRPr="00494A41">
        <w:t>、</w:t>
      </w:r>
      <w:r>
        <w:rPr>
          <w:rFonts w:hint="eastAsia"/>
        </w:rPr>
        <w:t>（</w:t>
      </w:r>
      <w:r w:rsidRPr="00494A41">
        <w:t>本题满分8分</w:t>
      </w:r>
      <w:r>
        <w:rPr>
          <w:rFonts w:hint="eastAsia"/>
        </w:rPr>
        <w:t>）</w:t>
      </w:r>
    </w:p>
    <w:p w:rsidR="00C95D26" w:rsidRPr="00C95D26" w:rsidRDefault="00C95D26" w:rsidP="00C95D26">
      <w:pPr>
        <w:ind w:leftChars="200" w:left="480"/>
        <w:rPr>
          <w:rFonts w:hAnsi="宋体"/>
        </w:rPr>
      </w:pPr>
      <w:r w:rsidRPr="00C95D26">
        <w:rPr>
          <w:rFonts w:hAnsi="宋体" w:hint="eastAsia"/>
        </w:rPr>
        <w:t>设四元齐次线性方程组①为</w:t>
      </w:r>
      <w:r w:rsidR="005633E1" w:rsidRPr="005633E1">
        <w:rPr>
          <w:position w:val="-32"/>
        </w:rPr>
        <w:object w:dxaOrig="2180" w:dyaOrig="760">
          <v:shape id="_x0000_i1126" type="#_x0000_t75" style="width:109pt;height:38pt" o:ole="">
            <v:imagedata r:id="rId211" o:title=""/>
          </v:shape>
          <o:OLEObject Type="Embed" ProgID="Equation.DSMT4" ShapeID="_x0000_i1126" DrawAspect="Content" ObjectID="_1695535976" r:id="rId212"/>
        </w:object>
      </w:r>
      <w:r>
        <w:rPr>
          <w:rFonts w:hAnsi="宋体" w:hint="eastAsia"/>
        </w:rPr>
        <w:t>，</w:t>
      </w:r>
      <w:r w:rsidRPr="00C95D26">
        <w:rPr>
          <w:rFonts w:hAnsi="宋体" w:hint="eastAsia"/>
        </w:rPr>
        <w:t>且已知另一四元齐次线性方程组②的一个基础解系为</w:t>
      </w:r>
      <w:r w:rsidR="005633E1" w:rsidRPr="005633E1">
        <w:rPr>
          <w:position w:val="-12"/>
        </w:rPr>
        <w:object w:dxaOrig="1960" w:dyaOrig="380">
          <v:shape id="_x0000_i1127" type="#_x0000_t75" style="width:98pt;height:19pt" o:ole="">
            <v:imagedata r:id="rId213" o:title=""/>
          </v:shape>
          <o:OLEObject Type="Embed" ProgID="Equation.DSMT4" ShapeID="_x0000_i1127" DrawAspect="Content" ObjectID="_1695535977" r:id="rId214"/>
        </w:object>
      </w:r>
      <w:r>
        <w:rPr>
          <w:rFonts w:hAnsi="宋体" w:hint="eastAsia"/>
        </w:rPr>
        <w:t xml:space="preserve">, </w:t>
      </w:r>
      <w:r w:rsidR="005633E1" w:rsidRPr="005633E1">
        <w:rPr>
          <w:position w:val="-12"/>
        </w:rPr>
        <w:object w:dxaOrig="2000" w:dyaOrig="380">
          <v:shape id="_x0000_i1128" type="#_x0000_t75" style="width:100pt;height:19pt" o:ole="">
            <v:imagedata r:id="rId215" o:title=""/>
          </v:shape>
          <o:OLEObject Type="Embed" ProgID="Equation.DSMT4" ShapeID="_x0000_i1128" DrawAspect="Content" ObjectID="_1695535978" r:id="rId216"/>
        </w:object>
      </w:r>
      <w:r>
        <w:rPr>
          <w:rFonts w:hAnsi="宋体" w:hint="eastAsia"/>
        </w:rPr>
        <w:t>．</w:t>
      </w:r>
    </w:p>
    <w:p w:rsidR="00C95D26" w:rsidRPr="00C95D26" w:rsidRDefault="00C95D26" w:rsidP="00C95D26">
      <w:pPr>
        <w:ind w:leftChars="200" w:left="480"/>
        <w:rPr>
          <w:rFonts w:hAnsi="宋体"/>
        </w:rPr>
      </w:pPr>
      <w:r w:rsidRPr="00C95D26">
        <w:rPr>
          <w:rFonts w:hAnsi="宋体" w:hint="eastAsia"/>
        </w:rPr>
        <w:t xml:space="preserve">(1) </w:t>
      </w:r>
      <w:r w:rsidRPr="00C95D26">
        <w:rPr>
          <w:rFonts w:hAnsi="宋体" w:hint="eastAsia"/>
        </w:rPr>
        <w:t>求方程组①的一个基础解系；</w:t>
      </w:r>
    </w:p>
    <w:p w:rsidR="00527E9A" w:rsidRPr="00C95D26" w:rsidRDefault="00C95D26" w:rsidP="00C95D26">
      <w:pPr>
        <w:ind w:leftChars="200" w:left="960" w:hangingChars="200" w:hanging="480"/>
        <w:rPr>
          <w:rFonts w:hAnsi="宋体"/>
        </w:rPr>
      </w:pPr>
      <w:r w:rsidRPr="00C95D26">
        <w:rPr>
          <w:rFonts w:hAnsi="宋体" w:hint="eastAsia"/>
        </w:rPr>
        <w:t xml:space="preserve">(2) </w:t>
      </w:r>
      <w:r w:rsidRPr="00C95D26">
        <w:rPr>
          <w:rFonts w:hAnsi="宋体" w:hint="eastAsia"/>
        </w:rPr>
        <w:t>当</w:t>
      </w:r>
      <w:r w:rsidR="005633E1" w:rsidRPr="005633E1">
        <w:rPr>
          <w:position w:val="-6"/>
        </w:rPr>
        <w:object w:dxaOrig="200" w:dyaOrig="220">
          <v:shape id="_x0000_i1129" type="#_x0000_t75" style="width:10pt;height:11pt" o:ole="">
            <v:imagedata r:id="rId217" o:title=""/>
          </v:shape>
          <o:OLEObject Type="Embed" ProgID="Equation.DSMT4" ShapeID="_x0000_i1129" DrawAspect="Content" ObjectID="_1695535979" r:id="rId218"/>
        </w:object>
      </w:r>
      <w:r w:rsidRPr="00C95D26">
        <w:rPr>
          <w:rFonts w:hAnsi="宋体" w:hint="eastAsia"/>
        </w:rPr>
        <w:t>为何值时，方程组①与②有非零公共解？在有非零公共解时，求出全部非零公共解</w:t>
      </w:r>
      <w:r>
        <w:rPr>
          <w:rFonts w:hAnsi="宋体" w:hint="eastAsia"/>
        </w:rPr>
        <w:t>．</w:t>
      </w:r>
    </w:p>
    <w:p w:rsidR="00C95D26" w:rsidRDefault="00C95D26" w:rsidP="00527E9A">
      <w:pPr>
        <w:rPr>
          <w:rFonts w:hAnsi="宋体"/>
        </w:rPr>
      </w:pPr>
    </w:p>
    <w:p w:rsidR="00C95D26" w:rsidRPr="00C95D26" w:rsidRDefault="00C95D26" w:rsidP="00527E9A">
      <w:pPr>
        <w:rPr>
          <w:rFonts w:hAnsi="宋体"/>
        </w:rPr>
      </w:pPr>
    </w:p>
    <w:p w:rsidR="002117DB" w:rsidRPr="002117DB" w:rsidRDefault="002117DB" w:rsidP="00092D6D">
      <w:pPr>
        <w:pStyle w:val="1"/>
      </w:pPr>
      <w:r>
        <w:rPr>
          <w:rFonts w:hint="eastAsia"/>
        </w:rPr>
        <w:t>十</w:t>
      </w:r>
      <w:r w:rsidRPr="00494A41">
        <w:t>、</w:t>
      </w:r>
      <w:r>
        <w:rPr>
          <w:rFonts w:hint="eastAsia"/>
        </w:rPr>
        <w:t>（</w:t>
      </w:r>
      <w:r w:rsidRPr="00494A41">
        <w:t>本题满分8分</w:t>
      </w:r>
      <w:r>
        <w:rPr>
          <w:rFonts w:hint="eastAsia"/>
        </w:rPr>
        <w:t>）</w:t>
      </w:r>
    </w:p>
    <w:p w:rsidR="002117DB" w:rsidRPr="002C46A8" w:rsidRDefault="002C46A8" w:rsidP="00092D6D">
      <w:pPr>
        <w:ind w:leftChars="200" w:left="480"/>
      </w:pPr>
      <w:r w:rsidRPr="002C46A8">
        <w:rPr>
          <w:rFonts w:hint="eastAsia"/>
        </w:rPr>
        <w:t>设实对称矩阵</w:t>
      </w:r>
      <w:r w:rsidR="005633E1" w:rsidRPr="005633E1">
        <w:rPr>
          <w:position w:val="-50"/>
        </w:rPr>
        <w:object w:dxaOrig="1780" w:dyaOrig="1120">
          <v:shape id="_x0000_i1130" type="#_x0000_t75" style="width:89pt;height:56pt" o:ole="">
            <v:imagedata r:id="rId219" o:title=""/>
          </v:shape>
          <o:OLEObject Type="Embed" ProgID="Equation.DSMT4" ShapeID="_x0000_i1130" DrawAspect="Content" ObjectID="_1695535980" r:id="rId220"/>
        </w:object>
      </w:r>
      <w:r w:rsidRPr="002C46A8">
        <w:rPr>
          <w:rFonts w:hint="eastAsia"/>
        </w:rPr>
        <w:t>，求可逆矩阵</w:t>
      </w:r>
      <w:r w:rsidR="005633E1" w:rsidRPr="00025957">
        <w:rPr>
          <w:position w:val="-4"/>
        </w:rPr>
        <w:object w:dxaOrig="220" w:dyaOrig="240">
          <v:shape id="_x0000_i1131" type="#_x0000_t75" style="width:11pt;height:12pt" o:ole="">
            <v:imagedata r:id="rId221" o:title=""/>
          </v:shape>
          <o:OLEObject Type="Embed" ProgID="Equation.DSMT4" ShapeID="_x0000_i1131" DrawAspect="Content" ObjectID="_1695535981" r:id="rId222"/>
        </w:object>
      </w:r>
      <w:r w:rsidRPr="002C46A8">
        <w:rPr>
          <w:rFonts w:hint="eastAsia"/>
        </w:rPr>
        <w:t>，使</w:t>
      </w:r>
      <w:r w:rsidR="005633E1" w:rsidRPr="00025957">
        <w:rPr>
          <w:position w:val="-4"/>
        </w:rPr>
        <w:object w:dxaOrig="680" w:dyaOrig="300">
          <v:shape id="_x0000_i1132" type="#_x0000_t75" style="width:34pt;height:15.5pt" o:ole="">
            <v:imagedata r:id="rId223" o:title=""/>
          </v:shape>
          <o:OLEObject Type="Embed" ProgID="Equation.DSMT4" ShapeID="_x0000_i1132" DrawAspect="Content" ObjectID="_1695535982" r:id="rId224"/>
        </w:object>
      </w:r>
      <w:r w:rsidRPr="002C46A8">
        <w:rPr>
          <w:rFonts w:hint="eastAsia"/>
        </w:rPr>
        <w:t>为对角矩阵，并计算行列式</w:t>
      </w:r>
      <w:r w:rsidR="005633E1" w:rsidRPr="005633E1">
        <w:rPr>
          <w:position w:val="-10"/>
        </w:rPr>
        <w:object w:dxaOrig="760" w:dyaOrig="320">
          <v:shape id="_x0000_i1133" type="#_x0000_t75" style="width:38pt;height:16pt" o:ole="">
            <v:imagedata r:id="rId225" o:title=""/>
          </v:shape>
          <o:OLEObject Type="Embed" ProgID="Equation.DSMT4" ShapeID="_x0000_i1133" DrawAspect="Content" ObjectID="_1695535983" r:id="rId226"/>
        </w:object>
      </w:r>
      <w:r w:rsidRPr="002C46A8">
        <w:rPr>
          <w:rFonts w:hint="eastAsia"/>
        </w:rPr>
        <w:t>的值</w:t>
      </w:r>
      <w:r w:rsidR="00092D6D">
        <w:rPr>
          <w:rFonts w:hint="eastAsia"/>
        </w:rPr>
        <w:t>．</w:t>
      </w:r>
    </w:p>
    <w:p w:rsidR="00092D6D" w:rsidRPr="001E4CD5" w:rsidRDefault="00092D6D" w:rsidP="00527E9A">
      <w:pPr>
        <w:rPr>
          <w:rFonts w:hint="eastAsia"/>
        </w:rPr>
      </w:pPr>
    </w:p>
    <w:p w:rsidR="001E4CD5" w:rsidRPr="001E4CD5" w:rsidRDefault="001E4CD5" w:rsidP="00527E9A"/>
    <w:p w:rsidR="002117DB" w:rsidRDefault="002117DB" w:rsidP="00092D6D">
      <w:pPr>
        <w:pStyle w:val="1"/>
      </w:pPr>
      <w:r>
        <w:rPr>
          <w:rFonts w:hint="eastAsia"/>
        </w:rPr>
        <w:t>十一</w:t>
      </w:r>
      <w:r w:rsidRPr="00494A41">
        <w:t>、</w:t>
      </w:r>
      <w:r>
        <w:rPr>
          <w:rFonts w:hint="eastAsia"/>
        </w:rPr>
        <w:t>（</w:t>
      </w:r>
      <w:r w:rsidRPr="00494A41">
        <w:t>本题满分8分</w:t>
      </w:r>
      <w:r>
        <w:rPr>
          <w:rFonts w:hint="eastAsia"/>
        </w:rPr>
        <w:t>）</w:t>
      </w:r>
    </w:p>
    <w:p w:rsidR="002117DB" w:rsidRDefault="00092D6D" w:rsidP="00092D6D">
      <w:pPr>
        <w:ind w:leftChars="200" w:left="480"/>
      </w:pPr>
      <w:r>
        <w:rPr>
          <w:rFonts w:hint="eastAsia"/>
        </w:rPr>
        <w:t>设</w:t>
      </w:r>
      <w:r w:rsidR="005633E1" w:rsidRPr="00025957">
        <w:rPr>
          <w:position w:val="-4"/>
        </w:rPr>
        <w:object w:dxaOrig="240" w:dyaOrig="260">
          <v:shape id="_x0000_i1134" type="#_x0000_t75" style="width:12pt;height:13pt" o:ole="">
            <v:imagedata r:id="rId227" o:title=""/>
          </v:shape>
          <o:OLEObject Type="Embed" ProgID="Equation.DSMT4" ShapeID="_x0000_i1134" DrawAspect="Content" ObjectID="_1695535984" r:id="rId228"/>
        </w:object>
      </w:r>
      <w:r>
        <w:rPr>
          <w:rFonts w:hint="eastAsia"/>
        </w:rPr>
        <w:t>、</w:t>
      </w:r>
      <w:r w:rsidR="005633E1" w:rsidRPr="00025957">
        <w:rPr>
          <w:position w:val="-4"/>
        </w:rPr>
        <w:object w:dxaOrig="220" w:dyaOrig="240">
          <v:shape id="_x0000_i1135" type="#_x0000_t75" style="width:11pt;height:12pt" o:ole="">
            <v:imagedata r:id="rId229" o:title=""/>
          </v:shape>
          <o:OLEObject Type="Embed" ProgID="Equation.DSMT4" ShapeID="_x0000_i1135" DrawAspect="Content" ObjectID="_1695535985" r:id="rId230"/>
        </w:object>
      </w:r>
      <w:r>
        <w:rPr>
          <w:rFonts w:hint="eastAsia"/>
        </w:rPr>
        <w:t>是任意二事件，其中</w:t>
      </w:r>
      <w:r w:rsidR="005633E1" w:rsidRPr="00025957">
        <w:rPr>
          <w:position w:val="-4"/>
        </w:rPr>
        <w:object w:dxaOrig="240" w:dyaOrig="260">
          <v:shape id="_x0000_i1136" type="#_x0000_t75" style="width:12pt;height:13pt" o:ole="">
            <v:imagedata r:id="rId231" o:title=""/>
          </v:shape>
          <o:OLEObject Type="Embed" ProgID="Equation.DSMT4" ShapeID="_x0000_i1136" DrawAspect="Content" ObjectID="_1695535986" r:id="rId232"/>
        </w:object>
      </w:r>
      <w:r>
        <w:rPr>
          <w:rFonts w:hint="eastAsia"/>
        </w:rPr>
        <w:t>的概率不等于</w:t>
      </w:r>
      <w:r w:rsidR="005633E1" w:rsidRPr="005633E1">
        <w:rPr>
          <w:position w:val="-6"/>
        </w:rPr>
        <w:object w:dxaOrig="200" w:dyaOrig="279">
          <v:shape id="_x0000_i1137" type="#_x0000_t75" style="width:10pt;height:14pt" o:ole="">
            <v:imagedata r:id="rId233" o:title=""/>
          </v:shape>
          <o:OLEObject Type="Embed" ProgID="Equation.DSMT4" ShapeID="_x0000_i1137" DrawAspect="Content" ObjectID="_1695535987" r:id="rId234"/>
        </w:object>
      </w:r>
      <w:r>
        <w:rPr>
          <w:rFonts w:hint="eastAsia"/>
        </w:rPr>
        <w:t>和</w:t>
      </w:r>
      <w:r w:rsidR="005633E1" w:rsidRPr="00025957">
        <w:rPr>
          <w:position w:val="-4"/>
        </w:rPr>
        <w:object w:dxaOrig="180" w:dyaOrig="260">
          <v:shape id="_x0000_i1138" type="#_x0000_t75" style="width:9.5pt;height:13pt" o:ole="">
            <v:imagedata r:id="rId235" o:title=""/>
          </v:shape>
          <o:OLEObject Type="Embed" ProgID="Equation.DSMT4" ShapeID="_x0000_i1138" DrawAspect="Content" ObjectID="_1695535988" r:id="rId236"/>
        </w:object>
      </w:r>
      <w:r>
        <w:rPr>
          <w:rFonts w:hint="eastAsia"/>
        </w:rPr>
        <w:t>，证明：</w:t>
      </w:r>
      <w:r w:rsidR="005633E1" w:rsidRPr="005633E1">
        <w:rPr>
          <w:position w:val="-10"/>
        </w:rPr>
        <w:object w:dxaOrig="1820" w:dyaOrig="360">
          <v:shape id="_x0000_i1139" type="#_x0000_t75" style="width:91pt;height:18pt" o:ole="">
            <v:imagedata r:id="rId237" o:title=""/>
          </v:shape>
          <o:OLEObject Type="Embed" ProgID="Equation.DSMT4" ShapeID="_x0000_i1139" DrawAspect="Content" ObjectID="_1695535989" r:id="rId238"/>
        </w:object>
      </w:r>
      <w:r>
        <w:rPr>
          <w:rFonts w:hint="eastAsia"/>
        </w:rPr>
        <w:t>是事件</w:t>
      </w:r>
      <w:r w:rsidR="005633E1" w:rsidRPr="00025957">
        <w:rPr>
          <w:position w:val="-4"/>
        </w:rPr>
        <w:object w:dxaOrig="240" w:dyaOrig="260">
          <v:shape id="_x0000_i1140" type="#_x0000_t75" style="width:12pt;height:13pt" o:ole="">
            <v:imagedata r:id="rId239" o:title=""/>
          </v:shape>
          <o:OLEObject Type="Embed" ProgID="Equation.DSMT4" ShapeID="_x0000_i1140" DrawAspect="Content" ObjectID="_1695535990" r:id="rId240"/>
        </w:object>
      </w:r>
      <w:r>
        <w:rPr>
          <w:rFonts w:hint="eastAsia"/>
        </w:rPr>
        <w:t>与</w:t>
      </w:r>
      <w:r w:rsidR="005633E1" w:rsidRPr="00025957">
        <w:rPr>
          <w:position w:val="-4"/>
        </w:rPr>
        <w:object w:dxaOrig="220" w:dyaOrig="240">
          <v:shape id="_x0000_i1141" type="#_x0000_t75" style="width:11pt;height:12pt" o:ole="">
            <v:imagedata r:id="rId241" o:title=""/>
          </v:shape>
          <o:OLEObject Type="Embed" ProgID="Equation.DSMT4" ShapeID="_x0000_i1141" DrawAspect="Content" ObjectID="_1695535991" r:id="rId242"/>
        </w:object>
      </w:r>
      <w:r>
        <w:rPr>
          <w:rFonts w:hint="eastAsia"/>
        </w:rPr>
        <w:t>独立的充分必要条件．</w:t>
      </w:r>
    </w:p>
    <w:p w:rsidR="00092D6D" w:rsidRDefault="00092D6D" w:rsidP="00527E9A"/>
    <w:p w:rsidR="00092D6D" w:rsidRPr="008A5DFE" w:rsidRDefault="00092D6D" w:rsidP="00527E9A"/>
    <w:p w:rsidR="00527E9A" w:rsidRPr="00494A41" w:rsidRDefault="00527E9A" w:rsidP="00527E9A">
      <w:pPr>
        <w:pStyle w:val="1"/>
      </w:pPr>
      <w:r w:rsidRPr="00494A41">
        <w:t>十二、</w:t>
      </w:r>
      <w:r>
        <w:rPr>
          <w:rFonts w:hint="eastAsia"/>
        </w:rPr>
        <w:t>（</w:t>
      </w:r>
      <w:r w:rsidRPr="00494A41">
        <w:t>本题满分8分</w:t>
      </w:r>
      <w:r>
        <w:rPr>
          <w:rFonts w:hint="eastAsia"/>
        </w:rPr>
        <w:t>）</w:t>
      </w:r>
      <w:r w:rsidRPr="00527E9A">
        <w:rPr>
          <w:rStyle w:val="ae"/>
          <w:rFonts w:hint="eastAsia"/>
        </w:rPr>
        <w:t>【同试卷三第</w:t>
      </w:r>
      <w:r>
        <w:rPr>
          <w:rStyle w:val="ae"/>
          <w:rFonts w:hint="eastAsia"/>
        </w:rPr>
        <w:t>十二</w:t>
      </w:r>
      <w:r w:rsidRPr="00527E9A">
        <w:rPr>
          <w:rStyle w:val="ae"/>
          <w:rFonts w:hint="eastAsia"/>
        </w:rPr>
        <w:t>题】</w:t>
      </w:r>
    </w:p>
    <w:p w:rsidR="00527E9A" w:rsidRDefault="00527E9A" w:rsidP="00527E9A">
      <w:pPr>
        <w:ind w:leftChars="200" w:left="480"/>
      </w:pPr>
      <w:r w:rsidRPr="00494A41">
        <w:rPr>
          <w:rFonts w:hAnsi="宋体"/>
        </w:rPr>
        <w:t>假设一设备开机后无故障工作的时间</w:t>
      </w:r>
      <w:r w:rsidR="005633E1" w:rsidRPr="00025957">
        <w:rPr>
          <w:position w:val="-4"/>
        </w:rPr>
        <w:object w:dxaOrig="240" w:dyaOrig="240">
          <v:shape id="_x0000_i1142" type="#_x0000_t75" style="width:12pt;height:12pt" o:ole="">
            <v:imagedata r:id="rId243" o:title=""/>
          </v:shape>
          <o:OLEObject Type="Embed" ProgID="Equation.DSMT4" ShapeID="_x0000_i1142" DrawAspect="Content" ObjectID="_1695535992" r:id="rId244"/>
        </w:object>
      </w:r>
      <w:r w:rsidRPr="00494A41">
        <w:rPr>
          <w:rFonts w:hAnsi="宋体"/>
        </w:rPr>
        <w:t>服从指数分布，平均无故障工作的时间</w:t>
      </w:r>
      <w:r w:rsidR="005633E1" w:rsidRPr="005633E1">
        <w:rPr>
          <w:position w:val="-10"/>
        </w:rPr>
        <w:object w:dxaOrig="580" w:dyaOrig="320">
          <v:shape id="_x0000_i1143" type="#_x0000_t75" style="width:29pt;height:16pt" o:ole="">
            <v:imagedata r:id="rId245" o:title=""/>
          </v:shape>
          <o:OLEObject Type="Embed" ProgID="Equation.DSMT4" ShapeID="_x0000_i1143" DrawAspect="Content" ObjectID="_1695535993" r:id="rId246"/>
        </w:object>
      </w:r>
      <w:r w:rsidRPr="00494A41">
        <w:rPr>
          <w:rFonts w:hAnsi="宋体"/>
        </w:rPr>
        <w:t>为</w:t>
      </w:r>
      <w:r w:rsidR="005633E1" w:rsidRPr="005633E1">
        <w:rPr>
          <w:position w:val="-6"/>
        </w:rPr>
        <w:object w:dxaOrig="180" w:dyaOrig="279">
          <v:shape id="_x0000_i1144" type="#_x0000_t75" style="width:9.5pt;height:14pt" o:ole="">
            <v:imagedata r:id="rId247" o:title=""/>
          </v:shape>
          <o:OLEObject Type="Embed" ProgID="Equation.DSMT4" ShapeID="_x0000_i1144" DrawAspect="Content" ObjectID="_1695535994" r:id="rId248"/>
        </w:object>
      </w:r>
      <w:r w:rsidRPr="00494A41">
        <w:rPr>
          <w:rFonts w:hAnsi="宋体"/>
        </w:rPr>
        <w:t>小时</w:t>
      </w:r>
      <w:r>
        <w:rPr>
          <w:rFonts w:hint="eastAsia"/>
        </w:rPr>
        <w:t>．</w:t>
      </w:r>
      <w:r w:rsidRPr="00494A41">
        <w:rPr>
          <w:rFonts w:hAnsi="宋体"/>
        </w:rPr>
        <w:t>设备定时开机，出现故障时自动关机，而在无故障的情况下工作</w:t>
      </w:r>
      <w:r w:rsidR="005633E1" w:rsidRPr="00025957">
        <w:rPr>
          <w:position w:val="-4"/>
        </w:rPr>
        <w:object w:dxaOrig="180" w:dyaOrig="260">
          <v:shape id="_x0000_i1145" type="#_x0000_t75" style="width:9.5pt;height:13pt" o:ole="">
            <v:imagedata r:id="rId249" o:title=""/>
          </v:shape>
          <o:OLEObject Type="Embed" ProgID="Equation.DSMT4" ShapeID="_x0000_i1145" DrawAspect="Content" ObjectID="_1695535995" r:id="rId250"/>
        </w:object>
      </w:r>
      <w:r w:rsidRPr="00494A41">
        <w:rPr>
          <w:rFonts w:hAnsi="宋体"/>
        </w:rPr>
        <w:t>小时便关机</w:t>
      </w:r>
      <w:r w:rsidRPr="00494A41">
        <w:t>.</w:t>
      </w:r>
      <w:r w:rsidRPr="00494A41">
        <w:rPr>
          <w:rFonts w:hAnsi="宋体"/>
        </w:rPr>
        <w:t>试求该设备每次开机无故障工作的时间</w:t>
      </w:r>
      <w:r w:rsidR="005633E1" w:rsidRPr="00025957">
        <w:rPr>
          <w:position w:val="-4"/>
        </w:rPr>
        <w:object w:dxaOrig="220" w:dyaOrig="240">
          <v:shape id="_x0000_i1146" type="#_x0000_t75" style="width:11pt;height:12pt" o:ole="">
            <v:imagedata r:id="rId251" o:title=""/>
          </v:shape>
          <o:OLEObject Type="Embed" ProgID="Equation.DSMT4" ShapeID="_x0000_i1146" DrawAspect="Content" ObjectID="_1695535996" r:id="rId252"/>
        </w:object>
      </w:r>
      <w:r w:rsidRPr="00494A41">
        <w:rPr>
          <w:rFonts w:hAnsi="宋体"/>
        </w:rPr>
        <w:t>的分布函数</w:t>
      </w:r>
      <w:r w:rsidR="005633E1" w:rsidRPr="005633E1">
        <w:rPr>
          <w:position w:val="-10"/>
        </w:rPr>
        <w:object w:dxaOrig="560" w:dyaOrig="320">
          <v:shape id="_x0000_i1147" type="#_x0000_t75" style="width:28pt;height:16pt" o:ole="">
            <v:imagedata r:id="rId253" o:title=""/>
          </v:shape>
          <o:OLEObject Type="Embed" ProgID="Equation.DSMT4" ShapeID="_x0000_i1147" DrawAspect="Content" ObjectID="_1695535997" r:id="rId254"/>
        </w:object>
      </w:r>
      <w:r>
        <w:rPr>
          <w:rFonts w:hint="eastAsia"/>
        </w:rPr>
        <w:t>．</w:t>
      </w:r>
    </w:p>
    <w:p w:rsidR="006F5657" w:rsidRPr="001E4CD5" w:rsidRDefault="006F5657" w:rsidP="00CA00AF">
      <w:pPr>
        <w:rPr>
          <w:rFonts w:hint="eastAsia"/>
        </w:rPr>
      </w:pPr>
    </w:p>
    <w:p w:rsidR="001E4CD5" w:rsidRPr="001E4CD5" w:rsidRDefault="001E4CD5" w:rsidP="00CA00AF"/>
    <w:sectPr w:rsidR="001E4CD5" w:rsidRPr="001E4CD5" w:rsidSect="00223006">
      <w:headerReference w:type="even" r:id="rId255"/>
      <w:footerReference w:type="even" r:id="rId256"/>
      <w:footerReference w:type="default" r:id="rId257"/>
      <w:headerReference w:type="first" r:id="rId25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404E" w:rsidRDefault="0029404E">
      <w:r>
        <w:separator/>
      </w:r>
    </w:p>
  </w:endnote>
  <w:endnote w:type="continuationSeparator" w:id="0">
    <w:p w:rsidR="0029404E" w:rsidRDefault="002940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782F91" w:rsidRDefault="00422135" w:rsidP="00D80857">
        <w:pPr>
          <w:pStyle w:val="a4"/>
          <w:ind w:right="360" w:firstLine="360"/>
        </w:pPr>
        <w:r w:rsidRPr="00422135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782F91" w:rsidRDefault="00422135">
                    <w:pPr>
                      <w:jc w:val="center"/>
                      <w:rPr>
                        <w:color w:val="5B9BD5" w:themeColor="accent1"/>
                      </w:rPr>
                    </w:pPr>
                    <w:r w:rsidRPr="00422135">
                      <w:fldChar w:fldCharType="begin"/>
                    </w:r>
                    <w:r w:rsidR="00782F91">
                      <w:instrText>PAGE    \* MERGEFORMAT</w:instrText>
                    </w:r>
                    <w:r w:rsidRPr="00422135">
                      <w:fldChar w:fldCharType="separate"/>
                    </w:r>
                    <w:r w:rsidR="00782F9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2F91" w:rsidRPr="003C7E48" w:rsidRDefault="00782F9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422135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422135">
      <w:rPr>
        <w:noProof/>
        <w:lang w:val="zh-CN"/>
      </w:rPr>
      <w:fldChar w:fldCharType="separate"/>
    </w:r>
    <w:r w:rsidR="001E4CD5">
      <w:rPr>
        <w:noProof/>
        <w:lang w:val="zh-CN"/>
      </w:rPr>
      <w:t>1</w:t>
    </w:r>
    <w:r w:rsidR="00422135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404E" w:rsidRDefault="0029404E">
      <w:r>
        <w:separator/>
      </w:r>
    </w:p>
  </w:footnote>
  <w:footnote w:type="continuationSeparator" w:id="0">
    <w:p w:rsidR="0029404E" w:rsidRDefault="0029404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2F91" w:rsidRPr="006E3539" w:rsidRDefault="00782F9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2F91" w:rsidRDefault="0042213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pt;height:11pt" o:bullet="t">
        <v:imagedata r:id="rId1" o:title="msoA"/>
      </v:shape>
    </w:pict>
  </w:numPicBullet>
  <w:numPicBullet w:numPicBulletId="1">
    <w:pict>
      <v:shape id="_x0000_i1035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7B38"/>
    <w:rsid w:val="00092D6D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96119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4CD5"/>
    <w:rsid w:val="001E5293"/>
    <w:rsid w:val="002117DB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404E"/>
    <w:rsid w:val="002A5B23"/>
    <w:rsid w:val="002A62BC"/>
    <w:rsid w:val="002B12B1"/>
    <w:rsid w:val="002B2026"/>
    <w:rsid w:val="002C0467"/>
    <w:rsid w:val="002C0F04"/>
    <w:rsid w:val="002C108B"/>
    <w:rsid w:val="002C43A4"/>
    <w:rsid w:val="002C46A8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50439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170F"/>
    <w:rsid w:val="003D2E90"/>
    <w:rsid w:val="003D58DF"/>
    <w:rsid w:val="003E3E3D"/>
    <w:rsid w:val="004171D8"/>
    <w:rsid w:val="00422135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56E"/>
    <w:rsid w:val="004C4D06"/>
    <w:rsid w:val="004E0721"/>
    <w:rsid w:val="004E5590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7E9A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33E1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6CE1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5657"/>
    <w:rsid w:val="007007CF"/>
    <w:rsid w:val="00701007"/>
    <w:rsid w:val="0071010E"/>
    <w:rsid w:val="00710D3C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2F91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0333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94BDD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7C03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0D51"/>
    <w:rsid w:val="00963799"/>
    <w:rsid w:val="00966B27"/>
    <w:rsid w:val="009700A6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4A3E"/>
    <w:rsid w:val="00A077DB"/>
    <w:rsid w:val="00A11A7C"/>
    <w:rsid w:val="00A11F19"/>
    <w:rsid w:val="00A17338"/>
    <w:rsid w:val="00A2041E"/>
    <w:rsid w:val="00A51D94"/>
    <w:rsid w:val="00A5482C"/>
    <w:rsid w:val="00A567F3"/>
    <w:rsid w:val="00A6039A"/>
    <w:rsid w:val="00A65CF5"/>
    <w:rsid w:val="00A66074"/>
    <w:rsid w:val="00A71A99"/>
    <w:rsid w:val="00A97179"/>
    <w:rsid w:val="00AA02C2"/>
    <w:rsid w:val="00AA203F"/>
    <w:rsid w:val="00AA335C"/>
    <w:rsid w:val="00AA72C3"/>
    <w:rsid w:val="00AA77D8"/>
    <w:rsid w:val="00AB2455"/>
    <w:rsid w:val="00AB3589"/>
    <w:rsid w:val="00AB79F7"/>
    <w:rsid w:val="00AC0A1C"/>
    <w:rsid w:val="00AC0FC7"/>
    <w:rsid w:val="00AC7D2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4ED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3DF8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255B"/>
    <w:rsid w:val="00BE32C1"/>
    <w:rsid w:val="00BE4CD1"/>
    <w:rsid w:val="00BE53FF"/>
    <w:rsid w:val="00BE5852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5D26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5370"/>
    <w:rsid w:val="00CE1C53"/>
    <w:rsid w:val="00CE24F6"/>
    <w:rsid w:val="00CF2832"/>
    <w:rsid w:val="00CF4A9C"/>
    <w:rsid w:val="00CF4B0A"/>
    <w:rsid w:val="00CF5B32"/>
    <w:rsid w:val="00D01D53"/>
    <w:rsid w:val="00D10E1E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D6C46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0D04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3668"/>
    <w:rsid w:val="00EF569A"/>
    <w:rsid w:val="00EF77F7"/>
    <w:rsid w:val="00F00F8F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66D7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BE5852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BE5852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header" Target="header2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54" Type="http://schemas.openxmlformats.org/officeDocument/2006/relationships/oleObject" Target="embeddings/oleObject123.bin"/><Relationship Id="rId259" Type="http://schemas.openxmlformats.org/officeDocument/2006/relationships/fontTable" Target="fontTable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theme" Target="theme/theme1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header" Target="header1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2002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footer" Target="footer1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footer" Target="footer2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220A9D-38FC-4C4A-A261-59E0109C1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692</Words>
  <Characters>3946</Characters>
  <Application>Microsoft Office Word</Application>
  <DocSecurity>0</DocSecurity>
  <Lines>32</Lines>
  <Paragraphs>9</Paragraphs>
  <ScaleCrop>false</ScaleCrop>
  <Company>微软中国</Company>
  <LinksUpToDate>false</LinksUpToDate>
  <CharactersWithSpaces>4629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soso</cp:lastModifiedBy>
  <cp:revision>3</cp:revision>
  <cp:lastPrinted>2011-09-06T10:51:00Z</cp:lastPrinted>
  <dcterms:created xsi:type="dcterms:W3CDTF">2021-10-12T01:11:00Z</dcterms:created>
  <dcterms:modified xsi:type="dcterms:W3CDTF">2021-10-12T01:14:00Z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