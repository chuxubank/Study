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4C456E" w:rsidRDefault="00D10E1E" w:rsidP="004C456E">
      <w:pPr>
        <w:pStyle w:val="af"/>
      </w:pPr>
      <w:hyperlink r:id="rId8" w:history="1">
        <w:r w:rsidR="00CA00AF" w:rsidRPr="004C456E">
          <w:rPr>
            <w:rStyle w:val="a7"/>
            <w:rFonts w:hint="eastAsia"/>
            <w:color w:val="C00000"/>
          </w:rPr>
          <w:t>20</w:t>
        </w:r>
        <w:r w:rsidR="00196119" w:rsidRPr="004C456E">
          <w:rPr>
            <w:rStyle w:val="a7"/>
            <w:rFonts w:hint="eastAsia"/>
            <w:color w:val="C00000"/>
          </w:rPr>
          <w:t>02</w:t>
        </w:r>
        <w:r w:rsidR="00CA00AF" w:rsidRPr="004C456E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4C456E">
          <w:rPr>
            <w:rStyle w:val="a7"/>
            <w:rFonts w:hint="eastAsia"/>
            <w:color w:val="C00000"/>
          </w:rPr>
          <w:t>卷</w:t>
        </w:r>
        <w:r w:rsidR="005E6CE1">
          <w:rPr>
            <w:rStyle w:val="a7"/>
            <w:rFonts w:hint="eastAsia"/>
            <w:color w:val="C00000"/>
          </w:rPr>
          <w:t>四</w:t>
        </w:r>
        <w:r w:rsidR="003C7E48" w:rsidRPr="004C456E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6F5657" w:rsidRDefault="006F5657" w:rsidP="006F5657">
      <w:bookmarkStart w:id="0" w:name="_GoBack"/>
      <w:bookmarkEnd w:id="0"/>
    </w:p>
    <w:p w:rsidR="006F5657" w:rsidRPr="00494A41" w:rsidRDefault="006F5657" w:rsidP="006F5657">
      <w:pPr>
        <w:pStyle w:val="1"/>
      </w:pPr>
      <w:r w:rsidRPr="00494A41">
        <w:t>一、填空题</w:t>
      </w:r>
      <w:r>
        <w:rPr>
          <w:rFonts w:hint="eastAsia"/>
        </w:rPr>
        <w:t>（</w:t>
      </w:r>
      <w:r w:rsidRPr="00494A41">
        <w:t>本题共5小题，每小题3分，满分15分</w:t>
      </w:r>
      <w:r>
        <w:rPr>
          <w:rFonts w:hint="eastAsia"/>
        </w:rPr>
        <w:t>）</w:t>
      </w:r>
    </w:p>
    <w:p w:rsidR="006F5657" w:rsidRDefault="006F5657" w:rsidP="006F5657">
      <w:pPr>
        <w:rPr>
          <w:rFonts w:hAnsi="宋体"/>
        </w:rPr>
      </w:pPr>
    </w:p>
    <w:p w:rsidR="006F5657" w:rsidRDefault="006F5657" w:rsidP="006F5657">
      <w:pPr>
        <w:rPr>
          <w:rFonts w:hAnsi="宋体"/>
        </w:rPr>
      </w:pPr>
    </w:p>
    <w:p w:rsidR="006F5657" w:rsidRPr="00881669" w:rsidRDefault="006F5657" w:rsidP="006F5657">
      <w:r>
        <w:rPr>
          <w:rFonts w:hAnsi="宋体"/>
        </w:rPr>
        <w:t>(</w:t>
      </w:r>
      <w:r w:rsidRPr="00494A41">
        <w:t>1</w:t>
      </w:r>
      <w:r>
        <w:rPr>
          <w:rFonts w:hAnsi="宋体"/>
        </w:rPr>
        <w:t>)</w:t>
      </w:r>
      <w:r w:rsidRPr="006F5657">
        <w:rPr>
          <w:rStyle w:val="ae"/>
          <w:rFonts w:hint="eastAsia"/>
        </w:rPr>
        <w:t>【同试卷三第一</w:t>
      </w:r>
      <w:r w:rsidRPr="006F5657">
        <w:rPr>
          <w:rStyle w:val="ae"/>
          <w:rFonts w:hint="eastAsia"/>
        </w:rPr>
        <w:t>(1)</w:t>
      </w:r>
      <w:r w:rsidRPr="006F5657">
        <w:rPr>
          <w:rStyle w:val="ae"/>
          <w:rFonts w:hint="eastAsia"/>
        </w:rPr>
        <w:t>题】</w:t>
      </w:r>
      <w:r w:rsidRPr="00494A41">
        <w:rPr>
          <w:rFonts w:hAnsi="宋体"/>
        </w:rPr>
        <w:t>设常数</w:t>
      </w:r>
      <w:bookmarkStart w:id="1" w:name="MTBlankEqn"/>
      <w:r w:rsidR="005633E1" w:rsidRPr="005633E1">
        <w:rPr>
          <w:position w:val="-24"/>
        </w:rPr>
        <w:object w:dxaOrig="580" w:dyaOrig="620">
          <v:shape id="_x0000_i1025" type="#_x0000_t75" style="width:29.1pt;height:30.9pt" o:ole="">
            <v:imagedata r:id="rId9" o:title=""/>
          </v:shape>
          <o:OLEObject Type="Embed" ProgID="Equation.DSMT4" ShapeID="_x0000_i1025" DrawAspect="Content" ObjectID="_1693848009" r:id="rId10"/>
        </w:object>
      </w:r>
      <w:bookmarkEnd w:id="1"/>
      <w:r w:rsidRPr="00494A41">
        <w:rPr>
          <w:rFonts w:hAnsi="宋体"/>
        </w:rPr>
        <w:t>，则</w:t>
      </w:r>
      <w:r w:rsidR="005633E1" w:rsidRPr="005633E1">
        <w:rPr>
          <w:position w:val="-30"/>
        </w:rPr>
        <w:object w:dxaOrig="2200" w:dyaOrig="780">
          <v:shape id="_x0000_i1026" type="#_x0000_t75" style="width:109.85pt;height:39.25pt" o:ole="">
            <v:imagedata r:id="rId11" o:title=""/>
          </v:shape>
          <o:OLEObject Type="Embed" ProgID="Equation.DSMT4" ShapeID="_x0000_i1026" DrawAspect="Content" ObjectID="_1693848010" r:id="rId12"/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．</w:t>
      </w:r>
    </w:p>
    <w:p w:rsidR="006F5657" w:rsidRDefault="006F5657" w:rsidP="006F5657"/>
    <w:p w:rsidR="006F5657" w:rsidRPr="009E0983" w:rsidRDefault="006F5657" w:rsidP="006F5657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5633E1" w:rsidRPr="005633E1">
        <w:rPr>
          <w:position w:val="-24"/>
        </w:rPr>
        <w:object w:dxaOrig="660" w:dyaOrig="620">
          <v:shape id="_x0000_i1027" type="#_x0000_t75" style="width:33.25pt;height:30.9pt" o:ole="">
            <v:imagedata r:id="rId13" o:title=""/>
          </v:shape>
          <o:OLEObject Type="Embed" ProgID="Equation.DSMT4" ShapeID="_x0000_i1027" DrawAspect="Content" ObjectID="_1693848011" r:id="rId14"/>
        </w:object>
      </w:r>
      <w:r>
        <w:rPr>
          <w:rFonts w:hint="eastAsia"/>
        </w:rPr>
        <w:t>．</w:t>
      </w:r>
      <w:r w:rsidRPr="009E0983">
        <w:rPr>
          <w:rFonts w:hint="eastAsia"/>
        </w:rPr>
        <w:t>通过凑成重要极限形式来求极限，</w:t>
      </w:r>
    </w:p>
    <w:p w:rsidR="006F5657" w:rsidRPr="009E0983" w:rsidRDefault="005633E1" w:rsidP="006F5657">
      <w:pPr>
        <w:ind w:leftChars="200" w:left="480"/>
        <w:jc w:val="center"/>
      </w:pPr>
      <w:r w:rsidRPr="005633E1">
        <w:rPr>
          <w:position w:val="-78"/>
        </w:rPr>
        <w:object w:dxaOrig="5440" w:dyaOrig="1680">
          <v:shape id="_x0000_i1028" type="#_x0000_t75" style="width:271.85pt;height:84pt" o:ole="">
            <v:imagedata r:id="rId15" o:title=""/>
          </v:shape>
          <o:OLEObject Type="Embed" ProgID="Equation.DSMT4" ShapeID="_x0000_i1028" DrawAspect="Content" ObjectID="_1693848012" r:id="rId16"/>
        </w:object>
      </w:r>
    </w:p>
    <w:p w:rsidR="006F5657" w:rsidRPr="009E0983" w:rsidRDefault="006F5657" w:rsidP="006F5657"/>
    <w:p w:rsidR="006F5657" w:rsidRDefault="006F5657" w:rsidP="006F5657">
      <w:pPr>
        <w:rPr>
          <w:rFonts w:hAnsi="宋体"/>
        </w:rPr>
      </w:pPr>
    </w:p>
    <w:p w:rsidR="006F5657" w:rsidRDefault="006F5657" w:rsidP="00CA00AF">
      <w:r>
        <w:rPr>
          <w:rFonts w:hint="eastAsia"/>
        </w:rPr>
        <w:t>(2)</w:t>
      </w:r>
      <w:r w:rsidR="00BB3DF8">
        <w:rPr>
          <w:rFonts w:hint="eastAsia"/>
        </w:rPr>
        <w:t xml:space="preserve"> </w:t>
      </w:r>
      <w:r w:rsidR="00A2041E" w:rsidRPr="00A2041E">
        <w:rPr>
          <w:rFonts w:hint="eastAsia"/>
        </w:rPr>
        <w:t>已知</w:t>
      </w:r>
      <w:r w:rsidR="005633E1" w:rsidRPr="005633E1">
        <w:rPr>
          <w:position w:val="-10"/>
        </w:rPr>
        <w:object w:dxaOrig="540" w:dyaOrig="320">
          <v:shape id="_x0000_i1029" type="#_x0000_t75" style="width:27.25pt;height:16.15pt" o:ole="">
            <v:imagedata r:id="rId17" o:title=""/>
          </v:shape>
          <o:OLEObject Type="Embed" ProgID="Equation.DSMT4" ShapeID="_x0000_i1029" DrawAspect="Content" ObjectID="_1693848013" r:id="rId18"/>
        </w:object>
      </w:r>
      <w:r w:rsidR="00A2041E" w:rsidRPr="00A2041E">
        <w:rPr>
          <w:rFonts w:hint="eastAsia"/>
        </w:rPr>
        <w:t>的一个原函数为</w:t>
      </w:r>
      <w:r w:rsidR="005633E1" w:rsidRPr="00025957">
        <w:rPr>
          <w:position w:val="-4"/>
        </w:rPr>
        <w:object w:dxaOrig="520" w:dyaOrig="300">
          <v:shape id="_x0000_i1030" type="#_x0000_t75" style="width:25.85pt;height:15.25pt" o:ole="">
            <v:imagedata r:id="rId19" o:title=""/>
          </v:shape>
          <o:OLEObject Type="Embed" ProgID="Equation.DSMT4" ShapeID="_x0000_i1030" DrawAspect="Content" ObjectID="_1693848014" r:id="rId20"/>
        </w:object>
      </w:r>
      <w:r w:rsidR="00A2041E" w:rsidRPr="00A2041E">
        <w:rPr>
          <w:rFonts w:hint="eastAsia"/>
        </w:rPr>
        <w:t>，则</w:t>
      </w:r>
      <w:r w:rsidR="005633E1" w:rsidRPr="005633E1">
        <w:rPr>
          <w:position w:val="-18"/>
        </w:rPr>
        <w:object w:dxaOrig="1240" w:dyaOrig="480">
          <v:shape id="_x0000_i1031" type="#_x0000_t75" style="width:61.85pt;height:24pt" o:ole="">
            <v:imagedata r:id="rId21" o:title=""/>
          </v:shape>
          <o:OLEObject Type="Embed" ProgID="Equation.DSMT4" ShapeID="_x0000_i1031" DrawAspect="Content" ObjectID="_1693848015" r:id="rId22"/>
        </w:object>
      </w:r>
      <w:r w:rsidR="00A2041E">
        <w:rPr>
          <w:rFonts w:hint="eastAsia"/>
          <w:u w:val="single"/>
        </w:rPr>
        <w:t xml:space="preserve">      </w:t>
      </w:r>
      <w:r w:rsidR="00A2041E">
        <w:rPr>
          <w:rFonts w:hint="eastAsia"/>
        </w:rPr>
        <w:t>．</w:t>
      </w:r>
    </w:p>
    <w:p w:rsidR="00A2041E" w:rsidRDefault="00A2041E" w:rsidP="00A2041E"/>
    <w:p w:rsidR="006F5657" w:rsidRDefault="00A2041E" w:rsidP="00A2041E">
      <w:pPr>
        <w:rPr>
          <w:rFonts w:hint="eastAsia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5633E1" w:rsidRPr="005633E1">
        <w:rPr>
          <w:position w:val="-6"/>
        </w:rPr>
        <w:object w:dxaOrig="1579" w:dyaOrig="320">
          <v:shape id="_x0000_i1032" type="#_x0000_t75" style="width:78.9pt;height:16.15pt" o:ole="">
            <v:imagedata r:id="rId23" o:title=""/>
          </v:shape>
          <o:OLEObject Type="Embed" ProgID="Equation.DSMT4" ShapeID="_x0000_i1032" DrawAspect="Content" ObjectID="_1693848016" r:id="rId24"/>
        </w:object>
      </w:r>
      <w:r>
        <w:rPr>
          <w:rFonts w:hint="eastAsia"/>
        </w:rPr>
        <w:t>．</w:t>
      </w:r>
    </w:p>
    <w:p w:rsidR="00A2041E" w:rsidRDefault="00A2041E" w:rsidP="00A2041E"/>
    <w:p w:rsidR="006F5657" w:rsidRDefault="006F5657" w:rsidP="00CA00AF"/>
    <w:p w:rsidR="006F5657" w:rsidRDefault="006F5657" w:rsidP="00A2041E">
      <w:r>
        <w:rPr>
          <w:rFonts w:hint="eastAsia"/>
        </w:rPr>
        <w:t xml:space="preserve">(3) </w:t>
      </w:r>
      <w:r w:rsidR="00A2041E">
        <w:rPr>
          <w:rFonts w:hint="eastAsia"/>
        </w:rPr>
        <w:t>设矩阵</w:t>
      </w:r>
      <w:r w:rsidR="005633E1" w:rsidRPr="005633E1">
        <w:rPr>
          <w:position w:val="-30"/>
        </w:rPr>
        <w:object w:dxaOrig="1300" w:dyaOrig="720">
          <v:shape id="_x0000_i1033" type="#_x0000_t75" style="width:65.1pt;height:36pt" o:ole="">
            <v:imagedata r:id="rId25" o:title=""/>
          </v:shape>
          <o:OLEObject Type="Embed" ProgID="Equation.DSMT4" ShapeID="_x0000_i1033" DrawAspect="Content" ObjectID="_1693848017" r:id="rId26"/>
        </w:object>
      </w:r>
      <w:r w:rsidR="00A2041E">
        <w:rPr>
          <w:rFonts w:hint="eastAsia"/>
        </w:rPr>
        <w:t>，</w:t>
      </w:r>
      <w:r w:rsidR="005633E1" w:rsidRPr="005633E1">
        <w:rPr>
          <w:position w:val="-6"/>
        </w:rPr>
        <w:object w:dxaOrig="1660" w:dyaOrig="320">
          <v:shape id="_x0000_i1034" type="#_x0000_t75" style="width:83.1pt;height:16.15pt" o:ole="">
            <v:imagedata r:id="rId27" o:title=""/>
          </v:shape>
          <o:OLEObject Type="Embed" ProgID="Equation.DSMT4" ShapeID="_x0000_i1034" DrawAspect="Content" ObjectID="_1693848018" r:id="rId28"/>
        </w:object>
      </w:r>
      <w:r w:rsidR="00A2041E">
        <w:rPr>
          <w:rFonts w:hint="eastAsia"/>
        </w:rPr>
        <w:t>，则</w:t>
      </w:r>
      <w:r w:rsidR="005633E1" w:rsidRPr="00025957">
        <w:rPr>
          <w:position w:val="-4"/>
        </w:rPr>
        <w:object w:dxaOrig="600" w:dyaOrig="300">
          <v:shape id="_x0000_i1035" type="#_x0000_t75" style="width:30pt;height:15.25pt" o:ole="">
            <v:imagedata r:id="rId29" o:title=""/>
          </v:shape>
          <o:OLEObject Type="Embed" ProgID="Equation.DSMT4" ShapeID="_x0000_i1035" DrawAspect="Content" ObjectID="_1693848019" r:id="rId30"/>
        </w:object>
      </w:r>
      <w:r w:rsidR="00A2041E">
        <w:rPr>
          <w:rFonts w:hint="eastAsia"/>
          <w:u w:val="single"/>
        </w:rPr>
        <w:t xml:space="preserve">      </w:t>
      </w:r>
      <w:r w:rsidR="00A2041E">
        <w:rPr>
          <w:rFonts w:hint="eastAsia"/>
        </w:rPr>
        <w:t>．</w:t>
      </w:r>
    </w:p>
    <w:p w:rsidR="00A2041E" w:rsidRDefault="00A2041E" w:rsidP="00A2041E"/>
    <w:p w:rsidR="006F5657" w:rsidRDefault="00A2041E" w:rsidP="00A2041E">
      <w:pPr>
        <w:rPr>
          <w:rFonts w:hint="eastAsia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5633E1" w:rsidRPr="005633E1">
        <w:rPr>
          <w:position w:val="-44"/>
        </w:rPr>
        <w:object w:dxaOrig="1060" w:dyaOrig="999">
          <v:shape id="_x0000_i1036" type="#_x0000_t75" style="width:53.1pt;height:49.85pt" o:ole="">
            <v:imagedata r:id="rId31" o:title=""/>
          </v:shape>
          <o:OLEObject Type="Embed" ProgID="Equation.DSMT4" ShapeID="_x0000_i1036" DrawAspect="Content" ObjectID="_1693848020" r:id="rId32"/>
        </w:object>
      </w:r>
      <w:r>
        <w:rPr>
          <w:rFonts w:hint="eastAsia"/>
        </w:rPr>
        <w:t>．</w:t>
      </w:r>
    </w:p>
    <w:p w:rsidR="00A2041E" w:rsidRDefault="00A2041E" w:rsidP="00A2041E"/>
    <w:p w:rsidR="006F5657" w:rsidRDefault="006F5657" w:rsidP="00CA00AF"/>
    <w:p w:rsidR="006F5657" w:rsidRDefault="006F5657" w:rsidP="00A2041E">
      <w:pPr>
        <w:ind w:left="480" w:hangingChars="200" w:hanging="480"/>
      </w:pPr>
      <w:r>
        <w:rPr>
          <w:rFonts w:hint="eastAsia"/>
        </w:rPr>
        <w:t>(4)</w:t>
      </w:r>
      <w:r w:rsidR="00BB3DF8">
        <w:rPr>
          <w:rFonts w:hint="eastAsia"/>
        </w:rPr>
        <w:t xml:space="preserve"> </w:t>
      </w:r>
      <w:r w:rsidR="00A2041E" w:rsidRPr="00A2041E">
        <w:rPr>
          <w:rFonts w:hint="eastAsia"/>
        </w:rPr>
        <w:t>设向量组</w:t>
      </w:r>
      <w:r w:rsidR="005633E1" w:rsidRPr="005633E1">
        <w:rPr>
          <w:position w:val="-12"/>
        </w:rPr>
        <w:object w:dxaOrig="1200" w:dyaOrig="360">
          <v:shape id="_x0000_i1037" type="#_x0000_t75" style="width:60pt;height:18pt" o:ole="">
            <v:imagedata r:id="rId33" o:title=""/>
          </v:shape>
          <o:OLEObject Type="Embed" ProgID="Equation.DSMT4" ShapeID="_x0000_i1037" DrawAspect="Content" ObjectID="_1693848021" r:id="rId34"/>
        </w:object>
      </w:r>
      <w:r w:rsidR="00A2041E" w:rsidRPr="00A2041E">
        <w:rPr>
          <w:rFonts w:hint="eastAsia"/>
        </w:rPr>
        <w:t>,</w:t>
      </w:r>
      <w:r w:rsidR="005633E1" w:rsidRPr="005633E1">
        <w:rPr>
          <w:position w:val="-12"/>
        </w:rPr>
        <w:object w:dxaOrig="1219" w:dyaOrig="360">
          <v:shape id="_x0000_i1038" type="#_x0000_t75" style="width:60.9pt;height:18pt" o:ole="">
            <v:imagedata r:id="rId35" o:title=""/>
          </v:shape>
          <o:OLEObject Type="Embed" ProgID="Equation.DSMT4" ShapeID="_x0000_i1038" DrawAspect="Content" ObjectID="_1693848022" r:id="rId36"/>
        </w:object>
      </w:r>
      <w:r w:rsidR="00A2041E" w:rsidRPr="00A2041E">
        <w:rPr>
          <w:rFonts w:hint="eastAsia"/>
        </w:rPr>
        <w:t>,</w:t>
      </w:r>
      <w:r w:rsidR="005633E1" w:rsidRPr="005633E1">
        <w:rPr>
          <w:position w:val="-12"/>
        </w:rPr>
        <w:object w:dxaOrig="1219" w:dyaOrig="360">
          <v:shape id="_x0000_i1039" type="#_x0000_t75" style="width:60.9pt;height:18pt" o:ole="">
            <v:imagedata r:id="rId37" o:title=""/>
          </v:shape>
          <o:OLEObject Type="Embed" ProgID="Equation.DSMT4" ShapeID="_x0000_i1039" DrawAspect="Content" ObjectID="_1693848023" r:id="rId38"/>
        </w:object>
      </w:r>
      <w:r w:rsidR="00A2041E" w:rsidRPr="00A2041E">
        <w:rPr>
          <w:rFonts w:hint="eastAsia"/>
        </w:rPr>
        <w:t>线性无关，则</w:t>
      </w:r>
      <w:r w:rsidR="005633E1" w:rsidRPr="005633E1">
        <w:rPr>
          <w:position w:val="-8"/>
        </w:rPr>
        <w:object w:dxaOrig="580" w:dyaOrig="300">
          <v:shape id="_x0000_i1040" type="#_x0000_t75" style="width:29.1pt;height:15.25pt" o:ole="">
            <v:imagedata r:id="rId39" o:title=""/>
          </v:shape>
          <o:OLEObject Type="Embed" ProgID="Equation.DSMT4" ShapeID="_x0000_i1040" DrawAspect="Content" ObjectID="_1693848024" r:id="rId40"/>
        </w:object>
      </w:r>
      <w:r w:rsidR="00A2041E" w:rsidRPr="00A2041E">
        <w:rPr>
          <w:rFonts w:hint="eastAsia"/>
        </w:rPr>
        <w:t>必满足关系式</w:t>
      </w:r>
      <w:r w:rsidR="00A2041E">
        <w:rPr>
          <w:rFonts w:hint="eastAsia"/>
          <w:u w:val="single"/>
        </w:rPr>
        <w:t xml:space="preserve">        </w:t>
      </w:r>
      <w:r w:rsidR="00A2041E">
        <w:rPr>
          <w:rFonts w:hint="eastAsia"/>
        </w:rPr>
        <w:t>．</w:t>
      </w:r>
    </w:p>
    <w:p w:rsidR="00A2041E" w:rsidRDefault="00A2041E" w:rsidP="00A2041E"/>
    <w:p w:rsidR="006F5657" w:rsidRDefault="00A2041E" w:rsidP="00A2041E">
      <w:pPr>
        <w:rPr>
          <w:rFonts w:hint="eastAsia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5633E1" w:rsidRPr="005633E1">
        <w:rPr>
          <w:position w:val="-6"/>
        </w:rPr>
        <w:object w:dxaOrig="780" w:dyaOrig="279">
          <v:shape id="_x0000_i1041" type="#_x0000_t75" style="width:39.25pt;height:13.85pt" o:ole="">
            <v:imagedata r:id="rId41" o:title=""/>
          </v:shape>
          <o:OLEObject Type="Embed" ProgID="Equation.DSMT4" ShapeID="_x0000_i1041" DrawAspect="Content" ObjectID="_1693848025" r:id="rId42"/>
        </w:object>
      </w:r>
      <w:r>
        <w:rPr>
          <w:rFonts w:hint="eastAsia"/>
        </w:rPr>
        <w:t>．</w:t>
      </w:r>
    </w:p>
    <w:p w:rsidR="00A2041E" w:rsidRDefault="00A2041E" w:rsidP="00A2041E"/>
    <w:p w:rsidR="006F5657" w:rsidRDefault="006F5657" w:rsidP="00CA00AF"/>
    <w:p w:rsidR="006F5657" w:rsidRDefault="006F5657" w:rsidP="00CA00AF">
      <w:pPr>
        <w:rPr>
          <w:rFonts w:hint="eastAsia"/>
        </w:rPr>
      </w:pPr>
      <w:r>
        <w:rPr>
          <w:rFonts w:hint="eastAsia"/>
        </w:rPr>
        <w:t>(5)</w:t>
      </w:r>
      <w:r w:rsidR="00BB3DF8">
        <w:rPr>
          <w:rFonts w:hint="eastAsia"/>
        </w:rPr>
        <w:t xml:space="preserve"> </w:t>
      </w:r>
      <w:r w:rsidR="00A2041E" w:rsidRPr="00A2041E">
        <w:rPr>
          <w:rFonts w:hint="eastAsia"/>
        </w:rPr>
        <w:t>设随机变量</w:t>
      </w:r>
      <w:r w:rsidR="005633E1" w:rsidRPr="00025957">
        <w:rPr>
          <w:position w:val="-4"/>
        </w:rPr>
        <w:object w:dxaOrig="240" w:dyaOrig="240">
          <v:shape id="_x0000_i1042" type="#_x0000_t75" style="width:12pt;height:12pt" o:ole="">
            <v:imagedata r:id="rId43" o:title=""/>
          </v:shape>
          <o:OLEObject Type="Embed" ProgID="Equation.DSMT4" ShapeID="_x0000_i1042" DrawAspect="Content" ObjectID="_1693848026" r:id="rId44"/>
        </w:object>
      </w:r>
      <w:r w:rsidR="00A2041E" w:rsidRPr="00A2041E">
        <w:rPr>
          <w:rFonts w:hint="eastAsia"/>
        </w:rPr>
        <w:t>和</w:t>
      </w:r>
      <w:r w:rsidR="005633E1" w:rsidRPr="00025957">
        <w:rPr>
          <w:position w:val="-4"/>
        </w:rPr>
        <w:object w:dxaOrig="220" w:dyaOrig="240">
          <v:shape id="_x0000_i1043" type="#_x0000_t75" style="width:11.1pt;height:12pt" o:ole="">
            <v:imagedata r:id="rId45" o:title=""/>
          </v:shape>
          <o:OLEObject Type="Embed" ProgID="Equation.DSMT4" ShapeID="_x0000_i1043" DrawAspect="Content" ObjectID="_1693848027" r:id="rId46"/>
        </w:object>
      </w:r>
      <w:r w:rsidR="00A2041E" w:rsidRPr="00A2041E">
        <w:rPr>
          <w:rFonts w:hint="eastAsia"/>
        </w:rPr>
        <w:t>的联合概率分布为</w:t>
      </w:r>
    </w:p>
    <w:tbl>
      <w:tblPr>
        <w:tblStyle w:val="a8"/>
        <w:tblW w:w="4577" w:type="dxa"/>
        <w:jc w:val="center"/>
        <w:tblLook w:val="04A0"/>
      </w:tblPr>
      <w:tblGrid>
        <w:gridCol w:w="1352"/>
        <w:gridCol w:w="1075"/>
        <w:gridCol w:w="1075"/>
        <w:gridCol w:w="1075"/>
      </w:tblGrid>
      <w:tr w:rsidR="00A65CF5" w:rsidTr="00A65CF5">
        <w:trPr>
          <w:trHeight w:val="397"/>
          <w:jc w:val="center"/>
        </w:trPr>
        <w:tc>
          <w:tcPr>
            <w:tcW w:w="0" w:type="auto"/>
            <w:vAlign w:val="center"/>
          </w:tcPr>
          <w:p w:rsidR="00A65CF5" w:rsidRDefault="005633E1" w:rsidP="005633E1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 w:rsidRPr="00025957">
              <w:rPr>
                <w:position w:val="-4"/>
              </w:rPr>
              <w:object w:dxaOrig="240" w:dyaOrig="240">
                <v:shape id="_x0000_i1044" type="#_x0000_t75" style="width:12pt;height:12pt" o:ole="">
                  <v:imagedata r:id="rId47" o:title=""/>
                </v:shape>
                <o:OLEObject Type="Embed" ProgID="Equation.DSMT4" ShapeID="_x0000_i1044" DrawAspect="Content" ObjectID="_1693848028" r:id="rId48"/>
              </w:object>
            </w:r>
            <w:r w:rsidR="00A65CF5">
              <w:rPr>
                <w:rFonts w:ascii="TimesNewRomanPSMT" w:hAnsi="TimesNewRomanPSMT" w:cs="TimesNewRomanPSMT" w:hint="eastAsia"/>
                <w:kern w:val="0"/>
                <w:sz w:val="21"/>
                <w:szCs w:val="21"/>
              </w:rPr>
              <w:t>\</w:t>
            </w:r>
            <w:r w:rsidRPr="00025957">
              <w:rPr>
                <w:position w:val="-4"/>
              </w:rPr>
              <w:object w:dxaOrig="220" w:dyaOrig="240">
                <v:shape id="_x0000_i1045" type="#_x0000_t75" style="width:11.1pt;height:12pt" o:ole="">
                  <v:imagedata r:id="rId49" o:title=""/>
                </v:shape>
                <o:OLEObject Type="Embed" ProgID="Equation.DSMT4" ShapeID="_x0000_i1045" DrawAspect="Content" ObjectID="_1693848029" r:id="rId50"/>
              </w:object>
            </w:r>
          </w:p>
        </w:tc>
        <w:tc>
          <w:tcPr>
            <w:tcW w:w="0" w:type="auto"/>
            <w:vAlign w:val="center"/>
          </w:tcPr>
          <w:p w:rsidR="00A65CF5" w:rsidRDefault="005633E1" w:rsidP="005633E1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 w:rsidRPr="00025957">
              <w:rPr>
                <w:position w:val="-4"/>
              </w:rPr>
              <w:object w:dxaOrig="340" w:dyaOrig="260">
                <v:shape id="_x0000_i1235" type="#_x0000_t75" style="width:17.1pt;height:12.9pt" o:ole="">
                  <v:imagedata r:id="rId51" o:title=""/>
                </v:shape>
                <o:OLEObject Type="Embed" ProgID="Equation.DSMT4" ShapeID="_x0000_i1235" DrawAspect="Content" ObjectID="_1693848030" r:id="rId52"/>
              </w:object>
            </w:r>
          </w:p>
        </w:tc>
        <w:tc>
          <w:tcPr>
            <w:tcW w:w="0" w:type="auto"/>
            <w:vAlign w:val="center"/>
          </w:tcPr>
          <w:p w:rsidR="00A65CF5" w:rsidRDefault="005633E1" w:rsidP="005633E1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 w:rsidRPr="005633E1">
              <w:rPr>
                <w:position w:val="-6"/>
              </w:rPr>
              <w:object w:dxaOrig="200" w:dyaOrig="279">
                <v:shape id="_x0000_i1046" type="#_x0000_t75" style="width:10.15pt;height:13.85pt" o:ole="">
                  <v:imagedata r:id="rId53" o:title=""/>
                </v:shape>
                <o:OLEObject Type="Embed" ProgID="Equation.DSMT4" ShapeID="_x0000_i1046" DrawAspect="Content" ObjectID="_1693848031" r:id="rId54"/>
              </w:object>
            </w:r>
          </w:p>
        </w:tc>
        <w:tc>
          <w:tcPr>
            <w:tcW w:w="0" w:type="auto"/>
            <w:vAlign w:val="center"/>
          </w:tcPr>
          <w:p w:rsidR="00A65CF5" w:rsidRDefault="005633E1" w:rsidP="005633E1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 w:rsidRPr="00025957">
              <w:rPr>
                <w:position w:val="-4"/>
              </w:rPr>
              <w:object w:dxaOrig="180" w:dyaOrig="260">
                <v:shape id="_x0000_i1047" type="#_x0000_t75" style="width:9.25pt;height:12.9pt" o:ole="">
                  <v:imagedata r:id="rId55" o:title=""/>
                </v:shape>
                <o:OLEObject Type="Embed" ProgID="Equation.DSMT4" ShapeID="_x0000_i1047" DrawAspect="Content" ObjectID="_1693848032" r:id="rId56"/>
              </w:object>
            </w:r>
          </w:p>
        </w:tc>
      </w:tr>
      <w:tr w:rsidR="00A65CF5" w:rsidTr="00A65CF5">
        <w:trPr>
          <w:trHeight w:val="397"/>
          <w:jc w:val="center"/>
        </w:trPr>
        <w:tc>
          <w:tcPr>
            <w:tcW w:w="0" w:type="auto"/>
            <w:vAlign w:val="center"/>
          </w:tcPr>
          <w:p w:rsidR="00A65CF5" w:rsidRDefault="005633E1" w:rsidP="005633E1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 w:rsidRPr="005633E1">
              <w:rPr>
                <w:position w:val="-6"/>
              </w:rPr>
              <w:object w:dxaOrig="200" w:dyaOrig="279">
                <v:shape id="_x0000_i1048" type="#_x0000_t75" style="width:10.15pt;height:13.85pt" o:ole="">
                  <v:imagedata r:id="rId57" o:title=""/>
                </v:shape>
                <o:OLEObject Type="Embed" ProgID="Equation.DSMT4" ShapeID="_x0000_i1048" DrawAspect="Content" ObjectID="_1693848033" r:id="rId58"/>
              </w:object>
            </w:r>
          </w:p>
        </w:tc>
        <w:tc>
          <w:tcPr>
            <w:tcW w:w="0" w:type="auto"/>
            <w:vAlign w:val="center"/>
          </w:tcPr>
          <w:p w:rsidR="00A65CF5" w:rsidRDefault="00A65CF5" w:rsidP="00A65CF5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>
              <w:rPr>
                <w:rFonts w:ascii="TimesNewRomanPSMT" w:hAnsi="TimesNewRomanPSMT" w:cs="TimesNewRomanPSMT" w:hint="eastAsia"/>
                <w:kern w:val="0"/>
                <w:sz w:val="21"/>
                <w:szCs w:val="21"/>
              </w:rPr>
              <w:t>0.07</w:t>
            </w:r>
          </w:p>
        </w:tc>
        <w:tc>
          <w:tcPr>
            <w:tcW w:w="0" w:type="auto"/>
            <w:vAlign w:val="center"/>
          </w:tcPr>
          <w:p w:rsidR="00A65CF5" w:rsidRDefault="00A65CF5" w:rsidP="00A65CF5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>
              <w:rPr>
                <w:rFonts w:ascii="TimesNewRomanPSMT" w:hAnsi="TimesNewRomanPSMT" w:cs="TimesNewRomanPSMT"/>
                <w:kern w:val="0"/>
                <w:sz w:val="21"/>
                <w:szCs w:val="21"/>
              </w:rPr>
              <w:t>0.18</w:t>
            </w:r>
          </w:p>
        </w:tc>
        <w:tc>
          <w:tcPr>
            <w:tcW w:w="0" w:type="auto"/>
            <w:vAlign w:val="center"/>
          </w:tcPr>
          <w:p w:rsidR="00A65CF5" w:rsidRDefault="00A65CF5" w:rsidP="00A65CF5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>
              <w:rPr>
                <w:rFonts w:ascii="TimesNewRomanPSMT" w:hAnsi="TimesNewRomanPSMT" w:cs="TimesNewRomanPSMT"/>
                <w:kern w:val="0"/>
                <w:sz w:val="21"/>
                <w:szCs w:val="21"/>
              </w:rPr>
              <w:t>0.15</w:t>
            </w:r>
          </w:p>
        </w:tc>
      </w:tr>
      <w:tr w:rsidR="00A65CF5" w:rsidTr="00A65CF5">
        <w:trPr>
          <w:trHeight w:val="359"/>
          <w:jc w:val="center"/>
        </w:trPr>
        <w:tc>
          <w:tcPr>
            <w:tcW w:w="0" w:type="auto"/>
            <w:vAlign w:val="center"/>
          </w:tcPr>
          <w:p w:rsidR="00A65CF5" w:rsidRDefault="005633E1" w:rsidP="005633E1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 w:rsidRPr="00025957">
              <w:rPr>
                <w:position w:val="-4"/>
              </w:rPr>
              <w:object w:dxaOrig="180" w:dyaOrig="260">
                <v:shape id="_x0000_i1049" type="#_x0000_t75" style="width:9.25pt;height:12.9pt" o:ole="">
                  <v:imagedata r:id="rId59" o:title=""/>
                </v:shape>
                <o:OLEObject Type="Embed" ProgID="Equation.DSMT4" ShapeID="_x0000_i1049" DrawAspect="Content" ObjectID="_1693848034" r:id="rId60"/>
              </w:object>
            </w:r>
          </w:p>
        </w:tc>
        <w:tc>
          <w:tcPr>
            <w:tcW w:w="0" w:type="auto"/>
            <w:vAlign w:val="center"/>
          </w:tcPr>
          <w:p w:rsidR="00A65CF5" w:rsidRDefault="00A65CF5" w:rsidP="00A65CF5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>
              <w:rPr>
                <w:rFonts w:ascii="TimesNewRomanPSMT" w:hAnsi="TimesNewRomanPSMT" w:cs="TimesNewRomanPSMT"/>
                <w:kern w:val="0"/>
                <w:sz w:val="21"/>
                <w:szCs w:val="21"/>
              </w:rPr>
              <w:t>0.08</w:t>
            </w:r>
          </w:p>
        </w:tc>
        <w:tc>
          <w:tcPr>
            <w:tcW w:w="0" w:type="auto"/>
            <w:vAlign w:val="center"/>
          </w:tcPr>
          <w:p w:rsidR="00A65CF5" w:rsidRDefault="00A65CF5" w:rsidP="00A65CF5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>
              <w:rPr>
                <w:rFonts w:ascii="TimesNewRomanPSMT" w:hAnsi="TimesNewRomanPSMT" w:cs="TimesNewRomanPSMT"/>
                <w:kern w:val="0"/>
                <w:sz w:val="21"/>
                <w:szCs w:val="21"/>
              </w:rPr>
              <w:t>0.32</w:t>
            </w:r>
          </w:p>
        </w:tc>
        <w:tc>
          <w:tcPr>
            <w:tcW w:w="0" w:type="auto"/>
            <w:vAlign w:val="center"/>
          </w:tcPr>
          <w:p w:rsidR="00A65CF5" w:rsidRDefault="00A65CF5" w:rsidP="00A65CF5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  <w:sz w:val="21"/>
                <w:szCs w:val="21"/>
              </w:rPr>
            </w:pPr>
            <w:r>
              <w:rPr>
                <w:rFonts w:ascii="TimesNewRomanPSMT" w:hAnsi="TimesNewRomanPSMT" w:cs="TimesNewRomanPSMT"/>
                <w:kern w:val="0"/>
                <w:sz w:val="21"/>
                <w:szCs w:val="21"/>
              </w:rPr>
              <w:t>0.20</w:t>
            </w:r>
          </w:p>
        </w:tc>
      </w:tr>
    </w:tbl>
    <w:p w:rsidR="00A2041E" w:rsidRPr="00A65CF5" w:rsidRDefault="00A65CF5" w:rsidP="00A65CF5">
      <w:pPr>
        <w:ind w:leftChars="200" w:left="480"/>
        <w:rPr>
          <w:rFonts w:hint="eastAsia"/>
          <w:u w:val="single"/>
        </w:rPr>
      </w:pPr>
      <w:r w:rsidRPr="00A65CF5">
        <w:rPr>
          <w:rFonts w:hint="eastAsia"/>
        </w:rPr>
        <w:lastRenderedPageBreak/>
        <w:t>则</w:t>
      </w:r>
      <w:r w:rsidR="005633E1" w:rsidRPr="00025957">
        <w:rPr>
          <w:position w:val="-4"/>
        </w:rPr>
        <w:object w:dxaOrig="240" w:dyaOrig="240">
          <v:shape id="_x0000_i1050" type="#_x0000_t75" style="width:12pt;height:12pt" o:ole="">
            <v:imagedata r:id="rId61" o:title=""/>
          </v:shape>
          <o:OLEObject Type="Embed" ProgID="Equation.DSMT4" ShapeID="_x0000_i1050" DrawAspect="Content" ObjectID="_1693848035" r:id="rId62"/>
        </w:object>
      </w:r>
      <w:r w:rsidRPr="00A65CF5">
        <w:rPr>
          <w:rFonts w:hint="eastAsia"/>
        </w:rPr>
        <w:t>和</w:t>
      </w:r>
      <w:r w:rsidR="005633E1" w:rsidRPr="00025957">
        <w:rPr>
          <w:position w:val="-4"/>
        </w:rPr>
        <w:object w:dxaOrig="220" w:dyaOrig="240">
          <v:shape id="_x0000_i1051" type="#_x0000_t75" style="width:11.1pt;height:12pt" o:ole="">
            <v:imagedata r:id="rId63" o:title=""/>
          </v:shape>
          <o:OLEObject Type="Embed" ProgID="Equation.DSMT4" ShapeID="_x0000_i1051" DrawAspect="Content" ObjectID="_1693848036" r:id="rId64"/>
        </w:object>
      </w:r>
      <w:r w:rsidRPr="00A65CF5">
        <w:rPr>
          <w:rFonts w:hint="eastAsia"/>
        </w:rPr>
        <w:t>的相关系数</w:t>
      </w:r>
      <w:r w:rsidR="005633E1" w:rsidRPr="005633E1">
        <w:rPr>
          <w:position w:val="-10"/>
        </w:rPr>
        <w:object w:dxaOrig="420" w:dyaOrig="260">
          <v:shape id="_x0000_i1052" type="#_x0000_t75" style="width:21.25pt;height:12.9pt" o:ole="">
            <v:imagedata r:id="rId65" o:title=""/>
          </v:shape>
          <o:OLEObject Type="Embed" ProgID="Equation.DSMT4" ShapeID="_x0000_i1052" DrawAspect="Content" ObjectID="_1693848037" r:id="rId66"/>
        </w:object>
      </w:r>
      <w:r>
        <w:rPr>
          <w:rFonts w:hint="eastAsia"/>
          <w:u w:val="single"/>
        </w:rPr>
        <w:t xml:space="preserve">      </w:t>
      </w:r>
      <w:r w:rsidRPr="00A65CF5">
        <w:rPr>
          <w:rFonts w:hint="eastAsia"/>
        </w:rPr>
        <w:t>．</w:t>
      </w:r>
    </w:p>
    <w:p w:rsidR="00A65CF5" w:rsidRDefault="00A65CF5" w:rsidP="00A2041E"/>
    <w:p w:rsidR="006F5657" w:rsidRDefault="00A2041E" w:rsidP="00A2041E">
      <w:pPr>
        <w:rPr>
          <w:rFonts w:hint="eastAsia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5633E1" w:rsidRPr="005633E1">
        <w:rPr>
          <w:position w:val="-6"/>
        </w:rPr>
        <w:object w:dxaOrig="200" w:dyaOrig="279">
          <v:shape id="_x0000_i1053" type="#_x0000_t75" style="width:10.15pt;height:13.85pt" o:ole="">
            <v:imagedata r:id="rId67" o:title=""/>
          </v:shape>
          <o:OLEObject Type="Embed" ProgID="Equation.DSMT4" ShapeID="_x0000_i1053" DrawAspect="Content" ObjectID="_1693848038" r:id="rId68"/>
        </w:object>
      </w:r>
      <w:r w:rsidR="00A65CF5">
        <w:rPr>
          <w:rFonts w:hint="eastAsia"/>
        </w:rPr>
        <w:t>．</w:t>
      </w:r>
    </w:p>
    <w:p w:rsidR="00A2041E" w:rsidRPr="00CE5E08" w:rsidRDefault="00A2041E" w:rsidP="00A2041E"/>
    <w:p w:rsidR="006F5657" w:rsidRPr="00494A41" w:rsidRDefault="006F5657" w:rsidP="006F5657"/>
    <w:p w:rsidR="006F5657" w:rsidRPr="00494A41" w:rsidRDefault="006F5657" w:rsidP="006F5657">
      <w:pPr>
        <w:pStyle w:val="1"/>
      </w:pPr>
      <w:r w:rsidRPr="00494A41">
        <w:t>二、选择题</w:t>
      </w:r>
      <w:r>
        <w:rPr>
          <w:rFonts w:hint="eastAsia"/>
        </w:rPr>
        <w:t>（</w:t>
      </w:r>
      <w:r w:rsidRPr="00494A41">
        <w:t>本题共5小题，每小题3分，共15分</w:t>
      </w:r>
      <w:r>
        <w:rPr>
          <w:rFonts w:hint="eastAsia"/>
        </w:rPr>
        <w:t>）</w:t>
      </w:r>
    </w:p>
    <w:p w:rsidR="006F5657" w:rsidRDefault="006F5657" w:rsidP="006F5657">
      <w:pPr>
        <w:rPr>
          <w:rFonts w:hAnsi="宋体"/>
        </w:rPr>
      </w:pPr>
    </w:p>
    <w:p w:rsidR="006F5657" w:rsidRDefault="006F5657" w:rsidP="006F5657">
      <w:pPr>
        <w:rPr>
          <w:rFonts w:hAnsi="宋体"/>
        </w:rPr>
      </w:pPr>
    </w:p>
    <w:p w:rsidR="006F5657" w:rsidRPr="00494A41" w:rsidRDefault="006F5657" w:rsidP="006F5657">
      <w:pPr>
        <w:ind w:left="480" w:hangingChars="200" w:hanging="480"/>
      </w:pPr>
      <w:r>
        <w:rPr>
          <w:rFonts w:hAnsi="宋体"/>
        </w:rPr>
        <w:t>(</w:t>
      </w:r>
      <w:r w:rsidRPr="00494A41">
        <w:t>1</w:t>
      </w:r>
      <w:r>
        <w:rPr>
          <w:rFonts w:hAnsi="宋体"/>
        </w:rPr>
        <w:t>)</w:t>
      </w:r>
      <w:r w:rsidRPr="006F5657">
        <w:rPr>
          <w:rStyle w:val="ae"/>
          <w:rFonts w:hint="eastAsia"/>
        </w:rPr>
        <w:t>【同试卷三第二</w:t>
      </w:r>
      <w:r w:rsidRPr="006F5657">
        <w:rPr>
          <w:rStyle w:val="ae"/>
          <w:rFonts w:hint="eastAsia"/>
        </w:rPr>
        <w:t>(1)</w:t>
      </w:r>
      <w:r w:rsidRPr="006F5657">
        <w:rPr>
          <w:rStyle w:val="ae"/>
          <w:rFonts w:hint="eastAsia"/>
        </w:rPr>
        <w:t>题】</w:t>
      </w:r>
      <w:r w:rsidRPr="00494A41">
        <w:rPr>
          <w:rFonts w:hAnsi="宋体"/>
        </w:rPr>
        <w:t>设函数</w:t>
      </w:r>
      <w:r w:rsidR="005633E1" w:rsidRPr="005633E1">
        <w:rPr>
          <w:position w:val="-10"/>
        </w:rPr>
        <w:object w:dxaOrig="540" w:dyaOrig="320">
          <v:shape id="_x0000_i1054" type="#_x0000_t75" style="width:27.25pt;height:16.15pt" o:ole="">
            <v:imagedata r:id="rId69" o:title=""/>
          </v:shape>
          <o:OLEObject Type="Embed" ProgID="Equation.DSMT4" ShapeID="_x0000_i1054" DrawAspect="Content" ObjectID="_1693848039" r:id="rId70"/>
        </w:object>
      </w:r>
      <w:r w:rsidRPr="00494A41">
        <w:rPr>
          <w:rFonts w:hAnsi="宋体"/>
        </w:rPr>
        <w:t>在闭区间</w:t>
      </w:r>
      <w:r w:rsidR="005633E1" w:rsidRPr="005633E1">
        <w:rPr>
          <w:position w:val="-10"/>
        </w:rPr>
        <w:object w:dxaOrig="540" w:dyaOrig="320">
          <v:shape id="_x0000_i1055" type="#_x0000_t75" style="width:27.25pt;height:16.15pt" o:ole="">
            <v:imagedata r:id="rId71" o:title=""/>
          </v:shape>
          <o:OLEObject Type="Embed" ProgID="Equation.DSMT4" ShapeID="_x0000_i1055" DrawAspect="Content" ObjectID="_1693848040" r:id="rId72"/>
        </w:object>
      </w:r>
      <w:r w:rsidRPr="00494A41">
        <w:rPr>
          <w:rFonts w:hAnsi="宋体"/>
        </w:rPr>
        <w:t>上有定义，在开区间</w:t>
      </w:r>
      <w:r w:rsidR="005633E1" w:rsidRPr="005633E1">
        <w:rPr>
          <w:position w:val="-10"/>
        </w:rPr>
        <w:object w:dxaOrig="560" w:dyaOrig="320">
          <v:shape id="_x0000_i1056" type="#_x0000_t75" style="width:28.15pt;height:16.15pt" o:ole="">
            <v:imagedata r:id="rId73" o:title=""/>
          </v:shape>
          <o:OLEObject Type="Embed" ProgID="Equation.DSMT4" ShapeID="_x0000_i1056" DrawAspect="Content" ObjectID="_1693848041" r:id="rId74"/>
        </w:object>
      </w:r>
      <w:r w:rsidRPr="00494A41">
        <w:rPr>
          <w:rFonts w:hAnsi="宋体"/>
        </w:rPr>
        <w:t>内可导，则</w:t>
      </w:r>
      <w:r w:rsidRPr="00494A41">
        <w:t>(    )</w:t>
      </w:r>
    </w:p>
    <w:p w:rsidR="006F5657" w:rsidRPr="00494A41" w:rsidRDefault="006F5657" w:rsidP="006F5657">
      <w:pPr>
        <w:ind w:firstLineChars="200" w:firstLine="480"/>
      </w:pPr>
      <w:r w:rsidRPr="00494A41">
        <w:t>(A)</w:t>
      </w:r>
      <w:r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633E1" w:rsidRPr="005633E1">
        <w:rPr>
          <w:position w:val="-10"/>
        </w:rPr>
        <w:object w:dxaOrig="1320" w:dyaOrig="320">
          <v:shape id="_x0000_i1057" type="#_x0000_t75" style="width:66pt;height:16.15pt" o:ole="">
            <v:imagedata r:id="rId75" o:title=""/>
          </v:shape>
          <o:OLEObject Type="Embed" ProgID="Equation.DSMT4" ShapeID="_x0000_i1057" DrawAspect="Content" ObjectID="_1693848042" r:id="rId76"/>
        </w:object>
      </w:r>
      <w:r w:rsidRPr="00494A41">
        <w:rPr>
          <w:rFonts w:hAnsi="宋体"/>
        </w:rPr>
        <w:t>时，存在</w:t>
      </w:r>
      <w:r w:rsidR="005633E1" w:rsidRPr="005633E1">
        <w:rPr>
          <w:position w:val="-10"/>
        </w:rPr>
        <w:object w:dxaOrig="920" w:dyaOrig="320">
          <v:shape id="_x0000_i1058" type="#_x0000_t75" style="width:46.15pt;height:16.15pt" o:ole="">
            <v:imagedata r:id="rId77" o:title=""/>
          </v:shape>
          <o:OLEObject Type="Embed" ProgID="Equation.DSMT4" ShapeID="_x0000_i1058" DrawAspect="Content" ObjectID="_1693848043" r:id="rId78"/>
        </w:object>
      </w:r>
      <w:r w:rsidRPr="00494A41">
        <w:rPr>
          <w:rFonts w:hAnsi="宋体"/>
        </w:rPr>
        <w:t>，使</w:t>
      </w:r>
      <w:r w:rsidR="005633E1" w:rsidRPr="005633E1">
        <w:rPr>
          <w:position w:val="-10"/>
        </w:rPr>
        <w:object w:dxaOrig="880" w:dyaOrig="320">
          <v:shape id="_x0000_i1059" type="#_x0000_t75" style="width:43.85pt;height:16.15pt" o:ole="">
            <v:imagedata r:id="rId79" o:title=""/>
          </v:shape>
          <o:OLEObject Type="Embed" ProgID="Equation.DSMT4" ShapeID="_x0000_i1059" DrawAspect="Content" ObjectID="_1693848044" r:id="rId80"/>
        </w:object>
      </w:r>
      <w:r w:rsidRPr="00494A41">
        <w:t>.</w:t>
      </w:r>
    </w:p>
    <w:p w:rsidR="006F5657" w:rsidRPr="00494A41" w:rsidRDefault="006F5657" w:rsidP="006F5657">
      <w:pPr>
        <w:ind w:firstLineChars="200" w:firstLine="480"/>
      </w:pPr>
      <w:r w:rsidRPr="00494A41">
        <w:t>(B)</w:t>
      </w:r>
      <w:r>
        <w:rPr>
          <w:rFonts w:hint="eastAsia"/>
        </w:rPr>
        <w:t xml:space="preserve"> </w:t>
      </w:r>
      <w:r w:rsidRPr="00494A41">
        <w:rPr>
          <w:rFonts w:hAnsi="宋体"/>
        </w:rPr>
        <w:t>对任何</w:t>
      </w:r>
      <w:r w:rsidR="005633E1" w:rsidRPr="005633E1">
        <w:rPr>
          <w:position w:val="-10"/>
        </w:rPr>
        <w:object w:dxaOrig="920" w:dyaOrig="320">
          <v:shape id="_x0000_i1060" type="#_x0000_t75" style="width:46.15pt;height:16.15pt" o:ole="">
            <v:imagedata r:id="rId81" o:title=""/>
          </v:shape>
          <o:OLEObject Type="Embed" ProgID="Equation.DSMT4" ShapeID="_x0000_i1060" DrawAspect="Content" ObjectID="_1693848045" r:id="rId82"/>
        </w:object>
      </w:r>
      <w:r w:rsidRPr="00494A41">
        <w:rPr>
          <w:rFonts w:hAnsi="宋体"/>
        </w:rPr>
        <w:t>，有</w:t>
      </w:r>
      <w:r w:rsidR="005633E1" w:rsidRPr="005633E1">
        <w:rPr>
          <w:position w:val="-22"/>
        </w:rPr>
        <w:object w:dxaOrig="2040" w:dyaOrig="460">
          <v:shape id="_x0000_i1061" type="#_x0000_t75" style="width:102pt;height:23.1pt" o:ole="">
            <v:imagedata r:id="rId83" o:title=""/>
          </v:shape>
          <o:OLEObject Type="Embed" ProgID="Equation.DSMT4" ShapeID="_x0000_i1061" DrawAspect="Content" ObjectID="_1693848046" r:id="rId84"/>
        </w:object>
      </w:r>
      <w:r w:rsidRPr="00494A41">
        <w:t>.</w:t>
      </w:r>
    </w:p>
    <w:p w:rsidR="006F5657" w:rsidRPr="00494A41" w:rsidRDefault="006F5657" w:rsidP="006F5657">
      <w:pPr>
        <w:ind w:firstLineChars="200" w:firstLine="480"/>
      </w:pPr>
      <w:r w:rsidRPr="00494A41">
        <w:t>(C)</w:t>
      </w:r>
      <w:r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633E1" w:rsidRPr="005633E1">
        <w:rPr>
          <w:position w:val="-10"/>
        </w:rPr>
        <w:object w:dxaOrig="1200" w:dyaOrig="320">
          <v:shape id="_x0000_i1062" type="#_x0000_t75" style="width:60pt;height:16.15pt" o:ole="">
            <v:imagedata r:id="rId85" o:title=""/>
          </v:shape>
          <o:OLEObject Type="Embed" ProgID="Equation.DSMT4" ShapeID="_x0000_i1062" DrawAspect="Content" ObjectID="_1693848047" r:id="rId86"/>
        </w:object>
      </w:r>
      <w:r w:rsidRPr="00494A41">
        <w:rPr>
          <w:rFonts w:hAnsi="宋体"/>
        </w:rPr>
        <w:t>时，存在</w:t>
      </w:r>
      <w:r w:rsidR="005633E1" w:rsidRPr="005633E1">
        <w:rPr>
          <w:position w:val="-10"/>
        </w:rPr>
        <w:object w:dxaOrig="920" w:dyaOrig="320">
          <v:shape id="_x0000_i1063" type="#_x0000_t75" style="width:46.15pt;height:16.15pt" o:ole="">
            <v:imagedata r:id="rId87" o:title=""/>
          </v:shape>
          <o:OLEObject Type="Embed" ProgID="Equation.DSMT4" ShapeID="_x0000_i1063" DrawAspect="Content" ObjectID="_1693848048" r:id="rId88"/>
        </w:object>
      </w:r>
      <w:r w:rsidRPr="00494A41">
        <w:rPr>
          <w:rFonts w:hAnsi="宋体"/>
        </w:rPr>
        <w:t>，使</w:t>
      </w:r>
      <w:r w:rsidR="005633E1" w:rsidRPr="005633E1">
        <w:rPr>
          <w:position w:val="-10"/>
        </w:rPr>
        <w:object w:dxaOrig="940" w:dyaOrig="320">
          <v:shape id="_x0000_i1064" type="#_x0000_t75" style="width:47.1pt;height:16.15pt" o:ole="">
            <v:imagedata r:id="rId89" o:title=""/>
          </v:shape>
          <o:OLEObject Type="Embed" ProgID="Equation.DSMT4" ShapeID="_x0000_i1064" DrawAspect="Content" ObjectID="_1693848049" r:id="rId90"/>
        </w:object>
      </w:r>
      <w:r w:rsidRPr="00494A41">
        <w:t>.</w:t>
      </w:r>
    </w:p>
    <w:p w:rsidR="006F5657" w:rsidRPr="00494A41" w:rsidRDefault="006F5657" w:rsidP="006F5657">
      <w:pPr>
        <w:ind w:firstLineChars="200" w:firstLine="480"/>
      </w:pPr>
      <w:r w:rsidRPr="00494A41">
        <w:t>(D)</w:t>
      </w:r>
      <w:r>
        <w:rPr>
          <w:rFonts w:hint="eastAsia"/>
        </w:rPr>
        <w:t xml:space="preserve"> </w:t>
      </w:r>
      <w:r w:rsidRPr="00494A41">
        <w:rPr>
          <w:rFonts w:hAnsi="宋体"/>
        </w:rPr>
        <w:t>存在</w:t>
      </w:r>
      <w:r w:rsidR="005633E1" w:rsidRPr="005633E1">
        <w:rPr>
          <w:position w:val="-10"/>
        </w:rPr>
        <w:object w:dxaOrig="920" w:dyaOrig="320">
          <v:shape id="_x0000_i1065" type="#_x0000_t75" style="width:46.15pt;height:16.15pt" o:ole="">
            <v:imagedata r:id="rId91" o:title=""/>
          </v:shape>
          <o:OLEObject Type="Embed" ProgID="Equation.DSMT4" ShapeID="_x0000_i1065" DrawAspect="Content" ObjectID="_1693848050" r:id="rId92"/>
        </w:object>
      </w:r>
      <w:r w:rsidRPr="00494A41">
        <w:rPr>
          <w:rFonts w:hAnsi="宋体"/>
        </w:rPr>
        <w:t>，使</w:t>
      </w:r>
      <w:r w:rsidR="005633E1" w:rsidRPr="005633E1">
        <w:rPr>
          <w:position w:val="-10"/>
        </w:rPr>
        <w:object w:dxaOrig="2580" w:dyaOrig="320">
          <v:shape id="_x0000_i1066" type="#_x0000_t75" style="width:129.25pt;height:16.15pt" o:ole="">
            <v:imagedata r:id="rId93" o:title=""/>
          </v:shape>
          <o:OLEObject Type="Embed" ProgID="Equation.DSMT4" ShapeID="_x0000_i1066" DrawAspect="Content" ObjectID="_1693848051" r:id="rId94"/>
        </w:object>
      </w:r>
      <w:r w:rsidRPr="00494A41">
        <w:t>.</w:t>
      </w:r>
    </w:p>
    <w:p w:rsidR="006F5657" w:rsidRDefault="006F5657" w:rsidP="006F5657"/>
    <w:p w:rsidR="006F5657" w:rsidRPr="002652B7" w:rsidRDefault="006F5657" w:rsidP="006F5657">
      <w:pPr>
        <w:ind w:left="480" w:hangingChars="200" w:hanging="480"/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2652B7">
        <w:rPr>
          <w:rFonts w:hint="eastAsia"/>
        </w:rPr>
        <w:t>B</w:t>
      </w:r>
      <w:r>
        <w:rPr>
          <w:rFonts w:hint="eastAsia"/>
        </w:rPr>
        <w:t>)</w:t>
      </w:r>
      <w:r>
        <w:rPr>
          <w:rFonts w:hint="eastAsia"/>
        </w:rPr>
        <w:t>．由于题设条件中并未给明</w:t>
      </w:r>
      <w:r w:rsidR="005633E1" w:rsidRPr="005633E1">
        <w:rPr>
          <w:position w:val="-10"/>
        </w:rPr>
        <w:object w:dxaOrig="540" w:dyaOrig="320">
          <v:shape id="_x0000_i1067" type="#_x0000_t75" style="width:27.25pt;height:16.15pt" o:ole="">
            <v:imagedata r:id="rId95" o:title=""/>
          </v:shape>
          <o:OLEObject Type="Embed" ProgID="Equation.DSMT4" ShapeID="_x0000_i1067" DrawAspect="Content" ObjectID="_1693848052" r:id="rId96"/>
        </w:object>
      </w:r>
      <w:r>
        <w:rPr>
          <w:rFonts w:hint="eastAsia"/>
        </w:rPr>
        <w:t>在</w:t>
      </w:r>
      <w:r w:rsidR="005633E1" w:rsidRPr="005633E1">
        <w:rPr>
          <w:position w:val="-10"/>
        </w:rPr>
        <w:object w:dxaOrig="540" w:dyaOrig="320">
          <v:shape id="_x0000_i1068" type="#_x0000_t75" style="width:27.25pt;height:16.15pt" o:ole="">
            <v:imagedata r:id="rId97" o:title=""/>
          </v:shape>
          <o:OLEObject Type="Embed" ProgID="Equation.DSMT4" ShapeID="_x0000_i1068" DrawAspect="Content" ObjectID="_1693848053" r:id="rId98"/>
        </w:object>
      </w:r>
      <w:r>
        <w:rPr>
          <w:rFonts w:hint="eastAsia"/>
        </w:rPr>
        <w:t>上连续，因此零点定理、罗尔定理以及微分中值定理均不成立，故</w:t>
      </w:r>
      <w:r>
        <w:rPr>
          <w:rFonts w:hint="eastAsia"/>
        </w:rPr>
        <w:t>(A)</w:t>
      </w:r>
      <w:r>
        <w:rPr>
          <w:rFonts w:hint="eastAsia"/>
        </w:rPr>
        <w:t>、</w:t>
      </w:r>
      <w:r>
        <w:rPr>
          <w:rFonts w:hint="eastAsia"/>
        </w:rPr>
        <w:t>(C)</w:t>
      </w:r>
      <w:r>
        <w:rPr>
          <w:rFonts w:hint="eastAsia"/>
        </w:rPr>
        <w:t>、</w:t>
      </w:r>
      <w:r>
        <w:rPr>
          <w:rFonts w:hint="eastAsia"/>
        </w:rPr>
        <w:t>(D)</w:t>
      </w:r>
      <w:r>
        <w:rPr>
          <w:rFonts w:hint="eastAsia"/>
        </w:rPr>
        <w:t>均被排除．又</w:t>
      </w:r>
      <w:r w:rsidRPr="002652B7">
        <w:rPr>
          <w:rFonts w:hint="eastAsia"/>
        </w:rPr>
        <w:t>由题设</w:t>
      </w:r>
      <w:r w:rsidR="005633E1" w:rsidRPr="005633E1">
        <w:rPr>
          <w:position w:val="-10"/>
        </w:rPr>
        <w:object w:dxaOrig="540" w:dyaOrig="320">
          <v:shape id="_x0000_i1069" type="#_x0000_t75" style="width:27.25pt;height:16.15pt" o:ole="">
            <v:imagedata r:id="rId99" o:title=""/>
          </v:shape>
          <o:OLEObject Type="Embed" ProgID="Equation.DSMT4" ShapeID="_x0000_i1069" DrawAspect="Content" ObjectID="_1693848054" r:id="rId100"/>
        </w:object>
      </w:r>
      <w:r w:rsidRPr="002652B7">
        <w:rPr>
          <w:rFonts w:hint="eastAsia"/>
        </w:rPr>
        <w:t>在开区间</w:t>
      </w:r>
      <w:r w:rsidR="005633E1" w:rsidRPr="005633E1">
        <w:rPr>
          <w:position w:val="-10"/>
        </w:rPr>
        <w:object w:dxaOrig="560" w:dyaOrig="320">
          <v:shape id="_x0000_i1070" type="#_x0000_t75" style="width:28.15pt;height:16.15pt" o:ole="">
            <v:imagedata r:id="rId101" o:title=""/>
          </v:shape>
          <o:OLEObject Type="Embed" ProgID="Equation.DSMT4" ShapeID="_x0000_i1070" DrawAspect="Content" ObjectID="_1693848055" r:id="rId102"/>
        </w:object>
      </w:r>
      <w:r w:rsidRPr="002652B7">
        <w:rPr>
          <w:rFonts w:hint="eastAsia"/>
        </w:rPr>
        <w:t>内可导，所以</w:t>
      </w:r>
      <w:r w:rsidR="005633E1" w:rsidRPr="005633E1">
        <w:rPr>
          <w:position w:val="-10"/>
        </w:rPr>
        <w:object w:dxaOrig="540" w:dyaOrig="320">
          <v:shape id="_x0000_i1071" type="#_x0000_t75" style="width:27.25pt;height:16.15pt" o:ole="">
            <v:imagedata r:id="rId103" o:title=""/>
          </v:shape>
          <o:OLEObject Type="Embed" ProgID="Equation.DSMT4" ShapeID="_x0000_i1071" DrawAspect="Content" ObjectID="_1693848056" r:id="rId104"/>
        </w:object>
      </w:r>
      <w:r w:rsidRPr="002652B7">
        <w:rPr>
          <w:rFonts w:hint="eastAsia"/>
        </w:rPr>
        <w:t>在</w:t>
      </w:r>
      <w:r w:rsidR="005633E1" w:rsidRPr="005633E1">
        <w:rPr>
          <w:position w:val="-10"/>
        </w:rPr>
        <w:object w:dxaOrig="560" w:dyaOrig="320">
          <v:shape id="_x0000_i1072" type="#_x0000_t75" style="width:28.15pt;height:16.15pt" o:ole="">
            <v:imagedata r:id="rId105" o:title=""/>
          </v:shape>
          <o:OLEObject Type="Embed" ProgID="Equation.DSMT4" ShapeID="_x0000_i1072" DrawAspect="Content" ObjectID="_1693848057" r:id="rId106"/>
        </w:object>
      </w:r>
      <w:r>
        <w:rPr>
          <w:rFonts w:hint="eastAsia"/>
        </w:rPr>
        <w:t>内连续，因此</w:t>
      </w:r>
      <w:r w:rsidRPr="002652B7">
        <w:rPr>
          <w:rFonts w:hint="eastAsia"/>
        </w:rPr>
        <w:t>对</w:t>
      </w:r>
      <w:r w:rsidR="005633E1" w:rsidRPr="005633E1">
        <w:rPr>
          <w:position w:val="-10"/>
        </w:rPr>
        <w:object w:dxaOrig="560" w:dyaOrig="320">
          <v:shape id="_x0000_i1073" type="#_x0000_t75" style="width:28.15pt;height:16.15pt" o:ole="">
            <v:imagedata r:id="rId107" o:title=""/>
          </v:shape>
          <o:OLEObject Type="Embed" ProgID="Equation.DSMT4" ShapeID="_x0000_i1073" DrawAspect="Content" ObjectID="_1693848058" r:id="rId108"/>
        </w:object>
      </w:r>
      <w:r w:rsidRPr="002652B7">
        <w:rPr>
          <w:rFonts w:hint="eastAsia"/>
        </w:rPr>
        <w:t>内的任意一点</w:t>
      </w:r>
      <w:r w:rsidR="005633E1" w:rsidRPr="005633E1">
        <w:rPr>
          <w:position w:val="-10"/>
        </w:rPr>
        <w:object w:dxaOrig="200" w:dyaOrig="320">
          <v:shape id="_x0000_i1074" type="#_x0000_t75" style="width:10.15pt;height:16.15pt" o:ole="">
            <v:imagedata r:id="rId109" o:title=""/>
          </v:shape>
          <o:OLEObject Type="Embed" ProgID="Equation.DSMT4" ShapeID="_x0000_i1074" DrawAspect="Content" ObjectID="_1693848059" r:id="rId110"/>
        </w:object>
      </w:r>
      <w:r w:rsidRPr="002652B7">
        <w:rPr>
          <w:rFonts w:hint="eastAsia"/>
        </w:rPr>
        <w:t>，必有</w:t>
      </w:r>
      <w:r w:rsidR="005633E1" w:rsidRPr="005633E1">
        <w:rPr>
          <w:position w:val="-22"/>
        </w:rPr>
        <w:object w:dxaOrig="1579" w:dyaOrig="460">
          <v:shape id="_x0000_i1075" type="#_x0000_t75" style="width:78.9pt;height:23.1pt" o:ole="">
            <v:imagedata r:id="rId111" o:title=""/>
          </v:shape>
          <o:OLEObject Type="Embed" ProgID="Equation.DSMT4" ShapeID="_x0000_i1075" DrawAspect="Content" ObjectID="_1693848060" r:id="rId112"/>
        </w:object>
      </w:r>
      <w:r>
        <w:rPr>
          <w:rFonts w:hint="eastAsia"/>
        </w:rPr>
        <w:t>，</w:t>
      </w:r>
      <w:r w:rsidRPr="002652B7">
        <w:rPr>
          <w:rFonts w:hint="eastAsia"/>
        </w:rPr>
        <w:t>即有</w:t>
      </w:r>
      <w:r w:rsidR="005633E1" w:rsidRPr="005633E1">
        <w:rPr>
          <w:position w:val="-22"/>
        </w:rPr>
        <w:object w:dxaOrig="2040" w:dyaOrig="460">
          <v:shape id="_x0000_i1076" type="#_x0000_t75" style="width:102pt;height:23.1pt" o:ole="">
            <v:imagedata r:id="rId113" o:title=""/>
          </v:shape>
          <o:OLEObject Type="Embed" ProgID="Equation.DSMT4" ShapeID="_x0000_i1076" DrawAspect="Content" ObjectID="_1693848061" r:id="rId114"/>
        </w:object>
      </w:r>
      <w:r w:rsidRPr="002652B7">
        <w:rPr>
          <w:rFonts w:hint="eastAsia"/>
        </w:rPr>
        <w:t>．故选</w:t>
      </w:r>
      <w:r w:rsidRPr="002652B7">
        <w:rPr>
          <w:rFonts w:hint="eastAsia"/>
        </w:rPr>
        <w:t>(B)</w:t>
      </w:r>
      <w:r w:rsidRPr="002652B7">
        <w:rPr>
          <w:rFonts w:hint="eastAsia"/>
        </w:rPr>
        <w:t>．</w:t>
      </w:r>
    </w:p>
    <w:p w:rsidR="006F5657" w:rsidRPr="00720B76" w:rsidRDefault="006F5657" w:rsidP="006F5657">
      <w:pPr>
        <w:rPr>
          <w:highlight w:val="green"/>
        </w:rPr>
      </w:pPr>
    </w:p>
    <w:p w:rsidR="006F5657" w:rsidRPr="00CE5E08" w:rsidRDefault="006F5657" w:rsidP="006F5657">
      <w:pPr>
        <w:ind w:left="480" w:hangingChars="200" w:hanging="480"/>
        <w:rPr>
          <w:rFonts w:hAnsi="宋体"/>
        </w:rPr>
      </w:pPr>
    </w:p>
    <w:p w:rsidR="006F5657" w:rsidRPr="008B4CF0" w:rsidRDefault="006F5657" w:rsidP="006F5657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</w:rPr>
        <w:t>(</w:t>
      </w:r>
      <w:r w:rsidRPr="00494A41">
        <w:t>2</w:t>
      </w:r>
      <w:r>
        <w:rPr>
          <w:rFonts w:hAnsi="宋体"/>
        </w:rPr>
        <w:t>)</w:t>
      </w:r>
      <w:r w:rsidRPr="006F5657">
        <w:rPr>
          <w:rStyle w:val="ae"/>
          <w:rFonts w:hint="eastAsia"/>
        </w:rPr>
        <w:t>【</w:t>
      </w:r>
      <w:r w:rsidR="00894BDD">
        <w:rPr>
          <w:rStyle w:val="ae"/>
          <w:rFonts w:hint="eastAsia"/>
        </w:rPr>
        <w:t>同试卷</w:t>
      </w:r>
      <w:r w:rsidRPr="006F5657">
        <w:rPr>
          <w:rStyle w:val="ae"/>
          <w:rFonts w:hint="eastAsia"/>
        </w:rPr>
        <w:t>二第二</w:t>
      </w:r>
      <w:r w:rsidRPr="006F5657">
        <w:rPr>
          <w:rStyle w:val="ae"/>
          <w:rFonts w:hint="eastAsia"/>
        </w:rPr>
        <w:t>(2)</w:t>
      </w:r>
      <w:r w:rsidRPr="006F5657">
        <w:rPr>
          <w:rStyle w:val="ae"/>
          <w:rFonts w:hint="eastAsia"/>
        </w:rPr>
        <w:t>题】</w:t>
      </w:r>
      <w:r w:rsidRPr="008B4CF0">
        <w:rPr>
          <w:rFonts w:hAnsi="宋体"/>
          <w:kern w:val="0"/>
          <w:szCs w:val="21"/>
        </w:rPr>
        <w:t>设函数</w:t>
      </w:r>
      <w:r w:rsidR="005633E1" w:rsidRPr="005633E1">
        <w:rPr>
          <w:position w:val="-10"/>
        </w:rPr>
        <w:object w:dxaOrig="540" w:dyaOrig="320">
          <v:shape id="_x0000_i1077" type="#_x0000_t75" style="width:27.25pt;height:16.15pt" o:ole="">
            <v:imagedata r:id="rId115" o:title=""/>
          </v:shape>
          <o:OLEObject Type="Embed" ProgID="Equation.DSMT4" ShapeID="_x0000_i1077" DrawAspect="Content" ObjectID="_1693848062" r:id="rId116"/>
        </w:object>
      </w:r>
      <w:r w:rsidRPr="008B4CF0">
        <w:rPr>
          <w:rFonts w:hAnsi="宋体"/>
          <w:kern w:val="0"/>
          <w:szCs w:val="21"/>
        </w:rPr>
        <w:t>连续，则下列函数中，必为偶函数的是</w:t>
      </w:r>
      <w:r w:rsidRPr="008B4CF0">
        <w:rPr>
          <w:rFonts w:hAnsi="宋体"/>
          <w:iCs/>
          <w:kern w:val="0"/>
          <w:szCs w:val="21"/>
        </w:rPr>
        <w:t>(</w:t>
      </w:r>
      <w:r w:rsidRPr="008B4CF0">
        <w:rPr>
          <w:iCs/>
          <w:kern w:val="0"/>
          <w:szCs w:val="21"/>
        </w:rPr>
        <w:t xml:space="preserve">   </w:t>
      </w:r>
      <w:r>
        <w:rPr>
          <w:rFonts w:hint="eastAsia"/>
          <w:iCs/>
          <w:kern w:val="0"/>
          <w:szCs w:val="21"/>
        </w:rPr>
        <w:t xml:space="preserve"> </w:t>
      </w:r>
      <w:r w:rsidRPr="008B4CF0">
        <w:rPr>
          <w:rFonts w:hAnsi="宋体"/>
          <w:iCs/>
          <w:kern w:val="0"/>
          <w:szCs w:val="21"/>
        </w:rPr>
        <w:t>)</w:t>
      </w:r>
    </w:p>
    <w:p w:rsidR="006F5657" w:rsidRPr="008B4CF0" w:rsidRDefault="006F5657" w:rsidP="006F565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A</w:t>
      </w:r>
      <w:r w:rsidRPr="008B4CF0"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5633E1" w:rsidRPr="005633E1">
        <w:rPr>
          <w:position w:val="-18"/>
        </w:rPr>
        <w:object w:dxaOrig="1040" w:dyaOrig="520">
          <v:shape id="_x0000_i1078" type="#_x0000_t75" style="width:52.15pt;height:25.85pt" o:ole="">
            <v:imagedata r:id="rId117" o:title=""/>
          </v:shape>
          <o:OLEObject Type="Embed" ProgID="Equation.DSMT4" ShapeID="_x0000_i1078" DrawAspect="Content" ObjectID="_1693848063" r:id="rId118"/>
        </w:object>
      </w:r>
      <w:r>
        <w:rPr>
          <w:rFonts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B</w:t>
      </w:r>
      <w:r w:rsidRPr="008B4CF0"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5633E1" w:rsidRPr="005633E1">
        <w:rPr>
          <w:position w:val="-18"/>
        </w:rPr>
        <w:object w:dxaOrig="1040" w:dyaOrig="520">
          <v:shape id="_x0000_i1079" type="#_x0000_t75" style="width:52.15pt;height:25.85pt" o:ole="">
            <v:imagedata r:id="rId119" o:title=""/>
          </v:shape>
          <o:OLEObject Type="Embed" ProgID="Equation.DSMT4" ShapeID="_x0000_i1079" DrawAspect="Content" ObjectID="_1693848064" r:id="rId120"/>
        </w:object>
      </w:r>
      <w:r>
        <w:rPr>
          <w:rFonts w:hint="eastAsia"/>
          <w:kern w:val="0"/>
          <w:szCs w:val="21"/>
        </w:rPr>
        <w:t>．</w:t>
      </w:r>
    </w:p>
    <w:p w:rsidR="006F5657" w:rsidRPr="008B4CF0" w:rsidRDefault="006F5657" w:rsidP="006F5657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C</w:t>
      </w:r>
      <w:r w:rsidRPr="008B4CF0"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5633E1" w:rsidRPr="005633E1">
        <w:rPr>
          <w:position w:val="-18"/>
        </w:rPr>
        <w:object w:dxaOrig="1980" w:dyaOrig="520">
          <v:shape id="_x0000_i1080" type="#_x0000_t75" style="width:99.25pt;height:25.85pt" o:ole="">
            <v:imagedata r:id="rId121" o:title=""/>
          </v:shape>
          <o:OLEObject Type="Embed" ProgID="Equation.DSMT4" ShapeID="_x0000_i1080" DrawAspect="Content" ObjectID="_1693848065" r:id="rId122"/>
        </w:object>
      </w:r>
      <w:r>
        <w:rPr>
          <w:rFonts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 w:rsidRPr="008B4CF0">
        <w:rPr>
          <w:rFonts w:hAnsi="宋体"/>
          <w:kern w:val="0"/>
          <w:szCs w:val="21"/>
        </w:rPr>
        <w:t>(</w:t>
      </w:r>
      <w:r w:rsidRPr="008B4CF0">
        <w:rPr>
          <w:kern w:val="0"/>
          <w:szCs w:val="21"/>
        </w:rPr>
        <w:t>D</w:t>
      </w:r>
      <w:r w:rsidRPr="008B4CF0"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5633E1" w:rsidRPr="005633E1">
        <w:rPr>
          <w:position w:val="-18"/>
        </w:rPr>
        <w:object w:dxaOrig="1980" w:dyaOrig="520">
          <v:shape id="_x0000_i1081" type="#_x0000_t75" style="width:99.25pt;height:25.85pt" o:ole="">
            <v:imagedata r:id="rId123" o:title=""/>
          </v:shape>
          <o:OLEObject Type="Embed" ProgID="Equation.DSMT4" ShapeID="_x0000_i1081" DrawAspect="Content" ObjectID="_1693848066" r:id="rId124"/>
        </w:object>
      </w:r>
      <w:r>
        <w:rPr>
          <w:rFonts w:hint="eastAsia"/>
          <w:kern w:val="0"/>
          <w:szCs w:val="21"/>
        </w:rPr>
        <w:t>．</w:t>
      </w:r>
    </w:p>
    <w:p w:rsidR="006F5657" w:rsidRDefault="006F5657" w:rsidP="006F5657">
      <w:pPr>
        <w:rPr>
          <w:szCs w:val="21"/>
        </w:rPr>
      </w:pPr>
    </w:p>
    <w:p w:rsidR="006F5657" w:rsidRPr="006974B1" w:rsidRDefault="006F5657" w:rsidP="006F5657">
      <w:pPr>
        <w:autoSpaceDE w:val="0"/>
        <w:autoSpaceDN w:val="0"/>
        <w:adjustRightInd w:val="0"/>
        <w:jc w:val="left"/>
      </w:pPr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Pr="006974B1">
        <w:rPr>
          <w:rFonts w:hint="eastAsia"/>
        </w:rPr>
        <w:t>应选</w:t>
      </w:r>
      <w:r w:rsidRPr="006974B1">
        <w:rPr>
          <w:rFonts w:hint="eastAsia"/>
        </w:rPr>
        <w:t>(</w:t>
      </w:r>
      <w:r>
        <w:rPr>
          <w:rFonts w:hint="eastAsia"/>
        </w:rPr>
        <w:t>D</w:t>
      </w:r>
      <w:r w:rsidRPr="006974B1">
        <w:rPr>
          <w:rFonts w:hint="eastAsia"/>
        </w:rPr>
        <w:t>)</w:t>
      </w:r>
      <w:r w:rsidRPr="006974B1">
        <w:rPr>
          <w:rFonts w:hint="eastAsia"/>
        </w:rPr>
        <w:t>．</w:t>
      </w:r>
      <w:r>
        <w:rPr>
          <w:rFonts w:hAnsi="宋体"/>
          <w:szCs w:val="21"/>
        </w:rPr>
        <w:t>对</w:t>
      </w:r>
      <w:r>
        <w:rPr>
          <w:rFonts w:hAnsi="宋体" w:hint="eastAsia"/>
          <w:szCs w:val="21"/>
        </w:rPr>
        <w:t>于</w:t>
      </w:r>
      <w:r w:rsidRPr="009C29C2">
        <w:rPr>
          <w:rFonts w:hAnsi="宋体"/>
          <w:szCs w:val="21"/>
        </w:rPr>
        <w:t>(</w:t>
      </w:r>
      <w:r w:rsidRPr="009C29C2">
        <w:rPr>
          <w:szCs w:val="21"/>
        </w:rPr>
        <w:t>D</w:t>
      </w:r>
      <w:r w:rsidRPr="009C29C2">
        <w:rPr>
          <w:rFonts w:hAnsi="宋体"/>
          <w:szCs w:val="21"/>
        </w:rPr>
        <w:t>)</w:t>
      </w:r>
      <w:r w:rsidRPr="009C29C2">
        <w:rPr>
          <w:szCs w:val="21"/>
        </w:rPr>
        <w:t>，</w:t>
      </w:r>
      <w:r w:rsidRPr="009C29C2">
        <w:rPr>
          <w:rFonts w:hAnsi="宋体"/>
          <w:szCs w:val="21"/>
        </w:rPr>
        <w:t>令</w:t>
      </w:r>
      <w:r w:rsidR="005633E1" w:rsidRPr="005633E1">
        <w:rPr>
          <w:position w:val="-18"/>
        </w:rPr>
        <w:object w:dxaOrig="2680" w:dyaOrig="520">
          <v:shape id="_x0000_i1082" type="#_x0000_t75" style="width:133.85pt;height:25.85pt" o:ole="">
            <v:imagedata r:id="rId125" o:title=""/>
          </v:shape>
          <o:OLEObject Type="Embed" ProgID="Equation.DSMT4" ShapeID="_x0000_i1082" DrawAspect="Content" ObjectID="_1693848067" r:id="rId126"/>
        </w:object>
      </w:r>
      <w:r w:rsidRPr="009C29C2">
        <w:rPr>
          <w:rFonts w:hAnsi="宋体"/>
          <w:szCs w:val="21"/>
        </w:rPr>
        <w:t>，则</w:t>
      </w:r>
    </w:p>
    <w:p w:rsidR="006F5657" w:rsidRPr="009C29C2" w:rsidRDefault="005633E1" w:rsidP="006F5657">
      <w:pPr>
        <w:ind w:leftChars="200" w:left="480"/>
        <w:jc w:val="center"/>
        <w:rPr>
          <w:szCs w:val="21"/>
        </w:rPr>
      </w:pPr>
      <w:r w:rsidRPr="005633E1">
        <w:rPr>
          <w:position w:val="-48"/>
        </w:rPr>
        <w:object w:dxaOrig="5800" w:dyaOrig="1080">
          <v:shape id="_x0000_i1083" type="#_x0000_t75" style="width:289.85pt;height:54pt" o:ole="">
            <v:imagedata r:id="rId127" o:title=""/>
          </v:shape>
          <o:OLEObject Type="Embed" ProgID="Equation.DSMT4" ShapeID="_x0000_i1083" DrawAspect="Content" ObjectID="_1693848068" r:id="rId128"/>
        </w:object>
      </w:r>
    </w:p>
    <w:p w:rsidR="006F5657" w:rsidRPr="009C29C2" w:rsidRDefault="006F5657" w:rsidP="006F5657">
      <w:pPr>
        <w:ind w:leftChars="200" w:left="480"/>
        <w:rPr>
          <w:szCs w:val="21"/>
        </w:rPr>
      </w:pPr>
      <w:r w:rsidRPr="009C29C2">
        <w:rPr>
          <w:rFonts w:hAnsi="宋体"/>
          <w:szCs w:val="21"/>
        </w:rPr>
        <w:t>所以</w:t>
      </w:r>
      <w:r w:rsidRPr="009C29C2">
        <w:rPr>
          <w:rFonts w:hAnsi="宋体"/>
          <w:szCs w:val="21"/>
        </w:rPr>
        <w:t>(</w:t>
      </w:r>
      <w:r w:rsidRPr="009C29C2">
        <w:rPr>
          <w:szCs w:val="21"/>
        </w:rPr>
        <w:t>D</w:t>
      </w:r>
      <w:r w:rsidRPr="009C29C2">
        <w:rPr>
          <w:rFonts w:hAnsi="宋体"/>
          <w:szCs w:val="21"/>
        </w:rPr>
        <w:t>)</w:t>
      </w:r>
      <w:r>
        <w:rPr>
          <w:rFonts w:hAnsi="宋体"/>
          <w:szCs w:val="21"/>
        </w:rPr>
        <w:t>为偶函数</w:t>
      </w:r>
      <w:r>
        <w:rPr>
          <w:rFonts w:hAnsi="宋体" w:hint="eastAsia"/>
          <w:szCs w:val="21"/>
        </w:rPr>
        <w:t>．</w:t>
      </w:r>
      <w:r w:rsidRPr="009C29C2">
        <w:rPr>
          <w:rFonts w:hAnsi="宋体"/>
          <w:szCs w:val="21"/>
        </w:rPr>
        <w:t>同理证得</w:t>
      </w:r>
      <w:r w:rsidRPr="009C29C2">
        <w:rPr>
          <w:rFonts w:hAnsi="宋体"/>
          <w:szCs w:val="21"/>
        </w:rPr>
        <w:t>(</w:t>
      </w:r>
      <w:r w:rsidRPr="009C29C2">
        <w:rPr>
          <w:szCs w:val="21"/>
        </w:rPr>
        <w:t>A</w:t>
      </w:r>
      <w:r w:rsidRPr="009C29C2"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>和</w:t>
      </w:r>
      <w:r w:rsidRPr="009C29C2">
        <w:rPr>
          <w:rFonts w:hAnsi="宋体"/>
          <w:szCs w:val="21"/>
        </w:rPr>
        <w:t>(</w:t>
      </w:r>
      <w:r w:rsidRPr="009C29C2">
        <w:rPr>
          <w:szCs w:val="21"/>
        </w:rPr>
        <w:t>C</w:t>
      </w:r>
      <w:r w:rsidRPr="009C29C2">
        <w:rPr>
          <w:rFonts w:hAnsi="宋体"/>
          <w:szCs w:val="21"/>
        </w:rPr>
        <w:t>)</w:t>
      </w:r>
      <w:r w:rsidRPr="009C29C2">
        <w:rPr>
          <w:rFonts w:hAnsi="宋体"/>
          <w:szCs w:val="21"/>
        </w:rPr>
        <w:t>为奇函数，而</w:t>
      </w:r>
      <w:r w:rsidRPr="009C29C2">
        <w:rPr>
          <w:rFonts w:hAnsi="宋体"/>
          <w:szCs w:val="21"/>
        </w:rPr>
        <w:t>(</w:t>
      </w:r>
      <w:r w:rsidRPr="009C29C2">
        <w:rPr>
          <w:szCs w:val="21"/>
        </w:rPr>
        <w:t>B</w:t>
      </w:r>
      <w:r w:rsidRPr="009C29C2">
        <w:rPr>
          <w:rFonts w:hAnsi="宋体"/>
          <w:szCs w:val="21"/>
        </w:rPr>
        <w:t>)</w:t>
      </w:r>
      <w:r w:rsidRPr="009C29C2">
        <w:rPr>
          <w:rFonts w:hAnsi="宋体"/>
          <w:szCs w:val="21"/>
        </w:rPr>
        <w:t>不确定，如</w:t>
      </w:r>
      <w:r w:rsidR="005633E1" w:rsidRPr="005633E1">
        <w:rPr>
          <w:position w:val="-10"/>
        </w:rPr>
        <w:object w:dxaOrig="1140" w:dyaOrig="320">
          <v:shape id="_x0000_i1084" type="#_x0000_t75" style="width:57.25pt;height:16.15pt" o:ole="">
            <v:imagedata r:id="rId129" o:title=""/>
          </v:shape>
          <o:OLEObject Type="Embed" ProgID="Equation.DSMT4" ShapeID="_x0000_i1084" DrawAspect="Content" ObjectID="_1693848069" r:id="rId130"/>
        </w:object>
      </w:r>
      <w:r w:rsidRPr="009C29C2">
        <w:rPr>
          <w:rFonts w:hAnsi="宋体"/>
          <w:szCs w:val="21"/>
        </w:rPr>
        <w:t>．故应选</w:t>
      </w:r>
      <w:r w:rsidRPr="009C29C2">
        <w:rPr>
          <w:rFonts w:hAnsi="宋体"/>
          <w:szCs w:val="21"/>
        </w:rPr>
        <w:t>(</w:t>
      </w:r>
      <w:r w:rsidRPr="009C29C2">
        <w:rPr>
          <w:szCs w:val="21"/>
        </w:rPr>
        <w:t>D</w:t>
      </w:r>
      <w:r w:rsidRPr="009C29C2">
        <w:rPr>
          <w:rFonts w:hAnsi="宋体"/>
          <w:szCs w:val="21"/>
        </w:rPr>
        <w:t>)</w:t>
      </w:r>
      <w:r w:rsidRPr="009C29C2">
        <w:rPr>
          <w:szCs w:val="21"/>
        </w:rPr>
        <w:t>．</w:t>
      </w:r>
    </w:p>
    <w:p w:rsidR="006F5657" w:rsidRPr="006F5657" w:rsidRDefault="006F5657" w:rsidP="006F5657"/>
    <w:p w:rsidR="00782F91" w:rsidRDefault="00782F91" w:rsidP="00782F91">
      <w:pPr>
        <w:rPr>
          <w:rFonts w:hint="eastAsia"/>
        </w:rPr>
      </w:pPr>
    </w:p>
    <w:p w:rsidR="006F5657" w:rsidRDefault="006F5657" w:rsidP="00782F91">
      <w:pPr>
        <w:ind w:left="480" w:hangingChars="200" w:hanging="480"/>
        <w:rPr>
          <w:rFonts w:hint="eastAsia"/>
        </w:rPr>
      </w:pPr>
      <w:r>
        <w:rPr>
          <w:rFonts w:hAnsi="宋体"/>
        </w:rPr>
        <w:t>(</w:t>
      </w:r>
      <w:r w:rsidRPr="00494A41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782F91" w:rsidRPr="00782F91">
        <w:rPr>
          <w:rFonts w:hAnsi="宋体" w:hint="eastAsia"/>
        </w:rPr>
        <w:t>设</w:t>
      </w:r>
      <w:r w:rsidR="005633E1" w:rsidRPr="00025957">
        <w:rPr>
          <w:position w:val="-4"/>
        </w:rPr>
        <w:object w:dxaOrig="240" w:dyaOrig="260">
          <v:shape id="_x0000_i1085" type="#_x0000_t75" style="width:12pt;height:12.9pt" o:ole="">
            <v:imagedata r:id="rId131" o:title=""/>
          </v:shape>
          <o:OLEObject Type="Embed" ProgID="Equation.DSMT4" ShapeID="_x0000_i1085" DrawAspect="Content" ObjectID="_1693848070" r:id="rId132"/>
        </w:object>
      </w:r>
      <w:r w:rsidR="00782F91" w:rsidRPr="00782F91">
        <w:rPr>
          <w:rFonts w:hAnsi="宋体" w:hint="eastAsia"/>
        </w:rPr>
        <w:t>,</w:t>
      </w:r>
      <w:r w:rsidR="005633E1" w:rsidRPr="00025957">
        <w:rPr>
          <w:position w:val="-4"/>
        </w:rPr>
        <w:object w:dxaOrig="220" w:dyaOrig="240">
          <v:shape id="_x0000_i1086" type="#_x0000_t75" style="width:11.1pt;height:12pt" o:ole="">
            <v:imagedata r:id="rId133" o:title=""/>
          </v:shape>
          <o:OLEObject Type="Embed" ProgID="Equation.DSMT4" ShapeID="_x0000_i1086" DrawAspect="Content" ObjectID="_1693848071" r:id="rId134"/>
        </w:object>
      </w:r>
      <w:r w:rsidR="00782F91" w:rsidRPr="00782F91">
        <w:rPr>
          <w:rFonts w:hAnsi="宋体" w:hint="eastAsia"/>
        </w:rPr>
        <w:t>为</w:t>
      </w:r>
      <w:r w:rsidR="005633E1" w:rsidRPr="00025957">
        <w:rPr>
          <w:position w:val="-4"/>
        </w:rPr>
        <w:object w:dxaOrig="200" w:dyaOrig="200">
          <v:shape id="_x0000_i1087" type="#_x0000_t75" style="width:10.15pt;height:10.15pt" o:ole="">
            <v:imagedata r:id="rId135" o:title=""/>
          </v:shape>
          <o:OLEObject Type="Embed" ProgID="Equation.DSMT4" ShapeID="_x0000_i1087" DrawAspect="Content" ObjectID="_1693848072" r:id="rId136"/>
        </w:object>
      </w:r>
      <w:r w:rsidR="00782F91" w:rsidRPr="00782F91">
        <w:rPr>
          <w:rFonts w:hAnsi="宋体" w:hint="eastAsia"/>
        </w:rPr>
        <w:t>阶矩阵，</w:t>
      </w:r>
      <w:r w:rsidR="005633E1" w:rsidRPr="00025957">
        <w:rPr>
          <w:position w:val="-4"/>
        </w:rPr>
        <w:object w:dxaOrig="300" w:dyaOrig="300">
          <v:shape id="_x0000_i1088" type="#_x0000_t75" style="width:15.25pt;height:15.25pt" o:ole="">
            <v:imagedata r:id="rId137" o:title=""/>
          </v:shape>
          <o:OLEObject Type="Embed" ProgID="Equation.DSMT4" ShapeID="_x0000_i1088" DrawAspect="Content" ObjectID="_1693848073" r:id="rId138"/>
        </w:object>
      </w:r>
      <w:r w:rsidR="00782F91" w:rsidRPr="00782F91">
        <w:rPr>
          <w:rFonts w:hAnsi="宋体" w:hint="eastAsia"/>
        </w:rPr>
        <w:t>,</w:t>
      </w:r>
      <w:r w:rsidR="005633E1" w:rsidRPr="00025957">
        <w:rPr>
          <w:position w:val="-4"/>
        </w:rPr>
        <w:object w:dxaOrig="300" w:dyaOrig="300">
          <v:shape id="_x0000_i1089" type="#_x0000_t75" style="width:15.25pt;height:15.25pt" o:ole="">
            <v:imagedata r:id="rId139" o:title=""/>
          </v:shape>
          <o:OLEObject Type="Embed" ProgID="Equation.DSMT4" ShapeID="_x0000_i1089" DrawAspect="Content" ObjectID="_1693848074" r:id="rId140"/>
        </w:object>
      </w:r>
      <w:r w:rsidR="00782F91" w:rsidRPr="00782F91">
        <w:rPr>
          <w:rFonts w:hAnsi="宋体" w:hint="eastAsia"/>
        </w:rPr>
        <w:t>分别为</w:t>
      </w:r>
      <w:r w:rsidR="005633E1" w:rsidRPr="00025957">
        <w:rPr>
          <w:position w:val="-4"/>
        </w:rPr>
        <w:object w:dxaOrig="240" w:dyaOrig="260">
          <v:shape id="_x0000_i1090" type="#_x0000_t75" style="width:12pt;height:12.9pt" o:ole="">
            <v:imagedata r:id="rId141" o:title=""/>
          </v:shape>
          <o:OLEObject Type="Embed" ProgID="Equation.DSMT4" ShapeID="_x0000_i1090" DrawAspect="Content" ObjectID="_1693848075" r:id="rId142"/>
        </w:object>
      </w:r>
      <w:r w:rsidR="00782F91" w:rsidRPr="00782F91">
        <w:rPr>
          <w:rFonts w:hAnsi="宋体" w:hint="eastAsia"/>
        </w:rPr>
        <w:t>,</w:t>
      </w:r>
      <w:r w:rsidR="005633E1" w:rsidRPr="00025957">
        <w:rPr>
          <w:position w:val="-4"/>
        </w:rPr>
        <w:object w:dxaOrig="220" w:dyaOrig="240">
          <v:shape id="_x0000_i1091" type="#_x0000_t75" style="width:11.1pt;height:12pt" o:ole="">
            <v:imagedata r:id="rId143" o:title=""/>
          </v:shape>
          <o:OLEObject Type="Embed" ProgID="Equation.DSMT4" ShapeID="_x0000_i1091" DrawAspect="Content" ObjectID="_1693848076" r:id="rId144"/>
        </w:object>
      </w:r>
      <w:r w:rsidR="00782F91" w:rsidRPr="00782F91">
        <w:rPr>
          <w:rFonts w:hAnsi="宋体" w:hint="eastAsia"/>
        </w:rPr>
        <w:t>对应的伴随矩阵，分块矩阵</w:t>
      </w:r>
      <w:r w:rsidR="005633E1" w:rsidRPr="005633E1">
        <w:rPr>
          <w:position w:val="-30"/>
        </w:rPr>
        <w:object w:dxaOrig="1219" w:dyaOrig="720">
          <v:shape id="_x0000_i1092" type="#_x0000_t75" style="width:60.9pt;height:36pt" o:ole="">
            <v:imagedata r:id="rId145" o:title=""/>
          </v:shape>
          <o:OLEObject Type="Embed" ProgID="Equation.DSMT4" ShapeID="_x0000_i1092" DrawAspect="Content" ObjectID="_1693848077" r:id="rId146"/>
        </w:object>
      </w:r>
      <w:r w:rsidR="00782F91">
        <w:rPr>
          <w:rFonts w:hint="eastAsia"/>
        </w:rPr>
        <w:t>，</w:t>
      </w:r>
      <w:r w:rsidR="00782F91" w:rsidRPr="00782F91">
        <w:rPr>
          <w:rFonts w:hAnsi="宋体" w:hint="eastAsia"/>
        </w:rPr>
        <w:t>则</w:t>
      </w:r>
      <w:r w:rsidR="005633E1" w:rsidRPr="005633E1">
        <w:rPr>
          <w:position w:val="-6"/>
        </w:rPr>
        <w:object w:dxaOrig="220" w:dyaOrig="279">
          <v:shape id="_x0000_i1093" type="#_x0000_t75" style="width:11.1pt;height:13.85pt" o:ole="">
            <v:imagedata r:id="rId147" o:title=""/>
          </v:shape>
          <o:OLEObject Type="Embed" ProgID="Equation.DSMT4" ShapeID="_x0000_i1093" DrawAspect="Content" ObjectID="_1693848078" r:id="rId148"/>
        </w:object>
      </w:r>
      <w:r w:rsidR="00782F91" w:rsidRPr="00782F91">
        <w:rPr>
          <w:rFonts w:hAnsi="宋体" w:hint="eastAsia"/>
        </w:rPr>
        <w:t>的伴随矩阵</w:t>
      </w:r>
      <w:r w:rsidR="005633E1" w:rsidRPr="005633E1">
        <w:rPr>
          <w:position w:val="-6"/>
        </w:rPr>
        <w:object w:dxaOrig="480" w:dyaOrig="320">
          <v:shape id="_x0000_i1094" type="#_x0000_t75" style="width:24pt;height:16.15pt" o:ole="">
            <v:imagedata r:id="rId149" o:title=""/>
          </v:shape>
          <o:OLEObject Type="Embed" ProgID="Equation.DSMT4" ShapeID="_x0000_i1094" DrawAspect="Content" ObjectID="_1693848079" r:id="rId150"/>
        </w:object>
      </w:r>
      <w:r w:rsidR="00782F91">
        <w:rPr>
          <w:rFonts w:hint="eastAsia"/>
        </w:rPr>
        <w:t>(    )</w:t>
      </w:r>
    </w:p>
    <w:p w:rsidR="00F666D7" w:rsidRDefault="00782F91" w:rsidP="00F666D7">
      <w:pPr>
        <w:ind w:leftChars="200" w:left="960" w:hangingChars="200" w:hanging="480"/>
        <w:rPr>
          <w:rFonts w:hint="eastAsia"/>
        </w:rPr>
      </w:pPr>
      <w:r>
        <w:rPr>
          <w:rFonts w:hint="eastAsia"/>
        </w:rPr>
        <w:t xml:space="preserve">(A) </w:t>
      </w:r>
      <w:r w:rsidR="005633E1" w:rsidRPr="005633E1">
        <w:rPr>
          <w:position w:val="-32"/>
        </w:rPr>
        <w:object w:dxaOrig="1740" w:dyaOrig="760">
          <v:shape id="_x0000_i1095" type="#_x0000_t75" style="width:87.25pt;height:37.85pt" o:ole="">
            <v:imagedata r:id="rId151" o:title=""/>
          </v:shape>
          <o:OLEObject Type="Embed" ProgID="Equation.DSMT4" ShapeID="_x0000_i1095" DrawAspect="Content" ObjectID="_1693848080" r:id="rId152"/>
        </w:object>
      </w:r>
      <w:r w:rsidR="00F666D7">
        <w:rPr>
          <w:rFonts w:hint="eastAsia"/>
        </w:rPr>
        <w:t>．</w:t>
      </w:r>
      <w:r w:rsidR="00F666D7">
        <w:rPr>
          <w:rFonts w:hint="eastAsia"/>
        </w:rPr>
        <w:tab/>
      </w:r>
      <w:r w:rsidR="00F666D7">
        <w:rPr>
          <w:rFonts w:hint="eastAsia"/>
        </w:rPr>
        <w:tab/>
      </w:r>
      <w:r w:rsidR="00F666D7">
        <w:rPr>
          <w:rFonts w:hint="eastAsia"/>
        </w:rPr>
        <w:tab/>
      </w:r>
      <w:r w:rsidR="00F666D7">
        <w:rPr>
          <w:rFonts w:hint="eastAsia"/>
        </w:rPr>
        <w:tab/>
      </w:r>
      <w:r w:rsidR="00F666D7">
        <w:rPr>
          <w:rFonts w:hint="eastAsia"/>
        </w:rPr>
        <w:tab/>
      </w:r>
      <w:r>
        <w:rPr>
          <w:rFonts w:hint="eastAsia"/>
        </w:rPr>
        <w:t xml:space="preserve">(B) </w:t>
      </w:r>
      <w:r w:rsidR="005633E1" w:rsidRPr="005633E1">
        <w:rPr>
          <w:position w:val="-32"/>
        </w:rPr>
        <w:object w:dxaOrig="1740" w:dyaOrig="760">
          <v:shape id="_x0000_i1096" type="#_x0000_t75" style="width:87.25pt;height:37.85pt" o:ole="">
            <v:imagedata r:id="rId153" o:title=""/>
          </v:shape>
          <o:OLEObject Type="Embed" ProgID="Equation.DSMT4" ShapeID="_x0000_i1096" DrawAspect="Content" ObjectID="_1693848081" r:id="rId154"/>
        </w:object>
      </w:r>
      <w:r w:rsidR="00F666D7">
        <w:rPr>
          <w:rFonts w:hint="eastAsia"/>
        </w:rPr>
        <w:t>．</w:t>
      </w:r>
    </w:p>
    <w:p w:rsidR="00782F91" w:rsidRDefault="00782F91" w:rsidP="00F666D7">
      <w:pPr>
        <w:ind w:leftChars="200" w:left="960" w:hangingChars="200" w:hanging="480"/>
        <w:rPr>
          <w:rFonts w:hAnsi="宋体"/>
        </w:rPr>
      </w:pPr>
      <w:r>
        <w:rPr>
          <w:rFonts w:hint="eastAsia"/>
        </w:rPr>
        <w:lastRenderedPageBreak/>
        <w:t xml:space="preserve">(C) </w:t>
      </w:r>
      <w:r w:rsidR="005633E1" w:rsidRPr="005633E1">
        <w:rPr>
          <w:position w:val="-32"/>
        </w:rPr>
        <w:object w:dxaOrig="1740" w:dyaOrig="760">
          <v:shape id="_x0000_i1097" type="#_x0000_t75" style="width:87.25pt;height:37.85pt" o:ole="">
            <v:imagedata r:id="rId155" o:title=""/>
          </v:shape>
          <o:OLEObject Type="Embed" ProgID="Equation.DSMT4" ShapeID="_x0000_i1097" DrawAspect="Content" ObjectID="_1693848082" r:id="rId156"/>
        </w:object>
      </w:r>
      <w:r w:rsidR="00F666D7">
        <w:rPr>
          <w:rFonts w:hint="eastAsia"/>
        </w:rPr>
        <w:t>．</w:t>
      </w:r>
      <w:r w:rsidR="00F666D7">
        <w:rPr>
          <w:rFonts w:hint="eastAsia"/>
        </w:rPr>
        <w:tab/>
      </w:r>
      <w:r w:rsidR="00F666D7">
        <w:rPr>
          <w:rFonts w:hint="eastAsia"/>
        </w:rPr>
        <w:tab/>
      </w:r>
      <w:r w:rsidR="00F666D7">
        <w:rPr>
          <w:rFonts w:hint="eastAsia"/>
        </w:rPr>
        <w:tab/>
      </w:r>
      <w:r w:rsidR="00F666D7">
        <w:rPr>
          <w:rFonts w:hint="eastAsia"/>
        </w:rPr>
        <w:tab/>
      </w:r>
      <w:r w:rsidR="00F666D7">
        <w:rPr>
          <w:rFonts w:hint="eastAsia"/>
        </w:rPr>
        <w:tab/>
        <w:t xml:space="preserve">(D) </w:t>
      </w:r>
      <w:r w:rsidR="005633E1" w:rsidRPr="005633E1">
        <w:rPr>
          <w:position w:val="-32"/>
        </w:rPr>
        <w:object w:dxaOrig="1740" w:dyaOrig="760">
          <v:shape id="_x0000_i1098" type="#_x0000_t75" style="width:87.25pt;height:37.85pt" o:ole="">
            <v:imagedata r:id="rId157" o:title=""/>
          </v:shape>
          <o:OLEObject Type="Embed" ProgID="Equation.DSMT4" ShapeID="_x0000_i1098" DrawAspect="Content" ObjectID="_1693848083" r:id="rId158"/>
        </w:object>
      </w:r>
      <w:r w:rsidR="00F666D7">
        <w:rPr>
          <w:rFonts w:hint="eastAsia"/>
        </w:rPr>
        <w:t>．</w:t>
      </w:r>
    </w:p>
    <w:p w:rsidR="00F666D7" w:rsidRDefault="00F666D7" w:rsidP="00F666D7">
      <w:pPr>
        <w:rPr>
          <w:szCs w:val="21"/>
        </w:rPr>
      </w:pPr>
    </w:p>
    <w:p w:rsidR="006F5657" w:rsidRDefault="00F666D7" w:rsidP="00F666D7"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Pr="006974B1">
        <w:rPr>
          <w:rFonts w:hint="eastAsia"/>
        </w:rPr>
        <w:t>应选</w:t>
      </w:r>
      <w:r w:rsidRPr="006974B1">
        <w:rPr>
          <w:rFonts w:hint="eastAsia"/>
        </w:rPr>
        <w:t>(</w:t>
      </w:r>
      <w:r>
        <w:rPr>
          <w:rFonts w:hint="eastAsia"/>
        </w:rPr>
        <w:t>D</w:t>
      </w:r>
      <w:r w:rsidRPr="006974B1">
        <w:rPr>
          <w:rFonts w:hint="eastAsia"/>
        </w:rPr>
        <w:t>)</w:t>
      </w:r>
      <w:r w:rsidRPr="006974B1">
        <w:rPr>
          <w:rFonts w:hint="eastAsia"/>
        </w:rPr>
        <w:t>．</w:t>
      </w:r>
    </w:p>
    <w:p w:rsidR="006F5657" w:rsidRDefault="006F5657" w:rsidP="006F5657">
      <w:pPr>
        <w:rPr>
          <w:rFonts w:hint="eastAsia"/>
        </w:rPr>
      </w:pPr>
    </w:p>
    <w:p w:rsidR="00F666D7" w:rsidRPr="008F21D1" w:rsidRDefault="00F666D7" w:rsidP="006F5657"/>
    <w:p w:rsidR="00894BDD" w:rsidRPr="00152E9D" w:rsidRDefault="006F5657" w:rsidP="00894BDD">
      <w:pPr>
        <w:ind w:left="480" w:hangingChars="200" w:hanging="480"/>
      </w:pPr>
      <w:r>
        <w:rPr>
          <w:rFonts w:hAnsi="宋体"/>
        </w:rPr>
        <w:t>(</w:t>
      </w:r>
      <w:r w:rsidRPr="00494A41">
        <w:t>4</w:t>
      </w:r>
      <w:r>
        <w:rPr>
          <w:rFonts w:hAnsi="宋体"/>
        </w:rPr>
        <w:t>)</w:t>
      </w:r>
      <w:r w:rsidRPr="00F00F8F">
        <w:rPr>
          <w:rStyle w:val="ae"/>
          <w:rFonts w:hint="eastAsia"/>
        </w:rPr>
        <w:t>【</w:t>
      </w:r>
      <w:r w:rsidR="00894BDD" w:rsidRPr="00F00F8F">
        <w:rPr>
          <w:rStyle w:val="ae"/>
          <w:rFonts w:hint="eastAsia"/>
        </w:rPr>
        <w:t>同试卷</w:t>
      </w:r>
      <w:r w:rsidRPr="00F00F8F">
        <w:rPr>
          <w:rStyle w:val="ae"/>
          <w:rFonts w:hint="eastAsia"/>
        </w:rPr>
        <w:t>一</w:t>
      </w:r>
      <w:r w:rsidR="00894BDD" w:rsidRPr="00F00F8F">
        <w:rPr>
          <w:rStyle w:val="ae"/>
          <w:rFonts w:hint="eastAsia"/>
        </w:rPr>
        <w:t>第二</w:t>
      </w:r>
      <w:r w:rsidR="00894BDD" w:rsidRPr="00F00F8F">
        <w:rPr>
          <w:rStyle w:val="ae"/>
          <w:rFonts w:hint="eastAsia"/>
        </w:rPr>
        <w:t>(5)</w:t>
      </w:r>
      <w:r w:rsidRPr="00F00F8F">
        <w:rPr>
          <w:rStyle w:val="ae"/>
          <w:rFonts w:hint="eastAsia"/>
        </w:rPr>
        <w:t>题】</w:t>
      </w:r>
      <w:r w:rsidRPr="006F5657">
        <w:rPr>
          <w:rFonts w:hAnsi="宋体" w:hint="eastAsia"/>
        </w:rPr>
        <w:t>（选项的排列顺序不同）</w:t>
      </w:r>
      <w:r w:rsidR="00894BDD" w:rsidRPr="00152E9D">
        <w:rPr>
          <w:rFonts w:hAnsi="宋体"/>
        </w:rPr>
        <w:t>设</w:t>
      </w:r>
      <w:r w:rsidR="005633E1" w:rsidRPr="005633E1">
        <w:rPr>
          <w:position w:val="-12"/>
        </w:rPr>
        <w:object w:dxaOrig="300" w:dyaOrig="360">
          <v:shape id="_x0000_i1099" type="#_x0000_t75" style="width:15.25pt;height:18pt" o:ole="">
            <v:imagedata r:id="rId159" o:title=""/>
          </v:shape>
          <o:OLEObject Type="Embed" ProgID="Equation.DSMT4" ShapeID="_x0000_i1099" DrawAspect="Content" ObjectID="_1693848084" r:id="rId160"/>
        </w:object>
      </w:r>
      <w:r w:rsidR="00894BDD" w:rsidRPr="00152E9D">
        <w:rPr>
          <w:rFonts w:hAnsi="宋体"/>
        </w:rPr>
        <w:t>和</w:t>
      </w:r>
      <w:r w:rsidR="005633E1" w:rsidRPr="005633E1">
        <w:rPr>
          <w:position w:val="-12"/>
        </w:rPr>
        <w:object w:dxaOrig="300" w:dyaOrig="360">
          <v:shape id="_x0000_i1100" type="#_x0000_t75" style="width:15.25pt;height:18pt" o:ole="">
            <v:imagedata r:id="rId161" o:title=""/>
          </v:shape>
          <o:OLEObject Type="Embed" ProgID="Equation.DSMT4" ShapeID="_x0000_i1100" DrawAspect="Content" ObjectID="_1693848085" r:id="rId162"/>
        </w:object>
      </w:r>
      <w:r w:rsidR="00894BDD" w:rsidRPr="00152E9D">
        <w:rPr>
          <w:rFonts w:hAnsi="宋体"/>
        </w:rPr>
        <w:t>是任意两个相互独立的连续型随机变量，它们的概率密度分别为</w:t>
      </w:r>
      <w:r w:rsidR="005633E1" w:rsidRPr="005633E1">
        <w:rPr>
          <w:position w:val="-12"/>
        </w:rPr>
        <w:object w:dxaOrig="580" w:dyaOrig="360">
          <v:shape id="_x0000_i1101" type="#_x0000_t75" style="width:29.1pt;height:18pt" o:ole="">
            <v:imagedata r:id="rId163" o:title=""/>
          </v:shape>
          <o:OLEObject Type="Embed" ProgID="Equation.DSMT4" ShapeID="_x0000_i1101" DrawAspect="Content" ObjectID="_1693848086" r:id="rId164"/>
        </w:object>
      </w:r>
      <w:r w:rsidR="00894BDD" w:rsidRPr="00152E9D">
        <w:rPr>
          <w:rFonts w:hAnsi="宋体"/>
        </w:rPr>
        <w:t>和</w:t>
      </w:r>
      <w:r w:rsidR="005633E1" w:rsidRPr="005633E1">
        <w:rPr>
          <w:position w:val="-12"/>
        </w:rPr>
        <w:object w:dxaOrig="580" w:dyaOrig="360">
          <v:shape id="_x0000_i1102" type="#_x0000_t75" style="width:29.1pt;height:18pt" o:ole="">
            <v:imagedata r:id="rId165" o:title=""/>
          </v:shape>
          <o:OLEObject Type="Embed" ProgID="Equation.DSMT4" ShapeID="_x0000_i1102" DrawAspect="Content" ObjectID="_1693848087" r:id="rId166"/>
        </w:object>
      </w:r>
      <w:r w:rsidR="00894BDD" w:rsidRPr="00152E9D">
        <w:rPr>
          <w:rFonts w:hAnsi="宋体"/>
        </w:rPr>
        <w:t>，分布函数分别为</w:t>
      </w:r>
      <w:r w:rsidR="005633E1" w:rsidRPr="005633E1">
        <w:rPr>
          <w:position w:val="-12"/>
        </w:rPr>
        <w:object w:dxaOrig="580" w:dyaOrig="360">
          <v:shape id="_x0000_i1103" type="#_x0000_t75" style="width:29.1pt;height:18pt" o:ole="">
            <v:imagedata r:id="rId167" o:title=""/>
          </v:shape>
          <o:OLEObject Type="Embed" ProgID="Equation.DSMT4" ShapeID="_x0000_i1103" DrawAspect="Content" ObjectID="_1693848088" r:id="rId168"/>
        </w:object>
      </w:r>
      <w:r w:rsidR="00894BDD" w:rsidRPr="00152E9D">
        <w:rPr>
          <w:rFonts w:hAnsi="宋体"/>
        </w:rPr>
        <w:t>和</w:t>
      </w:r>
      <w:r w:rsidR="005633E1" w:rsidRPr="005633E1">
        <w:rPr>
          <w:position w:val="-12"/>
        </w:rPr>
        <w:object w:dxaOrig="580" w:dyaOrig="360">
          <v:shape id="_x0000_i1104" type="#_x0000_t75" style="width:29.1pt;height:18pt" o:ole="">
            <v:imagedata r:id="rId169" o:title=""/>
          </v:shape>
          <o:OLEObject Type="Embed" ProgID="Equation.DSMT4" ShapeID="_x0000_i1104" DrawAspect="Content" ObjectID="_1693848089" r:id="rId170"/>
        </w:object>
      </w:r>
      <w:r w:rsidR="00894BDD" w:rsidRPr="00152E9D">
        <w:rPr>
          <w:rFonts w:hAnsi="宋体"/>
        </w:rPr>
        <w:t>，则</w:t>
      </w:r>
      <w:r w:rsidR="00894BDD">
        <w:rPr>
          <w:rFonts w:hAnsi="宋体"/>
        </w:rPr>
        <w:t>(</w:t>
      </w:r>
      <w:r w:rsidR="00894BDD" w:rsidRPr="00152E9D">
        <w:t xml:space="preserve">   </w:t>
      </w:r>
      <w:r w:rsidR="00894BDD">
        <w:rPr>
          <w:rFonts w:hint="eastAsia"/>
        </w:rPr>
        <w:t xml:space="preserve"> </w:t>
      </w:r>
      <w:r w:rsidR="00894BDD">
        <w:rPr>
          <w:rFonts w:hAnsi="宋体"/>
        </w:rPr>
        <w:t>)</w:t>
      </w:r>
    </w:p>
    <w:p w:rsidR="00894BDD" w:rsidRPr="00152E9D" w:rsidRDefault="00894BDD" w:rsidP="00894BDD">
      <w:pPr>
        <w:ind w:firstLineChars="200" w:firstLine="480"/>
      </w:pPr>
      <w:r>
        <w:rPr>
          <w:rFonts w:hAnsi="宋体"/>
        </w:rPr>
        <w:t>(</w:t>
      </w:r>
      <w:r w:rsidRPr="00152E9D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5633E1" w:rsidRPr="005633E1">
        <w:rPr>
          <w:position w:val="-12"/>
        </w:rPr>
        <w:object w:dxaOrig="1300" w:dyaOrig="360">
          <v:shape id="_x0000_i1105" type="#_x0000_t75" style="width:65.1pt;height:18pt" o:ole="">
            <v:imagedata r:id="rId171" o:title=""/>
          </v:shape>
          <o:OLEObject Type="Embed" ProgID="Equation.DSMT4" ShapeID="_x0000_i1105" DrawAspect="Content" ObjectID="_1693848090" r:id="rId172"/>
        </w:object>
      </w:r>
      <w:r w:rsidRPr="00152E9D">
        <w:rPr>
          <w:rFonts w:hAnsi="宋体"/>
        </w:rPr>
        <w:t>必为某一随机变量的概率密度</w:t>
      </w:r>
      <w:r>
        <w:rPr>
          <w:rFonts w:hint="eastAsia"/>
        </w:rPr>
        <w:t>．</w:t>
      </w:r>
    </w:p>
    <w:p w:rsidR="00894BDD" w:rsidRPr="00152E9D" w:rsidRDefault="00894BDD" w:rsidP="00894BDD">
      <w:pPr>
        <w:ind w:firstLineChars="200" w:firstLine="480"/>
      </w:pPr>
      <w:r>
        <w:rPr>
          <w:rFonts w:hAnsi="宋体"/>
        </w:rPr>
        <w:t>(</w:t>
      </w:r>
      <w:r w:rsidRPr="00152E9D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5633E1" w:rsidRPr="005633E1">
        <w:rPr>
          <w:position w:val="-12"/>
        </w:rPr>
        <w:object w:dxaOrig="1100" w:dyaOrig="360">
          <v:shape id="_x0000_i1106" type="#_x0000_t75" style="width:54.9pt;height:18pt" o:ole="">
            <v:imagedata r:id="rId173" o:title=""/>
          </v:shape>
          <o:OLEObject Type="Embed" ProgID="Equation.DSMT4" ShapeID="_x0000_i1106" DrawAspect="Content" ObjectID="_1693848091" r:id="rId174"/>
        </w:object>
      </w:r>
      <w:r w:rsidRPr="00152E9D">
        <w:rPr>
          <w:rFonts w:hAnsi="宋体"/>
        </w:rPr>
        <w:t>必为某一随机变量的概率密度</w:t>
      </w:r>
      <w:r>
        <w:rPr>
          <w:rFonts w:hint="eastAsia"/>
        </w:rPr>
        <w:t>．</w:t>
      </w:r>
    </w:p>
    <w:p w:rsidR="00894BDD" w:rsidRPr="00152E9D" w:rsidRDefault="00894BDD" w:rsidP="00894BDD">
      <w:pPr>
        <w:ind w:firstLineChars="200" w:firstLine="480"/>
      </w:pPr>
      <w:r>
        <w:rPr>
          <w:rFonts w:hAnsi="宋体"/>
        </w:rPr>
        <w:t>(</w:t>
      </w:r>
      <w:r w:rsidRPr="00152E9D">
        <w:t>C</w:t>
      </w:r>
      <w:r>
        <w:rPr>
          <w:rFonts w:hAnsi="宋体"/>
        </w:rPr>
        <w:t>)</w:t>
      </w:r>
      <w:r w:rsidRPr="00152E9D">
        <w:t xml:space="preserve"> </w:t>
      </w:r>
      <w:r w:rsidR="005633E1" w:rsidRPr="005633E1">
        <w:rPr>
          <w:position w:val="-12"/>
        </w:rPr>
        <w:object w:dxaOrig="1300" w:dyaOrig="360">
          <v:shape id="_x0000_i1107" type="#_x0000_t75" style="width:65.1pt;height:18pt" o:ole="">
            <v:imagedata r:id="rId175" o:title=""/>
          </v:shape>
          <o:OLEObject Type="Embed" ProgID="Equation.DSMT4" ShapeID="_x0000_i1107" DrawAspect="Content" ObjectID="_1693848092" r:id="rId176"/>
        </w:object>
      </w:r>
      <w:r w:rsidRPr="00152E9D">
        <w:rPr>
          <w:rFonts w:hAnsi="宋体"/>
        </w:rPr>
        <w:t>必为某一随机变量的分布函数</w:t>
      </w:r>
      <w:r>
        <w:rPr>
          <w:rFonts w:hint="eastAsia"/>
        </w:rPr>
        <w:t>．</w:t>
      </w:r>
    </w:p>
    <w:p w:rsidR="00894BDD" w:rsidRDefault="00894BDD" w:rsidP="00894BDD">
      <w:pPr>
        <w:ind w:firstLineChars="200" w:firstLine="480"/>
      </w:pPr>
      <w:r>
        <w:rPr>
          <w:rFonts w:hAnsi="宋体"/>
        </w:rPr>
        <w:t>(</w:t>
      </w:r>
      <w:r w:rsidRPr="00152E9D">
        <w:t>D</w:t>
      </w:r>
      <w:r>
        <w:rPr>
          <w:rFonts w:hAnsi="宋体"/>
        </w:rPr>
        <w:t>)</w:t>
      </w:r>
      <w:r w:rsidRPr="00152E9D">
        <w:t xml:space="preserve"> </w:t>
      </w:r>
      <w:r w:rsidR="005633E1" w:rsidRPr="005633E1">
        <w:rPr>
          <w:position w:val="-12"/>
        </w:rPr>
        <w:object w:dxaOrig="1080" w:dyaOrig="360">
          <v:shape id="_x0000_i1108" type="#_x0000_t75" style="width:54pt;height:18pt" o:ole="">
            <v:imagedata r:id="rId177" o:title=""/>
          </v:shape>
          <o:OLEObject Type="Embed" ProgID="Equation.DSMT4" ShapeID="_x0000_i1108" DrawAspect="Content" ObjectID="_1693848093" r:id="rId178"/>
        </w:object>
      </w:r>
      <w:r w:rsidRPr="00152E9D">
        <w:rPr>
          <w:rFonts w:hAnsi="宋体"/>
        </w:rPr>
        <w:t>必为某一随机变量的分布函数</w:t>
      </w:r>
      <w:r>
        <w:rPr>
          <w:rFonts w:hint="eastAsia"/>
        </w:rPr>
        <w:t>．</w:t>
      </w:r>
    </w:p>
    <w:p w:rsidR="00894BDD" w:rsidRDefault="00894BDD" w:rsidP="00894BDD"/>
    <w:p w:rsidR="00894BDD" w:rsidRPr="00DE2077" w:rsidRDefault="00894BDD" w:rsidP="00894BDD">
      <w:pPr>
        <w:ind w:left="480" w:hangingChars="200" w:hanging="480"/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应选</w:t>
      </w:r>
      <w:r w:rsidRPr="00E31626">
        <w:rPr>
          <w:rFonts w:hint="eastAsia"/>
        </w:rPr>
        <w:t>(</w:t>
      </w:r>
      <w:r w:rsidRPr="00E31626">
        <w:t>D</w:t>
      </w:r>
      <w:r w:rsidRPr="00E31626">
        <w:rPr>
          <w:rFonts w:hint="eastAsia"/>
        </w:rPr>
        <w:t>)</w:t>
      </w:r>
      <w:r>
        <w:rPr>
          <w:rFonts w:hint="eastAsia"/>
          <w:kern w:val="0"/>
          <w:szCs w:val="21"/>
        </w:rPr>
        <w:t>．</w:t>
      </w:r>
      <w:r w:rsidRPr="00DE2077">
        <w:rPr>
          <w:rFonts w:hAnsi="宋体" w:hint="eastAsia"/>
        </w:rPr>
        <w:t>函数</w:t>
      </w:r>
      <w:r w:rsidR="005633E1" w:rsidRPr="005633E1">
        <w:rPr>
          <w:position w:val="-10"/>
        </w:rPr>
        <w:object w:dxaOrig="540" w:dyaOrig="320">
          <v:shape id="_x0000_i1109" type="#_x0000_t75" style="width:27.25pt;height:16.15pt" o:ole="">
            <v:imagedata r:id="rId179" o:title=""/>
          </v:shape>
          <o:OLEObject Type="Embed" ProgID="Equation.DSMT4" ShapeID="_x0000_i1109" DrawAspect="Content" ObjectID="_1693848094" r:id="rId180"/>
        </w:object>
      </w:r>
      <w:r w:rsidRPr="00DE2077">
        <w:rPr>
          <w:rFonts w:hAnsi="宋体"/>
        </w:rPr>
        <w:t>成为概率密度的充要条件为</w:t>
      </w:r>
      <w:r w:rsidRPr="00DE2077">
        <w:rPr>
          <w:rFonts w:hAnsi="宋体" w:hint="eastAsia"/>
        </w:rPr>
        <w:t>：</w:t>
      </w:r>
      <w:r w:rsidRPr="00DE2077">
        <w:rPr>
          <w:rFonts w:hAnsi="宋体"/>
        </w:rPr>
        <w:t>(</w:t>
      </w:r>
      <w:r w:rsidRPr="00DE2077">
        <w:t>1</w:t>
      </w:r>
      <w:r w:rsidRPr="00DE2077">
        <w:rPr>
          <w:rFonts w:hAnsi="宋体"/>
        </w:rPr>
        <w:t>)</w:t>
      </w:r>
      <w:r w:rsidR="005633E1" w:rsidRPr="005633E1">
        <w:rPr>
          <w:position w:val="-10"/>
        </w:rPr>
        <w:object w:dxaOrig="880" w:dyaOrig="320">
          <v:shape id="_x0000_i1110" type="#_x0000_t75" style="width:43.85pt;height:16.15pt" o:ole="">
            <v:imagedata r:id="rId181" o:title=""/>
          </v:shape>
          <o:OLEObject Type="Embed" ProgID="Equation.DSMT4" ShapeID="_x0000_i1110" DrawAspect="Content" ObjectID="_1693848095" r:id="rId182"/>
        </w:object>
      </w:r>
      <w:r>
        <w:rPr>
          <w:rFonts w:hint="eastAsia"/>
        </w:rPr>
        <w:t>；</w:t>
      </w:r>
      <w:r w:rsidRPr="00DE2077">
        <w:rPr>
          <w:rFonts w:hAnsi="宋体"/>
        </w:rPr>
        <w:t>(</w:t>
      </w:r>
      <w:r w:rsidRPr="00DE2077">
        <w:t>2</w:t>
      </w:r>
      <w:r w:rsidRPr="00DE2077">
        <w:rPr>
          <w:rFonts w:hAnsi="宋体"/>
        </w:rPr>
        <w:t>)</w:t>
      </w:r>
      <w:r w:rsidR="005633E1" w:rsidRPr="005633E1">
        <w:rPr>
          <w:position w:val="-18"/>
        </w:rPr>
        <w:object w:dxaOrig="1440" w:dyaOrig="520">
          <v:shape id="_x0000_i1111" type="#_x0000_t75" style="width:1in;height:25.85pt" o:ole="">
            <v:imagedata r:id="rId183" o:title=""/>
          </v:shape>
          <o:OLEObject Type="Embed" ProgID="Equation.DSMT4" ShapeID="_x0000_i1111" DrawAspect="Content" ObjectID="_1693848096" r:id="rId184"/>
        </w:object>
      </w:r>
      <w:r>
        <w:rPr>
          <w:rFonts w:hint="eastAsia"/>
        </w:rPr>
        <w:t>．</w:t>
      </w:r>
      <w:r w:rsidRPr="00DE2077">
        <w:rPr>
          <w:rFonts w:hAnsi="宋体" w:hint="eastAsia"/>
        </w:rPr>
        <w:t>函数</w:t>
      </w:r>
      <w:r w:rsidR="005633E1" w:rsidRPr="005633E1">
        <w:rPr>
          <w:position w:val="-10"/>
        </w:rPr>
        <w:object w:dxaOrig="520" w:dyaOrig="320">
          <v:shape id="_x0000_i1112" type="#_x0000_t75" style="width:25.85pt;height:16.15pt" o:ole="">
            <v:imagedata r:id="rId185" o:title=""/>
          </v:shape>
          <o:OLEObject Type="Embed" ProgID="Equation.DSMT4" ShapeID="_x0000_i1112" DrawAspect="Content" ObjectID="_1693848097" r:id="rId186"/>
        </w:object>
      </w:r>
      <w:r w:rsidRPr="00DE2077">
        <w:rPr>
          <w:rFonts w:hAnsi="宋体"/>
        </w:rPr>
        <w:t>成为分布函数的充要条件为</w:t>
      </w:r>
      <w:r w:rsidRPr="00DE2077">
        <w:rPr>
          <w:rFonts w:hAnsi="宋体" w:hint="eastAsia"/>
        </w:rPr>
        <w:t>：</w:t>
      </w:r>
      <w:r w:rsidRPr="00DE2077">
        <w:rPr>
          <w:rFonts w:hAnsi="宋体"/>
        </w:rPr>
        <w:t>(</w:t>
      </w:r>
      <w:r w:rsidRPr="00DE2077">
        <w:t>1</w:t>
      </w:r>
      <w:r w:rsidRPr="00DE2077">
        <w:rPr>
          <w:rFonts w:hAnsi="宋体"/>
        </w:rPr>
        <w:t>)</w:t>
      </w:r>
      <w:r w:rsidR="005633E1" w:rsidRPr="005633E1">
        <w:rPr>
          <w:position w:val="-10"/>
        </w:rPr>
        <w:object w:dxaOrig="520" w:dyaOrig="320">
          <v:shape id="_x0000_i1113" type="#_x0000_t75" style="width:25.85pt;height:16.15pt" o:ole="">
            <v:imagedata r:id="rId187" o:title=""/>
          </v:shape>
          <o:OLEObject Type="Embed" ProgID="Equation.DSMT4" ShapeID="_x0000_i1113" DrawAspect="Content" ObjectID="_1693848098" r:id="rId188"/>
        </w:object>
      </w:r>
      <w:r w:rsidRPr="00DE2077">
        <w:rPr>
          <w:rFonts w:hAnsi="宋体"/>
        </w:rPr>
        <w:t>单调不减；</w:t>
      </w:r>
      <w:r w:rsidRPr="00DE2077">
        <w:rPr>
          <w:rFonts w:hAnsi="宋体"/>
        </w:rPr>
        <w:t>(</w:t>
      </w:r>
      <w:r w:rsidRPr="00DE2077">
        <w:t>2</w:t>
      </w:r>
      <w:r w:rsidRPr="00DE2077">
        <w:rPr>
          <w:rFonts w:hAnsi="宋体"/>
        </w:rPr>
        <w:t>)</w:t>
      </w:r>
      <w:r w:rsidR="005633E1" w:rsidRPr="005633E1">
        <w:rPr>
          <w:position w:val="-18"/>
        </w:rPr>
        <w:object w:dxaOrig="1300" w:dyaOrig="420">
          <v:shape id="_x0000_i1114" type="#_x0000_t75" style="width:65.1pt;height:21.25pt" o:ole="">
            <v:imagedata r:id="rId189" o:title=""/>
          </v:shape>
          <o:OLEObject Type="Embed" ProgID="Equation.DSMT4" ShapeID="_x0000_i1114" DrawAspect="Content" ObjectID="_1693848099" r:id="rId190"/>
        </w:object>
      </w:r>
      <w:r>
        <w:rPr>
          <w:rFonts w:hint="eastAsia"/>
        </w:rPr>
        <w:t>，</w:t>
      </w:r>
      <w:r w:rsidR="005633E1" w:rsidRPr="005633E1">
        <w:rPr>
          <w:position w:val="-18"/>
        </w:rPr>
        <w:object w:dxaOrig="1300" w:dyaOrig="420">
          <v:shape id="_x0000_i1115" type="#_x0000_t75" style="width:65.1pt;height:21.25pt" o:ole="">
            <v:imagedata r:id="rId191" o:title=""/>
          </v:shape>
          <o:OLEObject Type="Embed" ProgID="Equation.DSMT4" ShapeID="_x0000_i1115" DrawAspect="Content" ObjectID="_1693848100" r:id="rId192"/>
        </w:object>
      </w:r>
      <w:r>
        <w:rPr>
          <w:rFonts w:hint="eastAsia"/>
        </w:rPr>
        <w:t>；</w:t>
      </w:r>
      <w:r w:rsidRPr="00DE2077">
        <w:rPr>
          <w:rFonts w:hAnsi="宋体"/>
        </w:rPr>
        <w:t>(</w:t>
      </w:r>
      <w:r w:rsidRPr="00DE2077">
        <w:t>3</w:t>
      </w:r>
      <w:r w:rsidRPr="00DE2077">
        <w:rPr>
          <w:rFonts w:hAnsi="宋体"/>
        </w:rPr>
        <w:t>)</w:t>
      </w:r>
      <w:r w:rsidR="005633E1" w:rsidRPr="005633E1">
        <w:rPr>
          <w:position w:val="-10"/>
        </w:rPr>
        <w:object w:dxaOrig="520" w:dyaOrig="320">
          <v:shape id="_x0000_i1116" type="#_x0000_t75" style="width:25.85pt;height:16.15pt" o:ole="">
            <v:imagedata r:id="rId193" o:title=""/>
          </v:shape>
          <o:OLEObject Type="Embed" ProgID="Equation.DSMT4" ShapeID="_x0000_i1116" DrawAspect="Content" ObjectID="_1693848101" r:id="rId194"/>
        </w:object>
      </w:r>
      <w:r w:rsidRPr="00DE2077">
        <w:rPr>
          <w:rFonts w:hAnsi="宋体"/>
        </w:rPr>
        <w:t>右连续</w:t>
      </w:r>
      <w:r>
        <w:rPr>
          <w:rFonts w:hint="eastAsia"/>
        </w:rPr>
        <w:t>．</w:t>
      </w:r>
      <w:r>
        <w:rPr>
          <w:rFonts w:hint="eastAsia"/>
          <w:kern w:val="0"/>
          <w:szCs w:val="21"/>
        </w:rPr>
        <w:t>我们逐个选项讨论．</w:t>
      </w:r>
    </w:p>
    <w:p w:rsidR="00894BDD" w:rsidRPr="00DE2077" w:rsidRDefault="00894BDD" w:rsidP="00894BDD">
      <w:pPr>
        <w:ind w:leftChars="200" w:left="480"/>
      </w:pPr>
      <w:r w:rsidRPr="00DE2077">
        <w:rPr>
          <w:rFonts w:hAnsi="宋体"/>
        </w:rPr>
        <w:t>(</w:t>
      </w:r>
      <w:r w:rsidRPr="00DE2077">
        <w:t>A</w:t>
      </w:r>
      <w:r w:rsidRPr="00DE2077">
        <w:rPr>
          <w:rFonts w:hAnsi="宋体"/>
        </w:rPr>
        <w:t>)</w:t>
      </w:r>
      <w:r>
        <w:rPr>
          <w:rFonts w:hAnsi="宋体"/>
        </w:rPr>
        <w:t>选项</w:t>
      </w:r>
      <w:r>
        <w:rPr>
          <w:rFonts w:hAnsi="宋体" w:hint="eastAsia"/>
        </w:rPr>
        <w:t>不对</w:t>
      </w:r>
      <w:r w:rsidRPr="00DE2077">
        <w:rPr>
          <w:rFonts w:hAnsi="宋体"/>
        </w:rPr>
        <w:t>，因为</w:t>
      </w:r>
    </w:p>
    <w:p w:rsidR="00894BDD" w:rsidRPr="00DE2077" w:rsidRDefault="005633E1" w:rsidP="00894BDD">
      <w:pPr>
        <w:ind w:leftChars="200" w:left="480"/>
        <w:jc w:val="center"/>
      </w:pPr>
      <w:r w:rsidRPr="005633E1">
        <w:rPr>
          <w:position w:val="-18"/>
        </w:rPr>
        <w:object w:dxaOrig="6020" w:dyaOrig="520">
          <v:shape id="_x0000_i1117" type="#_x0000_t75" style="width:300.9pt;height:25.85pt" o:ole="">
            <v:imagedata r:id="rId195" o:title=""/>
          </v:shape>
          <o:OLEObject Type="Embed" ProgID="Equation.DSMT4" ShapeID="_x0000_i1117" DrawAspect="Content" ObjectID="_1693848102" r:id="rId196"/>
        </w:object>
      </w:r>
    </w:p>
    <w:p w:rsidR="00894BDD" w:rsidRPr="00DE2077" w:rsidRDefault="00894BDD" w:rsidP="00894BDD">
      <w:pPr>
        <w:ind w:leftChars="200" w:left="480"/>
      </w:pPr>
      <w:r w:rsidRPr="00DE2077">
        <w:rPr>
          <w:rFonts w:hAnsi="宋体"/>
        </w:rPr>
        <w:t>(</w:t>
      </w:r>
      <w:r w:rsidRPr="00DE2077">
        <w:t>B</w:t>
      </w:r>
      <w:r w:rsidRPr="00DE2077">
        <w:rPr>
          <w:rFonts w:hAnsi="宋体"/>
        </w:rPr>
        <w:t>)</w:t>
      </w:r>
      <w:r w:rsidRPr="00DE2077">
        <w:rPr>
          <w:rFonts w:hAnsi="宋体"/>
        </w:rPr>
        <w:t>选项</w:t>
      </w:r>
      <w:r>
        <w:rPr>
          <w:rFonts w:hAnsi="宋体" w:hint="eastAsia"/>
        </w:rPr>
        <w:t>不对</w:t>
      </w:r>
      <w:r w:rsidRPr="00DE2077">
        <w:rPr>
          <w:rFonts w:hAnsi="宋体"/>
        </w:rPr>
        <w:t>，因为可取反例，令</w:t>
      </w:r>
    </w:p>
    <w:p w:rsidR="00894BDD" w:rsidRPr="00DE2077" w:rsidRDefault="005633E1" w:rsidP="00894BDD">
      <w:pPr>
        <w:ind w:leftChars="200" w:left="480"/>
        <w:jc w:val="center"/>
      </w:pPr>
      <w:r w:rsidRPr="005633E1">
        <w:rPr>
          <w:position w:val="-30"/>
        </w:rPr>
        <w:object w:dxaOrig="4920" w:dyaOrig="720">
          <v:shape id="_x0000_i1118" type="#_x0000_t75" style="width:246pt;height:36pt" o:ole="">
            <v:imagedata r:id="rId197" o:title=""/>
          </v:shape>
          <o:OLEObject Type="Embed" ProgID="Equation.DSMT4" ShapeID="_x0000_i1118" DrawAspect="Content" ObjectID="_1693848103" r:id="rId198"/>
        </w:object>
      </w:r>
    </w:p>
    <w:p w:rsidR="00894BDD" w:rsidRPr="00DE2077" w:rsidRDefault="00894BDD" w:rsidP="00894BDD">
      <w:pPr>
        <w:ind w:leftChars="200" w:left="480"/>
      </w:pPr>
      <w:r w:rsidRPr="00DE2077">
        <w:rPr>
          <w:rFonts w:hAnsi="宋体"/>
        </w:rPr>
        <w:t>显然</w:t>
      </w:r>
      <w:r w:rsidR="005633E1" w:rsidRPr="005633E1">
        <w:rPr>
          <w:position w:val="-12"/>
        </w:rPr>
        <w:object w:dxaOrig="1280" w:dyaOrig="360">
          <v:shape id="_x0000_i1119" type="#_x0000_t75" style="width:64.15pt;height:18pt" o:ole="">
            <v:imagedata r:id="rId199" o:title=""/>
          </v:shape>
          <o:OLEObject Type="Embed" ProgID="Equation.DSMT4" ShapeID="_x0000_i1119" DrawAspect="Content" ObjectID="_1693848104" r:id="rId200"/>
        </w:object>
      </w:r>
      <w:r w:rsidRPr="00DE2077">
        <w:rPr>
          <w:rFonts w:hAnsi="宋体"/>
        </w:rPr>
        <w:t>均是均匀分布的概率密度</w:t>
      </w:r>
      <w:r>
        <w:rPr>
          <w:rFonts w:hint="eastAsia"/>
        </w:rPr>
        <w:t>．</w:t>
      </w:r>
      <w:r w:rsidRPr="00DE2077">
        <w:rPr>
          <w:rFonts w:hAnsi="宋体"/>
        </w:rPr>
        <w:t>而</w:t>
      </w:r>
      <w:r w:rsidR="005633E1" w:rsidRPr="005633E1">
        <w:rPr>
          <w:position w:val="-12"/>
        </w:rPr>
        <w:object w:dxaOrig="1440" w:dyaOrig="360">
          <v:shape id="_x0000_i1120" type="#_x0000_t75" style="width:1in;height:18pt" o:ole="">
            <v:imagedata r:id="rId201" o:title=""/>
          </v:shape>
          <o:OLEObject Type="Embed" ProgID="Equation.DSMT4" ShapeID="_x0000_i1120" DrawAspect="Content" ObjectID="_1693848105" r:id="rId202"/>
        </w:object>
      </w:r>
      <w:r w:rsidRPr="00DE2077">
        <w:rPr>
          <w:rFonts w:hAnsi="宋体"/>
        </w:rPr>
        <w:t>，不满足条件</w:t>
      </w:r>
      <w:r>
        <w:rPr>
          <w:rFonts w:hint="eastAsia"/>
        </w:rPr>
        <w:t>．</w:t>
      </w:r>
    </w:p>
    <w:p w:rsidR="00894BDD" w:rsidRPr="00263DC3" w:rsidRDefault="00894BDD" w:rsidP="00894BDD">
      <w:pPr>
        <w:ind w:leftChars="200" w:left="480"/>
        <w:rPr>
          <w:rFonts w:hAnsi="宋体"/>
        </w:rPr>
      </w:pPr>
      <w:r w:rsidRPr="00DE2077">
        <w:t>(C)</w:t>
      </w:r>
      <w:r w:rsidRPr="00DE2077">
        <w:rPr>
          <w:rFonts w:hAnsi="宋体"/>
        </w:rPr>
        <w:t>选项</w:t>
      </w:r>
      <w:r>
        <w:rPr>
          <w:rFonts w:hAnsi="宋体" w:hint="eastAsia"/>
        </w:rPr>
        <w:t>不对</w:t>
      </w:r>
      <w:r w:rsidRPr="00DE2077">
        <w:rPr>
          <w:rFonts w:hAnsi="宋体"/>
        </w:rPr>
        <w:t>，因为</w:t>
      </w:r>
      <w:r w:rsidR="005633E1" w:rsidRPr="005633E1">
        <w:rPr>
          <w:position w:val="-18"/>
        </w:rPr>
        <w:object w:dxaOrig="3260" w:dyaOrig="420">
          <v:shape id="_x0000_i1121" type="#_x0000_t75" style="width:162.9pt;height:21.25pt" o:ole="">
            <v:imagedata r:id="rId203" o:title=""/>
          </v:shape>
          <o:OLEObject Type="Embed" ProgID="Equation.DSMT4" ShapeID="_x0000_i1121" DrawAspect="Content" ObjectID="_1693848106" r:id="rId204"/>
        </w:object>
      </w:r>
      <w:r>
        <w:rPr>
          <w:rFonts w:hint="eastAsia"/>
        </w:rPr>
        <w:t>．</w:t>
      </w:r>
    </w:p>
    <w:p w:rsidR="00894BDD" w:rsidRPr="00DE2077" w:rsidRDefault="00894BDD" w:rsidP="00894BDD">
      <w:pPr>
        <w:ind w:leftChars="200" w:left="480"/>
      </w:pPr>
      <w:r w:rsidRPr="00DE2077">
        <w:rPr>
          <w:rFonts w:hAnsi="宋体"/>
        </w:rPr>
        <w:t>(</w:t>
      </w:r>
      <w:r w:rsidRPr="00DE2077">
        <w:t>D</w:t>
      </w:r>
      <w:r w:rsidRPr="00DE2077">
        <w:rPr>
          <w:rFonts w:hAnsi="宋体"/>
        </w:rPr>
        <w:t>)</w:t>
      </w:r>
      <w:r>
        <w:rPr>
          <w:rFonts w:hAnsi="宋体" w:hint="eastAsia"/>
        </w:rPr>
        <w:t>选项正确</w:t>
      </w:r>
      <w:r>
        <w:rPr>
          <w:rFonts w:hint="eastAsia"/>
        </w:rPr>
        <w:t>．</w:t>
      </w:r>
      <w:r w:rsidRPr="00DE2077">
        <w:rPr>
          <w:rFonts w:hAnsi="宋体"/>
        </w:rPr>
        <w:t>令</w:t>
      </w:r>
      <w:r w:rsidR="005633E1" w:rsidRPr="005633E1">
        <w:rPr>
          <w:position w:val="-12"/>
        </w:rPr>
        <w:object w:dxaOrig="1660" w:dyaOrig="360">
          <v:shape id="_x0000_i1122" type="#_x0000_t75" style="width:83.1pt;height:18pt" o:ole="">
            <v:imagedata r:id="rId205" o:title=""/>
          </v:shape>
          <o:OLEObject Type="Embed" ProgID="Equation.DSMT4" ShapeID="_x0000_i1122" DrawAspect="Content" ObjectID="_1693848107" r:id="rId206"/>
        </w:object>
      </w:r>
      <w:r w:rsidRPr="00DE2077">
        <w:rPr>
          <w:rFonts w:hAnsi="宋体"/>
        </w:rPr>
        <w:t>，</w:t>
      </w:r>
      <w:r>
        <w:rPr>
          <w:rFonts w:hAnsi="宋体" w:hint="eastAsia"/>
        </w:rPr>
        <w:t>则</w:t>
      </w:r>
      <w:r w:rsidR="005633E1" w:rsidRPr="00025957">
        <w:rPr>
          <w:position w:val="-4"/>
        </w:rPr>
        <w:object w:dxaOrig="240" w:dyaOrig="240">
          <v:shape id="_x0000_i1123" type="#_x0000_t75" style="width:12pt;height:12pt" o:ole="">
            <v:imagedata r:id="rId207" o:title=""/>
          </v:shape>
          <o:OLEObject Type="Embed" ProgID="Equation.DSMT4" ShapeID="_x0000_i1123" DrawAspect="Content" ObjectID="_1693848108" r:id="rId208"/>
        </w:object>
      </w:r>
      <w:r w:rsidRPr="00DE2077">
        <w:rPr>
          <w:rFonts w:hAnsi="宋体"/>
        </w:rPr>
        <w:t>也是一个随机变量</w:t>
      </w:r>
      <w:r w:rsidRPr="00DE2077">
        <w:rPr>
          <w:rFonts w:hAnsi="宋体"/>
        </w:rPr>
        <w:t>.</w:t>
      </w:r>
      <w:r w:rsidRPr="00DE2077">
        <w:rPr>
          <w:rFonts w:hAnsi="宋体" w:hint="eastAsia"/>
        </w:rPr>
        <w:t xml:space="preserve"> </w:t>
      </w:r>
      <w:r w:rsidR="005633E1" w:rsidRPr="00025957">
        <w:rPr>
          <w:position w:val="-4"/>
        </w:rPr>
        <w:object w:dxaOrig="240" w:dyaOrig="240">
          <v:shape id="_x0000_i1124" type="#_x0000_t75" style="width:12pt;height:12pt" o:ole="">
            <v:imagedata r:id="rId209" o:title=""/>
          </v:shape>
          <o:OLEObject Type="Embed" ProgID="Equation.DSMT4" ShapeID="_x0000_i1124" DrawAspect="Content" ObjectID="_1693848109" r:id="rId210"/>
        </w:object>
      </w:r>
      <w:r w:rsidRPr="00DE2077">
        <w:rPr>
          <w:rFonts w:hAnsi="宋体"/>
        </w:rPr>
        <w:t>的分布函数为</w:t>
      </w:r>
    </w:p>
    <w:p w:rsidR="00894BDD" w:rsidRPr="00DE2077" w:rsidRDefault="005633E1" w:rsidP="00894BDD">
      <w:pPr>
        <w:ind w:leftChars="200" w:left="480"/>
        <w:jc w:val="center"/>
      </w:pPr>
      <w:r w:rsidRPr="005633E1">
        <w:rPr>
          <w:position w:val="-34"/>
        </w:rPr>
        <w:object w:dxaOrig="5640" w:dyaOrig="800">
          <v:shape id="_x0000_i1125" type="#_x0000_t75" style="width:282pt;height:40.15pt" o:ole="">
            <v:imagedata r:id="rId211" o:title=""/>
          </v:shape>
          <o:OLEObject Type="Embed" ProgID="Equation.DSMT4" ShapeID="_x0000_i1125" DrawAspect="Content" ObjectID="_1693848110" r:id="rId212"/>
        </w:object>
      </w:r>
    </w:p>
    <w:p w:rsidR="006F5657" w:rsidRPr="001B68E5" w:rsidRDefault="006F5657" w:rsidP="00894BDD"/>
    <w:p w:rsidR="006F5657" w:rsidRDefault="006F5657" w:rsidP="006F5657"/>
    <w:p w:rsidR="007B0333" w:rsidRDefault="006F5657" w:rsidP="007B0333">
      <w:pPr>
        <w:ind w:left="480" w:hangingChars="200" w:hanging="480"/>
        <w:rPr>
          <w:rFonts w:hint="eastAsia"/>
        </w:rPr>
      </w:pPr>
      <w:r w:rsidRPr="00494A41">
        <w:t>(5)</w:t>
      </w:r>
      <w:r>
        <w:rPr>
          <w:rFonts w:hint="eastAsia"/>
        </w:rPr>
        <w:t xml:space="preserve"> </w:t>
      </w:r>
      <w:r w:rsidR="007B0333">
        <w:rPr>
          <w:rFonts w:hint="eastAsia"/>
        </w:rPr>
        <w:t>设随机变量</w:t>
      </w:r>
      <w:r w:rsidR="005633E1" w:rsidRPr="005633E1">
        <w:rPr>
          <w:position w:val="-12"/>
        </w:rPr>
        <w:object w:dxaOrig="300" w:dyaOrig="360">
          <v:shape id="_x0000_i1126" type="#_x0000_t75" style="width:15.25pt;height:18pt" o:ole="">
            <v:imagedata r:id="rId213" o:title=""/>
          </v:shape>
          <o:OLEObject Type="Embed" ProgID="Equation.DSMT4" ShapeID="_x0000_i1126" DrawAspect="Content" ObjectID="_1693848111" r:id="rId214"/>
        </w:object>
      </w:r>
      <w:r w:rsidR="007B0333">
        <w:rPr>
          <w:rFonts w:hint="eastAsia"/>
        </w:rPr>
        <w:t>,</w:t>
      </w:r>
      <w:r w:rsidR="005633E1" w:rsidRPr="005633E1">
        <w:rPr>
          <w:position w:val="-12"/>
        </w:rPr>
        <w:object w:dxaOrig="300" w:dyaOrig="360">
          <v:shape id="_x0000_i1127" type="#_x0000_t75" style="width:15.25pt;height:18pt" o:ole="">
            <v:imagedata r:id="rId215" o:title=""/>
          </v:shape>
          <o:OLEObject Type="Embed" ProgID="Equation.DSMT4" ShapeID="_x0000_i1127" DrawAspect="Content" ObjectID="_1693848112" r:id="rId216"/>
        </w:object>
      </w:r>
      <w:r w:rsidR="007B0333">
        <w:rPr>
          <w:rFonts w:hint="eastAsia"/>
        </w:rPr>
        <w:t>,</w:t>
      </w:r>
      <w:r w:rsidR="005633E1" w:rsidRPr="00025957">
        <w:rPr>
          <w:position w:val="-4"/>
        </w:rPr>
        <w:object w:dxaOrig="279" w:dyaOrig="160">
          <v:shape id="_x0000_i1128" type="#_x0000_t75" style="width:13.85pt;height:7.85pt" o:ole="">
            <v:imagedata r:id="rId217" o:title=""/>
          </v:shape>
          <o:OLEObject Type="Embed" ProgID="Equation.DSMT4" ShapeID="_x0000_i1128" DrawAspect="Content" ObjectID="_1693848113" r:id="rId218"/>
        </w:object>
      </w:r>
      <w:r w:rsidR="007B0333">
        <w:rPr>
          <w:rFonts w:hint="eastAsia"/>
        </w:rPr>
        <w:t>,</w:t>
      </w:r>
      <w:r w:rsidR="005633E1" w:rsidRPr="005633E1">
        <w:rPr>
          <w:position w:val="-12"/>
        </w:rPr>
        <w:object w:dxaOrig="300" w:dyaOrig="360">
          <v:shape id="_x0000_i1129" type="#_x0000_t75" style="width:15.25pt;height:18pt" o:ole="">
            <v:imagedata r:id="rId219" o:title=""/>
          </v:shape>
          <o:OLEObject Type="Embed" ProgID="Equation.DSMT4" ShapeID="_x0000_i1129" DrawAspect="Content" ObjectID="_1693848114" r:id="rId220"/>
        </w:object>
      </w:r>
      <w:r w:rsidR="007B0333">
        <w:rPr>
          <w:rFonts w:hint="eastAsia"/>
        </w:rPr>
        <w:t>相互独立，</w:t>
      </w:r>
      <w:r w:rsidR="005633E1" w:rsidRPr="005633E1">
        <w:rPr>
          <w:position w:val="-12"/>
        </w:rPr>
        <w:object w:dxaOrig="2100" w:dyaOrig="360">
          <v:shape id="_x0000_i1130" type="#_x0000_t75" style="width:105.25pt;height:18pt" o:ole="">
            <v:imagedata r:id="rId221" o:title=""/>
          </v:shape>
          <o:OLEObject Type="Embed" ProgID="Equation.DSMT4" ShapeID="_x0000_i1130" DrawAspect="Content" ObjectID="_1693848115" r:id="rId222"/>
        </w:object>
      </w:r>
      <w:r w:rsidR="007B0333">
        <w:rPr>
          <w:rFonts w:hint="eastAsia"/>
        </w:rPr>
        <w:t>，则根据列维—林德伯格</w:t>
      </w:r>
      <w:r w:rsidR="007B0333">
        <w:rPr>
          <w:rFonts w:hint="eastAsia"/>
        </w:rPr>
        <w:t>(Levy-Lindberg)</w:t>
      </w:r>
      <w:r w:rsidR="007B0333">
        <w:rPr>
          <w:rFonts w:hint="eastAsia"/>
        </w:rPr>
        <w:t>中心极限定理，当</w:t>
      </w:r>
      <w:r w:rsidR="005633E1" w:rsidRPr="00025957">
        <w:rPr>
          <w:position w:val="-4"/>
        </w:rPr>
        <w:object w:dxaOrig="200" w:dyaOrig="200">
          <v:shape id="_x0000_i1131" type="#_x0000_t75" style="width:10.15pt;height:10.15pt" o:ole="">
            <v:imagedata r:id="rId223" o:title=""/>
          </v:shape>
          <o:OLEObject Type="Embed" ProgID="Equation.DSMT4" ShapeID="_x0000_i1131" DrawAspect="Content" ObjectID="_1693848116" r:id="rId224"/>
        </w:object>
      </w:r>
      <w:r w:rsidR="007B0333">
        <w:rPr>
          <w:rFonts w:hint="eastAsia"/>
        </w:rPr>
        <w:t>充分大时，</w:t>
      </w:r>
      <w:r w:rsidR="005633E1" w:rsidRPr="005633E1">
        <w:rPr>
          <w:position w:val="-12"/>
        </w:rPr>
        <w:object w:dxaOrig="279" w:dyaOrig="360">
          <v:shape id="_x0000_i1132" type="#_x0000_t75" style="width:13.85pt;height:18pt" o:ole="">
            <v:imagedata r:id="rId225" o:title=""/>
          </v:shape>
          <o:OLEObject Type="Embed" ProgID="Equation.DSMT4" ShapeID="_x0000_i1132" DrawAspect="Content" ObjectID="_1693848117" r:id="rId226"/>
        </w:object>
      </w:r>
      <w:r w:rsidR="007B0333">
        <w:rPr>
          <w:rFonts w:hint="eastAsia"/>
        </w:rPr>
        <w:t>近似服从正态分布，只要</w:t>
      </w:r>
      <w:r w:rsidR="005633E1" w:rsidRPr="005633E1">
        <w:rPr>
          <w:position w:val="-12"/>
        </w:rPr>
        <w:object w:dxaOrig="300" w:dyaOrig="360">
          <v:shape id="_x0000_i1133" type="#_x0000_t75" style="width:15.25pt;height:18pt" o:ole="">
            <v:imagedata r:id="rId227" o:title=""/>
          </v:shape>
          <o:OLEObject Type="Embed" ProgID="Equation.DSMT4" ShapeID="_x0000_i1133" DrawAspect="Content" ObjectID="_1693848118" r:id="rId228"/>
        </w:object>
      </w:r>
      <w:r w:rsidR="007B0333">
        <w:rPr>
          <w:rFonts w:hint="eastAsia"/>
        </w:rPr>
        <w:t>,</w:t>
      </w:r>
      <w:r w:rsidR="005633E1" w:rsidRPr="005633E1">
        <w:rPr>
          <w:position w:val="-12"/>
        </w:rPr>
        <w:object w:dxaOrig="300" w:dyaOrig="360">
          <v:shape id="_x0000_i1134" type="#_x0000_t75" style="width:15.25pt;height:18pt" o:ole="">
            <v:imagedata r:id="rId229" o:title=""/>
          </v:shape>
          <o:OLEObject Type="Embed" ProgID="Equation.DSMT4" ShapeID="_x0000_i1134" DrawAspect="Content" ObjectID="_1693848119" r:id="rId230"/>
        </w:object>
      </w:r>
      <w:r w:rsidR="007B0333">
        <w:rPr>
          <w:rFonts w:hint="eastAsia"/>
        </w:rPr>
        <w:t>,</w:t>
      </w:r>
      <w:r w:rsidR="005633E1" w:rsidRPr="00025957">
        <w:rPr>
          <w:position w:val="-4"/>
        </w:rPr>
        <w:object w:dxaOrig="279" w:dyaOrig="160">
          <v:shape id="_x0000_i1135" type="#_x0000_t75" style="width:13.85pt;height:7.85pt" o:ole="">
            <v:imagedata r:id="rId231" o:title=""/>
          </v:shape>
          <o:OLEObject Type="Embed" ProgID="Equation.DSMT4" ShapeID="_x0000_i1135" DrawAspect="Content" ObjectID="_1693848120" r:id="rId232"/>
        </w:object>
      </w:r>
      <w:r w:rsidR="007B0333">
        <w:rPr>
          <w:rFonts w:hint="eastAsia"/>
        </w:rPr>
        <w:t>,</w:t>
      </w:r>
      <w:r w:rsidR="005633E1" w:rsidRPr="005633E1">
        <w:rPr>
          <w:position w:val="-12"/>
        </w:rPr>
        <w:object w:dxaOrig="300" w:dyaOrig="360">
          <v:shape id="_x0000_i1136" type="#_x0000_t75" style="width:15.25pt;height:18pt" o:ole="">
            <v:imagedata r:id="rId233" o:title=""/>
          </v:shape>
          <o:OLEObject Type="Embed" ProgID="Equation.DSMT4" ShapeID="_x0000_i1136" DrawAspect="Content" ObjectID="_1693848121" r:id="rId234"/>
        </w:object>
      </w:r>
    </w:p>
    <w:p w:rsidR="007B0333" w:rsidRDefault="007B0333" w:rsidP="007B0333">
      <w:pPr>
        <w:ind w:leftChars="200" w:left="480"/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有相同的数学期望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(B) </w:t>
      </w:r>
      <w:r>
        <w:rPr>
          <w:rFonts w:hint="eastAsia"/>
        </w:rPr>
        <w:t>有相同的方差</w:t>
      </w:r>
      <w:r>
        <w:rPr>
          <w:rFonts w:hint="eastAsia"/>
        </w:rPr>
        <w:t>．</w:t>
      </w:r>
    </w:p>
    <w:p w:rsidR="00527E9A" w:rsidRPr="00F630C0" w:rsidRDefault="007B0333" w:rsidP="007B0333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服从同一指数分布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(D) </w:t>
      </w:r>
      <w:r>
        <w:rPr>
          <w:rFonts w:hint="eastAsia"/>
        </w:rPr>
        <w:t>服从同一离散型分布</w:t>
      </w:r>
      <w:r>
        <w:rPr>
          <w:rFonts w:hint="eastAsia"/>
        </w:rPr>
        <w:t>．</w:t>
      </w:r>
    </w:p>
    <w:p w:rsidR="007B0333" w:rsidRDefault="007B0333" w:rsidP="007B0333">
      <w:pPr>
        <w:rPr>
          <w:szCs w:val="21"/>
        </w:rPr>
      </w:pPr>
    </w:p>
    <w:p w:rsidR="007B0333" w:rsidRDefault="007B0333" w:rsidP="007B0333">
      <w:r w:rsidRPr="006974B1">
        <w:rPr>
          <w:rStyle w:val="af4"/>
          <w:rFonts w:hint="eastAsia"/>
        </w:rPr>
        <w:t>[</w:t>
      </w:r>
      <w:r w:rsidRPr="006974B1">
        <w:rPr>
          <w:rStyle w:val="af4"/>
        </w:rPr>
        <w:t>解</w:t>
      </w:r>
      <w:r w:rsidRPr="006974B1">
        <w:rPr>
          <w:rStyle w:val="af4"/>
          <w:rFonts w:hint="eastAsia"/>
        </w:rPr>
        <w:t>]</w:t>
      </w:r>
      <w:r w:rsidRPr="006974B1">
        <w:rPr>
          <w:rFonts w:hint="eastAsia"/>
        </w:rPr>
        <w:t xml:space="preserve"> </w:t>
      </w:r>
      <w:r w:rsidRPr="006974B1">
        <w:rPr>
          <w:rFonts w:hint="eastAsia"/>
        </w:rPr>
        <w:t>应选</w:t>
      </w:r>
      <w:r w:rsidRPr="006974B1">
        <w:rPr>
          <w:rFonts w:hint="eastAsia"/>
        </w:rPr>
        <w:t>(</w:t>
      </w:r>
      <w:r>
        <w:rPr>
          <w:rFonts w:hint="eastAsia"/>
        </w:rPr>
        <w:t>C</w:t>
      </w:r>
      <w:r w:rsidRPr="006974B1">
        <w:rPr>
          <w:rFonts w:hint="eastAsia"/>
        </w:rPr>
        <w:t>)</w:t>
      </w:r>
      <w:r w:rsidRPr="006974B1">
        <w:rPr>
          <w:rFonts w:hint="eastAsia"/>
        </w:rPr>
        <w:t>．</w:t>
      </w:r>
    </w:p>
    <w:p w:rsidR="007B0333" w:rsidRDefault="007B0333" w:rsidP="007B0333">
      <w:pPr>
        <w:rPr>
          <w:rFonts w:hint="eastAsia"/>
        </w:rPr>
      </w:pPr>
    </w:p>
    <w:p w:rsidR="00527E9A" w:rsidRPr="00494A41" w:rsidRDefault="00527E9A" w:rsidP="00527E9A"/>
    <w:p w:rsidR="00527E9A" w:rsidRPr="00494A41" w:rsidRDefault="00527E9A" w:rsidP="00527E9A">
      <w:pPr>
        <w:pStyle w:val="1"/>
      </w:pPr>
      <w:r w:rsidRPr="00494A41">
        <w:lastRenderedPageBreak/>
        <w:t>三、</w:t>
      </w:r>
      <w:r>
        <w:rPr>
          <w:rFonts w:hint="eastAsia"/>
        </w:rPr>
        <w:t>（</w:t>
      </w:r>
      <w:r w:rsidRPr="00494A41">
        <w:t>本题满分5分</w:t>
      </w:r>
      <w:r>
        <w:rPr>
          <w:rFonts w:hint="eastAsia"/>
        </w:rPr>
        <w:t>）</w:t>
      </w:r>
      <w:r w:rsidRPr="00527E9A">
        <w:rPr>
          <w:rStyle w:val="ae"/>
          <w:rFonts w:hint="eastAsia"/>
        </w:rPr>
        <w:t>【同试卷三第三题】</w:t>
      </w:r>
    </w:p>
    <w:p w:rsidR="00527E9A" w:rsidRPr="00494A41" w:rsidRDefault="00527E9A" w:rsidP="00527E9A">
      <w:pPr>
        <w:ind w:firstLineChars="200" w:firstLine="480"/>
      </w:pPr>
      <w:r w:rsidRPr="00494A41">
        <w:rPr>
          <w:rFonts w:hAnsi="宋体"/>
        </w:rPr>
        <w:t>求极限</w:t>
      </w:r>
      <w:r w:rsidR="005633E1" w:rsidRPr="005633E1">
        <w:rPr>
          <w:position w:val="-28"/>
        </w:rPr>
        <w:object w:dxaOrig="2960" w:dyaOrig="980">
          <v:shape id="_x0000_i1137" type="#_x0000_t75" style="width:148.15pt;height:48.9pt" o:ole="">
            <v:imagedata r:id="rId235" o:title=""/>
          </v:shape>
          <o:OLEObject Type="Embed" ProgID="Equation.DSMT4" ShapeID="_x0000_i1137" DrawAspect="Content" ObjectID="_1693848122" r:id="rId236"/>
        </w:object>
      </w:r>
      <w:r>
        <w:rPr>
          <w:rFonts w:hint="eastAsia"/>
        </w:rPr>
        <w:t>．</w:t>
      </w:r>
    </w:p>
    <w:p w:rsidR="00527E9A" w:rsidRDefault="00527E9A" w:rsidP="00527E9A"/>
    <w:p w:rsidR="00527E9A" w:rsidRPr="00B5433C" w:rsidRDefault="00527E9A" w:rsidP="00527E9A">
      <w:pPr>
        <w:rPr>
          <w:rFonts w:hAnsi="宋体"/>
          <w:b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由等价无穷小量代换和洛必达法则，可得</w:t>
      </w:r>
    </w:p>
    <w:p w:rsidR="00527E9A" w:rsidRPr="004A28EB" w:rsidRDefault="005633E1" w:rsidP="00527E9A">
      <w:pPr>
        <w:ind w:firstLineChars="200" w:firstLine="480"/>
        <w:jc w:val="center"/>
      </w:pPr>
      <w:r w:rsidRPr="005633E1">
        <w:rPr>
          <w:position w:val="-112"/>
        </w:rPr>
        <w:object w:dxaOrig="6200" w:dyaOrig="2360">
          <v:shape id="_x0000_i1138" type="#_x0000_t75" style="width:310.15pt;height:118.15pt" o:ole="">
            <v:imagedata r:id="rId237" o:title=""/>
          </v:shape>
          <o:OLEObject Type="Embed" ProgID="Equation.DSMT4" ShapeID="_x0000_i1138" DrawAspect="Content" ObjectID="_1693848123" r:id="rId238"/>
        </w:object>
      </w:r>
    </w:p>
    <w:p w:rsidR="00527E9A" w:rsidRPr="00092D6D" w:rsidRDefault="00527E9A" w:rsidP="00527E9A">
      <w:pPr>
        <w:rPr>
          <w:rFonts w:hAnsi="宋体"/>
        </w:rPr>
      </w:pPr>
    </w:p>
    <w:p w:rsidR="00527E9A" w:rsidRPr="00092D6D" w:rsidRDefault="00527E9A" w:rsidP="00527E9A">
      <w:pPr>
        <w:rPr>
          <w:rFonts w:hAnsi="宋体"/>
        </w:rPr>
      </w:pPr>
    </w:p>
    <w:p w:rsidR="00527E9A" w:rsidRPr="00494A41" w:rsidRDefault="00527E9A" w:rsidP="00527E9A">
      <w:pPr>
        <w:pStyle w:val="1"/>
      </w:pPr>
      <w:r w:rsidRPr="00494A41">
        <w:t>四、</w:t>
      </w:r>
      <w:r>
        <w:rPr>
          <w:rFonts w:hint="eastAsia"/>
        </w:rPr>
        <w:t>（</w:t>
      </w:r>
      <w:r w:rsidRPr="00494A41">
        <w:t>本题满分7分</w:t>
      </w:r>
      <w:r>
        <w:rPr>
          <w:rFonts w:hint="eastAsia"/>
        </w:rPr>
        <w:t>）</w:t>
      </w:r>
      <w:r w:rsidRPr="00527E9A">
        <w:rPr>
          <w:rStyle w:val="ae"/>
          <w:rFonts w:hint="eastAsia"/>
        </w:rPr>
        <w:t>【同试卷三第</w:t>
      </w:r>
      <w:r>
        <w:rPr>
          <w:rStyle w:val="ae"/>
          <w:rFonts w:hint="eastAsia"/>
        </w:rPr>
        <w:t>四</w:t>
      </w:r>
      <w:r w:rsidRPr="00527E9A">
        <w:rPr>
          <w:rStyle w:val="ae"/>
          <w:rFonts w:hint="eastAsia"/>
        </w:rPr>
        <w:t>题】</w:t>
      </w:r>
    </w:p>
    <w:p w:rsidR="00527E9A" w:rsidRPr="00494A41" w:rsidRDefault="00527E9A" w:rsidP="00527E9A">
      <w:pPr>
        <w:ind w:leftChars="200" w:left="480"/>
      </w:pPr>
      <w:r w:rsidRPr="00494A41">
        <w:rPr>
          <w:rFonts w:hAnsi="宋体"/>
        </w:rPr>
        <w:t>设函数</w:t>
      </w:r>
      <w:r w:rsidR="005633E1" w:rsidRPr="005633E1">
        <w:rPr>
          <w:position w:val="-10"/>
        </w:rPr>
        <w:object w:dxaOrig="1320" w:dyaOrig="320">
          <v:shape id="_x0000_i1139" type="#_x0000_t75" style="width:66pt;height:16.15pt" o:ole="">
            <v:imagedata r:id="rId239" o:title=""/>
          </v:shape>
          <o:OLEObject Type="Embed" ProgID="Equation.DSMT4" ShapeID="_x0000_i1139" DrawAspect="Content" ObjectID="_1693848124" r:id="rId240"/>
        </w:object>
      </w:r>
      <w:r w:rsidRPr="00494A41">
        <w:rPr>
          <w:rFonts w:hAnsi="宋体"/>
        </w:rPr>
        <w:t>有连续偏导数，且</w:t>
      </w:r>
      <w:r w:rsidR="005633E1" w:rsidRPr="005633E1">
        <w:rPr>
          <w:position w:val="-10"/>
        </w:rPr>
        <w:object w:dxaOrig="1100" w:dyaOrig="320">
          <v:shape id="_x0000_i1140" type="#_x0000_t75" style="width:54.9pt;height:16.15pt" o:ole="">
            <v:imagedata r:id="rId241" o:title=""/>
          </v:shape>
          <o:OLEObject Type="Embed" ProgID="Equation.DSMT4" ShapeID="_x0000_i1140" DrawAspect="Content" ObjectID="_1693848125" r:id="rId242"/>
        </w:object>
      </w:r>
      <w:r w:rsidRPr="00494A41">
        <w:rPr>
          <w:rFonts w:hAnsi="宋体"/>
        </w:rPr>
        <w:t>由方程</w:t>
      </w:r>
      <w:r w:rsidR="005633E1" w:rsidRPr="005633E1">
        <w:rPr>
          <w:position w:val="-10"/>
        </w:rPr>
        <w:object w:dxaOrig="1540" w:dyaOrig="360">
          <v:shape id="_x0000_i1141" type="#_x0000_t75" style="width:77.1pt;height:18pt" o:ole="">
            <v:imagedata r:id="rId243" o:title=""/>
          </v:shape>
          <o:OLEObject Type="Embed" ProgID="Equation.DSMT4" ShapeID="_x0000_i1141" DrawAspect="Content" ObjectID="_1693848126" r:id="rId244"/>
        </w:object>
      </w:r>
      <w:r w:rsidRPr="00494A41">
        <w:rPr>
          <w:rFonts w:hAnsi="宋体"/>
        </w:rPr>
        <w:t>所确定，求</w:t>
      </w:r>
      <w:r w:rsidR="005633E1" w:rsidRPr="005633E1">
        <w:rPr>
          <w:position w:val="-6"/>
        </w:rPr>
        <w:object w:dxaOrig="320" w:dyaOrig="279">
          <v:shape id="_x0000_i1142" type="#_x0000_t75" style="width:16.15pt;height:13.85pt" o:ole="">
            <v:imagedata r:id="rId245" o:title=""/>
          </v:shape>
          <o:OLEObject Type="Embed" ProgID="Equation.DSMT4" ShapeID="_x0000_i1142" DrawAspect="Content" ObjectID="_1693848127" r:id="rId246"/>
        </w:object>
      </w:r>
      <w:r w:rsidRPr="00494A41">
        <w:t>.</w:t>
      </w:r>
    </w:p>
    <w:p w:rsidR="00527E9A" w:rsidRDefault="00527E9A" w:rsidP="00527E9A"/>
    <w:p w:rsidR="00527E9A" w:rsidRPr="004A28EB" w:rsidRDefault="00527E9A" w:rsidP="00527E9A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BB1EF2">
        <w:rPr>
          <w:rFonts w:hint="eastAsia"/>
        </w:rPr>
        <w:t xml:space="preserve"> </w:t>
      </w:r>
      <w:r>
        <w:rPr>
          <w:rFonts w:hint="eastAsia"/>
        </w:rPr>
        <w:t>对</w:t>
      </w:r>
      <w:r w:rsidR="005633E1" w:rsidRPr="005633E1">
        <w:rPr>
          <w:position w:val="-10"/>
        </w:rPr>
        <w:object w:dxaOrig="1540" w:dyaOrig="360">
          <v:shape id="_x0000_i1143" type="#_x0000_t75" style="width:77.1pt;height:18pt" o:ole="">
            <v:imagedata r:id="rId247" o:title=""/>
          </v:shape>
          <o:OLEObject Type="Embed" ProgID="Equation.DSMT4" ShapeID="_x0000_i1143" DrawAspect="Content" ObjectID="_1693848128" r:id="rId248"/>
        </w:object>
      </w:r>
      <w:r>
        <w:rPr>
          <w:rFonts w:hint="eastAsia"/>
        </w:rPr>
        <w:t>两边求全微分得</w:t>
      </w:r>
    </w:p>
    <w:p w:rsidR="00527E9A" w:rsidRPr="004A28EB" w:rsidRDefault="005633E1" w:rsidP="00527E9A">
      <w:pPr>
        <w:ind w:leftChars="200" w:left="480"/>
        <w:jc w:val="center"/>
      </w:pPr>
      <w:r w:rsidRPr="005633E1">
        <w:rPr>
          <w:position w:val="-48"/>
        </w:rPr>
        <w:object w:dxaOrig="4459" w:dyaOrig="1080">
          <v:shape id="_x0000_i1144" type="#_x0000_t75" style="width:222.9pt;height:54pt" o:ole="">
            <v:imagedata r:id="rId249" o:title=""/>
          </v:shape>
          <o:OLEObject Type="Embed" ProgID="Equation.DSMT4" ShapeID="_x0000_i1144" DrawAspect="Content" ObjectID="_1693848129" r:id="rId250"/>
        </w:object>
      </w:r>
    </w:p>
    <w:p w:rsidR="00527E9A" w:rsidRDefault="00527E9A" w:rsidP="00527E9A">
      <w:pPr>
        <w:ind w:leftChars="200" w:left="480"/>
      </w:pPr>
      <w:r w:rsidRPr="004A28EB">
        <w:rPr>
          <w:rFonts w:hint="eastAsia"/>
        </w:rPr>
        <w:t>所以</w:t>
      </w:r>
      <w:r>
        <w:rPr>
          <w:rFonts w:hint="eastAsia"/>
        </w:rPr>
        <w:t>由</w:t>
      </w:r>
      <w:r w:rsidR="005633E1" w:rsidRPr="005633E1">
        <w:rPr>
          <w:position w:val="-10"/>
        </w:rPr>
        <w:object w:dxaOrig="1320" w:dyaOrig="320">
          <v:shape id="_x0000_i1145" type="#_x0000_t75" style="width:66pt;height:16.15pt" o:ole="">
            <v:imagedata r:id="rId251" o:title=""/>
          </v:shape>
          <o:OLEObject Type="Embed" ProgID="Equation.DSMT4" ShapeID="_x0000_i1145" DrawAspect="Content" ObjectID="_1693848130" r:id="rId252"/>
        </w:object>
      </w:r>
      <w:r>
        <w:rPr>
          <w:rFonts w:hint="eastAsia"/>
        </w:rPr>
        <w:t>得</w:t>
      </w:r>
    </w:p>
    <w:p w:rsidR="00527E9A" w:rsidRPr="004A28EB" w:rsidRDefault="005633E1" w:rsidP="00527E9A">
      <w:pPr>
        <w:ind w:leftChars="200" w:left="480"/>
        <w:jc w:val="center"/>
      </w:pPr>
      <w:r w:rsidRPr="005633E1">
        <w:rPr>
          <w:position w:val="-106"/>
        </w:rPr>
        <w:object w:dxaOrig="5000" w:dyaOrig="1920">
          <v:shape id="_x0000_i1146" type="#_x0000_t75" style="width:250.15pt;height:96pt" o:ole="">
            <v:imagedata r:id="rId253" o:title=""/>
          </v:shape>
          <o:OLEObject Type="Embed" ProgID="Equation.DSMT4" ShapeID="_x0000_i1146" DrawAspect="Content" ObjectID="_1693848131" r:id="rId254"/>
        </w:object>
      </w:r>
    </w:p>
    <w:p w:rsidR="00527E9A" w:rsidRDefault="00527E9A" w:rsidP="00527E9A">
      <w:pPr>
        <w:rPr>
          <w:rFonts w:hAnsi="宋体"/>
          <w:b/>
        </w:rPr>
      </w:pPr>
    </w:p>
    <w:p w:rsidR="00527E9A" w:rsidRPr="008A5DFE" w:rsidRDefault="00527E9A" w:rsidP="00527E9A">
      <w:pPr>
        <w:rPr>
          <w:rFonts w:hAnsi="宋体"/>
        </w:rPr>
      </w:pPr>
    </w:p>
    <w:p w:rsidR="00527E9A" w:rsidRPr="00494A41" w:rsidRDefault="00527E9A" w:rsidP="00527E9A">
      <w:pPr>
        <w:pStyle w:val="1"/>
      </w:pPr>
      <w:r w:rsidRPr="00494A41">
        <w:t>五、</w:t>
      </w:r>
      <w:r>
        <w:rPr>
          <w:rFonts w:hint="eastAsia"/>
        </w:rPr>
        <w:t>（</w:t>
      </w:r>
      <w:r w:rsidRPr="00494A41">
        <w:t>本题满分6分</w:t>
      </w:r>
      <w:r>
        <w:rPr>
          <w:rFonts w:hint="eastAsia"/>
        </w:rPr>
        <w:t>）</w:t>
      </w:r>
      <w:r w:rsidRPr="00527E9A">
        <w:rPr>
          <w:rStyle w:val="ae"/>
          <w:rFonts w:hint="eastAsia"/>
        </w:rPr>
        <w:t>【同试卷三第</w:t>
      </w:r>
      <w:r>
        <w:rPr>
          <w:rStyle w:val="ae"/>
          <w:rFonts w:hint="eastAsia"/>
        </w:rPr>
        <w:t>五</w:t>
      </w:r>
      <w:r w:rsidRPr="00527E9A">
        <w:rPr>
          <w:rStyle w:val="ae"/>
          <w:rFonts w:hint="eastAsia"/>
        </w:rPr>
        <w:t>题】</w:t>
      </w:r>
    </w:p>
    <w:p w:rsidR="00527E9A" w:rsidRPr="00494A41" w:rsidRDefault="00527E9A" w:rsidP="00527E9A">
      <w:pPr>
        <w:ind w:firstLineChars="200" w:firstLine="480"/>
      </w:pPr>
      <w:r w:rsidRPr="00494A41">
        <w:rPr>
          <w:rFonts w:hAnsi="宋体"/>
        </w:rPr>
        <w:t>设</w:t>
      </w:r>
      <w:r w:rsidR="005633E1" w:rsidRPr="005633E1">
        <w:rPr>
          <w:position w:val="-24"/>
        </w:rPr>
        <w:object w:dxaOrig="1680" w:dyaOrig="620">
          <v:shape id="_x0000_i1147" type="#_x0000_t75" style="width:84pt;height:30.9pt" o:ole="">
            <v:imagedata r:id="rId255" o:title=""/>
          </v:shape>
          <o:OLEObject Type="Embed" ProgID="Equation.DSMT4" ShapeID="_x0000_i1147" DrawAspect="Content" ObjectID="_1693848132" r:id="rId256"/>
        </w:object>
      </w:r>
      <w:r>
        <w:rPr>
          <w:rFonts w:hint="eastAsia"/>
        </w:rPr>
        <w:t>，</w:t>
      </w:r>
      <w:r w:rsidRPr="00494A41">
        <w:rPr>
          <w:rFonts w:hAnsi="宋体"/>
        </w:rPr>
        <w:t>求</w:t>
      </w:r>
      <w:r w:rsidR="005633E1" w:rsidRPr="005633E1">
        <w:rPr>
          <w:position w:val="-28"/>
        </w:rPr>
        <w:object w:dxaOrig="1579" w:dyaOrig="720">
          <v:shape id="_x0000_i1148" type="#_x0000_t75" style="width:78.9pt;height:36pt" o:ole="">
            <v:imagedata r:id="rId257" o:title=""/>
          </v:shape>
          <o:OLEObject Type="Embed" ProgID="Equation.DSMT4" ShapeID="_x0000_i1148" DrawAspect="Content" ObjectID="_1693848133" r:id="rId258"/>
        </w:object>
      </w:r>
      <w:r>
        <w:rPr>
          <w:rFonts w:hint="eastAsia"/>
        </w:rPr>
        <w:t>．</w:t>
      </w:r>
    </w:p>
    <w:p w:rsidR="00527E9A" w:rsidRDefault="00527E9A" w:rsidP="00527E9A"/>
    <w:p w:rsidR="00527E9A" w:rsidRPr="000F1586" w:rsidRDefault="00527E9A" w:rsidP="00527E9A">
      <w:pPr>
        <w:rPr>
          <w:rFonts w:ascii="宋体" w:cs="宋体"/>
          <w:color w:val="000000"/>
          <w:kern w:val="0"/>
          <w:szCs w:val="21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ascii="宋体" w:cs="宋体" w:hint="eastAsia"/>
          <w:color w:val="000000"/>
          <w:kern w:val="0"/>
          <w:szCs w:val="21"/>
        </w:rPr>
        <w:t>令</w:t>
      </w:r>
      <w:r w:rsidR="005633E1" w:rsidRPr="005633E1">
        <w:rPr>
          <w:position w:val="-6"/>
        </w:rPr>
        <w:object w:dxaOrig="980" w:dyaOrig="320">
          <v:shape id="_x0000_i1149" type="#_x0000_t75" style="width:48.9pt;height:16.15pt" o:ole="">
            <v:imagedata r:id="rId259" o:title=""/>
          </v:shape>
          <o:OLEObject Type="Embed" ProgID="Equation.DSMT4" ShapeID="_x0000_i1149" DrawAspect="Content" ObjectID="_1693848134" r:id="rId260"/>
        </w:object>
      </w:r>
      <w:r w:rsidRPr="004530B5">
        <w:rPr>
          <w:rFonts w:ascii="宋体" w:cs="宋体" w:hint="eastAsia"/>
          <w:color w:val="000000"/>
          <w:kern w:val="0"/>
          <w:szCs w:val="21"/>
        </w:rPr>
        <w:t>，则有</w:t>
      </w:r>
      <w:r w:rsidR="005633E1" w:rsidRPr="005633E1">
        <w:rPr>
          <w:position w:val="-8"/>
        </w:rPr>
        <w:object w:dxaOrig="1060" w:dyaOrig="360">
          <v:shape id="_x0000_i1150" type="#_x0000_t75" style="width:53.1pt;height:18pt" o:ole="">
            <v:imagedata r:id="rId261" o:title=""/>
          </v:shape>
          <o:OLEObject Type="Embed" ProgID="Equation.DSMT4" ShapeID="_x0000_i1150" DrawAspect="Content" ObjectID="_1693848135" r:id="rId262"/>
        </w:object>
      </w:r>
      <w:r w:rsidRPr="004530B5">
        <w:rPr>
          <w:rFonts w:ascii="宋体" w:cs="宋体" w:hint="eastAsia"/>
          <w:color w:val="000000"/>
          <w:kern w:val="0"/>
          <w:szCs w:val="21"/>
        </w:rPr>
        <w:t>，</w:t>
      </w:r>
      <w:r w:rsidR="005633E1" w:rsidRPr="005633E1">
        <w:rPr>
          <w:position w:val="-8"/>
        </w:rPr>
        <w:object w:dxaOrig="1380" w:dyaOrig="360">
          <v:shape id="_x0000_i1151" type="#_x0000_t75" style="width:69.25pt;height:18pt" o:ole="">
            <v:imagedata r:id="rId263" o:title=""/>
          </v:shape>
          <o:OLEObject Type="Embed" ProgID="Equation.DSMT4" ShapeID="_x0000_i1151" DrawAspect="Content" ObjectID="_1693848136" r:id="rId264"/>
        </w:object>
      </w:r>
      <w:r w:rsidRPr="004530B5">
        <w:rPr>
          <w:rFonts w:ascii="宋体" w:cs="宋体" w:hint="eastAsia"/>
          <w:color w:val="000000"/>
          <w:kern w:val="0"/>
          <w:szCs w:val="21"/>
        </w:rPr>
        <w:t>，于是</w:t>
      </w:r>
      <w:r w:rsidR="005633E1" w:rsidRPr="005633E1">
        <w:rPr>
          <w:position w:val="-28"/>
        </w:rPr>
        <w:object w:dxaOrig="1740" w:dyaOrig="720">
          <v:shape id="_x0000_i1152" type="#_x0000_t75" style="width:87.25pt;height:36pt" o:ole="">
            <v:imagedata r:id="rId265" o:title=""/>
          </v:shape>
          <o:OLEObject Type="Embed" ProgID="Equation.DSMT4" ShapeID="_x0000_i1152" DrawAspect="Content" ObjectID="_1693848137" r:id="rId266"/>
        </w:object>
      </w:r>
      <w:r w:rsidRPr="004530B5">
        <w:rPr>
          <w:rFonts w:ascii="宋体" w:cs="宋体" w:hint="eastAsia"/>
          <w:color w:val="000000"/>
          <w:kern w:val="0"/>
          <w:szCs w:val="21"/>
        </w:rPr>
        <w:t>．</w:t>
      </w:r>
      <w:r>
        <w:rPr>
          <w:rFonts w:ascii="宋体" w:cs="宋体" w:hint="eastAsia"/>
          <w:color w:val="000000"/>
          <w:kern w:val="0"/>
          <w:szCs w:val="21"/>
        </w:rPr>
        <w:t>从而</w:t>
      </w:r>
    </w:p>
    <w:p w:rsidR="00527E9A" w:rsidRPr="004530B5" w:rsidRDefault="005633E1" w:rsidP="00527E9A">
      <w:pPr>
        <w:autoSpaceDE w:val="0"/>
        <w:autoSpaceDN w:val="0"/>
        <w:adjustRightInd w:val="0"/>
        <w:ind w:leftChars="200" w:left="480"/>
        <w:jc w:val="center"/>
        <w:rPr>
          <w:rFonts w:ascii="宋体" w:cs="宋体"/>
          <w:color w:val="000000"/>
          <w:kern w:val="0"/>
          <w:szCs w:val="21"/>
        </w:rPr>
      </w:pPr>
      <w:r w:rsidRPr="005633E1">
        <w:rPr>
          <w:position w:val="-116"/>
        </w:rPr>
        <w:object w:dxaOrig="5300" w:dyaOrig="2439">
          <v:shape id="_x0000_i1153" type="#_x0000_t75" style="width:264.9pt;height:121.85pt" o:ole="">
            <v:imagedata r:id="rId267" o:title=""/>
          </v:shape>
          <o:OLEObject Type="Embed" ProgID="Equation.DSMT4" ShapeID="_x0000_i1153" DrawAspect="Content" ObjectID="_1693848138" r:id="rId268"/>
        </w:object>
      </w:r>
    </w:p>
    <w:p w:rsidR="00527E9A" w:rsidRPr="00C20ED3" w:rsidRDefault="00527E9A" w:rsidP="00527E9A">
      <w:pPr>
        <w:autoSpaceDE w:val="0"/>
        <w:autoSpaceDN w:val="0"/>
        <w:adjustRightInd w:val="0"/>
        <w:rPr>
          <w:rFonts w:ascii="宋体" w:cs="宋体"/>
          <w:color w:val="000000"/>
          <w:kern w:val="0"/>
          <w:szCs w:val="21"/>
        </w:rPr>
      </w:pPr>
    </w:p>
    <w:p w:rsidR="00527E9A" w:rsidRPr="00092D6D" w:rsidRDefault="00527E9A" w:rsidP="00527E9A">
      <w:pPr>
        <w:rPr>
          <w:rFonts w:hAnsi="宋体"/>
        </w:rPr>
      </w:pPr>
    </w:p>
    <w:p w:rsidR="002117DB" w:rsidRPr="002117DB" w:rsidRDefault="002117DB" w:rsidP="00350439">
      <w:pPr>
        <w:pStyle w:val="1"/>
      </w:pPr>
      <w:r>
        <w:rPr>
          <w:rFonts w:hint="eastAsia"/>
        </w:rPr>
        <w:t>六</w:t>
      </w:r>
      <w:r w:rsidRPr="00494A41">
        <w:t>、</w:t>
      </w:r>
      <w:r>
        <w:rPr>
          <w:rFonts w:hint="eastAsia"/>
        </w:rPr>
        <w:t>（</w:t>
      </w:r>
      <w:r w:rsidRPr="00494A41">
        <w:t>本题满分</w:t>
      </w:r>
      <w:r>
        <w:rPr>
          <w:rFonts w:hint="eastAsia"/>
        </w:rPr>
        <w:t>7</w:t>
      </w:r>
      <w:r w:rsidRPr="00494A41">
        <w:t>分</w:t>
      </w:r>
      <w:r>
        <w:rPr>
          <w:rFonts w:hint="eastAsia"/>
        </w:rPr>
        <w:t>）</w:t>
      </w:r>
    </w:p>
    <w:p w:rsidR="00960D51" w:rsidRPr="00350439" w:rsidRDefault="00960D51" w:rsidP="00350439">
      <w:pPr>
        <w:ind w:leftChars="200" w:left="480"/>
        <w:rPr>
          <w:rFonts w:hint="eastAsia"/>
        </w:rPr>
      </w:pPr>
      <w:r w:rsidRPr="00350439">
        <w:rPr>
          <w:rFonts w:hint="eastAsia"/>
        </w:rPr>
        <w:t>设闭区域</w:t>
      </w:r>
      <w:r w:rsidR="005633E1" w:rsidRPr="005633E1">
        <w:rPr>
          <w:position w:val="-10"/>
        </w:rPr>
        <w:object w:dxaOrig="2000" w:dyaOrig="360">
          <v:shape id="_x0000_i1154" type="#_x0000_t75" style="width:100.15pt;height:18pt" o:ole="">
            <v:imagedata r:id="rId269" o:title=""/>
          </v:shape>
          <o:OLEObject Type="Embed" ProgID="Equation.DSMT4" ShapeID="_x0000_i1154" DrawAspect="Content" ObjectID="_1693848139" r:id="rId270"/>
        </w:object>
      </w:r>
      <w:r w:rsidR="00350439">
        <w:rPr>
          <w:rFonts w:hint="eastAsia"/>
        </w:rPr>
        <w:t>；</w:t>
      </w:r>
      <w:r w:rsidR="005633E1" w:rsidRPr="005633E1">
        <w:rPr>
          <w:position w:val="-10"/>
        </w:rPr>
        <w:object w:dxaOrig="780" w:dyaOrig="320">
          <v:shape id="_x0000_i1155" type="#_x0000_t75" style="width:39.25pt;height:16.15pt" o:ole="">
            <v:imagedata r:id="rId271" o:title=""/>
          </v:shape>
          <o:OLEObject Type="Embed" ProgID="Equation.DSMT4" ShapeID="_x0000_i1155" DrawAspect="Content" ObjectID="_1693848140" r:id="rId272"/>
        </w:object>
      </w:r>
      <w:r w:rsidRPr="00350439">
        <w:rPr>
          <w:rFonts w:hint="eastAsia"/>
        </w:rPr>
        <w:t>为</w:t>
      </w:r>
      <w:r w:rsidR="005633E1" w:rsidRPr="00025957">
        <w:rPr>
          <w:position w:val="-4"/>
        </w:rPr>
        <w:object w:dxaOrig="240" w:dyaOrig="240">
          <v:shape id="_x0000_i1156" type="#_x0000_t75" style="width:12pt;height:12pt" o:ole="">
            <v:imagedata r:id="rId273" o:title=""/>
          </v:shape>
          <o:OLEObject Type="Embed" ProgID="Equation.DSMT4" ShapeID="_x0000_i1156" DrawAspect="Content" ObjectID="_1693848141" r:id="rId274"/>
        </w:object>
      </w:r>
      <w:r w:rsidRPr="00350439">
        <w:rPr>
          <w:rFonts w:hint="eastAsia"/>
        </w:rPr>
        <w:t>上的连续函数，且</w:t>
      </w:r>
    </w:p>
    <w:p w:rsidR="00960D51" w:rsidRPr="00350439" w:rsidRDefault="005633E1" w:rsidP="00350439">
      <w:pPr>
        <w:ind w:leftChars="200" w:left="480"/>
        <w:jc w:val="center"/>
      </w:pPr>
      <w:r w:rsidRPr="005633E1">
        <w:rPr>
          <w:position w:val="-24"/>
        </w:rPr>
        <w:object w:dxaOrig="4040" w:dyaOrig="620">
          <v:shape id="_x0000_i1157" type="#_x0000_t75" style="width:202.15pt;height:30.9pt" o:ole="">
            <v:imagedata r:id="rId275" o:title=""/>
          </v:shape>
          <o:OLEObject Type="Embed" ProgID="Equation.DSMT4" ShapeID="_x0000_i1157" DrawAspect="Content" ObjectID="_1693848142" r:id="rId276"/>
        </w:object>
      </w:r>
    </w:p>
    <w:p w:rsidR="002117DB" w:rsidRPr="00350439" w:rsidRDefault="00960D51" w:rsidP="00350439">
      <w:pPr>
        <w:ind w:leftChars="200" w:left="480"/>
      </w:pPr>
      <w:r w:rsidRPr="00350439">
        <w:rPr>
          <w:rFonts w:hint="eastAsia"/>
        </w:rPr>
        <w:t>求</w:t>
      </w:r>
      <w:r w:rsidR="005633E1" w:rsidRPr="005633E1">
        <w:rPr>
          <w:position w:val="-10"/>
        </w:rPr>
        <w:object w:dxaOrig="780" w:dyaOrig="320">
          <v:shape id="_x0000_i1158" type="#_x0000_t75" style="width:39.25pt;height:16.15pt" o:ole="">
            <v:imagedata r:id="rId277" o:title=""/>
          </v:shape>
          <o:OLEObject Type="Embed" ProgID="Equation.DSMT4" ShapeID="_x0000_i1158" DrawAspect="Content" ObjectID="_1693848143" r:id="rId278"/>
        </w:object>
      </w:r>
      <w:r w:rsidR="00350439">
        <w:rPr>
          <w:rFonts w:hint="eastAsia"/>
        </w:rPr>
        <w:t>．</w:t>
      </w:r>
    </w:p>
    <w:p w:rsidR="002117DB" w:rsidRPr="00350439" w:rsidRDefault="002117DB" w:rsidP="00527E9A">
      <w:pPr>
        <w:rPr>
          <w:rFonts w:hint="eastAsia"/>
        </w:rPr>
      </w:pPr>
    </w:p>
    <w:p w:rsidR="00350439" w:rsidRPr="00350439" w:rsidRDefault="00350439" w:rsidP="00527E9A">
      <w:pPr>
        <w:rPr>
          <w:rFonts w:hint="eastAsia"/>
        </w:rPr>
      </w:pPr>
      <w:r w:rsidRPr="00350439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5633E1" w:rsidRPr="005633E1">
        <w:rPr>
          <w:position w:val="-28"/>
        </w:rPr>
        <w:object w:dxaOrig="3519" w:dyaOrig="680">
          <v:shape id="_x0000_i1159" type="#_x0000_t75" style="width:175.85pt;height:34.15pt" o:ole="">
            <v:imagedata r:id="rId279" o:title=""/>
          </v:shape>
          <o:OLEObject Type="Embed" ProgID="Equation.DSMT4" ShapeID="_x0000_i1159" DrawAspect="Content" ObjectID="_1693848144" r:id="rId280"/>
        </w:object>
      </w:r>
      <w:r>
        <w:rPr>
          <w:rFonts w:hint="eastAsia"/>
        </w:rPr>
        <w:t>．</w:t>
      </w:r>
    </w:p>
    <w:p w:rsidR="00350439" w:rsidRPr="00350439" w:rsidRDefault="00350439" w:rsidP="00527E9A">
      <w:pPr>
        <w:rPr>
          <w:rFonts w:hint="eastAsia"/>
        </w:rPr>
      </w:pPr>
    </w:p>
    <w:p w:rsidR="00350439" w:rsidRPr="00350439" w:rsidRDefault="00350439" w:rsidP="00527E9A"/>
    <w:p w:rsidR="002117DB" w:rsidRDefault="002117DB" w:rsidP="00350439">
      <w:pPr>
        <w:pStyle w:val="1"/>
      </w:pPr>
      <w:r>
        <w:rPr>
          <w:rFonts w:hint="eastAsia"/>
        </w:rPr>
        <w:t>七</w:t>
      </w:r>
      <w:r w:rsidRPr="00494A41">
        <w:t>、</w:t>
      </w:r>
      <w:r>
        <w:rPr>
          <w:rFonts w:hint="eastAsia"/>
        </w:rPr>
        <w:t>（</w:t>
      </w:r>
      <w:r w:rsidRPr="00494A41">
        <w:t>本题满分</w:t>
      </w:r>
      <w:r>
        <w:rPr>
          <w:rFonts w:hint="eastAsia"/>
        </w:rPr>
        <w:t>7</w:t>
      </w:r>
      <w:r w:rsidRPr="00494A41">
        <w:t>分</w:t>
      </w:r>
      <w:r>
        <w:rPr>
          <w:rFonts w:hint="eastAsia"/>
        </w:rPr>
        <w:t>）</w:t>
      </w:r>
    </w:p>
    <w:p w:rsidR="00527E9A" w:rsidRDefault="00350439" w:rsidP="00350439">
      <w:pPr>
        <w:ind w:leftChars="200" w:left="480"/>
        <w:rPr>
          <w:rFonts w:hint="eastAsia"/>
        </w:rPr>
      </w:pPr>
      <w:r>
        <w:rPr>
          <w:rFonts w:hint="eastAsia"/>
        </w:rPr>
        <w:t>设某商品需求量</w:t>
      </w:r>
      <w:r w:rsidR="005633E1" w:rsidRPr="005633E1">
        <w:rPr>
          <w:position w:val="-10"/>
        </w:rPr>
        <w:object w:dxaOrig="220" w:dyaOrig="320">
          <v:shape id="_x0000_i1160" type="#_x0000_t75" style="width:11.1pt;height:16.15pt" o:ole="">
            <v:imagedata r:id="rId281" o:title=""/>
          </v:shape>
          <o:OLEObject Type="Embed" ProgID="Equation.DSMT4" ShapeID="_x0000_i1160" DrawAspect="Content" ObjectID="_1693848145" r:id="rId282"/>
        </w:object>
      </w:r>
      <w:r>
        <w:rPr>
          <w:rFonts w:hint="eastAsia"/>
        </w:rPr>
        <w:t>是价格</w:t>
      </w:r>
      <w:r w:rsidR="005633E1" w:rsidRPr="005633E1">
        <w:rPr>
          <w:position w:val="-10"/>
        </w:rPr>
        <w:object w:dxaOrig="200" w:dyaOrig="260">
          <v:shape id="_x0000_i1161" type="#_x0000_t75" style="width:10.15pt;height:12.9pt" o:ole="">
            <v:imagedata r:id="rId283" o:title=""/>
          </v:shape>
          <o:OLEObject Type="Embed" ProgID="Equation.DSMT4" ShapeID="_x0000_i1161" DrawAspect="Content" ObjectID="_1693848146" r:id="rId284"/>
        </w:object>
      </w:r>
      <w:r>
        <w:rPr>
          <w:rFonts w:hint="eastAsia"/>
        </w:rPr>
        <w:t>的单调减少函数：</w:t>
      </w:r>
      <w:r w:rsidR="005633E1" w:rsidRPr="005633E1">
        <w:rPr>
          <w:position w:val="-10"/>
        </w:rPr>
        <w:object w:dxaOrig="900" w:dyaOrig="320">
          <v:shape id="_x0000_i1162" type="#_x0000_t75" style="width:45.25pt;height:16.15pt" o:ole="">
            <v:imagedata r:id="rId285" o:title=""/>
          </v:shape>
          <o:OLEObject Type="Embed" ProgID="Equation.DSMT4" ShapeID="_x0000_i1162" DrawAspect="Content" ObjectID="_1693848147" r:id="rId286"/>
        </w:object>
      </w:r>
      <w:r>
        <w:rPr>
          <w:rFonts w:hint="eastAsia"/>
        </w:rPr>
        <w:t>，其需求弹性</w:t>
      </w:r>
      <w:r w:rsidR="005633E1" w:rsidRPr="005633E1">
        <w:rPr>
          <w:position w:val="-28"/>
        </w:rPr>
        <w:object w:dxaOrig="1640" w:dyaOrig="700">
          <v:shape id="_x0000_i1163" type="#_x0000_t75" style="width:82.15pt;height:35.1pt" o:ole="">
            <v:imagedata r:id="rId287" o:title=""/>
          </v:shape>
          <o:OLEObject Type="Embed" ProgID="Equation.DSMT4" ShapeID="_x0000_i1163" DrawAspect="Content" ObjectID="_1693848148" r:id="rId288"/>
        </w:object>
      </w:r>
      <w:r>
        <w:rPr>
          <w:rFonts w:hint="eastAsia"/>
        </w:rPr>
        <w:t>．</w:t>
      </w:r>
    </w:p>
    <w:p w:rsidR="00350439" w:rsidRDefault="00350439" w:rsidP="00350439">
      <w:pPr>
        <w:ind w:leftChars="200" w:left="480"/>
      </w:pPr>
      <w:r>
        <w:rPr>
          <w:rFonts w:hint="eastAsia"/>
        </w:rPr>
        <w:t xml:space="preserve">(1) </w:t>
      </w:r>
      <w:r>
        <w:rPr>
          <w:rFonts w:hint="eastAsia"/>
        </w:rPr>
        <w:t>设</w:t>
      </w:r>
      <w:r w:rsidR="005633E1" w:rsidRPr="00025957">
        <w:rPr>
          <w:position w:val="-4"/>
        </w:rPr>
        <w:object w:dxaOrig="220" w:dyaOrig="240">
          <v:shape id="_x0000_i1164" type="#_x0000_t75" style="width:11.1pt;height:12pt" o:ole="">
            <v:imagedata r:id="rId289" o:title=""/>
          </v:shape>
          <o:OLEObject Type="Embed" ProgID="Equation.DSMT4" ShapeID="_x0000_i1164" DrawAspect="Content" ObjectID="_1693848149" r:id="rId290"/>
        </w:object>
      </w:r>
      <w:r>
        <w:rPr>
          <w:rFonts w:hint="eastAsia"/>
        </w:rPr>
        <w:t>为总收益函数，证明</w:t>
      </w:r>
      <w:r w:rsidR="005633E1" w:rsidRPr="005633E1">
        <w:rPr>
          <w:position w:val="-28"/>
        </w:rPr>
        <w:object w:dxaOrig="1380" w:dyaOrig="660">
          <v:shape id="_x0000_i1165" type="#_x0000_t75" style="width:69.25pt;height:33.25pt" o:ole="">
            <v:imagedata r:id="rId291" o:title=""/>
          </v:shape>
          <o:OLEObject Type="Embed" ProgID="Equation.DSMT4" ShapeID="_x0000_i1165" DrawAspect="Content" ObjectID="_1693848150" r:id="rId292"/>
        </w:object>
      </w:r>
      <w:r>
        <w:rPr>
          <w:rFonts w:hint="eastAsia"/>
        </w:rPr>
        <w:t>．</w:t>
      </w:r>
    </w:p>
    <w:p w:rsidR="00350439" w:rsidRPr="00350439" w:rsidRDefault="00350439" w:rsidP="00350439">
      <w:pPr>
        <w:ind w:leftChars="200" w:left="480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求</w:t>
      </w:r>
      <w:r w:rsidR="005633E1" w:rsidRPr="005633E1">
        <w:rPr>
          <w:position w:val="-10"/>
        </w:rPr>
        <w:object w:dxaOrig="560" w:dyaOrig="320">
          <v:shape id="_x0000_i1166" type="#_x0000_t75" style="width:28.15pt;height:16.15pt" o:ole="">
            <v:imagedata r:id="rId293" o:title=""/>
          </v:shape>
          <o:OLEObject Type="Embed" ProgID="Equation.DSMT4" ShapeID="_x0000_i1166" DrawAspect="Content" ObjectID="_1693848151" r:id="rId294"/>
        </w:object>
      </w:r>
      <w:r>
        <w:rPr>
          <w:rFonts w:hint="eastAsia"/>
        </w:rPr>
        <w:t>时，总收益对价格的弹性，并说明其经济意义</w:t>
      </w:r>
      <w:r>
        <w:rPr>
          <w:rFonts w:hint="eastAsia"/>
        </w:rPr>
        <w:t>．</w:t>
      </w:r>
    </w:p>
    <w:p w:rsidR="00350439" w:rsidRPr="00350439" w:rsidRDefault="00350439" w:rsidP="00350439">
      <w:pPr>
        <w:rPr>
          <w:rFonts w:hint="eastAsia"/>
        </w:rPr>
      </w:pPr>
    </w:p>
    <w:p w:rsidR="00350439" w:rsidRDefault="00350439" w:rsidP="00350439">
      <w:pPr>
        <w:rPr>
          <w:rFonts w:hint="eastAsia"/>
        </w:rPr>
      </w:pPr>
      <w:r w:rsidRPr="00350439">
        <w:rPr>
          <w:rStyle w:val="af4"/>
          <w:rFonts w:hint="eastAsia"/>
        </w:rPr>
        <w:t>[解]</w:t>
      </w:r>
      <w:r>
        <w:rPr>
          <w:rFonts w:hint="eastAsia"/>
        </w:rPr>
        <w:t xml:space="preserve"> (1) </w:t>
      </w:r>
      <w:r w:rsidR="005633E1" w:rsidRPr="005633E1">
        <w:rPr>
          <w:position w:val="-10"/>
        </w:rPr>
        <w:object w:dxaOrig="1340" w:dyaOrig="320">
          <v:shape id="_x0000_i1167" type="#_x0000_t75" style="width:66.9pt;height:16.15pt" o:ole="">
            <v:imagedata r:id="rId295" o:title=""/>
          </v:shape>
          <o:OLEObject Type="Embed" ProgID="Equation.DSMT4" ShapeID="_x0000_i1167" DrawAspect="Content" ObjectID="_1693848152" r:id="rId296"/>
        </w:object>
      </w:r>
      <w:r>
        <w:rPr>
          <w:rFonts w:hint="eastAsia"/>
        </w:rPr>
        <w:t>，上式两边对</w:t>
      </w:r>
      <w:r w:rsidR="005633E1" w:rsidRPr="005633E1">
        <w:rPr>
          <w:position w:val="-10"/>
        </w:rPr>
        <w:object w:dxaOrig="200" w:dyaOrig="260">
          <v:shape id="_x0000_i1168" type="#_x0000_t75" style="width:10.15pt;height:12.9pt" o:ole="">
            <v:imagedata r:id="rId297" o:title=""/>
          </v:shape>
          <o:OLEObject Type="Embed" ProgID="Equation.DSMT4" ShapeID="_x0000_i1168" DrawAspect="Content" ObjectID="_1693848153" r:id="rId298"/>
        </w:object>
      </w:r>
      <w:r>
        <w:rPr>
          <w:rFonts w:hint="eastAsia"/>
        </w:rPr>
        <w:t>求导数得</w:t>
      </w:r>
    </w:p>
    <w:p w:rsidR="00350439" w:rsidRDefault="005633E1" w:rsidP="004E5590">
      <w:pPr>
        <w:ind w:leftChars="200" w:left="480"/>
        <w:jc w:val="center"/>
        <w:rPr>
          <w:rFonts w:hint="eastAsia"/>
        </w:rPr>
      </w:pPr>
      <w:r w:rsidRPr="005633E1">
        <w:rPr>
          <w:position w:val="-30"/>
        </w:rPr>
        <w:object w:dxaOrig="4000" w:dyaOrig="720">
          <v:shape id="_x0000_i1169" type="#_x0000_t75" style="width:199.85pt;height:36pt" o:ole="">
            <v:imagedata r:id="rId299" o:title=""/>
          </v:shape>
          <o:OLEObject Type="Embed" ProgID="Equation.DSMT4" ShapeID="_x0000_i1169" DrawAspect="Content" ObjectID="_1693848154" r:id="rId300"/>
        </w:object>
      </w:r>
    </w:p>
    <w:p w:rsidR="00350439" w:rsidRDefault="00350439" w:rsidP="005633E1">
      <w:pPr>
        <w:ind w:leftChars="200" w:left="960" w:hangingChars="200" w:hanging="480"/>
        <w:rPr>
          <w:rFonts w:hint="eastAsia"/>
        </w:rPr>
      </w:pPr>
      <w:r>
        <w:rPr>
          <w:rFonts w:hint="eastAsia"/>
        </w:rPr>
        <w:t xml:space="preserve">(2) </w:t>
      </w:r>
      <w:r w:rsidR="005633E1" w:rsidRPr="005633E1">
        <w:rPr>
          <w:position w:val="-34"/>
        </w:rPr>
        <w:object w:dxaOrig="1880" w:dyaOrig="760">
          <v:shape id="_x0000_i1170" type="#_x0000_t75" style="width:94.15pt;height:37.85pt" o:ole="">
            <v:imagedata r:id="rId301" o:title=""/>
          </v:shape>
          <o:OLEObject Type="Embed" ProgID="Equation.DSMT4" ShapeID="_x0000_i1170" DrawAspect="Content" ObjectID="_1693848155" r:id="rId302"/>
        </w:object>
      </w:r>
      <w:r w:rsidR="004E5590">
        <w:rPr>
          <w:rFonts w:hint="eastAsia"/>
        </w:rPr>
        <w:t>．</w:t>
      </w:r>
      <w:r w:rsidR="004E5590">
        <w:rPr>
          <w:rFonts w:hint="eastAsia"/>
        </w:rPr>
        <w:t>经济意义：当</w:t>
      </w:r>
      <w:r w:rsidR="005633E1" w:rsidRPr="005633E1">
        <w:rPr>
          <w:position w:val="-10"/>
        </w:rPr>
        <w:object w:dxaOrig="560" w:dyaOrig="320">
          <v:shape id="_x0000_i1171" type="#_x0000_t75" style="width:28.15pt;height:16.15pt" o:ole="">
            <v:imagedata r:id="rId303" o:title=""/>
          </v:shape>
          <o:OLEObject Type="Embed" ProgID="Equation.DSMT4" ShapeID="_x0000_i1171" DrawAspect="Content" ObjectID="_1693848156" r:id="rId304"/>
        </w:object>
      </w:r>
      <w:r w:rsidR="004E5590">
        <w:rPr>
          <w:rFonts w:hint="eastAsia"/>
        </w:rPr>
        <w:t>时，若价格上涨</w:t>
      </w:r>
      <w:r w:rsidR="005633E1" w:rsidRPr="005633E1">
        <w:rPr>
          <w:position w:val="-6"/>
        </w:rPr>
        <w:object w:dxaOrig="400" w:dyaOrig="279">
          <v:shape id="_x0000_i1172" type="#_x0000_t75" style="width:19.85pt;height:13.85pt" o:ole="">
            <v:imagedata r:id="rId305" o:title=""/>
          </v:shape>
          <o:OLEObject Type="Embed" ProgID="Equation.DSMT4" ShapeID="_x0000_i1172" DrawAspect="Content" ObjectID="_1693848157" r:id="rId306"/>
        </w:object>
      </w:r>
      <w:r w:rsidR="004E5590">
        <w:rPr>
          <w:rFonts w:hint="eastAsia"/>
        </w:rPr>
        <w:t>，则总收益将增加</w:t>
      </w:r>
      <w:r w:rsidR="005633E1" w:rsidRPr="005633E1">
        <w:rPr>
          <w:position w:val="-6"/>
        </w:rPr>
        <w:object w:dxaOrig="720" w:dyaOrig="279">
          <v:shape id="_x0000_i1173" type="#_x0000_t75" style="width:36pt;height:13.85pt" o:ole="">
            <v:imagedata r:id="rId307" o:title=""/>
          </v:shape>
          <o:OLEObject Type="Embed" ProgID="Equation.DSMT4" ShapeID="_x0000_i1173" DrawAspect="Content" ObjectID="_1693848158" r:id="rId308"/>
        </w:object>
      </w:r>
      <w:r w:rsidR="004E5590">
        <w:rPr>
          <w:rFonts w:hint="eastAsia"/>
        </w:rPr>
        <w:t>．</w:t>
      </w:r>
    </w:p>
    <w:p w:rsidR="00350439" w:rsidRPr="00350439" w:rsidRDefault="00350439" w:rsidP="00350439">
      <w:pPr>
        <w:rPr>
          <w:rFonts w:hint="eastAsia"/>
        </w:rPr>
      </w:pPr>
    </w:p>
    <w:p w:rsidR="00350439" w:rsidRPr="00350439" w:rsidRDefault="00350439" w:rsidP="00527E9A"/>
    <w:p w:rsidR="00527E9A" w:rsidRPr="00494A41" w:rsidRDefault="00527E9A" w:rsidP="00527E9A">
      <w:pPr>
        <w:pStyle w:val="1"/>
      </w:pPr>
      <w:r w:rsidRPr="00494A41">
        <w:t>八、</w:t>
      </w:r>
      <w:r>
        <w:rPr>
          <w:rFonts w:hint="eastAsia"/>
        </w:rPr>
        <w:t>（</w:t>
      </w:r>
      <w:r w:rsidRPr="00494A41">
        <w:t>本题满分6分</w:t>
      </w:r>
      <w:r>
        <w:rPr>
          <w:rFonts w:hint="eastAsia"/>
        </w:rPr>
        <w:t>）</w:t>
      </w:r>
      <w:r w:rsidRPr="00527E9A">
        <w:rPr>
          <w:rStyle w:val="ae"/>
          <w:rFonts w:hint="eastAsia"/>
        </w:rPr>
        <w:t>【同试卷三第</w:t>
      </w:r>
      <w:r>
        <w:rPr>
          <w:rStyle w:val="ae"/>
          <w:rFonts w:hint="eastAsia"/>
        </w:rPr>
        <w:t>八</w:t>
      </w:r>
      <w:r w:rsidRPr="00527E9A">
        <w:rPr>
          <w:rStyle w:val="ae"/>
          <w:rFonts w:hint="eastAsia"/>
        </w:rPr>
        <w:t>题】</w:t>
      </w:r>
    </w:p>
    <w:p w:rsidR="00527E9A" w:rsidRPr="00494A41" w:rsidRDefault="00527E9A" w:rsidP="00527E9A">
      <w:pPr>
        <w:ind w:leftChars="200" w:left="480"/>
      </w:pPr>
      <w:r w:rsidRPr="00494A41">
        <w:rPr>
          <w:rFonts w:hAnsi="宋体"/>
        </w:rPr>
        <w:t>设函数</w:t>
      </w:r>
      <w:r w:rsidR="005633E1" w:rsidRPr="005633E1">
        <w:rPr>
          <w:position w:val="-10"/>
        </w:rPr>
        <w:object w:dxaOrig="1060" w:dyaOrig="320">
          <v:shape id="_x0000_i1174" type="#_x0000_t75" style="width:53.1pt;height:16.15pt" o:ole="">
            <v:imagedata r:id="rId309" o:title=""/>
          </v:shape>
          <o:OLEObject Type="Embed" ProgID="Equation.DSMT4" ShapeID="_x0000_i1174" DrawAspect="Content" ObjectID="_1693848159" r:id="rId310"/>
        </w:object>
      </w:r>
      <w:r w:rsidRPr="00494A41">
        <w:rPr>
          <w:rFonts w:hAnsi="宋体"/>
        </w:rPr>
        <w:t>在</w:t>
      </w:r>
      <w:r w:rsidR="005633E1" w:rsidRPr="005633E1">
        <w:rPr>
          <w:position w:val="-10"/>
        </w:rPr>
        <w:object w:dxaOrig="540" w:dyaOrig="320">
          <v:shape id="_x0000_i1175" type="#_x0000_t75" style="width:27.25pt;height:16.15pt" o:ole="">
            <v:imagedata r:id="rId311" o:title=""/>
          </v:shape>
          <o:OLEObject Type="Embed" ProgID="Equation.DSMT4" ShapeID="_x0000_i1175" DrawAspect="Content" ObjectID="_1693848160" r:id="rId312"/>
        </w:object>
      </w:r>
      <w:r w:rsidRPr="00494A41">
        <w:rPr>
          <w:rFonts w:hAnsi="宋体"/>
        </w:rPr>
        <w:t>上连续，且</w:t>
      </w:r>
      <w:r w:rsidR="005633E1" w:rsidRPr="005633E1">
        <w:rPr>
          <w:position w:val="-10"/>
        </w:rPr>
        <w:object w:dxaOrig="880" w:dyaOrig="320">
          <v:shape id="_x0000_i1176" type="#_x0000_t75" style="width:43.85pt;height:16.15pt" o:ole="">
            <v:imagedata r:id="rId313" o:title=""/>
          </v:shape>
          <o:OLEObject Type="Embed" ProgID="Equation.DSMT4" ShapeID="_x0000_i1176" DrawAspect="Content" ObjectID="_1693848161" r:id="rId314"/>
        </w:object>
      </w:r>
      <w:r>
        <w:rPr>
          <w:rFonts w:hint="eastAsia"/>
        </w:rPr>
        <w:t>．</w:t>
      </w:r>
      <w:r w:rsidRPr="00494A41">
        <w:rPr>
          <w:rFonts w:hAnsi="宋体"/>
        </w:rPr>
        <w:t>利用闭区间上连续函数性质，证明存在一点</w:t>
      </w:r>
      <w:r w:rsidR="005633E1" w:rsidRPr="005633E1">
        <w:rPr>
          <w:position w:val="-10"/>
        </w:rPr>
        <w:object w:dxaOrig="900" w:dyaOrig="320">
          <v:shape id="_x0000_i1177" type="#_x0000_t75" style="width:45.25pt;height:16.15pt" o:ole="">
            <v:imagedata r:id="rId315" o:title=""/>
          </v:shape>
          <o:OLEObject Type="Embed" ProgID="Equation.DSMT4" ShapeID="_x0000_i1177" DrawAspect="Content" ObjectID="_1693848162" r:id="rId316"/>
        </w:object>
      </w:r>
      <w:r w:rsidRPr="00494A41">
        <w:rPr>
          <w:rFonts w:hAnsi="宋体"/>
        </w:rPr>
        <w:t>，使</w:t>
      </w:r>
      <w:r w:rsidR="005633E1" w:rsidRPr="005633E1">
        <w:rPr>
          <w:position w:val="-18"/>
        </w:rPr>
        <w:object w:dxaOrig="3100" w:dyaOrig="520">
          <v:shape id="_x0000_i1178" type="#_x0000_t75" style="width:155.1pt;height:25.85pt" o:ole="">
            <v:imagedata r:id="rId317" o:title=""/>
          </v:shape>
          <o:OLEObject Type="Embed" ProgID="Equation.DSMT4" ShapeID="_x0000_i1178" DrawAspect="Content" ObjectID="_1693848163" r:id="rId318"/>
        </w:object>
      </w:r>
      <w:r>
        <w:rPr>
          <w:rFonts w:hint="eastAsia"/>
        </w:rPr>
        <w:t>．</w:t>
      </w:r>
    </w:p>
    <w:p w:rsidR="00527E9A" w:rsidRDefault="00527E9A" w:rsidP="00527E9A"/>
    <w:p w:rsidR="00527E9A" w:rsidRPr="00506740" w:rsidRDefault="00527E9A" w:rsidP="00527E9A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Pr="00506740">
        <w:rPr>
          <w:rFonts w:hint="eastAsia"/>
        </w:rPr>
        <w:t>因为</w:t>
      </w:r>
      <w:r w:rsidR="005633E1" w:rsidRPr="005633E1">
        <w:rPr>
          <w:position w:val="-10"/>
        </w:rPr>
        <w:object w:dxaOrig="540" w:dyaOrig="320">
          <v:shape id="_x0000_i1179" type="#_x0000_t75" style="width:27.25pt;height:16.15pt" o:ole="">
            <v:imagedata r:id="rId319" o:title=""/>
          </v:shape>
          <o:OLEObject Type="Embed" ProgID="Equation.DSMT4" ShapeID="_x0000_i1179" DrawAspect="Content" ObjectID="_1693848164" r:id="rId320"/>
        </w:object>
      </w:r>
      <w:r w:rsidRPr="00506740">
        <w:rPr>
          <w:rFonts w:hint="eastAsia"/>
        </w:rPr>
        <w:t>与</w:t>
      </w:r>
      <w:r w:rsidR="005633E1" w:rsidRPr="005633E1">
        <w:rPr>
          <w:position w:val="-10"/>
        </w:rPr>
        <w:object w:dxaOrig="520" w:dyaOrig="320">
          <v:shape id="_x0000_i1180" type="#_x0000_t75" style="width:25.85pt;height:16.15pt" o:ole="">
            <v:imagedata r:id="rId321" o:title=""/>
          </v:shape>
          <o:OLEObject Type="Embed" ProgID="Equation.DSMT4" ShapeID="_x0000_i1180" DrawAspect="Content" ObjectID="_1693848165" r:id="rId322"/>
        </w:object>
      </w:r>
      <w:r w:rsidRPr="00506740">
        <w:rPr>
          <w:rFonts w:hint="eastAsia"/>
        </w:rPr>
        <w:t>在</w:t>
      </w:r>
      <w:r w:rsidR="005633E1" w:rsidRPr="005633E1">
        <w:rPr>
          <w:position w:val="-14"/>
        </w:rPr>
        <w:object w:dxaOrig="540" w:dyaOrig="400">
          <v:shape id="_x0000_i1181" type="#_x0000_t75" style="width:27.25pt;height:19.85pt" o:ole="">
            <v:imagedata r:id="rId323" o:title=""/>
          </v:shape>
          <o:OLEObject Type="Embed" ProgID="Equation.DSMT4" ShapeID="_x0000_i1181" DrawAspect="Content" ObjectID="_1693848166" r:id="rId324"/>
        </w:object>
      </w:r>
      <w:r w:rsidRPr="00506740">
        <w:rPr>
          <w:rFonts w:hint="eastAsia"/>
        </w:rPr>
        <w:t>上连续，所以存在</w:t>
      </w:r>
      <w:r w:rsidR="005633E1" w:rsidRPr="005633E1">
        <w:rPr>
          <w:position w:val="-12"/>
        </w:rPr>
        <w:object w:dxaOrig="260" w:dyaOrig="360">
          <v:shape id="_x0000_i1182" type="#_x0000_t75" style="width:12.9pt;height:18pt" o:ole="">
            <v:imagedata r:id="rId325" o:title=""/>
          </v:shape>
          <o:OLEObject Type="Embed" ProgID="Equation.DSMT4" ShapeID="_x0000_i1182" DrawAspect="Content" ObjectID="_1693848167" r:id="rId326"/>
        </w:object>
      </w:r>
      <w:r w:rsidR="005633E1" w:rsidRPr="005633E1">
        <w:rPr>
          <w:position w:val="-12"/>
        </w:rPr>
        <w:object w:dxaOrig="279" w:dyaOrig="360">
          <v:shape id="_x0000_i1183" type="#_x0000_t75" style="width:13.85pt;height:18pt" o:ole="">
            <v:imagedata r:id="rId327" o:title=""/>
          </v:shape>
          <o:OLEObject Type="Embed" ProgID="Equation.DSMT4" ShapeID="_x0000_i1183" DrawAspect="Content" ObjectID="_1693848168" r:id="rId328"/>
        </w:object>
      </w:r>
      <w:r w:rsidRPr="00506740">
        <w:rPr>
          <w:rFonts w:hint="eastAsia"/>
        </w:rPr>
        <w:t>使得</w:t>
      </w:r>
      <w:r w:rsidRPr="00506740">
        <w:rPr>
          <w:rFonts w:hint="eastAsia"/>
        </w:rPr>
        <w:t xml:space="preserve"> </w:t>
      </w:r>
    </w:p>
    <w:p w:rsidR="00527E9A" w:rsidRPr="00506740" w:rsidRDefault="005633E1" w:rsidP="00527E9A">
      <w:pPr>
        <w:ind w:leftChars="200" w:left="480"/>
        <w:jc w:val="center"/>
      </w:pPr>
      <w:r w:rsidRPr="005633E1">
        <w:rPr>
          <w:position w:val="-22"/>
        </w:rPr>
        <w:object w:dxaOrig="4860" w:dyaOrig="460">
          <v:shape id="_x0000_i1184" type="#_x0000_t75" style="width:243.25pt;height:23.1pt" o:ole="">
            <v:imagedata r:id="rId329" o:title=""/>
          </v:shape>
          <o:OLEObject Type="Embed" ProgID="Equation.DSMT4" ShapeID="_x0000_i1184" DrawAspect="Content" ObjectID="_1693848169" r:id="rId330"/>
        </w:object>
      </w:r>
    </w:p>
    <w:p w:rsidR="00527E9A" w:rsidRPr="00506740" w:rsidRDefault="00527E9A" w:rsidP="00527E9A">
      <w:pPr>
        <w:ind w:leftChars="200" w:left="480"/>
      </w:pPr>
      <w:r w:rsidRPr="00506740">
        <w:rPr>
          <w:rFonts w:hint="eastAsia"/>
        </w:rPr>
        <w:t>满足</w:t>
      </w:r>
      <w:r w:rsidR="005633E1" w:rsidRPr="005633E1">
        <w:rPr>
          <w:position w:val="-10"/>
        </w:rPr>
        <w:object w:dxaOrig="1380" w:dyaOrig="320">
          <v:shape id="_x0000_i1185" type="#_x0000_t75" style="width:69.25pt;height:16.15pt" o:ole="">
            <v:imagedata r:id="rId331" o:title=""/>
          </v:shape>
          <o:OLEObject Type="Embed" ProgID="Equation.DSMT4" ShapeID="_x0000_i1185" DrawAspect="Content" ObjectID="_1693848170" r:id="rId332"/>
        </w:object>
      </w:r>
      <w:r w:rsidRPr="00506740">
        <w:rPr>
          <w:rFonts w:hint="eastAsia"/>
        </w:rPr>
        <w:t>．又</w:t>
      </w:r>
      <w:r w:rsidR="005633E1" w:rsidRPr="005633E1">
        <w:rPr>
          <w:position w:val="-10"/>
        </w:rPr>
        <w:object w:dxaOrig="880" w:dyaOrig="320">
          <v:shape id="_x0000_i1186" type="#_x0000_t75" style="width:43.85pt;height:16.15pt" o:ole="">
            <v:imagedata r:id="rId333" o:title=""/>
          </v:shape>
          <o:OLEObject Type="Embed" ProgID="Equation.DSMT4" ShapeID="_x0000_i1186" DrawAspect="Content" ObjectID="_1693848171" r:id="rId334"/>
        </w:object>
      </w:r>
      <w:r w:rsidRPr="00506740">
        <w:rPr>
          <w:rFonts w:hint="eastAsia"/>
        </w:rPr>
        <w:t>，故根据不等式的性质</w:t>
      </w:r>
    </w:p>
    <w:p w:rsidR="00527E9A" w:rsidRPr="00506740" w:rsidRDefault="005633E1" w:rsidP="00527E9A">
      <w:pPr>
        <w:ind w:leftChars="200" w:left="480"/>
        <w:jc w:val="center"/>
      </w:pPr>
      <w:r w:rsidRPr="005633E1">
        <w:rPr>
          <w:position w:val="-10"/>
        </w:rPr>
        <w:object w:dxaOrig="2740" w:dyaOrig="320">
          <v:shape id="_x0000_i1187" type="#_x0000_t75" style="width:137.1pt;height:16.15pt" o:ole="">
            <v:imagedata r:id="rId335" o:title=""/>
          </v:shape>
          <o:OLEObject Type="Embed" ProgID="Equation.DSMT4" ShapeID="_x0000_i1187" DrawAspect="Content" ObjectID="_1693848172" r:id="rId336"/>
        </w:object>
      </w:r>
    </w:p>
    <w:p w:rsidR="00527E9A" w:rsidRPr="00506740" w:rsidRDefault="00527E9A" w:rsidP="00527E9A">
      <w:pPr>
        <w:ind w:leftChars="200" w:left="480"/>
      </w:pPr>
      <w:r w:rsidRPr="00506740">
        <w:rPr>
          <w:rFonts w:hint="eastAsia"/>
        </w:rPr>
        <w:t>根据定积分的不等式性质有</w:t>
      </w:r>
    </w:p>
    <w:p w:rsidR="00527E9A" w:rsidRPr="00506740" w:rsidRDefault="005633E1" w:rsidP="00527E9A">
      <w:pPr>
        <w:ind w:leftChars="200" w:left="480"/>
        <w:jc w:val="center"/>
      </w:pPr>
      <w:r w:rsidRPr="005633E1">
        <w:rPr>
          <w:position w:val="-72"/>
        </w:rPr>
        <w:object w:dxaOrig="4420" w:dyaOrig="1560">
          <v:shape id="_x0000_i1188" type="#_x0000_t75" style="width:221.1pt;height:78pt" o:ole="">
            <v:imagedata r:id="rId337" o:title=""/>
          </v:shape>
          <o:OLEObject Type="Embed" ProgID="Equation.DSMT4" ShapeID="_x0000_i1188" DrawAspect="Content" ObjectID="_1693848173" r:id="rId338"/>
        </w:object>
      </w:r>
    </w:p>
    <w:p w:rsidR="00527E9A" w:rsidRDefault="00527E9A" w:rsidP="00527E9A">
      <w:pPr>
        <w:ind w:leftChars="200" w:left="480"/>
      </w:pPr>
      <w:r w:rsidRPr="00506740">
        <w:rPr>
          <w:rFonts w:hint="eastAsia"/>
        </w:rPr>
        <w:t>由连续函数的介值定理知，存在</w:t>
      </w:r>
      <w:r w:rsidR="005633E1" w:rsidRPr="005633E1">
        <w:rPr>
          <w:position w:val="-10"/>
        </w:rPr>
        <w:object w:dxaOrig="900" w:dyaOrig="320">
          <v:shape id="_x0000_i1189" type="#_x0000_t75" style="width:45.25pt;height:16.15pt" o:ole="">
            <v:imagedata r:id="rId339" o:title=""/>
          </v:shape>
          <o:OLEObject Type="Embed" ProgID="Equation.DSMT4" ShapeID="_x0000_i1189" DrawAspect="Content" ObjectID="_1693848174" r:id="rId340"/>
        </w:object>
      </w:r>
      <w:r w:rsidRPr="00506740">
        <w:rPr>
          <w:rFonts w:hint="eastAsia"/>
        </w:rPr>
        <w:t>，使</w:t>
      </w:r>
    </w:p>
    <w:p w:rsidR="00527E9A" w:rsidRPr="00506740" w:rsidRDefault="005633E1" w:rsidP="00527E9A">
      <w:pPr>
        <w:ind w:leftChars="200" w:left="480"/>
        <w:jc w:val="center"/>
      </w:pPr>
      <w:r w:rsidRPr="005633E1">
        <w:rPr>
          <w:position w:val="-44"/>
        </w:rPr>
        <w:object w:dxaOrig="5899" w:dyaOrig="999">
          <v:shape id="_x0000_i1190" type="#_x0000_t75" style="width:294.9pt;height:49.85pt" o:ole="">
            <v:imagedata r:id="rId341" o:title=""/>
          </v:shape>
          <o:OLEObject Type="Embed" ProgID="Equation.DSMT4" ShapeID="_x0000_i1190" DrawAspect="Content" ObjectID="_1693848175" r:id="rId342"/>
        </w:object>
      </w:r>
    </w:p>
    <w:p w:rsidR="00527E9A" w:rsidRPr="00506740" w:rsidRDefault="00527E9A" w:rsidP="00527E9A"/>
    <w:p w:rsidR="002117DB" w:rsidRDefault="002117DB" w:rsidP="002117DB"/>
    <w:p w:rsidR="002117DB" w:rsidRDefault="002117DB" w:rsidP="00C95D26">
      <w:pPr>
        <w:pStyle w:val="1"/>
      </w:pPr>
      <w:r>
        <w:rPr>
          <w:rFonts w:hint="eastAsia"/>
        </w:rPr>
        <w:t>九</w:t>
      </w:r>
      <w:r w:rsidRPr="00494A41">
        <w:t>、</w:t>
      </w:r>
      <w:r>
        <w:rPr>
          <w:rFonts w:hint="eastAsia"/>
        </w:rPr>
        <w:t>（</w:t>
      </w:r>
      <w:r w:rsidRPr="00494A41">
        <w:t>本题满分8分</w:t>
      </w:r>
      <w:r>
        <w:rPr>
          <w:rFonts w:hint="eastAsia"/>
        </w:rPr>
        <w:t>）</w:t>
      </w:r>
    </w:p>
    <w:p w:rsidR="00C95D26" w:rsidRPr="00C95D26" w:rsidRDefault="00C95D26" w:rsidP="00C95D26">
      <w:pPr>
        <w:ind w:leftChars="200" w:left="480"/>
        <w:rPr>
          <w:rFonts w:hAnsi="宋体" w:hint="eastAsia"/>
        </w:rPr>
      </w:pPr>
      <w:r w:rsidRPr="00C95D26">
        <w:rPr>
          <w:rFonts w:hAnsi="宋体" w:hint="eastAsia"/>
        </w:rPr>
        <w:t>设四元齐次线性方程组</w:t>
      </w:r>
      <w:r w:rsidRPr="00C95D26">
        <w:rPr>
          <w:rFonts w:hAnsi="宋体" w:hint="eastAsia"/>
        </w:rPr>
        <w:t>①</w:t>
      </w:r>
      <w:r w:rsidRPr="00C95D26">
        <w:rPr>
          <w:rFonts w:hAnsi="宋体" w:hint="eastAsia"/>
        </w:rPr>
        <w:t>为</w:t>
      </w:r>
      <w:r w:rsidR="005633E1" w:rsidRPr="005633E1">
        <w:rPr>
          <w:position w:val="-32"/>
        </w:rPr>
        <w:object w:dxaOrig="2180" w:dyaOrig="760">
          <v:shape id="_x0000_i1191" type="#_x0000_t75" style="width:108.9pt;height:37.85pt" o:ole="">
            <v:imagedata r:id="rId343" o:title=""/>
          </v:shape>
          <o:OLEObject Type="Embed" ProgID="Equation.DSMT4" ShapeID="_x0000_i1191" DrawAspect="Content" ObjectID="_1693848176" r:id="rId344"/>
        </w:object>
      </w:r>
      <w:r>
        <w:rPr>
          <w:rFonts w:hAnsi="宋体" w:hint="eastAsia"/>
        </w:rPr>
        <w:t>，</w:t>
      </w:r>
      <w:r w:rsidRPr="00C95D26">
        <w:rPr>
          <w:rFonts w:hAnsi="宋体" w:hint="eastAsia"/>
        </w:rPr>
        <w:t>且已知另一四元齐次线性方程组</w:t>
      </w:r>
      <w:r w:rsidRPr="00C95D26">
        <w:rPr>
          <w:rFonts w:hAnsi="宋体" w:hint="eastAsia"/>
        </w:rPr>
        <w:t>②</w:t>
      </w:r>
      <w:r w:rsidRPr="00C95D26">
        <w:rPr>
          <w:rFonts w:hAnsi="宋体" w:hint="eastAsia"/>
        </w:rPr>
        <w:t>的一个基础解系为</w:t>
      </w:r>
      <w:r w:rsidR="005633E1" w:rsidRPr="005633E1">
        <w:rPr>
          <w:position w:val="-12"/>
        </w:rPr>
        <w:object w:dxaOrig="1960" w:dyaOrig="380">
          <v:shape id="_x0000_i1192" type="#_x0000_t75" style="width:97.85pt;height:18.9pt" o:ole="">
            <v:imagedata r:id="rId345" o:title=""/>
          </v:shape>
          <o:OLEObject Type="Embed" ProgID="Equation.DSMT4" ShapeID="_x0000_i1192" DrawAspect="Content" ObjectID="_1693848177" r:id="rId346"/>
        </w:object>
      </w:r>
      <w:r>
        <w:rPr>
          <w:rFonts w:hAnsi="宋体" w:hint="eastAsia"/>
        </w:rPr>
        <w:t xml:space="preserve">, </w:t>
      </w:r>
      <w:r w:rsidR="005633E1" w:rsidRPr="005633E1">
        <w:rPr>
          <w:position w:val="-12"/>
        </w:rPr>
        <w:object w:dxaOrig="2000" w:dyaOrig="380">
          <v:shape id="_x0000_i1193" type="#_x0000_t75" style="width:100.15pt;height:18.9pt" o:ole="">
            <v:imagedata r:id="rId347" o:title=""/>
          </v:shape>
          <o:OLEObject Type="Embed" ProgID="Equation.DSMT4" ShapeID="_x0000_i1193" DrawAspect="Content" ObjectID="_1693848178" r:id="rId348"/>
        </w:object>
      </w:r>
      <w:r>
        <w:rPr>
          <w:rFonts w:hAnsi="宋体" w:hint="eastAsia"/>
        </w:rPr>
        <w:t>．</w:t>
      </w:r>
    </w:p>
    <w:p w:rsidR="00C95D26" w:rsidRPr="00C95D26" w:rsidRDefault="00C95D26" w:rsidP="00C95D26">
      <w:pPr>
        <w:ind w:leftChars="200" w:left="480"/>
        <w:rPr>
          <w:rFonts w:hAnsi="宋体" w:hint="eastAsia"/>
        </w:rPr>
      </w:pPr>
      <w:r w:rsidRPr="00C95D26">
        <w:rPr>
          <w:rFonts w:hAnsi="宋体" w:hint="eastAsia"/>
        </w:rPr>
        <w:t xml:space="preserve">(1) </w:t>
      </w:r>
      <w:r w:rsidRPr="00C95D26">
        <w:rPr>
          <w:rFonts w:hAnsi="宋体" w:hint="eastAsia"/>
        </w:rPr>
        <w:t>求方程组</w:t>
      </w:r>
      <w:r w:rsidRPr="00C95D26">
        <w:rPr>
          <w:rFonts w:hAnsi="宋体" w:hint="eastAsia"/>
        </w:rPr>
        <w:t>①</w:t>
      </w:r>
      <w:r w:rsidRPr="00C95D26">
        <w:rPr>
          <w:rFonts w:hAnsi="宋体" w:hint="eastAsia"/>
        </w:rPr>
        <w:t>的一个基础解系；</w:t>
      </w:r>
    </w:p>
    <w:p w:rsidR="00527E9A" w:rsidRPr="00C95D26" w:rsidRDefault="00C95D26" w:rsidP="00C95D26">
      <w:pPr>
        <w:ind w:leftChars="200" w:left="960" w:hangingChars="200" w:hanging="480"/>
        <w:rPr>
          <w:rFonts w:hAnsi="宋体"/>
        </w:rPr>
      </w:pPr>
      <w:r w:rsidRPr="00C95D26">
        <w:rPr>
          <w:rFonts w:hAnsi="宋体" w:hint="eastAsia"/>
        </w:rPr>
        <w:t xml:space="preserve">(2) </w:t>
      </w:r>
      <w:r w:rsidRPr="00C95D26">
        <w:rPr>
          <w:rFonts w:hAnsi="宋体" w:hint="eastAsia"/>
        </w:rPr>
        <w:t>当</w:t>
      </w:r>
      <w:r w:rsidR="005633E1" w:rsidRPr="005633E1">
        <w:rPr>
          <w:position w:val="-6"/>
        </w:rPr>
        <w:object w:dxaOrig="200" w:dyaOrig="220">
          <v:shape id="_x0000_i1194" type="#_x0000_t75" style="width:10.15pt;height:11.1pt" o:ole="">
            <v:imagedata r:id="rId349" o:title=""/>
          </v:shape>
          <o:OLEObject Type="Embed" ProgID="Equation.DSMT4" ShapeID="_x0000_i1194" DrawAspect="Content" ObjectID="_1693848179" r:id="rId350"/>
        </w:object>
      </w:r>
      <w:r w:rsidRPr="00C95D26">
        <w:rPr>
          <w:rFonts w:hAnsi="宋体" w:hint="eastAsia"/>
        </w:rPr>
        <w:t>为何值时，方程组</w:t>
      </w:r>
      <w:r w:rsidRPr="00C95D26">
        <w:rPr>
          <w:rFonts w:hAnsi="宋体" w:hint="eastAsia"/>
        </w:rPr>
        <w:t>①</w:t>
      </w:r>
      <w:r w:rsidRPr="00C95D26">
        <w:rPr>
          <w:rFonts w:hAnsi="宋体" w:hint="eastAsia"/>
        </w:rPr>
        <w:t>与</w:t>
      </w:r>
      <w:r w:rsidRPr="00C95D26">
        <w:rPr>
          <w:rFonts w:hAnsi="宋体" w:hint="eastAsia"/>
        </w:rPr>
        <w:t>②</w:t>
      </w:r>
      <w:r w:rsidRPr="00C95D26">
        <w:rPr>
          <w:rFonts w:hAnsi="宋体" w:hint="eastAsia"/>
        </w:rPr>
        <w:t>有非零公共解？在有非零公共解时，求出全部非零公共解</w:t>
      </w:r>
      <w:r>
        <w:rPr>
          <w:rFonts w:hAnsi="宋体" w:hint="eastAsia"/>
        </w:rPr>
        <w:t>．</w:t>
      </w:r>
    </w:p>
    <w:p w:rsidR="002117DB" w:rsidRDefault="002117DB" w:rsidP="00527E9A">
      <w:pPr>
        <w:rPr>
          <w:rFonts w:hAnsi="宋体" w:hint="eastAsia"/>
        </w:rPr>
      </w:pPr>
    </w:p>
    <w:p w:rsidR="00C95D26" w:rsidRDefault="00C95D26" w:rsidP="00C95D26">
      <w:pPr>
        <w:rPr>
          <w:rFonts w:hAnsi="宋体" w:hint="eastAsia"/>
        </w:rPr>
      </w:pPr>
      <w:r w:rsidRPr="002C46A8">
        <w:rPr>
          <w:rStyle w:val="af4"/>
          <w:rFonts w:hint="eastAsia"/>
        </w:rPr>
        <w:t>[解]</w:t>
      </w:r>
      <w:r>
        <w:rPr>
          <w:rFonts w:hAnsi="宋体" w:hint="eastAsia"/>
        </w:rPr>
        <w:t xml:space="preserve"> (1) </w:t>
      </w:r>
      <w:r w:rsidRPr="00C95D26">
        <w:rPr>
          <w:rFonts w:hAnsi="宋体" w:hint="eastAsia"/>
        </w:rPr>
        <w:t>方程组</w:t>
      </w:r>
      <w:r w:rsidR="002C46A8" w:rsidRPr="00C95D26">
        <w:rPr>
          <w:rFonts w:hAnsi="宋体" w:hint="eastAsia"/>
        </w:rPr>
        <w:t>①</w:t>
      </w:r>
      <w:r w:rsidRPr="00C95D26">
        <w:rPr>
          <w:rFonts w:hAnsi="宋体" w:hint="eastAsia"/>
        </w:rPr>
        <w:t>的一个基础解系为</w:t>
      </w:r>
      <w:r w:rsidR="005633E1" w:rsidRPr="005633E1">
        <w:rPr>
          <w:position w:val="-12"/>
        </w:rPr>
        <w:object w:dxaOrig="1640" w:dyaOrig="380">
          <v:shape id="_x0000_i1195" type="#_x0000_t75" style="width:82.15pt;height:18.9pt" o:ole="">
            <v:imagedata r:id="rId351" o:title=""/>
          </v:shape>
          <o:OLEObject Type="Embed" ProgID="Equation.DSMT4" ShapeID="_x0000_i1195" DrawAspect="Content" ObjectID="_1693848180" r:id="rId352"/>
        </w:object>
      </w:r>
      <w:r w:rsidR="002C46A8">
        <w:rPr>
          <w:rFonts w:hAnsi="宋体" w:hint="eastAsia"/>
        </w:rPr>
        <w:t xml:space="preserve">, </w:t>
      </w:r>
      <w:r w:rsidR="005633E1" w:rsidRPr="005633E1">
        <w:rPr>
          <w:position w:val="-12"/>
        </w:rPr>
        <w:object w:dxaOrig="1640" w:dyaOrig="380">
          <v:shape id="_x0000_i1196" type="#_x0000_t75" style="width:82.15pt;height:18.9pt" o:ole="">
            <v:imagedata r:id="rId353" o:title=""/>
          </v:shape>
          <o:OLEObject Type="Embed" ProgID="Equation.DSMT4" ShapeID="_x0000_i1196" DrawAspect="Content" ObjectID="_1693848181" r:id="rId354"/>
        </w:object>
      </w:r>
      <w:r w:rsidR="002C46A8">
        <w:rPr>
          <w:rFonts w:hAnsi="宋体" w:hint="eastAsia"/>
        </w:rPr>
        <w:t>．</w:t>
      </w:r>
    </w:p>
    <w:p w:rsidR="002C46A8" w:rsidRDefault="002C46A8" w:rsidP="002C46A8">
      <w:pPr>
        <w:ind w:leftChars="200" w:left="480"/>
        <w:rPr>
          <w:rFonts w:hAnsi="宋体" w:hint="eastAsia"/>
        </w:rPr>
      </w:pPr>
      <w:r>
        <w:rPr>
          <w:rFonts w:hAnsi="宋体" w:hint="eastAsia"/>
        </w:rPr>
        <w:t xml:space="preserve">(2) </w:t>
      </w:r>
      <w:r w:rsidRPr="002C46A8">
        <w:rPr>
          <w:rFonts w:hAnsi="宋体" w:hint="eastAsia"/>
        </w:rPr>
        <w:t>当</w:t>
      </w:r>
      <w:r w:rsidR="005633E1" w:rsidRPr="005633E1">
        <w:rPr>
          <w:position w:val="-6"/>
        </w:rPr>
        <w:object w:dxaOrig="680" w:dyaOrig="279">
          <v:shape id="_x0000_i1197" type="#_x0000_t75" style="width:34.15pt;height:13.85pt" o:ole="">
            <v:imagedata r:id="rId355" o:title=""/>
          </v:shape>
          <o:OLEObject Type="Embed" ProgID="Equation.DSMT4" ShapeID="_x0000_i1197" DrawAspect="Content" ObjectID="_1693848182" r:id="rId356"/>
        </w:object>
      </w:r>
      <w:r w:rsidRPr="002C46A8">
        <w:rPr>
          <w:rFonts w:hAnsi="宋体" w:hint="eastAsia"/>
        </w:rPr>
        <w:t>时，</w:t>
      </w:r>
      <w:r w:rsidRPr="00C95D26">
        <w:rPr>
          <w:rFonts w:hAnsi="宋体" w:hint="eastAsia"/>
        </w:rPr>
        <w:t>方程组</w:t>
      </w:r>
      <w:r w:rsidRPr="00C95D26">
        <w:rPr>
          <w:rFonts w:hAnsi="宋体" w:hint="eastAsia"/>
        </w:rPr>
        <w:t>①</w:t>
      </w:r>
      <w:r w:rsidRPr="00C95D26">
        <w:rPr>
          <w:rFonts w:hAnsi="宋体" w:hint="eastAsia"/>
        </w:rPr>
        <w:t>与</w:t>
      </w:r>
      <w:r w:rsidRPr="00C95D26">
        <w:rPr>
          <w:rFonts w:hAnsi="宋体" w:hint="eastAsia"/>
        </w:rPr>
        <w:t>②</w:t>
      </w:r>
      <w:r w:rsidRPr="00C95D26">
        <w:rPr>
          <w:rFonts w:hAnsi="宋体" w:hint="eastAsia"/>
        </w:rPr>
        <w:t>有非零公共解</w:t>
      </w:r>
    </w:p>
    <w:p w:rsidR="002C46A8" w:rsidRDefault="005633E1" w:rsidP="002C46A8">
      <w:pPr>
        <w:ind w:leftChars="200" w:left="480"/>
        <w:jc w:val="center"/>
        <w:rPr>
          <w:rFonts w:hAnsi="宋体"/>
        </w:rPr>
      </w:pPr>
      <w:r w:rsidRPr="005633E1">
        <w:rPr>
          <w:position w:val="-68"/>
        </w:rPr>
        <w:object w:dxaOrig="2500" w:dyaOrig="1480">
          <v:shape id="_x0000_i1198" type="#_x0000_t75" style="width:125.1pt;height:73.85pt" o:ole="">
            <v:imagedata r:id="rId357" o:title=""/>
          </v:shape>
          <o:OLEObject Type="Embed" ProgID="Equation.DSMT4" ShapeID="_x0000_i1198" DrawAspect="Content" ObjectID="_1693848183" r:id="rId358"/>
        </w:object>
      </w:r>
    </w:p>
    <w:p w:rsidR="002C46A8" w:rsidRDefault="002C46A8" w:rsidP="002C46A8">
      <w:pPr>
        <w:ind w:leftChars="400" w:left="960"/>
        <w:rPr>
          <w:rFonts w:hAnsi="宋体" w:hint="eastAsia"/>
        </w:rPr>
      </w:pPr>
      <w:r>
        <w:rPr>
          <w:rFonts w:hAnsi="宋体" w:hint="eastAsia"/>
        </w:rPr>
        <w:t>其中</w:t>
      </w:r>
      <w:r w:rsidR="005633E1" w:rsidRPr="005633E1">
        <w:rPr>
          <w:position w:val="-12"/>
        </w:rPr>
        <w:object w:dxaOrig="260" w:dyaOrig="360">
          <v:shape id="_x0000_i1199" type="#_x0000_t75" style="width:12.9pt;height:18pt" o:ole="">
            <v:imagedata r:id="rId359" o:title=""/>
          </v:shape>
          <o:OLEObject Type="Embed" ProgID="Equation.DSMT4" ShapeID="_x0000_i1199" DrawAspect="Content" ObjectID="_1693848184" r:id="rId360"/>
        </w:object>
      </w:r>
      <w:r>
        <w:rPr>
          <w:rFonts w:hAnsi="宋体" w:hint="eastAsia"/>
        </w:rPr>
        <w:t xml:space="preserve">, </w:t>
      </w:r>
      <w:r w:rsidR="005633E1" w:rsidRPr="005633E1">
        <w:rPr>
          <w:position w:val="-12"/>
        </w:rPr>
        <w:object w:dxaOrig="260" w:dyaOrig="360">
          <v:shape id="_x0000_i1200" type="#_x0000_t75" style="width:12.9pt;height:18pt" o:ole="">
            <v:imagedata r:id="rId361" o:title=""/>
          </v:shape>
          <o:OLEObject Type="Embed" ProgID="Equation.DSMT4" ShapeID="_x0000_i1200" DrawAspect="Content" ObjectID="_1693848185" r:id="rId362"/>
        </w:object>
      </w:r>
      <w:r>
        <w:rPr>
          <w:rFonts w:hAnsi="宋体" w:hint="eastAsia"/>
        </w:rPr>
        <w:t>为任意常数．</w:t>
      </w:r>
    </w:p>
    <w:p w:rsidR="00C95D26" w:rsidRDefault="00C95D26" w:rsidP="00527E9A">
      <w:pPr>
        <w:rPr>
          <w:rFonts w:hAnsi="宋体" w:hint="eastAsia"/>
        </w:rPr>
      </w:pPr>
    </w:p>
    <w:p w:rsidR="00C95D26" w:rsidRPr="00C95D26" w:rsidRDefault="00C95D26" w:rsidP="00527E9A">
      <w:pPr>
        <w:rPr>
          <w:rFonts w:hAnsi="宋体"/>
        </w:rPr>
      </w:pPr>
    </w:p>
    <w:p w:rsidR="002117DB" w:rsidRPr="002117DB" w:rsidRDefault="002117DB" w:rsidP="00092D6D">
      <w:pPr>
        <w:pStyle w:val="1"/>
      </w:pPr>
      <w:r>
        <w:rPr>
          <w:rFonts w:hint="eastAsia"/>
        </w:rPr>
        <w:t>十</w:t>
      </w:r>
      <w:r w:rsidRPr="00494A41">
        <w:t>、</w:t>
      </w:r>
      <w:r>
        <w:rPr>
          <w:rFonts w:hint="eastAsia"/>
        </w:rPr>
        <w:t>（</w:t>
      </w:r>
      <w:r w:rsidRPr="00494A41">
        <w:t>本题满分8分</w:t>
      </w:r>
      <w:r>
        <w:rPr>
          <w:rFonts w:hint="eastAsia"/>
        </w:rPr>
        <w:t>）</w:t>
      </w:r>
    </w:p>
    <w:p w:rsidR="002117DB" w:rsidRPr="002C46A8" w:rsidRDefault="002C46A8" w:rsidP="00092D6D">
      <w:pPr>
        <w:ind w:leftChars="200" w:left="480"/>
      </w:pPr>
      <w:r w:rsidRPr="002C46A8">
        <w:rPr>
          <w:rFonts w:hint="eastAsia"/>
        </w:rPr>
        <w:t>设实对称矩阵</w:t>
      </w:r>
      <w:r w:rsidR="005633E1" w:rsidRPr="005633E1">
        <w:rPr>
          <w:position w:val="-50"/>
        </w:rPr>
        <w:object w:dxaOrig="1780" w:dyaOrig="1120">
          <v:shape id="_x0000_i1201" type="#_x0000_t75" style="width:89.1pt;height:55.85pt" o:ole="">
            <v:imagedata r:id="rId363" o:title=""/>
          </v:shape>
          <o:OLEObject Type="Embed" ProgID="Equation.DSMT4" ShapeID="_x0000_i1201" DrawAspect="Content" ObjectID="_1693848186" r:id="rId364"/>
        </w:object>
      </w:r>
      <w:r w:rsidRPr="002C46A8">
        <w:rPr>
          <w:rFonts w:hint="eastAsia"/>
        </w:rPr>
        <w:t>，求可逆矩阵</w:t>
      </w:r>
      <w:r w:rsidR="005633E1" w:rsidRPr="00025957">
        <w:rPr>
          <w:position w:val="-4"/>
        </w:rPr>
        <w:object w:dxaOrig="220" w:dyaOrig="240">
          <v:shape id="_x0000_i1202" type="#_x0000_t75" style="width:11.1pt;height:12pt" o:ole="">
            <v:imagedata r:id="rId365" o:title=""/>
          </v:shape>
          <o:OLEObject Type="Embed" ProgID="Equation.DSMT4" ShapeID="_x0000_i1202" DrawAspect="Content" ObjectID="_1693848187" r:id="rId366"/>
        </w:object>
      </w:r>
      <w:r w:rsidRPr="002C46A8">
        <w:rPr>
          <w:rFonts w:hint="eastAsia"/>
        </w:rPr>
        <w:t>，使</w:t>
      </w:r>
      <w:r w:rsidR="005633E1" w:rsidRPr="00025957">
        <w:rPr>
          <w:position w:val="-4"/>
        </w:rPr>
        <w:object w:dxaOrig="680" w:dyaOrig="300">
          <v:shape id="_x0000_i1203" type="#_x0000_t75" style="width:34.15pt;height:15.25pt" o:ole="">
            <v:imagedata r:id="rId367" o:title=""/>
          </v:shape>
          <o:OLEObject Type="Embed" ProgID="Equation.DSMT4" ShapeID="_x0000_i1203" DrawAspect="Content" ObjectID="_1693848188" r:id="rId368"/>
        </w:object>
      </w:r>
      <w:r w:rsidRPr="002C46A8">
        <w:rPr>
          <w:rFonts w:hint="eastAsia"/>
        </w:rPr>
        <w:t>为对角矩阵，并计算行列式</w:t>
      </w:r>
      <w:r w:rsidR="005633E1" w:rsidRPr="005633E1">
        <w:rPr>
          <w:position w:val="-10"/>
        </w:rPr>
        <w:object w:dxaOrig="760" w:dyaOrig="320">
          <v:shape id="_x0000_i1204" type="#_x0000_t75" style="width:37.85pt;height:16.15pt" o:ole="">
            <v:imagedata r:id="rId369" o:title=""/>
          </v:shape>
          <o:OLEObject Type="Embed" ProgID="Equation.DSMT4" ShapeID="_x0000_i1204" DrawAspect="Content" ObjectID="_1693848189" r:id="rId370"/>
        </w:object>
      </w:r>
      <w:r w:rsidRPr="002C46A8">
        <w:rPr>
          <w:rFonts w:hint="eastAsia"/>
        </w:rPr>
        <w:t>的值</w:t>
      </w:r>
      <w:r w:rsidR="00092D6D">
        <w:rPr>
          <w:rFonts w:hint="eastAsia"/>
        </w:rPr>
        <w:t>．</w:t>
      </w:r>
    </w:p>
    <w:p w:rsidR="002117DB" w:rsidRPr="00092D6D" w:rsidRDefault="002117DB" w:rsidP="00527E9A">
      <w:pPr>
        <w:rPr>
          <w:rFonts w:hint="eastAsia"/>
        </w:rPr>
      </w:pPr>
    </w:p>
    <w:p w:rsidR="00092D6D" w:rsidRPr="00092D6D" w:rsidRDefault="00092D6D" w:rsidP="00527E9A">
      <w:pPr>
        <w:rPr>
          <w:rFonts w:hint="eastAsia"/>
        </w:rPr>
      </w:pPr>
      <w:r w:rsidRPr="00092D6D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5633E1" w:rsidRPr="005633E1">
        <w:rPr>
          <w:position w:val="-10"/>
        </w:rPr>
        <w:object w:dxaOrig="1760" w:dyaOrig="360">
          <v:shape id="_x0000_i1205" type="#_x0000_t75" style="width:88.15pt;height:18pt" o:ole="">
            <v:imagedata r:id="rId371" o:title=""/>
          </v:shape>
          <o:OLEObject Type="Embed" ProgID="Equation.DSMT4" ShapeID="_x0000_i1205" DrawAspect="Content" ObjectID="_1693848190" r:id="rId372"/>
        </w:object>
      </w:r>
      <w:r>
        <w:rPr>
          <w:rFonts w:hint="eastAsia"/>
        </w:rPr>
        <w:t>．</w:t>
      </w:r>
    </w:p>
    <w:p w:rsidR="00092D6D" w:rsidRDefault="00092D6D" w:rsidP="00527E9A">
      <w:pPr>
        <w:rPr>
          <w:rFonts w:hint="eastAsia"/>
        </w:rPr>
      </w:pPr>
    </w:p>
    <w:p w:rsidR="00092D6D" w:rsidRPr="00092D6D" w:rsidRDefault="00092D6D" w:rsidP="00527E9A"/>
    <w:p w:rsidR="002117DB" w:rsidRDefault="002117DB" w:rsidP="00092D6D">
      <w:pPr>
        <w:pStyle w:val="1"/>
      </w:pPr>
      <w:r>
        <w:rPr>
          <w:rFonts w:hint="eastAsia"/>
        </w:rPr>
        <w:lastRenderedPageBreak/>
        <w:t>十一</w:t>
      </w:r>
      <w:r w:rsidRPr="00494A41">
        <w:t>、</w:t>
      </w:r>
      <w:r>
        <w:rPr>
          <w:rFonts w:hint="eastAsia"/>
        </w:rPr>
        <w:t>（</w:t>
      </w:r>
      <w:r w:rsidRPr="00494A41">
        <w:t>本题满分8分</w:t>
      </w:r>
      <w:r>
        <w:rPr>
          <w:rFonts w:hint="eastAsia"/>
        </w:rPr>
        <w:t>）</w:t>
      </w:r>
    </w:p>
    <w:p w:rsidR="002117DB" w:rsidRDefault="00092D6D" w:rsidP="00092D6D">
      <w:pPr>
        <w:ind w:leftChars="200" w:left="480"/>
        <w:rPr>
          <w:rFonts w:hint="eastAsia"/>
        </w:rPr>
      </w:pPr>
      <w:r>
        <w:rPr>
          <w:rFonts w:hint="eastAsia"/>
        </w:rPr>
        <w:t>设</w:t>
      </w:r>
      <w:r w:rsidR="005633E1" w:rsidRPr="00025957">
        <w:rPr>
          <w:position w:val="-4"/>
        </w:rPr>
        <w:object w:dxaOrig="240" w:dyaOrig="260">
          <v:shape id="_x0000_i1206" type="#_x0000_t75" style="width:12pt;height:12.9pt" o:ole="">
            <v:imagedata r:id="rId373" o:title=""/>
          </v:shape>
          <o:OLEObject Type="Embed" ProgID="Equation.DSMT4" ShapeID="_x0000_i1206" DrawAspect="Content" ObjectID="_1693848191" r:id="rId374"/>
        </w:object>
      </w:r>
      <w:r>
        <w:rPr>
          <w:rFonts w:hint="eastAsia"/>
        </w:rPr>
        <w:t>、</w:t>
      </w:r>
      <w:r w:rsidR="005633E1" w:rsidRPr="00025957">
        <w:rPr>
          <w:position w:val="-4"/>
        </w:rPr>
        <w:object w:dxaOrig="220" w:dyaOrig="240">
          <v:shape id="_x0000_i1207" type="#_x0000_t75" style="width:11.1pt;height:12pt" o:ole="">
            <v:imagedata r:id="rId375" o:title=""/>
          </v:shape>
          <o:OLEObject Type="Embed" ProgID="Equation.DSMT4" ShapeID="_x0000_i1207" DrawAspect="Content" ObjectID="_1693848192" r:id="rId376"/>
        </w:object>
      </w:r>
      <w:r>
        <w:rPr>
          <w:rFonts w:hint="eastAsia"/>
        </w:rPr>
        <w:t>是任意二事件，其中</w:t>
      </w:r>
      <w:r w:rsidR="005633E1" w:rsidRPr="00025957">
        <w:rPr>
          <w:position w:val="-4"/>
        </w:rPr>
        <w:object w:dxaOrig="240" w:dyaOrig="260">
          <v:shape id="_x0000_i1208" type="#_x0000_t75" style="width:12pt;height:12.9pt" o:ole="">
            <v:imagedata r:id="rId377" o:title=""/>
          </v:shape>
          <o:OLEObject Type="Embed" ProgID="Equation.DSMT4" ShapeID="_x0000_i1208" DrawAspect="Content" ObjectID="_1693848193" r:id="rId378"/>
        </w:object>
      </w:r>
      <w:r>
        <w:rPr>
          <w:rFonts w:hint="eastAsia"/>
        </w:rPr>
        <w:t>的概率不等于</w:t>
      </w:r>
      <w:r w:rsidR="005633E1" w:rsidRPr="005633E1">
        <w:rPr>
          <w:position w:val="-6"/>
        </w:rPr>
        <w:object w:dxaOrig="200" w:dyaOrig="279">
          <v:shape id="_x0000_i1209" type="#_x0000_t75" style="width:10.15pt;height:13.85pt" o:ole="">
            <v:imagedata r:id="rId379" o:title=""/>
          </v:shape>
          <o:OLEObject Type="Embed" ProgID="Equation.DSMT4" ShapeID="_x0000_i1209" DrawAspect="Content" ObjectID="_1693848194" r:id="rId380"/>
        </w:object>
      </w:r>
      <w:r>
        <w:rPr>
          <w:rFonts w:hint="eastAsia"/>
        </w:rPr>
        <w:t>和</w:t>
      </w:r>
      <w:r w:rsidR="005633E1" w:rsidRPr="00025957">
        <w:rPr>
          <w:position w:val="-4"/>
        </w:rPr>
        <w:object w:dxaOrig="180" w:dyaOrig="260">
          <v:shape id="_x0000_i1210" type="#_x0000_t75" style="width:9.25pt;height:12.9pt" o:ole="">
            <v:imagedata r:id="rId381" o:title=""/>
          </v:shape>
          <o:OLEObject Type="Embed" ProgID="Equation.DSMT4" ShapeID="_x0000_i1210" DrawAspect="Content" ObjectID="_1693848195" r:id="rId382"/>
        </w:object>
      </w:r>
      <w:r>
        <w:rPr>
          <w:rFonts w:hint="eastAsia"/>
        </w:rPr>
        <w:t>，证明：</w:t>
      </w:r>
      <w:r w:rsidR="005633E1" w:rsidRPr="005633E1">
        <w:rPr>
          <w:position w:val="-10"/>
        </w:rPr>
        <w:object w:dxaOrig="1820" w:dyaOrig="360">
          <v:shape id="_x0000_i1211" type="#_x0000_t75" style="width:90.9pt;height:18pt" o:ole="">
            <v:imagedata r:id="rId383" o:title=""/>
          </v:shape>
          <o:OLEObject Type="Embed" ProgID="Equation.DSMT4" ShapeID="_x0000_i1211" DrawAspect="Content" ObjectID="_1693848196" r:id="rId384"/>
        </w:object>
      </w:r>
      <w:r>
        <w:rPr>
          <w:rFonts w:hint="eastAsia"/>
        </w:rPr>
        <w:t>是事件</w:t>
      </w:r>
      <w:r w:rsidR="005633E1" w:rsidRPr="00025957">
        <w:rPr>
          <w:position w:val="-4"/>
        </w:rPr>
        <w:object w:dxaOrig="240" w:dyaOrig="260">
          <v:shape id="_x0000_i1212" type="#_x0000_t75" style="width:12pt;height:12.9pt" o:ole="">
            <v:imagedata r:id="rId385" o:title=""/>
          </v:shape>
          <o:OLEObject Type="Embed" ProgID="Equation.DSMT4" ShapeID="_x0000_i1212" DrawAspect="Content" ObjectID="_1693848197" r:id="rId386"/>
        </w:object>
      </w:r>
      <w:r>
        <w:rPr>
          <w:rFonts w:hint="eastAsia"/>
        </w:rPr>
        <w:t>与</w:t>
      </w:r>
      <w:r w:rsidR="005633E1" w:rsidRPr="00025957">
        <w:rPr>
          <w:position w:val="-4"/>
        </w:rPr>
        <w:object w:dxaOrig="220" w:dyaOrig="240">
          <v:shape id="_x0000_i1213" type="#_x0000_t75" style="width:11.1pt;height:12pt" o:ole="">
            <v:imagedata r:id="rId387" o:title=""/>
          </v:shape>
          <o:OLEObject Type="Embed" ProgID="Equation.DSMT4" ShapeID="_x0000_i1213" DrawAspect="Content" ObjectID="_1693848198" r:id="rId388"/>
        </w:object>
      </w:r>
      <w:r>
        <w:rPr>
          <w:rFonts w:hint="eastAsia"/>
        </w:rPr>
        <w:t>独立的充分必要条件</w:t>
      </w:r>
      <w:r>
        <w:rPr>
          <w:rFonts w:hint="eastAsia"/>
        </w:rPr>
        <w:t>．</w:t>
      </w:r>
    </w:p>
    <w:p w:rsidR="00092D6D" w:rsidRPr="00092D6D" w:rsidRDefault="00092D6D" w:rsidP="00092D6D"/>
    <w:p w:rsidR="00527E9A" w:rsidRDefault="00092D6D" w:rsidP="003D170F">
      <w:pPr>
        <w:ind w:left="480" w:hangingChars="200" w:hanging="480"/>
        <w:rPr>
          <w:rFonts w:hint="eastAsia"/>
        </w:rPr>
      </w:pPr>
      <w:r w:rsidRPr="00092D6D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3D170F">
        <w:rPr>
          <w:rFonts w:hint="eastAsia"/>
        </w:rPr>
        <w:t>条件</w:t>
      </w:r>
      <w:r w:rsidR="005633E1" w:rsidRPr="005633E1">
        <w:rPr>
          <w:position w:val="-10"/>
        </w:rPr>
        <w:object w:dxaOrig="1820" w:dyaOrig="360">
          <v:shape id="_x0000_i1214" type="#_x0000_t75" style="width:90.9pt;height:18pt" o:ole="">
            <v:imagedata r:id="rId389" o:title=""/>
          </v:shape>
          <o:OLEObject Type="Embed" ProgID="Equation.DSMT4" ShapeID="_x0000_i1214" DrawAspect="Content" ObjectID="_1693848199" r:id="rId390"/>
        </w:object>
      </w:r>
      <w:r>
        <w:rPr>
          <w:rFonts w:hint="eastAsia"/>
        </w:rPr>
        <w:t>等价于</w:t>
      </w:r>
      <w:r w:rsidR="005633E1" w:rsidRPr="005633E1">
        <w:rPr>
          <w:position w:val="-28"/>
        </w:rPr>
        <w:object w:dxaOrig="3200" w:dyaOrig="680">
          <v:shape id="_x0000_i1215" type="#_x0000_t75" style="width:160.15pt;height:34.15pt" o:ole="">
            <v:imagedata r:id="rId391" o:title=""/>
          </v:shape>
          <o:OLEObject Type="Embed" ProgID="Equation.DSMT4" ShapeID="_x0000_i1215" DrawAspect="Content" ObjectID="_1693848200" r:id="rId392"/>
        </w:object>
      </w:r>
      <w:r w:rsidR="003D170F">
        <w:rPr>
          <w:rFonts w:hint="eastAsia"/>
        </w:rPr>
        <w:t>，即等价于条件</w:t>
      </w:r>
      <w:r w:rsidR="005633E1" w:rsidRPr="005633E1">
        <w:rPr>
          <w:position w:val="-10"/>
        </w:rPr>
        <w:object w:dxaOrig="1880" w:dyaOrig="320">
          <v:shape id="_x0000_i1216" type="#_x0000_t75" style="width:94.15pt;height:16.15pt" o:ole="">
            <v:imagedata r:id="rId393" o:title=""/>
          </v:shape>
          <o:OLEObject Type="Embed" ProgID="Equation.DSMT4" ShapeID="_x0000_i1216" DrawAspect="Content" ObjectID="_1693848201" r:id="rId394"/>
        </w:object>
      </w:r>
      <w:r w:rsidR="003D170F">
        <w:rPr>
          <w:rFonts w:ascii="宋体" w:hAnsi="TimesNewRomanPS-ItalicMT" w:cs="宋体" w:hint="eastAsia"/>
          <w:kern w:val="0"/>
          <w:sz w:val="21"/>
          <w:szCs w:val="21"/>
        </w:rPr>
        <w:t>．</w:t>
      </w:r>
    </w:p>
    <w:p w:rsidR="00092D6D" w:rsidRDefault="00092D6D" w:rsidP="00527E9A">
      <w:pPr>
        <w:rPr>
          <w:rFonts w:hint="eastAsia"/>
        </w:rPr>
      </w:pPr>
    </w:p>
    <w:p w:rsidR="00092D6D" w:rsidRPr="008A5DFE" w:rsidRDefault="00092D6D" w:rsidP="00527E9A"/>
    <w:p w:rsidR="00527E9A" w:rsidRPr="00494A41" w:rsidRDefault="00527E9A" w:rsidP="00527E9A">
      <w:pPr>
        <w:pStyle w:val="1"/>
      </w:pPr>
      <w:r w:rsidRPr="00494A41">
        <w:t>十二、</w:t>
      </w:r>
      <w:r>
        <w:rPr>
          <w:rFonts w:hint="eastAsia"/>
        </w:rPr>
        <w:t>（</w:t>
      </w:r>
      <w:r w:rsidRPr="00494A41">
        <w:t>本题满分8分</w:t>
      </w:r>
      <w:r>
        <w:rPr>
          <w:rFonts w:hint="eastAsia"/>
        </w:rPr>
        <w:t>）</w:t>
      </w:r>
      <w:r w:rsidRPr="00527E9A">
        <w:rPr>
          <w:rStyle w:val="ae"/>
          <w:rFonts w:hint="eastAsia"/>
        </w:rPr>
        <w:t>【同试卷三第</w:t>
      </w:r>
      <w:r>
        <w:rPr>
          <w:rStyle w:val="ae"/>
          <w:rFonts w:hint="eastAsia"/>
        </w:rPr>
        <w:t>十二</w:t>
      </w:r>
      <w:r w:rsidRPr="00527E9A">
        <w:rPr>
          <w:rStyle w:val="ae"/>
          <w:rFonts w:hint="eastAsia"/>
        </w:rPr>
        <w:t>题】</w:t>
      </w:r>
    </w:p>
    <w:p w:rsidR="00527E9A" w:rsidRDefault="00527E9A" w:rsidP="00527E9A">
      <w:pPr>
        <w:ind w:leftChars="200" w:left="480"/>
      </w:pPr>
      <w:r w:rsidRPr="00494A41">
        <w:rPr>
          <w:rFonts w:hAnsi="宋体"/>
        </w:rPr>
        <w:t>假设一设备开机后无故障工作的时间</w:t>
      </w:r>
      <w:r w:rsidR="005633E1" w:rsidRPr="00025957">
        <w:rPr>
          <w:position w:val="-4"/>
        </w:rPr>
        <w:object w:dxaOrig="240" w:dyaOrig="240">
          <v:shape id="_x0000_i1217" type="#_x0000_t75" style="width:12pt;height:12pt" o:ole="">
            <v:imagedata r:id="rId395" o:title=""/>
          </v:shape>
          <o:OLEObject Type="Embed" ProgID="Equation.DSMT4" ShapeID="_x0000_i1217" DrawAspect="Content" ObjectID="_1693848202" r:id="rId396"/>
        </w:object>
      </w:r>
      <w:r w:rsidRPr="00494A41">
        <w:rPr>
          <w:rFonts w:hAnsi="宋体"/>
        </w:rPr>
        <w:t>服从指数分布，平均无故障工作的时间</w:t>
      </w:r>
      <w:r w:rsidR="005633E1" w:rsidRPr="005633E1">
        <w:rPr>
          <w:position w:val="-10"/>
        </w:rPr>
        <w:object w:dxaOrig="580" w:dyaOrig="320">
          <v:shape id="_x0000_i1218" type="#_x0000_t75" style="width:29.1pt;height:16.15pt" o:ole="">
            <v:imagedata r:id="rId397" o:title=""/>
          </v:shape>
          <o:OLEObject Type="Embed" ProgID="Equation.DSMT4" ShapeID="_x0000_i1218" DrawAspect="Content" ObjectID="_1693848203" r:id="rId398"/>
        </w:object>
      </w:r>
      <w:r w:rsidRPr="00494A41">
        <w:rPr>
          <w:rFonts w:hAnsi="宋体"/>
        </w:rPr>
        <w:t>为</w:t>
      </w:r>
      <w:r w:rsidR="005633E1" w:rsidRPr="005633E1">
        <w:rPr>
          <w:position w:val="-6"/>
        </w:rPr>
        <w:object w:dxaOrig="180" w:dyaOrig="279">
          <v:shape id="_x0000_i1219" type="#_x0000_t75" style="width:9.25pt;height:13.85pt" o:ole="">
            <v:imagedata r:id="rId399" o:title=""/>
          </v:shape>
          <o:OLEObject Type="Embed" ProgID="Equation.DSMT4" ShapeID="_x0000_i1219" DrawAspect="Content" ObjectID="_1693848204" r:id="rId400"/>
        </w:object>
      </w:r>
      <w:r w:rsidRPr="00494A41">
        <w:rPr>
          <w:rFonts w:hAnsi="宋体"/>
        </w:rPr>
        <w:t>小时</w:t>
      </w:r>
      <w:r>
        <w:rPr>
          <w:rFonts w:hint="eastAsia"/>
        </w:rPr>
        <w:t>．</w:t>
      </w:r>
      <w:r w:rsidRPr="00494A41">
        <w:rPr>
          <w:rFonts w:hAnsi="宋体"/>
        </w:rPr>
        <w:t>设备定时开机，出现故障时自动关机，而在无故障的情况下工作</w:t>
      </w:r>
      <w:r w:rsidR="005633E1" w:rsidRPr="00025957">
        <w:rPr>
          <w:position w:val="-4"/>
        </w:rPr>
        <w:object w:dxaOrig="180" w:dyaOrig="260">
          <v:shape id="_x0000_i1220" type="#_x0000_t75" style="width:9.25pt;height:12.9pt" o:ole="">
            <v:imagedata r:id="rId401" o:title=""/>
          </v:shape>
          <o:OLEObject Type="Embed" ProgID="Equation.DSMT4" ShapeID="_x0000_i1220" DrawAspect="Content" ObjectID="_1693848205" r:id="rId402"/>
        </w:object>
      </w:r>
      <w:r w:rsidRPr="00494A41">
        <w:rPr>
          <w:rFonts w:hAnsi="宋体"/>
        </w:rPr>
        <w:t>小时便关机</w:t>
      </w:r>
      <w:r w:rsidRPr="00494A41">
        <w:t>.</w:t>
      </w:r>
      <w:r w:rsidRPr="00494A41">
        <w:rPr>
          <w:rFonts w:hAnsi="宋体"/>
        </w:rPr>
        <w:t>试求该设备每次开机无故障工作的时间</w:t>
      </w:r>
      <w:r w:rsidR="005633E1" w:rsidRPr="00025957">
        <w:rPr>
          <w:position w:val="-4"/>
        </w:rPr>
        <w:object w:dxaOrig="220" w:dyaOrig="240">
          <v:shape id="_x0000_i1221" type="#_x0000_t75" style="width:11.1pt;height:12pt" o:ole="">
            <v:imagedata r:id="rId403" o:title=""/>
          </v:shape>
          <o:OLEObject Type="Embed" ProgID="Equation.DSMT4" ShapeID="_x0000_i1221" DrawAspect="Content" ObjectID="_1693848206" r:id="rId404"/>
        </w:object>
      </w:r>
      <w:r w:rsidRPr="00494A41">
        <w:rPr>
          <w:rFonts w:hAnsi="宋体"/>
        </w:rPr>
        <w:t>的分布函数</w:t>
      </w:r>
      <w:r w:rsidR="005633E1" w:rsidRPr="005633E1">
        <w:rPr>
          <w:position w:val="-10"/>
        </w:rPr>
        <w:object w:dxaOrig="560" w:dyaOrig="320">
          <v:shape id="_x0000_i1222" type="#_x0000_t75" style="width:28.15pt;height:16.15pt" o:ole="">
            <v:imagedata r:id="rId405" o:title=""/>
          </v:shape>
          <o:OLEObject Type="Embed" ProgID="Equation.DSMT4" ShapeID="_x0000_i1222" DrawAspect="Content" ObjectID="_1693848207" r:id="rId406"/>
        </w:object>
      </w:r>
      <w:r>
        <w:rPr>
          <w:rFonts w:hint="eastAsia"/>
        </w:rPr>
        <w:t>．</w:t>
      </w:r>
    </w:p>
    <w:p w:rsidR="00527E9A" w:rsidRDefault="00527E9A" w:rsidP="00527E9A"/>
    <w:p w:rsidR="00527E9A" w:rsidRPr="0080036C" w:rsidRDefault="00527E9A" w:rsidP="00527E9A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Pr="00DA52CB">
        <w:rPr>
          <w:rFonts w:hint="eastAsia"/>
        </w:rPr>
        <w:t>指数分布的</w:t>
      </w:r>
      <w:r w:rsidR="005633E1" w:rsidRPr="00025957">
        <w:rPr>
          <w:position w:val="-4"/>
        </w:rPr>
        <w:object w:dxaOrig="240" w:dyaOrig="240">
          <v:shape id="_x0000_i1223" type="#_x0000_t75" style="width:12pt;height:12pt" o:ole="">
            <v:imagedata r:id="rId407" o:title=""/>
          </v:shape>
          <o:OLEObject Type="Embed" ProgID="Equation.DSMT4" ShapeID="_x0000_i1223" DrawAspect="Content" ObjectID="_1693848208" r:id="rId408"/>
        </w:object>
      </w:r>
      <w:r w:rsidRPr="00DA52CB">
        <w:rPr>
          <w:rFonts w:hint="eastAsia"/>
        </w:rPr>
        <w:t>的分布参数为</w:t>
      </w:r>
      <w:r w:rsidR="005633E1" w:rsidRPr="005633E1">
        <w:rPr>
          <w:position w:val="-28"/>
        </w:rPr>
        <w:object w:dxaOrig="1380" w:dyaOrig="660">
          <v:shape id="_x0000_i1224" type="#_x0000_t75" style="width:69.25pt;height:33.25pt" o:ole="">
            <v:imagedata r:id="rId409" o:title=""/>
          </v:shape>
          <o:OLEObject Type="Embed" ProgID="Equation.DSMT4" ShapeID="_x0000_i1224" DrawAspect="Content" ObjectID="_1693848209" r:id="rId410"/>
        </w:object>
      </w:r>
      <w:r>
        <w:rPr>
          <w:rFonts w:hint="eastAsia"/>
        </w:rPr>
        <w:t>，</w:t>
      </w:r>
      <w:r w:rsidRPr="00DA52CB">
        <w:rPr>
          <w:rFonts w:ascii="宋体" w:cs="宋体" w:hint="eastAsia"/>
          <w:kern w:val="0"/>
          <w:szCs w:val="21"/>
        </w:rPr>
        <w:t>其密度函数为</w:t>
      </w:r>
    </w:p>
    <w:p w:rsidR="00527E9A" w:rsidRPr="00DA52CB" w:rsidRDefault="005633E1" w:rsidP="00527E9A">
      <w:pPr>
        <w:autoSpaceDE w:val="0"/>
        <w:autoSpaceDN w:val="0"/>
        <w:adjustRightInd w:val="0"/>
        <w:ind w:leftChars="200" w:left="480"/>
        <w:jc w:val="center"/>
        <w:rPr>
          <w:rFonts w:ascii="宋体" w:cs="宋体"/>
          <w:kern w:val="0"/>
          <w:szCs w:val="21"/>
        </w:rPr>
      </w:pPr>
      <w:r w:rsidRPr="005633E1">
        <w:rPr>
          <w:position w:val="-48"/>
        </w:rPr>
        <w:object w:dxaOrig="2360" w:dyaOrig="1080">
          <v:shape id="_x0000_i1225" type="#_x0000_t75" style="width:118.15pt;height:54pt" o:ole="">
            <v:imagedata r:id="rId411" o:title=""/>
          </v:shape>
          <o:OLEObject Type="Embed" ProgID="Equation.DSMT4" ShapeID="_x0000_i1225" DrawAspect="Content" ObjectID="_1693848210" r:id="rId412"/>
        </w:object>
      </w:r>
    </w:p>
    <w:p w:rsidR="00527E9A" w:rsidRDefault="00527E9A" w:rsidP="00527E9A">
      <w:pPr>
        <w:autoSpaceDE w:val="0"/>
        <w:autoSpaceDN w:val="0"/>
        <w:adjustRightInd w:val="0"/>
        <w:ind w:leftChars="200" w:left="480"/>
        <w:jc w:val="left"/>
      </w:pPr>
      <w:r w:rsidRPr="00DA52CB">
        <w:rPr>
          <w:rFonts w:ascii="宋体" w:cs="宋体" w:hint="eastAsia"/>
          <w:kern w:val="0"/>
          <w:szCs w:val="21"/>
        </w:rPr>
        <w:t>由分布函数的定义：</w:t>
      </w:r>
      <w:r w:rsidR="005633E1" w:rsidRPr="005633E1">
        <w:rPr>
          <w:position w:val="-14"/>
        </w:rPr>
        <w:object w:dxaOrig="3580" w:dyaOrig="400">
          <v:shape id="_x0000_i1226" type="#_x0000_t75" style="width:179.1pt;height:19.85pt" o:ole="">
            <v:imagedata r:id="rId413" o:title=""/>
          </v:shape>
          <o:OLEObject Type="Embed" ProgID="Equation.DSMT4" ShapeID="_x0000_i1226" DrawAspect="Content" ObjectID="_1693848211" r:id="rId414"/>
        </w:object>
      </w:r>
      <w:r>
        <w:rPr>
          <w:rFonts w:hint="eastAsia"/>
        </w:rPr>
        <w:t>．</w:t>
      </w:r>
      <w:r w:rsidRPr="00DA52CB">
        <w:rPr>
          <w:rFonts w:hint="eastAsia"/>
        </w:rPr>
        <w:t>当</w:t>
      </w:r>
      <w:r w:rsidR="005633E1" w:rsidRPr="005633E1">
        <w:rPr>
          <w:position w:val="-10"/>
        </w:rPr>
        <w:object w:dxaOrig="580" w:dyaOrig="320">
          <v:shape id="_x0000_i1227" type="#_x0000_t75" style="width:29.1pt;height:16.15pt" o:ole="">
            <v:imagedata r:id="rId415" o:title=""/>
          </v:shape>
          <o:OLEObject Type="Embed" ProgID="Equation.DSMT4" ShapeID="_x0000_i1227" DrawAspect="Content" ObjectID="_1693848212" r:id="rId416"/>
        </w:object>
      </w:r>
      <w:r w:rsidRPr="00DA52CB">
        <w:rPr>
          <w:rFonts w:hint="eastAsia"/>
        </w:rPr>
        <w:t>时，</w:t>
      </w:r>
      <w:r w:rsidR="005633E1" w:rsidRPr="005633E1">
        <w:rPr>
          <w:position w:val="-12"/>
        </w:rPr>
        <w:object w:dxaOrig="980" w:dyaOrig="360">
          <v:shape id="_x0000_i1228" type="#_x0000_t75" style="width:48.9pt;height:18pt" o:ole="">
            <v:imagedata r:id="rId417" o:title=""/>
          </v:shape>
          <o:OLEObject Type="Embed" ProgID="Equation.DSMT4" ShapeID="_x0000_i1228" DrawAspect="Content" ObjectID="_1693848213" r:id="rId418"/>
        </w:object>
      </w:r>
      <w:r>
        <w:rPr>
          <w:rFonts w:hint="eastAsia"/>
        </w:rPr>
        <w:t>．</w:t>
      </w:r>
      <w:r w:rsidRPr="00DA52CB">
        <w:rPr>
          <w:rFonts w:hint="eastAsia"/>
        </w:rPr>
        <w:t>当</w:t>
      </w:r>
      <w:r w:rsidR="005633E1" w:rsidRPr="005633E1">
        <w:rPr>
          <w:position w:val="-10"/>
        </w:rPr>
        <w:object w:dxaOrig="580" w:dyaOrig="320">
          <v:shape id="_x0000_i1229" type="#_x0000_t75" style="width:29.1pt;height:16.15pt" o:ole="">
            <v:imagedata r:id="rId419" o:title=""/>
          </v:shape>
          <o:OLEObject Type="Embed" ProgID="Equation.DSMT4" ShapeID="_x0000_i1229" DrawAspect="Content" ObjectID="_1693848214" r:id="rId420"/>
        </w:object>
      </w:r>
      <w:r w:rsidRPr="00DA52CB">
        <w:rPr>
          <w:rFonts w:hint="eastAsia"/>
        </w:rPr>
        <w:t>时，</w:t>
      </w:r>
      <w:r w:rsidR="005633E1" w:rsidRPr="005633E1">
        <w:rPr>
          <w:position w:val="-12"/>
        </w:rPr>
        <w:object w:dxaOrig="960" w:dyaOrig="360">
          <v:shape id="_x0000_i1230" type="#_x0000_t75" style="width:48pt;height:18pt" o:ole="">
            <v:imagedata r:id="rId421" o:title=""/>
          </v:shape>
          <o:OLEObject Type="Embed" ProgID="Equation.DSMT4" ShapeID="_x0000_i1230" DrawAspect="Content" ObjectID="_1693848215" r:id="rId422"/>
        </w:object>
      </w:r>
      <w:r>
        <w:rPr>
          <w:rFonts w:hint="eastAsia"/>
        </w:rPr>
        <w:t>．</w:t>
      </w:r>
      <w:r w:rsidRPr="00DA52CB">
        <w:rPr>
          <w:rFonts w:hint="eastAsia"/>
        </w:rPr>
        <w:t>当</w:t>
      </w:r>
      <w:r w:rsidR="005633E1" w:rsidRPr="005633E1">
        <w:rPr>
          <w:position w:val="-10"/>
        </w:rPr>
        <w:object w:dxaOrig="920" w:dyaOrig="320">
          <v:shape id="_x0000_i1231" type="#_x0000_t75" style="width:46.15pt;height:16.15pt" o:ole="">
            <v:imagedata r:id="rId423" o:title=""/>
          </v:shape>
          <o:OLEObject Type="Embed" ProgID="Equation.DSMT4" ShapeID="_x0000_i1231" DrawAspect="Content" ObjectID="_1693848216" r:id="rId424"/>
        </w:object>
      </w:r>
      <w:r w:rsidRPr="00DA52CB">
        <w:rPr>
          <w:rFonts w:hint="eastAsia"/>
        </w:rPr>
        <w:t>时</w:t>
      </w:r>
      <w:r>
        <w:rPr>
          <w:rFonts w:hint="eastAsia"/>
        </w:rPr>
        <w:t>，</w:t>
      </w:r>
    </w:p>
    <w:p w:rsidR="00527E9A" w:rsidRPr="00DA52CB" w:rsidRDefault="005633E1" w:rsidP="00527E9A">
      <w:pPr>
        <w:autoSpaceDE w:val="0"/>
        <w:autoSpaceDN w:val="0"/>
        <w:adjustRightInd w:val="0"/>
        <w:ind w:leftChars="200" w:left="480"/>
        <w:jc w:val="center"/>
      </w:pPr>
      <w:r w:rsidRPr="005633E1">
        <w:rPr>
          <w:position w:val="-48"/>
        </w:rPr>
        <w:object w:dxaOrig="4060" w:dyaOrig="1080">
          <v:shape id="_x0000_i1232" type="#_x0000_t75" style="width:203.1pt;height:54pt" o:ole="">
            <v:imagedata r:id="rId425" o:title=""/>
          </v:shape>
          <o:OLEObject Type="Embed" ProgID="Equation.DSMT4" ShapeID="_x0000_i1232" DrawAspect="Content" ObjectID="_1693848217" r:id="rId426"/>
        </w:object>
      </w:r>
    </w:p>
    <w:p w:rsidR="00527E9A" w:rsidRPr="00DA52CB" w:rsidRDefault="00527E9A" w:rsidP="00527E9A">
      <w:pPr>
        <w:autoSpaceDE w:val="0"/>
        <w:autoSpaceDN w:val="0"/>
        <w:adjustRightInd w:val="0"/>
        <w:ind w:leftChars="200" w:left="480"/>
        <w:jc w:val="left"/>
      </w:pPr>
      <w:r w:rsidRPr="00DA52CB">
        <w:rPr>
          <w:rFonts w:hint="eastAsia"/>
        </w:rPr>
        <w:t>所以</w:t>
      </w:r>
      <w:r w:rsidR="005633E1" w:rsidRPr="00025957">
        <w:rPr>
          <w:position w:val="-4"/>
        </w:rPr>
        <w:object w:dxaOrig="220" w:dyaOrig="240">
          <v:shape id="_x0000_i1233" type="#_x0000_t75" style="width:11.1pt;height:12pt" o:ole="">
            <v:imagedata r:id="rId427" o:title=""/>
          </v:shape>
          <o:OLEObject Type="Embed" ProgID="Equation.DSMT4" ShapeID="_x0000_i1233" DrawAspect="Content" ObjectID="_1693848218" r:id="rId428"/>
        </w:object>
      </w:r>
      <w:r w:rsidRPr="00494A41">
        <w:rPr>
          <w:rFonts w:hAnsi="宋体"/>
        </w:rPr>
        <w:t>的分布函数</w:t>
      </w:r>
    </w:p>
    <w:p w:rsidR="00527E9A" w:rsidRDefault="005633E1" w:rsidP="00527E9A">
      <w:pPr>
        <w:autoSpaceDE w:val="0"/>
        <w:autoSpaceDN w:val="0"/>
        <w:adjustRightInd w:val="0"/>
        <w:ind w:leftChars="200" w:left="480"/>
        <w:jc w:val="center"/>
      </w:pPr>
      <w:r w:rsidRPr="005633E1">
        <w:rPr>
          <w:position w:val="-68"/>
        </w:rPr>
        <w:object w:dxaOrig="2900" w:dyaOrig="1480">
          <v:shape id="_x0000_i1234" type="#_x0000_t75" style="width:144.9pt;height:73.85pt" o:ole="">
            <v:imagedata r:id="rId429" o:title=""/>
          </v:shape>
          <o:OLEObject Type="Embed" ProgID="Equation.DSMT4" ShapeID="_x0000_i1234" DrawAspect="Content" ObjectID="_1693848219" r:id="rId430"/>
        </w:object>
      </w:r>
    </w:p>
    <w:p w:rsidR="00527E9A" w:rsidRDefault="00527E9A" w:rsidP="00527E9A"/>
    <w:p w:rsidR="006F5657" w:rsidRPr="006F5657" w:rsidRDefault="006F5657" w:rsidP="00CA00AF"/>
    <w:sectPr w:rsidR="006F5657" w:rsidRPr="006F5657" w:rsidSect="00223006">
      <w:headerReference w:type="even" r:id="rId431"/>
      <w:footerReference w:type="even" r:id="rId432"/>
      <w:footerReference w:type="default" r:id="rId433"/>
      <w:headerReference w:type="first" r:id="rId43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00A6" w:rsidRDefault="009700A6">
      <w:r>
        <w:separator/>
      </w:r>
    </w:p>
  </w:endnote>
  <w:endnote w:type="continuationSeparator" w:id="0">
    <w:p w:rsidR="009700A6" w:rsidRDefault="009700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782F91" w:rsidRDefault="00782F91" w:rsidP="00D80857">
        <w:pPr>
          <w:pStyle w:val="a4"/>
          <w:ind w:right="360" w:firstLine="360"/>
        </w:pPr>
        <w:r w:rsidRPr="00D10E1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782F91" w:rsidRDefault="00782F91">
                    <w:pPr>
                      <w:jc w:val="center"/>
                      <w:rPr>
                        <w:color w:val="5B9BD5" w:themeColor="accent1"/>
                      </w:rPr>
                    </w:pPr>
                    <w:r w:rsidRPr="00D10E1E">
                      <w:fldChar w:fldCharType="begin"/>
                    </w:r>
                    <w:r>
                      <w:instrText>PAGE    \* MERGEFORMAT</w:instrText>
                    </w:r>
                    <w:r w:rsidRPr="00D10E1E">
                      <w:fldChar w:fldCharType="separate"/>
                    </w:r>
                    <w:r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F91" w:rsidRPr="003C7E48" w:rsidRDefault="00782F9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>
      <w:rPr>
        <w:noProof/>
        <w:lang w:val="zh-CN"/>
      </w:rPr>
      <w:fldChar w:fldCharType="separate"/>
    </w:r>
    <w:r w:rsidR="005633E1">
      <w:rPr>
        <w:noProof/>
        <w:lang w:val="zh-CN"/>
      </w:rPr>
      <w:t>1</w:t>
    </w:r>
    <w:r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00A6" w:rsidRDefault="009700A6">
      <w:r>
        <w:separator/>
      </w:r>
    </w:p>
  </w:footnote>
  <w:footnote w:type="continuationSeparator" w:id="0">
    <w:p w:rsidR="009700A6" w:rsidRDefault="009700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F91" w:rsidRPr="006E3539" w:rsidRDefault="00782F9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F91" w:rsidRDefault="00782F9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0" type="#_x0000_t75" style="width:11.1pt;height:11.1pt" o:bullet="t">
        <v:imagedata r:id="rId1" o:title="msoA"/>
      </v:shape>
    </w:pict>
  </w:numPicBullet>
  <w:numPicBullet w:numPicBulletId="1">
    <w:pict>
      <v:shape id="_x0000_i1171" type="#_x0000_t75" style="width:46.15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7B38"/>
    <w:rsid w:val="00092D6D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96119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17DB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46A8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50439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170F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56E"/>
    <w:rsid w:val="004C4D06"/>
    <w:rsid w:val="004E0721"/>
    <w:rsid w:val="004E5590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7E9A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33E1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6CE1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5657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2F91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0333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4BDD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7C03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0D51"/>
    <w:rsid w:val="00963799"/>
    <w:rsid w:val="00966B27"/>
    <w:rsid w:val="009700A6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4A3E"/>
    <w:rsid w:val="00A077DB"/>
    <w:rsid w:val="00A11A7C"/>
    <w:rsid w:val="00A11F19"/>
    <w:rsid w:val="00A17338"/>
    <w:rsid w:val="00A2041E"/>
    <w:rsid w:val="00A51D94"/>
    <w:rsid w:val="00A5482C"/>
    <w:rsid w:val="00A567F3"/>
    <w:rsid w:val="00A6039A"/>
    <w:rsid w:val="00A65CF5"/>
    <w:rsid w:val="00A66074"/>
    <w:rsid w:val="00A71A99"/>
    <w:rsid w:val="00A97179"/>
    <w:rsid w:val="00AA02C2"/>
    <w:rsid w:val="00AA203F"/>
    <w:rsid w:val="00AA335C"/>
    <w:rsid w:val="00AA72C3"/>
    <w:rsid w:val="00AA77D8"/>
    <w:rsid w:val="00AB2455"/>
    <w:rsid w:val="00AB3589"/>
    <w:rsid w:val="00AB79F7"/>
    <w:rsid w:val="00AC0A1C"/>
    <w:rsid w:val="00AC0FC7"/>
    <w:rsid w:val="00AC7D2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4ED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3DF8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255B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5D26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5370"/>
    <w:rsid w:val="00CE1C53"/>
    <w:rsid w:val="00CE24F6"/>
    <w:rsid w:val="00CF2832"/>
    <w:rsid w:val="00CF4A9C"/>
    <w:rsid w:val="00CF4B0A"/>
    <w:rsid w:val="00CF5B32"/>
    <w:rsid w:val="00D01D53"/>
    <w:rsid w:val="00D10E1E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D6C46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0D04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3668"/>
    <w:rsid w:val="00EF569A"/>
    <w:rsid w:val="00EF77F7"/>
    <w:rsid w:val="00F00F8F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66D7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footer" Target="footer2.xml"/><Relationship Id="rId268" Type="http://schemas.openxmlformats.org/officeDocument/2006/relationships/oleObject" Target="embeddings/oleObject130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434" Type="http://schemas.openxmlformats.org/officeDocument/2006/relationships/header" Target="header2.xml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15" Type="http://schemas.openxmlformats.org/officeDocument/2006/relationships/image" Target="media/image156.wmf"/><Relationship Id="rId336" Type="http://schemas.openxmlformats.org/officeDocument/2006/relationships/oleObject" Target="embeddings/oleObject164.bin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378" Type="http://schemas.openxmlformats.org/officeDocument/2006/relationships/oleObject" Target="embeddings/oleObject185.bin"/><Relationship Id="rId399" Type="http://schemas.openxmlformats.org/officeDocument/2006/relationships/image" Target="media/image198.wmf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26" Type="http://schemas.openxmlformats.org/officeDocument/2006/relationships/oleObject" Target="embeddings/oleObject159.bin"/><Relationship Id="rId347" Type="http://schemas.openxmlformats.org/officeDocument/2006/relationships/image" Target="media/image172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368" Type="http://schemas.openxmlformats.org/officeDocument/2006/relationships/oleObject" Target="embeddings/oleObject180.bin"/><Relationship Id="rId389" Type="http://schemas.openxmlformats.org/officeDocument/2006/relationships/image" Target="media/image193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35" Type="http://schemas.openxmlformats.org/officeDocument/2006/relationships/fontTable" Target="fontTable.xml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oleObject" Target="embeddings/oleObject154.bin"/><Relationship Id="rId337" Type="http://schemas.openxmlformats.org/officeDocument/2006/relationships/image" Target="media/image167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358" Type="http://schemas.openxmlformats.org/officeDocument/2006/relationships/oleObject" Target="embeddings/oleObject175.bin"/><Relationship Id="rId379" Type="http://schemas.openxmlformats.org/officeDocument/2006/relationships/image" Target="media/image188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25" Type="http://schemas.openxmlformats.org/officeDocument/2006/relationships/image" Target="media/image211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48" Type="http://schemas.openxmlformats.org/officeDocument/2006/relationships/oleObject" Target="embeddings/oleObject170.bin"/><Relationship Id="rId369" Type="http://schemas.openxmlformats.org/officeDocument/2006/relationships/image" Target="media/image18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15" Type="http://schemas.openxmlformats.org/officeDocument/2006/relationships/image" Target="media/image206.wmf"/><Relationship Id="rId436" Type="http://schemas.openxmlformats.org/officeDocument/2006/relationships/theme" Target="theme/theme1.xml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17" Type="http://schemas.openxmlformats.org/officeDocument/2006/relationships/image" Target="media/image157.wmf"/><Relationship Id="rId338" Type="http://schemas.openxmlformats.org/officeDocument/2006/relationships/oleObject" Target="embeddings/oleObject165.bin"/><Relationship Id="rId359" Type="http://schemas.openxmlformats.org/officeDocument/2006/relationships/image" Target="media/image178.wmf"/><Relationship Id="rId8" Type="http://schemas.openxmlformats.org/officeDocument/2006/relationships/hyperlink" Target="https://lvjr.bitbucket.io/?kysx2002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28" Type="http://schemas.openxmlformats.org/officeDocument/2006/relationships/oleObject" Target="embeddings/oleObject160.bin"/><Relationship Id="rId349" Type="http://schemas.openxmlformats.org/officeDocument/2006/relationships/image" Target="media/image173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381" Type="http://schemas.openxmlformats.org/officeDocument/2006/relationships/image" Target="media/image189.wmf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image" Target="media/image184.wmf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27" Type="http://schemas.openxmlformats.org/officeDocument/2006/relationships/image" Target="media/image212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header" Target="header1.xml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footer" Target="footer1.xml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303" Type="http://schemas.openxmlformats.org/officeDocument/2006/relationships/image" Target="media/image150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171" Type="http://schemas.openxmlformats.org/officeDocument/2006/relationships/image" Target="media/image84.wmf"/><Relationship Id="rId227" Type="http://schemas.openxmlformats.org/officeDocument/2006/relationships/image" Target="media/image11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67D42E-7888-45F1-AADB-A3F8434A6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7</Pages>
  <Words>1179</Words>
  <Characters>6722</Characters>
  <Application>Microsoft Office Word</Application>
  <DocSecurity>0</DocSecurity>
  <Lines>56</Lines>
  <Paragraphs>15</Paragraphs>
  <ScaleCrop>false</ScaleCrop>
  <Company>微软中国</Company>
  <LinksUpToDate>false</LinksUpToDate>
  <CharactersWithSpaces>7886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95</cp:revision>
  <cp:lastPrinted>2011-09-06T10:51:00Z</cp:lastPrinted>
  <dcterms:created xsi:type="dcterms:W3CDTF">2020-11-13T07:23:00Z</dcterms:created>
  <dcterms:modified xsi:type="dcterms:W3CDTF">2021-09-22T11:54:00Z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