
<file path=[Content_Types].xml><?xml version="1.0" encoding="utf-8"?>
<Types xmlns="http://schemas.openxmlformats.org/package/2006/content-types">
  <Default Extension="png" ContentType="image/png"/>
  <Override PartName="/word/footnotes.xml" ContentType="application/vnd.openxmlformats-officedocument.wordprocessingml.footnotes+xml"/>
  <Default Extension="bin" ContentType="application/vnd.openxmlformats-officedocument.oleObject"/>
  <Override PartName="/customXml/itemProps1.xml" ContentType="application/vnd.openxmlformats-officedocument.customXmlProperties+xml"/>
  <Default Extension="emf" ContentType="image/x-emf"/>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5345C" w:rsidRPr="00EF13DA" w:rsidRDefault="00BF4637" w:rsidP="00EF13DA">
      <w:pPr>
        <w:pStyle w:val="af"/>
      </w:pPr>
      <w:hyperlink r:id="rId8" w:history="1">
        <w:r w:rsidR="00CA00AF" w:rsidRPr="00EF13DA">
          <w:rPr>
            <w:rStyle w:val="a7"/>
            <w:rFonts w:hint="eastAsia"/>
            <w:color w:val="002060"/>
          </w:rPr>
          <w:t>20</w:t>
        </w:r>
        <w:r w:rsidR="004B7567" w:rsidRPr="00EF13DA">
          <w:rPr>
            <w:rStyle w:val="a7"/>
            <w:rFonts w:hint="eastAsia"/>
            <w:color w:val="002060"/>
          </w:rPr>
          <w:t>03</w:t>
        </w:r>
        <w:r w:rsidR="00CA00AF" w:rsidRPr="00EF13DA">
          <w:rPr>
            <w:rStyle w:val="a7"/>
            <w:rFonts w:hint="eastAsia"/>
            <w:color w:val="002060"/>
          </w:rPr>
          <w:t>年全国硕士研究生入学统一考试数学试</w:t>
        </w:r>
        <w:r w:rsidR="008B58C2" w:rsidRPr="00EF13DA">
          <w:rPr>
            <w:rStyle w:val="a7"/>
            <w:rFonts w:hint="eastAsia"/>
            <w:color w:val="002060"/>
          </w:rPr>
          <w:t>卷</w:t>
        </w:r>
        <w:r w:rsidR="00183BC5" w:rsidRPr="00EF13DA">
          <w:rPr>
            <w:rStyle w:val="a7"/>
            <w:rFonts w:hint="eastAsia"/>
            <w:color w:val="002060"/>
          </w:rPr>
          <w:t>一</w:t>
        </w:r>
        <w:r w:rsidR="00EF13DA" w:rsidRPr="00EF13DA">
          <w:rPr>
            <w:rStyle w:val="a7"/>
            <w:rFonts w:hint="eastAsia"/>
            <w:color w:val="002060"/>
          </w:rPr>
          <w:t>真题</w:t>
        </w:r>
      </w:hyperlink>
    </w:p>
    <w:p w:rsidR="0055345C" w:rsidRDefault="0055345C" w:rsidP="0055345C"/>
    <w:p w:rsidR="00D133EF" w:rsidRDefault="00D133EF" w:rsidP="00CA00AF">
      <w:bookmarkStart w:id="0" w:name="_GoBack"/>
      <w:bookmarkEnd w:id="0"/>
    </w:p>
    <w:p w:rsidR="00EA43C5" w:rsidRDefault="00EA43C5" w:rsidP="00DE6F7F">
      <w:pPr>
        <w:pStyle w:val="1"/>
      </w:pPr>
      <w:r w:rsidRPr="00F44444">
        <w:t>一、填空题</w:t>
      </w:r>
      <w:r w:rsidR="00DE6F7F">
        <w:rPr>
          <w:rFonts w:hint="eastAsia"/>
        </w:rPr>
        <w:t>（</w:t>
      </w:r>
      <w:r>
        <w:rPr>
          <w:rFonts w:hint="eastAsia"/>
        </w:rPr>
        <w:t>本题共6</w:t>
      </w:r>
      <w:r w:rsidRPr="00F44444">
        <w:t>小题，每小题4分，</w:t>
      </w:r>
      <w:r w:rsidR="00DE6F7F">
        <w:rPr>
          <w:rFonts w:hint="eastAsia"/>
        </w:rPr>
        <w:t>满分</w:t>
      </w:r>
      <w:r w:rsidRPr="00F44444">
        <w:t>24分</w:t>
      </w:r>
      <w:r w:rsidR="00DE6F7F">
        <w:rPr>
          <w:rFonts w:hint="eastAsia"/>
        </w:rPr>
        <w:t>）</w:t>
      </w:r>
    </w:p>
    <w:p w:rsidR="00DE6F7F" w:rsidRDefault="00DE6F7F" w:rsidP="00EA43C5">
      <w:pPr>
        <w:rPr>
          <w:rFonts w:hAnsi="宋体"/>
          <w:b/>
        </w:rPr>
      </w:pPr>
    </w:p>
    <w:p w:rsidR="00DE6F7F" w:rsidRPr="00DE6F7F" w:rsidRDefault="00DE6F7F" w:rsidP="00EA43C5">
      <w:pPr>
        <w:rPr>
          <w:b/>
        </w:rPr>
      </w:pPr>
    </w:p>
    <w:p w:rsidR="00EA43C5" w:rsidRPr="00EB6472" w:rsidRDefault="00EA43C5" w:rsidP="00EA43C5">
      <w:r w:rsidRPr="00F44444">
        <w:rPr>
          <w:rFonts w:hAnsi="宋体"/>
          <w:bCs/>
        </w:rPr>
        <w:t>(</w:t>
      </w:r>
      <w:r w:rsidRPr="00F44444">
        <w:rPr>
          <w:bCs/>
        </w:rPr>
        <w:t>1</w:t>
      </w:r>
      <w:r w:rsidRPr="00F44444">
        <w:rPr>
          <w:rFonts w:hAnsi="宋体"/>
          <w:bCs/>
        </w:rPr>
        <w:t>)</w:t>
      </w:r>
      <w:r w:rsidRPr="00F44444">
        <w:rPr>
          <w:rFonts w:hAnsi="宋体" w:hint="eastAsia"/>
          <w:bCs/>
        </w:rPr>
        <w:t xml:space="preserve"> </w:t>
      </w:r>
      <w:r w:rsidR="00C57F2F" w:rsidRPr="00C57F2F">
        <w:rPr>
          <w:position w:val="-18"/>
        </w:rPr>
        <w:object w:dxaOrig="1820" w:dyaOrig="639">
          <v:shape id="_x0000_i1025" type="#_x0000_t75" style="width:91.4pt;height:31.85pt" o:ole="">
            <v:imagedata r:id="rId9" o:title=""/>
          </v:shape>
          <o:OLEObject Type="Embed" ProgID="Equation.DSMT4" ShapeID="_x0000_i1025" DrawAspect="Content" ObjectID="_1696011445" r:id="rId10"/>
        </w:object>
      </w:r>
      <w:r w:rsidR="00EB6472">
        <w:rPr>
          <w:rFonts w:hint="eastAsia"/>
          <w:u w:val="single"/>
        </w:rPr>
        <w:t xml:space="preserve">      </w:t>
      </w:r>
      <w:r w:rsidR="00EB6472">
        <w:rPr>
          <w:rFonts w:hint="eastAsia"/>
        </w:rPr>
        <w:t>．</w:t>
      </w:r>
    </w:p>
    <w:p w:rsidR="00EA43C5" w:rsidRDefault="00EA43C5" w:rsidP="00EA43C5">
      <w:pPr>
        <w:rPr>
          <w:highlight w:val="green"/>
        </w:rPr>
      </w:pPr>
    </w:p>
    <w:p w:rsidR="00EA43C5" w:rsidRPr="00EA43C5" w:rsidRDefault="00EA43C5" w:rsidP="00EA43C5">
      <w:pPr>
        <w:rPr>
          <w:rFonts w:hAnsi="宋体"/>
          <w:bCs/>
        </w:rPr>
      </w:pPr>
    </w:p>
    <w:p w:rsidR="00EA43C5" w:rsidRDefault="00EA43C5" w:rsidP="000E23A0">
      <w:r w:rsidRPr="00F44444">
        <w:rPr>
          <w:rFonts w:hAnsi="宋体"/>
          <w:bCs/>
        </w:rPr>
        <w:t>(</w:t>
      </w:r>
      <w:r w:rsidRPr="00F44444">
        <w:rPr>
          <w:bCs/>
        </w:rPr>
        <w:t>2</w:t>
      </w:r>
      <w:r w:rsidRPr="00F44444">
        <w:rPr>
          <w:rFonts w:hAnsi="宋体"/>
          <w:bCs/>
        </w:rPr>
        <w:t>)</w:t>
      </w:r>
      <w:r w:rsidRPr="00F44444">
        <w:rPr>
          <w:rFonts w:hAnsi="宋体" w:hint="eastAsia"/>
          <w:bCs/>
        </w:rPr>
        <w:t xml:space="preserve"> </w:t>
      </w:r>
      <w:r w:rsidRPr="00F44444">
        <w:rPr>
          <w:rFonts w:hAnsi="宋体"/>
        </w:rPr>
        <w:t>曲面</w:t>
      </w:r>
      <w:r w:rsidR="00C57F2F" w:rsidRPr="00C57F2F">
        <w:rPr>
          <w:position w:val="-10"/>
        </w:rPr>
        <w:object w:dxaOrig="1100" w:dyaOrig="360">
          <v:shape id="_x0000_i1026" type="#_x0000_t75" style="width:55.4pt;height:18pt" o:ole="">
            <v:imagedata r:id="rId11" o:title=""/>
          </v:shape>
          <o:OLEObject Type="Embed" ProgID="Equation.DSMT4" ShapeID="_x0000_i1026" DrawAspect="Content" ObjectID="_1696011446" r:id="rId12"/>
        </w:object>
      </w:r>
      <w:r w:rsidRPr="00F44444">
        <w:rPr>
          <w:rFonts w:hAnsi="宋体"/>
        </w:rPr>
        <w:t>与平面</w:t>
      </w:r>
      <w:r w:rsidR="00C57F2F" w:rsidRPr="00C57F2F">
        <w:rPr>
          <w:position w:val="-10"/>
        </w:rPr>
        <w:object w:dxaOrig="1520" w:dyaOrig="320">
          <v:shape id="_x0000_i1027" type="#_x0000_t75" style="width:76.15pt;height:16.15pt" o:ole="">
            <v:imagedata r:id="rId13" o:title=""/>
          </v:shape>
          <o:OLEObject Type="Embed" ProgID="Equation.DSMT4" ShapeID="_x0000_i1027" DrawAspect="Content" ObjectID="_1696011447" r:id="rId14"/>
        </w:object>
      </w:r>
      <w:r w:rsidRPr="00F44444">
        <w:rPr>
          <w:rFonts w:hAnsi="宋体"/>
        </w:rPr>
        <w:t>平行的切平面的方程是</w:t>
      </w:r>
      <w:r w:rsidR="00165B8A">
        <w:rPr>
          <w:rFonts w:hint="eastAsia"/>
          <w:u w:val="single"/>
        </w:rPr>
        <w:t xml:space="preserve">      </w:t>
      </w:r>
      <w:r w:rsidR="00165B8A">
        <w:rPr>
          <w:rFonts w:hint="eastAsia"/>
        </w:rPr>
        <w:t>．</w:t>
      </w:r>
    </w:p>
    <w:p w:rsidR="00EA43C5" w:rsidRDefault="00EA43C5" w:rsidP="00EA43C5">
      <w:pPr>
        <w:rPr>
          <w:highlight w:val="green"/>
        </w:rPr>
      </w:pPr>
    </w:p>
    <w:p w:rsidR="00EA43C5" w:rsidRDefault="00EA43C5" w:rsidP="00EA43C5">
      <w:pPr>
        <w:rPr>
          <w:rFonts w:hAnsi="宋体"/>
          <w:bCs/>
        </w:rPr>
      </w:pPr>
    </w:p>
    <w:p w:rsidR="00EA43C5" w:rsidRPr="00F44444" w:rsidRDefault="00EA43C5" w:rsidP="00EA43C5">
      <w:pPr>
        <w:rPr>
          <w:color w:val="FF6600"/>
        </w:rPr>
      </w:pPr>
      <w:r w:rsidRPr="00F44444">
        <w:rPr>
          <w:rFonts w:hAnsi="宋体"/>
          <w:bCs/>
        </w:rPr>
        <w:t>(</w:t>
      </w:r>
      <w:r w:rsidRPr="00F44444">
        <w:rPr>
          <w:bCs/>
        </w:rPr>
        <w:t>3</w:t>
      </w:r>
      <w:r w:rsidRPr="00F44444">
        <w:rPr>
          <w:rFonts w:hAnsi="宋体"/>
          <w:bCs/>
        </w:rPr>
        <w:t>)</w:t>
      </w:r>
      <w:r w:rsidRPr="00F44444">
        <w:rPr>
          <w:rFonts w:hint="eastAsia"/>
        </w:rPr>
        <w:t xml:space="preserve"> </w:t>
      </w:r>
      <w:r w:rsidRPr="00F44444">
        <w:rPr>
          <w:rFonts w:hAnsi="宋体"/>
        </w:rPr>
        <w:t>设</w:t>
      </w:r>
      <w:r w:rsidR="00C57F2F" w:rsidRPr="00C57F2F">
        <w:rPr>
          <w:position w:val="-28"/>
        </w:rPr>
        <w:object w:dxaOrig="2840" w:dyaOrig="680">
          <v:shape id="_x0000_i1028" type="#_x0000_t75" style="width:142.15pt;height:34.15pt" o:ole="">
            <v:imagedata r:id="rId15" o:title=""/>
          </v:shape>
          <o:OLEObject Type="Embed" ProgID="Equation.DSMT4" ShapeID="_x0000_i1028" DrawAspect="Content" ObjectID="_1696011448" r:id="rId16"/>
        </w:object>
      </w:r>
      <w:r w:rsidRPr="00F44444">
        <w:rPr>
          <w:rFonts w:hAnsi="宋体"/>
        </w:rPr>
        <w:t>，则</w:t>
      </w:r>
      <w:r w:rsidR="00C57F2F" w:rsidRPr="00C57F2F">
        <w:rPr>
          <w:position w:val="-12"/>
        </w:rPr>
        <w:object w:dxaOrig="460" w:dyaOrig="360">
          <v:shape id="_x0000_i1029" type="#_x0000_t75" style="width:22.6pt;height:18pt" o:ole="">
            <v:imagedata r:id="rId17" o:title=""/>
          </v:shape>
          <o:OLEObject Type="Embed" ProgID="Equation.DSMT4" ShapeID="_x0000_i1029" DrawAspect="Content" ObjectID="_1696011449" r:id="rId18"/>
        </w:object>
      </w:r>
      <w:r w:rsidRPr="00F44444">
        <w:rPr>
          <w:u w:val="single"/>
        </w:rPr>
        <w:t xml:space="preserve">      </w:t>
      </w:r>
      <w:r w:rsidR="00165B8A">
        <w:rPr>
          <w:rFonts w:hint="eastAsia"/>
        </w:rPr>
        <w:t>．</w:t>
      </w:r>
    </w:p>
    <w:p w:rsidR="00EA43C5" w:rsidRDefault="00EA43C5" w:rsidP="00165B8A">
      <w:pPr>
        <w:rPr>
          <w:highlight w:val="green"/>
        </w:rPr>
      </w:pPr>
    </w:p>
    <w:p w:rsidR="00EA43C5" w:rsidRDefault="00EA43C5" w:rsidP="00EA43C5">
      <w:pPr>
        <w:rPr>
          <w:rFonts w:hAnsi="宋体"/>
          <w:bCs/>
        </w:rPr>
      </w:pPr>
    </w:p>
    <w:p w:rsidR="00EA43C5" w:rsidRPr="00F44444" w:rsidRDefault="00EA43C5" w:rsidP="00EA43C5">
      <w:r w:rsidRPr="00F44444">
        <w:rPr>
          <w:rFonts w:hAnsi="宋体"/>
          <w:bCs/>
        </w:rPr>
        <w:t>(</w:t>
      </w:r>
      <w:r w:rsidRPr="00F44444">
        <w:rPr>
          <w:bCs/>
        </w:rPr>
        <w:t>4</w:t>
      </w:r>
      <w:r w:rsidRPr="00F44444">
        <w:rPr>
          <w:rFonts w:hAnsi="宋体"/>
          <w:bCs/>
        </w:rPr>
        <w:t>)</w:t>
      </w:r>
      <w:r w:rsidRPr="00F44444">
        <w:rPr>
          <w:rFonts w:hAnsi="宋体" w:hint="eastAsia"/>
          <w:bCs/>
        </w:rPr>
        <w:t xml:space="preserve"> </w:t>
      </w:r>
      <w:r w:rsidRPr="00F44444">
        <w:rPr>
          <w:rFonts w:hAnsi="宋体"/>
        </w:rPr>
        <w:t>从</w:t>
      </w:r>
      <w:r w:rsidR="00C57F2F" w:rsidRPr="00025957">
        <w:rPr>
          <w:position w:val="-4"/>
        </w:rPr>
        <w:object w:dxaOrig="300" w:dyaOrig="300">
          <v:shape id="_x0000_i1030" type="#_x0000_t75" style="width:15.25pt;height:15.25pt" o:ole="">
            <v:imagedata r:id="rId19" o:title=""/>
          </v:shape>
          <o:OLEObject Type="Embed" ProgID="Equation.DSMT4" ShapeID="_x0000_i1030" DrawAspect="Content" ObjectID="_1696011450" r:id="rId20"/>
        </w:object>
      </w:r>
      <w:r w:rsidRPr="00F44444">
        <w:rPr>
          <w:rFonts w:hAnsi="宋体"/>
        </w:rPr>
        <w:t>的基</w:t>
      </w:r>
      <w:r w:rsidR="00C57F2F" w:rsidRPr="00C57F2F">
        <w:rPr>
          <w:position w:val="-30"/>
        </w:rPr>
        <w:object w:dxaOrig="1960" w:dyaOrig="720">
          <v:shape id="_x0000_i1031" type="#_x0000_t75" style="width:97.85pt;height:36pt" o:ole="">
            <v:imagedata r:id="rId21" o:title=""/>
          </v:shape>
          <o:OLEObject Type="Embed" ProgID="Equation.DSMT4" ShapeID="_x0000_i1031" DrawAspect="Content" ObjectID="_1696011451" r:id="rId22"/>
        </w:object>
      </w:r>
      <w:r w:rsidRPr="00F44444">
        <w:rPr>
          <w:rFonts w:hAnsi="宋体"/>
        </w:rPr>
        <w:t>到基</w:t>
      </w:r>
      <w:r w:rsidR="00C57F2F" w:rsidRPr="00C57F2F">
        <w:rPr>
          <w:position w:val="-30"/>
        </w:rPr>
        <w:object w:dxaOrig="1800" w:dyaOrig="720">
          <v:shape id="_x0000_i1032" type="#_x0000_t75" style="width:90pt;height:36pt" o:ole="">
            <v:imagedata r:id="rId23" o:title=""/>
          </v:shape>
          <o:OLEObject Type="Embed" ProgID="Equation.DSMT4" ShapeID="_x0000_i1032" DrawAspect="Content" ObjectID="_1696011452" r:id="rId24"/>
        </w:object>
      </w:r>
      <w:r w:rsidRPr="00F44444">
        <w:rPr>
          <w:rFonts w:hAnsi="宋体"/>
        </w:rPr>
        <w:t>的过渡矩阵为</w:t>
      </w:r>
      <w:r w:rsidR="00165B8A">
        <w:rPr>
          <w:rFonts w:hint="eastAsia"/>
          <w:u w:val="single"/>
        </w:rPr>
        <w:t xml:space="preserve">      </w:t>
      </w:r>
      <w:r w:rsidR="00165B8A">
        <w:rPr>
          <w:rFonts w:hint="eastAsia"/>
        </w:rPr>
        <w:t>．</w:t>
      </w:r>
    </w:p>
    <w:p w:rsidR="00AE1A28" w:rsidRDefault="00AE1A28" w:rsidP="00EA43C5">
      <w:pPr>
        <w:rPr>
          <w:rFonts w:hAnsi="宋体"/>
          <w:bCs/>
        </w:rPr>
      </w:pPr>
    </w:p>
    <w:p w:rsidR="00AE1A28" w:rsidRDefault="00AE1A28" w:rsidP="00EA43C5">
      <w:pPr>
        <w:rPr>
          <w:rFonts w:hAnsi="宋体"/>
          <w:bCs/>
        </w:rPr>
      </w:pPr>
    </w:p>
    <w:p w:rsidR="00EA43C5" w:rsidRPr="00F44444" w:rsidRDefault="00EA43C5" w:rsidP="00584F5C">
      <w:pPr>
        <w:ind w:left="480" w:hangingChars="200" w:hanging="480"/>
      </w:pPr>
      <w:r w:rsidRPr="00F44444">
        <w:rPr>
          <w:rFonts w:hAnsi="宋体"/>
          <w:bCs/>
        </w:rPr>
        <w:t>(</w:t>
      </w:r>
      <w:r w:rsidRPr="00F44444">
        <w:rPr>
          <w:bCs/>
        </w:rPr>
        <w:t>5</w:t>
      </w:r>
      <w:r w:rsidRPr="00F44444">
        <w:rPr>
          <w:rFonts w:hAnsi="宋体"/>
          <w:bCs/>
        </w:rPr>
        <w:t>)</w:t>
      </w:r>
      <w:r w:rsidRPr="00F44444">
        <w:rPr>
          <w:rFonts w:hAnsi="宋体" w:hint="eastAsia"/>
          <w:bCs/>
        </w:rPr>
        <w:t xml:space="preserve"> </w:t>
      </w:r>
      <w:r w:rsidRPr="00F44444">
        <w:rPr>
          <w:rFonts w:hAnsi="宋体"/>
        </w:rPr>
        <w:t>设二维随机变量</w:t>
      </w:r>
      <w:r w:rsidR="00C57F2F" w:rsidRPr="00C57F2F">
        <w:rPr>
          <w:position w:val="-10"/>
        </w:rPr>
        <w:object w:dxaOrig="639" w:dyaOrig="320">
          <v:shape id="_x0000_i1033" type="#_x0000_t75" style="width:31.85pt;height:16.15pt" o:ole="">
            <v:imagedata r:id="rId25" o:title=""/>
          </v:shape>
          <o:OLEObject Type="Embed" ProgID="Equation.DSMT4" ShapeID="_x0000_i1033" DrawAspect="Content" ObjectID="_1696011453" r:id="rId26"/>
        </w:object>
      </w:r>
      <w:r w:rsidRPr="00F44444">
        <w:rPr>
          <w:rFonts w:hAnsi="宋体"/>
        </w:rPr>
        <w:t>的概率密度为</w:t>
      </w:r>
      <w:r w:rsidR="00C57F2F" w:rsidRPr="00C57F2F">
        <w:rPr>
          <w:position w:val="-30"/>
        </w:rPr>
        <w:object w:dxaOrig="2940" w:dyaOrig="720">
          <v:shape id="_x0000_i1034" type="#_x0000_t75" style="width:147.25pt;height:36pt" o:ole="">
            <v:imagedata r:id="rId27" o:title=""/>
          </v:shape>
          <o:OLEObject Type="Embed" ProgID="Equation.DSMT4" ShapeID="_x0000_i1034" DrawAspect="Content" ObjectID="_1696011454" r:id="rId28"/>
        </w:object>
      </w:r>
      <w:r w:rsidRPr="00F44444">
        <w:rPr>
          <w:rFonts w:hAnsi="宋体"/>
        </w:rPr>
        <w:t>则</w:t>
      </w:r>
      <w:r w:rsidR="00C57F2F" w:rsidRPr="00C57F2F">
        <w:rPr>
          <w:position w:val="-10"/>
        </w:rPr>
        <w:object w:dxaOrig="1460" w:dyaOrig="320">
          <v:shape id="_x0000_i1035" type="#_x0000_t75" style="width:73.4pt;height:16.15pt" o:ole="">
            <v:imagedata r:id="rId29" o:title=""/>
          </v:shape>
          <o:OLEObject Type="Embed" ProgID="Equation.DSMT4" ShapeID="_x0000_i1035" DrawAspect="Content" ObjectID="_1696011455" r:id="rId30"/>
        </w:object>
      </w:r>
      <w:r w:rsidR="00584F5C">
        <w:rPr>
          <w:rFonts w:hint="eastAsia"/>
          <w:u w:val="single"/>
        </w:rPr>
        <w:t xml:space="preserve">      </w:t>
      </w:r>
      <w:r w:rsidR="00584F5C">
        <w:rPr>
          <w:rFonts w:hint="eastAsia"/>
        </w:rPr>
        <w:t>．</w:t>
      </w:r>
    </w:p>
    <w:p w:rsidR="00EA43C5" w:rsidRDefault="00EA43C5" w:rsidP="00EA43C5">
      <w:pPr>
        <w:rPr>
          <w:rFonts w:hAnsi="宋体"/>
          <w:bCs/>
        </w:rPr>
      </w:pPr>
    </w:p>
    <w:p w:rsidR="00EA43C5" w:rsidRDefault="00EA43C5" w:rsidP="00EA43C5">
      <w:pPr>
        <w:rPr>
          <w:rFonts w:hAnsi="宋体"/>
          <w:bCs/>
        </w:rPr>
      </w:pPr>
    </w:p>
    <w:p w:rsidR="00EA43C5" w:rsidRPr="00584F5C" w:rsidRDefault="00EA43C5" w:rsidP="00584F5C">
      <w:pPr>
        <w:ind w:left="480" w:hangingChars="200" w:hanging="480"/>
        <w:rPr>
          <w:rFonts w:hAnsi="宋体"/>
          <w:u w:val="single"/>
        </w:rPr>
      </w:pPr>
      <w:r w:rsidRPr="00F44444">
        <w:rPr>
          <w:rFonts w:hAnsi="宋体"/>
          <w:bCs/>
        </w:rPr>
        <w:t>(</w:t>
      </w:r>
      <w:r w:rsidRPr="00F44444">
        <w:rPr>
          <w:bCs/>
        </w:rPr>
        <w:t>6</w:t>
      </w:r>
      <w:r w:rsidRPr="00F44444">
        <w:rPr>
          <w:rFonts w:hAnsi="宋体"/>
          <w:bCs/>
        </w:rPr>
        <w:t>)</w:t>
      </w:r>
      <w:r>
        <w:rPr>
          <w:rFonts w:hAnsi="宋体" w:hint="eastAsia"/>
          <w:bCs/>
        </w:rPr>
        <w:t xml:space="preserve"> </w:t>
      </w:r>
      <w:r w:rsidRPr="00F44444">
        <w:rPr>
          <w:rFonts w:hAnsi="宋体"/>
        </w:rPr>
        <w:t>已知一批零件的长度</w:t>
      </w:r>
      <w:r w:rsidR="00C57F2F" w:rsidRPr="00025957">
        <w:rPr>
          <w:position w:val="-4"/>
        </w:rPr>
        <w:object w:dxaOrig="240" w:dyaOrig="240">
          <v:shape id="_x0000_i1036" type="#_x0000_t75" style="width:12pt;height:12pt" o:ole="">
            <v:imagedata r:id="rId31" o:title=""/>
          </v:shape>
          <o:OLEObject Type="Embed" ProgID="Equation.DSMT4" ShapeID="_x0000_i1036" DrawAspect="Content" ObjectID="_1696011456" r:id="rId32"/>
        </w:object>
      </w:r>
      <w:r w:rsidR="00584F5C">
        <w:rPr>
          <w:rFonts w:hint="eastAsia"/>
        </w:rPr>
        <w:t>（</w:t>
      </w:r>
      <w:r w:rsidRPr="00F44444">
        <w:rPr>
          <w:rFonts w:hAnsi="宋体"/>
        </w:rPr>
        <w:t>单位：</w:t>
      </w:r>
      <w:r w:rsidR="00584F5C">
        <w:t>cm</w:t>
      </w:r>
      <w:r w:rsidR="00584F5C">
        <w:rPr>
          <w:rFonts w:hint="eastAsia"/>
        </w:rPr>
        <w:t>）</w:t>
      </w:r>
      <w:r w:rsidRPr="00F44444">
        <w:rPr>
          <w:rFonts w:hAnsi="宋体"/>
        </w:rPr>
        <w:t>服从正态分布</w:t>
      </w:r>
      <w:r w:rsidR="00C57F2F" w:rsidRPr="00C57F2F">
        <w:rPr>
          <w:position w:val="-10"/>
        </w:rPr>
        <w:object w:dxaOrig="760" w:dyaOrig="320">
          <v:shape id="_x0000_i1037" type="#_x0000_t75" style="width:37.85pt;height:16.15pt" o:ole="">
            <v:imagedata r:id="rId33" o:title=""/>
          </v:shape>
          <o:OLEObject Type="Embed" ProgID="Equation.DSMT4" ShapeID="_x0000_i1037" DrawAspect="Content" ObjectID="_1696011457" r:id="rId34"/>
        </w:object>
      </w:r>
      <w:r w:rsidRPr="00F44444">
        <w:rPr>
          <w:rFonts w:hAnsi="宋体"/>
        </w:rPr>
        <w:t>，从中随机地抽取</w:t>
      </w:r>
      <w:r w:rsidR="00C57F2F" w:rsidRPr="00C57F2F">
        <w:rPr>
          <w:position w:val="-6"/>
        </w:rPr>
        <w:object w:dxaOrig="320" w:dyaOrig="279">
          <v:shape id="_x0000_i1038" type="#_x0000_t75" style="width:16.15pt;height:13.85pt" o:ole="">
            <v:imagedata r:id="rId35" o:title=""/>
          </v:shape>
          <o:OLEObject Type="Embed" ProgID="Equation.DSMT4" ShapeID="_x0000_i1038" DrawAspect="Content" ObjectID="_1696011458" r:id="rId36"/>
        </w:object>
      </w:r>
      <w:r w:rsidR="00584F5C">
        <w:rPr>
          <w:rFonts w:hAnsi="宋体"/>
        </w:rPr>
        <w:t xml:space="preserve"> </w:t>
      </w:r>
      <w:r w:rsidRPr="00F44444">
        <w:rPr>
          <w:rFonts w:hAnsi="宋体"/>
        </w:rPr>
        <w:t>个零件，得到长度的平均值为</w:t>
      </w:r>
      <w:r w:rsidR="00C57F2F" w:rsidRPr="00C57F2F">
        <w:rPr>
          <w:position w:val="-6"/>
        </w:rPr>
        <w:object w:dxaOrig="320" w:dyaOrig="279">
          <v:shape id="_x0000_i1039" type="#_x0000_t75" style="width:16.15pt;height:13.85pt" o:ole="">
            <v:imagedata r:id="rId37" o:title=""/>
          </v:shape>
          <o:OLEObject Type="Embed" ProgID="Equation.DSMT4" ShapeID="_x0000_i1039" DrawAspect="Content" ObjectID="_1696011459" r:id="rId38"/>
        </w:object>
      </w:r>
      <w:r w:rsidR="00584F5C">
        <w:rPr>
          <w:rFonts w:hint="eastAsia"/>
        </w:rPr>
        <w:t>（</w:t>
      </w:r>
      <w:r w:rsidR="00584F5C" w:rsidRPr="00F44444">
        <w:t>cm</w:t>
      </w:r>
      <w:r w:rsidR="00584F5C">
        <w:rPr>
          <w:rFonts w:hint="eastAsia"/>
        </w:rPr>
        <w:t>）</w:t>
      </w:r>
      <w:r w:rsidRPr="00F44444">
        <w:rPr>
          <w:rFonts w:hAnsi="宋体"/>
        </w:rPr>
        <w:t>，则</w:t>
      </w:r>
      <w:r w:rsidR="00C57F2F" w:rsidRPr="00C57F2F">
        <w:rPr>
          <w:position w:val="-10"/>
        </w:rPr>
        <w:object w:dxaOrig="240" w:dyaOrig="260">
          <v:shape id="_x0000_i1040" type="#_x0000_t75" style="width:12pt;height:13.4pt" o:ole="">
            <v:imagedata r:id="rId39" o:title=""/>
          </v:shape>
          <o:OLEObject Type="Embed" ProgID="Equation.DSMT4" ShapeID="_x0000_i1040" DrawAspect="Content" ObjectID="_1696011460" r:id="rId40"/>
        </w:object>
      </w:r>
      <w:r w:rsidRPr="00F44444">
        <w:rPr>
          <w:rFonts w:hAnsi="宋体"/>
        </w:rPr>
        <w:t>的置信度为</w:t>
      </w:r>
      <w:r w:rsidR="00C57F2F" w:rsidRPr="00C57F2F">
        <w:rPr>
          <w:position w:val="-6"/>
        </w:rPr>
        <w:object w:dxaOrig="499" w:dyaOrig="279">
          <v:shape id="_x0000_i1041" type="#_x0000_t75" style="width:25.4pt;height:13.85pt" o:ole="">
            <v:imagedata r:id="rId41" o:title=""/>
          </v:shape>
          <o:OLEObject Type="Embed" ProgID="Equation.DSMT4" ShapeID="_x0000_i1041" DrawAspect="Content" ObjectID="_1696011461" r:id="rId42"/>
        </w:object>
      </w:r>
      <w:r w:rsidRPr="00F44444">
        <w:rPr>
          <w:rFonts w:hAnsi="宋体"/>
        </w:rPr>
        <w:t>的置信区间是</w:t>
      </w:r>
      <w:r w:rsidR="00584F5C" w:rsidRPr="00584F5C">
        <w:rPr>
          <w:rFonts w:hint="eastAsia"/>
          <w:u w:val="single"/>
        </w:rPr>
        <w:t xml:space="preserve">      </w:t>
      </w:r>
      <w:r w:rsidR="00584F5C">
        <w:rPr>
          <w:rFonts w:hint="eastAsia"/>
          <w:u w:val="single"/>
        </w:rPr>
        <w:t xml:space="preserve">  </w:t>
      </w:r>
      <w:r w:rsidR="00584F5C" w:rsidRPr="00584F5C">
        <w:rPr>
          <w:rFonts w:hint="eastAsia"/>
        </w:rPr>
        <w:t>．</w:t>
      </w:r>
      <w:r w:rsidR="00584F5C">
        <w:rPr>
          <w:rFonts w:hint="eastAsia"/>
        </w:rPr>
        <w:t>（</w:t>
      </w:r>
      <w:r w:rsidRPr="00F44444">
        <w:rPr>
          <w:rFonts w:hAnsi="宋体"/>
          <w:b/>
          <w:bCs/>
        </w:rPr>
        <w:t>注</w:t>
      </w:r>
      <w:r w:rsidRPr="00F44444">
        <w:rPr>
          <w:rFonts w:hAnsi="宋体"/>
        </w:rPr>
        <w:t>：标准正态分布函数值</w:t>
      </w:r>
      <w:r w:rsidR="00C57F2F" w:rsidRPr="00C57F2F">
        <w:rPr>
          <w:position w:val="-10"/>
        </w:rPr>
        <w:object w:dxaOrig="1660" w:dyaOrig="320">
          <v:shape id="_x0000_i1042" type="#_x0000_t75" style="width:82.6pt;height:16.15pt" o:ole="">
            <v:imagedata r:id="rId43" o:title=""/>
          </v:shape>
          <o:OLEObject Type="Embed" ProgID="Equation.DSMT4" ShapeID="_x0000_i1042" DrawAspect="Content" ObjectID="_1696011462" r:id="rId44"/>
        </w:object>
      </w:r>
      <w:r w:rsidR="00584F5C">
        <w:rPr>
          <w:rFonts w:hint="eastAsia"/>
        </w:rPr>
        <w:t>，</w:t>
      </w:r>
      <w:r w:rsidR="00C57F2F" w:rsidRPr="00C57F2F">
        <w:rPr>
          <w:position w:val="-10"/>
        </w:rPr>
        <w:object w:dxaOrig="1660" w:dyaOrig="320">
          <v:shape id="_x0000_i1043" type="#_x0000_t75" style="width:82.6pt;height:16.15pt" o:ole="">
            <v:imagedata r:id="rId45" o:title=""/>
          </v:shape>
          <o:OLEObject Type="Embed" ProgID="Equation.DSMT4" ShapeID="_x0000_i1043" DrawAspect="Content" ObjectID="_1696011463" r:id="rId46"/>
        </w:object>
      </w:r>
      <w:r w:rsidR="00584F5C">
        <w:rPr>
          <w:rFonts w:hint="eastAsia"/>
        </w:rPr>
        <w:t>．）</w:t>
      </w:r>
    </w:p>
    <w:p w:rsidR="00EA43C5" w:rsidRDefault="00EA43C5" w:rsidP="00EA43C5"/>
    <w:p w:rsidR="00EA43C5" w:rsidRPr="00EA43C5" w:rsidRDefault="00EA43C5" w:rsidP="00EA43C5"/>
    <w:p w:rsidR="00EA43C5" w:rsidRDefault="00EA43C5" w:rsidP="00DE6F7F">
      <w:pPr>
        <w:pStyle w:val="1"/>
      </w:pPr>
      <w:r w:rsidRPr="00F44444">
        <w:t>二、选择题</w:t>
      </w:r>
      <w:r w:rsidR="00DE6F7F">
        <w:rPr>
          <w:rFonts w:hint="eastAsia"/>
        </w:rPr>
        <w:t>（</w:t>
      </w:r>
      <w:r>
        <w:rPr>
          <w:rFonts w:hint="eastAsia"/>
        </w:rPr>
        <w:t>本题共6</w:t>
      </w:r>
      <w:r w:rsidRPr="00F44444">
        <w:t>小题，每小题4分，</w:t>
      </w:r>
      <w:r w:rsidR="00DE6F7F">
        <w:rPr>
          <w:rFonts w:hint="eastAsia"/>
        </w:rPr>
        <w:t>满分</w:t>
      </w:r>
      <w:r w:rsidRPr="00F44444">
        <w:t>24分</w:t>
      </w:r>
      <w:r w:rsidR="00DE6F7F">
        <w:rPr>
          <w:rFonts w:hint="eastAsia"/>
        </w:rPr>
        <w:t>）</w:t>
      </w:r>
    </w:p>
    <w:p w:rsidR="00DE6F7F" w:rsidRDefault="00DE6F7F" w:rsidP="00EA43C5">
      <w:pPr>
        <w:rPr>
          <w:rFonts w:hAnsi="宋体"/>
          <w:b/>
        </w:rPr>
      </w:pPr>
    </w:p>
    <w:p w:rsidR="00DE6F7F" w:rsidRDefault="00DE6F7F" w:rsidP="00EA43C5">
      <w:pPr>
        <w:rPr>
          <w:b/>
        </w:rPr>
      </w:pPr>
    </w:p>
    <w:p w:rsidR="00EA43C5" w:rsidRPr="00F75A7B" w:rsidRDefault="00EA43C5" w:rsidP="00F75A7B">
      <w:pPr>
        <w:ind w:left="480" w:hangingChars="200" w:hanging="480"/>
      </w:pPr>
      <w:r w:rsidRPr="00F44444">
        <w:rPr>
          <w:rFonts w:hAnsi="宋体"/>
          <w:bCs/>
        </w:rPr>
        <w:t>(</w:t>
      </w:r>
      <w:r w:rsidRPr="00F44444">
        <w:rPr>
          <w:bCs/>
        </w:rPr>
        <w:t>1</w:t>
      </w:r>
      <w:r w:rsidRPr="00F44444">
        <w:rPr>
          <w:rFonts w:hAnsi="宋体"/>
          <w:bCs/>
        </w:rPr>
        <w:t>)</w:t>
      </w:r>
      <w:r>
        <w:rPr>
          <w:rFonts w:hAnsi="宋体" w:hint="eastAsia"/>
          <w:bCs/>
        </w:rPr>
        <w:t xml:space="preserve"> </w:t>
      </w:r>
      <w:r w:rsidRPr="00F44444">
        <w:rPr>
          <w:rFonts w:hAnsi="宋体"/>
        </w:rPr>
        <w:t>设函数</w:t>
      </w:r>
      <w:r w:rsidR="00C57F2F" w:rsidRPr="00C57F2F">
        <w:rPr>
          <w:position w:val="-10"/>
        </w:rPr>
        <w:object w:dxaOrig="540" w:dyaOrig="320">
          <v:shape id="_x0000_i1044" type="#_x0000_t75" style="width:27.25pt;height:16.15pt" o:ole="">
            <v:imagedata r:id="rId47" o:title=""/>
          </v:shape>
          <o:OLEObject Type="Embed" ProgID="Equation.DSMT4" ShapeID="_x0000_i1044" DrawAspect="Content" ObjectID="_1696011464" r:id="rId48"/>
        </w:object>
      </w:r>
      <w:r w:rsidRPr="00F44444">
        <w:rPr>
          <w:rFonts w:hAnsi="宋体"/>
        </w:rPr>
        <w:t>在</w:t>
      </w:r>
      <w:r w:rsidR="00C57F2F" w:rsidRPr="00C57F2F">
        <w:rPr>
          <w:position w:val="-10"/>
        </w:rPr>
        <w:object w:dxaOrig="940" w:dyaOrig="320">
          <v:shape id="_x0000_i1045" type="#_x0000_t75" style="width:46.6pt;height:16.15pt" o:ole="">
            <v:imagedata r:id="rId49" o:title=""/>
          </v:shape>
          <o:OLEObject Type="Embed" ProgID="Equation.DSMT4" ShapeID="_x0000_i1045" DrawAspect="Content" ObjectID="_1696011465" r:id="rId50"/>
        </w:object>
      </w:r>
      <w:r w:rsidRPr="00F44444">
        <w:rPr>
          <w:rFonts w:hAnsi="宋体"/>
        </w:rPr>
        <w:t>内连续，其导函数的图形如图所示，</w:t>
      </w:r>
      <w:r w:rsidR="00F75A7B" w:rsidRPr="00F44444">
        <w:rPr>
          <w:rFonts w:hAnsi="宋体"/>
        </w:rPr>
        <w:t>则</w:t>
      </w:r>
      <w:r w:rsidR="00C57F2F" w:rsidRPr="00C57F2F">
        <w:rPr>
          <w:position w:val="-10"/>
        </w:rPr>
        <w:object w:dxaOrig="540" w:dyaOrig="320">
          <v:shape id="_x0000_i1046" type="#_x0000_t75" style="width:27.25pt;height:16.15pt" o:ole="">
            <v:imagedata r:id="rId51" o:title=""/>
          </v:shape>
          <o:OLEObject Type="Embed" ProgID="Equation.DSMT4" ShapeID="_x0000_i1046" DrawAspect="Content" ObjectID="_1696011466" r:id="rId52"/>
        </w:object>
      </w:r>
      <w:r w:rsidR="00F75A7B" w:rsidRPr="00F44444">
        <w:rPr>
          <w:rFonts w:hAnsi="宋体"/>
        </w:rPr>
        <w:t>有</w:t>
      </w:r>
      <w:r w:rsidR="00F75A7B" w:rsidRPr="00F44444">
        <w:rPr>
          <w:rFonts w:hAnsi="宋体"/>
        </w:rPr>
        <w:t>(</w:t>
      </w:r>
      <w:r w:rsidR="00F75A7B" w:rsidRPr="00F44444">
        <w:t xml:space="preserve">    </w:t>
      </w:r>
      <w:r w:rsidR="00F75A7B" w:rsidRPr="00F44444">
        <w:rPr>
          <w:rFonts w:hAnsi="宋体"/>
        </w:rPr>
        <w:t>)</w:t>
      </w:r>
    </w:p>
    <w:p w:rsidR="00E65AB6" w:rsidRPr="00F44444" w:rsidRDefault="00DE640B" w:rsidP="00F75A7B">
      <w:pPr>
        <w:ind w:leftChars="200" w:left="480"/>
        <w:jc w:val="center"/>
      </w:pPr>
      <w:r>
        <w:rPr>
          <w:noProof/>
        </w:rPr>
        <w:drawing>
          <wp:inline distT="0" distB="0" distL="0" distR="0">
            <wp:extent cx="1909727" cy="1184031"/>
            <wp:effectExtent l="19050" t="0" r="0" b="0"/>
            <wp:docPr id="1" name="图片 0" descr="2003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03A.png"/>
                    <pic:cNvPicPr/>
                  </pic:nvPicPr>
                  <pic:blipFill>
                    <a:blip r:embed="rId53" cstate="print"/>
                    <a:stretch>
                      <a:fillRect/>
                    </a:stretch>
                  </pic:blipFill>
                  <pic:spPr>
                    <a:xfrm>
                      <a:off x="0" y="0"/>
                      <a:ext cx="1912099" cy="1185501"/>
                    </a:xfrm>
                    <a:prstGeom prst="rect">
                      <a:avLst/>
                    </a:prstGeom>
                  </pic:spPr>
                </pic:pic>
              </a:graphicData>
            </a:graphic>
          </wp:inline>
        </w:drawing>
      </w:r>
    </w:p>
    <w:p w:rsidR="00EA43C5" w:rsidRPr="00F44444" w:rsidRDefault="00EA43C5" w:rsidP="00F75A7B">
      <w:pPr>
        <w:ind w:leftChars="200" w:left="480"/>
      </w:pPr>
      <w:r w:rsidRPr="00F44444">
        <w:rPr>
          <w:rFonts w:hAnsi="宋体"/>
        </w:rPr>
        <w:t>(</w:t>
      </w:r>
      <w:r w:rsidRPr="00F44444">
        <w:t>A</w:t>
      </w:r>
      <w:r w:rsidRPr="00F44444">
        <w:rPr>
          <w:rFonts w:hAnsi="宋体"/>
        </w:rPr>
        <w:t>)</w:t>
      </w:r>
      <w:r w:rsidR="00F75A7B">
        <w:rPr>
          <w:rFonts w:hAnsi="宋体" w:hint="eastAsia"/>
        </w:rPr>
        <w:t xml:space="preserve"> </w:t>
      </w:r>
      <w:r w:rsidRPr="00F44444">
        <w:rPr>
          <w:rFonts w:hAnsi="宋体"/>
        </w:rPr>
        <w:t>一个极小值点和两个极大值点</w:t>
      </w:r>
      <w:r w:rsidR="00F75A7B">
        <w:rPr>
          <w:rFonts w:hint="eastAsia"/>
        </w:rPr>
        <w:t>．</w:t>
      </w:r>
      <w:r w:rsidR="00F75A7B">
        <w:rPr>
          <w:rFonts w:hint="eastAsia"/>
        </w:rPr>
        <w:t xml:space="preserve"> </w:t>
      </w:r>
      <w:r w:rsidRPr="00F44444">
        <w:rPr>
          <w:rFonts w:hAnsi="宋体"/>
        </w:rPr>
        <w:t>(</w:t>
      </w:r>
      <w:r w:rsidRPr="00F44444">
        <w:t>B</w:t>
      </w:r>
      <w:r w:rsidRPr="00F44444">
        <w:rPr>
          <w:rFonts w:hAnsi="宋体"/>
        </w:rPr>
        <w:t>)</w:t>
      </w:r>
      <w:r w:rsidR="00F75A7B">
        <w:rPr>
          <w:rFonts w:hAnsi="宋体" w:hint="eastAsia"/>
        </w:rPr>
        <w:t xml:space="preserve"> </w:t>
      </w:r>
      <w:r w:rsidRPr="00F44444">
        <w:rPr>
          <w:rFonts w:hAnsi="宋体"/>
        </w:rPr>
        <w:t>两个极小值点和一个极大值点</w:t>
      </w:r>
      <w:r w:rsidR="00F75A7B">
        <w:rPr>
          <w:rFonts w:hint="eastAsia"/>
        </w:rPr>
        <w:t>．</w:t>
      </w:r>
    </w:p>
    <w:p w:rsidR="00EA43C5" w:rsidRPr="00F75A7B" w:rsidRDefault="00EA43C5" w:rsidP="00F75A7B">
      <w:pPr>
        <w:ind w:leftChars="200" w:left="480"/>
      </w:pPr>
      <w:r w:rsidRPr="00F44444">
        <w:rPr>
          <w:rFonts w:hAnsi="宋体"/>
        </w:rPr>
        <w:t>(</w:t>
      </w:r>
      <w:r w:rsidRPr="00F44444">
        <w:t>C</w:t>
      </w:r>
      <w:r w:rsidRPr="00F44444">
        <w:rPr>
          <w:rFonts w:hAnsi="宋体"/>
        </w:rPr>
        <w:t>)</w:t>
      </w:r>
      <w:r w:rsidR="00F75A7B">
        <w:rPr>
          <w:rFonts w:hAnsi="宋体" w:hint="eastAsia"/>
        </w:rPr>
        <w:t xml:space="preserve"> </w:t>
      </w:r>
      <w:r w:rsidRPr="00F44444">
        <w:rPr>
          <w:rFonts w:hAnsi="宋体"/>
        </w:rPr>
        <w:t>两个极小值点和两个极大值点</w:t>
      </w:r>
      <w:r w:rsidR="00F75A7B">
        <w:rPr>
          <w:rFonts w:hint="eastAsia"/>
        </w:rPr>
        <w:t>．</w:t>
      </w:r>
      <w:r w:rsidR="00F75A7B">
        <w:rPr>
          <w:rFonts w:hint="eastAsia"/>
        </w:rPr>
        <w:t xml:space="preserve"> </w:t>
      </w:r>
      <w:r w:rsidRPr="00F44444">
        <w:rPr>
          <w:rFonts w:hAnsi="宋体"/>
        </w:rPr>
        <w:t>(</w:t>
      </w:r>
      <w:r w:rsidRPr="00F44444">
        <w:t>D</w:t>
      </w:r>
      <w:r w:rsidRPr="00F44444">
        <w:rPr>
          <w:rFonts w:hAnsi="宋体"/>
        </w:rPr>
        <w:t>)</w:t>
      </w:r>
      <w:r w:rsidR="00F75A7B">
        <w:rPr>
          <w:rFonts w:hAnsi="宋体" w:hint="eastAsia"/>
        </w:rPr>
        <w:t xml:space="preserve"> </w:t>
      </w:r>
      <w:r w:rsidRPr="00F44444">
        <w:rPr>
          <w:rFonts w:hAnsi="宋体"/>
        </w:rPr>
        <w:t>三个极小值点和一个极大值点</w:t>
      </w:r>
      <w:r w:rsidR="00F75A7B">
        <w:rPr>
          <w:rFonts w:hint="eastAsia"/>
        </w:rPr>
        <w:t>．</w:t>
      </w:r>
    </w:p>
    <w:p w:rsidR="00EA43C5" w:rsidRPr="00C0798B" w:rsidRDefault="00EA43C5" w:rsidP="00C0798B">
      <w:pPr>
        <w:rPr>
          <w:bCs/>
          <w:highlight w:val="green"/>
        </w:rPr>
      </w:pPr>
    </w:p>
    <w:p w:rsidR="00EA43C5" w:rsidRPr="00EA43C5" w:rsidRDefault="00EA43C5" w:rsidP="00EA43C5">
      <w:pPr>
        <w:rPr>
          <w:rFonts w:hAnsi="宋体"/>
          <w:bCs/>
        </w:rPr>
      </w:pPr>
    </w:p>
    <w:p w:rsidR="00EA43C5" w:rsidRPr="00F44444" w:rsidRDefault="00EA43C5" w:rsidP="008749E1">
      <w:pPr>
        <w:ind w:left="480" w:hangingChars="200" w:hanging="480"/>
      </w:pPr>
      <w:r w:rsidRPr="00F44444">
        <w:rPr>
          <w:rFonts w:hAnsi="宋体"/>
          <w:bCs/>
        </w:rPr>
        <w:t>(</w:t>
      </w:r>
      <w:r w:rsidRPr="00F44444">
        <w:rPr>
          <w:bCs/>
        </w:rPr>
        <w:t>2</w:t>
      </w:r>
      <w:r w:rsidRPr="00F44444">
        <w:rPr>
          <w:rFonts w:hAnsi="宋体"/>
          <w:bCs/>
        </w:rPr>
        <w:t>)</w:t>
      </w:r>
      <w:r>
        <w:rPr>
          <w:rFonts w:hAnsi="宋体" w:hint="eastAsia"/>
          <w:bCs/>
        </w:rPr>
        <w:t xml:space="preserve"> </w:t>
      </w:r>
      <w:r w:rsidRPr="00F44444">
        <w:rPr>
          <w:rFonts w:hAnsi="宋体"/>
        </w:rPr>
        <w:t>设</w:t>
      </w:r>
      <w:r w:rsidR="00C57F2F" w:rsidRPr="00C57F2F">
        <w:rPr>
          <w:position w:val="-12"/>
        </w:rPr>
        <w:object w:dxaOrig="1380" w:dyaOrig="360">
          <v:shape id="_x0000_i1047" type="#_x0000_t75" style="width:69.25pt;height:18pt" o:ole="">
            <v:imagedata r:id="rId54" o:title=""/>
          </v:shape>
          <o:OLEObject Type="Embed" ProgID="Equation.DSMT4" ShapeID="_x0000_i1047" DrawAspect="Content" ObjectID="_1696011467" r:id="rId55"/>
        </w:object>
      </w:r>
      <w:r w:rsidRPr="00F44444">
        <w:rPr>
          <w:rFonts w:hAnsi="宋体"/>
        </w:rPr>
        <w:t>均为非负数列，且</w:t>
      </w:r>
      <w:r w:rsidR="00C57F2F" w:rsidRPr="00C57F2F">
        <w:rPr>
          <w:position w:val="-18"/>
        </w:rPr>
        <w:object w:dxaOrig="980" w:dyaOrig="420">
          <v:shape id="_x0000_i1048" type="#_x0000_t75" style="width:49.4pt;height:21.25pt" o:ole="">
            <v:imagedata r:id="rId56" o:title=""/>
          </v:shape>
          <o:OLEObject Type="Embed" ProgID="Equation.DSMT4" ShapeID="_x0000_i1048" DrawAspect="Content" ObjectID="_1696011468" r:id="rId57"/>
        </w:object>
      </w:r>
      <w:r w:rsidRPr="00F44444">
        <w:t>,</w:t>
      </w:r>
      <w:r w:rsidR="00C57F2F" w:rsidRPr="00C57F2F">
        <w:rPr>
          <w:position w:val="-18"/>
        </w:rPr>
        <w:object w:dxaOrig="980" w:dyaOrig="420">
          <v:shape id="_x0000_i1049" type="#_x0000_t75" style="width:49.4pt;height:21.25pt" o:ole="">
            <v:imagedata r:id="rId58" o:title=""/>
          </v:shape>
          <o:OLEObject Type="Embed" ProgID="Equation.DSMT4" ShapeID="_x0000_i1049" DrawAspect="Content" ObjectID="_1696011469" r:id="rId59"/>
        </w:object>
      </w:r>
      <w:r w:rsidRPr="00F44444">
        <w:t>,</w:t>
      </w:r>
      <w:r w:rsidR="00C57F2F" w:rsidRPr="00C57F2F">
        <w:rPr>
          <w:position w:val="-18"/>
        </w:rPr>
        <w:object w:dxaOrig="1020" w:dyaOrig="420">
          <v:shape id="_x0000_i1050" type="#_x0000_t75" style="width:51.25pt;height:21.25pt" o:ole="">
            <v:imagedata r:id="rId60" o:title=""/>
          </v:shape>
          <o:OLEObject Type="Embed" ProgID="Equation.DSMT4" ShapeID="_x0000_i1050" DrawAspect="Content" ObjectID="_1696011470" r:id="rId61"/>
        </w:object>
      </w:r>
      <w:r w:rsidRPr="00F44444">
        <w:t>,</w:t>
      </w:r>
      <w:r w:rsidRPr="00F44444">
        <w:rPr>
          <w:rFonts w:hAnsi="宋体"/>
        </w:rPr>
        <w:t>则必有</w:t>
      </w:r>
      <w:r w:rsidRPr="00F44444">
        <w:rPr>
          <w:rFonts w:hAnsi="宋体"/>
        </w:rPr>
        <w:t>(</w:t>
      </w:r>
      <w:r w:rsidRPr="00F44444">
        <w:t xml:space="preserve">    </w:t>
      </w:r>
      <w:r w:rsidRPr="00F44444">
        <w:rPr>
          <w:rFonts w:hAnsi="宋体"/>
        </w:rPr>
        <w:t>)</w:t>
      </w:r>
    </w:p>
    <w:p w:rsidR="00EA43C5" w:rsidRPr="00F44444" w:rsidRDefault="00EA43C5" w:rsidP="00EA43C5">
      <w:pPr>
        <w:ind w:firstLineChars="200" w:firstLine="480"/>
      </w:pPr>
      <w:r w:rsidRPr="00F44444">
        <w:t xml:space="preserve">(A) </w:t>
      </w:r>
      <w:r w:rsidR="00C57F2F" w:rsidRPr="00C57F2F">
        <w:rPr>
          <w:position w:val="-12"/>
        </w:rPr>
        <w:object w:dxaOrig="700" w:dyaOrig="360">
          <v:shape id="_x0000_i1051" type="#_x0000_t75" style="width:34.6pt;height:18pt" o:ole="">
            <v:imagedata r:id="rId62" o:title=""/>
          </v:shape>
          <o:OLEObject Type="Embed" ProgID="Equation.DSMT4" ShapeID="_x0000_i1051" DrawAspect="Content" ObjectID="_1696011471" r:id="rId63"/>
        </w:object>
      </w:r>
      <w:r w:rsidRPr="00F44444">
        <w:rPr>
          <w:rFonts w:hAnsi="宋体"/>
        </w:rPr>
        <w:t>对任意</w:t>
      </w:r>
      <w:r w:rsidR="00C57F2F" w:rsidRPr="00025957">
        <w:rPr>
          <w:position w:val="-4"/>
        </w:rPr>
        <w:object w:dxaOrig="200" w:dyaOrig="200">
          <v:shape id="_x0000_i1052" type="#_x0000_t75" style="width:10.15pt;height:10.15pt" o:ole="">
            <v:imagedata r:id="rId64" o:title=""/>
          </v:shape>
          <o:OLEObject Type="Embed" ProgID="Equation.DSMT4" ShapeID="_x0000_i1052" DrawAspect="Content" ObjectID="_1696011472" r:id="rId65"/>
        </w:object>
      </w:r>
      <w:r w:rsidRPr="00F44444">
        <w:rPr>
          <w:rFonts w:hAnsi="宋体"/>
        </w:rPr>
        <w:t>成立</w:t>
      </w:r>
      <w:r w:rsidR="008749E1">
        <w:rPr>
          <w:rFonts w:hint="eastAsia"/>
        </w:rPr>
        <w:t>．</w:t>
      </w:r>
      <w:r w:rsidR="008749E1">
        <w:rPr>
          <w:rFonts w:hint="eastAsia"/>
        </w:rPr>
        <w:tab/>
      </w:r>
      <w:r w:rsidR="008749E1">
        <w:rPr>
          <w:rFonts w:hint="eastAsia"/>
        </w:rPr>
        <w:tab/>
      </w:r>
      <w:r w:rsidR="008749E1">
        <w:rPr>
          <w:rFonts w:hint="eastAsia"/>
        </w:rPr>
        <w:tab/>
      </w:r>
      <w:r w:rsidR="008749E1">
        <w:rPr>
          <w:rFonts w:hint="eastAsia"/>
        </w:rPr>
        <w:tab/>
      </w:r>
      <w:r w:rsidRPr="00F44444">
        <w:t xml:space="preserve">(B) </w:t>
      </w:r>
      <w:r w:rsidR="00C57F2F" w:rsidRPr="00C57F2F">
        <w:rPr>
          <w:position w:val="-12"/>
        </w:rPr>
        <w:object w:dxaOrig="680" w:dyaOrig="360">
          <v:shape id="_x0000_i1053" type="#_x0000_t75" style="width:34.15pt;height:18pt" o:ole="">
            <v:imagedata r:id="rId66" o:title=""/>
          </v:shape>
          <o:OLEObject Type="Embed" ProgID="Equation.DSMT4" ShapeID="_x0000_i1053" DrawAspect="Content" ObjectID="_1696011473" r:id="rId67"/>
        </w:object>
      </w:r>
      <w:r w:rsidRPr="00F44444">
        <w:rPr>
          <w:rFonts w:hAnsi="宋体"/>
        </w:rPr>
        <w:t>对任意</w:t>
      </w:r>
      <w:r w:rsidR="00C57F2F" w:rsidRPr="00025957">
        <w:rPr>
          <w:position w:val="-4"/>
        </w:rPr>
        <w:object w:dxaOrig="200" w:dyaOrig="200">
          <v:shape id="_x0000_i1054" type="#_x0000_t75" style="width:10.15pt;height:10.15pt" o:ole="">
            <v:imagedata r:id="rId68" o:title=""/>
          </v:shape>
          <o:OLEObject Type="Embed" ProgID="Equation.DSMT4" ShapeID="_x0000_i1054" DrawAspect="Content" ObjectID="_1696011474" r:id="rId69"/>
        </w:object>
      </w:r>
      <w:r w:rsidRPr="00F44444">
        <w:rPr>
          <w:rFonts w:hAnsi="宋体"/>
        </w:rPr>
        <w:t>成立</w:t>
      </w:r>
      <w:r w:rsidR="008749E1">
        <w:rPr>
          <w:rFonts w:hint="eastAsia"/>
        </w:rPr>
        <w:t>．</w:t>
      </w:r>
    </w:p>
    <w:p w:rsidR="00EA43C5" w:rsidRPr="00F44444" w:rsidRDefault="008749E1" w:rsidP="00EA43C5">
      <w:pPr>
        <w:ind w:firstLineChars="200" w:firstLine="480"/>
      </w:pPr>
      <w:r>
        <w:t xml:space="preserve">(C) </w:t>
      </w:r>
      <w:r w:rsidR="00EA43C5" w:rsidRPr="00F44444">
        <w:rPr>
          <w:rFonts w:hAnsi="宋体"/>
        </w:rPr>
        <w:t>极限</w:t>
      </w:r>
      <w:r w:rsidR="00C57F2F" w:rsidRPr="00C57F2F">
        <w:rPr>
          <w:position w:val="-18"/>
        </w:rPr>
        <w:object w:dxaOrig="800" w:dyaOrig="420">
          <v:shape id="_x0000_i1055" type="#_x0000_t75" style="width:40.15pt;height:21.25pt" o:ole="">
            <v:imagedata r:id="rId70" o:title=""/>
          </v:shape>
          <o:OLEObject Type="Embed" ProgID="Equation.DSMT4" ShapeID="_x0000_i1055" DrawAspect="Content" ObjectID="_1696011475" r:id="rId71"/>
        </w:object>
      </w:r>
      <w:r w:rsidR="00EA43C5" w:rsidRPr="00F44444">
        <w:rPr>
          <w:rFonts w:hAnsi="宋体"/>
        </w:rPr>
        <w:t>不存在</w:t>
      </w:r>
      <w:r>
        <w:rPr>
          <w:rFonts w:hint="eastAsia"/>
        </w:rPr>
        <w:t>．</w:t>
      </w:r>
      <w:r>
        <w:rPr>
          <w:rFonts w:hint="eastAsia"/>
        </w:rPr>
        <w:tab/>
      </w:r>
      <w:r>
        <w:rPr>
          <w:rFonts w:hint="eastAsia"/>
        </w:rPr>
        <w:tab/>
      </w:r>
      <w:r>
        <w:rPr>
          <w:rFonts w:hint="eastAsia"/>
        </w:rPr>
        <w:tab/>
      </w:r>
      <w:r>
        <w:rPr>
          <w:rFonts w:hint="eastAsia"/>
        </w:rPr>
        <w:tab/>
      </w:r>
      <w:r w:rsidR="00EA43C5" w:rsidRPr="00F44444">
        <w:t xml:space="preserve">(D) </w:t>
      </w:r>
      <w:r w:rsidR="00EA43C5" w:rsidRPr="00F44444">
        <w:rPr>
          <w:rFonts w:hAnsi="宋体"/>
        </w:rPr>
        <w:t>极限</w:t>
      </w:r>
      <w:r w:rsidR="00C57F2F" w:rsidRPr="00C57F2F">
        <w:rPr>
          <w:position w:val="-18"/>
        </w:rPr>
        <w:object w:dxaOrig="800" w:dyaOrig="420">
          <v:shape id="_x0000_i1056" type="#_x0000_t75" style="width:40.15pt;height:21.25pt" o:ole="">
            <v:imagedata r:id="rId72" o:title=""/>
          </v:shape>
          <o:OLEObject Type="Embed" ProgID="Equation.DSMT4" ShapeID="_x0000_i1056" DrawAspect="Content" ObjectID="_1696011476" r:id="rId73"/>
        </w:object>
      </w:r>
      <w:r w:rsidR="00EA43C5" w:rsidRPr="00F44444">
        <w:rPr>
          <w:rFonts w:hAnsi="宋体"/>
        </w:rPr>
        <w:t>不存在</w:t>
      </w:r>
      <w:r>
        <w:rPr>
          <w:rFonts w:hint="eastAsia"/>
        </w:rPr>
        <w:t>．</w:t>
      </w:r>
    </w:p>
    <w:p w:rsidR="00EA43C5" w:rsidRDefault="00EA43C5" w:rsidP="008749E1">
      <w:pPr>
        <w:rPr>
          <w:highlight w:val="green"/>
        </w:rPr>
      </w:pPr>
    </w:p>
    <w:p w:rsidR="00EA43C5" w:rsidRPr="00EA43C5" w:rsidRDefault="00EA43C5" w:rsidP="00EA43C5">
      <w:pPr>
        <w:rPr>
          <w:rFonts w:hAnsi="宋体"/>
          <w:bCs/>
        </w:rPr>
      </w:pPr>
    </w:p>
    <w:p w:rsidR="00EA43C5" w:rsidRPr="00F44444" w:rsidRDefault="00EA43C5" w:rsidP="008749E1">
      <w:pPr>
        <w:ind w:left="480" w:hangingChars="200" w:hanging="480"/>
      </w:pPr>
      <w:r w:rsidRPr="00F44444">
        <w:rPr>
          <w:rFonts w:hAnsi="宋体"/>
          <w:bCs/>
        </w:rPr>
        <w:t>(</w:t>
      </w:r>
      <w:r w:rsidRPr="00F44444">
        <w:rPr>
          <w:bCs/>
        </w:rPr>
        <w:t>3</w:t>
      </w:r>
      <w:r w:rsidRPr="00F44444">
        <w:rPr>
          <w:rFonts w:hAnsi="宋体"/>
          <w:bCs/>
        </w:rPr>
        <w:t>)</w:t>
      </w:r>
      <w:r>
        <w:rPr>
          <w:rFonts w:hAnsi="宋体" w:hint="eastAsia"/>
          <w:bCs/>
        </w:rPr>
        <w:t xml:space="preserve"> </w:t>
      </w:r>
      <w:r w:rsidRPr="00F44444">
        <w:rPr>
          <w:rFonts w:hAnsi="宋体"/>
        </w:rPr>
        <w:t>已知函数</w:t>
      </w:r>
      <w:r w:rsidR="00C57F2F" w:rsidRPr="00C57F2F">
        <w:rPr>
          <w:position w:val="-10"/>
        </w:rPr>
        <w:object w:dxaOrig="780" w:dyaOrig="320">
          <v:shape id="_x0000_i1154" type="#_x0000_t75" style="width:39.25pt;height:16.15pt" o:ole="">
            <v:imagedata r:id="rId74" o:title=""/>
          </v:shape>
          <o:OLEObject Type="Embed" ProgID="Equation.DSMT4" ShapeID="_x0000_i1154" DrawAspect="Content" ObjectID="_1696011477" r:id="rId75"/>
        </w:object>
      </w:r>
      <w:r w:rsidRPr="00F44444">
        <w:rPr>
          <w:rFonts w:hAnsi="宋体"/>
        </w:rPr>
        <w:t>在点</w:t>
      </w:r>
      <w:r w:rsidR="00C57F2F" w:rsidRPr="00C57F2F">
        <w:rPr>
          <w:position w:val="-10"/>
        </w:rPr>
        <w:object w:dxaOrig="560" w:dyaOrig="320">
          <v:shape id="_x0000_i1155" type="#_x0000_t75" style="width:28.15pt;height:16.15pt" o:ole="">
            <v:imagedata r:id="rId76" o:title=""/>
          </v:shape>
          <o:OLEObject Type="Embed" ProgID="Equation.DSMT4" ShapeID="_x0000_i1155" DrawAspect="Content" ObjectID="_1696011478" r:id="rId77"/>
        </w:object>
      </w:r>
      <w:r w:rsidRPr="00F44444">
        <w:rPr>
          <w:rFonts w:hAnsi="宋体"/>
        </w:rPr>
        <w:t>的某个邻域内连续，且</w:t>
      </w:r>
      <w:r w:rsidR="00C57F2F" w:rsidRPr="00C57F2F">
        <w:rPr>
          <w:position w:val="-28"/>
        </w:rPr>
        <w:object w:dxaOrig="2260" w:dyaOrig="660">
          <v:shape id="_x0000_i1156" type="#_x0000_t75" style="width:112.6pt;height:33.25pt" o:ole="">
            <v:imagedata r:id="rId78" o:title=""/>
          </v:shape>
          <o:OLEObject Type="Embed" ProgID="Equation.DSMT4" ShapeID="_x0000_i1156" DrawAspect="Content" ObjectID="_1696011479" r:id="rId79"/>
        </w:object>
      </w:r>
      <w:r w:rsidRPr="00F44444">
        <w:rPr>
          <w:rFonts w:hAnsi="宋体"/>
        </w:rPr>
        <w:t>，则</w:t>
      </w:r>
      <w:r w:rsidRPr="00F44444">
        <w:rPr>
          <w:rFonts w:hAnsi="宋体"/>
        </w:rPr>
        <w:t>(</w:t>
      </w:r>
      <w:r w:rsidRPr="00F44444">
        <w:t xml:space="preserve">    </w:t>
      </w:r>
      <w:r w:rsidRPr="00F44444">
        <w:rPr>
          <w:rFonts w:hAnsi="宋体"/>
        </w:rPr>
        <w:t>)</w:t>
      </w:r>
    </w:p>
    <w:p w:rsidR="00EA43C5" w:rsidRPr="00F44444" w:rsidRDefault="008749E1" w:rsidP="00EA43C5">
      <w:pPr>
        <w:ind w:firstLineChars="200" w:firstLine="480"/>
      </w:pPr>
      <w:r>
        <w:t xml:space="preserve">(A) </w:t>
      </w:r>
      <w:r w:rsidR="00EA43C5" w:rsidRPr="00F44444">
        <w:rPr>
          <w:rFonts w:hAnsi="宋体"/>
        </w:rPr>
        <w:t>点</w:t>
      </w:r>
      <w:r w:rsidR="00C57F2F" w:rsidRPr="00C57F2F">
        <w:rPr>
          <w:position w:val="-10"/>
        </w:rPr>
        <w:object w:dxaOrig="560" w:dyaOrig="320">
          <v:shape id="_x0000_i1157" type="#_x0000_t75" style="width:28.15pt;height:16.15pt" o:ole="">
            <v:imagedata r:id="rId80" o:title=""/>
          </v:shape>
          <o:OLEObject Type="Embed" ProgID="Equation.DSMT4" ShapeID="_x0000_i1157" DrawAspect="Content" ObjectID="_1696011480" r:id="rId81"/>
        </w:object>
      </w:r>
      <w:r w:rsidR="00EA43C5" w:rsidRPr="00F44444">
        <w:rPr>
          <w:rFonts w:hAnsi="宋体"/>
        </w:rPr>
        <w:t>不是</w:t>
      </w:r>
      <w:r w:rsidR="00C57F2F" w:rsidRPr="00C57F2F">
        <w:rPr>
          <w:position w:val="-10"/>
        </w:rPr>
        <w:object w:dxaOrig="780" w:dyaOrig="320">
          <v:shape id="_x0000_i1158" type="#_x0000_t75" style="width:39.25pt;height:16.15pt" o:ole="">
            <v:imagedata r:id="rId82" o:title=""/>
          </v:shape>
          <o:OLEObject Type="Embed" ProgID="Equation.DSMT4" ShapeID="_x0000_i1158" DrawAspect="Content" ObjectID="_1696011481" r:id="rId83"/>
        </w:object>
      </w:r>
      <w:r w:rsidR="00EA43C5" w:rsidRPr="00F44444">
        <w:rPr>
          <w:rFonts w:hAnsi="宋体"/>
        </w:rPr>
        <w:t>的极值点</w:t>
      </w:r>
      <w:r>
        <w:rPr>
          <w:rFonts w:hint="eastAsia"/>
        </w:rPr>
        <w:t>．</w:t>
      </w:r>
    </w:p>
    <w:p w:rsidR="00EA43C5" w:rsidRPr="00F44444" w:rsidRDefault="008749E1" w:rsidP="00EA43C5">
      <w:pPr>
        <w:ind w:firstLineChars="200" w:firstLine="480"/>
      </w:pPr>
      <w:r>
        <w:t xml:space="preserve">(B) </w:t>
      </w:r>
      <w:r w:rsidR="00EA43C5" w:rsidRPr="00F44444">
        <w:rPr>
          <w:rFonts w:hAnsi="宋体"/>
        </w:rPr>
        <w:t>点</w:t>
      </w:r>
      <w:r w:rsidR="00C57F2F" w:rsidRPr="00C57F2F">
        <w:rPr>
          <w:position w:val="-10"/>
        </w:rPr>
        <w:object w:dxaOrig="560" w:dyaOrig="320">
          <v:shape id="_x0000_i1159" type="#_x0000_t75" style="width:28.15pt;height:16.15pt" o:ole="">
            <v:imagedata r:id="rId84" o:title=""/>
          </v:shape>
          <o:OLEObject Type="Embed" ProgID="Equation.DSMT4" ShapeID="_x0000_i1159" DrawAspect="Content" ObjectID="_1696011482" r:id="rId85"/>
        </w:object>
      </w:r>
      <w:r w:rsidR="00EA43C5" w:rsidRPr="00F44444">
        <w:rPr>
          <w:rFonts w:hAnsi="宋体"/>
        </w:rPr>
        <w:t>是</w:t>
      </w:r>
      <w:r w:rsidR="00C57F2F" w:rsidRPr="00C57F2F">
        <w:rPr>
          <w:position w:val="-10"/>
        </w:rPr>
        <w:object w:dxaOrig="780" w:dyaOrig="320">
          <v:shape id="_x0000_i1160" type="#_x0000_t75" style="width:39.25pt;height:16.15pt" o:ole="">
            <v:imagedata r:id="rId86" o:title=""/>
          </v:shape>
          <o:OLEObject Type="Embed" ProgID="Equation.DSMT4" ShapeID="_x0000_i1160" DrawAspect="Content" ObjectID="_1696011483" r:id="rId87"/>
        </w:object>
      </w:r>
      <w:r w:rsidR="00EA43C5" w:rsidRPr="00F44444">
        <w:rPr>
          <w:rFonts w:hAnsi="宋体"/>
        </w:rPr>
        <w:t>的极大值点</w:t>
      </w:r>
      <w:r>
        <w:rPr>
          <w:rFonts w:hint="eastAsia"/>
        </w:rPr>
        <w:t>．</w:t>
      </w:r>
    </w:p>
    <w:p w:rsidR="00EA43C5" w:rsidRPr="00F44444" w:rsidRDefault="008749E1" w:rsidP="00EA43C5">
      <w:pPr>
        <w:ind w:firstLineChars="200" w:firstLine="480"/>
      </w:pPr>
      <w:r>
        <w:t xml:space="preserve">(C) </w:t>
      </w:r>
      <w:r w:rsidR="00EA43C5" w:rsidRPr="00F44444">
        <w:rPr>
          <w:rFonts w:hAnsi="宋体"/>
        </w:rPr>
        <w:t>点</w:t>
      </w:r>
      <w:r w:rsidR="00C57F2F" w:rsidRPr="00C57F2F">
        <w:rPr>
          <w:position w:val="-10"/>
        </w:rPr>
        <w:object w:dxaOrig="560" w:dyaOrig="320">
          <v:shape id="_x0000_i1161" type="#_x0000_t75" style="width:28.15pt;height:16.15pt" o:ole="">
            <v:imagedata r:id="rId88" o:title=""/>
          </v:shape>
          <o:OLEObject Type="Embed" ProgID="Equation.DSMT4" ShapeID="_x0000_i1161" DrawAspect="Content" ObjectID="_1696011484" r:id="rId89"/>
        </w:object>
      </w:r>
      <w:r w:rsidR="00EA43C5" w:rsidRPr="00F44444">
        <w:rPr>
          <w:rFonts w:hAnsi="宋体"/>
        </w:rPr>
        <w:t>是</w:t>
      </w:r>
      <w:r w:rsidR="00C57F2F" w:rsidRPr="00C57F2F">
        <w:rPr>
          <w:position w:val="-10"/>
        </w:rPr>
        <w:object w:dxaOrig="780" w:dyaOrig="320">
          <v:shape id="_x0000_i1162" type="#_x0000_t75" style="width:39.25pt;height:16.15pt" o:ole="">
            <v:imagedata r:id="rId90" o:title=""/>
          </v:shape>
          <o:OLEObject Type="Embed" ProgID="Equation.DSMT4" ShapeID="_x0000_i1162" DrawAspect="Content" ObjectID="_1696011485" r:id="rId91"/>
        </w:object>
      </w:r>
      <w:r w:rsidR="00EA43C5" w:rsidRPr="00F44444">
        <w:rPr>
          <w:rFonts w:hAnsi="宋体"/>
        </w:rPr>
        <w:t>的极小值点</w:t>
      </w:r>
      <w:r>
        <w:rPr>
          <w:rFonts w:hint="eastAsia"/>
        </w:rPr>
        <w:t>．</w:t>
      </w:r>
    </w:p>
    <w:p w:rsidR="00EA43C5" w:rsidRDefault="008749E1" w:rsidP="00EA43C5">
      <w:pPr>
        <w:ind w:firstLineChars="200" w:firstLine="480"/>
      </w:pPr>
      <w:r>
        <w:t xml:space="preserve">(D) </w:t>
      </w:r>
      <w:r w:rsidR="00EA43C5" w:rsidRPr="00F44444">
        <w:rPr>
          <w:rFonts w:hAnsi="宋体"/>
        </w:rPr>
        <w:t>根据所给条件无法判断点</w:t>
      </w:r>
      <w:r w:rsidR="00C57F2F" w:rsidRPr="00C57F2F">
        <w:rPr>
          <w:position w:val="-10"/>
        </w:rPr>
        <w:object w:dxaOrig="560" w:dyaOrig="320">
          <v:shape id="_x0000_i1163" type="#_x0000_t75" style="width:28.15pt;height:16.15pt" o:ole="">
            <v:imagedata r:id="rId92" o:title=""/>
          </v:shape>
          <o:OLEObject Type="Embed" ProgID="Equation.DSMT4" ShapeID="_x0000_i1163" DrawAspect="Content" ObjectID="_1696011486" r:id="rId93"/>
        </w:object>
      </w:r>
      <w:r w:rsidR="00EA43C5" w:rsidRPr="00F44444">
        <w:rPr>
          <w:rFonts w:hAnsi="宋体"/>
        </w:rPr>
        <w:t>是否为</w:t>
      </w:r>
      <w:r w:rsidR="00C57F2F" w:rsidRPr="00C57F2F">
        <w:rPr>
          <w:position w:val="-10"/>
        </w:rPr>
        <w:object w:dxaOrig="780" w:dyaOrig="320">
          <v:shape id="_x0000_i1164" type="#_x0000_t75" style="width:39.25pt;height:16.15pt" o:ole="">
            <v:imagedata r:id="rId94" o:title=""/>
          </v:shape>
          <o:OLEObject Type="Embed" ProgID="Equation.DSMT4" ShapeID="_x0000_i1164" DrawAspect="Content" ObjectID="_1696011487" r:id="rId95"/>
        </w:object>
      </w:r>
      <w:r w:rsidR="00EA43C5" w:rsidRPr="00F44444">
        <w:rPr>
          <w:rFonts w:hAnsi="宋体"/>
        </w:rPr>
        <w:t>的极值点</w:t>
      </w:r>
      <w:r>
        <w:rPr>
          <w:rFonts w:hint="eastAsia"/>
        </w:rPr>
        <w:t>．</w:t>
      </w:r>
    </w:p>
    <w:p w:rsidR="00EA43C5" w:rsidRDefault="00EA43C5" w:rsidP="00EA43C5"/>
    <w:p w:rsidR="00EA43C5" w:rsidRPr="00EA43C5" w:rsidRDefault="00EA43C5" w:rsidP="00EA43C5"/>
    <w:p w:rsidR="00EA43C5" w:rsidRPr="00F44444" w:rsidRDefault="00EA43C5" w:rsidP="00EA43C5">
      <w:r w:rsidRPr="00F44444">
        <w:rPr>
          <w:rFonts w:hAnsi="宋体"/>
          <w:bCs/>
        </w:rPr>
        <w:t>(</w:t>
      </w:r>
      <w:r w:rsidRPr="00F44444">
        <w:rPr>
          <w:bCs/>
        </w:rPr>
        <w:t>4</w:t>
      </w:r>
      <w:r w:rsidRPr="00F44444">
        <w:rPr>
          <w:rFonts w:hAnsi="宋体"/>
          <w:bCs/>
        </w:rPr>
        <w:t>)</w:t>
      </w:r>
      <w:r>
        <w:rPr>
          <w:rFonts w:hAnsi="宋体" w:hint="eastAsia"/>
          <w:bCs/>
        </w:rPr>
        <w:t xml:space="preserve"> </w:t>
      </w:r>
      <w:r w:rsidRPr="00F44444">
        <w:rPr>
          <w:rFonts w:hAnsi="宋体"/>
        </w:rPr>
        <w:t>设向量组</w:t>
      </w:r>
      <w:fldSimple w:instr=" = 1 \* ROMAN ">
        <w:r w:rsidRPr="00F44444">
          <w:rPr>
            <w:noProof/>
          </w:rPr>
          <w:t>I</w:t>
        </w:r>
      </w:fldSimple>
      <w:r w:rsidRPr="00F44444">
        <w:rPr>
          <w:rFonts w:hAnsi="宋体"/>
        </w:rPr>
        <w:t>：</w:t>
      </w:r>
      <w:r w:rsidR="00C57F2F" w:rsidRPr="00C57F2F">
        <w:rPr>
          <w:position w:val="-12"/>
        </w:rPr>
        <w:object w:dxaOrig="1200" w:dyaOrig="360">
          <v:shape id="_x0000_i1057" type="#_x0000_t75" style="width:60pt;height:18pt" o:ole="">
            <v:imagedata r:id="rId96" o:title=""/>
          </v:shape>
          <o:OLEObject Type="Embed" ProgID="Equation.DSMT4" ShapeID="_x0000_i1057" DrawAspect="Content" ObjectID="_1696011488" r:id="rId97"/>
        </w:object>
      </w:r>
      <w:r w:rsidRPr="00F44444">
        <w:rPr>
          <w:rFonts w:hAnsi="宋体"/>
        </w:rPr>
        <w:t>可由向量组</w:t>
      </w:r>
      <w:fldSimple w:instr=" = 2 \* ROMAN ">
        <w:r w:rsidRPr="00F44444">
          <w:rPr>
            <w:noProof/>
          </w:rPr>
          <w:t>II</w:t>
        </w:r>
      </w:fldSimple>
      <w:r w:rsidRPr="00F44444">
        <w:rPr>
          <w:rFonts w:hAnsi="宋体"/>
        </w:rPr>
        <w:t>：</w:t>
      </w:r>
      <w:r w:rsidR="00C57F2F" w:rsidRPr="00C57F2F">
        <w:rPr>
          <w:position w:val="-12"/>
        </w:rPr>
        <w:object w:dxaOrig="1219" w:dyaOrig="360">
          <v:shape id="_x0000_i1058" type="#_x0000_t75" style="width:61.4pt;height:18pt" o:ole="">
            <v:imagedata r:id="rId98" o:title=""/>
          </v:shape>
          <o:OLEObject Type="Embed" ProgID="Equation.DSMT4" ShapeID="_x0000_i1058" DrawAspect="Content" ObjectID="_1696011489" r:id="rId99"/>
        </w:object>
      </w:r>
      <w:r w:rsidRPr="00F44444">
        <w:rPr>
          <w:rFonts w:hAnsi="宋体"/>
        </w:rPr>
        <w:t>线性表示，则</w:t>
      </w:r>
      <w:r w:rsidRPr="00F44444">
        <w:rPr>
          <w:rFonts w:hAnsi="宋体"/>
        </w:rPr>
        <w:t>(</w:t>
      </w:r>
      <w:r w:rsidRPr="00F44444">
        <w:t xml:space="preserve">    </w:t>
      </w:r>
      <w:r w:rsidRPr="00F44444">
        <w:rPr>
          <w:rFonts w:hAnsi="宋体"/>
        </w:rPr>
        <w:t>)</w:t>
      </w:r>
    </w:p>
    <w:p w:rsidR="00A52684" w:rsidRDefault="00EA43C5" w:rsidP="00EA43C5">
      <w:pPr>
        <w:ind w:firstLineChars="200" w:firstLine="480"/>
      </w:pPr>
      <w:r w:rsidRPr="00F44444">
        <w:t xml:space="preserve">(A) </w:t>
      </w:r>
      <w:r w:rsidRPr="00F44444">
        <w:rPr>
          <w:rFonts w:hAnsi="宋体"/>
        </w:rPr>
        <w:t>当</w:t>
      </w:r>
      <w:r w:rsidR="00C57F2F" w:rsidRPr="00C57F2F">
        <w:rPr>
          <w:position w:val="-6"/>
        </w:rPr>
        <w:object w:dxaOrig="520" w:dyaOrig="220">
          <v:shape id="_x0000_i1059" type="#_x0000_t75" style="width:25.85pt;height:10.6pt" o:ole="">
            <v:imagedata r:id="rId100" o:title=""/>
          </v:shape>
          <o:OLEObject Type="Embed" ProgID="Equation.DSMT4" ShapeID="_x0000_i1059" DrawAspect="Content" ObjectID="_1696011490" r:id="rId101"/>
        </w:object>
      </w:r>
      <w:r w:rsidRPr="00F44444">
        <w:rPr>
          <w:rFonts w:hAnsi="宋体"/>
        </w:rPr>
        <w:t>时，向量组</w:t>
      </w:r>
      <w:fldSimple w:instr=" = 2 \* ROMAN ">
        <w:r w:rsidRPr="00F44444">
          <w:rPr>
            <w:noProof/>
          </w:rPr>
          <w:t>II</w:t>
        </w:r>
      </w:fldSimple>
      <w:r w:rsidRPr="00F44444">
        <w:rPr>
          <w:rFonts w:hAnsi="宋体"/>
        </w:rPr>
        <w:t>必线性相关</w:t>
      </w:r>
      <w:r w:rsidR="00A52684">
        <w:rPr>
          <w:rFonts w:hint="eastAsia"/>
        </w:rPr>
        <w:t>．</w:t>
      </w:r>
    </w:p>
    <w:p w:rsidR="00EA43C5" w:rsidRPr="00F44444" w:rsidRDefault="00EA43C5" w:rsidP="00EA43C5">
      <w:pPr>
        <w:ind w:firstLineChars="200" w:firstLine="480"/>
      </w:pPr>
      <w:r w:rsidRPr="00F44444">
        <w:t xml:space="preserve">(B) </w:t>
      </w:r>
      <w:r w:rsidRPr="00F44444">
        <w:rPr>
          <w:rFonts w:hAnsi="宋体"/>
        </w:rPr>
        <w:t>当</w:t>
      </w:r>
      <w:r w:rsidR="00C57F2F" w:rsidRPr="00C57F2F">
        <w:rPr>
          <w:position w:val="-6"/>
        </w:rPr>
        <w:object w:dxaOrig="520" w:dyaOrig="220">
          <v:shape id="_x0000_i1060" type="#_x0000_t75" style="width:25.85pt;height:10.6pt" o:ole="">
            <v:imagedata r:id="rId102" o:title=""/>
          </v:shape>
          <o:OLEObject Type="Embed" ProgID="Equation.DSMT4" ShapeID="_x0000_i1060" DrawAspect="Content" ObjectID="_1696011491" r:id="rId103"/>
        </w:object>
      </w:r>
      <w:r w:rsidRPr="00F44444">
        <w:rPr>
          <w:rFonts w:hAnsi="宋体"/>
        </w:rPr>
        <w:t>时，向量组</w:t>
      </w:r>
      <w:fldSimple w:instr=" = 2 \* ROMAN ">
        <w:r w:rsidRPr="00F44444">
          <w:rPr>
            <w:noProof/>
          </w:rPr>
          <w:t>II</w:t>
        </w:r>
      </w:fldSimple>
      <w:r w:rsidRPr="00F44444">
        <w:rPr>
          <w:rFonts w:hAnsi="宋体"/>
        </w:rPr>
        <w:t>必线性相关</w:t>
      </w:r>
      <w:r w:rsidR="00A52684">
        <w:rPr>
          <w:rFonts w:hint="eastAsia"/>
        </w:rPr>
        <w:t>．</w:t>
      </w:r>
    </w:p>
    <w:p w:rsidR="00A52684" w:rsidRDefault="00EA43C5" w:rsidP="00EA43C5">
      <w:pPr>
        <w:ind w:firstLineChars="200" w:firstLine="480"/>
      </w:pPr>
      <w:r w:rsidRPr="00F44444">
        <w:t xml:space="preserve">(C) </w:t>
      </w:r>
      <w:r w:rsidRPr="00F44444">
        <w:rPr>
          <w:rFonts w:hAnsi="宋体"/>
        </w:rPr>
        <w:t>当</w:t>
      </w:r>
      <w:r w:rsidR="00C57F2F" w:rsidRPr="00C57F2F">
        <w:rPr>
          <w:position w:val="-6"/>
        </w:rPr>
        <w:object w:dxaOrig="520" w:dyaOrig="220">
          <v:shape id="_x0000_i1061" type="#_x0000_t75" style="width:25.85pt;height:10.6pt" o:ole="">
            <v:imagedata r:id="rId104" o:title=""/>
          </v:shape>
          <o:OLEObject Type="Embed" ProgID="Equation.DSMT4" ShapeID="_x0000_i1061" DrawAspect="Content" ObjectID="_1696011492" r:id="rId105"/>
        </w:object>
      </w:r>
      <w:r w:rsidRPr="00F44444">
        <w:rPr>
          <w:rFonts w:hAnsi="宋体"/>
        </w:rPr>
        <w:t>时，向量组</w:t>
      </w:r>
      <w:fldSimple w:instr=" = 1 \* ROMAN ">
        <w:r w:rsidRPr="00F44444">
          <w:rPr>
            <w:noProof/>
          </w:rPr>
          <w:t>I</w:t>
        </w:r>
      </w:fldSimple>
      <w:r w:rsidRPr="00F44444">
        <w:rPr>
          <w:rFonts w:hAnsi="宋体"/>
        </w:rPr>
        <w:t>必线性相关</w:t>
      </w:r>
      <w:r w:rsidR="00A52684">
        <w:rPr>
          <w:rFonts w:hint="eastAsia"/>
        </w:rPr>
        <w:t>．</w:t>
      </w:r>
    </w:p>
    <w:p w:rsidR="00EA43C5" w:rsidRDefault="00EA43C5" w:rsidP="00EA43C5">
      <w:pPr>
        <w:ind w:firstLineChars="200" w:firstLine="480"/>
      </w:pPr>
      <w:r w:rsidRPr="00F44444">
        <w:t xml:space="preserve">(D) </w:t>
      </w:r>
      <w:r w:rsidRPr="00F44444">
        <w:rPr>
          <w:rFonts w:hAnsi="宋体"/>
        </w:rPr>
        <w:t>当</w:t>
      </w:r>
      <w:r w:rsidR="00C57F2F" w:rsidRPr="00C57F2F">
        <w:rPr>
          <w:position w:val="-6"/>
        </w:rPr>
        <w:object w:dxaOrig="520" w:dyaOrig="220">
          <v:shape id="_x0000_i1062" type="#_x0000_t75" style="width:25.85pt;height:10.6pt" o:ole="">
            <v:imagedata r:id="rId106" o:title=""/>
          </v:shape>
          <o:OLEObject Type="Embed" ProgID="Equation.DSMT4" ShapeID="_x0000_i1062" DrawAspect="Content" ObjectID="_1696011493" r:id="rId107"/>
        </w:object>
      </w:r>
      <w:r w:rsidRPr="00F44444">
        <w:rPr>
          <w:rFonts w:hAnsi="宋体"/>
        </w:rPr>
        <w:t>时，向量组</w:t>
      </w:r>
      <w:fldSimple w:instr=" = 1 \* ROMAN ">
        <w:r w:rsidRPr="00F44444">
          <w:rPr>
            <w:noProof/>
          </w:rPr>
          <w:t>I</w:t>
        </w:r>
      </w:fldSimple>
      <w:r w:rsidRPr="00F44444">
        <w:rPr>
          <w:rFonts w:hAnsi="宋体"/>
        </w:rPr>
        <w:t>必线性相关</w:t>
      </w:r>
      <w:r w:rsidR="00A52684">
        <w:rPr>
          <w:rFonts w:hint="eastAsia"/>
        </w:rPr>
        <w:t>．</w:t>
      </w:r>
    </w:p>
    <w:p w:rsidR="00EA43C5" w:rsidRDefault="00EA43C5" w:rsidP="00EA43C5"/>
    <w:p w:rsidR="00EA43C5" w:rsidRPr="00EA43C5" w:rsidRDefault="00EA43C5" w:rsidP="00EA43C5"/>
    <w:p w:rsidR="00EA43C5" w:rsidRPr="00F44444" w:rsidRDefault="00EA43C5" w:rsidP="00EA43C5">
      <w:r w:rsidRPr="00F44444">
        <w:rPr>
          <w:rFonts w:hAnsi="宋体"/>
          <w:bCs/>
        </w:rPr>
        <w:t>(</w:t>
      </w:r>
      <w:r w:rsidRPr="00F44444">
        <w:rPr>
          <w:bCs/>
        </w:rPr>
        <w:t>5</w:t>
      </w:r>
      <w:r w:rsidRPr="00F44444">
        <w:rPr>
          <w:rFonts w:hAnsi="宋体"/>
          <w:bCs/>
        </w:rPr>
        <w:t>)</w:t>
      </w:r>
      <w:r>
        <w:rPr>
          <w:rFonts w:hAnsi="宋体" w:hint="eastAsia"/>
          <w:bCs/>
        </w:rPr>
        <w:t xml:space="preserve"> </w:t>
      </w:r>
      <w:r w:rsidRPr="00F44444">
        <w:rPr>
          <w:rFonts w:hAnsi="宋体"/>
        </w:rPr>
        <w:t>设有齐次线性方程组</w:t>
      </w:r>
      <w:r w:rsidR="00C57F2F" w:rsidRPr="00C57F2F">
        <w:rPr>
          <w:position w:val="-6"/>
        </w:rPr>
        <w:object w:dxaOrig="700" w:dyaOrig="279">
          <v:shape id="_x0000_i1063" type="#_x0000_t75" style="width:34.6pt;height:13.85pt" o:ole="">
            <v:imagedata r:id="rId108" o:title=""/>
          </v:shape>
          <o:OLEObject Type="Embed" ProgID="Equation.DSMT4" ShapeID="_x0000_i1063" DrawAspect="Content" ObjectID="_1696011494" r:id="rId109"/>
        </w:object>
      </w:r>
      <w:r w:rsidRPr="00F44444">
        <w:rPr>
          <w:rFonts w:hAnsi="宋体"/>
        </w:rPr>
        <w:t>和</w:t>
      </w:r>
      <w:r w:rsidR="00C57F2F" w:rsidRPr="00C57F2F">
        <w:rPr>
          <w:position w:val="-6"/>
        </w:rPr>
        <w:object w:dxaOrig="680" w:dyaOrig="279">
          <v:shape id="_x0000_i1064" type="#_x0000_t75" style="width:34.15pt;height:13.85pt" o:ole="">
            <v:imagedata r:id="rId110" o:title=""/>
          </v:shape>
          <o:OLEObject Type="Embed" ProgID="Equation.DSMT4" ShapeID="_x0000_i1064" DrawAspect="Content" ObjectID="_1696011495" r:id="rId111"/>
        </w:object>
      </w:r>
      <w:r w:rsidRPr="00F44444">
        <w:t xml:space="preserve">, </w:t>
      </w:r>
      <w:r w:rsidRPr="00F44444">
        <w:rPr>
          <w:rFonts w:hAnsi="宋体"/>
        </w:rPr>
        <w:t>其中</w:t>
      </w:r>
      <w:r w:rsidR="00C57F2F" w:rsidRPr="00C57F2F">
        <w:rPr>
          <w:position w:val="-8"/>
        </w:rPr>
        <w:object w:dxaOrig="460" w:dyaOrig="300">
          <v:shape id="_x0000_i1065" type="#_x0000_t75" style="width:22.6pt;height:15.25pt" o:ole="">
            <v:imagedata r:id="rId112" o:title=""/>
          </v:shape>
          <o:OLEObject Type="Embed" ProgID="Equation.DSMT4" ShapeID="_x0000_i1065" DrawAspect="Content" ObjectID="_1696011496" r:id="rId113"/>
        </w:object>
      </w:r>
      <w:r w:rsidRPr="00F44444">
        <w:rPr>
          <w:rFonts w:hAnsi="宋体"/>
        </w:rPr>
        <w:t>均为</w:t>
      </w:r>
      <w:r w:rsidR="00C57F2F" w:rsidRPr="00025957">
        <w:rPr>
          <w:position w:val="-4"/>
        </w:rPr>
        <w:object w:dxaOrig="560" w:dyaOrig="200">
          <v:shape id="_x0000_i1066" type="#_x0000_t75" style="width:28.15pt;height:10.15pt" o:ole="">
            <v:imagedata r:id="rId114" o:title=""/>
          </v:shape>
          <o:OLEObject Type="Embed" ProgID="Equation.DSMT4" ShapeID="_x0000_i1066" DrawAspect="Content" ObjectID="_1696011497" r:id="rId115"/>
        </w:object>
      </w:r>
      <w:r w:rsidRPr="00F44444">
        <w:rPr>
          <w:rFonts w:hAnsi="宋体"/>
        </w:rPr>
        <w:t>矩阵，现有</w:t>
      </w:r>
      <w:r w:rsidR="00C57F2F" w:rsidRPr="00025957">
        <w:rPr>
          <w:position w:val="-4"/>
        </w:rPr>
        <w:object w:dxaOrig="200" w:dyaOrig="240">
          <v:shape id="_x0000_i1067" type="#_x0000_t75" style="width:10.15pt;height:12pt" o:ole="">
            <v:imagedata r:id="rId116" o:title=""/>
          </v:shape>
          <o:OLEObject Type="Embed" ProgID="Equation.DSMT4" ShapeID="_x0000_i1067" DrawAspect="Content" ObjectID="_1696011498" r:id="rId117"/>
        </w:object>
      </w:r>
      <w:r w:rsidRPr="00F44444">
        <w:rPr>
          <w:rFonts w:hAnsi="宋体"/>
        </w:rPr>
        <w:t>个命题：</w:t>
      </w:r>
    </w:p>
    <w:p w:rsidR="00EA43C5" w:rsidRPr="00F44444" w:rsidRDefault="00BF4637" w:rsidP="00A52684">
      <w:pPr>
        <w:ind w:leftChars="200" w:left="480"/>
      </w:pPr>
      <w:fldSimple w:instr=" = 1 \* GB3 ">
        <w:r w:rsidR="00EA43C5" w:rsidRPr="00F44444">
          <w:rPr>
            <w:rFonts w:hAnsi="宋体"/>
            <w:noProof/>
          </w:rPr>
          <w:t>①</w:t>
        </w:r>
      </w:fldSimple>
      <w:r w:rsidR="00EA43C5" w:rsidRPr="00F44444">
        <w:t xml:space="preserve"> </w:t>
      </w:r>
      <w:r w:rsidR="00EA43C5" w:rsidRPr="00F44444">
        <w:rPr>
          <w:rFonts w:hAnsi="宋体"/>
        </w:rPr>
        <w:t>若</w:t>
      </w:r>
      <w:r w:rsidR="00C57F2F" w:rsidRPr="00C57F2F">
        <w:rPr>
          <w:position w:val="-6"/>
        </w:rPr>
        <w:object w:dxaOrig="700" w:dyaOrig="279">
          <v:shape id="_x0000_i1068" type="#_x0000_t75" style="width:34.6pt;height:13.85pt" o:ole="">
            <v:imagedata r:id="rId118" o:title=""/>
          </v:shape>
          <o:OLEObject Type="Embed" ProgID="Equation.DSMT4" ShapeID="_x0000_i1068" DrawAspect="Content" ObjectID="_1696011499" r:id="rId119"/>
        </w:object>
      </w:r>
      <w:r w:rsidR="00EA43C5" w:rsidRPr="00F44444">
        <w:rPr>
          <w:rFonts w:hAnsi="宋体"/>
        </w:rPr>
        <w:t>的解均是</w:t>
      </w:r>
      <w:r w:rsidR="00C57F2F" w:rsidRPr="00C57F2F">
        <w:rPr>
          <w:position w:val="-6"/>
        </w:rPr>
        <w:object w:dxaOrig="680" w:dyaOrig="279">
          <v:shape id="_x0000_i1069" type="#_x0000_t75" style="width:34.15pt;height:13.85pt" o:ole="">
            <v:imagedata r:id="rId120" o:title=""/>
          </v:shape>
          <o:OLEObject Type="Embed" ProgID="Equation.DSMT4" ShapeID="_x0000_i1069" DrawAspect="Content" ObjectID="_1696011500" r:id="rId121"/>
        </w:object>
      </w:r>
      <w:r w:rsidR="00EA43C5" w:rsidRPr="00F44444">
        <w:rPr>
          <w:rFonts w:hAnsi="宋体"/>
        </w:rPr>
        <w:t>的解，则</w:t>
      </w:r>
      <w:r w:rsidR="00C57F2F" w:rsidRPr="00C57F2F">
        <w:rPr>
          <w:position w:val="-10"/>
        </w:rPr>
        <w:object w:dxaOrig="1180" w:dyaOrig="320">
          <v:shape id="_x0000_i1070" type="#_x0000_t75" style="width:58.6pt;height:16.15pt" o:ole="">
            <v:imagedata r:id="rId122" o:title=""/>
          </v:shape>
          <o:OLEObject Type="Embed" ProgID="Equation.DSMT4" ShapeID="_x0000_i1070" DrawAspect="Content" ObjectID="_1696011501" r:id="rId123"/>
        </w:object>
      </w:r>
      <w:r w:rsidR="00EA43C5" w:rsidRPr="00F44444">
        <w:rPr>
          <w:rFonts w:hAnsi="宋体"/>
        </w:rPr>
        <w:t>；</w:t>
      </w:r>
    </w:p>
    <w:p w:rsidR="00EA43C5" w:rsidRPr="00F44444" w:rsidRDefault="00BF4637" w:rsidP="00A52684">
      <w:pPr>
        <w:ind w:leftChars="200" w:left="480"/>
      </w:pPr>
      <w:fldSimple w:instr=" = 2 \* GB3 ">
        <w:r w:rsidR="00EA43C5" w:rsidRPr="00F44444">
          <w:rPr>
            <w:rFonts w:hAnsi="宋体"/>
            <w:noProof/>
          </w:rPr>
          <w:t>②</w:t>
        </w:r>
      </w:fldSimple>
      <w:r w:rsidR="00EA43C5" w:rsidRPr="00F44444">
        <w:t xml:space="preserve"> </w:t>
      </w:r>
      <w:r w:rsidR="00EA43C5" w:rsidRPr="00F44444">
        <w:rPr>
          <w:rFonts w:hAnsi="宋体"/>
        </w:rPr>
        <w:t>若</w:t>
      </w:r>
      <w:r w:rsidR="00C57F2F" w:rsidRPr="00C57F2F">
        <w:rPr>
          <w:position w:val="-10"/>
        </w:rPr>
        <w:object w:dxaOrig="1180" w:dyaOrig="320">
          <v:shape id="_x0000_i1071" type="#_x0000_t75" style="width:58.6pt;height:16.15pt" o:ole="">
            <v:imagedata r:id="rId124" o:title=""/>
          </v:shape>
          <o:OLEObject Type="Embed" ProgID="Equation.DSMT4" ShapeID="_x0000_i1071" DrawAspect="Content" ObjectID="_1696011502" r:id="rId125"/>
        </w:object>
      </w:r>
      <w:r w:rsidR="00EA43C5" w:rsidRPr="00F44444">
        <w:rPr>
          <w:rFonts w:hAnsi="宋体"/>
        </w:rPr>
        <w:t>，则</w:t>
      </w:r>
      <w:r w:rsidR="00C57F2F" w:rsidRPr="00C57F2F">
        <w:rPr>
          <w:position w:val="-6"/>
        </w:rPr>
        <w:object w:dxaOrig="700" w:dyaOrig="279">
          <v:shape id="_x0000_i1072" type="#_x0000_t75" style="width:34.6pt;height:13.85pt" o:ole="">
            <v:imagedata r:id="rId126" o:title=""/>
          </v:shape>
          <o:OLEObject Type="Embed" ProgID="Equation.DSMT4" ShapeID="_x0000_i1072" DrawAspect="Content" ObjectID="_1696011503" r:id="rId127"/>
        </w:object>
      </w:r>
      <w:r w:rsidR="00EA43C5" w:rsidRPr="00F44444">
        <w:rPr>
          <w:rFonts w:hAnsi="宋体"/>
        </w:rPr>
        <w:t>的解均是</w:t>
      </w:r>
      <w:r w:rsidR="00C57F2F" w:rsidRPr="00C57F2F">
        <w:rPr>
          <w:position w:val="-6"/>
        </w:rPr>
        <w:object w:dxaOrig="680" w:dyaOrig="279">
          <v:shape id="_x0000_i1073" type="#_x0000_t75" style="width:34.15pt;height:13.85pt" o:ole="">
            <v:imagedata r:id="rId128" o:title=""/>
          </v:shape>
          <o:OLEObject Type="Embed" ProgID="Equation.DSMT4" ShapeID="_x0000_i1073" DrawAspect="Content" ObjectID="_1696011504" r:id="rId129"/>
        </w:object>
      </w:r>
      <w:r w:rsidR="00EA43C5" w:rsidRPr="00F44444">
        <w:rPr>
          <w:rFonts w:hAnsi="宋体"/>
        </w:rPr>
        <w:t>的解；</w:t>
      </w:r>
    </w:p>
    <w:p w:rsidR="00EA43C5" w:rsidRPr="00F44444" w:rsidRDefault="00BF4637" w:rsidP="00A52684">
      <w:pPr>
        <w:ind w:leftChars="200" w:left="480"/>
      </w:pPr>
      <w:fldSimple w:instr=" = 3 \* GB3 ">
        <w:r w:rsidR="00EA43C5" w:rsidRPr="00F44444">
          <w:rPr>
            <w:rFonts w:hAnsi="宋体"/>
            <w:noProof/>
          </w:rPr>
          <w:t>③</w:t>
        </w:r>
      </w:fldSimple>
      <w:r w:rsidR="00EA43C5" w:rsidRPr="00F44444">
        <w:t xml:space="preserve"> </w:t>
      </w:r>
      <w:r w:rsidR="00EA43C5" w:rsidRPr="00F44444">
        <w:rPr>
          <w:rFonts w:hAnsi="宋体"/>
        </w:rPr>
        <w:t>若</w:t>
      </w:r>
      <w:r w:rsidR="00C57F2F" w:rsidRPr="00C57F2F">
        <w:rPr>
          <w:position w:val="-6"/>
        </w:rPr>
        <w:object w:dxaOrig="700" w:dyaOrig="279">
          <v:shape id="_x0000_i1074" type="#_x0000_t75" style="width:34.6pt;height:13.85pt" o:ole="">
            <v:imagedata r:id="rId130" o:title=""/>
          </v:shape>
          <o:OLEObject Type="Embed" ProgID="Equation.DSMT4" ShapeID="_x0000_i1074" DrawAspect="Content" ObjectID="_1696011505" r:id="rId131"/>
        </w:object>
      </w:r>
      <w:r w:rsidR="00EA43C5" w:rsidRPr="00F44444">
        <w:rPr>
          <w:rFonts w:hAnsi="宋体"/>
        </w:rPr>
        <w:t>与</w:t>
      </w:r>
      <w:r w:rsidR="00C57F2F" w:rsidRPr="00C57F2F">
        <w:rPr>
          <w:position w:val="-6"/>
        </w:rPr>
        <w:object w:dxaOrig="680" w:dyaOrig="279">
          <v:shape id="_x0000_i1075" type="#_x0000_t75" style="width:34.15pt;height:13.85pt" o:ole="">
            <v:imagedata r:id="rId132" o:title=""/>
          </v:shape>
          <o:OLEObject Type="Embed" ProgID="Equation.DSMT4" ShapeID="_x0000_i1075" DrawAspect="Content" ObjectID="_1696011506" r:id="rId133"/>
        </w:object>
      </w:r>
      <w:r w:rsidR="00EA43C5" w:rsidRPr="00F44444">
        <w:rPr>
          <w:rFonts w:hAnsi="宋体"/>
        </w:rPr>
        <w:t>同解，则</w:t>
      </w:r>
      <w:r w:rsidR="00C57F2F" w:rsidRPr="00C57F2F">
        <w:rPr>
          <w:position w:val="-10"/>
        </w:rPr>
        <w:object w:dxaOrig="1180" w:dyaOrig="320">
          <v:shape id="_x0000_i1076" type="#_x0000_t75" style="width:58.6pt;height:16.15pt" o:ole="">
            <v:imagedata r:id="rId134" o:title=""/>
          </v:shape>
          <o:OLEObject Type="Embed" ProgID="Equation.DSMT4" ShapeID="_x0000_i1076" DrawAspect="Content" ObjectID="_1696011507" r:id="rId135"/>
        </w:object>
      </w:r>
      <w:r w:rsidR="00EA43C5" w:rsidRPr="00F44444">
        <w:rPr>
          <w:rFonts w:hAnsi="宋体"/>
        </w:rPr>
        <w:t>；</w:t>
      </w:r>
    </w:p>
    <w:p w:rsidR="00EA43C5" w:rsidRPr="00F44444" w:rsidRDefault="00BF4637" w:rsidP="00A52684">
      <w:pPr>
        <w:ind w:leftChars="200" w:left="480"/>
      </w:pPr>
      <w:fldSimple w:instr=" = 4 \* GB3 ">
        <w:r w:rsidR="00EA43C5" w:rsidRPr="00F44444">
          <w:rPr>
            <w:rFonts w:hAnsi="宋体"/>
            <w:noProof/>
          </w:rPr>
          <w:t>④</w:t>
        </w:r>
      </w:fldSimple>
      <w:r w:rsidR="00EA43C5" w:rsidRPr="00F44444">
        <w:t xml:space="preserve"> </w:t>
      </w:r>
      <w:r w:rsidR="00EA43C5" w:rsidRPr="00F44444">
        <w:rPr>
          <w:rFonts w:hAnsi="宋体"/>
        </w:rPr>
        <w:t>若</w:t>
      </w:r>
      <w:r w:rsidR="00C57F2F" w:rsidRPr="00C57F2F">
        <w:rPr>
          <w:position w:val="-10"/>
        </w:rPr>
        <w:object w:dxaOrig="1180" w:dyaOrig="320">
          <v:shape id="_x0000_i1077" type="#_x0000_t75" style="width:58.6pt;height:16.15pt" o:ole="">
            <v:imagedata r:id="rId136" o:title=""/>
          </v:shape>
          <o:OLEObject Type="Embed" ProgID="Equation.DSMT4" ShapeID="_x0000_i1077" DrawAspect="Content" ObjectID="_1696011508" r:id="rId137"/>
        </w:object>
      </w:r>
      <w:r w:rsidR="00EA43C5" w:rsidRPr="00F44444">
        <w:rPr>
          <w:rFonts w:hAnsi="宋体"/>
        </w:rPr>
        <w:t>，则</w:t>
      </w:r>
      <w:r w:rsidR="00C57F2F" w:rsidRPr="00C57F2F">
        <w:rPr>
          <w:position w:val="-6"/>
        </w:rPr>
        <w:object w:dxaOrig="700" w:dyaOrig="279">
          <v:shape id="_x0000_i1078" type="#_x0000_t75" style="width:34.6pt;height:13.85pt" o:ole="">
            <v:imagedata r:id="rId138" o:title=""/>
          </v:shape>
          <o:OLEObject Type="Embed" ProgID="Equation.DSMT4" ShapeID="_x0000_i1078" DrawAspect="Content" ObjectID="_1696011509" r:id="rId139"/>
        </w:object>
      </w:r>
      <w:r w:rsidR="00EA43C5" w:rsidRPr="00F44444">
        <w:rPr>
          <w:rFonts w:hAnsi="宋体"/>
        </w:rPr>
        <w:t>与</w:t>
      </w:r>
      <w:r w:rsidR="00C57F2F" w:rsidRPr="00C57F2F">
        <w:rPr>
          <w:position w:val="-6"/>
        </w:rPr>
        <w:object w:dxaOrig="680" w:dyaOrig="279">
          <v:shape id="_x0000_i1079" type="#_x0000_t75" style="width:34.15pt;height:13.85pt" o:ole="">
            <v:imagedata r:id="rId140" o:title=""/>
          </v:shape>
          <o:OLEObject Type="Embed" ProgID="Equation.DSMT4" ShapeID="_x0000_i1079" DrawAspect="Content" ObjectID="_1696011510" r:id="rId141"/>
        </w:object>
      </w:r>
      <w:r w:rsidR="00EA43C5" w:rsidRPr="00F44444">
        <w:rPr>
          <w:rFonts w:hAnsi="宋体"/>
        </w:rPr>
        <w:t>同解</w:t>
      </w:r>
      <w:r w:rsidR="00A52684">
        <w:rPr>
          <w:rFonts w:hint="eastAsia"/>
        </w:rPr>
        <w:t>．</w:t>
      </w:r>
    </w:p>
    <w:p w:rsidR="00EA43C5" w:rsidRPr="00F44444" w:rsidRDefault="00EA43C5" w:rsidP="00A52684">
      <w:pPr>
        <w:ind w:leftChars="200" w:left="480"/>
      </w:pPr>
      <w:r w:rsidRPr="00F44444">
        <w:rPr>
          <w:rFonts w:hAnsi="宋体"/>
        </w:rPr>
        <w:t>以上命题中正确的是</w:t>
      </w:r>
      <w:r w:rsidRPr="00F44444">
        <w:rPr>
          <w:rFonts w:hAnsi="宋体"/>
        </w:rPr>
        <w:t>(</w:t>
      </w:r>
      <w:r w:rsidRPr="00F44444">
        <w:t xml:space="preserve">    </w:t>
      </w:r>
      <w:r w:rsidRPr="00F44444">
        <w:rPr>
          <w:rFonts w:hAnsi="宋体"/>
        </w:rPr>
        <w:t>)</w:t>
      </w:r>
    </w:p>
    <w:p w:rsidR="00EA43C5" w:rsidRDefault="00EA43C5" w:rsidP="00A52684">
      <w:pPr>
        <w:ind w:leftChars="200" w:left="480"/>
      </w:pPr>
      <w:r w:rsidRPr="00F44444">
        <w:t xml:space="preserve">(A) </w:t>
      </w:r>
      <w:fldSimple w:instr=" = 1 \* GB3 ">
        <w:r w:rsidRPr="00F44444">
          <w:rPr>
            <w:rFonts w:hAnsi="宋体"/>
            <w:noProof/>
          </w:rPr>
          <w:t>①</w:t>
        </w:r>
      </w:fldSimple>
      <w:fldSimple w:instr=" = 2 \* GB3 ">
        <w:r w:rsidRPr="00F44444">
          <w:rPr>
            <w:rFonts w:hAnsi="宋体"/>
            <w:noProof/>
          </w:rPr>
          <w:t>②</w:t>
        </w:r>
      </w:fldSimple>
      <w:r w:rsidR="00A52684">
        <w:rPr>
          <w:rFonts w:hint="eastAsia"/>
        </w:rPr>
        <w:t>．</w:t>
      </w:r>
      <w:r w:rsidR="00A52684">
        <w:rPr>
          <w:rFonts w:hint="eastAsia"/>
        </w:rPr>
        <w:tab/>
      </w:r>
      <w:r w:rsidR="00A52684">
        <w:rPr>
          <w:rFonts w:hint="eastAsia"/>
        </w:rPr>
        <w:tab/>
      </w:r>
      <w:r w:rsidRPr="00F44444">
        <w:t xml:space="preserve">(B) </w:t>
      </w:r>
      <w:fldSimple w:instr=" = 1 \* GB3 ">
        <w:r w:rsidRPr="00F44444">
          <w:rPr>
            <w:rFonts w:hAnsi="宋体"/>
            <w:noProof/>
          </w:rPr>
          <w:t>①</w:t>
        </w:r>
      </w:fldSimple>
      <w:fldSimple w:instr=" = 3 \* GB3 ">
        <w:r w:rsidRPr="00F44444">
          <w:rPr>
            <w:rFonts w:hAnsi="宋体"/>
            <w:noProof/>
          </w:rPr>
          <w:t>③</w:t>
        </w:r>
      </w:fldSimple>
      <w:r w:rsidR="00A52684">
        <w:rPr>
          <w:rFonts w:hint="eastAsia"/>
        </w:rPr>
        <w:t>．</w:t>
      </w:r>
      <w:r w:rsidR="00A52684">
        <w:rPr>
          <w:rFonts w:hint="eastAsia"/>
        </w:rPr>
        <w:tab/>
      </w:r>
      <w:r w:rsidR="00A52684">
        <w:rPr>
          <w:rFonts w:hint="eastAsia"/>
        </w:rPr>
        <w:tab/>
      </w:r>
      <w:r w:rsidRPr="00F44444">
        <w:t xml:space="preserve">(C) </w:t>
      </w:r>
      <w:fldSimple w:instr=" = 2 \* GB3 ">
        <w:r w:rsidRPr="00F44444">
          <w:rPr>
            <w:rFonts w:hAnsi="宋体"/>
            <w:noProof/>
          </w:rPr>
          <w:t>②</w:t>
        </w:r>
      </w:fldSimple>
      <w:fldSimple w:instr=" = 4 \* GB3 ">
        <w:r w:rsidRPr="00F44444">
          <w:rPr>
            <w:rFonts w:hAnsi="宋体"/>
            <w:noProof/>
          </w:rPr>
          <w:t>④</w:t>
        </w:r>
      </w:fldSimple>
      <w:r w:rsidR="00A52684">
        <w:rPr>
          <w:rFonts w:hint="eastAsia"/>
        </w:rPr>
        <w:t>．</w:t>
      </w:r>
      <w:r w:rsidR="00A52684">
        <w:rPr>
          <w:rFonts w:hint="eastAsia"/>
        </w:rPr>
        <w:tab/>
      </w:r>
      <w:r w:rsidR="00A52684">
        <w:rPr>
          <w:rFonts w:hint="eastAsia"/>
        </w:rPr>
        <w:tab/>
      </w:r>
      <w:r w:rsidRPr="00F44444">
        <w:t xml:space="preserve">(D) </w:t>
      </w:r>
      <w:fldSimple w:instr=" = 3 \* GB3 ">
        <w:r w:rsidRPr="00F44444">
          <w:rPr>
            <w:rFonts w:hAnsi="宋体"/>
            <w:noProof/>
          </w:rPr>
          <w:t>③</w:t>
        </w:r>
      </w:fldSimple>
      <w:fldSimple w:instr=" = 4 \* GB3 ">
        <w:r w:rsidRPr="00F44444">
          <w:rPr>
            <w:rFonts w:hAnsi="宋体"/>
            <w:noProof/>
          </w:rPr>
          <w:t>④</w:t>
        </w:r>
      </w:fldSimple>
      <w:r w:rsidR="00A52684">
        <w:rPr>
          <w:rFonts w:hint="eastAsia"/>
        </w:rPr>
        <w:t>．</w:t>
      </w:r>
    </w:p>
    <w:p w:rsidR="00EA43C5" w:rsidRDefault="00EA43C5" w:rsidP="00EA43C5"/>
    <w:p w:rsidR="00EA43C5" w:rsidRPr="00EA43C5" w:rsidRDefault="00EA43C5" w:rsidP="00EA43C5"/>
    <w:p w:rsidR="00EA43C5" w:rsidRPr="00F44444" w:rsidRDefault="00EA43C5" w:rsidP="00EA43C5">
      <w:r w:rsidRPr="00F44444">
        <w:rPr>
          <w:rFonts w:hAnsi="宋体"/>
          <w:bCs/>
        </w:rPr>
        <w:t>(</w:t>
      </w:r>
      <w:r w:rsidRPr="00F44444">
        <w:rPr>
          <w:bCs/>
        </w:rPr>
        <w:t>6</w:t>
      </w:r>
      <w:r w:rsidRPr="00F44444">
        <w:rPr>
          <w:rFonts w:hAnsi="宋体"/>
          <w:bCs/>
        </w:rPr>
        <w:t>)</w:t>
      </w:r>
      <w:r>
        <w:rPr>
          <w:rFonts w:hAnsi="宋体" w:hint="eastAsia"/>
          <w:bCs/>
        </w:rPr>
        <w:t xml:space="preserve"> </w:t>
      </w:r>
      <w:r w:rsidRPr="00F44444">
        <w:rPr>
          <w:rFonts w:hAnsi="宋体"/>
        </w:rPr>
        <w:t>设随机变量</w:t>
      </w:r>
      <w:r w:rsidR="00C57F2F" w:rsidRPr="00C57F2F">
        <w:rPr>
          <w:position w:val="-10"/>
        </w:rPr>
        <w:object w:dxaOrig="880" w:dyaOrig="320">
          <v:shape id="_x0000_i1080" type="#_x0000_t75" style="width:43.85pt;height:16.15pt" o:ole="">
            <v:imagedata r:id="rId142" o:title=""/>
          </v:shape>
          <o:OLEObject Type="Embed" ProgID="Equation.DSMT4" ShapeID="_x0000_i1080" DrawAspect="Content" ObjectID="_1696011511" r:id="rId143"/>
        </w:object>
      </w:r>
      <w:r w:rsidR="007A734F">
        <w:rPr>
          <w:rFonts w:hint="eastAsia"/>
        </w:rPr>
        <w:t>（</w:t>
      </w:r>
      <w:r w:rsidR="00C57F2F" w:rsidRPr="00025957">
        <w:rPr>
          <w:position w:val="-4"/>
        </w:rPr>
        <w:object w:dxaOrig="520" w:dyaOrig="260">
          <v:shape id="_x0000_i1081" type="#_x0000_t75" style="width:25.85pt;height:13.4pt" o:ole="">
            <v:imagedata r:id="rId144" o:title=""/>
          </v:shape>
          <o:OLEObject Type="Embed" ProgID="Equation.DSMT4" ShapeID="_x0000_i1081" DrawAspect="Content" ObjectID="_1696011512" r:id="rId145"/>
        </w:object>
      </w:r>
      <w:r w:rsidR="007A734F">
        <w:rPr>
          <w:rFonts w:hint="eastAsia"/>
        </w:rPr>
        <w:t>），</w:t>
      </w:r>
      <w:r w:rsidR="00C57F2F" w:rsidRPr="00C57F2F">
        <w:rPr>
          <w:position w:val="-24"/>
        </w:rPr>
        <w:object w:dxaOrig="760" w:dyaOrig="620">
          <v:shape id="_x0000_i1082" type="#_x0000_t75" style="width:37.85pt;height:31.4pt" o:ole="">
            <v:imagedata r:id="rId146" o:title=""/>
          </v:shape>
          <o:OLEObject Type="Embed" ProgID="Equation.DSMT4" ShapeID="_x0000_i1082" DrawAspect="Content" ObjectID="_1696011513" r:id="rId147"/>
        </w:object>
      </w:r>
      <w:r w:rsidRPr="00F44444">
        <w:rPr>
          <w:rFonts w:hAnsi="宋体"/>
        </w:rPr>
        <w:t>，则</w:t>
      </w:r>
      <w:r>
        <w:rPr>
          <w:rFonts w:hAnsi="宋体"/>
        </w:rPr>
        <w:t>(</w:t>
      </w:r>
      <w:r w:rsidRPr="00F44444">
        <w:t xml:space="preserve">    </w:t>
      </w:r>
      <w:r>
        <w:rPr>
          <w:rFonts w:hAnsi="宋体"/>
        </w:rPr>
        <w:t>)</w:t>
      </w:r>
    </w:p>
    <w:p w:rsidR="00EA43C5" w:rsidRPr="00F44444" w:rsidRDefault="00EA43C5" w:rsidP="007A734F">
      <w:pPr>
        <w:ind w:leftChars="200" w:left="480"/>
      </w:pPr>
      <w:r w:rsidRPr="00F44444">
        <w:t xml:space="preserve">(A) </w:t>
      </w:r>
      <w:r w:rsidR="00C57F2F" w:rsidRPr="00C57F2F">
        <w:rPr>
          <w:position w:val="-10"/>
        </w:rPr>
        <w:object w:dxaOrig="1020" w:dyaOrig="360">
          <v:shape id="_x0000_i1083" type="#_x0000_t75" style="width:51.25pt;height:18pt" o:ole="">
            <v:imagedata r:id="rId148" o:title=""/>
          </v:shape>
          <o:OLEObject Type="Embed" ProgID="Equation.DSMT4" ShapeID="_x0000_i1083" DrawAspect="Content" ObjectID="_1696011514" r:id="rId149"/>
        </w:object>
      </w:r>
      <w:r w:rsidR="007A734F">
        <w:rPr>
          <w:rFonts w:hint="eastAsia"/>
        </w:rPr>
        <w:t>．</w:t>
      </w:r>
      <w:r w:rsidR="007A734F">
        <w:rPr>
          <w:rFonts w:hint="eastAsia"/>
        </w:rPr>
        <w:tab/>
      </w:r>
      <w:r w:rsidR="007A734F">
        <w:rPr>
          <w:rFonts w:hint="eastAsia"/>
        </w:rPr>
        <w:tab/>
      </w:r>
      <w:r w:rsidR="007A734F">
        <w:rPr>
          <w:rFonts w:hint="eastAsia"/>
        </w:rPr>
        <w:tab/>
      </w:r>
      <w:r w:rsidR="007A734F">
        <w:rPr>
          <w:rFonts w:hint="eastAsia"/>
        </w:rPr>
        <w:tab/>
      </w:r>
      <w:r w:rsidR="007A734F">
        <w:rPr>
          <w:rFonts w:hint="eastAsia"/>
        </w:rPr>
        <w:tab/>
      </w:r>
      <w:r w:rsidRPr="00F44444">
        <w:t xml:space="preserve">(B) </w:t>
      </w:r>
      <w:r w:rsidR="00C57F2F" w:rsidRPr="00C57F2F">
        <w:rPr>
          <w:position w:val="-10"/>
        </w:rPr>
        <w:object w:dxaOrig="1340" w:dyaOrig="360">
          <v:shape id="_x0000_i1084" type="#_x0000_t75" style="width:67.4pt;height:18pt" o:ole="">
            <v:imagedata r:id="rId150" o:title=""/>
          </v:shape>
          <o:OLEObject Type="Embed" ProgID="Equation.DSMT4" ShapeID="_x0000_i1084" DrawAspect="Content" ObjectID="_1696011515" r:id="rId151"/>
        </w:object>
      </w:r>
      <w:r w:rsidR="007A734F">
        <w:rPr>
          <w:rFonts w:hint="eastAsia"/>
        </w:rPr>
        <w:t>．</w:t>
      </w:r>
    </w:p>
    <w:p w:rsidR="00EA43C5" w:rsidRDefault="00EA43C5" w:rsidP="007A734F">
      <w:pPr>
        <w:ind w:leftChars="200" w:left="480"/>
      </w:pPr>
      <w:r w:rsidRPr="00F44444">
        <w:t xml:space="preserve">(C) </w:t>
      </w:r>
      <w:r w:rsidR="00C57F2F" w:rsidRPr="00C57F2F">
        <w:rPr>
          <w:position w:val="-10"/>
        </w:rPr>
        <w:object w:dxaOrig="1100" w:dyaOrig="320">
          <v:shape id="_x0000_i1085" type="#_x0000_t75" style="width:55.4pt;height:16.15pt" o:ole="">
            <v:imagedata r:id="rId152" o:title=""/>
          </v:shape>
          <o:OLEObject Type="Embed" ProgID="Equation.DSMT4" ShapeID="_x0000_i1085" DrawAspect="Content" ObjectID="_1696011516" r:id="rId153"/>
        </w:object>
      </w:r>
      <w:r w:rsidR="007A734F">
        <w:rPr>
          <w:rFonts w:hint="eastAsia"/>
        </w:rPr>
        <w:t>．</w:t>
      </w:r>
      <w:r w:rsidR="007A734F">
        <w:rPr>
          <w:rFonts w:hint="eastAsia"/>
        </w:rPr>
        <w:tab/>
      </w:r>
      <w:r w:rsidR="007A734F">
        <w:rPr>
          <w:rFonts w:hint="eastAsia"/>
        </w:rPr>
        <w:tab/>
      </w:r>
      <w:r w:rsidR="007A734F">
        <w:rPr>
          <w:rFonts w:hint="eastAsia"/>
        </w:rPr>
        <w:tab/>
      </w:r>
      <w:r w:rsidR="007A734F">
        <w:rPr>
          <w:rFonts w:hint="eastAsia"/>
        </w:rPr>
        <w:tab/>
      </w:r>
      <w:r w:rsidR="007A734F">
        <w:rPr>
          <w:rFonts w:hint="eastAsia"/>
        </w:rPr>
        <w:tab/>
      </w:r>
      <w:r w:rsidRPr="00F44444">
        <w:t xml:space="preserve">(D) </w:t>
      </w:r>
      <w:r w:rsidR="00C57F2F" w:rsidRPr="00C57F2F">
        <w:rPr>
          <w:position w:val="-10"/>
        </w:rPr>
        <w:object w:dxaOrig="1100" w:dyaOrig="320">
          <v:shape id="_x0000_i1086" type="#_x0000_t75" style="width:55.4pt;height:16.15pt" o:ole="">
            <v:imagedata r:id="rId154" o:title=""/>
          </v:shape>
          <o:OLEObject Type="Embed" ProgID="Equation.DSMT4" ShapeID="_x0000_i1086" DrawAspect="Content" ObjectID="_1696011517" r:id="rId155"/>
        </w:object>
      </w:r>
      <w:r w:rsidR="007A734F">
        <w:rPr>
          <w:rFonts w:hint="eastAsia"/>
        </w:rPr>
        <w:t>．</w:t>
      </w:r>
    </w:p>
    <w:p w:rsidR="00EA43C5" w:rsidRDefault="00EA43C5" w:rsidP="00EA43C5">
      <w:pPr>
        <w:rPr>
          <w:b/>
        </w:rPr>
      </w:pPr>
    </w:p>
    <w:p w:rsidR="00EA43C5" w:rsidRPr="00EA43C5" w:rsidRDefault="00EA43C5" w:rsidP="00EA43C5">
      <w:pPr>
        <w:rPr>
          <w:b/>
        </w:rPr>
      </w:pPr>
    </w:p>
    <w:p w:rsidR="00EA43C5" w:rsidRPr="00F44444" w:rsidRDefault="00EA43C5" w:rsidP="00DE6F7F">
      <w:pPr>
        <w:pStyle w:val="1"/>
      </w:pPr>
      <w:r w:rsidRPr="00F44444">
        <w:t>三、</w:t>
      </w:r>
      <w:r w:rsidR="00DE6F7F">
        <w:rPr>
          <w:rFonts w:hint="eastAsia"/>
        </w:rPr>
        <w:t>（</w:t>
      </w:r>
      <w:r w:rsidRPr="00F44444">
        <w:t>本题满分10分</w:t>
      </w:r>
      <w:r w:rsidR="00DE6F7F">
        <w:rPr>
          <w:rFonts w:hint="eastAsia"/>
        </w:rPr>
        <w:t>）</w:t>
      </w:r>
    </w:p>
    <w:p w:rsidR="00EA43C5" w:rsidRPr="00F44444" w:rsidRDefault="00EA43C5" w:rsidP="00196822">
      <w:pPr>
        <w:ind w:leftChars="200" w:left="480"/>
      </w:pPr>
      <w:r w:rsidRPr="00F44444">
        <w:rPr>
          <w:rFonts w:hAnsi="宋体"/>
        </w:rPr>
        <w:t>过坐标原点作曲线</w:t>
      </w:r>
      <w:r w:rsidR="00C57F2F" w:rsidRPr="00C57F2F">
        <w:rPr>
          <w:position w:val="-10"/>
        </w:rPr>
        <w:object w:dxaOrig="820" w:dyaOrig="320">
          <v:shape id="_x0000_i1087" type="#_x0000_t75" style="width:40.6pt;height:16.15pt" o:ole="">
            <v:imagedata r:id="rId156" o:title=""/>
          </v:shape>
          <o:OLEObject Type="Embed" ProgID="Equation.DSMT4" ShapeID="_x0000_i1087" DrawAspect="Content" ObjectID="_1696011518" r:id="rId157"/>
        </w:object>
      </w:r>
      <w:r w:rsidRPr="00F44444">
        <w:rPr>
          <w:rFonts w:hAnsi="宋体"/>
        </w:rPr>
        <w:t>的切线，该切线与曲线</w:t>
      </w:r>
      <w:r w:rsidR="00C57F2F" w:rsidRPr="00C57F2F">
        <w:rPr>
          <w:position w:val="-10"/>
        </w:rPr>
        <w:object w:dxaOrig="820" w:dyaOrig="320">
          <v:shape id="_x0000_i1088" type="#_x0000_t75" style="width:40.6pt;height:16.15pt" o:ole="">
            <v:imagedata r:id="rId158" o:title=""/>
          </v:shape>
          <o:OLEObject Type="Embed" ProgID="Equation.DSMT4" ShapeID="_x0000_i1088" DrawAspect="Content" ObjectID="_1696011519" r:id="rId159"/>
        </w:object>
      </w:r>
      <w:r w:rsidRPr="00F44444">
        <w:rPr>
          <w:rFonts w:hAnsi="宋体"/>
        </w:rPr>
        <w:t>及</w:t>
      </w:r>
      <w:r w:rsidR="00C57F2F" w:rsidRPr="00025957">
        <w:rPr>
          <w:position w:val="-4"/>
        </w:rPr>
        <w:object w:dxaOrig="200" w:dyaOrig="200">
          <v:shape id="_x0000_i1089" type="#_x0000_t75" style="width:10.15pt;height:10.15pt" o:ole="">
            <v:imagedata r:id="rId160" o:title=""/>
          </v:shape>
          <o:OLEObject Type="Embed" ProgID="Equation.DSMT4" ShapeID="_x0000_i1089" DrawAspect="Content" ObjectID="_1696011520" r:id="rId161"/>
        </w:object>
      </w:r>
      <w:r w:rsidRPr="00F44444">
        <w:rPr>
          <w:rFonts w:hAnsi="宋体"/>
        </w:rPr>
        <w:t>轴围成平面图形</w:t>
      </w:r>
      <w:r w:rsidR="00C57F2F" w:rsidRPr="00025957">
        <w:rPr>
          <w:position w:val="-4"/>
        </w:rPr>
        <w:object w:dxaOrig="240" w:dyaOrig="240">
          <v:shape id="_x0000_i1090" type="#_x0000_t75" style="width:12pt;height:12pt" o:ole="">
            <v:imagedata r:id="rId162" o:title=""/>
          </v:shape>
          <o:OLEObject Type="Embed" ProgID="Equation.DSMT4" ShapeID="_x0000_i1090" DrawAspect="Content" ObjectID="_1696011521" r:id="rId163"/>
        </w:object>
      </w:r>
      <w:r w:rsidR="00196822">
        <w:rPr>
          <w:rFonts w:hint="eastAsia"/>
        </w:rPr>
        <w:t>．</w:t>
      </w:r>
    </w:p>
    <w:p w:rsidR="00EA43C5" w:rsidRPr="00F44444" w:rsidRDefault="00196822" w:rsidP="00196822">
      <w:pPr>
        <w:ind w:leftChars="200" w:left="480"/>
      </w:pPr>
      <w:r>
        <w:rPr>
          <w:rFonts w:hAnsi="宋体" w:hint="eastAsia"/>
        </w:rPr>
        <w:t xml:space="preserve">(1) </w:t>
      </w:r>
      <w:r w:rsidR="00EA43C5" w:rsidRPr="00F44444">
        <w:rPr>
          <w:rFonts w:hAnsi="宋体"/>
        </w:rPr>
        <w:t>求</w:t>
      </w:r>
      <w:r w:rsidR="00C57F2F" w:rsidRPr="00025957">
        <w:rPr>
          <w:position w:val="-4"/>
        </w:rPr>
        <w:object w:dxaOrig="240" w:dyaOrig="240">
          <v:shape id="_x0000_i1091" type="#_x0000_t75" style="width:12pt;height:12pt" o:ole="">
            <v:imagedata r:id="rId164" o:title=""/>
          </v:shape>
          <o:OLEObject Type="Embed" ProgID="Equation.DSMT4" ShapeID="_x0000_i1091" DrawAspect="Content" ObjectID="_1696011522" r:id="rId165"/>
        </w:object>
      </w:r>
      <w:r w:rsidR="00EA43C5" w:rsidRPr="00F44444">
        <w:rPr>
          <w:rFonts w:hAnsi="宋体"/>
        </w:rPr>
        <w:t>的面积</w:t>
      </w:r>
      <w:r w:rsidR="00C57F2F" w:rsidRPr="00025957">
        <w:rPr>
          <w:position w:val="-4"/>
        </w:rPr>
        <w:object w:dxaOrig="240" w:dyaOrig="260">
          <v:shape id="_x0000_i1092" type="#_x0000_t75" style="width:12pt;height:13.4pt" o:ole="">
            <v:imagedata r:id="rId166" o:title=""/>
          </v:shape>
          <o:OLEObject Type="Embed" ProgID="Equation.DSMT4" ShapeID="_x0000_i1092" DrawAspect="Content" ObjectID="_1696011523" r:id="rId167"/>
        </w:object>
      </w:r>
      <w:r>
        <w:rPr>
          <w:rFonts w:hint="eastAsia"/>
        </w:rPr>
        <w:t>；</w:t>
      </w:r>
    </w:p>
    <w:p w:rsidR="00EA43C5" w:rsidRDefault="00196822" w:rsidP="00196822">
      <w:pPr>
        <w:ind w:leftChars="200" w:left="480"/>
      </w:pPr>
      <w:r>
        <w:rPr>
          <w:rFonts w:hAnsi="宋体" w:hint="eastAsia"/>
        </w:rPr>
        <w:t xml:space="preserve">(2) </w:t>
      </w:r>
      <w:r w:rsidR="00EA43C5" w:rsidRPr="00F44444">
        <w:rPr>
          <w:rFonts w:hAnsi="宋体"/>
        </w:rPr>
        <w:t>求</w:t>
      </w:r>
      <w:r w:rsidR="00C57F2F" w:rsidRPr="00025957">
        <w:rPr>
          <w:position w:val="-4"/>
        </w:rPr>
        <w:object w:dxaOrig="240" w:dyaOrig="240">
          <v:shape id="_x0000_i1093" type="#_x0000_t75" style="width:12pt;height:12pt" o:ole="">
            <v:imagedata r:id="rId168" o:title=""/>
          </v:shape>
          <o:OLEObject Type="Embed" ProgID="Equation.DSMT4" ShapeID="_x0000_i1093" DrawAspect="Content" ObjectID="_1696011524" r:id="rId169"/>
        </w:object>
      </w:r>
      <w:r w:rsidR="00EA43C5" w:rsidRPr="00F44444">
        <w:rPr>
          <w:rFonts w:hAnsi="宋体"/>
        </w:rPr>
        <w:t>绕直线</w:t>
      </w:r>
      <w:r w:rsidR="00C57F2F" w:rsidRPr="00C57F2F">
        <w:rPr>
          <w:position w:val="-6"/>
        </w:rPr>
        <w:object w:dxaOrig="560" w:dyaOrig="220">
          <v:shape id="_x0000_i1094" type="#_x0000_t75" style="width:28.15pt;height:10.6pt" o:ole="">
            <v:imagedata r:id="rId170" o:title=""/>
          </v:shape>
          <o:OLEObject Type="Embed" ProgID="Equation.DSMT4" ShapeID="_x0000_i1094" DrawAspect="Content" ObjectID="_1696011525" r:id="rId171"/>
        </w:object>
      </w:r>
      <w:r w:rsidR="00EA43C5" w:rsidRPr="00F44444">
        <w:rPr>
          <w:rFonts w:hAnsi="宋体"/>
        </w:rPr>
        <w:t>旋转一周所得旋转体的体积</w:t>
      </w:r>
      <w:r w:rsidR="00C57F2F" w:rsidRPr="00C57F2F">
        <w:rPr>
          <w:position w:val="-6"/>
        </w:rPr>
        <w:object w:dxaOrig="220" w:dyaOrig="260">
          <v:shape id="_x0000_i1095" type="#_x0000_t75" style="width:10.6pt;height:13.4pt" o:ole="">
            <v:imagedata r:id="rId172" o:title=""/>
          </v:shape>
          <o:OLEObject Type="Embed" ProgID="Equation.DSMT4" ShapeID="_x0000_i1095" DrawAspect="Content" ObjectID="_1696011526" r:id="rId173"/>
        </w:object>
      </w:r>
      <w:r>
        <w:rPr>
          <w:rFonts w:hint="eastAsia"/>
        </w:rPr>
        <w:t>．</w:t>
      </w:r>
    </w:p>
    <w:p w:rsidR="00EA43C5" w:rsidRDefault="00EA43C5" w:rsidP="00EA43C5">
      <w:pPr>
        <w:rPr>
          <w:highlight w:val="green"/>
        </w:rPr>
      </w:pPr>
    </w:p>
    <w:p w:rsidR="00EA43C5" w:rsidRDefault="00EA43C5" w:rsidP="00EA43C5"/>
    <w:p w:rsidR="00EA43C5" w:rsidRPr="00F44444" w:rsidRDefault="00EA43C5" w:rsidP="00DE6F7F">
      <w:pPr>
        <w:pStyle w:val="1"/>
      </w:pPr>
      <w:r w:rsidRPr="00F44444">
        <w:t>四、</w:t>
      </w:r>
      <w:r w:rsidR="00DE6F7F">
        <w:rPr>
          <w:rFonts w:hint="eastAsia"/>
        </w:rPr>
        <w:t>（</w:t>
      </w:r>
      <w:r w:rsidRPr="00F44444">
        <w:t>本题满分12分</w:t>
      </w:r>
      <w:r w:rsidR="00DE6F7F">
        <w:rPr>
          <w:rFonts w:hint="eastAsia"/>
        </w:rPr>
        <w:t>）</w:t>
      </w:r>
    </w:p>
    <w:p w:rsidR="00EA43C5" w:rsidRDefault="00EA43C5" w:rsidP="00196822">
      <w:pPr>
        <w:ind w:leftChars="200" w:left="480"/>
      </w:pPr>
      <w:r w:rsidRPr="00F44444">
        <w:rPr>
          <w:rFonts w:hAnsi="宋体"/>
        </w:rPr>
        <w:t>将函数</w:t>
      </w:r>
      <w:r w:rsidR="00C57F2F" w:rsidRPr="00C57F2F">
        <w:rPr>
          <w:position w:val="-24"/>
        </w:rPr>
        <w:object w:dxaOrig="2040" w:dyaOrig="620">
          <v:shape id="_x0000_i1096" type="#_x0000_t75" style="width:102pt;height:31.4pt" o:ole="">
            <v:imagedata r:id="rId174" o:title=""/>
          </v:shape>
          <o:OLEObject Type="Embed" ProgID="Equation.DSMT4" ShapeID="_x0000_i1096" DrawAspect="Content" ObjectID="_1696011527" r:id="rId175"/>
        </w:object>
      </w:r>
      <w:r w:rsidRPr="00F44444">
        <w:rPr>
          <w:rFonts w:hAnsi="宋体"/>
        </w:rPr>
        <w:t>展开成</w:t>
      </w:r>
      <w:r w:rsidR="00C57F2F" w:rsidRPr="00025957">
        <w:rPr>
          <w:position w:val="-4"/>
        </w:rPr>
        <w:object w:dxaOrig="200" w:dyaOrig="200">
          <v:shape id="_x0000_i1097" type="#_x0000_t75" style="width:10.15pt;height:10.15pt" o:ole="">
            <v:imagedata r:id="rId176" o:title=""/>
          </v:shape>
          <o:OLEObject Type="Embed" ProgID="Equation.DSMT4" ShapeID="_x0000_i1097" DrawAspect="Content" ObjectID="_1696011528" r:id="rId177"/>
        </w:object>
      </w:r>
      <w:r w:rsidRPr="00F44444">
        <w:rPr>
          <w:rFonts w:hAnsi="宋体"/>
        </w:rPr>
        <w:t>的幂级数，并求级数</w:t>
      </w:r>
      <w:r w:rsidR="00C57F2F" w:rsidRPr="00C57F2F">
        <w:rPr>
          <w:position w:val="-28"/>
        </w:rPr>
        <w:object w:dxaOrig="940" w:dyaOrig="700">
          <v:shape id="_x0000_i1098" type="#_x0000_t75" style="width:46.6pt;height:34.6pt" o:ole="">
            <v:imagedata r:id="rId178" o:title=""/>
          </v:shape>
          <o:OLEObject Type="Embed" ProgID="Equation.DSMT4" ShapeID="_x0000_i1098" DrawAspect="Content" ObjectID="_1696011529" r:id="rId179"/>
        </w:object>
      </w:r>
      <w:r w:rsidRPr="00F44444">
        <w:rPr>
          <w:rFonts w:hAnsi="宋体"/>
        </w:rPr>
        <w:t>的和</w:t>
      </w:r>
      <w:r w:rsidRPr="00F44444">
        <w:t>.</w:t>
      </w:r>
    </w:p>
    <w:p w:rsidR="00EA43C5" w:rsidRDefault="00EA43C5" w:rsidP="00EA43C5"/>
    <w:p w:rsidR="00EA43C5" w:rsidRPr="00F44444" w:rsidRDefault="00EA43C5" w:rsidP="00EA43C5"/>
    <w:p w:rsidR="00EA43C5" w:rsidRPr="00F44444" w:rsidRDefault="00EA43C5" w:rsidP="00DE6F7F">
      <w:pPr>
        <w:pStyle w:val="1"/>
      </w:pPr>
      <w:r w:rsidRPr="00F44444">
        <w:t>五、</w:t>
      </w:r>
      <w:r w:rsidR="00DE6F7F">
        <w:rPr>
          <w:rFonts w:hint="eastAsia"/>
        </w:rPr>
        <w:t>（</w:t>
      </w:r>
      <w:r w:rsidRPr="00F44444">
        <w:t>本题满分10分</w:t>
      </w:r>
      <w:r w:rsidR="00DE6F7F">
        <w:rPr>
          <w:rFonts w:hint="eastAsia"/>
        </w:rPr>
        <w:t>）</w:t>
      </w:r>
    </w:p>
    <w:p w:rsidR="00EA43C5" w:rsidRPr="00F44444" w:rsidRDefault="00EA43C5" w:rsidP="00196822">
      <w:pPr>
        <w:ind w:leftChars="200" w:left="480"/>
      </w:pPr>
      <w:r w:rsidRPr="00F44444">
        <w:rPr>
          <w:rFonts w:hAnsi="宋体"/>
        </w:rPr>
        <w:t>已知平面区域</w:t>
      </w:r>
      <w:r w:rsidR="00C57F2F" w:rsidRPr="00C57F2F">
        <w:rPr>
          <w:position w:val="-14"/>
        </w:rPr>
        <w:object w:dxaOrig="3080" w:dyaOrig="400">
          <v:shape id="_x0000_i1099" type="#_x0000_t75" style="width:154.15pt;height:19.85pt" o:ole="">
            <v:imagedata r:id="rId180" o:title=""/>
          </v:shape>
          <o:OLEObject Type="Embed" ProgID="Equation.DSMT4" ShapeID="_x0000_i1099" DrawAspect="Content" ObjectID="_1696011530" r:id="rId181"/>
        </w:object>
      </w:r>
      <w:r w:rsidRPr="00F44444">
        <w:rPr>
          <w:rFonts w:hAnsi="宋体"/>
        </w:rPr>
        <w:t>，</w:t>
      </w:r>
      <w:r w:rsidR="00C57F2F" w:rsidRPr="00025957">
        <w:rPr>
          <w:position w:val="-4"/>
        </w:rPr>
        <w:object w:dxaOrig="200" w:dyaOrig="240">
          <v:shape id="_x0000_i1100" type="#_x0000_t75" style="width:10.15pt;height:12pt" o:ole="">
            <v:imagedata r:id="rId182" o:title=""/>
          </v:shape>
          <o:OLEObject Type="Embed" ProgID="Equation.DSMT4" ShapeID="_x0000_i1100" DrawAspect="Content" ObjectID="_1696011531" r:id="rId183"/>
        </w:object>
      </w:r>
      <w:r w:rsidRPr="00F44444">
        <w:rPr>
          <w:rFonts w:hAnsi="宋体"/>
        </w:rPr>
        <w:t>为</w:t>
      </w:r>
      <w:r w:rsidR="00C57F2F" w:rsidRPr="00025957">
        <w:rPr>
          <w:position w:val="-4"/>
        </w:rPr>
        <w:object w:dxaOrig="240" w:dyaOrig="240">
          <v:shape id="_x0000_i1101" type="#_x0000_t75" style="width:12pt;height:12pt" o:ole="">
            <v:imagedata r:id="rId184" o:title=""/>
          </v:shape>
          <o:OLEObject Type="Embed" ProgID="Equation.DSMT4" ShapeID="_x0000_i1101" DrawAspect="Content" ObjectID="_1696011532" r:id="rId185"/>
        </w:object>
      </w:r>
      <w:r w:rsidRPr="00F44444">
        <w:rPr>
          <w:rFonts w:hAnsi="宋体"/>
        </w:rPr>
        <w:t>的正向边界</w:t>
      </w:r>
      <w:r w:rsidR="00200F4A">
        <w:rPr>
          <w:rFonts w:hint="eastAsia"/>
        </w:rPr>
        <w:t>．</w:t>
      </w:r>
      <w:r w:rsidRPr="00F44444">
        <w:rPr>
          <w:rFonts w:hAnsi="宋体"/>
        </w:rPr>
        <w:t>试证：</w:t>
      </w:r>
    </w:p>
    <w:p w:rsidR="00EA43C5" w:rsidRPr="00F44444" w:rsidRDefault="00EA43C5" w:rsidP="00196822">
      <w:pPr>
        <w:ind w:leftChars="200" w:left="480"/>
      </w:pPr>
      <w:r w:rsidRPr="00F44444">
        <w:t xml:space="preserve">(1) </w:t>
      </w:r>
      <w:r w:rsidR="00C57F2F" w:rsidRPr="00C57F2F">
        <w:rPr>
          <w:position w:val="-18"/>
        </w:rPr>
        <w:object w:dxaOrig="4520" w:dyaOrig="480">
          <v:shape id="_x0000_i1102" type="#_x0000_t75" style="width:226.15pt;height:24pt" o:ole="">
            <v:imagedata r:id="rId186" o:title=""/>
          </v:shape>
          <o:OLEObject Type="Embed" ProgID="Equation.DSMT4" ShapeID="_x0000_i1102" DrawAspect="Content" ObjectID="_1696011533" r:id="rId187"/>
        </w:object>
      </w:r>
      <w:r w:rsidRPr="00F44444">
        <w:t>;</w:t>
      </w:r>
    </w:p>
    <w:p w:rsidR="00EA43C5" w:rsidRDefault="00EA43C5" w:rsidP="00196822">
      <w:pPr>
        <w:ind w:leftChars="200" w:left="480"/>
      </w:pPr>
      <w:r w:rsidRPr="00F44444">
        <w:t xml:space="preserve">(2) </w:t>
      </w:r>
      <w:r w:rsidR="00CF23C3" w:rsidRPr="00C57F2F">
        <w:rPr>
          <w:position w:val="-18"/>
        </w:rPr>
        <w:object w:dxaOrig="2760" w:dyaOrig="480">
          <v:shape id="_x0000_i1103" type="#_x0000_t75" style="width:138.45pt;height:24pt" o:ole="">
            <v:imagedata r:id="rId188" o:title=""/>
          </v:shape>
          <o:OLEObject Type="Embed" ProgID="Equation.DSMT4" ShapeID="_x0000_i1103" DrawAspect="Content" ObjectID="_1696011534" r:id="rId189"/>
        </w:object>
      </w:r>
      <w:r w:rsidR="00CF23C3">
        <w:rPr>
          <w:rFonts w:hint="eastAsia"/>
        </w:rPr>
        <w:t>．</w:t>
      </w:r>
    </w:p>
    <w:p w:rsidR="00EA43C5" w:rsidRDefault="00EA43C5" w:rsidP="00EA43C5"/>
    <w:p w:rsidR="00EA43C5" w:rsidRPr="00EA43C5" w:rsidRDefault="00EA43C5" w:rsidP="00EA43C5"/>
    <w:p w:rsidR="00EA43C5" w:rsidRPr="00F44444" w:rsidRDefault="00EA43C5" w:rsidP="00DE6F7F">
      <w:pPr>
        <w:pStyle w:val="1"/>
      </w:pPr>
      <w:r w:rsidRPr="00F44444">
        <w:t>六、</w:t>
      </w:r>
      <w:r w:rsidR="00DE6F7F">
        <w:rPr>
          <w:rFonts w:hint="eastAsia"/>
        </w:rPr>
        <w:t>（</w:t>
      </w:r>
      <w:r w:rsidRPr="00F44444">
        <w:t>本题满分10分</w:t>
      </w:r>
      <w:r w:rsidR="00DE6F7F">
        <w:rPr>
          <w:rFonts w:hint="eastAsia"/>
        </w:rPr>
        <w:t>）</w:t>
      </w:r>
    </w:p>
    <w:p w:rsidR="00EA43C5" w:rsidRPr="00F44444" w:rsidRDefault="00EA43C5" w:rsidP="00196822">
      <w:pPr>
        <w:ind w:leftChars="200" w:left="480"/>
      </w:pPr>
      <w:r w:rsidRPr="00F44444">
        <w:rPr>
          <w:rFonts w:hAnsi="宋体"/>
        </w:rPr>
        <w:t>某建筑工程打地基时，需用汽锤将桩打进土层</w:t>
      </w:r>
      <w:r w:rsidR="00811B29">
        <w:rPr>
          <w:rFonts w:hint="eastAsia"/>
        </w:rPr>
        <w:t>．</w:t>
      </w:r>
      <w:r w:rsidRPr="00F44444">
        <w:rPr>
          <w:rFonts w:hAnsi="宋体"/>
        </w:rPr>
        <w:t>汽锤每次击打，都将克服土层对桩的阻力而作功</w:t>
      </w:r>
      <w:r w:rsidR="00811B29">
        <w:rPr>
          <w:rFonts w:hint="eastAsia"/>
        </w:rPr>
        <w:t>．</w:t>
      </w:r>
      <w:r w:rsidRPr="00F44444">
        <w:rPr>
          <w:rFonts w:hAnsi="宋体"/>
        </w:rPr>
        <w:t>设土层对桩的阻力的大小与桩被打进地下的深度成正比</w:t>
      </w:r>
      <w:r w:rsidR="00811B29">
        <w:rPr>
          <w:rFonts w:hAnsi="宋体" w:hint="eastAsia"/>
        </w:rPr>
        <w:t>（</w:t>
      </w:r>
      <w:r w:rsidRPr="00F44444">
        <w:rPr>
          <w:rFonts w:hAnsi="宋体"/>
        </w:rPr>
        <w:t>比例系数为</w:t>
      </w:r>
      <w:r w:rsidR="00C57F2F" w:rsidRPr="00025957">
        <w:rPr>
          <w:position w:val="-4"/>
        </w:rPr>
        <w:object w:dxaOrig="200" w:dyaOrig="260">
          <v:shape id="_x0000_i1104" type="#_x0000_t75" style="width:10.15pt;height:13.4pt" o:ole="">
            <v:imagedata r:id="rId190" o:title=""/>
          </v:shape>
          <o:OLEObject Type="Embed" ProgID="Equation.DSMT4" ShapeID="_x0000_i1104" DrawAspect="Content" ObjectID="_1696011535" r:id="rId191"/>
        </w:object>
      </w:r>
      <w:r w:rsidR="00811B29">
        <w:rPr>
          <w:rFonts w:hint="eastAsia"/>
        </w:rPr>
        <w:t>，</w:t>
      </w:r>
      <w:r w:rsidR="00C57F2F" w:rsidRPr="00C57F2F">
        <w:rPr>
          <w:position w:val="-6"/>
        </w:rPr>
        <w:object w:dxaOrig="560" w:dyaOrig="279">
          <v:shape id="_x0000_i1105" type="#_x0000_t75" style="width:28.15pt;height:13.85pt" o:ole="">
            <v:imagedata r:id="rId192" o:title=""/>
          </v:shape>
          <o:OLEObject Type="Embed" ProgID="Equation.DSMT4" ShapeID="_x0000_i1105" DrawAspect="Content" ObjectID="_1696011536" r:id="rId193"/>
        </w:object>
      </w:r>
      <w:r w:rsidR="00811B29">
        <w:rPr>
          <w:rFonts w:hAnsi="宋体" w:hint="eastAsia"/>
        </w:rPr>
        <w:t>）</w:t>
      </w:r>
      <w:r w:rsidR="00811B29">
        <w:rPr>
          <w:rFonts w:hint="eastAsia"/>
        </w:rPr>
        <w:t>．</w:t>
      </w:r>
      <w:r w:rsidRPr="00F44444">
        <w:rPr>
          <w:rFonts w:hAnsi="宋体"/>
        </w:rPr>
        <w:t>汽锤第一次击打将桩打进地下</w:t>
      </w:r>
      <w:r w:rsidR="00C57F2F" w:rsidRPr="00C57F2F">
        <w:rPr>
          <w:position w:val="-6"/>
        </w:rPr>
        <w:object w:dxaOrig="200" w:dyaOrig="220">
          <v:shape id="_x0000_i1106" type="#_x0000_t75" style="width:10.15pt;height:10.6pt" o:ole="">
            <v:imagedata r:id="rId194" o:title=""/>
          </v:shape>
          <o:OLEObject Type="Embed" ProgID="Equation.DSMT4" ShapeID="_x0000_i1106" DrawAspect="Content" ObjectID="_1696011537" r:id="rId195"/>
        </w:object>
      </w:r>
      <w:r w:rsidR="00811B29">
        <w:rPr>
          <w:rFonts w:hint="eastAsia"/>
        </w:rPr>
        <w:t>米．</w:t>
      </w:r>
      <w:r w:rsidRPr="00F44444">
        <w:rPr>
          <w:rFonts w:hAnsi="宋体"/>
        </w:rPr>
        <w:t>根据设计方案，要求汽锤每次击打桩时所作的功与前一次击打时所作的功之比为常数</w:t>
      </w:r>
      <w:r w:rsidR="00C57F2F" w:rsidRPr="00025957">
        <w:rPr>
          <w:position w:val="-4"/>
        </w:rPr>
        <w:object w:dxaOrig="180" w:dyaOrig="200">
          <v:shape id="_x0000_i1107" type="#_x0000_t75" style="width:9.25pt;height:10.15pt" o:ole="">
            <v:imagedata r:id="rId196" o:title=""/>
          </v:shape>
          <o:OLEObject Type="Embed" ProgID="Equation.DSMT4" ShapeID="_x0000_i1107" DrawAspect="Content" ObjectID="_1696011538" r:id="rId197"/>
        </w:object>
      </w:r>
      <w:r w:rsidR="00811B29">
        <w:rPr>
          <w:rFonts w:hint="eastAsia"/>
        </w:rPr>
        <w:t>（</w:t>
      </w:r>
      <w:r w:rsidR="00C57F2F" w:rsidRPr="00C57F2F">
        <w:rPr>
          <w:position w:val="-6"/>
        </w:rPr>
        <w:object w:dxaOrig="859" w:dyaOrig="279">
          <v:shape id="_x0000_i1108" type="#_x0000_t75" style="width:43.4pt;height:13.85pt" o:ole="">
            <v:imagedata r:id="rId198" o:title=""/>
          </v:shape>
          <o:OLEObject Type="Embed" ProgID="Equation.DSMT4" ShapeID="_x0000_i1108" DrawAspect="Content" ObjectID="_1696011539" r:id="rId199"/>
        </w:object>
      </w:r>
      <w:r w:rsidR="00811B29">
        <w:rPr>
          <w:rFonts w:hint="eastAsia"/>
        </w:rPr>
        <w:t>）．</w:t>
      </w:r>
      <w:r w:rsidRPr="00F44444">
        <w:rPr>
          <w:rFonts w:hAnsi="宋体"/>
        </w:rPr>
        <w:t>问</w:t>
      </w:r>
    </w:p>
    <w:p w:rsidR="00EA43C5" w:rsidRPr="00F44444" w:rsidRDefault="00EA43C5" w:rsidP="00196822">
      <w:pPr>
        <w:ind w:leftChars="200" w:left="480"/>
      </w:pPr>
      <w:r w:rsidRPr="00F44444">
        <w:t xml:space="preserve">(1) </w:t>
      </w:r>
      <w:r w:rsidRPr="00F44444">
        <w:rPr>
          <w:rFonts w:hAnsi="宋体"/>
        </w:rPr>
        <w:t>汽锤击打桩</w:t>
      </w:r>
      <w:r w:rsidR="00C57F2F" w:rsidRPr="00C57F2F">
        <w:rPr>
          <w:position w:val="-6"/>
        </w:rPr>
        <w:object w:dxaOrig="180" w:dyaOrig="279">
          <v:shape id="_x0000_i1109" type="#_x0000_t75" style="width:9.25pt;height:13.85pt" o:ole="">
            <v:imagedata r:id="rId200" o:title=""/>
          </v:shape>
          <o:OLEObject Type="Embed" ProgID="Equation.DSMT4" ShapeID="_x0000_i1109" DrawAspect="Content" ObjectID="_1696011540" r:id="rId201"/>
        </w:object>
      </w:r>
      <w:r w:rsidRPr="00F44444">
        <w:rPr>
          <w:rFonts w:hAnsi="宋体"/>
        </w:rPr>
        <w:t>次后，可将桩打进地下多深？</w:t>
      </w:r>
    </w:p>
    <w:p w:rsidR="00EA43C5" w:rsidRPr="00F44444" w:rsidRDefault="00EA43C5" w:rsidP="00196822">
      <w:pPr>
        <w:ind w:leftChars="200" w:left="480"/>
      </w:pPr>
      <w:r w:rsidRPr="00F44444">
        <w:t xml:space="preserve">(2) </w:t>
      </w:r>
      <w:r w:rsidRPr="00F44444">
        <w:rPr>
          <w:rFonts w:hAnsi="宋体"/>
        </w:rPr>
        <w:t>若击打次数不限，汽锤至多能将桩打进地下多深？</w:t>
      </w:r>
    </w:p>
    <w:p w:rsidR="00EA43C5" w:rsidRDefault="00EA43C5" w:rsidP="00EA43C5"/>
    <w:p w:rsidR="00EA43C5" w:rsidRPr="00F44444" w:rsidRDefault="00EA43C5" w:rsidP="00EA43C5"/>
    <w:p w:rsidR="00EA43C5" w:rsidRPr="00F44444" w:rsidRDefault="00EA43C5" w:rsidP="00DE6F7F">
      <w:pPr>
        <w:pStyle w:val="1"/>
      </w:pPr>
      <w:r w:rsidRPr="00F44444">
        <w:t>七、</w:t>
      </w:r>
      <w:r w:rsidR="00DE6F7F">
        <w:rPr>
          <w:rFonts w:hint="eastAsia"/>
        </w:rPr>
        <w:t>（</w:t>
      </w:r>
      <w:r w:rsidRPr="00F44444">
        <w:t>本题满分12分</w:t>
      </w:r>
      <w:r w:rsidR="00DE6F7F">
        <w:rPr>
          <w:rFonts w:hint="eastAsia"/>
        </w:rPr>
        <w:t>）</w:t>
      </w:r>
    </w:p>
    <w:p w:rsidR="00EA43C5" w:rsidRPr="00F44444" w:rsidRDefault="00EA43C5" w:rsidP="00196822">
      <w:pPr>
        <w:ind w:leftChars="200" w:left="480"/>
      </w:pPr>
      <w:r w:rsidRPr="00F44444">
        <w:rPr>
          <w:rFonts w:hAnsi="宋体"/>
        </w:rPr>
        <w:t>设函数</w:t>
      </w:r>
      <w:r w:rsidR="00C57F2F" w:rsidRPr="00C57F2F">
        <w:rPr>
          <w:position w:val="-10"/>
        </w:rPr>
        <w:object w:dxaOrig="940" w:dyaOrig="320">
          <v:shape id="_x0000_i1110" type="#_x0000_t75" style="width:46.6pt;height:16.15pt" o:ole="">
            <v:imagedata r:id="rId202" o:title=""/>
          </v:shape>
          <o:OLEObject Type="Embed" ProgID="Equation.DSMT4" ShapeID="_x0000_i1110" DrawAspect="Content" ObjectID="_1696011541" r:id="rId203"/>
        </w:object>
      </w:r>
      <w:r w:rsidRPr="00F44444">
        <w:rPr>
          <w:rFonts w:hAnsi="宋体"/>
        </w:rPr>
        <w:t>在</w:t>
      </w:r>
      <w:r w:rsidR="00C57F2F" w:rsidRPr="00C57F2F">
        <w:rPr>
          <w:position w:val="-10"/>
        </w:rPr>
        <w:object w:dxaOrig="940" w:dyaOrig="320">
          <v:shape id="_x0000_i1111" type="#_x0000_t75" style="width:46.6pt;height:16.15pt" o:ole="">
            <v:imagedata r:id="rId204" o:title=""/>
          </v:shape>
          <o:OLEObject Type="Embed" ProgID="Equation.DSMT4" ShapeID="_x0000_i1111" DrawAspect="Content" ObjectID="_1696011542" r:id="rId205"/>
        </w:object>
      </w:r>
      <w:r w:rsidRPr="00F44444">
        <w:rPr>
          <w:rFonts w:hAnsi="宋体"/>
        </w:rPr>
        <w:t>内具有二阶导数，且</w:t>
      </w:r>
      <w:r w:rsidR="00C57F2F" w:rsidRPr="00C57F2F">
        <w:rPr>
          <w:position w:val="-10"/>
        </w:rPr>
        <w:object w:dxaOrig="639" w:dyaOrig="320">
          <v:shape id="_x0000_i1112" type="#_x0000_t75" style="width:31.85pt;height:16.15pt" o:ole="">
            <v:imagedata r:id="rId206" o:title=""/>
          </v:shape>
          <o:OLEObject Type="Embed" ProgID="Equation.DSMT4" ShapeID="_x0000_i1112" DrawAspect="Content" ObjectID="_1696011543" r:id="rId207"/>
        </w:object>
      </w:r>
      <w:r w:rsidR="009E1B06">
        <w:rPr>
          <w:rFonts w:hint="eastAsia"/>
        </w:rPr>
        <w:t>，</w:t>
      </w:r>
      <w:r w:rsidR="00C57F2F" w:rsidRPr="00C57F2F">
        <w:rPr>
          <w:position w:val="-10"/>
        </w:rPr>
        <w:object w:dxaOrig="900" w:dyaOrig="320">
          <v:shape id="_x0000_i1113" type="#_x0000_t75" style="width:45.25pt;height:16.15pt" o:ole="">
            <v:imagedata r:id="rId208" o:title=""/>
          </v:shape>
          <o:OLEObject Type="Embed" ProgID="Equation.DSMT4" ShapeID="_x0000_i1113" DrawAspect="Content" ObjectID="_1696011544" r:id="rId209"/>
        </w:object>
      </w:r>
      <w:r w:rsidRPr="00F44444">
        <w:rPr>
          <w:rFonts w:hAnsi="宋体"/>
        </w:rPr>
        <w:t>是</w:t>
      </w:r>
      <w:r w:rsidR="00C57F2F" w:rsidRPr="00C57F2F">
        <w:rPr>
          <w:position w:val="-10"/>
        </w:rPr>
        <w:object w:dxaOrig="940" w:dyaOrig="320">
          <v:shape id="_x0000_i1114" type="#_x0000_t75" style="width:46.6pt;height:16.15pt" o:ole="">
            <v:imagedata r:id="rId210" o:title=""/>
          </v:shape>
          <o:OLEObject Type="Embed" ProgID="Equation.DSMT4" ShapeID="_x0000_i1114" DrawAspect="Content" ObjectID="_1696011545" r:id="rId211"/>
        </w:object>
      </w:r>
      <w:r w:rsidRPr="00F44444">
        <w:rPr>
          <w:rFonts w:hAnsi="宋体"/>
        </w:rPr>
        <w:t>的反函数</w:t>
      </w:r>
      <w:r w:rsidR="00CA72E0">
        <w:rPr>
          <w:rFonts w:hint="eastAsia"/>
        </w:rPr>
        <w:t>．</w:t>
      </w:r>
    </w:p>
    <w:p w:rsidR="00EA43C5" w:rsidRPr="00F44444" w:rsidRDefault="00EA43C5" w:rsidP="00CA72E0">
      <w:pPr>
        <w:ind w:leftChars="200" w:left="960" w:hangingChars="200" w:hanging="480"/>
      </w:pPr>
      <w:r w:rsidRPr="00F44444">
        <w:t xml:space="preserve">(1) </w:t>
      </w:r>
      <w:r w:rsidRPr="00F44444">
        <w:rPr>
          <w:rFonts w:hAnsi="宋体"/>
        </w:rPr>
        <w:t>试将</w:t>
      </w:r>
      <w:r w:rsidR="00C57F2F" w:rsidRPr="00C57F2F">
        <w:rPr>
          <w:position w:val="-10"/>
        </w:rPr>
        <w:object w:dxaOrig="900" w:dyaOrig="320">
          <v:shape id="_x0000_i1115" type="#_x0000_t75" style="width:45.25pt;height:16.15pt" o:ole="">
            <v:imagedata r:id="rId212" o:title=""/>
          </v:shape>
          <o:OLEObject Type="Embed" ProgID="Equation.DSMT4" ShapeID="_x0000_i1115" DrawAspect="Content" ObjectID="_1696011546" r:id="rId213"/>
        </w:object>
      </w:r>
      <w:r w:rsidRPr="00F44444">
        <w:rPr>
          <w:rFonts w:hAnsi="宋体"/>
        </w:rPr>
        <w:t>所满足的微分方程</w:t>
      </w:r>
      <w:r w:rsidR="00C57F2F" w:rsidRPr="00C57F2F">
        <w:rPr>
          <w:position w:val="-30"/>
        </w:rPr>
        <w:object w:dxaOrig="2640" w:dyaOrig="780">
          <v:shape id="_x0000_i1116" type="#_x0000_t75" style="width:132pt;height:39.25pt" o:ole="">
            <v:imagedata r:id="rId214" o:title=""/>
          </v:shape>
          <o:OLEObject Type="Embed" ProgID="Equation.DSMT4" ShapeID="_x0000_i1116" DrawAspect="Content" ObjectID="_1696011547" r:id="rId215"/>
        </w:object>
      </w:r>
      <w:r w:rsidRPr="00F44444">
        <w:rPr>
          <w:rFonts w:hAnsi="宋体"/>
        </w:rPr>
        <w:t>变换为</w:t>
      </w:r>
      <w:r w:rsidR="00C57F2F" w:rsidRPr="00C57F2F">
        <w:rPr>
          <w:position w:val="-10"/>
        </w:rPr>
        <w:object w:dxaOrig="940" w:dyaOrig="320">
          <v:shape id="_x0000_i1117" type="#_x0000_t75" style="width:46.6pt;height:16.15pt" o:ole="">
            <v:imagedata r:id="rId216" o:title=""/>
          </v:shape>
          <o:OLEObject Type="Embed" ProgID="Equation.DSMT4" ShapeID="_x0000_i1117" DrawAspect="Content" ObjectID="_1696011548" r:id="rId217"/>
        </w:object>
      </w:r>
      <w:r w:rsidRPr="00F44444">
        <w:rPr>
          <w:rFonts w:hAnsi="宋体"/>
        </w:rPr>
        <w:t>满足的微分方程；</w:t>
      </w:r>
    </w:p>
    <w:p w:rsidR="00EA43C5" w:rsidRDefault="00EA43C5" w:rsidP="00196822">
      <w:pPr>
        <w:ind w:leftChars="200" w:left="480"/>
      </w:pPr>
      <w:r w:rsidRPr="00F44444">
        <w:t xml:space="preserve">(2) </w:t>
      </w:r>
      <w:r w:rsidRPr="00F44444">
        <w:rPr>
          <w:rFonts w:hAnsi="宋体"/>
        </w:rPr>
        <w:t>求变换后的微分方程满足初始条件</w:t>
      </w:r>
      <w:r w:rsidR="00C57F2F" w:rsidRPr="00C57F2F">
        <w:rPr>
          <w:position w:val="-24"/>
        </w:rPr>
        <w:object w:dxaOrig="1840" w:dyaOrig="620">
          <v:shape id="_x0000_i1118" type="#_x0000_t75" style="width:91.85pt;height:31.4pt" o:ole="">
            <v:imagedata r:id="rId218" o:title=""/>
          </v:shape>
          <o:OLEObject Type="Embed" ProgID="Equation.DSMT4" ShapeID="_x0000_i1118" DrawAspect="Content" ObjectID="_1696011549" r:id="rId219"/>
        </w:object>
      </w:r>
      <w:r w:rsidRPr="00F44444">
        <w:rPr>
          <w:rFonts w:hAnsi="宋体"/>
        </w:rPr>
        <w:t>的解</w:t>
      </w:r>
      <w:r w:rsidR="00CA72E0">
        <w:rPr>
          <w:rFonts w:hint="eastAsia"/>
        </w:rPr>
        <w:t>．</w:t>
      </w:r>
    </w:p>
    <w:p w:rsidR="00EA43C5" w:rsidRDefault="00EA43C5" w:rsidP="00EA43C5"/>
    <w:p w:rsidR="00EA43C5" w:rsidRPr="00EA43C5" w:rsidRDefault="00EA43C5" w:rsidP="00EA43C5"/>
    <w:p w:rsidR="00EA43C5" w:rsidRPr="00F44444" w:rsidRDefault="00EA43C5" w:rsidP="00DE6F7F">
      <w:pPr>
        <w:pStyle w:val="1"/>
      </w:pPr>
      <w:r w:rsidRPr="00F44444">
        <w:t>八、</w:t>
      </w:r>
      <w:r w:rsidR="00DE6F7F">
        <w:rPr>
          <w:rFonts w:hint="eastAsia"/>
        </w:rPr>
        <w:t>（</w:t>
      </w:r>
      <w:r w:rsidRPr="00F44444">
        <w:t>本题满分12分</w:t>
      </w:r>
      <w:r w:rsidR="00DE6F7F">
        <w:rPr>
          <w:rFonts w:hint="eastAsia"/>
        </w:rPr>
        <w:t>）</w:t>
      </w:r>
    </w:p>
    <w:p w:rsidR="00EA43C5" w:rsidRPr="00F44444" w:rsidRDefault="00EA43C5" w:rsidP="00196822">
      <w:pPr>
        <w:ind w:leftChars="200" w:left="480"/>
      </w:pPr>
      <w:r w:rsidRPr="00F44444">
        <w:rPr>
          <w:rFonts w:hAnsi="宋体"/>
        </w:rPr>
        <w:t>设函数</w:t>
      </w:r>
      <w:r w:rsidR="00C57F2F" w:rsidRPr="00C57F2F">
        <w:rPr>
          <w:position w:val="-10"/>
        </w:rPr>
        <w:object w:dxaOrig="540" w:dyaOrig="320">
          <v:shape id="_x0000_i1119" type="#_x0000_t75" style="width:27.25pt;height:16.15pt" o:ole="">
            <v:imagedata r:id="rId220" o:title=""/>
          </v:shape>
          <o:OLEObject Type="Embed" ProgID="Equation.DSMT4" ShapeID="_x0000_i1119" DrawAspect="Content" ObjectID="_1696011550" r:id="rId221"/>
        </w:object>
      </w:r>
      <w:r w:rsidRPr="00F44444">
        <w:rPr>
          <w:rFonts w:hAnsi="宋体"/>
        </w:rPr>
        <w:t>连续且恒大于零，</w:t>
      </w:r>
    </w:p>
    <w:p w:rsidR="00EA43C5" w:rsidRPr="00F44444" w:rsidRDefault="00C57F2F" w:rsidP="00F153B9">
      <w:pPr>
        <w:ind w:leftChars="200" w:left="480"/>
        <w:jc w:val="center"/>
      </w:pPr>
      <w:r w:rsidRPr="00C57F2F">
        <w:rPr>
          <w:position w:val="-54"/>
        </w:rPr>
        <w:object w:dxaOrig="5640" w:dyaOrig="1200">
          <v:shape id="_x0000_i1120" type="#_x0000_t75" style="width:282pt;height:60pt" o:ole="">
            <v:imagedata r:id="rId222" o:title=""/>
          </v:shape>
          <o:OLEObject Type="Embed" ProgID="Equation.DSMT4" ShapeID="_x0000_i1120" DrawAspect="Content" ObjectID="_1696011551" r:id="rId223"/>
        </w:object>
      </w:r>
    </w:p>
    <w:p w:rsidR="00EA43C5" w:rsidRPr="00F44444" w:rsidRDefault="00EA43C5" w:rsidP="00196822">
      <w:pPr>
        <w:ind w:leftChars="200" w:left="480"/>
      </w:pPr>
      <w:r w:rsidRPr="00F44444">
        <w:rPr>
          <w:rFonts w:hAnsi="宋体"/>
        </w:rPr>
        <w:t>其中</w:t>
      </w:r>
      <w:r w:rsidR="00C57F2F" w:rsidRPr="00C57F2F">
        <w:rPr>
          <w:position w:val="-16"/>
        </w:rPr>
        <w:object w:dxaOrig="3300" w:dyaOrig="440">
          <v:shape id="_x0000_i1121" type="#_x0000_t75" style="width:165.25pt;height:22.15pt" o:ole="">
            <v:imagedata r:id="rId224" o:title=""/>
          </v:shape>
          <o:OLEObject Type="Embed" ProgID="Equation.DSMT4" ShapeID="_x0000_i1121" DrawAspect="Content" ObjectID="_1696011552" r:id="rId225"/>
        </w:object>
      </w:r>
      <w:r w:rsidRPr="00F44444">
        <w:rPr>
          <w:rFonts w:hAnsi="宋体"/>
        </w:rPr>
        <w:t>，</w:t>
      </w:r>
      <w:r w:rsidR="00C57F2F" w:rsidRPr="00C57F2F">
        <w:rPr>
          <w:position w:val="-16"/>
        </w:rPr>
        <w:object w:dxaOrig="2640" w:dyaOrig="440">
          <v:shape id="_x0000_i1122" type="#_x0000_t75" style="width:132pt;height:22.15pt" o:ole="">
            <v:imagedata r:id="rId226" o:title=""/>
          </v:shape>
          <o:OLEObject Type="Embed" ProgID="Equation.DSMT4" ShapeID="_x0000_i1122" DrawAspect="Content" ObjectID="_1696011553" r:id="rId227"/>
        </w:object>
      </w:r>
      <w:r w:rsidR="00F153B9">
        <w:rPr>
          <w:rFonts w:hint="eastAsia"/>
        </w:rPr>
        <w:t>．</w:t>
      </w:r>
    </w:p>
    <w:p w:rsidR="00EA43C5" w:rsidRPr="00F44444" w:rsidRDefault="00EA43C5" w:rsidP="00196822">
      <w:pPr>
        <w:ind w:leftChars="200" w:left="480"/>
      </w:pPr>
      <w:r w:rsidRPr="00F44444">
        <w:t xml:space="preserve">(1) </w:t>
      </w:r>
      <w:r w:rsidRPr="00F44444">
        <w:rPr>
          <w:rFonts w:hAnsi="宋体"/>
        </w:rPr>
        <w:t>讨论</w:t>
      </w:r>
      <w:r w:rsidR="00C57F2F" w:rsidRPr="00C57F2F">
        <w:rPr>
          <w:position w:val="-10"/>
        </w:rPr>
        <w:object w:dxaOrig="499" w:dyaOrig="320">
          <v:shape id="_x0000_i1123" type="#_x0000_t75" style="width:25.4pt;height:16.15pt" o:ole="">
            <v:imagedata r:id="rId228" o:title=""/>
          </v:shape>
          <o:OLEObject Type="Embed" ProgID="Equation.DSMT4" ShapeID="_x0000_i1123" DrawAspect="Content" ObjectID="_1696011554" r:id="rId229"/>
        </w:object>
      </w:r>
      <w:r w:rsidRPr="00F44444">
        <w:rPr>
          <w:rFonts w:hAnsi="宋体"/>
        </w:rPr>
        <w:t>在区间</w:t>
      </w:r>
      <w:r w:rsidR="00C57F2F" w:rsidRPr="00C57F2F">
        <w:rPr>
          <w:position w:val="-10"/>
        </w:rPr>
        <w:object w:dxaOrig="740" w:dyaOrig="320">
          <v:shape id="_x0000_i1124" type="#_x0000_t75" style="width:37.4pt;height:16.15pt" o:ole="">
            <v:imagedata r:id="rId230" o:title=""/>
          </v:shape>
          <o:OLEObject Type="Embed" ProgID="Equation.DSMT4" ShapeID="_x0000_i1124" DrawAspect="Content" ObjectID="_1696011555" r:id="rId231"/>
        </w:object>
      </w:r>
      <w:r w:rsidRPr="00F44444">
        <w:rPr>
          <w:rFonts w:hAnsi="宋体"/>
        </w:rPr>
        <w:t>内的单调性</w:t>
      </w:r>
      <w:r w:rsidR="00F153B9">
        <w:rPr>
          <w:rFonts w:hint="eastAsia"/>
        </w:rPr>
        <w:t>．</w:t>
      </w:r>
    </w:p>
    <w:p w:rsidR="00EA43C5" w:rsidRDefault="00EA43C5" w:rsidP="00196822">
      <w:pPr>
        <w:ind w:leftChars="200" w:left="480"/>
      </w:pPr>
      <w:r w:rsidRPr="00F44444">
        <w:lastRenderedPageBreak/>
        <w:t xml:space="preserve">(2) </w:t>
      </w:r>
      <w:r w:rsidRPr="00F44444">
        <w:rPr>
          <w:rFonts w:hAnsi="宋体"/>
        </w:rPr>
        <w:t>证明当</w:t>
      </w:r>
      <w:r w:rsidR="00C57F2F" w:rsidRPr="00C57F2F">
        <w:rPr>
          <w:position w:val="-6"/>
        </w:rPr>
        <w:object w:dxaOrig="520" w:dyaOrig="279">
          <v:shape id="_x0000_i1125" type="#_x0000_t75" style="width:25.85pt;height:13.85pt" o:ole="">
            <v:imagedata r:id="rId232" o:title=""/>
          </v:shape>
          <o:OLEObject Type="Embed" ProgID="Equation.DSMT4" ShapeID="_x0000_i1125" DrawAspect="Content" ObjectID="_1696011556" r:id="rId233"/>
        </w:object>
      </w:r>
      <w:r w:rsidRPr="00F44444">
        <w:rPr>
          <w:rFonts w:hAnsi="宋体"/>
        </w:rPr>
        <w:t>时，</w:t>
      </w:r>
      <w:r w:rsidR="00C57F2F" w:rsidRPr="00C57F2F">
        <w:rPr>
          <w:position w:val="-24"/>
        </w:rPr>
        <w:object w:dxaOrig="1340" w:dyaOrig="620">
          <v:shape id="_x0000_i1126" type="#_x0000_t75" style="width:67.4pt;height:31.4pt" o:ole="">
            <v:imagedata r:id="rId234" o:title=""/>
          </v:shape>
          <o:OLEObject Type="Embed" ProgID="Equation.DSMT4" ShapeID="_x0000_i1126" DrawAspect="Content" ObjectID="_1696011557" r:id="rId235"/>
        </w:object>
      </w:r>
      <w:r w:rsidR="00F153B9">
        <w:rPr>
          <w:rFonts w:hint="eastAsia"/>
        </w:rPr>
        <w:t>．</w:t>
      </w:r>
    </w:p>
    <w:p w:rsidR="00EA43C5" w:rsidRDefault="00EA43C5" w:rsidP="00EA43C5"/>
    <w:p w:rsidR="00EA43C5" w:rsidRPr="00F44444" w:rsidRDefault="00EA43C5" w:rsidP="00EA43C5"/>
    <w:p w:rsidR="00EA43C5" w:rsidRPr="00F44444" w:rsidRDefault="00EA43C5" w:rsidP="00DE6F7F">
      <w:pPr>
        <w:pStyle w:val="1"/>
      </w:pPr>
      <w:r w:rsidRPr="00F44444">
        <w:t>九、</w:t>
      </w:r>
      <w:r w:rsidR="00DE6F7F">
        <w:rPr>
          <w:rFonts w:hint="eastAsia"/>
        </w:rPr>
        <w:t>（</w:t>
      </w:r>
      <w:r w:rsidRPr="00F44444">
        <w:t>本题满分10分</w:t>
      </w:r>
      <w:r w:rsidR="00DE6F7F">
        <w:rPr>
          <w:rFonts w:hint="eastAsia"/>
        </w:rPr>
        <w:t>）</w:t>
      </w:r>
    </w:p>
    <w:p w:rsidR="00EA43C5" w:rsidRDefault="00EA43C5" w:rsidP="00196822">
      <w:pPr>
        <w:ind w:leftChars="200" w:left="480"/>
      </w:pPr>
      <w:r w:rsidRPr="00F44444">
        <w:rPr>
          <w:rFonts w:hAnsi="宋体"/>
        </w:rPr>
        <w:t>设矩阵</w:t>
      </w:r>
      <w:r w:rsidR="00C57F2F" w:rsidRPr="00C57F2F">
        <w:rPr>
          <w:position w:val="-50"/>
        </w:rPr>
        <w:object w:dxaOrig="1500" w:dyaOrig="1120">
          <v:shape id="_x0000_i1127" type="#_x0000_t75" style="width:75.25pt;height:55.85pt" o:ole="">
            <v:imagedata r:id="rId236" o:title=""/>
          </v:shape>
          <o:OLEObject Type="Embed" ProgID="Equation.DSMT4" ShapeID="_x0000_i1127" DrawAspect="Content" ObjectID="_1696011558" r:id="rId237"/>
        </w:object>
      </w:r>
      <w:r w:rsidRPr="00F44444">
        <w:rPr>
          <w:rFonts w:hAnsi="宋体"/>
        </w:rPr>
        <w:t>，</w:t>
      </w:r>
      <w:r w:rsidR="00C57F2F" w:rsidRPr="00C57F2F">
        <w:rPr>
          <w:position w:val="-50"/>
        </w:rPr>
        <w:object w:dxaOrig="1480" w:dyaOrig="1120">
          <v:shape id="_x0000_i1128" type="#_x0000_t75" style="width:73.85pt;height:55.85pt" o:ole="">
            <v:imagedata r:id="rId238" o:title=""/>
          </v:shape>
          <o:OLEObject Type="Embed" ProgID="Equation.DSMT4" ShapeID="_x0000_i1128" DrawAspect="Content" ObjectID="_1696011559" r:id="rId239"/>
        </w:object>
      </w:r>
      <w:r w:rsidRPr="00F44444">
        <w:rPr>
          <w:rFonts w:hAnsi="宋体"/>
        </w:rPr>
        <w:t>，</w:t>
      </w:r>
      <w:r w:rsidR="00C57F2F" w:rsidRPr="00025957">
        <w:rPr>
          <w:position w:val="-4"/>
        </w:rPr>
        <w:object w:dxaOrig="1140" w:dyaOrig="300">
          <v:shape id="_x0000_i1129" type="#_x0000_t75" style="width:57.25pt;height:15.25pt" o:ole="">
            <v:imagedata r:id="rId240" o:title=""/>
          </v:shape>
          <o:OLEObject Type="Embed" ProgID="Equation.DSMT4" ShapeID="_x0000_i1129" DrawAspect="Content" ObjectID="_1696011560" r:id="rId241"/>
        </w:object>
      </w:r>
      <w:r w:rsidRPr="00F44444">
        <w:rPr>
          <w:rFonts w:hAnsi="宋体"/>
        </w:rPr>
        <w:t>，求</w:t>
      </w:r>
      <w:r w:rsidR="00C57F2F" w:rsidRPr="00025957">
        <w:rPr>
          <w:position w:val="-4"/>
        </w:rPr>
        <w:object w:dxaOrig="700" w:dyaOrig="260">
          <v:shape id="_x0000_i1130" type="#_x0000_t75" style="width:34.6pt;height:13.4pt" o:ole="">
            <v:imagedata r:id="rId242" o:title=""/>
          </v:shape>
          <o:OLEObject Type="Embed" ProgID="Equation.DSMT4" ShapeID="_x0000_i1130" DrawAspect="Content" ObjectID="_1696011561" r:id="rId243"/>
        </w:object>
      </w:r>
      <w:r w:rsidRPr="00F44444">
        <w:rPr>
          <w:rFonts w:hAnsi="宋体"/>
        </w:rPr>
        <w:t>的特征值与特征向量，其中</w:t>
      </w:r>
      <w:r w:rsidR="00C57F2F" w:rsidRPr="00025957">
        <w:rPr>
          <w:position w:val="-4"/>
        </w:rPr>
        <w:object w:dxaOrig="300" w:dyaOrig="300">
          <v:shape id="_x0000_i1131" type="#_x0000_t75" style="width:15.25pt;height:15.25pt" o:ole="">
            <v:imagedata r:id="rId244" o:title=""/>
          </v:shape>
          <o:OLEObject Type="Embed" ProgID="Equation.DSMT4" ShapeID="_x0000_i1131" DrawAspect="Content" ObjectID="_1696011562" r:id="rId245"/>
        </w:object>
      </w:r>
      <w:r w:rsidRPr="00F44444">
        <w:rPr>
          <w:rFonts w:hAnsi="宋体"/>
        </w:rPr>
        <w:t>为</w:t>
      </w:r>
      <w:r w:rsidR="00C57F2F" w:rsidRPr="00025957">
        <w:rPr>
          <w:position w:val="-4"/>
        </w:rPr>
        <w:object w:dxaOrig="240" w:dyaOrig="260">
          <v:shape id="_x0000_i1132" type="#_x0000_t75" style="width:12pt;height:13.4pt" o:ole="">
            <v:imagedata r:id="rId246" o:title=""/>
          </v:shape>
          <o:OLEObject Type="Embed" ProgID="Equation.DSMT4" ShapeID="_x0000_i1132" DrawAspect="Content" ObjectID="_1696011563" r:id="rId247"/>
        </w:object>
      </w:r>
      <w:r w:rsidRPr="00F44444">
        <w:rPr>
          <w:rFonts w:hAnsi="宋体"/>
        </w:rPr>
        <w:t>的伴随矩阵，</w:t>
      </w:r>
      <w:r w:rsidR="00C57F2F" w:rsidRPr="00025957">
        <w:rPr>
          <w:position w:val="-4"/>
        </w:rPr>
        <w:object w:dxaOrig="220" w:dyaOrig="240">
          <v:shape id="_x0000_i1133" type="#_x0000_t75" style="width:10.6pt;height:12pt" o:ole="">
            <v:imagedata r:id="rId248" o:title=""/>
          </v:shape>
          <o:OLEObject Type="Embed" ProgID="Equation.DSMT4" ShapeID="_x0000_i1133" DrawAspect="Content" ObjectID="_1696011564" r:id="rId249"/>
        </w:object>
      </w:r>
      <w:r w:rsidRPr="00F44444">
        <w:rPr>
          <w:rFonts w:hAnsi="宋体"/>
        </w:rPr>
        <w:t>为</w:t>
      </w:r>
      <w:r w:rsidR="00C57F2F" w:rsidRPr="00C57F2F">
        <w:rPr>
          <w:position w:val="-6"/>
        </w:rPr>
        <w:object w:dxaOrig="180" w:dyaOrig="279">
          <v:shape id="_x0000_i1134" type="#_x0000_t75" style="width:9.25pt;height:13.85pt" o:ole="">
            <v:imagedata r:id="rId250" o:title=""/>
          </v:shape>
          <o:OLEObject Type="Embed" ProgID="Equation.DSMT4" ShapeID="_x0000_i1134" DrawAspect="Content" ObjectID="_1696011565" r:id="rId251"/>
        </w:object>
      </w:r>
      <w:r w:rsidRPr="00F44444">
        <w:rPr>
          <w:rFonts w:hAnsi="宋体"/>
        </w:rPr>
        <w:t>阶单位矩阵</w:t>
      </w:r>
      <w:r w:rsidR="00196822">
        <w:rPr>
          <w:rFonts w:hint="eastAsia"/>
        </w:rPr>
        <w:t>．</w:t>
      </w:r>
    </w:p>
    <w:p w:rsidR="00EA43C5" w:rsidRDefault="00EA43C5" w:rsidP="00826DEF">
      <w:pPr>
        <w:rPr>
          <w:highlight w:val="green"/>
        </w:rPr>
      </w:pPr>
    </w:p>
    <w:p w:rsidR="00EA43C5" w:rsidRPr="00EA43C5" w:rsidRDefault="00EA43C5" w:rsidP="00EA43C5"/>
    <w:p w:rsidR="00EA43C5" w:rsidRPr="00F44444" w:rsidRDefault="00EA43C5" w:rsidP="00DE6F7F">
      <w:pPr>
        <w:pStyle w:val="1"/>
      </w:pPr>
      <w:r w:rsidRPr="00F44444">
        <w:t>十、</w:t>
      </w:r>
      <w:r w:rsidR="00DE6F7F">
        <w:rPr>
          <w:rFonts w:hint="eastAsia"/>
        </w:rPr>
        <w:t>（</w:t>
      </w:r>
      <w:r w:rsidRPr="00F44444">
        <w:t>本题满分8分</w:t>
      </w:r>
      <w:r w:rsidR="00DE6F7F">
        <w:rPr>
          <w:rFonts w:hint="eastAsia"/>
        </w:rPr>
        <w:t>）</w:t>
      </w:r>
    </w:p>
    <w:p w:rsidR="00EA43C5" w:rsidRPr="00F44444" w:rsidRDefault="00EA43C5" w:rsidP="00196822">
      <w:pPr>
        <w:ind w:leftChars="200" w:left="480"/>
      </w:pPr>
      <w:r w:rsidRPr="00F44444">
        <w:rPr>
          <w:rFonts w:hAnsi="宋体"/>
        </w:rPr>
        <w:t>已知平面上三条不同直线的方程分别为</w:t>
      </w:r>
    </w:p>
    <w:p w:rsidR="00EA43C5" w:rsidRPr="00F44444" w:rsidRDefault="00C57F2F" w:rsidP="00196822">
      <w:pPr>
        <w:ind w:leftChars="200" w:left="480"/>
        <w:jc w:val="center"/>
      </w:pPr>
      <w:r w:rsidRPr="00C57F2F">
        <w:rPr>
          <w:position w:val="-12"/>
        </w:rPr>
        <w:object w:dxaOrig="6220" w:dyaOrig="360">
          <v:shape id="_x0000_i1135" type="#_x0000_t75" style="width:310.6pt;height:18pt" o:ole="">
            <v:imagedata r:id="rId252" o:title=""/>
          </v:shape>
          <o:OLEObject Type="Embed" ProgID="Equation.DSMT4" ShapeID="_x0000_i1135" DrawAspect="Content" ObjectID="_1696011566" r:id="rId253"/>
        </w:object>
      </w:r>
    </w:p>
    <w:p w:rsidR="00EA43C5" w:rsidRDefault="00EA43C5" w:rsidP="00196822">
      <w:pPr>
        <w:ind w:leftChars="200" w:left="480"/>
      </w:pPr>
      <w:r w:rsidRPr="00F44444">
        <w:rPr>
          <w:rFonts w:hAnsi="宋体"/>
        </w:rPr>
        <w:t>试证</w:t>
      </w:r>
      <w:r w:rsidR="00876D57">
        <w:rPr>
          <w:rFonts w:hAnsi="宋体" w:hint="eastAsia"/>
        </w:rPr>
        <w:t>：</w:t>
      </w:r>
      <w:r w:rsidRPr="00F44444">
        <w:rPr>
          <w:rFonts w:hAnsi="宋体"/>
        </w:rPr>
        <w:t>这三条直线交于一点的充分必要条件为</w:t>
      </w:r>
      <w:r w:rsidR="00C57F2F" w:rsidRPr="00C57F2F">
        <w:rPr>
          <w:position w:val="-6"/>
        </w:rPr>
        <w:object w:dxaOrig="1200" w:dyaOrig="279">
          <v:shape id="_x0000_i1136" type="#_x0000_t75" style="width:60pt;height:13.85pt" o:ole="">
            <v:imagedata r:id="rId254" o:title=""/>
          </v:shape>
          <o:OLEObject Type="Embed" ProgID="Equation.DSMT4" ShapeID="_x0000_i1136" DrawAspect="Content" ObjectID="_1696011567" r:id="rId255"/>
        </w:object>
      </w:r>
      <w:r w:rsidR="00876D57">
        <w:rPr>
          <w:rFonts w:hint="eastAsia"/>
        </w:rPr>
        <w:t>．</w:t>
      </w:r>
    </w:p>
    <w:p w:rsidR="00EA43C5" w:rsidRDefault="00EA43C5" w:rsidP="00EA43C5"/>
    <w:p w:rsidR="00EA43C5" w:rsidRPr="00EA43C5" w:rsidRDefault="00EA43C5" w:rsidP="00EA43C5"/>
    <w:p w:rsidR="00EA43C5" w:rsidRPr="00F44444" w:rsidRDefault="00EA43C5" w:rsidP="00DE6F7F">
      <w:pPr>
        <w:pStyle w:val="1"/>
      </w:pPr>
      <w:r w:rsidRPr="00F44444">
        <w:t>十一、</w:t>
      </w:r>
      <w:r w:rsidR="00DE6F7F">
        <w:rPr>
          <w:rFonts w:hint="eastAsia"/>
        </w:rPr>
        <w:t>（</w:t>
      </w:r>
      <w:r w:rsidRPr="00F44444">
        <w:t>本题满分10分</w:t>
      </w:r>
      <w:r w:rsidR="00DE6F7F">
        <w:rPr>
          <w:rFonts w:hint="eastAsia"/>
        </w:rPr>
        <w:t>）</w:t>
      </w:r>
    </w:p>
    <w:p w:rsidR="00EA43C5" w:rsidRPr="00F44444" w:rsidRDefault="00EA43C5" w:rsidP="00196822">
      <w:pPr>
        <w:ind w:leftChars="200" w:left="480"/>
      </w:pPr>
      <w:r w:rsidRPr="00F44444">
        <w:rPr>
          <w:rFonts w:hAnsi="宋体"/>
        </w:rPr>
        <w:t>已知甲、乙两箱中装有同种产品，其中甲箱中装有</w:t>
      </w:r>
      <w:r w:rsidR="00C57F2F" w:rsidRPr="00C57F2F">
        <w:rPr>
          <w:position w:val="-6"/>
        </w:rPr>
        <w:object w:dxaOrig="180" w:dyaOrig="279">
          <v:shape id="_x0000_i1137" type="#_x0000_t75" style="width:9.25pt;height:13.85pt" o:ole="">
            <v:imagedata r:id="rId256" o:title=""/>
          </v:shape>
          <o:OLEObject Type="Embed" ProgID="Equation.DSMT4" ShapeID="_x0000_i1137" DrawAspect="Content" ObjectID="_1696011568" r:id="rId257"/>
        </w:object>
      </w:r>
      <w:r w:rsidRPr="00F44444">
        <w:rPr>
          <w:rFonts w:hAnsi="宋体"/>
        </w:rPr>
        <w:t>件合格品和</w:t>
      </w:r>
      <w:r w:rsidR="00C57F2F" w:rsidRPr="00C57F2F">
        <w:rPr>
          <w:position w:val="-6"/>
        </w:rPr>
        <w:object w:dxaOrig="180" w:dyaOrig="279">
          <v:shape id="_x0000_i1138" type="#_x0000_t75" style="width:9.25pt;height:13.85pt" o:ole="">
            <v:imagedata r:id="rId258" o:title=""/>
          </v:shape>
          <o:OLEObject Type="Embed" ProgID="Equation.DSMT4" ShapeID="_x0000_i1138" DrawAspect="Content" ObjectID="_1696011569" r:id="rId259"/>
        </w:object>
      </w:r>
      <w:r w:rsidRPr="00F44444">
        <w:rPr>
          <w:rFonts w:hAnsi="宋体"/>
        </w:rPr>
        <w:t>件次品，乙箱中仅装有</w:t>
      </w:r>
      <w:r w:rsidR="00C57F2F" w:rsidRPr="00C57F2F">
        <w:rPr>
          <w:position w:val="-6"/>
        </w:rPr>
        <w:object w:dxaOrig="180" w:dyaOrig="279">
          <v:shape id="_x0000_i1139" type="#_x0000_t75" style="width:9.25pt;height:13.85pt" o:ole="">
            <v:imagedata r:id="rId260" o:title=""/>
          </v:shape>
          <o:OLEObject Type="Embed" ProgID="Equation.DSMT4" ShapeID="_x0000_i1139" DrawAspect="Content" ObjectID="_1696011570" r:id="rId261"/>
        </w:object>
      </w:r>
      <w:r w:rsidRPr="00F44444">
        <w:rPr>
          <w:rFonts w:hAnsi="宋体"/>
        </w:rPr>
        <w:t>件合格品</w:t>
      </w:r>
      <w:r w:rsidR="00A94759">
        <w:rPr>
          <w:rFonts w:hint="eastAsia"/>
        </w:rPr>
        <w:t>．</w:t>
      </w:r>
      <w:r w:rsidRPr="00F44444">
        <w:rPr>
          <w:rFonts w:hAnsi="宋体"/>
        </w:rPr>
        <w:t>从甲箱中任取</w:t>
      </w:r>
      <w:r w:rsidR="00C57F2F" w:rsidRPr="00C57F2F">
        <w:rPr>
          <w:position w:val="-6"/>
        </w:rPr>
        <w:object w:dxaOrig="180" w:dyaOrig="279">
          <v:shape id="_x0000_i1140" type="#_x0000_t75" style="width:9.25pt;height:13.85pt" o:ole="">
            <v:imagedata r:id="rId262" o:title=""/>
          </v:shape>
          <o:OLEObject Type="Embed" ProgID="Equation.DSMT4" ShapeID="_x0000_i1140" DrawAspect="Content" ObjectID="_1696011571" r:id="rId263"/>
        </w:object>
      </w:r>
      <w:r w:rsidRPr="00F44444">
        <w:rPr>
          <w:rFonts w:hAnsi="宋体"/>
        </w:rPr>
        <w:t>件产品放入乙箱后，求：</w:t>
      </w:r>
    </w:p>
    <w:p w:rsidR="00EA43C5" w:rsidRPr="00F44444" w:rsidRDefault="00EA43C5" w:rsidP="00196822">
      <w:pPr>
        <w:ind w:leftChars="200" w:left="480"/>
      </w:pPr>
      <w:r w:rsidRPr="00F44444">
        <w:t xml:space="preserve">(1) </w:t>
      </w:r>
      <w:r w:rsidRPr="00F44444">
        <w:rPr>
          <w:rFonts w:hAnsi="宋体"/>
        </w:rPr>
        <w:t>乙箱中次品件数</w:t>
      </w:r>
      <w:r w:rsidR="00C57F2F" w:rsidRPr="00025957">
        <w:rPr>
          <w:position w:val="-4"/>
        </w:rPr>
        <w:object w:dxaOrig="240" w:dyaOrig="240">
          <v:shape id="_x0000_i1141" type="#_x0000_t75" style="width:12pt;height:12pt" o:ole="">
            <v:imagedata r:id="rId264" o:title=""/>
          </v:shape>
          <o:OLEObject Type="Embed" ProgID="Equation.DSMT4" ShapeID="_x0000_i1141" DrawAspect="Content" ObjectID="_1696011572" r:id="rId265"/>
        </w:object>
      </w:r>
      <w:r w:rsidRPr="00F44444">
        <w:rPr>
          <w:rFonts w:hAnsi="宋体"/>
        </w:rPr>
        <w:t>的数学期望；</w:t>
      </w:r>
    </w:p>
    <w:p w:rsidR="00EA43C5" w:rsidRDefault="00EA43C5" w:rsidP="00196822">
      <w:pPr>
        <w:ind w:leftChars="200" w:left="480"/>
      </w:pPr>
      <w:r w:rsidRPr="00F44444">
        <w:t xml:space="preserve">(2) </w:t>
      </w:r>
      <w:r w:rsidRPr="00F44444">
        <w:rPr>
          <w:rFonts w:hAnsi="宋体"/>
        </w:rPr>
        <w:t>从乙箱中任取一件产品是次品的概率</w:t>
      </w:r>
      <w:r w:rsidR="00A94759">
        <w:rPr>
          <w:rFonts w:hint="eastAsia"/>
        </w:rPr>
        <w:t>．</w:t>
      </w:r>
    </w:p>
    <w:p w:rsidR="00EA43C5" w:rsidRDefault="00EA43C5" w:rsidP="00EA43C5"/>
    <w:p w:rsidR="00DE6F7F" w:rsidRPr="00F44444" w:rsidRDefault="00DE6F7F" w:rsidP="00EA43C5"/>
    <w:p w:rsidR="00EA43C5" w:rsidRPr="00F44444" w:rsidRDefault="00EA43C5" w:rsidP="00DE6F7F">
      <w:pPr>
        <w:pStyle w:val="1"/>
      </w:pPr>
      <w:r w:rsidRPr="00F44444">
        <w:t>十二、</w:t>
      </w:r>
      <w:r w:rsidR="00DE6F7F">
        <w:rPr>
          <w:rFonts w:hint="eastAsia"/>
        </w:rPr>
        <w:t>（</w:t>
      </w:r>
      <w:r w:rsidRPr="00F44444">
        <w:t>本题满分8分</w:t>
      </w:r>
      <w:r w:rsidR="00DE6F7F">
        <w:rPr>
          <w:rFonts w:hint="eastAsia"/>
        </w:rPr>
        <w:t>）</w:t>
      </w:r>
    </w:p>
    <w:p w:rsidR="00EA43C5" w:rsidRPr="00F44444" w:rsidRDefault="00EA43C5" w:rsidP="00196822">
      <w:pPr>
        <w:ind w:leftChars="200" w:left="480"/>
      </w:pPr>
      <w:r w:rsidRPr="00F44444">
        <w:rPr>
          <w:rFonts w:hAnsi="宋体"/>
        </w:rPr>
        <w:t>设总体</w:t>
      </w:r>
      <w:r w:rsidR="00C57F2F" w:rsidRPr="00025957">
        <w:rPr>
          <w:position w:val="-4"/>
        </w:rPr>
        <w:object w:dxaOrig="240" w:dyaOrig="240">
          <v:shape id="_x0000_i1142" type="#_x0000_t75" style="width:12pt;height:12pt" o:ole="">
            <v:imagedata r:id="rId266" o:title=""/>
          </v:shape>
          <o:OLEObject Type="Embed" ProgID="Equation.DSMT4" ShapeID="_x0000_i1142" DrawAspect="Content" ObjectID="_1696011573" r:id="rId267"/>
        </w:object>
      </w:r>
      <w:r w:rsidRPr="00F44444">
        <w:rPr>
          <w:rFonts w:hAnsi="宋体"/>
        </w:rPr>
        <w:t>的概率密度为</w:t>
      </w:r>
      <w:r w:rsidR="00616A29" w:rsidRPr="00C57F2F">
        <w:rPr>
          <w:position w:val="-32"/>
        </w:rPr>
        <w:object w:dxaOrig="2520" w:dyaOrig="760">
          <v:shape id="_x0000_i1143" type="#_x0000_t75" style="width:126.45pt;height:37.85pt" o:ole="">
            <v:imagedata r:id="rId268" o:title=""/>
          </v:shape>
          <o:OLEObject Type="Embed" ProgID="Equation.DSMT4" ShapeID="_x0000_i1143" DrawAspect="Content" ObjectID="_1696011574" r:id="rId269"/>
        </w:object>
      </w:r>
      <w:r w:rsidRPr="00F44444">
        <w:rPr>
          <w:rFonts w:hAnsi="宋体"/>
        </w:rPr>
        <w:t>其中</w:t>
      </w:r>
      <w:r w:rsidR="00C57F2F" w:rsidRPr="00C57F2F">
        <w:rPr>
          <w:position w:val="-6"/>
        </w:rPr>
        <w:object w:dxaOrig="560" w:dyaOrig="279">
          <v:shape id="_x0000_i1144" type="#_x0000_t75" style="width:28.15pt;height:13.85pt" o:ole="">
            <v:imagedata r:id="rId270" o:title=""/>
          </v:shape>
          <o:OLEObject Type="Embed" ProgID="Equation.DSMT4" ShapeID="_x0000_i1144" DrawAspect="Content" ObjectID="_1696011575" r:id="rId271"/>
        </w:object>
      </w:r>
      <w:r w:rsidRPr="00F44444">
        <w:rPr>
          <w:rFonts w:hAnsi="宋体"/>
        </w:rPr>
        <w:t>是未知参数</w:t>
      </w:r>
      <w:r w:rsidR="00196822">
        <w:rPr>
          <w:rFonts w:hint="eastAsia"/>
        </w:rPr>
        <w:t>．</w:t>
      </w:r>
      <w:r w:rsidRPr="00F44444">
        <w:rPr>
          <w:rFonts w:hAnsi="宋体"/>
        </w:rPr>
        <w:t>从总体</w:t>
      </w:r>
      <w:r w:rsidR="00C57F2F" w:rsidRPr="00025957">
        <w:rPr>
          <w:position w:val="-4"/>
        </w:rPr>
        <w:object w:dxaOrig="240" w:dyaOrig="240">
          <v:shape id="_x0000_i1145" type="#_x0000_t75" style="width:12pt;height:12pt" o:ole="">
            <v:imagedata r:id="rId272" o:title=""/>
          </v:shape>
          <o:OLEObject Type="Embed" ProgID="Equation.DSMT4" ShapeID="_x0000_i1145" DrawAspect="Content" ObjectID="_1696011576" r:id="rId273"/>
        </w:object>
      </w:r>
      <w:r w:rsidRPr="00F44444">
        <w:rPr>
          <w:rFonts w:hAnsi="宋体"/>
        </w:rPr>
        <w:t>中抽取简单随机样本</w:t>
      </w:r>
      <w:r w:rsidR="00C57F2F" w:rsidRPr="00C57F2F">
        <w:rPr>
          <w:position w:val="-12"/>
        </w:rPr>
        <w:object w:dxaOrig="1260" w:dyaOrig="360">
          <v:shape id="_x0000_i1146" type="#_x0000_t75" style="width:63.25pt;height:18pt" o:ole="">
            <v:imagedata r:id="rId274" o:title=""/>
          </v:shape>
          <o:OLEObject Type="Embed" ProgID="Equation.DSMT4" ShapeID="_x0000_i1146" DrawAspect="Content" ObjectID="_1696011577" r:id="rId275"/>
        </w:object>
      </w:r>
      <w:r w:rsidRPr="00F44444">
        <w:rPr>
          <w:rFonts w:hAnsi="宋体"/>
        </w:rPr>
        <w:t>，记</w:t>
      </w:r>
      <w:r w:rsidR="00BE1E90" w:rsidRPr="00C57F2F">
        <w:rPr>
          <w:position w:val="-12"/>
        </w:rPr>
        <w:object w:dxaOrig="2240" w:dyaOrig="420">
          <v:shape id="_x0000_i1147" type="#_x0000_t75" style="width:112.15pt;height:21.25pt" o:ole="">
            <v:imagedata r:id="rId276" o:title=""/>
          </v:shape>
          <o:OLEObject Type="Embed" ProgID="Equation.DSMT4" ShapeID="_x0000_i1147" DrawAspect="Content" ObjectID="_1696011578" r:id="rId277"/>
        </w:object>
      </w:r>
      <w:r w:rsidR="00BE1E90">
        <w:rPr>
          <w:rFonts w:hint="eastAsia"/>
        </w:rPr>
        <w:t>．</w:t>
      </w:r>
    </w:p>
    <w:p w:rsidR="00EA43C5" w:rsidRPr="00F44444" w:rsidRDefault="00EA43C5" w:rsidP="00196822">
      <w:pPr>
        <w:ind w:leftChars="200" w:left="480"/>
      </w:pPr>
      <w:r>
        <w:rPr>
          <w:rFonts w:hAnsi="宋体" w:hint="eastAsia"/>
        </w:rPr>
        <w:t xml:space="preserve">(1) </w:t>
      </w:r>
      <w:r w:rsidRPr="00F44444">
        <w:rPr>
          <w:rFonts w:hAnsi="宋体"/>
        </w:rPr>
        <w:t>求总体</w:t>
      </w:r>
      <w:r w:rsidR="00C57F2F" w:rsidRPr="00025957">
        <w:rPr>
          <w:position w:val="-4"/>
        </w:rPr>
        <w:object w:dxaOrig="240" w:dyaOrig="240">
          <v:shape id="_x0000_i1148" type="#_x0000_t75" style="width:12pt;height:12pt" o:ole="">
            <v:imagedata r:id="rId278" o:title=""/>
          </v:shape>
          <o:OLEObject Type="Embed" ProgID="Equation.DSMT4" ShapeID="_x0000_i1148" DrawAspect="Content" ObjectID="_1696011579" r:id="rId279"/>
        </w:object>
      </w:r>
      <w:r w:rsidRPr="00F44444">
        <w:rPr>
          <w:rFonts w:hAnsi="宋体"/>
        </w:rPr>
        <w:t>的分布函数</w:t>
      </w:r>
      <w:r w:rsidR="00C57F2F" w:rsidRPr="00C57F2F">
        <w:rPr>
          <w:position w:val="-10"/>
        </w:rPr>
        <w:object w:dxaOrig="520" w:dyaOrig="320">
          <v:shape id="_x0000_i1149" type="#_x0000_t75" style="width:25.85pt;height:16.15pt" o:ole="">
            <v:imagedata r:id="rId280" o:title=""/>
          </v:shape>
          <o:OLEObject Type="Embed" ProgID="Equation.DSMT4" ShapeID="_x0000_i1149" DrawAspect="Content" ObjectID="_1696011580" r:id="rId281"/>
        </w:object>
      </w:r>
      <w:r w:rsidRPr="00F44444">
        <w:t>;</w:t>
      </w:r>
    </w:p>
    <w:p w:rsidR="00EA43C5" w:rsidRPr="00F44444" w:rsidRDefault="00EA43C5" w:rsidP="00196822">
      <w:pPr>
        <w:ind w:leftChars="200" w:left="480"/>
      </w:pPr>
      <w:r>
        <w:rPr>
          <w:rFonts w:hAnsi="宋体" w:hint="eastAsia"/>
        </w:rPr>
        <w:t xml:space="preserve">(2) </w:t>
      </w:r>
      <w:r w:rsidRPr="00F44444">
        <w:rPr>
          <w:rFonts w:hAnsi="宋体"/>
        </w:rPr>
        <w:t>求统计量</w:t>
      </w:r>
      <w:r w:rsidR="00C57F2F" w:rsidRPr="00C57F2F">
        <w:rPr>
          <w:position w:val="-6"/>
        </w:rPr>
        <w:object w:dxaOrig="220" w:dyaOrig="360">
          <v:shape id="_x0000_i1150" type="#_x0000_t75" style="width:10.6pt;height:18pt" o:ole="">
            <v:imagedata r:id="rId282" o:title=""/>
          </v:shape>
          <o:OLEObject Type="Embed" ProgID="Equation.DSMT4" ShapeID="_x0000_i1150" DrawAspect="Content" ObjectID="_1696011581" r:id="rId283"/>
        </w:object>
      </w:r>
      <w:r w:rsidRPr="00F44444">
        <w:rPr>
          <w:rFonts w:hAnsi="宋体"/>
        </w:rPr>
        <w:t>的分布函数</w:t>
      </w:r>
      <w:r w:rsidR="00C57F2F" w:rsidRPr="00C57F2F">
        <w:rPr>
          <w:position w:val="-14"/>
        </w:rPr>
        <w:object w:dxaOrig="600" w:dyaOrig="380">
          <v:shape id="_x0000_i1151" type="#_x0000_t75" style="width:30pt;height:19.4pt" o:ole="">
            <v:imagedata r:id="rId284" o:title=""/>
          </v:shape>
          <o:OLEObject Type="Embed" ProgID="Equation.DSMT4" ShapeID="_x0000_i1151" DrawAspect="Content" ObjectID="_1696011582" r:id="rId285"/>
        </w:object>
      </w:r>
      <w:r w:rsidRPr="00F44444">
        <w:rPr>
          <w:rFonts w:hAnsi="宋体"/>
        </w:rPr>
        <w:t>；</w:t>
      </w:r>
    </w:p>
    <w:p w:rsidR="00EA43C5" w:rsidRPr="00F44444" w:rsidRDefault="00EA43C5" w:rsidP="00196822">
      <w:pPr>
        <w:ind w:leftChars="200" w:left="480"/>
      </w:pPr>
      <w:r>
        <w:rPr>
          <w:rFonts w:hAnsi="宋体" w:hint="eastAsia"/>
        </w:rPr>
        <w:t xml:space="preserve">(3) </w:t>
      </w:r>
      <w:r w:rsidRPr="00F44444">
        <w:rPr>
          <w:rFonts w:hAnsi="宋体"/>
        </w:rPr>
        <w:t>如果用</w:t>
      </w:r>
      <w:r w:rsidR="00C57F2F" w:rsidRPr="00C57F2F">
        <w:rPr>
          <w:position w:val="-6"/>
        </w:rPr>
        <w:object w:dxaOrig="220" w:dyaOrig="360">
          <v:shape id="_x0000_i1152" type="#_x0000_t75" style="width:10.6pt;height:18pt" o:ole="">
            <v:imagedata r:id="rId286" o:title=""/>
          </v:shape>
          <o:OLEObject Type="Embed" ProgID="Equation.DSMT4" ShapeID="_x0000_i1152" DrawAspect="Content" ObjectID="_1696011583" r:id="rId287"/>
        </w:object>
      </w:r>
      <w:r w:rsidRPr="00F44444">
        <w:rPr>
          <w:rFonts w:hAnsi="宋体"/>
        </w:rPr>
        <w:t>作为</w:t>
      </w:r>
      <w:r w:rsidR="00C57F2F" w:rsidRPr="00C57F2F">
        <w:rPr>
          <w:position w:val="-6"/>
        </w:rPr>
        <w:object w:dxaOrig="220" w:dyaOrig="279">
          <v:shape id="_x0000_i1153" type="#_x0000_t75" style="width:10.6pt;height:13.85pt" o:ole="">
            <v:imagedata r:id="rId288" o:title=""/>
          </v:shape>
          <o:OLEObject Type="Embed" ProgID="Equation.DSMT4" ShapeID="_x0000_i1153" DrawAspect="Content" ObjectID="_1696011584" r:id="rId289"/>
        </w:object>
      </w:r>
      <w:r w:rsidRPr="00F44444">
        <w:rPr>
          <w:rFonts w:hAnsi="宋体"/>
        </w:rPr>
        <w:t>的估计量，讨论它是否具有无偏性</w:t>
      </w:r>
      <w:r w:rsidR="002D1454">
        <w:rPr>
          <w:rFonts w:hint="eastAsia"/>
        </w:rPr>
        <w:t>．</w:t>
      </w:r>
    </w:p>
    <w:p w:rsidR="00EA43C5" w:rsidRPr="00EA43C5" w:rsidRDefault="00EA43C5" w:rsidP="00EA43C5"/>
    <w:p w:rsidR="00EA43C5" w:rsidRPr="00EA43C5" w:rsidRDefault="00EA43C5" w:rsidP="00EA43C5"/>
    <w:sectPr w:rsidR="00EA43C5" w:rsidRPr="00EA43C5" w:rsidSect="00223006">
      <w:headerReference w:type="even" r:id="rId290"/>
      <w:footerReference w:type="even" r:id="rId291"/>
      <w:footerReference w:type="default" r:id="rId292"/>
      <w:headerReference w:type="first" r:id="rId293"/>
      <w:type w:val="continuous"/>
      <w:pgSz w:w="11906" w:h="16838" w:code="9"/>
      <w:pgMar w:top="1418" w:right="1701" w:bottom="1418" w:left="1701" w:header="851" w:footer="992" w:gutter="0"/>
      <w:pgNumType w:start="1"/>
      <w:cols w:space="425"/>
      <w:docGrid w:linePitch="333" w:charSpace="60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5516B" w:rsidRDefault="0005516B">
      <w:r>
        <w:separator/>
      </w:r>
    </w:p>
  </w:endnote>
  <w:endnote w:type="continuationSeparator" w:id="0">
    <w:p w:rsidR="0005516B" w:rsidRDefault="0005516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微软雅黑">
    <w:panose1 w:val="020B0503020204020204"/>
    <w:charset w:val="86"/>
    <w:family w:val="swiss"/>
    <w:pitch w:val="variable"/>
    <w:sig w:usb0="80000287" w:usb1="280F3C52" w:usb2="00000016" w:usb3="00000000" w:csb0="0004001F"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notTrueType/>
    <w:pitch w:val="fixed"/>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ˎ̥">
    <w:altName w:val="Times New Roman"/>
    <w:charset w:val="00"/>
    <w:family w:val="roman"/>
    <w:pitch w:val="default"/>
    <w:sig w:usb0="00000000" w:usb1="00000000" w:usb2="00000000" w:usb3="00000000" w:csb0="00040001" w:csb1="00000000"/>
  </w:font>
  <w:font w:name="MS Gothic">
    <w:altName w:val="ＭＳ ゴシック"/>
    <w:panose1 w:val="020B06090702050802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297450902"/>
      <w:docPartObj>
        <w:docPartGallery w:val="Page Numbers (Bottom of Page)"/>
        <w:docPartUnique/>
      </w:docPartObj>
    </w:sdtPr>
    <w:sdtContent>
      <w:p w:rsidR="006D24A7" w:rsidRDefault="00BF4637" w:rsidP="00D80857">
        <w:pPr>
          <w:pStyle w:val="a4"/>
          <w:ind w:right="360" w:firstLine="360"/>
        </w:pPr>
        <w:r w:rsidRPr="00BF4637">
          <w:rPr>
            <w:rFonts w:asciiTheme="majorHAnsi" w:eastAsiaTheme="majorEastAsia" w:hAnsiTheme="majorHAnsi" w:cstheme="majorBidi"/>
            <w:noProof/>
            <w:sz w:val="28"/>
            <w:szCs w:val="28"/>
          </w:rPr>
          <w:pict>
            <v:shapetype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前凸弯带形 29" o:spid="_x0000_s2084" type="#_x0000_t107" style="position:absolute;left:0;text-align:left;margin-left:162.25pt;margin-top:772.6pt;width:101pt;height:27.05pt;z-index:-251658752;visibility:visible;mso-position-horizontal-relative:margin;mso-position-vertical-relative:page" wrapcoords="-320 0 1920 9600 -320 15600 -160 16800 4960 19200 5280 21000 16160 21000 21280 17400 21760 15600 19520 9600 21760 0 -320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" filled="f" fillcolor="#17365d" strokecolor="#71a0dc">
              <v:textbox>
                <w:txbxContent>
                  <w:p w:rsidR="006D24A7" w:rsidRDefault="00BF4637">
                    <w:pPr>
                      <w:jc w:val="center"/>
                      <w:rPr>
                        <w:color w:val="5B9BD5" w:themeColor="accent1"/>
                      </w:rPr>
                    </w:pPr>
                    <w:r w:rsidRPr="00BF4637">
                      <w:fldChar w:fldCharType="begin"/>
                    </w:r>
                    <w:r w:rsidR="006D24A7">
                      <w:instrText>PAGE    \* MERGEFORMAT</w:instrText>
                    </w:r>
                    <w:r w:rsidRPr="00BF4637">
                      <w:fldChar w:fldCharType="separate"/>
                    </w:r>
                    <w:r w:rsidR="006D24A7" w:rsidRPr="003C7E48">
                      <w:rPr>
                        <w:noProof/>
                        <w:color w:val="5B9BD5" w:themeColor="accent1"/>
                        <w:lang w:val="zh-CN"/>
                      </w:rPr>
                      <w:t>2</w:t>
                    </w:r>
                    <w:r>
                      <w:rPr>
                        <w:color w:val="5B9BD5" w:themeColor="accent1"/>
                      </w:rPr>
                      <w:fldChar w:fldCharType="end"/>
                    </w:r>
                  </w:p>
                </w:txbxContent>
              </v:textbox>
              <w10:wrap type="tight" anchorx="margin" anchory="page"/>
            </v:shape>
          </w:pict>
        </w:r>
      </w:p>
    </w:sdtContent>
  </w:sdt>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D24A7" w:rsidRPr="003C7E48" w:rsidRDefault="006D24A7" w:rsidP="003C7E48">
    <w:pPr>
      <w:pStyle w:val="a4"/>
      <w:pBdr>
        <w:top w:val="dashed" w:sz="4" w:space="1" w:color="auto"/>
      </w:pBdr>
    </w:pPr>
    <w:r>
      <w:rPr>
        <w:rFonts w:hint="eastAsia"/>
      </w:rPr>
      <w:t>吕荐瑞整理修订，最新版本在</w:t>
    </w:r>
    <w:r w:rsidRPr="00BC54F4">
      <w:rPr>
        <w:rFonts w:hint="eastAsia"/>
      </w:rPr>
      <w:t>lvjr.bitbucket.io</w:t>
    </w:r>
    <w:r>
      <w:rPr>
        <w:rFonts w:hint="eastAsia"/>
      </w:rPr>
      <w:t>下载</w:t>
    </w:r>
    <w:r>
      <w:ptab w:relativeTo="margin" w:alignment="right" w:leader="none"/>
    </w:r>
    <w:r>
      <w:rPr>
        <w:rFonts w:hint="eastAsia"/>
      </w:rPr>
      <w:t>第</w:t>
    </w:r>
    <w:r w:rsidR="00BF4637">
      <w:rPr>
        <w:noProof/>
        <w:lang w:val="zh-CN"/>
      </w:rPr>
      <w:fldChar w:fldCharType="begin"/>
    </w:r>
    <w:r>
      <w:rPr>
        <w:noProof/>
        <w:lang w:val="zh-CN"/>
      </w:rPr>
      <w:instrText xml:space="preserve"> PAGE   \* MERGEFORMAT </w:instrText>
    </w:r>
    <w:r w:rsidR="00BF4637">
      <w:rPr>
        <w:noProof/>
        <w:lang w:val="zh-CN"/>
      </w:rPr>
      <w:fldChar w:fldCharType="separate"/>
    </w:r>
    <w:r w:rsidR="000E23A0">
      <w:rPr>
        <w:noProof/>
        <w:lang w:val="zh-CN"/>
      </w:rPr>
      <w:t>4</w:t>
    </w:r>
    <w:r w:rsidR="00BF4637">
      <w:rPr>
        <w:noProof/>
        <w:lang w:val="zh-CN"/>
      </w:rPr>
      <w:fldChar w:fldCharType="end"/>
    </w:r>
    <w:r>
      <w:rPr>
        <w:rFonts w:hint="eastAsia"/>
      </w:rPr>
      <w:t>页</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5516B" w:rsidRDefault="0005516B">
      <w:r>
        <w:separator/>
      </w:r>
    </w:p>
  </w:footnote>
  <w:footnote w:type="continuationSeparator" w:id="0">
    <w:p w:rsidR="0005516B" w:rsidRDefault="0005516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D24A7" w:rsidRPr="006E3539" w:rsidRDefault="006D24A7" w:rsidP="006E3539">
    <w:pPr>
      <w:pStyle w:val="a3"/>
    </w:pPr>
    <w:r>
      <w:rPr>
        <w:rFonts w:hint="eastAsia"/>
      </w:rPr>
      <w:t>2012</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D24A7" w:rsidRDefault="00BF4637">
    <w:pPr>
      <w:pStyle w:val="a3"/>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82" type="#_x0000_t75" style="position:absolute;left:0;text-align:left;margin-left:0;margin-top:0;width:445.35pt;height:691.25pt;z-index:-251657728;mso-position-horizontal:center;mso-position-horizontal-relative:margin;mso-position-vertical:center;mso-position-vertical-relative:margin" o:allowincell="f">
          <v:imagedata r:id="rId1" o:title="logo2"/>
          <w10:wrap anchorx="margin" anchory="margin"/>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11.55pt;height:11.55pt" o:bullet="t">
        <v:imagedata r:id="rId1" o:title="msoA"/>
      </v:shape>
    </w:pict>
  </w:numPicBullet>
  <w:numPicBullet w:numPicBulletId="1">
    <w:pict>
      <v:shape id="_x0000_i1033" type="#_x0000_t75" style="width:46.15pt;height:24pt" o:bullet="t">
        <v:imagedata r:id="rId2" o:title=""/>
      </v:shape>
    </w:pict>
  </w:numPicBullet>
  <w:abstractNum w:abstractNumId="0">
    <w:nsid w:val="00000001"/>
    <w:multiLevelType w:val="multilevel"/>
    <w:tmpl w:val="00000001"/>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840"/>
        </w:tabs>
        <w:ind w:left="840" w:hanging="420"/>
      </w:pPr>
      <w:rPr>
        <w:rFonts w:cs="Times New Roman"/>
      </w:rPr>
    </w:lvl>
    <w:lvl w:ilvl="2">
      <w:start w:val="1"/>
      <w:numFmt w:val="lowerRoman"/>
      <w:lvlText w:val="%3."/>
      <w:lvlJc w:val="right"/>
      <w:pPr>
        <w:tabs>
          <w:tab w:val="num" w:pos="1260"/>
        </w:tabs>
        <w:ind w:left="1260" w:hanging="420"/>
      </w:pPr>
      <w:rPr>
        <w:rFonts w:cs="Times New Roman"/>
      </w:rPr>
    </w:lvl>
    <w:lvl w:ilvl="3">
      <w:start w:val="1"/>
      <w:numFmt w:val="decimal"/>
      <w:lvlText w:val="%4."/>
      <w:lvlJc w:val="left"/>
      <w:pPr>
        <w:tabs>
          <w:tab w:val="num" w:pos="1680"/>
        </w:tabs>
        <w:ind w:left="1680" w:hanging="420"/>
      </w:pPr>
      <w:rPr>
        <w:rFonts w:cs="Times New Roman"/>
      </w:rPr>
    </w:lvl>
    <w:lvl w:ilvl="4">
      <w:start w:val="1"/>
      <w:numFmt w:val="lowerLetter"/>
      <w:lvlText w:val="%5)"/>
      <w:lvlJc w:val="left"/>
      <w:pPr>
        <w:tabs>
          <w:tab w:val="num" w:pos="2100"/>
        </w:tabs>
        <w:ind w:left="2100" w:hanging="420"/>
      </w:pPr>
      <w:rPr>
        <w:rFonts w:cs="Times New Roman"/>
      </w:rPr>
    </w:lvl>
    <w:lvl w:ilvl="5">
      <w:start w:val="1"/>
      <w:numFmt w:val="lowerRoman"/>
      <w:lvlText w:val="%6."/>
      <w:lvlJc w:val="right"/>
      <w:pPr>
        <w:tabs>
          <w:tab w:val="num" w:pos="2520"/>
        </w:tabs>
        <w:ind w:left="2520" w:hanging="420"/>
      </w:pPr>
      <w:rPr>
        <w:rFonts w:cs="Times New Roman"/>
      </w:rPr>
    </w:lvl>
    <w:lvl w:ilvl="6">
      <w:start w:val="1"/>
      <w:numFmt w:val="decimal"/>
      <w:lvlText w:val="%7."/>
      <w:lvlJc w:val="left"/>
      <w:pPr>
        <w:tabs>
          <w:tab w:val="num" w:pos="2940"/>
        </w:tabs>
        <w:ind w:left="2940" w:hanging="420"/>
      </w:pPr>
      <w:rPr>
        <w:rFonts w:cs="Times New Roman"/>
      </w:rPr>
    </w:lvl>
    <w:lvl w:ilvl="7">
      <w:start w:val="1"/>
      <w:numFmt w:val="lowerLetter"/>
      <w:lvlText w:val="%8)"/>
      <w:lvlJc w:val="left"/>
      <w:pPr>
        <w:tabs>
          <w:tab w:val="num" w:pos="3360"/>
        </w:tabs>
        <w:ind w:left="3360" w:hanging="420"/>
      </w:pPr>
      <w:rPr>
        <w:rFonts w:cs="Times New Roman"/>
      </w:rPr>
    </w:lvl>
    <w:lvl w:ilvl="8">
      <w:start w:val="1"/>
      <w:numFmt w:val="lowerRoman"/>
      <w:lvlText w:val="%9."/>
      <w:lvlJc w:val="right"/>
      <w:pPr>
        <w:tabs>
          <w:tab w:val="num" w:pos="3780"/>
        </w:tabs>
        <w:ind w:left="3780" w:hanging="420"/>
      </w:pPr>
      <w:rPr>
        <w:rFonts w:cs="Times New Roman"/>
      </w:rPr>
    </w:lvl>
  </w:abstractNum>
  <w:abstractNum w:abstractNumId="1">
    <w:nsid w:val="0000000A"/>
    <w:multiLevelType w:val="singleLevel"/>
    <w:tmpl w:val="0000000A"/>
    <w:lvl w:ilvl="0">
      <w:start w:val="7"/>
      <w:numFmt w:val="decimal"/>
      <w:suff w:val="nothing"/>
      <w:lvlText w:val="(%1)"/>
      <w:lvlJc w:val="left"/>
    </w:lvl>
  </w:abstractNum>
  <w:abstractNum w:abstractNumId="2">
    <w:nsid w:val="0000000E"/>
    <w:multiLevelType w:val="multilevel"/>
    <w:tmpl w:val="0000000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nsid w:val="009B7507"/>
    <w:multiLevelType w:val="hybridMultilevel"/>
    <w:tmpl w:val="1916D554"/>
    <w:lvl w:ilvl="0" w:tplc="06EA9178">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nsid w:val="027855AA"/>
    <w:multiLevelType w:val="hybridMultilevel"/>
    <w:tmpl w:val="89087018"/>
    <w:lvl w:ilvl="0" w:tplc="F1B2008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nsid w:val="052F1871"/>
    <w:multiLevelType w:val="hybridMultilevel"/>
    <w:tmpl w:val="DE90E296"/>
    <w:lvl w:ilvl="0" w:tplc="710A04AE">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05EC6E67"/>
    <w:multiLevelType w:val="hybridMultilevel"/>
    <w:tmpl w:val="3AE6F03A"/>
    <w:lvl w:ilvl="0" w:tplc="D8FE4B5A">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
    <w:nsid w:val="06FF02F3"/>
    <w:multiLevelType w:val="hybridMultilevel"/>
    <w:tmpl w:val="36B07B78"/>
    <w:lvl w:ilvl="0" w:tplc="4F7E094E">
      <w:start w:val="1"/>
      <w:numFmt w:val="decimal"/>
      <w:lvlText w:val="（%1）"/>
      <w:lvlJc w:val="left"/>
      <w:pPr>
        <w:ind w:left="720" w:hanging="720"/>
      </w:pPr>
      <w:rPr>
        <w:rFonts w:hint="default"/>
        <w:sz w:val="22"/>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0AC83DF8"/>
    <w:multiLevelType w:val="hybridMultilevel"/>
    <w:tmpl w:val="234C7A74"/>
    <w:lvl w:ilvl="0" w:tplc="5132618E">
      <w:start w:val="1"/>
      <w:numFmt w:val="decimal"/>
      <w:lvlText w:val="(%1)"/>
      <w:lvlJc w:val="left"/>
      <w:pPr>
        <w:tabs>
          <w:tab w:val="num" w:pos="780"/>
        </w:tabs>
        <w:ind w:left="780" w:hanging="360"/>
      </w:pPr>
      <w:rPr>
        <w:rFonts w:hint="eastAsia"/>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9">
    <w:nsid w:val="0D355B4A"/>
    <w:multiLevelType w:val="hybridMultilevel"/>
    <w:tmpl w:val="A630F504"/>
    <w:lvl w:ilvl="0" w:tplc="3F1454F0">
      <w:start w:val="1"/>
      <w:numFmt w:val="upperLetter"/>
      <w:lvlText w:val="（%1）"/>
      <w:lvlJc w:val="left"/>
      <w:pPr>
        <w:tabs>
          <w:tab w:val="num" w:pos="990"/>
        </w:tabs>
        <w:ind w:left="990" w:hanging="360"/>
      </w:pPr>
      <w:rPr>
        <w:rFonts w:ascii="Times New Roman" w:eastAsia="Times New Roman" w:hAnsi="Times New Roman" w:cs="Times New Roman"/>
      </w:rPr>
    </w:lvl>
    <w:lvl w:ilvl="1" w:tplc="04090019" w:tentative="1">
      <w:start w:val="1"/>
      <w:numFmt w:val="lowerLetter"/>
      <w:lvlText w:val="%2)"/>
      <w:lvlJc w:val="left"/>
      <w:pPr>
        <w:tabs>
          <w:tab w:val="num" w:pos="1470"/>
        </w:tabs>
        <w:ind w:left="1470" w:hanging="420"/>
      </w:pPr>
    </w:lvl>
    <w:lvl w:ilvl="2" w:tplc="0409001B" w:tentative="1">
      <w:start w:val="1"/>
      <w:numFmt w:val="lowerRoman"/>
      <w:lvlText w:val="%3."/>
      <w:lvlJc w:val="right"/>
      <w:pPr>
        <w:tabs>
          <w:tab w:val="num" w:pos="1890"/>
        </w:tabs>
        <w:ind w:left="1890" w:hanging="420"/>
      </w:pPr>
    </w:lvl>
    <w:lvl w:ilvl="3" w:tplc="0409000F" w:tentative="1">
      <w:start w:val="1"/>
      <w:numFmt w:val="decimal"/>
      <w:lvlText w:val="%4."/>
      <w:lvlJc w:val="left"/>
      <w:pPr>
        <w:tabs>
          <w:tab w:val="num" w:pos="2310"/>
        </w:tabs>
        <w:ind w:left="2310" w:hanging="420"/>
      </w:pPr>
    </w:lvl>
    <w:lvl w:ilvl="4" w:tplc="04090019" w:tentative="1">
      <w:start w:val="1"/>
      <w:numFmt w:val="lowerLetter"/>
      <w:lvlText w:val="%5)"/>
      <w:lvlJc w:val="left"/>
      <w:pPr>
        <w:tabs>
          <w:tab w:val="num" w:pos="2730"/>
        </w:tabs>
        <w:ind w:left="2730" w:hanging="420"/>
      </w:pPr>
    </w:lvl>
    <w:lvl w:ilvl="5" w:tplc="0409001B" w:tentative="1">
      <w:start w:val="1"/>
      <w:numFmt w:val="lowerRoman"/>
      <w:lvlText w:val="%6."/>
      <w:lvlJc w:val="right"/>
      <w:pPr>
        <w:tabs>
          <w:tab w:val="num" w:pos="3150"/>
        </w:tabs>
        <w:ind w:left="3150" w:hanging="420"/>
      </w:pPr>
    </w:lvl>
    <w:lvl w:ilvl="6" w:tplc="0409000F" w:tentative="1">
      <w:start w:val="1"/>
      <w:numFmt w:val="decimal"/>
      <w:lvlText w:val="%7."/>
      <w:lvlJc w:val="left"/>
      <w:pPr>
        <w:tabs>
          <w:tab w:val="num" w:pos="3570"/>
        </w:tabs>
        <w:ind w:left="3570" w:hanging="420"/>
      </w:pPr>
    </w:lvl>
    <w:lvl w:ilvl="7" w:tplc="04090019" w:tentative="1">
      <w:start w:val="1"/>
      <w:numFmt w:val="lowerLetter"/>
      <w:lvlText w:val="%8)"/>
      <w:lvlJc w:val="left"/>
      <w:pPr>
        <w:tabs>
          <w:tab w:val="num" w:pos="3990"/>
        </w:tabs>
        <w:ind w:left="3990" w:hanging="420"/>
      </w:pPr>
    </w:lvl>
    <w:lvl w:ilvl="8" w:tplc="0409001B" w:tentative="1">
      <w:start w:val="1"/>
      <w:numFmt w:val="lowerRoman"/>
      <w:lvlText w:val="%9."/>
      <w:lvlJc w:val="right"/>
      <w:pPr>
        <w:tabs>
          <w:tab w:val="num" w:pos="4410"/>
        </w:tabs>
        <w:ind w:left="4410" w:hanging="420"/>
      </w:pPr>
    </w:lvl>
  </w:abstractNum>
  <w:abstractNum w:abstractNumId="10">
    <w:nsid w:val="16EB5EB6"/>
    <w:multiLevelType w:val="hybridMultilevel"/>
    <w:tmpl w:val="C4BC0788"/>
    <w:lvl w:ilvl="0" w:tplc="9DA8A710">
      <w:start w:val="1"/>
      <w:numFmt w:val="decimal"/>
      <w:lvlText w:val="（%1）"/>
      <w:lvlJc w:val="left"/>
      <w:pPr>
        <w:ind w:left="720" w:hanging="720"/>
      </w:pPr>
      <w:rPr>
        <w:rFonts w:cs="Times New Roman" w:hint="default"/>
        <w:u w:val="none"/>
      </w:rPr>
    </w:lvl>
    <w:lvl w:ilvl="1" w:tplc="04090019" w:tentative="1">
      <w:start w:val="1"/>
      <w:numFmt w:val="lowerLetter"/>
      <w:lvlText w:val="%2)"/>
      <w:lvlJc w:val="left"/>
      <w:pPr>
        <w:ind w:left="840" w:hanging="420"/>
      </w:pPr>
      <w:rPr>
        <w:rFonts w:cs="Times New Roman"/>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abstractNum w:abstractNumId="11">
    <w:nsid w:val="1CEB2A9F"/>
    <w:multiLevelType w:val="hybridMultilevel"/>
    <w:tmpl w:val="4308EB40"/>
    <w:lvl w:ilvl="0" w:tplc="B2B0C230">
      <w:start w:val="1"/>
      <w:numFmt w:val="japaneseCounting"/>
      <w:lvlText w:val="%1．"/>
      <w:lvlJc w:val="left"/>
      <w:pPr>
        <w:tabs>
          <w:tab w:val="num" w:pos="885"/>
        </w:tabs>
        <w:ind w:left="885" w:hanging="885"/>
      </w:pPr>
      <w:rPr>
        <w:rFonts w:hint="default"/>
      </w:r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nsid w:val="1ED2232E"/>
    <w:multiLevelType w:val="hybridMultilevel"/>
    <w:tmpl w:val="427CF658"/>
    <w:lvl w:ilvl="0" w:tplc="46BAB6BE">
      <w:start w:val="1"/>
      <w:numFmt w:val="decimal"/>
      <w:lvlText w:val="%1）"/>
      <w:lvlJc w:val="left"/>
      <w:pPr>
        <w:tabs>
          <w:tab w:val="num" w:pos="780"/>
        </w:tabs>
        <w:ind w:left="780" w:hanging="360"/>
      </w:pPr>
      <w:rPr>
        <w:rFonts w:hint="eastAsia"/>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3">
    <w:nsid w:val="1F594842"/>
    <w:multiLevelType w:val="hybridMultilevel"/>
    <w:tmpl w:val="ED1C0B62"/>
    <w:lvl w:ilvl="0" w:tplc="0D4A41E8">
      <w:start w:val="2"/>
      <w:numFmt w:val="upperLetter"/>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
    <w:nsid w:val="1F872DD8"/>
    <w:multiLevelType w:val="hybridMultilevel"/>
    <w:tmpl w:val="A106DCCA"/>
    <w:lvl w:ilvl="0" w:tplc="4FC81F64">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nsid w:val="22763437"/>
    <w:multiLevelType w:val="hybridMultilevel"/>
    <w:tmpl w:val="0CBE25A6"/>
    <w:lvl w:ilvl="0" w:tplc="8310860C">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27023879"/>
    <w:multiLevelType w:val="hybridMultilevel"/>
    <w:tmpl w:val="AEE05366"/>
    <w:lvl w:ilvl="0" w:tplc="316086FA">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nsid w:val="28E93630"/>
    <w:multiLevelType w:val="multilevel"/>
    <w:tmpl w:val="11CC17E6"/>
    <w:lvl w:ilvl="0">
      <w:start w:val="1996"/>
      <w:numFmt w:val="decimal"/>
      <w:lvlText w:val="【%1"/>
      <w:lvlJc w:val="left"/>
      <w:pPr>
        <w:tabs>
          <w:tab w:val="num" w:pos="1170"/>
        </w:tabs>
        <w:ind w:left="1170" w:hanging="1170"/>
      </w:pPr>
      <w:rPr>
        <w:rFonts w:hint="default"/>
        <w:b/>
        <w:color w:val="FF0000"/>
      </w:rPr>
    </w:lvl>
    <w:lvl w:ilvl="1">
      <w:start w:val="3"/>
      <w:numFmt w:val="decimal"/>
      <w:lvlText w:val="【%1—%2"/>
      <w:lvlJc w:val="left"/>
      <w:pPr>
        <w:tabs>
          <w:tab w:val="num" w:pos="1170"/>
        </w:tabs>
        <w:ind w:left="1170" w:hanging="1170"/>
      </w:pPr>
      <w:rPr>
        <w:rFonts w:hint="default"/>
        <w:b/>
        <w:color w:val="FF0000"/>
      </w:rPr>
    </w:lvl>
    <w:lvl w:ilvl="2">
      <w:start w:val="1"/>
      <w:numFmt w:val="decimal"/>
      <w:lvlText w:val="【%1—%2.%3"/>
      <w:lvlJc w:val="left"/>
      <w:pPr>
        <w:tabs>
          <w:tab w:val="num" w:pos="1170"/>
        </w:tabs>
        <w:ind w:left="1170" w:hanging="1170"/>
      </w:pPr>
      <w:rPr>
        <w:rFonts w:hint="default"/>
        <w:b/>
        <w:color w:val="FF0000"/>
      </w:rPr>
    </w:lvl>
    <w:lvl w:ilvl="3">
      <w:start w:val="1"/>
      <w:numFmt w:val="decimal"/>
      <w:lvlText w:val="【%1—%2.%3.%4"/>
      <w:lvlJc w:val="left"/>
      <w:pPr>
        <w:tabs>
          <w:tab w:val="num" w:pos="1170"/>
        </w:tabs>
        <w:ind w:left="1170" w:hanging="1170"/>
      </w:pPr>
      <w:rPr>
        <w:rFonts w:hint="default"/>
        <w:b/>
        <w:color w:val="FF0000"/>
      </w:rPr>
    </w:lvl>
    <w:lvl w:ilvl="4">
      <w:start w:val="1"/>
      <w:numFmt w:val="decimal"/>
      <w:lvlText w:val="【%1—%2.%3.%4.%5"/>
      <w:lvlJc w:val="left"/>
      <w:pPr>
        <w:tabs>
          <w:tab w:val="num" w:pos="1440"/>
        </w:tabs>
        <w:ind w:left="1440" w:hanging="1440"/>
      </w:pPr>
      <w:rPr>
        <w:rFonts w:hint="default"/>
        <w:b/>
        <w:color w:val="FF0000"/>
      </w:rPr>
    </w:lvl>
    <w:lvl w:ilvl="5">
      <w:start w:val="1"/>
      <w:numFmt w:val="decimal"/>
      <w:lvlText w:val="【%1—%2.%3.%4.%5.%6"/>
      <w:lvlJc w:val="left"/>
      <w:pPr>
        <w:tabs>
          <w:tab w:val="num" w:pos="1440"/>
        </w:tabs>
        <w:ind w:left="1440" w:hanging="1440"/>
      </w:pPr>
      <w:rPr>
        <w:rFonts w:hint="default"/>
        <w:b/>
        <w:color w:val="FF0000"/>
      </w:rPr>
    </w:lvl>
    <w:lvl w:ilvl="6">
      <w:start w:val="1"/>
      <w:numFmt w:val="decimal"/>
      <w:lvlText w:val="【%1—%2.%3.%4.%5.%6.%7"/>
      <w:lvlJc w:val="left"/>
      <w:pPr>
        <w:tabs>
          <w:tab w:val="num" w:pos="1440"/>
        </w:tabs>
        <w:ind w:left="1440" w:hanging="1440"/>
      </w:pPr>
      <w:rPr>
        <w:rFonts w:hint="default"/>
        <w:b/>
        <w:color w:val="FF0000"/>
      </w:rPr>
    </w:lvl>
    <w:lvl w:ilvl="7">
      <w:start w:val="1"/>
      <w:numFmt w:val="decimal"/>
      <w:lvlText w:val="【%1—%2.%3.%4.%5.%6.%7.%8"/>
      <w:lvlJc w:val="left"/>
      <w:pPr>
        <w:tabs>
          <w:tab w:val="num" w:pos="1800"/>
        </w:tabs>
        <w:ind w:left="1800" w:hanging="1800"/>
      </w:pPr>
      <w:rPr>
        <w:rFonts w:hint="default"/>
        <w:b/>
        <w:color w:val="FF0000"/>
      </w:rPr>
    </w:lvl>
    <w:lvl w:ilvl="8">
      <w:start w:val="1"/>
      <w:numFmt w:val="decimal"/>
      <w:lvlText w:val="【%1—%2.%3.%4.%5.%6.%7.%8.%9"/>
      <w:lvlJc w:val="left"/>
      <w:pPr>
        <w:tabs>
          <w:tab w:val="num" w:pos="1800"/>
        </w:tabs>
        <w:ind w:left="1800" w:hanging="1800"/>
      </w:pPr>
      <w:rPr>
        <w:rFonts w:hint="default"/>
        <w:b/>
        <w:color w:val="FF0000"/>
      </w:rPr>
    </w:lvl>
  </w:abstractNum>
  <w:abstractNum w:abstractNumId="18">
    <w:nsid w:val="28EE7EFB"/>
    <w:multiLevelType w:val="hybridMultilevel"/>
    <w:tmpl w:val="9BD6078E"/>
    <w:lvl w:ilvl="0" w:tplc="2D22B99E">
      <w:start w:val="1"/>
      <w:numFmt w:val="decimal"/>
      <w:lvlText w:val="（%1）"/>
      <w:lvlJc w:val="left"/>
      <w:pPr>
        <w:tabs>
          <w:tab w:val="num" w:pos="720"/>
        </w:tabs>
        <w:ind w:left="720" w:hanging="720"/>
      </w:pPr>
      <w:rPr>
        <w:rFonts w:hint="default"/>
        <w:b w:val="0"/>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9">
    <w:nsid w:val="2E135C72"/>
    <w:multiLevelType w:val="hybridMultilevel"/>
    <w:tmpl w:val="858A5F5A"/>
    <w:lvl w:ilvl="0" w:tplc="04090011">
      <w:start w:val="1"/>
      <w:numFmt w:val="decimal"/>
      <w:lvlText w:val="%1)"/>
      <w:lvlJc w:val="left"/>
      <w:pPr>
        <w:tabs>
          <w:tab w:val="num" w:pos="846"/>
        </w:tabs>
        <w:ind w:left="846" w:hanging="420"/>
      </w:pPr>
    </w:lvl>
    <w:lvl w:ilvl="1" w:tplc="04090019" w:tentative="1">
      <w:start w:val="1"/>
      <w:numFmt w:val="lowerLetter"/>
      <w:lvlText w:val="%2)"/>
      <w:lvlJc w:val="left"/>
      <w:pPr>
        <w:tabs>
          <w:tab w:val="num" w:pos="1266"/>
        </w:tabs>
        <w:ind w:left="1266" w:hanging="420"/>
      </w:pPr>
    </w:lvl>
    <w:lvl w:ilvl="2" w:tplc="0409001B" w:tentative="1">
      <w:start w:val="1"/>
      <w:numFmt w:val="lowerRoman"/>
      <w:lvlText w:val="%3."/>
      <w:lvlJc w:val="right"/>
      <w:pPr>
        <w:tabs>
          <w:tab w:val="num" w:pos="1686"/>
        </w:tabs>
        <w:ind w:left="1686" w:hanging="420"/>
      </w:pPr>
    </w:lvl>
    <w:lvl w:ilvl="3" w:tplc="0409000F" w:tentative="1">
      <w:start w:val="1"/>
      <w:numFmt w:val="decimal"/>
      <w:lvlText w:val="%4."/>
      <w:lvlJc w:val="left"/>
      <w:pPr>
        <w:tabs>
          <w:tab w:val="num" w:pos="2106"/>
        </w:tabs>
        <w:ind w:left="2106" w:hanging="420"/>
      </w:pPr>
    </w:lvl>
    <w:lvl w:ilvl="4" w:tplc="04090019" w:tentative="1">
      <w:start w:val="1"/>
      <w:numFmt w:val="lowerLetter"/>
      <w:lvlText w:val="%5)"/>
      <w:lvlJc w:val="left"/>
      <w:pPr>
        <w:tabs>
          <w:tab w:val="num" w:pos="2526"/>
        </w:tabs>
        <w:ind w:left="2526" w:hanging="420"/>
      </w:pPr>
    </w:lvl>
    <w:lvl w:ilvl="5" w:tplc="0409001B" w:tentative="1">
      <w:start w:val="1"/>
      <w:numFmt w:val="lowerRoman"/>
      <w:lvlText w:val="%6."/>
      <w:lvlJc w:val="right"/>
      <w:pPr>
        <w:tabs>
          <w:tab w:val="num" w:pos="2946"/>
        </w:tabs>
        <w:ind w:left="2946" w:hanging="420"/>
      </w:pPr>
    </w:lvl>
    <w:lvl w:ilvl="6" w:tplc="0409000F" w:tentative="1">
      <w:start w:val="1"/>
      <w:numFmt w:val="decimal"/>
      <w:lvlText w:val="%7."/>
      <w:lvlJc w:val="left"/>
      <w:pPr>
        <w:tabs>
          <w:tab w:val="num" w:pos="3366"/>
        </w:tabs>
        <w:ind w:left="3366" w:hanging="420"/>
      </w:pPr>
    </w:lvl>
    <w:lvl w:ilvl="7" w:tplc="04090019" w:tentative="1">
      <w:start w:val="1"/>
      <w:numFmt w:val="lowerLetter"/>
      <w:lvlText w:val="%8)"/>
      <w:lvlJc w:val="left"/>
      <w:pPr>
        <w:tabs>
          <w:tab w:val="num" w:pos="3786"/>
        </w:tabs>
        <w:ind w:left="3786" w:hanging="420"/>
      </w:pPr>
    </w:lvl>
    <w:lvl w:ilvl="8" w:tplc="0409001B" w:tentative="1">
      <w:start w:val="1"/>
      <w:numFmt w:val="lowerRoman"/>
      <w:lvlText w:val="%9."/>
      <w:lvlJc w:val="right"/>
      <w:pPr>
        <w:tabs>
          <w:tab w:val="num" w:pos="4206"/>
        </w:tabs>
        <w:ind w:left="4206" w:hanging="420"/>
      </w:pPr>
    </w:lvl>
  </w:abstractNum>
  <w:abstractNum w:abstractNumId="20">
    <w:nsid w:val="310E1B2C"/>
    <w:multiLevelType w:val="hybridMultilevel"/>
    <w:tmpl w:val="07EE98DE"/>
    <w:lvl w:ilvl="0" w:tplc="7EBC6144">
      <w:start w:val="1"/>
      <w:numFmt w:val="decimal"/>
      <w:lvlText w:val="（%1）"/>
      <w:lvlJc w:val="left"/>
      <w:pPr>
        <w:tabs>
          <w:tab w:val="num" w:pos="720"/>
        </w:tabs>
        <w:ind w:left="720" w:hanging="720"/>
      </w:pPr>
      <w:rPr>
        <w:rFonts w:ascii="Times New Roman" w:hAnsi="Times New Roman"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1">
    <w:nsid w:val="346E2ACE"/>
    <w:multiLevelType w:val="hybridMultilevel"/>
    <w:tmpl w:val="10B2C5BE"/>
    <w:lvl w:ilvl="0" w:tplc="E1948B78">
      <w:start w:val="1"/>
      <w:numFmt w:val="decimal"/>
      <w:lvlText w:val="（%1）"/>
      <w:lvlJc w:val="left"/>
      <w:pPr>
        <w:ind w:left="720" w:hanging="720"/>
      </w:pPr>
      <w:rPr>
        <w:rFonts w:cs="Times New Roman" w:hint="default"/>
      </w:rPr>
    </w:lvl>
    <w:lvl w:ilvl="1" w:tplc="04090019" w:tentative="1">
      <w:start w:val="1"/>
      <w:numFmt w:val="lowerLetter"/>
      <w:lvlText w:val="%2)"/>
      <w:lvlJc w:val="left"/>
      <w:pPr>
        <w:ind w:left="840" w:hanging="420"/>
      </w:pPr>
      <w:rPr>
        <w:rFonts w:cs="Times New Roman"/>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abstractNum w:abstractNumId="22">
    <w:nsid w:val="3A690036"/>
    <w:multiLevelType w:val="hybridMultilevel"/>
    <w:tmpl w:val="6B481F24"/>
    <w:lvl w:ilvl="0" w:tplc="04090011">
      <w:start w:val="1"/>
      <w:numFmt w:val="decimal"/>
      <w:lvlText w:val="%1)"/>
      <w:lvlJc w:val="left"/>
      <w:pPr>
        <w:tabs>
          <w:tab w:val="num" w:pos="1320"/>
        </w:tabs>
        <w:ind w:left="1320" w:hanging="420"/>
      </w:pPr>
    </w:lvl>
    <w:lvl w:ilvl="1" w:tplc="04090019" w:tentative="1">
      <w:start w:val="1"/>
      <w:numFmt w:val="lowerLetter"/>
      <w:lvlText w:val="%2)"/>
      <w:lvlJc w:val="left"/>
      <w:pPr>
        <w:tabs>
          <w:tab w:val="num" w:pos="1740"/>
        </w:tabs>
        <w:ind w:left="1740" w:hanging="420"/>
      </w:pPr>
    </w:lvl>
    <w:lvl w:ilvl="2" w:tplc="0409001B" w:tentative="1">
      <w:start w:val="1"/>
      <w:numFmt w:val="lowerRoman"/>
      <w:lvlText w:val="%3."/>
      <w:lvlJc w:val="right"/>
      <w:pPr>
        <w:tabs>
          <w:tab w:val="num" w:pos="2160"/>
        </w:tabs>
        <w:ind w:left="2160" w:hanging="420"/>
      </w:pPr>
    </w:lvl>
    <w:lvl w:ilvl="3" w:tplc="0409000F" w:tentative="1">
      <w:start w:val="1"/>
      <w:numFmt w:val="decimal"/>
      <w:lvlText w:val="%4."/>
      <w:lvlJc w:val="left"/>
      <w:pPr>
        <w:tabs>
          <w:tab w:val="num" w:pos="2580"/>
        </w:tabs>
        <w:ind w:left="2580" w:hanging="420"/>
      </w:pPr>
    </w:lvl>
    <w:lvl w:ilvl="4" w:tplc="04090019" w:tentative="1">
      <w:start w:val="1"/>
      <w:numFmt w:val="lowerLetter"/>
      <w:lvlText w:val="%5)"/>
      <w:lvlJc w:val="left"/>
      <w:pPr>
        <w:tabs>
          <w:tab w:val="num" w:pos="3000"/>
        </w:tabs>
        <w:ind w:left="3000" w:hanging="420"/>
      </w:pPr>
    </w:lvl>
    <w:lvl w:ilvl="5" w:tplc="0409001B" w:tentative="1">
      <w:start w:val="1"/>
      <w:numFmt w:val="lowerRoman"/>
      <w:lvlText w:val="%6."/>
      <w:lvlJc w:val="right"/>
      <w:pPr>
        <w:tabs>
          <w:tab w:val="num" w:pos="3420"/>
        </w:tabs>
        <w:ind w:left="3420" w:hanging="420"/>
      </w:pPr>
    </w:lvl>
    <w:lvl w:ilvl="6" w:tplc="0409000F" w:tentative="1">
      <w:start w:val="1"/>
      <w:numFmt w:val="decimal"/>
      <w:lvlText w:val="%7."/>
      <w:lvlJc w:val="left"/>
      <w:pPr>
        <w:tabs>
          <w:tab w:val="num" w:pos="3840"/>
        </w:tabs>
        <w:ind w:left="3840" w:hanging="420"/>
      </w:pPr>
    </w:lvl>
    <w:lvl w:ilvl="7" w:tplc="04090019" w:tentative="1">
      <w:start w:val="1"/>
      <w:numFmt w:val="lowerLetter"/>
      <w:lvlText w:val="%8)"/>
      <w:lvlJc w:val="left"/>
      <w:pPr>
        <w:tabs>
          <w:tab w:val="num" w:pos="4260"/>
        </w:tabs>
        <w:ind w:left="4260" w:hanging="420"/>
      </w:pPr>
    </w:lvl>
    <w:lvl w:ilvl="8" w:tplc="0409001B" w:tentative="1">
      <w:start w:val="1"/>
      <w:numFmt w:val="lowerRoman"/>
      <w:lvlText w:val="%9."/>
      <w:lvlJc w:val="right"/>
      <w:pPr>
        <w:tabs>
          <w:tab w:val="num" w:pos="4680"/>
        </w:tabs>
        <w:ind w:left="4680" w:hanging="420"/>
      </w:pPr>
    </w:lvl>
  </w:abstractNum>
  <w:abstractNum w:abstractNumId="23">
    <w:nsid w:val="4363793D"/>
    <w:multiLevelType w:val="hybridMultilevel"/>
    <w:tmpl w:val="7EC855AE"/>
    <w:lvl w:ilvl="0" w:tplc="71BEF08A">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4">
    <w:nsid w:val="48CA3547"/>
    <w:multiLevelType w:val="multilevel"/>
    <w:tmpl w:val="5DB42458"/>
    <w:lvl w:ilvl="0">
      <w:start w:val="1996"/>
      <w:numFmt w:val="decimal"/>
      <w:lvlText w:val="【%1"/>
      <w:lvlJc w:val="left"/>
      <w:pPr>
        <w:tabs>
          <w:tab w:val="num" w:pos="1170"/>
        </w:tabs>
        <w:ind w:left="1170" w:hanging="1170"/>
      </w:pPr>
      <w:rPr>
        <w:rFonts w:hint="default"/>
        <w:b/>
        <w:color w:val="FF0000"/>
      </w:rPr>
    </w:lvl>
    <w:lvl w:ilvl="1">
      <w:start w:val="3"/>
      <w:numFmt w:val="decimal"/>
      <w:lvlText w:val="【%1—%2"/>
      <w:lvlJc w:val="left"/>
      <w:pPr>
        <w:tabs>
          <w:tab w:val="num" w:pos="1170"/>
        </w:tabs>
        <w:ind w:left="1170" w:hanging="1170"/>
      </w:pPr>
      <w:rPr>
        <w:rFonts w:hint="default"/>
        <w:b/>
        <w:color w:val="FF0000"/>
      </w:rPr>
    </w:lvl>
    <w:lvl w:ilvl="2">
      <w:start w:val="1"/>
      <w:numFmt w:val="decimal"/>
      <w:lvlText w:val="【%1—%2.%3"/>
      <w:lvlJc w:val="left"/>
      <w:pPr>
        <w:tabs>
          <w:tab w:val="num" w:pos="1170"/>
        </w:tabs>
        <w:ind w:left="1170" w:hanging="1170"/>
      </w:pPr>
      <w:rPr>
        <w:rFonts w:hint="default"/>
        <w:b/>
        <w:color w:val="FF0000"/>
      </w:rPr>
    </w:lvl>
    <w:lvl w:ilvl="3">
      <w:start w:val="1"/>
      <w:numFmt w:val="decimal"/>
      <w:lvlText w:val="【%1—%2.%3.%4"/>
      <w:lvlJc w:val="left"/>
      <w:pPr>
        <w:tabs>
          <w:tab w:val="num" w:pos="1170"/>
        </w:tabs>
        <w:ind w:left="1170" w:hanging="1170"/>
      </w:pPr>
      <w:rPr>
        <w:rFonts w:hint="default"/>
        <w:b/>
        <w:color w:val="FF0000"/>
      </w:rPr>
    </w:lvl>
    <w:lvl w:ilvl="4">
      <w:start w:val="1"/>
      <w:numFmt w:val="decimal"/>
      <w:lvlText w:val="【%1—%2.%3.%4.%5"/>
      <w:lvlJc w:val="left"/>
      <w:pPr>
        <w:tabs>
          <w:tab w:val="num" w:pos="1440"/>
        </w:tabs>
        <w:ind w:left="1440" w:hanging="1440"/>
      </w:pPr>
      <w:rPr>
        <w:rFonts w:hint="default"/>
        <w:b/>
        <w:color w:val="FF0000"/>
      </w:rPr>
    </w:lvl>
    <w:lvl w:ilvl="5">
      <w:start w:val="1"/>
      <w:numFmt w:val="decimal"/>
      <w:lvlText w:val="【%1—%2.%3.%4.%5.%6"/>
      <w:lvlJc w:val="left"/>
      <w:pPr>
        <w:tabs>
          <w:tab w:val="num" w:pos="1440"/>
        </w:tabs>
        <w:ind w:left="1440" w:hanging="1440"/>
      </w:pPr>
      <w:rPr>
        <w:rFonts w:hint="default"/>
        <w:b/>
        <w:color w:val="FF0000"/>
      </w:rPr>
    </w:lvl>
    <w:lvl w:ilvl="6">
      <w:start w:val="1"/>
      <w:numFmt w:val="decimal"/>
      <w:lvlText w:val="【%1—%2.%3.%4.%5.%6.%7"/>
      <w:lvlJc w:val="left"/>
      <w:pPr>
        <w:tabs>
          <w:tab w:val="num" w:pos="1440"/>
        </w:tabs>
        <w:ind w:left="1440" w:hanging="1440"/>
      </w:pPr>
      <w:rPr>
        <w:rFonts w:hint="default"/>
        <w:b/>
        <w:color w:val="FF0000"/>
      </w:rPr>
    </w:lvl>
    <w:lvl w:ilvl="7">
      <w:start w:val="1"/>
      <w:numFmt w:val="decimal"/>
      <w:lvlText w:val="【%1—%2.%3.%4.%5.%6.%7.%8"/>
      <w:lvlJc w:val="left"/>
      <w:pPr>
        <w:tabs>
          <w:tab w:val="num" w:pos="1800"/>
        </w:tabs>
        <w:ind w:left="1800" w:hanging="1800"/>
      </w:pPr>
      <w:rPr>
        <w:rFonts w:hint="default"/>
        <w:b/>
        <w:color w:val="FF0000"/>
      </w:rPr>
    </w:lvl>
    <w:lvl w:ilvl="8">
      <w:start w:val="1"/>
      <w:numFmt w:val="decimal"/>
      <w:lvlText w:val="【%1—%2.%3.%4.%5.%6.%7.%8.%9"/>
      <w:lvlJc w:val="left"/>
      <w:pPr>
        <w:tabs>
          <w:tab w:val="num" w:pos="1800"/>
        </w:tabs>
        <w:ind w:left="1800" w:hanging="1800"/>
      </w:pPr>
      <w:rPr>
        <w:rFonts w:hint="default"/>
        <w:b/>
        <w:color w:val="FF0000"/>
      </w:rPr>
    </w:lvl>
  </w:abstractNum>
  <w:abstractNum w:abstractNumId="25">
    <w:nsid w:val="4CA632CF"/>
    <w:multiLevelType w:val="hybridMultilevel"/>
    <w:tmpl w:val="82E2A980"/>
    <w:lvl w:ilvl="0" w:tplc="FA90FEB2">
      <w:start w:val="1"/>
      <w:numFmt w:val="decimal"/>
      <w:lvlText w:val="(%1)"/>
      <w:lvlJc w:val="left"/>
      <w:pPr>
        <w:tabs>
          <w:tab w:val="num" w:pos="795"/>
        </w:tabs>
        <w:ind w:left="795" w:hanging="360"/>
      </w:pPr>
      <w:rPr>
        <w:rFonts w:hint="eastAsia"/>
      </w:rPr>
    </w:lvl>
    <w:lvl w:ilvl="1" w:tplc="04090019" w:tentative="1">
      <w:start w:val="1"/>
      <w:numFmt w:val="lowerLetter"/>
      <w:lvlText w:val="%2)"/>
      <w:lvlJc w:val="left"/>
      <w:pPr>
        <w:tabs>
          <w:tab w:val="num" w:pos="1275"/>
        </w:tabs>
        <w:ind w:left="1275" w:hanging="420"/>
      </w:pPr>
    </w:lvl>
    <w:lvl w:ilvl="2" w:tplc="0409001B" w:tentative="1">
      <w:start w:val="1"/>
      <w:numFmt w:val="lowerRoman"/>
      <w:lvlText w:val="%3."/>
      <w:lvlJc w:val="right"/>
      <w:pPr>
        <w:tabs>
          <w:tab w:val="num" w:pos="1695"/>
        </w:tabs>
        <w:ind w:left="1695" w:hanging="420"/>
      </w:pPr>
    </w:lvl>
    <w:lvl w:ilvl="3" w:tplc="0409000F" w:tentative="1">
      <w:start w:val="1"/>
      <w:numFmt w:val="decimal"/>
      <w:lvlText w:val="%4."/>
      <w:lvlJc w:val="left"/>
      <w:pPr>
        <w:tabs>
          <w:tab w:val="num" w:pos="2115"/>
        </w:tabs>
        <w:ind w:left="2115" w:hanging="420"/>
      </w:pPr>
    </w:lvl>
    <w:lvl w:ilvl="4" w:tplc="04090019" w:tentative="1">
      <w:start w:val="1"/>
      <w:numFmt w:val="lowerLetter"/>
      <w:lvlText w:val="%5)"/>
      <w:lvlJc w:val="left"/>
      <w:pPr>
        <w:tabs>
          <w:tab w:val="num" w:pos="2535"/>
        </w:tabs>
        <w:ind w:left="2535" w:hanging="420"/>
      </w:pPr>
    </w:lvl>
    <w:lvl w:ilvl="5" w:tplc="0409001B" w:tentative="1">
      <w:start w:val="1"/>
      <w:numFmt w:val="lowerRoman"/>
      <w:lvlText w:val="%6."/>
      <w:lvlJc w:val="right"/>
      <w:pPr>
        <w:tabs>
          <w:tab w:val="num" w:pos="2955"/>
        </w:tabs>
        <w:ind w:left="2955" w:hanging="420"/>
      </w:pPr>
    </w:lvl>
    <w:lvl w:ilvl="6" w:tplc="0409000F" w:tentative="1">
      <w:start w:val="1"/>
      <w:numFmt w:val="decimal"/>
      <w:lvlText w:val="%7."/>
      <w:lvlJc w:val="left"/>
      <w:pPr>
        <w:tabs>
          <w:tab w:val="num" w:pos="3375"/>
        </w:tabs>
        <w:ind w:left="3375" w:hanging="420"/>
      </w:pPr>
    </w:lvl>
    <w:lvl w:ilvl="7" w:tplc="04090019" w:tentative="1">
      <w:start w:val="1"/>
      <w:numFmt w:val="lowerLetter"/>
      <w:lvlText w:val="%8)"/>
      <w:lvlJc w:val="left"/>
      <w:pPr>
        <w:tabs>
          <w:tab w:val="num" w:pos="3795"/>
        </w:tabs>
        <w:ind w:left="3795" w:hanging="420"/>
      </w:pPr>
    </w:lvl>
    <w:lvl w:ilvl="8" w:tplc="0409001B" w:tentative="1">
      <w:start w:val="1"/>
      <w:numFmt w:val="lowerRoman"/>
      <w:lvlText w:val="%9."/>
      <w:lvlJc w:val="right"/>
      <w:pPr>
        <w:tabs>
          <w:tab w:val="num" w:pos="4215"/>
        </w:tabs>
        <w:ind w:left="4215" w:hanging="420"/>
      </w:pPr>
    </w:lvl>
  </w:abstractNum>
  <w:abstractNum w:abstractNumId="26">
    <w:nsid w:val="542671FF"/>
    <w:multiLevelType w:val="hybridMultilevel"/>
    <w:tmpl w:val="CD86319C"/>
    <w:lvl w:ilvl="0" w:tplc="B308EBEE">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7">
    <w:nsid w:val="58545C72"/>
    <w:multiLevelType w:val="hybridMultilevel"/>
    <w:tmpl w:val="038A0E44"/>
    <w:lvl w:ilvl="0" w:tplc="F52E8800">
      <w:start w:val="1"/>
      <w:numFmt w:val="upperLetter"/>
      <w:lvlText w:val="(%1)"/>
      <w:lvlJc w:val="left"/>
      <w:pPr>
        <w:tabs>
          <w:tab w:val="num" w:pos="1140"/>
        </w:tabs>
        <w:ind w:left="1140" w:hanging="510"/>
      </w:pPr>
      <w:rPr>
        <w:rFonts w:hint="eastAsia"/>
      </w:rPr>
    </w:lvl>
    <w:lvl w:ilvl="1" w:tplc="04090019" w:tentative="1">
      <w:start w:val="1"/>
      <w:numFmt w:val="lowerLetter"/>
      <w:lvlText w:val="%2)"/>
      <w:lvlJc w:val="left"/>
      <w:pPr>
        <w:tabs>
          <w:tab w:val="num" w:pos="1470"/>
        </w:tabs>
        <w:ind w:left="1470" w:hanging="420"/>
      </w:pPr>
    </w:lvl>
    <w:lvl w:ilvl="2" w:tplc="0409001B" w:tentative="1">
      <w:start w:val="1"/>
      <w:numFmt w:val="lowerRoman"/>
      <w:lvlText w:val="%3."/>
      <w:lvlJc w:val="right"/>
      <w:pPr>
        <w:tabs>
          <w:tab w:val="num" w:pos="1890"/>
        </w:tabs>
        <w:ind w:left="1890" w:hanging="420"/>
      </w:pPr>
    </w:lvl>
    <w:lvl w:ilvl="3" w:tplc="0409000F" w:tentative="1">
      <w:start w:val="1"/>
      <w:numFmt w:val="decimal"/>
      <w:lvlText w:val="%4."/>
      <w:lvlJc w:val="left"/>
      <w:pPr>
        <w:tabs>
          <w:tab w:val="num" w:pos="2310"/>
        </w:tabs>
        <w:ind w:left="2310" w:hanging="420"/>
      </w:pPr>
    </w:lvl>
    <w:lvl w:ilvl="4" w:tplc="04090019" w:tentative="1">
      <w:start w:val="1"/>
      <w:numFmt w:val="lowerLetter"/>
      <w:lvlText w:val="%5)"/>
      <w:lvlJc w:val="left"/>
      <w:pPr>
        <w:tabs>
          <w:tab w:val="num" w:pos="2730"/>
        </w:tabs>
        <w:ind w:left="2730" w:hanging="420"/>
      </w:pPr>
    </w:lvl>
    <w:lvl w:ilvl="5" w:tplc="0409001B" w:tentative="1">
      <w:start w:val="1"/>
      <w:numFmt w:val="lowerRoman"/>
      <w:lvlText w:val="%6."/>
      <w:lvlJc w:val="right"/>
      <w:pPr>
        <w:tabs>
          <w:tab w:val="num" w:pos="3150"/>
        </w:tabs>
        <w:ind w:left="3150" w:hanging="420"/>
      </w:pPr>
    </w:lvl>
    <w:lvl w:ilvl="6" w:tplc="0409000F" w:tentative="1">
      <w:start w:val="1"/>
      <w:numFmt w:val="decimal"/>
      <w:lvlText w:val="%7."/>
      <w:lvlJc w:val="left"/>
      <w:pPr>
        <w:tabs>
          <w:tab w:val="num" w:pos="3570"/>
        </w:tabs>
        <w:ind w:left="3570" w:hanging="420"/>
      </w:pPr>
    </w:lvl>
    <w:lvl w:ilvl="7" w:tplc="04090019" w:tentative="1">
      <w:start w:val="1"/>
      <w:numFmt w:val="lowerLetter"/>
      <w:lvlText w:val="%8)"/>
      <w:lvlJc w:val="left"/>
      <w:pPr>
        <w:tabs>
          <w:tab w:val="num" w:pos="3990"/>
        </w:tabs>
        <w:ind w:left="3990" w:hanging="420"/>
      </w:pPr>
    </w:lvl>
    <w:lvl w:ilvl="8" w:tplc="0409001B" w:tentative="1">
      <w:start w:val="1"/>
      <w:numFmt w:val="lowerRoman"/>
      <w:lvlText w:val="%9."/>
      <w:lvlJc w:val="right"/>
      <w:pPr>
        <w:tabs>
          <w:tab w:val="num" w:pos="4410"/>
        </w:tabs>
        <w:ind w:left="4410" w:hanging="420"/>
      </w:pPr>
    </w:lvl>
  </w:abstractNum>
  <w:abstractNum w:abstractNumId="28">
    <w:nsid w:val="5C9469F8"/>
    <w:multiLevelType w:val="hybridMultilevel"/>
    <w:tmpl w:val="45BC88D8"/>
    <w:lvl w:ilvl="0" w:tplc="98C2C42C">
      <w:start w:val="2"/>
      <w:numFmt w:val="upperLetter"/>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9">
    <w:nsid w:val="627F6AF0"/>
    <w:multiLevelType w:val="hybridMultilevel"/>
    <w:tmpl w:val="C49630B2"/>
    <w:lvl w:ilvl="0" w:tplc="56FA182C">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nsid w:val="6A187B6D"/>
    <w:multiLevelType w:val="hybridMultilevel"/>
    <w:tmpl w:val="85E2C468"/>
    <w:lvl w:ilvl="0" w:tplc="2BC6CB6C">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1">
    <w:nsid w:val="702E6BF5"/>
    <w:multiLevelType w:val="hybridMultilevel"/>
    <w:tmpl w:val="2C52A69A"/>
    <w:lvl w:ilvl="0" w:tplc="64FA45FC">
      <w:start w:val="1"/>
      <w:numFmt w:val="japaneseCounting"/>
      <w:pStyle w:val="CharCharCharChar"/>
      <w:lvlText w:val="%1、"/>
      <w:lvlJc w:val="left"/>
      <w:pPr>
        <w:tabs>
          <w:tab w:val="num" w:pos="360"/>
        </w:tabs>
        <w:ind w:left="3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2">
    <w:nsid w:val="70315CB0"/>
    <w:multiLevelType w:val="hybridMultilevel"/>
    <w:tmpl w:val="C2ACCC44"/>
    <w:lvl w:ilvl="0" w:tplc="5F92EF8E">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3">
    <w:nsid w:val="7201588B"/>
    <w:multiLevelType w:val="hybridMultilevel"/>
    <w:tmpl w:val="1C1CE746"/>
    <w:lvl w:ilvl="0" w:tplc="04090011">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4">
    <w:nsid w:val="74D00FA0"/>
    <w:multiLevelType w:val="hybridMultilevel"/>
    <w:tmpl w:val="75C22FA6"/>
    <w:lvl w:ilvl="0" w:tplc="CCE638B8">
      <w:start w:val="1"/>
      <w:numFmt w:val="decimal"/>
      <w:lvlText w:val="（%1）"/>
      <w:lvlJc w:val="left"/>
      <w:pPr>
        <w:tabs>
          <w:tab w:val="num" w:pos="720"/>
        </w:tabs>
        <w:ind w:left="720" w:hanging="720"/>
      </w:pPr>
      <w:rPr>
        <w:rFonts w:ascii="宋体" w:hAnsi="宋体"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5">
    <w:nsid w:val="75406F97"/>
    <w:multiLevelType w:val="hybridMultilevel"/>
    <w:tmpl w:val="E3D8610A"/>
    <w:lvl w:ilvl="0" w:tplc="FC8ACE04">
      <w:start w:val="1"/>
      <w:numFmt w:val="decimal"/>
      <w:lvlText w:val="(%1)"/>
      <w:lvlJc w:val="left"/>
      <w:pPr>
        <w:tabs>
          <w:tab w:val="num" w:pos="795"/>
        </w:tabs>
        <w:ind w:left="795" w:hanging="360"/>
      </w:pPr>
      <w:rPr>
        <w:rFonts w:hint="eastAsia"/>
      </w:rPr>
    </w:lvl>
    <w:lvl w:ilvl="1" w:tplc="04090019" w:tentative="1">
      <w:start w:val="1"/>
      <w:numFmt w:val="lowerLetter"/>
      <w:lvlText w:val="%2)"/>
      <w:lvlJc w:val="left"/>
      <w:pPr>
        <w:tabs>
          <w:tab w:val="num" w:pos="1275"/>
        </w:tabs>
        <w:ind w:left="1275" w:hanging="420"/>
      </w:pPr>
    </w:lvl>
    <w:lvl w:ilvl="2" w:tplc="0409001B" w:tentative="1">
      <w:start w:val="1"/>
      <w:numFmt w:val="lowerRoman"/>
      <w:lvlText w:val="%3."/>
      <w:lvlJc w:val="right"/>
      <w:pPr>
        <w:tabs>
          <w:tab w:val="num" w:pos="1695"/>
        </w:tabs>
        <w:ind w:left="1695" w:hanging="420"/>
      </w:pPr>
    </w:lvl>
    <w:lvl w:ilvl="3" w:tplc="0409000F" w:tentative="1">
      <w:start w:val="1"/>
      <w:numFmt w:val="decimal"/>
      <w:lvlText w:val="%4."/>
      <w:lvlJc w:val="left"/>
      <w:pPr>
        <w:tabs>
          <w:tab w:val="num" w:pos="2115"/>
        </w:tabs>
        <w:ind w:left="2115" w:hanging="420"/>
      </w:pPr>
    </w:lvl>
    <w:lvl w:ilvl="4" w:tplc="04090019" w:tentative="1">
      <w:start w:val="1"/>
      <w:numFmt w:val="lowerLetter"/>
      <w:lvlText w:val="%5)"/>
      <w:lvlJc w:val="left"/>
      <w:pPr>
        <w:tabs>
          <w:tab w:val="num" w:pos="2535"/>
        </w:tabs>
        <w:ind w:left="2535" w:hanging="420"/>
      </w:pPr>
    </w:lvl>
    <w:lvl w:ilvl="5" w:tplc="0409001B" w:tentative="1">
      <w:start w:val="1"/>
      <w:numFmt w:val="lowerRoman"/>
      <w:lvlText w:val="%6."/>
      <w:lvlJc w:val="right"/>
      <w:pPr>
        <w:tabs>
          <w:tab w:val="num" w:pos="2955"/>
        </w:tabs>
        <w:ind w:left="2955" w:hanging="420"/>
      </w:pPr>
    </w:lvl>
    <w:lvl w:ilvl="6" w:tplc="0409000F" w:tentative="1">
      <w:start w:val="1"/>
      <w:numFmt w:val="decimal"/>
      <w:lvlText w:val="%7."/>
      <w:lvlJc w:val="left"/>
      <w:pPr>
        <w:tabs>
          <w:tab w:val="num" w:pos="3375"/>
        </w:tabs>
        <w:ind w:left="3375" w:hanging="420"/>
      </w:pPr>
    </w:lvl>
    <w:lvl w:ilvl="7" w:tplc="04090019" w:tentative="1">
      <w:start w:val="1"/>
      <w:numFmt w:val="lowerLetter"/>
      <w:lvlText w:val="%8)"/>
      <w:lvlJc w:val="left"/>
      <w:pPr>
        <w:tabs>
          <w:tab w:val="num" w:pos="3795"/>
        </w:tabs>
        <w:ind w:left="3795" w:hanging="420"/>
      </w:pPr>
    </w:lvl>
    <w:lvl w:ilvl="8" w:tplc="0409001B" w:tentative="1">
      <w:start w:val="1"/>
      <w:numFmt w:val="lowerRoman"/>
      <w:lvlText w:val="%9."/>
      <w:lvlJc w:val="right"/>
      <w:pPr>
        <w:tabs>
          <w:tab w:val="num" w:pos="4215"/>
        </w:tabs>
        <w:ind w:left="4215" w:hanging="420"/>
      </w:pPr>
    </w:lvl>
  </w:abstractNum>
  <w:abstractNum w:abstractNumId="36">
    <w:nsid w:val="78EB3482"/>
    <w:multiLevelType w:val="hybridMultilevel"/>
    <w:tmpl w:val="7F349082"/>
    <w:lvl w:ilvl="0" w:tplc="6BACFD3C">
      <w:start w:val="1"/>
      <w:numFmt w:val="decimal"/>
      <w:lvlText w:val="(%1)"/>
      <w:lvlJc w:val="left"/>
      <w:pPr>
        <w:ind w:left="360" w:hanging="360"/>
      </w:pPr>
      <w:rPr>
        <w:rFonts w:cs="Times New Roman" w:hint="default"/>
      </w:rPr>
    </w:lvl>
    <w:lvl w:ilvl="1" w:tplc="04090019" w:tentative="1">
      <w:start w:val="1"/>
      <w:numFmt w:val="lowerLetter"/>
      <w:lvlText w:val="%2)"/>
      <w:lvlJc w:val="left"/>
      <w:pPr>
        <w:ind w:left="840" w:hanging="420"/>
      </w:pPr>
      <w:rPr>
        <w:rFonts w:cs="Times New Roman"/>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num w:numId="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7"/>
  </w:num>
  <w:num w:numId="3">
    <w:abstractNumId w:val="11"/>
  </w:num>
  <w:num w:numId="4">
    <w:abstractNumId w:val="3"/>
  </w:num>
  <w:num w:numId="5">
    <w:abstractNumId w:val="36"/>
  </w:num>
  <w:num w:numId="6">
    <w:abstractNumId w:val="14"/>
  </w:num>
  <w:num w:numId="7">
    <w:abstractNumId w:val="32"/>
  </w:num>
  <w:num w:numId="8">
    <w:abstractNumId w:val="34"/>
  </w:num>
  <w:num w:numId="9">
    <w:abstractNumId w:val="6"/>
  </w:num>
  <w:num w:numId="10">
    <w:abstractNumId w:val="20"/>
  </w:num>
  <w:num w:numId="11">
    <w:abstractNumId w:val="30"/>
  </w:num>
  <w:num w:numId="12">
    <w:abstractNumId w:val="18"/>
  </w:num>
  <w:num w:numId="13">
    <w:abstractNumId w:val="26"/>
  </w:num>
  <w:num w:numId="14">
    <w:abstractNumId w:val="23"/>
  </w:num>
  <w:num w:numId="15">
    <w:abstractNumId w:val="12"/>
  </w:num>
  <w:num w:numId="16">
    <w:abstractNumId w:val="27"/>
  </w:num>
  <w:num w:numId="17">
    <w:abstractNumId w:val="8"/>
  </w:num>
  <w:num w:numId="18">
    <w:abstractNumId w:val="10"/>
  </w:num>
  <w:num w:numId="19">
    <w:abstractNumId w:val="21"/>
  </w:num>
  <w:num w:numId="20">
    <w:abstractNumId w:val="24"/>
  </w:num>
  <w:num w:numId="21">
    <w:abstractNumId w:val="15"/>
  </w:num>
  <w:num w:numId="22">
    <w:abstractNumId w:val="17"/>
  </w:num>
  <w:num w:numId="23">
    <w:abstractNumId w:val="2"/>
  </w:num>
  <w:num w:numId="24">
    <w:abstractNumId w:val="29"/>
  </w:num>
  <w:num w:numId="25">
    <w:abstractNumId w:val="16"/>
  </w:num>
  <w:num w:numId="26">
    <w:abstractNumId w:val="22"/>
  </w:num>
  <w:num w:numId="27">
    <w:abstractNumId w:val="5"/>
  </w:num>
  <w:num w:numId="28">
    <w:abstractNumId w:val="33"/>
  </w:num>
  <w:num w:numId="29">
    <w:abstractNumId w:val="19"/>
  </w:num>
  <w:num w:numId="30">
    <w:abstractNumId w:val="1"/>
  </w:num>
  <w:num w:numId="31">
    <w:abstractNumId w:val="4"/>
  </w:num>
  <w:num w:numId="32">
    <w:abstractNumId w:val="0"/>
  </w:num>
  <w:num w:numId="33">
    <w:abstractNumId w:val="9"/>
  </w:num>
  <w:num w:numId="34">
    <w:abstractNumId w:val="25"/>
  </w:num>
  <w:num w:numId="35">
    <w:abstractNumId w:val="35"/>
  </w:num>
  <w:num w:numId="36">
    <w:abstractNumId w:val="28"/>
  </w:num>
  <w:num w:numId="37">
    <w:abstractNumId w:val="13"/>
  </w:num>
  <w:numIdMacAtCleanup w:val="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oNotDisplayPageBoundaries/>
  <w:embedSystemFonts/>
  <w:bordersDoNotSurroundHeader/>
  <w:bordersDoNotSurroundFooter/>
  <w:hideSpellingErrors/>
  <w:stylePaneFormatFilter w:val="3F01"/>
  <w:defaultTabStop w:val="420"/>
  <w:drawingGridHorizontalSpacing w:val="243"/>
  <w:drawingGridVerticalSpacing w:val="163"/>
  <w:displayHorizontalDrawingGridEvery w:val="0"/>
  <w:displayVerticalDrawingGridEvery w:val="2"/>
  <w:characterSpacingControl w:val="compressPunctuation"/>
  <w:hdrShapeDefaults>
    <o:shapedefaults v:ext="edit" spidmax="17410"/>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C2790C"/>
    <w:rsid w:val="0000055C"/>
    <w:rsid w:val="00001815"/>
    <w:rsid w:val="00010017"/>
    <w:rsid w:val="00013F95"/>
    <w:rsid w:val="0001411E"/>
    <w:rsid w:val="00024384"/>
    <w:rsid w:val="00042111"/>
    <w:rsid w:val="00046DD7"/>
    <w:rsid w:val="0005516B"/>
    <w:rsid w:val="00061C54"/>
    <w:rsid w:val="00092FB9"/>
    <w:rsid w:val="000977C3"/>
    <w:rsid w:val="000A777C"/>
    <w:rsid w:val="000B1535"/>
    <w:rsid w:val="000B59AC"/>
    <w:rsid w:val="000C4716"/>
    <w:rsid w:val="000D1C6E"/>
    <w:rsid w:val="000D72EC"/>
    <w:rsid w:val="000D7339"/>
    <w:rsid w:val="000E23A0"/>
    <w:rsid w:val="000E39F7"/>
    <w:rsid w:val="000E4C29"/>
    <w:rsid w:val="000E4EBC"/>
    <w:rsid w:val="000F21D7"/>
    <w:rsid w:val="00102A56"/>
    <w:rsid w:val="00104F63"/>
    <w:rsid w:val="0011658A"/>
    <w:rsid w:val="00135729"/>
    <w:rsid w:val="00142B47"/>
    <w:rsid w:val="001461F0"/>
    <w:rsid w:val="00150A6E"/>
    <w:rsid w:val="00151644"/>
    <w:rsid w:val="00153A48"/>
    <w:rsid w:val="0015485D"/>
    <w:rsid w:val="00154F0E"/>
    <w:rsid w:val="00165B8A"/>
    <w:rsid w:val="0017238B"/>
    <w:rsid w:val="00173BCA"/>
    <w:rsid w:val="00181D33"/>
    <w:rsid w:val="00183302"/>
    <w:rsid w:val="00183BC5"/>
    <w:rsid w:val="00184E39"/>
    <w:rsid w:val="00187824"/>
    <w:rsid w:val="00187D9D"/>
    <w:rsid w:val="001944EF"/>
    <w:rsid w:val="00196822"/>
    <w:rsid w:val="001A0548"/>
    <w:rsid w:val="001A240E"/>
    <w:rsid w:val="001A2AC0"/>
    <w:rsid w:val="001A7313"/>
    <w:rsid w:val="001A7886"/>
    <w:rsid w:val="001B1846"/>
    <w:rsid w:val="001B316B"/>
    <w:rsid w:val="001B5C28"/>
    <w:rsid w:val="001B73C8"/>
    <w:rsid w:val="001C4F26"/>
    <w:rsid w:val="001C5BC6"/>
    <w:rsid w:val="001C5D35"/>
    <w:rsid w:val="001C7D8B"/>
    <w:rsid w:val="001D340A"/>
    <w:rsid w:val="001D5A4A"/>
    <w:rsid w:val="001D6B82"/>
    <w:rsid w:val="001E40D3"/>
    <w:rsid w:val="001E4BC3"/>
    <w:rsid w:val="001E5293"/>
    <w:rsid w:val="00200F4A"/>
    <w:rsid w:val="002214A2"/>
    <w:rsid w:val="002227CA"/>
    <w:rsid w:val="00223006"/>
    <w:rsid w:val="00225CA7"/>
    <w:rsid w:val="0022778B"/>
    <w:rsid w:val="00230DE9"/>
    <w:rsid w:val="00234A9B"/>
    <w:rsid w:val="00235A10"/>
    <w:rsid w:val="002447D8"/>
    <w:rsid w:val="00246C6C"/>
    <w:rsid w:val="00253ABD"/>
    <w:rsid w:val="00253ED0"/>
    <w:rsid w:val="00255271"/>
    <w:rsid w:val="00261963"/>
    <w:rsid w:val="002678BA"/>
    <w:rsid w:val="00274785"/>
    <w:rsid w:val="00275CBA"/>
    <w:rsid w:val="00276AA7"/>
    <w:rsid w:val="002821F0"/>
    <w:rsid w:val="002826D4"/>
    <w:rsid w:val="00285D47"/>
    <w:rsid w:val="002904D7"/>
    <w:rsid w:val="002908A4"/>
    <w:rsid w:val="002A5B23"/>
    <w:rsid w:val="002A62BC"/>
    <w:rsid w:val="002B12B1"/>
    <w:rsid w:val="002B2026"/>
    <w:rsid w:val="002C0467"/>
    <w:rsid w:val="002C0F04"/>
    <w:rsid w:val="002C108B"/>
    <w:rsid w:val="002C43A4"/>
    <w:rsid w:val="002C52FD"/>
    <w:rsid w:val="002D1454"/>
    <w:rsid w:val="002E3334"/>
    <w:rsid w:val="002E369F"/>
    <w:rsid w:val="002E601D"/>
    <w:rsid w:val="002E686D"/>
    <w:rsid w:val="002E7029"/>
    <w:rsid w:val="00300AB8"/>
    <w:rsid w:val="00300CDB"/>
    <w:rsid w:val="00305B24"/>
    <w:rsid w:val="00313DA5"/>
    <w:rsid w:val="003175E7"/>
    <w:rsid w:val="0032739C"/>
    <w:rsid w:val="00330B11"/>
    <w:rsid w:val="003648D1"/>
    <w:rsid w:val="00371455"/>
    <w:rsid w:val="003743A3"/>
    <w:rsid w:val="00377BFF"/>
    <w:rsid w:val="00380B73"/>
    <w:rsid w:val="00385AA9"/>
    <w:rsid w:val="00386B32"/>
    <w:rsid w:val="00393243"/>
    <w:rsid w:val="0039442C"/>
    <w:rsid w:val="003969D4"/>
    <w:rsid w:val="00396BFA"/>
    <w:rsid w:val="003A35A1"/>
    <w:rsid w:val="003A3AFF"/>
    <w:rsid w:val="003A4585"/>
    <w:rsid w:val="003B031F"/>
    <w:rsid w:val="003B0CD2"/>
    <w:rsid w:val="003B25F2"/>
    <w:rsid w:val="003B5D7A"/>
    <w:rsid w:val="003B704B"/>
    <w:rsid w:val="003C55E0"/>
    <w:rsid w:val="003C57AB"/>
    <w:rsid w:val="003C7E48"/>
    <w:rsid w:val="003D0B2C"/>
    <w:rsid w:val="003D2E90"/>
    <w:rsid w:val="003D58DF"/>
    <w:rsid w:val="003E3E3D"/>
    <w:rsid w:val="003F3D0D"/>
    <w:rsid w:val="004029A5"/>
    <w:rsid w:val="004171D8"/>
    <w:rsid w:val="004303A8"/>
    <w:rsid w:val="0043104A"/>
    <w:rsid w:val="00433FC2"/>
    <w:rsid w:val="00436F16"/>
    <w:rsid w:val="00442415"/>
    <w:rsid w:val="004439B9"/>
    <w:rsid w:val="00443B1B"/>
    <w:rsid w:val="0045241A"/>
    <w:rsid w:val="00453066"/>
    <w:rsid w:val="00454CD0"/>
    <w:rsid w:val="00456B96"/>
    <w:rsid w:val="00462CB9"/>
    <w:rsid w:val="0046302E"/>
    <w:rsid w:val="00464536"/>
    <w:rsid w:val="00465459"/>
    <w:rsid w:val="004677C0"/>
    <w:rsid w:val="00473A64"/>
    <w:rsid w:val="004910EA"/>
    <w:rsid w:val="004966D7"/>
    <w:rsid w:val="004A1C29"/>
    <w:rsid w:val="004A289D"/>
    <w:rsid w:val="004A2EEB"/>
    <w:rsid w:val="004A759A"/>
    <w:rsid w:val="004B1BB4"/>
    <w:rsid w:val="004B2454"/>
    <w:rsid w:val="004B2C68"/>
    <w:rsid w:val="004B5230"/>
    <w:rsid w:val="004B7567"/>
    <w:rsid w:val="004C34E1"/>
    <w:rsid w:val="004C4D06"/>
    <w:rsid w:val="004E0721"/>
    <w:rsid w:val="004F28F5"/>
    <w:rsid w:val="004F30D2"/>
    <w:rsid w:val="004F48C0"/>
    <w:rsid w:val="004F70FB"/>
    <w:rsid w:val="00510145"/>
    <w:rsid w:val="0051041B"/>
    <w:rsid w:val="00512891"/>
    <w:rsid w:val="00513010"/>
    <w:rsid w:val="00515691"/>
    <w:rsid w:val="005210F0"/>
    <w:rsid w:val="00535496"/>
    <w:rsid w:val="00535CEE"/>
    <w:rsid w:val="0053617D"/>
    <w:rsid w:val="005410A0"/>
    <w:rsid w:val="005426F1"/>
    <w:rsid w:val="0054309E"/>
    <w:rsid w:val="00545042"/>
    <w:rsid w:val="00547391"/>
    <w:rsid w:val="0055345C"/>
    <w:rsid w:val="0055391F"/>
    <w:rsid w:val="00564899"/>
    <w:rsid w:val="00564E2A"/>
    <w:rsid w:val="0057039B"/>
    <w:rsid w:val="00573D63"/>
    <w:rsid w:val="00584F5C"/>
    <w:rsid w:val="00590B0F"/>
    <w:rsid w:val="00591805"/>
    <w:rsid w:val="00594A07"/>
    <w:rsid w:val="005977EA"/>
    <w:rsid w:val="005A05C0"/>
    <w:rsid w:val="005A1221"/>
    <w:rsid w:val="005A2274"/>
    <w:rsid w:val="005A3473"/>
    <w:rsid w:val="005A667C"/>
    <w:rsid w:val="005B183A"/>
    <w:rsid w:val="005B4C46"/>
    <w:rsid w:val="005B5F92"/>
    <w:rsid w:val="005C1225"/>
    <w:rsid w:val="005C7882"/>
    <w:rsid w:val="005D06AF"/>
    <w:rsid w:val="005D45F3"/>
    <w:rsid w:val="005D6A17"/>
    <w:rsid w:val="005D6D74"/>
    <w:rsid w:val="005E08B5"/>
    <w:rsid w:val="005E34E2"/>
    <w:rsid w:val="005F2F2F"/>
    <w:rsid w:val="005F45FD"/>
    <w:rsid w:val="00600195"/>
    <w:rsid w:val="00600ADA"/>
    <w:rsid w:val="00602055"/>
    <w:rsid w:val="00604318"/>
    <w:rsid w:val="00607032"/>
    <w:rsid w:val="00616A29"/>
    <w:rsid w:val="00621CB0"/>
    <w:rsid w:val="0062364E"/>
    <w:rsid w:val="00627699"/>
    <w:rsid w:val="006330A9"/>
    <w:rsid w:val="006354D6"/>
    <w:rsid w:val="0063705B"/>
    <w:rsid w:val="00642979"/>
    <w:rsid w:val="00642B51"/>
    <w:rsid w:val="00643BE8"/>
    <w:rsid w:val="0066003F"/>
    <w:rsid w:val="00663097"/>
    <w:rsid w:val="00671438"/>
    <w:rsid w:val="0068584C"/>
    <w:rsid w:val="00694DD2"/>
    <w:rsid w:val="006A0F22"/>
    <w:rsid w:val="006A0FB3"/>
    <w:rsid w:val="006A2CF4"/>
    <w:rsid w:val="006A5690"/>
    <w:rsid w:val="006A77A6"/>
    <w:rsid w:val="006A7AC2"/>
    <w:rsid w:val="006B3CD4"/>
    <w:rsid w:val="006B3D61"/>
    <w:rsid w:val="006B54CE"/>
    <w:rsid w:val="006C2383"/>
    <w:rsid w:val="006C3633"/>
    <w:rsid w:val="006C4895"/>
    <w:rsid w:val="006C4F56"/>
    <w:rsid w:val="006C75E7"/>
    <w:rsid w:val="006D1952"/>
    <w:rsid w:val="006D1D89"/>
    <w:rsid w:val="006D24A7"/>
    <w:rsid w:val="006D4F0E"/>
    <w:rsid w:val="006E1078"/>
    <w:rsid w:val="006E248D"/>
    <w:rsid w:val="006E2EA0"/>
    <w:rsid w:val="006E3539"/>
    <w:rsid w:val="006F0C11"/>
    <w:rsid w:val="006F10BE"/>
    <w:rsid w:val="006F33EB"/>
    <w:rsid w:val="007007CF"/>
    <w:rsid w:val="00701007"/>
    <w:rsid w:val="0071010E"/>
    <w:rsid w:val="0071425C"/>
    <w:rsid w:val="007219AA"/>
    <w:rsid w:val="0072243F"/>
    <w:rsid w:val="0072462A"/>
    <w:rsid w:val="00724B54"/>
    <w:rsid w:val="00724E7C"/>
    <w:rsid w:val="0072614F"/>
    <w:rsid w:val="00731065"/>
    <w:rsid w:val="007318BA"/>
    <w:rsid w:val="0073408A"/>
    <w:rsid w:val="0073788B"/>
    <w:rsid w:val="00751408"/>
    <w:rsid w:val="00760832"/>
    <w:rsid w:val="007650D4"/>
    <w:rsid w:val="00775264"/>
    <w:rsid w:val="00776FFA"/>
    <w:rsid w:val="007812A1"/>
    <w:rsid w:val="007827DE"/>
    <w:rsid w:val="007873BA"/>
    <w:rsid w:val="00791237"/>
    <w:rsid w:val="00791B5C"/>
    <w:rsid w:val="00792147"/>
    <w:rsid w:val="007929EA"/>
    <w:rsid w:val="007949F8"/>
    <w:rsid w:val="0079635A"/>
    <w:rsid w:val="007A0DBA"/>
    <w:rsid w:val="007A0DD3"/>
    <w:rsid w:val="007A3165"/>
    <w:rsid w:val="007A6AFA"/>
    <w:rsid w:val="007A734F"/>
    <w:rsid w:val="007A769D"/>
    <w:rsid w:val="007B180C"/>
    <w:rsid w:val="007B4E83"/>
    <w:rsid w:val="007B7612"/>
    <w:rsid w:val="007C0E85"/>
    <w:rsid w:val="007C1BD9"/>
    <w:rsid w:val="007C2651"/>
    <w:rsid w:val="007C32C0"/>
    <w:rsid w:val="007C51FC"/>
    <w:rsid w:val="007C60FA"/>
    <w:rsid w:val="007D3B05"/>
    <w:rsid w:val="007D4D0E"/>
    <w:rsid w:val="007F1E11"/>
    <w:rsid w:val="007F7626"/>
    <w:rsid w:val="00801920"/>
    <w:rsid w:val="00805F52"/>
    <w:rsid w:val="008070E2"/>
    <w:rsid w:val="00810E26"/>
    <w:rsid w:val="00811391"/>
    <w:rsid w:val="00811B29"/>
    <w:rsid w:val="008145E2"/>
    <w:rsid w:val="00814C11"/>
    <w:rsid w:val="00815888"/>
    <w:rsid w:val="00821213"/>
    <w:rsid w:val="00822426"/>
    <w:rsid w:val="00826DEF"/>
    <w:rsid w:val="00827821"/>
    <w:rsid w:val="00827F69"/>
    <w:rsid w:val="008304E2"/>
    <w:rsid w:val="00833B8C"/>
    <w:rsid w:val="00835356"/>
    <w:rsid w:val="00836126"/>
    <w:rsid w:val="00845C8B"/>
    <w:rsid w:val="00845EE6"/>
    <w:rsid w:val="00847B85"/>
    <w:rsid w:val="00855BA5"/>
    <w:rsid w:val="008610C2"/>
    <w:rsid w:val="008639E5"/>
    <w:rsid w:val="00863FCB"/>
    <w:rsid w:val="008647AF"/>
    <w:rsid w:val="008749E1"/>
    <w:rsid w:val="00876D57"/>
    <w:rsid w:val="00877010"/>
    <w:rsid w:val="008772C3"/>
    <w:rsid w:val="00880B4F"/>
    <w:rsid w:val="008814F3"/>
    <w:rsid w:val="00885201"/>
    <w:rsid w:val="00891724"/>
    <w:rsid w:val="008935CE"/>
    <w:rsid w:val="00894860"/>
    <w:rsid w:val="008A2978"/>
    <w:rsid w:val="008A424E"/>
    <w:rsid w:val="008A6D08"/>
    <w:rsid w:val="008A6E62"/>
    <w:rsid w:val="008B2877"/>
    <w:rsid w:val="008B3F2E"/>
    <w:rsid w:val="008B4095"/>
    <w:rsid w:val="008B58C2"/>
    <w:rsid w:val="008B5CE4"/>
    <w:rsid w:val="008C5D7E"/>
    <w:rsid w:val="008C6E8A"/>
    <w:rsid w:val="008D46D1"/>
    <w:rsid w:val="008E575B"/>
    <w:rsid w:val="008F29E3"/>
    <w:rsid w:val="008F367C"/>
    <w:rsid w:val="008F7E27"/>
    <w:rsid w:val="009211C4"/>
    <w:rsid w:val="009239F4"/>
    <w:rsid w:val="00923B10"/>
    <w:rsid w:val="00924144"/>
    <w:rsid w:val="00926458"/>
    <w:rsid w:val="00926EB4"/>
    <w:rsid w:val="009273A1"/>
    <w:rsid w:val="00933744"/>
    <w:rsid w:val="00933A2C"/>
    <w:rsid w:val="00934DF8"/>
    <w:rsid w:val="00943550"/>
    <w:rsid w:val="00954931"/>
    <w:rsid w:val="00961005"/>
    <w:rsid w:val="00963799"/>
    <w:rsid w:val="00966B27"/>
    <w:rsid w:val="009765BB"/>
    <w:rsid w:val="00976BF6"/>
    <w:rsid w:val="00981543"/>
    <w:rsid w:val="009828E5"/>
    <w:rsid w:val="00982C24"/>
    <w:rsid w:val="00983C72"/>
    <w:rsid w:val="00983DD1"/>
    <w:rsid w:val="009864C8"/>
    <w:rsid w:val="00993B07"/>
    <w:rsid w:val="009A1B8B"/>
    <w:rsid w:val="009A30E3"/>
    <w:rsid w:val="009A3CED"/>
    <w:rsid w:val="009C249D"/>
    <w:rsid w:val="009E1B06"/>
    <w:rsid w:val="009E654A"/>
    <w:rsid w:val="009F0565"/>
    <w:rsid w:val="009F1B2D"/>
    <w:rsid w:val="009F5ABB"/>
    <w:rsid w:val="009F674E"/>
    <w:rsid w:val="009F78FF"/>
    <w:rsid w:val="00A00F5F"/>
    <w:rsid w:val="00A017E4"/>
    <w:rsid w:val="00A0321E"/>
    <w:rsid w:val="00A077DB"/>
    <w:rsid w:val="00A11A7C"/>
    <w:rsid w:val="00A11F19"/>
    <w:rsid w:val="00A17338"/>
    <w:rsid w:val="00A51D94"/>
    <w:rsid w:val="00A52684"/>
    <w:rsid w:val="00A5482C"/>
    <w:rsid w:val="00A567F3"/>
    <w:rsid w:val="00A6039A"/>
    <w:rsid w:val="00A66074"/>
    <w:rsid w:val="00A71A99"/>
    <w:rsid w:val="00A94759"/>
    <w:rsid w:val="00A97179"/>
    <w:rsid w:val="00AA02C2"/>
    <w:rsid w:val="00AA203F"/>
    <w:rsid w:val="00AA335C"/>
    <w:rsid w:val="00AA72C3"/>
    <w:rsid w:val="00AB2455"/>
    <w:rsid w:val="00AB3589"/>
    <w:rsid w:val="00AB79F7"/>
    <w:rsid w:val="00AC0A1C"/>
    <w:rsid w:val="00AC0FC7"/>
    <w:rsid w:val="00AC594B"/>
    <w:rsid w:val="00AE114B"/>
    <w:rsid w:val="00AE1A28"/>
    <w:rsid w:val="00AE4BA9"/>
    <w:rsid w:val="00AE7C7B"/>
    <w:rsid w:val="00AF0BCA"/>
    <w:rsid w:val="00AF21D6"/>
    <w:rsid w:val="00AF3D50"/>
    <w:rsid w:val="00AF6F30"/>
    <w:rsid w:val="00B01255"/>
    <w:rsid w:val="00B120CD"/>
    <w:rsid w:val="00B123D0"/>
    <w:rsid w:val="00B136E3"/>
    <w:rsid w:val="00B20BE5"/>
    <w:rsid w:val="00B26BCF"/>
    <w:rsid w:val="00B31EBE"/>
    <w:rsid w:val="00B35149"/>
    <w:rsid w:val="00B3535F"/>
    <w:rsid w:val="00B37E50"/>
    <w:rsid w:val="00B40820"/>
    <w:rsid w:val="00B4208B"/>
    <w:rsid w:val="00B478DA"/>
    <w:rsid w:val="00B50D26"/>
    <w:rsid w:val="00B5180D"/>
    <w:rsid w:val="00B53608"/>
    <w:rsid w:val="00B57695"/>
    <w:rsid w:val="00B617AB"/>
    <w:rsid w:val="00B70BEC"/>
    <w:rsid w:val="00B72045"/>
    <w:rsid w:val="00B7221B"/>
    <w:rsid w:val="00B77F4A"/>
    <w:rsid w:val="00B813F9"/>
    <w:rsid w:val="00B84ABD"/>
    <w:rsid w:val="00B84D33"/>
    <w:rsid w:val="00B86D77"/>
    <w:rsid w:val="00B90998"/>
    <w:rsid w:val="00B90F2A"/>
    <w:rsid w:val="00BA43E6"/>
    <w:rsid w:val="00BA537B"/>
    <w:rsid w:val="00BB150B"/>
    <w:rsid w:val="00BB718E"/>
    <w:rsid w:val="00BB7B90"/>
    <w:rsid w:val="00BC001C"/>
    <w:rsid w:val="00BC40E2"/>
    <w:rsid w:val="00BC6934"/>
    <w:rsid w:val="00BC7127"/>
    <w:rsid w:val="00BD23A7"/>
    <w:rsid w:val="00BD26ED"/>
    <w:rsid w:val="00BD2BB5"/>
    <w:rsid w:val="00BD57E1"/>
    <w:rsid w:val="00BE1E90"/>
    <w:rsid w:val="00BE32C1"/>
    <w:rsid w:val="00BE4CD1"/>
    <w:rsid w:val="00BE53FF"/>
    <w:rsid w:val="00BE734A"/>
    <w:rsid w:val="00BF2213"/>
    <w:rsid w:val="00BF4637"/>
    <w:rsid w:val="00C01164"/>
    <w:rsid w:val="00C0798B"/>
    <w:rsid w:val="00C1243C"/>
    <w:rsid w:val="00C16810"/>
    <w:rsid w:val="00C20153"/>
    <w:rsid w:val="00C23D09"/>
    <w:rsid w:val="00C26697"/>
    <w:rsid w:val="00C2790C"/>
    <w:rsid w:val="00C33F6E"/>
    <w:rsid w:val="00C35148"/>
    <w:rsid w:val="00C44C6E"/>
    <w:rsid w:val="00C45863"/>
    <w:rsid w:val="00C528F9"/>
    <w:rsid w:val="00C52BC1"/>
    <w:rsid w:val="00C56EDC"/>
    <w:rsid w:val="00C57F2F"/>
    <w:rsid w:val="00C62E5A"/>
    <w:rsid w:val="00C641EC"/>
    <w:rsid w:val="00C65D32"/>
    <w:rsid w:val="00C65F6B"/>
    <w:rsid w:val="00C66C5C"/>
    <w:rsid w:val="00C67F29"/>
    <w:rsid w:val="00C724A4"/>
    <w:rsid w:val="00C76EA7"/>
    <w:rsid w:val="00C87BA6"/>
    <w:rsid w:val="00C9146E"/>
    <w:rsid w:val="00C92094"/>
    <w:rsid w:val="00C928FD"/>
    <w:rsid w:val="00C964D2"/>
    <w:rsid w:val="00C96FB8"/>
    <w:rsid w:val="00CA00AF"/>
    <w:rsid w:val="00CA0C46"/>
    <w:rsid w:val="00CA2BCE"/>
    <w:rsid w:val="00CA3113"/>
    <w:rsid w:val="00CA406B"/>
    <w:rsid w:val="00CA72E0"/>
    <w:rsid w:val="00CB2029"/>
    <w:rsid w:val="00CB5DF2"/>
    <w:rsid w:val="00CB6615"/>
    <w:rsid w:val="00CC04F5"/>
    <w:rsid w:val="00CC5551"/>
    <w:rsid w:val="00CC6773"/>
    <w:rsid w:val="00CD023E"/>
    <w:rsid w:val="00CD11D9"/>
    <w:rsid w:val="00CD30B1"/>
    <w:rsid w:val="00CE1C53"/>
    <w:rsid w:val="00CE24F6"/>
    <w:rsid w:val="00CF23C3"/>
    <w:rsid w:val="00CF2832"/>
    <w:rsid w:val="00CF4A9C"/>
    <w:rsid w:val="00CF4B0A"/>
    <w:rsid w:val="00CF5B32"/>
    <w:rsid w:val="00D01D53"/>
    <w:rsid w:val="00D133EF"/>
    <w:rsid w:val="00D21403"/>
    <w:rsid w:val="00D27D3E"/>
    <w:rsid w:val="00D34105"/>
    <w:rsid w:val="00D342D5"/>
    <w:rsid w:val="00D36E74"/>
    <w:rsid w:val="00D42ECE"/>
    <w:rsid w:val="00D45DA2"/>
    <w:rsid w:val="00D46F9A"/>
    <w:rsid w:val="00D520B7"/>
    <w:rsid w:val="00D6054C"/>
    <w:rsid w:val="00D6717E"/>
    <w:rsid w:val="00D7523B"/>
    <w:rsid w:val="00D759C8"/>
    <w:rsid w:val="00D80857"/>
    <w:rsid w:val="00D84234"/>
    <w:rsid w:val="00D869C5"/>
    <w:rsid w:val="00D95CAF"/>
    <w:rsid w:val="00DA17F0"/>
    <w:rsid w:val="00DA6D85"/>
    <w:rsid w:val="00DA7AFA"/>
    <w:rsid w:val="00DB6F7F"/>
    <w:rsid w:val="00DC2139"/>
    <w:rsid w:val="00DD4BEC"/>
    <w:rsid w:val="00DE640B"/>
    <w:rsid w:val="00DE6F7F"/>
    <w:rsid w:val="00DF2278"/>
    <w:rsid w:val="00E03B9D"/>
    <w:rsid w:val="00E11016"/>
    <w:rsid w:val="00E13808"/>
    <w:rsid w:val="00E16493"/>
    <w:rsid w:val="00E20B0F"/>
    <w:rsid w:val="00E227F2"/>
    <w:rsid w:val="00E3772F"/>
    <w:rsid w:val="00E37A4C"/>
    <w:rsid w:val="00E4159C"/>
    <w:rsid w:val="00E45FD6"/>
    <w:rsid w:val="00E463FD"/>
    <w:rsid w:val="00E46F31"/>
    <w:rsid w:val="00E47BF5"/>
    <w:rsid w:val="00E64DA9"/>
    <w:rsid w:val="00E65982"/>
    <w:rsid w:val="00E65AB6"/>
    <w:rsid w:val="00E6631A"/>
    <w:rsid w:val="00E76342"/>
    <w:rsid w:val="00E77B65"/>
    <w:rsid w:val="00E81E96"/>
    <w:rsid w:val="00E83AAD"/>
    <w:rsid w:val="00E84DFE"/>
    <w:rsid w:val="00E86000"/>
    <w:rsid w:val="00E9239F"/>
    <w:rsid w:val="00E9391E"/>
    <w:rsid w:val="00E94840"/>
    <w:rsid w:val="00EA4148"/>
    <w:rsid w:val="00EA43C5"/>
    <w:rsid w:val="00EA478A"/>
    <w:rsid w:val="00EB6472"/>
    <w:rsid w:val="00EC15D1"/>
    <w:rsid w:val="00EC3DC9"/>
    <w:rsid w:val="00EC4F50"/>
    <w:rsid w:val="00EC58CE"/>
    <w:rsid w:val="00EC6B0E"/>
    <w:rsid w:val="00ED2A37"/>
    <w:rsid w:val="00EE066C"/>
    <w:rsid w:val="00EF13DA"/>
    <w:rsid w:val="00EF1BB9"/>
    <w:rsid w:val="00EF569A"/>
    <w:rsid w:val="00EF77F7"/>
    <w:rsid w:val="00F13C0A"/>
    <w:rsid w:val="00F14087"/>
    <w:rsid w:val="00F153B9"/>
    <w:rsid w:val="00F17A9C"/>
    <w:rsid w:val="00F20106"/>
    <w:rsid w:val="00F313EB"/>
    <w:rsid w:val="00F315DF"/>
    <w:rsid w:val="00F34BEA"/>
    <w:rsid w:val="00F36B90"/>
    <w:rsid w:val="00F41964"/>
    <w:rsid w:val="00F41CC8"/>
    <w:rsid w:val="00F53DC6"/>
    <w:rsid w:val="00F55EDE"/>
    <w:rsid w:val="00F569ED"/>
    <w:rsid w:val="00F60145"/>
    <w:rsid w:val="00F60182"/>
    <w:rsid w:val="00F609E1"/>
    <w:rsid w:val="00F62C9F"/>
    <w:rsid w:val="00F67D26"/>
    <w:rsid w:val="00F715F2"/>
    <w:rsid w:val="00F7284C"/>
    <w:rsid w:val="00F7317E"/>
    <w:rsid w:val="00F754E4"/>
    <w:rsid w:val="00F75A7B"/>
    <w:rsid w:val="00F76761"/>
    <w:rsid w:val="00F77350"/>
    <w:rsid w:val="00F83A02"/>
    <w:rsid w:val="00F840A4"/>
    <w:rsid w:val="00F85121"/>
    <w:rsid w:val="00F9555A"/>
    <w:rsid w:val="00F95A31"/>
    <w:rsid w:val="00FA2716"/>
    <w:rsid w:val="00FA277F"/>
    <w:rsid w:val="00FA5A5A"/>
    <w:rsid w:val="00FB56ED"/>
    <w:rsid w:val="00FB6E76"/>
    <w:rsid w:val="00FC0894"/>
    <w:rsid w:val="00FC1D5F"/>
    <w:rsid w:val="00FC3C99"/>
    <w:rsid w:val="00FC66DC"/>
    <w:rsid w:val="00FD1A4B"/>
    <w:rsid w:val="00FD49D7"/>
    <w:rsid w:val="00FE77CF"/>
    <w:rsid w:val="00FF5263"/>
    <w:rsid w:val="00FF6C07"/>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741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lsdException w:name="heading 4" w:semiHidden="0" w:unhideWhenUsed="0"/>
    <w:lsdException w:name="heading 5" w:semiHidden="0" w:unhideWhenUsed="0"/>
    <w:lsdException w:name="heading 6" w:semiHidden="0" w:unhideWhenUsed="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 List" w:uiPriority="99"/>
    <w:lsdException w:name="Balloon Text" w:uiPriority="99"/>
    <w:lsdException w:name="Table Grid" w:semiHidden="0" w:uiPriority="39" w:unhideWhenUsed="0"/>
    <w:lsdException w:name="Placeholder Text" w:uiPriority="99"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latentStyles>
  <w:style w:type="paragraph" w:default="1" w:styleId="a">
    <w:name w:val="Normal"/>
    <w:qFormat/>
    <w:rsid w:val="003C7E48"/>
    <w:pPr>
      <w:widowControl w:val="0"/>
      <w:jc w:val="both"/>
    </w:pPr>
    <w:rPr>
      <w:rFonts w:ascii="Cambria" w:hAnsi="Cambria"/>
      <w:kern w:val="2"/>
      <w:sz w:val="24"/>
    </w:rPr>
  </w:style>
  <w:style w:type="paragraph" w:styleId="1">
    <w:name w:val="heading 1"/>
    <w:basedOn w:val="a"/>
    <w:next w:val="a"/>
    <w:link w:val="1Char"/>
    <w:qFormat/>
    <w:rsid w:val="009864C8"/>
    <w:pPr>
      <w:keepNext/>
      <w:keepLines/>
      <w:jc w:val="left"/>
      <w:outlineLvl w:val="0"/>
    </w:pPr>
    <w:rPr>
      <w:rFonts w:ascii="微软雅黑" w:eastAsia="微软雅黑" w:hAnsi="微软雅黑"/>
      <w:b/>
      <w:bCs/>
      <w:kern w:val="44"/>
      <w:szCs w:val="44"/>
    </w:rPr>
  </w:style>
  <w:style w:type="paragraph" w:styleId="2">
    <w:name w:val="heading 2"/>
    <w:basedOn w:val="a"/>
    <w:next w:val="a"/>
    <w:link w:val="2Char"/>
    <w:qFormat/>
    <w:rsid w:val="006B3CD4"/>
    <w:pPr>
      <w:autoSpaceDE w:val="0"/>
      <w:autoSpaceDN w:val="0"/>
      <w:adjustRightInd w:val="0"/>
      <w:ind w:left="270" w:hanging="270"/>
      <w:jc w:val="left"/>
      <w:outlineLvl w:val="1"/>
    </w:pPr>
    <w:rPr>
      <w:color w:val="000000"/>
      <w:kern w:val="0"/>
      <w:sz w:val="32"/>
      <w:szCs w:val="32"/>
      <w:lang w:val="zh-CN"/>
    </w:rPr>
  </w:style>
  <w:style w:type="paragraph" w:styleId="3">
    <w:name w:val="heading 3"/>
    <w:basedOn w:val="a"/>
    <w:next w:val="a"/>
    <w:link w:val="3Char"/>
    <w:rsid w:val="00D45DA2"/>
    <w:pPr>
      <w:keepNext/>
      <w:keepLines/>
      <w:spacing w:before="260" w:after="260" w:line="413" w:lineRule="auto"/>
      <w:outlineLvl w:val="2"/>
    </w:pPr>
    <w:rPr>
      <w:b/>
    </w:rPr>
  </w:style>
  <w:style w:type="paragraph" w:styleId="4">
    <w:name w:val="heading 4"/>
    <w:basedOn w:val="a"/>
    <w:next w:val="a"/>
    <w:link w:val="4Char"/>
    <w:rsid w:val="00D45DA2"/>
    <w:pPr>
      <w:keepNext/>
      <w:keepLines/>
      <w:spacing w:before="280" w:after="290" w:line="376" w:lineRule="auto"/>
      <w:outlineLvl w:val="3"/>
    </w:pPr>
    <w:rPr>
      <w:rFonts w:ascii="Arial" w:eastAsia="黑体" w:hAnsi="Arial"/>
      <w:b/>
      <w:bCs/>
      <w:szCs w:val="28"/>
    </w:rPr>
  </w:style>
  <w:style w:type="paragraph" w:styleId="5">
    <w:name w:val="heading 5"/>
    <w:basedOn w:val="a"/>
    <w:next w:val="a"/>
    <w:link w:val="5Char"/>
    <w:rsid w:val="00D45DA2"/>
    <w:pPr>
      <w:keepNext/>
      <w:keepLines/>
      <w:spacing w:before="280" w:after="290" w:line="376" w:lineRule="auto"/>
      <w:outlineLvl w:val="4"/>
    </w:pPr>
    <w:rPr>
      <w:b/>
      <w:bCs/>
      <w:sz w:val="28"/>
      <w:szCs w:val="28"/>
    </w:rPr>
  </w:style>
  <w:style w:type="paragraph" w:styleId="6">
    <w:name w:val="heading 6"/>
    <w:basedOn w:val="a"/>
    <w:link w:val="6Char"/>
    <w:rsid w:val="00024384"/>
    <w:pPr>
      <w:widowControl/>
      <w:spacing w:before="100" w:beforeAutospacing="1" w:after="100" w:afterAutospacing="1"/>
      <w:jc w:val="left"/>
      <w:outlineLvl w:val="5"/>
    </w:pPr>
    <w:rPr>
      <w:rFonts w:ascii="宋体" w:hAnsi="宋体"/>
      <w:b/>
      <w:bCs/>
      <w:color w:val="000000"/>
      <w:kern w:val="0"/>
      <w:sz w:val="15"/>
      <w:szCs w:val="15"/>
    </w:rPr>
  </w:style>
  <w:style w:type="paragraph" w:styleId="7">
    <w:name w:val="heading 7"/>
    <w:basedOn w:val="a"/>
    <w:next w:val="a"/>
    <w:link w:val="7Char"/>
    <w:rsid w:val="00B90998"/>
    <w:pPr>
      <w:keepNext/>
      <w:keepLines/>
      <w:spacing w:before="240" w:after="64" w:line="320" w:lineRule="auto"/>
      <w:outlineLvl w:val="6"/>
    </w:pPr>
    <w:rPr>
      <w:b/>
      <w:bCs/>
      <w:szCs w:val="24"/>
    </w:rPr>
  </w:style>
  <w:style w:type="paragraph" w:styleId="8">
    <w:name w:val="heading 8"/>
    <w:basedOn w:val="a"/>
    <w:next w:val="a"/>
    <w:link w:val="8Char"/>
    <w:rsid w:val="00D80857"/>
    <w:pPr>
      <w:keepNext/>
      <w:keepLines/>
      <w:spacing w:before="200"/>
      <w:outlineLvl w:val="7"/>
    </w:pPr>
    <w:rPr>
      <w:rFonts w:eastAsia="Times New Roman"/>
      <w:b/>
      <w:bCs/>
      <w:sz w:val="32"/>
      <w:szCs w:val="32"/>
    </w:rPr>
  </w:style>
  <w:style w:type="paragraph" w:styleId="9">
    <w:name w:val="heading 9"/>
    <w:basedOn w:val="a"/>
    <w:next w:val="a"/>
    <w:link w:val="9Char"/>
    <w:rsid w:val="00B90998"/>
    <w:pPr>
      <w:keepNext/>
      <w:keepLines/>
      <w:spacing w:before="240" w:after="64" w:line="320" w:lineRule="auto"/>
      <w:outlineLvl w:val="8"/>
    </w:pPr>
    <w:rPr>
      <w:rFonts w:ascii="Arial" w:eastAsia="黑体" w:hAnsi="Arial"/>
      <w:szCs w:val="21"/>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rsid w:val="009864C8"/>
    <w:rPr>
      <w:rFonts w:ascii="微软雅黑" w:eastAsia="微软雅黑" w:hAnsi="微软雅黑"/>
      <w:b/>
      <w:bCs/>
      <w:kern w:val="44"/>
      <w:sz w:val="24"/>
      <w:szCs w:val="44"/>
    </w:rPr>
  </w:style>
  <w:style w:type="character" w:customStyle="1" w:styleId="2Char">
    <w:name w:val="标题 2 Char"/>
    <w:basedOn w:val="a0"/>
    <w:link w:val="2"/>
    <w:rsid w:val="00D45DA2"/>
    <w:rPr>
      <w:rFonts w:eastAsia="宋体"/>
      <w:color w:val="000000"/>
      <w:sz w:val="32"/>
      <w:szCs w:val="32"/>
      <w:lang w:val="zh-CN" w:eastAsia="zh-CN" w:bidi="ar-SA"/>
    </w:rPr>
  </w:style>
  <w:style w:type="character" w:customStyle="1" w:styleId="3Char">
    <w:name w:val="标题 3 Char"/>
    <w:basedOn w:val="a0"/>
    <w:link w:val="3"/>
    <w:rsid w:val="00D45DA2"/>
    <w:rPr>
      <w:rFonts w:eastAsia="宋体"/>
      <w:b/>
      <w:kern w:val="2"/>
      <w:sz w:val="24"/>
      <w:lang w:val="en-US" w:eastAsia="zh-CN" w:bidi="ar-SA"/>
    </w:rPr>
  </w:style>
  <w:style w:type="character" w:customStyle="1" w:styleId="4Char">
    <w:name w:val="标题 4 Char"/>
    <w:basedOn w:val="a0"/>
    <w:link w:val="4"/>
    <w:rsid w:val="00D80857"/>
    <w:rPr>
      <w:rFonts w:ascii="Arial" w:eastAsia="黑体" w:hAnsi="Arial"/>
      <w:b/>
      <w:bCs/>
      <w:kern w:val="2"/>
      <w:sz w:val="24"/>
      <w:szCs w:val="28"/>
      <w:lang w:val="en-US" w:eastAsia="zh-CN" w:bidi="ar-SA"/>
    </w:rPr>
  </w:style>
  <w:style w:type="character" w:customStyle="1" w:styleId="5Char">
    <w:name w:val="标题 5 Char"/>
    <w:basedOn w:val="a0"/>
    <w:link w:val="5"/>
    <w:rsid w:val="00D80857"/>
    <w:rPr>
      <w:rFonts w:eastAsia="宋体"/>
      <w:b/>
      <w:bCs/>
      <w:kern w:val="2"/>
      <w:sz w:val="28"/>
      <w:szCs w:val="28"/>
      <w:lang w:val="en-US" w:eastAsia="zh-CN" w:bidi="ar-SA"/>
    </w:rPr>
  </w:style>
  <w:style w:type="character" w:customStyle="1" w:styleId="8Char">
    <w:name w:val="标题 8 Char"/>
    <w:basedOn w:val="a0"/>
    <w:link w:val="8"/>
    <w:rsid w:val="00D45DA2"/>
    <w:rPr>
      <w:b/>
      <w:bCs/>
      <w:kern w:val="2"/>
      <w:sz w:val="32"/>
      <w:szCs w:val="32"/>
    </w:rPr>
  </w:style>
  <w:style w:type="paragraph" w:styleId="a3">
    <w:name w:val="header"/>
    <w:basedOn w:val="a"/>
    <w:link w:val="Char"/>
    <w:rsid w:val="00C2790C"/>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rsid w:val="00D45DA2"/>
    <w:rPr>
      <w:rFonts w:eastAsia="宋体"/>
      <w:kern w:val="2"/>
      <w:sz w:val="18"/>
      <w:szCs w:val="18"/>
      <w:lang w:val="en-US" w:eastAsia="zh-CN" w:bidi="ar-SA"/>
    </w:rPr>
  </w:style>
  <w:style w:type="paragraph" w:styleId="a4">
    <w:name w:val="footer"/>
    <w:basedOn w:val="a"/>
    <w:link w:val="Char0"/>
    <w:uiPriority w:val="99"/>
    <w:rsid w:val="00C2790C"/>
    <w:pPr>
      <w:tabs>
        <w:tab w:val="center" w:pos="4153"/>
        <w:tab w:val="right" w:pos="8306"/>
      </w:tabs>
      <w:snapToGrid w:val="0"/>
      <w:jc w:val="left"/>
    </w:pPr>
    <w:rPr>
      <w:sz w:val="18"/>
      <w:szCs w:val="18"/>
    </w:rPr>
  </w:style>
  <w:style w:type="character" w:customStyle="1" w:styleId="Char0">
    <w:name w:val="页脚 Char"/>
    <w:basedOn w:val="a0"/>
    <w:link w:val="a4"/>
    <w:uiPriority w:val="99"/>
    <w:rsid w:val="00D45DA2"/>
    <w:rPr>
      <w:rFonts w:eastAsia="宋体"/>
      <w:kern w:val="2"/>
      <w:sz w:val="18"/>
      <w:szCs w:val="18"/>
      <w:lang w:val="en-US" w:eastAsia="zh-CN" w:bidi="ar-SA"/>
    </w:rPr>
  </w:style>
  <w:style w:type="character" w:styleId="a5">
    <w:name w:val="page number"/>
    <w:basedOn w:val="a0"/>
    <w:rsid w:val="001B5C28"/>
  </w:style>
  <w:style w:type="paragraph" w:styleId="a6">
    <w:name w:val="Balloon Text"/>
    <w:basedOn w:val="a"/>
    <w:link w:val="Char1"/>
    <w:uiPriority w:val="99"/>
    <w:semiHidden/>
    <w:rsid w:val="00C67F29"/>
    <w:rPr>
      <w:sz w:val="18"/>
      <w:szCs w:val="18"/>
    </w:rPr>
  </w:style>
  <w:style w:type="character" w:styleId="a7">
    <w:name w:val="Hyperlink"/>
    <w:basedOn w:val="a0"/>
    <w:uiPriority w:val="99"/>
    <w:rsid w:val="001E40D3"/>
    <w:rPr>
      <w:color w:val="auto"/>
      <w:u w:val="none"/>
    </w:rPr>
  </w:style>
  <w:style w:type="paragraph" w:customStyle="1" w:styleId="Default">
    <w:name w:val="Default"/>
    <w:rsid w:val="006B3CD4"/>
    <w:pPr>
      <w:widowControl w:val="0"/>
      <w:autoSpaceDE w:val="0"/>
      <w:autoSpaceDN w:val="0"/>
      <w:adjustRightInd w:val="0"/>
    </w:pPr>
    <w:rPr>
      <w:color w:val="000000"/>
      <w:sz w:val="24"/>
      <w:szCs w:val="24"/>
    </w:rPr>
  </w:style>
  <w:style w:type="table" w:styleId="a8">
    <w:name w:val="Table Grid"/>
    <w:basedOn w:val="a1"/>
    <w:uiPriority w:val="39"/>
    <w:rsid w:val="006B3CD4"/>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javascript">
    <w:name w:val="javascript"/>
    <w:basedOn w:val="a0"/>
    <w:rsid w:val="00EC3DC9"/>
  </w:style>
  <w:style w:type="paragraph" w:styleId="a9">
    <w:name w:val="Normal (Web)"/>
    <w:basedOn w:val="a"/>
    <w:link w:val="Char2"/>
    <w:rsid w:val="00D45DA2"/>
    <w:pPr>
      <w:widowControl/>
      <w:spacing w:before="100" w:beforeAutospacing="1" w:after="100" w:afterAutospacing="1"/>
      <w:jc w:val="left"/>
    </w:pPr>
    <w:rPr>
      <w:rFonts w:ascii="宋体" w:hAnsi="宋体"/>
      <w:kern w:val="0"/>
      <w:lang w:eastAsia="en-US"/>
    </w:rPr>
  </w:style>
  <w:style w:type="character" w:customStyle="1" w:styleId="Char2">
    <w:name w:val="普通(网站) Char"/>
    <w:basedOn w:val="a0"/>
    <w:link w:val="a9"/>
    <w:rsid w:val="00D45DA2"/>
    <w:rPr>
      <w:rFonts w:ascii="宋体" w:eastAsia="宋体" w:hAnsi="宋体"/>
      <w:sz w:val="24"/>
      <w:szCs w:val="24"/>
      <w:lang w:val="en-US" w:eastAsia="en-US" w:bidi="ar-SA"/>
    </w:rPr>
  </w:style>
  <w:style w:type="paragraph" w:customStyle="1" w:styleId="directions">
    <w:name w:val="directions"/>
    <w:basedOn w:val="a"/>
    <w:rsid w:val="00D45DA2"/>
    <w:pPr>
      <w:spacing w:beforeLines="50" w:afterLines="50"/>
    </w:pPr>
    <w:rPr>
      <w:i/>
    </w:rPr>
  </w:style>
  <w:style w:type="paragraph" w:customStyle="1" w:styleId="question">
    <w:name w:val="question"/>
    <w:basedOn w:val="a"/>
    <w:rsid w:val="00D45DA2"/>
    <w:pPr>
      <w:spacing w:beforeLines="100" w:afterLines="25"/>
      <w:ind w:left="480" w:hangingChars="200" w:hanging="480"/>
    </w:pPr>
  </w:style>
  <w:style w:type="paragraph" w:styleId="aa">
    <w:name w:val="Date"/>
    <w:basedOn w:val="a"/>
    <w:next w:val="a"/>
    <w:rsid w:val="00D45DA2"/>
    <w:pPr>
      <w:ind w:leftChars="2500" w:left="100"/>
    </w:pPr>
  </w:style>
  <w:style w:type="paragraph" w:customStyle="1" w:styleId="CharCharCharChar">
    <w:name w:val="Char Char Char Char"/>
    <w:basedOn w:val="a"/>
    <w:next w:val="a"/>
    <w:autoRedefine/>
    <w:rsid w:val="00D45DA2"/>
    <w:pPr>
      <w:numPr>
        <w:numId w:val="1"/>
      </w:numPr>
      <w:spacing w:beforeLines="50" w:line="360" w:lineRule="auto"/>
      <w:ind w:left="8840" w:hanging="748"/>
      <w:jc w:val="center"/>
    </w:pPr>
    <w:rPr>
      <w:kern w:val="0"/>
    </w:rPr>
  </w:style>
  <w:style w:type="paragraph" w:styleId="ab">
    <w:name w:val="Document Map"/>
    <w:basedOn w:val="a"/>
    <w:rsid w:val="00D45DA2"/>
    <w:pPr>
      <w:shd w:val="clear" w:color="auto" w:fill="000080"/>
    </w:pPr>
  </w:style>
  <w:style w:type="paragraph" w:styleId="ac">
    <w:name w:val="Plain Text"/>
    <w:basedOn w:val="a"/>
    <w:link w:val="Char3"/>
    <w:rsid w:val="00D45DA2"/>
    <w:rPr>
      <w:rFonts w:ascii="宋体" w:hAnsi="Courier New" w:cs="Courier New"/>
      <w:szCs w:val="21"/>
    </w:rPr>
  </w:style>
  <w:style w:type="paragraph" w:styleId="ad">
    <w:name w:val="Body Text Indent"/>
    <w:basedOn w:val="a"/>
    <w:link w:val="Char4"/>
    <w:rsid w:val="00D45DA2"/>
    <w:pPr>
      <w:autoSpaceDE w:val="0"/>
      <w:autoSpaceDN w:val="0"/>
      <w:adjustRightInd w:val="0"/>
      <w:ind w:leftChars="7" w:left="15"/>
      <w:jc w:val="left"/>
    </w:pPr>
    <w:rPr>
      <w:kern w:val="0"/>
    </w:rPr>
  </w:style>
  <w:style w:type="paragraph" w:styleId="10">
    <w:name w:val="toc 1"/>
    <w:basedOn w:val="a"/>
    <w:next w:val="a"/>
    <w:autoRedefine/>
    <w:uiPriority w:val="39"/>
    <w:rsid w:val="00D45DA2"/>
    <w:pPr>
      <w:spacing w:before="120" w:after="120"/>
      <w:jc w:val="left"/>
    </w:pPr>
    <w:rPr>
      <w:b/>
      <w:bCs/>
      <w:caps/>
      <w:sz w:val="20"/>
    </w:rPr>
  </w:style>
  <w:style w:type="paragraph" w:customStyle="1" w:styleId="11">
    <w:name w:val="样式1"/>
    <w:basedOn w:val="4"/>
    <w:rsid w:val="00D45DA2"/>
  </w:style>
  <w:style w:type="paragraph" w:customStyle="1" w:styleId="20">
    <w:name w:val="样式2"/>
    <w:basedOn w:val="a"/>
    <w:next w:val="5"/>
    <w:rsid w:val="00D45DA2"/>
    <w:rPr>
      <w:rFonts w:ascii="宋体" w:hAnsi="宋体"/>
      <w:b/>
    </w:rPr>
  </w:style>
  <w:style w:type="paragraph" w:customStyle="1" w:styleId="30">
    <w:name w:val="样式3"/>
    <w:basedOn w:val="5"/>
    <w:autoRedefine/>
    <w:rsid w:val="00D45DA2"/>
    <w:rPr>
      <w:rFonts w:ascii="宋体" w:hAnsi="宋体"/>
      <w:b w:val="0"/>
    </w:rPr>
  </w:style>
  <w:style w:type="paragraph" w:customStyle="1" w:styleId="40">
    <w:name w:val="样式4"/>
    <w:basedOn w:val="5"/>
    <w:rsid w:val="00D45DA2"/>
    <w:pPr>
      <w:spacing w:line="377" w:lineRule="auto"/>
      <w:ind w:leftChars="200" w:left="200"/>
    </w:pPr>
    <w:rPr>
      <w:rFonts w:ascii="宋体" w:hAnsi="宋体"/>
      <w:sz w:val="21"/>
    </w:rPr>
  </w:style>
  <w:style w:type="character" w:styleId="ae">
    <w:name w:val="Strong"/>
    <w:basedOn w:val="a0"/>
    <w:qFormat/>
    <w:rsid w:val="0032739C"/>
    <w:rPr>
      <w:rFonts w:eastAsia="黑体"/>
      <w:bCs/>
    </w:rPr>
  </w:style>
  <w:style w:type="paragraph" w:styleId="21">
    <w:name w:val="Body Text Indent 2"/>
    <w:basedOn w:val="a"/>
    <w:link w:val="2Char0"/>
    <w:rsid w:val="00D45DA2"/>
    <w:pPr>
      <w:spacing w:after="120" w:line="480" w:lineRule="auto"/>
      <w:ind w:leftChars="200" w:left="420"/>
    </w:pPr>
  </w:style>
  <w:style w:type="character" w:customStyle="1" w:styleId="2Char0">
    <w:name w:val="正文文本缩进 2 Char"/>
    <w:basedOn w:val="a0"/>
    <w:link w:val="21"/>
    <w:rsid w:val="00D45DA2"/>
    <w:rPr>
      <w:rFonts w:eastAsia="宋体"/>
      <w:kern w:val="2"/>
      <w:sz w:val="21"/>
      <w:lang w:val="en-US" w:eastAsia="zh-CN" w:bidi="ar-SA"/>
    </w:rPr>
  </w:style>
  <w:style w:type="character" w:customStyle="1" w:styleId="normal21">
    <w:name w:val="normal21"/>
    <w:basedOn w:val="a0"/>
    <w:rsid w:val="00D45DA2"/>
    <w:rPr>
      <w:rFonts w:ascii="Verdana" w:hAnsi="Verdana" w:hint="default"/>
      <w:color w:val="363636"/>
      <w:sz w:val="21"/>
      <w:szCs w:val="21"/>
    </w:rPr>
  </w:style>
  <w:style w:type="character" w:customStyle="1" w:styleId="Char5">
    <w:name w:val="标题 Char"/>
    <w:basedOn w:val="a0"/>
    <w:link w:val="af"/>
    <w:rsid w:val="00EF13DA"/>
    <w:rPr>
      <w:rFonts w:asciiTheme="minorHAnsi" w:eastAsia="黑体" w:hAnsiTheme="minorHAnsi"/>
      <w:b/>
      <w:color w:val="002060"/>
      <w:kern w:val="2"/>
      <w:sz w:val="32"/>
    </w:rPr>
  </w:style>
  <w:style w:type="paragraph" w:styleId="af">
    <w:name w:val="Title"/>
    <w:basedOn w:val="a"/>
    <w:next w:val="a"/>
    <w:link w:val="Char5"/>
    <w:qFormat/>
    <w:rsid w:val="00EF13DA"/>
    <w:pPr>
      <w:spacing w:before="240" w:after="60"/>
      <w:contextualSpacing/>
      <w:jc w:val="center"/>
    </w:pPr>
    <w:rPr>
      <w:rFonts w:asciiTheme="minorHAnsi" w:eastAsia="黑体" w:hAnsiTheme="minorHAnsi"/>
      <w:b/>
      <w:color w:val="002060"/>
      <w:sz w:val="32"/>
    </w:rPr>
  </w:style>
  <w:style w:type="character" w:customStyle="1" w:styleId="CharChar1">
    <w:name w:val="Char Char1"/>
    <w:basedOn w:val="a0"/>
    <w:rsid w:val="00D45DA2"/>
    <w:rPr>
      <w:kern w:val="2"/>
      <w:sz w:val="18"/>
    </w:rPr>
  </w:style>
  <w:style w:type="character" w:styleId="af0">
    <w:name w:val="line number"/>
    <w:basedOn w:val="a0"/>
    <w:rsid w:val="00D45DA2"/>
  </w:style>
  <w:style w:type="character" w:styleId="af1">
    <w:name w:val="FollowedHyperlink"/>
    <w:basedOn w:val="a0"/>
    <w:rsid w:val="00D45DA2"/>
    <w:rPr>
      <w:color w:val="800080"/>
      <w:u w:val="single"/>
    </w:rPr>
  </w:style>
  <w:style w:type="character" w:customStyle="1" w:styleId="content1">
    <w:name w:val="content1"/>
    <w:basedOn w:val="a0"/>
    <w:rsid w:val="00D45DA2"/>
    <w:rPr>
      <w:sz w:val="21"/>
      <w:szCs w:val="21"/>
    </w:rPr>
  </w:style>
  <w:style w:type="paragraph" w:styleId="HTML">
    <w:name w:val="HTML Preformatted"/>
    <w:basedOn w:val="a"/>
    <w:rsid w:val="00D45DA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rPr>
  </w:style>
  <w:style w:type="paragraph" w:styleId="af2">
    <w:name w:val="List Paragraph"/>
    <w:basedOn w:val="a"/>
    <w:rsid w:val="00D45DA2"/>
    <w:pPr>
      <w:ind w:firstLineChars="200" w:firstLine="420"/>
    </w:pPr>
    <w:rPr>
      <w:rFonts w:ascii="Calibri" w:hAnsi="Calibri"/>
      <w:szCs w:val="22"/>
    </w:rPr>
  </w:style>
  <w:style w:type="character" w:customStyle="1" w:styleId="CharChar12">
    <w:name w:val="Char Char12"/>
    <w:basedOn w:val="a0"/>
    <w:rsid w:val="00D80857"/>
    <w:rPr>
      <w:rFonts w:ascii="Cambria" w:eastAsia="宋体" w:hAnsi="Cambria" w:cs="Times New Roman"/>
      <w:b/>
      <w:bCs/>
      <w:color w:val="365F91"/>
      <w:sz w:val="28"/>
      <w:szCs w:val="28"/>
    </w:rPr>
  </w:style>
  <w:style w:type="character" w:customStyle="1" w:styleId="CharChar10">
    <w:name w:val="Char Char10"/>
    <w:basedOn w:val="a0"/>
    <w:rsid w:val="00D80857"/>
    <w:rPr>
      <w:rFonts w:ascii="Cambria" w:eastAsia="宋体" w:hAnsi="Cambria" w:cs="Times New Roman"/>
      <w:b/>
      <w:bCs/>
      <w:color w:val="4F81BD"/>
    </w:rPr>
  </w:style>
  <w:style w:type="paragraph" w:styleId="af3">
    <w:name w:val="Subtitle"/>
    <w:basedOn w:val="a"/>
    <w:next w:val="a"/>
    <w:qFormat/>
    <w:rsid w:val="00D80857"/>
    <w:pPr>
      <w:numPr>
        <w:ilvl w:val="1"/>
      </w:numPr>
    </w:pPr>
    <w:rPr>
      <w:i/>
      <w:iCs/>
      <w:color w:val="4F81BD"/>
      <w:spacing w:val="15"/>
    </w:rPr>
  </w:style>
  <w:style w:type="character" w:styleId="af4">
    <w:name w:val="Emphasis"/>
    <w:basedOn w:val="a0"/>
    <w:qFormat/>
    <w:rsid w:val="00C44C6E"/>
    <w:rPr>
      <w:rFonts w:ascii="微软雅黑" w:eastAsia="微软雅黑" w:hAnsi="微软雅黑"/>
      <w:b/>
      <w:iCs/>
      <w:color w:val="C00000"/>
    </w:rPr>
  </w:style>
  <w:style w:type="paragraph" w:styleId="af5">
    <w:name w:val="No Spacing"/>
    <w:rsid w:val="00D80857"/>
    <w:rPr>
      <w:rFonts w:ascii="Calibri" w:hAnsi="Calibri"/>
      <w:sz w:val="22"/>
      <w:szCs w:val="22"/>
      <w:lang w:eastAsia="en-US" w:bidi="en-US"/>
    </w:rPr>
  </w:style>
  <w:style w:type="paragraph" w:styleId="af6">
    <w:name w:val="Quote"/>
    <w:basedOn w:val="a"/>
    <w:next w:val="a"/>
    <w:link w:val="Char6"/>
    <w:rsid w:val="00D80857"/>
    <w:rPr>
      <w:i/>
      <w:iCs/>
      <w:color w:val="000000"/>
      <w:szCs w:val="21"/>
    </w:rPr>
  </w:style>
  <w:style w:type="character" w:customStyle="1" w:styleId="Char6">
    <w:name w:val="引用 Char"/>
    <w:basedOn w:val="a0"/>
    <w:link w:val="af6"/>
    <w:rsid w:val="00D80857"/>
    <w:rPr>
      <w:rFonts w:eastAsia="宋体"/>
      <w:i/>
      <w:iCs/>
      <w:color w:val="000000"/>
      <w:kern w:val="2"/>
      <w:sz w:val="21"/>
      <w:szCs w:val="21"/>
      <w:lang w:val="en-US" w:eastAsia="zh-CN" w:bidi="ar-SA"/>
    </w:rPr>
  </w:style>
  <w:style w:type="paragraph" w:styleId="af7">
    <w:name w:val="Intense Quote"/>
    <w:basedOn w:val="a"/>
    <w:next w:val="a"/>
    <w:link w:val="Char7"/>
    <w:rsid w:val="00D80857"/>
    <w:pPr>
      <w:pBdr>
        <w:bottom w:val="single" w:sz="4" w:space="4" w:color="4F81BD"/>
      </w:pBdr>
      <w:spacing w:before="200" w:after="280"/>
      <w:ind w:left="936" w:right="936"/>
    </w:pPr>
    <w:rPr>
      <w:b/>
      <w:bCs/>
      <w:i/>
      <w:iCs/>
      <w:color w:val="4F81BD"/>
      <w:szCs w:val="21"/>
    </w:rPr>
  </w:style>
  <w:style w:type="character" w:customStyle="1" w:styleId="Char7">
    <w:name w:val="明显引用 Char"/>
    <w:basedOn w:val="a0"/>
    <w:link w:val="af7"/>
    <w:rsid w:val="00D80857"/>
    <w:rPr>
      <w:rFonts w:eastAsia="宋体"/>
      <w:b/>
      <w:bCs/>
      <w:i/>
      <w:iCs/>
      <w:color w:val="4F81BD"/>
      <w:kern w:val="2"/>
      <w:sz w:val="21"/>
      <w:szCs w:val="21"/>
      <w:lang w:val="en-US" w:eastAsia="zh-CN" w:bidi="ar-SA"/>
    </w:rPr>
  </w:style>
  <w:style w:type="character" w:styleId="af8">
    <w:name w:val="Subtle Emphasis"/>
    <w:basedOn w:val="a0"/>
    <w:rsid w:val="00D80857"/>
    <w:rPr>
      <w:i/>
      <w:iCs/>
      <w:color w:val="808080"/>
    </w:rPr>
  </w:style>
  <w:style w:type="character" w:styleId="af9">
    <w:name w:val="Intense Emphasis"/>
    <w:basedOn w:val="a0"/>
    <w:rsid w:val="00D80857"/>
    <w:rPr>
      <w:b/>
      <w:bCs/>
      <w:i/>
      <w:iCs/>
      <w:color w:val="4F81BD"/>
    </w:rPr>
  </w:style>
  <w:style w:type="character" w:styleId="afa">
    <w:name w:val="Subtle Reference"/>
    <w:basedOn w:val="a0"/>
    <w:rsid w:val="00D80857"/>
    <w:rPr>
      <w:smallCaps/>
      <w:color w:val="C0504D"/>
      <w:u w:val="single"/>
    </w:rPr>
  </w:style>
  <w:style w:type="character" w:styleId="afb">
    <w:name w:val="Intense Reference"/>
    <w:basedOn w:val="a0"/>
    <w:rsid w:val="00D80857"/>
    <w:rPr>
      <w:b/>
      <w:bCs/>
      <w:smallCaps/>
      <w:color w:val="C0504D"/>
      <w:spacing w:val="5"/>
      <w:u w:val="single"/>
    </w:rPr>
  </w:style>
  <w:style w:type="character" w:styleId="afc">
    <w:name w:val="Book Title"/>
    <w:basedOn w:val="a0"/>
    <w:rsid w:val="00D80857"/>
    <w:rPr>
      <w:b/>
      <w:bCs/>
      <w:smallCaps/>
      <w:spacing w:val="5"/>
    </w:rPr>
  </w:style>
  <w:style w:type="paragraph" w:customStyle="1" w:styleId="para">
    <w:name w:val="para"/>
    <w:basedOn w:val="a"/>
    <w:rsid w:val="009F5ABB"/>
    <w:pPr>
      <w:spacing w:beforeLines="25" w:afterLines="15"/>
      <w:ind w:firstLineChars="200" w:firstLine="480"/>
    </w:pPr>
    <w:rPr>
      <w:szCs w:val="24"/>
    </w:rPr>
  </w:style>
  <w:style w:type="paragraph" w:customStyle="1" w:styleId="choice">
    <w:name w:val="choice"/>
    <w:basedOn w:val="a"/>
    <w:rsid w:val="009F5ABB"/>
    <w:pPr>
      <w:spacing w:beforeLines="25" w:afterLines="25"/>
      <w:ind w:leftChars="225" w:left="953" w:hangingChars="200" w:hanging="480"/>
    </w:pPr>
    <w:rPr>
      <w:szCs w:val="24"/>
    </w:rPr>
  </w:style>
  <w:style w:type="character" w:customStyle="1" w:styleId="apple-style-span">
    <w:name w:val="apple-style-span"/>
    <w:basedOn w:val="a0"/>
    <w:rsid w:val="009F5ABB"/>
  </w:style>
  <w:style w:type="paragraph" w:styleId="afd">
    <w:name w:val="Body Text"/>
    <w:basedOn w:val="a"/>
    <w:link w:val="Char8"/>
    <w:rsid w:val="009F5ABB"/>
    <w:pPr>
      <w:spacing w:after="120"/>
    </w:pPr>
    <w:rPr>
      <w:szCs w:val="24"/>
    </w:rPr>
  </w:style>
  <w:style w:type="character" w:customStyle="1" w:styleId="Char8">
    <w:name w:val="正文文本 Char"/>
    <w:basedOn w:val="a0"/>
    <w:link w:val="afd"/>
    <w:rsid w:val="009F5ABB"/>
    <w:rPr>
      <w:kern w:val="2"/>
      <w:sz w:val="21"/>
      <w:szCs w:val="24"/>
    </w:rPr>
  </w:style>
  <w:style w:type="character" w:customStyle="1" w:styleId="6Char">
    <w:name w:val="标题 6 Char"/>
    <w:basedOn w:val="a0"/>
    <w:link w:val="6"/>
    <w:rsid w:val="00024384"/>
    <w:rPr>
      <w:rFonts w:ascii="宋体" w:hAnsi="宋体"/>
      <w:b/>
      <w:bCs/>
      <w:color w:val="000000"/>
      <w:sz w:val="15"/>
      <w:szCs w:val="15"/>
    </w:rPr>
  </w:style>
  <w:style w:type="character" w:customStyle="1" w:styleId="p9">
    <w:name w:val="p9"/>
    <w:basedOn w:val="a0"/>
    <w:rsid w:val="00024384"/>
  </w:style>
  <w:style w:type="character" w:customStyle="1" w:styleId="eng1">
    <w:name w:val="eng1"/>
    <w:basedOn w:val="a0"/>
    <w:rsid w:val="00024384"/>
    <w:rPr>
      <w:rFonts w:ascii="Arial" w:hAnsi="Arial" w:cs="Arial" w:hint="default"/>
      <w:sz w:val="17"/>
      <w:szCs w:val="17"/>
    </w:rPr>
  </w:style>
  <w:style w:type="character" w:customStyle="1" w:styleId="itm1">
    <w:name w:val="itm1"/>
    <w:basedOn w:val="a0"/>
    <w:rsid w:val="00024384"/>
    <w:rPr>
      <w:rFonts w:ascii="宋体" w:eastAsia="宋体" w:hAnsi="宋体" w:hint="eastAsia"/>
      <w:strike w:val="0"/>
      <w:dstrike w:val="0"/>
      <w:sz w:val="18"/>
      <w:szCs w:val="18"/>
      <w:u w:val="none"/>
      <w:effect w:val="none"/>
    </w:rPr>
  </w:style>
  <w:style w:type="paragraph" w:styleId="afe">
    <w:name w:val="Salutation"/>
    <w:basedOn w:val="a"/>
    <w:next w:val="a"/>
    <w:link w:val="Char9"/>
    <w:rsid w:val="00024384"/>
    <w:pPr>
      <w:adjustRightInd w:val="0"/>
      <w:spacing w:line="360" w:lineRule="atLeast"/>
      <w:jc w:val="left"/>
      <w:textAlignment w:val="baseline"/>
    </w:pPr>
    <w:rPr>
      <w:kern w:val="0"/>
    </w:rPr>
  </w:style>
  <w:style w:type="character" w:customStyle="1" w:styleId="Char9">
    <w:name w:val="称呼 Char"/>
    <w:basedOn w:val="a0"/>
    <w:link w:val="afe"/>
    <w:rsid w:val="00024384"/>
    <w:rPr>
      <w:sz w:val="24"/>
    </w:rPr>
  </w:style>
  <w:style w:type="paragraph" w:styleId="aff">
    <w:name w:val="List"/>
    <w:basedOn w:val="a"/>
    <w:rsid w:val="00024384"/>
    <w:pPr>
      <w:ind w:left="200" w:hangingChars="200" w:hanging="200"/>
    </w:pPr>
    <w:rPr>
      <w:szCs w:val="24"/>
    </w:rPr>
  </w:style>
  <w:style w:type="paragraph" w:styleId="22">
    <w:name w:val="List 2"/>
    <w:basedOn w:val="a"/>
    <w:rsid w:val="00024384"/>
    <w:pPr>
      <w:ind w:leftChars="200" w:left="100" w:hangingChars="200" w:hanging="200"/>
    </w:pPr>
    <w:rPr>
      <w:szCs w:val="24"/>
    </w:rPr>
  </w:style>
  <w:style w:type="paragraph" w:styleId="aff0">
    <w:name w:val="Normal Indent"/>
    <w:basedOn w:val="a"/>
    <w:rsid w:val="00024384"/>
    <w:pPr>
      <w:ind w:firstLineChars="200" w:firstLine="420"/>
    </w:pPr>
    <w:rPr>
      <w:szCs w:val="24"/>
    </w:rPr>
  </w:style>
  <w:style w:type="paragraph" w:styleId="aff1">
    <w:name w:val="Body Text First Indent"/>
    <w:basedOn w:val="afd"/>
    <w:link w:val="Chara"/>
    <w:rsid w:val="00024384"/>
    <w:pPr>
      <w:ind w:firstLineChars="100" w:firstLine="420"/>
    </w:pPr>
  </w:style>
  <w:style w:type="character" w:customStyle="1" w:styleId="Chara">
    <w:name w:val="正文首行缩进 Char"/>
    <w:basedOn w:val="Char8"/>
    <w:link w:val="aff1"/>
    <w:rsid w:val="00024384"/>
    <w:rPr>
      <w:kern w:val="2"/>
      <w:sz w:val="21"/>
      <w:szCs w:val="24"/>
    </w:rPr>
  </w:style>
  <w:style w:type="paragraph" w:styleId="23">
    <w:name w:val="Body Text First Indent 2"/>
    <w:basedOn w:val="ad"/>
    <w:link w:val="2Char1"/>
    <w:rsid w:val="00024384"/>
    <w:pPr>
      <w:autoSpaceDE/>
      <w:autoSpaceDN/>
      <w:adjustRightInd/>
      <w:spacing w:after="120"/>
      <w:ind w:leftChars="200" w:left="420" w:firstLineChars="200" w:firstLine="420"/>
      <w:jc w:val="both"/>
    </w:pPr>
    <w:rPr>
      <w:kern w:val="2"/>
      <w:szCs w:val="24"/>
    </w:rPr>
  </w:style>
  <w:style w:type="character" w:customStyle="1" w:styleId="Char4">
    <w:name w:val="正文文本缩进 Char"/>
    <w:basedOn w:val="a0"/>
    <w:link w:val="ad"/>
    <w:rsid w:val="00024384"/>
    <w:rPr>
      <w:sz w:val="21"/>
    </w:rPr>
  </w:style>
  <w:style w:type="character" w:customStyle="1" w:styleId="2Char1">
    <w:name w:val="正文首行缩进 2 Char"/>
    <w:basedOn w:val="Char4"/>
    <w:link w:val="23"/>
    <w:rsid w:val="00024384"/>
    <w:rPr>
      <w:sz w:val="21"/>
    </w:rPr>
  </w:style>
  <w:style w:type="paragraph" w:styleId="24">
    <w:name w:val="Body Text 2"/>
    <w:basedOn w:val="a"/>
    <w:link w:val="2Char2"/>
    <w:rsid w:val="00024384"/>
    <w:pPr>
      <w:tabs>
        <w:tab w:val="left" w:pos="15185"/>
        <w:tab w:val="left" w:pos="16695"/>
      </w:tabs>
      <w:jc w:val="left"/>
    </w:pPr>
    <w:rPr>
      <w:szCs w:val="24"/>
    </w:rPr>
  </w:style>
  <w:style w:type="character" w:customStyle="1" w:styleId="2Char2">
    <w:name w:val="正文文本 2 Char"/>
    <w:basedOn w:val="a0"/>
    <w:link w:val="24"/>
    <w:rsid w:val="00024384"/>
    <w:rPr>
      <w:kern w:val="2"/>
      <w:sz w:val="24"/>
      <w:szCs w:val="24"/>
    </w:rPr>
  </w:style>
  <w:style w:type="character" w:customStyle="1" w:styleId="Char3">
    <w:name w:val="纯文本 Char"/>
    <w:basedOn w:val="a0"/>
    <w:link w:val="ac"/>
    <w:locked/>
    <w:rsid w:val="00024384"/>
    <w:rPr>
      <w:rFonts w:ascii="宋体" w:hAnsi="Courier New" w:cs="Courier New"/>
      <w:kern w:val="2"/>
      <w:sz w:val="21"/>
      <w:szCs w:val="21"/>
    </w:rPr>
  </w:style>
  <w:style w:type="character" w:customStyle="1" w:styleId="7Char">
    <w:name w:val="标题 7 Char"/>
    <w:basedOn w:val="a0"/>
    <w:link w:val="7"/>
    <w:rsid w:val="00B90998"/>
    <w:rPr>
      <w:b/>
      <w:bCs/>
      <w:kern w:val="2"/>
      <w:sz w:val="24"/>
      <w:szCs w:val="24"/>
    </w:rPr>
  </w:style>
  <w:style w:type="character" w:customStyle="1" w:styleId="9Char">
    <w:name w:val="标题 9 Char"/>
    <w:basedOn w:val="a0"/>
    <w:link w:val="9"/>
    <w:rsid w:val="00B90998"/>
    <w:rPr>
      <w:rFonts w:ascii="Arial" w:eastAsia="黑体" w:hAnsi="Arial"/>
      <w:kern w:val="2"/>
      <w:sz w:val="21"/>
      <w:szCs w:val="21"/>
    </w:rPr>
  </w:style>
  <w:style w:type="character" w:customStyle="1" w:styleId="skyzhi1">
    <w:name w:val="skyzhi1"/>
    <w:basedOn w:val="a0"/>
    <w:rsid w:val="00B90998"/>
    <w:rPr>
      <w:sz w:val="14"/>
      <w:szCs w:val="14"/>
    </w:rPr>
  </w:style>
  <w:style w:type="character" w:customStyle="1" w:styleId="CharChar11">
    <w:name w:val="Char Char1"/>
    <w:basedOn w:val="a0"/>
    <w:locked/>
    <w:rsid w:val="00B90998"/>
    <w:rPr>
      <w:rFonts w:ascii="宋体" w:eastAsia="宋体" w:hAnsi="Courier New"/>
      <w:kern w:val="2"/>
      <w:sz w:val="21"/>
      <w:szCs w:val="21"/>
      <w:lang w:val="en-US" w:eastAsia="zh-CN" w:bidi="ar-SA"/>
    </w:rPr>
  </w:style>
  <w:style w:type="character" w:customStyle="1" w:styleId="text">
    <w:name w:val="text"/>
    <w:basedOn w:val="a0"/>
    <w:rsid w:val="00B90998"/>
  </w:style>
  <w:style w:type="character" w:customStyle="1" w:styleId="para1">
    <w:name w:val="para1"/>
    <w:basedOn w:val="a0"/>
    <w:rsid w:val="00B90998"/>
    <w:rPr>
      <w:color w:val="663333"/>
    </w:rPr>
  </w:style>
  <w:style w:type="character" w:customStyle="1" w:styleId="p141">
    <w:name w:val="p141"/>
    <w:basedOn w:val="a0"/>
    <w:rsid w:val="00B90998"/>
    <w:rPr>
      <w:rFonts w:ascii="ˎ̥" w:hAnsi="ˎ̥" w:hint="default"/>
      <w:color w:val="000000"/>
      <w:sz w:val="21"/>
      <w:szCs w:val="21"/>
    </w:rPr>
  </w:style>
  <w:style w:type="character" w:styleId="aff2">
    <w:name w:val="annotation reference"/>
    <w:basedOn w:val="a0"/>
    <w:rsid w:val="00B90998"/>
    <w:rPr>
      <w:sz w:val="21"/>
      <w:szCs w:val="21"/>
    </w:rPr>
  </w:style>
  <w:style w:type="paragraph" w:styleId="aff3">
    <w:name w:val="annotation text"/>
    <w:basedOn w:val="a"/>
    <w:link w:val="Charb"/>
    <w:rsid w:val="00B90998"/>
    <w:pPr>
      <w:jc w:val="left"/>
    </w:pPr>
    <w:rPr>
      <w:szCs w:val="24"/>
    </w:rPr>
  </w:style>
  <w:style w:type="character" w:customStyle="1" w:styleId="Charb">
    <w:name w:val="批注文字 Char"/>
    <w:basedOn w:val="a0"/>
    <w:link w:val="aff3"/>
    <w:rsid w:val="00B90998"/>
    <w:rPr>
      <w:kern w:val="2"/>
      <w:sz w:val="21"/>
      <w:szCs w:val="24"/>
    </w:rPr>
  </w:style>
  <w:style w:type="character" w:customStyle="1" w:styleId="tpccontent1">
    <w:name w:val="tpc_content1"/>
    <w:basedOn w:val="a0"/>
    <w:rsid w:val="00B90998"/>
    <w:rPr>
      <w:sz w:val="16"/>
      <w:szCs w:val="16"/>
    </w:rPr>
  </w:style>
  <w:style w:type="paragraph" w:styleId="31">
    <w:name w:val="toc 3"/>
    <w:basedOn w:val="a"/>
    <w:next w:val="a"/>
    <w:autoRedefine/>
    <w:uiPriority w:val="39"/>
    <w:rsid w:val="00B90998"/>
    <w:pPr>
      <w:tabs>
        <w:tab w:val="right" w:leader="dot" w:pos="9628"/>
      </w:tabs>
      <w:spacing w:line="340" w:lineRule="exact"/>
      <w:ind w:left="420"/>
      <w:jc w:val="left"/>
    </w:pPr>
    <w:rPr>
      <w:iCs/>
      <w:sz w:val="20"/>
    </w:rPr>
  </w:style>
  <w:style w:type="paragraph" w:styleId="25">
    <w:name w:val="toc 2"/>
    <w:basedOn w:val="a"/>
    <w:next w:val="a"/>
    <w:autoRedefine/>
    <w:uiPriority w:val="39"/>
    <w:rsid w:val="009765BB"/>
    <w:pPr>
      <w:tabs>
        <w:tab w:val="right" w:leader="dot" w:pos="9628"/>
      </w:tabs>
      <w:spacing w:line="440" w:lineRule="exact"/>
      <w:jc w:val="center"/>
    </w:pPr>
    <w:rPr>
      <w:b/>
      <w:sz w:val="32"/>
      <w:szCs w:val="32"/>
    </w:rPr>
  </w:style>
  <w:style w:type="character" w:customStyle="1" w:styleId="FontStyle50">
    <w:name w:val="Font Style50"/>
    <w:basedOn w:val="a0"/>
    <w:rsid w:val="00B90998"/>
    <w:rPr>
      <w:rFonts w:ascii="宋体" w:eastAsia="宋体" w:cs="宋体"/>
      <w:sz w:val="20"/>
      <w:szCs w:val="20"/>
    </w:rPr>
  </w:style>
  <w:style w:type="paragraph" w:customStyle="1" w:styleId="Style26">
    <w:name w:val="Style26"/>
    <w:basedOn w:val="a"/>
    <w:rsid w:val="00B90998"/>
    <w:pPr>
      <w:adjustRightInd w:val="0"/>
      <w:spacing w:line="317" w:lineRule="exact"/>
      <w:ind w:firstLine="355"/>
    </w:pPr>
    <w:rPr>
      <w:rFonts w:ascii="宋体" w:hAnsi="Calibri"/>
      <w:kern w:val="0"/>
      <w:szCs w:val="24"/>
    </w:rPr>
  </w:style>
  <w:style w:type="paragraph" w:customStyle="1" w:styleId="Style25">
    <w:name w:val="Style25"/>
    <w:basedOn w:val="a"/>
    <w:rsid w:val="00B90998"/>
    <w:pPr>
      <w:adjustRightInd w:val="0"/>
      <w:spacing w:line="317" w:lineRule="exact"/>
    </w:pPr>
    <w:rPr>
      <w:rFonts w:ascii="宋体" w:hAnsi="Calibri"/>
      <w:kern w:val="0"/>
      <w:szCs w:val="24"/>
    </w:rPr>
  </w:style>
  <w:style w:type="paragraph" w:customStyle="1" w:styleId="Style2">
    <w:name w:val="Style2"/>
    <w:basedOn w:val="a"/>
    <w:rsid w:val="00B90998"/>
    <w:pPr>
      <w:adjustRightInd w:val="0"/>
    </w:pPr>
    <w:rPr>
      <w:rFonts w:ascii="宋体" w:hAnsi="Calibri"/>
      <w:kern w:val="0"/>
      <w:szCs w:val="24"/>
    </w:rPr>
  </w:style>
  <w:style w:type="paragraph" w:customStyle="1" w:styleId="Style5">
    <w:name w:val="Style5"/>
    <w:basedOn w:val="a"/>
    <w:rsid w:val="00B90998"/>
    <w:pPr>
      <w:adjustRightInd w:val="0"/>
      <w:jc w:val="left"/>
    </w:pPr>
    <w:rPr>
      <w:rFonts w:ascii="宋体" w:hAnsi="Calibri"/>
      <w:kern w:val="0"/>
      <w:szCs w:val="24"/>
    </w:rPr>
  </w:style>
  <w:style w:type="paragraph" w:customStyle="1" w:styleId="Style34">
    <w:name w:val="Style34"/>
    <w:basedOn w:val="a"/>
    <w:rsid w:val="00B90998"/>
    <w:pPr>
      <w:adjustRightInd w:val="0"/>
      <w:spacing w:line="307" w:lineRule="exact"/>
      <w:ind w:firstLine="230"/>
    </w:pPr>
    <w:rPr>
      <w:rFonts w:ascii="宋体" w:hAnsi="Calibri"/>
      <w:kern w:val="0"/>
      <w:szCs w:val="24"/>
    </w:rPr>
  </w:style>
  <w:style w:type="paragraph" w:customStyle="1" w:styleId="Style13">
    <w:name w:val="Style13"/>
    <w:basedOn w:val="a"/>
    <w:rsid w:val="00B90998"/>
    <w:pPr>
      <w:adjustRightInd w:val="0"/>
      <w:jc w:val="left"/>
    </w:pPr>
    <w:rPr>
      <w:rFonts w:ascii="宋体" w:hAnsi="Calibri"/>
      <w:kern w:val="0"/>
      <w:szCs w:val="24"/>
    </w:rPr>
  </w:style>
  <w:style w:type="paragraph" w:customStyle="1" w:styleId="Style12">
    <w:name w:val="Style12"/>
    <w:basedOn w:val="a"/>
    <w:rsid w:val="00B90998"/>
    <w:pPr>
      <w:adjustRightInd w:val="0"/>
      <w:jc w:val="left"/>
    </w:pPr>
    <w:rPr>
      <w:rFonts w:ascii="宋体" w:hAnsi="Calibri"/>
      <w:kern w:val="0"/>
      <w:szCs w:val="24"/>
    </w:rPr>
  </w:style>
  <w:style w:type="paragraph" w:customStyle="1" w:styleId="Style22">
    <w:name w:val="Style22"/>
    <w:basedOn w:val="a"/>
    <w:rsid w:val="00B90998"/>
    <w:pPr>
      <w:adjustRightInd w:val="0"/>
      <w:jc w:val="left"/>
    </w:pPr>
    <w:rPr>
      <w:rFonts w:ascii="宋体" w:hAnsi="Calibri"/>
      <w:kern w:val="0"/>
      <w:szCs w:val="24"/>
    </w:rPr>
  </w:style>
  <w:style w:type="paragraph" w:customStyle="1" w:styleId="Style16">
    <w:name w:val="Style16"/>
    <w:basedOn w:val="a"/>
    <w:rsid w:val="00B90998"/>
    <w:pPr>
      <w:adjustRightInd w:val="0"/>
      <w:jc w:val="left"/>
    </w:pPr>
    <w:rPr>
      <w:rFonts w:ascii="宋体" w:hAnsi="Calibri"/>
      <w:kern w:val="0"/>
      <w:szCs w:val="24"/>
    </w:rPr>
  </w:style>
  <w:style w:type="paragraph" w:customStyle="1" w:styleId="Style28">
    <w:name w:val="Style28"/>
    <w:basedOn w:val="a"/>
    <w:rsid w:val="00B90998"/>
    <w:pPr>
      <w:adjustRightInd w:val="0"/>
      <w:jc w:val="left"/>
    </w:pPr>
    <w:rPr>
      <w:rFonts w:ascii="宋体" w:hAnsi="Calibri"/>
      <w:kern w:val="0"/>
      <w:szCs w:val="24"/>
    </w:rPr>
  </w:style>
  <w:style w:type="paragraph" w:customStyle="1" w:styleId="Style21">
    <w:name w:val="Style21"/>
    <w:basedOn w:val="a"/>
    <w:rsid w:val="00B90998"/>
    <w:pPr>
      <w:adjustRightInd w:val="0"/>
      <w:spacing w:line="326" w:lineRule="exact"/>
      <w:ind w:hanging="86"/>
      <w:jc w:val="left"/>
    </w:pPr>
    <w:rPr>
      <w:rFonts w:ascii="宋体" w:hAnsi="Calibri"/>
      <w:kern w:val="0"/>
      <w:szCs w:val="24"/>
    </w:rPr>
  </w:style>
  <w:style w:type="paragraph" w:customStyle="1" w:styleId="Style15">
    <w:name w:val="Style15"/>
    <w:basedOn w:val="a"/>
    <w:rsid w:val="00B90998"/>
    <w:pPr>
      <w:adjustRightInd w:val="0"/>
      <w:jc w:val="right"/>
    </w:pPr>
    <w:rPr>
      <w:rFonts w:ascii="宋体" w:hAnsi="Calibri"/>
      <w:kern w:val="0"/>
      <w:szCs w:val="24"/>
    </w:rPr>
  </w:style>
  <w:style w:type="paragraph" w:customStyle="1" w:styleId="Style19">
    <w:name w:val="Style19"/>
    <w:basedOn w:val="a"/>
    <w:rsid w:val="00B90998"/>
    <w:pPr>
      <w:adjustRightInd w:val="0"/>
      <w:jc w:val="left"/>
    </w:pPr>
    <w:rPr>
      <w:rFonts w:ascii="宋体" w:hAnsi="Calibri"/>
      <w:kern w:val="0"/>
      <w:szCs w:val="24"/>
    </w:rPr>
  </w:style>
  <w:style w:type="paragraph" w:customStyle="1" w:styleId="Style23">
    <w:name w:val="Style23"/>
    <w:basedOn w:val="a"/>
    <w:rsid w:val="00B90998"/>
    <w:pPr>
      <w:adjustRightInd w:val="0"/>
      <w:jc w:val="left"/>
    </w:pPr>
    <w:rPr>
      <w:rFonts w:ascii="宋体" w:hAnsi="Calibri"/>
      <w:kern w:val="0"/>
      <w:szCs w:val="24"/>
    </w:rPr>
  </w:style>
  <w:style w:type="paragraph" w:customStyle="1" w:styleId="Style20">
    <w:name w:val="Style20"/>
    <w:basedOn w:val="a"/>
    <w:rsid w:val="00B90998"/>
    <w:pPr>
      <w:adjustRightInd w:val="0"/>
      <w:jc w:val="left"/>
    </w:pPr>
    <w:rPr>
      <w:rFonts w:ascii="宋体" w:hAnsi="Calibri"/>
      <w:kern w:val="0"/>
      <w:szCs w:val="24"/>
    </w:rPr>
  </w:style>
  <w:style w:type="paragraph" w:customStyle="1" w:styleId="12">
    <w:name w:val="纯文本1"/>
    <w:basedOn w:val="a"/>
    <w:rsid w:val="00B90998"/>
    <w:pPr>
      <w:adjustRightInd w:val="0"/>
      <w:textAlignment w:val="baseline"/>
    </w:pPr>
    <w:rPr>
      <w:rFonts w:ascii="宋体" w:hAnsi="Courier New"/>
    </w:rPr>
  </w:style>
  <w:style w:type="character" w:customStyle="1" w:styleId="FontStyle65">
    <w:name w:val="Font Style65"/>
    <w:basedOn w:val="a0"/>
    <w:rsid w:val="00B90998"/>
    <w:rPr>
      <w:rFonts w:ascii="宋体" w:eastAsia="宋体" w:cs="宋体"/>
      <w:sz w:val="20"/>
      <w:szCs w:val="20"/>
    </w:rPr>
  </w:style>
  <w:style w:type="character" w:customStyle="1" w:styleId="FontStyle27">
    <w:name w:val="Font Style27"/>
    <w:basedOn w:val="a0"/>
    <w:rsid w:val="00B90998"/>
    <w:rPr>
      <w:rFonts w:ascii="宋体" w:eastAsia="宋体"/>
      <w:sz w:val="20"/>
    </w:rPr>
  </w:style>
  <w:style w:type="character" w:customStyle="1" w:styleId="FontStyle48">
    <w:name w:val="Font Style48"/>
    <w:basedOn w:val="a0"/>
    <w:rsid w:val="00B90998"/>
    <w:rPr>
      <w:rFonts w:ascii="MS Gothic" w:eastAsia="MS Gothic"/>
      <w:b/>
      <w:sz w:val="24"/>
    </w:rPr>
  </w:style>
  <w:style w:type="character" w:customStyle="1" w:styleId="CharChar2">
    <w:name w:val="Char Char2"/>
    <w:basedOn w:val="a0"/>
    <w:rsid w:val="00B90998"/>
    <w:rPr>
      <w:rFonts w:eastAsia="宋体"/>
      <w:b/>
      <w:bCs/>
      <w:kern w:val="2"/>
      <w:sz w:val="32"/>
      <w:szCs w:val="32"/>
      <w:lang w:val="en-US" w:eastAsia="zh-CN" w:bidi="ar-SA"/>
    </w:rPr>
  </w:style>
  <w:style w:type="character" w:customStyle="1" w:styleId="CharChar7">
    <w:name w:val="Char Char7"/>
    <w:basedOn w:val="a0"/>
    <w:rsid w:val="00B90998"/>
    <w:rPr>
      <w:rFonts w:ascii="Arial" w:eastAsia="黑体" w:hAnsi="Arial"/>
      <w:b/>
      <w:bCs/>
      <w:kern w:val="2"/>
      <w:sz w:val="28"/>
      <w:szCs w:val="28"/>
      <w:lang w:val="en-US" w:eastAsia="zh-CN" w:bidi="ar-SA"/>
    </w:rPr>
  </w:style>
  <w:style w:type="character" w:customStyle="1" w:styleId="CharChar8">
    <w:name w:val="Char Char8"/>
    <w:basedOn w:val="a0"/>
    <w:rsid w:val="00B90998"/>
    <w:rPr>
      <w:b/>
      <w:bCs/>
      <w:kern w:val="2"/>
      <w:sz w:val="28"/>
      <w:szCs w:val="32"/>
    </w:rPr>
  </w:style>
  <w:style w:type="paragraph" w:styleId="TOC">
    <w:name w:val="TOC Heading"/>
    <w:basedOn w:val="1"/>
    <w:next w:val="a"/>
    <w:uiPriority w:val="39"/>
    <w:rsid w:val="00B90998"/>
    <w:pPr>
      <w:widowControl/>
      <w:spacing w:before="480" w:line="276" w:lineRule="auto"/>
      <w:outlineLvl w:val="9"/>
    </w:pPr>
    <w:rPr>
      <w:rFonts w:ascii="Cambria" w:hAnsi="Cambria"/>
      <w:color w:val="365F91"/>
      <w:kern w:val="0"/>
      <w:sz w:val="28"/>
      <w:szCs w:val="28"/>
    </w:rPr>
  </w:style>
  <w:style w:type="paragraph" w:styleId="41">
    <w:name w:val="toc 4"/>
    <w:basedOn w:val="a"/>
    <w:next w:val="a"/>
    <w:autoRedefine/>
    <w:uiPriority w:val="39"/>
    <w:unhideWhenUsed/>
    <w:rsid w:val="00B90998"/>
    <w:pPr>
      <w:ind w:leftChars="600" w:left="1260"/>
    </w:pPr>
    <w:rPr>
      <w:rFonts w:ascii="Calibri" w:hAnsi="Calibri"/>
      <w:szCs w:val="22"/>
    </w:rPr>
  </w:style>
  <w:style w:type="paragraph" w:styleId="50">
    <w:name w:val="toc 5"/>
    <w:basedOn w:val="a"/>
    <w:next w:val="a"/>
    <w:autoRedefine/>
    <w:uiPriority w:val="39"/>
    <w:unhideWhenUsed/>
    <w:rsid w:val="00B90998"/>
    <w:pPr>
      <w:ind w:leftChars="800" w:left="1680"/>
    </w:pPr>
    <w:rPr>
      <w:rFonts w:ascii="Calibri" w:hAnsi="Calibri"/>
      <w:szCs w:val="22"/>
    </w:rPr>
  </w:style>
  <w:style w:type="paragraph" w:styleId="60">
    <w:name w:val="toc 6"/>
    <w:basedOn w:val="a"/>
    <w:next w:val="a"/>
    <w:autoRedefine/>
    <w:uiPriority w:val="39"/>
    <w:unhideWhenUsed/>
    <w:rsid w:val="00B90998"/>
    <w:pPr>
      <w:ind w:leftChars="1000" w:left="2100"/>
    </w:pPr>
    <w:rPr>
      <w:rFonts w:ascii="Calibri" w:hAnsi="Calibri"/>
      <w:szCs w:val="22"/>
    </w:rPr>
  </w:style>
  <w:style w:type="paragraph" w:styleId="70">
    <w:name w:val="toc 7"/>
    <w:basedOn w:val="a"/>
    <w:next w:val="a"/>
    <w:autoRedefine/>
    <w:uiPriority w:val="39"/>
    <w:unhideWhenUsed/>
    <w:rsid w:val="00B90998"/>
    <w:pPr>
      <w:ind w:leftChars="1200" w:left="2520"/>
    </w:pPr>
    <w:rPr>
      <w:rFonts w:ascii="Calibri" w:hAnsi="Calibri"/>
      <w:szCs w:val="22"/>
    </w:rPr>
  </w:style>
  <w:style w:type="paragraph" w:styleId="80">
    <w:name w:val="toc 8"/>
    <w:basedOn w:val="a"/>
    <w:next w:val="a"/>
    <w:autoRedefine/>
    <w:uiPriority w:val="39"/>
    <w:unhideWhenUsed/>
    <w:rsid w:val="00B90998"/>
    <w:pPr>
      <w:ind w:leftChars="1400" w:left="2940"/>
    </w:pPr>
    <w:rPr>
      <w:rFonts w:ascii="Calibri" w:hAnsi="Calibri"/>
      <w:szCs w:val="22"/>
    </w:rPr>
  </w:style>
  <w:style w:type="paragraph" w:styleId="90">
    <w:name w:val="toc 9"/>
    <w:basedOn w:val="a"/>
    <w:next w:val="a"/>
    <w:autoRedefine/>
    <w:uiPriority w:val="39"/>
    <w:unhideWhenUsed/>
    <w:rsid w:val="00B90998"/>
    <w:pPr>
      <w:ind w:leftChars="1600" w:left="3360"/>
    </w:pPr>
    <w:rPr>
      <w:rFonts w:ascii="Calibri" w:hAnsi="Calibri"/>
      <w:szCs w:val="22"/>
    </w:rPr>
  </w:style>
  <w:style w:type="character" w:customStyle="1" w:styleId="z333">
    <w:name w:val="z333"/>
    <w:basedOn w:val="a0"/>
    <w:rsid w:val="00B90998"/>
  </w:style>
  <w:style w:type="character" w:customStyle="1" w:styleId="keyfontright">
    <w:name w:val="keyfontright"/>
    <w:basedOn w:val="a0"/>
    <w:rsid w:val="00B90998"/>
  </w:style>
  <w:style w:type="character" w:customStyle="1" w:styleId="stviewoptext">
    <w:name w:val="stviewoptext"/>
    <w:basedOn w:val="a0"/>
    <w:rsid w:val="00B90998"/>
  </w:style>
  <w:style w:type="character" w:customStyle="1" w:styleId="z666">
    <w:name w:val="z666"/>
    <w:basedOn w:val="a0"/>
    <w:rsid w:val="00B90998"/>
  </w:style>
  <w:style w:type="paragraph" w:customStyle="1" w:styleId="aff4">
    <w:name w:val="试题地区"/>
    <w:basedOn w:val="a"/>
    <w:rsid w:val="00982C24"/>
    <w:pPr>
      <w:jc w:val="center"/>
    </w:pPr>
  </w:style>
  <w:style w:type="character" w:customStyle="1" w:styleId="Char1">
    <w:name w:val="批注框文本 Char"/>
    <w:basedOn w:val="a0"/>
    <w:link w:val="a6"/>
    <w:uiPriority w:val="99"/>
    <w:semiHidden/>
    <w:rsid w:val="00845C8B"/>
    <w:rPr>
      <w:kern w:val="2"/>
      <w:sz w:val="18"/>
      <w:szCs w:val="18"/>
    </w:rPr>
  </w:style>
  <w:style w:type="paragraph" w:customStyle="1" w:styleId="13">
    <w:name w:val="列出段落1"/>
    <w:basedOn w:val="a"/>
    <w:rsid w:val="00845C8B"/>
    <w:pPr>
      <w:widowControl/>
      <w:spacing w:after="200" w:line="276" w:lineRule="auto"/>
      <w:ind w:left="720"/>
      <w:contextualSpacing/>
      <w:jc w:val="left"/>
    </w:pPr>
    <w:rPr>
      <w:rFonts w:ascii="Calibri" w:hAnsi="Calibri"/>
      <w:kern w:val="0"/>
      <w:sz w:val="22"/>
      <w:szCs w:val="22"/>
      <w:lang w:eastAsia="en-US"/>
    </w:rPr>
  </w:style>
  <w:style w:type="character" w:customStyle="1" w:styleId="headline-content2">
    <w:name w:val="headline-content2"/>
    <w:basedOn w:val="a0"/>
    <w:rsid w:val="004303A8"/>
  </w:style>
  <w:style w:type="paragraph" w:customStyle="1" w:styleId="MTDisplayEquation">
    <w:name w:val="MTDisplayEquation"/>
    <w:basedOn w:val="a"/>
    <w:next w:val="a"/>
    <w:rsid w:val="004303A8"/>
    <w:pPr>
      <w:widowControl/>
      <w:tabs>
        <w:tab w:val="center" w:pos="4400"/>
        <w:tab w:val="right" w:pos="8820"/>
      </w:tabs>
      <w:spacing w:after="200" w:line="360" w:lineRule="auto"/>
      <w:ind w:firstLineChars="200" w:firstLine="480"/>
      <w:jc w:val="left"/>
    </w:pPr>
    <w:rPr>
      <w:rFonts w:ascii="Calibri" w:hAnsi="Calibri"/>
      <w:kern w:val="0"/>
      <w:szCs w:val="22"/>
      <w:lang w:eastAsia="en-US"/>
    </w:rPr>
  </w:style>
  <w:style w:type="character" w:customStyle="1" w:styleId="Heading3Char">
    <w:name w:val="Heading 3 Char"/>
    <w:basedOn w:val="a0"/>
    <w:locked/>
    <w:rsid w:val="00F85121"/>
    <w:rPr>
      <w:rFonts w:ascii="Cambria" w:eastAsia="宋体" w:hAnsi="Cambria"/>
      <w:b/>
      <w:bCs/>
      <w:color w:val="4F81BD"/>
      <w:sz w:val="22"/>
      <w:szCs w:val="22"/>
      <w:lang w:val="en-US" w:eastAsia="en-US" w:bidi="ar-SA"/>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4.bin"/><Relationship Id="rId21" Type="http://schemas.openxmlformats.org/officeDocument/2006/relationships/image" Target="media/image9.wmf"/><Relationship Id="rId42" Type="http://schemas.openxmlformats.org/officeDocument/2006/relationships/oleObject" Target="embeddings/oleObject17.bin"/><Relationship Id="rId63" Type="http://schemas.openxmlformats.org/officeDocument/2006/relationships/oleObject" Target="embeddings/oleObject27.bin"/><Relationship Id="rId84" Type="http://schemas.openxmlformats.org/officeDocument/2006/relationships/image" Target="media/image41.wmf"/><Relationship Id="rId138" Type="http://schemas.openxmlformats.org/officeDocument/2006/relationships/image" Target="media/image68.wmf"/><Relationship Id="rId159" Type="http://schemas.openxmlformats.org/officeDocument/2006/relationships/oleObject" Target="embeddings/oleObject75.bin"/><Relationship Id="rId170" Type="http://schemas.openxmlformats.org/officeDocument/2006/relationships/image" Target="media/image84.wmf"/><Relationship Id="rId191" Type="http://schemas.openxmlformats.org/officeDocument/2006/relationships/oleObject" Target="embeddings/oleObject91.bin"/><Relationship Id="rId205" Type="http://schemas.openxmlformats.org/officeDocument/2006/relationships/oleObject" Target="embeddings/oleObject98.bin"/><Relationship Id="rId226" Type="http://schemas.openxmlformats.org/officeDocument/2006/relationships/image" Target="media/image112.wmf"/><Relationship Id="rId247" Type="http://schemas.openxmlformats.org/officeDocument/2006/relationships/oleObject" Target="embeddings/oleObject119.bin"/><Relationship Id="rId107" Type="http://schemas.openxmlformats.org/officeDocument/2006/relationships/oleObject" Target="embeddings/oleObject49.bin"/><Relationship Id="rId268" Type="http://schemas.openxmlformats.org/officeDocument/2006/relationships/image" Target="media/image133.wmf"/><Relationship Id="rId289" Type="http://schemas.openxmlformats.org/officeDocument/2006/relationships/oleObject" Target="embeddings/oleObject140.bin"/><Relationship Id="rId11" Type="http://schemas.openxmlformats.org/officeDocument/2006/relationships/image" Target="media/image4.wmf"/><Relationship Id="rId32" Type="http://schemas.openxmlformats.org/officeDocument/2006/relationships/oleObject" Target="embeddings/oleObject12.bin"/><Relationship Id="rId53" Type="http://schemas.openxmlformats.org/officeDocument/2006/relationships/image" Target="media/image25.png"/><Relationship Id="rId74" Type="http://schemas.openxmlformats.org/officeDocument/2006/relationships/image" Target="media/image36.wmf"/><Relationship Id="rId128" Type="http://schemas.openxmlformats.org/officeDocument/2006/relationships/image" Target="media/image63.wmf"/><Relationship Id="rId149" Type="http://schemas.openxmlformats.org/officeDocument/2006/relationships/oleObject" Target="embeddings/oleObject70.bin"/><Relationship Id="rId5" Type="http://schemas.openxmlformats.org/officeDocument/2006/relationships/webSettings" Target="webSettings.xml"/><Relationship Id="rId95" Type="http://schemas.openxmlformats.org/officeDocument/2006/relationships/oleObject" Target="embeddings/oleObject43.bin"/><Relationship Id="rId160" Type="http://schemas.openxmlformats.org/officeDocument/2006/relationships/image" Target="media/image79.wmf"/><Relationship Id="rId181" Type="http://schemas.openxmlformats.org/officeDocument/2006/relationships/oleObject" Target="embeddings/oleObject86.bin"/><Relationship Id="rId216" Type="http://schemas.openxmlformats.org/officeDocument/2006/relationships/image" Target="media/image107.wmf"/><Relationship Id="rId237" Type="http://schemas.openxmlformats.org/officeDocument/2006/relationships/oleObject" Target="embeddings/oleObject114.bin"/><Relationship Id="rId258" Type="http://schemas.openxmlformats.org/officeDocument/2006/relationships/image" Target="media/image128.wmf"/><Relationship Id="rId279" Type="http://schemas.openxmlformats.org/officeDocument/2006/relationships/oleObject" Target="embeddings/oleObject135.bin"/><Relationship Id="rId22" Type="http://schemas.openxmlformats.org/officeDocument/2006/relationships/oleObject" Target="embeddings/oleObject7.bin"/><Relationship Id="rId43" Type="http://schemas.openxmlformats.org/officeDocument/2006/relationships/image" Target="media/image20.wmf"/><Relationship Id="rId64" Type="http://schemas.openxmlformats.org/officeDocument/2006/relationships/image" Target="media/image31.wmf"/><Relationship Id="rId118" Type="http://schemas.openxmlformats.org/officeDocument/2006/relationships/image" Target="media/image58.wmf"/><Relationship Id="rId139" Type="http://schemas.openxmlformats.org/officeDocument/2006/relationships/oleObject" Target="embeddings/oleObject65.bin"/><Relationship Id="rId290" Type="http://schemas.openxmlformats.org/officeDocument/2006/relationships/header" Target="header1.xml"/><Relationship Id="rId85" Type="http://schemas.openxmlformats.org/officeDocument/2006/relationships/oleObject" Target="embeddings/oleObject38.bin"/><Relationship Id="rId150" Type="http://schemas.openxmlformats.org/officeDocument/2006/relationships/image" Target="media/image74.wmf"/><Relationship Id="rId171" Type="http://schemas.openxmlformats.org/officeDocument/2006/relationships/oleObject" Target="embeddings/oleObject81.bin"/><Relationship Id="rId192" Type="http://schemas.openxmlformats.org/officeDocument/2006/relationships/image" Target="media/image95.wmf"/><Relationship Id="rId206" Type="http://schemas.openxmlformats.org/officeDocument/2006/relationships/image" Target="media/image102.wmf"/><Relationship Id="rId227" Type="http://schemas.openxmlformats.org/officeDocument/2006/relationships/oleObject" Target="embeddings/oleObject109.bin"/><Relationship Id="rId248" Type="http://schemas.openxmlformats.org/officeDocument/2006/relationships/image" Target="media/image123.wmf"/><Relationship Id="rId269" Type="http://schemas.openxmlformats.org/officeDocument/2006/relationships/oleObject" Target="embeddings/oleObject130.bin"/><Relationship Id="rId12" Type="http://schemas.openxmlformats.org/officeDocument/2006/relationships/oleObject" Target="embeddings/oleObject2.bin"/><Relationship Id="rId33" Type="http://schemas.openxmlformats.org/officeDocument/2006/relationships/image" Target="media/image15.wmf"/><Relationship Id="rId108" Type="http://schemas.openxmlformats.org/officeDocument/2006/relationships/image" Target="media/image53.wmf"/><Relationship Id="rId129" Type="http://schemas.openxmlformats.org/officeDocument/2006/relationships/oleObject" Target="embeddings/oleObject60.bin"/><Relationship Id="rId280" Type="http://schemas.openxmlformats.org/officeDocument/2006/relationships/image" Target="media/image139.wmf"/><Relationship Id="rId54" Type="http://schemas.openxmlformats.org/officeDocument/2006/relationships/image" Target="media/image26.wmf"/><Relationship Id="rId75" Type="http://schemas.openxmlformats.org/officeDocument/2006/relationships/oleObject" Target="embeddings/oleObject33.bin"/><Relationship Id="rId96" Type="http://schemas.openxmlformats.org/officeDocument/2006/relationships/image" Target="media/image47.wmf"/><Relationship Id="rId140" Type="http://schemas.openxmlformats.org/officeDocument/2006/relationships/image" Target="media/image69.wmf"/><Relationship Id="rId161" Type="http://schemas.openxmlformats.org/officeDocument/2006/relationships/oleObject" Target="embeddings/oleObject76.bin"/><Relationship Id="rId182" Type="http://schemas.openxmlformats.org/officeDocument/2006/relationships/image" Target="media/image90.wmf"/><Relationship Id="rId217" Type="http://schemas.openxmlformats.org/officeDocument/2006/relationships/oleObject" Target="embeddings/oleObject104.bin"/><Relationship Id="rId6" Type="http://schemas.openxmlformats.org/officeDocument/2006/relationships/footnotes" Target="footnotes.xml"/><Relationship Id="rId238" Type="http://schemas.openxmlformats.org/officeDocument/2006/relationships/image" Target="media/image118.wmf"/><Relationship Id="rId259" Type="http://schemas.openxmlformats.org/officeDocument/2006/relationships/oleObject" Target="embeddings/oleObject125.bin"/><Relationship Id="rId23" Type="http://schemas.openxmlformats.org/officeDocument/2006/relationships/image" Target="media/image10.wmf"/><Relationship Id="rId119" Type="http://schemas.openxmlformats.org/officeDocument/2006/relationships/oleObject" Target="embeddings/oleObject55.bin"/><Relationship Id="rId270" Type="http://schemas.openxmlformats.org/officeDocument/2006/relationships/image" Target="media/image134.wmf"/><Relationship Id="rId291" Type="http://schemas.openxmlformats.org/officeDocument/2006/relationships/footer" Target="footer1.xml"/><Relationship Id="rId44" Type="http://schemas.openxmlformats.org/officeDocument/2006/relationships/oleObject" Target="embeddings/oleObject18.bin"/><Relationship Id="rId65" Type="http://schemas.openxmlformats.org/officeDocument/2006/relationships/oleObject" Target="embeddings/oleObject28.bin"/><Relationship Id="rId86" Type="http://schemas.openxmlformats.org/officeDocument/2006/relationships/image" Target="media/image42.wmf"/><Relationship Id="rId130" Type="http://schemas.openxmlformats.org/officeDocument/2006/relationships/image" Target="media/image64.wmf"/><Relationship Id="rId151" Type="http://schemas.openxmlformats.org/officeDocument/2006/relationships/oleObject" Target="embeddings/oleObject71.bin"/><Relationship Id="rId172" Type="http://schemas.openxmlformats.org/officeDocument/2006/relationships/image" Target="media/image85.wmf"/><Relationship Id="rId193" Type="http://schemas.openxmlformats.org/officeDocument/2006/relationships/oleObject" Target="embeddings/oleObject92.bin"/><Relationship Id="rId207" Type="http://schemas.openxmlformats.org/officeDocument/2006/relationships/oleObject" Target="embeddings/oleObject99.bin"/><Relationship Id="rId228" Type="http://schemas.openxmlformats.org/officeDocument/2006/relationships/image" Target="media/image113.wmf"/><Relationship Id="rId249" Type="http://schemas.openxmlformats.org/officeDocument/2006/relationships/oleObject" Target="embeddings/oleObject120.bin"/><Relationship Id="rId13" Type="http://schemas.openxmlformats.org/officeDocument/2006/relationships/image" Target="media/image5.wmf"/><Relationship Id="rId109" Type="http://schemas.openxmlformats.org/officeDocument/2006/relationships/oleObject" Target="embeddings/oleObject50.bin"/><Relationship Id="rId260" Type="http://schemas.openxmlformats.org/officeDocument/2006/relationships/image" Target="media/image129.wmf"/><Relationship Id="rId281" Type="http://schemas.openxmlformats.org/officeDocument/2006/relationships/oleObject" Target="embeddings/oleObject136.bin"/><Relationship Id="rId34" Type="http://schemas.openxmlformats.org/officeDocument/2006/relationships/oleObject" Target="embeddings/oleObject13.bin"/><Relationship Id="rId55" Type="http://schemas.openxmlformats.org/officeDocument/2006/relationships/oleObject" Target="embeddings/oleObject23.bin"/><Relationship Id="rId76" Type="http://schemas.openxmlformats.org/officeDocument/2006/relationships/image" Target="media/image37.wmf"/><Relationship Id="rId97" Type="http://schemas.openxmlformats.org/officeDocument/2006/relationships/oleObject" Target="embeddings/oleObject44.bin"/><Relationship Id="rId120" Type="http://schemas.openxmlformats.org/officeDocument/2006/relationships/image" Target="media/image59.wmf"/><Relationship Id="rId141" Type="http://schemas.openxmlformats.org/officeDocument/2006/relationships/oleObject" Target="embeddings/oleObject66.bin"/><Relationship Id="rId7" Type="http://schemas.openxmlformats.org/officeDocument/2006/relationships/endnotes" Target="endnotes.xml"/><Relationship Id="rId71" Type="http://schemas.openxmlformats.org/officeDocument/2006/relationships/oleObject" Target="embeddings/oleObject31.bin"/><Relationship Id="rId92" Type="http://schemas.openxmlformats.org/officeDocument/2006/relationships/image" Target="media/image45.wmf"/><Relationship Id="rId162" Type="http://schemas.openxmlformats.org/officeDocument/2006/relationships/image" Target="media/image80.wmf"/><Relationship Id="rId183" Type="http://schemas.openxmlformats.org/officeDocument/2006/relationships/oleObject" Target="embeddings/oleObject87.bin"/><Relationship Id="rId213" Type="http://schemas.openxmlformats.org/officeDocument/2006/relationships/oleObject" Target="embeddings/oleObject102.bin"/><Relationship Id="rId218" Type="http://schemas.openxmlformats.org/officeDocument/2006/relationships/image" Target="media/image108.wmf"/><Relationship Id="rId234" Type="http://schemas.openxmlformats.org/officeDocument/2006/relationships/image" Target="media/image116.wmf"/><Relationship Id="rId239" Type="http://schemas.openxmlformats.org/officeDocument/2006/relationships/oleObject" Target="embeddings/oleObject115.bin"/><Relationship Id="rId2" Type="http://schemas.openxmlformats.org/officeDocument/2006/relationships/numbering" Target="numbering.xml"/><Relationship Id="rId29" Type="http://schemas.openxmlformats.org/officeDocument/2006/relationships/image" Target="media/image13.wmf"/><Relationship Id="rId250" Type="http://schemas.openxmlformats.org/officeDocument/2006/relationships/image" Target="media/image124.wmf"/><Relationship Id="rId255" Type="http://schemas.openxmlformats.org/officeDocument/2006/relationships/oleObject" Target="embeddings/oleObject123.bin"/><Relationship Id="rId271" Type="http://schemas.openxmlformats.org/officeDocument/2006/relationships/oleObject" Target="embeddings/oleObject131.bin"/><Relationship Id="rId276" Type="http://schemas.openxmlformats.org/officeDocument/2006/relationships/image" Target="media/image137.wmf"/><Relationship Id="rId292" Type="http://schemas.openxmlformats.org/officeDocument/2006/relationships/footer" Target="footer2.xml"/><Relationship Id="rId24" Type="http://schemas.openxmlformats.org/officeDocument/2006/relationships/oleObject" Target="embeddings/oleObject8.bin"/><Relationship Id="rId40" Type="http://schemas.openxmlformats.org/officeDocument/2006/relationships/oleObject" Target="embeddings/oleObject16.bin"/><Relationship Id="rId45" Type="http://schemas.openxmlformats.org/officeDocument/2006/relationships/image" Target="media/image21.wmf"/><Relationship Id="rId66" Type="http://schemas.openxmlformats.org/officeDocument/2006/relationships/image" Target="media/image32.wmf"/><Relationship Id="rId87" Type="http://schemas.openxmlformats.org/officeDocument/2006/relationships/oleObject" Target="embeddings/oleObject39.bin"/><Relationship Id="rId110" Type="http://schemas.openxmlformats.org/officeDocument/2006/relationships/image" Target="media/image54.wmf"/><Relationship Id="rId115" Type="http://schemas.openxmlformats.org/officeDocument/2006/relationships/oleObject" Target="embeddings/oleObject53.bin"/><Relationship Id="rId131" Type="http://schemas.openxmlformats.org/officeDocument/2006/relationships/oleObject" Target="embeddings/oleObject61.bin"/><Relationship Id="rId136" Type="http://schemas.openxmlformats.org/officeDocument/2006/relationships/image" Target="media/image67.wmf"/><Relationship Id="rId157" Type="http://schemas.openxmlformats.org/officeDocument/2006/relationships/oleObject" Target="embeddings/oleObject74.bin"/><Relationship Id="rId178" Type="http://schemas.openxmlformats.org/officeDocument/2006/relationships/image" Target="media/image88.wmf"/><Relationship Id="rId61" Type="http://schemas.openxmlformats.org/officeDocument/2006/relationships/oleObject" Target="embeddings/oleObject26.bin"/><Relationship Id="rId82" Type="http://schemas.openxmlformats.org/officeDocument/2006/relationships/image" Target="media/image40.wmf"/><Relationship Id="rId152" Type="http://schemas.openxmlformats.org/officeDocument/2006/relationships/image" Target="media/image75.wmf"/><Relationship Id="rId173" Type="http://schemas.openxmlformats.org/officeDocument/2006/relationships/oleObject" Target="embeddings/oleObject82.bin"/><Relationship Id="rId194" Type="http://schemas.openxmlformats.org/officeDocument/2006/relationships/image" Target="media/image96.wmf"/><Relationship Id="rId199" Type="http://schemas.openxmlformats.org/officeDocument/2006/relationships/oleObject" Target="embeddings/oleObject95.bin"/><Relationship Id="rId203" Type="http://schemas.openxmlformats.org/officeDocument/2006/relationships/oleObject" Target="embeddings/oleObject97.bin"/><Relationship Id="rId208" Type="http://schemas.openxmlformats.org/officeDocument/2006/relationships/image" Target="media/image103.wmf"/><Relationship Id="rId229" Type="http://schemas.openxmlformats.org/officeDocument/2006/relationships/oleObject" Target="embeddings/oleObject110.bin"/><Relationship Id="rId19" Type="http://schemas.openxmlformats.org/officeDocument/2006/relationships/image" Target="media/image8.wmf"/><Relationship Id="rId224" Type="http://schemas.openxmlformats.org/officeDocument/2006/relationships/image" Target="media/image111.wmf"/><Relationship Id="rId240" Type="http://schemas.openxmlformats.org/officeDocument/2006/relationships/image" Target="media/image119.wmf"/><Relationship Id="rId245" Type="http://schemas.openxmlformats.org/officeDocument/2006/relationships/oleObject" Target="embeddings/oleObject118.bin"/><Relationship Id="rId261" Type="http://schemas.openxmlformats.org/officeDocument/2006/relationships/oleObject" Target="embeddings/oleObject126.bin"/><Relationship Id="rId266" Type="http://schemas.openxmlformats.org/officeDocument/2006/relationships/image" Target="media/image132.wmf"/><Relationship Id="rId287" Type="http://schemas.openxmlformats.org/officeDocument/2006/relationships/oleObject" Target="embeddings/oleObject139.bin"/><Relationship Id="rId14" Type="http://schemas.openxmlformats.org/officeDocument/2006/relationships/oleObject" Target="embeddings/oleObject3.bin"/><Relationship Id="rId30" Type="http://schemas.openxmlformats.org/officeDocument/2006/relationships/oleObject" Target="embeddings/oleObject11.bin"/><Relationship Id="rId35" Type="http://schemas.openxmlformats.org/officeDocument/2006/relationships/image" Target="media/image16.wmf"/><Relationship Id="rId56" Type="http://schemas.openxmlformats.org/officeDocument/2006/relationships/image" Target="media/image27.wmf"/><Relationship Id="rId77" Type="http://schemas.openxmlformats.org/officeDocument/2006/relationships/oleObject" Target="embeddings/oleObject34.bin"/><Relationship Id="rId100" Type="http://schemas.openxmlformats.org/officeDocument/2006/relationships/image" Target="media/image49.wmf"/><Relationship Id="rId105" Type="http://schemas.openxmlformats.org/officeDocument/2006/relationships/oleObject" Target="embeddings/oleObject48.bin"/><Relationship Id="rId126" Type="http://schemas.openxmlformats.org/officeDocument/2006/relationships/image" Target="media/image62.wmf"/><Relationship Id="rId147" Type="http://schemas.openxmlformats.org/officeDocument/2006/relationships/oleObject" Target="embeddings/oleObject69.bin"/><Relationship Id="rId168" Type="http://schemas.openxmlformats.org/officeDocument/2006/relationships/image" Target="media/image83.wmf"/><Relationship Id="rId282" Type="http://schemas.openxmlformats.org/officeDocument/2006/relationships/image" Target="media/image140.wmf"/><Relationship Id="rId8" Type="http://schemas.openxmlformats.org/officeDocument/2006/relationships/hyperlink" Target="https://lvjr.bitbucket.io/?kysx2003" TargetMode="External"/><Relationship Id="rId51" Type="http://schemas.openxmlformats.org/officeDocument/2006/relationships/image" Target="media/image24.wmf"/><Relationship Id="rId72" Type="http://schemas.openxmlformats.org/officeDocument/2006/relationships/image" Target="media/image35.wmf"/><Relationship Id="rId93" Type="http://schemas.openxmlformats.org/officeDocument/2006/relationships/oleObject" Target="embeddings/oleObject42.bin"/><Relationship Id="rId98" Type="http://schemas.openxmlformats.org/officeDocument/2006/relationships/image" Target="media/image48.wmf"/><Relationship Id="rId121" Type="http://schemas.openxmlformats.org/officeDocument/2006/relationships/oleObject" Target="embeddings/oleObject56.bin"/><Relationship Id="rId142" Type="http://schemas.openxmlformats.org/officeDocument/2006/relationships/image" Target="media/image70.wmf"/><Relationship Id="rId163" Type="http://schemas.openxmlformats.org/officeDocument/2006/relationships/oleObject" Target="embeddings/oleObject77.bin"/><Relationship Id="rId184" Type="http://schemas.openxmlformats.org/officeDocument/2006/relationships/image" Target="media/image91.wmf"/><Relationship Id="rId189" Type="http://schemas.openxmlformats.org/officeDocument/2006/relationships/oleObject" Target="embeddings/oleObject90.bin"/><Relationship Id="rId219" Type="http://schemas.openxmlformats.org/officeDocument/2006/relationships/oleObject" Target="embeddings/oleObject105.bin"/><Relationship Id="rId3" Type="http://schemas.openxmlformats.org/officeDocument/2006/relationships/styles" Target="styles.xml"/><Relationship Id="rId214" Type="http://schemas.openxmlformats.org/officeDocument/2006/relationships/image" Target="media/image106.wmf"/><Relationship Id="rId230" Type="http://schemas.openxmlformats.org/officeDocument/2006/relationships/image" Target="media/image114.wmf"/><Relationship Id="rId235" Type="http://schemas.openxmlformats.org/officeDocument/2006/relationships/oleObject" Target="embeddings/oleObject113.bin"/><Relationship Id="rId251" Type="http://schemas.openxmlformats.org/officeDocument/2006/relationships/oleObject" Target="embeddings/oleObject121.bin"/><Relationship Id="rId256" Type="http://schemas.openxmlformats.org/officeDocument/2006/relationships/image" Target="media/image127.wmf"/><Relationship Id="rId277" Type="http://schemas.openxmlformats.org/officeDocument/2006/relationships/oleObject" Target="embeddings/oleObject134.bin"/><Relationship Id="rId25" Type="http://schemas.openxmlformats.org/officeDocument/2006/relationships/image" Target="media/image11.wmf"/><Relationship Id="rId46" Type="http://schemas.openxmlformats.org/officeDocument/2006/relationships/oleObject" Target="embeddings/oleObject19.bin"/><Relationship Id="rId67" Type="http://schemas.openxmlformats.org/officeDocument/2006/relationships/oleObject" Target="embeddings/oleObject29.bin"/><Relationship Id="rId116" Type="http://schemas.openxmlformats.org/officeDocument/2006/relationships/image" Target="media/image57.wmf"/><Relationship Id="rId137" Type="http://schemas.openxmlformats.org/officeDocument/2006/relationships/oleObject" Target="embeddings/oleObject64.bin"/><Relationship Id="rId158" Type="http://schemas.openxmlformats.org/officeDocument/2006/relationships/image" Target="media/image78.wmf"/><Relationship Id="rId272" Type="http://schemas.openxmlformats.org/officeDocument/2006/relationships/image" Target="media/image135.wmf"/><Relationship Id="rId293" Type="http://schemas.openxmlformats.org/officeDocument/2006/relationships/header" Target="header2.xml"/><Relationship Id="rId20" Type="http://schemas.openxmlformats.org/officeDocument/2006/relationships/oleObject" Target="embeddings/oleObject6.bin"/><Relationship Id="rId41" Type="http://schemas.openxmlformats.org/officeDocument/2006/relationships/image" Target="media/image19.wmf"/><Relationship Id="rId62" Type="http://schemas.openxmlformats.org/officeDocument/2006/relationships/image" Target="media/image30.wmf"/><Relationship Id="rId83" Type="http://schemas.openxmlformats.org/officeDocument/2006/relationships/oleObject" Target="embeddings/oleObject37.bin"/><Relationship Id="rId88" Type="http://schemas.openxmlformats.org/officeDocument/2006/relationships/image" Target="media/image43.wmf"/><Relationship Id="rId111" Type="http://schemas.openxmlformats.org/officeDocument/2006/relationships/oleObject" Target="embeddings/oleObject51.bin"/><Relationship Id="rId132" Type="http://schemas.openxmlformats.org/officeDocument/2006/relationships/image" Target="media/image65.wmf"/><Relationship Id="rId153" Type="http://schemas.openxmlformats.org/officeDocument/2006/relationships/oleObject" Target="embeddings/oleObject72.bin"/><Relationship Id="rId174" Type="http://schemas.openxmlformats.org/officeDocument/2006/relationships/image" Target="media/image86.wmf"/><Relationship Id="rId179" Type="http://schemas.openxmlformats.org/officeDocument/2006/relationships/oleObject" Target="embeddings/oleObject85.bin"/><Relationship Id="rId195" Type="http://schemas.openxmlformats.org/officeDocument/2006/relationships/oleObject" Target="embeddings/oleObject93.bin"/><Relationship Id="rId209" Type="http://schemas.openxmlformats.org/officeDocument/2006/relationships/oleObject" Target="embeddings/oleObject100.bin"/><Relationship Id="rId190" Type="http://schemas.openxmlformats.org/officeDocument/2006/relationships/image" Target="media/image94.wmf"/><Relationship Id="rId204" Type="http://schemas.openxmlformats.org/officeDocument/2006/relationships/image" Target="media/image101.wmf"/><Relationship Id="rId220" Type="http://schemas.openxmlformats.org/officeDocument/2006/relationships/image" Target="media/image109.wmf"/><Relationship Id="rId225" Type="http://schemas.openxmlformats.org/officeDocument/2006/relationships/oleObject" Target="embeddings/oleObject108.bin"/><Relationship Id="rId241" Type="http://schemas.openxmlformats.org/officeDocument/2006/relationships/oleObject" Target="embeddings/oleObject116.bin"/><Relationship Id="rId246" Type="http://schemas.openxmlformats.org/officeDocument/2006/relationships/image" Target="media/image122.wmf"/><Relationship Id="rId267" Type="http://schemas.openxmlformats.org/officeDocument/2006/relationships/oleObject" Target="embeddings/oleObject129.bin"/><Relationship Id="rId288" Type="http://schemas.openxmlformats.org/officeDocument/2006/relationships/image" Target="media/image143.wmf"/><Relationship Id="rId15" Type="http://schemas.openxmlformats.org/officeDocument/2006/relationships/image" Target="media/image6.wmf"/><Relationship Id="rId36" Type="http://schemas.openxmlformats.org/officeDocument/2006/relationships/oleObject" Target="embeddings/oleObject14.bin"/><Relationship Id="rId57" Type="http://schemas.openxmlformats.org/officeDocument/2006/relationships/oleObject" Target="embeddings/oleObject24.bin"/><Relationship Id="rId106" Type="http://schemas.openxmlformats.org/officeDocument/2006/relationships/image" Target="media/image52.wmf"/><Relationship Id="rId127" Type="http://schemas.openxmlformats.org/officeDocument/2006/relationships/oleObject" Target="embeddings/oleObject59.bin"/><Relationship Id="rId262" Type="http://schemas.openxmlformats.org/officeDocument/2006/relationships/image" Target="media/image130.wmf"/><Relationship Id="rId283" Type="http://schemas.openxmlformats.org/officeDocument/2006/relationships/oleObject" Target="embeddings/oleObject137.bin"/><Relationship Id="rId10" Type="http://schemas.openxmlformats.org/officeDocument/2006/relationships/oleObject" Target="embeddings/oleObject1.bin"/><Relationship Id="rId31" Type="http://schemas.openxmlformats.org/officeDocument/2006/relationships/image" Target="media/image14.wmf"/><Relationship Id="rId52" Type="http://schemas.openxmlformats.org/officeDocument/2006/relationships/oleObject" Target="embeddings/oleObject22.bin"/><Relationship Id="rId73" Type="http://schemas.openxmlformats.org/officeDocument/2006/relationships/oleObject" Target="embeddings/oleObject32.bin"/><Relationship Id="rId78" Type="http://schemas.openxmlformats.org/officeDocument/2006/relationships/image" Target="media/image38.wmf"/><Relationship Id="rId94" Type="http://schemas.openxmlformats.org/officeDocument/2006/relationships/image" Target="media/image46.wmf"/><Relationship Id="rId99" Type="http://schemas.openxmlformats.org/officeDocument/2006/relationships/oleObject" Target="embeddings/oleObject45.bin"/><Relationship Id="rId101" Type="http://schemas.openxmlformats.org/officeDocument/2006/relationships/oleObject" Target="embeddings/oleObject46.bin"/><Relationship Id="rId122" Type="http://schemas.openxmlformats.org/officeDocument/2006/relationships/image" Target="media/image60.wmf"/><Relationship Id="rId143" Type="http://schemas.openxmlformats.org/officeDocument/2006/relationships/oleObject" Target="embeddings/oleObject67.bin"/><Relationship Id="rId148" Type="http://schemas.openxmlformats.org/officeDocument/2006/relationships/image" Target="media/image73.wmf"/><Relationship Id="rId164" Type="http://schemas.openxmlformats.org/officeDocument/2006/relationships/image" Target="media/image81.wmf"/><Relationship Id="rId169" Type="http://schemas.openxmlformats.org/officeDocument/2006/relationships/oleObject" Target="embeddings/oleObject80.bin"/><Relationship Id="rId185" Type="http://schemas.openxmlformats.org/officeDocument/2006/relationships/oleObject" Target="embeddings/oleObject88.bin"/><Relationship Id="rId4" Type="http://schemas.openxmlformats.org/officeDocument/2006/relationships/settings" Target="settings.xml"/><Relationship Id="rId9" Type="http://schemas.openxmlformats.org/officeDocument/2006/relationships/image" Target="media/image3.wmf"/><Relationship Id="rId180" Type="http://schemas.openxmlformats.org/officeDocument/2006/relationships/image" Target="media/image89.wmf"/><Relationship Id="rId210" Type="http://schemas.openxmlformats.org/officeDocument/2006/relationships/image" Target="media/image104.wmf"/><Relationship Id="rId215" Type="http://schemas.openxmlformats.org/officeDocument/2006/relationships/oleObject" Target="embeddings/oleObject103.bin"/><Relationship Id="rId236" Type="http://schemas.openxmlformats.org/officeDocument/2006/relationships/image" Target="media/image117.wmf"/><Relationship Id="rId257" Type="http://schemas.openxmlformats.org/officeDocument/2006/relationships/oleObject" Target="embeddings/oleObject124.bin"/><Relationship Id="rId278" Type="http://schemas.openxmlformats.org/officeDocument/2006/relationships/image" Target="media/image138.wmf"/><Relationship Id="rId26" Type="http://schemas.openxmlformats.org/officeDocument/2006/relationships/oleObject" Target="embeddings/oleObject9.bin"/><Relationship Id="rId231" Type="http://schemas.openxmlformats.org/officeDocument/2006/relationships/oleObject" Target="embeddings/oleObject111.bin"/><Relationship Id="rId252" Type="http://schemas.openxmlformats.org/officeDocument/2006/relationships/image" Target="media/image125.wmf"/><Relationship Id="rId273" Type="http://schemas.openxmlformats.org/officeDocument/2006/relationships/oleObject" Target="embeddings/oleObject132.bin"/><Relationship Id="rId294" Type="http://schemas.openxmlformats.org/officeDocument/2006/relationships/fontTable" Target="fontTable.xml"/><Relationship Id="rId47" Type="http://schemas.openxmlformats.org/officeDocument/2006/relationships/image" Target="media/image22.wmf"/><Relationship Id="rId68" Type="http://schemas.openxmlformats.org/officeDocument/2006/relationships/image" Target="media/image33.wmf"/><Relationship Id="rId89" Type="http://schemas.openxmlformats.org/officeDocument/2006/relationships/oleObject" Target="embeddings/oleObject40.bin"/><Relationship Id="rId112" Type="http://schemas.openxmlformats.org/officeDocument/2006/relationships/image" Target="media/image55.wmf"/><Relationship Id="rId133" Type="http://schemas.openxmlformats.org/officeDocument/2006/relationships/oleObject" Target="embeddings/oleObject62.bin"/><Relationship Id="rId154" Type="http://schemas.openxmlformats.org/officeDocument/2006/relationships/image" Target="media/image76.wmf"/><Relationship Id="rId175" Type="http://schemas.openxmlformats.org/officeDocument/2006/relationships/oleObject" Target="embeddings/oleObject83.bin"/><Relationship Id="rId196" Type="http://schemas.openxmlformats.org/officeDocument/2006/relationships/image" Target="media/image97.wmf"/><Relationship Id="rId200" Type="http://schemas.openxmlformats.org/officeDocument/2006/relationships/image" Target="media/image99.wmf"/><Relationship Id="rId16" Type="http://schemas.openxmlformats.org/officeDocument/2006/relationships/oleObject" Target="embeddings/oleObject4.bin"/><Relationship Id="rId221" Type="http://schemas.openxmlformats.org/officeDocument/2006/relationships/oleObject" Target="embeddings/oleObject106.bin"/><Relationship Id="rId242" Type="http://schemas.openxmlformats.org/officeDocument/2006/relationships/image" Target="media/image120.wmf"/><Relationship Id="rId263" Type="http://schemas.openxmlformats.org/officeDocument/2006/relationships/oleObject" Target="embeddings/oleObject127.bin"/><Relationship Id="rId284" Type="http://schemas.openxmlformats.org/officeDocument/2006/relationships/image" Target="media/image141.wmf"/><Relationship Id="rId37" Type="http://schemas.openxmlformats.org/officeDocument/2006/relationships/image" Target="media/image17.wmf"/><Relationship Id="rId58" Type="http://schemas.openxmlformats.org/officeDocument/2006/relationships/image" Target="media/image28.wmf"/><Relationship Id="rId79" Type="http://schemas.openxmlformats.org/officeDocument/2006/relationships/oleObject" Target="embeddings/oleObject35.bin"/><Relationship Id="rId102" Type="http://schemas.openxmlformats.org/officeDocument/2006/relationships/image" Target="media/image50.wmf"/><Relationship Id="rId123" Type="http://schemas.openxmlformats.org/officeDocument/2006/relationships/oleObject" Target="embeddings/oleObject57.bin"/><Relationship Id="rId144" Type="http://schemas.openxmlformats.org/officeDocument/2006/relationships/image" Target="media/image71.wmf"/><Relationship Id="rId90" Type="http://schemas.openxmlformats.org/officeDocument/2006/relationships/image" Target="media/image44.wmf"/><Relationship Id="rId165" Type="http://schemas.openxmlformats.org/officeDocument/2006/relationships/oleObject" Target="embeddings/oleObject78.bin"/><Relationship Id="rId186" Type="http://schemas.openxmlformats.org/officeDocument/2006/relationships/image" Target="media/image92.wmf"/><Relationship Id="rId211" Type="http://schemas.openxmlformats.org/officeDocument/2006/relationships/oleObject" Target="embeddings/oleObject101.bin"/><Relationship Id="rId232" Type="http://schemas.openxmlformats.org/officeDocument/2006/relationships/image" Target="media/image115.wmf"/><Relationship Id="rId253" Type="http://schemas.openxmlformats.org/officeDocument/2006/relationships/oleObject" Target="embeddings/oleObject122.bin"/><Relationship Id="rId274" Type="http://schemas.openxmlformats.org/officeDocument/2006/relationships/image" Target="media/image136.wmf"/><Relationship Id="rId295" Type="http://schemas.openxmlformats.org/officeDocument/2006/relationships/theme" Target="theme/theme1.xml"/><Relationship Id="rId27" Type="http://schemas.openxmlformats.org/officeDocument/2006/relationships/image" Target="media/image12.wmf"/><Relationship Id="rId48" Type="http://schemas.openxmlformats.org/officeDocument/2006/relationships/oleObject" Target="embeddings/oleObject20.bin"/><Relationship Id="rId69" Type="http://schemas.openxmlformats.org/officeDocument/2006/relationships/oleObject" Target="embeddings/oleObject30.bin"/><Relationship Id="rId113" Type="http://schemas.openxmlformats.org/officeDocument/2006/relationships/oleObject" Target="embeddings/oleObject52.bin"/><Relationship Id="rId134" Type="http://schemas.openxmlformats.org/officeDocument/2006/relationships/image" Target="media/image66.wmf"/><Relationship Id="rId80" Type="http://schemas.openxmlformats.org/officeDocument/2006/relationships/image" Target="media/image39.wmf"/><Relationship Id="rId155" Type="http://schemas.openxmlformats.org/officeDocument/2006/relationships/oleObject" Target="embeddings/oleObject73.bin"/><Relationship Id="rId176" Type="http://schemas.openxmlformats.org/officeDocument/2006/relationships/image" Target="media/image87.wmf"/><Relationship Id="rId197" Type="http://schemas.openxmlformats.org/officeDocument/2006/relationships/oleObject" Target="embeddings/oleObject94.bin"/><Relationship Id="rId201" Type="http://schemas.openxmlformats.org/officeDocument/2006/relationships/oleObject" Target="embeddings/oleObject96.bin"/><Relationship Id="rId222" Type="http://schemas.openxmlformats.org/officeDocument/2006/relationships/image" Target="media/image110.wmf"/><Relationship Id="rId243" Type="http://schemas.openxmlformats.org/officeDocument/2006/relationships/oleObject" Target="embeddings/oleObject117.bin"/><Relationship Id="rId264" Type="http://schemas.openxmlformats.org/officeDocument/2006/relationships/image" Target="media/image131.wmf"/><Relationship Id="rId285" Type="http://schemas.openxmlformats.org/officeDocument/2006/relationships/oleObject" Target="embeddings/oleObject138.bin"/><Relationship Id="rId17" Type="http://schemas.openxmlformats.org/officeDocument/2006/relationships/image" Target="media/image7.wmf"/><Relationship Id="rId38" Type="http://schemas.openxmlformats.org/officeDocument/2006/relationships/oleObject" Target="embeddings/oleObject15.bin"/><Relationship Id="rId59" Type="http://schemas.openxmlformats.org/officeDocument/2006/relationships/oleObject" Target="embeddings/oleObject25.bin"/><Relationship Id="rId103" Type="http://schemas.openxmlformats.org/officeDocument/2006/relationships/oleObject" Target="embeddings/oleObject47.bin"/><Relationship Id="rId124" Type="http://schemas.openxmlformats.org/officeDocument/2006/relationships/image" Target="media/image61.wmf"/><Relationship Id="rId70" Type="http://schemas.openxmlformats.org/officeDocument/2006/relationships/image" Target="media/image34.wmf"/><Relationship Id="rId91" Type="http://schemas.openxmlformats.org/officeDocument/2006/relationships/oleObject" Target="embeddings/oleObject41.bin"/><Relationship Id="rId145" Type="http://schemas.openxmlformats.org/officeDocument/2006/relationships/oleObject" Target="embeddings/oleObject68.bin"/><Relationship Id="rId166" Type="http://schemas.openxmlformats.org/officeDocument/2006/relationships/image" Target="media/image82.wmf"/><Relationship Id="rId187" Type="http://schemas.openxmlformats.org/officeDocument/2006/relationships/oleObject" Target="embeddings/oleObject89.bin"/><Relationship Id="rId1" Type="http://schemas.openxmlformats.org/officeDocument/2006/relationships/customXml" Target="../customXml/item1.xml"/><Relationship Id="rId212" Type="http://schemas.openxmlformats.org/officeDocument/2006/relationships/image" Target="media/image105.wmf"/><Relationship Id="rId233" Type="http://schemas.openxmlformats.org/officeDocument/2006/relationships/oleObject" Target="embeddings/oleObject112.bin"/><Relationship Id="rId254" Type="http://schemas.openxmlformats.org/officeDocument/2006/relationships/image" Target="media/image126.wmf"/><Relationship Id="rId28" Type="http://schemas.openxmlformats.org/officeDocument/2006/relationships/oleObject" Target="embeddings/oleObject10.bin"/><Relationship Id="rId49" Type="http://schemas.openxmlformats.org/officeDocument/2006/relationships/image" Target="media/image23.wmf"/><Relationship Id="rId114" Type="http://schemas.openxmlformats.org/officeDocument/2006/relationships/image" Target="media/image56.wmf"/><Relationship Id="rId275" Type="http://schemas.openxmlformats.org/officeDocument/2006/relationships/oleObject" Target="embeddings/oleObject133.bin"/><Relationship Id="rId60" Type="http://schemas.openxmlformats.org/officeDocument/2006/relationships/image" Target="media/image29.wmf"/><Relationship Id="rId81" Type="http://schemas.openxmlformats.org/officeDocument/2006/relationships/oleObject" Target="embeddings/oleObject36.bin"/><Relationship Id="rId135" Type="http://schemas.openxmlformats.org/officeDocument/2006/relationships/oleObject" Target="embeddings/oleObject63.bin"/><Relationship Id="rId156" Type="http://schemas.openxmlformats.org/officeDocument/2006/relationships/image" Target="media/image77.wmf"/><Relationship Id="rId177" Type="http://schemas.openxmlformats.org/officeDocument/2006/relationships/oleObject" Target="embeddings/oleObject84.bin"/><Relationship Id="rId198" Type="http://schemas.openxmlformats.org/officeDocument/2006/relationships/image" Target="media/image98.wmf"/><Relationship Id="rId202" Type="http://schemas.openxmlformats.org/officeDocument/2006/relationships/image" Target="media/image100.wmf"/><Relationship Id="rId223" Type="http://schemas.openxmlformats.org/officeDocument/2006/relationships/oleObject" Target="embeddings/oleObject107.bin"/><Relationship Id="rId244" Type="http://schemas.openxmlformats.org/officeDocument/2006/relationships/image" Target="media/image121.wmf"/><Relationship Id="rId18" Type="http://schemas.openxmlformats.org/officeDocument/2006/relationships/oleObject" Target="embeddings/oleObject5.bin"/><Relationship Id="rId39" Type="http://schemas.openxmlformats.org/officeDocument/2006/relationships/image" Target="media/image18.wmf"/><Relationship Id="rId265" Type="http://schemas.openxmlformats.org/officeDocument/2006/relationships/oleObject" Target="embeddings/oleObject128.bin"/><Relationship Id="rId286" Type="http://schemas.openxmlformats.org/officeDocument/2006/relationships/image" Target="media/image142.wmf"/><Relationship Id="rId50" Type="http://schemas.openxmlformats.org/officeDocument/2006/relationships/oleObject" Target="embeddings/oleObject21.bin"/><Relationship Id="rId104" Type="http://schemas.openxmlformats.org/officeDocument/2006/relationships/image" Target="media/image51.wmf"/><Relationship Id="rId125" Type="http://schemas.openxmlformats.org/officeDocument/2006/relationships/oleObject" Target="embeddings/oleObject58.bin"/><Relationship Id="rId146" Type="http://schemas.openxmlformats.org/officeDocument/2006/relationships/image" Target="media/image72.wmf"/><Relationship Id="rId167" Type="http://schemas.openxmlformats.org/officeDocument/2006/relationships/oleObject" Target="embeddings/oleObject79.bin"/><Relationship Id="rId188" Type="http://schemas.openxmlformats.org/officeDocument/2006/relationships/image" Target="media/image93.wmf"/></Relationships>
</file>

<file path=word/_rels/header2.xml.rels><?xml version="1.0" encoding="UTF-8" standalone="yes"?>
<Relationships xmlns="http://schemas.openxmlformats.org/package/2006/relationships"><Relationship Id="rId1" Type="http://schemas.openxmlformats.org/officeDocument/2006/relationships/image" Target="media/image144.jpeg"/></Relationships>
</file>

<file path=word/_rels/numbering.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58FA8B9-94E6-4910-A827-F19D797FC1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710</TotalTime>
  <Pages>4</Pages>
  <Words>842</Words>
  <Characters>4805</Characters>
  <Application>Microsoft Office Word</Application>
  <DocSecurity>0</DocSecurity>
  <Lines>40</Lines>
  <Paragraphs>11</Paragraphs>
  <ScaleCrop>false</ScaleCrop>
  <Company>微软中国</Company>
  <LinksUpToDate>false</LinksUpToDate>
  <CharactersWithSpaces>5636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全国考研数学真题</dc:title>
  <dc:subject/>
  <dc:creator>暨南大学</dc:creator>
  <cp:keywords/>
  <cp:lastModifiedBy>soso</cp:lastModifiedBy>
  <cp:revision>118</cp:revision>
  <cp:lastPrinted>2011-09-06T10:51:00Z</cp:lastPrinted>
  <dcterms:created xsi:type="dcterms:W3CDTF">2020-11-13T07:23:00Z</dcterms:created>
  <dcterms:modified xsi:type="dcterms:W3CDTF">2021-10-17T13:18:00Z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