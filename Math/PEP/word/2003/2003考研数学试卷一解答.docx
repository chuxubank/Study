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45C" w:rsidRPr="00BC001C" w:rsidRDefault="00513010" w:rsidP="00BC001C">
      <w:pPr>
        <w:pStyle w:val="af"/>
      </w:pPr>
      <w:hyperlink r:id="rId8" w:history="1">
        <w:r w:rsidR="00CA00AF" w:rsidRPr="00BC001C">
          <w:rPr>
            <w:rStyle w:val="a7"/>
            <w:rFonts w:hint="eastAsia"/>
            <w:color w:val="C00000"/>
          </w:rPr>
          <w:t>20</w:t>
        </w:r>
        <w:r w:rsidR="004B7567">
          <w:rPr>
            <w:rStyle w:val="a7"/>
            <w:rFonts w:hint="eastAsia"/>
            <w:color w:val="C00000"/>
          </w:rPr>
          <w:t>03</w:t>
        </w:r>
        <w:r w:rsidR="00CA00AF" w:rsidRPr="00BC001C">
          <w:rPr>
            <w:rStyle w:val="a7"/>
            <w:rFonts w:hint="eastAsia"/>
            <w:color w:val="C00000"/>
          </w:rPr>
          <w:t>年全国硕士研究生入学统一考试数学试</w:t>
        </w:r>
        <w:r w:rsidR="008B58C2" w:rsidRPr="00BC001C">
          <w:rPr>
            <w:rStyle w:val="a7"/>
            <w:rFonts w:hint="eastAsia"/>
            <w:color w:val="C00000"/>
          </w:rPr>
          <w:t>卷</w:t>
        </w:r>
        <w:r w:rsidR="00183BC5">
          <w:rPr>
            <w:rStyle w:val="a7"/>
            <w:rFonts w:hint="eastAsia"/>
            <w:color w:val="C00000"/>
          </w:rPr>
          <w:t>一</w:t>
        </w:r>
        <w:r w:rsidR="003C7E48" w:rsidRPr="00BC001C">
          <w:rPr>
            <w:rStyle w:val="a7"/>
            <w:rFonts w:hint="eastAsia"/>
            <w:color w:val="C00000"/>
          </w:rPr>
          <w:t>解答</w:t>
        </w:r>
      </w:hyperlink>
    </w:p>
    <w:p w:rsidR="0055345C" w:rsidRDefault="0055345C" w:rsidP="0055345C"/>
    <w:p w:rsidR="00D133EF" w:rsidRDefault="00D133EF" w:rsidP="00CA00AF">
      <w:bookmarkStart w:id="0" w:name="_GoBack"/>
      <w:bookmarkEnd w:id="0"/>
    </w:p>
    <w:p w:rsidR="00EA43C5" w:rsidRDefault="00EA43C5" w:rsidP="00DE6F7F">
      <w:pPr>
        <w:pStyle w:val="1"/>
      </w:pPr>
      <w:r w:rsidRPr="00F44444">
        <w:t>一、填空题</w:t>
      </w:r>
      <w:r w:rsidR="00DE6F7F">
        <w:rPr>
          <w:rFonts w:hint="eastAsia"/>
        </w:rPr>
        <w:t>（</w:t>
      </w:r>
      <w:r>
        <w:rPr>
          <w:rFonts w:hint="eastAsia"/>
        </w:rPr>
        <w:t>本题共6</w:t>
      </w:r>
      <w:r w:rsidRPr="00F44444">
        <w:t>小题，每小题4分，</w:t>
      </w:r>
      <w:r w:rsidR="00DE6F7F">
        <w:rPr>
          <w:rFonts w:hint="eastAsia"/>
        </w:rPr>
        <w:t>满分</w:t>
      </w:r>
      <w:r w:rsidRPr="00F44444">
        <w:t>24分</w:t>
      </w:r>
      <w:r w:rsidR="00DE6F7F">
        <w:rPr>
          <w:rFonts w:hint="eastAsia"/>
        </w:rPr>
        <w:t>）</w:t>
      </w:r>
    </w:p>
    <w:p w:rsidR="00DE6F7F" w:rsidRDefault="00DE6F7F" w:rsidP="00EA43C5">
      <w:pPr>
        <w:rPr>
          <w:rFonts w:hAnsi="宋体"/>
          <w:b/>
        </w:rPr>
      </w:pPr>
    </w:p>
    <w:p w:rsidR="00DE6F7F" w:rsidRPr="00DE6F7F" w:rsidRDefault="00DE6F7F" w:rsidP="00EA43C5">
      <w:pPr>
        <w:rPr>
          <w:b/>
        </w:rPr>
      </w:pPr>
    </w:p>
    <w:p w:rsidR="00EA43C5" w:rsidRPr="00EB6472" w:rsidRDefault="00EA43C5" w:rsidP="00EA43C5">
      <w:r w:rsidRPr="00F44444">
        <w:rPr>
          <w:rFonts w:hAnsi="宋体"/>
          <w:bCs/>
        </w:rPr>
        <w:t>(</w:t>
      </w:r>
      <w:r w:rsidRPr="00F44444">
        <w:rPr>
          <w:bCs/>
        </w:rPr>
        <w:t>1</w:t>
      </w:r>
      <w:r w:rsidRPr="00F44444">
        <w:rPr>
          <w:rFonts w:hAnsi="宋体"/>
          <w:bCs/>
        </w:rPr>
        <w:t>)</w:t>
      </w:r>
      <w:r w:rsidRPr="00F44444">
        <w:rPr>
          <w:rFonts w:hAnsi="宋体" w:hint="eastAsia"/>
          <w:bCs/>
        </w:rPr>
        <w:t xml:space="preserve"> </w:t>
      </w:r>
      <w:r w:rsidR="00C57F2F" w:rsidRPr="00C57F2F">
        <w:rPr>
          <w:position w:val="-18"/>
        </w:rPr>
        <w:object w:dxaOrig="1820" w:dyaOrig="639">
          <v:shape id="_x0000_i1025" type="#_x0000_t75" style="width:91.4pt;height:31.85pt" o:ole="">
            <v:imagedata r:id="rId9" o:title=""/>
          </v:shape>
          <o:OLEObject Type="Embed" ProgID="Equation.DSMT4" ShapeID="_x0000_i1025" DrawAspect="Content" ObjectID="_1695977214" r:id="rId10"/>
        </w:object>
      </w:r>
      <w:r w:rsidR="00EB6472">
        <w:rPr>
          <w:rFonts w:hint="eastAsia"/>
          <w:u w:val="single"/>
        </w:rPr>
        <w:t xml:space="preserve">      </w:t>
      </w:r>
      <w:r w:rsidR="00EB6472">
        <w:rPr>
          <w:rFonts w:hint="eastAsia"/>
        </w:rPr>
        <w:t>．</w:t>
      </w:r>
    </w:p>
    <w:p w:rsidR="00EA43C5" w:rsidRDefault="00EA43C5" w:rsidP="00EA43C5">
      <w:pPr>
        <w:rPr>
          <w:rFonts w:hAnsi="宋体"/>
          <w:bCs/>
        </w:rPr>
      </w:pPr>
    </w:p>
    <w:p w:rsidR="00EB6472" w:rsidRDefault="00EB6472" w:rsidP="00EA43C5">
      <w:pPr>
        <w:rPr>
          <w:rFonts w:hAnsi="宋体"/>
          <w:bCs/>
        </w:rPr>
      </w:pPr>
      <w:r w:rsidRPr="00EB6472">
        <w:rPr>
          <w:rStyle w:val="af4"/>
          <w:rFonts w:hint="eastAsia"/>
        </w:rPr>
        <w:t>[解]</w:t>
      </w:r>
      <w:r>
        <w:rPr>
          <w:rFonts w:hAnsi="宋体" w:hint="eastAsia"/>
          <w:bCs/>
        </w:rPr>
        <w:t xml:space="preserve"> </w:t>
      </w:r>
      <w:r>
        <w:rPr>
          <w:rFonts w:hAnsi="宋体" w:hint="eastAsia"/>
          <w:bCs/>
        </w:rPr>
        <w:t>应填</w:t>
      </w:r>
      <w:r w:rsidR="00C57F2F" w:rsidRPr="00C57F2F">
        <w:rPr>
          <w:position w:val="-28"/>
        </w:rPr>
        <w:object w:dxaOrig="400" w:dyaOrig="660">
          <v:shape id="_x0000_i1026" type="#_x0000_t75" style="width:19.85pt;height:33.25pt" o:ole="">
            <v:imagedata r:id="rId11" o:title=""/>
          </v:shape>
          <o:OLEObject Type="Embed" ProgID="Equation.DSMT4" ShapeID="_x0000_i1026" DrawAspect="Content" ObjectID="_1695977215" r:id="rId12"/>
        </w:object>
      </w:r>
      <w:r>
        <w:rPr>
          <w:rFonts w:hAnsi="宋体" w:hint="eastAsia"/>
          <w:bCs/>
        </w:rPr>
        <w:t>．</w:t>
      </w:r>
      <w:r>
        <w:rPr>
          <w:rFonts w:hAnsi="宋体"/>
        </w:rPr>
        <w:t>令</w:t>
      </w:r>
      <w:r w:rsidR="00C57F2F" w:rsidRPr="00C57F2F">
        <w:rPr>
          <w:position w:val="-10"/>
        </w:rPr>
        <w:object w:dxaOrig="1680" w:dyaOrig="560">
          <v:shape id="_x0000_i1027" type="#_x0000_t75" style="width:84pt;height:28.15pt" o:ole="">
            <v:imagedata r:id="rId13" o:title=""/>
          </v:shape>
          <o:OLEObject Type="Embed" ProgID="Equation.DSMT4" ShapeID="_x0000_i1027" DrawAspect="Content" ObjectID="_1695977216" r:id="rId14"/>
        </w:object>
      </w:r>
      <w:r>
        <w:rPr>
          <w:rFonts w:hAnsi="宋体"/>
        </w:rPr>
        <w:t>，有</w:t>
      </w:r>
      <w:r w:rsidR="00C57F2F" w:rsidRPr="00C57F2F">
        <w:rPr>
          <w:position w:val="-28"/>
        </w:rPr>
        <w:object w:dxaOrig="1660" w:dyaOrig="660">
          <v:shape id="_x0000_i1028" type="#_x0000_t75" style="width:82.6pt;height:33.25pt" o:ole="">
            <v:imagedata r:id="rId15" o:title=""/>
          </v:shape>
          <o:OLEObject Type="Embed" ProgID="Equation.DSMT4" ShapeID="_x0000_i1028" DrawAspect="Content" ObjectID="_1695977217" r:id="rId16"/>
        </w:object>
      </w:r>
      <w:r>
        <w:rPr>
          <w:rFonts w:hint="eastAsia"/>
        </w:rPr>
        <w:t>．</w:t>
      </w:r>
      <w:r>
        <w:rPr>
          <w:rFonts w:hAnsi="宋体" w:hint="eastAsia"/>
          <w:bCs/>
        </w:rPr>
        <w:t>而由等价代换得</w:t>
      </w:r>
    </w:p>
    <w:p w:rsidR="00EA43C5" w:rsidRDefault="00C57F2F" w:rsidP="00EB6472">
      <w:pPr>
        <w:ind w:leftChars="200" w:left="480"/>
        <w:jc w:val="center"/>
      </w:pPr>
      <w:r w:rsidRPr="00C57F2F">
        <w:rPr>
          <w:position w:val="-28"/>
        </w:rPr>
        <w:object w:dxaOrig="6740" w:dyaOrig="940">
          <v:shape id="_x0000_i1029" type="#_x0000_t75" style="width:337.4pt;height:46.6pt" o:ole="">
            <v:imagedata r:id="rId17" o:title=""/>
          </v:shape>
          <o:OLEObject Type="Embed" ProgID="Equation.DSMT4" ShapeID="_x0000_i1029" DrawAspect="Content" ObjectID="_1695977218" r:id="rId18"/>
        </w:object>
      </w:r>
    </w:p>
    <w:p w:rsidR="00EA43C5" w:rsidRDefault="00EA43C5" w:rsidP="00EB6472">
      <w:pPr>
        <w:ind w:leftChars="200" w:left="480"/>
      </w:pPr>
      <w:r>
        <w:rPr>
          <w:rFonts w:hAnsi="宋体"/>
        </w:rPr>
        <w:t>故原式</w:t>
      </w:r>
      <w:r w:rsidR="00C57F2F" w:rsidRPr="00C57F2F">
        <w:rPr>
          <w:position w:val="-28"/>
        </w:rPr>
        <w:object w:dxaOrig="1140" w:dyaOrig="700">
          <v:shape id="_x0000_i1030" type="#_x0000_t75" style="width:57.25pt;height:34.6pt" o:ole="">
            <v:imagedata r:id="rId19" o:title=""/>
          </v:shape>
          <o:OLEObject Type="Embed" ProgID="Equation.DSMT4" ShapeID="_x0000_i1030" DrawAspect="Content" ObjectID="_1695977219" r:id="rId20"/>
        </w:object>
      </w:r>
      <w:r w:rsidR="00EB6472">
        <w:rPr>
          <w:rFonts w:hint="eastAsia"/>
        </w:rPr>
        <w:t>．</w:t>
      </w:r>
    </w:p>
    <w:p w:rsidR="00EA43C5" w:rsidRDefault="00EA43C5" w:rsidP="00EA43C5">
      <w:pPr>
        <w:rPr>
          <w:highlight w:val="green"/>
        </w:rPr>
      </w:pPr>
    </w:p>
    <w:p w:rsidR="00EA43C5" w:rsidRPr="00EA43C5" w:rsidRDefault="00EA43C5" w:rsidP="00EA43C5">
      <w:pPr>
        <w:rPr>
          <w:rFonts w:hAnsi="宋体"/>
          <w:bCs/>
        </w:rPr>
      </w:pPr>
    </w:p>
    <w:p w:rsidR="00EA43C5" w:rsidRPr="00165B8A" w:rsidRDefault="00EA43C5" w:rsidP="00EA43C5">
      <w:r w:rsidRPr="00F44444">
        <w:rPr>
          <w:rFonts w:hAnsi="宋体"/>
          <w:bCs/>
        </w:rPr>
        <w:t>(</w:t>
      </w:r>
      <w:r w:rsidRPr="00F44444">
        <w:rPr>
          <w:bCs/>
        </w:rPr>
        <w:t>2</w:t>
      </w:r>
      <w:r w:rsidRPr="00F44444">
        <w:rPr>
          <w:rFonts w:hAnsi="宋体"/>
          <w:bCs/>
        </w:rPr>
        <w:t>)</w:t>
      </w:r>
      <w:r w:rsidRPr="00F44444">
        <w:rPr>
          <w:rFonts w:hAnsi="宋体" w:hint="eastAsia"/>
          <w:bCs/>
        </w:rPr>
        <w:t xml:space="preserve"> </w:t>
      </w:r>
      <w:r w:rsidRPr="00F44444">
        <w:rPr>
          <w:rFonts w:hAnsi="宋体"/>
        </w:rPr>
        <w:t>曲面</w:t>
      </w:r>
      <w:r w:rsidR="00C57F2F" w:rsidRPr="00C57F2F">
        <w:rPr>
          <w:position w:val="-10"/>
        </w:rPr>
        <w:object w:dxaOrig="1100" w:dyaOrig="360">
          <v:shape id="_x0000_i1031" type="#_x0000_t75" style="width:55.4pt;height:18pt" o:ole="">
            <v:imagedata r:id="rId21" o:title=""/>
          </v:shape>
          <o:OLEObject Type="Embed" ProgID="Equation.DSMT4" ShapeID="_x0000_i1031" DrawAspect="Content" ObjectID="_1695977220" r:id="rId22"/>
        </w:object>
      </w:r>
      <w:r w:rsidRPr="00F44444">
        <w:rPr>
          <w:rFonts w:hAnsi="宋体"/>
        </w:rPr>
        <w:t>与平面</w:t>
      </w:r>
      <w:r w:rsidR="00C57F2F" w:rsidRPr="00C57F2F">
        <w:rPr>
          <w:position w:val="-10"/>
        </w:rPr>
        <w:object w:dxaOrig="1520" w:dyaOrig="320">
          <v:shape id="_x0000_i1032" type="#_x0000_t75" style="width:76.15pt;height:16.15pt" o:ole="">
            <v:imagedata r:id="rId23" o:title=""/>
          </v:shape>
          <o:OLEObject Type="Embed" ProgID="Equation.DSMT4" ShapeID="_x0000_i1032" DrawAspect="Content" ObjectID="_1695977221" r:id="rId24"/>
        </w:object>
      </w:r>
      <w:r w:rsidRPr="00F44444">
        <w:rPr>
          <w:rFonts w:hAnsi="宋体"/>
        </w:rPr>
        <w:t>平行的切平面的方程是</w:t>
      </w:r>
      <w:r w:rsidR="00165B8A">
        <w:rPr>
          <w:rFonts w:hint="eastAsia"/>
          <w:u w:val="single"/>
        </w:rPr>
        <w:t xml:space="preserve">      </w:t>
      </w:r>
      <w:r w:rsidR="00165B8A">
        <w:rPr>
          <w:rFonts w:hint="eastAsia"/>
        </w:rPr>
        <w:t>．</w:t>
      </w:r>
    </w:p>
    <w:p w:rsidR="00EB6472" w:rsidRDefault="00EB6472" w:rsidP="00EB6472">
      <w:pPr>
        <w:rPr>
          <w:rFonts w:hAnsi="宋体"/>
          <w:bCs/>
        </w:rPr>
      </w:pPr>
    </w:p>
    <w:p w:rsidR="00255271" w:rsidRDefault="00EB6472" w:rsidP="00255271">
      <w:pPr>
        <w:ind w:left="480" w:hangingChars="200" w:hanging="480"/>
        <w:rPr>
          <w:rFonts w:hAnsi="宋体"/>
        </w:rPr>
      </w:pPr>
      <w:r w:rsidRPr="00EB6472">
        <w:rPr>
          <w:rStyle w:val="af4"/>
          <w:rFonts w:hint="eastAsia"/>
        </w:rPr>
        <w:t>[解]</w:t>
      </w:r>
      <w:r>
        <w:rPr>
          <w:rFonts w:hAnsi="宋体" w:hint="eastAsia"/>
          <w:bCs/>
        </w:rPr>
        <w:t xml:space="preserve"> </w:t>
      </w:r>
      <w:r>
        <w:rPr>
          <w:rFonts w:hAnsi="宋体" w:hint="eastAsia"/>
          <w:bCs/>
        </w:rPr>
        <w:t>应填</w:t>
      </w:r>
      <w:r w:rsidR="00C57F2F" w:rsidRPr="00C57F2F">
        <w:rPr>
          <w:position w:val="-10"/>
        </w:rPr>
        <w:object w:dxaOrig="1520" w:dyaOrig="320">
          <v:shape id="_x0000_i1033" type="#_x0000_t75" style="width:76.15pt;height:16.15pt" o:ole="">
            <v:imagedata r:id="rId25" o:title=""/>
          </v:shape>
          <o:OLEObject Type="Embed" ProgID="Equation.DSMT4" ShapeID="_x0000_i1033" DrawAspect="Content" ObjectID="_1695977222" r:id="rId26"/>
        </w:object>
      </w:r>
      <w:r>
        <w:rPr>
          <w:rFonts w:hAnsi="宋体" w:hint="eastAsia"/>
          <w:bCs/>
        </w:rPr>
        <w:t>．</w:t>
      </w:r>
      <w:r w:rsidR="00EA43C5">
        <w:rPr>
          <w:rFonts w:hAnsi="宋体"/>
        </w:rPr>
        <w:t>平面</w:t>
      </w:r>
      <w:r w:rsidR="00C57F2F" w:rsidRPr="00C57F2F">
        <w:rPr>
          <w:position w:val="-10"/>
        </w:rPr>
        <w:object w:dxaOrig="1520" w:dyaOrig="320">
          <v:shape id="_x0000_i1034" type="#_x0000_t75" style="width:76.15pt;height:16.15pt" o:ole="">
            <v:imagedata r:id="rId27" o:title=""/>
          </v:shape>
          <o:OLEObject Type="Embed" ProgID="Equation.DSMT4" ShapeID="_x0000_i1034" DrawAspect="Content" ObjectID="_1695977223" r:id="rId28"/>
        </w:object>
      </w:r>
      <w:r w:rsidR="00EA43C5">
        <w:rPr>
          <w:rFonts w:hAnsi="宋体"/>
        </w:rPr>
        <w:t>的法</w:t>
      </w:r>
      <w:r w:rsidR="00EA43C5">
        <w:rPr>
          <w:rFonts w:hAnsi="宋体" w:hint="eastAsia"/>
        </w:rPr>
        <w:t>向</w:t>
      </w:r>
      <w:r w:rsidR="00EA43C5">
        <w:rPr>
          <w:rFonts w:hAnsi="宋体"/>
        </w:rPr>
        <w:t>量</w:t>
      </w:r>
      <w:r w:rsidR="00C57F2F" w:rsidRPr="00C57F2F">
        <w:rPr>
          <w:position w:val="-12"/>
        </w:rPr>
        <w:object w:dxaOrig="1340" w:dyaOrig="360">
          <v:shape id="_x0000_i1035" type="#_x0000_t75" style="width:67.4pt;height:18pt" o:ole="">
            <v:imagedata r:id="rId29" o:title=""/>
          </v:shape>
          <o:OLEObject Type="Embed" ProgID="Equation.DSMT4" ShapeID="_x0000_i1035" DrawAspect="Content" ObjectID="_1695977224" r:id="rId30"/>
        </w:object>
      </w:r>
      <w:r w:rsidR="00EA43C5">
        <w:rPr>
          <w:rFonts w:hAnsi="宋体"/>
        </w:rPr>
        <w:t>；曲面</w:t>
      </w:r>
      <w:r w:rsidR="00C57F2F" w:rsidRPr="00C57F2F">
        <w:rPr>
          <w:position w:val="-10"/>
        </w:rPr>
        <w:object w:dxaOrig="1100" w:dyaOrig="360">
          <v:shape id="_x0000_i1036" type="#_x0000_t75" style="width:55.4pt;height:18pt" o:ole="">
            <v:imagedata r:id="rId31" o:title=""/>
          </v:shape>
          <o:OLEObject Type="Embed" ProgID="Equation.DSMT4" ShapeID="_x0000_i1036" DrawAspect="Content" ObjectID="_1695977225" r:id="rId32"/>
        </w:object>
      </w:r>
      <w:r w:rsidR="00EA43C5">
        <w:rPr>
          <w:rFonts w:hAnsi="宋体"/>
        </w:rPr>
        <w:t>在点</w:t>
      </w:r>
      <w:r w:rsidR="00C57F2F" w:rsidRPr="00C57F2F">
        <w:rPr>
          <w:position w:val="-12"/>
        </w:rPr>
        <w:object w:dxaOrig="1080" w:dyaOrig="360">
          <v:shape id="_x0000_i1037" type="#_x0000_t75" style="width:54pt;height:18pt" o:ole="">
            <v:imagedata r:id="rId33" o:title=""/>
          </v:shape>
          <o:OLEObject Type="Embed" ProgID="Equation.DSMT4" ShapeID="_x0000_i1037" DrawAspect="Content" ObjectID="_1695977226" r:id="rId34"/>
        </w:object>
      </w:r>
      <w:r w:rsidR="00EA43C5">
        <w:rPr>
          <w:rFonts w:hAnsi="宋体"/>
        </w:rPr>
        <w:t>的法</w:t>
      </w:r>
      <w:r w:rsidR="00EA43C5">
        <w:rPr>
          <w:rFonts w:hAnsi="宋体" w:hint="eastAsia"/>
        </w:rPr>
        <w:t>向</w:t>
      </w:r>
      <w:r w:rsidR="00EA43C5">
        <w:rPr>
          <w:rFonts w:hAnsi="宋体"/>
        </w:rPr>
        <w:t>量</w:t>
      </w:r>
    </w:p>
    <w:p w:rsidR="00EA43C5" w:rsidRPr="00255271" w:rsidRDefault="00C57F2F" w:rsidP="00255271">
      <w:pPr>
        <w:ind w:leftChars="200" w:left="480"/>
        <w:jc w:val="center"/>
        <w:rPr>
          <w:rFonts w:hAnsi="宋体"/>
          <w:bCs/>
        </w:rPr>
      </w:pPr>
      <w:r w:rsidRPr="00C57F2F">
        <w:rPr>
          <w:position w:val="-14"/>
        </w:rPr>
        <w:object w:dxaOrig="4560" w:dyaOrig="520">
          <v:shape id="_x0000_i1038" type="#_x0000_t75" style="width:228pt;height:25.85pt" o:ole="">
            <v:imagedata r:id="rId35" o:title=""/>
          </v:shape>
          <o:OLEObject Type="Embed" ProgID="Equation.DSMT4" ShapeID="_x0000_i1038" DrawAspect="Content" ObjectID="_1695977227" r:id="rId36"/>
        </w:object>
      </w:r>
    </w:p>
    <w:p w:rsidR="00EA43C5" w:rsidRDefault="00EA43C5" w:rsidP="00255271">
      <w:pPr>
        <w:ind w:leftChars="200" w:left="480"/>
      </w:pPr>
      <w:r>
        <w:rPr>
          <w:rFonts w:hAnsi="宋体"/>
        </w:rPr>
        <w:t>由</w:t>
      </w:r>
      <w:r>
        <w:rPr>
          <w:rFonts w:hAnsi="宋体" w:hint="eastAsia"/>
        </w:rPr>
        <w:t>于</w:t>
      </w:r>
      <w:r w:rsidR="00C57F2F" w:rsidRPr="00C57F2F">
        <w:rPr>
          <w:position w:val="-12"/>
        </w:rPr>
        <w:object w:dxaOrig="760" w:dyaOrig="360">
          <v:shape id="_x0000_i1039" type="#_x0000_t75" style="width:37.85pt;height:18pt" o:ole="">
            <v:imagedata r:id="rId37" o:title=""/>
          </v:shape>
          <o:OLEObject Type="Embed" ProgID="Equation.DSMT4" ShapeID="_x0000_i1039" DrawAspect="Content" ObjectID="_1695977228" r:id="rId38"/>
        </w:object>
      </w:r>
      <w:r>
        <w:rPr>
          <w:rFonts w:hint="eastAsia"/>
        </w:rPr>
        <w:t>，</w:t>
      </w:r>
      <w:r>
        <w:rPr>
          <w:rFonts w:hAnsi="宋体"/>
        </w:rPr>
        <w:t>因此有</w:t>
      </w:r>
    </w:p>
    <w:p w:rsidR="00EA43C5" w:rsidRDefault="00C57F2F" w:rsidP="00255271">
      <w:pPr>
        <w:ind w:leftChars="200" w:left="480"/>
        <w:jc w:val="center"/>
      </w:pPr>
      <w:r w:rsidRPr="00C57F2F">
        <w:rPr>
          <w:position w:val="-24"/>
        </w:rPr>
        <w:object w:dxaOrig="1680" w:dyaOrig="620">
          <v:shape id="_x0000_i1040" type="#_x0000_t75" style="width:84pt;height:31.4pt" o:ole="">
            <v:imagedata r:id="rId39" o:title=""/>
          </v:shape>
          <o:OLEObject Type="Embed" ProgID="Equation.DSMT4" ShapeID="_x0000_i1040" DrawAspect="Content" ObjectID="_1695977229" r:id="rId40"/>
        </w:object>
      </w:r>
    </w:p>
    <w:p w:rsidR="00EA43C5" w:rsidRDefault="00EA43C5" w:rsidP="00255271">
      <w:pPr>
        <w:ind w:leftChars="200" w:left="480"/>
      </w:pPr>
      <w:r>
        <w:rPr>
          <w:rFonts w:hAnsi="宋体"/>
        </w:rPr>
        <w:t>可解得</w:t>
      </w:r>
      <w:r w:rsidR="00C57F2F" w:rsidRPr="00C57F2F">
        <w:rPr>
          <w:position w:val="-12"/>
        </w:rPr>
        <w:object w:dxaOrig="1300" w:dyaOrig="360">
          <v:shape id="_x0000_i1041" type="#_x0000_t75" style="width:64.6pt;height:18pt" o:ole="">
            <v:imagedata r:id="rId41" o:title=""/>
          </v:shape>
          <o:OLEObject Type="Embed" ProgID="Equation.DSMT4" ShapeID="_x0000_i1041" DrawAspect="Content" ObjectID="_1695977230" r:id="rId42"/>
        </w:object>
      </w:r>
      <w:r>
        <w:rPr>
          <w:rFonts w:hAnsi="宋体"/>
        </w:rPr>
        <w:t>，相应地有</w:t>
      </w:r>
      <w:r w:rsidR="00C57F2F" w:rsidRPr="00C57F2F">
        <w:rPr>
          <w:position w:val="-12"/>
        </w:rPr>
        <w:object w:dxaOrig="1560" w:dyaOrig="380">
          <v:shape id="_x0000_i1042" type="#_x0000_t75" style="width:78pt;height:19.4pt" o:ole="">
            <v:imagedata r:id="rId43" o:title=""/>
          </v:shape>
          <o:OLEObject Type="Embed" ProgID="Equation.DSMT4" ShapeID="_x0000_i1042" DrawAspect="Content" ObjectID="_1695977231" r:id="rId44"/>
        </w:object>
      </w:r>
      <w:r w:rsidR="00255271">
        <w:rPr>
          <w:rFonts w:hint="eastAsia"/>
        </w:rPr>
        <w:t>．</w:t>
      </w:r>
      <w:r>
        <w:rPr>
          <w:rFonts w:hAnsi="宋体"/>
        </w:rPr>
        <w:t>所求切平面过点</w:t>
      </w:r>
      <w:r w:rsidR="00C57F2F" w:rsidRPr="00C57F2F">
        <w:rPr>
          <w:position w:val="-10"/>
        </w:rPr>
        <w:object w:dxaOrig="740" w:dyaOrig="320">
          <v:shape id="_x0000_i1043" type="#_x0000_t75" style="width:37.4pt;height:16.15pt" o:ole="">
            <v:imagedata r:id="rId45" o:title=""/>
          </v:shape>
          <o:OLEObject Type="Embed" ProgID="Equation.DSMT4" ShapeID="_x0000_i1043" DrawAspect="Content" ObjectID="_1695977232" r:id="rId46"/>
        </w:object>
      </w:r>
      <w:r>
        <w:rPr>
          <w:rFonts w:hAnsi="宋体"/>
        </w:rPr>
        <w:t>，法向量为</w:t>
      </w:r>
      <w:r w:rsidR="00C57F2F" w:rsidRPr="00C57F2F">
        <w:rPr>
          <w:position w:val="-12"/>
        </w:rPr>
        <w:object w:dxaOrig="1340" w:dyaOrig="499">
          <v:shape id="_x0000_i1044" type="#_x0000_t75" style="width:67.4pt;height:25.4pt" o:ole="">
            <v:imagedata r:id="rId47" o:title=""/>
          </v:shape>
          <o:OLEObject Type="Embed" ProgID="Equation.DSMT4" ShapeID="_x0000_i1044" DrawAspect="Content" ObjectID="_1695977233" r:id="rId48"/>
        </w:object>
      </w:r>
      <w:r>
        <w:rPr>
          <w:rFonts w:hAnsi="宋体"/>
        </w:rPr>
        <w:t>，故所求的切平面方程为</w:t>
      </w:r>
    </w:p>
    <w:p w:rsidR="00EA43C5" w:rsidRDefault="00C57F2F" w:rsidP="00255271">
      <w:pPr>
        <w:ind w:leftChars="200" w:left="480"/>
        <w:jc w:val="center"/>
      </w:pPr>
      <w:r w:rsidRPr="00C57F2F">
        <w:rPr>
          <w:position w:val="-10"/>
        </w:rPr>
        <w:object w:dxaOrig="5120" w:dyaOrig="320">
          <v:shape id="_x0000_i1045" type="#_x0000_t75" style="width:256.15pt;height:16.15pt" o:ole="">
            <v:imagedata r:id="rId49" o:title=""/>
          </v:shape>
          <o:OLEObject Type="Embed" ProgID="Equation.DSMT4" ShapeID="_x0000_i1045" DrawAspect="Content" ObjectID="_1695977234" r:id="rId50"/>
        </w:object>
      </w:r>
    </w:p>
    <w:p w:rsidR="00EA43C5" w:rsidRDefault="00EA43C5" w:rsidP="00EA43C5">
      <w:pPr>
        <w:rPr>
          <w:highlight w:val="green"/>
        </w:rPr>
      </w:pPr>
    </w:p>
    <w:p w:rsidR="00EA43C5" w:rsidRDefault="00EA43C5" w:rsidP="00EA43C5">
      <w:pPr>
        <w:rPr>
          <w:rFonts w:hAnsi="宋体"/>
          <w:bCs/>
        </w:rPr>
      </w:pPr>
    </w:p>
    <w:p w:rsidR="00EA43C5" w:rsidRPr="00F44444" w:rsidRDefault="00EA43C5" w:rsidP="00EA43C5">
      <w:pPr>
        <w:rPr>
          <w:color w:val="FF6600"/>
        </w:rPr>
      </w:pPr>
      <w:r w:rsidRPr="00F44444">
        <w:rPr>
          <w:rFonts w:hAnsi="宋体"/>
          <w:bCs/>
        </w:rPr>
        <w:t>(</w:t>
      </w:r>
      <w:r w:rsidRPr="00F44444">
        <w:rPr>
          <w:bCs/>
        </w:rPr>
        <w:t>3</w:t>
      </w:r>
      <w:r w:rsidRPr="00F44444">
        <w:rPr>
          <w:rFonts w:hAnsi="宋体"/>
          <w:bCs/>
        </w:rPr>
        <w:t>)</w:t>
      </w:r>
      <w:r w:rsidRPr="00F44444">
        <w:rPr>
          <w:rFonts w:hint="eastAsia"/>
        </w:rPr>
        <w:t xml:space="preserve"> </w:t>
      </w:r>
      <w:r w:rsidRPr="00F44444">
        <w:rPr>
          <w:rFonts w:hAnsi="宋体"/>
        </w:rPr>
        <w:t>设</w:t>
      </w:r>
      <w:r w:rsidR="00C57F2F" w:rsidRPr="00C57F2F">
        <w:rPr>
          <w:position w:val="-28"/>
        </w:rPr>
        <w:object w:dxaOrig="2840" w:dyaOrig="680">
          <v:shape id="_x0000_i1046" type="#_x0000_t75" style="width:142.15pt;height:34.15pt" o:ole="">
            <v:imagedata r:id="rId51" o:title=""/>
          </v:shape>
          <o:OLEObject Type="Embed" ProgID="Equation.DSMT4" ShapeID="_x0000_i1046" DrawAspect="Content" ObjectID="_1695977235" r:id="rId52"/>
        </w:object>
      </w:r>
      <w:r w:rsidRPr="00F44444">
        <w:rPr>
          <w:rFonts w:hAnsi="宋体"/>
        </w:rPr>
        <w:t>，则</w:t>
      </w:r>
      <w:r w:rsidR="00C57F2F" w:rsidRPr="00C57F2F">
        <w:rPr>
          <w:position w:val="-12"/>
        </w:rPr>
        <w:object w:dxaOrig="460" w:dyaOrig="360">
          <v:shape id="_x0000_i1047" type="#_x0000_t75" style="width:22.6pt;height:18pt" o:ole="">
            <v:imagedata r:id="rId53" o:title=""/>
          </v:shape>
          <o:OLEObject Type="Embed" ProgID="Equation.DSMT4" ShapeID="_x0000_i1047" DrawAspect="Content" ObjectID="_1695977236" r:id="rId54"/>
        </w:object>
      </w:r>
      <w:r w:rsidRPr="00F44444">
        <w:rPr>
          <w:u w:val="single"/>
        </w:rPr>
        <w:t xml:space="preserve">      </w:t>
      </w:r>
      <w:r w:rsidR="00165B8A">
        <w:rPr>
          <w:rFonts w:hint="eastAsia"/>
        </w:rPr>
        <w:t>．</w:t>
      </w:r>
    </w:p>
    <w:p w:rsidR="00EB6472" w:rsidRDefault="00EB6472" w:rsidP="00EB6472">
      <w:pPr>
        <w:rPr>
          <w:rFonts w:hAnsi="宋体"/>
          <w:bCs/>
        </w:rPr>
      </w:pPr>
    </w:p>
    <w:p w:rsidR="00EA43C5" w:rsidRPr="00150A6E" w:rsidRDefault="00EB6472" w:rsidP="00EA43C5">
      <w:pPr>
        <w:rPr>
          <w:rFonts w:hAnsi="宋体"/>
          <w:bCs/>
        </w:rPr>
      </w:pPr>
      <w:r w:rsidRPr="00EB6472">
        <w:rPr>
          <w:rStyle w:val="af4"/>
          <w:rFonts w:hint="eastAsia"/>
        </w:rPr>
        <w:t>[解]</w:t>
      </w:r>
      <w:r>
        <w:rPr>
          <w:rFonts w:hAnsi="宋体" w:hint="eastAsia"/>
          <w:bCs/>
        </w:rPr>
        <w:t xml:space="preserve"> </w:t>
      </w:r>
      <w:r>
        <w:rPr>
          <w:rFonts w:hAnsi="宋体" w:hint="eastAsia"/>
          <w:bCs/>
        </w:rPr>
        <w:t>应填</w:t>
      </w:r>
      <w:r w:rsidR="00C57F2F" w:rsidRPr="00025957">
        <w:rPr>
          <w:position w:val="-4"/>
        </w:rPr>
        <w:object w:dxaOrig="180" w:dyaOrig="260">
          <v:shape id="_x0000_i1048" type="#_x0000_t75" style="width:9.25pt;height:13.4pt" o:ole="">
            <v:imagedata r:id="rId55" o:title=""/>
          </v:shape>
          <o:OLEObject Type="Embed" ProgID="Equation.DSMT4" ShapeID="_x0000_i1048" DrawAspect="Content" ObjectID="_1695977237" r:id="rId56"/>
        </w:object>
      </w:r>
      <w:r>
        <w:rPr>
          <w:rFonts w:hAnsi="宋体" w:hint="eastAsia"/>
          <w:bCs/>
        </w:rPr>
        <w:t>．</w:t>
      </w:r>
      <w:r w:rsidR="00EA43C5">
        <w:rPr>
          <w:rFonts w:hAnsi="宋体"/>
        </w:rPr>
        <w:t>将</w:t>
      </w:r>
      <w:r w:rsidR="00C57F2F" w:rsidRPr="00C57F2F">
        <w:rPr>
          <w:position w:val="-10"/>
        </w:rPr>
        <w:object w:dxaOrig="2200" w:dyaOrig="360">
          <v:shape id="_x0000_i1049" type="#_x0000_t75" style="width:109.85pt;height:18pt" o:ole="">
            <v:imagedata r:id="rId57" o:title=""/>
          </v:shape>
          <o:OLEObject Type="Embed" ProgID="Equation.DSMT4" ShapeID="_x0000_i1049" DrawAspect="Content" ObjectID="_1695977238" r:id="rId58"/>
        </w:object>
      </w:r>
      <w:r w:rsidR="00EA43C5">
        <w:rPr>
          <w:rFonts w:hAnsi="宋体"/>
        </w:rPr>
        <w:t>展开为余弦级数</w:t>
      </w:r>
    </w:p>
    <w:p w:rsidR="00EA43C5" w:rsidRDefault="00C57F2F" w:rsidP="00165B8A">
      <w:pPr>
        <w:ind w:leftChars="200" w:left="480"/>
        <w:jc w:val="center"/>
      </w:pPr>
      <w:r w:rsidRPr="00C57F2F">
        <w:rPr>
          <w:position w:val="-28"/>
        </w:rPr>
        <w:object w:dxaOrig="6039" w:dyaOrig="680">
          <v:shape id="_x0000_i1050" type="#_x0000_t75" style="width:301.85pt;height:34.15pt" o:ole="">
            <v:imagedata r:id="rId59" o:title=""/>
          </v:shape>
          <o:OLEObject Type="Embed" ProgID="Equation.DSMT4" ShapeID="_x0000_i1050" DrawAspect="Content" ObjectID="_1695977239" r:id="rId60"/>
        </w:object>
      </w:r>
    </w:p>
    <w:p w:rsidR="00165B8A" w:rsidRDefault="00EA43C5" w:rsidP="00165B8A">
      <w:pPr>
        <w:ind w:leftChars="200" w:left="480"/>
      </w:pPr>
      <w:r>
        <w:rPr>
          <w:rFonts w:hint="eastAsia"/>
        </w:rPr>
        <w:t>所以</w:t>
      </w:r>
    </w:p>
    <w:p w:rsidR="00EA43C5" w:rsidRDefault="00C57F2F" w:rsidP="00165B8A">
      <w:pPr>
        <w:ind w:leftChars="200" w:left="480"/>
        <w:jc w:val="center"/>
      </w:pPr>
      <w:r w:rsidRPr="00C57F2F">
        <w:rPr>
          <w:position w:val="-58"/>
        </w:rPr>
        <w:object w:dxaOrig="7320" w:dyaOrig="1280">
          <v:shape id="_x0000_i1051" type="#_x0000_t75" style="width:366pt;height:64.15pt" o:ole="">
            <v:imagedata r:id="rId61" o:title=""/>
          </v:shape>
          <o:OLEObject Type="Embed" ProgID="Equation.DSMT4" ShapeID="_x0000_i1051" DrawAspect="Content" ObjectID="_1695977240" r:id="rId62"/>
        </w:object>
      </w:r>
    </w:p>
    <w:p w:rsidR="00EA43C5" w:rsidRDefault="00EA43C5" w:rsidP="00165B8A">
      <w:pPr>
        <w:rPr>
          <w:highlight w:val="green"/>
        </w:rPr>
      </w:pPr>
    </w:p>
    <w:p w:rsidR="00EA43C5" w:rsidRDefault="00EA43C5" w:rsidP="00EA43C5">
      <w:pPr>
        <w:rPr>
          <w:rFonts w:hAnsi="宋体"/>
          <w:bCs/>
        </w:rPr>
      </w:pPr>
    </w:p>
    <w:p w:rsidR="00EA43C5" w:rsidRPr="00F44444" w:rsidRDefault="00EA43C5" w:rsidP="00EA43C5">
      <w:r w:rsidRPr="00F44444">
        <w:rPr>
          <w:rFonts w:hAnsi="宋体"/>
          <w:bCs/>
        </w:rPr>
        <w:t>(</w:t>
      </w:r>
      <w:r w:rsidRPr="00F44444">
        <w:rPr>
          <w:bCs/>
        </w:rPr>
        <w:t>4</w:t>
      </w:r>
      <w:r w:rsidRPr="00F44444">
        <w:rPr>
          <w:rFonts w:hAnsi="宋体"/>
          <w:bCs/>
        </w:rPr>
        <w:t>)</w:t>
      </w:r>
      <w:r w:rsidRPr="00F44444">
        <w:rPr>
          <w:rFonts w:hAnsi="宋体" w:hint="eastAsia"/>
          <w:bCs/>
        </w:rPr>
        <w:t xml:space="preserve"> </w:t>
      </w:r>
      <w:r w:rsidRPr="00F44444">
        <w:rPr>
          <w:rFonts w:hAnsi="宋体"/>
        </w:rPr>
        <w:t>从</w:t>
      </w:r>
      <w:r w:rsidR="00C57F2F" w:rsidRPr="00025957">
        <w:rPr>
          <w:position w:val="-4"/>
        </w:rPr>
        <w:object w:dxaOrig="300" w:dyaOrig="300">
          <v:shape id="_x0000_i1052" type="#_x0000_t75" style="width:15.25pt;height:15.25pt" o:ole="">
            <v:imagedata r:id="rId63" o:title=""/>
          </v:shape>
          <o:OLEObject Type="Embed" ProgID="Equation.DSMT4" ShapeID="_x0000_i1052" DrawAspect="Content" ObjectID="_1695977241" r:id="rId64"/>
        </w:object>
      </w:r>
      <w:r w:rsidRPr="00F44444">
        <w:rPr>
          <w:rFonts w:hAnsi="宋体"/>
        </w:rPr>
        <w:t>的基</w:t>
      </w:r>
      <w:r w:rsidR="00C57F2F" w:rsidRPr="00C57F2F">
        <w:rPr>
          <w:position w:val="-30"/>
        </w:rPr>
        <w:object w:dxaOrig="1960" w:dyaOrig="720">
          <v:shape id="_x0000_i1053" type="#_x0000_t75" style="width:97.85pt;height:36pt" o:ole="">
            <v:imagedata r:id="rId65" o:title=""/>
          </v:shape>
          <o:OLEObject Type="Embed" ProgID="Equation.DSMT4" ShapeID="_x0000_i1053" DrawAspect="Content" ObjectID="_1695977242" r:id="rId66"/>
        </w:object>
      </w:r>
      <w:r w:rsidRPr="00F44444">
        <w:rPr>
          <w:rFonts w:hAnsi="宋体"/>
        </w:rPr>
        <w:t>到基</w:t>
      </w:r>
      <w:r w:rsidR="00C57F2F" w:rsidRPr="00C57F2F">
        <w:rPr>
          <w:position w:val="-30"/>
        </w:rPr>
        <w:object w:dxaOrig="1800" w:dyaOrig="720">
          <v:shape id="_x0000_i1054" type="#_x0000_t75" style="width:90pt;height:36pt" o:ole="">
            <v:imagedata r:id="rId67" o:title=""/>
          </v:shape>
          <o:OLEObject Type="Embed" ProgID="Equation.DSMT4" ShapeID="_x0000_i1054" DrawAspect="Content" ObjectID="_1695977243" r:id="rId68"/>
        </w:object>
      </w:r>
      <w:r w:rsidRPr="00F44444">
        <w:rPr>
          <w:rFonts w:hAnsi="宋体"/>
        </w:rPr>
        <w:t>的过渡矩阵为</w:t>
      </w:r>
      <w:r w:rsidR="00165B8A">
        <w:rPr>
          <w:rFonts w:hint="eastAsia"/>
          <w:u w:val="single"/>
        </w:rPr>
        <w:t xml:space="preserve">      </w:t>
      </w:r>
      <w:r w:rsidR="00165B8A">
        <w:rPr>
          <w:rFonts w:hint="eastAsia"/>
        </w:rPr>
        <w:t>．</w:t>
      </w:r>
    </w:p>
    <w:p w:rsidR="00EB6472" w:rsidRDefault="00EB6472" w:rsidP="00EB6472">
      <w:pPr>
        <w:rPr>
          <w:rFonts w:hAnsi="宋体"/>
          <w:bCs/>
        </w:rPr>
      </w:pPr>
    </w:p>
    <w:p w:rsidR="00EA43C5" w:rsidRPr="00AE1A28" w:rsidRDefault="00EB6472" w:rsidP="00AE1A28">
      <w:pPr>
        <w:ind w:left="480" w:hangingChars="200" w:hanging="480"/>
        <w:rPr>
          <w:rFonts w:hAnsi="宋体"/>
        </w:rPr>
      </w:pPr>
      <w:r w:rsidRPr="00EB6472">
        <w:rPr>
          <w:rStyle w:val="af4"/>
          <w:rFonts w:hint="eastAsia"/>
        </w:rPr>
        <w:t>[解]</w:t>
      </w:r>
      <w:r>
        <w:rPr>
          <w:rFonts w:hAnsi="宋体" w:hint="eastAsia"/>
          <w:bCs/>
        </w:rPr>
        <w:t xml:space="preserve"> </w:t>
      </w:r>
      <w:r>
        <w:rPr>
          <w:rFonts w:hAnsi="宋体" w:hint="eastAsia"/>
          <w:bCs/>
        </w:rPr>
        <w:t>应填</w:t>
      </w:r>
      <w:r w:rsidR="00C57F2F" w:rsidRPr="00C57F2F">
        <w:rPr>
          <w:position w:val="-30"/>
        </w:rPr>
        <w:object w:dxaOrig="1060" w:dyaOrig="720">
          <v:shape id="_x0000_i1055" type="#_x0000_t75" style="width:52.6pt;height:36pt" o:ole="">
            <v:imagedata r:id="rId69" o:title=""/>
          </v:shape>
          <o:OLEObject Type="Embed" ProgID="Equation.DSMT4" ShapeID="_x0000_i1055" DrawAspect="Content" ObjectID="_1695977244" r:id="rId70"/>
        </w:object>
      </w:r>
      <w:r>
        <w:rPr>
          <w:rFonts w:hAnsi="宋体" w:hint="eastAsia"/>
          <w:bCs/>
        </w:rPr>
        <w:t>．</w:t>
      </w:r>
      <w:r w:rsidR="00AE1A28">
        <w:rPr>
          <w:rFonts w:hint="eastAsia"/>
        </w:rPr>
        <w:t>设</w:t>
      </w:r>
      <w:r w:rsidR="00EA43C5">
        <w:rPr>
          <w:rFonts w:hAnsi="宋体"/>
        </w:rPr>
        <w:t>过渡矩阵为</w:t>
      </w:r>
      <w:r w:rsidR="00C57F2F" w:rsidRPr="00025957">
        <w:rPr>
          <w:position w:val="-4"/>
        </w:rPr>
        <w:object w:dxaOrig="220" w:dyaOrig="240">
          <v:shape id="_x0000_i1056" type="#_x0000_t75" style="width:10.6pt;height:12pt" o:ole="">
            <v:imagedata r:id="rId71" o:title=""/>
          </v:shape>
          <o:OLEObject Type="Embed" ProgID="Equation.DSMT4" ShapeID="_x0000_i1056" DrawAspect="Content" ObjectID="_1695977245" r:id="rId72"/>
        </w:object>
      </w:r>
      <w:r w:rsidR="00AE1A28">
        <w:rPr>
          <w:rFonts w:hint="eastAsia"/>
        </w:rPr>
        <w:t>．则有</w:t>
      </w:r>
    </w:p>
    <w:p w:rsidR="00EA43C5" w:rsidRPr="00AE1A28" w:rsidRDefault="00C57F2F" w:rsidP="00AE1A28">
      <w:pPr>
        <w:ind w:leftChars="200" w:left="480"/>
        <w:jc w:val="center"/>
      </w:pPr>
      <w:r w:rsidRPr="00C57F2F">
        <w:rPr>
          <w:position w:val="-30"/>
        </w:rPr>
        <w:object w:dxaOrig="7060" w:dyaOrig="780">
          <v:shape id="_x0000_i1057" type="#_x0000_t75" style="width:352.6pt;height:39.25pt" o:ole="">
            <v:imagedata r:id="rId73" o:title=""/>
          </v:shape>
          <o:OLEObject Type="Embed" ProgID="Equation.DSMT4" ShapeID="_x0000_i1057" DrawAspect="Content" ObjectID="_1695977246" r:id="rId74"/>
        </w:object>
      </w:r>
    </w:p>
    <w:p w:rsidR="00AE1A28" w:rsidRDefault="00AE1A28" w:rsidP="00EA43C5">
      <w:pPr>
        <w:rPr>
          <w:rFonts w:hAnsi="宋体"/>
          <w:bCs/>
        </w:rPr>
      </w:pPr>
    </w:p>
    <w:p w:rsidR="00AE1A28" w:rsidRDefault="00AE1A28" w:rsidP="00EA43C5">
      <w:pPr>
        <w:rPr>
          <w:rFonts w:hAnsi="宋体"/>
          <w:bCs/>
        </w:rPr>
      </w:pPr>
    </w:p>
    <w:p w:rsidR="00EA43C5" w:rsidRPr="00F44444" w:rsidRDefault="00EA43C5" w:rsidP="00584F5C">
      <w:pPr>
        <w:ind w:left="480" w:hangingChars="200" w:hanging="480"/>
      </w:pPr>
      <w:r w:rsidRPr="00F44444">
        <w:rPr>
          <w:rFonts w:hAnsi="宋体"/>
          <w:bCs/>
        </w:rPr>
        <w:t>(</w:t>
      </w:r>
      <w:r w:rsidRPr="00F44444">
        <w:rPr>
          <w:bCs/>
        </w:rPr>
        <w:t>5</w:t>
      </w:r>
      <w:r w:rsidRPr="00F44444">
        <w:rPr>
          <w:rFonts w:hAnsi="宋体"/>
          <w:bCs/>
        </w:rPr>
        <w:t>)</w:t>
      </w:r>
      <w:r w:rsidRPr="00F44444">
        <w:rPr>
          <w:rFonts w:hAnsi="宋体" w:hint="eastAsia"/>
          <w:bCs/>
        </w:rPr>
        <w:t xml:space="preserve"> </w:t>
      </w:r>
      <w:r w:rsidRPr="00F44444">
        <w:rPr>
          <w:rFonts w:hAnsi="宋体"/>
        </w:rPr>
        <w:t>设二维随机变量</w:t>
      </w:r>
      <w:r w:rsidR="00C57F2F" w:rsidRPr="00C57F2F">
        <w:rPr>
          <w:position w:val="-10"/>
        </w:rPr>
        <w:object w:dxaOrig="639" w:dyaOrig="320">
          <v:shape id="_x0000_i1058" type="#_x0000_t75" style="width:31.85pt;height:16.15pt" o:ole="">
            <v:imagedata r:id="rId75" o:title=""/>
          </v:shape>
          <o:OLEObject Type="Embed" ProgID="Equation.DSMT4" ShapeID="_x0000_i1058" DrawAspect="Content" ObjectID="_1695977247" r:id="rId76"/>
        </w:object>
      </w:r>
      <w:r w:rsidRPr="00F44444">
        <w:rPr>
          <w:rFonts w:hAnsi="宋体"/>
        </w:rPr>
        <w:t>的概率密度为</w:t>
      </w:r>
      <w:r w:rsidR="00C57F2F" w:rsidRPr="00C57F2F">
        <w:rPr>
          <w:position w:val="-30"/>
        </w:rPr>
        <w:object w:dxaOrig="2940" w:dyaOrig="720">
          <v:shape id="_x0000_i1059" type="#_x0000_t75" style="width:147.25pt;height:36pt" o:ole="">
            <v:imagedata r:id="rId77" o:title=""/>
          </v:shape>
          <o:OLEObject Type="Embed" ProgID="Equation.DSMT4" ShapeID="_x0000_i1059" DrawAspect="Content" ObjectID="_1695977248" r:id="rId78"/>
        </w:object>
      </w:r>
      <w:r w:rsidRPr="00F44444">
        <w:rPr>
          <w:rFonts w:hAnsi="宋体"/>
        </w:rPr>
        <w:t>则</w:t>
      </w:r>
      <w:r w:rsidR="00C57F2F" w:rsidRPr="00C57F2F">
        <w:rPr>
          <w:position w:val="-10"/>
        </w:rPr>
        <w:object w:dxaOrig="1460" w:dyaOrig="320">
          <v:shape id="_x0000_i1060" type="#_x0000_t75" style="width:73.4pt;height:16.15pt" o:ole="">
            <v:imagedata r:id="rId79" o:title=""/>
          </v:shape>
          <o:OLEObject Type="Embed" ProgID="Equation.DSMT4" ShapeID="_x0000_i1060" DrawAspect="Content" ObjectID="_1695977249" r:id="rId80"/>
        </w:object>
      </w:r>
      <w:r w:rsidR="00584F5C">
        <w:rPr>
          <w:rFonts w:hint="eastAsia"/>
          <w:u w:val="single"/>
        </w:rPr>
        <w:t xml:space="preserve">      </w:t>
      </w:r>
      <w:r w:rsidR="00584F5C">
        <w:rPr>
          <w:rFonts w:hint="eastAsia"/>
        </w:rPr>
        <w:t>．</w:t>
      </w:r>
    </w:p>
    <w:p w:rsidR="00EB6472" w:rsidRDefault="00EB6472" w:rsidP="00EB6472">
      <w:pPr>
        <w:rPr>
          <w:rFonts w:hAnsi="宋体"/>
          <w:bCs/>
        </w:rPr>
      </w:pPr>
    </w:p>
    <w:p w:rsidR="00EA43C5" w:rsidRPr="00584F5C" w:rsidRDefault="00EB6472" w:rsidP="00584F5C">
      <w:pPr>
        <w:rPr>
          <w:rFonts w:hAnsi="宋体"/>
          <w:bCs/>
        </w:rPr>
      </w:pPr>
      <w:r w:rsidRPr="00EB6472">
        <w:rPr>
          <w:rStyle w:val="af4"/>
          <w:rFonts w:hint="eastAsia"/>
        </w:rPr>
        <w:t>[解]</w:t>
      </w:r>
      <w:r>
        <w:rPr>
          <w:rFonts w:hAnsi="宋体" w:hint="eastAsia"/>
          <w:bCs/>
        </w:rPr>
        <w:t xml:space="preserve"> </w:t>
      </w:r>
      <w:r>
        <w:rPr>
          <w:rFonts w:hAnsi="宋体" w:hint="eastAsia"/>
          <w:bCs/>
        </w:rPr>
        <w:t>应填</w:t>
      </w:r>
      <w:r w:rsidR="00C57F2F" w:rsidRPr="00C57F2F">
        <w:rPr>
          <w:position w:val="-24"/>
        </w:rPr>
        <w:object w:dxaOrig="240" w:dyaOrig="620">
          <v:shape id="_x0000_i1061" type="#_x0000_t75" style="width:12pt;height:31.4pt" o:ole="">
            <v:imagedata r:id="rId81" o:title=""/>
          </v:shape>
          <o:OLEObject Type="Embed" ProgID="Equation.DSMT4" ShapeID="_x0000_i1061" DrawAspect="Content" ObjectID="_1695977250" r:id="rId82"/>
        </w:object>
      </w:r>
      <w:r>
        <w:rPr>
          <w:rFonts w:hAnsi="宋体" w:hint="eastAsia"/>
          <w:bCs/>
        </w:rPr>
        <w:t>．</w:t>
      </w:r>
      <w:r w:rsidR="00584F5C">
        <w:rPr>
          <w:rFonts w:hAnsi="宋体"/>
        </w:rPr>
        <w:t>由题设</w:t>
      </w:r>
      <w:r w:rsidR="00EA43C5">
        <w:rPr>
          <w:rFonts w:hAnsi="宋体"/>
        </w:rPr>
        <w:t>有</w:t>
      </w:r>
    </w:p>
    <w:p w:rsidR="00EA43C5" w:rsidRPr="00584F5C" w:rsidRDefault="00C57F2F" w:rsidP="00584F5C">
      <w:pPr>
        <w:ind w:leftChars="200" w:left="480"/>
        <w:jc w:val="center"/>
      </w:pPr>
      <w:r w:rsidRPr="00C57F2F">
        <w:rPr>
          <w:position w:val="-34"/>
        </w:rPr>
        <w:object w:dxaOrig="7020" w:dyaOrig="760">
          <v:shape id="_x0000_i1062" type="#_x0000_t75" style="width:351.25pt;height:37.85pt" o:ole="">
            <v:imagedata r:id="rId83" o:title=""/>
          </v:shape>
          <o:OLEObject Type="Embed" ProgID="Equation.DSMT4" ShapeID="_x0000_i1062" DrawAspect="Content" ObjectID="_1695977251" r:id="rId84"/>
        </w:object>
      </w:r>
    </w:p>
    <w:p w:rsidR="00EA43C5" w:rsidRDefault="00EA43C5" w:rsidP="00EA43C5">
      <w:pPr>
        <w:rPr>
          <w:rFonts w:hAnsi="宋体"/>
          <w:bCs/>
        </w:rPr>
      </w:pPr>
    </w:p>
    <w:p w:rsidR="00EA43C5" w:rsidRDefault="00EA43C5" w:rsidP="00EA43C5">
      <w:pPr>
        <w:rPr>
          <w:rFonts w:hAnsi="宋体"/>
          <w:bCs/>
        </w:rPr>
      </w:pPr>
    </w:p>
    <w:p w:rsidR="00EA43C5" w:rsidRPr="00584F5C" w:rsidRDefault="00EA43C5" w:rsidP="00584F5C">
      <w:pPr>
        <w:ind w:left="480" w:hangingChars="200" w:hanging="480"/>
        <w:rPr>
          <w:rFonts w:hAnsi="宋体"/>
          <w:u w:val="single"/>
        </w:rPr>
      </w:pPr>
      <w:r w:rsidRPr="00F44444">
        <w:rPr>
          <w:rFonts w:hAnsi="宋体"/>
          <w:bCs/>
        </w:rPr>
        <w:t>(</w:t>
      </w:r>
      <w:r w:rsidRPr="00F44444">
        <w:rPr>
          <w:bCs/>
        </w:rPr>
        <w:t>6</w:t>
      </w:r>
      <w:r w:rsidRPr="00F44444">
        <w:rPr>
          <w:rFonts w:hAnsi="宋体"/>
          <w:bCs/>
        </w:rPr>
        <w:t>)</w:t>
      </w:r>
      <w:r>
        <w:rPr>
          <w:rFonts w:hAnsi="宋体" w:hint="eastAsia"/>
          <w:bCs/>
        </w:rPr>
        <w:t xml:space="preserve"> </w:t>
      </w:r>
      <w:r w:rsidRPr="00F44444">
        <w:rPr>
          <w:rFonts w:hAnsi="宋体"/>
        </w:rPr>
        <w:t>已知一批零件的长度</w:t>
      </w:r>
      <w:r w:rsidR="00C57F2F" w:rsidRPr="00025957">
        <w:rPr>
          <w:position w:val="-4"/>
        </w:rPr>
        <w:object w:dxaOrig="240" w:dyaOrig="240">
          <v:shape id="_x0000_i1063" type="#_x0000_t75" style="width:12pt;height:12pt" o:ole="">
            <v:imagedata r:id="rId85" o:title=""/>
          </v:shape>
          <o:OLEObject Type="Embed" ProgID="Equation.DSMT4" ShapeID="_x0000_i1063" DrawAspect="Content" ObjectID="_1695977252" r:id="rId86"/>
        </w:object>
      </w:r>
      <w:r w:rsidR="00584F5C">
        <w:rPr>
          <w:rFonts w:hint="eastAsia"/>
        </w:rPr>
        <w:t>（</w:t>
      </w:r>
      <w:r w:rsidRPr="00F44444">
        <w:rPr>
          <w:rFonts w:hAnsi="宋体"/>
        </w:rPr>
        <w:t>单位：</w:t>
      </w:r>
      <w:r w:rsidR="00584F5C">
        <w:t>cm</w:t>
      </w:r>
      <w:r w:rsidR="00584F5C">
        <w:rPr>
          <w:rFonts w:hint="eastAsia"/>
        </w:rPr>
        <w:t>）</w:t>
      </w:r>
      <w:r w:rsidRPr="00F44444">
        <w:rPr>
          <w:rFonts w:hAnsi="宋体"/>
        </w:rPr>
        <w:t>服从正态分布</w:t>
      </w:r>
      <w:r w:rsidR="00C57F2F" w:rsidRPr="00C57F2F">
        <w:rPr>
          <w:position w:val="-10"/>
        </w:rPr>
        <w:object w:dxaOrig="760" w:dyaOrig="320">
          <v:shape id="_x0000_i1064" type="#_x0000_t75" style="width:37.85pt;height:16.15pt" o:ole="">
            <v:imagedata r:id="rId87" o:title=""/>
          </v:shape>
          <o:OLEObject Type="Embed" ProgID="Equation.DSMT4" ShapeID="_x0000_i1064" DrawAspect="Content" ObjectID="_1695977253" r:id="rId88"/>
        </w:object>
      </w:r>
      <w:r w:rsidRPr="00F44444">
        <w:rPr>
          <w:rFonts w:hAnsi="宋体"/>
        </w:rPr>
        <w:t>，从中随机地抽取</w:t>
      </w:r>
      <w:r w:rsidR="00C57F2F" w:rsidRPr="00C57F2F">
        <w:rPr>
          <w:position w:val="-6"/>
        </w:rPr>
        <w:object w:dxaOrig="320" w:dyaOrig="279">
          <v:shape id="_x0000_i1065" type="#_x0000_t75" style="width:16.15pt;height:13.85pt" o:ole="">
            <v:imagedata r:id="rId89" o:title=""/>
          </v:shape>
          <o:OLEObject Type="Embed" ProgID="Equation.DSMT4" ShapeID="_x0000_i1065" DrawAspect="Content" ObjectID="_1695977254" r:id="rId90"/>
        </w:object>
      </w:r>
      <w:r w:rsidR="00584F5C">
        <w:rPr>
          <w:rFonts w:hAnsi="宋体"/>
        </w:rPr>
        <w:t xml:space="preserve"> </w:t>
      </w:r>
      <w:r w:rsidRPr="00F44444">
        <w:rPr>
          <w:rFonts w:hAnsi="宋体"/>
        </w:rPr>
        <w:t>个零件，得到长度的平均值为</w:t>
      </w:r>
      <w:r w:rsidR="00C57F2F" w:rsidRPr="00C57F2F">
        <w:rPr>
          <w:position w:val="-6"/>
        </w:rPr>
        <w:object w:dxaOrig="320" w:dyaOrig="279">
          <v:shape id="_x0000_i1066" type="#_x0000_t75" style="width:16.15pt;height:13.85pt" o:ole="">
            <v:imagedata r:id="rId91" o:title=""/>
          </v:shape>
          <o:OLEObject Type="Embed" ProgID="Equation.DSMT4" ShapeID="_x0000_i1066" DrawAspect="Content" ObjectID="_1695977255" r:id="rId92"/>
        </w:object>
      </w:r>
      <w:r w:rsidR="00584F5C">
        <w:rPr>
          <w:rFonts w:hint="eastAsia"/>
        </w:rPr>
        <w:t>（</w:t>
      </w:r>
      <w:r w:rsidR="00584F5C" w:rsidRPr="00F44444">
        <w:t>cm</w:t>
      </w:r>
      <w:r w:rsidR="00584F5C">
        <w:rPr>
          <w:rFonts w:hint="eastAsia"/>
        </w:rPr>
        <w:t>）</w:t>
      </w:r>
      <w:r w:rsidRPr="00F44444">
        <w:rPr>
          <w:rFonts w:hAnsi="宋体"/>
        </w:rPr>
        <w:t>，则</w:t>
      </w:r>
      <w:r w:rsidR="00C57F2F" w:rsidRPr="00C57F2F">
        <w:rPr>
          <w:position w:val="-10"/>
        </w:rPr>
        <w:object w:dxaOrig="240" w:dyaOrig="260">
          <v:shape id="_x0000_i1067" type="#_x0000_t75" style="width:12pt;height:13.4pt" o:ole="">
            <v:imagedata r:id="rId93" o:title=""/>
          </v:shape>
          <o:OLEObject Type="Embed" ProgID="Equation.DSMT4" ShapeID="_x0000_i1067" DrawAspect="Content" ObjectID="_1695977256" r:id="rId94"/>
        </w:object>
      </w:r>
      <w:r w:rsidRPr="00F44444">
        <w:rPr>
          <w:rFonts w:hAnsi="宋体"/>
        </w:rPr>
        <w:t>的置信度为</w:t>
      </w:r>
      <w:r w:rsidR="00C57F2F" w:rsidRPr="00C57F2F">
        <w:rPr>
          <w:position w:val="-6"/>
        </w:rPr>
        <w:object w:dxaOrig="499" w:dyaOrig="279">
          <v:shape id="_x0000_i1068" type="#_x0000_t75" style="width:25.4pt;height:13.85pt" o:ole="">
            <v:imagedata r:id="rId95" o:title=""/>
          </v:shape>
          <o:OLEObject Type="Embed" ProgID="Equation.DSMT4" ShapeID="_x0000_i1068" DrawAspect="Content" ObjectID="_1695977257" r:id="rId96"/>
        </w:object>
      </w:r>
      <w:r w:rsidRPr="00F44444">
        <w:rPr>
          <w:rFonts w:hAnsi="宋体"/>
        </w:rPr>
        <w:t>的置信区间是</w:t>
      </w:r>
      <w:r w:rsidR="00584F5C" w:rsidRPr="00584F5C">
        <w:rPr>
          <w:rFonts w:hint="eastAsia"/>
          <w:u w:val="single"/>
        </w:rPr>
        <w:t xml:space="preserve">      </w:t>
      </w:r>
      <w:r w:rsidR="00584F5C">
        <w:rPr>
          <w:rFonts w:hint="eastAsia"/>
          <w:u w:val="single"/>
        </w:rPr>
        <w:t xml:space="preserve">  </w:t>
      </w:r>
      <w:r w:rsidR="00584F5C" w:rsidRPr="00584F5C">
        <w:rPr>
          <w:rFonts w:hint="eastAsia"/>
        </w:rPr>
        <w:t>．</w:t>
      </w:r>
      <w:r w:rsidR="00584F5C">
        <w:rPr>
          <w:rFonts w:hint="eastAsia"/>
        </w:rPr>
        <w:t>（</w:t>
      </w:r>
      <w:r w:rsidRPr="00F44444">
        <w:rPr>
          <w:rFonts w:hAnsi="宋体"/>
          <w:b/>
          <w:bCs/>
        </w:rPr>
        <w:t>注</w:t>
      </w:r>
      <w:r w:rsidRPr="00F44444">
        <w:rPr>
          <w:rFonts w:hAnsi="宋体"/>
        </w:rPr>
        <w:t>：标准正态分布函数值</w:t>
      </w:r>
      <w:r w:rsidR="00C57F2F" w:rsidRPr="00C57F2F">
        <w:rPr>
          <w:position w:val="-10"/>
        </w:rPr>
        <w:object w:dxaOrig="1660" w:dyaOrig="320">
          <v:shape id="_x0000_i1069" type="#_x0000_t75" style="width:82.6pt;height:16.15pt" o:ole="">
            <v:imagedata r:id="rId97" o:title=""/>
          </v:shape>
          <o:OLEObject Type="Embed" ProgID="Equation.DSMT4" ShapeID="_x0000_i1069" DrawAspect="Content" ObjectID="_1695977258" r:id="rId98"/>
        </w:object>
      </w:r>
      <w:r w:rsidR="00584F5C">
        <w:rPr>
          <w:rFonts w:hint="eastAsia"/>
        </w:rPr>
        <w:t>，</w:t>
      </w:r>
      <w:r w:rsidR="00C57F2F" w:rsidRPr="00C57F2F">
        <w:rPr>
          <w:position w:val="-10"/>
        </w:rPr>
        <w:object w:dxaOrig="1660" w:dyaOrig="320">
          <v:shape id="_x0000_i1070" type="#_x0000_t75" style="width:82.6pt;height:16.15pt" o:ole="">
            <v:imagedata r:id="rId99" o:title=""/>
          </v:shape>
          <o:OLEObject Type="Embed" ProgID="Equation.DSMT4" ShapeID="_x0000_i1070" DrawAspect="Content" ObjectID="_1695977259" r:id="rId100"/>
        </w:object>
      </w:r>
      <w:r w:rsidR="00584F5C">
        <w:rPr>
          <w:rFonts w:hint="eastAsia"/>
        </w:rPr>
        <w:t>．）</w:t>
      </w:r>
    </w:p>
    <w:p w:rsidR="00EB6472" w:rsidRDefault="00EB6472" w:rsidP="00EB6472">
      <w:pPr>
        <w:rPr>
          <w:rFonts w:hAnsi="宋体"/>
          <w:bCs/>
        </w:rPr>
      </w:pPr>
    </w:p>
    <w:p w:rsidR="00EA43C5" w:rsidRPr="001C7D8B" w:rsidRDefault="00EB6472" w:rsidP="00EA43C5">
      <w:pPr>
        <w:rPr>
          <w:rFonts w:hAnsi="宋体"/>
          <w:bCs/>
        </w:rPr>
      </w:pPr>
      <w:r w:rsidRPr="00EB6472">
        <w:rPr>
          <w:rStyle w:val="af4"/>
          <w:rFonts w:hint="eastAsia"/>
        </w:rPr>
        <w:t>[解]</w:t>
      </w:r>
      <w:r>
        <w:rPr>
          <w:rFonts w:hAnsi="宋体" w:hint="eastAsia"/>
          <w:bCs/>
        </w:rPr>
        <w:t xml:space="preserve"> </w:t>
      </w:r>
      <w:r>
        <w:rPr>
          <w:rFonts w:hAnsi="宋体" w:hint="eastAsia"/>
          <w:bCs/>
        </w:rPr>
        <w:t>应填</w:t>
      </w:r>
      <w:r w:rsidR="00C57F2F" w:rsidRPr="00C57F2F">
        <w:rPr>
          <w:position w:val="-10"/>
        </w:rPr>
        <w:object w:dxaOrig="1440" w:dyaOrig="320">
          <v:shape id="_x0000_i1071" type="#_x0000_t75" style="width:1in;height:16.15pt" o:ole="">
            <v:imagedata r:id="rId101" o:title=""/>
          </v:shape>
          <o:OLEObject Type="Embed" ProgID="Equation.DSMT4" ShapeID="_x0000_i1071" DrawAspect="Content" ObjectID="_1695977260" r:id="rId102"/>
        </w:object>
      </w:r>
      <w:r>
        <w:rPr>
          <w:rFonts w:hAnsi="宋体" w:hint="eastAsia"/>
          <w:bCs/>
        </w:rPr>
        <w:t>．</w:t>
      </w:r>
      <w:r w:rsidR="00EA43C5">
        <w:rPr>
          <w:rFonts w:hAnsi="宋体"/>
        </w:rPr>
        <w:t>由题设，</w:t>
      </w:r>
      <w:r w:rsidR="00C57F2F" w:rsidRPr="00C57F2F">
        <w:rPr>
          <w:position w:val="-6"/>
        </w:rPr>
        <w:object w:dxaOrig="1219" w:dyaOrig="279">
          <v:shape id="_x0000_i1072" type="#_x0000_t75" style="width:61.4pt;height:13.85pt" o:ole="">
            <v:imagedata r:id="rId103" o:title=""/>
          </v:shape>
          <o:OLEObject Type="Embed" ProgID="Equation.DSMT4" ShapeID="_x0000_i1072" DrawAspect="Content" ObjectID="_1695977261" r:id="rId104"/>
        </w:object>
      </w:r>
      <w:r w:rsidR="001C7D8B">
        <w:rPr>
          <w:rFonts w:hAnsi="宋体" w:hint="eastAsia"/>
        </w:rPr>
        <w:t>．由</w:t>
      </w:r>
    </w:p>
    <w:p w:rsidR="00EA43C5" w:rsidRDefault="00C57F2F" w:rsidP="001C7D8B">
      <w:pPr>
        <w:ind w:leftChars="200" w:left="480"/>
        <w:jc w:val="center"/>
      </w:pPr>
      <w:r w:rsidRPr="00C57F2F">
        <w:rPr>
          <w:position w:val="-14"/>
        </w:rPr>
        <w:object w:dxaOrig="5400" w:dyaOrig="400">
          <v:shape id="_x0000_i1073" type="#_x0000_t75" style="width:270pt;height:19.85pt" o:ole="">
            <v:imagedata r:id="rId105" o:title=""/>
          </v:shape>
          <o:OLEObject Type="Embed" ProgID="Equation.DSMT4" ShapeID="_x0000_i1073" DrawAspect="Content" ObjectID="_1695977262" r:id="rId106"/>
        </w:object>
      </w:r>
    </w:p>
    <w:p w:rsidR="001C7D8B" w:rsidRDefault="001C7D8B" w:rsidP="001C7D8B">
      <w:pPr>
        <w:ind w:leftChars="200" w:left="480"/>
        <w:rPr>
          <w:rFonts w:hAnsi="宋体"/>
        </w:rPr>
      </w:pPr>
      <w:r>
        <w:rPr>
          <w:rFonts w:hAnsi="宋体" w:hint="eastAsia"/>
        </w:rPr>
        <w:t>得</w:t>
      </w:r>
      <w:r w:rsidR="00C57F2F" w:rsidRPr="00C57F2F">
        <w:rPr>
          <w:position w:val="-14"/>
        </w:rPr>
        <w:object w:dxaOrig="1600" w:dyaOrig="380">
          <v:shape id="_x0000_i1074" type="#_x0000_t75" style="width:79.85pt;height:19.4pt" o:ole="">
            <v:imagedata r:id="rId107" o:title=""/>
          </v:shape>
          <o:OLEObject Type="Embed" ProgID="Equation.DSMT4" ShapeID="_x0000_i1074" DrawAspect="Content" ObjectID="_1695977263" r:id="rId108"/>
        </w:object>
      </w:r>
      <w:r>
        <w:rPr>
          <w:rFonts w:hAnsi="宋体" w:hint="eastAsia"/>
        </w:rPr>
        <w:t>．</w:t>
      </w:r>
      <w:r w:rsidR="00EA43C5">
        <w:rPr>
          <w:rFonts w:hAnsi="宋体"/>
        </w:rPr>
        <w:t>查得</w:t>
      </w:r>
      <w:r w:rsidR="00C57F2F" w:rsidRPr="00C57F2F">
        <w:rPr>
          <w:position w:val="-14"/>
        </w:rPr>
        <w:object w:dxaOrig="1100" w:dyaOrig="380">
          <v:shape id="_x0000_i1075" type="#_x0000_t75" style="width:55.4pt;height:19.4pt" o:ole="">
            <v:imagedata r:id="rId109" o:title=""/>
          </v:shape>
          <o:OLEObject Type="Embed" ProgID="Equation.DSMT4" ShapeID="_x0000_i1075" DrawAspect="Content" ObjectID="_1695977264" r:id="rId110"/>
        </w:object>
      </w:r>
      <w:r>
        <w:rPr>
          <w:rFonts w:hint="eastAsia"/>
        </w:rPr>
        <w:t>．</w:t>
      </w:r>
      <w:r w:rsidR="00EA43C5">
        <w:rPr>
          <w:rFonts w:hint="eastAsia"/>
        </w:rPr>
        <w:t>将</w:t>
      </w:r>
      <w:r w:rsidR="00C57F2F" w:rsidRPr="00C57F2F">
        <w:rPr>
          <w:position w:val="-6"/>
        </w:rPr>
        <w:object w:dxaOrig="580" w:dyaOrig="279">
          <v:shape id="_x0000_i1076" type="#_x0000_t75" style="width:28.6pt;height:13.85pt" o:ole="">
            <v:imagedata r:id="rId111" o:title=""/>
          </v:shape>
          <o:OLEObject Type="Embed" ProgID="Equation.DSMT4" ShapeID="_x0000_i1076" DrawAspect="Content" ObjectID="_1695977265" r:id="rId112"/>
        </w:object>
      </w:r>
      <w:r w:rsidR="00EA43C5">
        <w:rPr>
          <w:rFonts w:hAnsi="宋体"/>
        </w:rPr>
        <w:t>，</w:t>
      </w:r>
      <w:r w:rsidR="00C57F2F" w:rsidRPr="00C57F2F">
        <w:rPr>
          <w:position w:val="-6"/>
        </w:rPr>
        <w:object w:dxaOrig="680" w:dyaOrig="279">
          <v:shape id="_x0000_i1077" type="#_x0000_t75" style="width:34.15pt;height:13.85pt" o:ole="">
            <v:imagedata r:id="rId113" o:title=""/>
          </v:shape>
          <o:OLEObject Type="Embed" ProgID="Equation.DSMT4" ShapeID="_x0000_i1077" DrawAspect="Content" ObjectID="_1695977266" r:id="rId114"/>
        </w:object>
      </w:r>
      <w:r>
        <w:rPr>
          <w:rFonts w:hint="eastAsia"/>
        </w:rPr>
        <w:t>，</w:t>
      </w:r>
      <w:r w:rsidR="00C57F2F" w:rsidRPr="00C57F2F">
        <w:rPr>
          <w:position w:val="-6"/>
        </w:rPr>
        <w:object w:dxaOrig="700" w:dyaOrig="279">
          <v:shape id="_x0000_i1078" type="#_x0000_t75" style="width:34.6pt;height:13.85pt" o:ole="">
            <v:imagedata r:id="rId115" o:title=""/>
          </v:shape>
          <o:OLEObject Type="Embed" ProgID="Equation.DSMT4" ShapeID="_x0000_i1078" DrawAspect="Content" ObjectID="_1695977267" r:id="rId116"/>
        </w:object>
      </w:r>
      <w:r w:rsidR="00EA43C5">
        <w:rPr>
          <w:rFonts w:hAnsi="宋体"/>
        </w:rPr>
        <w:t>代入</w:t>
      </w:r>
      <w:r>
        <w:rPr>
          <w:rFonts w:hAnsi="宋体" w:hint="eastAsia"/>
        </w:rPr>
        <w:t>公式</w:t>
      </w:r>
    </w:p>
    <w:p w:rsidR="001C7D8B" w:rsidRDefault="00C57F2F" w:rsidP="001C7D8B">
      <w:pPr>
        <w:ind w:leftChars="200" w:left="480"/>
        <w:jc w:val="center"/>
      </w:pPr>
      <w:r w:rsidRPr="00C57F2F">
        <w:rPr>
          <w:position w:val="-30"/>
        </w:rPr>
        <w:object w:dxaOrig="2640" w:dyaOrig="720">
          <v:shape id="_x0000_i1079" type="#_x0000_t75" style="width:132pt;height:36pt" o:ole="">
            <v:imagedata r:id="rId117" o:title=""/>
          </v:shape>
          <o:OLEObject Type="Embed" ProgID="Equation.DSMT4" ShapeID="_x0000_i1079" DrawAspect="Content" ObjectID="_1695977268" r:id="rId118"/>
        </w:object>
      </w:r>
    </w:p>
    <w:p w:rsidR="00EA43C5" w:rsidRDefault="00EA43C5" w:rsidP="001C7D8B">
      <w:pPr>
        <w:ind w:leftChars="200" w:left="480"/>
        <w:rPr>
          <w:highlight w:val="green"/>
        </w:rPr>
      </w:pPr>
      <w:r>
        <w:rPr>
          <w:rFonts w:hAnsi="宋体"/>
        </w:rPr>
        <w:t>得置信区间</w:t>
      </w:r>
      <w:r w:rsidR="00C57F2F" w:rsidRPr="00C57F2F">
        <w:rPr>
          <w:position w:val="-10"/>
        </w:rPr>
        <w:object w:dxaOrig="1440" w:dyaOrig="320">
          <v:shape id="_x0000_i1080" type="#_x0000_t75" style="width:1in;height:16.15pt" o:ole="">
            <v:imagedata r:id="rId119" o:title=""/>
          </v:shape>
          <o:OLEObject Type="Embed" ProgID="Equation.DSMT4" ShapeID="_x0000_i1080" DrawAspect="Content" ObjectID="_1695977269" r:id="rId120"/>
        </w:object>
      </w:r>
      <w:r w:rsidR="001C7D8B">
        <w:rPr>
          <w:rFonts w:hint="eastAsia"/>
        </w:rPr>
        <w:t>．</w:t>
      </w:r>
    </w:p>
    <w:p w:rsidR="00EA43C5" w:rsidRDefault="00EA43C5" w:rsidP="00EA43C5"/>
    <w:p w:rsidR="00EA43C5" w:rsidRPr="00EA43C5" w:rsidRDefault="00EA43C5" w:rsidP="00EA43C5"/>
    <w:p w:rsidR="00EA43C5" w:rsidRDefault="00EA43C5" w:rsidP="00DE6F7F">
      <w:pPr>
        <w:pStyle w:val="1"/>
      </w:pPr>
      <w:r w:rsidRPr="00F44444">
        <w:t>二、选择题</w:t>
      </w:r>
      <w:r w:rsidR="00DE6F7F">
        <w:rPr>
          <w:rFonts w:hint="eastAsia"/>
        </w:rPr>
        <w:t>（</w:t>
      </w:r>
      <w:r>
        <w:rPr>
          <w:rFonts w:hint="eastAsia"/>
        </w:rPr>
        <w:t>本题共6</w:t>
      </w:r>
      <w:r w:rsidRPr="00F44444">
        <w:t>小题，每小题4分，</w:t>
      </w:r>
      <w:r w:rsidR="00DE6F7F">
        <w:rPr>
          <w:rFonts w:hint="eastAsia"/>
        </w:rPr>
        <w:t>满分</w:t>
      </w:r>
      <w:r w:rsidRPr="00F44444">
        <w:t>24分</w:t>
      </w:r>
      <w:r w:rsidR="00DE6F7F">
        <w:rPr>
          <w:rFonts w:hint="eastAsia"/>
        </w:rPr>
        <w:t>）</w:t>
      </w:r>
    </w:p>
    <w:p w:rsidR="00DE6F7F" w:rsidRDefault="00DE6F7F" w:rsidP="00EA43C5">
      <w:pPr>
        <w:rPr>
          <w:rFonts w:hAnsi="宋体"/>
          <w:b/>
        </w:rPr>
      </w:pPr>
    </w:p>
    <w:p w:rsidR="00DE6F7F" w:rsidRDefault="00DE6F7F" w:rsidP="00EA43C5">
      <w:pPr>
        <w:rPr>
          <w:b/>
        </w:rPr>
      </w:pPr>
    </w:p>
    <w:p w:rsidR="00EA43C5" w:rsidRPr="00F75A7B" w:rsidRDefault="00EA43C5" w:rsidP="00F75A7B">
      <w:pPr>
        <w:ind w:left="480" w:hangingChars="200" w:hanging="480"/>
      </w:pPr>
      <w:r w:rsidRPr="00F44444">
        <w:rPr>
          <w:rFonts w:hAnsi="宋体"/>
          <w:bCs/>
        </w:rPr>
        <w:t>(</w:t>
      </w:r>
      <w:r w:rsidRPr="00F44444">
        <w:rPr>
          <w:bCs/>
        </w:rPr>
        <w:t>1</w:t>
      </w:r>
      <w:r w:rsidRPr="00F44444">
        <w:rPr>
          <w:rFonts w:hAnsi="宋体"/>
          <w:bCs/>
        </w:rPr>
        <w:t>)</w:t>
      </w:r>
      <w:r>
        <w:rPr>
          <w:rFonts w:hAnsi="宋体" w:hint="eastAsia"/>
          <w:bCs/>
        </w:rPr>
        <w:t xml:space="preserve"> </w:t>
      </w:r>
      <w:r w:rsidRPr="00F44444">
        <w:rPr>
          <w:rFonts w:hAnsi="宋体"/>
        </w:rPr>
        <w:t>设函数</w:t>
      </w:r>
      <w:r w:rsidR="00C57F2F" w:rsidRPr="00C57F2F">
        <w:rPr>
          <w:position w:val="-10"/>
        </w:rPr>
        <w:object w:dxaOrig="540" w:dyaOrig="320">
          <v:shape id="_x0000_i1081" type="#_x0000_t75" style="width:27.25pt;height:16.15pt" o:ole="">
            <v:imagedata r:id="rId121" o:title=""/>
          </v:shape>
          <o:OLEObject Type="Embed" ProgID="Equation.DSMT4" ShapeID="_x0000_i1081" DrawAspect="Content" ObjectID="_1695977270" r:id="rId122"/>
        </w:object>
      </w:r>
      <w:r w:rsidRPr="00F44444">
        <w:rPr>
          <w:rFonts w:hAnsi="宋体"/>
        </w:rPr>
        <w:t>在</w:t>
      </w:r>
      <w:r w:rsidR="00C57F2F" w:rsidRPr="00C57F2F">
        <w:rPr>
          <w:position w:val="-10"/>
        </w:rPr>
        <w:object w:dxaOrig="940" w:dyaOrig="320">
          <v:shape id="_x0000_i1082" type="#_x0000_t75" style="width:46.6pt;height:16.15pt" o:ole="">
            <v:imagedata r:id="rId123" o:title=""/>
          </v:shape>
          <o:OLEObject Type="Embed" ProgID="Equation.DSMT4" ShapeID="_x0000_i1082" DrawAspect="Content" ObjectID="_1695977271" r:id="rId124"/>
        </w:object>
      </w:r>
      <w:r w:rsidRPr="00F44444">
        <w:rPr>
          <w:rFonts w:hAnsi="宋体"/>
        </w:rPr>
        <w:t>内连续，其导函数的图形如图所示，</w:t>
      </w:r>
      <w:r w:rsidR="00F75A7B" w:rsidRPr="00F44444">
        <w:rPr>
          <w:rFonts w:hAnsi="宋体"/>
        </w:rPr>
        <w:t>则</w:t>
      </w:r>
      <w:r w:rsidR="00C57F2F" w:rsidRPr="00C57F2F">
        <w:rPr>
          <w:position w:val="-10"/>
        </w:rPr>
        <w:object w:dxaOrig="540" w:dyaOrig="320">
          <v:shape id="_x0000_i1083" type="#_x0000_t75" style="width:27.25pt;height:16.15pt" o:ole="">
            <v:imagedata r:id="rId125" o:title=""/>
          </v:shape>
          <o:OLEObject Type="Embed" ProgID="Equation.DSMT4" ShapeID="_x0000_i1083" DrawAspect="Content" ObjectID="_1695977272" r:id="rId126"/>
        </w:object>
      </w:r>
      <w:r w:rsidR="00F75A7B" w:rsidRPr="00F44444">
        <w:rPr>
          <w:rFonts w:hAnsi="宋体"/>
        </w:rPr>
        <w:t>有</w:t>
      </w:r>
      <w:r w:rsidR="00F75A7B" w:rsidRPr="00F44444">
        <w:rPr>
          <w:rFonts w:hAnsi="宋体"/>
        </w:rPr>
        <w:t>(</w:t>
      </w:r>
      <w:r w:rsidR="00F75A7B" w:rsidRPr="00F44444">
        <w:t xml:space="preserve">    </w:t>
      </w:r>
      <w:r w:rsidR="00F75A7B" w:rsidRPr="00F44444">
        <w:rPr>
          <w:rFonts w:hAnsi="宋体"/>
        </w:rPr>
        <w:t>)</w:t>
      </w:r>
    </w:p>
    <w:p w:rsidR="00E65AB6" w:rsidRPr="00F44444" w:rsidRDefault="00DE640B" w:rsidP="00F75A7B">
      <w:pPr>
        <w:ind w:leftChars="200" w:left="480"/>
        <w:jc w:val="center"/>
      </w:pPr>
      <w:r>
        <w:rPr>
          <w:noProof/>
        </w:rPr>
        <w:lastRenderedPageBreak/>
        <w:drawing>
          <wp:inline distT="0" distB="0" distL="0" distR="0">
            <wp:extent cx="1909727" cy="1184031"/>
            <wp:effectExtent l="19050" t="0" r="0" b="0"/>
            <wp:docPr id="1" name="图片 0" descr="200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3A.png"/>
                    <pic:cNvPicPr/>
                  </pic:nvPicPr>
                  <pic:blipFill>
                    <a:blip r:embed="rId127" cstate="print"/>
                    <a:stretch>
                      <a:fillRect/>
                    </a:stretch>
                  </pic:blipFill>
                  <pic:spPr>
                    <a:xfrm>
                      <a:off x="0" y="0"/>
                      <a:ext cx="1912099" cy="1185501"/>
                    </a:xfrm>
                    <a:prstGeom prst="rect">
                      <a:avLst/>
                    </a:prstGeom>
                  </pic:spPr>
                </pic:pic>
              </a:graphicData>
            </a:graphic>
          </wp:inline>
        </w:drawing>
      </w:r>
    </w:p>
    <w:p w:rsidR="00EA43C5" w:rsidRPr="00F44444" w:rsidRDefault="00EA43C5" w:rsidP="00F75A7B">
      <w:pPr>
        <w:ind w:leftChars="200" w:left="480"/>
      </w:pPr>
      <w:r w:rsidRPr="00F44444">
        <w:rPr>
          <w:rFonts w:hAnsi="宋体"/>
        </w:rPr>
        <w:t>(</w:t>
      </w:r>
      <w:r w:rsidRPr="00F44444">
        <w:t>A</w:t>
      </w:r>
      <w:r w:rsidRPr="00F44444">
        <w:rPr>
          <w:rFonts w:hAnsi="宋体"/>
        </w:rPr>
        <w:t>)</w:t>
      </w:r>
      <w:r w:rsidR="00F75A7B">
        <w:rPr>
          <w:rFonts w:hAnsi="宋体" w:hint="eastAsia"/>
        </w:rPr>
        <w:t xml:space="preserve"> </w:t>
      </w:r>
      <w:r w:rsidRPr="00F44444">
        <w:rPr>
          <w:rFonts w:hAnsi="宋体"/>
        </w:rPr>
        <w:t>一个极小值点和两个极大值点</w:t>
      </w:r>
      <w:r w:rsidR="00F75A7B">
        <w:rPr>
          <w:rFonts w:hint="eastAsia"/>
        </w:rPr>
        <w:t>．</w:t>
      </w:r>
      <w:r w:rsidR="00F75A7B">
        <w:rPr>
          <w:rFonts w:hint="eastAsia"/>
        </w:rPr>
        <w:t xml:space="preserve"> </w:t>
      </w:r>
      <w:r w:rsidRPr="00F44444">
        <w:rPr>
          <w:rFonts w:hAnsi="宋体"/>
        </w:rPr>
        <w:t>(</w:t>
      </w:r>
      <w:r w:rsidRPr="00F44444">
        <w:t>B</w:t>
      </w:r>
      <w:r w:rsidRPr="00F44444">
        <w:rPr>
          <w:rFonts w:hAnsi="宋体"/>
        </w:rPr>
        <w:t>)</w:t>
      </w:r>
      <w:r w:rsidR="00F75A7B">
        <w:rPr>
          <w:rFonts w:hAnsi="宋体" w:hint="eastAsia"/>
        </w:rPr>
        <w:t xml:space="preserve"> </w:t>
      </w:r>
      <w:r w:rsidRPr="00F44444">
        <w:rPr>
          <w:rFonts w:hAnsi="宋体"/>
        </w:rPr>
        <w:t>两个极小值点和一个极大值点</w:t>
      </w:r>
      <w:r w:rsidR="00F75A7B">
        <w:rPr>
          <w:rFonts w:hint="eastAsia"/>
        </w:rPr>
        <w:t>．</w:t>
      </w:r>
    </w:p>
    <w:p w:rsidR="00EA43C5" w:rsidRPr="00F75A7B" w:rsidRDefault="00EA43C5" w:rsidP="00F75A7B">
      <w:pPr>
        <w:ind w:leftChars="200" w:left="480"/>
      </w:pPr>
      <w:r w:rsidRPr="00F44444">
        <w:rPr>
          <w:rFonts w:hAnsi="宋体"/>
        </w:rPr>
        <w:t>(</w:t>
      </w:r>
      <w:r w:rsidRPr="00F44444">
        <w:t>C</w:t>
      </w:r>
      <w:r w:rsidRPr="00F44444">
        <w:rPr>
          <w:rFonts w:hAnsi="宋体"/>
        </w:rPr>
        <w:t>)</w:t>
      </w:r>
      <w:r w:rsidR="00F75A7B">
        <w:rPr>
          <w:rFonts w:hAnsi="宋体" w:hint="eastAsia"/>
        </w:rPr>
        <w:t xml:space="preserve"> </w:t>
      </w:r>
      <w:r w:rsidRPr="00F44444">
        <w:rPr>
          <w:rFonts w:hAnsi="宋体"/>
        </w:rPr>
        <w:t>两个极小值点和两个极大值点</w:t>
      </w:r>
      <w:r w:rsidR="00F75A7B">
        <w:rPr>
          <w:rFonts w:hint="eastAsia"/>
        </w:rPr>
        <w:t>．</w:t>
      </w:r>
      <w:r w:rsidR="00F75A7B">
        <w:rPr>
          <w:rFonts w:hint="eastAsia"/>
        </w:rPr>
        <w:t xml:space="preserve"> </w:t>
      </w:r>
      <w:r w:rsidRPr="00F44444">
        <w:rPr>
          <w:rFonts w:hAnsi="宋体"/>
        </w:rPr>
        <w:t>(</w:t>
      </w:r>
      <w:r w:rsidRPr="00F44444">
        <w:t>D</w:t>
      </w:r>
      <w:r w:rsidRPr="00F44444">
        <w:rPr>
          <w:rFonts w:hAnsi="宋体"/>
        </w:rPr>
        <w:t>)</w:t>
      </w:r>
      <w:r w:rsidR="00F75A7B">
        <w:rPr>
          <w:rFonts w:hAnsi="宋体" w:hint="eastAsia"/>
        </w:rPr>
        <w:t xml:space="preserve"> </w:t>
      </w:r>
      <w:r w:rsidRPr="00F44444">
        <w:rPr>
          <w:rFonts w:hAnsi="宋体"/>
        </w:rPr>
        <w:t>三个极小值点和一个极大值点</w:t>
      </w:r>
      <w:r w:rsidR="00F75A7B">
        <w:rPr>
          <w:rFonts w:hint="eastAsia"/>
        </w:rPr>
        <w:t>．</w:t>
      </w:r>
    </w:p>
    <w:p w:rsidR="00F75A7B" w:rsidRDefault="00F75A7B" w:rsidP="00F75A7B">
      <w:pPr>
        <w:rPr>
          <w:rFonts w:hAnsi="宋体"/>
          <w:bCs/>
        </w:rPr>
      </w:pPr>
    </w:p>
    <w:p w:rsidR="00EA43C5" w:rsidRPr="00C0798B" w:rsidRDefault="00F75A7B" w:rsidP="00C0798B">
      <w:pPr>
        <w:ind w:left="480" w:hangingChars="200" w:hanging="480"/>
        <w:rPr>
          <w:rFonts w:hAnsi="宋体"/>
          <w:bCs/>
        </w:rPr>
      </w:pPr>
      <w:r w:rsidRPr="00EB6472">
        <w:rPr>
          <w:rStyle w:val="af4"/>
          <w:rFonts w:hint="eastAsia"/>
        </w:rPr>
        <w:t>[解]</w:t>
      </w:r>
      <w:r>
        <w:rPr>
          <w:rFonts w:hAnsi="宋体" w:hint="eastAsia"/>
          <w:bCs/>
        </w:rPr>
        <w:t xml:space="preserve"> </w:t>
      </w:r>
      <w:r>
        <w:rPr>
          <w:rFonts w:hAnsi="宋体" w:hint="eastAsia"/>
          <w:bCs/>
        </w:rPr>
        <w:t>应选</w:t>
      </w:r>
      <w:r>
        <w:rPr>
          <w:rFonts w:hAnsi="宋体" w:hint="eastAsia"/>
          <w:bCs/>
        </w:rPr>
        <w:t>(</w:t>
      </w:r>
      <w:r w:rsidR="00E47BF5">
        <w:rPr>
          <w:rFonts w:hAnsi="宋体" w:hint="eastAsia"/>
          <w:bCs/>
        </w:rPr>
        <w:t>C</w:t>
      </w:r>
      <w:r>
        <w:rPr>
          <w:rFonts w:hAnsi="宋体" w:hint="eastAsia"/>
          <w:bCs/>
        </w:rPr>
        <w:t>)</w:t>
      </w:r>
      <w:r>
        <w:rPr>
          <w:rFonts w:hAnsi="宋体" w:hint="eastAsia"/>
          <w:bCs/>
        </w:rPr>
        <w:t>．</w:t>
      </w:r>
      <w:r w:rsidR="00EA43C5">
        <w:rPr>
          <w:rFonts w:hAnsi="宋体"/>
        </w:rPr>
        <w:t>根据导函数的图形可知，一阶导数为零的点有</w:t>
      </w:r>
      <w:r w:rsidR="00EA43C5">
        <w:t>3</w:t>
      </w:r>
      <w:r w:rsidR="00EA43C5">
        <w:rPr>
          <w:rFonts w:hAnsi="宋体"/>
        </w:rPr>
        <w:t>个；</w:t>
      </w:r>
      <w:r w:rsidR="00C57F2F" w:rsidRPr="00C57F2F">
        <w:rPr>
          <w:position w:val="-6"/>
        </w:rPr>
        <w:object w:dxaOrig="560" w:dyaOrig="279">
          <v:shape id="_x0000_i1084" type="#_x0000_t75" style="width:28.15pt;height:13.85pt" o:ole="">
            <v:imagedata r:id="rId128" o:title=""/>
          </v:shape>
          <o:OLEObject Type="Embed" ProgID="Equation.DSMT4" ShapeID="_x0000_i1084" DrawAspect="Content" ObjectID="_1695977273" r:id="rId129"/>
        </w:object>
      </w:r>
      <w:r w:rsidR="00EA43C5">
        <w:rPr>
          <w:rFonts w:hAnsi="宋体"/>
        </w:rPr>
        <w:t>是导数不存在的点</w:t>
      </w:r>
      <w:r w:rsidR="00EA43C5">
        <w:t>．</w:t>
      </w:r>
      <w:r w:rsidR="00EA43C5">
        <w:rPr>
          <w:rFonts w:hAnsi="宋体"/>
        </w:rPr>
        <w:t>第一个交点左右两侧导数符号由正变为负，是极大值点；第二个交点和第三个交点左右两侧导数符号由负变为正，是极小值点</w:t>
      </w:r>
      <w:r w:rsidR="00C0798B">
        <w:rPr>
          <w:rFonts w:hAnsi="宋体" w:hint="eastAsia"/>
        </w:rPr>
        <w:t>．</w:t>
      </w:r>
      <w:r w:rsidR="00EA43C5">
        <w:rPr>
          <w:rFonts w:hAnsi="宋体"/>
        </w:rPr>
        <w:t>对导数不存在的点</w:t>
      </w:r>
      <w:r w:rsidR="00C57F2F" w:rsidRPr="00C57F2F">
        <w:rPr>
          <w:position w:val="-6"/>
        </w:rPr>
        <w:object w:dxaOrig="560" w:dyaOrig="279">
          <v:shape id="_x0000_i1085" type="#_x0000_t75" style="width:28.15pt;height:13.85pt" o:ole="">
            <v:imagedata r:id="rId130" o:title=""/>
          </v:shape>
          <o:OLEObject Type="Embed" ProgID="Equation.DSMT4" ShapeID="_x0000_i1085" DrawAspect="Content" ObjectID="_1695977274" r:id="rId131"/>
        </w:object>
      </w:r>
      <w:r w:rsidR="00EA43C5">
        <w:t>．</w:t>
      </w:r>
      <w:r w:rsidR="00EA43C5">
        <w:rPr>
          <w:rFonts w:hAnsi="宋体"/>
        </w:rPr>
        <w:t>左侧一阶导数为正，右侧一阶导数为负，可见</w:t>
      </w:r>
      <w:r w:rsidR="00C57F2F" w:rsidRPr="00C57F2F">
        <w:rPr>
          <w:position w:val="-6"/>
        </w:rPr>
        <w:object w:dxaOrig="560" w:dyaOrig="279">
          <v:shape id="_x0000_i1086" type="#_x0000_t75" style="width:28.15pt;height:13.85pt" o:ole="">
            <v:imagedata r:id="rId132" o:title=""/>
          </v:shape>
          <o:OLEObject Type="Embed" ProgID="Equation.DSMT4" ShapeID="_x0000_i1086" DrawAspect="Content" ObjectID="_1695977275" r:id="rId133"/>
        </w:object>
      </w:r>
      <w:r w:rsidR="00EA43C5">
        <w:rPr>
          <w:rFonts w:hAnsi="宋体"/>
        </w:rPr>
        <w:t>为极大值点</w:t>
      </w:r>
      <w:r w:rsidR="00EA43C5">
        <w:t>．</w:t>
      </w:r>
      <w:r w:rsidR="00EA43C5">
        <w:rPr>
          <w:rFonts w:hAnsi="宋体"/>
        </w:rPr>
        <w:t>故</w:t>
      </w:r>
      <w:r w:rsidR="00C57F2F" w:rsidRPr="00C57F2F">
        <w:rPr>
          <w:position w:val="-10"/>
        </w:rPr>
        <w:object w:dxaOrig="540" w:dyaOrig="320">
          <v:shape id="_x0000_i1087" type="#_x0000_t75" style="width:27.25pt;height:16.15pt" o:ole="">
            <v:imagedata r:id="rId134" o:title=""/>
          </v:shape>
          <o:OLEObject Type="Embed" ProgID="Equation.DSMT4" ShapeID="_x0000_i1087" DrawAspect="Content" ObjectID="_1695977276" r:id="rId135"/>
        </w:object>
      </w:r>
      <w:r w:rsidR="00C0798B">
        <w:rPr>
          <w:rFonts w:hAnsi="宋体"/>
        </w:rPr>
        <w:t>共有两个极小值点和两个极大值点</w:t>
      </w:r>
      <w:r w:rsidR="00C0798B">
        <w:rPr>
          <w:rFonts w:hAnsi="宋体" w:hint="eastAsia"/>
        </w:rPr>
        <w:t>．</w:t>
      </w:r>
    </w:p>
    <w:p w:rsidR="00EA43C5" w:rsidRPr="00C0798B" w:rsidRDefault="00EA43C5" w:rsidP="00C0798B">
      <w:pPr>
        <w:rPr>
          <w:bCs/>
          <w:highlight w:val="green"/>
        </w:rPr>
      </w:pPr>
    </w:p>
    <w:p w:rsidR="00EA43C5" w:rsidRPr="00EA43C5" w:rsidRDefault="00EA43C5" w:rsidP="00EA43C5">
      <w:pPr>
        <w:rPr>
          <w:rFonts w:hAnsi="宋体"/>
          <w:bCs/>
        </w:rPr>
      </w:pPr>
    </w:p>
    <w:p w:rsidR="00EA43C5" w:rsidRPr="00F44444" w:rsidRDefault="00EA43C5" w:rsidP="008749E1">
      <w:pPr>
        <w:ind w:left="480" w:hangingChars="200" w:hanging="480"/>
      </w:pPr>
      <w:r w:rsidRPr="00F44444">
        <w:rPr>
          <w:rFonts w:hAnsi="宋体"/>
          <w:bCs/>
        </w:rPr>
        <w:t>(</w:t>
      </w:r>
      <w:r w:rsidRPr="00F44444">
        <w:rPr>
          <w:bCs/>
        </w:rPr>
        <w:t>2</w:t>
      </w:r>
      <w:r w:rsidRPr="00F44444">
        <w:rPr>
          <w:rFonts w:hAnsi="宋体"/>
          <w:bCs/>
        </w:rPr>
        <w:t>)</w:t>
      </w:r>
      <w:r>
        <w:rPr>
          <w:rFonts w:hAnsi="宋体" w:hint="eastAsia"/>
          <w:bCs/>
        </w:rPr>
        <w:t xml:space="preserve"> </w:t>
      </w:r>
      <w:r w:rsidRPr="00F44444">
        <w:rPr>
          <w:rFonts w:hAnsi="宋体"/>
        </w:rPr>
        <w:t>设</w:t>
      </w:r>
      <w:r w:rsidR="00C57F2F" w:rsidRPr="00C57F2F">
        <w:rPr>
          <w:position w:val="-12"/>
        </w:rPr>
        <w:object w:dxaOrig="1380" w:dyaOrig="360">
          <v:shape id="_x0000_i1088" type="#_x0000_t75" style="width:69.25pt;height:18pt" o:ole="">
            <v:imagedata r:id="rId136" o:title=""/>
          </v:shape>
          <o:OLEObject Type="Embed" ProgID="Equation.DSMT4" ShapeID="_x0000_i1088" DrawAspect="Content" ObjectID="_1695977277" r:id="rId137"/>
        </w:object>
      </w:r>
      <w:r w:rsidRPr="00F44444">
        <w:rPr>
          <w:rFonts w:hAnsi="宋体"/>
        </w:rPr>
        <w:t>均为非负数列，且</w:t>
      </w:r>
      <w:r w:rsidR="00C57F2F" w:rsidRPr="00C57F2F">
        <w:rPr>
          <w:position w:val="-18"/>
        </w:rPr>
        <w:object w:dxaOrig="980" w:dyaOrig="420">
          <v:shape id="_x0000_i1089" type="#_x0000_t75" style="width:49.4pt;height:21.25pt" o:ole="">
            <v:imagedata r:id="rId138" o:title=""/>
          </v:shape>
          <o:OLEObject Type="Embed" ProgID="Equation.DSMT4" ShapeID="_x0000_i1089" DrawAspect="Content" ObjectID="_1695977278" r:id="rId139"/>
        </w:object>
      </w:r>
      <w:r w:rsidRPr="00F44444">
        <w:t>,</w:t>
      </w:r>
      <w:r w:rsidR="00C57F2F" w:rsidRPr="00C57F2F">
        <w:rPr>
          <w:position w:val="-18"/>
        </w:rPr>
        <w:object w:dxaOrig="980" w:dyaOrig="420">
          <v:shape id="_x0000_i1090" type="#_x0000_t75" style="width:49.4pt;height:21.25pt" o:ole="">
            <v:imagedata r:id="rId140" o:title=""/>
          </v:shape>
          <o:OLEObject Type="Embed" ProgID="Equation.DSMT4" ShapeID="_x0000_i1090" DrawAspect="Content" ObjectID="_1695977279" r:id="rId141"/>
        </w:object>
      </w:r>
      <w:r w:rsidRPr="00F44444">
        <w:t>,</w:t>
      </w:r>
      <w:r w:rsidR="00C57F2F" w:rsidRPr="00C57F2F">
        <w:rPr>
          <w:position w:val="-18"/>
        </w:rPr>
        <w:object w:dxaOrig="1020" w:dyaOrig="420">
          <v:shape id="_x0000_i1091" type="#_x0000_t75" style="width:51.25pt;height:21.25pt" o:ole="">
            <v:imagedata r:id="rId142" o:title=""/>
          </v:shape>
          <o:OLEObject Type="Embed" ProgID="Equation.DSMT4" ShapeID="_x0000_i1091" DrawAspect="Content" ObjectID="_1695977280" r:id="rId143"/>
        </w:object>
      </w:r>
      <w:r w:rsidRPr="00F44444">
        <w:t>,</w:t>
      </w:r>
      <w:r w:rsidRPr="00F44444">
        <w:rPr>
          <w:rFonts w:hAnsi="宋体"/>
        </w:rPr>
        <w:t>则必有</w:t>
      </w:r>
      <w:r w:rsidRPr="00F44444">
        <w:rPr>
          <w:rFonts w:hAnsi="宋体"/>
        </w:rPr>
        <w:t>(</w:t>
      </w:r>
      <w:r w:rsidRPr="00F44444">
        <w:t xml:space="preserve">    </w:t>
      </w:r>
      <w:r w:rsidRPr="00F44444">
        <w:rPr>
          <w:rFonts w:hAnsi="宋体"/>
        </w:rPr>
        <w:t>)</w:t>
      </w:r>
    </w:p>
    <w:p w:rsidR="00EA43C5" w:rsidRPr="00F44444" w:rsidRDefault="00EA43C5" w:rsidP="00EA43C5">
      <w:pPr>
        <w:ind w:firstLineChars="200" w:firstLine="480"/>
      </w:pPr>
      <w:r w:rsidRPr="00F44444">
        <w:t xml:space="preserve">(A) </w:t>
      </w:r>
      <w:r w:rsidR="00C57F2F" w:rsidRPr="00C57F2F">
        <w:rPr>
          <w:position w:val="-12"/>
        </w:rPr>
        <w:object w:dxaOrig="700" w:dyaOrig="360">
          <v:shape id="_x0000_i1092" type="#_x0000_t75" style="width:34.6pt;height:18pt" o:ole="">
            <v:imagedata r:id="rId144" o:title=""/>
          </v:shape>
          <o:OLEObject Type="Embed" ProgID="Equation.DSMT4" ShapeID="_x0000_i1092" DrawAspect="Content" ObjectID="_1695977281" r:id="rId145"/>
        </w:object>
      </w:r>
      <w:r w:rsidRPr="00F44444">
        <w:rPr>
          <w:rFonts w:hAnsi="宋体"/>
        </w:rPr>
        <w:t>对任意</w:t>
      </w:r>
      <w:r w:rsidR="00C57F2F" w:rsidRPr="00025957">
        <w:rPr>
          <w:position w:val="-4"/>
        </w:rPr>
        <w:object w:dxaOrig="200" w:dyaOrig="200">
          <v:shape id="_x0000_i1093" type="#_x0000_t75" style="width:10.15pt;height:10.15pt" o:ole="">
            <v:imagedata r:id="rId146" o:title=""/>
          </v:shape>
          <o:OLEObject Type="Embed" ProgID="Equation.DSMT4" ShapeID="_x0000_i1093" DrawAspect="Content" ObjectID="_1695977282" r:id="rId147"/>
        </w:object>
      </w:r>
      <w:r w:rsidRPr="00F44444">
        <w:rPr>
          <w:rFonts w:hAnsi="宋体"/>
        </w:rPr>
        <w:t>成立</w:t>
      </w:r>
      <w:r w:rsidR="008749E1">
        <w:rPr>
          <w:rFonts w:hint="eastAsia"/>
        </w:rPr>
        <w:t>．</w:t>
      </w:r>
      <w:r w:rsidR="008749E1">
        <w:rPr>
          <w:rFonts w:hint="eastAsia"/>
        </w:rPr>
        <w:tab/>
      </w:r>
      <w:r w:rsidR="008749E1">
        <w:rPr>
          <w:rFonts w:hint="eastAsia"/>
        </w:rPr>
        <w:tab/>
      </w:r>
      <w:r w:rsidR="008749E1">
        <w:rPr>
          <w:rFonts w:hint="eastAsia"/>
        </w:rPr>
        <w:tab/>
      </w:r>
      <w:r w:rsidR="008749E1">
        <w:rPr>
          <w:rFonts w:hint="eastAsia"/>
        </w:rPr>
        <w:tab/>
      </w:r>
      <w:r w:rsidRPr="00F44444">
        <w:t xml:space="preserve">(B) </w:t>
      </w:r>
      <w:r w:rsidR="00C57F2F" w:rsidRPr="00C57F2F">
        <w:rPr>
          <w:position w:val="-12"/>
        </w:rPr>
        <w:object w:dxaOrig="680" w:dyaOrig="360">
          <v:shape id="_x0000_i1094" type="#_x0000_t75" style="width:34.15pt;height:18pt" o:ole="">
            <v:imagedata r:id="rId148" o:title=""/>
          </v:shape>
          <o:OLEObject Type="Embed" ProgID="Equation.DSMT4" ShapeID="_x0000_i1094" DrawAspect="Content" ObjectID="_1695977283" r:id="rId149"/>
        </w:object>
      </w:r>
      <w:r w:rsidRPr="00F44444">
        <w:rPr>
          <w:rFonts w:hAnsi="宋体"/>
        </w:rPr>
        <w:t>对任意</w:t>
      </w:r>
      <w:r w:rsidR="00C57F2F" w:rsidRPr="00025957">
        <w:rPr>
          <w:position w:val="-4"/>
        </w:rPr>
        <w:object w:dxaOrig="200" w:dyaOrig="200">
          <v:shape id="_x0000_i1095" type="#_x0000_t75" style="width:10.15pt;height:10.15pt" o:ole="">
            <v:imagedata r:id="rId150" o:title=""/>
          </v:shape>
          <o:OLEObject Type="Embed" ProgID="Equation.DSMT4" ShapeID="_x0000_i1095" DrawAspect="Content" ObjectID="_1695977284" r:id="rId151"/>
        </w:object>
      </w:r>
      <w:r w:rsidRPr="00F44444">
        <w:rPr>
          <w:rFonts w:hAnsi="宋体"/>
        </w:rPr>
        <w:t>成立</w:t>
      </w:r>
      <w:r w:rsidR="008749E1">
        <w:rPr>
          <w:rFonts w:hint="eastAsia"/>
        </w:rPr>
        <w:t>．</w:t>
      </w:r>
    </w:p>
    <w:p w:rsidR="00EA43C5" w:rsidRPr="00F44444" w:rsidRDefault="008749E1" w:rsidP="00EA43C5">
      <w:pPr>
        <w:ind w:firstLineChars="200" w:firstLine="480"/>
      </w:pPr>
      <w:r>
        <w:t xml:space="preserve">(C) </w:t>
      </w:r>
      <w:r w:rsidR="00EA43C5" w:rsidRPr="00F44444">
        <w:rPr>
          <w:rFonts w:hAnsi="宋体"/>
        </w:rPr>
        <w:t>极限</w:t>
      </w:r>
      <w:r w:rsidR="00C57F2F" w:rsidRPr="00C57F2F">
        <w:rPr>
          <w:position w:val="-18"/>
        </w:rPr>
        <w:object w:dxaOrig="800" w:dyaOrig="420">
          <v:shape id="_x0000_i1096" type="#_x0000_t75" style="width:40.15pt;height:21.25pt" o:ole="">
            <v:imagedata r:id="rId152" o:title=""/>
          </v:shape>
          <o:OLEObject Type="Embed" ProgID="Equation.DSMT4" ShapeID="_x0000_i1096" DrawAspect="Content" ObjectID="_1695977285" r:id="rId153"/>
        </w:object>
      </w:r>
      <w:r w:rsidR="00EA43C5" w:rsidRPr="00F44444">
        <w:rPr>
          <w:rFonts w:hAnsi="宋体"/>
        </w:rPr>
        <w:t>不存在</w:t>
      </w:r>
      <w:r>
        <w:rPr>
          <w:rFonts w:hint="eastAsia"/>
        </w:rPr>
        <w:t>．</w:t>
      </w:r>
      <w:r>
        <w:rPr>
          <w:rFonts w:hint="eastAsia"/>
        </w:rPr>
        <w:tab/>
      </w:r>
      <w:r>
        <w:rPr>
          <w:rFonts w:hint="eastAsia"/>
        </w:rPr>
        <w:tab/>
      </w:r>
      <w:r>
        <w:rPr>
          <w:rFonts w:hint="eastAsia"/>
        </w:rPr>
        <w:tab/>
      </w:r>
      <w:r>
        <w:rPr>
          <w:rFonts w:hint="eastAsia"/>
        </w:rPr>
        <w:tab/>
      </w:r>
      <w:r w:rsidR="00EA43C5" w:rsidRPr="00F44444">
        <w:t xml:space="preserve">(D) </w:t>
      </w:r>
      <w:r w:rsidR="00EA43C5" w:rsidRPr="00F44444">
        <w:rPr>
          <w:rFonts w:hAnsi="宋体"/>
        </w:rPr>
        <w:t>极限</w:t>
      </w:r>
      <w:r w:rsidR="00C57F2F" w:rsidRPr="00C57F2F">
        <w:rPr>
          <w:position w:val="-18"/>
        </w:rPr>
        <w:object w:dxaOrig="800" w:dyaOrig="420">
          <v:shape id="_x0000_i1097" type="#_x0000_t75" style="width:40.15pt;height:21.25pt" o:ole="">
            <v:imagedata r:id="rId154" o:title=""/>
          </v:shape>
          <o:OLEObject Type="Embed" ProgID="Equation.DSMT4" ShapeID="_x0000_i1097" DrawAspect="Content" ObjectID="_1695977286" r:id="rId155"/>
        </w:object>
      </w:r>
      <w:r w:rsidR="00EA43C5" w:rsidRPr="00F44444">
        <w:rPr>
          <w:rFonts w:hAnsi="宋体"/>
        </w:rPr>
        <w:t>不存在</w:t>
      </w:r>
      <w:r>
        <w:rPr>
          <w:rFonts w:hint="eastAsia"/>
        </w:rPr>
        <w:t>．</w:t>
      </w:r>
    </w:p>
    <w:p w:rsidR="00E47BF5" w:rsidRDefault="00E47BF5" w:rsidP="00E47BF5">
      <w:pPr>
        <w:rPr>
          <w:rFonts w:hAnsi="宋体"/>
          <w:bCs/>
        </w:rPr>
      </w:pPr>
    </w:p>
    <w:p w:rsidR="00EA43C5" w:rsidRPr="008749E1" w:rsidRDefault="00E47BF5" w:rsidP="008749E1">
      <w:pPr>
        <w:ind w:left="480" w:hangingChars="200" w:hanging="480"/>
        <w:rPr>
          <w:rFonts w:hAnsi="宋体"/>
          <w:bCs/>
        </w:rPr>
      </w:pPr>
      <w:r w:rsidRPr="00EB6472">
        <w:rPr>
          <w:rStyle w:val="af4"/>
          <w:rFonts w:hint="eastAsia"/>
        </w:rPr>
        <w:t>[解]</w:t>
      </w:r>
      <w:r>
        <w:rPr>
          <w:rFonts w:hAnsi="宋体" w:hint="eastAsia"/>
          <w:bCs/>
        </w:rPr>
        <w:t xml:space="preserve"> </w:t>
      </w:r>
      <w:r>
        <w:rPr>
          <w:rFonts w:hAnsi="宋体" w:hint="eastAsia"/>
          <w:bCs/>
        </w:rPr>
        <w:t>应选</w:t>
      </w:r>
      <w:r>
        <w:rPr>
          <w:rFonts w:hAnsi="宋体" w:hint="eastAsia"/>
          <w:bCs/>
        </w:rPr>
        <w:t>(D)</w:t>
      </w:r>
      <w:r>
        <w:rPr>
          <w:rFonts w:hAnsi="宋体" w:hint="eastAsia"/>
          <w:bCs/>
        </w:rPr>
        <w:t>．</w:t>
      </w:r>
      <w:r w:rsidR="00EA43C5">
        <w:rPr>
          <w:rFonts w:hAnsi="宋体"/>
        </w:rPr>
        <w:t>由题设</w:t>
      </w:r>
      <w:r w:rsidR="00C57F2F" w:rsidRPr="00C57F2F">
        <w:rPr>
          <w:position w:val="-18"/>
        </w:rPr>
        <w:object w:dxaOrig="980" w:dyaOrig="420">
          <v:shape id="_x0000_i1098" type="#_x0000_t75" style="width:49.4pt;height:21.25pt" o:ole="">
            <v:imagedata r:id="rId156" o:title=""/>
          </v:shape>
          <o:OLEObject Type="Embed" ProgID="Equation.DSMT4" ShapeID="_x0000_i1098" DrawAspect="Content" ObjectID="_1695977287" r:id="rId157"/>
        </w:object>
      </w:r>
      <w:r w:rsidR="00EA43C5">
        <w:rPr>
          <w:rFonts w:hAnsi="宋体"/>
        </w:rPr>
        <w:t>，假设</w:t>
      </w:r>
      <w:r w:rsidR="00C57F2F" w:rsidRPr="00C57F2F">
        <w:rPr>
          <w:position w:val="-18"/>
        </w:rPr>
        <w:object w:dxaOrig="800" w:dyaOrig="420">
          <v:shape id="_x0000_i1099" type="#_x0000_t75" style="width:40.15pt;height:21.25pt" o:ole="">
            <v:imagedata r:id="rId158" o:title=""/>
          </v:shape>
          <o:OLEObject Type="Embed" ProgID="Equation.DSMT4" ShapeID="_x0000_i1099" DrawAspect="Content" ObjectID="_1695977288" r:id="rId159"/>
        </w:object>
      </w:r>
      <w:r w:rsidR="00EA43C5">
        <w:rPr>
          <w:rFonts w:hAnsi="宋体"/>
        </w:rPr>
        <w:t>存在并记为</w:t>
      </w:r>
      <w:r w:rsidR="00C57F2F" w:rsidRPr="00025957">
        <w:rPr>
          <w:position w:val="-4"/>
        </w:rPr>
        <w:object w:dxaOrig="240" w:dyaOrig="260">
          <v:shape id="_x0000_i1100" type="#_x0000_t75" style="width:12pt;height:13.4pt" o:ole="">
            <v:imagedata r:id="rId160" o:title=""/>
          </v:shape>
          <o:OLEObject Type="Embed" ProgID="Equation.DSMT4" ShapeID="_x0000_i1100" DrawAspect="Content" ObjectID="_1695977289" r:id="rId161"/>
        </w:object>
      </w:r>
      <w:r w:rsidR="00EA43C5">
        <w:rPr>
          <w:rFonts w:hAnsi="宋体"/>
        </w:rPr>
        <w:t>，则</w:t>
      </w:r>
      <w:r w:rsidR="00C57F2F" w:rsidRPr="00C57F2F">
        <w:rPr>
          <w:position w:val="-30"/>
        </w:rPr>
        <w:object w:dxaOrig="2020" w:dyaOrig="680">
          <v:shape id="_x0000_i1101" type="#_x0000_t75" style="width:100.6pt;height:34.15pt" o:ole="">
            <v:imagedata r:id="rId162" o:title=""/>
          </v:shape>
          <o:OLEObject Type="Embed" ProgID="Equation.DSMT4" ShapeID="_x0000_i1101" DrawAspect="Content" ObjectID="_1695977290" r:id="rId163"/>
        </w:object>
      </w:r>
      <w:r w:rsidR="00EA43C5">
        <w:rPr>
          <w:rFonts w:hint="eastAsia"/>
        </w:rPr>
        <w:t>,</w:t>
      </w:r>
      <w:r w:rsidR="00EA43C5">
        <w:rPr>
          <w:rFonts w:hAnsi="宋体"/>
        </w:rPr>
        <w:t>这与</w:t>
      </w:r>
      <w:r w:rsidR="00C57F2F" w:rsidRPr="00C57F2F">
        <w:rPr>
          <w:position w:val="-18"/>
        </w:rPr>
        <w:object w:dxaOrig="1020" w:dyaOrig="420">
          <v:shape id="_x0000_i1102" type="#_x0000_t75" style="width:51.25pt;height:21.25pt" o:ole="">
            <v:imagedata r:id="rId164" o:title=""/>
          </v:shape>
          <o:OLEObject Type="Embed" ProgID="Equation.DSMT4" ShapeID="_x0000_i1102" DrawAspect="Content" ObjectID="_1695977291" r:id="rId165"/>
        </w:object>
      </w:r>
      <w:r w:rsidR="00EA43C5">
        <w:rPr>
          <w:rFonts w:hAnsi="宋体"/>
        </w:rPr>
        <w:t>矛盾，故假设不成立，</w:t>
      </w:r>
      <w:r w:rsidR="00C57F2F" w:rsidRPr="00C57F2F">
        <w:rPr>
          <w:position w:val="-18"/>
        </w:rPr>
        <w:object w:dxaOrig="800" w:dyaOrig="420">
          <v:shape id="_x0000_i1103" type="#_x0000_t75" style="width:40.15pt;height:21.25pt" o:ole="">
            <v:imagedata r:id="rId166" o:title=""/>
          </v:shape>
          <o:OLEObject Type="Embed" ProgID="Equation.DSMT4" ShapeID="_x0000_i1103" DrawAspect="Content" ObjectID="_1695977292" r:id="rId167"/>
        </w:object>
      </w:r>
      <w:r w:rsidR="00EA43C5">
        <w:rPr>
          <w:rFonts w:hAnsi="宋体"/>
        </w:rPr>
        <w:t>不存在</w:t>
      </w:r>
      <w:r w:rsidR="00EA43C5">
        <w:t>．</w:t>
      </w:r>
      <w:r w:rsidR="00EA43C5">
        <w:rPr>
          <w:rFonts w:hAnsi="宋体"/>
        </w:rPr>
        <w:t>所以选项</w:t>
      </w:r>
      <w:r w:rsidR="00C57F2F" w:rsidRPr="00C57F2F">
        <w:rPr>
          <w:position w:val="-10"/>
        </w:rPr>
        <w:object w:dxaOrig="400" w:dyaOrig="320">
          <v:shape id="_x0000_i1104" type="#_x0000_t75" style="width:19.85pt;height:16.15pt" o:ole="">
            <v:imagedata r:id="rId168" o:title=""/>
          </v:shape>
          <o:OLEObject Type="Embed" ProgID="Equation.DSMT4" ShapeID="_x0000_i1104" DrawAspect="Content" ObjectID="_1695977293" r:id="rId169"/>
        </w:object>
      </w:r>
      <w:r w:rsidR="00EA43C5">
        <w:rPr>
          <w:rFonts w:hAnsi="宋体"/>
        </w:rPr>
        <w:t>正确</w:t>
      </w:r>
      <w:r w:rsidR="00EA43C5">
        <w:t>．</w:t>
      </w:r>
    </w:p>
    <w:p w:rsidR="00EA43C5" w:rsidRDefault="00EA43C5" w:rsidP="008749E1">
      <w:pPr>
        <w:rPr>
          <w:highlight w:val="green"/>
        </w:rPr>
      </w:pPr>
    </w:p>
    <w:p w:rsidR="00EA43C5" w:rsidRPr="00EA43C5" w:rsidRDefault="00EA43C5" w:rsidP="00EA43C5">
      <w:pPr>
        <w:rPr>
          <w:rFonts w:hAnsi="宋体"/>
          <w:bCs/>
        </w:rPr>
      </w:pPr>
    </w:p>
    <w:p w:rsidR="00EA43C5" w:rsidRPr="00F44444" w:rsidRDefault="00EA43C5" w:rsidP="008749E1">
      <w:pPr>
        <w:ind w:left="480" w:hangingChars="200" w:hanging="480"/>
      </w:pPr>
      <w:r w:rsidRPr="00F44444">
        <w:rPr>
          <w:rFonts w:hAnsi="宋体"/>
          <w:bCs/>
        </w:rPr>
        <w:t>(</w:t>
      </w:r>
      <w:r w:rsidRPr="00F44444">
        <w:rPr>
          <w:bCs/>
        </w:rPr>
        <w:t>3</w:t>
      </w:r>
      <w:r w:rsidRPr="00F44444">
        <w:rPr>
          <w:rFonts w:hAnsi="宋体"/>
          <w:bCs/>
        </w:rPr>
        <w:t>)</w:t>
      </w:r>
      <w:r>
        <w:rPr>
          <w:rFonts w:hAnsi="宋体" w:hint="eastAsia"/>
          <w:bCs/>
        </w:rPr>
        <w:t xml:space="preserve"> </w:t>
      </w:r>
      <w:r w:rsidRPr="00F44444">
        <w:rPr>
          <w:rFonts w:hAnsi="宋体"/>
        </w:rPr>
        <w:t>已知函数</w:t>
      </w:r>
      <w:r w:rsidR="00C57F2F" w:rsidRPr="00C57F2F">
        <w:rPr>
          <w:position w:val="-10"/>
        </w:rPr>
        <w:object w:dxaOrig="780" w:dyaOrig="320">
          <v:shape id="_x0000_i1105" type="#_x0000_t75" style="width:39.25pt;height:16.15pt" o:ole="">
            <v:imagedata r:id="rId170" o:title=""/>
          </v:shape>
          <o:OLEObject Type="Embed" ProgID="Equation.DSMT4" ShapeID="_x0000_i1105" DrawAspect="Content" ObjectID="_1695977294" r:id="rId171"/>
        </w:object>
      </w:r>
      <w:r w:rsidRPr="00F44444">
        <w:rPr>
          <w:rFonts w:hAnsi="宋体"/>
        </w:rPr>
        <w:t>在点</w:t>
      </w:r>
      <w:r w:rsidR="00C57F2F" w:rsidRPr="00C57F2F">
        <w:rPr>
          <w:position w:val="-10"/>
        </w:rPr>
        <w:object w:dxaOrig="560" w:dyaOrig="320">
          <v:shape id="_x0000_i1106" type="#_x0000_t75" style="width:28.15pt;height:16.15pt" o:ole="">
            <v:imagedata r:id="rId172" o:title=""/>
          </v:shape>
          <o:OLEObject Type="Embed" ProgID="Equation.DSMT4" ShapeID="_x0000_i1106" DrawAspect="Content" ObjectID="_1695977295" r:id="rId173"/>
        </w:object>
      </w:r>
      <w:r w:rsidRPr="00F44444">
        <w:rPr>
          <w:rFonts w:hAnsi="宋体"/>
        </w:rPr>
        <w:t>的某个邻域内连续，且</w:t>
      </w:r>
      <w:r w:rsidR="00C57F2F" w:rsidRPr="00C57F2F">
        <w:rPr>
          <w:position w:val="-28"/>
        </w:rPr>
        <w:object w:dxaOrig="2260" w:dyaOrig="660">
          <v:shape id="_x0000_i1107" type="#_x0000_t75" style="width:112.6pt;height:33.25pt" o:ole="">
            <v:imagedata r:id="rId174" o:title=""/>
          </v:shape>
          <o:OLEObject Type="Embed" ProgID="Equation.DSMT4" ShapeID="_x0000_i1107" DrawAspect="Content" ObjectID="_1695977296" r:id="rId175"/>
        </w:object>
      </w:r>
      <w:r w:rsidRPr="00F44444">
        <w:rPr>
          <w:rFonts w:hAnsi="宋体"/>
        </w:rPr>
        <w:t>，则</w:t>
      </w:r>
      <w:r w:rsidRPr="00F44444">
        <w:rPr>
          <w:rFonts w:hAnsi="宋体"/>
        </w:rPr>
        <w:t>(</w:t>
      </w:r>
      <w:r w:rsidRPr="00F44444">
        <w:t xml:space="preserve">    </w:t>
      </w:r>
      <w:r w:rsidRPr="00F44444">
        <w:rPr>
          <w:rFonts w:hAnsi="宋体"/>
        </w:rPr>
        <w:t>)</w:t>
      </w:r>
    </w:p>
    <w:p w:rsidR="00EA43C5" w:rsidRPr="00F44444" w:rsidRDefault="008749E1" w:rsidP="00EA43C5">
      <w:pPr>
        <w:ind w:firstLineChars="200" w:firstLine="480"/>
      </w:pPr>
      <w:r>
        <w:t xml:space="preserve">(A) </w:t>
      </w:r>
      <w:r w:rsidR="00EA43C5" w:rsidRPr="00F44444">
        <w:rPr>
          <w:rFonts w:hAnsi="宋体"/>
        </w:rPr>
        <w:t>点</w:t>
      </w:r>
      <w:r w:rsidR="00C57F2F" w:rsidRPr="00C57F2F">
        <w:rPr>
          <w:position w:val="-10"/>
        </w:rPr>
        <w:object w:dxaOrig="560" w:dyaOrig="320">
          <v:shape id="_x0000_i1108" type="#_x0000_t75" style="width:28.15pt;height:16.15pt" o:ole="">
            <v:imagedata r:id="rId176" o:title=""/>
          </v:shape>
          <o:OLEObject Type="Embed" ProgID="Equation.DSMT4" ShapeID="_x0000_i1108" DrawAspect="Content" ObjectID="_1695977297" r:id="rId177"/>
        </w:object>
      </w:r>
      <w:r w:rsidR="00EA43C5" w:rsidRPr="00F44444">
        <w:rPr>
          <w:rFonts w:hAnsi="宋体"/>
        </w:rPr>
        <w:t>不是</w:t>
      </w:r>
      <w:r w:rsidR="00C57F2F" w:rsidRPr="00C57F2F">
        <w:rPr>
          <w:position w:val="-10"/>
        </w:rPr>
        <w:object w:dxaOrig="780" w:dyaOrig="320">
          <v:shape id="_x0000_i1109" type="#_x0000_t75" style="width:39.25pt;height:16.15pt" o:ole="">
            <v:imagedata r:id="rId178" o:title=""/>
          </v:shape>
          <o:OLEObject Type="Embed" ProgID="Equation.DSMT4" ShapeID="_x0000_i1109" DrawAspect="Content" ObjectID="_1695977298" r:id="rId179"/>
        </w:object>
      </w:r>
      <w:r w:rsidR="00EA43C5" w:rsidRPr="00F44444">
        <w:rPr>
          <w:rFonts w:hAnsi="宋体"/>
        </w:rPr>
        <w:t>的极值点</w:t>
      </w:r>
      <w:r>
        <w:rPr>
          <w:rFonts w:hint="eastAsia"/>
        </w:rPr>
        <w:t>．</w:t>
      </w:r>
    </w:p>
    <w:p w:rsidR="00EA43C5" w:rsidRPr="00F44444" w:rsidRDefault="008749E1" w:rsidP="00EA43C5">
      <w:pPr>
        <w:ind w:firstLineChars="200" w:firstLine="480"/>
      </w:pPr>
      <w:r>
        <w:t xml:space="preserve">(B) </w:t>
      </w:r>
      <w:r w:rsidR="00EA43C5" w:rsidRPr="00F44444">
        <w:rPr>
          <w:rFonts w:hAnsi="宋体"/>
        </w:rPr>
        <w:t>点</w:t>
      </w:r>
      <w:r w:rsidR="00C57F2F" w:rsidRPr="00C57F2F">
        <w:rPr>
          <w:position w:val="-10"/>
        </w:rPr>
        <w:object w:dxaOrig="560" w:dyaOrig="320">
          <v:shape id="_x0000_i1110" type="#_x0000_t75" style="width:28.15pt;height:16.15pt" o:ole="">
            <v:imagedata r:id="rId180" o:title=""/>
          </v:shape>
          <o:OLEObject Type="Embed" ProgID="Equation.DSMT4" ShapeID="_x0000_i1110" DrawAspect="Content" ObjectID="_1695977299" r:id="rId181"/>
        </w:object>
      </w:r>
      <w:r w:rsidR="00EA43C5" w:rsidRPr="00F44444">
        <w:rPr>
          <w:rFonts w:hAnsi="宋体"/>
        </w:rPr>
        <w:t>是</w:t>
      </w:r>
      <w:r w:rsidR="00C57F2F" w:rsidRPr="00C57F2F">
        <w:rPr>
          <w:position w:val="-10"/>
        </w:rPr>
        <w:object w:dxaOrig="780" w:dyaOrig="320">
          <v:shape id="_x0000_i1111" type="#_x0000_t75" style="width:39.25pt;height:16.15pt" o:ole="">
            <v:imagedata r:id="rId182" o:title=""/>
          </v:shape>
          <o:OLEObject Type="Embed" ProgID="Equation.DSMT4" ShapeID="_x0000_i1111" DrawAspect="Content" ObjectID="_1695977300" r:id="rId183"/>
        </w:object>
      </w:r>
      <w:r w:rsidR="00EA43C5" w:rsidRPr="00F44444">
        <w:rPr>
          <w:rFonts w:hAnsi="宋体"/>
        </w:rPr>
        <w:t>的极大值点</w:t>
      </w:r>
      <w:r>
        <w:rPr>
          <w:rFonts w:hint="eastAsia"/>
        </w:rPr>
        <w:t>．</w:t>
      </w:r>
    </w:p>
    <w:p w:rsidR="00EA43C5" w:rsidRPr="00F44444" w:rsidRDefault="008749E1" w:rsidP="00EA43C5">
      <w:pPr>
        <w:ind w:firstLineChars="200" w:firstLine="480"/>
      </w:pPr>
      <w:r>
        <w:t xml:space="preserve">(C) </w:t>
      </w:r>
      <w:r w:rsidR="00EA43C5" w:rsidRPr="00F44444">
        <w:rPr>
          <w:rFonts w:hAnsi="宋体"/>
        </w:rPr>
        <w:t>点</w:t>
      </w:r>
      <w:r w:rsidR="00C57F2F" w:rsidRPr="00C57F2F">
        <w:rPr>
          <w:position w:val="-10"/>
        </w:rPr>
        <w:object w:dxaOrig="560" w:dyaOrig="320">
          <v:shape id="_x0000_i1112" type="#_x0000_t75" style="width:28.15pt;height:16.15pt" o:ole="">
            <v:imagedata r:id="rId184" o:title=""/>
          </v:shape>
          <o:OLEObject Type="Embed" ProgID="Equation.DSMT4" ShapeID="_x0000_i1112" DrawAspect="Content" ObjectID="_1695977301" r:id="rId185"/>
        </w:object>
      </w:r>
      <w:r w:rsidR="00EA43C5" w:rsidRPr="00F44444">
        <w:rPr>
          <w:rFonts w:hAnsi="宋体"/>
        </w:rPr>
        <w:t>是</w:t>
      </w:r>
      <w:r w:rsidR="00C57F2F" w:rsidRPr="00C57F2F">
        <w:rPr>
          <w:position w:val="-10"/>
        </w:rPr>
        <w:object w:dxaOrig="780" w:dyaOrig="320">
          <v:shape id="_x0000_i1113" type="#_x0000_t75" style="width:39.25pt;height:16.15pt" o:ole="">
            <v:imagedata r:id="rId186" o:title=""/>
          </v:shape>
          <o:OLEObject Type="Embed" ProgID="Equation.DSMT4" ShapeID="_x0000_i1113" DrawAspect="Content" ObjectID="_1695977302" r:id="rId187"/>
        </w:object>
      </w:r>
      <w:r w:rsidR="00EA43C5" w:rsidRPr="00F44444">
        <w:rPr>
          <w:rFonts w:hAnsi="宋体"/>
        </w:rPr>
        <w:t>的极小值点</w:t>
      </w:r>
      <w:r>
        <w:rPr>
          <w:rFonts w:hint="eastAsia"/>
        </w:rPr>
        <w:t>．</w:t>
      </w:r>
    </w:p>
    <w:p w:rsidR="00EA43C5" w:rsidRDefault="008749E1" w:rsidP="00EA43C5">
      <w:pPr>
        <w:ind w:firstLineChars="200" w:firstLine="480"/>
      </w:pPr>
      <w:r>
        <w:t xml:space="preserve">(D) </w:t>
      </w:r>
      <w:r w:rsidR="00EA43C5" w:rsidRPr="00F44444">
        <w:rPr>
          <w:rFonts w:hAnsi="宋体"/>
        </w:rPr>
        <w:t>根据所给条件无法判断点</w:t>
      </w:r>
      <w:r w:rsidR="00C57F2F" w:rsidRPr="00C57F2F">
        <w:rPr>
          <w:position w:val="-10"/>
        </w:rPr>
        <w:object w:dxaOrig="560" w:dyaOrig="320">
          <v:shape id="_x0000_i1114" type="#_x0000_t75" style="width:28.15pt;height:16.15pt" o:ole="">
            <v:imagedata r:id="rId188" o:title=""/>
          </v:shape>
          <o:OLEObject Type="Embed" ProgID="Equation.DSMT4" ShapeID="_x0000_i1114" DrawAspect="Content" ObjectID="_1695977303" r:id="rId189"/>
        </w:object>
      </w:r>
      <w:r w:rsidR="00EA43C5" w:rsidRPr="00F44444">
        <w:rPr>
          <w:rFonts w:hAnsi="宋体"/>
        </w:rPr>
        <w:t>是否为</w:t>
      </w:r>
      <w:r w:rsidR="00C57F2F" w:rsidRPr="00C57F2F">
        <w:rPr>
          <w:position w:val="-10"/>
        </w:rPr>
        <w:object w:dxaOrig="780" w:dyaOrig="320">
          <v:shape id="_x0000_i1115" type="#_x0000_t75" style="width:39.25pt;height:16.15pt" o:ole="">
            <v:imagedata r:id="rId190" o:title=""/>
          </v:shape>
          <o:OLEObject Type="Embed" ProgID="Equation.DSMT4" ShapeID="_x0000_i1115" DrawAspect="Content" ObjectID="_1695977304" r:id="rId191"/>
        </w:object>
      </w:r>
      <w:r w:rsidR="00EA43C5" w:rsidRPr="00F44444">
        <w:rPr>
          <w:rFonts w:hAnsi="宋体"/>
        </w:rPr>
        <w:t>的极值点</w:t>
      </w:r>
      <w:r>
        <w:rPr>
          <w:rFonts w:hint="eastAsia"/>
        </w:rPr>
        <w:t>．</w:t>
      </w:r>
    </w:p>
    <w:p w:rsidR="00EA43C5" w:rsidRDefault="00EA43C5" w:rsidP="008749E1"/>
    <w:p w:rsidR="00E47BF5" w:rsidRDefault="00E47BF5" w:rsidP="00E47BF5">
      <w:pPr>
        <w:rPr>
          <w:rFonts w:hAnsi="宋体"/>
          <w:bCs/>
        </w:rPr>
      </w:pPr>
    </w:p>
    <w:p w:rsidR="008749E1" w:rsidRDefault="00E47BF5" w:rsidP="00EA43C5">
      <w:pPr>
        <w:rPr>
          <w:rFonts w:hAnsi="宋体"/>
        </w:rPr>
      </w:pPr>
      <w:r w:rsidRPr="00EB6472">
        <w:rPr>
          <w:rStyle w:val="af4"/>
          <w:rFonts w:hint="eastAsia"/>
        </w:rPr>
        <w:t>[解]</w:t>
      </w:r>
      <w:r>
        <w:rPr>
          <w:rFonts w:hAnsi="宋体" w:hint="eastAsia"/>
          <w:bCs/>
        </w:rPr>
        <w:t xml:space="preserve"> </w:t>
      </w:r>
      <w:r>
        <w:rPr>
          <w:rFonts w:hAnsi="宋体" w:hint="eastAsia"/>
          <w:bCs/>
        </w:rPr>
        <w:t>应选</w:t>
      </w:r>
      <w:r>
        <w:rPr>
          <w:rFonts w:hAnsi="宋体" w:hint="eastAsia"/>
          <w:bCs/>
        </w:rPr>
        <w:t>(A)</w:t>
      </w:r>
      <w:r>
        <w:rPr>
          <w:rFonts w:hAnsi="宋体" w:hint="eastAsia"/>
          <w:bCs/>
        </w:rPr>
        <w:t>．</w:t>
      </w:r>
      <w:r w:rsidR="008749E1">
        <w:rPr>
          <w:rFonts w:hAnsi="宋体" w:hint="eastAsia"/>
        </w:rPr>
        <w:t>这是因为</w:t>
      </w:r>
    </w:p>
    <w:p w:rsidR="008749E1" w:rsidRDefault="00C57F2F" w:rsidP="008749E1">
      <w:pPr>
        <w:ind w:leftChars="200" w:left="480"/>
        <w:jc w:val="center"/>
        <w:rPr>
          <w:rFonts w:hAnsi="宋体"/>
        </w:rPr>
      </w:pPr>
      <w:r w:rsidRPr="00C57F2F">
        <w:rPr>
          <w:position w:val="-28"/>
        </w:rPr>
        <w:object w:dxaOrig="5640" w:dyaOrig="660">
          <v:shape id="_x0000_i1116" type="#_x0000_t75" style="width:282pt;height:33.25pt" o:ole="">
            <v:imagedata r:id="rId192" o:title=""/>
          </v:shape>
          <o:OLEObject Type="Embed" ProgID="Equation.DSMT4" ShapeID="_x0000_i1116" DrawAspect="Content" ObjectID="_1695977305" r:id="rId193"/>
        </w:object>
      </w:r>
    </w:p>
    <w:p w:rsidR="008749E1" w:rsidRDefault="00EA43C5" w:rsidP="008749E1">
      <w:pPr>
        <w:ind w:leftChars="200" w:left="480"/>
        <w:rPr>
          <w:rFonts w:hAnsi="宋体"/>
        </w:rPr>
      </w:pPr>
      <w:r>
        <w:rPr>
          <w:rFonts w:hAnsi="宋体"/>
        </w:rPr>
        <w:t>其中</w:t>
      </w:r>
      <w:r w:rsidR="00C57F2F" w:rsidRPr="00C57F2F">
        <w:rPr>
          <w:position w:val="-36"/>
        </w:rPr>
        <w:object w:dxaOrig="940" w:dyaOrig="600">
          <v:shape id="_x0000_i1117" type="#_x0000_t75" style="width:46.6pt;height:30pt" o:ole="">
            <v:imagedata r:id="rId194" o:title=""/>
          </v:shape>
          <o:OLEObject Type="Embed" ProgID="Equation.DSMT4" ShapeID="_x0000_i1117" DrawAspect="Content" ObjectID="_1695977306" r:id="rId195"/>
        </w:object>
      </w:r>
      <w:r>
        <w:t>．</w:t>
      </w:r>
      <w:r>
        <w:rPr>
          <w:rFonts w:hAnsi="宋体"/>
        </w:rPr>
        <w:t>由</w:t>
      </w:r>
      <w:r w:rsidR="00C57F2F" w:rsidRPr="00C57F2F">
        <w:rPr>
          <w:position w:val="-10"/>
        </w:rPr>
        <w:object w:dxaOrig="780" w:dyaOrig="320">
          <v:shape id="_x0000_i1118" type="#_x0000_t75" style="width:39.25pt;height:16.15pt" o:ole="">
            <v:imagedata r:id="rId196" o:title=""/>
          </v:shape>
          <o:OLEObject Type="Embed" ProgID="Equation.DSMT4" ShapeID="_x0000_i1118" DrawAspect="Content" ObjectID="_1695977307" r:id="rId197"/>
        </w:object>
      </w:r>
      <w:r>
        <w:rPr>
          <w:rFonts w:hAnsi="宋体"/>
        </w:rPr>
        <w:t>在点</w:t>
      </w:r>
      <w:r w:rsidR="00C57F2F" w:rsidRPr="00C57F2F">
        <w:rPr>
          <w:position w:val="-10"/>
        </w:rPr>
        <w:object w:dxaOrig="560" w:dyaOrig="320">
          <v:shape id="_x0000_i1119" type="#_x0000_t75" style="width:28.15pt;height:16.15pt" o:ole="">
            <v:imagedata r:id="rId198" o:title=""/>
          </v:shape>
          <o:OLEObject Type="Embed" ProgID="Equation.DSMT4" ShapeID="_x0000_i1119" DrawAspect="Content" ObjectID="_1695977308" r:id="rId199"/>
        </w:object>
      </w:r>
      <w:r>
        <w:rPr>
          <w:rFonts w:hAnsi="宋体"/>
        </w:rPr>
        <w:t>连续知</w:t>
      </w:r>
      <w:r w:rsidR="00C57F2F" w:rsidRPr="00C57F2F">
        <w:rPr>
          <w:position w:val="-10"/>
        </w:rPr>
        <w:object w:dxaOrig="1060" w:dyaOrig="320">
          <v:shape id="_x0000_i1120" type="#_x0000_t75" style="width:52.6pt;height:16.15pt" o:ole="">
            <v:imagedata r:id="rId200" o:title=""/>
          </v:shape>
          <o:OLEObject Type="Embed" ProgID="Equation.DSMT4" ShapeID="_x0000_i1120" DrawAspect="Content" ObjectID="_1695977309" r:id="rId201"/>
        </w:object>
      </w:r>
      <w:r>
        <w:t>．</w:t>
      </w:r>
      <w:r>
        <w:rPr>
          <w:rFonts w:hAnsi="宋体"/>
        </w:rPr>
        <w:t>取</w:t>
      </w:r>
      <w:r w:rsidR="00C57F2F" w:rsidRPr="00C57F2F">
        <w:rPr>
          <w:position w:val="-10"/>
        </w:rPr>
        <w:object w:dxaOrig="600" w:dyaOrig="260">
          <v:shape id="_x0000_i1121" type="#_x0000_t75" style="width:30pt;height:13.4pt" o:ole="">
            <v:imagedata r:id="rId202" o:title=""/>
          </v:shape>
          <o:OLEObject Type="Embed" ProgID="Equation.DSMT4" ShapeID="_x0000_i1121" DrawAspect="Content" ObjectID="_1695977310" r:id="rId203"/>
        </w:object>
      </w:r>
      <w:r>
        <w:rPr>
          <w:rFonts w:hint="eastAsia"/>
        </w:rPr>
        <w:t>，</w:t>
      </w:r>
      <w:r w:rsidR="00C57F2F" w:rsidRPr="00C57F2F">
        <w:rPr>
          <w:position w:val="-14"/>
        </w:rPr>
        <w:object w:dxaOrig="279" w:dyaOrig="400">
          <v:shape id="_x0000_i1122" type="#_x0000_t75" style="width:13.85pt;height:19.85pt" o:ole="">
            <v:imagedata r:id="rId204" o:title=""/>
          </v:shape>
          <o:OLEObject Type="Embed" ProgID="Equation.DSMT4" ShapeID="_x0000_i1122" DrawAspect="Content" ObjectID="_1695977311" r:id="rId205"/>
        </w:object>
      </w:r>
      <w:r>
        <w:rPr>
          <w:rFonts w:hAnsi="宋体"/>
        </w:rPr>
        <w:t>充分小，</w:t>
      </w:r>
      <w:r w:rsidR="00C57F2F" w:rsidRPr="00C57F2F">
        <w:rPr>
          <w:position w:val="-6"/>
        </w:rPr>
        <w:object w:dxaOrig="560" w:dyaOrig="279">
          <v:shape id="_x0000_i1123" type="#_x0000_t75" style="width:28.15pt;height:13.85pt" o:ole="">
            <v:imagedata r:id="rId206" o:title=""/>
          </v:shape>
          <o:OLEObject Type="Embed" ProgID="Equation.DSMT4" ShapeID="_x0000_i1123" DrawAspect="Content" ObjectID="_1695977312" r:id="rId207"/>
        </w:object>
      </w:r>
      <w:r>
        <w:rPr>
          <w:rFonts w:hAnsi="宋体"/>
        </w:rPr>
        <w:t>，有</w:t>
      </w:r>
    </w:p>
    <w:p w:rsidR="00EA43C5" w:rsidRPr="008749E1" w:rsidRDefault="00B3535F" w:rsidP="008749E1">
      <w:pPr>
        <w:ind w:leftChars="200" w:left="480"/>
        <w:jc w:val="center"/>
        <w:rPr>
          <w:rFonts w:hAnsi="宋体"/>
          <w:bCs/>
        </w:rPr>
      </w:pPr>
      <w:r w:rsidRPr="00C57F2F">
        <w:rPr>
          <w:position w:val="-10"/>
        </w:rPr>
        <w:object w:dxaOrig="3120" w:dyaOrig="360">
          <v:shape id="_x0000_i1400" type="#_x0000_t75" style="width:156pt;height:18pt" o:ole="">
            <v:imagedata r:id="rId208" o:title=""/>
          </v:shape>
          <o:OLEObject Type="Embed" ProgID="Equation.DSMT4" ShapeID="_x0000_i1400" DrawAspect="Content" ObjectID="_1695977313" r:id="rId209"/>
        </w:object>
      </w:r>
    </w:p>
    <w:p w:rsidR="008749E1" w:rsidRDefault="00EA43C5" w:rsidP="008749E1">
      <w:pPr>
        <w:ind w:leftChars="200" w:left="480"/>
        <w:rPr>
          <w:rFonts w:hAnsi="宋体"/>
        </w:rPr>
      </w:pPr>
      <w:r>
        <w:rPr>
          <w:rFonts w:hAnsi="宋体"/>
        </w:rPr>
        <w:t>取</w:t>
      </w:r>
      <w:r w:rsidR="00C57F2F" w:rsidRPr="00C57F2F">
        <w:rPr>
          <w:position w:val="-10"/>
        </w:rPr>
        <w:object w:dxaOrig="740" w:dyaOrig="260">
          <v:shape id="_x0000_i1124" type="#_x0000_t75" style="width:37.4pt;height:13.4pt" o:ole="">
            <v:imagedata r:id="rId210" o:title=""/>
          </v:shape>
          <o:OLEObject Type="Embed" ProgID="Equation.DSMT4" ShapeID="_x0000_i1124" DrawAspect="Content" ObjectID="_1695977314" r:id="rId211"/>
        </w:object>
      </w:r>
      <w:r>
        <w:rPr>
          <w:rFonts w:hint="eastAsia"/>
        </w:rPr>
        <w:t>，</w:t>
      </w:r>
      <w:r w:rsidR="00C57F2F" w:rsidRPr="00C57F2F">
        <w:rPr>
          <w:position w:val="-14"/>
        </w:rPr>
        <w:object w:dxaOrig="279" w:dyaOrig="400">
          <v:shape id="_x0000_i1125" type="#_x0000_t75" style="width:13.85pt;height:19.85pt" o:ole="">
            <v:imagedata r:id="rId212" o:title=""/>
          </v:shape>
          <o:OLEObject Type="Embed" ProgID="Equation.DSMT4" ShapeID="_x0000_i1125" DrawAspect="Content" ObjectID="_1695977315" r:id="rId213"/>
        </w:object>
      </w:r>
      <w:r>
        <w:rPr>
          <w:rFonts w:hAnsi="宋体"/>
        </w:rPr>
        <w:t>充分小，</w:t>
      </w:r>
      <w:r w:rsidR="00C57F2F" w:rsidRPr="00C57F2F">
        <w:rPr>
          <w:position w:val="-6"/>
        </w:rPr>
        <w:object w:dxaOrig="560" w:dyaOrig="279">
          <v:shape id="_x0000_i1126" type="#_x0000_t75" style="width:28.15pt;height:13.85pt" o:ole="">
            <v:imagedata r:id="rId214" o:title=""/>
          </v:shape>
          <o:OLEObject Type="Embed" ProgID="Equation.DSMT4" ShapeID="_x0000_i1126" DrawAspect="Content" ObjectID="_1695977316" r:id="rId215"/>
        </w:object>
      </w:r>
      <w:r>
        <w:rPr>
          <w:rFonts w:hAnsi="宋体"/>
        </w:rPr>
        <w:t>，有</w:t>
      </w:r>
    </w:p>
    <w:p w:rsidR="00EA43C5" w:rsidRDefault="00C57F2F" w:rsidP="008749E1">
      <w:pPr>
        <w:ind w:leftChars="200" w:left="480"/>
        <w:jc w:val="center"/>
      </w:pPr>
      <w:r w:rsidRPr="00C57F2F">
        <w:rPr>
          <w:position w:val="-10"/>
        </w:rPr>
        <w:object w:dxaOrig="3260" w:dyaOrig="360">
          <v:shape id="_x0000_i1127" type="#_x0000_t75" style="width:163.4pt;height:18pt" o:ole="">
            <v:imagedata r:id="rId216" o:title=""/>
          </v:shape>
          <o:OLEObject Type="Embed" ProgID="Equation.DSMT4" ShapeID="_x0000_i1127" DrawAspect="Content" ObjectID="_1695977317" r:id="rId217"/>
        </w:object>
      </w:r>
    </w:p>
    <w:p w:rsidR="00EA43C5" w:rsidRDefault="00EA43C5" w:rsidP="008749E1">
      <w:pPr>
        <w:ind w:leftChars="200" w:left="480"/>
        <w:rPr>
          <w:rFonts w:hAnsi="宋体"/>
        </w:rPr>
      </w:pPr>
      <w:r>
        <w:rPr>
          <w:rFonts w:hAnsi="宋体"/>
        </w:rPr>
        <w:t>故点</w:t>
      </w:r>
      <w:r w:rsidR="00C57F2F" w:rsidRPr="00C57F2F">
        <w:rPr>
          <w:position w:val="-10"/>
        </w:rPr>
        <w:object w:dxaOrig="560" w:dyaOrig="320">
          <v:shape id="_x0000_i1128" type="#_x0000_t75" style="width:28.15pt;height:16.15pt" o:ole="">
            <v:imagedata r:id="rId218" o:title=""/>
          </v:shape>
          <o:OLEObject Type="Embed" ProgID="Equation.DSMT4" ShapeID="_x0000_i1128" DrawAspect="Content" ObjectID="_1695977318" r:id="rId219"/>
        </w:object>
      </w:r>
      <w:r>
        <w:rPr>
          <w:rFonts w:hAnsi="宋体"/>
        </w:rPr>
        <w:t>不是</w:t>
      </w:r>
      <w:r w:rsidR="00C57F2F" w:rsidRPr="00C57F2F">
        <w:rPr>
          <w:position w:val="-10"/>
        </w:rPr>
        <w:object w:dxaOrig="780" w:dyaOrig="320">
          <v:shape id="_x0000_i1129" type="#_x0000_t75" style="width:39.25pt;height:16.15pt" o:ole="">
            <v:imagedata r:id="rId220" o:title=""/>
          </v:shape>
          <o:OLEObject Type="Embed" ProgID="Equation.DSMT4" ShapeID="_x0000_i1129" DrawAspect="Content" ObjectID="_1695977319" r:id="rId221"/>
        </w:object>
      </w:r>
      <w:r>
        <w:rPr>
          <w:rFonts w:hAnsi="宋体"/>
        </w:rPr>
        <w:t>的极值点</w:t>
      </w:r>
      <w:r w:rsidR="008749E1">
        <w:rPr>
          <w:rFonts w:hAnsi="宋体" w:hint="eastAsia"/>
        </w:rPr>
        <w:t>．</w:t>
      </w:r>
    </w:p>
    <w:p w:rsidR="00EA43C5" w:rsidRDefault="00EA43C5" w:rsidP="00EA43C5"/>
    <w:p w:rsidR="00EA43C5" w:rsidRPr="00EA43C5" w:rsidRDefault="00EA43C5" w:rsidP="00EA43C5"/>
    <w:p w:rsidR="00EA43C5" w:rsidRPr="00F44444" w:rsidRDefault="00EA43C5" w:rsidP="00EA43C5">
      <w:r w:rsidRPr="00F44444">
        <w:rPr>
          <w:rFonts w:hAnsi="宋体"/>
          <w:bCs/>
        </w:rPr>
        <w:t>(</w:t>
      </w:r>
      <w:r w:rsidRPr="00F44444">
        <w:rPr>
          <w:bCs/>
        </w:rPr>
        <w:t>4</w:t>
      </w:r>
      <w:r w:rsidRPr="00F44444">
        <w:rPr>
          <w:rFonts w:hAnsi="宋体"/>
          <w:bCs/>
        </w:rPr>
        <w:t>)</w:t>
      </w:r>
      <w:r>
        <w:rPr>
          <w:rFonts w:hAnsi="宋体" w:hint="eastAsia"/>
          <w:bCs/>
        </w:rPr>
        <w:t xml:space="preserve"> </w:t>
      </w:r>
      <w:r w:rsidRPr="00F44444">
        <w:rPr>
          <w:rFonts w:hAnsi="宋体"/>
        </w:rPr>
        <w:t>设向量组</w:t>
      </w:r>
      <w:fldSimple w:instr=" = 1 \* ROMAN ">
        <w:r w:rsidRPr="00F44444">
          <w:rPr>
            <w:noProof/>
          </w:rPr>
          <w:t>I</w:t>
        </w:r>
      </w:fldSimple>
      <w:r w:rsidRPr="00F44444">
        <w:rPr>
          <w:rFonts w:hAnsi="宋体"/>
        </w:rPr>
        <w:t>：</w:t>
      </w:r>
      <w:r w:rsidR="00C57F2F" w:rsidRPr="00C57F2F">
        <w:rPr>
          <w:position w:val="-12"/>
        </w:rPr>
        <w:object w:dxaOrig="1200" w:dyaOrig="360">
          <v:shape id="_x0000_i1130" type="#_x0000_t75" style="width:60pt;height:18pt" o:ole="">
            <v:imagedata r:id="rId222" o:title=""/>
          </v:shape>
          <o:OLEObject Type="Embed" ProgID="Equation.DSMT4" ShapeID="_x0000_i1130" DrawAspect="Content" ObjectID="_1695977320" r:id="rId223"/>
        </w:object>
      </w:r>
      <w:r w:rsidRPr="00F44444">
        <w:rPr>
          <w:rFonts w:hAnsi="宋体"/>
        </w:rPr>
        <w:t>可由向量组</w:t>
      </w:r>
      <w:fldSimple w:instr=" = 2 \* ROMAN ">
        <w:r w:rsidRPr="00F44444">
          <w:rPr>
            <w:noProof/>
          </w:rPr>
          <w:t>II</w:t>
        </w:r>
      </w:fldSimple>
      <w:r w:rsidRPr="00F44444">
        <w:rPr>
          <w:rFonts w:hAnsi="宋体"/>
        </w:rPr>
        <w:t>：</w:t>
      </w:r>
      <w:r w:rsidR="00C57F2F" w:rsidRPr="00C57F2F">
        <w:rPr>
          <w:position w:val="-12"/>
        </w:rPr>
        <w:object w:dxaOrig="1219" w:dyaOrig="360">
          <v:shape id="_x0000_i1131" type="#_x0000_t75" style="width:61.4pt;height:18pt" o:ole="">
            <v:imagedata r:id="rId224" o:title=""/>
          </v:shape>
          <o:OLEObject Type="Embed" ProgID="Equation.DSMT4" ShapeID="_x0000_i1131" DrawAspect="Content" ObjectID="_1695977321" r:id="rId225"/>
        </w:object>
      </w:r>
      <w:r w:rsidRPr="00F44444">
        <w:rPr>
          <w:rFonts w:hAnsi="宋体"/>
        </w:rPr>
        <w:t>线性表示，则</w:t>
      </w:r>
      <w:r w:rsidRPr="00F44444">
        <w:rPr>
          <w:rFonts w:hAnsi="宋体"/>
        </w:rPr>
        <w:t>(</w:t>
      </w:r>
      <w:r w:rsidRPr="00F44444">
        <w:t xml:space="preserve">    </w:t>
      </w:r>
      <w:r w:rsidRPr="00F44444">
        <w:rPr>
          <w:rFonts w:hAnsi="宋体"/>
        </w:rPr>
        <w:t>)</w:t>
      </w:r>
    </w:p>
    <w:p w:rsidR="00A52684" w:rsidRDefault="00EA43C5" w:rsidP="00EA43C5">
      <w:pPr>
        <w:ind w:firstLineChars="200" w:firstLine="480"/>
      </w:pPr>
      <w:r w:rsidRPr="00F44444">
        <w:t xml:space="preserve">(A) </w:t>
      </w:r>
      <w:r w:rsidRPr="00F44444">
        <w:rPr>
          <w:rFonts w:hAnsi="宋体"/>
        </w:rPr>
        <w:t>当</w:t>
      </w:r>
      <w:r w:rsidR="00C57F2F" w:rsidRPr="00C57F2F">
        <w:rPr>
          <w:position w:val="-6"/>
        </w:rPr>
        <w:object w:dxaOrig="520" w:dyaOrig="220">
          <v:shape id="_x0000_i1132" type="#_x0000_t75" style="width:25.85pt;height:10.6pt" o:ole="">
            <v:imagedata r:id="rId226" o:title=""/>
          </v:shape>
          <o:OLEObject Type="Embed" ProgID="Equation.DSMT4" ShapeID="_x0000_i1132" DrawAspect="Content" ObjectID="_1695977322" r:id="rId227"/>
        </w:object>
      </w:r>
      <w:r w:rsidRPr="00F44444">
        <w:rPr>
          <w:rFonts w:hAnsi="宋体"/>
        </w:rPr>
        <w:t>时，向量组</w:t>
      </w:r>
      <w:fldSimple w:instr=" = 2 \* ROMAN ">
        <w:r w:rsidRPr="00F44444">
          <w:rPr>
            <w:noProof/>
          </w:rPr>
          <w:t>II</w:t>
        </w:r>
      </w:fldSimple>
      <w:r w:rsidRPr="00F44444">
        <w:rPr>
          <w:rFonts w:hAnsi="宋体"/>
        </w:rPr>
        <w:t>必线性相关</w:t>
      </w:r>
      <w:r w:rsidR="00A52684">
        <w:rPr>
          <w:rFonts w:hint="eastAsia"/>
        </w:rPr>
        <w:t>．</w:t>
      </w:r>
    </w:p>
    <w:p w:rsidR="00EA43C5" w:rsidRPr="00F44444" w:rsidRDefault="00EA43C5" w:rsidP="00EA43C5">
      <w:pPr>
        <w:ind w:firstLineChars="200" w:firstLine="480"/>
      </w:pPr>
      <w:r w:rsidRPr="00F44444">
        <w:t xml:space="preserve">(B) </w:t>
      </w:r>
      <w:r w:rsidRPr="00F44444">
        <w:rPr>
          <w:rFonts w:hAnsi="宋体"/>
        </w:rPr>
        <w:t>当</w:t>
      </w:r>
      <w:r w:rsidR="00C57F2F" w:rsidRPr="00C57F2F">
        <w:rPr>
          <w:position w:val="-6"/>
        </w:rPr>
        <w:object w:dxaOrig="520" w:dyaOrig="220">
          <v:shape id="_x0000_i1133" type="#_x0000_t75" style="width:25.85pt;height:10.6pt" o:ole="">
            <v:imagedata r:id="rId228" o:title=""/>
          </v:shape>
          <o:OLEObject Type="Embed" ProgID="Equation.DSMT4" ShapeID="_x0000_i1133" DrawAspect="Content" ObjectID="_1695977323" r:id="rId229"/>
        </w:object>
      </w:r>
      <w:r w:rsidRPr="00F44444">
        <w:rPr>
          <w:rFonts w:hAnsi="宋体"/>
        </w:rPr>
        <w:t>时，向量组</w:t>
      </w:r>
      <w:fldSimple w:instr=" = 2 \* ROMAN ">
        <w:r w:rsidRPr="00F44444">
          <w:rPr>
            <w:noProof/>
          </w:rPr>
          <w:t>II</w:t>
        </w:r>
      </w:fldSimple>
      <w:r w:rsidRPr="00F44444">
        <w:rPr>
          <w:rFonts w:hAnsi="宋体"/>
        </w:rPr>
        <w:t>必线性相关</w:t>
      </w:r>
      <w:r w:rsidR="00A52684">
        <w:rPr>
          <w:rFonts w:hint="eastAsia"/>
        </w:rPr>
        <w:t>．</w:t>
      </w:r>
    </w:p>
    <w:p w:rsidR="00A52684" w:rsidRDefault="00EA43C5" w:rsidP="00EA43C5">
      <w:pPr>
        <w:ind w:firstLineChars="200" w:firstLine="480"/>
      </w:pPr>
      <w:r w:rsidRPr="00F44444">
        <w:t xml:space="preserve">(C) </w:t>
      </w:r>
      <w:r w:rsidRPr="00F44444">
        <w:rPr>
          <w:rFonts w:hAnsi="宋体"/>
        </w:rPr>
        <w:t>当</w:t>
      </w:r>
      <w:r w:rsidR="00C57F2F" w:rsidRPr="00C57F2F">
        <w:rPr>
          <w:position w:val="-6"/>
        </w:rPr>
        <w:object w:dxaOrig="520" w:dyaOrig="220">
          <v:shape id="_x0000_i1134" type="#_x0000_t75" style="width:25.85pt;height:10.6pt" o:ole="">
            <v:imagedata r:id="rId230" o:title=""/>
          </v:shape>
          <o:OLEObject Type="Embed" ProgID="Equation.DSMT4" ShapeID="_x0000_i1134" DrawAspect="Content" ObjectID="_1695977324" r:id="rId231"/>
        </w:object>
      </w:r>
      <w:r w:rsidRPr="00F44444">
        <w:rPr>
          <w:rFonts w:hAnsi="宋体"/>
        </w:rPr>
        <w:t>时，向量组</w:t>
      </w:r>
      <w:fldSimple w:instr=" = 1 \* ROMAN ">
        <w:r w:rsidRPr="00F44444">
          <w:rPr>
            <w:noProof/>
          </w:rPr>
          <w:t>I</w:t>
        </w:r>
      </w:fldSimple>
      <w:r w:rsidRPr="00F44444">
        <w:rPr>
          <w:rFonts w:hAnsi="宋体"/>
        </w:rPr>
        <w:t>必线性相关</w:t>
      </w:r>
      <w:r w:rsidR="00A52684">
        <w:rPr>
          <w:rFonts w:hint="eastAsia"/>
        </w:rPr>
        <w:t>．</w:t>
      </w:r>
    </w:p>
    <w:p w:rsidR="00EA43C5" w:rsidRDefault="00EA43C5" w:rsidP="00EA43C5">
      <w:pPr>
        <w:ind w:firstLineChars="200" w:firstLine="480"/>
      </w:pPr>
      <w:r w:rsidRPr="00F44444">
        <w:t xml:space="preserve">(D) </w:t>
      </w:r>
      <w:r w:rsidRPr="00F44444">
        <w:rPr>
          <w:rFonts w:hAnsi="宋体"/>
        </w:rPr>
        <w:t>当</w:t>
      </w:r>
      <w:r w:rsidR="00C57F2F" w:rsidRPr="00C57F2F">
        <w:rPr>
          <w:position w:val="-6"/>
        </w:rPr>
        <w:object w:dxaOrig="520" w:dyaOrig="220">
          <v:shape id="_x0000_i1135" type="#_x0000_t75" style="width:25.85pt;height:10.6pt" o:ole="">
            <v:imagedata r:id="rId232" o:title=""/>
          </v:shape>
          <o:OLEObject Type="Embed" ProgID="Equation.DSMT4" ShapeID="_x0000_i1135" DrawAspect="Content" ObjectID="_1695977325" r:id="rId233"/>
        </w:object>
      </w:r>
      <w:r w:rsidRPr="00F44444">
        <w:rPr>
          <w:rFonts w:hAnsi="宋体"/>
        </w:rPr>
        <w:t>时，向量组</w:t>
      </w:r>
      <w:fldSimple w:instr=" = 1 \* ROMAN ">
        <w:r w:rsidRPr="00F44444">
          <w:rPr>
            <w:noProof/>
          </w:rPr>
          <w:t>I</w:t>
        </w:r>
      </w:fldSimple>
      <w:r w:rsidRPr="00F44444">
        <w:rPr>
          <w:rFonts w:hAnsi="宋体"/>
        </w:rPr>
        <w:t>必线性相关</w:t>
      </w:r>
      <w:r w:rsidR="00A52684">
        <w:rPr>
          <w:rFonts w:hint="eastAsia"/>
        </w:rPr>
        <w:t>．</w:t>
      </w:r>
    </w:p>
    <w:p w:rsidR="00E47BF5" w:rsidRDefault="00E47BF5" w:rsidP="00E47BF5">
      <w:pPr>
        <w:rPr>
          <w:rFonts w:hAnsi="宋体"/>
          <w:bCs/>
        </w:rPr>
      </w:pPr>
    </w:p>
    <w:p w:rsidR="00EA43C5" w:rsidRPr="00A52684" w:rsidRDefault="00E47BF5" w:rsidP="00A52684">
      <w:pPr>
        <w:ind w:left="480" w:hangingChars="200" w:hanging="480"/>
        <w:rPr>
          <w:rFonts w:hAnsi="宋体"/>
          <w:bCs/>
        </w:rPr>
      </w:pPr>
      <w:r w:rsidRPr="00EB6472">
        <w:rPr>
          <w:rStyle w:val="af4"/>
          <w:rFonts w:hint="eastAsia"/>
        </w:rPr>
        <w:t>[解]</w:t>
      </w:r>
      <w:r>
        <w:rPr>
          <w:rFonts w:hAnsi="宋体" w:hint="eastAsia"/>
          <w:bCs/>
        </w:rPr>
        <w:t xml:space="preserve"> </w:t>
      </w:r>
      <w:r>
        <w:rPr>
          <w:rFonts w:hAnsi="宋体" w:hint="eastAsia"/>
          <w:bCs/>
        </w:rPr>
        <w:t>应选</w:t>
      </w:r>
      <w:r>
        <w:rPr>
          <w:rFonts w:hAnsi="宋体" w:hint="eastAsia"/>
          <w:bCs/>
        </w:rPr>
        <w:t>(</w:t>
      </w:r>
      <w:r>
        <w:t>D</w:t>
      </w:r>
      <w:r>
        <w:rPr>
          <w:rFonts w:hAnsi="宋体" w:hint="eastAsia"/>
          <w:bCs/>
        </w:rPr>
        <w:t>)</w:t>
      </w:r>
      <w:r>
        <w:rPr>
          <w:rFonts w:hAnsi="宋体" w:hint="eastAsia"/>
          <w:bCs/>
        </w:rPr>
        <w:t>．</w:t>
      </w:r>
      <w:r w:rsidR="00A52684" w:rsidRPr="00A52684">
        <w:rPr>
          <w:rFonts w:hAnsi="宋体" w:hint="eastAsia"/>
          <w:bCs/>
        </w:rPr>
        <w:t>记</w:t>
      </w:r>
      <w:r w:rsidR="00A52684" w:rsidRPr="00A52684">
        <w:rPr>
          <w:rFonts w:hAnsi="宋体" w:hint="eastAsia"/>
          <w:bCs/>
        </w:rPr>
        <w:t>I</w:t>
      </w:r>
      <w:r w:rsidR="00A52684" w:rsidRPr="00A52684">
        <w:rPr>
          <w:rFonts w:hAnsi="宋体" w:hint="eastAsia"/>
          <w:bCs/>
        </w:rPr>
        <w:t>的秩为</w:t>
      </w:r>
      <w:r w:rsidR="00C57F2F" w:rsidRPr="00025957">
        <w:rPr>
          <w:position w:val="-4"/>
        </w:rPr>
        <w:object w:dxaOrig="220" w:dyaOrig="240">
          <v:shape id="_x0000_i1136" type="#_x0000_t75" style="width:10.6pt;height:12pt" o:ole="">
            <v:imagedata r:id="rId234" o:title=""/>
          </v:shape>
          <o:OLEObject Type="Embed" ProgID="Equation.DSMT4" ShapeID="_x0000_i1136" DrawAspect="Content" ObjectID="_1695977326" r:id="rId235"/>
        </w:object>
      </w:r>
      <w:r w:rsidR="00A52684" w:rsidRPr="00A52684">
        <w:rPr>
          <w:rFonts w:hAnsi="宋体" w:hint="eastAsia"/>
          <w:bCs/>
        </w:rPr>
        <w:t>，</w:t>
      </w:r>
      <w:r w:rsidR="00A52684" w:rsidRPr="00A52684">
        <w:rPr>
          <w:rFonts w:hAnsi="宋体" w:hint="eastAsia"/>
          <w:bCs/>
        </w:rPr>
        <w:t>II</w:t>
      </w:r>
      <w:r w:rsidR="00A52684" w:rsidRPr="00A52684">
        <w:rPr>
          <w:rFonts w:hAnsi="宋体" w:hint="eastAsia"/>
          <w:bCs/>
        </w:rPr>
        <w:t>的秩为</w:t>
      </w:r>
      <w:r w:rsidR="00C57F2F" w:rsidRPr="00C57F2F">
        <w:rPr>
          <w:position w:val="-6"/>
        </w:rPr>
        <w:object w:dxaOrig="220" w:dyaOrig="279">
          <v:shape id="_x0000_i1137" type="#_x0000_t75" style="width:10.6pt;height:13.85pt" o:ole="">
            <v:imagedata r:id="rId236" o:title=""/>
          </v:shape>
          <o:OLEObject Type="Embed" ProgID="Equation.DSMT4" ShapeID="_x0000_i1137" DrawAspect="Content" ObjectID="_1695977327" r:id="rId237"/>
        </w:object>
      </w:r>
      <w:r w:rsidR="00A52684" w:rsidRPr="00A52684">
        <w:rPr>
          <w:rFonts w:hAnsi="宋体" w:hint="eastAsia"/>
          <w:bCs/>
        </w:rPr>
        <w:t>，则由</w:t>
      </w:r>
      <w:r w:rsidR="00A52684" w:rsidRPr="00A52684">
        <w:rPr>
          <w:rFonts w:hAnsi="宋体" w:hint="eastAsia"/>
          <w:bCs/>
        </w:rPr>
        <w:t>I</w:t>
      </w:r>
      <w:r w:rsidR="00A52684" w:rsidRPr="00A52684">
        <w:rPr>
          <w:rFonts w:hAnsi="宋体" w:hint="eastAsia"/>
          <w:bCs/>
        </w:rPr>
        <w:t>可由</w:t>
      </w:r>
      <w:r w:rsidR="00A52684" w:rsidRPr="00A52684">
        <w:rPr>
          <w:rFonts w:hAnsi="宋体" w:hint="eastAsia"/>
          <w:bCs/>
        </w:rPr>
        <w:t>II</w:t>
      </w:r>
      <w:r w:rsidR="00A52684" w:rsidRPr="00A52684">
        <w:rPr>
          <w:rFonts w:hAnsi="宋体" w:hint="eastAsia"/>
          <w:bCs/>
        </w:rPr>
        <w:t>线性表示，可知</w:t>
      </w:r>
      <w:r w:rsidR="00C57F2F" w:rsidRPr="00C57F2F">
        <w:rPr>
          <w:position w:val="-6"/>
        </w:rPr>
        <w:object w:dxaOrig="580" w:dyaOrig="279">
          <v:shape id="_x0000_i1138" type="#_x0000_t75" style="width:28.6pt;height:13.85pt" o:ole="">
            <v:imagedata r:id="rId238" o:title=""/>
          </v:shape>
          <o:OLEObject Type="Embed" ProgID="Equation.DSMT4" ShapeID="_x0000_i1138" DrawAspect="Content" ObjectID="_1695977328" r:id="rId239"/>
        </w:object>
      </w:r>
      <w:r w:rsidR="00A52684">
        <w:rPr>
          <w:rFonts w:hAnsi="宋体" w:hint="eastAsia"/>
          <w:bCs/>
        </w:rPr>
        <w:t>.</w:t>
      </w:r>
      <w:r w:rsidR="00A52684" w:rsidRPr="00A52684">
        <w:rPr>
          <w:rFonts w:hAnsi="宋体" w:hint="eastAsia"/>
          <w:bCs/>
        </w:rPr>
        <w:t>又</w:t>
      </w:r>
      <w:r w:rsidR="00C57F2F" w:rsidRPr="00C57F2F">
        <w:rPr>
          <w:position w:val="-6"/>
        </w:rPr>
        <w:object w:dxaOrig="560" w:dyaOrig="279">
          <v:shape id="_x0000_i1139" type="#_x0000_t75" style="width:28.15pt;height:13.85pt" o:ole="">
            <v:imagedata r:id="rId240" o:title=""/>
          </v:shape>
          <o:OLEObject Type="Embed" ProgID="Equation.DSMT4" ShapeID="_x0000_i1139" DrawAspect="Content" ObjectID="_1695977329" r:id="rId241"/>
        </w:object>
      </w:r>
      <w:r w:rsidR="00A52684" w:rsidRPr="00A52684">
        <w:rPr>
          <w:rFonts w:hAnsi="宋体" w:hint="eastAsia"/>
          <w:bCs/>
        </w:rPr>
        <w:t>，于是当</w:t>
      </w:r>
      <w:r w:rsidR="00C57F2F" w:rsidRPr="00C57F2F">
        <w:rPr>
          <w:position w:val="-6"/>
        </w:rPr>
        <w:object w:dxaOrig="520" w:dyaOrig="220">
          <v:shape id="_x0000_i1140" type="#_x0000_t75" style="width:25.85pt;height:10.6pt" o:ole="">
            <v:imagedata r:id="rId242" o:title=""/>
          </v:shape>
          <o:OLEObject Type="Embed" ProgID="Equation.DSMT4" ShapeID="_x0000_i1140" DrawAspect="Content" ObjectID="_1695977330" r:id="rId243"/>
        </w:object>
      </w:r>
      <w:r w:rsidR="00A52684" w:rsidRPr="00A52684">
        <w:rPr>
          <w:rFonts w:hAnsi="宋体" w:hint="eastAsia"/>
          <w:bCs/>
        </w:rPr>
        <w:t>时，有</w:t>
      </w:r>
      <w:r w:rsidR="00C57F2F" w:rsidRPr="00C57F2F">
        <w:rPr>
          <w:position w:val="-6"/>
        </w:rPr>
        <w:object w:dxaOrig="1260" w:dyaOrig="279">
          <v:shape id="_x0000_i1141" type="#_x0000_t75" style="width:63.25pt;height:13.85pt" o:ole="">
            <v:imagedata r:id="rId244" o:title=""/>
          </v:shape>
          <o:OLEObject Type="Embed" ProgID="Equation.DSMT4" ShapeID="_x0000_i1141" DrawAspect="Content" ObjectID="_1695977331" r:id="rId245"/>
        </w:object>
      </w:r>
      <w:r w:rsidR="00A52684" w:rsidRPr="00A52684">
        <w:rPr>
          <w:rFonts w:hAnsi="宋体" w:hint="eastAsia"/>
          <w:bCs/>
        </w:rPr>
        <w:t>，即</w:t>
      </w:r>
      <w:r w:rsidR="00A52684" w:rsidRPr="00A52684">
        <w:rPr>
          <w:rFonts w:hAnsi="宋体" w:hint="eastAsia"/>
          <w:bCs/>
        </w:rPr>
        <w:t>I</w:t>
      </w:r>
      <w:r w:rsidR="00A52684" w:rsidRPr="00A52684">
        <w:rPr>
          <w:rFonts w:hAnsi="宋体" w:hint="eastAsia"/>
          <w:bCs/>
        </w:rPr>
        <w:t>线性相关</w:t>
      </w:r>
      <w:r w:rsidR="00A52684">
        <w:rPr>
          <w:rFonts w:hAnsi="宋体" w:hint="eastAsia"/>
          <w:bCs/>
        </w:rPr>
        <w:t>．</w:t>
      </w:r>
    </w:p>
    <w:p w:rsidR="00EA43C5" w:rsidRDefault="00EA43C5" w:rsidP="00EA43C5"/>
    <w:p w:rsidR="00EA43C5" w:rsidRPr="00EA43C5" w:rsidRDefault="00EA43C5" w:rsidP="00EA43C5"/>
    <w:p w:rsidR="00EA43C5" w:rsidRPr="00F44444" w:rsidRDefault="00EA43C5" w:rsidP="00EA43C5">
      <w:r w:rsidRPr="00F44444">
        <w:rPr>
          <w:rFonts w:hAnsi="宋体"/>
          <w:bCs/>
        </w:rPr>
        <w:t>(</w:t>
      </w:r>
      <w:r w:rsidRPr="00F44444">
        <w:rPr>
          <w:bCs/>
        </w:rPr>
        <w:t>5</w:t>
      </w:r>
      <w:r w:rsidRPr="00F44444">
        <w:rPr>
          <w:rFonts w:hAnsi="宋体"/>
          <w:bCs/>
        </w:rPr>
        <w:t>)</w:t>
      </w:r>
      <w:r>
        <w:rPr>
          <w:rFonts w:hAnsi="宋体" w:hint="eastAsia"/>
          <w:bCs/>
        </w:rPr>
        <w:t xml:space="preserve"> </w:t>
      </w:r>
      <w:r w:rsidRPr="00F44444">
        <w:rPr>
          <w:rFonts w:hAnsi="宋体"/>
        </w:rPr>
        <w:t>设有齐次线性方程组</w:t>
      </w:r>
      <w:r w:rsidR="00C57F2F" w:rsidRPr="00C57F2F">
        <w:rPr>
          <w:position w:val="-6"/>
        </w:rPr>
        <w:object w:dxaOrig="700" w:dyaOrig="279">
          <v:shape id="_x0000_i1142" type="#_x0000_t75" style="width:34.6pt;height:13.85pt" o:ole="">
            <v:imagedata r:id="rId246" o:title=""/>
          </v:shape>
          <o:OLEObject Type="Embed" ProgID="Equation.DSMT4" ShapeID="_x0000_i1142" DrawAspect="Content" ObjectID="_1695977332" r:id="rId247"/>
        </w:object>
      </w:r>
      <w:r w:rsidRPr="00F44444">
        <w:rPr>
          <w:rFonts w:hAnsi="宋体"/>
        </w:rPr>
        <w:t>和</w:t>
      </w:r>
      <w:r w:rsidR="00C57F2F" w:rsidRPr="00C57F2F">
        <w:rPr>
          <w:position w:val="-6"/>
        </w:rPr>
        <w:object w:dxaOrig="680" w:dyaOrig="279">
          <v:shape id="_x0000_i1143" type="#_x0000_t75" style="width:34.15pt;height:13.85pt" o:ole="">
            <v:imagedata r:id="rId248" o:title=""/>
          </v:shape>
          <o:OLEObject Type="Embed" ProgID="Equation.DSMT4" ShapeID="_x0000_i1143" DrawAspect="Content" ObjectID="_1695977333" r:id="rId249"/>
        </w:object>
      </w:r>
      <w:r w:rsidRPr="00F44444">
        <w:t xml:space="preserve">, </w:t>
      </w:r>
      <w:r w:rsidRPr="00F44444">
        <w:rPr>
          <w:rFonts w:hAnsi="宋体"/>
        </w:rPr>
        <w:t>其中</w:t>
      </w:r>
      <w:r w:rsidR="00C57F2F" w:rsidRPr="00C57F2F">
        <w:rPr>
          <w:position w:val="-8"/>
        </w:rPr>
        <w:object w:dxaOrig="460" w:dyaOrig="300">
          <v:shape id="_x0000_i1144" type="#_x0000_t75" style="width:22.6pt;height:15.25pt" o:ole="">
            <v:imagedata r:id="rId250" o:title=""/>
          </v:shape>
          <o:OLEObject Type="Embed" ProgID="Equation.DSMT4" ShapeID="_x0000_i1144" DrawAspect="Content" ObjectID="_1695977334" r:id="rId251"/>
        </w:object>
      </w:r>
      <w:r w:rsidRPr="00F44444">
        <w:rPr>
          <w:rFonts w:hAnsi="宋体"/>
        </w:rPr>
        <w:t>均为</w:t>
      </w:r>
      <w:r w:rsidR="00C57F2F" w:rsidRPr="00025957">
        <w:rPr>
          <w:position w:val="-4"/>
        </w:rPr>
        <w:object w:dxaOrig="560" w:dyaOrig="200">
          <v:shape id="_x0000_i1145" type="#_x0000_t75" style="width:28.15pt;height:10.15pt" o:ole="">
            <v:imagedata r:id="rId252" o:title=""/>
          </v:shape>
          <o:OLEObject Type="Embed" ProgID="Equation.DSMT4" ShapeID="_x0000_i1145" DrawAspect="Content" ObjectID="_1695977335" r:id="rId253"/>
        </w:object>
      </w:r>
      <w:r w:rsidRPr="00F44444">
        <w:rPr>
          <w:rFonts w:hAnsi="宋体"/>
        </w:rPr>
        <w:t>矩阵，现有</w:t>
      </w:r>
      <w:r w:rsidR="00C57F2F" w:rsidRPr="00025957">
        <w:rPr>
          <w:position w:val="-4"/>
        </w:rPr>
        <w:object w:dxaOrig="200" w:dyaOrig="240">
          <v:shape id="_x0000_i1146" type="#_x0000_t75" style="width:10.15pt;height:12pt" o:ole="">
            <v:imagedata r:id="rId254" o:title=""/>
          </v:shape>
          <o:OLEObject Type="Embed" ProgID="Equation.DSMT4" ShapeID="_x0000_i1146" DrawAspect="Content" ObjectID="_1695977336" r:id="rId255"/>
        </w:object>
      </w:r>
      <w:r w:rsidRPr="00F44444">
        <w:rPr>
          <w:rFonts w:hAnsi="宋体"/>
        </w:rPr>
        <w:t>个命题：</w:t>
      </w:r>
    </w:p>
    <w:p w:rsidR="00EA43C5" w:rsidRPr="00F44444" w:rsidRDefault="00513010" w:rsidP="00A52684">
      <w:pPr>
        <w:ind w:leftChars="200" w:left="480"/>
      </w:pPr>
      <w:fldSimple w:instr=" = 1 \* GB3 ">
        <w:r w:rsidR="00EA43C5" w:rsidRPr="00F44444">
          <w:rPr>
            <w:rFonts w:hAnsi="宋体"/>
            <w:noProof/>
          </w:rPr>
          <w:t>①</w:t>
        </w:r>
      </w:fldSimple>
      <w:r w:rsidR="00EA43C5" w:rsidRPr="00F44444">
        <w:t xml:space="preserve"> </w:t>
      </w:r>
      <w:r w:rsidR="00EA43C5" w:rsidRPr="00F44444">
        <w:rPr>
          <w:rFonts w:hAnsi="宋体"/>
        </w:rPr>
        <w:t>若</w:t>
      </w:r>
      <w:r w:rsidR="00C57F2F" w:rsidRPr="00C57F2F">
        <w:rPr>
          <w:position w:val="-6"/>
        </w:rPr>
        <w:object w:dxaOrig="700" w:dyaOrig="279">
          <v:shape id="_x0000_i1147" type="#_x0000_t75" style="width:34.6pt;height:13.85pt" o:ole="">
            <v:imagedata r:id="rId256" o:title=""/>
          </v:shape>
          <o:OLEObject Type="Embed" ProgID="Equation.DSMT4" ShapeID="_x0000_i1147" DrawAspect="Content" ObjectID="_1695977337" r:id="rId257"/>
        </w:object>
      </w:r>
      <w:r w:rsidR="00EA43C5" w:rsidRPr="00F44444">
        <w:rPr>
          <w:rFonts w:hAnsi="宋体"/>
        </w:rPr>
        <w:t>的解均是</w:t>
      </w:r>
      <w:r w:rsidR="00C57F2F" w:rsidRPr="00C57F2F">
        <w:rPr>
          <w:position w:val="-6"/>
        </w:rPr>
        <w:object w:dxaOrig="680" w:dyaOrig="279">
          <v:shape id="_x0000_i1148" type="#_x0000_t75" style="width:34.15pt;height:13.85pt" o:ole="">
            <v:imagedata r:id="rId258" o:title=""/>
          </v:shape>
          <o:OLEObject Type="Embed" ProgID="Equation.DSMT4" ShapeID="_x0000_i1148" DrawAspect="Content" ObjectID="_1695977338" r:id="rId259"/>
        </w:object>
      </w:r>
      <w:r w:rsidR="00EA43C5" w:rsidRPr="00F44444">
        <w:rPr>
          <w:rFonts w:hAnsi="宋体"/>
        </w:rPr>
        <w:t>的解，则</w:t>
      </w:r>
      <w:r w:rsidR="00C57F2F" w:rsidRPr="00C57F2F">
        <w:rPr>
          <w:position w:val="-10"/>
        </w:rPr>
        <w:object w:dxaOrig="1180" w:dyaOrig="320">
          <v:shape id="_x0000_i1149" type="#_x0000_t75" style="width:58.6pt;height:16.15pt" o:ole="">
            <v:imagedata r:id="rId260" o:title=""/>
          </v:shape>
          <o:OLEObject Type="Embed" ProgID="Equation.DSMT4" ShapeID="_x0000_i1149" DrawAspect="Content" ObjectID="_1695977339" r:id="rId261"/>
        </w:object>
      </w:r>
      <w:r w:rsidR="00EA43C5" w:rsidRPr="00F44444">
        <w:rPr>
          <w:rFonts w:hAnsi="宋体"/>
        </w:rPr>
        <w:t>；</w:t>
      </w:r>
    </w:p>
    <w:p w:rsidR="00EA43C5" w:rsidRPr="00F44444" w:rsidRDefault="00513010" w:rsidP="00A52684">
      <w:pPr>
        <w:ind w:leftChars="200" w:left="480"/>
      </w:pPr>
      <w:fldSimple w:instr=" = 2 \* GB3 ">
        <w:r w:rsidR="00EA43C5" w:rsidRPr="00F44444">
          <w:rPr>
            <w:rFonts w:hAnsi="宋体"/>
            <w:noProof/>
          </w:rPr>
          <w:t>②</w:t>
        </w:r>
      </w:fldSimple>
      <w:r w:rsidR="00EA43C5" w:rsidRPr="00F44444">
        <w:t xml:space="preserve"> </w:t>
      </w:r>
      <w:r w:rsidR="00EA43C5" w:rsidRPr="00F44444">
        <w:rPr>
          <w:rFonts w:hAnsi="宋体"/>
        </w:rPr>
        <w:t>若</w:t>
      </w:r>
      <w:r w:rsidR="00C57F2F" w:rsidRPr="00C57F2F">
        <w:rPr>
          <w:position w:val="-10"/>
        </w:rPr>
        <w:object w:dxaOrig="1180" w:dyaOrig="320">
          <v:shape id="_x0000_i1150" type="#_x0000_t75" style="width:58.6pt;height:16.15pt" o:ole="">
            <v:imagedata r:id="rId262" o:title=""/>
          </v:shape>
          <o:OLEObject Type="Embed" ProgID="Equation.DSMT4" ShapeID="_x0000_i1150" DrawAspect="Content" ObjectID="_1695977340" r:id="rId263"/>
        </w:object>
      </w:r>
      <w:r w:rsidR="00EA43C5" w:rsidRPr="00F44444">
        <w:rPr>
          <w:rFonts w:hAnsi="宋体"/>
        </w:rPr>
        <w:t>，则</w:t>
      </w:r>
      <w:r w:rsidR="00C57F2F" w:rsidRPr="00C57F2F">
        <w:rPr>
          <w:position w:val="-6"/>
        </w:rPr>
        <w:object w:dxaOrig="700" w:dyaOrig="279">
          <v:shape id="_x0000_i1151" type="#_x0000_t75" style="width:34.6pt;height:13.85pt" o:ole="">
            <v:imagedata r:id="rId264" o:title=""/>
          </v:shape>
          <o:OLEObject Type="Embed" ProgID="Equation.DSMT4" ShapeID="_x0000_i1151" DrawAspect="Content" ObjectID="_1695977341" r:id="rId265"/>
        </w:object>
      </w:r>
      <w:r w:rsidR="00EA43C5" w:rsidRPr="00F44444">
        <w:rPr>
          <w:rFonts w:hAnsi="宋体"/>
        </w:rPr>
        <w:t>的解均是</w:t>
      </w:r>
      <w:r w:rsidR="00C57F2F" w:rsidRPr="00C57F2F">
        <w:rPr>
          <w:position w:val="-6"/>
        </w:rPr>
        <w:object w:dxaOrig="680" w:dyaOrig="279">
          <v:shape id="_x0000_i1152" type="#_x0000_t75" style="width:34.15pt;height:13.85pt" o:ole="">
            <v:imagedata r:id="rId266" o:title=""/>
          </v:shape>
          <o:OLEObject Type="Embed" ProgID="Equation.DSMT4" ShapeID="_x0000_i1152" DrawAspect="Content" ObjectID="_1695977342" r:id="rId267"/>
        </w:object>
      </w:r>
      <w:r w:rsidR="00EA43C5" w:rsidRPr="00F44444">
        <w:rPr>
          <w:rFonts w:hAnsi="宋体"/>
        </w:rPr>
        <w:t>的解；</w:t>
      </w:r>
    </w:p>
    <w:p w:rsidR="00EA43C5" w:rsidRPr="00F44444" w:rsidRDefault="00513010" w:rsidP="00A52684">
      <w:pPr>
        <w:ind w:leftChars="200" w:left="480"/>
      </w:pPr>
      <w:fldSimple w:instr=" = 3 \* GB3 ">
        <w:r w:rsidR="00EA43C5" w:rsidRPr="00F44444">
          <w:rPr>
            <w:rFonts w:hAnsi="宋体"/>
            <w:noProof/>
          </w:rPr>
          <w:t>③</w:t>
        </w:r>
      </w:fldSimple>
      <w:r w:rsidR="00EA43C5" w:rsidRPr="00F44444">
        <w:t xml:space="preserve"> </w:t>
      </w:r>
      <w:r w:rsidR="00EA43C5" w:rsidRPr="00F44444">
        <w:rPr>
          <w:rFonts w:hAnsi="宋体"/>
        </w:rPr>
        <w:t>若</w:t>
      </w:r>
      <w:r w:rsidR="00C57F2F" w:rsidRPr="00C57F2F">
        <w:rPr>
          <w:position w:val="-6"/>
        </w:rPr>
        <w:object w:dxaOrig="700" w:dyaOrig="279">
          <v:shape id="_x0000_i1153" type="#_x0000_t75" style="width:34.6pt;height:13.85pt" o:ole="">
            <v:imagedata r:id="rId268" o:title=""/>
          </v:shape>
          <o:OLEObject Type="Embed" ProgID="Equation.DSMT4" ShapeID="_x0000_i1153" DrawAspect="Content" ObjectID="_1695977343" r:id="rId269"/>
        </w:object>
      </w:r>
      <w:r w:rsidR="00EA43C5" w:rsidRPr="00F44444">
        <w:rPr>
          <w:rFonts w:hAnsi="宋体"/>
        </w:rPr>
        <w:t>与</w:t>
      </w:r>
      <w:r w:rsidR="00C57F2F" w:rsidRPr="00C57F2F">
        <w:rPr>
          <w:position w:val="-6"/>
        </w:rPr>
        <w:object w:dxaOrig="680" w:dyaOrig="279">
          <v:shape id="_x0000_i1154" type="#_x0000_t75" style="width:34.15pt;height:13.85pt" o:ole="">
            <v:imagedata r:id="rId270" o:title=""/>
          </v:shape>
          <o:OLEObject Type="Embed" ProgID="Equation.DSMT4" ShapeID="_x0000_i1154" DrawAspect="Content" ObjectID="_1695977344" r:id="rId271"/>
        </w:object>
      </w:r>
      <w:r w:rsidR="00EA43C5" w:rsidRPr="00F44444">
        <w:rPr>
          <w:rFonts w:hAnsi="宋体"/>
        </w:rPr>
        <w:t>同解，则</w:t>
      </w:r>
      <w:r w:rsidR="00C57F2F" w:rsidRPr="00C57F2F">
        <w:rPr>
          <w:position w:val="-10"/>
        </w:rPr>
        <w:object w:dxaOrig="1180" w:dyaOrig="320">
          <v:shape id="_x0000_i1155" type="#_x0000_t75" style="width:58.6pt;height:16.15pt" o:ole="">
            <v:imagedata r:id="rId272" o:title=""/>
          </v:shape>
          <o:OLEObject Type="Embed" ProgID="Equation.DSMT4" ShapeID="_x0000_i1155" DrawAspect="Content" ObjectID="_1695977345" r:id="rId273"/>
        </w:object>
      </w:r>
      <w:r w:rsidR="00EA43C5" w:rsidRPr="00F44444">
        <w:rPr>
          <w:rFonts w:hAnsi="宋体"/>
        </w:rPr>
        <w:t>；</w:t>
      </w:r>
    </w:p>
    <w:p w:rsidR="00EA43C5" w:rsidRPr="00F44444" w:rsidRDefault="00513010" w:rsidP="00A52684">
      <w:pPr>
        <w:ind w:leftChars="200" w:left="480"/>
      </w:pPr>
      <w:fldSimple w:instr=" = 4 \* GB3 ">
        <w:r w:rsidR="00EA43C5" w:rsidRPr="00F44444">
          <w:rPr>
            <w:rFonts w:hAnsi="宋体"/>
            <w:noProof/>
          </w:rPr>
          <w:t>④</w:t>
        </w:r>
      </w:fldSimple>
      <w:r w:rsidR="00EA43C5" w:rsidRPr="00F44444">
        <w:t xml:space="preserve"> </w:t>
      </w:r>
      <w:r w:rsidR="00EA43C5" w:rsidRPr="00F44444">
        <w:rPr>
          <w:rFonts w:hAnsi="宋体"/>
        </w:rPr>
        <w:t>若</w:t>
      </w:r>
      <w:r w:rsidR="00C57F2F" w:rsidRPr="00C57F2F">
        <w:rPr>
          <w:position w:val="-10"/>
        </w:rPr>
        <w:object w:dxaOrig="1180" w:dyaOrig="320">
          <v:shape id="_x0000_i1156" type="#_x0000_t75" style="width:58.6pt;height:16.15pt" o:ole="">
            <v:imagedata r:id="rId274" o:title=""/>
          </v:shape>
          <o:OLEObject Type="Embed" ProgID="Equation.DSMT4" ShapeID="_x0000_i1156" DrawAspect="Content" ObjectID="_1695977346" r:id="rId275"/>
        </w:object>
      </w:r>
      <w:r w:rsidR="00EA43C5" w:rsidRPr="00F44444">
        <w:rPr>
          <w:rFonts w:hAnsi="宋体"/>
        </w:rPr>
        <w:t>，则</w:t>
      </w:r>
      <w:r w:rsidR="00C57F2F" w:rsidRPr="00C57F2F">
        <w:rPr>
          <w:position w:val="-6"/>
        </w:rPr>
        <w:object w:dxaOrig="700" w:dyaOrig="279">
          <v:shape id="_x0000_i1157" type="#_x0000_t75" style="width:34.6pt;height:13.85pt" o:ole="">
            <v:imagedata r:id="rId276" o:title=""/>
          </v:shape>
          <o:OLEObject Type="Embed" ProgID="Equation.DSMT4" ShapeID="_x0000_i1157" DrawAspect="Content" ObjectID="_1695977347" r:id="rId277"/>
        </w:object>
      </w:r>
      <w:r w:rsidR="00EA43C5" w:rsidRPr="00F44444">
        <w:rPr>
          <w:rFonts w:hAnsi="宋体"/>
        </w:rPr>
        <w:t>与</w:t>
      </w:r>
      <w:r w:rsidR="00C57F2F" w:rsidRPr="00C57F2F">
        <w:rPr>
          <w:position w:val="-6"/>
        </w:rPr>
        <w:object w:dxaOrig="680" w:dyaOrig="279">
          <v:shape id="_x0000_i1158" type="#_x0000_t75" style="width:34.15pt;height:13.85pt" o:ole="">
            <v:imagedata r:id="rId278" o:title=""/>
          </v:shape>
          <o:OLEObject Type="Embed" ProgID="Equation.DSMT4" ShapeID="_x0000_i1158" DrawAspect="Content" ObjectID="_1695977348" r:id="rId279"/>
        </w:object>
      </w:r>
      <w:r w:rsidR="00EA43C5" w:rsidRPr="00F44444">
        <w:rPr>
          <w:rFonts w:hAnsi="宋体"/>
        </w:rPr>
        <w:t>同解</w:t>
      </w:r>
      <w:r w:rsidR="00A52684">
        <w:rPr>
          <w:rFonts w:hint="eastAsia"/>
        </w:rPr>
        <w:t>．</w:t>
      </w:r>
    </w:p>
    <w:p w:rsidR="00EA43C5" w:rsidRPr="00F44444" w:rsidRDefault="00EA43C5" w:rsidP="00A52684">
      <w:pPr>
        <w:ind w:leftChars="200" w:left="480"/>
      </w:pPr>
      <w:r w:rsidRPr="00F44444">
        <w:rPr>
          <w:rFonts w:hAnsi="宋体"/>
        </w:rPr>
        <w:t>以上命题中正确的是</w:t>
      </w:r>
      <w:r w:rsidRPr="00F44444">
        <w:rPr>
          <w:rFonts w:hAnsi="宋体"/>
        </w:rPr>
        <w:t>(</w:t>
      </w:r>
      <w:r w:rsidRPr="00F44444">
        <w:t xml:space="preserve">    </w:t>
      </w:r>
      <w:r w:rsidRPr="00F44444">
        <w:rPr>
          <w:rFonts w:hAnsi="宋体"/>
        </w:rPr>
        <w:t>)</w:t>
      </w:r>
    </w:p>
    <w:p w:rsidR="00EA43C5" w:rsidRDefault="00EA43C5" w:rsidP="00A52684">
      <w:pPr>
        <w:ind w:leftChars="200" w:left="480"/>
      </w:pPr>
      <w:r w:rsidRPr="00F44444">
        <w:t xml:space="preserve">(A) </w:t>
      </w:r>
      <w:fldSimple w:instr=" = 1 \* GB3 ">
        <w:r w:rsidRPr="00F44444">
          <w:rPr>
            <w:rFonts w:hAnsi="宋体"/>
            <w:noProof/>
          </w:rPr>
          <w:t>①</w:t>
        </w:r>
      </w:fldSimple>
      <w:fldSimple w:instr=" = 2 \* GB3 ">
        <w:r w:rsidRPr="00F44444">
          <w:rPr>
            <w:rFonts w:hAnsi="宋体"/>
            <w:noProof/>
          </w:rPr>
          <w:t>②</w:t>
        </w:r>
      </w:fldSimple>
      <w:r w:rsidR="00A52684">
        <w:rPr>
          <w:rFonts w:hint="eastAsia"/>
        </w:rPr>
        <w:t>．</w:t>
      </w:r>
      <w:r w:rsidR="00A52684">
        <w:rPr>
          <w:rFonts w:hint="eastAsia"/>
        </w:rPr>
        <w:tab/>
      </w:r>
      <w:r w:rsidR="00A52684">
        <w:rPr>
          <w:rFonts w:hint="eastAsia"/>
        </w:rPr>
        <w:tab/>
      </w:r>
      <w:r w:rsidRPr="00F44444">
        <w:t xml:space="preserve">(B) </w:t>
      </w:r>
      <w:fldSimple w:instr=" = 1 \* GB3 ">
        <w:r w:rsidRPr="00F44444">
          <w:rPr>
            <w:rFonts w:hAnsi="宋体"/>
            <w:noProof/>
          </w:rPr>
          <w:t>①</w:t>
        </w:r>
      </w:fldSimple>
      <w:fldSimple w:instr=" = 3 \* GB3 ">
        <w:r w:rsidRPr="00F44444">
          <w:rPr>
            <w:rFonts w:hAnsi="宋体"/>
            <w:noProof/>
          </w:rPr>
          <w:t>③</w:t>
        </w:r>
      </w:fldSimple>
      <w:r w:rsidR="00A52684">
        <w:rPr>
          <w:rFonts w:hint="eastAsia"/>
        </w:rPr>
        <w:t>．</w:t>
      </w:r>
      <w:r w:rsidR="00A52684">
        <w:rPr>
          <w:rFonts w:hint="eastAsia"/>
        </w:rPr>
        <w:tab/>
      </w:r>
      <w:r w:rsidR="00A52684">
        <w:rPr>
          <w:rFonts w:hint="eastAsia"/>
        </w:rPr>
        <w:tab/>
      </w:r>
      <w:r w:rsidRPr="00F44444">
        <w:t xml:space="preserve">(C) </w:t>
      </w:r>
      <w:fldSimple w:instr=" = 2 \* GB3 ">
        <w:r w:rsidRPr="00F44444">
          <w:rPr>
            <w:rFonts w:hAnsi="宋体"/>
            <w:noProof/>
          </w:rPr>
          <w:t>②</w:t>
        </w:r>
      </w:fldSimple>
      <w:fldSimple w:instr=" = 4 \* GB3 ">
        <w:r w:rsidRPr="00F44444">
          <w:rPr>
            <w:rFonts w:hAnsi="宋体"/>
            <w:noProof/>
          </w:rPr>
          <w:t>④</w:t>
        </w:r>
      </w:fldSimple>
      <w:r w:rsidR="00A52684">
        <w:rPr>
          <w:rFonts w:hint="eastAsia"/>
        </w:rPr>
        <w:t>．</w:t>
      </w:r>
      <w:r w:rsidR="00A52684">
        <w:rPr>
          <w:rFonts w:hint="eastAsia"/>
        </w:rPr>
        <w:tab/>
      </w:r>
      <w:r w:rsidR="00A52684">
        <w:rPr>
          <w:rFonts w:hint="eastAsia"/>
        </w:rPr>
        <w:tab/>
      </w:r>
      <w:r w:rsidRPr="00F44444">
        <w:t xml:space="preserve">(D) </w:t>
      </w:r>
      <w:fldSimple w:instr=" = 3 \* GB3 ">
        <w:r w:rsidRPr="00F44444">
          <w:rPr>
            <w:rFonts w:hAnsi="宋体"/>
            <w:noProof/>
          </w:rPr>
          <w:t>③</w:t>
        </w:r>
      </w:fldSimple>
      <w:fldSimple w:instr=" = 4 \* GB3 ">
        <w:r w:rsidRPr="00F44444">
          <w:rPr>
            <w:rFonts w:hAnsi="宋体"/>
            <w:noProof/>
          </w:rPr>
          <w:t>④</w:t>
        </w:r>
      </w:fldSimple>
      <w:r w:rsidR="00A52684">
        <w:rPr>
          <w:rFonts w:hint="eastAsia"/>
        </w:rPr>
        <w:t>．</w:t>
      </w:r>
    </w:p>
    <w:p w:rsidR="00E47BF5" w:rsidRDefault="00E47BF5" w:rsidP="00E47BF5">
      <w:pPr>
        <w:rPr>
          <w:rFonts w:hAnsi="宋体"/>
          <w:bCs/>
        </w:rPr>
      </w:pPr>
    </w:p>
    <w:p w:rsidR="00EA43C5" w:rsidRPr="007A734F" w:rsidRDefault="00E47BF5" w:rsidP="007A734F">
      <w:pPr>
        <w:ind w:left="480" w:hangingChars="200" w:hanging="480"/>
        <w:rPr>
          <w:rFonts w:hAnsi="宋体"/>
          <w:bCs/>
        </w:rPr>
      </w:pPr>
      <w:r w:rsidRPr="00EB6472">
        <w:rPr>
          <w:rStyle w:val="af4"/>
          <w:rFonts w:hint="eastAsia"/>
        </w:rPr>
        <w:t>[解]</w:t>
      </w:r>
      <w:r>
        <w:rPr>
          <w:rFonts w:hAnsi="宋体" w:hint="eastAsia"/>
          <w:bCs/>
        </w:rPr>
        <w:t xml:space="preserve"> </w:t>
      </w:r>
      <w:r>
        <w:rPr>
          <w:rFonts w:hAnsi="宋体" w:hint="eastAsia"/>
          <w:bCs/>
        </w:rPr>
        <w:t>应选</w:t>
      </w:r>
      <w:r>
        <w:rPr>
          <w:rFonts w:hAnsi="宋体" w:hint="eastAsia"/>
          <w:bCs/>
        </w:rPr>
        <w:t>(</w:t>
      </w:r>
      <w:r>
        <w:t>B</w:t>
      </w:r>
      <w:r>
        <w:rPr>
          <w:rFonts w:hAnsi="宋体" w:hint="eastAsia"/>
          <w:bCs/>
        </w:rPr>
        <w:t>)</w:t>
      </w:r>
      <w:r>
        <w:rPr>
          <w:rFonts w:hAnsi="宋体" w:hint="eastAsia"/>
          <w:bCs/>
        </w:rPr>
        <w:t>．</w:t>
      </w:r>
      <w:r w:rsidR="007A734F" w:rsidRPr="007A734F">
        <w:rPr>
          <w:rFonts w:hAnsi="宋体" w:hint="eastAsia"/>
          <w:bCs/>
        </w:rPr>
        <w:t>若</w:t>
      </w:r>
      <w:r w:rsidR="00C57F2F" w:rsidRPr="00C57F2F">
        <w:rPr>
          <w:position w:val="-6"/>
        </w:rPr>
        <w:object w:dxaOrig="700" w:dyaOrig="279">
          <v:shape id="_x0000_i1159" type="#_x0000_t75" style="width:34.6pt;height:13.85pt" o:ole="">
            <v:imagedata r:id="rId280" o:title=""/>
          </v:shape>
          <o:OLEObject Type="Embed" ProgID="Equation.DSMT4" ShapeID="_x0000_i1159" DrawAspect="Content" ObjectID="_1695977349" r:id="rId281"/>
        </w:object>
      </w:r>
      <w:r w:rsidR="007A734F" w:rsidRPr="007A734F">
        <w:rPr>
          <w:rFonts w:hAnsi="宋体" w:hint="eastAsia"/>
          <w:bCs/>
        </w:rPr>
        <w:t>的解均是</w:t>
      </w:r>
      <w:r w:rsidR="00C57F2F" w:rsidRPr="00C57F2F">
        <w:rPr>
          <w:position w:val="-6"/>
        </w:rPr>
        <w:object w:dxaOrig="680" w:dyaOrig="279">
          <v:shape id="_x0000_i1160" type="#_x0000_t75" style="width:34.15pt;height:13.85pt" o:ole="">
            <v:imagedata r:id="rId282" o:title=""/>
          </v:shape>
          <o:OLEObject Type="Embed" ProgID="Equation.DSMT4" ShapeID="_x0000_i1160" DrawAspect="Content" ObjectID="_1695977350" r:id="rId283"/>
        </w:object>
      </w:r>
      <w:r w:rsidR="007A734F" w:rsidRPr="007A734F">
        <w:rPr>
          <w:rFonts w:hAnsi="宋体" w:hint="eastAsia"/>
          <w:bCs/>
        </w:rPr>
        <w:t>的解，则</w:t>
      </w:r>
      <w:r w:rsidR="00C57F2F" w:rsidRPr="00C57F2F">
        <w:rPr>
          <w:position w:val="-6"/>
        </w:rPr>
        <w:object w:dxaOrig="700" w:dyaOrig="279">
          <v:shape id="_x0000_i1161" type="#_x0000_t75" style="width:34.6pt;height:13.85pt" o:ole="">
            <v:imagedata r:id="rId284" o:title=""/>
          </v:shape>
          <o:OLEObject Type="Embed" ProgID="Equation.DSMT4" ShapeID="_x0000_i1161" DrawAspect="Content" ObjectID="_1695977351" r:id="rId285"/>
        </w:object>
      </w:r>
      <w:r w:rsidR="007A734F" w:rsidRPr="007A734F">
        <w:rPr>
          <w:rFonts w:hAnsi="宋体" w:hint="eastAsia"/>
          <w:bCs/>
        </w:rPr>
        <w:t>的解空间的维数不超过</w:t>
      </w:r>
      <w:r w:rsidR="00C57F2F" w:rsidRPr="00C57F2F">
        <w:rPr>
          <w:position w:val="-6"/>
        </w:rPr>
        <w:object w:dxaOrig="680" w:dyaOrig="279">
          <v:shape id="_x0000_i1162" type="#_x0000_t75" style="width:34.15pt;height:13.85pt" o:ole="">
            <v:imagedata r:id="rId286" o:title=""/>
          </v:shape>
          <o:OLEObject Type="Embed" ProgID="Equation.DSMT4" ShapeID="_x0000_i1162" DrawAspect="Content" ObjectID="_1695977352" r:id="rId287"/>
        </w:object>
      </w:r>
      <w:r w:rsidR="007A734F" w:rsidRPr="007A734F">
        <w:rPr>
          <w:rFonts w:hAnsi="宋体" w:hint="eastAsia"/>
          <w:bCs/>
        </w:rPr>
        <w:t>的解空间的维数，即</w:t>
      </w:r>
      <w:r w:rsidR="00C57F2F" w:rsidRPr="00C57F2F">
        <w:rPr>
          <w:position w:val="-10"/>
        </w:rPr>
        <w:object w:dxaOrig="1840" w:dyaOrig="320">
          <v:shape id="_x0000_i1163" type="#_x0000_t75" style="width:91.85pt;height:16.15pt" o:ole="">
            <v:imagedata r:id="rId288" o:title=""/>
          </v:shape>
          <o:OLEObject Type="Embed" ProgID="Equation.DSMT4" ShapeID="_x0000_i1163" DrawAspect="Content" ObjectID="_1695977353" r:id="rId289"/>
        </w:object>
      </w:r>
      <w:r w:rsidR="007A734F" w:rsidRPr="007A734F">
        <w:rPr>
          <w:rFonts w:hAnsi="宋体" w:hint="eastAsia"/>
          <w:bCs/>
        </w:rPr>
        <w:t>，亦即</w:t>
      </w:r>
      <w:r w:rsidR="00C57F2F" w:rsidRPr="00C57F2F">
        <w:rPr>
          <w:position w:val="-10"/>
        </w:rPr>
        <w:object w:dxaOrig="1180" w:dyaOrig="320">
          <v:shape id="_x0000_i1164" type="#_x0000_t75" style="width:58.6pt;height:16.15pt" o:ole="">
            <v:imagedata r:id="rId290" o:title=""/>
          </v:shape>
          <o:OLEObject Type="Embed" ProgID="Equation.DSMT4" ShapeID="_x0000_i1164" DrawAspect="Content" ObjectID="_1695977354" r:id="rId291"/>
        </w:object>
      </w:r>
      <w:r w:rsidR="007A734F" w:rsidRPr="007A734F">
        <w:rPr>
          <w:rFonts w:hAnsi="宋体" w:hint="eastAsia"/>
          <w:bCs/>
        </w:rPr>
        <w:t>，故①正确；同理③也正确</w:t>
      </w:r>
      <w:r w:rsidR="007A734F">
        <w:rPr>
          <w:rFonts w:hAnsi="宋体" w:hint="eastAsia"/>
          <w:bCs/>
        </w:rPr>
        <w:t>．</w:t>
      </w:r>
      <w:r w:rsidR="007A734F" w:rsidRPr="007A734F">
        <w:rPr>
          <w:rFonts w:hAnsi="宋体" w:hint="eastAsia"/>
          <w:bCs/>
        </w:rPr>
        <w:t>又由两个解空间的维数的大小关系，推不出两个齐次线性方程的解集是否有包含关系，所以②不成立</w:t>
      </w:r>
      <w:r w:rsidR="007A734F">
        <w:rPr>
          <w:rFonts w:hAnsi="宋体" w:hint="eastAsia"/>
          <w:bCs/>
        </w:rPr>
        <w:t>；</w:t>
      </w:r>
      <w:r w:rsidR="007A734F" w:rsidRPr="007A734F">
        <w:rPr>
          <w:rFonts w:hAnsi="宋体" w:hint="eastAsia"/>
          <w:bCs/>
        </w:rPr>
        <w:t>同理，④也不成立</w:t>
      </w:r>
      <w:r w:rsidR="007A734F">
        <w:rPr>
          <w:rFonts w:hAnsi="宋体" w:hint="eastAsia"/>
          <w:bCs/>
        </w:rPr>
        <w:t>．</w:t>
      </w:r>
    </w:p>
    <w:p w:rsidR="00EA43C5" w:rsidRDefault="00EA43C5" w:rsidP="00EA43C5"/>
    <w:p w:rsidR="00EA43C5" w:rsidRPr="00EA43C5" w:rsidRDefault="00EA43C5" w:rsidP="00EA43C5"/>
    <w:p w:rsidR="00EA43C5" w:rsidRPr="00F44444" w:rsidRDefault="00EA43C5" w:rsidP="00EA43C5">
      <w:r w:rsidRPr="00F44444">
        <w:rPr>
          <w:rFonts w:hAnsi="宋体"/>
          <w:bCs/>
        </w:rPr>
        <w:t>(</w:t>
      </w:r>
      <w:r w:rsidRPr="00F44444">
        <w:rPr>
          <w:bCs/>
        </w:rPr>
        <w:t>6</w:t>
      </w:r>
      <w:r w:rsidRPr="00F44444">
        <w:rPr>
          <w:rFonts w:hAnsi="宋体"/>
          <w:bCs/>
        </w:rPr>
        <w:t>)</w:t>
      </w:r>
      <w:r>
        <w:rPr>
          <w:rFonts w:hAnsi="宋体" w:hint="eastAsia"/>
          <w:bCs/>
        </w:rPr>
        <w:t xml:space="preserve"> </w:t>
      </w:r>
      <w:r w:rsidRPr="00F44444">
        <w:rPr>
          <w:rFonts w:hAnsi="宋体"/>
        </w:rPr>
        <w:t>设随机变量</w:t>
      </w:r>
      <w:r w:rsidR="00C57F2F" w:rsidRPr="00C57F2F">
        <w:rPr>
          <w:position w:val="-10"/>
        </w:rPr>
        <w:object w:dxaOrig="880" w:dyaOrig="320">
          <v:shape id="_x0000_i1165" type="#_x0000_t75" style="width:43.85pt;height:16.15pt" o:ole="">
            <v:imagedata r:id="rId292" o:title=""/>
          </v:shape>
          <o:OLEObject Type="Embed" ProgID="Equation.DSMT4" ShapeID="_x0000_i1165" DrawAspect="Content" ObjectID="_1695977355" r:id="rId293"/>
        </w:object>
      </w:r>
      <w:r w:rsidR="007A734F">
        <w:rPr>
          <w:rFonts w:hint="eastAsia"/>
        </w:rPr>
        <w:t>（</w:t>
      </w:r>
      <w:r w:rsidR="00C57F2F" w:rsidRPr="00025957">
        <w:rPr>
          <w:position w:val="-4"/>
        </w:rPr>
        <w:object w:dxaOrig="520" w:dyaOrig="260">
          <v:shape id="_x0000_i1166" type="#_x0000_t75" style="width:25.85pt;height:13.4pt" o:ole="">
            <v:imagedata r:id="rId294" o:title=""/>
          </v:shape>
          <o:OLEObject Type="Embed" ProgID="Equation.DSMT4" ShapeID="_x0000_i1166" DrawAspect="Content" ObjectID="_1695977356" r:id="rId295"/>
        </w:object>
      </w:r>
      <w:r w:rsidR="007A734F">
        <w:rPr>
          <w:rFonts w:hint="eastAsia"/>
        </w:rPr>
        <w:t>），</w:t>
      </w:r>
      <w:r w:rsidR="00C57F2F" w:rsidRPr="00C57F2F">
        <w:rPr>
          <w:position w:val="-24"/>
        </w:rPr>
        <w:object w:dxaOrig="760" w:dyaOrig="620">
          <v:shape id="_x0000_i1167" type="#_x0000_t75" style="width:37.85pt;height:31.4pt" o:ole="">
            <v:imagedata r:id="rId296" o:title=""/>
          </v:shape>
          <o:OLEObject Type="Embed" ProgID="Equation.DSMT4" ShapeID="_x0000_i1167" DrawAspect="Content" ObjectID="_1695977357" r:id="rId297"/>
        </w:object>
      </w:r>
      <w:r w:rsidRPr="00F44444">
        <w:rPr>
          <w:rFonts w:hAnsi="宋体"/>
        </w:rPr>
        <w:t>，则</w:t>
      </w:r>
      <w:r>
        <w:rPr>
          <w:rFonts w:hAnsi="宋体"/>
        </w:rPr>
        <w:t>(</w:t>
      </w:r>
      <w:r w:rsidRPr="00F44444">
        <w:t xml:space="preserve">    </w:t>
      </w:r>
      <w:r>
        <w:rPr>
          <w:rFonts w:hAnsi="宋体"/>
        </w:rPr>
        <w:t>)</w:t>
      </w:r>
    </w:p>
    <w:p w:rsidR="00EA43C5" w:rsidRPr="00F44444" w:rsidRDefault="00EA43C5" w:rsidP="007A734F">
      <w:pPr>
        <w:ind w:leftChars="200" w:left="480"/>
      </w:pPr>
      <w:r w:rsidRPr="00F44444">
        <w:t xml:space="preserve">(A) </w:t>
      </w:r>
      <w:r w:rsidR="00C57F2F" w:rsidRPr="00C57F2F">
        <w:rPr>
          <w:position w:val="-10"/>
        </w:rPr>
        <w:object w:dxaOrig="1020" w:dyaOrig="360">
          <v:shape id="_x0000_i1168" type="#_x0000_t75" style="width:51.25pt;height:18pt" o:ole="">
            <v:imagedata r:id="rId298" o:title=""/>
          </v:shape>
          <o:OLEObject Type="Embed" ProgID="Equation.DSMT4" ShapeID="_x0000_i1168" DrawAspect="Content" ObjectID="_1695977358" r:id="rId299"/>
        </w:object>
      </w:r>
      <w:r w:rsidR="007A734F">
        <w:rPr>
          <w:rFonts w:hint="eastAsia"/>
        </w:rPr>
        <w:t>．</w:t>
      </w:r>
      <w:r w:rsidR="007A734F">
        <w:rPr>
          <w:rFonts w:hint="eastAsia"/>
        </w:rPr>
        <w:tab/>
      </w:r>
      <w:r w:rsidR="007A734F">
        <w:rPr>
          <w:rFonts w:hint="eastAsia"/>
        </w:rPr>
        <w:tab/>
      </w:r>
      <w:r w:rsidR="007A734F">
        <w:rPr>
          <w:rFonts w:hint="eastAsia"/>
        </w:rPr>
        <w:tab/>
      </w:r>
      <w:r w:rsidR="007A734F">
        <w:rPr>
          <w:rFonts w:hint="eastAsia"/>
        </w:rPr>
        <w:tab/>
      </w:r>
      <w:r w:rsidR="007A734F">
        <w:rPr>
          <w:rFonts w:hint="eastAsia"/>
        </w:rPr>
        <w:tab/>
      </w:r>
      <w:r w:rsidRPr="00F44444">
        <w:t xml:space="preserve">(B) </w:t>
      </w:r>
      <w:r w:rsidR="00C57F2F" w:rsidRPr="00C57F2F">
        <w:rPr>
          <w:position w:val="-10"/>
        </w:rPr>
        <w:object w:dxaOrig="1340" w:dyaOrig="360">
          <v:shape id="_x0000_i1169" type="#_x0000_t75" style="width:67.4pt;height:18pt" o:ole="">
            <v:imagedata r:id="rId300" o:title=""/>
          </v:shape>
          <o:OLEObject Type="Embed" ProgID="Equation.DSMT4" ShapeID="_x0000_i1169" DrawAspect="Content" ObjectID="_1695977359" r:id="rId301"/>
        </w:object>
      </w:r>
      <w:r w:rsidR="007A734F">
        <w:rPr>
          <w:rFonts w:hint="eastAsia"/>
        </w:rPr>
        <w:t>．</w:t>
      </w:r>
    </w:p>
    <w:p w:rsidR="00EA43C5" w:rsidRDefault="00EA43C5" w:rsidP="007A734F">
      <w:pPr>
        <w:ind w:leftChars="200" w:left="480"/>
      </w:pPr>
      <w:r w:rsidRPr="00F44444">
        <w:t xml:space="preserve">(C) </w:t>
      </w:r>
      <w:r w:rsidR="00C57F2F" w:rsidRPr="00C57F2F">
        <w:rPr>
          <w:position w:val="-10"/>
        </w:rPr>
        <w:object w:dxaOrig="1100" w:dyaOrig="320">
          <v:shape id="_x0000_i1170" type="#_x0000_t75" style="width:55.4pt;height:16.15pt" o:ole="">
            <v:imagedata r:id="rId302" o:title=""/>
          </v:shape>
          <o:OLEObject Type="Embed" ProgID="Equation.DSMT4" ShapeID="_x0000_i1170" DrawAspect="Content" ObjectID="_1695977360" r:id="rId303"/>
        </w:object>
      </w:r>
      <w:r w:rsidR="007A734F">
        <w:rPr>
          <w:rFonts w:hint="eastAsia"/>
        </w:rPr>
        <w:t>．</w:t>
      </w:r>
      <w:r w:rsidR="007A734F">
        <w:rPr>
          <w:rFonts w:hint="eastAsia"/>
        </w:rPr>
        <w:tab/>
      </w:r>
      <w:r w:rsidR="007A734F">
        <w:rPr>
          <w:rFonts w:hint="eastAsia"/>
        </w:rPr>
        <w:tab/>
      </w:r>
      <w:r w:rsidR="007A734F">
        <w:rPr>
          <w:rFonts w:hint="eastAsia"/>
        </w:rPr>
        <w:tab/>
      </w:r>
      <w:r w:rsidR="007A734F">
        <w:rPr>
          <w:rFonts w:hint="eastAsia"/>
        </w:rPr>
        <w:tab/>
      </w:r>
      <w:r w:rsidR="007A734F">
        <w:rPr>
          <w:rFonts w:hint="eastAsia"/>
        </w:rPr>
        <w:tab/>
      </w:r>
      <w:r w:rsidRPr="00F44444">
        <w:t xml:space="preserve">(D) </w:t>
      </w:r>
      <w:r w:rsidR="00C57F2F" w:rsidRPr="00C57F2F">
        <w:rPr>
          <w:position w:val="-10"/>
        </w:rPr>
        <w:object w:dxaOrig="1100" w:dyaOrig="320">
          <v:shape id="_x0000_i1171" type="#_x0000_t75" style="width:55.4pt;height:16.15pt" o:ole="">
            <v:imagedata r:id="rId304" o:title=""/>
          </v:shape>
          <o:OLEObject Type="Embed" ProgID="Equation.DSMT4" ShapeID="_x0000_i1171" DrawAspect="Content" ObjectID="_1695977361" r:id="rId305"/>
        </w:object>
      </w:r>
      <w:r w:rsidR="007A734F">
        <w:rPr>
          <w:rFonts w:hint="eastAsia"/>
        </w:rPr>
        <w:t>．</w:t>
      </w:r>
    </w:p>
    <w:p w:rsidR="00E47BF5" w:rsidRDefault="00E47BF5" w:rsidP="00E47BF5">
      <w:pPr>
        <w:rPr>
          <w:rFonts w:hAnsi="宋体"/>
          <w:bCs/>
        </w:rPr>
      </w:pPr>
    </w:p>
    <w:p w:rsidR="007A734F" w:rsidRDefault="00E47BF5" w:rsidP="007A734F">
      <w:r w:rsidRPr="00EB6472">
        <w:rPr>
          <w:rStyle w:val="af4"/>
          <w:rFonts w:hint="eastAsia"/>
        </w:rPr>
        <w:t>[解]</w:t>
      </w:r>
      <w:r>
        <w:rPr>
          <w:rFonts w:hAnsi="宋体" w:hint="eastAsia"/>
          <w:bCs/>
        </w:rPr>
        <w:t xml:space="preserve"> </w:t>
      </w:r>
      <w:r>
        <w:rPr>
          <w:rFonts w:hAnsi="宋体" w:hint="eastAsia"/>
          <w:bCs/>
        </w:rPr>
        <w:t>应选</w:t>
      </w:r>
      <w:r>
        <w:rPr>
          <w:rFonts w:hAnsi="宋体" w:hint="eastAsia"/>
          <w:bCs/>
        </w:rPr>
        <w:t>(</w:t>
      </w:r>
      <w:r>
        <w:t>C</w:t>
      </w:r>
      <w:r>
        <w:rPr>
          <w:rFonts w:hAnsi="宋体" w:hint="eastAsia"/>
          <w:bCs/>
        </w:rPr>
        <w:t>)</w:t>
      </w:r>
      <w:r>
        <w:rPr>
          <w:rFonts w:hAnsi="宋体" w:hint="eastAsia"/>
          <w:bCs/>
        </w:rPr>
        <w:t>．</w:t>
      </w:r>
      <w:r w:rsidR="00EA43C5">
        <w:rPr>
          <w:rFonts w:hAnsi="宋体"/>
        </w:rPr>
        <w:t>由</w:t>
      </w:r>
      <w:r w:rsidR="00C57F2F" w:rsidRPr="00C57F2F">
        <w:rPr>
          <w:position w:val="-6"/>
        </w:rPr>
        <w:object w:dxaOrig="160" w:dyaOrig="260">
          <v:shape id="_x0000_i1172" type="#_x0000_t75" style="width:7.85pt;height:13.4pt" o:ole="">
            <v:imagedata r:id="rId306" o:title=""/>
          </v:shape>
          <o:OLEObject Type="Embed" ProgID="Equation.DSMT4" ShapeID="_x0000_i1172" DrawAspect="Content" ObjectID="_1695977362" r:id="rId307"/>
        </w:object>
      </w:r>
      <w:r w:rsidR="00EA43C5">
        <w:rPr>
          <w:rFonts w:hAnsi="宋体"/>
        </w:rPr>
        <w:t>分布的定义知</w:t>
      </w:r>
      <w:r w:rsidR="007A734F">
        <w:rPr>
          <w:rFonts w:hAnsi="宋体" w:hint="eastAsia"/>
        </w:rPr>
        <w:t>，存在</w:t>
      </w:r>
      <w:r w:rsidR="00C57F2F" w:rsidRPr="00C57F2F">
        <w:rPr>
          <w:position w:val="-10"/>
        </w:rPr>
        <w:object w:dxaOrig="1140" w:dyaOrig="320">
          <v:shape id="_x0000_i1173" type="#_x0000_t75" style="width:57.25pt;height:16.15pt" o:ole="">
            <v:imagedata r:id="rId308" o:title=""/>
          </v:shape>
          <o:OLEObject Type="Embed" ProgID="Equation.DSMT4" ShapeID="_x0000_i1173" DrawAspect="Content" ObjectID="_1695977363" r:id="rId309"/>
        </w:object>
      </w:r>
      <w:r w:rsidR="007A734F">
        <w:rPr>
          <w:rFonts w:hint="eastAsia"/>
        </w:rPr>
        <w:t>，</w:t>
      </w:r>
      <w:r w:rsidR="00C57F2F" w:rsidRPr="00C57F2F">
        <w:rPr>
          <w:position w:val="-10"/>
        </w:rPr>
        <w:object w:dxaOrig="1040" w:dyaOrig="360">
          <v:shape id="_x0000_i1174" type="#_x0000_t75" style="width:52.15pt;height:18pt" o:ole="">
            <v:imagedata r:id="rId310" o:title=""/>
          </v:shape>
          <o:OLEObject Type="Embed" ProgID="Equation.DSMT4" ShapeID="_x0000_i1174" DrawAspect="Content" ObjectID="_1695977364" r:id="rId311"/>
        </w:object>
      </w:r>
      <w:r w:rsidR="007A734F">
        <w:rPr>
          <w:rFonts w:hint="eastAsia"/>
        </w:rPr>
        <w:t>，使得</w:t>
      </w:r>
    </w:p>
    <w:p w:rsidR="007A734F" w:rsidRDefault="00C57F2F" w:rsidP="007A734F">
      <w:pPr>
        <w:ind w:leftChars="200" w:left="480"/>
        <w:jc w:val="center"/>
        <w:rPr>
          <w:rFonts w:hAnsi="宋体"/>
        </w:rPr>
      </w:pPr>
      <w:r w:rsidRPr="00C57F2F">
        <w:rPr>
          <w:position w:val="-32"/>
        </w:rPr>
        <w:object w:dxaOrig="4700" w:dyaOrig="700">
          <v:shape id="_x0000_i1175" type="#_x0000_t75" style="width:235.4pt;height:34.6pt" o:ole="">
            <v:imagedata r:id="rId312" o:title=""/>
          </v:shape>
          <o:OLEObject Type="Embed" ProgID="Equation.DSMT4" ShapeID="_x0000_i1175" DrawAspect="Content" ObjectID="_1695977365" r:id="rId313"/>
        </w:object>
      </w:r>
    </w:p>
    <w:p w:rsidR="00EA43C5" w:rsidRDefault="00CD023E" w:rsidP="00CD023E">
      <w:pPr>
        <w:ind w:leftChars="200" w:left="480"/>
      </w:pPr>
      <w:r>
        <w:rPr>
          <w:rFonts w:hAnsi="宋体" w:hint="eastAsia"/>
        </w:rPr>
        <w:t>分母是</w:t>
      </w:r>
      <w:r w:rsidR="00EA43C5">
        <w:rPr>
          <w:rFonts w:hAnsi="宋体"/>
        </w:rPr>
        <w:t>标准正态分布的平方，所以</w:t>
      </w:r>
      <w:r w:rsidR="00C57F2F" w:rsidRPr="00C57F2F">
        <w:rPr>
          <w:position w:val="-10"/>
        </w:rPr>
        <w:object w:dxaOrig="1120" w:dyaOrig="360">
          <v:shape id="_x0000_i1176" type="#_x0000_t75" style="width:55.85pt;height:18pt" o:ole="">
            <v:imagedata r:id="rId314" o:title=""/>
          </v:shape>
          <o:OLEObject Type="Embed" ProgID="Equation.DSMT4" ShapeID="_x0000_i1176" DrawAspect="Content" ObjectID="_1695977366" r:id="rId315"/>
        </w:object>
      </w:r>
      <w:r>
        <w:rPr>
          <w:rFonts w:hint="eastAsia"/>
        </w:rPr>
        <w:t>．</w:t>
      </w:r>
      <w:r w:rsidR="00EA43C5">
        <w:rPr>
          <w:rFonts w:hAnsi="宋体"/>
        </w:rPr>
        <w:t>由</w:t>
      </w:r>
      <w:r w:rsidR="00C57F2F" w:rsidRPr="00025957">
        <w:rPr>
          <w:position w:val="-4"/>
        </w:rPr>
        <w:object w:dxaOrig="220" w:dyaOrig="240">
          <v:shape id="_x0000_i1177" type="#_x0000_t75" style="width:10.6pt;height:12pt" o:ole="">
            <v:imagedata r:id="rId316" o:title=""/>
          </v:shape>
          <o:OLEObject Type="Embed" ProgID="Equation.DSMT4" ShapeID="_x0000_i1177" DrawAspect="Content" ObjectID="_1695977367" r:id="rId317"/>
        </w:object>
      </w:r>
      <w:r w:rsidR="00EA43C5">
        <w:rPr>
          <w:rFonts w:hAnsi="宋体"/>
        </w:rPr>
        <w:t>分布的定义知</w:t>
      </w:r>
      <w:r w:rsidR="00C57F2F" w:rsidRPr="00C57F2F">
        <w:rPr>
          <w:position w:val="-10"/>
        </w:rPr>
        <w:object w:dxaOrig="1100" w:dyaOrig="320">
          <v:shape id="_x0000_i1178" type="#_x0000_t75" style="width:55.4pt;height:16.15pt" o:ole="">
            <v:imagedata r:id="rId318" o:title=""/>
          </v:shape>
          <o:OLEObject Type="Embed" ProgID="Equation.DSMT4" ShapeID="_x0000_i1178" DrawAspect="Content" ObjectID="_1695977368" r:id="rId319"/>
        </w:object>
      </w:r>
      <w:r>
        <w:rPr>
          <w:rFonts w:hint="eastAsia"/>
        </w:rPr>
        <w:t>．</w:t>
      </w:r>
    </w:p>
    <w:p w:rsidR="00EA43C5" w:rsidRDefault="00EA43C5" w:rsidP="00EA43C5">
      <w:pPr>
        <w:rPr>
          <w:b/>
        </w:rPr>
      </w:pPr>
    </w:p>
    <w:p w:rsidR="00EA43C5" w:rsidRPr="00EA43C5" w:rsidRDefault="00EA43C5" w:rsidP="00EA43C5">
      <w:pPr>
        <w:rPr>
          <w:b/>
        </w:rPr>
      </w:pPr>
    </w:p>
    <w:p w:rsidR="00EA43C5" w:rsidRPr="00F44444" w:rsidRDefault="00EA43C5" w:rsidP="00DE6F7F">
      <w:pPr>
        <w:pStyle w:val="1"/>
      </w:pPr>
      <w:r w:rsidRPr="00F44444">
        <w:t>三、</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过坐标原点作曲线</w:t>
      </w:r>
      <w:r w:rsidR="00C57F2F" w:rsidRPr="00C57F2F">
        <w:rPr>
          <w:position w:val="-10"/>
        </w:rPr>
        <w:object w:dxaOrig="820" w:dyaOrig="320">
          <v:shape id="_x0000_i1179" type="#_x0000_t75" style="width:40.6pt;height:16.15pt" o:ole="">
            <v:imagedata r:id="rId320" o:title=""/>
          </v:shape>
          <o:OLEObject Type="Embed" ProgID="Equation.DSMT4" ShapeID="_x0000_i1179" DrawAspect="Content" ObjectID="_1695977369" r:id="rId321"/>
        </w:object>
      </w:r>
      <w:r w:rsidRPr="00F44444">
        <w:rPr>
          <w:rFonts w:hAnsi="宋体"/>
        </w:rPr>
        <w:t>的切线，该切线与曲线</w:t>
      </w:r>
      <w:r w:rsidR="00C57F2F" w:rsidRPr="00C57F2F">
        <w:rPr>
          <w:position w:val="-10"/>
        </w:rPr>
        <w:object w:dxaOrig="820" w:dyaOrig="320">
          <v:shape id="_x0000_i1180" type="#_x0000_t75" style="width:40.6pt;height:16.15pt" o:ole="">
            <v:imagedata r:id="rId322" o:title=""/>
          </v:shape>
          <o:OLEObject Type="Embed" ProgID="Equation.DSMT4" ShapeID="_x0000_i1180" DrawAspect="Content" ObjectID="_1695977370" r:id="rId323"/>
        </w:object>
      </w:r>
      <w:r w:rsidRPr="00F44444">
        <w:rPr>
          <w:rFonts w:hAnsi="宋体"/>
        </w:rPr>
        <w:t>及</w:t>
      </w:r>
      <w:r w:rsidR="00C57F2F" w:rsidRPr="00025957">
        <w:rPr>
          <w:position w:val="-4"/>
        </w:rPr>
        <w:object w:dxaOrig="200" w:dyaOrig="200">
          <v:shape id="_x0000_i1181" type="#_x0000_t75" style="width:10.15pt;height:10.15pt" o:ole="">
            <v:imagedata r:id="rId324" o:title=""/>
          </v:shape>
          <o:OLEObject Type="Embed" ProgID="Equation.DSMT4" ShapeID="_x0000_i1181" DrawAspect="Content" ObjectID="_1695977371" r:id="rId325"/>
        </w:object>
      </w:r>
      <w:r w:rsidRPr="00F44444">
        <w:rPr>
          <w:rFonts w:hAnsi="宋体"/>
        </w:rPr>
        <w:t>轴围成平面图形</w:t>
      </w:r>
      <w:r w:rsidR="00C57F2F" w:rsidRPr="00025957">
        <w:rPr>
          <w:position w:val="-4"/>
        </w:rPr>
        <w:object w:dxaOrig="240" w:dyaOrig="240">
          <v:shape id="_x0000_i1182" type="#_x0000_t75" style="width:12pt;height:12pt" o:ole="">
            <v:imagedata r:id="rId326" o:title=""/>
          </v:shape>
          <o:OLEObject Type="Embed" ProgID="Equation.DSMT4" ShapeID="_x0000_i1182" DrawAspect="Content" ObjectID="_1695977372" r:id="rId327"/>
        </w:object>
      </w:r>
      <w:r w:rsidR="00196822">
        <w:rPr>
          <w:rFonts w:hint="eastAsia"/>
        </w:rPr>
        <w:t>．</w:t>
      </w:r>
    </w:p>
    <w:p w:rsidR="00EA43C5" w:rsidRPr="00F44444" w:rsidRDefault="00196822" w:rsidP="00196822">
      <w:pPr>
        <w:ind w:leftChars="200" w:left="480"/>
      </w:pPr>
      <w:r>
        <w:rPr>
          <w:rFonts w:hAnsi="宋体" w:hint="eastAsia"/>
        </w:rPr>
        <w:t xml:space="preserve">(1) </w:t>
      </w:r>
      <w:r w:rsidR="00EA43C5" w:rsidRPr="00F44444">
        <w:rPr>
          <w:rFonts w:hAnsi="宋体"/>
        </w:rPr>
        <w:t>求</w:t>
      </w:r>
      <w:r w:rsidR="00C57F2F" w:rsidRPr="00025957">
        <w:rPr>
          <w:position w:val="-4"/>
        </w:rPr>
        <w:object w:dxaOrig="240" w:dyaOrig="240">
          <v:shape id="_x0000_i1183" type="#_x0000_t75" style="width:12pt;height:12pt" o:ole="">
            <v:imagedata r:id="rId328" o:title=""/>
          </v:shape>
          <o:OLEObject Type="Embed" ProgID="Equation.DSMT4" ShapeID="_x0000_i1183" DrawAspect="Content" ObjectID="_1695977373" r:id="rId329"/>
        </w:object>
      </w:r>
      <w:r w:rsidR="00EA43C5" w:rsidRPr="00F44444">
        <w:rPr>
          <w:rFonts w:hAnsi="宋体"/>
        </w:rPr>
        <w:t>的面积</w:t>
      </w:r>
      <w:r w:rsidR="00C57F2F" w:rsidRPr="00025957">
        <w:rPr>
          <w:position w:val="-4"/>
        </w:rPr>
        <w:object w:dxaOrig="240" w:dyaOrig="260">
          <v:shape id="_x0000_i1184" type="#_x0000_t75" style="width:12pt;height:13.4pt" o:ole="">
            <v:imagedata r:id="rId330" o:title=""/>
          </v:shape>
          <o:OLEObject Type="Embed" ProgID="Equation.DSMT4" ShapeID="_x0000_i1184" DrawAspect="Content" ObjectID="_1695977374" r:id="rId331"/>
        </w:object>
      </w:r>
      <w:r>
        <w:rPr>
          <w:rFonts w:hint="eastAsia"/>
        </w:rPr>
        <w:t>；</w:t>
      </w:r>
    </w:p>
    <w:p w:rsidR="00EA43C5" w:rsidRDefault="00196822" w:rsidP="00196822">
      <w:pPr>
        <w:ind w:leftChars="200" w:left="480"/>
      </w:pPr>
      <w:r>
        <w:rPr>
          <w:rFonts w:hAnsi="宋体" w:hint="eastAsia"/>
        </w:rPr>
        <w:lastRenderedPageBreak/>
        <w:t xml:space="preserve">(2) </w:t>
      </w:r>
      <w:r w:rsidR="00EA43C5" w:rsidRPr="00F44444">
        <w:rPr>
          <w:rFonts w:hAnsi="宋体"/>
        </w:rPr>
        <w:t>求</w:t>
      </w:r>
      <w:r w:rsidR="00C57F2F" w:rsidRPr="00025957">
        <w:rPr>
          <w:position w:val="-4"/>
        </w:rPr>
        <w:object w:dxaOrig="240" w:dyaOrig="240">
          <v:shape id="_x0000_i1185" type="#_x0000_t75" style="width:12pt;height:12pt" o:ole="">
            <v:imagedata r:id="rId332" o:title=""/>
          </v:shape>
          <o:OLEObject Type="Embed" ProgID="Equation.DSMT4" ShapeID="_x0000_i1185" DrawAspect="Content" ObjectID="_1695977375" r:id="rId333"/>
        </w:object>
      </w:r>
      <w:r w:rsidR="00EA43C5" w:rsidRPr="00F44444">
        <w:rPr>
          <w:rFonts w:hAnsi="宋体"/>
        </w:rPr>
        <w:t>绕直线</w:t>
      </w:r>
      <w:r w:rsidR="00C57F2F" w:rsidRPr="00C57F2F">
        <w:rPr>
          <w:position w:val="-6"/>
        </w:rPr>
        <w:object w:dxaOrig="560" w:dyaOrig="220">
          <v:shape id="_x0000_i1186" type="#_x0000_t75" style="width:28.15pt;height:10.6pt" o:ole="">
            <v:imagedata r:id="rId334" o:title=""/>
          </v:shape>
          <o:OLEObject Type="Embed" ProgID="Equation.DSMT4" ShapeID="_x0000_i1186" DrawAspect="Content" ObjectID="_1695977376" r:id="rId335"/>
        </w:object>
      </w:r>
      <w:r w:rsidR="00EA43C5" w:rsidRPr="00F44444">
        <w:rPr>
          <w:rFonts w:hAnsi="宋体"/>
        </w:rPr>
        <w:t>旋转一周所得旋转体的体积</w:t>
      </w:r>
      <w:r w:rsidR="00C57F2F" w:rsidRPr="00C57F2F">
        <w:rPr>
          <w:position w:val="-6"/>
        </w:rPr>
        <w:object w:dxaOrig="220" w:dyaOrig="260">
          <v:shape id="_x0000_i1187" type="#_x0000_t75" style="width:10.6pt;height:13.4pt" o:ole="">
            <v:imagedata r:id="rId336" o:title=""/>
          </v:shape>
          <o:OLEObject Type="Embed" ProgID="Equation.DSMT4" ShapeID="_x0000_i1187" DrawAspect="Content" ObjectID="_1695977377" r:id="rId337"/>
        </w:object>
      </w:r>
      <w:r>
        <w:rPr>
          <w:rFonts w:hint="eastAsia"/>
        </w:rPr>
        <w:t>．</w:t>
      </w:r>
    </w:p>
    <w:p w:rsidR="00196822" w:rsidRPr="00196822" w:rsidRDefault="00196822" w:rsidP="00EA43C5"/>
    <w:p w:rsidR="00EA43C5" w:rsidRPr="00791B5C" w:rsidRDefault="00196822" w:rsidP="00EA43C5">
      <w:pPr>
        <w:rPr>
          <w:rFonts w:hAnsi="宋体"/>
        </w:rPr>
      </w:pPr>
      <w:r w:rsidRPr="00EB6472">
        <w:rPr>
          <w:rStyle w:val="af4"/>
          <w:rFonts w:hint="eastAsia"/>
        </w:rPr>
        <w:t>[解]</w:t>
      </w:r>
      <w:r w:rsidR="00791B5C" w:rsidRPr="00791B5C">
        <w:rPr>
          <w:rFonts w:hint="eastAsia"/>
        </w:rPr>
        <w:t xml:space="preserve"> </w:t>
      </w:r>
      <w:r w:rsidR="00791B5C">
        <w:rPr>
          <w:rFonts w:hint="eastAsia"/>
        </w:rPr>
        <w:t xml:space="preserve">(1) </w:t>
      </w:r>
      <w:r w:rsidR="00EA43C5">
        <w:rPr>
          <w:rFonts w:hAnsi="宋体"/>
        </w:rPr>
        <w:t>设切点的横坐标为</w:t>
      </w:r>
      <w:r w:rsidR="00C57F2F" w:rsidRPr="00C57F2F">
        <w:rPr>
          <w:position w:val="-12"/>
        </w:rPr>
        <w:object w:dxaOrig="279" w:dyaOrig="360">
          <v:shape id="_x0000_i1188" type="#_x0000_t75" style="width:13.85pt;height:18pt" o:ole="">
            <v:imagedata r:id="rId338" o:title=""/>
          </v:shape>
          <o:OLEObject Type="Embed" ProgID="Equation.DSMT4" ShapeID="_x0000_i1188" DrawAspect="Content" ObjectID="_1695977378" r:id="rId339"/>
        </w:object>
      </w:r>
      <w:r w:rsidR="00EA43C5">
        <w:rPr>
          <w:rFonts w:hAnsi="宋体"/>
        </w:rPr>
        <w:t>，则曲线</w:t>
      </w:r>
      <w:r w:rsidR="00C57F2F" w:rsidRPr="00C57F2F">
        <w:rPr>
          <w:position w:val="-10"/>
        </w:rPr>
        <w:object w:dxaOrig="820" w:dyaOrig="320">
          <v:shape id="_x0000_i1189" type="#_x0000_t75" style="width:40.6pt;height:16.15pt" o:ole="">
            <v:imagedata r:id="rId340" o:title=""/>
          </v:shape>
          <o:OLEObject Type="Embed" ProgID="Equation.DSMT4" ShapeID="_x0000_i1189" DrawAspect="Content" ObjectID="_1695977379" r:id="rId341"/>
        </w:object>
      </w:r>
      <w:r w:rsidR="00EA43C5">
        <w:rPr>
          <w:rFonts w:hAnsi="宋体"/>
        </w:rPr>
        <w:t>在点</w:t>
      </w:r>
      <w:r w:rsidR="00C57F2F" w:rsidRPr="00C57F2F">
        <w:rPr>
          <w:position w:val="-12"/>
        </w:rPr>
        <w:object w:dxaOrig="980" w:dyaOrig="360">
          <v:shape id="_x0000_i1190" type="#_x0000_t75" style="width:49.4pt;height:18pt" o:ole="">
            <v:imagedata r:id="rId342" o:title=""/>
          </v:shape>
          <o:OLEObject Type="Embed" ProgID="Equation.DSMT4" ShapeID="_x0000_i1190" DrawAspect="Content" ObjectID="_1695977380" r:id="rId343"/>
        </w:object>
      </w:r>
      <w:r w:rsidR="00791B5C">
        <w:rPr>
          <w:rFonts w:hAnsi="宋体"/>
        </w:rPr>
        <w:t>处的切线方程是</w:t>
      </w:r>
    </w:p>
    <w:p w:rsidR="00EA43C5" w:rsidRDefault="00C57F2F" w:rsidP="00791B5C">
      <w:pPr>
        <w:ind w:leftChars="400" w:left="960"/>
        <w:jc w:val="center"/>
      </w:pPr>
      <w:r w:rsidRPr="00C57F2F">
        <w:rPr>
          <w:position w:val="-30"/>
        </w:rPr>
        <w:object w:dxaOrig="2180" w:dyaOrig="680">
          <v:shape id="_x0000_i1191" type="#_x0000_t75" style="width:109.4pt;height:34.15pt" o:ole="">
            <v:imagedata r:id="rId344" o:title=""/>
          </v:shape>
          <o:OLEObject Type="Embed" ProgID="Equation.DSMT4" ShapeID="_x0000_i1191" DrawAspect="Content" ObjectID="_1695977381" r:id="rId345"/>
        </w:object>
      </w:r>
    </w:p>
    <w:p w:rsidR="00EA43C5" w:rsidRDefault="00EA43C5" w:rsidP="00791B5C">
      <w:pPr>
        <w:ind w:leftChars="400" w:left="960"/>
      </w:pPr>
      <w:r>
        <w:rPr>
          <w:rFonts w:hAnsi="宋体"/>
        </w:rPr>
        <w:t>切线的斜率为</w:t>
      </w:r>
      <w:r w:rsidR="00C57F2F" w:rsidRPr="00C57F2F">
        <w:rPr>
          <w:position w:val="-30"/>
        </w:rPr>
        <w:object w:dxaOrig="980" w:dyaOrig="680">
          <v:shape id="_x0000_i1192" type="#_x0000_t75" style="width:49.4pt;height:34.15pt" o:ole="">
            <v:imagedata r:id="rId346" o:title=""/>
          </v:shape>
          <o:OLEObject Type="Embed" ProgID="Equation.DSMT4" ShapeID="_x0000_i1192" DrawAspect="Content" ObjectID="_1695977382" r:id="rId347"/>
        </w:object>
      </w:r>
      <w:r>
        <w:rPr>
          <w:rFonts w:hint="eastAsia"/>
        </w:rPr>
        <w:t>，</w:t>
      </w:r>
      <w:r>
        <w:rPr>
          <w:rFonts w:hAnsi="宋体"/>
        </w:rPr>
        <w:t>由</w:t>
      </w:r>
      <w:r>
        <w:rPr>
          <w:rFonts w:hAnsi="宋体" w:hint="eastAsia"/>
        </w:rPr>
        <w:t>于</w:t>
      </w:r>
      <w:r>
        <w:rPr>
          <w:rFonts w:hAnsi="宋体"/>
        </w:rPr>
        <w:t>该切线过原点，将</w:t>
      </w:r>
      <w:r w:rsidR="00C57F2F" w:rsidRPr="00C57F2F">
        <w:rPr>
          <w:position w:val="-10"/>
        </w:rPr>
        <w:object w:dxaOrig="560" w:dyaOrig="320">
          <v:shape id="_x0000_i1193" type="#_x0000_t75" style="width:28.15pt;height:16.15pt" o:ole="">
            <v:imagedata r:id="rId348" o:title=""/>
          </v:shape>
          <o:OLEObject Type="Embed" ProgID="Equation.DSMT4" ShapeID="_x0000_i1193" DrawAspect="Content" ObjectID="_1695977383" r:id="rId349"/>
        </w:object>
      </w:r>
      <w:r>
        <w:rPr>
          <w:rFonts w:hAnsi="宋体"/>
        </w:rPr>
        <w:t>点代入切线方程，</w:t>
      </w:r>
      <w:r>
        <w:rPr>
          <w:rFonts w:hAnsi="宋体" w:hint="eastAsia"/>
        </w:rPr>
        <w:t>得</w:t>
      </w:r>
      <w:r w:rsidR="00C57F2F" w:rsidRPr="00C57F2F">
        <w:rPr>
          <w:position w:val="-12"/>
        </w:rPr>
        <w:object w:dxaOrig="1180" w:dyaOrig="360">
          <v:shape id="_x0000_i1194" type="#_x0000_t75" style="width:58.6pt;height:18pt" o:ole="">
            <v:imagedata r:id="rId350" o:title=""/>
          </v:shape>
          <o:OLEObject Type="Embed" ProgID="Equation.DSMT4" ShapeID="_x0000_i1194" DrawAspect="Content" ObjectID="_1695977384" r:id="rId351"/>
        </w:object>
      </w:r>
      <w:r>
        <w:rPr>
          <w:rFonts w:hAnsi="宋体"/>
        </w:rPr>
        <w:t>，从而</w:t>
      </w:r>
      <w:r w:rsidR="00C57F2F" w:rsidRPr="00C57F2F">
        <w:rPr>
          <w:position w:val="-12"/>
        </w:rPr>
        <w:object w:dxaOrig="680" w:dyaOrig="360">
          <v:shape id="_x0000_i1195" type="#_x0000_t75" style="width:34.15pt;height:18pt" o:ole="">
            <v:imagedata r:id="rId352" o:title=""/>
          </v:shape>
          <o:OLEObject Type="Embed" ProgID="Equation.DSMT4" ShapeID="_x0000_i1195" DrawAspect="Content" ObjectID="_1695977385" r:id="rId353"/>
        </w:object>
      </w:r>
      <w:r>
        <w:t xml:space="preserve"> </w:t>
      </w:r>
      <w:r>
        <w:rPr>
          <w:rFonts w:hAnsi="宋体"/>
        </w:rPr>
        <w:t>所以该切线的方程为</w:t>
      </w:r>
      <w:r w:rsidR="00C57F2F" w:rsidRPr="00C57F2F">
        <w:rPr>
          <w:position w:val="-24"/>
        </w:rPr>
        <w:object w:dxaOrig="780" w:dyaOrig="620">
          <v:shape id="_x0000_i1196" type="#_x0000_t75" style="width:39.25pt;height:31.4pt" o:ole="">
            <v:imagedata r:id="rId354" o:title=""/>
          </v:shape>
          <o:OLEObject Type="Embed" ProgID="Equation.DSMT4" ShapeID="_x0000_i1196" DrawAspect="Content" ObjectID="_1695977386" r:id="rId355"/>
        </w:object>
      </w:r>
      <w:r w:rsidR="00791B5C">
        <w:rPr>
          <w:rFonts w:hint="eastAsia"/>
        </w:rPr>
        <w:t>．</w:t>
      </w:r>
      <w:r>
        <w:rPr>
          <w:rFonts w:hAnsi="宋体"/>
        </w:rPr>
        <w:t>利用平面图形</w:t>
      </w:r>
      <w:r w:rsidR="00C57F2F" w:rsidRPr="00025957">
        <w:rPr>
          <w:position w:val="-4"/>
        </w:rPr>
        <w:object w:dxaOrig="240" w:dyaOrig="240">
          <v:shape id="_x0000_i1197" type="#_x0000_t75" style="width:12pt;height:12pt" o:ole="">
            <v:imagedata r:id="rId356" o:title=""/>
          </v:shape>
          <o:OLEObject Type="Embed" ProgID="Equation.DSMT4" ShapeID="_x0000_i1197" DrawAspect="Content" ObjectID="_1695977387" r:id="rId357"/>
        </w:object>
      </w:r>
      <w:r>
        <w:rPr>
          <w:rFonts w:hAnsi="宋体"/>
        </w:rPr>
        <w:t>的面积公式</w:t>
      </w:r>
      <w:r>
        <w:rPr>
          <w:rFonts w:hint="eastAsia"/>
        </w:rPr>
        <w:t>得</w:t>
      </w:r>
    </w:p>
    <w:p w:rsidR="00EA43C5" w:rsidRDefault="00C57F2F" w:rsidP="00791B5C">
      <w:pPr>
        <w:ind w:leftChars="400" w:left="960"/>
        <w:jc w:val="center"/>
      </w:pPr>
      <w:r w:rsidRPr="00C57F2F">
        <w:rPr>
          <w:position w:val="-24"/>
        </w:rPr>
        <w:object w:dxaOrig="2659" w:dyaOrig="620">
          <v:shape id="_x0000_i1198" type="#_x0000_t75" style="width:133.4pt;height:31.4pt" o:ole="">
            <v:imagedata r:id="rId358" o:title=""/>
          </v:shape>
          <o:OLEObject Type="Embed" ProgID="Equation.DSMT4" ShapeID="_x0000_i1198" DrawAspect="Content" ObjectID="_1695977388" r:id="rId359"/>
        </w:object>
      </w:r>
    </w:p>
    <w:p w:rsidR="00EA43C5" w:rsidRDefault="00EA43C5" w:rsidP="00791B5C">
      <w:pPr>
        <w:ind w:leftChars="200" w:left="960" w:hangingChars="200" w:hanging="480"/>
      </w:pPr>
      <w:r>
        <w:t xml:space="preserve">(2) </w:t>
      </w:r>
      <w:r>
        <w:rPr>
          <w:rFonts w:hAnsi="宋体"/>
        </w:rPr>
        <w:t>切线</w:t>
      </w:r>
      <w:r w:rsidR="00C57F2F" w:rsidRPr="00C57F2F">
        <w:rPr>
          <w:position w:val="-24"/>
        </w:rPr>
        <w:object w:dxaOrig="780" w:dyaOrig="620">
          <v:shape id="_x0000_i1199" type="#_x0000_t75" style="width:39.25pt;height:31.4pt" o:ole="">
            <v:imagedata r:id="rId360" o:title=""/>
          </v:shape>
          <o:OLEObject Type="Embed" ProgID="Equation.DSMT4" ShapeID="_x0000_i1199" DrawAspect="Content" ObjectID="_1695977389" r:id="rId361"/>
        </w:object>
      </w:r>
      <w:r>
        <w:rPr>
          <w:rFonts w:hAnsi="宋体"/>
        </w:rPr>
        <w:t>与</w:t>
      </w:r>
      <w:r w:rsidR="00C57F2F" w:rsidRPr="00025957">
        <w:rPr>
          <w:position w:val="-4"/>
        </w:rPr>
        <w:object w:dxaOrig="200" w:dyaOrig="200">
          <v:shape id="_x0000_i1200" type="#_x0000_t75" style="width:10.15pt;height:10.15pt" o:ole="">
            <v:imagedata r:id="rId362" o:title=""/>
          </v:shape>
          <o:OLEObject Type="Embed" ProgID="Equation.DSMT4" ShapeID="_x0000_i1200" DrawAspect="Content" ObjectID="_1695977390" r:id="rId363"/>
        </w:object>
      </w:r>
      <w:r>
        <w:rPr>
          <w:rFonts w:hAnsi="宋体"/>
        </w:rPr>
        <w:t>轴及直线</w:t>
      </w:r>
      <w:r w:rsidR="00C57F2F" w:rsidRPr="00C57F2F">
        <w:rPr>
          <w:position w:val="-6"/>
        </w:rPr>
        <w:object w:dxaOrig="560" w:dyaOrig="220">
          <v:shape id="_x0000_i1201" type="#_x0000_t75" style="width:28.15pt;height:10.6pt" o:ole="">
            <v:imagedata r:id="rId364" o:title=""/>
          </v:shape>
          <o:OLEObject Type="Embed" ProgID="Equation.DSMT4" ShapeID="_x0000_i1201" DrawAspect="Content" ObjectID="_1695977391" r:id="rId365"/>
        </w:object>
      </w:r>
      <w:r>
        <w:rPr>
          <w:rFonts w:hAnsi="宋体"/>
        </w:rPr>
        <w:t>所围成的三角形绕直线</w:t>
      </w:r>
      <w:r w:rsidR="00C57F2F" w:rsidRPr="00C57F2F">
        <w:rPr>
          <w:position w:val="-6"/>
        </w:rPr>
        <w:object w:dxaOrig="560" w:dyaOrig="220">
          <v:shape id="_x0000_i1202" type="#_x0000_t75" style="width:28.15pt;height:10.6pt" o:ole="">
            <v:imagedata r:id="rId366" o:title=""/>
          </v:shape>
          <o:OLEObject Type="Embed" ProgID="Equation.DSMT4" ShapeID="_x0000_i1202" DrawAspect="Content" ObjectID="_1695977392" r:id="rId367"/>
        </w:object>
      </w:r>
      <w:r>
        <w:rPr>
          <w:rFonts w:hAnsi="宋体"/>
        </w:rPr>
        <w:t>旋转所得的圆锥体积为</w:t>
      </w:r>
    </w:p>
    <w:p w:rsidR="00EA43C5" w:rsidRDefault="00C57F2F" w:rsidP="00791B5C">
      <w:pPr>
        <w:ind w:leftChars="400" w:left="960"/>
        <w:jc w:val="center"/>
      </w:pPr>
      <w:r w:rsidRPr="00C57F2F">
        <w:rPr>
          <w:position w:val="-24"/>
        </w:rPr>
        <w:object w:dxaOrig="2740" w:dyaOrig="620">
          <v:shape id="_x0000_i1203" type="#_x0000_t75" style="width:137.1pt;height:31.4pt" o:ole="">
            <v:imagedata r:id="rId368" o:title=""/>
          </v:shape>
          <o:OLEObject Type="Embed" ProgID="Equation.DSMT4" ShapeID="_x0000_i1203" DrawAspect="Content" ObjectID="_1695977393" r:id="rId369"/>
        </w:object>
      </w:r>
    </w:p>
    <w:p w:rsidR="00EA43C5" w:rsidRDefault="00EA43C5" w:rsidP="00791B5C">
      <w:pPr>
        <w:ind w:leftChars="400" w:left="960"/>
      </w:pPr>
      <w:r>
        <w:rPr>
          <w:rFonts w:hAnsi="宋体"/>
        </w:rPr>
        <w:t>曲线</w:t>
      </w:r>
      <w:r w:rsidR="00C57F2F" w:rsidRPr="00C57F2F">
        <w:rPr>
          <w:position w:val="-10"/>
        </w:rPr>
        <w:object w:dxaOrig="820" w:dyaOrig="320">
          <v:shape id="_x0000_i1204" type="#_x0000_t75" style="width:40.6pt;height:16.15pt" o:ole="">
            <v:imagedata r:id="rId370" o:title=""/>
          </v:shape>
          <o:OLEObject Type="Embed" ProgID="Equation.DSMT4" ShapeID="_x0000_i1204" DrawAspect="Content" ObjectID="_1695977394" r:id="rId371"/>
        </w:object>
      </w:r>
      <w:r>
        <w:rPr>
          <w:rFonts w:hAnsi="宋体"/>
        </w:rPr>
        <w:t>与</w:t>
      </w:r>
      <w:r w:rsidR="00C57F2F" w:rsidRPr="00025957">
        <w:rPr>
          <w:position w:val="-4"/>
        </w:rPr>
        <w:object w:dxaOrig="200" w:dyaOrig="200">
          <v:shape id="_x0000_i1205" type="#_x0000_t75" style="width:10.15pt;height:10.15pt" o:ole="">
            <v:imagedata r:id="rId372" o:title=""/>
          </v:shape>
          <o:OLEObject Type="Embed" ProgID="Equation.DSMT4" ShapeID="_x0000_i1205" DrawAspect="Content" ObjectID="_1695977395" r:id="rId373"/>
        </w:object>
      </w:r>
      <w:r>
        <w:rPr>
          <w:rFonts w:hAnsi="宋体"/>
        </w:rPr>
        <w:t>轴及直线</w:t>
      </w:r>
      <w:r w:rsidR="00C57F2F" w:rsidRPr="00C57F2F">
        <w:rPr>
          <w:position w:val="-6"/>
        </w:rPr>
        <w:object w:dxaOrig="560" w:dyaOrig="220">
          <v:shape id="_x0000_i1206" type="#_x0000_t75" style="width:28.15pt;height:10.6pt" o:ole="">
            <v:imagedata r:id="rId374" o:title=""/>
          </v:shape>
          <o:OLEObject Type="Embed" ProgID="Equation.DSMT4" ShapeID="_x0000_i1206" DrawAspect="Content" ObjectID="_1695977396" r:id="rId375"/>
        </w:object>
      </w:r>
      <w:r>
        <w:rPr>
          <w:rFonts w:hAnsi="宋体"/>
        </w:rPr>
        <w:t>所围成的图形绕直线</w:t>
      </w:r>
      <w:r w:rsidR="00C57F2F" w:rsidRPr="00C57F2F">
        <w:rPr>
          <w:position w:val="-6"/>
        </w:rPr>
        <w:object w:dxaOrig="560" w:dyaOrig="220">
          <v:shape id="_x0000_i1207" type="#_x0000_t75" style="width:28.15pt;height:10.6pt" o:ole="">
            <v:imagedata r:id="rId376" o:title=""/>
          </v:shape>
          <o:OLEObject Type="Embed" ProgID="Equation.DSMT4" ShapeID="_x0000_i1207" DrawAspect="Content" ObjectID="_1695977397" r:id="rId377"/>
        </w:object>
      </w:r>
      <w:r>
        <w:rPr>
          <w:rFonts w:hAnsi="宋体"/>
        </w:rPr>
        <w:t>旋转所得的旋转体体积为</w:t>
      </w:r>
    </w:p>
    <w:p w:rsidR="00EA43C5" w:rsidRDefault="00C57F2F" w:rsidP="00791B5C">
      <w:pPr>
        <w:ind w:leftChars="400" w:left="960"/>
        <w:jc w:val="center"/>
      </w:pPr>
      <w:r w:rsidRPr="00C57F2F">
        <w:rPr>
          <w:position w:val="-60"/>
        </w:rPr>
        <w:object w:dxaOrig="4800" w:dyaOrig="1320">
          <v:shape id="_x0000_i1208" type="#_x0000_t75" style="width:240pt;height:66pt" o:ole="">
            <v:imagedata r:id="rId378" o:title=""/>
          </v:shape>
          <o:OLEObject Type="Embed" ProgID="Equation.DSMT4" ShapeID="_x0000_i1208" DrawAspect="Content" ObjectID="_1695977398" r:id="rId379"/>
        </w:object>
      </w:r>
    </w:p>
    <w:p w:rsidR="00EA43C5" w:rsidRDefault="00EA43C5" w:rsidP="00791B5C">
      <w:pPr>
        <w:ind w:leftChars="400" w:left="960"/>
      </w:pPr>
      <w:r>
        <w:rPr>
          <w:rFonts w:hAnsi="宋体"/>
        </w:rPr>
        <w:t>因此所求旋转体的体积为</w:t>
      </w:r>
    </w:p>
    <w:p w:rsidR="00EA43C5" w:rsidRDefault="00C57F2F" w:rsidP="00791B5C">
      <w:pPr>
        <w:ind w:leftChars="400" w:left="960"/>
        <w:jc w:val="center"/>
      </w:pPr>
      <w:r w:rsidRPr="00C57F2F">
        <w:rPr>
          <w:position w:val="-24"/>
        </w:rPr>
        <w:object w:dxaOrig="2940" w:dyaOrig="620">
          <v:shape id="_x0000_i1209" type="#_x0000_t75" style="width:147.25pt;height:31.4pt" o:ole="">
            <v:imagedata r:id="rId380" o:title=""/>
          </v:shape>
          <o:OLEObject Type="Embed" ProgID="Equation.DSMT4" ShapeID="_x0000_i1209" DrawAspect="Content" ObjectID="_1695977399" r:id="rId381"/>
        </w:object>
      </w:r>
    </w:p>
    <w:p w:rsidR="00EA43C5" w:rsidRDefault="00EA43C5" w:rsidP="00EA43C5">
      <w:pPr>
        <w:rPr>
          <w:highlight w:val="green"/>
        </w:rPr>
      </w:pPr>
    </w:p>
    <w:p w:rsidR="00EA43C5" w:rsidRDefault="00EA43C5" w:rsidP="00EA43C5"/>
    <w:p w:rsidR="00EA43C5" w:rsidRPr="00F44444" w:rsidRDefault="00EA43C5" w:rsidP="00DE6F7F">
      <w:pPr>
        <w:pStyle w:val="1"/>
      </w:pPr>
      <w:r w:rsidRPr="00F44444">
        <w:t>四、</w:t>
      </w:r>
      <w:r w:rsidR="00DE6F7F">
        <w:rPr>
          <w:rFonts w:hint="eastAsia"/>
        </w:rPr>
        <w:t>（</w:t>
      </w:r>
      <w:r w:rsidRPr="00F44444">
        <w:t>本题满分12分</w:t>
      </w:r>
      <w:r w:rsidR="00DE6F7F">
        <w:rPr>
          <w:rFonts w:hint="eastAsia"/>
        </w:rPr>
        <w:t>）</w:t>
      </w:r>
    </w:p>
    <w:p w:rsidR="00EA43C5" w:rsidRDefault="00EA43C5" w:rsidP="00196822">
      <w:pPr>
        <w:ind w:leftChars="200" w:left="480"/>
      </w:pPr>
      <w:r w:rsidRPr="00F44444">
        <w:rPr>
          <w:rFonts w:hAnsi="宋体"/>
        </w:rPr>
        <w:t>将函数</w:t>
      </w:r>
      <w:r w:rsidR="00C57F2F" w:rsidRPr="00C57F2F">
        <w:rPr>
          <w:position w:val="-24"/>
        </w:rPr>
        <w:object w:dxaOrig="2040" w:dyaOrig="620">
          <v:shape id="_x0000_i1210" type="#_x0000_t75" style="width:102pt;height:31.4pt" o:ole="">
            <v:imagedata r:id="rId382" o:title=""/>
          </v:shape>
          <o:OLEObject Type="Embed" ProgID="Equation.DSMT4" ShapeID="_x0000_i1210" DrawAspect="Content" ObjectID="_1695977400" r:id="rId383"/>
        </w:object>
      </w:r>
      <w:r w:rsidRPr="00F44444">
        <w:rPr>
          <w:rFonts w:hAnsi="宋体"/>
        </w:rPr>
        <w:t>展开成</w:t>
      </w:r>
      <w:r w:rsidR="00C57F2F" w:rsidRPr="00025957">
        <w:rPr>
          <w:position w:val="-4"/>
        </w:rPr>
        <w:object w:dxaOrig="200" w:dyaOrig="200">
          <v:shape id="_x0000_i1211" type="#_x0000_t75" style="width:10.15pt;height:10.15pt" o:ole="">
            <v:imagedata r:id="rId384" o:title=""/>
          </v:shape>
          <o:OLEObject Type="Embed" ProgID="Equation.DSMT4" ShapeID="_x0000_i1211" DrawAspect="Content" ObjectID="_1695977401" r:id="rId385"/>
        </w:object>
      </w:r>
      <w:r w:rsidRPr="00F44444">
        <w:rPr>
          <w:rFonts w:hAnsi="宋体"/>
        </w:rPr>
        <w:t>的幂级数，并求级数</w:t>
      </w:r>
      <w:r w:rsidR="00C57F2F" w:rsidRPr="00C57F2F">
        <w:rPr>
          <w:position w:val="-28"/>
        </w:rPr>
        <w:object w:dxaOrig="940" w:dyaOrig="700">
          <v:shape id="_x0000_i1212" type="#_x0000_t75" style="width:46.6pt;height:34.6pt" o:ole="">
            <v:imagedata r:id="rId386" o:title=""/>
          </v:shape>
          <o:OLEObject Type="Embed" ProgID="Equation.DSMT4" ShapeID="_x0000_i1212" DrawAspect="Content" ObjectID="_1695977402" r:id="rId387"/>
        </w:object>
      </w:r>
      <w:r w:rsidRPr="00F44444">
        <w:rPr>
          <w:rFonts w:hAnsi="宋体"/>
        </w:rPr>
        <w:t>的和</w:t>
      </w:r>
      <w:r w:rsidRPr="00F44444">
        <w:t>.</w:t>
      </w:r>
    </w:p>
    <w:p w:rsidR="00196822" w:rsidRPr="00196822" w:rsidRDefault="00196822" w:rsidP="00196822"/>
    <w:p w:rsidR="00EA43C5" w:rsidRPr="00196822" w:rsidRDefault="00196822" w:rsidP="00EA43C5">
      <w:pPr>
        <w:rPr>
          <w:rFonts w:ascii="微软雅黑" w:eastAsia="微软雅黑" w:hAnsi="微软雅黑"/>
          <w:b/>
          <w:iCs/>
          <w:color w:val="C00000"/>
        </w:rPr>
      </w:pPr>
      <w:r w:rsidRPr="00EB6472">
        <w:rPr>
          <w:rStyle w:val="af4"/>
          <w:rFonts w:hint="eastAsia"/>
        </w:rPr>
        <w:t>[解]</w:t>
      </w:r>
      <w:r w:rsidRPr="00196822">
        <w:rPr>
          <w:rFonts w:hint="eastAsia"/>
        </w:rPr>
        <w:t xml:space="preserve"> </w:t>
      </w:r>
      <w:r w:rsidR="006C3633">
        <w:rPr>
          <w:rFonts w:hint="eastAsia"/>
        </w:rPr>
        <w:t>对函数先求导再展开，可得</w:t>
      </w:r>
    </w:p>
    <w:p w:rsidR="00EA43C5" w:rsidRDefault="00C57F2F" w:rsidP="006C3633">
      <w:pPr>
        <w:ind w:leftChars="200" w:left="480"/>
        <w:jc w:val="center"/>
      </w:pPr>
      <w:r w:rsidRPr="00C57F2F">
        <w:rPr>
          <w:position w:val="-28"/>
        </w:rPr>
        <w:object w:dxaOrig="5340" w:dyaOrig="680">
          <v:shape id="_x0000_i1213" type="#_x0000_t75" style="width:267.25pt;height:34.15pt" o:ole="">
            <v:imagedata r:id="rId388" o:title=""/>
          </v:shape>
          <o:OLEObject Type="Embed" ProgID="Equation.DSMT4" ShapeID="_x0000_i1213" DrawAspect="Content" ObjectID="_1695977403" r:id="rId389"/>
        </w:object>
      </w:r>
    </w:p>
    <w:p w:rsidR="006C3633" w:rsidRDefault="006C3633" w:rsidP="006C3633">
      <w:pPr>
        <w:ind w:leftChars="200" w:left="480"/>
      </w:pPr>
      <w:r>
        <w:rPr>
          <w:rFonts w:hAnsi="宋体" w:hint="eastAsia"/>
        </w:rPr>
        <w:t>又因为</w:t>
      </w:r>
      <w:r w:rsidR="00C57F2F" w:rsidRPr="00C57F2F">
        <w:rPr>
          <w:position w:val="-24"/>
        </w:rPr>
        <w:object w:dxaOrig="940" w:dyaOrig="620">
          <v:shape id="_x0000_i1214" type="#_x0000_t75" style="width:46.6pt;height:31.4pt" o:ole="">
            <v:imagedata r:id="rId390" o:title=""/>
          </v:shape>
          <o:OLEObject Type="Embed" ProgID="Equation.DSMT4" ShapeID="_x0000_i1214" DrawAspect="Content" ObjectID="_1695977404" r:id="rId391"/>
        </w:object>
      </w:r>
      <w:r>
        <w:rPr>
          <w:rFonts w:hint="eastAsia"/>
        </w:rPr>
        <w:t>，所以</w:t>
      </w:r>
    </w:p>
    <w:p w:rsidR="00EA43C5" w:rsidRDefault="00C57F2F" w:rsidP="006C3633">
      <w:pPr>
        <w:ind w:leftChars="200" w:left="480"/>
        <w:jc w:val="center"/>
      </w:pPr>
      <w:r w:rsidRPr="00C57F2F">
        <w:rPr>
          <w:position w:val="-66"/>
        </w:rPr>
        <w:object w:dxaOrig="6259" w:dyaOrig="1440">
          <v:shape id="_x0000_i1215" type="#_x0000_t75" style="width:313.4pt;height:1in" o:ole="">
            <v:imagedata r:id="rId392" o:title=""/>
          </v:shape>
          <o:OLEObject Type="Embed" ProgID="Equation.DSMT4" ShapeID="_x0000_i1215" DrawAspect="Content" ObjectID="_1695977405" r:id="rId393"/>
        </w:object>
      </w:r>
    </w:p>
    <w:p w:rsidR="00EA43C5" w:rsidRDefault="00EA43C5" w:rsidP="006C3633">
      <w:pPr>
        <w:ind w:leftChars="200" w:left="480"/>
      </w:pPr>
      <w:r>
        <w:rPr>
          <w:rFonts w:hAnsi="宋体"/>
        </w:rPr>
        <w:lastRenderedPageBreak/>
        <w:t>在</w:t>
      </w:r>
      <w:r w:rsidR="00C57F2F" w:rsidRPr="00C57F2F">
        <w:rPr>
          <w:position w:val="-24"/>
        </w:rPr>
        <w:object w:dxaOrig="600" w:dyaOrig="620">
          <v:shape id="_x0000_i1216" type="#_x0000_t75" style="width:30pt;height:31.4pt" o:ole="">
            <v:imagedata r:id="rId394" o:title=""/>
          </v:shape>
          <o:OLEObject Type="Embed" ProgID="Equation.DSMT4" ShapeID="_x0000_i1216" DrawAspect="Content" ObjectID="_1695977406" r:id="rId395"/>
        </w:object>
      </w:r>
      <w:r>
        <w:rPr>
          <w:rFonts w:hAnsi="宋体"/>
        </w:rPr>
        <w:t>处</w:t>
      </w:r>
      <w:r>
        <w:rPr>
          <w:rFonts w:hint="eastAsia"/>
        </w:rPr>
        <w:t>，</w:t>
      </w:r>
      <w:r>
        <w:rPr>
          <w:rFonts w:hAnsi="宋体"/>
        </w:rPr>
        <w:t>右边</w:t>
      </w:r>
      <w:r w:rsidR="006C3633">
        <w:rPr>
          <w:rFonts w:hAnsi="宋体" w:hint="eastAsia"/>
        </w:rPr>
        <w:t>的</w:t>
      </w:r>
      <w:r>
        <w:rPr>
          <w:rFonts w:hAnsi="宋体"/>
        </w:rPr>
        <w:t>级数</w:t>
      </w:r>
      <w:r w:rsidR="00C57F2F" w:rsidRPr="00C57F2F">
        <w:rPr>
          <w:position w:val="-28"/>
        </w:rPr>
        <w:object w:dxaOrig="1200" w:dyaOrig="700">
          <v:shape id="_x0000_i1217" type="#_x0000_t75" style="width:60pt;height:34.6pt" o:ole="">
            <v:imagedata r:id="rId396" o:title=""/>
          </v:shape>
          <o:OLEObject Type="Embed" ProgID="Equation.DSMT4" ShapeID="_x0000_i1217" DrawAspect="Content" ObjectID="_1695977407" r:id="rId397"/>
        </w:object>
      </w:r>
      <w:r>
        <w:rPr>
          <w:rFonts w:hAnsi="宋体"/>
        </w:rPr>
        <w:t>收敛，左边函数</w:t>
      </w:r>
      <w:r w:rsidR="00C57F2F" w:rsidRPr="00C57F2F">
        <w:rPr>
          <w:position w:val="-10"/>
        </w:rPr>
        <w:object w:dxaOrig="540" w:dyaOrig="320">
          <v:shape id="_x0000_i1218" type="#_x0000_t75" style="width:27.25pt;height:16.15pt" o:ole="">
            <v:imagedata r:id="rId398" o:title=""/>
          </v:shape>
          <o:OLEObject Type="Embed" ProgID="Equation.DSMT4" ShapeID="_x0000_i1218" DrawAspect="Content" ObjectID="_1695977408" r:id="rId399"/>
        </w:object>
      </w:r>
      <w:r>
        <w:rPr>
          <w:rFonts w:hAnsi="宋体"/>
        </w:rPr>
        <w:t>连续，所以成立范围可扩大到</w:t>
      </w:r>
      <w:r w:rsidR="00C57F2F" w:rsidRPr="00C57F2F">
        <w:rPr>
          <w:position w:val="-24"/>
        </w:rPr>
        <w:object w:dxaOrig="600" w:dyaOrig="620">
          <v:shape id="_x0000_i1219" type="#_x0000_t75" style="width:30pt;height:31.4pt" o:ole="">
            <v:imagedata r:id="rId400" o:title=""/>
          </v:shape>
          <o:OLEObject Type="Embed" ProgID="Equation.DSMT4" ShapeID="_x0000_i1219" DrawAspect="Content" ObjectID="_1695977409" r:id="rId401"/>
        </w:object>
      </w:r>
      <w:r>
        <w:rPr>
          <w:rFonts w:hAnsi="宋体"/>
        </w:rPr>
        <w:t>处</w:t>
      </w:r>
      <w:r w:rsidR="00EC15D1">
        <w:rPr>
          <w:rFonts w:hint="eastAsia"/>
        </w:rPr>
        <w:t>，即上式在</w:t>
      </w:r>
      <w:r w:rsidR="00EC15D1">
        <w:rPr>
          <w:rFonts w:hAnsi="宋体" w:hint="eastAsia"/>
        </w:rPr>
        <w:t>区间</w:t>
      </w:r>
      <w:r w:rsidR="00C57F2F" w:rsidRPr="00C57F2F">
        <w:rPr>
          <w:position w:val="-28"/>
        </w:rPr>
        <w:object w:dxaOrig="859" w:dyaOrig="680">
          <v:shape id="_x0000_i1220" type="#_x0000_t75" style="width:43.4pt;height:34.15pt" o:ole="">
            <v:imagedata r:id="rId402" o:title=""/>
          </v:shape>
          <o:OLEObject Type="Embed" ProgID="Equation.DSMT4" ShapeID="_x0000_i1220" DrawAspect="Content" ObjectID="_1695977410" r:id="rId403"/>
        </w:object>
      </w:r>
      <w:r w:rsidR="00EC15D1">
        <w:rPr>
          <w:rFonts w:hint="eastAsia"/>
        </w:rPr>
        <w:t>上成立</w:t>
      </w:r>
      <w:r>
        <w:t>．</w:t>
      </w:r>
      <w:r w:rsidR="006C3633">
        <w:rPr>
          <w:rFonts w:hAnsi="宋体"/>
        </w:rPr>
        <w:t>令</w:t>
      </w:r>
      <w:r w:rsidR="00C57F2F" w:rsidRPr="00C57F2F">
        <w:rPr>
          <w:position w:val="-24"/>
        </w:rPr>
        <w:object w:dxaOrig="600" w:dyaOrig="620">
          <v:shape id="_x0000_i1221" type="#_x0000_t75" style="width:30pt;height:31.4pt" o:ole="">
            <v:imagedata r:id="rId404" o:title=""/>
          </v:shape>
          <o:OLEObject Type="Embed" ProgID="Equation.DSMT4" ShapeID="_x0000_i1221" DrawAspect="Content" ObjectID="_1695977411" r:id="rId405"/>
        </w:object>
      </w:r>
      <w:r w:rsidR="00EC15D1">
        <w:rPr>
          <w:rFonts w:hint="eastAsia"/>
        </w:rPr>
        <w:t>，</w:t>
      </w:r>
      <w:r w:rsidR="006C3633">
        <w:rPr>
          <w:rFonts w:hAnsi="宋体" w:hint="eastAsia"/>
        </w:rPr>
        <w:t>代入上式得</w:t>
      </w:r>
    </w:p>
    <w:p w:rsidR="00EA43C5" w:rsidRDefault="00C57F2F" w:rsidP="006C3633">
      <w:pPr>
        <w:ind w:leftChars="200" w:left="480"/>
        <w:jc w:val="center"/>
      </w:pPr>
      <w:r w:rsidRPr="00C57F2F">
        <w:rPr>
          <w:position w:val="-28"/>
        </w:rPr>
        <w:object w:dxaOrig="4440" w:dyaOrig="700">
          <v:shape id="_x0000_i1222" type="#_x0000_t75" style="width:222pt;height:34.6pt" o:ole="">
            <v:imagedata r:id="rId406" o:title=""/>
          </v:shape>
          <o:OLEObject Type="Embed" ProgID="Equation.DSMT4" ShapeID="_x0000_i1222" DrawAspect="Content" ObjectID="_1695977412" r:id="rId407"/>
        </w:object>
      </w:r>
      <w:r w:rsidR="00EA43C5">
        <w:t>,</w:t>
      </w:r>
    </w:p>
    <w:p w:rsidR="00EA43C5" w:rsidRDefault="00EA43C5" w:rsidP="006C3633">
      <w:pPr>
        <w:ind w:leftChars="200" w:left="480"/>
      </w:pPr>
      <w:r>
        <w:rPr>
          <w:rFonts w:hAnsi="宋体"/>
        </w:rPr>
        <w:t>再由</w:t>
      </w:r>
      <w:r w:rsidR="00C57F2F" w:rsidRPr="00C57F2F">
        <w:rPr>
          <w:position w:val="-28"/>
        </w:rPr>
        <w:object w:dxaOrig="999" w:dyaOrig="680">
          <v:shape id="_x0000_i1223" type="#_x0000_t75" style="width:49.85pt;height:34.15pt" o:ole="">
            <v:imagedata r:id="rId408" o:title=""/>
          </v:shape>
          <o:OLEObject Type="Embed" ProgID="Equation.DSMT4" ShapeID="_x0000_i1223" DrawAspect="Content" ObjectID="_1695977413" r:id="rId409"/>
        </w:object>
      </w:r>
      <w:r>
        <w:rPr>
          <w:rFonts w:hAnsi="宋体"/>
        </w:rPr>
        <w:t>，</w:t>
      </w:r>
      <w:r w:rsidR="006C3633">
        <w:rPr>
          <w:rFonts w:hAnsi="宋体" w:hint="eastAsia"/>
        </w:rPr>
        <w:t>解</w:t>
      </w:r>
      <w:r>
        <w:rPr>
          <w:rFonts w:hAnsi="宋体"/>
        </w:rPr>
        <w:t>得</w:t>
      </w:r>
    </w:p>
    <w:p w:rsidR="00EA43C5" w:rsidRDefault="00C57F2F" w:rsidP="006C3633">
      <w:pPr>
        <w:ind w:leftChars="200" w:left="480"/>
        <w:jc w:val="center"/>
        <w:rPr>
          <w:highlight w:val="green"/>
        </w:rPr>
      </w:pPr>
      <w:r w:rsidRPr="00C57F2F">
        <w:rPr>
          <w:position w:val="-28"/>
        </w:rPr>
        <w:object w:dxaOrig="2620" w:dyaOrig="700">
          <v:shape id="_x0000_i1224" type="#_x0000_t75" style="width:130.6pt;height:34.6pt" o:ole="">
            <v:imagedata r:id="rId410" o:title=""/>
          </v:shape>
          <o:OLEObject Type="Embed" ProgID="Equation.DSMT4" ShapeID="_x0000_i1224" DrawAspect="Content" ObjectID="_1695977414" r:id="rId411"/>
        </w:object>
      </w:r>
    </w:p>
    <w:p w:rsidR="00EA43C5" w:rsidRDefault="00EA43C5" w:rsidP="00EA43C5"/>
    <w:p w:rsidR="00EA43C5" w:rsidRPr="00F44444" w:rsidRDefault="00EA43C5" w:rsidP="00EA43C5"/>
    <w:p w:rsidR="00EA43C5" w:rsidRPr="00F44444" w:rsidRDefault="00EA43C5" w:rsidP="00DE6F7F">
      <w:pPr>
        <w:pStyle w:val="1"/>
      </w:pPr>
      <w:r w:rsidRPr="00F44444">
        <w:t>五、</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已知平面区域</w:t>
      </w:r>
      <w:r w:rsidR="00C57F2F" w:rsidRPr="00C57F2F">
        <w:rPr>
          <w:position w:val="-14"/>
        </w:rPr>
        <w:object w:dxaOrig="3080" w:dyaOrig="400">
          <v:shape id="_x0000_i1225" type="#_x0000_t75" style="width:154.15pt;height:19.85pt" o:ole="">
            <v:imagedata r:id="rId412" o:title=""/>
          </v:shape>
          <o:OLEObject Type="Embed" ProgID="Equation.DSMT4" ShapeID="_x0000_i1225" DrawAspect="Content" ObjectID="_1695977415" r:id="rId413"/>
        </w:object>
      </w:r>
      <w:r w:rsidRPr="00F44444">
        <w:rPr>
          <w:rFonts w:hAnsi="宋体"/>
        </w:rPr>
        <w:t>，</w:t>
      </w:r>
      <w:r w:rsidR="00C57F2F" w:rsidRPr="00025957">
        <w:rPr>
          <w:position w:val="-4"/>
        </w:rPr>
        <w:object w:dxaOrig="200" w:dyaOrig="240">
          <v:shape id="_x0000_i1226" type="#_x0000_t75" style="width:10.15pt;height:12pt" o:ole="">
            <v:imagedata r:id="rId414" o:title=""/>
          </v:shape>
          <o:OLEObject Type="Embed" ProgID="Equation.DSMT4" ShapeID="_x0000_i1226" DrawAspect="Content" ObjectID="_1695977416" r:id="rId415"/>
        </w:object>
      </w:r>
      <w:r w:rsidRPr="00F44444">
        <w:rPr>
          <w:rFonts w:hAnsi="宋体"/>
        </w:rPr>
        <w:t>为</w:t>
      </w:r>
      <w:r w:rsidR="00C57F2F" w:rsidRPr="00025957">
        <w:rPr>
          <w:position w:val="-4"/>
        </w:rPr>
        <w:object w:dxaOrig="240" w:dyaOrig="240">
          <v:shape id="_x0000_i1227" type="#_x0000_t75" style="width:12pt;height:12pt" o:ole="">
            <v:imagedata r:id="rId416" o:title=""/>
          </v:shape>
          <o:OLEObject Type="Embed" ProgID="Equation.DSMT4" ShapeID="_x0000_i1227" DrawAspect="Content" ObjectID="_1695977417" r:id="rId417"/>
        </w:object>
      </w:r>
      <w:r w:rsidRPr="00F44444">
        <w:rPr>
          <w:rFonts w:hAnsi="宋体"/>
        </w:rPr>
        <w:t>的正向边界</w:t>
      </w:r>
      <w:r w:rsidR="00200F4A">
        <w:rPr>
          <w:rFonts w:hint="eastAsia"/>
        </w:rPr>
        <w:t>．</w:t>
      </w:r>
      <w:r w:rsidRPr="00F44444">
        <w:rPr>
          <w:rFonts w:hAnsi="宋体"/>
        </w:rPr>
        <w:t>试证：</w:t>
      </w:r>
    </w:p>
    <w:p w:rsidR="00EA43C5" w:rsidRPr="00F44444" w:rsidRDefault="00EA43C5" w:rsidP="00196822">
      <w:pPr>
        <w:ind w:leftChars="200" w:left="480"/>
      </w:pPr>
      <w:r w:rsidRPr="00F44444">
        <w:t xml:space="preserve">(1) </w:t>
      </w:r>
      <w:r w:rsidR="00C57F2F" w:rsidRPr="00C57F2F">
        <w:rPr>
          <w:position w:val="-18"/>
        </w:rPr>
        <w:object w:dxaOrig="4520" w:dyaOrig="480">
          <v:shape id="_x0000_i1228" type="#_x0000_t75" style="width:226.15pt;height:24pt" o:ole="">
            <v:imagedata r:id="rId418" o:title=""/>
          </v:shape>
          <o:OLEObject Type="Embed" ProgID="Equation.DSMT4" ShapeID="_x0000_i1228" DrawAspect="Content" ObjectID="_1695977418" r:id="rId419"/>
        </w:object>
      </w:r>
      <w:r w:rsidRPr="00F44444">
        <w:t>;</w:t>
      </w:r>
    </w:p>
    <w:p w:rsidR="00EA43C5" w:rsidRDefault="00EA43C5" w:rsidP="00196822">
      <w:pPr>
        <w:ind w:leftChars="200" w:left="480"/>
        <w:rPr>
          <w:rFonts w:hint="eastAsia"/>
        </w:rPr>
      </w:pPr>
      <w:r w:rsidRPr="00F44444">
        <w:t xml:space="preserve">(2) </w:t>
      </w:r>
      <w:r w:rsidR="00CF23C3" w:rsidRPr="00C57F2F">
        <w:rPr>
          <w:position w:val="-18"/>
        </w:rPr>
        <w:object w:dxaOrig="2760" w:dyaOrig="480">
          <v:shape id="_x0000_i1401" type="#_x0000_t75" style="width:138.45pt;height:24pt" o:ole="">
            <v:imagedata r:id="rId420" o:title=""/>
          </v:shape>
          <o:OLEObject Type="Embed" ProgID="Equation.DSMT4" ShapeID="_x0000_i1401" DrawAspect="Content" ObjectID="_1695977419" r:id="rId421"/>
        </w:object>
      </w:r>
      <w:r w:rsidR="00CF23C3">
        <w:rPr>
          <w:rFonts w:hint="eastAsia"/>
        </w:rPr>
        <w:t>．</w:t>
      </w:r>
    </w:p>
    <w:p w:rsidR="00196822" w:rsidRPr="00196822" w:rsidRDefault="00196822" w:rsidP="00196822"/>
    <w:p w:rsidR="00EA43C5" w:rsidRDefault="00196822" w:rsidP="00983DD1">
      <w:r w:rsidRPr="00EB6472">
        <w:rPr>
          <w:rStyle w:val="af4"/>
          <w:rFonts w:hint="eastAsia"/>
        </w:rPr>
        <w:t>[解]</w:t>
      </w:r>
      <w:r w:rsidRPr="00196822">
        <w:rPr>
          <w:rFonts w:hint="eastAsia"/>
        </w:rPr>
        <w:t xml:space="preserve"> </w:t>
      </w:r>
      <w:r w:rsidR="00983DD1">
        <w:rPr>
          <w:rFonts w:hint="eastAsia"/>
        </w:rPr>
        <w:t xml:space="preserve">(1) </w:t>
      </w:r>
      <w:r w:rsidR="00983DD1">
        <w:rPr>
          <w:rFonts w:hAnsi="宋体" w:hint="eastAsia"/>
        </w:rPr>
        <w:t>由</w:t>
      </w:r>
      <w:r w:rsidR="00EA43C5">
        <w:rPr>
          <w:rFonts w:hAnsi="宋体"/>
        </w:rPr>
        <w:t>格林公式</w:t>
      </w:r>
      <w:r w:rsidR="00983DD1">
        <w:rPr>
          <w:rFonts w:hAnsi="宋体" w:hint="eastAsia"/>
        </w:rPr>
        <w:t>有</w:t>
      </w:r>
    </w:p>
    <w:p w:rsidR="00EA43C5" w:rsidRDefault="00C57F2F" w:rsidP="00983DD1">
      <w:pPr>
        <w:ind w:leftChars="400" w:left="960"/>
        <w:jc w:val="center"/>
      </w:pPr>
      <w:r w:rsidRPr="00C57F2F">
        <w:rPr>
          <w:position w:val="-56"/>
        </w:rPr>
        <w:object w:dxaOrig="4480" w:dyaOrig="1240">
          <v:shape id="_x0000_i1229" type="#_x0000_t75" style="width:223.85pt;height:61.85pt" o:ole="">
            <v:imagedata r:id="rId422" o:title=""/>
          </v:shape>
          <o:OLEObject Type="Embed" ProgID="Equation.DSMT4" ShapeID="_x0000_i1229" DrawAspect="Content" ObjectID="_1695977420" r:id="rId423"/>
        </w:object>
      </w:r>
    </w:p>
    <w:p w:rsidR="00EA43C5" w:rsidRDefault="00EA43C5" w:rsidP="00983DD1">
      <w:pPr>
        <w:ind w:leftChars="400" w:left="960"/>
      </w:pPr>
      <w:r>
        <w:rPr>
          <w:rFonts w:hAnsi="宋体"/>
        </w:rPr>
        <w:t>因为积分区域</w:t>
      </w:r>
      <w:r w:rsidR="00C57F2F" w:rsidRPr="00025957">
        <w:rPr>
          <w:position w:val="-4"/>
        </w:rPr>
        <w:object w:dxaOrig="240" w:dyaOrig="240">
          <v:shape id="_x0000_i1230" type="#_x0000_t75" style="width:12pt;height:12pt" o:ole="">
            <v:imagedata r:id="rId424" o:title=""/>
          </v:shape>
          <o:OLEObject Type="Embed" ProgID="Equation.DSMT4" ShapeID="_x0000_i1230" DrawAspect="Content" ObjectID="_1695977421" r:id="rId425"/>
        </w:object>
      </w:r>
      <w:r>
        <w:rPr>
          <w:rFonts w:hAnsi="宋体"/>
        </w:rPr>
        <w:t>关于</w:t>
      </w:r>
      <w:r w:rsidR="00C57F2F" w:rsidRPr="00C57F2F">
        <w:rPr>
          <w:position w:val="-10"/>
        </w:rPr>
        <w:object w:dxaOrig="600" w:dyaOrig="260">
          <v:shape id="_x0000_i1231" type="#_x0000_t75" style="width:30pt;height:13.4pt" o:ole="">
            <v:imagedata r:id="rId426" o:title=""/>
          </v:shape>
          <o:OLEObject Type="Embed" ProgID="Equation.DSMT4" ShapeID="_x0000_i1231" DrawAspect="Content" ObjectID="_1695977422" r:id="rId427"/>
        </w:object>
      </w:r>
      <w:r>
        <w:rPr>
          <w:rFonts w:hAnsi="宋体"/>
        </w:rPr>
        <w:t>对称，所以</w:t>
      </w:r>
      <w:r w:rsidR="00CC6773">
        <w:rPr>
          <w:rFonts w:hAnsi="宋体" w:hint="eastAsia"/>
        </w:rPr>
        <w:t>交换</w:t>
      </w:r>
      <w:r w:rsidR="00C57F2F" w:rsidRPr="00025957">
        <w:rPr>
          <w:position w:val="-4"/>
        </w:rPr>
        <w:object w:dxaOrig="200" w:dyaOrig="200">
          <v:shape id="_x0000_i1232" type="#_x0000_t75" style="width:10.15pt;height:10.15pt" o:ole="">
            <v:imagedata r:id="rId428" o:title=""/>
          </v:shape>
          <o:OLEObject Type="Embed" ProgID="Equation.DSMT4" ShapeID="_x0000_i1232" DrawAspect="Content" ObjectID="_1695977423" r:id="rId429"/>
        </w:object>
      </w:r>
      <w:r w:rsidR="00CC6773">
        <w:rPr>
          <w:rFonts w:hAnsi="宋体" w:hint="eastAsia"/>
        </w:rPr>
        <w:t>和</w:t>
      </w:r>
      <w:r w:rsidR="00C57F2F" w:rsidRPr="00C57F2F">
        <w:rPr>
          <w:position w:val="-10"/>
        </w:rPr>
        <w:object w:dxaOrig="240" w:dyaOrig="260">
          <v:shape id="_x0000_i1233" type="#_x0000_t75" style="width:12pt;height:13.4pt" o:ole="">
            <v:imagedata r:id="rId430" o:title=""/>
          </v:shape>
          <o:OLEObject Type="Embed" ProgID="Equation.DSMT4" ShapeID="_x0000_i1233" DrawAspect="Content" ObjectID="_1695977424" r:id="rId431"/>
        </w:object>
      </w:r>
      <w:r w:rsidR="00CC6773">
        <w:rPr>
          <w:rFonts w:hAnsi="宋体" w:hint="eastAsia"/>
        </w:rPr>
        <w:t>后二重积分不变：</w:t>
      </w:r>
    </w:p>
    <w:p w:rsidR="00EA43C5" w:rsidRDefault="00C57F2F" w:rsidP="00CC6773">
      <w:pPr>
        <w:ind w:leftChars="400" w:left="960"/>
        <w:jc w:val="center"/>
      </w:pPr>
      <w:r w:rsidRPr="00C57F2F">
        <w:rPr>
          <w:position w:val="-32"/>
        </w:rPr>
        <w:object w:dxaOrig="4380" w:dyaOrig="620">
          <v:shape id="_x0000_i1234" type="#_x0000_t75" style="width:219.25pt;height:31.4pt" o:ole="">
            <v:imagedata r:id="rId432" o:title=""/>
          </v:shape>
          <o:OLEObject Type="Embed" ProgID="Equation.DSMT4" ShapeID="_x0000_i1234" DrawAspect="Content" ObjectID="_1695977425" r:id="rId433"/>
        </w:object>
      </w:r>
    </w:p>
    <w:p w:rsidR="00CC6773" w:rsidRDefault="00CC6773" w:rsidP="00983DD1">
      <w:pPr>
        <w:ind w:leftChars="400" w:left="960"/>
        <w:rPr>
          <w:rFonts w:hAnsi="宋体"/>
        </w:rPr>
      </w:pPr>
      <w:r>
        <w:rPr>
          <w:rFonts w:hAnsi="宋体" w:hint="eastAsia"/>
        </w:rPr>
        <w:t>从而有</w:t>
      </w:r>
    </w:p>
    <w:p w:rsidR="00EA43C5" w:rsidRDefault="00C57F2F" w:rsidP="00CC6773">
      <w:pPr>
        <w:ind w:leftChars="400" w:left="960"/>
        <w:jc w:val="center"/>
      </w:pPr>
      <w:r w:rsidRPr="00C57F2F">
        <w:rPr>
          <w:position w:val="-18"/>
        </w:rPr>
        <w:object w:dxaOrig="4560" w:dyaOrig="480">
          <v:shape id="_x0000_i1235" type="#_x0000_t75" style="width:228pt;height:24pt" o:ole="">
            <v:imagedata r:id="rId434" o:title=""/>
          </v:shape>
          <o:OLEObject Type="Embed" ProgID="Equation.DSMT4" ShapeID="_x0000_i1235" DrawAspect="Content" ObjectID="_1695977426" r:id="rId435"/>
        </w:object>
      </w:r>
    </w:p>
    <w:p w:rsidR="00EA43C5" w:rsidRDefault="00EA43C5" w:rsidP="00CC6773">
      <w:pPr>
        <w:ind w:leftChars="200" w:left="480"/>
      </w:pPr>
      <w:r>
        <w:rPr>
          <w:rFonts w:hAnsi="宋体" w:hint="eastAsia"/>
        </w:rPr>
        <w:t>(2)</w:t>
      </w:r>
      <w:r>
        <w:rPr>
          <w:rFonts w:hAnsi="宋体" w:hint="eastAsia"/>
          <w:b/>
        </w:rPr>
        <w:t xml:space="preserve"> </w:t>
      </w:r>
      <w:r w:rsidR="00CC6773">
        <w:rPr>
          <w:rFonts w:hAnsi="宋体" w:hint="eastAsia"/>
        </w:rPr>
        <w:t>由</w:t>
      </w:r>
      <w:r>
        <w:rPr>
          <w:rFonts w:hAnsi="宋体"/>
        </w:rPr>
        <w:t>格林公式</w:t>
      </w:r>
      <w:r w:rsidR="00CC6773">
        <w:rPr>
          <w:rFonts w:hAnsi="宋体" w:hint="eastAsia"/>
        </w:rPr>
        <w:t>及</w:t>
      </w:r>
      <w:r w:rsidR="00CC6773">
        <w:rPr>
          <w:rFonts w:hAnsi="宋体"/>
        </w:rPr>
        <w:t>轮换对称性</w:t>
      </w:r>
      <w:r w:rsidR="00CC6773">
        <w:rPr>
          <w:rFonts w:hAnsi="宋体" w:hint="eastAsia"/>
        </w:rPr>
        <w:t>有</w:t>
      </w:r>
    </w:p>
    <w:p w:rsidR="00EA43C5" w:rsidRPr="00CC6773" w:rsidRDefault="00C57F2F" w:rsidP="00CC6773">
      <w:pPr>
        <w:ind w:leftChars="400" w:left="960"/>
        <w:jc w:val="center"/>
      </w:pPr>
      <w:r w:rsidRPr="00C57F2F">
        <w:rPr>
          <w:position w:val="-118"/>
        </w:rPr>
        <w:object w:dxaOrig="6060" w:dyaOrig="2480">
          <v:shape id="_x0000_i1236" type="#_x0000_t75" style="width:303.25pt;height:124.15pt" o:ole="">
            <v:imagedata r:id="rId436" o:title=""/>
          </v:shape>
          <o:OLEObject Type="Embed" ProgID="Equation.DSMT4" ShapeID="_x0000_i1236" DrawAspect="Content" ObjectID="_1695977427" r:id="rId437"/>
        </w:object>
      </w:r>
    </w:p>
    <w:p w:rsidR="00EA43C5" w:rsidRDefault="00EA43C5" w:rsidP="00EA43C5"/>
    <w:p w:rsidR="00EA43C5" w:rsidRPr="00EA43C5" w:rsidRDefault="00EA43C5" w:rsidP="00EA43C5"/>
    <w:p w:rsidR="00EA43C5" w:rsidRPr="00F44444" w:rsidRDefault="00EA43C5" w:rsidP="00DE6F7F">
      <w:pPr>
        <w:pStyle w:val="1"/>
      </w:pPr>
      <w:r w:rsidRPr="00F44444">
        <w:t>六、</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某建筑工程打地基时，需用汽锤将桩打进土层</w:t>
      </w:r>
      <w:r w:rsidR="00811B29">
        <w:rPr>
          <w:rFonts w:hint="eastAsia"/>
        </w:rPr>
        <w:t>．</w:t>
      </w:r>
      <w:r w:rsidRPr="00F44444">
        <w:rPr>
          <w:rFonts w:hAnsi="宋体"/>
        </w:rPr>
        <w:t>汽锤每次击打，都将克服土层对桩的阻力而作功</w:t>
      </w:r>
      <w:r w:rsidR="00811B29">
        <w:rPr>
          <w:rFonts w:hint="eastAsia"/>
        </w:rPr>
        <w:t>．</w:t>
      </w:r>
      <w:r w:rsidRPr="00F44444">
        <w:rPr>
          <w:rFonts w:hAnsi="宋体"/>
        </w:rPr>
        <w:t>设土层对桩的阻力的大小与桩被打进地下的深度成正</w:t>
      </w:r>
      <w:r w:rsidRPr="00F44444">
        <w:rPr>
          <w:rFonts w:hAnsi="宋体"/>
        </w:rPr>
        <w:lastRenderedPageBreak/>
        <w:t>比</w:t>
      </w:r>
      <w:r w:rsidR="00811B29">
        <w:rPr>
          <w:rFonts w:hAnsi="宋体" w:hint="eastAsia"/>
        </w:rPr>
        <w:t>（</w:t>
      </w:r>
      <w:r w:rsidRPr="00F44444">
        <w:rPr>
          <w:rFonts w:hAnsi="宋体"/>
        </w:rPr>
        <w:t>比例系数为</w:t>
      </w:r>
      <w:r w:rsidR="00C57F2F" w:rsidRPr="00025957">
        <w:rPr>
          <w:position w:val="-4"/>
        </w:rPr>
        <w:object w:dxaOrig="200" w:dyaOrig="260">
          <v:shape id="_x0000_i1237" type="#_x0000_t75" style="width:10.15pt;height:13.4pt" o:ole="">
            <v:imagedata r:id="rId438" o:title=""/>
          </v:shape>
          <o:OLEObject Type="Embed" ProgID="Equation.DSMT4" ShapeID="_x0000_i1237" DrawAspect="Content" ObjectID="_1695977428" r:id="rId439"/>
        </w:object>
      </w:r>
      <w:r w:rsidR="00811B29">
        <w:rPr>
          <w:rFonts w:hint="eastAsia"/>
        </w:rPr>
        <w:t>，</w:t>
      </w:r>
      <w:r w:rsidR="00C57F2F" w:rsidRPr="00C57F2F">
        <w:rPr>
          <w:position w:val="-6"/>
        </w:rPr>
        <w:object w:dxaOrig="560" w:dyaOrig="279">
          <v:shape id="_x0000_i1238" type="#_x0000_t75" style="width:28.15pt;height:13.85pt" o:ole="">
            <v:imagedata r:id="rId440" o:title=""/>
          </v:shape>
          <o:OLEObject Type="Embed" ProgID="Equation.DSMT4" ShapeID="_x0000_i1238" DrawAspect="Content" ObjectID="_1695977429" r:id="rId441"/>
        </w:object>
      </w:r>
      <w:r w:rsidR="00811B29">
        <w:rPr>
          <w:rFonts w:hAnsi="宋体" w:hint="eastAsia"/>
        </w:rPr>
        <w:t>）</w:t>
      </w:r>
      <w:r w:rsidR="00811B29">
        <w:rPr>
          <w:rFonts w:hint="eastAsia"/>
        </w:rPr>
        <w:t>．</w:t>
      </w:r>
      <w:r w:rsidRPr="00F44444">
        <w:rPr>
          <w:rFonts w:hAnsi="宋体"/>
        </w:rPr>
        <w:t>汽锤第一次击打将桩打进地下</w:t>
      </w:r>
      <w:r w:rsidR="00C57F2F" w:rsidRPr="00C57F2F">
        <w:rPr>
          <w:position w:val="-6"/>
        </w:rPr>
        <w:object w:dxaOrig="200" w:dyaOrig="220">
          <v:shape id="_x0000_i1239" type="#_x0000_t75" style="width:10.15pt;height:10.6pt" o:ole="">
            <v:imagedata r:id="rId442" o:title=""/>
          </v:shape>
          <o:OLEObject Type="Embed" ProgID="Equation.DSMT4" ShapeID="_x0000_i1239" DrawAspect="Content" ObjectID="_1695977430" r:id="rId443"/>
        </w:object>
      </w:r>
      <w:r w:rsidR="00811B29">
        <w:rPr>
          <w:rFonts w:hint="eastAsia"/>
        </w:rPr>
        <w:t>米．</w:t>
      </w:r>
      <w:r w:rsidRPr="00F44444">
        <w:rPr>
          <w:rFonts w:hAnsi="宋体"/>
        </w:rPr>
        <w:t>根据设计方案，要求汽锤每次击打桩时所作的功与前一次击打时所作的功之比为常数</w:t>
      </w:r>
      <w:r w:rsidR="00C57F2F" w:rsidRPr="00025957">
        <w:rPr>
          <w:position w:val="-4"/>
        </w:rPr>
        <w:object w:dxaOrig="180" w:dyaOrig="200">
          <v:shape id="_x0000_i1240" type="#_x0000_t75" style="width:9.25pt;height:10.15pt" o:ole="">
            <v:imagedata r:id="rId444" o:title=""/>
          </v:shape>
          <o:OLEObject Type="Embed" ProgID="Equation.DSMT4" ShapeID="_x0000_i1240" DrawAspect="Content" ObjectID="_1695977431" r:id="rId445"/>
        </w:object>
      </w:r>
      <w:r w:rsidR="00811B29">
        <w:rPr>
          <w:rFonts w:hint="eastAsia"/>
        </w:rPr>
        <w:t>（</w:t>
      </w:r>
      <w:r w:rsidR="00C57F2F" w:rsidRPr="00C57F2F">
        <w:rPr>
          <w:position w:val="-6"/>
        </w:rPr>
        <w:object w:dxaOrig="859" w:dyaOrig="279">
          <v:shape id="_x0000_i1241" type="#_x0000_t75" style="width:43.4pt;height:13.85pt" o:ole="">
            <v:imagedata r:id="rId446" o:title=""/>
          </v:shape>
          <o:OLEObject Type="Embed" ProgID="Equation.DSMT4" ShapeID="_x0000_i1241" DrawAspect="Content" ObjectID="_1695977432" r:id="rId447"/>
        </w:object>
      </w:r>
      <w:r w:rsidR="00811B29">
        <w:rPr>
          <w:rFonts w:hint="eastAsia"/>
        </w:rPr>
        <w:t>）．</w:t>
      </w:r>
      <w:r w:rsidRPr="00F44444">
        <w:rPr>
          <w:rFonts w:hAnsi="宋体"/>
        </w:rPr>
        <w:t>问</w:t>
      </w:r>
    </w:p>
    <w:p w:rsidR="00EA43C5" w:rsidRPr="00F44444" w:rsidRDefault="00EA43C5" w:rsidP="00196822">
      <w:pPr>
        <w:ind w:leftChars="200" w:left="480"/>
      </w:pPr>
      <w:r w:rsidRPr="00F44444">
        <w:t xml:space="preserve">(1) </w:t>
      </w:r>
      <w:r w:rsidRPr="00F44444">
        <w:rPr>
          <w:rFonts w:hAnsi="宋体"/>
        </w:rPr>
        <w:t>汽锤击打桩</w:t>
      </w:r>
      <w:r w:rsidR="00C57F2F" w:rsidRPr="00C57F2F">
        <w:rPr>
          <w:position w:val="-6"/>
        </w:rPr>
        <w:object w:dxaOrig="180" w:dyaOrig="279">
          <v:shape id="_x0000_i1242" type="#_x0000_t75" style="width:9.25pt;height:13.85pt" o:ole="">
            <v:imagedata r:id="rId448" o:title=""/>
          </v:shape>
          <o:OLEObject Type="Embed" ProgID="Equation.DSMT4" ShapeID="_x0000_i1242" DrawAspect="Content" ObjectID="_1695977433" r:id="rId449"/>
        </w:object>
      </w:r>
      <w:r w:rsidRPr="00F44444">
        <w:rPr>
          <w:rFonts w:hAnsi="宋体"/>
        </w:rPr>
        <w:t>次后，可将桩打进地下多深？</w:t>
      </w:r>
    </w:p>
    <w:p w:rsidR="00EA43C5" w:rsidRPr="00F44444" w:rsidRDefault="00EA43C5" w:rsidP="00196822">
      <w:pPr>
        <w:ind w:leftChars="200" w:left="480"/>
      </w:pPr>
      <w:r w:rsidRPr="00F44444">
        <w:t xml:space="preserve">(2) </w:t>
      </w:r>
      <w:r w:rsidRPr="00F44444">
        <w:rPr>
          <w:rFonts w:hAnsi="宋体"/>
        </w:rPr>
        <w:t>若击打次数不限，汽锤至多能将桩打进地下多深？</w:t>
      </w:r>
    </w:p>
    <w:p w:rsidR="00811B29" w:rsidRPr="00196822" w:rsidRDefault="00811B29" w:rsidP="00196822"/>
    <w:p w:rsidR="00EA43C5" w:rsidRPr="00196822" w:rsidRDefault="00196822" w:rsidP="00885201">
      <w:pPr>
        <w:ind w:left="960" w:hangingChars="400" w:hanging="960"/>
        <w:rPr>
          <w:rFonts w:ascii="微软雅黑" w:eastAsia="微软雅黑" w:hAnsi="微软雅黑"/>
          <w:b/>
          <w:iCs/>
          <w:color w:val="C00000"/>
        </w:rPr>
      </w:pPr>
      <w:r w:rsidRPr="00EB6472">
        <w:rPr>
          <w:rStyle w:val="af4"/>
          <w:rFonts w:hint="eastAsia"/>
        </w:rPr>
        <w:t>[解]</w:t>
      </w:r>
      <w:r w:rsidRPr="00196822">
        <w:rPr>
          <w:rFonts w:hint="eastAsia"/>
        </w:rPr>
        <w:t xml:space="preserve"> </w:t>
      </w:r>
      <w:r w:rsidR="00EA43C5">
        <w:t xml:space="preserve">(1) </w:t>
      </w:r>
      <w:r w:rsidR="00EA43C5">
        <w:rPr>
          <w:rFonts w:hAnsi="宋体"/>
        </w:rPr>
        <w:t>建立坐标系，地面作为坐标原点，向下为</w:t>
      </w:r>
      <w:r w:rsidR="00C57F2F" w:rsidRPr="00025957">
        <w:rPr>
          <w:position w:val="-4"/>
        </w:rPr>
        <w:object w:dxaOrig="200" w:dyaOrig="200">
          <v:shape id="_x0000_i1243" type="#_x0000_t75" style="width:10.15pt;height:10.15pt" o:ole="">
            <v:imagedata r:id="rId450" o:title=""/>
          </v:shape>
          <o:OLEObject Type="Embed" ProgID="Equation.DSMT4" ShapeID="_x0000_i1243" DrawAspect="Content" ObjectID="_1695977434" r:id="rId451"/>
        </w:object>
      </w:r>
      <w:r w:rsidR="00885201">
        <w:rPr>
          <w:rFonts w:hAnsi="宋体"/>
        </w:rPr>
        <w:t>轴正向</w:t>
      </w:r>
      <w:r w:rsidR="00885201">
        <w:rPr>
          <w:rFonts w:hAnsi="宋体" w:hint="eastAsia"/>
        </w:rPr>
        <w:t>．</w:t>
      </w:r>
      <w:r w:rsidR="00EA43C5">
        <w:rPr>
          <w:rFonts w:hAnsi="宋体"/>
        </w:rPr>
        <w:t>设第</w:t>
      </w:r>
      <w:r w:rsidR="00C57F2F" w:rsidRPr="00025957">
        <w:rPr>
          <w:position w:val="-4"/>
        </w:rPr>
        <w:object w:dxaOrig="200" w:dyaOrig="200">
          <v:shape id="_x0000_i1244" type="#_x0000_t75" style="width:10.15pt;height:10.15pt" o:ole="">
            <v:imagedata r:id="rId452" o:title=""/>
          </v:shape>
          <o:OLEObject Type="Embed" ProgID="Equation.DSMT4" ShapeID="_x0000_i1244" DrawAspect="Content" ObjectID="_1695977435" r:id="rId453"/>
        </w:object>
      </w:r>
      <w:r w:rsidR="00EA43C5">
        <w:rPr>
          <w:rFonts w:hAnsi="宋体"/>
        </w:rPr>
        <w:t>次击打后，桩被打进地下</w:t>
      </w:r>
      <w:r w:rsidR="00C57F2F" w:rsidRPr="00C57F2F">
        <w:rPr>
          <w:position w:val="-12"/>
        </w:rPr>
        <w:object w:dxaOrig="279" w:dyaOrig="360">
          <v:shape id="_x0000_i1245" type="#_x0000_t75" style="width:13.85pt;height:18pt" o:ole="">
            <v:imagedata r:id="rId454" o:title=""/>
          </v:shape>
          <o:OLEObject Type="Embed" ProgID="Equation.DSMT4" ShapeID="_x0000_i1245" DrawAspect="Content" ObjectID="_1695977436" r:id="rId455"/>
        </w:object>
      </w:r>
      <w:r w:rsidR="0017238B">
        <w:rPr>
          <w:rFonts w:hAnsi="宋体" w:hint="eastAsia"/>
        </w:rPr>
        <w:t>；</w:t>
      </w:r>
      <w:r w:rsidR="0017238B">
        <w:rPr>
          <w:rFonts w:hAnsi="宋体"/>
        </w:rPr>
        <w:t>第</w:t>
      </w:r>
      <w:r w:rsidR="00C57F2F" w:rsidRPr="00025957">
        <w:rPr>
          <w:position w:val="-4"/>
        </w:rPr>
        <w:object w:dxaOrig="200" w:dyaOrig="200">
          <v:shape id="_x0000_i1246" type="#_x0000_t75" style="width:10.15pt;height:10.15pt" o:ole="">
            <v:imagedata r:id="rId456" o:title=""/>
          </v:shape>
          <o:OLEObject Type="Embed" ProgID="Equation.DSMT4" ShapeID="_x0000_i1246" DrawAspect="Content" ObjectID="_1695977437" r:id="rId457"/>
        </w:object>
      </w:r>
      <w:r w:rsidR="0017238B">
        <w:rPr>
          <w:rFonts w:hAnsi="宋体"/>
        </w:rPr>
        <w:t>次击打</w:t>
      </w:r>
      <w:r w:rsidR="0017238B">
        <w:rPr>
          <w:rFonts w:hAnsi="宋体" w:hint="eastAsia"/>
        </w:rPr>
        <w:t>时，</w:t>
      </w:r>
      <w:r w:rsidR="00EA43C5">
        <w:rPr>
          <w:rFonts w:hAnsi="宋体"/>
        </w:rPr>
        <w:t>汽锤所作的功为</w:t>
      </w:r>
      <w:r w:rsidR="00C57F2F" w:rsidRPr="00C57F2F">
        <w:rPr>
          <w:position w:val="-12"/>
        </w:rPr>
        <w:object w:dxaOrig="340" w:dyaOrig="360">
          <v:shape id="_x0000_i1247" type="#_x0000_t75" style="width:16.6pt;height:18pt" o:ole="">
            <v:imagedata r:id="rId458" o:title=""/>
          </v:shape>
          <o:OLEObject Type="Embed" ProgID="Equation.DSMT4" ShapeID="_x0000_i1247" DrawAspect="Content" ObjectID="_1695977438" r:id="rId459"/>
        </w:object>
      </w:r>
      <w:r w:rsidR="00885201">
        <w:rPr>
          <w:rFonts w:hint="eastAsia"/>
        </w:rPr>
        <w:t>（</w:t>
      </w:r>
      <w:r w:rsidR="00C57F2F" w:rsidRPr="00C57F2F">
        <w:rPr>
          <w:position w:val="-8"/>
        </w:rPr>
        <w:object w:dxaOrig="1200" w:dyaOrig="300">
          <v:shape id="_x0000_i1248" type="#_x0000_t75" style="width:60pt;height:15.25pt" o:ole="">
            <v:imagedata r:id="rId460" o:title=""/>
          </v:shape>
          <o:OLEObject Type="Embed" ProgID="Equation.DSMT4" ShapeID="_x0000_i1248" DrawAspect="Content" ObjectID="_1695977439" r:id="rId461"/>
        </w:object>
      </w:r>
      <w:r w:rsidR="00885201">
        <w:rPr>
          <w:rFonts w:hint="eastAsia"/>
        </w:rPr>
        <w:t>）</w:t>
      </w:r>
      <w:r w:rsidR="00EA43C5">
        <w:t>．</w:t>
      </w:r>
      <w:r w:rsidR="00EA43C5">
        <w:rPr>
          <w:rFonts w:hAnsi="宋体"/>
        </w:rPr>
        <w:t>由题设，当桩被打进地下的深度为</w:t>
      </w:r>
      <w:r w:rsidR="00C57F2F" w:rsidRPr="00025957">
        <w:rPr>
          <w:position w:val="-4"/>
        </w:rPr>
        <w:object w:dxaOrig="200" w:dyaOrig="200">
          <v:shape id="_x0000_i1249" type="#_x0000_t75" style="width:10.15pt;height:10.15pt" o:ole="">
            <v:imagedata r:id="rId462" o:title=""/>
          </v:shape>
          <o:OLEObject Type="Embed" ProgID="Equation.DSMT4" ShapeID="_x0000_i1249" DrawAspect="Content" ObjectID="_1695977440" r:id="rId463"/>
        </w:object>
      </w:r>
      <w:r w:rsidR="00EA43C5">
        <w:rPr>
          <w:rFonts w:hAnsi="宋体"/>
        </w:rPr>
        <w:t>时，土层对桩的阻力的大小为</w:t>
      </w:r>
      <w:r w:rsidR="00C57F2F" w:rsidRPr="00025957">
        <w:rPr>
          <w:position w:val="-4"/>
        </w:rPr>
        <w:object w:dxaOrig="320" w:dyaOrig="260">
          <v:shape id="_x0000_i1250" type="#_x0000_t75" style="width:16.15pt;height:13.4pt" o:ole="">
            <v:imagedata r:id="rId464" o:title=""/>
          </v:shape>
          <o:OLEObject Type="Embed" ProgID="Equation.DSMT4" ShapeID="_x0000_i1250" DrawAspect="Content" ObjectID="_1695977441" r:id="rId465"/>
        </w:object>
      </w:r>
      <w:r w:rsidR="00EA43C5">
        <w:rPr>
          <w:rFonts w:hAnsi="宋体"/>
        </w:rPr>
        <w:t>，汽锤所作的功等于克服阻力所做的功</w:t>
      </w:r>
      <w:r w:rsidR="00885201">
        <w:rPr>
          <w:rFonts w:hint="eastAsia"/>
        </w:rPr>
        <w:t>，所以</w:t>
      </w:r>
    </w:p>
    <w:p w:rsidR="00885201" w:rsidRDefault="00C57F2F" w:rsidP="00885201">
      <w:pPr>
        <w:ind w:firstLineChars="400" w:firstLine="960"/>
        <w:jc w:val="center"/>
      </w:pPr>
      <w:r w:rsidRPr="00C57F2F">
        <w:rPr>
          <w:position w:val="-24"/>
        </w:rPr>
        <w:object w:dxaOrig="7560" w:dyaOrig="620">
          <v:shape id="_x0000_i1251" type="#_x0000_t75" style="width:378pt;height:31.4pt" o:ole="">
            <v:imagedata r:id="rId466" o:title=""/>
          </v:shape>
          <o:OLEObject Type="Embed" ProgID="Equation.DSMT4" ShapeID="_x0000_i1251" DrawAspect="Content" ObjectID="_1695977442" r:id="rId467"/>
        </w:object>
      </w:r>
    </w:p>
    <w:p w:rsidR="00EA43C5" w:rsidRDefault="00EA43C5" w:rsidP="00885201">
      <w:pPr>
        <w:ind w:leftChars="400" w:left="960"/>
        <w:rPr>
          <w:rFonts w:hAnsi="宋体"/>
        </w:rPr>
      </w:pPr>
      <w:r>
        <w:rPr>
          <w:rFonts w:hAnsi="宋体"/>
        </w:rPr>
        <w:t>又</w:t>
      </w:r>
      <w:r w:rsidR="00C57F2F" w:rsidRPr="00C57F2F">
        <w:rPr>
          <w:position w:val="-12"/>
        </w:rPr>
        <w:object w:dxaOrig="960" w:dyaOrig="360">
          <v:shape id="_x0000_i1252" type="#_x0000_t75" style="width:48pt;height:18pt" o:ole="">
            <v:imagedata r:id="rId468" o:title=""/>
          </v:shape>
          <o:OLEObject Type="Embed" ProgID="Equation.DSMT4" ShapeID="_x0000_i1252" DrawAspect="Content" ObjectID="_1695977443" r:id="rId469"/>
        </w:object>
      </w:r>
      <w:r>
        <w:rPr>
          <w:rFonts w:hAnsi="宋体"/>
        </w:rPr>
        <w:t>，</w:t>
      </w:r>
      <w:r w:rsidR="00C57F2F" w:rsidRPr="00C57F2F">
        <w:rPr>
          <w:position w:val="-12"/>
        </w:rPr>
        <w:object w:dxaOrig="1660" w:dyaOrig="380">
          <v:shape id="_x0000_i1253" type="#_x0000_t75" style="width:82.6pt;height:19.4pt" o:ole="">
            <v:imagedata r:id="rId470" o:title=""/>
          </v:shape>
          <o:OLEObject Type="Embed" ProgID="Equation.DSMT4" ShapeID="_x0000_i1253" DrawAspect="Content" ObjectID="_1695977444" r:id="rId471"/>
        </w:object>
      </w:r>
      <w:r>
        <w:rPr>
          <w:rFonts w:hAnsi="宋体"/>
        </w:rPr>
        <w:t>，</w:t>
      </w:r>
      <w:r w:rsidR="00C57F2F" w:rsidRPr="00C57F2F">
        <w:rPr>
          <w:position w:val="-12"/>
        </w:rPr>
        <w:object w:dxaOrig="639" w:dyaOrig="360">
          <v:shape id="_x0000_i1254" type="#_x0000_t75" style="width:31.85pt;height:18pt" o:ole="">
            <v:imagedata r:id="rId472" o:title=""/>
          </v:shape>
          <o:OLEObject Type="Embed" ProgID="Equation.DSMT4" ShapeID="_x0000_i1254" DrawAspect="Content" ObjectID="_1695977445" r:id="rId473"/>
        </w:object>
      </w:r>
      <w:r w:rsidR="00885201">
        <w:rPr>
          <w:rFonts w:hint="eastAsia"/>
        </w:rPr>
        <w:t>，所以</w:t>
      </w:r>
    </w:p>
    <w:p w:rsidR="00EA43C5" w:rsidRDefault="00C57F2F" w:rsidP="00885201">
      <w:pPr>
        <w:ind w:leftChars="400" w:left="960"/>
        <w:jc w:val="center"/>
      </w:pPr>
      <w:r w:rsidRPr="00C57F2F">
        <w:rPr>
          <w:position w:val="-24"/>
        </w:rPr>
        <w:object w:dxaOrig="5220" w:dyaOrig="620">
          <v:shape id="_x0000_i1255" type="#_x0000_t75" style="width:261.25pt;height:31.4pt" o:ole="">
            <v:imagedata r:id="rId474" o:title=""/>
          </v:shape>
          <o:OLEObject Type="Embed" ProgID="Equation.DSMT4" ShapeID="_x0000_i1255" DrawAspect="Content" ObjectID="_1695977446" r:id="rId475"/>
        </w:object>
      </w:r>
    </w:p>
    <w:p w:rsidR="00EA43C5" w:rsidRDefault="00EA43C5" w:rsidP="00885201">
      <w:pPr>
        <w:ind w:leftChars="400" w:left="960"/>
      </w:pPr>
      <w:r>
        <w:rPr>
          <w:rFonts w:hAnsi="宋体"/>
        </w:rPr>
        <w:t>于是</w:t>
      </w:r>
      <w:r w:rsidR="00C57F2F" w:rsidRPr="00C57F2F">
        <w:rPr>
          <w:position w:val="-12"/>
        </w:rPr>
        <w:object w:dxaOrig="1680" w:dyaOrig="440">
          <v:shape id="_x0000_i1256" type="#_x0000_t75" style="width:84pt;height:22.15pt" o:ole="">
            <v:imagedata r:id="rId476" o:title=""/>
          </v:shape>
          <o:OLEObject Type="Embed" ProgID="Equation.DSMT4" ShapeID="_x0000_i1256" DrawAspect="Content" ObjectID="_1695977447" r:id="rId477"/>
        </w:object>
      </w:r>
      <w:r>
        <w:t>．</w:t>
      </w:r>
    </w:p>
    <w:p w:rsidR="00EA43C5" w:rsidRDefault="00EA43C5" w:rsidP="0017238B">
      <w:pPr>
        <w:ind w:leftChars="200" w:left="960" w:hangingChars="200" w:hanging="480"/>
      </w:pPr>
      <w:r>
        <w:rPr>
          <w:rFonts w:hAnsi="宋体" w:hint="eastAsia"/>
        </w:rPr>
        <w:t xml:space="preserve">(2) </w:t>
      </w:r>
      <w:r w:rsidR="0017238B">
        <w:rPr>
          <w:rFonts w:hAnsi="宋体" w:hint="eastAsia"/>
        </w:rPr>
        <w:t>和</w:t>
      </w:r>
      <w:r w:rsidR="0017238B">
        <w:rPr>
          <w:rFonts w:hAnsi="宋体" w:hint="eastAsia"/>
        </w:rPr>
        <w:t xml:space="preserve"> (1) </w:t>
      </w:r>
      <w:r w:rsidR="0017238B">
        <w:rPr>
          <w:rFonts w:hAnsi="宋体" w:hint="eastAsia"/>
        </w:rPr>
        <w:t>类似可得</w:t>
      </w:r>
    </w:p>
    <w:p w:rsidR="00EA43C5" w:rsidRDefault="00C57F2F" w:rsidP="0017238B">
      <w:pPr>
        <w:ind w:leftChars="400" w:left="960"/>
        <w:jc w:val="center"/>
      </w:pPr>
      <w:r w:rsidRPr="00C57F2F">
        <w:rPr>
          <w:position w:val="-58"/>
        </w:rPr>
        <w:object w:dxaOrig="4880" w:dyaOrig="1280">
          <v:shape id="_x0000_i1257" type="#_x0000_t75" style="width:244.15pt;height:64.15pt" o:ole="">
            <v:imagedata r:id="rId478" o:title=""/>
          </v:shape>
          <o:OLEObject Type="Embed" ProgID="Equation.DSMT4" ShapeID="_x0000_i1257" DrawAspect="Content" ObjectID="_1695977448" r:id="rId479"/>
        </w:object>
      </w:r>
    </w:p>
    <w:p w:rsidR="0017238B" w:rsidRDefault="00EA43C5" w:rsidP="00885201">
      <w:pPr>
        <w:ind w:leftChars="400" w:left="960"/>
        <w:rPr>
          <w:rFonts w:hAnsi="宋体"/>
        </w:rPr>
      </w:pPr>
      <w:r>
        <w:rPr>
          <w:rFonts w:hAnsi="宋体"/>
        </w:rPr>
        <w:t>从而</w:t>
      </w:r>
      <w:r w:rsidR="0017238B">
        <w:rPr>
          <w:rFonts w:hAnsi="宋体" w:hint="eastAsia"/>
        </w:rPr>
        <w:t>求得</w:t>
      </w:r>
    </w:p>
    <w:p w:rsidR="0017238B" w:rsidRDefault="00C57F2F" w:rsidP="0017238B">
      <w:pPr>
        <w:ind w:leftChars="400" w:left="960"/>
        <w:jc w:val="center"/>
      </w:pPr>
      <w:r w:rsidRPr="00C57F2F">
        <w:rPr>
          <w:position w:val="-26"/>
        </w:rPr>
        <w:object w:dxaOrig="3379" w:dyaOrig="720">
          <v:shape id="_x0000_i1258" type="#_x0000_t75" style="width:168.9pt;height:36pt" o:ole="">
            <v:imagedata r:id="rId480" o:title=""/>
          </v:shape>
          <o:OLEObject Type="Embed" ProgID="Equation.DSMT4" ShapeID="_x0000_i1258" DrawAspect="Content" ObjectID="_1695977449" r:id="rId481"/>
        </w:object>
      </w:r>
    </w:p>
    <w:p w:rsidR="00EA43C5" w:rsidRPr="00DE6F7F" w:rsidRDefault="00EA43C5" w:rsidP="00885201">
      <w:pPr>
        <w:ind w:leftChars="400" w:left="960"/>
      </w:pPr>
      <w:r>
        <w:rPr>
          <w:rFonts w:hAnsi="宋体"/>
        </w:rPr>
        <w:t>由</w:t>
      </w:r>
      <w:r>
        <w:rPr>
          <w:rFonts w:hAnsi="宋体" w:hint="eastAsia"/>
        </w:rPr>
        <w:t>于</w:t>
      </w:r>
      <w:r w:rsidR="00C57F2F" w:rsidRPr="00C57F2F">
        <w:rPr>
          <w:position w:val="-6"/>
        </w:rPr>
        <w:object w:dxaOrig="859" w:dyaOrig="279">
          <v:shape id="_x0000_i1259" type="#_x0000_t75" style="width:43.4pt;height:13.85pt" o:ole="">
            <v:imagedata r:id="rId482" o:title=""/>
          </v:shape>
          <o:OLEObject Type="Embed" ProgID="Equation.DSMT4" ShapeID="_x0000_i1259" DrawAspect="Content" ObjectID="_1695977450" r:id="rId483"/>
        </w:object>
      </w:r>
      <w:r>
        <w:rPr>
          <w:rFonts w:hAnsi="宋体"/>
        </w:rPr>
        <w:t>，</w:t>
      </w:r>
      <w:r>
        <w:rPr>
          <w:rFonts w:hAnsi="宋体" w:hint="eastAsia"/>
        </w:rPr>
        <w:t>所以</w:t>
      </w:r>
      <w:r w:rsidR="00C57F2F" w:rsidRPr="00C57F2F">
        <w:rPr>
          <w:position w:val="-28"/>
        </w:rPr>
        <w:object w:dxaOrig="1520" w:dyaOrig="660">
          <v:shape id="_x0000_i1260" type="#_x0000_t75" style="width:76.15pt;height:33.25pt" o:ole="">
            <v:imagedata r:id="rId484" o:title=""/>
          </v:shape>
          <o:OLEObject Type="Embed" ProgID="Equation.DSMT4" ShapeID="_x0000_i1260" DrawAspect="Content" ObjectID="_1695977451" r:id="rId485"/>
        </w:object>
      </w:r>
      <w:r>
        <w:t>．</w:t>
      </w:r>
    </w:p>
    <w:p w:rsidR="00EA43C5" w:rsidRDefault="00EA43C5" w:rsidP="00EA43C5"/>
    <w:p w:rsidR="00EA43C5" w:rsidRPr="00F44444" w:rsidRDefault="00EA43C5" w:rsidP="00EA43C5"/>
    <w:p w:rsidR="00EA43C5" w:rsidRPr="00F44444" w:rsidRDefault="00EA43C5" w:rsidP="00DE6F7F">
      <w:pPr>
        <w:pStyle w:val="1"/>
      </w:pPr>
      <w:r w:rsidRPr="00F44444">
        <w:t>七、</w:t>
      </w:r>
      <w:r w:rsidR="00DE6F7F">
        <w:rPr>
          <w:rFonts w:hint="eastAsia"/>
        </w:rPr>
        <w:t>（</w:t>
      </w:r>
      <w:r w:rsidRPr="00F44444">
        <w:t>本题满分12分</w:t>
      </w:r>
      <w:r w:rsidR="00DE6F7F">
        <w:rPr>
          <w:rFonts w:hint="eastAsia"/>
        </w:rPr>
        <w:t>）</w:t>
      </w:r>
    </w:p>
    <w:p w:rsidR="00EA43C5" w:rsidRPr="00F44444" w:rsidRDefault="00EA43C5" w:rsidP="00196822">
      <w:pPr>
        <w:ind w:leftChars="200" w:left="480"/>
      </w:pPr>
      <w:r w:rsidRPr="00F44444">
        <w:rPr>
          <w:rFonts w:hAnsi="宋体"/>
        </w:rPr>
        <w:t>设函数</w:t>
      </w:r>
      <w:r w:rsidR="00C57F2F" w:rsidRPr="00C57F2F">
        <w:rPr>
          <w:position w:val="-10"/>
        </w:rPr>
        <w:object w:dxaOrig="940" w:dyaOrig="320">
          <v:shape id="_x0000_i1261" type="#_x0000_t75" style="width:46.6pt;height:16.15pt" o:ole="">
            <v:imagedata r:id="rId486" o:title=""/>
          </v:shape>
          <o:OLEObject Type="Embed" ProgID="Equation.DSMT4" ShapeID="_x0000_i1261" DrawAspect="Content" ObjectID="_1695977452" r:id="rId487"/>
        </w:object>
      </w:r>
      <w:r w:rsidRPr="00F44444">
        <w:rPr>
          <w:rFonts w:hAnsi="宋体"/>
        </w:rPr>
        <w:t>在</w:t>
      </w:r>
      <w:r w:rsidR="00C57F2F" w:rsidRPr="00C57F2F">
        <w:rPr>
          <w:position w:val="-10"/>
        </w:rPr>
        <w:object w:dxaOrig="940" w:dyaOrig="320">
          <v:shape id="_x0000_i1262" type="#_x0000_t75" style="width:46.6pt;height:16.15pt" o:ole="">
            <v:imagedata r:id="rId488" o:title=""/>
          </v:shape>
          <o:OLEObject Type="Embed" ProgID="Equation.DSMT4" ShapeID="_x0000_i1262" DrawAspect="Content" ObjectID="_1695977453" r:id="rId489"/>
        </w:object>
      </w:r>
      <w:r w:rsidRPr="00F44444">
        <w:rPr>
          <w:rFonts w:hAnsi="宋体"/>
        </w:rPr>
        <w:t>内具有二阶导数，且</w:t>
      </w:r>
      <w:r w:rsidR="00C57F2F" w:rsidRPr="00C57F2F">
        <w:rPr>
          <w:position w:val="-10"/>
        </w:rPr>
        <w:object w:dxaOrig="639" w:dyaOrig="320">
          <v:shape id="_x0000_i1263" type="#_x0000_t75" style="width:31.85pt;height:16.15pt" o:ole="">
            <v:imagedata r:id="rId490" o:title=""/>
          </v:shape>
          <o:OLEObject Type="Embed" ProgID="Equation.DSMT4" ShapeID="_x0000_i1263" DrawAspect="Content" ObjectID="_1695977454" r:id="rId491"/>
        </w:object>
      </w:r>
      <w:r w:rsidR="009E1B06">
        <w:rPr>
          <w:rFonts w:hint="eastAsia"/>
        </w:rPr>
        <w:t>，</w:t>
      </w:r>
      <w:r w:rsidR="00C57F2F" w:rsidRPr="00C57F2F">
        <w:rPr>
          <w:position w:val="-10"/>
        </w:rPr>
        <w:object w:dxaOrig="900" w:dyaOrig="320">
          <v:shape id="_x0000_i1264" type="#_x0000_t75" style="width:45.25pt;height:16.15pt" o:ole="">
            <v:imagedata r:id="rId492" o:title=""/>
          </v:shape>
          <o:OLEObject Type="Embed" ProgID="Equation.DSMT4" ShapeID="_x0000_i1264" DrawAspect="Content" ObjectID="_1695977455" r:id="rId493"/>
        </w:object>
      </w:r>
      <w:r w:rsidRPr="00F44444">
        <w:rPr>
          <w:rFonts w:hAnsi="宋体"/>
        </w:rPr>
        <w:t>是</w:t>
      </w:r>
      <w:r w:rsidR="00C57F2F" w:rsidRPr="00C57F2F">
        <w:rPr>
          <w:position w:val="-10"/>
        </w:rPr>
        <w:object w:dxaOrig="940" w:dyaOrig="320">
          <v:shape id="_x0000_i1265" type="#_x0000_t75" style="width:46.6pt;height:16.15pt" o:ole="">
            <v:imagedata r:id="rId494" o:title=""/>
          </v:shape>
          <o:OLEObject Type="Embed" ProgID="Equation.DSMT4" ShapeID="_x0000_i1265" DrawAspect="Content" ObjectID="_1695977456" r:id="rId495"/>
        </w:object>
      </w:r>
      <w:r w:rsidRPr="00F44444">
        <w:rPr>
          <w:rFonts w:hAnsi="宋体"/>
        </w:rPr>
        <w:t>的反函数</w:t>
      </w:r>
      <w:r w:rsidR="00CA72E0">
        <w:rPr>
          <w:rFonts w:hint="eastAsia"/>
        </w:rPr>
        <w:t>．</w:t>
      </w:r>
    </w:p>
    <w:p w:rsidR="00EA43C5" w:rsidRPr="00F44444" w:rsidRDefault="00EA43C5" w:rsidP="00CA72E0">
      <w:pPr>
        <w:ind w:leftChars="200" w:left="960" w:hangingChars="200" w:hanging="480"/>
      </w:pPr>
      <w:r w:rsidRPr="00F44444">
        <w:t xml:space="preserve">(1) </w:t>
      </w:r>
      <w:r w:rsidRPr="00F44444">
        <w:rPr>
          <w:rFonts w:hAnsi="宋体"/>
        </w:rPr>
        <w:t>试将</w:t>
      </w:r>
      <w:r w:rsidR="00C57F2F" w:rsidRPr="00C57F2F">
        <w:rPr>
          <w:position w:val="-10"/>
        </w:rPr>
        <w:object w:dxaOrig="900" w:dyaOrig="320">
          <v:shape id="_x0000_i1266" type="#_x0000_t75" style="width:45.25pt;height:16.15pt" o:ole="">
            <v:imagedata r:id="rId496" o:title=""/>
          </v:shape>
          <o:OLEObject Type="Embed" ProgID="Equation.DSMT4" ShapeID="_x0000_i1266" DrawAspect="Content" ObjectID="_1695977457" r:id="rId497"/>
        </w:object>
      </w:r>
      <w:r w:rsidRPr="00F44444">
        <w:rPr>
          <w:rFonts w:hAnsi="宋体"/>
        </w:rPr>
        <w:t>所满足的微分方程</w:t>
      </w:r>
      <w:r w:rsidR="00C57F2F" w:rsidRPr="00C57F2F">
        <w:rPr>
          <w:position w:val="-30"/>
        </w:rPr>
        <w:object w:dxaOrig="2640" w:dyaOrig="780">
          <v:shape id="_x0000_i1267" type="#_x0000_t75" style="width:132pt;height:39.25pt" o:ole="">
            <v:imagedata r:id="rId498" o:title=""/>
          </v:shape>
          <o:OLEObject Type="Embed" ProgID="Equation.DSMT4" ShapeID="_x0000_i1267" DrawAspect="Content" ObjectID="_1695977458" r:id="rId499"/>
        </w:object>
      </w:r>
      <w:r w:rsidRPr="00F44444">
        <w:rPr>
          <w:rFonts w:hAnsi="宋体"/>
        </w:rPr>
        <w:t>变换为</w:t>
      </w:r>
      <w:r w:rsidR="00C57F2F" w:rsidRPr="00C57F2F">
        <w:rPr>
          <w:position w:val="-10"/>
        </w:rPr>
        <w:object w:dxaOrig="940" w:dyaOrig="320">
          <v:shape id="_x0000_i1268" type="#_x0000_t75" style="width:46.6pt;height:16.15pt" o:ole="">
            <v:imagedata r:id="rId500" o:title=""/>
          </v:shape>
          <o:OLEObject Type="Embed" ProgID="Equation.DSMT4" ShapeID="_x0000_i1268" DrawAspect="Content" ObjectID="_1695977459" r:id="rId501"/>
        </w:object>
      </w:r>
      <w:r w:rsidRPr="00F44444">
        <w:rPr>
          <w:rFonts w:hAnsi="宋体"/>
        </w:rPr>
        <w:t>满足的微分方程；</w:t>
      </w:r>
    </w:p>
    <w:p w:rsidR="00EA43C5" w:rsidRDefault="00EA43C5" w:rsidP="00196822">
      <w:pPr>
        <w:ind w:leftChars="200" w:left="480"/>
      </w:pPr>
      <w:r w:rsidRPr="00F44444">
        <w:t xml:space="preserve">(2) </w:t>
      </w:r>
      <w:r w:rsidRPr="00F44444">
        <w:rPr>
          <w:rFonts w:hAnsi="宋体"/>
        </w:rPr>
        <w:t>求变换后的微分方程满足初始条件</w:t>
      </w:r>
      <w:r w:rsidR="00C57F2F" w:rsidRPr="00C57F2F">
        <w:rPr>
          <w:position w:val="-24"/>
        </w:rPr>
        <w:object w:dxaOrig="1840" w:dyaOrig="620">
          <v:shape id="_x0000_i1269" type="#_x0000_t75" style="width:91.85pt;height:31.4pt" o:ole="">
            <v:imagedata r:id="rId502" o:title=""/>
          </v:shape>
          <o:OLEObject Type="Embed" ProgID="Equation.DSMT4" ShapeID="_x0000_i1269" DrawAspect="Content" ObjectID="_1695977460" r:id="rId503"/>
        </w:object>
      </w:r>
      <w:r w:rsidRPr="00F44444">
        <w:rPr>
          <w:rFonts w:hAnsi="宋体"/>
        </w:rPr>
        <w:t>的解</w:t>
      </w:r>
      <w:r w:rsidR="00CA72E0">
        <w:rPr>
          <w:rFonts w:hint="eastAsia"/>
        </w:rPr>
        <w:t>．</w:t>
      </w:r>
    </w:p>
    <w:p w:rsidR="00196822" w:rsidRPr="00196822" w:rsidRDefault="00196822" w:rsidP="00196822"/>
    <w:p w:rsidR="00EA43C5" w:rsidRPr="00196822" w:rsidRDefault="00196822" w:rsidP="00EA43C5">
      <w:pPr>
        <w:rPr>
          <w:rFonts w:ascii="微软雅黑" w:eastAsia="微软雅黑" w:hAnsi="微软雅黑"/>
          <w:b/>
          <w:iCs/>
          <w:color w:val="C00000"/>
        </w:rPr>
      </w:pPr>
      <w:r w:rsidRPr="00EB6472">
        <w:rPr>
          <w:rStyle w:val="af4"/>
          <w:rFonts w:hint="eastAsia"/>
        </w:rPr>
        <w:t>[解]</w:t>
      </w:r>
      <w:r w:rsidR="00EA43C5">
        <w:t xml:space="preserve"> (1) </w:t>
      </w:r>
      <w:r w:rsidR="009E1B06">
        <w:rPr>
          <w:rFonts w:hAnsi="宋体" w:hint="eastAsia"/>
        </w:rPr>
        <w:t>由反函数的导数公式可得</w:t>
      </w:r>
    </w:p>
    <w:p w:rsidR="00EA43C5" w:rsidRDefault="00C57F2F" w:rsidP="009E1B06">
      <w:pPr>
        <w:ind w:leftChars="400" w:left="960"/>
        <w:jc w:val="center"/>
      </w:pPr>
      <w:r w:rsidRPr="00C57F2F">
        <w:rPr>
          <w:position w:val="-54"/>
        </w:rPr>
        <w:object w:dxaOrig="6600" w:dyaOrig="960">
          <v:shape id="_x0000_i1270" type="#_x0000_t75" style="width:330pt;height:48pt" o:ole="">
            <v:imagedata r:id="rId504" o:title=""/>
          </v:shape>
          <o:OLEObject Type="Embed" ProgID="Equation.DSMT4" ShapeID="_x0000_i1270" DrawAspect="Content" ObjectID="_1695977461" r:id="rId505"/>
        </w:object>
      </w:r>
    </w:p>
    <w:p w:rsidR="00EA43C5" w:rsidRDefault="00EA43C5" w:rsidP="009E1B06">
      <w:pPr>
        <w:ind w:leftChars="400" w:left="960"/>
      </w:pPr>
      <w:r>
        <w:rPr>
          <w:rFonts w:hAnsi="宋体"/>
        </w:rPr>
        <w:lastRenderedPageBreak/>
        <w:t>代入原方程</w:t>
      </w:r>
      <w:r>
        <w:rPr>
          <w:rFonts w:hAnsi="宋体" w:hint="eastAsia"/>
        </w:rPr>
        <w:t>得</w:t>
      </w:r>
      <w:r w:rsidR="00C57F2F" w:rsidRPr="00C57F2F">
        <w:rPr>
          <w:position w:val="-10"/>
        </w:rPr>
        <w:object w:dxaOrig="1359" w:dyaOrig="320">
          <v:shape id="_x0000_i1271" type="#_x0000_t75" style="width:67.85pt;height:16.15pt" o:ole="">
            <v:imagedata r:id="rId506" o:title=""/>
          </v:shape>
          <o:OLEObject Type="Embed" ProgID="Equation.DSMT4" ShapeID="_x0000_i1271" DrawAspect="Content" ObjectID="_1695977462" r:id="rId507"/>
        </w:object>
      </w:r>
      <w:r w:rsidR="009E1B06">
        <w:rPr>
          <w:rFonts w:hint="eastAsia"/>
        </w:rPr>
        <w:t>．</w:t>
      </w:r>
    </w:p>
    <w:p w:rsidR="00EA43C5" w:rsidRDefault="00EA43C5" w:rsidP="009E1B06">
      <w:pPr>
        <w:ind w:leftChars="200" w:left="960" w:hangingChars="200" w:hanging="480"/>
      </w:pPr>
      <w:r>
        <w:t xml:space="preserve">(2) </w:t>
      </w:r>
      <w:r>
        <w:rPr>
          <w:rFonts w:hAnsi="宋体"/>
        </w:rPr>
        <w:t>方程</w:t>
      </w:r>
      <w:r w:rsidR="00C57F2F" w:rsidRPr="00C57F2F">
        <w:rPr>
          <w:position w:val="-10"/>
        </w:rPr>
        <w:object w:dxaOrig="1359" w:dyaOrig="320">
          <v:shape id="_x0000_i1272" type="#_x0000_t75" style="width:67.85pt;height:16.15pt" o:ole="">
            <v:imagedata r:id="rId508" o:title=""/>
          </v:shape>
          <o:OLEObject Type="Embed" ProgID="Equation.DSMT4" ShapeID="_x0000_i1272" DrawAspect="Content" ObjectID="_1695977463" r:id="rId509"/>
        </w:object>
      </w:r>
      <w:r>
        <w:rPr>
          <w:rFonts w:hAnsi="宋体"/>
        </w:rPr>
        <w:t>的齐次通解为</w:t>
      </w:r>
      <w:r w:rsidR="00C57F2F" w:rsidRPr="00C57F2F">
        <w:rPr>
          <w:position w:val="-12"/>
        </w:rPr>
        <w:object w:dxaOrig="1560" w:dyaOrig="380">
          <v:shape id="_x0000_i1273" type="#_x0000_t75" style="width:78pt;height:19.4pt" o:ole="">
            <v:imagedata r:id="rId510" o:title=""/>
          </v:shape>
          <o:OLEObject Type="Embed" ProgID="Equation.DSMT4" ShapeID="_x0000_i1273" DrawAspect="Content" ObjectID="_1695977464" r:id="rId511"/>
        </w:object>
      </w:r>
      <w:r w:rsidR="009E1B06">
        <w:rPr>
          <w:rFonts w:hint="eastAsia"/>
        </w:rPr>
        <w:t>．</w:t>
      </w:r>
      <w:r>
        <w:rPr>
          <w:rFonts w:hAnsi="宋体"/>
        </w:rPr>
        <w:t>设方程</w:t>
      </w:r>
      <w:r w:rsidR="00C57F2F" w:rsidRPr="00C57F2F">
        <w:rPr>
          <w:position w:val="-10"/>
        </w:rPr>
        <w:object w:dxaOrig="1359" w:dyaOrig="320">
          <v:shape id="_x0000_i1274" type="#_x0000_t75" style="width:67.85pt;height:16.15pt" o:ole="">
            <v:imagedata r:id="rId512" o:title=""/>
          </v:shape>
          <o:OLEObject Type="Embed" ProgID="Equation.DSMT4" ShapeID="_x0000_i1274" DrawAspect="Content" ObjectID="_1695977465" r:id="rId513"/>
        </w:object>
      </w:r>
      <w:r>
        <w:rPr>
          <w:rFonts w:hAnsi="宋体"/>
        </w:rPr>
        <w:t>的特解为</w:t>
      </w:r>
      <w:r w:rsidR="00C57F2F" w:rsidRPr="00C57F2F">
        <w:rPr>
          <w:position w:val="-10"/>
        </w:rPr>
        <w:object w:dxaOrig="2040" w:dyaOrig="360">
          <v:shape id="_x0000_i1275" type="#_x0000_t75" style="width:102pt;height:18pt" o:ole="">
            <v:imagedata r:id="rId514" o:title=""/>
          </v:shape>
          <o:OLEObject Type="Embed" ProgID="Equation.DSMT4" ShapeID="_x0000_i1275" DrawAspect="Content" ObjectID="_1695977466" r:id="rId515"/>
        </w:object>
      </w:r>
      <w:r w:rsidR="009E1B06">
        <w:rPr>
          <w:rFonts w:hint="eastAsia"/>
        </w:rPr>
        <w:t>，</w:t>
      </w:r>
      <w:r>
        <w:rPr>
          <w:rFonts w:hAnsi="宋体"/>
        </w:rPr>
        <w:t>代入方程</w:t>
      </w:r>
      <w:r w:rsidR="009E1B06">
        <w:rPr>
          <w:rFonts w:hAnsi="宋体" w:hint="eastAsia"/>
        </w:rPr>
        <w:t>解</w:t>
      </w:r>
      <w:r>
        <w:rPr>
          <w:rFonts w:hAnsi="宋体"/>
        </w:rPr>
        <w:t>得</w:t>
      </w:r>
      <w:r w:rsidR="00C57F2F" w:rsidRPr="00C57F2F">
        <w:rPr>
          <w:position w:val="-6"/>
        </w:rPr>
        <w:object w:dxaOrig="580" w:dyaOrig="279">
          <v:shape id="_x0000_i1276" type="#_x0000_t75" style="width:28.6pt;height:13.85pt" o:ole="">
            <v:imagedata r:id="rId516" o:title=""/>
          </v:shape>
          <o:OLEObject Type="Embed" ProgID="Equation.DSMT4" ShapeID="_x0000_i1276" DrawAspect="Content" ObjectID="_1695977467" r:id="rId517"/>
        </w:object>
      </w:r>
      <w:r w:rsidR="009E1B06">
        <w:rPr>
          <w:rFonts w:hint="eastAsia"/>
        </w:rPr>
        <w:t>,</w:t>
      </w:r>
      <w:r w:rsidR="00C57F2F" w:rsidRPr="00C57F2F">
        <w:rPr>
          <w:position w:val="-24"/>
        </w:rPr>
        <w:object w:dxaOrig="780" w:dyaOrig="620">
          <v:shape id="_x0000_i1277" type="#_x0000_t75" style="width:39.25pt;height:31.4pt" o:ole="">
            <v:imagedata r:id="rId518" o:title=""/>
          </v:shape>
          <o:OLEObject Type="Embed" ProgID="Equation.DSMT4" ShapeID="_x0000_i1277" DrawAspect="Content" ObjectID="_1695977468" r:id="rId519"/>
        </w:object>
      </w:r>
      <w:r>
        <w:rPr>
          <w:rFonts w:hAnsi="宋体" w:hint="eastAsia"/>
        </w:rPr>
        <w:t>，</w:t>
      </w:r>
      <w:r>
        <w:rPr>
          <w:rFonts w:hAnsi="宋体"/>
        </w:rPr>
        <w:t>故</w:t>
      </w:r>
      <w:r w:rsidR="00C57F2F" w:rsidRPr="00C57F2F">
        <w:rPr>
          <w:position w:val="-24"/>
        </w:rPr>
        <w:object w:dxaOrig="1340" w:dyaOrig="620">
          <v:shape id="_x0000_i1278" type="#_x0000_t75" style="width:67.4pt;height:31.4pt" o:ole="">
            <v:imagedata r:id="rId520" o:title=""/>
          </v:shape>
          <o:OLEObject Type="Embed" ProgID="Equation.DSMT4" ShapeID="_x0000_i1278" DrawAspect="Content" ObjectID="_1695977469" r:id="rId521"/>
        </w:object>
      </w:r>
      <w:r w:rsidR="009E1B06">
        <w:rPr>
          <w:rFonts w:hint="eastAsia"/>
        </w:rPr>
        <w:t>．</w:t>
      </w:r>
      <w:r>
        <w:rPr>
          <w:rFonts w:hAnsi="宋体"/>
        </w:rPr>
        <w:t>从而</w:t>
      </w:r>
      <w:r w:rsidR="009E1B06">
        <w:rPr>
          <w:rFonts w:hint="eastAsia"/>
        </w:rPr>
        <w:t>方程</w:t>
      </w:r>
      <w:r>
        <w:rPr>
          <w:rFonts w:hAnsi="宋体"/>
        </w:rPr>
        <w:t>的通解为</w:t>
      </w:r>
    </w:p>
    <w:p w:rsidR="00EA43C5" w:rsidRDefault="00C57F2F" w:rsidP="009E1B06">
      <w:pPr>
        <w:ind w:leftChars="400" w:left="960"/>
        <w:jc w:val="center"/>
      </w:pPr>
      <w:r w:rsidRPr="00C57F2F">
        <w:rPr>
          <w:position w:val="-24"/>
        </w:rPr>
        <w:object w:dxaOrig="3300" w:dyaOrig="620">
          <v:shape id="_x0000_i1279" type="#_x0000_t75" style="width:165.25pt;height:31.4pt" o:ole="">
            <v:imagedata r:id="rId522" o:title=""/>
          </v:shape>
          <o:OLEObject Type="Embed" ProgID="Equation.DSMT4" ShapeID="_x0000_i1279" DrawAspect="Content" ObjectID="_1695977470" r:id="rId523"/>
        </w:object>
      </w:r>
    </w:p>
    <w:p w:rsidR="00EA43C5" w:rsidRDefault="00EA43C5" w:rsidP="00760832">
      <w:pPr>
        <w:ind w:leftChars="400" w:left="960"/>
      </w:pPr>
      <w:r>
        <w:rPr>
          <w:rFonts w:hAnsi="宋体"/>
        </w:rPr>
        <w:t>由</w:t>
      </w:r>
      <w:r w:rsidR="00C57F2F" w:rsidRPr="00C57F2F">
        <w:rPr>
          <w:position w:val="-24"/>
        </w:rPr>
        <w:object w:dxaOrig="1840" w:dyaOrig="620">
          <v:shape id="_x0000_i1280" type="#_x0000_t75" style="width:91.85pt;height:31.4pt" o:ole="">
            <v:imagedata r:id="rId524" o:title=""/>
          </v:shape>
          <o:OLEObject Type="Embed" ProgID="Equation.DSMT4" ShapeID="_x0000_i1280" DrawAspect="Content" ObjectID="_1695977471" r:id="rId525"/>
        </w:object>
      </w:r>
      <w:r>
        <w:rPr>
          <w:rFonts w:hAnsi="宋体"/>
        </w:rPr>
        <w:t>，得</w:t>
      </w:r>
      <w:r w:rsidR="00C57F2F" w:rsidRPr="00C57F2F">
        <w:rPr>
          <w:position w:val="-12"/>
        </w:rPr>
        <w:object w:dxaOrig="1420" w:dyaOrig="360">
          <v:shape id="_x0000_i1281" type="#_x0000_t75" style="width:70.6pt;height:18pt" o:ole="">
            <v:imagedata r:id="rId526" o:title=""/>
          </v:shape>
          <o:OLEObject Type="Embed" ProgID="Equation.DSMT4" ShapeID="_x0000_i1281" DrawAspect="Content" ObjectID="_1695977472" r:id="rId527"/>
        </w:object>
      </w:r>
      <w:r>
        <w:t>．</w:t>
      </w:r>
      <w:r>
        <w:rPr>
          <w:rFonts w:hAnsi="宋体"/>
        </w:rPr>
        <w:t>故</w:t>
      </w:r>
      <w:r w:rsidR="00C57F2F" w:rsidRPr="00C57F2F">
        <w:rPr>
          <w:position w:val="-10"/>
        </w:rPr>
        <w:object w:dxaOrig="1359" w:dyaOrig="320">
          <v:shape id="_x0000_i1282" type="#_x0000_t75" style="width:67.85pt;height:16.15pt" o:ole="">
            <v:imagedata r:id="rId528" o:title=""/>
          </v:shape>
          <o:OLEObject Type="Embed" ProgID="Equation.DSMT4" ShapeID="_x0000_i1282" DrawAspect="Content" ObjectID="_1695977473" r:id="rId529"/>
        </w:object>
      </w:r>
      <w:r>
        <w:rPr>
          <w:rFonts w:hAnsi="宋体" w:hint="eastAsia"/>
        </w:rPr>
        <w:t>满足初始条件</w:t>
      </w:r>
      <w:r>
        <w:rPr>
          <w:rFonts w:hAnsi="宋体"/>
        </w:rPr>
        <w:t>的解为</w:t>
      </w:r>
      <w:r w:rsidR="00C57F2F" w:rsidRPr="00C57F2F">
        <w:rPr>
          <w:position w:val="-24"/>
        </w:rPr>
        <w:object w:dxaOrig="2040" w:dyaOrig="620">
          <v:shape id="_x0000_i1283" type="#_x0000_t75" style="width:102pt;height:31.4pt" o:ole="">
            <v:imagedata r:id="rId530" o:title=""/>
          </v:shape>
          <o:OLEObject Type="Embed" ProgID="Equation.DSMT4" ShapeID="_x0000_i1283" DrawAspect="Content" ObjectID="_1695977474" r:id="rId531"/>
        </w:object>
      </w:r>
      <w:r w:rsidR="00760832">
        <w:rPr>
          <w:rFonts w:hint="eastAsia"/>
        </w:rPr>
        <w:t>．</w:t>
      </w:r>
    </w:p>
    <w:p w:rsidR="00EA43C5" w:rsidRDefault="00EA43C5" w:rsidP="00EA43C5"/>
    <w:p w:rsidR="00EA43C5" w:rsidRPr="00EA43C5" w:rsidRDefault="00EA43C5" w:rsidP="00EA43C5"/>
    <w:p w:rsidR="00EA43C5" w:rsidRPr="00F44444" w:rsidRDefault="00EA43C5" w:rsidP="00DE6F7F">
      <w:pPr>
        <w:pStyle w:val="1"/>
      </w:pPr>
      <w:r w:rsidRPr="00F44444">
        <w:t>八、</w:t>
      </w:r>
      <w:r w:rsidR="00DE6F7F">
        <w:rPr>
          <w:rFonts w:hint="eastAsia"/>
        </w:rPr>
        <w:t>（</w:t>
      </w:r>
      <w:r w:rsidRPr="00F44444">
        <w:t>本题满分12分</w:t>
      </w:r>
      <w:r w:rsidR="00DE6F7F">
        <w:rPr>
          <w:rFonts w:hint="eastAsia"/>
        </w:rPr>
        <w:t>）</w:t>
      </w:r>
    </w:p>
    <w:p w:rsidR="00EA43C5" w:rsidRPr="00F44444" w:rsidRDefault="00EA43C5" w:rsidP="00196822">
      <w:pPr>
        <w:ind w:leftChars="200" w:left="480"/>
      </w:pPr>
      <w:r w:rsidRPr="00F44444">
        <w:rPr>
          <w:rFonts w:hAnsi="宋体"/>
        </w:rPr>
        <w:t>设函数</w:t>
      </w:r>
      <w:r w:rsidR="00C57F2F" w:rsidRPr="00C57F2F">
        <w:rPr>
          <w:position w:val="-10"/>
        </w:rPr>
        <w:object w:dxaOrig="540" w:dyaOrig="320">
          <v:shape id="_x0000_i1284" type="#_x0000_t75" style="width:27.25pt;height:16.15pt" o:ole="">
            <v:imagedata r:id="rId532" o:title=""/>
          </v:shape>
          <o:OLEObject Type="Embed" ProgID="Equation.DSMT4" ShapeID="_x0000_i1284" DrawAspect="Content" ObjectID="_1695977475" r:id="rId533"/>
        </w:object>
      </w:r>
      <w:r w:rsidRPr="00F44444">
        <w:rPr>
          <w:rFonts w:hAnsi="宋体"/>
        </w:rPr>
        <w:t>连续且恒大于零，</w:t>
      </w:r>
    </w:p>
    <w:p w:rsidR="00EA43C5" w:rsidRPr="00F44444" w:rsidRDefault="00C57F2F" w:rsidP="00F153B9">
      <w:pPr>
        <w:ind w:leftChars="200" w:left="480"/>
        <w:jc w:val="center"/>
      </w:pPr>
      <w:r w:rsidRPr="00C57F2F">
        <w:rPr>
          <w:position w:val="-54"/>
        </w:rPr>
        <w:object w:dxaOrig="5640" w:dyaOrig="1200">
          <v:shape id="_x0000_i1285" type="#_x0000_t75" style="width:282pt;height:60pt" o:ole="">
            <v:imagedata r:id="rId534" o:title=""/>
          </v:shape>
          <o:OLEObject Type="Embed" ProgID="Equation.DSMT4" ShapeID="_x0000_i1285" DrawAspect="Content" ObjectID="_1695977476" r:id="rId535"/>
        </w:object>
      </w:r>
    </w:p>
    <w:p w:rsidR="00EA43C5" w:rsidRPr="00F44444" w:rsidRDefault="00EA43C5" w:rsidP="00196822">
      <w:pPr>
        <w:ind w:leftChars="200" w:left="480"/>
      </w:pPr>
      <w:r w:rsidRPr="00F44444">
        <w:rPr>
          <w:rFonts w:hAnsi="宋体"/>
        </w:rPr>
        <w:t>其中</w:t>
      </w:r>
      <w:r w:rsidR="00C57F2F" w:rsidRPr="00C57F2F">
        <w:rPr>
          <w:position w:val="-16"/>
        </w:rPr>
        <w:object w:dxaOrig="3300" w:dyaOrig="440">
          <v:shape id="_x0000_i1286" type="#_x0000_t75" style="width:165.25pt;height:22.15pt" o:ole="">
            <v:imagedata r:id="rId536" o:title=""/>
          </v:shape>
          <o:OLEObject Type="Embed" ProgID="Equation.DSMT4" ShapeID="_x0000_i1286" DrawAspect="Content" ObjectID="_1695977477" r:id="rId537"/>
        </w:object>
      </w:r>
      <w:r w:rsidRPr="00F44444">
        <w:rPr>
          <w:rFonts w:hAnsi="宋体"/>
        </w:rPr>
        <w:t>，</w:t>
      </w:r>
      <w:r w:rsidR="00C57F2F" w:rsidRPr="00C57F2F">
        <w:rPr>
          <w:position w:val="-16"/>
        </w:rPr>
        <w:object w:dxaOrig="2640" w:dyaOrig="440">
          <v:shape id="_x0000_i1287" type="#_x0000_t75" style="width:132pt;height:22.15pt" o:ole="">
            <v:imagedata r:id="rId538" o:title=""/>
          </v:shape>
          <o:OLEObject Type="Embed" ProgID="Equation.DSMT4" ShapeID="_x0000_i1287" DrawAspect="Content" ObjectID="_1695977478" r:id="rId539"/>
        </w:object>
      </w:r>
      <w:r w:rsidR="00F153B9">
        <w:rPr>
          <w:rFonts w:hint="eastAsia"/>
        </w:rPr>
        <w:t>．</w:t>
      </w:r>
    </w:p>
    <w:p w:rsidR="00EA43C5" w:rsidRPr="00F44444" w:rsidRDefault="00EA43C5" w:rsidP="00196822">
      <w:pPr>
        <w:ind w:leftChars="200" w:left="480"/>
      </w:pPr>
      <w:r w:rsidRPr="00F44444">
        <w:t xml:space="preserve">(1) </w:t>
      </w:r>
      <w:r w:rsidRPr="00F44444">
        <w:rPr>
          <w:rFonts w:hAnsi="宋体"/>
        </w:rPr>
        <w:t>讨论</w:t>
      </w:r>
      <w:r w:rsidR="00C57F2F" w:rsidRPr="00C57F2F">
        <w:rPr>
          <w:position w:val="-10"/>
        </w:rPr>
        <w:object w:dxaOrig="499" w:dyaOrig="320">
          <v:shape id="_x0000_i1288" type="#_x0000_t75" style="width:25.4pt;height:16.15pt" o:ole="">
            <v:imagedata r:id="rId540" o:title=""/>
          </v:shape>
          <o:OLEObject Type="Embed" ProgID="Equation.DSMT4" ShapeID="_x0000_i1288" DrawAspect="Content" ObjectID="_1695977479" r:id="rId541"/>
        </w:object>
      </w:r>
      <w:r w:rsidRPr="00F44444">
        <w:rPr>
          <w:rFonts w:hAnsi="宋体"/>
        </w:rPr>
        <w:t>在区间</w:t>
      </w:r>
      <w:r w:rsidR="00C57F2F" w:rsidRPr="00C57F2F">
        <w:rPr>
          <w:position w:val="-10"/>
        </w:rPr>
        <w:object w:dxaOrig="740" w:dyaOrig="320">
          <v:shape id="_x0000_i1289" type="#_x0000_t75" style="width:37.4pt;height:16.15pt" o:ole="">
            <v:imagedata r:id="rId542" o:title=""/>
          </v:shape>
          <o:OLEObject Type="Embed" ProgID="Equation.DSMT4" ShapeID="_x0000_i1289" DrawAspect="Content" ObjectID="_1695977480" r:id="rId543"/>
        </w:object>
      </w:r>
      <w:r w:rsidRPr="00F44444">
        <w:rPr>
          <w:rFonts w:hAnsi="宋体"/>
        </w:rPr>
        <w:t>内的单调性</w:t>
      </w:r>
      <w:r w:rsidR="00F153B9">
        <w:rPr>
          <w:rFonts w:hint="eastAsia"/>
        </w:rPr>
        <w:t>．</w:t>
      </w:r>
    </w:p>
    <w:p w:rsidR="00EA43C5" w:rsidRDefault="00EA43C5" w:rsidP="00196822">
      <w:pPr>
        <w:ind w:leftChars="200" w:left="480"/>
      </w:pPr>
      <w:r w:rsidRPr="00F44444">
        <w:t xml:space="preserve">(2) </w:t>
      </w:r>
      <w:r w:rsidRPr="00F44444">
        <w:rPr>
          <w:rFonts w:hAnsi="宋体"/>
        </w:rPr>
        <w:t>证明当</w:t>
      </w:r>
      <w:r w:rsidR="00C57F2F" w:rsidRPr="00C57F2F">
        <w:rPr>
          <w:position w:val="-6"/>
        </w:rPr>
        <w:object w:dxaOrig="520" w:dyaOrig="279">
          <v:shape id="_x0000_i1290" type="#_x0000_t75" style="width:25.85pt;height:13.85pt" o:ole="">
            <v:imagedata r:id="rId544" o:title=""/>
          </v:shape>
          <o:OLEObject Type="Embed" ProgID="Equation.DSMT4" ShapeID="_x0000_i1290" DrawAspect="Content" ObjectID="_1695977481" r:id="rId545"/>
        </w:object>
      </w:r>
      <w:r w:rsidRPr="00F44444">
        <w:rPr>
          <w:rFonts w:hAnsi="宋体"/>
        </w:rPr>
        <w:t>时，</w:t>
      </w:r>
      <w:r w:rsidR="00C57F2F" w:rsidRPr="00C57F2F">
        <w:rPr>
          <w:position w:val="-24"/>
        </w:rPr>
        <w:object w:dxaOrig="1340" w:dyaOrig="620">
          <v:shape id="_x0000_i1291" type="#_x0000_t75" style="width:67.4pt;height:31.4pt" o:ole="">
            <v:imagedata r:id="rId546" o:title=""/>
          </v:shape>
          <o:OLEObject Type="Embed" ProgID="Equation.DSMT4" ShapeID="_x0000_i1291" DrawAspect="Content" ObjectID="_1695977482" r:id="rId547"/>
        </w:object>
      </w:r>
      <w:r w:rsidR="00F153B9">
        <w:rPr>
          <w:rFonts w:hint="eastAsia"/>
        </w:rPr>
        <w:t>．</w:t>
      </w:r>
    </w:p>
    <w:p w:rsidR="00196822" w:rsidRPr="00196822" w:rsidRDefault="00196822" w:rsidP="00196822"/>
    <w:p w:rsidR="00EA43C5" w:rsidRPr="00196822" w:rsidRDefault="00196822" w:rsidP="00EA43C5">
      <w:pPr>
        <w:rPr>
          <w:rFonts w:ascii="微软雅黑" w:eastAsia="微软雅黑" w:hAnsi="微软雅黑"/>
          <w:b/>
          <w:iCs/>
          <w:color w:val="C00000"/>
        </w:rPr>
      </w:pPr>
      <w:r w:rsidRPr="00EB6472">
        <w:rPr>
          <w:rStyle w:val="af4"/>
          <w:rFonts w:hint="eastAsia"/>
        </w:rPr>
        <w:t>[解]</w:t>
      </w:r>
      <w:r w:rsidRPr="00196822">
        <w:rPr>
          <w:rFonts w:hint="eastAsia"/>
        </w:rPr>
        <w:t xml:space="preserve"> </w:t>
      </w:r>
      <w:r w:rsidR="00EA43C5">
        <w:t xml:space="preserve">(1) </w:t>
      </w:r>
      <w:r w:rsidR="00F153B9">
        <w:rPr>
          <w:rFonts w:hint="eastAsia"/>
        </w:rPr>
        <w:t>先</w:t>
      </w:r>
      <w:r w:rsidR="00F153B9">
        <w:rPr>
          <w:rFonts w:hAnsi="宋体" w:hint="eastAsia"/>
        </w:rPr>
        <w:t>将</w:t>
      </w:r>
      <w:r w:rsidR="00EA43C5">
        <w:rPr>
          <w:rFonts w:hAnsi="宋体"/>
        </w:rPr>
        <w:t>三重积分</w:t>
      </w:r>
      <w:r w:rsidR="00F153B9">
        <w:rPr>
          <w:rFonts w:hAnsi="宋体" w:hint="eastAsia"/>
        </w:rPr>
        <w:t>和二重积分分别</w:t>
      </w:r>
      <w:r w:rsidR="00F153B9">
        <w:rPr>
          <w:rFonts w:hAnsi="宋体"/>
        </w:rPr>
        <w:t>化为球面坐标</w:t>
      </w:r>
      <w:r w:rsidR="00F153B9">
        <w:rPr>
          <w:rFonts w:hAnsi="宋体" w:hint="eastAsia"/>
        </w:rPr>
        <w:t>和</w:t>
      </w:r>
      <w:r w:rsidR="00EA43C5">
        <w:rPr>
          <w:rFonts w:hAnsi="宋体"/>
        </w:rPr>
        <w:t>极坐标</w:t>
      </w:r>
      <w:r w:rsidR="00F153B9">
        <w:rPr>
          <w:rFonts w:hAnsi="宋体" w:hint="eastAsia"/>
        </w:rPr>
        <w:t>，得到</w:t>
      </w:r>
    </w:p>
    <w:p w:rsidR="00EA43C5" w:rsidRDefault="00C57F2F" w:rsidP="00F153B9">
      <w:pPr>
        <w:ind w:leftChars="400" w:left="960"/>
        <w:jc w:val="center"/>
      </w:pPr>
      <w:r w:rsidRPr="00C57F2F">
        <w:rPr>
          <w:position w:val="-44"/>
        </w:rPr>
        <w:object w:dxaOrig="6940" w:dyaOrig="999">
          <v:shape id="_x0000_i1292" type="#_x0000_t75" style="width:346.6pt;height:49.85pt" o:ole="">
            <v:imagedata r:id="rId548" o:title=""/>
          </v:shape>
          <o:OLEObject Type="Embed" ProgID="Equation.DSMT4" ShapeID="_x0000_i1292" DrawAspect="Content" ObjectID="_1695977483" r:id="rId549"/>
        </w:object>
      </w:r>
    </w:p>
    <w:p w:rsidR="00EA43C5" w:rsidRDefault="00EA43C5" w:rsidP="00F153B9">
      <w:pPr>
        <w:ind w:leftChars="400" w:left="960"/>
      </w:pPr>
      <w:r>
        <w:rPr>
          <w:rFonts w:hAnsi="宋体"/>
        </w:rPr>
        <w:t>对</w:t>
      </w:r>
      <w:r w:rsidR="00C57F2F" w:rsidRPr="00C57F2F">
        <w:rPr>
          <w:position w:val="-10"/>
        </w:rPr>
        <w:object w:dxaOrig="499" w:dyaOrig="320">
          <v:shape id="_x0000_i1293" type="#_x0000_t75" style="width:25.4pt;height:16.15pt" o:ole="">
            <v:imagedata r:id="rId550" o:title=""/>
          </v:shape>
          <o:OLEObject Type="Embed" ProgID="Equation.DSMT4" ShapeID="_x0000_i1293" DrawAspect="Content" ObjectID="_1695977484" r:id="rId551"/>
        </w:object>
      </w:r>
      <w:r>
        <w:rPr>
          <w:rFonts w:hAnsi="宋体"/>
        </w:rPr>
        <w:t>求导</w:t>
      </w:r>
      <w:r w:rsidR="00F153B9">
        <w:rPr>
          <w:rFonts w:hAnsi="宋体" w:hint="eastAsia"/>
        </w:rPr>
        <w:t>，可知在</w:t>
      </w:r>
      <w:r w:rsidR="00C57F2F" w:rsidRPr="00C57F2F">
        <w:rPr>
          <w:position w:val="-6"/>
        </w:rPr>
        <w:object w:dxaOrig="520" w:dyaOrig="279">
          <v:shape id="_x0000_i1294" type="#_x0000_t75" style="width:25.85pt;height:13.85pt" o:ole="">
            <v:imagedata r:id="rId552" o:title=""/>
          </v:shape>
          <o:OLEObject Type="Embed" ProgID="Equation.DSMT4" ShapeID="_x0000_i1294" DrawAspect="Content" ObjectID="_1695977485" r:id="rId553"/>
        </w:object>
      </w:r>
      <w:r w:rsidR="00F153B9">
        <w:rPr>
          <w:rFonts w:hint="eastAsia"/>
        </w:rPr>
        <w:t>时</w:t>
      </w:r>
    </w:p>
    <w:p w:rsidR="00EA43C5" w:rsidRDefault="00C57F2F" w:rsidP="00F153B9">
      <w:pPr>
        <w:ind w:leftChars="400" w:left="960"/>
        <w:jc w:val="center"/>
      </w:pPr>
      <w:r w:rsidRPr="00C57F2F">
        <w:rPr>
          <w:position w:val="-108"/>
        </w:rPr>
        <w:object w:dxaOrig="4959" w:dyaOrig="2280">
          <v:shape id="_x0000_i1295" type="#_x0000_t75" style="width:247.85pt;height:114pt" o:ole="">
            <v:imagedata r:id="rId554" o:title=""/>
          </v:shape>
          <o:OLEObject Type="Embed" ProgID="Equation.DSMT4" ShapeID="_x0000_i1295" DrawAspect="Content" ObjectID="_1695977486" r:id="rId555"/>
        </w:object>
      </w:r>
    </w:p>
    <w:p w:rsidR="00EA43C5" w:rsidRDefault="00EA43C5" w:rsidP="00F153B9">
      <w:pPr>
        <w:ind w:leftChars="400" w:left="960"/>
      </w:pPr>
      <w:r>
        <w:rPr>
          <w:rFonts w:hAnsi="宋体"/>
        </w:rPr>
        <w:t>所以</w:t>
      </w:r>
      <w:r w:rsidR="00C57F2F" w:rsidRPr="00C57F2F">
        <w:rPr>
          <w:position w:val="-10"/>
        </w:rPr>
        <w:object w:dxaOrig="499" w:dyaOrig="320">
          <v:shape id="_x0000_i1296" type="#_x0000_t75" style="width:25.4pt;height:16.15pt" o:ole="">
            <v:imagedata r:id="rId556" o:title=""/>
          </v:shape>
          <o:OLEObject Type="Embed" ProgID="Equation.DSMT4" ShapeID="_x0000_i1296" DrawAspect="Content" ObjectID="_1695977487" r:id="rId557"/>
        </w:object>
      </w:r>
      <w:r>
        <w:rPr>
          <w:rFonts w:hAnsi="宋体"/>
        </w:rPr>
        <w:t>在区间</w:t>
      </w:r>
      <w:r w:rsidR="00C57F2F" w:rsidRPr="00C57F2F">
        <w:rPr>
          <w:position w:val="-10"/>
        </w:rPr>
        <w:object w:dxaOrig="740" w:dyaOrig="320">
          <v:shape id="_x0000_i1297" type="#_x0000_t75" style="width:37.4pt;height:16.15pt" o:ole="">
            <v:imagedata r:id="rId558" o:title=""/>
          </v:shape>
          <o:OLEObject Type="Embed" ProgID="Equation.DSMT4" ShapeID="_x0000_i1297" DrawAspect="Content" ObjectID="_1695977488" r:id="rId559"/>
        </w:object>
      </w:r>
      <w:r>
        <w:rPr>
          <w:rFonts w:hAnsi="宋体"/>
        </w:rPr>
        <w:t>内严格单调增加</w:t>
      </w:r>
      <w:r>
        <w:t>．</w:t>
      </w:r>
    </w:p>
    <w:p w:rsidR="00EA43C5" w:rsidRDefault="00EA43C5" w:rsidP="007949F8">
      <w:pPr>
        <w:ind w:firstLineChars="200" w:firstLine="480"/>
      </w:pPr>
      <w:r>
        <w:t xml:space="preserve">(2) </w:t>
      </w:r>
      <w:r>
        <w:rPr>
          <w:rFonts w:hAnsi="宋体"/>
        </w:rPr>
        <w:t>因为</w:t>
      </w:r>
    </w:p>
    <w:p w:rsidR="00EA43C5" w:rsidRDefault="00C57F2F" w:rsidP="007949F8">
      <w:pPr>
        <w:ind w:leftChars="400" w:left="960"/>
        <w:jc w:val="center"/>
      </w:pPr>
      <w:r w:rsidRPr="00C57F2F">
        <w:rPr>
          <w:position w:val="-44"/>
        </w:rPr>
        <w:object w:dxaOrig="5520" w:dyaOrig="1100">
          <v:shape id="_x0000_i1298" type="#_x0000_t75" style="width:276pt;height:55.4pt" o:ole="">
            <v:imagedata r:id="rId560" o:title=""/>
          </v:shape>
          <o:OLEObject Type="Embed" ProgID="Equation.DSMT4" ShapeID="_x0000_i1298" DrawAspect="Content" ObjectID="_1695977489" r:id="rId561"/>
        </w:object>
      </w:r>
    </w:p>
    <w:p w:rsidR="00EA43C5" w:rsidRDefault="007949F8" w:rsidP="007949F8">
      <w:pPr>
        <w:ind w:leftChars="400" w:left="960"/>
      </w:pPr>
      <w:r>
        <w:rPr>
          <w:rFonts w:hAnsi="宋体" w:hint="eastAsia"/>
        </w:rPr>
        <w:lastRenderedPageBreak/>
        <w:t>所以</w:t>
      </w:r>
    </w:p>
    <w:p w:rsidR="00EA43C5" w:rsidRDefault="00C57F2F" w:rsidP="007949F8">
      <w:pPr>
        <w:ind w:leftChars="400" w:left="960"/>
        <w:jc w:val="center"/>
      </w:pPr>
      <w:r w:rsidRPr="00C57F2F">
        <w:rPr>
          <w:position w:val="-108"/>
        </w:rPr>
        <w:object w:dxaOrig="6140" w:dyaOrig="2280">
          <v:shape id="_x0000_i1299" type="#_x0000_t75" style="width:307.4pt;height:114pt" o:ole="">
            <v:imagedata r:id="rId562" o:title=""/>
          </v:shape>
          <o:OLEObject Type="Embed" ProgID="Equation.DSMT4" ShapeID="_x0000_i1299" DrawAspect="Content" ObjectID="_1695977490" r:id="rId563"/>
        </w:object>
      </w:r>
    </w:p>
    <w:p w:rsidR="00EA43C5" w:rsidRDefault="00EA43C5" w:rsidP="007949F8">
      <w:pPr>
        <w:ind w:leftChars="400" w:left="960"/>
      </w:pPr>
      <w:r>
        <w:rPr>
          <w:rFonts w:hAnsi="宋体"/>
        </w:rPr>
        <w:t>令</w:t>
      </w:r>
      <w:r w:rsidR="00C57F2F" w:rsidRPr="00C57F2F">
        <w:rPr>
          <w:position w:val="-24"/>
        </w:rPr>
        <w:object w:dxaOrig="4880" w:dyaOrig="639">
          <v:shape id="_x0000_i1300" type="#_x0000_t75" style="width:244.15pt;height:31.85pt" o:ole="">
            <v:imagedata r:id="rId564" o:title=""/>
          </v:shape>
          <o:OLEObject Type="Embed" ProgID="Equation.DSMT4" ShapeID="_x0000_i1300" DrawAspect="Content" ObjectID="_1695977491" r:id="rId565"/>
        </w:object>
      </w:r>
      <w:r w:rsidR="007949F8">
        <w:rPr>
          <w:rFonts w:hint="eastAsia"/>
        </w:rPr>
        <w:t>，则</w:t>
      </w:r>
      <w:r w:rsidR="00C57F2F" w:rsidRPr="00C57F2F">
        <w:rPr>
          <w:position w:val="-6"/>
        </w:rPr>
        <w:object w:dxaOrig="520" w:dyaOrig="279">
          <v:shape id="_x0000_i1301" type="#_x0000_t75" style="width:25.85pt;height:13.85pt" o:ole="">
            <v:imagedata r:id="rId566" o:title=""/>
          </v:shape>
          <o:OLEObject Type="Embed" ProgID="Equation.DSMT4" ShapeID="_x0000_i1301" DrawAspect="Content" ObjectID="_1695977492" r:id="rId567"/>
        </w:object>
      </w:r>
      <w:r w:rsidR="0055391F">
        <w:rPr>
          <w:rFonts w:hint="eastAsia"/>
        </w:rPr>
        <w:t>时</w:t>
      </w:r>
      <w:r w:rsidR="007949F8">
        <w:rPr>
          <w:rFonts w:hint="eastAsia"/>
        </w:rPr>
        <w:t>有</w:t>
      </w:r>
    </w:p>
    <w:p w:rsidR="00EA43C5" w:rsidRDefault="00C57F2F" w:rsidP="007949F8">
      <w:pPr>
        <w:ind w:leftChars="400" w:left="960"/>
        <w:jc w:val="center"/>
      </w:pPr>
      <w:r w:rsidRPr="00C57F2F">
        <w:rPr>
          <w:position w:val="-48"/>
        </w:rPr>
        <w:object w:dxaOrig="6360" w:dyaOrig="1080">
          <v:shape id="_x0000_i1302" type="#_x0000_t75" style="width:318pt;height:54pt" o:ole="">
            <v:imagedata r:id="rId568" o:title=""/>
          </v:shape>
          <o:OLEObject Type="Embed" ProgID="Equation.DSMT4" ShapeID="_x0000_i1302" DrawAspect="Content" ObjectID="_1695977493" r:id="rId569"/>
        </w:object>
      </w:r>
    </w:p>
    <w:p w:rsidR="00EA43C5" w:rsidRPr="0055391F" w:rsidRDefault="00EA43C5" w:rsidP="0055391F">
      <w:pPr>
        <w:ind w:leftChars="400" w:left="960"/>
        <w:rPr>
          <w:rFonts w:hAnsi="宋体"/>
        </w:rPr>
      </w:pPr>
      <w:r>
        <w:rPr>
          <w:rFonts w:hAnsi="宋体"/>
        </w:rPr>
        <w:t>故</w:t>
      </w:r>
      <w:r w:rsidR="00C57F2F" w:rsidRPr="00C57F2F">
        <w:rPr>
          <w:position w:val="-10"/>
        </w:rPr>
        <w:object w:dxaOrig="480" w:dyaOrig="320">
          <v:shape id="_x0000_i1303" type="#_x0000_t75" style="width:24pt;height:16.15pt" o:ole="">
            <v:imagedata r:id="rId570" o:title=""/>
          </v:shape>
          <o:OLEObject Type="Embed" ProgID="Equation.DSMT4" ShapeID="_x0000_i1303" DrawAspect="Content" ObjectID="_1695977494" r:id="rId571"/>
        </w:object>
      </w:r>
      <w:r>
        <w:rPr>
          <w:rFonts w:hAnsi="宋体"/>
        </w:rPr>
        <w:t>在</w:t>
      </w:r>
      <w:r w:rsidR="00C57F2F" w:rsidRPr="00C57F2F">
        <w:rPr>
          <w:position w:val="-10"/>
        </w:rPr>
        <w:object w:dxaOrig="740" w:dyaOrig="320">
          <v:shape id="_x0000_i1304" type="#_x0000_t75" style="width:37.4pt;height:16.15pt" o:ole="">
            <v:imagedata r:id="rId572" o:title=""/>
          </v:shape>
          <o:OLEObject Type="Embed" ProgID="Equation.DSMT4" ShapeID="_x0000_i1304" DrawAspect="Content" ObjectID="_1695977495" r:id="rId573"/>
        </w:object>
      </w:r>
      <w:r>
        <w:rPr>
          <w:rFonts w:hAnsi="宋体"/>
        </w:rPr>
        <w:t>内单调增加，又因为</w:t>
      </w:r>
      <w:r w:rsidR="00C57F2F" w:rsidRPr="00C57F2F">
        <w:rPr>
          <w:position w:val="-10"/>
        </w:rPr>
        <w:object w:dxaOrig="859" w:dyaOrig="320">
          <v:shape id="_x0000_i1305" type="#_x0000_t75" style="width:43.4pt;height:16.15pt" o:ole="">
            <v:imagedata r:id="rId574" o:title=""/>
          </v:shape>
          <o:OLEObject Type="Embed" ProgID="Equation.DSMT4" ShapeID="_x0000_i1305" DrawAspect="Content" ObjectID="_1695977496" r:id="rId575"/>
        </w:object>
      </w:r>
      <w:r>
        <w:rPr>
          <w:rFonts w:hAnsi="宋体"/>
        </w:rPr>
        <w:t>，所以当</w:t>
      </w:r>
      <w:r w:rsidR="00C57F2F" w:rsidRPr="00C57F2F">
        <w:rPr>
          <w:position w:val="-6"/>
        </w:rPr>
        <w:object w:dxaOrig="520" w:dyaOrig="279">
          <v:shape id="_x0000_i1306" type="#_x0000_t75" style="width:25.85pt;height:13.85pt" o:ole="">
            <v:imagedata r:id="rId576" o:title=""/>
          </v:shape>
          <o:OLEObject Type="Embed" ProgID="Equation.DSMT4" ShapeID="_x0000_i1306" DrawAspect="Content" ObjectID="_1695977497" r:id="rId577"/>
        </w:object>
      </w:r>
      <w:r>
        <w:rPr>
          <w:rFonts w:hAnsi="宋体"/>
        </w:rPr>
        <w:t>时，有</w:t>
      </w:r>
      <w:r w:rsidR="00C57F2F" w:rsidRPr="00C57F2F">
        <w:rPr>
          <w:position w:val="-10"/>
        </w:rPr>
        <w:object w:dxaOrig="1500" w:dyaOrig="320">
          <v:shape id="_x0000_i1307" type="#_x0000_t75" style="width:75.25pt;height:16.15pt" o:ole="">
            <v:imagedata r:id="rId578" o:title=""/>
          </v:shape>
          <o:OLEObject Type="Embed" ProgID="Equation.DSMT4" ShapeID="_x0000_i1307" DrawAspect="Content" ObjectID="_1695977498" r:id="rId579"/>
        </w:object>
      </w:r>
      <w:r w:rsidR="0055391F">
        <w:rPr>
          <w:rFonts w:hAnsi="宋体" w:hint="eastAsia"/>
        </w:rPr>
        <w:t>．</w:t>
      </w:r>
      <w:r>
        <w:rPr>
          <w:rFonts w:hAnsi="宋体"/>
        </w:rPr>
        <w:t>从而</w:t>
      </w:r>
      <w:r w:rsidR="00C57F2F" w:rsidRPr="00C57F2F">
        <w:rPr>
          <w:position w:val="-6"/>
        </w:rPr>
        <w:object w:dxaOrig="520" w:dyaOrig="279">
          <v:shape id="_x0000_i1308" type="#_x0000_t75" style="width:25.85pt;height:13.85pt" o:ole="">
            <v:imagedata r:id="rId580" o:title=""/>
          </v:shape>
          <o:OLEObject Type="Embed" ProgID="Equation.DSMT4" ShapeID="_x0000_i1308" DrawAspect="Content" ObjectID="_1695977499" r:id="rId581"/>
        </w:object>
      </w:r>
      <w:r>
        <w:rPr>
          <w:rFonts w:hAnsi="宋体"/>
        </w:rPr>
        <w:t>时，</w:t>
      </w:r>
      <w:r w:rsidR="00C57F2F" w:rsidRPr="00C57F2F">
        <w:rPr>
          <w:position w:val="-24"/>
        </w:rPr>
        <w:object w:dxaOrig="1340" w:dyaOrig="620">
          <v:shape id="_x0000_i1309" type="#_x0000_t75" style="width:67.4pt;height:31.4pt" o:ole="">
            <v:imagedata r:id="rId582" o:title=""/>
          </v:shape>
          <o:OLEObject Type="Embed" ProgID="Equation.DSMT4" ShapeID="_x0000_i1309" DrawAspect="Content" ObjectID="_1695977500" r:id="rId583"/>
        </w:object>
      </w:r>
      <w:r w:rsidR="0055391F">
        <w:rPr>
          <w:rFonts w:hint="eastAsia"/>
        </w:rPr>
        <w:t>．</w:t>
      </w:r>
    </w:p>
    <w:p w:rsidR="00EA43C5" w:rsidRDefault="00EA43C5" w:rsidP="00EA43C5"/>
    <w:p w:rsidR="00EA43C5" w:rsidRPr="00F44444" w:rsidRDefault="00EA43C5" w:rsidP="00EA43C5"/>
    <w:p w:rsidR="00EA43C5" w:rsidRPr="00F44444" w:rsidRDefault="00EA43C5" w:rsidP="00DE6F7F">
      <w:pPr>
        <w:pStyle w:val="1"/>
      </w:pPr>
      <w:r w:rsidRPr="00F44444">
        <w:t>九、</w:t>
      </w:r>
      <w:r w:rsidR="00DE6F7F">
        <w:rPr>
          <w:rFonts w:hint="eastAsia"/>
        </w:rPr>
        <w:t>（</w:t>
      </w:r>
      <w:r w:rsidRPr="00F44444">
        <w:t>本题满分10分</w:t>
      </w:r>
      <w:r w:rsidR="00DE6F7F">
        <w:rPr>
          <w:rFonts w:hint="eastAsia"/>
        </w:rPr>
        <w:t>）</w:t>
      </w:r>
    </w:p>
    <w:p w:rsidR="00EA43C5" w:rsidRDefault="00EA43C5" w:rsidP="00196822">
      <w:pPr>
        <w:ind w:leftChars="200" w:left="480"/>
      </w:pPr>
      <w:r w:rsidRPr="00F44444">
        <w:rPr>
          <w:rFonts w:hAnsi="宋体"/>
        </w:rPr>
        <w:t>设矩阵</w:t>
      </w:r>
      <w:r w:rsidR="00C57F2F" w:rsidRPr="00C57F2F">
        <w:rPr>
          <w:position w:val="-50"/>
        </w:rPr>
        <w:object w:dxaOrig="1500" w:dyaOrig="1120">
          <v:shape id="_x0000_i1310" type="#_x0000_t75" style="width:75.25pt;height:55.85pt" o:ole="">
            <v:imagedata r:id="rId584" o:title=""/>
          </v:shape>
          <o:OLEObject Type="Embed" ProgID="Equation.DSMT4" ShapeID="_x0000_i1310" DrawAspect="Content" ObjectID="_1695977501" r:id="rId585"/>
        </w:object>
      </w:r>
      <w:r w:rsidRPr="00F44444">
        <w:rPr>
          <w:rFonts w:hAnsi="宋体"/>
        </w:rPr>
        <w:t>，</w:t>
      </w:r>
      <w:r w:rsidR="00C57F2F" w:rsidRPr="00C57F2F">
        <w:rPr>
          <w:position w:val="-50"/>
        </w:rPr>
        <w:object w:dxaOrig="1480" w:dyaOrig="1120">
          <v:shape id="_x0000_i1311" type="#_x0000_t75" style="width:73.85pt;height:55.85pt" o:ole="">
            <v:imagedata r:id="rId586" o:title=""/>
          </v:shape>
          <o:OLEObject Type="Embed" ProgID="Equation.DSMT4" ShapeID="_x0000_i1311" DrawAspect="Content" ObjectID="_1695977502" r:id="rId587"/>
        </w:object>
      </w:r>
      <w:r w:rsidRPr="00F44444">
        <w:rPr>
          <w:rFonts w:hAnsi="宋体"/>
        </w:rPr>
        <w:t>，</w:t>
      </w:r>
      <w:r w:rsidR="00C57F2F" w:rsidRPr="00025957">
        <w:rPr>
          <w:position w:val="-4"/>
        </w:rPr>
        <w:object w:dxaOrig="1140" w:dyaOrig="300">
          <v:shape id="_x0000_i1312" type="#_x0000_t75" style="width:57.25pt;height:15.25pt" o:ole="">
            <v:imagedata r:id="rId588" o:title=""/>
          </v:shape>
          <o:OLEObject Type="Embed" ProgID="Equation.DSMT4" ShapeID="_x0000_i1312" DrawAspect="Content" ObjectID="_1695977503" r:id="rId589"/>
        </w:object>
      </w:r>
      <w:r w:rsidRPr="00F44444">
        <w:rPr>
          <w:rFonts w:hAnsi="宋体"/>
        </w:rPr>
        <w:t>，求</w:t>
      </w:r>
      <w:r w:rsidR="00C57F2F" w:rsidRPr="00025957">
        <w:rPr>
          <w:position w:val="-4"/>
        </w:rPr>
        <w:object w:dxaOrig="700" w:dyaOrig="260">
          <v:shape id="_x0000_i1313" type="#_x0000_t75" style="width:34.6pt;height:13.4pt" o:ole="">
            <v:imagedata r:id="rId590" o:title=""/>
          </v:shape>
          <o:OLEObject Type="Embed" ProgID="Equation.DSMT4" ShapeID="_x0000_i1313" DrawAspect="Content" ObjectID="_1695977504" r:id="rId591"/>
        </w:object>
      </w:r>
      <w:r w:rsidRPr="00F44444">
        <w:rPr>
          <w:rFonts w:hAnsi="宋体"/>
        </w:rPr>
        <w:t>的特征值与特征向量，其中</w:t>
      </w:r>
      <w:r w:rsidR="00C57F2F" w:rsidRPr="00025957">
        <w:rPr>
          <w:position w:val="-4"/>
        </w:rPr>
        <w:object w:dxaOrig="300" w:dyaOrig="300">
          <v:shape id="_x0000_i1314" type="#_x0000_t75" style="width:15.25pt;height:15.25pt" o:ole="">
            <v:imagedata r:id="rId592" o:title=""/>
          </v:shape>
          <o:OLEObject Type="Embed" ProgID="Equation.DSMT4" ShapeID="_x0000_i1314" DrawAspect="Content" ObjectID="_1695977505" r:id="rId593"/>
        </w:object>
      </w:r>
      <w:r w:rsidRPr="00F44444">
        <w:rPr>
          <w:rFonts w:hAnsi="宋体"/>
        </w:rPr>
        <w:t>为</w:t>
      </w:r>
      <w:r w:rsidR="00C57F2F" w:rsidRPr="00025957">
        <w:rPr>
          <w:position w:val="-4"/>
        </w:rPr>
        <w:object w:dxaOrig="240" w:dyaOrig="260">
          <v:shape id="_x0000_i1315" type="#_x0000_t75" style="width:12pt;height:13.4pt" o:ole="">
            <v:imagedata r:id="rId594" o:title=""/>
          </v:shape>
          <o:OLEObject Type="Embed" ProgID="Equation.DSMT4" ShapeID="_x0000_i1315" DrawAspect="Content" ObjectID="_1695977506" r:id="rId595"/>
        </w:object>
      </w:r>
      <w:r w:rsidRPr="00F44444">
        <w:rPr>
          <w:rFonts w:hAnsi="宋体"/>
        </w:rPr>
        <w:t>的伴随矩阵，</w:t>
      </w:r>
      <w:r w:rsidR="00C57F2F" w:rsidRPr="00025957">
        <w:rPr>
          <w:position w:val="-4"/>
        </w:rPr>
        <w:object w:dxaOrig="220" w:dyaOrig="240">
          <v:shape id="_x0000_i1316" type="#_x0000_t75" style="width:10.6pt;height:12pt" o:ole="">
            <v:imagedata r:id="rId596" o:title=""/>
          </v:shape>
          <o:OLEObject Type="Embed" ProgID="Equation.DSMT4" ShapeID="_x0000_i1316" DrawAspect="Content" ObjectID="_1695977507" r:id="rId597"/>
        </w:object>
      </w:r>
      <w:r w:rsidRPr="00F44444">
        <w:rPr>
          <w:rFonts w:hAnsi="宋体"/>
        </w:rPr>
        <w:t>为</w:t>
      </w:r>
      <w:r w:rsidR="00C57F2F" w:rsidRPr="00C57F2F">
        <w:rPr>
          <w:position w:val="-6"/>
        </w:rPr>
        <w:object w:dxaOrig="180" w:dyaOrig="279">
          <v:shape id="_x0000_i1317" type="#_x0000_t75" style="width:9.25pt;height:13.85pt" o:ole="">
            <v:imagedata r:id="rId598" o:title=""/>
          </v:shape>
          <o:OLEObject Type="Embed" ProgID="Equation.DSMT4" ShapeID="_x0000_i1317" DrawAspect="Content" ObjectID="_1695977508" r:id="rId599"/>
        </w:object>
      </w:r>
      <w:r w:rsidRPr="00F44444">
        <w:rPr>
          <w:rFonts w:hAnsi="宋体"/>
        </w:rPr>
        <w:t>阶单位矩阵</w:t>
      </w:r>
      <w:r w:rsidR="00196822">
        <w:rPr>
          <w:rFonts w:hint="eastAsia"/>
        </w:rPr>
        <w:t>．</w:t>
      </w:r>
    </w:p>
    <w:p w:rsidR="00196822" w:rsidRPr="00196822" w:rsidRDefault="00196822" w:rsidP="00196822"/>
    <w:p w:rsidR="00EA43C5" w:rsidRPr="006D24A7" w:rsidRDefault="00196822" w:rsidP="006D24A7">
      <w:pPr>
        <w:ind w:left="480" w:hangingChars="200" w:hanging="480"/>
        <w:rPr>
          <w:rFonts w:hAnsi="宋体"/>
        </w:rPr>
      </w:pPr>
      <w:r w:rsidRPr="00EB6472">
        <w:rPr>
          <w:rStyle w:val="af4"/>
          <w:rFonts w:hint="eastAsia"/>
        </w:rPr>
        <w:t>[解]</w:t>
      </w:r>
      <w:r w:rsidR="006D24A7" w:rsidRPr="006D24A7">
        <w:rPr>
          <w:rFonts w:hint="eastAsia"/>
        </w:rPr>
        <w:t xml:space="preserve"> </w:t>
      </w:r>
      <w:r w:rsidR="00EA43C5">
        <w:rPr>
          <w:rFonts w:hAnsi="宋体"/>
        </w:rPr>
        <w:t>设</w:t>
      </w:r>
      <w:r w:rsidR="00C57F2F" w:rsidRPr="00025957">
        <w:rPr>
          <w:position w:val="-4"/>
        </w:rPr>
        <w:object w:dxaOrig="240" w:dyaOrig="260">
          <v:shape id="_x0000_i1318" type="#_x0000_t75" style="width:12pt;height:13.4pt" o:ole="">
            <v:imagedata r:id="rId600" o:title=""/>
          </v:shape>
          <o:OLEObject Type="Embed" ProgID="Equation.DSMT4" ShapeID="_x0000_i1318" DrawAspect="Content" ObjectID="_1695977509" r:id="rId601"/>
        </w:object>
      </w:r>
      <w:r w:rsidR="00EA43C5">
        <w:rPr>
          <w:rFonts w:hAnsi="宋体"/>
        </w:rPr>
        <w:t>的特征值为</w:t>
      </w:r>
      <w:r w:rsidR="00C57F2F" w:rsidRPr="00C57F2F">
        <w:rPr>
          <w:position w:val="-6"/>
        </w:rPr>
        <w:object w:dxaOrig="220" w:dyaOrig="279">
          <v:shape id="_x0000_i1319" type="#_x0000_t75" style="width:10.6pt;height:13.85pt" o:ole="">
            <v:imagedata r:id="rId602" o:title=""/>
          </v:shape>
          <o:OLEObject Type="Embed" ProgID="Equation.DSMT4" ShapeID="_x0000_i1319" DrawAspect="Content" ObjectID="_1695977510" r:id="rId603"/>
        </w:object>
      </w:r>
      <w:r w:rsidR="00EA43C5">
        <w:rPr>
          <w:rFonts w:hAnsi="宋体"/>
        </w:rPr>
        <w:t>，对应</w:t>
      </w:r>
      <w:r w:rsidR="00EA43C5">
        <w:rPr>
          <w:rFonts w:hAnsi="宋体" w:hint="eastAsia"/>
        </w:rPr>
        <w:t>的</w:t>
      </w:r>
      <w:r w:rsidR="00EA43C5">
        <w:rPr>
          <w:rFonts w:hAnsi="宋体"/>
        </w:rPr>
        <w:t>特征向量为</w:t>
      </w:r>
      <w:r w:rsidR="00C57F2F" w:rsidRPr="00C57F2F">
        <w:rPr>
          <w:position w:val="-10"/>
        </w:rPr>
        <w:object w:dxaOrig="200" w:dyaOrig="260">
          <v:shape id="_x0000_i1320" type="#_x0000_t75" style="width:10.15pt;height:13.4pt" o:ole="">
            <v:imagedata r:id="rId604" o:title=""/>
          </v:shape>
          <o:OLEObject Type="Embed" ProgID="Equation.DSMT4" ShapeID="_x0000_i1320" DrawAspect="Content" ObjectID="_1695977511" r:id="rId605"/>
        </w:object>
      </w:r>
      <w:r w:rsidR="00EA43C5">
        <w:rPr>
          <w:rFonts w:hAnsi="宋体"/>
        </w:rPr>
        <w:t>，即</w:t>
      </w:r>
      <w:r w:rsidR="00C57F2F" w:rsidRPr="00C57F2F">
        <w:rPr>
          <w:position w:val="-10"/>
        </w:rPr>
        <w:object w:dxaOrig="880" w:dyaOrig="320">
          <v:shape id="_x0000_i1321" type="#_x0000_t75" style="width:43.85pt;height:16.15pt" o:ole="">
            <v:imagedata r:id="rId606" o:title=""/>
          </v:shape>
          <o:OLEObject Type="Embed" ProgID="Equation.DSMT4" ShapeID="_x0000_i1321" DrawAspect="Content" ObjectID="_1695977512" r:id="rId607"/>
        </w:object>
      </w:r>
      <w:r w:rsidR="00EA43C5">
        <w:t>．</w:t>
      </w:r>
      <w:r w:rsidR="00EA43C5">
        <w:rPr>
          <w:rFonts w:hAnsi="宋体"/>
        </w:rPr>
        <w:t>由于</w:t>
      </w:r>
      <w:r w:rsidR="00C57F2F" w:rsidRPr="00C57F2F">
        <w:rPr>
          <w:position w:val="-14"/>
        </w:rPr>
        <w:object w:dxaOrig="999" w:dyaOrig="400">
          <v:shape id="_x0000_i1322" type="#_x0000_t75" style="width:49.85pt;height:19.85pt" o:ole="">
            <v:imagedata r:id="rId608" o:title=""/>
          </v:shape>
          <o:OLEObject Type="Embed" ProgID="Equation.DSMT4" ShapeID="_x0000_i1322" DrawAspect="Content" ObjectID="_1695977513" r:id="rId609"/>
        </w:object>
      </w:r>
      <w:r w:rsidR="00EA43C5">
        <w:rPr>
          <w:rFonts w:hAnsi="宋体"/>
        </w:rPr>
        <w:t>，所以</w:t>
      </w:r>
      <w:r w:rsidR="00C57F2F" w:rsidRPr="00C57F2F">
        <w:rPr>
          <w:position w:val="-6"/>
        </w:rPr>
        <w:object w:dxaOrig="580" w:dyaOrig="279">
          <v:shape id="_x0000_i1323" type="#_x0000_t75" style="width:28.6pt;height:13.85pt" o:ole="">
            <v:imagedata r:id="rId610" o:title=""/>
          </v:shape>
          <o:OLEObject Type="Embed" ProgID="Equation.DSMT4" ShapeID="_x0000_i1323" DrawAspect="Content" ObjectID="_1695977514" r:id="rId611"/>
        </w:object>
      </w:r>
      <w:r w:rsidR="006D24A7">
        <w:rPr>
          <w:rFonts w:hint="eastAsia"/>
        </w:rPr>
        <w:t>．</w:t>
      </w:r>
      <w:r w:rsidR="00EA43C5">
        <w:rPr>
          <w:rFonts w:hAnsi="宋体" w:hint="eastAsia"/>
        </w:rPr>
        <w:t>所以</w:t>
      </w:r>
      <w:r w:rsidR="006D24A7">
        <w:rPr>
          <w:rFonts w:hAnsi="宋体" w:hint="eastAsia"/>
        </w:rPr>
        <w:t>由</w:t>
      </w:r>
      <w:r w:rsidR="00C57F2F" w:rsidRPr="00C57F2F">
        <w:rPr>
          <w:position w:val="-14"/>
        </w:rPr>
        <w:object w:dxaOrig="1100" w:dyaOrig="400">
          <v:shape id="_x0000_i1324" type="#_x0000_t75" style="width:55.4pt;height:19.85pt" o:ole="">
            <v:imagedata r:id="rId612" o:title=""/>
          </v:shape>
          <o:OLEObject Type="Embed" ProgID="Equation.DSMT4" ShapeID="_x0000_i1324" DrawAspect="Content" ObjectID="_1695977515" r:id="rId613"/>
        </w:object>
      </w:r>
      <w:r w:rsidR="006D24A7">
        <w:rPr>
          <w:rFonts w:hAnsi="宋体" w:hint="eastAsia"/>
        </w:rPr>
        <w:t>可得</w:t>
      </w:r>
      <w:r w:rsidR="00C57F2F" w:rsidRPr="00C57F2F">
        <w:rPr>
          <w:position w:val="-24"/>
        </w:rPr>
        <w:object w:dxaOrig="1080" w:dyaOrig="660">
          <v:shape id="_x0000_i1325" type="#_x0000_t75" style="width:54pt;height:33.25pt" o:ole="">
            <v:imagedata r:id="rId614" o:title=""/>
          </v:shape>
          <o:OLEObject Type="Embed" ProgID="Equation.DSMT4" ShapeID="_x0000_i1325" DrawAspect="Content" ObjectID="_1695977516" r:id="rId615"/>
        </w:object>
      </w:r>
      <w:r w:rsidR="006D24A7">
        <w:rPr>
          <w:rFonts w:hint="eastAsia"/>
        </w:rPr>
        <w:t>，从而</w:t>
      </w:r>
    </w:p>
    <w:p w:rsidR="00EA43C5" w:rsidRPr="006D24A7" w:rsidRDefault="00C57F2F" w:rsidP="006D24A7">
      <w:pPr>
        <w:ind w:leftChars="200" w:left="480"/>
        <w:jc w:val="center"/>
        <w:rPr>
          <w:rFonts w:hAnsi="宋体"/>
        </w:rPr>
      </w:pPr>
      <w:r w:rsidRPr="00C57F2F">
        <w:rPr>
          <w:position w:val="-32"/>
        </w:rPr>
        <w:object w:dxaOrig="6560" w:dyaOrig="760">
          <v:shape id="_x0000_i1326" type="#_x0000_t75" style="width:328.15pt;height:37.85pt" o:ole="">
            <v:imagedata r:id="rId616" o:title=""/>
          </v:shape>
          <o:OLEObject Type="Embed" ProgID="Equation.DSMT4" ShapeID="_x0000_i1326" DrawAspect="Content" ObjectID="_1695977517" r:id="rId617"/>
        </w:object>
      </w:r>
    </w:p>
    <w:p w:rsidR="00826DEF" w:rsidRDefault="00EA43C5" w:rsidP="00826DEF">
      <w:pPr>
        <w:ind w:leftChars="200" w:left="480"/>
      </w:pPr>
      <w:r>
        <w:rPr>
          <w:rFonts w:hAnsi="宋体"/>
        </w:rPr>
        <w:t>因此</w:t>
      </w:r>
      <w:r w:rsidR="00C57F2F" w:rsidRPr="00C57F2F">
        <w:rPr>
          <w:position w:val="-24"/>
        </w:rPr>
        <w:object w:dxaOrig="660" w:dyaOrig="660">
          <v:shape id="_x0000_i1327" type="#_x0000_t75" style="width:33.25pt;height:33.25pt" o:ole="">
            <v:imagedata r:id="rId618" o:title=""/>
          </v:shape>
          <o:OLEObject Type="Embed" ProgID="Equation.DSMT4" ShapeID="_x0000_i1327" DrawAspect="Content" ObjectID="_1695977518" r:id="rId619"/>
        </w:object>
      </w:r>
      <w:r>
        <w:rPr>
          <w:rFonts w:hAnsi="宋体"/>
        </w:rPr>
        <w:t>为</w:t>
      </w:r>
      <w:r w:rsidR="00C57F2F" w:rsidRPr="00025957">
        <w:rPr>
          <w:position w:val="-4"/>
        </w:rPr>
        <w:object w:dxaOrig="700" w:dyaOrig="260">
          <v:shape id="_x0000_i1328" type="#_x0000_t75" style="width:34.6pt;height:13.4pt" o:ole="">
            <v:imagedata r:id="rId620" o:title=""/>
          </v:shape>
          <o:OLEObject Type="Embed" ProgID="Equation.DSMT4" ShapeID="_x0000_i1328" DrawAspect="Content" ObjectID="_1695977519" r:id="rId621"/>
        </w:object>
      </w:r>
      <w:r>
        <w:rPr>
          <w:rFonts w:hAnsi="宋体"/>
        </w:rPr>
        <w:t>的特征值，对应的特征向量为</w:t>
      </w:r>
      <w:r w:rsidR="00C57F2F" w:rsidRPr="00C57F2F">
        <w:rPr>
          <w:position w:val="-10"/>
        </w:rPr>
        <w:object w:dxaOrig="520" w:dyaOrig="360">
          <v:shape id="_x0000_i1329" type="#_x0000_t75" style="width:25.85pt;height:18pt" o:ole="">
            <v:imagedata r:id="rId622" o:title=""/>
          </v:shape>
          <o:OLEObject Type="Embed" ProgID="Equation.DSMT4" ShapeID="_x0000_i1329" DrawAspect="Content" ObjectID="_1695977520" r:id="rId623"/>
        </w:object>
      </w:r>
      <w:r w:rsidR="006D24A7">
        <w:rPr>
          <w:rFonts w:hint="eastAsia"/>
        </w:rPr>
        <w:t>．</w:t>
      </w:r>
    </w:p>
    <w:p w:rsidR="00EA43C5" w:rsidRDefault="00EA43C5" w:rsidP="00826DEF">
      <w:pPr>
        <w:ind w:leftChars="200" w:left="480"/>
      </w:pPr>
      <w:r>
        <w:rPr>
          <w:rFonts w:hAnsi="宋体"/>
        </w:rPr>
        <w:t>由于</w:t>
      </w:r>
      <w:r w:rsidR="00C57F2F" w:rsidRPr="00C57F2F">
        <w:rPr>
          <w:position w:val="-50"/>
        </w:rPr>
        <w:object w:dxaOrig="4560" w:dyaOrig="1120">
          <v:shape id="_x0000_i1330" type="#_x0000_t75" style="width:228pt;height:55.85pt" o:ole="">
            <v:imagedata r:id="rId624" o:title=""/>
          </v:shape>
          <o:OLEObject Type="Embed" ProgID="Equation.DSMT4" ShapeID="_x0000_i1330" DrawAspect="Content" ObjectID="_1695977521" r:id="rId625"/>
        </w:object>
      </w:r>
      <w:r>
        <w:rPr>
          <w:rFonts w:hAnsi="宋体"/>
        </w:rPr>
        <w:t>，故</w:t>
      </w:r>
      <w:r w:rsidR="00C57F2F" w:rsidRPr="00025957">
        <w:rPr>
          <w:position w:val="-4"/>
        </w:rPr>
        <w:object w:dxaOrig="240" w:dyaOrig="260">
          <v:shape id="_x0000_i1331" type="#_x0000_t75" style="width:12pt;height:13.4pt" o:ole="">
            <v:imagedata r:id="rId626" o:title=""/>
          </v:shape>
          <o:OLEObject Type="Embed" ProgID="Equation.DSMT4" ShapeID="_x0000_i1331" DrawAspect="Content" ObjectID="_1695977522" r:id="rId627"/>
        </w:object>
      </w:r>
      <w:r>
        <w:rPr>
          <w:rFonts w:hAnsi="宋体"/>
        </w:rPr>
        <w:t>的特征值为</w:t>
      </w:r>
      <w:r w:rsidR="00C57F2F" w:rsidRPr="00C57F2F">
        <w:rPr>
          <w:position w:val="-12"/>
        </w:rPr>
        <w:object w:dxaOrig="1719" w:dyaOrig="360">
          <v:shape id="_x0000_i1332" type="#_x0000_t75" style="width:85.85pt;height:18pt" o:ole="">
            <v:imagedata r:id="rId628" o:title=""/>
          </v:shape>
          <o:OLEObject Type="Embed" ProgID="Equation.DSMT4" ShapeID="_x0000_i1332" DrawAspect="Content" ObjectID="_1695977523" r:id="rId629"/>
        </w:object>
      </w:r>
      <w:r w:rsidR="00826DEF">
        <w:rPr>
          <w:rFonts w:hint="eastAsia"/>
        </w:rPr>
        <w:t>．</w:t>
      </w:r>
    </w:p>
    <w:p w:rsidR="00826DEF" w:rsidRDefault="00EA43C5" w:rsidP="00826DEF">
      <w:pPr>
        <w:ind w:leftChars="200" w:left="480"/>
        <w:rPr>
          <w:rFonts w:hAnsi="宋体"/>
        </w:rPr>
      </w:pPr>
      <w:r>
        <w:rPr>
          <w:rFonts w:hAnsi="宋体"/>
        </w:rPr>
        <w:t>当</w:t>
      </w:r>
      <w:r w:rsidR="00C57F2F" w:rsidRPr="00C57F2F">
        <w:rPr>
          <w:position w:val="-12"/>
        </w:rPr>
        <w:object w:dxaOrig="1080" w:dyaOrig="360">
          <v:shape id="_x0000_i1333" type="#_x0000_t75" style="width:54pt;height:18pt" o:ole="">
            <v:imagedata r:id="rId630" o:title=""/>
          </v:shape>
          <o:OLEObject Type="Embed" ProgID="Equation.DSMT4" ShapeID="_x0000_i1333" DrawAspect="Content" ObjectID="_1695977524" r:id="rId631"/>
        </w:object>
      </w:r>
      <w:r>
        <w:rPr>
          <w:rFonts w:hAnsi="宋体"/>
        </w:rPr>
        <w:t>时，对应的线性无关特征向量可取为</w:t>
      </w:r>
      <w:r w:rsidR="00C57F2F" w:rsidRPr="00C57F2F">
        <w:rPr>
          <w:position w:val="-50"/>
        </w:rPr>
        <w:object w:dxaOrig="999" w:dyaOrig="1120">
          <v:shape id="_x0000_i1334" type="#_x0000_t75" style="width:49.85pt;height:55.85pt" o:ole="">
            <v:imagedata r:id="rId632" o:title=""/>
          </v:shape>
          <o:OLEObject Type="Embed" ProgID="Equation.DSMT4" ShapeID="_x0000_i1334" DrawAspect="Content" ObjectID="_1695977525" r:id="rId633"/>
        </w:object>
      </w:r>
      <w:r>
        <w:rPr>
          <w:rFonts w:hAnsi="宋体"/>
        </w:rPr>
        <w:t>，</w:t>
      </w:r>
      <w:r w:rsidR="00C57F2F" w:rsidRPr="00C57F2F">
        <w:rPr>
          <w:position w:val="-50"/>
        </w:rPr>
        <w:object w:dxaOrig="999" w:dyaOrig="1120">
          <v:shape id="_x0000_i1335" type="#_x0000_t75" style="width:49.85pt;height:55.85pt" o:ole="">
            <v:imagedata r:id="rId634" o:title=""/>
          </v:shape>
          <o:OLEObject Type="Embed" ProgID="Equation.DSMT4" ShapeID="_x0000_i1335" DrawAspect="Content" ObjectID="_1695977526" r:id="rId635"/>
        </w:object>
      </w:r>
      <w:r w:rsidR="00826DEF">
        <w:rPr>
          <w:rFonts w:hint="eastAsia"/>
        </w:rPr>
        <w:t>．</w:t>
      </w:r>
      <w:r>
        <w:rPr>
          <w:rFonts w:hAnsi="宋体"/>
        </w:rPr>
        <w:t>当</w:t>
      </w:r>
      <w:r w:rsidR="00C57F2F" w:rsidRPr="00C57F2F">
        <w:rPr>
          <w:position w:val="-12"/>
        </w:rPr>
        <w:object w:dxaOrig="639" w:dyaOrig="360">
          <v:shape id="_x0000_i1336" type="#_x0000_t75" style="width:31.85pt;height:18pt" o:ole="">
            <v:imagedata r:id="rId636" o:title=""/>
          </v:shape>
          <o:OLEObject Type="Embed" ProgID="Equation.DSMT4" ShapeID="_x0000_i1336" DrawAspect="Content" ObjectID="_1695977527" r:id="rId637"/>
        </w:object>
      </w:r>
      <w:r>
        <w:rPr>
          <w:rFonts w:hAnsi="宋体"/>
        </w:rPr>
        <w:t>时，对应的一个特征向量为</w:t>
      </w:r>
      <w:r w:rsidR="00C57F2F" w:rsidRPr="00C57F2F">
        <w:rPr>
          <w:position w:val="-50"/>
        </w:rPr>
        <w:object w:dxaOrig="859" w:dyaOrig="1120">
          <v:shape id="_x0000_i1337" type="#_x0000_t75" style="width:43.4pt;height:55.85pt" o:ole="">
            <v:imagedata r:id="rId638" o:title=""/>
          </v:shape>
          <o:OLEObject Type="Embed" ProgID="Equation.DSMT4" ShapeID="_x0000_i1337" DrawAspect="Content" ObjectID="_1695977528" r:id="rId639"/>
        </w:object>
      </w:r>
      <w:r w:rsidR="00826DEF">
        <w:rPr>
          <w:rFonts w:hint="eastAsia"/>
        </w:rPr>
        <w:t>．</w:t>
      </w:r>
      <w:r>
        <w:rPr>
          <w:rFonts w:hAnsi="宋体"/>
        </w:rPr>
        <w:t>由</w:t>
      </w:r>
      <w:r w:rsidR="00C57F2F" w:rsidRPr="00C57F2F">
        <w:rPr>
          <w:position w:val="-50"/>
        </w:rPr>
        <w:object w:dxaOrig="1800" w:dyaOrig="1120">
          <v:shape id="_x0000_i1338" type="#_x0000_t75" style="width:90pt;height:55.85pt" o:ole="">
            <v:imagedata r:id="rId640" o:title=""/>
          </v:shape>
          <o:OLEObject Type="Embed" ProgID="Equation.DSMT4" ShapeID="_x0000_i1338" DrawAspect="Content" ObjectID="_1695977529" r:id="rId641"/>
        </w:object>
      </w:r>
      <w:r>
        <w:rPr>
          <w:rFonts w:hAnsi="宋体"/>
        </w:rPr>
        <w:t>，得</w:t>
      </w:r>
    </w:p>
    <w:p w:rsidR="00826DEF" w:rsidRDefault="00C57F2F" w:rsidP="00826DEF">
      <w:pPr>
        <w:ind w:leftChars="200" w:left="480"/>
        <w:jc w:val="center"/>
      </w:pPr>
      <w:r w:rsidRPr="00C57F2F">
        <w:rPr>
          <w:position w:val="-50"/>
        </w:rPr>
        <w:object w:dxaOrig="4280" w:dyaOrig="1120">
          <v:shape id="_x0000_i1339" type="#_x0000_t75" style="width:214.15pt;height:55.85pt" o:ole="">
            <v:imagedata r:id="rId642" o:title=""/>
          </v:shape>
          <o:OLEObject Type="Embed" ProgID="Equation.DSMT4" ShapeID="_x0000_i1339" DrawAspect="Content" ObjectID="_1695977530" r:id="rId643"/>
        </w:object>
      </w:r>
    </w:p>
    <w:p w:rsidR="00EA43C5" w:rsidRDefault="00EA43C5" w:rsidP="00826DEF">
      <w:pPr>
        <w:ind w:leftChars="200" w:left="480"/>
      </w:pPr>
      <w:r>
        <w:rPr>
          <w:rFonts w:hAnsi="宋体"/>
        </w:rPr>
        <w:t>因此</w:t>
      </w:r>
      <w:r w:rsidR="00C57F2F" w:rsidRPr="00025957">
        <w:rPr>
          <w:position w:val="-4"/>
        </w:rPr>
        <w:object w:dxaOrig="700" w:dyaOrig="260">
          <v:shape id="_x0000_i1340" type="#_x0000_t75" style="width:34.6pt;height:13.4pt" o:ole="">
            <v:imagedata r:id="rId644" o:title=""/>
          </v:shape>
          <o:OLEObject Type="Embed" ProgID="Equation.DSMT4" ShapeID="_x0000_i1340" DrawAspect="Content" ObjectID="_1695977531" r:id="rId645"/>
        </w:object>
      </w:r>
      <w:r w:rsidR="00826DEF">
        <w:rPr>
          <w:rFonts w:hAnsi="宋体"/>
        </w:rPr>
        <w:t>的三个特征值</w:t>
      </w:r>
      <w:r>
        <w:rPr>
          <w:rFonts w:hAnsi="宋体"/>
        </w:rPr>
        <w:t>为</w:t>
      </w:r>
      <w:r w:rsidR="00C57F2F" w:rsidRPr="00C57F2F">
        <w:rPr>
          <w:position w:val="-6"/>
        </w:rPr>
        <w:object w:dxaOrig="200" w:dyaOrig="279">
          <v:shape id="_x0000_i1341" type="#_x0000_t75" style="width:10.15pt;height:13.85pt" o:ole="">
            <v:imagedata r:id="rId646" o:title=""/>
          </v:shape>
          <o:OLEObject Type="Embed" ProgID="Equation.DSMT4" ShapeID="_x0000_i1341" DrawAspect="Content" ObjectID="_1695977532" r:id="rId647"/>
        </w:object>
      </w:r>
      <w:r>
        <w:rPr>
          <w:rFonts w:hAnsi="宋体"/>
        </w:rPr>
        <w:t>，</w:t>
      </w:r>
      <w:r w:rsidR="00C57F2F" w:rsidRPr="00C57F2F">
        <w:rPr>
          <w:position w:val="-6"/>
        </w:rPr>
        <w:object w:dxaOrig="200" w:dyaOrig="279">
          <v:shape id="_x0000_i1342" type="#_x0000_t75" style="width:10.15pt;height:13.85pt" o:ole="">
            <v:imagedata r:id="rId648" o:title=""/>
          </v:shape>
          <o:OLEObject Type="Embed" ProgID="Equation.DSMT4" ShapeID="_x0000_i1342" DrawAspect="Content" ObjectID="_1695977533" r:id="rId649"/>
        </w:object>
      </w:r>
      <w:r>
        <w:rPr>
          <w:rFonts w:hAnsi="宋体"/>
        </w:rPr>
        <w:t>，</w:t>
      </w:r>
      <w:r w:rsidR="00C57F2F" w:rsidRPr="00C57F2F">
        <w:rPr>
          <w:position w:val="-6"/>
        </w:rPr>
        <w:object w:dxaOrig="180" w:dyaOrig="279">
          <v:shape id="_x0000_i1343" type="#_x0000_t75" style="width:9.25pt;height:13.85pt" o:ole="">
            <v:imagedata r:id="rId650" o:title=""/>
          </v:shape>
          <o:OLEObject Type="Embed" ProgID="Equation.DSMT4" ShapeID="_x0000_i1343" DrawAspect="Content" ObjectID="_1695977534" r:id="rId651"/>
        </w:object>
      </w:r>
      <w:r>
        <w:t>．</w:t>
      </w:r>
      <w:r>
        <w:rPr>
          <w:rFonts w:hAnsi="宋体"/>
        </w:rPr>
        <w:t>对应于特征值</w:t>
      </w:r>
      <w:r w:rsidR="00C57F2F" w:rsidRPr="00C57F2F">
        <w:rPr>
          <w:position w:val="-6"/>
        </w:rPr>
        <w:object w:dxaOrig="200" w:dyaOrig="279">
          <v:shape id="_x0000_i1344" type="#_x0000_t75" style="width:10.15pt;height:13.85pt" o:ole="">
            <v:imagedata r:id="rId652" o:title=""/>
          </v:shape>
          <o:OLEObject Type="Embed" ProgID="Equation.DSMT4" ShapeID="_x0000_i1344" DrawAspect="Content" ObjectID="_1695977535" r:id="rId653"/>
        </w:object>
      </w:r>
      <w:r>
        <w:rPr>
          <w:rFonts w:hAnsi="宋体"/>
        </w:rPr>
        <w:t>的全部特征向量为</w:t>
      </w:r>
    </w:p>
    <w:p w:rsidR="00826DEF" w:rsidRDefault="00C57F2F" w:rsidP="00826DEF">
      <w:pPr>
        <w:ind w:leftChars="200" w:left="480"/>
        <w:jc w:val="center"/>
        <w:rPr>
          <w:rFonts w:hAnsi="宋体"/>
        </w:rPr>
      </w:pPr>
      <w:r w:rsidRPr="00C57F2F">
        <w:rPr>
          <w:position w:val="-50"/>
        </w:rPr>
        <w:object w:dxaOrig="3660" w:dyaOrig="1120">
          <v:shape id="_x0000_i1345" type="#_x0000_t75" style="width:183.25pt;height:55.85pt" o:ole="">
            <v:imagedata r:id="rId654" o:title=""/>
          </v:shape>
          <o:OLEObject Type="Embed" ProgID="Equation.DSMT4" ShapeID="_x0000_i1345" DrawAspect="Content" ObjectID="_1695977536" r:id="rId655"/>
        </w:object>
      </w:r>
    </w:p>
    <w:p w:rsidR="00EA43C5" w:rsidRDefault="00EA43C5" w:rsidP="00826DEF">
      <w:pPr>
        <w:ind w:leftChars="200" w:left="480"/>
      </w:pPr>
      <w:r>
        <w:rPr>
          <w:rFonts w:hAnsi="宋体"/>
        </w:rPr>
        <w:t>其中</w:t>
      </w:r>
      <w:r w:rsidR="00C57F2F" w:rsidRPr="00C57F2F">
        <w:rPr>
          <w:position w:val="-12"/>
        </w:rPr>
        <w:object w:dxaOrig="540" w:dyaOrig="360">
          <v:shape id="_x0000_i1346" type="#_x0000_t75" style="width:27.25pt;height:18pt" o:ole="">
            <v:imagedata r:id="rId656" o:title=""/>
          </v:shape>
          <o:OLEObject Type="Embed" ProgID="Equation.DSMT4" ShapeID="_x0000_i1346" DrawAspect="Content" ObjectID="_1695977537" r:id="rId657"/>
        </w:object>
      </w:r>
      <w:r>
        <w:rPr>
          <w:rFonts w:hAnsi="宋体"/>
        </w:rPr>
        <w:t>是不全为零的任意常数；对应于特征值</w:t>
      </w:r>
      <w:r w:rsidR="00C57F2F" w:rsidRPr="00C57F2F">
        <w:rPr>
          <w:position w:val="-6"/>
        </w:rPr>
        <w:object w:dxaOrig="180" w:dyaOrig="279">
          <v:shape id="_x0000_i1347" type="#_x0000_t75" style="width:9.25pt;height:13.85pt" o:ole="">
            <v:imagedata r:id="rId658" o:title=""/>
          </v:shape>
          <o:OLEObject Type="Embed" ProgID="Equation.DSMT4" ShapeID="_x0000_i1347" DrawAspect="Content" ObjectID="_1695977538" r:id="rId659"/>
        </w:object>
      </w:r>
      <w:r>
        <w:rPr>
          <w:rFonts w:hAnsi="宋体"/>
        </w:rPr>
        <w:t>的全部特征向量为</w:t>
      </w:r>
    </w:p>
    <w:p w:rsidR="00826DEF" w:rsidRDefault="00C57F2F" w:rsidP="00826DEF">
      <w:pPr>
        <w:ind w:leftChars="200" w:left="480"/>
        <w:jc w:val="center"/>
        <w:rPr>
          <w:rFonts w:hAnsi="宋体"/>
        </w:rPr>
      </w:pPr>
      <w:r w:rsidRPr="00C57F2F">
        <w:rPr>
          <w:position w:val="-50"/>
        </w:rPr>
        <w:object w:dxaOrig="1660" w:dyaOrig="1120">
          <v:shape id="_x0000_i1348" type="#_x0000_t75" style="width:82.6pt;height:55.85pt" o:ole="">
            <v:imagedata r:id="rId660" o:title=""/>
          </v:shape>
          <o:OLEObject Type="Embed" ProgID="Equation.DSMT4" ShapeID="_x0000_i1348" DrawAspect="Content" ObjectID="_1695977539" r:id="rId661"/>
        </w:object>
      </w:r>
    </w:p>
    <w:p w:rsidR="00EA43C5" w:rsidRDefault="00EA43C5" w:rsidP="006D24A7">
      <w:pPr>
        <w:ind w:leftChars="200" w:left="480"/>
      </w:pPr>
      <w:r>
        <w:rPr>
          <w:rFonts w:hAnsi="宋体"/>
        </w:rPr>
        <w:t>其中</w:t>
      </w:r>
      <w:r w:rsidR="00C57F2F" w:rsidRPr="00C57F2F">
        <w:rPr>
          <w:position w:val="-12"/>
        </w:rPr>
        <w:object w:dxaOrig="260" w:dyaOrig="360">
          <v:shape id="_x0000_i1349" type="#_x0000_t75" style="width:13.4pt;height:18pt" o:ole="">
            <v:imagedata r:id="rId662" o:title=""/>
          </v:shape>
          <o:OLEObject Type="Embed" ProgID="Equation.DSMT4" ShapeID="_x0000_i1349" DrawAspect="Content" ObjectID="_1695977540" r:id="rId663"/>
        </w:object>
      </w:r>
      <w:r>
        <w:rPr>
          <w:rFonts w:hAnsi="宋体"/>
        </w:rPr>
        <w:t>是不为零的任意常数</w:t>
      </w:r>
      <w:r>
        <w:t>．</w:t>
      </w:r>
    </w:p>
    <w:p w:rsidR="00EA43C5" w:rsidRDefault="00EA43C5" w:rsidP="00826DEF">
      <w:pPr>
        <w:rPr>
          <w:highlight w:val="green"/>
        </w:rPr>
      </w:pPr>
    </w:p>
    <w:p w:rsidR="00EA43C5" w:rsidRPr="00EA43C5" w:rsidRDefault="00EA43C5" w:rsidP="00EA43C5"/>
    <w:p w:rsidR="00EA43C5" w:rsidRPr="00F44444" w:rsidRDefault="00EA43C5" w:rsidP="00DE6F7F">
      <w:pPr>
        <w:pStyle w:val="1"/>
      </w:pPr>
      <w:r w:rsidRPr="00F44444">
        <w:t>十、</w:t>
      </w:r>
      <w:r w:rsidR="00DE6F7F">
        <w:rPr>
          <w:rFonts w:hint="eastAsia"/>
        </w:rPr>
        <w:t>（</w:t>
      </w:r>
      <w:r w:rsidRPr="00F44444">
        <w:t>本题满分8分</w:t>
      </w:r>
      <w:r w:rsidR="00DE6F7F">
        <w:rPr>
          <w:rFonts w:hint="eastAsia"/>
        </w:rPr>
        <w:t>）</w:t>
      </w:r>
    </w:p>
    <w:p w:rsidR="00EA43C5" w:rsidRPr="00F44444" w:rsidRDefault="00EA43C5" w:rsidP="00196822">
      <w:pPr>
        <w:ind w:leftChars="200" w:left="480"/>
      </w:pPr>
      <w:r w:rsidRPr="00F44444">
        <w:rPr>
          <w:rFonts w:hAnsi="宋体"/>
        </w:rPr>
        <w:t>已知平面上三条不同直线的方程分别为</w:t>
      </w:r>
    </w:p>
    <w:p w:rsidR="00EA43C5" w:rsidRPr="00F44444" w:rsidRDefault="00C57F2F" w:rsidP="00196822">
      <w:pPr>
        <w:ind w:leftChars="200" w:left="480"/>
        <w:jc w:val="center"/>
      </w:pPr>
      <w:r w:rsidRPr="00C57F2F">
        <w:rPr>
          <w:position w:val="-12"/>
        </w:rPr>
        <w:object w:dxaOrig="6220" w:dyaOrig="360">
          <v:shape id="_x0000_i1350" type="#_x0000_t75" style="width:310.6pt;height:18pt" o:ole="">
            <v:imagedata r:id="rId664" o:title=""/>
          </v:shape>
          <o:OLEObject Type="Embed" ProgID="Equation.DSMT4" ShapeID="_x0000_i1350" DrawAspect="Content" ObjectID="_1695977541" r:id="rId665"/>
        </w:object>
      </w:r>
    </w:p>
    <w:p w:rsidR="00EA43C5" w:rsidRDefault="00EA43C5" w:rsidP="00196822">
      <w:pPr>
        <w:ind w:leftChars="200" w:left="480"/>
      </w:pPr>
      <w:r w:rsidRPr="00F44444">
        <w:rPr>
          <w:rFonts w:hAnsi="宋体"/>
        </w:rPr>
        <w:t>试证</w:t>
      </w:r>
      <w:r w:rsidR="00876D57">
        <w:rPr>
          <w:rFonts w:hAnsi="宋体" w:hint="eastAsia"/>
        </w:rPr>
        <w:t>：</w:t>
      </w:r>
      <w:r w:rsidRPr="00F44444">
        <w:rPr>
          <w:rFonts w:hAnsi="宋体"/>
        </w:rPr>
        <w:t>这三条直线交于一点的充分必要条件为</w:t>
      </w:r>
      <w:r w:rsidR="00C57F2F" w:rsidRPr="00C57F2F">
        <w:rPr>
          <w:position w:val="-6"/>
        </w:rPr>
        <w:object w:dxaOrig="1200" w:dyaOrig="279">
          <v:shape id="_x0000_i1351" type="#_x0000_t75" style="width:60pt;height:13.85pt" o:ole="">
            <v:imagedata r:id="rId666" o:title=""/>
          </v:shape>
          <o:OLEObject Type="Embed" ProgID="Equation.DSMT4" ShapeID="_x0000_i1351" DrawAspect="Content" ObjectID="_1695977542" r:id="rId667"/>
        </w:object>
      </w:r>
      <w:r w:rsidR="00876D57">
        <w:rPr>
          <w:rFonts w:hint="eastAsia"/>
        </w:rPr>
        <w:t>．</w:t>
      </w:r>
    </w:p>
    <w:p w:rsidR="00196822" w:rsidRPr="00196822" w:rsidRDefault="00196822" w:rsidP="00196822"/>
    <w:p w:rsidR="00961005" w:rsidRDefault="00196822" w:rsidP="00961005">
      <w:pPr>
        <w:rPr>
          <w:rFonts w:hAnsi="宋体"/>
        </w:rPr>
      </w:pPr>
      <w:r w:rsidRPr="00EB6472">
        <w:rPr>
          <w:rStyle w:val="af4"/>
          <w:rFonts w:hint="eastAsia"/>
        </w:rPr>
        <w:t>[解]</w:t>
      </w:r>
      <w:r w:rsidRPr="00196822">
        <w:rPr>
          <w:rFonts w:hint="eastAsia"/>
        </w:rPr>
        <w:t xml:space="preserve"> </w:t>
      </w:r>
      <w:r w:rsidR="00961005">
        <w:rPr>
          <w:rFonts w:hint="eastAsia"/>
        </w:rPr>
        <w:t>(1)</w:t>
      </w:r>
      <w:r w:rsidR="00EA43C5">
        <w:rPr>
          <w:rFonts w:hAnsi="宋体" w:hint="eastAsia"/>
        </w:rPr>
        <w:t>“</w:t>
      </w:r>
      <w:r w:rsidR="00EA43C5">
        <w:rPr>
          <w:rFonts w:hAnsi="宋体"/>
        </w:rPr>
        <w:t>必要性</w:t>
      </w:r>
      <w:r w:rsidR="00EA43C5">
        <w:rPr>
          <w:rFonts w:hAnsi="宋体" w:hint="eastAsia"/>
        </w:rPr>
        <w:t>”</w:t>
      </w:r>
      <w:r w:rsidR="00961005">
        <w:rPr>
          <w:rFonts w:hAnsi="宋体" w:hint="eastAsia"/>
        </w:rPr>
        <w:t>：</w:t>
      </w:r>
      <w:r w:rsidR="00EA43C5">
        <w:rPr>
          <w:rFonts w:hAnsi="宋体"/>
        </w:rPr>
        <w:t>设三直线交于一点</w:t>
      </w:r>
      <w:r w:rsidR="00C57F2F" w:rsidRPr="00C57F2F">
        <w:rPr>
          <w:position w:val="-12"/>
        </w:rPr>
        <w:object w:dxaOrig="780" w:dyaOrig="360">
          <v:shape id="_x0000_i1352" type="#_x0000_t75" style="width:39.25pt;height:18pt" o:ole="">
            <v:imagedata r:id="rId668" o:title=""/>
          </v:shape>
          <o:OLEObject Type="Embed" ProgID="Equation.DSMT4" ShapeID="_x0000_i1352" DrawAspect="Content" ObjectID="_1695977543" r:id="rId669"/>
        </w:object>
      </w:r>
      <w:r w:rsidR="00EA43C5">
        <w:rPr>
          <w:rFonts w:hAnsi="宋体"/>
        </w:rPr>
        <w:t>，则</w:t>
      </w:r>
      <w:r w:rsidR="00C57F2F" w:rsidRPr="00C57F2F">
        <w:rPr>
          <w:position w:val="-50"/>
        </w:rPr>
        <w:object w:dxaOrig="560" w:dyaOrig="1120">
          <v:shape id="_x0000_i1353" type="#_x0000_t75" style="width:28.15pt;height:55.85pt" o:ole="">
            <v:imagedata r:id="rId670" o:title=""/>
          </v:shape>
          <o:OLEObject Type="Embed" ProgID="Equation.DSMT4" ShapeID="_x0000_i1353" DrawAspect="Content" ObjectID="_1695977544" r:id="rId671"/>
        </w:object>
      </w:r>
      <w:r w:rsidR="00EA43C5">
        <w:rPr>
          <w:rFonts w:hAnsi="宋体"/>
        </w:rPr>
        <w:t>为</w:t>
      </w:r>
      <w:r w:rsidR="00C57F2F" w:rsidRPr="00C57F2F">
        <w:rPr>
          <w:position w:val="-6"/>
        </w:rPr>
        <w:object w:dxaOrig="720" w:dyaOrig="279">
          <v:shape id="_x0000_i1354" type="#_x0000_t75" style="width:36pt;height:13.85pt" o:ole="">
            <v:imagedata r:id="rId672" o:title=""/>
          </v:shape>
          <o:OLEObject Type="Embed" ProgID="Equation.DSMT4" ShapeID="_x0000_i1354" DrawAspect="Content" ObjectID="_1695977545" r:id="rId673"/>
        </w:object>
      </w:r>
      <w:r w:rsidR="00EA43C5">
        <w:rPr>
          <w:rFonts w:hAnsi="宋体"/>
        </w:rPr>
        <w:t>的非零解，其中</w:t>
      </w:r>
    </w:p>
    <w:p w:rsidR="00EA43C5" w:rsidRPr="00961005" w:rsidRDefault="00C57F2F" w:rsidP="00961005">
      <w:pPr>
        <w:ind w:leftChars="400" w:left="960"/>
        <w:jc w:val="center"/>
        <w:rPr>
          <w:rFonts w:hAnsi="宋体"/>
        </w:rPr>
      </w:pPr>
      <w:r w:rsidRPr="00C57F2F">
        <w:rPr>
          <w:position w:val="-50"/>
        </w:rPr>
        <w:object w:dxaOrig="1800" w:dyaOrig="1120">
          <v:shape id="_x0000_i1355" type="#_x0000_t75" style="width:90pt;height:55.85pt" o:ole="">
            <v:imagedata r:id="rId674" o:title=""/>
          </v:shape>
          <o:OLEObject Type="Embed" ProgID="Equation.DSMT4" ShapeID="_x0000_i1355" DrawAspect="Content" ObjectID="_1695977546" r:id="rId675"/>
        </w:object>
      </w:r>
    </w:p>
    <w:p w:rsidR="00EA43C5" w:rsidRDefault="00EA43C5" w:rsidP="00961005">
      <w:pPr>
        <w:ind w:leftChars="400" w:left="960"/>
        <w:rPr>
          <w:rFonts w:hAnsi="宋体"/>
        </w:rPr>
      </w:pPr>
      <w:r>
        <w:rPr>
          <w:rFonts w:hAnsi="宋体" w:hint="eastAsia"/>
        </w:rPr>
        <w:t>所以</w:t>
      </w:r>
      <w:r w:rsidR="00C57F2F" w:rsidRPr="00C57F2F">
        <w:rPr>
          <w:position w:val="-10"/>
        </w:rPr>
        <w:object w:dxaOrig="700" w:dyaOrig="320">
          <v:shape id="_x0000_i1356" type="#_x0000_t75" style="width:34.6pt;height:16.15pt" o:ole="">
            <v:imagedata r:id="rId676" o:title=""/>
          </v:shape>
          <o:OLEObject Type="Embed" ProgID="Equation.DSMT4" ShapeID="_x0000_i1356" DrawAspect="Content" ObjectID="_1695977547" r:id="rId677"/>
        </w:object>
      </w:r>
      <w:r>
        <w:t>．</w:t>
      </w:r>
      <w:r>
        <w:rPr>
          <w:rFonts w:hAnsi="宋体"/>
        </w:rPr>
        <w:t>而</w:t>
      </w:r>
    </w:p>
    <w:p w:rsidR="00EA43C5" w:rsidRDefault="00C57F2F" w:rsidP="00961005">
      <w:pPr>
        <w:ind w:leftChars="400" w:left="960"/>
        <w:jc w:val="center"/>
      </w:pPr>
      <w:r w:rsidRPr="00C57F2F">
        <w:rPr>
          <w:position w:val="-68"/>
        </w:rPr>
        <w:object w:dxaOrig="5840" w:dyaOrig="1480">
          <v:shape id="_x0000_i1357" type="#_x0000_t75" style="width:292.15pt;height:73.85pt" o:ole="">
            <v:imagedata r:id="rId678" o:title=""/>
          </v:shape>
          <o:OLEObject Type="Embed" ProgID="Equation.DSMT4" ShapeID="_x0000_i1357" DrawAspect="Content" ObjectID="_1695977548" r:id="rId679"/>
        </w:object>
      </w:r>
    </w:p>
    <w:p w:rsidR="00EA43C5" w:rsidRDefault="00EA43C5" w:rsidP="00961005">
      <w:pPr>
        <w:ind w:leftChars="400" w:left="960"/>
      </w:pPr>
      <w:r>
        <w:rPr>
          <w:rFonts w:hAnsi="宋体"/>
        </w:rPr>
        <w:t>但根据题设</w:t>
      </w:r>
      <w:r>
        <w:t xml:space="preserve"> </w:t>
      </w:r>
      <w:r w:rsidR="00C57F2F" w:rsidRPr="00C57F2F">
        <w:rPr>
          <w:position w:val="-10"/>
        </w:rPr>
        <w:object w:dxaOrig="2960" w:dyaOrig="360">
          <v:shape id="_x0000_i1358" type="#_x0000_t75" style="width:148.15pt;height:18pt" o:ole="">
            <v:imagedata r:id="rId680" o:title=""/>
          </v:shape>
          <o:OLEObject Type="Embed" ProgID="Equation.DSMT4" ShapeID="_x0000_i1358" DrawAspect="Content" ObjectID="_1695977549" r:id="rId681"/>
        </w:object>
      </w:r>
      <w:r>
        <w:rPr>
          <w:rFonts w:hAnsi="宋体"/>
        </w:rPr>
        <w:t>，故</w:t>
      </w:r>
      <w:r w:rsidR="00C57F2F" w:rsidRPr="00C57F2F">
        <w:rPr>
          <w:position w:val="-6"/>
        </w:rPr>
        <w:object w:dxaOrig="1200" w:dyaOrig="279">
          <v:shape id="_x0000_i1359" type="#_x0000_t75" style="width:60pt;height:13.85pt" o:ole="">
            <v:imagedata r:id="rId682" o:title=""/>
          </v:shape>
          <o:OLEObject Type="Embed" ProgID="Equation.DSMT4" ShapeID="_x0000_i1359" DrawAspect="Content" ObjectID="_1695977550" r:id="rId683"/>
        </w:object>
      </w:r>
      <w:r w:rsidR="00961005">
        <w:rPr>
          <w:rFonts w:hint="eastAsia"/>
        </w:rPr>
        <w:t>．</w:t>
      </w:r>
    </w:p>
    <w:p w:rsidR="00EA43C5" w:rsidRDefault="00961005" w:rsidP="00EA43C5">
      <w:pPr>
        <w:ind w:firstLineChars="200" w:firstLine="480"/>
      </w:pPr>
      <w:r>
        <w:rPr>
          <w:rFonts w:hAnsi="宋体" w:hint="eastAsia"/>
        </w:rPr>
        <w:t>(2)</w:t>
      </w:r>
      <w:r w:rsidR="00EA43C5">
        <w:rPr>
          <w:rFonts w:hAnsi="宋体" w:hint="eastAsia"/>
        </w:rPr>
        <w:t>“</w:t>
      </w:r>
      <w:r w:rsidR="00EA43C5">
        <w:rPr>
          <w:rFonts w:hAnsi="宋体"/>
        </w:rPr>
        <w:t>充分性</w:t>
      </w:r>
      <w:r w:rsidR="00EA43C5">
        <w:rPr>
          <w:rFonts w:hAnsi="宋体" w:hint="eastAsia"/>
        </w:rPr>
        <w:t>”</w:t>
      </w:r>
      <w:r w:rsidR="00EA43C5">
        <w:rPr>
          <w:rFonts w:hAnsi="宋体"/>
        </w:rPr>
        <w:t>：考虑线性方程组</w:t>
      </w:r>
      <w:r w:rsidRPr="00961005">
        <w:rPr>
          <w:rFonts w:hAnsi="宋体" w:hint="eastAsia"/>
        </w:rPr>
        <w:t>①</w:t>
      </w:r>
    </w:p>
    <w:p w:rsidR="00EA43C5" w:rsidRDefault="00C57F2F" w:rsidP="00961005">
      <w:pPr>
        <w:ind w:leftChars="400" w:left="960"/>
        <w:jc w:val="center"/>
      </w:pPr>
      <w:r w:rsidRPr="00C57F2F">
        <w:rPr>
          <w:position w:val="-50"/>
        </w:rPr>
        <w:object w:dxaOrig="1680" w:dyaOrig="1120">
          <v:shape id="_x0000_i1360" type="#_x0000_t75" style="width:84pt;height:55.85pt" o:ole="">
            <v:imagedata r:id="rId684" o:title=""/>
          </v:shape>
          <o:OLEObject Type="Embed" ProgID="Equation.DSMT4" ShapeID="_x0000_i1360" DrawAspect="Content" ObjectID="_1695977551" r:id="rId685"/>
        </w:object>
      </w:r>
    </w:p>
    <w:p w:rsidR="00EA43C5" w:rsidRDefault="00EA43C5" w:rsidP="00961005">
      <w:pPr>
        <w:ind w:leftChars="400" w:left="960"/>
      </w:pPr>
      <w:r>
        <w:rPr>
          <w:rFonts w:hAnsi="宋体"/>
        </w:rPr>
        <w:t>将方程组</w:t>
      </w:r>
      <w:r w:rsidR="00961005" w:rsidRPr="00961005">
        <w:rPr>
          <w:rFonts w:hAnsi="宋体" w:hint="eastAsia"/>
        </w:rPr>
        <w:t>①</w:t>
      </w:r>
      <w:r>
        <w:rPr>
          <w:rFonts w:hAnsi="宋体"/>
        </w:rPr>
        <w:t>的三个方程相加，并由</w:t>
      </w:r>
      <w:r w:rsidR="00C57F2F" w:rsidRPr="00C57F2F">
        <w:rPr>
          <w:position w:val="-6"/>
        </w:rPr>
        <w:object w:dxaOrig="1240" w:dyaOrig="279">
          <v:shape id="_x0000_i1361" type="#_x0000_t75" style="width:61.85pt;height:13.85pt" o:ole="">
            <v:imagedata r:id="rId686" o:title=""/>
          </v:shape>
          <o:OLEObject Type="Embed" ProgID="Equation.DSMT4" ShapeID="_x0000_i1361" DrawAspect="Content" ObjectID="_1695977552" r:id="rId687"/>
        </w:object>
      </w:r>
      <w:r>
        <w:rPr>
          <w:rFonts w:hAnsi="宋体"/>
        </w:rPr>
        <w:t>可知，方程组</w:t>
      </w:r>
      <w:r w:rsidR="00961005" w:rsidRPr="00961005">
        <w:rPr>
          <w:rFonts w:hAnsi="宋体" w:hint="eastAsia"/>
        </w:rPr>
        <w:t>①</w:t>
      </w:r>
      <w:r>
        <w:rPr>
          <w:rFonts w:hAnsi="宋体"/>
        </w:rPr>
        <w:t>等价于方</w:t>
      </w:r>
      <w:r>
        <w:rPr>
          <w:rFonts w:hAnsi="宋体"/>
        </w:rPr>
        <w:lastRenderedPageBreak/>
        <w:t>程组</w:t>
      </w:r>
      <w:r w:rsidR="00961005" w:rsidRPr="00961005">
        <w:rPr>
          <w:rFonts w:hAnsi="宋体" w:hint="eastAsia"/>
        </w:rPr>
        <w:t>②</w:t>
      </w:r>
    </w:p>
    <w:p w:rsidR="00EA43C5" w:rsidRDefault="00C57F2F" w:rsidP="00961005">
      <w:pPr>
        <w:ind w:leftChars="400" w:left="960"/>
        <w:jc w:val="center"/>
      </w:pPr>
      <w:r w:rsidRPr="00C57F2F">
        <w:rPr>
          <w:position w:val="-30"/>
        </w:rPr>
        <w:object w:dxaOrig="1680" w:dyaOrig="720">
          <v:shape id="_x0000_i1362" type="#_x0000_t75" style="width:84pt;height:36pt" o:ole="">
            <v:imagedata r:id="rId688" o:title=""/>
          </v:shape>
          <o:OLEObject Type="Embed" ProgID="Equation.DSMT4" ShapeID="_x0000_i1362" DrawAspect="Content" ObjectID="_1695977553" r:id="rId689"/>
        </w:object>
      </w:r>
    </w:p>
    <w:p w:rsidR="00961005" w:rsidRDefault="00EA43C5" w:rsidP="00961005">
      <w:pPr>
        <w:ind w:leftChars="400" w:left="960"/>
      </w:pPr>
      <w:r>
        <w:rPr>
          <w:rFonts w:hAnsi="宋体"/>
        </w:rPr>
        <w:t>因为</w:t>
      </w:r>
    </w:p>
    <w:p w:rsidR="00EA43C5" w:rsidRDefault="00C57F2F" w:rsidP="00961005">
      <w:pPr>
        <w:ind w:leftChars="400" w:left="960"/>
        <w:jc w:val="center"/>
      </w:pPr>
      <w:r w:rsidRPr="00C57F2F">
        <w:rPr>
          <w:position w:val="-30"/>
        </w:rPr>
        <w:object w:dxaOrig="6220" w:dyaOrig="720">
          <v:shape id="_x0000_i1363" type="#_x0000_t75" style="width:310.6pt;height:36pt" o:ole="">
            <v:imagedata r:id="rId690" o:title=""/>
          </v:shape>
          <o:OLEObject Type="Embed" ProgID="Equation.DSMT4" ShapeID="_x0000_i1363" DrawAspect="Content" ObjectID="_1695977554" r:id="rId691"/>
        </w:object>
      </w:r>
    </w:p>
    <w:p w:rsidR="00EA43C5" w:rsidRDefault="00EA43C5" w:rsidP="00961005">
      <w:pPr>
        <w:ind w:leftChars="400" w:left="960"/>
      </w:pPr>
      <w:r>
        <w:rPr>
          <w:rFonts w:hAnsi="宋体"/>
        </w:rPr>
        <w:t>故方程组</w:t>
      </w:r>
      <w:r w:rsidR="00961005" w:rsidRPr="00961005">
        <w:rPr>
          <w:rFonts w:hAnsi="宋体" w:hint="eastAsia"/>
        </w:rPr>
        <w:t>②</w:t>
      </w:r>
      <w:r>
        <w:rPr>
          <w:rFonts w:hAnsi="宋体"/>
        </w:rPr>
        <w:t>有唯一解，所以方程组</w:t>
      </w:r>
      <w:r w:rsidR="00961005" w:rsidRPr="00961005">
        <w:rPr>
          <w:rFonts w:hAnsi="宋体" w:hint="eastAsia"/>
        </w:rPr>
        <w:t>①</w:t>
      </w:r>
      <w:r>
        <w:rPr>
          <w:rFonts w:hAnsi="宋体"/>
        </w:rPr>
        <w:t>有唯一解，即三直线</w:t>
      </w:r>
      <w:r w:rsidR="00C57F2F" w:rsidRPr="00C57F2F">
        <w:rPr>
          <w:position w:val="-12"/>
        </w:rPr>
        <w:object w:dxaOrig="660" w:dyaOrig="360">
          <v:shape id="_x0000_i1364" type="#_x0000_t75" style="width:33.25pt;height:18pt" o:ole="">
            <v:imagedata r:id="rId692" o:title=""/>
          </v:shape>
          <o:OLEObject Type="Embed" ProgID="Equation.DSMT4" ShapeID="_x0000_i1364" DrawAspect="Content" ObjectID="_1695977555" r:id="rId693"/>
        </w:object>
      </w:r>
      <w:r>
        <w:rPr>
          <w:rFonts w:hAnsi="宋体"/>
        </w:rPr>
        <w:t>交于一点</w:t>
      </w:r>
      <w:r w:rsidR="00961005">
        <w:rPr>
          <w:rFonts w:hint="eastAsia"/>
        </w:rPr>
        <w:t>．</w:t>
      </w:r>
    </w:p>
    <w:p w:rsidR="00EA43C5" w:rsidRDefault="00EA43C5" w:rsidP="00EA43C5"/>
    <w:p w:rsidR="00EA43C5" w:rsidRPr="00EA43C5" w:rsidRDefault="00EA43C5" w:rsidP="00EA43C5"/>
    <w:p w:rsidR="00EA43C5" w:rsidRPr="00F44444" w:rsidRDefault="00EA43C5" w:rsidP="00DE6F7F">
      <w:pPr>
        <w:pStyle w:val="1"/>
      </w:pPr>
      <w:r w:rsidRPr="00F44444">
        <w:t>十一、</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已知甲、乙两箱中装有同种产品，其中甲箱中装有</w:t>
      </w:r>
      <w:r w:rsidR="00C57F2F" w:rsidRPr="00C57F2F">
        <w:rPr>
          <w:position w:val="-6"/>
        </w:rPr>
        <w:object w:dxaOrig="180" w:dyaOrig="279">
          <v:shape id="_x0000_i1365" type="#_x0000_t75" style="width:9.25pt;height:13.85pt" o:ole="">
            <v:imagedata r:id="rId694" o:title=""/>
          </v:shape>
          <o:OLEObject Type="Embed" ProgID="Equation.DSMT4" ShapeID="_x0000_i1365" DrawAspect="Content" ObjectID="_1695977556" r:id="rId695"/>
        </w:object>
      </w:r>
      <w:r w:rsidRPr="00F44444">
        <w:rPr>
          <w:rFonts w:hAnsi="宋体"/>
        </w:rPr>
        <w:t>件合格品和</w:t>
      </w:r>
      <w:r w:rsidR="00C57F2F" w:rsidRPr="00C57F2F">
        <w:rPr>
          <w:position w:val="-6"/>
        </w:rPr>
        <w:object w:dxaOrig="180" w:dyaOrig="279">
          <v:shape id="_x0000_i1366" type="#_x0000_t75" style="width:9.25pt;height:13.85pt" o:ole="">
            <v:imagedata r:id="rId696" o:title=""/>
          </v:shape>
          <o:OLEObject Type="Embed" ProgID="Equation.DSMT4" ShapeID="_x0000_i1366" DrawAspect="Content" ObjectID="_1695977557" r:id="rId697"/>
        </w:object>
      </w:r>
      <w:r w:rsidRPr="00F44444">
        <w:rPr>
          <w:rFonts w:hAnsi="宋体"/>
        </w:rPr>
        <w:t>件次品，乙箱中仅装有</w:t>
      </w:r>
      <w:r w:rsidR="00C57F2F" w:rsidRPr="00C57F2F">
        <w:rPr>
          <w:position w:val="-6"/>
        </w:rPr>
        <w:object w:dxaOrig="180" w:dyaOrig="279">
          <v:shape id="_x0000_i1367" type="#_x0000_t75" style="width:9.25pt;height:13.85pt" o:ole="">
            <v:imagedata r:id="rId698" o:title=""/>
          </v:shape>
          <o:OLEObject Type="Embed" ProgID="Equation.DSMT4" ShapeID="_x0000_i1367" DrawAspect="Content" ObjectID="_1695977558" r:id="rId699"/>
        </w:object>
      </w:r>
      <w:r w:rsidRPr="00F44444">
        <w:rPr>
          <w:rFonts w:hAnsi="宋体"/>
        </w:rPr>
        <w:t>件合格品</w:t>
      </w:r>
      <w:r w:rsidR="00A94759">
        <w:rPr>
          <w:rFonts w:hint="eastAsia"/>
        </w:rPr>
        <w:t>．</w:t>
      </w:r>
      <w:r w:rsidRPr="00F44444">
        <w:rPr>
          <w:rFonts w:hAnsi="宋体"/>
        </w:rPr>
        <w:t>从甲箱中任取</w:t>
      </w:r>
      <w:r w:rsidR="00C57F2F" w:rsidRPr="00C57F2F">
        <w:rPr>
          <w:position w:val="-6"/>
        </w:rPr>
        <w:object w:dxaOrig="180" w:dyaOrig="279">
          <v:shape id="_x0000_i1368" type="#_x0000_t75" style="width:9.25pt;height:13.85pt" o:ole="">
            <v:imagedata r:id="rId700" o:title=""/>
          </v:shape>
          <o:OLEObject Type="Embed" ProgID="Equation.DSMT4" ShapeID="_x0000_i1368" DrawAspect="Content" ObjectID="_1695977559" r:id="rId701"/>
        </w:object>
      </w:r>
      <w:r w:rsidRPr="00F44444">
        <w:rPr>
          <w:rFonts w:hAnsi="宋体"/>
        </w:rPr>
        <w:t>件产品放入乙箱后，求：</w:t>
      </w:r>
    </w:p>
    <w:p w:rsidR="00EA43C5" w:rsidRPr="00F44444" w:rsidRDefault="00EA43C5" w:rsidP="00196822">
      <w:pPr>
        <w:ind w:leftChars="200" w:left="480"/>
      </w:pPr>
      <w:r w:rsidRPr="00F44444">
        <w:t xml:space="preserve">(1) </w:t>
      </w:r>
      <w:r w:rsidRPr="00F44444">
        <w:rPr>
          <w:rFonts w:hAnsi="宋体"/>
        </w:rPr>
        <w:t>乙箱中次品件数</w:t>
      </w:r>
      <w:r w:rsidR="00C57F2F" w:rsidRPr="00025957">
        <w:rPr>
          <w:position w:val="-4"/>
        </w:rPr>
        <w:object w:dxaOrig="240" w:dyaOrig="240">
          <v:shape id="_x0000_i1369" type="#_x0000_t75" style="width:12pt;height:12pt" o:ole="">
            <v:imagedata r:id="rId702" o:title=""/>
          </v:shape>
          <o:OLEObject Type="Embed" ProgID="Equation.DSMT4" ShapeID="_x0000_i1369" DrawAspect="Content" ObjectID="_1695977560" r:id="rId703"/>
        </w:object>
      </w:r>
      <w:r w:rsidRPr="00F44444">
        <w:rPr>
          <w:rFonts w:hAnsi="宋体"/>
        </w:rPr>
        <w:t>的数学期望；</w:t>
      </w:r>
    </w:p>
    <w:p w:rsidR="00EA43C5" w:rsidRDefault="00EA43C5" w:rsidP="00196822">
      <w:pPr>
        <w:ind w:leftChars="200" w:left="480"/>
      </w:pPr>
      <w:r w:rsidRPr="00F44444">
        <w:t xml:space="preserve">(2) </w:t>
      </w:r>
      <w:r w:rsidRPr="00F44444">
        <w:rPr>
          <w:rFonts w:hAnsi="宋体"/>
        </w:rPr>
        <w:t>从乙箱中任取一件产品是次品的概率</w:t>
      </w:r>
      <w:r w:rsidR="00A94759">
        <w:rPr>
          <w:rFonts w:hint="eastAsia"/>
        </w:rPr>
        <w:t>．</w:t>
      </w:r>
    </w:p>
    <w:p w:rsidR="00196822" w:rsidRPr="00196822" w:rsidRDefault="00196822" w:rsidP="00196822"/>
    <w:p w:rsidR="00A94759" w:rsidRDefault="00196822" w:rsidP="00A94759">
      <w:pPr>
        <w:ind w:left="480" w:hangingChars="200" w:hanging="480"/>
        <w:rPr>
          <w:rFonts w:hAnsi="宋体"/>
        </w:rPr>
      </w:pPr>
      <w:r w:rsidRPr="00EB6472">
        <w:rPr>
          <w:rStyle w:val="af4"/>
          <w:rFonts w:hint="eastAsia"/>
        </w:rPr>
        <w:t>[解]</w:t>
      </w:r>
      <w:r w:rsidRPr="00196822">
        <w:rPr>
          <w:rFonts w:hint="eastAsia"/>
        </w:rPr>
        <w:t xml:space="preserve"> </w:t>
      </w:r>
      <w:r w:rsidR="00EA43C5">
        <w:t>(</w:t>
      </w:r>
      <w:r w:rsidR="00A94759">
        <w:rPr>
          <w:rFonts w:hAnsi="宋体" w:hint="eastAsia"/>
        </w:rPr>
        <w:t xml:space="preserve">1) </w:t>
      </w:r>
      <w:r w:rsidR="00EA43C5">
        <w:rPr>
          <w:rFonts w:hAnsi="宋体"/>
        </w:rPr>
        <w:t>设</w:t>
      </w:r>
      <w:r w:rsidR="00C57F2F" w:rsidRPr="00C57F2F">
        <w:rPr>
          <w:position w:val="-30"/>
        </w:rPr>
        <w:object w:dxaOrig="4720" w:dyaOrig="720">
          <v:shape id="_x0000_i1370" type="#_x0000_t75" style="width:235.85pt;height:36pt" o:ole="">
            <v:imagedata r:id="rId704" o:title=""/>
          </v:shape>
          <o:OLEObject Type="Embed" ProgID="Equation.DSMT4" ShapeID="_x0000_i1370" DrawAspect="Content" ObjectID="_1695977561" r:id="rId705"/>
        </w:object>
      </w:r>
      <w:r w:rsidR="00A94759">
        <w:rPr>
          <w:rFonts w:hint="eastAsia"/>
        </w:rPr>
        <w:t>（</w:t>
      </w:r>
      <w:r w:rsidR="00C57F2F" w:rsidRPr="00C57F2F">
        <w:rPr>
          <w:position w:val="-8"/>
        </w:rPr>
        <w:object w:dxaOrig="859" w:dyaOrig="300">
          <v:shape id="_x0000_i1371" type="#_x0000_t75" style="width:43.4pt;height:15.25pt" o:ole="">
            <v:imagedata r:id="rId706" o:title=""/>
          </v:shape>
          <o:OLEObject Type="Embed" ProgID="Equation.DSMT4" ShapeID="_x0000_i1371" DrawAspect="Content" ObjectID="_1695977562" r:id="rId707"/>
        </w:object>
      </w:r>
      <w:r w:rsidR="00A94759">
        <w:rPr>
          <w:rFonts w:hint="eastAsia"/>
        </w:rPr>
        <w:t>）</w:t>
      </w:r>
      <w:r w:rsidR="00A94759">
        <w:rPr>
          <w:rFonts w:hint="eastAsia"/>
        </w:rPr>
        <w:t>.</w:t>
      </w:r>
      <w:r w:rsidR="00EA43C5">
        <w:rPr>
          <w:rFonts w:hAnsi="宋体"/>
        </w:rPr>
        <w:t>则</w:t>
      </w:r>
      <w:r w:rsidR="00C57F2F" w:rsidRPr="00C57F2F">
        <w:rPr>
          <w:position w:val="-12"/>
        </w:rPr>
        <w:object w:dxaOrig="279" w:dyaOrig="360">
          <v:shape id="_x0000_i1372" type="#_x0000_t75" style="width:13.85pt;height:18pt" o:ole="">
            <v:imagedata r:id="rId708" o:title=""/>
          </v:shape>
          <o:OLEObject Type="Embed" ProgID="Equation.DSMT4" ShapeID="_x0000_i1372" DrawAspect="Content" ObjectID="_1695977563" r:id="rId709"/>
        </w:object>
      </w:r>
      <w:r w:rsidR="00EA43C5">
        <w:rPr>
          <w:rFonts w:hAnsi="宋体"/>
        </w:rPr>
        <w:t>的概率分布为</w:t>
      </w:r>
    </w:p>
    <w:p w:rsidR="00EA43C5" w:rsidRPr="00A94759" w:rsidRDefault="00C57F2F" w:rsidP="00A94759">
      <w:pPr>
        <w:ind w:left="480" w:hangingChars="200" w:hanging="480"/>
        <w:jc w:val="center"/>
        <w:rPr>
          <w:rFonts w:hAnsi="宋体"/>
        </w:rPr>
      </w:pPr>
      <w:r w:rsidRPr="00C57F2F">
        <w:rPr>
          <w:position w:val="-50"/>
        </w:rPr>
        <w:object w:dxaOrig="1300" w:dyaOrig="1120">
          <v:shape id="_x0000_i1373" type="#_x0000_t75" style="width:64.6pt;height:55.85pt" o:ole="">
            <v:imagedata r:id="rId710" o:title=""/>
          </v:shape>
          <o:OLEObject Type="Embed" ProgID="Equation.DSMT4" ShapeID="_x0000_i1373" DrawAspect="Content" ObjectID="_1695977564" r:id="rId711"/>
        </w:object>
      </w:r>
    </w:p>
    <w:p w:rsidR="00EA43C5" w:rsidRDefault="00EA43C5" w:rsidP="00A94759">
      <w:pPr>
        <w:ind w:leftChars="200" w:left="480"/>
      </w:pPr>
      <w:r>
        <w:rPr>
          <w:rFonts w:hAnsi="宋体"/>
        </w:rPr>
        <w:t>因为</w:t>
      </w:r>
      <w:r w:rsidR="00C57F2F" w:rsidRPr="00C57F2F">
        <w:rPr>
          <w:position w:val="-12"/>
        </w:rPr>
        <w:object w:dxaOrig="1620" w:dyaOrig="360">
          <v:shape id="_x0000_i1374" type="#_x0000_t75" style="width:81.25pt;height:18pt" o:ole="">
            <v:imagedata r:id="rId712" o:title=""/>
          </v:shape>
          <o:OLEObject Type="Embed" ProgID="Equation.DSMT4" ShapeID="_x0000_i1374" DrawAspect="Content" ObjectID="_1695977565" r:id="rId713"/>
        </w:object>
      </w:r>
      <w:r>
        <w:rPr>
          <w:rFonts w:hAnsi="宋体"/>
        </w:rPr>
        <w:t>，所以由数学</w:t>
      </w:r>
      <w:r w:rsidR="00A94759">
        <w:rPr>
          <w:rFonts w:hAnsi="宋体"/>
        </w:rPr>
        <w:t>期望的线性可加性</w:t>
      </w:r>
      <w:r>
        <w:rPr>
          <w:rFonts w:hAnsi="宋体"/>
        </w:rPr>
        <w:t>有</w:t>
      </w:r>
    </w:p>
    <w:p w:rsidR="00EA43C5" w:rsidRDefault="00C57F2F" w:rsidP="00A94759">
      <w:pPr>
        <w:ind w:leftChars="200" w:left="480"/>
        <w:jc w:val="center"/>
      </w:pPr>
      <w:r w:rsidRPr="00C57F2F">
        <w:rPr>
          <w:position w:val="-24"/>
        </w:rPr>
        <w:object w:dxaOrig="3540" w:dyaOrig="620">
          <v:shape id="_x0000_i1375" type="#_x0000_t75" style="width:177.25pt;height:31.4pt" o:ole="">
            <v:imagedata r:id="rId714" o:title=""/>
          </v:shape>
          <o:OLEObject Type="Embed" ProgID="Equation.DSMT4" ShapeID="_x0000_i1375" DrawAspect="Content" ObjectID="_1695977566" r:id="rId715"/>
        </w:object>
      </w:r>
    </w:p>
    <w:p w:rsidR="00EA43C5" w:rsidRDefault="00EA43C5" w:rsidP="00A94759">
      <w:pPr>
        <w:ind w:leftChars="200" w:left="960" w:hangingChars="200" w:hanging="480"/>
      </w:pPr>
      <w:r>
        <w:t xml:space="preserve">(2) </w:t>
      </w:r>
      <w:r>
        <w:rPr>
          <w:rFonts w:hAnsi="宋体"/>
        </w:rPr>
        <w:t>设</w:t>
      </w:r>
      <w:r w:rsidR="00C57F2F" w:rsidRPr="00025957">
        <w:rPr>
          <w:position w:val="-4"/>
        </w:rPr>
        <w:object w:dxaOrig="240" w:dyaOrig="260">
          <v:shape id="_x0000_i1376" type="#_x0000_t75" style="width:12pt;height:13.4pt" o:ole="">
            <v:imagedata r:id="rId716" o:title=""/>
          </v:shape>
          <o:OLEObject Type="Embed" ProgID="Equation.DSMT4" ShapeID="_x0000_i1376" DrawAspect="Content" ObjectID="_1695977567" r:id="rId717"/>
        </w:object>
      </w:r>
      <w:r>
        <w:rPr>
          <w:rFonts w:hAnsi="宋体"/>
        </w:rPr>
        <w:t>表示事件</w:t>
      </w:r>
      <w:r>
        <w:t>“</w:t>
      </w:r>
      <w:r>
        <w:rPr>
          <w:rFonts w:hAnsi="宋体"/>
        </w:rPr>
        <w:t>从乙箱中任取一件产品是次品</w:t>
      </w:r>
      <w:r>
        <w:t>”</w:t>
      </w:r>
      <w:r>
        <w:rPr>
          <w:rFonts w:hAnsi="宋体"/>
        </w:rPr>
        <w:t>，由于</w:t>
      </w:r>
      <w:r w:rsidR="00C57F2F" w:rsidRPr="00C57F2F">
        <w:rPr>
          <w:position w:val="-10"/>
        </w:rPr>
        <w:object w:dxaOrig="780" w:dyaOrig="320">
          <v:shape id="_x0000_i1377" type="#_x0000_t75" style="width:39.25pt;height:16.15pt" o:ole="">
            <v:imagedata r:id="rId718" o:title=""/>
          </v:shape>
          <o:OLEObject Type="Embed" ProgID="Equation.DSMT4" ShapeID="_x0000_i1377" DrawAspect="Content" ObjectID="_1695977568" r:id="rId719"/>
        </w:object>
      </w:r>
      <w:r>
        <w:rPr>
          <w:rFonts w:hAnsi="宋体"/>
        </w:rPr>
        <w:t>，</w:t>
      </w:r>
      <w:r w:rsidR="00C57F2F" w:rsidRPr="00C57F2F">
        <w:rPr>
          <w:position w:val="-10"/>
        </w:rPr>
        <w:object w:dxaOrig="780" w:dyaOrig="320">
          <v:shape id="_x0000_i1378" type="#_x0000_t75" style="width:39.25pt;height:16.15pt" o:ole="">
            <v:imagedata r:id="rId720" o:title=""/>
          </v:shape>
          <o:OLEObject Type="Embed" ProgID="Equation.DSMT4" ShapeID="_x0000_i1378" DrawAspect="Content" ObjectID="_1695977569" r:id="rId721"/>
        </w:object>
      </w:r>
      <w:r>
        <w:rPr>
          <w:rFonts w:hAnsi="宋体"/>
        </w:rPr>
        <w:t>，</w:t>
      </w:r>
      <w:r w:rsidR="00C57F2F" w:rsidRPr="00C57F2F">
        <w:rPr>
          <w:position w:val="-10"/>
        </w:rPr>
        <w:object w:dxaOrig="780" w:dyaOrig="320">
          <v:shape id="_x0000_i1379" type="#_x0000_t75" style="width:39.25pt;height:16.15pt" o:ole="">
            <v:imagedata r:id="rId722" o:title=""/>
          </v:shape>
          <o:OLEObject Type="Embed" ProgID="Equation.DSMT4" ShapeID="_x0000_i1379" DrawAspect="Content" ObjectID="_1695977570" r:id="rId723"/>
        </w:object>
      </w:r>
      <w:r>
        <w:rPr>
          <w:rFonts w:hAnsi="宋体"/>
        </w:rPr>
        <w:t>，</w:t>
      </w:r>
      <w:r w:rsidR="00C57F2F" w:rsidRPr="00C57F2F">
        <w:rPr>
          <w:position w:val="-10"/>
        </w:rPr>
        <w:object w:dxaOrig="780" w:dyaOrig="320">
          <v:shape id="_x0000_i1380" type="#_x0000_t75" style="width:39.25pt;height:16.15pt" o:ole="">
            <v:imagedata r:id="rId724" o:title=""/>
          </v:shape>
          <o:OLEObject Type="Embed" ProgID="Equation.DSMT4" ShapeID="_x0000_i1380" DrawAspect="Content" ObjectID="_1695977571" r:id="rId725"/>
        </w:object>
      </w:r>
      <w:r w:rsidR="00A94759">
        <w:rPr>
          <w:rFonts w:hAnsi="宋体"/>
        </w:rPr>
        <w:t>构成完备事件组，因此根据全概率公式</w:t>
      </w:r>
      <w:r>
        <w:rPr>
          <w:rFonts w:hAnsi="宋体"/>
        </w:rPr>
        <w:t>有</w:t>
      </w:r>
    </w:p>
    <w:p w:rsidR="00EA43C5" w:rsidRDefault="00C57F2F" w:rsidP="00A94759">
      <w:pPr>
        <w:ind w:leftChars="200" w:left="480"/>
        <w:jc w:val="center"/>
      </w:pPr>
      <w:r w:rsidRPr="00C57F2F">
        <w:rPr>
          <w:position w:val="-60"/>
        </w:rPr>
        <w:object w:dxaOrig="6460" w:dyaOrig="1320">
          <v:shape id="_x0000_i1381" type="#_x0000_t75" style="width:322.6pt;height:66pt" o:ole="">
            <v:imagedata r:id="rId726" o:title=""/>
          </v:shape>
          <o:OLEObject Type="Embed" ProgID="Equation.DSMT4" ShapeID="_x0000_i1381" DrawAspect="Content" ObjectID="_1695977572" r:id="rId727"/>
        </w:object>
      </w:r>
    </w:p>
    <w:p w:rsidR="00EA43C5" w:rsidRDefault="00EA43C5" w:rsidP="00EA43C5"/>
    <w:p w:rsidR="00DE6F7F" w:rsidRPr="00F44444" w:rsidRDefault="00DE6F7F" w:rsidP="00EA43C5"/>
    <w:p w:rsidR="00EA43C5" w:rsidRPr="00F44444" w:rsidRDefault="00EA43C5" w:rsidP="00DE6F7F">
      <w:pPr>
        <w:pStyle w:val="1"/>
      </w:pPr>
      <w:r w:rsidRPr="00F44444">
        <w:t>十二、</w:t>
      </w:r>
      <w:r w:rsidR="00DE6F7F">
        <w:rPr>
          <w:rFonts w:hint="eastAsia"/>
        </w:rPr>
        <w:t>（</w:t>
      </w:r>
      <w:r w:rsidRPr="00F44444">
        <w:t>本题满分8分</w:t>
      </w:r>
      <w:r w:rsidR="00DE6F7F">
        <w:rPr>
          <w:rFonts w:hint="eastAsia"/>
        </w:rPr>
        <w:t>）</w:t>
      </w:r>
    </w:p>
    <w:p w:rsidR="00EA43C5" w:rsidRPr="00F44444" w:rsidRDefault="00EA43C5" w:rsidP="00196822">
      <w:pPr>
        <w:ind w:leftChars="200" w:left="480"/>
      </w:pPr>
      <w:r w:rsidRPr="00F44444">
        <w:rPr>
          <w:rFonts w:hAnsi="宋体"/>
        </w:rPr>
        <w:t>设总体</w:t>
      </w:r>
      <w:r w:rsidR="00C57F2F" w:rsidRPr="00025957">
        <w:rPr>
          <w:position w:val="-4"/>
        </w:rPr>
        <w:object w:dxaOrig="240" w:dyaOrig="240">
          <v:shape id="_x0000_i1382" type="#_x0000_t75" style="width:12pt;height:12pt" o:ole="">
            <v:imagedata r:id="rId728" o:title=""/>
          </v:shape>
          <o:OLEObject Type="Embed" ProgID="Equation.DSMT4" ShapeID="_x0000_i1382" DrawAspect="Content" ObjectID="_1695977573" r:id="rId729"/>
        </w:object>
      </w:r>
      <w:r w:rsidRPr="00F44444">
        <w:rPr>
          <w:rFonts w:hAnsi="宋体"/>
        </w:rPr>
        <w:t>的概率密度为</w:t>
      </w:r>
      <w:r w:rsidR="00616A29" w:rsidRPr="00C57F2F">
        <w:rPr>
          <w:position w:val="-32"/>
        </w:rPr>
        <w:object w:dxaOrig="2520" w:dyaOrig="760">
          <v:shape id="_x0000_i1403" type="#_x0000_t75" style="width:126.45pt;height:37.85pt" o:ole="">
            <v:imagedata r:id="rId730" o:title=""/>
          </v:shape>
          <o:OLEObject Type="Embed" ProgID="Equation.DSMT4" ShapeID="_x0000_i1403" DrawAspect="Content" ObjectID="_1695977574" r:id="rId731"/>
        </w:object>
      </w:r>
      <w:r w:rsidRPr="00F44444">
        <w:rPr>
          <w:rFonts w:hAnsi="宋体"/>
        </w:rPr>
        <w:t>其中</w:t>
      </w:r>
      <w:r w:rsidR="00C57F2F" w:rsidRPr="00C57F2F">
        <w:rPr>
          <w:position w:val="-6"/>
        </w:rPr>
        <w:object w:dxaOrig="560" w:dyaOrig="279">
          <v:shape id="_x0000_i1383" type="#_x0000_t75" style="width:28.15pt;height:13.85pt" o:ole="">
            <v:imagedata r:id="rId732" o:title=""/>
          </v:shape>
          <o:OLEObject Type="Embed" ProgID="Equation.DSMT4" ShapeID="_x0000_i1383" DrawAspect="Content" ObjectID="_1695977575" r:id="rId733"/>
        </w:object>
      </w:r>
      <w:r w:rsidRPr="00F44444">
        <w:rPr>
          <w:rFonts w:hAnsi="宋体"/>
        </w:rPr>
        <w:t>是未知参数</w:t>
      </w:r>
      <w:r w:rsidR="00196822">
        <w:rPr>
          <w:rFonts w:hint="eastAsia"/>
        </w:rPr>
        <w:t>．</w:t>
      </w:r>
      <w:r w:rsidRPr="00F44444">
        <w:rPr>
          <w:rFonts w:hAnsi="宋体"/>
        </w:rPr>
        <w:t>从总体</w:t>
      </w:r>
      <w:r w:rsidR="00C57F2F" w:rsidRPr="00025957">
        <w:rPr>
          <w:position w:val="-4"/>
        </w:rPr>
        <w:object w:dxaOrig="240" w:dyaOrig="240">
          <v:shape id="_x0000_i1384" type="#_x0000_t75" style="width:12pt;height:12pt" o:ole="">
            <v:imagedata r:id="rId734" o:title=""/>
          </v:shape>
          <o:OLEObject Type="Embed" ProgID="Equation.DSMT4" ShapeID="_x0000_i1384" DrawAspect="Content" ObjectID="_1695977576" r:id="rId735"/>
        </w:object>
      </w:r>
      <w:r w:rsidRPr="00F44444">
        <w:rPr>
          <w:rFonts w:hAnsi="宋体"/>
        </w:rPr>
        <w:t>中抽取简单随机样本</w:t>
      </w:r>
      <w:r w:rsidR="00C57F2F" w:rsidRPr="00C57F2F">
        <w:rPr>
          <w:position w:val="-12"/>
        </w:rPr>
        <w:object w:dxaOrig="1260" w:dyaOrig="360">
          <v:shape id="_x0000_i1385" type="#_x0000_t75" style="width:63.25pt;height:18pt" o:ole="">
            <v:imagedata r:id="rId736" o:title=""/>
          </v:shape>
          <o:OLEObject Type="Embed" ProgID="Equation.DSMT4" ShapeID="_x0000_i1385" DrawAspect="Content" ObjectID="_1695977577" r:id="rId737"/>
        </w:object>
      </w:r>
      <w:r w:rsidRPr="00F44444">
        <w:rPr>
          <w:rFonts w:hAnsi="宋体"/>
        </w:rPr>
        <w:t>，记</w:t>
      </w:r>
      <w:r w:rsidR="00BE1E90" w:rsidRPr="00C57F2F">
        <w:rPr>
          <w:position w:val="-12"/>
        </w:rPr>
        <w:object w:dxaOrig="2240" w:dyaOrig="420">
          <v:shape id="_x0000_i1402" type="#_x0000_t75" style="width:112.15pt;height:21.25pt" o:ole="">
            <v:imagedata r:id="rId738" o:title=""/>
          </v:shape>
          <o:OLEObject Type="Embed" ProgID="Equation.DSMT4" ShapeID="_x0000_i1402" DrawAspect="Content" ObjectID="_1695977578" r:id="rId739"/>
        </w:object>
      </w:r>
      <w:r w:rsidR="00BE1E90">
        <w:rPr>
          <w:rFonts w:hint="eastAsia"/>
        </w:rPr>
        <w:t>．</w:t>
      </w:r>
    </w:p>
    <w:p w:rsidR="00EA43C5" w:rsidRPr="00F44444" w:rsidRDefault="00EA43C5" w:rsidP="00196822">
      <w:pPr>
        <w:ind w:leftChars="200" w:left="480"/>
      </w:pPr>
      <w:r>
        <w:rPr>
          <w:rFonts w:hAnsi="宋体" w:hint="eastAsia"/>
        </w:rPr>
        <w:t xml:space="preserve">(1) </w:t>
      </w:r>
      <w:r w:rsidRPr="00F44444">
        <w:rPr>
          <w:rFonts w:hAnsi="宋体"/>
        </w:rPr>
        <w:t>求总体</w:t>
      </w:r>
      <w:r w:rsidR="00C57F2F" w:rsidRPr="00025957">
        <w:rPr>
          <w:position w:val="-4"/>
        </w:rPr>
        <w:object w:dxaOrig="240" w:dyaOrig="240">
          <v:shape id="_x0000_i1386" type="#_x0000_t75" style="width:12pt;height:12pt" o:ole="">
            <v:imagedata r:id="rId740" o:title=""/>
          </v:shape>
          <o:OLEObject Type="Embed" ProgID="Equation.DSMT4" ShapeID="_x0000_i1386" DrawAspect="Content" ObjectID="_1695977579" r:id="rId741"/>
        </w:object>
      </w:r>
      <w:r w:rsidRPr="00F44444">
        <w:rPr>
          <w:rFonts w:hAnsi="宋体"/>
        </w:rPr>
        <w:t>的分布函数</w:t>
      </w:r>
      <w:r w:rsidR="00C57F2F" w:rsidRPr="00C57F2F">
        <w:rPr>
          <w:position w:val="-10"/>
        </w:rPr>
        <w:object w:dxaOrig="520" w:dyaOrig="320">
          <v:shape id="_x0000_i1387" type="#_x0000_t75" style="width:25.85pt;height:16.15pt" o:ole="">
            <v:imagedata r:id="rId742" o:title=""/>
          </v:shape>
          <o:OLEObject Type="Embed" ProgID="Equation.DSMT4" ShapeID="_x0000_i1387" DrawAspect="Content" ObjectID="_1695977580" r:id="rId743"/>
        </w:object>
      </w:r>
      <w:r w:rsidRPr="00F44444">
        <w:t>;</w:t>
      </w:r>
    </w:p>
    <w:p w:rsidR="00EA43C5" w:rsidRPr="00F44444" w:rsidRDefault="00EA43C5" w:rsidP="00196822">
      <w:pPr>
        <w:ind w:leftChars="200" w:left="480"/>
      </w:pPr>
      <w:r>
        <w:rPr>
          <w:rFonts w:hAnsi="宋体" w:hint="eastAsia"/>
        </w:rPr>
        <w:t xml:space="preserve">(2) </w:t>
      </w:r>
      <w:r w:rsidRPr="00F44444">
        <w:rPr>
          <w:rFonts w:hAnsi="宋体"/>
        </w:rPr>
        <w:t>求统计量</w:t>
      </w:r>
      <w:r w:rsidR="00C57F2F" w:rsidRPr="00C57F2F">
        <w:rPr>
          <w:position w:val="-6"/>
        </w:rPr>
        <w:object w:dxaOrig="220" w:dyaOrig="360">
          <v:shape id="_x0000_i1388" type="#_x0000_t75" style="width:10.6pt;height:18pt" o:ole="">
            <v:imagedata r:id="rId744" o:title=""/>
          </v:shape>
          <o:OLEObject Type="Embed" ProgID="Equation.DSMT4" ShapeID="_x0000_i1388" DrawAspect="Content" ObjectID="_1695977581" r:id="rId745"/>
        </w:object>
      </w:r>
      <w:r w:rsidRPr="00F44444">
        <w:rPr>
          <w:rFonts w:hAnsi="宋体"/>
        </w:rPr>
        <w:t>的分布函数</w:t>
      </w:r>
      <w:r w:rsidR="00C57F2F" w:rsidRPr="00C57F2F">
        <w:rPr>
          <w:position w:val="-14"/>
        </w:rPr>
        <w:object w:dxaOrig="600" w:dyaOrig="380">
          <v:shape id="_x0000_i1389" type="#_x0000_t75" style="width:30pt;height:19.4pt" o:ole="">
            <v:imagedata r:id="rId746" o:title=""/>
          </v:shape>
          <o:OLEObject Type="Embed" ProgID="Equation.DSMT4" ShapeID="_x0000_i1389" DrawAspect="Content" ObjectID="_1695977582" r:id="rId747"/>
        </w:object>
      </w:r>
      <w:r w:rsidRPr="00F44444">
        <w:rPr>
          <w:rFonts w:hAnsi="宋体"/>
        </w:rPr>
        <w:t>；</w:t>
      </w:r>
    </w:p>
    <w:p w:rsidR="00EA43C5" w:rsidRPr="00F44444" w:rsidRDefault="00EA43C5" w:rsidP="00196822">
      <w:pPr>
        <w:ind w:leftChars="200" w:left="480"/>
      </w:pPr>
      <w:r>
        <w:rPr>
          <w:rFonts w:hAnsi="宋体" w:hint="eastAsia"/>
        </w:rPr>
        <w:t xml:space="preserve">(3) </w:t>
      </w:r>
      <w:r w:rsidRPr="00F44444">
        <w:rPr>
          <w:rFonts w:hAnsi="宋体"/>
        </w:rPr>
        <w:t>如果用</w:t>
      </w:r>
      <w:r w:rsidR="00C57F2F" w:rsidRPr="00C57F2F">
        <w:rPr>
          <w:position w:val="-6"/>
        </w:rPr>
        <w:object w:dxaOrig="220" w:dyaOrig="360">
          <v:shape id="_x0000_i1390" type="#_x0000_t75" style="width:10.6pt;height:18pt" o:ole="">
            <v:imagedata r:id="rId748" o:title=""/>
          </v:shape>
          <o:OLEObject Type="Embed" ProgID="Equation.DSMT4" ShapeID="_x0000_i1390" DrawAspect="Content" ObjectID="_1695977583" r:id="rId749"/>
        </w:object>
      </w:r>
      <w:r w:rsidRPr="00F44444">
        <w:rPr>
          <w:rFonts w:hAnsi="宋体"/>
        </w:rPr>
        <w:t>作为</w:t>
      </w:r>
      <w:r w:rsidR="00C57F2F" w:rsidRPr="00C57F2F">
        <w:rPr>
          <w:position w:val="-6"/>
        </w:rPr>
        <w:object w:dxaOrig="220" w:dyaOrig="279">
          <v:shape id="_x0000_i1391" type="#_x0000_t75" style="width:10.6pt;height:13.85pt" o:ole="">
            <v:imagedata r:id="rId750" o:title=""/>
          </v:shape>
          <o:OLEObject Type="Embed" ProgID="Equation.DSMT4" ShapeID="_x0000_i1391" DrawAspect="Content" ObjectID="_1695977584" r:id="rId751"/>
        </w:object>
      </w:r>
      <w:r w:rsidRPr="00F44444">
        <w:rPr>
          <w:rFonts w:hAnsi="宋体"/>
        </w:rPr>
        <w:t>的估计量，讨论它是否具有无偏性</w:t>
      </w:r>
      <w:r w:rsidR="002D1454">
        <w:rPr>
          <w:rFonts w:hint="eastAsia"/>
        </w:rPr>
        <w:t>．</w:t>
      </w:r>
    </w:p>
    <w:p w:rsidR="00196822" w:rsidRPr="00196822" w:rsidRDefault="00196822" w:rsidP="00196822"/>
    <w:p w:rsidR="00EA43C5" w:rsidRPr="00196822" w:rsidRDefault="00196822" w:rsidP="00EA43C5">
      <w:pPr>
        <w:rPr>
          <w:rFonts w:ascii="微软雅黑" w:eastAsia="微软雅黑" w:hAnsi="微软雅黑"/>
          <w:b/>
          <w:iCs/>
          <w:color w:val="C00000"/>
        </w:rPr>
      </w:pPr>
      <w:r w:rsidRPr="00EB6472">
        <w:rPr>
          <w:rStyle w:val="af4"/>
          <w:rFonts w:hint="eastAsia"/>
        </w:rPr>
        <w:lastRenderedPageBreak/>
        <w:t>[解]</w:t>
      </w:r>
      <w:r w:rsidRPr="00196822">
        <w:rPr>
          <w:rFonts w:hint="eastAsia"/>
        </w:rPr>
        <w:t xml:space="preserve"> </w:t>
      </w:r>
      <w:r w:rsidR="00EA43C5">
        <w:t xml:space="preserve">(1) </w:t>
      </w:r>
      <w:r w:rsidR="00EA43C5">
        <w:rPr>
          <w:rFonts w:hAnsi="宋体"/>
        </w:rPr>
        <w:t>由连续型随机变量分布函数的定义，有</w:t>
      </w:r>
    </w:p>
    <w:p w:rsidR="00EA43C5" w:rsidRDefault="00C57F2F" w:rsidP="002D1454">
      <w:pPr>
        <w:ind w:leftChars="200" w:left="480"/>
        <w:jc w:val="center"/>
      </w:pPr>
      <w:r w:rsidRPr="00C57F2F">
        <w:rPr>
          <w:position w:val="-32"/>
        </w:rPr>
        <w:object w:dxaOrig="3680" w:dyaOrig="760">
          <v:shape id="_x0000_i1392" type="#_x0000_t75" style="width:184.15pt;height:37.85pt" o:ole="">
            <v:imagedata r:id="rId752" o:title=""/>
          </v:shape>
          <o:OLEObject Type="Embed" ProgID="Equation.DSMT4" ShapeID="_x0000_i1392" DrawAspect="Content" ObjectID="_1695977585" r:id="rId753"/>
        </w:object>
      </w:r>
    </w:p>
    <w:p w:rsidR="00EA43C5" w:rsidRDefault="00EA43C5" w:rsidP="00EA43C5">
      <w:pPr>
        <w:ind w:firstLine="435"/>
      </w:pPr>
      <w:r>
        <w:t xml:space="preserve">(2) </w:t>
      </w:r>
      <w:r>
        <w:rPr>
          <w:rFonts w:hAnsi="宋体"/>
        </w:rPr>
        <w:t>由</w:t>
      </w:r>
      <w:r w:rsidR="00C57F2F" w:rsidRPr="00C57F2F">
        <w:rPr>
          <w:position w:val="-12"/>
        </w:rPr>
        <w:object w:dxaOrig="2240" w:dyaOrig="420">
          <v:shape id="_x0000_i1393" type="#_x0000_t75" style="width:112.15pt;height:21.25pt" o:ole="">
            <v:imagedata r:id="rId754" o:title=""/>
          </v:shape>
          <o:OLEObject Type="Embed" ProgID="Equation.DSMT4" ShapeID="_x0000_i1393" DrawAspect="Content" ObjectID="_1695977586" r:id="rId755"/>
        </w:object>
      </w:r>
      <w:r>
        <w:rPr>
          <w:rFonts w:hAnsi="宋体"/>
        </w:rPr>
        <w:t>有</w:t>
      </w:r>
    </w:p>
    <w:p w:rsidR="00EA43C5" w:rsidRDefault="00C57F2F" w:rsidP="00184E39">
      <w:pPr>
        <w:ind w:leftChars="200" w:left="480"/>
        <w:jc w:val="center"/>
      </w:pPr>
      <w:r w:rsidRPr="00C57F2F">
        <w:rPr>
          <w:position w:val="-90"/>
        </w:rPr>
        <w:object w:dxaOrig="6220" w:dyaOrig="1600">
          <v:shape id="_x0000_i1394" type="#_x0000_t75" style="width:310.6pt;height:79.85pt" o:ole="">
            <v:imagedata r:id="rId756" o:title=""/>
          </v:shape>
          <o:OLEObject Type="Embed" ProgID="Equation.DSMT4" ShapeID="_x0000_i1394" DrawAspect="Content" ObjectID="_1695977587" r:id="rId757"/>
        </w:object>
      </w:r>
    </w:p>
    <w:p w:rsidR="00EA43C5" w:rsidRDefault="00EA43C5" w:rsidP="00EA43C5">
      <w:pPr>
        <w:ind w:firstLine="435"/>
      </w:pPr>
      <w:r>
        <w:t xml:space="preserve">(3) </w:t>
      </w:r>
      <w:r w:rsidR="00C57F2F" w:rsidRPr="00C57F2F">
        <w:rPr>
          <w:position w:val="-6"/>
        </w:rPr>
        <w:object w:dxaOrig="220" w:dyaOrig="360">
          <v:shape id="_x0000_i1395" type="#_x0000_t75" style="width:10.6pt;height:18pt" o:ole="">
            <v:imagedata r:id="rId758" o:title=""/>
          </v:shape>
          <o:OLEObject Type="Embed" ProgID="Equation.DSMT4" ShapeID="_x0000_i1395" DrawAspect="Content" ObjectID="_1695977588" r:id="rId759"/>
        </w:object>
      </w:r>
      <w:r>
        <w:rPr>
          <w:rFonts w:hAnsi="宋体"/>
        </w:rPr>
        <w:t>概率密度为</w:t>
      </w:r>
    </w:p>
    <w:p w:rsidR="00EA43C5" w:rsidRDefault="00C57F2F" w:rsidP="00184E39">
      <w:pPr>
        <w:ind w:leftChars="400" w:left="960"/>
        <w:jc w:val="center"/>
      </w:pPr>
      <w:r w:rsidRPr="00C57F2F">
        <w:rPr>
          <w:position w:val="-32"/>
        </w:rPr>
        <w:object w:dxaOrig="3500" w:dyaOrig="760">
          <v:shape id="_x0000_i1396" type="#_x0000_t75" style="width:175.4pt;height:37.85pt" o:ole="">
            <v:imagedata r:id="rId760" o:title=""/>
          </v:shape>
          <o:OLEObject Type="Embed" ProgID="Equation.DSMT4" ShapeID="_x0000_i1396" DrawAspect="Content" ObjectID="_1695977589" r:id="rId761"/>
        </w:object>
      </w:r>
    </w:p>
    <w:p w:rsidR="00184E39" w:rsidRDefault="00EA43C5" w:rsidP="00184E39">
      <w:pPr>
        <w:ind w:leftChars="400" w:left="960"/>
      </w:pPr>
      <w:r>
        <w:rPr>
          <w:rFonts w:hAnsi="宋体"/>
        </w:rPr>
        <w:t>因为</w:t>
      </w:r>
    </w:p>
    <w:p w:rsidR="00EA43C5" w:rsidRDefault="00C57F2F" w:rsidP="00184E39">
      <w:pPr>
        <w:ind w:leftChars="400" w:left="960"/>
        <w:jc w:val="center"/>
      </w:pPr>
      <w:r w:rsidRPr="00C57F2F">
        <w:rPr>
          <w:position w:val="-24"/>
        </w:rPr>
        <w:object w:dxaOrig="5140" w:dyaOrig="620">
          <v:shape id="_x0000_i1397" type="#_x0000_t75" style="width:256.6pt;height:31.4pt" o:ole="">
            <v:imagedata r:id="rId762" o:title=""/>
          </v:shape>
          <o:OLEObject Type="Embed" ProgID="Equation.DSMT4" ShapeID="_x0000_i1397" DrawAspect="Content" ObjectID="_1695977590" r:id="rId763"/>
        </w:object>
      </w:r>
    </w:p>
    <w:p w:rsidR="00EA43C5" w:rsidRPr="00F44444" w:rsidRDefault="00EA43C5" w:rsidP="00184E39">
      <w:pPr>
        <w:ind w:leftChars="400" w:left="960"/>
      </w:pPr>
      <w:r>
        <w:rPr>
          <w:rFonts w:hAnsi="宋体"/>
        </w:rPr>
        <w:t>所以</w:t>
      </w:r>
      <w:bookmarkStart w:id="1" w:name="MTBlankEqn"/>
      <w:r w:rsidR="00C57F2F" w:rsidRPr="00C57F2F">
        <w:rPr>
          <w:position w:val="-6"/>
        </w:rPr>
        <w:object w:dxaOrig="220" w:dyaOrig="360">
          <v:shape id="_x0000_i1398" type="#_x0000_t75" style="width:10.6pt;height:18pt" o:ole="">
            <v:imagedata r:id="rId764" o:title=""/>
          </v:shape>
          <o:OLEObject Type="Embed" ProgID="Equation.DSMT4" ShapeID="_x0000_i1398" DrawAspect="Content" ObjectID="_1695977591" r:id="rId765"/>
        </w:object>
      </w:r>
      <w:bookmarkEnd w:id="1"/>
      <w:r>
        <w:rPr>
          <w:rFonts w:hAnsi="宋体"/>
        </w:rPr>
        <w:t>作为</w:t>
      </w:r>
      <w:r w:rsidR="00C57F2F" w:rsidRPr="00C57F2F">
        <w:rPr>
          <w:position w:val="-6"/>
        </w:rPr>
        <w:object w:dxaOrig="220" w:dyaOrig="279">
          <v:shape id="_x0000_i1399" type="#_x0000_t75" style="width:10.6pt;height:13.85pt" o:ole="">
            <v:imagedata r:id="rId766" o:title=""/>
          </v:shape>
          <o:OLEObject Type="Embed" ProgID="Equation.DSMT4" ShapeID="_x0000_i1399" DrawAspect="Content" ObjectID="_1695977592" r:id="rId767"/>
        </w:object>
      </w:r>
      <w:r>
        <w:rPr>
          <w:rFonts w:hAnsi="宋体"/>
        </w:rPr>
        <w:t>的估计量不具有无偏性</w:t>
      </w:r>
      <w:r>
        <w:t>．</w:t>
      </w:r>
    </w:p>
    <w:p w:rsidR="00EA43C5" w:rsidRPr="00EA43C5" w:rsidRDefault="00EA43C5" w:rsidP="00EA43C5"/>
    <w:p w:rsidR="00EA43C5" w:rsidRPr="00EA43C5" w:rsidRDefault="00EA43C5" w:rsidP="00EA43C5"/>
    <w:sectPr w:rsidR="00EA43C5" w:rsidRPr="00EA43C5" w:rsidSect="00223006">
      <w:headerReference w:type="even" r:id="rId768"/>
      <w:footerReference w:type="even" r:id="rId769"/>
      <w:footerReference w:type="default" r:id="rId770"/>
      <w:headerReference w:type="first" r:id="rId771"/>
      <w:type w:val="continuous"/>
      <w:pgSz w:w="11906" w:h="16838" w:code="9"/>
      <w:pgMar w:top="1418" w:right="1701" w:bottom="1418" w:left="1701" w:header="851" w:footer="992" w:gutter="0"/>
      <w:pgNumType w:start="1"/>
      <w:cols w:space="425"/>
      <w:docGrid w:linePitch="333" w:charSpace="6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631A" w:rsidRDefault="00E6631A">
      <w:r>
        <w:separator/>
      </w:r>
    </w:p>
  </w:endnote>
  <w:endnote w:type="continuationSeparator" w:id="0">
    <w:p w:rsidR="00E6631A" w:rsidRDefault="00E663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ˎ̥">
    <w:altName w:val="Times New Roman"/>
    <w:charset w:val="00"/>
    <w:family w:val="roman"/>
    <w:pitch w:val="default"/>
    <w:sig w:usb0="00000000" w:usb1="00000000" w:usb2="00000000"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7450902"/>
      <w:docPartObj>
        <w:docPartGallery w:val="Page Numbers (Bottom of Page)"/>
        <w:docPartUnique/>
      </w:docPartObj>
    </w:sdtPr>
    <w:sdtContent>
      <w:p w:rsidR="006D24A7" w:rsidRDefault="00513010" w:rsidP="00D80857">
        <w:pPr>
          <w:pStyle w:val="a4"/>
          <w:ind w:right="360" w:firstLine="360"/>
        </w:pPr>
        <w:r w:rsidRPr="00513010">
          <w:rPr>
            <w:rFonts w:asciiTheme="majorHAnsi" w:eastAsiaTheme="majorEastAsia" w:hAnsiTheme="majorHAnsi" w:cstheme="majorBidi"/>
            <w:noProof/>
            <w:sz w:val="28"/>
            <w:szCs w:val="28"/>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前凸弯带形 29" o:spid="_x0000_s2084" type="#_x0000_t107" style="position:absolute;left:0;text-align:left;margin-left:162.25pt;margin-top:772.6pt;width:101pt;height:27.05pt;z-index:-251658752;visibility:visible;mso-position-horizontal-relative:margin;mso-position-vertical-relative:page" wrapcoords="-320 0 1920 9600 -320 15600 -160 16800 4960 19200 5280 21000 16160 21000 21280 17400 21760 15600 19520 9600 21760 0 -32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" filled="f" fillcolor="#17365d" strokecolor="#71a0dc">
              <v:textbox>
                <w:txbxContent>
                  <w:p w:rsidR="006D24A7" w:rsidRDefault="00513010">
                    <w:pPr>
                      <w:jc w:val="center"/>
                      <w:rPr>
                        <w:color w:val="5B9BD5" w:themeColor="accent1"/>
                      </w:rPr>
                    </w:pPr>
                    <w:r w:rsidRPr="00513010">
                      <w:fldChar w:fldCharType="begin"/>
                    </w:r>
                    <w:r w:rsidR="006D24A7">
                      <w:instrText>PAGE    \* MERGEFORMAT</w:instrText>
                    </w:r>
                    <w:r w:rsidRPr="00513010">
                      <w:fldChar w:fldCharType="separate"/>
                    </w:r>
                    <w:r w:rsidR="006D24A7" w:rsidRPr="003C7E48">
                      <w:rPr>
                        <w:noProof/>
                        <w:color w:val="5B9BD5" w:themeColor="accent1"/>
                        <w:lang w:val="zh-CN"/>
                      </w:rPr>
                      <w:t>2</w:t>
                    </w:r>
                    <w:r>
                      <w:rPr>
                        <w:color w:val="5B9BD5" w:themeColor="accent1"/>
                      </w:rPr>
                      <w:fldChar w:fldCharType="end"/>
                    </w:r>
                  </w:p>
                </w:txbxContent>
              </v:textbox>
              <w10:wrap type="tight"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4A7" w:rsidRPr="003C7E48" w:rsidRDefault="006D24A7" w:rsidP="003C7E48">
    <w:pPr>
      <w:pStyle w:val="a4"/>
      <w:pBdr>
        <w:top w:val="dashed" w:sz="4" w:space="1" w:color="auto"/>
      </w:pBdr>
    </w:pPr>
    <w:r>
      <w:rPr>
        <w:rFonts w:hint="eastAsia"/>
      </w:rPr>
      <w:t>吕荐瑞整理修订，最新版本在</w:t>
    </w:r>
    <w:r w:rsidRPr="00BC54F4">
      <w:rPr>
        <w:rFonts w:hint="eastAsia"/>
      </w:rPr>
      <w:t>lvjr.bitbucket.io</w:t>
    </w:r>
    <w:r>
      <w:rPr>
        <w:rFonts w:hint="eastAsia"/>
      </w:rPr>
      <w:t>下载</w:t>
    </w:r>
    <w:r>
      <w:ptab w:relativeTo="margin" w:alignment="right" w:leader="none"/>
    </w:r>
    <w:r>
      <w:rPr>
        <w:rFonts w:hint="eastAsia"/>
      </w:rPr>
      <w:t>第</w:t>
    </w:r>
    <w:r w:rsidR="00513010">
      <w:rPr>
        <w:noProof/>
        <w:lang w:val="zh-CN"/>
      </w:rPr>
      <w:fldChar w:fldCharType="begin"/>
    </w:r>
    <w:r>
      <w:rPr>
        <w:noProof/>
        <w:lang w:val="zh-CN"/>
      </w:rPr>
      <w:instrText xml:space="preserve"> PAGE   \* MERGEFORMAT </w:instrText>
    </w:r>
    <w:r w:rsidR="00513010">
      <w:rPr>
        <w:noProof/>
        <w:lang w:val="zh-CN"/>
      </w:rPr>
      <w:fldChar w:fldCharType="separate"/>
    </w:r>
    <w:r w:rsidR="00616A29">
      <w:rPr>
        <w:noProof/>
        <w:lang w:val="zh-CN"/>
      </w:rPr>
      <w:t>11</w:t>
    </w:r>
    <w:r w:rsidR="00513010">
      <w:rPr>
        <w:noProof/>
        <w:lang w:val="zh-CN"/>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631A" w:rsidRDefault="00E6631A">
      <w:r>
        <w:separator/>
      </w:r>
    </w:p>
  </w:footnote>
  <w:footnote w:type="continuationSeparator" w:id="0">
    <w:p w:rsidR="00E6631A" w:rsidRDefault="00E663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4A7" w:rsidRPr="006E3539" w:rsidRDefault="006D24A7" w:rsidP="006E3539">
    <w:pPr>
      <w:pStyle w:val="a3"/>
    </w:pPr>
    <w:r>
      <w:rPr>
        <w:rFonts w:hint="eastAsia"/>
      </w:rPr>
      <w:t>2012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4A7" w:rsidRDefault="00513010">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82" type="#_x0000_t75" style="position:absolute;left:0;text-align:left;margin-left:0;margin-top:0;width:445.35pt;height:691.25pt;z-index:-251657728;mso-position-horizontal:center;mso-position-horizontal-relative:margin;mso-position-vertical:center;mso-position-vertical-relative:margin" o:allowincell="f">
          <v:imagedata r:id="rId1" o:title="logo2"/>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55pt;height:11.55pt" o:bullet="t">
        <v:imagedata r:id="rId1" o:title="msoA"/>
      </v:shape>
    </w:pict>
  </w:numPicBullet>
  <w:numPicBullet w:numPicBulletId="1">
    <w:pict>
      <v:shape id="_x0000_i1039" type="#_x0000_t75" style="width:46.15pt;height:24pt" o:bullet="t">
        <v:imagedata r:id="rId2" o:title=""/>
      </v:shape>
    </w:pict>
  </w:numPicBullet>
  <w:abstractNum w:abstractNumId="0">
    <w:nsid w:val="00000001"/>
    <w:multiLevelType w:val="multilevel"/>
    <w:tmpl w:val="00000001"/>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
    <w:nsid w:val="0000000A"/>
    <w:multiLevelType w:val="singleLevel"/>
    <w:tmpl w:val="0000000A"/>
    <w:lvl w:ilvl="0">
      <w:start w:val="7"/>
      <w:numFmt w:val="decimal"/>
      <w:suff w:val="nothing"/>
      <w:lvlText w:val="(%1)"/>
      <w:lvlJc w:val="left"/>
    </w:lvl>
  </w:abstractNum>
  <w:abstractNum w:abstractNumId="2">
    <w:nsid w:val="0000000E"/>
    <w:multiLevelType w:val="multilevel"/>
    <w:tmpl w:val="000000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09B7507"/>
    <w:multiLevelType w:val="hybridMultilevel"/>
    <w:tmpl w:val="1916D554"/>
    <w:lvl w:ilvl="0" w:tplc="06EA917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027855AA"/>
    <w:multiLevelType w:val="hybridMultilevel"/>
    <w:tmpl w:val="89087018"/>
    <w:lvl w:ilvl="0" w:tplc="F1B2008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52F1871"/>
    <w:multiLevelType w:val="hybridMultilevel"/>
    <w:tmpl w:val="DE90E296"/>
    <w:lvl w:ilvl="0" w:tplc="710A04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5EC6E67"/>
    <w:multiLevelType w:val="hybridMultilevel"/>
    <w:tmpl w:val="3AE6F03A"/>
    <w:lvl w:ilvl="0" w:tplc="D8FE4B5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06FF02F3"/>
    <w:multiLevelType w:val="hybridMultilevel"/>
    <w:tmpl w:val="36B07B78"/>
    <w:lvl w:ilvl="0" w:tplc="4F7E094E">
      <w:start w:val="1"/>
      <w:numFmt w:val="decimal"/>
      <w:lvlText w:val="（%1）"/>
      <w:lvlJc w:val="left"/>
      <w:pPr>
        <w:ind w:left="720" w:hanging="720"/>
      </w:pPr>
      <w:rPr>
        <w:rFonts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AC83DF8"/>
    <w:multiLevelType w:val="hybridMultilevel"/>
    <w:tmpl w:val="234C7A74"/>
    <w:lvl w:ilvl="0" w:tplc="5132618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0D355B4A"/>
    <w:multiLevelType w:val="hybridMultilevel"/>
    <w:tmpl w:val="A630F504"/>
    <w:lvl w:ilvl="0" w:tplc="3F1454F0">
      <w:start w:val="1"/>
      <w:numFmt w:val="upperLetter"/>
      <w:lvlText w:val="（%1）"/>
      <w:lvlJc w:val="left"/>
      <w:pPr>
        <w:tabs>
          <w:tab w:val="num" w:pos="990"/>
        </w:tabs>
        <w:ind w:left="990" w:hanging="360"/>
      </w:pPr>
      <w:rPr>
        <w:rFonts w:ascii="Times New Roman" w:eastAsia="Times New Roman" w:hAnsi="Times New Roman" w:cs="Times New Roman"/>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10">
    <w:nsid w:val="16EB5EB6"/>
    <w:multiLevelType w:val="hybridMultilevel"/>
    <w:tmpl w:val="C4BC0788"/>
    <w:lvl w:ilvl="0" w:tplc="9DA8A710">
      <w:start w:val="1"/>
      <w:numFmt w:val="decimal"/>
      <w:lvlText w:val="（%1）"/>
      <w:lvlJc w:val="left"/>
      <w:pPr>
        <w:ind w:left="720" w:hanging="720"/>
      </w:pPr>
      <w:rPr>
        <w:rFonts w:cs="Times New Roman" w:hint="default"/>
        <w:u w:val="none"/>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1CEB2A9F"/>
    <w:multiLevelType w:val="hybridMultilevel"/>
    <w:tmpl w:val="4308EB40"/>
    <w:lvl w:ilvl="0" w:tplc="B2B0C230">
      <w:start w:val="1"/>
      <w:numFmt w:val="japaneseCounting"/>
      <w:lvlText w:val="%1．"/>
      <w:lvlJc w:val="left"/>
      <w:pPr>
        <w:tabs>
          <w:tab w:val="num" w:pos="885"/>
        </w:tabs>
        <w:ind w:left="885" w:hanging="88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ED2232E"/>
    <w:multiLevelType w:val="hybridMultilevel"/>
    <w:tmpl w:val="427CF658"/>
    <w:lvl w:ilvl="0" w:tplc="46BAB6B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1F594842"/>
    <w:multiLevelType w:val="hybridMultilevel"/>
    <w:tmpl w:val="ED1C0B62"/>
    <w:lvl w:ilvl="0" w:tplc="0D4A41E8">
      <w:start w:val="2"/>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1F872DD8"/>
    <w:multiLevelType w:val="hybridMultilevel"/>
    <w:tmpl w:val="A106DCCA"/>
    <w:lvl w:ilvl="0" w:tplc="4FC81F6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2763437"/>
    <w:multiLevelType w:val="hybridMultilevel"/>
    <w:tmpl w:val="0CBE25A6"/>
    <w:lvl w:ilvl="0" w:tplc="8310860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27023879"/>
    <w:multiLevelType w:val="hybridMultilevel"/>
    <w:tmpl w:val="AEE05366"/>
    <w:lvl w:ilvl="0" w:tplc="316086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8E93630"/>
    <w:multiLevelType w:val="multilevel"/>
    <w:tmpl w:val="11CC17E6"/>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18">
    <w:nsid w:val="28EE7EFB"/>
    <w:multiLevelType w:val="hybridMultilevel"/>
    <w:tmpl w:val="9BD6078E"/>
    <w:lvl w:ilvl="0" w:tplc="2D22B99E">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2E135C72"/>
    <w:multiLevelType w:val="hybridMultilevel"/>
    <w:tmpl w:val="858A5F5A"/>
    <w:lvl w:ilvl="0" w:tplc="04090011">
      <w:start w:val="1"/>
      <w:numFmt w:val="decimal"/>
      <w:lvlText w:val="%1)"/>
      <w:lvlJc w:val="left"/>
      <w:pPr>
        <w:tabs>
          <w:tab w:val="num" w:pos="846"/>
        </w:tabs>
        <w:ind w:left="846" w:hanging="420"/>
      </w:p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20">
    <w:nsid w:val="310E1B2C"/>
    <w:multiLevelType w:val="hybridMultilevel"/>
    <w:tmpl w:val="07EE98DE"/>
    <w:lvl w:ilvl="0" w:tplc="7EBC6144">
      <w:start w:val="1"/>
      <w:numFmt w:val="decimal"/>
      <w:lvlText w:val="（%1）"/>
      <w:lvlJc w:val="left"/>
      <w:pPr>
        <w:tabs>
          <w:tab w:val="num" w:pos="720"/>
        </w:tabs>
        <w:ind w:left="720" w:hanging="720"/>
      </w:pPr>
      <w:rPr>
        <w:rFonts w:ascii="Times New Roman" w:hAns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346E2ACE"/>
    <w:multiLevelType w:val="hybridMultilevel"/>
    <w:tmpl w:val="10B2C5BE"/>
    <w:lvl w:ilvl="0" w:tplc="E1948B78">
      <w:start w:val="1"/>
      <w:numFmt w:val="decimal"/>
      <w:lvlText w:val="（%1）"/>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2">
    <w:nsid w:val="3A690036"/>
    <w:multiLevelType w:val="hybridMultilevel"/>
    <w:tmpl w:val="6B481F24"/>
    <w:lvl w:ilvl="0" w:tplc="04090011">
      <w:start w:val="1"/>
      <w:numFmt w:val="decimal"/>
      <w:lvlText w:val="%1)"/>
      <w:lvlJc w:val="left"/>
      <w:pPr>
        <w:tabs>
          <w:tab w:val="num" w:pos="1320"/>
        </w:tabs>
        <w:ind w:left="1320" w:hanging="420"/>
      </w:p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23">
    <w:nsid w:val="4363793D"/>
    <w:multiLevelType w:val="hybridMultilevel"/>
    <w:tmpl w:val="7EC855AE"/>
    <w:lvl w:ilvl="0" w:tplc="71BEF08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48CA3547"/>
    <w:multiLevelType w:val="multilevel"/>
    <w:tmpl w:val="5DB42458"/>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25">
    <w:nsid w:val="4CA632CF"/>
    <w:multiLevelType w:val="hybridMultilevel"/>
    <w:tmpl w:val="82E2A980"/>
    <w:lvl w:ilvl="0" w:tplc="FA90FEB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nsid w:val="542671FF"/>
    <w:multiLevelType w:val="hybridMultilevel"/>
    <w:tmpl w:val="CD86319C"/>
    <w:lvl w:ilvl="0" w:tplc="B308EBE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nsid w:val="58545C72"/>
    <w:multiLevelType w:val="hybridMultilevel"/>
    <w:tmpl w:val="038A0E44"/>
    <w:lvl w:ilvl="0" w:tplc="F52E8800">
      <w:start w:val="1"/>
      <w:numFmt w:val="upperLetter"/>
      <w:lvlText w:val="(%1)"/>
      <w:lvlJc w:val="left"/>
      <w:pPr>
        <w:tabs>
          <w:tab w:val="num" w:pos="1140"/>
        </w:tabs>
        <w:ind w:left="1140" w:hanging="51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28">
    <w:nsid w:val="5C9469F8"/>
    <w:multiLevelType w:val="hybridMultilevel"/>
    <w:tmpl w:val="45BC88D8"/>
    <w:lvl w:ilvl="0" w:tplc="98C2C42C">
      <w:start w:val="2"/>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nsid w:val="627F6AF0"/>
    <w:multiLevelType w:val="hybridMultilevel"/>
    <w:tmpl w:val="C49630B2"/>
    <w:lvl w:ilvl="0" w:tplc="56FA18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A187B6D"/>
    <w:multiLevelType w:val="hybridMultilevel"/>
    <w:tmpl w:val="85E2C468"/>
    <w:lvl w:ilvl="0" w:tplc="2BC6CB6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702E6BF5"/>
    <w:multiLevelType w:val="hybridMultilevel"/>
    <w:tmpl w:val="2C52A69A"/>
    <w:lvl w:ilvl="0" w:tplc="64FA45FC">
      <w:start w:val="1"/>
      <w:numFmt w:val="japaneseCounting"/>
      <w:pStyle w:val="CharCharCharChar"/>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nsid w:val="70315CB0"/>
    <w:multiLevelType w:val="hybridMultilevel"/>
    <w:tmpl w:val="C2ACCC44"/>
    <w:lvl w:ilvl="0" w:tplc="5F92EF8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nsid w:val="7201588B"/>
    <w:multiLevelType w:val="hybridMultilevel"/>
    <w:tmpl w:val="1C1CE746"/>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nsid w:val="74D00FA0"/>
    <w:multiLevelType w:val="hybridMultilevel"/>
    <w:tmpl w:val="75C22FA6"/>
    <w:lvl w:ilvl="0" w:tplc="CCE638B8">
      <w:start w:val="1"/>
      <w:numFmt w:val="decimal"/>
      <w:lvlText w:val="（%1）"/>
      <w:lvlJc w:val="left"/>
      <w:pPr>
        <w:tabs>
          <w:tab w:val="num" w:pos="720"/>
        </w:tabs>
        <w:ind w:left="720" w:hanging="720"/>
      </w:pPr>
      <w:rPr>
        <w:rFonts w:ascii="宋体"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nsid w:val="75406F97"/>
    <w:multiLevelType w:val="hybridMultilevel"/>
    <w:tmpl w:val="E3D8610A"/>
    <w:lvl w:ilvl="0" w:tplc="FC8ACE0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6">
    <w:nsid w:val="78EB3482"/>
    <w:multiLevelType w:val="hybridMultilevel"/>
    <w:tmpl w:val="7F349082"/>
    <w:lvl w:ilvl="0" w:tplc="6BACFD3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11"/>
  </w:num>
  <w:num w:numId="4">
    <w:abstractNumId w:val="3"/>
  </w:num>
  <w:num w:numId="5">
    <w:abstractNumId w:val="36"/>
  </w:num>
  <w:num w:numId="6">
    <w:abstractNumId w:val="14"/>
  </w:num>
  <w:num w:numId="7">
    <w:abstractNumId w:val="32"/>
  </w:num>
  <w:num w:numId="8">
    <w:abstractNumId w:val="34"/>
  </w:num>
  <w:num w:numId="9">
    <w:abstractNumId w:val="6"/>
  </w:num>
  <w:num w:numId="10">
    <w:abstractNumId w:val="20"/>
  </w:num>
  <w:num w:numId="11">
    <w:abstractNumId w:val="30"/>
  </w:num>
  <w:num w:numId="12">
    <w:abstractNumId w:val="18"/>
  </w:num>
  <w:num w:numId="13">
    <w:abstractNumId w:val="26"/>
  </w:num>
  <w:num w:numId="14">
    <w:abstractNumId w:val="23"/>
  </w:num>
  <w:num w:numId="15">
    <w:abstractNumId w:val="12"/>
  </w:num>
  <w:num w:numId="16">
    <w:abstractNumId w:val="27"/>
  </w:num>
  <w:num w:numId="17">
    <w:abstractNumId w:val="8"/>
  </w:num>
  <w:num w:numId="18">
    <w:abstractNumId w:val="10"/>
  </w:num>
  <w:num w:numId="19">
    <w:abstractNumId w:val="21"/>
  </w:num>
  <w:num w:numId="20">
    <w:abstractNumId w:val="24"/>
  </w:num>
  <w:num w:numId="21">
    <w:abstractNumId w:val="15"/>
  </w:num>
  <w:num w:numId="22">
    <w:abstractNumId w:val="17"/>
  </w:num>
  <w:num w:numId="23">
    <w:abstractNumId w:val="2"/>
  </w:num>
  <w:num w:numId="24">
    <w:abstractNumId w:val="29"/>
  </w:num>
  <w:num w:numId="25">
    <w:abstractNumId w:val="16"/>
  </w:num>
  <w:num w:numId="26">
    <w:abstractNumId w:val="22"/>
  </w:num>
  <w:num w:numId="27">
    <w:abstractNumId w:val="5"/>
  </w:num>
  <w:num w:numId="28">
    <w:abstractNumId w:val="33"/>
  </w:num>
  <w:num w:numId="29">
    <w:abstractNumId w:val="19"/>
  </w:num>
  <w:num w:numId="30">
    <w:abstractNumId w:val="1"/>
  </w:num>
  <w:num w:numId="31">
    <w:abstractNumId w:val="4"/>
  </w:num>
  <w:num w:numId="32">
    <w:abstractNumId w:val="0"/>
  </w:num>
  <w:num w:numId="33">
    <w:abstractNumId w:val="9"/>
  </w:num>
  <w:num w:numId="34">
    <w:abstractNumId w:val="25"/>
  </w:num>
  <w:num w:numId="35">
    <w:abstractNumId w:val="35"/>
  </w:num>
  <w:num w:numId="36">
    <w:abstractNumId w:val="28"/>
  </w:num>
  <w:num w:numId="37">
    <w:abstractNumId w:val="1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embedSystemFonts/>
  <w:bordersDoNotSurroundHeader/>
  <w:bordersDoNotSurroundFooter/>
  <w:hideSpellingErrors/>
  <w:stylePaneFormatFilter w:val="3F01"/>
  <w:defaultTabStop w:val="420"/>
  <w:drawingGridHorizontalSpacing w:val="243"/>
  <w:drawingGridVerticalSpacing w:val="163"/>
  <w:displayHorizontalDrawingGridEvery w:val="0"/>
  <w:displayVerticalDrawingGridEvery w:val="2"/>
  <w:characterSpacingControl w:val="compressPunctuation"/>
  <w:hdrShapeDefaults>
    <o:shapedefaults v:ext="edit" spidmax="16386"/>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2790C"/>
    <w:rsid w:val="0000055C"/>
    <w:rsid w:val="00001815"/>
    <w:rsid w:val="00010017"/>
    <w:rsid w:val="00013F95"/>
    <w:rsid w:val="0001411E"/>
    <w:rsid w:val="00024384"/>
    <w:rsid w:val="00042111"/>
    <w:rsid w:val="00046DD7"/>
    <w:rsid w:val="00061C54"/>
    <w:rsid w:val="00092FB9"/>
    <w:rsid w:val="000977C3"/>
    <w:rsid w:val="000A777C"/>
    <w:rsid w:val="000B1535"/>
    <w:rsid w:val="000B59AC"/>
    <w:rsid w:val="000C4716"/>
    <w:rsid w:val="000D1C6E"/>
    <w:rsid w:val="000D72EC"/>
    <w:rsid w:val="000D7339"/>
    <w:rsid w:val="000E39F7"/>
    <w:rsid w:val="000E4C29"/>
    <w:rsid w:val="000E4EBC"/>
    <w:rsid w:val="000F21D7"/>
    <w:rsid w:val="00102A56"/>
    <w:rsid w:val="00104F63"/>
    <w:rsid w:val="0011658A"/>
    <w:rsid w:val="00135729"/>
    <w:rsid w:val="00142B47"/>
    <w:rsid w:val="001461F0"/>
    <w:rsid w:val="00150A6E"/>
    <w:rsid w:val="00151644"/>
    <w:rsid w:val="00153A48"/>
    <w:rsid w:val="0015485D"/>
    <w:rsid w:val="00154F0E"/>
    <w:rsid w:val="00165B8A"/>
    <w:rsid w:val="0017238B"/>
    <w:rsid w:val="00173BCA"/>
    <w:rsid w:val="00181D33"/>
    <w:rsid w:val="00183302"/>
    <w:rsid w:val="00183BC5"/>
    <w:rsid w:val="00184E39"/>
    <w:rsid w:val="00187824"/>
    <w:rsid w:val="00187D9D"/>
    <w:rsid w:val="001944EF"/>
    <w:rsid w:val="00196822"/>
    <w:rsid w:val="001A0548"/>
    <w:rsid w:val="001A240E"/>
    <w:rsid w:val="001A2AC0"/>
    <w:rsid w:val="001A7313"/>
    <w:rsid w:val="001A7886"/>
    <w:rsid w:val="001B1846"/>
    <w:rsid w:val="001B316B"/>
    <w:rsid w:val="001B5C28"/>
    <w:rsid w:val="001B73C8"/>
    <w:rsid w:val="001C4F26"/>
    <w:rsid w:val="001C5BC6"/>
    <w:rsid w:val="001C5D35"/>
    <w:rsid w:val="001C7D8B"/>
    <w:rsid w:val="001D340A"/>
    <w:rsid w:val="001D5A4A"/>
    <w:rsid w:val="001D6B82"/>
    <w:rsid w:val="001E40D3"/>
    <w:rsid w:val="001E4BC3"/>
    <w:rsid w:val="001E5293"/>
    <w:rsid w:val="00200F4A"/>
    <w:rsid w:val="002214A2"/>
    <w:rsid w:val="002227CA"/>
    <w:rsid w:val="00223006"/>
    <w:rsid w:val="00225CA7"/>
    <w:rsid w:val="0022778B"/>
    <w:rsid w:val="00230DE9"/>
    <w:rsid w:val="00234A9B"/>
    <w:rsid w:val="00235A10"/>
    <w:rsid w:val="002447D8"/>
    <w:rsid w:val="00246C6C"/>
    <w:rsid w:val="00253ABD"/>
    <w:rsid w:val="00253ED0"/>
    <w:rsid w:val="00255271"/>
    <w:rsid w:val="00261963"/>
    <w:rsid w:val="002678BA"/>
    <w:rsid w:val="00274785"/>
    <w:rsid w:val="00275CBA"/>
    <w:rsid w:val="00276AA7"/>
    <w:rsid w:val="002821F0"/>
    <w:rsid w:val="002826D4"/>
    <w:rsid w:val="00285D47"/>
    <w:rsid w:val="002904D7"/>
    <w:rsid w:val="002908A4"/>
    <w:rsid w:val="002A5B23"/>
    <w:rsid w:val="002A62BC"/>
    <w:rsid w:val="002B12B1"/>
    <w:rsid w:val="002B2026"/>
    <w:rsid w:val="002C0467"/>
    <w:rsid w:val="002C0F04"/>
    <w:rsid w:val="002C108B"/>
    <w:rsid w:val="002C43A4"/>
    <w:rsid w:val="002C52FD"/>
    <w:rsid w:val="002D1454"/>
    <w:rsid w:val="002E3334"/>
    <w:rsid w:val="002E369F"/>
    <w:rsid w:val="002E601D"/>
    <w:rsid w:val="002E686D"/>
    <w:rsid w:val="002E7029"/>
    <w:rsid w:val="00300AB8"/>
    <w:rsid w:val="00300CDB"/>
    <w:rsid w:val="00305B24"/>
    <w:rsid w:val="00313DA5"/>
    <w:rsid w:val="003175E7"/>
    <w:rsid w:val="0032739C"/>
    <w:rsid w:val="00330B11"/>
    <w:rsid w:val="003648D1"/>
    <w:rsid w:val="00371455"/>
    <w:rsid w:val="003743A3"/>
    <w:rsid w:val="00377BFF"/>
    <w:rsid w:val="00380B73"/>
    <w:rsid w:val="00385AA9"/>
    <w:rsid w:val="00386B32"/>
    <w:rsid w:val="00393243"/>
    <w:rsid w:val="0039442C"/>
    <w:rsid w:val="003969D4"/>
    <w:rsid w:val="00396BFA"/>
    <w:rsid w:val="003A35A1"/>
    <w:rsid w:val="003A3AFF"/>
    <w:rsid w:val="003A4585"/>
    <w:rsid w:val="003B031F"/>
    <w:rsid w:val="003B0CD2"/>
    <w:rsid w:val="003B25F2"/>
    <w:rsid w:val="003B5D7A"/>
    <w:rsid w:val="003B704B"/>
    <w:rsid w:val="003C55E0"/>
    <w:rsid w:val="003C57AB"/>
    <w:rsid w:val="003C7E48"/>
    <w:rsid w:val="003D0B2C"/>
    <w:rsid w:val="003D2E90"/>
    <w:rsid w:val="003D58DF"/>
    <w:rsid w:val="003E3E3D"/>
    <w:rsid w:val="003F3D0D"/>
    <w:rsid w:val="004029A5"/>
    <w:rsid w:val="004171D8"/>
    <w:rsid w:val="004303A8"/>
    <w:rsid w:val="0043104A"/>
    <w:rsid w:val="00433FC2"/>
    <w:rsid w:val="00436F16"/>
    <w:rsid w:val="00442415"/>
    <w:rsid w:val="004439B9"/>
    <w:rsid w:val="00443B1B"/>
    <w:rsid w:val="0045241A"/>
    <w:rsid w:val="00453066"/>
    <w:rsid w:val="00454CD0"/>
    <w:rsid w:val="00456B96"/>
    <w:rsid w:val="00462CB9"/>
    <w:rsid w:val="0046302E"/>
    <w:rsid w:val="00464536"/>
    <w:rsid w:val="00465459"/>
    <w:rsid w:val="004677C0"/>
    <w:rsid w:val="00473A64"/>
    <w:rsid w:val="004910EA"/>
    <w:rsid w:val="004966D7"/>
    <w:rsid w:val="004A1C29"/>
    <w:rsid w:val="004A289D"/>
    <w:rsid w:val="004A2EEB"/>
    <w:rsid w:val="004A759A"/>
    <w:rsid w:val="004B1BB4"/>
    <w:rsid w:val="004B2454"/>
    <w:rsid w:val="004B2C68"/>
    <w:rsid w:val="004B5230"/>
    <w:rsid w:val="004B7567"/>
    <w:rsid w:val="004C34E1"/>
    <w:rsid w:val="004C4D06"/>
    <w:rsid w:val="004E0721"/>
    <w:rsid w:val="004F28F5"/>
    <w:rsid w:val="004F30D2"/>
    <w:rsid w:val="004F48C0"/>
    <w:rsid w:val="004F70FB"/>
    <w:rsid w:val="00510145"/>
    <w:rsid w:val="0051041B"/>
    <w:rsid w:val="00512891"/>
    <w:rsid w:val="00513010"/>
    <w:rsid w:val="00515691"/>
    <w:rsid w:val="005210F0"/>
    <w:rsid w:val="00535496"/>
    <w:rsid w:val="00535CEE"/>
    <w:rsid w:val="0053617D"/>
    <w:rsid w:val="005410A0"/>
    <w:rsid w:val="005426F1"/>
    <w:rsid w:val="0054309E"/>
    <w:rsid w:val="00545042"/>
    <w:rsid w:val="00547391"/>
    <w:rsid w:val="0055345C"/>
    <w:rsid w:val="0055391F"/>
    <w:rsid w:val="00564899"/>
    <w:rsid w:val="00564E2A"/>
    <w:rsid w:val="0057039B"/>
    <w:rsid w:val="00573D63"/>
    <w:rsid w:val="00584F5C"/>
    <w:rsid w:val="00590B0F"/>
    <w:rsid w:val="00591805"/>
    <w:rsid w:val="00594A07"/>
    <w:rsid w:val="005977EA"/>
    <w:rsid w:val="005A05C0"/>
    <w:rsid w:val="005A1221"/>
    <w:rsid w:val="005A2274"/>
    <w:rsid w:val="005A3473"/>
    <w:rsid w:val="005A667C"/>
    <w:rsid w:val="005B183A"/>
    <w:rsid w:val="005B4C46"/>
    <w:rsid w:val="005B5F92"/>
    <w:rsid w:val="005C1225"/>
    <w:rsid w:val="005C7882"/>
    <w:rsid w:val="005D06AF"/>
    <w:rsid w:val="005D45F3"/>
    <w:rsid w:val="005D6A17"/>
    <w:rsid w:val="005D6D74"/>
    <w:rsid w:val="005E08B5"/>
    <w:rsid w:val="005E34E2"/>
    <w:rsid w:val="005F2F2F"/>
    <w:rsid w:val="005F45FD"/>
    <w:rsid w:val="00600195"/>
    <w:rsid w:val="00600ADA"/>
    <w:rsid w:val="00602055"/>
    <w:rsid w:val="00604318"/>
    <w:rsid w:val="00607032"/>
    <w:rsid w:val="00616A29"/>
    <w:rsid w:val="00621CB0"/>
    <w:rsid w:val="0062364E"/>
    <w:rsid w:val="00627699"/>
    <w:rsid w:val="006330A9"/>
    <w:rsid w:val="006354D6"/>
    <w:rsid w:val="0063705B"/>
    <w:rsid w:val="00642979"/>
    <w:rsid w:val="00642B51"/>
    <w:rsid w:val="00643BE8"/>
    <w:rsid w:val="0066003F"/>
    <w:rsid w:val="00663097"/>
    <w:rsid w:val="00671438"/>
    <w:rsid w:val="0068584C"/>
    <w:rsid w:val="00694DD2"/>
    <w:rsid w:val="006A0F22"/>
    <w:rsid w:val="006A0FB3"/>
    <w:rsid w:val="006A2CF4"/>
    <w:rsid w:val="006A5690"/>
    <w:rsid w:val="006A77A6"/>
    <w:rsid w:val="006A7AC2"/>
    <w:rsid w:val="006B3CD4"/>
    <w:rsid w:val="006B3D61"/>
    <w:rsid w:val="006B54CE"/>
    <w:rsid w:val="006C2383"/>
    <w:rsid w:val="006C3633"/>
    <w:rsid w:val="006C4895"/>
    <w:rsid w:val="006C4F56"/>
    <w:rsid w:val="006C75E7"/>
    <w:rsid w:val="006D1952"/>
    <w:rsid w:val="006D1D89"/>
    <w:rsid w:val="006D24A7"/>
    <w:rsid w:val="006D4F0E"/>
    <w:rsid w:val="006E1078"/>
    <w:rsid w:val="006E248D"/>
    <w:rsid w:val="006E2EA0"/>
    <w:rsid w:val="006E3539"/>
    <w:rsid w:val="006F0C11"/>
    <w:rsid w:val="006F10BE"/>
    <w:rsid w:val="006F33EB"/>
    <w:rsid w:val="007007CF"/>
    <w:rsid w:val="00701007"/>
    <w:rsid w:val="0071010E"/>
    <w:rsid w:val="0071425C"/>
    <w:rsid w:val="007219AA"/>
    <w:rsid w:val="0072243F"/>
    <w:rsid w:val="0072462A"/>
    <w:rsid w:val="00724B54"/>
    <w:rsid w:val="00724E7C"/>
    <w:rsid w:val="0072614F"/>
    <w:rsid w:val="00731065"/>
    <w:rsid w:val="007318BA"/>
    <w:rsid w:val="0073408A"/>
    <w:rsid w:val="0073788B"/>
    <w:rsid w:val="00751408"/>
    <w:rsid w:val="00760832"/>
    <w:rsid w:val="007650D4"/>
    <w:rsid w:val="00775264"/>
    <w:rsid w:val="00776FFA"/>
    <w:rsid w:val="007812A1"/>
    <w:rsid w:val="007827DE"/>
    <w:rsid w:val="007873BA"/>
    <w:rsid w:val="00791237"/>
    <w:rsid w:val="00791B5C"/>
    <w:rsid w:val="00792147"/>
    <w:rsid w:val="007929EA"/>
    <w:rsid w:val="007949F8"/>
    <w:rsid w:val="0079635A"/>
    <w:rsid w:val="007A0DBA"/>
    <w:rsid w:val="007A0DD3"/>
    <w:rsid w:val="007A3165"/>
    <w:rsid w:val="007A6AFA"/>
    <w:rsid w:val="007A734F"/>
    <w:rsid w:val="007A769D"/>
    <w:rsid w:val="007B180C"/>
    <w:rsid w:val="007B4E83"/>
    <w:rsid w:val="007B7612"/>
    <w:rsid w:val="007C0E85"/>
    <w:rsid w:val="007C1BD9"/>
    <w:rsid w:val="007C2651"/>
    <w:rsid w:val="007C32C0"/>
    <w:rsid w:val="007C51FC"/>
    <w:rsid w:val="007C60FA"/>
    <w:rsid w:val="007D3B05"/>
    <w:rsid w:val="007D4D0E"/>
    <w:rsid w:val="007F1E11"/>
    <w:rsid w:val="007F7626"/>
    <w:rsid w:val="00801920"/>
    <w:rsid w:val="00805F52"/>
    <w:rsid w:val="008070E2"/>
    <w:rsid w:val="00810E26"/>
    <w:rsid w:val="00811391"/>
    <w:rsid w:val="00811B29"/>
    <w:rsid w:val="008145E2"/>
    <w:rsid w:val="00814C11"/>
    <w:rsid w:val="00815888"/>
    <w:rsid w:val="00821213"/>
    <w:rsid w:val="00822426"/>
    <w:rsid w:val="00826DEF"/>
    <w:rsid w:val="00827821"/>
    <w:rsid w:val="00827F69"/>
    <w:rsid w:val="008304E2"/>
    <w:rsid w:val="00833B8C"/>
    <w:rsid w:val="00835356"/>
    <w:rsid w:val="00836126"/>
    <w:rsid w:val="00845C8B"/>
    <w:rsid w:val="00845EE6"/>
    <w:rsid w:val="00847B85"/>
    <w:rsid w:val="00855BA5"/>
    <w:rsid w:val="008610C2"/>
    <w:rsid w:val="008639E5"/>
    <w:rsid w:val="00863FCB"/>
    <w:rsid w:val="008647AF"/>
    <w:rsid w:val="008749E1"/>
    <w:rsid w:val="00876D57"/>
    <w:rsid w:val="00877010"/>
    <w:rsid w:val="008772C3"/>
    <w:rsid w:val="00880B4F"/>
    <w:rsid w:val="008814F3"/>
    <w:rsid w:val="00885201"/>
    <w:rsid w:val="00891724"/>
    <w:rsid w:val="008935CE"/>
    <w:rsid w:val="00894860"/>
    <w:rsid w:val="008A2978"/>
    <w:rsid w:val="008A424E"/>
    <w:rsid w:val="008A6D08"/>
    <w:rsid w:val="008A6E62"/>
    <w:rsid w:val="008B2877"/>
    <w:rsid w:val="008B3F2E"/>
    <w:rsid w:val="008B4095"/>
    <w:rsid w:val="008B58C2"/>
    <w:rsid w:val="008B5CE4"/>
    <w:rsid w:val="008C5D7E"/>
    <w:rsid w:val="008C6E8A"/>
    <w:rsid w:val="008D46D1"/>
    <w:rsid w:val="008E575B"/>
    <w:rsid w:val="008F29E3"/>
    <w:rsid w:val="008F367C"/>
    <w:rsid w:val="008F7E27"/>
    <w:rsid w:val="009211C4"/>
    <w:rsid w:val="009239F4"/>
    <w:rsid w:val="00923B10"/>
    <w:rsid w:val="00924144"/>
    <w:rsid w:val="00926458"/>
    <w:rsid w:val="00926EB4"/>
    <w:rsid w:val="009273A1"/>
    <w:rsid w:val="00933744"/>
    <w:rsid w:val="00933A2C"/>
    <w:rsid w:val="00934DF8"/>
    <w:rsid w:val="00943550"/>
    <w:rsid w:val="00954931"/>
    <w:rsid w:val="00961005"/>
    <w:rsid w:val="00963799"/>
    <w:rsid w:val="00966B27"/>
    <w:rsid w:val="009765BB"/>
    <w:rsid w:val="00976BF6"/>
    <w:rsid w:val="00981543"/>
    <w:rsid w:val="009828E5"/>
    <w:rsid w:val="00982C24"/>
    <w:rsid w:val="00983C72"/>
    <w:rsid w:val="00983DD1"/>
    <w:rsid w:val="009864C8"/>
    <w:rsid w:val="00993B07"/>
    <w:rsid w:val="009A1B8B"/>
    <w:rsid w:val="009A30E3"/>
    <w:rsid w:val="009A3CED"/>
    <w:rsid w:val="009C249D"/>
    <w:rsid w:val="009E1B06"/>
    <w:rsid w:val="009E654A"/>
    <w:rsid w:val="009F0565"/>
    <w:rsid w:val="009F1B2D"/>
    <w:rsid w:val="009F5ABB"/>
    <w:rsid w:val="009F674E"/>
    <w:rsid w:val="009F78FF"/>
    <w:rsid w:val="00A00F5F"/>
    <w:rsid w:val="00A017E4"/>
    <w:rsid w:val="00A0321E"/>
    <w:rsid w:val="00A077DB"/>
    <w:rsid w:val="00A11A7C"/>
    <w:rsid w:val="00A11F19"/>
    <w:rsid w:val="00A17338"/>
    <w:rsid w:val="00A51D94"/>
    <w:rsid w:val="00A52684"/>
    <w:rsid w:val="00A5482C"/>
    <w:rsid w:val="00A567F3"/>
    <w:rsid w:val="00A6039A"/>
    <w:rsid w:val="00A66074"/>
    <w:rsid w:val="00A71A99"/>
    <w:rsid w:val="00A94759"/>
    <w:rsid w:val="00A97179"/>
    <w:rsid w:val="00AA02C2"/>
    <w:rsid w:val="00AA203F"/>
    <w:rsid w:val="00AA335C"/>
    <w:rsid w:val="00AA72C3"/>
    <w:rsid w:val="00AB2455"/>
    <w:rsid w:val="00AB3589"/>
    <w:rsid w:val="00AB79F7"/>
    <w:rsid w:val="00AC0A1C"/>
    <w:rsid w:val="00AC0FC7"/>
    <w:rsid w:val="00AC594B"/>
    <w:rsid w:val="00AE114B"/>
    <w:rsid w:val="00AE1A28"/>
    <w:rsid w:val="00AE4BA9"/>
    <w:rsid w:val="00AE7C7B"/>
    <w:rsid w:val="00AF0BCA"/>
    <w:rsid w:val="00AF21D6"/>
    <w:rsid w:val="00AF3D50"/>
    <w:rsid w:val="00AF6F30"/>
    <w:rsid w:val="00B01255"/>
    <w:rsid w:val="00B120CD"/>
    <w:rsid w:val="00B123D0"/>
    <w:rsid w:val="00B136E3"/>
    <w:rsid w:val="00B20BE5"/>
    <w:rsid w:val="00B26BCF"/>
    <w:rsid w:val="00B31EBE"/>
    <w:rsid w:val="00B35149"/>
    <w:rsid w:val="00B3535F"/>
    <w:rsid w:val="00B37E50"/>
    <w:rsid w:val="00B40820"/>
    <w:rsid w:val="00B4208B"/>
    <w:rsid w:val="00B478DA"/>
    <w:rsid w:val="00B50D26"/>
    <w:rsid w:val="00B5180D"/>
    <w:rsid w:val="00B53608"/>
    <w:rsid w:val="00B57695"/>
    <w:rsid w:val="00B617AB"/>
    <w:rsid w:val="00B70BEC"/>
    <w:rsid w:val="00B72045"/>
    <w:rsid w:val="00B7221B"/>
    <w:rsid w:val="00B77F4A"/>
    <w:rsid w:val="00B813F9"/>
    <w:rsid w:val="00B84ABD"/>
    <w:rsid w:val="00B84D33"/>
    <w:rsid w:val="00B86D77"/>
    <w:rsid w:val="00B90998"/>
    <w:rsid w:val="00B90F2A"/>
    <w:rsid w:val="00BA43E6"/>
    <w:rsid w:val="00BA537B"/>
    <w:rsid w:val="00BB150B"/>
    <w:rsid w:val="00BB718E"/>
    <w:rsid w:val="00BB7B90"/>
    <w:rsid w:val="00BC001C"/>
    <w:rsid w:val="00BC40E2"/>
    <w:rsid w:val="00BC6934"/>
    <w:rsid w:val="00BC7127"/>
    <w:rsid w:val="00BD23A7"/>
    <w:rsid w:val="00BD26ED"/>
    <w:rsid w:val="00BD2BB5"/>
    <w:rsid w:val="00BD57E1"/>
    <w:rsid w:val="00BE1E90"/>
    <w:rsid w:val="00BE32C1"/>
    <w:rsid w:val="00BE4CD1"/>
    <w:rsid w:val="00BE53FF"/>
    <w:rsid w:val="00BE734A"/>
    <w:rsid w:val="00BF2213"/>
    <w:rsid w:val="00C01164"/>
    <w:rsid w:val="00C0798B"/>
    <w:rsid w:val="00C1243C"/>
    <w:rsid w:val="00C16810"/>
    <w:rsid w:val="00C20153"/>
    <w:rsid w:val="00C23D09"/>
    <w:rsid w:val="00C26697"/>
    <w:rsid w:val="00C2790C"/>
    <w:rsid w:val="00C33F6E"/>
    <w:rsid w:val="00C35148"/>
    <w:rsid w:val="00C44C6E"/>
    <w:rsid w:val="00C45863"/>
    <w:rsid w:val="00C528F9"/>
    <w:rsid w:val="00C52BC1"/>
    <w:rsid w:val="00C56EDC"/>
    <w:rsid w:val="00C57F2F"/>
    <w:rsid w:val="00C62E5A"/>
    <w:rsid w:val="00C641EC"/>
    <w:rsid w:val="00C65D32"/>
    <w:rsid w:val="00C65F6B"/>
    <w:rsid w:val="00C66C5C"/>
    <w:rsid w:val="00C67F29"/>
    <w:rsid w:val="00C724A4"/>
    <w:rsid w:val="00C76EA7"/>
    <w:rsid w:val="00C87BA6"/>
    <w:rsid w:val="00C9146E"/>
    <w:rsid w:val="00C92094"/>
    <w:rsid w:val="00C928FD"/>
    <w:rsid w:val="00C964D2"/>
    <w:rsid w:val="00C96FB8"/>
    <w:rsid w:val="00CA00AF"/>
    <w:rsid w:val="00CA0C46"/>
    <w:rsid w:val="00CA2BCE"/>
    <w:rsid w:val="00CA3113"/>
    <w:rsid w:val="00CA406B"/>
    <w:rsid w:val="00CA72E0"/>
    <w:rsid w:val="00CB2029"/>
    <w:rsid w:val="00CB5DF2"/>
    <w:rsid w:val="00CB6615"/>
    <w:rsid w:val="00CC04F5"/>
    <w:rsid w:val="00CC5551"/>
    <w:rsid w:val="00CC6773"/>
    <w:rsid w:val="00CD023E"/>
    <w:rsid w:val="00CD11D9"/>
    <w:rsid w:val="00CD30B1"/>
    <w:rsid w:val="00CE1C53"/>
    <w:rsid w:val="00CE24F6"/>
    <w:rsid w:val="00CF23C3"/>
    <w:rsid w:val="00CF2832"/>
    <w:rsid w:val="00CF4A9C"/>
    <w:rsid w:val="00CF4B0A"/>
    <w:rsid w:val="00CF5B32"/>
    <w:rsid w:val="00D01D53"/>
    <w:rsid w:val="00D133EF"/>
    <w:rsid w:val="00D21403"/>
    <w:rsid w:val="00D27D3E"/>
    <w:rsid w:val="00D34105"/>
    <w:rsid w:val="00D342D5"/>
    <w:rsid w:val="00D36E74"/>
    <w:rsid w:val="00D42ECE"/>
    <w:rsid w:val="00D45DA2"/>
    <w:rsid w:val="00D46F9A"/>
    <w:rsid w:val="00D520B7"/>
    <w:rsid w:val="00D6054C"/>
    <w:rsid w:val="00D6717E"/>
    <w:rsid w:val="00D7523B"/>
    <w:rsid w:val="00D759C8"/>
    <w:rsid w:val="00D80857"/>
    <w:rsid w:val="00D84234"/>
    <w:rsid w:val="00D869C5"/>
    <w:rsid w:val="00D95CAF"/>
    <w:rsid w:val="00DA17F0"/>
    <w:rsid w:val="00DA6D85"/>
    <w:rsid w:val="00DA7AFA"/>
    <w:rsid w:val="00DB6F7F"/>
    <w:rsid w:val="00DC2139"/>
    <w:rsid w:val="00DD4BEC"/>
    <w:rsid w:val="00DE640B"/>
    <w:rsid w:val="00DE6F7F"/>
    <w:rsid w:val="00DF2278"/>
    <w:rsid w:val="00E03B9D"/>
    <w:rsid w:val="00E11016"/>
    <w:rsid w:val="00E13808"/>
    <w:rsid w:val="00E16493"/>
    <w:rsid w:val="00E20B0F"/>
    <w:rsid w:val="00E227F2"/>
    <w:rsid w:val="00E3772F"/>
    <w:rsid w:val="00E37A4C"/>
    <w:rsid w:val="00E4159C"/>
    <w:rsid w:val="00E45FD6"/>
    <w:rsid w:val="00E463FD"/>
    <w:rsid w:val="00E46F31"/>
    <w:rsid w:val="00E47BF5"/>
    <w:rsid w:val="00E64DA9"/>
    <w:rsid w:val="00E65982"/>
    <w:rsid w:val="00E65AB6"/>
    <w:rsid w:val="00E6631A"/>
    <w:rsid w:val="00E76342"/>
    <w:rsid w:val="00E77B65"/>
    <w:rsid w:val="00E81E96"/>
    <w:rsid w:val="00E83AAD"/>
    <w:rsid w:val="00E84DFE"/>
    <w:rsid w:val="00E86000"/>
    <w:rsid w:val="00E9239F"/>
    <w:rsid w:val="00E9391E"/>
    <w:rsid w:val="00E94840"/>
    <w:rsid w:val="00EA4148"/>
    <w:rsid w:val="00EA43C5"/>
    <w:rsid w:val="00EA478A"/>
    <w:rsid w:val="00EB6472"/>
    <w:rsid w:val="00EC15D1"/>
    <w:rsid w:val="00EC3DC9"/>
    <w:rsid w:val="00EC4F50"/>
    <w:rsid w:val="00EC58CE"/>
    <w:rsid w:val="00EC6B0E"/>
    <w:rsid w:val="00ED2A37"/>
    <w:rsid w:val="00EE066C"/>
    <w:rsid w:val="00EF1BB9"/>
    <w:rsid w:val="00EF569A"/>
    <w:rsid w:val="00EF77F7"/>
    <w:rsid w:val="00F13C0A"/>
    <w:rsid w:val="00F14087"/>
    <w:rsid w:val="00F153B9"/>
    <w:rsid w:val="00F17A9C"/>
    <w:rsid w:val="00F20106"/>
    <w:rsid w:val="00F313EB"/>
    <w:rsid w:val="00F315DF"/>
    <w:rsid w:val="00F34BEA"/>
    <w:rsid w:val="00F36B90"/>
    <w:rsid w:val="00F41964"/>
    <w:rsid w:val="00F41CC8"/>
    <w:rsid w:val="00F53DC6"/>
    <w:rsid w:val="00F55EDE"/>
    <w:rsid w:val="00F569ED"/>
    <w:rsid w:val="00F60145"/>
    <w:rsid w:val="00F60182"/>
    <w:rsid w:val="00F609E1"/>
    <w:rsid w:val="00F62C9F"/>
    <w:rsid w:val="00F67D26"/>
    <w:rsid w:val="00F715F2"/>
    <w:rsid w:val="00F7284C"/>
    <w:rsid w:val="00F7317E"/>
    <w:rsid w:val="00F754E4"/>
    <w:rsid w:val="00F75A7B"/>
    <w:rsid w:val="00F76761"/>
    <w:rsid w:val="00F77350"/>
    <w:rsid w:val="00F83A02"/>
    <w:rsid w:val="00F840A4"/>
    <w:rsid w:val="00F85121"/>
    <w:rsid w:val="00F9555A"/>
    <w:rsid w:val="00F95A31"/>
    <w:rsid w:val="00FA2716"/>
    <w:rsid w:val="00FA277F"/>
    <w:rsid w:val="00FA5A5A"/>
    <w:rsid w:val="00FB56ED"/>
    <w:rsid w:val="00FB6E76"/>
    <w:rsid w:val="00FC0894"/>
    <w:rsid w:val="00FC1D5F"/>
    <w:rsid w:val="00FC3C99"/>
    <w:rsid w:val="00FC66DC"/>
    <w:rsid w:val="00FD1A4B"/>
    <w:rsid w:val="00FD49D7"/>
    <w:rsid w:val="00FE77CF"/>
    <w:rsid w:val="00FF5263"/>
    <w:rsid w:val="00FF6C0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lsdException w:name="heading 4" w:semiHidden="0" w:unhideWhenUsed="0"/>
    <w:lsdException w:name="heading 5" w:semiHidden="0" w:unhideWhenUsed="0"/>
    <w:lsdException w:name="heading 6" w:semiHidden="0"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qFormat/>
    <w:rsid w:val="003C7E48"/>
    <w:pPr>
      <w:widowControl w:val="0"/>
      <w:jc w:val="both"/>
    </w:pPr>
    <w:rPr>
      <w:rFonts w:ascii="Cambria" w:hAnsi="Cambria"/>
      <w:kern w:val="2"/>
      <w:sz w:val="24"/>
    </w:rPr>
  </w:style>
  <w:style w:type="paragraph" w:styleId="1">
    <w:name w:val="heading 1"/>
    <w:basedOn w:val="a"/>
    <w:next w:val="a"/>
    <w:link w:val="1Char"/>
    <w:qFormat/>
    <w:rsid w:val="009864C8"/>
    <w:pPr>
      <w:keepNext/>
      <w:keepLines/>
      <w:jc w:val="left"/>
      <w:outlineLvl w:val="0"/>
    </w:pPr>
    <w:rPr>
      <w:rFonts w:ascii="微软雅黑" w:eastAsia="微软雅黑" w:hAnsi="微软雅黑"/>
      <w:b/>
      <w:bCs/>
      <w:kern w:val="44"/>
      <w:szCs w:val="44"/>
    </w:rPr>
  </w:style>
  <w:style w:type="paragraph" w:styleId="2">
    <w:name w:val="heading 2"/>
    <w:basedOn w:val="a"/>
    <w:next w:val="a"/>
    <w:link w:val="2Char"/>
    <w:qFormat/>
    <w:rsid w:val="006B3CD4"/>
    <w:pPr>
      <w:autoSpaceDE w:val="0"/>
      <w:autoSpaceDN w:val="0"/>
      <w:adjustRightInd w:val="0"/>
      <w:ind w:left="270" w:hanging="270"/>
      <w:jc w:val="left"/>
      <w:outlineLvl w:val="1"/>
    </w:pPr>
    <w:rPr>
      <w:color w:val="000000"/>
      <w:kern w:val="0"/>
      <w:sz w:val="32"/>
      <w:szCs w:val="32"/>
      <w:lang w:val="zh-CN"/>
    </w:rPr>
  </w:style>
  <w:style w:type="paragraph" w:styleId="3">
    <w:name w:val="heading 3"/>
    <w:basedOn w:val="a"/>
    <w:next w:val="a"/>
    <w:link w:val="3Char"/>
    <w:rsid w:val="00D45DA2"/>
    <w:pPr>
      <w:keepNext/>
      <w:keepLines/>
      <w:spacing w:before="260" w:after="260" w:line="413" w:lineRule="auto"/>
      <w:outlineLvl w:val="2"/>
    </w:pPr>
    <w:rPr>
      <w:b/>
    </w:rPr>
  </w:style>
  <w:style w:type="paragraph" w:styleId="4">
    <w:name w:val="heading 4"/>
    <w:basedOn w:val="a"/>
    <w:next w:val="a"/>
    <w:link w:val="4Char"/>
    <w:rsid w:val="00D45DA2"/>
    <w:pPr>
      <w:keepNext/>
      <w:keepLines/>
      <w:spacing w:before="280" w:after="290" w:line="376" w:lineRule="auto"/>
      <w:outlineLvl w:val="3"/>
    </w:pPr>
    <w:rPr>
      <w:rFonts w:ascii="Arial" w:eastAsia="黑体" w:hAnsi="Arial"/>
      <w:b/>
      <w:bCs/>
      <w:szCs w:val="28"/>
    </w:rPr>
  </w:style>
  <w:style w:type="paragraph" w:styleId="5">
    <w:name w:val="heading 5"/>
    <w:basedOn w:val="a"/>
    <w:next w:val="a"/>
    <w:link w:val="5Char"/>
    <w:rsid w:val="00D45DA2"/>
    <w:pPr>
      <w:keepNext/>
      <w:keepLines/>
      <w:spacing w:before="280" w:after="290" w:line="376" w:lineRule="auto"/>
      <w:outlineLvl w:val="4"/>
    </w:pPr>
    <w:rPr>
      <w:b/>
      <w:bCs/>
      <w:sz w:val="28"/>
      <w:szCs w:val="28"/>
    </w:rPr>
  </w:style>
  <w:style w:type="paragraph" w:styleId="6">
    <w:name w:val="heading 6"/>
    <w:basedOn w:val="a"/>
    <w:link w:val="6Char"/>
    <w:rsid w:val="00024384"/>
    <w:pPr>
      <w:widowControl/>
      <w:spacing w:before="100" w:beforeAutospacing="1" w:after="100" w:afterAutospacing="1"/>
      <w:jc w:val="left"/>
      <w:outlineLvl w:val="5"/>
    </w:pPr>
    <w:rPr>
      <w:rFonts w:ascii="宋体" w:hAnsi="宋体"/>
      <w:b/>
      <w:bCs/>
      <w:color w:val="000000"/>
      <w:kern w:val="0"/>
      <w:sz w:val="15"/>
      <w:szCs w:val="15"/>
    </w:rPr>
  </w:style>
  <w:style w:type="paragraph" w:styleId="7">
    <w:name w:val="heading 7"/>
    <w:basedOn w:val="a"/>
    <w:next w:val="a"/>
    <w:link w:val="7Char"/>
    <w:rsid w:val="00B90998"/>
    <w:pPr>
      <w:keepNext/>
      <w:keepLines/>
      <w:spacing w:before="240" w:after="64" w:line="320" w:lineRule="auto"/>
      <w:outlineLvl w:val="6"/>
    </w:pPr>
    <w:rPr>
      <w:b/>
      <w:bCs/>
      <w:szCs w:val="24"/>
    </w:rPr>
  </w:style>
  <w:style w:type="paragraph" w:styleId="8">
    <w:name w:val="heading 8"/>
    <w:basedOn w:val="a"/>
    <w:next w:val="a"/>
    <w:link w:val="8Char"/>
    <w:rsid w:val="00D80857"/>
    <w:pPr>
      <w:keepNext/>
      <w:keepLines/>
      <w:spacing w:before="200"/>
      <w:outlineLvl w:val="7"/>
    </w:pPr>
    <w:rPr>
      <w:rFonts w:eastAsia="Times New Roman"/>
      <w:b/>
      <w:bCs/>
      <w:sz w:val="32"/>
      <w:szCs w:val="32"/>
    </w:rPr>
  </w:style>
  <w:style w:type="paragraph" w:styleId="9">
    <w:name w:val="heading 9"/>
    <w:basedOn w:val="a"/>
    <w:next w:val="a"/>
    <w:link w:val="9Char"/>
    <w:rsid w:val="00B90998"/>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9864C8"/>
    <w:rPr>
      <w:rFonts w:ascii="微软雅黑" w:eastAsia="微软雅黑" w:hAnsi="微软雅黑"/>
      <w:b/>
      <w:bCs/>
      <w:kern w:val="44"/>
      <w:sz w:val="24"/>
      <w:szCs w:val="44"/>
    </w:rPr>
  </w:style>
  <w:style w:type="character" w:customStyle="1" w:styleId="2Char">
    <w:name w:val="标题 2 Char"/>
    <w:basedOn w:val="a0"/>
    <w:link w:val="2"/>
    <w:rsid w:val="00D45DA2"/>
    <w:rPr>
      <w:rFonts w:eastAsia="宋体"/>
      <w:color w:val="000000"/>
      <w:sz w:val="32"/>
      <w:szCs w:val="32"/>
      <w:lang w:val="zh-CN" w:eastAsia="zh-CN" w:bidi="ar-SA"/>
    </w:rPr>
  </w:style>
  <w:style w:type="character" w:customStyle="1" w:styleId="3Char">
    <w:name w:val="标题 3 Char"/>
    <w:basedOn w:val="a0"/>
    <w:link w:val="3"/>
    <w:rsid w:val="00D45DA2"/>
    <w:rPr>
      <w:rFonts w:eastAsia="宋体"/>
      <w:b/>
      <w:kern w:val="2"/>
      <w:sz w:val="24"/>
      <w:lang w:val="en-US" w:eastAsia="zh-CN" w:bidi="ar-SA"/>
    </w:rPr>
  </w:style>
  <w:style w:type="character" w:customStyle="1" w:styleId="4Char">
    <w:name w:val="标题 4 Char"/>
    <w:basedOn w:val="a0"/>
    <w:link w:val="4"/>
    <w:rsid w:val="00D80857"/>
    <w:rPr>
      <w:rFonts w:ascii="Arial" w:eastAsia="黑体" w:hAnsi="Arial"/>
      <w:b/>
      <w:bCs/>
      <w:kern w:val="2"/>
      <w:sz w:val="24"/>
      <w:szCs w:val="28"/>
      <w:lang w:val="en-US" w:eastAsia="zh-CN" w:bidi="ar-SA"/>
    </w:rPr>
  </w:style>
  <w:style w:type="character" w:customStyle="1" w:styleId="5Char">
    <w:name w:val="标题 5 Char"/>
    <w:basedOn w:val="a0"/>
    <w:link w:val="5"/>
    <w:rsid w:val="00D80857"/>
    <w:rPr>
      <w:rFonts w:eastAsia="宋体"/>
      <w:b/>
      <w:bCs/>
      <w:kern w:val="2"/>
      <w:sz w:val="28"/>
      <w:szCs w:val="28"/>
      <w:lang w:val="en-US" w:eastAsia="zh-CN" w:bidi="ar-SA"/>
    </w:rPr>
  </w:style>
  <w:style w:type="character" w:customStyle="1" w:styleId="8Char">
    <w:name w:val="标题 8 Char"/>
    <w:basedOn w:val="a0"/>
    <w:link w:val="8"/>
    <w:rsid w:val="00D45DA2"/>
    <w:rPr>
      <w:b/>
      <w:bCs/>
      <w:kern w:val="2"/>
      <w:sz w:val="32"/>
      <w:szCs w:val="32"/>
    </w:rPr>
  </w:style>
  <w:style w:type="paragraph" w:styleId="a3">
    <w:name w:val="header"/>
    <w:basedOn w:val="a"/>
    <w:link w:val="Char"/>
    <w:rsid w:val="00C279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45DA2"/>
    <w:rPr>
      <w:rFonts w:eastAsia="宋体"/>
      <w:kern w:val="2"/>
      <w:sz w:val="18"/>
      <w:szCs w:val="18"/>
      <w:lang w:val="en-US" w:eastAsia="zh-CN" w:bidi="ar-SA"/>
    </w:rPr>
  </w:style>
  <w:style w:type="paragraph" w:styleId="a4">
    <w:name w:val="footer"/>
    <w:basedOn w:val="a"/>
    <w:link w:val="Char0"/>
    <w:uiPriority w:val="99"/>
    <w:rsid w:val="00C2790C"/>
    <w:pPr>
      <w:tabs>
        <w:tab w:val="center" w:pos="4153"/>
        <w:tab w:val="right" w:pos="8306"/>
      </w:tabs>
      <w:snapToGrid w:val="0"/>
      <w:jc w:val="left"/>
    </w:pPr>
    <w:rPr>
      <w:sz w:val="18"/>
      <w:szCs w:val="18"/>
    </w:rPr>
  </w:style>
  <w:style w:type="character" w:customStyle="1" w:styleId="Char0">
    <w:name w:val="页脚 Char"/>
    <w:basedOn w:val="a0"/>
    <w:link w:val="a4"/>
    <w:uiPriority w:val="99"/>
    <w:rsid w:val="00D45DA2"/>
    <w:rPr>
      <w:rFonts w:eastAsia="宋体"/>
      <w:kern w:val="2"/>
      <w:sz w:val="18"/>
      <w:szCs w:val="18"/>
      <w:lang w:val="en-US" w:eastAsia="zh-CN" w:bidi="ar-SA"/>
    </w:rPr>
  </w:style>
  <w:style w:type="character" w:styleId="a5">
    <w:name w:val="page number"/>
    <w:basedOn w:val="a0"/>
    <w:rsid w:val="001B5C28"/>
  </w:style>
  <w:style w:type="paragraph" w:styleId="a6">
    <w:name w:val="Balloon Text"/>
    <w:basedOn w:val="a"/>
    <w:link w:val="Char1"/>
    <w:uiPriority w:val="99"/>
    <w:semiHidden/>
    <w:rsid w:val="00C67F29"/>
    <w:rPr>
      <w:sz w:val="18"/>
      <w:szCs w:val="18"/>
    </w:rPr>
  </w:style>
  <w:style w:type="character" w:styleId="a7">
    <w:name w:val="Hyperlink"/>
    <w:basedOn w:val="a0"/>
    <w:uiPriority w:val="99"/>
    <w:rsid w:val="001E40D3"/>
    <w:rPr>
      <w:color w:val="auto"/>
      <w:u w:val="none"/>
    </w:rPr>
  </w:style>
  <w:style w:type="paragraph" w:customStyle="1" w:styleId="Default">
    <w:name w:val="Default"/>
    <w:rsid w:val="006B3CD4"/>
    <w:pPr>
      <w:widowControl w:val="0"/>
      <w:autoSpaceDE w:val="0"/>
      <w:autoSpaceDN w:val="0"/>
      <w:adjustRightInd w:val="0"/>
    </w:pPr>
    <w:rPr>
      <w:color w:val="000000"/>
      <w:sz w:val="24"/>
      <w:szCs w:val="24"/>
    </w:rPr>
  </w:style>
  <w:style w:type="table" w:styleId="a8">
    <w:name w:val="Table Grid"/>
    <w:basedOn w:val="a1"/>
    <w:uiPriority w:val="39"/>
    <w:rsid w:val="006B3CD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javascript">
    <w:name w:val="javascript"/>
    <w:basedOn w:val="a0"/>
    <w:rsid w:val="00EC3DC9"/>
  </w:style>
  <w:style w:type="paragraph" w:styleId="a9">
    <w:name w:val="Normal (Web)"/>
    <w:basedOn w:val="a"/>
    <w:link w:val="Char2"/>
    <w:rsid w:val="00D45DA2"/>
    <w:pPr>
      <w:widowControl/>
      <w:spacing w:before="100" w:beforeAutospacing="1" w:after="100" w:afterAutospacing="1"/>
      <w:jc w:val="left"/>
    </w:pPr>
    <w:rPr>
      <w:rFonts w:ascii="宋体" w:hAnsi="宋体"/>
      <w:kern w:val="0"/>
      <w:lang w:eastAsia="en-US"/>
    </w:rPr>
  </w:style>
  <w:style w:type="character" w:customStyle="1" w:styleId="Char2">
    <w:name w:val="普通(网站) Char"/>
    <w:basedOn w:val="a0"/>
    <w:link w:val="a9"/>
    <w:rsid w:val="00D45DA2"/>
    <w:rPr>
      <w:rFonts w:ascii="宋体" w:eastAsia="宋体" w:hAnsi="宋体"/>
      <w:sz w:val="24"/>
      <w:szCs w:val="24"/>
      <w:lang w:val="en-US" w:eastAsia="en-US" w:bidi="ar-SA"/>
    </w:rPr>
  </w:style>
  <w:style w:type="paragraph" w:customStyle="1" w:styleId="directions">
    <w:name w:val="directions"/>
    <w:basedOn w:val="a"/>
    <w:rsid w:val="00D45DA2"/>
    <w:pPr>
      <w:spacing w:beforeLines="50" w:afterLines="50"/>
    </w:pPr>
    <w:rPr>
      <w:i/>
    </w:rPr>
  </w:style>
  <w:style w:type="paragraph" w:customStyle="1" w:styleId="question">
    <w:name w:val="question"/>
    <w:basedOn w:val="a"/>
    <w:rsid w:val="00D45DA2"/>
    <w:pPr>
      <w:spacing w:beforeLines="100" w:afterLines="25"/>
      <w:ind w:left="480" w:hangingChars="200" w:hanging="480"/>
    </w:pPr>
  </w:style>
  <w:style w:type="paragraph" w:styleId="aa">
    <w:name w:val="Date"/>
    <w:basedOn w:val="a"/>
    <w:next w:val="a"/>
    <w:rsid w:val="00D45DA2"/>
    <w:pPr>
      <w:ind w:leftChars="2500" w:left="100"/>
    </w:pPr>
  </w:style>
  <w:style w:type="paragraph" w:customStyle="1" w:styleId="CharCharCharChar">
    <w:name w:val="Char Char Char Char"/>
    <w:basedOn w:val="a"/>
    <w:next w:val="a"/>
    <w:autoRedefine/>
    <w:rsid w:val="00D45DA2"/>
    <w:pPr>
      <w:numPr>
        <w:numId w:val="1"/>
      </w:numPr>
      <w:spacing w:beforeLines="50" w:line="360" w:lineRule="auto"/>
      <w:ind w:left="8840" w:hanging="748"/>
      <w:jc w:val="center"/>
    </w:pPr>
    <w:rPr>
      <w:kern w:val="0"/>
    </w:rPr>
  </w:style>
  <w:style w:type="paragraph" w:styleId="ab">
    <w:name w:val="Document Map"/>
    <w:basedOn w:val="a"/>
    <w:rsid w:val="00D45DA2"/>
    <w:pPr>
      <w:shd w:val="clear" w:color="auto" w:fill="000080"/>
    </w:pPr>
  </w:style>
  <w:style w:type="paragraph" w:styleId="ac">
    <w:name w:val="Plain Text"/>
    <w:basedOn w:val="a"/>
    <w:link w:val="Char3"/>
    <w:rsid w:val="00D45DA2"/>
    <w:rPr>
      <w:rFonts w:ascii="宋体" w:hAnsi="Courier New" w:cs="Courier New"/>
      <w:szCs w:val="21"/>
    </w:rPr>
  </w:style>
  <w:style w:type="paragraph" w:styleId="ad">
    <w:name w:val="Body Text Indent"/>
    <w:basedOn w:val="a"/>
    <w:link w:val="Char4"/>
    <w:rsid w:val="00D45DA2"/>
    <w:pPr>
      <w:autoSpaceDE w:val="0"/>
      <w:autoSpaceDN w:val="0"/>
      <w:adjustRightInd w:val="0"/>
      <w:ind w:leftChars="7" w:left="15"/>
      <w:jc w:val="left"/>
    </w:pPr>
    <w:rPr>
      <w:kern w:val="0"/>
    </w:rPr>
  </w:style>
  <w:style w:type="paragraph" w:styleId="10">
    <w:name w:val="toc 1"/>
    <w:basedOn w:val="a"/>
    <w:next w:val="a"/>
    <w:autoRedefine/>
    <w:uiPriority w:val="39"/>
    <w:rsid w:val="00D45DA2"/>
    <w:pPr>
      <w:spacing w:before="120" w:after="120"/>
      <w:jc w:val="left"/>
    </w:pPr>
    <w:rPr>
      <w:b/>
      <w:bCs/>
      <w:caps/>
      <w:sz w:val="20"/>
    </w:rPr>
  </w:style>
  <w:style w:type="paragraph" w:customStyle="1" w:styleId="11">
    <w:name w:val="样式1"/>
    <w:basedOn w:val="4"/>
    <w:rsid w:val="00D45DA2"/>
  </w:style>
  <w:style w:type="paragraph" w:customStyle="1" w:styleId="20">
    <w:name w:val="样式2"/>
    <w:basedOn w:val="a"/>
    <w:next w:val="5"/>
    <w:rsid w:val="00D45DA2"/>
    <w:rPr>
      <w:rFonts w:ascii="宋体" w:hAnsi="宋体"/>
      <w:b/>
    </w:rPr>
  </w:style>
  <w:style w:type="paragraph" w:customStyle="1" w:styleId="30">
    <w:name w:val="样式3"/>
    <w:basedOn w:val="5"/>
    <w:autoRedefine/>
    <w:rsid w:val="00D45DA2"/>
    <w:rPr>
      <w:rFonts w:ascii="宋体" w:hAnsi="宋体"/>
      <w:b w:val="0"/>
    </w:rPr>
  </w:style>
  <w:style w:type="paragraph" w:customStyle="1" w:styleId="40">
    <w:name w:val="样式4"/>
    <w:basedOn w:val="5"/>
    <w:rsid w:val="00D45DA2"/>
    <w:pPr>
      <w:spacing w:line="377" w:lineRule="auto"/>
      <w:ind w:leftChars="200" w:left="200"/>
    </w:pPr>
    <w:rPr>
      <w:rFonts w:ascii="宋体" w:hAnsi="宋体"/>
      <w:sz w:val="21"/>
    </w:rPr>
  </w:style>
  <w:style w:type="character" w:styleId="ae">
    <w:name w:val="Strong"/>
    <w:basedOn w:val="a0"/>
    <w:qFormat/>
    <w:rsid w:val="0032739C"/>
    <w:rPr>
      <w:rFonts w:eastAsia="黑体"/>
      <w:bCs/>
    </w:rPr>
  </w:style>
  <w:style w:type="paragraph" w:styleId="21">
    <w:name w:val="Body Text Indent 2"/>
    <w:basedOn w:val="a"/>
    <w:link w:val="2Char0"/>
    <w:rsid w:val="00D45DA2"/>
    <w:pPr>
      <w:spacing w:after="120" w:line="480" w:lineRule="auto"/>
      <w:ind w:leftChars="200" w:left="420"/>
    </w:pPr>
  </w:style>
  <w:style w:type="character" w:customStyle="1" w:styleId="2Char0">
    <w:name w:val="正文文本缩进 2 Char"/>
    <w:basedOn w:val="a0"/>
    <w:link w:val="21"/>
    <w:rsid w:val="00D45DA2"/>
    <w:rPr>
      <w:rFonts w:eastAsia="宋体"/>
      <w:kern w:val="2"/>
      <w:sz w:val="21"/>
      <w:lang w:val="en-US" w:eastAsia="zh-CN" w:bidi="ar-SA"/>
    </w:rPr>
  </w:style>
  <w:style w:type="character" w:customStyle="1" w:styleId="normal21">
    <w:name w:val="normal21"/>
    <w:basedOn w:val="a0"/>
    <w:rsid w:val="00D45DA2"/>
    <w:rPr>
      <w:rFonts w:ascii="Verdana" w:hAnsi="Verdana" w:hint="default"/>
      <w:color w:val="363636"/>
      <w:sz w:val="21"/>
      <w:szCs w:val="21"/>
    </w:rPr>
  </w:style>
  <w:style w:type="character" w:customStyle="1" w:styleId="Char5">
    <w:name w:val="标题 Char"/>
    <w:basedOn w:val="a0"/>
    <w:link w:val="af"/>
    <w:rsid w:val="003C7E48"/>
    <w:rPr>
      <w:rFonts w:asciiTheme="minorHAnsi" w:eastAsia="黑体" w:hAnsiTheme="minorHAnsi"/>
      <w:b/>
      <w:color w:val="C00000"/>
      <w:kern w:val="2"/>
      <w:sz w:val="32"/>
    </w:rPr>
  </w:style>
  <w:style w:type="paragraph" w:styleId="af">
    <w:name w:val="Title"/>
    <w:basedOn w:val="a"/>
    <w:next w:val="a"/>
    <w:link w:val="Char5"/>
    <w:qFormat/>
    <w:rsid w:val="003C7E48"/>
    <w:pPr>
      <w:spacing w:before="240" w:after="60"/>
      <w:contextualSpacing/>
      <w:jc w:val="center"/>
    </w:pPr>
    <w:rPr>
      <w:rFonts w:asciiTheme="minorHAnsi" w:eastAsia="黑体" w:hAnsiTheme="minorHAnsi"/>
      <w:b/>
      <w:color w:val="C00000"/>
      <w:sz w:val="32"/>
    </w:rPr>
  </w:style>
  <w:style w:type="character" w:customStyle="1" w:styleId="CharChar1">
    <w:name w:val="Char Char1"/>
    <w:basedOn w:val="a0"/>
    <w:rsid w:val="00D45DA2"/>
    <w:rPr>
      <w:kern w:val="2"/>
      <w:sz w:val="18"/>
    </w:rPr>
  </w:style>
  <w:style w:type="character" w:styleId="af0">
    <w:name w:val="line number"/>
    <w:basedOn w:val="a0"/>
    <w:rsid w:val="00D45DA2"/>
  </w:style>
  <w:style w:type="character" w:styleId="af1">
    <w:name w:val="FollowedHyperlink"/>
    <w:basedOn w:val="a0"/>
    <w:rsid w:val="00D45DA2"/>
    <w:rPr>
      <w:color w:val="800080"/>
      <w:u w:val="single"/>
    </w:rPr>
  </w:style>
  <w:style w:type="character" w:customStyle="1" w:styleId="content1">
    <w:name w:val="content1"/>
    <w:basedOn w:val="a0"/>
    <w:rsid w:val="00D45DA2"/>
    <w:rPr>
      <w:sz w:val="21"/>
      <w:szCs w:val="21"/>
    </w:rPr>
  </w:style>
  <w:style w:type="paragraph" w:styleId="HTML">
    <w:name w:val="HTML Preformatted"/>
    <w:basedOn w:val="a"/>
    <w:rsid w:val="00D45D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2">
    <w:name w:val="List Paragraph"/>
    <w:basedOn w:val="a"/>
    <w:rsid w:val="00D45DA2"/>
    <w:pPr>
      <w:ind w:firstLineChars="200" w:firstLine="420"/>
    </w:pPr>
    <w:rPr>
      <w:rFonts w:ascii="Calibri" w:hAnsi="Calibri"/>
      <w:szCs w:val="22"/>
    </w:rPr>
  </w:style>
  <w:style w:type="character" w:customStyle="1" w:styleId="CharChar12">
    <w:name w:val="Char Char12"/>
    <w:basedOn w:val="a0"/>
    <w:rsid w:val="00D80857"/>
    <w:rPr>
      <w:rFonts w:ascii="Cambria" w:eastAsia="宋体" w:hAnsi="Cambria" w:cs="Times New Roman"/>
      <w:b/>
      <w:bCs/>
      <w:color w:val="365F91"/>
      <w:sz w:val="28"/>
      <w:szCs w:val="28"/>
    </w:rPr>
  </w:style>
  <w:style w:type="character" w:customStyle="1" w:styleId="CharChar10">
    <w:name w:val="Char Char10"/>
    <w:basedOn w:val="a0"/>
    <w:rsid w:val="00D80857"/>
    <w:rPr>
      <w:rFonts w:ascii="Cambria" w:eastAsia="宋体" w:hAnsi="Cambria" w:cs="Times New Roman"/>
      <w:b/>
      <w:bCs/>
      <w:color w:val="4F81BD"/>
    </w:rPr>
  </w:style>
  <w:style w:type="paragraph" w:styleId="af3">
    <w:name w:val="Subtitle"/>
    <w:basedOn w:val="a"/>
    <w:next w:val="a"/>
    <w:qFormat/>
    <w:rsid w:val="00D80857"/>
    <w:pPr>
      <w:numPr>
        <w:ilvl w:val="1"/>
      </w:numPr>
    </w:pPr>
    <w:rPr>
      <w:i/>
      <w:iCs/>
      <w:color w:val="4F81BD"/>
      <w:spacing w:val="15"/>
    </w:rPr>
  </w:style>
  <w:style w:type="character" w:styleId="af4">
    <w:name w:val="Emphasis"/>
    <w:basedOn w:val="a0"/>
    <w:qFormat/>
    <w:rsid w:val="00C44C6E"/>
    <w:rPr>
      <w:rFonts w:ascii="微软雅黑" w:eastAsia="微软雅黑" w:hAnsi="微软雅黑"/>
      <w:b/>
      <w:iCs/>
      <w:color w:val="C00000"/>
    </w:rPr>
  </w:style>
  <w:style w:type="paragraph" w:styleId="af5">
    <w:name w:val="No Spacing"/>
    <w:rsid w:val="00D80857"/>
    <w:rPr>
      <w:rFonts w:ascii="Calibri" w:hAnsi="Calibri"/>
      <w:sz w:val="22"/>
      <w:szCs w:val="22"/>
      <w:lang w:eastAsia="en-US" w:bidi="en-US"/>
    </w:rPr>
  </w:style>
  <w:style w:type="paragraph" w:styleId="af6">
    <w:name w:val="Quote"/>
    <w:basedOn w:val="a"/>
    <w:next w:val="a"/>
    <w:link w:val="Char6"/>
    <w:rsid w:val="00D80857"/>
    <w:rPr>
      <w:i/>
      <w:iCs/>
      <w:color w:val="000000"/>
      <w:szCs w:val="21"/>
    </w:rPr>
  </w:style>
  <w:style w:type="character" w:customStyle="1" w:styleId="Char6">
    <w:name w:val="引用 Char"/>
    <w:basedOn w:val="a0"/>
    <w:link w:val="af6"/>
    <w:rsid w:val="00D80857"/>
    <w:rPr>
      <w:rFonts w:eastAsia="宋体"/>
      <w:i/>
      <w:iCs/>
      <w:color w:val="000000"/>
      <w:kern w:val="2"/>
      <w:sz w:val="21"/>
      <w:szCs w:val="21"/>
      <w:lang w:val="en-US" w:eastAsia="zh-CN" w:bidi="ar-SA"/>
    </w:rPr>
  </w:style>
  <w:style w:type="paragraph" w:styleId="af7">
    <w:name w:val="Intense Quote"/>
    <w:basedOn w:val="a"/>
    <w:next w:val="a"/>
    <w:link w:val="Char7"/>
    <w:rsid w:val="00D80857"/>
    <w:pPr>
      <w:pBdr>
        <w:bottom w:val="single" w:sz="4" w:space="4" w:color="4F81BD"/>
      </w:pBdr>
      <w:spacing w:before="200" w:after="280"/>
      <w:ind w:left="936" w:right="936"/>
    </w:pPr>
    <w:rPr>
      <w:b/>
      <w:bCs/>
      <w:i/>
      <w:iCs/>
      <w:color w:val="4F81BD"/>
      <w:szCs w:val="21"/>
    </w:rPr>
  </w:style>
  <w:style w:type="character" w:customStyle="1" w:styleId="Char7">
    <w:name w:val="明显引用 Char"/>
    <w:basedOn w:val="a0"/>
    <w:link w:val="af7"/>
    <w:rsid w:val="00D80857"/>
    <w:rPr>
      <w:rFonts w:eastAsia="宋体"/>
      <w:b/>
      <w:bCs/>
      <w:i/>
      <w:iCs/>
      <w:color w:val="4F81BD"/>
      <w:kern w:val="2"/>
      <w:sz w:val="21"/>
      <w:szCs w:val="21"/>
      <w:lang w:val="en-US" w:eastAsia="zh-CN" w:bidi="ar-SA"/>
    </w:rPr>
  </w:style>
  <w:style w:type="character" w:styleId="af8">
    <w:name w:val="Subtle Emphasis"/>
    <w:basedOn w:val="a0"/>
    <w:rsid w:val="00D80857"/>
    <w:rPr>
      <w:i/>
      <w:iCs/>
      <w:color w:val="808080"/>
    </w:rPr>
  </w:style>
  <w:style w:type="character" w:styleId="af9">
    <w:name w:val="Intense Emphasis"/>
    <w:basedOn w:val="a0"/>
    <w:rsid w:val="00D80857"/>
    <w:rPr>
      <w:b/>
      <w:bCs/>
      <w:i/>
      <w:iCs/>
      <w:color w:val="4F81BD"/>
    </w:rPr>
  </w:style>
  <w:style w:type="character" w:styleId="afa">
    <w:name w:val="Subtle Reference"/>
    <w:basedOn w:val="a0"/>
    <w:rsid w:val="00D80857"/>
    <w:rPr>
      <w:smallCaps/>
      <w:color w:val="C0504D"/>
      <w:u w:val="single"/>
    </w:rPr>
  </w:style>
  <w:style w:type="character" w:styleId="afb">
    <w:name w:val="Intense Reference"/>
    <w:basedOn w:val="a0"/>
    <w:rsid w:val="00D80857"/>
    <w:rPr>
      <w:b/>
      <w:bCs/>
      <w:smallCaps/>
      <w:color w:val="C0504D"/>
      <w:spacing w:val="5"/>
      <w:u w:val="single"/>
    </w:rPr>
  </w:style>
  <w:style w:type="character" w:styleId="afc">
    <w:name w:val="Book Title"/>
    <w:basedOn w:val="a0"/>
    <w:rsid w:val="00D80857"/>
    <w:rPr>
      <w:b/>
      <w:bCs/>
      <w:smallCaps/>
      <w:spacing w:val="5"/>
    </w:rPr>
  </w:style>
  <w:style w:type="paragraph" w:customStyle="1" w:styleId="para">
    <w:name w:val="para"/>
    <w:basedOn w:val="a"/>
    <w:rsid w:val="009F5ABB"/>
    <w:pPr>
      <w:spacing w:beforeLines="25" w:afterLines="15"/>
      <w:ind w:firstLineChars="200" w:firstLine="480"/>
    </w:pPr>
    <w:rPr>
      <w:szCs w:val="24"/>
    </w:rPr>
  </w:style>
  <w:style w:type="paragraph" w:customStyle="1" w:styleId="choice">
    <w:name w:val="choice"/>
    <w:basedOn w:val="a"/>
    <w:rsid w:val="009F5ABB"/>
    <w:pPr>
      <w:spacing w:beforeLines="25" w:afterLines="25"/>
      <w:ind w:leftChars="225" w:left="953" w:hangingChars="200" w:hanging="480"/>
    </w:pPr>
    <w:rPr>
      <w:szCs w:val="24"/>
    </w:rPr>
  </w:style>
  <w:style w:type="character" w:customStyle="1" w:styleId="apple-style-span">
    <w:name w:val="apple-style-span"/>
    <w:basedOn w:val="a0"/>
    <w:rsid w:val="009F5ABB"/>
  </w:style>
  <w:style w:type="paragraph" w:styleId="afd">
    <w:name w:val="Body Text"/>
    <w:basedOn w:val="a"/>
    <w:link w:val="Char8"/>
    <w:rsid w:val="009F5ABB"/>
    <w:pPr>
      <w:spacing w:after="120"/>
    </w:pPr>
    <w:rPr>
      <w:szCs w:val="24"/>
    </w:rPr>
  </w:style>
  <w:style w:type="character" w:customStyle="1" w:styleId="Char8">
    <w:name w:val="正文文本 Char"/>
    <w:basedOn w:val="a0"/>
    <w:link w:val="afd"/>
    <w:rsid w:val="009F5ABB"/>
    <w:rPr>
      <w:kern w:val="2"/>
      <w:sz w:val="21"/>
      <w:szCs w:val="24"/>
    </w:rPr>
  </w:style>
  <w:style w:type="character" w:customStyle="1" w:styleId="6Char">
    <w:name w:val="标题 6 Char"/>
    <w:basedOn w:val="a0"/>
    <w:link w:val="6"/>
    <w:rsid w:val="00024384"/>
    <w:rPr>
      <w:rFonts w:ascii="宋体" w:hAnsi="宋体"/>
      <w:b/>
      <w:bCs/>
      <w:color w:val="000000"/>
      <w:sz w:val="15"/>
      <w:szCs w:val="15"/>
    </w:rPr>
  </w:style>
  <w:style w:type="character" w:customStyle="1" w:styleId="p9">
    <w:name w:val="p9"/>
    <w:basedOn w:val="a0"/>
    <w:rsid w:val="00024384"/>
  </w:style>
  <w:style w:type="character" w:customStyle="1" w:styleId="eng1">
    <w:name w:val="eng1"/>
    <w:basedOn w:val="a0"/>
    <w:rsid w:val="00024384"/>
    <w:rPr>
      <w:rFonts w:ascii="Arial" w:hAnsi="Arial" w:cs="Arial" w:hint="default"/>
      <w:sz w:val="17"/>
      <w:szCs w:val="17"/>
    </w:rPr>
  </w:style>
  <w:style w:type="character" w:customStyle="1" w:styleId="itm1">
    <w:name w:val="itm1"/>
    <w:basedOn w:val="a0"/>
    <w:rsid w:val="00024384"/>
    <w:rPr>
      <w:rFonts w:ascii="宋体" w:eastAsia="宋体" w:hAnsi="宋体" w:hint="eastAsia"/>
      <w:strike w:val="0"/>
      <w:dstrike w:val="0"/>
      <w:sz w:val="18"/>
      <w:szCs w:val="18"/>
      <w:u w:val="none"/>
      <w:effect w:val="none"/>
    </w:rPr>
  </w:style>
  <w:style w:type="paragraph" w:styleId="afe">
    <w:name w:val="Salutation"/>
    <w:basedOn w:val="a"/>
    <w:next w:val="a"/>
    <w:link w:val="Char9"/>
    <w:rsid w:val="00024384"/>
    <w:pPr>
      <w:adjustRightInd w:val="0"/>
      <w:spacing w:line="360" w:lineRule="atLeast"/>
      <w:jc w:val="left"/>
      <w:textAlignment w:val="baseline"/>
    </w:pPr>
    <w:rPr>
      <w:kern w:val="0"/>
    </w:rPr>
  </w:style>
  <w:style w:type="character" w:customStyle="1" w:styleId="Char9">
    <w:name w:val="称呼 Char"/>
    <w:basedOn w:val="a0"/>
    <w:link w:val="afe"/>
    <w:rsid w:val="00024384"/>
    <w:rPr>
      <w:sz w:val="24"/>
    </w:rPr>
  </w:style>
  <w:style w:type="paragraph" w:styleId="aff">
    <w:name w:val="List"/>
    <w:basedOn w:val="a"/>
    <w:rsid w:val="00024384"/>
    <w:pPr>
      <w:ind w:left="200" w:hangingChars="200" w:hanging="200"/>
    </w:pPr>
    <w:rPr>
      <w:szCs w:val="24"/>
    </w:rPr>
  </w:style>
  <w:style w:type="paragraph" w:styleId="22">
    <w:name w:val="List 2"/>
    <w:basedOn w:val="a"/>
    <w:rsid w:val="00024384"/>
    <w:pPr>
      <w:ind w:leftChars="200" w:left="100" w:hangingChars="200" w:hanging="200"/>
    </w:pPr>
    <w:rPr>
      <w:szCs w:val="24"/>
    </w:rPr>
  </w:style>
  <w:style w:type="paragraph" w:styleId="aff0">
    <w:name w:val="Normal Indent"/>
    <w:basedOn w:val="a"/>
    <w:rsid w:val="00024384"/>
    <w:pPr>
      <w:ind w:firstLineChars="200" w:firstLine="420"/>
    </w:pPr>
    <w:rPr>
      <w:szCs w:val="24"/>
    </w:rPr>
  </w:style>
  <w:style w:type="paragraph" w:styleId="aff1">
    <w:name w:val="Body Text First Indent"/>
    <w:basedOn w:val="afd"/>
    <w:link w:val="Chara"/>
    <w:rsid w:val="00024384"/>
    <w:pPr>
      <w:ind w:firstLineChars="100" w:firstLine="420"/>
    </w:pPr>
  </w:style>
  <w:style w:type="character" w:customStyle="1" w:styleId="Chara">
    <w:name w:val="正文首行缩进 Char"/>
    <w:basedOn w:val="Char8"/>
    <w:link w:val="aff1"/>
    <w:rsid w:val="00024384"/>
    <w:rPr>
      <w:kern w:val="2"/>
      <w:sz w:val="21"/>
      <w:szCs w:val="24"/>
    </w:rPr>
  </w:style>
  <w:style w:type="paragraph" w:styleId="23">
    <w:name w:val="Body Text First Indent 2"/>
    <w:basedOn w:val="ad"/>
    <w:link w:val="2Char1"/>
    <w:rsid w:val="00024384"/>
    <w:pPr>
      <w:autoSpaceDE/>
      <w:autoSpaceDN/>
      <w:adjustRightInd/>
      <w:spacing w:after="120"/>
      <w:ind w:leftChars="200" w:left="420" w:firstLineChars="200" w:firstLine="420"/>
      <w:jc w:val="both"/>
    </w:pPr>
    <w:rPr>
      <w:kern w:val="2"/>
      <w:szCs w:val="24"/>
    </w:rPr>
  </w:style>
  <w:style w:type="character" w:customStyle="1" w:styleId="Char4">
    <w:name w:val="正文文本缩进 Char"/>
    <w:basedOn w:val="a0"/>
    <w:link w:val="ad"/>
    <w:rsid w:val="00024384"/>
    <w:rPr>
      <w:sz w:val="21"/>
    </w:rPr>
  </w:style>
  <w:style w:type="character" w:customStyle="1" w:styleId="2Char1">
    <w:name w:val="正文首行缩进 2 Char"/>
    <w:basedOn w:val="Char4"/>
    <w:link w:val="23"/>
    <w:rsid w:val="00024384"/>
    <w:rPr>
      <w:sz w:val="21"/>
    </w:rPr>
  </w:style>
  <w:style w:type="paragraph" w:styleId="24">
    <w:name w:val="Body Text 2"/>
    <w:basedOn w:val="a"/>
    <w:link w:val="2Char2"/>
    <w:rsid w:val="00024384"/>
    <w:pPr>
      <w:tabs>
        <w:tab w:val="left" w:pos="15185"/>
        <w:tab w:val="left" w:pos="16695"/>
      </w:tabs>
      <w:jc w:val="left"/>
    </w:pPr>
    <w:rPr>
      <w:szCs w:val="24"/>
    </w:rPr>
  </w:style>
  <w:style w:type="character" w:customStyle="1" w:styleId="2Char2">
    <w:name w:val="正文文本 2 Char"/>
    <w:basedOn w:val="a0"/>
    <w:link w:val="24"/>
    <w:rsid w:val="00024384"/>
    <w:rPr>
      <w:kern w:val="2"/>
      <w:sz w:val="24"/>
      <w:szCs w:val="24"/>
    </w:rPr>
  </w:style>
  <w:style w:type="character" w:customStyle="1" w:styleId="Char3">
    <w:name w:val="纯文本 Char"/>
    <w:basedOn w:val="a0"/>
    <w:link w:val="ac"/>
    <w:locked/>
    <w:rsid w:val="00024384"/>
    <w:rPr>
      <w:rFonts w:ascii="宋体" w:hAnsi="Courier New" w:cs="Courier New"/>
      <w:kern w:val="2"/>
      <w:sz w:val="21"/>
      <w:szCs w:val="21"/>
    </w:rPr>
  </w:style>
  <w:style w:type="character" w:customStyle="1" w:styleId="7Char">
    <w:name w:val="标题 7 Char"/>
    <w:basedOn w:val="a0"/>
    <w:link w:val="7"/>
    <w:rsid w:val="00B90998"/>
    <w:rPr>
      <w:b/>
      <w:bCs/>
      <w:kern w:val="2"/>
      <w:sz w:val="24"/>
      <w:szCs w:val="24"/>
    </w:rPr>
  </w:style>
  <w:style w:type="character" w:customStyle="1" w:styleId="9Char">
    <w:name w:val="标题 9 Char"/>
    <w:basedOn w:val="a0"/>
    <w:link w:val="9"/>
    <w:rsid w:val="00B90998"/>
    <w:rPr>
      <w:rFonts w:ascii="Arial" w:eastAsia="黑体" w:hAnsi="Arial"/>
      <w:kern w:val="2"/>
      <w:sz w:val="21"/>
      <w:szCs w:val="21"/>
    </w:rPr>
  </w:style>
  <w:style w:type="character" w:customStyle="1" w:styleId="skyzhi1">
    <w:name w:val="skyzhi1"/>
    <w:basedOn w:val="a0"/>
    <w:rsid w:val="00B90998"/>
    <w:rPr>
      <w:sz w:val="14"/>
      <w:szCs w:val="14"/>
    </w:rPr>
  </w:style>
  <w:style w:type="character" w:customStyle="1" w:styleId="CharChar11">
    <w:name w:val="Char Char1"/>
    <w:basedOn w:val="a0"/>
    <w:locked/>
    <w:rsid w:val="00B90998"/>
    <w:rPr>
      <w:rFonts w:ascii="宋体" w:eastAsia="宋体" w:hAnsi="Courier New"/>
      <w:kern w:val="2"/>
      <w:sz w:val="21"/>
      <w:szCs w:val="21"/>
      <w:lang w:val="en-US" w:eastAsia="zh-CN" w:bidi="ar-SA"/>
    </w:rPr>
  </w:style>
  <w:style w:type="character" w:customStyle="1" w:styleId="text">
    <w:name w:val="text"/>
    <w:basedOn w:val="a0"/>
    <w:rsid w:val="00B90998"/>
  </w:style>
  <w:style w:type="character" w:customStyle="1" w:styleId="para1">
    <w:name w:val="para1"/>
    <w:basedOn w:val="a0"/>
    <w:rsid w:val="00B90998"/>
    <w:rPr>
      <w:color w:val="663333"/>
    </w:rPr>
  </w:style>
  <w:style w:type="character" w:customStyle="1" w:styleId="p141">
    <w:name w:val="p141"/>
    <w:basedOn w:val="a0"/>
    <w:rsid w:val="00B90998"/>
    <w:rPr>
      <w:rFonts w:ascii="ˎ̥" w:hAnsi="ˎ̥" w:hint="default"/>
      <w:color w:val="000000"/>
      <w:sz w:val="21"/>
      <w:szCs w:val="21"/>
    </w:rPr>
  </w:style>
  <w:style w:type="character" w:styleId="aff2">
    <w:name w:val="annotation reference"/>
    <w:basedOn w:val="a0"/>
    <w:rsid w:val="00B90998"/>
    <w:rPr>
      <w:sz w:val="21"/>
      <w:szCs w:val="21"/>
    </w:rPr>
  </w:style>
  <w:style w:type="paragraph" w:styleId="aff3">
    <w:name w:val="annotation text"/>
    <w:basedOn w:val="a"/>
    <w:link w:val="Charb"/>
    <w:rsid w:val="00B90998"/>
    <w:pPr>
      <w:jc w:val="left"/>
    </w:pPr>
    <w:rPr>
      <w:szCs w:val="24"/>
    </w:rPr>
  </w:style>
  <w:style w:type="character" w:customStyle="1" w:styleId="Charb">
    <w:name w:val="批注文字 Char"/>
    <w:basedOn w:val="a0"/>
    <w:link w:val="aff3"/>
    <w:rsid w:val="00B90998"/>
    <w:rPr>
      <w:kern w:val="2"/>
      <w:sz w:val="21"/>
      <w:szCs w:val="24"/>
    </w:rPr>
  </w:style>
  <w:style w:type="character" w:customStyle="1" w:styleId="tpccontent1">
    <w:name w:val="tpc_content1"/>
    <w:basedOn w:val="a0"/>
    <w:rsid w:val="00B90998"/>
    <w:rPr>
      <w:sz w:val="16"/>
      <w:szCs w:val="16"/>
    </w:rPr>
  </w:style>
  <w:style w:type="paragraph" w:styleId="31">
    <w:name w:val="toc 3"/>
    <w:basedOn w:val="a"/>
    <w:next w:val="a"/>
    <w:autoRedefine/>
    <w:uiPriority w:val="39"/>
    <w:rsid w:val="00B90998"/>
    <w:pPr>
      <w:tabs>
        <w:tab w:val="right" w:leader="dot" w:pos="9628"/>
      </w:tabs>
      <w:spacing w:line="340" w:lineRule="exact"/>
      <w:ind w:left="420"/>
      <w:jc w:val="left"/>
    </w:pPr>
    <w:rPr>
      <w:iCs/>
      <w:sz w:val="20"/>
    </w:rPr>
  </w:style>
  <w:style w:type="paragraph" w:styleId="25">
    <w:name w:val="toc 2"/>
    <w:basedOn w:val="a"/>
    <w:next w:val="a"/>
    <w:autoRedefine/>
    <w:uiPriority w:val="39"/>
    <w:rsid w:val="009765BB"/>
    <w:pPr>
      <w:tabs>
        <w:tab w:val="right" w:leader="dot" w:pos="9628"/>
      </w:tabs>
      <w:spacing w:line="440" w:lineRule="exact"/>
      <w:jc w:val="center"/>
    </w:pPr>
    <w:rPr>
      <w:b/>
      <w:sz w:val="32"/>
      <w:szCs w:val="32"/>
    </w:rPr>
  </w:style>
  <w:style w:type="character" w:customStyle="1" w:styleId="FontStyle50">
    <w:name w:val="Font Style50"/>
    <w:basedOn w:val="a0"/>
    <w:rsid w:val="00B90998"/>
    <w:rPr>
      <w:rFonts w:ascii="宋体" w:eastAsia="宋体" w:cs="宋体"/>
      <w:sz w:val="20"/>
      <w:szCs w:val="20"/>
    </w:rPr>
  </w:style>
  <w:style w:type="paragraph" w:customStyle="1" w:styleId="Style26">
    <w:name w:val="Style26"/>
    <w:basedOn w:val="a"/>
    <w:rsid w:val="00B90998"/>
    <w:pPr>
      <w:adjustRightInd w:val="0"/>
      <w:spacing w:line="317" w:lineRule="exact"/>
      <w:ind w:firstLine="355"/>
    </w:pPr>
    <w:rPr>
      <w:rFonts w:ascii="宋体" w:hAnsi="Calibri"/>
      <w:kern w:val="0"/>
      <w:szCs w:val="24"/>
    </w:rPr>
  </w:style>
  <w:style w:type="paragraph" w:customStyle="1" w:styleId="Style25">
    <w:name w:val="Style25"/>
    <w:basedOn w:val="a"/>
    <w:rsid w:val="00B90998"/>
    <w:pPr>
      <w:adjustRightInd w:val="0"/>
      <w:spacing w:line="317" w:lineRule="exact"/>
    </w:pPr>
    <w:rPr>
      <w:rFonts w:ascii="宋体" w:hAnsi="Calibri"/>
      <w:kern w:val="0"/>
      <w:szCs w:val="24"/>
    </w:rPr>
  </w:style>
  <w:style w:type="paragraph" w:customStyle="1" w:styleId="Style2">
    <w:name w:val="Style2"/>
    <w:basedOn w:val="a"/>
    <w:rsid w:val="00B90998"/>
    <w:pPr>
      <w:adjustRightInd w:val="0"/>
    </w:pPr>
    <w:rPr>
      <w:rFonts w:ascii="宋体" w:hAnsi="Calibri"/>
      <w:kern w:val="0"/>
      <w:szCs w:val="24"/>
    </w:rPr>
  </w:style>
  <w:style w:type="paragraph" w:customStyle="1" w:styleId="Style5">
    <w:name w:val="Style5"/>
    <w:basedOn w:val="a"/>
    <w:rsid w:val="00B90998"/>
    <w:pPr>
      <w:adjustRightInd w:val="0"/>
      <w:jc w:val="left"/>
    </w:pPr>
    <w:rPr>
      <w:rFonts w:ascii="宋体" w:hAnsi="Calibri"/>
      <w:kern w:val="0"/>
      <w:szCs w:val="24"/>
    </w:rPr>
  </w:style>
  <w:style w:type="paragraph" w:customStyle="1" w:styleId="Style34">
    <w:name w:val="Style34"/>
    <w:basedOn w:val="a"/>
    <w:rsid w:val="00B90998"/>
    <w:pPr>
      <w:adjustRightInd w:val="0"/>
      <w:spacing w:line="307" w:lineRule="exact"/>
      <w:ind w:firstLine="230"/>
    </w:pPr>
    <w:rPr>
      <w:rFonts w:ascii="宋体" w:hAnsi="Calibri"/>
      <w:kern w:val="0"/>
      <w:szCs w:val="24"/>
    </w:rPr>
  </w:style>
  <w:style w:type="paragraph" w:customStyle="1" w:styleId="Style13">
    <w:name w:val="Style13"/>
    <w:basedOn w:val="a"/>
    <w:rsid w:val="00B90998"/>
    <w:pPr>
      <w:adjustRightInd w:val="0"/>
      <w:jc w:val="left"/>
    </w:pPr>
    <w:rPr>
      <w:rFonts w:ascii="宋体" w:hAnsi="Calibri"/>
      <w:kern w:val="0"/>
      <w:szCs w:val="24"/>
    </w:rPr>
  </w:style>
  <w:style w:type="paragraph" w:customStyle="1" w:styleId="Style12">
    <w:name w:val="Style12"/>
    <w:basedOn w:val="a"/>
    <w:rsid w:val="00B90998"/>
    <w:pPr>
      <w:adjustRightInd w:val="0"/>
      <w:jc w:val="left"/>
    </w:pPr>
    <w:rPr>
      <w:rFonts w:ascii="宋体" w:hAnsi="Calibri"/>
      <w:kern w:val="0"/>
      <w:szCs w:val="24"/>
    </w:rPr>
  </w:style>
  <w:style w:type="paragraph" w:customStyle="1" w:styleId="Style22">
    <w:name w:val="Style22"/>
    <w:basedOn w:val="a"/>
    <w:rsid w:val="00B90998"/>
    <w:pPr>
      <w:adjustRightInd w:val="0"/>
      <w:jc w:val="left"/>
    </w:pPr>
    <w:rPr>
      <w:rFonts w:ascii="宋体" w:hAnsi="Calibri"/>
      <w:kern w:val="0"/>
      <w:szCs w:val="24"/>
    </w:rPr>
  </w:style>
  <w:style w:type="paragraph" w:customStyle="1" w:styleId="Style16">
    <w:name w:val="Style16"/>
    <w:basedOn w:val="a"/>
    <w:rsid w:val="00B90998"/>
    <w:pPr>
      <w:adjustRightInd w:val="0"/>
      <w:jc w:val="left"/>
    </w:pPr>
    <w:rPr>
      <w:rFonts w:ascii="宋体" w:hAnsi="Calibri"/>
      <w:kern w:val="0"/>
      <w:szCs w:val="24"/>
    </w:rPr>
  </w:style>
  <w:style w:type="paragraph" w:customStyle="1" w:styleId="Style28">
    <w:name w:val="Style28"/>
    <w:basedOn w:val="a"/>
    <w:rsid w:val="00B90998"/>
    <w:pPr>
      <w:adjustRightInd w:val="0"/>
      <w:jc w:val="left"/>
    </w:pPr>
    <w:rPr>
      <w:rFonts w:ascii="宋体" w:hAnsi="Calibri"/>
      <w:kern w:val="0"/>
      <w:szCs w:val="24"/>
    </w:rPr>
  </w:style>
  <w:style w:type="paragraph" w:customStyle="1" w:styleId="Style21">
    <w:name w:val="Style21"/>
    <w:basedOn w:val="a"/>
    <w:rsid w:val="00B90998"/>
    <w:pPr>
      <w:adjustRightInd w:val="0"/>
      <w:spacing w:line="326" w:lineRule="exact"/>
      <w:ind w:hanging="86"/>
      <w:jc w:val="left"/>
    </w:pPr>
    <w:rPr>
      <w:rFonts w:ascii="宋体" w:hAnsi="Calibri"/>
      <w:kern w:val="0"/>
      <w:szCs w:val="24"/>
    </w:rPr>
  </w:style>
  <w:style w:type="paragraph" w:customStyle="1" w:styleId="Style15">
    <w:name w:val="Style15"/>
    <w:basedOn w:val="a"/>
    <w:rsid w:val="00B90998"/>
    <w:pPr>
      <w:adjustRightInd w:val="0"/>
      <w:jc w:val="right"/>
    </w:pPr>
    <w:rPr>
      <w:rFonts w:ascii="宋体" w:hAnsi="Calibri"/>
      <w:kern w:val="0"/>
      <w:szCs w:val="24"/>
    </w:rPr>
  </w:style>
  <w:style w:type="paragraph" w:customStyle="1" w:styleId="Style19">
    <w:name w:val="Style19"/>
    <w:basedOn w:val="a"/>
    <w:rsid w:val="00B90998"/>
    <w:pPr>
      <w:adjustRightInd w:val="0"/>
      <w:jc w:val="left"/>
    </w:pPr>
    <w:rPr>
      <w:rFonts w:ascii="宋体" w:hAnsi="Calibri"/>
      <w:kern w:val="0"/>
      <w:szCs w:val="24"/>
    </w:rPr>
  </w:style>
  <w:style w:type="paragraph" w:customStyle="1" w:styleId="Style23">
    <w:name w:val="Style23"/>
    <w:basedOn w:val="a"/>
    <w:rsid w:val="00B90998"/>
    <w:pPr>
      <w:adjustRightInd w:val="0"/>
      <w:jc w:val="left"/>
    </w:pPr>
    <w:rPr>
      <w:rFonts w:ascii="宋体" w:hAnsi="Calibri"/>
      <w:kern w:val="0"/>
      <w:szCs w:val="24"/>
    </w:rPr>
  </w:style>
  <w:style w:type="paragraph" w:customStyle="1" w:styleId="Style20">
    <w:name w:val="Style20"/>
    <w:basedOn w:val="a"/>
    <w:rsid w:val="00B90998"/>
    <w:pPr>
      <w:adjustRightInd w:val="0"/>
      <w:jc w:val="left"/>
    </w:pPr>
    <w:rPr>
      <w:rFonts w:ascii="宋体" w:hAnsi="Calibri"/>
      <w:kern w:val="0"/>
      <w:szCs w:val="24"/>
    </w:rPr>
  </w:style>
  <w:style w:type="paragraph" w:customStyle="1" w:styleId="12">
    <w:name w:val="纯文本1"/>
    <w:basedOn w:val="a"/>
    <w:rsid w:val="00B90998"/>
    <w:pPr>
      <w:adjustRightInd w:val="0"/>
      <w:textAlignment w:val="baseline"/>
    </w:pPr>
    <w:rPr>
      <w:rFonts w:ascii="宋体" w:hAnsi="Courier New"/>
    </w:rPr>
  </w:style>
  <w:style w:type="character" w:customStyle="1" w:styleId="FontStyle65">
    <w:name w:val="Font Style65"/>
    <w:basedOn w:val="a0"/>
    <w:rsid w:val="00B90998"/>
    <w:rPr>
      <w:rFonts w:ascii="宋体" w:eastAsia="宋体" w:cs="宋体"/>
      <w:sz w:val="20"/>
      <w:szCs w:val="20"/>
    </w:rPr>
  </w:style>
  <w:style w:type="character" w:customStyle="1" w:styleId="FontStyle27">
    <w:name w:val="Font Style27"/>
    <w:basedOn w:val="a0"/>
    <w:rsid w:val="00B90998"/>
    <w:rPr>
      <w:rFonts w:ascii="宋体" w:eastAsia="宋体"/>
      <w:sz w:val="20"/>
    </w:rPr>
  </w:style>
  <w:style w:type="character" w:customStyle="1" w:styleId="FontStyle48">
    <w:name w:val="Font Style48"/>
    <w:basedOn w:val="a0"/>
    <w:rsid w:val="00B90998"/>
    <w:rPr>
      <w:rFonts w:ascii="MS Gothic" w:eastAsia="MS Gothic"/>
      <w:b/>
      <w:sz w:val="24"/>
    </w:rPr>
  </w:style>
  <w:style w:type="character" w:customStyle="1" w:styleId="CharChar2">
    <w:name w:val="Char Char2"/>
    <w:basedOn w:val="a0"/>
    <w:rsid w:val="00B90998"/>
    <w:rPr>
      <w:rFonts w:eastAsia="宋体"/>
      <w:b/>
      <w:bCs/>
      <w:kern w:val="2"/>
      <w:sz w:val="32"/>
      <w:szCs w:val="32"/>
      <w:lang w:val="en-US" w:eastAsia="zh-CN" w:bidi="ar-SA"/>
    </w:rPr>
  </w:style>
  <w:style w:type="character" w:customStyle="1" w:styleId="CharChar7">
    <w:name w:val="Char Char7"/>
    <w:basedOn w:val="a0"/>
    <w:rsid w:val="00B90998"/>
    <w:rPr>
      <w:rFonts w:ascii="Arial" w:eastAsia="黑体" w:hAnsi="Arial"/>
      <w:b/>
      <w:bCs/>
      <w:kern w:val="2"/>
      <w:sz w:val="28"/>
      <w:szCs w:val="28"/>
      <w:lang w:val="en-US" w:eastAsia="zh-CN" w:bidi="ar-SA"/>
    </w:rPr>
  </w:style>
  <w:style w:type="character" w:customStyle="1" w:styleId="CharChar8">
    <w:name w:val="Char Char8"/>
    <w:basedOn w:val="a0"/>
    <w:rsid w:val="00B90998"/>
    <w:rPr>
      <w:b/>
      <w:bCs/>
      <w:kern w:val="2"/>
      <w:sz w:val="28"/>
      <w:szCs w:val="32"/>
    </w:rPr>
  </w:style>
  <w:style w:type="paragraph" w:styleId="TOC">
    <w:name w:val="TOC Heading"/>
    <w:basedOn w:val="1"/>
    <w:next w:val="a"/>
    <w:uiPriority w:val="39"/>
    <w:rsid w:val="00B90998"/>
    <w:pPr>
      <w:widowControl/>
      <w:spacing w:before="480" w:line="276" w:lineRule="auto"/>
      <w:outlineLvl w:val="9"/>
    </w:pPr>
    <w:rPr>
      <w:rFonts w:ascii="Cambria" w:hAnsi="Cambria"/>
      <w:color w:val="365F91"/>
      <w:kern w:val="0"/>
      <w:sz w:val="28"/>
      <w:szCs w:val="28"/>
    </w:rPr>
  </w:style>
  <w:style w:type="paragraph" w:styleId="41">
    <w:name w:val="toc 4"/>
    <w:basedOn w:val="a"/>
    <w:next w:val="a"/>
    <w:autoRedefine/>
    <w:uiPriority w:val="39"/>
    <w:unhideWhenUsed/>
    <w:rsid w:val="00B90998"/>
    <w:pPr>
      <w:ind w:leftChars="600" w:left="1260"/>
    </w:pPr>
    <w:rPr>
      <w:rFonts w:ascii="Calibri" w:hAnsi="Calibri"/>
      <w:szCs w:val="22"/>
    </w:rPr>
  </w:style>
  <w:style w:type="paragraph" w:styleId="50">
    <w:name w:val="toc 5"/>
    <w:basedOn w:val="a"/>
    <w:next w:val="a"/>
    <w:autoRedefine/>
    <w:uiPriority w:val="39"/>
    <w:unhideWhenUsed/>
    <w:rsid w:val="00B90998"/>
    <w:pPr>
      <w:ind w:leftChars="800" w:left="1680"/>
    </w:pPr>
    <w:rPr>
      <w:rFonts w:ascii="Calibri" w:hAnsi="Calibri"/>
      <w:szCs w:val="22"/>
    </w:rPr>
  </w:style>
  <w:style w:type="paragraph" w:styleId="60">
    <w:name w:val="toc 6"/>
    <w:basedOn w:val="a"/>
    <w:next w:val="a"/>
    <w:autoRedefine/>
    <w:uiPriority w:val="39"/>
    <w:unhideWhenUsed/>
    <w:rsid w:val="00B90998"/>
    <w:pPr>
      <w:ind w:leftChars="1000" w:left="2100"/>
    </w:pPr>
    <w:rPr>
      <w:rFonts w:ascii="Calibri" w:hAnsi="Calibri"/>
      <w:szCs w:val="22"/>
    </w:rPr>
  </w:style>
  <w:style w:type="paragraph" w:styleId="70">
    <w:name w:val="toc 7"/>
    <w:basedOn w:val="a"/>
    <w:next w:val="a"/>
    <w:autoRedefine/>
    <w:uiPriority w:val="39"/>
    <w:unhideWhenUsed/>
    <w:rsid w:val="00B90998"/>
    <w:pPr>
      <w:ind w:leftChars="1200" w:left="2520"/>
    </w:pPr>
    <w:rPr>
      <w:rFonts w:ascii="Calibri" w:hAnsi="Calibri"/>
      <w:szCs w:val="22"/>
    </w:rPr>
  </w:style>
  <w:style w:type="paragraph" w:styleId="80">
    <w:name w:val="toc 8"/>
    <w:basedOn w:val="a"/>
    <w:next w:val="a"/>
    <w:autoRedefine/>
    <w:uiPriority w:val="39"/>
    <w:unhideWhenUsed/>
    <w:rsid w:val="00B90998"/>
    <w:pPr>
      <w:ind w:leftChars="1400" w:left="2940"/>
    </w:pPr>
    <w:rPr>
      <w:rFonts w:ascii="Calibri" w:hAnsi="Calibri"/>
      <w:szCs w:val="22"/>
    </w:rPr>
  </w:style>
  <w:style w:type="paragraph" w:styleId="90">
    <w:name w:val="toc 9"/>
    <w:basedOn w:val="a"/>
    <w:next w:val="a"/>
    <w:autoRedefine/>
    <w:uiPriority w:val="39"/>
    <w:unhideWhenUsed/>
    <w:rsid w:val="00B90998"/>
    <w:pPr>
      <w:ind w:leftChars="1600" w:left="3360"/>
    </w:pPr>
    <w:rPr>
      <w:rFonts w:ascii="Calibri" w:hAnsi="Calibri"/>
      <w:szCs w:val="22"/>
    </w:rPr>
  </w:style>
  <w:style w:type="character" w:customStyle="1" w:styleId="z333">
    <w:name w:val="z333"/>
    <w:basedOn w:val="a0"/>
    <w:rsid w:val="00B90998"/>
  </w:style>
  <w:style w:type="character" w:customStyle="1" w:styleId="keyfontright">
    <w:name w:val="keyfontright"/>
    <w:basedOn w:val="a0"/>
    <w:rsid w:val="00B90998"/>
  </w:style>
  <w:style w:type="character" w:customStyle="1" w:styleId="stviewoptext">
    <w:name w:val="stviewoptext"/>
    <w:basedOn w:val="a0"/>
    <w:rsid w:val="00B90998"/>
  </w:style>
  <w:style w:type="character" w:customStyle="1" w:styleId="z666">
    <w:name w:val="z666"/>
    <w:basedOn w:val="a0"/>
    <w:rsid w:val="00B90998"/>
  </w:style>
  <w:style w:type="paragraph" w:customStyle="1" w:styleId="aff4">
    <w:name w:val="试题地区"/>
    <w:basedOn w:val="a"/>
    <w:rsid w:val="00982C24"/>
    <w:pPr>
      <w:jc w:val="center"/>
    </w:pPr>
  </w:style>
  <w:style w:type="character" w:customStyle="1" w:styleId="Char1">
    <w:name w:val="批注框文本 Char"/>
    <w:basedOn w:val="a0"/>
    <w:link w:val="a6"/>
    <w:uiPriority w:val="99"/>
    <w:semiHidden/>
    <w:rsid w:val="00845C8B"/>
    <w:rPr>
      <w:kern w:val="2"/>
      <w:sz w:val="18"/>
      <w:szCs w:val="18"/>
    </w:rPr>
  </w:style>
  <w:style w:type="paragraph" w:customStyle="1" w:styleId="13">
    <w:name w:val="列出段落1"/>
    <w:basedOn w:val="a"/>
    <w:rsid w:val="00845C8B"/>
    <w:pPr>
      <w:widowControl/>
      <w:spacing w:after="200" w:line="276" w:lineRule="auto"/>
      <w:ind w:left="720"/>
      <w:contextualSpacing/>
      <w:jc w:val="left"/>
    </w:pPr>
    <w:rPr>
      <w:rFonts w:ascii="Calibri" w:hAnsi="Calibri"/>
      <w:kern w:val="0"/>
      <w:sz w:val="22"/>
      <w:szCs w:val="22"/>
      <w:lang w:eastAsia="en-US"/>
    </w:rPr>
  </w:style>
  <w:style w:type="character" w:customStyle="1" w:styleId="headline-content2">
    <w:name w:val="headline-content2"/>
    <w:basedOn w:val="a0"/>
    <w:rsid w:val="004303A8"/>
  </w:style>
  <w:style w:type="paragraph" w:customStyle="1" w:styleId="MTDisplayEquation">
    <w:name w:val="MTDisplayEquation"/>
    <w:basedOn w:val="a"/>
    <w:next w:val="a"/>
    <w:rsid w:val="004303A8"/>
    <w:pPr>
      <w:widowControl/>
      <w:tabs>
        <w:tab w:val="center" w:pos="4400"/>
        <w:tab w:val="right" w:pos="8820"/>
      </w:tabs>
      <w:spacing w:after="200" w:line="360" w:lineRule="auto"/>
      <w:ind w:firstLineChars="200" w:firstLine="480"/>
      <w:jc w:val="left"/>
    </w:pPr>
    <w:rPr>
      <w:rFonts w:ascii="Calibri" w:hAnsi="Calibri"/>
      <w:kern w:val="0"/>
      <w:szCs w:val="22"/>
      <w:lang w:eastAsia="en-US"/>
    </w:rPr>
  </w:style>
  <w:style w:type="character" w:customStyle="1" w:styleId="Heading3Char">
    <w:name w:val="Heading 3 Char"/>
    <w:basedOn w:val="a0"/>
    <w:locked/>
    <w:rsid w:val="00F85121"/>
    <w:rPr>
      <w:rFonts w:ascii="Cambria" w:eastAsia="宋体" w:hAnsi="Cambria"/>
      <w:b/>
      <w:bCs/>
      <w:color w:val="4F81BD"/>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31.bin"/><Relationship Id="rId769" Type="http://schemas.openxmlformats.org/officeDocument/2006/relationships/footer" Target="footer1.xml"/><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oleObject" Target="embeddings/oleObject75.bin"/><Relationship Id="rId324" Type="http://schemas.openxmlformats.org/officeDocument/2006/relationships/image" Target="media/image161.wmf"/><Relationship Id="rId366" Type="http://schemas.openxmlformats.org/officeDocument/2006/relationships/image" Target="media/image182.wmf"/><Relationship Id="rId531" Type="http://schemas.openxmlformats.org/officeDocument/2006/relationships/oleObject" Target="embeddings/oleObject261.bin"/><Relationship Id="rId573" Type="http://schemas.openxmlformats.org/officeDocument/2006/relationships/oleObject" Target="embeddings/oleObject282.bin"/><Relationship Id="rId629" Type="http://schemas.openxmlformats.org/officeDocument/2006/relationships/oleObject" Target="embeddings/oleObject310.bin"/><Relationship Id="rId170" Type="http://schemas.openxmlformats.org/officeDocument/2006/relationships/image" Target="media/image84.wmf"/><Relationship Id="rId226" Type="http://schemas.openxmlformats.org/officeDocument/2006/relationships/image" Target="media/image112.wmf"/><Relationship Id="rId433" Type="http://schemas.openxmlformats.org/officeDocument/2006/relationships/oleObject" Target="embeddings/oleObject212.bin"/><Relationship Id="rId268" Type="http://schemas.openxmlformats.org/officeDocument/2006/relationships/image" Target="media/image133.wmf"/><Relationship Id="rId475" Type="http://schemas.openxmlformats.org/officeDocument/2006/relationships/oleObject" Target="embeddings/oleObject233.bin"/><Relationship Id="rId640" Type="http://schemas.openxmlformats.org/officeDocument/2006/relationships/image" Target="media/image319.wmf"/><Relationship Id="rId682" Type="http://schemas.openxmlformats.org/officeDocument/2006/relationships/image" Target="media/image340.wmf"/><Relationship Id="rId738" Type="http://schemas.openxmlformats.org/officeDocument/2006/relationships/image" Target="media/image368.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image" Target="media/image63.wmf"/><Relationship Id="rId335" Type="http://schemas.openxmlformats.org/officeDocument/2006/relationships/oleObject" Target="embeddings/oleObject163.bin"/><Relationship Id="rId377" Type="http://schemas.openxmlformats.org/officeDocument/2006/relationships/oleObject" Target="embeddings/oleObject184.bin"/><Relationship Id="rId500" Type="http://schemas.openxmlformats.org/officeDocument/2006/relationships/image" Target="media/image249.wmf"/><Relationship Id="rId542" Type="http://schemas.openxmlformats.org/officeDocument/2006/relationships/image" Target="media/image270.wmf"/><Relationship Id="rId584" Type="http://schemas.openxmlformats.org/officeDocument/2006/relationships/image" Target="media/image291.wmf"/><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image" Target="media/image200.wmf"/><Relationship Id="rId279" Type="http://schemas.openxmlformats.org/officeDocument/2006/relationships/oleObject" Target="embeddings/oleObject135.bin"/><Relationship Id="rId444" Type="http://schemas.openxmlformats.org/officeDocument/2006/relationships/image" Target="media/image221.wmf"/><Relationship Id="rId486" Type="http://schemas.openxmlformats.org/officeDocument/2006/relationships/image" Target="media/image242.wmf"/><Relationship Id="rId651" Type="http://schemas.openxmlformats.org/officeDocument/2006/relationships/oleObject" Target="embeddings/oleObject321.bin"/><Relationship Id="rId693" Type="http://schemas.openxmlformats.org/officeDocument/2006/relationships/oleObject" Target="embeddings/oleObject342.bin"/><Relationship Id="rId707" Type="http://schemas.openxmlformats.org/officeDocument/2006/relationships/oleObject" Target="embeddings/oleObject349.bin"/><Relationship Id="rId749" Type="http://schemas.openxmlformats.org/officeDocument/2006/relationships/oleObject" Target="embeddings/oleObject370.bin"/><Relationship Id="rId43" Type="http://schemas.openxmlformats.org/officeDocument/2006/relationships/image" Target="media/image20.wmf"/><Relationship Id="rId139" Type="http://schemas.openxmlformats.org/officeDocument/2006/relationships/oleObject" Target="embeddings/oleObject65.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image" Target="media/image193.wmf"/><Relationship Id="rId511" Type="http://schemas.openxmlformats.org/officeDocument/2006/relationships/oleObject" Target="embeddings/oleObject251.bin"/><Relationship Id="rId553" Type="http://schemas.openxmlformats.org/officeDocument/2006/relationships/oleObject" Target="embeddings/oleObject272.bin"/><Relationship Id="rId609" Type="http://schemas.openxmlformats.org/officeDocument/2006/relationships/oleObject" Target="embeddings/oleObject300.bin"/><Relationship Id="rId760" Type="http://schemas.openxmlformats.org/officeDocument/2006/relationships/image" Target="media/image379.wmf"/><Relationship Id="rId85" Type="http://schemas.openxmlformats.org/officeDocument/2006/relationships/image" Target="media/image41.wmf"/><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2.bin"/><Relationship Id="rId595" Type="http://schemas.openxmlformats.org/officeDocument/2006/relationships/oleObject" Target="embeddings/oleObject293.bin"/><Relationship Id="rId248" Type="http://schemas.openxmlformats.org/officeDocument/2006/relationships/image" Target="media/image123.wmf"/><Relationship Id="rId455" Type="http://schemas.openxmlformats.org/officeDocument/2006/relationships/oleObject" Target="embeddings/oleObject223.bin"/><Relationship Id="rId497" Type="http://schemas.openxmlformats.org/officeDocument/2006/relationships/oleObject" Target="embeddings/oleObject244.bin"/><Relationship Id="rId620" Type="http://schemas.openxmlformats.org/officeDocument/2006/relationships/image" Target="media/image309.wmf"/><Relationship Id="rId662" Type="http://schemas.openxmlformats.org/officeDocument/2006/relationships/image" Target="media/image330.wmf"/><Relationship Id="rId718" Type="http://schemas.openxmlformats.org/officeDocument/2006/relationships/image" Target="media/image358.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3.bin"/><Relationship Id="rId357" Type="http://schemas.openxmlformats.org/officeDocument/2006/relationships/oleObject" Target="embeddings/oleObject174.bin"/><Relationship Id="rId522" Type="http://schemas.openxmlformats.org/officeDocument/2006/relationships/image" Target="media/image260.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oleObject" Target="embeddings/oleObject195.bin"/><Relationship Id="rId564" Type="http://schemas.openxmlformats.org/officeDocument/2006/relationships/image" Target="media/image281.wmf"/><Relationship Id="rId771" Type="http://schemas.openxmlformats.org/officeDocument/2006/relationships/header" Target="header2.xml"/><Relationship Id="rId259" Type="http://schemas.openxmlformats.org/officeDocument/2006/relationships/oleObject" Target="embeddings/oleObject125.bin"/><Relationship Id="rId424" Type="http://schemas.openxmlformats.org/officeDocument/2006/relationships/image" Target="media/image211.wmf"/><Relationship Id="rId466" Type="http://schemas.openxmlformats.org/officeDocument/2006/relationships/image" Target="media/image232.wmf"/><Relationship Id="rId631" Type="http://schemas.openxmlformats.org/officeDocument/2006/relationships/oleObject" Target="embeddings/oleObject311.bin"/><Relationship Id="rId673" Type="http://schemas.openxmlformats.org/officeDocument/2006/relationships/oleObject" Target="embeddings/oleObject332.bin"/><Relationship Id="rId729" Type="http://schemas.openxmlformats.org/officeDocument/2006/relationships/oleObject" Target="embeddings/oleObject360.bin"/><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image" Target="media/image134.wmf"/><Relationship Id="rId326" Type="http://schemas.openxmlformats.org/officeDocument/2006/relationships/image" Target="media/image162.wmf"/><Relationship Id="rId533" Type="http://schemas.openxmlformats.org/officeDocument/2006/relationships/oleObject" Target="embeddings/oleObject262.bin"/><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image" Target="media/image183.wmf"/><Relationship Id="rId575" Type="http://schemas.openxmlformats.org/officeDocument/2006/relationships/oleObject" Target="embeddings/oleObject283.bin"/><Relationship Id="rId740" Type="http://schemas.openxmlformats.org/officeDocument/2006/relationships/image" Target="media/image369.wmf"/><Relationship Id="rId172" Type="http://schemas.openxmlformats.org/officeDocument/2006/relationships/image" Target="media/image85.wmf"/><Relationship Id="rId228" Type="http://schemas.openxmlformats.org/officeDocument/2006/relationships/image" Target="media/image113.wmf"/><Relationship Id="rId435" Type="http://schemas.openxmlformats.org/officeDocument/2006/relationships/oleObject" Target="embeddings/oleObject213.bin"/><Relationship Id="rId477" Type="http://schemas.openxmlformats.org/officeDocument/2006/relationships/oleObject" Target="embeddings/oleObject234.bin"/><Relationship Id="rId600" Type="http://schemas.openxmlformats.org/officeDocument/2006/relationships/image" Target="media/image299.wmf"/><Relationship Id="rId642" Type="http://schemas.openxmlformats.org/officeDocument/2006/relationships/image" Target="media/image320.wmf"/><Relationship Id="rId684" Type="http://schemas.openxmlformats.org/officeDocument/2006/relationships/image" Target="media/image341.wmf"/><Relationship Id="rId281" Type="http://schemas.openxmlformats.org/officeDocument/2006/relationships/oleObject" Target="embeddings/oleObject136.bin"/><Relationship Id="rId337" Type="http://schemas.openxmlformats.org/officeDocument/2006/relationships/oleObject" Target="embeddings/oleObject164.bin"/><Relationship Id="rId502" Type="http://schemas.openxmlformats.org/officeDocument/2006/relationships/image" Target="media/image250.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185.bin"/><Relationship Id="rId544" Type="http://schemas.openxmlformats.org/officeDocument/2006/relationships/image" Target="media/image271.wmf"/><Relationship Id="rId586" Type="http://schemas.openxmlformats.org/officeDocument/2006/relationships/image" Target="media/image292.wmf"/><Relationship Id="rId751" Type="http://schemas.openxmlformats.org/officeDocument/2006/relationships/oleObject" Target="embeddings/oleObject371.bin"/><Relationship Id="rId7" Type="http://schemas.openxmlformats.org/officeDocument/2006/relationships/endnotes" Target="endnotes.xml"/><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image" Target="media/image194.wmf"/><Relationship Id="rId404" Type="http://schemas.openxmlformats.org/officeDocument/2006/relationships/image" Target="media/image201.wmf"/><Relationship Id="rId446" Type="http://schemas.openxmlformats.org/officeDocument/2006/relationships/image" Target="media/image222.wmf"/><Relationship Id="rId611" Type="http://schemas.openxmlformats.org/officeDocument/2006/relationships/oleObject" Target="embeddings/oleObject301.bin"/><Relationship Id="rId653" Type="http://schemas.openxmlformats.org/officeDocument/2006/relationships/oleObject" Target="embeddings/oleObject322.bin"/><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image" Target="media/image243.wmf"/><Relationship Id="rId695" Type="http://schemas.openxmlformats.org/officeDocument/2006/relationships/oleObject" Target="embeddings/oleObject343.bin"/><Relationship Id="rId709" Type="http://schemas.openxmlformats.org/officeDocument/2006/relationships/oleObject" Target="embeddings/oleObject350.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1.bin"/><Relationship Id="rId348" Type="http://schemas.openxmlformats.org/officeDocument/2006/relationships/image" Target="media/image173.wmf"/><Relationship Id="rId513" Type="http://schemas.openxmlformats.org/officeDocument/2006/relationships/oleObject" Target="embeddings/oleObject252.bin"/><Relationship Id="rId555" Type="http://schemas.openxmlformats.org/officeDocument/2006/relationships/oleObject" Target="embeddings/oleObject273.bin"/><Relationship Id="rId597" Type="http://schemas.openxmlformats.org/officeDocument/2006/relationships/oleObject" Target="embeddings/oleObject294.bin"/><Relationship Id="rId720" Type="http://schemas.openxmlformats.org/officeDocument/2006/relationships/image" Target="media/image359.wmf"/><Relationship Id="rId762" Type="http://schemas.openxmlformats.org/officeDocument/2006/relationships/image" Target="media/image380.wmf"/><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3.bin"/><Relationship Id="rId457" Type="http://schemas.openxmlformats.org/officeDocument/2006/relationships/oleObject" Target="embeddings/oleObject224.bin"/><Relationship Id="rId622" Type="http://schemas.openxmlformats.org/officeDocument/2006/relationships/image" Target="media/image310.wmf"/><Relationship Id="rId261" Type="http://schemas.openxmlformats.org/officeDocument/2006/relationships/oleObject" Target="embeddings/oleObject126.bin"/><Relationship Id="rId499" Type="http://schemas.openxmlformats.org/officeDocument/2006/relationships/oleObject" Target="embeddings/oleObject245.bin"/><Relationship Id="rId664" Type="http://schemas.openxmlformats.org/officeDocument/2006/relationships/image" Target="media/image331.wmf"/><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54.bin"/><Relationship Id="rId359" Type="http://schemas.openxmlformats.org/officeDocument/2006/relationships/oleObject" Target="embeddings/oleObject175.bin"/><Relationship Id="rId524" Type="http://schemas.openxmlformats.org/officeDocument/2006/relationships/image" Target="media/image261.wmf"/><Relationship Id="rId566" Type="http://schemas.openxmlformats.org/officeDocument/2006/relationships/image" Target="media/image282.wmf"/><Relationship Id="rId731" Type="http://schemas.openxmlformats.org/officeDocument/2006/relationships/oleObject" Target="embeddings/oleObject361.bin"/><Relationship Id="rId773" Type="http://schemas.openxmlformats.org/officeDocument/2006/relationships/theme" Target="theme/theme1.xml"/><Relationship Id="rId98" Type="http://schemas.openxmlformats.org/officeDocument/2006/relationships/oleObject" Target="embeddings/oleObject45.bin"/><Relationship Id="rId121" Type="http://schemas.openxmlformats.org/officeDocument/2006/relationships/image" Target="media/image59.wmf"/><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image" Target="media/image184.wmf"/><Relationship Id="rId426" Type="http://schemas.openxmlformats.org/officeDocument/2006/relationships/image" Target="media/image212.wmf"/><Relationship Id="rId633" Type="http://schemas.openxmlformats.org/officeDocument/2006/relationships/oleObject" Target="embeddings/oleObject312.bin"/><Relationship Id="rId230" Type="http://schemas.openxmlformats.org/officeDocument/2006/relationships/image" Target="media/image114.wmf"/><Relationship Id="rId468" Type="http://schemas.openxmlformats.org/officeDocument/2006/relationships/image" Target="media/image233.wmf"/><Relationship Id="rId675" Type="http://schemas.openxmlformats.org/officeDocument/2006/relationships/oleObject" Target="embeddings/oleObject333.bin"/><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image" Target="media/image135.wmf"/><Relationship Id="rId328" Type="http://schemas.openxmlformats.org/officeDocument/2006/relationships/image" Target="media/image163.wmf"/><Relationship Id="rId535" Type="http://schemas.openxmlformats.org/officeDocument/2006/relationships/oleObject" Target="embeddings/oleObject263.bin"/><Relationship Id="rId577" Type="http://schemas.openxmlformats.org/officeDocument/2006/relationships/oleObject" Target="embeddings/oleObject284.bin"/><Relationship Id="rId700" Type="http://schemas.openxmlformats.org/officeDocument/2006/relationships/image" Target="media/image349.wmf"/><Relationship Id="rId742" Type="http://schemas.openxmlformats.org/officeDocument/2006/relationships/image" Target="media/image370.wmf"/><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186.bin"/><Relationship Id="rId602" Type="http://schemas.openxmlformats.org/officeDocument/2006/relationships/image" Target="media/image300.wmf"/><Relationship Id="rId241" Type="http://schemas.openxmlformats.org/officeDocument/2006/relationships/oleObject" Target="embeddings/oleObject116.bin"/><Relationship Id="rId437" Type="http://schemas.openxmlformats.org/officeDocument/2006/relationships/oleObject" Target="embeddings/oleObject214.bin"/><Relationship Id="rId479" Type="http://schemas.openxmlformats.org/officeDocument/2006/relationships/oleObject" Target="embeddings/oleObject235.bin"/><Relationship Id="rId644" Type="http://schemas.openxmlformats.org/officeDocument/2006/relationships/image" Target="media/image321.wmf"/><Relationship Id="rId686" Type="http://schemas.openxmlformats.org/officeDocument/2006/relationships/image" Target="media/image342.wmf"/><Relationship Id="rId36" Type="http://schemas.openxmlformats.org/officeDocument/2006/relationships/oleObject" Target="embeddings/oleObject14.bin"/><Relationship Id="rId283" Type="http://schemas.openxmlformats.org/officeDocument/2006/relationships/oleObject" Target="embeddings/oleObject137.bin"/><Relationship Id="rId339" Type="http://schemas.openxmlformats.org/officeDocument/2006/relationships/oleObject" Target="embeddings/oleObject165.bin"/><Relationship Id="rId490" Type="http://schemas.openxmlformats.org/officeDocument/2006/relationships/image" Target="media/image244.wmf"/><Relationship Id="rId504" Type="http://schemas.openxmlformats.org/officeDocument/2006/relationships/image" Target="media/image251.wmf"/><Relationship Id="rId546" Type="http://schemas.openxmlformats.org/officeDocument/2006/relationships/image" Target="media/image272.wmf"/><Relationship Id="rId711" Type="http://schemas.openxmlformats.org/officeDocument/2006/relationships/oleObject" Target="embeddings/oleObject351.bin"/><Relationship Id="rId753" Type="http://schemas.openxmlformats.org/officeDocument/2006/relationships/oleObject" Target="embeddings/oleObject372.bin"/><Relationship Id="rId78" Type="http://schemas.openxmlformats.org/officeDocument/2006/relationships/oleObject" Target="embeddings/oleObject35.bin"/><Relationship Id="rId101" Type="http://schemas.openxmlformats.org/officeDocument/2006/relationships/image" Target="media/image49.wmf"/><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image" Target="media/image174.wmf"/><Relationship Id="rId406" Type="http://schemas.openxmlformats.org/officeDocument/2006/relationships/image" Target="media/image202.wmf"/><Relationship Id="rId588" Type="http://schemas.openxmlformats.org/officeDocument/2006/relationships/image" Target="media/image293.wmf"/><Relationship Id="rId9" Type="http://schemas.openxmlformats.org/officeDocument/2006/relationships/image" Target="media/image3.wmf"/><Relationship Id="rId210" Type="http://schemas.openxmlformats.org/officeDocument/2006/relationships/image" Target="media/image104.wmf"/><Relationship Id="rId392" Type="http://schemas.openxmlformats.org/officeDocument/2006/relationships/image" Target="media/image195.wmf"/><Relationship Id="rId448" Type="http://schemas.openxmlformats.org/officeDocument/2006/relationships/image" Target="media/image223.wmf"/><Relationship Id="rId613" Type="http://schemas.openxmlformats.org/officeDocument/2006/relationships/oleObject" Target="embeddings/oleObject302.bin"/><Relationship Id="rId655" Type="http://schemas.openxmlformats.org/officeDocument/2006/relationships/oleObject" Target="embeddings/oleObject323.bin"/><Relationship Id="rId697" Type="http://schemas.openxmlformats.org/officeDocument/2006/relationships/oleObject" Target="embeddings/oleObject344.bin"/><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3.bin"/><Relationship Id="rId722" Type="http://schemas.openxmlformats.org/officeDocument/2006/relationships/image" Target="media/image360.wmf"/><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oleObject" Target="embeddings/oleObject52.bin"/><Relationship Id="rId154" Type="http://schemas.openxmlformats.org/officeDocument/2006/relationships/image" Target="media/image76.wmf"/><Relationship Id="rId361" Type="http://schemas.openxmlformats.org/officeDocument/2006/relationships/oleObject" Target="embeddings/oleObject176.bin"/><Relationship Id="rId557" Type="http://schemas.openxmlformats.org/officeDocument/2006/relationships/oleObject" Target="embeddings/oleObject274.bin"/><Relationship Id="rId599" Type="http://schemas.openxmlformats.org/officeDocument/2006/relationships/oleObject" Target="embeddings/oleObject295.bin"/><Relationship Id="rId764" Type="http://schemas.openxmlformats.org/officeDocument/2006/relationships/image" Target="media/image381.wmf"/><Relationship Id="rId196" Type="http://schemas.openxmlformats.org/officeDocument/2006/relationships/image" Target="media/image97.wmf"/><Relationship Id="rId417" Type="http://schemas.openxmlformats.org/officeDocument/2006/relationships/oleObject" Target="embeddings/oleObject204.bin"/><Relationship Id="rId459" Type="http://schemas.openxmlformats.org/officeDocument/2006/relationships/oleObject" Target="embeddings/oleObject225.bin"/><Relationship Id="rId624" Type="http://schemas.openxmlformats.org/officeDocument/2006/relationships/image" Target="media/image311.wmf"/><Relationship Id="rId666" Type="http://schemas.openxmlformats.org/officeDocument/2006/relationships/image" Target="media/image332.wmf"/><Relationship Id="rId16" Type="http://schemas.openxmlformats.org/officeDocument/2006/relationships/oleObject" Target="embeddings/oleObject4.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image" Target="media/image234.wmf"/><Relationship Id="rId526" Type="http://schemas.openxmlformats.org/officeDocument/2006/relationships/image" Target="media/image262.wmf"/><Relationship Id="rId58" Type="http://schemas.openxmlformats.org/officeDocument/2006/relationships/oleObject" Target="embeddings/oleObject25.bin"/><Relationship Id="rId123" Type="http://schemas.openxmlformats.org/officeDocument/2006/relationships/image" Target="media/image60.wmf"/><Relationship Id="rId330" Type="http://schemas.openxmlformats.org/officeDocument/2006/relationships/image" Target="media/image164.wmf"/><Relationship Id="rId568" Type="http://schemas.openxmlformats.org/officeDocument/2006/relationships/image" Target="media/image283.wmf"/><Relationship Id="rId733" Type="http://schemas.openxmlformats.org/officeDocument/2006/relationships/oleObject" Target="embeddings/oleObject362.bin"/><Relationship Id="rId165" Type="http://schemas.openxmlformats.org/officeDocument/2006/relationships/oleObject" Target="embeddings/oleObject78.bin"/><Relationship Id="rId372" Type="http://schemas.openxmlformats.org/officeDocument/2006/relationships/image" Target="media/image185.wmf"/><Relationship Id="rId428" Type="http://schemas.openxmlformats.org/officeDocument/2006/relationships/image" Target="media/image213.wmf"/><Relationship Id="rId635" Type="http://schemas.openxmlformats.org/officeDocument/2006/relationships/oleObject" Target="embeddings/oleObject313.bin"/><Relationship Id="rId677" Type="http://schemas.openxmlformats.org/officeDocument/2006/relationships/oleObject" Target="embeddings/oleObject334.bin"/><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oleObject" Target="embeddings/oleObject236.bin"/><Relationship Id="rId702" Type="http://schemas.openxmlformats.org/officeDocument/2006/relationships/image" Target="media/image350.wmf"/><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image" Target="media/image66.wmf"/><Relationship Id="rId537" Type="http://schemas.openxmlformats.org/officeDocument/2006/relationships/oleObject" Target="embeddings/oleObject264.bin"/><Relationship Id="rId579" Type="http://schemas.openxmlformats.org/officeDocument/2006/relationships/oleObject" Target="embeddings/oleObject285.bin"/><Relationship Id="rId744" Type="http://schemas.openxmlformats.org/officeDocument/2006/relationships/image" Target="media/image371.wmf"/><Relationship Id="rId80" Type="http://schemas.openxmlformats.org/officeDocument/2006/relationships/oleObject" Target="embeddings/oleObject36.bin"/><Relationship Id="rId176" Type="http://schemas.openxmlformats.org/officeDocument/2006/relationships/image" Target="media/image87.wmf"/><Relationship Id="rId341" Type="http://schemas.openxmlformats.org/officeDocument/2006/relationships/oleObject" Target="embeddings/oleObject166.bin"/><Relationship Id="rId383" Type="http://schemas.openxmlformats.org/officeDocument/2006/relationships/oleObject" Target="embeddings/oleObject187.bin"/><Relationship Id="rId439" Type="http://schemas.openxmlformats.org/officeDocument/2006/relationships/oleObject" Target="embeddings/oleObject215.bin"/><Relationship Id="rId590" Type="http://schemas.openxmlformats.org/officeDocument/2006/relationships/image" Target="media/image294.wmf"/><Relationship Id="rId604" Type="http://schemas.openxmlformats.org/officeDocument/2006/relationships/image" Target="media/image301.wmf"/><Relationship Id="rId646" Type="http://schemas.openxmlformats.org/officeDocument/2006/relationships/image" Target="media/image322.wmf"/><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oleObject" Target="embeddings/oleObject138.bin"/><Relationship Id="rId450" Type="http://schemas.openxmlformats.org/officeDocument/2006/relationships/image" Target="media/image224.wmf"/><Relationship Id="rId506" Type="http://schemas.openxmlformats.org/officeDocument/2006/relationships/image" Target="media/image252.wmf"/><Relationship Id="rId688" Type="http://schemas.openxmlformats.org/officeDocument/2006/relationships/image" Target="media/image343.wmf"/><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54.wmf"/><Relationship Id="rId492" Type="http://schemas.openxmlformats.org/officeDocument/2006/relationships/image" Target="media/image245.wmf"/><Relationship Id="rId548" Type="http://schemas.openxmlformats.org/officeDocument/2006/relationships/image" Target="media/image273.wmf"/><Relationship Id="rId713" Type="http://schemas.openxmlformats.org/officeDocument/2006/relationships/oleObject" Target="embeddings/oleObject352.bin"/><Relationship Id="rId755" Type="http://schemas.openxmlformats.org/officeDocument/2006/relationships/oleObject" Target="embeddings/oleObject373.bin"/><Relationship Id="rId91" Type="http://schemas.openxmlformats.org/officeDocument/2006/relationships/image" Target="media/image44.wmf"/><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image" Target="media/image175.wmf"/><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03.bin"/><Relationship Id="rId212" Type="http://schemas.openxmlformats.org/officeDocument/2006/relationships/image" Target="media/image105.wmf"/><Relationship Id="rId254" Type="http://schemas.openxmlformats.org/officeDocument/2006/relationships/image" Target="media/image126.wmf"/><Relationship Id="rId657" Type="http://schemas.openxmlformats.org/officeDocument/2006/relationships/oleObject" Target="embeddings/oleObject324.bin"/><Relationship Id="rId699" Type="http://schemas.openxmlformats.org/officeDocument/2006/relationships/oleObject" Target="embeddings/oleObject345.bin"/><Relationship Id="rId49" Type="http://schemas.openxmlformats.org/officeDocument/2006/relationships/image" Target="media/image23.wmf"/><Relationship Id="rId114" Type="http://schemas.openxmlformats.org/officeDocument/2006/relationships/oleObject" Target="embeddings/oleObject53.bin"/><Relationship Id="rId296" Type="http://schemas.openxmlformats.org/officeDocument/2006/relationships/image" Target="media/image147.wmf"/><Relationship Id="rId461" Type="http://schemas.openxmlformats.org/officeDocument/2006/relationships/oleObject" Target="embeddings/oleObject226.bin"/><Relationship Id="rId517" Type="http://schemas.openxmlformats.org/officeDocument/2006/relationships/oleObject" Target="embeddings/oleObject254.bin"/><Relationship Id="rId559" Type="http://schemas.openxmlformats.org/officeDocument/2006/relationships/oleObject" Target="embeddings/oleObject275.bin"/><Relationship Id="rId724" Type="http://schemas.openxmlformats.org/officeDocument/2006/relationships/image" Target="media/image361.wmf"/><Relationship Id="rId766" Type="http://schemas.openxmlformats.org/officeDocument/2006/relationships/image" Target="media/image382.wmf"/><Relationship Id="rId60" Type="http://schemas.openxmlformats.org/officeDocument/2006/relationships/oleObject" Target="embeddings/oleObject26.bin"/><Relationship Id="rId156" Type="http://schemas.openxmlformats.org/officeDocument/2006/relationships/image" Target="media/image77.wmf"/><Relationship Id="rId198" Type="http://schemas.openxmlformats.org/officeDocument/2006/relationships/image" Target="media/image98.wmf"/><Relationship Id="rId321" Type="http://schemas.openxmlformats.org/officeDocument/2006/relationships/oleObject" Target="embeddings/oleObject156.bin"/><Relationship Id="rId363" Type="http://schemas.openxmlformats.org/officeDocument/2006/relationships/oleObject" Target="embeddings/oleObject177.bin"/><Relationship Id="rId419" Type="http://schemas.openxmlformats.org/officeDocument/2006/relationships/oleObject" Target="embeddings/oleObject205.bin"/><Relationship Id="rId570" Type="http://schemas.openxmlformats.org/officeDocument/2006/relationships/image" Target="media/image284.wmf"/><Relationship Id="rId626" Type="http://schemas.openxmlformats.org/officeDocument/2006/relationships/image" Target="media/image312.wmf"/><Relationship Id="rId223" Type="http://schemas.openxmlformats.org/officeDocument/2006/relationships/oleObject" Target="embeddings/oleObject107.bin"/><Relationship Id="rId430" Type="http://schemas.openxmlformats.org/officeDocument/2006/relationships/image" Target="media/image214.wmf"/><Relationship Id="rId668" Type="http://schemas.openxmlformats.org/officeDocument/2006/relationships/image" Target="media/image333.wmf"/><Relationship Id="rId18" Type="http://schemas.openxmlformats.org/officeDocument/2006/relationships/oleObject" Target="embeddings/oleObject5.bin"/><Relationship Id="rId265" Type="http://schemas.openxmlformats.org/officeDocument/2006/relationships/oleObject" Target="embeddings/oleObject128.bin"/><Relationship Id="rId472" Type="http://schemas.openxmlformats.org/officeDocument/2006/relationships/image" Target="media/image235.wmf"/><Relationship Id="rId528" Type="http://schemas.openxmlformats.org/officeDocument/2006/relationships/image" Target="media/image263.wmf"/><Relationship Id="rId735" Type="http://schemas.openxmlformats.org/officeDocument/2006/relationships/oleObject" Target="embeddings/oleObject363.bin"/><Relationship Id="rId125" Type="http://schemas.openxmlformats.org/officeDocument/2006/relationships/image" Target="media/image61.wmf"/><Relationship Id="rId167" Type="http://schemas.openxmlformats.org/officeDocument/2006/relationships/oleObject" Target="embeddings/oleObject79.bin"/><Relationship Id="rId332" Type="http://schemas.openxmlformats.org/officeDocument/2006/relationships/image" Target="media/image165.wmf"/><Relationship Id="rId374" Type="http://schemas.openxmlformats.org/officeDocument/2006/relationships/image" Target="media/image186.wmf"/><Relationship Id="rId581" Type="http://schemas.openxmlformats.org/officeDocument/2006/relationships/oleObject" Target="embeddings/oleObject286.bin"/><Relationship Id="rId71" Type="http://schemas.openxmlformats.org/officeDocument/2006/relationships/image" Target="media/image34.wmf"/><Relationship Id="rId234" Type="http://schemas.openxmlformats.org/officeDocument/2006/relationships/image" Target="media/image116.wmf"/><Relationship Id="rId637" Type="http://schemas.openxmlformats.org/officeDocument/2006/relationships/oleObject" Target="embeddings/oleObject314.bin"/><Relationship Id="rId679" Type="http://schemas.openxmlformats.org/officeDocument/2006/relationships/oleObject" Target="embeddings/oleObject335.bin"/><Relationship Id="rId2" Type="http://schemas.openxmlformats.org/officeDocument/2006/relationships/numbering" Target="numbering.xml"/><Relationship Id="rId29" Type="http://schemas.openxmlformats.org/officeDocument/2006/relationships/image" Target="media/image13.wmf"/><Relationship Id="rId276" Type="http://schemas.openxmlformats.org/officeDocument/2006/relationships/image" Target="media/image137.wmf"/><Relationship Id="rId441" Type="http://schemas.openxmlformats.org/officeDocument/2006/relationships/oleObject" Target="embeddings/oleObject216.bin"/><Relationship Id="rId483" Type="http://schemas.openxmlformats.org/officeDocument/2006/relationships/oleObject" Target="embeddings/oleObject237.bin"/><Relationship Id="rId539" Type="http://schemas.openxmlformats.org/officeDocument/2006/relationships/oleObject" Target="embeddings/oleObject265.bin"/><Relationship Id="rId690" Type="http://schemas.openxmlformats.org/officeDocument/2006/relationships/image" Target="media/image344.wmf"/><Relationship Id="rId704" Type="http://schemas.openxmlformats.org/officeDocument/2006/relationships/image" Target="media/image351.wmf"/><Relationship Id="rId746" Type="http://schemas.openxmlformats.org/officeDocument/2006/relationships/image" Target="media/image372.wmf"/><Relationship Id="rId40" Type="http://schemas.openxmlformats.org/officeDocument/2006/relationships/oleObject" Target="embeddings/oleObject16.bin"/><Relationship Id="rId136" Type="http://schemas.openxmlformats.org/officeDocument/2006/relationships/image" Target="media/image67.wmf"/><Relationship Id="rId178" Type="http://schemas.openxmlformats.org/officeDocument/2006/relationships/image" Target="media/image88.wmf"/><Relationship Id="rId301" Type="http://schemas.openxmlformats.org/officeDocument/2006/relationships/oleObject" Target="embeddings/oleObject146.bin"/><Relationship Id="rId343" Type="http://schemas.openxmlformats.org/officeDocument/2006/relationships/oleObject" Target="embeddings/oleObject167.bin"/><Relationship Id="rId550" Type="http://schemas.openxmlformats.org/officeDocument/2006/relationships/image" Target="media/image274.wmf"/><Relationship Id="rId82" Type="http://schemas.openxmlformats.org/officeDocument/2006/relationships/oleObject" Target="embeddings/oleObject37.bin"/><Relationship Id="rId203" Type="http://schemas.openxmlformats.org/officeDocument/2006/relationships/oleObject" Target="embeddings/oleObject97.bin"/><Relationship Id="rId385" Type="http://schemas.openxmlformats.org/officeDocument/2006/relationships/oleObject" Target="embeddings/oleObject188.bin"/><Relationship Id="rId592" Type="http://schemas.openxmlformats.org/officeDocument/2006/relationships/image" Target="media/image295.wmf"/><Relationship Id="rId606" Type="http://schemas.openxmlformats.org/officeDocument/2006/relationships/image" Target="media/image302.wmf"/><Relationship Id="rId648" Type="http://schemas.openxmlformats.org/officeDocument/2006/relationships/image" Target="media/image323.wmf"/><Relationship Id="rId245" Type="http://schemas.openxmlformats.org/officeDocument/2006/relationships/oleObject" Target="embeddings/oleObject118.bin"/><Relationship Id="rId287" Type="http://schemas.openxmlformats.org/officeDocument/2006/relationships/oleObject" Target="embeddings/oleObject139.bin"/><Relationship Id="rId410" Type="http://schemas.openxmlformats.org/officeDocument/2006/relationships/image" Target="media/image204.wmf"/><Relationship Id="rId452" Type="http://schemas.openxmlformats.org/officeDocument/2006/relationships/image" Target="media/image225.wmf"/><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oleObject" Target="embeddings/oleObject353.bin"/><Relationship Id="rId105" Type="http://schemas.openxmlformats.org/officeDocument/2006/relationships/image" Target="media/image51.wmf"/><Relationship Id="rId147" Type="http://schemas.openxmlformats.org/officeDocument/2006/relationships/oleObject" Target="embeddings/oleObject69.bin"/><Relationship Id="rId312" Type="http://schemas.openxmlformats.org/officeDocument/2006/relationships/image" Target="media/image155.wmf"/><Relationship Id="rId354" Type="http://schemas.openxmlformats.org/officeDocument/2006/relationships/image" Target="media/image176.wmf"/><Relationship Id="rId757" Type="http://schemas.openxmlformats.org/officeDocument/2006/relationships/oleObject" Target="embeddings/oleObject374.bin"/><Relationship Id="rId51" Type="http://schemas.openxmlformats.org/officeDocument/2006/relationships/image" Target="media/image24.wmf"/><Relationship Id="rId93" Type="http://schemas.openxmlformats.org/officeDocument/2006/relationships/image" Target="media/image45.wmf"/><Relationship Id="rId189" Type="http://schemas.openxmlformats.org/officeDocument/2006/relationships/oleObject" Target="embeddings/oleObject90.bin"/><Relationship Id="rId396" Type="http://schemas.openxmlformats.org/officeDocument/2006/relationships/image" Target="media/image197.wmf"/><Relationship Id="rId561" Type="http://schemas.openxmlformats.org/officeDocument/2006/relationships/oleObject" Target="embeddings/oleObject276.bin"/><Relationship Id="rId617" Type="http://schemas.openxmlformats.org/officeDocument/2006/relationships/oleObject" Target="embeddings/oleObject304.bin"/><Relationship Id="rId659" Type="http://schemas.openxmlformats.org/officeDocument/2006/relationships/oleObject" Target="embeddings/oleObject325.bin"/><Relationship Id="rId214" Type="http://schemas.openxmlformats.org/officeDocument/2006/relationships/image" Target="media/image106.wmf"/><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oleObject" Target="embeddings/oleObject206.bin"/><Relationship Id="rId463" Type="http://schemas.openxmlformats.org/officeDocument/2006/relationships/oleObject" Target="embeddings/oleObject227.bin"/><Relationship Id="rId519" Type="http://schemas.openxmlformats.org/officeDocument/2006/relationships/oleObject" Target="embeddings/oleObject255.bin"/><Relationship Id="rId670" Type="http://schemas.openxmlformats.org/officeDocument/2006/relationships/image" Target="media/image334.wmf"/><Relationship Id="rId116" Type="http://schemas.openxmlformats.org/officeDocument/2006/relationships/oleObject" Target="embeddings/oleObject54.bin"/><Relationship Id="rId158" Type="http://schemas.openxmlformats.org/officeDocument/2006/relationships/image" Target="media/image78.wmf"/><Relationship Id="rId323" Type="http://schemas.openxmlformats.org/officeDocument/2006/relationships/oleObject" Target="embeddings/oleObject157.bin"/><Relationship Id="rId530" Type="http://schemas.openxmlformats.org/officeDocument/2006/relationships/image" Target="media/image264.wmf"/><Relationship Id="rId726" Type="http://schemas.openxmlformats.org/officeDocument/2006/relationships/image" Target="media/image362.wmf"/><Relationship Id="rId768" Type="http://schemas.openxmlformats.org/officeDocument/2006/relationships/header" Target="header1.xml"/><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oleObject" Target="embeddings/oleObject178.bin"/><Relationship Id="rId572" Type="http://schemas.openxmlformats.org/officeDocument/2006/relationships/image" Target="media/image285.wmf"/><Relationship Id="rId628" Type="http://schemas.openxmlformats.org/officeDocument/2006/relationships/image" Target="media/image313.wmf"/><Relationship Id="rId225" Type="http://schemas.openxmlformats.org/officeDocument/2006/relationships/oleObject" Target="embeddings/oleObject108.bin"/><Relationship Id="rId267" Type="http://schemas.openxmlformats.org/officeDocument/2006/relationships/oleObject" Target="embeddings/oleObject129.bin"/><Relationship Id="rId432" Type="http://schemas.openxmlformats.org/officeDocument/2006/relationships/image" Target="media/image215.wmf"/><Relationship Id="rId474" Type="http://schemas.openxmlformats.org/officeDocument/2006/relationships/image" Target="media/image236.wmf"/><Relationship Id="rId127" Type="http://schemas.openxmlformats.org/officeDocument/2006/relationships/image" Target="media/image62.png"/><Relationship Id="rId681" Type="http://schemas.openxmlformats.org/officeDocument/2006/relationships/oleObject" Target="embeddings/oleObject336.bin"/><Relationship Id="rId737" Type="http://schemas.openxmlformats.org/officeDocument/2006/relationships/oleObject" Target="embeddings/oleObject364.bin"/><Relationship Id="rId31" Type="http://schemas.openxmlformats.org/officeDocument/2006/relationships/image" Target="media/image14.wmf"/><Relationship Id="rId73" Type="http://schemas.openxmlformats.org/officeDocument/2006/relationships/image" Target="media/image35.wmf"/><Relationship Id="rId169" Type="http://schemas.openxmlformats.org/officeDocument/2006/relationships/oleObject" Target="embeddings/oleObject80.bin"/><Relationship Id="rId334" Type="http://schemas.openxmlformats.org/officeDocument/2006/relationships/image" Target="media/image166.wmf"/><Relationship Id="rId376" Type="http://schemas.openxmlformats.org/officeDocument/2006/relationships/image" Target="media/image187.wmf"/><Relationship Id="rId541" Type="http://schemas.openxmlformats.org/officeDocument/2006/relationships/oleObject" Target="embeddings/oleObject266.bin"/><Relationship Id="rId583" Type="http://schemas.openxmlformats.org/officeDocument/2006/relationships/oleObject" Target="embeddings/oleObject287.bin"/><Relationship Id="rId639" Type="http://schemas.openxmlformats.org/officeDocument/2006/relationships/oleObject" Target="embeddings/oleObject315.bin"/><Relationship Id="rId4" Type="http://schemas.openxmlformats.org/officeDocument/2006/relationships/settings" Target="settings.xml"/><Relationship Id="rId180" Type="http://schemas.openxmlformats.org/officeDocument/2006/relationships/image" Target="media/image89.wmf"/><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oleObject" Target="embeddings/oleObject196.bin"/><Relationship Id="rId443" Type="http://schemas.openxmlformats.org/officeDocument/2006/relationships/oleObject" Target="embeddings/oleObject217.bin"/><Relationship Id="rId650" Type="http://schemas.openxmlformats.org/officeDocument/2006/relationships/image" Target="media/image324.wmf"/><Relationship Id="rId303" Type="http://schemas.openxmlformats.org/officeDocument/2006/relationships/oleObject" Target="embeddings/oleObject147.bin"/><Relationship Id="rId485" Type="http://schemas.openxmlformats.org/officeDocument/2006/relationships/oleObject" Target="embeddings/oleObject238.bin"/><Relationship Id="rId692" Type="http://schemas.openxmlformats.org/officeDocument/2006/relationships/image" Target="media/image345.wmf"/><Relationship Id="rId706" Type="http://schemas.openxmlformats.org/officeDocument/2006/relationships/image" Target="media/image352.wmf"/><Relationship Id="rId748" Type="http://schemas.openxmlformats.org/officeDocument/2006/relationships/image" Target="media/image373.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image" Target="media/image68.wmf"/><Relationship Id="rId345" Type="http://schemas.openxmlformats.org/officeDocument/2006/relationships/oleObject" Target="embeddings/oleObject168.bin"/><Relationship Id="rId387" Type="http://schemas.openxmlformats.org/officeDocument/2006/relationships/oleObject" Target="embeddings/oleObject189.bin"/><Relationship Id="rId510" Type="http://schemas.openxmlformats.org/officeDocument/2006/relationships/image" Target="media/image254.wmf"/><Relationship Id="rId552" Type="http://schemas.openxmlformats.org/officeDocument/2006/relationships/image" Target="media/image275.wmf"/><Relationship Id="rId594" Type="http://schemas.openxmlformats.org/officeDocument/2006/relationships/image" Target="media/image296.wmf"/><Relationship Id="rId608" Type="http://schemas.openxmlformats.org/officeDocument/2006/relationships/image" Target="media/image303.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05.wmf"/><Relationship Id="rId107" Type="http://schemas.openxmlformats.org/officeDocument/2006/relationships/image" Target="media/image52.wmf"/><Relationship Id="rId289" Type="http://schemas.openxmlformats.org/officeDocument/2006/relationships/oleObject" Target="embeddings/oleObject140.bin"/><Relationship Id="rId454" Type="http://schemas.openxmlformats.org/officeDocument/2006/relationships/image" Target="media/image226.wmf"/><Relationship Id="rId496" Type="http://schemas.openxmlformats.org/officeDocument/2006/relationships/image" Target="media/image247.wmf"/><Relationship Id="rId661" Type="http://schemas.openxmlformats.org/officeDocument/2006/relationships/oleObject" Target="embeddings/oleObject326.bin"/><Relationship Id="rId717" Type="http://schemas.openxmlformats.org/officeDocument/2006/relationships/oleObject" Target="embeddings/oleObject354.bin"/><Relationship Id="rId759" Type="http://schemas.openxmlformats.org/officeDocument/2006/relationships/oleObject" Target="embeddings/oleObject375.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oleObject" Target="embeddings/oleObject70.bin"/><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image" Target="media/image198.wmf"/><Relationship Id="rId521" Type="http://schemas.openxmlformats.org/officeDocument/2006/relationships/oleObject" Target="embeddings/oleObject256.bin"/><Relationship Id="rId563" Type="http://schemas.openxmlformats.org/officeDocument/2006/relationships/oleObject" Target="embeddings/oleObject277.bin"/><Relationship Id="rId619" Type="http://schemas.openxmlformats.org/officeDocument/2006/relationships/oleObject" Target="embeddings/oleObject305.bin"/><Relationship Id="rId770" Type="http://schemas.openxmlformats.org/officeDocument/2006/relationships/footer" Target="footer2.xml"/><Relationship Id="rId95" Type="http://schemas.openxmlformats.org/officeDocument/2006/relationships/image" Target="media/image46.wmf"/><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oleObject" Target="embeddings/oleObject207.bin"/><Relationship Id="rId258" Type="http://schemas.openxmlformats.org/officeDocument/2006/relationships/image" Target="media/image128.wmf"/><Relationship Id="rId465" Type="http://schemas.openxmlformats.org/officeDocument/2006/relationships/oleObject" Target="embeddings/oleObject228.bin"/><Relationship Id="rId630" Type="http://schemas.openxmlformats.org/officeDocument/2006/relationships/image" Target="media/image314.wmf"/><Relationship Id="rId672" Type="http://schemas.openxmlformats.org/officeDocument/2006/relationships/image" Target="media/image335.wmf"/><Relationship Id="rId728" Type="http://schemas.openxmlformats.org/officeDocument/2006/relationships/image" Target="media/image363.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8.bin"/><Relationship Id="rId367" Type="http://schemas.openxmlformats.org/officeDocument/2006/relationships/oleObject" Target="embeddings/oleObject179.bin"/><Relationship Id="rId532" Type="http://schemas.openxmlformats.org/officeDocument/2006/relationships/image" Target="media/image265.wmf"/><Relationship Id="rId574" Type="http://schemas.openxmlformats.org/officeDocument/2006/relationships/image" Target="media/image286.wmf"/><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16.wmf"/><Relationship Id="rId476" Type="http://schemas.openxmlformats.org/officeDocument/2006/relationships/image" Target="media/image237.wmf"/><Relationship Id="rId641" Type="http://schemas.openxmlformats.org/officeDocument/2006/relationships/oleObject" Target="embeddings/oleObject316.bin"/><Relationship Id="rId683" Type="http://schemas.openxmlformats.org/officeDocument/2006/relationships/oleObject" Target="embeddings/oleObject337.bin"/><Relationship Id="rId739" Type="http://schemas.openxmlformats.org/officeDocument/2006/relationships/oleObject" Target="embeddings/oleObject365.bin"/><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image" Target="media/image167.wmf"/><Relationship Id="rId501" Type="http://schemas.openxmlformats.org/officeDocument/2006/relationships/oleObject" Target="embeddings/oleObject246.bin"/><Relationship Id="rId543" Type="http://schemas.openxmlformats.org/officeDocument/2006/relationships/oleObject" Target="embeddings/oleObject267.bin"/><Relationship Id="rId75" Type="http://schemas.openxmlformats.org/officeDocument/2006/relationships/image" Target="media/image36.wmf"/><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image" Target="media/image188.wmf"/><Relationship Id="rId403" Type="http://schemas.openxmlformats.org/officeDocument/2006/relationships/oleObject" Target="embeddings/oleObject197.bin"/><Relationship Id="rId585" Type="http://schemas.openxmlformats.org/officeDocument/2006/relationships/oleObject" Target="embeddings/oleObject288.bin"/><Relationship Id="rId750" Type="http://schemas.openxmlformats.org/officeDocument/2006/relationships/image" Target="media/image374.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18.bin"/><Relationship Id="rId487" Type="http://schemas.openxmlformats.org/officeDocument/2006/relationships/oleObject" Target="embeddings/oleObject239.bin"/><Relationship Id="rId610" Type="http://schemas.openxmlformats.org/officeDocument/2006/relationships/image" Target="media/image304.wmf"/><Relationship Id="rId652" Type="http://schemas.openxmlformats.org/officeDocument/2006/relationships/image" Target="media/image325.wmf"/><Relationship Id="rId694" Type="http://schemas.openxmlformats.org/officeDocument/2006/relationships/image" Target="media/image346.wmf"/><Relationship Id="rId708" Type="http://schemas.openxmlformats.org/officeDocument/2006/relationships/image" Target="media/image353.wmf"/><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69.bin"/><Relationship Id="rId512" Type="http://schemas.openxmlformats.org/officeDocument/2006/relationships/image" Target="media/image255.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oleObject" Target="embeddings/oleObject190.bin"/><Relationship Id="rId554" Type="http://schemas.openxmlformats.org/officeDocument/2006/relationships/image" Target="media/image276.wmf"/><Relationship Id="rId596" Type="http://schemas.openxmlformats.org/officeDocument/2006/relationships/image" Target="media/image297.wmf"/><Relationship Id="rId761" Type="http://schemas.openxmlformats.org/officeDocument/2006/relationships/oleObject" Target="embeddings/oleObject376.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06.wmf"/><Relationship Id="rId456" Type="http://schemas.openxmlformats.org/officeDocument/2006/relationships/image" Target="media/image227.wmf"/><Relationship Id="rId498" Type="http://schemas.openxmlformats.org/officeDocument/2006/relationships/image" Target="media/image248.wmf"/><Relationship Id="rId621" Type="http://schemas.openxmlformats.org/officeDocument/2006/relationships/oleObject" Target="embeddings/oleObject306.bin"/><Relationship Id="rId663" Type="http://schemas.openxmlformats.org/officeDocument/2006/relationships/oleObject" Target="embeddings/oleObject327.bin"/><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oleObject" Target="embeddings/oleObject257.bin"/><Relationship Id="rId719" Type="http://schemas.openxmlformats.org/officeDocument/2006/relationships/oleObject" Target="embeddings/oleObject355.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6.bin"/><Relationship Id="rId358" Type="http://schemas.openxmlformats.org/officeDocument/2006/relationships/image" Target="media/image178.wmf"/><Relationship Id="rId565" Type="http://schemas.openxmlformats.org/officeDocument/2006/relationships/oleObject" Target="embeddings/oleObject278.bin"/><Relationship Id="rId730" Type="http://schemas.openxmlformats.org/officeDocument/2006/relationships/image" Target="media/image364.wmf"/><Relationship Id="rId772" Type="http://schemas.openxmlformats.org/officeDocument/2006/relationships/fontTable" Target="fontTable.xml"/><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08.bin"/><Relationship Id="rId467" Type="http://schemas.openxmlformats.org/officeDocument/2006/relationships/oleObject" Target="embeddings/oleObject229.bin"/><Relationship Id="rId632" Type="http://schemas.openxmlformats.org/officeDocument/2006/relationships/image" Target="media/image315.wmf"/><Relationship Id="rId271" Type="http://schemas.openxmlformats.org/officeDocument/2006/relationships/oleObject" Target="embeddings/oleObject131.bin"/><Relationship Id="rId674" Type="http://schemas.openxmlformats.org/officeDocument/2006/relationships/image" Target="media/image336.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oleObject" Target="embeddings/oleObject180.bin"/><Relationship Id="rId534" Type="http://schemas.openxmlformats.org/officeDocument/2006/relationships/image" Target="media/image266.wmf"/><Relationship Id="rId576" Type="http://schemas.openxmlformats.org/officeDocument/2006/relationships/image" Target="media/image287.wmf"/><Relationship Id="rId741" Type="http://schemas.openxmlformats.org/officeDocument/2006/relationships/oleObject" Target="embeddings/oleObject366.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89.wmf"/><Relationship Id="rId436" Type="http://schemas.openxmlformats.org/officeDocument/2006/relationships/image" Target="media/image217.wmf"/><Relationship Id="rId601" Type="http://schemas.openxmlformats.org/officeDocument/2006/relationships/oleObject" Target="embeddings/oleObject296.bin"/><Relationship Id="rId643" Type="http://schemas.openxmlformats.org/officeDocument/2006/relationships/oleObject" Target="embeddings/oleObject317.bin"/><Relationship Id="rId240" Type="http://schemas.openxmlformats.org/officeDocument/2006/relationships/image" Target="media/image119.wmf"/><Relationship Id="rId478" Type="http://schemas.openxmlformats.org/officeDocument/2006/relationships/image" Target="media/image238.wmf"/><Relationship Id="rId685" Type="http://schemas.openxmlformats.org/officeDocument/2006/relationships/oleObject" Target="embeddings/oleObject338.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40.wmf"/><Relationship Id="rId338" Type="http://schemas.openxmlformats.org/officeDocument/2006/relationships/image" Target="media/image168.wmf"/><Relationship Id="rId503" Type="http://schemas.openxmlformats.org/officeDocument/2006/relationships/oleObject" Target="embeddings/oleObject247.bin"/><Relationship Id="rId545" Type="http://schemas.openxmlformats.org/officeDocument/2006/relationships/oleObject" Target="embeddings/oleObject268.bin"/><Relationship Id="rId587" Type="http://schemas.openxmlformats.org/officeDocument/2006/relationships/oleObject" Target="embeddings/oleObject289.bin"/><Relationship Id="rId710" Type="http://schemas.openxmlformats.org/officeDocument/2006/relationships/image" Target="media/image354.wmf"/><Relationship Id="rId752" Type="http://schemas.openxmlformats.org/officeDocument/2006/relationships/image" Target="media/image375.wmf"/><Relationship Id="rId8" Type="http://schemas.openxmlformats.org/officeDocument/2006/relationships/hyperlink" Target="https://lvjr.bitbucket.io/?kysx2003" TargetMode="External"/><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191.bin"/><Relationship Id="rId405" Type="http://schemas.openxmlformats.org/officeDocument/2006/relationships/oleObject" Target="embeddings/oleObject198.bin"/><Relationship Id="rId447" Type="http://schemas.openxmlformats.org/officeDocument/2006/relationships/oleObject" Target="embeddings/oleObject219.bin"/><Relationship Id="rId612" Type="http://schemas.openxmlformats.org/officeDocument/2006/relationships/image" Target="media/image305.wmf"/><Relationship Id="rId251" Type="http://schemas.openxmlformats.org/officeDocument/2006/relationships/oleObject" Target="embeddings/oleObject121.bin"/><Relationship Id="rId489" Type="http://schemas.openxmlformats.org/officeDocument/2006/relationships/oleObject" Target="embeddings/oleObject240.bin"/><Relationship Id="rId654" Type="http://schemas.openxmlformats.org/officeDocument/2006/relationships/image" Target="media/image326.wmf"/><Relationship Id="rId696" Type="http://schemas.openxmlformats.org/officeDocument/2006/relationships/image" Target="media/image347.wmf"/><Relationship Id="rId46" Type="http://schemas.openxmlformats.org/officeDocument/2006/relationships/oleObject" Target="embeddings/oleObject19.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0.bin"/><Relationship Id="rId514" Type="http://schemas.openxmlformats.org/officeDocument/2006/relationships/image" Target="media/image256.wmf"/><Relationship Id="rId556" Type="http://schemas.openxmlformats.org/officeDocument/2006/relationships/image" Target="media/image277.wmf"/><Relationship Id="rId721" Type="http://schemas.openxmlformats.org/officeDocument/2006/relationships/oleObject" Target="embeddings/oleObject356.bin"/><Relationship Id="rId763" Type="http://schemas.openxmlformats.org/officeDocument/2006/relationships/oleObject" Target="embeddings/oleObject377.bin"/><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79.wmf"/><Relationship Id="rId416" Type="http://schemas.openxmlformats.org/officeDocument/2006/relationships/image" Target="media/image207.wmf"/><Relationship Id="rId598" Type="http://schemas.openxmlformats.org/officeDocument/2006/relationships/image" Target="media/image298.wmf"/><Relationship Id="rId220" Type="http://schemas.openxmlformats.org/officeDocument/2006/relationships/image" Target="media/image109.wmf"/><Relationship Id="rId458" Type="http://schemas.openxmlformats.org/officeDocument/2006/relationships/image" Target="media/image228.wmf"/><Relationship Id="rId623" Type="http://schemas.openxmlformats.org/officeDocument/2006/relationships/oleObject" Target="embeddings/oleObject307.bin"/><Relationship Id="rId665" Type="http://schemas.openxmlformats.org/officeDocument/2006/relationships/oleObject" Target="embeddings/oleObject328.bin"/><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oleObject" Target="embeddings/oleObject258.bin"/><Relationship Id="rId567" Type="http://schemas.openxmlformats.org/officeDocument/2006/relationships/oleObject" Target="embeddings/oleObject279.bin"/><Relationship Id="rId732" Type="http://schemas.openxmlformats.org/officeDocument/2006/relationships/image" Target="media/image365.wmf"/><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image" Target="media/image81.wmf"/><Relationship Id="rId371" Type="http://schemas.openxmlformats.org/officeDocument/2006/relationships/oleObject" Target="embeddings/oleObject181.bin"/><Relationship Id="rId427" Type="http://schemas.openxmlformats.org/officeDocument/2006/relationships/oleObject" Target="embeddings/oleObject209.bin"/><Relationship Id="rId469" Type="http://schemas.openxmlformats.org/officeDocument/2006/relationships/oleObject" Target="embeddings/oleObject230.bin"/><Relationship Id="rId634" Type="http://schemas.openxmlformats.org/officeDocument/2006/relationships/image" Target="media/image316.wmf"/><Relationship Id="rId676" Type="http://schemas.openxmlformats.org/officeDocument/2006/relationships/image" Target="media/image337.wmf"/><Relationship Id="rId26" Type="http://schemas.openxmlformats.org/officeDocument/2006/relationships/oleObject" Target="embeddings/oleObject9.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image" Target="media/image239.wmf"/><Relationship Id="rId536" Type="http://schemas.openxmlformats.org/officeDocument/2006/relationships/image" Target="media/image267.wmf"/><Relationship Id="rId701" Type="http://schemas.openxmlformats.org/officeDocument/2006/relationships/oleObject" Target="embeddings/oleObject346.bin"/><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69.wmf"/><Relationship Id="rId578" Type="http://schemas.openxmlformats.org/officeDocument/2006/relationships/image" Target="media/image288.wmf"/><Relationship Id="rId743" Type="http://schemas.openxmlformats.org/officeDocument/2006/relationships/oleObject" Target="embeddings/oleObject367.bin"/><Relationship Id="rId200" Type="http://schemas.openxmlformats.org/officeDocument/2006/relationships/image" Target="media/image99.wmf"/><Relationship Id="rId382" Type="http://schemas.openxmlformats.org/officeDocument/2006/relationships/image" Target="media/image190.wmf"/><Relationship Id="rId438" Type="http://schemas.openxmlformats.org/officeDocument/2006/relationships/image" Target="media/image218.wmf"/><Relationship Id="rId603" Type="http://schemas.openxmlformats.org/officeDocument/2006/relationships/oleObject" Target="embeddings/oleObject297.bin"/><Relationship Id="rId645" Type="http://schemas.openxmlformats.org/officeDocument/2006/relationships/oleObject" Target="embeddings/oleObject318.bin"/><Relationship Id="rId687" Type="http://schemas.openxmlformats.org/officeDocument/2006/relationships/oleObject" Target="embeddings/oleObject339.bin"/><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image" Target="media/image355.wmf"/><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image" Target="media/image71.wmf"/><Relationship Id="rId547" Type="http://schemas.openxmlformats.org/officeDocument/2006/relationships/oleObject" Target="embeddings/oleObject269.bin"/><Relationship Id="rId589" Type="http://schemas.openxmlformats.org/officeDocument/2006/relationships/oleObject" Target="embeddings/oleObject290.bin"/><Relationship Id="rId754" Type="http://schemas.openxmlformats.org/officeDocument/2006/relationships/image" Target="media/image376.wmf"/><Relationship Id="rId90" Type="http://schemas.openxmlformats.org/officeDocument/2006/relationships/oleObject" Target="embeddings/oleObject41.bin"/><Relationship Id="rId186" Type="http://schemas.openxmlformats.org/officeDocument/2006/relationships/image" Target="media/image92.wmf"/><Relationship Id="rId351" Type="http://schemas.openxmlformats.org/officeDocument/2006/relationships/oleObject" Target="embeddings/oleObject171.bin"/><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image" Target="media/image306.wmf"/><Relationship Id="rId656" Type="http://schemas.openxmlformats.org/officeDocument/2006/relationships/image" Target="media/image327.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9.wmf"/><Relationship Id="rId516" Type="http://schemas.openxmlformats.org/officeDocument/2006/relationships/image" Target="media/image257.wmf"/><Relationship Id="rId698" Type="http://schemas.openxmlformats.org/officeDocument/2006/relationships/image" Target="media/image348.wmf"/><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59.wmf"/><Relationship Id="rId558" Type="http://schemas.openxmlformats.org/officeDocument/2006/relationships/image" Target="media/image278.wmf"/><Relationship Id="rId723" Type="http://schemas.openxmlformats.org/officeDocument/2006/relationships/oleObject" Target="embeddings/oleObject357.bin"/><Relationship Id="rId765" Type="http://schemas.openxmlformats.org/officeDocument/2006/relationships/oleObject" Target="embeddings/oleObject378.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image" Target="media/image180.wmf"/><Relationship Id="rId418" Type="http://schemas.openxmlformats.org/officeDocument/2006/relationships/image" Target="media/image208.wmf"/><Relationship Id="rId625" Type="http://schemas.openxmlformats.org/officeDocument/2006/relationships/oleObject" Target="embeddings/oleObject308.bin"/><Relationship Id="rId222" Type="http://schemas.openxmlformats.org/officeDocument/2006/relationships/image" Target="media/image110.wmf"/><Relationship Id="rId264" Type="http://schemas.openxmlformats.org/officeDocument/2006/relationships/image" Target="media/image131.wmf"/><Relationship Id="rId471" Type="http://schemas.openxmlformats.org/officeDocument/2006/relationships/oleObject" Target="embeddings/oleObject231.bin"/><Relationship Id="rId667" Type="http://schemas.openxmlformats.org/officeDocument/2006/relationships/oleObject" Target="embeddings/oleObject329.bin"/><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oleObject" Target="embeddings/oleObject58.bin"/><Relationship Id="rId527" Type="http://schemas.openxmlformats.org/officeDocument/2006/relationships/oleObject" Target="embeddings/oleObject259.bin"/><Relationship Id="rId569" Type="http://schemas.openxmlformats.org/officeDocument/2006/relationships/oleObject" Target="embeddings/oleObject280.bin"/><Relationship Id="rId734" Type="http://schemas.openxmlformats.org/officeDocument/2006/relationships/image" Target="media/image366.wmf"/><Relationship Id="rId70" Type="http://schemas.openxmlformats.org/officeDocument/2006/relationships/oleObject" Target="embeddings/oleObject31.bin"/><Relationship Id="rId166" Type="http://schemas.openxmlformats.org/officeDocument/2006/relationships/image" Target="media/image82.wmf"/><Relationship Id="rId331" Type="http://schemas.openxmlformats.org/officeDocument/2006/relationships/oleObject" Target="embeddings/oleObject161.bin"/><Relationship Id="rId373" Type="http://schemas.openxmlformats.org/officeDocument/2006/relationships/oleObject" Target="embeddings/oleObject182.bin"/><Relationship Id="rId429" Type="http://schemas.openxmlformats.org/officeDocument/2006/relationships/oleObject" Target="embeddings/oleObject210.bin"/><Relationship Id="rId580" Type="http://schemas.openxmlformats.org/officeDocument/2006/relationships/image" Target="media/image289.wmf"/><Relationship Id="rId636" Type="http://schemas.openxmlformats.org/officeDocument/2006/relationships/image" Target="media/image317.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9.wmf"/><Relationship Id="rId678" Type="http://schemas.openxmlformats.org/officeDocument/2006/relationships/image" Target="media/image338.wmf"/><Relationship Id="rId28" Type="http://schemas.openxmlformats.org/officeDocument/2006/relationships/oleObject" Target="embeddings/oleObject10.bin"/><Relationship Id="rId275" Type="http://schemas.openxmlformats.org/officeDocument/2006/relationships/oleObject" Target="embeddings/oleObject133.bin"/><Relationship Id="rId300" Type="http://schemas.openxmlformats.org/officeDocument/2006/relationships/image" Target="media/image149.wmf"/><Relationship Id="rId482" Type="http://schemas.openxmlformats.org/officeDocument/2006/relationships/image" Target="media/image240.wmf"/><Relationship Id="rId538" Type="http://schemas.openxmlformats.org/officeDocument/2006/relationships/image" Target="media/image268.wmf"/><Relationship Id="rId703" Type="http://schemas.openxmlformats.org/officeDocument/2006/relationships/oleObject" Target="embeddings/oleObject347.bin"/><Relationship Id="rId745" Type="http://schemas.openxmlformats.org/officeDocument/2006/relationships/oleObject" Target="embeddings/oleObject368.bin"/><Relationship Id="rId81" Type="http://schemas.openxmlformats.org/officeDocument/2006/relationships/image" Target="media/image39.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70.wmf"/><Relationship Id="rId384" Type="http://schemas.openxmlformats.org/officeDocument/2006/relationships/image" Target="media/image191.wmf"/><Relationship Id="rId591" Type="http://schemas.openxmlformats.org/officeDocument/2006/relationships/oleObject" Target="embeddings/oleObject291.bin"/><Relationship Id="rId605" Type="http://schemas.openxmlformats.org/officeDocument/2006/relationships/oleObject" Target="embeddings/oleObject298.bin"/><Relationship Id="rId202" Type="http://schemas.openxmlformats.org/officeDocument/2006/relationships/image" Target="media/image100.wmf"/><Relationship Id="rId244" Type="http://schemas.openxmlformats.org/officeDocument/2006/relationships/image" Target="media/image121.wmf"/><Relationship Id="rId647" Type="http://schemas.openxmlformats.org/officeDocument/2006/relationships/oleObject" Target="embeddings/oleObject319.bin"/><Relationship Id="rId689" Type="http://schemas.openxmlformats.org/officeDocument/2006/relationships/oleObject" Target="embeddings/oleObject340.bin"/><Relationship Id="rId39" Type="http://schemas.openxmlformats.org/officeDocument/2006/relationships/image" Target="media/image18.wmf"/><Relationship Id="rId286" Type="http://schemas.openxmlformats.org/officeDocument/2006/relationships/image" Target="media/image142.wmf"/><Relationship Id="rId451" Type="http://schemas.openxmlformats.org/officeDocument/2006/relationships/oleObject" Target="embeddings/oleObject221.bin"/><Relationship Id="rId493" Type="http://schemas.openxmlformats.org/officeDocument/2006/relationships/oleObject" Target="embeddings/oleObject242.bin"/><Relationship Id="rId507" Type="http://schemas.openxmlformats.org/officeDocument/2006/relationships/oleObject" Target="embeddings/oleObject249.bin"/><Relationship Id="rId549" Type="http://schemas.openxmlformats.org/officeDocument/2006/relationships/oleObject" Target="embeddings/oleObject270.bin"/><Relationship Id="rId714" Type="http://schemas.openxmlformats.org/officeDocument/2006/relationships/image" Target="media/image356.wmf"/><Relationship Id="rId756" Type="http://schemas.openxmlformats.org/officeDocument/2006/relationships/image" Target="media/image377.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image" Target="media/image279.wmf"/><Relationship Id="rId92" Type="http://schemas.openxmlformats.org/officeDocument/2006/relationships/oleObject" Target="embeddings/oleObject42.bin"/><Relationship Id="rId213" Type="http://schemas.openxmlformats.org/officeDocument/2006/relationships/oleObject" Target="embeddings/oleObject102.bin"/><Relationship Id="rId420" Type="http://schemas.openxmlformats.org/officeDocument/2006/relationships/image" Target="media/image209.wmf"/><Relationship Id="rId616" Type="http://schemas.openxmlformats.org/officeDocument/2006/relationships/image" Target="media/image307.wmf"/><Relationship Id="rId658" Type="http://schemas.openxmlformats.org/officeDocument/2006/relationships/image" Target="media/image328.wmf"/><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image" Target="media/image230.wmf"/><Relationship Id="rId518" Type="http://schemas.openxmlformats.org/officeDocument/2006/relationships/image" Target="media/image258.wmf"/><Relationship Id="rId725" Type="http://schemas.openxmlformats.org/officeDocument/2006/relationships/oleObject" Target="embeddings/oleObject358.bin"/><Relationship Id="rId115" Type="http://schemas.openxmlformats.org/officeDocument/2006/relationships/image" Target="media/image56.wmf"/><Relationship Id="rId157" Type="http://schemas.openxmlformats.org/officeDocument/2006/relationships/oleObject" Target="embeddings/oleObject74.bin"/><Relationship Id="rId322" Type="http://schemas.openxmlformats.org/officeDocument/2006/relationships/image" Target="media/image160.wmf"/><Relationship Id="rId364" Type="http://schemas.openxmlformats.org/officeDocument/2006/relationships/image" Target="media/image181.wmf"/><Relationship Id="rId767" Type="http://schemas.openxmlformats.org/officeDocument/2006/relationships/oleObject" Target="embeddings/oleObject379.bin"/><Relationship Id="rId61" Type="http://schemas.openxmlformats.org/officeDocument/2006/relationships/image" Target="media/image29.wmf"/><Relationship Id="rId199" Type="http://schemas.openxmlformats.org/officeDocument/2006/relationships/oleObject" Target="embeddings/oleObject95.bin"/><Relationship Id="rId571" Type="http://schemas.openxmlformats.org/officeDocument/2006/relationships/oleObject" Target="embeddings/oleObject281.bin"/><Relationship Id="rId627" Type="http://schemas.openxmlformats.org/officeDocument/2006/relationships/oleObject" Target="embeddings/oleObject309.bin"/><Relationship Id="rId669" Type="http://schemas.openxmlformats.org/officeDocument/2006/relationships/oleObject" Target="embeddings/oleObject330.bin"/><Relationship Id="rId19" Type="http://schemas.openxmlformats.org/officeDocument/2006/relationships/image" Target="media/image8.wmf"/><Relationship Id="rId224" Type="http://schemas.openxmlformats.org/officeDocument/2006/relationships/image" Target="media/image111.wmf"/><Relationship Id="rId266" Type="http://schemas.openxmlformats.org/officeDocument/2006/relationships/image" Target="media/image132.wmf"/><Relationship Id="rId431" Type="http://schemas.openxmlformats.org/officeDocument/2006/relationships/oleObject" Target="embeddings/oleObject211.bin"/><Relationship Id="rId473" Type="http://schemas.openxmlformats.org/officeDocument/2006/relationships/oleObject" Target="embeddings/oleObject232.bin"/><Relationship Id="rId529" Type="http://schemas.openxmlformats.org/officeDocument/2006/relationships/oleObject" Target="embeddings/oleObject260.bin"/><Relationship Id="rId680" Type="http://schemas.openxmlformats.org/officeDocument/2006/relationships/image" Target="media/image339.wmf"/><Relationship Id="rId736" Type="http://schemas.openxmlformats.org/officeDocument/2006/relationships/image" Target="media/image367.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image" Target="media/image83.wmf"/><Relationship Id="rId333" Type="http://schemas.openxmlformats.org/officeDocument/2006/relationships/oleObject" Target="embeddings/oleObject162.bin"/><Relationship Id="rId540" Type="http://schemas.openxmlformats.org/officeDocument/2006/relationships/image" Target="media/image269.wmf"/><Relationship Id="rId72" Type="http://schemas.openxmlformats.org/officeDocument/2006/relationships/oleObject" Target="embeddings/oleObject32.bin"/><Relationship Id="rId375" Type="http://schemas.openxmlformats.org/officeDocument/2006/relationships/oleObject" Target="embeddings/oleObject183.bin"/><Relationship Id="rId582" Type="http://schemas.openxmlformats.org/officeDocument/2006/relationships/image" Target="media/image290.wmf"/><Relationship Id="rId638" Type="http://schemas.openxmlformats.org/officeDocument/2006/relationships/image" Target="media/image318.wmf"/><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199.wmf"/><Relationship Id="rId442" Type="http://schemas.openxmlformats.org/officeDocument/2006/relationships/image" Target="media/image220.wmf"/><Relationship Id="rId484" Type="http://schemas.openxmlformats.org/officeDocument/2006/relationships/image" Target="media/image241.wmf"/><Relationship Id="rId705" Type="http://schemas.openxmlformats.org/officeDocument/2006/relationships/oleObject" Target="embeddings/oleObject348.bin"/><Relationship Id="rId137" Type="http://schemas.openxmlformats.org/officeDocument/2006/relationships/oleObject" Target="embeddings/oleObject64.bin"/><Relationship Id="rId302" Type="http://schemas.openxmlformats.org/officeDocument/2006/relationships/image" Target="media/image150.wmf"/><Relationship Id="rId344" Type="http://schemas.openxmlformats.org/officeDocument/2006/relationships/image" Target="media/image171.wmf"/><Relationship Id="rId691" Type="http://schemas.openxmlformats.org/officeDocument/2006/relationships/oleObject" Target="embeddings/oleObject341.bin"/><Relationship Id="rId747" Type="http://schemas.openxmlformats.org/officeDocument/2006/relationships/oleObject" Target="embeddings/oleObject369.bin"/><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oleObject" Target="embeddings/oleObject85.bin"/><Relationship Id="rId386" Type="http://schemas.openxmlformats.org/officeDocument/2006/relationships/image" Target="media/image192.wmf"/><Relationship Id="rId551" Type="http://schemas.openxmlformats.org/officeDocument/2006/relationships/oleObject" Target="embeddings/oleObject271.bin"/><Relationship Id="rId593" Type="http://schemas.openxmlformats.org/officeDocument/2006/relationships/oleObject" Target="embeddings/oleObject292.bin"/><Relationship Id="rId607" Type="http://schemas.openxmlformats.org/officeDocument/2006/relationships/oleObject" Target="embeddings/oleObject299.bin"/><Relationship Id="rId649" Type="http://schemas.openxmlformats.org/officeDocument/2006/relationships/oleObject" Target="embeddings/oleObject320.bin"/><Relationship Id="rId190" Type="http://schemas.openxmlformats.org/officeDocument/2006/relationships/image" Target="media/image94.wmf"/><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oleObject" Target="embeddings/oleObject201.bin"/><Relationship Id="rId453" Type="http://schemas.openxmlformats.org/officeDocument/2006/relationships/oleObject" Target="embeddings/oleObject222.bin"/><Relationship Id="rId509" Type="http://schemas.openxmlformats.org/officeDocument/2006/relationships/oleObject" Target="embeddings/oleObject250.bin"/><Relationship Id="rId660" Type="http://schemas.openxmlformats.org/officeDocument/2006/relationships/image" Target="media/image329.wmf"/><Relationship Id="rId106" Type="http://schemas.openxmlformats.org/officeDocument/2006/relationships/oleObject" Target="embeddings/oleObject49.bin"/><Relationship Id="rId313" Type="http://schemas.openxmlformats.org/officeDocument/2006/relationships/oleObject" Target="embeddings/oleObject152.bin"/><Relationship Id="rId495" Type="http://schemas.openxmlformats.org/officeDocument/2006/relationships/oleObject" Target="embeddings/oleObject243.bin"/><Relationship Id="rId716" Type="http://schemas.openxmlformats.org/officeDocument/2006/relationships/image" Target="media/image357.wmf"/><Relationship Id="rId758" Type="http://schemas.openxmlformats.org/officeDocument/2006/relationships/image" Target="media/image378.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image" Target="media/image73.wmf"/><Relationship Id="rId355" Type="http://schemas.openxmlformats.org/officeDocument/2006/relationships/oleObject" Target="embeddings/oleObject173.bin"/><Relationship Id="rId397" Type="http://schemas.openxmlformats.org/officeDocument/2006/relationships/oleObject" Target="embeddings/oleObject194.bin"/><Relationship Id="rId520" Type="http://schemas.openxmlformats.org/officeDocument/2006/relationships/image" Target="media/image259.wmf"/><Relationship Id="rId562" Type="http://schemas.openxmlformats.org/officeDocument/2006/relationships/image" Target="media/image280.wmf"/><Relationship Id="rId618" Type="http://schemas.openxmlformats.org/officeDocument/2006/relationships/image" Target="media/image308.wmf"/><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10.wmf"/><Relationship Id="rId464" Type="http://schemas.openxmlformats.org/officeDocument/2006/relationships/image" Target="media/image231.wmf"/><Relationship Id="rId299" Type="http://schemas.openxmlformats.org/officeDocument/2006/relationships/oleObject" Target="embeddings/oleObject145.bin"/><Relationship Id="rId727" Type="http://schemas.openxmlformats.org/officeDocument/2006/relationships/oleObject" Target="embeddings/oleObject359.bin"/></Relationships>
</file>

<file path=word/_rels/header2.xml.rels><?xml version="1.0" encoding="UTF-8" standalone="yes"?>
<Relationships xmlns="http://schemas.openxmlformats.org/package/2006/relationships"><Relationship Id="rId1" Type="http://schemas.openxmlformats.org/officeDocument/2006/relationships/image" Target="media/image383.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354375-CEBD-4BE7-B929-F8FB07F3C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12</Pages>
  <Words>2036</Words>
  <Characters>11610</Characters>
  <Application>Microsoft Office Word</Application>
  <DocSecurity>0</DocSecurity>
  <Lines>96</Lines>
  <Paragraphs>27</Paragraphs>
  <ScaleCrop>false</ScaleCrop>
  <Company>微软中国</Company>
  <LinksUpToDate>false</LinksUpToDate>
  <CharactersWithSpaces>13619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全国考研数学真题</dc:title>
  <dc:subject/>
  <dc:creator>暨南大学</dc:creator>
  <cp:keywords/>
  <cp:lastModifiedBy>soso</cp:lastModifiedBy>
  <cp:revision>116</cp:revision>
  <cp:lastPrinted>2011-09-06T10:51:00Z</cp:lastPrinted>
  <dcterms:created xsi:type="dcterms:W3CDTF">2020-11-13T07:23:00Z</dcterms:created>
  <dcterms:modified xsi:type="dcterms:W3CDTF">2021-10-17T03:23:00Z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