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156E18" w:rsidRDefault="007009DE" w:rsidP="00156E18">
      <w:pPr>
        <w:pStyle w:val="af"/>
      </w:pPr>
      <w:hyperlink r:id="rId8" w:history="1">
        <w:r w:rsidR="00CA00AF" w:rsidRPr="00156E18">
          <w:rPr>
            <w:rStyle w:val="a7"/>
            <w:rFonts w:hint="eastAsia"/>
            <w:color w:val="002060"/>
          </w:rPr>
          <w:t>20</w:t>
        </w:r>
        <w:r w:rsidR="004B7567" w:rsidRPr="00156E18">
          <w:rPr>
            <w:rStyle w:val="a7"/>
            <w:rFonts w:hint="eastAsia"/>
            <w:color w:val="002060"/>
          </w:rPr>
          <w:t>03</w:t>
        </w:r>
        <w:r w:rsidR="00CA00AF" w:rsidRPr="00156E18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156E18">
          <w:rPr>
            <w:rStyle w:val="a7"/>
            <w:rFonts w:hint="eastAsia"/>
            <w:color w:val="002060"/>
          </w:rPr>
          <w:t>卷</w:t>
        </w:r>
        <w:r w:rsidR="00A35EF4" w:rsidRPr="00156E18">
          <w:rPr>
            <w:rStyle w:val="a7"/>
            <w:rFonts w:hint="eastAsia"/>
            <w:color w:val="002060"/>
          </w:rPr>
          <w:t>三</w:t>
        </w:r>
        <w:r w:rsidR="00156E18" w:rsidRPr="00156E18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AF4B38" w:rsidRPr="005A1C00" w:rsidRDefault="00AF4B38" w:rsidP="00AF4B38">
      <w:pPr>
        <w:pStyle w:val="1"/>
      </w:pPr>
      <w:r w:rsidRPr="005A1C00">
        <w:t>一、填空题</w:t>
      </w:r>
      <w:r>
        <w:rPr>
          <w:rFonts w:hint="eastAsia"/>
        </w:rPr>
        <w:t>（本题共6</w:t>
      </w:r>
      <w:r w:rsidRPr="005A1C00">
        <w:t>小题，每小题4分，</w:t>
      </w:r>
      <w:r>
        <w:rPr>
          <w:rFonts w:hint="eastAsia"/>
        </w:rPr>
        <w:t>满分</w:t>
      </w:r>
      <w:r w:rsidRPr="005A1C00">
        <w:t>24分</w:t>
      </w:r>
      <w:r>
        <w:rPr>
          <w:rFonts w:hint="eastAsia"/>
        </w:rPr>
        <w:t>）</w:t>
      </w:r>
    </w:p>
    <w:p w:rsidR="00AF4B38" w:rsidRDefault="00AF4B38" w:rsidP="00AF4B38">
      <w:pPr>
        <w:rPr>
          <w:rFonts w:hAnsi="宋体"/>
          <w:bCs/>
        </w:rPr>
      </w:pPr>
    </w:p>
    <w:p w:rsidR="00AF4B38" w:rsidRDefault="00AF4B38" w:rsidP="00AF4B38">
      <w:pPr>
        <w:rPr>
          <w:rFonts w:hAnsi="宋体"/>
          <w:bCs/>
        </w:rPr>
      </w:pPr>
    </w:p>
    <w:p w:rsidR="00AF4B38" w:rsidRPr="005A1C00" w:rsidRDefault="00AF4B38" w:rsidP="00F34D60">
      <w:pPr>
        <w:ind w:left="480" w:hangingChars="200" w:hanging="480"/>
      </w:pPr>
      <w:r w:rsidRPr="005A1C00">
        <w:rPr>
          <w:rFonts w:hAnsi="宋体"/>
          <w:bCs/>
        </w:rPr>
        <w:t>(</w:t>
      </w:r>
      <w:r w:rsidRPr="005A1C00">
        <w:rPr>
          <w:bCs/>
        </w:rPr>
        <w:t>1</w:t>
      </w:r>
      <w:r w:rsidRPr="005A1C00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5A1C00">
        <w:rPr>
          <w:rFonts w:hAnsi="宋体"/>
        </w:rPr>
        <w:t>设</w:t>
      </w:r>
      <w:r w:rsidR="00462709" w:rsidRPr="00462709">
        <w:rPr>
          <w:position w:val="-44"/>
        </w:rPr>
        <w:object w:dxaOrig="2740" w:dyaOrig="999">
          <v:shape id="_x0000_i1025" type="#_x0000_t75" style="width:137.1pt;height:49.85pt" o:ole="">
            <v:imagedata r:id="rId9" o:title=""/>
          </v:shape>
          <o:OLEObject Type="Embed" ProgID="Equation.DSMT4" ShapeID="_x0000_i1025" DrawAspect="Content" ObjectID="_1696011495" r:id="rId10"/>
        </w:object>
      </w:r>
      <w:r w:rsidRPr="005A1C00">
        <w:rPr>
          <w:rFonts w:hAnsi="宋体"/>
        </w:rPr>
        <w:t>其导函数在</w:t>
      </w:r>
      <w:r w:rsidR="00462709" w:rsidRPr="00462709">
        <w:rPr>
          <w:position w:val="-6"/>
        </w:rPr>
        <w:object w:dxaOrig="560" w:dyaOrig="279">
          <v:shape id="_x0000_i1026" type="#_x0000_t75" style="width:28.15pt;height:13.85pt" o:ole="">
            <v:imagedata r:id="rId11" o:title=""/>
          </v:shape>
          <o:OLEObject Type="Embed" ProgID="Equation.DSMT4" ShapeID="_x0000_i1026" DrawAspect="Content" ObjectID="_1696011496" r:id="rId12"/>
        </w:object>
      </w:r>
      <w:r w:rsidRPr="005A1C00">
        <w:rPr>
          <w:rFonts w:hAnsi="宋体"/>
        </w:rPr>
        <w:t>处连续，则</w:t>
      </w:r>
      <w:r w:rsidR="00462709" w:rsidRPr="00462709">
        <w:rPr>
          <w:position w:val="-6"/>
        </w:rPr>
        <w:object w:dxaOrig="220" w:dyaOrig="279">
          <v:shape id="_x0000_i1027" type="#_x0000_t75" style="width:11.1pt;height:13.85pt" o:ole="">
            <v:imagedata r:id="rId13" o:title=""/>
          </v:shape>
          <o:OLEObject Type="Embed" ProgID="Equation.DSMT4" ShapeID="_x0000_i1027" DrawAspect="Content" ObjectID="_1696011497" r:id="rId14"/>
        </w:object>
      </w:r>
      <w:r w:rsidRPr="005A1C00">
        <w:rPr>
          <w:rFonts w:hAnsi="宋体"/>
        </w:rPr>
        <w:t>的取值范围是</w:t>
      </w:r>
      <w:r w:rsidR="00F34D60">
        <w:rPr>
          <w:rFonts w:hint="eastAsia"/>
          <w:u w:val="single"/>
        </w:rPr>
        <w:t xml:space="preserve">    </w:t>
      </w:r>
      <w:r w:rsidR="00F34D60">
        <w:rPr>
          <w:rFonts w:hint="eastAsia"/>
        </w:rPr>
        <w:t>．</w:t>
      </w:r>
    </w:p>
    <w:p w:rsidR="00AF4B38" w:rsidRPr="00156E18" w:rsidRDefault="00AF4B38" w:rsidP="00AF4B38"/>
    <w:p w:rsidR="00AF4B38" w:rsidRPr="00AF4B38" w:rsidRDefault="00AF4B38" w:rsidP="00AF4B38">
      <w:pPr>
        <w:rPr>
          <w:rFonts w:hAnsi="宋体"/>
          <w:bCs/>
        </w:rPr>
      </w:pPr>
    </w:p>
    <w:p w:rsidR="00AF4B38" w:rsidRPr="005A1C00" w:rsidRDefault="00AF4B38" w:rsidP="00AF4B38">
      <w:r w:rsidRPr="005A1C00">
        <w:rPr>
          <w:rFonts w:hAnsi="宋体"/>
          <w:bCs/>
        </w:rPr>
        <w:t>(</w:t>
      </w:r>
      <w:r w:rsidRPr="005A1C00">
        <w:rPr>
          <w:bCs/>
        </w:rPr>
        <w:t>2</w:t>
      </w:r>
      <w:r w:rsidRPr="005A1C00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5A1C00">
        <w:rPr>
          <w:rFonts w:hAnsi="宋体"/>
        </w:rPr>
        <w:t>已知曲线</w:t>
      </w:r>
      <w:r w:rsidR="00462709" w:rsidRPr="00462709">
        <w:rPr>
          <w:position w:val="-10"/>
        </w:rPr>
        <w:object w:dxaOrig="1680" w:dyaOrig="360">
          <v:shape id="_x0000_i1028" type="#_x0000_t75" style="width:84pt;height:18pt" o:ole="">
            <v:imagedata r:id="rId15" o:title=""/>
          </v:shape>
          <o:OLEObject Type="Embed" ProgID="Equation.DSMT4" ShapeID="_x0000_i1028" DrawAspect="Content" ObjectID="_1696011498" r:id="rId16"/>
        </w:object>
      </w:r>
      <w:r w:rsidRPr="005A1C00">
        <w:rPr>
          <w:rFonts w:hAnsi="宋体"/>
        </w:rPr>
        <w:t>与</w:t>
      </w:r>
      <w:r w:rsidR="00462709" w:rsidRPr="00025957">
        <w:rPr>
          <w:position w:val="-4"/>
        </w:rPr>
        <w:object w:dxaOrig="200" w:dyaOrig="200">
          <v:shape id="_x0000_i1029" type="#_x0000_t75" style="width:10.15pt;height:10.15pt" o:ole="">
            <v:imagedata r:id="rId17" o:title=""/>
          </v:shape>
          <o:OLEObject Type="Embed" ProgID="Equation.DSMT4" ShapeID="_x0000_i1029" DrawAspect="Content" ObjectID="_1696011499" r:id="rId18"/>
        </w:object>
      </w:r>
      <w:r w:rsidRPr="005A1C00">
        <w:rPr>
          <w:rFonts w:hAnsi="宋体"/>
        </w:rPr>
        <w:t>轴相切，则</w:t>
      </w:r>
      <w:r w:rsidR="00462709" w:rsidRPr="00462709">
        <w:rPr>
          <w:position w:val="-6"/>
        </w:rPr>
        <w:object w:dxaOrig="279" w:dyaOrig="320">
          <v:shape id="_x0000_i1030" type="#_x0000_t75" style="width:13.85pt;height:16.15pt" o:ole="">
            <v:imagedata r:id="rId19" o:title=""/>
          </v:shape>
          <o:OLEObject Type="Embed" ProgID="Equation.DSMT4" ShapeID="_x0000_i1030" DrawAspect="Content" ObjectID="_1696011500" r:id="rId20"/>
        </w:object>
      </w:r>
      <w:r w:rsidRPr="005A1C00">
        <w:rPr>
          <w:rFonts w:hAnsi="宋体"/>
        </w:rPr>
        <w:t>可以通过</w:t>
      </w:r>
      <w:r w:rsidR="00462709" w:rsidRPr="00462709">
        <w:rPr>
          <w:position w:val="-6"/>
        </w:rPr>
        <w:object w:dxaOrig="200" w:dyaOrig="220">
          <v:shape id="_x0000_i1031" type="#_x0000_t75" style="width:10.15pt;height:11.1pt" o:ole="">
            <v:imagedata r:id="rId21" o:title=""/>
          </v:shape>
          <o:OLEObject Type="Embed" ProgID="Equation.DSMT4" ShapeID="_x0000_i1031" DrawAspect="Content" ObjectID="_1696011501" r:id="rId22"/>
        </w:object>
      </w:r>
      <w:r w:rsidRPr="005A1C00">
        <w:rPr>
          <w:rFonts w:hAnsi="宋体"/>
        </w:rPr>
        <w:t>表示为</w:t>
      </w:r>
      <w:r w:rsidR="00462709" w:rsidRPr="00462709">
        <w:rPr>
          <w:position w:val="-6"/>
        </w:rPr>
        <w:object w:dxaOrig="480" w:dyaOrig="320">
          <v:shape id="_x0000_i1032" type="#_x0000_t75" style="width:24pt;height:16.15pt" o:ole="">
            <v:imagedata r:id="rId23" o:title=""/>
          </v:shape>
          <o:OLEObject Type="Embed" ProgID="Equation.DSMT4" ShapeID="_x0000_i1032" DrawAspect="Content" ObjectID="_1696011502" r:id="rId24"/>
        </w:object>
      </w:r>
      <w:r w:rsidR="000F6733">
        <w:rPr>
          <w:rFonts w:hint="eastAsia"/>
          <w:u w:val="single"/>
        </w:rPr>
        <w:t xml:space="preserve">      </w:t>
      </w:r>
      <w:r w:rsidR="000F6733">
        <w:rPr>
          <w:rFonts w:hint="eastAsia"/>
        </w:rPr>
        <w:t>．</w:t>
      </w:r>
    </w:p>
    <w:p w:rsidR="00AF4B38" w:rsidRPr="00F83C34" w:rsidRDefault="00AF4B38" w:rsidP="00AF4B38"/>
    <w:p w:rsidR="00AF4B38" w:rsidRDefault="00AF4B38" w:rsidP="00AF4B38">
      <w:pPr>
        <w:rPr>
          <w:rFonts w:hAnsi="宋体"/>
          <w:bCs/>
        </w:rPr>
      </w:pPr>
    </w:p>
    <w:p w:rsidR="00AF4B38" w:rsidRPr="00F83C34" w:rsidRDefault="00AF4B38" w:rsidP="00156E18">
      <w:pPr>
        <w:ind w:left="480" w:hangingChars="200" w:hanging="480"/>
        <w:jc w:val="left"/>
      </w:pPr>
      <w:r w:rsidRPr="005A1C00">
        <w:rPr>
          <w:rFonts w:hAnsi="宋体"/>
          <w:bCs/>
        </w:rPr>
        <w:t>(</w:t>
      </w:r>
      <w:r w:rsidRPr="005A1C00">
        <w:rPr>
          <w:bCs/>
        </w:rPr>
        <w:t>3</w:t>
      </w:r>
      <w:r w:rsidRPr="005A1C00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5A1C00">
        <w:rPr>
          <w:rFonts w:hAnsi="宋体"/>
        </w:rPr>
        <w:t>设</w:t>
      </w:r>
      <w:r w:rsidR="00462709" w:rsidRPr="00462709">
        <w:rPr>
          <w:position w:val="-6"/>
        </w:rPr>
        <w:object w:dxaOrig="540" w:dyaOrig="279">
          <v:shape id="_x0000_i1033" type="#_x0000_t75" style="width:27.25pt;height:13.85pt" o:ole="">
            <v:imagedata r:id="rId25" o:title=""/>
          </v:shape>
          <o:OLEObject Type="Embed" ProgID="Equation.DSMT4" ShapeID="_x0000_i1033" DrawAspect="Content" ObjectID="_1696011503" r:id="rId26"/>
        </w:object>
      </w:r>
      <w:r w:rsidRPr="005A1C00">
        <w:rPr>
          <w:rFonts w:hAnsi="宋体"/>
        </w:rPr>
        <w:t>，</w:t>
      </w:r>
      <w:r w:rsidR="00462709" w:rsidRPr="00462709">
        <w:rPr>
          <w:position w:val="-32"/>
        </w:rPr>
        <w:object w:dxaOrig="3080" w:dyaOrig="760">
          <v:shape id="_x0000_i1034" type="#_x0000_t75" style="width:154.15pt;height:37.85pt" o:ole="">
            <v:imagedata r:id="rId27" o:title=""/>
          </v:shape>
          <o:OLEObject Type="Embed" ProgID="Equation.DSMT4" ShapeID="_x0000_i1034" DrawAspect="Content" ObjectID="_1696011504" r:id="rId28"/>
        </w:object>
      </w:r>
      <w:r w:rsidRPr="005A1C00">
        <w:rPr>
          <w:rFonts w:hAnsi="宋体"/>
        </w:rPr>
        <w:t>而</w:t>
      </w:r>
      <w:r w:rsidR="00462709" w:rsidRPr="00025957">
        <w:rPr>
          <w:position w:val="-4"/>
        </w:rPr>
        <w:object w:dxaOrig="240" w:dyaOrig="240">
          <v:shape id="_x0000_i1035" type="#_x0000_t75" style="width:12pt;height:12pt" o:ole="">
            <v:imagedata r:id="rId29" o:title=""/>
          </v:shape>
          <o:OLEObject Type="Embed" ProgID="Equation.DSMT4" ShapeID="_x0000_i1035" DrawAspect="Content" ObjectID="_1696011505" r:id="rId30"/>
        </w:object>
      </w:r>
      <w:r w:rsidRPr="005A1C00">
        <w:rPr>
          <w:rFonts w:hAnsi="宋体"/>
        </w:rPr>
        <w:t>表示全平面，则</w:t>
      </w:r>
      <w:r w:rsidR="00462709" w:rsidRPr="00462709">
        <w:rPr>
          <w:position w:val="-32"/>
        </w:rPr>
        <w:object w:dxaOrig="2580" w:dyaOrig="620">
          <v:shape id="_x0000_i1036" type="#_x0000_t75" style="width:129.25pt;height:30.9pt" o:ole="">
            <v:imagedata r:id="rId31" o:title=""/>
          </v:shape>
          <o:OLEObject Type="Embed" ProgID="Equation.DSMT4" ShapeID="_x0000_i1036" DrawAspect="Content" ObjectID="_1696011506" r:id="rId32"/>
        </w:object>
      </w:r>
      <w:r w:rsidR="00705811">
        <w:rPr>
          <w:rFonts w:hint="eastAsia"/>
          <w:u w:val="single"/>
        </w:rPr>
        <w:t xml:space="preserve">      </w:t>
      </w:r>
      <w:r w:rsidR="00705811">
        <w:rPr>
          <w:rFonts w:hint="eastAsia"/>
        </w:rPr>
        <w:t>．</w:t>
      </w:r>
    </w:p>
    <w:p w:rsidR="00AF4B38" w:rsidRPr="00F83C34" w:rsidRDefault="00AF4B38" w:rsidP="00AF4B38"/>
    <w:p w:rsidR="00AF4B38" w:rsidRDefault="00AF4B38" w:rsidP="00AF4B38">
      <w:pPr>
        <w:rPr>
          <w:rFonts w:hAnsi="宋体"/>
          <w:bCs/>
        </w:rPr>
      </w:pPr>
    </w:p>
    <w:p w:rsidR="00AF4B38" w:rsidRPr="005A1C00" w:rsidRDefault="00AF4B38" w:rsidP="00182D9F">
      <w:pPr>
        <w:ind w:left="480" w:hangingChars="200" w:hanging="480"/>
        <w:rPr>
          <w:rFonts w:hAnsi="宋体"/>
        </w:rPr>
      </w:pPr>
      <w:r w:rsidRPr="005A1C00">
        <w:rPr>
          <w:rFonts w:hAnsi="宋体"/>
          <w:bCs/>
        </w:rPr>
        <w:t>(</w:t>
      </w:r>
      <w:r w:rsidRPr="005A1C00">
        <w:rPr>
          <w:bCs/>
        </w:rPr>
        <w:t>4</w:t>
      </w:r>
      <w:r w:rsidRPr="005A1C00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5A1C00">
        <w:rPr>
          <w:rFonts w:hAnsi="宋体"/>
        </w:rPr>
        <w:t>设</w:t>
      </w:r>
      <w:r w:rsidR="00462709" w:rsidRPr="00025957">
        <w:rPr>
          <w:position w:val="-4"/>
        </w:rPr>
        <w:object w:dxaOrig="200" w:dyaOrig="200">
          <v:shape id="_x0000_i1037" type="#_x0000_t75" style="width:10.15pt;height:10.15pt" o:ole="">
            <v:imagedata r:id="rId33" o:title=""/>
          </v:shape>
          <o:OLEObject Type="Embed" ProgID="Equation.DSMT4" ShapeID="_x0000_i1037" DrawAspect="Content" ObjectID="_1696011507" r:id="rId34"/>
        </w:object>
      </w:r>
      <w:r w:rsidRPr="005A1C00">
        <w:rPr>
          <w:rFonts w:hAnsi="宋体"/>
        </w:rPr>
        <w:t>维向量</w:t>
      </w:r>
      <w:r w:rsidR="00462709" w:rsidRPr="00462709">
        <w:rPr>
          <w:position w:val="-10"/>
        </w:rPr>
        <w:object w:dxaOrig="2299" w:dyaOrig="360">
          <v:shape id="_x0000_i1038" type="#_x0000_t75" style="width:114.9pt;height:18pt" o:ole="">
            <v:imagedata r:id="rId35" o:title=""/>
          </v:shape>
          <o:OLEObject Type="Embed" ProgID="Equation.DSMT4" ShapeID="_x0000_i1038" DrawAspect="Content" ObjectID="_1696011508" r:id="rId36"/>
        </w:object>
      </w:r>
      <w:r w:rsidRPr="005A1C00">
        <w:rPr>
          <w:rFonts w:hAnsi="宋体"/>
        </w:rPr>
        <w:t>；</w:t>
      </w:r>
      <w:r w:rsidR="00462709" w:rsidRPr="00025957">
        <w:rPr>
          <w:position w:val="-4"/>
        </w:rPr>
        <w:object w:dxaOrig="220" w:dyaOrig="240">
          <v:shape id="_x0000_i1039" type="#_x0000_t75" style="width:11.1pt;height:12pt" o:ole="">
            <v:imagedata r:id="rId37" o:title=""/>
          </v:shape>
          <o:OLEObject Type="Embed" ProgID="Equation.DSMT4" ShapeID="_x0000_i1039" DrawAspect="Content" ObjectID="_1696011509" r:id="rId38"/>
        </w:object>
      </w:r>
      <w:r w:rsidRPr="005A1C00">
        <w:rPr>
          <w:rFonts w:hAnsi="宋体"/>
        </w:rPr>
        <w:t>为</w:t>
      </w:r>
      <w:r w:rsidR="00462709" w:rsidRPr="00025957">
        <w:rPr>
          <w:position w:val="-4"/>
        </w:rPr>
        <w:object w:dxaOrig="200" w:dyaOrig="200">
          <v:shape id="_x0000_i1040" type="#_x0000_t75" style="width:10.15pt;height:10.15pt" o:ole="">
            <v:imagedata r:id="rId39" o:title=""/>
          </v:shape>
          <o:OLEObject Type="Embed" ProgID="Equation.DSMT4" ShapeID="_x0000_i1040" DrawAspect="Content" ObjectID="_1696011510" r:id="rId40"/>
        </w:object>
      </w:r>
      <w:r w:rsidRPr="005A1C00">
        <w:rPr>
          <w:rFonts w:hAnsi="宋体"/>
        </w:rPr>
        <w:t>阶单位矩阵，矩阵</w:t>
      </w:r>
      <w:r w:rsidR="00462709" w:rsidRPr="00462709">
        <w:rPr>
          <w:position w:val="-6"/>
        </w:rPr>
        <w:object w:dxaOrig="1219" w:dyaOrig="320">
          <v:shape id="_x0000_i1041" type="#_x0000_t75" style="width:60.9pt;height:16.15pt" o:ole="">
            <v:imagedata r:id="rId41" o:title=""/>
          </v:shape>
          <o:OLEObject Type="Embed" ProgID="Equation.DSMT4" ShapeID="_x0000_i1041" DrawAspect="Content" ObjectID="_1696011511" r:id="rId42"/>
        </w:object>
      </w:r>
      <w:r w:rsidRPr="005A1C00">
        <w:rPr>
          <w:rFonts w:hAnsi="宋体"/>
        </w:rPr>
        <w:t>，</w:t>
      </w:r>
      <w:r w:rsidR="00462709" w:rsidRPr="00462709">
        <w:rPr>
          <w:position w:val="-24"/>
        </w:rPr>
        <w:object w:dxaOrig="1400" w:dyaOrig="620">
          <v:shape id="_x0000_i1042" type="#_x0000_t75" style="width:70.15pt;height:30.9pt" o:ole="">
            <v:imagedata r:id="rId43" o:title=""/>
          </v:shape>
          <o:OLEObject Type="Embed" ProgID="Equation.DSMT4" ShapeID="_x0000_i1042" DrawAspect="Content" ObjectID="_1696011512" r:id="rId44"/>
        </w:object>
      </w:r>
      <w:r w:rsidRPr="005A1C00">
        <w:rPr>
          <w:rFonts w:hAnsi="宋体"/>
        </w:rPr>
        <w:t>，其中</w:t>
      </w:r>
      <w:r w:rsidR="00462709" w:rsidRPr="00025957">
        <w:rPr>
          <w:position w:val="-4"/>
        </w:rPr>
        <w:object w:dxaOrig="240" w:dyaOrig="260">
          <v:shape id="_x0000_i1043" type="#_x0000_t75" style="width:12pt;height:12.9pt" o:ole="">
            <v:imagedata r:id="rId45" o:title=""/>
          </v:shape>
          <o:OLEObject Type="Embed" ProgID="Equation.DSMT4" ShapeID="_x0000_i1043" DrawAspect="Content" ObjectID="_1696011513" r:id="rId46"/>
        </w:object>
      </w:r>
      <w:r w:rsidRPr="005A1C00">
        <w:rPr>
          <w:rFonts w:hAnsi="宋体"/>
        </w:rPr>
        <w:t>的逆矩阵为</w:t>
      </w:r>
      <w:r w:rsidR="00462709" w:rsidRPr="00025957">
        <w:rPr>
          <w:position w:val="-4"/>
        </w:rPr>
        <w:object w:dxaOrig="220" w:dyaOrig="240">
          <v:shape id="_x0000_i1044" type="#_x0000_t75" style="width:11.1pt;height:12pt" o:ole="">
            <v:imagedata r:id="rId47" o:title=""/>
          </v:shape>
          <o:OLEObject Type="Embed" ProgID="Equation.DSMT4" ShapeID="_x0000_i1044" DrawAspect="Content" ObjectID="_1696011514" r:id="rId48"/>
        </w:object>
      </w:r>
      <w:r w:rsidRPr="005A1C00">
        <w:rPr>
          <w:rFonts w:hAnsi="宋体"/>
        </w:rPr>
        <w:t>，则</w:t>
      </w:r>
      <w:r w:rsidR="00462709" w:rsidRPr="00462709">
        <w:rPr>
          <w:position w:val="-6"/>
        </w:rPr>
        <w:object w:dxaOrig="380" w:dyaOrig="220">
          <v:shape id="_x0000_i1045" type="#_x0000_t75" style="width:18.9pt;height:11.1pt" o:ole="">
            <v:imagedata r:id="rId49" o:title=""/>
          </v:shape>
          <o:OLEObject Type="Embed" ProgID="Equation.DSMT4" ShapeID="_x0000_i1045" DrawAspect="Content" ObjectID="_1696011515" r:id="rId50"/>
        </w:object>
      </w:r>
      <w:r w:rsidRPr="00182D9F">
        <w:rPr>
          <w:u w:val="single"/>
        </w:rPr>
        <w:t xml:space="preserve">     </w:t>
      </w:r>
      <w:r w:rsidR="00182D9F" w:rsidRPr="00182D9F">
        <w:rPr>
          <w:rFonts w:hint="eastAsia"/>
          <w:u w:val="single"/>
        </w:rPr>
        <w:t xml:space="preserve"> </w:t>
      </w:r>
      <w:r w:rsidR="00182D9F">
        <w:rPr>
          <w:rFonts w:hint="eastAsia"/>
        </w:rPr>
        <w:t>．</w:t>
      </w:r>
    </w:p>
    <w:p w:rsidR="00AF4B38" w:rsidRPr="00F83C34" w:rsidRDefault="00AF4B38" w:rsidP="00AF4B38"/>
    <w:p w:rsidR="00AF4B38" w:rsidRPr="00AF4B38" w:rsidRDefault="00AF4B38" w:rsidP="00AF4B38">
      <w:pPr>
        <w:rPr>
          <w:rFonts w:hAnsi="宋体"/>
          <w:bCs/>
        </w:rPr>
      </w:pPr>
    </w:p>
    <w:p w:rsidR="00AF4B38" w:rsidRPr="00156E18" w:rsidRDefault="00AF4B38" w:rsidP="00156E18">
      <w:pPr>
        <w:ind w:left="480" w:hangingChars="200" w:hanging="480"/>
      </w:pPr>
      <w:r w:rsidRPr="005A1C00">
        <w:rPr>
          <w:rFonts w:hAnsi="宋体"/>
          <w:bCs/>
        </w:rPr>
        <w:t>(</w:t>
      </w:r>
      <w:r w:rsidRPr="005A1C00">
        <w:rPr>
          <w:bCs/>
        </w:rPr>
        <w:t>5</w:t>
      </w:r>
      <w:r w:rsidRPr="005A1C00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5A1C00">
        <w:rPr>
          <w:rFonts w:hAnsi="宋体"/>
        </w:rPr>
        <w:t>设随机变量</w:t>
      </w:r>
      <w:r w:rsidR="00462709" w:rsidRPr="00025957">
        <w:rPr>
          <w:position w:val="-4"/>
        </w:rPr>
        <w:object w:dxaOrig="240" w:dyaOrig="240">
          <v:shape id="_x0000_i1046" type="#_x0000_t75" style="width:12pt;height:12pt" o:ole="">
            <v:imagedata r:id="rId51" o:title=""/>
          </v:shape>
          <o:OLEObject Type="Embed" ProgID="Equation.DSMT4" ShapeID="_x0000_i1046" DrawAspect="Content" ObjectID="_1696011516" r:id="rId52"/>
        </w:object>
      </w:r>
      <w:r w:rsidRPr="005A1C00">
        <w:rPr>
          <w:rFonts w:hAnsi="宋体"/>
        </w:rPr>
        <w:t>和</w:t>
      </w:r>
      <w:r w:rsidR="00462709" w:rsidRPr="00025957">
        <w:rPr>
          <w:position w:val="-4"/>
        </w:rPr>
        <w:object w:dxaOrig="220" w:dyaOrig="240">
          <v:shape id="_x0000_i1047" type="#_x0000_t75" style="width:11.1pt;height:12pt" o:ole="">
            <v:imagedata r:id="rId53" o:title=""/>
          </v:shape>
          <o:OLEObject Type="Embed" ProgID="Equation.DSMT4" ShapeID="_x0000_i1047" DrawAspect="Content" ObjectID="_1696011517" r:id="rId54"/>
        </w:object>
      </w:r>
      <w:r w:rsidRPr="005A1C00">
        <w:rPr>
          <w:rFonts w:hAnsi="宋体"/>
        </w:rPr>
        <w:t>的相关系数为</w:t>
      </w:r>
      <w:r w:rsidR="00462709" w:rsidRPr="00462709">
        <w:rPr>
          <w:position w:val="-6"/>
        </w:rPr>
        <w:object w:dxaOrig="380" w:dyaOrig="279">
          <v:shape id="_x0000_i1048" type="#_x0000_t75" style="width:18.9pt;height:13.85pt" o:ole="">
            <v:imagedata r:id="rId55" o:title=""/>
          </v:shape>
          <o:OLEObject Type="Embed" ProgID="Equation.DSMT4" ShapeID="_x0000_i1048" DrawAspect="Content" ObjectID="_1696011518" r:id="rId56"/>
        </w:object>
      </w:r>
      <w:r w:rsidR="00182D9F">
        <w:rPr>
          <w:rFonts w:hAnsi="宋体" w:hint="eastAsia"/>
        </w:rPr>
        <w:t>，</w:t>
      </w:r>
      <w:r w:rsidRPr="005A1C00">
        <w:rPr>
          <w:rFonts w:hAnsi="宋体"/>
        </w:rPr>
        <w:t>若</w:t>
      </w:r>
      <w:r w:rsidR="00462709" w:rsidRPr="00462709">
        <w:rPr>
          <w:position w:val="-6"/>
        </w:rPr>
        <w:object w:dxaOrig="1140" w:dyaOrig="279">
          <v:shape id="_x0000_i1049" type="#_x0000_t75" style="width:57.25pt;height:13.85pt" o:ole="">
            <v:imagedata r:id="rId57" o:title=""/>
          </v:shape>
          <o:OLEObject Type="Embed" ProgID="Equation.DSMT4" ShapeID="_x0000_i1049" DrawAspect="Content" ObjectID="_1696011519" r:id="rId58"/>
        </w:object>
      </w:r>
      <w:r w:rsidRPr="005A1C00">
        <w:rPr>
          <w:rFonts w:hAnsi="宋体"/>
        </w:rPr>
        <w:t>，则</w:t>
      </w:r>
      <w:r w:rsidR="00462709" w:rsidRPr="00025957">
        <w:rPr>
          <w:position w:val="-4"/>
        </w:rPr>
        <w:object w:dxaOrig="220" w:dyaOrig="240">
          <v:shape id="_x0000_i1050" type="#_x0000_t75" style="width:11.1pt;height:12pt" o:ole="">
            <v:imagedata r:id="rId59" o:title=""/>
          </v:shape>
          <o:OLEObject Type="Embed" ProgID="Equation.DSMT4" ShapeID="_x0000_i1050" DrawAspect="Content" ObjectID="_1696011520" r:id="rId60"/>
        </w:object>
      </w:r>
      <w:r w:rsidRPr="005A1C00">
        <w:rPr>
          <w:rFonts w:hAnsi="宋体"/>
        </w:rPr>
        <w:t>与</w:t>
      </w:r>
      <w:r w:rsidR="00462709" w:rsidRPr="00025957">
        <w:rPr>
          <w:position w:val="-4"/>
        </w:rPr>
        <w:object w:dxaOrig="220" w:dyaOrig="240">
          <v:shape id="_x0000_i1051" type="#_x0000_t75" style="width:11.1pt;height:12pt" o:ole="">
            <v:imagedata r:id="rId61" o:title=""/>
          </v:shape>
          <o:OLEObject Type="Embed" ProgID="Equation.DSMT4" ShapeID="_x0000_i1051" DrawAspect="Content" ObjectID="_1696011521" r:id="rId62"/>
        </w:object>
      </w:r>
      <w:r w:rsidRPr="005A1C00">
        <w:rPr>
          <w:rFonts w:hAnsi="宋体"/>
        </w:rPr>
        <w:t>的相关系数为</w:t>
      </w:r>
      <w:r w:rsidRPr="005A1C00">
        <w:rPr>
          <w:u w:val="single"/>
        </w:rPr>
        <w:t xml:space="preserve">      </w:t>
      </w:r>
      <w:r w:rsidR="00182D9F" w:rsidRPr="00182D9F">
        <w:rPr>
          <w:rFonts w:hint="eastAsia"/>
        </w:rPr>
        <w:t>．</w:t>
      </w:r>
    </w:p>
    <w:p w:rsidR="00AF4B38" w:rsidRPr="00F83C34" w:rsidRDefault="00AF4B38" w:rsidP="00AF4B38">
      <w:pPr>
        <w:rPr>
          <w:b/>
          <w:bCs/>
        </w:rPr>
      </w:pPr>
    </w:p>
    <w:p w:rsidR="00AF4B38" w:rsidRDefault="00AF4B38" w:rsidP="00AF4B38">
      <w:pPr>
        <w:ind w:left="480" w:hangingChars="200" w:hanging="480"/>
        <w:rPr>
          <w:rFonts w:hAnsi="宋体"/>
          <w:bCs/>
        </w:rPr>
      </w:pPr>
    </w:p>
    <w:p w:rsidR="00AF4B38" w:rsidRDefault="00AF4B38" w:rsidP="00AF4B38">
      <w:pPr>
        <w:ind w:left="480" w:hangingChars="200" w:hanging="480"/>
      </w:pPr>
      <w:r w:rsidRPr="005A1C00">
        <w:rPr>
          <w:rFonts w:hAnsi="宋体"/>
          <w:bCs/>
        </w:rPr>
        <w:t>(</w:t>
      </w:r>
      <w:r w:rsidRPr="005A1C00">
        <w:rPr>
          <w:bCs/>
        </w:rPr>
        <w:t>6</w:t>
      </w:r>
      <w:r w:rsidRPr="005A1C00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5A1C00">
        <w:rPr>
          <w:rFonts w:hAnsi="宋体"/>
        </w:rPr>
        <w:t>设总体</w:t>
      </w:r>
      <w:r w:rsidR="00462709" w:rsidRPr="00025957">
        <w:rPr>
          <w:position w:val="-4"/>
        </w:rPr>
        <w:object w:dxaOrig="240" w:dyaOrig="240">
          <v:shape id="_x0000_i1052" type="#_x0000_t75" style="width:12pt;height:12pt" o:ole="">
            <v:imagedata r:id="rId63" o:title=""/>
          </v:shape>
          <o:OLEObject Type="Embed" ProgID="Equation.DSMT4" ShapeID="_x0000_i1052" DrawAspect="Content" ObjectID="_1696011522" r:id="rId64"/>
        </w:object>
      </w:r>
      <w:r w:rsidRPr="005A1C00">
        <w:rPr>
          <w:rFonts w:hAnsi="宋体"/>
        </w:rPr>
        <w:t>服从参数为</w:t>
      </w:r>
      <w:r w:rsidR="00462709" w:rsidRPr="00025957">
        <w:rPr>
          <w:position w:val="-4"/>
        </w:rPr>
        <w:object w:dxaOrig="180" w:dyaOrig="260">
          <v:shape id="_x0000_i1053" type="#_x0000_t75" style="width:9.25pt;height:12.9pt" o:ole="">
            <v:imagedata r:id="rId65" o:title=""/>
          </v:shape>
          <o:OLEObject Type="Embed" ProgID="Equation.DSMT4" ShapeID="_x0000_i1053" DrawAspect="Content" ObjectID="_1696011523" r:id="rId66"/>
        </w:object>
      </w:r>
      <w:r w:rsidRPr="005A1C00">
        <w:rPr>
          <w:rFonts w:hAnsi="宋体"/>
        </w:rPr>
        <w:t>的指数分布，</w:t>
      </w:r>
      <w:r w:rsidR="00462709" w:rsidRPr="00462709">
        <w:rPr>
          <w:position w:val="-12"/>
        </w:rPr>
        <w:object w:dxaOrig="1260" w:dyaOrig="360">
          <v:shape id="_x0000_i1054" type="#_x0000_t75" style="width:63.25pt;height:18pt" o:ole="">
            <v:imagedata r:id="rId67" o:title=""/>
          </v:shape>
          <o:OLEObject Type="Embed" ProgID="Equation.DSMT4" ShapeID="_x0000_i1054" DrawAspect="Content" ObjectID="_1696011524" r:id="rId68"/>
        </w:object>
      </w:r>
      <w:r w:rsidRPr="005A1C00">
        <w:rPr>
          <w:rFonts w:hAnsi="宋体"/>
        </w:rPr>
        <w:t>为来自总体</w:t>
      </w:r>
      <w:r w:rsidR="00462709" w:rsidRPr="00025957">
        <w:rPr>
          <w:position w:val="-4"/>
        </w:rPr>
        <w:object w:dxaOrig="240" w:dyaOrig="240">
          <v:shape id="_x0000_i1055" type="#_x0000_t75" style="width:12pt;height:12pt" o:ole="">
            <v:imagedata r:id="rId69" o:title=""/>
          </v:shape>
          <o:OLEObject Type="Embed" ProgID="Equation.DSMT4" ShapeID="_x0000_i1055" DrawAspect="Content" ObjectID="_1696011525" r:id="rId70"/>
        </w:object>
      </w:r>
      <w:r w:rsidRPr="005A1C00">
        <w:rPr>
          <w:rFonts w:hAnsi="宋体"/>
        </w:rPr>
        <w:t>的简单随机样本，则当</w:t>
      </w:r>
      <w:r w:rsidR="00462709" w:rsidRPr="00462709">
        <w:rPr>
          <w:position w:val="-6"/>
        </w:rPr>
        <w:object w:dxaOrig="700" w:dyaOrig="240">
          <v:shape id="_x0000_i1056" type="#_x0000_t75" style="width:35.1pt;height:12pt" o:ole="">
            <v:imagedata r:id="rId71" o:title=""/>
          </v:shape>
          <o:OLEObject Type="Embed" ProgID="Equation.DSMT4" ShapeID="_x0000_i1056" DrawAspect="Content" ObjectID="_1696011526" r:id="rId72"/>
        </w:object>
      </w:r>
      <w:r w:rsidRPr="005A1C00">
        <w:rPr>
          <w:rFonts w:hAnsi="宋体"/>
        </w:rPr>
        <w:t>时，</w:t>
      </w:r>
      <w:r w:rsidR="00462709" w:rsidRPr="00462709">
        <w:rPr>
          <w:position w:val="-28"/>
        </w:rPr>
        <w:object w:dxaOrig="1219" w:dyaOrig="680">
          <v:shape id="_x0000_i1057" type="#_x0000_t75" style="width:60.9pt;height:34.15pt" o:ole="">
            <v:imagedata r:id="rId73" o:title=""/>
          </v:shape>
          <o:OLEObject Type="Embed" ProgID="Equation.DSMT4" ShapeID="_x0000_i1057" DrawAspect="Content" ObjectID="_1696011527" r:id="rId74"/>
        </w:object>
      </w:r>
      <w:r w:rsidRPr="005A1C00">
        <w:rPr>
          <w:rFonts w:hAnsi="宋体"/>
        </w:rPr>
        <w:t>依概率收敛于</w:t>
      </w:r>
      <w:r w:rsidR="003F68B8" w:rsidRPr="003F68B8">
        <w:rPr>
          <w:rFonts w:hint="eastAsia"/>
          <w:u w:val="single"/>
        </w:rPr>
        <w:t xml:space="preserve">      </w:t>
      </w:r>
      <w:r w:rsidR="003F68B8">
        <w:rPr>
          <w:rFonts w:hint="eastAsia"/>
        </w:rPr>
        <w:t>．</w:t>
      </w:r>
    </w:p>
    <w:p w:rsidR="00AF4B38" w:rsidRPr="00F83C34" w:rsidRDefault="00AF4B38" w:rsidP="00AF4B38"/>
    <w:p w:rsidR="00AF4B38" w:rsidRPr="00AF4B38" w:rsidRDefault="00AF4B38" w:rsidP="00AF4B38">
      <w:pPr>
        <w:ind w:left="480" w:hangingChars="200" w:hanging="480"/>
      </w:pPr>
    </w:p>
    <w:p w:rsidR="00AF4B38" w:rsidRPr="005A1C00" w:rsidRDefault="00AF4B38" w:rsidP="00AF4B38">
      <w:pPr>
        <w:pStyle w:val="1"/>
      </w:pPr>
      <w:r w:rsidRPr="005A1C00">
        <w:t>二、选择题</w:t>
      </w:r>
      <w:r>
        <w:rPr>
          <w:rFonts w:hint="eastAsia"/>
        </w:rPr>
        <w:t>（本题共6</w:t>
      </w:r>
      <w:r w:rsidRPr="005A1C00">
        <w:t>小题，每小题4分，</w:t>
      </w:r>
      <w:r>
        <w:rPr>
          <w:rFonts w:hint="eastAsia"/>
        </w:rPr>
        <w:t>满分</w:t>
      </w:r>
      <w:r w:rsidRPr="005A1C00">
        <w:t>24分</w:t>
      </w:r>
      <w:r>
        <w:rPr>
          <w:rFonts w:hint="eastAsia"/>
        </w:rPr>
        <w:t>）</w:t>
      </w:r>
    </w:p>
    <w:p w:rsidR="00AF4B38" w:rsidRDefault="00AF4B38" w:rsidP="00AF4B38">
      <w:pPr>
        <w:rPr>
          <w:rFonts w:hAnsi="宋体"/>
          <w:bCs/>
        </w:rPr>
      </w:pPr>
    </w:p>
    <w:p w:rsidR="00AF4B38" w:rsidRDefault="00AF4B38" w:rsidP="00AF4B38">
      <w:pPr>
        <w:rPr>
          <w:rFonts w:hAnsi="宋体"/>
          <w:bCs/>
        </w:rPr>
      </w:pPr>
    </w:p>
    <w:p w:rsidR="00AF4B38" w:rsidRPr="00A40BE0" w:rsidRDefault="00AF4B38" w:rsidP="00AF4B38">
      <w:r w:rsidRPr="00A40BE0">
        <w:rPr>
          <w:rFonts w:hAnsi="宋体"/>
          <w:bCs/>
        </w:rPr>
        <w:t>(</w:t>
      </w:r>
      <w:r w:rsidRPr="00A40BE0">
        <w:rPr>
          <w:bCs/>
        </w:rPr>
        <w:t>1</w:t>
      </w:r>
      <w:r w:rsidRPr="00A40BE0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A40BE0">
        <w:rPr>
          <w:rFonts w:hAnsi="宋体"/>
        </w:rPr>
        <w:t>设</w:t>
      </w:r>
      <w:r w:rsidR="00462709" w:rsidRPr="00462709">
        <w:rPr>
          <w:position w:val="-10"/>
        </w:rPr>
        <w:object w:dxaOrig="540" w:dyaOrig="320">
          <v:shape id="_x0000_i1058" type="#_x0000_t75" style="width:27.25pt;height:16.15pt" o:ole="">
            <v:imagedata r:id="rId75" o:title=""/>
          </v:shape>
          <o:OLEObject Type="Embed" ProgID="Equation.DSMT4" ShapeID="_x0000_i1058" DrawAspect="Content" ObjectID="_1696011528" r:id="rId76"/>
        </w:object>
      </w:r>
      <w:r w:rsidRPr="00A40BE0">
        <w:rPr>
          <w:rFonts w:hAnsi="宋体"/>
        </w:rPr>
        <w:t>为不恒等于零的奇函数，且</w:t>
      </w:r>
      <w:r w:rsidR="00462709" w:rsidRPr="00462709">
        <w:rPr>
          <w:position w:val="-10"/>
        </w:rPr>
        <w:object w:dxaOrig="560" w:dyaOrig="320">
          <v:shape id="_x0000_i1059" type="#_x0000_t75" style="width:28.15pt;height:16.15pt" o:ole="">
            <v:imagedata r:id="rId77" o:title=""/>
          </v:shape>
          <o:OLEObject Type="Embed" ProgID="Equation.DSMT4" ShapeID="_x0000_i1059" DrawAspect="Content" ObjectID="_1696011529" r:id="rId78"/>
        </w:object>
      </w:r>
      <w:r w:rsidRPr="00A40BE0">
        <w:rPr>
          <w:rFonts w:hAnsi="宋体"/>
        </w:rPr>
        <w:t>存在，则函数</w:t>
      </w:r>
      <w:r w:rsidR="00462709" w:rsidRPr="00462709">
        <w:rPr>
          <w:position w:val="-24"/>
        </w:rPr>
        <w:object w:dxaOrig="1260" w:dyaOrig="620">
          <v:shape id="_x0000_i1060" type="#_x0000_t75" style="width:63.25pt;height:30.9pt" o:ole="">
            <v:imagedata r:id="rId79" o:title=""/>
          </v:shape>
          <o:OLEObject Type="Embed" ProgID="Equation.DSMT4" ShapeID="_x0000_i1060" DrawAspect="Content" ObjectID="_1696011530" r:id="rId80"/>
        </w:object>
      </w:r>
      <w:r w:rsidRPr="00A40BE0">
        <w:rPr>
          <w:rFonts w:hAnsi="宋体"/>
        </w:rPr>
        <w:t>(</w:t>
      </w:r>
      <w:r w:rsidRPr="00A40BE0">
        <w:t xml:space="preserve">    </w:t>
      </w:r>
      <w:r w:rsidRPr="00A40BE0">
        <w:rPr>
          <w:rFonts w:hAnsi="宋体"/>
        </w:rPr>
        <w:t>)</w:t>
      </w:r>
    </w:p>
    <w:p w:rsidR="00AF4B38" w:rsidRPr="00A40BE0" w:rsidRDefault="00AF4B38" w:rsidP="00AF4B38">
      <w:pPr>
        <w:ind w:firstLineChars="200" w:firstLine="480"/>
      </w:pPr>
      <w:r w:rsidRPr="00A40BE0">
        <w:t xml:space="preserve">(A) </w:t>
      </w:r>
      <w:r w:rsidRPr="00A40BE0">
        <w:rPr>
          <w:rFonts w:hAnsi="宋体"/>
        </w:rPr>
        <w:t>在</w:t>
      </w:r>
      <w:r w:rsidR="00462709" w:rsidRPr="00462709">
        <w:rPr>
          <w:position w:val="-6"/>
        </w:rPr>
        <w:object w:dxaOrig="560" w:dyaOrig="279">
          <v:shape id="_x0000_i1061" type="#_x0000_t75" style="width:28.15pt;height:13.85pt" o:ole="">
            <v:imagedata r:id="rId81" o:title=""/>
          </v:shape>
          <o:OLEObject Type="Embed" ProgID="Equation.DSMT4" ShapeID="_x0000_i1061" DrawAspect="Content" ObjectID="_1696011531" r:id="rId82"/>
        </w:object>
      </w:r>
      <w:r w:rsidRPr="00A40BE0">
        <w:rPr>
          <w:rFonts w:hAnsi="宋体"/>
        </w:rPr>
        <w:t>处左极限不存在</w:t>
      </w:r>
      <w:r w:rsidR="003F68B8">
        <w:rPr>
          <w:rFonts w:hint="eastAsia"/>
        </w:rPr>
        <w:t>．</w:t>
      </w:r>
      <w:r w:rsidR="003F68B8">
        <w:rPr>
          <w:rFonts w:hint="eastAsia"/>
        </w:rPr>
        <w:tab/>
      </w:r>
      <w:r w:rsidR="003F68B8">
        <w:rPr>
          <w:rFonts w:hint="eastAsia"/>
        </w:rPr>
        <w:tab/>
      </w:r>
      <w:r w:rsidR="003F68B8">
        <w:rPr>
          <w:rFonts w:hint="eastAsia"/>
        </w:rPr>
        <w:tab/>
      </w:r>
      <w:r w:rsidR="003F68B8">
        <w:rPr>
          <w:rFonts w:hint="eastAsia"/>
        </w:rPr>
        <w:tab/>
      </w:r>
      <w:r w:rsidRPr="00A40BE0">
        <w:t xml:space="preserve">(B) </w:t>
      </w:r>
      <w:r w:rsidRPr="00A40BE0">
        <w:rPr>
          <w:rFonts w:hAnsi="宋体"/>
        </w:rPr>
        <w:t>有跳跃间断点</w:t>
      </w:r>
      <w:r w:rsidR="00462709" w:rsidRPr="00462709">
        <w:rPr>
          <w:position w:val="-6"/>
        </w:rPr>
        <w:object w:dxaOrig="560" w:dyaOrig="279">
          <v:shape id="_x0000_i1062" type="#_x0000_t75" style="width:28.15pt;height:13.85pt" o:ole="">
            <v:imagedata r:id="rId83" o:title=""/>
          </v:shape>
          <o:OLEObject Type="Embed" ProgID="Equation.DSMT4" ShapeID="_x0000_i1062" DrawAspect="Content" ObjectID="_1696011532" r:id="rId84"/>
        </w:object>
      </w:r>
      <w:r w:rsidR="003F68B8">
        <w:rPr>
          <w:rFonts w:hint="eastAsia"/>
        </w:rPr>
        <w:t>．</w:t>
      </w:r>
    </w:p>
    <w:p w:rsidR="00AF4B38" w:rsidRDefault="00AF4B38" w:rsidP="00AF4B38">
      <w:pPr>
        <w:ind w:firstLineChars="200" w:firstLine="480"/>
      </w:pPr>
      <w:r w:rsidRPr="00A40BE0">
        <w:t xml:space="preserve">(C) </w:t>
      </w:r>
      <w:r w:rsidRPr="00A40BE0">
        <w:rPr>
          <w:rFonts w:hAnsi="宋体"/>
        </w:rPr>
        <w:t>在</w:t>
      </w:r>
      <w:r w:rsidR="00462709" w:rsidRPr="00462709">
        <w:rPr>
          <w:position w:val="-6"/>
        </w:rPr>
        <w:object w:dxaOrig="560" w:dyaOrig="279">
          <v:shape id="_x0000_i1063" type="#_x0000_t75" style="width:28.15pt;height:13.85pt" o:ole="">
            <v:imagedata r:id="rId85" o:title=""/>
          </v:shape>
          <o:OLEObject Type="Embed" ProgID="Equation.DSMT4" ShapeID="_x0000_i1063" DrawAspect="Content" ObjectID="_1696011533" r:id="rId86"/>
        </w:object>
      </w:r>
      <w:r w:rsidRPr="00A40BE0">
        <w:rPr>
          <w:rFonts w:hAnsi="宋体"/>
        </w:rPr>
        <w:t>处右极限不存在</w:t>
      </w:r>
      <w:r w:rsidR="003F68B8">
        <w:rPr>
          <w:rFonts w:hint="eastAsia"/>
        </w:rPr>
        <w:t>．</w:t>
      </w:r>
      <w:r w:rsidR="003F68B8">
        <w:rPr>
          <w:rFonts w:hint="eastAsia"/>
        </w:rPr>
        <w:tab/>
      </w:r>
      <w:r w:rsidR="003F68B8">
        <w:rPr>
          <w:rFonts w:hint="eastAsia"/>
        </w:rPr>
        <w:tab/>
      </w:r>
      <w:r w:rsidR="003F68B8">
        <w:rPr>
          <w:rFonts w:hint="eastAsia"/>
        </w:rPr>
        <w:tab/>
      </w:r>
      <w:r w:rsidR="003F68B8">
        <w:rPr>
          <w:rFonts w:hint="eastAsia"/>
        </w:rPr>
        <w:tab/>
      </w:r>
      <w:r w:rsidRPr="00A40BE0">
        <w:t xml:space="preserve">(D) </w:t>
      </w:r>
      <w:r w:rsidRPr="00A40BE0">
        <w:rPr>
          <w:rFonts w:hAnsi="宋体"/>
        </w:rPr>
        <w:t>有可去间断点</w:t>
      </w:r>
      <w:r w:rsidR="00462709" w:rsidRPr="00462709">
        <w:rPr>
          <w:position w:val="-6"/>
        </w:rPr>
        <w:object w:dxaOrig="560" w:dyaOrig="279">
          <v:shape id="_x0000_i1064" type="#_x0000_t75" style="width:28.15pt;height:13.85pt" o:ole="">
            <v:imagedata r:id="rId87" o:title=""/>
          </v:shape>
          <o:OLEObject Type="Embed" ProgID="Equation.DSMT4" ShapeID="_x0000_i1064" DrawAspect="Content" ObjectID="_1696011534" r:id="rId88"/>
        </w:object>
      </w:r>
      <w:r w:rsidR="003F68B8">
        <w:rPr>
          <w:rFonts w:hint="eastAsia"/>
        </w:rPr>
        <w:t>．</w:t>
      </w:r>
    </w:p>
    <w:p w:rsidR="00AF4B38" w:rsidRPr="00F83C34" w:rsidRDefault="00AF4B38" w:rsidP="00AF4B38">
      <w:pPr>
        <w:rPr>
          <w:b/>
          <w:bCs/>
        </w:rPr>
      </w:pPr>
    </w:p>
    <w:p w:rsidR="00AF4B38" w:rsidRPr="00AF4B38" w:rsidRDefault="00AF4B38" w:rsidP="00AF4B38"/>
    <w:p w:rsidR="00AF4B38" w:rsidRPr="00A40BE0" w:rsidRDefault="00AF4B38" w:rsidP="00AF4B38">
      <w:r w:rsidRPr="00A40BE0">
        <w:rPr>
          <w:rFonts w:hAnsi="宋体"/>
          <w:bCs/>
        </w:rPr>
        <w:lastRenderedPageBreak/>
        <w:t>(</w:t>
      </w:r>
      <w:r w:rsidRPr="00A40BE0">
        <w:rPr>
          <w:bCs/>
        </w:rPr>
        <w:t>2</w:t>
      </w:r>
      <w:r w:rsidRPr="00A40BE0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A40BE0">
        <w:rPr>
          <w:rFonts w:hAnsi="宋体"/>
        </w:rPr>
        <w:t>设可微函数</w:t>
      </w:r>
      <w:r w:rsidR="00462709" w:rsidRPr="00462709">
        <w:rPr>
          <w:position w:val="-10"/>
        </w:rPr>
        <w:object w:dxaOrig="780" w:dyaOrig="320">
          <v:shape id="_x0000_i1065" type="#_x0000_t75" style="width:39.25pt;height:16.15pt" o:ole="">
            <v:imagedata r:id="rId89" o:title=""/>
          </v:shape>
          <o:OLEObject Type="Embed" ProgID="Equation.DSMT4" ShapeID="_x0000_i1065" DrawAspect="Content" ObjectID="_1696011535" r:id="rId90"/>
        </w:object>
      </w:r>
      <w:r w:rsidRPr="00A40BE0">
        <w:rPr>
          <w:rFonts w:hAnsi="宋体"/>
        </w:rPr>
        <w:t>在点</w:t>
      </w:r>
      <w:r w:rsidR="00462709" w:rsidRPr="00462709">
        <w:rPr>
          <w:position w:val="-12"/>
        </w:rPr>
        <w:object w:dxaOrig="780" w:dyaOrig="360">
          <v:shape id="_x0000_i1066" type="#_x0000_t75" style="width:39.25pt;height:18pt" o:ole="">
            <v:imagedata r:id="rId91" o:title=""/>
          </v:shape>
          <o:OLEObject Type="Embed" ProgID="Equation.DSMT4" ShapeID="_x0000_i1066" DrawAspect="Content" ObjectID="_1696011536" r:id="rId92"/>
        </w:object>
      </w:r>
      <w:r w:rsidRPr="00A40BE0">
        <w:rPr>
          <w:rFonts w:hAnsi="宋体"/>
        </w:rPr>
        <w:t>取得极小值，则下列结论正确的是</w:t>
      </w:r>
      <w:r w:rsidRPr="00A40BE0">
        <w:rPr>
          <w:rFonts w:hAnsi="宋体"/>
        </w:rPr>
        <w:t>(</w:t>
      </w:r>
      <w:r w:rsidRPr="00A40BE0">
        <w:t xml:space="preserve">    </w:t>
      </w:r>
      <w:r w:rsidRPr="00A40BE0">
        <w:rPr>
          <w:rFonts w:hAnsi="宋体"/>
        </w:rPr>
        <w:t>)</w:t>
      </w:r>
    </w:p>
    <w:p w:rsidR="00487F19" w:rsidRDefault="00AF4B38" w:rsidP="00AF4B38">
      <w:pPr>
        <w:ind w:firstLineChars="200" w:firstLine="480"/>
      </w:pPr>
      <w:r w:rsidRPr="00A40BE0">
        <w:t xml:space="preserve">(A) </w:t>
      </w:r>
      <w:r w:rsidR="00462709" w:rsidRPr="00462709">
        <w:rPr>
          <w:position w:val="-12"/>
        </w:rPr>
        <w:object w:dxaOrig="859" w:dyaOrig="360">
          <v:shape id="_x0000_i1067" type="#_x0000_t75" style="width:42.9pt;height:18pt" o:ole="">
            <v:imagedata r:id="rId93" o:title=""/>
          </v:shape>
          <o:OLEObject Type="Embed" ProgID="Equation.DSMT4" ShapeID="_x0000_i1067" DrawAspect="Content" ObjectID="_1696011537" r:id="rId94"/>
        </w:object>
      </w:r>
      <w:r w:rsidRPr="00A40BE0">
        <w:rPr>
          <w:rFonts w:hAnsi="宋体"/>
        </w:rPr>
        <w:t>在</w:t>
      </w:r>
      <w:r w:rsidR="00462709" w:rsidRPr="00462709">
        <w:rPr>
          <w:position w:val="-12"/>
        </w:rPr>
        <w:object w:dxaOrig="700" w:dyaOrig="360">
          <v:shape id="_x0000_i1068" type="#_x0000_t75" style="width:35.1pt;height:18pt" o:ole="">
            <v:imagedata r:id="rId95" o:title=""/>
          </v:shape>
          <o:OLEObject Type="Embed" ProgID="Equation.DSMT4" ShapeID="_x0000_i1068" DrawAspect="Content" ObjectID="_1696011538" r:id="rId96"/>
        </w:object>
      </w:r>
      <w:r w:rsidRPr="00A40BE0">
        <w:rPr>
          <w:rFonts w:hAnsi="宋体"/>
        </w:rPr>
        <w:t>处的导数等于零</w:t>
      </w:r>
      <w:r w:rsidR="00487F19">
        <w:rPr>
          <w:rFonts w:hint="eastAsia"/>
        </w:rPr>
        <w:t>．</w:t>
      </w:r>
    </w:p>
    <w:p w:rsidR="00AF4B38" w:rsidRPr="00A40BE0" w:rsidRDefault="00AF4B38" w:rsidP="00AF4B38">
      <w:pPr>
        <w:ind w:firstLineChars="200" w:firstLine="480"/>
      </w:pPr>
      <w:r w:rsidRPr="00A40BE0">
        <w:rPr>
          <w:rFonts w:hAnsi="宋体"/>
        </w:rPr>
        <w:t>(</w:t>
      </w:r>
      <w:r w:rsidRPr="00A40BE0">
        <w:t>B</w:t>
      </w:r>
      <w:r w:rsidRPr="00A40BE0">
        <w:rPr>
          <w:rFonts w:hAnsi="宋体"/>
        </w:rPr>
        <w:t>)</w:t>
      </w:r>
      <w:r w:rsidR="00487F19">
        <w:rPr>
          <w:rFonts w:hAnsi="宋体" w:hint="eastAsia"/>
        </w:rPr>
        <w:t xml:space="preserve"> </w:t>
      </w:r>
      <w:r w:rsidR="00462709" w:rsidRPr="00462709">
        <w:rPr>
          <w:position w:val="-12"/>
        </w:rPr>
        <w:object w:dxaOrig="859" w:dyaOrig="360">
          <v:shape id="_x0000_i1069" type="#_x0000_t75" style="width:42.9pt;height:18pt" o:ole="">
            <v:imagedata r:id="rId97" o:title=""/>
          </v:shape>
          <o:OLEObject Type="Embed" ProgID="Equation.DSMT4" ShapeID="_x0000_i1069" DrawAspect="Content" ObjectID="_1696011539" r:id="rId98"/>
        </w:object>
      </w:r>
      <w:r w:rsidRPr="00A40BE0">
        <w:rPr>
          <w:rFonts w:hAnsi="宋体"/>
        </w:rPr>
        <w:t>在</w:t>
      </w:r>
      <w:r w:rsidR="00462709" w:rsidRPr="00462709">
        <w:rPr>
          <w:position w:val="-12"/>
        </w:rPr>
        <w:object w:dxaOrig="700" w:dyaOrig="360">
          <v:shape id="_x0000_i1070" type="#_x0000_t75" style="width:35.1pt;height:18pt" o:ole="">
            <v:imagedata r:id="rId99" o:title=""/>
          </v:shape>
          <o:OLEObject Type="Embed" ProgID="Equation.DSMT4" ShapeID="_x0000_i1070" DrawAspect="Content" ObjectID="_1696011540" r:id="rId100"/>
        </w:object>
      </w:r>
      <w:r w:rsidRPr="00A40BE0">
        <w:rPr>
          <w:rFonts w:hAnsi="宋体"/>
        </w:rPr>
        <w:t>处的导数大于零</w:t>
      </w:r>
      <w:r w:rsidR="00487F19">
        <w:rPr>
          <w:rFonts w:hint="eastAsia"/>
        </w:rPr>
        <w:t>．</w:t>
      </w:r>
    </w:p>
    <w:p w:rsidR="00487F19" w:rsidRDefault="00AF4B38" w:rsidP="00AF4B38">
      <w:pPr>
        <w:ind w:firstLineChars="200" w:firstLine="480"/>
      </w:pPr>
      <w:r w:rsidRPr="00A40BE0">
        <w:t xml:space="preserve">(C) </w:t>
      </w:r>
      <w:r w:rsidR="00462709" w:rsidRPr="00462709">
        <w:rPr>
          <w:position w:val="-12"/>
        </w:rPr>
        <w:object w:dxaOrig="859" w:dyaOrig="360">
          <v:shape id="_x0000_i1071" type="#_x0000_t75" style="width:42.9pt;height:18pt" o:ole="">
            <v:imagedata r:id="rId101" o:title=""/>
          </v:shape>
          <o:OLEObject Type="Embed" ProgID="Equation.DSMT4" ShapeID="_x0000_i1071" DrawAspect="Content" ObjectID="_1696011541" r:id="rId102"/>
        </w:object>
      </w:r>
      <w:r w:rsidRPr="00A40BE0">
        <w:rPr>
          <w:rFonts w:hAnsi="宋体"/>
        </w:rPr>
        <w:t>在</w:t>
      </w:r>
      <w:r w:rsidR="00462709" w:rsidRPr="00462709">
        <w:rPr>
          <w:position w:val="-12"/>
        </w:rPr>
        <w:object w:dxaOrig="700" w:dyaOrig="360">
          <v:shape id="_x0000_i1072" type="#_x0000_t75" style="width:35.1pt;height:18pt" o:ole="">
            <v:imagedata r:id="rId103" o:title=""/>
          </v:shape>
          <o:OLEObject Type="Embed" ProgID="Equation.DSMT4" ShapeID="_x0000_i1072" DrawAspect="Content" ObjectID="_1696011542" r:id="rId104"/>
        </w:object>
      </w:r>
      <w:r w:rsidRPr="00A40BE0">
        <w:rPr>
          <w:rFonts w:hAnsi="宋体"/>
        </w:rPr>
        <w:t>处的导数小于零</w:t>
      </w:r>
      <w:r w:rsidR="00487F19">
        <w:rPr>
          <w:rFonts w:hint="eastAsia"/>
        </w:rPr>
        <w:t>．</w:t>
      </w:r>
    </w:p>
    <w:p w:rsidR="00AF4B38" w:rsidRPr="00F83C34" w:rsidRDefault="00AF4B38" w:rsidP="00156E18">
      <w:pPr>
        <w:ind w:firstLineChars="200" w:firstLine="480"/>
      </w:pPr>
      <w:r w:rsidRPr="00A40BE0">
        <w:t xml:space="preserve">(D) </w:t>
      </w:r>
      <w:r w:rsidR="00462709" w:rsidRPr="00462709">
        <w:rPr>
          <w:position w:val="-12"/>
        </w:rPr>
        <w:object w:dxaOrig="859" w:dyaOrig="360">
          <v:shape id="_x0000_i1073" type="#_x0000_t75" style="width:42.9pt;height:18pt" o:ole="">
            <v:imagedata r:id="rId105" o:title=""/>
          </v:shape>
          <o:OLEObject Type="Embed" ProgID="Equation.DSMT4" ShapeID="_x0000_i1073" DrawAspect="Content" ObjectID="_1696011543" r:id="rId106"/>
        </w:object>
      </w:r>
      <w:r w:rsidRPr="00A40BE0">
        <w:rPr>
          <w:rFonts w:hAnsi="宋体"/>
        </w:rPr>
        <w:t>在</w:t>
      </w:r>
      <w:r w:rsidR="00462709" w:rsidRPr="00462709">
        <w:rPr>
          <w:position w:val="-12"/>
        </w:rPr>
        <w:object w:dxaOrig="700" w:dyaOrig="360">
          <v:shape id="_x0000_i1074" type="#_x0000_t75" style="width:35.1pt;height:18pt" o:ole="">
            <v:imagedata r:id="rId107" o:title=""/>
          </v:shape>
          <o:OLEObject Type="Embed" ProgID="Equation.DSMT4" ShapeID="_x0000_i1074" DrawAspect="Content" ObjectID="_1696011544" r:id="rId108"/>
        </w:object>
      </w:r>
      <w:r w:rsidRPr="00A40BE0">
        <w:rPr>
          <w:rFonts w:hAnsi="宋体"/>
        </w:rPr>
        <w:t>处的导数不存在</w:t>
      </w:r>
      <w:r w:rsidR="00487F19">
        <w:rPr>
          <w:rFonts w:hint="eastAsia"/>
        </w:rPr>
        <w:t>．</w:t>
      </w:r>
    </w:p>
    <w:p w:rsidR="00AF4B38" w:rsidRPr="00F83C34" w:rsidRDefault="00AF4B38" w:rsidP="00AF4B38"/>
    <w:p w:rsidR="00AF4B38" w:rsidRPr="00AF4B38" w:rsidRDefault="00AF4B38" w:rsidP="00AF4B38"/>
    <w:p w:rsidR="00AF4B38" w:rsidRPr="00A40BE0" w:rsidRDefault="00AF4B38" w:rsidP="00AF4B38">
      <w:r w:rsidRPr="00A40BE0">
        <w:rPr>
          <w:rFonts w:hAnsi="宋体"/>
          <w:bCs/>
        </w:rPr>
        <w:t>(</w:t>
      </w:r>
      <w:r w:rsidRPr="00A40BE0">
        <w:rPr>
          <w:bCs/>
        </w:rPr>
        <w:t>3</w:t>
      </w:r>
      <w:r w:rsidRPr="00A40BE0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A40BE0">
        <w:rPr>
          <w:rFonts w:hAnsi="宋体"/>
        </w:rPr>
        <w:t>设</w:t>
      </w:r>
      <w:r w:rsidR="00462709" w:rsidRPr="00462709">
        <w:rPr>
          <w:position w:val="-24"/>
        </w:rPr>
        <w:object w:dxaOrig="1260" w:dyaOrig="660">
          <v:shape id="_x0000_i1075" type="#_x0000_t75" style="width:63.25pt;height:33.25pt" o:ole="">
            <v:imagedata r:id="rId109" o:title=""/>
          </v:shape>
          <o:OLEObject Type="Embed" ProgID="Equation.DSMT4" ShapeID="_x0000_i1075" DrawAspect="Content" ObjectID="_1696011545" r:id="rId110"/>
        </w:object>
      </w:r>
      <w:r w:rsidRPr="00A40BE0">
        <w:rPr>
          <w:rFonts w:hAnsi="宋体"/>
        </w:rPr>
        <w:t>，</w:t>
      </w:r>
      <w:r w:rsidR="00462709" w:rsidRPr="00462709">
        <w:rPr>
          <w:position w:val="-24"/>
        </w:rPr>
        <w:object w:dxaOrig="1240" w:dyaOrig="660">
          <v:shape id="_x0000_i1076" type="#_x0000_t75" style="width:61.85pt;height:33.25pt" o:ole="">
            <v:imagedata r:id="rId111" o:title=""/>
          </v:shape>
          <o:OLEObject Type="Embed" ProgID="Equation.DSMT4" ShapeID="_x0000_i1076" DrawAspect="Content" ObjectID="_1696011546" r:id="rId112"/>
        </w:object>
      </w:r>
      <w:r w:rsidRPr="00A40BE0">
        <w:rPr>
          <w:rFonts w:hAnsi="宋体"/>
        </w:rPr>
        <w:t>，</w:t>
      </w:r>
      <w:r w:rsidR="00462709" w:rsidRPr="00462709">
        <w:rPr>
          <w:position w:val="-8"/>
        </w:rPr>
        <w:object w:dxaOrig="999" w:dyaOrig="300">
          <v:shape id="_x0000_i1077" type="#_x0000_t75" style="width:49.85pt;height:15.25pt" o:ole="">
            <v:imagedata r:id="rId113" o:title=""/>
          </v:shape>
          <o:OLEObject Type="Embed" ProgID="Equation.DSMT4" ShapeID="_x0000_i1077" DrawAspect="Content" ObjectID="_1696011547" r:id="rId114"/>
        </w:object>
      </w:r>
      <w:r w:rsidRPr="00A40BE0">
        <w:rPr>
          <w:rFonts w:hAnsi="宋体"/>
        </w:rPr>
        <w:t>，则下列命题正确的是</w:t>
      </w:r>
      <w:r w:rsidRPr="00A40BE0">
        <w:rPr>
          <w:rFonts w:hAnsi="宋体"/>
        </w:rPr>
        <w:t>(</w:t>
      </w:r>
      <w:r w:rsidRPr="00A40BE0">
        <w:t xml:space="preserve">    </w:t>
      </w:r>
      <w:r w:rsidRPr="00A40BE0">
        <w:rPr>
          <w:rFonts w:hAnsi="宋体"/>
        </w:rPr>
        <w:t>)</w:t>
      </w:r>
    </w:p>
    <w:p w:rsidR="00AF4B38" w:rsidRPr="00A40BE0" w:rsidRDefault="00AF4B38" w:rsidP="00AF4B38">
      <w:pPr>
        <w:ind w:firstLineChars="200" w:firstLine="480"/>
      </w:pPr>
      <w:r w:rsidRPr="00A40BE0">
        <w:t xml:space="preserve">(A) </w:t>
      </w:r>
      <w:r w:rsidRPr="00A40BE0">
        <w:rPr>
          <w:rFonts w:hAnsi="宋体"/>
        </w:rPr>
        <w:t>若</w:t>
      </w:r>
      <w:r w:rsidR="00462709" w:rsidRPr="00462709">
        <w:rPr>
          <w:position w:val="-28"/>
        </w:rPr>
        <w:object w:dxaOrig="560" w:dyaOrig="680">
          <v:shape id="_x0000_i1078" type="#_x0000_t75" style="width:28.15pt;height:34.15pt" o:ole="">
            <v:imagedata r:id="rId115" o:title=""/>
          </v:shape>
          <o:OLEObject Type="Embed" ProgID="Equation.DSMT4" ShapeID="_x0000_i1078" DrawAspect="Content" ObjectID="_1696011548" r:id="rId116"/>
        </w:object>
      </w:r>
      <w:r w:rsidRPr="00A40BE0">
        <w:rPr>
          <w:rFonts w:hAnsi="宋体"/>
        </w:rPr>
        <w:t>条件收敛，则</w:t>
      </w:r>
      <w:r w:rsidR="00462709" w:rsidRPr="00462709">
        <w:rPr>
          <w:position w:val="-28"/>
        </w:rPr>
        <w:object w:dxaOrig="560" w:dyaOrig="680">
          <v:shape id="_x0000_i1079" type="#_x0000_t75" style="width:28.15pt;height:34.15pt" o:ole="">
            <v:imagedata r:id="rId117" o:title=""/>
          </v:shape>
          <o:OLEObject Type="Embed" ProgID="Equation.DSMT4" ShapeID="_x0000_i1079" DrawAspect="Content" ObjectID="_1696011549" r:id="rId118"/>
        </w:object>
      </w:r>
      <w:r w:rsidRPr="00A40BE0">
        <w:rPr>
          <w:rFonts w:hAnsi="宋体"/>
        </w:rPr>
        <w:t>与</w:t>
      </w:r>
      <w:r w:rsidR="00462709" w:rsidRPr="00462709">
        <w:rPr>
          <w:position w:val="-28"/>
        </w:rPr>
        <w:object w:dxaOrig="560" w:dyaOrig="680">
          <v:shape id="_x0000_i1080" type="#_x0000_t75" style="width:28.15pt;height:34.15pt" o:ole="">
            <v:imagedata r:id="rId119" o:title=""/>
          </v:shape>
          <o:OLEObject Type="Embed" ProgID="Equation.DSMT4" ShapeID="_x0000_i1080" DrawAspect="Content" ObjectID="_1696011550" r:id="rId120"/>
        </w:object>
      </w:r>
      <w:r w:rsidRPr="00A40BE0">
        <w:rPr>
          <w:rFonts w:hAnsi="宋体"/>
        </w:rPr>
        <w:t>都收敛</w:t>
      </w:r>
      <w:r w:rsidR="007C6E6C">
        <w:rPr>
          <w:rFonts w:hint="eastAsia"/>
        </w:rPr>
        <w:t>．</w:t>
      </w:r>
    </w:p>
    <w:p w:rsidR="00AF4B38" w:rsidRPr="00A40BE0" w:rsidRDefault="00AF4B38" w:rsidP="00AF4B38">
      <w:pPr>
        <w:ind w:firstLineChars="200" w:firstLine="480"/>
      </w:pPr>
      <w:r w:rsidRPr="00A40BE0">
        <w:t xml:space="preserve">(B) </w:t>
      </w:r>
      <w:r w:rsidRPr="00A40BE0">
        <w:rPr>
          <w:rFonts w:hAnsi="宋体"/>
        </w:rPr>
        <w:t>若</w:t>
      </w:r>
      <w:r w:rsidR="00462709" w:rsidRPr="00462709">
        <w:rPr>
          <w:position w:val="-28"/>
        </w:rPr>
        <w:object w:dxaOrig="560" w:dyaOrig="680">
          <v:shape id="_x0000_i1081" type="#_x0000_t75" style="width:28.15pt;height:34.15pt" o:ole="">
            <v:imagedata r:id="rId121" o:title=""/>
          </v:shape>
          <o:OLEObject Type="Embed" ProgID="Equation.DSMT4" ShapeID="_x0000_i1081" DrawAspect="Content" ObjectID="_1696011551" r:id="rId122"/>
        </w:object>
      </w:r>
      <w:r w:rsidRPr="00A40BE0">
        <w:rPr>
          <w:rFonts w:hAnsi="宋体"/>
        </w:rPr>
        <w:t>绝对收敛，则</w:t>
      </w:r>
      <w:r w:rsidR="00462709" w:rsidRPr="00462709">
        <w:rPr>
          <w:position w:val="-28"/>
        </w:rPr>
        <w:object w:dxaOrig="560" w:dyaOrig="680">
          <v:shape id="_x0000_i1082" type="#_x0000_t75" style="width:28.15pt;height:34.15pt" o:ole="">
            <v:imagedata r:id="rId123" o:title=""/>
          </v:shape>
          <o:OLEObject Type="Embed" ProgID="Equation.DSMT4" ShapeID="_x0000_i1082" DrawAspect="Content" ObjectID="_1696011552" r:id="rId124"/>
        </w:object>
      </w:r>
      <w:r w:rsidRPr="00A40BE0">
        <w:rPr>
          <w:rFonts w:hAnsi="宋体"/>
        </w:rPr>
        <w:t>与</w:t>
      </w:r>
      <w:r w:rsidR="00462709" w:rsidRPr="00462709">
        <w:rPr>
          <w:position w:val="-28"/>
        </w:rPr>
        <w:object w:dxaOrig="560" w:dyaOrig="680">
          <v:shape id="_x0000_i1083" type="#_x0000_t75" style="width:28.15pt;height:34.15pt" o:ole="">
            <v:imagedata r:id="rId125" o:title=""/>
          </v:shape>
          <o:OLEObject Type="Embed" ProgID="Equation.DSMT4" ShapeID="_x0000_i1083" DrawAspect="Content" ObjectID="_1696011553" r:id="rId126"/>
        </w:object>
      </w:r>
      <w:r w:rsidRPr="00A40BE0">
        <w:rPr>
          <w:rFonts w:hAnsi="宋体"/>
        </w:rPr>
        <w:t>都收敛</w:t>
      </w:r>
      <w:r w:rsidR="007C6E6C">
        <w:rPr>
          <w:rFonts w:hint="eastAsia"/>
        </w:rPr>
        <w:t>．</w:t>
      </w:r>
    </w:p>
    <w:p w:rsidR="00AF4B38" w:rsidRPr="00A40BE0" w:rsidRDefault="00AF4B38" w:rsidP="00AF4B38">
      <w:pPr>
        <w:ind w:firstLineChars="200" w:firstLine="480"/>
      </w:pPr>
      <w:r w:rsidRPr="00A40BE0">
        <w:t xml:space="preserve">(C) </w:t>
      </w:r>
      <w:r w:rsidRPr="00A40BE0">
        <w:rPr>
          <w:rFonts w:hAnsi="宋体"/>
        </w:rPr>
        <w:t>若</w:t>
      </w:r>
      <w:r w:rsidR="00462709" w:rsidRPr="00462709">
        <w:rPr>
          <w:position w:val="-28"/>
        </w:rPr>
        <w:object w:dxaOrig="560" w:dyaOrig="680">
          <v:shape id="_x0000_i1084" type="#_x0000_t75" style="width:28.15pt;height:34.15pt" o:ole="">
            <v:imagedata r:id="rId127" o:title=""/>
          </v:shape>
          <o:OLEObject Type="Embed" ProgID="Equation.DSMT4" ShapeID="_x0000_i1084" DrawAspect="Content" ObjectID="_1696011554" r:id="rId128"/>
        </w:object>
      </w:r>
      <w:r w:rsidRPr="00A40BE0">
        <w:rPr>
          <w:rFonts w:hAnsi="宋体"/>
        </w:rPr>
        <w:t>条件收敛，则</w:t>
      </w:r>
      <w:r w:rsidR="00462709" w:rsidRPr="00462709">
        <w:rPr>
          <w:position w:val="-28"/>
        </w:rPr>
        <w:object w:dxaOrig="560" w:dyaOrig="680">
          <v:shape id="_x0000_i1085" type="#_x0000_t75" style="width:28.15pt;height:34.15pt" o:ole="">
            <v:imagedata r:id="rId129" o:title=""/>
          </v:shape>
          <o:OLEObject Type="Embed" ProgID="Equation.DSMT4" ShapeID="_x0000_i1085" DrawAspect="Content" ObjectID="_1696011555" r:id="rId130"/>
        </w:object>
      </w:r>
      <w:r w:rsidRPr="00A40BE0">
        <w:rPr>
          <w:rFonts w:hAnsi="宋体"/>
        </w:rPr>
        <w:t>与</w:t>
      </w:r>
      <w:r w:rsidR="00462709" w:rsidRPr="00462709">
        <w:rPr>
          <w:position w:val="-28"/>
        </w:rPr>
        <w:object w:dxaOrig="560" w:dyaOrig="680">
          <v:shape id="_x0000_i1086" type="#_x0000_t75" style="width:28.15pt;height:34.15pt" o:ole="">
            <v:imagedata r:id="rId131" o:title=""/>
          </v:shape>
          <o:OLEObject Type="Embed" ProgID="Equation.DSMT4" ShapeID="_x0000_i1086" DrawAspect="Content" ObjectID="_1696011556" r:id="rId132"/>
        </w:object>
      </w:r>
      <w:r w:rsidRPr="00A40BE0">
        <w:rPr>
          <w:rFonts w:hAnsi="宋体"/>
        </w:rPr>
        <w:t>敛散性都不定</w:t>
      </w:r>
      <w:r w:rsidR="007C6E6C">
        <w:rPr>
          <w:rFonts w:hint="eastAsia"/>
        </w:rPr>
        <w:t>．</w:t>
      </w:r>
    </w:p>
    <w:p w:rsidR="00AF4B38" w:rsidRDefault="00AF4B38" w:rsidP="00AF4B38">
      <w:pPr>
        <w:ind w:firstLineChars="200" w:firstLine="480"/>
      </w:pPr>
      <w:r w:rsidRPr="00A40BE0">
        <w:t xml:space="preserve">(D) </w:t>
      </w:r>
      <w:r w:rsidRPr="00A40BE0">
        <w:rPr>
          <w:rFonts w:hAnsi="宋体"/>
        </w:rPr>
        <w:t>若</w:t>
      </w:r>
      <w:r w:rsidR="00462709" w:rsidRPr="00462709">
        <w:rPr>
          <w:position w:val="-28"/>
        </w:rPr>
        <w:object w:dxaOrig="560" w:dyaOrig="680">
          <v:shape id="_x0000_i1087" type="#_x0000_t75" style="width:28.15pt;height:34.15pt" o:ole="">
            <v:imagedata r:id="rId133" o:title=""/>
          </v:shape>
          <o:OLEObject Type="Embed" ProgID="Equation.DSMT4" ShapeID="_x0000_i1087" DrawAspect="Content" ObjectID="_1696011557" r:id="rId134"/>
        </w:object>
      </w:r>
      <w:r w:rsidRPr="00A40BE0">
        <w:rPr>
          <w:rFonts w:hAnsi="宋体"/>
        </w:rPr>
        <w:t>绝对收敛，则</w:t>
      </w:r>
      <w:r w:rsidR="00462709" w:rsidRPr="00462709">
        <w:rPr>
          <w:position w:val="-28"/>
        </w:rPr>
        <w:object w:dxaOrig="560" w:dyaOrig="680">
          <v:shape id="_x0000_i1088" type="#_x0000_t75" style="width:28.15pt;height:34.15pt" o:ole="">
            <v:imagedata r:id="rId135" o:title=""/>
          </v:shape>
          <o:OLEObject Type="Embed" ProgID="Equation.DSMT4" ShapeID="_x0000_i1088" DrawAspect="Content" ObjectID="_1696011558" r:id="rId136"/>
        </w:object>
      </w:r>
      <w:r w:rsidRPr="00A40BE0">
        <w:rPr>
          <w:rFonts w:hAnsi="宋体"/>
        </w:rPr>
        <w:t>与</w:t>
      </w:r>
      <w:r w:rsidR="00462709" w:rsidRPr="00462709">
        <w:rPr>
          <w:position w:val="-28"/>
        </w:rPr>
        <w:object w:dxaOrig="560" w:dyaOrig="680">
          <v:shape id="_x0000_i1089" type="#_x0000_t75" style="width:28.15pt;height:34.15pt" o:ole="">
            <v:imagedata r:id="rId137" o:title=""/>
          </v:shape>
          <o:OLEObject Type="Embed" ProgID="Equation.DSMT4" ShapeID="_x0000_i1089" DrawAspect="Content" ObjectID="_1696011559" r:id="rId138"/>
        </w:object>
      </w:r>
      <w:r w:rsidRPr="00A40BE0">
        <w:rPr>
          <w:rFonts w:hAnsi="宋体"/>
        </w:rPr>
        <w:t>敛散性都不定</w:t>
      </w:r>
      <w:r w:rsidR="007C6E6C">
        <w:rPr>
          <w:rFonts w:hint="eastAsia"/>
        </w:rPr>
        <w:t>．</w:t>
      </w:r>
    </w:p>
    <w:p w:rsidR="00AF4B38" w:rsidRPr="00F83C34" w:rsidRDefault="00AF4B38" w:rsidP="00AF4B38"/>
    <w:p w:rsidR="00AF4B38" w:rsidRPr="00AF4B38" w:rsidRDefault="00AF4B38" w:rsidP="00AF4B38"/>
    <w:p w:rsidR="00AF4B38" w:rsidRPr="00A40BE0" w:rsidRDefault="00AF4B38" w:rsidP="00AF4B38">
      <w:r w:rsidRPr="00A40BE0">
        <w:rPr>
          <w:rFonts w:hAnsi="宋体"/>
          <w:bCs/>
        </w:rPr>
        <w:t>(</w:t>
      </w:r>
      <w:r w:rsidRPr="00A40BE0">
        <w:rPr>
          <w:bCs/>
        </w:rPr>
        <w:t>4</w:t>
      </w:r>
      <w:r w:rsidRPr="00A40BE0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A40BE0">
        <w:rPr>
          <w:rFonts w:hAnsi="宋体"/>
        </w:rPr>
        <w:t>设三阶矩阵</w:t>
      </w:r>
      <w:r w:rsidR="00462709" w:rsidRPr="00462709">
        <w:rPr>
          <w:position w:val="-50"/>
        </w:rPr>
        <w:object w:dxaOrig="1500" w:dyaOrig="1120">
          <v:shape id="_x0000_i1090" type="#_x0000_t75" style="width:75.25pt;height:55.85pt" o:ole="">
            <v:imagedata r:id="rId139" o:title=""/>
          </v:shape>
          <o:OLEObject Type="Embed" ProgID="Equation.DSMT4" ShapeID="_x0000_i1090" DrawAspect="Content" ObjectID="_1696011560" r:id="rId140"/>
        </w:object>
      </w:r>
      <w:r w:rsidRPr="00A40BE0">
        <w:rPr>
          <w:rFonts w:hAnsi="宋体"/>
        </w:rPr>
        <w:t>，若</w:t>
      </w:r>
      <w:r w:rsidR="00462709" w:rsidRPr="00025957">
        <w:rPr>
          <w:position w:val="-4"/>
        </w:rPr>
        <w:object w:dxaOrig="240" w:dyaOrig="260">
          <v:shape id="_x0000_i1091" type="#_x0000_t75" style="width:12pt;height:12.9pt" o:ole="">
            <v:imagedata r:id="rId141" o:title=""/>
          </v:shape>
          <o:OLEObject Type="Embed" ProgID="Equation.DSMT4" ShapeID="_x0000_i1091" DrawAspect="Content" ObjectID="_1696011561" r:id="rId142"/>
        </w:object>
      </w:r>
      <w:r w:rsidRPr="00A40BE0">
        <w:rPr>
          <w:rFonts w:hAnsi="宋体"/>
        </w:rPr>
        <w:t>的伴随矩阵的秩为</w:t>
      </w:r>
      <w:r w:rsidR="00462709" w:rsidRPr="00025957">
        <w:rPr>
          <w:position w:val="-4"/>
        </w:rPr>
        <w:object w:dxaOrig="180" w:dyaOrig="260">
          <v:shape id="_x0000_i1092" type="#_x0000_t75" style="width:9.25pt;height:12.9pt" o:ole="">
            <v:imagedata r:id="rId143" o:title=""/>
          </v:shape>
          <o:OLEObject Type="Embed" ProgID="Equation.DSMT4" ShapeID="_x0000_i1092" DrawAspect="Content" ObjectID="_1696011562" r:id="rId144"/>
        </w:object>
      </w:r>
      <w:r w:rsidRPr="00A40BE0">
        <w:rPr>
          <w:rFonts w:hAnsi="宋体"/>
        </w:rPr>
        <w:t>，则必有</w:t>
      </w:r>
      <w:r w:rsidRPr="00A40BE0">
        <w:rPr>
          <w:rFonts w:hAnsi="宋体"/>
        </w:rPr>
        <w:t>(</w:t>
      </w:r>
      <w:r w:rsidRPr="00A40BE0">
        <w:t xml:space="preserve">    </w:t>
      </w:r>
      <w:r w:rsidRPr="00A40BE0">
        <w:rPr>
          <w:rFonts w:hAnsi="宋体"/>
        </w:rPr>
        <w:t>)</w:t>
      </w:r>
    </w:p>
    <w:p w:rsidR="00AF4B38" w:rsidRPr="00A40BE0" w:rsidRDefault="00AF4B38" w:rsidP="00AF4B38">
      <w:pPr>
        <w:ind w:firstLineChars="200" w:firstLine="480"/>
      </w:pPr>
      <w:r w:rsidRPr="00A40BE0">
        <w:t xml:space="preserve">(A) </w:t>
      </w:r>
      <w:r w:rsidR="00462709" w:rsidRPr="00462709">
        <w:rPr>
          <w:position w:val="-6"/>
        </w:rPr>
        <w:object w:dxaOrig="560" w:dyaOrig="279">
          <v:shape id="_x0000_i1093" type="#_x0000_t75" style="width:28.15pt;height:13.85pt" o:ole="">
            <v:imagedata r:id="rId145" o:title=""/>
          </v:shape>
          <o:OLEObject Type="Embed" ProgID="Equation.DSMT4" ShapeID="_x0000_i1093" DrawAspect="Content" ObjectID="_1696011563" r:id="rId146"/>
        </w:object>
      </w:r>
      <w:r w:rsidRPr="00A40BE0">
        <w:rPr>
          <w:rFonts w:hAnsi="宋体"/>
        </w:rPr>
        <w:t>或</w:t>
      </w:r>
      <w:r w:rsidR="00462709" w:rsidRPr="00462709">
        <w:rPr>
          <w:position w:val="-6"/>
        </w:rPr>
        <w:object w:dxaOrig="999" w:dyaOrig="279">
          <v:shape id="_x0000_i1094" type="#_x0000_t75" style="width:49.85pt;height:13.85pt" o:ole="">
            <v:imagedata r:id="rId147" o:title=""/>
          </v:shape>
          <o:OLEObject Type="Embed" ProgID="Equation.DSMT4" ShapeID="_x0000_i1094" DrawAspect="Content" ObjectID="_1696011564" r:id="rId148"/>
        </w:object>
      </w:r>
      <w:r w:rsidR="000265BD">
        <w:rPr>
          <w:rFonts w:hint="eastAsia"/>
        </w:rPr>
        <w:t>．</w:t>
      </w:r>
      <w:r w:rsidR="000265BD">
        <w:rPr>
          <w:rFonts w:hint="eastAsia"/>
        </w:rPr>
        <w:tab/>
      </w:r>
      <w:r w:rsidR="000265BD">
        <w:rPr>
          <w:rFonts w:hint="eastAsia"/>
        </w:rPr>
        <w:tab/>
      </w:r>
      <w:r w:rsidR="000265BD">
        <w:rPr>
          <w:rFonts w:hint="eastAsia"/>
        </w:rPr>
        <w:tab/>
      </w:r>
      <w:r w:rsidR="000265BD">
        <w:rPr>
          <w:rFonts w:hint="eastAsia"/>
        </w:rPr>
        <w:tab/>
      </w:r>
      <w:r w:rsidRPr="00A40BE0">
        <w:t xml:space="preserve">(B) </w:t>
      </w:r>
      <w:r w:rsidR="00462709" w:rsidRPr="00462709">
        <w:rPr>
          <w:position w:val="-6"/>
        </w:rPr>
        <w:object w:dxaOrig="560" w:dyaOrig="279">
          <v:shape id="_x0000_i1095" type="#_x0000_t75" style="width:28.15pt;height:13.85pt" o:ole="">
            <v:imagedata r:id="rId149" o:title=""/>
          </v:shape>
          <o:OLEObject Type="Embed" ProgID="Equation.DSMT4" ShapeID="_x0000_i1095" DrawAspect="Content" ObjectID="_1696011565" r:id="rId150"/>
        </w:object>
      </w:r>
      <w:r w:rsidRPr="00A40BE0">
        <w:rPr>
          <w:rFonts w:hAnsi="宋体"/>
        </w:rPr>
        <w:t>或</w:t>
      </w:r>
      <w:r w:rsidR="00462709" w:rsidRPr="00462709">
        <w:rPr>
          <w:position w:val="-6"/>
        </w:rPr>
        <w:object w:dxaOrig="999" w:dyaOrig="279">
          <v:shape id="_x0000_i1096" type="#_x0000_t75" style="width:49.85pt;height:13.85pt" o:ole="">
            <v:imagedata r:id="rId151" o:title=""/>
          </v:shape>
          <o:OLEObject Type="Embed" ProgID="Equation.DSMT4" ShapeID="_x0000_i1096" DrawAspect="Content" ObjectID="_1696011566" r:id="rId152"/>
        </w:object>
      </w:r>
      <w:r w:rsidR="000265BD">
        <w:rPr>
          <w:rFonts w:hint="eastAsia"/>
        </w:rPr>
        <w:t>．</w:t>
      </w:r>
    </w:p>
    <w:p w:rsidR="00AF4B38" w:rsidRPr="00A40BE0" w:rsidRDefault="00AF4B38" w:rsidP="0048036A">
      <w:pPr>
        <w:ind w:firstLineChars="200" w:firstLine="480"/>
      </w:pPr>
      <w:r w:rsidRPr="00A40BE0">
        <w:t xml:space="preserve">(C) </w:t>
      </w:r>
      <w:r w:rsidR="00462709" w:rsidRPr="00462709">
        <w:rPr>
          <w:position w:val="-6"/>
        </w:rPr>
        <w:object w:dxaOrig="560" w:dyaOrig="279">
          <v:shape id="_x0000_i1097" type="#_x0000_t75" style="width:28.15pt;height:13.85pt" o:ole="">
            <v:imagedata r:id="rId153" o:title=""/>
          </v:shape>
          <o:OLEObject Type="Embed" ProgID="Equation.DSMT4" ShapeID="_x0000_i1097" DrawAspect="Content" ObjectID="_1696011567" r:id="rId154"/>
        </w:object>
      </w:r>
      <w:r w:rsidRPr="00A40BE0">
        <w:rPr>
          <w:rFonts w:hAnsi="宋体"/>
        </w:rPr>
        <w:t>且</w:t>
      </w:r>
      <w:r w:rsidR="00462709" w:rsidRPr="00462709">
        <w:rPr>
          <w:position w:val="-6"/>
        </w:rPr>
        <w:object w:dxaOrig="999" w:dyaOrig="279">
          <v:shape id="_x0000_i1098" type="#_x0000_t75" style="width:49.85pt;height:13.85pt" o:ole="">
            <v:imagedata r:id="rId155" o:title=""/>
          </v:shape>
          <o:OLEObject Type="Embed" ProgID="Equation.DSMT4" ShapeID="_x0000_i1098" DrawAspect="Content" ObjectID="_1696011568" r:id="rId156"/>
        </w:object>
      </w:r>
      <w:r w:rsidR="000265BD">
        <w:rPr>
          <w:rFonts w:hint="eastAsia"/>
        </w:rPr>
        <w:t>．</w:t>
      </w:r>
      <w:r w:rsidR="000265BD">
        <w:rPr>
          <w:rFonts w:hint="eastAsia"/>
        </w:rPr>
        <w:tab/>
      </w:r>
      <w:r w:rsidR="000265BD">
        <w:rPr>
          <w:rFonts w:hint="eastAsia"/>
        </w:rPr>
        <w:tab/>
      </w:r>
      <w:r w:rsidR="000265BD">
        <w:rPr>
          <w:rFonts w:hint="eastAsia"/>
        </w:rPr>
        <w:tab/>
      </w:r>
      <w:r w:rsidR="000265BD">
        <w:rPr>
          <w:rFonts w:hint="eastAsia"/>
        </w:rPr>
        <w:tab/>
      </w:r>
      <w:r w:rsidRPr="00A40BE0">
        <w:t xml:space="preserve">(D) </w:t>
      </w:r>
      <w:r w:rsidR="00462709" w:rsidRPr="00462709">
        <w:rPr>
          <w:position w:val="-6"/>
        </w:rPr>
        <w:object w:dxaOrig="560" w:dyaOrig="279">
          <v:shape id="_x0000_i1099" type="#_x0000_t75" style="width:28.15pt;height:13.85pt" o:ole="">
            <v:imagedata r:id="rId157" o:title=""/>
          </v:shape>
          <o:OLEObject Type="Embed" ProgID="Equation.DSMT4" ShapeID="_x0000_i1099" DrawAspect="Content" ObjectID="_1696011569" r:id="rId158"/>
        </w:object>
      </w:r>
      <w:r w:rsidRPr="00A40BE0">
        <w:rPr>
          <w:rFonts w:hAnsi="宋体"/>
        </w:rPr>
        <w:t>且</w:t>
      </w:r>
      <w:r w:rsidR="00462709" w:rsidRPr="00462709">
        <w:rPr>
          <w:position w:val="-6"/>
        </w:rPr>
        <w:object w:dxaOrig="999" w:dyaOrig="279">
          <v:shape id="_x0000_i1100" type="#_x0000_t75" style="width:49.85pt;height:13.85pt" o:ole="">
            <v:imagedata r:id="rId159" o:title=""/>
          </v:shape>
          <o:OLEObject Type="Embed" ProgID="Equation.DSMT4" ShapeID="_x0000_i1100" DrawAspect="Content" ObjectID="_1696011570" r:id="rId160"/>
        </w:object>
      </w:r>
      <w:r w:rsidR="000265BD">
        <w:rPr>
          <w:rFonts w:hint="eastAsia"/>
        </w:rPr>
        <w:t>．</w:t>
      </w:r>
    </w:p>
    <w:p w:rsidR="00AF4B38" w:rsidRPr="00F83C34" w:rsidRDefault="00AF4B38" w:rsidP="00AF4B38"/>
    <w:p w:rsidR="00AF4B38" w:rsidRPr="00AF4B38" w:rsidRDefault="00AF4B38" w:rsidP="00AF4B38">
      <w:pPr>
        <w:rPr>
          <w:rFonts w:hAnsi="宋体"/>
          <w:bCs/>
        </w:rPr>
      </w:pPr>
    </w:p>
    <w:p w:rsidR="00AF4B38" w:rsidRPr="00A40BE0" w:rsidRDefault="00AF4B38" w:rsidP="00AF4B38">
      <w:r w:rsidRPr="00A40BE0">
        <w:rPr>
          <w:rFonts w:hAnsi="宋体"/>
          <w:bCs/>
        </w:rPr>
        <w:t>(</w:t>
      </w:r>
      <w:r w:rsidRPr="00A40BE0">
        <w:rPr>
          <w:bCs/>
        </w:rPr>
        <w:t>5</w:t>
      </w:r>
      <w:r w:rsidRPr="00A40BE0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A40BE0">
        <w:rPr>
          <w:rFonts w:hAnsi="宋体"/>
        </w:rPr>
        <w:t>设</w:t>
      </w:r>
      <w:r w:rsidR="00462709" w:rsidRPr="00462709">
        <w:rPr>
          <w:position w:val="-12"/>
        </w:rPr>
        <w:object w:dxaOrig="1200" w:dyaOrig="360">
          <v:shape id="_x0000_i1101" type="#_x0000_t75" style="width:60pt;height:18pt" o:ole="">
            <v:imagedata r:id="rId161" o:title=""/>
          </v:shape>
          <o:OLEObject Type="Embed" ProgID="Equation.DSMT4" ShapeID="_x0000_i1101" DrawAspect="Content" ObjectID="_1696011571" r:id="rId162"/>
        </w:object>
      </w:r>
      <w:r w:rsidRPr="00A40BE0">
        <w:rPr>
          <w:rFonts w:hAnsi="宋体"/>
        </w:rPr>
        <w:t>均为</w:t>
      </w:r>
      <w:r w:rsidR="00462709" w:rsidRPr="00025957">
        <w:rPr>
          <w:position w:val="-4"/>
        </w:rPr>
        <w:object w:dxaOrig="200" w:dyaOrig="200">
          <v:shape id="_x0000_i1102" type="#_x0000_t75" style="width:10.15pt;height:10.15pt" o:ole="">
            <v:imagedata r:id="rId163" o:title=""/>
          </v:shape>
          <o:OLEObject Type="Embed" ProgID="Equation.DSMT4" ShapeID="_x0000_i1102" DrawAspect="Content" ObjectID="_1696011572" r:id="rId164"/>
        </w:object>
      </w:r>
      <w:r w:rsidRPr="00A40BE0">
        <w:rPr>
          <w:rFonts w:hAnsi="宋体"/>
        </w:rPr>
        <w:t>维向量，下列结论不正确的是</w:t>
      </w:r>
      <w:r w:rsidRPr="00A40BE0">
        <w:rPr>
          <w:rFonts w:hAnsi="宋体"/>
        </w:rPr>
        <w:t>(</w:t>
      </w:r>
      <w:r w:rsidRPr="00A40BE0">
        <w:t xml:space="preserve">    </w:t>
      </w:r>
      <w:r w:rsidRPr="00A40BE0">
        <w:rPr>
          <w:rFonts w:hAnsi="宋体"/>
        </w:rPr>
        <w:t>)</w:t>
      </w:r>
    </w:p>
    <w:p w:rsidR="00AF4B38" w:rsidRPr="00A40BE0" w:rsidRDefault="00AF4B38" w:rsidP="000265BD">
      <w:pPr>
        <w:ind w:leftChars="200" w:left="960" w:hangingChars="200" w:hanging="480"/>
        <w:jc w:val="left"/>
      </w:pPr>
      <w:r w:rsidRPr="00A40BE0">
        <w:t xml:space="preserve">(A) </w:t>
      </w:r>
      <w:r w:rsidRPr="00A40BE0">
        <w:rPr>
          <w:rFonts w:hAnsi="宋体"/>
        </w:rPr>
        <w:t>若对于任意一组不全为零的数</w:t>
      </w:r>
      <w:r w:rsidR="00462709" w:rsidRPr="00462709">
        <w:rPr>
          <w:position w:val="-12"/>
        </w:rPr>
        <w:object w:dxaOrig="1120" w:dyaOrig="360">
          <v:shape id="_x0000_i1103" type="#_x0000_t75" style="width:55.85pt;height:18pt" o:ole="">
            <v:imagedata r:id="rId165" o:title=""/>
          </v:shape>
          <o:OLEObject Type="Embed" ProgID="Equation.DSMT4" ShapeID="_x0000_i1103" DrawAspect="Content" ObjectID="_1696011573" r:id="rId166"/>
        </w:object>
      </w:r>
      <w:r w:rsidRPr="00A40BE0">
        <w:rPr>
          <w:rFonts w:hAnsi="宋体"/>
        </w:rPr>
        <w:t>，都有</w:t>
      </w:r>
      <w:r w:rsidR="00462709" w:rsidRPr="00462709">
        <w:rPr>
          <w:position w:val="-12"/>
        </w:rPr>
        <w:object w:dxaOrig="2520" w:dyaOrig="360">
          <v:shape id="_x0000_i1104" type="#_x0000_t75" style="width:126pt;height:18pt" o:ole="">
            <v:imagedata r:id="rId167" o:title=""/>
          </v:shape>
          <o:OLEObject Type="Embed" ProgID="Equation.DSMT4" ShapeID="_x0000_i1104" DrawAspect="Content" ObjectID="_1696011574" r:id="rId168"/>
        </w:object>
      </w:r>
      <w:r w:rsidRPr="00A40BE0">
        <w:rPr>
          <w:rFonts w:hAnsi="宋体"/>
        </w:rPr>
        <w:t>，则</w:t>
      </w:r>
      <w:r w:rsidR="00462709" w:rsidRPr="00462709">
        <w:rPr>
          <w:position w:val="-12"/>
        </w:rPr>
        <w:object w:dxaOrig="1200" w:dyaOrig="360">
          <v:shape id="_x0000_i1105" type="#_x0000_t75" style="width:60pt;height:18pt" o:ole="">
            <v:imagedata r:id="rId169" o:title=""/>
          </v:shape>
          <o:OLEObject Type="Embed" ProgID="Equation.DSMT4" ShapeID="_x0000_i1105" DrawAspect="Content" ObjectID="_1696011575" r:id="rId170"/>
        </w:object>
      </w:r>
      <w:r w:rsidRPr="00A40BE0">
        <w:rPr>
          <w:rFonts w:hAnsi="宋体"/>
        </w:rPr>
        <w:t>线性无关</w:t>
      </w:r>
      <w:r w:rsidR="000265BD">
        <w:rPr>
          <w:rFonts w:hint="eastAsia"/>
        </w:rPr>
        <w:t>．</w:t>
      </w:r>
    </w:p>
    <w:p w:rsidR="00AF4B38" w:rsidRPr="00A40BE0" w:rsidRDefault="00AF4B38" w:rsidP="00BE0B2E">
      <w:pPr>
        <w:ind w:leftChars="200" w:left="960" w:hangingChars="200" w:hanging="480"/>
        <w:jc w:val="left"/>
      </w:pPr>
      <w:r w:rsidRPr="00A40BE0">
        <w:t xml:space="preserve">(B) </w:t>
      </w:r>
      <w:r w:rsidRPr="00A40BE0">
        <w:rPr>
          <w:rFonts w:hAnsi="宋体"/>
        </w:rPr>
        <w:t>若</w:t>
      </w:r>
      <w:r w:rsidR="00462709" w:rsidRPr="00462709">
        <w:rPr>
          <w:position w:val="-12"/>
        </w:rPr>
        <w:object w:dxaOrig="1200" w:dyaOrig="360">
          <v:shape id="_x0000_i1106" type="#_x0000_t75" style="width:60pt;height:18pt" o:ole="">
            <v:imagedata r:id="rId171" o:title=""/>
          </v:shape>
          <o:OLEObject Type="Embed" ProgID="Equation.DSMT4" ShapeID="_x0000_i1106" DrawAspect="Content" ObjectID="_1696011576" r:id="rId172"/>
        </w:object>
      </w:r>
      <w:r w:rsidRPr="00A40BE0">
        <w:rPr>
          <w:rFonts w:hAnsi="宋体"/>
        </w:rPr>
        <w:t>线性相关，则对于任意一组不全为零的数</w:t>
      </w:r>
      <w:r w:rsidR="00462709" w:rsidRPr="00462709">
        <w:rPr>
          <w:position w:val="-12"/>
        </w:rPr>
        <w:object w:dxaOrig="1120" w:dyaOrig="360">
          <v:shape id="_x0000_i1107" type="#_x0000_t75" style="width:55.85pt;height:18pt" o:ole="">
            <v:imagedata r:id="rId173" o:title=""/>
          </v:shape>
          <o:OLEObject Type="Embed" ProgID="Equation.DSMT4" ShapeID="_x0000_i1107" DrawAspect="Content" ObjectID="_1696011577" r:id="rId174"/>
        </w:object>
      </w:r>
      <w:r w:rsidRPr="00A40BE0">
        <w:rPr>
          <w:rFonts w:hAnsi="宋体"/>
        </w:rPr>
        <w:t>，都有</w:t>
      </w:r>
      <w:r w:rsidR="00462709" w:rsidRPr="00462709">
        <w:rPr>
          <w:position w:val="-12"/>
        </w:rPr>
        <w:object w:dxaOrig="2520" w:dyaOrig="360">
          <v:shape id="_x0000_i1108" type="#_x0000_t75" style="width:126pt;height:18pt" o:ole="">
            <v:imagedata r:id="rId175" o:title=""/>
          </v:shape>
          <o:OLEObject Type="Embed" ProgID="Equation.DSMT4" ShapeID="_x0000_i1108" DrawAspect="Content" ObjectID="_1696011578" r:id="rId176"/>
        </w:object>
      </w:r>
      <w:r w:rsidR="000265BD">
        <w:rPr>
          <w:rFonts w:hint="eastAsia"/>
        </w:rPr>
        <w:t>．</w:t>
      </w:r>
    </w:p>
    <w:p w:rsidR="00AF4B38" w:rsidRPr="00A40BE0" w:rsidRDefault="00AF4B38" w:rsidP="00AF4B38">
      <w:pPr>
        <w:ind w:firstLineChars="200" w:firstLine="480"/>
      </w:pPr>
      <w:r w:rsidRPr="00A40BE0">
        <w:t xml:space="preserve">(C) </w:t>
      </w:r>
      <w:r w:rsidR="00462709" w:rsidRPr="00462709">
        <w:rPr>
          <w:position w:val="-12"/>
        </w:rPr>
        <w:object w:dxaOrig="1200" w:dyaOrig="360">
          <v:shape id="_x0000_i1109" type="#_x0000_t75" style="width:60pt;height:18pt" o:ole="">
            <v:imagedata r:id="rId177" o:title=""/>
          </v:shape>
          <o:OLEObject Type="Embed" ProgID="Equation.DSMT4" ShapeID="_x0000_i1109" DrawAspect="Content" ObjectID="_1696011579" r:id="rId178"/>
        </w:object>
      </w:r>
      <w:r w:rsidRPr="00A40BE0">
        <w:rPr>
          <w:rFonts w:hAnsi="宋体"/>
        </w:rPr>
        <w:t>线性无关的充分必要条件是此向量组的秩为</w:t>
      </w:r>
      <w:r w:rsidR="00462709" w:rsidRPr="00462709">
        <w:rPr>
          <w:position w:val="-6"/>
        </w:rPr>
        <w:object w:dxaOrig="180" w:dyaOrig="220">
          <v:shape id="_x0000_i1110" type="#_x0000_t75" style="width:9.25pt;height:11.1pt" o:ole="">
            <v:imagedata r:id="rId179" o:title=""/>
          </v:shape>
          <o:OLEObject Type="Embed" ProgID="Equation.DSMT4" ShapeID="_x0000_i1110" DrawAspect="Content" ObjectID="_1696011580" r:id="rId180"/>
        </w:object>
      </w:r>
      <w:r w:rsidR="000265BD">
        <w:rPr>
          <w:rFonts w:hint="eastAsia"/>
        </w:rPr>
        <w:t>．</w:t>
      </w:r>
    </w:p>
    <w:p w:rsidR="00AF4B38" w:rsidRDefault="00AF4B38" w:rsidP="00AF4B38">
      <w:pPr>
        <w:ind w:firstLineChars="200" w:firstLine="480"/>
      </w:pPr>
      <w:r w:rsidRPr="00A40BE0">
        <w:t xml:space="preserve">(D) </w:t>
      </w:r>
      <w:r w:rsidR="00462709" w:rsidRPr="00462709">
        <w:rPr>
          <w:position w:val="-12"/>
        </w:rPr>
        <w:object w:dxaOrig="1200" w:dyaOrig="360">
          <v:shape id="_x0000_i1111" type="#_x0000_t75" style="width:60pt;height:18pt" o:ole="">
            <v:imagedata r:id="rId181" o:title=""/>
          </v:shape>
          <o:OLEObject Type="Embed" ProgID="Equation.DSMT4" ShapeID="_x0000_i1111" DrawAspect="Content" ObjectID="_1696011581" r:id="rId182"/>
        </w:object>
      </w:r>
      <w:r w:rsidRPr="00A40BE0">
        <w:rPr>
          <w:rFonts w:hAnsi="宋体"/>
        </w:rPr>
        <w:t>线性无关的必要条件是其中任意两个向量线性无关</w:t>
      </w:r>
      <w:r w:rsidR="000265BD">
        <w:rPr>
          <w:rFonts w:hint="eastAsia"/>
        </w:rPr>
        <w:t>．</w:t>
      </w:r>
    </w:p>
    <w:p w:rsidR="00AF4B38" w:rsidRPr="00F83C34" w:rsidRDefault="00AF4B38" w:rsidP="00AF4B38"/>
    <w:p w:rsidR="00AF4B38" w:rsidRPr="00AF4B38" w:rsidRDefault="00AF4B38" w:rsidP="00AF4B38"/>
    <w:p w:rsidR="00AF4B38" w:rsidRPr="00BE0B2E" w:rsidRDefault="00AF4B38" w:rsidP="00BE0B2E">
      <w:pPr>
        <w:ind w:left="480" w:hangingChars="200" w:hanging="480"/>
        <w:rPr>
          <w:rFonts w:hAnsi="宋体"/>
        </w:rPr>
      </w:pPr>
      <w:r w:rsidRPr="00A40BE0">
        <w:rPr>
          <w:rFonts w:hAnsi="宋体"/>
          <w:bCs/>
        </w:rPr>
        <w:t>(</w:t>
      </w:r>
      <w:r w:rsidRPr="00A40BE0">
        <w:rPr>
          <w:bCs/>
        </w:rPr>
        <w:t>6</w:t>
      </w:r>
      <w:r w:rsidRPr="00A40BE0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A40BE0">
        <w:rPr>
          <w:rFonts w:hAnsi="宋体"/>
        </w:rPr>
        <w:t>将一枚硬币独立地掷两次，引进事件：</w:t>
      </w:r>
      <w:r w:rsidR="00462709" w:rsidRPr="00462709">
        <w:rPr>
          <w:position w:val="-12"/>
        </w:rPr>
        <w:object w:dxaOrig="279" w:dyaOrig="360">
          <v:shape id="_x0000_i1112" type="#_x0000_t75" style="width:13.85pt;height:18pt" o:ole="">
            <v:imagedata r:id="rId183" o:title=""/>
          </v:shape>
          <o:OLEObject Type="Embed" ProgID="Equation.DSMT4" ShapeID="_x0000_i1112" DrawAspect="Content" ObjectID="_1696011582" r:id="rId184"/>
        </w:object>
      </w:r>
      <w:r w:rsidRPr="00A40BE0">
        <w:t>={</w:t>
      </w:r>
      <w:r w:rsidRPr="00A40BE0">
        <w:rPr>
          <w:rFonts w:hAnsi="宋体"/>
        </w:rPr>
        <w:t>掷第一次出现正面</w:t>
      </w:r>
      <w:r w:rsidRPr="00A40BE0">
        <w:t>}</w:t>
      </w:r>
      <w:r w:rsidRPr="00A40BE0">
        <w:rPr>
          <w:rFonts w:hAnsi="宋体"/>
        </w:rPr>
        <w:t>，</w:t>
      </w:r>
      <w:r w:rsidR="00462709" w:rsidRPr="00462709">
        <w:rPr>
          <w:position w:val="-12"/>
        </w:rPr>
        <w:object w:dxaOrig="300" w:dyaOrig="360">
          <v:shape id="_x0000_i1113" type="#_x0000_t75" style="width:15.25pt;height:18pt" o:ole="">
            <v:imagedata r:id="rId185" o:title=""/>
          </v:shape>
          <o:OLEObject Type="Embed" ProgID="Equation.DSMT4" ShapeID="_x0000_i1113" DrawAspect="Content" ObjectID="_1696011583" r:id="rId186"/>
        </w:object>
      </w:r>
      <w:r w:rsidRPr="00A40BE0">
        <w:t>={</w:t>
      </w:r>
      <w:r w:rsidRPr="00A40BE0">
        <w:rPr>
          <w:rFonts w:hAnsi="宋体"/>
        </w:rPr>
        <w:t>掷第二次出现正面</w:t>
      </w:r>
      <w:r w:rsidRPr="00A40BE0">
        <w:t>}</w:t>
      </w:r>
      <w:r w:rsidRPr="00A40BE0">
        <w:rPr>
          <w:rFonts w:hAnsi="宋体"/>
        </w:rPr>
        <w:t>，</w:t>
      </w:r>
      <w:r w:rsidR="00462709" w:rsidRPr="00462709">
        <w:rPr>
          <w:position w:val="-12"/>
        </w:rPr>
        <w:object w:dxaOrig="279" w:dyaOrig="360">
          <v:shape id="_x0000_i1114" type="#_x0000_t75" style="width:13.85pt;height:18pt" o:ole="">
            <v:imagedata r:id="rId187" o:title=""/>
          </v:shape>
          <o:OLEObject Type="Embed" ProgID="Equation.DSMT4" ShapeID="_x0000_i1114" DrawAspect="Content" ObjectID="_1696011584" r:id="rId188"/>
        </w:object>
      </w:r>
      <w:r w:rsidRPr="00A40BE0">
        <w:t>={</w:t>
      </w:r>
      <w:r w:rsidRPr="00A40BE0">
        <w:rPr>
          <w:rFonts w:hAnsi="宋体"/>
        </w:rPr>
        <w:t>正、反面各出现一次</w:t>
      </w:r>
      <w:r w:rsidRPr="00A40BE0">
        <w:t>}</w:t>
      </w:r>
      <w:r w:rsidRPr="00A40BE0">
        <w:rPr>
          <w:rFonts w:hAnsi="宋体"/>
        </w:rPr>
        <w:t>，</w:t>
      </w:r>
      <w:r w:rsidR="00462709" w:rsidRPr="00462709">
        <w:rPr>
          <w:position w:val="-12"/>
        </w:rPr>
        <w:object w:dxaOrig="300" w:dyaOrig="360">
          <v:shape id="_x0000_i1115" type="#_x0000_t75" style="width:15.25pt;height:18pt" o:ole="">
            <v:imagedata r:id="rId189" o:title=""/>
          </v:shape>
          <o:OLEObject Type="Embed" ProgID="Equation.DSMT4" ShapeID="_x0000_i1115" DrawAspect="Content" ObjectID="_1696011585" r:id="rId190"/>
        </w:object>
      </w:r>
      <w:r w:rsidRPr="00A40BE0">
        <w:t>={</w:t>
      </w:r>
      <w:r w:rsidRPr="00A40BE0">
        <w:rPr>
          <w:rFonts w:hAnsi="宋体"/>
        </w:rPr>
        <w:t>正面出现两次</w:t>
      </w:r>
      <w:r w:rsidRPr="00A40BE0">
        <w:t>}</w:t>
      </w:r>
      <w:r w:rsidRPr="00A40BE0">
        <w:rPr>
          <w:rFonts w:hAnsi="宋体"/>
        </w:rPr>
        <w:t>，则事件</w:t>
      </w:r>
      <w:r w:rsidRPr="00A40BE0">
        <w:rPr>
          <w:rFonts w:hAnsi="宋体"/>
        </w:rPr>
        <w:t>(</w:t>
      </w:r>
      <w:r w:rsidRPr="00A40BE0">
        <w:t xml:space="preserve">    </w:t>
      </w:r>
      <w:r w:rsidRPr="00A40BE0">
        <w:rPr>
          <w:rFonts w:hAnsi="宋体"/>
        </w:rPr>
        <w:t>)</w:t>
      </w:r>
    </w:p>
    <w:p w:rsidR="00AF4B38" w:rsidRPr="005A1C00" w:rsidRDefault="00AF4B38" w:rsidP="00AF4B38">
      <w:pPr>
        <w:ind w:firstLineChars="200" w:firstLine="480"/>
      </w:pPr>
      <w:r w:rsidRPr="00A40BE0">
        <w:t>(A</w:t>
      </w:r>
      <w:r w:rsidRPr="005A1C00">
        <w:t xml:space="preserve">) </w:t>
      </w:r>
      <w:r w:rsidR="00462709" w:rsidRPr="00462709">
        <w:rPr>
          <w:position w:val="-12"/>
        </w:rPr>
        <w:object w:dxaOrig="920" w:dyaOrig="360">
          <v:shape id="_x0000_i1116" type="#_x0000_t75" style="width:46.15pt;height:18pt" o:ole="">
            <v:imagedata r:id="rId191" o:title=""/>
          </v:shape>
          <o:OLEObject Type="Embed" ProgID="Equation.DSMT4" ShapeID="_x0000_i1116" DrawAspect="Content" ObjectID="_1696011586" r:id="rId192"/>
        </w:object>
      </w:r>
      <w:r w:rsidRPr="005A1C00">
        <w:rPr>
          <w:rFonts w:hAnsi="宋体"/>
        </w:rPr>
        <w:t>相互独立</w:t>
      </w:r>
      <w:r w:rsidR="00BE0B2E">
        <w:rPr>
          <w:rFonts w:hint="eastAsia"/>
        </w:rPr>
        <w:t>．</w:t>
      </w:r>
      <w:r w:rsidR="00BE0B2E">
        <w:rPr>
          <w:rFonts w:hint="eastAsia"/>
        </w:rPr>
        <w:tab/>
      </w:r>
      <w:r w:rsidR="00BE0B2E">
        <w:rPr>
          <w:rFonts w:hint="eastAsia"/>
        </w:rPr>
        <w:tab/>
      </w:r>
      <w:r w:rsidR="00BE0B2E">
        <w:rPr>
          <w:rFonts w:hint="eastAsia"/>
        </w:rPr>
        <w:tab/>
      </w:r>
      <w:r w:rsidR="00BE0B2E">
        <w:rPr>
          <w:rFonts w:hint="eastAsia"/>
        </w:rPr>
        <w:tab/>
      </w:r>
      <w:r w:rsidRPr="005A1C00">
        <w:t xml:space="preserve">(B) </w:t>
      </w:r>
      <w:r w:rsidR="00462709" w:rsidRPr="00462709">
        <w:rPr>
          <w:position w:val="-12"/>
        </w:rPr>
        <w:object w:dxaOrig="920" w:dyaOrig="360">
          <v:shape id="_x0000_i1117" type="#_x0000_t75" style="width:46.15pt;height:18pt" o:ole="">
            <v:imagedata r:id="rId193" o:title=""/>
          </v:shape>
          <o:OLEObject Type="Embed" ProgID="Equation.DSMT4" ShapeID="_x0000_i1117" DrawAspect="Content" ObjectID="_1696011587" r:id="rId194"/>
        </w:object>
      </w:r>
      <w:r w:rsidRPr="005A1C00">
        <w:rPr>
          <w:rFonts w:hAnsi="宋体"/>
        </w:rPr>
        <w:t>相互独立</w:t>
      </w:r>
      <w:r w:rsidR="00BE0B2E">
        <w:rPr>
          <w:rFonts w:hint="eastAsia"/>
        </w:rPr>
        <w:t>．</w:t>
      </w:r>
    </w:p>
    <w:p w:rsidR="00AF4B38" w:rsidRDefault="00AF4B38" w:rsidP="00AF4B38">
      <w:pPr>
        <w:ind w:firstLineChars="200" w:firstLine="480"/>
      </w:pPr>
      <w:r w:rsidRPr="005A1C00">
        <w:t xml:space="preserve">(C) </w:t>
      </w:r>
      <w:r w:rsidR="00462709" w:rsidRPr="00462709">
        <w:rPr>
          <w:position w:val="-12"/>
        </w:rPr>
        <w:object w:dxaOrig="920" w:dyaOrig="360">
          <v:shape id="_x0000_i1118" type="#_x0000_t75" style="width:46.15pt;height:18pt" o:ole="">
            <v:imagedata r:id="rId195" o:title=""/>
          </v:shape>
          <o:OLEObject Type="Embed" ProgID="Equation.DSMT4" ShapeID="_x0000_i1118" DrawAspect="Content" ObjectID="_1696011588" r:id="rId196"/>
        </w:object>
      </w:r>
      <w:r w:rsidRPr="005A1C00">
        <w:rPr>
          <w:rFonts w:hAnsi="宋体"/>
        </w:rPr>
        <w:t>两两独立</w:t>
      </w:r>
      <w:r w:rsidR="00BE0B2E">
        <w:rPr>
          <w:rFonts w:hint="eastAsia"/>
        </w:rPr>
        <w:t>．</w:t>
      </w:r>
      <w:r w:rsidR="00BE0B2E">
        <w:rPr>
          <w:rFonts w:hint="eastAsia"/>
        </w:rPr>
        <w:tab/>
      </w:r>
      <w:r w:rsidR="00BE0B2E">
        <w:rPr>
          <w:rFonts w:hint="eastAsia"/>
        </w:rPr>
        <w:tab/>
      </w:r>
      <w:r w:rsidR="00BE0B2E">
        <w:rPr>
          <w:rFonts w:hint="eastAsia"/>
        </w:rPr>
        <w:tab/>
      </w:r>
      <w:r w:rsidR="00BE0B2E">
        <w:rPr>
          <w:rFonts w:hint="eastAsia"/>
        </w:rPr>
        <w:tab/>
      </w:r>
      <w:r w:rsidRPr="005A1C00">
        <w:t xml:space="preserve">(D) </w:t>
      </w:r>
      <w:r w:rsidR="00462709" w:rsidRPr="00462709">
        <w:rPr>
          <w:position w:val="-12"/>
        </w:rPr>
        <w:object w:dxaOrig="920" w:dyaOrig="360">
          <v:shape id="_x0000_i1119" type="#_x0000_t75" style="width:46.15pt;height:18pt" o:ole="">
            <v:imagedata r:id="rId197" o:title=""/>
          </v:shape>
          <o:OLEObject Type="Embed" ProgID="Equation.DSMT4" ShapeID="_x0000_i1119" DrawAspect="Content" ObjectID="_1696011589" r:id="rId198"/>
        </w:object>
      </w:r>
      <w:r w:rsidRPr="005A1C00">
        <w:rPr>
          <w:rFonts w:hAnsi="宋体"/>
        </w:rPr>
        <w:t>两两独立</w:t>
      </w:r>
      <w:r w:rsidR="00BE0B2E">
        <w:rPr>
          <w:rFonts w:hint="eastAsia"/>
        </w:rPr>
        <w:t>．</w:t>
      </w:r>
    </w:p>
    <w:p w:rsidR="00AF4B38" w:rsidRPr="00F83C34" w:rsidRDefault="00AF4B38" w:rsidP="00AF4B38"/>
    <w:p w:rsidR="00AF4B38" w:rsidRPr="005A1C00" w:rsidRDefault="00AF4B38" w:rsidP="00AF4B38"/>
    <w:p w:rsidR="00AF4B38" w:rsidRPr="005A1C00" w:rsidRDefault="00AF4B38" w:rsidP="00AF4B38">
      <w:pPr>
        <w:pStyle w:val="1"/>
      </w:pPr>
      <w:r w:rsidRPr="005A1C00">
        <w:lastRenderedPageBreak/>
        <w:t>三、</w:t>
      </w:r>
      <w:r>
        <w:rPr>
          <w:rFonts w:hint="eastAsia"/>
        </w:rPr>
        <w:t>（</w:t>
      </w:r>
      <w:r w:rsidRPr="005A1C00">
        <w:t>本题满分8分</w:t>
      </w:r>
      <w:r>
        <w:rPr>
          <w:rFonts w:hint="eastAsia"/>
        </w:rPr>
        <w:t>）</w:t>
      </w:r>
    </w:p>
    <w:p w:rsidR="00AF4B38" w:rsidRDefault="00AF4B38" w:rsidP="0048036A">
      <w:pPr>
        <w:ind w:leftChars="200" w:left="480"/>
      </w:pPr>
      <w:r w:rsidRPr="005A1C00">
        <w:rPr>
          <w:rFonts w:hAnsi="宋体"/>
        </w:rPr>
        <w:t>设</w:t>
      </w:r>
      <w:r w:rsidR="00462709" w:rsidRPr="00462709">
        <w:rPr>
          <w:position w:val="-28"/>
        </w:rPr>
        <w:object w:dxaOrig="3980" w:dyaOrig="660">
          <v:shape id="_x0000_i1120" type="#_x0000_t75" style="width:198.9pt;height:33.25pt" o:ole="">
            <v:imagedata r:id="rId199" o:title=""/>
          </v:shape>
          <o:OLEObject Type="Embed" ProgID="Equation.DSMT4" ShapeID="_x0000_i1120" DrawAspect="Content" ObjectID="_1696011590" r:id="rId200"/>
        </w:object>
      </w:r>
      <w:r>
        <w:rPr>
          <w:rFonts w:hint="eastAsia"/>
        </w:rPr>
        <w:t>，</w:t>
      </w:r>
      <w:r w:rsidRPr="005A1C00">
        <w:rPr>
          <w:rFonts w:hAnsi="宋体"/>
        </w:rPr>
        <w:t>试补充定义</w:t>
      </w:r>
      <w:r w:rsidR="00462709" w:rsidRPr="00462709">
        <w:rPr>
          <w:position w:val="-10"/>
        </w:rPr>
        <w:object w:dxaOrig="520" w:dyaOrig="320">
          <v:shape id="_x0000_i1121" type="#_x0000_t75" style="width:25.85pt;height:16.15pt" o:ole="">
            <v:imagedata r:id="rId201" o:title=""/>
          </v:shape>
          <o:OLEObject Type="Embed" ProgID="Equation.DSMT4" ShapeID="_x0000_i1121" DrawAspect="Content" ObjectID="_1696011591" r:id="rId202"/>
        </w:object>
      </w:r>
      <w:r w:rsidRPr="005A1C00">
        <w:rPr>
          <w:rFonts w:hAnsi="宋体"/>
        </w:rPr>
        <w:t>使得</w:t>
      </w:r>
      <w:r w:rsidR="00462709" w:rsidRPr="00462709">
        <w:rPr>
          <w:position w:val="-10"/>
        </w:rPr>
        <w:object w:dxaOrig="540" w:dyaOrig="320">
          <v:shape id="_x0000_i1122" type="#_x0000_t75" style="width:27.25pt;height:16.15pt" o:ole="">
            <v:imagedata r:id="rId203" o:title=""/>
          </v:shape>
          <o:OLEObject Type="Embed" ProgID="Equation.DSMT4" ShapeID="_x0000_i1122" DrawAspect="Content" ObjectID="_1696011592" r:id="rId204"/>
        </w:object>
      </w:r>
      <w:r w:rsidRPr="005A1C00">
        <w:rPr>
          <w:rFonts w:hAnsi="宋体"/>
        </w:rPr>
        <w:t>在</w:t>
      </w:r>
      <w:r w:rsidR="00462709" w:rsidRPr="00462709">
        <w:rPr>
          <w:position w:val="-24"/>
        </w:rPr>
        <w:object w:dxaOrig="620" w:dyaOrig="620">
          <v:shape id="_x0000_i1123" type="#_x0000_t75" style="width:30.9pt;height:30.9pt" o:ole="">
            <v:imagedata r:id="rId205" o:title=""/>
          </v:shape>
          <o:OLEObject Type="Embed" ProgID="Equation.DSMT4" ShapeID="_x0000_i1123" DrawAspect="Content" ObjectID="_1696011593" r:id="rId206"/>
        </w:object>
      </w:r>
      <w:r w:rsidRPr="005A1C00">
        <w:rPr>
          <w:rFonts w:hAnsi="宋体"/>
        </w:rPr>
        <w:t>上连续</w:t>
      </w:r>
      <w:r w:rsidR="0048036A">
        <w:rPr>
          <w:rFonts w:hint="eastAsia"/>
        </w:rPr>
        <w:t>．</w:t>
      </w:r>
    </w:p>
    <w:p w:rsidR="00AF4B38" w:rsidRPr="00F83C34" w:rsidRDefault="00AF4B38" w:rsidP="00AF4B38"/>
    <w:p w:rsidR="00AF4B38" w:rsidRPr="00AF4B38" w:rsidRDefault="00AF4B38" w:rsidP="00AF4B38"/>
    <w:p w:rsidR="00AF4B38" w:rsidRPr="005A1C00" w:rsidRDefault="00AF4B38" w:rsidP="00AF4B38">
      <w:pPr>
        <w:pStyle w:val="1"/>
      </w:pPr>
      <w:r w:rsidRPr="005A1C00">
        <w:t>四、</w:t>
      </w:r>
      <w:r>
        <w:rPr>
          <w:rFonts w:hint="eastAsia"/>
        </w:rPr>
        <w:t>（</w:t>
      </w:r>
      <w:r w:rsidRPr="005A1C00">
        <w:t>本题满分8分</w:t>
      </w:r>
      <w:r>
        <w:rPr>
          <w:rFonts w:hint="eastAsia"/>
        </w:rPr>
        <w:t>）</w:t>
      </w:r>
    </w:p>
    <w:p w:rsidR="00AF4B38" w:rsidRDefault="00AF4B38" w:rsidP="00674139">
      <w:pPr>
        <w:ind w:leftChars="200" w:left="480"/>
        <w:jc w:val="left"/>
      </w:pPr>
      <w:r w:rsidRPr="005A1C00">
        <w:rPr>
          <w:rFonts w:hAnsi="宋体"/>
        </w:rPr>
        <w:t>设</w:t>
      </w:r>
      <w:r w:rsidR="00462709" w:rsidRPr="00462709">
        <w:rPr>
          <w:position w:val="-10"/>
        </w:rPr>
        <w:object w:dxaOrig="720" w:dyaOrig="320">
          <v:shape id="_x0000_i1124" type="#_x0000_t75" style="width:36pt;height:16.15pt" o:ole="">
            <v:imagedata r:id="rId207" o:title=""/>
          </v:shape>
          <o:OLEObject Type="Embed" ProgID="Equation.DSMT4" ShapeID="_x0000_i1124" DrawAspect="Content" ObjectID="_1696011594" r:id="rId208"/>
        </w:object>
      </w:r>
      <w:r w:rsidRPr="005A1C00">
        <w:rPr>
          <w:rFonts w:hAnsi="宋体"/>
        </w:rPr>
        <w:t>具有二阶连续偏导数，且满足</w:t>
      </w:r>
      <w:r w:rsidR="00462709" w:rsidRPr="00462709">
        <w:rPr>
          <w:position w:val="-24"/>
        </w:rPr>
        <w:object w:dxaOrig="1420" w:dyaOrig="660">
          <v:shape id="_x0000_i1125" type="#_x0000_t75" style="width:71.1pt;height:33.25pt" o:ole="">
            <v:imagedata r:id="rId209" o:title=""/>
          </v:shape>
          <o:OLEObject Type="Embed" ProgID="Equation.DSMT4" ShapeID="_x0000_i1125" DrawAspect="Content" ObjectID="_1696011595" r:id="rId210"/>
        </w:object>
      </w:r>
      <w:r w:rsidRPr="005A1C00">
        <w:rPr>
          <w:rFonts w:hAnsi="宋体"/>
        </w:rPr>
        <w:t>，又</w:t>
      </w:r>
      <w:r w:rsidR="00462709" w:rsidRPr="00462709">
        <w:rPr>
          <w:position w:val="-24"/>
        </w:rPr>
        <w:object w:dxaOrig="2659" w:dyaOrig="620">
          <v:shape id="_x0000_i1126" type="#_x0000_t75" style="width:132.9pt;height:30.9pt" o:ole="">
            <v:imagedata r:id="rId211" o:title=""/>
          </v:shape>
          <o:OLEObject Type="Embed" ProgID="Equation.DSMT4" ShapeID="_x0000_i1126" DrawAspect="Content" ObjectID="_1696011596" r:id="rId212"/>
        </w:object>
      </w:r>
      <w:r w:rsidR="0048036A">
        <w:rPr>
          <w:rFonts w:hint="eastAsia"/>
        </w:rPr>
        <w:t>，</w:t>
      </w:r>
      <w:r w:rsidRPr="005A1C00">
        <w:rPr>
          <w:rFonts w:hAnsi="宋体"/>
        </w:rPr>
        <w:t>求</w:t>
      </w:r>
      <w:r w:rsidR="00462709" w:rsidRPr="00462709">
        <w:rPr>
          <w:position w:val="-28"/>
        </w:rPr>
        <w:object w:dxaOrig="1060" w:dyaOrig="700">
          <v:shape id="_x0000_i1127" type="#_x0000_t75" style="width:53.1pt;height:35.1pt" o:ole="">
            <v:imagedata r:id="rId213" o:title=""/>
          </v:shape>
          <o:OLEObject Type="Embed" ProgID="Equation.DSMT4" ShapeID="_x0000_i1127" DrawAspect="Content" ObjectID="_1696011597" r:id="rId214"/>
        </w:object>
      </w:r>
      <w:r w:rsidR="0048036A">
        <w:rPr>
          <w:rFonts w:hint="eastAsia"/>
        </w:rPr>
        <w:t>．</w:t>
      </w:r>
    </w:p>
    <w:p w:rsidR="00AF4B38" w:rsidRPr="00F83C34" w:rsidRDefault="00AF4B38" w:rsidP="00AF4B38"/>
    <w:p w:rsidR="00AF4B38" w:rsidRPr="00AF4B38" w:rsidRDefault="00AF4B38" w:rsidP="00AF4B38"/>
    <w:p w:rsidR="00AF4B38" w:rsidRPr="005A1C00" w:rsidRDefault="00AF4B38" w:rsidP="003059F2">
      <w:pPr>
        <w:pStyle w:val="1"/>
      </w:pPr>
      <w:r w:rsidRPr="005A1C00">
        <w:t>五、</w:t>
      </w:r>
      <w:r w:rsidR="003059F2">
        <w:rPr>
          <w:rFonts w:hint="eastAsia"/>
        </w:rPr>
        <w:t>（</w:t>
      </w:r>
      <w:r w:rsidRPr="005A1C00">
        <w:t>本题满分8分</w:t>
      </w:r>
      <w:r w:rsidR="003059F2">
        <w:rPr>
          <w:rFonts w:hint="eastAsia"/>
        </w:rPr>
        <w:t>）</w:t>
      </w:r>
    </w:p>
    <w:p w:rsidR="0048036A" w:rsidRDefault="00AF4B38" w:rsidP="0048036A">
      <w:pPr>
        <w:ind w:leftChars="200" w:left="480"/>
        <w:rPr>
          <w:rFonts w:hAnsi="宋体"/>
        </w:rPr>
      </w:pPr>
      <w:r w:rsidRPr="005A1C00">
        <w:rPr>
          <w:rFonts w:hAnsi="宋体"/>
        </w:rPr>
        <w:t>计算二重积分</w:t>
      </w:r>
    </w:p>
    <w:p w:rsidR="0048036A" w:rsidRDefault="00462709" w:rsidP="0048036A">
      <w:pPr>
        <w:ind w:leftChars="200" w:left="480"/>
        <w:jc w:val="center"/>
      </w:pPr>
      <w:r w:rsidRPr="00462709">
        <w:rPr>
          <w:position w:val="-32"/>
        </w:rPr>
        <w:object w:dxaOrig="3280" w:dyaOrig="620">
          <v:shape id="_x0000_i1128" type="#_x0000_t75" style="width:163.85pt;height:30.9pt" o:ole="">
            <v:imagedata r:id="rId215" o:title=""/>
          </v:shape>
          <o:OLEObject Type="Embed" ProgID="Equation.DSMT4" ShapeID="_x0000_i1128" DrawAspect="Content" ObjectID="_1696011598" r:id="rId216"/>
        </w:object>
      </w:r>
    </w:p>
    <w:p w:rsidR="00AF4B38" w:rsidRPr="0048036A" w:rsidRDefault="00AF4B38" w:rsidP="0048036A">
      <w:pPr>
        <w:ind w:leftChars="200" w:left="480"/>
        <w:rPr>
          <w:rFonts w:hAnsi="宋体"/>
        </w:rPr>
      </w:pPr>
      <w:r w:rsidRPr="005A1C00">
        <w:rPr>
          <w:rFonts w:hAnsi="宋体"/>
        </w:rPr>
        <w:t>其中积分区域</w:t>
      </w:r>
      <w:r w:rsidR="00462709" w:rsidRPr="00462709">
        <w:rPr>
          <w:position w:val="-16"/>
        </w:rPr>
        <w:object w:dxaOrig="2340" w:dyaOrig="440">
          <v:shape id="_x0000_i1129" type="#_x0000_t75" style="width:117.25pt;height:22.15pt" o:ole="">
            <v:imagedata r:id="rId217" o:title=""/>
          </v:shape>
          <o:OLEObject Type="Embed" ProgID="Equation.DSMT4" ShapeID="_x0000_i1129" DrawAspect="Content" ObjectID="_1696011599" r:id="rId218"/>
        </w:object>
      </w:r>
      <w:r w:rsidR="00674139">
        <w:rPr>
          <w:rFonts w:hint="eastAsia"/>
        </w:rPr>
        <w:t>．</w:t>
      </w:r>
    </w:p>
    <w:p w:rsidR="00AF4B38" w:rsidRPr="00F83C34" w:rsidRDefault="00AF4B38" w:rsidP="00AF4B38">
      <w:pPr>
        <w:rPr>
          <w:b/>
          <w:bCs/>
        </w:rPr>
      </w:pPr>
    </w:p>
    <w:p w:rsidR="00AF4B38" w:rsidRPr="005A1C00" w:rsidRDefault="00AF4B38" w:rsidP="00AF4B38"/>
    <w:p w:rsidR="00AF4B38" w:rsidRPr="005A1C00" w:rsidRDefault="00AF4B38" w:rsidP="00AF4B38">
      <w:pPr>
        <w:pStyle w:val="1"/>
      </w:pPr>
      <w:r w:rsidRPr="005A1C00">
        <w:t>六、</w:t>
      </w:r>
      <w:r>
        <w:rPr>
          <w:rFonts w:hint="eastAsia"/>
        </w:rPr>
        <w:t>（</w:t>
      </w:r>
      <w:r w:rsidRPr="005A1C00">
        <w:t>本题满分9分</w:t>
      </w:r>
      <w:r>
        <w:rPr>
          <w:rFonts w:hint="eastAsia"/>
        </w:rPr>
        <w:t>）</w:t>
      </w:r>
    </w:p>
    <w:p w:rsidR="00AF4B38" w:rsidRDefault="00AF4B38" w:rsidP="003059F2">
      <w:pPr>
        <w:ind w:leftChars="200" w:left="480"/>
      </w:pPr>
      <w:r w:rsidRPr="005A1C00">
        <w:rPr>
          <w:rFonts w:hAnsi="宋体"/>
        </w:rPr>
        <w:t>求幂级数</w:t>
      </w:r>
      <w:r w:rsidR="00462709" w:rsidRPr="00462709">
        <w:rPr>
          <w:position w:val="-28"/>
        </w:rPr>
        <w:object w:dxaOrig="1560" w:dyaOrig="700">
          <v:shape id="_x0000_i1130" type="#_x0000_t75" style="width:78pt;height:35.1pt" o:ole="">
            <v:imagedata r:id="rId219" o:title=""/>
          </v:shape>
          <o:OLEObject Type="Embed" ProgID="Equation.DSMT4" ShapeID="_x0000_i1130" DrawAspect="Content" ObjectID="_1696011600" r:id="rId220"/>
        </w:object>
      </w:r>
      <w:r w:rsidR="00E82528">
        <w:rPr>
          <w:rFonts w:hint="eastAsia"/>
        </w:rPr>
        <w:t>（</w:t>
      </w:r>
      <w:r w:rsidR="00462709" w:rsidRPr="00462709">
        <w:rPr>
          <w:position w:val="-14"/>
        </w:rPr>
        <w:object w:dxaOrig="620" w:dyaOrig="400">
          <v:shape id="_x0000_i1131" type="#_x0000_t75" style="width:30.9pt;height:19.85pt" o:ole="">
            <v:imagedata r:id="rId221" o:title=""/>
          </v:shape>
          <o:OLEObject Type="Embed" ProgID="Equation.DSMT4" ShapeID="_x0000_i1131" DrawAspect="Content" ObjectID="_1696011601" r:id="rId222"/>
        </w:object>
      </w:r>
      <w:r w:rsidR="00E82528">
        <w:rPr>
          <w:rFonts w:hint="eastAsia"/>
        </w:rPr>
        <w:t>）</w:t>
      </w:r>
      <w:r w:rsidRPr="005A1C00">
        <w:rPr>
          <w:rFonts w:hAnsi="宋体"/>
        </w:rPr>
        <w:t>的和函数</w:t>
      </w:r>
      <w:r w:rsidR="00462709" w:rsidRPr="00462709">
        <w:rPr>
          <w:position w:val="-10"/>
        </w:rPr>
        <w:object w:dxaOrig="540" w:dyaOrig="320">
          <v:shape id="_x0000_i1132" type="#_x0000_t75" style="width:27.25pt;height:16.15pt" o:ole="">
            <v:imagedata r:id="rId223" o:title=""/>
          </v:shape>
          <o:OLEObject Type="Embed" ProgID="Equation.DSMT4" ShapeID="_x0000_i1132" DrawAspect="Content" ObjectID="_1696011602" r:id="rId224"/>
        </w:object>
      </w:r>
      <w:r w:rsidRPr="005A1C00">
        <w:rPr>
          <w:rFonts w:hAnsi="宋体"/>
        </w:rPr>
        <w:t>及其极值</w:t>
      </w:r>
      <w:r w:rsidR="003059F2">
        <w:rPr>
          <w:rFonts w:hint="eastAsia"/>
        </w:rPr>
        <w:t>．</w:t>
      </w:r>
    </w:p>
    <w:p w:rsidR="00AF4B38" w:rsidRPr="00F83C34" w:rsidRDefault="00AF4B38" w:rsidP="00AF4B38"/>
    <w:p w:rsidR="00AF4B38" w:rsidRPr="00AF4B38" w:rsidRDefault="00AF4B38" w:rsidP="00AF4B38"/>
    <w:p w:rsidR="00AF4B38" w:rsidRPr="005A1C00" w:rsidRDefault="00AF4B38" w:rsidP="00AF4B38">
      <w:pPr>
        <w:pStyle w:val="1"/>
      </w:pPr>
      <w:r w:rsidRPr="005A1C00">
        <w:t>七、</w:t>
      </w:r>
      <w:r>
        <w:rPr>
          <w:rFonts w:hint="eastAsia"/>
        </w:rPr>
        <w:t>（</w:t>
      </w:r>
      <w:r w:rsidRPr="005A1C00">
        <w:t>本题满分9分</w:t>
      </w:r>
      <w:r>
        <w:rPr>
          <w:rFonts w:hint="eastAsia"/>
        </w:rPr>
        <w:t>）</w:t>
      </w:r>
    </w:p>
    <w:p w:rsidR="00AF4B38" w:rsidRPr="005A1C00" w:rsidRDefault="00AF4B38" w:rsidP="0034221D">
      <w:pPr>
        <w:ind w:leftChars="200" w:left="480"/>
        <w:jc w:val="left"/>
      </w:pPr>
      <w:r w:rsidRPr="005A1C00">
        <w:rPr>
          <w:rFonts w:hAnsi="宋体"/>
        </w:rPr>
        <w:t>设</w:t>
      </w:r>
      <w:r w:rsidR="00462709" w:rsidRPr="00462709">
        <w:rPr>
          <w:position w:val="-10"/>
        </w:rPr>
        <w:object w:dxaOrig="1680" w:dyaOrig="320">
          <v:shape id="_x0000_i1133" type="#_x0000_t75" style="width:84pt;height:16.15pt" o:ole="">
            <v:imagedata r:id="rId225" o:title=""/>
          </v:shape>
          <o:OLEObject Type="Embed" ProgID="Equation.DSMT4" ShapeID="_x0000_i1133" DrawAspect="Content" ObjectID="_1696011603" r:id="rId226"/>
        </w:object>
      </w:r>
      <w:r w:rsidR="003059F2">
        <w:rPr>
          <w:rFonts w:hint="eastAsia"/>
        </w:rPr>
        <w:t>，</w:t>
      </w:r>
      <w:r w:rsidRPr="005A1C00">
        <w:rPr>
          <w:rFonts w:hAnsi="宋体"/>
        </w:rPr>
        <w:t>其中函数</w:t>
      </w:r>
      <w:r w:rsidR="00462709" w:rsidRPr="00462709">
        <w:rPr>
          <w:position w:val="-10"/>
        </w:rPr>
        <w:object w:dxaOrig="540" w:dyaOrig="320">
          <v:shape id="_x0000_i1134" type="#_x0000_t75" style="width:27.25pt;height:16.15pt" o:ole="">
            <v:imagedata r:id="rId227" o:title=""/>
          </v:shape>
          <o:OLEObject Type="Embed" ProgID="Equation.DSMT4" ShapeID="_x0000_i1134" DrawAspect="Content" ObjectID="_1696011604" r:id="rId228"/>
        </w:object>
      </w:r>
      <w:r w:rsidR="001854D8">
        <w:rPr>
          <w:rFonts w:hint="eastAsia"/>
        </w:rPr>
        <w:t>，</w:t>
      </w:r>
      <w:r w:rsidR="00462709" w:rsidRPr="00462709">
        <w:rPr>
          <w:position w:val="-10"/>
        </w:rPr>
        <w:object w:dxaOrig="520" w:dyaOrig="320">
          <v:shape id="_x0000_i1135" type="#_x0000_t75" style="width:25.85pt;height:16.15pt" o:ole="">
            <v:imagedata r:id="rId229" o:title=""/>
          </v:shape>
          <o:OLEObject Type="Embed" ProgID="Equation.DSMT4" ShapeID="_x0000_i1135" DrawAspect="Content" ObjectID="_1696011605" r:id="rId230"/>
        </w:object>
      </w:r>
      <w:r w:rsidRPr="005A1C00">
        <w:rPr>
          <w:rFonts w:hAnsi="宋体"/>
        </w:rPr>
        <w:t>在</w:t>
      </w:r>
      <w:r w:rsidR="00462709" w:rsidRPr="00462709">
        <w:rPr>
          <w:position w:val="-10"/>
        </w:rPr>
        <w:object w:dxaOrig="940" w:dyaOrig="320">
          <v:shape id="_x0000_i1136" type="#_x0000_t75" style="width:47.1pt;height:16.15pt" o:ole="">
            <v:imagedata r:id="rId231" o:title=""/>
          </v:shape>
          <o:OLEObject Type="Embed" ProgID="Equation.DSMT4" ShapeID="_x0000_i1136" DrawAspect="Content" ObjectID="_1696011606" r:id="rId232"/>
        </w:object>
      </w:r>
      <w:r w:rsidRPr="005A1C00">
        <w:rPr>
          <w:rFonts w:hAnsi="宋体"/>
        </w:rPr>
        <w:t>内满足以下条件：</w:t>
      </w:r>
      <w:r w:rsidR="00462709" w:rsidRPr="00462709">
        <w:rPr>
          <w:position w:val="-10"/>
        </w:rPr>
        <w:object w:dxaOrig="1260" w:dyaOrig="320">
          <v:shape id="_x0000_i1137" type="#_x0000_t75" style="width:63.25pt;height:16.15pt" o:ole="">
            <v:imagedata r:id="rId233" o:title=""/>
          </v:shape>
          <o:OLEObject Type="Embed" ProgID="Equation.DSMT4" ShapeID="_x0000_i1137" DrawAspect="Content" ObjectID="_1696011607" r:id="rId234"/>
        </w:object>
      </w:r>
      <w:r w:rsidRPr="005A1C00">
        <w:rPr>
          <w:rFonts w:hAnsi="宋体"/>
        </w:rPr>
        <w:t>，</w:t>
      </w:r>
      <w:r w:rsidR="00462709" w:rsidRPr="00462709">
        <w:rPr>
          <w:position w:val="-10"/>
        </w:rPr>
        <w:object w:dxaOrig="1260" w:dyaOrig="320">
          <v:shape id="_x0000_i1138" type="#_x0000_t75" style="width:63.25pt;height:16.15pt" o:ole="">
            <v:imagedata r:id="rId235" o:title=""/>
          </v:shape>
          <o:OLEObject Type="Embed" ProgID="Equation.DSMT4" ShapeID="_x0000_i1138" DrawAspect="Content" ObjectID="_1696011608" r:id="rId236"/>
        </w:object>
      </w:r>
      <w:r w:rsidRPr="005A1C00">
        <w:rPr>
          <w:rFonts w:hAnsi="宋体"/>
        </w:rPr>
        <w:t>，且</w:t>
      </w:r>
      <w:r w:rsidR="00462709" w:rsidRPr="00462709">
        <w:rPr>
          <w:position w:val="-10"/>
        </w:rPr>
        <w:object w:dxaOrig="880" w:dyaOrig="320">
          <v:shape id="_x0000_i1139" type="#_x0000_t75" style="width:43.85pt;height:16.15pt" o:ole="">
            <v:imagedata r:id="rId237" o:title=""/>
          </v:shape>
          <o:OLEObject Type="Embed" ProgID="Equation.DSMT4" ShapeID="_x0000_i1139" DrawAspect="Content" ObjectID="_1696011609" r:id="rId238"/>
        </w:object>
      </w:r>
      <w:r w:rsidR="003059F2">
        <w:rPr>
          <w:rFonts w:hint="eastAsia"/>
        </w:rPr>
        <w:t>，</w:t>
      </w:r>
      <w:r w:rsidR="00462709" w:rsidRPr="00462709">
        <w:rPr>
          <w:position w:val="-10"/>
        </w:rPr>
        <w:object w:dxaOrig="1740" w:dyaOrig="360">
          <v:shape id="_x0000_i1140" type="#_x0000_t75" style="width:87.25pt;height:18pt" o:ole="">
            <v:imagedata r:id="rId239" o:title=""/>
          </v:shape>
          <o:OLEObject Type="Embed" ProgID="Equation.DSMT4" ShapeID="_x0000_i1140" DrawAspect="Content" ObjectID="_1696011610" r:id="rId240"/>
        </w:object>
      </w:r>
      <w:r w:rsidR="003059F2">
        <w:rPr>
          <w:rFonts w:hint="eastAsia"/>
        </w:rPr>
        <w:t>．</w:t>
      </w:r>
    </w:p>
    <w:p w:rsidR="00AF4B38" w:rsidRPr="005A1C00" w:rsidRDefault="003059F2" w:rsidP="003059F2">
      <w:pPr>
        <w:ind w:leftChars="200" w:left="480"/>
      </w:pPr>
      <w:r>
        <w:rPr>
          <w:rFonts w:hAnsi="宋体" w:hint="eastAsia"/>
        </w:rPr>
        <w:t xml:space="preserve">(1) </w:t>
      </w:r>
      <w:r w:rsidR="00AF4B38" w:rsidRPr="005A1C00">
        <w:rPr>
          <w:rFonts w:hAnsi="宋体"/>
        </w:rPr>
        <w:t>求</w:t>
      </w:r>
      <w:r w:rsidR="00462709" w:rsidRPr="00462709">
        <w:rPr>
          <w:position w:val="-10"/>
        </w:rPr>
        <w:object w:dxaOrig="520" w:dyaOrig="320">
          <v:shape id="_x0000_i1141" type="#_x0000_t75" style="width:25.85pt;height:16.15pt" o:ole="">
            <v:imagedata r:id="rId241" o:title=""/>
          </v:shape>
          <o:OLEObject Type="Embed" ProgID="Equation.DSMT4" ShapeID="_x0000_i1141" DrawAspect="Content" ObjectID="_1696011611" r:id="rId242"/>
        </w:object>
      </w:r>
      <w:r w:rsidR="00AF4B38" w:rsidRPr="005A1C00">
        <w:rPr>
          <w:rFonts w:hAnsi="宋体"/>
        </w:rPr>
        <w:t>所满足的一阶微分方程；</w:t>
      </w:r>
    </w:p>
    <w:p w:rsidR="00AF4B38" w:rsidRDefault="003059F2" w:rsidP="003059F2">
      <w:pPr>
        <w:ind w:leftChars="200" w:left="480"/>
      </w:pPr>
      <w:r>
        <w:rPr>
          <w:rFonts w:hAnsi="宋体" w:hint="eastAsia"/>
        </w:rPr>
        <w:t xml:space="preserve">(2) </w:t>
      </w:r>
      <w:r w:rsidR="00AF4B38" w:rsidRPr="005A1C00">
        <w:rPr>
          <w:rFonts w:hAnsi="宋体"/>
        </w:rPr>
        <w:t>求出</w:t>
      </w:r>
      <w:r w:rsidR="00462709" w:rsidRPr="00462709">
        <w:rPr>
          <w:position w:val="-10"/>
        </w:rPr>
        <w:object w:dxaOrig="520" w:dyaOrig="320">
          <v:shape id="_x0000_i1142" type="#_x0000_t75" style="width:25.85pt;height:16.15pt" o:ole="">
            <v:imagedata r:id="rId243" o:title=""/>
          </v:shape>
          <o:OLEObject Type="Embed" ProgID="Equation.DSMT4" ShapeID="_x0000_i1142" DrawAspect="Content" ObjectID="_1696011612" r:id="rId244"/>
        </w:object>
      </w:r>
      <w:r w:rsidR="00AF4B38" w:rsidRPr="005A1C00">
        <w:rPr>
          <w:rFonts w:hAnsi="宋体"/>
        </w:rPr>
        <w:t>的表达式</w:t>
      </w:r>
      <w:r>
        <w:rPr>
          <w:rFonts w:hint="eastAsia"/>
        </w:rPr>
        <w:t>．</w:t>
      </w:r>
    </w:p>
    <w:p w:rsidR="00AF4B38" w:rsidRPr="00F83C34" w:rsidRDefault="00AF4B38" w:rsidP="00AF4B38"/>
    <w:p w:rsidR="00AF4B38" w:rsidRPr="00AF4B38" w:rsidRDefault="00AF4B38" w:rsidP="00AF4B38"/>
    <w:p w:rsidR="00AF4B38" w:rsidRPr="005A1C00" w:rsidRDefault="00AF4B38" w:rsidP="00AF4B38">
      <w:pPr>
        <w:pStyle w:val="1"/>
      </w:pPr>
      <w:r w:rsidRPr="005A1C00">
        <w:t>八、</w:t>
      </w:r>
      <w:r>
        <w:rPr>
          <w:rFonts w:hint="eastAsia"/>
        </w:rPr>
        <w:t>（</w:t>
      </w:r>
      <w:r w:rsidRPr="005A1C00">
        <w:t>本题满分8分</w:t>
      </w:r>
      <w:r>
        <w:rPr>
          <w:rFonts w:hint="eastAsia"/>
        </w:rPr>
        <w:t>）</w:t>
      </w:r>
    </w:p>
    <w:p w:rsidR="00AF4B38" w:rsidRDefault="00AF4B38" w:rsidP="00AF4B38">
      <w:pPr>
        <w:ind w:firstLineChars="200" w:firstLine="480"/>
      </w:pPr>
      <w:r w:rsidRPr="005A1C00">
        <w:rPr>
          <w:rFonts w:hAnsi="宋体"/>
        </w:rPr>
        <w:t>设函数</w:t>
      </w:r>
      <w:r w:rsidR="00462709" w:rsidRPr="00462709">
        <w:rPr>
          <w:position w:val="-10"/>
        </w:rPr>
        <w:object w:dxaOrig="540" w:dyaOrig="320">
          <v:shape id="_x0000_i1143" type="#_x0000_t75" style="width:27.25pt;height:16.15pt" o:ole="">
            <v:imagedata r:id="rId245" o:title=""/>
          </v:shape>
          <o:OLEObject Type="Embed" ProgID="Equation.DSMT4" ShapeID="_x0000_i1143" DrawAspect="Content" ObjectID="_1696011613" r:id="rId246"/>
        </w:object>
      </w:r>
      <w:r w:rsidRPr="005A1C00">
        <w:rPr>
          <w:rFonts w:hAnsi="宋体"/>
        </w:rPr>
        <w:t>在</w:t>
      </w:r>
      <w:r w:rsidR="00462709" w:rsidRPr="00462709">
        <w:rPr>
          <w:position w:val="-10"/>
        </w:rPr>
        <w:object w:dxaOrig="520" w:dyaOrig="320">
          <v:shape id="_x0000_i1144" type="#_x0000_t75" style="width:25.85pt;height:16.15pt" o:ole="">
            <v:imagedata r:id="rId247" o:title=""/>
          </v:shape>
          <o:OLEObject Type="Embed" ProgID="Equation.DSMT4" ShapeID="_x0000_i1144" DrawAspect="Content" ObjectID="_1696011614" r:id="rId248"/>
        </w:object>
      </w:r>
      <w:r w:rsidRPr="005A1C00">
        <w:rPr>
          <w:rFonts w:hAnsi="宋体"/>
        </w:rPr>
        <w:t>上连续，在</w:t>
      </w:r>
      <w:r w:rsidR="00462709" w:rsidRPr="00462709">
        <w:rPr>
          <w:position w:val="-10"/>
        </w:rPr>
        <w:object w:dxaOrig="540" w:dyaOrig="320">
          <v:shape id="_x0000_i1145" type="#_x0000_t75" style="width:27.25pt;height:16.15pt" o:ole="">
            <v:imagedata r:id="rId249" o:title=""/>
          </v:shape>
          <o:OLEObject Type="Embed" ProgID="Equation.DSMT4" ShapeID="_x0000_i1145" DrawAspect="Content" ObjectID="_1696011615" r:id="rId250"/>
        </w:object>
      </w:r>
      <w:r w:rsidRPr="005A1C00">
        <w:rPr>
          <w:rFonts w:hAnsi="宋体"/>
        </w:rPr>
        <w:t>内可导，且</w:t>
      </w:r>
      <w:r w:rsidR="00462709" w:rsidRPr="00462709">
        <w:rPr>
          <w:position w:val="-10"/>
        </w:rPr>
        <w:object w:dxaOrig="2160" w:dyaOrig="320">
          <v:shape id="_x0000_i1146" type="#_x0000_t75" style="width:108pt;height:16.15pt" o:ole="">
            <v:imagedata r:id="rId251" o:title=""/>
          </v:shape>
          <o:OLEObject Type="Embed" ProgID="Equation.DSMT4" ShapeID="_x0000_i1146" DrawAspect="Content" ObjectID="_1696011616" r:id="rId252"/>
        </w:object>
      </w:r>
      <w:r w:rsidR="009E3A66">
        <w:rPr>
          <w:rFonts w:hint="eastAsia"/>
        </w:rPr>
        <w:t>，</w:t>
      </w:r>
      <w:r w:rsidR="00462709" w:rsidRPr="00462709">
        <w:rPr>
          <w:position w:val="-10"/>
        </w:rPr>
        <w:object w:dxaOrig="859" w:dyaOrig="320">
          <v:shape id="_x0000_i1147" type="#_x0000_t75" style="width:42.9pt;height:16.15pt" o:ole="">
            <v:imagedata r:id="rId253" o:title=""/>
          </v:shape>
          <o:OLEObject Type="Embed" ProgID="Equation.DSMT4" ShapeID="_x0000_i1147" DrawAspect="Content" ObjectID="_1696011617" r:id="rId254"/>
        </w:object>
      </w:r>
      <w:r w:rsidR="009E3A66">
        <w:rPr>
          <w:rFonts w:hint="eastAsia"/>
        </w:rPr>
        <w:t>．</w:t>
      </w:r>
    </w:p>
    <w:p w:rsidR="00AF4B38" w:rsidRDefault="00AF4B38" w:rsidP="00AF4B38">
      <w:pPr>
        <w:ind w:firstLineChars="200" w:firstLine="480"/>
      </w:pPr>
      <w:r w:rsidRPr="005A1C00">
        <w:rPr>
          <w:rFonts w:hAnsi="宋体"/>
        </w:rPr>
        <w:t>试证</w:t>
      </w:r>
      <w:r>
        <w:rPr>
          <w:rFonts w:hAnsi="宋体" w:hint="eastAsia"/>
        </w:rPr>
        <w:t>：</w:t>
      </w:r>
      <w:r w:rsidRPr="005A1C00">
        <w:rPr>
          <w:rFonts w:hAnsi="宋体"/>
        </w:rPr>
        <w:t>必存在</w:t>
      </w:r>
      <w:r w:rsidR="00462709" w:rsidRPr="00462709">
        <w:rPr>
          <w:position w:val="-10"/>
        </w:rPr>
        <w:object w:dxaOrig="900" w:dyaOrig="320">
          <v:shape id="_x0000_i1148" type="#_x0000_t75" style="width:45.25pt;height:16.15pt" o:ole="">
            <v:imagedata r:id="rId255" o:title=""/>
          </v:shape>
          <o:OLEObject Type="Embed" ProgID="Equation.DSMT4" ShapeID="_x0000_i1148" DrawAspect="Content" ObjectID="_1696011618" r:id="rId256"/>
        </w:object>
      </w:r>
      <w:r w:rsidRPr="005A1C00">
        <w:rPr>
          <w:rFonts w:hAnsi="宋体"/>
        </w:rPr>
        <w:t>，使</w:t>
      </w:r>
      <w:r w:rsidR="00462709" w:rsidRPr="00462709">
        <w:rPr>
          <w:position w:val="-10"/>
        </w:rPr>
        <w:object w:dxaOrig="940" w:dyaOrig="320">
          <v:shape id="_x0000_i1149" type="#_x0000_t75" style="width:47.1pt;height:16.15pt" o:ole="">
            <v:imagedata r:id="rId257" o:title=""/>
          </v:shape>
          <o:OLEObject Type="Embed" ProgID="Equation.DSMT4" ShapeID="_x0000_i1149" DrawAspect="Content" ObjectID="_1696011619" r:id="rId258"/>
        </w:object>
      </w:r>
      <w:r w:rsidR="009E3A66">
        <w:rPr>
          <w:rFonts w:hint="eastAsia"/>
        </w:rPr>
        <w:t>．</w:t>
      </w:r>
    </w:p>
    <w:p w:rsidR="00AF4B38" w:rsidRPr="00B81991" w:rsidRDefault="00AF4B38" w:rsidP="00AF4B38">
      <w:pPr>
        <w:rPr>
          <w:bCs/>
        </w:rPr>
      </w:pPr>
    </w:p>
    <w:p w:rsidR="00AF4B38" w:rsidRPr="00AF4B38" w:rsidRDefault="00AF4B38" w:rsidP="00AF4B38"/>
    <w:p w:rsidR="00AF4B38" w:rsidRPr="005A1C00" w:rsidRDefault="00AF4B38" w:rsidP="00AF4B38">
      <w:pPr>
        <w:pStyle w:val="1"/>
      </w:pPr>
      <w:r w:rsidRPr="005A1C00">
        <w:t>九、</w:t>
      </w:r>
      <w:r>
        <w:rPr>
          <w:rFonts w:hint="eastAsia"/>
        </w:rPr>
        <w:t>（</w:t>
      </w:r>
      <w:r w:rsidRPr="005A1C00">
        <w:t>本题满分13分</w:t>
      </w:r>
      <w:r>
        <w:rPr>
          <w:rFonts w:hint="eastAsia"/>
        </w:rPr>
        <w:t>）</w:t>
      </w:r>
    </w:p>
    <w:p w:rsidR="00AF4B38" w:rsidRPr="005A1C00" w:rsidRDefault="00AF4B38" w:rsidP="003059F2">
      <w:pPr>
        <w:ind w:leftChars="200" w:left="480"/>
      </w:pPr>
      <w:r w:rsidRPr="005A1C00">
        <w:rPr>
          <w:rFonts w:hAnsi="宋体"/>
        </w:rPr>
        <w:t>已知齐次线性方程组</w:t>
      </w:r>
    </w:p>
    <w:p w:rsidR="00AF4B38" w:rsidRPr="005A1C00" w:rsidRDefault="00462709" w:rsidP="003059F2">
      <w:pPr>
        <w:ind w:leftChars="200" w:left="480"/>
        <w:jc w:val="center"/>
      </w:pPr>
      <w:r w:rsidRPr="00462709">
        <w:rPr>
          <w:position w:val="-86"/>
        </w:rPr>
        <w:object w:dxaOrig="3800" w:dyaOrig="1840">
          <v:shape id="_x0000_i1150" type="#_x0000_t75" style="width:190.15pt;height:91.85pt" o:ole="">
            <v:imagedata r:id="rId259" o:title=""/>
          </v:shape>
          <o:OLEObject Type="Embed" ProgID="Equation.DSMT4" ShapeID="_x0000_i1150" DrawAspect="Content" ObjectID="_1696011620" r:id="rId260"/>
        </w:object>
      </w:r>
    </w:p>
    <w:p w:rsidR="00AF4B38" w:rsidRPr="005A1C00" w:rsidRDefault="00AF4B38" w:rsidP="003059F2">
      <w:pPr>
        <w:ind w:leftChars="200" w:left="480"/>
      </w:pPr>
      <w:r w:rsidRPr="005A1C00">
        <w:rPr>
          <w:rFonts w:hAnsi="宋体"/>
        </w:rPr>
        <w:t>其中</w:t>
      </w:r>
      <w:r w:rsidR="00462709" w:rsidRPr="00462709">
        <w:rPr>
          <w:position w:val="-28"/>
        </w:rPr>
        <w:object w:dxaOrig="880" w:dyaOrig="680">
          <v:shape id="_x0000_i1151" type="#_x0000_t75" style="width:43.85pt;height:34.15pt" o:ole="">
            <v:imagedata r:id="rId261" o:title=""/>
          </v:shape>
          <o:OLEObject Type="Embed" ProgID="Equation.DSMT4" ShapeID="_x0000_i1151" DrawAspect="Content" ObjectID="_1696011621" r:id="rId262"/>
        </w:object>
      </w:r>
      <w:r w:rsidR="003059F2">
        <w:rPr>
          <w:rFonts w:hint="eastAsia"/>
        </w:rPr>
        <w:t>．</w:t>
      </w:r>
      <w:r w:rsidRPr="005A1C00">
        <w:rPr>
          <w:rFonts w:hAnsi="宋体"/>
        </w:rPr>
        <w:t>试讨论</w:t>
      </w:r>
      <w:r w:rsidR="00462709" w:rsidRPr="00462709">
        <w:rPr>
          <w:position w:val="-12"/>
        </w:rPr>
        <w:object w:dxaOrig="1120" w:dyaOrig="360">
          <v:shape id="_x0000_i1152" type="#_x0000_t75" style="width:55.85pt;height:18pt" o:ole="">
            <v:imagedata r:id="rId263" o:title=""/>
          </v:shape>
          <o:OLEObject Type="Embed" ProgID="Equation.DSMT4" ShapeID="_x0000_i1152" DrawAspect="Content" ObjectID="_1696011622" r:id="rId264"/>
        </w:object>
      </w:r>
      <w:r w:rsidRPr="005A1C00">
        <w:rPr>
          <w:rFonts w:hAnsi="宋体"/>
        </w:rPr>
        <w:t>和</w:t>
      </w:r>
      <w:r w:rsidR="00462709" w:rsidRPr="00462709">
        <w:rPr>
          <w:position w:val="-6"/>
        </w:rPr>
        <w:object w:dxaOrig="200" w:dyaOrig="279">
          <v:shape id="_x0000_i1153" type="#_x0000_t75" style="width:10.15pt;height:13.85pt" o:ole="">
            <v:imagedata r:id="rId265" o:title=""/>
          </v:shape>
          <o:OLEObject Type="Embed" ProgID="Equation.DSMT4" ShapeID="_x0000_i1153" DrawAspect="Content" ObjectID="_1696011623" r:id="rId266"/>
        </w:object>
      </w:r>
      <w:r w:rsidRPr="005A1C00">
        <w:rPr>
          <w:rFonts w:hAnsi="宋体"/>
        </w:rPr>
        <w:t>满足何种关系时，</w:t>
      </w:r>
    </w:p>
    <w:p w:rsidR="00AF4B38" w:rsidRPr="005A1C00" w:rsidRDefault="00AF4B38" w:rsidP="003059F2">
      <w:pPr>
        <w:ind w:leftChars="200" w:left="480"/>
      </w:pPr>
      <w:r w:rsidRPr="005A1C00">
        <w:t xml:space="preserve">(1) </w:t>
      </w:r>
      <w:r w:rsidRPr="005A1C00">
        <w:rPr>
          <w:rFonts w:hAnsi="宋体"/>
        </w:rPr>
        <w:t>方程组仅有零解；</w:t>
      </w:r>
    </w:p>
    <w:p w:rsidR="00AF4B38" w:rsidRDefault="00AF4B38" w:rsidP="003059F2">
      <w:pPr>
        <w:ind w:leftChars="200" w:left="480"/>
      </w:pPr>
      <w:r w:rsidRPr="005A1C00">
        <w:t xml:space="preserve">(2) </w:t>
      </w:r>
      <w:r w:rsidRPr="005A1C00">
        <w:rPr>
          <w:rFonts w:hAnsi="宋体"/>
        </w:rPr>
        <w:t>方程组有非零解</w:t>
      </w:r>
      <w:r w:rsidRPr="005A1C00">
        <w:t xml:space="preserve">. </w:t>
      </w:r>
      <w:r w:rsidRPr="005A1C00">
        <w:rPr>
          <w:rFonts w:hAnsi="宋体"/>
        </w:rPr>
        <w:t>在有非零解时，求此方程组的一个基础解系</w:t>
      </w:r>
      <w:r w:rsidR="003059F2">
        <w:rPr>
          <w:rFonts w:hint="eastAsia"/>
        </w:rPr>
        <w:t>．</w:t>
      </w:r>
    </w:p>
    <w:p w:rsidR="00AF4B38" w:rsidRDefault="00AF4B38" w:rsidP="00AF4B38"/>
    <w:p w:rsidR="00AF4B38" w:rsidRPr="005A1C00" w:rsidRDefault="00AF4B38" w:rsidP="00AF4B38"/>
    <w:p w:rsidR="00AF4B38" w:rsidRPr="005A1C00" w:rsidRDefault="00AF4B38" w:rsidP="00AF4B38">
      <w:pPr>
        <w:pStyle w:val="1"/>
      </w:pPr>
      <w:r w:rsidRPr="005A1C00">
        <w:t>十、</w:t>
      </w:r>
      <w:r>
        <w:rPr>
          <w:rFonts w:hint="eastAsia"/>
        </w:rPr>
        <w:t>（</w:t>
      </w:r>
      <w:r w:rsidRPr="005A1C00">
        <w:t>本题满分13分</w:t>
      </w:r>
      <w:r>
        <w:rPr>
          <w:rFonts w:hint="eastAsia"/>
        </w:rPr>
        <w:t>）</w:t>
      </w:r>
    </w:p>
    <w:p w:rsidR="00AF4B38" w:rsidRPr="005A1C00" w:rsidRDefault="00AF4B38" w:rsidP="003059F2">
      <w:pPr>
        <w:ind w:leftChars="200" w:left="480"/>
      </w:pPr>
      <w:r w:rsidRPr="005A1C00">
        <w:rPr>
          <w:rFonts w:hAnsi="宋体"/>
        </w:rPr>
        <w:t>设二次型</w:t>
      </w:r>
      <w:r w:rsidR="00462709" w:rsidRPr="00462709">
        <w:rPr>
          <w:position w:val="-12"/>
        </w:rPr>
        <w:object w:dxaOrig="5240" w:dyaOrig="380">
          <v:shape id="_x0000_i1154" type="#_x0000_t75" style="width:262.15pt;height:18.9pt" o:ole="">
            <v:imagedata r:id="rId267" o:title=""/>
          </v:shape>
          <o:OLEObject Type="Embed" ProgID="Equation.DSMT4" ShapeID="_x0000_i1154" DrawAspect="Content" ObjectID="_1696011624" r:id="rId268"/>
        </w:object>
      </w:r>
      <w:r w:rsidRPr="005A1C00">
        <w:rPr>
          <w:rFonts w:hAnsi="宋体"/>
        </w:rPr>
        <w:t>中二次型的矩阵</w:t>
      </w:r>
      <w:r w:rsidR="00462709" w:rsidRPr="00025957">
        <w:rPr>
          <w:position w:val="-4"/>
        </w:rPr>
        <w:object w:dxaOrig="240" w:dyaOrig="260">
          <v:shape id="_x0000_i1155" type="#_x0000_t75" style="width:12pt;height:12.9pt" o:ole="">
            <v:imagedata r:id="rId269" o:title=""/>
          </v:shape>
          <o:OLEObject Type="Embed" ProgID="Equation.DSMT4" ShapeID="_x0000_i1155" DrawAspect="Content" ObjectID="_1696011625" r:id="rId270"/>
        </w:object>
      </w:r>
      <w:r w:rsidRPr="005A1C00">
        <w:rPr>
          <w:rFonts w:hAnsi="宋体"/>
        </w:rPr>
        <w:t>的特征值之和为</w:t>
      </w:r>
      <w:r w:rsidR="00462709" w:rsidRPr="00025957">
        <w:rPr>
          <w:position w:val="-4"/>
        </w:rPr>
        <w:object w:dxaOrig="180" w:dyaOrig="260">
          <v:shape id="_x0000_i1156" type="#_x0000_t75" style="width:9.25pt;height:12.9pt" o:ole="">
            <v:imagedata r:id="rId271" o:title=""/>
          </v:shape>
          <o:OLEObject Type="Embed" ProgID="Equation.DSMT4" ShapeID="_x0000_i1156" DrawAspect="Content" ObjectID="_1696011626" r:id="rId272"/>
        </w:object>
      </w:r>
      <w:r w:rsidRPr="005A1C00">
        <w:rPr>
          <w:rFonts w:hAnsi="宋体"/>
        </w:rPr>
        <w:t>，特征值之积为</w:t>
      </w:r>
      <w:r w:rsidR="00462709" w:rsidRPr="00025957">
        <w:rPr>
          <w:position w:val="-4"/>
        </w:rPr>
        <w:object w:dxaOrig="460" w:dyaOrig="260">
          <v:shape id="_x0000_i1157" type="#_x0000_t75" style="width:23.1pt;height:12.9pt" o:ole="">
            <v:imagedata r:id="rId273" o:title=""/>
          </v:shape>
          <o:OLEObject Type="Embed" ProgID="Equation.DSMT4" ShapeID="_x0000_i1157" DrawAspect="Content" ObjectID="_1696011627" r:id="rId274"/>
        </w:object>
      </w:r>
      <w:r w:rsidR="003059F2">
        <w:rPr>
          <w:rFonts w:hint="eastAsia"/>
        </w:rPr>
        <w:t>．</w:t>
      </w:r>
    </w:p>
    <w:p w:rsidR="00AF4B38" w:rsidRPr="005A1C00" w:rsidRDefault="003059F2" w:rsidP="003059F2">
      <w:pPr>
        <w:ind w:leftChars="200" w:left="480"/>
      </w:pPr>
      <w:r>
        <w:rPr>
          <w:rFonts w:hAnsi="宋体" w:hint="eastAsia"/>
        </w:rPr>
        <w:t xml:space="preserve">(1) </w:t>
      </w:r>
      <w:r w:rsidR="00AF4B38" w:rsidRPr="005A1C00">
        <w:rPr>
          <w:rFonts w:hAnsi="宋体"/>
        </w:rPr>
        <w:t>求</w:t>
      </w:r>
      <w:r w:rsidR="00462709" w:rsidRPr="00462709">
        <w:rPr>
          <w:position w:val="-6"/>
        </w:rPr>
        <w:object w:dxaOrig="200" w:dyaOrig="220">
          <v:shape id="_x0000_i1158" type="#_x0000_t75" style="width:10.15pt;height:11.1pt" o:ole="">
            <v:imagedata r:id="rId275" o:title=""/>
          </v:shape>
          <o:OLEObject Type="Embed" ProgID="Equation.DSMT4" ShapeID="_x0000_i1158" DrawAspect="Content" ObjectID="_1696011628" r:id="rId276"/>
        </w:object>
      </w:r>
      <w:r w:rsidR="00A67E13">
        <w:rPr>
          <w:rFonts w:hint="eastAsia"/>
        </w:rPr>
        <w:t>，</w:t>
      </w:r>
      <w:r w:rsidR="00462709" w:rsidRPr="00462709">
        <w:rPr>
          <w:position w:val="-6"/>
        </w:rPr>
        <w:object w:dxaOrig="200" w:dyaOrig="279">
          <v:shape id="_x0000_i1159" type="#_x0000_t75" style="width:10.15pt;height:13.85pt" o:ole="">
            <v:imagedata r:id="rId277" o:title=""/>
          </v:shape>
          <o:OLEObject Type="Embed" ProgID="Equation.DSMT4" ShapeID="_x0000_i1159" DrawAspect="Content" ObjectID="_1696011629" r:id="rId278"/>
        </w:object>
      </w:r>
      <w:r w:rsidR="00AF4B38" w:rsidRPr="005A1C00">
        <w:rPr>
          <w:rFonts w:hAnsi="宋体"/>
        </w:rPr>
        <w:t>的值；</w:t>
      </w:r>
    </w:p>
    <w:p w:rsidR="00AF4B38" w:rsidRDefault="003059F2" w:rsidP="003059F2">
      <w:pPr>
        <w:ind w:leftChars="200" w:left="960" w:hangingChars="200" w:hanging="480"/>
      </w:pPr>
      <w:r>
        <w:rPr>
          <w:rFonts w:hAnsi="宋体" w:hint="eastAsia"/>
        </w:rPr>
        <w:t xml:space="preserve">(2) </w:t>
      </w:r>
      <w:r w:rsidR="00AF4B38" w:rsidRPr="005A1C00">
        <w:rPr>
          <w:rFonts w:hAnsi="宋体"/>
        </w:rPr>
        <w:t>利用正交变换将二次型</w:t>
      </w:r>
      <w:r w:rsidR="00462709" w:rsidRPr="00462709">
        <w:rPr>
          <w:position w:val="-10"/>
        </w:rPr>
        <w:object w:dxaOrig="240" w:dyaOrig="320">
          <v:shape id="_x0000_i1160" type="#_x0000_t75" style="width:12pt;height:16.15pt" o:ole="">
            <v:imagedata r:id="rId279" o:title=""/>
          </v:shape>
          <o:OLEObject Type="Embed" ProgID="Equation.DSMT4" ShapeID="_x0000_i1160" DrawAspect="Content" ObjectID="_1696011630" r:id="rId280"/>
        </w:object>
      </w:r>
      <w:r w:rsidR="00AF4B38" w:rsidRPr="005A1C00">
        <w:rPr>
          <w:rFonts w:hAnsi="宋体"/>
        </w:rPr>
        <w:t>化为标准形，并写出所用的正交变换和对应的正交矩阵</w:t>
      </w:r>
      <w:r w:rsidR="00AF4B38" w:rsidRPr="005A1C00">
        <w:t>.</w:t>
      </w:r>
    </w:p>
    <w:p w:rsidR="00AF4B38" w:rsidRPr="00F83C34" w:rsidRDefault="00AF4B38" w:rsidP="00AF4B38"/>
    <w:p w:rsidR="00AF4B38" w:rsidRPr="00AF4B38" w:rsidRDefault="00AF4B38" w:rsidP="00AF4B38"/>
    <w:p w:rsidR="00AF4B38" w:rsidRPr="005A1C00" w:rsidRDefault="00AF4B38" w:rsidP="00AF4B38">
      <w:pPr>
        <w:pStyle w:val="1"/>
      </w:pPr>
      <w:r w:rsidRPr="005A1C00">
        <w:t>十一、</w:t>
      </w:r>
      <w:r>
        <w:rPr>
          <w:rFonts w:hint="eastAsia"/>
        </w:rPr>
        <w:t>（</w:t>
      </w:r>
      <w:r w:rsidRPr="005A1C00">
        <w:t>本题满分13分</w:t>
      </w:r>
      <w:r>
        <w:rPr>
          <w:rFonts w:hint="eastAsia"/>
        </w:rPr>
        <w:t>）</w:t>
      </w:r>
    </w:p>
    <w:p w:rsidR="00AF4B38" w:rsidRDefault="00AF4B38" w:rsidP="003059F2">
      <w:pPr>
        <w:ind w:leftChars="200" w:left="480"/>
      </w:pPr>
      <w:r w:rsidRPr="005A1C00">
        <w:rPr>
          <w:rFonts w:hAnsi="宋体"/>
        </w:rPr>
        <w:t>设随机变量</w:t>
      </w:r>
      <w:r w:rsidR="00462709" w:rsidRPr="00025957">
        <w:rPr>
          <w:position w:val="-4"/>
        </w:rPr>
        <w:object w:dxaOrig="240" w:dyaOrig="240">
          <v:shape id="_x0000_i1161" type="#_x0000_t75" style="width:12pt;height:12pt" o:ole="">
            <v:imagedata r:id="rId281" o:title=""/>
          </v:shape>
          <o:OLEObject Type="Embed" ProgID="Equation.DSMT4" ShapeID="_x0000_i1161" DrawAspect="Content" ObjectID="_1696011631" r:id="rId282"/>
        </w:object>
      </w:r>
      <w:r w:rsidRPr="005A1C00">
        <w:rPr>
          <w:rFonts w:hAnsi="宋体"/>
        </w:rPr>
        <w:t>的概率密度为</w:t>
      </w:r>
      <w:r w:rsidR="00462709" w:rsidRPr="00462709">
        <w:rPr>
          <w:position w:val="-48"/>
        </w:rPr>
        <w:object w:dxaOrig="2840" w:dyaOrig="1080">
          <v:shape id="_x0000_i1162" type="#_x0000_t75" style="width:142.15pt;height:54pt" o:ole="">
            <v:imagedata r:id="rId283" o:title=""/>
          </v:shape>
          <o:OLEObject Type="Embed" ProgID="Equation.DSMT4" ShapeID="_x0000_i1162" DrawAspect="Content" ObjectID="_1696011632" r:id="rId284"/>
        </w:object>
      </w:r>
      <w:r w:rsidR="00462709" w:rsidRPr="00462709">
        <w:rPr>
          <w:position w:val="-10"/>
        </w:rPr>
        <w:object w:dxaOrig="520" w:dyaOrig="320">
          <v:shape id="_x0000_i1163" type="#_x0000_t75" style="width:25.85pt;height:16.15pt" o:ole="">
            <v:imagedata r:id="rId285" o:title=""/>
          </v:shape>
          <o:OLEObject Type="Embed" ProgID="Equation.DSMT4" ShapeID="_x0000_i1163" DrawAspect="Content" ObjectID="_1696011633" r:id="rId286"/>
        </w:object>
      </w:r>
      <w:r w:rsidRPr="005A1C00">
        <w:rPr>
          <w:rFonts w:hAnsi="宋体"/>
        </w:rPr>
        <w:t>是</w:t>
      </w:r>
      <w:r w:rsidR="00462709" w:rsidRPr="00025957">
        <w:rPr>
          <w:position w:val="-4"/>
        </w:rPr>
        <w:object w:dxaOrig="240" w:dyaOrig="240">
          <v:shape id="_x0000_i1164" type="#_x0000_t75" style="width:12pt;height:12pt" o:ole="">
            <v:imagedata r:id="rId287" o:title=""/>
          </v:shape>
          <o:OLEObject Type="Embed" ProgID="Equation.DSMT4" ShapeID="_x0000_i1164" DrawAspect="Content" ObjectID="_1696011634" r:id="rId288"/>
        </w:object>
      </w:r>
      <w:r w:rsidRPr="005A1C00">
        <w:rPr>
          <w:rFonts w:hAnsi="宋体"/>
        </w:rPr>
        <w:t>的分布函数</w:t>
      </w:r>
      <w:r w:rsidR="003059F2">
        <w:rPr>
          <w:rFonts w:hint="eastAsia"/>
        </w:rPr>
        <w:t>．</w:t>
      </w:r>
      <w:r w:rsidRPr="005A1C00">
        <w:rPr>
          <w:rFonts w:hAnsi="宋体"/>
        </w:rPr>
        <w:t>求随机变量</w:t>
      </w:r>
      <w:r w:rsidR="00462709" w:rsidRPr="00462709">
        <w:rPr>
          <w:position w:val="-10"/>
        </w:rPr>
        <w:object w:dxaOrig="940" w:dyaOrig="320">
          <v:shape id="_x0000_i1165" type="#_x0000_t75" style="width:47.1pt;height:16.15pt" o:ole="">
            <v:imagedata r:id="rId289" o:title=""/>
          </v:shape>
          <o:OLEObject Type="Embed" ProgID="Equation.DSMT4" ShapeID="_x0000_i1165" DrawAspect="Content" ObjectID="_1696011635" r:id="rId290"/>
        </w:object>
      </w:r>
      <w:r w:rsidRPr="005A1C00">
        <w:rPr>
          <w:rFonts w:hAnsi="宋体"/>
        </w:rPr>
        <w:t>的分布函数</w:t>
      </w:r>
      <w:r w:rsidR="003059F2">
        <w:rPr>
          <w:rFonts w:hint="eastAsia"/>
        </w:rPr>
        <w:t>．</w:t>
      </w:r>
    </w:p>
    <w:p w:rsidR="0033715C" w:rsidRPr="00F83C34" w:rsidRDefault="0033715C" w:rsidP="00AF4B38"/>
    <w:p w:rsidR="00AF4B38" w:rsidRPr="005A1C00" w:rsidRDefault="00AF4B38" w:rsidP="00AF4B38"/>
    <w:p w:rsidR="00AF4B38" w:rsidRPr="005A1C00" w:rsidRDefault="00AF4B38" w:rsidP="00AF4B38">
      <w:pPr>
        <w:pStyle w:val="1"/>
      </w:pPr>
      <w:r w:rsidRPr="005A1C00">
        <w:t>十二、</w:t>
      </w:r>
      <w:r>
        <w:rPr>
          <w:rFonts w:hint="eastAsia"/>
        </w:rPr>
        <w:t>（</w:t>
      </w:r>
      <w:r w:rsidRPr="005A1C00">
        <w:t>本题满分13分</w:t>
      </w:r>
      <w:r>
        <w:rPr>
          <w:rFonts w:hint="eastAsia"/>
        </w:rPr>
        <w:t>）</w:t>
      </w:r>
    </w:p>
    <w:p w:rsidR="00AF4B38" w:rsidRPr="005A1C00" w:rsidRDefault="00AF4B38" w:rsidP="00AF4B38">
      <w:pPr>
        <w:ind w:leftChars="200" w:left="480"/>
      </w:pPr>
      <w:r w:rsidRPr="005A1C00">
        <w:rPr>
          <w:rFonts w:hAnsi="宋体"/>
        </w:rPr>
        <w:t>设随机变量</w:t>
      </w:r>
      <w:r w:rsidR="00462709" w:rsidRPr="00025957">
        <w:rPr>
          <w:position w:val="-4"/>
        </w:rPr>
        <w:object w:dxaOrig="240" w:dyaOrig="240">
          <v:shape id="_x0000_i1166" type="#_x0000_t75" style="width:12pt;height:12pt" o:ole="">
            <v:imagedata r:id="rId291" o:title=""/>
          </v:shape>
          <o:OLEObject Type="Embed" ProgID="Equation.DSMT4" ShapeID="_x0000_i1166" DrawAspect="Content" ObjectID="_1696011636" r:id="rId292"/>
        </w:object>
      </w:r>
      <w:r w:rsidRPr="005A1C00">
        <w:rPr>
          <w:rFonts w:hAnsi="宋体"/>
        </w:rPr>
        <w:t>与</w:t>
      </w:r>
      <w:r w:rsidR="00462709" w:rsidRPr="00025957">
        <w:rPr>
          <w:position w:val="-4"/>
        </w:rPr>
        <w:object w:dxaOrig="220" w:dyaOrig="240">
          <v:shape id="_x0000_i1167" type="#_x0000_t75" style="width:11.1pt;height:12pt" o:ole="">
            <v:imagedata r:id="rId293" o:title=""/>
          </v:shape>
          <o:OLEObject Type="Embed" ProgID="Equation.DSMT4" ShapeID="_x0000_i1167" DrawAspect="Content" ObjectID="_1696011637" r:id="rId294"/>
        </w:object>
      </w:r>
      <w:r w:rsidRPr="005A1C00">
        <w:rPr>
          <w:rFonts w:hAnsi="宋体"/>
        </w:rPr>
        <w:t>独立，其中</w:t>
      </w:r>
      <w:r w:rsidR="00462709" w:rsidRPr="00025957">
        <w:rPr>
          <w:position w:val="-4"/>
        </w:rPr>
        <w:object w:dxaOrig="240" w:dyaOrig="240">
          <v:shape id="_x0000_i1168" type="#_x0000_t75" style="width:12pt;height:12pt" o:ole="">
            <v:imagedata r:id="rId295" o:title=""/>
          </v:shape>
          <o:OLEObject Type="Embed" ProgID="Equation.DSMT4" ShapeID="_x0000_i1168" DrawAspect="Content" ObjectID="_1696011638" r:id="rId296"/>
        </w:object>
      </w:r>
      <w:r w:rsidRPr="005A1C00">
        <w:rPr>
          <w:rFonts w:hAnsi="宋体"/>
        </w:rPr>
        <w:t>的概率分布为</w:t>
      </w:r>
      <w:r w:rsidR="00462709" w:rsidRPr="00462709">
        <w:rPr>
          <w:position w:val="-30"/>
        </w:rPr>
        <w:object w:dxaOrig="1560" w:dyaOrig="720">
          <v:shape id="_x0000_i1169" type="#_x0000_t75" style="width:78pt;height:36pt" o:ole="">
            <v:imagedata r:id="rId297" o:title=""/>
          </v:shape>
          <o:OLEObject Type="Embed" ProgID="Equation.DSMT4" ShapeID="_x0000_i1169" DrawAspect="Content" ObjectID="_1696011639" r:id="rId298"/>
        </w:object>
      </w:r>
      <w:r w:rsidRPr="005A1C00">
        <w:rPr>
          <w:rFonts w:hAnsi="宋体"/>
        </w:rPr>
        <w:t>，而</w:t>
      </w:r>
      <w:r w:rsidR="00462709" w:rsidRPr="00025957">
        <w:rPr>
          <w:position w:val="-4"/>
        </w:rPr>
        <w:object w:dxaOrig="220" w:dyaOrig="240">
          <v:shape id="_x0000_i1170" type="#_x0000_t75" style="width:11.1pt;height:12pt" o:ole="">
            <v:imagedata r:id="rId299" o:title=""/>
          </v:shape>
          <o:OLEObject Type="Embed" ProgID="Equation.DSMT4" ShapeID="_x0000_i1170" DrawAspect="Content" ObjectID="_1696011640" r:id="rId300"/>
        </w:object>
      </w:r>
      <w:r w:rsidRPr="005A1C00">
        <w:rPr>
          <w:rFonts w:hAnsi="宋体"/>
        </w:rPr>
        <w:t>的概率密度为</w:t>
      </w:r>
      <w:r w:rsidR="00462709" w:rsidRPr="00462709">
        <w:rPr>
          <w:position w:val="-10"/>
        </w:rPr>
        <w:object w:dxaOrig="560" w:dyaOrig="320">
          <v:shape id="_x0000_i1171" type="#_x0000_t75" style="width:28.15pt;height:16.15pt" o:ole="">
            <v:imagedata r:id="rId301" o:title=""/>
          </v:shape>
          <o:OLEObject Type="Embed" ProgID="Equation.DSMT4" ShapeID="_x0000_i1171" DrawAspect="Content" ObjectID="_1696011641" r:id="rId302"/>
        </w:object>
      </w:r>
      <w:r w:rsidRPr="005A1C00">
        <w:rPr>
          <w:rFonts w:hAnsi="宋体"/>
        </w:rPr>
        <w:t>，求随机变量</w:t>
      </w:r>
      <w:r w:rsidR="00462709" w:rsidRPr="00462709">
        <w:rPr>
          <w:position w:val="-6"/>
        </w:rPr>
        <w:object w:dxaOrig="980" w:dyaOrig="260">
          <v:shape id="_x0000_i1172" type="#_x0000_t75" style="width:48.9pt;height:12.9pt" o:ole="">
            <v:imagedata r:id="rId303" o:title=""/>
          </v:shape>
          <o:OLEObject Type="Embed" ProgID="Equation.DSMT4" ShapeID="_x0000_i1172" DrawAspect="Content" ObjectID="_1696011642" r:id="rId304"/>
        </w:object>
      </w:r>
      <w:r w:rsidRPr="005A1C00">
        <w:rPr>
          <w:rFonts w:hAnsi="宋体"/>
        </w:rPr>
        <w:t>的概率密度</w:t>
      </w:r>
      <w:r w:rsidR="00462709" w:rsidRPr="00462709">
        <w:rPr>
          <w:position w:val="-10"/>
        </w:rPr>
        <w:object w:dxaOrig="520" w:dyaOrig="320">
          <v:shape id="_x0000_i1173" type="#_x0000_t75" style="width:25.85pt;height:16.15pt" o:ole="">
            <v:imagedata r:id="rId305" o:title=""/>
          </v:shape>
          <o:OLEObject Type="Embed" ProgID="Equation.DSMT4" ShapeID="_x0000_i1173" DrawAspect="Content" ObjectID="_1696011643" r:id="rId306"/>
        </w:object>
      </w:r>
      <w:r>
        <w:rPr>
          <w:rFonts w:hint="eastAsia"/>
        </w:rPr>
        <w:t>．</w:t>
      </w:r>
    </w:p>
    <w:p w:rsidR="00AF4B38" w:rsidRPr="005A1C00" w:rsidRDefault="00AF4B38" w:rsidP="00AF4B38"/>
    <w:p w:rsidR="00A35EF4" w:rsidRPr="00AF4B38" w:rsidRDefault="00A35EF4" w:rsidP="00CA00AF"/>
    <w:sectPr w:rsidR="00A35EF4" w:rsidRPr="00AF4B38" w:rsidSect="00223006">
      <w:headerReference w:type="even" r:id="rId307"/>
      <w:footerReference w:type="even" r:id="rId308"/>
      <w:footerReference w:type="default" r:id="rId309"/>
      <w:headerReference w:type="first" r:id="rId310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0066F" w:rsidRDefault="0040066F">
      <w:r>
        <w:separator/>
      </w:r>
    </w:p>
  </w:endnote>
  <w:endnote w:type="continuationSeparator" w:id="0">
    <w:p w:rsidR="0040066F" w:rsidRDefault="0040066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2709" w:rsidRDefault="007009DE" w:rsidP="00D80857">
        <w:pPr>
          <w:pStyle w:val="a4"/>
          <w:ind w:right="360" w:firstLine="360"/>
        </w:pPr>
        <w:r w:rsidRPr="007009DE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2709" w:rsidRDefault="007009DE">
                    <w:pPr>
                      <w:jc w:val="center"/>
                      <w:rPr>
                        <w:color w:val="5B9BD5" w:themeColor="accent1"/>
                      </w:rPr>
                    </w:pPr>
                    <w:r w:rsidRPr="007009DE">
                      <w:fldChar w:fldCharType="begin"/>
                    </w:r>
                    <w:r w:rsidR="00462709">
                      <w:instrText>PAGE    \* MERGEFORMAT</w:instrText>
                    </w:r>
                    <w:r w:rsidRPr="007009DE">
                      <w:fldChar w:fldCharType="separate"/>
                    </w:r>
                    <w:r w:rsidR="00462709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2709" w:rsidRPr="003C7E48" w:rsidRDefault="00462709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第</w:t>
    </w:r>
    <w:r w:rsidR="007009DE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7009DE">
      <w:rPr>
        <w:noProof/>
        <w:lang w:val="zh-CN"/>
      </w:rPr>
      <w:fldChar w:fldCharType="separate"/>
    </w:r>
    <w:r w:rsidR="00156E18">
      <w:rPr>
        <w:noProof/>
        <w:lang w:val="zh-CN"/>
      </w:rPr>
      <w:t>4</w:t>
    </w:r>
    <w:r w:rsidR="007009DE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0066F" w:rsidRDefault="0040066F">
      <w:r>
        <w:separator/>
      </w:r>
    </w:p>
  </w:footnote>
  <w:footnote w:type="continuationSeparator" w:id="0">
    <w:p w:rsidR="0040066F" w:rsidRDefault="0040066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2709" w:rsidRPr="006E3539" w:rsidRDefault="00462709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2709" w:rsidRDefault="007009DE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1pt;height:11.1pt" o:bullet="t">
        <v:imagedata r:id="rId1" o:title="msoA"/>
      </v:shape>
    </w:pict>
  </w:numPicBullet>
  <w:numPicBullet w:numPicBulletId="1">
    <w:pict>
      <v:shape id="_x0000_i1031" type="#_x0000_t75" style="width:46.15pt;height:2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0CC151F"/>
    <w:multiLevelType w:val="hybridMultilevel"/>
    <w:tmpl w:val="D33C623C"/>
    <w:lvl w:ilvl="0" w:tplc="A8A2C2C0">
      <w:start w:val="1"/>
      <w:numFmt w:val="decimal"/>
      <w:lvlText w:val="(%1)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7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9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1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2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4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6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3">
    <w:nsid w:val="7E5D79C8"/>
    <w:multiLevelType w:val="hybridMultilevel"/>
    <w:tmpl w:val="95A460F8"/>
    <w:lvl w:ilvl="0" w:tplc="6BC845DC">
      <w:start w:val="1"/>
      <w:numFmt w:val="decimal"/>
      <w:lvlText w:val="(%1)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num w:numId="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1"/>
  </w:num>
  <w:num w:numId="4">
    <w:abstractNumId w:val="3"/>
  </w:num>
  <w:num w:numId="5">
    <w:abstractNumId w:val="32"/>
  </w:num>
  <w:num w:numId="6">
    <w:abstractNumId w:val="13"/>
  </w:num>
  <w:num w:numId="7">
    <w:abstractNumId w:val="29"/>
  </w:num>
  <w:num w:numId="8">
    <w:abstractNumId w:val="31"/>
  </w:num>
  <w:num w:numId="9">
    <w:abstractNumId w:val="6"/>
  </w:num>
  <w:num w:numId="10">
    <w:abstractNumId w:val="19"/>
  </w:num>
  <w:num w:numId="11">
    <w:abstractNumId w:val="27"/>
  </w:num>
  <w:num w:numId="12">
    <w:abstractNumId w:val="17"/>
  </w:num>
  <w:num w:numId="13">
    <w:abstractNumId w:val="24"/>
  </w:num>
  <w:num w:numId="14">
    <w:abstractNumId w:val="22"/>
  </w:num>
  <w:num w:numId="15">
    <w:abstractNumId w:val="12"/>
  </w:num>
  <w:num w:numId="16">
    <w:abstractNumId w:val="25"/>
  </w:num>
  <w:num w:numId="17">
    <w:abstractNumId w:val="8"/>
  </w:num>
  <w:num w:numId="18">
    <w:abstractNumId w:val="10"/>
  </w:num>
  <w:num w:numId="19">
    <w:abstractNumId w:val="20"/>
  </w:num>
  <w:num w:numId="20">
    <w:abstractNumId w:val="23"/>
  </w:num>
  <w:num w:numId="21">
    <w:abstractNumId w:val="14"/>
  </w:num>
  <w:num w:numId="22">
    <w:abstractNumId w:val="16"/>
  </w:num>
  <w:num w:numId="23">
    <w:abstractNumId w:val="2"/>
  </w:num>
  <w:num w:numId="24">
    <w:abstractNumId w:val="26"/>
  </w:num>
  <w:num w:numId="25">
    <w:abstractNumId w:val="15"/>
  </w:num>
  <w:num w:numId="26">
    <w:abstractNumId w:val="21"/>
  </w:num>
  <w:num w:numId="27">
    <w:abstractNumId w:val="5"/>
  </w:num>
  <w:num w:numId="28">
    <w:abstractNumId w:val="30"/>
  </w:num>
  <w:num w:numId="29">
    <w:abstractNumId w:val="18"/>
  </w:num>
  <w:num w:numId="30">
    <w:abstractNumId w:val="1"/>
  </w:num>
  <w:num w:numId="31">
    <w:abstractNumId w:val="4"/>
  </w:num>
  <w:num w:numId="32">
    <w:abstractNumId w:val="0"/>
  </w:num>
  <w:num w:numId="33">
    <w:abstractNumId w:val="33"/>
  </w:num>
  <w:num w:numId="34">
    <w:abstractNumId w:val="9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819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265BD"/>
    <w:rsid w:val="00042111"/>
    <w:rsid w:val="00046DD7"/>
    <w:rsid w:val="00061C54"/>
    <w:rsid w:val="00092FB9"/>
    <w:rsid w:val="00094023"/>
    <w:rsid w:val="000977C3"/>
    <w:rsid w:val="000A777C"/>
    <w:rsid w:val="000B1535"/>
    <w:rsid w:val="000B59AC"/>
    <w:rsid w:val="000C4716"/>
    <w:rsid w:val="000D72EC"/>
    <w:rsid w:val="000D7339"/>
    <w:rsid w:val="000E2F23"/>
    <w:rsid w:val="000E39F7"/>
    <w:rsid w:val="000E4C29"/>
    <w:rsid w:val="000E4EBC"/>
    <w:rsid w:val="000F21D7"/>
    <w:rsid w:val="000F6733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56E18"/>
    <w:rsid w:val="00173BCA"/>
    <w:rsid w:val="00181D33"/>
    <w:rsid w:val="00182D9F"/>
    <w:rsid w:val="00183302"/>
    <w:rsid w:val="001854D8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1F11CC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6A86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9F2"/>
    <w:rsid w:val="00305B24"/>
    <w:rsid w:val="00313DA5"/>
    <w:rsid w:val="003175E7"/>
    <w:rsid w:val="0032739C"/>
    <w:rsid w:val="00330B11"/>
    <w:rsid w:val="0033715C"/>
    <w:rsid w:val="0034221D"/>
    <w:rsid w:val="003452A2"/>
    <w:rsid w:val="00352880"/>
    <w:rsid w:val="003648D1"/>
    <w:rsid w:val="00371455"/>
    <w:rsid w:val="00372220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B7CA3"/>
    <w:rsid w:val="003C55E0"/>
    <w:rsid w:val="003C7E48"/>
    <w:rsid w:val="003D0B2C"/>
    <w:rsid w:val="003D2E90"/>
    <w:rsid w:val="003D58DF"/>
    <w:rsid w:val="003E17D4"/>
    <w:rsid w:val="003E3E3D"/>
    <w:rsid w:val="003F68B8"/>
    <w:rsid w:val="0040066F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709"/>
    <w:rsid w:val="00462CB9"/>
    <w:rsid w:val="0046302E"/>
    <w:rsid w:val="00464536"/>
    <w:rsid w:val="00465459"/>
    <w:rsid w:val="004677C0"/>
    <w:rsid w:val="00473A64"/>
    <w:rsid w:val="0048036A"/>
    <w:rsid w:val="00487F19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B7567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1B7E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081A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74139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09DE"/>
    <w:rsid w:val="00701007"/>
    <w:rsid w:val="00705811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66692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C677C"/>
    <w:rsid w:val="007C6E6C"/>
    <w:rsid w:val="007D3B05"/>
    <w:rsid w:val="007D4D0E"/>
    <w:rsid w:val="007E1C13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0B4F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04F3"/>
    <w:rsid w:val="008C5845"/>
    <w:rsid w:val="008C5D7E"/>
    <w:rsid w:val="008C6E8A"/>
    <w:rsid w:val="008D46D1"/>
    <w:rsid w:val="008E08C3"/>
    <w:rsid w:val="008E575B"/>
    <w:rsid w:val="008F29E3"/>
    <w:rsid w:val="008F367C"/>
    <w:rsid w:val="008F7E27"/>
    <w:rsid w:val="0090065E"/>
    <w:rsid w:val="009209C3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1DE0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3A66"/>
    <w:rsid w:val="009E654A"/>
    <w:rsid w:val="009F0565"/>
    <w:rsid w:val="009F5ABB"/>
    <w:rsid w:val="009F674E"/>
    <w:rsid w:val="009F78FF"/>
    <w:rsid w:val="00A00F5F"/>
    <w:rsid w:val="00A017E4"/>
    <w:rsid w:val="00A0321E"/>
    <w:rsid w:val="00A04D8E"/>
    <w:rsid w:val="00A077DB"/>
    <w:rsid w:val="00A11A7C"/>
    <w:rsid w:val="00A11F19"/>
    <w:rsid w:val="00A17338"/>
    <w:rsid w:val="00A35EF4"/>
    <w:rsid w:val="00A451DB"/>
    <w:rsid w:val="00A51D94"/>
    <w:rsid w:val="00A5482C"/>
    <w:rsid w:val="00A567F3"/>
    <w:rsid w:val="00A6039A"/>
    <w:rsid w:val="00A66074"/>
    <w:rsid w:val="00A67E13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4B38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0BEC"/>
    <w:rsid w:val="00B72045"/>
    <w:rsid w:val="00B7221B"/>
    <w:rsid w:val="00B77389"/>
    <w:rsid w:val="00B77F4A"/>
    <w:rsid w:val="00B813F9"/>
    <w:rsid w:val="00B81991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5255"/>
    <w:rsid w:val="00BC6934"/>
    <w:rsid w:val="00BC7127"/>
    <w:rsid w:val="00BD23A7"/>
    <w:rsid w:val="00BD26ED"/>
    <w:rsid w:val="00BD2BB5"/>
    <w:rsid w:val="00BD57E1"/>
    <w:rsid w:val="00BE0B2E"/>
    <w:rsid w:val="00BE32C1"/>
    <w:rsid w:val="00BE4CD1"/>
    <w:rsid w:val="00BE53FF"/>
    <w:rsid w:val="00BE734A"/>
    <w:rsid w:val="00BF2213"/>
    <w:rsid w:val="00C01164"/>
    <w:rsid w:val="00C1243C"/>
    <w:rsid w:val="00C164AE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A753F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03750"/>
    <w:rsid w:val="00D133EF"/>
    <w:rsid w:val="00D21403"/>
    <w:rsid w:val="00D26AD2"/>
    <w:rsid w:val="00D27D3E"/>
    <w:rsid w:val="00D304B8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0989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4942"/>
    <w:rsid w:val="00E16493"/>
    <w:rsid w:val="00E20B0F"/>
    <w:rsid w:val="00E227F2"/>
    <w:rsid w:val="00E327BC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2528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D46D5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4D60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156E18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156E18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303" Type="http://schemas.openxmlformats.org/officeDocument/2006/relationships/image" Target="media/image150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268" Type="http://schemas.openxmlformats.org/officeDocument/2006/relationships/oleObject" Target="embeddings/oleObject130.bin"/><Relationship Id="rId289" Type="http://schemas.openxmlformats.org/officeDocument/2006/relationships/image" Target="media/image143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5.bin"/><Relationship Id="rId279" Type="http://schemas.openxmlformats.org/officeDocument/2006/relationships/image" Target="media/image138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269" Type="http://schemas.openxmlformats.org/officeDocument/2006/relationships/image" Target="media/image133.wmf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81" Type="http://schemas.openxmlformats.org/officeDocument/2006/relationships/image" Target="media/image139.wmf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9.wmf"/><Relationship Id="rId7" Type="http://schemas.openxmlformats.org/officeDocument/2006/relationships/endnotes" Target="endnotes.xml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8" Type="http://schemas.openxmlformats.org/officeDocument/2006/relationships/oleObject" Target="embeddings/oleObject105.bin"/><Relationship Id="rId239" Type="http://schemas.openxmlformats.org/officeDocument/2006/relationships/image" Target="media/image118.wmf"/><Relationship Id="rId250" Type="http://schemas.openxmlformats.org/officeDocument/2006/relationships/oleObject" Target="embeddings/oleObject121.bin"/><Relationship Id="rId271" Type="http://schemas.openxmlformats.org/officeDocument/2006/relationships/image" Target="media/image134.wmf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261" Type="http://schemas.openxmlformats.org/officeDocument/2006/relationships/image" Target="media/image129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282" Type="http://schemas.openxmlformats.org/officeDocument/2006/relationships/oleObject" Target="embeddings/oleObject137.bin"/><Relationship Id="rId312" Type="http://schemas.openxmlformats.org/officeDocument/2006/relationships/theme" Target="theme/theme1.xml"/><Relationship Id="rId8" Type="http://schemas.openxmlformats.org/officeDocument/2006/relationships/hyperlink" Target="https://lvjr.bitbucket.io/?kysx2003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72" Type="http://schemas.openxmlformats.org/officeDocument/2006/relationships/oleObject" Target="embeddings/oleObject132.bin"/><Relationship Id="rId293" Type="http://schemas.openxmlformats.org/officeDocument/2006/relationships/image" Target="media/image145.wmf"/><Relationship Id="rId302" Type="http://schemas.openxmlformats.org/officeDocument/2006/relationships/oleObject" Target="embeddings/oleObject147.bin"/><Relationship Id="rId307" Type="http://schemas.openxmlformats.org/officeDocument/2006/relationships/header" Target="header1.xml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40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3.bin"/><Relationship Id="rId308" Type="http://schemas.openxmlformats.org/officeDocument/2006/relationships/footer" Target="footer1.xml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6.wmf"/><Relationship Id="rId309" Type="http://schemas.openxmlformats.org/officeDocument/2006/relationships/footer" Target="footer2.xml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header" Target="header2.xml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fontTable" Target="fontTable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2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4A8C1D7-8477-4A6A-8166-6FEE6CAF5A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1022</TotalTime>
  <Pages>4</Pages>
  <Words>795</Words>
  <Characters>4535</Characters>
  <Application>Microsoft Office Word</Application>
  <DocSecurity>0</DocSecurity>
  <Lines>37</Lines>
  <Paragraphs>10</Paragraphs>
  <ScaleCrop>false</ScaleCrop>
  <Company>微软中国</Company>
  <LinksUpToDate>false</LinksUpToDate>
  <CharactersWithSpaces>5320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106</cp:revision>
  <cp:lastPrinted>2011-09-06T10:51:00Z</cp:lastPrinted>
  <dcterms:created xsi:type="dcterms:W3CDTF">2020-11-13T07:23:00Z</dcterms:created>
  <dcterms:modified xsi:type="dcterms:W3CDTF">2021-10-17T13:25:00Z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