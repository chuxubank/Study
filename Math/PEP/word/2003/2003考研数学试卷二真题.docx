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A85E54" w:rsidRDefault="00C1623E" w:rsidP="00A85E54">
      <w:pPr>
        <w:pStyle w:val="af"/>
      </w:pPr>
      <w:hyperlink r:id="rId8" w:history="1">
        <w:r w:rsidR="00CA00AF" w:rsidRPr="00A85E54">
          <w:rPr>
            <w:rStyle w:val="a7"/>
            <w:rFonts w:hint="eastAsia"/>
            <w:color w:val="002060"/>
          </w:rPr>
          <w:t>20</w:t>
        </w:r>
        <w:r w:rsidR="004B7567" w:rsidRPr="00A85E54">
          <w:rPr>
            <w:rStyle w:val="a7"/>
            <w:rFonts w:hint="eastAsia"/>
            <w:color w:val="002060"/>
          </w:rPr>
          <w:t>03</w:t>
        </w:r>
        <w:r w:rsidR="00CA00AF" w:rsidRPr="00A85E54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A85E54">
          <w:rPr>
            <w:rStyle w:val="a7"/>
            <w:rFonts w:hint="eastAsia"/>
            <w:color w:val="002060"/>
          </w:rPr>
          <w:t>卷</w:t>
        </w:r>
        <w:r w:rsidR="0034675E" w:rsidRPr="00A85E54">
          <w:rPr>
            <w:rStyle w:val="a7"/>
            <w:rFonts w:hint="eastAsia"/>
            <w:color w:val="002060"/>
          </w:rPr>
          <w:t>二</w:t>
        </w:r>
        <w:r w:rsidR="00A85E54" w:rsidRPr="00A85E54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0E07CC" w:rsidRDefault="00722BE0" w:rsidP="000E07CC">
      <w:pPr>
        <w:pStyle w:val="1"/>
      </w:pPr>
      <w:r w:rsidRPr="00365330">
        <w:t>一、填空题</w:t>
      </w:r>
      <w:r w:rsidR="000E07CC">
        <w:rPr>
          <w:rFonts w:hint="eastAsia"/>
        </w:rPr>
        <w:t>（</w:t>
      </w:r>
      <w:r>
        <w:rPr>
          <w:rFonts w:hint="eastAsia"/>
        </w:rPr>
        <w:t>本题共6</w:t>
      </w:r>
      <w:r w:rsidRPr="00365330">
        <w:t>小题，每小题4分，</w:t>
      </w:r>
      <w:r w:rsidR="000E07CC">
        <w:rPr>
          <w:rFonts w:hint="eastAsia"/>
        </w:rPr>
        <w:t>满分</w:t>
      </w:r>
      <w:r w:rsidRPr="00365330">
        <w:t>24分</w:t>
      </w:r>
      <w:r w:rsidR="000E07CC">
        <w:rPr>
          <w:rFonts w:hint="eastAsia"/>
        </w:rPr>
        <w:t>）</w:t>
      </w:r>
    </w:p>
    <w:p w:rsidR="000E07CC" w:rsidRDefault="000E07CC" w:rsidP="00722BE0">
      <w:pPr>
        <w:rPr>
          <w:rFonts w:hAnsi="宋体"/>
          <w:b/>
        </w:rPr>
      </w:pPr>
    </w:p>
    <w:p w:rsidR="0003423D" w:rsidRDefault="0003423D" w:rsidP="00722BE0">
      <w:pPr>
        <w:rPr>
          <w:rFonts w:hAnsi="宋体"/>
          <w:bCs/>
        </w:rPr>
      </w:pPr>
    </w:p>
    <w:p w:rsidR="00722BE0" w:rsidRPr="00365330" w:rsidRDefault="00722BE0" w:rsidP="00722BE0">
      <w:pPr>
        <w:rPr>
          <w:bCs/>
        </w:rPr>
      </w:pPr>
      <w:r w:rsidRPr="00365330">
        <w:rPr>
          <w:rFonts w:hAnsi="宋体"/>
          <w:bCs/>
        </w:rPr>
        <w:t>(</w:t>
      </w:r>
      <w:r w:rsidRPr="00365330">
        <w:rPr>
          <w:bCs/>
        </w:rPr>
        <w:t>1</w:t>
      </w:r>
      <w:r w:rsidRPr="00365330">
        <w:rPr>
          <w:rFonts w:hAnsi="宋体"/>
          <w:bCs/>
        </w:rPr>
        <w:t>)</w:t>
      </w:r>
      <w:r w:rsidRPr="00365330">
        <w:t xml:space="preserve"> </w:t>
      </w:r>
      <w:r w:rsidRPr="00365330">
        <w:rPr>
          <w:rFonts w:hAnsi="宋体"/>
        </w:rPr>
        <w:t>若</w:t>
      </w:r>
      <w:bookmarkStart w:id="1" w:name="MTBlankEqn"/>
      <w:r w:rsidR="00801831" w:rsidRPr="00801831">
        <w:rPr>
          <w:position w:val="-6"/>
        </w:rPr>
        <w:object w:dxaOrig="660" w:dyaOrig="279">
          <v:shape id="_x0000_i1025" type="#_x0000_t75" style="width:33.25pt;height:13.85pt" o:ole="">
            <v:imagedata r:id="rId9" o:title=""/>
          </v:shape>
          <o:OLEObject Type="Embed" ProgID="Equation.DSMT4" ShapeID="_x0000_i1025" DrawAspect="Content" ObjectID="_1696011298" r:id="rId10"/>
        </w:object>
      </w:r>
      <w:bookmarkEnd w:id="1"/>
      <w:r w:rsidRPr="00365330">
        <w:rPr>
          <w:rFonts w:hAnsi="宋体"/>
        </w:rPr>
        <w:t>时，</w:t>
      </w:r>
      <w:r w:rsidR="00801831" w:rsidRPr="00801831">
        <w:rPr>
          <w:position w:val="-10"/>
        </w:rPr>
        <w:object w:dxaOrig="1340" w:dyaOrig="520">
          <v:shape id="_x0000_i1026" type="#_x0000_t75" style="width:66.9pt;height:25.85pt" o:ole="">
            <v:imagedata r:id="rId11" o:title=""/>
          </v:shape>
          <o:OLEObject Type="Embed" ProgID="Equation.DSMT4" ShapeID="_x0000_i1026" DrawAspect="Content" ObjectID="_1696011299" r:id="rId12"/>
        </w:object>
      </w:r>
      <w:r w:rsidRPr="00365330">
        <w:rPr>
          <w:rFonts w:hAnsi="宋体"/>
        </w:rPr>
        <w:t>与</w:t>
      </w:r>
      <w:r w:rsidR="00801831" w:rsidRPr="00801831">
        <w:rPr>
          <w:position w:val="-6"/>
        </w:rPr>
        <w:object w:dxaOrig="680" w:dyaOrig="260">
          <v:shape id="_x0000_i1027" type="#_x0000_t75" style="width:34.15pt;height:12.9pt" o:ole="">
            <v:imagedata r:id="rId13" o:title=""/>
          </v:shape>
          <o:OLEObject Type="Embed" ProgID="Equation.DSMT4" ShapeID="_x0000_i1027" DrawAspect="Content" ObjectID="_1696011300" r:id="rId14"/>
        </w:object>
      </w:r>
      <w:r w:rsidRPr="00365330">
        <w:rPr>
          <w:rFonts w:hAnsi="宋体"/>
        </w:rPr>
        <w:t>是等价无穷小，则</w:t>
      </w:r>
      <w:r w:rsidR="00801831" w:rsidRPr="00801831">
        <w:rPr>
          <w:position w:val="-6"/>
        </w:rPr>
        <w:object w:dxaOrig="380" w:dyaOrig="220">
          <v:shape id="_x0000_i1028" type="#_x0000_t75" style="width:18.9pt;height:11.1pt" o:ole="">
            <v:imagedata r:id="rId15" o:title=""/>
          </v:shape>
          <o:OLEObject Type="Embed" ProgID="Equation.DSMT4" ShapeID="_x0000_i1028" DrawAspect="Content" ObjectID="_1696011301" r:id="rId16"/>
        </w:object>
      </w:r>
      <w:r w:rsidRPr="00365330">
        <w:rPr>
          <w:bCs/>
          <w:u w:val="single"/>
        </w:rPr>
        <w:t xml:space="preserve"> </w:t>
      </w:r>
      <w:r w:rsidR="00BE1D2A">
        <w:rPr>
          <w:rFonts w:hint="eastAsia"/>
          <w:bCs/>
          <w:u w:val="single"/>
        </w:rPr>
        <w:t xml:space="preserve">  </w:t>
      </w:r>
      <w:r w:rsidRPr="00365330">
        <w:rPr>
          <w:bCs/>
          <w:u w:val="single"/>
        </w:rPr>
        <w:t xml:space="preserve">       </w:t>
      </w:r>
      <w:r w:rsidR="00BE1D2A">
        <w:rPr>
          <w:rFonts w:hint="eastAsia"/>
          <w:bCs/>
        </w:rPr>
        <w:t>．</w:t>
      </w:r>
    </w:p>
    <w:p w:rsidR="00722BE0" w:rsidRPr="00A85E54" w:rsidRDefault="00722BE0" w:rsidP="00722BE0"/>
    <w:p w:rsidR="00722BE0" w:rsidRDefault="00722BE0" w:rsidP="00722BE0">
      <w:pPr>
        <w:ind w:left="480" w:hangingChars="200" w:hanging="480"/>
        <w:rPr>
          <w:rFonts w:hAnsi="宋体"/>
          <w:bCs/>
        </w:rPr>
      </w:pPr>
    </w:p>
    <w:p w:rsidR="00722BE0" w:rsidRPr="00365330" w:rsidRDefault="00722BE0" w:rsidP="00722BE0">
      <w:pPr>
        <w:ind w:left="480" w:hangingChars="200" w:hanging="480"/>
        <w:rPr>
          <w:bCs/>
        </w:rPr>
      </w:pPr>
      <w:r w:rsidRPr="00365330">
        <w:rPr>
          <w:rFonts w:hAnsi="宋体"/>
          <w:bCs/>
        </w:rPr>
        <w:t>(</w:t>
      </w:r>
      <w:r w:rsidRPr="00365330">
        <w:rPr>
          <w:bCs/>
        </w:rPr>
        <w:t>2</w:t>
      </w:r>
      <w:r w:rsidRPr="00365330">
        <w:rPr>
          <w:rFonts w:hAnsi="宋体"/>
          <w:bCs/>
        </w:rPr>
        <w:t>)</w:t>
      </w:r>
      <w:r w:rsidRPr="00365330">
        <w:t xml:space="preserve"> </w:t>
      </w:r>
      <w:r w:rsidRPr="00365330">
        <w:rPr>
          <w:rFonts w:hAnsi="宋体"/>
        </w:rPr>
        <w:t>设函数</w:t>
      </w:r>
      <w:r w:rsidR="00801831" w:rsidRPr="00801831">
        <w:rPr>
          <w:position w:val="-10"/>
        </w:rPr>
        <w:object w:dxaOrig="920" w:dyaOrig="320">
          <v:shape id="_x0000_i1029" type="#_x0000_t75" style="width:46.15pt;height:16.15pt" o:ole="">
            <v:imagedata r:id="rId17" o:title=""/>
          </v:shape>
          <o:OLEObject Type="Embed" ProgID="Equation.DSMT4" ShapeID="_x0000_i1029" DrawAspect="Content" ObjectID="_1696011302" r:id="rId18"/>
        </w:object>
      </w:r>
      <w:r w:rsidRPr="00365330">
        <w:rPr>
          <w:rFonts w:hAnsi="宋体"/>
        </w:rPr>
        <w:t>由方程</w:t>
      </w:r>
      <w:r w:rsidR="00801831" w:rsidRPr="00801831">
        <w:rPr>
          <w:position w:val="-10"/>
        </w:rPr>
        <w:object w:dxaOrig="1500" w:dyaOrig="360">
          <v:shape id="_x0000_i1030" type="#_x0000_t75" style="width:75.25pt;height:18pt" o:ole="">
            <v:imagedata r:id="rId19" o:title=""/>
          </v:shape>
          <o:OLEObject Type="Embed" ProgID="Equation.DSMT4" ShapeID="_x0000_i1030" DrawAspect="Content" ObjectID="_1696011303" r:id="rId20"/>
        </w:object>
      </w:r>
      <w:r w:rsidRPr="00365330">
        <w:rPr>
          <w:rFonts w:hAnsi="宋体"/>
        </w:rPr>
        <w:t>所确定，则曲线</w:t>
      </w:r>
      <w:r w:rsidR="00801831" w:rsidRPr="00801831">
        <w:rPr>
          <w:position w:val="-10"/>
        </w:rPr>
        <w:object w:dxaOrig="920" w:dyaOrig="320">
          <v:shape id="_x0000_i1031" type="#_x0000_t75" style="width:46.15pt;height:16.15pt" o:ole="">
            <v:imagedata r:id="rId21" o:title=""/>
          </v:shape>
          <o:OLEObject Type="Embed" ProgID="Equation.DSMT4" ShapeID="_x0000_i1031" DrawAspect="Content" ObjectID="_1696011304" r:id="rId22"/>
        </w:object>
      </w:r>
      <w:r w:rsidRPr="00365330">
        <w:rPr>
          <w:rFonts w:hAnsi="宋体"/>
        </w:rPr>
        <w:t>在点</w:t>
      </w:r>
      <w:r w:rsidRPr="00365330">
        <w:t>(1,1)</w:t>
      </w:r>
      <w:r w:rsidRPr="00365330">
        <w:rPr>
          <w:rFonts w:hAnsi="宋体"/>
        </w:rPr>
        <w:t>处的切线方程是</w:t>
      </w:r>
      <w:r w:rsidRPr="00365330">
        <w:rPr>
          <w:bCs/>
          <w:u w:val="single"/>
        </w:rPr>
        <w:t xml:space="preserve">          </w:t>
      </w:r>
      <w:r w:rsidR="00BE1D2A">
        <w:rPr>
          <w:rFonts w:hint="eastAsia"/>
          <w:bCs/>
        </w:rPr>
        <w:t>．</w:t>
      </w:r>
    </w:p>
    <w:p w:rsidR="0003423D" w:rsidRPr="0003423D" w:rsidRDefault="0003423D" w:rsidP="0003423D"/>
    <w:p w:rsidR="0003423D" w:rsidRDefault="0003423D" w:rsidP="00722BE0">
      <w:pPr>
        <w:rPr>
          <w:rFonts w:hAnsi="宋体"/>
          <w:bCs/>
        </w:rPr>
      </w:pPr>
    </w:p>
    <w:p w:rsidR="00722BE0" w:rsidRPr="00365330" w:rsidRDefault="00722BE0" w:rsidP="00722BE0">
      <w:pPr>
        <w:rPr>
          <w:bCs/>
        </w:rPr>
      </w:pPr>
      <w:r w:rsidRPr="00365330">
        <w:rPr>
          <w:rFonts w:hAnsi="宋体"/>
          <w:bCs/>
        </w:rPr>
        <w:t>(</w:t>
      </w:r>
      <w:r w:rsidRPr="00365330">
        <w:rPr>
          <w:bCs/>
        </w:rPr>
        <w:t>3</w:t>
      </w:r>
      <w:r w:rsidRPr="00365330">
        <w:rPr>
          <w:rFonts w:hAnsi="宋体"/>
          <w:bCs/>
        </w:rPr>
        <w:t>)</w:t>
      </w:r>
      <w:r w:rsidRPr="00365330">
        <w:t xml:space="preserve"> </w:t>
      </w:r>
      <w:r w:rsidR="00801831" w:rsidRPr="00801831">
        <w:rPr>
          <w:position w:val="-10"/>
        </w:rPr>
        <w:object w:dxaOrig="660" w:dyaOrig="360">
          <v:shape id="_x0000_i1032" type="#_x0000_t75" style="width:33.25pt;height:18pt" o:ole="">
            <v:imagedata r:id="rId23" o:title=""/>
          </v:shape>
          <o:OLEObject Type="Embed" ProgID="Equation.DSMT4" ShapeID="_x0000_i1032" DrawAspect="Content" ObjectID="_1696011305" r:id="rId24"/>
        </w:object>
      </w:r>
      <w:r w:rsidRPr="00365330">
        <w:rPr>
          <w:rFonts w:hAnsi="宋体"/>
        </w:rPr>
        <w:t>的麦克劳林公式中</w:t>
      </w:r>
      <w:r w:rsidR="00801831" w:rsidRPr="00025957">
        <w:rPr>
          <w:position w:val="-4"/>
        </w:rPr>
        <w:object w:dxaOrig="279" w:dyaOrig="300">
          <v:shape id="_x0000_i1033" type="#_x0000_t75" style="width:13.85pt;height:15.25pt" o:ole="">
            <v:imagedata r:id="rId25" o:title=""/>
          </v:shape>
          <o:OLEObject Type="Embed" ProgID="Equation.DSMT4" ShapeID="_x0000_i1033" DrawAspect="Content" ObjectID="_1696011306" r:id="rId26"/>
        </w:object>
      </w:r>
      <w:r w:rsidRPr="00365330">
        <w:rPr>
          <w:rFonts w:hAnsi="宋体"/>
        </w:rPr>
        <w:t>项的系数是</w:t>
      </w:r>
      <w:r w:rsidRPr="00365330">
        <w:rPr>
          <w:bCs/>
          <w:u w:val="single"/>
        </w:rPr>
        <w:t xml:space="preserve">          </w:t>
      </w:r>
      <w:r w:rsidRPr="00676277">
        <w:rPr>
          <w:bCs/>
          <w:u w:val="single"/>
        </w:rPr>
        <w:t xml:space="preserve"> </w:t>
      </w:r>
      <w:r w:rsidR="00676277">
        <w:rPr>
          <w:rFonts w:hint="eastAsia"/>
          <w:bCs/>
        </w:rPr>
        <w:t>．</w:t>
      </w:r>
    </w:p>
    <w:p w:rsidR="0003423D" w:rsidRPr="0003423D" w:rsidRDefault="0003423D" w:rsidP="0003423D"/>
    <w:p w:rsidR="00722BE0" w:rsidRPr="00722BE0" w:rsidRDefault="00722BE0" w:rsidP="00722BE0">
      <w:pPr>
        <w:ind w:left="480" w:hangingChars="200" w:hanging="480"/>
        <w:rPr>
          <w:rFonts w:hAnsi="宋体"/>
          <w:bCs/>
        </w:rPr>
      </w:pPr>
    </w:p>
    <w:p w:rsidR="00722BE0" w:rsidRPr="00365330" w:rsidRDefault="00722BE0" w:rsidP="00722BE0">
      <w:pPr>
        <w:ind w:left="480" w:hangingChars="200" w:hanging="480"/>
        <w:rPr>
          <w:bCs/>
        </w:rPr>
      </w:pPr>
      <w:r w:rsidRPr="00365330">
        <w:rPr>
          <w:rFonts w:hAnsi="宋体"/>
          <w:bCs/>
        </w:rPr>
        <w:t>(</w:t>
      </w:r>
      <w:r w:rsidRPr="00365330">
        <w:rPr>
          <w:bCs/>
        </w:rPr>
        <w:t>4</w:t>
      </w:r>
      <w:r w:rsidRPr="00365330">
        <w:rPr>
          <w:rFonts w:hAnsi="宋体"/>
          <w:bCs/>
        </w:rPr>
        <w:t>)</w:t>
      </w:r>
      <w:r w:rsidRPr="00365330">
        <w:t xml:space="preserve"> </w:t>
      </w:r>
      <w:r w:rsidRPr="00365330">
        <w:rPr>
          <w:rFonts w:hAnsi="宋体"/>
        </w:rPr>
        <w:t>设曲线的极坐标方程为</w:t>
      </w:r>
      <w:r w:rsidR="00801831" w:rsidRPr="00801831">
        <w:rPr>
          <w:position w:val="-10"/>
        </w:rPr>
        <w:object w:dxaOrig="740" w:dyaOrig="360">
          <v:shape id="_x0000_i1034" type="#_x0000_t75" style="width:36.9pt;height:18pt" o:ole="">
            <v:imagedata r:id="rId27" o:title=""/>
          </v:shape>
          <o:OLEObject Type="Embed" ProgID="Equation.DSMT4" ShapeID="_x0000_i1034" DrawAspect="Content" ObjectID="_1696011307" r:id="rId28"/>
        </w:object>
      </w:r>
      <w:r w:rsidR="001A6456">
        <w:rPr>
          <w:rFonts w:hint="eastAsia"/>
        </w:rPr>
        <w:t>（</w:t>
      </w:r>
      <w:r w:rsidR="00801831" w:rsidRPr="00801831">
        <w:rPr>
          <w:position w:val="-6"/>
        </w:rPr>
        <w:object w:dxaOrig="540" w:dyaOrig="279">
          <v:shape id="_x0000_i1035" type="#_x0000_t75" style="width:27.25pt;height:13.85pt" o:ole="">
            <v:imagedata r:id="rId29" o:title=""/>
          </v:shape>
          <o:OLEObject Type="Embed" ProgID="Equation.DSMT4" ShapeID="_x0000_i1035" DrawAspect="Content" ObjectID="_1696011308" r:id="rId30"/>
        </w:object>
      </w:r>
      <w:r w:rsidR="001A6456">
        <w:rPr>
          <w:rFonts w:hint="eastAsia"/>
        </w:rPr>
        <w:t>）</w:t>
      </w:r>
      <w:r w:rsidRPr="00365330">
        <w:rPr>
          <w:rFonts w:hAnsi="宋体"/>
        </w:rPr>
        <w:t>，则该曲线上相应于</w:t>
      </w:r>
      <w:r w:rsidR="00801831" w:rsidRPr="00801831">
        <w:rPr>
          <w:position w:val="-6"/>
        </w:rPr>
        <w:object w:dxaOrig="220" w:dyaOrig="279">
          <v:shape id="_x0000_i1036" type="#_x0000_t75" style="width:11.1pt;height:13.85pt" o:ole="">
            <v:imagedata r:id="rId31" o:title=""/>
          </v:shape>
          <o:OLEObject Type="Embed" ProgID="Equation.DSMT4" ShapeID="_x0000_i1036" DrawAspect="Content" ObjectID="_1696011309" r:id="rId32"/>
        </w:object>
      </w:r>
      <w:r w:rsidRPr="00365330">
        <w:rPr>
          <w:rFonts w:hAnsi="宋体"/>
        </w:rPr>
        <w:t>从</w:t>
      </w:r>
      <w:r w:rsidR="00801831" w:rsidRPr="00801831">
        <w:rPr>
          <w:position w:val="-6"/>
        </w:rPr>
        <w:object w:dxaOrig="200" w:dyaOrig="279">
          <v:shape id="_x0000_i1037" type="#_x0000_t75" style="width:10.15pt;height:13.85pt" o:ole="">
            <v:imagedata r:id="rId33" o:title=""/>
          </v:shape>
          <o:OLEObject Type="Embed" ProgID="Equation.DSMT4" ShapeID="_x0000_i1037" DrawAspect="Content" ObjectID="_1696011310" r:id="rId34"/>
        </w:object>
      </w:r>
      <w:r w:rsidRPr="00365330">
        <w:rPr>
          <w:rFonts w:hAnsi="宋体"/>
        </w:rPr>
        <w:t>变到</w:t>
      </w:r>
      <w:r w:rsidR="00801831" w:rsidRPr="00801831">
        <w:rPr>
          <w:position w:val="-6"/>
        </w:rPr>
        <w:object w:dxaOrig="340" w:dyaOrig="279">
          <v:shape id="_x0000_i1038" type="#_x0000_t75" style="width:17.1pt;height:13.85pt" o:ole="">
            <v:imagedata r:id="rId35" o:title=""/>
          </v:shape>
          <o:OLEObject Type="Embed" ProgID="Equation.DSMT4" ShapeID="_x0000_i1038" DrawAspect="Content" ObjectID="_1696011311" r:id="rId36"/>
        </w:object>
      </w:r>
      <w:r w:rsidRPr="00365330">
        <w:rPr>
          <w:rFonts w:hAnsi="宋体"/>
        </w:rPr>
        <w:t>的一段弧与极轴所围成的图形的面积为</w:t>
      </w:r>
      <w:r w:rsidRPr="001A6456">
        <w:rPr>
          <w:u w:val="single"/>
        </w:rPr>
        <w:t xml:space="preserve">  </w:t>
      </w:r>
      <w:r w:rsidRPr="00365330">
        <w:rPr>
          <w:bCs/>
          <w:u w:val="single"/>
        </w:rPr>
        <w:t xml:space="preserve">        </w:t>
      </w:r>
      <w:r w:rsidR="001A6456" w:rsidRPr="001A6456">
        <w:rPr>
          <w:rFonts w:hint="eastAsia"/>
          <w:bCs/>
        </w:rPr>
        <w:t>．</w:t>
      </w:r>
    </w:p>
    <w:p w:rsidR="00722BE0" w:rsidRDefault="00722BE0" w:rsidP="00722BE0"/>
    <w:p w:rsidR="00722BE0" w:rsidRDefault="00722BE0" w:rsidP="00722BE0">
      <w:pPr>
        <w:rPr>
          <w:rFonts w:hAnsi="宋体"/>
          <w:bCs/>
        </w:rPr>
      </w:pPr>
    </w:p>
    <w:p w:rsidR="00722BE0" w:rsidRPr="00365330" w:rsidRDefault="00722BE0" w:rsidP="001A6456">
      <w:pPr>
        <w:ind w:left="480" w:hangingChars="200" w:hanging="480"/>
      </w:pPr>
      <w:r w:rsidRPr="00365330">
        <w:rPr>
          <w:rFonts w:hAnsi="宋体"/>
          <w:bCs/>
        </w:rPr>
        <w:t>(</w:t>
      </w:r>
      <w:r w:rsidRPr="00365330">
        <w:rPr>
          <w:bCs/>
        </w:rPr>
        <w:t>5</w:t>
      </w:r>
      <w:r w:rsidRPr="00365330">
        <w:rPr>
          <w:rFonts w:hAnsi="宋体"/>
          <w:bCs/>
        </w:rPr>
        <w:t>)</w:t>
      </w:r>
      <w:r w:rsidRPr="00365330">
        <w:t xml:space="preserve"> </w:t>
      </w:r>
      <w:r w:rsidRPr="00365330">
        <w:rPr>
          <w:rFonts w:hAnsi="宋体"/>
        </w:rPr>
        <w:t>设</w:t>
      </w:r>
      <w:r w:rsidR="00801831" w:rsidRPr="00801831">
        <w:rPr>
          <w:position w:val="-6"/>
        </w:rPr>
        <w:object w:dxaOrig="240" w:dyaOrig="220">
          <v:shape id="_x0000_i1039" type="#_x0000_t75" style="width:12pt;height:11.1pt" o:ole="">
            <v:imagedata r:id="rId37" o:title=""/>
          </v:shape>
          <o:OLEObject Type="Embed" ProgID="Equation.DSMT4" ShapeID="_x0000_i1039" DrawAspect="Content" ObjectID="_1696011312" r:id="rId38"/>
        </w:object>
      </w:r>
      <w:r w:rsidRPr="00365330">
        <w:rPr>
          <w:rFonts w:hAnsi="宋体"/>
        </w:rPr>
        <w:t>为</w:t>
      </w:r>
      <w:r w:rsidR="00801831" w:rsidRPr="00801831">
        <w:rPr>
          <w:position w:val="-6"/>
        </w:rPr>
        <w:object w:dxaOrig="180" w:dyaOrig="279">
          <v:shape id="_x0000_i1040" type="#_x0000_t75" style="width:9.25pt;height:13.85pt" o:ole="">
            <v:imagedata r:id="rId39" o:title=""/>
          </v:shape>
          <o:OLEObject Type="Embed" ProgID="Equation.DSMT4" ShapeID="_x0000_i1040" DrawAspect="Content" ObjectID="_1696011313" r:id="rId40"/>
        </w:object>
      </w:r>
      <w:r w:rsidRPr="00365330">
        <w:rPr>
          <w:rFonts w:hAnsi="宋体"/>
        </w:rPr>
        <w:t>维列向量，</w:t>
      </w:r>
      <w:r w:rsidR="00801831" w:rsidRPr="00801831">
        <w:rPr>
          <w:position w:val="-6"/>
        </w:rPr>
        <w:object w:dxaOrig="320" w:dyaOrig="320">
          <v:shape id="_x0000_i1041" type="#_x0000_t75" style="width:16.15pt;height:16.15pt" o:ole="">
            <v:imagedata r:id="rId41" o:title=""/>
          </v:shape>
          <o:OLEObject Type="Embed" ProgID="Equation.DSMT4" ShapeID="_x0000_i1041" DrawAspect="Content" ObjectID="_1696011314" r:id="rId42"/>
        </w:object>
      </w:r>
      <w:r w:rsidRPr="00365330">
        <w:rPr>
          <w:rFonts w:hAnsi="宋体"/>
        </w:rPr>
        <w:t>是</w:t>
      </w:r>
      <w:r w:rsidR="00801831" w:rsidRPr="00801831">
        <w:rPr>
          <w:position w:val="-6"/>
        </w:rPr>
        <w:object w:dxaOrig="240" w:dyaOrig="220">
          <v:shape id="_x0000_i1042" type="#_x0000_t75" style="width:12pt;height:11.1pt" o:ole="">
            <v:imagedata r:id="rId43" o:title=""/>
          </v:shape>
          <o:OLEObject Type="Embed" ProgID="Equation.DSMT4" ShapeID="_x0000_i1042" DrawAspect="Content" ObjectID="_1696011315" r:id="rId44"/>
        </w:object>
      </w:r>
      <w:r w:rsidRPr="00365330">
        <w:rPr>
          <w:rFonts w:hAnsi="宋体"/>
        </w:rPr>
        <w:t>的转置</w:t>
      </w:r>
      <w:r w:rsidR="001A6456">
        <w:rPr>
          <w:rFonts w:hint="eastAsia"/>
        </w:rPr>
        <w:t>．</w:t>
      </w:r>
      <w:r w:rsidRPr="00365330">
        <w:rPr>
          <w:rFonts w:hAnsi="宋体"/>
        </w:rPr>
        <w:t>若</w:t>
      </w:r>
      <w:r w:rsidR="00801831" w:rsidRPr="00801831">
        <w:rPr>
          <w:position w:val="-50"/>
        </w:rPr>
        <w:object w:dxaOrig="2160" w:dyaOrig="1120">
          <v:shape id="_x0000_i1043" type="#_x0000_t75" style="width:108pt;height:55.85pt" o:ole="">
            <v:imagedata r:id="rId45" o:title=""/>
          </v:shape>
          <o:OLEObject Type="Embed" ProgID="Equation.DSMT4" ShapeID="_x0000_i1043" DrawAspect="Content" ObjectID="_1696011316" r:id="rId46"/>
        </w:object>
      </w:r>
      <w:r w:rsidRPr="00365330">
        <w:rPr>
          <w:rFonts w:hAnsi="宋体"/>
        </w:rPr>
        <w:t>，则</w:t>
      </w:r>
      <w:r w:rsidR="00801831" w:rsidRPr="00801831">
        <w:rPr>
          <w:position w:val="-6"/>
        </w:rPr>
        <w:object w:dxaOrig="680" w:dyaOrig="320">
          <v:shape id="_x0000_i1044" type="#_x0000_t75" style="width:34.15pt;height:16.15pt" o:ole="">
            <v:imagedata r:id="rId47" o:title=""/>
          </v:shape>
          <o:OLEObject Type="Embed" ProgID="Equation.DSMT4" ShapeID="_x0000_i1044" DrawAspect="Content" ObjectID="_1696011317" r:id="rId48"/>
        </w:object>
      </w:r>
      <w:r w:rsidRPr="00365330">
        <w:rPr>
          <w:u w:val="single"/>
        </w:rPr>
        <w:t xml:space="preserve">          </w:t>
      </w:r>
      <w:r w:rsidR="001A6456" w:rsidRPr="001A6456">
        <w:rPr>
          <w:rFonts w:hint="eastAsia"/>
        </w:rPr>
        <w:t>．</w:t>
      </w:r>
    </w:p>
    <w:p w:rsidR="00722BE0" w:rsidRDefault="00722BE0" w:rsidP="00FF293C"/>
    <w:p w:rsidR="00722BE0" w:rsidRPr="00722BE0" w:rsidRDefault="00722BE0" w:rsidP="00722BE0">
      <w:pPr>
        <w:ind w:left="480" w:hangingChars="200" w:hanging="480"/>
        <w:rPr>
          <w:rFonts w:hAnsi="宋体"/>
          <w:bCs/>
        </w:rPr>
      </w:pPr>
    </w:p>
    <w:p w:rsidR="00722BE0" w:rsidRPr="00FF293C" w:rsidRDefault="00722BE0" w:rsidP="00FF293C">
      <w:pPr>
        <w:ind w:left="480" w:hangingChars="200" w:hanging="480"/>
        <w:rPr>
          <w:rFonts w:hAnsi="宋体"/>
        </w:rPr>
      </w:pPr>
      <w:r w:rsidRPr="00365330">
        <w:rPr>
          <w:rFonts w:hAnsi="宋体"/>
          <w:bCs/>
        </w:rPr>
        <w:t>(</w:t>
      </w:r>
      <w:r w:rsidRPr="00365330">
        <w:rPr>
          <w:bCs/>
        </w:rPr>
        <w:t>6</w:t>
      </w:r>
      <w:r w:rsidRPr="00365330">
        <w:rPr>
          <w:rFonts w:hAnsi="宋体"/>
          <w:bCs/>
        </w:rPr>
        <w:t>)</w:t>
      </w:r>
      <w:r w:rsidRPr="00365330">
        <w:t xml:space="preserve"> </w:t>
      </w:r>
      <w:r w:rsidRPr="00365330">
        <w:rPr>
          <w:rFonts w:hAnsi="宋体"/>
        </w:rPr>
        <w:t>设三阶方阵</w:t>
      </w:r>
      <w:r w:rsidR="00801831" w:rsidRPr="00801831">
        <w:rPr>
          <w:position w:val="-8"/>
        </w:rPr>
        <w:object w:dxaOrig="460" w:dyaOrig="300">
          <v:shape id="_x0000_i1045" type="#_x0000_t75" style="width:23.1pt;height:15.25pt" o:ole="">
            <v:imagedata r:id="rId49" o:title=""/>
          </v:shape>
          <o:OLEObject Type="Embed" ProgID="Equation.DSMT4" ShapeID="_x0000_i1045" DrawAspect="Content" ObjectID="_1696011318" r:id="rId50"/>
        </w:object>
      </w:r>
      <w:r w:rsidRPr="00365330">
        <w:rPr>
          <w:rFonts w:hAnsi="宋体"/>
        </w:rPr>
        <w:t>满足</w:t>
      </w:r>
      <w:r w:rsidR="00801831" w:rsidRPr="00025957">
        <w:rPr>
          <w:position w:val="-4"/>
        </w:rPr>
        <w:object w:dxaOrig="1579" w:dyaOrig="300">
          <v:shape id="_x0000_i1046" type="#_x0000_t75" style="width:78.9pt;height:15.25pt" o:ole="">
            <v:imagedata r:id="rId51" o:title=""/>
          </v:shape>
          <o:OLEObject Type="Embed" ProgID="Equation.DSMT4" ShapeID="_x0000_i1046" DrawAspect="Content" ObjectID="_1696011319" r:id="rId52"/>
        </w:object>
      </w:r>
      <w:r w:rsidRPr="00365330">
        <w:rPr>
          <w:rFonts w:hAnsi="宋体"/>
        </w:rPr>
        <w:t>，其中</w:t>
      </w:r>
      <w:r w:rsidR="00801831" w:rsidRPr="00025957">
        <w:rPr>
          <w:position w:val="-4"/>
        </w:rPr>
        <w:object w:dxaOrig="220" w:dyaOrig="240">
          <v:shape id="_x0000_i1047" type="#_x0000_t75" style="width:11.1pt;height:12pt" o:ole="">
            <v:imagedata r:id="rId53" o:title=""/>
          </v:shape>
          <o:OLEObject Type="Embed" ProgID="Equation.DSMT4" ShapeID="_x0000_i1047" DrawAspect="Content" ObjectID="_1696011320" r:id="rId54"/>
        </w:object>
      </w:r>
      <w:r w:rsidRPr="00365330">
        <w:rPr>
          <w:rFonts w:hAnsi="宋体"/>
        </w:rPr>
        <w:t>为三阶单位矩阵，若</w:t>
      </w:r>
      <w:r w:rsidR="00801831" w:rsidRPr="00801831">
        <w:rPr>
          <w:position w:val="-50"/>
        </w:rPr>
        <w:object w:dxaOrig="1620" w:dyaOrig="1120">
          <v:shape id="_x0000_i1048" type="#_x0000_t75" style="width:81.25pt;height:55.85pt" o:ole="">
            <v:imagedata r:id="rId55" o:title=""/>
          </v:shape>
          <o:OLEObject Type="Embed" ProgID="Equation.DSMT4" ShapeID="_x0000_i1048" DrawAspect="Content" ObjectID="_1696011321" r:id="rId56"/>
        </w:object>
      </w:r>
      <w:r w:rsidRPr="00365330">
        <w:rPr>
          <w:rFonts w:hAnsi="宋体"/>
        </w:rPr>
        <w:t>，则</w:t>
      </w:r>
      <w:r w:rsidR="00801831" w:rsidRPr="00801831">
        <w:rPr>
          <w:position w:val="-14"/>
        </w:rPr>
        <w:object w:dxaOrig="480" w:dyaOrig="400">
          <v:shape id="_x0000_i1049" type="#_x0000_t75" style="width:24pt;height:19.85pt" o:ole="">
            <v:imagedata r:id="rId57" o:title=""/>
          </v:shape>
          <o:OLEObject Type="Embed" ProgID="Equation.DSMT4" ShapeID="_x0000_i1049" DrawAspect="Content" ObjectID="_1696011322" r:id="rId58"/>
        </w:object>
      </w:r>
      <w:r w:rsidRPr="00365330">
        <w:rPr>
          <w:u w:val="single"/>
        </w:rPr>
        <w:t xml:space="preserve">          </w:t>
      </w:r>
      <w:r w:rsidR="00FF293C">
        <w:rPr>
          <w:rFonts w:hint="eastAsia"/>
        </w:rPr>
        <w:t>．</w:t>
      </w:r>
    </w:p>
    <w:p w:rsidR="00722BE0" w:rsidRPr="00FF293C" w:rsidRDefault="00722BE0" w:rsidP="00722BE0"/>
    <w:p w:rsidR="00722BE0" w:rsidRPr="00722BE0" w:rsidRDefault="00722BE0" w:rsidP="00722BE0"/>
    <w:p w:rsidR="00722BE0" w:rsidRPr="00365330" w:rsidRDefault="00722BE0" w:rsidP="000E07CC">
      <w:pPr>
        <w:pStyle w:val="1"/>
      </w:pPr>
      <w:r w:rsidRPr="00365330">
        <w:t>二、选择题</w:t>
      </w:r>
      <w:r w:rsidR="000E07CC">
        <w:rPr>
          <w:rFonts w:hint="eastAsia"/>
        </w:rPr>
        <w:t>（</w:t>
      </w:r>
      <w:r>
        <w:rPr>
          <w:rFonts w:hint="eastAsia"/>
        </w:rPr>
        <w:t>本题共6</w:t>
      </w:r>
      <w:r w:rsidRPr="00365330">
        <w:t>小题，每小题4分，</w:t>
      </w:r>
      <w:r w:rsidR="000E07CC">
        <w:rPr>
          <w:rFonts w:hint="eastAsia"/>
        </w:rPr>
        <w:t>满分</w:t>
      </w:r>
      <w:r w:rsidRPr="00365330">
        <w:t>24分</w:t>
      </w:r>
      <w:r w:rsidR="000E07CC">
        <w:rPr>
          <w:rFonts w:hint="eastAsia"/>
        </w:rPr>
        <w:t>）</w:t>
      </w:r>
    </w:p>
    <w:p w:rsidR="003D1C6F" w:rsidRDefault="003D1C6F" w:rsidP="003D1C6F">
      <w:pPr>
        <w:ind w:left="480" w:hangingChars="200" w:hanging="480"/>
        <w:rPr>
          <w:rFonts w:hAnsi="宋体"/>
          <w:bCs/>
        </w:rPr>
      </w:pPr>
    </w:p>
    <w:p w:rsidR="003D1C6F" w:rsidRDefault="003D1C6F" w:rsidP="003D1C6F">
      <w:pPr>
        <w:ind w:left="480" w:hangingChars="200" w:hanging="480"/>
        <w:rPr>
          <w:rFonts w:hAnsi="宋体"/>
          <w:bCs/>
        </w:rPr>
      </w:pPr>
    </w:p>
    <w:p w:rsidR="003D1C6F" w:rsidRPr="00F44444" w:rsidRDefault="00722BE0" w:rsidP="003D1C6F">
      <w:pPr>
        <w:ind w:left="480" w:hangingChars="200" w:hanging="480"/>
      </w:pPr>
      <w:r w:rsidRPr="00365330">
        <w:rPr>
          <w:rFonts w:hAnsi="宋体"/>
          <w:bCs/>
        </w:rPr>
        <w:t>(</w:t>
      </w:r>
      <w:r w:rsidRPr="00365330">
        <w:rPr>
          <w:bCs/>
        </w:rPr>
        <w:t>1</w:t>
      </w:r>
      <w:r w:rsidRPr="00365330">
        <w:rPr>
          <w:rFonts w:hAnsi="宋体"/>
          <w:bCs/>
        </w:rPr>
        <w:t>)</w:t>
      </w:r>
      <w:r w:rsidR="003D1C6F" w:rsidRPr="003D1C6F">
        <w:rPr>
          <w:rStyle w:val="ae"/>
          <w:rFonts w:hint="eastAsia"/>
        </w:rPr>
        <w:t>【同试卷一第二</w:t>
      </w:r>
      <w:r w:rsidR="003D1C6F" w:rsidRPr="003D1C6F">
        <w:rPr>
          <w:rStyle w:val="ae"/>
        </w:rPr>
        <w:t>(2)</w:t>
      </w:r>
      <w:r w:rsidR="003D1C6F" w:rsidRPr="003D1C6F">
        <w:rPr>
          <w:rStyle w:val="ae"/>
          <w:rFonts w:hint="eastAsia"/>
        </w:rPr>
        <w:t>题】</w:t>
      </w:r>
      <w:r w:rsidR="003D1C6F" w:rsidRPr="00F44444">
        <w:rPr>
          <w:rFonts w:hAnsi="宋体"/>
        </w:rPr>
        <w:t>设</w:t>
      </w:r>
      <w:r w:rsidR="00801831" w:rsidRPr="00801831">
        <w:rPr>
          <w:position w:val="-12"/>
        </w:rPr>
        <w:object w:dxaOrig="1380" w:dyaOrig="360">
          <v:shape id="_x0000_i1050" type="#_x0000_t75" style="width:69.25pt;height:18pt" o:ole="">
            <v:imagedata r:id="rId59" o:title=""/>
          </v:shape>
          <o:OLEObject Type="Embed" ProgID="Equation.DSMT4" ShapeID="_x0000_i1050" DrawAspect="Content" ObjectID="_1696011323" r:id="rId60"/>
        </w:object>
      </w:r>
      <w:r w:rsidR="003D1C6F" w:rsidRPr="00F44444">
        <w:rPr>
          <w:rFonts w:hAnsi="宋体"/>
        </w:rPr>
        <w:t>均为非负数列，且</w:t>
      </w:r>
      <w:r w:rsidR="00801831" w:rsidRPr="00801831">
        <w:rPr>
          <w:position w:val="-18"/>
        </w:rPr>
        <w:object w:dxaOrig="980" w:dyaOrig="420">
          <v:shape id="_x0000_i1051" type="#_x0000_t75" style="width:48.9pt;height:21.25pt" o:ole="">
            <v:imagedata r:id="rId61" o:title=""/>
          </v:shape>
          <o:OLEObject Type="Embed" ProgID="Equation.DSMT4" ShapeID="_x0000_i1051" DrawAspect="Content" ObjectID="_1696011324" r:id="rId62"/>
        </w:object>
      </w:r>
      <w:r w:rsidR="003D1C6F" w:rsidRPr="00F44444">
        <w:t>,</w:t>
      </w:r>
      <w:r w:rsidR="00801831" w:rsidRPr="00801831">
        <w:rPr>
          <w:position w:val="-18"/>
        </w:rPr>
        <w:object w:dxaOrig="980" w:dyaOrig="420">
          <v:shape id="_x0000_i1052" type="#_x0000_t75" style="width:48.9pt;height:21.25pt" o:ole="">
            <v:imagedata r:id="rId63" o:title=""/>
          </v:shape>
          <o:OLEObject Type="Embed" ProgID="Equation.DSMT4" ShapeID="_x0000_i1052" DrawAspect="Content" ObjectID="_1696011325" r:id="rId64"/>
        </w:object>
      </w:r>
      <w:r w:rsidR="003D1C6F" w:rsidRPr="00F44444">
        <w:t>,</w:t>
      </w:r>
      <w:r w:rsidR="00801831" w:rsidRPr="00801831">
        <w:rPr>
          <w:position w:val="-18"/>
        </w:rPr>
        <w:object w:dxaOrig="1020" w:dyaOrig="420">
          <v:shape id="_x0000_i1053" type="#_x0000_t75" style="width:51.25pt;height:21.25pt" o:ole="">
            <v:imagedata r:id="rId65" o:title=""/>
          </v:shape>
          <o:OLEObject Type="Embed" ProgID="Equation.DSMT4" ShapeID="_x0000_i1053" DrawAspect="Content" ObjectID="_1696011326" r:id="rId66"/>
        </w:object>
      </w:r>
      <w:r w:rsidR="003D1C6F" w:rsidRPr="00F44444">
        <w:t>,</w:t>
      </w:r>
      <w:r w:rsidR="003D1C6F" w:rsidRPr="00F44444">
        <w:rPr>
          <w:rFonts w:hAnsi="宋体"/>
        </w:rPr>
        <w:t>则必有</w:t>
      </w:r>
      <w:r w:rsidR="003D1C6F" w:rsidRPr="00F44444">
        <w:rPr>
          <w:rFonts w:hAnsi="宋体"/>
        </w:rPr>
        <w:t>(</w:t>
      </w:r>
      <w:r w:rsidR="003D1C6F" w:rsidRPr="00F44444">
        <w:t xml:space="preserve">    </w:t>
      </w:r>
      <w:r w:rsidR="003D1C6F" w:rsidRPr="00F44444">
        <w:rPr>
          <w:rFonts w:hAnsi="宋体"/>
        </w:rPr>
        <w:t>)</w:t>
      </w:r>
    </w:p>
    <w:p w:rsidR="003D1C6F" w:rsidRPr="00F44444" w:rsidRDefault="003D1C6F" w:rsidP="003D1C6F">
      <w:pPr>
        <w:ind w:firstLineChars="200" w:firstLine="480"/>
      </w:pPr>
      <w:r w:rsidRPr="00F44444">
        <w:t xml:space="preserve">(A) </w:t>
      </w:r>
      <w:r w:rsidR="00801831" w:rsidRPr="00801831">
        <w:rPr>
          <w:position w:val="-12"/>
        </w:rPr>
        <w:object w:dxaOrig="700" w:dyaOrig="360">
          <v:shape id="_x0000_i1054" type="#_x0000_t75" style="width:35.1pt;height:18pt" o:ole="">
            <v:imagedata r:id="rId67" o:title=""/>
          </v:shape>
          <o:OLEObject Type="Embed" ProgID="Equation.DSMT4" ShapeID="_x0000_i1054" DrawAspect="Content" ObjectID="_1696011327" r:id="rId68"/>
        </w:object>
      </w:r>
      <w:r w:rsidRPr="00F44444">
        <w:rPr>
          <w:rFonts w:hAnsi="宋体"/>
        </w:rPr>
        <w:t>对任意</w:t>
      </w:r>
      <w:r w:rsidR="00801831" w:rsidRPr="00025957">
        <w:rPr>
          <w:position w:val="-4"/>
        </w:rPr>
        <w:object w:dxaOrig="200" w:dyaOrig="200">
          <v:shape id="_x0000_i1055" type="#_x0000_t75" style="width:10.15pt;height:10.15pt" o:ole="">
            <v:imagedata r:id="rId69" o:title=""/>
          </v:shape>
          <o:OLEObject Type="Embed" ProgID="Equation.DSMT4" ShapeID="_x0000_i1055" DrawAspect="Content" ObjectID="_1696011328" r:id="rId70"/>
        </w:object>
      </w:r>
      <w:r w:rsidRPr="00F44444">
        <w:rPr>
          <w:rFonts w:hAnsi="宋体"/>
        </w:rPr>
        <w:t>成立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44444">
        <w:t xml:space="preserve">(B) </w:t>
      </w:r>
      <w:r w:rsidR="00801831" w:rsidRPr="00801831">
        <w:rPr>
          <w:position w:val="-12"/>
        </w:rPr>
        <w:object w:dxaOrig="680" w:dyaOrig="360">
          <v:shape id="_x0000_i1056" type="#_x0000_t75" style="width:34.15pt;height:18pt" o:ole="">
            <v:imagedata r:id="rId71" o:title=""/>
          </v:shape>
          <o:OLEObject Type="Embed" ProgID="Equation.DSMT4" ShapeID="_x0000_i1056" DrawAspect="Content" ObjectID="_1696011329" r:id="rId72"/>
        </w:object>
      </w:r>
      <w:r w:rsidRPr="00F44444">
        <w:rPr>
          <w:rFonts w:hAnsi="宋体"/>
        </w:rPr>
        <w:t>对任意</w:t>
      </w:r>
      <w:r w:rsidR="00801831" w:rsidRPr="00025957">
        <w:rPr>
          <w:position w:val="-4"/>
        </w:rPr>
        <w:object w:dxaOrig="200" w:dyaOrig="200">
          <v:shape id="_x0000_i1057" type="#_x0000_t75" style="width:10.15pt;height:10.15pt" o:ole="">
            <v:imagedata r:id="rId73" o:title=""/>
          </v:shape>
          <o:OLEObject Type="Embed" ProgID="Equation.DSMT4" ShapeID="_x0000_i1057" DrawAspect="Content" ObjectID="_1696011330" r:id="rId74"/>
        </w:object>
      </w:r>
      <w:r w:rsidRPr="00F44444">
        <w:rPr>
          <w:rFonts w:hAnsi="宋体"/>
        </w:rPr>
        <w:t>成立</w:t>
      </w:r>
      <w:r>
        <w:rPr>
          <w:rFonts w:hint="eastAsia"/>
        </w:rPr>
        <w:t>．</w:t>
      </w:r>
    </w:p>
    <w:p w:rsidR="003D1C6F" w:rsidRPr="00F44444" w:rsidRDefault="003D1C6F" w:rsidP="003D1C6F">
      <w:pPr>
        <w:ind w:firstLineChars="200" w:firstLine="480"/>
      </w:pPr>
      <w:r>
        <w:t xml:space="preserve">(C) </w:t>
      </w:r>
      <w:r w:rsidRPr="00F44444">
        <w:rPr>
          <w:rFonts w:hAnsi="宋体"/>
        </w:rPr>
        <w:t>极限</w:t>
      </w:r>
      <w:r w:rsidR="00801831" w:rsidRPr="00801831">
        <w:rPr>
          <w:position w:val="-18"/>
        </w:rPr>
        <w:object w:dxaOrig="800" w:dyaOrig="420">
          <v:shape id="_x0000_i1058" type="#_x0000_t75" style="width:40.15pt;height:21.25pt" o:ole="">
            <v:imagedata r:id="rId75" o:title=""/>
          </v:shape>
          <o:OLEObject Type="Embed" ProgID="Equation.DSMT4" ShapeID="_x0000_i1058" DrawAspect="Content" ObjectID="_1696011331" r:id="rId76"/>
        </w:object>
      </w:r>
      <w:r w:rsidRPr="00F44444">
        <w:rPr>
          <w:rFonts w:hAnsi="宋体"/>
        </w:rPr>
        <w:t>不存在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F44444">
        <w:t xml:space="preserve">(D) </w:t>
      </w:r>
      <w:r w:rsidRPr="00F44444">
        <w:rPr>
          <w:rFonts w:hAnsi="宋体"/>
        </w:rPr>
        <w:t>极限</w:t>
      </w:r>
      <w:r w:rsidR="00801831" w:rsidRPr="00801831">
        <w:rPr>
          <w:position w:val="-18"/>
        </w:rPr>
        <w:object w:dxaOrig="800" w:dyaOrig="420">
          <v:shape id="_x0000_i1059" type="#_x0000_t75" style="width:40.15pt;height:21.25pt" o:ole="">
            <v:imagedata r:id="rId77" o:title=""/>
          </v:shape>
          <o:OLEObject Type="Embed" ProgID="Equation.DSMT4" ShapeID="_x0000_i1059" DrawAspect="Content" ObjectID="_1696011332" r:id="rId78"/>
        </w:object>
      </w:r>
      <w:r w:rsidRPr="00F44444">
        <w:rPr>
          <w:rFonts w:hAnsi="宋体"/>
        </w:rPr>
        <w:t>不存在</w:t>
      </w:r>
      <w:r>
        <w:rPr>
          <w:rFonts w:hint="eastAsia"/>
        </w:rPr>
        <w:t>．</w:t>
      </w:r>
    </w:p>
    <w:p w:rsidR="001D1A62" w:rsidRDefault="001D1A62" w:rsidP="001D1A62"/>
    <w:p w:rsidR="00722BE0" w:rsidRPr="001D1A62" w:rsidRDefault="00722BE0" w:rsidP="001D1A62"/>
    <w:p w:rsidR="00722BE0" w:rsidRPr="00365330" w:rsidRDefault="00722BE0" w:rsidP="00722BE0">
      <w:pPr>
        <w:tabs>
          <w:tab w:val="left" w:pos="360"/>
        </w:tabs>
        <w:rPr>
          <w:bCs/>
        </w:rPr>
      </w:pPr>
      <w:r w:rsidRPr="00365330">
        <w:rPr>
          <w:rFonts w:hAnsi="宋体"/>
          <w:bCs/>
        </w:rPr>
        <w:lastRenderedPageBreak/>
        <w:t>(</w:t>
      </w:r>
      <w:r w:rsidRPr="00365330">
        <w:rPr>
          <w:bCs/>
        </w:rPr>
        <w:t>2</w:t>
      </w:r>
      <w:r w:rsidRPr="0036533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365330">
        <w:rPr>
          <w:rFonts w:hAnsi="宋体"/>
        </w:rPr>
        <w:t>设</w:t>
      </w:r>
      <w:r w:rsidR="00801831" w:rsidRPr="00801831">
        <w:rPr>
          <w:position w:val="-24"/>
        </w:rPr>
        <w:object w:dxaOrig="2420" w:dyaOrig="660">
          <v:shape id="_x0000_i1060" type="#_x0000_t75" style="width:120.9pt;height:33.25pt" o:ole="">
            <v:imagedata r:id="rId79" o:title=""/>
          </v:shape>
          <o:OLEObject Type="Embed" ProgID="Equation.DSMT4" ShapeID="_x0000_i1060" DrawAspect="Content" ObjectID="_1696011333" r:id="rId80"/>
        </w:object>
      </w:r>
      <w:r w:rsidR="008A1421">
        <w:rPr>
          <w:rFonts w:hint="eastAsia"/>
        </w:rPr>
        <w:t>，</w:t>
      </w:r>
      <w:r w:rsidRPr="00365330">
        <w:rPr>
          <w:rFonts w:hAnsi="宋体"/>
        </w:rPr>
        <w:t>则极限</w:t>
      </w:r>
      <w:r w:rsidR="00801831" w:rsidRPr="00801831">
        <w:rPr>
          <w:position w:val="-18"/>
        </w:rPr>
        <w:object w:dxaOrig="740" w:dyaOrig="420">
          <v:shape id="_x0000_i1061" type="#_x0000_t75" style="width:36.9pt;height:21.25pt" o:ole="">
            <v:imagedata r:id="rId81" o:title=""/>
          </v:shape>
          <o:OLEObject Type="Embed" ProgID="Equation.DSMT4" ShapeID="_x0000_i1061" DrawAspect="Content" ObjectID="_1696011334" r:id="rId82"/>
        </w:object>
      </w:r>
      <w:r w:rsidRPr="00365330">
        <w:rPr>
          <w:rFonts w:hAnsi="宋体"/>
        </w:rPr>
        <w:t>等于</w:t>
      </w:r>
      <w:r w:rsidRPr="00365330">
        <w:rPr>
          <w:rFonts w:hAnsi="宋体"/>
        </w:rPr>
        <w:t>(</w:t>
      </w:r>
      <w:r w:rsidRPr="00365330">
        <w:t xml:space="preserve">    </w:t>
      </w:r>
      <w:r w:rsidRPr="00365330">
        <w:rPr>
          <w:rFonts w:hAnsi="宋体"/>
        </w:rPr>
        <w:t>)</w:t>
      </w:r>
    </w:p>
    <w:p w:rsidR="00722BE0" w:rsidRPr="00365330" w:rsidRDefault="00722BE0" w:rsidP="00722BE0">
      <w:pPr>
        <w:ind w:firstLineChars="200" w:firstLine="480"/>
      </w:pPr>
      <w:r w:rsidRPr="00365330">
        <w:t xml:space="preserve">(A) </w:t>
      </w:r>
      <w:r w:rsidR="00801831" w:rsidRPr="00801831">
        <w:rPr>
          <w:position w:val="-10"/>
        </w:rPr>
        <w:object w:dxaOrig="1100" w:dyaOrig="520">
          <v:shape id="_x0000_i1062" type="#_x0000_t75" style="width:54.9pt;height:25.85pt" o:ole="">
            <v:imagedata r:id="rId83" o:title=""/>
          </v:shape>
          <o:OLEObject Type="Embed" ProgID="Equation.DSMT4" ShapeID="_x0000_i1062" DrawAspect="Content" ObjectID="_1696011335" r:id="rId84"/>
        </w:object>
      </w:r>
      <w:r w:rsidR="008A1421">
        <w:rPr>
          <w:rFonts w:hint="eastAsia"/>
        </w:rPr>
        <w:t>．</w:t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Pr="00365330">
        <w:t xml:space="preserve">(B) </w:t>
      </w:r>
      <w:r w:rsidR="00801831" w:rsidRPr="00801831">
        <w:rPr>
          <w:position w:val="-10"/>
        </w:rPr>
        <w:object w:dxaOrig="1280" w:dyaOrig="520">
          <v:shape id="_x0000_i1063" type="#_x0000_t75" style="width:64.15pt;height:25.85pt" o:ole="">
            <v:imagedata r:id="rId85" o:title=""/>
          </v:shape>
          <o:OLEObject Type="Embed" ProgID="Equation.DSMT4" ShapeID="_x0000_i1063" DrawAspect="Content" ObjectID="_1696011336" r:id="rId86"/>
        </w:object>
      </w:r>
      <w:r w:rsidR="008A1421">
        <w:rPr>
          <w:rFonts w:hint="eastAsia"/>
        </w:rPr>
        <w:t>．</w:t>
      </w:r>
    </w:p>
    <w:p w:rsidR="00722BE0" w:rsidRPr="00365330" w:rsidRDefault="00722BE0" w:rsidP="00722BE0">
      <w:pPr>
        <w:tabs>
          <w:tab w:val="left" w:pos="360"/>
        </w:tabs>
        <w:ind w:firstLineChars="200" w:firstLine="480"/>
      </w:pPr>
      <w:r w:rsidRPr="00365330">
        <w:t xml:space="preserve">(C) </w:t>
      </w:r>
      <w:r w:rsidR="00801831" w:rsidRPr="00801831">
        <w:rPr>
          <w:position w:val="-10"/>
        </w:rPr>
        <w:object w:dxaOrig="1280" w:dyaOrig="520">
          <v:shape id="_x0000_i1064" type="#_x0000_t75" style="width:64.15pt;height:25.85pt" o:ole="">
            <v:imagedata r:id="rId87" o:title=""/>
          </v:shape>
          <o:OLEObject Type="Embed" ProgID="Equation.DSMT4" ShapeID="_x0000_i1064" DrawAspect="Content" ObjectID="_1696011337" r:id="rId88"/>
        </w:object>
      </w:r>
      <w:r w:rsidR="008A1421">
        <w:rPr>
          <w:rFonts w:hint="eastAsia"/>
        </w:rPr>
        <w:t>．</w:t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="008A1421">
        <w:rPr>
          <w:rFonts w:hint="eastAsia"/>
        </w:rPr>
        <w:tab/>
      </w:r>
      <w:r w:rsidRPr="00365330">
        <w:t xml:space="preserve">(D) </w:t>
      </w:r>
      <w:r w:rsidR="00801831" w:rsidRPr="00801831">
        <w:rPr>
          <w:position w:val="-10"/>
        </w:rPr>
        <w:object w:dxaOrig="1100" w:dyaOrig="520">
          <v:shape id="_x0000_i1065" type="#_x0000_t75" style="width:54.9pt;height:25.85pt" o:ole="">
            <v:imagedata r:id="rId89" o:title=""/>
          </v:shape>
          <o:OLEObject Type="Embed" ProgID="Equation.DSMT4" ShapeID="_x0000_i1065" DrawAspect="Content" ObjectID="_1696011338" r:id="rId90"/>
        </w:object>
      </w:r>
      <w:r w:rsidR="008A1421">
        <w:rPr>
          <w:rFonts w:hint="eastAsia"/>
        </w:rPr>
        <w:t>．</w:t>
      </w:r>
    </w:p>
    <w:p w:rsidR="001D1A62" w:rsidRDefault="001D1A62" w:rsidP="001D1A62"/>
    <w:p w:rsidR="001D1A62" w:rsidRDefault="001D1A62" w:rsidP="00722BE0">
      <w:pPr>
        <w:rPr>
          <w:rFonts w:hAnsi="宋体"/>
          <w:bCs/>
        </w:rPr>
      </w:pPr>
    </w:p>
    <w:p w:rsidR="00722BE0" w:rsidRPr="00365330" w:rsidRDefault="00722BE0" w:rsidP="00722BE0">
      <w:r w:rsidRPr="00365330">
        <w:rPr>
          <w:rFonts w:hAnsi="宋体"/>
          <w:bCs/>
        </w:rPr>
        <w:t>(</w:t>
      </w:r>
      <w:r w:rsidRPr="00365330">
        <w:rPr>
          <w:bCs/>
        </w:rPr>
        <w:t>3</w:t>
      </w:r>
      <w:r w:rsidRPr="0036533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365330">
        <w:rPr>
          <w:rFonts w:hAnsi="宋体"/>
        </w:rPr>
        <w:t>已知</w:t>
      </w:r>
      <w:r w:rsidR="00801831" w:rsidRPr="00801831">
        <w:rPr>
          <w:position w:val="-24"/>
        </w:rPr>
        <w:object w:dxaOrig="859" w:dyaOrig="620">
          <v:shape id="_x0000_i1066" type="#_x0000_t75" style="width:42.9pt;height:30.9pt" o:ole="">
            <v:imagedata r:id="rId91" o:title=""/>
          </v:shape>
          <o:OLEObject Type="Embed" ProgID="Equation.DSMT4" ShapeID="_x0000_i1066" DrawAspect="Content" ObjectID="_1696011339" r:id="rId92"/>
        </w:object>
      </w:r>
      <w:r w:rsidRPr="00365330">
        <w:rPr>
          <w:rFonts w:hAnsi="宋体"/>
        </w:rPr>
        <w:t>是微分方程</w:t>
      </w:r>
      <w:r w:rsidR="00801831" w:rsidRPr="00801831">
        <w:rPr>
          <w:position w:val="-30"/>
        </w:rPr>
        <w:object w:dxaOrig="1500" w:dyaOrig="720">
          <v:shape id="_x0000_i1067" type="#_x0000_t75" style="width:75.25pt;height:36pt" o:ole="">
            <v:imagedata r:id="rId93" o:title=""/>
          </v:shape>
          <o:OLEObject Type="Embed" ProgID="Equation.DSMT4" ShapeID="_x0000_i1067" DrawAspect="Content" ObjectID="_1696011340" r:id="rId94"/>
        </w:object>
      </w:r>
      <w:r w:rsidRPr="00365330">
        <w:rPr>
          <w:rFonts w:hAnsi="宋体"/>
        </w:rPr>
        <w:t>的解，则</w:t>
      </w:r>
      <w:r w:rsidR="00801831" w:rsidRPr="00801831">
        <w:rPr>
          <w:position w:val="-30"/>
        </w:rPr>
        <w:object w:dxaOrig="660" w:dyaOrig="720">
          <v:shape id="_x0000_i1068" type="#_x0000_t75" style="width:33.25pt;height:36pt" o:ole="">
            <v:imagedata r:id="rId95" o:title=""/>
          </v:shape>
          <o:OLEObject Type="Embed" ProgID="Equation.DSMT4" ShapeID="_x0000_i1068" DrawAspect="Content" ObjectID="_1696011341" r:id="rId96"/>
        </w:object>
      </w:r>
      <w:r w:rsidRPr="00365330">
        <w:rPr>
          <w:rFonts w:hAnsi="宋体"/>
        </w:rPr>
        <w:t>的表达式为</w:t>
      </w:r>
      <w:r w:rsidRPr="00365330">
        <w:rPr>
          <w:rFonts w:hAnsi="宋体"/>
        </w:rPr>
        <w:t>(</w:t>
      </w:r>
      <w:r w:rsidRPr="00365330">
        <w:t xml:space="preserve">    </w:t>
      </w:r>
      <w:r w:rsidRPr="00365330">
        <w:rPr>
          <w:rFonts w:hAnsi="宋体"/>
        </w:rPr>
        <w:t>)</w:t>
      </w:r>
    </w:p>
    <w:p w:rsidR="00722BE0" w:rsidRDefault="00722BE0" w:rsidP="00722BE0">
      <w:pPr>
        <w:ind w:firstLineChars="200" w:firstLine="480"/>
      </w:pPr>
      <w:r w:rsidRPr="00365330">
        <w:rPr>
          <w:rFonts w:hAnsi="宋体"/>
        </w:rPr>
        <w:t>(</w:t>
      </w:r>
      <w:r w:rsidRPr="00365330">
        <w:t>A</w:t>
      </w:r>
      <w:r w:rsidRPr="00365330">
        <w:rPr>
          <w:rFonts w:hAnsi="宋体"/>
        </w:rPr>
        <w:t>)</w:t>
      </w:r>
      <w:r w:rsidRPr="00365330">
        <w:t xml:space="preserve"> </w:t>
      </w:r>
      <w:r w:rsidR="00801831" w:rsidRPr="00801831">
        <w:rPr>
          <w:position w:val="-24"/>
        </w:rPr>
        <w:object w:dxaOrig="520" w:dyaOrig="660">
          <v:shape id="_x0000_i1069" type="#_x0000_t75" style="width:25.85pt;height:33.25pt" o:ole="">
            <v:imagedata r:id="rId97" o:title=""/>
          </v:shape>
          <o:OLEObject Type="Embed" ProgID="Equation.DSMT4" ShapeID="_x0000_i1069" DrawAspect="Content" ObjectID="_1696011342" r:id="rId98"/>
        </w:object>
      </w:r>
      <w:r w:rsidR="008A1421">
        <w:rPr>
          <w:rFonts w:hint="eastAsia"/>
        </w:rPr>
        <w:t>．</w:t>
      </w:r>
      <w:r w:rsidRPr="00365330">
        <w:t xml:space="preserve">      (B) </w:t>
      </w:r>
      <w:r w:rsidR="00801831" w:rsidRPr="00801831">
        <w:rPr>
          <w:position w:val="-24"/>
        </w:rPr>
        <w:object w:dxaOrig="360" w:dyaOrig="660">
          <v:shape id="_x0000_i1070" type="#_x0000_t75" style="width:18pt;height:33.25pt" o:ole="">
            <v:imagedata r:id="rId99" o:title=""/>
          </v:shape>
          <o:OLEObject Type="Embed" ProgID="Equation.DSMT4" ShapeID="_x0000_i1070" DrawAspect="Content" ObjectID="_1696011343" r:id="rId100"/>
        </w:object>
      </w:r>
      <w:r w:rsidR="008A1421">
        <w:rPr>
          <w:rFonts w:hint="eastAsia"/>
        </w:rPr>
        <w:t>．</w:t>
      </w:r>
      <w:r w:rsidRPr="00365330">
        <w:t xml:space="preserve">      (C) </w:t>
      </w:r>
      <w:r w:rsidR="00801831" w:rsidRPr="00801831">
        <w:rPr>
          <w:position w:val="-28"/>
        </w:rPr>
        <w:object w:dxaOrig="520" w:dyaOrig="700">
          <v:shape id="_x0000_i1071" type="#_x0000_t75" style="width:25.85pt;height:35.1pt" o:ole="">
            <v:imagedata r:id="rId101" o:title=""/>
          </v:shape>
          <o:OLEObject Type="Embed" ProgID="Equation.DSMT4" ShapeID="_x0000_i1071" DrawAspect="Content" ObjectID="_1696011344" r:id="rId102"/>
        </w:object>
      </w:r>
      <w:r w:rsidR="008A1421">
        <w:rPr>
          <w:rFonts w:hint="eastAsia"/>
        </w:rPr>
        <w:t>．</w:t>
      </w:r>
      <w:r w:rsidR="00B441E1">
        <w:t xml:space="preserve">      </w:t>
      </w:r>
      <w:r w:rsidRPr="00365330">
        <w:t xml:space="preserve">(D) </w:t>
      </w:r>
      <w:r w:rsidR="00801831" w:rsidRPr="00801831">
        <w:rPr>
          <w:position w:val="-28"/>
        </w:rPr>
        <w:object w:dxaOrig="360" w:dyaOrig="700">
          <v:shape id="_x0000_i1072" type="#_x0000_t75" style="width:18pt;height:35.1pt" o:ole="">
            <v:imagedata r:id="rId103" o:title=""/>
          </v:shape>
          <o:OLEObject Type="Embed" ProgID="Equation.DSMT4" ShapeID="_x0000_i1072" DrawAspect="Content" ObjectID="_1696011345" r:id="rId104"/>
        </w:object>
      </w:r>
      <w:r w:rsidR="008A1421">
        <w:rPr>
          <w:rFonts w:hint="eastAsia"/>
        </w:rPr>
        <w:t>．</w:t>
      </w:r>
    </w:p>
    <w:p w:rsidR="001D1A62" w:rsidRDefault="001D1A62" w:rsidP="001D1A62"/>
    <w:p w:rsidR="00722BE0" w:rsidRDefault="00722BE0" w:rsidP="00722BE0"/>
    <w:p w:rsidR="003D1C6F" w:rsidRPr="00F75A7B" w:rsidRDefault="00722BE0" w:rsidP="003D1C6F">
      <w:pPr>
        <w:ind w:left="480" w:hangingChars="200" w:hanging="480"/>
      </w:pPr>
      <w:r w:rsidRPr="00365330">
        <w:rPr>
          <w:rFonts w:hAnsi="宋体"/>
          <w:bCs/>
        </w:rPr>
        <w:t>(</w:t>
      </w:r>
      <w:r w:rsidRPr="00365330">
        <w:rPr>
          <w:bCs/>
        </w:rPr>
        <w:t>4</w:t>
      </w:r>
      <w:r w:rsidRPr="00365330">
        <w:rPr>
          <w:rFonts w:hAnsi="宋体"/>
          <w:bCs/>
        </w:rPr>
        <w:t>)</w:t>
      </w:r>
      <w:r w:rsidR="003D1C6F" w:rsidRPr="003D1C6F">
        <w:rPr>
          <w:rStyle w:val="ae"/>
          <w:rFonts w:hint="eastAsia"/>
        </w:rPr>
        <w:t>【同试卷一第</w:t>
      </w:r>
      <w:r w:rsidR="009D5F92">
        <w:rPr>
          <w:rStyle w:val="ae"/>
          <w:rFonts w:hint="eastAsia"/>
        </w:rPr>
        <w:t>二</w:t>
      </w:r>
      <w:r w:rsidR="003D1C6F" w:rsidRPr="003D1C6F">
        <w:rPr>
          <w:rStyle w:val="ae"/>
        </w:rPr>
        <w:t>(1)</w:t>
      </w:r>
      <w:r w:rsidR="003D1C6F" w:rsidRPr="003D1C6F">
        <w:rPr>
          <w:rStyle w:val="ae"/>
          <w:rFonts w:hint="eastAsia"/>
        </w:rPr>
        <w:t>题】</w:t>
      </w:r>
      <w:r w:rsidR="003D1C6F" w:rsidRPr="00F44444">
        <w:rPr>
          <w:rFonts w:hAnsi="宋体"/>
        </w:rPr>
        <w:t>设函数</w:t>
      </w:r>
      <w:r w:rsidR="00801831" w:rsidRPr="00801831">
        <w:rPr>
          <w:position w:val="-10"/>
        </w:rPr>
        <w:object w:dxaOrig="540" w:dyaOrig="320">
          <v:shape id="_x0000_i1073" type="#_x0000_t75" style="width:27.25pt;height:16.15pt" o:ole="">
            <v:imagedata r:id="rId105" o:title=""/>
          </v:shape>
          <o:OLEObject Type="Embed" ProgID="Equation.DSMT4" ShapeID="_x0000_i1073" DrawAspect="Content" ObjectID="_1696011346" r:id="rId106"/>
        </w:object>
      </w:r>
      <w:r w:rsidR="003D1C6F" w:rsidRPr="00F44444">
        <w:rPr>
          <w:rFonts w:hAnsi="宋体"/>
        </w:rPr>
        <w:t>在</w:t>
      </w:r>
      <w:r w:rsidR="00801831" w:rsidRPr="00801831">
        <w:rPr>
          <w:position w:val="-10"/>
        </w:rPr>
        <w:object w:dxaOrig="940" w:dyaOrig="320">
          <v:shape id="_x0000_i1074" type="#_x0000_t75" style="width:47.1pt;height:16.15pt" o:ole="">
            <v:imagedata r:id="rId107" o:title=""/>
          </v:shape>
          <o:OLEObject Type="Embed" ProgID="Equation.DSMT4" ShapeID="_x0000_i1074" DrawAspect="Content" ObjectID="_1696011347" r:id="rId108"/>
        </w:object>
      </w:r>
      <w:r w:rsidR="003D1C6F" w:rsidRPr="00F44444">
        <w:rPr>
          <w:rFonts w:hAnsi="宋体"/>
        </w:rPr>
        <w:t>内连续，其导函数的图形如图所示，则</w:t>
      </w:r>
      <w:r w:rsidR="00801831" w:rsidRPr="00801831">
        <w:rPr>
          <w:position w:val="-10"/>
        </w:rPr>
        <w:object w:dxaOrig="540" w:dyaOrig="320">
          <v:shape id="_x0000_i1075" type="#_x0000_t75" style="width:27.25pt;height:16.15pt" o:ole="">
            <v:imagedata r:id="rId109" o:title=""/>
          </v:shape>
          <o:OLEObject Type="Embed" ProgID="Equation.DSMT4" ShapeID="_x0000_i1075" DrawAspect="Content" ObjectID="_1696011348" r:id="rId110"/>
        </w:object>
      </w:r>
      <w:r w:rsidR="003D1C6F" w:rsidRPr="00F44444">
        <w:rPr>
          <w:rFonts w:hAnsi="宋体"/>
        </w:rPr>
        <w:t>有</w:t>
      </w:r>
      <w:r w:rsidR="003D1C6F" w:rsidRPr="00F44444">
        <w:rPr>
          <w:rFonts w:hAnsi="宋体"/>
        </w:rPr>
        <w:t>(</w:t>
      </w:r>
      <w:r w:rsidR="003D1C6F" w:rsidRPr="00F44444">
        <w:t xml:space="preserve">    </w:t>
      </w:r>
      <w:r w:rsidR="003D1C6F" w:rsidRPr="00F44444">
        <w:rPr>
          <w:rFonts w:hAnsi="宋体"/>
        </w:rPr>
        <w:t>)</w:t>
      </w:r>
    </w:p>
    <w:p w:rsidR="003D1C6F" w:rsidRPr="00F44444" w:rsidRDefault="007D6F54" w:rsidP="003D1C6F">
      <w:pPr>
        <w:ind w:leftChars="200" w:left="480"/>
        <w:jc w:val="center"/>
      </w:pPr>
      <w:r>
        <w:rPr>
          <w:noProof/>
        </w:rPr>
        <w:drawing>
          <wp:inline distT="0" distB="0" distL="0" distR="0">
            <wp:extent cx="2032631" cy="1260231"/>
            <wp:effectExtent l="19050" t="0" r="5719" b="0"/>
            <wp:docPr id="2" name="图片 1" descr="200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3A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5155" cy="126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C6F" w:rsidRPr="00F44444" w:rsidRDefault="003D1C6F" w:rsidP="003D1C6F">
      <w:pPr>
        <w:ind w:leftChars="200" w:left="480"/>
      </w:pPr>
      <w:r w:rsidRPr="00F44444">
        <w:rPr>
          <w:rFonts w:hAnsi="宋体"/>
        </w:rPr>
        <w:t>(</w:t>
      </w:r>
      <w:r w:rsidRPr="00F44444">
        <w:t>A</w:t>
      </w:r>
      <w:r w:rsidRPr="00F44444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44444">
        <w:rPr>
          <w:rFonts w:hAnsi="宋体"/>
        </w:rPr>
        <w:t>一个极小值点和两个极大值点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 w:rsidRPr="00F44444">
        <w:rPr>
          <w:rFonts w:hAnsi="宋体"/>
        </w:rPr>
        <w:t>(</w:t>
      </w:r>
      <w:r w:rsidRPr="00F44444">
        <w:t>B</w:t>
      </w:r>
      <w:r w:rsidRPr="00F44444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44444">
        <w:rPr>
          <w:rFonts w:hAnsi="宋体"/>
        </w:rPr>
        <w:t>两个极小值点和一个极大值点</w:t>
      </w:r>
      <w:r>
        <w:rPr>
          <w:rFonts w:hint="eastAsia"/>
        </w:rPr>
        <w:t>．</w:t>
      </w:r>
    </w:p>
    <w:p w:rsidR="003D1C6F" w:rsidRPr="00F75A7B" w:rsidRDefault="003D1C6F" w:rsidP="003D1C6F">
      <w:pPr>
        <w:ind w:leftChars="200" w:left="480"/>
      </w:pPr>
      <w:r w:rsidRPr="00F44444">
        <w:rPr>
          <w:rFonts w:hAnsi="宋体"/>
        </w:rPr>
        <w:t>(</w:t>
      </w:r>
      <w:r w:rsidRPr="00F44444">
        <w:t>C</w:t>
      </w:r>
      <w:r w:rsidRPr="00F44444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44444">
        <w:rPr>
          <w:rFonts w:hAnsi="宋体"/>
        </w:rPr>
        <w:t>两个极小值点和两个极大值点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 w:rsidRPr="00F44444">
        <w:rPr>
          <w:rFonts w:hAnsi="宋体"/>
        </w:rPr>
        <w:t>(</w:t>
      </w:r>
      <w:r w:rsidRPr="00F44444">
        <w:t>D</w:t>
      </w:r>
      <w:r w:rsidRPr="00F44444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44444">
        <w:rPr>
          <w:rFonts w:hAnsi="宋体"/>
        </w:rPr>
        <w:t>三个极小值点和一个极大值点</w:t>
      </w:r>
      <w:r>
        <w:rPr>
          <w:rFonts w:hint="eastAsia"/>
        </w:rPr>
        <w:t>．</w:t>
      </w:r>
    </w:p>
    <w:p w:rsidR="001D1A62" w:rsidRDefault="001D1A62" w:rsidP="003D1C6F">
      <w:pPr>
        <w:rPr>
          <w:b/>
          <w:bCs/>
          <w:highlight w:val="green"/>
        </w:rPr>
      </w:pPr>
    </w:p>
    <w:p w:rsidR="001D1A62" w:rsidRPr="001D1A62" w:rsidRDefault="001D1A62" w:rsidP="001D1A62"/>
    <w:p w:rsidR="00722BE0" w:rsidRPr="00365330" w:rsidRDefault="00722BE0" w:rsidP="00722BE0">
      <w:r w:rsidRPr="00365330">
        <w:rPr>
          <w:rFonts w:hAnsi="宋体"/>
          <w:bCs/>
        </w:rPr>
        <w:t>(</w:t>
      </w:r>
      <w:r w:rsidRPr="00365330">
        <w:rPr>
          <w:bCs/>
        </w:rPr>
        <w:t>5</w:t>
      </w:r>
      <w:r w:rsidRPr="00365330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365330">
        <w:rPr>
          <w:rFonts w:hAnsi="宋体"/>
        </w:rPr>
        <w:t>设</w:t>
      </w:r>
      <w:r w:rsidR="00801831" w:rsidRPr="00801831">
        <w:rPr>
          <w:position w:val="-24"/>
        </w:rPr>
        <w:object w:dxaOrig="1540" w:dyaOrig="660">
          <v:shape id="_x0000_i1076" type="#_x0000_t75" style="width:77.1pt;height:33.25pt" o:ole="">
            <v:imagedata r:id="rId112" o:title=""/>
          </v:shape>
          <o:OLEObject Type="Embed" ProgID="Equation.DSMT4" ShapeID="_x0000_i1076" DrawAspect="Content" ObjectID="_1696011349" r:id="rId113"/>
        </w:object>
      </w:r>
      <w:r w:rsidR="00D75835">
        <w:rPr>
          <w:rFonts w:hint="eastAsia"/>
        </w:rPr>
        <w:t>，</w:t>
      </w:r>
      <w:r w:rsidR="00801831" w:rsidRPr="00801831">
        <w:rPr>
          <w:position w:val="-24"/>
        </w:rPr>
        <w:object w:dxaOrig="1500" w:dyaOrig="660">
          <v:shape id="_x0000_i1077" type="#_x0000_t75" style="width:75.25pt;height:33.25pt" o:ole="">
            <v:imagedata r:id="rId114" o:title=""/>
          </v:shape>
          <o:OLEObject Type="Embed" ProgID="Equation.DSMT4" ShapeID="_x0000_i1077" DrawAspect="Content" ObjectID="_1696011350" r:id="rId115"/>
        </w:object>
      </w:r>
      <w:r w:rsidR="00D75835">
        <w:rPr>
          <w:rFonts w:hint="eastAsia"/>
        </w:rPr>
        <w:t>，</w:t>
      </w:r>
      <w:r w:rsidRPr="00365330">
        <w:rPr>
          <w:rFonts w:hAnsi="宋体"/>
        </w:rPr>
        <w:t>则</w:t>
      </w:r>
      <w:r w:rsidRPr="00365330">
        <w:rPr>
          <w:rFonts w:hAnsi="宋体"/>
        </w:rPr>
        <w:t>(</w:t>
      </w:r>
      <w:r w:rsidRPr="00365330">
        <w:t xml:space="preserve">    </w:t>
      </w:r>
      <w:r w:rsidRPr="00365330">
        <w:rPr>
          <w:rFonts w:hAnsi="宋体"/>
        </w:rPr>
        <w:t>)</w:t>
      </w:r>
    </w:p>
    <w:p w:rsidR="00722BE0" w:rsidRDefault="00722BE0" w:rsidP="00D75835">
      <w:pPr>
        <w:ind w:leftChars="200" w:left="480"/>
      </w:pPr>
      <w:r w:rsidRPr="00365330">
        <w:t xml:space="preserve">(A) </w:t>
      </w:r>
      <w:r w:rsidR="00801831" w:rsidRPr="00801831">
        <w:rPr>
          <w:position w:val="-12"/>
        </w:rPr>
        <w:object w:dxaOrig="980" w:dyaOrig="360">
          <v:shape id="_x0000_i1078" type="#_x0000_t75" style="width:48.9pt;height:18pt" o:ole="">
            <v:imagedata r:id="rId116" o:title=""/>
          </v:shape>
          <o:OLEObject Type="Embed" ProgID="Equation.DSMT4" ShapeID="_x0000_i1078" DrawAspect="Content" ObjectID="_1696011351" r:id="rId117"/>
        </w:object>
      </w:r>
      <w:r w:rsidR="00D75835">
        <w:rPr>
          <w:rFonts w:hint="eastAsia"/>
        </w:rPr>
        <w:t>．</w:t>
      </w:r>
      <w:r w:rsidR="00D75835">
        <w:rPr>
          <w:rFonts w:hint="eastAsia"/>
        </w:rPr>
        <w:t xml:space="preserve">  </w:t>
      </w:r>
      <w:r w:rsidRPr="00365330">
        <w:t xml:space="preserve">(B) </w:t>
      </w:r>
      <w:r w:rsidR="00801831" w:rsidRPr="00801831">
        <w:rPr>
          <w:position w:val="-12"/>
        </w:rPr>
        <w:object w:dxaOrig="960" w:dyaOrig="360">
          <v:shape id="_x0000_i1079" type="#_x0000_t75" style="width:48pt;height:18pt" o:ole="">
            <v:imagedata r:id="rId118" o:title=""/>
          </v:shape>
          <o:OLEObject Type="Embed" ProgID="Equation.DSMT4" ShapeID="_x0000_i1079" DrawAspect="Content" ObjectID="_1696011352" r:id="rId119"/>
        </w:object>
      </w:r>
      <w:r w:rsidR="00D75835">
        <w:rPr>
          <w:rFonts w:hint="eastAsia"/>
        </w:rPr>
        <w:t>．</w:t>
      </w:r>
      <w:r w:rsidR="00D75835">
        <w:rPr>
          <w:rFonts w:hint="eastAsia"/>
        </w:rPr>
        <w:t xml:space="preserve">  </w:t>
      </w:r>
      <w:r w:rsidRPr="00365330">
        <w:t xml:space="preserve">(C) </w:t>
      </w:r>
      <w:r w:rsidR="00801831" w:rsidRPr="00801831">
        <w:rPr>
          <w:position w:val="-12"/>
        </w:rPr>
        <w:object w:dxaOrig="980" w:dyaOrig="360">
          <v:shape id="_x0000_i1080" type="#_x0000_t75" style="width:48.9pt;height:18pt" o:ole="">
            <v:imagedata r:id="rId120" o:title=""/>
          </v:shape>
          <o:OLEObject Type="Embed" ProgID="Equation.DSMT4" ShapeID="_x0000_i1080" DrawAspect="Content" ObjectID="_1696011353" r:id="rId121"/>
        </w:object>
      </w:r>
      <w:r w:rsidR="00D75835">
        <w:rPr>
          <w:rFonts w:hint="eastAsia"/>
        </w:rPr>
        <w:t>．</w:t>
      </w:r>
      <w:r w:rsidR="00D75835">
        <w:rPr>
          <w:rFonts w:hint="eastAsia"/>
        </w:rPr>
        <w:t xml:space="preserve">  </w:t>
      </w:r>
      <w:r w:rsidRPr="00365330">
        <w:t xml:space="preserve">(D) </w:t>
      </w:r>
      <w:r w:rsidR="00801831" w:rsidRPr="00801831">
        <w:rPr>
          <w:position w:val="-12"/>
        </w:rPr>
        <w:object w:dxaOrig="960" w:dyaOrig="360">
          <v:shape id="_x0000_i1081" type="#_x0000_t75" style="width:48pt;height:18pt" o:ole="">
            <v:imagedata r:id="rId122" o:title=""/>
          </v:shape>
          <o:OLEObject Type="Embed" ProgID="Equation.DSMT4" ShapeID="_x0000_i1081" DrawAspect="Content" ObjectID="_1696011354" r:id="rId123"/>
        </w:object>
      </w:r>
      <w:r w:rsidR="00D75835">
        <w:rPr>
          <w:rFonts w:hint="eastAsia"/>
        </w:rPr>
        <w:t>．</w:t>
      </w:r>
    </w:p>
    <w:p w:rsidR="001D1A62" w:rsidRDefault="001D1A62" w:rsidP="001D1A62">
      <w:pPr>
        <w:rPr>
          <w:b/>
          <w:bCs/>
        </w:rPr>
      </w:pPr>
    </w:p>
    <w:p w:rsidR="001D1A62" w:rsidRPr="00365330" w:rsidRDefault="001D1A62" w:rsidP="001D1A62"/>
    <w:p w:rsidR="003D1C6F" w:rsidRPr="00F44444" w:rsidRDefault="00722BE0" w:rsidP="003D1C6F">
      <w:pPr>
        <w:ind w:left="480" w:hangingChars="200" w:hanging="480"/>
      </w:pPr>
      <w:r w:rsidRPr="00365330">
        <w:rPr>
          <w:rFonts w:hAnsi="宋体"/>
          <w:bCs/>
        </w:rPr>
        <w:t>(</w:t>
      </w:r>
      <w:r w:rsidRPr="00365330">
        <w:rPr>
          <w:bCs/>
        </w:rPr>
        <w:t>6</w:t>
      </w:r>
      <w:r w:rsidRPr="00365330">
        <w:rPr>
          <w:rFonts w:hAnsi="宋体"/>
          <w:bCs/>
        </w:rPr>
        <w:t>)</w:t>
      </w:r>
      <w:r w:rsidR="003D1C6F" w:rsidRPr="003D1C6F">
        <w:rPr>
          <w:rStyle w:val="ae"/>
          <w:rFonts w:hint="eastAsia"/>
        </w:rPr>
        <w:t>【同试卷一第二</w:t>
      </w:r>
      <w:r w:rsidR="003D1C6F" w:rsidRPr="003D1C6F">
        <w:rPr>
          <w:rStyle w:val="ae"/>
        </w:rPr>
        <w:t>(4)</w:t>
      </w:r>
      <w:r w:rsidR="003D1C6F" w:rsidRPr="003D1C6F">
        <w:rPr>
          <w:rStyle w:val="ae"/>
          <w:rFonts w:hint="eastAsia"/>
        </w:rPr>
        <w:t>题】</w:t>
      </w:r>
      <w:r w:rsidR="003D1C6F" w:rsidRPr="00F44444">
        <w:rPr>
          <w:rFonts w:hAnsi="宋体"/>
        </w:rPr>
        <w:t>设向量组</w:t>
      </w:r>
      <w:fldSimple w:instr=" = 1 \* ROMAN ">
        <w:r w:rsidR="003D1C6F" w:rsidRPr="00F44444">
          <w:rPr>
            <w:noProof/>
          </w:rPr>
          <w:t>I</w:t>
        </w:r>
      </w:fldSimple>
      <w:r w:rsidR="003D1C6F" w:rsidRPr="00F44444">
        <w:rPr>
          <w:rFonts w:hAnsi="宋体"/>
        </w:rPr>
        <w:t>：</w:t>
      </w:r>
      <w:r w:rsidR="00801831" w:rsidRPr="00801831">
        <w:rPr>
          <w:position w:val="-12"/>
        </w:rPr>
        <w:object w:dxaOrig="1200" w:dyaOrig="360">
          <v:shape id="_x0000_i1082" type="#_x0000_t75" style="width:60pt;height:18pt" o:ole="">
            <v:imagedata r:id="rId124" o:title=""/>
          </v:shape>
          <o:OLEObject Type="Embed" ProgID="Equation.DSMT4" ShapeID="_x0000_i1082" DrawAspect="Content" ObjectID="_1696011355" r:id="rId125"/>
        </w:object>
      </w:r>
      <w:r w:rsidR="003D1C6F" w:rsidRPr="00F44444">
        <w:rPr>
          <w:rFonts w:hAnsi="宋体"/>
        </w:rPr>
        <w:t>可由向量组</w:t>
      </w:r>
      <w:fldSimple w:instr=" = 2 \* ROMAN ">
        <w:r w:rsidR="003D1C6F" w:rsidRPr="00F44444">
          <w:rPr>
            <w:noProof/>
          </w:rPr>
          <w:t>II</w:t>
        </w:r>
      </w:fldSimple>
      <w:r w:rsidR="003D1C6F" w:rsidRPr="00F44444">
        <w:rPr>
          <w:rFonts w:hAnsi="宋体"/>
        </w:rPr>
        <w:t>：</w:t>
      </w:r>
      <w:r w:rsidR="00801831" w:rsidRPr="00801831">
        <w:rPr>
          <w:position w:val="-12"/>
        </w:rPr>
        <w:object w:dxaOrig="1219" w:dyaOrig="360">
          <v:shape id="_x0000_i1083" type="#_x0000_t75" style="width:60.9pt;height:18pt" o:ole="">
            <v:imagedata r:id="rId126" o:title=""/>
          </v:shape>
          <o:OLEObject Type="Embed" ProgID="Equation.DSMT4" ShapeID="_x0000_i1083" DrawAspect="Content" ObjectID="_1696011356" r:id="rId127"/>
        </w:object>
      </w:r>
      <w:r w:rsidR="003D1C6F" w:rsidRPr="00F44444">
        <w:rPr>
          <w:rFonts w:hAnsi="宋体"/>
        </w:rPr>
        <w:t>线性表示，则</w:t>
      </w:r>
      <w:r w:rsidR="003D1C6F" w:rsidRPr="00F44444">
        <w:rPr>
          <w:rFonts w:hAnsi="宋体"/>
        </w:rPr>
        <w:t>(</w:t>
      </w:r>
      <w:r w:rsidR="003D1C6F" w:rsidRPr="00F44444">
        <w:t xml:space="preserve">    </w:t>
      </w:r>
      <w:r w:rsidR="003D1C6F" w:rsidRPr="00F44444">
        <w:rPr>
          <w:rFonts w:hAnsi="宋体"/>
        </w:rPr>
        <w:t>)</w:t>
      </w:r>
    </w:p>
    <w:p w:rsidR="003D1C6F" w:rsidRDefault="003D1C6F" w:rsidP="003D1C6F">
      <w:pPr>
        <w:ind w:firstLineChars="200" w:firstLine="480"/>
      </w:pPr>
      <w:r w:rsidRPr="00F44444">
        <w:t xml:space="preserve">(A) </w:t>
      </w:r>
      <w:r w:rsidRPr="00F44444">
        <w:rPr>
          <w:rFonts w:hAnsi="宋体"/>
        </w:rPr>
        <w:t>当</w:t>
      </w:r>
      <w:r w:rsidR="00801831" w:rsidRPr="00801831">
        <w:rPr>
          <w:position w:val="-6"/>
        </w:rPr>
        <w:object w:dxaOrig="520" w:dyaOrig="220">
          <v:shape id="_x0000_i1084" type="#_x0000_t75" style="width:25.85pt;height:11.1pt" o:ole="">
            <v:imagedata r:id="rId128" o:title=""/>
          </v:shape>
          <o:OLEObject Type="Embed" ProgID="Equation.DSMT4" ShapeID="_x0000_i1084" DrawAspect="Content" ObjectID="_1696011357" r:id="rId129"/>
        </w:object>
      </w:r>
      <w:r w:rsidRPr="00F44444">
        <w:rPr>
          <w:rFonts w:hAnsi="宋体"/>
        </w:rPr>
        <w:t>时，向量组</w:t>
      </w:r>
      <w:fldSimple w:instr=" = 2 \* ROMAN ">
        <w:r w:rsidRPr="00F44444">
          <w:rPr>
            <w:noProof/>
          </w:rPr>
          <w:t>II</w:t>
        </w:r>
      </w:fldSimple>
      <w:r w:rsidRPr="00F44444">
        <w:rPr>
          <w:rFonts w:hAnsi="宋体"/>
        </w:rPr>
        <w:t>必线性相关</w:t>
      </w:r>
      <w:r>
        <w:rPr>
          <w:rFonts w:hint="eastAsia"/>
        </w:rPr>
        <w:t>．</w:t>
      </w:r>
    </w:p>
    <w:p w:rsidR="003D1C6F" w:rsidRPr="00F44444" w:rsidRDefault="003D1C6F" w:rsidP="003D1C6F">
      <w:pPr>
        <w:ind w:firstLineChars="200" w:firstLine="480"/>
      </w:pPr>
      <w:r w:rsidRPr="00F44444">
        <w:t xml:space="preserve">(B) </w:t>
      </w:r>
      <w:r w:rsidRPr="00F44444">
        <w:rPr>
          <w:rFonts w:hAnsi="宋体"/>
        </w:rPr>
        <w:t>当</w:t>
      </w:r>
      <w:r w:rsidR="00801831" w:rsidRPr="00801831">
        <w:rPr>
          <w:position w:val="-6"/>
        </w:rPr>
        <w:object w:dxaOrig="520" w:dyaOrig="220">
          <v:shape id="_x0000_i1085" type="#_x0000_t75" style="width:25.85pt;height:11.1pt" o:ole="">
            <v:imagedata r:id="rId130" o:title=""/>
          </v:shape>
          <o:OLEObject Type="Embed" ProgID="Equation.DSMT4" ShapeID="_x0000_i1085" DrawAspect="Content" ObjectID="_1696011358" r:id="rId131"/>
        </w:object>
      </w:r>
      <w:r w:rsidRPr="00F44444">
        <w:rPr>
          <w:rFonts w:hAnsi="宋体"/>
        </w:rPr>
        <w:t>时，向量组</w:t>
      </w:r>
      <w:fldSimple w:instr=" = 2 \* ROMAN ">
        <w:r w:rsidRPr="00F44444">
          <w:rPr>
            <w:noProof/>
          </w:rPr>
          <w:t>II</w:t>
        </w:r>
      </w:fldSimple>
      <w:r w:rsidRPr="00F44444">
        <w:rPr>
          <w:rFonts w:hAnsi="宋体"/>
        </w:rPr>
        <w:t>必线性相关</w:t>
      </w:r>
      <w:r>
        <w:rPr>
          <w:rFonts w:hint="eastAsia"/>
        </w:rPr>
        <w:t>．</w:t>
      </w:r>
    </w:p>
    <w:p w:rsidR="003D1C6F" w:rsidRDefault="003D1C6F" w:rsidP="003D1C6F">
      <w:pPr>
        <w:ind w:firstLineChars="200" w:firstLine="480"/>
      </w:pPr>
      <w:r w:rsidRPr="00F44444">
        <w:t xml:space="preserve">(C) </w:t>
      </w:r>
      <w:r w:rsidRPr="00F44444">
        <w:rPr>
          <w:rFonts w:hAnsi="宋体"/>
        </w:rPr>
        <w:t>当</w:t>
      </w:r>
      <w:r w:rsidR="00801831" w:rsidRPr="00801831">
        <w:rPr>
          <w:position w:val="-6"/>
        </w:rPr>
        <w:object w:dxaOrig="520" w:dyaOrig="220">
          <v:shape id="_x0000_i1086" type="#_x0000_t75" style="width:25.85pt;height:11.1pt" o:ole="">
            <v:imagedata r:id="rId132" o:title=""/>
          </v:shape>
          <o:OLEObject Type="Embed" ProgID="Equation.DSMT4" ShapeID="_x0000_i1086" DrawAspect="Content" ObjectID="_1696011359" r:id="rId133"/>
        </w:object>
      </w:r>
      <w:r w:rsidRPr="00F44444">
        <w:rPr>
          <w:rFonts w:hAnsi="宋体"/>
        </w:rPr>
        <w:t>时，向量组</w:t>
      </w:r>
      <w:fldSimple w:instr=" = 1 \* ROMAN ">
        <w:r w:rsidRPr="00F44444">
          <w:rPr>
            <w:noProof/>
          </w:rPr>
          <w:t>I</w:t>
        </w:r>
      </w:fldSimple>
      <w:r w:rsidRPr="00F44444">
        <w:rPr>
          <w:rFonts w:hAnsi="宋体"/>
        </w:rPr>
        <w:t>必线性相关</w:t>
      </w:r>
      <w:r>
        <w:rPr>
          <w:rFonts w:hint="eastAsia"/>
        </w:rPr>
        <w:t>．</w:t>
      </w:r>
    </w:p>
    <w:p w:rsidR="003D1C6F" w:rsidRDefault="003D1C6F" w:rsidP="003D1C6F">
      <w:pPr>
        <w:ind w:firstLineChars="200" w:firstLine="480"/>
      </w:pPr>
      <w:r w:rsidRPr="00F44444">
        <w:t xml:space="preserve">(D) </w:t>
      </w:r>
      <w:r w:rsidRPr="00F44444">
        <w:rPr>
          <w:rFonts w:hAnsi="宋体"/>
        </w:rPr>
        <w:t>当</w:t>
      </w:r>
      <w:r w:rsidR="00801831" w:rsidRPr="00801831">
        <w:rPr>
          <w:position w:val="-6"/>
        </w:rPr>
        <w:object w:dxaOrig="520" w:dyaOrig="220">
          <v:shape id="_x0000_i1087" type="#_x0000_t75" style="width:25.85pt;height:11.1pt" o:ole="">
            <v:imagedata r:id="rId134" o:title=""/>
          </v:shape>
          <o:OLEObject Type="Embed" ProgID="Equation.DSMT4" ShapeID="_x0000_i1087" DrawAspect="Content" ObjectID="_1696011360" r:id="rId135"/>
        </w:object>
      </w:r>
      <w:r w:rsidRPr="00F44444">
        <w:rPr>
          <w:rFonts w:hAnsi="宋体"/>
        </w:rPr>
        <w:t>时，向量组</w:t>
      </w:r>
      <w:fldSimple w:instr=" = 1 \* ROMAN ">
        <w:r w:rsidRPr="00F44444">
          <w:rPr>
            <w:noProof/>
          </w:rPr>
          <w:t>I</w:t>
        </w:r>
      </w:fldSimple>
      <w:r w:rsidRPr="00F44444">
        <w:rPr>
          <w:rFonts w:hAnsi="宋体"/>
        </w:rPr>
        <w:t>必线性相关</w:t>
      </w:r>
      <w:r>
        <w:rPr>
          <w:rFonts w:hint="eastAsia"/>
        </w:rPr>
        <w:t>．</w:t>
      </w:r>
    </w:p>
    <w:p w:rsidR="001D1A62" w:rsidRDefault="001D1A62" w:rsidP="003D1C6F"/>
    <w:p w:rsidR="00722BE0" w:rsidRPr="001D1A62" w:rsidRDefault="00722BE0" w:rsidP="001D1A62"/>
    <w:p w:rsidR="00722BE0" w:rsidRPr="00365330" w:rsidRDefault="00722BE0" w:rsidP="000E07CC">
      <w:pPr>
        <w:pStyle w:val="1"/>
      </w:pPr>
      <w:r w:rsidRPr="00365330">
        <w:lastRenderedPageBreak/>
        <w:t>三、</w:t>
      </w:r>
      <w:r w:rsidR="000E07CC">
        <w:rPr>
          <w:rFonts w:hint="eastAsia"/>
        </w:rPr>
        <w:t>（</w:t>
      </w:r>
      <w:r w:rsidRPr="00365330">
        <w:t>本题满分10分</w:t>
      </w:r>
      <w:r w:rsidR="000E07CC">
        <w:rPr>
          <w:rFonts w:hint="eastAsia"/>
        </w:rPr>
        <w:t>）</w:t>
      </w:r>
    </w:p>
    <w:p w:rsidR="00722BE0" w:rsidRPr="00BE23E7" w:rsidRDefault="00722BE0" w:rsidP="00BE23E7">
      <w:pPr>
        <w:ind w:leftChars="200" w:left="480"/>
      </w:pPr>
      <w:r w:rsidRPr="00365330">
        <w:rPr>
          <w:rFonts w:hAnsi="宋体"/>
        </w:rPr>
        <w:t>设函数</w:t>
      </w:r>
      <w:r w:rsidR="00801831" w:rsidRPr="00801831">
        <w:rPr>
          <w:position w:val="-108"/>
        </w:rPr>
        <w:object w:dxaOrig="3260" w:dyaOrig="2280">
          <v:shape id="_x0000_i1088" type="#_x0000_t75" style="width:162.9pt;height:114pt" o:ole="">
            <v:imagedata r:id="rId136" o:title=""/>
          </v:shape>
          <o:OLEObject Type="Embed" ProgID="Equation.DSMT4" ShapeID="_x0000_i1088" DrawAspect="Content" ObjectID="_1696011361" r:id="rId137"/>
        </w:object>
      </w:r>
      <w:r w:rsidRPr="00365330">
        <w:rPr>
          <w:rFonts w:hAnsi="宋体"/>
        </w:rPr>
        <w:t>问</w:t>
      </w:r>
      <w:r w:rsidR="00801831" w:rsidRPr="00801831">
        <w:rPr>
          <w:position w:val="-6"/>
        </w:rPr>
        <w:object w:dxaOrig="200" w:dyaOrig="220">
          <v:shape id="_x0000_i1089" type="#_x0000_t75" style="width:10.15pt;height:11.1pt" o:ole="">
            <v:imagedata r:id="rId138" o:title=""/>
          </v:shape>
          <o:OLEObject Type="Embed" ProgID="Equation.DSMT4" ShapeID="_x0000_i1089" DrawAspect="Content" ObjectID="_1696011362" r:id="rId139"/>
        </w:object>
      </w:r>
      <w:r w:rsidRPr="00365330">
        <w:rPr>
          <w:rFonts w:hAnsi="宋体"/>
        </w:rPr>
        <w:t>为何值时，</w:t>
      </w:r>
      <w:r w:rsidR="00801831" w:rsidRPr="00801831">
        <w:rPr>
          <w:position w:val="-10"/>
        </w:rPr>
        <w:object w:dxaOrig="540" w:dyaOrig="320">
          <v:shape id="_x0000_i1090" type="#_x0000_t75" style="width:27.25pt;height:16.15pt" o:ole="">
            <v:imagedata r:id="rId140" o:title=""/>
          </v:shape>
          <o:OLEObject Type="Embed" ProgID="Equation.DSMT4" ShapeID="_x0000_i1090" DrawAspect="Content" ObjectID="_1696011363" r:id="rId141"/>
        </w:object>
      </w:r>
      <w:r w:rsidRPr="00365330">
        <w:rPr>
          <w:rFonts w:hAnsi="宋体"/>
        </w:rPr>
        <w:t>在</w:t>
      </w:r>
      <w:r w:rsidR="00801831" w:rsidRPr="00801831">
        <w:rPr>
          <w:position w:val="-6"/>
        </w:rPr>
        <w:object w:dxaOrig="560" w:dyaOrig="279">
          <v:shape id="_x0000_i1091" type="#_x0000_t75" style="width:28.15pt;height:13.85pt" o:ole="">
            <v:imagedata r:id="rId142" o:title=""/>
          </v:shape>
          <o:OLEObject Type="Embed" ProgID="Equation.DSMT4" ShapeID="_x0000_i1091" DrawAspect="Content" ObjectID="_1696011364" r:id="rId143"/>
        </w:object>
      </w:r>
      <w:r w:rsidRPr="00365330">
        <w:rPr>
          <w:rFonts w:hAnsi="宋体"/>
        </w:rPr>
        <w:t>处连续；</w:t>
      </w:r>
      <w:r w:rsidR="00801831" w:rsidRPr="00801831">
        <w:rPr>
          <w:position w:val="-6"/>
        </w:rPr>
        <w:object w:dxaOrig="200" w:dyaOrig="220">
          <v:shape id="_x0000_i1092" type="#_x0000_t75" style="width:10.15pt;height:11.1pt" o:ole="">
            <v:imagedata r:id="rId144" o:title=""/>
          </v:shape>
          <o:OLEObject Type="Embed" ProgID="Equation.DSMT4" ShapeID="_x0000_i1092" DrawAspect="Content" ObjectID="_1696011365" r:id="rId145"/>
        </w:object>
      </w:r>
      <w:r w:rsidRPr="00365330">
        <w:rPr>
          <w:rFonts w:hAnsi="宋体"/>
        </w:rPr>
        <w:t>为何值时，</w:t>
      </w:r>
      <w:r w:rsidR="00801831" w:rsidRPr="00801831">
        <w:rPr>
          <w:position w:val="-6"/>
        </w:rPr>
        <w:object w:dxaOrig="560" w:dyaOrig="279">
          <v:shape id="_x0000_i1093" type="#_x0000_t75" style="width:28.15pt;height:13.85pt" o:ole="">
            <v:imagedata r:id="rId146" o:title=""/>
          </v:shape>
          <o:OLEObject Type="Embed" ProgID="Equation.DSMT4" ShapeID="_x0000_i1093" DrawAspect="Content" ObjectID="_1696011366" r:id="rId147"/>
        </w:object>
      </w:r>
      <w:r w:rsidRPr="00365330">
        <w:rPr>
          <w:rFonts w:hAnsi="宋体"/>
        </w:rPr>
        <w:t>是</w:t>
      </w:r>
      <w:r w:rsidR="00801831" w:rsidRPr="00801831">
        <w:rPr>
          <w:position w:val="-10"/>
        </w:rPr>
        <w:object w:dxaOrig="540" w:dyaOrig="320">
          <v:shape id="_x0000_i1094" type="#_x0000_t75" style="width:27.25pt;height:16.15pt" o:ole="">
            <v:imagedata r:id="rId148" o:title=""/>
          </v:shape>
          <o:OLEObject Type="Embed" ProgID="Equation.DSMT4" ShapeID="_x0000_i1094" DrawAspect="Content" ObjectID="_1696011367" r:id="rId149"/>
        </w:object>
      </w:r>
      <w:r w:rsidRPr="00365330">
        <w:rPr>
          <w:rFonts w:hAnsi="宋体"/>
        </w:rPr>
        <w:t>的可去间断点？</w:t>
      </w:r>
    </w:p>
    <w:p w:rsidR="001D1A62" w:rsidRDefault="001D1A62" w:rsidP="001D1A62"/>
    <w:p w:rsidR="00722BE0" w:rsidRPr="001D1A62" w:rsidRDefault="00722BE0" w:rsidP="00722BE0"/>
    <w:p w:rsidR="00722BE0" w:rsidRPr="00365330" w:rsidRDefault="00722BE0" w:rsidP="000E07CC">
      <w:pPr>
        <w:pStyle w:val="1"/>
      </w:pPr>
      <w:r w:rsidRPr="00365330">
        <w:t>四、</w:t>
      </w:r>
      <w:r w:rsidR="000E07CC">
        <w:rPr>
          <w:rFonts w:hint="eastAsia"/>
        </w:rPr>
        <w:t>（</w:t>
      </w:r>
      <w:r w:rsidRPr="00365330">
        <w:t>本题满分9分</w:t>
      </w:r>
      <w:r w:rsidR="000E07CC">
        <w:rPr>
          <w:rFonts w:hint="eastAsia"/>
        </w:rPr>
        <w:t>）</w:t>
      </w:r>
    </w:p>
    <w:p w:rsidR="00722BE0" w:rsidRDefault="00722BE0" w:rsidP="00722BE0">
      <w:pPr>
        <w:ind w:firstLineChars="200" w:firstLine="480"/>
      </w:pPr>
      <w:r w:rsidRPr="00365330">
        <w:rPr>
          <w:rFonts w:hAnsi="宋体"/>
        </w:rPr>
        <w:t>设函数</w:t>
      </w:r>
      <w:r w:rsidR="00801831" w:rsidRPr="00801831">
        <w:rPr>
          <w:position w:val="-10"/>
        </w:rPr>
        <w:object w:dxaOrig="940" w:dyaOrig="320">
          <v:shape id="_x0000_i1095" type="#_x0000_t75" style="width:47.1pt;height:16.15pt" o:ole="">
            <v:imagedata r:id="rId150" o:title=""/>
          </v:shape>
          <o:OLEObject Type="Embed" ProgID="Equation.DSMT4" ShapeID="_x0000_i1095" DrawAspect="Content" ObjectID="_1696011368" r:id="rId151"/>
        </w:object>
      </w:r>
      <w:r w:rsidRPr="00365330">
        <w:rPr>
          <w:rFonts w:hAnsi="宋体"/>
        </w:rPr>
        <w:t>由参数方程</w:t>
      </w:r>
      <w:r w:rsidR="00801831" w:rsidRPr="00801831">
        <w:rPr>
          <w:position w:val="-48"/>
        </w:rPr>
        <w:object w:dxaOrig="1700" w:dyaOrig="1080">
          <v:shape id="_x0000_i1096" type="#_x0000_t75" style="width:84.9pt;height:54pt" o:ole="">
            <v:imagedata r:id="rId152" o:title=""/>
          </v:shape>
          <o:OLEObject Type="Embed" ProgID="Equation.DSMT4" ShapeID="_x0000_i1096" DrawAspect="Content" ObjectID="_1696011369" r:id="rId153"/>
        </w:object>
      </w:r>
      <w:r w:rsidR="00810744">
        <w:rPr>
          <w:rFonts w:hint="eastAsia"/>
        </w:rPr>
        <w:t>（</w:t>
      </w:r>
      <w:r w:rsidR="00801831" w:rsidRPr="00801831">
        <w:rPr>
          <w:position w:val="-6"/>
        </w:rPr>
        <w:object w:dxaOrig="499" w:dyaOrig="279">
          <v:shape id="_x0000_i1097" type="#_x0000_t75" style="width:24.9pt;height:13.85pt" o:ole="">
            <v:imagedata r:id="rId154" o:title=""/>
          </v:shape>
          <o:OLEObject Type="Embed" ProgID="Equation.DSMT4" ShapeID="_x0000_i1097" DrawAspect="Content" ObjectID="_1696011370" r:id="rId155"/>
        </w:object>
      </w:r>
      <w:r w:rsidR="00810744">
        <w:rPr>
          <w:rFonts w:hint="eastAsia"/>
        </w:rPr>
        <w:t>）</w:t>
      </w:r>
      <w:r w:rsidRPr="00365330">
        <w:rPr>
          <w:rFonts w:hAnsi="宋体"/>
        </w:rPr>
        <w:t>所确定，求</w:t>
      </w:r>
      <w:r w:rsidR="00801831" w:rsidRPr="00801831">
        <w:rPr>
          <w:position w:val="-32"/>
        </w:rPr>
        <w:object w:dxaOrig="760" w:dyaOrig="760">
          <v:shape id="_x0000_i1098" type="#_x0000_t75" style="width:37.85pt;height:37.85pt" o:ole="">
            <v:imagedata r:id="rId156" o:title=""/>
          </v:shape>
          <o:OLEObject Type="Embed" ProgID="Equation.DSMT4" ShapeID="_x0000_i1098" DrawAspect="Content" ObjectID="_1696011371" r:id="rId157"/>
        </w:object>
      </w:r>
      <w:r w:rsidR="00810744">
        <w:rPr>
          <w:rFonts w:hint="eastAsia"/>
        </w:rPr>
        <w:t>．</w:t>
      </w:r>
    </w:p>
    <w:p w:rsidR="00722BE0" w:rsidRDefault="00722BE0" w:rsidP="001D1A62"/>
    <w:p w:rsidR="000E07CC" w:rsidRPr="00365330" w:rsidRDefault="000E07CC" w:rsidP="001D1A62"/>
    <w:p w:rsidR="00722BE0" w:rsidRPr="00365330" w:rsidRDefault="00722BE0" w:rsidP="000E07CC">
      <w:pPr>
        <w:pStyle w:val="1"/>
      </w:pPr>
      <w:r w:rsidRPr="00365330">
        <w:t>五、</w:t>
      </w:r>
      <w:r w:rsidR="000E07CC">
        <w:rPr>
          <w:rFonts w:hint="eastAsia"/>
        </w:rPr>
        <w:t>（</w:t>
      </w:r>
      <w:r w:rsidRPr="00365330">
        <w:t>本题满分9分</w:t>
      </w:r>
      <w:r w:rsidR="000E07CC">
        <w:rPr>
          <w:rFonts w:hint="eastAsia"/>
        </w:rPr>
        <w:t>）</w:t>
      </w:r>
    </w:p>
    <w:p w:rsidR="00722BE0" w:rsidRPr="00365330" w:rsidRDefault="00722BE0" w:rsidP="00722BE0">
      <w:pPr>
        <w:ind w:firstLineChars="200" w:firstLine="480"/>
        <w:rPr>
          <w:b/>
          <w:bCs/>
        </w:rPr>
      </w:pPr>
      <w:r w:rsidRPr="00365330">
        <w:rPr>
          <w:rFonts w:hAnsi="宋体"/>
        </w:rPr>
        <w:t>计算不定积分</w:t>
      </w:r>
      <w:r w:rsidR="00801831" w:rsidRPr="00801831">
        <w:rPr>
          <w:position w:val="-28"/>
        </w:rPr>
        <w:object w:dxaOrig="1420" w:dyaOrig="700">
          <v:shape id="_x0000_i1099" type="#_x0000_t75" style="width:71.1pt;height:35.1pt" o:ole="">
            <v:imagedata r:id="rId158" o:title=""/>
          </v:shape>
          <o:OLEObject Type="Embed" ProgID="Equation.DSMT4" ShapeID="_x0000_i1099" DrawAspect="Content" ObjectID="_1696011372" r:id="rId159"/>
        </w:object>
      </w:r>
      <w:r w:rsidR="005E0277">
        <w:rPr>
          <w:rFonts w:hint="eastAsia"/>
        </w:rPr>
        <w:t>．</w:t>
      </w:r>
    </w:p>
    <w:p w:rsidR="004A5E06" w:rsidRPr="0003423D" w:rsidRDefault="004A5E06" w:rsidP="004A5E06"/>
    <w:p w:rsidR="00722BE0" w:rsidRPr="00A85E54" w:rsidRDefault="00722BE0" w:rsidP="00722BE0">
      <w:pPr>
        <w:rPr>
          <w:bCs/>
        </w:rPr>
      </w:pPr>
    </w:p>
    <w:p w:rsidR="00722BE0" w:rsidRPr="00365330" w:rsidRDefault="00722BE0" w:rsidP="00722BE0">
      <w:pPr>
        <w:rPr>
          <w:b/>
          <w:bCs/>
        </w:rPr>
      </w:pPr>
      <w:r w:rsidRPr="000E07CC">
        <w:rPr>
          <w:rStyle w:val="1Char"/>
        </w:rPr>
        <w:t>六、</w:t>
      </w:r>
      <w:r w:rsidR="000E07CC" w:rsidRPr="000E07CC">
        <w:rPr>
          <w:rStyle w:val="1Char"/>
          <w:rFonts w:hint="eastAsia"/>
        </w:rPr>
        <w:t>（</w:t>
      </w:r>
      <w:r w:rsidRPr="000E07CC">
        <w:rPr>
          <w:rStyle w:val="1Char"/>
        </w:rPr>
        <w:t>本题满分12分</w:t>
      </w:r>
      <w:r w:rsidR="000E07CC" w:rsidRPr="000E07CC">
        <w:rPr>
          <w:rStyle w:val="1Char"/>
          <w:rFonts w:hint="eastAsia"/>
        </w:rPr>
        <w:t>）</w:t>
      </w:r>
      <w:r w:rsidR="00E54A07" w:rsidRPr="00E54A07">
        <w:rPr>
          <w:rStyle w:val="ae"/>
          <w:rFonts w:hint="eastAsia"/>
        </w:rPr>
        <w:t>【同试卷一第七题】</w:t>
      </w:r>
    </w:p>
    <w:p w:rsidR="00E54A07" w:rsidRPr="00F44444" w:rsidRDefault="00E54A07" w:rsidP="00E54A07">
      <w:pPr>
        <w:ind w:leftChars="200" w:left="480"/>
      </w:pPr>
      <w:r w:rsidRPr="00F44444">
        <w:rPr>
          <w:rFonts w:hAnsi="宋体"/>
        </w:rPr>
        <w:t>设函数</w:t>
      </w:r>
      <w:r w:rsidR="00801831" w:rsidRPr="00801831">
        <w:rPr>
          <w:position w:val="-10"/>
        </w:rPr>
        <w:object w:dxaOrig="940" w:dyaOrig="320">
          <v:shape id="_x0000_i1100" type="#_x0000_t75" style="width:47.1pt;height:16.15pt" o:ole="">
            <v:imagedata r:id="rId160" o:title=""/>
          </v:shape>
          <o:OLEObject Type="Embed" ProgID="Equation.DSMT4" ShapeID="_x0000_i1100" DrawAspect="Content" ObjectID="_1696011373" r:id="rId161"/>
        </w:object>
      </w:r>
      <w:r w:rsidRPr="00F44444">
        <w:rPr>
          <w:rFonts w:hAnsi="宋体"/>
        </w:rPr>
        <w:t>在</w:t>
      </w:r>
      <w:r w:rsidR="00801831" w:rsidRPr="00801831">
        <w:rPr>
          <w:position w:val="-10"/>
        </w:rPr>
        <w:object w:dxaOrig="940" w:dyaOrig="320">
          <v:shape id="_x0000_i1101" type="#_x0000_t75" style="width:47.1pt;height:16.15pt" o:ole="">
            <v:imagedata r:id="rId162" o:title=""/>
          </v:shape>
          <o:OLEObject Type="Embed" ProgID="Equation.DSMT4" ShapeID="_x0000_i1101" DrawAspect="Content" ObjectID="_1696011374" r:id="rId163"/>
        </w:object>
      </w:r>
      <w:r w:rsidRPr="00F44444">
        <w:rPr>
          <w:rFonts w:hAnsi="宋体"/>
        </w:rPr>
        <w:t>内具有二阶导数，且</w:t>
      </w:r>
      <w:r w:rsidR="00801831" w:rsidRPr="00801831">
        <w:rPr>
          <w:position w:val="-10"/>
        </w:rPr>
        <w:object w:dxaOrig="639" w:dyaOrig="320">
          <v:shape id="_x0000_i1102" type="#_x0000_t75" style="width:31.85pt;height:16.15pt" o:ole="">
            <v:imagedata r:id="rId164" o:title=""/>
          </v:shape>
          <o:OLEObject Type="Embed" ProgID="Equation.DSMT4" ShapeID="_x0000_i1102" DrawAspect="Content" ObjectID="_1696011375" r:id="rId165"/>
        </w:object>
      </w:r>
      <w:r>
        <w:rPr>
          <w:rFonts w:hint="eastAsia"/>
        </w:rPr>
        <w:t>，</w:t>
      </w:r>
      <w:r w:rsidR="00801831" w:rsidRPr="00801831">
        <w:rPr>
          <w:position w:val="-10"/>
        </w:rPr>
        <w:object w:dxaOrig="900" w:dyaOrig="320">
          <v:shape id="_x0000_i1103" type="#_x0000_t75" style="width:45.25pt;height:16.15pt" o:ole="">
            <v:imagedata r:id="rId166" o:title=""/>
          </v:shape>
          <o:OLEObject Type="Embed" ProgID="Equation.DSMT4" ShapeID="_x0000_i1103" DrawAspect="Content" ObjectID="_1696011376" r:id="rId167"/>
        </w:object>
      </w:r>
      <w:r w:rsidRPr="00F44444">
        <w:rPr>
          <w:rFonts w:hAnsi="宋体"/>
        </w:rPr>
        <w:t>是</w:t>
      </w:r>
      <w:r w:rsidR="00801831" w:rsidRPr="00801831">
        <w:rPr>
          <w:position w:val="-10"/>
        </w:rPr>
        <w:object w:dxaOrig="940" w:dyaOrig="320">
          <v:shape id="_x0000_i1104" type="#_x0000_t75" style="width:47.1pt;height:16.15pt" o:ole="">
            <v:imagedata r:id="rId168" o:title=""/>
          </v:shape>
          <o:OLEObject Type="Embed" ProgID="Equation.DSMT4" ShapeID="_x0000_i1104" DrawAspect="Content" ObjectID="_1696011377" r:id="rId169"/>
        </w:object>
      </w:r>
      <w:r w:rsidRPr="00F44444">
        <w:rPr>
          <w:rFonts w:hAnsi="宋体"/>
        </w:rPr>
        <w:t>的反函数</w:t>
      </w:r>
      <w:r>
        <w:rPr>
          <w:rFonts w:hint="eastAsia"/>
        </w:rPr>
        <w:t>．</w:t>
      </w:r>
    </w:p>
    <w:p w:rsidR="00E54A07" w:rsidRPr="00F44444" w:rsidRDefault="00E54A07" w:rsidP="00E54A07">
      <w:pPr>
        <w:ind w:leftChars="200" w:left="960" w:hangingChars="200" w:hanging="480"/>
      </w:pPr>
      <w:r w:rsidRPr="00F44444">
        <w:t xml:space="preserve">(1) </w:t>
      </w:r>
      <w:r w:rsidRPr="00F44444">
        <w:rPr>
          <w:rFonts w:hAnsi="宋体"/>
        </w:rPr>
        <w:t>试将</w:t>
      </w:r>
      <w:r w:rsidR="00801831" w:rsidRPr="00801831">
        <w:rPr>
          <w:position w:val="-10"/>
        </w:rPr>
        <w:object w:dxaOrig="900" w:dyaOrig="320">
          <v:shape id="_x0000_i1105" type="#_x0000_t75" style="width:45.25pt;height:16.15pt" o:ole="">
            <v:imagedata r:id="rId170" o:title=""/>
          </v:shape>
          <o:OLEObject Type="Embed" ProgID="Equation.DSMT4" ShapeID="_x0000_i1105" DrawAspect="Content" ObjectID="_1696011378" r:id="rId171"/>
        </w:object>
      </w:r>
      <w:r w:rsidRPr="00F44444">
        <w:rPr>
          <w:rFonts w:hAnsi="宋体"/>
        </w:rPr>
        <w:t>所满足的微分方程</w:t>
      </w:r>
      <w:r w:rsidR="00801831" w:rsidRPr="00801831">
        <w:rPr>
          <w:position w:val="-30"/>
        </w:rPr>
        <w:object w:dxaOrig="2640" w:dyaOrig="780">
          <v:shape id="_x0000_i1106" type="#_x0000_t75" style="width:132pt;height:39.25pt" o:ole="">
            <v:imagedata r:id="rId172" o:title=""/>
          </v:shape>
          <o:OLEObject Type="Embed" ProgID="Equation.DSMT4" ShapeID="_x0000_i1106" DrawAspect="Content" ObjectID="_1696011379" r:id="rId173"/>
        </w:object>
      </w:r>
      <w:r w:rsidRPr="00F44444">
        <w:rPr>
          <w:rFonts w:hAnsi="宋体"/>
        </w:rPr>
        <w:t>变换为</w:t>
      </w:r>
      <w:r w:rsidR="00801831" w:rsidRPr="00801831">
        <w:rPr>
          <w:position w:val="-10"/>
        </w:rPr>
        <w:object w:dxaOrig="940" w:dyaOrig="320">
          <v:shape id="_x0000_i1107" type="#_x0000_t75" style="width:47.1pt;height:16.15pt" o:ole="">
            <v:imagedata r:id="rId174" o:title=""/>
          </v:shape>
          <o:OLEObject Type="Embed" ProgID="Equation.DSMT4" ShapeID="_x0000_i1107" DrawAspect="Content" ObjectID="_1696011380" r:id="rId175"/>
        </w:object>
      </w:r>
      <w:r w:rsidRPr="00F44444">
        <w:rPr>
          <w:rFonts w:hAnsi="宋体"/>
        </w:rPr>
        <w:t>满足的微分方程；</w:t>
      </w:r>
    </w:p>
    <w:p w:rsidR="00E54A07" w:rsidRDefault="00E54A07" w:rsidP="00E54A07">
      <w:pPr>
        <w:ind w:leftChars="200" w:left="480"/>
      </w:pPr>
      <w:r w:rsidRPr="00F44444">
        <w:t xml:space="preserve">(2) </w:t>
      </w:r>
      <w:r w:rsidRPr="00F44444">
        <w:rPr>
          <w:rFonts w:hAnsi="宋体"/>
        </w:rPr>
        <w:t>求变换后的微分方程满足初始条件</w:t>
      </w:r>
      <w:r w:rsidR="00801831" w:rsidRPr="00801831">
        <w:rPr>
          <w:position w:val="-24"/>
        </w:rPr>
        <w:object w:dxaOrig="1840" w:dyaOrig="620">
          <v:shape id="_x0000_i1108" type="#_x0000_t75" style="width:91.85pt;height:30.9pt" o:ole="">
            <v:imagedata r:id="rId176" o:title=""/>
          </v:shape>
          <o:OLEObject Type="Embed" ProgID="Equation.DSMT4" ShapeID="_x0000_i1108" DrawAspect="Content" ObjectID="_1696011381" r:id="rId177"/>
        </w:object>
      </w:r>
      <w:r w:rsidRPr="00F44444">
        <w:rPr>
          <w:rFonts w:hAnsi="宋体"/>
        </w:rPr>
        <w:t>的解</w:t>
      </w:r>
      <w:r>
        <w:rPr>
          <w:rFonts w:hint="eastAsia"/>
        </w:rPr>
        <w:t>．</w:t>
      </w:r>
    </w:p>
    <w:p w:rsidR="001D1A62" w:rsidRDefault="001D1A62" w:rsidP="001D1A62"/>
    <w:p w:rsidR="00722BE0" w:rsidRPr="001D1A62" w:rsidRDefault="00722BE0" w:rsidP="001D1A62"/>
    <w:p w:rsidR="00722BE0" w:rsidRPr="00365330" w:rsidRDefault="00722BE0" w:rsidP="000E07CC">
      <w:pPr>
        <w:pStyle w:val="1"/>
      </w:pPr>
      <w:r w:rsidRPr="00365330">
        <w:t>七、</w:t>
      </w:r>
      <w:r w:rsidR="000E07CC">
        <w:rPr>
          <w:rFonts w:hint="eastAsia"/>
        </w:rPr>
        <w:t>（</w:t>
      </w:r>
      <w:r w:rsidRPr="00365330">
        <w:t>本题满分12分</w:t>
      </w:r>
      <w:r w:rsidR="000E07CC">
        <w:rPr>
          <w:rFonts w:hint="eastAsia"/>
        </w:rPr>
        <w:t>）</w:t>
      </w:r>
    </w:p>
    <w:p w:rsidR="00722BE0" w:rsidRDefault="00722BE0" w:rsidP="00722BE0">
      <w:pPr>
        <w:ind w:firstLineChars="200" w:firstLine="480"/>
      </w:pPr>
      <w:r w:rsidRPr="00365330">
        <w:rPr>
          <w:rFonts w:hAnsi="宋体"/>
        </w:rPr>
        <w:t>讨论曲线</w:t>
      </w:r>
      <w:r w:rsidR="00801831" w:rsidRPr="00801831">
        <w:rPr>
          <w:position w:val="-10"/>
        </w:rPr>
        <w:object w:dxaOrig="1320" w:dyaOrig="320">
          <v:shape id="_x0000_i1109" type="#_x0000_t75" style="width:66pt;height:16.15pt" o:ole="">
            <v:imagedata r:id="rId178" o:title=""/>
          </v:shape>
          <o:OLEObject Type="Embed" ProgID="Equation.DSMT4" ShapeID="_x0000_i1109" DrawAspect="Content" ObjectID="_1696011382" r:id="rId179"/>
        </w:object>
      </w:r>
      <w:r w:rsidRPr="00365330">
        <w:rPr>
          <w:rFonts w:hAnsi="宋体"/>
        </w:rPr>
        <w:t>与</w:t>
      </w:r>
      <w:r w:rsidR="00801831" w:rsidRPr="00801831">
        <w:rPr>
          <w:position w:val="-10"/>
        </w:rPr>
        <w:object w:dxaOrig="1400" w:dyaOrig="360">
          <v:shape id="_x0000_i1110" type="#_x0000_t75" style="width:70.15pt;height:18pt" o:ole="">
            <v:imagedata r:id="rId180" o:title=""/>
          </v:shape>
          <o:OLEObject Type="Embed" ProgID="Equation.DSMT4" ShapeID="_x0000_i1110" DrawAspect="Content" ObjectID="_1696011383" r:id="rId181"/>
        </w:object>
      </w:r>
      <w:r w:rsidRPr="00365330">
        <w:rPr>
          <w:rFonts w:hAnsi="宋体"/>
        </w:rPr>
        <w:t>的交点个数</w:t>
      </w:r>
      <w:r w:rsidR="008151F5">
        <w:rPr>
          <w:rFonts w:hint="eastAsia"/>
        </w:rPr>
        <w:t>．</w:t>
      </w:r>
    </w:p>
    <w:p w:rsidR="004A5E06" w:rsidRPr="0003423D" w:rsidRDefault="004A5E06" w:rsidP="004A5E06"/>
    <w:p w:rsidR="000E07CC" w:rsidRPr="00A85E54" w:rsidRDefault="000E07CC" w:rsidP="001D1A62"/>
    <w:p w:rsidR="00722BE0" w:rsidRPr="00365330" w:rsidRDefault="00722BE0" w:rsidP="000E07CC">
      <w:pPr>
        <w:pStyle w:val="1"/>
      </w:pPr>
      <w:r w:rsidRPr="00365330">
        <w:t>八、</w:t>
      </w:r>
      <w:r w:rsidR="000E07CC">
        <w:rPr>
          <w:rFonts w:hint="eastAsia"/>
        </w:rPr>
        <w:t>（</w:t>
      </w:r>
      <w:r w:rsidRPr="00365330">
        <w:t>本题满分12分</w:t>
      </w:r>
      <w:r w:rsidR="000E07CC">
        <w:rPr>
          <w:rFonts w:hint="eastAsia"/>
        </w:rPr>
        <w:t>）</w:t>
      </w:r>
    </w:p>
    <w:p w:rsidR="00722BE0" w:rsidRPr="00365330" w:rsidRDefault="00722BE0" w:rsidP="004A5E06">
      <w:pPr>
        <w:ind w:leftChars="200" w:left="480"/>
      </w:pPr>
      <w:r w:rsidRPr="00365330">
        <w:rPr>
          <w:rFonts w:hAnsi="宋体"/>
        </w:rPr>
        <w:t>设位于第一象限的曲线</w:t>
      </w:r>
      <w:r w:rsidR="00801831" w:rsidRPr="00801831">
        <w:rPr>
          <w:position w:val="-10"/>
        </w:rPr>
        <w:object w:dxaOrig="920" w:dyaOrig="320">
          <v:shape id="_x0000_i1111" type="#_x0000_t75" style="width:46.15pt;height:16.15pt" o:ole="">
            <v:imagedata r:id="rId182" o:title=""/>
          </v:shape>
          <o:OLEObject Type="Embed" ProgID="Equation.DSMT4" ShapeID="_x0000_i1111" DrawAspect="Content" ObjectID="_1696011384" r:id="rId183"/>
        </w:object>
      </w:r>
      <w:r w:rsidRPr="00365330">
        <w:rPr>
          <w:rFonts w:hAnsi="宋体"/>
        </w:rPr>
        <w:t>过点</w:t>
      </w:r>
      <w:r w:rsidR="00801831" w:rsidRPr="00801831">
        <w:rPr>
          <w:position w:val="-34"/>
        </w:rPr>
        <w:object w:dxaOrig="900" w:dyaOrig="800">
          <v:shape id="_x0000_i1112" type="#_x0000_t75" style="width:45.25pt;height:40.15pt" o:ole="">
            <v:imagedata r:id="rId184" o:title=""/>
          </v:shape>
          <o:OLEObject Type="Embed" ProgID="Equation.DSMT4" ShapeID="_x0000_i1112" DrawAspect="Content" ObjectID="_1696011385" r:id="rId185"/>
        </w:object>
      </w:r>
      <w:r w:rsidRPr="00365330">
        <w:rPr>
          <w:rFonts w:hAnsi="宋体"/>
        </w:rPr>
        <w:t>，其上任一点</w:t>
      </w:r>
      <w:r w:rsidR="00801831" w:rsidRPr="00801831">
        <w:rPr>
          <w:position w:val="-10"/>
        </w:rPr>
        <w:object w:dxaOrig="760" w:dyaOrig="320">
          <v:shape id="_x0000_i1113" type="#_x0000_t75" style="width:37.85pt;height:16.15pt" o:ole="">
            <v:imagedata r:id="rId186" o:title=""/>
          </v:shape>
          <o:OLEObject Type="Embed" ProgID="Equation.DSMT4" ShapeID="_x0000_i1113" DrawAspect="Content" ObjectID="_1696011386" r:id="rId187"/>
        </w:object>
      </w:r>
      <w:r w:rsidRPr="00365330">
        <w:rPr>
          <w:rFonts w:hAnsi="宋体"/>
        </w:rPr>
        <w:t>处的法线与</w:t>
      </w:r>
      <w:r w:rsidR="00801831" w:rsidRPr="00801831">
        <w:rPr>
          <w:position w:val="-10"/>
        </w:rPr>
        <w:object w:dxaOrig="240" w:dyaOrig="260">
          <v:shape id="_x0000_i1114" type="#_x0000_t75" style="width:12pt;height:12.9pt" o:ole="">
            <v:imagedata r:id="rId188" o:title=""/>
          </v:shape>
          <o:OLEObject Type="Embed" ProgID="Equation.DSMT4" ShapeID="_x0000_i1114" DrawAspect="Content" ObjectID="_1696011387" r:id="rId189"/>
        </w:object>
      </w:r>
      <w:r w:rsidRPr="00365330">
        <w:rPr>
          <w:rFonts w:hAnsi="宋体"/>
        </w:rPr>
        <w:t>轴的交点为</w:t>
      </w:r>
      <w:r w:rsidR="00801831" w:rsidRPr="00801831">
        <w:rPr>
          <w:position w:val="-10"/>
        </w:rPr>
        <w:object w:dxaOrig="220" w:dyaOrig="320">
          <v:shape id="_x0000_i1115" type="#_x0000_t75" style="width:11.1pt;height:16.15pt" o:ole="">
            <v:imagedata r:id="rId190" o:title=""/>
          </v:shape>
          <o:OLEObject Type="Embed" ProgID="Equation.DSMT4" ShapeID="_x0000_i1115" DrawAspect="Content" ObjectID="_1696011388" r:id="rId191"/>
        </w:object>
      </w:r>
      <w:r w:rsidRPr="00365330">
        <w:rPr>
          <w:rFonts w:hAnsi="宋体"/>
        </w:rPr>
        <w:t>，且线段</w:t>
      </w:r>
      <w:r w:rsidR="00801831" w:rsidRPr="00801831">
        <w:rPr>
          <w:position w:val="-10"/>
        </w:rPr>
        <w:object w:dxaOrig="360" w:dyaOrig="320">
          <v:shape id="_x0000_i1116" type="#_x0000_t75" style="width:18pt;height:16.15pt" o:ole="">
            <v:imagedata r:id="rId192" o:title=""/>
          </v:shape>
          <o:OLEObject Type="Embed" ProgID="Equation.DSMT4" ShapeID="_x0000_i1116" DrawAspect="Content" ObjectID="_1696011389" r:id="rId193"/>
        </w:object>
      </w:r>
      <w:r w:rsidRPr="00365330">
        <w:rPr>
          <w:rFonts w:hAnsi="宋体"/>
        </w:rPr>
        <w:t>被</w:t>
      </w:r>
      <w:r w:rsidR="00801831" w:rsidRPr="00025957">
        <w:rPr>
          <w:position w:val="-4"/>
        </w:rPr>
        <w:object w:dxaOrig="200" w:dyaOrig="200">
          <v:shape id="_x0000_i1117" type="#_x0000_t75" style="width:10.15pt;height:10.15pt" o:ole="">
            <v:imagedata r:id="rId194" o:title=""/>
          </v:shape>
          <o:OLEObject Type="Embed" ProgID="Equation.DSMT4" ShapeID="_x0000_i1117" DrawAspect="Content" ObjectID="_1696011390" r:id="rId195"/>
        </w:object>
      </w:r>
      <w:r w:rsidRPr="00365330">
        <w:rPr>
          <w:rFonts w:hAnsi="宋体"/>
        </w:rPr>
        <w:t>轴平分</w:t>
      </w:r>
      <w:r w:rsidR="003715C0">
        <w:rPr>
          <w:rFonts w:hint="eastAsia"/>
        </w:rPr>
        <w:t>．</w:t>
      </w:r>
    </w:p>
    <w:p w:rsidR="00722BE0" w:rsidRPr="00365330" w:rsidRDefault="00722BE0" w:rsidP="004A5E06">
      <w:pPr>
        <w:numPr>
          <w:ilvl w:val="0"/>
          <w:numId w:val="33"/>
        </w:numPr>
        <w:ind w:leftChars="200" w:left="480" w:firstLine="0"/>
      </w:pPr>
      <w:r w:rsidRPr="00365330">
        <w:rPr>
          <w:rFonts w:hAnsi="宋体"/>
        </w:rPr>
        <w:t>求曲线</w:t>
      </w:r>
      <w:r w:rsidRPr="00365330">
        <w:t xml:space="preserve"> </w:t>
      </w:r>
      <w:r w:rsidR="00801831" w:rsidRPr="00801831">
        <w:rPr>
          <w:position w:val="-10"/>
        </w:rPr>
        <w:object w:dxaOrig="920" w:dyaOrig="320">
          <v:shape id="_x0000_i1118" type="#_x0000_t75" style="width:46.15pt;height:16.15pt" o:ole="">
            <v:imagedata r:id="rId196" o:title=""/>
          </v:shape>
          <o:OLEObject Type="Embed" ProgID="Equation.DSMT4" ShapeID="_x0000_i1118" DrawAspect="Content" ObjectID="_1696011391" r:id="rId197"/>
        </w:object>
      </w:r>
      <w:r w:rsidRPr="00365330">
        <w:rPr>
          <w:rFonts w:hAnsi="宋体"/>
        </w:rPr>
        <w:t>的方程；</w:t>
      </w:r>
    </w:p>
    <w:p w:rsidR="00722BE0" w:rsidRDefault="00722BE0" w:rsidP="004A5E06">
      <w:pPr>
        <w:numPr>
          <w:ilvl w:val="0"/>
          <w:numId w:val="33"/>
        </w:numPr>
        <w:ind w:leftChars="200" w:left="480" w:firstLine="0"/>
      </w:pPr>
      <w:r w:rsidRPr="00365330">
        <w:rPr>
          <w:rFonts w:hAnsi="宋体"/>
        </w:rPr>
        <w:lastRenderedPageBreak/>
        <w:t>已知曲线</w:t>
      </w:r>
      <w:r w:rsidR="00801831" w:rsidRPr="00801831">
        <w:rPr>
          <w:position w:val="-10"/>
        </w:rPr>
        <w:object w:dxaOrig="920" w:dyaOrig="300">
          <v:shape id="_x0000_i1119" type="#_x0000_t75" style="width:46.15pt;height:15.25pt" o:ole="">
            <v:imagedata r:id="rId198" o:title=""/>
          </v:shape>
          <o:OLEObject Type="Embed" ProgID="Equation.DSMT4" ShapeID="_x0000_i1119" DrawAspect="Content" ObjectID="_1696011392" r:id="rId199"/>
        </w:object>
      </w:r>
      <w:r w:rsidRPr="00365330">
        <w:rPr>
          <w:rFonts w:hAnsi="宋体"/>
        </w:rPr>
        <w:t>在</w:t>
      </w:r>
      <w:r w:rsidR="00801831" w:rsidRPr="00801831">
        <w:rPr>
          <w:position w:val="-10"/>
        </w:rPr>
        <w:object w:dxaOrig="560" w:dyaOrig="320">
          <v:shape id="_x0000_i1120" type="#_x0000_t75" style="width:28.15pt;height:16.15pt" o:ole="">
            <v:imagedata r:id="rId200" o:title=""/>
          </v:shape>
          <o:OLEObject Type="Embed" ProgID="Equation.DSMT4" ShapeID="_x0000_i1120" DrawAspect="Content" ObjectID="_1696011393" r:id="rId201"/>
        </w:object>
      </w:r>
      <w:r w:rsidRPr="00365330">
        <w:rPr>
          <w:rFonts w:hAnsi="宋体"/>
        </w:rPr>
        <w:t>上的弧长为</w:t>
      </w:r>
      <w:r w:rsidR="00801831" w:rsidRPr="00025957">
        <w:rPr>
          <w:position w:val="-4"/>
        </w:rPr>
        <w:object w:dxaOrig="139" w:dyaOrig="260">
          <v:shape id="_x0000_i1121" type="#_x0000_t75" style="width:6.9pt;height:12.9pt" o:ole="">
            <v:imagedata r:id="rId202" o:title=""/>
          </v:shape>
          <o:OLEObject Type="Embed" ProgID="Equation.DSMT4" ShapeID="_x0000_i1121" DrawAspect="Content" ObjectID="_1696011394" r:id="rId203"/>
        </w:object>
      </w:r>
      <w:r w:rsidRPr="00365330">
        <w:rPr>
          <w:rFonts w:hAnsi="宋体"/>
        </w:rPr>
        <w:t>，试用</w:t>
      </w:r>
      <w:r w:rsidR="00801831" w:rsidRPr="00025957">
        <w:rPr>
          <w:position w:val="-4"/>
        </w:rPr>
        <w:object w:dxaOrig="139" w:dyaOrig="260">
          <v:shape id="_x0000_i1122" type="#_x0000_t75" style="width:6.9pt;height:12.9pt" o:ole="">
            <v:imagedata r:id="rId204" o:title=""/>
          </v:shape>
          <o:OLEObject Type="Embed" ProgID="Equation.DSMT4" ShapeID="_x0000_i1122" DrawAspect="Content" ObjectID="_1696011395" r:id="rId205"/>
        </w:object>
      </w:r>
      <w:r w:rsidRPr="00365330">
        <w:rPr>
          <w:rFonts w:hAnsi="宋体"/>
        </w:rPr>
        <w:t>表示曲线</w:t>
      </w:r>
      <w:r w:rsidR="00801831" w:rsidRPr="00801831">
        <w:rPr>
          <w:position w:val="-10"/>
        </w:rPr>
        <w:object w:dxaOrig="920" w:dyaOrig="320">
          <v:shape id="_x0000_i1123" type="#_x0000_t75" style="width:46.15pt;height:16.15pt" o:ole="">
            <v:imagedata r:id="rId206" o:title=""/>
          </v:shape>
          <o:OLEObject Type="Embed" ProgID="Equation.DSMT4" ShapeID="_x0000_i1123" DrawAspect="Content" ObjectID="_1696011396" r:id="rId207"/>
        </w:object>
      </w:r>
      <w:r w:rsidRPr="00365330">
        <w:rPr>
          <w:rFonts w:hAnsi="宋体"/>
        </w:rPr>
        <w:t>的弧长</w:t>
      </w:r>
      <w:r w:rsidR="00801831" w:rsidRPr="00801831">
        <w:rPr>
          <w:position w:val="-6"/>
        </w:rPr>
        <w:object w:dxaOrig="180" w:dyaOrig="220">
          <v:shape id="_x0000_i1124" type="#_x0000_t75" style="width:9.25pt;height:11.1pt" o:ole="">
            <v:imagedata r:id="rId208" o:title=""/>
          </v:shape>
          <o:OLEObject Type="Embed" ProgID="Equation.DSMT4" ShapeID="_x0000_i1124" DrawAspect="Content" ObjectID="_1696011397" r:id="rId209"/>
        </w:object>
      </w:r>
      <w:r w:rsidR="003715C0">
        <w:rPr>
          <w:rFonts w:hint="eastAsia"/>
        </w:rPr>
        <w:t>．</w:t>
      </w:r>
    </w:p>
    <w:p w:rsidR="001D1A62" w:rsidRDefault="001D1A62" w:rsidP="001D1A62"/>
    <w:p w:rsidR="00722BE0" w:rsidRDefault="00722BE0" w:rsidP="00722BE0"/>
    <w:p w:rsidR="00722BE0" w:rsidRPr="00365330" w:rsidRDefault="00722BE0" w:rsidP="000E07CC">
      <w:pPr>
        <w:pStyle w:val="1"/>
      </w:pPr>
      <w:r w:rsidRPr="00365330">
        <w:t>九、</w:t>
      </w:r>
      <w:r w:rsidR="000E07CC">
        <w:rPr>
          <w:rFonts w:hint="eastAsia"/>
        </w:rPr>
        <w:t>（</w:t>
      </w:r>
      <w:r w:rsidRPr="00365330">
        <w:t>本题满分10分</w:t>
      </w:r>
      <w:r w:rsidR="000E07CC">
        <w:rPr>
          <w:rFonts w:hint="eastAsia"/>
        </w:rPr>
        <w:t>）</w:t>
      </w:r>
    </w:p>
    <w:p w:rsidR="00722BE0" w:rsidRPr="004A5E06" w:rsidRDefault="00722BE0" w:rsidP="004A5E06">
      <w:pPr>
        <w:ind w:leftChars="200" w:left="480"/>
        <w:rPr>
          <w:rFonts w:hAnsi="宋体"/>
        </w:rPr>
      </w:pPr>
      <w:r w:rsidRPr="00365330">
        <w:rPr>
          <w:rFonts w:hAnsi="宋体"/>
        </w:rPr>
        <w:t>有一平底容器，其内侧壁是由曲线</w:t>
      </w:r>
      <w:r w:rsidR="00801831" w:rsidRPr="00801831">
        <w:rPr>
          <w:position w:val="-10"/>
        </w:rPr>
        <w:object w:dxaOrig="900" w:dyaOrig="320">
          <v:shape id="_x0000_i1125" type="#_x0000_t75" style="width:45.25pt;height:16.15pt" o:ole="">
            <v:imagedata r:id="rId210" o:title=""/>
          </v:shape>
          <o:OLEObject Type="Embed" ProgID="Equation.DSMT4" ShapeID="_x0000_i1125" DrawAspect="Content" ObjectID="_1696011398" r:id="rId211"/>
        </w:object>
      </w:r>
      <w:r w:rsidR="004A5E06">
        <w:rPr>
          <w:rFonts w:hint="eastAsia"/>
        </w:rPr>
        <w:t>（</w:t>
      </w:r>
      <w:r w:rsidR="00801831" w:rsidRPr="00801831">
        <w:rPr>
          <w:position w:val="-10"/>
        </w:rPr>
        <w:object w:dxaOrig="580" w:dyaOrig="320">
          <v:shape id="_x0000_i1126" type="#_x0000_t75" style="width:29.1pt;height:16.15pt" o:ole="">
            <v:imagedata r:id="rId212" o:title=""/>
          </v:shape>
          <o:OLEObject Type="Embed" ProgID="Equation.DSMT4" ShapeID="_x0000_i1126" DrawAspect="Content" ObjectID="_1696011399" r:id="rId213"/>
        </w:object>
      </w:r>
      <w:r w:rsidR="004A5E06">
        <w:rPr>
          <w:rFonts w:hint="eastAsia"/>
        </w:rPr>
        <w:t>）</w:t>
      </w:r>
      <w:r w:rsidRPr="00365330">
        <w:rPr>
          <w:rFonts w:hAnsi="宋体"/>
        </w:rPr>
        <w:t>绕</w:t>
      </w:r>
      <w:r w:rsidR="00801831" w:rsidRPr="00801831">
        <w:rPr>
          <w:position w:val="-10"/>
        </w:rPr>
        <w:object w:dxaOrig="240" w:dyaOrig="260">
          <v:shape id="_x0000_i1127" type="#_x0000_t75" style="width:12pt;height:12.9pt" o:ole="">
            <v:imagedata r:id="rId214" o:title=""/>
          </v:shape>
          <o:OLEObject Type="Embed" ProgID="Equation.DSMT4" ShapeID="_x0000_i1127" DrawAspect="Content" ObjectID="_1696011400" r:id="rId215"/>
        </w:object>
      </w:r>
      <w:r w:rsidRPr="00365330">
        <w:rPr>
          <w:rFonts w:hAnsi="宋体"/>
        </w:rPr>
        <w:t>轴旋转而成的旋转曲面</w:t>
      </w:r>
      <w:r w:rsidR="004A5E06">
        <w:rPr>
          <w:rFonts w:hAnsi="宋体" w:hint="eastAsia"/>
        </w:rPr>
        <w:t>（</w:t>
      </w:r>
      <w:r w:rsidRPr="00365330">
        <w:rPr>
          <w:rFonts w:hAnsi="宋体"/>
        </w:rPr>
        <w:t>如图</w:t>
      </w:r>
      <w:r w:rsidR="004A5E06">
        <w:rPr>
          <w:rFonts w:hAnsi="宋体" w:hint="eastAsia"/>
        </w:rPr>
        <w:t>）</w:t>
      </w:r>
      <w:r w:rsidRPr="00365330">
        <w:rPr>
          <w:rFonts w:hAnsi="宋体"/>
        </w:rPr>
        <w:t>，容器的底面圆的半径为</w:t>
      </w:r>
      <w:r w:rsidRPr="00365330">
        <w:t>2</w:t>
      </w:r>
      <w:r w:rsidR="00801831" w:rsidRPr="00025957">
        <w:rPr>
          <w:position w:val="-4"/>
        </w:rPr>
        <w:object w:dxaOrig="260" w:dyaOrig="200">
          <v:shape id="_x0000_i1128" type="#_x0000_t75" style="width:12.9pt;height:10.15pt" o:ole="">
            <v:imagedata r:id="rId216" o:title=""/>
          </v:shape>
          <o:OLEObject Type="Embed" ProgID="Equation.DSMT4" ShapeID="_x0000_i1128" DrawAspect="Content" ObjectID="_1696011401" r:id="rId217"/>
        </w:object>
      </w:r>
      <w:r w:rsidR="004A5E06">
        <w:rPr>
          <w:rFonts w:hint="eastAsia"/>
        </w:rPr>
        <w:t>．</w:t>
      </w:r>
      <w:r w:rsidRPr="00365330">
        <w:rPr>
          <w:rFonts w:hAnsi="宋体"/>
        </w:rPr>
        <w:t>根据设计要求，当以</w:t>
      </w:r>
      <w:r w:rsidR="00801831" w:rsidRPr="00801831">
        <w:rPr>
          <w:position w:val="-10"/>
        </w:rPr>
        <w:object w:dxaOrig="1060" w:dyaOrig="360">
          <v:shape id="_x0000_i1129" type="#_x0000_t75" style="width:53.1pt;height:18pt" o:ole="">
            <v:imagedata r:id="rId218" o:title=""/>
          </v:shape>
          <o:OLEObject Type="Embed" ProgID="Equation.DSMT4" ShapeID="_x0000_i1129" DrawAspect="Content" ObjectID="_1696011402" r:id="rId219"/>
        </w:object>
      </w:r>
      <w:r w:rsidRPr="00365330">
        <w:rPr>
          <w:rFonts w:hAnsi="宋体"/>
        </w:rPr>
        <w:t>的速率向容器内注入液体时，液面的面积将以</w:t>
      </w:r>
      <w:r w:rsidR="00801831" w:rsidRPr="00801831">
        <w:rPr>
          <w:position w:val="-10"/>
        </w:rPr>
        <w:object w:dxaOrig="1080" w:dyaOrig="360">
          <v:shape id="_x0000_i1130" type="#_x0000_t75" style="width:54pt;height:18pt" o:ole="">
            <v:imagedata r:id="rId220" o:title=""/>
          </v:shape>
          <o:OLEObject Type="Embed" ProgID="Equation.DSMT4" ShapeID="_x0000_i1130" DrawAspect="Content" ObjectID="_1696011403" r:id="rId221"/>
        </w:object>
      </w:r>
      <w:r w:rsidRPr="00365330">
        <w:rPr>
          <w:rFonts w:hAnsi="宋体"/>
        </w:rPr>
        <w:t>的速率均匀扩大</w:t>
      </w:r>
      <w:r w:rsidR="004A5E06">
        <w:rPr>
          <w:rFonts w:hAnsi="宋体" w:hint="eastAsia"/>
        </w:rPr>
        <w:t>（</w:t>
      </w:r>
      <w:r w:rsidRPr="00365330">
        <w:rPr>
          <w:rFonts w:hAnsi="宋体"/>
        </w:rPr>
        <w:t>假设注入液体前，容器内无液体</w:t>
      </w:r>
      <w:r w:rsidR="004A5E06">
        <w:rPr>
          <w:rFonts w:hAnsi="宋体" w:hint="eastAsia"/>
        </w:rPr>
        <w:t>）．</w:t>
      </w:r>
    </w:p>
    <w:p w:rsidR="00722BE0" w:rsidRPr="00365330" w:rsidRDefault="00722BE0" w:rsidP="004A5E06">
      <w:pPr>
        <w:numPr>
          <w:ilvl w:val="0"/>
          <w:numId w:val="34"/>
        </w:numPr>
        <w:ind w:leftChars="200" w:left="480" w:firstLine="0"/>
      </w:pPr>
      <w:r w:rsidRPr="00365330">
        <w:rPr>
          <w:rFonts w:hAnsi="宋体"/>
        </w:rPr>
        <w:t>根据</w:t>
      </w:r>
      <w:r w:rsidR="00801831" w:rsidRPr="00801831">
        <w:rPr>
          <w:position w:val="-6"/>
        </w:rPr>
        <w:object w:dxaOrig="160" w:dyaOrig="260">
          <v:shape id="_x0000_i1131" type="#_x0000_t75" style="width:7.85pt;height:12.9pt" o:ole="">
            <v:imagedata r:id="rId222" o:title=""/>
          </v:shape>
          <o:OLEObject Type="Embed" ProgID="Equation.DSMT4" ShapeID="_x0000_i1131" DrawAspect="Content" ObjectID="_1696011404" r:id="rId223"/>
        </w:object>
      </w:r>
      <w:r w:rsidRPr="00365330">
        <w:rPr>
          <w:rFonts w:hAnsi="宋体"/>
        </w:rPr>
        <w:t>时刻液面的面积，写出</w:t>
      </w:r>
      <w:r w:rsidR="00801831" w:rsidRPr="00801831">
        <w:rPr>
          <w:position w:val="-6"/>
        </w:rPr>
        <w:object w:dxaOrig="160" w:dyaOrig="260">
          <v:shape id="_x0000_i1132" type="#_x0000_t75" style="width:7.85pt;height:12.9pt" o:ole="">
            <v:imagedata r:id="rId224" o:title=""/>
          </v:shape>
          <o:OLEObject Type="Embed" ProgID="Equation.DSMT4" ShapeID="_x0000_i1132" DrawAspect="Content" ObjectID="_1696011405" r:id="rId225"/>
        </w:object>
      </w:r>
      <w:r w:rsidRPr="00365330">
        <w:rPr>
          <w:rFonts w:hAnsi="宋体"/>
        </w:rPr>
        <w:t>与</w:t>
      </w:r>
      <w:r w:rsidR="00801831" w:rsidRPr="00801831">
        <w:rPr>
          <w:position w:val="-10"/>
        </w:rPr>
        <w:object w:dxaOrig="540" w:dyaOrig="320">
          <v:shape id="_x0000_i1133" type="#_x0000_t75" style="width:27.25pt;height:16.15pt" o:ole="">
            <v:imagedata r:id="rId226" o:title=""/>
          </v:shape>
          <o:OLEObject Type="Embed" ProgID="Equation.DSMT4" ShapeID="_x0000_i1133" DrawAspect="Content" ObjectID="_1696011406" r:id="rId227"/>
        </w:object>
      </w:r>
      <w:r w:rsidRPr="00365330">
        <w:rPr>
          <w:rFonts w:hAnsi="宋体"/>
        </w:rPr>
        <w:t>之间的关系式；</w:t>
      </w:r>
    </w:p>
    <w:p w:rsidR="00722BE0" w:rsidRPr="00365330" w:rsidRDefault="00722BE0" w:rsidP="004A5E06">
      <w:pPr>
        <w:numPr>
          <w:ilvl w:val="0"/>
          <w:numId w:val="34"/>
        </w:numPr>
        <w:ind w:leftChars="200" w:left="480" w:firstLine="0"/>
      </w:pPr>
      <w:r w:rsidRPr="00365330">
        <w:rPr>
          <w:rFonts w:hAnsi="宋体"/>
        </w:rPr>
        <w:t>求曲线</w:t>
      </w:r>
      <w:r w:rsidR="00801831" w:rsidRPr="00801831">
        <w:rPr>
          <w:position w:val="-10"/>
        </w:rPr>
        <w:object w:dxaOrig="900" w:dyaOrig="320">
          <v:shape id="_x0000_i1134" type="#_x0000_t75" style="width:45.25pt;height:16.15pt" o:ole="">
            <v:imagedata r:id="rId228" o:title=""/>
          </v:shape>
          <o:OLEObject Type="Embed" ProgID="Equation.DSMT4" ShapeID="_x0000_i1134" DrawAspect="Content" ObjectID="_1696011407" r:id="rId229"/>
        </w:object>
      </w:r>
      <w:r w:rsidRPr="00365330">
        <w:rPr>
          <w:rFonts w:hAnsi="宋体"/>
        </w:rPr>
        <w:t>的方程</w:t>
      </w:r>
      <w:r w:rsidR="004A5E06">
        <w:rPr>
          <w:rFonts w:hint="eastAsia"/>
        </w:rPr>
        <w:t>．</w:t>
      </w:r>
    </w:p>
    <w:p w:rsidR="004A5E06" w:rsidRDefault="004A5E06" w:rsidP="004A5E06">
      <w:pPr>
        <w:ind w:leftChars="200" w:left="480"/>
      </w:pPr>
      <w:r>
        <w:rPr>
          <w:rFonts w:hint="eastAsia"/>
        </w:rPr>
        <w:t>（</w:t>
      </w:r>
      <w:r w:rsidR="00722BE0" w:rsidRPr="00365330">
        <w:rPr>
          <w:rFonts w:hAnsi="宋体"/>
        </w:rPr>
        <w:t>注：</w:t>
      </w:r>
      <w:r w:rsidR="00801831" w:rsidRPr="00025957">
        <w:rPr>
          <w:position w:val="-4"/>
        </w:rPr>
        <w:object w:dxaOrig="260" w:dyaOrig="200">
          <v:shape id="_x0000_i1135" type="#_x0000_t75" style="width:12.9pt;height:10.15pt" o:ole="">
            <v:imagedata r:id="rId230" o:title=""/>
          </v:shape>
          <o:OLEObject Type="Embed" ProgID="Equation.DSMT4" ShapeID="_x0000_i1135" DrawAspect="Content" ObjectID="_1696011408" r:id="rId231"/>
        </w:object>
      </w:r>
      <w:r w:rsidR="00722BE0" w:rsidRPr="00365330">
        <w:rPr>
          <w:rFonts w:hAnsi="宋体"/>
        </w:rPr>
        <w:t>表示长度单位米，</w:t>
      </w:r>
      <w:r w:rsidR="00801831" w:rsidRPr="00025957">
        <w:rPr>
          <w:position w:val="-4"/>
        </w:rPr>
        <w:object w:dxaOrig="480" w:dyaOrig="240">
          <v:shape id="_x0000_i1136" type="#_x0000_t75" style="width:24pt;height:12pt" o:ole="">
            <v:imagedata r:id="rId232" o:title=""/>
          </v:shape>
          <o:OLEObject Type="Embed" ProgID="Equation.DSMT4" ShapeID="_x0000_i1136" DrawAspect="Content" ObjectID="_1696011409" r:id="rId233"/>
        </w:object>
      </w:r>
      <w:r w:rsidR="00722BE0" w:rsidRPr="00365330">
        <w:rPr>
          <w:rFonts w:hAnsi="宋体"/>
        </w:rPr>
        <w:t>表示时间单位分</w:t>
      </w:r>
      <w:r>
        <w:rPr>
          <w:rFonts w:hAnsi="宋体" w:hint="eastAsia"/>
        </w:rPr>
        <w:t>．</w:t>
      </w:r>
      <w:r>
        <w:rPr>
          <w:rFonts w:hint="eastAsia"/>
        </w:rPr>
        <w:t>）</w:t>
      </w:r>
    </w:p>
    <w:p w:rsidR="00722BE0" w:rsidRDefault="007D6F54" w:rsidP="004A5E06">
      <w:pPr>
        <w:jc w:val="center"/>
      </w:pPr>
      <w:r>
        <w:rPr>
          <w:noProof/>
        </w:rPr>
        <w:drawing>
          <wp:inline distT="0" distB="0" distL="0" distR="0">
            <wp:extent cx="2079571" cy="1793630"/>
            <wp:effectExtent l="19050" t="0" r="0" b="0"/>
            <wp:docPr id="1" name="图片 0" descr="200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3B.png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571" cy="179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BE0" w:rsidRDefault="00722BE0" w:rsidP="001D1A62"/>
    <w:p w:rsidR="000E07CC" w:rsidRPr="00365330" w:rsidRDefault="000E07CC" w:rsidP="001D1A62"/>
    <w:p w:rsidR="00722BE0" w:rsidRPr="00365330" w:rsidRDefault="00722BE0" w:rsidP="000E07CC">
      <w:pPr>
        <w:pStyle w:val="1"/>
      </w:pPr>
      <w:r w:rsidRPr="00365330">
        <w:t>十、</w:t>
      </w:r>
      <w:r w:rsidR="000E07CC">
        <w:rPr>
          <w:rFonts w:hint="eastAsia"/>
        </w:rPr>
        <w:t>（</w:t>
      </w:r>
      <w:r w:rsidRPr="00365330">
        <w:t>本题满分10分</w:t>
      </w:r>
      <w:r w:rsidR="000E07CC">
        <w:rPr>
          <w:rFonts w:hint="eastAsia"/>
        </w:rPr>
        <w:t>）</w:t>
      </w:r>
    </w:p>
    <w:p w:rsidR="00722BE0" w:rsidRPr="00365330" w:rsidRDefault="00722BE0" w:rsidP="004A5E06">
      <w:pPr>
        <w:ind w:leftChars="200" w:left="480"/>
      </w:pPr>
      <w:r w:rsidRPr="00365330">
        <w:rPr>
          <w:rFonts w:hAnsi="宋体"/>
        </w:rPr>
        <w:t>设函数</w:t>
      </w:r>
      <w:r w:rsidR="00801831" w:rsidRPr="00801831">
        <w:rPr>
          <w:position w:val="-10"/>
        </w:rPr>
        <w:object w:dxaOrig="540" w:dyaOrig="320">
          <v:shape id="_x0000_i1137" type="#_x0000_t75" style="width:27.25pt;height:16.15pt" o:ole="">
            <v:imagedata r:id="rId235" o:title=""/>
          </v:shape>
          <o:OLEObject Type="Embed" ProgID="Equation.DSMT4" ShapeID="_x0000_i1137" DrawAspect="Content" ObjectID="_1696011410" r:id="rId236"/>
        </w:object>
      </w:r>
      <w:r w:rsidRPr="00365330">
        <w:rPr>
          <w:rFonts w:hAnsi="宋体"/>
        </w:rPr>
        <w:t>在闭区间</w:t>
      </w:r>
      <w:r w:rsidR="00801831" w:rsidRPr="00801831">
        <w:rPr>
          <w:position w:val="-10"/>
        </w:rPr>
        <w:object w:dxaOrig="540" w:dyaOrig="320">
          <v:shape id="_x0000_i1138" type="#_x0000_t75" style="width:27.25pt;height:16.15pt" o:ole="">
            <v:imagedata r:id="rId237" o:title=""/>
          </v:shape>
          <o:OLEObject Type="Embed" ProgID="Equation.DSMT4" ShapeID="_x0000_i1138" DrawAspect="Content" ObjectID="_1696011411" r:id="rId238"/>
        </w:object>
      </w:r>
      <w:r w:rsidRPr="00365330">
        <w:rPr>
          <w:rFonts w:hAnsi="宋体"/>
        </w:rPr>
        <w:t>上连续，在开区间</w:t>
      </w:r>
      <w:r w:rsidR="00801831" w:rsidRPr="00801831">
        <w:rPr>
          <w:position w:val="-10"/>
        </w:rPr>
        <w:object w:dxaOrig="560" w:dyaOrig="320">
          <v:shape id="_x0000_i1139" type="#_x0000_t75" style="width:28.15pt;height:16.15pt" o:ole="">
            <v:imagedata r:id="rId239" o:title=""/>
          </v:shape>
          <o:OLEObject Type="Embed" ProgID="Equation.DSMT4" ShapeID="_x0000_i1139" DrawAspect="Content" ObjectID="_1696011412" r:id="rId240"/>
        </w:object>
      </w:r>
      <w:r w:rsidRPr="00365330">
        <w:rPr>
          <w:rFonts w:hAnsi="宋体"/>
        </w:rPr>
        <w:t>内可导，且</w:t>
      </w:r>
      <w:r w:rsidR="00801831" w:rsidRPr="00801831">
        <w:rPr>
          <w:position w:val="-10"/>
        </w:rPr>
        <w:object w:dxaOrig="940" w:dyaOrig="320">
          <v:shape id="_x0000_i1140" type="#_x0000_t75" style="width:47.1pt;height:16.15pt" o:ole="">
            <v:imagedata r:id="rId241" o:title=""/>
          </v:shape>
          <o:OLEObject Type="Embed" ProgID="Equation.DSMT4" ShapeID="_x0000_i1140" DrawAspect="Content" ObjectID="_1696011413" r:id="rId242"/>
        </w:object>
      </w:r>
      <w:r w:rsidR="00740815">
        <w:rPr>
          <w:rFonts w:hint="eastAsia"/>
        </w:rPr>
        <w:t>．</w:t>
      </w:r>
      <w:r w:rsidRPr="00365330">
        <w:rPr>
          <w:rFonts w:hAnsi="宋体"/>
        </w:rPr>
        <w:t>若极限</w:t>
      </w:r>
      <w:r w:rsidR="00801831" w:rsidRPr="00801831">
        <w:rPr>
          <w:position w:val="-24"/>
        </w:rPr>
        <w:object w:dxaOrig="1420" w:dyaOrig="620">
          <v:shape id="_x0000_i1141" type="#_x0000_t75" style="width:71.1pt;height:30.9pt" o:ole="">
            <v:imagedata r:id="rId243" o:title=""/>
          </v:shape>
          <o:OLEObject Type="Embed" ProgID="Equation.DSMT4" ShapeID="_x0000_i1141" DrawAspect="Content" ObjectID="_1696011414" r:id="rId244"/>
        </w:object>
      </w:r>
      <w:r w:rsidRPr="00365330">
        <w:rPr>
          <w:rFonts w:hAnsi="宋体"/>
        </w:rPr>
        <w:t>存在，证明：</w:t>
      </w:r>
    </w:p>
    <w:p w:rsidR="00722BE0" w:rsidRPr="00365330" w:rsidRDefault="00722BE0" w:rsidP="004A5E06">
      <w:pPr>
        <w:numPr>
          <w:ilvl w:val="0"/>
          <w:numId w:val="35"/>
        </w:numPr>
        <w:ind w:leftChars="200" w:left="480" w:firstLine="0"/>
      </w:pPr>
      <w:r w:rsidRPr="00365330">
        <w:rPr>
          <w:rFonts w:hAnsi="宋体"/>
        </w:rPr>
        <w:t>在</w:t>
      </w:r>
      <w:r w:rsidR="00801831" w:rsidRPr="00801831">
        <w:rPr>
          <w:position w:val="-10"/>
        </w:rPr>
        <w:object w:dxaOrig="560" w:dyaOrig="320">
          <v:shape id="_x0000_i1142" type="#_x0000_t75" style="width:28.15pt;height:16.15pt" o:ole="">
            <v:imagedata r:id="rId245" o:title=""/>
          </v:shape>
          <o:OLEObject Type="Embed" ProgID="Equation.DSMT4" ShapeID="_x0000_i1142" DrawAspect="Content" ObjectID="_1696011415" r:id="rId246"/>
        </w:object>
      </w:r>
      <w:r w:rsidRPr="00365330">
        <w:rPr>
          <w:rFonts w:hAnsi="宋体"/>
        </w:rPr>
        <w:t>内</w:t>
      </w:r>
      <w:r w:rsidR="00801831" w:rsidRPr="00801831">
        <w:rPr>
          <w:position w:val="-10"/>
        </w:rPr>
        <w:object w:dxaOrig="880" w:dyaOrig="320">
          <v:shape id="_x0000_i1143" type="#_x0000_t75" style="width:43.85pt;height:16.15pt" o:ole="">
            <v:imagedata r:id="rId247" o:title=""/>
          </v:shape>
          <o:OLEObject Type="Embed" ProgID="Equation.DSMT4" ShapeID="_x0000_i1143" DrawAspect="Content" ObjectID="_1696011416" r:id="rId248"/>
        </w:object>
      </w:r>
      <w:r w:rsidRPr="00365330">
        <w:t>;</w:t>
      </w:r>
    </w:p>
    <w:p w:rsidR="00722BE0" w:rsidRPr="00365330" w:rsidRDefault="00722BE0" w:rsidP="004A5E06">
      <w:pPr>
        <w:numPr>
          <w:ilvl w:val="0"/>
          <w:numId w:val="35"/>
        </w:numPr>
        <w:ind w:leftChars="200" w:left="480" w:firstLine="0"/>
      </w:pPr>
      <w:r w:rsidRPr="00365330">
        <w:rPr>
          <w:rFonts w:hAnsi="宋体"/>
        </w:rPr>
        <w:t>在</w:t>
      </w:r>
      <w:r w:rsidR="00801831" w:rsidRPr="00801831">
        <w:rPr>
          <w:position w:val="-10"/>
        </w:rPr>
        <w:object w:dxaOrig="560" w:dyaOrig="320">
          <v:shape id="_x0000_i1144" type="#_x0000_t75" style="width:28.15pt;height:16.15pt" o:ole="">
            <v:imagedata r:id="rId249" o:title=""/>
          </v:shape>
          <o:OLEObject Type="Embed" ProgID="Equation.DSMT4" ShapeID="_x0000_i1144" DrawAspect="Content" ObjectID="_1696011417" r:id="rId250"/>
        </w:object>
      </w:r>
      <w:r w:rsidRPr="00365330">
        <w:rPr>
          <w:rFonts w:hAnsi="宋体"/>
        </w:rPr>
        <w:t>内存在点</w:t>
      </w:r>
      <w:r w:rsidR="00801831" w:rsidRPr="00801831">
        <w:rPr>
          <w:position w:val="-10"/>
        </w:rPr>
        <w:object w:dxaOrig="200" w:dyaOrig="320">
          <v:shape id="_x0000_i1145" type="#_x0000_t75" style="width:10.15pt;height:16.15pt" o:ole="">
            <v:imagedata r:id="rId251" o:title=""/>
          </v:shape>
          <o:OLEObject Type="Embed" ProgID="Equation.DSMT4" ShapeID="_x0000_i1145" DrawAspect="Content" ObjectID="_1696011418" r:id="rId252"/>
        </w:object>
      </w:r>
      <w:r w:rsidRPr="00365330">
        <w:rPr>
          <w:rFonts w:hAnsi="宋体"/>
        </w:rPr>
        <w:t>，使</w:t>
      </w:r>
      <w:r w:rsidR="00801831" w:rsidRPr="00801831">
        <w:rPr>
          <w:position w:val="-44"/>
        </w:rPr>
        <w:object w:dxaOrig="1780" w:dyaOrig="859">
          <v:shape id="_x0000_i1146" type="#_x0000_t75" style="width:89.1pt;height:42.9pt" o:ole="">
            <v:imagedata r:id="rId253" o:title=""/>
          </v:shape>
          <o:OLEObject Type="Embed" ProgID="Equation.DSMT4" ShapeID="_x0000_i1146" DrawAspect="Content" ObjectID="_1696011419" r:id="rId254"/>
        </w:object>
      </w:r>
      <w:r w:rsidRPr="00365330">
        <w:rPr>
          <w:rFonts w:hAnsi="宋体"/>
        </w:rPr>
        <w:t>；</w:t>
      </w:r>
    </w:p>
    <w:p w:rsidR="001D1A62" w:rsidRDefault="00722BE0" w:rsidP="00A85E54">
      <w:pPr>
        <w:ind w:leftChars="200" w:left="480"/>
      </w:pPr>
      <w:r w:rsidRPr="00365330">
        <w:t xml:space="preserve">(3) </w:t>
      </w:r>
      <w:r w:rsidRPr="00365330">
        <w:rPr>
          <w:rFonts w:hAnsi="宋体"/>
        </w:rPr>
        <w:t>在</w:t>
      </w:r>
      <w:r w:rsidR="00801831" w:rsidRPr="00801831">
        <w:rPr>
          <w:position w:val="-10"/>
        </w:rPr>
        <w:object w:dxaOrig="560" w:dyaOrig="320">
          <v:shape id="_x0000_i1147" type="#_x0000_t75" style="width:28.15pt;height:16.15pt" o:ole="">
            <v:imagedata r:id="rId255" o:title=""/>
          </v:shape>
          <o:OLEObject Type="Embed" ProgID="Equation.DSMT4" ShapeID="_x0000_i1147" DrawAspect="Content" ObjectID="_1696011420" r:id="rId256"/>
        </w:object>
      </w:r>
      <w:r w:rsidRPr="00365330">
        <w:rPr>
          <w:rFonts w:hAnsi="宋体"/>
        </w:rPr>
        <w:t>内存在与</w:t>
      </w:r>
      <w:r w:rsidRPr="00365330">
        <w:t>(2)</w:t>
      </w:r>
      <w:r w:rsidRPr="00365330">
        <w:rPr>
          <w:rFonts w:hAnsi="宋体"/>
        </w:rPr>
        <w:t>中</w:t>
      </w:r>
      <w:r w:rsidR="00801831" w:rsidRPr="00801831">
        <w:rPr>
          <w:position w:val="-10"/>
        </w:rPr>
        <w:object w:dxaOrig="200" w:dyaOrig="320">
          <v:shape id="_x0000_i1148" type="#_x0000_t75" style="width:10.15pt;height:16.15pt" o:ole="">
            <v:imagedata r:id="rId257" o:title=""/>
          </v:shape>
          <o:OLEObject Type="Embed" ProgID="Equation.DSMT4" ShapeID="_x0000_i1148" DrawAspect="Content" ObjectID="_1696011421" r:id="rId258"/>
        </w:object>
      </w:r>
      <w:r w:rsidRPr="00365330">
        <w:rPr>
          <w:rFonts w:hAnsi="宋体"/>
        </w:rPr>
        <w:t>相异的点</w:t>
      </w:r>
      <w:r w:rsidR="00801831" w:rsidRPr="00801831">
        <w:rPr>
          <w:position w:val="-10"/>
        </w:rPr>
        <w:object w:dxaOrig="200" w:dyaOrig="260">
          <v:shape id="_x0000_i1149" type="#_x0000_t75" style="width:10.15pt;height:12.9pt" o:ole="">
            <v:imagedata r:id="rId259" o:title=""/>
          </v:shape>
          <o:OLEObject Type="Embed" ProgID="Equation.DSMT4" ShapeID="_x0000_i1149" DrawAspect="Content" ObjectID="_1696011422" r:id="rId260"/>
        </w:object>
      </w:r>
      <w:r w:rsidRPr="00365330">
        <w:rPr>
          <w:rFonts w:hAnsi="宋体"/>
        </w:rPr>
        <w:t>，使</w:t>
      </w:r>
      <w:r w:rsidR="00801831" w:rsidRPr="00801831">
        <w:rPr>
          <w:position w:val="-28"/>
        </w:rPr>
        <w:object w:dxaOrig="3120" w:dyaOrig="660">
          <v:shape id="_x0000_i1150" type="#_x0000_t75" style="width:156pt;height:33.25pt" o:ole="">
            <v:imagedata r:id="rId261" o:title=""/>
          </v:shape>
          <o:OLEObject Type="Embed" ProgID="Equation.DSMT4" ShapeID="_x0000_i1150" DrawAspect="Content" ObjectID="_1696011423" r:id="rId262"/>
        </w:object>
      </w:r>
      <w:r w:rsidR="00740815">
        <w:rPr>
          <w:rFonts w:hint="eastAsia"/>
        </w:rPr>
        <w:t>．</w:t>
      </w:r>
    </w:p>
    <w:p w:rsidR="001D1A62" w:rsidRDefault="001D1A62" w:rsidP="001D1A62"/>
    <w:p w:rsidR="00722BE0" w:rsidRPr="00365330" w:rsidRDefault="00722BE0" w:rsidP="001D1A62"/>
    <w:p w:rsidR="00722BE0" w:rsidRPr="00365330" w:rsidRDefault="00722BE0" w:rsidP="000E07CC">
      <w:pPr>
        <w:pStyle w:val="1"/>
      </w:pPr>
      <w:r w:rsidRPr="00365330">
        <w:t>十一、</w:t>
      </w:r>
      <w:r w:rsidR="000E07CC">
        <w:rPr>
          <w:rFonts w:hint="eastAsia"/>
        </w:rPr>
        <w:t>（</w:t>
      </w:r>
      <w:r w:rsidRPr="00365330">
        <w:t>本题满分10分</w:t>
      </w:r>
      <w:r w:rsidR="000E07CC">
        <w:rPr>
          <w:rFonts w:hint="eastAsia"/>
        </w:rPr>
        <w:t>）</w:t>
      </w:r>
    </w:p>
    <w:p w:rsidR="00722BE0" w:rsidRDefault="00722BE0" w:rsidP="004A5E06">
      <w:pPr>
        <w:ind w:leftChars="200" w:left="480"/>
      </w:pPr>
      <w:r w:rsidRPr="00365330">
        <w:rPr>
          <w:rFonts w:hAnsi="宋体"/>
        </w:rPr>
        <w:t>若矩阵</w:t>
      </w:r>
      <w:r w:rsidR="00801831" w:rsidRPr="00801831">
        <w:rPr>
          <w:position w:val="-50"/>
        </w:rPr>
        <w:object w:dxaOrig="1480" w:dyaOrig="1120">
          <v:shape id="_x0000_i1151" type="#_x0000_t75" style="width:73.85pt;height:55.85pt" o:ole="">
            <v:imagedata r:id="rId263" o:title=""/>
          </v:shape>
          <o:OLEObject Type="Embed" ProgID="Equation.DSMT4" ShapeID="_x0000_i1151" DrawAspect="Content" ObjectID="_1696011424" r:id="rId264"/>
        </w:object>
      </w:r>
      <w:r w:rsidRPr="00365330">
        <w:rPr>
          <w:rFonts w:hAnsi="宋体"/>
        </w:rPr>
        <w:t>相似于对角阵</w:t>
      </w:r>
      <w:r w:rsidR="00801831" w:rsidRPr="00025957">
        <w:rPr>
          <w:position w:val="-4"/>
        </w:rPr>
        <w:object w:dxaOrig="260" w:dyaOrig="260">
          <v:shape id="_x0000_i1152" type="#_x0000_t75" style="width:12.9pt;height:12.9pt" o:ole="">
            <v:imagedata r:id="rId265" o:title=""/>
          </v:shape>
          <o:OLEObject Type="Embed" ProgID="Equation.DSMT4" ShapeID="_x0000_i1152" DrawAspect="Content" ObjectID="_1696011425" r:id="rId266"/>
        </w:object>
      </w:r>
      <w:r w:rsidRPr="00365330">
        <w:rPr>
          <w:rFonts w:hAnsi="宋体"/>
        </w:rPr>
        <w:t>，试确定常数</w:t>
      </w:r>
      <w:r w:rsidR="00801831" w:rsidRPr="00801831">
        <w:rPr>
          <w:position w:val="-6"/>
        </w:rPr>
        <w:object w:dxaOrig="200" w:dyaOrig="220">
          <v:shape id="_x0000_i1153" type="#_x0000_t75" style="width:10.15pt;height:11.1pt" o:ole="">
            <v:imagedata r:id="rId267" o:title=""/>
          </v:shape>
          <o:OLEObject Type="Embed" ProgID="Equation.DSMT4" ShapeID="_x0000_i1153" DrawAspect="Content" ObjectID="_1696011426" r:id="rId268"/>
        </w:object>
      </w:r>
      <w:r w:rsidRPr="00365330">
        <w:rPr>
          <w:rFonts w:hAnsi="宋体"/>
        </w:rPr>
        <w:t>的值；并求可逆矩阵</w:t>
      </w:r>
      <w:r w:rsidR="00801831" w:rsidRPr="00025957">
        <w:rPr>
          <w:position w:val="-4"/>
        </w:rPr>
        <w:object w:dxaOrig="220" w:dyaOrig="240">
          <v:shape id="_x0000_i1154" type="#_x0000_t75" style="width:11.1pt;height:12pt" o:ole="">
            <v:imagedata r:id="rId269" o:title=""/>
          </v:shape>
          <o:OLEObject Type="Embed" ProgID="Equation.DSMT4" ShapeID="_x0000_i1154" DrawAspect="Content" ObjectID="_1696011427" r:id="rId270"/>
        </w:object>
      </w:r>
      <w:r w:rsidRPr="00365330">
        <w:rPr>
          <w:rFonts w:hAnsi="宋体"/>
        </w:rPr>
        <w:t>使</w:t>
      </w:r>
      <w:r w:rsidR="00815294" w:rsidRPr="00025957">
        <w:rPr>
          <w:position w:val="-4"/>
        </w:rPr>
        <w:object w:dxaOrig="1100" w:dyaOrig="300">
          <v:shape id="_x0000_i1155" type="#_x0000_t75" style="width:55.4pt;height:15.25pt" o:ole="">
            <v:imagedata r:id="rId271" o:title=""/>
          </v:shape>
          <o:OLEObject Type="Embed" ProgID="Equation.DSMT4" ShapeID="_x0000_i1155" DrawAspect="Content" ObjectID="_1696011428" r:id="rId272"/>
        </w:object>
      </w:r>
      <w:r w:rsidR="00815294">
        <w:rPr>
          <w:rFonts w:hint="eastAsia"/>
        </w:rPr>
        <w:t>．</w:t>
      </w:r>
    </w:p>
    <w:p w:rsidR="001D1A62" w:rsidRDefault="001D1A62" w:rsidP="001D1A62">
      <w:pPr>
        <w:rPr>
          <w:highlight w:val="green"/>
        </w:rPr>
      </w:pPr>
    </w:p>
    <w:p w:rsidR="00722BE0" w:rsidRPr="001D1A62" w:rsidRDefault="00722BE0" w:rsidP="001D1A62"/>
    <w:p w:rsidR="00722BE0" w:rsidRPr="00365330" w:rsidRDefault="00722BE0" w:rsidP="00722BE0">
      <w:pPr>
        <w:rPr>
          <w:b/>
          <w:bCs/>
        </w:rPr>
      </w:pPr>
      <w:r w:rsidRPr="00E54A07">
        <w:rPr>
          <w:rStyle w:val="1Char"/>
        </w:rPr>
        <w:t>十二、</w:t>
      </w:r>
      <w:r w:rsidR="00E54A07" w:rsidRPr="00E54A07">
        <w:rPr>
          <w:rStyle w:val="1Char"/>
          <w:rFonts w:hint="eastAsia"/>
        </w:rPr>
        <w:t>（</w:t>
      </w:r>
      <w:r w:rsidRPr="00E54A07">
        <w:rPr>
          <w:rStyle w:val="1Char"/>
        </w:rPr>
        <w:t>本题满分8分</w:t>
      </w:r>
      <w:r w:rsidR="00E54A07" w:rsidRPr="00E54A07">
        <w:rPr>
          <w:rStyle w:val="1Char"/>
          <w:rFonts w:hint="eastAsia"/>
        </w:rPr>
        <w:t>）</w:t>
      </w:r>
      <w:r w:rsidR="00E54A07" w:rsidRPr="00E54A07">
        <w:rPr>
          <w:rStyle w:val="ae"/>
          <w:rFonts w:hint="eastAsia"/>
        </w:rPr>
        <w:t>【同试卷一第十题】</w:t>
      </w:r>
    </w:p>
    <w:p w:rsidR="00E54A07" w:rsidRPr="00F44444" w:rsidRDefault="00E54A07" w:rsidP="00E54A07">
      <w:pPr>
        <w:ind w:leftChars="200" w:left="480"/>
      </w:pPr>
      <w:r w:rsidRPr="00F44444">
        <w:rPr>
          <w:rFonts w:hAnsi="宋体"/>
        </w:rPr>
        <w:lastRenderedPageBreak/>
        <w:t>已知平面上三条不同直线的方程分别为</w:t>
      </w:r>
    </w:p>
    <w:p w:rsidR="00E54A07" w:rsidRPr="00F44444" w:rsidRDefault="00801831" w:rsidP="00E54A07">
      <w:pPr>
        <w:ind w:leftChars="200" w:left="480"/>
        <w:jc w:val="center"/>
      </w:pPr>
      <w:r w:rsidRPr="00801831">
        <w:rPr>
          <w:position w:val="-12"/>
        </w:rPr>
        <w:object w:dxaOrig="6220" w:dyaOrig="360">
          <v:shape id="_x0000_i1156" type="#_x0000_t75" style="width:311.1pt;height:18pt" o:ole="">
            <v:imagedata r:id="rId273" o:title=""/>
          </v:shape>
          <o:OLEObject Type="Embed" ProgID="Equation.DSMT4" ShapeID="_x0000_i1156" DrawAspect="Content" ObjectID="_1696011429" r:id="rId274"/>
        </w:object>
      </w:r>
    </w:p>
    <w:p w:rsidR="00E54A07" w:rsidRDefault="00E54A07" w:rsidP="00E54A07">
      <w:pPr>
        <w:ind w:leftChars="200" w:left="480"/>
      </w:pPr>
      <w:r w:rsidRPr="00F44444">
        <w:rPr>
          <w:rFonts w:hAnsi="宋体"/>
        </w:rPr>
        <w:t>试证</w:t>
      </w:r>
      <w:r>
        <w:rPr>
          <w:rFonts w:hAnsi="宋体" w:hint="eastAsia"/>
        </w:rPr>
        <w:t>：</w:t>
      </w:r>
      <w:r w:rsidRPr="00F44444">
        <w:rPr>
          <w:rFonts w:hAnsi="宋体"/>
        </w:rPr>
        <w:t>这三条直线交于一点的充分必要条件为</w:t>
      </w:r>
      <w:r w:rsidR="00801831" w:rsidRPr="00801831">
        <w:rPr>
          <w:position w:val="-6"/>
        </w:rPr>
        <w:object w:dxaOrig="1200" w:dyaOrig="279">
          <v:shape id="_x0000_i1157" type="#_x0000_t75" style="width:60pt;height:13.85pt" o:ole="">
            <v:imagedata r:id="rId275" o:title=""/>
          </v:shape>
          <o:OLEObject Type="Embed" ProgID="Equation.DSMT4" ShapeID="_x0000_i1157" DrawAspect="Content" ObjectID="_1696011430" r:id="rId276"/>
        </w:object>
      </w:r>
      <w:r>
        <w:rPr>
          <w:rFonts w:hint="eastAsia"/>
        </w:rPr>
        <w:t>．</w:t>
      </w:r>
    </w:p>
    <w:p w:rsidR="0034675E" w:rsidRDefault="0034675E" w:rsidP="00CA00AF">
      <w:pPr>
        <w:rPr>
          <w:rFonts w:hint="eastAsia"/>
        </w:rPr>
      </w:pPr>
    </w:p>
    <w:p w:rsidR="00A85E54" w:rsidRPr="001D1A62" w:rsidRDefault="00A85E54" w:rsidP="00CA00AF"/>
    <w:sectPr w:rsidR="00A85E54" w:rsidRPr="001D1A62" w:rsidSect="00223006">
      <w:headerReference w:type="even" r:id="rId277"/>
      <w:footerReference w:type="even" r:id="rId278"/>
      <w:footerReference w:type="default" r:id="rId279"/>
      <w:headerReference w:type="first" r:id="rId28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77C6" w:rsidRDefault="007F77C6">
      <w:r>
        <w:separator/>
      </w:r>
    </w:p>
  </w:endnote>
  <w:endnote w:type="continuationSeparator" w:id="0">
    <w:p w:rsidR="007F77C6" w:rsidRDefault="007F77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801831" w:rsidRDefault="00C1623E" w:rsidP="00D80857">
        <w:pPr>
          <w:pStyle w:val="a4"/>
          <w:ind w:right="360" w:firstLine="360"/>
        </w:pPr>
        <w:r w:rsidRPr="00C1623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801831" w:rsidRDefault="00C1623E">
                    <w:pPr>
                      <w:jc w:val="center"/>
                      <w:rPr>
                        <w:color w:val="5B9BD5" w:themeColor="accent1"/>
                      </w:rPr>
                    </w:pPr>
                    <w:r w:rsidRPr="00C1623E">
                      <w:fldChar w:fldCharType="begin"/>
                    </w:r>
                    <w:r w:rsidR="00801831">
                      <w:instrText>PAGE    \* MERGEFORMAT</w:instrText>
                    </w:r>
                    <w:r w:rsidRPr="00C1623E">
                      <w:fldChar w:fldCharType="separate"/>
                    </w:r>
                    <w:r w:rsidR="0080183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1831" w:rsidRPr="003C7E48" w:rsidRDefault="0080183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C1623E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C1623E">
      <w:rPr>
        <w:noProof/>
        <w:lang w:val="zh-CN"/>
      </w:rPr>
      <w:fldChar w:fldCharType="separate"/>
    </w:r>
    <w:r w:rsidR="00A85E54">
      <w:rPr>
        <w:noProof/>
        <w:lang w:val="zh-CN"/>
      </w:rPr>
      <w:t>5</w:t>
    </w:r>
    <w:r w:rsidR="00C1623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77C6" w:rsidRDefault="007F77C6">
      <w:r>
        <w:separator/>
      </w:r>
    </w:p>
  </w:footnote>
  <w:footnote w:type="continuationSeparator" w:id="0">
    <w:p w:rsidR="007F77C6" w:rsidRDefault="007F77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1831" w:rsidRPr="006E3539" w:rsidRDefault="0080183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1831" w:rsidRDefault="00C1623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1pt;height:11.1pt" o:bullet="t">
        <v:imagedata r:id="rId1" o:title="msoA"/>
      </v:shape>
    </w:pict>
  </w:numPicBullet>
  <w:numPicBullet w:numPicBulletId="1">
    <w:pict>
      <v:shape id="_x0000_i1031" type="#_x0000_t75" style="width:46.15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7080C3B"/>
    <w:multiLevelType w:val="hybridMultilevel"/>
    <w:tmpl w:val="4FD28592"/>
    <w:lvl w:ilvl="0" w:tplc="1AA82852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00513D9"/>
    <w:multiLevelType w:val="hybridMultilevel"/>
    <w:tmpl w:val="0BBEB8F8"/>
    <w:lvl w:ilvl="0" w:tplc="35009A4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5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7">
    <w:nsid w:val="5DC058E2"/>
    <w:multiLevelType w:val="hybridMultilevel"/>
    <w:tmpl w:val="BD841B3E"/>
    <w:lvl w:ilvl="0" w:tplc="2B1C16C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8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4"/>
  </w:num>
  <w:num w:numId="6">
    <w:abstractNumId w:val="12"/>
  </w:num>
  <w:num w:numId="7">
    <w:abstractNumId w:val="31"/>
  </w:num>
  <w:num w:numId="8">
    <w:abstractNumId w:val="33"/>
  </w:num>
  <w:num w:numId="9">
    <w:abstractNumId w:val="6"/>
  </w:num>
  <w:num w:numId="10">
    <w:abstractNumId w:val="19"/>
  </w:num>
  <w:num w:numId="11">
    <w:abstractNumId w:val="29"/>
  </w:num>
  <w:num w:numId="12">
    <w:abstractNumId w:val="17"/>
  </w:num>
  <w:num w:numId="13">
    <w:abstractNumId w:val="25"/>
  </w:num>
  <w:num w:numId="14">
    <w:abstractNumId w:val="22"/>
  </w:num>
  <w:num w:numId="15">
    <w:abstractNumId w:val="11"/>
  </w:num>
  <w:num w:numId="16">
    <w:abstractNumId w:val="26"/>
  </w:num>
  <w:num w:numId="17">
    <w:abstractNumId w:val="8"/>
  </w:num>
  <w:num w:numId="18">
    <w:abstractNumId w:val="9"/>
  </w:num>
  <w:num w:numId="19">
    <w:abstractNumId w:val="20"/>
  </w:num>
  <w:num w:numId="20">
    <w:abstractNumId w:val="23"/>
  </w:num>
  <w:num w:numId="21">
    <w:abstractNumId w:val="13"/>
  </w:num>
  <w:num w:numId="22">
    <w:abstractNumId w:val="16"/>
  </w:num>
  <w:num w:numId="23">
    <w:abstractNumId w:val="2"/>
  </w:num>
  <w:num w:numId="24">
    <w:abstractNumId w:val="28"/>
  </w:num>
  <w:num w:numId="25">
    <w:abstractNumId w:val="14"/>
  </w:num>
  <w:num w:numId="26">
    <w:abstractNumId w:val="21"/>
  </w:num>
  <w:num w:numId="27">
    <w:abstractNumId w:val="5"/>
  </w:num>
  <w:num w:numId="28">
    <w:abstractNumId w:val="32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24"/>
  </w:num>
  <w:num w:numId="34">
    <w:abstractNumId w:val="27"/>
  </w:num>
  <w:num w:numId="35">
    <w:abstractNumId w:val="1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423D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07C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2E21"/>
    <w:rsid w:val="001944EF"/>
    <w:rsid w:val="001A0548"/>
    <w:rsid w:val="001A240E"/>
    <w:rsid w:val="001A2AC0"/>
    <w:rsid w:val="001A6456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1A62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272E"/>
    <w:rsid w:val="00305B24"/>
    <w:rsid w:val="00307421"/>
    <w:rsid w:val="00313DA5"/>
    <w:rsid w:val="003175E7"/>
    <w:rsid w:val="0032739C"/>
    <w:rsid w:val="00330B11"/>
    <w:rsid w:val="0034675E"/>
    <w:rsid w:val="003648D1"/>
    <w:rsid w:val="00371455"/>
    <w:rsid w:val="003715C0"/>
    <w:rsid w:val="00373773"/>
    <w:rsid w:val="003743A3"/>
    <w:rsid w:val="00377BFF"/>
    <w:rsid w:val="00380B73"/>
    <w:rsid w:val="00385AA9"/>
    <w:rsid w:val="00385EB6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1C6F"/>
    <w:rsid w:val="003D2E90"/>
    <w:rsid w:val="003D58DF"/>
    <w:rsid w:val="003E3E3D"/>
    <w:rsid w:val="004171D8"/>
    <w:rsid w:val="0042597B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3249"/>
    <w:rsid w:val="004A5E06"/>
    <w:rsid w:val="004A759A"/>
    <w:rsid w:val="004B1BB4"/>
    <w:rsid w:val="004B2454"/>
    <w:rsid w:val="004B2C68"/>
    <w:rsid w:val="004B5230"/>
    <w:rsid w:val="004B7567"/>
    <w:rsid w:val="004C34E1"/>
    <w:rsid w:val="004C4D06"/>
    <w:rsid w:val="004E0721"/>
    <w:rsid w:val="004E6BBE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32B1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277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0287"/>
    <w:rsid w:val="00642979"/>
    <w:rsid w:val="00642B51"/>
    <w:rsid w:val="00643BE8"/>
    <w:rsid w:val="0066003F"/>
    <w:rsid w:val="00663097"/>
    <w:rsid w:val="00671438"/>
    <w:rsid w:val="00676277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2BE0"/>
    <w:rsid w:val="0072462A"/>
    <w:rsid w:val="00724B54"/>
    <w:rsid w:val="00724E7C"/>
    <w:rsid w:val="0072614F"/>
    <w:rsid w:val="00731065"/>
    <w:rsid w:val="007318BA"/>
    <w:rsid w:val="0073408A"/>
    <w:rsid w:val="0073788B"/>
    <w:rsid w:val="00740815"/>
    <w:rsid w:val="00751408"/>
    <w:rsid w:val="00751B3F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6F54"/>
    <w:rsid w:val="007F1E11"/>
    <w:rsid w:val="007F7626"/>
    <w:rsid w:val="007F77C6"/>
    <w:rsid w:val="00801831"/>
    <w:rsid w:val="00801920"/>
    <w:rsid w:val="00805F52"/>
    <w:rsid w:val="008070E2"/>
    <w:rsid w:val="00810744"/>
    <w:rsid w:val="00810E26"/>
    <w:rsid w:val="00811391"/>
    <w:rsid w:val="008145E2"/>
    <w:rsid w:val="00814C11"/>
    <w:rsid w:val="008151F5"/>
    <w:rsid w:val="00815294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0B4F"/>
    <w:rsid w:val="008814F3"/>
    <w:rsid w:val="00891724"/>
    <w:rsid w:val="008935CE"/>
    <w:rsid w:val="00894860"/>
    <w:rsid w:val="008A1421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5F92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0941"/>
    <w:rsid w:val="00A44992"/>
    <w:rsid w:val="00A51D94"/>
    <w:rsid w:val="00A5482C"/>
    <w:rsid w:val="00A567F3"/>
    <w:rsid w:val="00A6039A"/>
    <w:rsid w:val="00A6225C"/>
    <w:rsid w:val="00A66074"/>
    <w:rsid w:val="00A71A99"/>
    <w:rsid w:val="00A7555B"/>
    <w:rsid w:val="00A85E54"/>
    <w:rsid w:val="00A97179"/>
    <w:rsid w:val="00AA02C2"/>
    <w:rsid w:val="00AA203F"/>
    <w:rsid w:val="00AA335C"/>
    <w:rsid w:val="00AA72C3"/>
    <w:rsid w:val="00AB0111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41E1"/>
    <w:rsid w:val="00B478DA"/>
    <w:rsid w:val="00B50D26"/>
    <w:rsid w:val="00B5180D"/>
    <w:rsid w:val="00B53608"/>
    <w:rsid w:val="00B617AB"/>
    <w:rsid w:val="00B70BEC"/>
    <w:rsid w:val="00B72045"/>
    <w:rsid w:val="00B7221B"/>
    <w:rsid w:val="00B77F4A"/>
    <w:rsid w:val="00B813F9"/>
    <w:rsid w:val="00B84ABD"/>
    <w:rsid w:val="00B84D33"/>
    <w:rsid w:val="00B86D77"/>
    <w:rsid w:val="00B87C06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1D2A"/>
    <w:rsid w:val="00BE23E7"/>
    <w:rsid w:val="00BE32C1"/>
    <w:rsid w:val="00BE4CD1"/>
    <w:rsid w:val="00BE53FF"/>
    <w:rsid w:val="00BE734A"/>
    <w:rsid w:val="00BF1F25"/>
    <w:rsid w:val="00BF2213"/>
    <w:rsid w:val="00C01164"/>
    <w:rsid w:val="00C07ABA"/>
    <w:rsid w:val="00C1243C"/>
    <w:rsid w:val="00C1623E"/>
    <w:rsid w:val="00C16810"/>
    <w:rsid w:val="00C20153"/>
    <w:rsid w:val="00C23D09"/>
    <w:rsid w:val="00C26697"/>
    <w:rsid w:val="00C2790C"/>
    <w:rsid w:val="00C27E92"/>
    <w:rsid w:val="00C33F6E"/>
    <w:rsid w:val="00C35148"/>
    <w:rsid w:val="00C44C6E"/>
    <w:rsid w:val="00C45863"/>
    <w:rsid w:val="00C528F9"/>
    <w:rsid w:val="00C52BC1"/>
    <w:rsid w:val="00C56EDC"/>
    <w:rsid w:val="00C6064A"/>
    <w:rsid w:val="00C62E5A"/>
    <w:rsid w:val="00C641EC"/>
    <w:rsid w:val="00C65D32"/>
    <w:rsid w:val="00C65F6B"/>
    <w:rsid w:val="00C66838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835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4A07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389B"/>
    <w:rsid w:val="00EA4148"/>
    <w:rsid w:val="00EA478A"/>
    <w:rsid w:val="00EC0CD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3A2E"/>
    <w:rsid w:val="00F67D26"/>
    <w:rsid w:val="00F715F2"/>
    <w:rsid w:val="00F7284C"/>
    <w:rsid w:val="00F7317E"/>
    <w:rsid w:val="00F754E4"/>
    <w:rsid w:val="00F77350"/>
    <w:rsid w:val="00F81D2A"/>
    <w:rsid w:val="00F83A02"/>
    <w:rsid w:val="00F840A4"/>
    <w:rsid w:val="00F85121"/>
    <w:rsid w:val="00F9555A"/>
    <w:rsid w:val="00F95A31"/>
    <w:rsid w:val="00FA09A6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293C"/>
    <w:rsid w:val="00FF2ECF"/>
    <w:rsid w:val="00FF52A5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A85E54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A85E54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image" Target="media/image123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29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image" Target="media/image118.wmf"/><Relationship Id="rId258" Type="http://schemas.openxmlformats.org/officeDocument/2006/relationships/oleObject" Target="embeddings/oleObject124.bin"/><Relationship Id="rId279" Type="http://schemas.openxmlformats.org/officeDocument/2006/relationships/footer" Target="footer2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139" Type="http://schemas.openxmlformats.org/officeDocument/2006/relationships/oleObject" Target="embeddings/oleObject65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oleObject" Target="embeddings/oleObject119.bin"/><Relationship Id="rId269" Type="http://schemas.openxmlformats.org/officeDocument/2006/relationships/image" Target="media/image134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oleObject" Target="embeddings/oleObject60.bin"/><Relationship Id="rId280" Type="http://schemas.openxmlformats.org/officeDocument/2006/relationships/header" Target="header2.xml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9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259" Type="http://schemas.openxmlformats.org/officeDocument/2006/relationships/image" Target="media/image129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30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4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100.wmf"/><Relationship Id="rId207" Type="http://schemas.openxmlformats.org/officeDocument/2006/relationships/oleObject" Target="embeddings/oleObject99.bin"/><Relationship Id="rId223" Type="http://schemas.openxmlformats.org/officeDocument/2006/relationships/oleObject" Target="embeddings/oleObject107.bin"/><Relationship Id="rId228" Type="http://schemas.openxmlformats.org/officeDocument/2006/relationships/image" Target="media/image113.wmf"/><Relationship Id="rId244" Type="http://schemas.openxmlformats.org/officeDocument/2006/relationships/oleObject" Target="embeddings/oleObject117.bin"/><Relationship Id="rId249" Type="http://schemas.openxmlformats.org/officeDocument/2006/relationships/image" Target="media/image124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5.bin"/><Relationship Id="rId265" Type="http://schemas.openxmlformats.org/officeDocument/2006/relationships/image" Target="media/image132.wmf"/><Relationship Id="rId281" Type="http://schemas.openxmlformats.org/officeDocument/2006/relationships/fontTable" Target="fontTable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image" Target="media/image59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8.wmf"/><Relationship Id="rId234" Type="http://schemas.openxmlformats.org/officeDocument/2006/relationships/image" Target="media/image116.png"/><Relationship Id="rId239" Type="http://schemas.openxmlformats.org/officeDocument/2006/relationships/image" Target="media/image119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0.bin"/><Relationship Id="rId255" Type="http://schemas.openxmlformats.org/officeDocument/2006/relationships/image" Target="media/image127.wmf"/><Relationship Id="rId271" Type="http://schemas.openxmlformats.org/officeDocument/2006/relationships/image" Target="media/image135.wmf"/><Relationship Id="rId276" Type="http://schemas.openxmlformats.org/officeDocument/2006/relationships/oleObject" Target="embeddings/oleObject133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oleObject" Target="embeddings/oleObject115.bin"/><Relationship Id="rId245" Type="http://schemas.openxmlformats.org/officeDocument/2006/relationships/image" Target="media/image122.wmf"/><Relationship Id="rId261" Type="http://schemas.openxmlformats.org/officeDocument/2006/relationships/image" Target="media/image130.wmf"/><Relationship Id="rId266" Type="http://schemas.openxmlformats.org/officeDocument/2006/relationships/oleObject" Target="embeddings/oleObject128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282" Type="http://schemas.openxmlformats.org/officeDocument/2006/relationships/theme" Target="theme/theme1.xml"/><Relationship Id="rId8" Type="http://schemas.openxmlformats.org/officeDocument/2006/relationships/hyperlink" Target="https://lvjr.bitbucket.io/?kysx2003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image" Target="media/image117.wmf"/><Relationship Id="rId251" Type="http://schemas.openxmlformats.org/officeDocument/2006/relationships/image" Target="media/image125.wmf"/><Relationship Id="rId256" Type="http://schemas.openxmlformats.org/officeDocument/2006/relationships/oleObject" Target="embeddings/oleObject123.bin"/><Relationship Id="rId277" Type="http://schemas.openxmlformats.org/officeDocument/2006/relationships/header" Target="header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72" Type="http://schemas.openxmlformats.org/officeDocument/2006/relationships/oleObject" Target="embeddings/oleObject13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png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image" Target="media/image120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262" Type="http://schemas.openxmlformats.org/officeDocument/2006/relationships/oleObject" Target="embeddings/oleObject12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8.wmf"/><Relationship Id="rId278" Type="http://schemas.openxmlformats.org/officeDocument/2006/relationships/footer" Target="footer1.xml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oleObject" Target="embeddings/oleObject121.bin"/><Relationship Id="rId273" Type="http://schemas.openxmlformats.org/officeDocument/2006/relationships/image" Target="media/image136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oleObject" Target="embeddings/oleObject116.bin"/><Relationship Id="rId263" Type="http://schemas.openxmlformats.org/officeDocument/2006/relationships/image" Target="media/image131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image" Target="media/image126.wmf"/><Relationship Id="rId274" Type="http://schemas.openxmlformats.org/officeDocument/2006/relationships/oleObject" Target="embeddings/oleObject13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image" Target="media/image121.wmf"/><Relationship Id="rId264" Type="http://schemas.openxmlformats.org/officeDocument/2006/relationships/oleObject" Target="embeddings/oleObject127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image" Target="media/image61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oleObject" Target="embeddings/oleObject122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75" Type="http://schemas.openxmlformats.org/officeDocument/2006/relationships/image" Target="media/image137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CA4B20-F86D-4292-BC97-6A8753C65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5</Pages>
  <Words>757</Words>
  <Characters>4317</Characters>
  <Application>Microsoft Office Word</Application>
  <DocSecurity>0</DocSecurity>
  <Lines>35</Lines>
  <Paragraphs>10</Paragraphs>
  <ScaleCrop>false</ScaleCrop>
  <Company>微软中国</Company>
  <LinksUpToDate>false</LinksUpToDate>
  <CharactersWithSpaces>5064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110</cp:revision>
  <cp:lastPrinted>2011-09-06T10:51:00Z</cp:lastPrinted>
  <dcterms:created xsi:type="dcterms:W3CDTF">2020-11-13T07:23:00Z</dcterms:created>
  <dcterms:modified xsi:type="dcterms:W3CDTF">2021-10-17T13:22:00Z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