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F63A2E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4B7567">
          <w:rPr>
            <w:rStyle w:val="a7"/>
            <w:rFonts w:hint="eastAsia"/>
            <w:color w:val="C00000"/>
          </w:rPr>
          <w:t>03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34675E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E07CC" w:rsidRDefault="00722BE0" w:rsidP="000E07CC">
      <w:pPr>
        <w:pStyle w:val="1"/>
      </w:pPr>
      <w:r w:rsidRPr="00365330">
        <w:t>一、填空题</w:t>
      </w:r>
      <w:r w:rsidR="000E07CC">
        <w:rPr>
          <w:rFonts w:hint="eastAsia"/>
        </w:rPr>
        <w:t>（</w:t>
      </w:r>
      <w:r>
        <w:rPr>
          <w:rFonts w:hint="eastAsia"/>
        </w:rPr>
        <w:t>本题共6</w:t>
      </w:r>
      <w:r w:rsidRPr="00365330">
        <w:t>小题，每小题4分，</w:t>
      </w:r>
      <w:r w:rsidR="000E07CC">
        <w:rPr>
          <w:rFonts w:hint="eastAsia"/>
        </w:rPr>
        <w:t>满分</w:t>
      </w:r>
      <w:r w:rsidRPr="00365330">
        <w:t>24分</w:t>
      </w:r>
      <w:r w:rsidR="000E07CC">
        <w:rPr>
          <w:rFonts w:hint="eastAsia"/>
        </w:rPr>
        <w:t>）</w:t>
      </w:r>
    </w:p>
    <w:p w:rsidR="000E07CC" w:rsidRDefault="000E07CC" w:rsidP="00722BE0">
      <w:pPr>
        <w:rPr>
          <w:rFonts w:hAnsi="宋体"/>
          <w:b/>
        </w:rPr>
      </w:pPr>
    </w:p>
    <w:p w:rsidR="0003423D" w:rsidRDefault="0003423D" w:rsidP="00722BE0">
      <w:pPr>
        <w:rPr>
          <w:rFonts w:hAnsi="宋体"/>
          <w:bCs/>
        </w:rPr>
      </w:pPr>
    </w:p>
    <w:p w:rsidR="00722BE0" w:rsidRPr="00365330" w:rsidRDefault="00722BE0" w:rsidP="00722BE0">
      <w:pPr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1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若</w:t>
      </w:r>
      <w:bookmarkStart w:id="1" w:name="MTBlankEqn"/>
      <w:r w:rsidR="00801831" w:rsidRPr="00801831">
        <w:rPr>
          <w:position w:val="-6"/>
        </w:rPr>
        <w:object w:dxaOrig="660" w:dyaOrig="279">
          <v:shape id="_x0000_i1025" type="#_x0000_t75" style="width:33.25pt;height:13.85pt" o:ole="">
            <v:imagedata r:id="rId9" o:title=""/>
          </v:shape>
          <o:OLEObject Type="Embed" ProgID="Equation.DSMT4" ShapeID="_x0000_i1025" DrawAspect="Content" ObjectID="_1695997394" r:id="rId10"/>
        </w:object>
      </w:r>
      <w:bookmarkEnd w:id="1"/>
      <w:r w:rsidRPr="00365330">
        <w:rPr>
          <w:rFonts w:hAnsi="宋体"/>
        </w:rPr>
        <w:t>时，</w:t>
      </w:r>
      <w:r w:rsidR="00801831" w:rsidRPr="00801831">
        <w:rPr>
          <w:position w:val="-10"/>
        </w:rPr>
        <w:object w:dxaOrig="1340" w:dyaOrig="520">
          <v:shape id="_x0000_i1026" type="#_x0000_t75" style="width:66.9pt;height:25.85pt" o:ole="">
            <v:imagedata r:id="rId11" o:title=""/>
          </v:shape>
          <o:OLEObject Type="Embed" ProgID="Equation.DSMT4" ShapeID="_x0000_i1026" DrawAspect="Content" ObjectID="_1695997395" r:id="rId12"/>
        </w:object>
      </w:r>
      <w:r w:rsidRPr="00365330">
        <w:rPr>
          <w:rFonts w:hAnsi="宋体"/>
        </w:rPr>
        <w:t>与</w:t>
      </w:r>
      <w:r w:rsidR="00801831" w:rsidRPr="00801831">
        <w:rPr>
          <w:position w:val="-6"/>
        </w:rPr>
        <w:object w:dxaOrig="680" w:dyaOrig="260">
          <v:shape id="_x0000_i1027" type="#_x0000_t75" style="width:34.15pt;height:12.9pt" o:ole="">
            <v:imagedata r:id="rId13" o:title=""/>
          </v:shape>
          <o:OLEObject Type="Embed" ProgID="Equation.DSMT4" ShapeID="_x0000_i1027" DrawAspect="Content" ObjectID="_1695997396" r:id="rId14"/>
        </w:object>
      </w:r>
      <w:r w:rsidRPr="00365330">
        <w:rPr>
          <w:rFonts w:hAnsi="宋体"/>
        </w:rPr>
        <w:t>是等价无穷小，则</w:t>
      </w:r>
      <w:r w:rsidR="00801831" w:rsidRPr="00801831">
        <w:rPr>
          <w:position w:val="-6"/>
        </w:rPr>
        <w:object w:dxaOrig="380" w:dyaOrig="220">
          <v:shape id="_x0000_i1028" type="#_x0000_t75" style="width:18.9pt;height:11.1pt" o:ole="">
            <v:imagedata r:id="rId15" o:title=""/>
          </v:shape>
          <o:OLEObject Type="Embed" ProgID="Equation.DSMT4" ShapeID="_x0000_i1028" DrawAspect="Content" ObjectID="_1695997397" r:id="rId16"/>
        </w:object>
      </w:r>
      <w:r w:rsidRPr="00365330">
        <w:rPr>
          <w:bCs/>
          <w:u w:val="single"/>
        </w:rPr>
        <w:t xml:space="preserve"> </w:t>
      </w:r>
      <w:r w:rsidR="00BE1D2A">
        <w:rPr>
          <w:rFonts w:hint="eastAsia"/>
          <w:bCs/>
          <w:u w:val="single"/>
        </w:rPr>
        <w:t xml:space="preserve">  </w:t>
      </w:r>
      <w:r w:rsidRPr="00365330">
        <w:rPr>
          <w:bCs/>
          <w:u w:val="single"/>
        </w:rPr>
        <w:t xml:space="preserve">       </w:t>
      </w:r>
      <w:r w:rsidR="00BE1D2A">
        <w:rPr>
          <w:rFonts w:hint="eastAsia"/>
          <w:bCs/>
        </w:rPr>
        <w:t>．</w:t>
      </w:r>
    </w:p>
    <w:p w:rsidR="0003423D" w:rsidRPr="0003423D" w:rsidRDefault="0003423D" w:rsidP="0003423D"/>
    <w:p w:rsidR="00722BE0" w:rsidRPr="00BE1D2A" w:rsidRDefault="0003423D" w:rsidP="00BE1D2A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应填</w:t>
      </w:r>
      <w:r w:rsidR="00801831" w:rsidRPr="00025957">
        <w:rPr>
          <w:position w:val="-4"/>
        </w:rPr>
        <w:object w:dxaOrig="340" w:dyaOrig="240">
          <v:shape id="_x0000_i1029" type="#_x0000_t75" style="width:17.1pt;height:12pt" o:ole="">
            <v:imagedata r:id="rId17" o:title=""/>
          </v:shape>
          <o:OLEObject Type="Embed" ProgID="Equation.DSMT4" ShapeID="_x0000_i1029" DrawAspect="Content" ObjectID="_1695997398" r:id="rId18"/>
        </w:object>
      </w:r>
      <w:r>
        <w:rPr>
          <w:rFonts w:hAnsi="宋体" w:hint="eastAsia"/>
          <w:bCs/>
        </w:rPr>
        <w:t>．</w:t>
      </w:r>
      <w:r w:rsidR="00BE1D2A">
        <w:rPr>
          <w:rFonts w:hAnsi="宋体" w:hint="eastAsia"/>
        </w:rPr>
        <w:t>由等价无穷小量代换可得</w:t>
      </w:r>
    </w:p>
    <w:p w:rsidR="00722BE0" w:rsidRDefault="00801831" w:rsidP="00BE1D2A">
      <w:pPr>
        <w:ind w:leftChars="200" w:left="480"/>
        <w:jc w:val="center"/>
        <w:rPr>
          <w:rFonts w:hAnsi="宋体"/>
        </w:rPr>
      </w:pPr>
      <w:r w:rsidRPr="00801831">
        <w:rPr>
          <w:position w:val="-24"/>
        </w:rPr>
        <w:object w:dxaOrig="3840" w:dyaOrig="900">
          <v:shape id="_x0000_i1030" type="#_x0000_t75" style="width:192pt;height:45.25pt" o:ole="">
            <v:imagedata r:id="rId19" o:title=""/>
          </v:shape>
          <o:OLEObject Type="Embed" ProgID="Equation.DSMT4" ShapeID="_x0000_i1030" DrawAspect="Content" ObjectID="_1695997399" r:id="rId20"/>
        </w:object>
      </w:r>
    </w:p>
    <w:p w:rsidR="00722BE0" w:rsidRDefault="00722BE0" w:rsidP="00BE1D2A">
      <w:pPr>
        <w:ind w:leftChars="200" w:left="480"/>
      </w:pPr>
      <w:r>
        <w:rPr>
          <w:rFonts w:hAnsi="宋体"/>
        </w:rPr>
        <w:t>从而</w:t>
      </w:r>
      <w:r w:rsidR="00801831" w:rsidRPr="00801831">
        <w:rPr>
          <w:position w:val="-6"/>
        </w:rPr>
        <w:object w:dxaOrig="700" w:dyaOrig="260">
          <v:shape id="_x0000_i1031" type="#_x0000_t75" style="width:35.1pt;height:12.9pt" o:ole="">
            <v:imagedata r:id="rId21" o:title=""/>
          </v:shape>
          <o:OLEObject Type="Embed" ProgID="Equation.DSMT4" ShapeID="_x0000_i1031" DrawAspect="Content" ObjectID="_1695997400" r:id="rId22"/>
        </w:object>
      </w:r>
      <w:r>
        <w:t>．</w:t>
      </w:r>
    </w:p>
    <w:p w:rsidR="00722BE0" w:rsidRDefault="00722BE0" w:rsidP="00722BE0"/>
    <w:p w:rsidR="00722BE0" w:rsidRDefault="00722BE0" w:rsidP="00722BE0">
      <w:pPr>
        <w:ind w:left="480" w:hangingChars="200" w:hanging="480"/>
        <w:rPr>
          <w:rFonts w:hAnsi="宋体"/>
          <w:bCs/>
        </w:rPr>
      </w:pPr>
    </w:p>
    <w:p w:rsidR="00722BE0" w:rsidRPr="00365330" w:rsidRDefault="00722BE0" w:rsidP="00722BE0">
      <w:pPr>
        <w:ind w:left="480" w:hangingChars="200" w:hanging="480"/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2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设函数</w:t>
      </w:r>
      <w:r w:rsidR="00801831" w:rsidRPr="00801831">
        <w:rPr>
          <w:position w:val="-10"/>
        </w:rPr>
        <w:object w:dxaOrig="920" w:dyaOrig="320">
          <v:shape id="_x0000_i1032" type="#_x0000_t75" style="width:46.15pt;height:16.15pt" o:ole="">
            <v:imagedata r:id="rId23" o:title=""/>
          </v:shape>
          <o:OLEObject Type="Embed" ProgID="Equation.DSMT4" ShapeID="_x0000_i1032" DrawAspect="Content" ObjectID="_1695997401" r:id="rId24"/>
        </w:object>
      </w:r>
      <w:r w:rsidRPr="00365330">
        <w:rPr>
          <w:rFonts w:hAnsi="宋体"/>
        </w:rPr>
        <w:t>由方程</w:t>
      </w:r>
      <w:r w:rsidR="00801831" w:rsidRPr="00801831">
        <w:rPr>
          <w:position w:val="-10"/>
        </w:rPr>
        <w:object w:dxaOrig="1500" w:dyaOrig="360">
          <v:shape id="_x0000_i1033" type="#_x0000_t75" style="width:75.25pt;height:18pt" o:ole="">
            <v:imagedata r:id="rId25" o:title=""/>
          </v:shape>
          <o:OLEObject Type="Embed" ProgID="Equation.DSMT4" ShapeID="_x0000_i1033" DrawAspect="Content" ObjectID="_1695997402" r:id="rId26"/>
        </w:object>
      </w:r>
      <w:r w:rsidRPr="00365330">
        <w:rPr>
          <w:rFonts w:hAnsi="宋体"/>
        </w:rPr>
        <w:t>所确定，则曲线</w:t>
      </w:r>
      <w:r w:rsidR="00801831" w:rsidRPr="00801831">
        <w:rPr>
          <w:position w:val="-10"/>
        </w:rPr>
        <w:object w:dxaOrig="920" w:dyaOrig="320">
          <v:shape id="_x0000_i1034" type="#_x0000_t75" style="width:46.15pt;height:16.15pt" o:ole="">
            <v:imagedata r:id="rId27" o:title=""/>
          </v:shape>
          <o:OLEObject Type="Embed" ProgID="Equation.DSMT4" ShapeID="_x0000_i1034" DrawAspect="Content" ObjectID="_1695997403" r:id="rId28"/>
        </w:object>
      </w:r>
      <w:r w:rsidRPr="00365330">
        <w:rPr>
          <w:rFonts w:hAnsi="宋体"/>
        </w:rPr>
        <w:t>在点</w:t>
      </w:r>
      <w:r w:rsidRPr="00365330">
        <w:t>(1,1)</w:t>
      </w:r>
      <w:r w:rsidRPr="00365330">
        <w:rPr>
          <w:rFonts w:hAnsi="宋体"/>
        </w:rPr>
        <w:t>处的切线方程是</w:t>
      </w:r>
      <w:r w:rsidRPr="00365330">
        <w:rPr>
          <w:bCs/>
          <w:u w:val="single"/>
        </w:rPr>
        <w:t xml:space="preserve">          </w:t>
      </w:r>
      <w:r w:rsidR="00BE1D2A">
        <w:rPr>
          <w:rFonts w:hint="eastAsia"/>
          <w:bCs/>
        </w:rPr>
        <w:t>．</w:t>
      </w:r>
    </w:p>
    <w:p w:rsidR="0003423D" w:rsidRPr="0003423D" w:rsidRDefault="0003423D" w:rsidP="0003423D"/>
    <w:p w:rsidR="00722BE0" w:rsidRPr="0003423D" w:rsidRDefault="0003423D" w:rsidP="00722BE0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应填</w:t>
      </w:r>
      <w:r w:rsidR="00801831" w:rsidRPr="00801831">
        <w:rPr>
          <w:position w:val="-10"/>
        </w:rPr>
        <w:object w:dxaOrig="920" w:dyaOrig="320">
          <v:shape id="_x0000_i1035" type="#_x0000_t75" style="width:46.15pt;height:16.15pt" o:ole="">
            <v:imagedata r:id="rId29" o:title=""/>
          </v:shape>
          <o:OLEObject Type="Embed" ProgID="Equation.DSMT4" ShapeID="_x0000_i1035" DrawAspect="Content" ObjectID="_1695997404" r:id="rId30"/>
        </w:object>
      </w:r>
      <w:r>
        <w:rPr>
          <w:rFonts w:hAnsi="宋体" w:hint="eastAsia"/>
          <w:bCs/>
        </w:rPr>
        <w:t>．</w:t>
      </w:r>
      <w:r w:rsidR="00722BE0">
        <w:rPr>
          <w:rFonts w:hAnsi="宋体"/>
        </w:rPr>
        <w:t>对所给方程两边对</w:t>
      </w:r>
      <w:r w:rsidR="00801831" w:rsidRPr="00025957">
        <w:rPr>
          <w:position w:val="-4"/>
        </w:rPr>
        <w:object w:dxaOrig="200" w:dyaOrig="200">
          <v:shape id="_x0000_i1036" type="#_x0000_t75" style="width:10.15pt;height:10.15pt" o:ole="">
            <v:imagedata r:id="rId31" o:title=""/>
          </v:shape>
          <o:OLEObject Type="Embed" ProgID="Equation.DSMT4" ShapeID="_x0000_i1036" DrawAspect="Content" ObjectID="_1695997405" r:id="rId32"/>
        </w:object>
      </w:r>
      <w:r w:rsidR="00722BE0">
        <w:rPr>
          <w:rFonts w:hAnsi="宋体"/>
        </w:rPr>
        <w:t>求导数</w:t>
      </w:r>
      <w:r w:rsidR="00676277">
        <w:rPr>
          <w:rFonts w:hAnsi="宋体" w:hint="eastAsia"/>
        </w:rPr>
        <w:t>得</w:t>
      </w:r>
    </w:p>
    <w:p w:rsidR="00722BE0" w:rsidRDefault="00801831" w:rsidP="00676277">
      <w:pPr>
        <w:ind w:leftChars="200" w:left="480"/>
        <w:jc w:val="center"/>
      </w:pPr>
      <w:r w:rsidRPr="00801831">
        <w:rPr>
          <w:position w:val="-24"/>
        </w:rPr>
        <w:object w:dxaOrig="1980" w:dyaOrig="620">
          <v:shape id="_x0000_i1037" type="#_x0000_t75" style="width:99.25pt;height:30.9pt" o:ole="">
            <v:imagedata r:id="rId33" o:title=""/>
          </v:shape>
          <o:OLEObject Type="Embed" ProgID="Equation.DSMT4" ShapeID="_x0000_i1037" DrawAspect="Content" ObjectID="_1695997406" r:id="rId34"/>
        </w:object>
      </w:r>
    </w:p>
    <w:p w:rsidR="00722BE0" w:rsidRDefault="00722BE0" w:rsidP="00676277">
      <w:pPr>
        <w:ind w:leftChars="200" w:left="480"/>
      </w:pPr>
      <w:r>
        <w:rPr>
          <w:rFonts w:hAnsi="宋体"/>
        </w:rPr>
        <w:t>将</w:t>
      </w:r>
      <w:r w:rsidR="00801831" w:rsidRPr="00801831">
        <w:rPr>
          <w:position w:val="-10"/>
        </w:rPr>
        <w:object w:dxaOrig="1120" w:dyaOrig="320">
          <v:shape id="_x0000_i1038" type="#_x0000_t75" style="width:55.85pt;height:16.15pt" o:ole="">
            <v:imagedata r:id="rId35" o:title=""/>
          </v:shape>
          <o:OLEObject Type="Embed" ProgID="Equation.DSMT4" ShapeID="_x0000_i1038" DrawAspect="Content" ObjectID="_1695997407" r:id="rId36"/>
        </w:object>
      </w:r>
      <w:r>
        <w:rPr>
          <w:rFonts w:hAnsi="宋体"/>
        </w:rPr>
        <w:t>代入上式，得</w:t>
      </w:r>
      <w:r w:rsidR="00801831" w:rsidRPr="00801831">
        <w:rPr>
          <w:position w:val="-10"/>
        </w:rPr>
        <w:object w:dxaOrig="900" w:dyaOrig="320">
          <v:shape id="_x0000_i1039" type="#_x0000_t75" style="width:45.25pt;height:16.15pt" o:ole="">
            <v:imagedata r:id="rId37" o:title=""/>
          </v:shape>
          <o:OLEObject Type="Embed" ProgID="Equation.DSMT4" ShapeID="_x0000_i1039" DrawAspect="Content" ObjectID="_1695997408" r:id="rId38"/>
        </w:object>
      </w:r>
      <w:r w:rsidR="00676277">
        <w:rPr>
          <w:rFonts w:hint="eastAsia"/>
        </w:rPr>
        <w:t>．</w:t>
      </w:r>
      <w:r w:rsidR="00676277">
        <w:rPr>
          <w:rFonts w:hAnsi="宋体"/>
        </w:rPr>
        <w:t>故</w:t>
      </w:r>
      <w:r w:rsidR="00676277">
        <w:rPr>
          <w:rFonts w:hAnsi="宋体" w:hint="eastAsia"/>
        </w:rPr>
        <w:t>曲线</w:t>
      </w:r>
      <w:r>
        <w:rPr>
          <w:rFonts w:hAnsi="宋体"/>
        </w:rPr>
        <w:t>在点</w:t>
      </w:r>
      <w:r w:rsidR="00801831" w:rsidRPr="00801831">
        <w:rPr>
          <w:position w:val="-10"/>
        </w:rPr>
        <w:object w:dxaOrig="540" w:dyaOrig="320">
          <v:shape id="_x0000_i1040" type="#_x0000_t75" style="width:27.25pt;height:16.15pt" o:ole="">
            <v:imagedata r:id="rId39" o:title=""/>
          </v:shape>
          <o:OLEObject Type="Embed" ProgID="Equation.DSMT4" ShapeID="_x0000_i1040" DrawAspect="Content" ObjectID="_1695997409" r:id="rId40"/>
        </w:object>
      </w:r>
      <w:r>
        <w:rPr>
          <w:rFonts w:hAnsi="宋体"/>
        </w:rPr>
        <w:t>处的切线方程为</w:t>
      </w:r>
    </w:p>
    <w:p w:rsidR="00722BE0" w:rsidRDefault="00801831" w:rsidP="00676277">
      <w:pPr>
        <w:ind w:leftChars="200" w:left="480"/>
        <w:jc w:val="center"/>
      </w:pPr>
      <w:r w:rsidRPr="00801831">
        <w:rPr>
          <w:position w:val="-10"/>
        </w:rPr>
        <w:object w:dxaOrig="3580" w:dyaOrig="320">
          <v:shape id="_x0000_i1041" type="#_x0000_t75" style="width:179.1pt;height:16.15pt" o:ole="">
            <v:imagedata r:id="rId41" o:title=""/>
          </v:shape>
          <o:OLEObject Type="Embed" ProgID="Equation.DSMT4" ShapeID="_x0000_i1041" DrawAspect="Content" ObjectID="_1695997410" r:id="rId42"/>
        </w:object>
      </w:r>
    </w:p>
    <w:p w:rsidR="00722BE0" w:rsidRDefault="00722BE0" w:rsidP="00722BE0">
      <w:pPr>
        <w:rPr>
          <w:rFonts w:hAnsi="宋体"/>
          <w:bCs/>
        </w:rPr>
      </w:pPr>
    </w:p>
    <w:p w:rsidR="0003423D" w:rsidRDefault="0003423D" w:rsidP="00722BE0">
      <w:pPr>
        <w:rPr>
          <w:rFonts w:hAnsi="宋体"/>
          <w:bCs/>
        </w:rPr>
      </w:pPr>
    </w:p>
    <w:p w:rsidR="00722BE0" w:rsidRPr="00365330" w:rsidRDefault="00722BE0" w:rsidP="00722BE0">
      <w:pPr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3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="00801831" w:rsidRPr="00801831">
        <w:rPr>
          <w:position w:val="-10"/>
        </w:rPr>
        <w:object w:dxaOrig="660" w:dyaOrig="360">
          <v:shape id="_x0000_i1042" type="#_x0000_t75" style="width:33.25pt;height:18pt" o:ole="">
            <v:imagedata r:id="rId43" o:title=""/>
          </v:shape>
          <o:OLEObject Type="Embed" ProgID="Equation.DSMT4" ShapeID="_x0000_i1042" DrawAspect="Content" ObjectID="_1695997411" r:id="rId44"/>
        </w:object>
      </w:r>
      <w:r w:rsidRPr="00365330">
        <w:rPr>
          <w:rFonts w:hAnsi="宋体"/>
        </w:rPr>
        <w:t>的麦克劳林公式中</w:t>
      </w:r>
      <w:r w:rsidR="00801831" w:rsidRPr="00025957">
        <w:rPr>
          <w:position w:val="-4"/>
        </w:rPr>
        <w:object w:dxaOrig="279" w:dyaOrig="300">
          <v:shape id="_x0000_i1043" type="#_x0000_t75" style="width:13.85pt;height:15.25pt" o:ole="">
            <v:imagedata r:id="rId45" o:title=""/>
          </v:shape>
          <o:OLEObject Type="Embed" ProgID="Equation.DSMT4" ShapeID="_x0000_i1043" DrawAspect="Content" ObjectID="_1695997412" r:id="rId46"/>
        </w:object>
      </w:r>
      <w:r w:rsidRPr="00365330">
        <w:rPr>
          <w:rFonts w:hAnsi="宋体"/>
        </w:rPr>
        <w:t>项的系数是</w:t>
      </w:r>
      <w:r w:rsidRPr="00365330">
        <w:rPr>
          <w:bCs/>
          <w:u w:val="single"/>
        </w:rPr>
        <w:t xml:space="preserve">          </w:t>
      </w:r>
      <w:r w:rsidRPr="00676277">
        <w:rPr>
          <w:bCs/>
          <w:u w:val="single"/>
        </w:rPr>
        <w:t xml:space="preserve"> </w:t>
      </w:r>
      <w:r w:rsidR="00676277">
        <w:rPr>
          <w:rFonts w:hint="eastAsia"/>
          <w:bCs/>
        </w:rPr>
        <w:t>．</w:t>
      </w:r>
    </w:p>
    <w:p w:rsidR="0003423D" w:rsidRPr="0003423D" w:rsidRDefault="0003423D" w:rsidP="0003423D"/>
    <w:p w:rsidR="00676277" w:rsidRDefault="0003423D" w:rsidP="00676277">
      <w:pPr>
        <w:ind w:left="480" w:hangingChars="200" w:hanging="480"/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应填</w:t>
      </w:r>
      <w:r w:rsidR="00801831" w:rsidRPr="00801831">
        <w:rPr>
          <w:position w:val="-24"/>
        </w:rPr>
        <w:object w:dxaOrig="700" w:dyaOrig="660">
          <v:shape id="_x0000_i1044" type="#_x0000_t75" style="width:35.1pt;height:33.25pt" o:ole="">
            <v:imagedata r:id="rId47" o:title=""/>
          </v:shape>
          <o:OLEObject Type="Embed" ProgID="Equation.DSMT4" ShapeID="_x0000_i1044" DrawAspect="Content" ObjectID="_1695997413" r:id="rId48"/>
        </w:object>
      </w:r>
      <w:r>
        <w:rPr>
          <w:rFonts w:hAnsi="宋体" w:hint="eastAsia"/>
          <w:bCs/>
        </w:rPr>
        <w:t>．</w:t>
      </w:r>
      <w:r w:rsidR="00676277">
        <w:rPr>
          <w:rFonts w:hint="eastAsia"/>
        </w:rPr>
        <w:t>因为</w:t>
      </w:r>
      <w:r w:rsidR="00801831" w:rsidRPr="00801831">
        <w:rPr>
          <w:position w:val="-10"/>
        </w:rPr>
        <w:object w:dxaOrig="1480" w:dyaOrig="360">
          <v:shape id="_x0000_i1045" type="#_x0000_t75" style="width:73.85pt;height:18pt" o:ole="">
            <v:imagedata r:id="rId49" o:title=""/>
          </v:shape>
          <o:OLEObject Type="Embed" ProgID="Equation.DSMT4" ShapeID="_x0000_i1045" DrawAspect="Content" ObjectID="_1695997414" r:id="rId50"/>
        </w:object>
      </w:r>
      <w:r w:rsidR="00676277">
        <w:rPr>
          <w:rFonts w:hAnsi="宋体" w:hint="eastAsia"/>
        </w:rPr>
        <w:t>，所以</w:t>
      </w:r>
      <w:r w:rsidR="00801831" w:rsidRPr="00801831">
        <w:rPr>
          <w:position w:val="-10"/>
        </w:rPr>
        <w:object w:dxaOrig="1540" w:dyaOrig="360">
          <v:shape id="_x0000_i1046" type="#_x0000_t75" style="width:77.1pt;height:18pt" o:ole="">
            <v:imagedata r:id="rId51" o:title=""/>
          </v:shape>
          <o:OLEObject Type="Embed" ProgID="Equation.DSMT4" ShapeID="_x0000_i1046" DrawAspect="Content" ObjectID="_1695997415" r:id="rId52"/>
        </w:object>
      </w:r>
      <w:r w:rsidR="00722BE0">
        <w:rPr>
          <w:rFonts w:hAnsi="宋体"/>
        </w:rPr>
        <w:t>，</w:t>
      </w:r>
      <w:r w:rsidR="00676277">
        <w:rPr>
          <w:rFonts w:hAnsi="宋体" w:hint="eastAsia"/>
        </w:rPr>
        <w:t>从而</w:t>
      </w:r>
      <w:r w:rsidR="00676277">
        <w:rPr>
          <w:rFonts w:hint="eastAsia"/>
        </w:rPr>
        <w:t>所求系数为</w:t>
      </w:r>
    </w:p>
    <w:p w:rsidR="00722BE0" w:rsidRDefault="00801831" w:rsidP="00676277">
      <w:pPr>
        <w:ind w:left="480" w:hangingChars="200" w:hanging="480"/>
        <w:jc w:val="center"/>
      </w:pPr>
      <w:r w:rsidRPr="00801831">
        <w:rPr>
          <w:position w:val="-24"/>
        </w:rPr>
        <w:object w:dxaOrig="1700" w:dyaOrig="660">
          <v:shape id="_x0000_i1047" type="#_x0000_t75" style="width:84.9pt;height:33.25pt" o:ole="">
            <v:imagedata r:id="rId53" o:title=""/>
          </v:shape>
          <o:OLEObject Type="Embed" ProgID="Equation.DSMT4" ShapeID="_x0000_i1047" DrawAspect="Content" ObjectID="_1695997416" r:id="rId54"/>
        </w:object>
      </w:r>
    </w:p>
    <w:p w:rsidR="00722BE0" w:rsidRDefault="00722BE0" w:rsidP="00722BE0"/>
    <w:p w:rsidR="00722BE0" w:rsidRPr="00722BE0" w:rsidRDefault="00722BE0" w:rsidP="00722BE0">
      <w:pPr>
        <w:ind w:left="480" w:hangingChars="200" w:hanging="480"/>
        <w:rPr>
          <w:rFonts w:hAnsi="宋体"/>
          <w:bCs/>
        </w:rPr>
      </w:pPr>
    </w:p>
    <w:p w:rsidR="00722BE0" w:rsidRPr="00365330" w:rsidRDefault="00722BE0" w:rsidP="00722BE0">
      <w:pPr>
        <w:ind w:left="480" w:hangingChars="200" w:hanging="480"/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4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设曲线的极坐标方程为</w:t>
      </w:r>
      <w:r w:rsidR="00801831" w:rsidRPr="00801831">
        <w:rPr>
          <w:position w:val="-10"/>
        </w:rPr>
        <w:object w:dxaOrig="740" w:dyaOrig="360">
          <v:shape id="_x0000_i1048" type="#_x0000_t75" style="width:36.9pt;height:18pt" o:ole="">
            <v:imagedata r:id="rId55" o:title=""/>
          </v:shape>
          <o:OLEObject Type="Embed" ProgID="Equation.DSMT4" ShapeID="_x0000_i1048" DrawAspect="Content" ObjectID="_1695997417" r:id="rId56"/>
        </w:object>
      </w:r>
      <w:r w:rsidR="001A6456">
        <w:rPr>
          <w:rFonts w:hint="eastAsia"/>
        </w:rPr>
        <w:t>（</w:t>
      </w:r>
      <w:r w:rsidR="00801831" w:rsidRPr="00801831">
        <w:rPr>
          <w:position w:val="-6"/>
        </w:rPr>
        <w:object w:dxaOrig="540" w:dyaOrig="279">
          <v:shape id="_x0000_i1049" type="#_x0000_t75" style="width:27.25pt;height:13.85pt" o:ole="">
            <v:imagedata r:id="rId57" o:title=""/>
          </v:shape>
          <o:OLEObject Type="Embed" ProgID="Equation.DSMT4" ShapeID="_x0000_i1049" DrawAspect="Content" ObjectID="_1695997418" r:id="rId58"/>
        </w:object>
      </w:r>
      <w:r w:rsidR="001A6456">
        <w:rPr>
          <w:rFonts w:hint="eastAsia"/>
        </w:rPr>
        <w:t>）</w:t>
      </w:r>
      <w:r w:rsidRPr="00365330">
        <w:rPr>
          <w:rFonts w:hAnsi="宋体"/>
        </w:rPr>
        <w:t>，则该曲线上相应于</w:t>
      </w:r>
      <w:r w:rsidR="00801831" w:rsidRPr="00801831">
        <w:rPr>
          <w:position w:val="-6"/>
        </w:rPr>
        <w:object w:dxaOrig="220" w:dyaOrig="279">
          <v:shape id="_x0000_i1050" type="#_x0000_t75" style="width:11.1pt;height:13.85pt" o:ole="">
            <v:imagedata r:id="rId59" o:title=""/>
          </v:shape>
          <o:OLEObject Type="Embed" ProgID="Equation.DSMT4" ShapeID="_x0000_i1050" DrawAspect="Content" ObjectID="_1695997419" r:id="rId60"/>
        </w:object>
      </w:r>
      <w:r w:rsidRPr="00365330">
        <w:rPr>
          <w:rFonts w:hAnsi="宋体"/>
        </w:rPr>
        <w:t>从</w:t>
      </w:r>
      <w:r w:rsidR="00801831" w:rsidRPr="00801831">
        <w:rPr>
          <w:position w:val="-6"/>
        </w:rPr>
        <w:object w:dxaOrig="200" w:dyaOrig="279">
          <v:shape id="_x0000_i1051" type="#_x0000_t75" style="width:10.15pt;height:13.85pt" o:ole="">
            <v:imagedata r:id="rId61" o:title=""/>
          </v:shape>
          <o:OLEObject Type="Embed" ProgID="Equation.DSMT4" ShapeID="_x0000_i1051" DrawAspect="Content" ObjectID="_1695997420" r:id="rId62"/>
        </w:object>
      </w:r>
      <w:r w:rsidRPr="00365330">
        <w:rPr>
          <w:rFonts w:hAnsi="宋体"/>
        </w:rPr>
        <w:t>变到</w:t>
      </w:r>
      <w:r w:rsidR="00801831" w:rsidRPr="00801831">
        <w:rPr>
          <w:position w:val="-6"/>
        </w:rPr>
        <w:object w:dxaOrig="340" w:dyaOrig="279">
          <v:shape id="_x0000_i1052" type="#_x0000_t75" style="width:17.1pt;height:13.85pt" o:ole="">
            <v:imagedata r:id="rId63" o:title=""/>
          </v:shape>
          <o:OLEObject Type="Embed" ProgID="Equation.DSMT4" ShapeID="_x0000_i1052" DrawAspect="Content" ObjectID="_1695997421" r:id="rId64"/>
        </w:object>
      </w:r>
      <w:r w:rsidRPr="00365330">
        <w:rPr>
          <w:rFonts w:hAnsi="宋体"/>
        </w:rPr>
        <w:t>的一段弧与极轴所围成的图形的面积为</w:t>
      </w:r>
      <w:r w:rsidRPr="001A6456">
        <w:rPr>
          <w:u w:val="single"/>
        </w:rPr>
        <w:t xml:space="preserve">  </w:t>
      </w:r>
      <w:r w:rsidRPr="00365330">
        <w:rPr>
          <w:bCs/>
          <w:u w:val="single"/>
        </w:rPr>
        <w:t xml:space="preserve">        </w:t>
      </w:r>
      <w:r w:rsidR="001A6456" w:rsidRPr="001A6456">
        <w:rPr>
          <w:rFonts w:hint="eastAsia"/>
          <w:bCs/>
        </w:rPr>
        <w:t>．</w:t>
      </w:r>
    </w:p>
    <w:p w:rsidR="0003423D" w:rsidRPr="0003423D" w:rsidRDefault="0003423D" w:rsidP="0003423D"/>
    <w:p w:rsidR="00722BE0" w:rsidRPr="0003423D" w:rsidRDefault="0003423D" w:rsidP="00722BE0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应填</w:t>
      </w:r>
      <w:r w:rsidR="00801831" w:rsidRPr="00801831">
        <w:rPr>
          <w:position w:val="-24"/>
        </w:rPr>
        <w:object w:dxaOrig="1260" w:dyaOrig="620">
          <v:shape id="_x0000_i1053" type="#_x0000_t75" style="width:63.25pt;height:30.9pt" o:ole="">
            <v:imagedata r:id="rId65" o:title=""/>
          </v:shape>
          <o:OLEObject Type="Embed" ProgID="Equation.DSMT4" ShapeID="_x0000_i1053" DrawAspect="Content" ObjectID="_1695997422" r:id="rId66"/>
        </w:object>
      </w:r>
      <w:r>
        <w:rPr>
          <w:rFonts w:hAnsi="宋体" w:hint="eastAsia"/>
          <w:bCs/>
        </w:rPr>
        <w:t>．</w:t>
      </w:r>
      <w:r w:rsidR="001A6456" w:rsidRPr="001A6456">
        <w:rPr>
          <w:rFonts w:hint="eastAsia"/>
        </w:rPr>
        <w:t>由</w:t>
      </w:r>
      <w:r w:rsidR="00722BE0">
        <w:rPr>
          <w:rFonts w:hAnsi="宋体"/>
        </w:rPr>
        <w:t>极坐标下平面图形的面积公式</w:t>
      </w:r>
      <w:r w:rsidR="001A6456">
        <w:rPr>
          <w:rFonts w:hAnsi="宋体" w:hint="eastAsia"/>
        </w:rPr>
        <w:t>得</w:t>
      </w:r>
    </w:p>
    <w:p w:rsidR="00722BE0" w:rsidRDefault="00801831" w:rsidP="001A6456">
      <w:pPr>
        <w:ind w:leftChars="200" w:left="480"/>
        <w:jc w:val="center"/>
      </w:pPr>
      <w:r w:rsidRPr="00801831">
        <w:rPr>
          <w:position w:val="-30"/>
        </w:rPr>
        <w:object w:dxaOrig="5920" w:dyaOrig="760">
          <v:shape id="_x0000_i1054" type="#_x0000_t75" style="width:295.85pt;height:37.85pt" o:ole="">
            <v:imagedata r:id="rId67" o:title=""/>
          </v:shape>
          <o:OLEObject Type="Embed" ProgID="Equation.DSMT4" ShapeID="_x0000_i1054" DrawAspect="Content" ObjectID="_1695997423" r:id="rId68"/>
        </w:object>
      </w:r>
    </w:p>
    <w:p w:rsidR="00722BE0" w:rsidRDefault="00722BE0" w:rsidP="00722BE0"/>
    <w:p w:rsidR="00722BE0" w:rsidRDefault="00722BE0" w:rsidP="00722BE0">
      <w:pPr>
        <w:rPr>
          <w:rFonts w:hAnsi="宋体"/>
          <w:bCs/>
        </w:rPr>
      </w:pPr>
    </w:p>
    <w:p w:rsidR="00722BE0" w:rsidRPr="00365330" w:rsidRDefault="00722BE0" w:rsidP="001A6456">
      <w:pPr>
        <w:ind w:left="480" w:hangingChars="200" w:hanging="480"/>
      </w:pPr>
      <w:r w:rsidRPr="00365330">
        <w:rPr>
          <w:rFonts w:hAnsi="宋体"/>
          <w:bCs/>
        </w:rPr>
        <w:lastRenderedPageBreak/>
        <w:t>(</w:t>
      </w:r>
      <w:r w:rsidRPr="00365330">
        <w:rPr>
          <w:bCs/>
        </w:rPr>
        <w:t>5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</w:t>
      </w:r>
      <w:r w:rsidR="00801831" w:rsidRPr="00801831">
        <w:rPr>
          <w:position w:val="-6"/>
        </w:rPr>
        <w:object w:dxaOrig="240" w:dyaOrig="220">
          <v:shape id="_x0000_i1055" type="#_x0000_t75" style="width:12pt;height:11.1pt" o:ole="">
            <v:imagedata r:id="rId69" o:title=""/>
          </v:shape>
          <o:OLEObject Type="Embed" ProgID="Equation.DSMT4" ShapeID="_x0000_i1055" DrawAspect="Content" ObjectID="_1695997424" r:id="rId70"/>
        </w:object>
      </w:r>
      <w:r w:rsidRPr="00365330">
        <w:rPr>
          <w:rFonts w:hAnsi="宋体"/>
        </w:rPr>
        <w:t>为</w:t>
      </w:r>
      <w:r w:rsidR="00801831" w:rsidRPr="00801831">
        <w:rPr>
          <w:position w:val="-6"/>
        </w:rPr>
        <w:object w:dxaOrig="180" w:dyaOrig="279">
          <v:shape id="_x0000_i1056" type="#_x0000_t75" style="width:9.25pt;height:13.85pt" o:ole="">
            <v:imagedata r:id="rId71" o:title=""/>
          </v:shape>
          <o:OLEObject Type="Embed" ProgID="Equation.DSMT4" ShapeID="_x0000_i1056" DrawAspect="Content" ObjectID="_1695997425" r:id="rId72"/>
        </w:object>
      </w:r>
      <w:r w:rsidRPr="00365330">
        <w:rPr>
          <w:rFonts w:hAnsi="宋体"/>
        </w:rPr>
        <w:t>维列向量，</w:t>
      </w:r>
      <w:r w:rsidR="00801831" w:rsidRPr="00801831">
        <w:rPr>
          <w:position w:val="-6"/>
        </w:rPr>
        <w:object w:dxaOrig="320" w:dyaOrig="320">
          <v:shape id="_x0000_i1057" type="#_x0000_t75" style="width:16.15pt;height:16.15pt" o:ole="">
            <v:imagedata r:id="rId73" o:title=""/>
          </v:shape>
          <o:OLEObject Type="Embed" ProgID="Equation.DSMT4" ShapeID="_x0000_i1057" DrawAspect="Content" ObjectID="_1695997426" r:id="rId74"/>
        </w:object>
      </w:r>
      <w:r w:rsidRPr="00365330">
        <w:rPr>
          <w:rFonts w:hAnsi="宋体"/>
        </w:rPr>
        <w:t>是</w:t>
      </w:r>
      <w:r w:rsidR="00801831" w:rsidRPr="00801831">
        <w:rPr>
          <w:position w:val="-6"/>
        </w:rPr>
        <w:object w:dxaOrig="240" w:dyaOrig="220">
          <v:shape id="_x0000_i1058" type="#_x0000_t75" style="width:12pt;height:11.1pt" o:ole="">
            <v:imagedata r:id="rId75" o:title=""/>
          </v:shape>
          <o:OLEObject Type="Embed" ProgID="Equation.DSMT4" ShapeID="_x0000_i1058" DrawAspect="Content" ObjectID="_1695997427" r:id="rId76"/>
        </w:object>
      </w:r>
      <w:r w:rsidRPr="00365330">
        <w:rPr>
          <w:rFonts w:hAnsi="宋体"/>
        </w:rPr>
        <w:t>的转置</w:t>
      </w:r>
      <w:r w:rsidR="001A6456">
        <w:rPr>
          <w:rFonts w:hint="eastAsia"/>
        </w:rPr>
        <w:t>．</w:t>
      </w:r>
      <w:r w:rsidRPr="00365330">
        <w:rPr>
          <w:rFonts w:hAnsi="宋体"/>
        </w:rPr>
        <w:t>若</w:t>
      </w:r>
      <w:r w:rsidR="00801831" w:rsidRPr="00801831">
        <w:rPr>
          <w:position w:val="-50"/>
        </w:rPr>
        <w:object w:dxaOrig="2160" w:dyaOrig="1120">
          <v:shape id="_x0000_i1059" type="#_x0000_t75" style="width:108pt;height:55.85pt" o:ole="">
            <v:imagedata r:id="rId77" o:title=""/>
          </v:shape>
          <o:OLEObject Type="Embed" ProgID="Equation.DSMT4" ShapeID="_x0000_i1059" DrawAspect="Content" ObjectID="_1695997428" r:id="rId78"/>
        </w:object>
      </w:r>
      <w:r w:rsidRPr="00365330">
        <w:rPr>
          <w:rFonts w:hAnsi="宋体"/>
        </w:rPr>
        <w:t>，则</w:t>
      </w:r>
      <w:r w:rsidR="00801831" w:rsidRPr="00801831">
        <w:rPr>
          <w:position w:val="-6"/>
        </w:rPr>
        <w:object w:dxaOrig="680" w:dyaOrig="320">
          <v:shape id="_x0000_i1060" type="#_x0000_t75" style="width:34.15pt;height:16.15pt" o:ole="">
            <v:imagedata r:id="rId79" o:title=""/>
          </v:shape>
          <o:OLEObject Type="Embed" ProgID="Equation.DSMT4" ShapeID="_x0000_i1060" DrawAspect="Content" ObjectID="_1695997429" r:id="rId80"/>
        </w:object>
      </w:r>
      <w:r w:rsidRPr="00365330">
        <w:rPr>
          <w:u w:val="single"/>
        </w:rPr>
        <w:t xml:space="preserve">          </w:t>
      </w:r>
      <w:r w:rsidR="001A6456" w:rsidRPr="001A6456">
        <w:rPr>
          <w:rFonts w:hint="eastAsia"/>
        </w:rPr>
        <w:t>．</w:t>
      </w:r>
    </w:p>
    <w:p w:rsidR="0003423D" w:rsidRPr="0003423D" w:rsidRDefault="0003423D" w:rsidP="0003423D"/>
    <w:p w:rsidR="00722BE0" w:rsidRPr="00FF293C" w:rsidRDefault="0003423D" w:rsidP="00722BE0">
      <w:pPr>
        <w:rPr>
          <w:rFonts w:hAnsi="宋体"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应填</w:t>
      </w:r>
      <w:r w:rsidR="00801831" w:rsidRPr="00801831">
        <w:rPr>
          <w:position w:val="-6"/>
        </w:rPr>
        <w:object w:dxaOrig="180" w:dyaOrig="279">
          <v:shape id="_x0000_i1061" type="#_x0000_t75" style="width:9.25pt;height:13.85pt" o:ole="">
            <v:imagedata r:id="rId81" o:title=""/>
          </v:shape>
          <o:OLEObject Type="Embed" ProgID="Equation.DSMT4" ShapeID="_x0000_i1061" DrawAspect="Content" ObjectID="_1695997430" r:id="rId82"/>
        </w:object>
      </w:r>
      <w:r>
        <w:rPr>
          <w:rFonts w:hAnsi="宋体" w:hint="eastAsia"/>
          <w:bCs/>
        </w:rPr>
        <w:t>．</w:t>
      </w:r>
      <w:r w:rsidR="00FF293C">
        <w:rPr>
          <w:rFonts w:hAnsi="宋体" w:hint="eastAsia"/>
        </w:rPr>
        <w:t>若</w:t>
      </w:r>
      <w:r w:rsidR="00722BE0">
        <w:rPr>
          <w:rFonts w:hAnsi="宋体"/>
        </w:rPr>
        <w:t>矩阵的秩为</w:t>
      </w:r>
      <w:r w:rsidR="005432B1" w:rsidRPr="005432B1">
        <w:rPr>
          <w:rFonts w:hAnsi="宋体"/>
          <w:position w:val="-4"/>
        </w:rPr>
        <w:object w:dxaOrig="180" w:dyaOrig="260">
          <v:shape id="_x0000_i1389" type="#_x0000_t75" style="width:9.25pt;height:12.9pt" o:ole="">
            <v:imagedata r:id="rId83" o:title=""/>
          </v:shape>
          <o:OLEObject Type="Embed" ProgID="Equation.DSMT4" ShapeID="_x0000_i1389" DrawAspect="Content" ObjectID="_1695997431" r:id="rId84"/>
        </w:object>
      </w:r>
      <w:r w:rsidR="00722BE0">
        <w:rPr>
          <w:rFonts w:hAnsi="宋体"/>
        </w:rPr>
        <w:t>，</w:t>
      </w:r>
      <w:r w:rsidR="00FF293C">
        <w:rPr>
          <w:rFonts w:hAnsi="宋体" w:hint="eastAsia"/>
        </w:rPr>
        <w:t>则可</w:t>
      </w:r>
      <w:r w:rsidR="00722BE0">
        <w:rPr>
          <w:rFonts w:hAnsi="宋体"/>
        </w:rPr>
        <w:t>把</w:t>
      </w:r>
      <w:r w:rsidR="00FF293C">
        <w:rPr>
          <w:rFonts w:hAnsi="宋体" w:hint="eastAsia"/>
        </w:rPr>
        <w:t>它</w:t>
      </w:r>
      <w:r w:rsidR="00722BE0">
        <w:rPr>
          <w:rFonts w:hAnsi="宋体"/>
        </w:rPr>
        <w:t>其分解为一列乘一行的形式</w:t>
      </w:r>
      <w:r w:rsidR="00FF293C">
        <w:rPr>
          <w:rFonts w:hAnsi="宋体" w:hint="eastAsia"/>
        </w:rPr>
        <w:t>．因为</w:t>
      </w:r>
    </w:p>
    <w:p w:rsidR="00722BE0" w:rsidRDefault="00801831" w:rsidP="00722BE0">
      <w:pPr>
        <w:ind w:firstLineChars="600" w:firstLine="1440"/>
        <w:rPr>
          <w:rFonts w:hAnsi="宋体"/>
        </w:rPr>
      </w:pPr>
      <w:r w:rsidRPr="00801831">
        <w:rPr>
          <w:position w:val="-50"/>
        </w:rPr>
        <w:object w:dxaOrig="4420" w:dyaOrig="1120">
          <v:shape id="_x0000_i1062" type="#_x0000_t75" style="width:221.1pt;height:55.85pt" o:ole="">
            <v:imagedata r:id="rId85" o:title=""/>
          </v:shape>
          <o:OLEObject Type="Embed" ProgID="Equation.DSMT4" ShapeID="_x0000_i1062" DrawAspect="Content" ObjectID="_1695997432" r:id="rId86"/>
        </w:object>
      </w:r>
    </w:p>
    <w:p w:rsidR="00722BE0" w:rsidRDefault="00FF293C" w:rsidP="00722BE0">
      <w:pPr>
        <w:ind w:firstLineChars="200" w:firstLine="480"/>
      </w:pPr>
      <w:r>
        <w:rPr>
          <w:rFonts w:hAnsi="宋体" w:hint="eastAsia"/>
        </w:rPr>
        <w:t>所以</w:t>
      </w:r>
      <w:r w:rsidR="00801831" w:rsidRPr="00801831">
        <w:rPr>
          <w:position w:val="-50"/>
        </w:rPr>
        <w:object w:dxaOrig="940" w:dyaOrig="1120">
          <v:shape id="_x0000_i1063" type="#_x0000_t75" style="width:47.1pt;height:55.85pt" o:ole="">
            <v:imagedata r:id="rId87" o:title=""/>
          </v:shape>
          <o:OLEObject Type="Embed" ProgID="Equation.DSMT4" ShapeID="_x0000_i1063" DrawAspect="Content" ObjectID="_1695997433" r:id="rId88"/>
        </w:object>
      </w:r>
      <w:r w:rsidR="00722BE0">
        <w:rPr>
          <w:rFonts w:hAnsi="宋体"/>
        </w:rPr>
        <w:t>，于是</w:t>
      </w:r>
      <w:r w:rsidR="00801831" w:rsidRPr="00801831">
        <w:rPr>
          <w:position w:val="-50"/>
        </w:rPr>
        <w:object w:dxaOrig="2640" w:dyaOrig="1120">
          <v:shape id="_x0000_i1064" type="#_x0000_t75" style="width:132pt;height:55.85pt" o:ole="">
            <v:imagedata r:id="rId89" o:title=""/>
          </v:shape>
          <o:OLEObject Type="Embed" ProgID="Equation.DSMT4" ShapeID="_x0000_i1064" DrawAspect="Content" ObjectID="_1695997434" r:id="rId90"/>
        </w:object>
      </w:r>
      <w:r>
        <w:rPr>
          <w:rFonts w:hint="eastAsia"/>
        </w:rPr>
        <w:t>．</w:t>
      </w:r>
    </w:p>
    <w:p w:rsidR="00722BE0" w:rsidRDefault="00722BE0" w:rsidP="00FF293C"/>
    <w:p w:rsidR="00722BE0" w:rsidRPr="00722BE0" w:rsidRDefault="00722BE0" w:rsidP="00722BE0">
      <w:pPr>
        <w:ind w:left="480" w:hangingChars="200" w:hanging="480"/>
        <w:rPr>
          <w:rFonts w:hAnsi="宋体"/>
          <w:bCs/>
        </w:rPr>
      </w:pPr>
    </w:p>
    <w:p w:rsidR="00722BE0" w:rsidRPr="00FF293C" w:rsidRDefault="00722BE0" w:rsidP="00FF293C">
      <w:pPr>
        <w:ind w:left="480" w:hangingChars="200" w:hanging="480"/>
        <w:rPr>
          <w:rFonts w:hAnsi="宋体"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6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设三阶方阵</w:t>
      </w:r>
      <w:r w:rsidR="00801831" w:rsidRPr="00801831">
        <w:rPr>
          <w:position w:val="-8"/>
        </w:rPr>
        <w:object w:dxaOrig="460" w:dyaOrig="300">
          <v:shape id="_x0000_i1065" type="#_x0000_t75" style="width:23.1pt;height:15.25pt" o:ole="">
            <v:imagedata r:id="rId91" o:title=""/>
          </v:shape>
          <o:OLEObject Type="Embed" ProgID="Equation.DSMT4" ShapeID="_x0000_i1065" DrawAspect="Content" ObjectID="_1695997435" r:id="rId92"/>
        </w:object>
      </w:r>
      <w:r w:rsidRPr="00365330">
        <w:rPr>
          <w:rFonts w:hAnsi="宋体"/>
        </w:rPr>
        <w:t>满足</w:t>
      </w:r>
      <w:r w:rsidR="00801831" w:rsidRPr="00025957">
        <w:rPr>
          <w:position w:val="-4"/>
        </w:rPr>
        <w:object w:dxaOrig="1579" w:dyaOrig="300">
          <v:shape id="_x0000_i1066" type="#_x0000_t75" style="width:78.9pt;height:15.25pt" o:ole="">
            <v:imagedata r:id="rId93" o:title=""/>
          </v:shape>
          <o:OLEObject Type="Embed" ProgID="Equation.DSMT4" ShapeID="_x0000_i1066" DrawAspect="Content" ObjectID="_1695997436" r:id="rId94"/>
        </w:object>
      </w:r>
      <w:r w:rsidRPr="00365330">
        <w:rPr>
          <w:rFonts w:hAnsi="宋体"/>
        </w:rPr>
        <w:t>，其中</w:t>
      </w:r>
      <w:r w:rsidR="00801831" w:rsidRPr="00025957">
        <w:rPr>
          <w:position w:val="-4"/>
        </w:rPr>
        <w:object w:dxaOrig="220" w:dyaOrig="240">
          <v:shape id="_x0000_i1067" type="#_x0000_t75" style="width:11.1pt;height:12pt" o:ole="">
            <v:imagedata r:id="rId95" o:title=""/>
          </v:shape>
          <o:OLEObject Type="Embed" ProgID="Equation.DSMT4" ShapeID="_x0000_i1067" DrawAspect="Content" ObjectID="_1695997437" r:id="rId96"/>
        </w:object>
      </w:r>
      <w:r w:rsidRPr="00365330">
        <w:rPr>
          <w:rFonts w:hAnsi="宋体"/>
        </w:rPr>
        <w:t>为三阶单位矩阵，若</w:t>
      </w:r>
      <w:r w:rsidR="00801831" w:rsidRPr="00801831">
        <w:rPr>
          <w:position w:val="-50"/>
        </w:rPr>
        <w:object w:dxaOrig="1620" w:dyaOrig="1120">
          <v:shape id="_x0000_i1068" type="#_x0000_t75" style="width:81.25pt;height:55.85pt" o:ole="">
            <v:imagedata r:id="rId97" o:title=""/>
          </v:shape>
          <o:OLEObject Type="Embed" ProgID="Equation.DSMT4" ShapeID="_x0000_i1068" DrawAspect="Content" ObjectID="_1695997438" r:id="rId98"/>
        </w:object>
      </w:r>
      <w:r w:rsidRPr="00365330">
        <w:rPr>
          <w:rFonts w:hAnsi="宋体"/>
        </w:rPr>
        <w:t>，则</w:t>
      </w:r>
      <w:r w:rsidR="00801831" w:rsidRPr="00801831">
        <w:rPr>
          <w:position w:val="-14"/>
        </w:rPr>
        <w:object w:dxaOrig="480" w:dyaOrig="400">
          <v:shape id="_x0000_i1069" type="#_x0000_t75" style="width:24pt;height:19.85pt" o:ole="">
            <v:imagedata r:id="rId99" o:title=""/>
          </v:shape>
          <o:OLEObject Type="Embed" ProgID="Equation.DSMT4" ShapeID="_x0000_i1069" DrawAspect="Content" ObjectID="_1695997439" r:id="rId100"/>
        </w:object>
      </w:r>
      <w:r w:rsidRPr="00365330">
        <w:rPr>
          <w:u w:val="single"/>
        </w:rPr>
        <w:t xml:space="preserve">          </w:t>
      </w:r>
      <w:r w:rsidR="00FF293C">
        <w:rPr>
          <w:rFonts w:hint="eastAsia"/>
        </w:rPr>
        <w:t>．</w:t>
      </w:r>
    </w:p>
    <w:p w:rsidR="0003423D" w:rsidRPr="0003423D" w:rsidRDefault="0003423D" w:rsidP="0003423D"/>
    <w:p w:rsidR="00FF52A5" w:rsidRDefault="0003423D" w:rsidP="00FF52A5">
      <w:pPr>
        <w:ind w:left="480" w:hangingChars="200" w:hanging="480"/>
        <w:rPr>
          <w:rFonts w:hAnsi="宋体"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应填</w:t>
      </w:r>
      <w:r w:rsidR="00801831" w:rsidRPr="00801831">
        <w:rPr>
          <w:position w:val="-24"/>
        </w:rPr>
        <w:object w:dxaOrig="220" w:dyaOrig="620">
          <v:shape id="_x0000_i1070" type="#_x0000_t75" style="width:11.1pt;height:30.9pt" o:ole="">
            <v:imagedata r:id="rId101" o:title=""/>
          </v:shape>
          <o:OLEObject Type="Embed" ProgID="Equation.DSMT4" ShapeID="_x0000_i1070" DrawAspect="Content" ObjectID="_1695997440" r:id="rId102"/>
        </w:object>
      </w:r>
      <w:r>
        <w:rPr>
          <w:rFonts w:hAnsi="宋体" w:hint="eastAsia"/>
          <w:bCs/>
        </w:rPr>
        <w:t>．</w:t>
      </w:r>
      <w:r w:rsidR="00722BE0">
        <w:rPr>
          <w:rFonts w:hAnsi="宋体"/>
        </w:rPr>
        <w:t>由</w:t>
      </w:r>
      <w:r w:rsidR="00801831" w:rsidRPr="00025957">
        <w:rPr>
          <w:position w:val="-4"/>
        </w:rPr>
        <w:object w:dxaOrig="1579" w:dyaOrig="300">
          <v:shape id="_x0000_i1071" type="#_x0000_t75" style="width:78.9pt;height:15.25pt" o:ole="">
            <v:imagedata r:id="rId103" o:title=""/>
          </v:shape>
          <o:OLEObject Type="Embed" ProgID="Equation.DSMT4" ShapeID="_x0000_i1071" DrawAspect="Content" ObjectID="_1695997441" r:id="rId104"/>
        </w:object>
      </w:r>
      <w:r w:rsidR="00722BE0">
        <w:rPr>
          <w:rFonts w:hint="eastAsia"/>
        </w:rPr>
        <w:t>，</w:t>
      </w:r>
      <w:r w:rsidR="00722BE0">
        <w:rPr>
          <w:rFonts w:hAnsi="宋体"/>
        </w:rPr>
        <w:t>知</w:t>
      </w:r>
      <w:r w:rsidR="00801831" w:rsidRPr="00801831">
        <w:rPr>
          <w:position w:val="-10"/>
        </w:rPr>
        <w:object w:dxaOrig="2380" w:dyaOrig="320">
          <v:shape id="_x0000_i1072" type="#_x0000_t75" style="width:119.1pt;height:16.15pt" o:ole="">
            <v:imagedata r:id="rId105" o:title=""/>
          </v:shape>
          <o:OLEObject Type="Embed" ProgID="Equation.DSMT4" ShapeID="_x0000_i1072" DrawAspect="Content" ObjectID="_1695997442" r:id="rId106"/>
        </w:object>
      </w:r>
      <w:r w:rsidR="00FF293C">
        <w:rPr>
          <w:rFonts w:hAnsi="宋体" w:hint="eastAsia"/>
        </w:rPr>
        <w:t>．</w:t>
      </w:r>
      <w:r w:rsidR="00722BE0">
        <w:rPr>
          <w:rFonts w:hAnsi="宋体"/>
        </w:rPr>
        <w:t>易知矩阵</w:t>
      </w:r>
      <w:r w:rsidR="00801831" w:rsidRPr="00025957">
        <w:rPr>
          <w:position w:val="-4"/>
        </w:rPr>
        <w:object w:dxaOrig="600" w:dyaOrig="260">
          <v:shape id="_x0000_i1073" type="#_x0000_t75" style="width:30pt;height:12.9pt" o:ole="">
            <v:imagedata r:id="rId107" o:title=""/>
          </v:shape>
          <o:OLEObject Type="Embed" ProgID="Equation.DSMT4" ShapeID="_x0000_i1073" DrawAspect="Content" ObjectID="_1695997443" r:id="rId108"/>
        </w:object>
      </w:r>
      <w:r w:rsidR="00722BE0">
        <w:rPr>
          <w:rFonts w:hAnsi="宋体"/>
        </w:rPr>
        <w:t>可逆，于是有</w:t>
      </w:r>
      <w:r w:rsidR="00801831" w:rsidRPr="00801831">
        <w:rPr>
          <w:position w:val="-10"/>
        </w:rPr>
        <w:object w:dxaOrig="1300" w:dyaOrig="320">
          <v:shape id="_x0000_i1074" type="#_x0000_t75" style="width:65.1pt;height:16.15pt" o:ole="">
            <v:imagedata r:id="rId109" o:title=""/>
          </v:shape>
          <o:OLEObject Type="Embed" ProgID="Equation.DSMT4" ShapeID="_x0000_i1074" DrawAspect="Content" ObjectID="_1695997444" r:id="rId110"/>
        </w:object>
      </w:r>
      <w:r w:rsidR="00FF52A5">
        <w:rPr>
          <w:rFonts w:hint="eastAsia"/>
        </w:rPr>
        <w:t>．</w:t>
      </w:r>
      <w:r w:rsidR="00FF52A5">
        <w:rPr>
          <w:rFonts w:hAnsi="宋体"/>
        </w:rPr>
        <w:t>两边取行列式</w:t>
      </w:r>
      <w:r w:rsidR="00722BE0">
        <w:rPr>
          <w:rFonts w:hAnsi="宋体"/>
        </w:rPr>
        <w:t>得</w:t>
      </w:r>
      <w:r w:rsidR="00801831" w:rsidRPr="00801831">
        <w:rPr>
          <w:position w:val="-10"/>
        </w:rPr>
        <w:object w:dxaOrig="1500" w:dyaOrig="320">
          <v:shape id="_x0000_i1075" type="#_x0000_t75" style="width:75.25pt;height:16.15pt" o:ole="">
            <v:imagedata r:id="rId111" o:title=""/>
          </v:shape>
          <o:OLEObject Type="Embed" ProgID="Equation.DSMT4" ShapeID="_x0000_i1075" DrawAspect="Content" ObjectID="_1695997445" r:id="rId112"/>
        </w:object>
      </w:r>
      <w:r w:rsidR="00722BE0">
        <w:rPr>
          <w:rFonts w:hAnsi="宋体"/>
        </w:rPr>
        <w:t>，</w:t>
      </w:r>
      <w:r w:rsidR="00FF52A5">
        <w:rPr>
          <w:rFonts w:hAnsi="宋体" w:hint="eastAsia"/>
        </w:rPr>
        <w:t>所以</w:t>
      </w:r>
    </w:p>
    <w:p w:rsidR="00722BE0" w:rsidRPr="00FF52A5" w:rsidRDefault="00801831" w:rsidP="00FF52A5">
      <w:pPr>
        <w:ind w:leftChars="200" w:left="480"/>
        <w:jc w:val="center"/>
        <w:rPr>
          <w:rFonts w:hAnsi="宋体"/>
        </w:rPr>
      </w:pPr>
      <w:r w:rsidRPr="00801831">
        <w:rPr>
          <w:position w:val="-50"/>
        </w:rPr>
        <w:object w:dxaOrig="3180" w:dyaOrig="1160">
          <v:shape id="_x0000_i1076" type="#_x0000_t75" style="width:159.25pt;height:58.15pt" o:ole="">
            <v:imagedata r:id="rId113" o:title=""/>
          </v:shape>
          <o:OLEObject Type="Embed" ProgID="Equation.DSMT4" ShapeID="_x0000_i1076" DrawAspect="Content" ObjectID="_1695997446" r:id="rId114"/>
        </w:object>
      </w:r>
    </w:p>
    <w:p w:rsidR="00722BE0" w:rsidRPr="00FF293C" w:rsidRDefault="00722BE0" w:rsidP="00722BE0"/>
    <w:p w:rsidR="00722BE0" w:rsidRPr="00722BE0" w:rsidRDefault="00722BE0" w:rsidP="00722BE0"/>
    <w:p w:rsidR="00722BE0" w:rsidRPr="00365330" w:rsidRDefault="00722BE0" w:rsidP="000E07CC">
      <w:pPr>
        <w:pStyle w:val="1"/>
      </w:pPr>
      <w:r w:rsidRPr="00365330">
        <w:t>二、选择题</w:t>
      </w:r>
      <w:r w:rsidR="000E07CC">
        <w:rPr>
          <w:rFonts w:hint="eastAsia"/>
        </w:rPr>
        <w:t>（</w:t>
      </w:r>
      <w:r>
        <w:rPr>
          <w:rFonts w:hint="eastAsia"/>
        </w:rPr>
        <w:t>本题共6</w:t>
      </w:r>
      <w:r w:rsidRPr="00365330">
        <w:t>小题，每小题4分，</w:t>
      </w:r>
      <w:r w:rsidR="000E07CC">
        <w:rPr>
          <w:rFonts w:hint="eastAsia"/>
        </w:rPr>
        <w:t>满分</w:t>
      </w:r>
      <w:r w:rsidRPr="00365330">
        <w:t>24分</w:t>
      </w:r>
      <w:r w:rsidR="000E07CC">
        <w:rPr>
          <w:rFonts w:hint="eastAsia"/>
        </w:rPr>
        <w:t>）</w:t>
      </w:r>
    </w:p>
    <w:p w:rsidR="003D1C6F" w:rsidRDefault="003D1C6F" w:rsidP="003D1C6F">
      <w:pPr>
        <w:ind w:left="480" w:hangingChars="200" w:hanging="480"/>
        <w:rPr>
          <w:rFonts w:hAnsi="宋体"/>
          <w:bCs/>
        </w:rPr>
      </w:pPr>
    </w:p>
    <w:p w:rsidR="003D1C6F" w:rsidRDefault="003D1C6F" w:rsidP="003D1C6F">
      <w:pPr>
        <w:ind w:left="480" w:hangingChars="200" w:hanging="480"/>
        <w:rPr>
          <w:rFonts w:hAnsi="宋体"/>
          <w:bCs/>
        </w:rPr>
      </w:pPr>
    </w:p>
    <w:p w:rsidR="003D1C6F" w:rsidRPr="00F44444" w:rsidRDefault="00722BE0" w:rsidP="003D1C6F">
      <w:pPr>
        <w:ind w:left="480" w:hangingChars="200" w:hanging="480"/>
      </w:pPr>
      <w:r w:rsidRPr="00365330">
        <w:rPr>
          <w:rFonts w:hAnsi="宋体"/>
          <w:bCs/>
        </w:rPr>
        <w:t>(</w:t>
      </w:r>
      <w:r w:rsidRPr="00365330">
        <w:rPr>
          <w:bCs/>
        </w:rPr>
        <w:t>1</w:t>
      </w:r>
      <w:r w:rsidRPr="00365330">
        <w:rPr>
          <w:rFonts w:hAnsi="宋体"/>
          <w:bCs/>
        </w:rPr>
        <w:t>)</w:t>
      </w:r>
      <w:r w:rsidR="003D1C6F" w:rsidRPr="003D1C6F">
        <w:rPr>
          <w:rStyle w:val="ae"/>
          <w:rFonts w:hint="eastAsia"/>
        </w:rPr>
        <w:t>【同试卷一第二</w:t>
      </w:r>
      <w:r w:rsidR="003D1C6F" w:rsidRPr="003D1C6F">
        <w:rPr>
          <w:rStyle w:val="ae"/>
        </w:rPr>
        <w:t>(2)</w:t>
      </w:r>
      <w:r w:rsidR="003D1C6F" w:rsidRPr="003D1C6F">
        <w:rPr>
          <w:rStyle w:val="ae"/>
          <w:rFonts w:hint="eastAsia"/>
        </w:rPr>
        <w:t>题】</w:t>
      </w:r>
      <w:r w:rsidR="003D1C6F" w:rsidRPr="00F44444">
        <w:rPr>
          <w:rFonts w:hAnsi="宋体"/>
        </w:rPr>
        <w:t>设</w:t>
      </w:r>
      <w:r w:rsidR="00801831" w:rsidRPr="00801831">
        <w:rPr>
          <w:position w:val="-12"/>
        </w:rPr>
        <w:object w:dxaOrig="1380" w:dyaOrig="360">
          <v:shape id="_x0000_i1077" type="#_x0000_t75" style="width:69.25pt;height:18pt" o:ole="">
            <v:imagedata r:id="rId115" o:title=""/>
          </v:shape>
          <o:OLEObject Type="Embed" ProgID="Equation.DSMT4" ShapeID="_x0000_i1077" DrawAspect="Content" ObjectID="_1695997447" r:id="rId116"/>
        </w:object>
      </w:r>
      <w:r w:rsidR="003D1C6F" w:rsidRPr="00F44444">
        <w:rPr>
          <w:rFonts w:hAnsi="宋体"/>
        </w:rPr>
        <w:t>均为非负数列，且</w:t>
      </w:r>
      <w:r w:rsidR="00801831" w:rsidRPr="00801831">
        <w:rPr>
          <w:position w:val="-18"/>
        </w:rPr>
        <w:object w:dxaOrig="980" w:dyaOrig="420">
          <v:shape id="_x0000_i1078" type="#_x0000_t75" style="width:48.9pt;height:21.25pt" o:ole="">
            <v:imagedata r:id="rId117" o:title=""/>
          </v:shape>
          <o:OLEObject Type="Embed" ProgID="Equation.DSMT4" ShapeID="_x0000_i1078" DrawAspect="Content" ObjectID="_1695997448" r:id="rId118"/>
        </w:object>
      </w:r>
      <w:r w:rsidR="003D1C6F" w:rsidRPr="00F44444">
        <w:t>,</w:t>
      </w:r>
      <w:r w:rsidR="00801831" w:rsidRPr="00801831">
        <w:rPr>
          <w:position w:val="-18"/>
        </w:rPr>
        <w:object w:dxaOrig="980" w:dyaOrig="420">
          <v:shape id="_x0000_i1079" type="#_x0000_t75" style="width:48.9pt;height:21.25pt" o:ole="">
            <v:imagedata r:id="rId119" o:title=""/>
          </v:shape>
          <o:OLEObject Type="Embed" ProgID="Equation.DSMT4" ShapeID="_x0000_i1079" DrawAspect="Content" ObjectID="_1695997449" r:id="rId120"/>
        </w:object>
      </w:r>
      <w:r w:rsidR="003D1C6F" w:rsidRPr="00F44444">
        <w:t>,</w:t>
      </w:r>
      <w:r w:rsidR="00801831" w:rsidRPr="00801831">
        <w:rPr>
          <w:position w:val="-18"/>
        </w:rPr>
        <w:object w:dxaOrig="1020" w:dyaOrig="420">
          <v:shape id="_x0000_i1080" type="#_x0000_t75" style="width:51.25pt;height:21.25pt" o:ole="">
            <v:imagedata r:id="rId121" o:title=""/>
          </v:shape>
          <o:OLEObject Type="Embed" ProgID="Equation.DSMT4" ShapeID="_x0000_i1080" DrawAspect="Content" ObjectID="_1695997450" r:id="rId122"/>
        </w:object>
      </w:r>
      <w:r w:rsidR="003D1C6F" w:rsidRPr="00F44444">
        <w:t>,</w:t>
      </w:r>
      <w:r w:rsidR="003D1C6F" w:rsidRPr="00F44444">
        <w:rPr>
          <w:rFonts w:hAnsi="宋体"/>
        </w:rPr>
        <w:t>则必有</w:t>
      </w:r>
      <w:r w:rsidR="003D1C6F" w:rsidRPr="00F44444">
        <w:rPr>
          <w:rFonts w:hAnsi="宋体"/>
        </w:rPr>
        <w:t>(</w:t>
      </w:r>
      <w:r w:rsidR="003D1C6F" w:rsidRPr="00F44444">
        <w:t xml:space="preserve">    </w:t>
      </w:r>
      <w:r w:rsidR="003D1C6F" w:rsidRPr="00F44444">
        <w:rPr>
          <w:rFonts w:hAnsi="宋体"/>
        </w:rPr>
        <w:t>)</w:t>
      </w:r>
    </w:p>
    <w:p w:rsidR="003D1C6F" w:rsidRPr="00F44444" w:rsidRDefault="003D1C6F" w:rsidP="003D1C6F">
      <w:pPr>
        <w:ind w:firstLineChars="200" w:firstLine="480"/>
      </w:pPr>
      <w:r w:rsidRPr="00F44444">
        <w:t xml:space="preserve">(A) </w:t>
      </w:r>
      <w:r w:rsidR="00801831" w:rsidRPr="00801831">
        <w:rPr>
          <w:position w:val="-12"/>
        </w:rPr>
        <w:object w:dxaOrig="700" w:dyaOrig="360">
          <v:shape id="_x0000_i1081" type="#_x0000_t75" style="width:35.1pt;height:18pt" o:ole="">
            <v:imagedata r:id="rId123" o:title=""/>
          </v:shape>
          <o:OLEObject Type="Embed" ProgID="Equation.DSMT4" ShapeID="_x0000_i1081" DrawAspect="Content" ObjectID="_1695997451" r:id="rId124"/>
        </w:object>
      </w:r>
      <w:r w:rsidRPr="00F44444">
        <w:rPr>
          <w:rFonts w:hAnsi="宋体"/>
        </w:rPr>
        <w:t>对任意</w:t>
      </w:r>
      <w:r w:rsidR="00801831" w:rsidRPr="00025957">
        <w:rPr>
          <w:position w:val="-4"/>
        </w:rPr>
        <w:object w:dxaOrig="200" w:dyaOrig="200">
          <v:shape id="_x0000_i1082" type="#_x0000_t75" style="width:10.15pt;height:10.15pt" o:ole="">
            <v:imagedata r:id="rId125" o:title=""/>
          </v:shape>
          <o:OLEObject Type="Embed" ProgID="Equation.DSMT4" ShapeID="_x0000_i1082" DrawAspect="Content" ObjectID="_1695997452" r:id="rId126"/>
        </w:object>
      </w:r>
      <w:r w:rsidRPr="00F44444">
        <w:rPr>
          <w:rFonts w:hAnsi="宋体"/>
        </w:rPr>
        <w:t>成立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44444">
        <w:t xml:space="preserve">(B) </w:t>
      </w:r>
      <w:r w:rsidR="00801831" w:rsidRPr="00801831">
        <w:rPr>
          <w:position w:val="-12"/>
        </w:rPr>
        <w:object w:dxaOrig="680" w:dyaOrig="360">
          <v:shape id="_x0000_i1083" type="#_x0000_t75" style="width:34.15pt;height:18pt" o:ole="">
            <v:imagedata r:id="rId127" o:title=""/>
          </v:shape>
          <o:OLEObject Type="Embed" ProgID="Equation.DSMT4" ShapeID="_x0000_i1083" DrawAspect="Content" ObjectID="_1695997453" r:id="rId128"/>
        </w:object>
      </w:r>
      <w:r w:rsidRPr="00F44444">
        <w:rPr>
          <w:rFonts w:hAnsi="宋体"/>
        </w:rPr>
        <w:t>对任意</w:t>
      </w:r>
      <w:r w:rsidR="00801831" w:rsidRPr="00025957">
        <w:rPr>
          <w:position w:val="-4"/>
        </w:rPr>
        <w:object w:dxaOrig="200" w:dyaOrig="200">
          <v:shape id="_x0000_i1084" type="#_x0000_t75" style="width:10.15pt;height:10.15pt" o:ole="">
            <v:imagedata r:id="rId129" o:title=""/>
          </v:shape>
          <o:OLEObject Type="Embed" ProgID="Equation.DSMT4" ShapeID="_x0000_i1084" DrawAspect="Content" ObjectID="_1695997454" r:id="rId130"/>
        </w:object>
      </w:r>
      <w:r w:rsidRPr="00F44444">
        <w:rPr>
          <w:rFonts w:hAnsi="宋体"/>
        </w:rPr>
        <w:t>成立</w:t>
      </w:r>
      <w:r>
        <w:rPr>
          <w:rFonts w:hint="eastAsia"/>
        </w:rPr>
        <w:t>．</w:t>
      </w:r>
    </w:p>
    <w:p w:rsidR="003D1C6F" w:rsidRPr="00F44444" w:rsidRDefault="003D1C6F" w:rsidP="003D1C6F">
      <w:pPr>
        <w:ind w:firstLineChars="200" w:firstLine="480"/>
      </w:pPr>
      <w:r>
        <w:t xml:space="preserve">(C) </w:t>
      </w:r>
      <w:r w:rsidRPr="00F44444">
        <w:rPr>
          <w:rFonts w:hAnsi="宋体"/>
        </w:rPr>
        <w:t>极限</w:t>
      </w:r>
      <w:r w:rsidR="00801831" w:rsidRPr="00801831">
        <w:rPr>
          <w:position w:val="-18"/>
        </w:rPr>
        <w:object w:dxaOrig="800" w:dyaOrig="420">
          <v:shape id="_x0000_i1085" type="#_x0000_t75" style="width:40.15pt;height:21.25pt" o:ole="">
            <v:imagedata r:id="rId131" o:title=""/>
          </v:shape>
          <o:OLEObject Type="Embed" ProgID="Equation.DSMT4" ShapeID="_x0000_i1085" DrawAspect="Content" ObjectID="_1695997455" r:id="rId132"/>
        </w:object>
      </w:r>
      <w:r w:rsidRPr="00F44444">
        <w:rPr>
          <w:rFonts w:hAnsi="宋体"/>
        </w:rPr>
        <w:t>不存在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44444">
        <w:t xml:space="preserve">(D) </w:t>
      </w:r>
      <w:r w:rsidRPr="00F44444">
        <w:rPr>
          <w:rFonts w:hAnsi="宋体"/>
        </w:rPr>
        <w:t>极限</w:t>
      </w:r>
      <w:r w:rsidR="00801831" w:rsidRPr="00801831">
        <w:rPr>
          <w:position w:val="-18"/>
        </w:rPr>
        <w:object w:dxaOrig="800" w:dyaOrig="420">
          <v:shape id="_x0000_i1086" type="#_x0000_t75" style="width:40.15pt;height:21.25pt" o:ole="">
            <v:imagedata r:id="rId133" o:title=""/>
          </v:shape>
          <o:OLEObject Type="Embed" ProgID="Equation.DSMT4" ShapeID="_x0000_i1086" DrawAspect="Content" ObjectID="_1695997456" r:id="rId134"/>
        </w:object>
      </w:r>
      <w:r w:rsidRPr="00F44444">
        <w:rPr>
          <w:rFonts w:hAnsi="宋体"/>
        </w:rPr>
        <w:t>不存在</w:t>
      </w:r>
      <w:r>
        <w:rPr>
          <w:rFonts w:hint="eastAsia"/>
        </w:rPr>
        <w:t>．</w:t>
      </w:r>
    </w:p>
    <w:p w:rsidR="003D1C6F" w:rsidRDefault="003D1C6F" w:rsidP="003D1C6F">
      <w:pPr>
        <w:rPr>
          <w:rFonts w:hAnsi="宋体"/>
          <w:bCs/>
        </w:rPr>
      </w:pPr>
    </w:p>
    <w:p w:rsidR="003D1C6F" w:rsidRPr="008749E1" w:rsidRDefault="003D1C6F" w:rsidP="003D1C6F">
      <w:pPr>
        <w:ind w:left="480" w:hangingChars="200" w:hanging="480"/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应选</w:t>
      </w:r>
      <w:r>
        <w:rPr>
          <w:rFonts w:hAnsi="宋体" w:hint="eastAsia"/>
          <w:bCs/>
        </w:rPr>
        <w:t>(D)</w:t>
      </w:r>
      <w:r>
        <w:rPr>
          <w:rFonts w:hAnsi="宋体" w:hint="eastAsia"/>
          <w:bCs/>
        </w:rPr>
        <w:t>．</w:t>
      </w:r>
      <w:r>
        <w:rPr>
          <w:rFonts w:hAnsi="宋体"/>
        </w:rPr>
        <w:t>由题设</w:t>
      </w:r>
      <w:r w:rsidR="00801831" w:rsidRPr="00801831">
        <w:rPr>
          <w:position w:val="-18"/>
        </w:rPr>
        <w:object w:dxaOrig="980" w:dyaOrig="420">
          <v:shape id="_x0000_i1087" type="#_x0000_t75" style="width:48.9pt;height:21.25pt" o:ole="">
            <v:imagedata r:id="rId135" o:title=""/>
          </v:shape>
          <o:OLEObject Type="Embed" ProgID="Equation.DSMT4" ShapeID="_x0000_i1087" DrawAspect="Content" ObjectID="_1695997457" r:id="rId136"/>
        </w:object>
      </w:r>
      <w:r>
        <w:rPr>
          <w:rFonts w:hAnsi="宋体"/>
        </w:rPr>
        <w:t>，假设</w:t>
      </w:r>
      <w:r w:rsidR="00801831" w:rsidRPr="00801831">
        <w:rPr>
          <w:position w:val="-18"/>
        </w:rPr>
        <w:object w:dxaOrig="800" w:dyaOrig="420">
          <v:shape id="_x0000_i1088" type="#_x0000_t75" style="width:40.15pt;height:21.25pt" o:ole="">
            <v:imagedata r:id="rId137" o:title=""/>
          </v:shape>
          <o:OLEObject Type="Embed" ProgID="Equation.DSMT4" ShapeID="_x0000_i1088" DrawAspect="Content" ObjectID="_1695997458" r:id="rId138"/>
        </w:object>
      </w:r>
      <w:r>
        <w:rPr>
          <w:rFonts w:hAnsi="宋体"/>
        </w:rPr>
        <w:t>存在并记为</w:t>
      </w:r>
      <w:r w:rsidR="00801831" w:rsidRPr="00025957">
        <w:rPr>
          <w:position w:val="-4"/>
        </w:rPr>
        <w:object w:dxaOrig="240" w:dyaOrig="260">
          <v:shape id="_x0000_i1089" type="#_x0000_t75" style="width:12pt;height:12.9pt" o:ole="">
            <v:imagedata r:id="rId139" o:title=""/>
          </v:shape>
          <o:OLEObject Type="Embed" ProgID="Equation.DSMT4" ShapeID="_x0000_i1089" DrawAspect="Content" ObjectID="_1695997459" r:id="rId140"/>
        </w:object>
      </w:r>
      <w:r>
        <w:rPr>
          <w:rFonts w:hAnsi="宋体"/>
        </w:rPr>
        <w:t>，则</w:t>
      </w:r>
      <w:r w:rsidR="00801831" w:rsidRPr="00801831">
        <w:rPr>
          <w:position w:val="-30"/>
        </w:rPr>
        <w:object w:dxaOrig="2020" w:dyaOrig="680">
          <v:shape id="_x0000_i1090" type="#_x0000_t75" style="width:101.1pt;height:34.15pt" o:ole="">
            <v:imagedata r:id="rId141" o:title=""/>
          </v:shape>
          <o:OLEObject Type="Embed" ProgID="Equation.DSMT4" ShapeID="_x0000_i1090" DrawAspect="Content" ObjectID="_1695997460" r:id="rId142"/>
        </w:object>
      </w:r>
      <w:r>
        <w:rPr>
          <w:rFonts w:hint="eastAsia"/>
        </w:rPr>
        <w:t>,</w:t>
      </w:r>
      <w:r>
        <w:rPr>
          <w:rFonts w:hAnsi="宋体"/>
        </w:rPr>
        <w:t>这与</w:t>
      </w:r>
      <w:r w:rsidR="00801831" w:rsidRPr="00801831">
        <w:rPr>
          <w:position w:val="-18"/>
        </w:rPr>
        <w:object w:dxaOrig="1020" w:dyaOrig="420">
          <v:shape id="_x0000_i1091" type="#_x0000_t75" style="width:51.25pt;height:21.25pt" o:ole="">
            <v:imagedata r:id="rId143" o:title=""/>
          </v:shape>
          <o:OLEObject Type="Embed" ProgID="Equation.DSMT4" ShapeID="_x0000_i1091" DrawAspect="Content" ObjectID="_1695997461" r:id="rId144"/>
        </w:object>
      </w:r>
      <w:r>
        <w:rPr>
          <w:rFonts w:hAnsi="宋体"/>
        </w:rPr>
        <w:t>矛盾，故假设不成立，</w:t>
      </w:r>
      <w:r w:rsidR="00801831" w:rsidRPr="00801831">
        <w:rPr>
          <w:position w:val="-18"/>
        </w:rPr>
        <w:object w:dxaOrig="800" w:dyaOrig="420">
          <v:shape id="_x0000_i1092" type="#_x0000_t75" style="width:40.15pt;height:21.25pt" o:ole="">
            <v:imagedata r:id="rId145" o:title=""/>
          </v:shape>
          <o:OLEObject Type="Embed" ProgID="Equation.DSMT4" ShapeID="_x0000_i1092" DrawAspect="Content" ObjectID="_1695997462" r:id="rId146"/>
        </w:object>
      </w:r>
      <w:r>
        <w:rPr>
          <w:rFonts w:hAnsi="宋体"/>
        </w:rPr>
        <w:t>不存在</w:t>
      </w:r>
      <w:r>
        <w:t>．</w:t>
      </w:r>
      <w:r>
        <w:rPr>
          <w:rFonts w:hAnsi="宋体"/>
        </w:rPr>
        <w:t>所以选项</w:t>
      </w:r>
      <w:r w:rsidR="00801831" w:rsidRPr="00801831">
        <w:rPr>
          <w:position w:val="-10"/>
        </w:rPr>
        <w:object w:dxaOrig="400" w:dyaOrig="320">
          <v:shape id="_x0000_i1093" type="#_x0000_t75" style="width:19.85pt;height:16.15pt" o:ole="">
            <v:imagedata r:id="rId147" o:title=""/>
          </v:shape>
          <o:OLEObject Type="Embed" ProgID="Equation.DSMT4" ShapeID="_x0000_i1093" DrawAspect="Content" ObjectID="_1695997463" r:id="rId148"/>
        </w:object>
      </w:r>
      <w:r>
        <w:rPr>
          <w:rFonts w:hAnsi="宋体"/>
        </w:rPr>
        <w:t>正确</w:t>
      </w:r>
      <w:r>
        <w:t>．</w:t>
      </w:r>
    </w:p>
    <w:p w:rsidR="001D1A62" w:rsidRDefault="001D1A62" w:rsidP="001D1A62"/>
    <w:p w:rsidR="00722BE0" w:rsidRPr="001D1A62" w:rsidRDefault="00722BE0" w:rsidP="001D1A62"/>
    <w:p w:rsidR="00722BE0" w:rsidRPr="00365330" w:rsidRDefault="00722BE0" w:rsidP="00722BE0">
      <w:pPr>
        <w:tabs>
          <w:tab w:val="left" w:pos="360"/>
        </w:tabs>
        <w:rPr>
          <w:bCs/>
        </w:rPr>
      </w:pPr>
      <w:r w:rsidRPr="00365330">
        <w:rPr>
          <w:rFonts w:hAnsi="宋体"/>
          <w:bCs/>
        </w:rPr>
        <w:lastRenderedPageBreak/>
        <w:t>(</w:t>
      </w:r>
      <w:r w:rsidRPr="00365330">
        <w:rPr>
          <w:bCs/>
        </w:rPr>
        <w:t>2</w:t>
      </w:r>
      <w:r w:rsidRPr="0036533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65330">
        <w:rPr>
          <w:rFonts w:hAnsi="宋体"/>
        </w:rPr>
        <w:t>设</w:t>
      </w:r>
      <w:r w:rsidR="00801831" w:rsidRPr="00801831">
        <w:rPr>
          <w:position w:val="-24"/>
        </w:rPr>
        <w:object w:dxaOrig="2420" w:dyaOrig="660">
          <v:shape id="_x0000_i1094" type="#_x0000_t75" style="width:120.9pt;height:33.25pt" o:ole="">
            <v:imagedata r:id="rId149" o:title=""/>
          </v:shape>
          <o:OLEObject Type="Embed" ProgID="Equation.DSMT4" ShapeID="_x0000_i1094" DrawAspect="Content" ObjectID="_1695997464" r:id="rId150"/>
        </w:object>
      </w:r>
      <w:r w:rsidR="008A1421">
        <w:rPr>
          <w:rFonts w:hint="eastAsia"/>
        </w:rPr>
        <w:t>，</w:t>
      </w:r>
      <w:r w:rsidRPr="00365330">
        <w:rPr>
          <w:rFonts w:hAnsi="宋体"/>
        </w:rPr>
        <w:t>则极限</w:t>
      </w:r>
      <w:r w:rsidR="00801831" w:rsidRPr="00801831">
        <w:rPr>
          <w:position w:val="-18"/>
        </w:rPr>
        <w:object w:dxaOrig="740" w:dyaOrig="420">
          <v:shape id="_x0000_i1095" type="#_x0000_t75" style="width:36.9pt;height:21.25pt" o:ole="">
            <v:imagedata r:id="rId151" o:title=""/>
          </v:shape>
          <o:OLEObject Type="Embed" ProgID="Equation.DSMT4" ShapeID="_x0000_i1095" DrawAspect="Content" ObjectID="_1695997465" r:id="rId152"/>
        </w:object>
      </w:r>
      <w:r w:rsidRPr="00365330">
        <w:rPr>
          <w:rFonts w:hAnsi="宋体"/>
        </w:rPr>
        <w:t>等于</w:t>
      </w:r>
      <w:r w:rsidRPr="00365330">
        <w:rPr>
          <w:rFonts w:hAnsi="宋体"/>
        </w:rPr>
        <w:t>(</w:t>
      </w:r>
      <w:r w:rsidRPr="00365330">
        <w:t xml:space="preserve">    </w:t>
      </w:r>
      <w:r w:rsidRPr="00365330">
        <w:rPr>
          <w:rFonts w:hAnsi="宋体"/>
        </w:rPr>
        <w:t>)</w:t>
      </w:r>
    </w:p>
    <w:p w:rsidR="00722BE0" w:rsidRPr="00365330" w:rsidRDefault="00722BE0" w:rsidP="00722BE0">
      <w:pPr>
        <w:ind w:firstLineChars="200" w:firstLine="480"/>
      </w:pPr>
      <w:r w:rsidRPr="00365330">
        <w:t xml:space="preserve">(A) </w:t>
      </w:r>
      <w:r w:rsidR="00801831" w:rsidRPr="00801831">
        <w:rPr>
          <w:position w:val="-10"/>
        </w:rPr>
        <w:object w:dxaOrig="1100" w:dyaOrig="520">
          <v:shape id="_x0000_i1096" type="#_x0000_t75" style="width:54.9pt;height:25.85pt" o:ole="">
            <v:imagedata r:id="rId153" o:title=""/>
          </v:shape>
          <o:OLEObject Type="Embed" ProgID="Equation.DSMT4" ShapeID="_x0000_i1096" DrawAspect="Content" ObjectID="_1695997466" r:id="rId154"/>
        </w:object>
      </w:r>
      <w:r w:rsidR="008A1421">
        <w:rPr>
          <w:rFonts w:hint="eastAsia"/>
        </w:rPr>
        <w:t>．</w:t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Pr="00365330">
        <w:t xml:space="preserve">(B) </w:t>
      </w:r>
      <w:r w:rsidR="00801831" w:rsidRPr="00801831">
        <w:rPr>
          <w:position w:val="-10"/>
        </w:rPr>
        <w:object w:dxaOrig="1280" w:dyaOrig="520">
          <v:shape id="_x0000_i1097" type="#_x0000_t75" style="width:64.15pt;height:25.85pt" o:ole="">
            <v:imagedata r:id="rId155" o:title=""/>
          </v:shape>
          <o:OLEObject Type="Embed" ProgID="Equation.DSMT4" ShapeID="_x0000_i1097" DrawAspect="Content" ObjectID="_1695997467" r:id="rId156"/>
        </w:object>
      </w:r>
      <w:r w:rsidR="008A1421">
        <w:rPr>
          <w:rFonts w:hint="eastAsia"/>
        </w:rPr>
        <w:t>．</w:t>
      </w:r>
    </w:p>
    <w:p w:rsidR="00722BE0" w:rsidRPr="00365330" w:rsidRDefault="00722BE0" w:rsidP="00722BE0">
      <w:pPr>
        <w:tabs>
          <w:tab w:val="left" w:pos="360"/>
        </w:tabs>
        <w:ind w:firstLineChars="200" w:firstLine="480"/>
      </w:pPr>
      <w:r w:rsidRPr="00365330">
        <w:t xml:space="preserve">(C) </w:t>
      </w:r>
      <w:r w:rsidR="00801831" w:rsidRPr="00801831">
        <w:rPr>
          <w:position w:val="-10"/>
        </w:rPr>
        <w:object w:dxaOrig="1280" w:dyaOrig="520">
          <v:shape id="_x0000_i1098" type="#_x0000_t75" style="width:64.15pt;height:25.85pt" o:ole="">
            <v:imagedata r:id="rId157" o:title=""/>
          </v:shape>
          <o:OLEObject Type="Embed" ProgID="Equation.DSMT4" ShapeID="_x0000_i1098" DrawAspect="Content" ObjectID="_1695997468" r:id="rId158"/>
        </w:object>
      </w:r>
      <w:r w:rsidR="008A1421">
        <w:rPr>
          <w:rFonts w:hint="eastAsia"/>
        </w:rPr>
        <w:t>．</w:t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Pr="00365330">
        <w:t xml:space="preserve">(D) </w:t>
      </w:r>
      <w:r w:rsidR="00801831" w:rsidRPr="00801831">
        <w:rPr>
          <w:position w:val="-10"/>
        </w:rPr>
        <w:object w:dxaOrig="1100" w:dyaOrig="520">
          <v:shape id="_x0000_i1099" type="#_x0000_t75" style="width:54.9pt;height:25.85pt" o:ole="">
            <v:imagedata r:id="rId159" o:title=""/>
          </v:shape>
          <o:OLEObject Type="Embed" ProgID="Equation.DSMT4" ShapeID="_x0000_i1099" DrawAspect="Content" ObjectID="_1695997469" r:id="rId160"/>
        </w:object>
      </w:r>
      <w:r w:rsidR="008A1421">
        <w:rPr>
          <w:rFonts w:hint="eastAsia"/>
        </w:rPr>
        <w:t>．</w:t>
      </w:r>
    </w:p>
    <w:p w:rsidR="0003423D" w:rsidRPr="0003423D" w:rsidRDefault="0003423D" w:rsidP="001D1A62"/>
    <w:p w:rsidR="008A1421" w:rsidRDefault="0003423D" w:rsidP="001D1A62">
      <w:pPr>
        <w:rPr>
          <w:rFonts w:hAnsi="宋体"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应选</w:t>
      </w:r>
      <w:r>
        <w:rPr>
          <w:rFonts w:hAnsi="宋体" w:hint="eastAsia"/>
          <w:bCs/>
        </w:rPr>
        <w:t>(B)</w:t>
      </w:r>
      <w:r>
        <w:rPr>
          <w:rFonts w:hAnsi="宋体" w:hint="eastAsia"/>
          <w:bCs/>
        </w:rPr>
        <w:t>．</w:t>
      </w:r>
      <w:r w:rsidR="008A1421">
        <w:rPr>
          <w:rFonts w:hAnsi="宋体" w:hint="eastAsia"/>
          <w:bCs/>
        </w:rPr>
        <w:t>由</w:t>
      </w:r>
      <w:r w:rsidR="008A1421">
        <w:rPr>
          <w:rFonts w:hAnsi="宋体"/>
        </w:rPr>
        <w:t>换元</w:t>
      </w:r>
      <w:r w:rsidR="008A1421">
        <w:rPr>
          <w:rFonts w:hAnsi="宋体" w:hint="eastAsia"/>
        </w:rPr>
        <w:t>积分</w:t>
      </w:r>
      <w:r w:rsidR="008A1421">
        <w:rPr>
          <w:rFonts w:hAnsi="宋体"/>
        </w:rPr>
        <w:t>法</w:t>
      </w:r>
      <w:r w:rsidR="008A1421">
        <w:rPr>
          <w:rFonts w:hAnsi="宋体" w:hint="eastAsia"/>
        </w:rPr>
        <w:t>得</w:t>
      </w:r>
    </w:p>
    <w:p w:rsidR="001D1A62" w:rsidRDefault="00801831" w:rsidP="008A1421">
      <w:pPr>
        <w:ind w:leftChars="200" w:left="480"/>
        <w:jc w:val="center"/>
      </w:pPr>
      <w:r w:rsidRPr="00801831">
        <w:rPr>
          <w:position w:val="-76"/>
        </w:rPr>
        <w:object w:dxaOrig="6420" w:dyaOrig="1640">
          <v:shape id="_x0000_i1100" type="#_x0000_t75" style="width:321.25pt;height:82.15pt" o:ole="">
            <v:imagedata r:id="rId161" o:title=""/>
          </v:shape>
          <o:OLEObject Type="Embed" ProgID="Equation.DSMT4" ShapeID="_x0000_i1100" DrawAspect="Content" ObjectID="_1695997470" r:id="rId162"/>
        </w:object>
      </w:r>
    </w:p>
    <w:p w:rsidR="008A1421" w:rsidRDefault="008A1421" w:rsidP="008A1421">
      <w:pPr>
        <w:ind w:leftChars="200" w:left="480"/>
        <w:rPr>
          <w:rFonts w:hAnsi="宋体"/>
        </w:rPr>
      </w:pPr>
      <w:r>
        <w:rPr>
          <w:rFonts w:hAnsi="宋体" w:hint="eastAsia"/>
        </w:rPr>
        <w:t>由重要极限之二可得</w:t>
      </w:r>
    </w:p>
    <w:p w:rsidR="001D1A62" w:rsidRDefault="00801831" w:rsidP="008A1421">
      <w:pPr>
        <w:ind w:leftChars="200" w:left="480"/>
        <w:jc w:val="center"/>
        <w:rPr>
          <w:rFonts w:hAnsi="宋体"/>
        </w:rPr>
      </w:pPr>
      <w:r w:rsidRPr="00801831">
        <w:rPr>
          <w:position w:val="-50"/>
        </w:rPr>
        <w:object w:dxaOrig="4840" w:dyaOrig="1120">
          <v:shape id="_x0000_i1101" type="#_x0000_t75" style="width:241.85pt;height:55.85pt" o:ole="">
            <v:imagedata r:id="rId163" o:title=""/>
          </v:shape>
          <o:OLEObject Type="Embed" ProgID="Equation.DSMT4" ShapeID="_x0000_i1101" DrawAspect="Content" ObjectID="_1695997471" r:id="rId164"/>
        </w:object>
      </w:r>
    </w:p>
    <w:p w:rsidR="001D1A62" w:rsidRDefault="001D1A62" w:rsidP="001D1A62"/>
    <w:p w:rsidR="001D1A62" w:rsidRDefault="001D1A62" w:rsidP="00722BE0">
      <w:pPr>
        <w:rPr>
          <w:rFonts w:hAnsi="宋体"/>
          <w:bCs/>
        </w:rPr>
      </w:pPr>
    </w:p>
    <w:p w:rsidR="00722BE0" w:rsidRPr="00365330" w:rsidRDefault="00722BE0" w:rsidP="00722BE0">
      <w:r w:rsidRPr="00365330">
        <w:rPr>
          <w:rFonts w:hAnsi="宋体"/>
          <w:bCs/>
        </w:rPr>
        <w:t>(</w:t>
      </w:r>
      <w:r w:rsidRPr="00365330">
        <w:rPr>
          <w:bCs/>
        </w:rPr>
        <w:t>3</w:t>
      </w:r>
      <w:r w:rsidRPr="0036533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65330">
        <w:rPr>
          <w:rFonts w:hAnsi="宋体"/>
        </w:rPr>
        <w:t>已知</w:t>
      </w:r>
      <w:r w:rsidR="00801831" w:rsidRPr="00801831">
        <w:rPr>
          <w:position w:val="-24"/>
        </w:rPr>
        <w:object w:dxaOrig="859" w:dyaOrig="620">
          <v:shape id="_x0000_i1102" type="#_x0000_t75" style="width:42.9pt;height:30.9pt" o:ole="">
            <v:imagedata r:id="rId165" o:title=""/>
          </v:shape>
          <o:OLEObject Type="Embed" ProgID="Equation.DSMT4" ShapeID="_x0000_i1102" DrawAspect="Content" ObjectID="_1695997472" r:id="rId166"/>
        </w:object>
      </w:r>
      <w:r w:rsidRPr="00365330">
        <w:rPr>
          <w:rFonts w:hAnsi="宋体"/>
        </w:rPr>
        <w:t>是微分方程</w:t>
      </w:r>
      <w:r w:rsidR="00801831" w:rsidRPr="00801831">
        <w:rPr>
          <w:position w:val="-30"/>
        </w:rPr>
        <w:object w:dxaOrig="1500" w:dyaOrig="720">
          <v:shape id="_x0000_i1103" type="#_x0000_t75" style="width:75.25pt;height:36pt" o:ole="">
            <v:imagedata r:id="rId167" o:title=""/>
          </v:shape>
          <o:OLEObject Type="Embed" ProgID="Equation.DSMT4" ShapeID="_x0000_i1103" DrawAspect="Content" ObjectID="_1695997473" r:id="rId168"/>
        </w:object>
      </w:r>
      <w:r w:rsidRPr="00365330">
        <w:rPr>
          <w:rFonts w:hAnsi="宋体"/>
        </w:rPr>
        <w:t>的解，则</w:t>
      </w:r>
      <w:r w:rsidR="00801831" w:rsidRPr="00801831">
        <w:rPr>
          <w:position w:val="-30"/>
        </w:rPr>
        <w:object w:dxaOrig="660" w:dyaOrig="720">
          <v:shape id="_x0000_i1104" type="#_x0000_t75" style="width:33.25pt;height:36pt" o:ole="">
            <v:imagedata r:id="rId169" o:title=""/>
          </v:shape>
          <o:OLEObject Type="Embed" ProgID="Equation.DSMT4" ShapeID="_x0000_i1104" DrawAspect="Content" ObjectID="_1695997474" r:id="rId170"/>
        </w:object>
      </w:r>
      <w:r w:rsidRPr="00365330">
        <w:rPr>
          <w:rFonts w:hAnsi="宋体"/>
        </w:rPr>
        <w:t>的表达式为</w:t>
      </w:r>
      <w:r w:rsidRPr="00365330">
        <w:rPr>
          <w:rFonts w:hAnsi="宋体"/>
        </w:rPr>
        <w:t>(</w:t>
      </w:r>
      <w:r w:rsidRPr="00365330">
        <w:t xml:space="preserve">    </w:t>
      </w:r>
      <w:r w:rsidRPr="00365330">
        <w:rPr>
          <w:rFonts w:hAnsi="宋体"/>
        </w:rPr>
        <w:t>)</w:t>
      </w:r>
    </w:p>
    <w:p w:rsidR="00722BE0" w:rsidRDefault="00722BE0" w:rsidP="00722BE0">
      <w:pPr>
        <w:ind w:firstLineChars="200" w:firstLine="480"/>
      </w:pPr>
      <w:r w:rsidRPr="00365330">
        <w:rPr>
          <w:rFonts w:hAnsi="宋体"/>
        </w:rPr>
        <w:t>(</w:t>
      </w:r>
      <w:r w:rsidRPr="00365330">
        <w:t>A</w:t>
      </w:r>
      <w:r w:rsidRPr="00365330">
        <w:rPr>
          <w:rFonts w:hAnsi="宋体"/>
        </w:rPr>
        <w:t>)</w:t>
      </w:r>
      <w:r w:rsidRPr="00365330">
        <w:t xml:space="preserve"> </w:t>
      </w:r>
      <w:r w:rsidR="00801831" w:rsidRPr="00801831">
        <w:rPr>
          <w:position w:val="-24"/>
        </w:rPr>
        <w:object w:dxaOrig="520" w:dyaOrig="660">
          <v:shape id="_x0000_i1105" type="#_x0000_t75" style="width:25.85pt;height:33.25pt" o:ole="">
            <v:imagedata r:id="rId171" o:title=""/>
          </v:shape>
          <o:OLEObject Type="Embed" ProgID="Equation.DSMT4" ShapeID="_x0000_i1105" DrawAspect="Content" ObjectID="_1695997475" r:id="rId172"/>
        </w:object>
      </w:r>
      <w:r w:rsidR="008A1421">
        <w:rPr>
          <w:rFonts w:hint="eastAsia"/>
        </w:rPr>
        <w:t>．</w:t>
      </w:r>
      <w:r w:rsidRPr="00365330">
        <w:t xml:space="preserve">      (B) </w:t>
      </w:r>
      <w:r w:rsidR="00801831" w:rsidRPr="00801831">
        <w:rPr>
          <w:position w:val="-24"/>
        </w:rPr>
        <w:object w:dxaOrig="360" w:dyaOrig="660">
          <v:shape id="_x0000_i1106" type="#_x0000_t75" style="width:18pt;height:33.25pt" o:ole="">
            <v:imagedata r:id="rId173" o:title=""/>
          </v:shape>
          <o:OLEObject Type="Embed" ProgID="Equation.DSMT4" ShapeID="_x0000_i1106" DrawAspect="Content" ObjectID="_1695997476" r:id="rId174"/>
        </w:object>
      </w:r>
      <w:r w:rsidR="008A1421">
        <w:rPr>
          <w:rFonts w:hint="eastAsia"/>
        </w:rPr>
        <w:t>．</w:t>
      </w:r>
      <w:r w:rsidRPr="00365330">
        <w:t xml:space="preserve">      (C) </w:t>
      </w:r>
      <w:r w:rsidR="00801831" w:rsidRPr="00801831">
        <w:rPr>
          <w:position w:val="-28"/>
        </w:rPr>
        <w:object w:dxaOrig="520" w:dyaOrig="700">
          <v:shape id="_x0000_i1107" type="#_x0000_t75" style="width:25.85pt;height:35.1pt" o:ole="">
            <v:imagedata r:id="rId175" o:title=""/>
          </v:shape>
          <o:OLEObject Type="Embed" ProgID="Equation.DSMT4" ShapeID="_x0000_i1107" DrawAspect="Content" ObjectID="_1695997477" r:id="rId176"/>
        </w:object>
      </w:r>
      <w:r w:rsidR="008A1421">
        <w:rPr>
          <w:rFonts w:hint="eastAsia"/>
        </w:rPr>
        <w:t>．</w:t>
      </w:r>
      <w:r w:rsidR="00B441E1">
        <w:t xml:space="preserve">      </w:t>
      </w:r>
      <w:r w:rsidRPr="00365330">
        <w:t xml:space="preserve">(D) </w:t>
      </w:r>
      <w:r w:rsidR="00801831" w:rsidRPr="00801831">
        <w:rPr>
          <w:position w:val="-28"/>
        </w:rPr>
        <w:object w:dxaOrig="360" w:dyaOrig="700">
          <v:shape id="_x0000_i1108" type="#_x0000_t75" style="width:18pt;height:35.1pt" o:ole="">
            <v:imagedata r:id="rId177" o:title=""/>
          </v:shape>
          <o:OLEObject Type="Embed" ProgID="Equation.DSMT4" ShapeID="_x0000_i1108" DrawAspect="Content" ObjectID="_1695997478" r:id="rId178"/>
        </w:object>
      </w:r>
      <w:r w:rsidR="008A1421">
        <w:rPr>
          <w:rFonts w:hint="eastAsia"/>
        </w:rPr>
        <w:t>．</w:t>
      </w:r>
    </w:p>
    <w:p w:rsidR="0003423D" w:rsidRPr="0003423D" w:rsidRDefault="0003423D" w:rsidP="0003423D"/>
    <w:p w:rsidR="001D1A62" w:rsidRPr="0003423D" w:rsidRDefault="0003423D" w:rsidP="001D1A62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应选</w:t>
      </w:r>
      <w:r>
        <w:rPr>
          <w:rFonts w:hAnsi="宋体" w:hint="eastAsia"/>
          <w:bCs/>
        </w:rPr>
        <w:t>(A)</w:t>
      </w:r>
      <w:r>
        <w:rPr>
          <w:rFonts w:hAnsi="宋体" w:hint="eastAsia"/>
          <w:bCs/>
        </w:rPr>
        <w:t>．</w:t>
      </w:r>
      <w:r w:rsidR="00B441E1">
        <w:rPr>
          <w:rFonts w:hAnsi="宋体" w:hint="eastAsia"/>
        </w:rPr>
        <w:t>由</w:t>
      </w:r>
      <w:r w:rsidR="00801831" w:rsidRPr="00801831">
        <w:rPr>
          <w:position w:val="-24"/>
        </w:rPr>
        <w:object w:dxaOrig="859" w:dyaOrig="620">
          <v:shape id="_x0000_i1109" type="#_x0000_t75" style="width:42.9pt;height:30.9pt" o:ole="">
            <v:imagedata r:id="rId179" o:title=""/>
          </v:shape>
          <o:OLEObject Type="Embed" ProgID="Equation.DSMT4" ShapeID="_x0000_i1109" DrawAspect="Content" ObjectID="_1695997479" r:id="rId180"/>
        </w:object>
      </w:r>
      <w:r w:rsidR="00B441E1">
        <w:rPr>
          <w:rFonts w:hint="eastAsia"/>
        </w:rPr>
        <w:t>得</w:t>
      </w:r>
      <w:r w:rsidR="00801831" w:rsidRPr="00801831">
        <w:rPr>
          <w:position w:val="-24"/>
        </w:rPr>
        <w:object w:dxaOrig="1219" w:dyaOrig="620">
          <v:shape id="_x0000_i1110" type="#_x0000_t75" style="width:60.9pt;height:30.9pt" o:ole="">
            <v:imagedata r:id="rId181" o:title=""/>
          </v:shape>
          <o:OLEObject Type="Embed" ProgID="Equation.DSMT4" ShapeID="_x0000_i1110" DrawAspect="Content" ObjectID="_1695997480" r:id="rId182"/>
        </w:object>
      </w:r>
      <w:r w:rsidR="00B441E1">
        <w:rPr>
          <w:rFonts w:hint="eastAsia"/>
        </w:rPr>
        <w:t>．</w:t>
      </w:r>
      <w:r w:rsidR="001D1A62">
        <w:rPr>
          <w:rFonts w:hAnsi="宋体"/>
        </w:rPr>
        <w:t>代入微分方程</w:t>
      </w:r>
      <w:r w:rsidR="00B441E1">
        <w:rPr>
          <w:rFonts w:hAnsi="宋体" w:hint="eastAsia"/>
        </w:rPr>
        <w:t>得</w:t>
      </w:r>
    </w:p>
    <w:p w:rsidR="001D1A62" w:rsidRDefault="00801831" w:rsidP="00B441E1">
      <w:pPr>
        <w:ind w:leftChars="200" w:left="480"/>
        <w:jc w:val="center"/>
      </w:pPr>
      <w:r w:rsidRPr="00801831">
        <w:rPr>
          <w:position w:val="-30"/>
        </w:rPr>
        <w:object w:dxaOrig="6399" w:dyaOrig="720">
          <v:shape id="_x0000_i1111" type="#_x0000_t75" style="width:319.85pt;height:36pt" o:ole="">
            <v:imagedata r:id="rId183" o:title=""/>
          </v:shape>
          <o:OLEObject Type="Embed" ProgID="Equation.DSMT4" ShapeID="_x0000_i1111" DrawAspect="Content" ObjectID="_1695997481" r:id="rId184"/>
        </w:object>
      </w:r>
    </w:p>
    <w:p w:rsidR="001D1A62" w:rsidRDefault="001D1A62" w:rsidP="001D1A62"/>
    <w:p w:rsidR="00722BE0" w:rsidRDefault="00722BE0" w:rsidP="00722BE0"/>
    <w:p w:rsidR="003D1C6F" w:rsidRPr="00F75A7B" w:rsidRDefault="00722BE0" w:rsidP="003D1C6F">
      <w:pPr>
        <w:ind w:left="480" w:hangingChars="200" w:hanging="480"/>
      </w:pPr>
      <w:r w:rsidRPr="00365330">
        <w:rPr>
          <w:rFonts w:hAnsi="宋体"/>
          <w:bCs/>
        </w:rPr>
        <w:t>(</w:t>
      </w:r>
      <w:r w:rsidRPr="00365330">
        <w:rPr>
          <w:bCs/>
        </w:rPr>
        <w:t>4</w:t>
      </w:r>
      <w:r w:rsidRPr="00365330">
        <w:rPr>
          <w:rFonts w:hAnsi="宋体"/>
          <w:bCs/>
        </w:rPr>
        <w:t>)</w:t>
      </w:r>
      <w:r w:rsidR="003D1C6F" w:rsidRPr="003D1C6F">
        <w:rPr>
          <w:rStyle w:val="ae"/>
          <w:rFonts w:hint="eastAsia"/>
        </w:rPr>
        <w:t>【同试卷一第</w:t>
      </w:r>
      <w:r w:rsidR="009D5F92">
        <w:rPr>
          <w:rStyle w:val="ae"/>
          <w:rFonts w:hint="eastAsia"/>
        </w:rPr>
        <w:t>二</w:t>
      </w:r>
      <w:r w:rsidR="003D1C6F" w:rsidRPr="003D1C6F">
        <w:rPr>
          <w:rStyle w:val="ae"/>
        </w:rPr>
        <w:t>(1)</w:t>
      </w:r>
      <w:r w:rsidR="003D1C6F" w:rsidRPr="003D1C6F">
        <w:rPr>
          <w:rStyle w:val="ae"/>
          <w:rFonts w:hint="eastAsia"/>
        </w:rPr>
        <w:t>题】</w:t>
      </w:r>
      <w:r w:rsidR="003D1C6F" w:rsidRPr="00F44444">
        <w:rPr>
          <w:rFonts w:hAnsi="宋体"/>
        </w:rPr>
        <w:t>设函数</w:t>
      </w:r>
      <w:r w:rsidR="00801831" w:rsidRPr="00801831">
        <w:rPr>
          <w:position w:val="-10"/>
        </w:rPr>
        <w:object w:dxaOrig="540" w:dyaOrig="320">
          <v:shape id="_x0000_i1112" type="#_x0000_t75" style="width:27.25pt;height:16.15pt" o:ole="">
            <v:imagedata r:id="rId185" o:title=""/>
          </v:shape>
          <o:OLEObject Type="Embed" ProgID="Equation.DSMT4" ShapeID="_x0000_i1112" DrawAspect="Content" ObjectID="_1695997482" r:id="rId186"/>
        </w:object>
      </w:r>
      <w:r w:rsidR="003D1C6F" w:rsidRPr="00F44444">
        <w:rPr>
          <w:rFonts w:hAnsi="宋体"/>
        </w:rPr>
        <w:t>在</w:t>
      </w:r>
      <w:r w:rsidR="00801831" w:rsidRPr="00801831">
        <w:rPr>
          <w:position w:val="-10"/>
        </w:rPr>
        <w:object w:dxaOrig="940" w:dyaOrig="320">
          <v:shape id="_x0000_i1113" type="#_x0000_t75" style="width:47.1pt;height:16.15pt" o:ole="">
            <v:imagedata r:id="rId187" o:title=""/>
          </v:shape>
          <o:OLEObject Type="Embed" ProgID="Equation.DSMT4" ShapeID="_x0000_i1113" DrawAspect="Content" ObjectID="_1695997483" r:id="rId188"/>
        </w:object>
      </w:r>
      <w:r w:rsidR="003D1C6F" w:rsidRPr="00F44444">
        <w:rPr>
          <w:rFonts w:hAnsi="宋体"/>
        </w:rPr>
        <w:t>内连续，其导函数的图形如图所示，则</w:t>
      </w:r>
      <w:r w:rsidR="00801831" w:rsidRPr="00801831">
        <w:rPr>
          <w:position w:val="-10"/>
        </w:rPr>
        <w:object w:dxaOrig="540" w:dyaOrig="320">
          <v:shape id="_x0000_i1114" type="#_x0000_t75" style="width:27.25pt;height:16.15pt" o:ole="">
            <v:imagedata r:id="rId189" o:title=""/>
          </v:shape>
          <o:OLEObject Type="Embed" ProgID="Equation.DSMT4" ShapeID="_x0000_i1114" DrawAspect="Content" ObjectID="_1695997484" r:id="rId190"/>
        </w:object>
      </w:r>
      <w:r w:rsidR="003D1C6F" w:rsidRPr="00F44444">
        <w:rPr>
          <w:rFonts w:hAnsi="宋体"/>
        </w:rPr>
        <w:t>有</w:t>
      </w:r>
      <w:r w:rsidR="003D1C6F" w:rsidRPr="00F44444">
        <w:rPr>
          <w:rFonts w:hAnsi="宋体"/>
        </w:rPr>
        <w:t>(</w:t>
      </w:r>
      <w:r w:rsidR="003D1C6F" w:rsidRPr="00F44444">
        <w:t xml:space="preserve">    </w:t>
      </w:r>
      <w:r w:rsidR="003D1C6F" w:rsidRPr="00F44444">
        <w:rPr>
          <w:rFonts w:hAnsi="宋体"/>
        </w:rPr>
        <w:t>)</w:t>
      </w:r>
    </w:p>
    <w:p w:rsidR="003D1C6F" w:rsidRPr="00F44444" w:rsidRDefault="007D6F54" w:rsidP="003D1C6F">
      <w:pPr>
        <w:ind w:leftChars="200" w:left="480"/>
        <w:jc w:val="center"/>
      </w:pPr>
      <w:r>
        <w:rPr>
          <w:noProof/>
        </w:rPr>
        <w:drawing>
          <wp:inline distT="0" distB="0" distL="0" distR="0">
            <wp:extent cx="2032631" cy="1260231"/>
            <wp:effectExtent l="19050" t="0" r="5719" b="0"/>
            <wp:docPr id="2" name="图片 1" descr="200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3A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155" cy="12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C6F" w:rsidRPr="00F44444" w:rsidRDefault="003D1C6F" w:rsidP="003D1C6F">
      <w:pPr>
        <w:ind w:leftChars="200" w:left="480"/>
      </w:pPr>
      <w:r w:rsidRPr="00F44444">
        <w:rPr>
          <w:rFonts w:hAnsi="宋体"/>
        </w:rPr>
        <w:t>(</w:t>
      </w:r>
      <w:r w:rsidRPr="00F44444">
        <w:t>A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一个极小值点和两个极大值点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F44444">
        <w:rPr>
          <w:rFonts w:hAnsi="宋体"/>
        </w:rPr>
        <w:t>(</w:t>
      </w:r>
      <w:r w:rsidRPr="00F44444">
        <w:t>B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两个极小值点和一个极大值点</w:t>
      </w:r>
      <w:r>
        <w:rPr>
          <w:rFonts w:hint="eastAsia"/>
        </w:rPr>
        <w:t>．</w:t>
      </w:r>
    </w:p>
    <w:p w:rsidR="003D1C6F" w:rsidRPr="00F75A7B" w:rsidRDefault="003D1C6F" w:rsidP="003D1C6F">
      <w:pPr>
        <w:ind w:leftChars="200" w:left="480"/>
      </w:pPr>
      <w:r w:rsidRPr="00F44444">
        <w:rPr>
          <w:rFonts w:hAnsi="宋体"/>
        </w:rPr>
        <w:t>(</w:t>
      </w:r>
      <w:r w:rsidRPr="00F44444">
        <w:t>C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两个极小值点和两个极大值点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F44444">
        <w:rPr>
          <w:rFonts w:hAnsi="宋体"/>
        </w:rPr>
        <w:t>(</w:t>
      </w:r>
      <w:r w:rsidRPr="00F44444">
        <w:t>D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三个极小值点和一个极大值点</w:t>
      </w:r>
      <w:r>
        <w:rPr>
          <w:rFonts w:hint="eastAsia"/>
        </w:rPr>
        <w:t>．</w:t>
      </w:r>
    </w:p>
    <w:p w:rsidR="003D1C6F" w:rsidRDefault="003D1C6F" w:rsidP="003D1C6F">
      <w:pPr>
        <w:rPr>
          <w:rFonts w:hAnsi="宋体"/>
          <w:bCs/>
        </w:rPr>
      </w:pPr>
    </w:p>
    <w:p w:rsidR="003D1C6F" w:rsidRPr="00C0798B" w:rsidRDefault="003D1C6F" w:rsidP="003D1C6F">
      <w:pPr>
        <w:ind w:left="480" w:hangingChars="200" w:hanging="480"/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应选</w:t>
      </w:r>
      <w:r>
        <w:rPr>
          <w:rFonts w:hAnsi="宋体" w:hint="eastAsia"/>
          <w:bCs/>
        </w:rPr>
        <w:t>(C)</w:t>
      </w:r>
      <w:r>
        <w:rPr>
          <w:rFonts w:hAnsi="宋体" w:hint="eastAsia"/>
          <w:bCs/>
        </w:rPr>
        <w:t>．</w:t>
      </w:r>
      <w:r>
        <w:rPr>
          <w:rFonts w:hAnsi="宋体"/>
        </w:rPr>
        <w:t>根据导函数的图形可知，一阶导数为零的点有</w:t>
      </w:r>
      <w:r>
        <w:t>3</w:t>
      </w:r>
      <w:r>
        <w:rPr>
          <w:rFonts w:hAnsi="宋体"/>
        </w:rPr>
        <w:t>个；</w:t>
      </w:r>
      <w:r w:rsidR="00801831" w:rsidRPr="00801831">
        <w:rPr>
          <w:position w:val="-6"/>
        </w:rPr>
        <w:object w:dxaOrig="560" w:dyaOrig="279">
          <v:shape id="_x0000_i1115" type="#_x0000_t75" style="width:28.15pt;height:13.85pt" o:ole="">
            <v:imagedata r:id="rId192" o:title=""/>
          </v:shape>
          <o:OLEObject Type="Embed" ProgID="Equation.DSMT4" ShapeID="_x0000_i1115" DrawAspect="Content" ObjectID="_1695997485" r:id="rId193"/>
        </w:object>
      </w:r>
      <w:r>
        <w:rPr>
          <w:rFonts w:hAnsi="宋体"/>
        </w:rPr>
        <w:t>是导数不存在的点</w:t>
      </w:r>
      <w:r>
        <w:t>．</w:t>
      </w:r>
      <w:r>
        <w:rPr>
          <w:rFonts w:hAnsi="宋体"/>
        </w:rPr>
        <w:t>第一个交点左右两侧导数符号由正变为负，是极大值点；第二</w:t>
      </w:r>
      <w:r>
        <w:rPr>
          <w:rFonts w:hAnsi="宋体"/>
        </w:rPr>
        <w:lastRenderedPageBreak/>
        <w:t>个交点和第三个交点左右两侧导数符号由负变为正，是极小值点</w:t>
      </w:r>
      <w:r>
        <w:rPr>
          <w:rFonts w:hAnsi="宋体" w:hint="eastAsia"/>
        </w:rPr>
        <w:t>．</w:t>
      </w:r>
      <w:r>
        <w:rPr>
          <w:rFonts w:hAnsi="宋体"/>
        </w:rPr>
        <w:t>对导数不存在的点</w:t>
      </w:r>
      <w:r w:rsidR="00801831" w:rsidRPr="00801831">
        <w:rPr>
          <w:position w:val="-6"/>
        </w:rPr>
        <w:object w:dxaOrig="560" w:dyaOrig="279">
          <v:shape id="_x0000_i1116" type="#_x0000_t75" style="width:28.15pt;height:13.85pt" o:ole="">
            <v:imagedata r:id="rId194" o:title=""/>
          </v:shape>
          <o:OLEObject Type="Embed" ProgID="Equation.DSMT4" ShapeID="_x0000_i1116" DrawAspect="Content" ObjectID="_1695997486" r:id="rId195"/>
        </w:object>
      </w:r>
      <w:r>
        <w:t>．</w:t>
      </w:r>
      <w:r>
        <w:rPr>
          <w:rFonts w:hAnsi="宋体"/>
        </w:rPr>
        <w:t>左侧一阶导数为正，右侧一阶导数为负，可见</w:t>
      </w:r>
      <w:r w:rsidR="00801831" w:rsidRPr="00801831">
        <w:rPr>
          <w:position w:val="-6"/>
        </w:rPr>
        <w:object w:dxaOrig="560" w:dyaOrig="279">
          <v:shape id="_x0000_i1117" type="#_x0000_t75" style="width:28.15pt;height:13.85pt" o:ole="">
            <v:imagedata r:id="rId196" o:title=""/>
          </v:shape>
          <o:OLEObject Type="Embed" ProgID="Equation.DSMT4" ShapeID="_x0000_i1117" DrawAspect="Content" ObjectID="_1695997487" r:id="rId197"/>
        </w:object>
      </w:r>
      <w:r>
        <w:rPr>
          <w:rFonts w:hAnsi="宋体"/>
        </w:rPr>
        <w:t>为极大值点</w:t>
      </w:r>
      <w:r>
        <w:t>．</w:t>
      </w:r>
      <w:r>
        <w:rPr>
          <w:rFonts w:hAnsi="宋体"/>
        </w:rPr>
        <w:t>故</w:t>
      </w:r>
      <w:r w:rsidR="00801831" w:rsidRPr="00801831">
        <w:rPr>
          <w:position w:val="-10"/>
        </w:rPr>
        <w:object w:dxaOrig="540" w:dyaOrig="320">
          <v:shape id="_x0000_i1118" type="#_x0000_t75" style="width:27.25pt;height:16.15pt" o:ole="">
            <v:imagedata r:id="rId198" o:title=""/>
          </v:shape>
          <o:OLEObject Type="Embed" ProgID="Equation.DSMT4" ShapeID="_x0000_i1118" DrawAspect="Content" ObjectID="_1695997488" r:id="rId199"/>
        </w:object>
      </w:r>
      <w:r>
        <w:rPr>
          <w:rFonts w:hAnsi="宋体"/>
        </w:rPr>
        <w:t>共有两个极小值点和两个极大值点</w:t>
      </w:r>
      <w:r>
        <w:rPr>
          <w:rFonts w:hAnsi="宋体" w:hint="eastAsia"/>
        </w:rPr>
        <w:t>．</w:t>
      </w:r>
    </w:p>
    <w:p w:rsidR="001D1A62" w:rsidRDefault="001D1A62" w:rsidP="003D1C6F">
      <w:pPr>
        <w:rPr>
          <w:b/>
          <w:bCs/>
          <w:highlight w:val="green"/>
        </w:rPr>
      </w:pPr>
    </w:p>
    <w:p w:rsidR="001D1A62" w:rsidRPr="001D1A62" w:rsidRDefault="001D1A62" w:rsidP="001D1A62"/>
    <w:p w:rsidR="00722BE0" w:rsidRPr="00365330" w:rsidRDefault="00722BE0" w:rsidP="00722BE0">
      <w:r w:rsidRPr="00365330">
        <w:rPr>
          <w:rFonts w:hAnsi="宋体"/>
          <w:bCs/>
        </w:rPr>
        <w:t>(</w:t>
      </w:r>
      <w:r w:rsidRPr="00365330">
        <w:rPr>
          <w:bCs/>
        </w:rPr>
        <w:t>5</w:t>
      </w:r>
      <w:r w:rsidRPr="0036533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65330">
        <w:rPr>
          <w:rFonts w:hAnsi="宋体"/>
        </w:rPr>
        <w:t>设</w:t>
      </w:r>
      <w:r w:rsidR="00801831" w:rsidRPr="00801831">
        <w:rPr>
          <w:position w:val="-24"/>
        </w:rPr>
        <w:object w:dxaOrig="1540" w:dyaOrig="660">
          <v:shape id="_x0000_i1119" type="#_x0000_t75" style="width:77.1pt;height:33.25pt" o:ole="">
            <v:imagedata r:id="rId200" o:title=""/>
          </v:shape>
          <o:OLEObject Type="Embed" ProgID="Equation.DSMT4" ShapeID="_x0000_i1119" DrawAspect="Content" ObjectID="_1695997489" r:id="rId201"/>
        </w:object>
      </w:r>
      <w:r w:rsidR="00D75835">
        <w:rPr>
          <w:rFonts w:hint="eastAsia"/>
        </w:rPr>
        <w:t>，</w:t>
      </w:r>
      <w:r w:rsidR="00801831" w:rsidRPr="00801831">
        <w:rPr>
          <w:position w:val="-24"/>
        </w:rPr>
        <w:object w:dxaOrig="1500" w:dyaOrig="660">
          <v:shape id="_x0000_i1120" type="#_x0000_t75" style="width:75.25pt;height:33.25pt" o:ole="">
            <v:imagedata r:id="rId202" o:title=""/>
          </v:shape>
          <o:OLEObject Type="Embed" ProgID="Equation.DSMT4" ShapeID="_x0000_i1120" DrawAspect="Content" ObjectID="_1695997490" r:id="rId203"/>
        </w:object>
      </w:r>
      <w:r w:rsidR="00D75835">
        <w:rPr>
          <w:rFonts w:hint="eastAsia"/>
        </w:rPr>
        <w:t>，</w:t>
      </w:r>
      <w:r w:rsidRPr="00365330">
        <w:rPr>
          <w:rFonts w:hAnsi="宋体"/>
        </w:rPr>
        <w:t>则</w:t>
      </w:r>
      <w:r w:rsidRPr="00365330">
        <w:rPr>
          <w:rFonts w:hAnsi="宋体"/>
        </w:rPr>
        <w:t>(</w:t>
      </w:r>
      <w:r w:rsidRPr="00365330">
        <w:t xml:space="preserve">    </w:t>
      </w:r>
      <w:r w:rsidRPr="00365330">
        <w:rPr>
          <w:rFonts w:hAnsi="宋体"/>
        </w:rPr>
        <w:t>)</w:t>
      </w:r>
    </w:p>
    <w:p w:rsidR="00722BE0" w:rsidRDefault="00722BE0" w:rsidP="00D75835">
      <w:pPr>
        <w:ind w:leftChars="200" w:left="480"/>
      </w:pPr>
      <w:r w:rsidRPr="00365330">
        <w:t xml:space="preserve">(A) </w:t>
      </w:r>
      <w:r w:rsidR="00801831" w:rsidRPr="00801831">
        <w:rPr>
          <w:position w:val="-12"/>
        </w:rPr>
        <w:object w:dxaOrig="980" w:dyaOrig="360">
          <v:shape id="_x0000_i1121" type="#_x0000_t75" style="width:48.9pt;height:18pt" o:ole="">
            <v:imagedata r:id="rId204" o:title=""/>
          </v:shape>
          <o:OLEObject Type="Embed" ProgID="Equation.DSMT4" ShapeID="_x0000_i1121" DrawAspect="Content" ObjectID="_1695997491" r:id="rId205"/>
        </w:object>
      </w:r>
      <w:r w:rsidR="00D75835">
        <w:rPr>
          <w:rFonts w:hint="eastAsia"/>
        </w:rPr>
        <w:t>．</w:t>
      </w:r>
      <w:r w:rsidR="00D75835">
        <w:rPr>
          <w:rFonts w:hint="eastAsia"/>
        </w:rPr>
        <w:t xml:space="preserve">  </w:t>
      </w:r>
      <w:r w:rsidRPr="00365330">
        <w:t xml:space="preserve">(B) </w:t>
      </w:r>
      <w:r w:rsidR="00801831" w:rsidRPr="00801831">
        <w:rPr>
          <w:position w:val="-12"/>
        </w:rPr>
        <w:object w:dxaOrig="960" w:dyaOrig="360">
          <v:shape id="_x0000_i1122" type="#_x0000_t75" style="width:48pt;height:18pt" o:ole="">
            <v:imagedata r:id="rId206" o:title=""/>
          </v:shape>
          <o:OLEObject Type="Embed" ProgID="Equation.DSMT4" ShapeID="_x0000_i1122" DrawAspect="Content" ObjectID="_1695997492" r:id="rId207"/>
        </w:object>
      </w:r>
      <w:r w:rsidR="00D75835">
        <w:rPr>
          <w:rFonts w:hint="eastAsia"/>
        </w:rPr>
        <w:t>．</w:t>
      </w:r>
      <w:r w:rsidR="00D75835">
        <w:rPr>
          <w:rFonts w:hint="eastAsia"/>
        </w:rPr>
        <w:t xml:space="preserve">  </w:t>
      </w:r>
      <w:r w:rsidRPr="00365330">
        <w:t xml:space="preserve">(C) </w:t>
      </w:r>
      <w:r w:rsidR="00801831" w:rsidRPr="00801831">
        <w:rPr>
          <w:position w:val="-12"/>
        </w:rPr>
        <w:object w:dxaOrig="980" w:dyaOrig="360">
          <v:shape id="_x0000_i1123" type="#_x0000_t75" style="width:48.9pt;height:18pt" o:ole="">
            <v:imagedata r:id="rId208" o:title=""/>
          </v:shape>
          <o:OLEObject Type="Embed" ProgID="Equation.DSMT4" ShapeID="_x0000_i1123" DrawAspect="Content" ObjectID="_1695997493" r:id="rId209"/>
        </w:object>
      </w:r>
      <w:r w:rsidR="00D75835">
        <w:rPr>
          <w:rFonts w:hint="eastAsia"/>
        </w:rPr>
        <w:t>．</w:t>
      </w:r>
      <w:r w:rsidR="00D75835">
        <w:rPr>
          <w:rFonts w:hint="eastAsia"/>
        </w:rPr>
        <w:t xml:space="preserve">  </w:t>
      </w:r>
      <w:r w:rsidRPr="00365330">
        <w:t xml:space="preserve">(D) </w:t>
      </w:r>
      <w:r w:rsidR="00801831" w:rsidRPr="00801831">
        <w:rPr>
          <w:position w:val="-12"/>
        </w:rPr>
        <w:object w:dxaOrig="960" w:dyaOrig="360">
          <v:shape id="_x0000_i1124" type="#_x0000_t75" style="width:48pt;height:18pt" o:ole="">
            <v:imagedata r:id="rId210" o:title=""/>
          </v:shape>
          <o:OLEObject Type="Embed" ProgID="Equation.DSMT4" ShapeID="_x0000_i1124" DrawAspect="Content" ObjectID="_1695997494" r:id="rId211"/>
        </w:object>
      </w:r>
      <w:r w:rsidR="00D75835">
        <w:rPr>
          <w:rFonts w:hint="eastAsia"/>
        </w:rPr>
        <w:t>．</w:t>
      </w:r>
    </w:p>
    <w:p w:rsidR="0003423D" w:rsidRPr="0003423D" w:rsidRDefault="0003423D" w:rsidP="0003423D"/>
    <w:p w:rsidR="001D1A62" w:rsidRPr="0003423D" w:rsidRDefault="0003423D" w:rsidP="004E6BBE">
      <w:pPr>
        <w:ind w:left="480" w:hangingChars="200" w:hanging="480"/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应选</w:t>
      </w:r>
      <w:r>
        <w:rPr>
          <w:rFonts w:hAnsi="宋体" w:hint="eastAsia"/>
          <w:bCs/>
        </w:rPr>
        <w:t>(B)</w:t>
      </w:r>
      <w:r>
        <w:rPr>
          <w:rFonts w:hAnsi="宋体" w:hint="eastAsia"/>
          <w:bCs/>
        </w:rPr>
        <w:t>．</w:t>
      </w:r>
      <w:r w:rsidR="001D1A62">
        <w:rPr>
          <w:rFonts w:hAnsi="宋体"/>
        </w:rPr>
        <w:t>当</w:t>
      </w:r>
      <w:r w:rsidR="00801831" w:rsidRPr="00801831">
        <w:rPr>
          <w:position w:val="-28"/>
        </w:rPr>
        <w:object w:dxaOrig="1040" w:dyaOrig="680">
          <v:shape id="_x0000_i1125" type="#_x0000_t75" style="width:52.15pt;height:34.15pt" o:ole="">
            <v:imagedata r:id="rId212" o:title=""/>
          </v:shape>
          <o:OLEObject Type="Embed" ProgID="Equation.DSMT4" ShapeID="_x0000_i1125" DrawAspect="Content" ObjectID="_1695997495" r:id="rId213"/>
        </w:object>
      </w:r>
      <w:r w:rsidR="001D1A62">
        <w:rPr>
          <w:rFonts w:hAnsi="宋体"/>
        </w:rPr>
        <w:t>时</w:t>
      </w:r>
      <w:r w:rsidR="00801831" w:rsidRPr="00801831">
        <w:rPr>
          <w:position w:val="-6"/>
        </w:rPr>
        <w:object w:dxaOrig="1280" w:dyaOrig="279">
          <v:shape id="_x0000_i1126" type="#_x0000_t75" style="width:64.15pt;height:13.85pt" o:ole="">
            <v:imagedata r:id="rId214" o:title=""/>
          </v:shape>
          <o:OLEObject Type="Embed" ProgID="Equation.DSMT4" ShapeID="_x0000_i1126" DrawAspect="Content" ObjectID="_1695997496" r:id="rId215"/>
        </w:object>
      </w:r>
      <w:r w:rsidR="001D1A62">
        <w:rPr>
          <w:rFonts w:hAnsi="宋体"/>
        </w:rPr>
        <w:t>，</w:t>
      </w:r>
      <w:r w:rsidR="00801831" w:rsidRPr="00801831">
        <w:rPr>
          <w:position w:val="-24"/>
        </w:rPr>
        <w:object w:dxaOrig="940" w:dyaOrig="620">
          <v:shape id="_x0000_i1127" type="#_x0000_t75" style="width:47.1pt;height:30.9pt" o:ole="">
            <v:imagedata r:id="rId216" o:title=""/>
          </v:shape>
          <o:OLEObject Type="Embed" ProgID="Equation.DSMT4" ShapeID="_x0000_i1127" DrawAspect="Content" ObjectID="_1695997497" r:id="rId217"/>
        </w:object>
      </w:r>
      <w:r w:rsidR="001D1A62">
        <w:rPr>
          <w:rFonts w:hAnsi="宋体"/>
        </w:rPr>
        <w:t>，</w:t>
      </w:r>
      <w:r w:rsidR="00801831" w:rsidRPr="00801831">
        <w:rPr>
          <w:position w:val="-24"/>
        </w:rPr>
        <w:object w:dxaOrig="880" w:dyaOrig="620">
          <v:shape id="_x0000_i1128" type="#_x0000_t75" style="width:43.85pt;height:30.9pt" o:ole="">
            <v:imagedata r:id="rId218" o:title=""/>
          </v:shape>
          <o:OLEObject Type="Embed" ProgID="Equation.DSMT4" ShapeID="_x0000_i1128" DrawAspect="Content" ObjectID="_1695997498" r:id="rId219"/>
        </w:object>
      </w:r>
      <w:r w:rsidR="004E6BBE">
        <w:rPr>
          <w:rFonts w:hint="eastAsia"/>
        </w:rPr>
        <w:t>．从而有</w:t>
      </w:r>
    </w:p>
    <w:p w:rsidR="001D1A62" w:rsidRDefault="00801831" w:rsidP="001D1A62">
      <w:pPr>
        <w:jc w:val="center"/>
      </w:pPr>
      <w:r w:rsidRPr="00801831">
        <w:rPr>
          <w:position w:val="-24"/>
        </w:rPr>
        <w:object w:dxaOrig="3700" w:dyaOrig="660">
          <v:shape id="_x0000_i1129" type="#_x0000_t75" style="width:185.1pt;height:33.25pt" o:ole="">
            <v:imagedata r:id="rId220" o:title=""/>
          </v:shape>
          <o:OLEObject Type="Embed" ProgID="Equation.DSMT4" ShapeID="_x0000_i1129" DrawAspect="Content" ObjectID="_1695997499" r:id="rId221"/>
        </w:object>
      </w:r>
    </w:p>
    <w:p w:rsidR="001D1A62" w:rsidRDefault="004E6BBE" w:rsidP="004E6BBE">
      <w:pPr>
        <w:ind w:leftChars="200" w:left="480"/>
      </w:pPr>
      <w:r>
        <w:rPr>
          <w:rFonts w:hAnsi="宋体" w:hint="eastAsia"/>
        </w:rPr>
        <w:t>利用</w:t>
      </w:r>
      <w:r w:rsidR="00801831" w:rsidRPr="00801831">
        <w:rPr>
          <w:position w:val="-12"/>
        </w:rPr>
        <w:object w:dxaOrig="620" w:dyaOrig="360">
          <v:shape id="_x0000_i1130" type="#_x0000_t75" style="width:30.9pt;height:18pt" o:ole="">
            <v:imagedata r:id="rId222" o:title=""/>
          </v:shape>
          <o:OLEObject Type="Embed" ProgID="Equation.DSMT4" ShapeID="_x0000_i1130" DrawAspect="Content" ObjectID="_1695997500" r:id="rId223"/>
        </w:object>
      </w:r>
      <w:r w:rsidR="001D1A62">
        <w:rPr>
          <w:rFonts w:hAnsi="宋体"/>
        </w:rPr>
        <w:t>且</w:t>
      </w:r>
      <w:r w:rsidR="00801831" w:rsidRPr="00801831">
        <w:rPr>
          <w:position w:val="-24"/>
        </w:rPr>
        <w:object w:dxaOrig="660" w:dyaOrig="620">
          <v:shape id="_x0000_i1131" type="#_x0000_t75" style="width:33.25pt;height:30.9pt" o:ole="">
            <v:imagedata r:id="rId224" o:title=""/>
          </v:shape>
          <o:OLEObject Type="Embed" ProgID="Equation.DSMT4" ShapeID="_x0000_i1131" DrawAspect="Content" ObjectID="_1695997501" r:id="rId225"/>
        </w:object>
      </w:r>
      <w:r>
        <w:rPr>
          <w:rFonts w:hint="eastAsia"/>
        </w:rPr>
        <w:t>，可以排除选项</w:t>
      </w:r>
      <w:r>
        <w:rPr>
          <w:rFonts w:hint="eastAsia"/>
        </w:rPr>
        <w:t>(A)</w:t>
      </w:r>
      <w:r>
        <w:rPr>
          <w:rFonts w:hint="eastAsia"/>
        </w:rPr>
        <w:t>，</w:t>
      </w:r>
      <w:r>
        <w:rPr>
          <w:rFonts w:hint="eastAsia"/>
        </w:rPr>
        <w:t>(C)</w:t>
      </w:r>
      <w:r>
        <w:rPr>
          <w:rFonts w:hint="eastAsia"/>
        </w:rPr>
        <w:t>，</w:t>
      </w:r>
      <w:r>
        <w:rPr>
          <w:rFonts w:hint="eastAsia"/>
        </w:rPr>
        <w:t>(D)</w:t>
      </w:r>
      <w:r>
        <w:rPr>
          <w:rFonts w:hint="eastAsia"/>
        </w:rPr>
        <w:t>．也可以利用</w:t>
      </w:r>
      <w:r w:rsidR="00801831" w:rsidRPr="00801831">
        <w:rPr>
          <w:position w:val="-24"/>
        </w:rPr>
        <w:object w:dxaOrig="600" w:dyaOrig="620">
          <v:shape id="_x0000_i1132" type="#_x0000_t75" style="width:30pt;height:30.9pt" o:ole="">
            <v:imagedata r:id="rId226" o:title=""/>
          </v:shape>
          <o:OLEObject Type="Embed" ProgID="Equation.DSMT4" ShapeID="_x0000_i1132" DrawAspect="Content" ObjectID="_1695997502" r:id="rId227"/>
        </w:object>
      </w:r>
      <w:r>
        <w:rPr>
          <w:rFonts w:hint="eastAsia"/>
        </w:rPr>
        <w:t>在</w:t>
      </w:r>
      <w:r w:rsidR="00801831" w:rsidRPr="00801831">
        <w:rPr>
          <w:position w:val="-28"/>
        </w:rPr>
        <w:object w:dxaOrig="700" w:dyaOrig="680">
          <v:shape id="_x0000_i1133" type="#_x0000_t75" style="width:35.1pt;height:34.15pt" o:ole="">
            <v:imagedata r:id="rId228" o:title=""/>
          </v:shape>
          <o:OLEObject Type="Embed" ProgID="Equation.DSMT4" ShapeID="_x0000_i1133" DrawAspect="Content" ObjectID="_1695997503" r:id="rId229"/>
        </w:object>
      </w:r>
      <w:r>
        <w:rPr>
          <w:rFonts w:hint="eastAsia"/>
        </w:rPr>
        <w:t>上单调增加直接得到</w:t>
      </w:r>
      <w:r w:rsidR="00801831" w:rsidRPr="00801831">
        <w:rPr>
          <w:position w:val="-12"/>
        </w:rPr>
        <w:object w:dxaOrig="580" w:dyaOrig="360">
          <v:shape id="_x0000_i1134" type="#_x0000_t75" style="width:29.1pt;height:18pt" o:ole="">
            <v:imagedata r:id="rId230" o:title=""/>
          </v:shape>
          <o:OLEObject Type="Embed" ProgID="Equation.DSMT4" ShapeID="_x0000_i1134" DrawAspect="Content" ObjectID="_1695997504" r:id="rId231"/>
        </w:object>
      </w:r>
      <w:r>
        <w:rPr>
          <w:rFonts w:hint="eastAsia"/>
        </w:rPr>
        <w:t>．</w:t>
      </w:r>
    </w:p>
    <w:p w:rsidR="001D1A62" w:rsidRDefault="001D1A62" w:rsidP="001D1A62">
      <w:pPr>
        <w:rPr>
          <w:b/>
          <w:bCs/>
        </w:rPr>
      </w:pPr>
    </w:p>
    <w:p w:rsidR="001D1A62" w:rsidRPr="00365330" w:rsidRDefault="001D1A62" w:rsidP="001D1A62"/>
    <w:p w:rsidR="003D1C6F" w:rsidRPr="00F44444" w:rsidRDefault="00722BE0" w:rsidP="003D1C6F">
      <w:pPr>
        <w:ind w:left="480" w:hangingChars="200" w:hanging="480"/>
      </w:pPr>
      <w:r w:rsidRPr="00365330">
        <w:rPr>
          <w:rFonts w:hAnsi="宋体"/>
          <w:bCs/>
        </w:rPr>
        <w:t>(</w:t>
      </w:r>
      <w:r w:rsidRPr="00365330">
        <w:rPr>
          <w:bCs/>
        </w:rPr>
        <w:t>6</w:t>
      </w:r>
      <w:r w:rsidRPr="00365330">
        <w:rPr>
          <w:rFonts w:hAnsi="宋体"/>
          <w:bCs/>
        </w:rPr>
        <w:t>)</w:t>
      </w:r>
      <w:r w:rsidR="003D1C6F" w:rsidRPr="003D1C6F">
        <w:rPr>
          <w:rStyle w:val="ae"/>
          <w:rFonts w:hint="eastAsia"/>
        </w:rPr>
        <w:t>【同试卷一第二</w:t>
      </w:r>
      <w:r w:rsidR="003D1C6F" w:rsidRPr="003D1C6F">
        <w:rPr>
          <w:rStyle w:val="ae"/>
        </w:rPr>
        <w:t>(4)</w:t>
      </w:r>
      <w:r w:rsidR="003D1C6F" w:rsidRPr="003D1C6F">
        <w:rPr>
          <w:rStyle w:val="ae"/>
          <w:rFonts w:hint="eastAsia"/>
        </w:rPr>
        <w:t>题】</w:t>
      </w:r>
      <w:r w:rsidR="003D1C6F" w:rsidRPr="00F44444">
        <w:rPr>
          <w:rFonts w:hAnsi="宋体"/>
        </w:rPr>
        <w:t>设向量组</w:t>
      </w:r>
      <w:fldSimple w:instr=" = 1 \* ROMAN ">
        <w:r w:rsidR="003D1C6F" w:rsidRPr="00F44444">
          <w:rPr>
            <w:noProof/>
          </w:rPr>
          <w:t>I</w:t>
        </w:r>
      </w:fldSimple>
      <w:r w:rsidR="003D1C6F" w:rsidRPr="00F44444">
        <w:rPr>
          <w:rFonts w:hAnsi="宋体"/>
        </w:rPr>
        <w:t>：</w:t>
      </w:r>
      <w:r w:rsidR="00801831" w:rsidRPr="00801831">
        <w:rPr>
          <w:position w:val="-12"/>
        </w:rPr>
        <w:object w:dxaOrig="1200" w:dyaOrig="360">
          <v:shape id="_x0000_i1135" type="#_x0000_t75" style="width:60pt;height:18pt" o:ole="">
            <v:imagedata r:id="rId232" o:title=""/>
          </v:shape>
          <o:OLEObject Type="Embed" ProgID="Equation.DSMT4" ShapeID="_x0000_i1135" DrawAspect="Content" ObjectID="_1695997505" r:id="rId233"/>
        </w:object>
      </w:r>
      <w:r w:rsidR="003D1C6F" w:rsidRPr="00F44444">
        <w:rPr>
          <w:rFonts w:hAnsi="宋体"/>
        </w:rPr>
        <w:t>可由向量组</w:t>
      </w:r>
      <w:fldSimple w:instr=" = 2 \* ROMAN ">
        <w:r w:rsidR="003D1C6F" w:rsidRPr="00F44444">
          <w:rPr>
            <w:noProof/>
          </w:rPr>
          <w:t>II</w:t>
        </w:r>
      </w:fldSimple>
      <w:r w:rsidR="003D1C6F" w:rsidRPr="00F44444">
        <w:rPr>
          <w:rFonts w:hAnsi="宋体"/>
        </w:rPr>
        <w:t>：</w:t>
      </w:r>
      <w:r w:rsidR="00801831" w:rsidRPr="00801831">
        <w:rPr>
          <w:position w:val="-12"/>
        </w:rPr>
        <w:object w:dxaOrig="1219" w:dyaOrig="360">
          <v:shape id="_x0000_i1136" type="#_x0000_t75" style="width:60.9pt;height:18pt" o:ole="">
            <v:imagedata r:id="rId234" o:title=""/>
          </v:shape>
          <o:OLEObject Type="Embed" ProgID="Equation.DSMT4" ShapeID="_x0000_i1136" DrawAspect="Content" ObjectID="_1695997506" r:id="rId235"/>
        </w:object>
      </w:r>
      <w:r w:rsidR="003D1C6F" w:rsidRPr="00F44444">
        <w:rPr>
          <w:rFonts w:hAnsi="宋体"/>
        </w:rPr>
        <w:t>线性表示，则</w:t>
      </w:r>
      <w:r w:rsidR="003D1C6F" w:rsidRPr="00F44444">
        <w:rPr>
          <w:rFonts w:hAnsi="宋体"/>
        </w:rPr>
        <w:t>(</w:t>
      </w:r>
      <w:r w:rsidR="003D1C6F" w:rsidRPr="00F44444">
        <w:t xml:space="preserve">    </w:t>
      </w:r>
      <w:r w:rsidR="003D1C6F" w:rsidRPr="00F44444">
        <w:rPr>
          <w:rFonts w:hAnsi="宋体"/>
        </w:rPr>
        <w:t>)</w:t>
      </w:r>
    </w:p>
    <w:p w:rsidR="003D1C6F" w:rsidRDefault="003D1C6F" w:rsidP="003D1C6F">
      <w:pPr>
        <w:ind w:firstLineChars="200" w:firstLine="480"/>
      </w:pPr>
      <w:r w:rsidRPr="00F44444">
        <w:t xml:space="preserve">(A)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137" type="#_x0000_t75" style="width:25.85pt;height:11.1pt" o:ole="">
            <v:imagedata r:id="rId236" o:title=""/>
          </v:shape>
          <o:OLEObject Type="Embed" ProgID="Equation.DSMT4" ShapeID="_x0000_i1137" DrawAspect="Content" ObjectID="_1695997507" r:id="rId237"/>
        </w:object>
      </w:r>
      <w:r w:rsidRPr="00F44444">
        <w:rPr>
          <w:rFonts w:hAnsi="宋体"/>
        </w:rPr>
        <w:t>时，向量组</w:t>
      </w:r>
      <w:fldSimple w:instr=" = 2 \* ROMAN ">
        <w:r w:rsidRPr="00F44444">
          <w:rPr>
            <w:noProof/>
          </w:rPr>
          <w:t>II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3D1C6F" w:rsidRPr="00F44444" w:rsidRDefault="003D1C6F" w:rsidP="003D1C6F">
      <w:pPr>
        <w:ind w:firstLineChars="200" w:firstLine="480"/>
      </w:pPr>
      <w:r w:rsidRPr="00F44444">
        <w:t xml:space="preserve">(B)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138" type="#_x0000_t75" style="width:25.85pt;height:11.1pt" o:ole="">
            <v:imagedata r:id="rId238" o:title=""/>
          </v:shape>
          <o:OLEObject Type="Embed" ProgID="Equation.DSMT4" ShapeID="_x0000_i1138" DrawAspect="Content" ObjectID="_1695997508" r:id="rId239"/>
        </w:object>
      </w:r>
      <w:r w:rsidRPr="00F44444">
        <w:rPr>
          <w:rFonts w:hAnsi="宋体"/>
        </w:rPr>
        <w:t>时，向量组</w:t>
      </w:r>
      <w:fldSimple w:instr=" = 2 \* ROMAN ">
        <w:r w:rsidRPr="00F44444">
          <w:rPr>
            <w:noProof/>
          </w:rPr>
          <w:t>II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3D1C6F" w:rsidRDefault="003D1C6F" w:rsidP="003D1C6F">
      <w:pPr>
        <w:ind w:firstLineChars="200" w:firstLine="480"/>
      </w:pPr>
      <w:r w:rsidRPr="00F44444">
        <w:t xml:space="preserve">(C)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139" type="#_x0000_t75" style="width:25.85pt;height:11.1pt" o:ole="">
            <v:imagedata r:id="rId240" o:title=""/>
          </v:shape>
          <o:OLEObject Type="Embed" ProgID="Equation.DSMT4" ShapeID="_x0000_i1139" DrawAspect="Content" ObjectID="_1695997509" r:id="rId241"/>
        </w:object>
      </w:r>
      <w:r w:rsidRPr="00F44444">
        <w:rPr>
          <w:rFonts w:hAnsi="宋体"/>
        </w:rPr>
        <w:t>时，向量组</w:t>
      </w:r>
      <w:fldSimple w:instr=" = 1 \* ROMAN ">
        <w:r w:rsidRPr="00F44444">
          <w:rPr>
            <w:noProof/>
          </w:rPr>
          <w:t>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3D1C6F" w:rsidRDefault="003D1C6F" w:rsidP="003D1C6F">
      <w:pPr>
        <w:ind w:firstLineChars="200" w:firstLine="480"/>
      </w:pPr>
      <w:r w:rsidRPr="00F44444">
        <w:t xml:space="preserve">(D)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140" type="#_x0000_t75" style="width:25.85pt;height:11.1pt" o:ole="">
            <v:imagedata r:id="rId242" o:title=""/>
          </v:shape>
          <o:OLEObject Type="Embed" ProgID="Equation.DSMT4" ShapeID="_x0000_i1140" DrawAspect="Content" ObjectID="_1695997510" r:id="rId243"/>
        </w:object>
      </w:r>
      <w:r w:rsidRPr="00F44444">
        <w:rPr>
          <w:rFonts w:hAnsi="宋体"/>
        </w:rPr>
        <w:t>时，向量组</w:t>
      </w:r>
      <w:fldSimple w:instr=" = 1 \* ROMAN ">
        <w:r w:rsidRPr="00F44444">
          <w:rPr>
            <w:noProof/>
          </w:rPr>
          <w:t>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3D1C6F" w:rsidRDefault="003D1C6F" w:rsidP="003D1C6F">
      <w:pPr>
        <w:rPr>
          <w:rFonts w:hAnsi="宋体"/>
          <w:bCs/>
        </w:rPr>
      </w:pPr>
    </w:p>
    <w:p w:rsidR="003D1C6F" w:rsidRPr="00A52684" w:rsidRDefault="003D1C6F" w:rsidP="003D1C6F">
      <w:pPr>
        <w:ind w:left="480" w:hangingChars="200" w:hanging="480"/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>
        <w:rPr>
          <w:rFonts w:hAnsi="宋体" w:hint="eastAsia"/>
          <w:bCs/>
        </w:rPr>
        <w:t>应选</w:t>
      </w:r>
      <w:r>
        <w:rPr>
          <w:rFonts w:hAnsi="宋体" w:hint="eastAsia"/>
          <w:bCs/>
        </w:rPr>
        <w:t>(</w:t>
      </w:r>
      <w:r>
        <w:t>D</w:t>
      </w:r>
      <w:r>
        <w:rPr>
          <w:rFonts w:hAnsi="宋体" w:hint="eastAsia"/>
          <w:bCs/>
        </w:rPr>
        <w:t>)</w:t>
      </w:r>
      <w:r>
        <w:rPr>
          <w:rFonts w:hAnsi="宋体" w:hint="eastAsia"/>
          <w:bCs/>
        </w:rPr>
        <w:t>．</w:t>
      </w:r>
      <w:r w:rsidRPr="00A52684">
        <w:rPr>
          <w:rFonts w:hAnsi="宋体" w:hint="eastAsia"/>
          <w:bCs/>
        </w:rPr>
        <w:t>记</w:t>
      </w:r>
      <w:r w:rsidRPr="00A52684">
        <w:rPr>
          <w:rFonts w:hAnsi="宋体" w:hint="eastAsia"/>
          <w:bCs/>
        </w:rPr>
        <w:t>I</w:t>
      </w:r>
      <w:r w:rsidRPr="00A52684">
        <w:rPr>
          <w:rFonts w:hAnsi="宋体" w:hint="eastAsia"/>
          <w:bCs/>
        </w:rPr>
        <w:t>的秩为</w:t>
      </w:r>
      <w:r w:rsidR="00801831" w:rsidRPr="00025957">
        <w:rPr>
          <w:position w:val="-4"/>
        </w:rPr>
        <w:object w:dxaOrig="220" w:dyaOrig="240">
          <v:shape id="_x0000_i1141" type="#_x0000_t75" style="width:11.1pt;height:12pt" o:ole="">
            <v:imagedata r:id="rId244" o:title=""/>
          </v:shape>
          <o:OLEObject Type="Embed" ProgID="Equation.DSMT4" ShapeID="_x0000_i1141" DrawAspect="Content" ObjectID="_1695997511" r:id="rId245"/>
        </w:object>
      </w:r>
      <w:r w:rsidRPr="00A52684">
        <w:rPr>
          <w:rFonts w:hAnsi="宋体" w:hint="eastAsia"/>
          <w:bCs/>
        </w:rPr>
        <w:t>，</w:t>
      </w:r>
      <w:r w:rsidRPr="00A52684">
        <w:rPr>
          <w:rFonts w:hAnsi="宋体" w:hint="eastAsia"/>
          <w:bCs/>
        </w:rPr>
        <w:t>II</w:t>
      </w:r>
      <w:r w:rsidRPr="00A52684">
        <w:rPr>
          <w:rFonts w:hAnsi="宋体" w:hint="eastAsia"/>
          <w:bCs/>
        </w:rPr>
        <w:t>的秩为</w:t>
      </w:r>
      <w:r w:rsidR="00801831" w:rsidRPr="00801831">
        <w:rPr>
          <w:position w:val="-6"/>
        </w:rPr>
        <w:object w:dxaOrig="220" w:dyaOrig="279">
          <v:shape id="_x0000_i1142" type="#_x0000_t75" style="width:11.1pt;height:13.85pt" o:ole="">
            <v:imagedata r:id="rId246" o:title=""/>
          </v:shape>
          <o:OLEObject Type="Embed" ProgID="Equation.DSMT4" ShapeID="_x0000_i1142" DrawAspect="Content" ObjectID="_1695997512" r:id="rId247"/>
        </w:object>
      </w:r>
      <w:r w:rsidRPr="00A52684">
        <w:rPr>
          <w:rFonts w:hAnsi="宋体" w:hint="eastAsia"/>
          <w:bCs/>
        </w:rPr>
        <w:t>，则由</w:t>
      </w:r>
      <w:r w:rsidRPr="00A52684">
        <w:rPr>
          <w:rFonts w:hAnsi="宋体" w:hint="eastAsia"/>
          <w:bCs/>
        </w:rPr>
        <w:t>I</w:t>
      </w:r>
      <w:r w:rsidRPr="00A52684">
        <w:rPr>
          <w:rFonts w:hAnsi="宋体" w:hint="eastAsia"/>
          <w:bCs/>
        </w:rPr>
        <w:t>可由</w:t>
      </w:r>
      <w:r w:rsidRPr="00A52684">
        <w:rPr>
          <w:rFonts w:hAnsi="宋体" w:hint="eastAsia"/>
          <w:bCs/>
        </w:rPr>
        <w:t>II</w:t>
      </w:r>
      <w:r w:rsidRPr="00A52684">
        <w:rPr>
          <w:rFonts w:hAnsi="宋体" w:hint="eastAsia"/>
          <w:bCs/>
        </w:rPr>
        <w:t>线性表示，可知</w:t>
      </w:r>
      <w:r w:rsidR="00801831" w:rsidRPr="00801831">
        <w:rPr>
          <w:position w:val="-6"/>
        </w:rPr>
        <w:object w:dxaOrig="580" w:dyaOrig="279">
          <v:shape id="_x0000_i1143" type="#_x0000_t75" style="width:29.1pt;height:13.85pt" o:ole="">
            <v:imagedata r:id="rId248" o:title=""/>
          </v:shape>
          <o:OLEObject Type="Embed" ProgID="Equation.DSMT4" ShapeID="_x0000_i1143" DrawAspect="Content" ObjectID="_1695997513" r:id="rId249"/>
        </w:object>
      </w:r>
      <w:r>
        <w:rPr>
          <w:rFonts w:hAnsi="宋体" w:hint="eastAsia"/>
          <w:bCs/>
        </w:rPr>
        <w:t>.</w:t>
      </w:r>
      <w:r w:rsidRPr="00A52684">
        <w:rPr>
          <w:rFonts w:hAnsi="宋体" w:hint="eastAsia"/>
          <w:bCs/>
        </w:rPr>
        <w:t>又</w:t>
      </w:r>
      <w:r w:rsidR="00801831" w:rsidRPr="00801831">
        <w:rPr>
          <w:position w:val="-6"/>
        </w:rPr>
        <w:object w:dxaOrig="560" w:dyaOrig="279">
          <v:shape id="_x0000_i1144" type="#_x0000_t75" style="width:28.15pt;height:13.85pt" o:ole="">
            <v:imagedata r:id="rId250" o:title=""/>
          </v:shape>
          <o:OLEObject Type="Embed" ProgID="Equation.DSMT4" ShapeID="_x0000_i1144" DrawAspect="Content" ObjectID="_1695997514" r:id="rId251"/>
        </w:object>
      </w:r>
      <w:r w:rsidRPr="00A52684">
        <w:rPr>
          <w:rFonts w:hAnsi="宋体" w:hint="eastAsia"/>
          <w:bCs/>
        </w:rPr>
        <w:t>，于是当</w:t>
      </w:r>
      <w:r w:rsidR="00801831" w:rsidRPr="00801831">
        <w:rPr>
          <w:position w:val="-6"/>
        </w:rPr>
        <w:object w:dxaOrig="520" w:dyaOrig="220">
          <v:shape id="_x0000_i1145" type="#_x0000_t75" style="width:25.85pt;height:11.1pt" o:ole="">
            <v:imagedata r:id="rId252" o:title=""/>
          </v:shape>
          <o:OLEObject Type="Embed" ProgID="Equation.DSMT4" ShapeID="_x0000_i1145" DrawAspect="Content" ObjectID="_1695997515" r:id="rId253"/>
        </w:object>
      </w:r>
      <w:r w:rsidRPr="00A52684">
        <w:rPr>
          <w:rFonts w:hAnsi="宋体" w:hint="eastAsia"/>
          <w:bCs/>
        </w:rPr>
        <w:t>时，有</w:t>
      </w:r>
      <w:r w:rsidR="00801831" w:rsidRPr="00801831">
        <w:rPr>
          <w:position w:val="-6"/>
        </w:rPr>
        <w:object w:dxaOrig="1260" w:dyaOrig="279">
          <v:shape id="_x0000_i1146" type="#_x0000_t75" style="width:63.25pt;height:13.85pt" o:ole="">
            <v:imagedata r:id="rId254" o:title=""/>
          </v:shape>
          <o:OLEObject Type="Embed" ProgID="Equation.DSMT4" ShapeID="_x0000_i1146" DrawAspect="Content" ObjectID="_1695997516" r:id="rId255"/>
        </w:object>
      </w:r>
      <w:r w:rsidRPr="00A52684">
        <w:rPr>
          <w:rFonts w:hAnsi="宋体" w:hint="eastAsia"/>
          <w:bCs/>
        </w:rPr>
        <w:t>，即</w:t>
      </w:r>
      <w:r w:rsidRPr="00A52684">
        <w:rPr>
          <w:rFonts w:hAnsi="宋体" w:hint="eastAsia"/>
          <w:bCs/>
        </w:rPr>
        <w:t>I</w:t>
      </w:r>
      <w:r w:rsidRPr="00A52684">
        <w:rPr>
          <w:rFonts w:hAnsi="宋体" w:hint="eastAsia"/>
          <w:bCs/>
        </w:rPr>
        <w:t>线性相关</w:t>
      </w:r>
      <w:r>
        <w:rPr>
          <w:rFonts w:hAnsi="宋体" w:hint="eastAsia"/>
          <w:bCs/>
        </w:rPr>
        <w:t>．</w:t>
      </w:r>
    </w:p>
    <w:p w:rsidR="001D1A62" w:rsidRDefault="001D1A62" w:rsidP="003D1C6F"/>
    <w:p w:rsidR="00722BE0" w:rsidRPr="001D1A62" w:rsidRDefault="00722BE0" w:rsidP="001D1A62"/>
    <w:p w:rsidR="00722BE0" w:rsidRPr="00365330" w:rsidRDefault="00722BE0" w:rsidP="000E07CC">
      <w:pPr>
        <w:pStyle w:val="1"/>
      </w:pPr>
      <w:r w:rsidRPr="00365330">
        <w:t>三、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Pr="00BE23E7" w:rsidRDefault="00722BE0" w:rsidP="00BE23E7">
      <w:pPr>
        <w:ind w:leftChars="200" w:left="480"/>
      </w:pPr>
      <w:r w:rsidRPr="00365330">
        <w:rPr>
          <w:rFonts w:hAnsi="宋体"/>
        </w:rPr>
        <w:t>设函数</w:t>
      </w:r>
      <w:r w:rsidR="00801831" w:rsidRPr="00801831">
        <w:rPr>
          <w:position w:val="-108"/>
        </w:rPr>
        <w:object w:dxaOrig="3260" w:dyaOrig="2280">
          <v:shape id="_x0000_i1147" type="#_x0000_t75" style="width:162.9pt;height:114pt" o:ole="">
            <v:imagedata r:id="rId256" o:title=""/>
          </v:shape>
          <o:OLEObject Type="Embed" ProgID="Equation.DSMT4" ShapeID="_x0000_i1147" DrawAspect="Content" ObjectID="_1695997517" r:id="rId257"/>
        </w:object>
      </w:r>
      <w:r w:rsidRPr="00365330">
        <w:rPr>
          <w:rFonts w:hAnsi="宋体"/>
        </w:rPr>
        <w:t>问</w:t>
      </w:r>
      <w:r w:rsidR="00801831" w:rsidRPr="00801831">
        <w:rPr>
          <w:position w:val="-6"/>
        </w:rPr>
        <w:object w:dxaOrig="200" w:dyaOrig="220">
          <v:shape id="_x0000_i1148" type="#_x0000_t75" style="width:10.15pt;height:11.1pt" o:ole="">
            <v:imagedata r:id="rId258" o:title=""/>
          </v:shape>
          <o:OLEObject Type="Embed" ProgID="Equation.DSMT4" ShapeID="_x0000_i1148" DrawAspect="Content" ObjectID="_1695997518" r:id="rId259"/>
        </w:object>
      </w:r>
      <w:r w:rsidRPr="00365330">
        <w:rPr>
          <w:rFonts w:hAnsi="宋体"/>
        </w:rPr>
        <w:t>为何值时，</w:t>
      </w:r>
      <w:r w:rsidR="00801831" w:rsidRPr="00801831">
        <w:rPr>
          <w:position w:val="-10"/>
        </w:rPr>
        <w:object w:dxaOrig="540" w:dyaOrig="320">
          <v:shape id="_x0000_i1149" type="#_x0000_t75" style="width:27.25pt;height:16.15pt" o:ole="">
            <v:imagedata r:id="rId260" o:title=""/>
          </v:shape>
          <o:OLEObject Type="Embed" ProgID="Equation.DSMT4" ShapeID="_x0000_i1149" DrawAspect="Content" ObjectID="_1695997519" r:id="rId261"/>
        </w:object>
      </w:r>
      <w:r w:rsidRPr="00365330">
        <w:rPr>
          <w:rFonts w:hAnsi="宋体"/>
        </w:rPr>
        <w:t>在</w:t>
      </w:r>
      <w:r w:rsidR="00801831" w:rsidRPr="00801831">
        <w:rPr>
          <w:position w:val="-6"/>
        </w:rPr>
        <w:object w:dxaOrig="560" w:dyaOrig="279">
          <v:shape id="_x0000_i1150" type="#_x0000_t75" style="width:28.15pt;height:13.85pt" o:ole="">
            <v:imagedata r:id="rId262" o:title=""/>
          </v:shape>
          <o:OLEObject Type="Embed" ProgID="Equation.DSMT4" ShapeID="_x0000_i1150" DrawAspect="Content" ObjectID="_1695997520" r:id="rId263"/>
        </w:object>
      </w:r>
      <w:r w:rsidRPr="00365330">
        <w:rPr>
          <w:rFonts w:hAnsi="宋体"/>
        </w:rPr>
        <w:t>处连续；</w:t>
      </w:r>
      <w:r w:rsidR="00801831" w:rsidRPr="00801831">
        <w:rPr>
          <w:position w:val="-6"/>
        </w:rPr>
        <w:object w:dxaOrig="200" w:dyaOrig="220">
          <v:shape id="_x0000_i1151" type="#_x0000_t75" style="width:10.15pt;height:11.1pt" o:ole="">
            <v:imagedata r:id="rId264" o:title=""/>
          </v:shape>
          <o:OLEObject Type="Embed" ProgID="Equation.DSMT4" ShapeID="_x0000_i1151" DrawAspect="Content" ObjectID="_1695997521" r:id="rId265"/>
        </w:object>
      </w:r>
      <w:r w:rsidRPr="00365330">
        <w:rPr>
          <w:rFonts w:hAnsi="宋体"/>
        </w:rPr>
        <w:t>为何值时，</w:t>
      </w:r>
      <w:r w:rsidR="00801831" w:rsidRPr="00801831">
        <w:rPr>
          <w:position w:val="-6"/>
        </w:rPr>
        <w:object w:dxaOrig="560" w:dyaOrig="279">
          <v:shape id="_x0000_i1152" type="#_x0000_t75" style="width:28.15pt;height:13.85pt" o:ole="">
            <v:imagedata r:id="rId266" o:title=""/>
          </v:shape>
          <o:OLEObject Type="Embed" ProgID="Equation.DSMT4" ShapeID="_x0000_i1152" DrawAspect="Content" ObjectID="_1695997522" r:id="rId267"/>
        </w:object>
      </w:r>
      <w:r w:rsidRPr="00365330">
        <w:rPr>
          <w:rFonts w:hAnsi="宋体"/>
        </w:rPr>
        <w:t>是</w:t>
      </w:r>
      <w:r w:rsidR="00801831" w:rsidRPr="00801831">
        <w:rPr>
          <w:position w:val="-10"/>
        </w:rPr>
        <w:object w:dxaOrig="540" w:dyaOrig="320">
          <v:shape id="_x0000_i1153" type="#_x0000_t75" style="width:27.25pt;height:16.15pt" o:ole="">
            <v:imagedata r:id="rId268" o:title=""/>
          </v:shape>
          <o:OLEObject Type="Embed" ProgID="Equation.DSMT4" ShapeID="_x0000_i1153" DrawAspect="Content" ObjectID="_1695997523" r:id="rId269"/>
        </w:object>
      </w:r>
      <w:r w:rsidRPr="00365330">
        <w:rPr>
          <w:rFonts w:hAnsi="宋体"/>
        </w:rPr>
        <w:t>的可去间断点？</w:t>
      </w:r>
    </w:p>
    <w:p w:rsidR="004A5E06" w:rsidRPr="0003423D" w:rsidRDefault="004A5E06" w:rsidP="004A5E06"/>
    <w:p w:rsidR="001D1A62" w:rsidRPr="004A5E06" w:rsidRDefault="004A5E06" w:rsidP="001D1A62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 w:rsidR="0042597B">
        <w:rPr>
          <w:rFonts w:hAnsi="宋体" w:hint="eastAsia"/>
        </w:rPr>
        <w:t>因为</w:t>
      </w:r>
      <w:r w:rsidR="00801831" w:rsidRPr="00801831">
        <w:rPr>
          <w:position w:val="-10"/>
        </w:rPr>
        <w:object w:dxaOrig="880" w:dyaOrig="320">
          <v:shape id="_x0000_i1154" type="#_x0000_t75" style="width:43.85pt;height:16.15pt" o:ole="">
            <v:imagedata r:id="rId270" o:title=""/>
          </v:shape>
          <o:OLEObject Type="Embed" ProgID="Equation.DSMT4" ShapeID="_x0000_i1154" DrawAspect="Content" ObjectID="_1695997524" r:id="rId271"/>
        </w:object>
      </w:r>
      <w:r w:rsidR="0042597B">
        <w:rPr>
          <w:rFonts w:hint="eastAsia"/>
        </w:rPr>
        <w:t>，而单侧极限为</w:t>
      </w:r>
    </w:p>
    <w:p w:rsidR="0042597B" w:rsidRDefault="00801831" w:rsidP="0042597B">
      <w:pPr>
        <w:ind w:leftChars="200" w:left="480"/>
        <w:jc w:val="center"/>
      </w:pPr>
      <w:r w:rsidRPr="00801831">
        <w:rPr>
          <w:position w:val="-190"/>
        </w:rPr>
        <w:object w:dxaOrig="7100" w:dyaOrig="4020">
          <v:shape id="_x0000_i1155" type="#_x0000_t75" style="width:354.9pt;height:201.25pt" o:ole="">
            <v:imagedata r:id="rId272" o:title=""/>
          </v:shape>
          <o:OLEObject Type="Embed" ProgID="Equation.DSMT4" ShapeID="_x0000_i1155" DrawAspect="Content" ObjectID="_1695997525" r:id="rId273"/>
        </w:object>
      </w:r>
    </w:p>
    <w:p w:rsidR="001D1A62" w:rsidRDefault="001D1A62" w:rsidP="0042597B">
      <w:pPr>
        <w:ind w:leftChars="200" w:left="480"/>
      </w:pPr>
      <w:r>
        <w:rPr>
          <w:rFonts w:hint="eastAsia"/>
        </w:rPr>
        <w:t>所以，</w:t>
      </w:r>
      <w:r w:rsidR="00801831" w:rsidRPr="00801831">
        <w:rPr>
          <w:position w:val="-6"/>
        </w:rPr>
        <w:object w:dxaOrig="560" w:dyaOrig="279">
          <v:shape id="_x0000_i1156" type="#_x0000_t75" style="width:28.15pt;height:13.85pt" o:ole="">
            <v:imagedata r:id="rId274" o:title=""/>
          </v:shape>
          <o:OLEObject Type="Embed" ProgID="Equation.DSMT4" ShapeID="_x0000_i1156" DrawAspect="Content" ObjectID="_1695997526" r:id="rId275"/>
        </w:object>
      </w:r>
      <w:r>
        <w:rPr>
          <w:rFonts w:hAnsi="宋体"/>
        </w:rPr>
        <w:t>为</w:t>
      </w:r>
      <w:r w:rsidR="00801831" w:rsidRPr="00801831">
        <w:rPr>
          <w:position w:val="-10"/>
        </w:rPr>
        <w:object w:dxaOrig="540" w:dyaOrig="320">
          <v:shape id="_x0000_i1157" type="#_x0000_t75" style="width:27.25pt;height:16.15pt" o:ole="">
            <v:imagedata r:id="rId276" o:title=""/>
          </v:shape>
          <o:OLEObject Type="Embed" ProgID="Equation.DSMT4" ShapeID="_x0000_i1157" DrawAspect="Content" ObjectID="_1695997527" r:id="rId277"/>
        </w:object>
      </w:r>
      <w:r>
        <w:rPr>
          <w:rFonts w:hAnsi="宋体"/>
        </w:rPr>
        <w:t>的连续点</w:t>
      </w:r>
      <w:r w:rsidR="0042597B">
        <w:rPr>
          <w:rFonts w:hint="eastAsia"/>
        </w:rPr>
        <w:t>当且仅当</w:t>
      </w:r>
      <w:r w:rsidR="00801831" w:rsidRPr="00801831">
        <w:rPr>
          <w:position w:val="-6"/>
        </w:rPr>
        <w:object w:dxaOrig="1719" w:dyaOrig="320">
          <v:shape id="_x0000_i1158" type="#_x0000_t75" style="width:85.85pt;height:16.15pt" o:ole="">
            <v:imagedata r:id="rId278" o:title=""/>
          </v:shape>
          <o:OLEObject Type="Embed" ProgID="Equation.DSMT4" ShapeID="_x0000_i1158" DrawAspect="Content" ObjectID="_1695997528" r:id="rId279"/>
        </w:object>
      </w:r>
      <w:r>
        <w:rPr>
          <w:rFonts w:hAnsi="宋体"/>
        </w:rPr>
        <w:t>，</w:t>
      </w:r>
      <w:r w:rsidR="0042597B">
        <w:rPr>
          <w:rFonts w:hAnsi="宋体" w:hint="eastAsia"/>
        </w:rPr>
        <w:t>即</w:t>
      </w:r>
      <w:r w:rsidR="00801831" w:rsidRPr="00801831">
        <w:rPr>
          <w:position w:val="-6"/>
        </w:rPr>
        <w:object w:dxaOrig="680" w:dyaOrig="279">
          <v:shape id="_x0000_i1159" type="#_x0000_t75" style="width:34.15pt;height:13.85pt" o:ole="">
            <v:imagedata r:id="rId280" o:title=""/>
          </v:shape>
          <o:OLEObject Type="Embed" ProgID="Equation.DSMT4" ShapeID="_x0000_i1159" DrawAspect="Content" ObjectID="_1695997529" r:id="rId281"/>
        </w:object>
      </w:r>
      <w:r w:rsidR="0042597B">
        <w:rPr>
          <w:rFonts w:hAnsi="宋体" w:hint="eastAsia"/>
        </w:rPr>
        <w:t>；</w:t>
      </w:r>
      <w:r w:rsidR="00801831" w:rsidRPr="00801831">
        <w:rPr>
          <w:position w:val="-6"/>
        </w:rPr>
        <w:object w:dxaOrig="560" w:dyaOrig="279">
          <v:shape id="_x0000_i1160" type="#_x0000_t75" style="width:28.15pt;height:13.85pt" o:ole="">
            <v:imagedata r:id="rId282" o:title=""/>
          </v:shape>
          <o:OLEObject Type="Embed" ProgID="Equation.DSMT4" ShapeID="_x0000_i1160" DrawAspect="Content" ObjectID="_1695997530" r:id="rId283"/>
        </w:object>
      </w:r>
      <w:r>
        <w:rPr>
          <w:rFonts w:hAnsi="宋体"/>
        </w:rPr>
        <w:t>为</w:t>
      </w:r>
      <w:r w:rsidR="00801831" w:rsidRPr="00801831">
        <w:rPr>
          <w:position w:val="-10"/>
        </w:rPr>
        <w:object w:dxaOrig="540" w:dyaOrig="320">
          <v:shape id="_x0000_i1161" type="#_x0000_t75" style="width:27.25pt;height:16.15pt" o:ole="">
            <v:imagedata r:id="rId284" o:title=""/>
          </v:shape>
          <o:OLEObject Type="Embed" ProgID="Equation.DSMT4" ShapeID="_x0000_i1161" DrawAspect="Content" ObjectID="_1695997531" r:id="rId285"/>
        </w:object>
      </w:r>
      <w:r>
        <w:rPr>
          <w:rFonts w:hAnsi="宋体"/>
        </w:rPr>
        <w:t>的可去间断点</w:t>
      </w:r>
      <w:r w:rsidR="0042597B">
        <w:rPr>
          <w:rFonts w:hint="eastAsia"/>
        </w:rPr>
        <w:t>当且仅当</w:t>
      </w:r>
      <w:r w:rsidR="00801831" w:rsidRPr="00801831">
        <w:rPr>
          <w:position w:val="-6"/>
        </w:rPr>
        <w:object w:dxaOrig="1719" w:dyaOrig="320">
          <v:shape id="_x0000_i1162" type="#_x0000_t75" style="width:85.85pt;height:16.15pt" o:ole="">
            <v:imagedata r:id="rId286" o:title=""/>
          </v:shape>
          <o:OLEObject Type="Embed" ProgID="Equation.DSMT4" ShapeID="_x0000_i1162" DrawAspect="Content" ObjectID="_1695997532" r:id="rId287"/>
        </w:object>
      </w:r>
      <w:r>
        <w:rPr>
          <w:rFonts w:hAnsi="宋体"/>
        </w:rPr>
        <w:t>，即</w:t>
      </w:r>
      <w:r w:rsidR="00801831" w:rsidRPr="00801831">
        <w:rPr>
          <w:position w:val="-6"/>
        </w:rPr>
        <w:object w:dxaOrig="1560" w:dyaOrig="320">
          <v:shape id="_x0000_i1163" type="#_x0000_t75" style="width:78pt;height:16.15pt" o:ole="">
            <v:imagedata r:id="rId288" o:title=""/>
          </v:shape>
          <o:OLEObject Type="Embed" ProgID="Equation.DSMT4" ShapeID="_x0000_i1163" DrawAspect="Content" ObjectID="_1695997533" r:id="rId289"/>
        </w:object>
      </w:r>
      <w:r w:rsidR="0042597B">
        <w:rPr>
          <w:rFonts w:hint="eastAsia"/>
        </w:rPr>
        <w:t>但</w:t>
      </w:r>
      <w:r w:rsidR="00801831" w:rsidRPr="00801831">
        <w:rPr>
          <w:position w:val="-6"/>
        </w:rPr>
        <w:object w:dxaOrig="680" w:dyaOrig="279">
          <v:shape id="_x0000_i1164" type="#_x0000_t75" style="width:34.15pt;height:13.85pt" o:ole="">
            <v:imagedata r:id="rId290" o:title=""/>
          </v:shape>
          <o:OLEObject Type="Embed" ProgID="Equation.DSMT4" ShapeID="_x0000_i1164" DrawAspect="Content" ObjectID="_1695997534" r:id="rId291"/>
        </w:object>
      </w:r>
      <w:r w:rsidR="0042597B">
        <w:rPr>
          <w:rFonts w:hint="eastAsia"/>
        </w:rPr>
        <w:t>，</w:t>
      </w:r>
      <w:r w:rsidR="0042597B">
        <w:rPr>
          <w:rFonts w:hAnsi="宋体" w:hint="eastAsia"/>
        </w:rPr>
        <w:t>即</w:t>
      </w:r>
      <w:r w:rsidR="00801831" w:rsidRPr="00801831">
        <w:rPr>
          <w:position w:val="-6"/>
        </w:rPr>
        <w:object w:dxaOrig="680" w:dyaOrig="279">
          <v:shape id="_x0000_i1165" type="#_x0000_t75" style="width:34.15pt;height:13.85pt" o:ole="">
            <v:imagedata r:id="rId292" o:title=""/>
          </v:shape>
          <o:OLEObject Type="Embed" ProgID="Equation.DSMT4" ShapeID="_x0000_i1165" DrawAspect="Content" ObjectID="_1695997535" r:id="rId293"/>
        </w:object>
      </w:r>
      <w:r>
        <w:t>．</w:t>
      </w:r>
    </w:p>
    <w:p w:rsidR="001D1A62" w:rsidRDefault="001D1A62" w:rsidP="001D1A62"/>
    <w:p w:rsidR="00722BE0" w:rsidRPr="001D1A62" w:rsidRDefault="00722BE0" w:rsidP="00722BE0"/>
    <w:p w:rsidR="00722BE0" w:rsidRPr="00365330" w:rsidRDefault="00722BE0" w:rsidP="000E07CC">
      <w:pPr>
        <w:pStyle w:val="1"/>
      </w:pPr>
      <w:r w:rsidRPr="00365330">
        <w:t>四、</w:t>
      </w:r>
      <w:r w:rsidR="000E07CC">
        <w:rPr>
          <w:rFonts w:hint="eastAsia"/>
        </w:rPr>
        <w:t>（</w:t>
      </w:r>
      <w:r w:rsidRPr="00365330">
        <w:t>本题满分9分</w:t>
      </w:r>
      <w:r w:rsidR="000E07CC">
        <w:rPr>
          <w:rFonts w:hint="eastAsia"/>
        </w:rPr>
        <w:t>）</w:t>
      </w:r>
    </w:p>
    <w:p w:rsidR="00722BE0" w:rsidRDefault="00722BE0" w:rsidP="00722BE0">
      <w:pPr>
        <w:ind w:firstLineChars="200" w:firstLine="480"/>
      </w:pPr>
      <w:r w:rsidRPr="00365330">
        <w:rPr>
          <w:rFonts w:hAnsi="宋体"/>
        </w:rPr>
        <w:t>设函数</w:t>
      </w:r>
      <w:r w:rsidR="00801831" w:rsidRPr="00801831">
        <w:rPr>
          <w:position w:val="-10"/>
        </w:rPr>
        <w:object w:dxaOrig="940" w:dyaOrig="320">
          <v:shape id="_x0000_i1166" type="#_x0000_t75" style="width:47.1pt;height:16.15pt" o:ole="">
            <v:imagedata r:id="rId294" o:title=""/>
          </v:shape>
          <o:OLEObject Type="Embed" ProgID="Equation.DSMT4" ShapeID="_x0000_i1166" DrawAspect="Content" ObjectID="_1695997536" r:id="rId295"/>
        </w:object>
      </w:r>
      <w:r w:rsidRPr="00365330">
        <w:rPr>
          <w:rFonts w:hAnsi="宋体"/>
        </w:rPr>
        <w:t>由参数方程</w:t>
      </w:r>
      <w:r w:rsidR="00801831" w:rsidRPr="00801831">
        <w:rPr>
          <w:position w:val="-48"/>
        </w:rPr>
        <w:object w:dxaOrig="1700" w:dyaOrig="1080">
          <v:shape id="_x0000_i1167" type="#_x0000_t75" style="width:84.9pt;height:54pt" o:ole="">
            <v:imagedata r:id="rId296" o:title=""/>
          </v:shape>
          <o:OLEObject Type="Embed" ProgID="Equation.DSMT4" ShapeID="_x0000_i1167" DrawAspect="Content" ObjectID="_1695997537" r:id="rId297"/>
        </w:object>
      </w:r>
      <w:r w:rsidR="00810744">
        <w:rPr>
          <w:rFonts w:hint="eastAsia"/>
        </w:rPr>
        <w:t>（</w:t>
      </w:r>
      <w:r w:rsidR="00801831" w:rsidRPr="00801831">
        <w:rPr>
          <w:position w:val="-6"/>
        </w:rPr>
        <w:object w:dxaOrig="499" w:dyaOrig="279">
          <v:shape id="_x0000_i1168" type="#_x0000_t75" style="width:24.9pt;height:13.85pt" o:ole="">
            <v:imagedata r:id="rId298" o:title=""/>
          </v:shape>
          <o:OLEObject Type="Embed" ProgID="Equation.DSMT4" ShapeID="_x0000_i1168" DrawAspect="Content" ObjectID="_1695997538" r:id="rId299"/>
        </w:object>
      </w:r>
      <w:r w:rsidR="00810744">
        <w:rPr>
          <w:rFonts w:hint="eastAsia"/>
        </w:rPr>
        <w:t>）</w:t>
      </w:r>
      <w:r w:rsidRPr="00365330">
        <w:rPr>
          <w:rFonts w:hAnsi="宋体"/>
        </w:rPr>
        <w:t>所确定，求</w:t>
      </w:r>
      <w:r w:rsidR="00801831" w:rsidRPr="00801831">
        <w:rPr>
          <w:position w:val="-32"/>
        </w:rPr>
        <w:object w:dxaOrig="760" w:dyaOrig="760">
          <v:shape id="_x0000_i1169" type="#_x0000_t75" style="width:37.85pt;height:37.85pt" o:ole="">
            <v:imagedata r:id="rId300" o:title=""/>
          </v:shape>
          <o:OLEObject Type="Embed" ProgID="Equation.DSMT4" ShapeID="_x0000_i1169" DrawAspect="Content" ObjectID="_1695997539" r:id="rId301"/>
        </w:object>
      </w:r>
      <w:r w:rsidR="00810744">
        <w:rPr>
          <w:rFonts w:hint="eastAsia"/>
        </w:rPr>
        <w:t>．</w:t>
      </w:r>
    </w:p>
    <w:p w:rsidR="004A5E06" w:rsidRPr="0003423D" w:rsidRDefault="004A5E06" w:rsidP="004A5E06"/>
    <w:p w:rsidR="001D1A62" w:rsidRPr="004A5E06" w:rsidRDefault="004A5E06" w:rsidP="001D1A62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 w:rsidR="001D1A62">
        <w:rPr>
          <w:rFonts w:hAnsi="宋体" w:hint="eastAsia"/>
        </w:rPr>
        <w:t>设</w:t>
      </w:r>
      <w:r w:rsidR="00801831" w:rsidRPr="00801831">
        <w:rPr>
          <w:position w:val="-10"/>
        </w:rPr>
        <w:object w:dxaOrig="1700" w:dyaOrig="360">
          <v:shape id="_x0000_i1170" type="#_x0000_t75" style="width:84.9pt;height:18pt" o:ole="">
            <v:imagedata r:id="rId302" o:title=""/>
          </v:shape>
          <o:OLEObject Type="Embed" ProgID="Equation.DSMT4" ShapeID="_x0000_i1170" DrawAspect="Content" ObjectID="_1695997540" r:id="rId303"/>
        </w:object>
      </w:r>
      <w:r w:rsidR="001D1A62">
        <w:rPr>
          <w:rFonts w:hint="eastAsia"/>
        </w:rPr>
        <w:t>,</w:t>
      </w:r>
      <w:r w:rsidR="00801831" w:rsidRPr="00801831">
        <w:rPr>
          <w:position w:val="-24"/>
        </w:rPr>
        <w:object w:dxaOrig="2220" w:dyaOrig="660">
          <v:shape id="_x0000_i1171" type="#_x0000_t75" style="width:111.25pt;height:33.25pt" o:ole="">
            <v:imagedata r:id="rId304" o:title=""/>
          </v:shape>
          <o:OLEObject Type="Embed" ProgID="Equation.DSMT4" ShapeID="_x0000_i1171" DrawAspect="Content" ObjectID="_1695997541" r:id="rId305"/>
        </w:object>
      </w:r>
      <w:r w:rsidR="001D1A62">
        <w:rPr>
          <w:rFonts w:hint="eastAsia"/>
        </w:rPr>
        <w:t>，则</w:t>
      </w:r>
    </w:p>
    <w:p w:rsidR="001D1A62" w:rsidRDefault="00801831" w:rsidP="005E0277">
      <w:pPr>
        <w:ind w:leftChars="200" w:left="480"/>
        <w:jc w:val="center"/>
      </w:pPr>
      <w:r w:rsidRPr="00801831">
        <w:rPr>
          <w:position w:val="-24"/>
        </w:rPr>
        <w:object w:dxaOrig="6480" w:dyaOrig="660">
          <v:shape id="_x0000_i1172" type="#_x0000_t75" style="width:324pt;height:33.25pt" o:ole="">
            <v:imagedata r:id="rId306" o:title=""/>
          </v:shape>
          <o:OLEObject Type="Embed" ProgID="Equation.DSMT4" ShapeID="_x0000_i1172" DrawAspect="Content" ObjectID="_1695997542" r:id="rId307"/>
        </w:object>
      </w:r>
    </w:p>
    <w:p w:rsidR="005E0277" w:rsidRDefault="001D1A62" w:rsidP="005E0277">
      <w:pPr>
        <w:ind w:leftChars="200" w:left="480"/>
      </w:pPr>
      <w:r>
        <w:rPr>
          <w:rFonts w:hint="eastAsia"/>
        </w:rPr>
        <w:t>所以</w:t>
      </w:r>
    </w:p>
    <w:p w:rsidR="001D1A62" w:rsidRDefault="00801831" w:rsidP="005E0277">
      <w:pPr>
        <w:ind w:leftChars="200" w:left="480"/>
        <w:jc w:val="center"/>
      </w:pPr>
      <w:r w:rsidRPr="00801831">
        <w:rPr>
          <w:position w:val="-126"/>
        </w:rPr>
        <w:object w:dxaOrig="5220" w:dyaOrig="2760">
          <v:shape id="_x0000_i1173" type="#_x0000_t75" style="width:261.25pt;height:138pt" o:ole="">
            <v:imagedata r:id="rId308" o:title=""/>
          </v:shape>
          <o:OLEObject Type="Embed" ProgID="Equation.DSMT4" ShapeID="_x0000_i1173" DrawAspect="Content" ObjectID="_1695997543" r:id="rId309"/>
        </w:object>
      </w:r>
    </w:p>
    <w:p w:rsidR="001D1A62" w:rsidRDefault="001D1A62" w:rsidP="005E0277">
      <w:pPr>
        <w:ind w:leftChars="200" w:left="480"/>
      </w:pPr>
      <w:r>
        <w:rPr>
          <w:rFonts w:hAnsi="宋体"/>
        </w:rPr>
        <w:t>当</w:t>
      </w:r>
      <w:r w:rsidR="00801831" w:rsidRPr="00801831">
        <w:rPr>
          <w:position w:val="-6"/>
        </w:rPr>
        <w:object w:dxaOrig="560" w:dyaOrig="279">
          <v:shape id="_x0000_i1174" type="#_x0000_t75" style="width:28.15pt;height:13.85pt" o:ole="">
            <v:imagedata r:id="rId310" o:title=""/>
          </v:shape>
          <o:OLEObject Type="Embed" ProgID="Equation.DSMT4" ShapeID="_x0000_i1174" DrawAspect="Content" ObjectID="_1695997544" r:id="rId311"/>
        </w:object>
      </w:r>
      <w:r>
        <w:rPr>
          <w:rFonts w:hAnsi="宋体"/>
        </w:rPr>
        <w:t>时，由</w:t>
      </w:r>
      <w:r w:rsidR="00801831" w:rsidRPr="00801831">
        <w:rPr>
          <w:position w:val="-6"/>
        </w:rPr>
        <w:object w:dxaOrig="1040" w:dyaOrig="320">
          <v:shape id="_x0000_i1175" type="#_x0000_t75" style="width:52.15pt;height:16.15pt" o:ole="">
            <v:imagedata r:id="rId312" o:title=""/>
          </v:shape>
          <o:OLEObject Type="Embed" ProgID="Equation.DSMT4" ShapeID="_x0000_i1175" DrawAspect="Content" ObjectID="_1695997545" r:id="rId313"/>
        </w:object>
      </w:r>
      <w:r>
        <w:rPr>
          <w:rFonts w:hAnsi="宋体"/>
        </w:rPr>
        <w:t>及</w:t>
      </w:r>
      <w:r w:rsidR="00801831" w:rsidRPr="00801831">
        <w:rPr>
          <w:position w:val="-6"/>
        </w:rPr>
        <w:object w:dxaOrig="499" w:dyaOrig="279">
          <v:shape id="_x0000_i1176" type="#_x0000_t75" style="width:24.9pt;height:13.85pt" o:ole="">
            <v:imagedata r:id="rId314" o:title=""/>
          </v:shape>
          <o:OLEObject Type="Embed" ProgID="Equation.DSMT4" ShapeID="_x0000_i1176" DrawAspect="Content" ObjectID="_1695997546" r:id="rId315"/>
        </w:object>
      </w:r>
      <w:r>
        <w:rPr>
          <w:rFonts w:hAnsi="宋体"/>
        </w:rPr>
        <w:t>得</w:t>
      </w:r>
      <w:r w:rsidR="00801831" w:rsidRPr="00801831">
        <w:rPr>
          <w:position w:val="-6"/>
        </w:rPr>
        <w:object w:dxaOrig="520" w:dyaOrig="279">
          <v:shape id="_x0000_i1177" type="#_x0000_t75" style="width:25.85pt;height:13.85pt" o:ole="">
            <v:imagedata r:id="rId316" o:title=""/>
          </v:shape>
          <o:OLEObject Type="Embed" ProgID="Equation.DSMT4" ShapeID="_x0000_i1177" DrawAspect="Content" ObjectID="_1695997547" r:id="rId317"/>
        </w:object>
      </w:r>
      <w:r w:rsidR="005E0277">
        <w:rPr>
          <w:rFonts w:hint="eastAsia"/>
        </w:rPr>
        <w:t>．</w:t>
      </w:r>
      <w:r>
        <w:rPr>
          <w:rFonts w:hAnsi="宋体"/>
        </w:rPr>
        <w:t>故</w:t>
      </w:r>
      <w:r w:rsidR="005E0277">
        <w:rPr>
          <w:rFonts w:hAnsi="宋体" w:hint="eastAsia"/>
        </w:rPr>
        <w:t>有</w:t>
      </w:r>
    </w:p>
    <w:p w:rsidR="001D1A62" w:rsidRDefault="00801831" w:rsidP="005E0277">
      <w:pPr>
        <w:ind w:leftChars="200" w:left="480"/>
        <w:jc w:val="center"/>
      </w:pPr>
      <w:r w:rsidRPr="00801831">
        <w:rPr>
          <w:position w:val="-32"/>
        </w:rPr>
        <w:object w:dxaOrig="4640" w:dyaOrig="760">
          <v:shape id="_x0000_i1178" type="#_x0000_t75" style="width:232.15pt;height:37.85pt" o:ole="">
            <v:imagedata r:id="rId318" o:title=""/>
          </v:shape>
          <o:OLEObject Type="Embed" ProgID="Equation.DSMT4" ShapeID="_x0000_i1178" DrawAspect="Content" ObjectID="_1695997548" r:id="rId319"/>
        </w:object>
      </w:r>
    </w:p>
    <w:p w:rsidR="00722BE0" w:rsidRDefault="00722BE0" w:rsidP="001D1A62"/>
    <w:p w:rsidR="000E07CC" w:rsidRPr="00365330" w:rsidRDefault="000E07CC" w:rsidP="001D1A62"/>
    <w:p w:rsidR="00722BE0" w:rsidRPr="00365330" w:rsidRDefault="00722BE0" w:rsidP="000E07CC">
      <w:pPr>
        <w:pStyle w:val="1"/>
      </w:pPr>
      <w:r w:rsidRPr="00365330">
        <w:lastRenderedPageBreak/>
        <w:t>五、</w:t>
      </w:r>
      <w:r w:rsidR="000E07CC">
        <w:rPr>
          <w:rFonts w:hint="eastAsia"/>
        </w:rPr>
        <w:t>（</w:t>
      </w:r>
      <w:r w:rsidRPr="00365330">
        <w:t>本题满分9分</w:t>
      </w:r>
      <w:r w:rsidR="000E07CC">
        <w:rPr>
          <w:rFonts w:hint="eastAsia"/>
        </w:rPr>
        <w:t>）</w:t>
      </w:r>
    </w:p>
    <w:p w:rsidR="00722BE0" w:rsidRPr="00365330" w:rsidRDefault="00722BE0" w:rsidP="00722BE0">
      <w:pPr>
        <w:ind w:firstLineChars="200" w:firstLine="480"/>
        <w:rPr>
          <w:b/>
          <w:bCs/>
        </w:rPr>
      </w:pPr>
      <w:r w:rsidRPr="00365330">
        <w:rPr>
          <w:rFonts w:hAnsi="宋体"/>
        </w:rPr>
        <w:t>计算不定积分</w:t>
      </w:r>
      <w:r w:rsidR="00801831" w:rsidRPr="00801831">
        <w:rPr>
          <w:position w:val="-28"/>
        </w:rPr>
        <w:object w:dxaOrig="1420" w:dyaOrig="700">
          <v:shape id="_x0000_i1179" type="#_x0000_t75" style="width:71.1pt;height:35.1pt" o:ole="">
            <v:imagedata r:id="rId320" o:title=""/>
          </v:shape>
          <o:OLEObject Type="Embed" ProgID="Equation.DSMT4" ShapeID="_x0000_i1179" DrawAspect="Content" ObjectID="_1695997549" r:id="rId321"/>
        </w:object>
      </w:r>
      <w:r w:rsidR="005E0277">
        <w:rPr>
          <w:rFonts w:hint="eastAsia"/>
        </w:rPr>
        <w:t>．</w:t>
      </w:r>
    </w:p>
    <w:p w:rsidR="004A5E06" w:rsidRPr="0003423D" w:rsidRDefault="004A5E06" w:rsidP="004A5E06"/>
    <w:p w:rsidR="001D1A62" w:rsidRPr="004A5E06" w:rsidRDefault="004A5E06" w:rsidP="004A5E06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 w:rsidR="001D1A62">
        <w:rPr>
          <w:rFonts w:hAnsi="宋体"/>
        </w:rPr>
        <w:t>作积分</w:t>
      </w:r>
      <w:r w:rsidR="005E0277">
        <w:rPr>
          <w:rFonts w:hAnsi="宋体" w:hint="eastAsia"/>
        </w:rPr>
        <w:t>换元</w:t>
      </w:r>
      <w:r w:rsidR="00801831" w:rsidRPr="00801831">
        <w:rPr>
          <w:position w:val="-6"/>
        </w:rPr>
        <w:object w:dxaOrig="900" w:dyaOrig="260">
          <v:shape id="_x0000_i1180" type="#_x0000_t75" style="width:45.25pt;height:12.9pt" o:ole="">
            <v:imagedata r:id="rId322" o:title=""/>
          </v:shape>
          <o:OLEObject Type="Embed" ProgID="Equation.DSMT4" ShapeID="_x0000_i1180" DrawAspect="Content" ObjectID="_1695997550" r:id="rId323"/>
        </w:object>
      </w:r>
      <w:r w:rsidR="00EA389B">
        <w:rPr>
          <w:rFonts w:hint="eastAsia"/>
        </w:rPr>
        <w:t>（</w:t>
      </w:r>
      <w:r w:rsidR="00801831" w:rsidRPr="00801831">
        <w:rPr>
          <w:position w:val="-24"/>
        </w:rPr>
        <w:object w:dxaOrig="1200" w:dyaOrig="620">
          <v:shape id="_x0000_i1181" type="#_x0000_t75" style="width:60pt;height:30.9pt" o:ole="">
            <v:imagedata r:id="rId324" o:title=""/>
          </v:shape>
          <o:OLEObject Type="Embed" ProgID="Equation.DSMT4" ShapeID="_x0000_i1181" DrawAspect="Content" ObjectID="_1695997551" r:id="rId325"/>
        </w:object>
      </w:r>
      <w:r w:rsidR="00EA389B">
        <w:rPr>
          <w:rFonts w:hint="eastAsia"/>
        </w:rPr>
        <w:t>），</w:t>
      </w:r>
      <w:r w:rsidR="005E0277">
        <w:rPr>
          <w:rFonts w:hint="eastAsia"/>
        </w:rPr>
        <w:t>得到</w:t>
      </w:r>
    </w:p>
    <w:p w:rsidR="001D1A62" w:rsidRDefault="00801831" w:rsidP="00EA389B">
      <w:pPr>
        <w:ind w:leftChars="200" w:left="480"/>
        <w:jc w:val="center"/>
      </w:pPr>
      <w:r w:rsidRPr="00801831">
        <w:rPr>
          <w:position w:val="-28"/>
        </w:rPr>
        <w:object w:dxaOrig="6440" w:dyaOrig="700">
          <v:shape id="_x0000_i1182" type="#_x0000_t75" style="width:322.15pt;height:35.1pt" o:ole="">
            <v:imagedata r:id="rId326" o:title=""/>
          </v:shape>
          <o:OLEObject Type="Embed" ProgID="Equation.DSMT4" ShapeID="_x0000_i1182" DrawAspect="Content" ObjectID="_1695997552" r:id="rId327"/>
        </w:object>
      </w:r>
    </w:p>
    <w:p w:rsidR="00EA389B" w:rsidRDefault="001D1A62" w:rsidP="00EA389B">
      <w:pPr>
        <w:ind w:leftChars="200" w:left="480"/>
        <w:rPr>
          <w:rFonts w:hAnsi="宋体"/>
        </w:rPr>
      </w:pPr>
      <w:r>
        <w:rPr>
          <w:rFonts w:hAnsi="宋体"/>
        </w:rPr>
        <w:t>又</w:t>
      </w:r>
      <w:r w:rsidR="00EA389B">
        <w:rPr>
          <w:rFonts w:hAnsi="宋体" w:hint="eastAsia"/>
        </w:rPr>
        <w:t>由分部积分法得到</w:t>
      </w:r>
    </w:p>
    <w:p w:rsidR="001D1A62" w:rsidRDefault="00801831" w:rsidP="00EA389B">
      <w:pPr>
        <w:ind w:leftChars="200" w:left="480"/>
        <w:jc w:val="center"/>
      </w:pPr>
      <w:r w:rsidRPr="00801831">
        <w:rPr>
          <w:position w:val="-42"/>
        </w:rPr>
        <w:object w:dxaOrig="6399" w:dyaOrig="960">
          <v:shape id="_x0000_i1183" type="#_x0000_t75" style="width:319.85pt;height:48pt" o:ole="">
            <v:imagedata r:id="rId328" o:title=""/>
          </v:shape>
          <o:OLEObject Type="Embed" ProgID="Equation.DSMT4" ShapeID="_x0000_i1183" DrawAspect="Content" ObjectID="_1695997553" r:id="rId329"/>
        </w:object>
      </w:r>
    </w:p>
    <w:p w:rsidR="00EA389B" w:rsidRDefault="00EA389B" w:rsidP="00EA389B">
      <w:pPr>
        <w:ind w:leftChars="200" w:left="480"/>
        <w:rPr>
          <w:rFonts w:hAnsi="宋体"/>
        </w:rPr>
      </w:pPr>
      <w:r>
        <w:rPr>
          <w:rFonts w:hAnsi="宋体" w:hint="eastAsia"/>
        </w:rPr>
        <w:t>从而有</w:t>
      </w:r>
    </w:p>
    <w:p w:rsidR="001D1A62" w:rsidRDefault="00A30941" w:rsidP="00EA389B">
      <w:pPr>
        <w:ind w:leftChars="200" w:left="480"/>
        <w:jc w:val="center"/>
        <w:rPr>
          <w:rFonts w:hAnsi="宋体"/>
        </w:rPr>
      </w:pPr>
      <w:r w:rsidRPr="00A30941">
        <w:rPr>
          <w:position w:val="-24"/>
        </w:rPr>
        <w:object w:dxaOrig="3280" w:dyaOrig="620">
          <v:shape id="_x0000_i1388" type="#_x0000_t75" style="width:164.3pt;height:30.9pt" o:ole="">
            <v:imagedata r:id="rId330" o:title=""/>
          </v:shape>
          <o:OLEObject Type="Embed" ProgID="Equation.DSMT4" ShapeID="_x0000_i1388" DrawAspect="Content" ObjectID="_1695997554" r:id="rId331"/>
        </w:object>
      </w:r>
    </w:p>
    <w:p w:rsidR="001D1A62" w:rsidRDefault="001D1A62" w:rsidP="00EA389B">
      <w:pPr>
        <w:ind w:leftChars="200" w:left="480"/>
        <w:rPr>
          <w:rFonts w:hAnsi="宋体"/>
        </w:rPr>
      </w:pPr>
      <w:r>
        <w:rPr>
          <w:rFonts w:hAnsi="宋体"/>
        </w:rPr>
        <w:t>因此</w:t>
      </w:r>
    </w:p>
    <w:p w:rsidR="001D1A62" w:rsidRDefault="00801831" w:rsidP="00EA389B">
      <w:pPr>
        <w:ind w:leftChars="200" w:left="480"/>
        <w:jc w:val="center"/>
      </w:pPr>
      <w:r w:rsidRPr="00801831">
        <w:rPr>
          <w:position w:val="-32"/>
        </w:rPr>
        <w:object w:dxaOrig="6680" w:dyaOrig="760">
          <v:shape id="_x0000_i1184" type="#_x0000_t75" style="width:334.15pt;height:37.85pt" o:ole="">
            <v:imagedata r:id="rId332" o:title=""/>
          </v:shape>
          <o:OLEObject Type="Embed" ProgID="Equation.DSMT4" ShapeID="_x0000_i1184" DrawAspect="Content" ObjectID="_1695997555" r:id="rId333"/>
        </w:object>
      </w:r>
    </w:p>
    <w:p w:rsidR="001D1A62" w:rsidRDefault="001D1A62" w:rsidP="001D1A62">
      <w:pPr>
        <w:rPr>
          <w:b/>
          <w:bCs/>
        </w:rPr>
      </w:pPr>
    </w:p>
    <w:p w:rsidR="00722BE0" w:rsidRPr="00365330" w:rsidRDefault="00722BE0" w:rsidP="00722BE0">
      <w:pPr>
        <w:rPr>
          <w:b/>
          <w:bCs/>
        </w:rPr>
      </w:pPr>
    </w:p>
    <w:p w:rsidR="00722BE0" w:rsidRPr="00365330" w:rsidRDefault="00722BE0" w:rsidP="00722BE0">
      <w:pPr>
        <w:rPr>
          <w:b/>
          <w:bCs/>
        </w:rPr>
      </w:pPr>
      <w:r w:rsidRPr="000E07CC">
        <w:rPr>
          <w:rStyle w:val="1Char"/>
        </w:rPr>
        <w:t>六、</w:t>
      </w:r>
      <w:r w:rsidR="000E07CC" w:rsidRPr="000E07CC">
        <w:rPr>
          <w:rStyle w:val="1Char"/>
          <w:rFonts w:hint="eastAsia"/>
        </w:rPr>
        <w:t>（</w:t>
      </w:r>
      <w:r w:rsidRPr="000E07CC">
        <w:rPr>
          <w:rStyle w:val="1Char"/>
        </w:rPr>
        <w:t>本题满分12分</w:t>
      </w:r>
      <w:r w:rsidR="000E07CC" w:rsidRPr="000E07CC">
        <w:rPr>
          <w:rStyle w:val="1Char"/>
          <w:rFonts w:hint="eastAsia"/>
        </w:rPr>
        <w:t>）</w:t>
      </w:r>
      <w:r w:rsidR="00E54A07" w:rsidRPr="00E54A07">
        <w:rPr>
          <w:rStyle w:val="ae"/>
          <w:rFonts w:hint="eastAsia"/>
        </w:rPr>
        <w:t>【同试卷一第七题】</w:t>
      </w:r>
    </w:p>
    <w:p w:rsidR="00E54A07" w:rsidRPr="00F44444" w:rsidRDefault="00E54A07" w:rsidP="00E54A07">
      <w:pPr>
        <w:ind w:leftChars="200" w:left="480"/>
      </w:pPr>
      <w:r w:rsidRPr="00F44444">
        <w:rPr>
          <w:rFonts w:hAnsi="宋体"/>
        </w:rPr>
        <w:t>设函数</w:t>
      </w:r>
      <w:r w:rsidR="00801831" w:rsidRPr="00801831">
        <w:rPr>
          <w:position w:val="-10"/>
        </w:rPr>
        <w:object w:dxaOrig="940" w:dyaOrig="320">
          <v:shape id="_x0000_i1185" type="#_x0000_t75" style="width:47.1pt;height:16.15pt" o:ole="">
            <v:imagedata r:id="rId334" o:title=""/>
          </v:shape>
          <o:OLEObject Type="Embed" ProgID="Equation.DSMT4" ShapeID="_x0000_i1185" DrawAspect="Content" ObjectID="_1695997556" r:id="rId335"/>
        </w:object>
      </w:r>
      <w:r w:rsidRPr="00F44444">
        <w:rPr>
          <w:rFonts w:hAnsi="宋体"/>
        </w:rPr>
        <w:t>在</w:t>
      </w:r>
      <w:r w:rsidR="00801831" w:rsidRPr="00801831">
        <w:rPr>
          <w:position w:val="-10"/>
        </w:rPr>
        <w:object w:dxaOrig="940" w:dyaOrig="320">
          <v:shape id="_x0000_i1186" type="#_x0000_t75" style="width:47.1pt;height:16.15pt" o:ole="">
            <v:imagedata r:id="rId336" o:title=""/>
          </v:shape>
          <o:OLEObject Type="Embed" ProgID="Equation.DSMT4" ShapeID="_x0000_i1186" DrawAspect="Content" ObjectID="_1695997557" r:id="rId337"/>
        </w:object>
      </w:r>
      <w:r w:rsidRPr="00F44444">
        <w:rPr>
          <w:rFonts w:hAnsi="宋体"/>
        </w:rPr>
        <w:t>内具有二阶导数，且</w:t>
      </w:r>
      <w:r w:rsidR="00801831" w:rsidRPr="00801831">
        <w:rPr>
          <w:position w:val="-10"/>
        </w:rPr>
        <w:object w:dxaOrig="639" w:dyaOrig="320">
          <v:shape id="_x0000_i1187" type="#_x0000_t75" style="width:31.85pt;height:16.15pt" o:ole="">
            <v:imagedata r:id="rId338" o:title=""/>
          </v:shape>
          <o:OLEObject Type="Embed" ProgID="Equation.DSMT4" ShapeID="_x0000_i1187" DrawAspect="Content" ObjectID="_1695997558" r:id="rId339"/>
        </w:object>
      </w:r>
      <w:r>
        <w:rPr>
          <w:rFonts w:hint="eastAsia"/>
        </w:rPr>
        <w:t>，</w:t>
      </w:r>
      <w:r w:rsidR="00801831" w:rsidRPr="00801831">
        <w:rPr>
          <w:position w:val="-10"/>
        </w:rPr>
        <w:object w:dxaOrig="900" w:dyaOrig="320">
          <v:shape id="_x0000_i1188" type="#_x0000_t75" style="width:45.25pt;height:16.15pt" o:ole="">
            <v:imagedata r:id="rId340" o:title=""/>
          </v:shape>
          <o:OLEObject Type="Embed" ProgID="Equation.DSMT4" ShapeID="_x0000_i1188" DrawAspect="Content" ObjectID="_1695997559" r:id="rId341"/>
        </w:object>
      </w:r>
      <w:r w:rsidRPr="00F44444">
        <w:rPr>
          <w:rFonts w:hAnsi="宋体"/>
        </w:rPr>
        <w:t>是</w:t>
      </w:r>
      <w:r w:rsidR="00801831" w:rsidRPr="00801831">
        <w:rPr>
          <w:position w:val="-10"/>
        </w:rPr>
        <w:object w:dxaOrig="940" w:dyaOrig="320">
          <v:shape id="_x0000_i1189" type="#_x0000_t75" style="width:47.1pt;height:16.15pt" o:ole="">
            <v:imagedata r:id="rId342" o:title=""/>
          </v:shape>
          <o:OLEObject Type="Embed" ProgID="Equation.DSMT4" ShapeID="_x0000_i1189" DrawAspect="Content" ObjectID="_1695997560" r:id="rId343"/>
        </w:object>
      </w:r>
      <w:r w:rsidRPr="00F44444">
        <w:rPr>
          <w:rFonts w:hAnsi="宋体"/>
        </w:rPr>
        <w:t>的反函数</w:t>
      </w:r>
      <w:r>
        <w:rPr>
          <w:rFonts w:hint="eastAsia"/>
        </w:rPr>
        <w:t>．</w:t>
      </w:r>
    </w:p>
    <w:p w:rsidR="00E54A07" w:rsidRPr="00F44444" w:rsidRDefault="00E54A07" w:rsidP="00E54A07">
      <w:pPr>
        <w:ind w:leftChars="200" w:left="960" w:hangingChars="200" w:hanging="480"/>
      </w:pPr>
      <w:r w:rsidRPr="00F44444">
        <w:t xml:space="preserve">(1) </w:t>
      </w:r>
      <w:r w:rsidRPr="00F44444">
        <w:rPr>
          <w:rFonts w:hAnsi="宋体"/>
        </w:rPr>
        <w:t>试将</w:t>
      </w:r>
      <w:r w:rsidR="00801831" w:rsidRPr="00801831">
        <w:rPr>
          <w:position w:val="-10"/>
        </w:rPr>
        <w:object w:dxaOrig="900" w:dyaOrig="320">
          <v:shape id="_x0000_i1190" type="#_x0000_t75" style="width:45.25pt;height:16.15pt" o:ole="">
            <v:imagedata r:id="rId344" o:title=""/>
          </v:shape>
          <o:OLEObject Type="Embed" ProgID="Equation.DSMT4" ShapeID="_x0000_i1190" DrawAspect="Content" ObjectID="_1695997561" r:id="rId345"/>
        </w:object>
      </w:r>
      <w:r w:rsidRPr="00F44444">
        <w:rPr>
          <w:rFonts w:hAnsi="宋体"/>
        </w:rPr>
        <w:t>所满足的微分方程</w:t>
      </w:r>
      <w:r w:rsidR="00801831" w:rsidRPr="00801831">
        <w:rPr>
          <w:position w:val="-30"/>
        </w:rPr>
        <w:object w:dxaOrig="2640" w:dyaOrig="780">
          <v:shape id="_x0000_i1191" type="#_x0000_t75" style="width:132pt;height:39.25pt" o:ole="">
            <v:imagedata r:id="rId346" o:title=""/>
          </v:shape>
          <o:OLEObject Type="Embed" ProgID="Equation.DSMT4" ShapeID="_x0000_i1191" DrawAspect="Content" ObjectID="_1695997562" r:id="rId347"/>
        </w:object>
      </w:r>
      <w:r w:rsidRPr="00F44444">
        <w:rPr>
          <w:rFonts w:hAnsi="宋体"/>
        </w:rPr>
        <w:t>变换为</w:t>
      </w:r>
      <w:r w:rsidR="00801831" w:rsidRPr="00801831">
        <w:rPr>
          <w:position w:val="-10"/>
        </w:rPr>
        <w:object w:dxaOrig="940" w:dyaOrig="320">
          <v:shape id="_x0000_i1192" type="#_x0000_t75" style="width:47.1pt;height:16.15pt" o:ole="">
            <v:imagedata r:id="rId348" o:title=""/>
          </v:shape>
          <o:OLEObject Type="Embed" ProgID="Equation.DSMT4" ShapeID="_x0000_i1192" DrawAspect="Content" ObjectID="_1695997563" r:id="rId349"/>
        </w:object>
      </w:r>
      <w:r w:rsidRPr="00F44444">
        <w:rPr>
          <w:rFonts w:hAnsi="宋体"/>
        </w:rPr>
        <w:t>满足的微分方程；</w:t>
      </w:r>
    </w:p>
    <w:p w:rsidR="00E54A07" w:rsidRDefault="00E54A07" w:rsidP="00E54A07">
      <w:pPr>
        <w:ind w:leftChars="200" w:left="480"/>
      </w:pPr>
      <w:r w:rsidRPr="00F44444">
        <w:t xml:space="preserve">(2) </w:t>
      </w:r>
      <w:r w:rsidRPr="00F44444">
        <w:rPr>
          <w:rFonts w:hAnsi="宋体"/>
        </w:rPr>
        <w:t>求变换后的微分方程满足初始条件</w:t>
      </w:r>
      <w:r w:rsidR="00801831" w:rsidRPr="00801831">
        <w:rPr>
          <w:position w:val="-24"/>
        </w:rPr>
        <w:object w:dxaOrig="1840" w:dyaOrig="620">
          <v:shape id="_x0000_i1193" type="#_x0000_t75" style="width:91.85pt;height:30.9pt" o:ole="">
            <v:imagedata r:id="rId350" o:title=""/>
          </v:shape>
          <o:OLEObject Type="Embed" ProgID="Equation.DSMT4" ShapeID="_x0000_i1193" DrawAspect="Content" ObjectID="_1695997564" r:id="rId351"/>
        </w:object>
      </w:r>
      <w:r w:rsidRPr="00F44444">
        <w:rPr>
          <w:rFonts w:hAnsi="宋体"/>
        </w:rPr>
        <w:t>的解</w:t>
      </w:r>
      <w:r>
        <w:rPr>
          <w:rFonts w:hint="eastAsia"/>
        </w:rPr>
        <w:t>．</w:t>
      </w:r>
    </w:p>
    <w:p w:rsidR="00E54A07" w:rsidRPr="00196822" w:rsidRDefault="00E54A07" w:rsidP="00E54A07"/>
    <w:p w:rsidR="00E54A07" w:rsidRPr="00196822" w:rsidRDefault="00E54A07" w:rsidP="00E54A07">
      <w:pPr>
        <w:rPr>
          <w:rFonts w:ascii="微软雅黑" w:eastAsia="微软雅黑" w:hAnsi="微软雅黑"/>
          <w:b/>
          <w:iCs/>
          <w:color w:val="C00000"/>
        </w:rPr>
      </w:pPr>
      <w:r w:rsidRPr="00EB6472">
        <w:rPr>
          <w:rStyle w:val="af4"/>
          <w:rFonts w:hint="eastAsia"/>
        </w:rPr>
        <w:t>[解]</w:t>
      </w:r>
      <w:r>
        <w:t xml:space="preserve"> (1) </w:t>
      </w:r>
      <w:r>
        <w:rPr>
          <w:rFonts w:hAnsi="宋体" w:hint="eastAsia"/>
        </w:rPr>
        <w:t>由反函数的导数公式可得</w:t>
      </w:r>
    </w:p>
    <w:p w:rsidR="00E54A07" w:rsidRDefault="00801831" w:rsidP="00E54A07">
      <w:pPr>
        <w:ind w:leftChars="400" w:left="960"/>
        <w:jc w:val="center"/>
      </w:pPr>
      <w:r w:rsidRPr="00801831">
        <w:rPr>
          <w:position w:val="-54"/>
        </w:rPr>
        <w:object w:dxaOrig="6600" w:dyaOrig="960">
          <v:shape id="_x0000_i1194" type="#_x0000_t75" style="width:330pt;height:48pt" o:ole="">
            <v:imagedata r:id="rId352" o:title=""/>
          </v:shape>
          <o:OLEObject Type="Embed" ProgID="Equation.DSMT4" ShapeID="_x0000_i1194" DrawAspect="Content" ObjectID="_1695997565" r:id="rId353"/>
        </w:object>
      </w:r>
    </w:p>
    <w:p w:rsidR="00E54A07" w:rsidRDefault="00E54A07" w:rsidP="00E54A07">
      <w:pPr>
        <w:ind w:leftChars="400" w:left="960"/>
      </w:pPr>
      <w:r>
        <w:rPr>
          <w:rFonts w:hAnsi="宋体"/>
        </w:rPr>
        <w:t>代入原方程</w:t>
      </w:r>
      <w:r>
        <w:rPr>
          <w:rFonts w:hAnsi="宋体" w:hint="eastAsia"/>
        </w:rPr>
        <w:t>得</w:t>
      </w:r>
      <w:r w:rsidR="00801831" w:rsidRPr="00801831">
        <w:rPr>
          <w:position w:val="-10"/>
        </w:rPr>
        <w:object w:dxaOrig="1359" w:dyaOrig="320">
          <v:shape id="_x0000_i1195" type="#_x0000_t75" style="width:67.85pt;height:16.15pt" o:ole="">
            <v:imagedata r:id="rId354" o:title=""/>
          </v:shape>
          <o:OLEObject Type="Embed" ProgID="Equation.DSMT4" ShapeID="_x0000_i1195" DrawAspect="Content" ObjectID="_1695997566" r:id="rId355"/>
        </w:object>
      </w:r>
      <w:r>
        <w:rPr>
          <w:rFonts w:hint="eastAsia"/>
        </w:rPr>
        <w:t>．</w:t>
      </w:r>
    </w:p>
    <w:p w:rsidR="00E54A07" w:rsidRDefault="00E54A07" w:rsidP="00E54A07">
      <w:pPr>
        <w:ind w:leftChars="200" w:left="960" w:hangingChars="200" w:hanging="480"/>
      </w:pPr>
      <w:r>
        <w:t xml:space="preserve">(2) </w:t>
      </w:r>
      <w:r>
        <w:rPr>
          <w:rFonts w:hAnsi="宋体"/>
        </w:rPr>
        <w:t>方程</w:t>
      </w:r>
      <w:r w:rsidR="00801831" w:rsidRPr="00801831">
        <w:rPr>
          <w:position w:val="-10"/>
        </w:rPr>
        <w:object w:dxaOrig="1359" w:dyaOrig="320">
          <v:shape id="_x0000_i1196" type="#_x0000_t75" style="width:67.85pt;height:16.15pt" o:ole="">
            <v:imagedata r:id="rId356" o:title=""/>
          </v:shape>
          <o:OLEObject Type="Embed" ProgID="Equation.DSMT4" ShapeID="_x0000_i1196" DrawAspect="Content" ObjectID="_1695997567" r:id="rId357"/>
        </w:object>
      </w:r>
      <w:r>
        <w:rPr>
          <w:rFonts w:hAnsi="宋体"/>
        </w:rPr>
        <w:t>的齐次通解为</w:t>
      </w:r>
      <w:r w:rsidR="00801831" w:rsidRPr="00801831">
        <w:rPr>
          <w:position w:val="-12"/>
        </w:rPr>
        <w:object w:dxaOrig="1560" w:dyaOrig="380">
          <v:shape id="_x0000_i1197" type="#_x0000_t75" style="width:78pt;height:18.9pt" o:ole="">
            <v:imagedata r:id="rId358" o:title=""/>
          </v:shape>
          <o:OLEObject Type="Embed" ProgID="Equation.DSMT4" ShapeID="_x0000_i1197" DrawAspect="Content" ObjectID="_1695997568" r:id="rId359"/>
        </w:object>
      </w:r>
      <w:r>
        <w:rPr>
          <w:rFonts w:hint="eastAsia"/>
        </w:rPr>
        <w:t>．</w:t>
      </w:r>
      <w:r>
        <w:rPr>
          <w:rFonts w:hAnsi="宋体"/>
        </w:rPr>
        <w:t>设方程</w:t>
      </w:r>
      <w:r w:rsidR="00801831" w:rsidRPr="00801831">
        <w:rPr>
          <w:position w:val="-10"/>
        </w:rPr>
        <w:object w:dxaOrig="1359" w:dyaOrig="320">
          <v:shape id="_x0000_i1198" type="#_x0000_t75" style="width:67.85pt;height:16.15pt" o:ole="">
            <v:imagedata r:id="rId360" o:title=""/>
          </v:shape>
          <o:OLEObject Type="Embed" ProgID="Equation.DSMT4" ShapeID="_x0000_i1198" DrawAspect="Content" ObjectID="_1695997569" r:id="rId361"/>
        </w:object>
      </w:r>
      <w:r>
        <w:rPr>
          <w:rFonts w:hAnsi="宋体"/>
        </w:rPr>
        <w:t>的特解为</w:t>
      </w:r>
      <w:r w:rsidR="00801831" w:rsidRPr="00801831">
        <w:rPr>
          <w:position w:val="-10"/>
        </w:rPr>
        <w:object w:dxaOrig="2040" w:dyaOrig="360">
          <v:shape id="_x0000_i1199" type="#_x0000_t75" style="width:102pt;height:18pt" o:ole="">
            <v:imagedata r:id="rId362" o:title=""/>
          </v:shape>
          <o:OLEObject Type="Embed" ProgID="Equation.DSMT4" ShapeID="_x0000_i1199" DrawAspect="Content" ObjectID="_1695997570" r:id="rId363"/>
        </w:object>
      </w:r>
      <w:r>
        <w:rPr>
          <w:rFonts w:hint="eastAsia"/>
        </w:rPr>
        <w:t>，</w:t>
      </w:r>
      <w:r>
        <w:rPr>
          <w:rFonts w:hAnsi="宋体"/>
        </w:rPr>
        <w:t>代入方程</w:t>
      </w:r>
      <w:r>
        <w:rPr>
          <w:rFonts w:hAnsi="宋体" w:hint="eastAsia"/>
        </w:rPr>
        <w:t>解</w:t>
      </w:r>
      <w:r>
        <w:rPr>
          <w:rFonts w:hAnsi="宋体"/>
        </w:rPr>
        <w:t>得</w:t>
      </w:r>
      <w:r w:rsidR="00801831" w:rsidRPr="00801831">
        <w:rPr>
          <w:position w:val="-6"/>
        </w:rPr>
        <w:object w:dxaOrig="580" w:dyaOrig="279">
          <v:shape id="_x0000_i1200" type="#_x0000_t75" style="width:29.1pt;height:13.85pt" o:ole="">
            <v:imagedata r:id="rId364" o:title=""/>
          </v:shape>
          <o:OLEObject Type="Embed" ProgID="Equation.DSMT4" ShapeID="_x0000_i1200" DrawAspect="Content" ObjectID="_1695997571" r:id="rId365"/>
        </w:object>
      </w:r>
      <w:r>
        <w:rPr>
          <w:rFonts w:hint="eastAsia"/>
        </w:rPr>
        <w:t>,</w:t>
      </w:r>
      <w:r w:rsidR="00801831" w:rsidRPr="00801831">
        <w:rPr>
          <w:position w:val="-24"/>
        </w:rPr>
        <w:object w:dxaOrig="780" w:dyaOrig="620">
          <v:shape id="_x0000_i1201" type="#_x0000_t75" style="width:39.25pt;height:30.9pt" o:ole="">
            <v:imagedata r:id="rId366" o:title=""/>
          </v:shape>
          <o:OLEObject Type="Embed" ProgID="Equation.DSMT4" ShapeID="_x0000_i1201" DrawAspect="Content" ObjectID="_1695997572" r:id="rId367"/>
        </w:object>
      </w:r>
      <w:r>
        <w:rPr>
          <w:rFonts w:hAnsi="宋体" w:hint="eastAsia"/>
        </w:rPr>
        <w:t>，</w:t>
      </w:r>
      <w:r>
        <w:rPr>
          <w:rFonts w:hAnsi="宋体"/>
        </w:rPr>
        <w:t>故</w:t>
      </w:r>
      <w:r w:rsidR="00801831" w:rsidRPr="00801831">
        <w:rPr>
          <w:position w:val="-24"/>
        </w:rPr>
        <w:object w:dxaOrig="1340" w:dyaOrig="620">
          <v:shape id="_x0000_i1202" type="#_x0000_t75" style="width:66.9pt;height:30.9pt" o:ole="">
            <v:imagedata r:id="rId368" o:title=""/>
          </v:shape>
          <o:OLEObject Type="Embed" ProgID="Equation.DSMT4" ShapeID="_x0000_i1202" DrawAspect="Content" ObjectID="_1695997573" r:id="rId369"/>
        </w:object>
      </w:r>
      <w:r>
        <w:rPr>
          <w:rFonts w:hint="eastAsia"/>
        </w:rPr>
        <w:t>．</w:t>
      </w:r>
      <w:r>
        <w:rPr>
          <w:rFonts w:hAnsi="宋体"/>
        </w:rPr>
        <w:t>从而</w:t>
      </w:r>
      <w:r>
        <w:rPr>
          <w:rFonts w:hint="eastAsia"/>
        </w:rPr>
        <w:t>方程</w:t>
      </w:r>
      <w:r>
        <w:rPr>
          <w:rFonts w:hAnsi="宋体"/>
        </w:rPr>
        <w:t>的通解为</w:t>
      </w:r>
    </w:p>
    <w:p w:rsidR="00E54A07" w:rsidRDefault="00801831" w:rsidP="00E54A07">
      <w:pPr>
        <w:ind w:leftChars="400" w:left="960"/>
        <w:jc w:val="center"/>
      </w:pPr>
      <w:r w:rsidRPr="00801831">
        <w:rPr>
          <w:position w:val="-24"/>
        </w:rPr>
        <w:object w:dxaOrig="3300" w:dyaOrig="620">
          <v:shape id="_x0000_i1203" type="#_x0000_t75" style="width:165.25pt;height:30.9pt" o:ole="">
            <v:imagedata r:id="rId370" o:title=""/>
          </v:shape>
          <o:OLEObject Type="Embed" ProgID="Equation.DSMT4" ShapeID="_x0000_i1203" DrawAspect="Content" ObjectID="_1695997574" r:id="rId371"/>
        </w:object>
      </w:r>
    </w:p>
    <w:p w:rsidR="00E54A07" w:rsidRDefault="00E54A07" w:rsidP="00E54A07">
      <w:pPr>
        <w:ind w:leftChars="400" w:left="960"/>
      </w:pPr>
      <w:r>
        <w:rPr>
          <w:rFonts w:hAnsi="宋体"/>
        </w:rPr>
        <w:lastRenderedPageBreak/>
        <w:t>由</w:t>
      </w:r>
      <w:r w:rsidR="00801831" w:rsidRPr="00801831">
        <w:rPr>
          <w:position w:val="-24"/>
        </w:rPr>
        <w:object w:dxaOrig="1840" w:dyaOrig="620">
          <v:shape id="_x0000_i1204" type="#_x0000_t75" style="width:91.85pt;height:30.9pt" o:ole="">
            <v:imagedata r:id="rId372" o:title=""/>
          </v:shape>
          <o:OLEObject Type="Embed" ProgID="Equation.DSMT4" ShapeID="_x0000_i1204" DrawAspect="Content" ObjectID="_1695997575" r:id="rId373"/>
        </w:object>
      </w:r>
      <w:r>
        <w:rPr>
          <w:rFonts w:hAnsi="宋体"/>
        </w:rPr>
        <w:t>，得</w:t>
      </w:r>
      <w:r w:rsidR="00801831" w:rsidRPr="00801831">
        <w:rPr>
          <w:position w:val="-12"/>
        </w:rPr>
        <w:object w:dxaOrig="1420" w:dyaOrig="360">
          <v:shape id="_x0000_i1205" type="#_x0000_t75" style="width:71.1pt;height:18pt" o:ole="">
            <v:imagedata r:id="rId374" o:title=""/>
          </v:shape>
          <o:OLEObject Type="Embed" ProgID="Equation.DSMT4" ShapeID="_x0000_i1205" DrawAspect="Content" ObjectID="_1695997576" r:id="rId375"/>
        </w:object>
      </w:r>
      <w:r>
        <w:t>．</w:t>
      </w:r>
      <w:r>
        <w:rPr>
          <w:rFonts w:hAnsi="宋体"/>
        </w:rPr>
        <w:t>故</w:t>
      </w:r>
      <w:r w:rsidR="00801831" w:rsidRPr="00801831">
        <w:rPr>
          <w:position w:val="-10"/>
        </w:rPr>
        <w:object w:dxaOrig="1359" w:dyaOrig="320">
          <v:shape id="_x0000_i1206" type="#_x0000_t75" style="width:67.85pt;height:16.15pt" o:ole="">
            <v:imagedata r:id="rId376" o:title=""/>
          </v:shape>
          <o:OLEObject Type="Embed" ProgID="Equation.DSMT4" ShapeID="_x0000_i1206" DrawAspect="Content" ObjectID="_1695997577" r:id="rId377"/>
        </w:object>
      </w:r>
      <w:r>
        <w:rPr>
          <w:rFonts w:hAnsi="宋体" w:hint="eastAsia"/>
        </w:rPr>
        <w:t>满足初始条件</w:t>
      </w:r>
      <w:r>
        <w:rPr>
          <w:rFonts w:hAnsi="宋体"/>
        </w:rPr>
        <w:t>的解为</w:t>
      </w:r>
      <w:r w:rsidR="00801831" w:rsidRPr="00801831">
        <w:rPr>
          <w:position w:val="-24"/>
        </w:rPr>
        <w:object w:dxaOrig="2040" w:dyaOrig="620">
          <v:shape id="_x0000_i1207" type="#_x0000_t75" style="width:102pt;height:30.9pt" o:ole="">
            <v:imagedata r:id="rId378" o:title=""/>
          </v:shape>
          <o:OLEObject Type="Embed" ProgID="Equation.DSMT4" ShapeID="_x0000_i1207" DrawAspect="Content" ObjectID="_1695997578" r:id="rId379"/>
        </w:object>
      </w:r>
      <w:r>
        <w:rPr>
          <w:rFonts w:hint="eastAsia"/>
        </w:rPr>
        <w:t>．</w:t>
      </w:r>
    </w:p>
    <w:p w:rsidR="001D1A62" w:rsidRDefault="001D1A62" w:rsidP="001D1A62"/>
    <w:p w:rsidR="00722BE0" w:rsidRPr="001D1A62" w:rsidRDefault="00722BE0" w:rsidP="001D1A62"/>
    <w:p w:rsidR="00722BE0" w:rsidRPr="00365330" w:rsidRDefault="00722BE0" w:rsidP="000E07CC">
      <w:pPr>
        <w:pStyle w:val="1"/>
      </w:pPr>
      <w:r w:rsidRPr="00365330">
        <w:t>七、</w:t>
      </w:r>
      <w:r w:rsidR="000E07CC">
        <w:rPr>
          <w:rFonts w:hint="eastAsia"/>
        </w:rPr>
        <w:t>（</w:t>
      </w:r>
      <w:r w:rsidRPr="00365330">
        <w:t>本题满分12分</w:t>
      </w:r>
      <w:r w:rsidR="000E07CC">
        <w:rPr>
          <w:rFonts w:hint="eastAsia"/>
        </w:rPr>
        <w:t>）</w:t>
      </w:r>
    </w:p>
    <w:p w:rsidR="00722BE0" w:rsidRDefault="00722BE0" w:rsidP="00722BE0">
      <w:pPr>
        <w:ind w:firstLineChars="200" w:firstLine="480"/>
      </w:pPr>
      <w:r w:rsidRPr="00365330">
        <w:rPr>
          <w:rFonts w:hAnsi="宋体"/>
        </w:rPr>
        <w:t>讨论曲线</w:t>
      </w:r>
      <w:r w:rsidR="00801831" w:rsidRPr="00801831">
        <w:rPr>
          <w:position w:val="-10"/>
        </w:rPr>
        <w:object w:dxaOrig="1320" w:dyaOrig="320">
          <v:shape id="_x0000_i1208" type="#_x0000_t75" style="width:66pt;height:16.15pt" o:ole="">
            <v:imagedata r:id="rId380" o:title=""/>
          </v:shape>
          <o:OLEObject Type="Embed" ProgID="Equation.DSMT4" ShapeID="_x0000_i1208" DrawAspect="Content" ObjectID="_1695997579" r:id="rId381"/>
        </w:object>
      </w:r>
      <w:r w:rsidRPr="00365330">
        <w:rPr>
          <w:rFonts w:hAnsi="宋体"/>
        </w:rPr>
        <w:t>与</w:t>
      </w:r>
      <w:r w:rsidR="00801831" w:rsidRPr="00801831">
        <w:rPr>
          <w:position w:val="-10"/>
        </w:rPr>
        <w:object w:dxaOrig="1400" w:dyaOrig="360">
          <v:shape id="_x0000_i1209" type="#_x0000_t75" style="width:70.15pt;height:18pt" o:ole="">
            <v:imagedata r:id="rId382" o:title=""/>
          </v:shape>
          <o:OLEObject Type="Embed" ProgID="Equation.DSMT4" ShapeID="_x0000_i1209" DrawAspect="Content" ObjectID="_1695997580" r:id="rId383"/>
        </w:object>
      </w:r>
      <w:r w:rsidRPr="00365330">
        <w:rPr>
          <w:rFonts w:hAnsi="宋体"/>
        </w:rPr>
        <w:t>的交点个数</w:t>
      </w:r>
      <w:r w:rsidR="008151F5">
        <w:rPr>
          <w:rFonts w:hint="eastAsia"/>
        </w:rPr>
        <w:t>．</w:t>
      </w:r>
    </w:p>
    <w:p w:rsidR="004A5E06" w:rsidRPr="0003423D" w:rsidRDefault="004A5E06" w:rsidP="004A5E06"/>
    <w:p w:rsidR="001D1A62" w:rsidRPr="008151F5" w:rsidRDefault="004A5E06" w:rsidP="008151F5">
      <w:pPr>
        <w:ind w:left="480" w:hangingChars="200" w:hanging="480"/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 w:rsidR="008151F5">
        <w:rPr>
          <w:rFonts w:hAnsi="宋体" w:hint="eastAsia"/>
        </w:rPr>
        <w:t>问题</w:t>
      </w:r>
      <w:r w:rsidR="001D1A62">
        <w:rPr>
          <w:rFonts w:hAnsi="宋体"/>
        </w:rPr>
        <w:t>等价于讨论</w:t>
      </w:r>
      <w:r w:rsidR="00A44992" w:rsidRPr="00801831">
        <w:rPr>
          <w:position w:val="-10"/>
        </w:rPr>
        <w:object w:dxaOrig="2740" w:dyaOrig="360">
          <v:shape id="_x0000_i1210" type="#_x0000_t75" style="width:137.1pt;height:18pt" o:ole="">
            <v:imagedata r:id="rId384" o:title=""/>
          </v:shape>
          <o:OLEObject Type="Embed" ProgID="Equation.DSMT4" ShapeID="_x0000_i1210" DrawAspect="Content" ObjectID="_1695997581" r:id="rId385"/>
        </w:object>
      </w:r>
      <w:r w:rsidR="001D1A62">
        <w:rPr>
          <w:rFonts w:hAnsi="宋体"/>
        </w:rPr>
        <w:t>在区间</w:t>
      </w:r>
      <w:r w:rsidR="00801831" w:rsidRPr="00801831">
        <w:rPr>
          <w:position w:val="-10"/>
        </w:rPr>
        <w:object w:dxaOrig="740" w:dyaOrig="320">
          <v:shape id="_x0000_i1211" type="#_x0000_t75" style="width:36.9pt;height:16.15pt" o:ole="">
            <v:imagedata r:id="rId386" o:title=""/>
          </v:shape>
          <o:OLEObject Type="Embed" ProgID="Equation.DSMT4" ShapeID="_x0000_i1211" DrawAspect="Content" ObjectID="_1695997582" r:id="rId387"/>
        </w:object>
      </w:r>
      <w:r w:rsidR="008151F5">
        <w:rPr>
          <w:rFonts w:hAnsi="宋体"/>
        </w:rPr>
        <w:t>内的零点</w:t>
      </w:r>
      <w:r w:rsidR="008151F5">
        <w:rPr>
          <w:rFonts w:hAnsi="宋体" w:hint="eastAsia"/>
        </w:rPr>
        <w:t>个数</w:t>
      </w:r>
      <w:r w:rsidR="008151F5">
        <w:rPr>
          <w:rFonts w:hAnsi="宋体"/>
        </w:rPr>
        <w:t>，</w:t>
      </w:r>
      <w:r w:rsidR="008151F5">
        <w:rPr>
          <w:rFonts w:hAnsi="宋体" w:hint="eastAsia"/>
        </w:rPr>
        <w:t>对</w:t>
      </w:r>
      <w:r w:rsidR="00A44992" w:rsidRPr="00801831">
        <w:rPr>
          <w:position w:val="-10"/>
        </w:rPr>
        <w:object w:dxaOrig="499" w:dyaOrig="320">
          <v:shape id="_x0000_i1212" type="#_x0000_t75" style="width:24.9pt;height:16.15pt" o:ole="">
            <v:imagedata r:id="rId388" o:title=""/>
          </v:shape>
          <o:OLEObject Type="Embed" ProgID="Equation.DSMT4" ShapeID="_x0000_i1212" DrawAspect="Content" ObjectID="_1695997583" r:id="rId389"/>
        </w:object>
      </w:r>
      <w:r w:rsidR="008151F5">
        <w:rPr>
          <w:rFonts w:hAnsi="宋体"/>
        </w:rPr>
        <w:t>求导</w:t>
      </w:r>
      <w:r w:rsidR="001D1A62">
        <w:rPr>
          <w:rFonts w:hAnsi="宋体"/>
        </w:rPr>
        <w:t>得</w:t>
      </w:r>
    </w:p>
    <w:p w:rsidR="001D1A62" w:rsidRDefault="00A44992" w:rsidP="008151F5">
      <w:pPr>
        <w:ind w:leftChars="200" w:left="480"/>
        <w:jc w:val="center"/>
      </w:pPr>
      <w:r w:rsidRPr="00801831">
        <w:rPr>
          <w:position w:val="-24"/>
        </w:rPr>
        <w:object w:dxaOrig="3900" w:dyaOrig="660">
          <v:shape id="_x0000_i1213" type="#_x0000_t75" style="width:195.25pt;height:33.25pt" o:ole="">
            <v:imagedata r:id="rId390" o:title=""/>
          </v:shape>
          <o:OLEObject Type="Embed" ProgID="Equation.DSMT4" ShapeID="_x0000_i1213" DrawAspect="Content" ObjectID="_1695997584" r:id="rId391"/>
        </w:object>
      </w:r>
    </w:p>
    <w:p w:rsidR="001D1A62" w:rsidRDefault="001D1A62" w:rsidP="008151F5">
      <w:pPr>
        <w:ind w:leftChars="200" w:left="480"/>
      </w:pPr>
      <w:r>
        <w:rPr>
          <w:rFonts w:hAnsi="宋体"/>
        </w:rPr>
        <w:t>可以看出</w:t>
      </w:r>
      <w:r w:rsidR="00801831" w:rsidRPr="00025957">
        <w:rPr>
          <w:position w:val="-4"/>
        </w:rPr>
        <w:object w:dxaOrig="540" w:dyaOrig="260">
          <v:shape id="_x0000_i1214" type="#_x0000_t75" style="width:27.25pt;height:12.9pt" o:ole="">
            <v:imagedata r:id="rId392" o:title=""/>
          </v:shape>
          <o:OLEObject Type="Embed" ProgID="Equation.DSMT4" ShapeID="_x0000_i1214" DrawAspect="Content" ObjectID="_1695997585" r:id="rId393"/>
        </w:object>
      </w:r>
      <w:r>
        <w:rPr>
          <w:rFonts w:hAnsi="宋体"/>
        </w:rPr>
        <w:t>是</w:t>
      </w:r>
      <w:r w:rsidR="00801831" w:rsidRPr="00801831">
        <w:rPr>
          <w:position w:val="-10"/>
        </w:rPr>
        <w:object w:dxaOrig="499" w:dyaOrig="320">
          <v:shape id="_x0000_i1215" type="#_x0000_t75" style="width:24.9pt;height:16.15pt" o:ole="">
            <v:imagedata r:id="rId394" o:title=""/>
          </v:shape>
          <o:OLEObject Type="Embed" ProgID="Equation.DSMT4" ShapeID="_x0000_i1215" DrawAspect="Content" ObjectID="_1695997586" r:id="rId395"/>
        </w:object>
      </w:r>
      <w:r>
        <w:rPr>
          <w:rFonts w:hAnsi="宋体"/>
        </w:rPr>
        <w:t>的驻点，而且当</w:t>
      </w:r>
      <w:r w:rsidR="00801831" w:rsidRPr="00801831">
        <w:rPr>
          <w:position w:val="-6"/>
        </w:rPr>
        <w:object w:dxaOrig="880" w:dyaOrig="279">
          <v:shape id="_x0000_i1216" type="#_x0000_t75" style="width:43.85pt;height:13.85pt" o:ole="">
            <v:imagedata r:id="rId396" o:title=""/>
          </v:shape>
          <o:OLEObject Type="Embed" ProgID="Equation.DSMT4" ShapeID="_x0000_i1216" DrawAspect="Content" ObjectID="_1695997587" r:id="rId397"/>
        </w:object>
      </w:r>
      <w:r>
        <w:rPr>
          <w:rFonts w:hAnsi="宋体"/>
        </w:rPr>
        <w:t>时，</w:t>
      </w:r>
      <w:r w:rsidR="00A44992" w:rsidRPr="00801831">
        <w:rPr>
          <w:position w:val="-10"/>
        </w:rPr>
        <w:object w:dxaOrig="900" w:dyaOrig="320">
          <v:shape id="_x0000_i1217" type="#_x0000_t75" style="width:45.25pt;height:16.15pt" o:ole="">
            <v:imagedata r:id="rId398" o:title=""/>
          </v:shape>
          <o:OLEObject Type="Embed" ProgID="Equation.DSMT4" ShapeID="_x0000_i1217" DrawAspect="Content" ObjectID="_1695997588" r:id="rId399"/>
        </w:object>
      </w:r>
      <w:r>
        <w:rPr>
          <w:rFonts w:hAnsi="宋体"/>
        </w:rPr>
        <w:t>，即</w:t>
      </w:r>
      <w:r w:rsidR="00801831" w:rsidRPr="00801831">
        <w:rPr>
          <w:position w:val="-10"/>
        </w:rPr>
        <w:object w:dxaOrig="499" w:dyaOrig="320">
          <v:shape id="_x0000_i1218" type="#_x0000_t75" style="width:24.9pt;height:16.15pt" o:ole="">
            <v:imagedata r:id="rId400" o:title=""/>
          </v:shape>
          <o:OLEObject Type="Embed" ProgID="Equation.DSMT4" ShapeID="_x0000_i1218" DrawAspect="Content" ObjectID="_1695997589" r:id="rId401"/>
        </w:object>
      </w:r>
      <w:r>
        <w:rPr>
          <w:rFonts w:hAnsi="宋体"/>
        </w:rPr>
        <w:t>单调减少；当</w:t>
      </w:r>
      <w:r w:rsidR="00801831" w:rsidRPr="00025957">
        <w:rPr>
          <w:position w:val="-4"/>
        </w:rPr>
        <w:object w:dxaOrig="540" w:dyaOrig="260">
          <v:shape id="_x0000_i1219" type="#_x0000_t75" style="width:27.25pt;height:12.9pt" o:ole="">
            <v:imagedata r:id="rId402" o:title=""/>
          </v:shape>
          <o:OLEObject Type="Embed" ProgID="Equation.DSMT4" ShapeID="_x0000_i1219" DrawAspect="Content" ObjectID="_1695997590" r:id="rId403"/>
        </w:object>
      </w:r>
      <w:r>
        <w:rPr>
          <w:rFonts w:hAnsi="宋体"/>
        </w:rPr>
        <w:t>时，</w:t>
      </w:r>
      <w:r w:rsidR="00A44992" w:rsidRPr="00801831">
        <w:rPr>
          <w:position w:val="-10"/>
        </w:rPr>
        <w:object w:dxaOrig="900" w:dyaOrig="320">
          <v:shape id="_x0000_i1220" type="#_x0000_t75" style="width:45.25pt;height:16.15pt" o:ole="">
            <v:imagedata r:id="rId404" o:title=""/>
          </v:shape>
          <o:OLEObject Type="Embed" ProgID="Equation.DSMT4" ShapeID="_x0000_i1220" DrawAspect="Content" ObjectID="_1695997591" r:id="rId405"/>
        </w:object>
      </w:r>
      <w:r>
        <w:rPr>
          <w:rFonts w:hAnsi="宋体"/>
        </w:rPr>
        <w:t>，即</w:t>
      </w:r>
      <w:r w:rsidR="00801831" w:rsidRPr="00801831">
        <w:rPr>
          <w:position w:val="-10"/>
        </w:rPr>
        <w:object w:dxaOrig="499" w:dyaOrig="320">
          <v:shape id="_x0000_i1221" type="#_x0000_t75" style="width:24.9pt;height:16.15pt" o:ole="">
            <v:imagedata r:id="rId406" o:title=""/>
          </v:shape>
          <o:OLEObject Type="Embed" ProgID="Equation.DSMT4" ShapeID="_x0000_i1221" DrawAspect="Content" ObjectID="_1695997592" r:id="rId407"/>
        </w:object>
      </w:r>
      <w:r>
        <w:rPr>
          <w:rFonts w:hAnsi="宋体"/>
        </w:rPr>
        <w:t>单调增加，故</w:t>
      </w:r>
      <w:r w:rsidR="00801831" w:rsidRPr="00801831">
        <w:rPr>
          <w:position w:val="-10"/>
        </w:rPr>
        <w:object w:dxaOrig="1180" w:dyaOrig="320">
          <v:shape id="_x0000_i1222" type="#_x0000_t75" style="width:59.1pt;height:16.15pt" o:ole="">
            <v:imagedata r:id="rId408" o:title=""/>
          </v:shape>
          <o:OLEObject Type="Embed" ProgID="Equation.DSMT4" ShapeID="_x0000_i1222" DrawAspect="Content" ObjectID="_1695997593" r:id="rId409"/>
        </w:object>
      </w:r>
      <w:r>
        <w:rPr>
          <w:rFonts w:hAnsi="宋体"/>
        </w:rPr>
        <w:t>为函数</w:t>
      </w:r>
      <w:r w:rsidR="00801831" w:rsidRPr="00801831">
        <w:rPr>
          <w:position w:val="-10"/>
        </w:rPr>
        <w:object w:dxaOrig="499" w:dyaOrig="320">
          <v:shape id="_x0000_i1223" type="#_x0000_t75" style="width:24.9pt;height:16.15pt" o:ole="">
            <v:imagedata r:id="rId410" o:title=""/>
          </v:shape>
          <o:OLEObject Type="Embed" ProgID="Equation.DSMT4" ShapeID="_x0000_i1223" DrawAspect="Content" ObjectID="_1695997594" r:id="rId411"/>
        </w:object>
      </w:r>
      <w:r>
        <w:rPr>
          <w:rFonts w:hAnsi="宋体"/>
        </w:rPr>
        <w:t>的惟一</w:t>
      </w:r>
      <w:r>
        <w:rPr>
          <w:rFonts w:hAnsi="宋体" w:hint="eastAsia"/>
        </w:rPr>
        <w:t>极</w:t>
      </w:r>
      <w:r>
        <w:rPr>
          <w:rFonts w:hAnsi="宋体"/>
        </w:rPr>
        <w:t>小值即最小值</w:t>
      </w:r>
      <w:r w:rsidR="008151F5">
        <w:rPr>
          <w:rFonts w:hAnsi="宋体" w:hint="eastAsia"/>
        </w:rPr>
        <w:t>．</w:t>
      </w:r>
    </w:p>
    <w:p w:rsidR="001D1A62" w:rsidRDefault="008151F5" w:rsidP="008151F5">
      <w:pPr>
        <w:ind w:leftChars="200" w:left="960" w:hangingChars="200" w:hanging="480"/>
      </w:pPr>
      <w:r>
        <w:rPr>
          <w:rFonts w:hAnsi="宋体" w:hint="eastAsia"/>
        </w:rPr>
        <w:t>(1)</w:t>
      </w:r>
      <w:r w:rsidR="001D1A62">
        <w:t xml:space="preserve"> </w:t>
      </w:r>
      <w:r w:rsidR="001D1A62">
        <w:rPr>
          <w:rFonts w:hAnsi="宋体"/>
        </w:rPr>
        <w:t>当</w:t>
      </w:r>
      <w:r w:rsidR="00A44992" w:rsidRPr="00801831">
        <w:rPr>
          <w:position w:val="-10"/>
        </w:rPr>
        <w:object w:dxaOrig="1540" w:dyaOrig="320">
          <v:shape id="_x0000_i1224" type="#_x0000_t75" style="width:77.1pt;height:16.15pt" o:ole="">
            <v:imagedata r:id="rId412" o:title=""/>
          </v:shape>
          <o:OLEObject Type="Embed" ProgID="Equation.DSMT4" ShapeID="_x0000_i1224" DrawAspect="Content" ObjectID="_1695997595" r:id="rId413"/>
        </w:object>
      </w:r>
      <w:r w:rsidR="001D1A62">
        <w:rPr>
          <w:rFonts w:hAnsi="宋体"/>
        </w:rPr>
        <w:t>，即当</w:t>
      </w:r>
      <w:r w:rsidR="00801831" w:rsidRPr="00025957">
        <w:rPr>
          <w:position w:val="-4"/>
        </w:rPr>
        <w:object w:dxaOrig="560" w:dyaOrig="260">
          <v:shape id="_x0000_i1225" type="#_x0000_t75" style="width:28.15pt;height:12.9pt" o:ole="">
            <v:imagedata r:id="rId414" o:title=""/>
          </v:shape>
          <o:OLEObject Type="Embed" ProgID="Equation.DSMT4" ShapeID="_x0000_i1225" DrawAspect="Content" ObjectID="_1695997596" r:id="rId415"/>
        </w:object>
      </w:r>
      <w:r w:rsidR="001D1A62">
        <w:rPr>
          <w:rFonts w:hAnsi="宋体"/>
        </w:rPr>
        <w:t>时，</w:t>
      </w:r>
      <w:r w:rsidR="00A44992" w:rsidRPr="00801831">
        <w:rPr>
          <w:position w:val="-10"/>
        </w:rPr>
        <w:object w:dxaOrig="1480" w:dyaOrig="320">
          <v:shape id="_x0000_i1226" type="#_x0000_t75" style="width:73.85pt;height:16.15pt" o:ole="">
            <v:imagedata r:id="rId416" o:title=""/>
          </v:shape>
          <o:OLEObject Type="Embed" ProgID="Equation.DSMT4" ShapeID="_x0000_i1226" DrawAspect="Content" ObjectID="_1695997597" r:id="rId417"/>
        </w:object>
      </w:r>
      <w:r w:rsidR="001D1A62">
        <w:rPr>
          <w:rFonts w:hAnsi="宋体"/>
        </w:rPr>
        <w:t>，</w:t>
      </w:r>
      <w:r w:rsidR="00801831" w:rsidRPr="00801831">
        <w:rPr>
          <w:position w:val="-10"/>
        </w:rPr>
        <w:object w:dxaOrig="499" w:dyaOrig="320">
          <v:shape id="_x0000_i1227" type="#_x0000_t75" style="width:24.9pt;height:16.15pt" o:ole="">
            <v:imagedata r:id="rId418" o:title=""/>
          </v:shape>
          <o:OLEObject Type="Embed" ProgID="Equation.DSMT4" ShapeID="_x0000_i1227" DrawAspect="Content" ObjectID="_1695997598" r:id="rId419"/>
        </w:object>
      </w:r>
      <w:r>
        <w:rPr>
          <w:rFonts w:hAnsi="宋体"/>
        </w:rPr>
        <w:t>无零点</w:t>
      </w:r>
      <w:r>
        <w:rPr>
          <w:rFonts w:hAnsi="宋体" w:hint="eastAsia"/>
        </w:rPr>
        <w:t>．</w:t>
      </w:r>
    </w:p>
    <w:p w:rsidR="001D1A62" w:rsidRDefault="008151F5" w:rsidP="008151F5">
      <w:pPr>
        <w:ind w:leftChars="200" w:left="960" w:hangingChars="200" w:hanging="480"/>
      </w:pPr>
      <w:r>
        <w:rPr>
          <w:rFonts w:hAnsi="宋体" w:hint="eastAsia"/>
        </w:rPr>
        <w:t xml:space="preserve">(2) </w:t>
      </w:r>
      <w:r w:rsidR="001D1A62">
        <w:rPr>
          <w:rFonts w:hAnsi="宋体"/>
        </w:rPr>
        <w:t>当</w:t>
      </w:r>
      <w:r w:rsidR="00A44992" w:rsidRPr="00801831">
        <w:rPr>
          <w:position w:val="-10"/>
        </w:rPr>
        <w:object w:dxaOrig="1540" w:dyaOrig="320">
          <v:shape id="_x0000_i1228" type="#_x0000_t75" style="width:77.1pt;height:16.15pt" o:ole="">
            <v:imagedata r:id="rId420" o:title=""/>
          </v:shape>
          <o:OLEObject Type="Embed" ProgID="Equation.DSMT4" ShapeID="_x0000_i1228" DrawAspect="Content" ObjectID="_1695997599" r:id="rId421"/>
        </w:object>
      </w:r>
      <w:r w:rsidR="001D1A62">
        <w:rPr>
          <w:rFonts w:hAnsi="宋体"/>
        </w:rPr>
        <w:t>，即当</w:t>
      </w:r>
      <w:r w:rsidR="00801831" w:rsidRPr="00025957">
        <w:rPr>
          <w:position w:val="-4"/>
        </w:rPr>
        <w:object w:dxaOrig="560" w:dyaOrig="260">
          <v:shape id="_x0000_i1229" type="#_x0000_t75" style="width:28.15pt;height:12.9pt" o:ole="">
            <v:imagedata r:id="rId422" o:title=""/>
          </v:shape>
          <o:OLEObject Type="Embed" ProgID="Equation.DSMT4" ShapeID="_x0000_i1229" DrawAspect="Content" ObjectID="_1695997600" r:id="rId423"/>
        </w:object>
      </w:r>
      <w:r w:rsidR="001D1A62">
        <w:rPr>
          <w:rFonts w:hAnsi="宋体"/>
        </w:rPr>
        <w:t>时，</w:t>
      </w:r>
      <w:r w:rsidR="00A44992" w:rsidRPr="00801831">
        <w:rPr>
          <w:position w:val="-10"/>
        </w:rPr>
        <w:object w:dxaOrig="1500" w:dyaOrig="320">
          <v:shape id="_x0000_i1230" type="#_x0000_t75" style="width:75.25pt;height:16.15pt" o:ole="">
            <v:imagedata r:id="rId424" o:title=""/>
          </v:shape>
          <o:OLEObject Type="Embed" ProgID="Equation.DSMT4" ShapeID="_x0000_i1230" DrawAspect="Content" ObjectID="_1695997601" r:id="rId425"/>
        </w:object>
      </w:r>
      <w:r w:rsidR="001D1A62">
        <w:rPr>
          <w:rFonts w:hAnsi="宋体"/>
        </w:rPr>
        <w:t>，</w:t>
      </w:r>
      <w:r w:rsidR="00801831" w:rsidRPr="00801831">
        <w:rPr>
          <w:position w:val="-10"/>
        </w:rPr>
        <w:object w:dxaOrig="499" w:dyaOrig="320">
          <v:shape id="_x0000_i1231" type="#_x0000_t75" style="width:24.9pt;height:16.15pt" o:ole="">
            <v:imagedata r:id="rId426" o:title=""/>
          </v:shape>
          <o:OLEObject Type="Embed" ProgID="Equation.DSMT4" ShapeID="_x0000_i1231" DrawAspect="Content" ObjectID="_1695997602" r:id="rId427"/>
        </w:object>
      </w:r>
      <w:r>
        <w:rPr>
          <w:rFonts w:hAnsi="宋体"/>
        </w:rPr>
        <w:t>有且仅有一个零点</w:t>
      </w:r>
      <w:r>
        <w:rPr>
          <w:rFonts w:hAnsi="宋体" w:hint="eastAsia"/>
        </w:rPr>
        <w:t>．</w:t>
      </w:r>
    </w:p>
    <w:p w:rsidR="001D1A62" w:rsidRDefault="008151F5" w:rsidP="008151F5">
      <w:pPr>
        <w:ind w:leftChars="200" w:left="480"/>
      </w:pPr>
      <w:r>
        <w:rPr>
          <w:rFonts w:hAnsi="宋体" w:hint="eastAsia"/>
        </w:rPr>
        <w:t xml:space="preserve">(3) </w:t>
      </w:r>
      <w:r w:rsidR="001D1A62">
        <w:rPr>
          <w:rFonts w:hAnsi="宋体"/>
        </w:rPr>
        <w:t>当</w:t>
      </w:r>
      <w:r w:rsidR="00A44992" w:rsidRPr="00801831">
        <w:rPr>
          <w:position w:val="-10"/>
        </w:rPr>
        <w:object w:dxaOrig="1520" w:dyaOrig="320">
          <v:shape id="_x0000_i1232" type="#_x0000_t75" style="width:76.15pt;height:16.15pt" o:ole="">
            <v:imagedata r:id="rId428" o:title=""/>
          </v:shape>
          <o:OLEObject Type="Embed" ProgID="Equation.DSMT4" ShapeID="_x0000_i1232" DrawAspect="Content" ObjectID="_1695997603" r:id="rId429"/>
        </w:object>
      </w:r>
      <w:r w:rsidR="001D1A62">
        <w:rPr>
          <w:rFonts w:hAnsi="宋体"/>
        </w:rPr>
        <w:t>，即当</w:t>
      </w:r>
      <w:r w:rsidR="00801831" w:rsidRPr="00025957">
        <w:rPr>
          <w:position w:val="-4"/>
        </w:rPr>
        <w:object w:dxaOrig="560" w:dyaOrig="260">
          <v:shape id="_x0000_i1233" type="#_x0000_t75" style="width:28.15pt;height:12.9pt" o:ole="">
            <v:imagedata r:id="rId430" o:title=""/>
          </v:shape>
          <o:OLEObject Type="Embed" ProgID="Equation.DSMT4" ShapeID="_x0000_i1233" DrawAspect="Content" ObjectID="_1695997604" r:id="rId431"/>
        </w:object>
      </w:r>
      <w:r w:rsidR="001D1A62">
        <w:rPr>
          <w:rFonts w:hAnsi="宋体"/>
        </w:rPr>
        <w:t>时，由于</w:t>
      </w:r>
    </w:p>
    <w:p w:rsidR="001D1A62" w:rsidRDefault="00801831" w:rsidP="008151F5">
      <w:pPr>
        <w:ind w:leftChars="400" w:left="960"/>
        <w:jc w:val="center"/>
      </w:pPr>
      <w:r w:rsidRPr="00801831">
        <w:rPr>
          <w:position w:val="-42"/>
        </w:rPr>
        <w:object w:dxaOrig="4459" w:dyaOrig="960">
          <v:shape id="_x0000_i1234" type="#_x0000_t75" style="width:222.9pt;height:48pt" o:ole="">
            <v:imagedata r:id="rId432" o:title=""/>
          </v:shape>
          <o:OLEObject Type="Embed" ProgID="Equation.DSMT4" ShapeID="_x0000_i1234" DrawAspect="Content" ObjectID="_1695997605" r:id="rId433"/>
        </w:object>
      </w:r>
    </w:p>
    <w:p w:rsidR="001D1A62" w:rsidRDefault="008151F5" w:rsidP="008151F5">
      <w:pPr>
        <w:ind w:leftChars="400" w:left="960"/>
      </w:pPr>
      <w:r>
        <w:rPr>
          <w:rFonts w:hAnsi="宋体"/>
        </w:rPr>
        <w:t>由连续函数的介值定理</w:t>
      </w:r>
      <w:r>
        <w:rPr>
          <w:rFonts w:hAnsi="宋体" w:hint="eastAsia"/>
        </w:rPr>
        <w:t>和函数的单调性，</w:t>
      </w:r>
      <w:r w:rsidR="00801831" w:rsidRPr="00801831">
        <w:rPr>
          <w:position w:val="-10"/>
        </w:rPr>
        <w:object w:dxaOrig="499" w:dyaOrig="320">
          <v:shape id="_x0000_i1235" type="#_x0000_t75" style="width:24.9pt;height:16.15pt" o:ole="">
            <v:imagedata r:id="rId434" o:title=""/>
          </v:shape>
          <o:OLEObject Type="Embed" ProgID="Equation.DSMT4" ShapeID="_x0000_i1235" DrawAspect="Content" ObjectID="_1695997606" r:id="rId435"/>
        </w:object>
      </w:r>
      <w:r>
        <w:rPr>
          <w:rFonts w:hint="eastAsia"/>
        </w:rPr>
        <w:t>有且仅</w:t>
      </w:r>
      <w:r>
        <w:rPr>
          <w:rFonts w:hAnsi="宋体"/>
        </w:rPr>
        <w:t>有两个零点</w:t>
      </w:r>
      <w:r>
        <w:rPr>
          <w:rFonts w:hAnsi="宋体" w:hint="eastAsia"/>
        </w:rPr>
        <w:t>，分别位于</w:t>
      </w:r>
      <w:r w:rsidR="001D1A62">
        <w:rPr>
          <w:rFonts w:hAnsi="宋体"/>
        </w:rPr>
        <w:t>区间</w:t>
      </w:r>
      <w:r w:rsidR="00801831" w:rsidRPr="00801831">
        <w:rPr>
          <w:position w:val="-10"/>
        </w:rPr>
        <w:object w:dxaOrig="540" w:dyaOrig="320">
          <v:shape id="_x0000_i1236" type="#_x0000_t75" style="width:27.25pt;height:16.15pt" o:ole="">
            <v:imagedata r:id="rId436" o:title=""/>
          </v:shape>
          <o:OLEObject Type="Embed" ProgID="Equation.DSMT4" ShapeID="_x0000_i1236" DrawAspect="Content" ObjectID="_1695997607" r:id="rId437"/>
        </w:object>
      </w:r>
      <w:r w:rsidR="001D1A62">
        <w:rPr>
          <w:rFonts w:hAnsi="宋体"/>
        </w:rPr>
        <w:t>与</w:t>
      </w:r>
      <w:r w:rsidR="00801831" w:rsidRPr="00801831">
        <w:rPr>
          <w:position w:val="-10"/>
        </w:rPr>
        <w:object w:dxaOrig="740" w:dyaOrig="320">
          <v:shape id="_x0000_i1237" type="#_x0000_t75" style="width:36.9pt;height:16.15pt" o:ole="">
            <v:imagedata r:id="rId438" o:title=""/>
          </v:shape>
          <o:OLEObject Type="Embed" ProgID="Equation.DSMT4" ShapeID="_x0000_i1237" DrawAspect="Content" ObjectID="_1695997608" r:id="rId439"/>
        </w:object>
      </w:r>
      <w:r w:rsidR="001D1A62">
        <w:rPr>
          <w:rFonts w:hAnsi="宋体"/>
        </w:rPr>
        <w:t>内</w:t>
      </w:r>
      <w:r>
        <w:rPr>
          <w:rFonts w:hAnsi="宋体" w:hint="eastAsia"/>
        </w:rPr>
        <w:t>．</w:t>
      </w:r>
    </w:p>
    <w:p w:rsidR="001D1A62" w:rsidRDefault="001D1A62" w:rsidP="008151F5">
      <w:pPr>
        <w:ind w:leftChars="200" w:left="480"/>
      </w:pPr>
      <w:r>
        <w:rPr>
          <w:rFonts w:hAnsi="宋体"/>
        </w:rPr>
        <w:t>综上所述，当</w:t>
      </w:r>
      <w:r w:rsidR="00801831" w:rsidRPr="00025957">
        <w:rPr>
          <w:position w:val="-4"/>
        </w:rPr>
        <w:object w:dxaOrig="560" w:dyaOrig="260">
          <v:shape id="_x0000_i1238" type="#_x0000_t75" style="width:28.15pt;height:12.9pt" o:ole="">
            <v:imagedata r:id="rId440" o:title=""/>
          </v:shape>
          <o:OLEObject Type="Embed" ProgID="Equation.DSMT4" ShapeID="_x0000_i1238" DrawAspect="Content" ObjectID="_1695997609" r:id="rId441"/>
        </w:object>
      </w:r>
      <w:r>
        <w:rPr>
          <w:rFonts w:hAnsi="宋体"/>
        </w:rPr>
        <w:t>时，两曲线没有交点；当</w:t>
      </w:r>
      <w:r w:rsidR="00801831" w:rsidRPr="00025957">
        <w:rPr>
          <w:position w:val="-4"/>
        </w:rPr>
        <w:object w:dxaOrig="560" w:dyaOrig="260">
          <v:shape id="_x0000_i1239" type="#_x0000_t75" style="width:28.15pt;height:12.9pt" o:ole="">
            <v:imagedata r:id="rId442" o:title=""/>
          </v:shape>
          <o:OLEObject Type="Embed" ProgID="Equation.DSMT4" ShapeID="_x0000_i1239" DrawAspect="Content" ObjectID="_1695997610" r:id="rId443"/>
        </w:object>
      </w:r>
      <w:r>
        <w:rPr>
          <w:rFonts w:hAnsi="宋体"/>
        </w:rPr>
        <w:t>时，两曲线仅有一个交点；当</w:t>
      </w:r>
      <w:r w:rsidR="00801831" w:rsidRPr="00025957">
        <w:rPr>
          <w:position w:val="-4"/>
        </w:rPr>
        <w:object w:dxaOrig="560" w:dyaOrig="260">
          <v:shape id="_x0000_i1240" type="#_x0000_t75" style="width:28.15pt;height:12.9pt" o:ole="">
            <v:imagedata r:id="rId444" o:title=""/>
          </v:shape>
          <o:OLEObject Type="Embed" ProgID="Equation.DSMT4" ShapeID="_x0000_i1240" DrawAspect="Content" ObjectID="_1695997611" r:id="rId445"/>
        </w:object>
      </w:r>
      <w:r>
        <w:rPr>
          <w:rFonts w:hAnsi="宋体"/>
        </w:rPr>
        <w:t>时，两曲线有两个交点</w:t>
      </w:r>
      <w:r>
        <w:t>．</w:t>
      </w:r>
    </w:p>
    <w:p w:rsidR="00722BE0" w:rsidRDefault="00722BE0" w:rsidP="001D1A62"/>
    <w:p w:rsidR="000E07CC" w:rsidRPr="001D1A62" w:rsidRDefault="000E07CC" w:rsidP="001D1A62"/>
    <w:p w:rsidR="00722BE0" w:rsidRPr="00365330" w:rsidRDefault="00722BE0" w:rsidP="000E07CC">
      <w:pPr>
        <w:pStyle w:val="1"/>
      </w:pPr>
      <w:r w:rsidRPr="00365330">
        <w:t>八、</w:t>
      </w:r>
      <w:r w:rsidR="000E07CC">
        <w:rPr>
          <w:rFonts w:hint="eastAsia"/>
        </w:rPr>
        <w:t>（</w:t>
      </w:r>
      <w:r w:rsidRPr="00365330">
        <w:t>本题满分12分</w:t>
      </w:r>
      <w:r w:rsidR="000E07CC">
        <w:rPr>
          <w:rFonts w:hint="eastAsia"/>
        </w:rPr>
        <w:t>）</w:t>
      </w:r>
    </w:p>
    <w:p w:rsidR="00722BE0" w:rsidRPr="00365330" w:rsidRDefault="00722BE0" w:rsidP="004A5E06">
      <w:pPr>
        <w:ind w:leftChars="200" w:left="480"/>
      </w:pPr>
      <w:r w:rsidRPr="00365330">
        <w:rPr>
          <w:rFonts w:hAnsi="宋体"/>
        </w:rPr>
        <w:t>设位于第一象限的曲线</w:t>
      </w:r>
      <w:r w:rsidR="00801831" w:rsidRPr="00801831">
        <w:rPr>
          <w:position w:val="-10"/>
        </w:rPr>
        <w:object w:dxaOrig="920" w:dyaOrig="320">
          <v:shape id="_x0000_i1241" type="#_x0000_t75" style="width:46.15pt;height:16.15pt" o:ole="">
            <v:imagedata r:id="rId446" o:title=""/>
          </v:shape>
          <o:OLEObject Type="Embed" ProgID="Equation.DSMT4" ShapeID="_x0000_i1241" DrawAspect="Content" ObjectID="_1695997612" r:id="rId447"/>
        </w:object>
      </w:r>
      <w:r w:rsidRPr="00365330">
        <w:rPr>
          <w:rFonts w:hAnsi="宋体"/>
        </w:rPr>
        <w:t>过点</w:t>
      </w:r>
      <w:r w:rsidR="00801831" w:rsidRPr="00801831">
        <w:rPr>
          <w:position w:val="-34"/>
        </w:rPr>
        <w:object w:dxaOrig="900" w:dyaOrig="800">
          <v:shape id="_x0000_i1242" type="#_x0000_t75" style="width:45.25pt;height:40.15pt" o:ole="">
            <v:imagedata r:id="rId448" o:title=""/>
          </v:shape>
          <o:OLEObject Type="Embed" ProgID="Equation.DSMT4" ShapeID="_x0000_i1242" DrawAspect="Content" ObjectID="_1695997613" r:id="rId449"/>
        </w:object>
      </w:r>
      <w:r w:rsidRPr="00365330">
        <w:rPr>
          <w:rFonts w:hAnsi="宋体"/>
        </w:rPr>
        <w:t>，其上任一点</w:t>
      </w:r>
      <w:r w:rsidR="00801831" w:rsidRPr="00801831">
        <w:rPr>
          <w:position w:val="-10"/>
        </w:rPr>
        <w:object w:dxaOrig="760" w:dyaOrig="320">
          <v:shape id="_x0000_i1243" type="#_x0000_t75" style="width:37.85pt;height:16.15pt" o:ole="">
            <v:imagedata r:id="rId450" o:title=""/>
          </v:shape>
          <o:OLEObject Type="Embed" ProgID="Equation.DSMT4" ShapeID="_x0000_i1243" DrawAspect="Content" ObjectID="_1695997614" r:id="rId451"/>
        </w:object>
      </w:r>
      <w:r w:rsidRPr="00365330">
        <w:rPr>
          <w:rFonts w:hAnsi="宋体"/>
        </w:rPr>
        <w:t>处的法线与</w:t>
      </w:r>
      <w:r w:rsidR="00801831" w:rsidRPr="00801831">
        <w:rPr>
          <w:position w:val="-10"/>
        </w:rPr>
        <w:object w:dxaOrig="240" w:dyaOrig="260">
          <v:shape id="_x0000_i1244" type="#_x0000_t75" style="width:12pt;height:12.9pt" o:ole="">
            <v:imagedata r:id="rId452" o:title=""/>
          </v:shape>
          <o:OLEObject Type="Embed" ProgID="Equation.DSMT4" ShapeID="_x0000_i1244" DrawAspect="Content" ObjectID="_1695997615" r:id="rId453"/>
        </w:object>
      </w:r>
      <w:r w:rsidRPr="00365330">
        <w:rPr>
          <w:rFonts w:hAnsi="宋体"/>
        </w:rPr>
        <w:t>轴的交点为</w:t>
      </w:r>
      <w:r w:rsidR="00801831" w:rsidRPr="00801831">
        <w:rPr>
          <w:position w:val="-10"/>
        </w:rPr>
        <w:object w:dxaOrig="220" w:dyaOrig="320">
          <v:shape id="_x0000_i1245" type="#_x0000_t75" style="width:11.1pt;height:16.15pt" o:ole="">
            <v:imagedata r:id="rId454" o:title=""/>
          </v:shape>
          <o:OLEObject Type="Embed" ProgID="Equation.DSMT4" ShapeID="_x0000_i1245" DrawAspect="Content" ObjectID="_1695997616" r:id="rId455"/>
        </w:object>
      </w:r>
      <w:r w:rsidRPr="00365330">
        <w:rPr>
          <w:rFonts w:hAnsi="宋体"/>
        </w:rPr>
        <w:t>，且线段</w:t>
      </w:r>
      <w:r w:rsidR="00801831" w:rsidRPr="00801831">
        <w:rPr>
          <w:position w:val="-10"/>
        </w:rPr>
        <w:object w:dxaOrig="360" w:dyaOrig="320">
          <v:shape id="_x0000_i1246" type="#_x0000_t75" style="width:18pt;height:16.15pt" o:ole="">
            <v:imagedata r:id="rId456" o:title=""/>
          </v:shape>
          <o:OLEObject Type="Embed" ProgID="Equation.DSMT4" ShapeID="_x0000_i1246" DrawAspect="Content" ObjectID="_1695997617" r:id="rId457"/>
        </w:object>
      </w:r>
      <w:r w:rsidRPr="00365330">
        <w:rPr>
          <w:rFonts w:hAnsi="宋体"/>
        </w:rPr>
        <w:t>被</w:t>
      </w:r>
      <w:r w:rsidR="00801831" w:rsidRPr="00025957">
        <w:rPr>
          <w:position w:val="-4"/>
        </w:rPr>
        <w:object w:dxaOrig="200" w:dyaOrig="200">
          <v:shape id="_x0000_i1247" type="#_x0000_t75" style="width:10.15pt;height:10.15pt" o:ole="">
            <v:imagedata r:id="rId458" o:title=""/>
          </v:shape>
          <o:OLEObject Type="Embed" ProgID="Equation.DSMT4" ShapeID="_x0000_i1247" DrawAspect="Content" ObjectID="_1695997618" r:id="rId459"/>
        </w:object>
      </w:r>
      <w:r w:rsidRPr="00365330">
        <w:rPr>
          <w:rFonts w:hAnsi="宋体"/>
        </w:rPr>
        <w:t>轴平分</w:t>
      </w:r>
      <w:r w:rsidR="003715C0">
        <w:rPr>
          <w:rFonts w:hint="eastAsia"/>
        </w:rPr>
        <w:t>．</w:t>
      </w:r>
    </w:p>
    <w:p w:rsidR="00722BE0" w:rsidRPr="00365330" w:rsidRDefault="00722BE0" w:rsidP="004A5E06">
      <w:pPr>
        <w:numPr>
          <w:ilvl w:val="0"/>
          <w:numId w:val="33"/>
        </w:numPr>
        <w:ind w:leftChars="200" w:left="480" w:firstLine="0"/>
      </w:pPr>
      <w:r w:rsidRPr="00365330">
        <w:rPr>
          <w:rFonts w:hAnsi="宋体"/>
        </w:rPr>
        <w:t>求曲线</w:t>
      </w:r>
      <w:r w:rsidRPr="00365330">
        <w:t xml:space="preserve"> </w:t>
      </w:r>
      <w:r w:rsidR="00801831" w:rsidRPr="00801831">
        <w:rPr>
          <w:position w:val="-10"/>
        </w:rPr>
        <w:object w:dxaOrig="920" w:dyaOrig="320">
          <v:shape id="_x0000_i1248" type="#_x0000_t75" style="width:46.15pt;height:16.15pt" o:ole="">
            <v:imagedata r:id="rId460" o:title=""/>
          </v:shape>
          <o:OLEObject Type="Embed" ProgID="Equation.DSMT4" ShapeID="_x0000_i1248" DrawAspect="Content" ObjectID="_1695997619" r:id="rId461"/>
        </w:object>
      </w:r>
      <w:r w:rsidRPr="00365330">
        <w:rPr>
          <w:rFonts w:hAnsi="宋体"/>
        </w:rPr>
        <w:t>的方程；</w:t>
      </w:r>
    </w:p>
    <w:p w:rsidR="00722BE0" w:rsidRDefault="00722BE0" w:rsidP="004A5E06">
      <w:pPr>
        <w:numPr>
          <w:ilvl w:val="0"/>
          <w:numId w:val="33"/>
        </w:numPr>
        <w:ind w:leftChars="200" w:left="480" w:firstLine="0"/>
      </w:pPr>
      <w:r w:rsidRPr="00365330">
        <w:rPr>
          <w:rFonts w:hAnsi="宋体"/>
        </w:rPr>
        <w:t>已知曲线</w:t>
      </w:r>
      <w:r w:rsidR="00801831" w:rsidRPr="00801831">
        <w:rPr>
          <w:position w:val="-10"/>
        </w:rPr>
        <w:object w:dxaOrig="920" w:dyaOrig="300">
          <v:shape id="_x0000_i1249" type="#_x0000_t75" style="width:46.15pt;height:15.25pt" o:ole="">
            <v:imagedata r:id="rId462" o:title=""/>
          </v:shape>
          <o:OLEObject Type="Embed" ProgID="Equation.DSMT4" ShapeID="_x0000_i1249" DrawAspect="Content" ObjectID="_1695997620" r:id="rId463"/>
        </w:object>
      </w: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250" type="#_x0000_t75" style="width:28.15pt;height:16.15pt" o:ole="">
            <v:imagedata r:id="rId464" o:title=""/>
          </v:shape>
          <o:OLEObject Type="Embed" ProgID="Equation.DSMT4" ShapeID="_x0000_i1250" DrawAspect="Content" ObjectID="_1695997621" r:id="rId465"/>
        </w:object>
      </w:r>
      <w:r w:rsidRPr="00365330">
        <w:rPr>
          <w:rFonts w:hAnsi="宋体"/>
        </w:rPr>
        <w:t>上的弧长为</w:t>
      </w:r>
      <w:r w:rsidR="00801831" w:rsidRPr="00025957">
        <w:rPr>
          <w:position w:val="-4"/>
        </w:rPr>
        <w:object w:dxaOrig="139" w:dyaOrig="260">
          <v:shape id="_x0000_i1251" type="#_x0000_t75" style="width:6.9pt;height:12.9pt" o:ole="">
            <v:imagedata r:id="rId466" o:title=""/>
          </v:shape>
          <o:OLEObject Type="Embed" ProgID="Equation.DSMT4" ShapeID="_x0000_i1251" DrawAspect="Content" ObjectID="_1695997622" r:id="rId467"/>
        </w:object>
      </w:r>
      <w:r w:rsidRPr="00365330">
        <w:rPr>
          <w:rFonts w:hAnsi="宋体"/>
        </w:rPr>
        <w:t>，试用</w:t>
      </w:r>
      <w:r w:rsidR="00801831" w:rsidRPr="00025957">
        <w:rPr>
          <w:position w:val="-4"/>
        </w:rPr>
        <w:object w:dxaOrig="139" w:dyaOrig="260">
          <v:shape id="_x0000_i1252" type="#_x0000_t75" style="width:6.9pt;height:12.9pt" o:ole="">
            <v:imagedata r:id="rId468" o:title=""/>
          </v:shape>
          <o:OLEObject Type="Embed" ProgID="Equation.DSMT4" ShapeID="_x0000_i1252" DrawAspect="Content" ObjectID="_1695997623" r:id="rId469"/>
        </w:object>
      </w:r>
      <w:r w:rsidRPr="00365330">
        <w:rPr>
          <w:rFonts w:hAnsi="宋体"/>
        </w:rPr>
        <w:t>表示曲线</w:t>
      </w:r>
      <w:r w:rsidR="00801831" w:rsidRPr="00801831">
        <w:rPr>
          <w:position w:val="-10"/>
        </w:rPr>
        <w:object w:dxaOrig="920" w:dyaOrig="320">
          <v:shape id="_x0000_i1253" type="#_x0000_t75" style="width:46.15pt;height:16.15pt" o:ole="">
            <v:imagedata r:id="rId470" o:title=""/>
          </v:shape>
          <o:OLEObject Type="Embed" ProgID="Equation.DSMT4" ShapeID="_x0000_i1253" DrawAspect="Content" ObjectID="_1695997624" r:id="rId471"/>
        </w:object>
      </w:r>
      <w:r w:rsidRPr="00365330">
        <w:rPr>
          <w:rFonts w:hAnsi="宋体"/>
        </w:rPr>
        <w:t>的弧长</w:t>
      </w:r>
      <w:r w:rsidR="00801831" w:rsidRPr="00801831">
        <w:rPr>
          <w:position w:val="-6"/>
        </w:rPr>
        <w:object w:dxaOrig="180" w:dyaOrig="220">
          <v:shape id="_x0000_i1254" type="#_x0000_t75" style="width:9.25pt;height:11.1pt" o:ole="">
            <v:imagedata r:id="rId472" o:title=""/>
          </v:shape>
          <o:OLEObject Type="Embed" ProgID="Equation.DSMT4" ShapeID="_x0000_i1254" DrawAspect="Content" ObjectID="_1695997625" r:id="rId473"/>
        </w:object>
      </w:r>
      <w:r w:rsidR="003715C0">
        <w:rPr>
          <w:rFonts w:hint="eastAsia"/>
        </w:rPr>
        <w:t>．</w:t>
      </w:r>
    </w:p>
    <w:p w:rsidR="004A5E06" w:rsidRPr="0003423D" w:rsidRDefault="004A5E06" w:rsidP="004A5E06"/>
    <w:p w:rsidR="001D1A62" w:rsidRPr="004A5E06" w:rsidRDefault="004A5E06" w:rsidP="001D1A62">
      <w:pPr>
        <w:rPr>
          <w:rFonts w:hAnsi="宋体"/>
          <w:bCs/>
        </w:rPr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 w:rsidR="001D1A62">
        <w:t xml:space="preserve">(1) </w:t>
      </w:r>
      <w:r w:rsidR="001D1A62">
        <w:rPr>
          <w:rFonts w:hAnsi="宋体"/>
        </w:rPr>
        <w:t>曲线</w:t>
      </w:r>
      <w:r w:rsidR="00801831" w:rsidRPr="00801831">
        <w:rPr>
          <w:position w:val="-10"/>
        </w:rPr>
        <w:object w:dxaOrig="920" w:dyaOrig="320">
          <v:shape id="_x0000_i1255" type="#_x0000_t75" style="width:46.15pt;height:16.15pt" o:ole="">
            <v:imagedata r:id="rId474" o:title=""/>
          </v:shape>
          <o:OLEObject Type="Embed" ProgID="Equation.DSMT4" ShapeID="_x0000_i1255" DrawAspect="Content" ObjectID="_1695997626" r:id="rId475"/>
        </w:object>
      </w:r>
      <w:r w:rsidR="001D1A62">
        <w:rPr>
          <w:rFonts w:hAnsi="宋体"/>
        </w:rPr>
        <w:t>在点</w:t>
      </w:r>
      <w:r w:rsidR="00801831" w:rsidRPr="00801831">
        <w:rPr>
          <w:position w:val="-10"/>
        </w:rPr>
        <w:object w:dxaOrig="760" w:dyaOrig="320">
          <v:shape id="_x0000_i1256" type="#_x0000_t75" style="width:37.85pt;height:16.15pt" o:ole="">
            <v:imagedata r:id="rId476" o:title=""/>
          </v:shape>
          <o:OLEObject Type="Embed" ProgID="Equation.DSMT4" ShapeID="_x0000_i1256" DrawAspect="Content" ObjectID="_1695997627" r:id="rId477"/>
        </w:object>
      </w:r>
      <w:r w:rsidR="001D1A62">
        <w:rPr>
          <w:rFonts w:hAnsi="宋体"/>
        </w:rPr>
        <w:t>处的法线方程为</w:t>
      </w:r>
    </w:p>
    <w:p w:rsidR="001D1A62" w:rsidRDefault="00801831" w:rsidP="003715C0">
      <w:pPr>
        <w:ind w:leftChars="400" w:left="960"/>
        <w:jc w:val="center"/>
      </w:pPr>
      <w:r w:rsidRPr="00801831">
        <w:rPr>
          <w:position w:val="-28"/>
        </w:rPr>
        <w:object w:dxaOrig="1980" w:dyaOrig="660">
          <v:shape id="_x0000_i1257" type="#_x0000_t75" style="width:99.25pt;height:33.25pt" o:ole="">
            <v:imagedata r:id="rId478" o:title=""/>
          </v:shape>
          <o:OLEObject Type="Embed" ProgID="Equation.DSMT4" ShapeID="_x0000_i1257" DrawAspect="Content" ObjectID="_1695997628" r:id="rId479"/>
        </w:object>
      </w:r>
    </w:p>
    <w:p w:rsidR="001D1A62" w:rsidRDefault="001D1A62" w:rsidP="003715C0">
      <w:pPr>
        <w:ind w:leftChars="400" w:left="960"/>
      </w:pPr>
      <w:r>
        <w:rPr>
          <w:rFonts w:hAnsi="宋体"/>
        </w:rPr>
        <w:t>令</w:t>
      </w:r>
      <w:r w:rsidR="00801831" w:rsidRPr="00801831">
        <w:rPr>
          <w:position w:val="-6"/>
        </w:rPr>
        <w:object w:dxaOrig="600" w:dyaOrig="279">
          <v:shape id="_x0000_i1258" type="#_x0000_t75" style="width:30pt;height:13.85pt" o:ole="">
            <v:imagedata r:id="rId480" o:title=""/>
          </v:shape>
          <o:OLEObject Type="Embed" ProgID="Equation.DSMT4" ShapeID="_x0000_i1258" DrawAspect="Content" ObjectID="_1695997629" r:id="rId481"/>
        </w:object>
      </w:r>
      <w:r>
        <w:rPr>
          <w:rFonts w:hint="eastAsia"/>
        </w:rPr>
        <w:t>，则</w:t>
      </w:r>
      <w:r>
        <w:rPr>
          <w:rFonts w:hAnsi="宋体"/>
        </w:rPr>
        <w:t>它与</w:t>
      </w:r>
      <w:r w:rsidR="00801831" w:rsidRPr="00801831">
        <w:rPr>
          <w:position w:val="-10"/>
        </w:rPr>
        <w:object w:dxaOrig="240" w:dyaOrig="260">
          <v:shape id="_x0000_i1259" type="#_x0000_t75" style="width:12pt;height:12.9pt" o:ole="">
            <v:imagedata r:id="rId482" o:title=""/>
          </v:shape>
          <o:OLEObject Type="Embed" ProgID="Equation.DSMT4" ShapeID="_x0000_i1259" DrawAspect="Content" ObjectID="_1695997630" r:id="rId483"/>
        </w:object>
      </w:r>
      <w:r>
        <w:rPr>
          <w:rFonts w:hAnsi="宋体"/>
        </w:rPr>
        <w:t>轴的交点为</w:t>
      </w:r>
      <w:r w:rsidR="00801831" w:rsidRPr="00801831">
        <w:rPr>
          <w:position w:val="-30"/>
        </w:rPr>
        <w:object w:dxaOrig="1280" w:dyaOrig="720">
          <v:shape id="_x0000_i1260" type="#_x0000_t75" style="width:64.15pt;height:36pt" o:ole="">
            <v:imagedata r:id="rId484" o:title=""/>
          </v:shape>
          <o:OLEObject Type="Embed" ProgID="Equation.DSMT4" ShapeID="_x0000_i1260" DrawAspect="Content" ObjectID="_1695997631" r:id="rId485"/>
        </w:object>
      </w:r>
      <w:r w:rsidR="003715C0">
        <w:rPr>
          <w:rFonts w:hint="eastAsia"/>
        </w:rPr>
        <w:t>．</w:t>
      </w:r>
      <w:r>
        <w:rPr>
          <w:rFonts w:hAnsi="宋体"/>
        </w:rPr>
        <w:t>由题</w:t>
      </w:r>
      <w:r w:rsidR="003715C0">
        <w:rPr>
          <w:rFonts w:hAnsi="宋体" w:hint="eastAsia"/>
        </w:rPr>
        <w:t>设</w:t>
      </w:r>
      <w:r>
        <w:rPr>
          <w:rFonts w:hAnsi="宋体"/>
        </w:rPr>
        <w:t>，</w:t>
      </w:r>
      <w:r w:rsidR="003715C0" w:rsidRPr="00365330">
        <w:rPr>
          <w:rFonts w:hAnsi="宋体"/>
        </w:rPr>
        <w:t>线段</w:t>
      </w:r>
      <w:r w:rsidR="00801831" w:rsidRPr="00801831">
        <w:rPr>
          <w:position w:val="-10"/>
        </w:rPr>
        <w:object w:dxaOrig="360" w:dyaOrig="320">
          <v:shape id="_x0000_i1261" type="#_x0000_t75" style="width:18pt;height:16.15pt" o:ole="">
            <v:imagedata r:id="rId486" o:title=""/>
          </v:shape>
          <o:OLEObject Type="Embed" ProgID="Equation.DSMT4" ShapeID="_x0000_i1261" DrawAspect="Content" ObjectID="_1695997632" r:id="rId487"/>
        </w:object>
      </w:r>
      <w:r w:rsidR="003715C0" w:rsidRPr="00365330">
        <w:rPr>
          <w:rFonts w:hAnsi="宋体"/>
        </w:rPr>
        <w:t>被</w:t>
      </w:r>
      <w:r w:rsidR="00801831" w:rsidRPr="00025957">
        <w:rPr>
          <w:position w:val="-4"/>
        </w:rPr>
        <w:object w:dxaOrig="200" w:dyaOrig="200">
          <v:shape id="_x0000_i1262" type="#_x0000_t75" style="width:10.15pt;height:10.15pt" o:ole="">
            <v:imagedata r:id="rId488" o:title=""/>
          </v:shape>
          <o:OLEObject Type="Embed" ProgID="Equation.DSMT4" ShapeID="_x0000_i1262" DrawAspect="Content" ObjectID="_1695997633" r:id="rId489"/>
        </w:object>
      </w:r>
      <w:r w:rsidR="003715C0" w:rsidRPr="00365330">
        <w:rPr>
          <w:rFonts w:hAnsi="宋体"/>
        </w:rPr>
        <w:t>轴平分</w:t>
      </w:r>
      <w:r w:rsidR="003715C0">
        <w:rPr>
          <w:rFonts w:hAnsi="宋体" w:hint="eastAsia"/>
        </w:rPr>
        <w:t>，从而</w:t>
      </w:r>
    </w:p>
    <w:p w:rsidR="001D1A62" w:rsidRDefault="00801831" w:rsidP="003715C0">
      <w:pPr>
        <w:ind w:leftChars="400" w:left="960"/>
        <w:jc w:val="center"/>
      </w:pPr>
      <w:r w:rsidRPr="00801831">
        <w:rPr>
          <w:position w:val="-28"/>
        </w:rPr>
        <w:object w:dxaOrig="3879" w:dyaOrig="660">
          <v:shape id="_x0000_i1263" type="#_x0000_t75" style="width:193.85pt;height:33.25pt" o:ole="">
            <v:imagedata r:id="rId490" o:title=""/>
          </v:shape>
          <o:OLEObject Type="Embed" ProgID="Equation.DSMT4" ShapeID="_x0000_i1263" DrawAspect="Content" ObjectID="_1695997634" r:id="rId491"/>
        </w:object>
      </w:r>
    </w:p>
    <w:p w:rsidR="001D1A62" w:rsidRDefault="001D1A62" w:rsidP="003715C0">
      <w:pPr>
        <w:ind w:leftChars="400" w:left="960"/>
      </w:pPr>
      <w:r>
        <w:rPr>
          <w:rFonts w:hAnsi="宋体"/>
        </w:rPr>
        <w:t>积分得</w:t>
      </w:r>
      <w:r w:rsidR="00801831" w:rsidRPr="00801831">
        <w:rPr>
          <w:position w:val="-24"/>
        </w:rPr>
        <w:object w:dxaOrig="1180" w:dyaOrig="660">
          <v:shape id="_x0000_i1264" type="#_x0000_t75" style="width:59.1pt;height:33.25pt" o:ole="">
            <v:imagedata r:id="rId492" o:title=""/>
          </v:shape>
          <o:OLEObject Type="Embed" ProgID="Equation.DSMT4" ShapeID="_x0000_i1264" DrawAspect="Content" ObjectID="_1695997635" r:id="rId493"/>
        </w:object>
      </w:r>
      <w:r w:rsidR="003715C0">
        <w:rPr>
          <w:rFonts w:hint="eastAsia"/>
        </w:rPr>
        <w:t>（</w:t>
      </w:r>
      <w:r w:rsidR="00801831" w:rsidRPr="00801831">
        <w:rPr>
          <w:position w:val="-6"/>
        </w:rPr>
        <w:object w:dxaOrig="220" w:dyaOrig="279">
          <v:shape id="_x0000_i1265" type="#_x0000_t75" style="width:11.1pt;height:13.85pt" o:ole="">
            <v:imagedata r:id="rId494" o:title=""/>
          </v:shape>
          <o:OLEObject Type="Embed" ProgID="Equation.DSMT4" ShapeID="_x0000_i1265" DrawAspect="Content" ObjectID="_1695997636" r:id="rId495"/>
        </w:object>
      </w:r>
      <w:r>
        <w:rPr>
          <w:rFonts w:hAnsi="宋体"/>
        </w:rPr>
        <w:t>为任意常数</w:t>
      </w:r>
      <w:r w:rsidR="003715C0">
        <w:rPr>
          <w:rFonts w:hint="eastAsia"/>
        </w:rPr>
        <w:t>）</w:t>
      </w:r>
      <w:r>
        <w:rPr>
          <w:rFonts w:hAnsi="宋体"/>
        </w:rPr>
        <w:t>，</w:t>
      </w:r>
      <w:r>
        <w:rPr>
          <w:rFonts w:hAnsi="宋体" w:hint="eastAsia"/>
        </w:rPr>
        <w:t>代入</w:t>
      </w:r>
      <w:r>
        <w:rPr>
          <w:rFonts w:hAnsi="宋体"/>
        </w:rPr>
        <w:t>初始条件</w:t>
      </w:r>
      <w:r w:rsidR="00801831" w:rsidRPr="00801831">
        <w:rPr>
          <w:position w:val="-26"/>
        </w:rPr>
        <w:object w:dxaOrig="1040" w:dyaOrig="639">
          <v:shape id="_x0000_i1266" type="#_x0000_t75" style="width:52.15pt;height:31.85pt" o:ole="">
            <v:imagedata r:id="rId496" o:title=""/>
          </v:shape>
          <o:OLEObject Type="Embed" ProgID="Equation.DSMT4" ShapeID="_x0000_i1266" DrawAspect="Content" ObjectID="_1695997637" r:id="rId497"/>
        </w:object>
      </w:r>
      <w:r>
        <w:rPr>
          <w:rFonts w:hAnsi="宋体" w:hint="eastAsia"/>
        </w:rPr>
        <w:t>得</w:t>
      </w:r>
      <w:r w:rsidR="00801831" w:rsidRPr="00801831">
        <w:rPr>
          <w:position w:val="-24"/>
        </w:rPr>
        <w:object w:dxaOrig="600" w:dyaOrig="620">
          <v:shape id="_x0000_i1267" type="#_x0000_t75" style="width:30pt;height:30.9pt" o:ole="">
            <v:imagedata r:id="rId498" o:title=""/>
          </v:shape>
          <o:OLEObject Type="Embed" ProgID="Equation.DSMT4" ShapeID="_x0000_i1267" DrawAspect="Content" ObjectID="_1695997638" r:id="rId499"/>
        </w:object>
      </w:r>
      <w:r>
        <w:rPr>
          <w:rFonts w:hAnsi="宋体"/>
        </w:rPr>
        <w:t>，故曲线</w:t>
      </w:r>
      <w:r w:rsidR="00801831" w:rsidRPr="00801831">
        <w:rPr>
          <w:position w:val="-10"/>
        </w:rPr>
        <w:object w:dxaOrig="920" w:dyaOrig="320">
          <v:shape id="_x0000_i1268" type="#_x0000_t75" style="width:46.15pt;height:16.15pt" o:ole="">
            <v:imagedata r:id="rId500" o:title=""/>
          </v:shape>
          <o:OLEObject Type="Embed" ProgID="Equation.DSMT4" ShapeID="_x0000_i1268" DrawAspect="Content" ObjectID="_1695997639" r:id="rId501"/>
        </w:object>
      </w:r>
      <w:r>
        <w:rPr>
          <w:rFonts w:hAnsi="宋体"/>
        </w:rPr>
        <w:t>的方程为</w:t>
      </w:r>
      <w:r w:rsidR="00801831" w:rsidRPr="00801831">
        <w:rPr>
          <w:position w:val="-24"/>
        </w:rPr>
        <w:object w:dxaOrig="1180" w:dyaOrig="660">
          <v:shape id="_x0000_i1269" type="#_x0000_t75" style="width:59.1pt;height:33.25pt" o:ole="">
            <v:imagedata r:id="rId502" o:title=""/>
          </v:shape>
          <o:OLEObject Type="Embed" ProgID="Equation.DSMT4" ShapeID="_x0000_i1269" DrawAspect="Content" ObjectID="_1695997640" r:id="rId503"/>
        </w:object>
      </w:r>
      <w:r>
        <w:rPr>
          <w:rFonts w:hint="eastAsia"/>
        </w:rPr>
        <w:t>，</w:t>
      </w:r>
      <w:r>
        <w:rPr>
          <w:rFonts w:hAnsi="宋体"/>
        </w:rPr>
        <w:t>即</w:t>
      </w:r>
      <w:r w:rsidR="00801831" w:rsidRPr="00801831">
        <w:rPr>
          <w:position w:val="-10"/>
        </w:rPr>
        <w:object w:dxaOrig="1219" w:dyaOrig="360">
          <v:shape id="_x0000_i1270" type="#_x0000_t75" style="width:60.9pt;height:18pt" o:ole="">
            <v:imagedata r:id="rId504" o:title=""/>
          </v:shape>
          <o:OLEObject Type="Embed" ProgID="Equation.DSMT4" ShapeID="_x0000_i1270" DrawAspect="Content" ObjectID="_1695997641" r:id="rId505"/>
        </w:object>
      </w:r>
      <w:r w:rsidR="003715C0">
        <w:rPr>
          <w:rFonts w:hint="eastAsia"/>
        </w:rPr>
        <w:t>．</w:t>
      </w:r>
    </w:p>
    <w:p w:rsidR="001D1A62" w:rsidRDefault="001D1A62" w:rsidP="001D1A62">
      <w:pPr>
        <w:ind w:firstLineChars="200" w:firstLine="480"/>
      </w:pPr>
      <w:r>
        <w:t xml:space="preserve">(2) </w:t>
      </w:r>
      <w:r>
        <w:rPr>
          <w:rFonts w:hAnsi="宋体"/>
        </w:rPr>
        <w:t>曲线</w:t>
      </w:r>
      <w:r w:rsidR="00801831" w:rsidRPr="00801831">
        <w:rPr>
          <w:position w:val="-10"/>
        </w:rPr>
        <w:object w:dxaOrig="920" w:dyaOrig="300">
          <v:shape id="_x0000_i1271" type="#_x0000_t75" style="width:46.15pt;height:15.25pt" o:ole="">
            <v:imagedata r:id="rId506" o:title=""/>
          </v:shape>
          <o:OLEObject Type="Embed" ProgID="Equation.DSMT4" ShapeID="_x0000_i1271" DrawAspect="Content" ObjectID="_1695997642" r:id="rId507"/>
        </w:object>
      </w:r>
      <w:r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272" type="#_x0000_t75" style="width:28.15pt;height:16.15pt" o:ole="">
            <v:imagedata r:id="rId508" o:title=""/>
          </v:shape>
          <o:OLEObject Type="Embed" ProgID="Equation.DSMT4" ShapeID="_x0000_i1272" DrawAspect="Content" ObjectID="_1695997643" r:id="rId509"/>
        </w:object>
      </w:r>
      <w:r>
        <w:rPr>
          <w:rFonts w:hAnsi="宋体"/>
        </w:rPr>
        <w:t>上的弧长为</w:t>
      </w:r>
    </w:p>
    <w:p w:rsidR="001D1A62" w:rsidRDefault="00801831" w:rsidP="003715C0">
      <w:pPr>
        <w:ind w:leftChars="400" w:left="960"/>
        <w:jc w:val="center"/>
      </w:pPr>
      <w:r w:rsidRPr="00801831">
        <w:rPr>
          <w:position w:val="-30"/>
        </w:rPr>
        <w:object w:dxaOrig="7160" w:dyaOrig="720">
          <v:shape id="_x0000_i1273" type="#_x0000_t75" style="width:358.15pt;height:36pt" o:ole="">
            <v:imagedata r:id="rId510" o:title=""/>
          </v:shape>
          <o:OLEObject Type="Embed" ProgID="Equation.DSMT4" ShapeID="_x0000_i1273" DrawAspect="Content" ObjectID="_1695997644" r:id="rId511"/>
        </w:object>
      </w:r>
    </w:p>
    <w:p w:rsidR="001D1A62" w:rsidRDefault="001D1A62" w:rsidP="003715C0">
      <w:pPr>
        <w:ind w:leftChars="400" w:left="960"/>
      </w:pPr>
      <w:r>
        <w:rPr>
          <w:rFonts w:hAnsi="宋体"/>
        </w:rPr>
        <w:t>另一方面，曲线</w:t>
      </w:r>
      <w:r w:rsidR="00801831" w:rsidRPr="00801831">
        <w:rPr>
          <w:position w:val="-10"/>
        </w:rPr>
        <w:object w:dxaOrig="920" w:dyaOrig="320">
          <v:shape id="_x0000_i1274" type="#_x0000_t75" style="width:46.15pt;height:16.15pt" o:ole="">
            <v:imagedata r:id="rId512" o:title=""/>
          </v:shape>
          <o:OLEObject Type="Embed" ProgID="Equation.DSMT4" ShapeID="_x0000_i1274" DrawAspect="Content" ObjectID="_1695997645" r:id="rId513"/>
        </w:object>
      </w:r>
      <w:r w:rsidR="003715C0">
        <w:rPr>
          <w:rFonts w:hAnsi="宋体" w:hint="eastAsia"/>
        </w:rPr>
        <w:t>的</w:t>
      </w:r>
      <w:r w:rsidR="003715C0">
        <w:rPr>
          <w:rFonts w:hAnsi="宋体"/>
        </w:rPr>
        <w:t>参数</w:t>
      </w:r>
      <w:r w:rsidR="003715C0">
        <w:rPr>
          <w:rFonts w:hAnsi="宋体" w:hint="eastAsia"/>
        </w:rPr>
        <w:t>方程为</w:t>
      </w:r>
    </w:p>
    <w:p w:rsidR="001D1A62" w:rsidRDefault="00801831" w:rsidP="003715C0">
      <w:pPr>
        <w:ind w:leftChars="400" w:left="960"/>
        <w:jc w:val="center"/>
      </w:pPr>
      <w:r w:rsidRPr="00801831">
        <w:rPr>
          <w:position w:val="-48"/>
        </w:rPr>
        <w:object w:dxaOrig="2780" w:dyaOrig="1080">
          <v:shape id="_x0000_i1275" type="#_x0000_t75" style="width:138.9pt;height:54pt" o:ole="">
            <v:imagedata r:id="rId514" o:title=""/>
          </v:shape>
          <o:OLEObject Type="Embed" ProgID="Equation.DSMT4" ShapeID="_x0000_i1275" DrawAspect="Content" ObjectID="_1695997646" r:id="rId515"/>
        </w:object>
      </w:r>
    </w:p>
    <w:p w:rsidR="001D1A62" w:rsidRDefault="003715C0" w:rsidP="003715C0">
      <w:pPr>
        <w:ind w:leftChars="400" w:left="960"/>
        <w:rPr>
          <w:rFonts w:hAnsi="宋体"/>
        </w:rPr>
      </w:pPr>
      <w:r>
        <w:rPr>
          <w:rFonts w:hAnsi="宋体"/>
        </w:rPr>
        <w:t>于是该曲线的弧长为</w:t>
      </w:r>
      <w:r>
        <w:rPr>
          <w:rFonts w:hAnsi="宋体" w:hint="eastAsia"/>
        </w:rPr>
        <w:t>（其中换元</w:t>
      </w:r>
      <w:r w:rsidR="00801831" w:rsidRPr="00801831">
        <w:rPr>
          <w:position w:val="-24"/>
        </w:rPr>
        <w:object w:dxaOrig="920" w:dyaOrig="620">
          <v:shape id="_x0000_i1276" type="#_x0000_t75" style="width:46.15pt;height:30.9pt" o:ole="">
            <v:imagedata r:id="rId516" o:title=""/>
          </v:shape>
          <o:OLEObject Type="Embed" ProgID="Equation.DSMT4" ShapeID="_x0000_i1276" DrawAspect="Content" ObjectID="_1695997647" r:id="rId517"/>
        </w:object>
      </w:r>
      <w:r>
        <w:rPr>
          <w:rFonts w:hAnsi="宋体" w:hint="eastAsia"/>
        </w:rPr>
        <w:t>）</w:t>
      </w:r>
    </w:p>
    <w:p w:rsidR="001D1A62" w:rsidRDefault="00801831" w:rsidP="00A6225C">
      <w:pPr>
        <w:ind w:leftChars="400" w:left="960"/>
        <w:jc w:val="center"/>
      </w:pPr>
      <w:r w:rsidRPr="00801831">
        <w:rPr>
          <w:position w:val="-66"/>
        </w:rPr>
        <w:object w:dxaOrig="6800" w:dyaOrig="1440">
          <v:shape id="_x0000_i1277" type="#_x0000_t75" style="width:340.15pt;height:1in" o:ole="">
            <v:imagedata r:id="rId518" o:title=""/>
          </v:shape>
          <o:OLEObject Type="Embed" ProgID="Equation.DSMT4" ShapeID="_x0000_i1277" DrawAspect="Content" ObjectID="_1695997648" r:id="rId519"/>
        </w:object>
      </w:r>
    </w:p>
    <w:p w:rsidR="001D1A62" w:rsidRDefault="001D1A62" w:rsidP="003715C0">
      <w:pPr>
        <w:ind w:leftChars="400" w:left="960"/>
      </w:pPr>
      <w:r>
        <w:rPr>
          <w:rFonts w:hAnsi="宋体" w:hint="eastAsia"/>
        </w:rPr>
        <w:t>所以</w:t>
      </w:r>
      <w:r w:rsidR="00801831" w:rsidRPr="00801831">
        <w:rPr>
          <w:position w:val="-24"/>
        </w:rPr>
        <w:object w:dxaOrig="840" w:dyaOrig="680">
          <v:shape id="_x0000_i1278" type="#_x0000_t75" style="width:42pt;height:34.15pt" o:ole="">
            <v:imagedata r:id="rId520" o:title=""/>
          </v:shape>
          <o:OLEObject Type="Embed" ProgID="Equation.DSMT4" ShapeID="_x0000_i1278" DrawAspect="Content" ObjectID="_1695997649" r:id="rId521"/>
        </w:object>
      </w:r>
      <w:r>
        <w:t>．</w:t>
      </w:r>
    </w:p>
    <w:p w:rsidR="001D1A62" w:rsidRDefault="001D1A62" w:rsidP="001D1A62"/>
    <w:p w:rsidR="00722BE0" w:rsidRDefault="00722BE0" w:rsidP="00722BE0"/>
    <w:p w:rsidR="00722BE0" w:rsidRPr="00365330" w:rsidRDefault="00722BE0" w:rsidP="000E07CC">
      <w:pPr>
        <w:pStyle w:val="1"/>
      </w:pPr>
      <w:r w:rsidRPr="00365330">
        <w:t>九、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Pr="004A5E06" w:rsidRDefault="00722BE0" w:rsidP="004A5E06">
      <w:pPr>
        <w:ind w:leftChars="200" w:left="480"/>
        <w:rPr>
          <w:rFonts w:hAnsi="宋体"/>
        </w:rPr>
      </w:pPr>
      <w:r w:rsidRPr="00365330">
        <w:rPr>
          <w:rFonts w:hAnsi="宋体"/>
        </w:rPr>
        <w:t>有一平底容器，其内侧壁是由曲线</w:t>
      </w:r>
      <w:r w:rsidR="00801831" w:rsidRPr="00801831">
        <w:rPr>
          <w:position w:val="-10"/>
        </w:rPr>
        <w:object w:dxaOrig="900" w:dyaOrig="320">
          <v:shape id="_x0000_i1279" type="#_x0000_t75" style="width:45.25pt;height:16.15pt" o:ole="">
            <v:imagedata r:id="rId522" o:title=""/>
          </v:shape>
          <o:OLEObject Type="Embed" ProgID="Equation.DSMT4" ShapeID="_x0000_i1279" DrawAspect="Content" ObjectID="_1695997650" r:id="rId523"/>
        </w:object>
      </w:r>
      <w:r w:rsidR="004A5E06">
        <w:rPr>
          <w:rFonts w:hint="eastAsia"/>
        </w:rPr>
        <w:t>（</w:t>
      </w:r>
      <w:r w:rsidR="00801831" w:rsidRPr="00801831">
        <w:rPr>
          <w:position w:val="-10"/>
        </w:rPr>
        <w:object w:dxaOrig="580" w:dyaOrig="320">
          <v:shape id="_x0000_i1280" type="#_x0000_t75" style="width:29.1pt;height:16.15pt" o:ole="">
            <v:imagedata r:id="rId524" o:title=""/>
          </v:shape>
          <o:OLEObject Type="Embed" ProgID="Equation.DSMT4" ShapeID="_x0000_i1280" DrawAspect="Content" ObjectID="_1695997651" r:id="rId525"/>
        </w:object>
      </w:r>
      <w:r w:rsidR="004A5E06">
        <w:rPr>
          <w:rFonts w:hint="eastAsia"/>
        </w:rPr>
        <w:t>）</w:t>
      </w:r>
      <w:r w:rsidRPr="00365330">
        <w:rPr>
          <w:rFonts w:hAnsi="宋体"/>
        </w:rPr>
        <w:t>绕</w:t>
      </w:r>
      <w:r w:rsidR="00801831" w:rsidRPr="00801831">
        <w:rPr>
          <w:position w:val="-10"/>
        </w:rPr>
        <w:object w:dxaOrig="240" w:dyaOrig="260">
          <v:shape id="_x0000_i1281" type="#_x0000_t75" style="width:12pt;height:12.9pt" o:ole="">
            <v:imagedata r:id="rId526" o:title=""/>
          </v:shape>
          <o:OLEObject Type="Embed" ProgID="Equation.DSMT4" ShapeID="_x0000_i1281" DrawAspect="Content" ObjectID="_1695997652" r:id="rId527"/>
        </w:object>
      </w:r>
      <w:r w:rsidRPr="00365330">
        <w:rPr>
          <w:rFonts w:hAnsi="宋体"/>
        </w:rPr>
        <w:t>轴旋转而成的旋转曲面</w:t>
      </w:r>
      <w:r w:rsidR="004A5E06">
        <w:rPr>
          <w:rFonts w:hAnsi="宋体" w:hint="eastAsia"/>
        </w:rPr>
        <w:t>（</w:t>
      </w:r>
      <w:r w:rsidRPr="00365330">
        <w:rPr>
          <w:rFonts w:hAnsi="宋体"/>
        </w:rPr>
        <w:t>如图</w:t>
      </w:r>
      <w:r w:rsidR="004A5E06">
        <w:rPr>
          <w:rFonts w:hAnsi="宋体" w:hint="eastAsia"/>
        </w:rPr>
        <w:t>）</w:t>
      </w:r>
      <w:r w:rsidRPr="00365330">
        <w:rPr>
          <w:rFonts w:hAnsi="宋体"/>
        </w:rPr>
        <w:t>，容器的底面圆的半径为</w:t>
      </w:r>
      <w:r w:rsidRPr="00365330">
        <w:t>2</w:t>
      </w:r>
      <w:r w:rsidR="00801831" w:rsidRPr="00025957">
        <w:rPr>
          <w:position w:val="-4"/>
        </w:rPr>
        <w:object w:dxaOrig="260" w:dyaOrig="200">
          <v:shape id="_x0000_i1282" type="#_x0000_t75" style="width:12.9pt;height:10.15pt" o:ole="">
            <v:imagedata r:id="rId528" o:title=""/>
          </v:shape>
          <o:OLEObject Type="Embed" ProgID="Equation.DSMT4" ShapeID="_x0000_i1282" DrawAspect="Content" ObjectID="_1695997653" r:id="rId529"/>
        </w:object>
      </w:r>
      <w:r w:rsidR="004A5E06">
        <w:rPr>
          <w:rFonts w:hint="eastAsia"/>
        </w:rPr>
        <w:t>．</w:t>
      </w:r>
      <w:r w:rsidRPr="00365330">
        <w:rPr>
          <w:rFonts w:hAnsi="宋体"/>
        </w:rPr>
        <w:t>根据设计要求，当以</w:t>
      </w:r>
      <w:r w:rsidR="00801831" w:rsidRPr="00801831">
        <w:rPr>
          <w:position w:val="-10"/>
        </w:rPr>
        <w:object w:dxaOrig="1060" w:dyaOrig="360">
          <v:shape id="_x0000_i1283" type="#_x0000_t75" style="width:53.1pt;height:18pt" o:ole="">
            <v:imagedata r:id="rId530" o:title=""/>
          </v:shape>
          <o:OLEObject Type="Embed" ProgID="Equation.DSMT4" ShapeID="_x0000_i1283" DrawAspect="Content" ObjectID="_1695997654" r:id="rId531"/>
        </w:object>
      </w:r>
      <w:r w:rsidRPr="00365330">
        <w:rPr>
          <w:rFonts w:hAnsi="宋体"/>
        </w:rPr>
        <w:t>的速率向容器内注入液体时，液面的面积将以</w:t>
      </w:r>
      <w:r w:rsidR="00801831" w:rsidRPr="00801831">
        <w:rPr>
          <w:position w:val="-10"/>
        </w:rPr>
        <w:object w:dxaOrig="1080" w:dyaOrig="360">
          <v:shape id="_x0000_i1284" type="#_x0000_t75" style="width:54pt;height:18pt" o:ole="">
            <v:imagedata r:id="rId532" o:title=""/>
          </v:shape>
          <o:OLEObject Type="Embed" ProgID="Equation.DSMT4" ShapeID="_x0000_i1284" DrawAspect="Content" ObjectID="_1695997655" r:id="rId533"/>
        </w:object>
      </w:r>
      <w:r w:rsidRPr="00365330">
        <w:rPr>
          <w:rFonts w:hAnsi="宋体"/>
        </w:rPr>
        <w:t>的速率均匀扩大</w:t>
      </w:r>
      <w:r w:rsidR="004A5E06">
        <w:rPr>
          <w:rFonts w:hAnsi="宋体" w:hint="eastAsia"/>
        </w:rPr>
        <w:t>（</w:t>
      </w:r>
      <w:r w:rsidRPr="00365330">
        <w:rPr>
          <w:rFonts w:hAnsi="宋体"/>
        </w:rPr>
        <w:t>假设注入液体前，容器内无液体</w:t>
      </w:r>
      <w:r w:rsidR="004A5E06">
        <w:rPr>
          <w:rFonts w:hAnsi="宋体" w:hint="eastAsia"/>
        </w:rPr>
        <w:t>）．</w:t>
      </w:r>
    </w:p>
    <w:p w:rsidR="00722BE0" w:rsidRPr="00365330" w:rsidRDefault="00722BE0" w:rsidP="004A5E06">
      <w:pPr>
        <w:numPr>
          <w:ilvl w:val="0"/>
          <w:numId w:val="34"/>
        </w:numPr>
        <w:ind w:leftChars="200" w:left="480" w:firstLine="0"/>
      </w:pPr>
      <w:r w:rsidRPr="00365330">
        <w:rPr>
          <w:rFonts w:hAnsi="宋体"/>
        </w:rPr>
        <w:t>根据</w:t>
      </w:r>
      <w:r w:rsidR="00801831" w:rsidRPr="00801831">
        <w:rPr>
          <w:position w:val="-6"/>
        </w:rPr>
        <w:object w:dxaOrig="160" w:dyaOrig="260">
          <v:shape id="_x0000_i1285" type="#_x0000_t75" style="width:7.85pt;height:12.9pt" o:ole="">
            <v:imagedata r:id="rId534" o:title=""/>
          </v:shape>
          <o:OLEObject Type="Embed" ProgID="Equation.DSMT4" ShapeID="_x0000_i1285" DrawAspect="Content" ObjectID="_1695997656" r:id="rId535"/>
        </w:object>
      </w:r>
      <w:r w:rsidRPr="00365330">
        <w:rPr>
          <w:rFonts w:hAnsi="宋体"/>
        </w:rPr>
        <w:t>时刻液面的面积，写出</w:t>
      </w:r>
      <w:r w:rsidR="00801831" w:rsidRPr="00801831">
        <w:rPr>
          <w:position w:val="-6"/>
        </w:rPr>
        <w:object w:dxaOrig="160" w:dyaOrig="260">
          <v:shape id="_x0000_i1286" type="#_x0000_t75" style="width:7.85pt;height:12.9pt" o:ole="">
            <v:imagedata r:id="rId536" o:title=""/>
          </v:shape>
          <o:OLEObject Type="Embed" ProgID="Equation.DSMT4" ShapeID="_x0000_i1286" DrawAspect="Content" ObjectID="_1695997657" r:id="rId537"/>
        </w:object>
      </w:r>
      <w:r w:rsidRPr="00365330">
        <w:rPr>
          <w:rFonts w:hAnsi="宋体"/>
        </w:rPr>
        <w:t>与</w:t>
      </w:r>
      <w:r w:rsidR="00801831" w:rsidRPr="00801831">
        <w:rPr>
          <w:position w:val="-10"/>
        </w:rPr>
        <w:object w:dxaOrig="540" w:dyaOrig="320">
          <v:shape id="_x0000_i1287" type="#_x0000_t75" style="width:27.25pt;height:16.15pt" o:ole="">
            <v:imagedata r:id="rId538" o:title=""/>
          </v:shape>
          <o:OLEObject Type="Embed" ProgID="Equation.DSMT4" ShapeID="_x0000_i1287" DrawAspect="Content" ObjectID="_1695997658" r:id="rId539"/>
        </w:object>
      </w:r>
      <w:r w:rsidRPr="00365330">
        <w:rPr>
          <w:rFonts w:hAnsi="宋体"/>
        </w:rPr>
        <w:t>之间的关系式；</w:t>
      </w:r>
    </w:p>
    <w:p w:rsidR="00722BE0" w:rsidRPr="00365330" w:rsidRDefault="00722BE0" w:rsidP="004A5E06">
      <w:pPr>
        <w:numPr>
          <w:ilvl w:val="0"/>
          <w:numId w:val="34"/>
        </w:numPr>
        <w:ind w:leftChars="200" w:left="480" w:firstLine="0"/>
      </w:pPr>
      <w:r w:rsidRPr="00365330">
        <w:rPr>
          <w:rFonts w:hAnsi="宋体"/>
        </w:rPr>
        <w:t>求曲线</w:t>
      </w:r>
      <w:r w:rsidR="00801831" w:rsidRPr="00801831">
        <w:rPr>
          <w:position w:val="-10"/>
        </w:rPr>
        <w:object w:dxaOrig="900" w:dyaOrig="320">
          <v:shape id="_x0000_i1288" type="#_x0000_t75" style="width:45.25pt;height:16.15pt" o:ole="">
            <v:imagedata r:id="rId540" o:title=""/>
          </v:shape>
          <o:OLEObject Type="Embed" ProgID="Equation.DSMT4" ShapeID="_x0000_i1288" DrawAspect="Content" ObjectID="_1695997659" r:id="rId541"/>
        </w:object>
      </w:r>
      <w:r w:rsidRPr="00365330">
        <w:rPr>
          <w:rFonts w:hAnsi="宋体"/>
        </w:rPr>
        <w:t>的方程</w:t>
      </w:r>
      <w:r w:rsidR="004A5E06">
        <w:rPr>
          <w:rFonts w:hint="eastAsia"/>
        </w:rPr>
        <w:t>．</w:t>
      </w:r>
    </w:p>
    <w:p w:rsidR="004A5E06" w:rsidRDefault="004A5E06" w:rsidP="004A5E06">
      <w:pPr>
        <w:ind w:leftChars="200" w:left="480"/>
      </w:pPr>
      <w:r>
        <w:rPr>
          <w:rFonts w:hint="eastAsia"/>
        </w:rPr>
        <w:t>（</w:t>
      </w:r>
      <w:r w:rsidR="00722BE0" w:rsidRPr="00365330">
        <w:rPr>
          <w:rFonts w:hAnsi="宋体"/>
        </w:rPr>
        <w:t>注：</w:t>
      </w:r>
      <w:r w:rsidR="00801831" w:rsidRPr="00025957">
        <w:rPr>
          <w:position w:val="-4"/>
        </w:rPr>
        <w:object w:dxaOrig="260" w:dyaOrig="200">
          <v:shape id="_x0000_i1289" type="#_x0000_t75" style="width:12.9pt;height:10.15pt" o:ole="">
            <v:imagedata r:id="rId542" o:title=""/>
          </v:shape>
          <o:OLEObject Type="Embed" ProgID="Equation.DSMT4" ShapeID="_x0000_i1289" DrawAspect="Content" ObjectID="_1695997660" r:id="rId543"/>
        </w:object>
      </w:r>
      <w:r w:rsidR="00722BE0" w:rsidRPr="00365330">
        <w:rPr>
          <w:rFonts w:hAnsi="宋体"/>
        </w:rPr>
        <w:t>表示长度单位米，</w:t>
      </w:r>
      <w:r w:rsidR="00801831" w:rsidRPr="00025957">
        <w:rPr>
          <w:position w:val="-4"/>
        </w:rPr>
        <w:object w:dxaOrig="480" w:dyaOrig="240">
          <v:shape id="_x0000_i1290" type="#_x0000_t75" style="width:24pt;height:12pt" o:ole="">
            <v:imagedata r:id="rId544" o:title=""/>
          </v:shape>
          <o:OLEObject Type="Embed" ProgID="Equation.DSMT4" ShapeID="_x0000_i1290" DrawAspect="Content" ObjectID="_1695997661" r:id="rId545"/>
        </w:object>
      </w:r>
      <w:r w:rsidR="00722BE0" w:rsidRPr="00365330">
        <w:rPr>
          <w:rFonts w:hAnsi="宋体"/>
        </w:rPr>
        <w:t>表示时间单位分</w:t>
      </w:r>
      <w:r>
        <w:rPr>
          <w:rFonts w:hAnsi="宋体" w:hint="eastAsia"/>
        </w:rPr>
        <w:t>．</w:t>
      </w:r>
      <w:r>
        <w:rPr>
          <w:rFonts w:hint="eastAsia"/>
        </w:rPr>
        <w:t>）</w:t>
      </w:r>
    </w:p>
    <w:p w:rsidR="00722BE0" w:rsidRDefault="007D6F54" w:rsidP="004A5E06">
      <w:pPr>
        <w:jc w:val="center"/>
      </w:pPr>
      <w:r>
        <w:rPr>
          <w:noProof/>
        </w:rPr>
        <w:drawing>
          <wp:inline distT="0" distB="0" distL="0" distR="0">
            <wp:extent cx="2079571" cy="1793630"/>
            <wp:effectExtent l="19050" t="0" r="0" b="0"/>
            <wp:docPr id="1" name="图片 0" descr="200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3B.png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571" cy="179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E06" w:rsidRPr="0003423D" w:rsidRDefault="004A5E06" w:rsidP="004A5E06"/>
    <w:p w:rsidR="001D1A62" w:rsidRPr="004A3249" w:rsidRDefault="004A5E06" w:rsidP="004A3249">
      <w:pPr>
        <w:ind w:left="960" w:hangingChars="400" w:hanging="960"/>
        <w:rPr>
          <w:rFonts w:hAnsi="宋体"/>
          <w:bCs/>
        </w:rPr>
      </w:pPr>
      <w:r w:rsidRPr="00EB6472">
        <w:rPr>
          <w:rStyle w:val="af4"/>
          <w:rFonts w:hint="eastAsia"/>
        </w:rPr>
        <w:lastRenderedPageBreak/>
        <w:t>[解]</w:t>
      </w:r>
      <w:r>
        <w:rPr>
          <w:rFonts w:hAnsi="宋体" w:hint="eastAsia"/>
          <w:bCs/>
        </w:rPr>
        <w:t xml:space="preserve"> </w:t>
      </w:r>
      <w:r w:rsidR="001D1A62">
        <w:t xml:space="preserve">(1) </w:t>
      </w:r>
      <w:r w:rsidR="001D1A62">
        <w:rPr>
          <w:rFonts w:hAnsi="宋体"/>
        </w:rPr>
        <w:t>设在</w:t>
      </w:r>
      <w:r w:rsidR="00801831" w:rsidRPr="00801831">
        <w:rPr>
          <w:position w:val="-6"/>
        </w:rPr>
        <w:object w:dxaOrig="160" w:dyaOrig="260">
          <v:shape id="_x0000_i1291" type="#_x0000_t75" style="width:7.85pt;height:12.9pt" o:ole="">
            <v:imagedata r:id="rId547" o:title=""/>
          </v:shape>
          <o:OLEObject Type="Embed" ProgID="Equation.DSMT4" ShapeID="_x0000_i1291" DrawAspect="Content" ObjectID="_1695997662" r:id="rId548"/>
        </w:object>
      </w:r>
      <w:r w:rsidR="004A3249">
        <w:rPr>
          <w:rFonts w:hAnsi="宋体"/>
        </w:rPr>
        <w:t>时刻</w:t>
      </w:r>
      <w:r w:rsidR="001D1A62">
        <w:rPr>
          <w:rFonts w:hAnsi="宋体"/>
        </w:rPr>
        <w:t>液面的高度为</w:t>
      </w:r>
      <w:r w:rsidR="00801831" w:rsidRPr="00801831">
        <w:rPr>
          <w:position w:val="-10"/>
        </w:rPr>
        <w:object w:dxaOrig="240" w:dyaOrig="260">
          <v:shape id="_x0000_i1292" type="#_x0000_t75" style="width:12pt;height:12.9pt" o:ole="">
            <v:imagedata r:id="rId549" o:title=""/>
          </v:shape>
          <o:OLEObject Type="Embed" ProgID="Equation.DSMT4" ShapeID="_x0000_i1292" DrawAspect="Content" ObjectID="_1695997663" r:id="rId550"/>
        </w:object>
      </w:r>
      <w:r w:rsidR="001D1A62">
        <w:rPr>
          <w:rFonts w:hAnsi="宋体"/>
        </w:rPr>
        <w:t>，</w:t>
      </w:r>
      <w:r w:rsidR="004A3249">
        <w:rPr>
          <w:rFonts w:hAnsi="宋体" w:hint="eastAsia"/>
        </w:rPr>
        <w:t>则</w:t>
      </w:r>
      <w:r w:rsidR="004A3249" w:rsidRPr="004A3249">
        <w:rPr>
          <w:rFonts w:hAnsi="宋体" w:hint="eastAsia"/>
        </w:rPr>
        <w:t>此时液面的面积</w:t>
      </w:r>
      <w:r w:rsidR="001D1A62">
        <w:rPr>
          <w:rFonts w:hAnsi="宋体"/>
        </w:rPr>
        <w:t>为</w:t>
      </w:r>
      <w:r w:rsidR="00A44992" w:rsidRPr="00801831">
        <w:rPr>
          <w:position w:val="-10"/>
        </w:rPr>
        <w:object w:dxaOrig="1740" w:dyaOrig="360">
          <v:shape id="_x0000_i1293" type="#_x0000_t75" style="width:87.25pt;height:18pt" o:ole="">
            <v:imagedata r:id="rId551" o:title=""/>
          </v:shape>
          <o:OLEObject Type="Embed" ProgID="Equation.DSMT4" ShapeID="_x0000_i1293" DrawAspect="Content" ObjectID="_1695997664" r:id="rId552"/>
        </w:object>
      </w:r>
      <w:r w:rsidR="004A3249">
        <w:rPr>
          <w:rFonts w:hint="eastAsia"/>
        </w:rPr>
        <w:t>，</w:t>
      </w:r>
      <w:r w:rsidR="001D1A62">
        <w:rPr>
          <w:rFonts w:hAnsi="宋体"/>
        </w:rPr>
        <w:t>从而</w:t>
      </w:r>
      <w:r w:rsidR="00801831" w:rsidRPr="00801831">
        <w:rPr>
          <w:position w:val="-10"/>
        </w:rPr>
        <w:object w:dxaOrig="1300" w:dyaOrig="360">
          <v:shape id="_x0000_i1294" type="#_x0000_t75" style="width:65.1pt;height:18pt" o:ole="">
            <v:imagedata r:id="rId553" o:title=""/>
          </v:shape>
          <o:OLEObject Type="Embed" ProgID="Equation.DSMT4" ShapeID="_x0000_i1294" DrawAspect="Content" ObjectID="_1695997665" r:id="rId554"/>
        </w:object>
      </w:r>
      <w:r w:rsidR="004A3249">
        <w:rPr>
          <w:rFonts w:hint="eastAsia"/>
        </w:rPr>
        <w:t>．</w:t>
      </w:r>
    </w:p>
    <w:p w:rsidR="00385EB6" w:rsidRDefault="001D1A62" w:rsidP="00385EB6">
      <w:pPr>
        <w:ind w:leftChars="200" w:left="960" w:hangingChars="200" w:hanging="480"/>
        <w:rPr>
          <w:rFonts w:hAnsi="宋体"/>
        </w:rPr>
      </w:pPr>
      <w:r>
        <w:t xml:space="preserve">(2) </w:t>
      </w:r>
      <w:r>
        <w:rPr>
          <w:rFonts w:hAnsi="宋体"/>
        </w:rPr>
        <w:t>液面的高度为</w:t>
      </w:r>
      <w:r w:rsidR="00801831" w:rsidRPr="00801831">
        <w:rPr>
          <w:position w:val="-10"/>
        </w:rPr>
        <w:object w:dxaOrig="240" w:dyaOrig="260">
          <v:shape id="_x0000_i1295" type="#_x0000_t75" style="width:12pt;height:12.9pt" o:ole="">
            <v:imagedata r:id="rId555" o:title=""/>
          </v:shape>
          <o:OLEObject Type="Embed" ProgID="Equation.DSMT4" ShapeID="_x0000_i1295" DrawAspect="Content" ObjectID="_1695997666" r:id="rId556"/>
        </w:object>
      </w:r>
      <w:r>
        <w:rPr>
          <w:rFonts w:hAnsi="宋体"/>
        </w:rPr>
        <w:t>时，液体的体积</w:t>
      </w:r>
    </w:p>
    <w:p w:rsidR="001D1A62" w:rsidRDefault="00A44992" w:rsidP="00385EB6">
      <w:pPr>
        <w:ind w:leftChars="200" w:left="960" w:hangingChars="200" w:hanging="480"/>
        <w:jc w:val="center"/>
      </w:pPr>
      <w:r w:rsidRPr="00801831">
        <w:rPr>
          <w:position w:val="-18"/>
        </w:rPr>
        <w:object w:dxaOrig="3080" w:dyaOrig="520">
          <v:shape id="_x0000_i1296" type="#_x0000_t75" style="width:154.15pt;height:25.85pt" o:ole="">
            <v:imagedata r:id="rId557" o:title=""/>
          </v:shape>
          <o:OLEObject Type="Embed" ProgID="Equation.DSMT4" ShapeID="_x0000_i1296" DrawAspect="Content" ObjectID="_1695997667" r:id="rId558"/>
        </w:object>
      </w:r>
    </w:p>
    <w:p w:rsidR="001D1A62" w:rsidRDefault="001D1A62" w:rsidP="004A3249">
      <w:pPr>
        <w:ind w:leftChars="400" w:left="960"/>
      </w:pPr>
      <w:r>
        <w:rPr>
          <w:rFonts w:hAnsi="宋体"/>
        </w:rPr>
        <w:t>上式两边对</w:t>
      </w:r>
      <w:r w:rsidR="00801831" w:rsidRPr="00801831">
        <w:rPr>
          <w:position w:val="-10"/>
        </w:rPr>
        <w:object w:dxaOrig="240" w:dyaOrig="260">
          <v:shape id="_x0000_i1297" type="#_x0000_t75" style="width:12pt;height:12.9pt" o:ole="">
            <v:imagedata r:id="rId559" o:title=""/>
          </v:shape>
          <o:OLEObject Type="Embed" ProgID="Equation.DSMT4" ShapeID="_x0000_i1297" DrawAspect="Content" ObjectID="_1695997668" r:id="rId560"/>
        </w:object>
      </w:r>
      <w:r w:rsidR="00385EB6">
        <w:rPr>
          <w:rFonts w:hAnsi="宋体"/>
        </w:rPr>
        <w:t>求导</w:t>
      </w:r>
      <w:r>
        <w:rPr>
          <w:rFonts w:hAnsi="宋体"/>
        </w:rPr>
        <w:t>得</w:t>
      </w:r>
    </w:p>
    <w:p w:rsidR="001D1A62" w:rsidRDefault="00A44992" w:rsidP="00385EB6">
      <w:pPr>
        <w:ind w:leftChars="400" w:left="960"/>
        <w:jc w:val="center"/>
        <w:rPr>
          <w:rFonts w:hAnsi="宋体"/>
        </w:rPr>
      </w:pPr>
      <w:r w:rsidRPr="00801831">
        <w:rPr>
          <w:position w:val="-28"/>
        </w:rPr>
        <w:object w:dxaOrig="4300" w:dyaOrig="660">
          <v:shape id="_x0000_i1298" type="#_x0000_t75" style="width:215.1pt;height:33.25pt" o:ole="">
            <v:imagedata r:id="rId561" o:title=""/>
          </v:shape>
          <o:OLEObject Type="Embed" ProgID="Equation.DSMT4" ShapeID="_x0000_i1298" DrawAspect="Content" ObjectID="_1695997669" r:id="rId562"/>
        </w:object>
      </w:r>
    </w:p>
    <w:p w:rsidR="001D1A62" w:rsidRDefault="001D1A62" w:rsidP="00385EB6">
      <w:pPr>
        <w:ind w:leftChars="400" w:left="960"/>
      </w:pPr>
      <w:r>
        <w:rPr>
          <w:rFonts w:hAnsi="宋体"/>
        </w:rPr>
        <w:t>解此微分方程，得</w:t>
      </w:r>
      <w:r w:rsidR="00801831" w:rsidRPr="00801831">
        <w:rPr>
          <w:position w:val="-10"/>
        </w:rPr>
        <w:object w:dxaOrig="1219" w:dyaOrig="520">
          <v:shape id="_x0000_i1299" type="#_x0000_t75" style="width:60.9pt;height:25.85pt" o:ole="">
            <v:imagedata r:id="rId563" o:title=""/>
          </v:shape>
          <o:OLEObject Type="Embed" ProgID="Equation.DSMT4" ShapeID="_x0000_i1299" DrawAspect="Content" ObjectID="_1695997670" r:id="rId564"/>
        </w:object>
      </w:r>
      <w:r>
        <w:rPr>
          <w:rFonts w:hAnsi="宋体"/>
        </w:rPr>
        <w:t>，其中</w:t>
      </w:r>
      <w:r w:rsidR="00801831" w:rsidRPr="00801831">
        <w:rPr>
          <w:position w:val="-6"/>
        </w:rPr>
        <w:object w:dxaOrig="220" w:dyaOrig="279">
          <v:shape id="_x0000_i1300" type="#_x0000_t75" style="width:11.1pt;height:13.85pt" o:ole="">
            <v:imagedata r:id="rId565" o:title=""/>
          </v:shape>
          <o:OLEObject Type="Embed" ProgID="Equation.DSMT4" ShapeID="_x0000_i1300" DrawAspect="Content" ObjectID="_1695997671" r:id="rId566"/>
        </w:object>
      </w:r>
      <w:r>
        <w:rPr>
          <w:rFonts w:hAnsi="宋体"/>
        </w:rPr>
        <w:t>为任意常数</w:t>
      </w:r>
      <w:r w:rsidR="00385EB6">
        <w:rPr>
          <w:rFonts w:hAnsi="宋体" w:hint="eastAsia"/>
        </w:rPr>
        <w:t>．</w:t>
      </w:r>
      <w:r>
        <w:rPr>
          <w:rFonts w:hAnsi="宋体"/>
        </w:rPr>
        <w:t>由</w:t>
      </w:r>
      <w:r w:rsidR="00801831" w:rsidRPr="00801831">
        <w:rPr>
          <w:position w:val="-10"/>
        </w:rPr>
        <w:object w:dxaOrig="840" w:dyaOrig="320">
          <v:shape id="_x0000_i1301" type="#_x0000_t75" style="width:42pt;height:16.15pt" o:ole="">
            <v:imagedata r:id="rId567" o:title=""/>
          </v:shape>
          <o:OLEObject Type="Embed" ProgID="Equation.DSMT4" ShapeID="_x0000_i1301" DrawAspect="Content" ObjectID="_1695997672" r:id="rId568"/>
        </w:object>
      </w:r>
      <w:r>
        <w:rPr>
          <w:rFonts w:hAnsi="宋体"/>
        </w:rPr>
        <w:t>知</w:t>
      </w:r>
      <w:r w:rsidR="00801831" w:rsidRPr="00801831">
        <w:rPr>
          <w:position w:val="-6"/>
        </w:rPr>
        <w:object w:dxaOrig="560" w:dyaOrig="279">
          <v:shape id="_x0000_i1302" type="#_x0000_t75" style="width:28.15pt;height:13.85pt" o:ole="">
            <v:imagedata r:id="rId569" o:title=""/>
          </v:shape>
          <o:OLEObject Type="Embed" ProgID="Equation.DSMT4" ShapeID="_x0000_i1302" DrawAspect="Content" ObjectID="_1695997673" r:id="rId570"/>
        </w:object>
      </w:r>
      <w:r w:rsidR="00385EB6">
        <w:rPr>
          <w:rFonts w:hint="eastAsia"/>
        </w:rPr>
        <w:t>，</w:t>
      </w:r>
      <w:r>
        <w:rPr>
          <w:rFonts w:hAnsi="宋体"/>
        </w:rPr>
        <w:t>故所求曲线方程为</w:t>
      </w:r>
      <w:r w:rsidR="00801831" w:rsidRPr="00801831">
        <w:rPr>
          <w:position w:val="-6"/>
        </w:rPr>
        <w:object w:dxaOrig="940" w:dyaOrig="480">
          <v:shape id="_x0000_i1303" type="#_x0000_t75" style="width:47.1pt;height:24pt" o:ole="">
            <v:imagedata r:id="rId571" o:title=""/>
          </v:shape>
          <o:OLEObject Type="Embed" ProgID="Equation.DSMT4" ShapeID="_x0000_i1303" DrawAspect="Content" ObjectID="_1695997674" r:id="rId572"/>
        </w:object>
      </w:r>
    </w:p>
    <w:p w:rsidR="00722BE0" w:rsidRDefault="00722BE0" w:rsidP="001D1A62"/>
    <w:p w:rsidR="000E07CC" w:rsidRPr="00365330" w:rsidRDefault="000E07CC" w:rsidP="001D1A62"/>
    <w:p w:rsidR="00722BE0" w:rsidRPr="00365330" w:rsidRDefault="00722BE0" w:rsidP="000E07CC">
      <w:pPr>
        <w:pStyle w:val="1"/>
      </w:pPr>
      <w:r w:rsidRPr="00365330">
        <w:t>十、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Pr="00365330" w:rsidRDefault="00722BE0" w:rsidP="004A5E06">
      <w:pPr>
        <w:ind w:leftChars="200" w:left="480"/>
      </w:pPr>
      <w:r w:rsidRPr="00365330">
        <w:rPr>
          <w:rFonts w:hAnsi="宋体"/>
        </w:rPr>
        <w:t>设函数</w:t>
      </w:r>
      <w:r w:rsidR="00801831" w:rsidRPr="00801831">
        <w:rPr>
          <w:position w:val="-10"/>
        </w:rPr>
        <w:object w:dxaOrig="540" w:dyaOrig="320">
          <v:shape id="_x0000_i1304" type="#_x0000_t75" style="width:27.25pt;height:16.15pt" o:ole="">
            <v:imagedata r:id="rId573" o:title=""/>
          </v:shape>
          <o:OLEObject Type="Embed" ProgID="Equation.DSMT4" ShapeID="_x0000_i1304" DrawAspect="Content" ObjectID="_1695997675" r:id="rId574"/>
        </w:object>
      </w:r>
      <w:r w:rsidRPr="00365330">
        <w:rPr>
          <w:rFonts w:hAnsi="宋体"/>
        </w:rPr>
        <w:t>在闭区间</w:t>
      </w:r>
      <w:r w:rsidR="00801831" w:rsidRPr="00801831">
        <w:rPr>
          <w:position w:val="-10"/>
        </w:rPr>
        <w:object w:dxaOrig="540" w:dyaOrig="320">
          <v:shape id="_x0000_i1305" type="#_x0000_t75" style="width:27.25pt;height:16.15pt" o:ole="">
            <v:imagedata r:id="rId575" o:title=""/>
          </v:shape>
          <o:OLEObject Type="Embed" ProgID="Equation.DSMT4" ShapeID="_x0000_i1305" DrawAspect="Content" ObjectID="_1695997676" r:id="rId576"/>
        </w:object>
      </w:r>
      <w:r w:rsidRPr="00365330">
        <w:rPr>
          <w:rFonts w:hAnsi="宋体"/>
        </w:rPr>
        <w:t>上连续，在开区间</w:t>
      </w:r>
      <w:r w:rsidR="00801831" w:rsidRPr="00801831">
        <w:rPr>
          <w:position w:val="-10"/>
        </w:rPr>
        <w:object w:dxaOrig="560" w:dyaOrig="320">
          <v:shape id="_x0000_i1306" type="#_x0000_t75" style="width:28.15pt;height:16.15pt" o:ole="">
            <v:imagedata r:id="rId577" o:title=""/>
          </v:shape>
          <o:OLEObject Type="Embed" ProgID="Equation.DSMT4" ShapeID="_x0000_i1306" DrawAspect="Content" ObjectID="_1695997677" r:id="rId578"/>
        </w:object>
      </w:r>
      <w:r w:rsidRPr="00365330">
        <w:rPr>
          <w:rFonts w:hAnsi="宋体"/>
        </w:rPr>
        <w:t>内可导，且</w:t>
      </w:r>
      <w:r w:rsidR="00801831" w:rsidRPr="00801831">
        <w:rPr>
          <w:position w:val="-10"/>
        </w:rPr>
        <w:object w:dxaOrig="940" w:dyaOrig="320">
          <v:shape id="_x0000_i1307" type="#_x0000_t75" style="width:47.1pt;height:16.15pt" o:ole="">
            <v:imagedata r:id="rId579" o:title=""/>
          </v:shape>
          <o:OLEObject Type="Embed" ProgID="Equation.DSMT4" ShapeID="_x0000_i1307" DrawAspect="Content" ObjectID="_1695997678" r:id="rId580"/>
        </w:object>
      </w:r>
      <w:r w:rsidR="00740815">
        <w:rPr>
          <w:rFonts w:hint="eastAsia"/>
        </w:rPr>
        <w:t>．</w:t>
      </w:r>
      <w:r w:rsidRPr="00365330">
        <w:rPr>
          <w:rFonts w:hAnsi="宋体"/>
        </w:rPr>
        <w:t>若极限</w:t>
      </w:r>
      <w:r w:rsidR="00801831" w:rsidRPr="00801831">
        <w:rPr>
          <w:position w:val="-24"/>
        </w:rPr>
        <w:object w:dxaOrig="1420" w:dyaOrig="620">
          <v:shape id="_x0000_i1308" type="#_x0000_t75" style="width:71.1pt;height:30.9pt" o:ole="">
            <v:imagedata r:id="rId581" o:title=""/>
          </v:shape>
          <o:OLEObject Type="Embed" ProgID="Equation.DSMT4" ShapeID="_x0000_i1308" DrawAspect="Content" ObjectID="_1695997679" r:id="rId582"/>
        </w:object>
      </w:r>
      <w:r w:rsidRPr="00365330">
        <w:rPr>
          <w:rFonts w:hAnsi="宋体"/>
        </w:rPr>
        <w:t>存在，证明：</w:t>
      </w:r>
    </w:p>
    <w:p w:rsidR="00722BE0" w:rsidRPr="00365330" w:rsidRDefault="00722BE0" w:rsidP="004A5E06">
      <w:pPr>
        <w:numPr>
          <w:ilvl w:val="0"/>
          <w:numId w:val="35"/>
        </w:numPr>
        <w:ind w:leftChars="200" w:left="480" w:firstLine="0"/>
      </w:pP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309" type="#_x0000_t75" style="width:28.15pt;height:16.15pt" o:ole="">
            <v:imagedata r:id="rId583" o:title=""/>
          </v:shape>
          <o:OLEObject Type="Embed" ProgID="Equation.DSMT4" ShapeID="_x0000_i1309" DrawAspect="Content" ObjectID="_1695997680" r:id="rId584"/>
        </w:object>
      </w:r>
      <w:r w:rsidRPr="00365330">
        <w:rPr>
          <w:rFonts w:hAnsi="宋体"/>
        </w:rPr>
        <w:t>内</w:t>
      </w:r>
      <w:r w:rsidR="00801831" w:rsidRPr="00801831">
        <w:rPr>
          <w:position w:val="-10"/>
        </w:rPr>
        <w:object w:dxaOrig="880" w:dyaOrig="320">
          <v:shape id="_x0000_i1310" type="#_x0000_t75" style="width:43.85pt;height:16.15pt" o:ole="">
            <v:imagedata r:id="rId585" o:title=""/>
          </v:shape>
          <o:OLEObject Type="Embed" ProgID="Equation.DSMT4" ShapeID="_x0000_i1310" DrawAspect="Content" ObjectID="_1695997681" r:id="rId586"/>
        </w:object>
      </w:r>
      <w:r w:rsidRPr="00365330">
        <w:t>;</w:t>
      </w:r>
    </w:p>
    <w:p w:rsidR="00722BE0" w:rsidRPr="00365330" w:rsidRDefault="00722BE0" w:rsidP="004A5E06">
      <w:pPr>
        <w:numPr>
          <w:ilvl w:val="0"/>
          <w:numId w:val="35"/>
        </w:numPr>
        <w:ind w:leftChars="200" w:left="480" w:firstLine="0"/>
      </w:pP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311" type="#_x0000_t75" style="width:28.15pt;height:16.15pt" o:ole="">
            <v:imagedata r:id="rId587" o:title=""/>
          </v:shape>
          <o:OLEObject Type="Embed" ProgID="Equation.DSMT4" ShapeID="_x0000_i1311" DrawAspect="Content" ObjectID="_1695997682" r:id="rId588"/>
        </w:object>
      </w:r>
      <w:r w:rsidRPr="00365330">
        <w:rPr>
          <w:rFonts w:hAnsi="宋体"/>
        </w:rPr>
        <w:t>内存在点</w:t>
      </w:r>
      <w:r w:rsidR="00801831" w:rsidRPr="00801831">
        <w:rPr>
          <w:position w:val="-10"/>
        </w:rPr>
        <w:object w:dxaOrig="200" w:dyaOrig="320">
          <v:shape id="_x0000_i1312" type="#_x0000_t75" style="width:10.15pt;height:16.15pt" o:ole="">
            <v:imagedata r:id="rId589" o:title=""/>
          </v:shape>
          <o:OLEObject Type="Embed" ProgID="Equation.DSMT4" ShapeID="_x0000_i1312" DrawAspect="Content" ObjectID="_1695997683" r:id="rId590"/>
        </w:object>
      </w:r>
      <w:r w:rsidRPr="00365330">
        <w:rPr>
          <w:rFonts w:hAnsi="宋体"/>
        </w:rPr>
        <w:t>，使</w:t>
      </w:r>
      <w:r w:rsidR="00801831" w:rsidRPr="00801831">
        <w:rPr>
          <w:position w:val="-44"/>
        </w:rPr>
        <w:object w:dxaOrig="1780" w:dyaOrig="859">
          <v:shape id="_x0000_i1313" type="#_x0000_t75" style="width:89.1pt;height:42.9pt" o:ole="">
            <v:imagedata r:id="rId591" o:title=""/>
          </v:shape>
          <o:OLEObject Type="Embed" ProgID="Equation.DSMT4" ShapeID="_x0000_i1313" DrawAspect="Content" ObjectID="_1695997684" r:id="rId592"/>
        </w:object>
      </w:r>
      <w:r w:rsidRPr="00365330">
        <w:rPr>
          <w:rFonts w:hAnsi="宋体"/>
        </w:rPr>
        <w:t>；</w:t>
      </w:r>
    </w:p>
    <w:p w:rsidR="00722BE0" w:rsidRDefault="00722BE0" w:rsidP="004A5E06">
      <w:pPr>
        <w:ind w:leftChars="200" w:left="480"/>
      </w:pPr>
      <w:r w:rsidRPr="00365330">
        <w:t xml:space="preserve">(3) </w:t>
      </w: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314" type="#_x0000_t75" style="width:28.15pt;height:16.15pt" o:ole="">
            <v:imagedata r:id="rId593" o:title=""/>
          </v:shape>
          <o:OLEObject Type="Embed" ProgID="Equation.DSMT4" ShapeID="_x0000_i1314" DrawAspect="Content" ObjectID="_1695997685" r:id="rId594"/>
        </w:object>
      </w:r>
      <w:r w:rsidRPr="00365330">
        <w:rPr>
          <w:rFonts w:hAnsi="宋体"/>
        </w:rPr>
        <w:t>内存在与</w:t>
      </w:r>
      <w:r w:rsidRPr="00365330">
        <w:t>(2)</w:t>
      </w:r>
      <w:r w:rsidRPr="00365330">
        <w:rPr>
          <w:rFonts w:hAnsi="宋体"/>
        </w:rPr>
        <w:t>中</w:t>
      </w:r>
      <w:r w:rsidR="00801831" w:rsidRPr="00801831">
        <w:rPr>
          <w:position w:val="-10"/>
        </w:rPr>
        <w:object w:dxaOrig="200" w:dyaOrig="320">
          <v:shape id="_x0000_i1315" type="#_x0000_t75" style="width:10.15pt;height:16.15pt" o:ole="">
            <v:imagedata r:id="rId595" o:title=""/>
          </v:shape>
          <o:OLEObject Type="Embed" ProgID="Equation.DSMT4" ShapeID="_x0000_i1315" DrawAspect="Content" ObjectID="_1695997686" r:id="rId596"/>
        </w:object>
      </w:r>
      <w:r w:rsidRPr="00365330">
        <w:rPr>
          <w:rFonts w:hAnsi="宋体"/>
        </w:rPr>
        <w:t>相异的点</w:t>
      </w:r>
      <w:r w:rsidR="00801831" w:rsidRPr="00801831">
        <w:rPr>
          <w:position w:val="-10"/>
        </w:rPr>
        <w:object w:dxaOrig="200" w:dyaOrig="260">
          <v:shape id="_x0000_i1316" type="#_x0000_t75" style="width:10.15pt;height:12.9pt" o:ole="">
            <v:imagedata r:id="rId597" o:title=""/>
          </v:shape>
          <o:OLEObject Type="Embed" ProgID="Equation.DSMT4" ShapeID="_x0000_i1316" DrawAspect="Content" ObjectID="_1695997687" r:id="rId598"/>
        </w:object>
      </w:r>
      <w:r w:rsidRPr="00365330">
        <w:rPr>
          <w:rFonts w:hAnsi="宋体"/>
        </w:rPr>
        <w:t>，使</w:t>
      </w:r>
      <w:r w:rsidR="00801831" w:rsidRPr="00801831">
        <w:rPr>
          <w:position w:val="-28"/>
        </w:rPr>
        <w:object w:dxaOrig="3120" w:dyaOrig="660">
          <v:shape id="_x0000_i1317" type="#_x0000_t75" style="width:156pt;height:33.25pt" o:ole="">
            <v:imagedata r:id="rId599" o:title=""/>
          </v:shape>
          <o:OLEObject Type="Embed" ProgID="Equation.DSMT4" ShapeID="_x0000_i1317" DrawAspect="Content" ObjectID="_1695997688" r:id="rId600"/>
        </w:object>
      </w:r>
      <w:r w:rsidR="00740815">
        <w:rPr>
          <w:rFonts w:hint="eastAsia"/>
        </w:rPr>
        <w:t>．</w:t>
      </w:r>
    </w:p>
    <w:p w:rsidR="004A5E06" w:rsidRPr="00740815" w:rsidRDefault="004A5E06" w:rsidP="004A5E06"/>
    <w:p w:rsidR="001D1A62" w:rsidRDefault="004A5E06" w:rsidP="00740815">
      <w:pPr>
        <w:ind w:left="960" w:hangingChars="400" w:hanging="960"/>
      </w:pPr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 w:rsidR="001D1A62">
        <w:t xml:space="preserve">(1) </w:t>
      </w:r>
      <w:r w:rsidR="001D1A62">
        <w:rPr>
          <w:rFonts w:hAnsi="宋体" w:hint="eastAsia"/>
        </w:rPr>
        <w:t>因为</w:t>
      </w:r>
      <w:r w:rsidR="00801831" w:rsidRPr="00801831">
        <w:rPr>
          <w:position w:val="-24"/>
        </w:rPr>
        <w:object w:dxaOrig="1420" w:dyaOrig="620">
          <v:shape id="_x0000_i1318" type="#_x0000_t75" style="width:71.1pt;height:30.9pt" o:ole="">
            <v:imagedata r:id="rId601" o:title=""/>
          </v:shape>
          <o:OLEObject Type="Embed" ProgID="Equation.DSMT4" ShapeID="_x0000_i1318" DrawAspect="Content" ObjectID="_1695997689" r:id="rId602"/>
        </w:object>
      </w:r>
      <w:r w:rsidR="001D1A62">
        <w:rPr>
          <w:rFonts w:hAnsi="宋体"/>
        </w:rPr>
        <w:t>存在，</w:t>
      </w:r>
      <w:r w:rsidR="001D1A62">
        <w:rPr>
          <w:rFonts w:hAnsi="宋体" w:hint="eastAsia"/>
        </w:rPr>
        <w:t>且</w:t>
      </w:r>
      <w:r w:rsidR="00801831" w:rsidRPr="00801831">
        <w:rPr>
          <w:position w:val="-20"/>
        </w:rPr>
        <w:object w:dxaOrig="1420" w:dyaOrig="440">
          <v:shape id="_x0000_i1319" type="#_x0000_t75" style="width:71.1pt;height:22.15pt" o:ole="">
            <v:imagedata r:id="rId603" o:title=""/>
          </v:shape>
          <o:OLEObject Type="Embed" ProgID="Equation.DSMT4" ShapeID="_x0000_i1319" DrawAspect="Content" ObjectID="_1695997690" r:id="rId604"/>
        </w:object>
      </w:r>
      <w:r w:rsidR="001D1A62">
        <w:rPr>
          <w:rFonts w:hAnsi="宋体" w:hint="eastAsia"/>
        </w:rPr>
        <w:t>，</w:t>
      </w:r>
      <w:r w:rsidR="001D1A62">
        <w:rPr>
          <w:rFonts w:hAnsi="宋体"/>
        </w:rPr>
        <w:t>故</w:t>
      </w:r>
      <w:r w:rsidR="00801831" w:rsidRPr="00801831">
        <w:rPr>
          <w:position w:val="-20"/>
        </w:rPr>
        <w:object w:dxaOrig="1719" w:dyaOrig="440">
          <v:shape id="_x0000_i1320" type="#_x0000_t75" style="width:85.85pt;height:22.15pt" o:ole="">
            <v:imagedata r:id="rId605" o:title=""/>
          </v:shape>
          <o:OLEObject Type="Embed" ProgID="Equation.DSMT4" ShapeID="_x0000_i1320" DrawAspect="Content" ObjectID="_1695997691" r:id="rId606"/>
        </w:object>
      </w:r>
      <w:r w:rsidR="00740815">
        <w:rPr>
          <w:rFonts w:hint="eastAsia"/>
        </w:rPr>
        <w:t>．</w:t>
      </w:r>
      <w:r w:rsidR="001D1A62">
        <w:rPr>
          <w:rFonts w:hAnsi="宋体"/>
        </w:rPr>
        <w:t>又</w:t>
      </w:r>
      <w:r w:rsidR="00801831" w:rsidRPr="00801831">
        <w:rPr>
          <w:position w:val="-10"/>
        </w:rPr>
        <w:object w:dxaOrig="540" w:dyaOrig="320">
          <v:shape id="_x0000_i1321" type="#_x0000_t75" style="width:27.25pt;height:16.15pt" o:ole="">
            <v:imagedata r:id="rId607" o:title=""/>
          </v:shape>
          <o:OLEObject Type="Embed" ProgID="Equation.DSMT4" ShapeID="_x0000_i1321" DrawAspect="Content" ObjectID="_1695997692" r:id="rId608"/>
        </w:object>
      </w:r>
      <w:r w:rsidR="001D1A62">
        <w:rPr>
          <w:rFonts w:hAnsi="宋体"/>
        </w:rPr>
        <w:t>在</w:t>
      </w:r>
      <w:r w:rsidR="00801831" w:rsidRPr="00801831">
        <w:rPr>
          <w:position w:val="-10"/>
        </w:rPr>
        <w:object w:dxaOrig="540" w:dyaOrig="320">
          <v:shape id="_x0000_i1322" type="#_x0000_t75" style="width:27.25pt;height:16.15pt" o:ole="">
            <v:imagedata r:id="rId609" o:title=""/>
          </v:shape>
          <o:OLEObject Type="Embed" ProgID="Equation.DSMT4" ShapeID="_x0000_i1322" DrawAspect="Content" ObjectID="_1695997693" r:id="rId610"/>
        </w:object>
      </w:r>
      <w:r w:rsidR="001D1A62">
        <w:rPr>
          <w:rFonts w:hAnsi="宋体"/>
        </w:rPr>
        <w:t>上连续</w:t>
      </w:r>
      <w:r w:rsidR="001D1A62">
        <w:rPr>
          <w:rFonts w:hAnsi="宋体" w:hint="eastAsia"/>
        </w:rPr>
        <w:t>，从而</w:t>
      </w:r>
      <w:r w:rsidR="00801831" w:rsidRPr="00801831">
        <w:rPr>
          <w:position w:val="-20"/>
        </w:rPr>
        <w:object w:dxaOrig="2060" w:dyaOrig="440">
          <v:shape id="_x0000_i1323" type="#_x0000_t75" style="width:102.9pt;height:22.15pt" o:ole="">
            <v:imagedata r:id="rId611" o:title=""/>
          </v:shape>
          <o:OLEObject Type="Embed" ProgID="Equation.DSMT4" ShapeID="_x0000_i1323" DrawAspect="Content" ObjectID="_1695997694" r:id="rId612"/>
        </w:object>
      </w:r>
      <w:r w:rsidR="001D1A62">
        <w:rPr>
          <w:rFonts w:hAnsi="宋体"/>
        </w:rPr>
        <w:t>，则</w:t>
      </w:r>
      <w:r w:rsidR="00801831" w:rsidRPr="00801831">
        <w:rPr>
          <w:position w:val="-10"/>
        </w:rPr>
        <w:object w:dxaOrig="880" w:dyaOrig="320">
          <v:shape id="_x0000_i1324" type="#_x0000_t75" style="width:43.85pt;height:16.15pt" o:ole="">
            <v:imagedata r:id="rId613" o:title=""/>
          </v:shape>
          <o:OLEObject Type="Embed" ProgID="Equation.DSMT4" ShapeID="_x0000_i1324" DrawAspect="Content" ObjectID="_1695997695" r:id="rId614"/>
        </w:object>
      </w:r>
      <w:r w:rsidR="001D1A62">
        <w:t>．</w:t>
      </w:r>
      <w:r w:rsidR="001D1A62">
        <w:rPr>
          <w:rFonts w:hAnsi="宋体" w:hint="eastAsia"/>
        </w:rPr>
        <w:t>由于</w:t>
      </w:r>
      <w:r w:rsidR="00801831" w:rsidRPr="00801831">
        <w:rPr>
          <w:position w:val="-10"/>
        </w:rPr>
        <w:object w:dxaOrig="940" w:dyaOrig="320">
          <v:shape id="_x0000_i1325" type="#_x0000_t75" style="width:47.1pt;height:16.15pt" o:ole="">
            <v:imagedata r:id="rId615" o:title=""/>
          </v:shape>
          <o:OLEObject Type="Embed" ProgID="Equation.DSMT4" ShapeID="_x0000_i1325" DrawAspect="Content" ObjectID="_1695997696" r:id="rId616"/>
        </w:object>
      </w:r>
      <w:r w:rsidR="001D1A62">
        <w:rPr>
          <w:rFonts w:hAnsi="宋体"/>
        </w:rPr>
        <w:t>，</w:t>
      </w:r>
      <w:r w:rsidR="001D1A62">
        <w:rPr>
          <w:rFonts w:hAnsi="宋体" w:hint="eastAsia"/>
        </w:rPr>
        <w:t>则</w:t>
      </w:r>
      <w:r w:rsidR="00801831" w:rsidRPr="00801831">
        <w:rPr>
          <w:position w:val="-10"/>
        </w:rPr>
        <w:object w:dxaOrig="540" w:dyaOrig="320">
          <v:shape id="_x0000_i1326" type="#_x0000_t75" style="width:27.25pt;height:16.15pt" o:ole="">
            <v:imagedata r:id="rId617" o:title=""/>
          </v:shape>
          <o:OLEObject Type="Embed" ProgID="Equation.DSMT4" ShapeID="_x0000_i1326" DrawAspect="Content" ObjectID="_1695997697" r:id="rId618"/>
        </w:object>
      </w:r>
      <w:r w:rsidR="001D1A62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327" type="#_x0000_t75" style="width:28.15pt;height:16.15pt" o:ole="">
            <v:imagedata r:id="rId619" o:title=""/>
          </v:shape>
          <o:OLEObject Type="Embed" ProgID="Equation.DSMT4" ShapeID="_x0000_i1327" DrawAspect="Content" ObjectID="_1695997698" r:id="rId620"/>
        </w:object>
      </w:r>
      <w:r w:rsidR="001D1A62">
        <w:rPr>
          <w:rFonts w:hAnsi="宋体"/>
        </w:rPr>
        <w:t>内严格单调增加，</w:t>
      </w:r>
      <w:r w:rsidR="001D1A62">
        <w:rPr>
          <w:rFonts w:hAnsi="宋体" w:hint="eastAsia"/>
        </w:rPr>
        <w:t>所以</w:t>
      </w:r>
      <w:r w:rsidR="00801831" w:rsidRPr="00801831">
        <w:rPr>
          <w:position w:val="-10"/>
        </w:rPr>
        <w:object w:dxaOrig="540" w:dyaOrig="320">
          <v:shape id="_x0000_i1328" type="#_x0000_t75" style="width:27.25pt;height:16.15pt" o:ole="">
            <v:imagedata r:id="rId621" o:title=""/>
          </v:shape>
          <o:OLEObject Type="Embed" ProgID="Equation.DSMT4" ShapeID="_x0000_i1328" DrawAspect="Content" ObjectID="_1695997699" r:id="rId622"/>
        </w:object>
      </w:r>
      <w:r w:rsidR="001D1A62">
        <w:rPr>
          <w:rFonts w:hAnsi="宋体"/>
        </w:rPr>
        <w:t>在</w:t>
      </w:r>
      <w:r w:rsidR="00801831" w:rsidRPr="00801831">
        <w:rPr>
          <w:position w:val="-6"/>
        </w:rPr>
        <w:object w:dxaOrig="560" w:dyaOrig="220">
          <v:shape id="_x0000_i1329" type="#_x0000_t75" style="width:28.15pt;height:11.1pt" o:ole="">
            <v:imagedata r:id="rId623" o:title=""/>
          </v:shape>
          <o:OLEObject Type="Embed" ProgID="Equation.DSMT4" ShapeID="_x0000_i1329" DrawAspect="Content" ObjectID="_1695997700" r:id="rId624"/>
        </w:object>
      </w:r>
      <w:r w:rsidR="001D1A62">
        <w:rPr>
          <w:rFonts w:hAnsi="宋体"/>
        </w:rPr>
        <w:t>处取最小值</w:t>
      </w:r>
      <w:r w:rsidR="001D1A62">
        <w:rPr>
          <w:rFonts w:hint="eastAsia"/>
        </w:rPr>
        <w:t>，即</w:t>
      </w:r>
      <w:r w:rsidR="00801831" w:rsidRPr="00801831">
        <w:rPr>
          <w:position w:val="-10"/>
        </w:rPr>
        <w:object w:dxaOrig="1560" w:dyaOrig="320">
          <v:shape id="_x0000_i1330" type="#_x0000_t75" style="width:78pt;height:16.15pt" o:ole="">
            <v:imagedata r:id="rId625" o:title=""/>
          </v:shape>
          <o:OLEObject Type="Embed" ProgID="Equation.DSMT4" ShapeID="_x0000_i1330" DrawAspect="Content" ObjectID="_1695997701" r:id="rId626"/>
        </w:object>
      </w:r>
      <w:r w:rsidR="00740815">
        <w:rPr>
          <w:rFonts w:hint="eastAsia"/>
        </w:rPr>
        <w:t>，</w:t>
      </w:r>
      <w:r w:rsidR="00801831" w:rsidRPr="00801831">
        <w:rPr>
          <w:position w:val="-10"/>
        </w:rPr>
        <w:object w:dxaOrig="920" w:dyaOrig="320">
          <v:shape id="_x0000_i1331" type="#_x0000_t75" style="width:46.15pt;height:16.15pt" o:ole="">
            <v:imagedata r:id="rId627" o:title=""/>
          </v:shape>
          <o:OLEObject Type="Embed" ProgID="Equation.DSMT4" ShapeID="_x0000_i1331" DrawAspect="Content" ObjectID="_1695997702" r:id="rId628"/>
        </w:object>
      </w:r>
      <w:r w:rsidR="00740815">
        <w:rPr>
          <w:rFonts w:hint="eastAsia"/>
        </w:rPr>
        <w:t>．</w:t>
      </w:r>
    </w:p>
    <w:p w:rsidR="001D1A62" w:rsidRDefault="001D1A62" w:rsidP="00740815">
      <w:pPr>
        <w:ind w:leftChars="200" w:left="960" w:hangingChars="200" w:hanging="480"/>
      </w:pPr>
      <w:r>
        <w:t>(2)</w:t>
      </w:r>
      <w:r w:rsidR="00740815">
        <w:rPr>
          <w:rFonts w:hAnsi="宋体" w:hint="eastAsia"/>
        </w:rPr>
        <w:t xml:space="preserve"> </w:t>
      </w:r>
      <w:r>
        <w:rPr>
          <w:rFonts w:hAnsi="宋体"/>
        </w:rPr>
        <w:t>取</w:t>
      </w:r>
      <w:r w:rsidR="00801831" w:rsidRPr="00801831">
        <w:rPr>
          <w:position w:val="-10"/>
        </w:rPr>
        <w:object w:dxaOrig="980" w:dyaOrig="360">
          <v:shape id="_x0000_i1332" type="#_x0000_t75" style="width:48.9pt;height:18pt" o:ole="">
            <v:imagedata r:id="rId629" o:title=""/>
          </v:shape>
          <o:OLEObject Type="Embed" ProgID="Equation.DSMT4" ShapeID="_x0000_i1332" DrawAspect="Content" ObjectID="_1695997703" r:id="rId630"/>
        </w:object>
      </w:r>
      <w:r>
        <w:rPr>
          <w:rFonts w:hint="eastAsia"/>
        </w:rPr>
        <w:t>，</w:t>
      </w:r>
      <w:r w:rsidR="00801831" w:rsidRPr="00801831">
        <w:rPr>
          <w:position w:val="-18"/>
        </w:rPr>
        <w:object w:dxaOrig="1640" w:dyaOrig="520">
          <v:shape id="_x0000_i1333" type="#_x0000_t75" style="width:82.15pt;height:25.85pt" o:ole="">
            <v:imagedata r:id="rId631" o:title=""/>
          </v:shape>
          <o:OLEObject Type="Embed" ProgID="Equation.DSMT4" ShapeID="_x0000_i1333" DrawAspect="Content" ObjectID="_1695997704" r:id="rId632"/>
        </w:object>
      </w:r>
      <w:r>
        <w:rPr>
          <w:rFonts w:hint="eastAsia"/>
        </w:rPr>
        <w:t xml:space="preserve"> </w:t>
      </w:r>
      <w:r w:rsidR="00801831" w:rsidRPr="00801831">
        <w:rPr>
          <w:position w:val="-10"/>
        </w:rPr>
        <w:object w:dxaOrig="1080" w:dyaOrig="320">
          <v:shape id="_x0000_i1334" type="#_x0000_t75" style="width:54pt;height:16.15pt" o:ole="">
            <v:imagedata r:id="rId633" o:title=""/>
          </v:shape>
          <o:OLEObject Type="Embed" ProgID="Equation.DSMT4" ShapeID="_x0000_i1334" DrawAspect="Content" ObjectID="_1695997705" r:id="rId634"/>
        </w:object>
      </w:r>
      <w:r>
        <w:rPr>
          <w:rFonts w:hint="eastAsia"/>
        </w:rPr>
        <w:t>，</w:t>
      </w:r>
      <w:r>
        <w:rPr>
          <w:rFonts w:hAnsi="宋体"/>
        </w:rPr>
        <w:t>则</w:t>
      </w:r>
      <w:r w:rsidR="00801831" w:rsidRPr="00801831">
        <w:rPr>
          <w:position w:val="-10"/>
        </w:rPr>
        <w:object w:dxaOrig="1620" w:dyaOrig="320">
          <v:shape id="_x0000_i1335" type="#_x0000_t75" style="width:81.25pt;height:16.15pt" o:ole="">
            <v:imagedata r:id="rId635" o:title=""/>
          </v:shape>
          <o:OLEObject Type="Embed" ProgID="Equation.DSMT4" ShapeID="_x0000_i1335" DrawAspect="Content" ObjectID="_1695997706" r:id="rId636"/>
        </w:object>
      </w:r>
      <w:r>
        <w:rPr>
          <w:rFonts w:hAnsi="宋体"/>
        </w:rPr>
        <w:t>，则</w:t>
      </w:r>
      <w:r w:rsidR="00801831" w:rsidRPr="00801831">
        <w:rPr>
          <w:position w:val="-10"/>
        </w:rPr>
        <w:object w:dxaOrig="520" w:dyaOrig="320">
          <v:shape id="_x0000_i1336" type="#_x0000_t75" style="width:25.85pt;height:16.15pt" o:ole="">
            <v:imagedata r:id="rId637" o:title=""/>
          </v:shape>
          <o:OLEObject Type="Embed" ProgID="Equation.DSMT4" ShapeID="_x0000_i1336" DrawAspect="Content" ObjectID="_1695997707" r:id="rId638"/>
        </w:object>
      </w:r>
      <w:r w:rsidR="00740815">
        <w:rPr>
          <w:rFonts w:hint="eastAsia"/>
        </w:rPr>
        <w:t>，</w:t>
      </w:r>
      <w:r w:rsidR="00801831" w:rsidRPr="00801831">
        <w:rPr>
          <w:position w:val="-10"/>
        </w:rPr>
        <w:object w:dxaOrig="520" w:dyaOrig="320">
          <v:shape id="_x0000_i1337" type="#_x0000_t75" style="width:25.85pt;height:16.15pt" o:ole="">
            <v:imagedata r:id="rId639" o:title=""/>
          </v:shape>
          <o:OLEObject Type="Embed" ProgID="Equation.DSMT4" ShapeID="_x0000_i1337" DrawAspect="Content" ObjectID="_1695997708" r:id="rId640"/>
        </w:object>
      </w:r>
      <w:r>
        <w:rPr>
          <w:rFonts w:hAnsi="宋体"/>
        </w:rPr>
        <w:t>满足柯西中值定理的条件，于是在</w:t>
      </w:r>
      <w:r w:rsidR="00801831" w:rsidRPr="00801831">
        <w:rPr>
          <w:position w:val="-10"/>
        </w:rPr>
        <w:object w:dxaOrig="560" w:dyaOrig="320">
          <v:shape id="_x0000_i1338" type="#_x0000_t75" style="width:28.15pt;height:16.15pt" o:ole="">
            <v:imagedata r:id="rId641" o:title=""/>
          </v:shape>
          <o:OLEObject Type="Embed" ProgID="Equation.DSMT4" ShapeID="_x0000_i1338" DrawAspect="Content" ObjectID="_1695997709" r:id="rId642"/>
        </w:object>
      </w:r>
      <w:r>
        <w:rPr>
          <w:rFonts w:hAnsi="宋体"/>
        </w:rPr>
        <w:t>内存在点</w:t>
      </w:r>
      <w:r w:rsidR="00801831" w:rsidRPr="00801831">
        <w:rPr>
          <w:position w:val="-10"/>
        </w:rPr>
        <w:object w:dxaOrig="200" w:dyaOrig="320">
          <v:shape id="_x0000_i1339" type="#_x0000_t75" style="width:10.15pt;height:16.15pt" o:ole="">
            <v:imagedata r:id="rId643" o:title=""/>
          </v:shape>
          <o:OLEObject Type="Embed" ProgID="Equation.DSMT4" ShapeID="_x0000_i1339" DrawAspect="Content" ObjectID="_1695997710" r:id="rId644"/>
        </w:object>
      </w:r>
      <w:r>
        <w:rPr>
          <w:rFonts w:hAnsi="宋体"/>
        </w:rPr>
        <w:t>，使</w:t>
      </w:r>
    </w:p>
    <w:p w:rsidR="001D1A62" w:rsidRDefault="00801831" w:rsidP="00F81D2A">
      <w:pPr>
        <w:ind w:leftChars="400" w:left="960"/>
        <w:jc w:val="center"/>
      </w:pPr>
      <w:r w:rsidRPr="00801831">
        <w:rPr>
          <w:position w:val="-44"/>
        </w:rPr>
        <w:object w:dxaOrig="6600" w:dyaOrig="859">
          <v:shape id="_x0000_i1340" type="#_x0000_t75" style="width:330pt;height:42.9pt" o:ole="">
            <v:imagedata r:id="rId645" o:title=""/>
          </v:shape>
          <o:OLEObject Type="Embed" ProgID="Equation.DSMT4" ShapeID="_x0000_i1340" DrawAspect="Content" ObjectID="_1695997711" r:id="rId646"/>
        </w:object>
      </w:r>
    </w:p>
    <w:p w:rsidR="001D1A62" w:rsidRDefault="001D1A62" w:rsidP="001D1A62">
      <w:pPr>
        <w:ind w:left="420"/>
      </w:pPr>
      <w:r>
        <w:rPr>
          <w:rFonts w:hAnsi="宋体" w:hint="eastAsia"/>
        </w:rPr>
        <w:t xml:space="preserve">(3) </w:t>
      </w:r>
      <w:r>
        <w:rPr>
          <w:rFonts w:hAnsi="宋体"/>
        </w:rPr>
        <w:t>在区间</w:t>
      </w:r>
      <w:r w:rsidR="00801831" w:rsidRPr="00801831">
        <w:rPr>
          <w:position w:val="-10"/>
        </w:rPr>
        <w:object w:dxaOrig="560" w:dyaOrig="320">
          <v:shape id="_x0000_i1341" type="#_x0000_t75" style="width:28.15pt;height:16.15pt" o:ole="">
            <v:imagedata r:id="rId647" o:title=""/>
          </v:shape>
          <o:OLEObject Type="Embed" ProgID="Equation.DSMT4" ShapeID="_x0000_i1341" DrawAspect="Content" ObjectID="_1695997712" r:id="rId648"/>
        </w:object>
      </w:r>
      <w:r>
        <w:rPr>
          <w:rFonts w:hAnsi="宋体"/>
        </w:rPr>
        <w:t>上应用拉格朗日中值定理，得在</w:t>
      </w:r>
      <w:r w:rsidR="00801831" w:rsidRPr="00801831">
        <w:rPr>
          <w:position w:val="-10"/>
        </w:rPr>
        <w:object w:dxaOrig="580" w:dyaOrig="320">
          <v:shape id="_x0000_i1342" type="#_x0000_t75" style="width:29.1pt;height:16.15pt" o:ole="">
            <v:imagedata r:id="rId649" o:title=""/>
          </v:shape>
          <o:OLEObject Type="Embed" ProgID="Equation.DSMT4" ShapeID="_x0000_i1342" DrawAspect="Content" ObjectID="_1695997713" r:id="rId650"/>
        </w:object>
      </w:r>
      <w:r>
        <w:rPr>
          <w:rFonts w:hAnsi="宋体"/>
        </w:rPr>
        <w:t>内存在一点</w:t>
      </w:r>
      <w:r w:rsidR="00801831" w:rsidRPr="00801831">
        <w:rPr>
          <w:position w:val="-10"/>
        </w:rPr>
        <w:object w:dxaOrig="200" w:dyaOrig="260">
          <v:shape id="_x0000_i1343" type="#_x0000_t75" style="width:10.15pt;height:12.9pt" o:ole="">
            <v:imagedata r:id="rId651" o:title=""/>
          </v:shape>
          <o:OLEObject Type="Embed" ProgID="Equation.DSMT4" ShapeID="_x0000_i1343" DrawAspect="Content" ObjectID="_1695997714" r:id="rId652"/>
        </w:object>
      </w:r>
      <w:r>
        <w:rPr>
          <w:rFonts w:hAnsi="宋体"/>
        </w:rPr>
        <w:t>，使</w:t>
      </w:r>
    </w:p>
    <w:p w:rsidR="001D1A62" w:rsidRDefault="00801831" w:rsidP="00F81D2A">
      <w:pPr>
        <w:ind w:leftChars="400" w:left="960"/>
        <w:jc w:val="center"/>
      </w:pPr>
      <w:r w:rsidRPr="00801831">
        <w:rPr>
          <w:position w:val="-10"/>
        </w:rPr>
        <w:object w:dxaOrig="2659" w:dyaOrig="320">
          <v:shape id="_x0000_i1344" type="#_x0000_t75" style="width:132.9pt;height:16.15pt" o:ole="">
            <v:imagedata r:id="rId653" o:title=""/>
          </v:shape>
          <o:OLEObject Type="Embed" ProgID="Equation.DSMT4" ShapeID="_x0000_i1344" DrawAspect="Content" ObjectID="_1695997715" r:id="rId654"/>
        </w:object>
      </w:r>
    </w:p>
    <w:p w:rsidR="001D1A62" w:rsidRDefault="001D1A62" w:rsidP="00740815">
      <w:pPr>
        <w:ind w:leftChars="400" w:left="960"/>
      </w:pPr>
      <w:r>
        <w:rPr>
          <w:rFonts w:hAnsi="宋体"/>
        </w:rPr>
        <w:t>因</w:t>
      </w:r>
      <w:r w:rsidR="00801831" w:rsidRPr="00801831">
        <w:rPr>
          <w:position w:val="-10"/>
        </w:rPr>
        <w:object w:dxaOrig="880" w:dyaOrig="320">
          <v:shape id="_x0000_i1345" type="#_x0000_t75" style="width:43.85pt;height:16.15pt" o:ole="">
            <v:imagedata r:id="rId655" o:title=""/>
          </v:shape>
          <o:OLEObject Type="Embed" ProgID="Equation.DSMT4" ShapeID="_x0000_i1345" DrawAspect="Content" ObjectID="_1695997716" r:id="rId656"/>
        </w:object>
      </w:r>
      <w:r>
        <w:rPr>
          <w:rFonts w:hAnsi="宋体"/>
        </w:rPr>
        <w:t>，上式即</w:t>
      </w:r>
      <w:r w:rsidR="00801831" w:rsidRPr="00801831">
        <w:rPr>
          <w:position w:val="-10"/>
        </w:rPr>
        <w:object w:dxaOrig="1939" w:dyaOrig="320">
          <v:shape id="_x0000_i1346" type="#_x0000_t75" style="width:96.9pt;height:16.15pt" o:ole="">
            <v:imagedata r:id="rId657" o:title=""/>
          </v:shape>
          <o:OLEObject Type="Embed" ProgID="Equation.DSMT4" ShapeID="_x0000_i1346" DrawAspect="Content" ObjectID="_1695997717" r:id="rId658"/>
        </w:object>
      </w:r>
      <w:r>
        <w:rPr>
          <w:rFonts w:hAnsi="宋体"/>
        </w:rPr>
        <w:t>，代入</w:t>
      </w:r>
      <w:r w:rsidR="00F81D2A">
        <w:t>(2)</w:t>
      </w:r>
      <w:r>
        <w:rPr>
          <w:rFonts w:hAnsi="宋体"/>
        </w:rPr>
        <w:t>的结论得</w:t>
      </w:r>
    </w:p>
    <w:p w:rsidR="001D1A62" w:rsidRDefault="00801831" w:rsidP="00F81D2A">
      <w:pPr>
        <w:ind w:leftChars="400" w:left="960"/>
        <w:jc w:val="center"/>
      </w:pPr>
      <w:r w:rsidRPr="00801831">
        <w:rPr>
          <w:position w:val="-44"/>
        </w:rPr>
        <w:object w:dxaOrig="6220" w:dyaOrig="859">
          <v:shape id="_x0000_i1347" type="#_x0000_t75" style="width:311.1pt;height:42.9pt" o:ole="">
            <v:imagedata r:id="rId659" o:title=""/>
          </v:shape>
          <o:OLEObject Type="Embed" ProgID="Equation.DSMT4" ShapeID="_x0000_i1347" DrawAspect="Content" ObjectID="_1695997718" r:id="rId660"/>
        </w:object>
      </w:r>
    </w:p>
    <w:p w:rsidR="001D1A62" w:rsidRDefault="001D1A62" w:rsidP="001D1A62"/>
    <w:p w:rsidR="00722BE0" w:rsidRPr="00365330" w:rsidRDefault="00722BE0" w:rsidP="001D1A62"/>
    <w:p w:rsidR="00722BE0" w:rsidRPr="00365330" w:rsidRDefault="00722BE0" w:rsidP="000E07CC">
      <w:pPr>
        <w:pStyle w:val="1"/>
      </w:pPr>
      <w:r w:rsidRPr="00365330">
        <w:lastRenderedPageBreak/>
        <w:t>十一、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Default="00722BE0" w:rsidP="004A5E06">
      <w:pPr>
        <w:ind w:leftChars="200" w:left="480"/>
      </w:pPr>
      <w:r w:rsidRPr="00365330">
        <w:rPr>
          <w:rFonts w:hAnsi="宋体"/>
        </w:rPr>
        <w:t>若矩阵</w:t>
      </w:r>
      <w:r w:rsidR="00801831" w:rsidRPr="00801831">
        <w:rPr>
          <w:position w:val="-50"/>
        </w:rPr>
        <w:object w:dxaOrig="1480" w:dyaOrig="1120">
          <v:shape id="_x0000_i1348" type="#_x0000_t75" style="width:73.85pt;height:55.85pt" o:ole="">
            <v:imagedata r:id="rId661" o:title=""/>
          </v:shape>
          <o:OLEObject Type="Embed" ProgID="Equation.DSMT4" ShapeID="_x0000_i1348" DrawAspect="Content" ObjectID="_1695997719" r:id="rId662"/>
        </w:object>
      </w:r>
      <w:r w:rsidRPr="00365330">
        <w:rPr>
          <w:rFonts w:hAnsi="宋体"/>
        </w:rPr>
        <w:t>相似于对角阵</w:t>
      </w:r>
      <w:r w:rsidR="00801831" w:rsidRPr="00025957">
        <w:rPr>
          <w:position w:val="-4"/>
        </w:rPr>
        <w:object w:dxaOrig="260" w:dyaOrig="260">
          <v:shape id="_x0000_i1349" type="#_x0000_t75" style="width:12.9pt;height:12.9pt" o:ole="">
            <v:imagedata r:id="rId663" o:title=""/>
          </v:shape>
          <o:OLEObject Type="Embed" ProgID="Equation.DSMT4" ShapeID="_x0000_i1349" DrawAspect="Content" ObjectID="_1695997720" r:id="rId664"/>
        </w:object>
      </w:r>
      <w:r w:rsidRPr="00365330">
        <w:rPr>
          <w:rFonts w:hAnsi="宋体"/>
        </w:rPr>
        <w:t>，试确定常数</w:t>
      </w:r>
      <w:r w:rsidR="00801831" w:rsidRPr="00801831">
        <w:rPr>
          <w:position w:val="-6"/>
        </w:rPr>
        <w:object w:dxaOrig="200" w:dyaOrig="220">
          <v:shape id="_x0000_i1350" type="#_x0000_t75" style="width:10.15pt;height:11.1pt" o:ole="">
            <v:imagedata r:id="rId665" o:title=""/>
          </v:shape>
          <o:OLEObject Type="Embed" ProgID="Equation.DSMT4" ShapeID="_x0000_i1350" DrawAspect="Content" ObjectID="_1695997721" r:id="rId666"/>
        </w:object>
      </w:r>
      <w:r w:rsidRPr="00365330">
        <w:rPr>
          <w:rFonts w:hAnsi="宋体"/>
        </w:rPr>
        <w:t>的值；并求可逆矩阵</w:t>
      </w:r>
      <w:r w:rsidR="00801831" w:rsidRPr="00025957">
        <w:rPr>
          <w:position w:val="-4"/>
        </w:rPr>
        <w:object w:dxaOrig="220" w:dyaOrig="240">
          <v:shape id="_x0000_i1351" type="#_x0000_t75" style="width:11.1pt;height:12pt" o:ole="">
            <v:imagedata r:id="rId667" o:title=""/>
          </v:shape>
          <o:OLEObject Type="Embed" ProgID="Equation.DSMT4" ShapeID="_x0000_i1351" DrawAspect="Content" ObjectID="_1695997722" r:id="rId668"/>
        </w:object>
      </w:r>
      <w:r w:rsidRPr="00365330">
        <w:rPr>
          <w:rFonts w:hAnsi="宋体"/>
        </w:rPr>
        <w:t>使</w:t>
      </w:r>
      <w:r w:rsidR="00815294" w:rsidRPr="00025957">
        <w:rPr>
          <w:position w:val="-4"/>
        </w:rPr>
        <w:object w:dxaOrig="1100" w:dyaOrig="300">
          <v:shape id="_x0000_i1387" type="#_x0000_t75" style="width:55.4pt;height:15.25pt" o:ole="">
            <v:imagedata r:id="rId669" o:title=""/>
          </v:shape>
          <o:OLEObject Type="Embed" ProgID="Equation.DSMT4" ShapeID="_x0000_i1387" DrawAspect="Content" ObjectID="_1695997723" r:id="rId670"/>
        </w:object>
      </w:r>
      <w:r w:rsidR="00815294">
        <w:rPr>
          <w:rFonts w:hint="eastAsia"/>
        </w:rPr>
        <w:t>．</w:t>
      </w:r>
    </w:p>
    <w:p w:rsidR="004A5E06" w:rsidRPr="004A5E06" w:rsidRDefault="004A5E06" w:rsidP="004A5E06"/>
    <w:p w:rsidR="001D1A62" w:rsidRDefault="004A5E06" w:rsidP="004A5E06">
      <w:r w:rsidRPr="00EB6472">
        <w:rPr>
          <w:rStyle w:val="af4"/>
          <w:rFonts w:hint="eastAsia"/>
        </w:rPr>
        <w:t>[解]</w:t>
      </w:r>
      <w:r>
        <w:rPr>
          <w:rFonts w:hAnsi="宋体" w:hint="eastAsia"/>
          <w:bCs/>
        </w:rPr>
        <w:t xml:space="preserve"> </w:t>
      </w:r>
      <w:r w:rsidR="001D1A62">
        <w:rPr>
          <w:rFonts w:hAnsi="宋体"/>
        </w:rPr>
        <w:t>矩阵</w:t>
      </w:r>
      <w:r w:rsidR="00801831" w:rsidRPr="00025957">
        <w:rPr>
          <w:position w:val="-4"/>
        </w:rPr>
        <w:object w:dxaOrig="240" w:dyaOrig="260">
          <v:shape id="_x0000_i1352" type="#_x0000_t75" style="width:12pt;height:12.9pt" o:ole="">
            <v:imagedata r:id="rId671" o:title=""/>
          </v:shape>
          <o:OLEObject Type="Embed" ProgID="Equation.DSMT4" ShapeID="_x0000_i1352" DrawAspect="Content" ObjectID="_1695997724" r:id="rId672"/>
        </w:object>
      </w:r>
      <w:r w:rsidR="001D1A62">
        <w:rPr>
          <w:rFonts w:hAnsi="宋体"/>
        </w:rPr>
        <w:t>的特征多项式为</w:t>
      </w:r>
    </w:p>
    <w:p w:rsidR="001D1A62" w:rsidRDefault="00801831" w:rsidP="00751B3F">
      <w:pPr>
        <w:ind w:leftChars="200" w:left="480"/>
        <w:jc w:val="center"/>
      </w:pPr>
      <w:r w:rsidRPr="00801831">
        <w:rPr>
          <w:position w:val="-50"/>
        </w:rPr>
        <w:object w:dxaOrig="6900" w:dyaOrig="1120">
          <v:shape id="_x0000_i1353" type="#_x0000_t75" style="width:345.25pt;height:55.85pt" o:ole="">
            <v:imagedata r:id="rId673" o:title=""/>
          </v:shape>
          <o:OLEObject Type="Embed" ProgID="Equation.DSMT4" ShapeID="_x0000_i1353" DrawAspect="Content" ObjectID="_1695997725" r:id="rId674"/>
        </w:object>
      </w:r>
    </w:p>
    <w:p w:rsidR="001D1A62" w:rsidRDefault="001D1A62" w:rsidP="00751B3F">
      <w:pPr>
        <w:ind w:leftChars="200" w:left="480"/>
      </w:pPr>
      <w:r>
        <w:rPr>
          <w:rFonts w:hAnsi="宋体"/>
        </w:rPr>
        <w:t>故</w:t>
      </w:r>
      <w:r w:rsidR="00801831" w:rsidRPr="00025957">
        <w:rPr>
          <w:position w:val="-4"/>
        </w:rPr>
        <w:object w:dxaOrig="240" w:dyaOrig="260">
          <v:shape id="_x0000_i1354" type="#_x0000_t75" style="width:12pt;height:12.9pt" o:ole="">
            <v:imagedata r:id="rId675" o:title=""/>
          </v:shape>
          <o:OLEObject Type="Embed" ProgID="Equation.DSMT4" ShapeID="_x0000_i1354" DrawAspect="Content" ObjectID="_1695997726" r:id="rId676"/>
        </w:object>
      </w:r>
      <w:r>
        <w:rPr>
          <w:rFonts w:hAnsi="宋体"/>
        </w:rPr>
        <w:t>的特征值为</w:t>
      </w:r>
      <w:r w:rsidR="00801831" w:rsidRPr="00801831">
        <w:rPr>
          <w:position w:val="-12"/>
        </w:rPr>
        <w:object w:dxaOrig="1860" w:dyaOrig="360">
          <v:shape id="_x0000_i1355" type="#_x0000_t75" style="width:93.25pt;height:18pt" o:ole="">
            <v:imagedata r:id="rId677" o:title=""/>
          </v:shape>
          <o:OLEObject Type="Embed" ProgID="Equation.DSMT4" ShapeID="_x0000_i1355" DrawAspect="Content" ObjectID="_1695997727" r:id="rId678"/>
        </w:object>
      </w:r>
      <w:r w:rsidR="00751B3F">
        <w:rPr>
          <w:rFonts w:hint="eastAsia"/>
        </w:rPr>
        <w:t>．</w:t>
      </w:r>
      <w:r>
        <w:rPr>
          <w:rFonts w:hAnsi="宋体"/>
        </w:rPr>
        <w:t>由于</w:t>
      </w:r>
      <w:r w:rsidR="00801831" w:rsidRPr="00025957">
        <w:rPr>
          <w:position w:val="-4"/>
        </w:rPr>
        <w:object w:dxaOrig="240" w:dyaOrig="260">
          <v:shape id="_x0000_i1356" type="#_x0000_t75" style="width:12pt;height:12.9pt" o:ole="">
            <v:imagedata r:id="rId679" o:title=""/>
          </v:shape>
          <o:OLEObject Type="Embed" ProgID="Equation.DSMT4" ShapeID="_x0000_i1356" DrawAspect="Content" ObjectID="_1695997728" r:id="rId680"/>
        </w:object>
      </w:r>
      <w:r>
        <w:rPr>
          <w:rFonts w:hAnsi="宋体"/>
        </w:rPr>
        <w:t>相似于对角矩阵</w:t>
      </w:r>
      <w:r w:rsidR="00801831" w:rsidRPr="00025957">
        <w:rPr>
          <w:position w:val="-4"/>
        </w:rPr>
        <w:object w:dxaOrig="260" w:dyaOrig="260">
          <v:shape id="_x0000_i1357" type="#_x0000_t75" style="width:12.9pt;height:12.9pt" o:ole="">
            <v:imagedata r:id="rId681" o:title=""/>
          </v:shape>
          <o:OLEObject Type="Embed" ProgID="Equation.DSMT4" ShapeID="_x0000_i1357" DrawAspect="Content" ObjectID="_1695997729" r:id="rId682"/>
        </w:object>
      </w:r>
      <w:r>
        <w:rPr>
          <w:rFonts w:hAnsi="宋体"/>
        </w:rPr>
        <w:t>，故对应</w:t>
      </w:r>
      <w:r w:rsidR="00801831" w:rsidRPr="00801831">
        <w:rPr>
          <w:position w:val="-12"/>
        </w:rPr>
        <w:object w:dxaOrig="1080" w:dyaOrig="360">
          <v:shape id="_x0000_i1358" type="#_x0000_t75" style="width:54pt;height:18pt" o:ole="">
            <v:imagedata r:id="rId683" o:title=""/>
          </v:shape>
          <o:OLEObject Type="Embed" ProgID="Equation.DSMT4" ShapeID="_x0000_i1358" DrawAspect="Content" ObjectID="_1695997730" r:id="rId684"/>
        </w:object>
      </w:r>
      <w:r>
        <w:rPr>
          <w:rFonts w:hAnsi="宋体"/>
        </w:rPr>
        <w:t>应有两个线性无关的特征向量，</w:t>
      </w:r>
      <w:r w:rsidR="00751B3F">
        <w:rPr>
          <w:rFonts w:hAnsi="宋体" w:hint="eastAsia"/>
        </w:rPr>
        <w:t>因此</w:t>
      </w:r>
      <w:r w:rsidR="00801831" w:rsidRPr="00801831">
        <w:rPr>
          <w:position w:val="-10"/>
        </w:rPr>
        <w:object w:dxaOrig="1340" w:dyaOrig="320">
          <v:shape id="_x0000_i1359" type="#_x0000_t75" style="width:66.9pt;height:16.15pt" o:ole="">
            <v:imagedata r:id="rId685" o:title=""/>
          </v:shape>
          <o:OLEObject Type="Embed" ProgID="Equation.DSMT4" ShapeID="_x0000_i1359" DrawAspect="Content" ObjectID="_1695997731" r:id="rId686"/>
        </w:object>
      </w:r>
      <w:r w:rsidR="00751B3F">
        <w:rPr>
          <w:rFonts w:hint="eastAsia"/>
        </w:rPr>
        <w:t>．从而由</w:t>
      </w:r>
    </w:p>
    <w:p w:rsidR="001D1A62" w:rsidRDefault="00801831" w:rsidP="00751B3F">
      <w:pPr>
        <w:ind w:leftChars="200" w:left="480"/>
        <w:jc w:val="center"/>
      </w:pPr>
      <w:r w:rsidRPr="00801831">
        <w:rPr>
          <w:position w:val="-50"/>
        </w:rPr>
        <w:object w:dxaOrig="4020" w:dyaOrig="1120">
          <v:shape id="_x0000_i1360" type="#_x0000_t75" style="width:201.25pt;height:55.85pt" o:ole="">
            <v:imagedata r:id="rId687" o:title=""/>
          </v:shape>
          <o:OLEObject Type="Embed" ProgID="Equation.DSMT4" ShapeID="_x0000_i1360" DrawAspect="Content" ObjectID="_1695997732" r:id="rId688"/>
        </w:object>
      </w:r>
    </w:p>
    <w:p w:rsidR="001D1A62" w:rsidRDefault="00751B3F" w:rsidP="00751B3F">
      <w:pPr>
        <w:ind w:leftChars="200" w:left="480"/>
      </w:pPr>
      <w:r>
        <w:rPr>
          <w:rFonts w:hint="eastAsia"/>
        </w:rPr>
        <w:t>知</w:t>
      </w:r>
      <w:r w:rsidR="00801831" w:rsidRPr="00801831">
        <w:rPr>
          <w:position w:val="-6"/>
        </w:rPr>
        <w:object w:dxaOrig="540" w:dyaOrig="279">
          <v:shape id="_x0000_i1361" type="#_x0000_t75" style="width:27.25pt;height:13.85pt" o:ole="">
            <v:imagedata r:id="rId689" o:title=""/>
          </v:shape>
          <o:OLEObject Type="Embed" ProgID="Equation.DSMT4" ShapeID="_x0000_i1361" DrawAspect="Content" ObjectID="_1695997733" r:id="rId690"/>
        </w:object>
      </w:r>
      <w:r w:rsidR="001D1A62">
        <w:t>．</w:t>
      </w:r>
      <w:r w:rsidR="001D1A62">
        <w:rPr>
          <w:rFonts w:hAnsi="宋体"/>
        </w:rPr>
        <w:t>于是对应于</w:t>
      </w:r>
      <w:r w:rsidR="00801831" w:rsidRPr="00801831">
        <w:rPr>
          <w:position w:val="-12"/>
        </w:rPr>
        <w:object w:dxaOrig="1080" w:dyaOrig="360">
          <v:shape id="_x0000_i1362" type="#_x0000_t75" style="width:54pt;height:18pt" o:ole="">
            <v:imagedata r:id="rId691" o:title=""/>
          </v:shape>
          <o:OLEObject Type="Embed" ProgID="Equation.DSMT4" ShapeID="_x0000_i1362" DrawAspect="Content" ObjectID="_1695997734" r:id="rId692"/>
        </w:object>
      </w:r>
      <w:r w:rsidR="001D1A62">
        <w:rPr>
          <w:rFonts w:hAnsi="宋体"/>
        </w:rPr>
        <w:t>的两个线性无关的特征向量可取为</w:t>
      </w:r>
    </w:p>
    <w:p w:rsidR="001D1A62" w:rsidRDefault="00801831" w:rsidP="00751B3F">
      <w:pPr>
        <w:ind w:leftChars="200" w:left="480"/>
        <w:jc w:val="center"/>
      </w:pPr>
      <w:r w:rsidRPr="00801831">
        <w:rPr>
          <w:position w:val="-50"/>
        </w:rPr>
        <w:object w:dxaOrig="2160" w:dyaOrig="1120">
          <v:shape id="_x0000_i1363" type="#_x0000_t75" style="width:108pt;height:55.85pt" o:ole="">
            <v:imagedata r:id="rId693" o:title=""/>
          </v:shape>
          <o:OLEObject Type="Embed" ProgID="Equation.DSMT4" ShapeID="_x0000_i1363" DrawAspect="Content" ObjectID="_1695997735" r:id="rId694"/>
        </w:object>
      </w:r>
    </w:p>
    <w:p w:rsidR="001D1A62" w:rsidRDefault="001D1A62" w:rsidP="00751B3F">
      <w:pPr>
        <w:ind w:leftChars="200" w:left="480"/>
      </w:pPr>
      <w:r>
        <w:rPr>
          <w:rFonts w:hAnsi="宋体"/>
        </w:rPr>
        <w:t>当</w:t>
      </w:r>
      <w:r w:rsidR="00801831" w:rsidRPr="00801831">
        <w:rPr>
          <w:position w:val="-12"/>
        </w:rPr>
        <w:object w:dxaOrig="780" w:dyaOrig="360">
          <v:shape id="_x0000_i1364" type="#_x0000_t75" style="width:39.25pt;height:18pt" o:ole="">
            <v:imagedata r:id="rId695" o:title=""/>
          </v:shape>
          <o:OLEObject Type="Embed" ProgID="Equation.DSMT4" ShapeID="_x0000_i1364" DrawAspect="Content" ObjectID="_1695997736" r:id="rId696"/>
        </w:object>
      </w:r>
      <w:r>
        <w:rPr>
          <w:rFonts w:hAnsi="宋体"/>
        </w:rPr>
        <w:t>时，</w:t>
      </w:r>
    </w:p>
    <w:p w:rsidR="001D1A62" w:rsidRDefault="00801831" w:rsidP="00751B3F">
      <w:pPr>
        <w:ind w:leftChars="200" w:left="480"/>
        <w:jc w:val="center"/>
      </w:pPr>
      <w:r w:rsidRPr="00801831">
        <w:rPr>
          <w:position w:val="-50"/>
        </w:rPr>
        <w:object w:dxaOrig="3960" w:dyaOrig="1120">
          <v:shape id="_x0000_i1365" type="#_x0000_t75" style="width:198pt;height:55.85pt" o:ole="">
            <v:imagedata r:id="rId697" o:title=""/>
          </v:shape>
          <o:OLEObject Type="Embed" ProgID="Equation.DSMT4" ShapeID="_x0000_i1365" DrawAspect="Content" ObjectID="_1695997737" r:id="rId698"/>
        </w:object>
      </w:r>
    </w:p>
    <w:p w:rsidR="00751B3F" w:rsidRDefault="001D1A62" w:rsidP="00751B3F">
      <w:pPr>
        <w:ind w:leftChars="200" w:left="480"/>
        <w:rPr>
          <w:rFonts w:hAnsi="宋体"/>
        </w:rPr>
      </w:pPr>
      <w:r>
        <w:rPr>
          <w:rFonts w:hAnsi="宋体"/>
        </w:rPr>
        <w:t>解方程组</w:t>
      </w:r>
      <w:r w:rsidR="00801831" w:rsidRPr="00801831">
        <w:rPr>
          <w:position w:val="-32"/>
        </w:rPr>
        <w:object w:dxaOrig="1380" w:dyaOrig="760">
          <v:shape id="_x0000_i1366" type="#_x0000_t75" style="width:69.25pt;height:37.85pt" o:ole="">
            <v:imagedata r:id="rId699" o:title=""/>
          </v:shape>
          <o:OLEObject Type="Embed" ProgID="Equation.DSMT4" ShapeID="_x0000_i1366" DrawAspect="Content" ObjectID="_1695997738" r:id="rId700"/>
        </w:object>
      </w:r>
      <w:r>
        <w:rPr>
          <w:rFonts w:hAnsi="宋体"/>
        </w:rPr>
        <w:t>得对应于</w:t>
      </w:r>
      <w:r w:rsidR="00801831" w:rsidRPr="00801831">
        <w:rPr>
          <w:position w:val="-12"/>
        </w:rPr>
        <w:object w:dxaOrig="780" w:dyaOrig="360">
          <v:shape id="_x0000_i1367" type="#_x0000_t75" style="width:39.25pt;height:18pt" o:ole="">
            <v:imagedata r:id="rId701" o:title=""/>
          </v:shape>
          <o:OLEObject Type="Embed" ProgID="Equation.DSMT4" ShapeID="_x0000_i1367" DrawAspect="Content" ObjectID="_1695997739" r:id="rId702"/>
        </w:object>
      </w:r>
      <w:r>
        <w:rPr>
          <w:rFonts w:hAnsi="宋体"/>
        </w:rPr>
        <w:t>的特征向量</w:t>
      </w:r>
    </w:p>
    <w:p w:rsidR="001D1A62" w:rsidRDefault="00801831" w:rsidP="00751B3F">
      <w:pPr>
        <w:ind w:leftChars="200" w:left="480"/>
        <w:jc w:val="center"/>
      </w:pPr>
      <w:r w:rsidRPr="00801831">
        <w:rPr>
          <w:position w:val="-50"/>
        </w:rPr>
        <w:object w:dxaOrig="1040" w:dyaOrig="1120">
          <v:shape id="_x0000_i1368" type="#_x0000_t75" style="width:52.15pt;height:55.85pt" o:ole="">
            <v:imagedata r:id="rId703" o:title=""/>
          </v:shape>
          <o:OLEObject Type="Embed" ProgID="Equation.DSMT4" ShapeID="_x0000_i1368" DrawAspect="Content" ObjectID="_1695997740" r:id="rId704"/>
        </w:object>
      </w:r>
    </w:p>
    <w:p w:rsidR="001D1A62" w:rsidRDefault="001D1A62" w:rsidP="00751B3F">
      <w:pPr>
        <w:ind w:leftChars="200" w:left="480"/>
      </w:pPr>
      <w:r>
        <w:rPr>
          <w:rFonts w:hAnsi="宋体"/>
        </w:rPr>
        <w:t>令</w:t>
      </w:r>
      <w:r w:rsidR="00801831" w:rsidRPr="00801831">
        <w:rPr>
          <w:position w:val="-50"/>
        </w:rPr>
        <w:object w:dxaOrig="1600" w:dyaOrig="1120">
          <v:shape id="_x0000_i1369" type="#_x0000_t75" style="width:79.85pt;height:55.85pt" o:ole="">
            <v:imagedata r:id="rId705" o:title=""/>
          </v:shape>
          <o:OLEObject Type="Embed" ProgID="Equation.DSMT4" ShapeID="_x0000_i1369" DrawAspect="Content" ObjectID="_1695997741" r:id="rId706"/>
        </w:object>
      </w:r>
      <w:r>
        <w:rPr>
          <w:rFonts w:hAnsi="宋体"/>
        </w:rPr>
        <w:t>，则</w:t>
      </w:r>
      <w:r w:rsidR="00801831" w:rsidRPr="00025957">
        <w:rPr>
          <w:position w:val="-4"/>
        </w:rPr>
        <w:object w:dxaOrig="220" w:dyaOrig="240">
          <v:shape id="_x0000_i1370" type="#_x0000_t75" style="width:11.1pt;height:12pt" o:ole="">
            <v:imagedata r:id="rId707" o:title=""/>
          </v:shape>
          <o:OLEObject Type="Embed" ProgID="Equation.DSMT4" ShapeID="_x0000_i1370" DrawAspect="Content" ObjectID="_1695997742" r:id="rId708"/>
        </w:object>
      </w:r>
      <w:r>
        <w:rPr>
          <w:rFonts w:hAnsi="宋体"/>
        </w:rPr>
        <w:t>可逆，并有</w:t>
      </w:r>
      <w:r w:rsidR="00801831" w:rsidRPr="00025957">
        <w:rPr>
          <w:position w:val="-4"/>
        </w:rPr>
        <w:object w:dxaOrig="1100" w:dyaOrig="300">
          <v:shape id="_x0000_i1371" type="#_x0000_t75" style="width:54.9pt;height:15.25pt" o:ole="">
            <v:imagedata r:id="rId709" o:title=""/>
          </v:shape>
          <o:OLEObject Type="Embed" ProgID="Equation.DSMT4" ShapeID="_x0000_i1371" DrawAspect="Content" ObjectID="_1695997743" r:id="rId710"/>
        </w:object>
      </w:r>
      <w:r w:rsidR="00751B3F">
        <w:rPr>
          <w:rFonts w:hint="eastAsia"/>
        </w:rPr>
        <w:t>．</w:t>
      </w:r>
    </w:p>
    <w:p w:rsidR="001D1A62" w:rsidRDefault="001D1A62" w:rsidP="001D1A62">
      <w:pPr>
        <w:rPr>
          <w:highlight w:val="green"/>
        </w:rPr>
      </w:pPr>
    </w:p>
    <w:p w:rsidR="00722BE0" w:rsidRPr="001D1A62" w:rsidRDefault="00722BE0" w:rsidP="001D1A62"/>
    <w:p w:rsidR="00722BE0" w:rsidRPr="00365330" w:rsidRDefault="00722BE0" w:rsidP="00722BE0">
      <w:pPr>
        <w:rPr>
          <w:b/>
          <w:bCs/>
        </w:rPr>
      </w:pPr>
      <w:r w:rsidRPr="00E54A07">
        <w:rPr>
          <w:rStyle w:val="1Char"/>
        </w:rPr>
        <w:t>十二、</w:t>
      </w:r>
      <w:r w:rsidR="00E54A07" w:rsidRPr="00E54A07">
        <w:rPr>
          <w:rStyle w:val="1Char"/>
          <w:rFonts w:hint="eastAsia"/>
        </w:rPr>
        <w:t>（</w:t>
      </w:r>
      <w:r w:rsidRPr="00E54A07">
        <w:rPr>
          <w:rStyle w:val="1Char"/>
        </w:rPr>
        <w:t>本题满分8分</w:t>
      </w:r>
      <w:r w:rsidR="00E54A07" w:rsidRPr="00E54A07">
        <w:rPr>
          <w:rStyle w:val="1Char"/>
          <w:rFonts w:hint="eastAsia"/>
        </w:rPr>
        <w:t>）</w:t>
      </w:r>
      <w:r w:rsidR="00E54A07" w:rsidRPr="00E54A07">
        <w:rPr>
          <w:rStyle w:val="ae"/>
          <w:rFonts w:hint="eastAsia"/>
        </w:rPr>
        <w:t>【同试卷一第十题】</w:t>
      </w:r>
    </w:p>
    <w:p w:rsidR="00E54A07" w:rsidRPr="00F44444" w:rsidRDefault="00E54A07" w:rsidP="00E54A07">
      <w:pPr>
        <w:ind w:leftChars="200" w:left="480"/>
      </w:pPr>
      <w:r w:rsidRPr="00F44444">
        <w:rPr>
          <w:rFonts w:hAnsi="宋体"/>
        </w:rPr>
        <w:t>已知平面上三条不同直线的方程分别为</w:t>
      </w:r>
    </w:p>
    <w:p w:rsidR="00E54A07" w:rsidRPr="00F44444" w:rsidRDefault="00801831" w:rsidP="00E54A07">
      <w:pPr>
        <w:ind w:leftChars="200" w:left="480"/>
        <w:jc w:val="center"/>
      </w:pPr>
      <w:r w:rsidRPr="00801831">
        <w:rPr>
          <w:position w:val="-12"/>
        </w:rPr>
        <w:object w:dxaOrig="6220" w:dyaOrig="360">
          <v:shape id="_x0000_i1372" type="#_x0000_t75" style="width:311.1pt;height:18pt" o:ole="">
            <v:imagedata r:id="rId711" o:title=""/>
          </v:shape>
          <o:OLEObject Type="Embed" ProgID="Equation.DSMT4" ShapeID="_x0000_i1372" DrawAspect="Content" ObjectID="_1695997744" r:id="rId712"/>
        </w:object>
      </w:r>
    </w:p>
    <w:p w:rsidR="00E54A07" w:rsidRDefault="00E54A07" w:rsidP="00E54A07">
      <w:pPr>
        <w:ind w:leftChars="200" w:left="480"/>
      </w:pPr>
      <w:r w:rsidRPr="00F44444">
        <w:rPr>
          <w:rFonts w:hAnsi="宋体"/>
        </w:rPr>
        <w:t>试证</w:t>
      </w:r>
      <w:r>
        <w:rPr>
          <w:rFonts w:hAnsi="宋体" w:hint="eastAsia"/>
        </w:rPr>
        <w:t>：</w:t>
      </w:r>
      <w:r w:rsidRPr="00F44444">
        <w:rPr>
          <w:rFonts w:hAnsi="宋体"/>
        </w:rPr>
        <w:t>这三条直线交于一点的充分必要条件为</w:t>
      </w:r>
      <w:r w:rsidR="00801831" w:rsidRPr="00801831">
        <w:rPr>
          <w:position w:val="-6"/>
        </w:rPr>
        <w:object w:dxaOrig="1200" w:dyaOrig="279">
          <v:shape id="_x0000_i1373" type="#_x0000_t75" style="width:60pt;height:13.85pt" o:ole="">
            <v:imagedata r:id="rId713" o:title=""/>
          </v:shape>
          <o:OLEObject Type="Embed" ProgID="Equation.DSMT4" ShapeID="_x0000_i1373" DrawAspect="Content" ObjectID="_1695997745" r:id="rId714"/>
        </w:object>
      </w:r>
      <w:r>
        <w:rPr>
          <w:rFonts w:hint="eastAsia"/>
        </w:rPr>
        <w:t>．</w:t>
      </w:r>
    </w:p>
    <w:p w:rsidR="00E54A07" w:rsidRPr="00196822" w:rsidRDefault="00E54A07" w:rsidP="00E54A07"/>
    <w:p w:rsidR="00E54A07" w:rsidRDefault="00E54A07" w:rsidP="00E54A07">
      <w:pPr>
        <w:rPr>
          <w:rFonts w:hAnsi="宋体"/>
        </w:rPr>
      </w:pPr>
      <w:r w:rsidRPr="00EB6472">
        <w:rPr>
          <w:rStyle w:val="af4"/>
          <w:rFonts w:hint="eastAsia"/>
        </w:rPr>
        <w:lastRenderedPageBreak/>
        <w:t>[解]</w:t>
      </w:r>
      <w:r w:rsidRPr="00196822">
        <w:rPr>
          <w:rFonts w:hint="eastAsia"/>
        </w:rPr>
        <w:t xml:space="preserve"> </w:t>
      </w:r>
      <w:r>
        <w:rPr>
          <w:rFonts w:hint="eastAsia"/>
        </w:rPr>
        <w:t>(1)</w:t>
      </w:r>
      <w:r>
        <w:rPr>
          <w:rFonts w:hAnsi="宋体" w:hint="eastAsia"/>
        </w:rPr>
        <w:t>“</w:t>
      </w:r>
      <w:r>
        <w:rPr>
          <w:rFonts w:hAnsi="宋体"/>
        </w:rPr>
        <w:t>必要性</w:t>
      </w:r>
      <w:r>
        <w:rPr>
          <w:rFonts w:hAnsi="宋体" w:hint="eastAsia"/>
        </w:rPr>
        <w:t>”：</w:t>
      </w:r>
      <w:r>
        <w:rPr>
          <w:rFonts w:hAnsi="宋体"/>
        </w:rPr>
        <w:t>设三直线交于一点</w:t>
      </w:r>
      <w:r w:rsidR="00801831" w:rsidRPr="00801831">
        <w:rPr>
          <w:position w:val="-12"/>
        </w:rPr>
        <w:object w:dxaOrig="780" w:dyaOrig="360">
          <v:shape id="_x0000_i1374" type="#_x0000_t75" style="width:39.25pt;height:18pt" o:ole="">
            <v:imagedata r:id="rId715" o:title=""/>
          </v:shape>
          <o:OLEObject Type="Embed" ProgID="Equation.DSMT4" ShapeID="_x0000_i1374" DrawAspect="Content" ObjectID="_1695997746" r:id="rId716"/>
        </w:object>
      </w:r>
      <w:r>
        <w:rPr>
          <w:rFonts w:hAnsi="宋体"/>
        </w:rPr>
        <w:t>，则</w:t>
      </w:r>
      <w:r w:rsidR="00801831" w:rsidRPr="00801831">
        <w:rPr>
          <w:position w:val="-50"/>
        </w:rPr>
        <w:object w:dxaOrig="560" w:dyaOrig="1120">
          <v:shape id="_x0000_i1375" type="#_x0000_t75" style="width:28.15pt;height:55.85pt" o:ole="">
            <v:imagedata r:id="rId717" o:title=""/>
          </v:shape>
          <o:OLEObject Type="Embed" ProgID="Equation.DSMT4" ShapeID="_x0000_i1375" DrawAspect="Content" ObjectID="_1695997747" r:id="rId718"/>
        </w:object>
      </w:r>
      <w:r>
        <w:rPr>
          <w:rFonts w:hAnsi="宋体"/>
        </w:rPr>
        <w:t>为</w:t>
      </w:r>
      <w:r w:rsidR="00801831" w:rsidRPr="00801831">
        <w:rPr>
          <w:position w:val="-6"/>
        </w:rPr>
        <w:object w:dxaOrig="720" w:dyaOrig="279">
          <v:shape id="_x0000_i1376" type="#_x0000_t75" style="width:36pt;height:13.85pt" o:ole="">
            <v:imagedata r:id="rId719" o:title=""/>
          </v:shape>
          <o:OLEObject Type="Embed" ProgID="Equation.DSMT4" ShapeID="_x0000_i1376" DrawAspect="Content" ObjectID="_1695997748" r:id="rId720"/>
        </w:object>
      </w:r>
      <w:r>
        <w:rPr>
          <w:rFonts w:hAnsi="宋体"/>
        </w:rPr>
        <w:t>的非零解，其中</w:t>
      </w:r>
    </w:p>
    <w:p w:rsidR="00E54A07" w:rsidRPr="00961005" w:rsidRDefault="00801831" w:rsidP="00E54A07">
      <w:pPr>
        <w:ind w:leftChars="400" w:left="960"/>
        <w:jc w:val="center"/>
        <w:rPr>
          <w:rFonts w:hAnsi="宋体"/>
        </w:rPr>
      </w:pPr>
      <w:r w:rsidRPr="00801831">
        <w:rPr>
          <w:position w:val="-50"/>
        </w:rPr>
        <w:object w:dxaOrig="1800" w:dyaOrig="1120">
          <v:shape id="_x0000_i1377" type="#_x0000_t75" style="width:90pt;height:55.85pt" o:ole="">
            <v:imagedata r:id="rId721" o:title=""/>
          </v:shape>
          <o:OLEObject Type="Embed" ProgID="Equation.DSMT4" ShapeID="_x0000_i1377" DrawAspect="Content" ObjectID="_1695997749" r:id="rId722"/>
        </w:object>
      </w:r>
    </w:p>
    <w:p w:rsidR="00E54A07" w:rsidRDefault="00E54A07" w:rsidP="00E54A07">
      <w:pPr>
        <w:ind w:leftChars="400" w:left="960"/>
        <w:rPr>
          <w:rFonts w:hAnsi="宋体"/>
        </w:rPr>
      </w:pPr>
      <w:r>
        <w:rPr>
          <w:rFonts w:hAnsi="宋体" w:hint="eastAsia"/>
        </w:rPr>
        <w:t>所以</w:t>
      </w:r>
      <w:r w:rsidR="00801831" w:rsidRPr="00801831">
        <w:rPr>
          <w:position w:val="-10"/>
        </w:rPr>
        <w:object w:dxaOrig="700" w:dyaOrig="320">
          <v:shape id="_x0000_i1378" type="#_x0000_t75" style="width:35.1pt;height:16.15pt" o:ole="">
            <v:imagedata r:id="rId723" o:title=""/>
          </v:shape>
          <o:OLEObject Type="Embed" ProgID="Equation.DSMT4" ShapeID="_x0000_i1378" DrawAspect="Content" ObjectID="_1695997750" r:id="rId724"/>
        </w:object>
      </w:r>
      <w:r>
        <w:t>．</w:t>
      </w:r>
      <w:r>
        <w:rPr>
          <w:rFonts w:hAnsi="宋体"/>
        </w:rPr>
        <w:t>而</w:t>
      </w:r>
    </w:p>
    <w:p w:rsidR="00E54A07" w:rsidRDefault="00801831" w:rsidP="00E54A07">
      <w:pPr>
        <w:ind w:leftChars="400" w:left="960"/>
        <w:jc w:val="center"/>
      </w:pPr>
      <w:r w:rsidRPr="00801831">
        <w:rPr>
          <w:position w:val="-68"/>
        </w:rPr>
        <w:object w:dxaOrig="5840" w:dyaOrig="1480">
          <v:shape id="_x0000_i1379" type="#_x0000_t75" style="width:292.15pt;height:73.85pt" o:ole="">
            <v:imagedata r:id="rId725" o:title=""/>
          </v:shape>
          <o:OLEObject Type="Embed" ProgID="Equation.DSMT4" ShapeID="_x0000_i1379" DrawAspect="Content" ObjectID="_1695997751" r:id="rId726"/>
        </w:object>
      </w:r>
    </w:p>
    <w:p w:rsidR="00E54A07" w:rsidRDefault="00E54A07" w:rsidP="00E54A07">
      <w:pPr>
        <w:ind w:leftChars="400" w:left="960"/>
      </w:pPr>
      <w:r>
        <w:rPr>
          <w:rFonts w:hAnsi="宋体"/>
        </w:rPr>
        <w:t>但根据题设</w:t>
      </w:r>
      <w:r>
        <w:t xml:space="preserve"> </w:t>
      </w:r>
      <w:r w:rsidR="00801831" w:rsidRPr="00801831">
        <w:rPr>
          <w:position w:val="-10"/>
        </w:rPr>
        <w:object w:dxaOrig="2960" w:dyaOrig="360">
          <v:shape id="_x0000_i1380" type="#_x0000_t75" style="width:148.15pt;height:18pt" o:ole="">
            <v:imagedata r:id="rId727" o:title=""/>
          </v:shape>
          <o:OLEObject Type="Embed" ProgID="Equation.DSMT4" ShapeID="_x0000_i1380" DrawAspect="Content" ObjectID="_1695997752" r:id="rId728"/>
        </w:object>
      </w:r>
      <w:r>
        <w:rPr>
          <w:rFonts w:hAnsi="宋体"/>
        </w:rPr>
        <w:t>，故</w:t>
      </w:r>
      <w:r w:rsidR="00801831" w:rsidRPr="00801831">
        <w:rPr>
          <w:position w:val="-6"/>
        </w:rPr>
        <w:object w:dxaOrig="1200" w:dyaOrig="279">
          <v:shape id="_x0000_i1381" type="#_x0000_t75" style="width:60pt;height:13.85pt" o:ole="">
            <v:imagedata r:id="rId729" o:title=""/>
          </v:shape>
          <o:OLEObject Type="Embed" ProgID="Equation.DSMT4" ShapeID="_x0000_i1381" DrawAspect="Content" ObjectID="_1695997753" r:id="rId730"/>
        </w:object>
      </w:r>
      <w:r>
        <w:rPr>
          <w:rFonts w:hint="eastAsia"/>
        </w:rPr>
        <w:t>．</w:t>
      </w:r>
    </w:p>
    <w:p w:rsidR="00E54A07" w:rsidRDefault="00E54A07" w:rsidP="00E54A07">
      <w:pPr>
        <w:ind w:firstLineChars="200" w:firstLine="480"/>
      </w:pPr>
      <w:r>
        <w:rPr>
          <w:rFonts w:hAnsi="宋体" w:hint="eastAsia"/>
        </w:rPr>
        <w:t>(2)</w:t>
      </w:r>
      <w:r>
        <w:rPr>
          <w:rFonts w:hAnsi="宋体" w:hint="eastAsia"/>
        </w:rPr>
        <w:t>“</w:t>
      </w:r>
      <w:r>
        <w:rPr>
          <w:rFonts w:hAnsi="宋体"/>
        </w:rPr>
        <w:t>充分性</w:t>
      </w:r>
      <w:r>
        <w:rPr>
          <w:rFonts w:hAnsi="宋体" w:hint="eastAsia"/>
        </w:rPr>
        <w:t>”</w:t>
      </w:r>
      <w:r>
        <w:rPr>
          <w:rFonts w:hAnsi="宋体"/>
        </w:rPr>
        <w:t>：考虑线性方程组</w:t>
      </w:r>
      <w:r w:rsidRPr="00961005">
        <w:rPr>
          <w:rFonts w:hAnsi="宋体" w:hint="eastAsia"/>
        </w:rPr>
        <w:t>①</w:t>
      </w:r>
    </w:p>
    <w:p w:rsidR="00E54A07" w:rsidRDefault="00801831" w:rsidP="00E54A07">
      <w:pPr>
        <w:ind w:leftChars="400" w:left="960"/>
        <w:jc w:val="center"/>
      </w:pPr>
      <w:r w:rsidRPr="00801831">
        <w:rPr>
          <w:position w:val="-50"/>
        </w:rPr>
        <w:object w:dxaOrig="1680" w:dyaOrig="1120">
          <v:shape id="_x0000_i1382" type="#_x0000_t75" style="width:84pt;height:55.85pt" o:ole="">
            <v:imagedata r:id="rId731" o:title=""/>
          </v:shape>
          <o:OLEObject Type="Embed" ProgID="Equation.DSMT4" ShapeID="_x0000_i1382" DrawAspect="Content" ObjectID="_1695997754" r:id="rId732"/>
        </w:object>
      </w:r>
    </w:p>
    <w:p w:rsidR="00E54A07" w:rsidRDefault="00E54A07" w:rsidP="00E54A07">
      <w:pPr>
        <w:ind w:leftChars="400" w:left="960"/>
      </w:pPr>
      <w:r>
        <w:rPr>
          <w:rFonts w:hAnsi="宋体"/>
        </w:rPr>
        <w:t>将方程组</w:t>
      </w:r>
      <w:r w:rsidRPr="00961005">
        <w:rPr>
          <w:rFonts w:hAnsi="宋体" w:hint="eastAsia"/>
        </w:rPr>
        <w:t>①</w:t>
      </w:r>
      <w:r>
        <w:rPr>
          <w:rFonts w:hAnsi="宋体"/>
        </w:rPr>
        <w:t>的三个方程相加，并由</w:t>
      </w:r>
      <w:r w:rsidR="00801831" w:rsidRPr="00801831">
        <w:rPr>
          <w:position w:val="-6"/>
        </w:rPr>
        <w:object w:dxaOrig="1240" w:dyaOrig="279">
          <v:shape id="_x0000_i1383" type="#_x0000_t75" style="width:61.85pt;height:13.85pt" o:ole="">
            <v:imagedata r:id="rId733" o:title=""/>
          </v:shape>
          <o:OLEObject Type="Embed" ProgID="Equation.DSMT4" ShapeID="_x0000_i1383" DrawAspect="Content" ObjectID="_1695997755" r:id="rId734"/>
        </w:object>
      </w:r>
      <w:r>
        <w:rPr>
          <w:rFonts w:hAnsi="宋体"/>
        </w:rPr>
        <w:t>可知，方程组</w:t>
      </w:r>
      <w:r w:rsidRPr="00961005">
        <w:rPr>
          <w:rFonts w:hAnsi="宋体" w:hint="eastAsia"/>
        </w:rPr>
        <w:t>①</w:t>
      </w:r>
      <w:r>
        <w:rPr>
          <w:rFonts w:hAnsi="宋体"/>
        </w:rPr>
        <w:t>等价于方程组</w:t>
      </w:r>
      <w:r w:rsidRPr="00961005">
        <w:rPr>
          <w:rFonts w:hAnsi="宋体" w:hint="eastAsia"/>
        </w:rPr>
        <w:t>②</w:t>
      </w:r>
    </w:p>
    <w:p w:rsidR="00E54A07" w:rsidRDefault="00801831" w:rsidP="00E54A07">
      <w:pPr>
        <w:ind w:leftChars="400" w:left="960"/>
        <w:jc w:val="center"/>
      </w:pPr>
      <w:r w:rsidRPr="00801831">
        <w:rPr>
          <w:position w:val="-30"/>
        </w:rPr>
        <w:object w:dxaOrig="1680" w:dyaOrig="720">
          <v:shape id="_x0000_i1384" type="#_x0000_t75" style="width:84pt;height:36pt" o:ole="">
            <v:imagedata r:id="rId735" o:title=""/>
          </v:shape>
          <o:OLEObject Type="Embed" ProgID="Equation.DSMT4" ShapeID="_x0000_i1384" DrawAspect="Content" ObjectID="_1695997756" r:id="rId736"/>
        </w:object>
      </w:r>
    </w:p>
    <w:p w:rsidR="00E54A07" w:rsidRDefault="00E54A07" w:rsidP="00E54A07">
      <w:pPr>
        <w:ind w:leftChars="400" w:left="960"/>
      </w:pPr>
      <w:r>
        <w:rPr>
          <w:rFonts w:hAnsi="宋体"/>
        </w:rPr>
        <w:t>因为</w:t>
      </w:r>
    </w:p>
    <w:p w:rsidR="00E54A07" w:rsidRDefault="00801831" w:rsidP="00E54A07">
      <w:pPr>
        <w:ind w:leftChars="400" w:left="960"/>
        <w:jc w:val="center"/>
      </w:pPr>
      <w:r w:rsidRPr="00801831">
        <w:rPr>
          <w:position w:val="-30"/>
        </w:rPr>
        <w:object w:dxaOrig="6220" w:dyaOrig="720">
          <v:shape id="_x0000_i1385" type="#_x0000_t75" style="width:311.1pt;height:36pt" o:ole="">
            <v:imagedata r:id="rId737" o:title=""/>
          </v:shape>
          <o:OLEObject Type="Embed" ProgID="Equation.DSMT4" ShapeID="_x0000_i1385" DrawAspect="Content" ObjectID="_1695997757" r:id="rId738"/>
        </w:object>
      </w:r>
    </w:p>
    <w:p w:rsidR="00E54A07" w:rsidRDefault="00E54A07" w:rsidP="00E54A07">
      <w:pPr>
        <w:ind w:leftChars="400" w:left="960"/>
      </w:pPr>
      <w:r>
        <w:rPr>
          <w:rFonts w:hAnsi="宋体"/>
        </w:rPr>
        <w:t>故方程组</w:t>
      </w:r>
      <w:r w:rsidRPr="00961005">
        <w:rPr>
          <w:rFonts w:hAnsi="宋体" w:hint="eastAsia"/>
        </w:rPr>
        <w:t>②</w:t>
      </w:r>
      <w:r>
        <w:rPr>
          <w:rFonts w:hAnsi="宋体"/>
        </w:rPr>
        <w:t>有唯一解，所以方程组</w:t>
      </w:r>
      <w:r w:rsidRPr="00961005">
        <w:rPr>
          <w:rFonts w:hAnsi="宋体" w:hint="eastAsia"/>
        </w:rPr>
        <w:t>①</w:t>
      </w:r>
      <w:r>
        <w:rPr>
          <w:rFonts w:hAnsi="宋体"/>
        </w:rPr>
        <w:t>有唯一解，即三直线</w:t>
      </w:r>
      <w:r w:rsidR="00801831" w:rsidRPr="00801831">
        <w:rPr>
          <w:position w:val="-12"/>
        </w:rPr>
        <w:object w:dxaOrig="660" w:dyaOrig="360">
          <v:shape id="_x0000_i1386" type="#_x0000_t75" style="width:33.25pt;height:18pt" o:ole="">
            <v:imagedata r:id="rId739" o:title=""/>
          </v:shape>
          <o:OLEObject Type="Embed" ProgID="Equation.DSMT4" ShapeID="_x0000_i1386" DrawAspect="Content" ObjectID="_1695997758" r:id="rId740"/>
        </w:object>
      </w:r>
      <w:r>
        <w:rPr>
          <w:rFonts w:hAnsi="宋体"/>
        </w:rPr>
        <w:t>交于一点</w:t>
      </w:r>
      <w:r>
        <w:rPr>
          <w:rFonts w:hint="eastAsia"/>
        </w:rPr>
        <w:t>．</w:t>
      </w:r>
    </w:p>
    <w:p w:rsidR="00E54A07" w:rsidRDefault="00E54A07" w:rsidP="00E54A07"/>
    <w:p w:rsidR="0034675E" w:rsidRPr="001D1A62" w:rsidRDefault="0034675E" w:rsidP="00CA00AF"/>
    <w:sectPr w:rsidR="0034675E" w:rsidRPr="001D1A62" w:rsidSect="00223006">
      <w:headerReference w:type="even" r:id="rId741"/>
      <w:footerReference w:type="even" r:id="rId742"/>
      <w:footerReference w:type="default" r:id="rId743"/>
      <w:headerReference w:type="first" r:id="rId74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0287" w:rsidRDefault="00640287">
      <w:r>
        <w:separator/>
      </w:r>
    </w:p>
  </w:endnote>
  <w:endnote w:type="continuationSeparator" w:id="0">
    <w:p w:rsidR="00640287" w:rsidRDefault="006402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01831" w:rsidRDefault="00F63A2E" w:rsidP="00D80857">
        <w:pPr>
          <w:pStyle w:val="a4"/>
          <w:ind w:right="360" w:firstLine="360"/>
        </w:pPr>
        <w:r w:rsidRPr="00F63A2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01831" w:rsidRDefault="00F63A2E">
                    <w:pPr>
                      <w:jc w:val="center"/>
                      <w:rPr>
                        <w:color w:val="5B9BD5" w:themeColor="accent1"/>
                      </w:rPr>
                    </w:pPr>
                    <w:r w:rsidRPr="00F63A2E">
                      <w:fldChar w:fldCharType="begin"/>
                    </w:r>
                    <w:r w:rsidR="00801831">
                      <w:instrText>PAGE    \* MERGEFORMAT</w:instrText>
                    </w:r>
                    <w:r w:rsidRPr="00F63A2E">
                      <w:fldChar w:fldCharType="separate"/>
                    </w:r>
                    <w:r w:rsidR="0080183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831" w:rsidRPr="003C7E48" w:rsidRDefault="0080183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F63A2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F63A2E">
      <w:rPr>
        <w:noProof/>
        <w:lang w:val="zh-CN"/>
      </w:rPr>
      <w:fldChar w:fldCharType="separate"/>
    </w:r>
    <w:r w:rsidR="00192E21">
      <w:rPr>
        <w:noProof/>
        <w:lang w:val="zh-CN"/>
      </w:rPr>
      <w:t>2</w:t>
    </w:r>
    <w:r w:rsidR="00F63A2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0287" w:rsidRDefault="00640287">
      <w:r>
        <w:separator/>
      </w:r>
    </w:p>
  </w:footnote>
  <w:footnote w:type="continuationSeparator" w:id="0">
    <w:p w:rsidR="00640287" w:rsidRDefault="006402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831" w:rsidRPr="006E3539" w:rsidRDefault="0080183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831" w:rsidRDefault="00F63A2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1pt;height:11.1pt" o:bullet="t">
        <v:imagedata r:id="rId1" o:title="msoA"/>
      </v:shape>
    </w:pict>
  </w:numPicBullet>
  <w:numPicBullet w:numPicBulletId="1">
    <w:pict>
      <v:shape id="_x0000_i1037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7080C3B"/>
    <w:multiLevelType w:val="hybridMultilevel"/>
    <w:tmpl w:val="4FD28592"/>
    <w:lvl w:ilvl="0" w:tplc="1AA828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00513D9"/>
    <w:multiLevelType w:val="hybridMultilevel"/>
    <w:tmpl w:val="0BBEB8F8"/>
    <w:lvl w:ilvl="0" w:tplc="35009A4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5DC058E2"/>
    <w:multiLevelType w:val="hybridMultilevel"/>
    <w:tmpl w:val="BD841B3E"/>
    <w:lvl w:ilvl="0" w:tplc="2B1C16C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8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4"/>
  </w:num>
  <w:num w:numId="6">
    <w:abstractNumId w:val="12"/>
  </w:num>
  <w:num w:numId="7">
    <w:abstractNumId w:val="31"/>
  </w:num>
  <w:num w:numId="8">
    <w:abstractNumId w:val="33"/>
  </w:num>
  <w:num w:numId="9">
    <w:abstractNumId w:val="6"/>
  </w:num>
  <w:num w:numId="10">
    <w:abstractNumId w:val="19"/>
  </w:num>
  <w:num w:numId="11">
    <w:abstractNumId w:val="29"/>
  </w:num>
  <w:num w:numId="12">
    <w:abstractNumId w:val="17"/>
  </w:num>
  <w:num w:numId="13">
    <w:abstractNumId w:val="25"/>
  </w:num>
  <w:num w:numId="14">
    <w:abstractNumId w:val="22"/>
  </w:num>
  <w:num w:numId="15">
    <w:abstractNumId w:val="11"/>
  </w:num>
  <w:num w:numId="16">
    <w:abstractNumId w:val="26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3"/>
  </w:num>
  <w:num w:numId="22">
    <w:abstractNumId w:val="16"/>
  </w:num>
  <w:num w:numId="23">
    <w:abstractNumId w:val="2"/>
  </w:num>
  <w:num w:numId="24">
    <w:abstractNumId w:val="28"/>
  </w:num>
  <w:num w:numId="25">
    <w:abstractNumId w:val="14"/>
  </w:num>
  <w:num w:numId="26">
    <w:abstractNumId w:val="21"/>
  </w:num>
  <w:num w:numId="27">
    <w:abstractNumId w:val="5"/>
  </w:num>
  <w:num w:numId="28">
    <w:abstractNumId w:val="32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4"/>
  </w:num>
  <w:num w:numId="34">
    <w:abstractNumId w:val="27"/>
  </w:num>
  <w:num w:numId="35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423D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07C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2E21"/>
    <w:rsid w:val="001944EF"/>
    <w:rsid w:val="001A0548"/>
    <w:rsid w:val="001A240E"/>
    <w:rsid w:val="001A2AC0"/>
    <w:rsid w:val="001A6456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A62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272E"/>
    <w:rsid w:val="00305B24"/>
    <w:rsid w:val="00307421"/>
    <w:rsid w:val="00313DA5"/>
    <w:rsid w:val="003175E7"/>
    <w:rsid w:val="0032739C"/>
    <w:rsid w:val="00330B11"/>
    <w:rsid w:val="0034675E"/>
    <w:rsid w:val="003648D1"/>
    <w:rsid w:val="00371455"/>
    <w:rsid w:val="003715C0"/>
    <w:rsid w:val="00373773"/>
    <w:rsid w:val="003743A3"/>
    <w:rsid w:val="00377BFF"/>
    <w:rsid w:val="00380B73"/>
    <w:rsid w:val="00385AA9"/>
    <w:rsid w:val="00385EB6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1C6F"/>
    <w:rsid w:val="003D2E90"/>
    <w:rsid w:val="003D58DF"/>
    <w:rsid w:val="003E3E3D"/>
    <w:rsid w:val="004171D8"/>
    <w:rsid w:val="0042597B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3249"/>
    <w:rsid w:val="004A5E06"/>
    <w:rsid w:val="004A759A"/>
    <w:rsid w:val="004B1BB4"/>
    <w:rsid w:val="004B2454"/>
    <w:rsid w:val="004B2C68"/>
    <w:rsid w:val="004B5230"/>
    <w:rsid w:val="004B7567"/>
    <w:rsid w:val="004C34E1"/>
    <w:rsid w:val="004C4D06"/>
    <w:rsid w:val="004E0721"/>
    <w:rsid w:val="004E6BBE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32B1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277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0287"/>
    <w:rsid w:val="00642979"/>
    <w:rsid w:val="00642B51"/>
    <w:rsid w:val="00643BE8"/>
    <w:rsid w:val="0066003F"/>
    <w:rsid w:val="00663097"/>
    <w:rsid w:val="00671438"/>
    <w:rsid w:val="00676277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2BE0"/>
    <w:rsid w:val="0072462A"/>
    <w:rsid w:val="00724B54"/>
    <w:rsid w:val="00724E7C"/>
    <w:rsid w:val="0072614F"/>
    <w:rsid w:val="00731065"/>
    <w:rsid w:val="007318BA"/>
    <w:rsid w:val="0073408A"/>
    <w:rsid w:val="0073788B"/>
    <w:rsid w:val="00740815"/>
    <w:rsid w:val="00751408"/>
    <w:rsid w:val="00751B3F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6F54"/>
    <w:rsid w:val="007F1E11"/>
    <w:rsid w:val="007F7626"/>
    <w:rsid w:val="00801831"/>
    <w:rsid w:val="00801920"/>
    <w:rsid w:val="00805F52"/>
    <w:rsid w:val="008070E2"/>
    <w:rsid w:val="00810744"/>
    <w:rsid w:val="00810E26"/>
    <w:rsid w:val="00811391"/>
    <w:rsid w:val="008145E2"/>
    <w:rsid w:val="00814C11"/>
    <w:rsid w:val="008151F5"/>
    <w:rsid w:val="00815294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0B4F"/>
    <w:rsid w:val="008814F3"/>
    <w:rsid w:val="00891724"/>
    <w:rsid w:val="008935CE"/>
    <w:rsid w:val="00894860"/>
    <w:rsid w:val="008A1421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5F9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0941"/>
    <w:rsid w:val="00A44992"/>
    <w:rsid w:val="00A51D94"/>
    <w:rsid w:val="00A5482C"/>
    <w:rsid w:val="00A567F3"/>
    <w:rsid w:val="00A6039A"/>
    <w:rsid w:val="00A6225C"/>
    <w:rsid w:val="00A66074"/>
    <w:rsid w:val="00A71A99"/>
    <w:rsid w:val="00A7555B"/>
    <w:rsid w:val="00A97179"/>
    <w:rsid w:val="00AA02C2"/>
    <w:rsid w:val="00AA203F"/>
    <w:rsid w:val="00AA335C"/>
    <w:rsid w:val="00AA72C3"/>
    <w:rsid w:val="00AB0111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41E1"/>
    <w:rsid w:val="00B478DA"/>
    <w:rsid w:val="00B50D26"/>
    <w:rsid w:val="00B5180D"/>
    <w:rsid w:val="00B53608"/>
    <w:rsid w:val="00B617AB"/>
    <w:rsid w:val="00B70BEC"/>
    <w:rsid w:val="00B72045"/>
    <w:rsid w:val="00B7221B"/>
    <w:rsid w:val="00B77F4A"/>
    <w:rsid w:val="00B813F9"/>
    <w:rsid w:val="00B84ABD"/>
    <w:rsid w:val="00B84D33"/>
    <w:rsid w:val="00B86D77"/>
    <w:rsid w:val="00B87C06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1D2A"/>
    <w:rsid w:val="00BE23E7"/>
    <w:rsid w:val="00BE32C1"/>
    <w:rsid w:val="00BE4CD1"/>
    <w:rsid w:val="00BE53FF"/>
    <w:rsid w:val="00BE734A"/>
    <w:rsid w:val="00BF1F25"/>
    <w:rsid w:val="00BF2213"/>
    <w:rsid w:val="00C01164"/>
    <w:rsid w:val="00C07ABA"/>
    <w:rsid w:val="00C1243C"/>
    <w:rsid w:val="00C16810"/>
    <w:rsid w:val="00C20153"/>
    <w:rsid w:val="00C23D09"/>
    <w:rsid w:val="00C26697"/>
    <w:rsid w:val="00C2790C"/>
    <w:rsid w:val="00C27E92"/>
    <w:rsid w:val="00C33F6E"/>
    <w:rsid w:val="00C35148"/>
    <w:rsid w:val="00C44C6E"/>
    <w:rsid w:val="00C45863"/>
    <w:rsid w:val="00C528F9"/>
    <w:rsid w:val="00C52BC1"/>
    <w:rsid w:val="00C56EDC"/>
    <w:rsid w:val="00C6064A"/>
    <w:rsid w:val="00C62E5A"/>
    <w:rsid w:val="00C641EC"/>
    <w:rsid w:val="00C65D32"/>
    <w:rsid w:val="00C65F6B"/>
    <w:rsid w:val="00C66838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835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4A07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389B"/>
    <w:rsid w:val="00EA4148"/>
    <w:rsid w:val="00EA478A"/>
    <w:rsid w:val="00EC0CD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A2E"/>
    <w:rsid w:val="00F67D26"/>
    <w:rsid w:val="00F715F2"/>
    <w:rsid w:val="00F7284C"/>
    <w:rsid w:val="00F7317E"/>
    <w:rsid w:val="00F754E4"/>
    <w:rsid w:val="00F77350"/>
    <w:rsid w:val="00F81D2A"/>
    <w:rsid w:val="00F83A02"/>
    <w:rsid w:val="00F840A4"/>
    <w:rsid w:val="00F85121"/>
    <w:rsid w:val="00F9555A"/>
    <w:rsid w:val="00F95A31"/>
    <w:rsid w:val="00FA09A6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293C"/>
    <w:rsid w:val="00FF2ECF"/>
    <w:rsid w:val="00FF52A5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671" Type="http://schemas.openxmlformats.org/officeDocument/2006/relationships/image" Target="media/image335.wmf"/><Relationship Id="rId727" Type="http://schemas.openxmlformats.org/officeDocument/2006/relationships/image" Target="media/image363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image" Target="media/image286.wmf"/><Relationship Id="rId629" Type="http://schemas.openxmlformats.org/officeDocument/2006/relationships/image" Target="media/image314.wmf"/><Relationship Id="rId170" Type="http://schemas.openxmlformats.org/officeDocument/2006/relationships/oleObject" Target="embeddings/oleObject81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40" Type="http://schemas.openxmlformats.org/officeDocument/2006/relationships/oleObject" Target="embeddings/oleObject315.bin"/><Relationship Id="rId682" Type="http://schemas.openxmlformats.org/officeDocument/2006/relationships/oleObject" Target="embeddings/oleObject336.bin"/><Relationship Id="rId738" Type="http://schemas.openxmlformats.org/officeDocument/2006/relationships/oleObject" Target="embeddings/oleObject364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oleObject" Target="embeddings/oleObject28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image" Target="media/image325.wmf"/><Relationship Id="rId693" Type="http://schemas.openxmlformats.org/officeDocument/2006/relationships/image" Target="media/image346.wmf"/><Relationship Id="rId707" Type="http://schemas.openxmlformats.org/officeDocument/2006/relationships/image" Target="media/image353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image" Target="media/image276.wmf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image" Target="media/image297.wmf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oleObject" Target="embeddings/oleObject305.bin"/><Relationship Id="rId662" Type="http://schemas.openxmlformats.org/officeDocument/2006/relationships/oleObject" Target="embeddings/oleObject326.bin"/><Relationship Id="rId718" Type="http://schemas.openxmlformats.org/officeDocument/2006/relationships/oleObject" Target="embeddings/oleObject35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oleObject" Target="embeddings/oleObject277.bin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image" Target="media/image315.wmf"/><Relationship Id="rId673" Type="http://schemas.openxmlformats.org/officeDocument/2006/relationships/image" Target="media/image336.wmf"/><Relationship Id="rId729" Type="http://schemas.openxmlformats.org/officeDocument/2006/relationships/image" Target="media/image36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image" Target="media/image287.wmf"/><Relationship Id="rId740" Type="http://schemas.openxmlformats.org/officeDocument/2006/relationships/oleObject" Target="embeddings/oleObject365.bin"/><Relationship Id="rId172" Type="http://schemas.openxmlformats.org/officeDocument/2006/relationships/oleObject" Target="embeddings/oleObject82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295.bin"/><Relationship Id="rId642" Type="http://schemas.openxmlformats.org/officeDocument/2006/relationships/oleObject" Target="embeddings/oleObject316.bin"/><Relationship Id="rId684" Type="http://schemas.openxmlformats.org/officeDocument/2006/relationships/oleObject" Target="embeddings/oleObject337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oleObject" Target="embeddings/oleObject28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image" Target="media/image305.wmf"/><Relationship Id="rId653" Type="http://schemas.openxmlformats.org/officeDocument/2006/relationships/image" Target="media/image326.wmf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695" Type="http://schemas.openxmlformats.org/officeDocument/2006/relationships/image" Target="media/image347.wmf"/><Relationship Id="rId709" Type="http://schemas.openxmlformats.org/officeDocument/2006/relationships/image" Target="media/image354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720" Type="http://schemas.openxmlformats.org/officeDocument/2006/relationships/oleObject" Target="embeddings/oleObject355.bin"/><Relationship Id="rId152" Type="http://schemas.openxmlformats.org/officeDocument/2006/relationships/oleObject" Target="embeddings/oleObject7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oleObject" Target="embeddings/oleObject306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664" Type="http://schemas.openxmlformats.org/officeDocument/2006/relationships/oleObject" Target="embeddings/oleObject32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oleObject" Target="embeddings/oleObject278.bin"/><Relationship Id="rId731" Type="http://schemas.openxmlformats.org/officeDocument/2006/relationships/image" Target="media/image36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image" Target="media/image316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image" Target="media/image337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5.bin"/><Relationship Id="rId742" Type="http://schemas.openxmlformats.org/officeDocument/2006/relationships/footer" Target="footer1.xml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296.bin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oleObject" Target="embeddings/oleObject317.bin"/><Relationship Id="rId686" Type="http://schemas.openxmlformats.org/officeDocument/2006/relationships/oleObject" Target="embeddings/oleObject338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png"/><Relationship Id="rId711" Type="http://schemas.openxmlformats.org/officeDocument/2006/relationships/image" Target="media/image355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oleObject" Target="embeddings/oleObject289.bin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image" Target="media/image306.wmf"/><Relationship Id="rId655" Type="http://schemas.openxmlformats.org/officeDocument/2006/relationships/image" Target="media/image327.wmf"/><Relationship Id="rId697" Type="http://schemas.openxmlformats.org/officeDocument/2006/relationships/image" Target="media/image348.wmf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6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oleObject" Target="embeddings/oleObject307.bin"/><Relationship Id="rId666" Type="http://schemas.openxmlformats.org/officeDocument/2006/relationships/oleObject" Target="embeddings/oleObject32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9.bin"/><Relationship Id="rId733" Type="http://schemas.openxmlformats.org/officeDocument/2006/relationships/image" Target="media/image366.wmf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image" Target="media/image317.wmf"/><Relationship Id="rId677" Type="http://schemas.openxmlformats.org/officeDocument/2006/relationships/image" Target="media/image338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4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image" Target="media/image289.wmf"/><Relationship Id="rId744" Type="http://schemas.openxmlformats.org/officeDocument/2006/relationships/header" Target="header2.xml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oleObject" Target="embeddings/oleObject3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oleObject" Target="embeddings/oleObject269.bin"/><Relationship Id="rId713" Type="http://schemas.openxmlformats.org/officeDocument/2006/relationships/image" Target="media/image356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7.wmf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image" Target="media/image328.wmf"/><Relationship Id="rId699" Type="http://schemas.openxmlformats.org/officeDocument/2006/relationships/image" Target="media/image349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image" Target="media/image279.wmf"/><Relationship Id="rId724" Type="http://schemas.openxmlformats.org/officeDocument/2006/relationships/oleObject" Target="embeddings/oleObject357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9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735" Type="http://schemas.openxmlformats.org/officeDocument/2006/relationships/image" Target="media/image367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image" Target="media/image290.wmf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637" Type="http://schemas.openxmlformats.org/officeDocument/2006/relationships/image" Target="media/image318.wmf"/><Relationship Id="rId679" Type="http://schemas.openxmlformats.org/officeDocument/2006/relationships/image" Target="media/image33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746" Type="http://schemas.openxmlformats.org/officeDocument/2006/relationships/theme" Target="theme/theme1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0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image" Target="media/image357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561" Type="http://schemas.openxmlformats.org/officeDocument/2006/relationships/image" Target="media/image280.wmf"/><Relationship Id="rId617" Type="http://schemas.openxmlformats.org/officeDocument/2006/relationships/image" Target="media/image308.wmf"/><Relationship Id="rId659" Type="http://schemas.openxmlformats.org/officeDocument/2006/relationships/image" Target="media/image329.wmf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oleObject" Target="embeddings/oleObject330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4.wmf"/><Relationship Id="rId726" Type="http://schemas.openxmlformats.org/officeDocument/2006/relationships/oleObject" Target="embeddings/oleObject358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1.bin"/><Relationship Id="rId628" Type="http://schemas.openxmlformats.org/officeDocument/2006/relationships/oleObject" Target="embeddings/oleObject309.bin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5.wmf"/><Relationship Id="rId474" Type="http://schemas.openxmlformats.org/officeDocument/2006/relationships/image" Target="media/image23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681" Type="http://schemas.openxmlformats.org/officeDocument/2006/relationships/image" Target="media/image340.wmf"/><Relationship Id="rId716" Type="http://schemas.openxmlformats.org/officeDocument/2006/relationships/oleObject" Target="embeddings/oleObject353.bin"/><Relationship Id="rId737" Type="http://schemas.openxmlformats.org/officeDocument/2006/relationships/image" Target="media/image36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oleObject" Target="embeddings/oleObject276.bin"/><Relationship Id="rId583" Type="http://schemas.openxmlformats.org/officeDocument/2006/relationships/image" Target="media/image291.wmf"/><Relationship Id="rId618" Type="http://schemas.openxmlformats.org/officeDocument/2006/relationships/oleObject" Target="embeddings/oleObject304.bin"/><Relationship Id="rId639" Type="http://schemas.openxmlformats.org/officeDocument/2006/relationships/image" Target="media/image319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oleObject" Target="embeddings/oleObject320.bin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41.bin"/><Relationship Id="rId706" Type="http://schemas.openxmlformats.org/officeDocument/2006/relationships/oleObject" Target="embeddings/oleObject34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191" Type="http://schemas.openxmlformats.org/officeDocument/2006/relationships/image" Target="media/image94.png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image" Target="media/image330.wmf"/><Relationship Id="rId717" Type="http://schemas.openxmlformats.org/officeDocument/2006/relationships/image" Target="media/image358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728" Type="http://schemas.openxmlformats.org/officeDocument/2006/relationships/oleObject" Target="embeddings/oleObject35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oleObject" Target="embeddings/oleObject282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image" Target="media/image320.wmf"/><Relationship Id="rId683" Type="http://schemas.openxmlformats.org/officeDocument/2006/relationships/image" Target="media/image341.wmf"/><Relationship Id="rId739" Type="http://schemas.openxmlformats.org/officeDocument/2006/relationships/image" Target="media/image36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image" Target="media/image292.wmf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image" Target="media/image310.wmf"/><Relationship Id="rId663" Type="http://schemas.openxmlformats.org/officeDocument/2006/relationships/image" Target="media/image331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719" Type="http://schemas.openxmlformats.org/officeDocument/2006/relationships/image" Target="media/image359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image" Target="media/image282.wmf"/><Relationship Id="rId730" Type="http://schemas.openxmlformats.org/officeDocument/2006/relationships/oleObject" Target="embeddings/oleObject360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oleObject" Target="embeddings/oleObject311.bin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oleObject" Target="embeddings/oleObject283.bin"/><Relationship Id="rId741" Type="http://schemas.openxmlformats.org/officeDocument/2006/relationships/header" Target="header1.xml"/><Relationship Id="rId173" Type="http://schemas.openxmlformats.org/officeDocument/2006/relationships/image" Target="media/image85.wmf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image" Target="media/image342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image" Target="media/image293.wmf"/><Relationship Id="rId710" Type="http://schemas.openxmlformats.org/officeDocument/2006/relationships/oleObject" Target="embeddings/oleObject350.bin"/><Relationship Id="rId8" Type="http://schemas.openxmlformats.org/officeDocument/2006/relationships/hyperlink" Target="https://lvjr.bitbucket.io/?kysx200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oleObject" Target="embeddings/oleObject301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oleObject" Target="embeddings/oleObject273.bin"/><Relationship Id="rId721" Type="http://schemas.openxmlformats.org/officeDocument/2006/relationships/image" Target="media/image36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oleObject" Target="embeddings/oleObject294.bin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image" Target="media/image311.wmf"/><Relationship Id="rId665" Type="http://schemas.openxmlformats.org/officeDocument/2006/relationships/image" Target="media/image332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image" Target="media/image283.wmf"/><Relationship Id="rId732" Type="http://schemas.openxmlformats.org/officeDocument/2006/relationships/oleObject" Target="embeddings/oleObject361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4.bin"/><Relationship Id="rId743" Type="http://schemas.openxmlformats.org/officeDocument/2006/relationships/footer" Target="footer2.xml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687" Type="http://schemas.openxmlformats.org/officeDocument/2006/relationships/image" Target="media/image343.wmf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1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4.bin"/><Relationship Id="rId723" Type="http://schemas.openxmlformats.org/officeDocument/2006/relationships/image" Target="media/image361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image" Target="media/image312.wmf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image" Target="media/image333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image" Target="media/image284.wmf"/><Relationship Id="rId734" Type="http://schemas.openxmlformats.org/officeDocument/2006/relationships/oleObject" Target="embeddings/oleObject362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oleObject" Target="embeddings/oleObject334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image" Target="media/image351.wmf"/><Relationship Id="rId745" Type="http://schemas.openxmlformats.org/officeDocument/2006/relationships/fontTable" Target="fontTable.xml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image" Target="media/image323.wmf"/><Relationship Id="rId689" Type="http://schemas.openxmlformats.org/officeDocument/2006/relationships/image" Target="media/image344.wmf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image" Target="media/image274.wmf"/><Relationship Id="rId714" Type="http://schemas.openxmlformats.org/officeDocument/2006/relationships/oleObject" Target="embeddings/oleObject352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275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725" Type="http://schemas.openxmlformats.org/officeDocument/2006/relationships/image" Target="media/image362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5.bin"/><Relationship Id="rId571" Type="http://schemas.openxmlformats.org/officeDocument/2006/relationships/image" Target="media/image285.wmf"/><Relationship Id="rId627" Type="http://schemas.openxmlformats.org/officeDocument/2006/relationships/image" Target="media/image313.wmf"/><Relationship Id="rId669" Type="http://schemas.openxmlformats.org/officeDocument/2006/relationships/image" Target="media/image334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oleObject" Target="embeddings/oleObject335.bin"/><Relationship Id="rId736" Type="http://schemas.openxmlformats.org/officeDocument/2006/relationships/oleObject" Target="embeddings/oleObject36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6.bin"/><Relationship Id="rId638" Type="http://schemas.openxmlformats.org/officeDocument/2006/relationships/oleObject" Target="embeddings/oleObject314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705" Type="http://schemas.openxmlformats.org/officeDocument/2006/relationships/image" Target="media/image352.wmf"/><Relationship Id="rId137" Type="http://schemas.openxmlformats.org/officeDocument/2006/relationships/image" Target="media/image67.wmf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image" Target="media/image345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2.wmf"/><Relationship Id="rId551" Type="http://schemas.openxmlformats.org/officeDocument/2006/relationships/image" Target="media/image275.wmf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49" Type="http://schemas.openxmlformats.org/officeDocument/2006/relationships/image" Target="media/image324.wmf"/><Relationship Id="rId190" Type="http://schemas.openxmlformats.org/officeDocument/2006/relationships/oleObject" Target="embeddings/oleObject91.bin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oleObject" Target="embeddings/oleObject32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D0E40A-2F7A-43DF-971F-D6D35CE75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11</Pages>
  <Words>1892</Words>
  <Characters>10788</Characters>
  <Application>Microsoft Office Word</Application>
  <DocSecurity>0</DocSecurity>
  <Lines>89</Lines>
  <Paragraphs>25</Paragraphs>
  <ScaleCrop>false</ScaleCrop>
  <Company>微软中国</Company>
  <LinksUpToDate>false</LinksUpToDate>
  <CharactersWithSpaces>12655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109</cp:revision>
  <cp:lastPrinted>2011-09-06T10:51:00Z</cp:lastPrinted>
  <dcterms:created xsi:type="dcterms:W3CDTF">2020-11-13T07:23:00Z</dcterms:created>
  <dcterms:modified xsi:type="dcterms:W3CDTF">2021-10-17T09:06:00Z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