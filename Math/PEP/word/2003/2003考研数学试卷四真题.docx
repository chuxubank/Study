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86E58" w:rsidRDefault="00B53D7B" w:rsidP="00C86E58">
      <w:pPr>
        <w:pStyle w:val="af"/>
      </w:pPr>
      <w:hyperlink r:id="rId8" w:history="1">
        <w:r w:rsidR="00CA00AF" w:rsidRPr="00C86E58">
          <w:rPr>
            <w:rStyle w:val="a7"/>
            <w:rFonts w:hint="eastAsia"/>
            <w:color w:val="002060"/>
          </w:rPr>
          <w:t>20</w:t>
        </w:r>
        <w:r w:rsidR="004B7567" w:rsidRPr="00C86E58">
          <w:rPr>
            <w:rStyle w:val="a7"/>
            <w:rFonts w:hint="eastAsia"/>
            <w:color w:val="002060"/>
          </w:rPr>
          <w:t>03</w:t>
        </w:r>
        <w:r w:rsidR="00CA00AF" w:rsidRPr="00C86E5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86E58">
          <w:rPr>
            <w:rStyle w:val="a7"/>
            <w:rFonts w:hint="eastAsia"/>
            <w:color w:val="002060"/>
          </w:rPr>
          <w:t>卷</w:t>
        </w:r>
        <w:r w:rsidR="00DB5324" w:rsidRPr="00C86E58">
          <w:rPr>
            <w:rStyle w:val="a7"/>
            <w:rFonts w:hint="eastAsia"/>
            <w:color w:val="002060"/>
          </w:rPr>
          <w:t>四</w:t>
        </w:r>
        <w:r w:rsidR="00C86E58" w:rsidRPr="00C86E58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B5324" w:rsidRDefault="00DB5324" w:rsidP="00DB5324">
      <w:pPr>
        <w:pStyle w:val="1"/>
      </w:pPr>
      <w:r>
        <w:rPr>
          <w:rFonts w:hint="eastAsia"/>
        </w:rPr>
        <w:t>一、填空题（本题共6小题，每小题4分，满分24分）</w:t>
      </w:r>
    </w:p>
    <w:p w:rsidR="00DB5324" w:rsidRDefault="00DB5324" w:rsidP="00DB5324"/>
    <w:p w:rsidR="00DB5324" w:rsidRPr="00DB5324" w:rsidRDefault="00DB5324" w:rsidP="00DB5324"/>
    <w:p w:rsidR="00DB5324" w:rsidRDefault="00B4580D" w:rsidP="00C86E58">
      <w:r w:rsidRPr="00B4580D">
        <w:rPr>
          <w:rFonts w:hint="eastAsia"/>
        </w:rPr>
        <w:t xml:space="preserve">(1) </w:t>
      </w:r>
      <w:r w:rsidR="00DB5324">
        <w:rPr>
          <w:rFonts w:hint="eastAsia"/>
        </w:rPr>
        <w:t>极限</w:t>
      </w:r>
      <w:bookmarkStart w:id="1" w:name="MTBlankEqn"/>
      <w:r w:rsidR="00E86D2C" w:rsidRPr="00E86D2C">
        <w:rPr>
          <w:position w:val="-18"/>
        </w:rPr>
        <w:object w:dxaOrig="2020" w:dyaOrig="600">
          <v:shape id="_x0000_i1025" type="#_x0000_t75" style="width:101pt;height:30pt" o:ole="">
            <v:imagedata r:id="rId9" o:title=""/>
          </v:shape>
          <o:OLEObject Type="Embed" ProgID="Equation.DSMT4" ShapeID="_x0000_i1025" DrawAspect="Content" ObjectID="_1696011655" r:id="rId10"/>
        </w:object>
      </w:r>
      <w:bookmarkEnd w:id="1"/>
      <w:r>
        <w:rPr>
          <w:rFonts w:hint="eastAsia"/>
          <w:u w:val="single"/>
        </w:rPr>
        <w:t xml:space="preserve">        </w:t>
      </w:r>
      <w:r w:rsidRPr="00B4580D">
        <w:rPr>
          <w:rFonts w:hint="eastAsia"/>
        </w:rPr>
        <w:t>．</w:t>
      </w:r>
    </w:p>
    <w:p w:rsidR="00DB5324" w:rsidRDefault="00DB5324" w:rsidP="00B4580D"/>
    <w:p w:rsidR="00B4580D" w:rsidRDefault="00B4580D" w:rsidP="00B4580D"/>
    <w:p w:rsidR="00DB5324" w:rsidRPr="00B4580D" w:rsidRDefault="00B4580D" w:rsidP="00B4580D">
      <w:pPr>
        <w:rPr>
          <w:u w:val="single"/>
        </w:rPr>
      </w:pPr>
      <w:r>
        <w:rPr>
          <w:rFonts w:hint="eastAsia"/>
          <w:bCs/>
        </w:rPr>
        <w:t xml:space="preserve">(2) </w:t>
      </w:r>
      <w:r w:rsidR="00E86D2C" w:rsidRPr="00E86D2C">
        <w:rPr>
          <w:position w:val="-18"/>
        </w:rPr>
        <w:object w:dxaOrig="1820" w:dyaOrig="520">
          <v:shape id="_x0000_i1026" type="#_x0000_t75" style="width:91pt;height:26pt" o:ole="">
            <v:imagedata r:id="rId11" o:title=""/>
          </v:shape>
          <o:OLEObject Type="Embed" ProgID="Equation.DSMT4" ShapeID="_x0000_i1026" DrawAspect="Content" ObjectID="_1696011656" r:id="rId12"/>
        </w:object>
      </w:r>
      <w:r w:rsidRPr="00B4580D">
        <w:rPr>
          <w:rFonts w:hint="eastAsia"/>
          <w:bCs/>
          <w:u w:val="single"/>
        </w:rPr>
        <w:t xml:space="preserve">        </w:t>
      </w:r>
      <w:r w:rsidRPr="00B4580D">
        <w:rPr>
          <w:rFonts w:hint="eastAsia"/>
          <w:b/>
          <w:bCs/>
        </w:rPr>
        <w:t>．</w:t>
      </w:r>
    </w:p>
    <w:p w:rsidR="00D16F9A" w:rsidRDefault="00D16F9A" w:rsidP="00C86E58">
      <w:pPr>
        <w:jc w:val="left"/>
        <w:rPr>
          <w:rFonts w:hAnsi="宋体"/>
          <w:bCs/>
        </w:rPr>
      </w:pPr>
    </w:p>
    <w:p w:rsidR="00D16F9A" w:rsidRDefault="00D16F9A" w:rsidP="00D16F9A">
      <w:pPr>
        <w:ind w:left="480" w:hangingChars="200" w:hanging="480"/>
        <w:jc w:val="left"/>
        <w:rPr>
          <w:rFonts w:hAnsi="宋体"/>
          <w:bCs/>
        </w:rPr>
      </w:pPr>
    </w:p>
    <w:p w:rsidR="00D16F9A" w:rsidRPr="005A1C00" w:rsidRDefault="00D16F9A" w:rsidP="00D16F9A">
      <w:pPr>
        <w:ind w:left="480" w:hangingChars="200" w:hanging="480"/>
        <w:jc w:val="left"/>
      </w:pPr>
      <w:r w:rsidRPr="005A1C00">
        <w:rPr>
          <w:rFonts w:hAnsi="宋体"/>
          <w:bCs/>
        </w:rPr>
        <w:t>(</w:t>
      </w:r>
      <w:r w:rsidRPr="005A1C00">
        <w:rPr>
          <w:bCs/>
        </w:rPr>
        <w:t>3</w:t>
      </w:r>
      <w:r w:rsidRPr="005A1C00">
        <w:rPr>
          <w:rFonts w:hAnsi="宋体"/>
          <w:bCs/>
        </w:rPr>
        <w:t>)</w:t>
      </w:r>
      <w:r w:rsidRPr="00D16F9A">
        <w:rPr>
          <w:rStyle w:val="ae"/>
          <w:rFonts w:hint="eastAsia"/>
        </w:rPr>
        <w:t>【同试卷三第一</w:t>
      </w:r>
      <w:r w:rsidRPr="00D16F9A">
        <w:rPr>
          <w:rStyle w:val="ae"/>
          <w:rFonts w:hint="eastAsia"/>
        </w:rPr>
        <w:t>(3)</w:t>
      </w:r>
      <w:r w:rsidRPr="00D16F9A">
        <w:rPr>
          <w:rStyle w:val="ae"/>
          <w:rFonts w:hint="eastAsia"/>
        </w:rPr>
        <w:t>题】</w:t>
      </w:r>
      <w:r w:rsidRPr="005A1C00">
        <w:rPr>
          <w:rFonts w:hAnsi="宋体"/>
        </w:rPr>
        <w:t>设</w:t>
      </w:r>
      <w:r w:rsidR="00E86D2C" w:rsidRPr="00E86D2C">
        <w:rPr>
          <w:position w:val="-6"/>
        </w:rPr>
        <w:object w:dxaOrig="540" w:dyaOrig="279">
          <v:shape id="_x0000_i1027" type="#_x0000_t75" style="width:27pt;height:14pt" o:ole="">
            <v:imagedata r:id="rId13" o:title=""/>
          </v:shape>
          <o:OLEObject Type="Embed" ProgID="Equation.DSMT4" ShapeID="_x0000_i1027" DrawAspect="Content" ObjectID="_1696011657" r:id="rId14"/>
        </w:object>
      </w:r>
      <w:r w:rsidRPr="005A1C00">
        <w:rPr>
          <w:rFonts w:hAnsi="宋体"/>
        </w:rPr>
        <w:t>，</w:t>
      </w:r>
      <w:r w:rsidR="00E86D2C" w:rsidRPr="00E86D2C">
        <w:rPr>
          <w:position w:val="-32"/>
        </w:rPr>
        <w:object w:dxaOrig="3080" w:dyaOrig="760">
          <v:shape id="_x0000_i1028" type="#_x0000_t75" style="width:154pt;height:38pt" o:ole="">
            <v:imagedata r:id="rId15" o:title=""/>
          </v:shape>
          <o:OLEObject Type="Embed" ProgID="Equation.DSMT4" ShapeID="_x0000_i1028" DrawAspect="Content" ObjectID="_1696011658" r:id="rId16"/>
        </w:object>
      </w:r>
      <w:r w:rsidRPr="005A1C00">
        <w:rPr>
          <w:rFonts w:hAnsi="宋体"/>
        </w:rPr>
        <w:t>而</w:t>
      </w:r>
      <w:r w:rsidR="00E86D2C" w:rsidRPr="00025957">
        <w:rPr>
          <w:position w:val="-4"/>
        </w:rPr>
        <w:object w:dxaOrig="240" w:dyaOrig="240">
          <v:shape id="_x0000_i1029" type="#_x0000_t75" style="width:12pt;height:12pt" o:ole="">
            <v:imagedata r:id="rId17" o:title=""/>
          </v:shape>
          <o:OLEObject Type="Embed" ProgID="Equation.DSMT4" ShapeID="_x0000_i1029" DrawAspect="Content" ObjectID="_1696011659" r:id="rId18"/>
        </w:object>
      </w:r>
      <w:r w:rsidRPr="005A1C00">
        <w:rPr>
          <w:rFonts w:hAnsi="宋体"/>
        </w:rPr>
        <w:t>表示全平面，则</w:t>
      </w:r>
      <w:r w:rsidR="00E86D2C" w:rsidRPr="00E86D2C">
        <w:rPr>
          <w:position w:val="-32"/>
        </w:rPr>
        <w:object w:dxaOrig="2580" w:dyaOrig="620">
          <v:shape id="_x0000_i1030" type="#_x0000_t75" style="width:129pt;height:31pt" o:ole="">
            <v:imagedata r:id="rId19" o:title=""/>
          </v:shape>
          <o:OLEObject Type="Embed" ProgID="Equation.DSMT4" ShapeID="_x0000_i1030" DrawAspect="Content" ObjectID="_1696011660" r:id="rId20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D16F9A" w:rsidRPr="00F83C34" w:rsidRDefault="00D16F9A" w:rsidP="00D16F9A"/>
    <w:p w:rsidR="00D16F9A" w:rsidRDefault="00D16F9A" w:rsidP="00D16F9A">
      <w:pPr>
        <w:rPr>
          <w:rFonts w:hAnsi="宋体"/>
          <w:bCs/>
        </w:rPr>
      </w:pPr>
    </w:p>
    <w:p w:rsidR="00DB5324" w:rsidRPr="009031C3" w:rsidRDefault="009031C3" w:rsidP="009031C3">
      <w:pPr>
        <w:ind w:left="480" w:hangingChars="200" w:hanging="480"/>
        <w:rPr>
          <w:u w:val="single"/>
        </w:rPr>
      </w:pPr>
      <w:r>
        <w:rPr>
          <w:rFonts w:hint="eastAsia"/>
          <w:bCs/>
        </w:rPr>
        <w:t xml:space="preserve">(4) </w:t>
      </w:r>
      <w:r w:rsidR="00DB5324">
        <w:rPr>
          <w:rFonts w:hint="eastAsia"/>
        </w:rPr>
        <w:t>设</w:t>
      </w:r>
      <w:r w:rsidR="00E86D2C" w:rsidRPr="00025957">
        <w:rPr>
          <w:position w:val="-4"/>
        </w:rPr>
        <w:object w:dxaOrig="240" w:dyaOrig="260">
          <v:shape id="_x0000_i1031" type="#_x0000_t75" style="width:12pt;height:13pt" o:ole="">
            <v:imagedata r:id="rId21" o:title=""/>
          </v:shape>
          <o:OLEObject Type="Embed" ProgID="Equation.DSMT4" ShapeID="_x0000_i1031" DrawAspect="Content" ObjectID="_1696011661" r:id="rId22"/>
        </w:object>
      </w:r>
      <w:r>
        <w:rPr>
          <w:rFonts w:hint="eastAsia"/>
        </w:rPr>
        <w:t>，</w:t>
      </w:r>
      <w:r w:rsidR="00E86D2C" w:rsidRPr="00025957">
        <w:rPr>
          <w:position w:val="-4"/>
        </w:rPr>
        <w:object w:dxaOrig="220" w:dyaOrig="240">
          <v:shape id="_x0000_i1032" type="#_x0000_t75" style="width:11pt;height:12pt" o:ole="">
            <v:imagedata r:id="rId23" o:title=""/>
          </v:shape>
          <o:OLEObject Type="Embed" ProgID="Equation.DSMT4" ShapeID="_x0000_i1032" DrawAspect="Content" ObjectID="_1696011662" r:id="rId24"/>
        </w:object>
      </w:r>
      <w:r w:rsidR="00DB5324">
        <w:rPr>
          <w:rFonts w:hint="eastAsia"/>
        </w:rPr>
        <w:t>均为三阶矩阵，</w:t>
      </w:r>
      <w:r w:rsidR="00E86D2C" w:rsidRPr="00025957">
        <w:rPr>
          <w:position w:val="-4"/>
        </w:rPr>
        <w:object w:dxaOrig="220" w:dyaOrig="240">
          <v:shape id="_x0000_i1033" type="#_x0000_t75" style="width:11pt;height:12pt" o:ole="">
            <v:imagedata r:id="rId25" o:title=""/>
          </v:shape>
          <o:OLEObject Type="Embed" ProgID="Equation.DSMT4" ShapeID="_x0000_i1033" DrawAspect="Content" ObjectID="_1696011663" r:id="rId26"/>
        </w:object>
      </w:r>
      <w:r w:rsidR="00DB5324">
        <w:rPr>
          <w:rFonts w:hint="eastAsia"/>
        </w:rPr>
        <w:t>是三阶单位矩阵</w:t>
      </w:r>
      <w:r>
        <w:rPr>
          <w:rFonts w:hint="eastAsia"/>
        </w:rPr>
        <w:t>．</w:t>
      </w:r>
      <w:r w:rsidR="00DB5324">
        <w:rPr>
          <w:rFonts w:hint="eastAsia"/>
        </w:rPr>
        <w:t>已知</w:t>
      </w:r>
      <w:r w:rsidR="00E86D2C" w:rsidRPr="00025957">
        <w:rPr>
          <w:position w:val="-4"/>
        </w:rPr>
        <w:object w:dxaOrig="1260" w:dyaOrig="260">
          <v:shape id="_x0000_i1034" type="#_x0000_t75" style="width:63pt;height:13pt" o:ole="">
            <v:imagedata r:id="rId27" o:title=""/>
          </v:shape>
          <o:OLEObject Type="Embed" ProgID="Equation.DSMT4" ShapeID="_x0000_i1034" DrawAspect="Content" ObjectID="_1696011664" r:id="rId28"/>
        </w:object>
      </w:r>
      <w:r>
        <w:rPr>
          <w:rFonts w:hint="eastAsia"/>
        </w:rPr>
        <w:t>，</w:t>
      </w:r>
      <w:r w:rsidR="00E86D2C" w:rsidRPr="00E86D2C">
        <w:rPr>
          <w:position w:val="-50"/>
        </w:rPr>
        <w:object w:dxaOrig="1480" w:dyaOrig="1120">
          <v:shape id="_x0000_i1035" type="#_x0000_t75" style="width:74pt;height:56pt" o:ole="">
            <v:imagedata r:id="rId29" o:title=""/>
          </v:shape>
          <o:OLEObject Type="Embed" ProgID="Equation.DSMT4" ShapeID="_x0000_i1035" DrawAspect="Content" ObjectID="_1696011665" r:id="rId30"/>
        </w:object>
      </w:r>
      <w:r>
        <w:rPr>
          <w:rFonts w:hint="eastAsia"/>
        </w:rPr>
        <w:t>，</w:t>
      </w:r>
      <w:r w:rsidR="00DB5324">
        <w:rPr>
          <w:rFonts w:hint="eastAsia"/>
        </w:rPr>
        <w:t>则</w:t>
      </w:r>
      <w:r w:rsidR="00E86D2C" w:rsidRPr="00E86D2C">
        <w:rPr>
          <w:position w:val="-10"/>
        </w:rPr>
        <w:object w:dxaOrig="1120" w:dyaOrig="360">
          <v:shape id="_x0000_i1036" type="#_x0000_t75" style="width:56pt;height:18pt" o:ole="">
            <v:imagedata r:id="rId31" o:title=""/>
          </v:shape>
          <o:OLEObject Type="Embed" ProgID="Equation.DSMT4" ShapeID="_x0000_i1036" DrawAspect="Content" ObjectID="_1696011666" r:id="rId32"/>
        </w:object>
      </w:r>
      <w:r>
        <w:rPr>
          <w:rFonts w:hint="eastAsia"/>
          <w:u w:val="single"/>
        </w:rPr>
        <w:t xml:space="preserve">        </w:t>
      </w:r>
      <w:r w:rsidRPr="009031C3">
        <w:rPr>
          <w:rFonts w:hint="eastAsia"/>
        </w:rPr>
        <w:t>．</w:t>
      </w:r>
    </w:p>
    <w:p w:rsidR="00D16F9A" w:rsidRDefault="00D16F9A" w:rsidP="00D16F9A"/>
    <w:p w:rsidR="00D16F9A" w:rsidRDefault="00D16F9A" w:rsidP="00D16F9A"/>
    <w:p w:rsidR="00D16F9A" w:rsidRPr="005A1C00" w:rsidRDefault="00D16F9A" w:rsidP="00D16F9A">
      <w:pPr>
        <w:ind w:left="480" w:hangingChars="200" w:hanging="480"/>
        <w:rPr>
          <w:rFonts w:hAnsi="宋体"/>
        </w:rPr>
      </w:pPr>
      <w:r w:rsidRPr="005A1C00">
        <w:rPr>
          <w:rFonts w:hAnsi="宋体"/>
          <w:bCs/>
        </w:rPr>
        <w:t>(</w:t>
      </w:r>
      <w:r>
        <w:rPr>
          <w:rFonts w:hint="eastAsia"/>
          <w:bCs/>
        </w:rPr>
        <w:t>5</w:t>
      </w:r>
      <w:r w:rsidRPr="005A1C00">
        <w:rPr>
          <w:rFonts w:hAnsi="宋体"/>
          <w:bCs/>
        </w:rPr>
        <w:t>)</w:t>
      </w:r>
      <w:r w:rsidRPr="00D16F9A">
        <w:rPr>
          <w:rStyle w:val="ae"/>
          <w:rFonts w:hint="eastAsia"/>
        </w:rPr>
        <w:t>【同试卷三第一</w:t>
      </w:r>
      <w:r w:rsidRPr="00D16F9A">
        <w:rPr>
          <w:rStyle w:val="ae"/>
          <w:rFonts w:hint="eastAsia"/>
        </w:rPr>
        <w:t>(4)</w:t>
      </w:r>
      <w:r w:rsidRPr="00D16F9A">
        <w:rPr>
          <w:rStyle w:val="ae"/>
          <w:rFonts w:hint="eastAsia"/>
        </w:rPr>
        <w:t>题】</w:t>
      </w:r>
      <w:r w:rsidRPr="005A1C00">
        <w:rPr>
          <w:rFonts w:hAnsi="宋体"/>
        </w:rPr>
        <w:t>设</w:t>
      </w:r>
      <w:r w:rsidR="00E86D2C" w:rsidRPr="00025957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96011667" r:id="rId34"/>
        </w:object>
      </w:r>
      <w:r w:rsidRPr="005A1C00">
        <w:rPr>
          <w:rFonts w:hAnsi="宋体"/>
        </w:rPr>
        <w:t>维向量</w:t>
      </w:r>
      <w:r w:rsidR="00E86D2C" w:rsidRPr="00E86D2C">
        <w:rPr>
          <w:position w:val="-10"/>
        </w:rPr>
        <w:object w:dxaOrig="2299" w:dyaOrig="360">
          <v:shape id="_x0000_i1038" type="#_x0000_t75" style="width:115pt;height:18pt" o:ole="">
            <v:imagedata r:id="rId35" o:title=""/>
          </v:shape>
          <o:OLEObject Type="Embed" ProgID="Equation.DSMT4" ShapeID="_x0000_i1038" DrawAspect="Content" ObjectID="_1696011668" r:id="rId36"/>
        </w:object>
      </w:r>
      <w:r w:rsidRPr="005A1C00">
        <w:rPr>
          <w:rFonts w:hAnsi="宋体"/>
        </w:rPr>
        <w:t>；</w:t>
      </w:r>
      <w:r w:rsidR="00E86D2C" w:rsidRPr="00025957">
        <w:rPr>
          <w:position w:val="-4"/>
        </w:rPr>
        <w:object w:dxaOrig="220" w:dyaOrig="240">
          <v:shape id="_x0000_i1039" type="#_x0000_t75" style="width:11pt;height:12pt" o:ole="">
            <v:imagedata r:id="rId37" o:title=""/>
          </v:shape>
          <o:OLEObject Type="Embed" ProgID="Equation.DSMT4" ShapeID="_x0000_i1039" DrawAspect="Content" ObjectID="_1696011669" r:id="rId38"/>
        </w:object>
      </w:r>
      <w:r w:rsidRPr="005A1C00">
        <w:rPr>
          <w:rFonts w:hAnsi="宋体"/>
        </w:rPr>
        <w:t>为</w:t>
      </w:r>
      <w:r w:rsidR="00E86D2C" w:rsidRPr="00025957">
        <w:rPr>
          <w:position w:val="-4"/>
        </w:rPr>
        <w:object w:dxaOrig="200" w:dyaOrig="200">
          <v:shape id="_x0000_i1040" type="#_x0000_t75" style="width:10pt;height:10pt" o:ole="">
            <v:imagedata r:id="rId39" o:title=""/>
          </v:shape>
          <o:OLEObject Type="Embed" ProgID="Equation.DSMT4" ShapeID="_x0000_i1040" DrawAspect="Content" ObjectID="_1696011670" r:id="rId40"/>
        </w:object>
      </w:r>
      <w:r w:rsidRPr="005A1C00">
        <w:rPr>
          <w:rFonts w:hAnsi="宋体"/>
        </w:rPr>
        <w:t>阶单位矩阵，矩阵</w:t>
      </w:r>
      <w:r w:rsidR="00E86D2C" w:rsidRPr="00E86D2C">
        <w:rPr>
          <w:position w:val="-6"/>
        </w:rPr>
        <w:object w:dxaOrig="1219" w:dyaOrig="320">
          <v:shape id="_x0000_i1041" type="#_x0000_t75" style="width:61pt;height:16pt" o:ole="">
            <v:imagedata r:id="rId41" o:title=""/>
          </v:shape>
          <o:OLEObject Type="Embed" ProgID="Equation.DSMT4" ShapeID="_x0000_i1041" DrawAspect="Content" ObjectID="_1696011671" r:id="rId42"/>
        </w:object>
      </w:r>
      <w:r w:rsidRPr="005A1C00">
        <w:rPr>
          <w:rFonts w:hAnsi="宋体"/>
        </w:rPr>
        <w:t>，</w:t>
      </w:r>
      <w:r w:rsidR="00E86D2C" w:rsidRPr="00E86D2C">
        <w:rPr>
          <w:position w:val="-24"/>
        </w:rPr>
        <w:object w:dxaOrig="1400" w:dyaOrig="620">
          <v:shape id="_x0000_i1042" type="#_x0000_t75" style="width:70pt;height:31pt" o:ole="">
            <v:imagedata r:id="rId43" o:title=""/>
          </v:shape>
          <o:OLEObject Type="Embed" ProgID="Equation.DSMT4" ShapeID="_x0000_i1042" DrawAspect="Content" ObjectID="_1696011672" r:id="rId44"/>
        </w:object>
      </w:r>
      <w:r w:rsidRPr="005A1C00">
        <w:rPr>
          <w:rFonts w:hAnsi="宋体"/>
        </w:rPr>
        <w:t>，其中</w:t>
      </w:r>
      <w:r w:rsidR="00E86D2C" w:rsidRPr="00025957">
        <w:rPr>
          <w:position w:val="-4"/>
        </w:rPr>
        <w:object w:dxaOrig="240" w:dyaOrig="260">
          <v:shape id="_x0000_i1043" type="#_x0000_t75" style="width:12pt;height:13pt" o:ole="">
            <v:imagedata r:id="rId45" o:title=""/>
          </v:shape>
          <o:OLEObject Type="Embed" ProgID="Equation.DSMT4" ShapeID="_x0000_i1043" DrawAspect="Content" ObjectID="_1696011673" r:id="rId46"/>
        </w:object>
      </w:r>
      <w:r w:rsidRPr="005A1C00">
        <w:rPr>
          <w:rFonts w:hAnsi="宋体"/>
        </w:rPr>
        <w:t>的逆矩阵为</w:t>
      </w:r>
      <w:r w:rsidR="00E86D2C" w:rsidRPr="00025957">
        <w:rPr>
          <w:position w:val="-4"/>
        </w:rPr>
        <w:object w:dxaOrig="220" w:dyaOrig="240">
          <v:shape id="_x0000_i1044" type="#_x0000_t75" style="width:11pt;height:12pt" o:ole="">
            <v:imagedata r:id="rId47" o:title=""/>
          </v:shape>
          <o:OLEObject Type="Embed" ProgID="Equation.DSMT4" ShapeID="_x0000_i1044" DrawAspect="Content" ObjectID="_1696011674" r:id="rId48"/>
        </w:object>
      </w:r>
      <w:r w:rsidRPr="005A1C00">
        <w:rPr>
          <w:rFonts w:hAnsi="宋体"/>
        </w:rPr>
        <w:t>，则</w:t>
      </w:r>
      <w:r w:rsidR="00E86D2C" w:rsidRPr="00E86D2C">
        <w:rPr>
          <w:position w:val="-6"/>
        </w:rPr>
        <w:object w:dxaOrig="380" w:dyaOrig="220">
          <v:shape id="_x0000_i1045" type="#_x0000_t75" style="width:19pt;height:11pt" o:ole="">
            <v:imagedata r:id="rId49" o:title=""/>
          </v:shape>
          <o:OLEObject Type="Embed" ProgID="Equation.DSMT4" ShapeID="_x0000_i1045" DrawAspect="Content" ObjectID="_1696011675" r:id="rId50"/>
        </w:object>
      </w:r>
      <w:r w:rsidRPr="00182D9F">
        <w:rPr>
          <w:u w:val="single"/>
        </w:rPr>
        <w:t xml:space="preserve">     </w:t>
      </w:r>
      <w:r w:rsidRPr="00182D9F">
        <w:rPr>
          <w:rFonts w:hint="eastAsia"/>
          <w:u w:val="single"/>
        </w:rPr>
        <w:t xml:space="preserve"> </w:t>
      </w:r>
      <w:r>
        <w:rPr>
          <w:rFonts w:hint="eastAsia"/>
        </w:rPr>
        <w:t>．</w:t>
      </w:r>
    </w:p>
    <w:p w:rsidR="00D16F9A" w:rsidRPr="00F83C34" w:rsidRDefault="00D16F9A" w:rsidP="00D16F9A"/>
    <w:p w:rsidR="00DB5324" w:rsidRDefault="00DB5324" w:rsidP="00DB5324"/>
    <w:p w:rsidR="00DB5324" w:rsidRPr="00BA618F" w:rsidRDefault="00BA618F" w:rsidP="00BA618F">
      <w:pPr>
        <w:ind w:left="480" w:hangingChars="200" w:hanging="480"/>
        <w:rPr>
          <w:u w:val="single"/>
        </w:rPr>
      </w:pPr>
      <w:r w:rsidRPr="00BA618F">
        <w:rPr>
          <w:rFonts w:hint="eastAsia"/>
        </w:rPr>
        <w:t xml:space="preserve">(6) </w:t>
      </w:r>
      <w:r w:rsidR="00DB5324">
        <w:rPr>
          <w:rFonts w:hint="eastAsia"/>
        </w:rPr>
        <w:t>设随机变量</w:t>
      </w:r>
      <w:r w:rsidR="00E86D2C" w:rsidRPr="00025957">
        <w:rPr>
          <w:position w:val="-4"/>
        </w:rPr>
        <w:object w:dxaOrig="240" w:dyaOrig="240">
          <v:shape id="_x0000_i1046" type="#_x0000_t75" style="width:12pt;height:12pt" o:ole="">
            <v:imagedata r:id="rId51" o:title=""/>
          </v:shape>
          <o:OLEObject Type="Embed" ProgID="Equation.DSMT4" ShapeID="_x0000_i1046" DrawAspect="Content" ObjectID="_1696011676" r:id="rId52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047" type="#_x0000_t75" style="width:11pt;height:12pt" o:ole="">
            <v:imagedata r:id="rId53" o:title=""/>
          </v:shape>
          <o:OLEObject Type="Embed" ProgID="Equation.DSMT4" ShapeID="_x0000_i1047" DrawAspect="Content" ObjectID="_1696011677" r:id="rId54"/>
        </w:object>
      </w:r>
      <w:r w:rsidR="00DB5324">
        <w:rPr>
          <w:rFonts w:hint="eastAsia"/>
        </w:rPr>
        <w:t>的相关系数为</w:t>
      </w:r>
      <w:r w:rsidR="00E86D2C" w:rsidRPr="00E86D2C">
        <w:rPr>
          <w:position w:val="-6"/>
        </w:rPr>
        <w:object w:dxaOrig="380" w:dyaOrig="279">
          <v:shape id="_x0000_i1048" type="#_x0000_t75" style="width:19pt;height:14pt" o:ole="">
            <v:imagedata r:id="rId55" o:title=""/>
          </v:shape>
          <o:OLEObject Type="Embed" ProgID="Equation.DSMT4" ShapeID="_x0000_i1048" DrawAspect="Content" ObjectID="_1696011678" r:id="rId56"/>
        </w:object>
      </w:r>
      <w:r w:rsidR="005717C5">
        <w:rPr>
          <w:rFonts w:hint="eastAsia"/>
        </w:rPr>
        <w:t>，</w:t>
      </w:r>
      <w:r w:rsidR="00E86D2C" w:rsidRPr="00E86D2C">
        <w:rPr>
          <w:position w:val="-6"/>
        </w:rPr>
        <w:object w:dxaOrig="1240" w:dyaOrig="279">
          <v:shape id="_x0000_i1049" type="#_x0000_t75" style="width:62pt;height:14pt" o:ole="">
            <v:imagedata r:id="rId57" o:title=""/>
          </v:shape>
          <o:OLEObject Type="Embed" ProgID="Equation.DSMT4" ShapeID="_x0000_i1049" DrawAspect="Content" ObjectID="_1696011679" r:id="rId58"/>
        </w:object>
      </w:r>
      <w:r w:rsidR="005717C5">
        <w:rPr>
          <w:rFonts w:hint="eastAsia"/>
        </w:rPr>
        <w:t>，</w:t>
      </w:r>
      <w:r w:rsidR="00E86D2C" w:rsidRPr="00025957">
        <w:rPr>
          <w:position w:val="-4"/>
        </w:rPr>
        <w:object w:dxaOrig="1440" w:dyaOrig="300">
          <v:shape id="_x0000_i1050" type="#_x0000_t75" style="width:1in;height:15pt" o:ole="">
            <v:imagedata r:id="rId59" o:title=""/>
          </v:shape>
          <o:OLEObject Type="Embed" ProgID="Equation.DSMT4" ShapeID="_x0000_i1050" DrawAspect="Content" ObjectID="_1696011680" r:id="rId60"/>
        </w:object>
      </w:r>
      <w:r>
        <w:rPr>
          <w:rFonts w:hint="eastAsia"/>
        </w:rPr>
        <w:t>，</w:t>
      </w:r>
      <w:r w:rsidR="00DB5324">
        <w:rPr>
          <w:rFonts w:hint="eastAsia"/>
        </w:rPr>
        <w:t>则</w:t>
      </w:r>
      <w:r w:rsidR="00E86D2C" w:rsidRPr="00E86D2C">
        <w:rPr>
          <w:position w:val="-10"/>
        </w:rPr>
        <w:object w:dxaOrig="1200" w:dyaOrig="360">
          <v:shape id="_x0000_i1051" type="#_x0000_t75" style="width:60pt;height:18pt" o:ole="">
            <v:imagedata r:id="rId61" o:title=""/>
          </v:shape>
          <o:OLEObject Type="Embed" ProgID="Equation.DSMT4" ShapeID="_x0000_i1051" DrawAspect="Content" ObjectID="_1696011681" r:id="rId62"/>
        </w:object>
      </w:r>
      <w:r>
        <w:rPr>
          <w:rFonts w:hint="eastAsia"/>
          <w:u w:val="single"/>
        </w:rPr>
        <w:t xml:space="preserve">        </w:t>
      </w:r>
      <w:r w:rsidRPr="00BA618F">
        <w:rPr>
          <w:rFonts w:hint="eastAsia"/>
        </w:rPr>
        <w:t>．</w:t>
      </w:r>
    </w:p>
    <w:p w:rsidR="00DB5324" w:rsidRDefault="00DB5324" w:rsidP="00DB5324">
      <w:pPr>
        <w:rPr>
          <w:b/>
          <w:bCs/>
        </w:rPr>
      </w:pPr>
    </w:p>
    <w:p w:rsidR="00DB5324" w:rsidRDefault="00DB5324" w:rsidP="00DB5324">
      <w:pPr>
        <w:rPr>
          <w:b/>
          <w:bCs/>
        </w:rPr>
      </w:pPr>
    </w:p>
    <w:p w:rsidR="00DB5324" w:rsidRDefault="00DB5324" w:rsidP="00DB5324">
      <w:pPr>
        <w:pStyle w:val="1"/>
      </w:pPr>
      <w:r>
        <w:rPr>
          <w:rFonts w:hint="eastAsia"/>
        </w:rPr>
        <w:t>二、选择题（本题共6小题，每小题4分，满分24分）</w:t>
      </w:r>
    </w:p>
    <w:p w:rsidR="00DB5324" w:rsidRDefault="00DB5324" w:rsidP="00DB5324"/>
    <w:p w:rsidR="00DB5324" w:rsidRPr="00DB5324" w:rsidRDefault="00DB5324" w:rsidP="00DB5324"/>
    <w:p w:rsidR="00DB5324" w:rsidRDefault="004660CD" w:rsidP="00BA618F">
      <w:r w:rsidRPr="004660CD">
        <w:rPr>
          <w:rFonts w:hint="eastAsia"/>
        </w:rPr>
        <w:t xml:space="preserve">(1) </w:t>
      </w:r>
      <w:r w:rsidR="00DB5324">
        <w:rPr>
          <w:rFonts w:hint="eastAsia"/>
        </w:rPr>
        <w:t>曲线</w:t>
      </w:r>
      <w:r w:rsidR="00E86D2C" w:rsidRPr="00E86D2C">
        <w:rPr>
          <w:position w:val="-10"/>
        </w:rPr>
        <w:object w:dxaOrig="880" w:dyaOrig="540">
          <v:shape id="_x0000_i1052" type="#_x0000_t75" style="width:44pt;height:27pt" o:ole="">
            <v:imagedata r:id="rId63" o:title=""/>
          </v:shape>
          <o:OLEObject Type="Embed" ProgID="Equation.DSMT4" ShapeID="_x0000_i1052" DrawAspect="Content" ObjectID="_1696011682" r:id="rId64"/>
        </w:object>
      </w:r>
      <w:r>
        <w:rPr>
          <w:rFonts w:hint="eastAsia"/>
        </w:rPr>
        <w:t>(    )</w:t>
      </w:r>
    </w:p>
    <w:p w:rsidR="00DB5324" w:rsidRDefault="00DB5324" w:rsidP="0030769A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仅有水平渐近线</w:t>
      </w:r>
      <w:r w:rsidR="0030769A">
        <w:rPr>
          <w:rFonts w:hint="eastAsia"/>
        </w:rPr>
        <w:t>．</w:t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>
        <w:rPr>
          <w:rFonts w:hint="eastAsia"/>
        </w:rPr>
        <w:t xml:space="preserve">(B) </w:t>
      </w:r>
      <w:r>
        <w:rPr>
          <w:rFonts w:hint="eastAsia"/>
        </w:rPr>
        <w:t>仅有铅直渐近线</w:t>
      </w:r>
      <w:r w:rsidR="0030769A">
        <w:rPr>
          <w:rFonts w:hint="eastAsia"/>
        </w:rPr>
        <w:t>．</w:t>
      </w:r>
    </w:p>
    <w:p w:rsidR="00DB5324" w:rsidRDefault="00DB5324" w:rsidP="0030769A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既有铅直又有水平渐近线</w:t>
      </w:r>
      <w:r w:rsidR="0030769A">
        <w:rPr>
          <w:rFonts w:hint="eastAsia"/>
        </w:rPr>
        <w:t>．</w:t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既有铅直又有斜渐近线</w:t>
      </w:r>
      <w:r w:rsidR="0030769A">
        <w:rPr>
          <w:rFonts w:hint="eastAsia"/>
        </w:rPr>
        <w:t>．</w:t>
      </w:r>
    </w:p>
    <w:p w:rsidR="00092400" w:rsidRDefault="00092400" w:rsidP="004660CD"/>
    <w:p w:rsidR="004660CD" w:rsidRDefault="004660CD" w:rsidP="004660CD"/>
    <w:p w:rsidR="00DB5324" w:rsidRDefault="004660CD" w:rsidP="004660CD">
      <w:pPr>
        <w:ind w:left="480" w:hangingChars="200" w:hanging="480"/>
      </w:pPr>
      <w:r w:rsidRPr="004660CD">
        <w:rPr>
          <w:rFonts w:hint="eastAsia"/>
        </w:rPr>
        <w:lastRenderedPageBreak/>
        <w:t xml:space="preserve">(2) </w:t>
      </w:r>
      <w:r w:rsidR="00DB5324">
        <w:rPr>
          <w:rFonts w:hint="eastAsia"/>
        </w:rPr>
        <w:t>设函数</w:t>
      </w:r>
      <w:r w:rsidR="00E86D2C" w:rsidRPr="00E86D2C">
        <w:rPr>
          <w:position w:val="-16"/>
        </w:rPr>
        <w:object w:dxaOrig="1840" w:dyaOrig="440">
          <v:shape id="_x0000_i1053" type="#_x0000_t75" style="width:92pt;height:22pt" o:ole="">
            <v:imagedata r:id="rId65" o:title=""/>
          </v:shape>
          <o:OLEObject Type="Embed" ProgID="Equation.DSMT4" ShapeID="_x0000_i1053" DrawAspect="Content" ObjectID="_1696011683" r:id="rId66"/>
        </w:object>
      </w:r>
      <w:r w:rsidR="00DB5324">
        <w:rPr>
          <w:rFonts w:hint="eastAsia"/>
        </w:rPr>
        <w:t>，其中</w:t>
      </w:r>
      <w:r w:rsidR="00E86D2C" w:rsidRPr="00E86D2C">
        <w:rPr>
          <w:position w:val="-10"/>
        </w:rPr>
        <w:object w:dxaOrig="499" w:dyaOrig="320">
          <v:shape id="_x0000_i1054" type="#_x0000_t75" style="width:25pt;height:16pt" o:ole="">
            <v:imagedata r:id="rId67" o:title=""/>
          </v:shape>
          <o:OLEObject Type="Embed" ProgID="Equation.DSMT4" ShapeID="_x0000_i1054" DrawAspect="Content" ObjectID="_1696011684" r:id="rId68"/>
        </w:object>
      </w:r>
      <w:r w:rsidR="00DB5324">
        <w:rPr>
          <w:rFonts w:hint="eastAsia"/>
        </w:rPr>
        <w:t>在</w:t>
      </w:r>
      <w:r w:rsidR="00E86D2C" w:rsidRPr="00025957">
        <w:rPr>
          <w:position w:val="-4"/>
        </w:rPr>
        <w:object w:dxaOrig="540" w:dyaOrig="260">
          <v:shape id="_x0000_i1055" type="#_x0000_t75" style="width:27pt;height:13pt" o:ole="">
            <v:imagedata r:id="rId69" o:title=""/>
          </v:shape>
          <o:OLEObject Type="Embed" ProgID="Equation.DSMT4" ShapeID="_x0000_i1055" DrawAspect="Content" ObjectID="_1696011685" r:id="rId70"/>
        </w:object>
      </w:r>
      <w:r w:rsidR="00DB5324">
        <w:rPr>
          <w:rFonts w:hint="eastAsia"/>
        </w:rPr>
        <w:t>处连续，则</w:t>
      </w:r>
      <w:r w:rsidR="00E86D2C" w:rsidRPr="00E86D2C">
        <w:rPr>
          <w:position w:val="-10"/>
        </w:rPr>
        <w:object w:dxaOrig="840" w:dyaOrig="320">
          <v:shape id="_x0000_i1056" type="#_x0000_t75" style="width:42pt;height:16pt" o:ole="">
            <v:imagedata r:id="rId71" o:title=""/>
          </v:shape>
          <o:OLEObject Type="Embed" ProgID="Equation.DSMT4" ShapeID="_x0000_i1056" DrawAspect="Content" ObjectID="_1696011686" r:id="rId72"/>
        </w:object>
      </w:r>
      <w:r w:rsidR="00DB5324">
        <w:rPr>
          <w:rFonts w:hint="eastAsia"/>
        </w:rPr>
        <w:t>是</w:t>
      </w:r>
      <w:r w:rsidR="00E86D2C" w:rsidRPr="00E86D2C">
        <w:rPr>
          <w:position w:val="-10"/>
        </w:rPr>
        <w:object w:dxaOrig="540" w:dyaOrig="320">
          <v:shape id="_x0000_i1057" type="#_x0000_t75" style="width:27pt;height:16pt" o:ole="">
            <v:imagedata r:id="rId73" o:title=""/>
          </v:shape>
          <o:OLEObject Type="Embed" ProgID="Equation.DSMT4" ShapeID="_x0000_i1057" DrawAspect="Content" ObjectID="_1696011687" r:id="rId74"/>
        </w:object>
      </w:r>
      <w:r w:rsidR="00DB5324">
        <w:rPr>
          <w:rFonts w:hint="eastAsia"/>
        </w:rPr>
        <w:t>在</w:t>
      </w:r>
      <w:r w:rsidR="00E86D2C" w:rsidRPr="00025957">
        <w:rPr>
          <w:position w:val="-4"/>
        </w:rPr>
        <w:object w:dxaOrig="540" w:dyaOrig="260">
          <v:shape id="_x0000_i1058" type="#_x0000_t75" style="width:27pt;height:13pt" o:ole="">
            <v:imagedata r:id="rId75" o:title=""/>
          </v:shape>
          <o:OLEObject Type="Embed" ProgID="Equation.DSMT4" ShapeID="_x0000_i1058" DrawAspect="Content" ObjectID="_1696011688" r:id="rId76"/>
        </w:object>
      </w:r>
      <w:r w:rsidR="00DB5324">
        <w:rPr>
          <w:rFonts w:hint="eastAsia"/>
        </w:rPr>
        <w:t>处可导的</w:t>
      </w:r>
      <w:r>
        <w:rPr>
          <w:rFonts w:hint="eastAsia"/>
        </w:rPr>
        <w:t>(    )</w:t>
      </w:r>
    </w:p>
    <w:p w:rsidR="00DB5324" w:rsidRDefault="00DB5324" w:rsidP="004660CD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充分必要条件</w:t>
      </w:r>
      <w:r w:rsidR="00A54D0B">
        <w:rPr>
          <w:rFonts w:hint="eastAsia"/>
        </w:rPr>
        <w:t>．</w:t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 w:rsidR="00A54D0B">
        <w:rPr>
          <w:rFonts w:hint="eastAsia"/>
        </w:rPr>
        <w:tab/>
        <w:t>(</w:t>
      </w:r>
      <w:r>
        <w:rPr>
          <w:rFonts w:hint="eastAsia"/>
        </w:rPr>
        <w:t>B</w:t>
      </w:r>
      <w:r w:rsidR="00A54D0B">
        <w:rPr>
          <w:rFonts w:hint="eastAsia"/>
        </w:rPr>
        <w:t xml:space="preserve">) </w:t>
      </w:r>
      <w:r>
        <w:rPr>
          <w:rFonts w:hint="eastAsia"/>
        </w:rPr>
        <w:t>必要但非充分条件</w:t>
      </w:r>
      <w:r w:rsidR="00A54D0B">
        <w:rPr>
          <w:rFonts w:hint="eastAsia"/>
        </w:rPr>
        <w:t>．</w:t>
      </w:r>
    </w:p>
    <w:p w:rsidR="00437BF3" w:rsidRDefault="00DB5324" w:rsidP="004660CD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充分但非必要条件</w:t>
      </w:r>
      <w:r w:rsidR="00A54D0B">
        <w:rPr>
          <w:rFonts w:hint="eastAsia"/>
        </w:rPr>
        <w:t>．</w:t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既非充分也非必要条件</w:t>
      </w:r>
      <w:r w:rsidR="00A54D0B">
        <w:rPr>
          <w:rFonts w:hint="eastAsia"/>
        </w:rPr>
        <w:t>．</w:t>
      </w:r>
    </w:p>
    <w:p w:rsidR="00092400" w:rsidRDefault="00092400" w:rsidP="00092400">
      <w:pPr>
        <w:rPr>
          <w:b/>
          <w:bCs/>
        </w:rPr>
      </w:pPr>
    </w:p>
    <w:p w:rsidR="00092400" w:rsidRDefault="00092400" w:rsidP="00092400">
      <w:pPr>
        <w:rPr>
          <w:b/>
          <w:bCs/>
        </w:rPr>
      </w:pPr>
    </w:p>
    <w:p w:rsidR="00092400" w:rsidRPr="00A40BE0" w:rsidRDefault="00092400" w:rsidP="00092400">
      <w:pPr>
        <w:ind w:left="480" w:hangingChars="200" w:hanging="480"/>
      </w:pPr>
      <w:r w:rsidRPr="00A40BE0">
        <w:rPr>
          <w:rFonts w:hAnsi="宋体"/>
          <w:bCs/>
        </w:rPr>
        <w:t>(</w:t>
      </w:r>
      <w:r>
        <w:rPr>
          <w:rFonts w:hint="eastAsia"/>
          <w:bCs/>
        </w:rPr>
        <w:t>3</w:t>
      </w:r>
      <w:r w:rsidRPr="00A40BE0">
        <w:rPr>
          <w:rFonts w:hAnsi="宋体"/>
          <w:bCs/>
        </w:rPr>
        <w:t>)</w:t>
      </w:r>
      <w:r w:rsidRPr="00092400">
        <w:rPr>
          <w:rStyle w:val="ae"/>
          <w:rFonts w:hint="eastAsia"/>
        </w:rPr>
        <w:t>【同试卷三第二</w:t>
      </w:r>
      <w:r w:rsidRPr="00092400">
        <w:rPr>
          <w:rStyle w:val="ae"/>
          <w:rFonts w:hint="eastAsia"/>
        </w:rPr>
        <w:t>(2)</w:t>
      </w:r>
      <w:r w:rsidRPr="00092400">
        <w:rPr>
          <w:rStyle w:val="ae"/>
          <w:rFonts w:hint="eastAsia"/>
        </w:rPr>
        <w:t>题】</w:t>
      </w:r>
      <w:r w:rsidRPr="00A40BE0">
        <w:rPr>
          <w:rFonts w:hAnsi="宋体"/>
        </w:rPr>
        <w:t>设可微函数</w:t>
      </w:r>
      <w:r w:rsidR="00E86D2C" w:rsidRPr="00E86D2C">
        <w:rPr>
          <w:position w:val="-10"/>
        </w:rPr>
        <w:object w:dxaOrig="780" w:dyaOrig="320">
          <v:shape id="_x0000_i1059" type="#_x0000_t75" style="width:39pt;height:16pt" o:ole="">
            <v:imagedata r:id="rId77" o:title=""/>
          </v:shape>
          <o:OLEObject Type="Embed" ProgID="Equation.DSMT4" ShapeID="_x0000_i1059" DrawAspect="Content" ObjectID="_1696011689" r:id="rId78"/>
        </w:object>
      </w:r>
      <w:r w:rsidRPr="00A40BE0">
        <w:rPr>
          <w:rFonts w:hAnsi="宋体"/>
        </w:rPr>
        <w:t>在点</w:t>
      </w:r>
      <w:r w:rsidR="00E86D2C" w:rsidRPr="00E86D2C">
        <w:rPr>
          <w:position w:val="-12"/>
        </w:rPr>
        <w:object w:dxaOrig="780" w:dyaOrig="360">
          <v:shape id="_x0000_i1060" type="#_x0000_t75" style="width:39pt;height:18pt" o:ole="">
            <v:imagedata r:id="rId79" o:title=""/>
          </v:shape>
          <o:OLEObject Type="Embed" ProgID="Equation.DSMT4" ShapeID="_x0000_i1060" DrawAspect="Content" ObjectID="_1696011690" r:id="rId80"/>
        </w:object>
      </w:r>
      <w:r w:rsidRPr="00A40BE0">
        <w:rPr>
          <w:rFonts w:hAnsi="宋体"/>
        </w:rPr>
        <w:t>取得极小值，则下列结论正确的是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092400" w:rsidRDefault="00092400" w:rsidP="00092400">
      <w:pPr>
        <w:ind w:firstLineChars="200" w:firstLine="480"/>
      </w:pPr>
      <w:r w:rsidRPr="00A40BE0">
        <w:t xml:space="preserve">(A) </w:t>
      </w:r>
      <w:r w:rsidR="00E86D2C" w:rsidRPr="00E86D2C">
        <w:rPr>
          <w:position w:val="-12"/>
        </w:rPr>
        <w:object w:dxaOrig="859" w:dyaOrig="360">
          <v:shape id="_x0000_i1061" type="#_x0000_t75" style="width:43pt;height:18pt" o:ole="">
            <v:imagedata r:id="rId81" o:title=""/>
          </v:shape>
          <o:OLEObject Type="Embed" ProgID="Equation.DSMT4" ShapeID="_x0000_i1061" DrawAspect="Content" ObjectID="_1696011691" r:id="rId82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062" type="#_x0000_t75" style="width:35pt;height:18pt" o:ole="">
            <v:imagedata r:id="rId83" o:title=""/>
          </v:shape>
          <o:OLEObject Type="Embed" ProgID="Equation.DSMT4" ShapeID="_x0000_i1062" DrawAspect="Content" ObjectID="_1696011692" r:id="rId84"/>
        </w:object>
      </w:r>
      <w:r w:rsidRPr="00A40BE0">
        <w:rPr>
          <w:rFonts w:hAnsi="宋体"/>
        </w:rPr>
        <w:t>处的导数等于零</w:t>
      </w:r>
      <w:r>
        <w:rPr>
          <w:rFonts w:hint="eastAsia"/>
        </w:rPr>
        <w:t>．</w:t>
      </w:r>
    </w:p>
    <w:p w:rsidR="00092400" w:rsidRPr="00A40BE0" w:rsidRDefault="00092400" w:rsidP="00092400">
      <w:pPr>
        <w:ind w:firstLineChars="200" w:firstLine="480"/>
      </w:pPr>
      <w:r w:rsidRPr="00A40BE0">
        <w:rPr>
          <w:rFonts w:hAnsi="宋体"/>
        </w:rPr>
        <w:t>(</w:t>
      </w:r>
      <w:r w:rsidRPr="00A40BE0">
        <w:t>B</w:t>
      </w:r>
      <w:r w:rsidRPr="00A40BE0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86D2C" w:rsidRPr="00E86D2C">
        <w:rPr>
          <w:position w:val="-12"/>
        </w:rPr>
        <w:object w:dxaOrig="859" w:dyaOrig="360">
          <v:shape id="_x0000_i1063" type="#_x0000_t75" style="width:43pt;height:18pt" o:ole="">
            <v:imagedata r:id="rId85" o:title=""/>
          </v:shape>
          <o:OLEObject Type="Embed" ProgID="Equation.DSMT4" ShapeID="_x0000_i1063" DrawAspect="Content" ObjectID="_1696011693" r:id="rId86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064" type="#_x0000_t75" style="width:35pt;height:18pt" o:ole="">
            <v:imagedata r:id="rId87" o:title=""/>
          </v:shape>
          <o:OLEObject Type="Embed" ProgID="Equation.DSMT4" ShapeID="_x0000_i1064" DrawAspect="Content" ObjectID="_1696011694" r:id="rId88"/>
        </w:object>
      </w:r>
      <w:r w:rsidRPr="00A40BE0">
        <w:rPr>
          <w:rFonts w:hAnsi="宋体"/>
        </w:rPr>
        <w:t>处的导数大于零</w:t>
      </w:r>
      <w:r>
        <w:rPr>
          <w:rFonts w:hint="eastAsia"/>
        </w:rPr>
        <w:t>．</w:t>
      </w:r>
    </w:p>
    <w:p w:rsidR="00092400" w:rsidRDefault="00092400" w:rsidP="00092400">
      <w:pPr>
        <w:ind w:firstLineChars="200" w:firstLine="480"/>
      </w:pPr>
      <w:r w:rsidRPr="00A40BE0">
        <w:t xml:space="preserve">(C) </w:t>
      </w:r>
      <w:r w:rsidR="00E86D2C" w:rsidRPr="00E86D2C">
        <w:rPr>
          <w:position w:val="-12"/>
        </w:rPr>
        <w:object w:dxaOrig="859" w:dyaOrig="360">
          <v:shape id="_x0000_i1065" type="#_x0000_t75" style="width:43pt;height:18pt" o:ole="">
            <v:imagedata r:id="rId89" o:title=""/>
          </v:shape>
          <o:OLEObject Type="Embed" ProgID="Equation.DSMT4" ShapeID="_x0000_i1065" DrawAspect="Content" ObjectID="_1696011695" r:id="rId90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066" type="#_x0000_t75" style="width:35pt;height:18pt" o:ole="">
            <v:imagedata r:id="rId91" o:title=""/>
          </v:shape>
          <o:OLEObject Type="Embed" ProgID="Equation.DSMT4" ShapeID="_x0000_i1066" DrawAspect="Content" ObjectID="_1696011696" r:id="rId92"/>
        </w:object>
      </w:r>
      <w:r w:rsidRPr="00A40BE0">
        <w:rPr>
          <w:rFonts w:hAnsi="宋体"/>
        </w:rPr>
        <w:t>处的导数小于零</w:t>
      </w:r>
      <w:r>
        <w:rPr>
          <w:rFonts w:hint="eastAsia"/>
        </w:rPr>
        <w:t>．</w:t>
      </w:r>
    </w:p>
    <w:p w:rsidR="00092400" w:rsidRDefault="00092400" w:rsidP="00092400">
      <w:pPr>
        <w:ind w:firstLineChars="200" w:firstLine="480"/>
      </w:pPr>
      <w:r w:rsidRPr="00A40BE0">
        <w:t xml:space="preserve">(D) </w:t>
      </w:r>
      <w:r w:rsidR="00E86D2C" w:rsidRPr="00E86D2C">
        <w:rPr>
          <w:position w:val="-12"/>
        </w:rPr>
        <w:object w:dxaOrig="859" w:dyaOrig="360">
          <v:shape id="_x0000_i1067" type="#_x0000_t75" style="width:43pt;height:18pt" o:ole="">
            <v:imagedata r:id="rId93" o:title=""/>
          </v:shape>
          <o:OLEObject Type="Embed" ProgID="Equation.DSMT4" ShapeID="_x0000_i1067" DrawAspect="Content" ObjectID="_1696011697" r:id="rId94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068" type="#_x0000_t75" style="width:35pt;height:18pt" o:ole="">
            <v:imagedata r:id="rId95" o:title=""/>
          </v:shape>
          <o:OLEObject Type="Embed" ProgID="Equation.DSMT4" ShapeID="_x0000_i1068" DrawAspect="Content" ObjectID="_1696011698" r:id="rId96"/>
        </w:object>
      </w:r>
      <w:r w:rsidRPr="00A40BE0">
        <w:rPr>
          <w:rFonts w:hAnsi="宋体"/>
        </w:rPr>
        <w:t>处的导数不存在</w:t>
      </w:r>
      <w:r>
        <w:rPr>
          <w:rFonts w:hint="eastAsia"/>
        </w:rPr>
        <w:t>．</w:t>
      </w:r>
    </w:p>
    <w:p w:rsidR="00092400" w:rsidRDefault="00092400" w:rsidP="00092400"/>
    <w:p w:rsidR="00092400" w:rsidRDefault="00092400" w:rsidP="00092400"/>
    <w:p w:rsidR="00DB5324" w:rsidRDefault="004660CD" w:rsidP="004660CD">
      <w:pPr>
        <w:ind w:left="480" w:hangingChars="200" w:hanging="480"/>
      </w:pPr>
      <w:r w:rsidRPr="004660CD">
        <w:rPr>
          <w:rFonts w:hint="eastAsia"/>
        </w:rPr>
        <w:t xml:space="preserve">(4) </w:t>
      </w:r>
      <w:r w:rsidR="00DB5324">
        <w:rPr>
          <w:rFonts w:hint="eastAsia"/>
        </w:rPr>
        <w:t>设矩阵</w:t>
      </w:r>
      <w:r w:rsidR="00E86D2C" w:rsidRPr="00E86D2C">
        <w:rPr>
          <w:position w:val="-50"/>
        </w:rPr>
        <w:object w:dxaOrig="1480" w:dyaOrig="1120">
          <v:shape id="_x0000_i1069" type="#_x0000_t75" style="width:74pt;height:56pt" o:ole="">
            <v:imagedata r:id="rId97" o:title=""/>
          </v:shape>
          <o:OLEObject Type="Embed" ProgID="Equation.DSMT4" ShapeID="_x0000_i1069" DrawAspect="Content" ObjectID="_1696011699" r:id="rId98"/>
        </w:object>
      </w:r>
      <w:r>
        <w:rPr>
          <w:rFonts w:hint="eastAsia"/>
        </w:rPr>
        <w:t>．</w:t>
      </w:r>
      <w:r w:rsidR="00DB5324">
        <w:rPr>
          <w:rFonts w:hint="eastAsia"/>
        </w:rPr>
        <w:t>已知矩阵</w:t>
      </w:r>
      <w:r w:rsidR="00E86D2C" w:rsidRPr="00025957">
        <w:rPr>
          <w:position w:val="-4"/>
        </w:rPr>
        <w:object w:dxaOrig="240" w:dyaOrig="260">
          <v:shape id="_x0000_i1070" type="#_x0000_t75" style="width:12pt;height:13pt" o:ole="">
            <v:imagedata r:id="rId99" o:title=""/>
          </v:shape>
          <o:OLEObject Type="Embed" ProgID="Equation.DSMT4" ShapeID="_x0000_i1070" DrawAspect="Content" ObjectID="_1696011700" r:id="rId100"/>
        </w:object>
      </w:r>
      <w:r w:rsidR="00DB5324">
        <w:rPr>
          <w:rFonts w:hint="eastAsia"/>
        </w:rPr>
        <w:t>相似于</w:t>
      </w:r>
      <w:r w:rsidR="00E86D2C" w:rsidRPr="00025957">
        <w:rPr>
          <w:position w:val="-4"/>
        </w:rPr>
        <w:object w:dxaOrig="220" w:dyaOrig="240">
          <v:shape id="_x0000_i1071" type="#_x0000_t75" style="width:11pt;height:12pt" o:ole="">
            <v:imagedata r:id="rId101" o:title=""/>
          </v:shape>
          <o:OLEObject Type="Embed" ProgID="Equation.DSMT4" ShapeID="_x0000_i1071" DrawAspect="Content" ObjectID="_1696011701" r:id="rId102"/>
        </w:object>
      </w:r>
      <w:r w:rsidR="00DB5324">
        <w:rPr>
          <w:rFonts w:hint="eastAsia"/>
        </w:rPr>
        <w:t>，则</w:t>
      </w:r>
      <w:r w:rsidR="00E86D2C" w:rsidRPr="00E86D2C">
        <w:rPr>
          <w:position w:val="-10"/>
        </w:rPr>
        <w:object w:dxaOrig="999" w:dyaOrig="320">
          <v:shape id="_x0000_i1072" type="#_x0000_t75" style="width:50pt;height:16pt" o:ole="">
            <v:imagedata r:id="rId103" o:title=""/>
          </v:shape>
          <o:OLEObject Type="Embed" ProgID="Equation.DSMT4" ShapeID="_x0000_i1072" DrawAspect="Content" ObjectID="_1696011702" r:id="rId104"/>
        </w:object>
      </w:r>
      <w:r w:rsidR="00DB5324">
        <w:rPr>
          <w:rFonts w:hint="eastAsia"/>
        </w:rPr>
        <w:t>与</w:t>
      </w:r>
      <w:r w:rsidR="00E86D2C" w:rsidRPr="00E86D2C">
        <w:rPr>
          <w:position w:val="-10"/>
        </w:rPr>
        <w:object w:dxaOrig="880" w:dyaOrig="320">
          <v:shape id="_x0000_i1073" type="#_x0000_t75" style="width:44pt;height:16pt" o:ole="">
            <v:imagedata r:id="rId105" o:title=""/>
          </v:shape>
          <o:OLEObject Type="Embed" ProgID="Equation.DSMT4" ShapeID="_x0000_i1073" DrawAspect="Content" ObjectID="_1696011703" r:id="rId106"/>
        </w:object>
      </w:r>
      <w:r w:rsidR="00DB5324">
        <w:rPr>
          <w:rFonts w:hint="eastAsia"/>
        </w:rPr>
        <w:t>之和等于</w:t>
      </w:r>
      <w:r>
        <w:rPr>
          <w:rFonts w:hint="eastAsia"/>
        </w:rPr>
        <w:t>(    )</w:t>
      </w:r>
    </w:p>
    <w:p w:rsidR="00DB5324" w:rsidRDefault="00343254" w:rsidP="004660CD">
      <w:pPr>
        <w:ind w:leftChars="200" w:left="480"/>
      </w:pPr>
      <w:r>
        <w:rPr>
          <w:rFonts w:hint="eastAsia"/>
        </w:rPr>
        <w:t xml:space="preserve">(A) </w:t>
      </w:r>
      <w:r w:rsidR="00E86D2C" w:rsidRPr="00025957">
        <w:rPr>
          <w:position w:val="-4"/>
        </w:rPr>
        <w:object w:dxaOrig="180" w:dyaOrig="260">
          <v:shape id="_x0000_i1074" type="#_x0000_t75" style="width:9pt;height:13pt" o:ole="">
            <v:imagedata r:id="rId107" o:title=""/>
          </v:shape>
          <o:OLEObject Type="Embed" ProgID="Equation.DSMT4" ShapeID="_x0000_i1074" DrawAspect="Content" ObjectID="_1696011704" r:id="rId108"/>
        </w:object>
      </w:r>
      <w:r>
        <w:rPr>
          <w:rFonts w:hint="eastAsia"/>
        </w:rPr>
        <w:t>．</w:t>
      </w:r>
      <w:r w:rsidR="00DB5324">
        <w:rPr>
          <w:rFonts w:hint="eastAsia"/>
        </w:rPr>
        <w:t xml:space="preserve">        (B) </w:t>
      </w:r>
      <w:r w:rsidR="00E86D2C" w:rsidRPr="00E86D2C">
        <w:rPr>
          <w:position w:val="-6"/>
        </w:rPr>
        <w:object w:dxaOrig="180" w:dyaOrig="279">
          <v:shape id="_x0000_i1075" type="#_x0000_t75" style="width:9pt;height:14pt" o:ole="">
            <v:imagedata r:id="rId109" o:title=""/>
          </v:shape>
          <o:OLEObject Type="Embed" ProgID="Equation.DSMT4" ShapeID="_x0000_i1075" DrawAspect="Content" ObjectID="_1696011705" r:id="rId11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</w:t>
      </w:r>
      <w:r w:rsidR="00DB5324">
        <w:rPr>
          <w:rFonts w:hint="eastAsia"/>
        </w:rPr>
        <w:t xml:space="preserve">(C) </w:t>
      </w:r>
      <w:r w:rsidR="00E86D2C" w:rsidRPr="00025957">
        <w:rPr>
          <w:position w:val="-4"/>
        </w:rPr>
        <w:object w:dxaOrig="200" w:dyaOrig="240">
          <v:shape id="_x0000_i1076" type="#_x0000_t75" style="width:10pt;height:12pt" o:ole="">
            <v:imagedata r:id="rId111" o:title=""/>
          </v:shape>
          <o:OLEObject Type="Embed" ProgID="Equation.DSMT4" ShapeID="_x0000_i1076" DrawAspect="Content" ObjectID="_1696011706" r:id="rId112"/>
        </w:object>
      </w:r>
      <w:r>
        <w:rPr>
          <w:rFonts w:hint="eastAsia"/>
        </w:rPr>
        <w:t>．</w:t>
      </w:r>
      <w:r w:rsidR="00DB5324">
        <w:rPr>
          <w:rFonts w:hint="eastAsia"/>
        </w:rPr>
        <w:t xml:space="preserve">  </w:t>
      </w:r>
      <w:r w:rsidR="004660CD">
        <w:rPr>
          <w:rFonts w:hint="eastAsia"/>
        </w:rPr>
        <w:t xml:space="preserve">      (D) </w:t>
      </w:r>
      <w:r w:rsidR="00E86D2C" w:rsidRPr="00E86D2C">
        <w:rPr>
          <w:position w:val="-6"/>
        </w:rPr>
        <w:object w:dxaOrig="180" w:dyaOrig="279">
          <v:shape id="_x0000_i1077" type="#_x0000_t75" style="width:9pt;height:14pt" o:ole="">
            <v:imagedata r:id="rId113" o:title=""/>
          </v:shape>
          <o:OLEObject Type="Embed" ProgID="Equation.DSMT4" ShapeID="_x0000_i1077" DrawAspect="Content" ObjectID="_1696011707" r:id="rId114"/>
        </w:object>
      </w:r>
      <w:r>
        <w:rPr>
          <w:rFonts w:hint="eastAsia"/>
        </w:rPr>
        <w:t>．</w:t>
      </w:r>
    </w:p>
    <w:p w:rsidR="00092400" w:rsidRDefault="00092400" w:rsidP="004660CD"/>
    <w:p w:rsidR="00092400" w:rsidRDefault="00092400" w:rsidP="004660CD"/>
    <w:p w:rsidR="00DB5324" w:rsidRDefault="004660CD" w:rsidP="004660CD">
      <w:r w:rsidRPr="004660CD">
        <w:rPr>
          <w:rFonts w:hint="eastAsia"/>
        </w:rPr>
        <w:t xml:space="preserve">(5) </w:t>
      </w:r>
      <w:r w:rsidR="00DB5324">
        <w:rPr>
          <w:rFonts w:hint="eastAsia"/>
        </w:rPr>
        <w:t>对于任意二事件</w:t>
      </w:r>
      <w:r w:rsidR="00E86D2C" w:rsidRPr="00025957">
        <w:rPr>
          <w:position w:val="-4"/>
        </w:rPr>
        <w:object w:dxaOrig="240" w:dyaOrig="260">
          <v:shape id="_x0000_i1078" type="#_x0000_t75" style="width:12pt;height:13pt" o:ole="">
            <v:imagedata r:id="rId115" o:title=""/>
          </v:shape>
          <o:OLEObject Type="Embed" ProgID="Equation.DSMT4" ShapeID="_x0000_i1078" DrawAspect="Content" ObjectID="_1696011708" r:id="rId116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079" type="#_x0000_t75" style="width:11pt;height:12pt" o:ole="">
            <v:imagedata r:id="rId117" o:title=""/>
          </v:shape>
          <o:OLEObject Type="Embed" ProgID="Equation.DSMT4" ShapeID="_x0000_i1079" DrawAspect="Content" ObjectID="_1696011709" r:id="rId118"/>
        </w:object>
      </w:r>
      <w:r>
        <w:rPr>
          <w:rFonts w:hint="eastAsia"/>
        </w:rPr>
        <w:t>，</w:t>
      </w:r>
      <w:r>
        <w:rPr>
          <w:rFonts w:hint="eastAsia"/>
        </w:rPr>
        <w:t>(    )</w:t>
      </w:r>
    </w:p>
    <w:p w:rsidR="00DB5324" w:rsidRDefault="00343254" w:rsidP="004660CD">
      <w:pPr>
        <w:ind w:leftChars="200" w:left="480"/>
      </w:pPr>
      <w:r>
        <w:rPr>
          <w:rFonts w:hint="eastAsia"/>
        </w:rPr>
        <w:t xml:space="preserve">(A)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080" type="#_x0000_t75" style="width:41pt;height:14pt" o:ole="">
            <v:imagedata r:id="rId119" o:title=""/>
          </v:shape>
          <o:OLEObject Type="Embed" ProgID="Equation.DSMT4" ShapeID="_x0000_i1080" DrawAspect="Content" ObjectID="_1696011710" r:id="rId120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081" type="#_x0000_t75" style="width:12pt;height:13pt" o:ole="">
            <v:imagedata r:id="rId121" o:title=""/>
          </v:shape>
          <o:OLEObject Type="Embed" ProgID="Equation.DSMT4" ShapeID="_x0000_i1081" DrawAspect="Content" ObjectID="_1696011711" r:id="rId122"/>
        </w:object>
      </w:r>
      <w:r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082" type="#_x0000_t75" style="width:11pt;height:12pt" o:ole="">
            <v:imagedata r:id="rId123" o:title=""/>
          </v:shape>
          <o:OLEObject Type="Embed" ProgID="Equation.DSMT4" ShapeID="_x0000_i1082" DrawAspect="Content" ObjectID="_1696011712" r:id="rId124"/>
        </w:object>
      </w:r>
      <w:r w:rsidR="00DB5324">
        <w:rPr>
          <w:rFonts w:hint="eastAsia"/>
        </w:rPr>
        <w:t>一定独立</w: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083" type="#_x0000_t75" style="width:41pt;height:14pt" o:ole="">
            <v:imagedata r:id="rId125" o:title=""/>
          </v:shape>
          <o:OLEObject Type="Embed" ProgID="Equation.DSMT4" ShapeID="_x0000_i1083" DrawAspect="Content" ObjectID="_1696011713" r:id="rId126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084" type="#_x0000_t75" style="width:12pt;height:13pt" o:ole="">
            <v:imagedata r:id="rId127" o:title=""/>
          </v:shape>
          <o:OLEObject Type="Embed" ProgID="Equation.DSMT4" ShapeID="_x0000_i1084" DrawAspect="Content" ObjectID="_1696011714" r:id="rId128"/>
        </w:object>
      </w:r>
      <w:r w:rsidR="00DB5324"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085" type="#_x0000_t75" style="width:11pt;height:12pt" o:ole="">
            <v:imagedata r:id="rId129" o:title=""/>
          </v:shape>
          <o:OLEObject Type="Embed" ProgID="Equation.DSMT4" ShapeID="_x0000_i1085" DrawAspect="Content" ObjectID="_1696011715" r:id="rId130"/>
        </w:object>
      </w:r>
      <w:r w:rsidR="00DB5324">
        <w:rPr>
          <w:rFonts w:hint="eastAsia"/>
        </w:rPr>
        <w:t>有可能独立</w:t>
      </w:r>
      <w:r>
        <w:rPr>
          <w:rFonts w:hint="eastAsia"/>
        </w:rPr>
        <w:t>．</w:t>
      </w:r>
    </w:p>
    <w:p w:rsidR="00DB5324" w:rsidRPr="00437BF3" w:rsidRDefault="00343254" w:rsidP="004660CD">
      <w:pPr>
        <w:ind w:leftChars="200" w:left="480"/>
      </w:pPr>
      <w:r>
        <w:rPr>
          <w:rFonts w:hint="eastAsia"/>
        </w:rPr>
        <w:t xml:space="preserve">(C)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086" type="#_x0000_t75" style="width:41pt;height:14pt" o:ole="">
            <v:imagedata r:id="rId131" o:title=""/>
          </v:shape>
          <o:OLEObject Type="Embed" ProgID="Equation.DSMT4" ShapeID="_x0000_i1086" DrawAspect="Content" ObjectID="_1696011716" r:id="rId132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087" type="#_x0000_t75" style="width:12pt;height:13pt" o:ole="">
            <v:imagedata r:id="rId133" o:title=""/>
          </v:shape>
          <o:OLEObject Type="Embed" ProgID="Equation.DSMT4" ShapeID="_x0000_i1087" DrawAspect="Content" ObjectID="_1696011717" r:id="rId134"/>
        </w:object>
      </w:r>
      <w:r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088" type="#_x0000_t75" style="width:11pt;height:12pt" o:ole="">
            <v:imagedata r:id="rId135" o:title=""/>
          </v:shape>
          <o:OLEObject Type="Embed" ProgID="Equation.DSMT4" ShapeID="_x0000_i1088" DrawAspect="Content" ObjectID="_1696011718" r:id="rId136"/>
        </w:object>
      </w:r>
      <w:r w:rsidR="00DB5324">
        <w:rPr>
          <w:rFonts w:hint="eastAsia"/>
        </w:rPr>
        <w:t>一定独立</w: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089" type="#_x0000_t75" style="width:41pt;height:14pt" o:ole="">
            <v:imagedata r:id="rId137" o:title=""/>
          </v:shape>
          <o:OLEObject Type="Embed" ProgID="Equation.DSMT4" ShapeID="_x0000_i1089" DrawAspect="Content" ObjectID="_1696011719" r:id="rId138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090" type="#_x0000_t75" style="width:12pt;height:13pt" o:ole="">
            <v:imagedata r:id="rId139" o:title=""/>
          </v:shape>
          <o:OLEObject Type="Embed" ProgID="Equation.DSMT4" ShapeID="_x0000_i1090" DrawAspect="Content" ObjectID="_1696011720" r:id="rId140"/>
        </w:object>
      </w:r>
      <w:r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091" type="#_x0000_t75" style="width:11pt;height:12pt" o:ole="">
            <v:imagedata r:id="rId141" o:title=""/>
          </v:shape>
          <o:OLEObject Type="Embed" ProgID="Equation.DSMT4" ShapeID="_x0000_i1091" DrawAspect="Content" ObjectID="_1696011721" r:id="rId142"/>
        </w:object>
      </w:r>
      <w:r w:rsidR="00DB5324">
        <w:rPr>
          <w:rFonts w:hint="eastAsia"/>
        </w:rPr>
        <w:t>一定不独立</w:t>
      </w:r>
      <w:r>
        <w:rPr>
          <w:rFonts w:hint="eastAsia"/>
        </w:rPr>
        <w:t>．</w:t>
      </w:r>
    </w:p>
    <w:p w:rsidR="00092400" w:rsidRDefault="00092400" w:rsidP="004660CD"/>
    <w:p w:rsidR="00092400" w:rsidRDefault="00092400" w:rsidP="004660CD"/>
    <w:p w:rsidR="00DB5324" w:rsidRDefault="004660CD" w:rsidP="004660CD">
      <w:r w:rsidRPr="004660CD">
        <w:rPr>
          <w:rFonts w:hint="eastAsia"/>
        </w:rPr>
        <w:t xml:space="preserve">(6) </w:t>
      </w:r>
      <w:r w:rsidR="00DB5324">
        <w:rPr>
          <w:rFonts w:hint="eastAsia"/>
        </w:rPr>
        <w:t>设随机变量</w:t>
      </w:r>
      <w:r w:rsidR="00E86D2C" w:rsidRPr="00025957">
        <w:rPr>
          <w:position w:val="-4"/>
        </w:rPr>
        <w:object w:dxaOrig="240" w:dyaOrig="240">
          <v:shape id="_x0000_i1092" type="#_x0000_t75" style="width:12pt;height:12pt" o:ole="">
            <v:imagedata r:id="rId143" o:title=""/>
          </v:shape>
          <o:OLEObject Type="Embed" ProgID="Equation.DSMT4" ShapeID="_x0000_i1092" DrawAspect="Content" ObjectID="_1696011722" r:id="rId144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093" type="#_x0000_t75" style="width:11pt;height:12pt" o:ole="">
            <v:imagedata r:id="rId145" o:title=""/>
          </v:shape>
          <o:OLEObject Type="Embed" ProgID="Equation.DSMT4" ShapeID="_x0000_i1093" DrawAspect="Content" ObjectID="_1696011723" r:id="rId146"/>
        </w:object>
      </w:r>
      <w:r w:rsidR="00DB5324">
        <w:rPr>
          <w:rFonts w:hint="eastAsia"/>
        </w:rPr>
        <w:t>都服从正态分布，且它们不相关，则</w:t>
      </w:r>
      <w:r>
        <w:rPr>
          <w:rFonts w:hint="eastAsia"/>
        </w:rPr>
        <w:t>(    )</w:t>
      </w:r>
    </w:p>
    <w:p w:rsidR="00DB5324" w:rsidRDefault="004660CD" w:rsidP="004660CD">
      <w:pPr>
        <w:ind w:leftChars="200" w:left="480"/>
      </w:pPr>
      <w:r>
        <w:rPr>
          <w:rFonts w:hint="eastAsia"/>
        </w:rPr>
        <w:t xml:space="preserve">(A) </w:t>
      </w:r>
      <w:r w:rsidR="00E86D2C" w:rsidRPr="00025957">
        <w:rPr>
          <w:position w:val="-4"/>
        </w:rPr>
        <w:object w:dxaOrig="240" w:dyaOrig="240">
          <v:shape id="_x0000_i1094" type="#_x0000_t75" style="width:12pt;height:12pt" o:ole="">
            <v:imagedata r:id="rId147" o:title=""/>
          </v:shape>
          <o:OLEObject Type="Embed" ProgID="Equation.DSMT4" ShapeID="_x0000_i1094" DrawAspect="Content" ObjectID="_1696011724" r:id="rId148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095" type="#_x0000_t75" style="width:11pt;height:12pt" o:ole="">
            <v:imagedata r:id="rId149" o:title=""/>
          </v:shape>
          <o:OLEObject Type="Embed" ProgID="Equation.DSMT4" ShapeID="_x0000_i1095" DrawAspect="Content" ObjectID="_1696011725" r:id="rId150"/>
        </w:object>
      </w:r>
      <w:r w:rsidR="00DB5324">
        <w:rPr>
          <w:rFonts w:hint="eastAsia"/>
        </w:rPr>
        <w:t>一定独立</w:t>
      </w:r>
      <w:r w:rsidR="00DB5324">
        <w:rPr>
          <w:rFonts w:hint="eastAsia"/>
        </w:rPr>
        <w:t xml:space="preserve">.         (B) </w:t>
      </w:r>
      <w:r w:rsidR="00E86D2C" w:rsidRPr="00E86D2C">
        <w:rPr>
          <w:position w:val="-10"/>
        </w:rPr>
        <w:object w:dxaOrig="639" w:dyaOrig="320">
          <v:shape id="_x0000_i1096" type="#_x0000_t75" style="width:32pt;height:16pt" o:ole="">
            <v:imagedata r:id="rId151" o:title=""/>
          </v:shape>
          <o:OLEObject Type="Embed" ProgID="Equation.DSMT4" ShapeID="_x0000_i1096" DrawAspect="Content" ObjectID="_1696011726" r:id="rId152"/>
        </w:object>
      </w:r>
      <w:r w:rsidR="00DB5324">
        <w:rPr>
          <w:rFonts w:hint="eastAsia"/>
        </w:rPr>
        <w:t>服从二维正态分布</w:t>
      </w:r>
      <w:r>
        <w:rPr>
          <w:rFonts w:hint="eastAsia"/>
        </w:rPr>
        <w:t>．</w:t>
      </w:r>
    </w:p>
    <w:p w:rsidR="00DB5324" w:rsidRDefault="004660CD" w:rsidP="004660CD">
      <w:pPr>
        <w:ind w:leftChars="200" w:left="480"/>
      </w:pPr>
      <w:r>
        <w:rPr>
          <w:rFonts w:hint="eastAsia"/>
        </w:rPr>
        <w:t xml:space="preserve">(C) </w:t>
      </w:r>
      <w:r w:rsidR="00E86D2C" w:rsidRPr="00025957">
        <w:rPr>
          <w:position w:val="-4"/>
        </w:rPr>
        <w:object w:dxaOrig="240" w:dyaOrig="240">
          <v:shape id="_x0000_i1097" type="#_x0000_t75" style="width:12pt;height:12pt" o:ole="">
            <v:imagedata r:id="rId153" o:title=""/>
          </v:shape>
          <o:OLEObject Type="Embed" ProgID="Equation.DSMT4" ShapeID="_x0000_i1097" DrawAspect="Content" ObjectID="_1696011727" r:id="rId154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098" type="#_x0000_t75" style="width:11pt;height:12pt" o:ole="">
            <v:imagedata r:id="rId155" o:title=""/>
          </v:shape>
          <o:OLEObject Type="Embed" ProgID="Equation.DSMT4" ShapeID="_x0000_i1098" DrawAspect="Content" ObjectID="_1696011728" r:id="rId156"/>
        </w:object>
      </w:r>
      <w:r w:rsidR="00DB5324">
        <w:rPr>
          <w:rFonts w:hint="eastAsia"/>
        </w:rPr>
        <w:t>未必独立</w:t>
      </w:r>
      <w:r w:rsidR="00DB5324">
        <w:rPr>
          <w:rFonts w:hint="eastAsia"/>
        </w:rPr>
        <w:t xml:space="preserve">.         (D) </w:t>
      </w:r>
      <w:r w:rsidR="00E86D2C" w:rsidRPr="00025957">
        <w:rPr>
          <w:position w:val="-4"/>
        </w:rPr>
        <w:object w:dxaOrig="600" w:dyaOrig="240">
          <v:shape id="_x0000_i1099" type="#_x0000_t75" style="width:30pt;height:12pt" o:ole="">
            <v:imagedata r:id="rId157" o:title=""/>
          </v:shape>
          <o:OLEObject Type="Embed" ProgID="Equation.DSMT4" ShapeID="_x0000_i1099" DrawAspect="Content" ObjectID="_1696011729" r:id="rId158"/>
        </w:object>
      </w:r>
      <w:r w:rsidR="00DB5324">
        <w:rPr>
          <w:rFonts w:hint="eastAsia"/>
        </w:rPr>
        <w:t>服从一维正态分布</w:t>
      </w:r>
      <w:r>
        <w:rPr>
          <w:rFonts w:hint="eastAsia"/>
        </w:rPr>
        <w:t>．</w:t>
      </w:r>
    </w:p>
    <w:p w:rsidR="00092400" w:rsidRPr="00DB5324" w:rsidRDefault="00092400" w:rsidP="00DB5324"/>
    <w:p w:rsidR="00DB5324" w:rsidRP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三、（本题满分8分）</w:t>
      </w:r>
      <w:r w:rsidR="00437BF3" w:rsidRPr="00437BF3">
        <w:rPr>
          <w:rStyle w:val="ae"/>
          <w:rFonts w:hint="eastAsia"/>
        </w:rPr>
        <w:t>【类似试卷三第三题】</w:t>
      </w:r>
    </w:p>
    <w:p w:rsidR="00DB5324" w:rsidRDefault="00DB5324" w:rsidP="00022ABE">
      <w:pPr>
        <w:ind w:leftChars="200" w:left="480"/>
      </w:pPr>
      <w:r>
        <w:rPr>
          <w:rFonts w:hint="eastAsia"/>
        </w:rPr>
        <w:t>设</w:t>
      </w:r>
      <w:r w:rsidR="00E86D2C" w:rsidRPr="00E86D2C">
        <w:rPr>
          <w:position w:val="-28"/>
        </w:rPr>
        <w:object w:dxaOrig="2940" w:dyaOrig="660">
          <v:shape id="_x0000_i1100" type="#_x0000_t75" style="width:147pt;height:33pt" o:ole="">
            <v:imagedata r:id="rId159" o:title=""/>
          </v:shape>
          <o:OLEObject Type="Embed" ProgID="Equation.DSMT4" ShapeID="_x0000_i1100" DrawAspect="Content" ObjectID="_1696011730" r:id="rId160"/>
        </w:object>
      </w:r>
      <w:r w:rsidR="00022ABE">
        <w:rPr>
          <w:rFonts w:hint="eastAsia"/>
        </w:rPr>
        <w:t>，</w:t>
      </w:r>
      <w:r w:rsidR="00E86D2C" w:rsidRPr="00E86D2C">
        <w:rPr>
          <w:position w:val="-24"/>
        </w:rPr>
        <w:object w:dxaOrig="920" w:dyaOrig="620">
          <v:shape id="_x0000_i1101" type="#_x0000_t75" style="width:46pt;height:31pt" o:ole="">
            <v:imagedata r:id="rId161" o:title=""/>
          </v:shape>
          <o:OLEObject Type="Embed" ProgID="Equation.DSMT4" ShapeID="_x0000_i1101" DrawAspect="Content" ObjectID="_1696011731" r:id="rId162"/>
        </w:object>
      </w:r>
      <w:r w:rsidR="00022ABE">
        <w:rPr>
          <w:rFonts w:hint="eastAsia"/>
        </w:rPr>
        <w:t>．</w:t>
      </w:r>
      <w:r>
        <w:rPr>
          <w:rFonts w:hint="eastAsia"/>
        </w:rPr>
        <w:t>试补充定义</w:t>
      </w:r>
      <w:r w:rsidR="00E86D2C" w:rsidRPr="00E86D2C">
        <w:rPr>
          <w:position w:val="-10"/>
        </w:rPr>
        <w:object w:dxaOrig="520" w:dyaOrig="320">
          <v:shape id="_x0000_i1102" type="#_x0000_t75" style="width:26pt;height:16pt" o:ole="">
            <v:imagedata r:id="rId163" o:title=""/>
          </v:shape>
          <o:OLEObject Type="Embed" ProgID="Equation.DSMT4" ShapeID="_x0000_i1102" DrawAspect="Content" ObjectID="_1696011732" r:id="rId164"/>
        </w:object>
      </w:r>
      <w:r w:rsidR="00022ABE">
        <w:rPr>
          <w:rFonts w:hint="eastAsia"/>
        </w:rPr>
        <w:t>，</w:t>
      </w:r>
      <w:r>
        <w:rPr>
          <w:rFonts w:hint="eastAsia"/>
        </w:rPr>
        <w:t>使得</w:t>
      </w:r>
      <w:r w:rsidR="00E86D2C" w:rsidRPr="00E86D2C">
        <w:rPr>
          <w:position w:val="-10"/>
        </w:rPr>
        <w:object w:dxaOrig="540" w:dyaOrig="320">
          <v:shape id="_x0000_i1103" type="#_x0000_t75" style="width:27pt;height:16pt" o:ole="">
            <v:imagedata r:id="rId165" o:title=""/>
          </v:shape>
          <o:OLEObject Type="Embed" ProgID="Equation.DSMT4" ShapeID="_x0000_i1103" DrawAspect="Content" ObjectID="_1696011733" r:id="rId166"/>
        </w:object>
      </w:r>
      <w:r>
        <w:rPr>
          <w:rFonts w:hint="eastAsia"/>
        </w:rPr>
        <w:t>在</w:t>
      </w:r>
      <w:r w:rsidR="00E86D2C" w:rsidRPr="00E86D2C">
        <w:rPr>
          <w:position w:val="-24"/>
        </w:rPr>
        <w:object w:dxaOrig="560" w:dyaOrig="620">
          <v:shape id="_x0000_i1104" type="#_x0000_t75" style="width:28pt;height:31pt" o:ole="">
            <v:imagedata r:id="rId167" o:title=""/>
          </v:shape>
          <o:OLEObject Type="Embed" ProgID="Equation.DSMT4" ShapeID="_x0000_i1104" DrawAspect="Content" ObjectID="_1696011734" r:id="rId168"/>
        </w:object>
      </w:r>
      <w:r>
        <w:rPr>
          <w:rFonts w:hint="eastAsia"/>
        </w:rPr>
        <w:t>上连续</w:t>
      </w:r>
      <w:r w:rsidR="00022ABE">
        <w:rPr>
          <w:rFonts w:hint="eastAsia"/>
        </w:rPr>
        <w:t>．</w:t>
      </w:r>
    </w:p>
    <w:p w:rsidR="00DB5324" w:rsidRPr="00DB5324" w:rsidRDefault="00DB5324" w:rsidP="00DB5324"/>
    <w:p w:rsidR="00DB5324" w:rsidRDefault="00DB5324" w:rsidP="00DB5324"/>
    <w:p w:rsidR="0035760D" w:rsidRPr="005A1C00" w:rsidRDefault="0035760D" w:rsidP="0035760D">
      <w:pPr>
        <w:pStyle w:val="1"/>
      </w:pPr>
      <w:r w:rsidRPr="005A1C00">
        <w:t>四、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  <w:r w:rsidRPr="0035760D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四</w:t>
      </w:r>
      <w:r w:rsidRPr="0035760D">
        <w:rPr>
          <w:rStyle w:val="ae"/>
          <w:rFonts w:hint="eastAsia"/>
        </w:rPr>
        <w:t>题】</w:t>
      </w:r>
    </w:p>
    <w:p w:rsidR="0035760D" w:rsidRDefault="0035760D" w:rsidP="0035760D">
      <w:pPr>
        <w:ind w:leftChars="200" w:left="480"/>
        <w:jc w:val="left"/>
      </w:pPr>
      <w:r w:rsidRPr="005A1C00">
        <w:rPr>
          <w:rFonts w:hAnsi="宋体"/>
        </w:rPr>
        <w:t>设</w:t>
      </w:r>
      <w:r w:rsidR="00E86D2C" w:rsidRPr="00E86D2C">
        <w:rPr>
          <w:position w:val="-10"/>
        </w:rPr>
        <w:object w:dxaOrig="720" w:dyaOrig="320">
          <v:shape id="_x0000_i1105" type="#_x0000_t75" style="width:36pt;height:16pt" o:ole="">
            <v:imagedata r:id="rId169" o:title=""/>
          </v:shape>
          <o:OLEObject Type="Embed" ProgID="Equation.DSMT4" ShapeID="_x0000_i1105" DrawAspect="Content" ObjectID="_1696011735" r:id="rId170"/>
        </w:object>
      </w:r>
      <w:r w:rsidRPr="005A1C00">
        <w:rPr>
          <w:rFonts w:hAnsi="宋体"/>
        </w:rPr>
        <w:t>具有二阶连续偏导数，且满足</w:t>
      </w:r>
      <w:r w:rsidR="00E86D2C" w:rsidRPr="00E86D2C">
        <w:rPr>
          <w:position w:val="-24"/>
        </w:rPr>
        <w:object w:dxaOrig="1420" w:dyaOrig="660">
          <v:shape id="_x0000_i1106" type="#_x0000_t75" style="width:71pt;height:33pt" o:ole="">
            <v:imagedata r:id="rId171" o:title=""/>
          </v:shape>
          <o:OLEObject Type="Embed" ProgID="Equation.DSMT4" ShapeID="_x0000_i1106" DrawAspect="Content" ObjectID="_1696011736" r:id="rId172"/>
        </w:object>
      </w:r>
      <w:r w:rsidRPr="005A1C00">
        <w:rPr>
          <w:rFonts w:hAnsi="宋体"/>
        </w:rPr>
        <w:t>，又</w:t>
      </w:r>
      <w:r w:rsidR="00E86D2C" w:rsidRPr="00E86D2C">
        <w:rPr>
          <w:position w:val="-24"/>
        </w:rPr>
        <w:object w:dxaOrig="2659" w:dyaOrig="620">
          <v:shape id="_x0000_i1107" type="#_x0000_t75" style="width:133pt;height:31pt" o:ole="">
            <v:imagedata r:id="rId173" o:title=""/>
          </v:shape>
          <o:OLEObject Type="Embed" ProgID="Equation.DSMT4" ShapeID="_x0000_i1107" DrawAspect="Content" ObjectID="_1696011737" r:id="rId174"/>
        </w:object>
      </w:r>
      <w:r>
        <w:rPr>
          <w:rFonts w:hint="eastAsia"/>
        </w:rPr>
        <w:t>，</w:t>
      </w:r>
      <w:r w:rsidRPr="005A1C00">
        <w:rPr>
          <w:rFonts w:hAnsi="宋体"/>
        </w:rPr>
        <w:t>求</w:t>
      </w:r>
      <w:r w:rsidR="00E86D2C" w:rsidRPr="00E86D2C">
        <w:rPr>
          <w:position w:val="-28"/>
        </w:rPr>
        <w:object w:dxaOrig="1060" w:dyaOrig="700">
          <v:shape id="_x0000_i1108" type="#_x0000_t75" style="width:53pt;height:35pt" o:ole="">
            <v:imagedata r:id="rId175" o:title=""/>
          </v:shape>
          <o:OLEObject Type="Embed" ProgID="Equation.DSMT4" ShapeID="_x0000_i1108" DrawAspect="Content" ObjectID="_1696011738" r:id="rId176"/>
        </w:object>
      </w:r>
      <w:r>
        <w:rPr>
          <w:rFonts w:hint="eastAsia"/>
        </w:rPr>
        <w:t>．</w:t>
      </w:r>
    </w:p>
    <w:p w:rsidR="0035760D" w:rsidRPr="00F83C34" w:rsidRDefault="0035760D" w:rsidP="0035760D"/>
    <w:p w:rsidR="0035760D" w:rsidRPr="00AF4B38" w:rsidRDefault="0035760D" w:rsidP="0035760D"/>
    <w:p w:rsidR="0035760D" w:rsidRPr="005A1C00" w:rsidRDefault="0035760D" w:rsidP="0035760D">
      <w:pPr>
        <w:pStyle w:val="1"/>
      </w:pPr>
      <w:r w:rsidRPr="005A1C00">
        <w:t>五、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  <w:r w:rsidRPr="0035760D">
        <w:rPr>
          <w:rStyle w:val="ae"/>
          <w:rFonts w:hint="eastAsia"/>
        </w:rPr>
        <w:t>【同试卷三第五题】</w:t>
      </w:r>
    </w:p>
    <w:p w:rsidR="0035760D" w:rsidRDefault="0035760D" w:rsidP="0035760D">
      <w:pPr>
        <w:ind w:leftChars="200" w:left="480"/>
        <w:rPr>
          <w:rFonts w:hAnsi="宋体"/>
        </w:rPr>
      </w:pPr>
      <w:r w:rsidRPr="005A1C00">
        <w:rPr>
          <w:rFonts w:hAnsi="宋体"/>
        </w:rPr>
        <w:t>计算二重积分</w:t>
      </w:r>
    </w:p>
    <w:p w:rsidR="0035760D" w:rsidRDefault="00E86D2C" w:rsidP="0035760D">
      <w:pPr>
        <w:ind w:leftChars="200" w:left="480"/>
        <w:jc w:val="center"/>
      </w:pPr>
      <w:r w:rsidRPr="00E86D2C">
        <w:rPr>
          <w:position w:val="-32"/>
        </w:rPr>
        <w:object w:dxaOrig="3280" w:dyaOrig="620">
          <v:shape id="_x0000_i1109" type="#_x0000_t75" style="width:164pt;height:31pt" o:ole="">
            <v:imagedata r:id="rId177" o:title=""/>
          </v:shape>
          <o:OLEObject Type="Embed" ProgID="Equation.DSMT4" ShapeID="_x0000_i1109" DrawAspect="Content" ObjectID="_1696011739" r:id="rId178"/>
        </w:object>
      </w:r>
    </w:p>
    <w:p w:rsidR="0035760D" w:rsidRPr="0048036A" w:rsidRDefault="0035760D" w:rsidP="0035760D">
      <w:pPr>
        <w:ind w:leftChars="200" w:left="480"/>
        <w:rPr>
          <w:rFonts w:hAnsi="宋体"/>
        </w:rPr>
      </w:pPr>
      <w:r w:rsidRPr="005A1C00">
        <w:rPr>
          <w:rFonts w:hAnsi="宋体"/>
        </w:rPr>
        <w:t>其中积分区域</w:t>
      </w:r>
      <w:r w:rsidR="00E86D2C" w:rsidRPr="00E86D2C">
        <w:rPr>
          <w:position w:val="-16"/>
        </w:rPr>
        <w:object w:dxaOrig="2340" w:dyaOrig="440">
          <v:shape id="_x0000_i1110" type="#_x0000_t75" style="width:117pt;height:22pt" o:ole="">
            <v:imagedata r:id="rId179" o:title=""/>
          </v:shape>
          <o:OLEObject Type="Embed" ProgID="Equation.DSMT4" ShapeID="_x0000_i1110" DrawAspect="Content" ObjectID="_1696011740" r:id="rId180"/>
        </w:object>
      </w:r>
      <w:r>
        <w:rPr>
          <w:rFonts w:hint="eastAsia"/>
        </w:rPr>
        <w:t>．</w:t>
      </w:r>
    </w:p>
    <w:p w:rsidR="00DB5324" w:rsidRPr="0035760D" w:rsidRDefault="00DB5324" w:rsidP="00DB5324"/>
    <w:p w:rsidR="00DB5324" w:rsidRPr="0035760D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六、（本题满分9分）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</w:t>
      </w:r>
      <w:r w:rsidR="00E86D2C" w:rsidRPr="00E86D2C">
        <w:rPr>
          <w:position w:val="-6"/>
        </w:rPr>
        <w:object w:dxaOrig="540" w:dyaOrig="279">
          <v:shape id="_x0000_i1111" type="#_x0000_t75" style="width:27pt;height:14pt" o:ole="">
            <v:imagedata r:id="rId181" o:title=""/>
          </v:shape>
          <o:OLEObject Type="Embed" ProgID="Equation.DSMT4" ShapeID="_x0000_i1111" DrawAspect="Content" ObjectID="_1696011741" r:id="rId182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1359" w:dyaOrig="360">
          <v:shape id="_x0000_i1112" type="#_x0000_t75" style="width:68pt;height:18pt" o:ole="">
            <v:imagedata r:id="rId183" o:title=""/>
          </v:shape>
          <o:OLEObject Type="Embed" ProgID="Equation.DSMT4" ShapeID="_x0000_i1112" DrawAspect="Content" ObjectID="_1696011742" r:id="rId184"/>
        </w:object>
      </w:r>
      <w:r>
        <w:rPr>
          <w:rFonts w:hint="eastAsia"/>
        </w:rPr>
        <w:t>在</w:t>
      </w:r>
      <w:r w:rsidR="00E86D2C" w:rsidRPr="00E86D2C">
        <w:rPr>
          <w:position w:val="-10"/>
        </w:rPr>
        <w:object w:dxaOrig="940" w:dyaOrig="320">
          <v:shape id="_x0000_i1113" type="#_x0000_t75" style="width:47pt;height:16pt" o:ole="">
            <v:imagedata r:id="rId185" o:title=""/>
          </v:shape>
          <o:OLEObject Type="Embed" ProgID="Equation.DSMT4" ShapeID="_x0000_i1113" DrawAspect="Content" ObjectID="_1696011743" r:id="rId186"/>
        </w:object>
      </w:r>
      <w:r>
        <w:rPr>
          <w:rFonts w:hint="eastAsia"/>
        </w:rPr>
        <w:t>内的驻点为</w:t>
      </w:r>
      <w:r w:rsidR="00E86D2C" w:rsidRPr="00E86D2C">
        <w:rPr>
          <w:position w:val="-10"/>
        </w:rPr>
        <w:object w:dxaOrig="460" w:dyaOrig="320">
          <v:shape id="_x0000_i1114" type="#_x0000_t75" style="width:23pt;height:16pt" o:ole="">
            <v:imagedata r:id="rId187" o:title=""/>
          </v:shape>
          <o:OLEObject Type="Embed" ProgID="Equation.DSMT4" ShapeID="_x0000_i1114" DrawAspect="Content" ObjectID="_1696011744" r:id="rId188"/>
        </w:object>
      </w:r>
      <w:r w:rsidR="004221A7">
        <w:rPr>
          <w:rFonts w:hint="eastAsia"/>
        </w:rPr>
        <w:t>．</w:t>
      </w:r>
      <w:r>
        <w:rPr>
          <w:rFonts w:hint="eastAsia"/>
        </w:rPr>
        <w:t>问</w:t>
      </w:r>
      <w:r w:rsidR="00E86D2C" w:rsidRPr="00E86D2C">
        <w:rPr>
          <w:position w:val="-6"/>
        </w:rPr>
        <w:object w:dxaOrig="200" w:dyaOrig="220">
          <v:shape id="_x0000_i1115" type="#_x0000_t75" style="width:10pt;height:11pt" o:ole="">
            <v:imagedata r:id="rId189" o:title=""/>
          </v:shape>
          <o:OLEObject Type="Embed" ProgID="Equation.DSMT4" ShapeID="_x0000_i1115" DrawAspect="Content" ObjectID="_1696011745" r:id="rId190"/>
        </w:object>
      </w:r>
      <w:r>
        <w:rPr>
          <w:rFonts w:hint="eastAsia"/>
        </w:rPr>
        <w:t>为何值时，</w:t>
      </w:r>
      <w:r w:rsidR="00E86D2C" w:rsidRPr="00E86D2C">
        <w:rPr>
          <w:position w:val="-10"/>
        </w:rPr>
        <w:object w:dxaOrig="460" w:dyaOrig="320">
          <v:shape id="_x0000_i1116" type="#_x0000_t75" style="width:23pt;height:16pt" o:ole="">
            <v:imagedata r:id="rId191" o:title=""/>
          </v:shape>
          <o:OLEObject Type="Embed" ProgID="Equation.DSMT4" ShapeID="_x0000_i1116" DrawAspect="Content" ObjectID="_1696011746" r:id="rId192"/>
        </w:object>
      </w:r>
      <w:r>
        <w:rPr>
          <w:rFonts w:hint="eastAsia"/>
        </w:rPr>
        <w:t>最小？并求出最小值</w:t>
      </w:r>
      <w:r w:rsidR="004221A7">
        <w:rPr>
          <w:rFonts w:hint="eastAsia"/>
        </w:rPr>
        <w:t>．</w:t>
      </w:r>
    </w:p>
    <w:p w:rsidR="00DB5324" w:rsidRPr="00DB5324" w:rsidRDefault="00DB5324" w:rsidP="00DB5324"/>
    <w:p w:rsidR="00DB5324" w:rsidRP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七、（本题满分9分）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</w:t>
      </w:r>
      <w:r w:rsidR="00E86D2C" w:rsidRPr="00E86D2C">
        <w:rPr>
          <w:position w:val="-10"/>
        </w:rPr>
        <w:object w:dxaOrig="920" w:dyaOrig="320">
          <v:shape id="_x0000_i1117" type="#_x0000_t75" style="width:46pt;height:16pt" o:ole="">
            <v:imagedata r:id="rId193" o:title=""/>
          </v:shape>
          <o:OLEObject Type="Embed" ProgID="Equation.DSMT4" ShapeID="_x0000_i1117" DrawAspect="Content" ObjectID="_1696011747" r:id="rId194"/>
        </w:object>
      </w:r>
      <w:r>
        <w:rPr>
          <w:rFonts w:hint="eastAsia"/>
        </w:rPr>
        <w:t>是第一象限内连接点</w:t>
      </w:r>
      <w:r w:rsidR="00E86D2C" w:rsidRPr="00E86D2C">
        <w:rPr>
          <w:position w:val="-10"/>
        </w:rPr>
        <w:object w:dxaOrig="700" w:dyaOrig="320">
          <v:shape id="_x0000_i1118" type="#_x0000_t75" style="width:35pt;height:16pt" o:ole="">
            <v:imagedata r:id="rId195" o:title=""/>
          </v:shape>
          <o:OLEObject Type="Embed" ProgID="Equation.DSMT4" ShapeID="_x0000_i1118" DrawAspect="Content" ObjectID="_1696011748" r:id="rId196"/>
        </w:object>
      </w:r>
      <w:r w:rsidR="005475B4">
        <w:rPr>
          <w:rFonts w:hint="eastAsia"/>
        </w:rPr>
        <w:t>，</w:t>
      </w:r>
      <w:r w:rsidR="00E86D2C" w:rsidRPr="00E86D2C">
        <w:rPr>
          <w:position w:val="-10"/>
        </w:rPr>
        <w:object w:dxaOrig="700" w:dyaOrig="320">
          <v:shape id="_x0000_i1119" type="#_x0000_t75" style="width:35pt;height:16pt" o:ole="">
            <v:imagedata r:id="rId197" o:title=""/>
          </v:shape>
          <o:OLEObject Type="Embed" ProgID="Equation.DSMT4" ShapeID="_x0000_i1119" DrawAspect="Content" ObjectID="_1696011749" r:id="rId198"/>
        </w:object>
      </w:r>
      <w:r>
        <w:rPr>
          <w:rFonts w:hint="eastAsia"/>
        </w:rPr>
        <w:t>的一段连续曲线，</w:t>
      </w:r>
      <w:r w:rsidR="00E86D2C" w:rsidRPr="00E86D2C">
        <w:rPr>
          <w:position w:val="-10"/>
        </w:rPr>
        <w:object w:dxaOrig="820" w:dyaOrig="320">
          <v:shape id="_x0000_i1120" type="#_x0000_t75" style="width:41pt;height:16pt" o:ole="">
            <v:imagedata r:id="rId199" o:title=""/>
          </v:shape>
          <o:OLEObject Type="Embed" ProgID="Equation.DSMT4" ShapeID="_x0000_i1120" DrawAspect="Content" ObjectID="_1696011750" r:id="rId200"/>
        </w:object>
      </w:r>
      <w:r>
        <w:rPr>
          <w:rFonts w:hint="eastAsia"/>
        </w:rPr>
        <w:t>为该曲线上任意一点，点</w:t>
      </w:r>
      <w:r w:rsidR="00E86D2C" w:rsidRPr="00E86D2C">
        <w:rPr>
          <w:position w:val="-6"/>
        </w:rPr>
        <w:object w:dxaOrig="220" w:dyaOrig="279">
          <v:shape id="_x0000_i1121" type="#_x0000_t75" style="width:11pt;height:14pt" o:ole="">
            <v:imagedata r:id="rId201" o:title=""/>
          </v:shape>
          <o:OLEObject Type="Embed" ProgID="Equation.DSMT4" ShapeID="_x0000_i1121" DrawAspect="Content" ObjectID="_1696011751" r:id="rId202"/>
        </w:object>
      </w:r>
      <w:r>
        <w:rPr>
          <w:rFonts w:hint="eastAsia"/>
        </w:rPr>
        <w:t>为</w:t>
      </w:r>
      <w:r w:rsidR="00E86D2C" w:rsidRPr="00025957">
        <w:rPr>
          <w:position w:val="-4"/>
        </w:rPr>
        <w:object w:dxaOrig="279" w:dyaOrig="240">
          <v:shape id="_x0000_i1122" type="#_x0000_t75" style="width:14pt;height:12pt" o:ole="">
            <v:imagedata r:id="rId203" o:title=""/>
          </v:shape>
          <o:OLEObject Type="Embed" ProgID="Equation.DSMT4" ShapeID="_x0000_i1122" DrawAspect="Content" ObjectID="_1696011752" r:id="rId204"/>
        </w:object>
      </w:r>
      <w:r>
        <w:rPr>
          <w:rFonts w:hint="eastAsia"/>
        </w:rPr>
        <w:t>在</w:t>
      </w:r>
      <w:r w:rsidR="00E86D2C" w:rsidRPr="00025957">
        <w:rPr>
          <w:position w:val="-4"/>
        </w:rPr>
        <w:object w:dxaOrig="200" w:dyaOrig="200">
          <v:shape id="_x0000_i1123" type="#_x0000_t75" style="width:10pt;height:10pt" o:ole="">
            <v:imagedata r:id="rId205" o:title=""/>
          </v:shape>
          <o:OLEObject Type="Embed" ProgID="Equation.DSMT4" ShapeID="_x0000_i1123" DrawAspect="Content" ObjectID="_1696011753" r:id="rId206"/>
        </w:object>
      </w:r>
      <w:r>
        <w:rPr>
          <w:rFonts w:hint="eastAsia"/>
        </w:rPr>
        <w:t>轴上的投影，</w:t>
      </w:r>
      <w:r w:rsidR="00E86D2C" w:rsidRPr="00E86D2C">
        <w:rPr>
          <w:position w:val="-6"/>
        </w:rPr>
        <w:object w:dxaOrig="220" w:dyaOrig="279">
          <v:shape id="_x0000_i1124" type="#_x0000_t75" style="width:11pt;height:14pt" o:ole="">
            <v:imagedata r:id="rId207" o:title=""/>
          </v:shape>
          <o:OLEObject Type="Embed" ProgID="Equation.DSMT4" ShapeID="_x0000_i1124" DrawAspect="Content" ObjectID="_1696011754" r:id="rId208"/>
        </w:object>
      </w:r>
      <w:r>
        <w:rPr>
          <w:rFonts w:hint="eastAsia"/>
        </w:rPr>
        <w:t>为坐标原点</w:t>
      </w:r>
      <w:r w:rsidR="005475B4">
        <w:rPr>
          <w:rFonts w:hint="eastAsia"/>
        </w:rPr>
        <w:t>．</w:t>
      </w:r>
      <w:r>
        <w:rPr>
          <w:rFonts w:hint="eastAsia"/>
        </w:rPr>
        <w:t>若梯形</w:t>
      </w:r>
      <w:r w:rsidR="00E86D2C" w:rsidRPr="00E86D2C">
        <w:rPr>
          <w:position w:val="-6"/>
        </w:rPr>
        <w:object w:dxaOrig="680" w:dyaOrig="279">
          <v:shape id="_x0000_i1125" type="#_x0000_t75" style="width:34pt;height:14pt" o:ole="">
            <v:imagedata r:id="rId209" o:title=""/>
          </v:shape>
          <o:OLEObject Type="Embed" ProgID="Equation.DSMT4" ShapeID="_x0000_i1125" DrawAspect="Content" ObjectID="_1696011755" r:id="rId210"/>
        </w:object>
      </w:r>
      <w:r>
        <w:rPr>
          <w:rFonts w:hint="eastAsia"/>
        </w:rPr>
        <w:t>的面积与曲边三角形</w:t>
      </w:r>
      <w:r w:rsidR="00E86D2C" w:rsidRPr="00E86D2C">
        <w:rPr>
          <w:position w:val="-6"/>
        </w:rPr>
        <w:object w:dxaOrig="540" w:dyaOrig="279">
          <v:shape id="_x0000_i1126" type="#_x0000_t75" style="width:27pt;height:14pt" o:ole="">
            <v:imagedata r:id="rId211" o:title=""/>
          </v:shape>
          <o:OLEObject Type="Embed" ProgID="Equation.DSMT4" ShapeID="_x0000_i1126" DrawAspect="Content" ObjectID="_1696011756" r:id="rId212"/>
        </w:object>
      </w:r>
      <w:r>
        <w:rPr>
          <w:rFonts w:hint="eastAsia"/>
        </w:rPr>
        <w:t>的面积之和为</w:t>
      </w:r>
      <w:r w:rsidR="00E86D2C" w:rsidRPr="00E86D2C">
        <w:rPr>
          <w:position w:val="-24"/>
        </w:rPr>
        <w:object w:dxaOrig="700" w:dyaOrig="660">
          <v:shape id="_x0000_i1127" type="#_x0000_t75" style="width:35pt;height:33pt" o:ole="">
            <v:imagedata r:id="rId213" o:title=""/>
          </v:shape>
          <o:OLEObject Type="Embed" ProgID="Equation.DSMT4" ShapeID="_x0000_i1127" DrawAspect="Content" ObjectID="_1696011757" r:id="rId214"/>
        </w:object>
      </w:r>
      <w:r>
        <w:rPr>
          <w:rFonts w:hint="eastAsia"/>
        </w:rPr>
        <w:t>，求</w:t>
      </w:r>
      <w:r w:rsidR="00E86D2C" w:rsidRPr="00E86D2C">
        <w:rPr>
          <w:position w:val="-10"/>
        </w:rPr>
        <w:object w:dxaOrig="540" w:dyaOrig="320">
          <v:shape id="_x0000_i1128" type="#_x0000_t75" style="width:27pt;height:16pt" o:ole="">
            <v:imagedata r:id="rId215" o:title=""/>
          </v:shape>
          <o:OLEObject Type="Embed" ProgID="Equation.DSMT4" ShapeID="_x0000_i1128" DrawAspect="Content" ObjectID="_1696011758" r:id="rId216"/>
        </w:object>
      </w:r>
      <w:r>
        <w:rPr>
          <w:rFonts w:hint="eastAsia"/>
        </w:rPr>
        <w:t>的表达式</w:t>
      </w:r>
      <w:r w:rsidR="005475B4">
        <w:rPr>
          <w:rFonts w:hint="eastAsia"/>
        </w:rPr>
        <w:t>．</w:t>
      </w:r>
    </w:p>
    <w:p w:rsidR="00DB5324" w:rsidRPr="00DB5324" w:rsidRDefault="00DB5324" w:rsidP="00DB5324"/>
    <w:p w:rsidR="00DB5324" w:rsidRP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八、（本题满分8分）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设某商品从时刻</w:t>
      </w:r>
      <w:r w:rsidR="00E86D2C" w:rsidRPr="00E86D2C">
        <w:rPr>
          <w:position w:val="-6"/>
        </w:rPr>
        <w:object w:dxaOrig="200" w:dyaOrig="279">
          <v:shape id="_x0000_i1129" type="#_x0000_t75" style="width:10pt;height:14pt" o:ole="">
            <v:imagedata r:id="rId217" o:title=""/>
          </v:shape>
          <o:OLEObject Type="Embed" ProgID="Equation.DSMT4" ShapeID="_x0000_i1129" DrawAspect="Content" ObjectID="_1696011759" r:id="rId218"/>
        </w:object>
      </w:r>
      <w:r>
        <w:rPr>
          <w:rFonts w:hint="eastAsia"/>
        </w:rPr>
        <w:t>到时刻</w:t>
      </w:r>
      <w:r w:rsidR="00E86D2C" w:rsidRPr="00E86D2C">
        <w:rPr>
          <w:position w:val="-6"/>
        </w:rPr>
        <w:object w:dxaOrig="160" w:dyaOrig="260">
          <v:shape id="_x0000_i1130" type="#_x0000_t75" style="width:8pt;height:13pt" o:ole="">
            <v:imagedata r:id="rId219" o:title=""/>
          </v:shape>
          <o:OLEObject Type="Embed" ProgID="Equation.DSMT4" ShapeID="_x0000_i1130" DrawAspect="Content" ObjectID="_1696011760" r:id="rId220"/>
        </w:object>
      </w:r>
      <w:r>
        <w:rPr>
          <w:rFonts w:hint="eastAsia"/>
        </w:rPr>
        <w:t>的销售量为</w:t>
      </w:r>
      <w:r w:rsidR="00E86D2C" w:rsidRPr="00E86D2C">
        <w:rPr>
          <w:position w:val="-10"/>
        </w:rPr>
        <w:object w:dxaOrig="920" w:dyaOrig="320">
          <v:shape id="_x0000_i1131" type="#_x0000_t75" style="width:46pt;height:16pt" o:ole="">
            <v:imagedata r:id="rId221" o:title=""/>
          </v:shape>
          <o:OLEObject Type="Embed" ProgID="Equation.DSMT4" ShapeID="_x0000_i1131" DrawAspect="Content" ObjectID="_1696011761" r:id="rId222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880" w:dyaOrig="320">
          <v:shape id="_x0000_i1132" type="#_x0000_t75" style="width:44pt;height:16pt" o:ole="">
            <v:imagedata r:id="rId223" o:title=""/>
          </v:shape>
          <o:OLEObject Type="Embed" ProgID="Equation.DSMT4" ShapeID="_x0000_i1132" DrawAspect="Content" ObjectID="_1696011762" r:id="rId224"/>
        </w:object>
      </w:r>
      <w:r w:rsidR="004C022C">
        <w:rPr>
          <w:rFonts w:hint="eastAsia"/>
        </w:rPr>
        <w:t>，</w:t>
      </w:r>
      <w:r w:rsidR="00E86D2C" w:rsidRPr="00E86D2C">
        <w:rPr>
          <w:position w:val="-6"/>
        </w:rPr>
        <w:object w:dxaOrig="560" w:dyaOrig="279">
          <v:shape id="_x0000_i1133" type="#_x0000_t75" style="width:28pt;height:14pt" o:ole="">
            <v:imagedata r:id="rId225" o:title=""/>
          </v:shape>
          <o:OLEObject Type="Embed" ProgID="Equation.DSMT4" ShapeID="_x0000_i1133" DrawAspect="Content" ObjectID="_1696011763" r:id="rId226"/>
        </w:object>
      </w:r>
      <w:r w:rsidR="004C022C">
        <w:rPr>
          <w:rFonts w:hint="eastAsia"/>
        </w:rPr>
        <w:t>．</w:t>
      </w:r>
      <w:r>
        <w:rPr>
          <w:rFonts w:hint="eastAsia"/>
        </w:rPr>
        <w:t>欲在</w:t>
      </w:r>
      <w:r w:rsidR="00E86D2C" w:rsidRPr="00025957">
        <w:rPr>
          <w:position w:val="-4"/>
        </w:rPr>
        <w:object w:dxaOrig="220" w:dyaOrig="240">
          <v:shape id="_x0000_i1134" type="#_x0000_t75" style="width:11pt;height:12pt" o:ole="">
            <v:imagedata r:id="rId227" o:title=""/>
          </v:shape>
          <o:OLEObject Type="Embed" ProgID="Equation.DSMT4" ShapeID="_x0000_i1134" DrawAspect="Content" ObjectID="_1696011764" r:id="rId228"/>
        </w:object>
      </w:r>
      <w:r>
        <w:rPr>
          <w:rFonts w:hint="eastAsia"/>
        </w:rPr>
        <w:t>时将数量为</w:t>
      </w:r>
      <w:r w:rsidR="00E86D2C" w:rsidRPr="00025957">
        <w:rPr>
          <w:position w:val="-4"/>
        </w:rPr>
        <w:object w:dxaOrig="240" w:dyaOrig="260">
          <v:shape id="_x0000_i1135" type="#_x0000_t75" style="width:12pt;height:13pt" o:ole="">
            <v:imagedata r:id="rId229" o:title=""/>
          </v:shape>
          <o:OLEObject Type="Embed" ProgID="Equation.DSMT4" ShapeID="_x0000_i1135" DrawAspect="Content" ObjectID="_1696011765" r:id="rId230"/>
        </w:object>
      </w:r>
      <w:r>
        <w:rPr>
          <w:rFonts w:hint="eastAsia"/>
        </w:rPr>
        <w:t>的该商品销售完，试求</w:t>
      </w:r>
    </w:p>
    <w:p w:rsidR="00DB5324" w:rsidRDefault="00437BF3" w:rsidP="00437BF3">
      <w:pPr>
        <w:ind w:leftChars="200" w:left="480"/>
      </w:pPr>
      <w:r>
        <w:rPr>
          <w:rFonts w:hint="eastAsia"/>
        </w:rPr>
        <w:t xml:space="preserve">(1) </w:t>
      </w:r>
      <w:r w:rsidR="00E86D2C" w:rsidRPr="00E86D2C">
        <w:rPr>
          <w:position w:val="-6"/>
        </w:rPr>
        <w:object w:dxaOrig="160" w:dyaOrig="260">
          <v:shape id="_x0000_i1136" type="#_x0000_t75" style="width:8pt;height:13pt" o:ole="">
            <v:imagedata r:id="rId231" o:title=""/>
          </v:shape>
          <o:OLEObject Type="Embed" ProgID="Equation.DSMT4" ShapeID="_x0000_i1136" DrawAspect="Content" ObjectID="_1696011766" r:id="rId232"/>
        </w:object>
      </w:r>
      <w:r w:rsidR="00DB5324">
        <w:rPr>
          <w:rFonts w:hint="eastAsia"/>
        </w:rPr>
        <w:t>时</w:t>
      </w:r>
      <w:r>
        <w:rPr>
          <w:rFonts w:hint="eastAsia"/>
        </w:rPr>
        <w:t>刻</w:t>
      </w:r>
      <w:r w:rsidR="00DB5324">
        <w:rPr>
          <w:rFonts w:hint="eastAsia"/>
        </w:rPr>
        <w:t>的商品剩余量，并确定</w:t>
      </w:r>
      <w:r w:rsidR="00E86D2C" w:rsidRPr="00025957">
        <w:rPr>
          <w:position w:val="-4"/>
        </w:rPr>
        <w:object w:dxaOrig="200" w:dyaOrig="260">
          <v:shape id="_x0000_i1137" type="#_x0000_t75" style="width:10pt;height:13pt" o:ole="">
            <v:imagedata r:id="rId233" o:title=""/>
          </v:shape>
          <o:OLEObject Type="Embed" ProgID="Equation.DSMT4" ShapeID="_x0000_i1137" DrawAspect="Content" ObjectID="_1696011767" r:id="rId234"/>
        </w:object>
      </w:r>
      <w:r w:rsidR="00DB5324">
        <w:rPr>
          <w:rFonts w:hint="eastAsia"/>
        </w:rPr>
        <w:t>的值；</w:t>
      </w:r>
    </w:p>
    <w:p w:rsidR="00DB5324" w:rsidRDefault="00437BF3" w:rsidP="00437BF3">
      <w:pPr>
        <w:ind w:leftChars="200" w:left="480"/>
      </w:pPr>
      <w:r>
        <w:rPr>
          <w:rFonts w:hint="eastAsia"/>
        </w:rPr>
        <w:t xml:space="preserve">(2) </w:t>
      </w:r>
      <w:r w:rsidR="00DB5324">
        <w:rPr>
          <w:rFonts w:hint="eastAsia"/>
        </w:rPr>
        <w:t>在时间段</w:t>
      </w:r>
      <w:r w:rsidR="00E86D2C" w:rsidRPr="00E86D2C">
        <w:rPr>
          <w:position w:val="-10"/>
        </w:rPr>
        <w:object w:dxaOrig="560" w:dyaOrig="320">
          <v:shape id="_x0000_i1138" type="#_x0000_t75" style="width:28pt;height:16pt" o:ole="">
            <v:imagedata r:id="rId235" o:title=""/>
          </v:shape>
          <o:OLEObject Type="Embed" ProgID="Equation.DSMT4" ShapeID="_x0000_i1138" DrawAspect="Content" ObjectID="_1696011768" r:id="rId236"/>
        </w:object>
      </w:r>
      <w:r w:rsidR="00DB5324">
        <w:rPr>
          <w:rFonts w:hint="eastAsia"/>
        </w:rPr>
        <w:t>上的平均剩余量</w:t>
      </w:r>
      <w:r w:rsidR="004C022C">
        <w:rPr>
          <w:rFonts w:hint="eastAsia"/>
        </w:rPr>
        <w:t>．</w:t>
      </w:r>
    </w:p>
    <w:p w:rsidR="00DB5324" w:rsidRDefault="00DB5324" w:rsidP="00DB5324"/>
    <w:p w:rsid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九、（本题满分13分）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设有向量组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：</w:t>
      </w:r>
      <w:r w:rsidR="00E86D2C" w:rsidRPr="00E86D2C">
        <w:rPr>
          <w:position w:val="-12"/>
        </w:rPr>
        <w:object w:dxaOrig="1300" w:dyaOrig="380">
          <v:shape id="_x0000_i1139" type="#_x0000_t75" style="width:65pt;height:19pt" o:ole="">
            <v:imagedata r:id="rId237" o:title=""/>
          </v:shape>
          <o:OLEObject Type="Embed" ProgID="Equation.DSMT4" ShapeID="_x0000_i1139" DrawAspect="Content" ObjectID="_1696011769" r:id="rId238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280" w:dyaOrig="380">
          <v:shape id="_x0000_i1140" type="#_x0000_t75" style="width:64pt;height:19pt" o:ole="">
            <v:imagedata r:id="rId239" o:title=""/>
          </v:shape>
          <o:OLEObject Type="Embed" ProgID="Equation.DSMT4" ShapeID="_x0000_i1140" DrawAspect="Content" ObjectID="_1696011770" r:id="rId240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760" w:dyaOrig="380">
          <v:shape id="_x0000_i1141" type="#_x0000_t75" style="width:88pt;height:19pt" o:ole="">
            <v:imagedata r:id="rId241" o:title=""/>
          </v:shape>
          <o:OLEObject Type="Embed" ProgID="Equation.DSMT4" ShapeID="_x0000_i1141" DrawAspect="Content" ObjectID="_1696011771" r:id="rId242"/>
        </w:object>
      </w:r>
      <w:r>
        <w:rPr>
          <w:rFonts w:hint="eastAsia"/>
        </w:rPr>
        <w:t>和向量组</w:t>
      </w:r>
      <w:r w:rsidR="00814BAB" w:rsidRPr="00814BAB">
        <w:rPr>
          <w:rFonts w:hint="eastAsia"/>
        </w:rPr>
        <w:t>②</w:t>
      </w:r>
      <w:r>
        <w:rPr>
          <w:rFonts w:hint="eastAsia"/>
        </w:rPr>
        <w:t>：</w:t>
      </w:r>
      <w:r w:rsidR="00E86D2C" w:rsidRPr="00E86D2C">
        <w:rPr>
          <w:position w:val="-12"/>
        </w:rPr>
        <w:object w:dxaOrig="1620" w:dyaOrig="380">
          <v:shape id="_x0000_i1142" type="#_x0000_t75" style="width:81pt;height:19pt" o:ole="">
            <v:imagedata r:id="rId243" o:title=""/>
          </v:shape>
          <o:OLEObject Type="Embed" ProgID="Equation.DSMT4" ShapeID="_x0000_i1142" DrawAspect="Content" ObjectID="_1696011772" r:id="rId244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640" w:dyaOrig="380">
          <v:shape id="_x0000_i1143" type="#_x0000_t75" style="width:82pt;height:19pt" o:ole="">
            <v:imagedata r:id="rId245" o:title=""/>
          </v:shape>
          <o:OLEObject Type="Embed" ProgID="Equation.DSMT4" ShapeID="_x0000_i1143" DrawAspect="Content" ObjectID="_1696011773" r:id="rId246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640" w:dyaOrig="380">
          <v:shape id="_x0000_i1144" type="#_x0000_t75" style="width:82pt;height:19pt" o:ole="">
            <v:imagedata r:id="rId247" o:title=""/>
          </v:shape>
          <o:OLEObject Type="Embed" ProgID="Equation.DSMT4" ShapeID="_x0000_i1144" DrawAspect="Content" ObjectID="_1696011774" r:id="rId248"/>
        </w:object>
      </w:r>
      <w:r w:rsidR="00814BAB">
        <w:rPr>
          <w:rFonts w:hint="eastAsia"/>
        </w:rPr>
        <w:t>．</w:t>
      </w:r>
      <w:r>
        <w:rPr>
          <w:rFonts w:hint="eastAsia"/>
        </w:rPr>
        <w:t>试问：当</w:t>
      </w:r>
      <w:r w:rsidR="00E86D2C" w:rsidRPr="00E86D2C">
        <w:rPr>
          <w:position w:val="-6"/>
        </w:rPr>
        <w:object w:dxaOrig="200" w:dyaOrig="220">
          <v:shape id="_x0000_i1145" type="#_x0000_t75" style="width:10pt;height:11pt" o:ole="">
            <v:imagedata r:id="rId249" o:title=""/>
          </v:shape>
          <o:OLEObject Type="Embed" ProgID="Equation.DSMT4" ShapeID="_x0000_i1145" DrawAspect="Content" ObjectID="_1696011775" r:id="rId250"/>
        </w:object>
      </w:r>
      <w:r>
        <w:rPr>
          <w:rFonts w:hint="eastAsia"/>
        </w:rPr>
        <w:t>为何值时，向量组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与</w:t>
      </w:r>
      <w:r w:rsidR="00814BAB" w:rsidRPr="00814BAB">
        <w:rPr>
          <w:rFonts w:hint="eastAsia"/>
        </w:rPr>
        <w:t>②</w:t>
      </w:r>
      <w:r>
        <w:rPr>
          <w:rFonts w:hint="eastAsia"/>
        </w:rPr>
        <w:t>等价？当</w:t>
      </w:r>
      <w:r w:rsidR="00E86D2C" w:rsidRPr="00E86D2C">
        <w:rPr>
          <w:position w:val="-6"/>
        </w:rPr>
        <w:object w:dxaOrig="200" w:dyaOrig="220">
          <v:shape id="_x0000_i1146" type="#_x0000_t75" style="width:10pt;height:11pt" o:ole="">
            <v:imagedata r:id="rId251" o:title=""/>
          </v:shape>
          <o:OLEObject Type="Embed" ProgID="Equation.DSMT4" ShapeID="_x0000_i1146" DrawAspect="Content" ObjectID="_1696011776" r:id="rId252"/>
        </w:object>
      </w:r>
      <w:r>
        <w:rPr>
          <w:rFonts w:hint="eastAsia"/>
        </w:rPr>
        <w:t>为何值时，向量组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与</w:t>
      </w:r>
      <w:r w:rsidR="00814BAB" w:rsidRPr="00814BAB">
        <w:rPr>
          <w:rFonts w:hint="eastAsia"/>
        </w:rPr>
        <w:t>②</w:t>
      </w:r>
      <w:r>
        <w:rPr>
          <w:rFonts w:hint="eastAsia"/>
        </w:rPr>
        <w:t>不等价？</w:t>
      </w:r>
    </w:p>
    <w:p w:rsidR="00DB5324" w:rsidRDefault="00DB5324" w:rsidP="00DB5324"/>
    <w:p w:rsid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十、（本题满分13分）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设矩阵</w:t>
      </w:r>
      <w:r w:rsidR="00E86D2C" w:rsidRPr="00E86D2C">
        <w:rPr>
          <w:position w:val="-50"/>
        </w:rPr>
        <w:object w:dxaOrig="1480" w:dyaOrig="1120">
          <v:shape id="_x0000_i1147" type="#_x0000_t75" style="width:74pt;height:56pt" o:ole="">
            <v:imagedata r:id="rId253" o:title=""/>
          </v:shape>
          <o:OLEObject Type="Embed" ProgID="Equation.DSMT4" ShapeID="_x0000_i1147" DrawAspect="Content" ObjectID="_1696011777" r:id="rId254"/>
        </w:object>
      </w:r>
      <w:r>
        <w:rPr>
          <w:rFonts w:hint="eastAsia"/>
        </w:rPr>
        <w:t>可逆，向量</w:t>
      </w:r>
      <w:r w:rsidR="00E86D2C" w:rsidRPr="00E86D2C">
        <w:rPr>
          <w:position w:val="-50"/>
        </w:rPr>
        <w:object w:dxaOrig="800" w:dyaOrig="1120">
          <v:shape id="_x0000_i1148" type="#_x0000_t75" style="width:40pt;height:56pt" o:ole="">
            <v:imagedata r:id="rId255" o:title=""/>
          </v:shape>
          <o:OLEObject Type="Embed" ProgID="Equation.DSMT4" ShapeID="_x0000_i1148" DrawAspect="Content" ObjectID="_1696011778" r:id="rId256"/>
        </w:object>
      </w:r>
      <w:r>
        <w:rPr>
          <w:rFonts w:hint="eastAsia"/>
        </w:rPr>
        <w:t>是矩阵</w:t>
      </w:r>
      <w:r w:rsidR="00E86D2C" w:rsidRPr="00025957">
        <w:rPr>
          <w:position w:val="-4"/>
        </w:rPr>
        <w:object w:dxaOrig="300" w:dyaOrig="300">
          <v:shape id="_x0000_i1149" type="#_x0000_t75" style="width:15pt;height:15pt" o:ole="">
            <v:imagedata r:id="rId257" o:title=""/>
          </v:shape>
          <o:OLEObject Type="Embed" ProgID="Equation.DSMT4" ShapeID="_x0000_i1149" DrawAspect="Content" ObjectID="_1696011779" r:id="rId258"/>
        </w:object>
      </w:r>
      <w:r>
        <w:rPr>
          <w:rFonts w:hint="eastAsia"/>
        </w:rPr>
        <w:t>的一个特征向量，</w:t>
      </w:r>
      <w:r w:rsidR="00E86D2C" w:rsidRPr="00E86D2C">
        <w:rPr>
          <w:position w:val="-6"/>
        </w:rPr>
        <w:object w:dxaOrig="220" w:dyaOrig="279">
          <v:shape id="_x0000_i1150" type="#_x0000_t75" style="width:11pt;height:14pt" o:ole="">
            <v:imagedata r:id="rId259" o:title=""/>
          </v:shape>
          <o:OLEObject Type="Embed" ProgID="Equation.DSMT4" ShapeID="_x0000_i1150" DrawAspect="Content" ObjectID="_1696011780" r:id="rId260"/>
        </w:object>
      </w:r>
      <w:r>
        <w:rPr>
          <w:rFonts w:hint="eastAsia"/>
        </w:rPr>
        <w:t>是</w:t>
      </w:r>
      <w:r w:rsidR="00E86D2C" w:rsidRPr="00E86D2C">
        <w:rPr>
          <w:position w:val="-6"/>
        </w:rPr>
        <w:object w:dxaOrig="240" w:dyaOrig="220">
          <v:shape id="_x0000_i1151" type="#_x0000_t75" style="width:12pt;height:11pt" o:ole="">
            <v:imagedata r:id="rId261" o:title=""/>
          </v:shape>
          <o:OLEObject Type="Embed" ProgID="Equation.DSMT4" ShapeID="_x0000_i1151" DrawAspect="Content" ObjectID="_1696011781" r:id="rId262"/>
        </w:object>
      </w:r>
      <w:r>
        <w:rPr>
          <w:rFonts w:hint="eastAsia"/>
        </w:rPr>
        <w:t>对应的特征值，其中</w:t>
      </w:r>
      <w:r w:rsidR="00E86D2C" w:rsidRPr="00025957">
        <w:rPr>
          <w:position w:val="-4"/>
        </w:rPr>
        <w:object w:dxaOrig="300" w:dyaOrig="300">
          <v:shape id="_x0000_i1152" type="#_x0000_t75" style="width:15pt;height:15pt" o:ole="">
            <v:imagedata r:id="rId263" o:title=""/>
          </v:shape>
          <o:OLEObject Type="Embed" ProgID="Equation.DSMT4" ShapeID="_x0000_i1152" DrawAspect="Content" ObjectID="_1696011782" r:id="rId264"/>
        </w:object>
      </w:r>
      <w:r>
        <w:rPr>
          <w:rFonts w:hint="eastAsia"/>
        </w:rPr>
        <w:t>是矩阵</w:t>
      </w:r>
      <w:r w:rsidR="00E86D2C" w:rsidRPr="00025957">
        <w:rPr>
          <w:position w:val="-4"/>
        </w:rPr>
        <w:object w:dxaOrig="240" w:dyaOrig="260">
          <v:shape id="_x0000_i1153" type="#_x0000_t75" style="width:12pt;height:13pt" o:ole="">
            <v:imagedata r:id="rId265" o:title=""/>
          </v:shape>
          <o:OLEObject Type="Embed" ProgID="Equation.DSMT4" ShapeID="_x0000_i1153" DrawAspect="Content" ObjectID="_1696011783" r:id="rId266"/>
        </w:object>
      </w:r>
      <w:r>
        <w:rPr>
          <w:rFonts w:hint="eastAsia"/>
        </w:rPr>
        <w:t>的伴随矩阵</w:t>
      </w:r>
      <w:r>
        <w:rPr>
          <w:rFonts w:hint="eastAsia"/>
        </w:rPr>
        <w:t xml:space="preserve">. </w:t>
      </w:r>
      <w:r>
        <w:rPr>
          <w:rFonts w:hint="eastAsia"/>
        </w:rPr>
        <w:t>试求</w:t>
      </w:r>
      <w:r w:rsidR="00E86D2C" w:rsidRPr="00E86D2C">
        <w:rPr>
          <w:position w:val="-6"/>
        </w:rPr>
        <w:object w:dxaOrig="200" w:dyaOrig="220">
          <v:shape id="_x0000_i1154" type="#_x0000_t75" style="width:10pt;height:11pt" o:ole="">
            <v:imagedata r:id="rId267" o:title=""/>
          </v:shape>
          <o:OLEObject Type="Embed" ProgID="Equation.DSMT4" ShapeID="_x0000_i1154" DrawAspect="Content" ObjectID="_1696011784" r:id="rId268"/>
        </w:object>
      </w:r>
      <w:r>
        <w:rPr>
          <w:rFonts w:hint="eastAsia"/>
        </w:rPr>
        <w:t>,</w:t>
      </w:r>
      <w:r w:rsidR="0094524A">
        <w:rPr>
          <w:rFonts w:hint="eastAsia"/>
        </w:rPr>
        <w:t xml:space="preserve"> </w:t>
      </w:r>
      <w:r w:rsidR="00E86D2C" w:rsidRPr="00E86D2C">
        <w:rPr>
          <w:position w:val="-6"/>
        </w:rPr>
        <w:object w:dxaOrig="200" w:dyaOrig="279">
          <v:shape id="_x0000_i1155" type="#_x0000_t75" style="width:10pt;height:14pt" o:ole="">
            <v:imagedata r:id="rId269" o:title=""/>
          </v:shape>
          <o:OLEObject Type="Embed" ProgID="Equation.DSMT4" ShapeID="_x0000_i1155" DrawAspect="Content" ObjectID="_1696011785" r:id="rId270"/>
        </w:object>
      </w:r>
      <w:r>
        <w:rPr>
          <w:rFonts w:hint="eastAsia"/>
        </w:rPr>
        <w:t>和</w:t>
      </w:r>
      <w:r w:rsidR="00E86D2C" w:rsidRPr="00E86D2C">
        <w:rPr>
          <w:position w:val="-6"/>
        </w:rPr>
        <w:object w:dxaOrig="220" w:dyaOrig="279">
          <v:shape id="_x0000_i1156" type="#_x0000_t75" style="width:11pt;height:14pt" o:ole="">
            <v:imagedata r:id="rId271" o:title=""/>
          </v:shape>
          <o:OLEObject Type="Embed" ProgID="Equation.DSMT4" ShapeID="_x0000_i1156" DrawAspect="Content" ObjectID="_1696011786" r:id="rId272"/>
        </w:object>
      </w:r>
      <w:r>
        <w:rPr>
          <w:rFonts w:hint="eastAsia"/>
        </w:rPr>
        <w:t>的值</w:t>
      </w:r>
      <w:r w:rsidR="00437BF3">
        <w:rPr>
          <w:rFonts w:hint="eastAsia"/>
        </w:rPr>
        <w:t>．</w:t>
      </w:r>
    </w:p>
    <w:p w:rsidR="00DB5324" w:rsidRPr="00DB5324" w:rsidRDefault="00DB5324" w:rsidP="00DB5324"/>
    <w:p w:rsidR="00DB5324" w:rsidRDefault="00DB5324" w:rsidP="00DB5324"/>
    <w:p w:rsidR="00BE6593" w:rsidRPr="005A1C00" w:rsidRDefault="00BE6593" w:rsidP="00BE6593">
      <w:pPr>
        <w:pStyle w:val="1"/>
      </w:pPr>
      <w:r w:rsidRPr="005A1C00">
        <w:lastRenderedPageBreak/>
        <w:t>十一、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  <w:r w:rsidRPr="00BE6593">
        <w:rPr>
          <w:rStyle w:val="ae"/>
          <w:rFonts w:hint="eastAsia"/>
        </w:rPr>
        <w:t>【同试卷三第十一题】</w:t>
      </w:r>
    </w:p>
    <w:p w:rsidR="00BE6593" w:rsidRDefault="00BE6593" w:rsidP="00BE6593">
      <w:pPr>
        <w:ind w:leftChars="200" w:left="480"/>
      </w:pPr>
      <w:r w:rsidRPr="005A1C00">
        <w:rPr>
          <w:rFonts w:hAnsi="宋体"/>
        </w:rPr>
        <w:t>设随机变量</w:t>
      </w:r>
      <w:r w:rsidR="00E86D2C" w:rsidRPr="00025957">
        <w:rPr>
          <w:position w:val="-4"/>
        </w:rPr>
        <w:object w:dxaOrig="240" w:dyaOrig="240">
          <v:shape id="_x0000_i1157" type="#_x0000_t75" style="width:12pt;height:12pt" o:ole="">
            <v:imagedata r:id="rId273" o:title=""/>
          </v:shape>
          <o:OLEObject Type="Embed" ProgID="Equation.DSMT4" ShapeID="_x0000_i1157" DrawAspect="Content" ObjectID="_1696011787" r:id="rId274"/>
        </w:object>
      </w:r>
      <w:r w:rsidRPr="005A1C00">
        <w:rPr>
          <w:rFonts w:hAnsi="宋体"/>
        </w:rPr>
        <w:t>的概率密度为</w:t>
      </w:r>
      <w:r w:rsidR="00E86D2C" w:rsidRPr="00E86D2C">
        <w:rPr>
          <w:position w:val="-48"/>
        </w:rPr>
        <w:object w:dxaOrig="2840" w:dyaOrig="1080">
          <v:shape id="_x0000_i1158" type="#_x0000_t75" style="width:142pt;height:54pt" o:ole="">
            <v:imagedata r:id="rId275" o:title=""/>
          </v:shape>
          <o:OLEObject Type="Embed" ProgID="Equation.DSMT4" ShapeID="_x0000_i1158" DrawAspect="Content" ObjectID="_1696011788" r:id="rId276"/>
        </w:object>
      </w:r>
      <w:r w:rsidR="00E86D2C" w:rsidRPr="00E86D2C">
        <w:rPr>
          <w:position w:val="-10"/>
        </w:rPr>
        <w:object w:dxaOrig="520" w:dyaOrig="320">
          <v:shape id="_x0000_i1159" type="#_x0000_t75" style="width:26pt;height:16pt" o:ole="">
            <v:imagedata r:id="rId277" o:title=""/>
          </v:shape>
          <o:OLEObject Type="Embed" ProgID="Equation.DSMT4" ShapeID="_x0000_i1159" DrawAspect="Content" ObjectID="_1696011789" r:id="rId278"/>
        </w:object>
      </w:r>
      <w:r w:rsidRPr="005A1C00">
        <w:rPr>
          <w:rFonts w:hAnsi="宋体"/>
        </w:rPr>
        <w:t>是</w:t>
      </w:r>
      <w:r w:rsidR="00E86D2C" w:rsidRPr="00025957">
        <w:rPr>
          <w:position w:val="-4"/>
        </w:rPr>
        <w:object w:dxaOrig="240" w:dyaOrig="240">
          <v:shape id="_x0000_i1160" type="#_x0000_t75" style="width:12pt;height:12pt" o:ole="">
            <v:imagedata r:id="rId279" o:title=""/>
          </v:shape>
          <o:OLEObject Type="Embed" ProgID="Equation.DSMT4" ShapeID="_x0000_i1160" DrawAspect="Content" ObjectID="_1696011790" r:id="rId280"/>
        </w:object>
      </w:r>
      <w:r w:rsidRPr="005A1C00">
        <w:rPr>
          <w:rFonts w:hAnsi="宋体"/>
        </w:rPr>
        <w:t>的分布函数</w:t>
      </w:r>
      <w:r>
        <w:rPr>
          <w:rFonts w:hint="eastAsia"/>
        </w:rPr>
        <w:t>．</w:t>
      </w:r>
      <w:r w:rsidRPr="005A1C00">
        <w:rPr>
          <w:rFonts w:hAnsi="宋体"/>
        </w:rPr>
        <w:t>求随机变量</w:t>
      </w:r>
      <w:r w:rsidR="00E86D2C" w:rsidRPr="00E86D2C">
        <w:rPr>
          <w:position w:val="-10"/>
        </w:rPr>
        <w:object w:dxaOrig="940" w:dyaOrig="320">
          <v:shape id="_x0000_i1161" type="#_x0000_t75" style="width:47pt;height:16pt" o:ole="">
            <v:imagedata r:id="rId281" o:title=""/>
          </v:shape>
          <o:OLEObject Type="Embed" ProgID="Equation.DSMT4" ShapeID="_x0000_i1161" DrawAspect="Content" ObjectID="_1696011791" r:id="rId282"/>
        </w:object>
      </w:r>
      <w:r w:rsidRPr="005A1C00">
        <w:rPr>
          <w:rFonts w:hAnsi="宋体"/>
        </w:rPr>
        <w:t>的分布函数</w:t>
      </w:r>
      <w:r>
        <w:rPr>
          <w:rFonts w:hint="eastAsia"/>
        </w:rPr>
        <w:t>．</w:t>
      </w:r>
    </w:p>
    <w:p w:rsidR="00BE6593" w:rsidRPr="00F83C34" w:rsidRDefault="00BE6593" w:rsidP="00BE6593"/>
    <w:p w:rsid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十二、（本题满分13分）</w:t>
      </w:r>
    </w:p>
    <w:p w:rsidR="00DB5324" w:rsidRDefault="00DB5324" w:rsidP="00390B27">
      <w:pPr>
        <w:ind w:leftChars="200" w:left="480"/>
      </w:pPr>
      <w:r>
        <w:rPr>
          <w:rFonts w:hint="eastAsia"/>
        </w:rPr>
        <w:t>对于任意二事件</w:t>
      </w:r>
      <w:r w:rsidR="00E86D2C" w:rsidRPr="00025957">
        <w:rPr>
          <w:position w:val="-4"/>
        </w:rPr>
        <w:object w:dxaOrig="240" w:dyaOrig="260">
          <v:shape id="_x0000_i1162" type="#_x0000_t75" style="width:12pt;height:13pt" o:ole="">
            <v:imagedata r:id="rId283" o:title=""/>
          </v:shape>
          <o:OLEObject Type="Embed" ProgID="Equation.DSMT4" ShapeID="_x0000_i1162" DrawAspect="Content" ObjectID="_1696011792" r:id="rId284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63" type="#_x0000_t75" style="width:11pt;height:12pt" o:ole="">
            <v:imagedata r:id="rId285" o:title=""/>
          </v:shape>
          <o:OLEObject Type="Embed" ProgID="Equation.DSMT4" ShapeID="_x0000_i1163" DrawAspect="Content" ObjectID="_1696011793" r:id="rId286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2460" w:dyaOrig="320">
          <v:shape id="_x0000_i1164" type="#_x0000_t75" style="width:123pt;height:16pt" o:ole="">
            <v:imagedata r:id="rId287" o:title=""/>
          </v:shape>
          <o:OLEObject Type="Embed" ProgID="Equation.DSMT4" ShapeID="_x0000_i1164" DrawAspect="Content" ObjectID="_1696011794" r:id="rId288"/>
        </w:object>
      </w:r>
      <w:r>
        <w:rPr>
          <w:rFonts w:hint="eastAsia"/>
        </w:rPr>
        <w:t>，</w:t>
      </w:r>
    </w:p>
    <w:p w:rsidR="00DB5324" w:rsidRDefault="00E86D2C" w:rsidP="00390B27">
      <w:pPr>
        <w:ind w:leftChars="200" w:left="480"/>
        <w:jc w:val="center"/>
      </w:pPr>
      <w:r w:rsidRPr="00E86D2C">
        <w:rPr>
          <w:position w:val="-34"/>
        </w:rPr>
        <w:object w:dxaOrig="2600" w:dyaOrig="720">
          <v:shape id="_x0000_i1165" type="#_x0000_t75" style="width:130pt;height:36pt" o:ole="">
            <v:imagedata r:id="rId289" o:title=""/>
          </v:shape>
          <o:OLEObject Type="Embed" ProgID="Equation.DSMT4" ShapeID="_x0000_i1165" DrawAspect="Content" ObjectID="_1696011795" r:id="rId290"/>
        </w:object>
      </w:r>
    </w:p>
    <w:p w:rsidR="00DB5324" w:rsidRDefault="00DB5324" w:rsidP="00390B27">
      <w:pPr>
        <w:ind w:leftChars="200" w:left="480"/>
      </w:pPr>
      <w:r>
        <w:rPr>
          <w:rFonts w:hint="eastAsia"/>
        </w:rPr>
        <w:t>称做事件</w:t>
      </w:r>
      <w:r w:rsidR="00E86D2C" w:rsidRPr="00025957">
        <w:rPr>
          <w:position w:val="-4"/>
        </w:rPr>
        <w:object w:dxaOrig="240" w:dyaOrig="260">
          <v:shape id="_x0000_i1166" type="#_x0000_t75" style="width:12pt;height:13pt" o:ole="">
            <v:imagedata r:id="rId291" o:title=""/>
          </v:shape>
          <o:OLEObject Type="Embed" ProgID="Equation.DSMT4" ShapeID="_x0000_i1166" DrawAspect="Content" ObjectID="_1696011796" r:id="rId292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67" type="#_x0000_t75" style="width:11pt;height:12pt" o:ole="">
            <v:imagedata r:id="rId293" o:title=""/>
          </v:shape>
          <o:OLEObject Type="Embed" ProgID="Equation.DSMT4" ShapeID="_x0000_i1167" DrawAspect="Content" ObjectID="_1696011797" r:id="rId294"/>
        </w:object>
      </w:r>
      <w:r>
        <w:rPr>
          <w:rFonts w:hint="eastAsia"/>
        </w:rPr>
        <w:t>的相关系数</w:t>
      </w:r>
      <w:r w:rsidR="00D95BE7">
        <w:rPr>
          <w:rFonts w:hint="eastAsia"/>
        </w:rPr>
        <w:t>．</w:t>
      </w:r>
    </w:p>
    <w:p w:rsidR="00DB5324" w:rsidRDefault="00390B27" w:rsidP="00390B27">
      <w:pPr>
        <w:ind w:leftChars="200" w:left="480"/>
      </w:pPr>
      <w:r>
        <w:rPr>
          <w:rFonts w:hint="eastAsia"/>
        </w:rPr>
        <w:t xml:space="preserve">(1) </w:t>
      </w:r>
      <w:r w:rsidR="00DB5324">
        <w:rPr>
          <w:rFonts w:hint="eastAsia"/>
        </w:rPr>
        <w:t>证明事件</w:t>
      </w:r>
      <w:r w:rsidR="00E86D2C" w:rsidRPr="00025957">
        <w:rPr>
          <w:position w:val="-4"/>
        </w:rPr>
        <w:object w:dxaOrig="240" w:dyaOrig="260">
          <v:shape id="_x0000_i1168" type="#_x0000_t75" style="width:12pt;height:13pt" o:ole="">
            <v:imagedata r:id="rId295" o:title=""/>
          </v:shape>
          <o:OLEObject Type="Embed" ProgID="Equation.DSMT4" ShapeID="_x0000_i1168" DrawAspect="Content" ObjectID="_1696011798" r:id="rId296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69" type="#_x0000_t75" style="width:11pt;height:12pt" o:ole="">
            <v:imagedata r:id="rId297" o:title=""/>
          </v:shape>
          <o:OLEObject Type="Embed" ProgID="Equation.DSMT4" ShapeID="_x0000_i1169" DrawAspect="Content" ObjectID="_1696011799" r:id="rId298"/>
        </w:object>
      </w:r>
      <w:r w:rsidR="00DB5324">
        <w:rPr>
          <w:rFonts w:hint="eastAsia"/>
        </w:rPr>
        <w:t>独立的充分必要条件是其相关系数等于零；</w:t>
      </w:r>
    </w:p>
    <w:p w:rsidR="00437BF3" w:rsidRPr="00437BF3" w:rsidRDefault="00390B27" w:rsidP="00437BF3">
      <w:pPr>
        <w:ind w:leftChars="200" w:left="480"/>
      </w:pPr>
      <w:r>
        <w:rPr>
          <w:rFonts w:hint="eastAsia"/>
        </w:rPr>
        <w:t xml:space="preserve">(2) </w:t>
      </w:r>
      <w:r w:rsidR="00DB5324">
        <w:rPr>
          <w:rFonts w:hint="eastAsia"/>
        </w:rPr>
        <w:t>利用随机变量相关系数的基本性质，证明</w:t>
      </w:r>
      <w:r w:rsidR="00E86D2C" w:rsidRPr="00E86D2C">
        <w:rPr>
          <w:position w:val="-14"/>
        </w:rPr>
        <w:object w:dxaOrig="639" w:dyaOrig="400">
          <v:shape id="_x0000_i1170" type="#_x0000_t75" style="width:32pt;height:20pt" o:ole="">
            <v:imagedata r:id="rId299" o:title=""/>
          </v:shape>
          <o:OLEObject Type="Embed" ProgID="Equation.DSMT4" ShapeID="_x0000_i1170" DrawAspect="Content" ObjectID="_1696011800" r:id="rId300"/>
        </w:object>
      </w:r>
      <w:r w:rsidR="00D95BE7">
        <w:rPr>
          <w:rFonts w:hint="eastAsia"/>
        </w:rPr>
        <w:t>．</w:t>
      </w:r>
    </w:p>
    <w:p w:rsidR="00DB5324" w:rsidRDefault="00DB5324" w:rsidP="00CA00AF"/>
    <w:p w:rsidR="00437BF3" w:rsidRPr="00E86D2C" w:rsidRDefault="00437BF3" w:rsidP="00CA00AF"/>
    <w:sectPr w:rsidR="00437BF3" w:rsidRPr="00E86D2C" w:rsidSect="00223006">
      <w:headerReference w:type="even" r:id="rId301"/>
      <w:footerReference w:type="even" r:id="rId302"/>
      <w:footerReference w:type="default" r:id="rId303"/>
      <w:headerReference w:type="first" r:id="rId30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125" w:rsidRDefault="00A61125">
      <w:r>
        <w:separator/>
      </w:r>
    </w:p>
  </w:endnote>
  <w:endnote w:type="continuationSeparator" w:id="0">
    <w:p w:rsidR="00A61125" w:rsidRDefault="00A611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43254" w:rsidRDefault="00B53D7B" w:rsidP="00D80857">
        <w:pPr>
          <w:pStyle w:val="a4"/>
          <w:ind w:right="360" w:firstLine="360"/>
        </w:pPr>
        <w:r w:rsidRPr="00B53D7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43254" w:rsidRDefault="00B53D7B">
                    <w:pPr>
                      <w:jc w:val="center"/>
                      <w:rPr>
                        <w:color w:val="5B9BD5" w:themeColor="accent1"/>
                      </w:rPr>
                    </w:pPr>
                    <w:r w:rsidRPr="00B53D7B">
                      <w:fldChar w:fldCharType="begin"/>
                    </w:r>
                    <w:r w:rsidR="00343254">
                      <w:instrText>PAGE    \* MERGEFORMAT</w:instrText>
                    </w:r>
                    <w:r w:rsidRPr="00B53D7B">
                      <w:fldChar w:fldCharType="separate"/>
                    </w:r>
                    <w:r w:rsidR="0034325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54" w:rsidRPr="003C7E48" w:rsidRDefault="0034325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B53D7B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53D7B">
      <w:rPr>
        <w:noProof/>
        <w:lang w:val="zh-CN"/>
      </w:rPr>
      <w:fldChar w:fldCharType="separate"/>
    </w:r>
    <w:r w:rsidR="00C86E58">
      <w:rPr>
        <w:noProof/>
        <w:lang w:val="zh-CN"/>
      </w:rPr>
      <w:t>1</w:t>
    </w:r>
    <w:r w:rsidR="00B53D7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125" w:rsidRDefault="00A61125">
      <w:r>
        <w:separator/>
      </w:r>
    </w:p>
  </w:footnote>
  <w:footnote w:type="continuationSeparator" w:id="0">
    <w:p w:rsidR="00A61125" w:rsidRDefault="00A611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54" w:rsidRPr="006E3539" w:rsidRDefault="0034325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54" w:rsidRDefault="00B53D7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1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0CC151F"/>
    <w:multiLevelType w:val="hybridMultilevel"/>
    <w:tmpl w:val="D33C623C"/>
    <w:lvl w:ilvl="0" w:tplc="A8A2C2C0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3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2EF5DFF"/>
    <w:multiLevelType w:val="hybridMultilevel"/>
    <w:tmpl w:val="EB2C8732"/>
    <w:lvl w:ilvl="0" w:tplc="175C692A">
      <w:start w:val="1"/>
      <w:numFmt w:val="decimal"/>
      <w:lvlText w:val="(%1)"/>
      <w:lvlJc w:val="left"/>
      <w:pPr>
        <w:tabs>
          <w:tab w:val="num" w:pos="885"/>
        </w:tabs>
        <w:ind w:left="885" w:hanging="46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7080C3B"/>
    <w:multiLevelType w:val="hybridMultilevel"/>
    <w:tmpl w:val="4FD28592"/>
    <w:lvl w:ilvl="0" w:tplc="1AA828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15D676B"/>
    <w:multiLevelType w:val="hybridMultilevel"/>
    <w:tmpl w:val="9C7EFED2"/>
    <w:lvl w:ilvl="0" w:tplc="04090001">
      <w:start w:val="1"/>
      <w:numFmt w:val="bullet"/>
      <w:lvlText w:val=""/>
      <w:lvlJc w:val="left"/>
      <w:pPr>
        <w:tabs>
          <w:tab w:val="num" w:pos="842"/>
        </w:tabs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8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0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1">
    <w:nsid w:val="500513D9"/>
    <w:multiLevelType w:val="hybridMultilevel"/>
    <w:tmpl w:val="0BBEB8F8"/>
    <w:lvl w:ilvl="0" w:tplc="35009A4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DC058E2"/>
    <w:multiLevelType w:val="hybridMultilevel"/>
    <w:tmpl w:val="BD841B3E"/>
    <w:lvl w:ilvl="0" w:tplc="2B1C16C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4">
    <w:nsid w:val="76335630"/>
    <w:multiLevelType w:val="hybridMultilevel"/>
    <w:tmpl w:val="8D66F3E4"/>
    <w:lvl w:ilvl="0" w:tplc="6C520F90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6">
    <w:nsid w:val="7E5D79C8"/>
    <w:multiLevelType w:val="hybridMultilevel"/>
    <w:tmpl w:val="95A460F8"/>
    <w:lvl w:ilvl="0" w:tplc="6BC845DC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4"/>
  </w:num>
  <w:num w:numId="4">
    <w:abstractNumId w:val="3"/>
  </w:num>
  <w:num w:numId="5">
    <w:abstractNumId w:val="45"/>
  </w:num>
  <w:num w:numId="6">
    <w:abstractNumId w:val="16"/>
  </w:num>
  <w:num w:numId="7">
    <w:abstractNumId w:val="40"/>
  </w:num>
  <w:num w:numId="8">
    <w:abstractNumId w:val="42"/>
  </w:num>
  <w:num w:numId="9">
    <w:abstractNumId w:val="7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8"/>
  </w:num>
  <w:num w:numId="15">
    <w:abstractNumId w:val="15"/>
  </w:num>
  <w:num w:numId="16">
    <w:abstractNumId w:val="34"/>
  </w:num>
  <w:num w:numId="17">
    <w:abstractNumId w:val="9"/>
  </w:num>
  <w:num w:numId="18">
    <w:abstractNumId w:val="13"/>
  </w:num>
  <w:num w:numId="19">
    <w:abstractNumId w:val="26"/>
  </w:num>
  <w:num w:numId="20">
    <w:abstractNumId w:val="29"/>
  </w:num>
  <w:num w:numId="21">
    <w:abstractNumId w:val="17"/>
  </w:num>
  <w:num w:numId="22">
    <w:abstractNumId w:val="21"/>
  </w:num>
  <w:num w:numId="23">
    <w:abstractNumId w:val="2"/>
  </w:num>
  <w:num w:numId="24">
    <w:abstractNumId w:val="37"/>
  </w:num>
  <w:num w:numId="25">
    <w:abstractNumId w:val="19"/>
  </w:num>
  <w:num w:numId="26">
    <w:abstractNumId w:val="27"/>
  </w:num>
  <w:num w:numId="27">
    <w:abstractNumId w:val="6"/>
  </w:num>
  <w:num w:numId="28">
    <w:abstractNumId w:val="41"/>
  </w:num>
  <w:num w:numId="29">
    <w:abstractNumId w:val="23"/>
  </w:num>
  <w:num w:numId="30">
    <w:abstractNumId w:val="1"/>
  </w:num>
  <w:num w:numId="31">
    <w:abstractNumId w:val="5"/>
  </w:num>
  <w:num w:numId="32">
    <w:abstractNumId w:val="0"/>
  </w:num>
  <w:num w:numId="33">
    <w:abstractNumId w:val="35"/>
  </w:num>
  <w:num w:numId="34">
    <w:abstractNumId w:val="4"/>
  </w:num>
  <w:num w:numId="35">
    <w:abstractNumId w:val="10"/>
  </w:num>
  <w:num w:numId="36">
    <w:abstractNumId w:val="33"/>
  </w:num>
  <w:num w:numId="37">
    <w:abstractNumId w:val="11"/>
  </w:num>
  <w:num w:numId="38">
    <w:abstractNumId w:val="30"/>
  </w:num>
  <w:num w:numId="39">
    <w:abstractNumId w:val="43"/>
  </w:num>
  <w:num w:numId="40">
    <w:abstractNumId w:val="31"/>
  </w:num>
  <w:num w:numId="41">
    <w:abstractNumId w:val="36"/>
  </w:num>
  <w:num w:numId="42">
    <w:abstractNumId w:val="20"/>
  </w:num>
  <w:num w:numId="43">
    <w:abstractNumId w:val="25"/>
  </w:num>
  <w:num w:numId="44">
    <w:abstractNumId w:val="46"/>
  </w:num>
  <w:num w:numId="45">
    <w:abstractNumId w:val="12"/>
  </w:num>
  <w:num w:numId="46">
    <w:abstractNumId w:val="18"/>
  </w:num>
  <w:num w:numId="47">
    <w:abstractNumId w:val="4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CDE"/>
    <w:rsid w:val="00022ABE"/>
    <w:rsid w:val="00024384"/>
    <w:rsid w:val="00042111"/>
    <w:rsid w:val="00046DD7"/>
    <w:rsid w:val="00061C54"/>
    <w:rsid w:val="00092400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83A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7F0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4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769A"/>
    <w:rsid w:val="00313DA5"/>
    <w:rsid w:val="003175E7"/>
    <w:rsid w:val="0032739C"/>
    <w:rsid w:val="00330B11"/>
    <w:rsid w:val="00343254"/>
    <w:rsid w:val="0035760D"/>
    <w:rsid w:val="003648D1"/>
    <w:rsid w:val="00371455"/>
    <w:rsid w:val="003743A3"/>
    <w:rsid w:val="00377BFF"/>
    <w:rsid w:val="00380B73"/>
    <w:rsid w:val="00385AA9"/>
    <w:rsid w:val="00386B32"/>
    <w:rsid w:val="00390B27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21A7"/>
    <w:rsid w:val="004303A8"/>
    <w:rsid w:val="0043104A"/>
    <w:rsid w:val="00433FC2"/>
    <w:rsid w:val="00436F16"/>
    <w:rsid w:val="00437BF3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0CD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7567"/>
    <w:rsid w:val="004C022C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475B4"/>
    <w:rsid w:val="0055345C"/>
    <w:rsid w:val="00564899"/>
    <w:rsid w:val="00564E2A"/>
    <w:rsid w:val="0057039B"/>
    <w:rsid w:val="005717C5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5CA0"/>
    <w:rsid w:val="00621CB0"/>
    <w:rsid w:val="0062364E"/>
    <w:rsid w:val="00627517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6DDA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6EC5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264E"/>
    <w:rsid w:val="007F7626"/>
    <w:rsid w:val="00801920"/>
    <w:rsid w:val="00805F52"/>
    <w:rsid w:val="008070E2"/>
    <w:rsid w:val="00810E26"/>
    <w:rsid w:val="00811391"/>
    <w:rsid w:val="008145E2"/>
    <w:rsid w:val="00814BAB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B4F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31C3"/>
    <w:rsid w:val="009211C4"/>
    <w:rsid w:val="00923B10"/>
    <w:rsid w:val="00923FE5"/>
    <w:rsid w:val="00924144"/>
    <w:rsid w:val="00926458"/>
    <w:rsid w:val="00926EB4"/>
    <w:rsid w:val="009273A1"/>
    <w:rsid w:val="00933744"/>
    <w:rsid w:val="00933A2C"/>
    <w:rsid w:val="00934DF8"/>
    <w:rsid w:val="00943550"/>
    <w:rsid w:val="0094524A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AD8"/>
    <w:rsid w:val="00A17338"/>
    <w:rsid w:val="00A51D94"/>
    <w:rsid w:val="00A5482C"/>
    <w:rsid w:val="00A54D0B"/>
    <w:rsid w:val="00A567F3"/>
    <w:rsid w:val="00A6039A"/>
    <w:rsid w:val="00A61125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580D"/>
    <w:rsid w:val="00B478DA"/>
    <w:rsid w:val="00B50D26"/>
    <w:rsid w:val="00B5180D"/>
    <w:rsid w:val="00B53608"/>
    <w:rsid w:val="00B53D7B"/>
    <w:rsid w:val="00B617AB"/>
    <w:rsid w:val="00B70BEC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618F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6593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EFD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6E58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2B83"/>
    <w:rsid w:val="00D133EF"/>
    <w:rsid w:val="00D16F9A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BE7"/>
    <w:rsid w:val="00D95CAF"/>
    <w:rsid w:val="00DA17F0"/>
    <w:rsid w:val="00DA6D85"/>
    <w:rsid w:val="00DA7AFA"/>
    <w:rsid w:val="00DB5324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6D2C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86E5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86E5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footer" Target="footer2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header" Target="header2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fontTable" Target="fontTable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image" Target="media/image147.wmf"/><Relationship Id="rId306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header" Target="head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3D382F-8A69-4DB5-85D7-98098F44E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4</Pages>
  <Words>784</Words>
  <Characters>4471</Characters>
  <Application>Microsoft Office Word</Application>
  <DocSecurity>0</DocSecurity>
  <Lines>37</Lines>
  <Paragraphs>10</Paragraphs>
  <ScaleCrop>false</ScaleCrop>
  <Company>微软中国</Company>
  <LinksUpToDate>false</LinksUpToDate>
  <CharactersWithSpaces>5245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103</cp:revision>
  <cp:lastPrinted>2011-09-06T10:51:00Z</cp:lastPrinted>
  <dcterms:created xsi:type="dcterms:W3CDTF">2020-11-13T07:23:00Z</dcterms:created>
  <dcterms:modified xsi:type="dcterms:W3CDTF">2021-10-17T13:28:00Z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