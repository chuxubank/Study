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615CA0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4B7567">
          <w:rPr>
            <w:rStyle w:val="a7"/>
            <w:rFonts w:hint="eastAsia"/>
            <w:color w:val="C00000"/>
          </w:rPr>
          <w:t>03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DB5324">
          <w:rPr>
            <w:rStyle w:val="a7"/>
            <w:rFonts w:hint="eastAsia"/>
            <w:color w:val="C00000"/>
          </w:rPr>
          <w:t>四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DB5324" w:rsidRDefault="00DB5324" w:rsidP="00DB5324">
      <w:pPr>
        <w:pStyle w:val="1"/>
      </w:pPr>
      <w:r>
        <w:rPr>
          <w:rFonts w:hint="eastAsia"/>
        </w:rPr>
        <w:t>一、填空题（本题共6小题，每小题4分，满分24分）</w:t>
      </w:r>
    </w:p>
    <w:p w:rsidR="00DB5324" w:rsidRDefault="00DB5324" w:rsidP="00DB5324"/>
    <w:p w:rsidR="00DB5324" w:rsidRPr="00DB5324" w:rsidRDefault="00DB5324" w:rsidP="00DB5324"/>
    <w:p w:rsidR="00DB5324" w:rsidRDefault="00B4580D" w:rsidP="00B4580D">
      <w:r w:rsidRPr="00B4580D">
        <w:rPr>
          <w:rFonts w:hint="eastAsia"/>
        </w:rPr>
        <w:t xml:space="preserve">(1) </w:t>
      </w:r>
      <w:r w:rsidR="00DB5324">
        <w:rPr>
          <w:rFonts w:hint="eastAsia"/>
        </w:rPr>
        <w:t>极限</w:t>
      </w:r>
      <w:bookmarkStart w:id="1" w:name="MTBlankEqn"/>
      <w:r w:rsidR="00E86D2C" w:rsidRPr="00E86D2C">
        <w:rPr>
          <w:position w:val="-18"/>
        </w:rPr>
        <w:object w:dxaOrig="2020" w:dyaOrig="600">
          <v:shape id="_x0000_i1025" type="#_x0000_t75" style="width:101pt;height:30pt" o:ole="">
            <v:imagedata r:id="rId9" o:title=""/>
          </v:shape>
          <o:OLEObject Type="Embed" ProgID="Equation.DSMT4" ShapeID="_x0000_i1025" DrawAspect="Content" ObjectID="_1695930060" r:id="rId10"/>
        </w:object>
      </w:r>
      <w:bookmarkEnd w:id="1"/>
      <w:r>
        <w:rPr>
          <w:rFonts w:hint="eastAsia"/>
          <w:u w:val="single"/>
        </w:rPr>
        <w:t xml:space="preserve">        </w:t>
      </w:r>
      <w:r w:rsidRPr="00B4580D">
        <w:rPr>
          <w:rFonts w:hint="eastAsia"/>
        </w:rPr>
        <w:t>．</w:t>
      </w:r>
    </w:p>
    <w:p w:rsidR="00A14AD8" w:rsidRDefault="00A14AD8" w:rsidP="00A14AD8"/>
    <w:p w:rsidR="00DB5324" w:rsidRDefault="00A14AD8" w:rsidP="00B4580D">
      <w:pPr>
        <w:ind w:left="480" w:hangingChars="200" w:hanging="480"/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E86D2C" w:rsidRPr="00E86D2C">
        <w:rPr>
          <w:position w:val="-6"/>
        </w:rPr>
        <w:object w:dxaOrig="260" w:dyaOrig="320">
          <v:shape id="_x0000_i1026" type="#_x0000_t75" style="width:13pt;height:16pt" o:ole="">
            <v:imagedata r:id="rId11" o:title=""/>
          </v:shape>
          <o:OLEObject Type="Embed" ProgID="Equation.DSMT4" ShapeID="_x0000_i1026" DrawAspect="Content" ObjectID="_1695930061" r:id="rId12"/>
        </w:object>
      </w:r>
      <w:r>
        <w:rPr>
          <w:rFonts w:hint="eastAsia"/>
        </w:rPr>
        <w:t>．</w:t>
      </w:r>
      <w:r w:rsidR="00DB5324">
        <w:rPr>
          <w:rFonts w:hint="eastAsia"/>
        </w:rPr>
        <w:t>对于</w:t>
      </w:r>
      <w:r w:rsidR="00E86D2C" w:rsidRPr="00025957">
        <w:rPr>
          <w:position w:val="-4"/>
        </w:rPr>
        <w:object w:dxaOrig="300" w:dyaOrig="300">
          <v:shape id="_x0000_i1027" type="#_x0000_t75" style="width:15pt;height:15pt" o:ole="">
            <v:imagedata r:id="rId13" o:title=""/>
          </v:shape>
          <o:OLEObject Type="Embed" ProgID="Equation.DSMT4" ShapeID="_x0000_i1027" DrawAspect="Content" ObjectID="_1695930062" r:id="rId14"/>
        </w:object>
      </w:r>
      <w:r w:rsidR="00DB5324">
        <w:rPr>
          <w:rFonts w:hint="eastAsia"/>
        </w:rPr>
        <w:t>型</w:t>
      </w:r>
      <w:r w:rsidR="00B4580D">
        <w:rPr>
          <w:rFonts w:hint="eastAsia"/>
        </w:rPr>
        <w:t>极限，可</w:t>
      </w:r>
      <w:r w:rsidR="00DB5324">
        <w:rPr>
          <w:rFonts w:hint="eastAsia"/>
        </w:rPr>
        <w:t>用公式</w:t>
      </w:r>
      <w:r w:rsidR="00E86D2C" w:rsidRPr="00E86D2C">
        <w:rPr>
          <w:position w:val="-18"/>
        </w:rPr>
        <w:object w:dxaOrig="2600" w:dyaOrig="440">
          <v:shape id="_x0000_i1028" type="#_x0000_t75" style="width:130pt;height:22pt" o:ole="">
            <v:imagedata r:id="rId15" o:title=""/>
          </v:shape>
          <o:OLEObject Type="Embed" ProgID="Equation.DSMT4" ShapeID="_x0000_i1028" DrawAspect="Content" ObjectID="_1695930063" r:id="rId16"/>
        </w:object>
      </w:r>
      <w:r w:rsidR="00DB5324">
        <w:rPr>
          <w:rFonts w:hint="eastAsia"/>
        </w:rPr>
        <w:t>进行计算，因此</w:t>
      </w:r>
    </w:p>
    <w:p w:rsidR="00DB5324" w:rsidRDefault="00E86D2C" w:rsidP="00B4580D">
      <w:pPr>
        <w:ind w:leftChars="200" w:left="480"/>
        <w:jc w:val="center"/>
      </w:pPr>
      <w:r w:rsidRPr="00E86D2C">
        <w:rPr>
          <w:position w:val="-18"/>
        </w:rPr>
        <w:object w:dxaOrig="3500" w:dyaOrig="600">
          <v:shape id="_x0000_i1029" type="#_x0000_t75" style="width:175pt;height:30pt" o:ole="">
            <v:imagedata r:id="rId17" o:title=""/>
          </v:shape>
          <o:OLEObject Type="Embed" ProgID="Equation.DSMT4" ShapeID="_x0000_i1029" DrawAspect="Content" ObjectID="_1695930064" r:id="rId18"/>
        </w:object>
      </w:r>
    </w:p>
    <w:p w:rsidR="00DB5324" w:rsidRDefault="00DB5324" w:rsidP="00B4580D">
      <w:pPr>
        <w:rPr>
          <w:rFonts w:hint="eastAsia"/>
        </w:rPr>
      </w:pPr>
    </w:p>
    <w:p w:rsidR="00B4580D" w:rsidRDefault="00B4580D" w:rsidP="00B4580D"/>
    <w:p w:rsidR="00DB5324" w:rsidRPr="00B4580D" w:rsidRDefault="00B4580D" w:rsidP="00B4580D">
      <w:pPr>
        <w:rPr>
          <w:u w:val="single"/>
        </w:rPr>
      </w:pPr>
      <w:r>
        <w:rPr>
          <w:rFonts w:hint="eastAsia"/>
          <w:bCs/>
        </w:rPr>
        <w:t xml:space="preserve">(2) </w:t>
      </w:r>
      <w:r w:rsidR="00E86D2C" w:rsidRPr="00E86D2C">
        <w:rPr>
          <w:position w:val="-18"/>
        </w:rPr>
        <w:object w:dxaOrig="1820" w:dyaOrig="520">
          <v:shape id="_x0000_i1030" type="#_x0000_t75" style="width:91pt;height:26pt" o:ole="">
            <v:imagedata r:id="rId19" o:title=""/>
          </v:shape>
          <o:OLEObject Type="Embed" ProgID="Equation.DSMT4" ShapeID="_x0000_i1030" DrawAspect="Content" ObjectID="_1695930065" r:id="rId20"/>
        </w:object>
      </w:r>
      <w:r w:rsidRPr="00B4580D">
        <w:rPr>
          <w:rFonts w:hint="eastAsia"/>
          <w:bCs/>
          <w:u w:val="single"/>
        </w:rPr>
        <w:t xml:space="preserve">        </w:t>
      </w:r>
      <w:r w:rsidRPr="00B4580D">
        <w:rPr>
          <w:rFonts w:hint="eastAsia"/>
          <w:b/>
          <w:bCs/>
        </w:rPr>
        <w:t>．</w:t>
      </w:r>
    </w:p>
    <w:p w:rsidR="00923FE5" w:rsidRDefault="00923FE5" w:rsidP="00923FE5"/>
    <w:p w:rsidR="00DB5324" w:rsidRDefault="00923FE5" w:rsidP="00923FE5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E86D2C" w:rsidRPr="00E86D2C">
        <w:rPr>
          <w:position w:val="-10"/>
        </w:rPr>
        <w:object w:dxaOrig="1080" w:dyaOrig="360">
          <v:shape id="_x0000_i1031" type="#_x0000_t75" style="width:54pt;height:18pt" o:ole="">
            <v:imagedata r:id="rId21" o:title=""/>
          </v:shape>
          <o:OLEObject Type="Embed" ProgID="Equation.DSMT4" ShapeID="_x0000_i1031" DrawAspect="Content" ObjectID="_1695930066" r:id="rId22"/>
        </w:object>
      </w:r>
      <w:r>
        <w:rPr>
          <w:rFonts w:hint="eastAsia"/>
        </w:rPr>
        <w:t>．</w:t>
      </w:r>
      <w:r w:rsidR="00B4580D">
        <w:rPr>
          <w:rFonts w:hint="eastAsia"/>
        </w:rPr>
        <w:t>利用被积函数的对称性和分部积分法，</w:t>
      </w:r>
      <w:r w:rsidR="00DB5324">
        <w:rPr>
          <w:rFonts w:hint="eastAsia"/>
        </w:rPr>
        <w:t>有</w:t>
      </w:r>
    </w:p>
    <w:p w:rsidR="00DB5324" w:rsidRDefault="00E86D2C" w:rsidP="00B4580D">
      <w:pPr>
        <w:ind w:leftChars="200" w:left="480"/>
        <w:jc w:val="center"/>
      </w:pPr>
      <w:r w:rsidRPr="00E86D2C">
        <w:rPr>
          <w:position w:val="-50"/>
        </w:rPr>
        <w:object w:dxaOrig="6660" w:dyaOrig="1120">
          <v:shape id="_x0000_i1032" type="#_x0000_t75" style="width:333pt;height:56pt" o:ole="">
            <v:imagedata r:id="rId23" o:title=""/>
          </v:shape>
          <o:OLEObject Type="Embed" ProgID="Equation.DSMT4" ShapeID="_x0000_i1032" DrawAspect="Content" ObjectID="_1695930067" r:id="rId24"/>
        </w:object>
      </w:r>
    </w:p>
    <w:p w:rsidR="00D16F9A" w:rsidRDefault="00D16F9A" w:rsidP="00D16F9A">
      <w:pPr>
        <w:ind w:left="480" w:hangingChars="200" w:hanging="480"/>
        <w:jc w:val="left"/>
        <w:rPr>
          <w:rFonts w:hAnsi="宋体"/>
          <w:bCs/>
        </w:rPr>
      </w:pPr>
    </w:p>
    <w:p w:rsidR="00D16F9A" w:rsidRDefault="00D16F9A" w:rsidP="00D16F9A">
      <w:pPr>
        <w:ind w:left="480" w:hangingChars="200" w:hanging="480"/>
        <w:jc w:val="left"/>
        <w:rPr>
          <w:rFonts w:hAnsi="宋体"/>
          <w:bCs/>
        </w:rPr>
      </w:pPr>
    </w:p>
    <w:p w:rsidR="00D16F9A" w:rsidRPr="005A1C00" w:rsidRDefault="00D16F9A" w:rsidP="00D16F9A">
      <w:pPr>
        <w:ind w:left="480" w:hangingChars="200" w:hanging="480"/>
        <w:jc w:val="left"/>
      </w:pPr>
      <w:r w:rsidRPr="005A1C00">
        <w:rPr>
          <w:rFonts w:hAnsi="宋体"/>
          <w:bCs/>
        </w:rPr>
        <w:t>(</w:t>
      </w:r>
      <w:r w:rsidRPr="005A1C00">
        <w:rPr>
          <w:bCs/>
        </w:rPr>
        <w:t>3</w:t>
      </w:r>
      <w:r w:rsidRPr="005A1C00">
        <w:rPr>
          <w:rFonts w:hAnsi="宋体"/>
          <w:bCs/>
        </w:rPr>
        <w:t>)</w:t>
      </w:r>
      <w:r w:rsidRPr="00D16F9A">
        <w:rPr>
          <w:rStyle w:val="ae"/>
          <w:rFonts w:hint="eastAsia"/>
        </w:rPr>
        <w:t>【同试卷三第一</w:t>
      </w:r>
      <w:r w:rsidRPr="00D16F9A">
        <w:rPr>
          <w:rStyle w:val="ae"/>
          <w:rFonts w:hint="eastAsia"/>
        </w:rPr>
        <w:t>(3)</w:t>
      </w:r>
      <w:r w:rsidRPr="00D16F9A">
        <w:rPr>
          <w:rStyle w:val="ae"/>
          <w:rFonts w:hint="eastAsia"/>
        </w:rPr>
        <w:t>题】</w:t>
      </w:r>
      <w:r w:rsidRPr="005A1C00">
        <w:rPr>
          <w:rFonts w:hAnsi="宋体"/>
        </w:rPr>
        <w:t>设</w:t>
      </w:r>
      <w:r w:rsidR="00E86D2C" w:rsidRPr="00E86D2C">
        <w:rPr>
          <w:position w:val="-6"/>
        </w:rPr>
        <w:object w:dxaOrig="540" w:dyaOrig="279">
          <v:shape id="_x0000_i1033" type="#_x0000_t75" style="width:27pt;height:14pt" o:ole="">
            <v:imagedata r:id="rId25" o:title=""/>
          </v:shape>
          <o:OLEObject Type="Embed" ProgID="Equation.DSMT4" ShapeID="_x0000_i1033" DrawAspect="Content" ObjectID="_1695930068" r:id="rId26"/>
        </w:object>
      </w:r>
      <w:r w:rsidRPr="005A1C00">
        <w:rPr>
          <w:rFonts w:hAnsi="宋体"/>
        </w:rPr>
        <w:t>，</w:t>
      </w:r>
      <w:r w:rsidR="00E86D2C" w:rsidRPr="00E86D2C">
        <w:rPr>
          <w:position w:val="-32"/>
        </w:rPr>
        <w:object w:dxaOrig="3080" w:dyaOrig="760">
          <v:shape id="_x0000_i1034" type="#_x0000_t75" style="width:154pt;height:38pt" o:ole="">
            <v:imagedata r:id="rId27" o:title=""/>
          </v:shape>
          <o:OLEObject Type="Embed" ProgID="Equation.DSMT4" ShapeID="_x0000_i1034" DrawAspect="Content" ObjectID="_1695930069" r:id="rId28"/>
        </w:object>
      </w:r>
      <w:r w:rsidRPr="005A1C00">
        <w:rPr>
          <w:rFonts w:hAnsi="宋体"/>
        </w:rPr>
        <w:t>而</w:t>
      </w:r>
      <w:r w:rsidR="00E86D2C" w:rsidRPr="00025957">
        <w:rPr>
          <w:position w:val="-4"/>
        </w:rPr>
        <w:object w:dxaOrig="240" w:dyaOrig="240">
          <v:shape id="_x0000_i1035" type="#_x0000_t75" style="width:12pt;height:12pt" o:ole="">
            <v:imagedata r:id="rId29" o:title=""/>
          </v:shape>
          <o:OLEObject Type="Embed" ProgID="Equation.DSMT4" ShapeID="_x0000_i1035" DrawAspect="Content" ObjectID="_1695930070" r:id="rId30"/>
        </w:object>
      </w:r>
      <w:r w:rsidRPr="005A1C00">
        <w:rPr>
          <w:rFonts w:hAnsi="宋体"/>
        </w:rPr>
        <w:t>表示全平面，则</w:t>
      </w:r>
      <w:r w:rsidR="00E86D2C" w:rsidRPr="00E86D2C">
        <w:rPr>
          <w:position w:val="-32"/>
        </w:rPr>
        <w:object w:dxaOrig="2580" w:dyaOrig="620">
          <v:shape id="_x0000_i1036" type="#_x0000_t75" style="width:129pt;height:31pt" o:ole="">
            <v:imagedata r:id="rId31" o:title=""/>
          </v:shape>
          <o:OLEObject Type="Embed" ProgID="Equation.DSMT4" ShapeID="_x0000_i1036" DrawAspect="Content" ObjectID="_1695930071" r:id="rId32"/>
        </w:objec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．</w:t>
      </w:r>
    </w:p>
    <w:p w:rsidR="00D16F9A" w:rsidRDefault="00D16F9A" w:rsidP="00D16F9A"/>
    <w:p w:rsidR="00D16F9A" w:rsidRPr="00F83C34" w:rsidRDefault="00D16F9A" w:rsidP="00D16F9A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E86D2C" w:rsidRPr="00E86D2C">
        <w:rPr>
          <w:position w:val="-6"/>
        </w:rPr>
        <w:object w:dxaOrig="279" w:dyaOrig="320">
          <v:shape id="_x0000_i1037" type="#_x0000_t75" style="width:14pt;height:16pt" o:ole="">
            <v:imagedata r:id="rId33" o:title=""/>
          </v:shape>
          <o:OLEObject Type="Embed" ProgID="Equation.DSMT4" ShapeID="_x0000_i1037" DrawAspect="Content" ObjectID="_1695930072" r:id="rId34"/>
        </w:object>
      </w:r>
      <w:r>
        <w:rPr>
          <w:rFonts w:hint="eastAsia"/>
        </w:rPr>
        <w:t>．</w:t>
      </w:r>
      <w:r>
        <w:rPr>
          <w:rFonts w:hAnsi="宋体" w:hint="eastAsia"/>
        </w:rPr>
        <w:t>因为</w:t>
      </w:r>
      <w:r w:rsidRPr="00F83C34">
        <w:rPr>
          <w:rFonts w:hAnsi="宋体"/>
        </w:rPr>
        <w:t>被积函数</w:t>
      </w:r>
      <w:r w:rsidR="00E86D2C" w:rsidRPr="00E86D2C">
        <w:rPr>
          <w:position w:val="-10"/>
        </w:rPr>
        <w:object w:dxaOrig="1359" w:dyaOrig="320">
          <v:shape id="_x0000_i1038" type="#_x0000_t75" style="width:68pt;height:16pt" o:ole="">
            <v:imagedata r:id="rId35" o:title=""/>
          </v:shape>
          <o:OLEObject Type="Embed" ProgID="Equation.DSMT4" ShapeID="_x0000_i1038" DrawAspect="Content" ObjectID="_1695930073" r:id="rId36"/>
        </w:object>
      </w:r>
      <w:r w:rsidRPr="00F83C34">
        <w:rPr>
          <w:rFonts w:hAnsi="宋体"/>
        </w:rPr>
        <w:t>当</w:t>
      </w:r>
      <w:r w:rsidR="00E86D2C" w:rsidRPr="00E86D2C">
        <w:rPr>
          <w:position w:val="-10"/>
        </w:rPr>
        <w:object w:dxaOrig="2160" w:dyaOrig="320">
          <v:shape id="_x0000_i1039" type="#_x0000_t75" style="width:108pt;height:16pt" o:ole="">
            <v:imagedata r:id="rId37" o:title=""/>
          </v:shape>
          <o:OLEObject Type="Embed" ProgID="Equation.DSMT4" ShapeID="_x0000_i1039" DrawAspect="Content" ObjectID="_1695930074" r:id="rId38"/>
        </w:object>
      </w:r>
      <w:r w:rsidRPr="00F83C34">
        <w:rPr>
          <w:rFonts w:hAnsi="宋体"/>
        </w:rPr>
        <w:t>时才不为零，</w:t>
      </w:r>
      <w:r>
        <w:rPr>
          <w:rFonts w:hAnsi="宋体" w:hint="eastAsia"/>
        </w:rPr>
        <w:t>故</w:t>
      </w:r>
    </w:p>
    <w:p w:rsidR="00D16F9A" w:rsidRPr="00F83C34" w:rsidRDefault="00E86D2C" w:rsidP="00D16F9A">
      <w:pPr>
        <w:ind w:leftChars="200" w:left="480"/>
        <w:jc w:val="center"/>
      </w:pPr>
      <w:r w:rsidRPr="00E86D2C">
        <w:rPr>
          <w:position w:val="-62"/>
        </w:rPr>
        <w:object w:dxaOrig="5460" w:dyaOrig="1359">
          <v:shape id="_x0000_i1040" type="#_x0000_t75" style="width:273pt;height:68pt" o:ole="">
            <v:imagedata r:id="rId39" o:title=""/>
          </v:shape>
          <o:OLEObject Type="Embed" ProgID="Equation.DSMT4" ShapeID="_x0000_i1040" DrawAspect="Content" ObjectID="_1695930075" r:id="rId40"/>
        </w:object>
      </w:r>
    </w:p>
    <w:p w:rsidR="00D16F9A" w:rsidRPr="00F83C34" w:rsidRDefault="00D16F9A" w:rsidP="00D16F9A"/>
    <w:p w:rsidR="00D16F9A" w:rsidRDefault="00D16F9A" w:rsidP="00D16F9A">
      <w:pPr>
        <w:rPr>
          <w:rFonts w:hAnsi="宋体"/>
          <w:bCs/>
        </w:rPr>
      </w:pPr>
    </w:p>
    <w:p w:rsidR="00DB5324" w:rsidRPr="009031C3" w:rsidRDefault="009031C3" w:rsidP="009031C3">
      <w:pPr>
        <w:ind w:left="480" w:hangingChars="200" w:hanging="480"/>
        <w:rPr>
          <w:u w:val="single"/>
        </w:rPr>
      </w:pPr>
      <w:r>
        <w:rPr>
          <w:rFonts w:hint="eastAsia"/>
          <w:bCs/>
        </w:rPr>
        <w:t xml:space="preserve">(4) </w:t>
      </w:r>
      <w:r w:rsidR="00DB5324">
        <w:rPr>
          <w:rFonts w:hint="eastAsia"/>
        </w:rPr>
        <w:t>设</w:t>
      </w:r>
      <w:r w:rsidR="00E86D2C" w:rsidRPr="00025957">
        <w:rPr>
          <w:position w:val="-4"/>
        </w:rPr>
        <w:object w:dxaOrig="240" w:dyaOrig="260">
          <v:shape id="_x0000_i1041" type="#_x0000_t75" style="width:12pt;height:13pt" o:ole="">
            <v:imagedata r:id="rId41" o:title=""/>
          </v:shape>
          <o:OLEObject Type="Embed" ProgID="Equation.DSMT4" ShapeID="_x0000_i1041" DrawAspect="Content" ObjectID="_1695930076" r:id="rId42"/>
        </w:object>
      </w:r>
      <w:r>
        <w:rPr>
          <w:rFonts w:hint="eastAsia"/>
        </w:rPr>
        <w:t>，</w:t>
      </w:r>
      <w:r w:rsidR="00E86D2C" w:rsidRPr="00025957">
        <w:rPr>
          <w:position w:val="-4"/>
        </w:rPr>
        <w:object w:dxaOrig="220" w:dyaOrig="240">
          <v:shape id="_x0000_i1042" type="#_x0000_t75" style="width:11pt;height:12pt" o:ole="">
            <v:imagedata r:id="rId43" o:title=""/>
          </v:shape>
          <o:OLEObject Type="Embed" ProgID="Equation.DSMT4" ShapeID="_x0000_i1042" DrawAspect="Content" ObjectID="_1695930077" r:id="rId44"/>
        </w:object>
      </w:r>
      <w:r w:rsidR="00DB5324">
        <w:rPr>
          <w:rFonts w:hint="eastAsia"/>
        </w:rPr>
        <w:t>均为三阶矩阵，</w:t>
      </w:r>
      <w:r w:rsidR="00E86D2C" w:rsidRPr="00025957">
        <w:rPr>
          <w:position w:val="-4"/>
        </w:rPr>
        <w:object w:dxaOrig="220" w:dyaOrig="240">
          <v:shape id="_x0000_i1043" type="#_x0000_t75" style="width:11pt;height:12pt" o:ole="">
            <v:imagedata r:id="rId45" o:title=""/>
          </v:shape>
          <o:OLEObject Type="Embed" ProgID="Equation.DSMT4" ShapeID="_x0000_i1043" DrawAspect="Content" ObjectID="_1695930078" r:id="rId46"/>
        </w:object>
      </w:r>
      <w:r w:rsidR="00DB5324">
        <w:rPr>
          <w:rFonts w:hint="eastAsia"/>
        </w:rPr>
        <w:t>是三阶单位矩阵</w:t>
      </w:r>
      <w:r>
        <w:rPr>
          <w:rFonts w:hint="eastAsia"/>
        </w:rPr>
        <w:t>．</w:t>
      </w:r>
      <w:r w:rsidR="00DB5324">
        <w:rPr>
          <w:rFonts w:hint="eastAsia"/>
        </w:rPr>
        <w:t>已知</w:t>
      </w:r>
      <w:r w:rsidR="00E86D2C" w:rsidRPr="00025957">
        <w:rPr>
          <w:position w:val="-4"/>
        </w:rPr>
        <w:object w:dxaOrig="1260" w:dyaOrig="260">
          <v:shape id="_x0000_i1044" type="#_x0000_t75" style="width:63pt;height:13pt" o:ole="">
            <v:imagedata r:id="rId47" o:title=""/>
          </v:shape>
          <o:OLEObject Type="Embed" ProgID="Equation.DSMT4" ShapeID="_x0000_i1044" DrawAspect="Content" ObjectID="_1695930079" r:id="rId48"/>
        </w:object>
      </w:r>
      <w:r>
        <w:rPr>
          <w:rFonts w:hint="eastAsia"/>
        </w:rPr>
        <w:t>，</w:t>
      </w:r>
      <w:r w:rsidR="00E86D2C" w:rsidRPr="00E86D2C">
        <w:rPr>
          <w:position w:val="-50"/>
        </w:rPr>
        <w:object w:dxaOrig="1480" w:dyaOrig="1120">
          <v:shape id="_x0000_i1045" type="#_x0000_t75" style="width:74pt;height:56pt" o:ole="">
            <v:imagedata r:id="rId49" o:title=""/>
          </v:shape>
          <o:OLEObject Type="Embed" ProgID="Equation.DSMT4" ShapeID="_x0000_i1045" DrawAspect="Content" ObjectID="_1695930080" r:id="rId50"/>
        </w:object>
      </w:r>
      <w:r>
        <w:rPr>
          <w:rFonts w:hint="eastAsia"/>
        </w:rPr>
        <w:t>，</w:t>
      </w:r>
      <w:r w:rsidR="00DB5324">
        <w:rPr>
          <w:rFonts w:hint="eastAsia"/>
        </w:rPr>
        <w:t>则</w:t>
      </w:r>
      <w:r w:rsidR="00E86D2C" w:rsidRPr="00E86D2C">
        <w:rPr>
          <w:position w:val="-10"/>
        </w:rPr>
        <w:object w:dxaOrig="1120" w:dyaOrig="360">
          <v:shape id="_x0000_i1046" type="#_x0000_t75" style="width:56pt;height:18pt" o:ole="">
            <v:imagedata r:id="rId51" o:title=""/>
          </v:shape>
          <o:OLEObject Type="Embed" ProgID="Equation.DSMT4" ShapeID="_x0000_i1046" DrawAspect="Content" ObjectID="_1695930081" r:id="rId52"/>
        </w:object>
      </w:r>
      <w:r>
        <w:rPr>
          <w:rFonts w:hint="eastAsia"/>
          <w:u w:val="single"/>
        </w:rPr>
        <w:t xml:space="preserve">        </w:t>
      </w:r>
      <w:r w:rsidRPr="009031C3">
        <w:rPr>
          <w:rFonts w:hint="eastAsia"/>
        </w:rPr>
        <w:t>．</w:t>
      </w:r>
    </w:p>
    <w:p w:rsidR="00923FE5" w:rsidRDefault="00923FE5" w:rsidP="00923FE5"/>
    <w:p w:rsidR="00DB5324" w:rsidRDefault="00923FE5" w:rsidP="00923FE5">
      <w:r w:rsidRPr="00AF4B38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E86D2C" w:rsidRPr="00E86D2C">
        <w:rPr>
          <w:position w:val="-50"/>
        </w:rPr>
        <w:object w:dxaOrig="1080" w:dyaOrig="1120">
          <v:shape id="_x0000_i1047" type="#_x0000_t75" style="width:54pt;height:56pt" o:ole="">
            <v:imagedata r:id="rId53" o:title=""/>
          </v:shape>
          <o:OLEObject Type="Embed" ProgID="Equation.DSMT4" ShapeID="_x0000_i1047" DrawAspect="Content" ObjectID="_1695930082" r:id="rId54"/>
        </w:object>
      </w:r>
      <w:r>
        <w:rPr>
          <w:rFonts w:hint="eastAsia"/>
        </w:rPr>
        <w:t>．</w:t>
      </w:r>
      <w:r w:rsidR="00DB5324">
        <w:rPr>
          <w:rFonts w:hint="eastAsia"/>
        </w:rPr>
        <w:t>由</w:t>
      </w:r>
      <w:r w:rsidR="00E86D2C" w:rsidRPr="00025957">
        <w:rPr>
          <w:position w:val="-4"/>
        </w:rPr>
        <w:object w:dxaOrig="1260" w:dyaOrig="260">
          <v:shape id="_x0000_i1048" type="#_x0000_t75" style="width:63pt;height:13pt" o:ole="">
            <v:imagedata r:id="rId55" o:title=""/>
          </v:shape>
          <o:OLEObject Type="Embed" ProgID="Equation.DSMT4" ShapeID="_x0000_i1048" DrawAspect="Content" ObjectID="_1695930083" r:id="rId56"/>
        </w:object>
      </w:r>
      <w:r w:rsidR="005717C5">
        <w:rPr>
          <w:rFonts w:hint="eastAsia"/>
        </w:rPr>
        <w:t>，</w:t>
      </w:r>
      <w:r w:rsidR="00DB5324">
        <w:rPr>
          <w:rFonts w:hint="eastAsia"/>
        </w:rPr>
        <w:t>知</w:t>
      </w:r>
      <w:r w:rsidR="00E86D2C" w:rsidRPr="00E86D2C">
        <w:rPr>
          <w:position w:val="-10"/>
        </w:rPr>
        <w:object w:dxaOrig="2079" w:dyaOrig="320">
          <v:shape id="_x0000_i1049" type="#_x0000_t75" style="width:104pt;height:16pt" o:ole="">
            <v:imagedata r:id="rId57" o:title=""/>
          </v:shape>
          <o:OLEObject Type="Embed" ProgID="Equation.DSMT4" ShapeID="_x0000_i1049" DrawAspect="Content" ObjectID="_1695930084" r:id="rId58"/>
        </w:object>
      </w:r>
      <w:r w:rsidR="005717C5">
        <w:rPr>
          <w:rFonts w:hint="eastAsia"/>
        </w:rPr>
        <w:t>，从而</w:t>
      </w:r>
    </w:p>
    <w:p w:rsidR="00DB5324" w:rsidRDefault="00E86D2C" w:rsidP="005717C5">
      <w:pPr>
        <w:jc w:val="center"/>
      </w:pPr>
      <w:r w:rsidRPr="00E86D2C">
        <w:rPr>
          <w:position w:val="-50"/>
        </w:rPr>
        <w:object w:dxaOrig="3460" w:dyaOrig="1120">
          <v:shape id="_x0000_i1050" type="#_x0000_t75" style="width:173pt;height:56pt" o:ole="">
            <v:imagedata r:id="rId59" o:title=""/>
          </v:shape>
          <o:OLEObject Type="Embed" ProgID="Equation.DSMT4" ShapeID="_x0000_i1050" DrawAspect="Content" ObjectID="_1695930085" r:id="rId60"/>
        </w:object>
      </w:r>
    </w:p>
    <w:p w:rsidR="00D16F9A" w:rsidRDefault="00D16F9A" w:rsidP="00D16F9A"/>
    <w:p w:rsidR="00D16F9A" w:rsidRDefault="00D16F9A" w:rsidP="00D16F9A"/>
    <w:p w:rsidR="00D16F9A" w:rsidRPr="005A1C00" w:rsidRDefault="00D16F9A" w:rsidP="00D16F9A">
      <w:pPr>
        <w:ind w:left="480" w:hangingChars="200" w:hanging="480"/>
        <w:rPr>
          <w:rFonts w:hAnsi="宋体"/>
        </w:rPr>
      </w:pPr>
      <w:r w:rsidRPr="005A1C00">
        <w:rPr>
          <w:rFonts w:hAnsi="宋体"/>
          <w:bCs/>
        </w:rPr>
        <w:t>(</w:t>
      </w:r>
      <w:r>
        <w:rPr>
          <w:rFonts w:hint="eastAsia"/>
          <w:bCs/>
        </w:rPr>
        <w:t>5</w:t>
      </w:r>
      <w:r w:rsidRPr="005A1C00">
        <w:rPr>
          <w:rFonts w:hAnsi="宋体"/>
          <w:bCs/>
        </w:rPr>
        <w:t>)</w:t>
      </w:r>
      <w:r w:rsidRPr="00D16F9A">
        <w:rPr>
          <w:rStyle w:val="ae"/>
          <w:rFonts w:hint="eastAsia"/>
        </w:rPr>
        <w:t>【同试卷三第一</w:t>
      </w:r>
      <w:r w:rsidRPr="00D16F9A">
        <w:rPr>
          <w:rStyle w:val="ae"/>
          <w:rFonts w:hint="eastAsia"/>
        </w:rPr>
        <w:t>(4)</w:t>
      </w:r>
      <w:r w:rsidRPr="00D16F9A">
        <w:rPr>
          <w:rStyle w:val="ae"/>
          <w:rFonts w:hint="eastAsia"/>
        </w:rPr>
        <w:t>题】</w:t>
      </w:r>
      <w:r w:rsidRPr="005A1C00">
        <w:rPr>
          <w:rFonts w:hAnsi="宋体"/>
        </w:rPr>
        <w:t>设</w:t>
      </w:r>
      <w:r w:rsidR="00E86D2C" w:rsidRPr="00025957">
        <w:rPr>
          <w:position w:val="-4"/>
        </w:rPr>
        <w:object w:dxaOrig="200" w:dyaOrig="200">
          <v:shape id="_x0000_i1051" type="#_x0000_t75" style="width:10pt;height:10pt" o:ole="">
            <v:imagedata r:id="rId61" o:title=""/>
          </v:shape>
          <o:OLEObject Type="Embed" ProgID="Equation.DSMT4" ShapeID="_x0000_i1051" DrawAspect="Content" ObjectID="_1695930086" r:id="rId62"/>
        </w:object>
      </w:r>
      <w:r w:rsidRPr="005A1C00">
        <w:rPr>
          <w:rFonts w:hAnsi="宋体"/>
        </w:rPr>
        <w:t>维向量</w:t>
      </w:r>
      <w:r w:rsidR="00E86D2C" w:rsidRPr="00E86D2C">
        <w:rPr>
          <w:position w:val="-10"/>
        </w:rPr>
        <w:object w:dxaOrig="2299" w:dyaOrig="360">
          <v:shape id="_x0000_i1052" type="#_x0000_t75" style="width:115pt;height:18pt" o:ole="">
            <v:imagedata r:id="rId63" o:title=""/>
          </v:shape>
          <o:OLEObject Type="Embed" ProgID="Equation.DSMT4" ShapeID="_x0000_i1052" DrawAspect="Content" ObjectID="_1695930087" r:id="rId64"/>
        </w:object>
      </w:r>
      <w:r w:rsidRPr="005A1C00">
        <w:rPr>
          <w:rFonts w:hAnsi="宋体"/>
        </w:rPr>
        <w:t>；</w:t>
      </w:r>
      <w:r w:rsidR="00E86D2C" w:rsidRPr="00025957">
        <w:rPr>
          <w:position w:val="-4"/>
        </w:rPr>
        <w:object w:dxaOrig="220" w:dyaOrig="240">
          <v:shape id="_x0000_i1053" type="#_x0000_t75" style="width:11pt;height:12pt" o:ole="">
            <v:imagedata r:id="rId65" o:title=""/>
          </v:shape>
          <o:OLEObject Type="Embed" ProgID="Equation.DSMT4" ShapeID="_x0000_i1053" DrawAspect="Content" ObjectID="_1695930088" r:id="rId66"/>
        </w:object>
      </w:r>
      <w:r w:rsidRPr="005A1C00">
        <w:rPr>
          <w:rFonts w:hAnsi="宋体"/>
        </w:rPr>
        <w:t>为</w:t>
      </w:r>
      <w:r w:rsidR="00E86D2C" w:rsidRPr="00025957">
        <w:rPr>
          <w:position w:val="-4"/>
        </w:rPr>
        <w:object w:dxaOrig="200" w:dyaOrig="200">
          <v:shape id="_x0000_i1054" type="#_x0000_t75" style="width:10pt;height:10pt" o:ole="">
            <v:imagedata r:id="rId67" o:title=""/>
          </v:shape>
          <o:OLEObject Type="Embed" ProgID="Equation.DSMT4" ShapeID="_x0000_i1054" DrawAspect="Content" ObjectID="_1695930089" r:id="rId68"/>
        </w:object>
      </w:r>
      <w:r w:rsidRPr="005A1C00">
        <w:rPr>
          <w:rFonts w:hAnsi="宋体"/>
        </w:rPr>
        <w:t>阶单位矩阵，矩阵</w:t>
      </w:r>
      <w:r w:rsidR="00E86D2C" w:rsidRPr="00E86D2C">
        <w:rPr>
          <w:position w:val="-6"/>
        </w:rPr>
        <w:object w:dxaOrig="1219" w:dyaOrig="320">
          <v:shape id="_x0000_i1055" type="#_x0000_t75" style="width:61pt;height:16pt" o:ole="">
            <v:imagedata r:id="rId69" o:title=""/>
          </v:shape>
          <o:OLEObject Type="Embed" ProgID="Equation.DSMT4" ShapeID="_x0000_i1055" DrawAspect="Content" ObjectID="_1695930090" r:id="rId70"/>
        </w:object>
      </w:r>
      <w:r w:rsidRPr="005A1C00">
        <w:rPr>
          <w:rFonts w:hAnsi="宋体"/>
        </w:rPr>
        <w:t>，</w:t>
      </w:r>
      <w:r w:rsidR="00E86D2C" w:rsidRPr="00E86D2C">
        <w:rPr>
          <w:position w:val="-24"/>
        </w:rPr>
        <w:object w:dxaOrig="1400" w:dyaOrig="620">
          <v:shape id="_x0000_i1056" type="#_x0000_t75" style="width:70pt;height:31pt" o:ole="">
            <v:imagedata r:id="rId71" o:title=""/>
          </v:shape>
          <o:OLEObject Type="Embed" ProgID="Equation.DSMT4" ShapeID="_x0000_i1056" DrawAspect="Content" ObjectID="_1695930091" r:id="rId72"/>
        </w:object>
      </w:r>
      <w:r w:rsidRPr="005A1C00">
        <w:rPr>
          <w:rFonts w:hAnsi="宋体"/>
        </w:rPr>
        <w:t>，其中</w:t>
      </w:r>
      <w:r w:rsidR="00E86D2C" w:rsidRPr="00025957">
        <w:rPr>
          <w:position w:val="-4"/>
        </w:rPr>
        <w:object w:dxaOrig="240" w:dyaOrig="260">
          <v:shape id="_x0000_i1057" type="#_x0000_t75" style="width:12pt;height:13pt" o:ole="">
            <v:imagedata r:id="rId73" o:title=""/>
          </v:shape>
          <o:OLEObject Type="Embed" ProgID="Equation.DSMT4" ShapeID="_x0000_i1057" DrawAspect="Content" ObjectID="_1695930092" r:id="rId74"/>
        </w:object>
      </w:r>
      <w:r w:rsidRPr="005A1C00">
        <w:rPr>
          <w:rFonts w:hAnsi="宋体"/>
        </w:rPr>
        <w:t>的逆矩阵为</w:t>
      </w:r>
      <w:r w:rsidR="00E86D2C" w:rsidRPr="00025957">
        <w:rPr>
          <w:position w:val="-4"/>
        </w:rPr>
        <w:object w:dxaOrig="220" w:dyaOrig="240">
          <v:shape id="_x0000_i1058" type="#_x0000_t75" style="width:11pt;height:12pt" o:ole="">
            <v:imagedata r:id="rId75" o:title=""/>
          </v:shape>
          <o:OLEObject Type="Embed" ProgID="Equation.DSMT4" ShapeID="_x0000_i1058" DrawAspect="Content" ObjectID="_1695930093" r:id="rId76"/>
        </w:object>
      </w:r>
      <w:r w:rsidRPr="005A1C00">
        <w:rPr>
          <w:rFonts w:hAnsi="宋体"/>
        </w:rPr>
        <w:t>，则</w:t>
      </w:r>
      <w:r w:rsidR="00E86D2C" w:rsidRPr="00E86D2C">
        <w:rPr>
          <w:position w:val="-6"/>
        </w:rPr>
        <w:object w:dxaOrig="380" w:dyaOrig="220">
          <v:shape id="_x0000_i1059" type="#_x0000_t75" style="width:19pt;height:11pt" o:ole="">
            <v:imagedata r:id="rId77" o:title=""/>
          </v:shape>
          <o:OLEObject Type="Embed" ProgID="Equation.DSMT4" ShapeID="_x0000_i1059" DrawAspect="Content" ObjectID="_1695930094" r:id="rId78"/>
        </w:object>
      </w:r>
      <w:r w:rsidRPr="00182D9F">
        <w:rPr>
          <w:u w:val="single"/>
        </w:rPr>
        <w:t xml:space="preserve">     </w:t>
      </w:r>
      <w:r w:rsidRPr="00182D9F">
        <w:rPr>
          <w:rFonts w:hint="eastAsia"/>
          <w:u w:val="single"/>
        </w:rPr>
        <w:t xml:space="preserve"> </w:t>
      </w:r>
      <w:r>
        <w:rPr>
          <w:rFonts w:hint="eastAsia"/>
        </w:rPr>
        <w:t>．</w:t>
      </w:r>
    </w:p>
    <w:p w:rsidR="00D16F9A" w:rsidRDefault="00D16F9A" w:rsidP="00D16F9A"/>
    <w:p w:rsidR="00D16F9A" w:rsidRPr="00F83C34" w:rsidRDefault="00D16F9A" w:rsidP="00D16F9A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E86D2C" w:rsidRPr="00025957">
        <w:rPr>
          <w:position w:val="-4"/>
        </w:rPr>
        <w:object w:dxaOrig="340" w:dyaOrig="260">
          <v:shape id="_x0000_i1060" type="#_x0000_t75" style="width:17pt;height:13pt" o:ole="">
            <v:imagedata r:id="rId79" o:title=""/>
          </v:shape>
          <o:OLEObject Type="Embed" ProgID="Equation.DSMT4" ShapeID="_x0000_i1060" DrawAspect="Content" ObjectID="_1695930095" r:id="rId80"/>
        </w:object>
      </w:r>
      <w:r>
        <w:rPr>
          <w:rFonts w:hint="eastAsia"/>
        </w:rPr>
        <w:t>．</w:t>
      </w:r>
      <w:r>
        <w:rPr>
          <w:rFonts w:hAnsi="宋体" w:hint="eastAsia"/>
        </w:rPr>
        <w:t>由于</w:t>
      </w:r>
      <w:r w:rsidR="00E86D2C" w:rsidRPr="00025957">
        <w:rPr>
          <w:position w:val="-4"/>
        </w:rPr>
        <w:object w:dxaOrig="240" w:dyaOrig="260">
          <v:shape id="_x0000_i1061" type="#_x0000_t75" style="width:12pt;height:13pt" o:ole="">
            <v:imagedata r:id="rId81" o:title=""/>
          </v:shape>
          <o:OLEObject Type="Embed" ProgID="Equation.DSMT4" ShapeID="_x0000_i1061" DrawAspect="Content" ObjectID="_1695930096" r:id="rId82"/>
        </w:object>
      </w:r>
      <w:r w:rsidRPr="005A1C00">
        <w:rPr>
          <w:rFonts w:hAnsi="宋体"/>
        </w:rPr>
        <w:t>的逆矩阵为</w:t>
      </w:r>
      <w:r w:rsidR="00E86D2C" w:rsidRPr="00025957">
        <w:rPr>
          <w:position w:val="-4"/>
        </w:rPr>
        <w:object w:dxaOrig="220" w:dyaOrig="240">
          <v:shape id="_x0000_i1062" type="#_x0000_t75" style="width:11pt;height:12pt" o:ole="">
            <v:imagedata r:id="rId83" o:title=""/>
          </v:shape>
          <o:OLEObject Type="Embed" ProgID="Equation.DSMT4" ShapeID="_x0000_i1062" DrawAspect="Content" ObjectID="_1695930097" r:id="rId84"/>
        </w:object>
      </w:r>
      <w:r>
        <w:rPr>
          <w:rFonts w:hint="eastAsia"/>
        </w:rPr>
        <w:t>，故</w:t>
      </w:r>
    </w:p>
    <w:p w:rsidR="00D16F9A" w:rsidRPr="00F83C34" w:rsidRDefault="00E86D2C" w:rsidP="00D16F9A">
      <w:pPr>
        <w:ind w:leftChars="200" w:left="480"/>
        <w:jc w:val="center"/>
      </w:pPr>
      <w:r w:rsidRPr="00E86D2C">
        <w:rPr>
          <w:position w:val="-94"/>
        </w:rPr>
        <w:object w:dxaOrig="6320" w:dyaOrig="2040">
          <v:shape id="_x0000_i1063" type="#_x0000_t75" style="width:316pt;height:102pt" o:ole="">
            <v:imagedata r:id="rId85" o:title=""/>
          </v:shape>
          <o:OLEObject Type="Embed" ProgID="Equation.DSMT4" ShapeID="_x0000_i1063" DrawAspect="Content" ObjectID="_1695930098" r:id="rId86"/>
        </w:object>
      </w:r>
    </w:p>
    <w:p w:rsidR="00D16F9A" w:rsidRPr="00F83C34" w:rsidRDefault="00D16F9A" w:rsidP="00D16F9A">
      <w:pPr>
        <w:ind w:leftChars="200" w:left="480"/>
      </w:pPr>
      <w:r w:rsidRPr="00F83C34">
        <w:rPr>
          <w:rFonts w:hAnsi="宋体"/>
        </w:rPr>
        <w:t>于是有</w:t>
      </w:r>
      <w:r w:rsidR="00E86D2C" w:rsidRPr="00E86D2C">
        <w:rPr>
          <w:position w:val="-24"/>
        </w:rPr>
        <w:object w:dxaOrig="1500" w:dyaOrig="620">
          <v:shape id="_x0000_i1064" type="#_x0000_t75" style="width:75pt;height:31pt" o:ole="">
            <v:imagedata r:id="rId87" o:title=""/>
          </v:shape>
          <o:OLEObject Type="Embed" ProgID="Equation.DSMT4" ShapeID="_x0000_i1064" DrawAspect="Content" ObjectID="_1695930099" r:id="rId88"/>
        </w:object>
      </w:r>
      <w:r w:rsidRPr="00F83C34">
        <w:rPr>
          <w:rFonts w:hAnsi="宋体"/>
        </w:rPr>
        <w:t>，即</w:t>
      </w:r>
      <w:r w:rsidR="00E86D2C" w:rsidRPr="00E86D2C">
        <w:rPr>
          <w:position w:val="-6"/>
        </w:rPr>
        <w:object w:dxaOrig="1400" w:dyaOrig="320">
          <v:shape id="_x0000_i1065" type="#_x0000_t75" style="width:70pt;height:16pt" o:ole="">
            <v:imagedata r:id="rId89" o:title=""/>
          </v:shape>
          <o:OLEObject Type="Embed" ProgID="Equation.DSMT4" ShapeID="_x0000_i1065" DrawAspect="Content" ObjectID="_1695930100" r:id="rId90"/>
        </w:object>
      </w:r>
      <w:r w:rsidRPr="00F83C34">
        <w:rPr>
          <w:rFonts w:hAnsi="宋体"/>
        </w:rPr>
        <w:t>，解得</w:t>
      </w:r>
      <w:r w:rsidR="00E86D2C" w:rsidRPr="00E86D2C">
        <w:rPr>
          <w:position w:val="-24"/>
        </w:rPr>
        <w:object w:dxaOrig="1280" w:dyaOrig="620">
          <v:shape id="_x0000_i1066" type="#_x0000_t75" style="width:64pt;height:31pt" o:ole="">
            <v:imagedata r:id="rId91" o:title=""/>
          </v:shape>
          <o:OLEObject Type="Embed" ProgID="Equation.DSMT4" ShapeID="_x0000_i1066" DrawAspect="Content" ObjectID="_1695930101" r:id="rId92"/>
        </w:object>
      </w:r>
      <w:r>
        <w:rPr>
          <w:rFonts w:hint="eastAsia"/>
        </w:rPr>
        <w:t>．</w:t>
      </w:r>
      <w:r w:rsidRPr="00F83C34">
        <w:rPr>
          <w:rFonts w:hAnsi="宋体"/>
        </w:rPr>
        <w:t>已知</w:t>
      </w:r>
      <w:r w:rsidR="00E86D2C" w:rsidRPr="00E86D2C">
        <w:rPr>
          <w:position w:val="-6"/>
        </w:rPr>
        <w:object w:dxaOrig="540" w:dyaOrig="279">
          <v:shape id="_x0000_i1067" type="#_x0000_t75" style="width:27pt;height:14pt" o:ole="">
            <v:imagedata r:id="rId93" o:title=""/>
          </v:shape>
          <o:OLEObject Type="Embed" ProgID="Equation.DSMT4" ShapeID="_x0000_i1067" DrawAspect="Content" ObjectID="_1695930102" r:id="rId94"/>
        </w:object>
      </w:r>
      <w:r w:rsidRPr="00F83C34">
        <w:t>，</w:t>
      </w:r>
      <w:r w:rsidRPr="00F83C34">
        <w:rPr>
          <w:rFonts w:hAnsi="宋体"/>
        </w:rPr>
        <w:t>故</w:t>
      </w:r>
      <w:r w:rsidR="00E86D2C" w:rsidRPr="00E86D2C">
        <w:rPr>
          <w:position w:val="-6"/>
        </w:rPr>
        <w:object w:dxaOrig="680" w:dyaOrig="279">
          <v:shape id="_x0000_i1068" type="#_x0000_t75" style="width:34pt;height:14pt" o:ole="">
            <v:imagedata r:id="rId95" o:title=""/>
          </v:shape>
          <o:OLEObject Type="Embed" ProgID="Equation.DSMT4" ShapeID="_x0000_i1068" DrawAspect="Content" ObjectID="_1695930103" r:id="rId96"/>
        </w:object>
      </w:r>
      <w:r w:rsidRPr="00F83C34">
        <w:t>．</w:t>
      </w:r>
    </w:p>
    <w:p w:rsidR="00D16F9A" w:rsidRPr="00F83C34" w:rsidRDefault="00D16F9A" w:rsidP="00D16F9A"/>
    <w:p w:rsidR="00DB5324" w:rsidRDefault="00DB5324" w:rsidP="00DB5324"/>
    <w:p w:rsidR="00DB5324" w:rsidRPr="00BA618F" w:rsidRDefault="00BA618F" w:rsidP="00BA618F">
      <w:pPr>
        <w:ind w:left="480" w:hangingChars="200" w:hanging="480"/>
        <w:rPr>
          <w:u w:val="single"/>
        </w:rPr>
      </w:pPr>
      <w:r w:rsidRPr="00BA618F">
        <w:rPr>
          <w:rFonts w:hint="eastAsia"/>
        </w:rPr>
        <w:t xml:space="preserve">(6) </w:t>
      </w:r>
      <w:r w:rsidR="00DB5324">
        <w:rPr>
          <w:rFonts w:hint="eastAsia"/>
        </w:rPr>
        <w:t>设随机变量</w:t>
      </w:r>
      <w:r w:rsidR="00E86D2C" w:rsidRPr="00025957">
        <w:rPr>
          <w:position w:val="-4"/>
        </w:rPr>
        <w:object w:dxaOrig="240" w:dyaOrig="240">
          <v:shape id="_x0000_i1069" type="#_x0000_t75" style="width:12pt;height:12pt" o:ole="">
            <v:imagedata r:id="rId97" o:title=""/>
          </v:shape>
          <o:OLEObject Type="Embed" ProgID="Equation.DSMT4" ShapeID="_x0000_i1069" DrawAspect="Content" ObjectID="_1695930104" r:id="rId98"/>
        </w:object>
      </w:r>
      <w:r w:rsidR="00DB5324"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070" type="#_x0000_t75" style="width:11pt;height:12pt" o:ole="">
            <v:imagedata r:id="rId99" o:title=""/>
          </v:shape>
          <o:OLEObject Type="Embed" ProgID="Equation.DSMT4" ShapeID="_x0000_i1070" DrawAspect="Content" ObjectID="_1695930105" r:id="rId100"/>
        </w:object>
      </w:r>
      <w:r w:rsidR="00DB5324">
        <w:rPr>
          <w:rFonts w:hint="eastAsia"/>
        </w:rPr>
        <w:t>的相关系数为</w:t>
      </w:r>
      <w:r w:rsidR="00E86D2C" w:rsidRPr="00E86D2C">
        <w:rPr>
          <w:position w:val="-6"/>
        </w:rPr>
        <w:object w:dxaOrig="380" w:dyaOrig="279">
          <v:shape id="_x0000_i1071" type="#_x0000_t75" style="width:19pt;height:14pt" o:ole="">
            <v:imagedata r:id="rId101" o:title=""/>
          </v:shape>
          <o:OLEObject Type="Embed" ProgID="Equation.DSMT4" ShapeID="_x0000_i1071" DrawAspect="Content" ObjectID="_1695930106" r:id="rId102"/>
        </w:object>
      </w:r>
      <w:r w:rsidR="005717C5">
        <w:rPr>
          <w:rFonts w:hint="eastAsia"/>
        </w:rPr>
        <w:t>，</w:t>
      </w:r>
      <w:r w:rsidR="00E86D2C" w:rsidRPr="00E86D2C">
        <w:rPr>
          <w:position w:val="-6"/>
        </w:rPr>
        <w:object w:dxaOrig="1240" w:dyaOrig="279">
          <v:shape id="_x0000_i1072" type="#_x0000_t75" style="width:62pt;height:14pt" o:ole="">
            <v:imagedata r:id="rId103" o:title=""/>
          </v:shape>
          <o:OLEObject Type="Embed" ProgID="Equation.DSMT4" ShapeID="_x0000_i1072" DrawAspect="Content" ObjectID="_1695930107" r:id="rId104"/>
        </w:object>
      </w:r>
      <w:r w:rsidR="005717C5">
        <w:rPr>
          <w:rFonts w:hint="eastAsia"/>
        </w:rPr>
        <w:t>，</w:t>
      </w:r>
      <w:r w:rsidR="00E86D2C" w:rsidRPr="00025957">
        <w:rPr>
          <w:position w:val="-4"/>
        </w:rPr>
        <w:object w:dxaOrig="1440" w:dyaOrig="300">
          <v:shape id="_x0000_i1073" type="#_x0000_t75" style="width:1in;height:15pt" o:ole="">
            <v:imagedata r:id="rId105" o:title=""/>
          </v:shape>
          <o:OLEObject Type="Embed" ProgID="Equation.DSMT4" ShapeID="_x0000_i1073" DrawAspect="Content" ObjectID="_1695930108" r:id="rId106"/>
        </w:object>
      </w:r>
      <w:r>
        <w:rPr>
          <w:rFonts w:hint="eastAsia"/>
        </w:rPr>
        <w:t>，</w:t>
      </w:r>
      <w:r w:rsidR="00DB5324">
        <w:rPr>
          <w:rFonts w:hint="eastAsia"/>
        </w:rPr>
        <w:t>则</w:t>
      </w:r>
      <w:r w:rsidR="00E86D2C" w:rsidRPr="00E86D2C">
        <w:rPr>
          <w:position w:val="-10"/>
        </w:rPr>
        <w:object w:dxaOrig="1200" w:dyaOrig="360">
          <v:shape id="_x0000_i1074" type="#_x0000_t75" style="width:60pt;height:18pt" o:ole="">
            <v:imagedata r:id="rId107" o:title=""/>
          </v:shape>
          <o:OLEObject Type="Embed" ProgID="Equation.DSMT4" ShapeID="_x0000_i1074" DrawAspect="Content" ObjectID="_1695930109" r:id="rId108"/>
        </w:object>
      </w:r>
      <w:r>
        <w:rPr>
          <w:rFonts w:hint="eastAsia"/>
          <w:u w:val="single"/>
        </w:rPr>
        <w:t xml:space="preserve">        </w:t>
      </w:r>
      <w:r w:rsidRPr="00BA618F">
        <w:rPr>
          <w:rFonts w:hint="eastAsia"/>
        </w:rPr>
        <w:t>．</w:t>
      </w:r>
    </w:p>
    <w:p w:rsidR="00923FE5" w:rsidRDefault="00923FE5" w:rsidP="00923FE5"/>
    <w:p w:rsidR="00DB5324" w:rsidRDefault="00923FE5" w:rsidP="00923FE5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E86D2C" w:rsidRPr="00E86D2C">
        <w:rPr>
          <w:position w:val="-6"/>
        </w:rPr>
        <w:object w:dxaOrig="200" w:dyaOrig="279">
          <v:shape id="_x0000_i1075" type="#_x0000_t75" style="width:10pt;height:14pt" o:ole="">
            <v:imagedata r:id="rId109" o:title=""/>
          </v:shape>
          <o:OLEObject Type="Embed" ProgID="Equation.DSMT4" ShapeID="_x0000_i1075" DrawAspect="Content" ObjectID="_1695930110" r:id="rId110"/>
        </w:object>
      </w:r>
      <w:r>
        <w:rPr>
          <w:rFonts w:hint="eastAsia"/>
        </w:rPr>
        <w:t>．</w:t>
      </w:r>
      <w:r w:rsidR="00DB5324">
        <w:rPr>
          <w:rFonts w:hint="eastAsia"/>
        </w:rPr>
        <w:t>因为</w:t>
      </w:r>
    </w:p>
    <w:p w:rsidR="00DB5324" w:rsidRDefault="00E86D2C" w:rsidP="005717C5">
      <w:pPr>
        <w:ind w:leftChars="200" w:left="480"/>
        <w:jc w:val="center"/>
        <w:rPr>
          <w:b/>
          <w:bCs/>
        </w:rPr>
      </w:pPr>
      <w:r w:rsidRPr="00E86D2C">
        <w:rPr>
          <w:position w:val="-34"/>
        </w:rPr>
        <w:object w:dxaOrig="5899" w:dyaOrig="800">
          <v:shape id="_x0000_i1076" type="#_x0000_t75" style="width:295pt;height:40pt" o:ole="">
            <v:imagedata r:id="rId111" o:title=""/>
          </v:shape>
          <o:OLEObject Type="Embed" ProgID="Equation.DSMT4" ShapeID="_x0000_i1076" DrawAspect="Content" ObjectID="_1695930111" r:id="rId112"/>
        </w:object>
      </w:r>
    </w:p>
    <w:p w:rsidR="00DB5324" w:rsidRDefault="00DB5324" w:rsidP="00DB5324">
      <w:pPr>
        <w:rPr>
          <w:b/>
          <w:bCs/>
        </w:rPr>
      </w:pPr>
    </w:p>
    <w:p w:rsidR="00DB5324" w:rsidRDefault="00DB5324" w:rsidP="00DB5324">
      <w:pPr>
        <w:rPr>
          <w:b/>
          <w:bCs/>
        </w:rPr>
      </w:pPr>
    </w:p>
    <w:p w:rsidR="00DB5324" w:rsidRDefault="00DB5324" w:rsidP="00DB5324">
      <w:pPr>
        <w:pStyle w:val="1"/>
      </w:pPr>
      <w:r>
        <w:rPr>
          <w:rFonts w:hint="eastAsia"/>
        </w:rPr>
        <w:t>二、选择题（本题共6小题，每小题4分，满分24分）</w:t>
      </w:r>
    </w:p>
    <w:p w:rsidR="00DB5324" w:rsidRDefault="00DB5324" w:rsidP="00DB5324"/>
    <w:p w:rsidR="00DB5324" w:rsidRPr="00DB5324" w:rsidRDefault="00DB5324" w:rsidP="00DB5324"/>
    <w:p w:rsidR="00DB5324" w:rsidRDefault="004660CD" w:rsidP="00BA618F">
      <w:r w:rsidRPr="004660CD">
        <w:rPr>
          <w:rFonts w:hint="eastAsia"/>
        </w:rPr>
        <w:t xml:space="preserve">(1) </w:t>
      </w:r>
      <w:r w:rsidR="00DB5324">
        <w:rPr>
          <w:rFonts w:hint="eastAsia"/>
        </w:rPr>
        <w:t>曲线</w:t>
      </w:r>
      <w:r w:rsidR="00E86D2C" w:rsidRPr="00E86D2C">
        <w:rPr>
          <w:position w:val="-10"/>
        </w:rPr>
        <w:object w:dxaOrig="880" w:dyaOrig="540">
          <v:shape id="_x0000_i1077" type="#_x0000_t75" style="width:44pt;height:27pt" o:ole="">
            <v:imagedata r:id="rId113" o:title=""/>
          </v:shape>
          <o:OLEObject Type="Embed" ProgID="Equation.DSMT4" ShapeID="_x0000_i1077" DrawAspect="Content" ObjectID="_1695930112" r:id="rId114"/>
        </w:object>
      </w:r>
      <w:r>
        <w:rPr>
          <w:rFonts w:hint="eastAsia"/>
        </w:rPr>
        <w:t>(    )</w:t>
      </w:r>
    </w:p>
    <w:p w:rsidR="00DB5324" w:rsidRDefault="00DB5324" w:rsidP="0030769A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仅有水平渐近线</w:t>
      </w:r>
      <w:r w:rsidR="0030769A">
        <w:rPr>
          <w:rFonts w:hint="eastAsia"/>
        </w:rPr>
        <w:t>．</w:t>
      </w:r>
      <w:r w:rsidR="0030769A">
        <w:rPr>
          <w:rFonts w:hint="eastAsia"/>
        </w:rPr>
        <w:tab/>
      </w:r>
      <w:r w:rsidR="0030769A">
        <w:rPr>
          <w:rFonts w:hint="eastAsia"/>
        </w:rPr>
        <w:tab/>
      </w:r>
      <w:r w:rsidR="0030769A">
        <w:rPr>
          <w:rFonts w:hint="eastAsia"/>
        </w:rPr>
        <w:tab/>
      </w:r>
      <w:r w:rsidR="0030769A">
        <w:rPr>
          <w:rFonts w:hint="eastAsia"/>
        </w:rPr>
        <w:tab/>
      </w:r>
      <w:r w:rsidR="0030769A">
        <w:rPr>
          <w:rFonts w:hint="eastAsia"/>
        </w:rPr>
        <w:tab/>
      </w:r>
      <w:r>
        <w:rPr>
          <w:rFonts w:hint="eastAsia"/>
        </w:rPr>
        <w:t xml:space="preserve">(B) </w:t>
      </w:r>
      <w:r>
        <w:rPr>
          <w:rFonts w:hint="eastAsia"/>
        </w:rPr>
        <w:t>仅有铅直渐近线</w:t>
      </w:r>
      <w:r w:rsidR="0030769A">
        <w:rPr>
          <w:rFonts w:hint="eastAsia"/>
        </w:rPr>
        <w:t>．</w:t>
      </w:r>
    </w:p>
    <w:p w:rsidR="00DB5324" w:rsidRDefault="00DB5324" w:rsidP="0030769A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既有铅直又有水平渐近线</w:t>
      </w:r>
      <w:r w:rsidR="0030769A">
        <w:rPr>
          <w:rFonts w:hint="eastAsia"/>
        </w:rPr>
        <w:t>．</w:t>
      </w:r>
      <w:r w:rsidR="0030769A">
        <w:rPr>
          <w:rFonts w:hint="eastAsia"/>
        </w:rPr>
        <w:tab/>
      </w:r>
      <w:r w:rsidR="0030769A">
        <w:rPr>
          <w:rFonts w:hint="eastAsia"/>
        </w:rPr>
        <w:tab/>
      </w:r>
      <w:r>
        <w:rPr>
          <w:rFonts w:hint="eastAsia"/>
        </w:rPr>
        <w:t xml:space="preserve">(D) </w:t>
      </w:r>
      <w:r>
        <w:rPr>
          <w:rFonts w:hint="eastAsia"/>
        </w:rPr>
        <w:t>既有铅直又有斜渐近线</w:t>
      </w:r>
      <w:r w:rsidR="0030769A">
        <w:rPr>
          <w:rFonts w:hint="eastAsia"/>
        </w:rPr>
        <w:t>．</w:t>
      </w:r>
    </w:p>
    <w:p w:rsidR="00437BF3" w:rsidRDefault="00437BF3" w:rsidP="00437BF3"/>
    <w:p w:rsidR="0030769A" w:rsidRDefault="00437BF3" w:rsidP="0030769A">
      <w:pPr>
        <w:rPr>
          <w:rFonts w:hint="eastAsia"/>
        </w:rPr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DB5324">
        <w:rPr>
          <w:rFonts w:hint="eastAsia"/>
        </w:rPr>
        <w:t>当</w:t>
      </w:r>
      <w:r w:rsidR="00E86D2C" w:rsidRPr="00E86D2C">
        <w:rPr>
          <w:position w:val="-6"/>
        </w:rPr>
        <w:object w:dxaOrig="840" w:dyaOrig="260">
          <v:shape id="_x0000_i1078" type="#_x0000_t75" style="width:42pt;height:13pt" o:ole="">
            <v:imagedata r:id="rId115" o:title=""/>
          </v:shape>
          <o:OLEObject Type="Embed" ProgID="Equation.DSMT4" ShapeID="_x0000_i1078" DrawAspect="Content" ObjectID="_1695930113" r:id="rId116"/>
        </w:object>
      </w:r>
      <w:r w:rsidR="00DB5324">
        <w:rPr>
          <w:rFonts w:hint="eastAsia"/>
        </w:rPr>
        <w:t>时，极限</w:t>
      </w:r>
      <w:r w:rsidR="00E86D2C" w:rsidRPr="00E86D2C">
        <w:rPr>
          <w:position w:val="-18"/>
        </w:rPr>
        <w:object w:dxaOrig="660" w:dyaOrig="420">
          <v:shape id="_x0000_i1079" type="#_x0000_t75" style="width:33pt;height:21pt" o:ole="">
            <v:imagedata r:id="rId117" o:title=""/>
          </v:shape>
          <o:OLEObject Type="Embed" ProgID="Equation.DSMT4" ShapeID="_x0000_i1079" DrawAspect="Content" ObjectID="_1695930114" r:id="rId118"/>
        </w:object>
      </w:r>
      <w:r w:rsidR="00DB5324">
        <w:rPr>
          <w:rFonts w:hint="eastAsia"/>
        </w:rPr>
        <w:t>均</w:t>
      </w:r>
      <w:r w:rsidR="0030769A">
        <w:rPr>
          <w:rFonts w:hint="eastAsia"/>
        </w:rPr>
        <w:t>不存在，故不存在水平渐近线．</w:t>
      </w:r>
      <w:r w:rsidR="00DB5324">
        <w:rPr>
          <w:rFonts w:hint="eastAsia"/>
        </w:rPr>
        <w:t>又</w:t>
      </w:r>
      <w:r w:rsidR="0030769A">
        <w:rPr>
          <w:rFonts w:hint="eastAsia"/>
        </w:rPr>
        <w:t>由</w:t>
      </w:r>
    </w:p>
    <w:p w:rsidR="0030769A" w:rsidRDefault="00E86D2C" w:rsidP="0030769A">
      <w:pPr>
        <w:ind w:leftChars="200" w:left="480"/>
        <w:jc w:val="center"/>
        <w:rPr>
          <w:rFonts w:hint="eastAsia"/>
        </w:rPr>
      </w:pPr>
      <w:r w:rsidRPr="00E86D2C">
        <w:rPr>
          <w:position w:val="-24"/>
        </w:rPr>
        <w:object w:dxaOrig="3180" w:dyaOrig="680">
          <v:shape id="_x0000_i1080" type="#_x0000_t75" style="width:159pt;height:34pt" o:ole="">
            <v:imagedata r:id="rId119" o:title=""/>
          </v:shape>
          <o:OLEObject Type="Embed" ProgID="Equation.DSMT4" ShapeID="_x0000_i1080" DrawAspect="Content" ObjectID="_1695930115" r:id="rId120"/>
        </w:object>
      </w:r>
    </w:p>
    <w:p w:rsidR="0030769A" w:rsidRDefault="0030769A" w:rsidP="0030769A">
      <w:pPr>
        <w:ind w:leftChars="200" w:left="480"/>
      </w:pPr>
      <w:r>
        <w:rPr>
          <w:rFonts w:hint="eastAsia"/>
        </w:rPr>
        <w:t>知曲线有铅直渐近线</w:t>
      </w:r>
      <w:r w:rsidR="00E86D2C" w:rsidRPr="00E86D2C">
        <w:rPr>
          <w:position w:val="-6"/>
        </w:rPr>
        <w:object w:dxaOrig="560" w:dyaOrig="279">
          <v:shape id="_x0000_i1081" type="#_x0000_t75" style="width:28pt;height:14pt" o:ole="">
            <v:imagedata r:id="rId121" o:title=""/>
          </v:shape>
          <o:OLEObject Type="Embed" ProgID="Equation.DSMT4" ShapeID="_x0000_i1081" DrawAspect="Content" ObjectID="_1695930116" r:id="rId122"/>
        </w:object>
      </w:r>
      <w:r>
        <w:rPr>
          <w:rFonts w:hint="eastAsia"/>
        </w:rPr>
        <w:t>．再由</w:t>
      </w:r>
    </w:p>
    <w:p w:rsidR="0030769A" w:rsidRDefault="00E86D2C" w:rsidP="0030769A">
      <w:pPr>
        <w:ind w:leftChars="200" w:left="480"/>
        <w:jc w:val="center"/>
        <w:rPr>
          <w:rFonts w:hint="eastAsia"/>
        </w:rPr>
      </w:pPr>
      <w:r w:rsidRPr="00E86D2C">
        <w:rPr>
          <w:position w:val="-24"/>
        </w:rPr>
        <w:object w:dxaOrig="6020" w:dyaOrig="680">
          <v:shape id="_x0000_i1082" type="#_x0000_t75" style="width:301pt;height:34pt" o:ole="">
            <v:imagedata r:id="rId123" o:title=""/>
          </v:shape>
          <o:OLEObject Type="Embed" ProgID="Equation.DSMT4" ShapeID="_x0000_i1082" DrawAspect="Content" ObjectID="_1695930117" r:id="rId124"/>
        </w:object>
      </w:r>
    </w:p>
    <w:p w:rsidR="00DB5324" w:rsidRPr="0030769A" w:rsidRDefault="0030769A" w:rsidP="0030769A">
      <w:pPr>
        <w:ind w:leftChars="200" w:left="480"/>
      </w:pPr>
      <w:r>
        <w:rPr>
          <w:rFonts w:hint="eastAsia"/>
        </w:rPr>
        <w:t>知曲线有</w:t>
      </w:r>
      <w:r w:rsidR="00DB5324">
        <w:rPr>
          <w:rFonts w:hint="eastAsia"/>
        </w:rPr>
        <w:t>斜渐近线</w:t>
      </w:r>
      <w:r w:rsidR="00E86D2C" w:rsidRPr="00E86D2C">
        <w:rPr>
          <w:position w:val="-10"/>
        </w:rPr>
        <w:object w:dxaOrig="600" w:dyaOrig="260">
          <v:shape id="_x0000_i1083" type="#_x0000_t75" style="width:30pt;height:13pt" o:ole="">
            <v:imagedata r:id="rId125" o:title=""/>
          </v:shape>
          <o:OLEObject Type="Embed" ProgID="Equation.DSMT4" ShapeID="_x0000_i1083" DrawAspect="Content" ObjectID="_1695930118" r:id="rId126"/>
        </w:object>
      </w:r>
      <w:r>
        <w:rPr>
          <w:rFonts w:hint="eastAsia"/>
        </w:rPr>
        <w:t>．</w:t>
      </w:r>
      <w:r w:rsidR="00DB5324">
        <w:rPr>
          <w:rFonts w:hint="eastAsia"/>
        </w:rPr>
        <w:t>故曲线</w:t>
      </w:r>
      <w:r w:rsidR="00E86D2C" w:rsidRPr="00E86D2C">
        <w:rPr>
          <w:position w:val="-10"/>
        </w:rPr>
        <w:object w:dxaOrig="880" w:dyaOrig="540">
          <v:shape id="_x0000_i1084" type="#_x0000_t75" style="width:44pt;height:27pt" o:ole="">
            <v:imagedata r:id="rId127" o:title=""/>
          </v:shape>
          <o:OLEObject Type="Embed" ProgID="Equation.DSMT4" ShapeID="_x0000_i1084" DrawAspect="Content" ObjectID="_1695930119" r:id="rId128"/>
        </w:object>
      </w:r>
      <w:r>
        <w:rPr>
          <w:rFonts w:hint="eastAsia"/>
        </w:rPr>
        <w:t>既有铅直又有斜渐近线．</w:t>
      </w:r>
    </w:p>
    <w:p w:rsidR="00092400" w:rsidRDefault="00092400" w:rsidP="004660CD">
      <w:pPr>
        <w:rPr>
          <w:rFonts w:hint="eastAsia"/>
        </w:rPr>
      </w:pPr>
    </w:p>
    <w:p w:rsidR="004660CD" w:rsidRDefault="004660CD" w:rsidP="004660CD"/>
    <w:p w:rsidR="00DB5324" w:rsidRDefault="004660CD" w:rsidP="004660CD">
      <w:pPr>
        <w:ind w:left="480" w:hangingChars="200" w:hanging="480"/>
      </w:pPr>
      <w:r w:rsidRPr="004660CD">
        <w:rPr>
          <w:rFonts w:hint="eastAsia"/>
        </w:rPr>
        <w:t xml:space="preserve">(2) </w:t>
      </w:r>
      <w:r w:rsidR="00DB5324">
        <w:rPr>
          <w:rFonts w:hint="eastAsia"/>
        </w:rPr>
        <w:t>设函数</w:t>
      </w:r>
      <w:r w:rsidR="00E86D2C" w:rsidRPr="00E86D2C">
        <w:rPr>
          <w:position w:val="-16"/>
        </w:rPr>
        <w:object w:dxaOrig="1840" w:dyaOrig="440">
          <v:shape id="_x0000_i1085" type="#_x0000_t75" style="width:92pt;height:22pt" o:ole="">
            <v:imagedata r:id="rId129" o:title=""/>
          </v:shape>
          <o:OLEObject Type="Embed" ProgID="Equation.DSMT4" ShapeID="_x0000_i1085" DrawAspect="Content" ObjectID="_1695930120" r:id="rId130"/>
        </w:object>
      </w:r>
      <w:r w:rsidR="00DB5324">
        <w:rPr>
          <w:rFonts w:hint="eastAsia"/>
        </w:rPr>
        <w:t>，其中</w:t>
      </w:r>
      <w:r w:rsidR="00E86D2C" w:rsidRPr="00E86D2C">
        <w:rPr>
          <w:position w:val="-10"/>
        </w:rPr>
        <w:object w:dxaOrig="499" w:dyaOrig="320">
          <v:shape id="_x0000_i1086" type="#_x0000_t75" style="width:25pt;height:16pt" o:ole="">
            <v:imagedata r:id="rId131" o:title=""/>
          </v:shape>
          <o:OLEObject Type="Embed" ProgID="Equation.DSMT4" ShapeID="_x0000_i1086" DrawAspect="Content" ObjectID="_1695930121" r:id="rId132"/>
        </w:object>
      </w:r>
      <w:r w:rsidR="00DB5324">
        <w:rPr>
          <w:rFonts w:hint="eastAsia"/>
        </w:rPr>
        <w:t>在</w:t>
      </w:r>
      <w:r w:rsidR="00E86D2C" w:rsidRPr="00025957">
        <w:rPr>
          <w:position w:val="-4"/>
        </w:rPr>
        <w:object w:dxaOrig="540" w:dyaOrig="260">
          <v:shape id="_x0000_i1087" type="#_x0000_t75" style="width:27pt;height:13pt" o:ole="">
            <v:imagedata r:id="rId133" o:title=""/>
          </v:shape>
          <o:OLEObject Type="Embed" ProgID="Equation.DSMT4" ShapeID="_x0000_i1087" DrawAspect="Content" ObjectID="_1695930122" r:id="rId134"/>
        </w:object>
      </w:r>
      <w:r w:rsidR="00DB5324">
        <w:rPr>
          <w:rFonts w:hint="eastAsia"/>
        </w:rPr>
        <w:t>处连续，则</w:t>
      </w:r>
      <w:r w:rsidR="00E86D2C" w:rsidRPr="00E86D2C">
        <w:rPr>
          <w:position w:val="-10"/>
        </w:rPr>
        <w:object w:dxaOrig="840" w:dyaOrig="320">
          <v:shape id="_x0000_i1088" type="#_x0000_t75" style="width:42pt;height:16pt" o:ole="">
            <v:imagedata r:id="rId135" o:title=""/>
          </v:shape>
          <o:OLEObject Type="Embed" ProgID="Equation.DSMT4" ShapeID="_x0000_i1088" DrawAspect="Content" ObjectID="_1695930123" r:id="rId136"/>
        </w:object>
      </w:r>
      <w:r w:rsidR="00DB5324">
        <w:rPr>
          <w:rFonts w:hint="eastAsia"/>
        </w:rPr>
        <w:t>是</w:t>
      </w:r>
      <w:r w:rsidR="00E86D2C" w:rsidRPr="00E86D2C">
        <w:rPr>
          <w:position w:val="-10"/>
        </w:rPr>
        <w:object w:dxaOrig="540" w:dyaOrig="320">
          <v:shape id="_x0000_i1089" type="#_x0000_t75" style="width:27pt;height:16pt" o:ole="">
            <v:imagedata r:id="rId137" o:title=""/>
          </v:shape>
          <o:OLEObject Type="Embed" ProgID="Equation.DSMT4" ShapeID="_x0000_i1089" DrawAspect="Content" ObjectID="_1695930124" r:id="rId138"/>
        </w:object>
      </w:r>
      <w:r w:rsidR="00DB5324">
        <w:rPr>
          <w:rFonts w:hint="eastAsia"/>
        </w:rPr>
        <w:t>在</w:t>
      </w:r>
      <w:r w:rsidR="00E86D2C" w:rsidRPr="00025957">
        <w:rPr>
          <w:position w:val="-4"/>
        </w:rPr>
        <w:object w:dxaOrig="540" w:dyaOrig="260">
          <v:shape id="_x0000_i1090" type="#_x0000_t75" style="width:27pt;height:13pt" o:ole="">
            <v:imagedata r:id="rId139" o:title=""/>
          </v:shape>
          <o:OLEObject Type="Embed" ProgID="Equation.DSMT4" ShapeID="_x0000_i1090" DrawAspect="Content" ObjectID="_1695930125" r:id="rId140"/>
        </w:object>
      </w:r>
      <w:r w:rsidR="00DB5324">
        <w:rPr>
          <w:rFonts w:hint="eastAsia"/>
        </w:rPr>
        <w:t>处可导的</w:t>
      </w:r>
      <w:r>
        <w:rPr>
          <w:rFonts w:hint="eastAsia"/>
        </w:rPr>
        <w:t>(    )</w:t>
      </w:r>
    </w:p>
    <w:p w:rsidR="00DB5324" w:rsidRDefault="00DB5324" w:rsidP="004660CD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充分必要条件</w:t>
      </w:r>
      <w:r w:rsidR="00A54D0B">
        <w:rPr>
          <w:rFonts w:hint="eastAsia"/>
        </w:rPr>
        <w:t>．</w:t>
      </w:r>
      <w:r w:rsidR="00A54D0B">
        <w:rPr>
          <w:rFonts w:hint="eastAsia"/>
        </w:rPr>
        <w:tab/>
      </w:r>
      <w:r w:rsidR="00A54D0B">
        <w:rPr>
          <w:rFonts w:hint="eastAsia"/>
        </w:rPr>
        <w:tab/>
      </w:r>
      <w:r w:rsidR="00A54D0B">
        <w:rPr>
          <w:rFonts w:hint="eastAsia"/>
        </w:rPr>
        <w:tab/>
      </w:r>
      <w:r w:rsidR="00A54D0B">
        <w:rPr>
          <w:rFonts w:hint="eastAsia"/>
        </w:rPr>
        <w:tab/>
        <w:t>(</w:t>
      </w:r>
      <w:r>
        <w:rPr>
          <w:rFonts w:hint="eastAsia"/>
        </w:rPr>
        <w:t>B</w:t>
      </w:r>
      <w:r w:rsidR="00A54D0B">
        <w:rPr>
          <w:rFonts w:hint="eastAsia"/>
        </w:rPr>
        <w:t xml:space="preserve">) </w:t>
      </w:r>
      <w:r>
        <w:rPr>
          <w:rFonts w:hint="eastAsia"/>
        </w:rPr>
        <w:t>必要但非充分条件</w:t>
      </w:r>
      <w:r w:rsidR="00A54D0B">
        <w:rPr>
          <w:rFonts w:hint="eastAsia"/>
        </w:rPr>
        <w:t>．</w:t>
      </w:r>
    </w:p>
    <w:p w:rsidR="00437BF3" w:rsidRDefault="00DB5324" w:rsidP="004660CD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充分但非必要条件</w:t>
      </w:r>
      <w:r w:rsidR="00A54D0B">
        <w:rPr>
          <w:rFonts w:hint="eastAsia"/>
        </w:rPr>
        <w:t>．</w:t>
      </w:r>
      <w:r w:rsidR="00A54D0B">
        <w:rPr>
          <w:rFonts w:hint="eastAsia"/>
        </w:rPr>
        <w:tab/>
      </w:r>
      <w:r w:rsidR="00A54D0B">
        <w:rPr>
          <w:rFonts w:hint="eastAsia"/>
        </w:rPr>
        <w:tab/>
      </w:r>
      <w:r w:rsidR="00A54D0B">
        <w:rPr>
          <w:rFonts w:hint="eastAsia"/>
        </w:rPr>
        <w:tab/>
      </w:r>
      <w:r>
        <w:rPr>
          <w:rFonts w:hint="eastAsia"/>
        </w:rPr>
        <w:t xml:space="preserve">(D) </w:t>
      </w:r>
      <w:r>
        <w:rPr>
          <w:rFonts w:hint="eastAsia"/>
        </w:rPr>
        <w:t>既非充分也非必要条件</w:t>
      </w:r>
      <w:r w:rsidR="00A54D0B">
        <w:rPr>
          <w:rFonts w:hint="eastAsia"/>
        </w:rPr>
        <w:t>．</w:t>
      </w:r>
    </w:p>
    <w:p w:rsidR="00437BF3" w:rsidRDefault="00437BF3" w:rsidP="00437BF3"/>
    <w:p w:rsidR="00DB5324" w:rsidRDefault="00437BF3" w:rsidP="00437BF3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DB5324">
        <w:rPr>
          <w:rFonts w:hint="eastAsia"/>
        </w:rPr>
        <w:t>因为</w:t>
      </w:r>
    </w:p>
    <w:p w:rsidR="00DB5324" w:rsidRDefault="00E86D2C" w:rsidP="00A54D0B">
      <w:pPr>
        <w:ind w:leftChars="200" w:left="480"/>
        <w:jc w:val="center"/>
      </w:pPr>
      <w:r w:rsidRPr="00E86D2C">
        <w:rPr>
          <w:position w:val="-60"/>
        </w:rPr>
        <w:object w:dxaOrig="4459" w:dyaOrig="1320">
          <v:shape id="_x0000_i1091" type="#_x0000_t75" style="width:223pt;height:66pt" o:ole="">
            <v:imagedata r:id="rId141" o:title=""/>
          </v:shape>
          <o:OLEObject Type="Embed" ProgID="Equation.DSMT4" ShapeID="_x0000_i1091" DrawAspect="Content" ObjectID="_1695930126" r:id="rId142"/>
        </w:object>
      </w:r>
    </w:p>
    <w:p w:rsidR="00DB5324" w:rsidRDefault="00DB5324" w:rsidP="00A54D0B">
      <w:pPr>
        <w:ind w:leftChars="200" w:left="480"/>
      </w:pPr>
      <w:r>
        <w:rPr>
          <w:rFonts w:hint="eastAsia"/>
        </w:rPr>
        <w:t>可见，</w:t>
      </w:r>
      <w:r w:rsidR="00E86D2C" w:rsidRPr="00E86D2C">
        <w:rPr>
          <w:position w:val="-10"/>
        </w:rPr>
        <w:object w:dxaOrig="540" w:dyaOrig="320">
          <v:shape id="_x0000_i1092" type="#_x0000_t75" style="width:27pt;height:16pt" o:ole="">
            <v:imagedata r:id="rId143" o:title=""/>
          </v:shape>
          <o:OLEObject Type="Embed" ProgID="Equation.DSMT4" ShapeID="_x0000_i1092" DrawAspect="Content" ObjectID="_1695930127" r:id="rId144"/>
        </w:object>
      </w:r>
      <w:r>
        <w:rPr>
          <w:rFonts w:hint="eastAsia"/>
        </w:rPr>
        <w:t>在</w:t>
      </w:r>
      <w:r w:rsidR="00E86D2C" w:rsidRPr="00025957">
        <w:rPr>
          <w:position w:val="-4"/>
        </w:rPr>
        <w:object w:dxaOrig="540" w:dyaOrig="260">
          <v:shape id="_x0000_i1093" type="#_x0000_t75" style="width:27pt;height:13pt" o:ole="">
            <v:imagedata r:id="rId145" o:title=""/>
          </v:shape>
          <o:OLEObject Type="Embed" ProgID="Equation.DSMT4" ShapeID="_x0000_i1093" DrawAspect="Content" ObjectID="_1695930128" r:id="rId146"/>
        </w:object>
      </w:r>
      <w:r>
        <w:rPr>
          <w:rFonts w:hint="eastAsia"/>
        </w:rPr>
        <w:t>处可导的充分必要条件是</w:t>
      </w:r>
      <w:r w:rsidR="00E86D2C" w:rsidRPr="00E86D2C">
        <w:rPr>
          <w:position w:val="-10"/>
        </w:rPr>
        <w:object w:dxaOrig="2600" w:dyaOrig="320">
          <v:shape id="_x0000_i1094" type="#_x0000_t75" style="width:130pt;height:16pt" o:ole="">
            <v:imagedata r:id="rId147" o:title=""/>
          </v:shape>
          <o:OLEObject Type="Embed" ProgID="Equation.DSMT4" ShapeID="_x0000_i1094" DrawAspect="Content" ObjectID="_1695930129" r:id="rId148"/>
        </w:object>
      </w:r>
      <w:r w:rsidR="00A54D0B">
        <w:rPr>
          <w:rFonts w:hint="eastAsia"/>
        </w:rPr>
        <w:t>．</w:t>
      </w:r>
    </w:p>
    <w:p w:rsidR="00092400" w:rsidRDefault="00092400" w:rsidP="00092400">
      <w:pPr>
        <w:rPr>
          <w:b/>
          <w:bCs/>
        </w:rPr>
      </w:pPr>
    </w:p>
    <w:p w:rsidR="00092400" w:rsidRDefault="00092400" w:rsidP="00092400">
      <w:pPr>
        <w:rPr>
          <w:b/>
          <w:bCs/>
        </w:rPr>
      </w:pPr>
    </w:p>
    <w:p w:rsidR="00092400" w:rsidRPr="00A40BE0" w:rsidRDefault="00092400" w:rsidP="00092400">
      <w:pPr>
        <w:ind w:left="480" w:hangingChars="200" w:hanging="480"/>
      </w:pPr>
      <w:r w:rsidRPr="00A40BE0">
        <w:rPr>
          <w:rFonts w:hAnsi="宋体"/>
          <w:bCs/>
        </w:rPr>
        <w:t>(</w:t>
      </w:r>
      <w:r>
        <w:rPr>
          <w:rFonts w:hint="eastAsia"/>
          <w:bCs/>
        </w:rPr>
        <w:t>3</w:t>
      </w:r>
      <w:r w:rsidRPr="00A40BE0">
        <w:rPr>
          <w:rFonts w:hAnsi="宋体"/>
          <w:bCs/>
        </w:rPr>
        <w:t>)</w:t>
      </w:r>
      <w:r w:rsidRPr="00092400">
        <w:rPr>
          <w:rStyle w:val="ae"/>
          <w:rFonts w:hint="eastAsia"/>
        </w:rPr>
        <w:t>【同试卷三第二</w:t>
      </w:r>
      <w:r w:rsidRPr="00092400">
        <w:rPr>
          <w:rStyle w:val="ae"/>
          <w:rFonts w:hint="eastAsia"/>
        </w:rPr>
        <w:t>(2)</w:t>
      </w:r>
      <w:r w:rsidRPr="00092400">
        <w:rPr>
          <w:rStyle w:val="ae"/>
          <w:rFonts w:hint="eastAsia"/>
        </w:rPr>
        <w:t>题】</w:t>
      </w:r>
      <w:r w:rsidRPr="00A40BE0">
        <w:rPr>
          <w:rFonts w:hAnsi="宋体"/>
        </w:rPr>
        <w:t>设可微函数</w:t>
      </w:r>
      <w:r w:rsidR="00E86D2C" w:rsidRPr="00E86D2C">
        <w:rPr>
          <w:position w:val="-10"/>
        </w:rPr>
        <w:object w:dxaOrig="780" w:dyaOrig="320">
          <v:shape id="_x0000_i1095" type="#_x0000_t75" style="width:39pt;height:16pt" o:ole="">
            <v:imagedata r:id="rId149" o:title=""/>
          </v:shape>
          <o:OLEObject Type="Embed" ProgID="Equation.DSMT4" ShapeID="_x0000_i1095" DrawAspect="Content" ObjectID="_1695930130" r:id="rId150"/>
        </w:object>
      </w:r>
      <w:r w:rsidRPr="00A40BE0">
        <w:rPr>
          <w:rFonts w:hAnsi="宋体"/>
        </w:rPr>
        <w:t>在点</w:t>
      </w:r>
      <w:r w:rsidR="00E86D2C" w:rsidRPr="00E86D2C">
        <w:rPr>
          <w:position w:val="-12"/>
        </w:rPr>
        <w:object w:dxaOrig="780" w:dyaOrig="360">
          <v:shape id="_x0000_i1096" type="#_x0000_t75" style="width:39pt;height:18pt" o:ole="">
            <v:imagedata r:id="rId151" o:title=""/>
          </v:shape>
          <o:OLEObject Type="Embed" ProgID="Equation.DSMT4" ShapeID="_x0000_i1096" DrawAspect="Content" ObjectID="_1695930131" r:id="rId152"/>
        </w:object>
      </w:r>
      <w:r w:rsidRPr="00A40BE0">
        <w:rPr>
          <w:rFonts w:hAnsi="宋体"/>
        </w:rPr>
        <w:t>取得极小值，则下列结论正确的是</w:t>
      </w:r>
      <w:r w:rsidRPr="00A40BE0">
        <w:rPr>
          <w:rFonts w:hAnsi="宋体"/>
        </w:rPr>
        <w:t>(</w:t>
      </w:r>
      <w:r w:rsidRPr="00A40BE0">
        <w:t xml:space="preserve">    </w:t>
      </w:r>
      <w:r w:rsidRPr="00A40BE0">
        <w:rPr>
          <w:rFonts w:hAnsi="宋体"/>
        </w:rPr>
        <w:t>)</w:t>
      </w:r>
    </w:p>
    <w:p w:rsidR="00092400" w:rsidRDefault="00092400" w:rsidP="00092400">
      <w:pPr>
        <w:ind w:firstLineChars="200" w:firstLine="480"/>
      </w:pPr>
      <w:r w:rsidRPr="00A40BE0">
        <w:t xml:space="preserve">(A) </w:t>
      </w:r>
      <w:r w:rsidR="00E86D2C" w:rsidRPr="00E86D2C">
        <w:rPr>
          <w:position w:val="-12"/>
        </w:rPr>
        <w:object w:dxaOrig="859" w:dyaOrig="360">
          <v:shape id="_x0000_i1097" type="#_x0000_t75" style="width:43pt;height:18pt" o:ole="">
            <v:imagedata r:id="rId153" o:title=""/>
          </v:shape>
          <o:OLEObject Type="Embed" ProgID="Equation.DSMT4" ShapeID="_x0000_i1097" DrawAspect="Content" ObjectID="_1695930132" r:id="rId154"/>
        </w:object>
      </w:r>
      <w:r w:rsidRPr="00A40BE0">
        <w:rPr>
          <w:rFonts w:hAnsi="宋体"/>
        </w:rPr>
        <w:t>在</w:t>
      </w:r>
      <w:r w:rsidR="00E86D2C" w:rsidRPr="00E86D2C">
        <w:rPr>
          <w:position w:val="-12"/>
        </w:rPr>
        <w:object w:dxaOrig="700" w:dyaOrig="360">
          <v:shape id="_x0000_i1098" type="#_x0000_t75" style="width:35pt;height:18pt" o:ole="">
            <v:imagedata r:id="rId155" o:title=""/>
          </v:shape>
          <o:OLEObject Type="Embed" ProgID="Equation.DSMT4" ShapeID="_x0000_i1098" DrawAspect="Content" ObjectID="_1695930133" r:id="rId156"/>
        </w:object>
      </w:r>
      <w:r w:rsidRPr="00A40BE0">
        <w:rPr>
          <w:rFonts w:hAnsi="宋体"/>
        </w:rPr>
        <w:t>处的导数等于零</w:t>
      </w:r>
      <w:r>
        <w:rPr>
          <w:rFonts w:hint="eastAsia"/>
        </w:rPr>
        <w:t>．</w:t>
      </w:r>
    </w:p>
    <w:p w:rsidR="00092400" w:rsidRPr="00A40BE0" w:rsidRDefault="00092400" w:rsidP="00092400">
      <w:pPr>
        <w:ind w:firstLineChars="200" w:firstLine="480"/>
      </w:pPr>
      <w:r w:rsidRPr="00A40BE0">
        <w:rPr>
          <w:rFonts w:hAnsi="宋体"/>
        </w:rPr>
        <w:t>(</w:t>
      </w:r>
      <w:r w:rsidRPr="00A40BE0">
        <w:t>B</w:t>
      </w:r>
      <w:r w:rsidRPr="00A40BE0"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E86D2C" w:rsidRPr="00E86D2C">
        <w:rPr>
          <w:position w:val="-12"/>
        </w:rPr>
        <w:object w:dxaOrig="859" w:dyaOrig="360">
          <v:shape id="_x0000_i1099" type="#_x0000_t75" style="width:43pt;height:18pt" o:ole="">
            <v:imagedata r:id="rId157" o:title=""/>
          </v:shape>
          <o:OLEObject Type="Embed" ProgID="Equation.DSMT4" ShapeID="_x0000_i1099" DrawAspect="Content" ObjectID="_1695930134" r:id="rId158"/>
        </w:object>
      </w:r>
      <w:r w:rsidRPr="00A40BE0">
        <w:rPr>
          <w:rFonts w:hAnsi="宋体"/>
        </w:rPr>
        <w:t>在</w:t>
      </w:r>
      <w:r w:rsidR="00E86D2C" w:rsidRPr="00E86D2C">
        <w:rPr>
          <w:position w:val="-12"/>
        </w:rPr>
        <w:object w:dxaOrig="700" w:dyaOrig="360">
          <v:shape id="_x0000_i1100" type="#_x0000_t75" style="width:35pt;height:18pt" o:ole="">
            <v:imagedata r:id="rId159" o:title=""/>
          </v:shape>
          <o:OLEObject Type="Embed" ProgID="Equation.DSMT4" ShapeID="_x0000_i1100" DrawAspect="Content" ObjectID="_1695930135" r:id="rId160"/>
        </w:object>
      </w:r>
      <w:r w:rsidRPr="00A40BE0">
        <w:rPr>
          <w:rFonts w:hAnsi="宋体"/>
        </w:rPr>
        <w:t>处的导数大于零</w:t>
      </w:r>
      <w:r>
        <w:rPr>
          <w:rFonts w:hint="eastAsia"/>
        </w:rPr>
        <w:t>．</w:t>
      </w:r>
    </w:p>
    <w:p w:rsidR="00092400" w:rsidRDefault="00092400" w:rsidP="00092400">
      <w:pPr>
        <w:ind w:firstLineChars="200" w:firstLine="480"/>
      </w:pPr>
      <w:r w:rsidRPr="00A40BE0">
        <w:t xml:space="preserve">(C) </w:t>
      </w:r>
      <w:r w:rsidR="00E86D2C" w:rsidRPr="00E86D2C">
        <w:rPr>
          <w:position w:val="-12"/>
        </w:rPr>
        <w:object w:dxaOrig="859" w:dyaOrig="360">
          <v:shape id="_x0000_i1101" type="#_x0000_t75" style="width:43pt;height:18pt" o:ole="">
            <v:imagedata r:id="rId161" o:title=""/>
          </v:shape>
          <o:OLEObject Type="Embed" ProgID="Equation.DSMT4" ShapeID="_x0000_i1101" DrawAspect="Content" ObjectID="_1695930136" r:id="rId162"/>
        </w:object>
      </w:r>
      <w:r w:rsidRPr="00A40BE0">
        <w:rPr>
          <w:rFonts w:hAnsi="宋体"/>
        </w:rPr>
        <w:t>在</w:t>
      </w:r>
      <w:r w:rsidR="00E86D2C" w:rsidRPr="00E86D2C">
        <w:rPr>
          <w:position w:val="-12"/>
        </w:rPr>
        <w:object w:dxaOrig="700" w:dyaOrig="360">
          <v:shape id="_x0000_i1102" type="#_x0000_t75" style="width:35pt;height:18pt" o:ole="">
            <v:imagedata r:id="rId163" o:title=""/>
          </v:shape>
          <o:OLEObject Type="Embed" ProgID="Equation.DSMT4" ShapeID="_x0000_i1102" DrawAspect="Content" ObjectID="_1695930137" r:id="rId164"/>
        </w:object>
      </w:r>
      <w:r w:rsidRPr="00A40BE0">
        <w:rPr>
          <w:rFonts w:hAnsi="宋体"/>
        </w:rPr>
        <w:t>处的导数小于零</w:t>
      </w:r>
      <w:r>
        <w:rPr>
          <w:rFonts w:hint="eastAsia"/>
        </w:rPr>
        <w:t>．</w:t>
      </w:r>
    </w:p>
    <w:p w:rsidR="00092400" w:rsidRDefault="00092400" w:rsidP="00092400">
      <w:pPr>
        <w:ind w:firstLineChars="200" w:firstLine="480"/>
      </w:pPr>
      <w:r w:rsidRPr="00A40BE0">
        <w:t xml:space="preserve">(D) </w:t>
      </w:r>
      <w:r w:rsidR="00E86D2C" w:rsidRPr="00E86D2C">
        <w:rPr>
          <w:position w:val="-12"/>
        </w:rPr>
        <w:object w:dxaOrig="859" w:dyaOrig="360">
          <v:shape id="_x0000_i1103" type="#_x0000_t75" style="width:43pt;height:18pt" o:ole="">
            <v:imagedata r:id="rId165" o:title=""/>
          </v:shape>
          <o:OLEObject Type="Embed" ProgID="Equation.DSMT4" ShapeID="_x0000_i1103" DrawAspect="Content" ObjectID="_1695930138" r:id="rId166"/>
        </w:object>
      </w:r>
      <w:r w:rsidRPr="00A40BE0">
        <w:rPr>
          <w:rFonts w:hAnsi="宋体"/>
        </w:rPr>
        <w:t>在</w:t>
      </w:r>
      <w:r w:rsidR="00E86D2C" w:rsidRPr="00E86D2C">
        <w:rPr>
          <w:position w:val="-12"/>
        </w:rPr>
        <w:object w:dxaOrig="700" w:dyaOrig="360">
          <v:shape id="_x0000_i1104" type="#_x0000_t75" style="width:35pt;height:18pt" o:ole="">
            <v:imagedata r:id="rId167" o:title=""/>
          </v:shape>
          <o:OLEObject Type="Embed" ProgID="Equation.DSMT4" ShapeID="_x0000_i1104" DrawAspect="Content" ObjectID="_1695930139" r:id="rId168"/>
        </w:object>
      </w:r>
      <w:r w:rsidRPr="00A40BE0">
        <w:rPr>
          <w:rFonts w:hAnsi="宋体"/>
        </w:rPr>
        <w:t>处的导数不存在</w:t>
      </w:r>
      <w:r>
        <w:rPr>
          <w:rFonts w:hint="eastAsia"/>
        </w:rPr>
        <w:t>．</w:t>
      </w:r>
    </w:p>
    <w:p w:rsidR="00092400" w:rsidRDefault="00092400" w:rsidP="00092400"/>
    <w:p w:rsidR="00092400" w:rsidRPr="00F83C34" w:rsidRDefault="00092400" w:rsidP="00092400">
      <w:pPr>
        <w:ind w:left="480" w:hangingChars="200" w:hanging="480"/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Pr="00F83C34">
        <w:rPr>
          <w:rFonts w:hAnsi="宋体"/>
        </w:rPr>
        <w:t>由</w:t>
      </w:r>
      <w:r w:rsidR="00E86D2C" w:rsidRPr="00E86D2C">
        <w:rPr>
          <w:position w:val="-10"/>
        </w:rPr>
        <w:object w:dxaOrig="780" w:dyaOrig="320">
          <v:shape id="_x0000_i1105" type="#_x0000_t75" style="width:39pt;height:16pt" o:ole="">
            <v:imagedata r:id="rId169" o:title=""/>
          </v:shape>
          <o:OLEObject Type="Embed" ProgID="Equation.DSMT4" ShapeID="_x0000_i1105" DrawAspect="Content" ObjectID="_1695930140" r:id="rId170"/>
        </w:object>
      </w:r>
      <w:r w:rsidRPr="00F83C34">
        <w:rPr>
          <w:rFonts w:hAnsi="宋体"/>
        </w:rPr>
        <w:t>在点</w:t>
      </w:r>
      <w:r w:rsidR="00E86D2C" w:rsidRPr="00E86D2C">
        <w:rPr>
          <w:position w:val="-12"/>
        </w:rPr>
        <w:object w:dxaOrig="780" w:dyaOrig="360">
          <v:shape id="_x0000_i1106" type="#_x0000_t75" style="width:39pt;height:18pt" o:ole="">
            <v:imagedata r:id="rId171" o:title=""/>
          </v:shape>
          <o:OLEObject Type="Embed" ProgID="Equation.DSMT4" ShapeID="_x0000_i1106" DrawAspect="Content" ObjectID="_1695930141" r:id="rId172"/>
        </w:object>
      </w:r>
      <w:r w:rsidRPr="00F83C34">
        <w:rPr>
          <w:rFonts w:hAnsi="宋体"/>
        </w:rPr>
        <w:t>处可微，知</w:t>
      </w:r>
      <w:r>
        <w:rPr>
          <w:rFonts w:hAnsi="宋体" w:hint="eastAsia"/>
        </w:rPr>
        <w:t>它</w:t>
      </w:r>
      <w:r w:rsidRPr="00F83C34">
        <w:rPr>
          <w:rFonts w:hAnsi="宋体"/>
        </w:rPr>
        <w:t>在点</w:t>
      </w:r>
      <w:r w:rsidR="00E86D2C" w:rsidRPr="00E86D2C">
        <w:rPr>
          <w:position w:val="-12"/>
        </w:rPr>
        <w:object w:dxaOrig="780" w:dyaOrig="360">
          <v:shape id="_x0000_i1107" type="#_x0000_t75" style="width:39pt;height:18pt" o:ole="">
            <v:imagedata r:id="rId173" o:title=""/>
          </v:shape>
          <o:OLEObject Type="Embed" ProgID="Equation.DSMT4" ShapeID="_x0000_i1107" DrawAspect="Content" ObjectID="_1695930142" r:id="rId174"/>
        </w:object>
      </w:r>
      <w:r w:rsidRPr="00F83C34">
        <w:rPr>
          <w:rFonts w:hAnsi="宋体"/>
        </w:rPr>
        <w:t>处的两个偏导数都存在，又由二元函数极值的必要条件即得</w:t>
      </w:r>
      <w:r w:rsidR="00E86D2C" w:rsidRPr="00E86D2C">
        <w:rPr>
          <w:position w:val="-10"/>
        </w:rPr>
        <w:object w:dxaOrig="780" w:dyaOrig="320">
          <v:shape id="_x0000_i1108" type="#_x0000_t75" style="width:39pt;height:16pt" o:ole="">
            <v:imagedata r:id="rId175" o:title=""/>
          </v:shape>
          <o:OLEObject Type="Embed" ProgID="Equation.DSMT4" ShapeID="_x0000_i1108" DrawAspect="Content" ObjectID="_1695930143" r:id="rId176"/>
        </w:object>
      </w:r>
      <w:r w:rsidRPr="00F83C34">
        <w:rPr>
          <w:rFonts w:hAnsi="宋体"/>
        </w:rPr>
        <w:t>在点</w:t>
      </w:r>
      <w:r w:rsidR="00E86D2C" w:rsidRPr="00E86D2C">
        <w:rPr>
          <w:position w:val="-12"/>
        </w:rPr>
        <w:object w:dxaOrig="780" w:dyaOrig="360">
          <v:shape id="_x0000_i1109" type="#_x0000_t75" style="width:39pt;height:18pt" o:ole="">
            <v:imagedata r:id="rId177" o:title=""/>
          </v:shape>
          <o:OLEObject Type="Embed" ProgID="Equation.DSMT4" ShapeID="_x0000_i1109" DrawAspect="Content" ObjectID="_1695930144" r:id="rId178"/>
        </w:object>
      </w:r>
      <w:r w:rsidRPr="00F83C34">
        <w:rPr>
          <w:rFonts w:hAnsi="宋体"/>
        </w:rPr>
        <w:t>处的两个偏导数都等于零</w:t>
      </w:r>
      <w:r w:rsidRPr="00F83C34">
        <w:t>．</w:t>
      </w:r>
      <w:r w:rsidRPr="00F83C34">
        <w:rPr>
          <w:rFonts w:hAnsi="宋体"/>
        </w:rPr>
        <w:t>从而有</w:t>
      </w:r>
    </w:p>
    <w:p w:rsidR="00092400" w:rsidRPr="00F83C34" w:rsidRDefault="00E86D2C" w:rsidP="00092400">
      <w:pPr>
        <w:ind w:leftChars="200" w:left="480"/>
        <w:jc w:val="center"/>
      </w:pPr>
      <w:r w:rsidRPr="00E86D2C">
        <w:rPr>
          <w:position w:val="-36"/>
        </w:rPr>
        <w:object w:dxaOrig="3200" w:dyaOrig="780">
          <v:shape id="_x0000_i1110" type="#_x0000_t75" style="width:160pt;height:39pt" o:ole="">
            <v:imagedata r:id="rId179" o:title=""/>
          </v:shape>
          <o:OLEObject Type="Embed" ProgID="Equation.DSMT4" ShapeID="_x0000_i1110" DrawAspect="Content" ObjectID="_1695930145" r:id="rId180"/>
        </w:object>
      </w:r>
    </w:p>
    <w:p w:rsidR="00092400" w:rsidRDefault="00092400" w:rsidP="00092400"/>
    <w:p w:rsidR="00092400" w:rsidRDefault="00092400" w:rsidP="00092400"/>
    <w:p w:rsidR="00DB5324" w:rsidRDefault="004660CD" w:rsidP="004660CD">
      <w:pPr>
        <w:ind w:left="480" w:hangingChars="200" w:hanging="480"/>
      </w:pPr>
      <w:r w:rsidRPr="004660CD">
        <w:rPr>
          <w:rFonts w:hint="eastAsia"/>
        </w:rPr>
        <w:t xml:space="preserve">(4) </w:t>
      </w:r>
      <w:r w:rsidR="00DB5324">
        <w:rPr>
          <w:rFonts w:hint="eastAsia"/>
        </w:rPr>
        <w:t>设矩阵</w:t>
      </w:r>
      <w:r w:rsidR="00E86D2C" w:rsidRPr="00E86D2C">
        <w:rPr>
          <w:position w:val="-50"/>
        </w:rPr>
        <w:object w:dxaOrig="1480" w:dyaOrig="1120">
          <v:shape id="_x0000_i1111" type="#_x0000_t75" style="width:74pt;height:56pt" o:ole="">
            <v:imagedata r:id="rId181" o:title=""/>
          </v:shape>
          <o:OLEObject Type="Embed" ProgID="Equation.DSMT4" ShapeID="_x0000_i1111" DrawAspect="Content" ObjectID="_1695930146" r:id="rId182"/>
        </w:object>
      </w:r>
      <w:r>
        <w:rPr>
          <w:rFonts w:hint="eastAsia"/>
        </w:rPr>
        <w:t>．</w:t>
      </w:r>
      <w:r w:rsidR="00DB5324">
        <w:rPr>
          <w:rFonts w:hint="eastAsia"/>
        </w:rPr>
        <w:t>已知矩阵</w:t>
      </w:r>
      <w:r w:rsidR="00E86D2C" w:rsidRPr="00025957">
        <w:rPr>
          <w:position w:val="-4"/>
        </w:rPr>
        <w:object w:dxaOrig="240" w:dyaOrig="260">
          <v:shape id="_x0000_i1112" type="#_x0000_t75" style="width:12pt;height:13pt" o:ole="">
            <v:imagedata r:id="rId183" o:title=""/>
          </v:shape>
          <o:OLEObject Type="Embed" ProgID="Equation.DSMT4" ShapeID="_x0000_i1112" DrawAspect="Content" ObjectID="_1695930147" r:id="rId184"/>
        </w:object>
      </w:r>
      <w:r w:rsidR="00DB5324">
        <w:rPr>
          <w:rFonts w:hint="eastAsia"/>
        </w:rPr>
        <w:t>相似于</w:t>
      </w:r>
      <w:r w:rsidR="00E86D2C" w:rsidRPr="00025957">
        <w:rPr>
          <w:position w:val="-4"/>
        </w:rPr>
        <w:object w:dxaOrig="220" w:dyaOrig="240">
          <v:shape id="_x0000_i1113" type="#_x0000_t75" style="width:11pt;height:12pt" o:ole="">
            <v:imagedata r:id="rId185" o:title=""/>
          </v:shape>
          <o:OLEObject Type="Embed" ProgID="Equation.DSMT4" ShapeID="_x0000_i1113" DrawAspect="Content" ObjectID="_1695930148" r:id="rId186"/>
        </w:object>
      </w:r>
      <w:r w:rsidR="00DB5324">
        <w:rPr>
          <w:rFonts w:hint="eastAsia"/>
        </w:rPr>
        <w:t>，则</w:t>
      </w:r>
      <w:r w:rsidR="00E86D2C" w:rsidRPr="00E86D2C">
        <w:rPr>
          <w:position w:val="-10"/>
        </w:rPr>
        <w:object w:dxaOrig="999" w:dyaOrig="320">
          <v:shape id="_x0000_i1114" type="#_x0000_t75" style="width:50pt;height:16pt" o:ole="">
            <v:imagedata r:id="rId187" o:title=""/>
          </v:shape>
          <o:OLEObject Type="Embed" ProgID="Equation.DSMT4" ShapeID="_x0000_i1114" DrawAspect="Content" ObjectID="_1695930149" r:id="rId188"/>
        </w:object>
      </w:r>
      <w:r w:rsidR="00DB5324">
        <w:rPr>
          <w:rFonts w:hint="eastAsia"/>
        </w:rPr>
        <w:t>与</w:t>
      </w:r>
      <w:r w:rsidR="00E86D2C" w:rsidRPr="00E86D2C">
        <w:rPr>
          <w:position w:val="-10"/>
        </w:rPr>
        <w:object w:dxaOrig="880" w:dyaOrig="320">
          <v:shape id="_x0000_i1115" type="#_x0000_t75" style="width:44pt;height:16pt" o:ole="">
            <v:imagedata r:id="rId189" o:title=""/>
          </v:shape>
          <o:OLEObject Type="Embed" ProgID="Equation.DSMT4" ShapeID="_x0000_i1115" DrawAspect="Content" ObjectID="_1695930150" r:id="rId190"/>
        </w:object>
      </w:r>
      <w:r w:rsidR="00DB5324">
        <w:rPr>
          <w:rFonts w:hint="eastAsia"/>
        </w:rPr>
        <w:t>之和等于</w:t>
      </w:r>
      <w:r>
        <w:rPr>
          <w:rFonts w:hint="eastAsia"/>
        </w:rPr>
        <w:t>(    )</w:t>
      </w:r>
    </w:p>
    <w:p w:rsidR="00DB5324" w:rsidRDefault="00343254" w:rsidP="004660CD">
      <w:pPr>
        <w:ind w:leftChars="200" w:left="480"/>
      </w:pPr>
      <w:r>
        <w:rPr>
          <w:rFonts w:hint="eastAsia"/>
        </w:rPr>
        <w:t xml:space="preserve">(A) </w:t>
      </w:r>
      <w:r w:rsidR="00E86D2C" w:rsidRPr="00025957">
        <w:rPr>
          <w:position w:val="-4"/>
        </w:rPr>
        <w:object w:dxaOrig="180" w:dyaOrig="260">
          <v:shape id="_x0000_i1116" type="#_x0000_t75" style="width:9pt;height:13pt" o:ole="">
            <v:imagedata r:id="rId191" o:title=""/>
          </v:shape>
          <o:OLEObject Type="Embed" ProgID="Equation.DSMT4" ShapeID="_x0000_i1116" DrawAspect="Content" ObjectID="_1695930151" r:id="rId192"/>
        </w:object>
      </w:r>
      <w:r>
        <w:rPr>
          <w:rFonts w:hint="eastAsia"/>
        </w:rPr>
        <w:t>．</w:t>
      </w:r>
      <w:r w:rsidR="00DB5324">
        <w:rPr>
          <w:rFonts w:hint="eastAsia"/>
        </w:rPr>
        <w:t xml:space="preserve">        (B) </w:t>
      </w:r>
      <w:r w:rsidR="00E86D2C" w:rsidRPr="00E86D2C">
        <w:rPr>
          <w:position w:val="-6"/>
        </w:rPr>
        <w:object w:dxaOrig="180" w:dyaOrig="279">
          <v:shape id="_x0000_i1117" type="#_x0000_t75" style="width:9pt;height:14pt" o:ole="">
            <v:imagedata r:id="rId193" o:title=""/>
          </v:shape>
          <o:OLEObject Type="Embed" ProgID="Equation.DSMT4" ShapeID="_x0000_i1117" DrawAspect="Content" ObjectID="_1695930152" r:id="rId19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</w:t>
      </w:r>
      <w:r w:rsidR="00DB5324">
        <w:rPr>
          <w:rFonts w:hint="eastAsia"/>
        </w:rPr>
        <w:t xml:space="preserve">(C) </w:t>
      </w:r>
      <w:r w:rsidR="00E86D2C" w:rsidRPr="00025957">
        <w:rPr>
          <w:position w:val="-4"/>
        </w:rPr>
        <w:object w:dxaOrig="200" w:dyaOrig="240">
          <v:shape id="_x0000_i1118" type="#_x0000_t75" style="width:10pt;height:12pt" o:ole="">
            <v:imagedata r:id="rId195" o:title=""/>
          </v:shape>
          <o:OLEObject Type="Embed" ProgID="Equation.DSMT4" ShapeID="_x0000_i1118" DrawAspect="Content" ObjectID="_1695930153" r:id="rId196"/>
        </w:object>
      </w:r>
      <w:r>
        <w:rPr>
          <w:rFonts w:hint="eastAsia"/>
        </w:rPr>
        <w:t>．</w:t>
      </w:r>
      <w:r w:rsidR="00DB5324">
        <w:rPr>
          <w:rFonts w:hint="eastAsia"/>
        </w:rPr>
        <w:t xml:space="preserve">  </w:t>
      </w:r>
      <w:r w:rsidR="004660CD">
        <w:rPr>
          <w:rFonts w:hint="eastAsia"/>
        </w:rPr>
        <w:t xml:space="preserve">      (D) </w:t>
      </w:r>
      <w:r w:rsidR="00E86D2C" w:rsidRPr="00E86D2C">
        <w:rPr>
          <w:position w:val="-6"/>
        </w:rPr>
        <w:object w:dxaOrig="180" w:dyaOrig="279">
          <v:shape id="_x0000_i1119" type="#_x0000_t75" style="width:9pt;height:14pt" o:ole="">
            <v:imagedata r:id="rId197" o:title=""/>
          </v:shape>
          <o:OLEObject Type="Embed" ProgID="Equation.DSMT4" ShapeID="_x0000_i1119" DrawAspect="Content" ObjectID="_1695930154" r:id="rId198"/>
        </w:object>
      </w:r>
      <w:r>
        <w:rPr>
          <w:rFonts w:hint="eastAsia"/>
        </w:rPr>
        <w:t>．</w:t>
      </w:r>
    </w:p>
    <w:p w:rsidR="00437BF3" w:rsidRDefault="00437BF3" w:rsidP="00437BF3"/>
    <w:p w:rsidR="00DB5324" w:rsidRDefault="00437BF3" w:rsidP="00343254">
      <w:pPr>
        <w:ind w:left="480" w:hangingChars="200" w:hanging="480"/>
      </w:pPr>
      <w:r w:rsidRPr="00AF4B38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DB5324">
        <w:rPr>
          <w:rFonts w:hint="eastAsia"/>
        </w:rPr>
        <w:t>因为</w:t>
      </w:r>
      <w:r w:rsidR="00343254">
        <w:rPr>
          <w:rFonts w:hint="eastAsia"/>
        </w:rPr>
        <w:t>矩阵</w:t>
      </w:r>
      <w:r w:rsidR="00E86D2C" w:rsidRPr="00025957">
        <w:rPr>
          <w:position w:val="-4"/>
        </w:rPr>
        <w:object w:dxaOrig="240" w:dyaOrig="260">
          <v:shape id="_x0000_i1120" type="#_x0000_t75" style="width:12pt;height:13pt" o:ole="">
            <v:imagedata r:id="rId199" o:title=""/>
          </v:shape>
          <o:OLEObject Type="Embed" ProgID="Equation.DSMT4" ShapeID="_x0000_i1120" DrawAspect="Content" ObjectID="_1695930155" r:id="rId200"/>
        </w:object>
      </w:r>
      <w:r w:rsidR="00343254">
        <w:rPr>
          <w:rFonts w:hint="eastAsia"/>
        </w:rPr>
        <w:t>相似于</w:t>
      </w:r>
      <w:r w:rsidR="00E86D2C" w:rsidRPr="00025957">
        <w:rPr>
          <w:position w:val="-4"/>
        </w:rPr>
        <w:object w:dxaOrig="220" w:dyaOrig="240">
          <v:shape id="_x0000_i1121" type="#_x0000_t75" style="width:11pt;height:12pt" o:ole="">
            <v:imagedata r:id="rId201" o:title=""/>
          </v:shape>
          <o:OLEObject Type="Embed" ProgID="Equation.DSMT4" ShapeID="_x0000_i1121" DrawAspect="Content" ObjectID="_1695930156" r:id="rId202"/>
        </w:object>
      </w:r>
      <w:r w:rsidR="00DB5324">
        <w:rPr>
          <w:rFonts w:hint="eastAsia"/>
        </w:rPr>
        <w:t>，于是有矩阵</w:t>
      </w:r>
      <w:r w:rsidR="00E86D2C" w:rsidRPr="00025957">
        <w:rPr>
          <w:position w:val="-4"/>
        </w:rPr>
        <w:object w:dxaOrig="700" w:dyaOrig="260">
          <v:shape id="_x0000_i1122" type="#_x0000_t75" style="width:35pt;height:13pt" o:ole="">
            <v:imagedata r:id="rId203" o:title=""/>
          </v:shape>
          <o:OLEObject Type="Embed" ProgID="Equation.DSMT4" ShapeID="_x0000_i1122" DrawAspect="Content" ObjectID="_1695930157" r:id="rId204"/>
        </w:object>
      </w:r>
      <w:r w:rsidR="00DB5324">
        <w:rPr>
          <w:rFonts w:hint="eastAsia"/>
        </w:rPr>
        <w:t>与矩阵</w:t>
      </w:r>
      <w:r w:rsidR="00E86D2C" w:rsidRPr="00025957">
        <w:rPr>
          <w:position w:val="-4"/>
        </w:rPr>
        <w:object w:dxaOrig="700" w:dyaOrig="260">
          <v:shape id="_x0000_i1123" type="#_x0000_t75" style="width:35pt;height:13pt" o:ole="">
            <v:imagedata r:id="rId205" o:title=""/>
          </v:shape>
          <o:OLEObject Type="Embed" ProgID="Equation.DSMT4" ShapeID="_x0000_i1123" DrawAspect="Content" ObjectID="_1695930158" r:id="rId206"/>
        </w:object>
      </w:r>
      <w:r w:rsidR="00DB5324">
        <w:rPr>
          <w:rFonts w:hint="eastAsia"/>
        </w:rPr>
        <w:t>相似，矩阵</w:t>
      </w:r>
      <w:r w:rsidR="00E86D2C" w:rsidRPr="00025957">
        <w:rPr>
          <w:position w:val="-4"/>
        </w:rPr>
        <w:object w:dxaOrig="600" w:dyaOrig="260">
          <v:shape id="_x0000_i1124" type="#_x0000_t75" style="width:30pt;height:13pt" o:ole="">
            <v:imagedata r:id="rId207" o:title=""/>
          </v:shape>
          <o:OLEObject Type="Embed" ProgID="Equation.DSMT4" ShapeID="_x0000_i1124" DrawAspect="Content" ObjectID="_1695930159" r:id="rId208"/>
        </w:object>
      </w:r>
      <w:r w:rsidR="00DB5324">
        <w:rPr>
          <w:rFonts w:hint="eastAsia"/>
        </w:rPr>
        <w:t>与矩阵</w:t>
      </w:r>
      <w:r w:rsidR="00E86D2C" w:rsidRPr="00025957">
        <w:rPr>
          <w:position w:val="-4"/>
        </w:rPr>
        <w:object w:dxaOrig="580" w:dyaOrig="240">
          <v:shape id="_x0000_i1125" type="#_x0000_t75" style="width:29pt;height:12pt" o:ole="">
            <v:imagedata r:id="rId209" o:title=""/>
          </v:shape>
          <o:OLEObject Type="Embed" ProgID="Equation.DSMT4" ShapeID="_x0000_i1125" DrawAspect="Content" ObjectID="_1695930160" r:id="rId210"/>
        </w:object>
      </w:r>
      <w:r w:rsidR="00DB5324">
        <w:rPr>
          <w:rFonts w:hint="eastAsia"/>
        </w:rPr>
        <w:t>相似，且相似矩阵有相同的秩，而</w:t>
      </w:r>
    </w:p>
    <w:p w:rsidR="00DB5324" w:rsidRDefault="00E86D2C" w:rsidP="00343254">
      <w:pPr>
        <w:ind w:leftChars="200" w:left="480"/>
        <w:jc w:val="center"/>
      </w:pPr>
      <w:r w:rsidRPr="00E86D2C">
        <w:rPr>
          <w:position w:val="-50"/>
        </w:rPr>
        <w:object w:dxaOrig="6060" w:dyaOrig="1120">
          <v:shape id="_x0000_i1126" type="#_x0000_t75" style="width:303pt;height:56pt" o:ole="">
            <v:imagedata r:id="rId211" o:title=""/>
          </v:shape>
          <o:OLEObject Type="Embed" ProgID="Equation.DSMT4" ShapeID="_x0000_i1126" DrawAspect="Content" ObjectID="_1695930161" r:id="rId212"/>
        </w:object>
      </w:r>
    </w:p>
    <w:p w:rsidR="00DB5324" w:rsidRDefault="00DB5324" w:rsidP="00343254">
      <w:pPr>
        <w:ind w:leftChars="200" w:left="480"/>
        <w:rPr>
          <w:b/>
          <w:bCs/>
        </w:rPr>
      </w:pPr>
      <w:r>
        <w:rPr>
          <w:rFonts w:hint="eastAsia"/>
        </w:rPr>
        <w:t>可见有</w:t>
      </w:r>
      <w:r w:rsidR="00E86D2C" w:rsidRPr="00E86D2C">
        <w:rPr>
          <w:position w:val="-10"/>
        </w:rPr>
        <w:object w:dxaOrig="4520" w:dyaOrig="320">
          <v:shape id="_x0000_i1127" type="#_x0000_t75" style="width:226pt;height:16pt" o:ole="">
            <v:imagedata r:id="rId213" o:title=""/>
          </v:shape>
          <o:OLEObject Type="Embed" ProgID="Equation.DSMT4" ShapeID="_x0000_i1127" DrawAspect="Content" ObjectID="_1695930162" r:id="rId214"/>
        </w:object>
      </w:r>
      <w:r>
        <w:rPr>
          <w:rFonts w:hint="eastAsia"/>
        </w:rPr>
        <w:t>，</w:t>
      </w:r>
    </w:p>
    <w:p w:rsidR="00092400" w:rsidRDefault="00092400" w:rsidP="004660CD"/>
    <w:p w:rsidR="00092400" w:rsidRDefault="00092400" w:rsidP="004660CD"/>
    <w:p w:rsidR="00DB5324" w:rsidRDefault="004660CD" w:rsidP="004660CD">
      <w:r w:rsidRPr="004660CD">
        <w:rPr>
          <w:rFonts w:hint="eastAsia"/>
        </w:rPr>
        <w:t xml:space="preserve">(5) </w:t>
      </w:r>
      <w:r w:rsidR="00DB5324">
        <w:rPr>
          <w:rFonts w:hint="eastAsia"/>
        </w:rPr>
        <w:t>对于任意二事件</w:t>
      </w:r>
      <w:r w:rsidR="00E86D2C" w:rsidRPr="00025957">
        <w:rPr>
          <w:position w:val="-4"/>
        </w:rPr>
        <w:object w:dxaOrig="240" w:dyaOrig="260">
          <v:shape id="_x0000_i1128" type="#_x0000_t75" style="width:12pt;height:13pt" o:ole="">
            <v:imagedata r:id="rId215" o:title=""/>
          </v:shape>
          <o:OLEObject Type="Embed" ProgID="Equation.DSMT4" ShapeID="_x0000_i1128" DrawAspect="Content" ObjectID="_1695930163" r:id="rId216"/>
        </w:object>
      </w:r>
      <w:r w:rsidR="00DB5324"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129" type="#_x0000_t75" style="width:11pt;height:12pt" o:ole="">
            <v:imagedata r:id="rId217" o:title=""/>
          </v:shape>
          <o:OLEObject Type="Embed" ProgID="Equation.DSMT4" ShapeID="_x0000_i1129" DrawAspect="Content" ObjectID="_1695930164" r:id="rId218"/>
        </w:object>
      </w:r>
      <w:r>
        <w:rPr>
          <w:rFonts w:hint="eastAsia"/>
        </w:rPr>
        <w:t>，</w:t>
      </w:r>
      <w:r>
        <w:rPr>
          <w:rFonts w:hint="eastAsia"/>
        </w:rPr>
        <w:t>(    )</w:t>
      </w:r>
    </w:p>
    <w:p w:rsidR="00DB5324" w:rsidRDefault="00343254" w:rsidP="004660CD">
      <w:pPr>
        <w:ind w:leftChars="200" w:left="480"/>
      </w:pPr>
      <w:r>
        <w:rPr>
          <w:rFonts w:hint="eastAsia"/>
        </w:rPr>
        <w:t xml:space="preserve">(A) </w:t>
      </w:r>
      <w:r w:rsidR="00DB5324">
        <w:rPr>
          <w:rFonts w:hint="eastAsia"/>
        </w:rPr>
        <w:t>若</w:t>
      </w:r>
      <w:r w:rsidR="00E86D2C" w:rsidRPr="00E86D2C">
        <w:rPr>
          <w:position w:val="-6"/>
        </w:rPr>
        <w:object w:dxaOrig="820" w:dyaOrig="279">
          <v:shape id="_x0000_i1130" type="#_x0000_t75" style="width:41pt;height:14pt" o:ole="">
            <v:imagedata r:id="rId219" o:title=""/>
          </v:shape>
          <o:OLEObject Type="Embed" ProgID="Equation.DSMT4" ShapeID="_x0000_i1130" DrawAspect="Content" ObjectID="_1695930165" r:id="rId220"/>
        </w:object>
      </w:r>
      <w:r w:rsidR="00DB5324">
        <w:rPr>
          <w:rFonts w:hint="eastAsia"/>
        </w:rPr>
        <w:t>，则</w:t>
      </w:r>
      <w:r w:rsidR="00E86D2C" w:rsidRPr="00025957">
        <w:rPr>
          <w:position w:val="-4"/>
        </w:rPr>
        <w:object w:dxaOrig="240" w:dyaOrig="260">
          <v:shape id="_x0000_i1131" type="#_x0000_t75" style="width:12pt;height:13pt" o:ole="">
            <v:imagedata r:id="rId221" o:title=""/>
          </v:shape>
          <o:OLEObject Type="Embed" ProgID="Equation.DSMT4" ShapeID="_x0000_i1131" DrawAspect="Content" ObjectID="_1695930166" r:id="rId222"/>
        </w:object>
      </w:r>
      <w:r>
        <w:rPr>
          <w:rFonts w:hint="eastAsia"/>
        </w:rPr>
        <w:t>,</w:t>
      </w:r>
      <w:r w:rsidR="00E86D2C" w:rsidRPr="00025957">
        <w:rPr>
          <w:position w:val="-4"/>
        </w:rPr>
        <w:object w:dxaOrig="220" w:dyaOrig="240">
          <v:shape id="_x0000_i1132" type="#_x0000_t75" style="width:11pt;height:12pt" o:ole="">
            <v:imagedata r:id="rId223" o:title=""/>
          </v:shape>
          <o:OLEObject Type="Embed" ProgID="Equation.DSMT4" ShapeID="_x0000_i1132" DrawAspect="Content" ObjectID="_1695930167" r:id="rId224"/>
        </w:object>
      </w:r>
      <w:r w:rsidR="00DB5324">
        <w:rPr>
          <w:rFonts w:hint="eastAsia"/>
        </w:rPr>
        <w:t>一定独立</w:t>
      </w:r>
      <w:r>
        <w:rPr>
          <w:rFonts w:hint="eastAsia"/>
        </w:rPr>
        <w:t>．</w:t>
      </w:r>
      <w:r>
        <w:rPr>
          <w:rFonts w:hint="eastAsia"/>
        </w:rPr>
        <w:t xml:space="preserve">  (B) </w:t>
      </w:r>
      <w:r w:rsidR="00DB5324">
        <w:rPr>
          <w:rFonts w:hint="eastAsia"/>
        </w:rPr>
        <w:t>若</w:t>
      </w:r>
      <w:r w:rsidR="00E86D2C" w:rsidRPr="00E86D2C">
        <w:rPr>
          <w:position w:val="-6"/>
        </w:rPr>
        <w:object w:dxaOrig="820" w:dyaOrig="279">
          <v:shape id="_x0000_i1133" type="#_x0000_t75" style="width:41pt;height:14pt" o:ole="">
            <v:imagedata r:id="rId225" o:title=""/>
          </v:shape>
          <o:OLEObject Type="Embed" ProgID="Equation.DSMT4" ShapeID="_x0000_i1133" DrawAspect="Content" ObjectID="_1695930168" r:id="rId226"/>
        </w:object>
      </w:r>
      <w:r w:rsidR="00DB5324">
        <w:rPr>
          <w:rFonts w:hint="eastAsia"/>
        </w:rPr>
        <w:t>，则</w:t>
      </w:r>
      <w:r w:rsidR="00E86D2C" w:rsidRPr="00025957">
        <w:rPr>
          <w:position w:val="-4"/>
        </w:rPr>
        <w:object w:dxaOrig="240" w:dyaOrig="260">
          <v:shape id="_x0000_i1134" type="#_x0000_t75" style="width:12pt;height:13pt" o:ole="">
            <v:imagedata r:id="rId227" o:title=""/>
          </v:shape>
          <o:OLEObject Type="Embed" ProgID="Equation.DSMT4" ShapeID="_x0000_i1134" DrawAspect="Content" ObjectID="_1695930169" r:id="rId228"/>
        </w:object>
      </w:r>
      <w:r w:rsidR="00DB5324">
        <w:rPr>
          <w:rFonts w:hint="eastAsia"/>
        </w:rPr>
        <w:t>,</w:t>
      </w:r>
      <w:r w:rsidR="00E86D2C" w:rsidRPr="00025957">
        <w:rPr>
          <w:position w:val="-4"/>
        </w:rPr>
        <w:object w:dxaOrig="220" w:dyaOrig="240">
          <v:shape id="_x0000_i1135" type="#_x0000_t75" style="width:11pt;height:12pt" o:ole="">
            <v:imagedata r:id="rId229" o:title=""/>
          </v:shape>
          <o:OLEObject Type="Embed" ProgID="Equation.DSMT4" ShapeID="_x0000_i1135" DrawAspect="Content" ObjectID="_1695930170" r:id="rId230"/>
        </w:object>
      </w:r>
      <w:r w:rsidR="00DB5324">
        <w:rPr>
          <w:rFonts w:hint="eastAsia"/>
        </w:rPr>
        <w:t>有可能独立</w:t>
      </w:r>
      <w:r>
        <w:rPr>
          <w:rFonts w:hint="eastAsia"/>
        </w:rPr>
        <w:t>．</w:t>
      </w:r>
    </w:p>
    <w:p w:rsidR="00DB5324" w:rsidRPr="00437BF3" w:rsidRDefault="00343254" w:rsidP="004660CD">
      <w:pPr>
        <w:ind w:leftChars="200" w:left="480"/>
      </w:pPr>
      <w:r>
        <w:rPr>
          <w:rFonts w:hint="eastAsia"/>
        </w:rPr>
        <w:t xml:space="preserve">(C) </w:t>
      </w:r>
      <w:r w:rsidR="00DB5324">
        <w:rPr>
          <w:rFonts w:hint="eastAsia"/>
        </w:rPr>
        <w:t>若</w:t>
      </w:r>
      <w:r w:rsidR="00E86D2C" w:rsidRPr="00E86D2C">
        <w:rPr>
          <w:position w:val="-6"/>
        </w:rPr>
        <w:object w:dxaOrig="820" w:dyaOrig="279">
          <v:shape id="_x0000_i1136" type="#_x0000_t75" style="width:41pt;height:14pt" o:ole="">
            <v:imagedata r:id="rId231" o:title=""/>
          </v:shape>
          <o:OLEObject Type="Embed" ProgID="Equation.DSMT4" ShapeID="_x0000_i1136" DrawAspect="Content" ObjectID="_1695930171" r:id="rId232"/>
        </w:object>
      </w:r>
      <w:r w:rsidR="00DB5324">
        <w:rPr>
          <w:rFonts w:hint="eastAsia"/>
        </w:rPr>
        <w:t>，则</w:t>
      </w:r>
      <w:r w:rsidR="00E86D2C" w:rsidRPr="00025957">
        <w:rPr>
          <w:position w:val="-4"/>
        </w:rPr>
        <w:object w:dxaOrig="240" w:dyaOrig="260">
          <v:shape id="_x0000_i1137" type="#_x0000_t75" style="width:12pt;height:13pt" o:ole="">
            <v:imagedata r:id="rId233" o:title=""/>
          </v:shape>
          <o:OLEObject Type="Embed" ProgID="Equation.DSMT4" ShapeID="_x0000_i1137" DrawAspect="Content" ObjectID="_1695930172" r:id="rId234"/>
        </w:object>
      </w:r>
      <w:r>
        <w:rPr>
          <w:rFonts w:hint="eastAsia"/>
        </w:rPr>
        <w:t>,</w:t>
      </w:r>
      <w:r w:rsidR="00E86D2C" w:rsidRPr="00025957">
        <w:rPr>
          <w:position w:val="-4"/>
        </w:rPr>
        <w:object w:dxaOrig="220" w:dyaOrig="240">
          <v:shape id="_x0000_i1138" type="#_x0000_t75" style="width:11pt;height:12pt" o:ole="">
            <v:imagedata r:id="rId235" o:title=""/>
          </v:shape>
          <o:OLEObject Type="Embed" ProgID="Equation.DSMT4" ShapeID="_x0000_i1138" DrawAspect="Content" ObjectID="_1695930173" r:id="rId236"/>
        </w:object>
      </w:r>
      <w:r w:rsidR="00DB5324">
        <w:rPr>
          <w:rFonts w:hint="eastAsia"/>
        </w:rPr>
        <w:t>一定独立</w:t>
      </w:r>
      <w:r>
        <w:rPr>
          <w:rFonts w:hint="eastAsia"/>
        </w:rPr>
        <w:t>．</w:t>
      </w:r>
      <w:r>
        <w:rPr>
          <w:rFonts w:hint="eastAsia"/>
        </w:rPr>
        <w:t xml:space="preserve">  (D) </w:t>
      </w:r>
      <w:r w:rsidR="00DB5324">
        <w:rPr>
          <w:rFonts w:hint="eastAsia"/>
        </w:rPr>
        <w:t>若</w:t>
      </w:r>
      <w:r w:rsidR="00E86D2C" w:rsidRPr="00E86D2C">
        <w:rPr>
          <w:position w:val="-6"/>
        </w:rPr>
        <w:object w:dxaOrig="820" w:dyaOrig="279">
          <v:shape id="_x0000_i1139" type="#_x0000_t75" style="width:41pt;height:14pt" o:ole="">
            <v:imagedata r:id="rId237" o:title=""/>
          </v:shape>
          <o:OLEObject Type="Embed" ProgID="Equation.DSMT4" ShapeID="_x0000_i1139" DrawAspect="Content" ObjectID="_1695930174" r:id="rId238"/>
        </w:object>
      </w:r>
      <w:r w:rsidR="00DB5324">
        <w:rPr>
          <w:rFonts w:hint="eastAsia"/>
        </w:rPr>
        <w:t>，则</w:t>
      </w:r>
      <w:r w:rsidR="00E86D2C" w:rsidRPr="00025957">
        <w:rPr>
          <w:position w:val="-4"/>
        </w:rPr>
        <w:object w:dxaOrig="240" w:dyaOrig="260">
          <v:shape id="_x0000_i1140" type="#_x0000_t75" style="width:12pt;height:13pt" o:ole="">
            <v:imagedata r:id="rId239" o:title=""/>
          </v:shape>
          <o:OLEObject Type="Embed" ProgID="Equation.DSMT4" ShapeID="_x0000_i1140" DrawAspect="Content" ObjectID="_1695930175" r:id="rId240"/>
        </w:object>
      </w:r>
      <w:r>
        <w:rPr>
          <w:rFonts w:hint="eastAsia"/>
        </w:rPr>
        <w:t>,</w:t>
      </w:r>
      <w:r w:rsidR="00E86D2C" w:rsidRPr="00025957">
        <w:rPr>
          <w:position w:val="-4"/>
        </w:rPr>
        <w:object w:dxaOrig="220" w:dyaOrig="240">
          <v:shape id="_x0000_i1141" type="#_x0000_t75" style="width:11pt;height:12pt" o:ole="">
            <v:imagedata r:id="rId241" o:title=""/>
          </v:shape>
          <o:OLEObject Type="Embed" ProgID="Equation.DSMT4" ShapeID="_x0000_i1141" DrawAspect="Content" ObjectID="_1695930176" r:id="rId242"/>
        </w:object>
      </w:r>
      <w:r w:rsidR="00DB5324">
        <w:rPr>
          <w:rFonts w:hint="eastAsia"/>
        </w:rPr>
        <w:t>一定不独立</w:t>
      </w:r>
      <w:r>
        <w:rPr>
          <w:rFonts w:hint="eastAsia"/>
        </w:rPr>
        <w:t>．</w:t>
      </w:r>
    </w:p>
    <w:p w:rsidR="00437BF3" w:rsidRDefault="00437BF3" w:rsidP="00437BF3"/>
    <w:p w:rsidR="00DB5324" w:rsidRPr="00437BF3" w:rsidRDefault="00437BF3" w:rsidP="006C6DDA">
      <w:pPr>
        <w:ind w:left="480" w:hangingChars="200" w:hanging="480"/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E86D2C" w:rsidRPr="00E86D2C">
        <w:rPr>
          <w:position w:val="-6"/>
        </w:rPr>
        <w:object w:dxaOrig="820" w:dyaOrig="279">
          <v:shape id="_x0000_i1142" type="#_x0000_t75" style="width:41pt;height:14pt" o:ole="">
            <v:imagedata r:id="rId243" o:title=""/>
          </v:shape>
          <o:OLEObject Type="Embed" ProgID="Equation.DSMT4" ShapeID="_x0000_i1142" DrawAspect="Content" ObjectID="_1695930177" r:id="rId244"/>
        </w:object>
      </w:r>
      <w:r w:rsidR="00DB5324">
        <w:rPr>
          <w:rFonts w:hint="eastAsia"/>
        </w:rPr>
        <w:t>推不出</w:t>
      </w:r>
      <w:r w:rsidR="00E86D2C" w:rsidRPr="00E86D2C">
        <w:rPr>
          <w:position w:val="-10"/>
        </w:rPr>
        <w:object w:dxaOrig="1880" w:dyaOrig="320">
          <v:shape id="_x0000_i1143" type="#_x0000_t75" style="width:94pt;height:16pt" o:ole="">
            <v:imagedata r:id="rId245" o:title=""/>
          </v:shape>
          <o:OLEObject Type="Embed" ProgID="Equation.DSMT4" ShapeID="_x0000_i1143" DrawAspect="Content" ObjectID="_1695930178" r:id="rId246"/>
        </w:object>
      </w:r>
      <w:r w:rsidR="006C6DDA">
        <w:rPr>
          <w:rFonts w:hint="eastAsia"/>
        </w:rPr>
        <w:t>，</w:t>
      </w:r>
      <w:r w:rsidR="00DB5324">
        <w:rPr>
          <w:rFonts w:hint="eastAsia"/>
        </w:rPr>
        <w:t>因此推不出</w:t>
      </w:r>
      <w:r w:rsidR="00E86D2C" w:rsidRPr="00025957">
        <w:rPr>
          <w:position w:val="-4"/>
        </w:rPr>
        <w:object w:dxaOrig="240" w:dyaOrig="260">
          <v:shape id="_x0000_i1144" type="#_x0000_t75" style="width:12pt;height:13pt" o:ole="">
            <v:imagedata r:id="rId247" o:title=""/>
          </v:shape>
          <o:OLEObject Type="Embed" ProgID="Equation.DSMT4" ShapeID="_x0000_i1144" DrawAspect="Content" ObjectID="_1695930179" r:id="rId248"/>
        </w:object>
      </w:r>
      <w:r w:rsidR="006C6DDA">
        <w:rPr>
          <w:rFonts w:hint="eastAsia"/>
        </w:rPr>
        <w:t>,</w:t>
      </w:r>
      <w:r w:rsidR="00E86D2C" w:rsidRPr="00025957">
        <w:rPr>
          <w:position w:val="-4"/>
        </w:rPr>
        <w:object w:dxaOrig="220" w:dyaOrig="240">
          <v:shape id="_x0000_i1145" type="#_x0000_t75" style="width:11pt;height:12pt" o:ole="">
            <v:imagedata r:id="rId249" o:title=""/>
          </v:shape>
          <o:OLEObject Type="Embed" ProgID="Equation.DSMT4" ShapeID="_x0000_i1145" DrawAspect="Content" ObjectID="_1695930180" r:id="rId250"/>
        </w:object>
      </w:r>
      <w:r w:rsidR="00DB5324">
        <w:rPr>
          <w:rFonts w:hint="eastAsia"/>
        </w:rPr>
        <w:t>一定独立，排除</w:t>
      </w:r>
      <w:r w:rsidR="006C6DDA">
        <w:rPr>
          <w:rFonts w:hint="eastAsia"/>
        </w:rPr>
        <w:t>(A)</w:t>
      </w:r>
      <w:r w:rsidR="006C6DDA">
        <w:rPr>
          <w:rFonts w:hint="eastAsia"/>
        </w:rPr>
        <w:t>；</w:t>
      </w:r>
      <w:r w:rsidR="00DB5324">
        <w:rPr>
          <w:rFonts w:hint="eastAsia"/>
        </w:rPr>
        <w:t>若</w:t>
      </w:r>
      <w:r w:rsidR="00E86D2C" w:rsidRPr="00E86D2C">
        <w:rPr>
          <w:position w:val="-6"/>
        </w:rPr>
        <w:object w:dxaOrig="820" w:dyaOrig="279">
          <v:shape id="_x0000_i1146" type="#_x0000_t75" style="width:41pt;height:14pt" o:ole="">
            <v:imagedata r:id="rId251" o:title=""/>
          </v:shape>
          <o:OLEObject Type="Embed" ProgID="Equation.DSMT4" ShapeID="_x0000_i1146" DrawAspect="Content" ObjectID="_1695930181" r:id="rId252"/>
        </w:object>
      </w:r>
      <w:r w:rsidR="00DB5324">
        <w:rPr>
          <w:rFonts w:hint="eastAsia"/>
        </w:rPr>
        <w:t>，则</w:t>
      </w:r>
      <w:r w:rsidR="00E86D2C" w:rsidRPr="00E86D2C">
        <w:rPr>
          <w:position w:val="-10"/>
        </w:rPr>
        <w:object w:dxaOrig="1040" w:dyaOrig="320">
          <v:shape id="_x0000_i1147" type="#_x0000_t75" style="width:52pt;height:16pt" o:ole="">
            <v:imagedata r:id="rId253" o:title=""/>
          </v:shape>
          <o:OLEObject Type="Embed" ProgID="Equation.DSMT4" ShapeID="_x0000_i1147" DrawAspect="Content" ObjectID="_1695930182" r:id="rId254"/>
        </w:object>
      </w:r>
      <w:r w:rsidR="00DB5324">
        <w:rPr>
          <w:rFonts w:hint="eastAsia"/>
        </w:rPr>
        <w:t>，但</w:t>
      </w:r>
      <w:r w:rsidR="00E86D2C" w:rsidRPr="00E86D2C">
        <w:rPr>
          <w:position w:val="-10"/>
        </w:rPr>
        <w:object w:dxaOrig="1020" w:dyaOrig="320">
          <v:shape id="_x0000_i1148" type="#_x0000_t75" style="width:51pt;height:16pt" o:ole="">
            <v:imagedata r:id="rId255" o:title=""/>
          </v:shape>
          <o:OLEObject Type="Embed" ProgID="Equation.DSMT4" ShapeID="_x0000_i1148" DrawAspect="Content" ObjectID="_1695930183" r:id="rId256"/>
        </w:object>
      </w:r>
      <w:r w:rsidR="00DB5324">
        <w:rPr>
          <w:rFonts w:hint="eastAsia"/>
        </w:rPr>
        <w:t>是否为零不确定，因此</w:t>
      </w:r>
      <w:r w:rsidR="006C6DDA">
        <w:rPr>
          <w:rFonts w:hint="eastAsia"/>
        </w:rPr>
        <w:t>(C)</w:t>
      </w:r>
      <w:r w:rsidR="006C6DDA">
        <w:rPr>
          <w:rFonts w:hint="eastAsia"/>
        </w:rPr>
        <w:t>和</w:t>
      </w:r>
      <w:r w:rsidR="006C6DDA">
        <w:rPr>
          <w:rFonts w:hint="eastAsia"/>
        </w:rPr>
        <w:t>(D)</w:t>
      </w:r>
      <w:r w:rsidR="00DB5324">
        <w:rPr>
          <w:rFonts w:hint="eastAsia"/>
        </w:rPr>
        <w:t>也不成立，故正确选项为</w:t>
      </w:r>
      <w:r w:rsidR="006C6DDA">
        <w:rPr>
          <w:rFonts w:hint="eastAsia"/>
        </w:rPr>
        <w:t>(B)</w:t>
      </w:r>
      <w:r w:rsidR="006C6DDA">
        <w:rPr>
          <w:rFonts w:hint="eastAsia"/>
        </w:rPr>
        <w:t>．</w:t>
      </w:r>
    </w:p>
    <w:p w:rsidR="00092400" w:rsidRDefault="00092400" w:rsidP="004660CD"/>
    <w:p w:rsidR="00092400" w:rsidRDefault="00092400" w:rsidP="004660CD"/>
    <w:p w:rsidR="00DB5324" w:rsidRDefault="004660CD" w:rsidP="004660CD">
      <w:r w:rsidRPr="004660CD">
        <w:rPr>
          <w:rFonts w:hint="eastAsia"/>
        </w:rPr>
        <w:t xml:space="preserve">(6) </w:t>
      </w:r>
      <w:r w:rsidR="00DB5324">
        <w:rPr>
          <w:rFonts w:hint="eastAsia"/>
        </w:rPr>
        <w:t>设随机变量</w:t>
      </w:r>
      <w:r w:rsidR="00E86D2C" w:rsidRPr="00025957">
        <w:rPr>
          <w:position w:val="-4"/>
        </w:rPr>
        <w:object w:dxaOrig="240" w:dyaOrig="240">
          <v:shape id="_x0000_i1149" type="#_x0000_t75" style="width:12pt;height:12pt" o:ole="">
            <v:imagedata r:id="rId257" o:title=""/>
          </v:shape>
          <o:OLEObject Type="Embed" ProgID="Equation.DSMT4" ShapeID="_x0000_i1149" DrawAspect="Content" ObjectID="_1695930184" r:id="rId258"/>
        </w:object>
      </w:r>
      <w:r w:rsidR="00DB5324"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150" type="#_x0000_t75" style="width:11pt;height:12pt" o:ole="">
            <v:imagedata r:id="rId259" o:title=""/>
          </v:shape>
          <o:OLEObject Type="Embed" ProgID="Equation.DSMT4" ShapeID="_x0000_i1150" DrawAspect="Content" ObjectID="_1695930185" r:id="rId260"/>
        </w:object>
      </w:r>
      <w:r w:rsidR="00DB5324">
        <w:rPr>
          <w:rFonts w:hint="eastAsia"/>
        </w:rPr>
        <w:t>都服从正态分布，且它们不相关，则</w:t>
      </w:r>
      <w:r>
        <w:rPr>
          <w:rFonts w:hint="eastAsia"/>
        </w:rPr>
        <w:t>(    )</w:t>
      </w:r>
    </w:p>
    <w:p w:rsidR="00DB5324" w:rsidRDefault="004660CD" w:rsidP="004660CD">
      <w:pPr>
        <w:ind w:leftChars="200" w:left="480"/>
      </w:pPr>
      <w:r>
        <w:rPr>
          <w:rFonts w:hint="eastAsia"/>
        </w:rPr>
        <w:t xml:space="preserve">(A) </w:t>
      </w:r>
      <w:r w:rsidR="00E86D2C" w:rsidRPr="00025957">
        <w:rPr>
          <w:position w:val="-4"/>
        </w:rPr>
        <w:object w:dxaOrig="240" w:dyaOrig="240">
          <v:shape id="_x0000_i1151" type="#_x0000_t75" style="width:12pt;height:12pt" o:ole="">
            <v:imagedata r:id="rId261" o:title=""/>
          </v:shape>
          <o:OLEObject Type="Embed" ProgID="Equation.DSMT4" ShapeID="_x0000_i1151" DrawAspect="Content" ObjectID="_1695930186" r:id="rId262"/>
        </w:object>
      </w:r>
      <w:r w:rsidR="00DB5324">
        <w:rPr>
          <w:rFonts w:hint="eastAsia"/>
        </w:rPr>
        <w:t>与</w:t>
      </w:r>
      <w:r w:rsidR="00E86D2C" w:rsidRPr="00025957">
        <w:rPr>
          <w:position w:val="-4"/>
        </w:rPr>
        <w:object w:dxaOrig="220" w:dyaOrig="240">
          <v:shape id="_x0000_i1152" type="#_x0000_t75" style="width:11pt;height:12pt" o:ole="">
            <v:imagedata r:id="rId263" o:title=""/>
          </v:shape>
          <o:OLEObject Type="Embed" ProgID="Equation.DSMT4" ShapeID="_x0000_i1152" DrawAspect="Content" ObjectID="_1695930187" r:id="rId264"/>
        </w:object>
      </w:r>
      <w:r w:rsidR="00DB5324">
        <w:rPr>
          <w:rFonts w:hint="eastAsia"/>
        </w:rPr>
        <w:t>一定独立</w:t>
      </w:r>
      <w:r w:rsidR="00DB5324">
        <w:rPr>
          <w:rFonts w:hint="eastAsia"/>
        </w:rPr>
        <w:t xml:space="preserve">.         (B) </w:t>
      </w:r>
      <w:r w:rsidR="00E86D2C" w:rsidRPr="00E86D2C">
        <w:rPr>
          <w:position w:val="-10"/>
        </w:rPr>
        <w:object w:dxaOrig="639" w:dyaOrig="320">
          <v:shape id="_x0000_i1153" type="#_x0000_t75" style="width:32pt;height:16pt" o:ole="">
            <v:imagedata r:id="rId265" o:title=""/>
          </v:shape>
          <o:OLEObject Type="Embed" ProgID="Equation.DSMT4" ShapeID="_x0000_i1153" DrawAspect="Content" ObjectID="_1695930188" r:id="rId266"/>
        </w:object>
      </w:r>
      <w:r w:rsidR="00DB5324">
        <w:rPr>
          <w:rFonts w:hint="eastAsia"/>
        </w:rPr>
        <w:t>服从二维正态分布</w:t>
      </w:r>
      <w:r>
        <w:rPr>
          <w:rFonts w:hint="eastAsia"/>
        </w:rPr>
        <w:t>．</w:t>
      </w:r>
    </w:p>
    <w:p w:rsidR="00DB5324" w:rsidRDefault="004660CD" w:rsidP="004660CD">
      <w:pPr>
        <w:ind w:leftChars="200" w:left="480"/>
      </w:pPr>
      <w:r>
        <w:rPr>
          <w:rFonts w:hint="eastAsia"/>
        </w:rPr>
        <w:t xml:space="preserve">(C) </w:t>
      </w:r>
      <w:r w:rsidR="00E86D2C" w:rsidRPr="00025957">
        <w:rPr>
          <w:position w:val="-4"/>
        </w:rPr>
        <w:object w:dxaOrig="240" w:dyaOrig="240">
          <v:shape id="_x0000_i1154" type="#_x0000_t75" style="width:12pt;height:12pt" o:ole="">
            <v:imagedata r:id="rId267" o:title=""/>
          </v:shape>
          <o:OLEObject Type="Embed" ProgID="Equation.DSMT4" ShapeID="_x0000_i1154" DrawAspect="Content" ObjectID="_1695930189" r:id="rId268"/>
        </w:object>
      </w:r>
      <w:r w:rsidR="00DB5324">
        <w:rPr>
          <w:rFonts w:hint="eastAsia"/>
        </w:rPr>
        <w:t>与</w:t>
      </w:r>
      <w:r w:rsidR="00E86D2C" w:rsidRPr="00025957">
        <w:rPr>
          <w:position w:val="-4"/>
        </w:rPr>
        <w:object w:dxaOrig="220" w:dyaOrig="240">
          <v:shape id="_x0000_i1155" type="#_x0000_t75" style="width:11pt;height:12pt" o:ole="">
            <v:imagedata r:id="rId269" o:title=""/>
          </v:shape>
          <o:OLEObject Type="Embed" ProgID="Equation.DSMT4" ShapeID="_x0000_i1155" DrawAspect="Content" ObjectID="_1695930190" r:id="rId270"/>
        </w:object>
      </w:r>
      <w:r w:rsidR="00DB5324">
        <w:rPr>
          <w:rFonts w:hint="eastAsia"/>
        </w:rPr>
        <w:t>未必独立</w:t>
      </w:r>
      <w:r w:rsidR="00DB5324">
        <w:rPr>
          <w:rFonts w:hint="eastAsia"/>
        </w:rPr>
        <w:t xml:space="preserve">.         (D) </w:t>
      </w:r>
      <w:r w:rsidR="00E86D2C" w:rsidRPr="00025957">
        <w:rPr>
          <w:position w:val="-4"/>
        </w:rPr>
        <w:object w:dxaOrig="600" w:dyaOrig="240">
          <v:shape id="_x0000_i1156" type="#_x0000_t75" style="width:30pt;height:12pt" o:ole="">
            <v:imagedata r:id="rId271" o:title=""/>
          </v:shape>
          <o:OLEObject Type="Embed" ProgID="Equation.DSMT4" ShapeID="_x0000_i1156" DrawAspect="Content" ObjectID="_1695930191" r:id="rId272"/>
        </w:object>
      </w:r>
      <w:r w:rsidR="00DB5324">
        <w:rPr>
          <w:rFonts w:hint="eastAsia"/>
        </w:rPr>
        <w:t>服从一维正态分布</w:t>
      </w:r>
      <w:r>
        <w:rPr>
          <w:rFonts w:hint="eastAsia"/>
        </w:rPr>
        <w:t>．</w:t>
      </w:r>
    </w:p>
    <w:p w:rsidR="00437BF3" w:rsidRDefault="00437BF3" w:rsidP="00437BF3"/>
    <w:p w:rsidR="00DB5324" w:rsidRPr="00437BF3" w:rsidRDefault="00437BF3" w:rsidP="006C6DDA">
      <w:pPr>
        <w:ind w:left="480" w:hangingChars="200" w:hanging="480"/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DB5324">
        <w:rPr>
          <w:rFonts w:hint="eastAsia"/>
        </w:rPr>
        <w:t>只有当</w:t>
      </w:r>
      <w:r w:rsidR="00E86D2C" w:rsidRPr="00E86D2C">
        <w:rPr>
          <w:position w:val="-10"/>
        </w:rPr>
        <w:object w:dxaOrig="639" w:dyaOrig="320">
          <v:shape id="_x0000_i1157" type="#_x0000_t75" style="width:32pt;height:16pt" o:ole="">
            <v:imagedata r:id="rId273" o:title=""/>
          </v:shape>
          <o:OLEObject Type="Embed" ProgID="Equation.DSMT4" ShapeID="_x0000_i1157" DrawAspect="Content" ObjectID="_1695930192" r:id="rId274"/>
        </w:object>
      </w:r>
      <w:r w:rsidR="00DB5324">
        <w:rPr>
          <w:rFonts w:hint="eastAsia"/>
        </w:rPr>
        <w:t>服从二维正态分布时，</w:t>
      </w:r>
      <w:r w:rsidR="00E86D2C" w:rsidRPr="00025957">
        <w:rPr>
          <w:position w:val="-4"/>
        </w:rPr>
        <w:object w:dxaOrig="240" w:dyaOrig="240">
          <v:shape id="_x0000_i1158" type="#_x0000_t75" style="width:12pt;height:12pt" o:ole="">
            <v:imagedata r:id="rId275" o:title=""/>
          </v:shape>
          <o:OLEObject Type="Embed" ProgID="Equation.DSMT4" ShapeID="_x0000_i1158" DrawAspect="Content" ObjectID="_1695930193" r:id="rId276"/>
        </w:object>
      </w:r>
      <w:r w:rsidR="00DB5324">
        <w:rPr>
          <w:rFonts w:hint="eastAsia"/>
        </w:rPr>
        <w:t>与</w:t>
      </w:r>
      <w:r w:rsidR="00E86D2C" w:rsidRPr="00025957">
        <w:rPr>
          <w:position w:val="-4"/>
        </w:rPr>
        <w:object w:dxaOrig="220" w:dyaOrig="240">
          <v:shape id="_x0000_i1159" type="#_x0000_t75" style="width:11pt;height:12pt" o:ole="">
            <v:imagedata r:id="rId277" o:title=""/>
          </v:shape>
          <o:OLEObject Type="Embed" ProgID="Equation.DSMT4" ShapeID="_x0000_i1159" DrawAspect="Content" ObjectID="_1695930194" r:id="rId278"/>
        </w:object>
      </w:r>
      <w:r w:rsidR="00DB5324">
        <w:rPr>
          <w:rFonts w:hint="eastAsia"/>
        </w:rPr>
        <w:t>不相关</w:t>
      </w:r>
      <w:r w:rsidR="00E86D2C" w:rsidRPr="00E86D2C">
        <w:rPr>
          <w:position w:val="-6"/>
        </w:rPr>
        <w:object w:dxaOrig="320" w:dyaOrig="240">
          <v:shape id="_x0000_i1160" type="#_x0000_t75" style="width:16pt;height:12pt" o:ole="">
            <v:imagedata r:id="rId279" o:title=""/>
          </v:shape>
          <o:OLEObject Type="Embed" ProgID="Equation.DSMT4" ShapeID="_x0000_i1160" DrawAspect="Content" ObjectID="_1695930195" r:id="rId280"/>
        </w:object>
      </w:r>
      <w:r w:rsidR="00E86D2C" w:rsidRPr="00025957">
        <w:rPr>
          <w:position w:val="-4"/>
        </w:rPr>
        <w:object w:dxaOrig="240" w:dyaOrig="240">
          <v:shape id="_x0000_i1161" type="#_x0000_t75" style="width:12pt;height:12pt" o:ole="">
            <v:imagedata r:id="rId281" o:title=""/>
          </v:shape>
          <o:OLEObject Type="Embed" ProgID="Equation.DSMT4" ShapeID="_x0000_i1161" DrawAspect="Content" ObjectID="_1695930196" r:id="rId282"/>
        </w:object>
      </w:r>
      <w:r w:rsidR="00DB5324">
        <w:rPr>
          <w:rFonts w:hint="eastAsia"/>
        </w:rPr>
        <w:t>与</w:t>
      </w:r>
      <w:r w:rsidR="00E86D2C" w:rsidRPr="00025957">
        <w:rPr>
          <w:position w:val="-4"/>
        </w:rPr>
        <w:object w:dxaOrig="220" w:dyaOrig="240">
          <v:shape id="_x0000_i1162" type="#_x0000_t75" style="width:11pt;height:12pt" o:ole="">
            <v:imagedata r:id="rId283" o:title=""/>
          </v:shape>
          <o:OLEObject Type="Embed" ProgID="Equation.DSMT4" ShapeID="_x0000_i1162" DrawAspect="Content" ObjectID="_1695930197" r:id="rId284"/>
        </w:object>
      </w:r>
      <w:r w:rsidR="00DB5324">
        <w:rPr>
          <w:rFonts w:hint="eastAsia"/>
        </w:rPr>
        <w:t>独立，本题仅仅已知</w:t>
      </w:r>
      <w:r w:rsidR="00E86D2C" w:rsidRPr="00025957">
        <w:rPr>
          <w:position w:val="-4"/>
        </w:rPr>
        <w:object w:dxaOrig="240" w:dyaOrig="240">
          <v:shape id="_x0000_i1163" type="#_x0000_t75" style="width:12pt;height:12pt" o:ole="">
            <v:imagedata r:id="rId285" o:title=""/>
          </v:shape>
          <o:OLEObject Type="Embed" ProgID="Equation.DSMT4" ShapeID="_x0000_i1163" DrawAspect="Content" ObjectID="_1695930198" r:id="rId286"/>
        </w:object>
      </w:r>
      <w:r w:rsidR="00DB5324"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164" type="#_x0000_t75" style="width:11pt;height:12pt" o:ole="">
            <v:imagedata r:id="rId287" o:title=""/>
          </v:shape>
          <o:OLEObject Type="Embed" ProgID="Equation.DSMT4" ShapeID="_x0000_i1164" DrawAspect="Content" ObjectID="_1695930199" r:id="rId288"/>
        </w:object>
      </w:r>
      <w:r w:rsidR="00DB5324">
        <w:rPr>
          <w:rFonts w:hint="eastAsia"/>
        </w:rPr>
        <w:t>服从正态分布，因此，由它们不相关推不出</w:t>
      </w:r>
      <w:r w:rsidR="00E86D2C" w:rsidRPr="00025957">
        <w:rPr>
          <w:position w:val="-4"/>
        </w:rPr>
        <w:object w:dxaOrig="240" w:dyaOrig="240">
          <v:shape id="_x0000_i1165" type="#_x0000_t75" style="width:12pt;height:12pt" o:ole="">
            <v:imagedata r:id="rId289" o:title=""/>
          </v:shape>
          <o:OLEObject Type="Embed" ProgID="Equation.DSMT4" ShapeID="_x0000_i1165" DrawAspect="Content" ObjectID="_1695930200" r:id="rId290"/>
        </w:object>
      </w:r>
      <w:r w:rsidR="00DB5324">
        <w:rPr>
          <w:rFonts w:hint="eastAsia"/>
        </w:rPr>
        <w:t>与</w:t>
      </w:r>
      <w:r w:rsidR="00E86D2C" w:rsidRPr="00025957">
        <w:rPr>
          <w:position w:val="-4"/>
        </w:rPr>
        <w:object w:dxaOrig="220" w:dyaOrig="240">
          <v:shape id="_x0000_i1166" type="#_x0000_t75" style="width:11pt;height:12pt" o:ole="">
            <v:imagedata r:id="rId291" o:title=""/>
          </v:shape>
          <o:OLEObject Type="Embed" ProgID="Equation.DSMT4" ShapeID="_x0000_i1166" DrawAspect="Content" ObjectID="_1695930201" r:id="rId292"/>
        </w:object>
      </w:r>
      <w:r w:rsidR="00DB5324">
        <w:rPr>
          <w:rFonts w:hint="eastAsia"/>
        </w:rPr>
        <w:t>一定独立，排除</w:t>
      </w:r>
      <w:r w:rsidR="006C6DDA">
        <w:rPr>
          <w:rFonts w:hint="eastAsia"/>
        </w:rPr>
        <w:t>(A)</w:t>
      </w:r>
      <w:r w:rsidR="006C6DDA">
        <w:rPr>
          <w:rFonts w:hint="eastAsia"/>
        </w:rPr>
        <w:t>．</w:t>
      </w:r>
      <w:r w:rsidR="00DB5324">
        <w:rPr>
          <w:rFonts w:hint="eastAsia"/>
        </w:rPr>
        <w:t>若</w:t>
      </w:r>
      <w:r w:rsidR="00E86D2C" w:rsidRPr="00025957">
        <w:rPr>
          <w:position w:val="-4"/>
        </w:rPr>
        <w:object w:dxaOrig="240" w:dyaOrig="240">
          <v:shape id="_x0000_i1167" type="#_x0000_t75" style="width:12pt;height:12pt" o:ole="">
            <v:imagedata r:id="rId293" o:title=""/>
          </v:shape>
          <o:OLEObject Type="Embed" ProgID="Equation.DSMT4" ShapeID="_x0000_i1167" DrawAspect="Content" ObjectID="_1695930202" r:id="rId294"/>
        </w:object>
      </w:r>
      <w:r w:rsidR="00DB5324"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168" type="#_x0000_t75" style="width:11pt;height:12pt" o:ole="">
            <v:imagedata r:id="rId295" o:title=""/>
          </v:shape>
          <o:OLEObject Type="Embed" ProgID="Equation.DSMT4" ShapeID="_x0000_i1168" DrawAspect="Content" ObjectID="_1695930203" r:id="rId296"/>
        </w:object>
      </w:r>
      <w:r w:rsidR="00DB5324">
        <w:rPr>
          <w:rFonts w:hint="eastAsia"/>
        </w:rPr>
        <w:t>都服从正态分布且相互独立，则</w:t>
      </w:r>
      <w:r w:rsidR="00E86D2C" w:rsidRPr="00E86D2C">
        <w:rPr>
          <w:position w:val="-10"/>
        </w:rPr>
        <w:object w:dxaOrig="639" w:dyaOrig="320">
          <v:shape id="_x0000_i1169" type="#_x0000_t75" style="width:32pt;height:16pt" o:ole="">
            <v:imagedata r:id="rId297" o:title=""/>
          </v:shape>
          <o:OLEObject Type="Embed" ProgID="Equation.DSMT4" ShapeID="_x0000_i1169" DrawAspect="Content" ObjectID="_1695930204" r:id="rId298"/>
        </w:object>
      </w:r>
      <w:r w:rsidR="00DB5324">
        <w:rPr>
          <w:rFonts w:hint="eastAsia"/>
        </w:rPr>
        <w:t>服从二维正态分布，但题设并不知道</w:t>
      </w:r>
      <w:r w:rsidR="00E86D2C" w:rsidRPr="00025957">
        <w:rPr>
          <w:position w:val="-4"/>
        </w:rPr>
        <w:object w:dxaOrig="240" w:dyaOrig="240">
          <v:shape id="_x0000_i1170" type="#_x0000_t75" style="width:12pt;height:12pt" o:ole="">
            <v:imagedata r:id="rId299" o:title=""/>
          </v:shape>
          <o:OLEObject Type="Embed" ProgID="Equation.DSMT4" ShapeID="_x0000_i1170" DrawAspect="Content" ObjectID="_1695930205" r:id="rId300"/>
        </w:object>
      </w:r>
      <w:r w:rsidR="006C6DDA">
        <w:rPr>
          <w:rFonts w:hint="eastAsia"/>
        </w:rPr>
        <w:t>与</w:t>
      </w:r>
      <w:r w:rsidR="00E86D2C" w:rsidRPr="00025957">
        <w:rPr>
          <w:position w:val="-4"/>
        </w:rPr>
        <w:object w:dxaOrig="220" w:dyaOrig="240">
          <v:shape id="_x0000_i1171" type="#_x0000_t75" style="width:11pt;height:12pt" o:ole="">
            <v:imagedata r:id="rId301" o:title=""/>
          </v:shape>
          <o:OLEObject Type="Embed" ProgID="Equation.DSMT4" ShapeID="_x0000_i1171" DrawAspect="Content" ObjectID="_1695930206" r:id="rId302"/>
        </w:object>
      </w:r>
      <w:r w:rsidR="00DB5324">
        <w:rPr>
          <w:rFonts w:hint="eastAsia"/>
        </w:rPr>
        <w:t>是否独立，可排除</w:t>
      </w:r>
      <w:r w:rsidR="006C6DDA">
        <w:rPr>
          <w:rFonts w:hint="eastAsia"/>
        </w:rPr>
        <w:t>(B)</w:t>
      </w:r>
      <w:r w:rsidR="006C6DDA">
        <w:rPr>
          <w:rFonts w:hint="eastAsia"/>
        </w:rPr>
        <w:t>．</w:t>
      </w:r>
      <w:r w:rsidR="00DB5324">
        <w:rPr>
          <w:rFonts w:hint="eastAsia"/>
        </w:rPr>
        <w:t>同样要求</w:t>
      </w:r>
      <w:r w:rsidR="00E86D2C" w:rsidRPr="00025957">
        <w:rPr>
          <w:position w:val="-4"/>
        </w:rPr>
        <w:object w:dxaOrig="240" w:dyaOrig="240">
          <v:shape id="_x0000_i1172" type="#_x0000_t75" style="width:12pt;height:12pt" o:ole="">
            <v:imagedata r:id="rId303" o:title=""/>
          </v:shape>
          <o:OLEObject Type="Embed" ProgID="Equation.DSMT4" ShapeID="_x0000_i1172" DrawAspect="Content" ObjectID="_1695930207" r:id="rId304"/>
        </w:object>
      </w:r>
      <w:r w:rsidR="00DB5324">
        <w:rPr>
          <w:rFonts w:hint="eastAsia"/>
        </w:rPr>
        <w:t>与</w:t>
      </w:r>
      <w:r w:rsidR="00E86D2C" w:rsidRPr="00025957">
        <w:rPr>
          <w:position w:val="-4"/>
        </w:rPr>
        <w:object w:dxaOrig="220" w:dyaOrig="240">
          <v:shape id="_x0000_i1173" type="#_x0000_t75" style="width:11pt;height:12pt" o:ole="">
            <v:imagedata r:id="rId305" o:title=""/>
          </v:shape>
          <o:OLEObject Type="Embed" ProgID="Equation.DSMT4" ShapeID="_x0000_i1173" DrawAspect="Content" ObjectID="_1695930208" r:id="rId306"/>
        </w:object>
      </w:r>
      <w:r w:rsidR="00DB5324">
        <w:rPr>
          <w:rFonts w:hint="eastAsia"/>
        </w:rPr>
        <w:t>相互独立时，才能推出</w:t>
      </w:r>
      <w:r w:rsidR="00E86D2C" w:rsidRPr="00025957">
        <w:rPr>
          <w:position w:val="-4"/>
        </w:rPr>
        <w:object w:dxaOrig="600" w:dyaOrig="240">
          <v:shape id="_x0000_i1174" type="#_x0000_t75" style="width:30pt;height:12pt" o:ole="">
            <v:imagedata r:id="rId307" o:title=""/>
          </v:shape>
          <o:OLEObject Type="Embed" ProgID="Equation.DSMT4" ShapeID="_x0000_i1174" DrawAspect="Content" ObjectID="_1695930209" r:id="rId308"/>
        </w:object>
      </w:r>
      <w:r w:rsidR="00DB5324">
        <w:rPr>
          <w:rFonts w:hint="eastAsia"/>
        </w:rPr>
        <w:t>服从一维正态分布，可排除</w:t>
      </w:r>
      <w:r w:rsidR="006C6DDA">
        <w:rPr>
          <w:rFonts w:hint="eastAsia"/>
        </w:rPr>
        <w:t>(D)</w:t>
      </w:r>
      <w:r w:rsidR="006C6DDA">
        <w:rPr>
          <w:rFonts w:hint="eastAsia"/>
        </w:rPr>
        <w:t>．</w:t>
      </w:r>
      <w:r w:rsidR="00DB5324">
        <w:rPr>
          <w:rFonts w:hint="eastAsia"/>
        </w:rPr>
        <w:t>故正确选项为</w:t>
      </w:r>
      <w:r w:rsidR="006C6DDA">
        <w:rPr>
          <w:rFonts w:hint="eastAsia"/>
        </w:rPr>
        <w:t>(C)</w:t>
      </w:r>
      <w:r w:rsidR="006C6DDA">
        <w:rPr>
          <w:rFonts w:hint="eastAsia"/>
        </w:rPr>
        <w:t>．</w:t>
      </w:r>
    </w:p>
    <w:p w:rsidR="00092400" w:rsidRPr="00DB5324" w:rsidRDefault="00092400" w:rsidP="00DB5324"/>
    <w:p w:rsidR="00DB5324" w:rsidRPr="00DB5324" w:rsidRDefault="00DB5324" w:rsidP="00DB5324"/>
    <w:p w:rsidR="00DB5324" w:rsidRDefault="00DB5324" w:rsidP="00DB5324">
      <w:pPr>
        <w:pStyle w:val="1"/>
      </w:pPr>
      <w:r>
        <w:rPr>
          <w:rFonts w:hint="eastAsia"/>
        </w:rPr>
        <w:t>三、（本题满分8分）</w:t>
      </w:r>
      <w:r w:rsidR="00437BF3" w:rsidRPr="00437BF3">
        <w:rPr>
          <w:rStyle w:val="ae"/>
          <w:rFonts w:hint="eastAsia"/>
        </w:rPr>
        <w:t>【类似试卷三第三题】</w:t>
      </w:r>
    </w:p>
    <w:p w:rsidR="00DB5324" w:rsidRDefault="00DB5324" w:rsidP="00022ABE">
      <w:pPr>
        <w:ind w:leftChars="200" w:left="480"/>
      </w:pPr>
      <w:r>
        <w:rPr>
          <w:rFonts w:hint="eastAsia"/>
        </w:rPr>
        <w:t>设</w:t>
      </w:r>
      <w:r w:rsidR="00E86D2C" w:rsidRPr="00E86D2C">
        <w:rPr>
          <w:position w:val="-28"/>
        </w:rPr>
        <w:object w:dxaOrig="2940" w:dyaOrig="660">
          <v:shape id="_x0000_i1175" type="#_x0000_t75" style="width:147pt;height:33pt" o:ole="">
            <v:imagedata r:id="rId309" o:title=""/>
          </v:shape>
          <o:OLEObject Type="Embed" ProgID="Equation.DSMT4" ShapeID="_x0000_i1175" DrawAspect="Content" ObjectID="_1695930210" r:id="rId310"/>
        </w:object>
      </w:r>
      <w:r w:rsidR="00022ABE">
        <w:rPr>
          <w:rFonts w:hint="eastAsia"/>
        </w:rPr>
        <w:t>，</w:t>
      </w:r>
      <w:r w:rsidR="00E86D2C" w:rsidRPr="00E86D2C">
        <w:rPr>
          <w:position w:val="-24"/>
        </w:rPr>
        <w:object w:dxaOrig="920" w:dyaOrig="620">
          <v:shape id="_x0000_i1176" type="#_x0000_t75" style="width:46pt;height:31pt" o:ole="">
            <v:imagedata r:id="rId311" o:title=""/>
          </v:shape>
          <o:OLEObject Type="Embed" ProgID="Equation.DSMT4" ShapeID="_x0000_i1176" DrawAspect="Content" ObjectID="_1695930211" r:id="rId312"/>
        </w:object>
      </w:r>
      <w:r w:rsidR="00022ABE">
        <w:rPr>
          <w:rFonts w:hint="eastAsia"/>
        </w:rPr>
        <w:t>．</w:t>
      </w:r>
      <w:r>
        <w:rPr>
          <w:rFonts w:hint="eastAsia"/>
        </w:rPr>
        <w:t>试补充定义</w:t>
      </w:r>
      <w:r w:rsidR="00E86D2C" w:rsidRPr="00E86D2C">
        <w:rPr>
          <w:position w:val="-10"/>
        </w:rPr>
        <w:object w:dxaOrig="520" w:dyaOrig="320">
          <v:shape id="_x0000_i1177" type="#_x0000_t75" style="width:26pt;height:16pt" o:ole="">
            <v:imagedata r:id="rId313" o:title=""/>
          </v:shape>
          <o:OLEObject Type="Embed" ProgID="Equation.DSMT4" ShapeID="_x0000_i1177" DrawAspect="Content" ObjectID="_1695930212" r:id="rId314"/>
        </w:object>
      </w:r>
      <w:r w:rsidR="00022ABE">
        <w:rPr>
          <w:rFonts w:hint="eastAsia"/>
        </w:rPr>
        <w:t>，</w:t>
      </w:r>
      <w:r>
        <w:rPr>
          <w:rFonts w:hint="eastAsia"/>
        </w:rPr>
        <w:t>使得</w:t>
      </w:r>
      <w:r w:rsidR="00E86D2C" w:rsidRPr="00E86D2C">
        <w:rPr>
          <w:position w:val="-10"/>
        </w:rPr>
        <w:object w:dxaOrig="540" w:dyaOrig="320">
          <v:shape id="_x0000_i1178" type="#_x0000_t75" style="width:27pt;height:16pt" o:ole="">
            <v:imagedata r:id="rId315" o:title=""/>
          </v:shape>
          <o:OLEObject Type="Embed" ProgID="Equation.DSMT4" ShapeID="_x0000_i1178" DrawAspect="Content" ObjectID="_1695930213" r:id="rId316"/>
        </w:object>
      </w:r>
      <w:r>
        <w:rPr>
          <w:rFonts w:hint="eastAsia"/>
        </w:rPr>
        <w:t>在</w:t>
      </w:r>
      <w:r w:rsidR="00E86D2C" w:rsidRPr="00E86D2C">
        <w:rPr>
          <w:position w:val="-24"/>
        </w:rPr>
        <w:object w:dxaOrig="560" w:dyaOrig="620">
          <v:shape id="_x0000_i1179" type="#_x0000_t75" style="width:28pt;height:31pt" o:ole="">
            <v:imagedata r:id="rId317" o:title=""/>
          </v:shape>
          <o:OLEObject Type="Embed" ProgID="Equation.DSMT4" ShapeID="_x0000_i1179" DrawAspect="Content" ObjectID="_1695930214" r:id="rId318"/>
        </w:object>
      </w:r>
      <w:r>
        <w:rPr>
          <w:rFonts w:hint="eastAsia"/>
        </w:rPr>
        <w:t>上连续</w:t>
      </w:r>
      <w:r w:rsidR="00022ABE">
        <w:rPr>
          <w:rFonts w:hint="eastAsia"/>
        </w:rPr>
        <w:t>．</w:t>
      </w:r>
    </w:p>
    <w:p w:rsidR="00437BF3" w:rsidRDefault="00437BF3" w:rsidP="00437BF3"/>
    <w:p w:rsidR="00207F0B" w:rsidRDefault="00437BF3" w:rsidP="00437BF3">
      <w:pPr>
        <w:rPr>
          <w:rFonts w:hint="eastAsia"/>
        </w:rPr>
      </w:pPr>
      <w:r w:rsidRPr="00AF4B38">
        <w:rPr>
          <w:rStyle w:val="af4"/>
          <w:rFonts w:hint="eastAsia"/>
        </w:rPr>
        <w:t>[解]</w:t>
      </w:r>
      <w:r w:rsidR="00207F0B">
        <w:rPr>
          <w:rFonts w:hint="eastAsia"/>
        </w:rPr>
        <w:t xml:space="preserve"> </w:t>
      </w:r>
      <w:r w:rsidR="00207F0B">
        <w:rPr>
          <w:rFonts w:hint="eastAsia"/>
        </w:rPr>
        <w:t>由洛必达法则，可得</w:t>
      </w:r>
    </w:p>
    <w:p w:rsidR="00DB5324" w:rsidRDefault="00E86D2C" w:rsidP="00207F0B">
      <w:pPr>
        <w:ind w:leftChars="200" w:left="480"/>
        <w:jc w:val="center"/>
      </w:pPr>
      <w:r w:rsidRPr="00E86D2C">
        <w:rPr>
          <w:position w:val="-58"/>
        </w:rPr>
        <w:object w:dxaOrig="6020" w:dyaOrig="1280">
          <v:shape id="_x0000_i1180" type="#_x0000_t75" style="width:301pt;height:64pt" o:ole="">
            <v:imagedata r:id="rId319" o:title=""/>
          </v:shape>
          <o:OLEObject Type="Embed" ProgID="Equation.DSMT4" ShapeID="_x0000_i1180" DrawAspect="Content" ObjectID="_1695930215" r:id="rId320"/>
        </w:object>
      </w:r>
    </w:p>
    <w:p w:rsidR="00DB5324" w:rsidRDefault="00DB5324" w:rsidP="00207F0B">
      <w:pPr>
        <w:ind w:leftChars="200" w:left="480"/>
      </w:pPr>
      <w:r>
        <w:rPr>
          <w:rFonts w:hint="eastAsia"/>
        </w:rPr>
        <w:t>由于</w:t>
      </w:r>
      <w:r w:rsidR="00E86D2C" w:rsidRPr="00E86D2C">
        <w:rPr>
          <w:position w:val="-10"/>
        </w:rPr>
        <w:object w:dxaOrig="540" w:dyaOrig="320">
          <v:shape id="_x0000_i1181" type="#_x0000_t75" style="width:27pt;height:16pt" o:ole="">
            <v:imagedata r:id="rId321" o:title=""/>
          </v:shape>
          <o:OLEObject Type="Embed" ProgID="Equation.DSMT4" ShapeID="_x0000_i1181" DrawAspect="Content" ObjectID="_1695930216" r:id="rId322"/>
        </w:object>
      </w:r>
      <w:r>
        <w:rPr>
          <w:rFonts w:hint="eastAsia"/>
        </w:rPr>
        <w:t>在</w:t>
      </w:r>
      <w:r w:rsidR="00E86D2C" w:rsidRPr="00E86D2C">
        <w:rPr>
          <w:position w:val="-24"/>
        </w:rPr>
        <w:object w:dxaOrig="580" w:dyaOrig="620">
          <v:shape id="_x0000_i1182" type="#_x0000_t75" style="width:29pt;height:31pt" o:ole="">
            <v:imagedata r:id="rId323" o:title=""/>
          </v:shape>
          <o:OLEObject Type="Embed" ProgID="Equation.DSMT4" ShapeID="_x0000_i1182" DrawAspect="Content" ObjectID="_1695930217" r:id="rId324"/>
        </w:object>
      </w:r>
      <w:r>
        <w:rPr>
          <w:rFonts w:hint="eastAsia"/>
        </w:rPr>
        <w:t>上连续，因此定义</w:t>
      </w:r>
      <w:r w:rsidR="00E86D2C" w:rsidRPr="00E86D2C">
        <w:rPr>
          <w:position w:val="-24"/>
        </w:rPr>
        <w:object w:dxaOrig="1100" w:dyaOrig="620">
          <v:shape id="_x0000_i1183" type="#_x0000_t75" style="width:55pt;height:31pt" o:ole="">
            <v:imagedata r:id="rId325" o:title=""/>
          </v:shape>
          <o:OLEObject Type="Embed" ProgID="Equation.DSMT4" ShapeID="_x0000_i1183" DrawAspect="Content" ObjectID="_1695930218" r:id="rId326"/>
        </w:object>
      </w:r>
      <w:r>
        <w:rPr>
          <w:rFonts w:hint="eastAsia"/>
        </w:rPr>
        <w:t>，</w:t>
      </w:r>
      <w:r w:rsidR="00207F0B">
        <w:rPr>
          <w:rFonts w:hint="eastAsia"/>
        </w:rPr>
        <w:t>可</w:t>
      </w:r>
      <w:r>
        <w:rPr>
          <w:rFonts w:hint="eastAsia"/>
        </w:rPr>
        <w:t>使</w:t>
      </w:r>
      <w:r w:rsidR="00E86D2C" w:rsidRPr="00E86D2C">
        <w:rPr>
          <w:position w:val="-10"/>
        </w:rPr>
        <w:object w:dxaOrig="540" w:dyaOrig="320">
          <v:shape id="_x0000_i1184" type="#_x0000_t75" style="width:27pt;height:16pt" o:ole="">
            <v:imagedata r:id="rId327" o:title=""/>
          </v:shape>
          <o:OLEObject Type="Embed" ProgID="Equation.DSMT4" ShapeID="_x0000_i1184" DrawAspect="Content" ObjectID="_1695930219" r:id="rId328"/>
        </w:object>
      </w:r>
      <w:r>
        <w:rPr>
          <w:rFonts w:hint="eastAsia"/>
        </w:rPr>
        <w:t>在</w:t>
      </w:r>
      <w:r w:rsidR="00E86D2C" w:rsidRPr="00E86D2C">
        <w:rPr>
          <w:position w:val="-24"/>
        </w:rPr>
        <w:object w:dxaOrig="560" w:dyaOrig="620">
          <v:shape id="_x0000_i1185" type="#_x0000_t75" style="width:28pt;height:31pt" o:ole="">
            <v:imagedata r:id="rId329" o:title=""/>
          </v:shape>
          <o:OLEObject Type="Embed" ProgID="Equation.DSMT4" ShapeID="_x0000_i1185" DrawAspect="Content" ObjectID="_1695930220" r:id="rId330"/>
        </w:object>
      </w:r>
      <w:r>
        <w:rPr>
          <w:rFonts w:hint="eastAsia"/>
        </w:rPr>
        <w:t>上连续</w:t>
      </w:r>
      <w:r w:rsidR="00207F0B">
        <w:rPr>
          <w:rFonts w:hint="eastAsia"/>
        </w:rPr>
        <w:t>．</w:t>
      </w:r>
    </w:p>
    <w:p w:rsidR="00DB5324" w:rsidRPr="00DB5324" w:rsidRDefault="00DB5324" w:rsidP="00DB5324"/>
    <w:p w:rsidR="00DB5324" w:rsidRDefault="00DB5324" w:rsidP="00DB5324"/>
    <w:p w:rsidR="0035760D" w:rsidRPr="005A1C00" w:rsidRDefault="0035760D" w:rsidP="0035760D">
      <w:pPr>
        <w:pStyle w:val="1"/>
      </w:pPr>
      <w:r w:rsidRPr="005A1C00">
        <w:lastRenderedPageBreak/>
        <w:t>四、</w:t>
      </w:r>
      <w:r>
        <w:rPr>
          <w:rFonts w:hint="eastAsia"/>
        </w:rPr>
        <w:t>（</w:t>
      </w:r>
      <w:r w:rsidRPr="005A1C00">
        <w:t>本题满分8分</w:t>
      </w:r>
      <w:r>
        <w:rPr>
          <w:rFonts w:hint="eastAsia"/>
        </w:rPr>
        <w:t>）</w:t>
      </w:r>
      <w:r w:rsidRPr="0035760D">
        <w:rPr>
          <w:rStyle w:val="ae"/>
          <w:rFonts w:hint="eastAsia"/>
        </w:rPr>
        <w:t>【同试卷三第</w:t>
      </w:r>
      <w:r>
        <w:rPr>
          <w:rStyle w:val="ae"/>
          <w:rFonts w:hint="eastAsia"/>
        </w:rPr>
        <w:t>四</w:t>
      </w:r>
      <w:r w:rsidRPr="0035760D">
        <w:rPr>
          <w:rStyle w:val="ae"/>
          <w:rFonts w:hint="eastAsia"/>
        </w:rPr>
        <w:t>题】</w:t>
      </w:r>
    </w:p>
    <w:p w:rsidR="0035760D" w:rsidRDefault="0035760D" w:rsidP="0035760D">
      <w:pPr>
        <w:ind w:leftChars="200" w:left="480"/>
        <w:jc w:val="left"/>
      </w:pPr>
      <w:r w:rsidRPr="005A1C00">
        <w:rPr>
          <w:rFonts w:hAnsi="宋体"/>
        </w:rPr>
        <w:t>设</w:t>
      </w:r>
      <w:r w:rsidR="00E86D2C" w:rsidRPr="00E86D2C">
        <w:rPr>
          <w:position w:val="-10"/>
        </w:rPr>
        <w:object w:dxaOrig="720" w:dyaOrig="320">
          <v:shape id="_x0000_i1186" type="#_x0000_t75" style="width:36pt;height:16pt" o:ole="">
            <v:imagedata r:id="rId331" o:title=""/>
          </v:shape>
          <o:OLEObject Type="Embed" ProgID="Equation.DSMT4" ShapeID="_x0000_i1186" DrawAspect="Content" ObjectID="_1695930221" r:id="rId332"/>
        </w:object>
      </w:r>
      <w:r w:rsidRPr="005A1C00">
        <w:rPr>
          <w:rFonts w:hAnsi="宋体"/>
        </w:rPr>
        <w:t>具有二阶连续偏导数，且满足</w:t>
      </w:r>
      <w:r w:rsidR="00E86D2C" w:rsidRPr="00E86D2C">
        <w:rPr>
          <w:position w:val="-24"/>
        </w:rPr>
        <w:object w:dxaOrig="1420" w:dyaOrig="660">
          <v:shape id="_x0000_i1187" type="#_x0000_t75" style="width:71pt;height:33pt" o:ole="">
            <v:imagedata r:id="rId333" o:title=""/>
          </v:shape>
          <o:OLEObject Type="Embed" ProgID="Equation.DSMT4" ShapeID="_x0000_i1187" DrawAspect="Content" ObjectID="_1695930222" r:id="rId334"/>
        </w:object>
      </w:r>
      <w:r w:rsidRPr="005A1C00">
        <w:rPr>
          <w:rFonts w:hAnsi="宋体"/>
        </w:rPr>
        <w:t>，又</w:t>
      </w:r>
      <w:r w:rsidR="00E86D2C" w:rsidRPr="00E86D2C">
        <w:rPr>
          <w:position w:val="-24"/>
        </w:rPr>
        <w:object w:dxaOrig="2659" w:dyaOrig="620">
          <v:shape id="_x0000_i1188" type="#_x0000_t75" style="width:133pt;height:31pt" o:ole="">
            <v:imagedata r:id="rId335" o:title=""/>
          </v:shape>
          <o:OLEObject Type="Embed" ProgID="Equation.DSMT4" ShapeID="_x0000_i1188" DrawAspect="Content" ObjectID="_1695930223" r:id="rId336"/>
        </w:object>
      </w:r>
      <w:r>
        <w:rPr>
          <w:rFonts w:hint="eastAsia"/>
        </w:rPr>
        <w:t>，</w:t>
      </w:r>
      <w:r w:rsidRPr="005A1C00">
        <w:rPr>
          <w:rFonts w:hAnsi="宋体"/>
        </w:rPr>
        <w:t>求</w:t>
      </w:r>
      <w:r w:rsidR="00E86D2C" w:rsidRPr="00E86D2C">
        <w:rPr>
          <w:position w:val="-28"/>
        </w:rPr>
        <w:object w:dxaOrig="1060" w:dyaOrig="700">
          <v:shape id="_x0000_i1189" type="#_x0000_t75" style="width:53pt;height:35pt" o:ole="">
            <v:imagedata r:id="rId337" o:title=""/>
          </v:shape>
          <o:OLEObject Type="Embed" ProgID="Equation.DSMT4" ShapeID="_x0000_i1189" DrawAspect="Content" ObjectID="_1695930224" r:id="rId338"/>
        </w:object>
      </w:r>
      <w:r>
        <w:rPr>
          <w:rFonts w:hint="eastAsia"/>
        </w:rPr>
        <w:t>．</w:t>
      </w:r>
    </w:p>
    <w:p w:rsidR="0035760D" w:rsidRDefault="0035760D" w:rsidP="0035760D"/>
    <w:p w:rsidR="0035760D" w:rsidRPr="00F83C34" w:rsidRDefault="0035760D" w:rsidP="0035760D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F83C34">
        <w:rPr>
          <w:rFonts w:hAnsi="宋体"/>
        </w:rPr>
        <w:t>由复合函数的求导法则</w:t>
      </w:r>
      <w:r w:rsidRPr="00F83C34">
        <w:rPr>
          <w:rFonts w:hAnsi="宋体" w:hint="eastAsia"/>
        </w:rPr>
        <w:t>得</w:t>
      </w:r>
    </w:p>
    <w:p w:rsidR="0035760D" w:rsidRPr="00F83C34" w:rsidRDefault="00E86D2C" w:rsidP="0035760D">
      <w:pPr>
        <w:ind w:leftChars="200" w:left="480"/>
        <w:jc w:val="center"/>
      </w:pPr>
      <w:r w:rsidRPr="00E86D2C">
        <w:rPr>
          <w:position w:val="-28"/>
        </w:rPr>
        <w:object w:dxaOrig="3840" w:dyaOrig="660">
          <v:shape id="_x0000_i1190" type="#_x0000_t75" style="width:192pt;height:33pt" o:ole="">
            <v:imagedata r:id="rId339" o:title=""/>
          </v:shape>
          <o:OLEObject Type="Embed" ProgID="Equation.DSMT4" ShapeID="_x0000_i1190" DrawAspect="Content" ObjectID="_1695930225" r:id="rId340"/>
        </w:object>
      </w:r>
    </w:p>
    <w:p w:rsidR="0035760D" w:rsidRPr="00F83C34" w:rsidRDefault="0035760D" w:rsidP="0035760D">
      <w:pPr>
        <w:ind w:leftChars="200" w:left="480"/>
      </w:pPr>
      <w:r w:rsidRPr="00F83C34">
        <w:rPr>
          <w:rFonts w:hAnsi="宋体"/>
        </w:rPr>
        <w:t>从而</w:t>
      </w:r>
    </w:p>
    <w:p w:rsidR="0035760D" w:rsidRPr="00F83C34" w:rsidRDefault="00E86D2C" w:rsidP="0035760D">
      <w:pPr>
        <w:ind w:leftChars="200" w:left="480"/>
        <w:jc w:val="center"/>
      </w:pPr>
      <w:r w:rsidRPr="00E86D2C">
        <w:rPr>
          <w:position w:val="-138"/>
        </w:rPr>
        <w:object w:dxaOrig="5420" w:dyaOrig="2880">
          <v:shape id="_x0000_i1191" type="#_x0000_t75" style="width:271pt;height:2in" o:ole="">
            <v:imagedata r:id="rId341" o:title=""/>
          </v:shape>
          <o:OLEObject Type="Embed" ProgID="Equation.DSMT4" ShapeID="_x0000_i1191" DrawAspect="Content" ObjectID="_1695930226" r:id="rId342"/>
        </w:object>
      </w:r>
    </w:p>
    <w:p w:rsidR="0035760D" w:rsidRDefault="0035760D" w:rsidP="0035760D">
      <w:pPr>
        <w:ind w:leftChars="200" w:left="480"/>
      </w:pPr>
      <w:r w:rsidRPr="00F83C34">
        <w:rPr>
          <w:rFonts w:hAnsi="宋体"/>
        </w:rPr>
        <w:t>所以</w:t>
      </w:r>
    </w:p>
    <w:p w:rsidR="0035760D" w:rsidRPr="00F83C34" w:rsidRDefault="00E86D2C" w:rsidP="0035760D">
      <w:pPr>
        <w:ind w:leftChars="200" w:left="480"/>
        <w:jc w:val="center"/>
      </w:pPr>
      <w:r w:rsidRPr="00E86D2C">
        <w:rPr>
          <w:position w:val="-32"/>
        </w:rPr>
        <w:object w:dxaOrig="4380" w:dyaOrig="760">
          <v:shape id="_x0000_i1192" type="#_x0000_t75" style="width:219pt;height:38pt" o:ole="">
            <v:imagedata r:id="rId343" o:title=""/>
          </v:shape>
          <o:OLEObject Type="Embed" ProgID="Equation.DSMT4" ShapeID="_x0000_i1192" DrawAspect="Content" ObjectID="_1695930227" r:id="rId344"/>
        </w:object>
      </w:r>
    </w:p>
    <w:p w:rsidR="0035760D" w:rsidRPr="00F83C34" w:rsidRDefault="0035760D" w:rsidP="0035760D"/>
    <w:p w:rsidR="0035760D" w:rsidRPr="00AF4B38" w:rsidRDefault="0035760D" w:rsidP="0035760D"/>
    <w:p w:rsidR="0035760D" w:rsidRPr="005A1C00" w:rsidRDefault="0035760D" w:rsidP="0035760D">
      <w:pPr>
        <w:pStyle w:val="1"/>
      </w:pPr>
      <w:r w:rsidRPr="005A1C00">
        <w:t>五、</w:t>
      </w:r>
      <w:r>
        <w:rPr>
          <w:rFonts w:hint="eastAsia"/>
        </w:rPr>
        <w:t>（</w:t>
      </w:r>
      <w:r w:rsidRPr="005A1C00">
        <w:t>本题满分8分</w:t>
      </w:r>
      <w:r>
        <w:rPr>
          <w:rFonts w:hint="eastAsia"/>
        </w:rPr>
        <w:t>）</w:t>
      </w:r>
      <w:r w:rsidRPr="0035760D">
        <w:rPr>
          <w:rStyle w:val="ae"/>
          <w:rFonts w:hint="eastAsia"/>
        </w:rPr>
        <w:t>【同试卷三第五题】</w:t>
      </w:r>
    </w:p>
    <w:p w:rsidR="0035760D" w:rsidRDefault="0035760D" w:rsidP="0035760D">
      <w:pPr>
        <w:ind w:leftChars="200" w:left="480"/>
        <w:rPr>
          <w:rFonts w:hAnsi="宋体"/>
        </w:rPr>
      </w:pPr>
      <w:r w:rsidRPr="005A1C00">
        <w:rPr>
          <w:rFonts w:hAnsi="宋体"/>
        </w:rPr>
        <w:t>计算二重积分</w:t>
      </w:r>
    </w:p>
    <w:p w:rsidR="0035760D" w:rsidRDefault="00E86D2C" w:rsidP="0035760D">
      <w:pPr>
        <w:ind w:leftChars="200" w:left="480"/>
        <w:jc w:val="center"/>
      </w:pPr>
      <w:r w:rsidRPr="00E86D2C">
        <w:rPr>
          <w:position w:val="-32"/>
        </w:rPr>
        <w:object w:dxaOrig="3280" w:dyaOrig="620">
          <v:shape id="_x0000_i1193" type="#_x0000_t75" style="width:164pt;height:31pt" o:ole="">
            <v:imagedata r:id="rId345" o:title=""/>
          </v:shape>
          <o:OLEObject Type="Embed" ProgID="Equation.DSMT4" ShapeID="_x0000_i1193" DrawAspect="Content" ObjectID="_1695930228" r:id="rId346"/>
        </w:object>
      </w:r>
    </w:p>
    <w:p w:rsidR="0035760D" w:rsidRPr="0048036A" w:rsidRDefault="0035760D" w:rsidP="0035760D">
      <w:pPr>
        <w:ind w:leftChars="200" w:left="480"/>
        <w:rPr>
          <w:rFonts w:hAnsi="宋体"/>
        </w:rPr>
      </w:pPr>
      <w:r w:rsidRPr="005A1C00">
        <w:rPr>
          <w:rFonts w:hAnsi="宋体"/>
        </w:rPr>
        <w:t>其中积分区域</w:t>
      </w:r>
      <w:r w:rsidR="00E86D2C" w:rsidRPr="00E86D2C">
        <w:rPr>
          <w:position w:val="-16"/>
        </w:rPr>
        <w:object w:dxaOrig="2340" w:dyaOrig="440">
          <v:shape id="_x0000_i1194" type="#_x0000_t75" style="width:117pt;height:22pt" o:ole="">
            <v:imagedata r:id="rId347" o:title=""/>
          </v:shape>
          <o:OLEObject Type="Embed" ProgID="Equation.DSMT4" ShapeID="_x0000_i1194" DrawAspect="Content" ObjectID="_1695930229" r:id="rId348"/>
        </w:object>
      </w:r>
      <w:r>
        <w:rPr>
          <w:rFonts w:hint="eastAsia"/>
        </w:rPr>
        <w:t>．</w:t>
      </w:r>
    </w:p>
    <w:p w:rsidR="0035760D" w:rsidRDefault="0035760D" w:rsidP="0035760D"/>
    <w:p w:rsidR="0035760D" w:rsidRPr="00F83C34" w:rsidRDefault="0035760D" w:rsidP="0035760D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F83C34">
        <w:rPr>
          <w:rFonts w:hAnsi="宋体"/>
        </w:rPr>
        <w:t>作极坐标变换：设</w:t>
      </w:r>
      <w:r w:rsidR="00E86D2C" w:rsidRPr="00E86D2C">
        <w:rPr>
          <w:position w:val="-10"/>
        </w:rPr>
        <w:object w:dxaOrig="2120" w:dyaOrig="320">
          <v:shape id="_x0000_i1195" type="#_x0000_t75" style="width:106pt;height:16pt" o:ole="">
            <v:imagedata r:id="rId349" o:title=""/>
          </v:shape>
          <o:OLEObject Type="Embed" ProgID="Equation.DSMT4" ShapeID="_x0000_i1195" DrawAspect="Content" ObjectID="_1695930230" r:id="rId350"/>
        </w:object>
      </w:r>
      <w:r w:rsidRPr="00F83C34">
        <w:rPr>
          <w:rFonts w:hAnsi="宋体"/>
        </w:rPr>
        <w:t>，有</w:t>
      </w:r>
    </w:p>
    <w:p w:rsidR="0035760D" w:rsidRPr="00F83C34" w:rsidRDefault="00E86D2C" w:rsidP="0035760D">
      <w:pPr>
        <w:ind w:leftChars="200" w:left="480"/>
        <w:jc w:val="center"/>
      </w:pPr>
      <w:r w:rsidRPr="00E86D2C">
        <w:rPr>
          <w:position w:val="-58"/>
        </w:rPr>
        <w:object w:dxaOrig="7600" w:dyaOrig="1280">
          <v:shape id="_x0000_i1196" type="#_x0000_t75" style="width:380pt;height:64pt" o:ole="">
            <v:imagedata r:id="rId351" o:title=""/>
          </v:shape>
          <o:OLEObject Type="Embed" ProgID="Equation.DSMT4" ShapeID="_x0000_i1196" DrawAspect="Content" ObjectID="_1695930231" r:id="rId352"/>
        </w:object>
      </w:r>
    </w:p>
    <w:p w:rsidR="0035760D" w:rsidRPr="00F83C34" w:rsidRDefault="0035760D" w:rsidP="0035760D">
      <w:pPr>
        <w:ind w:leftChars="200" w:left="480"/>
      </w:pPr>
      <w:r w:rsidRPr="00F83C34">
        <w:rPr>
          <w:rFonts w:hAnsi="宋体"/>
        </w:rPr>
        <w:t>记</w:t>
      </w:r>
      <w:r w:rsidR="00E86D2C" w:rsidRPr="00E86D2C">
        <w:rPr>
          <w:position w:val="-18"/>
        </w:rPr>
        <w:object w:dxaOrig="1640" w:dyaOrig="520">
          <v:shape id="_x0000_i1197" type="#_x0000_t75" style="width:82pt;height:26pt" o:ole="">
            <v:imagedata r:id="rId353" o:title=""/>
          </v:shape>
          <o:OLEObject Type="Embed" ProgID="Equation.DSMT4" ShapeID="_x0000_i1197" DrawAspect="Content" ObjectID="_1695930232" r:id="rId354"/>
        </w:object>
      </w:r>
      <w:r w:rsidRPr="00F83C34">
        <w:rPr>
          <w:rFonts w:hAnsi="宋体"/>
        </w:rPr>
        <w:t>，则</w:t>
      </w:r>
    </w:p>
    <w:p w:rsidR="0035760D" w:rsidRPr="00F83C34" w:rsidRDefault="00E86D2C" w:rsidP="0035760D">
      <w:pPr>
        <w:ind w:leftChars="200" w:left="480"/>
        <w:jc w:val="center"/>
      </w:pPr>
      <w:r w:rsidRPr="00E86D2C">
        <w:rPr>
          <w:position w:val="-48"/>
        </w:rPr>
        <w:object w:dxaOrig="7300" w:dyaOrig="1080">
          <v:shape id="_x0000_i1198" type="#_x0000_t75" style="width:365pt;height:54pt" o:ole="">
            <v:imagedata r:id="rId355" o:title=""/>
          </v:shape>
          <o:OLEObject Type="Embed" ProgID="Equation.DSMT4" ShapeID="_x0000_i1198" DrawAspect="Content" ObjectID="_1695930233" r:id="rId356"/>
        </w:object>
      </w:r>
    </w:p>
    <w:p w:rsidR="0035760D" w:rsidRPr="00F83C34" w:rsidRDefault="0035760D" w:rsidP="0035760D">
      <w:pPr>
        <w:ind w:leftChars="200" w:left="480"/>
      </w:pPr>
      <w:r w:rsidRPr="00F83C34">
        <w:rPr>
          <w:rFonts w:hAnsi="宋体"/>
        </w:rPr>
        <w:t>因此</w:t>
      </w:r>
      <w:r w:rsidR="00E86D2C" w:rsidRPr="00E86D2C">
        <w:rPr>
          <w:position w:val="-24"/>
        </w:rPr>
        <w:object w:dxaOrig="1440" w:dyaOrig="620">
          <v:shape id="_x0000_i1199" type="#_x0000_t75" style="width:1in;height:31pt" o:ole="">
            <v:imagedata r:id="rId357" o:title=""/>
          </v:shape>
          <o:OLEObject Type="Embed" ProgID="Equation.DSMT4" ShapeID="_x0000_i1199" DrawAspect="Content" ObjectID="_1695930234" r:id="rId358"/>
        </w:object>
      </w:r>
      <w:r w:rsidRPr="00F83C34">
        <w:rPr>
          <w:rFonts w:hAnsi="宋体"/>
        </w:rPr>
        <w:t>，</w:t>
      </w:r>
      <w:r w:rsidR="00E86D2C" w:rsidRPr="00E86D2C">
        <w:rPr>
          <w:position w:val="-24"/>
        </w:rPr>
        <w:object w:dxaOrig="2799" w:dyaOrig="660">
          <v:shape id="_x0000_i1200" type="#_x0000_t75" style="width:140pt;height:33pt" o:ole="">
            <v:imagedata r:id="rId359" o:title=""/>
          </v:shape>
          <o:OLEObject Type="Embed" ProgID="Equation.DSMT4" ShapeID="_x0000_i1200" DrawAspect="Content" ObjectID="_1695930235" r:id="rId360"/>
        </w:object>
      </w:r>
      <w:r>
        <w:rPr>
          <w:rFonts w:hint="eastAsia"/>
        </w:rPr>
        <w:t>．</w:t>
      </w:r>
    </w:p>
    <w:p w:rsidR="00DB5324" w:rsidRPr="0035760D" w:rsidRDefault="00DB5324" w:rsidP="00DB5324"/>
    <w:p w:rsidR="00DB5324" w:rsidRPr="0035760D" w:rsidRDefault="00DB5324" w:rsidP="00DB5324"/>
    <w:p w:rsidR="00DB5324" w:rsidRDefault="00DB5324" w:rsidP="00DB5324">
      <w:pPr>
        <w:pStyle w:val="1"/>
      </w:pPr>
      <w:r>
        <w:rPr>
          <w:rFonts w:hint="eastAsia"/>
        </w:rPr>
        <w:t>六、（本题满分9分）</w:t>
      </w:r>
    </w:p>
    <w:p w:rsidR="00DB5324" w:rsidRDefault="00DB5324" w:rsidP="00437BF3">
      <w:pPr>
        <w:ind w:leftChars="200" w:left="480"/>
      </w:pPr>
      <w:r>
        <w:rPr>
          <w:rFonts w:hint="eastAsia"/>
        </w:rPr>
        <w:t>设</w:t>
      </w:r>
      <w:r w:rsidR="00E86D2C" w:rsidRPr="00E86D2C">
        <w:rPr>
          <w:position w:val="-6"/>
        </w:rPr>
        <w:object w:dxaOrig="540" w:dyaOrig="279">
          <v:shape id="_x0000_i1201" type="#_x0000_t75" style="width:27pt;height:14pt" o:ole="">
            <v:imagedata r:id="rId361" o:title=""/>
          </v:shape>
          <o:OLEObject Type="Embed" ProgID="Equation.DSMT4" ShapeID="_x0000_i1201" DrawAspect="Content" ObjectID="_1695930236" r:id="rId362"/>
        </w:object>
      </w:r>
      <w:r>
        <w:rPr>
          <w:rFonts w:hint="eastAsia"/>
        </w:rPr>
        <w:t>，</w:t>
      </w:r>
      <w:r w:rsidR="00E86D2C" w:rsidRPr="00E86D2C">
        <w:rPr>
          <w:position w:val="-10"/>
        </w:rPr>
        <w:object w:dxaOrig="1359" w:dyaOrig="360">
          <v:shape id="_x0000_i1202" type="#_x0000_t75" style="width:68pt;height:18pt" o:ole="">
            <v:imagedata r:id="rId363" o:title=""/>
          </v:shape>
          <o:OLEObject Type="Embed" ProgID="Equation.DSMT4" ShapeID="_x0000_i1202" DrawAspect="Content" ObjectID="_1695930237" r:id="rId364"/>
        </w:object>
      </w:r>
      <w:r>
        <w:rPr>
          <w:rFonts w:hint="eastAsia"/>
        </w:rPr>
        <w:t>在</w:t>
      </w:r>
      <w:r w:rsidR="00E86D2C" w:rsidRPr="00E86D2C">
        <w:rPr>
          <w:position w:val="-10"/>
        </w:rPr>
        <w:object w:dxaOrig="940" w:dyaOrig="320">
          <v:shape id="_x0000_i1203" type="#_x0000_t75" style="width:47pt;height:16pt" o:ole="">
            <v:imagedata r:id="rId365" o:title=""/>
          </v:shape>
          <o:OLEObject Type="Embed" ProgID="Equation.DSMT4" ShapeID="_x0000_i1203" DrawAspect="Content" ObjectID="_1695930238" r:id="rId366"/>
        </w:object>
      </w:r>
      <w:r>
        <w:rPr>
          <w:rFonts w:hint="eastAsia"/>
        </w:rPr>
        <w:t>内的驻点为</w:t>
      </w:r>
      <w:r w:rsidR="00E86D2C" w:rsidRPr="00E86D2C">
        <w:rPr>
          <w:position w:val="-10"/>
        </w:rPr>
        <w:object w:dxaOrig="460" w:dyaOrig="320">
          <v:shape id="_x0000_i1204" type="#_x0000_t75" style="width:23pt;height:16pt" o:ole="">
            <v:imagedata r:id="rId367" o:title=""/>
          </v:shape>
          <o:OLEObject Type="Embed" ProgID="Equation.DSMT4" ShapeID="_x0000_i1204" DrawAspect="Content" ObjectID="_1695930239" r:id="rId368"/>
        </w:object>
      </w:r>
      <w:r w:rsidR="004221A7">
        <w:rPr>
          <w:rFonts w:hint="eastAsia"/>
        </w:rPr>
        <w:t>．</w:t>
      </w:r>
      <w:r>
        <w:rPr>
          <w:rFonts w:hint="eastAsia"/>
        </w:rPr>
        <w:t>问</w:t>
      </w:r>
      <w:r w:rsidR="00E86D2C" w:rsidRPr="00E86D2C">
        <w:rPr>
          <w:position w:val="-6"/>
        </w:rPr>
        <w:object w:dxaOrig="200" w:dyaOrig="220">
          <v:shape id="_x0000_i1205" type="#_x0000_t75" style="width:10pt;height:11pt" o:ole="">
            <v:imagedata r:id="rId369" o:title=""/>
          </v:shape>
          <o:OLEObject Type="Embed" ProgID="Equation.DSMT4" ShapeID="_x0000_i1205" DrawAspect="Content" ObjectID="_1695930240" r:id="rId370"/>
        </w:object>
      </w:r>
      <w:r>
        <w:rPr>
          <w:rFonts w:hint="eastAsia"/>
        </w:rPr>
        <w:t>为何值时，</w:t>
      </w:r>
      <w:r w:rsidR="00E86D2C" w:rsidRPr="00E86D2C">
        <w:rPr>
          <w:position w:val="-10"/>
        </w:rPr>
        <w:object w:dxaOrig="460" w:dyaOrig="320">
          <v:shape id="_x0000_i1206" type="#_x0000_t75" style="width:23pt;height:16pt" o:ole="">
            <v:imagedata r:id="rId371" o:title=""/>
          </v:shape>
          <o:OLEObject Type="Embed" ProgID="Equation.DSMT4" ShapeID="_x0000_i1206" DrawAspect="Content" ObjectID="_1695930241" r:id="rId372"/>
        </w:object>
      </w:r>
      <w:r>
        <w:rPr>
          <w:rFonts w:hint="eastAsia"/>
        </w:rPr>
        <w:t>最小？并求出最小值</w:t>
      </w:r>
      <w:r w:rsidR="004221A7">
        <w:rPr>
          <w:rFonts w:hint="eastAsia"/>
        </w:rPr>
        <w:t>．</w:t>
      </w:r>
    </w:p>
    <w:p w:rsidR="00437BF3" w:rsidRDefault="00437BF3" w:rsidP="00437BF3"/>
    <w:p w:rsidR="00DB5324" w:rsidRDefault="00437BF3" w:rsidP="00437BF3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DB5324">
        <w:rPr>
          <w:rFonts w:hint="eastAsia"/>
        </w:rPr>
        <w:t>由</w:t>
      </w:r>
      <w:r w:rsidR="00E86D2C" w:rsidRPr="00E86D2C">
        <w:rPr>
          <w:position w:val="-10"/>
        </w:rPr>
        <w:object w:dxaOrig="2020" w:dyaOrig="360">
          <v:shape id="_x0000_i1207" type="#_x0000_t75" style="width:101pt;height:18pt" o:ole="">
            <v:imagedata r:id="rId373" o:title=""/>
          </v:shape>
          <o:OLEObject Type="Embed" ProgID="Equation.DSMT4" ShapeID="_x0000_i1207" DrawAspect="Content" ObjectID="_1695930242" r:id="rId374"/>
        </w:object>
      </w:r>
      <w:r w:rsidR="00DB5324">
        <w:rPr>
          <w:rFonts w:hint="eastAsia"/>
        </w:rPr>
        <w:t>，得唯一驻点</w:t>
      </w:r>
    </w:p>
    <w:p w:rsidR="00DB5324" w:rsidRDefault="00E86D2C" w:rsidP="004221A7">
      <w:pPr>
        <w:ind w:leftChars="200" w:left="480"/>
        <w:jc w:val="center"/>
      </w:pPr>
      <w:r w:rsidRPr="00E86D2C">
        <w:rPr>
          <w:position w:val="-24"/>
        </w:rPr>
        <w:object w:dxaOrig="1680" w:dyaOrig="620">
          <v:shape id="_x0000_i1208" type="#_x0000_t75" style="width:84pt;height:31pt" o:ole="">
            <v:imagedata r:id="rId375" o:title=""/>
          </v:shape>
          <o:OLEObject Type="Embed" ProgID="Equation.DSMT4" ShapeID="_x0000_i1208" DrawAspect="Content" ObjectID="_1695930243" r:id="rId376"/>
        </w:object>
      </w:r>
    </w:p>
    <w:p w:rsidR="00DB5324" w:rsidRDefault="00DB5324" w:rsidP="004221A7">
      <w:pPr>
        <w:ind w:leftChars="200" w:left="480"/>
      </w:pPr>
      <w:r>
        <w:rPr>
          <w:rFonts w:hint="eastAsia"/>
        </w:rPr>
        <w:t>考察函数</w:t>
      </w:r>
      <w:r w:rsidR="00E86D2C" w:rsidRPr="00E86D2C">
        <w:rPr>
          <w:position w:val="-10"/>
        </w:rPr>
        <w:object w:dxaOrig="460" w:dyaOrig="320">
          <v:shape id="_x0000_i1209" type="#_x0000_t75" style="width:23pt;height:16pt" o:ole="">
            <v:imagedata r:id="rId377" o:title=""/>
          </v:shape>
          <o:OLEObject Type="Embed" ProgID="Equation.DSMT4" ShapeID="_x0000_i1209" DrawAspect="Content" ObjectID="_1695930244" r:id="rId378"/>
        </w:object>
      </w:r>
      <w:r>
        <w:rPr>
          <w:rFonts w:hint="eastAsia"/>
        </w:rPr>
        <w:t>在</w:t>
      </w:r>
      <w:r w:rsidR="00E86D2C" w:rsidRPr="00E86D2C">
        <w:rPr>
          <w:position w:val="-6"/>
        </w:rPr>
        <w:object w:dxaOrig="540" w:dyaOrig="279">
          <v:shape id="_x0000_i1210" type="#_x0000_t75" style="width:27pt;height:14pt" o:ole="">
            <v:imagedata r:id="rId379" o:title=""/>
          </v:shape>
          <o:OLEObject Type="Embed" ProgID="Equation.DSMT4" ShapeID="_x0000_i1210" DrawAspect="Content" ObjectID="_1695930245" r:id="rId380"/>
        </w:object>
      </w:r>
      <w:r>
        <w:rPr>
          <w:rFonts w:hint="eastAsia"/>
        </w:rPr>
        <w:t>时的最小值</w:t>
      </w:r>
      <w:r w:rsidR="004221A7">
        <w:rPr>
          <w:rFonts w:hint="eastAsia"/>
        </w:rPr>
        <w:t>．</w:t>
      </w:r>
      <w:r>
        <w:rPr>
          <w:rFonts w:hint="eastAsia"/>
        </w:rPr>
        <w:t>令</w:t>
      </w:r>
    </w:p>
    <w:p w:rsidR="00DB5324" w:rsidRDefault="00E86D2C" w:rsidP="004221A7">
      <w:pPr>
        <w:ind w:leftChars="200" w:left="480"/>
        <w:jc w:val="center"/>
      </w:pPr>
      <w:r w:rsidRPr="00E86D2C">
        <w:rPr>
          <w:position w:val="-28"/>
        </w:rPr>
        <w:object w:dxaOrig="3760" w:dyaOrig="940">
          <v:shape id="_x0000_i1211" type="#_x0000_t75" style="width:188pt;height:47pt" o:ole="">
            <v:imagedata r:id="rId381" o:title=""/>
          </v:shape>
          <o:OLEObject Type="Embed" ProgID="Equation.DSMT4" ShapeID="_x0000_i1211" DrawAspect="Content" ObjectID="_1695930246" r:id="rId382"/>
        </w:object>
      </w:r>
    </w:p>
    <w:p w:rsidR="00DB5324" w:rsidRDefault="00DB5324" w:rsidP="004221A7">
      <w:pPr>
        <w:ind w:leftChars="200" w:left="480"/>
      </w:pPr>
      <w:r>
        <w:rPr>
          <w:rFonts w:hint="eastAsia"/>
        </w:rPr>
        <w:t>得唯一驻点</w:t>
      </w:r>
      <w:r w:rsidR="00E86D2C" w:rsidRPr="00E86D2C">
        <w:rPr>
          <w:position w:val="-6"/>
        </w:rPr>
        <w:object w:dxaOrig="620" w:dyaOrig="320">
          <v:shape id="_x0000_i1212" type="#_x0000_t75" style="width:31pt;height:16pt" o:ole="">
            <v:imagedata r:id="rId383" o:title=""/>
          </v:shape>
          <o:OLEObject Type="Embed" ProgID="Equation.DSMT4" ShapeID="_x0000_i1212" DrawAspect="Content" ObjectID="_1695930247" r:id="rId384"/>
        </w:object>
      </w:r>
      <w:r w:rsidR="004221A7">
        <w:rPr>
          <w:rFonts w:hint="eastAsia"/>
        </w:rPr>
        <w:t>．</w:t>
      </w:r>
      <w:r>
        <w:rPr>
          <w:rFonts w:hint="eastAsia"/>
        </w:rPr>
        <w:t>当</w:t>
      </w:r>
      <w:r w:rsidR="00E86D2C" w:rsidRPr="00E86D2C">
        <w:rPr>
          <w:position w:val="-6"/>
        </w:rPr>
        <w:object w:dxaOrig="620" w:dyaOrig="320">
          <v:shape id="_x0000_i1213" type="#_x0000_t75" style="width:31pt;height:16pt" o:ole="">
            <v:imagedata r:id="rId385" o:title=""/>
          </v:shape>
          <o:OLEObject Type="Embed" ProgID="Equation.DSMT4" ShapeID="_x0000_i1213" DrawAspect="Content" ObjectID="_1695930248" r:id="rId386"/>
        </w:object>
      </w:r>
      <w:r>
        <w:rPr>
          <w:rFonts w:hint="eastAsia"/>
        </w:rPr>
        <w:t>时，</w:t>
      </w:r>
      <w:r w:rsidR="00E86D2C" w:rsidRPr="00E86D2C">
        <w:rPr>
          <w:position w:val="-10"/>
        </w:rPr>
        <w:object w:dxaOrig="859" w:dyaOrig="320">
          <v:shape id="_x0000_i1214" type="#_x0000_t75" style="width:43pt;height:16pt" o:ole="">
            <v:imagedata r:id="rId387" o:title=""/>
          </v:shape>
          <o:OLEObject Type="Embed" ProgID="Equation.DSMT4" ShapeID="_x0000_i1214" DrawAspect="Content" ObjectID="_1695930249" r:id="rId388"/>
        </w:object>
      </w:r>
      <w:r>
        <w:rPr>
          <w:rFonts w:hint="eastAsia"/>
        </w:rPr>
        <w:t>；当</w:t>
      </w:r>
      <w:r w:rsidR="00E86D2C" w:rsidRPr="00E86D2C">
        <w:rPr>
          <w:position w:val="-6"/>
        </w:rPr>
        <w:object w:dxaOrig="600" w:dyaOrig="320">
          <v:shape id="_x0000_i1215" type="#_x0000_t75" style="width:30pt;height:16pt" o:ole="">
            <v:imagedata r:id="rId389" o:title=""/>
          </v:shape>
          <o:OLEObject Type="Embed" ProgID="Equation.DSMT4" ShapeID="_x0000_i1215" DrawAspect="Content" ObjectID="_1695930250" r:id="rId390"/>
        </w:object>
      </w:r>
      <w:r>
        <w:rPr>
          <w:rFonts w:hint="eastAsia"/>
        </w:rPr>
        <w:t>时，</w:t>
      </w:r>
      <w:r w:rsidR="00E86D2C" w:rsidRPr="00E86D2C">
        <w:rPr>
          <w:position w:val="-10"/>
        </w:rPr>
        <w:object w:dxaOrig="859" w:dyaOrig="320">
          <v:shape id="_x0000_i1216" type="#_x0000_t75" style="width:43pt;height:16pt" o:ole="">
            <v:imagedata r:id="rId391" o:title=""/>
          </v:shape>
          <o:OLEObject Type="Embed" ProgID="Equation.DSMT4" ShapeID="_x0000_i1216" DrawAspect="Content" ObjectID="_1695930251" r:id="rId392"/>
        </w:object>
      </w:r>
      <w:r w:rsidR="004221A7">
        <w:rPr>
          <w:rFonts w:hint="eastAsia"/>
        </w:rPr>
        <w:t>．</w:t>
      </w:r>
      <w:r>
        <w:rPr>
          <w:rFonts w:hint="eastAsia"/>
        </w:rPr>
        <w:t>因此</w:t>
      </w:r>
      <w:r w:rsidR="00E86D2C" w:rsidRPr="00E86D2C">
        <w:rPr>
          <w:position w:val="-24"/>
        </w:rPr>
        <w:object w:dxaOrig="1240" w:dyaOrig="620">
          <v:shape id="_x0000_i1217" type="#_x0000_t75" style="width:62pt;height:31pt" o:ole="">
            <v:imagedata r:id="rId393" o:title=""/>
          </v:shape>
          <o:OLEObject Type="Embed" ProgID="Equation.DSMT4" ShapeID="_x0000_i1217" DrawAspect="Content" ObjectID="_1695930252" r:id="rId394"/>
        </w:object>
      </w:r>
      <w:r>
        <w:rPr>
          <w:rFonts w:hint="eastAsia"/>
        </w:rPr>
        <w:t>为极小值，从而是最小值</w:t>
      </w:r>
      <w:r w:rsidR="004221A7">
        <w:rPr>
          <w:rFonts w:hint="eastAsia"/>
        </w:rPr>
        <w:t>．</w:t>
      </w:r>
    </w:p>
    <w:p w:rsidR="00DB5324" w:rsidRPr="00DB5324" w:rsidRDefault="00DB5324" w:rsidP="00DB5324"/>
    <w:p w:rsidR="00DB5324" w:rsidRPr="00DB5324" w:rsidRDefault="00DB5324" w:rsidP="00DB5324"/>
    <w:p w:rsidR="00DB5324" w:rsidRDefault="00DB5324" w:rsidP="00DB5324">
      <w:pPr>
        <w:pStyle w:val="1"/>
      </w:pPr>
      <w:r>
        <w:rPr>
          <w:rFonts w:hint="eastAsia"/>
        </w:rPr>
        <w:t>七、（本题满分9分）</w:t>
      </w:r>
    </w:p>
    <w:p w:rsidR="00DB5324" w:rsidRDefault="00DB5324" w:rsidP="00437BF3">
      <w:pPr>
        <w:ind w:leftChars="200" w:left="480"/>
      </w:pPr>
      <w:r>
        <w:rPr>
          <w:rFonts w:hint="eastAsia"/>
        </w:rPr>
        <w:t>设</w:t>
      </w:r>
      <w:r w:rsidR="00E86D2C" w:rsidRPr="00E86D2C">
        <w:rPr>
          <w:position w:val="-10"/>
        </w:rPr>
        <w:object w:dxaOrig="920" w:dyaOrig="320">
          <v:shape id="_x0000_i1218" type="#_x0000_t75" style="width:46pt;height:16pt" o:ole="">
            <v:imagedata r:id="rId395" o:title=""/>
          </v:shape>
          <o:OLEObject Type="Embed" ProgID="Equation.DSMT4" ShapeID="_x0000_i1218" DrawAspect="Content" ObjectID="_1695930253" r:id="rId396"/>
        </w:object>
      </w:r>
      <w:r>
        <w:rPr>
          <w:rFonts w:hint="eastAsia"/>
        </w:rPr>
        <w:t>是第一象限内连接点</w:t>
      </w:r>
      <w:r w:rsidR="00E86D2C" w:rsidRPr="00E86D2C">
        <w:rPr>
          <w:position w:val="-10"/>
        </w:rPr>
        <w:object w:dxaOrig="700" w:dyaOrig="320">
          <v:shape id="_x0000_i1219" type="#_x0000_t75" style="width:35pt;height:16pt" o:ole="">
            <v:imagedata r:id="rId397" o:title=""/>
          </v:shape>
          <o:OLEObject Type="Embed" ProgID="Equation.DSMT4" ShapeID="_x0000_i1219" DrawAspect="Content" ObjectID="_1695930254" r:id="rId398"/>
        </w:object>
      </w:r>
      <w:r w:rsidR="005475B4">
        <w:rPr>
          <w:rFonts w:hint="eastAsia"/>
        </w:rPr>
        <w:t>，</w:t>
      </w:r>
      <w:r w:rsidR="00E86D2C" w:rsidRPr="00E86D2C">
        <w:rPr>
          <w:position w:val="-10"/>
        </w:rPr>
        <w:object w:dxaOrig="700" w:dyaOrig="320">
          <v:shape id="_x0000_i1220" type="#_x0000_t75" style="width:35pt;height:16pt" o:ole="">
            <v:imagedata r:id="rId399" o:title=""/>
          </v:shape>
          <o:OLEObject Type="Embed" ProgID="Equation.DSMT4" ShapeID="_x0000_i1220" DrawAspect="Content" ObjectID="_1695930255" r:id="rId400"/>
        </w:object>
      </w:r>
      <w:r>
        <w:rPr>
          <w:rFonts w:hint="eastAsia"/>
        </w:rPr>
        <w:t>的一段连续曲线，</w:t>
      </w:r>
      <w:r w:rsidR="00E86D2C" w:rsidRPr="00E86D2C">
        <w:rPr>
          <w:position w:val="-10"/>
        </w:rPr>
        <w:object w:dxaOrig="820" w:dyaOrig="320">
          <v:shape id="_x0000_i1221" type="#_x0000_t75" style="width:41pt;height:16pt" o:ole="">
            <v:imagedata r:id="rId401" o:title=""/>
          </v:shape>
          <o:OLEObject Type="Embed" ProgID="Equation.DSMT4" ShapeID="_x0000_i1221" DrawAspect="Content" ObjectID="_1695930256" r:id="rId402"/>
        </w:object>
      </w:r>
      <w:r>
        <w:rPr>
          <w:rFonts w:hint="eastAsia"/>
        </w:rPr>
        <w:t>为该曲线上任意一点，点</w:t>
      </w:r>
      <w:r w:rsidR="00E86D2C" w:rsidRPr="00E86D2C">
        <w:rPr>
          <w:position w:val="-6"/>
        </w:rPr>
        <w:object w:dxaOrig="220" w:dyaOrig="279">
          <v:shape id="_x0000_i1222" type="#_x0000_t75" style="width:11pt;height:14pt" o:ole="">
            <v:imagedata r:id="rId403" o:title=""/>
          </v:shape>
          <o:OLEObject Type="Embed" ProgID="Equation.DSMT4" ShapeID="_x0000_i1222" DrawAspect="Content" ObjectID="_1695930257" r:id="rId404"/>
        </w:object>
      </w:r>
      <w:r>
        <w:rPr>
          <w:rFonts w:hint="eastAsia"/>
        </w:rPr>
        <w:t>为</w:t>
      </w:r>
      <w:r w:rsidR="00E86D2C" w:rsidRPr="00025957">
        <w:rPr>
          <w:position w:val="-4"/>
        </w:rPr>
        <w:object w:dxaOrig="279" w:dyaOrig="240">
          <v:shape id="_x0000_i1223" type="#_x0000_t75" style="width:14pt;height:12pt" o:ole="">
            <v:imagedata r:id="rId405" o:title=""/>
          </v:shape>
          <o:OLEObject Type="Embed" ProgID="Equation.DSMT4" ShapeID="_x0000_i1223" DrawAspect="Content" ObjectID="_1695930258" r:id="rId406"/>
        </w:object>
      </w:r>
      <w:r>
        <w:rPr>
          <w:rFonts w:hint="eastAsia"/>
        </w:rPr>
        <w:t>在</w:t>
      </w:r>
      <w:r w:rsidR="00E86D2C" w:rsidRPr="00025957">
        <w:rPr>
          <w:position w:val="-4"/>
        </w:rPr>
        <w:object w:dxaOrig="200" w:dyaOrig="200">
          <v:shape id="_x0000_i1224" type="#_x0000_t75" style="width:10pt;height:10pt" o:ole="">
            <v:imagedata r:id="rId407" o:title=""/>
          </v:shape>
          <o:OLEObject Type="Embed" ProgID="Equation.DSMT4" ShapeID="_x0000_i1224" DrawAspect="Content" ObjectID="_1695930259" r:id="rId408"/>
        </w:object>
      </w:r>
      <w:r>
        <w:rPr>
          <w:rFonts w:hint="eastAsia"/>
        </w:rPr>
        <w:t>轴上的投影，</w:t>
      </w:r>
      <w:r w:rsidR="00E86D2C" w:rsidRPr="00E86D2C">
        <w:rPr>
          <w:position w:val="-6"/>
        </w:rPr>
        <w:object w:dxaOrig="220" w:dyaOrig="279">
          <v:shape id="_x0000_i1225" type="#_x0000_t75" style="width:11pt;height:14pt" o:ole="">
            <v:imagedata r:id="rId409" o:title=""/>
          </v:shape>
          <o:OLEObject Type="Embed" ProgID="Equation.DSMT4" ShapeID="_x0000_i1225" DrawAspect="Content" ObjectID="_1695930260" r:id="rId410"/>
        </w:object>
      </w:r>
      <w:r>
        <w:rPr>
          <w:rFonts w:hint="eastAsia"/>
        </w:rPr>
        <w:t>为坐标原点</w:t>
      </w:r>
      <w:r w:rsidR="005475B4">
        <w:rPr>
          <w:rFonts w:hint="eastAsia"/>
        </w:rPr>
        <w:t>．</w:t>
      </w:r>
      <w:r>
        <w:rPr>
          <w:rFonts w:hint="eastAsia"/>
        </w:rPr>
        <w:t>若梯形</w:t>
      </w:r>
      <w:r w:rsidR="00E86D2C" w:rsidRPr="00E86D2C">
        <w:rPr>
          <w:position w:val="-6"/>
        </w:rPr>
        <w:object w:dxaOrig="680" w:dyaOrig="279">
          <v:shape id="_x0000_i1226" type="#_x0000_t75" style="width:34pt;height:14pt" o:ole="">
            <v:imagedata r:id="rId411" o:title=""/>
          </v:shape>
          <o:OLEObject Type="Embed" ProgID="Equation.DSMT4" ShapeID="_x0000_i1226" DrawAspect="Content" ObjectID="_1695930261" r:id="rId412"/>
        </w:object>
      </w:r>
      <w:r>
        <w:rPr>
          <w:rFonts w:hint="eastAsia"/>
        </w:rPr>
        <w:t>的面积与曲边三角形</w:t>
      </w:r>
      <w:r w:rsidR="00E86D2C" w:rsidRPr="00E86D2C">
        <w:rPr>
          <w:position w:val="-6"/>
        </w:rPr>
        <w:object w:dxaOrig="540" w:dyaOrig="279">
          <v:shape id="_x0000_i1227" type="#_x0000_t75" style="width:27pt;height:14pt" o:ole="">
            <v:imagedata r:id="rId413" o:title=""/>
          </v:shape>
          <o:OLEObject Type="Embed" ProgID="Equation.DSMT4" ShapeID="_x0000_i1227" DrawAspect="Content" ObjectID="_1695930262" r:id="rId414"/>
        </w:object>
      </w:r>
      <w:r>
        <w:rPr>
          <w:rFonts w:hint="eastAsia"/>
        </w:rPr>
        <w:t>的面积之和为</w:t>
      </w:r>
      <w:r w:rsidR="00E86D2C" w:rsidRPr="00E86D2C">
        <w:rPr>
          <w:position w:val="-24"/>
        </w:rPr>
        <w:object w:dxaOrig="700" w:dyaOrig="660">
          <v:shape id="_x0000_i1228" type="#_x0000_t75" style="width:35pt;height:33pt" o:ole="">
            <v:imagedata r:id="rId415" o:title=""/>
          </v:shape>
          <o:OLEObject Type="Embed" ProgID="Equation.DSMT4" ShapeID="_x0000_i1228" DrawAspect="Content" ObjectID="_1695930263" r:id="rId416"/>
        </w:object>
      </w:r>
      <w:r>
        <w:rPr>
          <w:rFonts w:hint="eastAsia"/>
        </w:rPr>
        <w:t>，求</w:t>
      </w:r>
      <w:r w:rsidR="00E86D2C" w:rsidRPr="00E86D2C">
        <w:rPr>
          <w:position w:val="-10"/>
        </w:rPr>
        <w:object w:dxaOrig="540" w:dyaOrig="320">
          <v:shape id="_x0000_i1229" type="#_x0000_t75" style="width:27pt;height:16pt" o:ole="">
            <v:imagedata r:id="rId417" o:title=""/>
          </v:shape>
          <o:OLEObject Type="Embed" ProgID="Equation.DSMT4" ShapeID="_x0000_i1229" DrawAspect="Content" ObjectID="_1695930264" r:id="rId418"/>
        </w:object>
      </w:r>
      <w:r>
        <w:rPr>
          <w:rFonts w:hint="eastAsia"/>
        </w:rPr>
        <w:t>的表达式</w:t>
      </w:r>
      <w:r w:rsidR="005475B4">
        <w:rPr>
          <w:rFonts w:hint="eastAsia"/>
        </w:rPr>
        <w:t>．</w:t>
      </w:r>
    </w:p>
    <w:p w:rsidR="00437BF3" w:rsidRPr="005475B4" w:rsidRDefault="00437BF3" w:rsidP="00437BF3"/>
    <w:p w:rsidR="00DB5324" w:rsidRDefault="00437BF3" w:rsidP="00437BF3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5475B4">
        <w:rPr>
          <w:rFonts w:hint="eastAsia"/>
        </w:rPr>
        <w:t>根据题意</w:t>
      </w:r>
      <w:r w:rsidR="00DB5324">
        <w:rPr>
          <w:rFonts w:hint="eastAsia"/>
        </w:rPr>
        <w:t>有</w:t>
      </w:r>
    </w:p>
    <w:p w:rsidR="00DB5324" w:rsidRDefault="00E86D2C" w:rsidP="005475B4">
      <w:pPr>
        <w:ind w:leftChars="200" w:left="480"/>
        <w:jc w:val="center"/>
      </w:pPr>
      <w:r w:rsidRPr="00E86D2C">
        <w:rPr>
          <w:position w:val="-24"/>
        </w:rPr>
        <w:object w:dxaOrig="3140" w:dyaOrig="660">
          <v:shape id="_x0000_i1230" type="#_x0000_t75" style="width:157pt;height:33pt" o:ole="">
            <v:imagedata r:id="rId419" o:title=""/>
          </v:shape>
          <o:OLEObject Type="Embed" ProgID="Equation.DSMT4" ShapeID="_x0000_i1230" DrawAspect="Content" ObjectID="_1695930265" r:id="rId420"/>
        </w:object>
      </w:r>
      <w:r w:rsidR="00DB5324">
        <w:rPr>
          <w:rFonts w:hint="eastAsia"/>
        </w:rPr>
        <w:t>.</w:t>
      </w:r>
    </w:p>
    <w:p w:rsidR="00DB5324" w:rsidRDefault="00DB5324" w:rsidP="005475B4">
      <w:pPr>
        <w:ind w:leftChars="200" w:left="480"/>
      </w:pPr>
      <w:r>
        <w:rPr>
          <w:rFonts w:hint="eastAsia"/>
        </w:rPr>
        <w:t>两边</w:t>
      </w:r>
      <w:r w:rsidR="005475B4">
        <w:rPr>
          <w:rFonts w:hint="eastAsia"/>
        </w:rPr>
        <w:t>对</w:t>
      </w:r>
      <w:r w:rsidR="00E86D2C" w:rsidRPr="00025957">
        <w:rPr>
          <w:position w:val="-4"/>
        </w:rPr>
        <w:object w:dxaOrig="200" w:dyaOrig="200">
          <v:shape id="_x0000_i1231" type="#_x0000_t75" style="width:10pt;height:10pt" o:ole="">
            <v:imagedata r:id="rId421" o:title=""/>
          </v:shape>
          <o:OLEObject Type="Embed" ProgID="Equation.DSMT4" ShapeID="_x0000_i1231" DrawAspect="Content" ObjectID="_1695930266" r:id="rId422"/>
        </w:object>
      </w:r>
      <w:r w:rsidR="005475B4">
        <w:rPr>
          <w:rFonts w:hint="eastAsia"/>
        </w:rPr>
        <w:t>求导</w:t>
      </w:r>
      <w:r>
        <w:rPr>
          <w:rFonts w:hint="eastAsia"/>
        </w:rPr>
        <w:t>得</w:t>
      </w:r>
    </w:p>
    <w:p w:rsidR="00DB5324" w:rsidRDefault="00E86D2C" w:rsidP="005475B4">
      <w:pPr>
        <w:ind w:leftChars="200" w:left="480"/>
        <w:jc w:val="center"/>
      </w:pPr>
      <w:r w:rsidRPr="00E86D2C">
        <w:rPr>
          <w:position w:val="-24"/>
        </w:rPr>
        <w:object w:dxaOrig="3500" w:dyaOrig="620">
          <v:shape id="_x0000_i1232" type="#_x0000_t75" style="width:175pt;height:31pt" o:ole="">
            <v:imagedata r:id="rId423" o:title=""/>
          </v:shape>
          <o:OLEObject Type="Embed" ProgID="Equation.DSMT4" ShapeID="_x0000_i1232" DrawAspect="Content" ObjectID="_1695930267" r:id="rId424"/>
        </w:object>
      </w:r>
    </w:p>
    <w:p w:rsidR="00DB5324" w:rsidRDefault="00DB5324" w:rsidP="005475B4">
      <w:pPr>
        <w:ind w:leftChars="200" w:left="480"/>
      </w:pPr>
      <w:r>
        <w:rPr>
          <w:rFonts w:hint="eastAsia"/>
        </w:rPr>
        <w:t>当</w:t>
      </w:r>
      <w:r w:rsidR="00E86D2C" w:rsidRPr="00E86D2C">
        <w:rPr>
          <w:position w:val="-6"/>
        </w:rPr>
        <w:object w:dxaOrig="560" w:dyaOrig="279">
          <v:shape id="_x0000_i1233" type="#_x0000_t75" style="width:28pt;height:14pt" o:ole="">
            <v:imagedata r:id="rId425" o:title=""/>
          </v:shape>
          <o:OLEObject Type="Embed" ProgID="Equation.DSMT4" ShapeID="_x0000_i1233" DrawAspect="Content" ObjectID="_1695930268" r:id="rId426"/>
        </w:object>
      </w:r>
      <w:r>
        <w:rPr>
          <w:rFonts w:hint="eastAsia"/>
        </w:rPr>
        <w:t>时，得</w:t>
      </w:r>
    </w:p>
    <w:p w:rsidR="00DB5324" w:rsidRDefault="00E86D2C" w:rsidP="005475B4">
      <w:pPr>
        <w:ind w:leftChars="200" w:left="480"/>
        <w:jc w:val="center"/>
      </w:pPr>
      <w:r w:rsidRPr="00E86D2C">
        <w:rPr>
          <w:position w:val="-24"/>
        </w:rPr>
        <w:object w:dxaOrig="2320" w:dyaOrig="660">
          <v:shape id="_x0000_i1234" type="#_x0000_t75" style="width:116pt;height:33pt" o:ole="">
            <v:imagedata r:id="rId427" o:title=""/>
          </v:shape>
          <o:OLEObject Type="Embed" ProgID="Equation.DSMT4" ShapeID="_x0000_i1234" DrawAspect="Content" ObjectID="_1695930269" r:id="rId428"/>
        </w:object>
      </w:r>
    </w:p>
    <w:p w:rsidR="005475B4" w:rsidRDefault="00DB5324" w:rsidP="005475B4">
      <w:pPr>
        <w:ind w:leftChars="200" w:left="480"/>
        <w:rPr>
          <w:rFonts w:hint="eastAsia"/>
        </w:rPr>
      </w:pPr>
      <w:r>
        <w:rPr>
          <w:rFonts w:hint="eastAsia"/>
        </w:rPr>
        <w:t>其通解为</w:t>
      </w:r>
    </w:p>
    <w:p w:rsidR="00DB5324" w:rsidRDefault="00E86D2C" w:rsidP="005475B4">
      <w:pPr>
        <w:ind w:leftChars="200" w:left="480"/>
        <w:jc w:val="center"/>
      </w:pPr>
      <w:r w:rsidRPr="00E86D2C">
        <w:rPr>
          <w:position w:val="-70"/>
        </w:rPr>
        <w:object w:dxaOrig="6060" w:dyaOrig="1520">
          <v:shape id="_x0000_i1235" type="#_x0000_t75" style="width:303pt;height:76pt" o:ole="">
            <v:imagedata r:id="rId429" o:title=""/>
          </v:shape>
          <o:OLEObject Type="Embed" ProgID="Equation.DSMT4" ShapeID="_x0000_i1235" DrawAspect="Content" ObjectID="_1695930270" r:id="rId430"/>
        </w:object>
      </w:r>
    </w:p>
    <w:p w:rsidR="00DB5324" w:rsidRPr="007F264E" w:rsidRDefault="00DB5324" w:rsidP="007F264E">
      <w:pPr>
        <w:ind w:leftChars="200" w:left="480"/>
      </w:pPr>
      <w:r>
        <w:rPr>
          <w:rFonts w:hint="eastAsia"/>
        </w:rPr>
        <w:t>当</w:t>
      </w:r>
      <w:r w:rsidR="00E86D2C" w:rsidRPr="00E86D2C">
        <w:rPr>
          <w:position w:val="-6"/>
        </w:rPr>
        <w:object w:dxaOrig="560" w:dyaOrig="279">
          <v:shape id="_x0000_i1236" type="#_x0000_t75" style="width:28pt;height:14pt" o:ole="">
            <v:imagedata r:id="rId431" o:title=""/>
          </v:shape>
          <o:OLEObject Type="Embed" ProgID="Equation.DSMT4" ShapeID="_x0000_i1236" DrawAspect="Content" ObjectID="_1695930271" r:id="rId432"/>
        </w:object>
      </w:r>
      <w:r>
        <w:rPr>
          <w:rFonts w:hint="eastAsia"/>
        </w:rPr>
        <w:t>时，</w:t>
      </w:r>
      <w:r w:rsidR="00E86D2C" w:rsidRPr="00E86D2C">
        <w:rPr>
          <w:position w:val="-10"/>
        </w:rPr>
        <w:object w:dxaOrig="859" w:dyaOrig="320">
          <v:shape id="_x0000_i1237" type="#_x0000_t75" style="width:43pt;height:16pt" o:ole="">
            <v:imagedata r:id="rId433" o:title=""/>
          </v:shape>
          <o:OLEObject Type="Embed" ProgID="Equation.DSMT4" ShapeID="_x0000_i1237" DrawAspect="Content" ObjectID="_1695930272" r:id="rId434"/>
        </w:object>
      </w:r>
      <w:r w:rsidR="005475B4">
        <w:rPr>
          <w:rFonts w:hint="eastAsia"/>
        </w:rPr>
        <w:t>．</w:t>
      </w:r>
      <w:r>
        <w:rPr>
          <w:rFonts w:hint="eastAsia"/>
        </w:rPr>
        <w:t>由于</w:t>
      </w:r>
      <w:r w:rsidR="00E86D2C" w:rsidRPr="00025957">
        <w:rPr>
          <w:position w:val="-4"/>
        </w:rPr>
        <w:object w:dxaOrig="540" w:dyaOrig="260">
          <v:shape id="_x0000_i1238" type="#_x0000_t75" style="width:27pt;height:13pt" o:ole="">
            <v:imagedata r:id="rId435" o:title=""/>
          </v:shape>
          <o:OLEObject Type="Embed" ProgID="Equation.DSMT4" ShapeID="_x0000_i1238" DrawAspect="Content" ObjectID="_1695930273" r:id="rId436"/>
        </w:object>
      </w:r>
      <w:r w:rsidR="005475B4">
        <w:rPr>
          <w:rFonts w:hint="eastAsia"/>
        </w:rPr>
        <w:t>时</w:t>
      </w:r>
      <w:r w:rsidR="00E86D2C" w:rsidRPr="00E86D2C">
        <w:rPr>
          <w:position w:val="-10"/>
        </w:rPr>
        <w:object w:dxaOrig="859" w:dyaOrig="320">
          <v:shape id="_x0000_i1239" type="#_x0000_t75" style="width:43pt;height:16pt" o:ole="">
            <v:imagedata r:id="rId437" o:title=""/>
          </v:shape>
          <o:OLEObject Type="Embed" ProgID="Equation.DSMT4" ShapeID="_x0000_i1239" DrawAspect="Content" ObjectID="_1695930274" r:id="rId438"/>
        </w:object>
      </w:r>
      <w:r w:rsidR="005475B4">
        <w:rPr>
          <w:rFonts w:hint="eastAsia"/>
        </w:rPr>
        <w:t>，</w:t>
      </w:r>
      <w:r>
        <w:rPr>
          <w:rFonts w:hint="eastAsia"/>
        </w:rPr>
        <w:t>故有</w:t>
      </w:r>
      <w:r w:rsidR="00E86D2C" w:rsidRPr="00E86D2C">
        <w:rPr>
          <w:position w:val="-6"/>
        </w:rPr>
        <w:object w:dxaOrig="880" w:dyaOrig="279">
          <v:shape id="_x0000_i1240" type="#_x0000_t75" style="width:44pt;height:14pt" o:ole="">
            <v:imagedata r:id="rId439" o:title=""/>
          </v:shape>
          <o:OLEObject Type="Embed" ProgID="Equation.DSMT4" ShapeID="_x0000_i1240" DrawAspect="Content" ObjectID="_1695930275" r:id="rId440"/>
        </w:object>
      </w:r>
      <w:r>
        <w:rPr>
          <w:rFonts w:hint="eastAsia"/>
        </w:rPr>
        <w:t>，从而</w:t>
      </w:r>
      <w:r w:rsidR="00E86D2C" w:rsidRPr="00E86D2C">
        <w:rPr>
          <w:position w:val="-6"/>
        </w:rPr>
        <w:object w:dxaOrig="700" w:dyaOrig="279">
          <v:shape id="_x0000_i1241" type="#_x0000_t75" style="width:35pt;height:14pt" o:ole="">
            <v:imagedata r:id="rId441" o:title=""/>
          </v:shape>
          <o:OLEObject Type="Embed" ProgID="Equation.DSMT4" ShapeID="_x0000_i1241" DrawAspect="Content" ObjectID="_1695930276" r:id="rId442"/>
        </w:object>
      </w:r>
      <w:r w:rsidR="007F264E">
        <w:rPr>
          <w:rFonts w:hint="eastAsia"/>
        </w:rPr>
        <w:t>．</w:t>
      </w:r>
      <w:r>
        <w:rPr>
          <w:rFonts w:hint="eastAsia"/>
        </w:rPr>
        <w:t>所以</w:t>
      </w:r>
      <w:r w:rsidR="00E86D2C" w:rsidRPr="00E86D2C">
        <w:rPr>
          <w:position w:val="-10"/>
        </w:rPr>
        <w:object w:dxaOrig="2700" w:dyaOrig="360">
          <v:shape id="_x0000_i1242" type="#_x0000_t75" style="width:135pt;height:18pt" o:ole="">
            <v:imagedata r:id="rId443" o:title=""/>
          </v:shape>
          <o:OLEObject Type="Embed" ProgID="Equation.DSMT4" ShapeID="_x0000_i1242" DrawAspect="Content" ObjectID="_1695930277" r:id="rId444"/>
        </w:object>
      </w:r>
      <w:r w:rsidR="007F264E">
        <w:rPr>
          <w:rFonts w:hint="eastAsia"/>
        </w:rPr>
        <w:t>．</w:t>
      </w:r>
    </w:p>
    <w:p w:rsidR="00DB5324" w:rsidRPr="00DB5324" w:rsidRDefault="00DB5324" w:rsidP="00DB5324"/>
    <w:p w:rsidR="00DB5324" w:rsidRPr="00DB5324" w:rsidRDefault="00DB5324" w:rsidP="00DB5324"/>
    <w:p w:rsidR="00DB5324" w:rsidRDefault="00DB5324" w:rsidP="00DB5324">
      <w:pPr>
        <w:pStyle w:val="1"/>
      </w:pPr>
      <w:r>
        <w:rPr>
          <w:rFonts w:hint="eastAsia"/>
        </w:rPr>
        <w:lastRenderedPageBreak/>
        <w:t>八、（本题满分8分）</w:t>
      </w:r>
    </w:p>
    <w:p w:rsidR="00DB5324" w:rsidRDefault="00DB5324" w:rsidP="00437BF3">
      <w:pPr>
        <w:ind w:leftChars="200" w:left="480"/>
      </w:pPr>
      <w:r>
        <w:rPr>
          <w:rFonts w:hint="eastAsia"/>
        </w:rPr>
        <w:t>设某商品从时刻</w:t>
      </w:r>
      <w:r w:rsidR="00E86D2C" w:rsidRPr="00E86D2C">
        <w:rPr>
          <w:position w:val="-6"/>
        </w:rPr>
        <w:object w:dxaOrig="200" w:dyaOrig="279">
          <v:shape id="_x0000_i1243" type="#_x0000_t75" style="width:10pt;height:14pt" o:ole="">
            <v:imagedata r:id="rId445" o:title=""/>
          </v:shape>
          <o:OLEObject Type="Embed" ProgID="Equation.DSMT4" ShapeID="_x0000_i1243" DrawAspect="Content" ObjectID="_1695930278" r:id="rId446"/>
        </w:object>
      </w:r>
      <w:r>
        <w:rPr>
          <w:rFonts w:hint="eastAsia"/>
        </w:rPr>
        <w:t>到时刻</w:t>
      </w:r>
      <w:r w:rsidR="00E86D2C" w:rsidRPr="00E86D2C">
        <w:rPr>
          <w:position w:val="-6"/>
        </w:rPr>
        <w:object w:dxaOrig="160" w:dyaOrig="260">
          <v:shape id="_x0000_i1244" type="#_x0000_t75" style="width:8pt;height:13pt" o:ole="">
            <v:imagedata r:id="rId447" o:title=""/>
          </v:shape>
          <o:OLEObject Type="Embed" ProgID="Equation.DSMT4" ShapeID="_x0000_i1244" DrawAspect="Content" ObjectID="_1695930279" r:id="rId448"/>
        </w:object>
      </w:r>
      <w:r>
        <w:rPr>
          <w:rFonts w:hint="eastAsia"/>
        </w:rPr>
        <w:t>的销售量为</w:t>
      </w:r>
      <w:r w:rsidR="00E86D2C" w:rsidRPr="00E86D2C">
        <w:rPr>
          <w:position w:val="-10"/>
        </w:rPr>
        <w:object w:dxaOrig="920" w:dyaOrig="320">
          <v:shape id="_x0000_i1245" type="#_x0000_t75" style="width:46pt;height:16pt" o:ole="">
            <v:imagedata r:id="rId449" o:title=""/>
          </v:shape>
          <o:OLEObject Type="Embed" ProgID="Equation.DSMT4" ShapeID="_x0000_i1245" DrawAspect="Content" ObjectID="_1695930280" r:id="rId450"/>
        </w:object>
      </w:r>
      <w:r>
        <w:rPr>
          <w:rFonts w:hint="eastAsia"/>
        </w:rPr>
        <w:t>，</w:t>
      </w:r>
      <w:r w:rsidR="00E86D2C" w:rsidRPr="00E86D2C">
        <w:rPr>
          <w:position w:val="-10"/>
        </w:rPr>
        <w:object w:dxaOrig="880" w:dyaOrig="320">
          <v:shape id="_x0000_i1246" type="#_x0000_t75" style="width:44pt;height:16pt" o:ole="">
            <v:imagedata r:id="rId451" o:title=""/>
          </v:shape>
          <o:OLEObject Type="Embed" ProgID="Equation.DSMT4" ShapeID="_x0000_i1246" DrawAspect="Content" ObjectID="_1695930281" r:id="rId452"/>
        </w:object>
      </w:r>
      <w:r w:rsidR="004C022C">
        <w:rPr>
          <w:rFonts w:hint="eastAsia"/>
        </w:rPr>
        <w:t>，</w:t>
      </w:r>
      <w:r w:rsidR="00E86D2C" w:rsidRPr="00E86D2C">
        <w:rPr>
          <w:position w:val="-6"/>
        </w:rPr>
        <w:object w:dxaOrig="560" w:dyaOrig="279">
          <v:shape id="_x0000_i1247" type="#_x0000_t75" style="width:28pt;height:14pt" o:ole="">
            <v:imagedata r:id="rId453" o:title=""/>
          </v:shape>
          <o:OLEObject Type="Embed" ProgID="Equation.DSMT4" ShapeID="_x0000_i1247" DrawAspect="Content" ObjectID="_1695930282" r:id="rId454"/>
        </w:object>
      </w:r>
      <w:r w:rsidR="004C022C">
        <w:rPr>
          <w:rFonts w:hint="eastAsia"/>
        </w:rPr>
        <w:t>．</w:t>
      </w:r>
      <w:r>
        <w:rPr>
          <w:rFonts w:hint="eastAsia"/>
        </w:rPr>
        <w:t>欲在</w:t>
      </w:r>
      <w:r w:rsidR="00E86D2C" w:rsidRPr="00025957">
        <w:rPr>
          <w:position w:val="-4"/>
        </w:rPr>
        <w:object w:dxaOrig="220" w:dyaOrig="240">
          <v:shape id="_x0000_i1248" type="#_x0000_t75" style="width:11pt;height:12pt" o:ole="">
            <v:imagedata r:id="rId455" o:title=""/>
          </v:shape>
          <o:OLEObject Type="Embed" ProgID="Equation.DSMT4" ShapeID="_x0000_i1248" DrawAspect="Content" ObjectID="_1695930283" r:id="rId456"/>
        </w:object>
      </w:r>
      <w:r>
        <w:rPr>
          <w:rFonts w:hint="eastAsia"/>
        </w:rPr>
        <w:t>时将数量为</w:t>
      </w:r>
      <w:r w:rsidR="00E86D2C" w:rsidRPr="00025957">
        <w:rPr>
          <w:position w:val="-4"/>
        </w:rPr>
        <w:object w:dxaOrig="240" w:dyaOrig="260">
          <v:shape id="_x0000_i1249" type="#_x0000_t75" style="width:12pt;height:13pt" o:ole="">
            <v:imagedata r:id="rId457" o:title=""/>
          </v:shape>
          <o:OLEObject Type="Embed" ProgID="Equation.DSMT4" ShapeID="_x0000_i1249" DrawAspect="Content" ObjectID="_1695930284" r:id="rId458"/>
        </w:object>
      </w:r>
      <w:r>
        <w:rPr>
          <w:rFonts w:hint="eastAsia"/>
        </w:rPr>
        <w:t>的该商品销售完，试求</w:t>
      </w:r>
    </w:p>
    <w:p w:rsidR="00DB5324" w:rsidRDefault="00437BF3" w:rsidP="00437BF3">
      <w:pPr>
        <w:ind w:leftChars="200" w:left="480"/>
      </w:pPr>
      <w:r>
        <w:rPr>
          <w:rFonts w:hint="eastAsia"/>
        </w:rPr>
        <w:t xml:space="preserve">(1) </w:t>
      </w:r>
      <w:r w:rsidR="00E86D2C" w:rsidRPr="00E86D2C">
        <w:rPr>
          <w:position w:val="-6"/>
        </w:rPr>
        <w:object w:dxaOrig="160" w:dyaOrig="260">
          <v:shape id="_x0000_i1250" type="#_x0000_t75" style="width:8pt;height:13pt" o:ole="">
            <v:imagedata r:id="rId459" o:title=""/>
          </v:shape>
          <o:OLEObject Type="Embed" ProgID="Equation.DSMT4" ShapeID="_x0000_i1250" DrawAspect="Content" ObjectID="_1695930285" r:id="rId460"/>
        </w:object>
      </w:r>
      <w:r w:rsidR="00DB5324">
        <w:rPr>
          <w:rFonts w:hint="eastAsia"/>
        </w:rPr>
        <w:t>时</w:t>
      </w:r>
      <w:r>
        <w:rPr>
          <w:rFonts w:hint="eastAsia"/>
        </w:rPr>
        <w:t>刻</w:t>
      </w:r>
      <w:r w:rsidR="00DB5324">
        <w:rPr>
          <w:rFonts w:hint="eastAsia"/>
        </w:rPr>
        <w:t>的商品剩余量，并确定</w:t>
      </w:r>
      <w:r w:rsidR="00E86D2C" w:rsidRPr="00025957">
        <w:rPr>
          <w:position w:val="-4"/>
        </w:rPr>
        <w:object w:dxaOrig="200" w:dyaOrig="260">
          <v:shape id="_x0000_i1251" type="#_x0000_t75" style="width:10pt;height:13pt" o:ole="">
            <v:imagedata r:id="rId461" o:title=""/>
          </v:shape>
          <o:OLEObject Type="Embed" ProgID="Equation.DSMT4" ShapeID="_x0000_i1251" DrawAspect="Content" ObjectID="_1695930286" r:id="rId462"/>
        </w:object>
      </w:r>
      <w:r w:rsidR="00DB5324">
        <w:rPr>
          <w:rFonts w:hint="eastAsia"/>
        </w:rPr>
        <w:t>的值；</w:t>
      </w:r>
    </w:p>
    <w:p w:rsidR="00DB5324" w:rsidRDefault="00437BF3" w:rsidP="00437BF3">
      <w:pPr>
        <w:ind w:leftChars="200" w:left="480"/>
      </w:pPr>
      <w:r>
        <w:rPr>
          <w:rFonts w:hint="eastAsia"/>
        </w:rPr>
        <w:t xml:space="preserve">(2) </w:t>
      </w:r>
      <w:r w:rsidR="00DB5324">
        <w:rPr>
          <w:rFonts w:hint="eastAsia"/>
        </w:rPr>
        <w:t>在时间段</w:t>
      </w:r>
      <w:r w:rsidR="00E86D2C" w:rsidRPr="00E86D2C">
        <w:rPr>
          <w:position w:val="-10"/>
        </w:rPr>
        <w:object w:dxaOrig="560" w:dyaOrig="320">
          <v:shape id="_x0000_i1252" type="#_x0000_t75" style="width:28pt;height:16pt" o:ole="">
            <v:imagedata r:id="rId463" o:title=""/>
          </v:shape>
          <o:OLEObject Type="Embed" ProgID="Equation.DSMT4" ShapeID="_x0000_i1252" DrawAspect="Content" ObjectID="_1695930287" r:id="rId464"/>
        </w:object>
      </w:r>
      <w:r w:rsidR="00DB5324">
        <w:rPr>
          <w:rFonts w:hint="eastAsia"/>
        </w:rPr>
        <w:t>上的平均剩余量</w:t>
      </w:r>
      <w:r w:rsidR="004C022C">
        <w:rPr>
          <w:rFonts w:hint="eastAsia"/>
        </w:rPr>
        <w:t>．</w:t>
      </w:r>
    </w:p>
    <w:p w:rsidR="00437BF3" w:rsidRPr="004C022C" w:rsidRDefault="00437BF3" w:rsidP="00437BF3"/>
    <w:p w:rsidR="00DB5324" w:rsidRDefault="00437BF3" w:rsidP="00437BF3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DB5324">
        <w:rPr>
          <w:rFonts w:hint="eastAsia"/>
        </w:rPr>
        <w:t xml:space="preserve">(1) </w:t>
      </w:r>
      <w:r w:rsidR="00DB5324">
        <w:rPr>
          <w:rFonts w:hint="eastAsia"/>
        </w:rPr>
        <w:t>在时刻</w:t>
      </w:r>
      <w:r w:rsidR="00E86D2C" w:rsidRPr="00E86D2C">
        <w:rPr>
          <w:position w:val="-6"/>
        </w:rPr>
        <w:object w:dxaOrig="160" w:dyaOrig="260">
          <v:shape id="_x0000_i1253" type="#_x0000_t75" style="width:8pt;height:13pt" o:ole="">
            <v:imagedata r:id="rId465" o:title=""/>
          </v:shape>
          <o:OLEObject Type="Embed" ProgID="Equation.DSMT4" ShapeID="_x0000_i1253" DrawAspect="Content" ObjectID="_1695930288" r:id="rId466"/>
        </w:object>
      </w:r>
      <w:r w:rsidR="00DB5324">
        <w:rPr>
          <w:rFonts w:hint="eastAsia"/>
        </w:rPr>
        <w:t>商品的剩余量为</w:t>
      </w:r>
    </w:p>
    <w:p w:rsidR="00DB5324" w:rsidRDefault="00E86D2C" w:rsidP="004C022C">
      <w:pPr>
        <w:ind w:leftChars="400" w:left="960"/>
        <w:jc w:val="center"/>
      </w:pPr>
      <w:r w:rsidRPr="00E86D2C">
        <w:rPr>
          <w:position w:val="-10"/>
        </w:rPr>
        <w:object w:dxaOrig="3640" w:dyaOrig="320">
          <v:shape id="_x0000_i1254" type="#_x0000_t75" style="width:182pt;height:16pt" o:ole="">
            <v:imagedata r:id="rId467" o:title=""/>
          </v:shape>
          <o:OLEObject Type="Embed" ProgID="Equation.DSMT4" ShapeID="_x0000_i1254" DrawAspect="Content" ObjectID="_1695930289" r:id="rId468"/>
        </w:object>
      </w:r>
    </w:p>
    <w:p w:rsidR="00DB5324" w:rsidRDefault="00DB5324" w:rsidP="004C022C">
      <w:pPr>
        <w:ind w:leftChars="400" w:left="960"/>
      </w:pPr>
      <w:r>
        <w:rPr>
          <w:rFonts w:hint="eastAsia"/>
        </w:rPr>
        <w:t>由</w:t>
      </w:r>
      <w:r w:rsidR="00E86D2C" w:rsidRPr="00E86D2C">
        <w:rPr>
          <w:position w:val="-6"/>
        </w:rPr>
        <w:object w:dxaOrig="999" w:dyaOrig="279">
          <v:shape id="_x0000_i1255" type="#_x0000_t75" style="width:50pt;height:14pt" o:ole="">
            <v:imagedata r:id="rId469" o:title=""/>
          </v:shape>
          <o:OLEObject Type="Embed" ProgID="Equation.DSMT4" ShapeID="_x0000_i1255" DrawAspect="Content" ObjectID="_1695930290" r:id="rId470"/>
        </w:object>
      </w:r>
      <w:r>
        <w:rPr>
          <w:rFonts w:hint="eastAsia"/>
        </w:rPr>
        <w:t>，得</w:t>
      </w:r>
      <w:r w:rsidR="00E86D2C" w:rsidRPr="00E86D2C">
        <w:rPr>
          <w:position w:val="-24"/>
        </w:rPr>
        <w:object w:dxaOrig="639" w:dyaOrig="620">
          <v:shape id="_x0000_i1256" type="#_x0000_t75" style="width:32pt;height:31pt" o:ole="">
            <v:imagedata r:id="rId471" o:title=""/>
          </v:shape>
          <o:OLEObject Type="Embed" ProgID="Equation.DSMT4" ShapeID="_x0000_i1256" DrawAspect="Content" ObjectID="_1695930291" r:id="rId472"/>
        </w:object>
      </w:r>
      <w:r>
        <w:rPr>
          <w:rFonts w:hint="eastAsia"/>
        </w:rPr>
        <w:t>，因此</w:t>
      </w:r>
    </w:p>
    <w:p w:rsidR="00DB5324" w:rsidRDefault="00E86D2C" w:rsidP="004C022C">
      <w:pPr>
        <w:ind w:leftChars="400" w:left="960"/>
        <w:jc w:val="center"/>
      </w:pPr>
      <w:r w:rsidRPr="00E86D2C">
        <w:rPr>
          <w:position w:val="-24"/>
        </w:rPr>
        <w:object w:dxaOrig="2740" w:dyaOrig="620">
          <v:shape id="_x0000_i1257" type="#_x0000_t75" style="width:137pt;height:31pt" o:ole="">
            <v:imagedata r:id="rId473" o:title=""/>
          </v:shape>
          <o:OLEObject Type="Embed" ProgID="Equation.DSMT4" ShapeID="_x0000_i1257" DrawAspect="Content" ObjectID="_1695930292" r:id="rId474"/>
        </w:object>
      </w:r>
    </w:p>
    <w:p w:rsidR="00DB5324" w:rsidRDefault="00DB5324" w:rsidP="00DB5324">
      <w:pPr>
        <w:ind w:firstLine="435"/>
      </w:pPr>
      <w:r>
        <w:rPr>
          <w:rFonts w:hint="eastAsia"/>
        </w:rPr>
        <w:t xml:space="preserve">(2) </w:t>
      </w:r>
      <w:r>
        <w:rPr>
          <w:rFonts w:hint="eastAsia"/>
        </w:rPr>
        <w:t>依题意，</w:t>
      </w:r>
      <w:r w:rsidR="00E86D2C" w:rsidRPr="00E86D2C">
        <w:rPr>
          <w:position w:val="-10"/>
        </w:rPr>
        <w:object w:dxaOrig="499" w:dyaOrig="320">
          <v:shape id="_x0000_i1258" type="#_x0000_t75" style="width:25pt;height:16pt" o:ole="">
            <v:imagedata r:id="rId475" o:title=""/>
          </v:shape>
          <o:OLEObject Type="Embed" ProgID="Equation.DSMT4" ShapeID="_x0000_i1258" DrawAspect="Content" ObjectID="_1695930293" r:id="rId476"/>
        </w:object>
      </w:r>
      <w:r>
        <w:rPr>
          <w:rFonts w:hint="eastAsia"/>
        </w:rPr>
        <w:t>在</w:t>
      </w:r>
      <w:r w:rsidR="00E86D2C" w:rsidRPr="00E86D2C">
        <w:rPr>
          <w:position w:val="-10"/>
        </w:rPr>
        <w:object w:dxaOrig="560" w:dyaOrig="320">
          <v:shape id="_x0000_i1259" type="#_x0000_t75" style="width:28pt;height:16pt" o:ole="">
            <v:imagedata r:id="rId477" o:title=""/>
          </v:shape>
          <o:OLEObject Type="Embed" ProgID="Equation.DSMT4" ShapeID="_x0000_i1259" DrawAspect="Content" ObjectID="_1695930294" r:id="rId478"/>
        </w:object>
      </w:r>
      <w:r>
        <w:rPr>
          <w:rFonts w:hint="eastAsia"/>
        </w:rPr>
        <w:t>上的平均值为</w:t>
      </w:r>
    </w:p>
    <w:p w:rsidR="00DB5324" w:rsidRDefault="00E86D2C" w:rsidP="004C022C">
      <w:pPr>
        <w:ind w:leftChars="400" w:left="960"/>
        <w:jc w:val="center"/>
      </w:pPr>
      <w:r w:rsidRPr="00E86D2C">
        <w:rPr>
          <w:position w:val="-28"/>
        </w:rPr>
        <w:object w:dxaOrig="3900" w:dyaOrig="680">
          <v:shape id="_x0000_i1260" type="#_x0000_t75" style="width:195pt;height:34pt" o:ole="">
            <v:imagedata r:id="rId479" o:title=""/>
          </v:shape>
          <o:OLEObject Type="Embed" ProgID="Equation.DSMT4" ShapeID="_x0000_i1260" DrawAspect="Content" ObjectID="_1695930295" r:id="rId480"/>
        </w:object>
      </w:r>
    </w:p>
    <w:p w:rsidR="00DB5324" w:rsidRDefault="00DB5324" w:rsidP="004C022C">
      <w:pPr>
        <w:ind w:leftChars="400" w:left="960"/>
      </w:pPr>
      <w:r>
        <w:rPr>
          <w:rFonts w:hint="eastAsia"/>
        </w:rPr>
        <w:t>因此在时间段</w:t>
      </w:r>
      <w:r w:rsidR="00E86D2C" w:rsidRPr="00E86D2C">
        <w:rPr>
          <w:position w:val="-10"/>
        </w:rPr>
        <w:object w:dxaOrig="560" w:dyaOrig="320">
          <v:shape id="_x0000_i1261" type="#_x0000_t75" style="width:28pt;height:16pt" o:ole="">
            <v:imagedata r:id="rId481" o:title=""/>
          </v:shape>
          <o:OLEObject Type="Embed" ProgID="Equation.DSMT4" ShapeID="_x0000_i1261" DrawAspect="Content" ObjectID="_1695930296" r:id="rId482"/>
        </w:object>
      </w:r>
      <w:r>
        <w:rPr>
          <w:rFonts w:hint="eastAsia"/>
        </w:rPr>
        <w:t>上的平均剩余量为</w:t>
      </w:r>
      <w:r w:rsidR="00E86D2C" w:rsidRPr="00E86D2C">
        <w:rPr>
          <w:position w:val="-24"/>
        </w:rPr>
        <w:object w:dxaOrig="260" w:dyaOrig="620">
          <v:shape id="_x0000_i1262" type="#_x0000_t75" style="width:13pt;height:31pt" o:ole="">
            <v:imagedata r:id="rId483" o:title=""/>
          </v:shape>
          <o:OLEObject Type="Embed" ProgID="Equation.DSMT4" ShapeID="_x0000_i1262" DrawAspect="Content" ObjectID="_1695930297" r:id="rId484"/>
        </w:object>
      </w:r>
      <w:r w:rsidR="004C022C">
        <w:rPr>
          <w:rFonts w:hint="eastAsia"/>
        </w:rPr>
        <w:t>．</w:t>
      </w:r>
    </w:p>
    <w:p w:rsidR="00DB5324" w:rsidRDefault="00DB5324" w:rsidP="00DB5324"/>
    <w:p w:rsidR="00DB5324" w:rsidRDefault="00DB5324" w:rsidP="00DB5324"/>
    <w:p w:rsidR="00DB5324" w:rsidRDefault="00DB5324" w:rsidP="00DB5324">
      <w:pPr>
        <w:pStyle w:val="1"/>
      </w:pPr>
      <w:r>
        <w:rPr>
          <w:rFonts w:hint="eastAsia"/>
        </w:rPr>
        <w:t>九、（本题满分13分）</w:t>
      </w:r>
    </w:p>
    <w:p w:rsidR="00DB5324" w:rsidRDefault="00DB5324" w:rsidP="00437BF3">
      <w:pPr>
        <w:ind w:leftChars="200" w:left="480"/>
      </w:pPr>
      <w:r>
        <w:rPr>
          <w:rFonts w:hint="eastAsia"/>
        </w:rPr>
        <w:t>设有向量组</w:t>
      </w:r>
      <w:r w:rsidR="00814BAB" w:rsidRPr="00814BAB">
        <w:rPr>
          <w:rFonts w:hint="eastAsia"/>
        </w:rPr>
        <w:t>①</w:t>
      </w:r>
      <w:r>
        <w:rPr>
          <w:rFonts w:hint="eastAsia"/>
        </w:rPr>
        <w:t>：</w:t>
      </w:r>
      <w:r w:rsidR="00E86D2C" w:rsidRPr="00E86D2C">
        <w:rPr>
          <w:position w:val="-12"/>
        </w:rPr>
        <w:object w:dxaOrig="1300" w:dyaOrig="380">
          <v:shape id="_x0000_i1263" type="#_x0000_t75" style="width:65pt;height:19pt" o:ole="">
            <v:imagedata r:id="rId485" o:title=""/>
          </v:shape>
          <o:OLEObject Type="Embed" ProgID="Equation.DSMT4" ShapeID="_x0000_i1263" DrawAspect="Content" ObjectID="_1695930298" r:id="rId486"/>
        </w:object>
      </w:r>
      <w:r>
        <w:rPr>
          <w:rFonts w:hint="eastAsia"/>
        </w:rPr>
        <w:t>，</w:t>
      </w:r>
      <w:r w:rsidR="00E86D2C" w:rsidRPr="00E86D2C">
        <w:rPr>
          <w:position w:val="-12"/>
        </w:rPr>
        <w:object w:dxaOrig="1280" w:dyaOrig="380">
          <v:shape id="_x0000_i1264" type="#_x0000_t75" style="width:64pt;height:19pt" o:ole="">
            <v:imagedata r:id="rId487" o:title=""/>
          </v:shape>
          <o:OLEObject Type="Embed" ProgID="Equation.DSMT4" ShapeID="_x0000_i1264" DrawAspect="Content" ObjectID="_1695930299" r:id="rId488"/>
        </w:object>
      </w:r>
      <w:r>
        <w:rPr>
          <w:rFonts w:hint="eastAsia"/>
        </w:rPr>
        <w:t>，</w:t>
      </w:r>
      <w:r w:rsidR="00E86D2C" w:rsidRPr="00E86D2C">
        <w:rPr>
          <w:position w:val="-12"/>
        </w:rPr>
        <w:object w:dxaOrig="1760" w:dyaOrig="380">
          <v:shape id="_x0000_i1265" type="#_x0000_t75" style="width:88pt;height:19pt" o:ole="">
            <v:imagedata r:id="rId489" o:title=""/>
          </v:shape>
          <o:OLEObject Type="Embed" ProgID="Equation.DSMT4" ShapeID="_x0000_i1265" DrawAspect="Content" ObjectID="_1695930300" r:id="rId490"/>
        </w:object>
      </w:r>
      <w:r>
        <w:rPr>
          <w:rFonts w:hint="eastAsia"/>
        </w:rPr>
        <w:t>和向量组</w:t>
      </w:r>
      <w:r w:rsidR="00814BAB" w:rsidRPr="00814BAB">
        <w:rPr>
          <w:rFonts w:hint="eastAsia"/>
        </w:rPr>
        <w:t>②</w:t>
      </w:r>
      <w:r>
        <w:rPr>
          <w:rFonts w:hint="eastAsia"/>
        </w:rPr>
        <w:t>：</w:t>
      </w:r>
      <w:r w:rsidR="00E86D2C" w:rsidRPr="00E86D2C">
        <w:rPr>
          <w:position w:val="-12"/>
        </w:rPr>
        <w:object w:dxaOrig="1620" w:dyaOrig="380">
          <v:shape id="_x0000_i1266" type="#_x0000_t75" style="width:81pt;height:19pt" o:ole="">
            <v:imagedata r:id="rId491" o:title=""/>
          </v:shape>
          <o:OLEObject Type="Embed" ProgID="Equation.DSMT4" ShapeID="_x0000_i1266" DrawAspect="Content" ObjectID="_1695930301" r:id="rId492"/>
        </w:object>
      </w:r>
      <w:r>
        <w:rPr>
          <w:rFonts w:hint="eastAsia"/>
        </w:rPr>
        <w:t>，</w:t>
      </w:r>
      <w:r w:rsidR="00E86D2C" w:rsidRPr="00E86D2C">
        <w:rPr>
          <w:position w:val="-12"/>
        </w:rPr>
        <w:object w:dxaOrig="1640" w:dyaOrig="380">
          <v:shape id="_x0000_i1267" type="#_x0000_t75" style="width:82pt;height:19pt" o:ole="">
            <v:imagedata r:id="rId493" o:title=""/>
          </v:shape>
          <o:OLEObject Type="Embed" ProgID="Equation.DSMT4" ShapeID="_x0000_i1267" DrawAspect="Content" ObjectID="_1695930302" r:id="rId494"/>
        </w:object>
      </w:r>
      <w:r>
        <w:rPr>
          <w:rFonts w:hint="eastAsia"/>
        </w:rPr>
        <w:t>，</w:t>
      </w:r>
      <w:r w:rsidR="00E86D2C" w:rsidRPr="00E86D2C">
        <w:rPr>
          <w:position w:val="-12"/>
        </w:rPr>
        <w:object w:dxaOrig="1640" w:dyaOrig="380">
          <v:shape id="_x0000_i1268" type="#_x0000_t75" style="width:82pt;height:19pt" o:ole="">
            <v:imagedata r:id="rId495" o:title=""/>
          </v:shape>
          <o:OLEObject Type="Embed" ProgID="Equation.DSMT4" ShapeID="_x0000_i1268" DrawAspect="Content" ObjectID="_1695930303" r:id="rId496"/>
        </w:object>
      </w:r>
      <w:r w:rsidR="00814BAB">
        <w:rPr>
          <w:rFonts w:hint="eastAsia"/>
        </w:rPr>
        <w:t>．</w:t>
      </w:r>
      <w:r>
        <w:rPr>
          <w:rFonts w:hint="eastAsia"/>
        </w:rPr>
        <w:t>试问：当</w:t>
      </w:r>
      <w:r w:rsidR="00E86D2C" w:rsidRPr="00E86D2C">
        <w:rPr>
          <w:position w:val="-6"/>
        </w:rPr>
        <w:object w:dxaOrig="200" w:dyaOrig="220">
          <v:shape id="_x0000_i1269" type="#_x0000_t75" style="width:10pt;height:11pt" o:ole="">
            <v:imagedata r:id="rId497" o:title=""/>
          </v:shape>
          <o:OLEObject Type="Embed" ProgID="Equation.DSMT4" ShapeID="_x0000_i1269" DrawAspect="Content" ObjectID="_1695930304" r:id="rId498"/>
        </w:object>
      </w:r>
      <w:r>
        <w:rPr>
          <w:rFonts w:hint="eastAsia"/>
        </w:rPr>
        <w:t>为何值时，向量组</w:t>
      </w:r>
      <w:r w:rsidR="00814BAB" w:rsidRPr="00814BAB">
        <w:rPr>
          <w:rFonts w:hint="eastAsia"/>
        </w:rPr>
        <w:t>①</w:t>
      </w:r>
      <w:r>
        <w:rPr>
          <w:rFonts w:hint="eastAsia"/>
        </w:rPr>
        <w:t>与</w:t>
      </w:r>
      <w:r w:rsidR="00814BAB" w:rsidRPr="00814BAB">
        <w:rPr>
          <w:rFonts w:hint="eastAsia"/>
        </w:rPr>
        <w:t>②</w:t>
      </w:r>
      <w:r>
        <w:rPr>
          <w:rFonts w:hint="eastAsia"/>
        </w:rPr>
        <w:t>等价？当</w:t>
      </w:r>
      <w:r w:rsidR="00E86D2C" w:rsidRPr="00E86D2C">
        <w:rPr>
          <w:position w:val="-6"/>
        </w:rPr>
        <w:object w:dxaOrig="200" w:dyaOrig="220">
          <v:shape id="_x0000_i1270" type="#_x0000_t75" style="width:10pt;height:11pt" o:ole="">
            <v:imagedata r:id="rId499" o:title=""/>
          </v:shape>
          <o:OLEObject Type="Embed" ProgID="Equation.DSMT4" ShapeID="_x0000_i1270" DrawAspect="Content" ObjectID="_1695930305" r:id="rId500"/>
        </w:object>
      </w:r>
      <w:r>
        <w:rPr>
          <w:rFonts w:hint="eastAsia"/>
        </w:rPr>
        <w:t>为何值时，向量组</w:t>
      </w:r>
      <w:r w:rsidR="00814BAB" w:rsidRPr="00814BAB">
        <w:rPr>
          <w:rFonts w:hint="eastAsia"/>
        </w:rPr>
        <w:t>①</w:t>
      </w:r>
      <w:r>
        <w:rPr>
          <w:rFonts w:hint="eastAsia"/>
        </w:rPr>
        <w:t>与</w:t>
      </w:r>
      <w:r w:rsidR="00814BAB" w:rsidRPr="00814BAB">
        <w:rPr>
          <w:rFonts w:hint="eastAsia"/>
        </w:rPr>
        <w:t>②</w:t>
      </w:r>
      <w:r>
        <w:rPr>
          <w:rFonts w:hint="eastAsia"/>
        </w:rPr>
        <w:t>不等价？</w:t>
      </w:r>
    </w:p>
    <w:p w:rsidR="00437BF3" w:rsidRDefault="00437BF3" w:rsidP="00437BF3"/>
    <w:p w:rsidR="00DB5324" w:rsidRDefault="00437BF3" w:rsidP="00437BF3"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C54EFD">
        <w:rPr>
          <w:rFonts w:hint="eastAsia"/>
        </w:rPr>
        <w:t>由初等行变换</w:t>
      </w:r>
      <w:r w:rsidR="00DB5324">
        <w:rPr>
          <w:rFonts w:hint="eastAsia"/>
        </w:rPr>
        <w:t>有</w:t>
      </w:r>
    </w:p>
    <w:p w:rsidR="00DB5324" w:rsidRDefault="00E86D2C" w:rsidP="00814BAB">
      <w:pPr>
        <w:tabs>
          <w:tab w:val="num" w:pos="720"/>
        </w:tabs>
        <w:ind w:leftChars="200" w:left="480"/>
        <w:jc w:val="center"/>
      </w:pPr>
      <w:r w:rsidRPr="00E86D2C">
        <w:rPr>
          <w:position w:val="-106"/>
        </w:rPr>
        <w:object w:dxaOrig="5980" w:dyaOrig="2240">
          <v:shape id="_x0000_i1271" type="#_x0000_t75" style="width:299pt;height:112pt" o:ole="">
            <v:imagedata r:id="rId501" o:title=""/>
          </v:shape>
          <o:OLEObject Type="Embed" ProgID="Equation.DSMT4" ShapeID="_x0000_i1271" DrawAspect="Content" ObjectID="_1695930306" r:id="rId502"/>
        </w:object>
      </w:r>
      <w:r w:rsidR="00DB5324">
        <w:rPr>
          <w:rFonts w:hint="eastAsia"/>
        </w:rPr>
        <w:t>.</w:t>
      </w:r>
    </w:p>
    <w:p w:rsidR="00DB5324" w:rsidRDefault="00DB5324" w:rsidP="00814BAB">
      <w:pPr>
        <w:tabs>
          <w:tab w:val="num" w:pos="720"/>
        </w:tabs>
        <w:ind w:leftChars="200" w:left="960" w:hangingChars="200" w:hanging="480"/>
      </w:pPr>
      <w:r>
        <w:rPr>
          <w:rFonts w:hint="eastAsia"/>
        </w:rPr>
        <w:t xml:space="preserve">(1) </w:t>
      </w:r>
      <w:r>
        <w:rPr>
          <w:rFonts w:hint="eastAsia"/>
        </w:rPr>
        <w:t>当</w:t>
      </w:r>
      <w:r w:rsidR="00E86D2C" w:rsidRPr="00E86D2C">
        <w:rPr>
          <w:position w:val="-6"/>
        </w:rPr>
        <w:object w:dxaOrig="680" w:dyaOrig="279">
          <v:shape id="_x0000_i1272" type="#_x0000_t75" style="width:34pt;height:14pt" o:ole="">
            <v:imagedata r:id="rId503" o:title=""/>
          </v:shape>
          <o:OLEObject Type="Embed" ProgID="Equation.DSMT4" ShapeID="_x0000_i1272" DrawAspect="Content" ObjectID="_1695930307" r:id="rId504"/>
        </w:object>
      </w:r>
      <w:r w:rsidR="00814BAB">
        <w:rPr>
          <w:rFonts w:hint="eastAsia"/>
        </w:rPr>
        <w:t>时，</w:t>
      </w:r>
      <w:r>
        <w:rPr>
          <w:rFonts w:hint="eastAsia"/>
        </w:rPr>
        <w:t>行列式</w:t>
      </w:r>
      <w:r w:rsidR="00E86D2C" w:rsidRPr="00E86D2C">
        <w:rPr>
          <w:position w:val="-14"/>
        </w:rPr>
        <w:object w:dxaOrig="2320" w:dyaOrig="400">
          <v:shape id="_x0000_i1273" type="#_x0000_t75" style="width:116pt;height:20pt" o:ole="">
            <v:imagedata r:id="rId505" o:title=""/>
          </v:shape>
          <o:OLEObject Type="Embed" ProgID="Equation.DSMT4" ShapeID="_x0000_i1273" DrawAspect="Content" ObjectID="_1695930308" r:id="rId506"/>
        </w:object>
      </w:r>
      <w:r>
        <w:rPr>
          <w:rFonts w:hint="eastAsia"/>
        </w:rPr>
        <w:t>，</w:t>
      </w:r>
      <w:r w:rsidR="00E86D2C" w:rsidRPr="00E86D2C">
        <w:rPr>
          <w:position w:val="-12"/>
        </w:rPr>
        <w:object w:dxaOrig="1560" w:dyaOrig="360">
          <v:shape id="_x0000_i1274" type="#_x0000_t75" style="width:78pt;height:18pt" o:ole="">
            <v:imagedata r:id="rId507" o:title=""/>
          </v:shape>
          <o:OLEObject Type="Embed" ProgID="Equation.DSMT4" ShapeID="_x0000_i1274" DrawAspect="Content" ObjectID="_1695930309" r:id="rId508"/>
        </w:object>
      </w:r>
      <w:r>
        <w:rPr>
          <w:rFonts w:hint="eastAsia"/>
        </w:rPr>
        <w:t>，故线性方程组</w:t>
      </w:r>
      <w:r w:rsidR="00E86D2C" w:rsidRPr="00E86D2C">
        <w:rPr>
          <w:position w:val="-12"/>
        </w:rPr>
        <w:object w:dxaOrig="2220" w:dyaOrig="360">
          <v:shape id="_x0000_i1275" type="#_x0000_t75" style="width:111pt;height:18pt" o:ole="">
            <v:imagedata r:id="rId509" o:title=""/>
          </v:shape>
          <o:OLEObject Type="Embed" ProgID="Equation.DSMT4" ShapeID="_x0000_i1275" DrawAspect="Content" ObjectID="_1695930310" r:id="rId510"/>
        </w:object>
      </w:r>
      <w:r w:rsidR="00814BAB">
        <w:rPr>
          <w:rFonts w:hint="eastAsia"/>
        </w:rPr>
        <w:t>（</w:t>
      </w:r>
      <w:r w:rsidR="00E86D2C" w:rsidRPr="00E86D2C">
        <w:rPr>
          <w:position w:val="-8"/>
        </w:rPr>
        <w:object w:dxaOrig="859" w:dyaOrig="300">
          <v:shape id="_x0000_i1276" type="#_x0000_t75" style="width:43pt;height:15pt" o:ole="">
            <v:imagedata r:id="rId511" o:title=""/>
          </v:shape>
          <o:OLEObject Type="Embed" ProgID="Equation.DSMT4" ShapeID="_x0000_i1276" DrawAspect="Content" ObjectID="_1695930311" r:id="rId512"/>
        </w:object>
      </w:r>
      <w:r w:rsidR="00814BAB">
        <w:rPr>
          <w:rFonts w:hint="eastAsia"/>
        </w:rPr>
        <w:t>）</w:t>
      </w:r>
      <w:r>
        <w:rPr>
          <w:rFonts w:hint="eastAsia"/>
        </w:rPr>
        <w:t>均有唯一解</w:t>
      </w:r>
      <w:r w:rsidR="00814BAB">
        <w:rPr>
          <w:rFonts w:hint="eastAsia"/>
        </w:rPr>
        <w:t>．</w:t>
      </w:r>
      <w:r>
        <w:rPr>
          <w:rFonts w:hint="eastAsia"/>
        </w:rPr>
        <w:t>所以</w:t>
      </w:r>
      <w:r w:rsidR="00E86D2C" w:rsidRPr="00E86D2C">
        <w:rPr>
          <w:position w:val="-12"/>
        </w:rPr>
        <w:object w:dxaOrig="920" w:dyaOrig="360">
          <v:shape id="_x0000_i1277" type="#_x0000_t75" style="width:46pt;height:18pt" o:ole="">
            <v:imagedata r:id="rId513" o:title=""/>
          </v:shape>
          <o:OLEObject Type="Embed" ProgID="Equation.DSMT4" ShapeID="_x0000_i1277" DrawAspect="Content" ObjectID="_1695930312" r:id="rId514"/>
        </w:object>
      </w:r>
      <w:r>
        <w:rPr>
          <w:rFonts w:hint="eastAsia"/>
        </w:rPr>
        <w:t>可由向量组</w:t>
      </w:r>
      <w:r w:rsidR="00814BAB" w:rsidRPr="00814BAB">
        <w:rPr>
          <w:rFonts w:hint="eastAsia"/>
        </w:rPr>
        <w:t>①</w:t>
      </w:r>
      <w:r>
        <w:rPr>
          <w:rFonts w:hint="eastAsia"/>
        </w:rPr>
        <w:t>线性表示</w:t>
      </w:r>
      <w:r w:rsidR="00814BAB">
        <w:rPr>
          <w:rFonts w:hint="eastAsia"/>
        </w:rPr>
        <w:t>．</w:t>
      </w:r>
      <w:r>
        <w:rPr>
          <w:rFonts w:hint="eastAsia"/>
        </w:rPr>
        <w:t>同样，行列式</w:t>
      </w:r>
      <w:r w:rsidR="00E86D2C" w:rsidRPr="00E86D2C">
        <w:rPr>
          <w:position w:val="-14"/>
        </w:rPr>
        <w:object w:dxaOrig="2000" w:dyaOrig="400">
          <v:shape id="_x0000_i1278" type="#_x0000_t75" style="width:100pt;height:20pt" o:ole="">
            <v:imagedata r:id="rId515" o:title=""/>
          </v:shape>
          <o:OLEObject Type="Embed" ProgID="Equation.DSMT4" ShapeID="_x0000_i1278" DrawAspect="Content" ObjectID="_1695930313" r:id="rId516"/>
        </w:object>
      </w:r>
      <w:r w:rsidR="00814BAB">
        <w:rPr>
          <w:rFonts w:hint="eastAsia"/>
        </w:rPr>
        <w:t>，</w:t>
      </w:r>
      <w:r w:rsidR="00E86D2C" w:rsidRPr="00E86D2C">
        <w:rPr>
          <w:position w:val="-12"/>
        </w:rPr>
        <w:object w:dxaOrig="1560" w:dyaOrig="360">
          <v:shape id="_x0000_i1279" type="#_x0000_t75" style="width:78pt;height:18pt" o:ole="">
            <v:imagedata r:id="rId517" o:title=""/>
          </v:shape>
          <o:OLEObject Type="Embed" ProgID="Equation.DSMT4" ShapeID="_x0000_i1279" DrawAspect="Content" ObjectID="_1695930314" r:id="rId518"/>
        </w:object>
      </w:r>
      <w:r>
        <w:rPr>
          <w:rFonts w:hint="eastAsia"/>
        </w:rPr>
        <w:t>，故</w:t>
      </w:r>
      <w:r w:rsidR="00E86D2C" w:rsidRPr="00E86D2C">
        <w:rPr>
          <w:position w:val="-12"/>
        </w:rPr>
        <w:object w:dxaOrig="920" w:dyaOrig="360">
          <v:shape id="_x0000_i1280" type="#_x0000_t75" style="width:46pt;height:18pt" o:ole="">
            <v:imagedata r:id="rId519" o:title=""/>
          </v:shape>
          <o:OLEObject Type="Embed" ProgID="Equation.DSMT4" ShapeID="_x0000_i1280" DrawAspect="Content" ObjectID="_1695930315" r:id="rId520"/>
        </w:object>
      </w:r>
      <w:r>
        <w:rPr>
          <w:rFonts w:hint="eastAsia"/>
        </w:rPr>
        <w:t>可由向量组</w:t>
      </w:r>
      <w:r w:rsidR="00814BAB" w:rsidRPr="00814BAB">
        <w:rPr>
          <w:rFonts w:hint="eastAsia"/>
        </w:rPr>
        <w:t>②</w:t>
      </w:r>
      <w:r>
        <w:rPr>
          <w:rFonts w:hint="eastAsia"/>
        </w:rPr>
        <w:t>线性表示</w:t>
      </w:r>
      <w:r>
        <w:rPr>
          <w:rFonts w:hint="eastAsia"/>
        </w:rPr>
        <w:t xml:space="preserve">. </w:t>
      </w:r>
      <w:r>
        <w:rPr>
          <w:rFonts w:hint="eastAsia"/>
        </w:rPr>
        <w:t>因此向量组</w:t>
      </w:r>
      <w:r w:rsidR="00814BAB" w:rsidRPr="00814BAB">
        <w:rPr>
          <w:rFonts w:hint="eastAsia"/>
        </w:rPr>
        <w:t>①</w:t>
      </w:r>
      <w:r>
        <w:rPr>
          <w:rFonts w:hint="eastAsia"/>
        </w:rPr>
        <w:t>与</w:t>
      </w:r>
      <w:r w:rsidR="00814BAB" w:rsidRPr="00814BAB">
        <w:rPr>
          <w:rFonts w:hint="eastAsia"/>
        </w:rPr>
        <w:t>②</w:t>
      </w:r>
      <w:r>
        <w:rPr>
          <w:rFonts w:hint="eastAsia"/>
        </w:rPr>
        <w:t>等价</w:t>
      </w:r>
      <w:r w:rsidR="00814BAB">
        <w:rPr>
          <w:rFonts w:hint="eastAsia"/>
        </w:rPr>
        <w:t>．</w:t>
      </w:r>
    </w:p>
    <w:p w:rsidR="00DB5324" w:rsidRDefault="00DB5324" w:rsidP="00DB5324">
      <w:pPr>
        <w:tabs>
          <w:tab w:val="num" w:pos="720"/>
        </w:tabs>
        <w:ind w:firstLineChars="200" w:firstLine="480"/>
      </w:pPr>
      <w:r>
        <w:rPr>
          <w:rFonts w:hint="eastAsia"/>
        </w:rPr>
        <w:t xml:space="preserve">(2) </w:t>
      </w:r>
      <w:r>
        <w:rPr>
          <w:rFonts w:hint="eastAsia"/>
        </w:rPr>
        <w:t>当</w:t>
      </w:r>
      <w:r w:rsidR="00E86D2C" w:rsidRPr="00E86D2C">
        <w:rPr>
          <w:position w:val="-6"/>
        </w:rPr>
        <w:object w:dxaOrig="680" w:dyaOrig="279">
          <v:shape id="_x0000_i1281" type="#_x0000_t75" style="width:34pt;height:14pt" o:ole="">
            <v:imagedata r:id="rId521" o:title=""/>
          </v:shape>
          <o:OLEObject Type="Embed" ProgID="Equation.DSMT4" ShapeID="_x0000_i1281" DrawAspect="Content" ObjectID="_1695930316" r:id="rId522"/>
        </w:object>
      </w:r>
      <w:r>
        <w:rPr>
          <w:rFonts w:hint="eastAsia"/>
        </w:rPr>
        <w:t>时，有</w:t>
      </w:r>
    </w:p>
    <w:p w:rsidR="00DB5324" w:rsidRDefault="00E86D2C" w:rsidP="00814BAB">
      <w:pPr>
        <w:tabs>
          <w:tab w:val="num" w:pos="720"/>
        </w:tabs>
        <w:ind w:leftChars="400" w:left="960"/>
        <w:jc w:val="center"/>
      </w:pPr>
      <w:r w:rsidRPr="00E86D2C">
        <w:rPr>
          <w:position w:val="-50"/>
        </w:rPr>
        <w:object w:dxaOrig="5160" w:dyaOrig="1120">
          <v:shape id="_x0000_i1282" type="#_x0000_t75" style="width:258pt;height:56pt" o:ole="">
            <v:imagedata r:id="rId523" o:title=""/>
          </v:shape>
          <o:OLEObject Type="Embed" ProgID="Equation.DSMT4" ShapeID="_x0000_i1282" DrawAspect="Content" ObjectID="_1695930317" r:id="rId524"/>
        </w:object>
      </w:r>
    </w:p>
    <w:p w:rsidR="00DB5324" w:rsidRDefault="00DB5324" w:rsidP="00814BAB">
      <w:pPr>
        <w:tabs>
          <w:tab w:val="num" w:pos="720"/>
        </w:tabs>
        <w:ind w:leftChars="400" w:left="960"/>
      </w:pPr>
      <w:r>
        <w:rPr>
          <w:rFonts w:hint="eastAsia"/>
        </w:rPr>
        <w:t>由于</w:t>
      </w:r>
      <w:r w:rsidR="00E86D2C" w:rsidRPr="00E86D2C">
        <w:rPr>
          <w:position w:val="-12"/>
        </w:rPr>
        <w:object w:dxaOrig="2900" w:dyaOrig="360">
          <v:shape id="_x0000_i1283" type="#_x0000_t75" style="width:145pt;height:18pt" o:ole="">
            <v:imagedata r:id="rId525" o:title=""/>
          </v:shape>
          <o:OLEObject Type="Embed" ProgID="Equation.DSMT4" ShapeID="_x0000_i1283" DrawAspect="Content" ObjectID="_1695930318" r:id="rId526"/>
        </w:object>
      </w:r>
      <w:r>
        <w:rPr>
          <w:rFonts w:hint="eastAsia"/>
        </w:rPr>
        <w:t>，线性方程组</w:t>
      </w:r>
      <w:r w:rsidR="00E86D2C" w:rsidRPr="00E86D2C">
        <w:rPr>
          <w:position w:val="-12"/>
        </w:rPr>
        <w:object w:dxaOrig="2240" w:dyaOrig="360">
          <v:shape id="_x0000_i1284" type="#_x0000_t75" style="width:112pt;height:18pt" o:ole="">
            <v:imagedata r:id="rId527" o:title=""/>
          </v:shape>
          <o:OLEObject Type="Embed" ProgID="Equation.DSMT4" ShapeID="_x0000_i1284" DrawAspect="Content" ObjectID="_1695930319" r:id="rId528"/>
        </w:object>
      </w:r>
      <w:r>
        <w:rPr>
          <w:rFonts w:hint="eastAsia"/>
        </w:rPr>
        <w:t>无解，</w:t>
      </w:r>
      <w:r>
        <w:rPr>
          <w:rFonts w:hint="eastAsia"/>
        </w:rPr>
        <w:lastRenderedPageBreak/>
        <w:t>故向量</w:t>
      </w:r>
      <w:r w:rsidR="00E86D2C" w:rsidRPr="00E86D2C">
        <w:rPr>
          <w:position w:val="-12"/>
        </w:rPr>
        <w:object w:dxaOrig="300" w:dyaOrig="360">
          <v:shape id="_x0000_i1285" type="#_x0000_t75" style="width:15pt;height:18pt" o:ole="">
            <v:imagedata r:id="rId529" o:title=""/>
          </v:shape>
          <o:OLEObject Type="Embed" ProgID="Equation.DSMT4" ShapeID="_x0000_i1285" DrawAspect="Content" ObjectID="_1695930320" r:id="rId530"/>
        </w:object>
      </w:r>
      <w:r>
        <w:rPr>
          <w:rFonts w:hint="eastAsia"/>
        </w:rPr>
        <w:t>不能由</w:t>
      </w:r>
      <w:r w:rsidR="00E86D2C" w:rsidRPr="00E86D2C">
        <w:rPr>
          <w:position w:val="-12"/>
        </w:rPr>
        <w:object w:dxaOrig="920" w:dyaOrig="360">
          <v:shape id="_x0000_i1286" type="#_x0000_t75" style="width:46pt;height:18pt" o:ole="">
            <v:imagedata r:id="rId531" o:title=""/>
          </v:shape>
          <o:OLEObject Type="Embed" ProgID="Equation.DSMT4" ShapeID="_x0000_i1286" DrawAspect="Content" ObjectID="_1695930321" r:id="rId532"/>
        </w:object>
      </w:r>
      <w:r>
        <w:rPr>
          <w:rFonts w:hint="eastAsia"/>
        </w:rPr>
        <w:t>线性表示</w:t>
      </w:r>
      <w:r w:rsidR="00814BAB">
        <w:rPr>
          <w:rFonts w:hint="eastAsia"/>
        </w:rPr>
        <w:t>．</w:t>
      </w:r>
      <w:r>
        <w:rPr>
          <w:rFonts w:hint="eastAsia"/>
        </w:rPr>
        <w:t>因此，向量组</w:t>
      </w:r>
      <w:r w:rsidR="00814BAB" w:rsidRPr="00814BAB">
        <w:rPr>
          <w:rFonts w:hint="eastAsia"/>
        </w:rPr>
        <w:t>①</w:t>
      </w:r>
      <w:r>
        <w:rPr>
          <w:rFonts w:hint="eastAsia"/>
        </w:rPr>
        <w:t>与</w:t>
      </w:r>
      <w:r w:rsidR="00814BAB" w:rsidRPr="00814BAB">
        <w:rPr>
          <w:rFonts w:hint="eastAsia"/>
        </w:rPr>
        <w:t>②</w:t>
      </w:r>
      <w:r>
        <w:rPr>
          <w:rFonts w:hint="eastAsia"/>
        </w:rPr>
        <w:t>不等价</w:t>
      </w:r>
      <w:r>
        <w:rPr>
          <w:rFonts w:hint="eastAsia"/>
        </w:rPr>
        <w:t>.</w:t>
      </w:r>
    </w:p>
    <w:p w:rsidR="00DB5324" w:rsidRDefault="00DB5324" w:rsidP="00DB5324"/>
    <w:p w:rsidR="00DB5324" w:rsidRDefault="00DB5324" w:rsidP="00DB5324"/>
    <w:p w:rsidR="00DB5324" w:rsidRDefault="00DB5324" w:rsidP="00DB5324">
      <w:pPr>
        <w:pStyle w:val="1"/>
      </w:pPr>
      <w:r>
        <w:rPr>
          <w:rFonts w:hint="eastAsia"/>
        </w:rPr>
        <w:t>十、（本题满分13分）</w:t>
      </w:r>
    </w:p>
    <w:p w:rsidR="00DB5324" w:rsidRDefault="00DB5324" w:rsidP="00437BF3">
      <w:pPr>
        <w:ind w:leftChars="200" w:left="480"/>
      </w:pPr>
      <w:r>
        <w:rPr>
          <w:rFonts w:hint="eastAsia"/>
        </w:rPr>
        <w:t>设矩阵</w:t>
      </w:r>
      <w:r w:rsidR="00E86D2C" w:rsidRPr="00E86D2C">
        <w:rPr>
          <w:position w:val="-50"/>
        </w:rPr>
        <w:object w:dxaOrig="1480" w:dyaOrig="1120">
          <v:shape id="_x0000_i1287" type="#_x0000_t75" style="width:74pt;height:56pt" o:ole="">
            <v:imagedata r:id="rId533" o:title=""/>
          </v:shape>
          <o:OLEObject Type="Embed" ProgID="Equation.DSMT4" ShapeID="_x0000_i1287" DrawAspect="Content" ObjectID="_1695930322" r:id="rId534"/>
        </w:object>
      </w:r>
      <w:r>
        <w:rPr>
          <w:rFonts w:hint="eastAsia"/>
        </w:rPr>
        <w:t>可逆，向量</w:t>
      </w:r>
      <w:r w:rsidR="00E86D2C" w:rsidRPr="00E86D2C">
        <w:rPr>
          <w:position w:val="-50"/>
        </w:rPr>
        <w:object w:dxaOrig="800" w:dyaOrig="1120">
          <v:shape id="_x0000_i1288" type="#_x0000_t75" style="width:40pt;height:56pt" o:ole="">
            <v:imagedata r:id="rId535" o:title=""/>
          </v:shape>
          <o:OLEObject Type="Embed" ProgID="Equation.DSMT4" ShapeID="_x0000_i1288" DrawAspect="Content" ObjectID="_1695930323" r:id="rId536"/>
        </w:object>
      </w:r>
      <w:r>
        <w:rPr>
          <w:rFonts w:hint="eastAsia"/>
        </w:rPr>
        <w:t>是矩阵</w:t>
      </w:r>
      <w:r w:rsidR="00E86D2C" w:rsidRPr="00025957">
        <w:rPr>
          <w:position w:val="-4"/>
        </w:rPr>
        <w:object w:dxaOrig="300" w:dyaOrig="300">
          <v:shape id="_x0000_i1289" type="#_x0000_t75" style="width:15pt;height:15pt" o:ole="">
            <v:imagedata r:id="rId537" o:title=""/>
          </v:shape>
          <o:OLEObject Type="Embed" ProgID="Equation.DSMT4" ShapeID="_x0000_i1289" DrawAspect="Content" ObjectID="_1695930324" r:id="rId538"/>
        </w:object>
      </w:r>
      <w:r>
        <w:rPr>
          <w:rFonts w:hint="eastAsia"/>
        </w:rPr>
        <w:t>的一个特征向量，</w:t>
      </w:r>
      <w:r w:rsidR="00E86D2C" w:rsidRPr="00E86D2C">
        <w:rPr>
          <w:position w:val="-6"/>
        </w:rPr>
        <w:object w:dxaOrig="220" w:dyaOrig="279">
          <v:shape id="_x0000_i1290" type="#_x0000_t75" style="width:11pt;height:14pt" o:ole="">
            <v:imagedata r:id="rId539" o:title=""/>
          </v:shape>
          <o:OLEObject Type="Embed" ProgID="Equation.DSMT4" ShapeID="_x0000_i1290" DrawAspect="Content" ObjectID="_1695930325" r:id="rId540"/>
        </w:object>
      </w:r>
      <w:r>
        <w:rPr>
          <w:rFonts w:hint="eastAsia"/>
        </w:rPr>
        <w:t>是</w:t>
      </w:r>
      <w:r w:rsidR="00E86D2C" w:rsidRPr="00E86D2C">
        <w:rPr>
          <w:position w:val="-6"/>
        </w:rPr>
        <w:object w:dxaOrig="240" w:dyaOrig="220">
          <v:shape id="_x0000_i1291" type="#_x0000_t75" style="width:12pt;height:11pt" o:ole="">
            <v:imagedata r:id="rId541" o:title=""/>
          </v:shape>
          <o:OLEObject Type="Embed" ProgID="Equation.DSMT4" ShapeID="_x0000_i1291" DrawAspect="Content" ObjectID="_1695930326" r:id="rId542"/>
        </w:object>
      </w:r>
      <w:r>
        <w:rPr>
          <w:rFonts w:hint="eastAsia"/>
        </w:rPr>
        <w:t>对应的特征值，其中</w:t>
      </w:r>
      <w:r w:rsidR="00E86D2C" w:rsidRPr="00025957">
        <w:rPr>
          <w:position w:val="-4"/>
        </w:rPr>
        <w:object w:dxaOrig="300" w:dyaOrig="300">
          <v:shape id="_x0000_i1292" type="#_x0000_t75" style="width:15pt;height:15pt" o:ole="">
            <v:imagedata r:id="rId543" o:title=""/>
          </v:shape>
          <o:OLEObject Type="Embed" ProgID="Equation.DSMT4" ShapeID="_x0000_i1292" DrawAspect="Content" ObjectID="_1695930327" r:id="rId544"/>
        </w:object>
      </w:r>
      <w:r>
        <w:rPr>
          <w:rFonts w:hint="eastAsia"/>
        </w:rPr>
        <w:t>是矩阵</w:t>
      </w:r>
      <w:r w:rsidR="00E86D2C" w:rsidRPr="00025957">
        <w:rPr>
          <w:position w:val="-4"/>
        </w:rPr>
        <w:object w:dxaOrig="240" w:dyaOrig="260">
          <v:shape id="_x0000_i1293" type="#_x0000_t75" style="width:12pt;height:13pt" o:ole="">
            <v:imagedata r:id="rId545" o:title=""/>
          </v:shape>
          <o:OLEObject Type="Embed" ProgID="Equation.DSMT4" ShapeID="_x0000_i1293" DrawAspect="Content" ObjectID="_1695930328" r:id="rId546"/>
        </w:object>
      </w:r>
      <w:r>
        <w:rPr>
          <w:rFonts w:hint="eastAsia"/>
        </w:rPr>
        <w:t>的伴随矩阵</w:t>
      </w:r>
      <w:r>
        <w:rPr>
          <w:rFonts w:hint="eastAsia"/>
        </w:rPr>
        <w:t xml:space="preserve">. </w:t>
      </w:r>
      <w:r>
        <w:rPr>
          <w:rFonts w:hint="eastAsia"/>
        </w:rPr>
        <w:t>试求</w:t>
      </w:r>
      <w:r w:rsidR="00E86D2C" w:rsidRPr="00E86D2C">
        <w:rPr>
          <w:position w:val="-6"/>
        </w:rPr>
        <w:object w:dxaOrig="200" w:dyaOrig="220">
          <v:shape id="_x0000_i1294" type="#_x0000_t75" style="width:10pt;height:11pt" o:ole="">
            <v:imagedata r:id="rId547" o:title=""/>
          </v:shape>
          <o:OLEObject Type="Embed" ProgID="Equation.DSMT4" ShapeID="_x0000_i1294" DrawAspect="Content" ObjectID="_1695930329" r:id="rId548"/>
        </w:object>
      </w:r>
      <w:r>
        <w:rPr>
          <w:rFonts w:hint="eastAsia"/>
        </w:rPr>
        <w:t>,</w:t>
      </w:r>
      <w:r w:rsidR="0094524A">
        <w:rPr>
          <w:rFonts w:hint="eastAsia"/>
        </w:rPr>
        <w:t xml:space="preserve"> </w:t>
      </w:r>
      <w:r w:rsidR="00E86D2C" w:rsidRPr="00E86D2C">
        <w:rPr>
          <w:position w:val="-6"/>
        </w:rPr>
        <w:object w:dxaOrig="200" w:dyaOrig="279">
          <v:shape id="_x0000_i1295" type="#_x0000_t75" style="width:10pt;height:14pt" o:ole="">
            <v:imagedata r:id="rId549" o:title=""/>
          </v:shape>
          <o:OLEObject Type="Embed" ProgID="Equation.DSMT4" ShapeID="_x0000_i1295" DrawAspect="Content" ObjectID="_1695930330" r:id="rId550"/>
        </w:object>
      </w:r>
      <w:r>
        <w:rPr>
          <w:rFonts w:hint="eastAsia"/>
        </w:rPr>
        <w:t>和</w:t>
      </w:r>
      <w:r w:rsidR="00E86D2C" w:rsidRPr="00E86D2C">
        <w:rPr>
          <w:position w:val="-6"/>
        </w:rPr>
        <w:object w:dxaOrig="220" w:dyaOrig="279">
          <v:shape id="_x0000_i1296" type="#_x0000_t75" style="width:11pt;height:14pt" o:ole="">
            <v:imagedata r:id="rId551" o:title=""/>
          </v:shape>
          <o:OLEObject Type="Embed" ProgID="Equation.DSMT4" ShapeID="_x0000_i1296" DrawAspect="Content" ObjectID="_1695930331" r:id="rId552"/>
        </w:object>
      </w:r>
      <w:r>
        <w:rPr>
          <w:rFonts w:hint="eastAsia"/>
        </w:rPr>
        <w:t>的值</w:t>
      </w:r>
      <w:r w:rsidR="00437BF3">
        <w:rPr>
          <w:rFonts w:hint="eastAsia"/>
        </w:rPr>
        <w:t>．</w:t>
      </w:r>
    </w:p>
    <w:p w:rsidR="00437BF3" w:rsidRDefault="00437BF3" w:rsidP="00437BF3"/>
    <w:p w:rsidR="00DB5324" w:rsidRDefault="00437BF3" w:rsidP="00014CDE">
      <w:pPr>
        <w:ind w:left="480" w:hangingChars="200" w:hanging="480"/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DB5324">
        <w:rPr>
          <w:rFonts w:hint="eastAsia"/>
        </w:rPr>
        <w:t>矩阵</w:t>
      </w:r>
      <w:r w:rsidR="00E86D2C" w:rsidRPr="00025957">
        <w:rPr>
          <w:position w:val="-4"/>
        </w:rPr>
        <w:object w:dxaOrig="300" w:dyaOrig="300">
          <v:shape id="_x0000_i1297" type="#_x0000_t75" style="width:15pt;height:15pt" o:ole="">
            <v:imagedata r:id="rId553" o:title=""/>
          </v:shape>
          <o:OLEObject Type="Embed" ProgID="Equation.DSMT4" ShapeID="_x0000_i1297" DrawAspect="Content" ObjectID="_1695930332" r:id="rId554"/>
        </w:object>
      </w:r>
      <w:r w:rsidR="00DB5324">
        <w:rPr>
          <w:rFonts w:hint="eastAsia"/>
        </w:rPr>
        <w:t>属于特征值</w:t>
      </w:r>
      <w:r w:rsidR="00E86D2C" w:rsidRPr="00E86D2C">
        <w:rPr>
          <w:position w:val="-6"/>
        </w:rPr>
        <w:object w:dxaOrig="220" w:dyaOrig="279">
          <v:shape id="_x0000_i1298" type="#_x0000_t75" style="width:11pt;height:14pt" o:ole="">
            <v:imagedata r:id="rId555" o:title=""/>
          </v:shape>
          <o:OLEObject Type="Embed" ProgID="Equation.DSMT4" ShapeID="_x0000_i1298" DrawAspect="Content" ObjectID="_1695930333" r:id="rId556"/>
        </w:object>
      </w:r>
      <w:r w:rsidR="00DB5324">
        <w:rPr>
          <w:rFonts w:hint="eastAsia"/>
        </w:rPr>
        <w:t>的特征向量为</w:t>
      </w:r>
      <w:r w:rsidR="00E86D2C" w:rsidRPr="00E86D2C">
        <w:rPr>
          <w:position w:val="-6"/>
        </w:rPr>
        <w:object w:dxaOrig="240" w:dyaOrig="220">
          <v:shape id="_x0000_i1299" type="#_x0000_t75" style="width:12pt;height:11pt" o:ole="">
            <v:imagedata r:id="rId557" o:title=""/>
          </v:shape>
          <o:OLEObject Type="Embed" ProgID="Equation.DSMT4" ShapeID="_x0000_i1299" DrawAspect="Content" ObjectID="_1695930334" r:id="rId558"/>
        </w:object>
      </w:r>
      <w:r w:rsidR="00DB5324">
        <w:rPr>
          <w:rFonts w:hint="eastAsia"/>
        </w:rPr>
        <w:t>，由于矩阵</w:t>
      </w:r>
      <w:r w:rsidR="00E86D2C" w:rsidRPr="00025957">
        <w:rPr>
          <w:position w:val="-4"/>
        </w:rPr>
        <w:object w:dxaOrig="240" w:dyaOrig="260">
          <v:shape id="_x0000_i1300" type="#_x0000_t75" style="width:12pt;height:13pt" o:ole="">
            <v:imagedata r:id="rId559" o:title=""/>
          </v:shape>
          <o:OLEObject Type="Embed" ProgID="Equation.DSMT4" ShapeID="_x0000_i1300" DrawAspect="Content" ObjectID="_1695930335" r:id="rId560"/>
        </w:object>
      </w:r>
      <w:r w:rsidR="00DB5324">
        <w:rPr>
          <w:rFonts w:hint="eastAsia"/>
        </w:rPr>
        <w:t>可逆，故</w:t>
      </w:r>
      <w:r w:rsidR="00E86D2C" w:rsidRPr="00025957">
        <w:rPr>
          <w:position w:val="-4"/>
        </w:rPr>
        <w:object w:dxaOrig="300" w:dyaOrig="300">
          <v:shape id="_x0000_i1301" type="#_x0000_t75" style="width:15pt;height:15pt" o:ole="">
            <v:imagedata r:id="rId561" o:title=""/>
          </v:shape>
          <o:OLEObject Type="Embed" ProgID="Equation.DSMT4" ShapeID="_x0000_i1301" DrawAspect="Content" ObjectID="_1695930336" r:id="rId562"/>
        </w:object>
      </w:r>
      <w:r w:rsidR="00DB5324">
        <w:rPr>
          <w:rFonts w:hint="eastAsia"/>
        </w:rPr>
        <w:t>可逆</w:t>
      </w:r>
      <w:r w:rsidR="00DB5324">
        <w:rPr>
          <w:rFonts w:hint="eastAsia"/>
        </w:rPr>
        <w:t>.</w:t>
      </w:r>
      <w:r w:rsidR="00DB5324">
        <w:rPr>
          <w:rFonts w:hint="eastAsia"/>
        </w:rPr>
        <w:t>于是</w:t>
      </w:r>
      <w:r w:rsidR="00E86D2C" w:rsidRPr="00E86D2C">
        <w:rPr>
          <w:position w:val="-6"/>
        </w:rPr>
        <w:object w:dxaOrig="580" w:dyaOrig="279">
          <v:shape id="_x0000_i1302" type="#_x0000_t75" style="width:29pt;height:14pt" o:ole="">
            <v:imagedata r:id="rId563" o:title=""/>
          </v:shape>
          <o:OLEObject Type="Embed" ProgID="Equation.DSMT4" ShapeID="_x0000_i1302" DrawAspect="Content" ObjectID="_1695930337" r:id="rId564"/>
        </w:object>
      </w:r>
      <w:r w:rsidR="00DB5324">
        <w:rPr>
          <w:rFonts w:hint="eastAsia"/>
        </w:rPr>
        <w:t>，</w:t>
      </w:r>
      <w:r w:rsidR="00E86D2C" w:rsidRPr="00E86D2C">
        <w:rPr>
          <w:position w:val="-14"/>
        </w:rPr>
        <w:object w:dxaOrig="660" w:dyaOrig="400">
          <v:shape id="_x0000_i1303" type="#_x0000_t75" style="width:33pt;height:20pt" o:ole="">
            <v:imagedata r:id="rId565" o:title=""/>
          </v:shape>
          <o:OLEObject Type="Embed" ProgID="Equation.DSMT4" ShapeID="_x0000_i1303" DrawAspect="Content" ObjectID="_1695930338" r:id="rId566"/>
        </w:object>
      </w:r>
      <w:r w:rsidR="00DB5324">
        <w:rPr>
          <w:rFonts w:hint="eastAsia"/>
        </w:rPr>
        <w:t>，且</w:t>
      </w:r>
    </w:p>
    <w:p w:rsidR="00DB5324" w:rsidRDefault="00E86D2C" w:rsidP="00014CDE">
      <w:pPr>
        <w:ind w:leftChars="200" w:left="480"/>
        <w:jc w:val="center"/>
      </w:pPr>
      <w:r w:rsidRPr="00E86D2C">
        <w:rPr>
          <w:position w:val="-24"/>
        </w:rPr>
        <w:object w:dxaOrig="4520" w:dyaOrig="660">
          <v:shape id="_x0000_i1304" type="#_x0000_t75" style="width:226pt;height:33pt" o:ole="">
            <v:imagedata r:id="rId567" o:title=""/>
          </v:shape>
          <o:OLEObject Type="Embed" ProgID="Equation.DSMT4" ShapeID="_x0000_i1304" DrawAspect="Content" ObjectID="_1695930339" r:id="rId568"/>
        </w:object>
      </w:r>
    </w:p>
    <w:p w:rsidR="00DB5324" w:rsidRDefault="00DB5324" w:rsidP="00014CDE">
      <w:pPr>
        <w:ind w:leftChars="200" w:left="480"/>
      </w:pPr>
      <w:r>
        <w:rPr>
          <w:rFonts w:hint="eastAsia"/>
        </w:rPr>
        <w:t>即</w:t>
      </w:r>
      <w:r w:rsidR="00014CDE">
        <w:rPr>
          <w:rFonts w:hint="eastAsia"/>
        </w:rPr>
        <w:t>有</w:t>
      </w:r>
    </w:p>
    <w:p w:rsidR="00DB5324" w:rsidRDefault="00E86D2C" w:rsidP="00014CDE">
      <w:pPr>
        <w:ind w:leftChars="200" w:left="480"/>
        <w:jc w:val="center"/>
      </w:pPr>
      <w:r w:rsidRPr="00E86D2C">
        <w:rPr>
          <w:position w:val="-50"/>
        </w:rPr>
        <w:object w:dxaOrig="2360" w:dyaOrig="1120">
          <v:shape id="_x0000_i1305" type="#_x0000_t75" style="width:118pt;height:56pt" o:ole="">
            <v:imagedata r:id="rId569" o:title=""/>
          </v:shape>
          <o:OLEObject Type="Embed" ProgID="Equation.DSMT4" ShapeID="_x0000_i1305" DrawAspect="Content" ObjectID="_1695930340" r:id="rId570"/>
        </w:object>
      </w:r>
    </w:p>
    <w:p w:rsidR="00DB5324" w:rsidRDefault="00014CDE" w:rsidP="00014CDE">
      <w:pPr>
        <w:ind w:leftChars="200" w:left="480"/>
      </w:pPr>
      <w:r>
        <w:rPr>
          <w:rFonts w:hint="eastAsia"/>
        </w:rPr>
        <w:t>由此</w:t>
      </w:r>
      <w:r w:rsidR="00DB5324">
        <w:rPr>
          <w:rFonts w:hint="eastAsia"/>
        </w:rPr>
        <w:t>得方程组</w:t>
      </w:r>
    </w:p>
    <w:p w:rsidR="00DB5324" w:rsidRDefault="00E86D2C" w:rsidP="00014CDE">
      <w:pPr>
        <w:ind w:leftChars="200" w:left="480"/>
        <w:jc w:val="center"/>
      </w:pPr>
      <w:r w:rsidRPr="00E86D2C">
        <w:rPr>
          <w:position w:val="-100"/>
        </w:rPr>
        <w:object w:dxaOrig="1540" w:dyaOrig="2120">
          <v:shape id="_x0000_i1306" type="#_x0000_t75" style="width:77pt;height:106pt" o:ole="">
            <v:imagedata r:id="rId571" o:title=""/>
          </v:shape>
          <o:OLEObject Type="Embed" ProgID="Equation.DSMT4" ShapeID="_x0000_i1306" DrawAspect="Content" ObjectID="_1695930341" r:id="rId572"/>
        </w:object>
      </w:r>
    </w:p>
    <w:p w:rsidR="00DB5324" w:rsidRDefault="00DB5324" w:rsidP="00014CDE">
      <w:pPr>
        <w:ind w:leftChars="200" w:left="480"/>
      </w:pPr>
      <w:r>
        <w:rPr>
          <w:rFonts w:hint="eastAsia"/>
        </w:rPr>
        <w:t>解得</w:t>
      </w:r>
      <w:r w:rsidR="00E86D2C" w:rsidRPr="00E86D2C">
        <w:rPr>
          <w:position w:val="-6"/>
        </w:rPr>
        <w:object w:dxaOrig="540" w:dyaOrig="279">
          <v:shape id="_x0000_i1307" type="#_x0000_t75" style="width:27pt;height:14pt" o:ole="">
            <v:imagedata r:id="rId573" o:title=""/>
          </v:shape>
          <o:OLEObject Type="Embed" ProgID="Equation.DSMT4" ShapeID="_x0000_i1307" DrawAspect="Content" ObjectID="_1695930342" r:id="rId574"/>
        </w:object>
      </w:r>
      <w:r>
        <w:rPr>
          <w:rFonts w:hint="eastAsia"/>
        </w:rPr>
        <w:t>或</w:t>
      </w:r>
      <w:r w:rsidR="00E86D2C" w:rsidRPr="00E86D2C">
        <w:rPr>
          <w:position w:val="-6"/>
        </w:rPr>
        <w:object w:dxaOrig="680" w:dyaOrig="279">
          <v:shape id="_x0000_i1308" type="#_x0000_t75" style="width:34pt;height:14pt" o:ole="">
            <v:imagedata r:id="rId575" o:title=""/>
          </v:shape>
          <o:OLEObject Type="Embed" ProgID="Equation.DSMT4" ShapeID="_x0000_i1308" DrawAspect="Content" ObjectID="_1695930343" r:id="rId576"/>
        </w:object>
      </w:r>
      <w:r w:rsidR="00014CDE">
        <w:rPr>
          <w:rFonts w:hint="eastAsia"/>
        </w:rPr>
        <w:t>；</w:t>
      </w:r>
      <w:r w:rsidR="00E86D2C" w:rsidRPr="00E86D2C">
        <w:rPr>
          <w:position w:val="-6"/>
        </w:rPr>
        <w:object w:dxaOrig="540" w:dyaOrig="279">
          <v:shape id="_x0000_i1309" type="#_x0000_t75" style="width:27pt;height:14pt" o:ole="">
            <v:imagedata r:id="rId577" o:title=""/>
          </v:shape>
          <o:OLEObject Type="Embed" ProgID="Equation.DSMT4" ShapeID="_x0000_i1309" DrawAspect="Content" ObjectID="_1695930344" r:id="rId578"/>
        </w:object>
      </w:r>
      <w:r w:rsidR="00014CDE">
        <w:rPr>
          <w:rFonts w:hint="eastAsia"/>
        </w:rPr>
        <w:t>．</w:t>
      </w:r>
      <w:r>
        <w:rPr>
          <w:rFonts w:hint="eastAsia"/>
        </w:rPr>
        <w:t>由于</w:t>
      </w:r>
    </w:p>
    <w:p w:rsidR="00DB5324" w:rsidRDefault="00E86D2C" w:rsidP="00014CDE">
      <w:pPr>
        <w:tabs>
          <w:tab w:val="num" w:pos="1080"/>
        </w:tabs>
        <w:ind w:leftChars="200" w:left="480"/>
        <w:jc w:val="center"/>
      </w:pPr>
      <w:r w:rsidRPr="00E86D2C">
        <w:rPr>
          <w:position w:val="-50"/>
        </w:rPr>
        <w:object w:dxaOrig="2620" w:dyaOrig="1120">
          <v:shape id="_x0000_i1310" type="#_x0000_t75" style="width:131pt;height:56pt" o:ole="">
            <v:imagedata r:id="rId579" o:title=""/>
          </v:shape>
          <o:OLEObject Type="Embed" ProgID="Equation.DSMT4" ShapeID="_x0000_i1310" DrawAspect="Content" ObjectID="_1695930345" r:id="rId580"/>
        </w:object>
      </w:r>
    </w:p>
    <w:p w:rsidR="00DB5324" w:rsidRDefault="00DB5324" w:rsidP="00014CDE">
      <w:pPr>
        <w:tabs>
          <w:tab w:val="num" w:pos="1080"/>
        </w:tabs>
        <w:ind w:leftChars="200" w:left="480"/>
      </w:pPr>
      <w:r>
        <w:rPr>
          <w:rFonts w:hint="eastAsia"/>
        </w:rPr>
        <w:t>根据</w:t>
      </w:r>
      <w:r w:rsidR="00014CDE">
        <w:rPr>
          <w:rFonts w:hint="eastAsia"/>
        </w:rPr>
        <w:t>方程组第一个式子</w:t>
      </w:r>
      <w:r>
        <w:rPr>
          <w:rFonts w:hint="eastAsia"/>
        </w:rPr>
        <w:t>知，特征向量</w:t>
      </w:r>
      <w:r w:rsidR="00E86D2C" w:rsidRPr="00E86D2C">
        <w:rPr>
          <w:position w:val="-6"/>
        </w:rPr>
        <w:object w:dxaOrig="240" w:dyaOrig="220">
          <v:shape id="_x0000_i1311" type="#_x0000_t75" style="width:12pt;height:11pt" o:ole="">
            <v:imagedata r:id="rId581" o:title=""/>
          </v:shape>
          <o:OLEObject Type="Embed" ProgID="Equation.DSMT4" ShapeID="_x0000_i1311" DrawAspect="Content" ObjectID="_1695930346" r:id="rId582"/>
        </w:object>
      </w:r>
      <w:r>
        <w:rPr>
          <w:rFonts w:hint="eastAsia"/>
        </w:rPr>
        <w:t>所对应的特征值</w:t>
      </w:r>
    </w:p>
    <w:p w:rsidR="00DB5324" w:rsidRDefault="00E86D2C" w:rsidP="00014CDE">
      <w:pPr>
        <w:tabs>
          <w:tab w:val="num" w:pos="1080"/>
        </w:tabs>
        <w:ind w:leftChars="200" w:left="480"/>
        <w:jc w:val="center"/>
      </w:pPr>
      <w:r w:rsidRPr="00E86D2C">
        <w:rPr>
          <w:position w:val="-24"/>
        </w:rPr>
        <w:object w:dxaOrig="1719" w:dyaOrig="660">
          <v:shape id="_x0000_i1312" type="#_x0000_t75" style="width:86pt;height:33pt" o:ole="">
            <v:imagedata r:id="rId583" o:title=""/>
          </v:shape>
          <o:OLEObject Type="Embed" ProgID="Equation.DSMT4" ShapeID="_x0000_i1312" DrawAspect="Content" ObjectID="_1695930347" r:id="rId584"/>
        </w:object>
      </w:r>
    </w:p>
    <w:p w:rsidR="00DB5324" w:rsidRDefault="00DB5324" w:rsidP="00014CDE">
      <w:pPr>
        <w:tabs>
          <w:tab w:val="num" w:pos="1080"/>
        </w:tabs>
        <w:ind w:leftChars="200" w:left="480"/>
      </w:pPr>
      <w:r>
        <w:rPr>
          <w:rFonts w:hint="eastAsia"/>
        </w:rPr>
        <w:t>所以，当</w:t>
      </w:r>
      <w:r w:rsidR="00E86D2C" w:rsidRPr="00E86D2C">
        <w:rPr>
          <w:position w:val="-6"/>
        </w:rPr>
        <w:object w:dxaOrig="540" w:dyaOrig="279">
          <v:shape id="_x0000_i1313" type="#_x0000_t75" style="width:27pt;height:14pt" o:ole="">
            <v:imagedata r:id="rId585" o:title=""/>
          </v:shape>
          <o:OLEObject Type="Embed" ProgID="Equation.DSMT4" ShapeID="_x0000_i1313" DrawAspect="Content" ObjectID="_1695930348" r:id="rId586"/>
        </w:object>
      </w:r>
      <w:r>
        <w:rPr>
          <w:rFonts w:hint="eastAsia"/>
        </w:rPr>
        <w:t>时，</w:t>
      </w:r>
      <w:r w:rsidR="00E86D2C" w:rsidRPr="00E86D2C">
        <w:rPr>
          <w:position w:val="-6"/>
        </w:rPr>
        <w:object w:dxaOrig="560" w:dyaOrig="279">
          <v:shape id="_x0000_i1314" type="#_x0000_t75" style="width:28pt;height:14pt" o:ole="">
            <v:imagedata r:id="rId587" o:title=""/>
          </v:shape>
          <o:OLEObject Type="Embed" ProgID="Equation.DSMT4" ShapeID="_x0000_i1314" DrawAspect="Content" ObjectID="_1695930349" r:id="rId588"/>
        </w:object>
      </w:r>
      <w:r>
        <w:rPr>
          <w:rFonts w:hint="eastAsia"/>
        </w:rPr>
        <w:t>；当</w:t>
      </w:r>
      <w:r w:rsidR="00E86D2C" w:rsidRPr="00E86D2C">
        <w:rPr>
          <w:position w:val="-6"/>
        </w:rPr>
        <w:object w:dxaOrig="680" w:dyaOrig="279">
          <v:shape id="_x0000_i1315" type="#_x0000_t75" style="width:34pt;height:14pt" o:ole="">
            <v:imagedata r:id="rId589" o:title=""/>
          </v:shape>
          <o:OLEObject Type="Embed" ProgID="Equation.DSMT4" ShapeID="_x0000_i1315" DrawAspect="Content" ObjectID="_1695930350" r:id="rId590"/>
        </w:object>
      </w:r>
      <w:r>
        <w:rPr>
          <w:rFonts w:hint="eastAsia"/>
        </w:rPr>
        <w:t>时，</w:t>
      </w:r>
      <w:r w:rsidR="00E86D2C" w:rsidRPr="00E86D2C">
        <w:rPr>
          <w:position w:val="-6"/>
        </w:rPr>
        <w:object w:dxaOrig="580" w:dyaOrig="279">
          <v:shape id="_x0000_i1316" type="#_x0000_t75" style="width:29pt;height:14pt" o:ole="">
            <v:imagedata r:id="rId591" o:title=""/>
          </v:shape>
          <o:OLEObject Type="Embed" ProgID="Equation.DSMT4" ShapeID="_x0000_i1316" DrawAspect="Content" ObjectID="_1695930351" r:id="rId592"/>
        </w:object>
      </w:r>
      <w:r w:rsidR="00014CDE">
        <w:rPr>
          <w:rFonts w:hint="eastAsia"/>
        </w:rPr>
        <w:t>．</w:t>
      </w:r>
    </w:p>
    <w:p w:rsidR="00DB5324" w:rsidRPr="00DB5324" w:rsidRDefault="00DB5324" w:rsidP="00DB5324"/>
    <w:p w:rsidR="00DB5324" w:rsidRDefault="00DB5324" w:rsidP="00DB5324"/>
    <w:p w:rsidR="00BE6593" w:rsidRPr="005A1C00" w:rsidRDefault="00BE6593" w:rsidP="00BE6593">
      <w:pPr>
        <w:pStyle w:val="1"/>
      </w:pPr>
      <w:r w:rsidRPr="005A1C00">
        <w:t>十一、</w:t>
      </w:r>
      <w:r>
        <w:rPr>
          <w:rFonts w:hint="eastAsia"/>
        </w:rPr>
        <w:t>（</w:t>
      </w:r>
      <w:r w:rsidRPr="005A1C00">
        <w:t>本题满分13分</w:t>
      </w:r>
      <w:r>
        <w:rPr>
          <w:rFonts w:hint="eastAsia"/>
        </w:rPr>
        <w:t>）</w:t>
      </w:r>
      <w:r w:rsidRPr="00BE6593">
        <w:rPr>
          <w:rStyle w:val="ae"/>
          <w:rFonts w:hint="eastAsia"/>
        </w:rPr>
        <w:t>【同试卷三第十一题】</w:t>
      </w:r>
    </w:p>
    <w:p w:rsidR="00BE6593" w:rsidRDefault="00BE6593" w:rsidP="00BE6593">
      <w:pPr>
        <w:ind w:leftChars="200" w:left="480"/>
      </w:pPr>
      <w:r w:rsidRPr="005A1C00">
        <w:rPr>
          <w:rFonts w:hAnsi="宋体"/>
        </w:rPr>
        <w:t>设随机变量</w:t>
      </w:r>
      <w:r w:rsidR="00E86D2C" w:rsidRPr="00025957">
        <w:rPr>
          <w:position w:val="-4"/>
        </w:rPr>
        <w:object w:dxaOrig="240" w:dyaOrig="240">
          <v:shape id="_x0000_i1317" type="#_x0000_t75" style="width:12pt;height:12pt" o:ole="">
            <v:imagedata r:id="rId593" o:title=""/>
          </v:shape>
          <o:OLEObject Type="Embed" ProgID="Equation.DSMT4" ShapeID="_x0000_i1317" DrawAspect="Content" ObjectID="_1695930352" r:id="rId594"/>
        </w:object>
      </w:r>
      <w:r w:rsidRPr="005A1C00">
        <w:rPr>
          <w:rFonts w:hAnsi="宋体"/>
        </w:rPr>
        <w:t>的概率密度为</w:t>
      </w:r>
      <w:r w:rsidR="00E86D2C" w:rsidRPr="00E86D2C">
        <w:rPr>
          <w:position w:val="-48"/>
        </w:rPr>
        <w:object w:dxaOrig="2840" w:dyaOrig="1080">
          <v:shape id="_x0000_i1318" type="#_x0000_t75" style="width:142pt;height:54pt" o:ole="">
            <v:imagedata r:id="rId595" o:title=""/>
          </v:shape>
          <o:OLEObject Type="Embed" ProgID="Equation.DSMT4" ShapeID="_x0000_i1318" DrawAspect="Content" ObjectID="_1695930353" r:id="rId596"/>
        </w:object>
      </w:r>
      <w:r w:rsidR="00E86D2C" w:rsidRPr="00E86D2C">
        <w:rPr>
          <w:position w:val="-10"/>
        </w:rPr>
        <w:object w:dxaOrig="520" w:dyaOrig="320">
          <v:shape id="_x0000_i1319" type="#_x0000_t75" style="width:26pt;height:16pt" o:ole="">
            <v:imagedata r:id="rId597" o:title=""/>
          </v:shape>
          <o:OLEObject Type="Embed" ProgID="Equation.DSMT4" ShapeID="_x0000_i1319" DrawAspect="Content" ObjectID="_1695930354" r:id="rId598"/>
        </w:object>
      </w:r>
      <w:r w:rsidRPr="005A1C00">
        <w:rPr>
          <w:rFonts w:hAnsi="宋体"/>
        </w:rPr>
        <w:t>是</w:t>
      </w:r>
      <w:r w:rsidR="00E86D2C" w:rsidRPr="00025957">
        <w:rPr>
          <w:position w:val="-4"/>
        </w:rPr>
        <w:object w:dxaOrig="240" w:dyaOrig="240">
          <v:shape id="_x0000_i1320" type="#_x0000_t75" style="width:12pt;height:12pt" o:ole="">
            <v:imagedata r:id="rId599" o:title=""/>
          </v:shape>
          <o:OLEObject Type="Embed" ProgID="Equation.DSMT4" ShapeID="_x0000_i1320" DrawAspect="Content" ObjectID="_1695930355" r:id="rId600"/>
        </w:object>
      </w:r>
      <w:r w:rsidRPr="005A1C00">
        <w:rPr>
          <w:rFonts w:hAnsi="宋体"/>
        </w:rPr>
        <w:t>的分布函数</w:t>
      </w:r>
      <w:r>
        <w:rPr>
          <w:rFonts w:hint="eastAsia"/>
        </w:rPr>
        <w:t>．</w:t>
      </w:r>
      <w:r w:rsidRPr="005A1C00">
        <w:rPr>
          <w:rFonts w:hAnsi="宋体"/>
        </w:rPr>
        <w:t>求随机变量</w:t>
      </w:r>
      <w:r w:rsidR="00E86D2C" w:rsidRPr="00E86D2C">
        <w:rPr>
          <w:position w:val="-10"/>
        </w:rPr>
        <w:object w:dxaOrig="940" w:dyaOrig="320">
          <v:shape id="_x0000_i1321" type="#_x0000_t75" style="width:47pt;height:16pt" o:ole="">
            <v:imagedata r:id="rId601" o:title=""/>
          </v:shape>
          <o:OLEObject Type="Embed" ProgID="Equation.DSMT4" ShapeID="_x0000_i1321" DrawAspect="Content" ObjectID="_1695930356" r:id="rId602"/>
        </w:object>
      </w:r>
      <w:r w:rsidRPr="005A1C00">
        <w:rPr>
          <w:rFonts w:hAnsi="宋体"/>
        </w:rPr>
        <w:t>的分布函数</w:t>
      </w:r>
      <w:r>
        <w:rPr>
          <w:rFonts w:hint="eastAsia"/>
        </w:rPr>
        <w:t>．</w:t>
      </w:r>
    </w:p>
    <w:p w:rsidR="00BE6593" w:rsidRDefault="00BE6593" w:rsidP="00BE6593"/>
    <w:p w:rsidR="00BE6593" w:rsidRPr="00F83C34" w:rsidRDefault="00BE6593" w:rsidP="00BE6593">
      <w:r w:rsidRPr="00AF4B38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 w:rsidRPr="0033715C">
        <w:rPr>
          <w:rFonts w:hint="eastAsia"/>
          <w:b/>
        </w:rPr>
        <w:t>方法</w:t>
      </w:r>
      <w:r w:rsidRPr="0033715C">
        <w:rPr>
          <w:rFonts w:hint="eastAsia"/>
          <w:b/>
        </w:rPr>
        <w:t>1</w:t>
      </w:r>
      <w:r>
        <w:rPr>
          <w:rFonts w:hint="eastAsia"/>
        </w:rPr>
        <w:t>：</w:t>
      </w:r>
      <w:r w:rsidRPr="00F83C34">
        <w:rPr>
          <w:rFonts w:hAnsi="宋体"/>
        </w:rPr>
        <w:t>当</w:t>
      </w:r>
      <w:r w:rsidR="00E86D2C" w:rsidRPr="00025957">
        <w:rPr>
          <w:position w:val="-4"/>
        </w:rPr>
        <w:object w:dxaOrig="540" w:dyaOrig="260">
          <v:shape id="_x0000_i1322" type="#_x0000_t75" style="width:27pt;height:13pt" o:ole="">
            <v:imagedata r:id="rId603" o:title=""/>
          </v:shape>
          <o:OLEObject Type="Embed" ProgID="Equation.DSMT4" ShapeID="_x0000_i1322" DrawAspect="Content" ObjectID="_1695930357" r:id="rId604"/>
        </w:object>
      </w:r>
      <w:r w:rsidRPr="00F83C34">
        <w:rPr>
          <w:rFonts w:hAnsi="宋体"/>
        </w:rPr>
        <w:t>时，</w:t>
      </w:r>
      <w:r w:rsidR="00E86D2C" w:rsidRPr="00E86D2C">
        <w:rPr>
          <w:position w:val="-10"/>
        </w:rPr>
        <w:object w:dxaOrig="880" w:dyaOrig="320">
          <v:shape id="_x0000_i1323" type="#_x0000_t75" style="width:44pt;height:16pt" o:ole="">
            <v:imagedata r:id="rId605" o:title=""/>
          </v:shape>
          <o:OLEObject Type="Embed" ProgID="Equation.DSMT4" ShapeID="_x0000_i1323" DrawAspect="Content" ObjectID="_1695930358" r:id="rId606"/>
        </w:object>
      </w:r>
      <w:r>
        <w:rPr>
          <w:rFonts w:hint="eastAsia"/>
        </w:rPr>
        <w:t>；</w:t>
      </w:r>
      <w:r w:rsidRPr="00F83C34">
        <w:rPr>
          <w:rFonts w:hAnsi="宋体"/>
        </w:rPr>
        <w:t>当</w:t>
      </w:r>
      <w:r w:rsidR="00E86D2C" w:rsidRPr="00E86D2C">
        <w:rPr>
          <w:position w:val="-6"/>
        </w:rPr>
        <w:object w:dxaOrig="560" w:dyaOrig="279">
          <v:shape id="_x0000_i1324" type="#_x0000_t75" style="width:28pt;height:14pt" o:ole="">
            <v:imagedata r:id="rId607" o:title=""/>
          </v:shape>
          <o:OLEObject Type="Embed" ProgID="Equation.DSMT4" ShapeID="_x0000_i1324" DrawAspect="Content" ObjectID="_1695930359" r:id="rId608"/>
        </w:object>
      </w:r>
      <w:r w:rsidRPr="00F83C34">
        <w:rPr>
          <w:rFonts w:hAnsi="宋体"/>
        </w:rPr>
        <w:t>时，</w:t>
      </w:r>
      <w:r w:rsidR="00E86D2C" w:rsidRPr="00E86D2C">
        <w:rPr>
          <w:position w:val="-10"/>
        </w:rPr>
        <w:object w:dxaOrig="880" w:dyaOrig="320">
          <v:shape id="_x0000_i1325" type="#_x0000_t75" style="width:44pt;height:16pt" o:ole="">
            <v:imagedata r:id="rId609" o:title=""/>
          </v:shape>
          <o:OLEObject Type="Embed" ProgID="Equation.DSMT4" ShapeID="_x0000_i1325" DrawAspect="Content" ObjectID="_1695930360" r:id="rId610"/>
        </w:object>
      </w:r>
      <w:r w:rsidRPr="00F83C34">
        <w:t>．</w:t>
      </w:r>
      <w:r w:rsidRPr="00F83C34">
        <w:rPr>
          <w:rFonts w:hAnsi="宋体"/>
        </w:rPr>
        <w:t>对于</w:t>
      </w:r>
      <w:r w:rsidR="00E86D2C" w:rsidRPr="00E86D2C">
        <w:rPr>
          <w:position w:val="-10"/>
        </w:rPr>
        <w:object w:dxaOrig="880" w:dyaOrig="320">
          <v:shape id="_x0000_i1326" type="#_x0000_t75" style="width:44pt;height:16pt" o:ole="">
            <v:imagedata r:id="rId611" o:title=""/>
          </v:shape>
          <o:OLEObject Type="Embed" ProgID="Equation.DSMT4" ShapeID="_x0000_i1326" DrawAspect="Content" ObjectID="_1695930361" r:id="rId612"/>
        </w:object>
      </w:r>
      <w:r w:rsidRPr="00F83C34">
        <w:rPr>
          <w:rFonts w:hAnsi="宋体"/>
        </w:rPr>
        <w:t>，有</w:t>
      </w:r>
    </w:p>
    <w:p w:rsidR="00BE6593" w:rsidRPr="00F83C34" w:rsidRDefault="00E86D2C" w:rsidP="00BE6593">
      <w:pPr>
        <w:ind w:leftChars="200" w:left="480"/>
        <w:jc w:val="center"/>
      </w:pPr>
      <w:r w:rsidRPr="00E86D2C">
        <w:rPr>
          <w:position w:val="-30"/>
        </w:rPr>
        <w:object w:dxaOrig="2640" w:dyaOrig="680">
          <v:shape id="_x0000_i1327" type="#_x0000_t75" style="width:132pt;height:34pt" o:ole="">
            <v:imagedata r:id="rId613" o:title=""/>
          </v:shape>
          <o:OLEObject Type="Embed" ProgID="Equation.DSMT4" ShapeID="_x0000_i1327" DrawAspect="Content" ObjectID="_1695930362" r:id="rId614"/>
        </w:object>
      </w:r>
    </w:p>
    <w:p w:rsidR="00BE6593" w:rsidRPr="00F83C34" w:rsidRDefault="00BE6593" w:rsidP="00BE6593">
      <w:pPr>
        <w:ind w:leftChars="200" w:left="480"/>
      </w:pPr>
      <w:r w:rsidRPr="00F83C34">
        <w:rPr>
          <w:rFonts w:hAnsi="宋体"/>
        </w:rPr>
        <w:t>设</w:t>
      </w:r>
      <w:r w:rsidR="00E86D2C" w:rsidRPr="00E86D2C">
        <w:rPr>
          <w:position w:val="-10"/>
        </w:rPr>
        <w:object w:dxaOrig="540" w:dyaOrig="320">
          <v:shape id="_x0000_i1328" type="#_x0000_t75" style="width:27pt;height:16pt" o:ole="">
            <v:imagedata r:id="rId615" o:title=""/>
          </v:shape>
          <o:OLEObject Type="Embed" ProgID="Equation.DSMT4" ShapeID="_x0000_i1328" DrawAspect="Content" ObjectID="_1695930363" r:id="rId616"/>
        </w:object>
      </w:r>
      <w:r w:rsidRPr="00F83C34">
        <w:rPr>
          <w:rFonts w:hAnsi="宋体"/>
        </w:rPr>
        <w:t>是随机变量</w:t>
      </w:r>
      <w:r w:rsidR="00E86D2C" w:rsidRPr="00E86D2C">
        <w:rPr>
          <w:position w:val="-10"/>
        </w:rPr>
        <w:object w:dxaOrig="940" w:dyaOrig="320">
          <v:shape id="_x0000_i1329" type="#_x0000_t75" style="width:47pt;height:16pt" o:ole="">
            <v:imagedata r:id="rId617" o:title=""/>
          </v:shape>
          <o:OLEObject Type="Embed" ProgID="Equation.DSMT4" ShapeID="_x0000_i1329" DrawAspect="Content" ObjectID="_1695930364" r:id="rId618"/>
        </w:object>
      </w:r>
      <w:r w:rsidRPr="00F83C34">
        <w:rPr>
          <w:rFonts w:hAnsi="宋体"/>
        </w:rPr>
        <w:t>的分布函数</w:t>
      </w:r>
      <w:r>
        <w:rPr>
          <w:rFonts w:hint="eastAsia"/>
        </w:rPr>
        <w:t>．</w:t>
      </w:r>
      <w:r>
        <w:rPr>
          <w:rFonts w:hAnsi="宋体" w:hint="eastAsia"/>
        </w:rPr>
        <w:t>则</w:t>
      </w:r>
      <w:r w:rsidRPr="00F83C34">
        <w:rPr>
          <w:rFonts w:hAnsi="宋体"/>
        </w:rPr>
        <w:t>当</w:t>
      </w:r>
      <w:r w:rsidR="00E86D2C" w:rsidRPr="00E86D2C">
        <w:rPr>
          <w:position w:val="-10"/>
        </w:rPr>
        <w:object w:dxaOrig="580" w:dyaOrig="320">
          <v:shape id="_x0000_i1330" type="#_x0000_t75" style="width:29pt;height:16pt" o:ole="">
            <v:imagedata r:id="rId619" o:title=""/>
          </v:shape>
          <o:OLEObject Type="Embed" ProgID="Equation.DSMT4" ShapeID="_x0000_i1330" DrawAspect="Content" ObjectID="_1695930365" r:id="rId620"/>
        </w:object>
      </w:r>
      <w:r w:rsidRPr="00F83C34">
        <w:rPr>
          <w:rFonts w:hAnsi="宋体"/>
        </w:rPr>
        <w:t>时，</w:t>
      </w:r>
      <w:r w:rsidR="00E86D2C" w:rsidRPr="00E86D2C">
        <w:rPr>
          <w:position w:val="-10"/>
        </w:rPr>
        <w:object w:dxaOrig="900" w:dyaOrig="320">
          <v:shape id="_x0000_i1331" type="#_x0000_t75" style="width:45pt;height:16pt" o:ole="">
            <v:imagedata r:id="rId621" o:title=""/>
          </v:shape>
          <o:OLEObject Type="Embed" ProgID="Equation.DSMT4" ShapeID="_x0000_i1331" DrawAspect="Content" ObjectID="_1695930366" r:id="rId622"/>
        </w:object>
      </w:r>
      <w:r w:rsidRPr="00F83C34">
        <w:rPr>
          <w:rFonts w:hAnsi="宋体"/>
        </w:rPr>
        <w:t>；当</w:t>
      </w:r>
      <w:r w:rsidR="00E86D2C" w:rsidRPr="00E86D2C">
        <w:rPr>
          <w:position w:val="-10"/>
        </w:rPr>
        <w:object w:dxaOrig="580" w:dyaOrig="320">
          <v:shape id="_x0000_i1332" type="#_x0000_t75" style="width:29pt;height:16pt" o:ole="">
            <v:imagedata r:id="rId623" o:title=""/>
          </v:shape>
          <o:OLEObject Type="Embed" ProgID="Equation.DSMT4" ShapeID="_x0000_i1332" DrawAspect="Content" ObjectID="_1695930367" r:id="rId624"/>
        </w:object>
      </w:r>
      <w:r w:rsidRPr="00F83C34">
        <w:rPr>
          <w:rFonts w:hAnsi="宋体"/>
        </w:rPr>
        <w:t>时，</w:t>
      </w:r>
      <w:r w:rsidR="00E86D2C" w:rsidRPr="00E86D2C">
        <w:rPr>
          <w:position w:val="-10"/>
        </w:rPr>
        <w:object w:dxaOrig="880" w:dyaOrig="320">
          <v:shape id="_x0000_i1333" type="#_x0000_t75" style="width:44pt;height:16pt" o:ole="">
            <v:imagedata r:id="rId625" o:title=""/>
          </v:shape>
          <o:OLEObject Type="Embed" ProgID="Equation.DSMT4" ShapeID="_x0000_i1333" DrawAspect="Content" ObjectID="_1695930368" r:id="rId626"/>
        </w:object>
      </w:r>
      <w:r w:rsidRPr="00F83C34">
        <w:t>．</w:t>
      </w:r>
      <w:r w:rsidRPr="00F83C34">
        <w:rPr>
          <w:rFonts w:hAnsi="宋体"/>
        </w:rPr>
        <w:t>对于</w:t>
      </w:r>
      <w:r w:rsidR="00E86D2C" w:rsidRPr="00E86D2C">
        <w:rPr>
          <w:position w:val="-10"/>
        </w:rPr>
        <w:object w:dxaOrig="920" w:dyaOrig="320">
          <v:shape id="_x0000_i1334" type="#_x0000_t75" style="width:46pt;height:16pt" o:ole="">
            <v:imagedata r:id="rId627" o:title=""/>
          </v:shape>
          <o:OLEObject Type="Embed" ProgID="Equation.DSMT4" ShapeID="_x0000_i1334" DrawAspect="Content" ObjectID="_1695930369" r:id="rId628"/>
        </w:object>
      </w:r>
      <w:r w:rsidRPr="00F83C34">
        <w:rPr>
          <w:rFonts w:hAnsi="宋体"/>
        </w:rPr>
        <w:t>，有</w:t>
      </w:r>
    </w:p>
    <w:p w:rsidR="00BE6593" w:rsidRPr="00F83C34" w:rsidRDefault="00E86D2C" w:rsidP="00BE6593">
      <w:pPr>
        <w:ind w:leftChars="200" w:left="480"/>
        <w:jc w:val="center"/>
      </w:pPr>
      <w:r w:rsidRPr="00E86D2C">
        <w:rPr>
          <w:position w:val="-30"/>
        </w:rPr>
        <w:object w:dxaOrig="5539" w:dyaOrig="720">
          <v:shape id="_x0000_i1335" type="#_x0000_t75" style="width:277pt;height:36pt" o:ole="">
            <v:imagedata r:id="rId629" o:title=""/>
          </v:shape>
          <o:OLEObject Type="Embed" ProgID="Equation.DSMT4" ShapeID="_x0000_i1335" DrawAspect="Content" ObjectID="_1695930370" r:id="rId630"/>
        </w:object>
      </w:r>
    </w:p>
    <w:p w:rsidR="00BE6593" w:rsidRPr="00F83C34" w:rsidRDefault="00BE6593" w:rsidP="00BE6593">
      <w:pPr>
        <w:ind w:leftChars="200" w:left="480"/>
      </w:pPr>
      <w:r w:rsidRPr="00F83C34">
        <w:rPr>
          <w:rFonts w:hAnsi="宋体"/>
        </w:rPr>
        <w:t>于是</w:t>
      </w:r>
      <w:r w:rsidR="00E86D2C" w:rsidRPr="00E86D2C">
        <w:rPr>
          <w:position w:val="-10"/>
        </w:rPr>
        <w:object w:dxaOrig="940" w:dyaOrig="320">
          <v:shape id="_x0000_i1336" type="#_x0000_t75" style="width:47pt;height:16pt" o:ole="">
            <v:imagedata r:id="rId631" o:title=""/>
          </v:shape>
          <o:OLEObject Type="Embed" ProgID="Equation.DSMT4" ShapeID="_x0000_i1336" DrawAspect="Content" ObjectID="_1695930371" r:id="rId632"/>
        </w:object>
      </w:r>
      <w:r w:rsidRPr="00F83C34">
        <w:rPr>
          <w:rFonts w:hAnsi="宋体"/>
        </w:rPr>
        <w:t>的分布函数为</w:t>
      </w:r>
    </w:p>
    <w:p w:rsidR="00BE6593" w:rsidRDefault="00E86D2C" w:rsidP="00BE6593">
      <w:pPr>
        <w:ind w:leftChars="200" w:left="480"/>
        <w:jc w:val="center"/>
      </w:pPr>
      <w:r w:rsidRPr="00E86D2C">
        <w:rPr>
          <w:position w:val="-50"/>
        </w:rPr>
        <w:object w:dxaOrig="2480" w:dyaOrig="1120">
          <v:shape id="_x0000_i1337" type="#_x0000_t75" style="width:124pt;height:56pt" o:ole="">
            <v:imagedata r:id="rId633" o:title=""/>
          </v:shape>
          <o:OLEObject Type="Embed" ProgID="Equation.DSMT4" ShapeID="_x0000_i1337" DrawAspect="Content" ObjectID="_1695930372" r:id="rId634"/>
        </w:object>
      </w:r>
    </w:p>
    <w:p w:rsidR="00BE6593" w:rsidRDefault="00BE6593" w:rsidP="00BE6593">
      <w:pPr>
        <w:ind w:leftChars="200" w:left="480"/>
      </w:pPr>
      <w:r w:rsidRPr="0033715C">
        <w:rPr>
          <w:rFonts w:hint="eastAsia"/>
          <w:b/>
        </w:rPr>
        <w:t>方法</w:t>
      </w:r>
      <w:r w:rsidRPr="0033715C">
        <w:rPr>
          <w:rFonts w:hint="eastAsia"/>
          <w:b/>
        </w:rPr>
        <w:t>2</w:t>
      </w:r>
      <w:r>
        <w:rPr>
          <w:rFonts w:hint="eastAsia"/>
        </w:rPr>
        <w:t>：</w:t>
      </w:r>
      <w:r w:rsidRPr="00F83C34">
        <w:rPr>
          <w:rFonts w:hAnsi="宋体"/>
        </w:rPr>
        <w:t>设</w:t>
      </w:r>
      <w:r w:rsidR="00E86D2C" w:rsidRPr="00E86D2C">
        <w:rPr>
          <w:position w:val="-10"/>
        </w:rPr>
        <w:object w:dxaOrig="540" w:dyaOrig="320">
          <v:shape id="_x0000_i1338" type="#_x0000_t75" style="width:27pt;height:16pt" o:ole="">
            <v:imagedata r:id="rId635" o:title=""/>
          </v:shape>
          <o:OLEObject Type="Embed" ProgID="Equation.DSMT4" ShapeID="_x0000_i1338" DrawAspect="Content" ObjectID="_1695930373" r:id="rId636"/>
        </w:object>
      </w:r>
      <w:r w:rsidRPr="00F83C34">
        <w:rPr>
          <w:rFonts w:hAnsi="宋体"/>
        </w:rPr>
        <w:t>是随机变量</w:t>
      </w:r>
      <w:r w:rsidR="00E86D2C" w:rsidRPr="00E86D2C">
        <w:rPr>
          <w:position w:val="-10"/>
        </w:rPr>
        <w:object w:dxaOrig="940" w:dyaOrig="320">
          <v:shape id="_x0000_i1339" type="#_x0000_t75" style="width:47pt;height:16pt" o:ole="">
            <v:imagedata r:id="rId637" o:title=""/>
          </v:shape>
          <o:OLEObject Type="Embed" ProgID="Equation.DSMT4" ShapeID="_x0000_i1339" DrawAspect="Content" ObjectID="_1695930374" r:id="rId638"/>
        </w:object>
      </w:r>
      <w:r w:rsidRPr="00F83C34">
        <w:rPr>
          <w:rFonts w:hAnsi="宋体"/>
        </w:rPr>
        <w:t>的分布函数</w:t>
      </w:r>
      <w:r>
        <w:rPr>
          <w:rFonts w:hint="eastAsia"/>
        </w:rPr>
        <w:t>．则有</w:t>
      </w:r>
    </w:p>
    <w:p w:rsidR="00BE6593" w:rsidRDefault="00E86D2C" w:rsidP="00BE6593">
      <w:pPr>
        <w:ind w:leftChars="200" w:left="480"/>
        <w:jc w:val="center"/>
      </w:pPr>
      <w:r w:rsidRPr="00E86D2C">
        <w:rPr>
          <w:position w:val="-10"/>
        </w:rPr>
        <w:object w:dxaOrig="3140" w:dyaOrig="320">
          <v:shape id="_x0000_i1340" type="#_x0000_t75" style="width:157pt;height:16pt" o:ole="">
            <v:imagedata r:id="rId639" o:title=""/>
          </v:shape>
          <o:OLEObject Type="Embed" ProgID="Equation.DSMT4" ShapeID="_x0000_i1340" DrawAspect="Content" ObjectID="_1695930375" r:id="rId640"/>
        </w:object>
      </w:r>
    </w:p>
    <w:p w:rsidR="00BE6593" w:rsidRDefault="00BE6593" w:rsidP="00BE6593">
      <w:pPr>
        <w:ind w:leftChars="200" w:left="480"/>
        <w:rPr>
          <w:rFonts w:hAnsi="宋体"/>
        </w:rPr>
      </w:pPr>
      <w:r>
        <w:rPr>
          <w:rFonts w:hint="eastAsia"/>
        </w:rPr>
        <w:t>因为</w:t>
      </w:r>
      <w:r w:rsidR="00E86D2C" w:rsidRPr="00E86D2C">
        <w:rPr>
          <w:position w:val="-10"/>
        </w:rPr>
        <w:object w:dxaOrig="520" w:dyaOrig="320">
          <v:shape id="_x0000_i1341" type="#_x0000_t75" style="width:26pt;height:16pt" o:ole="">
            <v:imagedata r:id="rId641" o:title=""/>
          </v:shape>
          <o:OLEObject Type="Embed" ProgID="Equation.DSMT4" ShapeID="_x0000_i1341" DrawAspect="Content" ObjectID="_1695930376" r:id="rId642"/>
        </w:object>
      </w:r>
      <w:r w:rsidRPr="005A1C00">
        <w:rPr>
          <w:rFonts w:hAnsi="宋体"/>
        </w:rPr>
        <w:t>是</w:t>
      </w:r>
      <w:r w:rsidR="00E86D2C" w:rsidRPr="00025957">
        <w:rPr>
          <w:position w:val="-4"/>
        </w:rPr>
        <w:object w:dxaOrig="240" w:dyaOrig="240">
          <v:shape id="_x0000_i1342" type="#_x0000_t75" style="width:12pt;height:12pt" o:ole="">
            <v:imagedata r:id="rId643" o:title=""/>
          </v:shape>
          <o:OLEObject Type="Embed" ProgID="Equation.DSMT4" ShapeID="_x0000_i1342" DrawAspect="Content" ObjectID="_1695930377" r:id="rId644"/>
        </w:object>
      </w:r>
      <w:r w:rsidRPr="005A1C00">
        <w:rPr>
          <w:rFonts w:hAnsi="宋体"/>
        </w:rPr>
        <w:t>的分布函数</w:t>
      </w:r>
      <w:r>
        <w:rPr>
          <w:rFonts w:hAnsi="宋体" w:hint="eastAsia"/>
        </w:rPr>
        <w:t>，故有</w:t>
      </w:r>
      <w:r w:rsidR="00E86D2C" w:rsidRPr="00E86D2C">
        <w:rPr>
          <w:position w:val="-10"/>
        </w:rPr>
        <w:object w:dxaOrig="1219" w:dyaOrig="320">
          <v:shape id="_x0000_i1343" type="#_x0000_t75" style="width:61pt;height:16pt" o:ole="">
            <v:imagedata r:id="rId645" o:title=""/>
          </v:shape>
          <o:OLEObject Type="Embed" ProgID="Equation.DSMT4" ShapeID="_x0000_i1343" DrawAspect="Content" ObjectID="_1695930378" r:id="rId646"/>
        </w:object>
      </w:r>
      <w:r>
        <w:rPr>
          <w:rFonts w:hAnsi="宋体" w:hint="eastAsia"/>
        </w:rPr>
        <w:t>．从而当</w:t>
      </w:r>
      <w:r w:rsidR="00E86D2C" w:rsidRPr="00E86D2C">
        <w:rPr>
          <w:position w:val="-10"/>
        </w:rPr>
        <w:object w:dxaOrig="580" w:dyaOrig="320">
          <v:shape id="_x0000_i1344" type="#_x0000_t75" style="width:29pt;height:16pt" o:ole="">
            <v:imagedata r:id="rId647" o:title=""/>
          </v:shape>
          <o:OLEObject Type="Embed" ProgID="Equation.DSMT4" ShapeID="_x0000_i1344" DrawAspect="Content" ObjectID="_1695930379" r:id="rId648"/>
        </w:object>
      </w:r>
      <w:r>
        <w:rPr>
          <w:rFonts w:hAnsi="宋体" w:hint="eastAsia"/>
        </w:rPr>
        <w:t>时</w:t>
      </w:r>
      <w:r w:rsidR="00E86D2C" w:rsidRPr="00E86D2C">
        <w:rPr>
          <w:position w:val="-10"/>
        </w:rPr>
        <w:object w:dxaOrig="900" w:dyaOrig="320">
          <v:shape id="_x0000_i1345" type="#_x0000_t75" style="width:45pt;height:16pt" o:ole="">
            <v:imagedata r:id="rId649" o:title=""/>
          </v:shape>
          <o:OLEObject Type="Embed" ProgID="Equation.DSMT4" ShapeID="_x0000_i1345" DrawAspect="Content" ObjectID="_1695930380" r:id="rId650"/>
        </w:object>
      </w:r>
      <w:r>
        <w:rPr>
          <w:rFonts w:hAnsi="宋体" w:hint="eastAsia"/>
        </w:rPr>
        <w:t>；当</w:t>
      </w:r>
      <w:r w:rsidR="00E86D2C" w:rsidRPr="00E86D2C">
        <w:rPr>
          <w:position w:val="-10"/>
        </w:rPr>
        <w:object w:dxaOrig="580" w:dyaOrig="320">
          <v:shape id="_x0000_i1346" type="#_x0000_t75" style="width:29pt;height:16pt" o:ole="">
            <v:imagedata r:id="rId651" o:title=""/>
          </v:shape>
          <o:OLEObject Type="Embed" ProgID="Equation.DSMT4" ShapeID="_x0000_i1346" DrawAspect="Content" ObjectID="_1695930381" r:id="rId652"/>
        </w:object>
      </w:r>
      <w:r>
        <w:rPr>
          <w:rFonts w:hAnsi="宋体" w:hint="eastAsia"/>
        </w:rPr>
        <w:t>时，</w:t>
      </w:r>
      <w:r w:rsidR="00E86D2C" w:rsidRPr="00E86D2C">
        <w:rPr>
          <w:position w:val="-10"/>
        </w:rPr>
        <w:object w:dxaOrig="880" w:dyaOrig="320">
          <v:shape id="_x0000_i1347" type="#_x0000_t75" style="width:44pt;height:16pt" o:ole="">
            <v:imagedata r:id="rId653" o:title=""/>
          </v:shape>
          <o:OLEObject Type="Embed" ProgID="Equation.DSMT4" ShapeID="_x0000_i1347" DrawAspect="Content" ObjectID="_1695930382" r:id="rId654"/>
        </w:object>
      </w:r>
      <w:r>
        <w:rPr>
          <w:rFonts w:hAnsi="宋体" w:hint="eastAsia"/>
        </w:rPr>
        <w:t>．当</w:t>
      </w:r>
      <w:r w:rsidR="00E86D2C" w:rsidRPr="00E86D2C">
        <w:rPr>
          <w:position w:val="-10"/>
        </w:rPr>
        <w:object w:dxaOrig="920" w:dyaOrig="320">
          <v:shape id="_x0000_i1348" type="#_x0000_t75" style="width:46pt;height:16pt" o:ole="">
            <v:imagedata r:id="rId655" o:title=""/>
          </v:shape>
          <o:OLEObject Type="Embed" ProgID="Equation.DSMT4" ShapeID="_x0000_i1348" DrawAspect="Content" ObjectID="_1695930383" r:id="rId656"/>
        </w:object>
      </w:r>
      <w:r>
        <w:rPr>
          <w:rFonts w:hAnsi="宋体" w:hint="eastAsia"/>
        </w:rPr>
        <w:t>时，因为</w:t>
      </w:r>
      <w:r w:rsidR="00E86D2C" w:rsidRPr="00E86D2C">
        <w:rPr>
          <w:position w:val="-10"/>
        </w:rPr>
        <w:object w:dxaOrig="520" w:dyaOrig="320">
          <v:shape id="_x0000_i1349" type="#_x0000_t75" style="width:26pt;height:16pt" o:ole="">
            <v:imagedata r:id="rId657" o:title=""/>
          </v:shape>
          <o:OLEObject Type="Embed" ProgID="Equation.DSMT4" ShapeID="_x0000_i1349" DrawAspect="Content" ObjectID="_1695930384" r:id="rId658"/>
        </w:object>
      </w:r>
      <w:r>
        <w:rPr>
          <w:rFonts w:hAnsi="宋体" w:hint="eastAsia"/>
        </w:rPr>
        <w:t>单调增加，所以</w:t>
      </w:r>
    </w:p>
    <w:p w:rsidR="00BE6593" w:rsidRDefault="00E86D2C" w:rsidP="00BE6593">
      <w:pPr>
        <w:ind w:leftChars="200" w:left="480"/>
        <w:jc w:val="center"/>
      </w:pPr>
      <w:r w:rsidRPr="00E86D2C">
        <w:rPr>
          <w:position w:val="-10"/>
        </w:rPr>
        <w:object w:dxaOrig="6399" w:dyaOrig="360">
          <v:shape id="_x0000_i1350" type="#_x0000_t75" style="width:320pt;height:18pt" o:ole="">
            <v:imagedata r:id="rId659" o:title=""/>
          </v:shape>
          <o:OLEObject Type="Embed" ProgID="Equation.DSMT4" ShapeID="_x0000_i1350" DrawAspect="Content" ObjectID="_1695930385" r:id="rId660"/>
        </w:object>
      </w:r>
    </w:p>
    <w:p w:rsidR="00BE6593" w:rsidRPr="00F83C34" w:rsidRDefault="00BE6593" w:rsidP="00BE6593">
      <w:pPr>
        <w:ind w:leftChars="200" w:left="480"/>
      </w:pPr>
      <w:r w:rsidRPr="00F83C34">
        <w:rPr>
          <w:rFonts w:hAnsi="宋体"/>
        </w:rPr>
        <w:t>于是</w:t>
      </w:r>
      <w:r w:rsidR="00E86D2C" w:rsidRPr="00E86D2C">
        <w:rPr>
          <w:position w:val="-10"/>
        </w:rPr>
        <w:object w:dxaOrig="940" w:dyaOrig="320">
          <v:shape id="_x0000_i1351" type="#_x0000_t75" style="width:47pt;height:16pt" o:ole="">
            <v:imagedata r:id="rId661" o:title=""/>
          </v:shape>
          <o:OLEObject Type="Embed" ProgID="Equation.DSMT4" ShapeID="_x0000_i1351" DrawAspect="Content" ObjectID="_1695930386" r:id="rId662"/>
        </w:object>
      </w:r>
      <w:r w:rsidRPr="00F83C34">
        <w:rPr>
          <w:rFonts w:hAnsi="宋体"/>
        </w:rPr>
        <w:t>的分布函数为</w:t>
      </w:r>
    </w:p>
    <w:p w:rsidR="00BE6593" w:rsidRDefault="00E86D2C" w:rsidP="00BE6593">
      <w:pPr>
        <w:ind w:leftChars="200" w:left="480"/>
        <w:jc w:val="center"/>
      </w:pPr>
      <w:r w:rsidRPr="00E86D2C">
        <w:rPr>
          <w:position w:val="-50"/>
        </w:rPr>
        <w:object w:dxaOrig="2480" w:dyaOrig="1120">
          <v:shape id="_x0000_i1352" type="#_x0000_t75" style="width:124pt;height:56pt" o:ole="">
            <v:imagedata r:id="rId663" o:title=""/>
          </v:shape>
          <o:OLEObject Type="Embed" ProgID="Equation.DSMT4" ShapeID="_x0000_i1352" DrawAspect="Content" ObjectID="_1695930387" r:id="rId664"/>
        </w:object>
      </w:r>
    </w:p>
    <w:p w:rsidR="00BE6593" w:rsidRPr="00F83C34" w:rsidRDefault="00BE6593" w:rsidP="00BE6593"/>
    <w:p w:rsidR="00DB5324" w:rsidRDefault="00DB5324" w:rsidP="00DB5324"/>
    <w:p w:rsidR="00DB5324" w:rsidRDefault="00DB5324" w:rsidP="00DB5324">
      <w:pPr>
        <w:pStyle w:val="1"/>
      </w:pPr>
      <w:r>
        <w:rPr>
          <w:rFonts w:hint="eastAsia"/>
        </w:rPr>
        <w:t>十二、（本题满分13分）</w:t>
      </w:r>
    </w:p>
    <w:p w:rsidR="00DB5324" w:rsidRDefault="00DB5324" w:rsidP="00390B27">
      <w:pPr>
        <w:ind w:leftChars="200" w:left="480"/>
      </w:pPr>
      <w:r>
        <w:rPr>
          <w:rFonts w:hint="eastAsia"/>
        </w:rPr>
        <w:t>对于任意二事件</w:t>
      </w:r>
      <w:r w:rsidR="00E86D2C" w:rsidRPr="00025957">
        <w:rPr>
          <w:position w:val="-4"/>
        </w:rPr>
        <w:object w:dxaOrig="240" w:dyaOrig="260">
          <v:shape id="_x0000_i1353" type="#_x0000_t75" style="width:12pt;height:13pt" o:ole="">
            <v:imagedata r:id="rId665" o:title=""/>
          </v:shape>
          <o:OLEObject Type="Embed" ProgID="Equation.DSMT4" ShapeID="_x0000_i1353" DrawAspect="Content" ObjectID="_1695930388" r:id="rId666"/>
        </w:object>
      </w:r>
      <w:r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354" type="#_x0000_t75" style="width:11pt;height:12pt" o:ole="">
            <v:imagedata r:id="rId667" o:title=""/>
          </v:shape>
          <o:OLEObject Type="Embed" ProgID="Equation.DSMT4" ShapeID="_x0000_i1354" DrawAspect="Content" ObjectID="_1695930389" r:id="rId668"/>
        </w:object>
      </w:r>
      <w:r>
        <w:rPr>
          <w:rFonts w:hint="eastAsia"/>
        </w:rPr>
        <w:t>，</w:t>
      </w:r>
      <w:r w:rsidR="00E86D2C" w:rsidRPr="00E86D2C">
        <w:rPr>
          <w:position w:val="-10"/>
        </w:rPr>
        <w:object w:dxaOrig="2460" w:dyaOrig="320">
          <v:shape id="_x0000_i1355" type="#_x0000_t75" style="width:123pt;height:16pt" o:ole="">
            <v:imagedata r:id="rId669" o:title=""/>
          </v:shape>
          <o:OLEObject Type="Embed" ProgID="Equation.DSMT4" ShapeID="_x0000_i1355" DrawAspect="Content" ObjectID="_1695930390" r:id="rId670"/>
        </w:object>
      </w:r>
      <w:r>
        <w:rPr>
          <w:rFonts w:hint="eastAsia"/>
        </w:rPr>
        <w:t>，</w:t>
      </w:r>
    </w:p>
    <w:p w:rsidR="00DB5324" w:rsidRDefault="00E86D2C" w:rsidP="00390B27">
      <w:pPr>
        <w:ind w:leftChars="200" w:left="480"/>
        <w:jc w:val="center"/>
      </w:pPr>
      <w:r w:rsidRPr="00E86D2C">
        <w:rPr>
          <w:position w:val="-34"/>
        </w:rPr>
        <w:object w:dxaOrig="2600" w:dyaOrig="720">
          <v:shape id="_x0000_i1356" type="#_x0000_t75" style="width:130pt;height:36pt" o:ole="">
            <v:imagedata r:id="rId671" o:title=""/>
          </v:shape>
          <o:OLEObject Type="Embed" ProgID="Equation.DSMT4" ShapeID="_x0000_i1356" DrawAspect="Content" ObjectID="_1695930391" r:id="rId672"/>
        </w:object>
      </w:r>
    </w:p>
    <w:p w:rsidR="00DB5324" w:rsidRDefault="00DB5324" w:rsidP="00390B27">
      <w:pPr>
        <w:ind w:leftChars="200" w:left="480"/>
      </w:pPr>
      <w:r>
        <w:rPr>
          <w:rFonts w:hint="eastAsia"/>
        </w:rPr>
        <w:t>称做事件</w:t>
      </w:r>
      <w:r w:rsidR="00E86D2C" w:rsidRPr="00025957">
        <w:rPr>
          <w:position w:val="-4"/>
        </w:rPr>
        <w:object w:dxaOrig="240" w:dyaOrig="260">
          <v:shape id="_x0000_i1357" type="#_x0000_t75" style="width:12pt;height:13pt" o:ole="">
            <v:imagedata r:id="rId673" o:title=""/>
          </v:shape>
          <o:OLEObject Type="Embed" ProgID="Equation.DSMT4" ShapeID="_x0000_i1357" DrawAspect="Content" ObjectID="_1695930392" r:id="rId674"/>
        </w:object>
      </w:r>
      <w:r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358" type="#_x0000_t75" style="width:11pt;height:12pt" o:ole="">
            <v:imagedata r:id="rId675" o:title=""/>
          </v:shape>
          <o:OLEObject Type="Embed" ProgID="Equation.DSMT4" ShapeID="_x0000_i1358" DrawAspect="Content" ObjectID="_1695930393" r:id="rId676"/>
        </w:object>
      </w:r>
      <w:r>
        <w:rPr>
          <w:rFonts w:hint="eastAsia"/>
        </w:rPr>
        <w:t>的相关系数</w:t>
      </w:r>
      <w:r w:rsidR="00D95BE7">
        <w:rPr>
          <w:rFonts w:hint="eastAsia"/>
        </w:rPr>
        <w:t>．</w:t>
      </w:r>
    </w:p>
    <w:p w:rsidR="00DB5324" w:rsidRDefault="00390B27" w:rsidP="00390B27">
      <w:pPr>
        <w:ind w:leftChars="200" w:left="480"/>
      </w:pPr>
      <w:r>
        <w:rPr>
          <w:rFonts w:hint="eastAsia"/>
        </w:rPr>
        <w:t xml:space="preserve">(1) </w:t>
      </w:r>
      <w:r w:rsidR="00DB5324">
        <w:rPr>
          <w:rFonts w:hint="eastAsia"/>
        </w:rPr>
        <w:t>证明事件</w:t>
      </w:r>
      <w:r w:rsidR="00E86D2C" w:rsidRPr="00025957">
        <w:rPr>
          <w:position w:val="-4"/>
        </w:rPr>
        <w:object w:dxaOrig="240" w:dyaOrig="260">
          <v:shape id="_x0000_i1359" type="#_x0000_t75" style="width:12pt;height:13pt" o:ole="">
            <v:imagedata r:id="rId677" o:title=""/>
          </v:shape>
          <o:OLEObject Type="Embed" ProgID="Equation.DSMT4" ShapeID="_x0000_i1359" DrawAspect="Content" ObjectID="_1695930394" r:id="rId678"/>
        </w:object>
      </w:r>
      <w:r w:rsidR="00DB5324"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360" type="#_x0000_t75" style="width:11pt;height:12pt" o:ole="">
            <v:imagedata r:id="rId679" o:title=""/>
          </v:shape>
          <o:OLEObject Type="Embed" ProgID="Equation.DSMT4" ShapeID="_x0000_i1360" DrawAspect="Content" ObjectID="_1695930395" r:id="rId680"/>
        </w:object>
      </w:r>
      <w:r w:rsidR="00DB5324">
        <w:rPr>
          <w:rFonts w:hint="eastAsia"/>
        </w:rPr>
        <w:t>独立的充分必要条件是其相关系数等于零；</w:t>
      </w:r>
    </w:p>
    <w:p w:rsidR="00437BF3" w:rsidRPr="00437BF3" w:rsidRDefault="00390B27" w:rsidP="00437BF3">
      <w:pPr>
        <w:ind w:leftChars="200" w:left="480"/>
        <w:rPr>
          <w:rFonts w:hint="eastAsia"/>
        </w:rPr>
      </w:pPr>
      <w:r>
        <w:rPr>
          <w:rFonts w:hint="eastAsia"/>
        </w:rPr>
        <w:t xml:space="preserve">(2) </w:t>
      </w:r>
      <w:r w:rsidR="00DB5324">
        <w:rPr>
          <w:rFonts w:hint="eastAsia"/>
        </w:rPr>
        <w:t>利用随机变量相关系数的基本性质，证明</w:t>
      </w:r>
      <w:r w:rsidR="00E86D2C" w:rsidRPr="00E86D2C">
        <w:rPr>
          <w:position w:val="-14"/>
        </w:rPr>
        <w:object w:dxaOrig="639" w:dyaOrig="400">
          <v:shape id="_x0000_i1361" type="#_x0000_t75" style="width:32pt;height:20pt" o:ole="">
            <v:imagedata r:id="rId681" o:title=""/>
          </v:shape>
          <o:OLEObject Type="Embed" ProgID="Equation.DSMT4" ShapeID="_x0000_i1361" DrawAspect="Content" ObjectID="_1695930396" r:id="rId682"/>
        </w:object>
      </w:r>
      <w:r w:rsidR="00D95BE7">
        <w:rPr>
          <w:rFonts w:hint="eastAsia"/>
        </w:rPr>
        <w:t>．</w:t>
      </w:r>
    </w:p>
    <w:p w:rsidR="00437BF3" w:rsidRDefault="00437BF3" w:rsidP="00437BF3"/>
    <w:p w:rsidR="00DB5324" w:rsidRDefault="00437BF3" w:rsidP="00D95BE7">
      <w:pPr>
        <w:ind w:left="960" w:hangingChars="400" w:hanging="960"/>
      </w:pPr>
      <w:r w:rsidRPr="00AF4B38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DB5324">
        <w:rPr>
          <w:rFonts w:hint="eastAsia"/>
        </w:rPr>
        <w:t xml:space="preserve">(1) </w:t>
      </w:r>
      <w:r w:rsidR="00DB5324">
        <w:rPr>
          <w:rFonts w:hint="eastAsia"/>
        </w:rPr>
        <w:t>由</w:t>
      </w:r>
      <w:r w:rsidR="00E86D2C" w:rsidRPr="00E86D2C">
        <w:rPr>
          <w:position w:val="-10"/>
        </w:rPr>
        <w:object w:dxaOrig="240" w:dyaOrig="260">
          <v:shape id="_x0000_i1362" type="#_x0000_t75" style="width:12pt;height:13pt" o:ole="">
            <v:imagedata r:id="rId683" o:title=""/>
          </v:shape>
          <o:OLEObject Type="Embed" ProgID="Equation.DSMT4" ShapeID="_x0000_i1362" DrawAspect="Content" ObjectID="_1695930397" r:id="rId684"/>
        </w:object>
      </w:r>
      <w:r w:rsidR="00DB5324">
        <w:rPr>
          <w:rFonts w:hint="eastAsia"/>
        </w:rPr>
        <w:t>的定义，可见</w:t>
      </w:r>
      <w:r w:rsidR="00E86D2C" w:rsidRPr="00E86D2C">
        <w:rPr>
          <w:position w:val="-10"/>
        </w:rPr>
        <w:object w:dxaOrig="580" w:dyaOrig="320">
          <v:shape id="_x0000_i1363" type="#_x0000_t75" style="width:29pt;height:16pt" o:ole="">
            <v:imagedata r:id="rId685" o:title=""/>
          </v:shape>
          <o:OLEObject Type="Embed" ProgID="Equation.DSMT4" ShapeID="_x0000_i1363" DrawAspect="Content" ObjectID="_1695930398" r:id="rId686"/>
        </w:object>
      </w:r>
      <w:r w:rsidR="00DB5324">
        <w:rPr>
          <w:rFonts w:hint="eastAsia"/>
        </w:rPr>
        <w:t>当且仅当</w:t>
      </w:r>
      <w:r w:rsidR="00E86D2C" w:rsidRPr="00E86D2C">
        <w:rPr>
          <w:position w:val="-10"/>
        </w:rPr>
        <w:object w:dxaOrig="2200" w:dyaOrig="320">
          <v:shape id="_x0000_i1364" type="#_x0000_t75" style="width:110pt;height:16pt" o:ole="">
            <v:imagedata r:id="rId687" o:title=""/>
          </v:shape>
          <o:OLEObject Type="Embed" ProgID="Equation.DSMT4" ShapeID="_x0000_i1364" DrawAspect="Content" ObjectID="_1695930399" r:id="rId688"/>
        </w:object>
      </w:r>
      <w:r w:rsidR="00D95BE7">
        <w:rPr>
          <w:rFonts w:hint="eastAsia"/>
        </w:rPr>
        <w:t>，</w:t>
      </w:r>
      <w:r w:rsidR="00DB5324">
        <w:rPr>
          <w:rFonts w:hint="eastAsia"/>
        </w:rPr>
        <w:t>而这恰好是二事件</w:t>
      </w:r>
      <w:r w:rsidR="00E86D2C" w:rsidRPr="00025957">
        <w:rPr>
          <w:position w:val="-4"/>
        </w:rPr>
        <w:object w:dxaOrig="240" w:dyaOrig="260">
          <v:shape id="_x0000_i1365" type="#_x0000_t75" style="width:12pt;height:13pt" o:ole="">
            <v:imagedata r:id="rId689" o:title=""/>
          </v:shape>
          <o:OLEObject Type="Embed" ProgID="Equation.DSMT4" ShapeID="_x0000_i1365" DrawAspect="Content" ObjectID="_1695930400" r:id="rId690"/>
        </w:object>
      </w:r>
      <w:r w:rsidR="00DB5324"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366" type="#_x0000_t75" style="width:11pt;height:12pt" o:ole="">
            <v:imagedata r:id="rId691" o:title=""/>
          </v:shape>
          <o:OLEObject Type="Embed" ProgID="Equation.DSMT4" ShapeID="_x0000_i1366" DrawAspect="Content" ObjectID="_1695930401" r:id="rId692"/>
        </w:object>
      </w:r>
      <w:r w:rsidR="00DB5324">
        <w:rPr>
          <w:rFonts w:hint="eastAsia"/>
        </w:rPr>
        <w:t>独立的定义，即</w:t>
      </w:r>
      <w:r w:rsidR="00E86D2C" w:rsidRPr="00E86D2C">
        <w:rPr>
          <w:position w:val="-10"/>
        </w:rPr>
        <w:object w:dxaOrig="580" w:dyaOrig="320">
          <v:shape id="_x0000_i1367" type="#_x0000_t75" style="width:29pt;height:16pt" o:ole="">
            <v:imagedata r:id="rId693" o:title=""/>
          </v:shape>
          <o:OLEObject Type="Embed" ProgID="Equation.DSMT4" ShapeID="_x0000_i1367" DrawAspect="Content" ObjectID="_1695930402" r:id="rId694"/>
        </w:object>
      </w:r>
      <w:r w:rsidR="00DB5324">
        <w:rPr>
          <w:rFonts w:hint="eastAsia"/>
        </w:rPr>
        <w:t>是</w:t>
      </w:r>
      <w:r w:rsidR="00E86D2C" w:rsidRPr="00025957">
        <w:rPr>
          <w:position w:val="-4"/>
        </w:rPr>
        <w:object w:dxaOrig="240" w:dyaOrig="260">
          <v:shape id="_x0000_i1368" type="#_x0000_t75" style="width:12pt;height:13pt" o:ole="">
            <v:imagedata r:id="rId695" o:title=""/>
          </v:shape>
          <o:OLEObject Type="Embed" ProgID="Equation.DSMT4" ShapeID="_x0000_i1368" DrawAspect="Content" ObjectID="_1695930403" r:id="rId696"/>
        </w:object>
      </w:r>
      <w:r w:rsidR="00DB5324"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369" type="#_x0000_t75" style="width:11pt;height:12pt" o:ole="">
            <v:imagedata r:id="rId697" o:title=""/>
          </v:shape>
          <o:OLEObject Type="Embed" ProgID="Equation.DSMT4" ShapeID="_x0000_i1369" DrawAspect="Content" ObjectID="_1695930404" r:id="rId698"/>
        </w:object>
      </w:r>
      <w:r w:rsidR="00DB5324">
        <w:rPr>
          <w:rFonts w:hint="eastAsia"/>
        </w:rPr>
        <w:t>独立的充分必要条件</w:t>
      </w:r>
      <w:r w:rsidR="00DB5324">
        <w:rPr>
          <w:rFonts w:hint="eastAsia"/>
        </w:rPr>
        <w:t>.</w:t>
      </w:r>
    </w:p>
    <w:p w:rsidR="00DB5324" w:rsidRDefault="00DB5324" w:rsidP="001B383A">
      <w:pPr>
        <w:ind w:leftChars="200" w:left="480"/>
      </w:pPr>
      <w:r>
        <w:rPr>
          <w:rFonts w:hint="eastAsia"/>
        </w:rPr>
        <w:t xml:space="preserve">(2) </w:t>
      </w:r>
      <w:r>
        <w:rPr>
          <w:rFonts w:hint="eastAsia"/>
        </w:rPr>
        <w:t>考虑随机变量</w:t>
      </w:r>
      <w:r w:rsidR="00E86D2C" w:rsidRPr="00025957">
        <w:rPr>
          <w:position w:val="-4"/>
        </w:rPr>
        <w:object w:dxaOrig="240" w:dyaOrig="240">
          <v:shape id="_x0000_i1370" type="#_x0000_t75" style="width:12pt;height:12pt" o:ole="">
            <v:imagedata r:id="rId699" o:title=""/>
          </v:shape>
          <o:OLEObject Type="Embed" ProgID="Equation.DSMT4" ShapeID="_x0000_i1370" DrawAspect="Content" ObjectID="_1695930405" r:id="rId700"/>
        </w:object>
      </w:r>
      <w:r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371" type="#_x0000_t75" style="width:11pt;height:12pt" o:ole="">
            <v:imagedata r:id="rId701" o:title=""/>
          </v:shape>
          <o:OLEObject Type="Embed" ProgID="Equation.DSMT4" ShapeID="_x0000_i1371" DrawAspect="Content" ObjectID="_1695930406" r:id="rId702"/>
        </w:object>
      </w:r>
      <w:r w:rsidR="00D95BE7">
        <w:rPr>
          <w:rFonts w:hint="eastAsia"/>
        </w:rPr>
        <w:t>：</w:t>
      </w:r>
    </w:p>
    <w:p w:rsidR="00DB5324" w:rsidRDefault="00E86D2C" w:rsidP="00D95BE7">
      <w:pPr>
        <w:ind w:leftChars="400" w:left="960"/>
        <w:jc w:val="center"/>
      </w:pPr>
      <w:r w:rsidRPr="00E86D2C">
        <w:rPr>
          <w:position w:val="-32"/>
        </w:rPr>
        <w:object w:dxaOrig="2160" w:dyaOrig="760">
          <v:shape id="_x0000_i1372" type="#_x0000_t75" style="width:108pt;height:38pt" o:ole="">
            <v:imagedata r:id="rId703" o:title=""/>
          </v:shape>
          <o:OLEObject Type="Embed" ProgID="Equation.DSMT4" ShapeID="_x0000_i1372" DrawAspect="Content" ObjectID="_1695930407" r:id="rId704"/>
        </w:object>
      </w:r>
      <w:r w:rsidR="00DB5324">
        <w:rPr>
          <w:rFonts w:hint="eastAsia"/>
        </w:rPr>
        <w:t xml:space="preserve">   </w:t>
      </w:r>
      <w:r w:rsidR="00D95BE7">
        <w:rPr>
          <w:rFonts w:hint="eastAsia"/>
        </w:rPr>
        <w:t xml:space="preserve"> </w:t>
      </w:r>
      <w:r w:rsidRPr="00E86D2C">
        <w:rPr>
          <w:position w:val="-32"/>
        </w:rPr>
        <w:object w:dxaOrig="2120" w:dyaOrig="760">
          <v:shape id="_x0000_i1373" type="#_x0000_t75" style="width:106pt;height:38pt" o:ole="">
            <v:imagedata r:id="rId705" o:title=""/>
          </v:shape>
          <o:OLEObject Type="Embed" ProgID="Equation.DSMT4" ShapeID="_x0000_i1373" DrawAspect="Content" ObjectID="_1695930408" r:id="rId706"/>
        </w:object>
      </w:r>
    </w:p>
    <w:p w:rsidR="00DB5324" w:rsidRDefault="00DB5324" w:rsidP="00D95BE7">
      <w:pPr>
        <w:ind w:leftChars="400" w:left="960"/>
      </w:pPr>
      <w:r>
        <w:rPr>
          <w:rFonts w:hint="eastAsia"/>
        </w:rPr>
        <w:t>由条件知，</w:t>
      </w:r>
      <w:r w:rsidR="00E86D2C" w:rsidRPr="00025957">
        <w:rPr>
          <w:position w:val="-4"/>
        </w:rPr>
        <w:object w:dxaOrig="240" w:dyaOrig="240">
          <v:shape id="_x0000_i1374" type="#_x0000_t75" style="width:12pt;height:12pt" o:ole="">
            <v:imagedata r:id="rId707" o:title=""/>
          </v:shape>
          <o:OLEObject Type="Embed" ProgID="Equation.DSMT4" ShapeID="_x0000_i1374" DrawAspect="Content" ObjectID="_1695930409" r:id="rId708"/>
        </w:object>
      </w:r>
      <w:r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375" type="#_x0000_t75" style="width:11pt;height:12pt" o:ole="">
            <v:imagedata r:id="rId709" o:title=""/>
          </v:shape>
          <o:OLEObject Type="Embed" ProgID="Equation.DSMT4" ShapeID="_x0000_i1375" DrawAspect="Content" ObjectID="_1695930410" r:id="rId710"/>
        </w:object>
      </w:r>
      <w:r>
        <w:rPr>
          <w:rFonts w:hint="eastAsia"/>
        </w:rPr>
        <w:t>都服从</w:t>
      </w:r>
      <w:r w:rsidR="00E86D2C" w:rsidRPr="00E86D2C">
        <w:rPr>
          <w:position w:val="-6"/>
        </w:rPr>
        <w:object w:dxaOrig="499" w:dyaOrig="279">
          <v:shape id="_x0000_i1376" type="#_x0000_t75" style="width:25pt;height:14pt" o:ole="">
            <v:imagedata r:id="rId711" o:title=""/>
          </v:shape>
          <o:OLEObject Type="Embed" ProgID="Equation.DSMT4" ShapeID="_x0000_i1376" DrawAspect="Content" ObjectID="_1695930411" r:id="rId712"/>
        </w:object>
      </w:r>
      <w:r>
        <w:rPr>
          <w:rFonts w:hint="eastAsia"/>
        </w:rPr>
        <w:t>分布：</w:t>
      </w:r>
    </w:p>
    <w:p w:rsidR="00DB5324" w:rsidRDefault="00E86D2C" w:rsidP="00D95BE7">
      <w:pPr>
        <w:ind w:leftChars="400" w:left="960"/>
        <w:jc w:val="center"/>
      </w:pPr>
      <w:r w:rsidRPr="00E86D2C">
        <w:rPr>
          <w:position w:val="-30"/>
        </w:rPr>
        <w:object w:dxaOrig="4260" w:dyaOrig="720">
          <v:shape id="_x0000_i1377" type="#_x0000_t75" style="width:213pt;height:36pt" o:ole="">
            <v:imagedata r:id="rId713" o:title=""/>
          </v:shape>
          <o:OLEObject Type="Embed" ProgID="Equation.DSMT4" ShapeID="_x0000_i1377" DrawAspect="Content" ObjectID="_1695930412" r:id="rId714"/>
        </w:object>
      </w:r>
    </w:p>
    <w:p w:rsidR="00DB5324" w:rsidRDefault="00DB5324" w:rsidP="00D95BE7">
      <w:pPr>
        <w:ind w:leftChars="400" w:left="960"/>
      </w:pPr>
      <w:r>
        <w:rPr>
          <w:rFonts w:hint="eastAsia"/>
        </w:rPr>
        <w:t>易见</w:t>
      </w:r>
      <w:r w:rsidR="00E86D2C" w:rsidRPr="00E86D2C">
        <w:rPr>
          <w:position w:val="-10"/>
        </w:rPr>
        <w:object w:dxaOrig="1080" w:dyaOrig="320">
          <v:shape id="_x0000_i1378" type="#_x0000_t75" style="width:54pt;height:16pt" o:ole="">
            <v:imagedata r:id="rId715" o:title=""/>
          </v:shape>
          <o:OLEObject Type="Embed" ProgID="Equation.DSMT4" ShapeID="_x0000_i1378" DrawAspect="Content" ObjectID="_1695930413" r:id="rId716"/>
        </w:object>
      </w:r>
      <w:r>
        <w:rPr>
          <w:rFonts w:hint="eastAsia"/>
        </w:rPr>
        <w:t>，</w:t>
      </w:r>
      <w:r w:rsidR="00E86D2C" w:rsidRPr="00E86D2C">
        <w:rPr>
          <w:position w:val="-10"/>
        </w:rPr>
        <w:object w:dxaOrig="1080" w:dyaOrig="320">
          <v:shape id="_x0000_i1379" type="#_x0000_t75" style="width:54pt;height:16pt" o:ole="">
            <v:imagedata r:id="rId717" o:title=""/>
          </v:shape>
          <o:OLEObject Type="Embed" ProgID="Equation.DSMT4" ShapeID="_x0000_i1379" DrawAspect="Content" ObjectID="_1695930414" r:id="rId718"/>
        </w:object>
      </w:r>
      <w:r>
        <w:rPr>
          <w:rFonts w:hint="eastAsia"/>
        </w:rPr>
        <w:t>；</w:t>
      </w:r>
      <w:r w:rsidR="00E86D2C" w:rsidRPr="00E86D2C">
        <w:rPr>
          <w:position w:val="-10"/>
        </w:rPr>
        <w:object w:dxaOrig="1579" w:dyaOrig="360">
          <v:shape id="_x0000_i1380" type="#_x0000_t75" style="width:79pt;height:18pt" o:ole="">
            <v:imagedata r:id="rId719" o:title=""/>
          </v:shape>
          <o:OLEObject Type="Embed" ProgID="Equation.DSMT4" ShapeID="_x0000_i1380" DrawAspect="Content" ObjectID="_1695930415" r:id="rId720"/>
        </w:object>
      </w:r>
      <w:r w:rsidR="00D95BE7">
        <w:rPr>
          <w:rFonts w:hint="eastAsia"/>
        </w:rPr>
        <w:t>，</w:t>
      </w:r>
      <w:r w:rsidR="00E86D2C" w:rsidRPr="00E86D2C">
        <w:rPr>
          <w:position w:val="-10"/>
        </w:rPr>
        <w:object w:dxaOrig="1579" w:dyaOrig="360">
          <v:shape id="_x0000_i1381" type="#_x0000_t75" style="width:79pt;height:18pt" o:ole="">
            <v:imagedata r:id="rId721" o:title=""/>
          </v:shape>
          <o:OLEObject Type="Embed" ProgID="Equation.DSMT4" ShapeID="_x0000_i1381" DrawAspect="Content" ObjectID="_1695930416" r:id="rId722"/>
        </w:object>
      </w:r>
      <w:r w:rsidR="00D95BE7">
        <w:rPr>
          <w:rFonts w:hint="eastAsia"/>
        </w:rPr>
        <w:t>；</w:t>
      </w:r>
    </w:p>
    <w:p w:rsidR="00DB5324" w:rsidRDefault="00E86D2C" w:rsidP="00D95BE7">
      <w:pPr>
        <w:ind w:leftChars="400" w:left="960"/>
        <w:jc w:val="center"/>
      </w:pPr>
      <w:r w:rsidRPr="00E86D2C">
        <w:rPr>
          <w:position w:val="-10"/>
        </w:rPr>
        <w:object w:dxaOrig="4740" w:dyaOrig="320">
          <v:shape id="_x0000_i1382" type="#_x0000_t75" style="width:237pt;height:16pt" o:ole="">
            <v:imagedata r:id="rId723" o:title=""/>
          </v:shape>
          <o:OLEObject Type="Embed" ProgID="Equation.DSMT4" ShapeID="_x0000_i1382" DrawAspect="Content" ObjectID="_1695930417" r:id="rId724"/>
        </w:object>
      </w:r>
    </w:p>
    <w:p w:rsidR="00DB5324" w:rsidRDefault="00DB5324" w:rsidP="001B383A">
      <w:pPr>
        <w:ind w:leftChars="400" w:left="960"/>
      </w:pPr>
      <w:r>
        <w:rPr>
          <w:rFonts w:hint="eastAsia"/>
        </w:rPr>
        <w:lastRenderedPageBreak/>
        <w:t>因此，事件</w:t>
      </w:r>
      <w:r w:rsidR="00E86D2C" w:rsidRPr="00025957">
        <w:rPr>
          <w:position w:val="-4"/>
        </w:rPr>
        <w:object w:dxaOrig="240" w:dyaOrig="260">
          <v:shape id="_x0000_i1383" type="#_x0000_t75" style="width:12pt;height:13pt" o:ole="">
            <v:imagedata r:id="rId725" o:title=""/>
          </v:shape>
          <o:OLEObject Type="Embed" ProgID="Equation.DSMT4" ShapeID="_x0000_i1383" DrawAspect="Content" ObjectID="_1695930418" r:id="rId726"/>
        </w:object>
      </w:r>
      <w:r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384" type="#_x0000_t75" style="width:11pt;height:12pt" o:ole="">
            <v:imagedata r:id="rId727" o:title=""/>
          </v:shape>
          <o:OLEObject Type="Embed" ProgID="Equation.DSMT4" ShapeID="_x0000_i1384" DrawAspect="Content" ObjectID="_1695930419" r:id="rId728"/>
        </w:object>
      </w:r>
      <w:r>
        <w:rPr>
          <w:rFonts w:hint="eastAsia"/>
        </w:rPr>
        <w:t>的相关系数就是随机变量</w:t>
      </w:r>
      <w:r w:rsidR="00E86D2C" w:rsidRPr="00025957">
        <w:rPr>
          <w:position w:val="-4"/>
        </w:rPr>
        <w:object w:dxaOrig="240" w:dyaOrig="240">
          <v:shape id="_x0000_i1385" type="#_x0000_t75" style="width:12pt;height:12pt" o:ole="">
            <v:imagedata r:id="rId729" o:title=""/>
          </v:shape>
          <o:OLEObject Type="Embed" ProgID="Equation.DSMT4" ShapeID="_x0000_i1385" DrawAspect="Content" ObjectID="_1695930420" r:id="rId730"/>
        </w:object>
      </w:r>
      <w:r>
        <w:rPr>
          <w:rFonts w:hint="eastAsia"/>
        </w:rPr>
        <w:t>和</w:t>
      </w:r>
      <w:r w:rsidR="00E86D2C" w:rsidRPr="00025957">
        <w:rPr>
          <w:position w:val="-4"/>
        </w:rPr>
        <w:object w:dxaOrig="220" w:dyaOrig="240">
          <v:shape id="_x0000_i1386" type="#_x0000_t75" style="width:11pt;height:12pt" o:ole="">
            <v:imagedata r:id="rId731" o:title=""/>
          </v:shape>
          <o:OLEObject Type="Embed" ProgID="Equation.DSMT4" ShapeID="_x0000_i1386" DrawAspect="Content" ObjectID="_1695930421" r:id="rId732"/>
        </w:object>
      </w:r>
      <w:r>
        <w:rPr>
          <w:rFonts w:hint="eastAsia"/>
        </w:rPr>
        <w:t>的相关系数</w:t>
      </w:r>
      <w:r w:rsidR="001B383A">
        <w:rPr>
          <w:rFonts w:hint="eastAsia"/>
        </w:rPr>
        <w:t>．</w:t>
      </w:r>
      <w:r>
        <w:rPr>
          <w:rFonts w:hint="eastAsia"/>
        </w:rPr>
        <w:t>于是由二随机变量相关系数的基本性质，可见</w:t>
      </w:r>
      <w:r w:rsidR="00E86D2C" w:rsidRPr="00E86D2C">
        <w:rPr>
          <w:position w:val="-14"/>
        </w:rPr>
        <w:object w:dxaOrig="639" w:dyaOrig="400">
          <v:shape id="_x0000_i1387" type="#_x0000_t75" style="width:32pt;height:20pt" o:ole="">
            <v:imagedata r:id="rId733" o:title=""/>
          </v:shape>
          <o:OLEObject Type="Embed" ProgID="Equation.DSMT4" ShapeID="_x0000_i1387" DrawAspect="Content" ObjectID="_1695930422" r:id="rId734"/>
        </w:object>
      </w:r>
      <w:r w:rsidR="001B383A">
        <w:rPr>
          <w:rFonts w:hint="eastAsia"/>
        </w:rPr>
        <w:t>．</w:t>
      </w:r>
    </w:p>
    <w:p w:rsidR="00DB5324" w:rsidRDefault="00DB5324" w:rsidP="00CA00AF"/>
    <w:p w:rsidR="00437BF3" w:rsidRPr="00E86D2C" w:rsidRDefault="00437BF3" w:rsidP="00CA00AF"/>
    <w:sectPr w:rsidR="00437BF3" w:rsidRPr="00E86D2C" w:rsidSect="00223006">
      <w:headerReference w:type="even" r:id="rId735"/>
      <w:footerReference w:type="even" r:id="rId736"/>
      <w:footerReference w:type="default" r:id="rId737"/>
      <w:headerReference w:type="first" r:id="rId73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04D4" w:rsidRDefault="002904D4">
      <w:r>
        <w:separator/>
      </w:r>
    </w:p>
  </w:endnote>
  <w:endnote w:type="continuationSeparator" w:id="0">
    <w:p w:rsidR="002904D4" w:rsidRDefault="002904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43254" w:rsidRDefault="00343254" w:rsidP="00D80857">
        <w:pPr>
          <w:pStyle w:val="a4"/>
          <w:ind w:right="360" w:firstLine="360"/>
        </w:pPr>
        <w:r w:rsidRPr="00615CA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43254" w:rsidRDefault="00343254">
                    <w:pPr>
                      <w:jc w:val="center"/>
                      <w:rPr>
                        <w:color w:val="5B9BD5" w:themeColor="accent1"/>
                      </w:rPr>
                    </w:pPr>
                    <w:r w:rsidRPr="00615CA0">
                      <w:fldChar w:fldCharType="begin"/>
                    </w:r>
                    <w:r>
                      <w:instrText>PAGE    \* MERGEFORMAT</w:instrText>
                    </w:r>
                    <w:r w:rsidRPr="00615CA0">
                      <w:fldChar w:fldCharType="separate"/>
                    </w:r>
                    <w:r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54" w:rsidRPr="003C7E48" w:rsidRDefault="00343254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>
      <w:rPr>
        <w:noProof/>
        <w:lang w:val="zh-CN"/>
      </w:rPr>
      <w:fldChar w:fldCharType="separate"/>
    </w:r>
    <w:r w:rsidR="00E86D2C">
      <w:rPr>
        <w:noProof/>
        <w:lang w:val="zh-CN"/>
      </w:rPr>
      <w:t>1</w:t>
    </w:r>
    <w:r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04D4" w:rsidRDefault="002904D4">
      <w:r>
        <w:separator/>
      </w:r>
    </w:p>
  </w:footnote>
  <w:footnote w:type="continuationSeparator" w:id="0">
    <w:p w:rsidR="002904D4" w:rsidRDefault="002904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54" w:rsidRPr="006E3539" w:rsidRDefault="00343254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3254" w:rsidRDefault="0034325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4" type="#_x0000_t75" style="width:11.5pt;height:11.5pt" o:bullet="t">
        <v:imagedata r:id="rId1" o:title="msoA"/>
      </v:shape>
    </w:pict>
  </w:numPicBullet>
  <w:numPicBullet w:numPicBulletId="1">
    <w:pict>
      <v:shape id="_x0000_i1205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1AB2AFC"/>
    <w:multiLevelType w:val="hybridMultilevel"/>
    <w:tmpl w:val="224E7CD4"/>
    <w:lvl w:ilvl="0" w:tplc="0A1E7CBA">
      <w:start w:val="1"/>
      <w:numFmt w:val="decimal"/>
      <w:lvlText w:val="(%1)"/>
      <w:lvlJc w:val="left"/>
      <w:pPr>
        <w:tabs>
          <w:tab w:val="num" w:pos="782"/>
        </w:tabs>
        <w:ind w:left="782" w:hanging="360"/>
      </w:pPr>
      <w:rPr>
        <w:rFonts w:hint="default"/>
        <w:b/>
      </w:rPr>
    </w:lvl>
    <w:lvl w:ilvl="1" w:tplc="5FC6859C">
      <w:start w:val="3"/>
      <w:numFmt w:val="upperLetter"/>
      <w:lvlText w:val="(%2)"/>
      <w:lvlJc w:val="left"/>
      <w:pPr>
        <w:tabs>
          <w:tab w:val="num" w:pos="1202"/>
        </w:tabs>
        <w:ind w:left="12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5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0D355B4A"/>
    <w:multiLevelType w:val="hybridMultilevel"/>
    <w:tmpl w:val="4B600F42"/>
    <w:lvl w:ilvl="0" w:tplc="64323C9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11">
    <w:nsid w:val="0E28390C"/>
    <w:multiLevelType w:val="hybridMultilevel"/>
    <w:tmpl w:val="87AEC99C"/>
    <w:lvl w:ilvl="0" w:tplc="0DB8C34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0CC151F"/>
    <w:multiLevelType w:val="hybridMultilevel"/>
    <w:tmpl w:val="D33C623C"/>
    <w:lvl w:ilvl="0" w:tplc="A8A2C2C0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3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4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2EF5DFF"/>
    <w:multiLevelType w:val="hybridMultilevel"/>
    <w:tmpl w:val="EB2C8732"/>
    <w:lvl w:ilvl="0" w:tplc="175C692A">
      <w:start w:val="1"/>
      <w:numFmt w:val="decimal"/>
      <w:lvlText w:val="(%1)"/>
      <w:lvlJc w:val="left"/>
      <w:pPr>
        <w:tabs>
          <w:tab w:val="num" w:pos="885"/>
        </w:tabs>
        <w:ind w:left="885" w:hanging="46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9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27080C3B"/>
    <w:multiLevelType w:val="hybridMultilevel"/>
    <w:tmpl w:val="4FD28592"/>
    <w:lvl w:ilvl="0" w:tplc="1AA82852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4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315D676B"/>
    <w:multiLevelType w:val="hybridMultilevel"/>
    <w:tmpl w:val="9C7EFED2"/>
    <w:lvl w:ilvl="0" w:tplc="04090001">
      <w:start w:val="1"/>
      <w:numFmt w:val="bullet"/>
      <w:lvlText w:val=""/>
      <w:lvlJc w:val="left"/>
      <w:pPr>
        <w:tabs>
          <w:tab w:val="num" w:pos="842"/>
        </w:tabs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2"/>
        </w:tabs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2"/>
        </w:tabs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2"/>
        </w:tabs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2"/>
        </w:tabs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2"/>
        </w:tabs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2"/>
        </w:tabs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2"/>
        </w:tabs>
        <w:ind w:left="4202" w:hanging="420"/>
      </w:pPr>
      <w:rPr>
        <w:rFonts w:ascii="Wingdings" w:hAnsi="Wingdings" w:hint="default"/>
      </w:rPr>
    </w:lvl>
  </w:abstractNum>
  <w:abstractNum w:abstractNumId="2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8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0">
    <w:nsid w:val="4CA632CF"/>
    <w:multiLevelType w:val="hybridMultilevel"/>
    <w:tmpl w:val="82E2A980"/>
    <w:lvl w:ilvl="0" w:tplc="FA90FEB2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1">
    <w:nsid w:val="500513D9"/>
    <w:multiLevelType w:val="hybridMultilevel"/>
    <w:tmpl w:val="0BBEB8F8"/>
    <w:lvl w:ilvl="0" w:tplc="35009A40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2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54447EF1"/>
    <w:multiLevelType w:val="hybridMultilevel"/>
    <w:tmpl w:val="22045186"/>
    <w:lvl w:ilvl="0" w:tplc="F3047A8E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5">
    <w:nsid w:val="5B2202BC"/>
    <w:multiLevelType w:val="hybridMultilevel"/>
    <w:tmpl w:val="BEBCA1EE"/>
    <w:lvl w:ilvl="0" w:tplc="E5C2EDB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6">
    <w:nsid w:val="5DC058E2"/>
    <w:multiLevelType w:val="hybridMultilevel"/>
    <w:tmpl w:val="BD841B3E"/>
    <w:lvl w:ilvl="0" w:tplc="2B1C16C4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5406F97"/>
    <w:multiLevelType w:val="hybridMultilevel"/>
    <w:tmpl w:val="E3D8610A"/>
    <w:lvl w:ilvl="0" w:tplc="FC8ACE04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4">
    <w:nsid w:val="76335630"/>
    <w:multiLevelType w:val="hybridMultilevel"/>
    <w:tmpl w:val="8D66F3E4"/>
    <w:lvl w:ilvl="0" w:tplc="6C520F90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5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6">
    <w:nsid w:val="7E5D79C8"/>
    <w:multiLevelType w:val="hybridMultilevel"/>
    <w:tmpl w:val="95A460F8"/>
    <w:lvl w:ilvl="0" w:tplc="6BC845DC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num w:numId="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4"/>
  </w:num>
  <w:num w:numId="4">
    <w:abstractNumId w:val="3"/>
  </w:num>
  <w:num w:numId="5">
    <w:abstractNumId w:val="45"/>
  </w:num>
  <w:num w:numId="6">
    <w:abstractNumId w:val="16"/>
  </w:num>
  <w:num w:numId="7">
    <w:abstractNumId w:val="40"/>
  </w:num>
  <w:num w:numId="8">
    <w:abstractNumId w:val="42"/>
  </w:num>
  <w:num w:numId="9">
    <w:abstractNumId w:val="7"/>
  </w:num>
  <w:num w:numId="10">
    <w:abstractNumId w:val="24"/>
  </w:num>
  <w:num w:numId="11">
    <w:abstractNumId w:val="38"/>
  </w:num>
  <w:num w:numId="12">
    <w:abstractNumId w:val="22"/>
  </w:num>
  <w:num w:numId="13">
    <w:abstractNumId w:val="32"/>
  </w:num>
  <w:num w:numId="14">
    <w:abstractNumId w:val="28"/>
  </w:num>
  <w:num w:numId="15">
    <w:abstractNumId w:val="15"/>
  </w:num>
  <w:num w:numId="16">
    <w:abstractNumId w:val="34"/>
  </w:num>
  <w:num w:numId="17">
    <w:abstractNumId w:val="9"/>
  </w:num>
  <w:num w:numId="18">
    <w:abstractNumId w:val="13"/>
  </w:num>
  <w:num w:numId="19">
    <w:abstractNumId w:val="26"/>
  </w:num>
  <w:num w:numId="20">
    <w:abstractNumId w:val="29"/>
  </w:num>
  <w:num w:numId="21">
    <w:abstractNumId w:val="17"/>
  </w:num>
  <w:num w:numId="22">
    <w:abstractNumId w:val="21"/>
  </w:num>
  <w:num w:numId="23">
    <w:abstractNumId w:val="2"/>
  </w:num>
  <w:num w:numId="24">
    <w:abstractNumId w:val="37"/>
  </w:num>
  <w:num w:numId="25">
    <w:abstractNumId w:val="19"/>
  </w:num>
  <w:num w:numId="26">
    <w:abstractNumId w:val="27"/>
  </w:num>
  <w:num w:numId="27">
    <w:abstractNumId w:val="6"/>
  </w:num>
  <w:num w:numId="28">
    <w:abstractNumId w:val="41"/>
  </w:num>
  <w:num w:numId="29">
    <w:abstractNumId w:val="23"/>
  </w:num>
  <w:num w:numId="30">
    <w:abstractNumId w:val="1"/>
  </w:num>
  <w:num w:numId="31">
    <w:abstractNumId w:val="5"/>
  </w:num>
  <w:num w:numId="32">
    <w:abstractNumId w:val="0"/>
  </w:num>
  <w:num w:numId="33">
    <w:abstractNumId w:val="35"/>
  </w:num>
  <w:num w:numId="34">
    <w:abstractNumId w:val="4"/>
  </w:num>
  <w:num w:numId="35">
    <w:abstractNumId w:val="10"/>
  </w:num>
  <w:num w:numId="36">
    <w:abstractNumId w:val="33"/>
  </w:num>
  <w:num w:numId="37">
    <w:abstractNumId w:val="11"/>
  </w:num>
  <w:num w:numId="38">
    <w:abstractNumId w:val="30"/>
  </w:num>
  <w:num w:numId="39">
    <w:abstractNumId w:val="43"/>
  </w:num>
  <w:num w:numId="40">
    <w:abstractNumId w:val="31"/>
  </w:num>
  <w:num w:numId="41">
    <w:abstractNumId w:val="36"/>
  </w:num>
  <w:num w:numId="42">
    <w:abstractNumId w:val="20"/>
  </w:num>
  <w:num w:numId="43">
    <w:abstractNumId w:val="25"/>
  </w:num>
  <w:num w:numId="44">
    <w:abstractNumId w:val="46"/>
  </w:num>
  <w:num w:numId="45">
    <w:abstractNumId w:val="12"/>
  </w:num>
  <w:num w:numId="46">
    <w:abstractNumId w:val="18"/>
  </w:num>
  <w:num w:numId="47">
    <w:abstractNumId w:val="4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4CDE"/>
    <w:rsid w:val="00022ABE"/>
    <w:rsid w:val="00024384"/>
    <w:rsid w:val="00042111"/>
    <w:rsid w:val="00046DD7"/>
    <w:rsid w:val="00061C54"/>
    <w:rsid w:val="00092400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383A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7F0B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4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0769A"/>
    <w:rsid w:val="00313DA5"/>
    <w:rsid w:val="003175E7"/>
    <w:rsid w:val="0032739C"/>
    <w:rsid w:val="00330B11"/>
    <w:rsid w:val="00343254"/>
    <w:rsid w:val="0035760D"/>
    <w:rsid w:val="003648D1"/>
    <w:rsid w:val="00371455"/>
    <w:rsid w:val="003743A3"/>
    <w:rsid w:val="00377BFF"/>
    <w:rsid w:val="00380B73"/>
    <w:rsid w:val="00385AA9"/>
    <w:rsid w:val="00386B32"/>
    <w:rsid w:val="00390B27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221A7"/>
    <w:rsid w:val="004303A8"/>
    <w:rsid w:val="0043104A"/>
    <w:rsid w:val="00433FC2"/>
    <w:rsid w:val="00436F16"/>
    <w:rsid w:val="00437BF3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60CD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B7567"/>
    <w:rsid w:val="004C022C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475B4"/>
    <w:rsid w:val="0055345C"/>
    <w:rsid w:val="00564899"/>
    <w:rsid w:val="00564E2A"/>
    <w:rsid w:val="0057039B"/>
    <w:rsid w:val="005717C5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5CA0"/>
    <w:rsid w:val="00621CB0"/>
    <w:rsid w:val="0062364E"/>
    <w:rsid w:val="00627517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6DDA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6EC5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264E"/>
    <w:rsid w:val="007F7626"/>
    <w:rsid w:val="00801920"/>
    <w:rsid w:val="00805F52"/>
    <w:rsid w:val="008070E2"/>
    <w:rsid w:val="00810E26"/>
    <w:rsid w:val="00811391"/>
    <w:rsid w:val="008145E2"/>
    <w:rsid w:val="00814BAB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0B4F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031C3"/>
    <w:rsid w:val="009211C4"/>
    <w:rsid w:val="00923B10"/>
    <w:rsid w:val="00923FE5"/>
    <w:rsid w:val="00924144"/>
    <w:rsid w:val="00926458"/>
    <w:rsid w:val="00926EB4"/>
    <w:rsid w:val="009273A1"/>
    <w:rsid w:val="00933744"/>
    <w:rsid w:val="00933A2C"/>
    <w:rsid w:val="00934DF8"/>
    <w:rsid w:val="00943550"/>
    <w:rsid w:val="0094524A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4AD8"/>
    <w:rsid w:val="00A17338"/>
    <w:rsid w:val="00A51D94"/>
    <w:rsid w:val="00A5482C"/>
    <w:rsid w:val="00A54D0B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580D"/>
    <w:rsid w:val="00B478DA"/>
    <w:rsid w:val="00B50D26"/>
    <w:rsid w:val="00B5180D"/>
    <w:rsid w:val="00B53608"/>
    <w:rsid w:val="00B617AB"/>
    <w:rsid w:val="00B70BEC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618F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6593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4EFD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2B83"/>
    <w:rsid w:val="00D133EF"/>
    <w:rsid w:val="00D16F9A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BE7"/>
    <w:rsid w:val="00D95CAF"/>
    <w:rsid w:val="00DA17F0"/>
    <w:rsid w:val="00DA6D85"/>
    <w:rsid w:val="00DA7AFA"/>
    <w:rsid w:val="00DB5324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86D2C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671" Type="http://schemas.openxmlformats.org/officeDocument/2006/relationships/image" Target="media/image334.wmf"/><Relationship Id="rId727" Type="http://schemas.openxmlformats.org/officeDocument/2006/relationships/image" Target="media/image362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682" Type="http://schemas.openxmlformats.org/officeDocument/2006/relationships/oleObject" Target="embeddings/oleObject337.bin"/><Relationship Id="rId738" Type="http://schemas.openxmlformats.org/officeDocument/2006/relationships/header" Target="header2.xml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693" Type="http://schemas.openxmlformats.org/officeDocument/2006/relationships/image" Target="media/image345.wmf"/><Relationship Id="rId707" Type="http://schemas.openxmlformats.org/officeDocument/2006/relationships/image" Target="media/image35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718" Type="http://schemas.openxmlformats.org/officeDocument/2006/relationships/oleObject" Target="embeddings/oleObject35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673" Type="http://schemas.openxmlformats.org/officeDocument/2006/relationships/image" Target="media/image335.wmf"/><Relationship Id="rId729" Type="http://schemas.openxmlformats.org/officeDocument/2006/relationships/image" Target="media/image363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740" Type="http://schemas.openxmlformats.org/officeDocument/2006/relationships/theme" Target="theme/theme1.xml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684" Type="http://schemas.openxmlformats.org/officeDocument/2006/relationships/oleObject" Target="embeddings/oleObject338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6.wmf"/><Relationship Id="rId709" Type="http://schemas.openxmlformats.org/officeDocument/2006/relationships/image" Target="media/image35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720" Type="http://schemas.openxmlformats.org/officeDocument/2006/relationships/oleObject" Target="embeddings/oleObject356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731" Type="http://schemas.openxmlformats.org/officeDocument/2006/relationships/image" Target="media/image36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6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700" Type="http://schemas.openxmlformats.org/officeDocument/2006/relationships/oleObject" Target="embeddings/oleObject346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686" Type="http://schemas.openxmlformats.org/officeDocument/2006/relationships/oleObject" Target="embeddings/oleObject339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11" Type="http://schemas.openxmlformats.org/officeDocument/2006/relationships/image" Target="media/image354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697" Type="http://schemas.openxmlformats.org/officeDocument/2006/relationships/image" Target="media/image347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722" Type="http://schemas.openxmlformats.org/officeDocument/2006/relationships/oleObject" Target="embeddings/oleObject357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733" Type="http://schemas.openxmlformats.org/officeDocument/2006/relationships/image" Target="media/image365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677" Type="http://schemas.openxmlformats.org/officeDocument/2006/relationships/image" Target="media/image337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702" Type="http://schemas.openxmlformats.org/officeDocument/2006/relationships/oleObject" Target="embeddings/oleObject347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688" Type="http://schemas.openxmlformats.org/officeDocument/2006/relationships/oleObject" Target="embeddings/oleObject340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713" Type="http://schemas.openxmlformats.org/officeDocument/2006/relationships/image" Target="media/image355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699" Type="http://schemas.openxmlformats.org/officeDocument/2006/relationships/image" Target="media/image348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724" Type="http://schemas.openxmlformats.org/officeDocument/2006/relationships/oleObject" Target="embeddings/oleObject358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0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oleObject" Target="embeddings/oleObject260.bin"/><Relationship Id="rId735" Type="http://schemas.openxmlformats.org/officeDocument/2006/relationships/header" Target="header1.xml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317.wmf"/><Relationship Id="rId679" Type="http://schemas.openxmlformats.org/officeDocument/2006/relationships/image" Target="media/image33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image" Target="media/image219.wmf"/><Relationship Id="rId483" Type="http://schemas.openxmlformats.org/officeDocument/2006/relationships/image" Target="media/image240.wmf"/><Relationship Id="rId539" Type="http://schemas.openxmlformats.org/officeDocument/2006/relationships/image" Target="media/image268.wmf"/><Relationship Id="rId690" Type="http://schemas.openxmlformats.org/officeDocument/2006/relationships/oleObject" Target="embeddings/oleObject341.bin"/><Relationship Id="rId704" Type="http://schemas.openxmlformats.org/officeDocument/2006/relationships/oleObject" Target="embeddings/oleObject348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1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48" Type="http://schemas.openxmlformats.org/officeDocument/2006/relationships/oleObject" Target="embeddings/oleObject320.bin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52" Type="http://schemas.openxmlformats.org/officeDocument/2006/relationships/oleObject" Target="embeddings/oleObject222.bin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715" Type="http://schemas.openxmlformats.org/officeDocument/2006/relationships/image" Target="media/image356.wmf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617" Type="http://schemas.openxmlformats.org/officeDocument/2006/relationships/image" Target="media/image307.wmf"/><Relationship Id="rId659" Type="http://schemas.openxmlformats.org/officeDocument/2006/relationships/image" Target="media/image328.wmf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9.wmf"/><Relationship Id="rId463" Type="http://schemas.openxmlformats.org/officeDocument/2006/relationships/image" Target="media/image230.wmf"/><Relationship Id="rId519" Type="http://schemas.openxmlformats.org/officeDocument/2006/relationships/image" Target="media/image258.wmf"/><Relationship Id="rId670" Type="http://schemas.openxmlformats.org/officeDocument/2006/relationships/oleObject" Target="embeddings/oleObject331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60.wmf"/><Relationship Id="rId530" Type="http://schemas.openxmlformats.org/officeDocument/2006/relationships/oleObject" Target="embeddings/oleObject261.bin"/><Relationship Id="rId726" Type="http://schemas.openxmlformats.org/officeDocument/2006/relationships/oleObject" Target="embeddings/oleObject359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81.wmf"/><Relationship Id="rId572" Type="http://schemas.openxmlformats.org/officeDocument/2006/relationships/oleObject" Target="embeddings/oleObject282.bin"/><Relationship Id="rId628" Type="http://schemas.openxmlformats.org/officeDocument/2006/relationships/oleObject" Target="embeddings/oleObject310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681" Type="http://schemas.openxmlformats.org/officeDocument/2006/relationships/image" Target="media/image339.wmf"/><Relationship Id="rId716" Type="http://schemas.openxmlformats.org/officeDocument/2006/relationships/oleObject" Target="embeddings/oleObject354.bin"/><Relationship Id="rId737" Type="http://schemas.openxmlformats.org/officeDocument/2006/relationships/footer" Target="footer2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2.bin"/><Relationship Id="rId706" Type="http://schemas.openxmlformats.org/officeDocument/2006/relationships/oleObject" Target="embeddings/oleObject349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717" Type="http://schemas.openxmlformats.org/officeDocument/2006/relationships/image" Target="media/image35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oleObject" Target="embeddings/oleObject332.bin"/><Relationship Id="rId728" Type="http://schemas.openxmlformats.org/officeDocument/2006/relationships/oleObject" Target="embeddings/oleObject360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683" Type="http://schemas.openxmlformats.org/officeDocument/2006/relationships/image" Target="media/image340.wmf"/><Relationship Id="rId739" Type="http://schemas.openxmlformats.org/officeDocument/2006/relationships/fontTable" Target="fontTable.xml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694" Type="http://schemas.openxmlformats.org/officeDocument/2006/relationships/oleObject" Target="embeddings/oleObject343.bin"/><Relationship Id="rId708" Type="http://schemas.openxmlformats.org/officeDocument/2006/relationships/oleObject" Target="embeddings/oleObject350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719" Type="http://schemas.openxmlformats.org/officeDocument/2006/relationships/image" Target="media/image358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730" Type="http://schemas.openxmlformats.org/officeDocument/2006/relationships/oleObject" Target="embeddings/oleObject361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1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710" Type="http://schemas.openxmlformats.org/officeDocument/2006/relationships/oleObject" Target="embeddings/oleObject351.bin"/><Relationship Id="rId8" Type="http://schemas.openxmlformats.org/officeDocument/2006/relationships/hyperlink" Target="https://lvjr.bitbucket.io/?kysx2003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696" Type="http://schemas.openxmlformats.org/officeDocument/2006/relationships/oleObject" Target="embeddings/oleObject344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721" Type="http://schemas.openxmlformats.org/officeDocument/2006/relationships/image" Target="media/image35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732" Type="http://schemas.openxmlformats.org/officeDocument/2006/relationships/oleObject" Target="embeddings/oleObject362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676" Type="http://schemas.openxmlformats.org/officeDocument/2006/relationships/oleObject" Target="embeddings/oleObject33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701" Type="http://schemas.openxmlformats.org/officeDocument/2006/relationships/image" Target="media/image349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687" Type="http://schemas.openxmlformats.org/officeDocument/2006/relationships/image" Target="media/image342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52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698" Type="http://schemas.openxmlformats.org/officeDocument/2006/relationships/oleObject" Target="embeddings/oleObject345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723" Type="http://schemas.openxmlformats.org/officeDocument/2006/relationships/image" Target="media/image360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332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34" Type="http://schemas.openxmlformats.org/officeDocument/2006/relationships/oleObject" Target="embeddings/oleObject363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5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703" Type="http://schemas.openxmlformats.org/officeDocument/2006/relationships/image" Target="media/image350.wmf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Relationship Id="rId689" Type="http://schemas.openxmlformats.org/officeDocument/2006/relationships/image" Target="media/image343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73.wmf"/><Relationship Id="rId714" Type="http://schemas.openxmlformats.org/officeDocument/2006/relationships/oleObject" Target="embeddings/oleObject353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58" Type="http://schemas.openxmlformats.org/officeDocument/2006/relationships/oleObject" Target="embeddings/oleObject325.bin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7.bin"/><Relationship Id="rId518" Type="http://schemas.openxmlformats.org/officeDocument/2006/relationships/oleObject" Target="embeddings/oleObject255.bin"/><Relationship Id="rId725" Type="http://schemas.openxmlformats.org/officeDocument/2006/relationships/image" Target="media/image361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image" Target="media/image284.wmf"/><Relationship Id="rId627" Type="http://schemas.openxmlformats.org/officeDocument/2006/relationships/image" Target="media/image312.wmf"/><Relationship Id="rId669" Type="http://schemas.openxmlformats.org/officeDocument/2006/relationships/image" Target="media/image33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image" Target="media/image263.wmf"/><Relationship Id="rId680" Type="http://schemas.openxmlformats.org/officeDocument/2006/relationships/oleObject" Target="embeddings/oleObject336.bin"/><Relationship Id="rId736" Type="http://schemas.openxmlformats.org/officeDocument/2006/relationships/footer" Target="footer1.xml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6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7.bin"/><Relationship Id="rId638" Type="http://schemas.openxmlformats.org/officeDocument/2006/relationships/oleObject" Target="embeddings/oleObject315.bin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6.bin"/><Relationship Id="rId442" Type="http://schemas.openxmlformats.org/officeDocument/2006/relationships/oleObject" Target="embeddings/oleObject217.bin"/><Relationship Id="rId484" Type="http://schemas.openxmlformats.org/officeDocument/2006/relationships/oleObject" Target="embeddings/oleObject238.bin"/><Relationship Id="rId705" Type="http://schemas.openxmlformats.org/officeDocument/2006/relationships/image" Target="media/image351.wmf"/><Relationship Id="rId137" Type="http://schemas.openxmlformats.org/officeDocument/2006/relationships/image" Target="media/image67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image" Target="media/image344.wmf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49" Type="http://schemas.openxmlformats.org/officeDocument/2006/relationships/image" Target="media/image32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255D14-DE18-4517-B59A-4D534DD21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10</Pages>
  <Words>1881</Words>
  <Characters>10724</Characters>
  <Application>Microsoft Office Word</Application>
  <DocSecurity>0</DocSecurity>
  <Lines>89</Lines>
  <Paragraphs>25</Paragraphs>
  <ScaleCrop>false</ScaleCrop>
  <Company>微软中国</Company>
  <LinksUpToDate>false</LinksUpToDate>
  <CharactersWithSpaces>12580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102</cp:revision>
  <cp:lastPrinted>2011-09-06T10:51:00Z</cp:lastPrinted>
  <dcterms:created xsi:type="dcterms:W3CDTF">2020-11-13T07:23:00Z</dcterms:created>
  <dcterms:modified xsi:type="dcterms:W3CDTF">2021-10-16T12:50:00Z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