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6D0792" w:rsidRDefault="00D654EE" w:rsidP="006D0792">
      <w:pPr>
        <w:pStyle w:val="af"/>
      </w:pPr>
      <w:hyperlink r:id="rId8" w:history="1">
        <w:r w:rsidR="00CA00AF" w:rsidRPr="006D0792">
          <w:rPr>
            <w:rStyle w:val="a7"/>
            <w:rFonts w:hint="eastAsia"/>
            <w:color w:val="002060"/>
          </w:rPr>
          <w:t>20</w:t>
        </w:r>
        <w:r w:rsidR="003F7C9E" w:rsidRPr="006D0792">
          <w:rPr>
            <w:rStyle w:val="a7"/>
            <w:rFonts w:hint="eastAsia"/>
            <w:color w:val="002060"/>
          </w:rPr>
          <w:t>04</w:t>
        </w:r>
        <w:r w:rsidR="00CA00AF" w:rsidRPr="006D0792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6D0792">
          <w:rPr>
            <w:rStyle w:val="a7"/>
            <w:rFonts w:hint="eastAsia"/>
            <w:color w:val="002060"/>
          </w:rPr>
          <w:t>卷</w:t>
        </w:r>
        <w:r w:rsidR="009E2F04" w:rsidRPr="006D0792">
          <w:rPr>
            <w:rStyle w:val="a7"/>
            <w:rFonts w:hint="eastAsia"/>
            <w:color w:val="002060"/>
          </w:rPr>
          <w:t>一</w:t>
        </w:r>
        <w:r w:rsidR="006D0792" w:rsidRPr="006D0792">
          <w:rPr>
            <w:rStyle w:val="a7"/>
            <w:rFonts w:hint="eastAsia"/>
            <w:color w:val="002060"/>
          </w:rPr>
          <w:t>真题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FE7EDB" w:rsidRDefault="00FE7EDB" w:rsidP="00F05FE7">
      <w:pPr>
        <w:pStyle w:val="1"/>
      </w:pPr>
      <w:r>
        <w:t>一、填空题</w:t>
      </w:r>
      <w:r w:rsidR="00F05FE7">
        <w:rPr>
          <w:rFonts w:hint="eastAsia"/>
        </w:rPr>
        <w:t>（1</w:t>
      </w:r>
      <w:r w:rsidR="007048E8">
        <w:rPr>
          <w:rFonts w:hint="eastAsia"/>
        </w:rPr>
        <w:t>~</w:t>
      </w:r>
      <w:r w:rsidR="00F05FE7">
        <w:rPr>
          <w:rFonts w:hint="eastAsia"/>
        </w:rPr>
        <w:t>6</w:t>
      </w:r>
      <w:r>
        <w:t>小题，每小题4分，共24分</w:t>
      </w:r>
      <w:r w:rsidR="00F05FE7">
        <w:rPr>
          <w:rFonts w:hint="eastAsia"/>
        </w:rPr>
        <w:t>）</w:t>
      </w:r>
    </w:p>
    <w:p w:rsidR="00FE7EDB" w:rsidRDefault="00FE7EDB" w:rsidP="00FE7EDB">
      <w:pPr>
        <w:rPr>
          <w:b/>
        </w:rPr>
      </w:pPr>
    </w:p>
    <w:p w:rsidR="00FE7EDB" w:rsidRDefault="00FE7EDB" w:rsidP="00FE7EDB">
      <w:pPr>
        <w:rPr>
          <w:b/>
        </w:rPr>
      </w:pPr>
    </w:p>
    <w:p w:rsidR="00A9186B" w:rsidRDefault="00A9186B" w:rsidP="00A9186B">
      <w:r>
        <w:rPr>
          <w:rFonts w:hAnsi="宋体"/>
          <w:bCs/>
        </w:rPr>
        <w:t>(</w:t>
      </w:r>
      <w:r>
        <w:rPr>
          <w:bCs/>
        </w:rPr>
        <w:t>1</w:t>
      </w:r>
      <w:r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>
        <w:rPr>
          <w:rFonts w:hAnsi="宋体"/>
        </w:rPr>
        <w:t>曲线</w:t>
      </w:r>
      <w:bookmarkStart w:id="1" w:name="MTBlankEqn"/>
      <w:r w:rsidR="00F55E6D" w:rsidRPr="00F55E6D">
        <w:rPr>
          <w:position w:val="-10"/>
        </w:rPr>
        <w:object w:dxaOrig="820" w:dyaOrig="320">
          <v:shape id="_x0000_i1025" type="#_x0000_t75" style="width:41pt;height:16pt" o:ole="">
            <v:imagedata r:id="rId9" o:title=""/>
          </v:shape>
          <o:OLEObject Type="Embed" ProgID="Equation.DSMT4" ShapeID="_x0000_i1025" DrawAspect="Content" ObjectID="_1697175434" r:id="rId10"/>
        </w:object>
      </w:r>
      <w:bookmarkEnd w:id="1"/>
      <w:r>
        <w:rPr>
          <w:rFonts w:hAnsi="宋体"/>
        </w:rPr>
        <w:t>上与直线</w:t>
      </w:r>
      <w:r w:rsidR="00F55E6D" w:rsidRPr="00F55E6D">
        <w:rPr>
          <w:position w:val="-10"/>
        </w:rPr>
        <w:object w:dxaOrig="920" w:dyaOrig="320">
          <v:shape id="_x0000_i1026" type="#_x0000_t75" style="width:46pt;height:16pt" o:ole="">
            <v:imagedata r:id="rId11" o:title=""/>
          </v:shape>
          <o:OLEObject Type="Embed" ProgID="Equation.DSMT4" ShapeID="_x0000_i1026" DrawAspect="Content" ObjectID="_1697175435" r:id="rId12"/>
        </w:object>
      </w:r>
      <w:r>
        <w:rPr>
          <w:rFonts w:hAnsi="宋体"/>
        </w:rPr>
        <w:t>垂直的切线方程为</w:t>
      </w:r>
      <w:r>
        <w:rPr>
          <w:u w:val="single"/>
        </w:rPr>
        <w:t xml:space="preserve">        </w:t>
      </w:r>
      <w:r w:rsidR="00D55DC7">
        <w:rPr>
          <w:rFonts w:hint="eastAsia"/>
        </w:rPr>
        <w:t>．</w:t>
      </w:r>
    </w:p>
    <w:p w:rsidR="00FE7EDB" w:rsidRPr="00FE7EDB" w:rsidRDefault="00FE7EDB" w:rsidP="00FE7EDB"/>
    <w:p w:rsidR="00FE7EDB" w:rsidRPr="00FE7EDB" w:rsidRDefault="00FE7EDB" w:rsidP="00FE7EDB"/>
    <w:p w:rsidR="00FE7EDB" w:rsidRDefault="00FE7EDB" w:rsidP="00FE7EDB">
      <w:r>
        <w:rPr>
          <w:rFonts w:hAnsi="宋体"/>
          <w:bCs/>
        </w:rPr>
        <w:t>(</w:t>
      </w:r>
      <w:r>
        <w:rPr>
          <w:bCs/>
        </w:rPr>
        <w:t>2</w:t>
      </w:r>
      <w:r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>
        <w:rPr>
          <w:rFonts w:hAnsi="宋体"/>
        </w:rPr>
        <w:t>已知</w:t>
      </w:r>
      <w:r w:rsidR="00F55E6D" w:rsidRPr="00F55E6D">
        <w:rPr>
          <w:position w:val="-10"/>
        </w:rPr>
        <w:object w:dxaOrig="1320" w:dyaOrig="360">
          <v:shape id="_x0000_i1027" type="#_x0000_t75" style="width:66pt;height:18pt" o:ole="">
            <v:imagedata r:id="rId13" o:title=""/>
          </v:shape>
          <o:OLEObject Type="Embed" ProgID="Equation.DSMT4" ShapeID="_x0000_i1027" DrawAspect="Content" ObjectID="_1697175436" r:id="rId14"/>
        </w:object>
      </w:r>
      <w:r>
        <w:rPr>
          <w:rFonts w:hAnsi="宋体"/>
        </w:rPr>
        <w:t>，且</w:t>
      </w:r>
      <w:r w:rsidR="00F55E6D" w:rsidRPr="00F55E6D">
        <w:rPr>
          <w:position w:val="-10"/>
        </w:rPr>
        <w:object w:dxaOrig="859" w:dyaOrig="320">
          <v:shape id="_x0000_i1028" type="#_x0000_t75" style="width:43pt;height:16pt" o:ole="">
            <v:imagedata r:id="rId15" o:title=""/>
          </v:shape>
          <o:OLEObject Type="Embed" ProgID="Equation.DSMT4" ShapeID="_x0000_i1028" DrawAspect="Content" ObjectID="_1697175437" r:id="rId16"/>
        </w:object>
      </w:r>
      <w:r w:rsidR="00DC03DF">
        <w:rPr>
          <w:rFonts w:hint="eastAsia"/>
        </w:rPr>
        <w:t>，</w:t>
      </w:r>
      <w:r>
        <w:rPr>
          <w:rFonts w:hAnsi="宋体"/>
        </w:rPr>
        <w:t>则</w:t>
      </w:r>
      <w:r w:rsidR="00F55E6D" w:rsidRPr="00F55E6D">
        <w:rPr>
          <w:position w:val="-10"/>
        </w:rPr>
        <w:object w:dxaOrig="720" w:dyaOrig="320">
          <v:shape id="_x0000_i1029" type="#_x0000_t75" style="width:36pt;height:16pt" o:ole="">
            <v:imagedata r:id="rId17" o:title=""/>
          </v:shape>
          <o:OLEObject Type="Embed" ProgID="Equation.DSMT4" ShapeID="_x0000_i1029" DrawAspect="Content" ObjectID="_1697175438" r:id="rId18"/>
        </w:object>
      </w:r>
      <w:r>
        <w:rPr>
          <w:u w:val="single"/>
        </w:rPr>
        <w:t xml:space="preserve">        </w:t>
      </w:r>
      <w:r w:rsidR="00DC03DF">
        <w:rPr>
          <w:rFonts w:hint="eastAsia"/>
        </w:rPr>
        <w:t>．</w:t>
      </w:r>
    </w:p>
    <w:p w:rsidR="00FE7EDB" w:rsidRDefault="00FE7EDB" w:rsidP="00FE7EDB"/>
    <w:p w:rsidR="00FE7EDB" w:rsidRPr="00FE7EDB" w:rsidRDefault="00FE7EDB" w:rsidP="00FE7EDB"/>
    <w:p w:rsidR="00FE7EDB" w:rsidRDefault="00FE7EDB" w:rsidP="00DC03DF">
      <w:pPr>
        <w:ind w:left="480" w:hangingChars="200" w:hanging="480"/>
      </w:pPr>
      <w:r>
        <w:rPr>
          <w:rFonts w:hAnsi="宋体"/>
          <w:bCs/>
        </w:rPr>
        <w:t>(</w:t>
      </w:r>
      <w:r>
        <w:rPr>
          <w:bCs/>
        </w:rPr>
        <w:t>3</w:t>
      </w:r>
      <w:r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>
        <w:rPr>
          <w:rFonts w:hAnsi="宋体"/>
        </w:rPr>
        <w:t>设</w:t>
      </w:r>
      <w:r w:rsidR="00F55E6D" w:rsidRPr="00025957">
        <w:rPr>
          <w:position w:val="-4"/>
        </w:rPr>
        <w:object w:dxaOrig="200" w:dyaOrig="240">
          <v:shape id="_x0000_i1030" type="#_x0000_t75" style="width:10pt;height:12pt" o:ole="">
            <v:imagedata r:id="rId19" o:title=""/>
          </v:shape>
          <o:OLEObject Type="Embed" ProgID="Equation.DSMT4" ShapeID="_x0000_i1030" DrawAspect="Content" ObjectID="_1697175439" r:id="rId20"/>
        </w:object>
      </w:r>
      <w:r>
        <w:rPr>
          <w:rFonts w:hAnsi="宋体"/>
        </w:rPr>
        <w:t>为正向圆周</w:t>
      </w:r>
      <w:r w:rsidR="00F55E6D" w:rsidRPr="00F55E6D">
        <w:rPr>
          <w:position w:val="-10"/>
        </w:rPr>
        <w:object w:dxaOrig="1120" w:dyaOrig="360">
          <v:shape id="_x0000_i1031" type="#_x0000_t75" style="width:56pt;height:18pt" o:ole="">
            <v:imagedata r:id="rId21" o:title=""/>
          </v:shape>
          <o:OLEObject Type="Embed" ProgID="Equation.DSMT4" ShapeID="_x0000_i1031" DrawAspect="Content" ObjectID="_1697175440" r:id="rId22"/>
        </w:object>
      </w:r>
      <w:r>
        <w:rPr>
          <w:rFonts w:hAnsi="宋体"/>
        </w:rPr>
        <w:t>在第一象限中的部分，则曲线积分</w:t>
      </w:r>
      <w:r w:rsidR="00F55E6D" w:rsidRPr="00F55E6D">
        <w:rPr>
          <w:position w:val="-18"/>
        </w:rPr>
        <w:object w:dxaOrig="1359" w:dyaOrig="480">
          <v:shape id="_x0000_i1032" type="#_x0000_t75" style="width:68pt;height:24pt" o:ole="">
            <v:imagedata r:id="rId23" o:title=""/>
          </v:shape>
          <o:OLEObject Type="Embed" ProgID="Equation.DSMT4" ShapeID="_x0000_i1032" DrawAspect="Content" ObjectID="_1697175441" r:id="rId24"/>
        </w:object>
      </w:r>
      <w:r>
        <w:rPr>
          <w:rFonts w:hAnsi="宋体"/>
        </w:rPr>
        <w:t>的值为</w:t>
      </w:r>
      <w:r w:rsidRPr="00DC03DF">
        <w:rPr>
          <w:u w:val="single"/>
        </w:rPr>
        <w:t xml:space="preserve"> </w:t>
      </w:r>
      <w:r>
        <w:rPr>
          <w:u w:val="single"/>
        </w:rPr>
        <w:t xml:space="preserve">       </w:t>
      </w:r>
      <w:r w:rsidR="00DC03DF">
        <w:rPr>
          <w:rFonts w:hint="eastAsia"/>
        </w:rPr>
        <w:t>．</w:t>
      </w:r>
    </w:p>
    <w:p w:rsidR="00FE7EDB" w:rsidRDefault="00FE7EDB" w:rsidP="00FE7EDB"/>
    <w:p w:rsidR="00FE7EDB" w:rsidRDefault="00FE7EDB" w:rsidP="00FE7EDB">
      <w:pPr>
        <w:rPr>
          <w:rFonts w:hAnsi="宋体"/>
          <w:bCs/>
        </w:rPr>
      </w:pPr>
    </w:p>
    <w:p w:rsidR="00FE7EDB" w:rsidRDefault="00FE7EDB" w:rsidP="006D0792">
      <w:r>
        <w:rPr>
          <w:rFonts w:hAnsi="宋体"/>
          <w:bCs/>
        </w:rPr>
        <w:t>(</w:t>
      </w:r>
      <w:r>
        <w:rPr>
          <w:bCs/>
        </w:rPr>
        <w:t>4</w:t>
      </w:r>
      <w:r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>
        <w:rPr>
          <w:rFonts w:hAnsi="宋体"/>
        </w:rPr>
        <w:t>欧拉方程</w:t>
      </w:r>
      <w:r w:rsidR="00F55E6D" w:rsidRPr="00F55E6D">
        <w:rPr>
          <w:position w:val="-24"/>
        </w:rPr>
        <w:object w:dxaOrig="2360" w:dyaOrig="660">
          <v:shape id="_x0000_i1033" type="#_x0000_t75" style="width:118pt;height:33.5pt" o:ole="">
            <v:imagedata r:id="rId25" o:title=""/>
          </v:shape>
          <o:OLEObject Type="Embed" ProgID="Equation.DSMT4" ShapeID="_x0000_i1033" DrawAspect="Content" ObjectID="_1697175442" r:id="rId26"/>
        </w:object>
      </w:r>
      <w:r w:rsidR="00DC03DF">
        <w:rPr>
          <w:rFonts w:hint="eastAsia"/>
        </w:rPr>
        <w:t>（</w:t>
      </w:r>
      <w:r w:rsidR="00F55E6D" w:rsidRPr="00F55E6D">
        <w:rPr>
          <w:position w:val="-6"/>
        </w:rPr>
        <w:object w:dxaOrig="560" w:dyaOrig="279">
          <v:shape id="_x0000_i1034" type="#_x0000_t75" style="width:28pt;height:14pt" o:ole="">
            <v:imagedata r:id="rId27" o:title=""/>
          </v:shape>
          <o:OLEObject Type="Embed" ProgID="Equation.DSMT4" ShapeID="_x0000_i1034" DrawAspect="Content" ObjectID="_1697175443" r:id="rId28"/>
        </w:object>
      </w:r>
      <w:r w:rsidR="00DC03DF">
        <w:rPr>
          <w:rFonts w:hint="eastAsia"/>
        </w:rPr>
        <w:t>）</w:t>
      </w:r>
      <w:r>
        <w:rPr>
          <w:rFonts w:hAnsi="宋体"/>
        </w:rPr>
        <w:t>的通解为</w:t>
      </w:r>
      <w:r>
        <w:rPr>
          <w:u w:val="single"/>
        </w:rPr>
        <w:t xml:space="preserve">        </w:t>
      </w:r>
      <w:r w:rsidR="00DC03DF">
        <w:rPr>
          <w:rFonts w:hint="eastAsia"/>
        </w:rPr>
        <w:t>．</w:t>
      </w:r>
    </w:p>
    <w:p w:rsidR="00FE7EDB" w:rsidRDefault="00FE7EDB" w:rsidP="00FE7EDB"/>
    <w:p w:rsidR="00FE7EDB" w:rsidRDefault="00FE7EDB" w:rsidP="00FE7EDB">
      <w:pPr>
        <w:rPr>
          <w:rFonts w:hAnsi="宋体"/>
          <w:bCs/>
        </w:rPr>
      </w:pPr>
    </w:p>
    <w:p w:rsidR="00FE7EDB" w:rsidRDefault="00FE7EDB" w:rsidP="006D0792">
      <w:pPr>
        <w:ind w:left="480" w:hangingChars="200" w:hanging="480"/>
      </w:pPr>
      <w:r>
        <w:rPr>
          <w:rFonts w:hAnsi="宋体"/>
          <w:bCs/>
        </w:rPr>
        <w:t>(</w:t>
      </w:r>
      <w:r>
        <w:rPr>
          <w:bCs/>
        </w:rPr>
        <w:t>5</w:t>
      </w:r>
      <w:r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>
        <w:rPr>
          <w:rFonts w:hAnsi="宋体"/>
        </w:rPr>
        <w:t>设矩阵</w:t>
      </w:r>
      <w:r w:rsidR="00F55E6D" w:rsidRPr="00F55E6D">
        <w:rPr>
          <w:position w:val="-50"/>
        </w:rPr>
        <w:object w:dxaOrig="1500" w:dyaOrig="1120">
          <v:shape id="_x0000_i1035" type="#_x0000_t75" style="width:75pt;height:56pt" o:ole="">
            <v:imagedata r:id="rId29" o:title=""/>
          </v:shape>
          <o:OLEObject Type="Embed" ProgID="Equation.DSMT4" ShapeID="_x0000_i1035" DrawAspect="Content" ObjectID="_1697175444" r:id="rId30"/>
        </w:object>
      </w:r>
      <w:r>
        <w:rPr>
          <w:rFonts w:hAnsi="宋体"/>
        </w:rPr>
        <w:t>，矩阵</w:t>
      </w:r>
      <w:r w:rsidR="00F55E6D" w:rsidRPr="00025957">
        <w:rPr>
          <w:position w:val="-4"/>
        </w:rPr>
        <w:object w:dxaOrig="220" w:dyaOrig="240">
          <v:shape id="_x0000_i1036" type="#_x0000_t75" style="width:11pt;height:12pt" o:ole="">
            <v:imagedata r:id="rId31" o:title=""/>
          </v:shape>
          <o:OLEObject Type="Embed" ProgID="Equation.DSMT4" ShapeID="_x0000_i1036" DrawAspect="Content" ObjectID="_1697175445" r:id="rId32"/>
        </w:object>
      </w:r>
      <w:r>
        <w:rPr>
          <w:rFonts w:hAnsi="宋体"/>
        </w:rPr>
        <w:t>满足</w:t>
      </w:r>
      <w:r w:rsidR="00F55E6D" w:rsidRPr="00025957">
        <w:rPr>
          <w:position w:val="-4"/>
        </w:rPr>
        <w:object w:dxaOrig="1680" w:dyaOrig="300">
          <v:shape id="_x0000_i1037" type="#_x0000_t75" style="width:84pt;height:15.5pt" o:ole="">
            <v:imagedata r:id="rId33" o:title=""/>
          </v:shape>
          <o:OLEObject Type="Embed" ProgID="Equation.DSMT4" ShapeID="_x0000_i1037" DrawAspect="Content" ObjectID="_1697175446" r:id="rId34"/>
        </w:object>
      </w:r>
      <w:r>
        <w:rPr>
          <w:rFonts w:hAnsi="宋体"/>
        </w:rPr>
        <w:t>，其中</w:t>
      </w:r>
      <w:r w:rsidR="00F55E6D" w:rsidRPr="00025957">
        <w:rPr>
          <w:position w:val="-4"/>
        </w:rPr>
        <w:object w:dxaOrig="300" w:dyaOrig="300">
          <v:shape id="_x0000_i1038" type="#_x0000_t75" style="width:15.5pt;height:15.5pt" o:ole="">
            <v:imagedata r:id="rId35" o:title=""/>
          </v:shape>
          <o:OLEObject Type="Embed" ProgID="Equation.DSMT4" ShapeID="_x0000_i1038" DrawAspect="Content" ObjectID="_1697175447" r:id="rId36"/>
        </w:object>
      </w:r>
      <w:r>
        <w:rPr>
          <w:rFonts w:hAnsi="宋体"/>
        </w:rPr>
        <w:t>为</w:t>
      </w:r>
      <w:r w:rsidR="00F55E6D" w:rsidRPr="00025957">
        <w:rPr>
          <w:position w:val="-4"/>
        </w:rPr>
        <w:object w:dxaOrig="240" w:dyaOrig="260">
          <v:shape id="_x0000_i1039" type="#_x0000_t75" style="width:12pt;height:13pt" o:ole="">
            <v:imagedata r:id="rId37" o:title=""/>
          </v:shape>
          <o:OLEObject Type="Embed" ProgID="Equation.DSMT4" ShapeID="_x0000_i1039" DrawAspect="Content" ObjectID="_1697175448" r:id="rId38"/>
        </w:object>
      </w:r>
      <w:r>
        <w:rPr>
          <w:rFonts w:hAnsi="宋体"/>
        </w:rPr>
        <w:t>的伴随矩阵，</w:t>
      </w:r>
      <w:r w:rsidR="00F55E6D" w:rsidRPr="00025957">
        <w:rPr>
          <w:position w:val="-4"/>
        </w:rPr>
        <w:object w:dxaOrig="220" w:dyaOrig="240">
          <v:shape id="_x0000_i1040" type="#_x0000_t75" style="width:11pt;height:12pt" o:ole="">
            <v:imagedata r:id="rId39" o:title=""/>
          </v:shape>
          <o:OLEObject Type="Embed" ProgID="Equation.DSMT4" ShapeID="_x0000_i1040" DrawAspect="Content" ObjectID="_1697175449" r:id="rId40"/>
        </w:object>
      </w:r>
      <w:r>
        <w:rPr>
          <w:rFonts w:hAnsi="宋体"/>
        </w:rPr>
        <w:t>是单位矩阵，则</w:t>
      </w:r>
      <w:r w:rsidR="00F55E6D" w:rsidRPr="00F55E6D">
        <w:rPr>
          <w:position w:val="-10"/>
        </w:rPr>
        <w:object w:dxaOrig="540" w:dyaOrig="320">
          <v:shape id="_x0000_i1041" type="#_x0000_t75" style="width:27pt;height:16pt" o:ole="">
            <v:imagedata r:id="rId41" o:title=""/>
          </v:shape>
          <o:OLEObject Type="Embed" ProgID="Equation.DSMT4" ShapeID="_x0000_i1041" DrawAspect="Content" ObjectID="_1697175450" r:id="rId42"/>
        </w:object>
      </w:r>
      <w:r>
        <w:rPr>
          <w:u w:val="single"/>
        </w:rPr>
        <w:t xml:space="preserve">        </w:t>
      </w:r>
      <w:r w:rsidR="00DC03DF" w:rsidRPr="00DC03DF">
        <w:rPr>
          <w:rFonts w:hint="eastAsia"/>
        </w:rPr>
        <w:t>．</w:t>
      </w:r>
    </w:p>
    <w:p w:rsidR="00FE7EDB" w:rsidRDefault="00FE7EDB" w:rsidP="00FE7EDB"/>
    <w:p w:rsidR="00FE7EDB" w:rsidRDefault="00FE7EDB" w:rsidP="00FE7EDB">
      <w:pPr>
        <w:rPr>
          <w:rFonts w:hAnsi="宋体"/>
          <w:bCs/>
        </w:rPr>
      </w:pPr>
    </w:p>
    <w:p w:rsidR="00FE7EDB" w:rsidRDefault="00FE7EDB" w:rsidP="006D0792">
      <w:r>
        <w:rPr>
          <w:rFonts w:hAnsi="宋体"/>
          <w:bCs/>
        </w:rPr>
        <w:t>(</w:t>
      </w:r>
      <w:r>
        <w:rPr>
          <w:bCs/>
        </w:rPr>
        <w:t>6</w:t>
      </w:r>
      <w:r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>
        <w:rPr>
          <w:rFonts w:hAnsi="宋体"/>
        </w:rPr>
        <w:t>设随机变量</w:t>
      </w:r>
      <w:r w:rsidR="00F55E6D" w:rsidRPr="00025957">
        <w:rPr>
          <w:position w:val="-4"/>
        </w:rPr>
        <w:object w:dxaOrig="240" w:dyaOrig="240">
          <v:shape id="_x0000_i1042" type="#_x0000_t75" style="width:12pt;height:12pt" o:ole="">
            <v:imagedata r:id="rId43" o:title=""/>
          </v:shape>
          <o:OLEObject Type="Embed" ProgID="Equation.DSMT4" ShapeID="_x0000_i1042" DrawAspect="Content" ObjectID="_1697175451" r:id="rId44"/>
        </w:object>
      </w:r>
      <w:r>
        <w:rPr>
          <w:rFonts w:hAnsi="宋体"/>
        </w:rPr>
        <w:t>服从参数为</w:t>
      </w:r>
      <w:r w:rsidR="00F55E6D" w:rsidRPr="00F55E6D">
        <w:rPr>
          <w:position w:val="-6"/>
        </w:rPr>
        <w:object w:dxaOrig="220" w:dyaOrig="279">
          <v:shape id="_x0000_i1043" type="#_x0000_t75" style="width:11pt;height:14pt" o:ole="">
            <v:imagedata r:id="rId45" o:title=""/>
          </v:shape>
          <o:OLEObject Type="Embed" ProgID="Equation.DSMT4" ShapeID="_x0000_i1043" DrawAspect="Content" ObjectID="_1697175452" r:id="rId46"/>
        </w:object>
      </w:r>
      <w:r>
        <w:rPr>
          <w:rFonts w:hAnsi="宋体"/>
        </w:rPr>
        <w:t>的指数分布，则</w:t>
      </w:r>
      <w:r w:rsidR="00F55E6D" w:rsidRPr="00F55E6D">
        <w:rPr>
          <w:position w:val="-10"/>
        </w:rPr>
        <w:object w:dxaOrig="1480" w:dyaOrig="380">
          <v:shape id="_x0000_i1044" type="#_x0000_t75" style="width:74pt;height:19pt" o:ole="">
            <v:imagedata r:id="rId47" o:title=""/>
          </v:shape>
          <o:OLEObject Type="Embed" ProgID="Equation.DSMT4" ShapeID="_x0000_i1044" DrawAspect="Content" ObjectID="_1697175453" r:id="rId48"/>
        </w:object>
      </w:r>
      <w:r>
        <w:rPr>
          <w:u w:val="single"/>
        </w:rPr>
        <w:t xml:space="preserve">        </w:t>
      </w:r>
      <w:r w:rsidR="00DC03DF">
        <w:rPr>
          <w:rFonts w:hint="eastAsia"/>
        </w:rPr>
        <w:t>．</w:t>
      </w:r>
    </w:p>
    <w:p w:rsidR="00FE7EDB" w:rsidRDefault="00FE7EDB" w:rsidP="00FE7EDB"/>
    <w:p w:rsidR="007048E8" w:rsidRDefault="007048E8" w:rsidP="00FE7EDB"/>
    <w:p w:rsidR="00FE7EDB" w:rsidRDefault="00FE7EDB" w:rsidP="007048E8">
      <w:pPr>
        <w:pStyle w:val="1"/>
      </w:pPr>
      <w:r>
        <w:t>二、选择题</w:t>
      </w:r>
      <w:r w:rsidR="007048E8">
        <w:rPr>
          <w:rFonts w:hint="eastAsia"/>
        </w:rPr>
        <w:t>（7~14小题</w:t>
      </w:r>
      <w:r>
        <w:t>，每小题4分，共32分</w:t>
      </w:r>
      <w:r w:rsidR="007048E8">
        <w:rPr>
          <w:rFonts w:hint="eastAsia"/>
        </w:rPr>
        <w:t>）</w:t>
      </w:r>
    </w:p>
    <w:p w:rsidR="00FE7EDB" w:rsidRDefault="00FE7EDB" w:rsidP="00FE7EDB">
      <w:pPr>
        <w:ind w:left="360" w:hangingChars="150" w:hanging="360"/>
        <w:rPr>
          <w:rFonts w:hAnsi="宋体"/>
          <w:bCs/>
        </w:rPr>
      </w:pPr>
    </w:p>
    <w:p w:rsidR="00FE7EDB" w:rsidRDefault="00FE7EDB" w:rsidP="00FE7EDB">
      <w:pPr>
        <w:ind w:left="360" w:hangingChars="150" w:hanging="360"/>
        <w:rPr>
          <w:rFonts w:hAnsi="宋体"/>
          <w:bCs/>
        </w:rPr>
      </w:pPr>
    </w:p>
    <w:p w:rsidR="00375AA1" w:rsidRDefault="00FE7EDB" w:rsidP="0010159D">
      <w:pPr>
        <w:ind w:left="480" w:hangingChars="200" w:hanging="480"/>
      </w:pPr>
      <w:r>
        <w:rPr>
          <w:rFonts w:hAnsi="宋体"/>
          <w:bCs/>
        </w:rPr>
        <w:t>(</w:t>
      </w:r>
      <w:r>
        <w:rPr>
          <w:bCs/>
        </w:rPr>
        <w:t>7</w:t>
      </w:r>
      <w:r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 w:rsidR="00375AA1">
        <w:rPr>
          <w:rFonts w:hint="eastAsia"/>
        </w:rPr>
        <w:t>把</w:t>
      </w:r>
      <w:r w:rsidR="00F55E6D" w:rsidRPr="00F55E6D">
        <w:rPr>
          <w:position w:val="-6"/>
        </w:rPr>
        <w:object w:dxaOrig="740" w:dyaOrig="320">
          <v:shape id="_x0000_i1045" type="#_x0000_t75" style="width:37pt;height:16pt" o:ole="">
            <v:imagedata r:id="rId49" o:title=""/>
          </v:shape>
          <o:OLEObject Type="Embed" ProgID="Equation.DSMT4" ShapeID="_x0000_i1045" DrawAspect="Content" ObjectID="_1697175454" r:id="rId50"/>
        </w:object>
      </w:r>
      <w:r w:rsidR="00375AA1">
        <w:rPr>
          <w:rFonts w:hint="eastAsia"/>
        </w:rPr>
        <w:t>时的无穷小量</w:t>
      </w:r>
      <w:r w:rsidR="00F55E6D" w:rsidRPr="00F55E6D">
        <w:rPr>
          <w:position w:val="-18"/>
        </w:rPr>
        <w:object w:dxaOrig="1460" w:dyaOrig="520">
          <v:shape id="_x0000_i1046" type="#_x0000_t75" style="width:73pt;height:26pt" o:ole="">
            <v:imagedata r:id="rId51" o:title=""/>
          </v:shape>
          <o:OLEObject Type="Embed" ProgID="Equation.DSMT4" ShapeID="_x0000_i1046" DrawAspect="Content" ObjectID="_1697175455" r:id="rId52"/>
        </w:object>
      </w:r>
      <w:r w:rsidR="0010159D">
        <w:rPr>
          <w:rFonts w:hint="eastAsia"/>
        </w:rPr>
        <w:t>，</w:t>
      </w:r>
      <w:r w:rsidR="00F55E6D" w:rsidRPr="00F55E6D">
        <w:rPr>
          <w:position w:val="-18"/>
        </w:rPr>
        <w:object w:dxaOrig="1620" w:dyaOrig="560">
          <v:shape id="_x0000_i1047" type="#_x0000_t75" style="width:81pt;height:28pt" o:ole="">
            <v:imagedata r:id="rId53" o:title=""/>
          </v:shape>
          <o:OLEObject Type="Embed" ProgID="Equation.DSMT4" ShapeID="_x0000_i1047" DrawAspect="Content" ObjectID="_1697175456" r:id="rId54"/>
        </w:object>
      </w:r>
      <w:r w:rsidR="0010159D">
        <w:rPr>
          <w:rFonts w:hint="eastAsia"/>
        </w:rPr>
        <w:t>，</w:t>
      </w:r>
      <w:r w:rsidR="00F55E6D" w:rsidRPr="00F55E6D">
        <w:rPr>
          <w:position w:val="-18"/>
        </w:rPr>
        <w:object w:dxaOrig="1500" w:dyaOrig="560">
          <v:shape id="_x0000_i1048" type="#_x0000_t75" style="width:75pt;height:28pt" o:ole="">
            <v:imagedata r:id="rId55" o:title=""/>
          </v:shape>
          <o:OLEObject Type="Embed" ProgID="Equation.DSMT4" ShapeID="_x0000_i1048" DrawAspect="Content" ObjectID="_1697175457" r:id="rId56"/>
        </w:object>
      </w:r>
      <w:r w:rsidR="0010159D">
        <w:rPr>
          <w:rFonts w:hint="eastAsia"/>
        </w:rPr>
        <w:t>排列起来</w:t>
      </w:r>
      <w:r w:rsidR="00375AA1">
        <w:rPr>
          <w:rFonts w:hint="eastAsia"/>
        </w:rPr>
        <w:t>，使排在后面的是前一个的高阶无穷小，则正确的排列次序是</w:t>
      </w:r>
      <w:r w:rsidR="00375AA1">
        <w:rPr>
          <w:rFonts w:hint="eastAsia"/>
        </w:rPr>
        <w:t>(    )</w:t>
      </w:r>
    </w:p>
    <w:p w:rsidR="00FE7EDB" w:rsidRDefault="00375AA1" w:rsidP="005F67DD">
      <w:pPr>
        <w:ind w:leftChars="200" w:left="480"/>
      </w:pPr>
      <w:r>
        <w:rPr>
          <w:rFonts w:hint="eastAsia"/>
        </w:rPr>
        <w:t xml:space="preserve">(A) </w:t>
      </w:r>
      <w:r w:rsidR="00F55E6D" w:rsidRPr="00F55E6D">
        <w:rPr>
          <w:position w:val="-10"/>
        </w:rPr>
        <w:object w:dxaOrig="700" w:dyaOrig="320">
          <v:shape id="_x0000_i1049" type="#_x0000_t75" style="width:35pt;height:16pt" o:ole="">
            <v:imagedata r:id="rId57" o:title=""/>
          </v:shape>
          <o:OLEObject Type="Embed" ProgID="Equation.DSMT4" ShapeID="_x0000_i1049" DrawAspect="Content" ObjectID="_1697175458" r:id="rId58"/>
        </w:object>
      </w:r>
      <w:r w:rsidR="005F67DD">
        <w:rPr>
          <w:rFonts w:hint="eastAsia"/>
        </w:rPr>
        <w:t>．</w:t>
      </w:r>
      <w:r w:rsidR="005F67DD">
        <w:rPr>
          <w:rFonts w:hint="eastAsia"/>
        </w:rPr>
        <w:t xml:space="preserve">    </w:t>
      </w:r>
      <w:r>
        <w:rPr>
          <w:rFonts w:hint="eastAsia"/>
        </w:rPr>
        <w:t xml:space="preserve">(B) </w:t>
      </w:r>
      <w:r w:rsidR="00F55E6D" w:rsidRPr="00F55E6D">
        <w:rPr>
          <w:position w:val="-10"/>
        </w:rPr>
        <w:object w:dxaOrig="700" w:dyaOrig="320">
          <v:shape id="_x0000_i1050" type="#_x0000_t75" style="width:35pt;height:16pt" o:ole="">
            <v:imagedata r:id="rId59" o:title=""/>
          </v:shape>
          <o:OLEObject Type="Embed" ProgID="Equation.DSMT4" ShapeID="_x0000_i1050" DrawAspect="Content" ObjectID="_1697175459" r:id="rId60"/>
        </w:object>
      </w:r>
      <w:r w:rsidR="005F67DD">
        <w:rPr>
          <w:rFonts w:hint="eastAsia"/>
        </w:rPr>
        <w:t>．</w:t>
      </w:r>
      <w:r>
        <w:rPr>
          <w:rFonts w:hint="eastAsia"/>
        </w:rPr>
        <w:t xml:space="preserve">  </w:t>
      </w:r>
      <w:r w:rsidR="005F67DD">
        <w:rPr>
          <w:rFonts w:hint="eastAsia"/>
        </w:rPr>
        <w:t xml:space="preserve">  </w:t>
      </w:r>
      <w:r>
        <w:rPr>
          <w:rFonts w:hint="eastAsia"/>
        </w:rPr>
        <w:t xml:space="preserve">(C) </w:t>
      </w:r>
      <w:r w:rsidR="00F55E6D" w:rsidRPr="00F55E6D">
        <w:rPr>
          <w:position w:val="-10"/>
        </w:rPr>
        <w:object w:dxaOrig="700" w:dyaOrig="320">
          <v:shape id="_x0000_i1051" type="#_x0000_t75" style="width:35pt;height:16pt" o:ole="">
            <v:imagedata r:id="rId61" o:title=""/>
          </v:shape>
          <o:OLEObject Type="Embed" ProgID="Equation.DSMT4" ShapeID="_x0000_i1051" DrawAspect="Content" ObjectID="_1697175460" r:id="rId62"/>
        </w:object>
      </w:r>
      <w:r w:rsidR="005F67DD">
        <w:rPr>
          <w:rFonts w:hint="eastAsia"/>
        </w:rPr>
        <w:t>．</w:t>
      </w:r>
      <w:r w:rsidR="005F67DD">
        <w:rPr>
          <w:rFonts w:hint="eastAsia"/>
        </w:rPr>
        <w:t xml:space="preserve">    </w:t>
      </w:r>
      <w:r>
        <w:rPr>
          <w:rFonts w:hint="eastAsia"/>
        </w:rPr>
        <w:t xml:space="preserve">(D) </w:t>
      </w:r>
      <w:r w:rsidR="00F55E6D" w:rsidRPr="00F55E6D">
        <w:rPr>
          <w:position w:val="-10"/>
        </w:rPr>
        <w:object w:dxaOrig="700" w:dyaOrig="320">
          <v:shape id="_x0000_i1052" type="#_x0000_t75" style="width:35pt;height:16pt" o:ole="">
            <v:imagedata r:id="rId63" o:title=""/>
          </v:shape>
          <o:OLEObject Type="Embed" ProgID="Equation.DSMT4" ShapeID="_x0000_i1052" DrawAspect="Content" ObjectID="_1697175461" r:id="rId64"/>
        </w:object>
      </w:r>
      <w:r w:rsidR="005F67DD">
        <w:rPr>
          <w:rFonts w:hint="eastAsia"/>
        </w:rPr>
        <w:t>．</w:t>
      </w:r>
    </w:p>
    <w:p w:rsidR="00FE7EDB" w:rsidRDefault="00FE7EDB" w:rsidP="00FE7EDB">
      <w:pPr>
        <w:rPr>
          <w:rFonts w:hAnsi="宋体"/>
          <w:bCs/>
        </w:rPr>
      </w:pPr>
    </w:p>
    <w:p w:rsidR="00FE7EDB" w:rsidRPr="00FE7EDB" w:rsidRDefault="00FE7EDB" w:rsidP="00FE7EDB">
      <w:pPr>
        <w:rPr>
          <w:rFonts w:hAnsi="宋体"/>
          <w:bCs/>
        </w:rPr>
      </w:pPr>
    </w:p>
    <w:p w:rsidR="00375AA1" w:rsidRDefault="00FE7EDB" w:rsidP="00375AA1">
      <w:r>
        <w:rPr>
          <w:rFonts w:hAnsi="宋体"/>
          <w:bCs/>
        </w:rPr>
        <w:t>(</w:t>
      </w:r>
      <w:r>
        <w:rPr>
          <w:bCs/>
        </w:rPr>
        <w:t>8</w:t>
      </w:r>
      <w:r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 w:rsidR="00375AA1">
        <w:rPr>
          <w:rFonts w:hint="eastAsia"/>
        </w:rPr>
        <w:t>设函数</w:t>
      </w:r>
      <w:r w:rsidR="00F55E6D" w:rsidRPr="00F55E6D">
        <w:rPr>
          <w:position w:val="-10"/>
        </w:rPr>
        <w:object w:dxaOrig="540" w:dyaOrig="320">
          <v:shape id="_x0000_i1053" type="#_x0000_t75" style="width:27pt;height:16pt" o:ole="">
            <v:imagedata r:id="rId65" o:title=""/>
          </v:shape>
          <o:OLEObject Type="Embed" ProgID="Equation.DSMT4" ShapeID="_x0000_i1053" DrawAspect="Content" ObjectID="_1697175462" r:id="rId66"/>
        </w:object>
      </w:r>
      <w:r w:rsidR="00375AA1">
        <w:rPr>
          <w:rFonts w:hint="eastAsia"/>
        </w:rPr>
        <w:t>连续，且</w:t>
      </w:r>
      <w:r w:rsidR="00F55E6D" w:rsidRPr="00F55E6D">
        <w:rPr>
          <w:position w:val="-10"/>
        </w:rPr>
        <w:object w:dxaOrig="980" w:dyaOrig="320">
          <v:shape id="_x0000_i1054" type="#_x0000_t75" style="width:49pt;height:16pt" o:ole="">
            <v:imagedata r:id="rId67" o:title=""/>
          </v:shape>
          <o:OLEObject Type="Embed" ProgID="Equation.DSMT4" ShapeID="_x0000_i1054" DrawAspect="Content" ObjectID="_1697175463" r:id="rId68"/>
        </w:object>
      </w:r>
      <w:r w:rsidR="00375AA1">
        <w:rPr>
          <w:rFonts w:hint="eastAsia"/>
        </w:rPr>
        <w:t>则存在</w:t>
      </w:r>
      <w:r w:rsidR="00F55E6D" w:rsidRPr="00F55E6D">
        <w:rPr>
          <w:position w:val="-6"/>
        </w:rPr>
        <w:object w:dxaOrig="560" w:dyaOrig="279">
          <v:shape id="_x0000_i1055" type="#_x0000_t75" style="width:28pt;height:14pt" o:ole="">
            <v:imagedata r:id="rId69" o:title=""/>
          </v:shape>
          <o:OLEObject Type="Embed" ProgID="Equation.DSMT4" ShapeID="_x0000_i1055" DrawAspect="Content" ObjectID="_1697175464" r:id="rId70"/>
        </w:object>
      </w:r>
      <w:r w:rsidR="00375AA1">
        <w:rPr>
          <w:rFonts w:hint="eastAsia"/>
        </w:rPr>
        <w:t>，使得</w:t>
      </w:r>
      <w:r w:rsidR="006548E2">
        <w:rPr>
          <w:rFonts w:hint="eastAsia"/>
        </w:rPr>
        <w:t>(    )</w:t>
      </w:r>
    </w:p>
    <w:p w:rsidR="007A13D2" w:rsidRDefault="00375AA1" w:rsidP="00375AA1">
      <w:pPr>
        <w:ind w:leftChars="200" w:left="480"/>
      </w:pPr>
      <w:r>
        <w:rPr>
          <w:rFonts w:hint="eastAsia"/>
        </w:rPr>
        <w:t xml:space="preserve">(A) </w:t>
      </w:r>
      <w:r w:rsidR="00F55E6D" w:rsidRPr="00F55E6D">
        <w:rPr>
          <w:position w:val="-10"/>
        </w:rPr>
        <w:object w:dxaOrig="540" w:dyaOrig="320">
          <v:shape id="_x0000_i1056" type="#_x0000_t75" style="width:27pt;height:16pt" o:ole="">
            <v:imagedata r:id="rId71" o:title=""/>
          </v:shape>
          <o:OLEObject Type="Embed" ProgID="Equation.DSMT4" ShapeID="_x0000_i1056" DrawAspect="Content" ObjectID="_1697175465" r:id="rId72"/>
        </w:object>
      </w:r>
      <w:r w:rsidR="007A13D2">
        <w:rPr>
          <w:rFonts w:hint="eastAsia"/>
        </w:rPr>
        <w:t>在</w:t>
      </w:r>
      <w:r w:rsidR="00F55E6D" w:rsidRPr="00F55E6D">
        <w:rPr>
          <w:position w:val="-10"/>
        </w:rPr>
        <w:object w:dxaOrig="580" w:dyaOrig="320">
          <v:shape id="_x0000_i1057" type="#_x0000_t75" style="width:29pt;height:16pt" o:ole="">
            <v:imagedata r:id="rId73" o:title=""/>
          </v:shape>
          <o:OLEObject Type="Embed" ProgID="Equation.DSMT4" ShapeID="_x0000_i1057" DrawAspect="Content" ObjectID="_1697175466" r:id="rId74"/>
        </w:object>
      </w:r>
      <w:r>
        <w:rPr>
          <w:rFonts w:hint="eastAsia"/>
        </w:rPr>
        <w:t>内单调增加</w:t>
      </w:r>
      <w:r w:rsidR="007A13D2">
        <w:rPr>
          <w:rFonts w:hint="eastAsia"/>
        </w:rPr>
        <w:t>．</w:t>
      </w:r>
    </w:p>
    <w:p w:rsidR="00375AA1" w:rsidRDefault="007A13D2" w:rsidP="00375AA1">
      <w:pPr>
        <w:ind w:leftChars="200" w:left="480"/>
      </w:pPr>
      <w:r>
        <w:rPr>
          <w:rFonts w:hint="eastAsia"/>
        </w:rPr>
        <w:t>(</w:t>
      </w:r>
      <w:r w:rsidR="00375AA1">
        <w:rPr>
          <w:rFonts w:hint="eastAsia"/>
        </w:rPr>
        <w:t>B</w:t>
      </w:r>
      <w:r>
        <w:rPr>
          <w:rFonts w:hint="eastAsia"/>
        </w:rPr>
        <w:t xml:space="preserve">) </w:t>
      </w:r>
      <w:r w:rsidR="00F55E6D" w:rsidRPr="00F55E6D">
        <w:rPr>
          <w:position w:val="-10"/>
        </w:rPr>
        <w:object w:dxaOrig="540" w:dyaOrig="320">
          <v:shape id="_x0000_i1058" type="#_x0000_t75" style="width:27pt;height:16pt" o:ole="">
            <v:imagedata r:id="rId75" o:title=""/>
          </v:shape>
          <o:OLEObject Type="Embed" ProgID="Equation.DSMT4" ShapeID="_x0000_i1058" DrawAspect="Content" ObjectID="_1697175467" r:id="rId76"/>
        </w:object>
      </w:r>
      <w:r w:rsidR="00375AA1">
        <w:rPr>
          <w:rFonts w:hint="eastAsia"/>
        </w:rPr>
        <w:t>在</w:t>
      </w:r>
      <w:r w:rsidR="00F55E6D" w:rsidRPr="00F55E6D">
        <w:rPr>
          <w:position w:val="-10"/>
        </w:rPr>
        <w:object w:dxaOrig="720" w:dyaOrig="320">
          <v:shape id="_x0000_i1059" type="#_x0000_t75" style="width:36pt;height:16pt" o:ole="">
            <v:imagedata r:id="rId77" o:title=""/>
          </v:shape>
          <o:OLEObject Type="Embed" ProgID="Equation.DSMT4" ShapeID="_x0000_i1059" DrawAspect="Content" ObjectID="_1697175468" r:id="rId78"/>
        </w:object>
      </w:r>
      <w:r w:rsidR="00375AA1">
        <w:rPr>
          <w:rFonts w:hint="eastAsia"/>
        </w:rPr>
        <w:t>内单调减少</w:t>
      </w:r>
      <w:r>
        <w:rPr>
          <w:rFonts w:hint="eastAsia"/>
        </w:rPr>
        <w:t>．</w:t>
      </w:r>
    </w:p>
    <w:p w:rsidR="007A13D2" w:rsidRDefault="007A13D2" w:rsidP="00375AA1">
      <w:pPr>
        <w:ind w:leftChars="200" w:left="480"/>
      </w:pPr>
      <w:r>
        <w:rPr>
          <w:rFonts w:hint="eastAsia"/>
        </w:rPr>
        <w:t xml:space="preserve">(C) </w:t>
      </w:r>
      <w:r w:rsidR="00375AA1">
        <w:rPr>
          <w:rFonts w:hint="eastAsia"/>
        </w:rPr>
        <w:t>对任意的</w:t>
      </w:r>
      <w:r w:rsidR="00F55E6D" w:rsidRPr="00F55E6D">
        <w:rPr>
          <w:position w:val="-10"/>
        </w:rPr>
        <w:object w:dxaOrig="940" w:dyaOrig="320">
          <v:shape id="_x0000_i1060" type="#_x0000_t75" style="width:47pt;height:16pt" o:ole="">
            <v:imagedata r:id="rId79" o:title=""/>
          </v:shape>
          <o:OLEObject Type="Embed" ProgID="Equation.DSMT4" ShapeID="_x0000_i1060" DrawAspect="Content" ObjectID="_1697175469" r:id="rId80"/>
        </w:object>
      </w:r>
      <w:r w:rsidR="00375AA1">
        <w:rPr>
          <w:rFonts w:hint="eastAsia"/>
        </w:rPr>
        <w:t>有</w:t>
      </w:r>
      <w:r w:rsidR="00F55E6D" w:rsidRPr="00F55E6D">
        <w:rPr>
          <w:position w:val="-10"/>
        </w:rPr>
        <w:object w:dxaOrig="1219" w:dyaOrig="320">
          <v:shape id="_x0000_i1061" type="#_x0000_t75" style="width:61pt;height:16pt" o:ole="">
            <v:imagedata r:id="rId81" o:title=""/>
          </v:shape>
          <o:OLEObject Type="Embed" ProgID="Equation.DSMT4" ShapeID="_x0000_i1061" DrawAspect="Content" ObjectID="_1697175470" r:id="rId82"/>
        </w:object>
      </w:r>
      <w:r>
        <w:rPr>
          <w:rFonts w:hint="eastAsia"/>
        </w:rPr>
        <w:t>．</w:t>
      </w:r>
    </w:p>
    <w:p w:rsidR="00FE7EDB" w:rsidRDefault="00375AA1" w:rsidP="00375AA1">
      <w:pPr>
        <w:ind w:leftChars="200" w:left="480"/>
      </w:pPr>
      <w:r>
        <w:rPr>
          <w:rFonts w:hint="eastAsia"/>
        </w:rPr>
        <w:lastRenderedPageBreak/>
        <w:t xml:space="preserve">(D) </w:t>
      </w:r>
      <w:r>
        <w:rPr>
          <w:rFonts w:hint="eastAsia"/>
        </w:rPr>
        <w:t>对任意的</w:t>
      </w:r>
      <w:r w:rsidR="00F55E6D" w:rsidRPr="00F55E6D">
        <w:rPr>
          <w:position w:val="-10"/>
        </w:rPr>
        <w:object w:dxaOrig="1080" w:dyaOrig="320">
          <v:shape id="_x0000_i1062" type="#_x0000_t75" style="width:54pt;height:16pt" o:ole="">
            <v:imagedata r:id="rId83" o:title=""/>
          </v:shape>
          <o:OLEObject Type="Embed" ProgID="Equation.DSMT4" ShapeID="_x0000_i1062" DrawAspect="Content" ObjectID="_1697175471" r:id="rId84"/>
        </w:object>
      </w:r>
      <w:r>
        <w:rPr>
          <w:rFonts w:hint="eastAsia"/>
        </w:rPr>
        <w:t>有</w:t>
      </w:r>
      <w:r w:rsidR="00F55E6D" w:rsidRPr="00F55E6D">
        <w:rPr>
          <w:position w:val="-10"/>
        </w:rPr>
        <w:object w:dxaOrig="1219" w:dyaOrig="320">
          <v:shape id="_x0000_i1063" type="#_x0000_t75" style="width:61pt;height:16pt" o:ole="">
            <v:imagedata r:id="rId85" o:title=""/>
          </v:shape>
          <o:OLEObject Type="Embed" ProgID="Equation.DSMT4" ShapeID="_x0000_i1063" DrawAspect="Content" ObjectID="_1697175472" r:id="rId86"/>
        </w:object>
      </w:r>
      <w:r>
        <w:rPr>
          <w:rFonts w:hint="eastAsia"/>
        </w:rPr>
        <w:t>.</w:t>
      </w:r>
    </w:p>
    <w:p w:rsidR="00FE7EDB" w:rsidRDefault="00FE7EDB" w:rsidP="00FE7EDB"/>
    <w:p w:rsidR="00FE7EDB" w:rsidRPr="00FE7EDB" w:rsidRDefault="00FE7EDB" w:rsidP="00FE7EDB"/>
    <w:p w:rsidR="00375AA1" w:rsidRDefault="00FE7EDB" w:rsidP="00375AA1">
      <w:r>
        <w:rPr>
          <w:rFonts w:hAnsi="宋体"/>
          <w:bCs/>
        </w:rPr>
        <w:t>(</w:t>
      </w:r>
      <w:r>
        <w:rPr>
          <w:bCs/>
        </w:rPr>
        <w:t>9</w:t>
      </w:r>
      <w:r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 w:rsidR="00375AA1">
        <w:rPr>
          <w:rFonts w:hint="eastAsia"/>
        </w:rPr>
        <w:t>设</w:t>
      </w:r>
      <w:r w:rsidR="00F55E6D" w:rsidRPr="00F55E6D">
        <w:rPr>
          <w:position w:val="-28"/>
        </w:rPr>
        <w:object w:dxaOrig="560" w:dyaOrig="680">
          <v:shape id="_x0000_i1064" type="#_x0000_t75" style="width:28pt;height:34pt" o:ole="">
            <v:imagedata r:id="rId87" o:title=""/>
          </v:shape>
          <o:OLEObject Type="Embed" ProgID="Equation.DSMT4" ShapeID="_x0000_i1064" DrawAspect="Content" ObjectID="_1697175473" r:id="rId88"/>
        </w:object>
      </w:r>
      <w:r w:rsidR="00375AA1">
        <w:rPr>
          <w:rFonts w:hint="eastAsia"/>
        </w:rPr>
        <w:t>为正项级数，下列结论中正确的是</w:t>
      </w:r>
      <w:r w:rsidR="00622285">
        <w:rPr>
          <w:rFonts w:hint="eastAsia"/>
        </w:rPr>
        <w:t>(    )</w:t>
      </w:r>
    </w:p>
    <w:p w:rsidR="00375AA1" w:rsidRDefault="00622285" w:rsidP="00375AA1">
      <w:pPr>
        <w:ind w:leftChars="200" w:left="480"/>
      </w:pPr>
      <w:r>
        <w:rPr>
          <w:rFonts w:hint="eastAsia"/>
        </w:rPr>
        <w:t xml:space="preserve">(A) </w:t>
      </w:r>
      <w:r w:rsidR="00375AA1">
        <w:rPr>
          <w:rFonts w:hint="eastAsia"/>
        </w:rPr>
        <w:t>若</w:t>
      </w:r>
      <w:r w:rsidR="00F55E6D" w:rsidRPr="00F55E6D">
        <w:rPr>
          <w:position w:val="-18"/>
        </w:rPr>
        <w:object w:dxaOrig="1120" w:dyaOrig="420">
          <v:shape id="_x0000_i1065" type="#_x0000_t75" style="width:56pt;height:21.5pt" o:ole="">
            <v:imagedata r:id="rId89" o:title=""/>
          </v:shape>
          <o:OLEObject Type="Embed" ProgID="Equation.DSMT4" ShapeID="_x0000_i1065" DrawAspect="Content" ObjectID="_1697175474" r:id="rId90"/>
        </w:object>
      </w:r>
      <w:r w:rsidR="00375AA1">
        <w:rPr>
          <w:rFonts w:hint="eastAsia"/>
        </w:rPr>
        <w:t>，则级数</w:t>
      </w:r>
      <w:r w:rsidR="00F55E6D" w:rsidRPr="00F55E6D">
        <w:rPr>
          <w:position w:val="-28"/>
        </w:rPr>
        <w:object w:dxaOrig="560" w:dyaOrig="680">
          <v:shape id="_x0000_i1066" type="#_x0000_t75" style="width:28pt;height:34pt" o:ole="">
            <v:imagedata r:id="rId91" o:title=""/>
          </v:shape>
          <o:OLEObject Type="Embed" ProgID="Equation.DSMT4" ShapeID="_x0000_i1066" DrawAspect="Content" ObjectID="_1697175475" r:id="rId92"/>
        </w:object>
      </w:r>
      <w:r w:rsidR="00375AA1">
        <w:rPr>
          <w:rFonts w:hint="eastAsia"/>
        </w:rPr>
        <w:t>收敛</w:t>
      </w:r>
      <w:r>
        <w:rPr>
          <w:rFonts w:hint="eastAsia"/>
        </w:rPr>
        <w:t>．</w:t>
      </w:r>
    </w:p>
    <w:p w:rsidR="00375AA1" w:rsidRDefault="00375AA1" w:rsidP="00375AA1">
      <w:pPr>
        <w:ind w:leftChars="200" w:left="480"/>
      </w:pPr>
      <w:r>
        <w:rPr>
          <w:rFonts w:hint="eastAsia"/>
        </w:rPr>
        <w:t xml:space="preserve">(B) </w:t>
      </w:r>
      <w:r>
        <w:rPr>
          <w:rFonts w:hint="eastAsia"/>
        </w:rPr>
        <w:t>若存在非零常数</w:t>
      </w:r>
      <w:r w:rsidR="00F55E6D" w:rsidRPr="00F55E6D">
        <w:rPr>
          <w:position w:val="-6"/>
        </w:rPr>
        <w:object w:dxaOrig="220" w:dyaOrig="279">
          <v:shape id="_x0000_i1067" type="#_x0000_t75" style="width:11pt;height:14pt" o:ole="">
            <v:imagedata r:id="rId93" o:title=""/>
          </v:shape>
          <o:OLEObject Type="Embed" ProgID="Equation.DSMT4" ShapeID="_x0000_i1067" DrawAspect="Content" ObjectID="_1697175476" r:id="rId94"/>
        </w:object>
      </w:r>
      <w:r>
        <w:rPr>
          <w:rFonts w:hint="eastAsia"/>
        </w:rPr>
        <w:t>，使得</w:t>
      </w:r>
      <w:r w:rsidR="00F55E6D" w:rsidRPr="00F55E6D">
        <w:rPr>
          <w:position w:val="-18"/>
        </w:rPr>
        <w:object w:dxaOrig="1140" w:dyaOrig="420">
          <v:shape id="_x0000_i1068" type="#_x0000_t75" style="width:57pt;height:21.5pt" o:ole="">
            <v:imagedata r:id="rId95" o:title=""/>
          </v:shape>
          <o:OLEObject Type="Embed" ProgID="Equation.DSMT4" ShapeID="_x0000_i1068" DrawAspect="Content" ObjectID="_1697175477" r:id="rId96"/>
        </w:object>
      </w:r>
      <w:r>
        <w:rPr>
          <w:rFonts w:hint="eastAsia"/>
        </w:rPr>
        <w:t>，则级数</w:t>
      </w:r>
      <w:r w:rsidR="00F55E6D" w:rsidRPr="00F55E6D">
        <w:rPr>
          <w:position w:val="-28"/>
        </w:rPr>
        <w:object w:dxaOrig="560" w:dyaOrig="680">
          <v:shape id="_x0000_i1069" type="#_x0000_t75" style="width:28pt;height:34pt" o:ole="">
            <v:imagedata r:id="rId97" o:title=""/>
          </v:shape>
          <o:OLEObject Type="Embed" ProgID="Equation.DSMT4" ShapeID="_x0000_i1069" DrawAspect="Content" ObjectID="_1697175478" r:id="rId98"/>
        </w:object>
      </w:r>
      <w:r>
        <w:rPr>
          <w:rFonts w:hint="eastAsia"/>
        </w:rPr>
        <w:t>发散</w:t>
      </w:r>
      <w:r w:rsidR="00622285">
        <w:rPr>
          <w:rFonts w:hint="eastAsia"/>
        </w:rPr>
        <w:t>．</w:t>
      </w:r>
    </w:p>
    <w:p w:rsidR="00375AA1" w:rsidRDefault="00622285" w:rsidP="00375AA1">
      <w:pPr>
        <w:ind w:leftChars="200" w:left="480"/>
      </w:pPr>
      <w:r>
        <w:rPr>
          <w:rFonts w:hint="eastAsia"/>
        </w:rPr>
        <w:t xml:space="preserve">(C) </w:t>
      </w:r>
      <w:r w:rsidR="00375AA1">
        <w:rPr>
          <w:rFonts w:hint="eastAsia"/>
        </w:rPr>
        <w:t>若级数</w:t>
      </w:r>
      <w:r w:rsidR="00F55E6D" w:rsidRPr="00F55E6D">
        <w:rPr>
          <w:position w:val="-28"/>
        </w:rPr>
        <w:object w:dxaOrig="560" w:dyaOrig="680">
          <v:shape id="_x0000_i1070" type="#_x0000_t75" style="width:28pt;height:34pt" o:ole="">
            <v:imagedata r:id="rId99" o:title=""/>
          </v:shape>
          <o:OLEObject Type="Embed" ProgID="Equation.DSMT4" ShapeID="_x0000_i1070" DrawAspect="Content" ObjectID="_1697175479" r:id="rId100"/>
        </w:object>
      </w:r>
      <w:r w:rsidR="00375AA1">
        <w:rPr>
          <w:rFonts w:hint="eastAsia"/>
        </w:rPr>
        <w:t>收敛，则</w:t>
      </w:r>
      <w:r w:rsidR="00F55E6D" w:rsidRPr="00F55E6D">
        <w:rPr>
          <w:position w:val="-18"/>
        </w:rPr>
        <w:object w:dxaOrig="1180" w:dyaOrig="440">
          <v:shape id="_x0000_i1071" type="#_x0000_t75" style="width:59pt;height:22pt" o:ole="">
            <v:imagedata r:id="rId101" o:title=""/>
          </v:shape>
          <o:OLEObject Type="Embed" ProgID="Equation.DSMT4" ShapeID="_x0000_i1071" DrawAspect="Content" ObjectID="_1697175480" r:id="rId102"/>
        </w:object>
      </w:r>
      <w:r>
        <w:rPr>
          <w:rFonts w:hint="eastAsia"/>
        </w:rPr>
        <w:t>．</w:t>
      </w:r>
    </w:p>
    <w:p w:rsidR="00375AA1" w:rsidRDefault="00375AA1" w:rsidP="00375AA1">
      <w:pPr>
        <w:ind w:leftChars="200" w:left="480"/>
        <w:rPr>
          <w:rFonts w:hAnsi="宋体"/>
          <w:bCs/>
        </w:rPr>
      </w:pPr>
      <w:r>
        <w:rPr>
          <w:rFonts w:hint="eastAsia"/>
        </w:rPr>
        <w:t xml:space="preserve">(D) </w:t>
      </w:r>
      <w:r>
        <w:rPr>
          <w:rFonts w:hint="eastAsia"/>
        </w:rPr>
        <w:t>若级数</w:t>
      </w:r>
      <w:r w:rsidR="00F55E6D" w:rsidRPr="00F55E6D">
        <w:rPr>
          <w:position w:val="-28"/>
        </w:rPr>
        <w:object w:dxaOrig="560" w:dyaOrig="680">
          <v:shape id="_x0000_i1072" type="#_x0000_t75" style="width:28pt;height:34pt" o:ole="">
            <v:imagedata r:id="rId103" o:title=""/>
          </v:shape>
          <o:OLEObject Type="Embed" ProgID="Equation.DSMT4" ShapeID="_x0000_i1072" DrawAspect="Content" ObjectID="_1697175481" r:id="rId104"/>
        </w:object>
      </w:r>
      <w:r>
        <w:rPr>
          <w:rFonts w:hint="eastAsia"/>
        </w:rPr>
        <w:t>发散</w:t>
      </w:r>
      <w:r w:rsidR="00622285">
        <w:rPr>
          <w:rFonts w:hint="eastAsia"/>
        </w:rPr>
        <w:t>，</w:t>
      </w:r>
      <w:r>
        <w:rPr>
          <w:rFonts w:hint="eastAsia"/>
        </w:rPr>
        <w:t>则存在非零常数</w:t>
      </w:r>
      <w:r w:rsidR="00F55E6D" w:rsidRPr="00F55E6D">
        <w:rPr>
          <w:position w:val="-6"/>
        </w:rPr>
        <w:object w:dxaOrig="220" w:dyaOrig="279">
          <v:shape id="_x0000_i1073" type="#_x0000_t75" style="width:11pt;height:14pt" o:ole="">
            <v:imagedata r:id="rId105" o:title=""/>
          </v:shape>
          <o:OLEObject Type="Embed" ProgID="Equation.DSMT4" ShapeID="_x0000_i1073" DrawAspect="Content" ObjectID="_1697175482" r:id="rId106"/>
        </w:object>
      </w:r>
      <w:r>
        <w:rPr>
          <w:rFonts w:hint="eastAsia"/>
        </w:rPr>
        <w:t>，使得</w:t>
      </w:r>
      <w:r w:rsidR="00F55E6D" w:rsidRPr="00F55E6D">
        <w:rPr>
          <w:position w:val="-18"/>
        </w:rPr>
        <w:object w:dxaOrig="1140" w:dyaOrig="420">
          <v:shape id="_x0000_i1074" type="#_x0000_t75" style="width:57pt;height:21.5pt" o:ole="">
            <v:imagedata r:id="rId107" o:title=""/>
          </v:shape>
          <o:OLEObject Type="Embed" ProgID="Equation.DSMT4" ShapeID="_x0000_i1074" DrawAspect="Content" ObjectID="_1697175483" r:id="rId108"/>
        </w:object>
      </w:r>
      <w:r w:rsidR="00622285">
        <w:rPr>
          <w:rFonts w:hint="eastAsia"/>
        </w:rPr>
        <w:t>．</w:t>
      </w:r>
    </w:p>
    <w:p w:rsidR="00FE7EDB" w:rsidRDefault="00FE7EDB" w:rsidP="00FE7EDB"/>
    <w:p w:rsidR="00A9186B" w:rsidRPr="00FE7EDB" w:rsidRDefault="00A9186B" w:rsidP="00FE7EDB"/>
    <w:p w:rsidR="00375AA1" w:rsidRDefault="00FE7EDB" w:rsidP="00375AA1">
      <w:r>
        <w:rPr>
          <w:rFonts w:hAnsi="宋体"/>
          <w:bCs/>
        </w:rPr>
        <w:t>(</w:t>
      </w:r>
      <w:r>
        <w:rPr>
          <w:bCs/>
        </w:rPr>
        <w:t>10</w:t>
      </w:r>
      <w:r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 w:rsidR="00375AA1">
        <w:rPr>
          <w:rFonts w:hint="eastAsia"/>
        </w:rPr>
        <w:t>设</w:t>
      </w:r>
      <w:r w:rsidR="00F55E6D" w:rsidRPr="00F55E6D">
        <w:rPr>
          <w:position w:val="-10"/>
        </w:rPr>
        <w:object w:dxaOrig="540" w:dyaOrig="320">
          <v:shape id="_x0000_i1075" type="#_x0000_t75" style="width:27pt;height:16pt" o:ole="">
            <v:imagedata r:id="rId109" o:title=""/>
          </v:shape>
          <o:OLEObject Type="Embed" ProgID="Equation.DSMT4" ShapeID="_x0000_i1075" DrawAspect="Content" ObjectID="_1697175484" r:id="rId110"/>
        </w:object>
      </w:r>
      <w:r w:rsidR="00375AA1">
        <w:rPr>
          <w:rFonts w:hint="eastAsia"/>
        </w:rPr>
        <w:t>为连续函数，</w:t>
      </w:r>
      <w:r w:rsidR="00F55E6D" w:rsidRPr="00F55E6D">
        <w:rPr>
          <w:position w:val="-22"/>
        </w:rPr>
        <w:object w:dxaOrig="2120" w:dyaOrig="560">
          <v:shape id="_x0000_i1076" type="#_x0000_t75" style="width:106pt;height:28pt" o:ole="">
            <v:imagedata r:id="rId111" o:title=""/>
          </v:shape>
          <o:OLEObject Type="Embed" ProgID="Equation.DSMT4" ShapeID="_x0000_i1076" DrawAspect="Content" ObjectID="_1697175485" r:id="rId112"/>
        </w:object>
      </w:r>
      <w:r w:rsidR="00375AA1">
        <w:rPr>
          <w:rFonts w:hint="eastAsia"/>
        </w:rPr>
        <w:t>，则</w:t>
      </w:r>
      <w:r w:rsidR="00F55E6D" w:rsidRPr="00F55E6D">
        <w:rPr>
          <w:position w:val="-10"/>
        </w:rPr>
        <w:object w:dxaOrig="560" w:dyaOrig="320">
          <v:shape id="_x0000_i1077" type="#_x0000_t75" style="width:28pt;height:16pt" o:ole="">
            <v:imagedata r:id="rId113" o:title=""/>
          </v:shape>
          <o:OLEObject Type="Embed" ProgID="Equation.DSMT4" ShapeID="_x0000_i1077" DrawAspect="Content" ObjectID="_1697175486" r:id="rId114"/>
        </w:object>
      </w:r>
      <w:r w:rsidR="00375AA1">
        <w:rPr>
          <w:rFonts w:hint="eastAsia"/>
        </w:rPr>
        <w:t>等于</w:t>
      </w:r>
      <w:r w:rsidR="006548E2">
        <w:rPr>
          <w:rFonts w:hint="eastAsia"/>
        </w:rPr>
        <w:t>(    )</w:t>
      </w:r>
    </w:p>
    <w:p w:rsidR="00375AA1" w:rsidRDefault="005B1DFA" w:rsidP="005B1DFA">
      <w:pPr>
        <w:ind w:leftChars="200" w:left="480"/>
        <w:rPr>
          <w:rFonts w:hAnsi="宋体"/>
          <w:bCs/>
        </w:rPr>
      </w:pPr>
      <w:r>
        <w:rPr>
          <w:rFonts w:hint="eastAsia"/>
        </w:rPr>
        <w:t xml:space="preserve">(A) </w:t>
      </w:r>
      <w:r w:rsidR="00F55E6D" w:rsidRPr="00F55E6D">
        <w:rPr>
          <w:position w:val="-10"/>
        </w:rPr>
        <w:object w:dxaOrig="639" w:dyaOrig="320">
          <v:shape id="_x0000_i1078" type="#_x0000_t75" style="width:32pt;height:16pt" o:ole="">
            <v:imagedata r:id="rId115" o:title=""/>
          </v:shape>
          <o:OLEObject Type="Embed" ProgID="Equation.DSMT4" ShapeID="_x0000_i1078" DrawAspect="Content" ObjectID="_1697175487" r:id="rId116"/>
        </w:object>
      </w:r>
      <w:r>
        <w:rPr>
          <w:rFonts w:hint="eastAsia"/>
        </w:rPr>
        <w:t>．</w:t>
      </w:r>
      <w:r w:rsidR="00375AA1">
        <w:rPr>
          <w:rFonts w:hint="eastAsia"/>
        </w:rPr>
        <w:t xml:space="preserve">     </w:t>
      </w:r>
      <w:r>
        <w:rPr>
          <w:rFonts w:hint="eastAsia"/>
        </w:rPr>
        <w:t xml:space="preserve"> (B) </w:t>
      </w:r>
      <w:r w:rsidR="00F55E6D" w:rsidRPr="00F55E6D">
        <w:rPr>
          <w:position w:val="-10"/>
        </w:rPr>
        <w:object w:dxaOrig="520" w:dyaOrig="320">
          <v:shape id="_x0000_i1079" type="#_x0000_t75" style="width:26pt;height:16pt" o:ole="">
            <v:imagedata r:id="rId117" o:title=""/>
          </v:shape>
          <o:OLEObject Type="Embed" ProgID="Equation.DSMT4" ShapeID="_x0000_i1079" DrawAspect="Content" ObjectID="_1697175488" r:id="rId118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   (C) </w:t>
      </w:r>
      <w:r w:rsidR="00F55E6D" w:rsidRPr="00F55E6D">
        <w:rPr>
          <w:position w:val="-10"/>
        </w:rPr>
        <w:object w:dxaOrig="660" w:dyaOrig="320">
          <v:shape id="_x0000_i1080" type="#_x0000_t75" style="width:33.5pt;height:16pt" o:ole="">
            <v:imagedata r:id="rId119" o:title=""/>
          </v:shape>
          <o:OLEObject Type="Embed" ProgID="Equation.DSMT4" ShapeID="_x0000_i1080" DrawAspect="Content" ObjectID="_1697175489" r:id="rId120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   (D) </w:t>
      </w:r>
      <w:r w:rsidR="00F55E6D" w:rsidRPr="00F55E6D">
        <w:rPr>
          <w:position w:val="-6"/>
        </w:rPr>
        <w:object w:dxaOrig="200" w:dyaOrig="279">
          <v:shape id="_x0000_i1081" type="#_x0000_t75" style="width:10pt;height:14pt" o:ole="">
            <v:imagedata r:id="rId121" o:title=""/>
          </v:shape>
          <o:OLEObject Type="Embed" ProgID="Equation.DSMT4" ShapeID="_x0000_i1081" DrawAspect="Content" ObjectID="_1697175490" r:id="rId122"/>
        </w:object>
      </w:r>
      <w:r>
        <w:rPr>
          <w:rFonts w:hint="eastAsia"/>
        </w:rPr>
        <w:t>．</w:t>
      </w:r>
    </w:p>
    <w:p w:rsidR="00FE7EDB" w:rsidRDefault="00FE7EDB" w:rsidP="00FE7EDB"/>
    <w:p w:rsidR="00FE7EDB" w:rsidRDefault="00FE7EDB" w:rsidP="00FE7EDB"/>
    <w:p w:rsidR="00375AA1" w:rsidRDefault="00FE7EDB" w:rsidP="00375AA1">
      <w:pPr>
        <w:ind w:left="480" w:hangingChars="200" w:hanging="480"/>
      </w:pPr>
      <w:r>
        <w:rPr>
          <w:rFonts w:hAnsi="宋体"/>
          <w:bCs/>
        </w:rPr>
        <w:t>(</w:t>
      </w:r>
      <w:r>
        <w:rPr>
          <w:bCs/>
        </w:rPr>
        <w:t>11</w:t>
      </w:r>
      <w:r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 w:rsidR="00375AA1">
        <w:rPr>
          <w:rFonts w:hint="eastAsia"/>
        </w:rPr>
        <w:t>设</w:t>
      </w:r>
      <w:r w:rsidR="00F55E6D" w:rsidRPr="00025957">
        <w:rPr>
          <w:position w:val="-4"/>
        </w:rPr>
        <w:object w:dxaOrig="240" w:dyaOrig="260">
          <v:shape id="_x0000_i1082" type="#_x0000_t75" style="width:12pt;height:13pt" o:ole="">
            <v:imagedata r:id="rId123" o:title=""/>
          </v:shape>
          <o:OLEObject Type="Embed" ProgID="Equation.DSMT4" ShapeID="_x0000_i1082" DrawAspect="Content" ObjectID="_1697175491" r:id="rId124"/>
        </w:object>
      </w:r>
      <w:r w:rsidR="00375AA1">
        <w:rPr>
          <w:rFonts w:hint="eastAsia"/>
        </w:rPr>
        <w:t>是</w:t>
      </w:r>
      <w:r w:rsidR="00F55E6D" w:rsidRPr="00F55E6D">
        <w:rPr>
          <w:position w:val="-6"/>
        </w:rPr>
        <w:object w:dxaOrig="180" w:dyaOrig="279">
          <v:shape id="_x0000_i1083" type="#_x0000_t75" style="width:9.5pt;height:14pt" o:ole="">
            <v:imagedata r:id="rId125" o:title=""/>
          </v:shape>
          <o:OLEObject Type="Embed" ProgID="Equation.DSMT4" ShapeID="_x0000_i1083" DrawAspect="Content" ObjectID="_1697175492" r:id="rId126"/>
        </w:object>
      </w:r>
      <w:r w:rsidR="00375AA1">
        <w:rPr>
          <w:rFonts w:hint="eastAsia"/>
        </w:rPr>
        <w:t>阶方阵，将</w:t>
      </w:r>
      <w:r w:rsidR="00F55E6D" w:rsidRPr="00025957">
        <w:rPr>
          <w:position w:val="-4"/>
        </w:rPr>
        <w:object w:dxaOrig="240" w:dyaOrig="260">
          <v:shape id="_x0000_i1084" type="#_x0000_t75" style="width:12pt;height:13pt" o:ole="">
            <v:imagedata r:id="rId127" o:title=""/>
          </v:shape>
          <o:OLEObject Type="Embed" ProgID="Equation.DSMT4" ShapeID="_x0000_i1084" DrawAspect="Content" ObjectID="_1697175493" r:id="rId128"/>
        </w:object>
      </w:r>
      <w:r w:rsidR="00375AA1">
        <w:rPr>
          <w:rFonts w:hint="eastAsia"/>
        </w:rPr>
        <w:t>的第</w:t>
      </w:r>
      <w:r w:rsidR="00F55E6D" w:rsidRPr="00025957">
        <w:rPr>
          <w:position w:val="-4"/>
        </w:rPr>
        <w:object w:dxaOrig="180" w:dyaOrig="260">
          <v:shape id="_x0000_i1085" type="#_x0000_t75" style="width:9.5pt;height:13pt" o:ole="">
            <v:imagedata r:id="rId129" o:title=""/>
          </v:shape>
          <o:OLEObject Type="Embed" ProgID="Equation.DSMT4" ShapeID="_x0000_i1085" DrawAspect="Content" ObjectID="_1697175494" r:id="rId130"/>
        </w:object>
      </w:r>
      <w:r w:rsidR="00375AA1">
        <w:rPr>
          <w:rFonts w:hint="eastAsia"/>
        </w:rPr>
        <w:t>列与第</w:t>
      </w:r>
      <w:r w:rsidR="00F55E6D" w:rsidRPr="00025957">
        <w:rPr>
          <w:position w:val="-4"/>
        </w:rPr>
        <w:object w:dxaOrig="180" w:dyaOrig="260">
          <v:shape id="_x0000_i1086" type="#_x0000_t75" style="width:9.5pt;height:13pt" o:ole="">
            <v:imagedata r:id="rId131" o:title=""/>
          </v:shape>
          <o:OLEObject Type="Embed" ProgID="Equation.DSMT4" ShapeID="_x0000_i1086" DrawAspect="Content" ObjectID="_1697175495" r:id="rId132"/>
        </w:object>
      </w:r>
      <w:r w:rsidR="00375AA1">
        <w:rPr>
          <w:rFonts w:hint="eastAsia"/>
        </w:rPr>
        <w:t>列交换得</w:t>
      </w:r>
      <w:r w:rsidR="00F55E6D" w:rsidRPr="00025957">
        <w:rPr>
          <w:position w:val="-4"/>
        </w:rPr>
        <w:object w:dxaOrig="220" w:dyaOrig="240">
          <v:shape id="_x0000_i1087" type="#_x0000_t75" style="width:11pt;height:12pt" o:ole="">
            <v:imagedata r:id="rId133" o:title=""/>
          </v:shape>
          <o:OLEObject Type="Embed" ProgID="Equation.DSMT4" ShapeID="_x0000_i1087" DrawAspect="Content" ObjectID="_1697175496" r:id="rId134"/>
        </w:object>
      </w:r>
      <w:r w:rsidR="00667F0A">
        <w:rPr>
          <w:rFonts w:hint="eastAsia"/>
        </w:rPr>
        <w:t>，</w:t>
      </w:r>
      <w:r w:rsidR="00375AA1">
        <w:rPr>
          <w:rFonts w:hint="eastAsia"/>
        </w:rPr>
        <w:t>再把</w:t>
      </w:r>
      <w:r w:rsidR="00F55E6D" w:rsidRPr="00025957">
        <w:rPr>
          <w:position w:val="-4"/>
        </w:rPr>
        <w:object w:dxaOrig="220" w:dyaOrig="240">
          <v:shape id="_x0000_i1088" type="#_x0000_t75" style="width:11pt;height:12pt" o:ole="">
            <v:imagedata r:id="rId135" o:title=""/>
          </v:shape>
          <o:OLEObject Type="Embed" ProgID="Equation.DSMT4" ShapeID="_x0000_i1088" DrawAspect="Content" ObjectID="_1697175497" r:id="rId136"/>
        </w:object>
      </w:r>
      <w:r w:rsidR="00375AA1">
        <w:rPr>
          <w:rFonts w:hint="eastAsia"/>
        </w:rPr>
        <w:t>的第</w:t>
      </w:r>
      <w:r w:rsidR="00F55E6D" w:rsidRPr="00025957">
        <w:rPr>
          <w:position w:val="-4"/>
        </w:rPr>
        <w:object w:dxaOrig="180" w:dyaOrig="260">
          <v:shape id="_x0000_i1089" type="#_x0000_t75" style="width:9.5pt;height:13pt" o:ole="">
            <v:imagedata r:id="rId137" o:title=""/>
          </v:shape>
          <o:OLEObject Type="Embed" ProgID="Equation.DSMT4" ShapeID="_x0000_i1089" DrawAspect="Content" ObjectID="_1697175498" r:id="rId138"/>
        </w:object>
      </w:r>
      <w:r w:rsidR="00375AA1">
        <w:rPr>
          <w:rFonts w:hint="eastAsia"/>
        </w:rPr>
        <w:t>列加到第</w:t>
      </w:r>
      <w:r w:rsidR="00F55E6D" w:rsidRPr="00F55E6D">
        <w:rPr>
          <w:position w:val="-6"/>
        </w:rPr>
        <w:object w:dxaOrig="180" w:dyaOrig="279">
          <v:shape id="_x0000_i1090" type="#_x0000_t75" style="width:9.5pt;height:14pt" o:ole="">
            <v:imagedata r:id="rId139" o:title=""/>
          </v:shape>
          <o:OLEObject Type="Embed" ProgID="Equation.DSMT4" ShapeID="_x0000_i1090" DrawAspect="Content" ObjectID="_1697175499" r:id="rId140"/>
        </w:object>
      </w:r>
      <w:r w:rsidR="00375AA1">
        <w:rPr>
          <w:rFonts w:hint="eastAsia"/>
        </w:rPr>
        <w:t>列得</w:t>
      </w:r>
      <w:r w:rsidR="00F55E6D" w:rsidRPr="00F55E6D">
        <w:rPr>
          <w:position w:val="-6"/>
        </w:rPr>
        <w:object w:dxaOrig="220" w:dyaOrig="279">
          <v:shape id="_x0000_i1091" type="#_x0000_t75" style="width:11pt;height:14pt" o:ole="">
            <v:imagedata r:id="rId141" o:title=""/>
          </v:shape>
          <o:OLEObject Type="Embed" ProgID="Equation.DSMT4" ShapeID="_x0000_i1091" DrawAspect="Content" ObjectID="_1697175500" r:id="rId142"/>
        </w:object>
      </w:r>
      <w:r w:rsidR="00667F0A">
        <w:rPr>
          <w:rFonts w:hint="eastAsia"/>
        </w:rPr>
        <w:t>，</w:t>
      </w:r>
      <w:r w:rsidR="00375AA1">
        <w:rPr>
          <w:rFonts w:hint="eastAsia"/>
        </w:rPr>
        <w:t>则满足</w:t>
      </w:r>
      <w:r w:rsidR="00F55E6D" w:rsidRPr="00F55E6D">
        <w:rPr>
          <w:position w:val="-10"/>
        </w:rPr>
        <w:object w:dxaOrig="760" w:dyaOrig="320">
          <v:shape id="_x0000_i1092" type="#_x0000_t75" style="width:38pt;height:16pt" o:ole="">
            <v:imagedata r:id="rId143" o:title=""/>
          </v:shape>
          <o:OLEObject Type="Embed" ProgID="Equation.DSMT4" ShapeID="_x0000_i1092" DrawAspect="Content" ObjectID="_1697175501" r:id="rId144"/>
        </w:object>
      </w:r>
      <w:r w:rsidR="00375AA1">
        <w:rPr>
          <w:rFonts w:hint="eastAsia"/>
        </w:rPr>
        <w:t>的可逆矩阵</w:t>
      </w:r>
      <w:r w:rsidR="00F55E6D" w:rsidRPr="00F55E6D">
        <w:rPr>
          <w:position w:val="-10"/>
        </w:rPr>
        <w:object w:dxaOrig="220" w:dyaOrig="320">
          <v:shape id="_x0000_i1093" type="#_x0000_t75" style="width:11pt;height:16pt" o:ole="">
            <v:imagedata r:id="rId145" o:title=""/>
          </v:shape>
          <o:OLEObject Type="Embed" ProgID="Equation.DSMT4" ShapeID="_x0000_i1093" DrawAspect="Content" ObjectID="_1697175502" r:id="rId146"/>
        </w:object>
      </w:r>
      <w:r w:rsidR="00375AA1">
        <w:rPr>
          <w:rFonts w:hint="eastAsia"/>
        </w:rPr>
        <w:t>为</w:t>
      </w:r>
      <w:r w:rsidR="006548E2">
        <w:rPr>
          <w:rFonts w:hint="eastAsia"/>
        </w:rPr>
        <w:t>(    )</w:t>
      </w:r>
    </w:p>
    <w:p w:rsidR="00375AA1" w:rsidRDefault="00375AA1" w:rsidP="00667F0A">
      <w:pPr>
        <w:ind w:leftChars="200" w:left="480"/>
      </w:pPr>
      <w:r>
        <w:rPr>
          <w:rFonts w:hint="eastAsia"/>
        </w:rPr>
        <w:t xml:space="preserve">(A) </w:t>
      </w:r>
      <w:r w:rsidR="00F55E6D" w:rsidRPr="00F55E6D">
        <w:rPr>
          <w:position w:val="-50"/>
        </w:rPr>
        <w:object w:dxaOrig="1080" w:dyaOrig="1120">
          <v:shape id="_x0000_i1094" type="#_x0000_t75" style="width:54pt;height:56pt" o:ole="">
            <v:imagedata r:id="rId147" o:title=""/>
          </v:shape>
          <o:OLEObject Type="Embed" ProgID="Equation.DSMT4" ShapeID="_x0000_i1094" DrawAspect="Content" ObjectID="_1697175503" r:id="rId148"/>
        </w:object>
      </w:r>
      <w:r w:rsidR="00667F0A">
        <w:rPr>
          <w:rFonts w:hint="eastAsia"/>
        </w:rPr>
        <w:t>．</w:t>
      </w:r>
      <w:r w:rsidR="00667F0A">
        <w:rPr>
          <w:rFonts w:hint="eastAsia"/>
        </w:rPr>
        <w:t xml:space="preserve">  </w:t>
      </w:r>
      <w:r>
        <w:rPr>
          <w:rFonts w:hint="eastAsia"/>
        </w:rPr>
        <w:t xml:space="preserve">(B) </w:t>
      </w:r>
      <w:r w:rsidR="00F55E6D" w:rsidRPr="00F55E6D">
        <w:rPr>
          <w:position w:val="-50"/>
        </w:rPr>
        <w:object w:dxaOrig="1080" w:dyaOrig="1120">
          <v:shape id="_x0000_i1095" type="#_x0000_t75" style="width:54pt;height:56pt" o:ole="">
            <v:imagedata r:id="rId149" o:title=""/>
          </v:shape>
          <o:OLEObject Type="Embed" ProgID="Equation.DSMT4" ShapeID="_x0000_i1095" DrawAspect="Content" ObjectID="_1697175504" r:id="rId150"/>
        </w:object>
      </w:r>
      <w:r w:rsidR="00667F0A">
        <w:rPr>
          <w:rFonts w:hint="eastAsia"/>
        </w:rPr>
        <w:t>．</w:t>
      </w:r>
      <w:r w:rsidR="00667F0A">
        <w:rPr>
          <w:rFonts w:hint="eastAsia"/>
        </w:rPr>
        <w:t xml:space="preserve">  </w:t>
      </w:r>
      <w:r>
        <w:rPr>
          <w:rFonts w:hint="eastAsia"/>
        </w:rPr>
        <w:t xml:space="preserve">(C) </w:t>
      </w:r>
      <w:r w:rsidR="00F55E6D" w:rsidRPr="00F55E6D">
        <w:rPr>
          <w:position w:val="-50"/>
        </w:rPr>
        <w:object w:dxaOrig="1080" w:dyaOrig="1120">
          <v:shape id="_x0000_i1096" type="#_x0000_t75" style="width:54pt;height:56pt" o:ole="">
            <v:imagedata r:id="rId151" o:title=""/>
          </v:shape>
          <o:OLEObject Type="Embed" ProgID="Equation.DSMT4" ShapeID="_x0000_i1096" DrawAspect="Content" ObjectID="_1697175505" r:id="rId152"/>
        </w:object>
      </w:r>
      <w:r w:rsidR="00667F0A">
        <w:rPr>
          <w:rFonts w:hint="eastAsia"/>
        </w:rPr>
        <w:t>．</w:t>
      </w:r>
      <w:r w:rsidR="00667F0A">
        <w:rPr>
          <w:rFonts w:hint="eastAsia"/>
        </w:rPr>
        <w:t xml:space="preserve">  </w:t>
      </w:r>
      <w:r>
        <w:rPr>
          <w:rFonts w:hint="eastAsia"/>
        </w:rPr>
        <w:t xml:space="preserve">(D) </w:t>
      </w:r>
      <w:r w:rsidR="00F55E6D" w:rsidRPr="00F55E6D">
        <w:rPr>
          <w:position w:val="-50"/>
        </w:rPr>
        <w:object w:dxaOrig="1080" w:dyaOrig="1120">
          <v:shape id="_x0000_i1097" type="#_x0000_t75" style="width:54pt;height:56pt" o:ole="">
            <v:imagedata r:id="rId153" o:title=""/>
          </v:shape>
          <o:OLEObject Type="Embed" ProgID="Equation.DSMT4" ShapeID="_x0000_i1097" DrawAspect="Content" ObjectID="_1697175506" r:id="rId154"/>
        </w:object>
      </w:r>
      <w:r w:rsidR="00667F0A">
        <w:rPr>
          <w:rFonts w:hint="eastAsia"/>
        </w:rPr>
        <w:t>．</w:t>
      </w:r>
    </w:p>
    <w:p w:rsidR="00FE7EDB" w:rsidRDefault="00FE7EDB" w:rsidP="00FE7EDB"/>
    <w:p w:rsidR="00FE7EDB" w:rsidRPr="00FE7EDB" w:rsidRDefault="00FE7EDB" w:rsidP="00FE7EDB">
      <w:pPr>
        <w:rPr>
          <w:b/>
          <w:bCs/>
        </w:rPr>
      </w:pPr>
    </w:p>
    <w:p w:rsidR="00375AA1" w:rsidRDefault="00FE7EDB" w:rsidP="00375AA1">
      <w:r>
        <w:rPr>
          <w:rFonts w:hAnsi="宋体"/>
          <w:bCs/>
        </w:rPr>
        <w:t>(</w:t>
      </w:r>
      <w:r>
        <w:rPr>
          <w:bCs/>
        </w:rPr>
        <w:t>12</w:t>
      </w:r>
      <w:r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 w:rsidR="00375AA1">
        <w:rPr>
          <w:rFonts w:hint="eastAsia"/>
        </w:rPr>
        <w:t>设</w:t>
      </w:r>
      <w:r w:rsidR="00F55E6D" w:rsidRPr="00025957">
        <w:rPr>
          <w:position w:val="-4"/>
        </w:rPr>
        <w:object w:dxaOrig="240" w:dyaOrig="260">
          <v:shape id="_x0000_i1098" type="#_x0000_t75" style="width:12pt;height:13pt" o:ole="">
            <v:imagedata r:id="rId155" o:title=""/>
          </v:shape>
          <o:OLEObject Type="Embed" ProgID="Equation.DSMT4" ShapeID="_x0000_i1098" DrawAspect="Content" ObjectID="_1697175507" r:id="rId156"/>
        </w:object>
      </w:r>
      <w:r w:rsidR="00375AA1">
        <w:rPr>
          <w:rFonts w:hint="eastAsia"/>
        </w:rPr>
        <w:t>,</w:t>
      </w:r>
      <w:r w:rsidR="00E6216C">
        <w:rPr>
          <w:rFonts w:hint="eastAsia"/>
        </w:rPr>
        <w:t xml:space="preserve"> </w:t>
      </w:r>
      <w:r w:rsidR="00F55E6D" w:rsidRPr="00025957">
        <w:rPr>
          <w:position w:val="-4"/>
        </w:rPr>
        <w:object w:dxaOrig="220" w:dyaOrig="240">
          <v:shape id="_x0000_i1099" type="#_x0000_t75" style="width:11pt;height:12pt" o:ole="">
            <v:imagedata r:id="rId157" o:title=""/>
          </v:shape>
          <o:OLEObject Type="Embed" ProgID="Equation.DSMT4" ShapeID="_x0000_i1099" DrawAspect="Content" ObjectID="_1697175508" r:id="rId158"/>
        </w:object>
      </w:r>
      <w:r w:rsidR="00375AA1">
        <w:rPr>
          <w:rFonts w:hint="eastAsia"/>
        </w:rPr>
        <w:t>为满足</w:t>
      </w:r>
      <w:r w:rsidR="00F55E6D" w:rsidRPr="00F55E6D">
        <w:rPr>
          <w:position w:val="-6"/>
        </w:rPr>
        <w:object w:dxaOrig="760" w:dyaOrig="279">
          <v:shape id="_x0000_i1100" type="#_x0000_t75" style="width:38pt;height:14pt" o:ole="">
            <v:imagedata r:id="rId159" o:title=""/>
          </v:shape>
          <o:OLEObject Type="Embed" ProgID="Equation.DSMT4" ShapeID="_x0000_i1100" DrawAspect="Content" ObjectID="_1697175509" r:id="rId160"/>
        </w:object>
      </w:r>
      <w:r w:rsidR="00375AA1">
        <w:rPr>
          <w:rFonts w:hint="eastAsia"/>
        </w:rPr>
        <w:t>的任意两个非零矩阵，则必有</w:t>
      </w:r>
      <w:r w:rsidR="006548E2">
        <w:rPr>
          <w:rFonts w:hint="eastAsia"/>
        </w:rPr>
        <w:t>(    )</w:t>
      </w:r>
    </w:p>
    <w:p w:rsidR="00375AA1" w:rsidRDefault="00375AA1" w:rsidP="00375AA1">
      <w:pPr>
        <w:ind w:leftChars="200" w:left="480"/>
      </w:pPr>
      <w:r>
        <w:rPr>
          <w:rFonts w:hint="eastAsia"/>
        </w:rPr>
        <w:t xml:space="preserve">(A) </w:t>
      </w:r>
      <w:r w:rsidR="00F55E6D" w:rsidRPr="00025957">
        <w:rPr>
          <w:position w:val="-4"/>
        </w:rPr>
        <w:object w:dxaOrig="240" w:dyaOrig="260">
          <v:shape id="_x0000_i1101" type="#_x0000_t75" style="width:12pt;height:13pt" o:ole="">
            <v:imagedata r:id="rId161" o:title=""/>
          </v:shape>
          <o:OLEObject Type="Embed" ProgID="Equation.DSMT4" ShapeID="_x0000_i1101" DrawAspect="Content" ObjectID="_1697175510" r:id="rId162"/>
        </w:object>
      </w:r>
      <w:r>
        <w:rPr>
          <w:rFonts w:hint="eastAsia"/>
        </w:rPr>
        <w:t>的列向量组线性相关，</w:t>
      </w:r>
      <w:r w:rsidR="00F55E6D" w:rsidRPr="00025957">
        <w:rPr>
          <w:position w:val="-4"/>
        </w:rPr>
        <w:object w:dxaOrig="220" w:dyaOrig="240">
          <v:shape id="_x0000_i1102" type="#_x0000_t75" style="width:11pt;height:12pt" o:ole="">
            <v:imagedata r:id="rId163" o:title=""/>
          </v:shape>
          <o:OLEObject Type="Embed" ProgID="Equation.DSMT4" ShapeID="_x0000_i1102" DrawAspect="Content" ObjectID="_1697175511" r:id="rId164"/>
        </w:object>
      </w:r>
      <w:r>
        <w:rPr>
          <w:rFonts w:hint="eastAsia"/>
        </w:rPr>
        <w:t>的行向量组线性相关</w:t>
      </w:r>
      <w:r w:rsidR="00E6216C">
        <w:rPr>
          <w:rFonts w:hint="eastAsia"/>
        </w:rPr>
        <w:t>．</w:t>
      </w:r>
    </w:p>
    <w:p w:rsidR="00375AA1" w:rsidRDefault="00375AA1" w:rsidP="00375AA1">
      <w:pPr>
        <w:ind w:leftChars="200" w:left="480"/>
      </w:pPr>
      <w:r>
        <w:rPr>
          <w:rFonts w:hint="eastAsia"/>
        </w:rPr>
        <w:t xml:space="preserve">(B) </w:t>
      </w:r>
      <w:r w:rsidR="00F55E6D" w:rsidRPr="00025957">
        <w:rPr>
          <w:position w:val="-4"/>
        </w:rPr>
        <w:object w:dxaOrig="240" w:dyaOrig="260">
          <v:shape id="_x0000_i1103" type="#_x0000_t75" style="width:12pt;height:13pt" o:ole="">
            <v:imagedata r:id="rId165" o:title=""/>
          </v:shape>
          <o:OLEObject Type="Embed" ProgID="Equation.DSMT4" ShapeID="_x0000_i1103" DrawAspect="Content" ObjectID="_1697175512" r:id="rId166"/>
        </w:object>
      </w:r>
      <w:r>
        <w:rPr>
          <w:rFonts w:hint="eastAsia"/>
        </w:rPr>
        <w:t>的列向量组线性相关，</w:t>
      </w:r>
      <w:r w:rsidR="00F55E6D" w:rsidRPr="00025957">
        <w:rPr>
          <w:position w:val="-4"/>
        </w:rPr>
        <w:object w:dxaOrig="220" w:dyaOrig="240">
          <v:shape id="_x0000_i1104" type="#_x0000_t75" style="width:11pt;height:12pt" o:ole="">
            <v:imagedata r:id="rId167" o:title=""/>
          </v:shape>
          <o:OLEObject Type="Embed" ProgID="Equation.DSMT4" ShapeID="_x0000_i1104" DrawAspect="Content" ObjectID="_1697175513" r:id="rId168"/>
        </w:object>
      </w:r>
      <w:r>
        <w:rPr>
          <w:rFonts w:hint="eastAsia"/>
        </w:rPr>
        <w:t>的列向量组线性相关</w:t>
      </w:r>
      <w:r w:rsidR="00E6216C">
        <w:rPr>
          <w:rFonts w:hint="eastAsia"/>
        </w:rPr>
        <w:t>．</w:t>
      </w:r>
    </w:p>
    <w:p w:rsidR="00375AA1" w:rsidRDefault="00375AA1" w:rsidP="00375AA1">
      <w:pPr>
        <w:ind w:leftChars="200" w:left="480"/>
      </w:pPr>
      <w:r>
        <w:rPr>
          <w:rFonts w:hint="eastAsia"/>
        </w:rPr>
        <w:t xml:space="preserve">(C) </w:t>
      </w:r>
      <w:r w:rsidR="00F55E6D" w:rsidRPr="00025957">
        <w:rPr>
          <w:position w:val="-4"/>
        </w:rPr>
        <w:object w:dxaOrig="240" w:dyaOrig="260">
          <v:shape id="_x0000_i1105" type="#_x0000_t75" style="width:12pt;height:13pt" o:ole="">
            <v:imagedata r:id="rId169" o:title=""/>
          </v:shape>
          <o:OLEObject Type="Embed" ProgID="Equation.DSMT4" ShapeID="_x0000_i1105" DrawAspect="Content" ObjectID="_1697175514" r:id="rId170"/>
        </w:object>
      </w:r>
      <w:r>
        <w:rPr>
          <w:rFonts w:hint="eastAsia"/>
        </w:rPr>
        <w:t>的行向量组线性相关，</w:t>
      </w:r>
      <w:r w:rsidR="00F55E6D" w:rsidRPr="00025957">
        <w:rPr>
          <w:position w:val="-4"/>
        </w:rPr>
        <w:object w:dxaOrig="220" w:dyaOrig="240">
          <v:shape id="_x0000_i1106" type="#_x0000_t75" style="width:11pt;height:12pt" o:ole="">
            <v:imagedata r:id="rId171" o:title=""/>
          </v:shape>
          <o:OLEObject Type="Embed" ProgID="Equation.DSMT4" ShapeID="_x0000_i1106" DrawAspect="Content" ObjectID="_1697175515" r:id="rId172"/>
        </w:object>
      </w:r>
      <w:r>
        <w:rPr>
          <w:rFonts w:hint="eastAsia"/>
        </w:rPr>
        <w:t>的行向量组线性相关</w:t>
      </w:r>
      <w:r w:rsidR="00E6216C">
        <w:rPr>
          <w:rFonts w:hint="eastAsia"/>
        </w:rPr>
        <w:t>．</w:t>
      </w:r>
    </w:p>
    <w:p w:rsidR="00375AA1" w:rsidRDefault="00375AA1" w:rsidP="00375AA1">
      <w:pPr>
        <w:ind w:leftChars="200" w:left="480"/>
        <w:rPr>
          <w:rFonts w:hAnsi="宋体"/>
          <w:bCs/>
        </w:rPr>
      </w:pPr>
      <w:r>
        <w:rPr>
          <w:rFonts w:hint="eastAsia"/>
        </w:rPr>
        <w:t xml:space="preserve">(D) </w:t>
      </w:r>
      <w:r w:rsidR="00F55E6D" w:rsidRPr="00025957">
        <w:rPr>
          <w:position w:val="-4"/>
        </w:rPr>
        <w:object w:dxaOrig="240" w:dyaOrig="260">
          <v:shape id="_x0000_i1107" type="#_x0000_t75" style="width:12pt;height:13pt" o:ole="">
            <v:imagedata r:id="rId173" o:title=""/>
          </v:shape>
          <o:OLEObject Type="Embed" ProgID="Equation.DSMT4" ShapeID="_x0000_i1107" DrawAspect="Content" ObjectID="_1697175516" r:id="rId174"/>
        </w:object>
      </w:r>
      <w:r>
        <w:rPr>
          <w:rFonts w:hint="eastAsia"/>
        </w:rPr>
        <w:t>的行向量组线性相关，</w:t>
      </w:r>
      <w:r w:rsidR="00F55E6D" w:rsidRPr="00025957">
        <w:rPr>
          <w:position w:val="-4"/>
        </w:rPr>
        <w:object w:dxaOrig="220" w:dyaOrig="240">
          <v:shape id="_x0000_i1108" type="#_x0000_t75" style="width:11pt;height:12pt" o:ole="">
            <v:imagedata r:id="rId175" o:title=""/>
          </v:shape>
          <o:OLEObject Type="Embed" ProgID="Equation.DSMT4" ShapeID="_x0000_i1108" DrawAspect="Content" ObjectID="_1697175517" r:id="rId176"/>
        </w:object>
      </w:r>
      <w:r>
        <w:rPr>
          <w:rFonts w:hint="eastAsia"/>
        </w:rPr>
        <w:t>的列向量组线性相关</w:t>
      </w:r>
      <w:r w:rsidR="00E6216C">
        <w:rPr>
          <w:rFonts w:hint="eastAsia"/>
        </w:rPr>
        <w:t>．</w:t>
      </w:r>
    </w:p>
    <w:p w:rsidR="00FE7EDB" w:rsidRDefault="00FE7EDB" w:rsidP="00FE7EDB"/>
    <w:p w:rsidR="00F813D2" w:rsidRPr="00F813D2" w:rsidRDefault="00F813D2" w:rsidP="00FE7EDB"/>
    <w:p w:rsidR="00375AA1" w:rsidRDefault="00FE7EDB" w:rsidP="00375AA1">
      <w:pPr>
        <w:ind w:left="480" w:hangingChars="200" w:hanging="480"/>
      </w:pPr>
      <w:r>
        <w:rPr>
          <w:rFonts w:hAnsi="宋体"/>
          <w:bCs/>
        </w:rPr>
        <w:t>(</w:t>
      </w:r>
      <w:r>
        <w:rPr>
          <w:bCs/>
        </w:rPr>
        <w:t>13</w:t>
      </w:r>
      <w:r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 w:rsidR="00375AA1">
        <w:rPr>
          <w:rFonts w:hint="eastAsia"/>
        </w:rPr>
        <w:t>设随机变量</w:t>
      </w:r>
      <w:r w:rsidR="00F55E6D" w:rsidRPr="00025957">
        <w:rPr>
          <w:position w:val="-4"/>
        </w:rPr>
        <w:object w:dxaOrig="240" w:dyaOrig="240">
          <v:shape id="_x0000_i1109" type="#_x0000_t75" style="width:12pt;height:12pt" o:ole="">
            <v:imagedata r:id="rId177" o:title=""/>
          </v:shape>
          <o:OLEObject Type="Embed" ProgID="Equation.DSMT4" ShapeID="_x0000_i1109" DrawAspect="Content" ObjectID="_1697175518" r:id="rId178"/>
        </w:object>
      </w:r>
      <w:r w:rsidR="00375AA1">
        <w:rPr>
          <w:rFonts w:hint="eastAsia"/>
        </w:rPr>
        <w:t>服从正态分布</w:t>
      </w:r>
      <w:r w:rsidR="00F55E6D" w:rsidRPr="00F55E6D">
        <w:rPr>
          <w:position w:val="-10"/>
        </w:rPr>
        <w:object w:dxaOrig="720" w:dyaOrig="320">
          <v:shape id="_x0000_i1110" type="#_x0000_t75" style="width:36pt;height:16pt" o:ole="">
            <v:imagedata r:id="rId179" o:title=""/>
          </v:shape>
          <o:OLEObject Type="Embed" ProgID="Equation.DSMT4" ShapeID="_x0000_i1110" DrawAspect="Content" ObjectID="_1697175519" r:id="rId180"/>
        </w:object>
      </w:r>
      <w:r w:rsidR="00375AA1">
        <w:rPr>
          <w:rFonts w:hint="eastAsia"/>
        </w:rPr>
        <w:t>，对给定的</w:t>
      </w:r>
      <w:r w:rsidR="00F55E6D" w:rsidRPr="00F55E6D">
        <w:rPr>
          <w:position w:val="-6"/>
        </w:rPr>
        <w:object w:dxaOrig="240" w:dyaOrig="220">
          <v:shape id="_x0000_i1111" type="#_x0000_t75" style="width:12pt;height:11pt" o:ole="">
            <v:imagedata r:id="rId181" o:title=""/>
          </v:shape>
          <o:OLEObject Type="Embed" ProgID="Equation.DSMT4" ShapeID="_x0000_i1111" DrawAspect="Content" ObjectID="_1697175520" r:id="rId182"/>
        </w:object>
      </w:r>
      <w:r w:rsidR="00584FF3">
        <w:rPr>
          <w:rFonts w:hint="eastAsia"/>
        </w:rPr>
        <w:t>（</w:t>
      </w:r>
      <w:r w:rsidR="00F55E6D" w:rsidRPr="00F55E6D">
        <w:rPr>
          <w:position w:val="-6"/>
        </w:rPr>
        <w:object w:dxaOrig="920" w:dyaOrig="279">
          <v:shape id="_x0000_i1112" type="#_x0000_t75" style="width:46pt;height:14pt" o:ole="">
            <v:imagedata r:id="rId183" o:title=""/>
          </v:shape>
          <o:OLEObject Type="Embed" ProgID="Equation.DSMT4" ShapeID="_x0000_i1112" DrawAspect="Content" ObjectID="_1697175521" r:id="rId184"/>
        </w:object>
      </w:r>
      <w:r w:rsidR="00584FF3">
        <w:rPr>
          <w:rFonts w:hint="eastAsia"/>
        </w:rPr>
        <w:t>）</w:t>
      </w:r>
      <w:r w:rsidR="00375AA1">
        <w:rPr>
          <w:rFonts w:hint="eastAsia"/>
        </w:rPr>
        <w:t>，数</w:t>
      </w:r>
      <w:r w:rsidR="00F55E6D" w:rsidRPr="00F55E6D">
        <w:rPr>
          <w:position w:val="-12"/>
        </w:rPr>
        <w:object w:dxaOrig="279" w:dyaOrig="360">
          <v:shape id="_x0000_i1113" type="#_x0000_t75" style="width:14pt;height:18pt" o:ole="">
            <v:imagedata r:id="rId185" o:title=""/>
          </v:shape>
          <o:OLEObject Type="Embed" ProgID="Equation.DSMT4" ShapeID="_x0000_i1113" DrawAspect="Content" ObjectID="_1697175522" r:id="rId186"/>
        </w:object>
      </w:r>
      <w:r w:rsidR="00375AA1">
        <w:rPr>
          <w:rFonts w:hint="eastAsia"/>
        </w:rPr>
        <w:t>满足</w:t>
      </w:r>
      <w:r w:rsidR="00F55E6D" w:rsidRPr="00F55E6D">
        <w:rPr>
          <w:position w:val="-12"/>
        </w:rPr>
        <w:object w:dxaOrig="1420" w:dyaOrig="360">
          <v:shape id="_x0000_i1114" type="#_x0000_t75" style="width:71pt;height:18pt" o:ole="">
            <v:imagedata r:id="rId187" o:title=""/>
          </v:shape>
          <o:OLEObject Type="Embed" ProgID="Equation.DSMT4" ShapeID="_x0000_i1114" DrawAspect="Content" ObjectID="_1697175523" r:id="rId188"/>
        </w:object>
      </w:r>
      <w:r w:rsidR="00375AA1">
        <w:rPr>
          <w:rFonts w:hint="eastAsia"/>
        </w:rPr>
        <w:t>，若</w:t>
      </w:r>
      <w:r w:rsidR="00F55E6D" w:rsidRPr="00F55E6D">
        <w:rPr>
          <w:position w:val="-14"/>
        </w:rPr>
        <w:object w:dxaOrig="1400" w:dyaOrig="400">
          <v:shape id="_x0000_i1115" type="#_x0000_t75" style="width:70pt;height:20pt" o:ole="">
            <v:imagedata r:id="rId189" o:title=""/>
          </v:shape>
          <o:OLEObject Type="Embed" ProgID="Equation.DSMT4" ShapeID="_x0000_i1115" DrawAspect="Content" ObjectID="_1697175524" r:id="rId190"/>
        </w:object>
      </w:r>
      <w:r w:rsidR="00375AA1">
        <w:rPr>
          <w:rFonts w:hint="eastAsia"/>
        </w:rPr>
        <w:t>，则</w:t>
      </w:r>
      <w:r w:rsidR="00F55E6D" w:rsidRPr="00025957">
        <w:rPr>
          <w:position w:val="-4"/>
        </w:rPr>
        <w:object w:dxaOrig="200" w:dyaOrig="200">
          <v:shape id="_x0000_i1116" type="#_x0000_t75" style="width:10pt;height:10pt" o:ole="">
            <v:imagedata r:id="rId191" o:title=""/>
          </v:shape>
          <o:OLEObject Type="Embed" ProgID="Equation.DSMT4" ShapeID="_x0000_i1116" DrawAspect="Content" ObjectID="_1697175525" r:id="rId192"/>
        </w:object>
      </w:r>
      <w:r w:rsidR="00375AA1">
        <w:rPr>
          <w:rFonts w:hint="eastAsia"/>
        </w:rPr>
        <w:t>等于</w:t>
      </w:r>
      <w:r w:rsidR="006548E2">
        <w:rPr>
          <w:rFonts w:hint="eastAsia"/>
        </w:rPr>
        <w:t>(    )</w:t>
      </w:r>
    </w:p>
    <w:p w:rsidR="00375AA1" w:rsidRDefault="00375AA1" w:rsidP="00375AA1">
      <w:pPr>
        <w:ind w:leftChars="200" w:left="480"/>
        <w:rPr>
          <w:rFonts w:hAnsi="宋体"/>
          <w:bCs/>
        </w:rPr>
      </w:pPr>
      <w:r>
        <w:rPr>
          <w:rFonts w:hint="eastAsia"/>
        </w:rPr>
        <w:t xml:space="preserve">(A) </w:t>
      </w:r>
      <w:r w:rsidR="00F55E6D" w:rsidRPr="00F55E6D">
        <w:rPr>
          <w:position w:val="-30"/>
        </w:rPr>
        <w:object w:dxaOrig="300" w:dyaOrig="540">
          <v:shape id="_x0000_i1117" type="#_x0000_t75" style="width:15.5pt;height:27pt" o:ole="">
            <v:imagedata r:id="rId193" o:title=""/>
          </v:shape>
          <o:OLEObject Type="Embed" ProgID="Equation.DSMT4" ShapeID="_x0000_i1117" DrawAspect="Content" ObjectID="_1697175526" r:id="rId194"/>
        </w:object>
      </w:r>
      <w:r w:rsidR="00584FF3">
        <w:rPr>
          <w:rFonts w:hint="eastAsia"/>
        </w:rPr>
        <w:t>．</w:t>
      </w:r>
      <w:r>
        <w:rPr>
          <w:rFonts w:hint="eastAsia"/>
        </w:rPr>
        <w:t xml:space="preserve">    </w:t>
      </w:r>
      <w:r w:rsidR="00584FF3">
        <w:rPr>
          <w:rFonts w:hint="eastAsia"/>
        </w:rPr>
        <w:t xml:space="preserve">    </w:t>
      </w:r>
      <w:r>
        <w:rPr>
          <w:rFonts w:hint="eastAsia"/>
        </w:rPr>
        <w:t xml:space="preserve">(B) </w:t>
      </w:r>
      <w:r w:rsidR="00F55E6D" w:rsidRPr="00F55E6D">
        <w:rPr>
          <w:position w:val="-30"/>
        </w:rPr>
        <w:object w:dxaOrig="460" w:dyaOrig="540">
          <v:shape id="_x0000_i1118" type="#_x0000_t75" style="width:23pt;height:27pt" o:ole="">
            <v:imagedata r:id="rId195" o:title=""/>
          </v:shape>
          <o:OLEObject Type="Embed" ProgID="Equation.DSMT4" ShapeID="_x0000_i1118" DrawAspect="Content" ObjectID="_1697175527" r:id="rId196"/>
        </w:object>
      </w:r>
      <w:r w:rsidR="00584FF3">
        <w:rPr>
          <w:rFonts w:hint="eastAsia"/>
        </w:rPr>
        <w:t>．</w:t>
      </w:r>
      <w:r>
        <w:rPr>
          <w:rFonts w:hint="eastAsia"/>
        </w:rPr>
        <w:t xml:space="preserve">    </w:t>
      </w:r>
      <w:r w:rsidR="00584FF3">
        <w:rPr>
          <w:rFonts w:hint="eastAsia"/>
        </w:rPr>
        <w:t xml:space="preserve">    </w:t>
      </w:r>
      <w:r>
        <w:rPr>
          <w:rFonts w:hint="eastAsia"/>
        </w:rPr>
        <w:t xml:space="preserve">(C) </w:t>
      </w:r>
      <w:r w:rsidR="00F55E6D" w:rsidRPr="00F55E6D">
        <w:rPr>
          <w:position w:val="-30"/>
        </w:rPr>
        <w:object w:dxaOrig="460" w:dyaOrig="540">
          <v:shape id="_x0000_i1119" type="#_x0000_t75" style="width:23pt;height:27pt" o:ole="">
            <v:imagedata r:id="rId197" o:title=""/>
          </v:shape>
          <o:OLEObject Type="Embed" ProgID="Equation.DSMT4" ShapeID="_x0000_i1119" DrawAspect="Content" ObjectID="_1697175528" r:id="rId198"/>
        </w:object>
      </w:r>
      <w:r w:rsidR="00584FF3">
        <w:rPr>
          <w:rFonts w:hint="eastAsia"/>
        </w:rPr>
        <w:t>．</w:t>
      </w:r>
      <w:r>
        <w:rPr>
          <w:rFonts w:hint="eastAsia"/>
        </w:rPr>
        <w:t xml:space="preserve">    </w:t>
      </w:r>
      <w:r w:rsidR="00584FF3">
        <w:rPr>
          <w:rFonts w:hint="eastAsia"/>
        </w:rPr>
        <w:t xml:space="preserve">    </w:t>
      </w:r>
      <w:r>
        <w:rPr>
          <w:rFonts w:hint="eastAsia"/>
        </w:rPr>
        <w:t xml:space="preserve">(D) </w:t>
      </w:r>
      <w:r w:rsidR="00F55E6D" w:rsidRPr="00F55E6D">
        <w:rPr>
          <w:position w:val="-12"/>
        </w:rPr>
        <w:object w:dxaOrig="440" w:dyaOrig="360">
          <v:shape id="_x0000_i1120" type="#_x0000_t75" style="width:22pt;height:18pt" o:ole="">
            <v:imagedata r:id="rId199" o:title=""/>
          </v:shape>
          <o:OLEObject Type="Embed" ProgID="Equation.DSMT4" ShapeID="_x0000_i1120" DrawAspect="Content" ObjectID="_1697175529" r:id="rId200"/>
        </w:object>
      </w:r>
      <w:r w:rsidR="00584FF3">
        <w:rPr>
          <w:rFonts w:hint="eastAsia"/>
        </w:rPr>
        <w:t>．</w:t>
      </w:r>
    </w:p>
    <w:p w:rsidR="00A9186B" w:rsidRDefault="00A9186B" w:rsidP="00A9186B"/>
    <w:p w:rsidR="00584FF3" w:rsidRPr="006D0792" w:rsidRDefault="00584FF3" w:rsidP="00FE7EDB"/>
    <w:p w:rsidR="00BD3D39" w:rsidRDefault="00FE7EDB" w:rsidP="00894428">
      <w:pPr>
        <w:ind w:left="480" w:hangingChars="200" w:hanging="480"/>
      </w:pPr>
      <w:r>
        <w:rPr>
          <w:rFonts w:hAnsi="宋体"/>
          <w:bCs/>
        </w:rPr>
        <w:t>(</w:t>
      </w:r>
      <w:r>
        <w:rPr>
          <w:bCs/>
        </w:rPr>
        <w:t>14</w:t>
      </w:r>
      <w:r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 w:rsidR="00BD3D39">
        <w:rPr>
          <w:rFonts w:hint="eastAsia"/>
        </w:rPr>
        <w:t>设随机变量</w:t>
      </w:r>
      <w:r w:rsidR="00F55E6D" w:rsidRPr="00F55E6D">
        <w:rPr>
          <w:position w:val="-12"/>
        </w:rPr>
        <w:object w:dxaOrig="1260" w:dyaOrig="360">
          <v:shape id="_x0000_i1121" type="#_x0000_t75" style="width:63.5pt;height:18pt" o:ole="">
            <v:imagedata r:id="rId201" o:title=""/>
          </v:shape>
          <o:OLEObject Type="Embed" ProgID="Equation.DSMT4" ShapeID="_x0000_i1121" DrawAspect="Content" ObjectID="_1697175530" r:id="rId202"/>
        </w:object>
      </w:r>
      <w:r w:rsidR="00584FF3">
        <w:rPr>
          <w:rFonts w:hint="eastAsia"/>
        </w:rPr>
        <w:t>（</w:t>
      </w:r>
      <w:r w:rsidR="00F55E6D" w:rsidRPr="00025957">
        <w:rPr>
          <w:position w:val="-4"/>
        </w:rPr>
        <w:object w:dxaOrig="520" w:dyaOrig="260">
          <v:shape id="_x0000_i1122" type="#_x0000_t75" style="width:26pt;height:13pt" o:ole="">
            <v:imagedata r:id="rId203" o:title=""/>
          </v:shape>
          <o:OLEObject Type="Embed" ProgID="Equation.DSMT4" ShapeID="_x0000_i1122" DrawAspect="Content" ObjectID="_1697175531" r:id="rId204"/>
        </w:object>
      </w:r>
      <w:r w:rsidR="00584FF3">
        <w:rPr>
          <w:rFonts w:hint="eastAsia"/>
        </w:rPr>
        <w:t>）</w:t>
      </w:r>
      <w:r w:rsidR="00BD3D39">
        <w:rPr>
          <w:rFonts w:hint="eastAsia"/>
        </w:rPr>
        <w:t>独立同分布，且其方差为</w:t>
      </w:r>
      <w:r w:rsidR="00F55E6D" w:rsidRPr="00F55E6D">
        <w:rPr>
          <w:position w:val="-6"/>
        </w:rPr>
        <w:object w:dxaOrig="680" w:dyaOrig="320">
          <v:shape id="_x0000_i1123" type="#_x0000_t75" style="width:34pt;height:16pt" o:ole="">
            <v:imagedata r:id="rId205" o:title=""/>
          </v:shape>
          <o:OLEObject Type="Embed" ProgID="Equation.DSMT4" ShapeID="_x0000_i1123" DrawAspect="Content" ObjectID="_1697175532" r:id="rId206"/>
        </w:object>
      </w:r>
      <w:r w:rsidR="00584FF3">
        <w:rPr>
          <w:rFonts w:hint="eastAsia"/>
        </w:rPr>
        <w:t>．</w:t>
      </w:r>
      <w:r w:rsidR="00BD3D39">
        <w:rPr>
          <w:rFonts w:hint="eastAsia"/>
        </w:rPr>
        <w:t>令</w:t>
      </w:r>
      <w:r w:rsidR="00F55E6D" w:rsidRPr="00F55E6D">
        <w:rPr>
          <w:position w:val="-28"/>
        </w:rPr>
        <w:object w:dxaOrig="1140" w:dyaOrig="680">
          <v:shape id="_x0000_i1124" type="#_x0000_t75" style="width:57pt;height:34pt" o:ole="">
            <v:imagedata r:id="rId207" o:title=""/>
          </v:shape>
          <o:OLEObject Type="Embed" ProgID="Equation.DSMT4" ShapeID="_x0000_i1124" DrawAspect="Content" ObjectID="_1697175533" r:id="rId208"/>
        </w:object>
      </w:r>
      <w:r w:rsidR="00BD3D39">
        <w:rPr>
          <w:rFonts w:hint="eastAsia"/>
        </w:rPr>
        <w:t>，则</w:t>
      </w:r>
      <w:r w:rsidR="006548E2">
        <w:rPr>
          <w:rFonts w:hint="eastAsia"/>
        </w:rPr>
        <w:t>(    )</w:t>
      </w:r>
    </w:p>
    <w:p w:rsidR="00BD3D39" w:rsidRDefault="00584FF3" w:rsidP="00894428">
      <w:pPr>
        <w:ind w:leftChars="200" w:left="480"/>
      </w:pPr>
      <w:r>
        <w:rPr>
          <w:rFonts w:hint="eastAsia"/>
        </w:rPr>
        <w:lastRenderedPageBreak/>
        <w:t xml:space="preserve">(A) </w:t>
      </w:r>
      <w:r w:rsidR="00F55E6D" w:rsidRPr="00F55E6D">
        <w:rPr>
          <w:position w:val="-24"/>
        </w:rPr>
        <w:object w:dxaOrig="1640" w:dyaOrig="660">
          <v:shape id="_x0000_i1125" type="#_x0000_t75" style="width:82pt;height:33.5pt" o:ole="">
            <v:imagedata r:id="rId209" o:title=""/>
          </v:shape>
          <o:OLEObject Type="Embed" ProgID="Equation.DSMT4" ShapeID="_x0000_i1125" DrawAspect="Content" ObjectID="_1697175534" r:id="rId210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="00BD3D39">
        <w:rPr>
          <w:rFonts w:hint="eastAsia"/>
        </w:rPr>
        <w:t xml:space="preserve">(B) </w:t>
      </w:r>
      <w:r w:rsidR="00F55E6D" w:rsidRPr="00F55E6D">
        <w:rPr>
          <w:position w:val="-12"/>
        </w:rPr>
        <w:object w:dxaOrig="1579" w:dyaOrig="380">
          <v:shape id="_x0000_i1126" type="#_x0000_t75" style="width:79pt;height:19pt" o:ole="">
            <v:imagedata r:id="rId211" o:title=""/>
          </v:shape>
          <o:OLEObject Type="Embed" ProgID="Equation.DSMT4" ShapeID="_x0000_i1126" DrawAspect="Content" ObjectID="_1697175535" r:id="rId212"/>
        </w:object>
      </w:r>
      <w:r>
        <w:rPr>
          <w:rFonts w:hint="eastAsia"/>
        </w:rPr>
        <w:t>．</w:t>
      </w:r>
    </w:p>
    <w:p w:rsidR="00BD3D39" w:rsidRDefault="00BD3D39" w:rsidP="00894428">
      <w:pPr>
        <w:ind w:leftChars="200" w:left="480"/>
        <w:rPr>
          <w:rFonts w:hAnsi="宋体"/>
          <w:bCs/>
        </w:rPr>
      </w:pPr>
      <w:r>
        <w:rPr>
          <w:rFonts w:hint="eastAsia"/>
        </w:rPr>
        <w:t xml:space="preserve">(C) </w:t>
      </w:r>
      <w:r w:rsidR="00F55E6D" w:rsidRPr="00F55E6D">
        <w:rPr>
          <w:position w:val="-24"/>
        </w:rPr>
        <w:object w:dxaOrig="1980" w:dyaOrig="620">
          <v:shape id="_x0000_i1127" type="#_x0000_t75" style="width:99.5pt;height:31pt" o:ole="">
            <v:imagedata r:id="rId213" o:title=""/>
          </v:shape>
          <o:OLEObject Type="Embed" ProgID="Equation.DSMT4" ShapeID="_x0000_i1127" DrawAspect="Content" ObjectID="_1697175536" r:id="rId214"/>
        </w:object>
      </w:r>
      <w:r w:rsidR="00584FF3">
        <w:rPr>
          <w:rFonts w:hint="eastAsia"/>
        </w:rPr>
        <w:t>．</w:t>
      </w:r>
      <w:r w:rsidR="00584FF3">
        <w:rPr>
          <w:rFonts w:hint="eastAsia"/>
        </w:rPr>
        <w:tab/>
      </w:r>
      <w:r w:rsidR="00584FF3">
        <w:rPr>
          <w:rFonts w:hint="eastAsia"/>
        </w:rPr>
        <w:tab/>
      </w:r>
      <w:r w:rsidR="00584FF3">
        <w:rPr>
          <w:rFonts w:hint="eastAsia"/>
        </w:rPr>
        <w:tab/>
      </w:r>
      <w:r w:rsidR="00584FF3">
        <w:rPr>
          <w:rFonts w:hint="eastAsia"/>
        </w:rPr>
        <w:tab/>
      </w:r>
      <w:r>
        <w:rPr>
          <w:rFonts w:hint="eastAsia"/>
        </w:rPr>
        <w:t xml:space="preserve">(D) </w:t>
      </w:r>
      <w:r w:rsidR="00F55E6D" w:rsidRPr="00F55E6D">
        <w:rPr>
          <w:position w:val="-24"/>
        </w:rPr>
        <w:object w:dxaOrig="1980" w:dyaOrig="620">
          <v:shape id="_x0000_i1128" type="#_x0000_t75" style="width:99.5pt;height:31pt" o:ole="">
            <v:imagedata r:id="rId215" o:title=""/>
          </v:shape>
          <o:OLEObject Type="Embed" ProgID="Equation.DSMT4" ShapeID="_x0000_i1128" DrawAspect="Content" ObjectID="_1697175537" r:id="rId216"/>
        </w:object>
      </w:r>
      <w:r w:rsidR="00584FF3">
        <w:rPr>
          <w:rFonts w:hint="eastAsia"/>
        </w:rPr>
        <w:t>．</w:t>
      </w:r>
    </w:p>
    <w:p w:rsidR="00FE7EDB" w:rsidRDefault="00FE7EDB" w:rsidP="00FE7EDB">
      <w:pPr>
        <w:rPr>
          <w:b/>
          <w:bCs/>
        </w:rPr>
      </w:pPr>
    </w:p>
    <w:p w:rsidR="00FE7EDB" w:rsidRPr="006D0792" w:rsidRDefault="00FE7EDB" w:rsidP="00FE7EDB">
      <w:pPr>
        <w:rPr>
          <w:bCs/>
        </w:rPr>
      </w:pPr>
    </w:p>
    <w:p w:rsidR="00FE7EDB" w:rsidRDefault="00FE7EDB" w:rsidP="007048E8">
      <w:pPr>
        <w:pStyle w:val="1"/>
      </w:pPr>
      <w:r>
        <w:t>三、解答题</w:t>
      </w:r>
      <w:r w:rsidR="007048E8">
        <w:rPr>
          <w:rFonts w:hint="eastAsia"/>
        </w:rPr>
        <w:t>（</w:t>
      </w:r>
      <w:r>
        <w:t>15</w:t>
      </w:r>
      <w:r w:rsidR="007048E8">
        <w:rPr>
          <w:rFonts w:hint="eastAsia"/>
        </w:rPr>
        <w:t>~</w:t>
      </w:r>
      <w:r>
        <w:t>23小题，共94分</w:t>
      </w:r>
      <w:r w:rsidR="007048E8">
        <w:t>）</w:t>
      </w:r>
    </w:p>
    <w:p w:rsidR="007048E8" w:rsidRPr="007048E8" w:rsidRDefault="007048E8" w:rsidP="00FE7EDB"/>
    <w:p w:rsidR="00FE7EDB" w:rsidRDefault="00FE7EDB" w:rsidP="00FE7EDB">
      <w:pPr>
        <w:rPr>
          <w:b/>
          <w:bCs/>
        </w:rPr>
      </w:pPr>
    </w:p>
    <w:p w:rsidR="00FE7EDB" w:rsidRDefault="00FE7EDB" w:rsidP="00FE7EDB">
      <w:pPr>
        <w:rPr>
          <w:bCs/>
        </w:rPr>
      </w:pPr>
      <w:r>
        <w:rPr>
          <w:rFonts w:hAnsi="宋体"/>
          <w:bCs/>
        </w:rPr>
        <w:t>(</w:t>
      </w:r>
      <w:r>
        <w:rPr>
          <w:bCs/>
        </w:rPr>
        <w:t>15</w:t>
      </w:r>
      <w:r w:rsidR="007048E8">
        <w:rPr>
          <w:rFonts w:hAnsi="宋体"/>
          <w:bCs/>
        </w:rPr>
        <w:t>)</w:t>
      </w:r>
      <w:r w:rsidR="007048E8">
        <w:rPr>
          <w:rFonts w:hAnsi="宋体" w:hint="eastAsia"/>
          <w:bCs/>
        </w:rPr>
        <w:t>（</w:t>
      </w:r>
      <w:r>
        <w:rPr>
          <w:rFonts w:hAnsi="宋体"/>
          <w:bCs/>
        </w:rPr>
        <w:t>本题满分</w:t>
      </w:r>
      <w:r>
        <w:rPr>
          <w:bCs/>
        </w:rPr>
        <w:t>12</w:t>
      </w:r>
      <w:r>
        <w:rPr>
          <w:rFonts w:hAnsi="宋体"/>
          <w:bCs/>
        </w:rPr>
        <w:t>分</w:t>
      </w:r>
      <w:r w:rsidR="007048E8">
        <w:rPr>
          <w:rFonts w:hAnsi="宋体" w:hint="eastAsia"/>
          <w:bCs/>
        </w:rPr>
        <w:t>）</w:t>
      </w:r>
    </w:p>
    <w:p w:rsidR="00B053D2" w:rsidRDefault="00B053D2" w:rsidP="00B053D2">
      <w:pPr>
        <w:ind w:firstLineChars="200" w:firstLine="480"/>
      </w:pPr>
      <w:r>
        <w:rPr>
          <w:rFonts w:hint="eastAsia"/>
        </w:rPr>
        <w:t>设</w:t>
      </w:r>
      <w:r w:rsidR="00F55E6D" w:rsidRPr="00F55E6D">
        <w:rPr>
          <w:position w:val="-6"/>
        </w:rPr>
        <w:object w:dxaOrig="1300" w:dyaOrig="320">
          <v:shape id="_x0000_i1129" type="#_x0000_t75" style="width:65pt;height:16pt" o:ole="">
            <v:imagedata r:id="rId217" o:title=""/>
          </v:shape>
          <o:OLEObject Type="Embed" ProgID="Equation.DSMT4" ShapeID="_x0000_i1129" DrawAspect="Content" ObjectID="_1697175538" r:id="rId218"/>
        </w:object>
      </w:r>
      <w:r w:rsidR="00AB729C">
        <w:rPr>
          <w:rFonts w:hint="eastAsia"/>
        </w:rPr>
        <w:t>，</w:t>
      </w:r>
      <w:r>
        <w:rPr>
          <w:rFonts w:hint="eastAsia"/>
        </w:rPr>
        <w:t>证明</w:t>
      </w:r>
      <w:r w:rsidR="00F55E6D" w:rsidRPr="00F55E6D">
        <w:rPr>
          <w:position w:val="-24"/>
        </w:rPr>
        <w:object w:dxaOrig="2280" w:dyaOrig="620">
          <v:shape id="_x0000_i1130" type="#_x0000_t75" style="width:114pt;height:31pt" o:ole="">
            <v:imagedata r:id="rId219" o:title=""/>
          </v:shape>
          <o:OLEObject Type="Embed" ProgID="Equation.DSMT4" ShapeID="_x0000_i1130" DrawAspect="Content" ObjectID="_1697175539" r:id="rId220"/>
        </w:object>
      </w:r>
      <w:r w:rsidR="00AB729C">
        <w:rPr>
          <w:rFonts w:hint="eastAsia"/>
        </w:rPr>
        <w:t>．</w:t>
      </w:r>
    </w:p>
    <w:p w:rsidR="004B19C7" w:rsidRDefault="004B19C7" w:rsidP="004B19C7"/>
    <w:p w:rsidR="00FE7EDB" w:rsidRDefault="00FE7EDB" w:rsidP="004B19C7"/>
    <w:p w:rsidR="00FE7EDB" w:rsidRDefault="00FE7EDB" w:rsidP="00FE7EDB">
      <w:pPr>
        <w:rPr>
          <w:bCs/>
        </w:rPr>
      </w:pPr>
      <w:r>
        <w:rPr>
          <w:rFonts w:hAnsi="宋体"/>
          <w:bCs/>
        </w:rPr>
        <w:t>(</w:t>
      </w:r>
      <w:r>
        <w:rPr>
          <w:bCs/>
        </w:rPr>
        <w:t>16</w:t>
      </w:r>
      <w:r w:rsidR="007048E8">
        <w:rPr>
          <w:rFonts w:hAnsi="宋体"/>
          <w:bCs/>
        </w:rPr>
        <w:t>)</w:t>
      </w:r>
      <w:r w:rsidR="007048E8">
        <w:rPr>
          <w:rFonts w:hAnsi="宋体" w:hint="eastAsia"/>
          <w:bCs/>
        </w:rPr>
        <w:t>（</w:t>
      </w:r>
      <w:r>
        <w:rPr>
          <w:rFonts w:hAnsi="宋体"/>
          <w:bCs/>
        </w:rPr>
        <w:t>本题满分</w:t>
      </w:r>
      <w:r>
        <w:rPr>
          <w:bCs/>
        </w:rPr>
        <w:t>11</w:t>
      </w:r>
      <w:r>
        <w:rPr>
          <w:rFonts w:hAnsi="宋体"/>
          <w:bCs/>
        </w:rPr>
        <w:t>分</w:t>
      </w:r>
      <w:r w:rsidR="007048E8">
        <w:rPr>
          <w:rFonts w:hAnsi="宋体" w:hint="eastAsia"/>
          <w:bCs/>
        </w:rPr>
        <w:t>）</w:t>
      </w:r>
    </w:p>
    <w:p w:rsidR="00B053D2" w:rsidRDefault="00B053D2" w:rsidP="001F1BC8">
      <w:pPr>
        <w:ind w:leftChars="200" w:left="480"/>
      </w:pPr>
      <w:r>
        <w:rPr>
          <w:rFonts w:hint="eastAsia"/>
        </w:rPr>
        <w:t>某种飞机在机场降落时，为了减少滑行距离，在触地的瞬间，飞机尾部张开减速伞，以增大阻力，使飞机迅速减速并停下</w:t>
      </w:r>
      <w:r w:rsidR="001F1BC8">
        <w:rPr>
          <w:rFonts w:hint="eastAsia"/>
        </w:rPr>
        <w:t>．</w:t>
      </w:r>
      <w:r>
        <w:rPr>
          <w:rFonts w:hint="eastAsia"/>
        </w:rPr>
        <w:t>现有一质量为</w:t>
      </w:r>
      <w:r w:rsidR="00F55E6D" w:rsidRPr="00F55E6D">
        <w:rPr>
          <w:position w:val="-6"/>
        </w:rPr>
        <w:object w:dxaOrig="600" w:dyaOrig="279">
          <v:shape id="_x0000_i1131" type="#_x0000_t75" style="width:30pt;height:14pt" o:ole="">
            <v:imagedata r:id="rId221" o:title=""/>
          </v:shape>
          <o:OLEObject Type="Embed" ProgID="Equation.DSMT4" ShapeID="_x0000_i1131" DrawAspect="Content" ObjectID="_1697175540" r:id="rId222"/>
        </w:object>
      </w:r>
      <w:r>
        <w:rPr>
          <w:rFonts w:hint="eastAsia"/>
        </w:rPr>
        <w:t>kg</w:t>
      </w:r>
      <w:r>
        <w:rPr>
          <w:rFonts w:hint="eastAsia"/>
        </w:rPr>
        <w:t>的飞机，着陆时的水平速度为</w:t>
      </w:r>
      <w:r w:rsidR="00F55E6D" w:rsidRPr="00F55E6D">
        <w:rPr>
          <w:position w:val="-6"/>
        </w:rPr>
        <w:object w:dxaOrig="460" w:dyaOrig="279">
          <v:shape id="_x0000_i1132" type="#_x0000_t75" style="width:23pt;height:14pt" o:ole="">
            <v:imagedata r:id="rId223" o:title=""/>
          </v:shape>
          <o:OLEObject Type="Embed" ProgID="Equation.DSMT4" ShapeID="_x0000_i1132" DrawAspect="Content" ObjectID="_1697175541" r:id="rId224"/>
        </w:object>
      </w:r>
      <w:r w:rsidR="001F1BC8">
        <w:rPr>
          <w:rFonts w:hint="eastAsia"/>
        </w:rPr>
        <w:t>km/h</w:t>
      </w:r>
      <w:r w:rsidR="001F1BC8">
        <w:rPr>
          <w:rFonts w:hint="eastAsia"/>
        </w:rPr>
        <w:t>．</w:t>
      </w:r>
      <w:r>
        <w:rPr>
          <w:rFonts w:hint="eastAsia"/>
        </w:rPr>
        <w:t>经测试，减速伞打开后，飞机所受的总阻力与飞机的速度成正比（比例系数为</w:t>
      </w:r>
      <w:r w:rsidR="00F55E6D" w:rsidRPr="00F55E6D">
        <w:rPr>
          <w:position w:val="-6"/>
        </w:rPr>
        <w:object w:dxaOrig="1240" w:dyaOrig="320">
          <v:shape id="_x0000_i1133" type="#_x0000_t75" style="width:62pt;height:16pt" o:ole="">
            <v:imagedata r:id="rId225" o:title=""/>
          </v:shape>
          <o:OLEObject Type="Embed" ProgID="Equation.DSMT4" ShapeID="_x0000_i1133" DrawAspect="Content" ObjectID="_1697175542" r:id="rId226"/>
        </w:object>
      </w:r>
      <w:r w:rsidR="001F1BC8">
        <w:rPr>
          <w:rFonts w:hint="eastAsia"/>
        </w:rPr>
        <w:t>）．</w:t>
      </w:r>
      <w:r>
        <w:rPr>
          <w:rFonts w:hint="eastAsia"/>
        </w:rPr>
        <w:t>问从着陆点算起，飞机滑行的最长距离是多少？</w:t>
      </w:r>
      <w:r w:rsidR="001F1BC8">
        <w:rPr>
          <w:rFonts w:hint="eastAsia"/>
        </w:rPr>
        <w:t>（</w:t>
      </w:r>
      <w:r>
        <w:rPr>
          <w:rFonts w:hint="eastAsia"/>
          <w:b/>
          <w:bCs/>
        </w:rPr>
        <w:t>注</w:t>
      </w:r>
      <w:r w:rsidR="001F1BC8">
        <w:rPr>
          <w:rFonts w:hint="eastAsia"/>
          <w:b/>
          <w:bCs/>
        </w:rPr>
        <w:t>：</w:t>
      </w:r>
      <w:r>
        <w:rPr>
          <w:rFonts w:hint="eastAsia"/>
        </w:rPr>
        <w:t>kg</w:t>
      </w:r>
      <w:r>
        <w:rPr>
          <w:rFonts w:hint="eastAsia"/>
        </w:rPr>
        <w:t>表示千克，</w:t>
      </w:r>
      <w:r>
        <w:rPr>
          <w:rFonts w:hint="eastAsia"/>
        </w:rPr>
        <w:t>km/h</w:t>
      </w:r>
      <w:r>
        <w:rPr>
          <w:rFonts w:hint="eastAsia"/>
        </w:rPr>
        <w:t>表示千米</w:t>
      </w:r>
      <w:r>
        <w:rPr>
          <w:rFonts w:hint="eastAsia"/>
        </w:rPr>
        <w:t>/</w:t>
      </w:r>
      <w:r>
        <w:rPr>
          <w:rFonts w:hint="eastAsia"/>
        </w:rPr>
        <w:t>小时</w:t>
      </w:r>
      <w:r w:rsidR="001F1BC8">
        <w:rPr>
          <w:rFonts w:hint="eastAsia"/>
        </w:rPr>
        <w:t>．）</w:t>
      </w:r>
    </w:p>
    <w:p w:rsidR="004B19C7" w:rsidRPr="009B0BDF" w:rsidRDefault="004B19C7" w:rsidP="00541953"/>
    <w:p w:rsidR="00FE7EDB" w:rsidRPr="004B19C7" w:rsidRDefault="00FE7EDB" w:rsidP="004B19C7">
      <w:pPr>
        <w:rPr>
          <w:b/>
          <w:bCs/>
        </w:rPr>
      </w:pPr>
    </w:p>
    <w:p w:rsidR="00FE7EDB" w:rsidRDefault="00FE7EDB" w:rsidP="00FE7EDB">
      <w:pPr>
        <w:rPr>
          <w:bCs/>
        </w:rPr>
      </w:pPr>
      <w:r>
        <w:rPr>
          <w:rFonts w:hAnsi="宋体"/>
          <w:bCs/>
        </w:rPr>
        <w:t>(</w:t>
      </w:r>
      <w:r>
        <w:rPr>
          <w:bCs/>
        </w:rPr>
        <w:t>17</w:t>
      </w:r>
      <w:r w:rsidR="007048E8">
        <w:rPr>
          <w:rFonts w:hAnsi="宋体"/>
          <w:bCs/>
        </w:rPr>
        <w:t>)</w:t>
      </w:r>
      <w:r w:rsidR="007048E8">
        <w:rPr>
          <w:rFonts w:hAnsi="宋体" w:hint="eastAsia"/>
          <w:bCs/>
        </w:rPr>
        <w:t>（</w:t>
      </w:r>
      <w:r>
        <w:rPr>
          <w:rFonts w:hAnsi="宋体"/>
          <w:bCs/>
        </w:rPr>
        <w:t>本题满分</w:t>
      </w:r>
      <w:r>
        <w:rPr>
          <w:bCs/>
        </w:rPr>
        <w:t>12</w:t>
      </w:r>
      <w:r>
        <w:rPr>
          <w:rFonts w:hAnsi="宋体"/>
          <w:bCs/>
        </w:rPr>
        <w:t>分</w:t>
      </w:r>
      <w:r w:rsidR="007048E8">
        <w:rPr>
          <w:rFonts w:hAnsi="宋体" w:hint="eastAsia"/>
          <w:bCs/>
        </w:rPr>
        <w:t>）</w:t>
      </w:r>
    </w:p>
    <w:p w:rsidR="00B053D2" w:rsidRDefault="00B053D2" w:rsidP="00B053D2">
      <w:pPr>
        <w:ind w:leftChars="200" w:left="480"/>
      </w:pPr>
      <w:r>
        <w:rPr>
          <w:rFonts w:hint="eastAsia"/>
        </w:rPr>
        <w:t>计算曲面积分</w:t>
      </w:r>
    </w:p>
    <w:p w:rsidR="00B053D2" w:rsidRDefault="00F55E6D" w:rsidP="00B053D2">
      <w:pPr>
        <w:ind w:leftChars="200" w:left="480"/>
        <w:jc w:val="center"/>
      </w:pPr>
      <w:r w:rsidRPr="00F55E6D">
        <w:rPr>
          <w:position w:val="-32"/>
        </w:rPr>
        <w:object w:dxaOrig="4040" w:dyaOrig="620">
          <v:shape id="_x0000_i1134" type="#_x0000_t75" style="width:202pt;height:31pt" o:ole="">
            <v:imagedata r:id="rId227" o:title=""/>
          </v:shape>
          <o:OLEObject Type="Embed" ProgID="Equation.DSMT4" ShapeID="_x0000_i1134" DrawAspect="Content" ObjectID="_1697175543" r:id="rId228"/>
        </w:object>
      </w:r>
    </w:p>
    <w:p w:rsidR="00B053D2" w:rsidRDefault="00B053D2" w:rsidP="004C103A">
      <w:pPr>
        <w:ind w:leftChars="200" w:left="480"/>
      </w:pPr>
      <w:r>
        <w:rPr>
          <w:rFonts w:hint="eastAsia"/>
        </w:rPr>
        <w:t>其中</w:t>
      </w:r>
      <w:r w:rsidR="00F55E6D" w:rsidRPr="00025957">
        <w:rPr>
          <w:position w:val="-4"/>
        </w:rPr>
        <w:object w:dxaOrig="220" w:dyaOrig="240">
          <v:shape id="_x0000_i1135" type="#_x0000_t75" style="width:11pt;height:12pt" o:ole="">
            <v:imagedata r:id="rId229" o:title=""/>
          </v:shape>
          <o:OLEObject Type="Embed" ProgID="Equation.DSMT4" ShapeID="_x0000_i1135" DrawAspect="Content" ObjectID="_1697175544" r:id="rId230"/>
        </w:object>
      </w:r>
      <w:r>
        <w:rPr>
          <w:rFonts w:hint="eastAsia"/>
        </w:rPr>
        <w:t>是曲面</w:t>
      </w:r>
      <w:r w:rsidR="00F55E6D" w:rsidRPr="00F55E6D">
        <w:rPr>
          <w:position w:val="-10"/>
        </w:rPr>
        <w:object w:dxaOrig="2079" w:dyaOrig="360">
          <v:shape id="_x0000_i1136" type="#_x0000_t75" style="width:104pt;height:18pt" o:ole="">
            <v:imagedata r:id="rId231" o:title=""/>
          </v:shape>
          <o:OLEObject Type="Embed" ProgID="Equation.DSMT4" ShapeID="_x0000_i1136" DrawAspect="Content" ObjectID="_1697175545" r:id="rId232"/>
        </w:object>
      </w:r>
      <w:r>
        <w:rPr>
          <w:rFonts w:hint="eastAsia"/>
        </w:rPr>
        <w:t>的上侧</w:t>
      </w:r>
      <w:r w:rsidR="004C103A">
        <w:rPr>
          <w:rFonts w:hint="eastAsia"/>
        </w:rPr>
        <w:t>．</w:t>
      </w:r>
    </w:p>
    <w:p w:rsidR="004B19C7" w:rsidRPr="004C103A" w:rsidRDefault="004B19C7" w:rsidP="004B19C7">
      <w:pPr>
        <w:rPr>
          <w:bCs/>
        </w:rPr>
      </w:pPr>
    </w:p>
    <w:p w:rsidR="00FE7EDB" w:rsidRPr="004B19C7" w:rsidRDefault="00FE7EDB" w:rsidP="00FE7EDB">
      <w:pPr>
        <w:rPr>
          <w:b/>
          <w:bCs/>
        </w:rPr>
      </w:pPr>
    </w:p>
    <w:p w:rsidR="00FE7EDB" w:rsidRDefault="00FE7EDB" w:rsidP="00FE7EDB">
      <w:pPr>
        <w:rPr>
          <w:bCs/>
        </w:rPr>
      </w:pPr>
      <w:r>
        <w:rPr>
          <w:rFonts w:hAnsi="宋体"/>
          <w:bCs/>
        </w:rPr>
        <w:t>(</w:t>
      </w:r>
      <w:r>
        <w:rPr>
          <w:bCs/>
        </w:rPr>
        <w:t>18</w:t>
      </w:r>
      <w:r w:rsidR="007048E8">
        <w:rPr>
          <w:rFonts w:hAnsi="宋体"/>
          <w:bCs/>
        </w:rPr>
        <w:t>)</w:t>
      </w:r>
      <w:r w:rsidR="007048E8">
        <w:rPr>
          <w:rFonts w:hAnsi="宋体" w:hint="eastAsia"/>
          <w:bCs/>
        </w:rPr>
        <w:t>（</w:t>
      </w:r>
      <w:r>
        <w:rPr>
          <w:rFonts w:hAnsi="宋体"/>
          <w:bCs/>
        </w:rPr>
        <w:t>本题满分</w:t>
      </w:r>
      <w:r>
        <w:rPr>
          <w:bCs/>
        </w:rPr>
        <w:t>11</w:t>
      </w:r>
      <w:r>
        <w:rPr>
          <w:rFonts w:hAnsi="宋体"/>
          <w:bCs/>
        </w:rPr>
        <w:t>分</w:t>
      </w:r>
      <w:r w:rsidR="007048E8">
        <w:rPr>
          <w:rFonts w:hAnsi="宋体" w:hint="eastAsia"/>
          <w:bCs/>
        </w:rPr>
        <w:t>）</w:t>
      </w:r>
    </w:p>
    <w:p w:rsidR="00B053D2" w:rsidRPr="00AA1FBE" w:rsidRDefault="00B053D2" w:rsidP="00B053D2">
      <w:pPr>
        <w:ind w:leftChars="200" w:left="480"/>
      </w:pPr>
      <w:r>
        <w:rPr>
          <w:rFonts w:hint="eastAsia"/>
        </w:rPr>
        <w:t>设有方程</w:t>
      </w:r>
      <w:r w:rsidR="00F55E6D" w:rsidRPr="00F55E6D">
        <w:rPr>
          <w:position w:val="-6"/>
        </w:rPr>
        <w:object w:dxaOrig="1420" w:dyaOrig="320">
          <v:shape id="_x0000_i1137" type="#_x0000_t75" style="width:71pt;height:16pt" o:ole="">
            <v:imagedata r:id="rId233" o:title=""/>
          </v:shape>
          <o:OLEObject Type="Embed" ProgID="Equation.DSMT4" ShapeID="_x0000_i1137" DrawAspect="Content" ObjectID="_1697175546" r:id="rId234"/>
        </w:object>
      </w:r>
      <w:r>
        <w:rPr>
          <w:rFonts w:hint="eastAsia"/>
        </w:rPr>
        <w:t>，其中</w:t>
      </w:r>
      <w:r w:rsidR="00F55E6D" w:rsidRPr="00025957">
        <w:rPr>
          <w:position w:val="-4"/>
        </w:rPr>
        <w:object w:dxaOrig="200" w:dyaOrig="200">
          <v:shape id="_x0000_i1138" type="#_x0000_t75" style="width:10pt;height:10pt" o:ole="">
            <v:imagedata r:id="rId235" o:title=""/>
          </v:shape>
          <o:OLEObject Type="Embed" ProgID="Equation.DSMT4" ShapeID="_x0000_i1138" DrawAspect="Content" ObjectID="_1697175547" r:id="rId236"/>
        </w:object>
      </w:r>
      <w:r>
        <w:rPr>
          <w:rFonts w:hint="eastAsia"/>
        </w:rPr>
        <w:t>为正整数</w:t>
      </w:r>
      <w:r w:rsidR="0040061B">
        <w:rPr>
          <w:rFonts w:hint="eastAsia"/>
        </w:rPr>
        <w:t>．</w:t>
      </w:r>
      <w:r>
        <w:rPr>
          <w:rFonts w:hint="eastAsia"/>
        </w:rPr>
        <w:t>证明此方程存在惟一正实根</w:t>
      </w:r>
      <w:r w:rsidR="00F55E6D" w:rsidRPr="00F55E6D">
        <w:rPr>
          <w:position w:val="-12"/>
        </w:rPr>
        <w:object w:dxaOrig="279" w:dyaOrig="360">
          <v:shape id="_x0000_i1139" type="#_x0000_t75" style="width:14pt;height:18pt" o:ole="">
            <v:imagedata r:id="rId237" o:title=""/>
          </v:shape>
          <o:OLEObject Type="Embed" ProgID="Equation.DSMT4" ShapeID="_x0000_i1139" DrawAspect="Content" ObjectID="_1697175548" r:id="rId238"/>
        </w:object>
      </w:r>
      <w:r>
        <w:rPr>
          <w:rFonts w:hint="eastAsia"/>
        </w:rPr>
        <w:t>，并证明当</w:t>
      </w:r>
      <w:r w:rsidR="00F55E6D" w:rsidRPr="00F55E6D">
        <w:rPr>
          <w:position w:val="-6"/>
        </w:rPr>
        <w:object w:dxaOrig="580" w:dyaOrig="279">
          <v:shape id="_x0000_i1140" type="#_x0000_t75" style="width:29pt;height:14pt" o:ole="">
            <v:imagedata r:id="rId239" o:title=""/>
          </v:shape>
          <o:OLEObject Type="Embed" ProgID="Equation.DSMT4" ShapeID="_x0000_i1140" DrawAspect="Content" ObjectID="_1697175549" r:id="rId240"/>
        </w:object>
      </w:r>
      <w:r>
        <w:rPr>
          <w:rFonts w:hint="eastAsia"/>
        </w:rPr>
        <w:t>时，级数</w:t>
      </w:r>
      <w:r w:rsidR="00F55E6D" w:rsidRPr="00F55E6D">
        <w:rPr>
          <w:position w:val="-28"/>
        </w:rPr>
        <w:object w:dxaOrig="600" w:dyaOrig="680">
          <v:shape id="_x0000_i1141" type="#_x0000_t75" style="width:30pt;height:34pt" o:ole="">
            <v:imagedata r:id="rId241" o:title=""/>
          </v:shape>
          <o:OLEObject Type="Embed" ProgID="Equation.DSMT4" ShapeID="_x0000_i1141" DrawAspect="Content" ObjectID="_1697175550" r:id="rId242"/>
        </w:object>
      </w:r>
      <w:r>
        <w:rPr>
          <w:rFonts w:hint="eastAsia"/>
        </w:rPr>
        <w:t>收敛</w:t>
      </w:r>
      <w:r w:rsidR="0040061B">
        <w:rPr>
          <w:rFonts w:hint="eastAsia"/>
        </w:rPr>
        <w:t>．</w:t>
      </w:r>
    </w:p>
    <w:p w:rsidR="004B19C7" w:rsidRDefault="004B19C7" w:rsidP="004B19C7">
      <w:pPr>
        <w:rPr>
          <w:b/>
          <w:bCs/>
        </w:rPr>
      </w:pPr>
    </w:p>
    <w:p w:rsidR="004B19C7" w:rsidRPr="004B19C7" w:rsidRDefault="004B19C7" w:rsidP="004B19C7">
      <w:pPr>
        <w:rPr>
          <w:b/>
          <w:bCs/>
        </w:rPr>
      </w:pPr>
    </w:p>
    <w:p w:rsidR="00FE7EDB" w:rsidRDefault="00FE7EDB" w:rsidP="00FE7EDB">
      <w:r>
        <w:rPr>
          <w:rFonts w:hAnsi="宋体"/>
          <w:bCs/>
        </w:rPr>
        <w:t>(</w:t>
      </w:r>
      <w:r>
        <w:rPr>
          <w:bCs/>
        </w:rPr>
        <w:t>19</w:t>
      </w:r>
      <w:r w:rsidR="007048E8">
        <w:rPr>
          <w:rFonts w:hAnsi="宋体"/>
          <w:bCs/>
        </w:rPr>
        <w:t>)</w:t>
      </w:r>
      <w:r w:rsidR="007048E8">
        <w:rPr>
          <w:rFonts w:hAnsi="宋体" w:hint="eastAsia"/>
          <w:bCs/>
        </w:rPr>
        <w:t>（</w:t>
      </w:r>
      <w:r>
        <w:rPr>
          <w:rFonts w:hAnsi="宋体"/>
          <w:bCs/>
        </w:rPr>
        <w:t>本题满分</w:t>
      </w:r>
      <w:r>
        <w:rPr>
          <w:bCs/>
        </w:rPr>
        <w:t>12</w:t>
      </w:r>
      <w:r>
        <w:rPr>
          <w:rFonts w:hAnsi="宋体"/>
          <w:bCs/>
        </w:rPr>
        <w:t>分</w:t>
      </w:r>
      <w:r w:rsidR="007048E8">
        <w:rPr>
          <w:rFonts w:hAnsi="宋体" w:hint="eastAsia"/>
          <w:bCs/>
        </w:rPr>
        <w:t>）</w:t>
      </w:r>
    </w:p>
    <w:p w:rsidR="00B053D2" w:rsidRDefault="00B053D2" w:rsidP="00B053D2">
      <w:pPr>
        <w:ind w:leftChars="200" w:left="480"/>
      </w:pPr>
      <w:r>
        <w:rPr>
          <w:rFonts w:hint="eastAsia"/>
        </w:rPr>
        <w:t>设</w:t>
      </w:r>
      <w:r w:rsidR="00F55E6D" w:rsidRPr="00F55E6D">
        <w:rPr>
          <w:position w:val="-10"/>
        </w:rPr>
        <w:object w:dxaOrig="1100" w:dyaOrig="320">
          <v:shape id="_x0000_i1142" type="#_x0000_t75" style="width:55pt;height:16pt" o:ole="">
            <v:imagedata r:id="rId243" o:title=""/>
          </v:shape>
          <o:OLEObject Type="Embed" ProgID="Equation.DSMT4" ShapeID="_x0000_i1142" DrawAspect="Content" ObjectID="_1697175551" r:id="rId244"/>
        </w:object>
      </w:r>
      <w:r>
        <w:rPr>
          <w:rFonts w:hint="eastAsia"/>
        </w:rPr>
        <w:t>是由</w:t>
      </w:r>
      <w:r w:rsidR="00F55E6D" w:rsidRPr="00F55E6D">
        <w:rPr>
          <w:position w:val="-10"/>
        </w:rPr>
        <w:object w:dxaOrig="3420" w:dyaOrig="360">
          <v:shape id="_x0000_i1143" type="#_x0000_t75" style="width:171pt;height:18pt" o:ole="">
            <v:imagedata r:id="rId245" o:title=""/>
          </v:shape>
          <o:OLEObject Type="Embed" ProgID="Equation.DSMT4" ShapeID="_x0000_i1143" DrawAspect="Content" ObjectID="_1697175552" r:id="rId246"/>
        </w:object>
      </w:r>
      <w:r>
        <w:rPr>
          <w:rFonts w:hint="eastAsia"/>
        </w:rPr>
        <w:t>确定的函数，求</w:t>
      </w:r>
      <w:r w:rsidR="00F55E6D" w:rsidRPr="00F55E6D">
        <w:rPr>
          <w:position w:val="-10"/>
        </w:rPr>
        <w:object w:dxaOrig="1100" w:dyaOrig="320">
          <v:shape id="_x0000_i1144" type="#_x0000_t75" style="width:55pt;height:16pt" o:ole="">
            <v:imagedata r:id="rId247" o:title=""/>
          </v:shape>
          <o:OLEObject Type="Embed" ProgID="Equation.DSMT4" ShapeID="_x0000_i1144" DrawAspect="Content" ObjectID="_1697175553" r:id="rId248"/>
        </w:object>
      </w:r>
      <w:r>
        <w:rPr>
          <w:rFonts w:hint="eastAsia"/>
        </w:rPr>
        <w:t>的极值点和极值</w:t>
      </w:r>
      <w:r w:rsidR="00E32AF1">
        <w:rPr>
          <w:rFonts w:hint="eastAsia"/>
        </w:rPr>
        <w:t>．</w:t>
      </w:r>
    </w:p>
    <w:p w:rsidR="004B19C7" w:rsidRDefault="004B19C7" w:rsidP="004B19C7">
      <w:pPr>
        <w:rPr>
          <w:b/>
          <w:bCs/>
        </w:rPr>
      </w:pPr>
    </w:p>
    <w:p w:rsidR="00FE7EDB" w:rsidRPr="004B19C7" w:rsidRDefault="00FE7EDB" w:rsidP="004B19C7">
      <w:pPr>
        <w:rPr>
          <w:b/>
          <w:bCs/>
        </w:rPr>
      </w:pPr>
    </w:p>
    <w:p w:rsidR="00FE7EDB" w:rsidRDefault="00FE7EDB" w:rsidP="00FE7EDB">
      <w:pPr>
        <w:rPr>
          <w:bCs/>
        </w:rPr>
      </w:pPr>
      <w:r>
        <w:rPr>
          <w:rFonts w:hAnsi="宋体"/>
          <w:bCs/>
        </w:rPr>
        <w:t>(</w:t>
      </w:r>
      <w:r>
        <w:rPr>
          <w:bCs/>
        </w:rPr>
        <w:t>20</w:t>
      </w:r>
      <w:r w:rsidR="007048E8">
        <w:rPr>
          <w:rFonts w:hAnsi="宋体"/>
          <w:bCs/>
        </w:rPr>
        <w:t>)</w:t>
      </w:r>
      <w:r w:rsidR="007048E8">
        <w:rPr>
          <w:rFonts w:hAnsi="宋体" w:hint="eastAsia"/>
          <w:bCs/>
        </w:rPr>
        <w:t>（</w:t>
      </w:r>
      <w:r>
        <w:rPr>
          <w:rFonts w:hAnsi="宋体"/>
          <w:bCs/>
        </w:rPr>
        <w:t>本题满分</w:t>
      </w:r>
      <w:r>
        <w:rPr>
          <w:bCs/>
        </w:rPr>
        <w:t>9</w:t>
      </w:r>
      <w:r>
        <w:rPr>
          <w:rFonts w:hAnsi="宋体"/>
          <w:bCs/>
        </w:rPr>
        <w:t>分</w:t>
      </w:r>
      <w:r w:rsidR="007048E8">
        <w:rPr>
          <w:rFonts w:hAnsi="宋体" w:hint="eastAsia"/>
          <w:bCs/>
        </w:rPr>
        <w:t>）</w:t>
      </w:r>
    </w:p>
    <w:p w:rsidR="00B053D2" w:rsidRDefault="00B053D2" w:rsidP="00B053D2">
      <w:pPr>
        <w:ind w:leftChars="200" w:left="480"/>
      </w:pPr>
      <w:r>
        <w:rPr>
          <w:rFonts w:hint="eastAsia"/>
        </w:rPr>
        <w:t>设有齐次线性方程组</w:t>
      </w:r>
    </w:p>
    <w:p w:rsidR="00B053D2" w:rsidRDefault="00F55E6D" w:rsidP="00B053D2">
      <w:pPr>
        <w:ind w:leftChars="200" w:left="480"/>
        <w:jc w:val="center"/>
      </w:pPr>
      <w:r w:rsidRPr="00F55E6D">
        <w:rPr>
          <w:position w:val="-68"/>
        </w:rPr>
        <w:object w:dxaOrig="4060" w:dyaOrig="1480">
          <v:shape id="_x0000_i1145" type="#_x0000_t75" style="width:203pt;height:74pt" o:ole="">
            <v:imagedata r:id="rId249" o:title=""/>
          </v:shape>
          <o:OLEObject Type="Embed" ProgID="Equation.DSMT4" ShapeID="_x0000_i1145" DrawAspect="Content" ObjectID="_1697175554" r:id="rId250"/>
        </w:object>
      </w:r>
    </w:p>
    <w:p w:rsidR="00B053D2" w:rsidRDefault="00B053D2" w:rsidP="00B053D2">
      <w:pPr>
        <w:ind w:leftChars="200" w:left="480"/>
      </w:pPr>
      <w:r>
        <w:rPr>
          <w:rFonts w:hint="eastAsia"/>
        </w:rPr>
        <w:t>试问</w:t>
      </w:r>
      <w:r w:rsidR="00F55E6D" w:rsidRPr="00F55E6D">
        <w:rPr>
          <w:position w:val="-6"/>
        </w:rPr>
        <w:object w:dxaOrig="200" w:dyaOrig="220">
          <v:shape id="_x0000_i1146" type="#_x0000_t75" style="width:10pt;height:11pt" o:ole="">
            <v:imagedata r:id="rId251" o:title=""/>
          </v:shape>
          <o:OLEObject Type="Embed" ProgID="Equation.DSMT4" ShapeID="_x0000_i1146" DrawAspect="Content" ObjectID="_1697175555" r:id="rId252"/>
        </w:object>
      </w:r>
      <w:r>
        <w:rPr>
          <w:rFonts w:hint="eastAsia"/>
        </w:rPr>
        <w:t>取何值时，该方程组有非零解，并求出其通解</w:t>
      </w:r>
      <w:r w:rsidR="00875C61">
        <w:rPr>
          <w:rFonts w:hint="eastAsia"/>
        </w:rPr>
        <w:t>．</w:t>
      </w:r>
    </w:p>
    <w:p w:rsidR="007048E8" w:rsidRDefault="007048E8" w:rsidP="007048E8"/>
    <w:p w:rsidR="00FE7EDB" w:rsidRPr="006D0792" w:rsidRDefault="00FE7EDB" w:rsidP="00FE7EDB">
      <w:pPr>
        <w:rPr>
          <w:bCs/>
        </w:rPr>
      </w:pPr>
    </w:p>
    <w:p w:rsidR="00FE7EDB" w:rsidRDefault="00FE7EDB" w:rsidP="00FE7EDB">
      <w:pPr>
        <w:rPr>
          <w:bCs/>
        </w:rPr>
      </w:pPr>
      <w:r>
        <w:rPr>
          <w:rFonts w:hAnsi="宋体"/>
          <w:bCs/>
        </w:rPr>
        <w:t>(</w:t>
      </w:r>
      <w:r>
        <w:rPr>
          <w:bCs/>
        </w:rPr>
        <w:t>21</w:t>
      </w:r>
      <w:r w:rsidR="007048E8">
        <w:rPr>
          <w:rFonts w:hAnsi="宋体"/>
          <w:bCs/>
        </w:rPr>
        <w:t>)</w:t>
      </w:r>
      <w:r w:rsidR="007048E8">
        <w:rPr>
          <w:rFonts w:hAnsi="宋体" w:hint="eastAsia"/>
          <w:bCs/>
        </w:rPr>
        <w:t>（</w:t>
      </w:r>
      <w:r>
        <w:rPr>
          <w:rFonts w:hAnsi="宋体"/>
          <w:bCs/>
        </w:rPr>
        <w:t>本题满分</w:t>
      </w:r>
      <w:r>
        <w:rPr>
          <w:bCs/>
        </w:rPr>
        <w:t>9</w:t>
      </w:r>
      <w:r>
        <w:rPr>
          <w:rFonts w:hAnsi="宋体"/>
          <w:bCs/>
        </w:rPr>
        <w:t>分</w:t>
      </w:r>
      <w:r w:rsidR="007048E8">
        <w:rPr>
          <w:rFonts w:hAnsi="宋体" w:hint="eastAsia"/>
          <w:bCs/>
        </w:rPr>
        <w:t>）</w:t>
      </w:r>
    </w:p>
    <w:p w:rsidR="00B053D2" w:rsidRDefault="00B053D2" w:rsidP="00B053D2">
      <w:pPr>
        <w:ind w:leftChars="200" w:left="480"/>
      </w:pPr>
      <w:r>
        <w:rPr>
          <w:rFonts w:hint="eastAsia"/>
        </w:rPr>
        <w:t>设矩阵</w:t>
      </w:r>
      <w:r w:rsidR="00F55E6D" w:rsidRPr="00F55E6D">
        <w:rPr>
          <w:position w:val="-50"/>
        </w:rPr>
        <w:object w:dxaOrig="1780" w:dyaOrig="1120">
          <v:shape id="_x0000_i1147" type="#_x0000_t75" style="width:89pt;height:56pt" o:ole="">
            <v:imagedata r:id="rId253" o:title=""/>
          </v:shape>
          <o:OLEObject Type="Embed" ProgID="Equation.DSMT4" ShapeID="_x0000_i1147" DrawAspect="Content" ObjectID="_1697175556" r:id="rId254"/>
        </w:object>
      </w:r>
      <w:r>
        <w:rPr>
          <w:rFonts w:hint="eastAsia"/>
        </w:rPr>
        <w:t>的特征方程有一个二重根，求</w:t>
      </w:r>
      <w:r w:rsidR="00F55E6D" w:rsidRPr="00F55E6D">
        <w:rPr>
          <w:position w:val="-6"/>
        </w:rPr>
        <w:object w:dxaOrig="200" w:dyaOrig="220">
          <v:shape id="_x0000_i1148" type="#_x0000_t75" style="width:10pt;height:11pt" o:ole="">
            <v:imagedata r:id="rId255" o:title=""/>
          </v:shape>
          <o:OLEObject Type="Embed" ProgID="Equation.DSMT4" ShapeID="_x0000_i1148" DrawAspect="Content" ObjectID="_1697175557" r:id="rId256"/>
        </w:object>
      </w:r>
      <w:r>
        <w:rPr>
          <w:rFonts w:hint="eastAsia"/>
        </w:rPr>
        <w:t>的值，并讨论</w:t>
      </w:r>
      <w:r w:rsidR="00F55E6D" w:rsidRPr="00025957">
        <w:rPr>
          <w:position w:val="-4"/>
        </w:rPr>
        <w:object w:dxaOrig="240" w:dyaOrig="260">
          <v:shape id="_x0000_i1149" type="#_x0000_t75" style="width:12pt;height:13pt" o:ole="">
            <v:imagedata r:id="rId257" o:title=""/>
          </v:shape>
          <o:OLEObject Type="Embed" ProgID="Equation.DSMT4" ShapeID="_x0000_i1149" DrawAspect="Content" ObjectID="_1697175558" r:id="rId258"/>
        </w:object>
      </w:r>
      <w:r>
        <w:rPr>
          <w:rFonts w:hint="eastAsia"/>
        </w:rPr>
        <w:t>是否可相似对角化</w:t>
      </w:r>
      <w:r>
        <w:rPr>
          <w:rFonts w:hint="eastAsia"/>
        </w:rPr>
        <w:t>.</w:t>
      </w:r>
    </w:p>
    <w:p w:rsidR="00FE7EDB" w:rsidRPr="000A0F9C" w:rsidRDefault="00FE7EDB" w:rsidP="004B19C7">
      <w:pPr>
        <w:rPr>
          <w:bCs/>
        </w:rPr>
      </w:pPr>
    </w:p>
    <w:p w:rsidR="004B19C7" w:rsidRPr="004B19C7" w:rsidRDefault="004B19C7" w:rsidP="004B19C7">
      <w:pPr>
        <w:rPr>
          <w:bCs/>
        </w:rPr>
      </w:pPr>
    </w:p>
    <w:p w:rsidR="00FE7EDB" w:rsidRDefault="00FE7EDB" w:rsidP="00FE7EDB">
      <w:pPr>
        <w:rPr>
          <w:bCs/>
        </w:rPr>
      </w:pPr>
      <w:r>
        <w:rPr>
          <w:bCs/>
        </w:rPr>
        <w:t>(22)</w:t>
      </w:r>
      <w:r w:rsidR="007048E8">
        <w:rPr>
          <w:rFonts w:hAnsi="宋体" w:hint="eastAsia"/>
          <w:bCs/>
        </w:rPr>
        <w:t>（</w:t>
      </w:r>
      <w:r>
        <w:rPr>
          <w:rFonts w:hAnsi="宋体"/>
          <w:bCs/>
        </w:rPr>
        <w:t>本题满分</w:t>
      </w:r>
      <w:r>
        <w:rPr>
          <w:bCs/>
        </w:rPr>
        <w:t>9</w:t>
      </w:r>
      <w:r>
        <w:rPr>
          <w:rFonts w:hAnsi="宋体"/>
          <w:bCs/>
        </w:rPr>
        <w:t>分</w:t>
      </w:r>
      <w:r w:rsidR="007048E8">
        <w:rPr>
          <w:rFonts w:hAnsi="宋体" w:hint="eastAsia"/>
          <w:bCs/>
        </w:rPr>
        <w:t>）</w:t>
      </w:r>
    </w:p>
    <w:p w:rsidR="00B053D2" w:rsidRDefault="00B053D2" w:rsidP="00B053D2">
      <w:pPr>
        <w:ind w:leftChars="200" w:left="480"/>
      </w:pPr>
      <w:r>
        <w:rPr>
          <w:rFonts w:hint="eastAsia"/>
        </w:rPr>
        <w:t>设</w:t>
      </w:r>
      <w:r w:rsidR="00F55E6D" w:rsidRPr="00025957">
        <w:rPr>
          <w:position w:val="-4"/>
        </w:rPr>
        <w:object w:dxaOrig="240" w:dyaOrig="260">
          <v:shape id="_x0000_i1150" type="#_x0000_t75" style="width:12pt;height:13pt" o:ole="">
            <v:imagedata r:id="rId259" o:title=""/>
          </v:shape>
          <o:OLEObject Type="Embed" ProgID="Equation.DSMT4" ShapeID="_x0000_i1150" DrawAspect="Content" ObjectID="_1697175559" r:id="rId260"/>
        </w:object>
      </w:r>
      <w:r>
        <w:rPr>
          <w:rFonts w:hint="eastAsia"/>
        </w:rPr>
        <w:t>,</w:t>
      </w:r>
      <w:r w:rsidR="000F32BD">
        <w:rPr>
          <w:rFonts w:hint="eastAsia"/>
        </w:rPr>
        <w:t xml:space="preserve"> </w:t>
      </w:r>
      <w:r w:rsidR="00F55E6D" w:rsidRPr="00025957">
        <w:rPr>
          <w:position w:val="-4"/>
        </w:rPr>
        <w:object w:dxaOrig="220" w:dyaOrig="240">
          <v:shape id="_x0000_i1151" type="#_x0000_t75" style="width:11pt;height:12pt" o:ole="">
            <v:imagedata r:id="rId261" o:title=""/>
          </v:shape>
          <o:OLEObject Type="Embed" ProgID="Equation.DSMT4" ShapeID="_x0000_i1151" DrawAspect="Content" ObjectID="_1697175560" r:id="rId262"/>
        </w:object>
      </w:r>
      <w:r>
        <w:rPr>
          <w:rFonts w:hint="eastAsia"/>
        </w:rPr>
        <w:t>为随机事件，且</w:t>
      </w:r>
      <w:r w:rsidR="00F55E6D" w:rsidRPr="00F55E6D">
        <w:rPr>
          <w:position w:val="-24"/>
        </w:rPr>
        <w:object w:dxaOrig="940" w:dyaOrig="620">
          <v:shape id="_x0000_i1152" type="#_x0000_t75" style="width:47pt;height:31pt" o:ole="">
            <v:imagedata r:id="rId263" o:title=""/>
          </v:shape>
          <o:OLEObject Type="Embed" ProgID="Equation.DSMT4" ShapeID="_x0000_i1152" DrawAspect="Content" ObjectID="_1697175561" r:id="rId264"/>
        </w:object>
      </w:r>
      <w:r>
        <w:rPr>
          <w:rFonts w:hint="eastAsia"/>
        </w:rPr>
        <w:t>，</w:t>
      </w:r>
      <w:r w:rsidR="00F55E6D" w:rsidRPr="00F55E6D">
        <w:rPr>
          <w:position w:val="-24"/>
        </w:rPr>
        <w:object w:dxaOrig="1200" w:dyaOrig="620">
          <v:shape id="_x0000_i1153" type="#_x0000_t75" style="width:60pt;height:31pt" o:ole="">
            <v:imagedata r:id="rId265" o:title=""/>
          </v:shape>
          <o:OLEObject Type="Embed" ProgID="Equation.DSMT4" ShapeID="_x0000_i1153" DrawAspect="Content" ObjectID="_1697175562" r:id="rId266"/>
        </w:object>
      </w:r>
      <w:r w:rsidR="000F32BD">
        <w:rPr>
          <w:rFonts w:hint="eastAsia"/>
        </w:rPr>
        <w:t>，</w:t>
      </w:r>
      <w:r w:rsidR="00F55E6D" w:rsidRPr="00F55E6D">
        <w:rPr>
          <w:position w:val="-24"/>
        </w:rPr>
        <w:object w:dxaOrig="1219" w:dyaOrig="620">
          <v:shape id="_x0000_i1154" type="#_x0000_t75" style="width:61pt;height:31pt" o:ole="">
            <v:imagedata r:id="rId267" o:title=""/>
          </v:shape>
          <o:OLEObject Type="Embed" ProgID="Equation.DSMT4" ShapeID="_x0000_i1154" DrawAspect="Content" ObjectID="_1697175563" r:id="rId268"/>
        </w:object>
      </w:r>
      <w:r w:rsidR="000F32BD">
        <w:rPr>
          <w:rFonts w:hint="eastAsia"/>
        </w:rPr>
        <w:t>．</w:t>
      </w:r>
      <w:r>
        <w:rPr>
          <w:rFonts w:hint="eastAsia"/>
        </w:rPr>
        <w:t>令</w:t>
      </w:r>
    </w:p>
    <w:p w:rsidR="00B053D2" w:rsidRDefault="00F55E6D" w:rsidP="000F32BD">
      <w:pPr>
        <w:ind w:leftChars="200" w:left="480"/>
        <w:jc w:val="center"/>
      </w:pPr>
      <w:r w:rsidRPr="00F55E6D">
        <w:rPr>
          <w:position w:val="-32"/>
        </w:rPr>
        <w:object w:dxaOrig="1920" w:dyaOrig="760">
          <v:shape id="_x0000_i1155" type="#_x0000_t75" style="width:96pt;height:38pt" o:ole="">
            <v:imagedata r:id="rId269" o:title=""/>
          </v:shape>
          <o:OLEObject Type="Embed" ProgID="Equation.DSMT4" ShapeID="_x0000_i1155" DrawAspect="Content" ObjectID="_1697175564" r:id="rId270"/>
        </w:object>
      </w:r>
      <w:r w:rsidR="00B053D2">
        <w:rPr>
          <w:rFonts w:hint="eastAsia"/>
        </w:rPr>
        <w:t xml:space="preserve">    </w:t>
      </w:r>
      <w:r w:rsidRPr="00F55E6D">
        <w:rPr>
          <w:position w:val="-32"/>
        </w:rPr>
        <w:object w:dxaOrig="1880" w:dyaOrig="760">
          <v:shape id="_x0000_i1156" type="#_x0000_t75" style="width:94pt;height:38pt" o:ole="">
            <v:imagedata r:id="rId271" o:title=""/>
          </v:shape>
          <o:OLEObject Type="Embed" ProgID="Equation.DSMT4" ShapeID="_x0000_i1156" DrawAspect="Content" ObjectID="_1697175565" r:id="rId272"/>
        </w:object>
      </w:r>
    </w:p>
    <w:p w:rsidR="00B053D2" w:rsidRDefault="00B053D2" w:rsidP="00594F91">
      <w:pPr>
        <w:ind w:leftChars="200" w:left="480"/>
      </w:pPr>
      <w:r>
        <w:rPr>
          <w:rFonts w:hint="eastAsia"/>
        </w:rPr>
        <w:t>求：</w:t>
      </w:r>
      <w:r w:rsidR="00594F91">
        <w:rPr>
          <w:rFonts w:hint="eastAsia"/>
        </w:rPr>
        <w:t>(</w:t>
      </w:r>
      <w:r w:rsidR="003C5C8B" w:rsidRPr="003C5C8B">
        <w:rPr>
          <w:rFonts w:hint="eastAsia"/>
        </w:rPr>
        <w:t>Ⅰ</w:t>
      </w:r>
      <w:r w:rsidR="00594F91">
        <w:rPr>
          <w:rFonts w:hint="eastAsia"/>
        </w:rPr>
        <w:t xml:space="preserve">) </w:t>
      </w:r>
      <w:r>
        <w:rPr>
          <w:rFonts w:hint="eastAsia"/>
        </w:rPr>
        <w:t>二维随机变量</w:t>
      </w:r>
      <w:r w:rsidR="00F55E6D" w:rsidRPr="00F55E6D">
        <w:rPr>
          <w:position w:val="-10"/>
        </w:rPr>
        <w:object w:dxaOrig="639" w:dyaOrig="320">
          <v:shape id="_x0000_i1157" type="#_x0000_t75" style="width:32pt;height:16pt" o:ole="">
            <v:imagedata r:id="rId273" o:title=""/>
          </v:shape>
          <o:OLEObject Type="Embed" ProgID="Equation.DSMT4" ShapeID="_x0000_i1157" DrawAspect="Content" ObjectID="_1697175566" r:id="rId274"/>
        </w:object>
      </w:r>
      <w:r>
        <w:rPr>
          <w:rFonts w:hint="eastAsia"/>
        </w:rPr>
        <w:t>的概率分布；</w:t>
      </w:r>
      <w:r w:rsidR="00594F91">
        <w:rPr>
          <w:rFonts w:hint="eastAsia"/>
        </w:rPr>
        <w:t>(</w:t>
      </w:r>
      <w:fldSimple w:instr=" = 2 \* ROMAN ">
        <w:r w:rsidR="003C5C8B" w:rsidRPr="003C5C8B">
          <w:rPr>
            <w:rFonts w:hint="eastAsia"/>
            <w:noProof/>
          </w:rPr>
          <w:t>Ⅱ</w:t>
        </w:r>
      </w:fldSimple>
      <w:r w:rsidR="00594F91">
        <w:rPr>
          <w:rFonts w:hint="eastAsia"/>
        </w:rPr>
        <w:t xml:space="preserve">) </w:t>
      </w:r>
      <w:r w:rsidR="00F55E6D" w:rsidRPr="00025957">
        <w:rPr>
          <w:position w:val="-4"/>
        </w:rPr>
        <w:object w:dxaOrig="240" w:dyaOrig="240">
          <v:shape id="_x0000_i1158" type="#_x0000_t75" style="width:12pt;height:12pt" o:ole="">
            <v:imagedata r:id="rId275" o:title=""/>
          </v:shape>
          <o:OLEObject Type="Embed" ProgID="Equation.DSMT4" ShapeID="_x0000_i1158" DrawAspect="Content" ObjectID="_1697175567" r:id="rId276"/>
        </w:object>
      </w:r>
      <w:r>
        <w:rPr>
          <w:rFonts w:hint="eastAsia"/>
        </w:rPr>
        <w:t>和</w:t>
      </w:r>
      <w:r w:rsidR="00F55E6D" w:rsidRPr="00025957">
        <w:rPr>
          <w:position w:val="-4"/>
        </w:rPr>
        <w:object w:dxaOrig="220" w:dyaOrig="240">
          <v:shape id="_x0000_i1159" type="#_x0000_t75" style="width:11pt;height:12pt" o:ole="">
            <v:imagedata r:id="rId277" o:title=""/>
          </v:shape>
          <o:OLEObject Type="Embed" ProgID="Equation.DSMT4" ShapeID="_x0000_i1159" DrawAspect="Content" ObjectID="_1697175568" r:id="rId278"/>
        </w:object>
      </w:r>
      <w:r>
        <w:rPr>
          <w:rFonts w:hint="eastAsia"/>
        </w:rPr>
        <w:t>的相关系数</w:t>
      </w:r>
      <w:r w:rsidR="00F55E6D" w:rsidRPr="00F55E6D">
        <w:rPr>
          <w:position w:val="-12"/>
        </w:rPr>
        <w:object w:dxaOrig="400" w:dyaOrig="360">
          <v:shape id="_x0000_i1160" type="#_x0000_t75" style="width:20pt;height:18pt" o:ole="">
            <v:imagedata r:id="rId279" o:title=""/>
          </v:shape>
          <o:OLEObject Type="Embed" ProgID="Equation.DSMT4" ShapeID="_x0000_i1160" DrawAspect="Content" ObjectID="_1697175569" r:id="rId280"/>
        </w:object>
      </w:r>
      <w:r w:rsidR="00594F91">
        <w:rPr>
          <w:rFonts w:hint="eastAsia"/>
        </w:rPr>
        <w:t>．</w:t>
      </w:r>
    </w:p>
    <w:p w:rsidR="007048E8" w:rsidRDefault="007048E8" w:rsidP="007048E8"/>
    <w:p w:rsidR="004B19C7" w:rsidRPr="006D0792" w:rsidRDefault="004B19C7" w:rsidP="00FE7EDB">
      <w:pPr>
        <w:rPr>
          <w:bCs/>
        </w:rPr>
      </w:pPr>
    </w:p>
    <w:p w:rsidR="00FE7EDB" w:rsidRDefault="00FE7EDB" w:rsidP="00FE7EDB">
      <w:pPr>
        <w:rPr>
          <w:bCs/>
        </w:rPr>
      </w:pPr>
      <w:r>
        <w:rPr>
          <w:rFonts w:hAnsi="宋体"/>
          <w:bCs/>
        </w:rPr>
        <w:t>(</w:t>
      </w:r>
      <w:r>
        <w:rPr>
          <w:bCs/>
        </w:rPr>
        <w:t>23</w:t>
      </w:r>
      <w:r w:rsidR="007048E8">
        <w:rPr>
          <w:rFonts w:hAnsi="宋体"/>
          <w:bCs/>
        </w:rPr>
        <w:t>)</w:t>
      </w:r>
      <w:r w:rsidR="007048E8">
        <w:rPr>
          <w:rFonts w:hAnsi="宋体" w:hint="eastAsia"/>
          <w:bCs/>
        </w:rPr>
        <w:t>（</w:t>
      </w:r>
      <w:r>
        <w:rPr>
          <w:rFonts w:hAnsi="宋体"/>
          <w:bCs/>
        </w:rPr>
        <w:t>本题满分</w:t>
      </w:r>
      <w:r>
        <w:rPr>
          <w:bCs/>
        </w:rPr>
        <w:t>9</w:t>
      </w:r>
      <w:r>
        <w:rPr>
          <w:rFonts w:hAnsi="宋体"/>
          <w:bCs/>
        </w:rPr>
        <w:t>分</w:t>
      </w:r>
      <w:r w:rsidR="007048E8">
        <w:rPr>
          <w:rFonts w:hAnsi="宋体" w:hint="eastAsia"/>
          <w:bCs/>
        </w:rPr>
        <w:t>）</w:t>
      </w:r>
    </w:p>
    <w:p w:rsidR="00B053D2" w:rsidRDefault="00B053D2" w:rsidP="008A2F09">
      <w:pPr>
        <w:ind w:leftChars="200" w:left="480"/>
      </w:pPr>
      <w:r>
        <w:rPr>
          <w:rFonts w:hint="eastAsia"/>
        </w:rPr>
        <w:t>设总体</w:t>
      </w:r>
      <w:r w:rsidR="00F55E6D" w:rsidRPr="00025957">
        <w:rPr>
          <w:position w:val="-4"/>
        </w:rPr>
        <w:object w:dxaOrig="240" w:dyaOrig="240">
          <v:shape id="_x0000_i1161" type="#_x0000_t75" style="width:12pt;height:12pt" o:ole="">
            <v:imagedata r:id="rId281" o:title=""/>
          </v:shape>
          <o:OLEObject Type="Embed" ProgID="Equation.DSMT4" ShapeID="_x0000_i1161" DrawAspect="Content" ObjectID="_1697175570" r:id="rId282"/>
        </w:object>
      </w:r>
      <w:r>
        <w:rPr>
          <w:rFonts w:hint="eastAsia"/>
        </w:rPr>
        <w:t>的分布函数为</w:t>
      </w:r>
      <w:r w:rsidR="00F55E6D" w:rsidRPr="00F55E6D">
        <w:rPr>
          <w:position w:val="-44"/>
        </w:rPr>
        <w:object w:dxaOrig="2580" w:dyaOrig="999">
          <v:shape id="_x0000_i1162" type="#_x0000_t75" style="width:129.5pt;height:50pt" o:ole="">
            <v:imagedata r:id="rId283" o:title=""/>
          </v:shape>
          <o:OLEObject Type="Embed" ProgID="Equation.DSMT4" ShapeID="_x0000_i1162" DrawAspect="Content" ObjectID="_1697175571" r:id="rId284"/>
        </w:object>
      </w:r>
      <w:r>
        <w:rPr>
          <w:rFonts w:hint="eastAsia"/>
        </w:rPr>
        <w:t>其中未知参数</w:t>
      </w:r>
      <w:r w:rsidR="00F55E6D" w:rsidRPr="00F55E6D">
        <w:rPr>
          <w:position w:val="-10"/>
        </w:rPr>
        <w:object w:dxaOrig="580" w:dyaOrig="320">
          <v:shape id="_x0000_i1163" type="#_x0000_t75" style="width:29pt;height:16pt" o:ole="">
            <v:imagedata r:id="rId285" o:title=""/>
          </v:shape>
          <o:OLEObject Type="Embed" ProgID="Equation.DSMT4" ShapeID="_x0000_i1163" DrawAspect="Content" ObjectID="_1697175572" r:id="rId286"/>
        </w:object>
      </w:r>
      <w:r w:rsidR="008A2F09">
        <w:rPr>
          <w:rFonts w:hint="eastAsia"/>
        </w:rPr>
        <w:t>，</w:t>
      </w:r>
      <w:r w:rsidR="00F55E6D" w:rsidRPr="00F55E6D">
        <w:rPr>
          <w:position w:val="-12"/>
        </w:rPr>
        <w:object w:dxaOrig="1260" w:dyaOrig="360">
          <v:shape id="_x0000_i1164" type="#_x0000_t75" style="width:63.5pt;height:18pt" o:ole="">
            <v:imagedata r:id="rId287" o:title=""/>
          </v:shape>
          <o:OLEObject Type="Embed" ProgID="Equation.DSMT4" ShapeID="_x0000_i1164" DrawAspect="Content" ObjectID="_1697175573" r:id="rId288"/>
        </w:object>
      </w:r>
      <w:r>
        <w:rPr>
          <w:rFonts w:hint="eastAsia"/>
        </w:rPr>
        <w:t>为来自总体</w:t>
      </w:r>
      <w:r w:rsidR="00F55E6D" w:rsidRPr="00025957">
        <w:rPr>
          <w:position w:val="-4"/>
        </w:rPr>
        <w:object w:dxaOrig="240" w:dyaOrig="240">
          <v:shape id="_x0000_i1165" type="#_x0000_t75" style="width:12pt;height:12pt" o:ole="">
            <v:imagedata r:id="rId289" o:title=""/>
          </v:shape>
          <o:OLEObject Type="Embed" ProgID="Equation.DSMT4" ShapeID="_x0000_i1165" DrawAspect="Content" ObjectID="_1697175574" r:id="rId290"/>
        </w:object>
      </w:r>
      <w:r>
        <w:rPr>
          <w:rFonts w:hint="eastAsia"/>
        </w:rPr>
        <w:t>的简单随机样本，求：</w:t>
      </w:r>
    </w:p>
    <w:p w:rsidR="00B053D2" w:rsidRPr="00AA1FBE" w:rsidRDefault="008A2F09" w:rsidP="008A2F09">
      <w:pPr>
        <w:ind w:leftChars="200" w:left="480"/>
      </w:pPr>
      <w:r>
        <w:rPr>
          <w:rFonts w:hint="eastAsia"/>
        </w:rPr>
        <w:t>(</w:t>
      </w:r>
      <w:r w:rsidR="003C5C8B" w:rsidRPr="003C5C8B">
        <w:rPr>
          <w:rFonts w:hint="eastAsia"/>
        </w:rPr>
        <w:t>Ⅰ</w:t>
      </w:r>
      <w:r>
        <w:rPr>
          <w:rFonts w:hint="eastAsia"/>
        </w:rPr>
        <w:t>)</w:t>
      </w:r>
      <w:r w:rsidR="00B053D2">
        <w:rPr>
          <w:rFonts w:hint="eastAsia"/>
        </w:rPr>
        <w:t xml:space="preserve"> </w:t>
      </w:r>
      <w:r w:rsidR="00F55E6D" w:rsidRPr="00F55E6D">
        <w:rPr>
          <w:position w:val="-10"/>
        </w:rPr>
        <w:object w:dxaOrig="240" w:dyaOrig="320">
          <v:shape id="_x0000_i1166" type="#_x0000_t75" style="width:12pt;height:16pt" o:ole="">
            <v:imagedata r:id="rId291" o:title=""/>
          </v:shape>
          <o:OLEObject Type="Embed" ProgID="Equation.DSMT4" ShapeID="_x0000_i1166" DrawAspect="Content" ObjectID="_1697175575" r:id="rId292"/>
        </w:object>
      </w:r>
      <w:r w:rsidR="00B053D2">
        <w:rPr>
          <w:rFonts w:hint="eastAsia"/>
        </w:rPr>
        <w:t>的矩估计量；</w:t>
      </w:r>
      <w:r>
        <w:rPr>
          <w:rFonts w:hint="eastAsia"/>
        </w:rPr>
        <w:t>(</w:t>
      </w:r>
      <w:r w:rsidR="003C5C8B" w:rsidRPr="003C5C8B">
        <w:rPr>
          <w:rFonts w:hint="eastAsia"/>
        </w:rPr>
        <w:t>Ⅱ</w:t>
      </w:r>
      <w:r>
        <w:rPr>
          <w:rFonts w:hint="eastAsia"/>
        </w:rPr>
        <w:t xml:space="preserve">) </w:t>
      </w:r>
      <w:r w:rsidR="00F55E6D" w:rsidRPr="00F55E6D">
        <w:rPr>
          <w:position w:val="-10"/>
        </w:rPr>
        <w:object w:dxaOrig="240" w:dyaOrig="320">
          <v:shape id="_x0000_i1167" type="#_x0000_t75" style="width:12pt;height:16pt" o:ole="">
            <v:imagedata r:id="rId293" o:title=""/>
          </v:shape>
          <o:OLEObject Type="Embed" ProgID="Equation.DSMT4" ShapeID="_x0000_i1167" DrawAspect="Content" ObjectID="_1697175576" r:id="rId294"/>
        </w:object>
      </w:r>
      <w:r w:rsidR="00B053D2">
        <w:rPr>
          <w:rFonts w:hint="eastAsia"/>
        </w:rPr>
        <w:t>的最大似然估计量</w:t>
      </w:r>
      <w:r>
        <w:rPr>
          <w:rFonts w:hint="eastAsia"/>
        </w:rPr>
        <w:t>．</w:t>
      </w:r>
    </w:p>
    <w:p w:rsidR="007048E8" w:rsidRDefault="007048E8" w:rsidP="007048E8"/>
    <w:p w:rsidR="00FE7EDB" w:rsidRPr="006D0792" w:rsidRDefault="00FE7EDB" w:rsidP="00CA00AF"/>
    <w:sectPr w:rsidR="00FE7EDB" w:rsidRPr="006D0792" w:rsidSect="00223006">
      <w:headerReference w:type="even" r:id="rId295"/>
      <w:footerReference w:type="even" r:id="rId296"/>
      <w:footerReference w:type="default" r:id="rId297"/>
      <w:headerReference w:type="first" r:id="rId298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F3DAD" w:rsidRDefault="003F3DAD">
      <w:r>
        <w:separator/>
      </w:r>
    </w:p>
  </w:endnote>
  <w:endnote w:type="continuationSeparator" w:id="0">
    <w:p w:rsidR="003F3DAD" w:rsidRDefault="003F3DA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AB729C" w:rsidRDefault="00D654EE" w:rsidP="00D80857">
        <w:pPr>
          <w:pStyle w:val="a4"/>
          <w:ind w:right="360" w:firstLine="360"/>
        </w:pPr>
        <w:r w:rsidRPr="00D654EE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AB729C" w:rsidRDefault="00D654EE">
                    <w:pPr>
                      <w:jc w:val="center"/>
                      <w:rPr>
                        <w:color w:val="5B9BD5" w:themeColor="accent1"/>
                      </w:rPr>
                    </w:pPr>
                    <w:r w:rsidRPr="00D654EE">
                      <w:fldChar w:fldCharType="begin"/>
                    </w:r>
                    <w:r w:rsidR="00AB729C">
                      <w:instrText>PAGE    \* MERGEFORMAT</w:instrText>
                    </w:r>
                    <w:r w:rsidRPr="00D654EE">
                      <w:fldChar w:fldCharType="separate"/>
                    </w:r>
                    <w:r w:rsidR="00AB729C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B729C" w:rsidRPr="003C7E48" w:rsidRDefault="00AB729C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 w:rsidR="003C5C8B">
      <w:rPr>
        <w:rFonts w:hint="eastAsia"/>
      </w:rPr>
      <w:t>2004</w:t>
    </w:r>
    <w:r w:rsidR="003C5C8B">
      <w:rPr>
        <w:rFonts w:hint="eastAsia"/>
      </w:rPr>
      <w:t>年</w:t>
    </w:r>
    <w:r w:rsidR="003C5C8B">
      <w:rPr>
        <w:rFonts w:hint="eastAsia"/>
      </w:rPr>
      <w:t xml:space="preserve"> </w:t>
    </w:r>
    <w:r>
      <w:rPr>
        <w:rFonts w:hint="eastAsia"/>
      </w:rPr>
      <w:t>第</w:t>
    </w:r>
    <w:r w:rsidR="00D654EE"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 w:rsidR="00D654EE">
      <w:rPr>
        <w:noProof/>
        <w:lang w:val="zh-CN"/>
      </w:rPr>
      <w:fldChar w:fldCharType="separate"/>
    </w:r>
    <w:r w:rsidR="006D0792">
      <w:rPr>
        <w:noProof/>
        <w:lang w:val="zh-CN"/>
      </w:rPr>
      <w:t>1</w:t>
    </w:r>
    <w:r w:rsidR="00D654EE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F3DAD" w:rsidRDefault="003F3DAD">
      <w:r>
        <w:separator/>
      </w:r>
    </w:p>
  </w:footnote>
  <w:footnote w:type="continuationSeparator" w:id="0">
    <w:p w:rsidR="003F3DAD" w:rsidRDefault="003F3DA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B729C" w:rsidRPr="006E3539" w:rsidRDefault="00AB729C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B729C" w:rsidRDefault="00D654EE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pt;height:11pt" o:bullet="t">
        <v:imagedata r:id="rId1" o:title="msoA"/>
      </v:shape>
    </w:pict>
  </w:numPicBullet>
  <w:numPicBullet w:numPicBulletId="1">
    <w:pict>
      <v:shape id="_x0000_i1031" type="#_x0000_t75" style="width:46pt;height:24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8"/>
    <w:multiLevelType w:val="multilevel"/>
    <w:tmpl w:val="00000008"/>
    <w:lvl w:ilvl="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3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0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1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3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7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9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1">
    <w:nsid w:val="37F852BA"/>
    <w:multiLevelType w:val="hybridMultilevel"/>
    <w:tmpl w:val="BA94327A"/>
    <w:lvl w:ilvl="0" w:tplc="C4B00B24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2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3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5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6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7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3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</w:num>
  <w:num w:numId="3">
    <w:abstractNumId w:val="11"/>
  </w:num>
  <w:num w:numId="4">
    <w:abstractNumId w:val="4"/>
  </w:num>
  <w:num w:numId="5">
    <w:abstractNumId w:val="33"/>
  </w:num>
  <w:num w:numId="6">
    <w:abstractNumId w:val="13"/>
  </w:num>
  <w:num w:numId="7">
    <w:abstractNumId w:val="30"/>
  </w:num>
  <w:num w:numId="8">
    <w:abstractNumId w:val="32"/>
  </w:num>
  <w:num w:numId="9">
    <w:abstractNumId w:val="7"/>
  </w:num>
  <w:num w:numId="10">
    <w:abstractNumId w:val="19"/>
  </w:num>
  <w:num w:numId="11">
    <w:abstractNumId w:val="28"/>
  </w:num>
  <w:num w:numId="12">
    <w:abstractNumId w:val="17"/>
  </w:num>
  <w:num w:numId="13">
    <w:abstractNumId w:val="25"/>
  </w:num>
  <w:num w:numId="14">
    <w:abstractNumId w:val="23"/>
  </w:num>
  <w:num w:numId="15">
    <w:abstractNumId w:val="12"/>
  </w:num>
  <w:num w:numId="16">
    <w:abstractNumId w:val="26"/>
  </w:num>
  <w:num w:numId="17">
    <w:abstractNumId w:val="9"/>
  </w:num>
  <w:num w:numId="18">
    <w:abstractNumId w:val="10"/>
  </w:num>
  <w:num w:numId="19">
    <w:abstractNumId w:val="20"/>
  </w:num>
  <w:num w:numId="20">
    <w:abstractNumId w:val="24"/>
  </w:num>
  <w:num w:numId="21">
    <w:abstractNumId w:val="14"/>
  </w:num>
  <w:num w:numId="22">
    <w:abstractNumId w:val="16"/>
  </w:num>
  <w:num w:numId="23">
    <w:abstractNumId w:val="3"/>
  </w:num>
  <w:num w:numId="24">
    <w:abstractNumId w:val="27"/>
  </w:num>
  <w:num w:numId="25">
    <w:abstractNumId w:val="15"/>
  </w:num>
  <w:num w:numId="26">
    <w:abstractNumId w:val="22"/>
  </w:num>
  <w:num w:numId="27">
    <w:abstractNumId w:val="6"/>
  </w:num>
  <w:num w:numId="28">
    <w:abstractNumId w:val="31"/>
  </w:num>
  <w:num w:numId="29">
    <w:abstractNumId w:val="18"/>
  </w:num>
  <w:num w:numId="30">
    <w:abstractNumId w:val="2"/>
  </w:num>
  <w:num w:numId="31">
    <w:abstractNumId w:val="5"/>
  </w:num>
  <w:num w:numId="32">
    <w:abstractNumId w:val="0"/>
  </w:num>
  <w:num w:numId="33">
    <w:abstractNumId w:val="1"/>
  </w:num>
  <w:num w:numId="34">
    <w:abstractNumId w:val="21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1229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6DD7"/>
    <w:rsid w:val="00061C54"/>
    <w:rsid w:val="00077C54"/>
    <w:rsid w:val="00092FB9"/>
    <w:rsid w:val="000977C3"/>
    <w:rsid w:val="000A0F9C"/>
    <w:rsid w:val="000A777C"/>
    <w:rsid w:val="000B1535"/>
    <w:rsid w:val="000B59AC"/>
    <w:rsid w:val="000C4716"/>
    <w:rsid w:val="000D72EC"/>
    <w:rsid w:val="000D7339"/>
    <w:rsid w:val="000E39F7"/>
    <w:rsid w:val="000E4C29"/>
    <w:rsid w:val="000E4EBC"/>
    <w:rsid w:val="000F21D7"/>
    <w:rsid w:val="000F32BD"/>
    <w:rsid w:val="0010159D"/>
    <w:rsid w:val="00102A56"/>
    <w:rsid w:val="00104F63"/>
    <w:rsid w:val="001072E0"/>
    <w:rsid w:val="0011658A"/>
    <w:rsid w:val="001217F3"/>
    <w:rsid w:val="00135729"/>
    <w:rsid w:val="00142B47"/>
    <w:rsid w:val="001461F0"/>
    <w:rsid w:val="00151644"/>
    <w:rsid w:val="00153A48"/>
    <w:rsid w:val="00153F9B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605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1F1BC8"/>
    <w:rsid w:val="00205D7E"/>
    <w:rsid w:val="00217843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3AB0"/>
    <w:rsid w:val="002E601D"/>
    <w:rsid w:val="002E686D"/>
    <w:rsid w:val="002E7029"/>
    <w:rsid w:val="00300AB8"/>
    <w:rsid w:val="00300CDB"/>
    <w:rsid w:val="00305B24"/>
    <w:rsid w:val="00313DA5"/>
    <w:rsid w:val="003175E7"/>
    <w:rsid w:val="0032739C"/>
    <w:rsid w:val="00330B11"/>
    <w:rsid w:val="00343DA9"/>
    <w:rsid w:val="003537EC"/>
    <w:rsid w:val="003648D1"/>
    <w:rsid w:val="00371455"/>
    <w:rsid w:val="003743A3"/>
    <w:rsid w:val="00375AA1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A60FB"/>
    <w:rsid w:val="003B031F"/>
    <w:rsid w:val="003B0CD2"/>
    <w:rsid w:val="003B25F2"/>
    <w:rsid w:val="003B5D7A"/>
    <w:rsid w:val="003C55E0"/>
    <w:rsid w:val="003C5C8B"/>
    <w:rsid w:val="003C7E48"/>
    <w:rsid w:val="003D0B2C"/>
    <w:rsid w:val="003D2E90"/>
    <w:rsid w:val="003D58DF"/>
    <w:rsid w:val="003E3E3D"/>
    <w:rsid w:val="003E748D"/>
    <w:rsid w:val="003F3DAD"/>
    <w:rsid w:val="003F780F"/>
    <w:rsid w:val="003F7C9E"/>
    <w:rsid w:val="0040061B"/>
    <w:rsid w:val="004171D8"/>
    <w:rsid w:val="004303A8"/>
    <w:rsid w:val="0043104A"/>
    <w:rsid w:val="00433FC2"/>
    <w:rsid w:val="00436F16"/>
    <w:rsid w:val="00442415"/>
    <w:rsid w:val="004439B9"/>
    <w:rsid w:val="00443B1B"/>
    <w:rsid w:val="00447C82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66D7"/>
    <w:rsid w:val="004A0941"/>
    <w:rsid w:val="004A1C29"/>
    <w:rsid w:val="004A243F"/>
    <w:rsid w:val="004A289D"/>
    <w:rsid w:val="004A2EEB"/>
    <w:rsid w:val="004A759A"/>
    <w:rsid w:val="004B19C7"/>
    <w:rsid w:val="004B1BB4"/>
    <w:rsid w:val="004B2454"/>
    <w:rsid w:val="004B2C68"/>
    <w:rsid w:val="004B5230"/>
    <w:rsid w:val="004C103A"/>
    <w:rsid w:val="004C34E1"/>
    <w:rsid w:val="004C49E2"/>
    <w:rsid w:val="004C4D06"/>
    <w:rsid w:val="004E0721"/>
    <w:rsid w:val="004F28F5"/>
    <w:rsid w:val="004F30D2"/>
    <w:rsid w:val="004F48C0"/>
    <w:rsid w:val="004F70FB"/>
    <w:rsid w:val="00500D48"/>
    <w:rsid w:val="00510145"/>
    <w:rsid w:val="0051041B"/>
    <w:rsid w:val="00512891"/>
    <w:rsid w:val="00515691"/>
    <w:rsid w:val="00520C65"/>
    <w:rsid w:val="005210F0"/>
    <w:rsid w:val="00535496"/>
    <w:rsid w:val="00535CEE"/>
    <w:rsid w:val="0053617D"/>
    <w:rsid w:val="005410A0"/>
    <w:rsid w:val="00541953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84FF3"/>
    <w:rsid w:val="00590B0F"/>
    <w:rsid w:val="00594A07"/>
    <w:rsid w:val="00594F91"/>
    <w:rsid w:val="005977EA"/>
    <w:rsid w:val="005A05C0"/>
    <w:rsid w:val="005A1221"/>
    <w:rsid w:val="005A2274"/>
    <w:rsid w:val="005A3473"/>
    <w:rsid w:val="005A667C"/>
    <w:rsid w:val="005B183A"/>
    <w:rsid w:val="005B1DFA"/>
    <w:rsid w:val="005B4C46"/>
    <w:rsid w:val="005B5F92"/>
    <w:rsid w:val="005C1225"/>
    <w:rsid w:val="005C4163"/>
    <w:rsid w:val="005C7882"/>
    <w:rsid w:val="005D06AF"/>
    <w:rsid w:val="005D45F3"/>
    <w:rsid w:val="005D6A17"/>
    <w:rsid w:val="005D6D74"/>
    <w:rsid w:val="005E08B5"/>
    <w:rsid w:val="005E0E02"/>
    <w:rsid w:val="005E34E2"/>
    <w:rsid w:val="005F2F2F"/>
    <w:rsid w:val="005F45FD"/>
    <w:rsid w:val="005F6352"/>
    <w:rsid w:val="005F67DD"/>
    <w:rsid w:val="00600195"/>
    <w:rsid w:val="00600ADA"/>
    <w:rsid w:val="00602055"/>
    <w:rsid w:val="00604318"/>
    <w:rsid w:val="00607032"/>
    <w:rsid w:val="00613B0A"/>
    <w:rsid w:val="00621CB0"/>
    <w:rsid w:val="00622285"/>
    <w:rsid w:val="0062364E"/>
    <w:rsid w:val="00627699"/>
    <w:rsid w:val="006330A9"/>
    <w:rsid w:val="006354D6"/>
    <w:rsid w:val="0063705B"/>
    <w:rsid w:val="00642979"/>
    <w:rsid w:val="00642B51"/>
    <w:rsid w:val="00643BE8"/>
    <w:rsid w:val="006548E2"/>
    <w:rsid w:val="0066003F"/>
    <w:rsid w:val="00663097"/>
    <w:rsid w:val="00667F0A"/>
    <w:rsid w:val="00671438"/>
    <w:rsid w:val="00680EC6"/>
    <w:rsid w:val="0068584C"/>
    <w:rsid w:val="00694DD2"/>
    <w:rsid w:val="006A0F22"/>
    <w:rsid w:val="006A0FB3"/>
    <w:rsid w:val="006A180E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0792"/>
    <w:rsid w:val="006D1952"/>
    <w:rsid w:val="006D1D89"/>
    <w:rsid w:val="006D4F0E"/>
    <w:rsid w:val="006E1078"/>
    <w:rsid w:val="006E248D"/>
    <w:rsid w:val="006E2EA0"/>
    <w:rsid w:val="006E3539"/>
    <w:rsid w:val="006E4CAE"/>
    <w:rsid w:val="006F10BE"/>
    <w:rsid w:val="006F33EB"/>
    <w:rsid w:val="007007CF"/>
    <w:rsid w:val="00701007"/>
    <w:rsid w:val="007048E8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0B87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13D2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2334"/>
    <w:rsid w:val="00845C8B"/>
    <w:rsid w:val="00845EE6"/>
    <w:rsid w:val="00847B85"/>
    <w:rsid w:val="00855BA5"/>
    <w:rsid w:val="008610C2"/>
    <w:rsid w:val="00863FCB"/>
    <w:rsid w:val="008647AF"/>
    <w:rsid w:val="00875C61"/>
    <w:rsid w:val="00877010"/>
    <w:rsid w:val="008772C3"/>
    <w:rsid w:val="008814F3"/>
    <w:rsid w:val="00891724"/>
    <w:rsid w:val="008935CE"/>
    <w:rsid w:val="00894428"/>
    <w:rsid w:val="00894860"/>
    <w:rsid w:val="008A2978"/>
    <w:rsid w:val="008A2F09"/>
    <w:rsid w:val="008A424E"/>
    <w:rsid w:val="008A6D08"/>
    <w:rsid w:val="008A6E62"/>
    <w:rsid w:val="008B2877"/>
    <w:rsid w:val="008B3F2E"/>
    <w:rsid w:val="008B4095"/>
    <w:rsid w:val="008B58C2"/>
    <w:rsid w:val="008B5CE4"/>
    <w:rsid w:val="008B6B98"/>
    <w:rsid w:val="008C1593"/>
    <w:rsid w:val="008C5D7E"/>
    <w:rsid w:val="008C6E8A"/>
    <w:rsid w:val="008D46D1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B0BDF"/>
    <w:rsid w:val="009C249D"/>
    <w:rsid w:val="009E2F04"/>
    <w:rsid w:val="009E654A"/>
    <w:rsid w:val="009F0565"/>
    <w:rsid w:val="009F5ABB"/>
    <w:rsid w:val="009F674E"/>
    <w:rsid w:val="009F78FF"/>
    <w:rsid w:val="00A00F5F"/>
    <w:rsid w:val="00A017E4"/>
    <w:rsid w:val="00A0321E"/>
    <w:rsid w:val="00A061B2"/>
    <w:rsid w:val="00A077DB"/>
    <w:rsid w:val="00A11A7C"/>
    <w:rsid w:val="00A11F19"/>
    <w:rsid w:val="00A17338"/>
    <w:rsid w:val="00A2118E"/>
    <w:rsid w:val="00A378B5"/>
    <w:rsid w:val="00A41F11"/>
    <w:rsid w:val="00A51D94"/>
    <w:rsid w:val="00A5482C"/>
    <w:rsid w:val="00A567F3"/>
    <w:rsid w:val="00A6039A"/>
    <w:rsid w:val="00A66074"/>
    <w:rsid w:val="00A71A99"/>
    <w:rsid w:val="00A9186B"/>
    <w:rsid w:val="00A97179"/>
    <w:rsid w:val="00AA02C2"/>
    <w:rsid w:val="00AA203F"/>
    <w:rsid w:val="00AA335C"/>
    <w:rsid w:val="00AA72C3"/>
    <w:rsid w:val="00AB2455"/>
    <w:rsid w:val="00AB3589"/>
    <w:rsid w:val="00AB729C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053D2"/>
    <w:rsid w:val="00B120CD"/>
    <w:rsid w:val="00B123D0"/>
    <w:rsid w:val="00B136E3"/>
    <w:rsid w:val="00B20BE5"/>
    <w:rsid w:val="00B26BCF"/>
    <w:rsid w:val="00B31EBE"/>
    <w:rsid w:val="00B35149"/>
    <w:rsid w:val="00B37E50"/>
    <w:rsid w:val="00B40820"/>
    <w:rsid w:val="00B4208B"/>
    <w:rsid w:val="00B466B8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001C"/>
    <w:rsid w:val="00BC40E2"/>
    <w:rsid w:val="00BC6934"/>
    <w:rsid w:val="00BC7127"/>
    <w:rsid w:val="00BD0A2A"/>
    <w:rsid w:val="00BD23A7"/>
    <w:rsid w:val="00BD26ED"/>
    <w:rsid w:val="00BD2BB5"/>
    <w:rsid w:val="00BD3D39"/>
    <w:rsid w:val="00BD57E1"/>
    <w:rsid w:val="00BE32C1"/>
    <w:rsid w:val="00BE4CD1"/>
    <w:rsid w:val="00BE53FF"/>
    <w:rsid w:val="00BE734A"/>
    <w:rsid w:val="00BF2213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0E4F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0C71"/>
    <w:rsid w:val="00CC4140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601"/>
    <w:rsid w:val="00D01D53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55DC7"/>
    <w:rsid w:val="00D6054C"/>
    <w:rsid w:val="00D654EE"/>
    <w:rsid w:val="00D666FA"/>
    <w:rsid w:val="00D6717E"/>
    <w:rsid w:val="00D7523B"/>
    <w:rsid w:val="00D759C8"/>
    <w:rsid w:val="00D80857"/>
    <w:rsid w:val="00D84234"/>
    <w:rsid w:val="00D869C5"/>
    <w:rsid w:val="00D95CAF"/>
    <w:rsid w:val="00DA17F0"/>
    <w:rsid w:val="00DA3B08"/>
    <w:rsid w:val="00DA6D85"/>
    <w:rsid w:val="00DA7AFA"/>
    <w:rsid w:val="00DB6F7F"/>
    <w:rsid w:val="00DC03DF"/>
    <w:rsid w:val="00DC1A0C"/>
    <w:rsid w:val="00DC2139"/>
    <w:rsid w:val="00DD4BEC"/>
    <w:rsid w:val="00DF2278"/>
    <w:rsid w:val="00E03B9D"/>
    <w:rsid w:val="00E04F78"/>
    <w:rsid w:val="00E11016"/>
    <w:rsid w:val="00E11BBE"/>
    <w:rsid w:val="00E13808"/>
    <w:rsid w:val="00E16493"/>
    <w:rsid w:val="00E20B0F"/>
    <w:rsid w:val="00E227F2"/>
    <w:rsid w:val="00E32AF1"/>
    <w:rsid w:val="00E3772F"/>
    <w:rsid w:val="00E37A4C"/>
    <w:rsid w:val="00E4159C"/>
    <w:rsid w:val="00E4363E"/>
    <w:rsid w:val="00E45FD6"/>
    <w:rsid w:val="00E463FD"/>
    <w:rsid w:val="00E46F31"/>
    <w:rsid w:val="00E6216C"/>
    <w:rsid w:val="00E63C4C"/>
    <w:rsid w:val="00E64DA9"/>
    <w:rsid w:val="00E76342"/>
    <w:rsid w:val="00E77B65"/>
    <w:rsid w:val="00E81E96"/>
    <w:rsid w:val="00E83AAD"/>
    <w:rsid w:val="00E84DFE"/>
    <w:rsid w:val="00E86000"/>
    <w:rsid w:val="00E86590"/>
    <w:rsid w:val="00E9239F"/>
    <w:rsid w:val="00E9391E"/>
    <w:rsid w:val="00E94840"/>
    <w:rsid w:val="00EA4148"/>
    <w:rsid w:val="00EA478A"/>
    <w:rsid w:val="00EA6A60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05FE7"/>
    <w:rsid w:val="00F13C0A"/>
    <w:rsid w:val="00F14087"/>
    <w:rsid w:val="00F17A9C"/>
    <w:rsid w:val="00F20106"/>
    <w:rsid w:val="00F21561"/>
    <w:rsid w:val="00F313EB"/>
    <w:rsid w:val="00F315DF"/>
    <w:rsid w:val="00F34BEA"/>
    <w:rsid w:val="00F35C35"/>
    <w:rsid w:val="00F36B90"/>
    <w:rsid w:val="00F41964"/>
    <w:rsid w:val="00F41CC8"/>
    <w:rsid w:val="00F53DC6"/>
    <w:rsid w:val="00F55E6D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13D2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49D7"/>
    <w:rsid w:val="00FE77CF"/>
    <w:rsid w:val="00FE7EDB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6D0792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qFormat/>
    <w:rsid w:val="006D0792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fontTable" Target="fontTable.xml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81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26" Type="http://schemas.openxmlformats.org/officeDocument/2006/relationships/oleObject" Target="embeddings/oleObject109.bin"/><Relationship Id="rId247" Type="http://schemas.openxmlformats.org/officeDocument/2006/relationships/image" Target="media/image122.wmf"/><Relationship Id="rId107" Type="http://schemas.openxmlformats.org/officeDocument/2006/relationships/image" Target="media/image52.wmf"/><Relationship Id="rId268" Type="http://schemas.openxmlformats.org/officeDocument/2006/relationships/oleObject" Target="embeddings/oleObject130.bin"/><Relationship Id="rId289" Type="http://schemas.openxmlformats.org/officeDocument/2006/relationships/image" Target="media/image143.wmf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3.wmf"/><Relationship Id="rId5" Type="http://schemas.openxmlformats.org/officeDocument/2006/relationships/webSettings" Target="webSettings.xml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181" Type="http://schemas.openxmlformats.org/officeDocument/2006/relationships/image" Target="media/image89.wmf"/><Relationship Id="rId216" Type="http://schemas.openxmlformats.org/officeDocument/2006/relationships/oleObject" Target="embeddings/oleObject104.bin"/><Relationship Id="rId237" Type="http://schemas.openxmlformats.org/officeDocument/2006/relationships/image" Target="media/image117.wmf"/><Relationship Id="rId258" Type="http://schemas.openxmlformats.org/officeDocument/2006/relationships/oleObject" Target="embeddings/oleObject125.bin"/><Relationship Id="rId279" Type="http://schemas.openxmlformats.org/officeDocument/2006/relationships/image" Target="media/image138.wmf"/><Relationship Id="rId22" Type="http://schemas.openxmlformats.org/officeDocument/2006/relationships/oleObject" Target="embeddings/oleObject7.bin"/><Relationship Id="rId43" Type="http://schemas.openxmlformats.org/officeDocument/2006/relationships/image" Target="media/image20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139" Type="http://schemas.openxmlformats.org/officeDocument/2006/relationships/image" Target="media/image68.wmf"/><Relationship Id="rId290" Type="http://schemas.openxmlformats.org/officeDocument/2006/relationships/oleObject" Target="embeddings/oleObject141.bin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71" Type="http://schemas.openxmlformats.org/officeDocument/2006/relationships/image" Target="media/image84.wmf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227" Type="http://schemas.openxmlformats.org/officeDocument/2006/relationships/image" Target="media/image112.wmf"/><Relationship Id="rId248" Type="http://schemas.openxmlformats.org/officeDocument/2006/relationships/oleObject" Target="embeddings/oleObject120.bin"/><Relationship Id="rId269" Type="http://schemas.openxmlformats.org/officeDocument/2006/relationships/image" Target="media/image133.wmf"/><Relationship Id="rId12" Type="http://schemas.openxmlformats.org/officeDocument/2006/relationships/oleObject" Target="embeddings/oleObject2.bin"/><Relationship Id="rId33" Type="http://schemas.openxmlformats.org/officeDocument/2006/relationships/image" Target="media/image15.wmf"/><Relationship Id="rId108" Type="http://schemas.openxmlformats.org/officeDocument/2006/relationships/oleObject" Target="embeddings/oleObject50.bin"/><Relationship Id="rId129" Type="http://schemas.openxmlformats.org/officeDocument/2006/relationships/image" Target="media/image63.wmf"/><Relationship Id="rId280" Type="http://schemas.openxmlformats.org/officeDocument/2006/relationships/oleObject" Target="embeddings/oleObject136.bin"/><Relationship Id="rId54" Type="http://schemas.openxmlformats.org/officeDocument/2006/relationships/oleObject" Target="embeddings/oleObject23.bin"/><Relationship Id="rId75" Type="http://schemas.openxmlformats.org/officeDocument/2006/relationships/image" Target="media/image36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61" Type="http://schemas.openxmlformats.org/officeDocument/2006/relationships/image" Target="media/image79.wmf"/><Relationship Id="rId182" Type="http://schemas.openxmlformats.org/officeDocument/2006/relationships/oleObject" Target="embeddings/oleObject87.bin"/><Relationship Id="rId217" Type="http://schemas.openxmlformats.org/officeDocument/2006/relationships/image" Target="media/image107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259" Type="http://schemas.openxmlformats.org/officeDocument/2006/relationships/image" Target="media/image128.wmf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1.bin"/><Relationship Id="rId291" Type="http://schemas.openxmlformats.org/officeDocument/2006/relationships/image" Target="media/image144.wmf"/><Relationship Id="rId44" Type="http://schemas.openxmlformats.org/officeDocument/2006/relationships/oleObject" Target="embeddings/oleObject18.bin"/><Relationship Id="rId65" Type="http://schemas.openxmlformats.org/officeDocument/2006/relationships/image" Target="media/image31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51" Type="http://schemas.openxmlformats.org/officeDocument/2006/relationships/image" Target="media/image74.wmf"/><Relationship Id="rId172" Type="http://schemas.openxmlformats.org/officeDocument/2006/relationships/oleObject" Target="embeddings/oleObject82.bin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28" Type="http://schemas.openxmlformats.org/officeDocument/2006/relationships/oleObject" Target="embeddings/oleObject110.bin"/><Relationship Id="rId249" Type="http://schemas.openxmlformats.org/officeDocument/2006/relationships/image" Target="media/image123.wmf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281" Type="http://schemas.openxmlformats.org/officeDocument/2006/relationships/image" Target="media/image139.wmf"/><Relationship Id="rId34" Type="http://schemas.openxmlformats.org/officeDocument/2006/relationships/oleObject" Target="embeddings/oleObject13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141" Type="http://schemas.openxmlformats.org/officeDocument/2006/relationships/image" Target="media/image69.wmf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162" Type="http://schemas.openxmlformats.org/officeDocument/2006/relationships/oleObject" Target="embeddings/oleObject77.bin"/><Relationship Id="rId183" Type="http://schemas.openxmlformats.org/officeDocument/2006/relationships/image" Target="media/image90.wmf"/><Relationship Id="rId213" Type="http://schemas.openxmlformats.org/officeDocument/2006/relationships/image" Target="media/image105.wmf"/><Relationship Id="rId218" Type="http://schemas.openxmlformats.org/officeDocument/2006/relationships/oleObject" Target="embeddings/oleObject105.bin"/><Relationship Id="rId234" Type="http://schemas.openxmlformats.org/officeDocument/2006/relationships/oleObject" Target="embeddings/oleObject113.bin"/><Relationship Id="rId239" Type="http://schemas.openxmlformats.org/officeDocument/2006/relationships/image" Target="media/image118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0" Type="http://schemas.openxmlformats.org/officeDocument/2006/relationships/oleObject" Target="embeddings/oleObject121.bin"/><Relationship Id="rId255" Type="http://schemas.openxmlformats.org/officeDocument/2006/relationships/image" Target="media/image126.wmf"/><Relationship Id="rId271" Type="http://schemas.openxmlformats.org/officeDocument/2006/relationships/image" Target="media/image134.wmf"/><Relationship Id="rId276" Type="http://schemas.openxmlformats.org/officeDocument/2006/relationships/oleObject" Target="embeddings/oleObject134.bin"/><Relationship Id="rId292" Type="http://schemas.openxmlformats.org/officeDocument/2006/relationships/oleObject" Target="embeddings/oleObject142.bin"/><Relationship Id="rId297" Type="http://schemas.openxmlformats.org/officeDocument/2006/relationships/footer" Target="footer2.xml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3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208" Type="http://schemas.openxmlformats.org/officeDocument/2006/relationships/oleObject" Target="embeddings/oleObject100.bin"/><Relationship Id="rId229" Type="http://schemas.openxmlformats.org/officeDocument/2006/relationships/image" Target="media/image113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0" Type="http://schemas.openxmlformats.org/officeDocument/2006/relationships/oleObject" Target="embeddings/oleObject116.bin"/><Relationship Id="rId245" Type="http://schemas.openxmlformats.org/officeDocument/2006/relationships/image" Target="media/image121.wmf"/><Relationship Id="rId261" Type="http://schemas.openxmlformats.org/officeDocument/2006/relationships/image" Target="media/image129.wmf"/><Relationship Id="rId266" Type="http://schemas.openxmlformats.org/officeDocument/2006/relationships/oleObject" Target="embeddings/oleObject129.bin"/><Relationship Id="rId287" Type="http://schemas.openxmlformats.org/officeDocument/2006/relationships/image" Target="media/image142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282" Type="http://schemas.openxmlformats.org/officeDocument/2006/relationships/oleObject" Target="embeddings/oleObject137.bin"/><Relationship Id="rId8" Type="http://schemas.openxmlformats.org/officeDocument/2006/relationships/hyperlink" Target="https://lvjr.bitbucket.io/?kysx2004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189" Type="http://schemas.openxmlformats.org/officeDocument/2006/relationships/image" Target="media/image93.wmf"/><Relationship Id="rId219" Type="http://schemas.openxmlformats.org/officeDocument/2006/relationships/image" Target="media/image108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0" Type="http://schemas.openxmlformats.org/officeDocument/2006/relationships/oleObject" Target="embeddings/oleObject111.bin"/><Relationship Id="rId235" Type="http://schemas.openxmlformats.org/officeDocument/2006/relationships/image" Target="media/image116.wmf"/><Relationship Id="rId251" Type="http://schemas.openxmlformats.org/officeDocument/2006/relationships/image" Target="media/image124.wmf"/><Relationship Id="rId256" Type="http://schemas.openxmlformats.org/officeDocument/2006/relationships/oleObject" Target="embeddings/oleObject124.bin"/><Relationship Id="rId277" Type="http://schemas.openxmlformats.org/officeDocument/2006/relationships/image" Target="media/image137.wmf"/><Relationship Id="rId298" Type="http://schemas.openxmlformats.org/officeDocument/2006/relationships/header" Target="header2.xml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272" Type="http://schemas.openxmlformats.org/officeDocument/2006/relationships/oleObject" Target="embeddings/oleObject132.bin"/><Relationship Id="rId293" Type="http://schemas.openxmlformats.org/officeDocument/2006/relationships/image" Target="media/image145.wmf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79" Type="http://schemas.openxmlformats.org/officeDocument/2006/relationships/image" Target="media/image88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0" Type="http://schemas.openxmlformats.org/officeDocument/2006/relationships/oleObject" Target="embeddings/oleObject106.bin"/><Relationship Id="rId225" Type="http://schemas.openxmlformats.org/officeDocument/2006/relationships/image" Target="media/image111.wmf"/><Relationship Id="rId241" Type="http://schemas.openxmlformats.org/officeDocument/2006/relationships/image" Target="media/image119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2.wmf"/><Relationship Id="rId288" Type="http://schemas.openxmlformats.org/officeDocument/2006/relationships/oleObject" Target="embeddings/oleObject140.bin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262" Type="http://schemas.openxmlformats.org/officeDocument/2006/relationships/oleObject" Target="embeddings/oleObject127.bin"/><Relationship Id="rId283" Type="http://schemas.openxmlformats.org/officeDocument/2006/relationships/image" Target="media/image140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6.bin"/><Relationship Id="rId210" Type="http://schemas.openxmlformats.org/officeDocument/2006/relationships/oleObject" Target="embeddings/oleObject101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5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52" Type="http://schemas.openxmlformats.org/officeDocument/2006/relationships/oleObject" Target="embeddings/oleObject122.bin"/><Relationship Id="rId273" Type="http://schemas.openxmlformats.org/officeDocument/2006/relationships/image" Target="media/image135.wmf"/><Relationship Id="rId294" Type="http://schemas.openxmlformats.org/officeDocument/2006/relationships/oleObject" Target="embeddings/oleObject143.bin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42" Type="http://schemas.openxmlformats.org/officeDocument/2006/relationships/oleObject" Target="embeddings/oleObject117.bin"/><Relationship Id="rId263" Type="http://schemas.openxmlformats.org/officeDocument/2006/relationships/image" Target="media/image130.wmf"/><Relationship Id="rId284" Type="http://schemas.openxmlformats.org/officeDocument/2006/relationships/oleObject" Target="embeddings/oleObject138.bin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2.bin"/><Relationship Id="rId253" Type="http://schemas.openxmlformats.org/officeDocument/2006/relationships/image" Target="media/image125.wmf"/><Relationship Id="rId274" Type="http://schemas.openxmlformats.org/officeDocument/2006/relationships/oleObject" Target="embeddings/oleObject133.bin"/><Relationship Id="rId295" Type="http://schemas.openxmlformats.org/officeDocument/2006/relationships/header" Target="header1.xml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243" Type="http://schemas.openxmlformats.org/officeDocument/2006/relationships/image" Target="media/image120.wmf"/><Relationship Id="rId264" Type="http://schemas.openxmlformats.org/officeDocument/2006/relationships/oleObject" Target="embeddings/oleObject128.bin"/><Relationship Id="rId285" Type="http://schemas.openxmlformats.org/officeDocument/2006/relationships/image" Target="media/image141.wmf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8.bin"/><Relationship Id="rId70" Type="http://schemas.openxmlformats.org/officeDocument/2006/relationships/oleObject" Target="embeddings/oleObject31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2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54" Type="http://schemas.openxmlformats.org/officeDocument/2006/relationships/oleObject" Target="embeddings/oleObject123.bin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75" Type="http://schemas.openxmlformats.org/officeDocument/2006/relationships/image" Target="media/image136.wmf"/><Relationship Id="rId296" Type="http://schemas.openxmlformats.org/officeDocument/2006/relationships/footer" Target="footer1.xml"/><Relationship Id="rId300" Type="http://schemas.openxmlformats.org/officeDocument/2006/relationships/theme" Target="theme/theme1.xml"/><Relationship Id="rId60" Type="http://schemas.openxmlformats.org/officeDocument/2006/relationships/oleObject" Target="embeddings/oleObject26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202" Type="http://schemas.openxmlformats.org/officeDocument/2006/relationships/oleObject" Target="embeddings/oleObject97.bin"/><Relationship Id="rId223" Type="http://schemas.openxmlformats.org/officeDocument/2006/relationships/image" Target="media/image110.wmf"/><Relationship Id="rId244" Type="http://schemas.openxmlformats.org/officeDocument/2006/relationships/oleObject" Target="embeddings/oleObject118.bin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image" Target="media/image131.wmf"/><Relationship Id="rId286" Type="http://schemas.openxmlformats.org/officeDocument/2006/relationships/oleObject" Target="embeddings/oleObject139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6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1B0B34D-F03E-4C9B-94B4-6B5BF3F5A7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828</TotalTime>
  <Pages>4</Pages>
  <Words>794</Words>
  <Characters>4526</Characters>
  <Application>Microsoft Office Word</Application>
  <DocSecurity>0</DocSecurity>
  <Lines>37</Lines>
  <Paragraphs>10</Paragraphs>
  <ScaleCrop>false</ScaleCrop>
  <Company>微软中国</Company>
  <LinksUpToDate>false</LinksUpToDate>
  <CharactersWithSpaces>5310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125</cp:revision>
  <cp:lastPrinted>2011-09-06T10:51:00Z</cp:lastPrinted>
  <dcterms:created xsi:type="dcterms:W3CDTF">2020-11-13T07:23:00Z</dcterms:created>
  <dcterms:modified xsi:type="dcterms:W3CDTF">2021-10-31T00:43:00Z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