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4C49E2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3F7C9E">
          <w:rPr>
            <w:rStyle w:val="a7"/>
            <w:rFonts w:hint="eastAsia"/>
            <w:color w:val="C00000"/>
          </w:rPr>
          <w:t>04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9E2F04">
          <w:rPr>
            <w:rStyle w:val="a7"/>
            <w:rFonts w:hint="eastAsia"/>
            <w:color w:val="C00000"/>
          </w:rPr>
          <w:t>一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FE7EDB" w:rsidRDefault="00FE7EDB" w:rsidP="00F05FE7">
      <w:pPr>
        <w:pStyle w:val="1"/>
      </w:pPr>
      <w:r>
        <w:t>一、填空题</w:t>
      </w:r>
      <w:r w:rsidR="00F05FE7">
        <w:rPr>
          <w:rFonts w:hint="eastAsia"/>
        </w:rPr>
        <w:t>（1</w:t>
      </w:r>
      <w:r w:rsidR="007048E8">
        <w:rPr>
          <w:rFonts w:hint="eastAsia"/>
        </w:rPr>
        <w:t>~</w:t>
      </w:r>
      <w:r w:rsidR="00F05FE7">
        <w:rPr>
          <w:rFonts w:hint="eastAsia"/>
        </w:rPr>
        <w:t>6</w:t>
      </w:r>
      <w:r>
        <w:t>小题，每小题4分，共24分</w:t>
      </w:r>
      <w:r w:rsidR="00F05FE7">
        <w:rPr>
          <w:rFonts w:hint="eastAsia"/>
        </w:rPr>
        <w:t>）</w:t>
      </w:r>
    </w:p>
    <w:p w:rsidR="00FE7EDB" w:rsidRDefault="00FE7EDB" w:rsidP="00FE7EDB">
      <w:pPr>
        <w:rPr>
          <w:b/>
        </w:rPr>
      </w:pPr>
    </w:p>
    <w:p w:rsidR="00FE7EDB" w:rsidRDefault="00FE7EDB" w:rsidP="00FE7EDB">
      <w:pPr>
        <w:rPr>
          <w:b/>
        </w:rPr>
      </w:pPr>
    </w:p>
    <w:p w:rsidR="00A9186B" w:rsidRDefault="00A9186B" w:rsidP="00A9186B">
      <w:r>
        <w:rPr>
          <w:rFonts w:hAnsi="宋体"/>
          <w:bCs/>
        </w:rPr>
        <w:t>(</w:t>
      </w:r>
      <w:r>
        <w:rPr>
          <w:bCs/>
        </w:rPr>
        <w:t>1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>
        <w:rPr>
          <w:rFonts w:hAnsi="宋体"/>
        </w:rPr>
        <w:t>曲线</w:t>
      </w:r>
      <w:bookmarkStart w:id="1" w:name="MTBlankEqn"/>
      <w:r w:rsidR="00F55E6D" w:rsidRPr="00F55E6D">
        <w:rPr>
          <w:position w:val="-10"/>
        </w:rPr>
        <w:object w:dxaOrig="820" w:dyaOrig="320">
          <v:shape id="_x0000_i1025" type="#_x0000_t75" style="width:41pt;height:16pt" o:ole="">
            <v:imagedata r:id="rId9" o:title=""/>
          </v:shape>
          <o:OLEObject Type="Embed" ProgID="Equation.DSMT4" ShapeID="_x0000_i1025" DrawAspect="Content" ObjectID="_1696945083" r:id="rId10"/>
        </w:object>
      </w:r>
      <w:bookmarkEnd w:id="1"/>
      <w:r>
        <w:rPr>
          <w:rFonts w:hAnsi="宋体"/>
        </w:rPr>
        <w:t>上与直线</w:t>
      </w:r>
      <w:r w:rsidR="00F55E6D" w:rsidRPr="00F55E6D">
        <w:rPr>
          <w:position w:val="-10"/>
        </w:rPr>
        <w:object w:dxaOrig="920" w:dyaOrig="320">
          <v:shape id="_x0000_i1026" type="#_x0000_t75" style="width:46pt;height:16pt" o:ole="">
            <v:imagedata r:id="rId11" o:title=""/>
          </v:shape>
          <o:OLEObject Type="Embed" ProgID="Equation.DSMT4" ShapeID="_x0000_i1026" DrawAspect="Content" ObjectID="_1696945084" r:id="rId12"/>
        </w:object>
      </w:r>
      <w:r>
        <w:rPr>
          <w:rFonts w:hAnsi="宋体"/>
        </w:rPr>
        <w:t>垂直的切线方程为</w:t>
      </w:r>
      <w:r>
        <w:rPr>
          <w:u w:val="single"/>
        </w:rPr>
        <w:t xml:space="preserve">        </w:t>
      </w:r>
      <w:r w:rsidR="00D55DC7">
        <w:rPr>
          <w:rFonts w:hint="eastAsia"/>
        </w:rPr>
        <w:t>．</w:t>
      </w:r>
    </w:p>
    <w:p w:rsidR="00A9186B" w:rsidRPr="00A9186B" w:rsidRDefault="00A9186B" w:rsidP="00A9186B"/>
    <w:p w:rsidR="00FE7EDB" w:rsidRDefault="00A9186B" w:rsidP="001072E0">
      <w:pPr>
        <w:ind w:left="480" w:hangingChars="200" w:hanging="480"/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F55E6D" w:rsidRPr="00F55E6D">
        <w:rPr>
          <w:position w:val="-10"/>
        </w:rPr>
        <w:object w:dxaOrig="920" w:dyaOrig="320">
          <v:shape id="_x0000_i1027" type="#_x0000_t75" style="width:46pt;height:16pt" o:ole="">
            <v:imagedata r:id="rId13" o:title=""/>
          </v:shape>
          <o:OLEObject Type="Embed" ProgID="Equation.DSMT4" ShapeID="_x0000_i1027" DrawAspect="Content" ObjectID="_1696945085" r:id="rId14"/>
        </w:object>
      </w:r>
      <w:r>
        <w:rPr>
          <w:rFonts w:hint="eastAsia"/>
        </w:rPr>
        <w:t>．</w:t>
      </w:r>
      <w:r w:rsidR="00FE7EDB">
        <w:rPr>
          <w:rFonts w:hAnsi="宋体"/>
        </w:rPr>
        <w:t>因为直线</w:t>
      </w:r>
      <w:r w:rsidR="00F55E6D" w:rsidRPr="00F55E6D">
        <w:rPr>
          <w:position w:val="-10"/>
        </w:rPr>
        <w:object w:dxaOrig="920" w:dyaOrig="320">
          <v:shape id="_x0000_i1028" type="#_x0000_t75" style="width:46pt;height:16pt" o:ole="">
            <v:imagedata r:id="rId15" o:title=""/>
          </v:shape>
          <o:OLEObject Type="Embed" ProgID="Equation.DSMT4" ShapeID="_x0000_i1028" DrawAspect="Content" ObjectID="_1696945086" r:id="rId16"/>
        </w:object>
      </w:r>
      <w:r w:rsidR="00FE7EDB">
        <w:rPr>
          <w:rFonts w:hAnsi="宋体"/>
        </w:rPr>
        <w:t>的斜率</w:t>
      </w:r>
      <w:r w:rsidR="00F55E6D" w:rsidRPr="00F55E6D">
        <w:rPr>
          <w:position w:val="-12"/>
        </w:rPr>
        <w:object w:dxaOrig="780" w:dyaOrig="360">
          <v:shape id="_x0000_i1029" type="#_x0000_t75" style="width:39pt;height:18pt" o:ole="">
            <v:imagedata r:id="rId17" o:title=""/>
          </v:shape>
          <o:OLEObject Type="Embed" ProgID="Equation.DSMT4" ShapeID="_x0000_i1029" DrawAspect="Content" ObjectID="_1696945087" r:id="rId18"/>
        </w:object>
      </w:r>
      <w:r w:rsidR="00FE7EDB">
        <w:rPr>
          <w:rFonts w:hAnsi="宋体"/>
        </w:rPr>
        <w:t>，所以与其垂直的直线的斜率</w:t>
      </w:r>
      <w:r w:rsidR="00F55E6D" w:rsidRPr="00F55E6D">
        <w:rPr>
          <w:position w:val="-12"/>
        </w:rPr>
        <w:object w:dxaOrig="620" w:dyaOrig="360">
          <v:shape id="_x0000_i1030" type="#_x0000_t75" style="width:31pt;height:18pt" o:ole="">
            <v:imagedata r:id="rId19" o:title=""/>
          </v:shape>
          <o:OLEObject Type="Embed" ProgID="Equation.DSMT4" ShapeID="_x0000_i1030" DrawAspect="Content" ObjectID="_1696945088" r:id="rId20"/>
        </w:object>
      </w:r>
      <w:r w:rsidR="001072E0">
        <w:rPr>
          <w:rFonts w:hAnsi="宋体" w:hint="eastAsia"/>
        </w:rPr>
        <w:t>．令</w:t>
      </w:r>
      <w:r w:rsidR="00F55E6D" w:rsidRPr="00F55E6D">
        <w:rPr>
          <w:position w:val="-24"/>
        </w:rPr>
        <w:object w:dxaOrig="1820" w:dyaOrig="620">
          <v:shape id="_x0000_i1031" type="#_x0000_t75" style="width:91pt;height:31pt" o:ole="">
            <v:imagedata r:id="rId21" o:title=""/>
          </v:shape>
          <o:OLEObject Type="Embed" ProgID="Equation.DSMT4" ShapeID="_x0000_i1031" DrawAspect="Content" ObjectID="_1696945089" r:id="rId22"/>
        </w:object>
      </w:r>
      <w:r w:rsidR="00FE7EDB">
        <w:rPr>
          <w:rFonts w:hAnsi="宋体"/>
        </w:rPr>
        <w:t>，得</w:t>
      </w:r>
      <w:r w:rsidR="00F55E6D" w:rsidRPr="00025957">
        <w:rPr>
          <w:position w:val="-4"/>
        </w:rPr>
        <w:object w:dxaOrig="540" w:dyaOrig="260">
          <v:shape id="_x0000_i1032" type="#_x0000_t75" style="width:27pt;height:13pt" o:ole="">
            <v:imagedata r:id="rId23" o:title=""/>
          </v:shape>
          <o:OLEObject Type="Embed" ProgID="Equation.DSMT4" ShapeID="_x0000_i1032" DrawAspect="Content" ObjectID="_1696945090" r:id="rId24"/>
        </w:object>
      </w:r>
      <w:r w:rsidR="001072E0">
        <w:rPr>
          <w:rFonts w:hAnsi="宋体" w:hint="eastAsia"/>
        </w:rPr>
        <w:t>．于是</w:t>
      </w:r>
      <w:r w:rsidR="00FE7EDB">
        <w:rPr>
          <w:rFonts w:hAnsi="宋体"/>
        </w:rPr>
        <w:t>得切点坐标为</w:t>
      </w:r>
      <w:r w:rsidR="00F55E6D" w:rsidRPr="00F55E6D">
        <w:rPr>
          <w:position w:val="-10"/>
        </w:rPr>
        <w:object w:dxaOrig="540" w:dyaOrig="320">
          <v:shape id="_x0000_i1033" type="#_x0000_t75" style="width:27pt;height:16pt" o:ole="">
            <v:imagedata r:id="rId25" o:title=""/>
          </v:shape>
          <o:OLEObject Type="Embed" ProgID="Equation.DSMT4" ShapeID="_x0000_i1033" DrawAspect="Content" ObjectID="_1696945091" r:id="rId26"/>
        </w:object>
      </w:r>
      <w:r w:rsidR="00FE7EDB">
        <w:rPr>
          <w:rFonts w:hAnsi="宋体"/>
        </w:rPr>
        <w:t>，所求切线方程为</w:t>
      </w:r>
      <w:r w:rsidR="00F55E6D" w:rsidRPr="00F55E6D">
        <w:rPr>
          <w:position w:val="-10"/>
        </w:rPr>
        <w:object w:dxaOrig="1620" w:dyaOrig="320">
          <v:shape id="_x0000_i1034" type="#_x0000_t75" style="width:81pt;height:16pt" o:ole="">
            <v:imagedata r:id="rId27" o:title=""/>
          </v:shape>
          <o:OLEObject Type="Embed" ProgID="Equation.DSMT4" ShapeID="_x0000_i1034" DrawAspect="Content" ObjectID="_1696945092" r:id="rId28"/>
        </w:object>
      </w:r>
      <w:r w:rsidR="00FE7EDB">
        <w:rPr>
          <w:rFonts w:hAnsi="宋体"/>
        </w:rPr>
        <w:t>，即</w:t>
      </w:r>
      <w:r w:rsidR="00F55E6D" w:rsidRPr="00F55E6D">
        <w:rPr>
          <w:position w:val="-10"/>
        </w:rPr>
        <w:object w:dxaOrig="920" w:dyaOrig="320">
          <v:shape id="_x0000_i1035" type="#_x0000_t75" style="width:46pt;height:16pt" o:ole="">
            <v:imagedata r:id="rId29" o:title=""/>
          </v:shape>
          <o:OLEObject Type="Embed" ProgID="Equation.DSMT4" ShapeID="_x0000_i1035" DrawAspect="Content" ObjectID="_1696945093" r:id="rId30"/>
        </w:object>
      </w:r>
      <w:r w:rsidR="001072E0">
        <w:rPr>
          <w:rFonts w:hint="eastAsia"/>
        </w:rPr>
        <w:t>．</w:t>
      </w:r>
    </w:p>
    <w:p w:rsidR="00FE7EDB" w:rsidRPr="00FE7EDB" w:rsidRDefault="00FE7EDB" w:rsidP="00FE7EDB"/>
    <w:p w:rsidR="00FE7EDB" w:rsidRPr="00FE7EDB" w:rsidRDefault="00FE7EDB" w:rsidP="00FE7EDB"/>
    <w:p w:rsidR="00FE7EDB" w:rsidRDefault="00FE7EDB" w:rsidP="00FE7EDB">
      <w:r>
        <w:rPr>
          <w:rFonts w:hAnsi="宋体"/>
          <w:bCs/>
        </w:rPr>
        <w:t>(</w:t>
      </w:r>
      <w:r>
        <w:rPr>
          <w:bCs/>
        </w:rPr>
        <w:t>2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>
        <w:rPr>
          <w:rFonts w:hAnsi="宋体"/>
        </w:rPr>
        <w:t>已知</w:t>
      </w:r>
      <w:r w:rsidR="00F55E6D" w:rsidRPr="00F55E6D">
        <w:rPr>
          <w:position w:val="-10"/>
        </w:rPr>
        <w:object w:dxaOrig="1320" w:dyaOrig="360">
          <v:shape id="_x0000_i1036" type="#_x0000_t75" style="width:66pt;height:18pt" o:ole="">
            <v:imagedata r:id="rId31" o:title=""/>
          </v:shape>
          <o:OLEObject Type="Embed" ProgID="Equation.DSMT4" ShapeID="_x0000_i1036" DrawAspect="Content" ObjectID="_1696945094" r:id="rId32"/>
        </w:object>
      </w:r>
      <w:r>
        <w:rPr>
          <w:rFonts w:hAnsi="宋体"/>
        </w:rPr>
        <w:t>，且</w:t>
      </w:r>
      <w:r w:rsidR="00F55E6D" w:rsidRPr="00F55E6D">
        <w:rPr>
          <w:position w:val="-10"/>
        </w:rPr>
        <w:object w:dxaOrig="859" w:dyaOrig="320">
          <v:shape id="_x0000_i1037" type="#_x0000_t75" style="width:43pt;height:16pt" o:ole="">
            <v:imagedata r:id="rId33" o:title=""/>
          </v:shape>
          <o:OLEObject Type="Embed" ProgID="Equation.DSMT4" ShapeID="_x0000_i1037" DrawAspect="Content" ObjectID="_1696945095" r:id="rId34"/>
        </w:object>
      </w:r>
      <w:r w:rsidR="00DC03DF">
        <w:rPr>
          <w:rFonts w:hint="eastAsia"/>
        </w:rPr>
        <w:t>，</w:t>
      </w:r>
      <w:r>
        <w:rPr>
          <w:rFonts w:hAnsi="宋体"/>
        </w:rPr>
        <w:t>则</w:t>
      </w:r>
      <w:r w:rsidR="00F55E6D" w:rsidRPr="00F55E6D">
        <w:rPr>
          <w:position w:val="-10"/>
        </w:rPr>
        <w:object w:dxaOrig="720" w:dyaOrig="320">
          <v:shape id="_x0000_i1038" type="#_x0000_t75" style="width:36pt;height:16pt" o:ole="">
            <v:imagedata r:id="rId35" o:title=""/>
          </v:shape>
          <o:OLEObject Type="Embed" ProgID="Equation.DSMT4" ShapeID="_x0000_i1038" DrawAspect="Content" ObjectID="_1696945096" r:id="rId36"/>
        </w:object>
      </w:r>
      <w:r>
        <w:rPr>
          <w:u w:val="single"/>
        </w:rPr>
        <w:t xml:space="preserve">        </w:t>
      </w:r>
      <w:r w:rsidR="00DC03DF">
        <w:rPr>
          <w:rFonts w:hint="eastAsia"/>
        </w:rPr>
        <w:t>．</w:t>
      </w:r>
    </w:p>
    <w:p w:rsidR="00A9186B" w:rsidRDefault="00A9186B" w:rsidP="00A9186B"/>
    <w:p w:rsidR="00205D7E" w:rsidRDefault="00A9186B" w:rsidP="00A9186B">
      <w:pPr>
        <w:rPr>
          <w:rFonts w:hAnsi="宋体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F55E6D" w:rsidRPr="00F55E6D">
        <w:rPr>
          <w:position w:val="-24"/>
        </w:rPr>
        <w:object w:dxaOrig="840" w:dyaOrig="620">
          <v:shape id="_x0000_i1039" type="#_x0000_t75" style="width:42pt;height:31pt" o:ole="">
            <v:imagedata r:id="rId37" o:title=""/>
          </v:shape>
          <o:OLEObject Type="Embed" ProgID="Equation.DSMT4" ShapeID="_x0000_i1039" DrawAspect="Content" ObjectID="_1696945097" r:id="rId38"/>
        </w:object>
      </w:r>
      <w:r>
        <w:rPr>
          <w:rFonts w:hint="eastAsia"/>
        </w:rPr>
        <w:t>．</w:t>
      </w:r>
      <w:r w:rsidR="00FE7EDB">
        <w:rPr>
          <w:rFonts w:hAnsi="宋体"/>
        </w:rPr>
        <w:t>令</w:t>
      </w:r>
      <w:r w:rsidR="00F55E6D" w:rsidRPr="00F55E6D">
        <w:rPr>
          <w:position w:val="-6"/>
        </w:rPr>
        <w:object w:dxaOrig="620" w:dyaOrig="320">
          <v:shape id="_x0000_i1040" type="#_x0000_t75" style="width:31pt;height:16pt" o:ole="">
            <v:imagedata r:id="rId39" o:title=""/>
          </v:shape>
          <o:OLEObject Type="Embed" ProgID="Equation.DSMT4" ShapeID="_x0000_i1040" DrawAspect="Content" ObjectID="_1696945098" r:id="rId40"/>
        </w:object>
      </w:r>
      <w:r w:rsidR="00FE7EDB">
        <w:rPr>
          <w:rFonts w:hAnsi="宋体"/>
        </w:rPr>
        <w:t>，则</w:t>
      </w:r>
      <w:r w:rsidR="00F55E6D" w:rsidRPr="00F55E6D">
        <w:rPr>
          <w:position w:val="-6"/>
        </w:rPr>
        <w:object w:dxaOrig="760" w:dyaOrig="279">
          <v:shape id="_x0000_i1041" type="#_x0000_t75" style="width:38pt;height:14pt" o:ole="">
            <v:imagedata r:id="rId41" o:title=""/>
          </v:shape>
          <o:OLEObject Type="Embed" ProgID="Equation.DSMT4" ShapeID="_x0000_i1041" DrawAspect="Content" ObjectID="_1696945099" r:id="rId42"/>
        </w:object>
      </w:r>
      <w:r w:rsidR="00FE7EDB">
        <w:rPr>
          <w:rFonts w:hAnsi="宋体"/>
        </w:rPr>
        <w:t>，</w:t>
      </w:r>
      <w:r w:rsidR="00F55E6D" w:rsidRPr="00F55E6D">
        <w:rPr>
          <w:position w:val="-24"/>
        </w:rPr>
        <w:object w:dxaOrig="760" w:dyaOrig="620">
          <v:shape id="_x0000_i1042" type="#_x0000_t75" style="width:38pt;height:31pt" o:ole="">
            <v:imagedata r:id="rId43" o:title=""/>
          </v:shape>
          <o:OLEObject Type="Embed" ProgID="Equation.DSMT4" ShapeID="_x0000_i1042" DrawAspect="Content" ObjectID="_1696945100" r:id="rId44"/>
        </w:object>
      </w:r>
      <w:r w:rsidR="00FE7EDB">
        <w:rPr>
          <w:rFonts w:hAnsi="宋体"/>
        </w:rPr>
        <w:t>，于是有</w:t>
      </w:r>
    </w:p>
    <w:p w:rsidR="00FE7EDB" w:rsidRPr="00A9186B" w:rsidRDefault="00F55E6D" w:rsidP="00205D7E">
      <w:pPr>
        <w:jc w:val="center"/>
      </w:pPr>
      <w:r w:rsidRPr="00F55E6D">
        <w:rPr>
          <w:position w:val="-24"/>
        </w:rPr>
        <w:object w:dxaOrig="2960" w:dyaOrig="620">
          <v:shape id="_x0000_i1043" type="#_x0000_t75" style="width:148pt;height:31pt" o:ole="">
            <v:imagedata r:id="rId45" o:title=""/>
          </v:shape>
          <o:OLEObject Type="Embed" ProgID="Equation.DSMT4" ShapeID="_x0000_i1043" DrawAspect="Content" ObjectID="_1696945101" r:id="rId46"/>
        </w:object>
      </w:r>
    </w:p>
    <w:p w:rsidR="00205D7E" w:rsidRDefault="00FE7EDB" w:rsidP="00205D7E">
      <w:pPr>
        <w:ind w:leftChars="200" w:left="480"/>
      </w:pPr>
      <w:r>
        <w:rPr>
          <w:rFonts w:hAnsi="宋体"/>
        </w:rPr>
        <w:t>两边积分得</w:t>
      </w:r>
    </w:p>
    <w:p w:rsidR="00FE7EDB" w:rsidRDefault="00F55E6D" w:rsidP="00205D7E">
      <w:pPr>
        <w:ind w:leftChars="200" w:left="480"/>
        <w:jc w:val="center"/>
      </w:pPr>
      <w:r w:rsidRPr="00F55E6D">
        <w:rPr>
          <w:position w:val="-24"/>
        </w:rPr>
        <w:object w:dxaOrig="4340" w:dyaOrig="620">
          <v:shape id="_x0000_i1044" type="#_x0000_t75" style="width:217pt;height:31pt" o:ole="">
            <v:imagedata r:id="rId47" o:title=""/>
          </v:shape>
          <o:OLEObject Type="Embed" ProgID="Equation.DSMT4" ShapeID="_x0000_i1044" DrawAspect="Content" ObjectID="_1696945102" r:id="rId48"/>
        </w:object>
      </w:r>
    </w:p>
    <w:p w:rsidR="00FE7EDB" w:rsidRDefault="00205D7E" w:rsidP="00205D7E">
      <w:pPr>
        <w:ind w:leftChars="200" w:left="480"/>
      </w:pPr>
      <w:r>
        <w:rPr>
          <w:rFonts w:hAnsi="宋体"/>
        </w:rPr>
        <w:t>代入</w:t>
      </w:r>
      <w:r w:rsidR="00FE7EDB">
        <w:rPr>
          <w:rFonts w:hAnsi="宋体"/>
        </w:rPr>
        <w:t>初始条件</w:t>
      </w:r>
      <w:r w:rsidR="00F55E6D" w:rsidRPr="00F55E6D">
        <w:rPr>
          <w:position w:val="-10"/>
        </w:rPr>
        <w:object w:dxaOrig="859" w:dyaOrig="320">
          <v:shape id="_x0000_i1045" type="#_x0000_t75" style="width:43pt;height:16pt" o:ole="">
            <v:imagedata r:id="rId49" o:title=""/>
          </v:shape>
          <o:OLEObject Type="Embed" ProgID="Equation.DSMT4" ShapeID="_x0000_i1045" DrawAspect="Content" ObjectID="_1696945103" r:id="rId50"/>
        </w:object>
      </w:r>
      <w:r>
        <w:rPr>
          <w:rFonts w:hint="eastAsia"/>
        </w:rPr>
        <w:t>得</w:t>
      </w:r>
      <w:r w:rsidR="00F55E6D" w:rsidRPr="00F55E6D">
        <w:rPr>
          <w:position w:val="-6"/>
        </w:rPr>
        <w:object w:dxaOrig="560" w:dyaOrig="279">
          <v:shape id="_x0000_i1046" type="#_x0000_t75" style="width:28pt;height:14pt" o:ole="">
            <v:imagedata r:id="rId51" o:title=""/>
          </v:shape>
          <o:OLEObject Type="Embed" ProgID="Equation.DSMT4" ShapeID="_x0000_i1046" DrawAspect="Content" ObjectID="_1696945104" r:id="rId52"/>
        </w:object>
      </w:r>
      <w:r w:rsidR="00FE7EDB">
        <w:rPr>
          <w:rFonts w:hAnsi="宋体"/>
        </w:rPr>
        <w:t>，故所求函数为</w:t>
      </w:r>
      <w:r w:rsidR="00F55E6D" w:rsidRPr="00F55E6D">
        <w:rPr>
          <w:position w:val="-24"/>
        </w:rPr>
        <w:object w:dxaOrig="1540" w:dyaOrig="620">
          <v:shape id="_x0000_i1047" type="#_x0000_t75" style="width:77pt;height:31pt" o:ole="">
            <v:imagedata r:id="rId53" o:title=""/>
          </v:shape>
          <o:OLEObject Type="Embed" ProgID="Equation.DSMT4" ShapeID="_x0000_i1047" DrawAspect="Content" ObjectID="_1696945105" r:id="rId54"/>
        </w:object>
      </w:r>
      <w:r>
        <w:rPr>
          <w:rFonts w:hint="eastAsia"/>
          <w:b/>
          <w:bCs/>
        </w:rPr>
        <w:t>．</w:t>
      </w:r>
    </w:p>
    <w:p w:rsidR="00FE7EDB" w:rsidRDefault="00FE7EDB" w:rsidP="00FE7EDB"/>
    <w:p w:rsidR="00FE7EDB" w:rsidRPr="00FE7EDB" w:rsidRDefault="00FE7EDB" w:rsidP="00FE7EDB"/>
    <w:p w:rsidR="00FE7EDB" w:rsidRDefault="00FE7EDB" w:rsidP="00DC03DF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3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>
        <w:rPr>
          <w:rFonts w:hAnsi="宋体"/>
        </w:rPr>
        <w:t>设</w:t>
      </w:r>
      <w:r w:rsidR="00F55E6D" w:rsidRPr="00025957">
        <w:rPr>
          <w:position w:val="-4"/>
        </w:rPr>
        <w:object w:dxaOrig="200" w:dyaOrig="240">
          <v:shape id="_x0000_i1048" type="#_x0000_t75" style="width:10pt;height:12pt" o:ole="">
            <v:imagedata r:id="rId55" o:title=""/>
          </v:shape>
          <o:OLEObject Type="Embed" ProgID="Equation.DSMT4" ShapeID="_x0000_i1048" DrawAspect="Content" ObjectID="_1696945106" r:id="rId56"/>
        </w:object>
      </w:r>
      <w:r>
        <w:rPr>
          <w:rFonts w:hAnsi="宋体"/>
        </w:rPr>
        <w:t>为正向圆周</w:t>
      </w:r>
      <w:r w:rsidR="00F55E6D" w:rsidRPr="00F55E6D">
        <w:rPr>
          <w:position w:val="-10"/>
        </w:rPr>
        <w:object w:dxaOrig="1120" w:dyaOrig="360">
          <v:shape id="_x0000_i1049" type="#_x0000_t75" style="width:56pt;height:18pt" o:ole="">
            <v:imagedata r:id="rId57" o:title=""/>
          </v:shape>
          <o:OLEObject Type="Embed" ProgID="Equation.DSMT4" ShapeID="_x0000_i1049" DrawAspect="Content" ObjectID="_1696945107" r:id="rId58"/>
        </w:object>
      </w:r>
      <w:r>
        <w:rPr>
          <w:rFonts w:hAnsi="宋体"/>
        </w:rPr>
        <w:t>在第一象限中的部分，则曲线积分</w:t>
      </w:r>
      <w:r w:rsidR="00F55E6D" w:rsidRPr="00F55E6D">
        <w:rPr>
          <w:position w:val="-18"/>
        </w:rPr>
        <w:object w:dxaOrig="1359" w:dyaOrig="480">
          <v:shape id="_x0000_i1050" type="#_x0000_t75" style="width:68pt;height:24pt" o:ole="">
            <v:imagedata r:id="rId59" o:title=""/>
          </v:shape>
          <o:OLEObject Type="Embed" ProgID="Equation.DSMT4" ShapeID="_x0000_i1050" DrawAspect="Content" ObjectID="_1696945108" r:id="rId60"/>
        </w:object>
      </w:r>
      <w:r>
        <w:rPr>
          <w:rFonts w:hAnsi="宋体"/>
        </w:rPr>
        <w:t>的值为</w:t>
      </w:r>
      <w:r w:rsidRPr="00DC03DF">
        <w:rPr>
          <w:u w:val="single"/>
        </w:rPr>
        <w:t xml:space="preserve"> </w:t>
      </w:r>
      <w:r>
        <w:rPr>
          <w:u w:val="single"/>
        </w:rPr>
        <w:t xml:space="preserve">       </w:t>
      </w:r>
      <w:r w:rsidR="00DC03DF">
        <w:rPr>
          <w:rFonts w:hint="eastAsia"/>
        </w:rPr>
        <w:t>．</w:t>
      </w:r>
    </w:p>
    <w:p w:rsidR="00A9186B" w:rsidRDefault="00A9186B" w:rsidP="00A9186B"/>
    <w:p w:rsidR="00FE7EDB" w:rsidRDefault="00A9186B" w:rsidP="00500D48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F55E6D" w:rsidRPr="00F55E6D">
        <w:rPr>
          <w:position w:val="-24"/>
        </w:rPr>
        <w:object w:dxaOrig="400" w:dyaOrig="620">
          <v:shape id="_x0000_i1051" type="#_x0000_t75" style="width:20pt;height:31pt" o:ole="">
            <v:imagedata r:id="rId61" o:title=""/>
          </v:shape>
          <o:OLEObject Type="Embed" ProgID="Equation.DSMT4" ShapeID="_x0000_i1051" DrawAspect="Content" ObjectID="_1696945109" r:id="rId62"/>
        </w:object>
      </w:r>
      <w:r>
        <w:rPr>
          <w:rFonts w:hint="eastAsia"/>
        </w:rPr>
        <w:t>．</w:t>
      </w:r>
      <w:r w:rsidR="00F55E6D" w:rsidRPr="00025957">
        <w:rPr>
          <w:position w:val="-4"/>
        </w:rPr>
        <w:object w:dxaOrig="200" w:dyaOrig="240">
          <v:shape id="_x0000_i1052" type="#_x0000_t75" style="width:10pt;height:12pt" o:ole="">
            <v:imagedata r:id="rId63" o:title=""/>
          </v:shape>
          <o:OLEObject Type="Embed" ProgID="Equation.DSMT4" ShapeID="_x0000_i1052" DrawAspect="Content" ObjectID="_1696945110" r:id="rId64"/>
        </w:object>
      </w:r>
      <w:r w:rsidR="00500D48">
        <w:rPr>
          <w:rFonts w:hAnsi="宋体" w:hint="eastAsia"/>
        </w:rPr>
        <w:t>的</w:t>
      </w:r>
      <w:r w:rsidR="00500D48">
        <w:rPr>
          <w:rFonts w:hAnsi="宋体"/>
        </w:rPr>
        <w:t>参数</w:t>
      </w:r>
      <w:r w:rsidR="00500D48">
        <w:rPr>
          <w:rFonts w:hAnsi="宋体" w:hint="eastAsia"/>
        </w:rPr>
        <w:t>方程</w:t>
      </w:r>
      <w:r w:rsidR="00FE7EDB">
        <w:rPr>
          <w:rFonts w:hAnsi="宋体"/>
        </w:rPr>
        <w:t>为</w:t>
      </w:r>
      <w:r w:rsidR="00FE7EDB">
        <w:t xml:space="preserve"> </w:t>
      </w:r>
    </w:p>
    <w:p w:rsidR="00FE7EDB" w:rsidRDefault="00F55E6D" w:rsidP="00FE7EDB">
      <w:pPr>
        <w:ind w:firstLineChars="200" w:firstLine="480"/>
        <w:jc w:val="center"/>
      </w:pPr>
      <w:r w:rsidRPr="00F55E6D">
        <w:rPr>
          <w:position w:val="-36"/>
        </w:rPr>
        <w:object w:dxaOrig="2820" w:dyaOrig="840">
          <v:shape id="_x0000_i1053" type="#_x0000_t75" style="width:141.5pt;height:42pt" o:ole="">
            <v:imagedata r:id="rId65" o:title=""/>
          </v:shape>
          <o:OLEObject Type="Embed" ProgID="Equation.DSMT4" ShapeID="_x0000_i1053" DrawAspect="Content" ObjectID="_1696945111" r:id="rId66"/>
        </w:object>
      </w:r>
    </w:p>
    <w:p w:rsidR="00500D48" w:rsidRDefault="00FE7EDB" w:rsidP="00500D48">
      <w:pPr>
        <w:ind w:leftChars="200" w:left="480"/>
        <w:rPr>
          <w:rFonts w:hAnsi="宋体"/>
        </w:rPr>
      </w:pPr>
      <w:r>
        <w:rPr>
          <w:rFonts w:hAnsi="宋体"/>
        </w:rPr>
        <w:t>于是</w:t>
      </w:r>
    </w:p>
    <w:p w:rsidR="002E3AB0" w:rsidRDefault="00F55E6D" w:rsidP="002E3AB0">
      <w:pPr>
        <w:ind w:leftChars="200" w:left="480"/>
        <w:jc w:val="center"/>
      </w:pPr>
      <w:r w:rsidRPr="00F55E6D">
        <w:rPr>
          <w:position w:val="-104"/>
        </w:rPr>
        <w:object w:dxaOrig="5940" w:dyaOrig="2100">
          <v:shape id="_x0000_i1054" type="#_x0000_t75" style="width:297.5pt;height:105pt" o:ole="">
            <v:imagedata r:id="rId67" o:title=""/>
          </v:shape>
          <o:OLEObject Type="Embed" ProgID="Equation.DSMT4" ShapeID="_x0000_i1054" DrawAspect="Content" ObjectID="_1696945112" r:id="rId68"/>
        </w:object>
      </w:r>
    </w:p>
    <w:p w:rsidR="00FE7EDB" w:rsidRDefault="002E3AB0" w:rsidP="00500D48">
      <w:pPr>
        <w:ind w:leftChars="200" w:left="480"/>
      </w:pPr>
      <w:r>
        <w:rPr>
          <w:rFonts w:hint="eastAsia"/>
        </w:rPr>
        <w:lastRenderedPageBreak/>
        <w:t>注记：也可以添加两条线段后用格林公式计算．</w:t>
      </w:r>
    </w:p>
    <w:p w:rsidR="00FE7EDB" w:rsidRDefault="00FE7EDB" w:rsidP="00FE7EDB"/>
    <w:p w:rsidR="00FE7EDB" w:rsidRDefault="00FE7EDB" w:rsidP="00FE7EDB">
      <w:pPr>
        <w:rPr>
          <w:rFonts w:hAnsi="宋体"/>
          <w:bCs/>
        </w:rPr>
      </w:pPr>
    </w:p>
    <w:p w:rsidR="00FE7EDB" w:rsidRDefault="00FE7EDB" w:rsidP="00FE7EDB">
      <w:r>
        <w:rPr>
          <w:rFonts w:hAnsi="宋体"/>
          <w:bCs/>
        </w:rPr>
        <w:t>(</w:t>
      </w:r>
      <w:r>
        <w:rPr>
          <w:bCs/>
        </w:rPr>
        <w:t>4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>
        <w:rPr>
          <w:rFonts w:hAnsi="宋体"/>
        </w:rPr>
        <w:t>欧拉方程</w:t>
      </w:r>
      <w:r w:rsidR="00F55E6D" w:rsidRPr="00F55E6D">
        <w:rPr>
          <w:position w:val="-24"/>
        </w:rPr>
        <w:object w:dxaOrig="2360" w:dyaOrig="660">
          <v:shape id="_x0000_i1055" type="#_x0000_t75" style="width:118pt;height:33.5pt" o:ole="">
            <v:imagedata r:id="rId69" o:title=""/>
          </v:shape>
          <o:OLEObject Type="Embed" ProgID="Equation.DSMT4" ShapeID="_x0000_i1055" DrawAspect="Content" ObjectID="_1696945113" r:id="rId70"/>
        </w:object>
      </w:r>
      <w:r w:rsidR="00DC03DF">
        <w:rPr>
          <w:rFonts w:hint="eastAsia"/>
        </w:rPr>
        <w:t>（</w:t>
      </w:r>
      <w:r w:rsidR="00F55E6D" w:rsidRPr="00F55E6D">
        <w:rPr>
          <w:position w:val="-6"/>
        </w:rPr>
        <w:object w:dxaOrig="560" w:dyaOrig="279">
          <v:shape id="_x0000_i1056" type="#_x0000_t75" style="width:28pt;height:14pt" o:ole="">
            <v:imagedata r:id="rId71" o:title=""/>
          </v:shape>
          <o:OLEObject Type="Embed" ProgID="Equation.DSMT4" ShapeID="_x0000_i1056" DrawAspect="Content" ObjectID="_1696945114" r:id="rId72"/>
        </w:object>
      </w:r>
      <w:r w:rsidR="00DC03DF">
        <w:rPr>
          <w:rFonts w:hint="eastAsia"/>
        </w:rPr>
        <w:t>）</w:t>
      </w:r>
      <w:r>
        <w:rPr>
          <w:rFonts w:hAnsi="宋体"/>
        </w:rPr>
        <w:t>的通解为</w:t>
      </w:r>
      <w:r>
        <w:rPr>
          <w:u w:val="single"/>
        </w:rPr>
        <w:t xml:space="preserve">        </w:t>
      </w:r>
      <w:r w:rsidR="00DC03DF">
        <w:rPr>
          <w:rFonts w:hint="eastAsia"/>
        </w:rPr>
        <w:t>．</w:t>
      </w:r>
    </w:p>
    <w:p w:rsidR="00A9186B" w:rsidRDefault="00A9186B" w:rsidP="00A9186B"/>
    <w:p w:rsidR="003F780F" w:rsidRDefault="00A9186B" w:rsidP="003F780F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F55E6D" w:rsidRPr="00F55E6D">
        <w:rPr>
          <w:position w:val="-24"/>
        </w:rPr>
        <w:object w:dxaOrig="1160" w:dyaOrig="620">
          <v:shape id="_x0000_i1057" type="#_x0000_t75" style="width:58pt;height:31pt" o:ole="">
            <v:imagedata r:id="rId73" o:title=""/>
          </v:shape>
          <o:OLEObject Type="Embed" ProgID="Equation.DSMT4" ShapeID="_x0000_i1057" DrawAspect="Content" ObjectID="_1696945115" r:id="rId74"/>
        </w:object>
      </w:r>
      <w:r>
        <w:rPr>
          <w:rFonts w:hint="eastAsia"/>
        </w:rPr>
        <w:t>．</w:t>
      </w:r>
      <w:r w:rsidR="003F780F">
        <w:rPr>
          <w:rFonts w:hAnsi="宋体" w:hint="eastAsia"/>
        </w:rPr>
        <w:t>令</w:t>
      </w:r>
      <w:r w:rsidR="00F55E6D" w:rsidRPr="00F55E6D">
        <w:rPr>
          <w:position w:val="-6"/>
        </w:rPr>
        <w:object w:dxaOrig="620" w:dyaOrig="320">
          <v:shape id="_x0000_i1058" type="#_x0000_t75" style="width:31pt;height:16pt" o:ole="">
            <v:imagedata r:id="rId75" o:title=""/>
          </v:shape>
          <o:OLEObject Type="Embed" ProgID="Equation.DSMT4" ShapeID="_x0000_i1058" DrawAspect="Content" ObjectID="_1696945116" r:id="rId76"/>
        </w:object>
      </w:r>
      <w:r w:rsidR="003F780F">
        <w:rPr>
          <w:rFonts w:hint="eastAsia"/>
        </w:rPr>
        <w:t>，</w:t>
      </w:r>
      <w:r w:rsidR="00FE7EDB">
        <w:rPr>
          <w:rFonts w:hAnsi="宋体"/>
        </w:rPr>
        <w:t>有</w:t>
      </w:r>
      <w:r w:rsidR="00F55E6D" w:rsidRPr="00F55E6D">
        <w:rPr>
          <w:position w:val="-24"/>
        </w:rPr>
        <w:object w:dxaOrig="1540" w:dyaOrig="620">
          <v:shape id="_x0000_i1059" type="#_x0000_t75" style="width:77pt;height:31pt" o:ole="">
            <v:imagedata r:id="rId77" o:title=""/>
          </v:shape>
          <o:OLEObject Type="Embed" ProgID="Equation.DSMT4" ShapeID="_x0000_i1059" DrawAspect="Content" ObjectID="_1696945117" r:id="rId78"/>
        </w:object>
      </w:r>
      <w:r w:rsidR="00FE7EDB">
        <w:rPr>
          <w:rFonts w:hAnsi="宋体"/>
        </w:rPr>
        <w:t>，则</w:t>
      </w:r>
      <w:r w:rsidR="00F55E6D" w:rsidRPr="00F55E6D">
        <w:rPr>
          <w:position w:val="-24"/>
        </w:rPr>
        <w:object w:dxaOrig="1980" w:dyaOrig="620">
          <v:shape id="_x0000_i1060" type="#_x0000_t75" style="width:99.5pt;height:31pt" o:ole="">
            <v:imagedata r:id="rId79" o:title=""/>
          </v:shape>
          <o:OLEObject Type="Embed" ProgID="Equation.DSMT4" ShapeID="_x0000_i1060" DrawAspect="Content" ObjectID="_1696945118" r:id="rId80"/>
        </w:object>
      </w:r>
      <w:r w:rsidR="003F780F">
        <w:rPr>
          <w:rFonts w:hAnsi="宋体" w:hint="eastAsia"/>
        </w:rPr>
        <w:t>，</w:t>
      </w:r>
    </w:p>
    <w:p w:rsidR="00FE7EDB" w:rsidRDefault="00F55E6D" w:rsidP="003F780F">
      <w:pPr>
        <w:ind w:leftChars="200" w:left="480"/>
        <w:jc w:val="center"/>
      </w:pPr>
      <w:r w:rsidRPr="00F55E6D">
        <w:rPr>
          <w:position w:val="-68"/>
        </w:rPr>
        <w:object w:dxaOrig="6600" w:dyaOrig="1480">
          <v:shape id="_x0000_i1061" type="#_x0000_t75" style="width:330pt;height:74pt" o:ole="">
            <v:imagedata r:id="rId81" o:title=""/>
          </v:shape>
          <o:OLEObject Type="Embed" ProgID="Equation.DSMT4" ShapeID="_x0000_i1061" DrawAspect="Content" ObjectID="_1696945119" r:id="rId82"/>
        </w:object>
      </w:r>
    </w:p>
    <w:p w:rsidR="00FE7EDB" w:rsidRDefault="00FE7EDB" w:rsidP="003F780F">
      <w:pPr>
        <w:ind w:leftChars="200" w:left="480"/>
      </w:pPr>
      <w:r>
        <w:rPr>
          <w:rFonts w:hAnsi="宋体"/>
        </w:rPr>
        <w:t>代入原方程</w:t>
      </w:r>
      <w:r w:rsidR="003F780F">
        <w:rPr>
          <w:rFonts w:hAnsi="宋体" w:hint="eastAsia"/>
        </w:rPr>
        <w:t>，</w:t>
      </w:r>
      <w:r>
        <w:rPr>
          <w:rFonts w:hAnsi="宋体"/>
        </w:rPr>
        <w:t>整理得</w:t>
      </w:r>
    </w:p>
    <w:p w:rsidR="00FE7EDB" w:rsidRDefault="00F55E6D" w:rsidP="003F780F">
      <w:pPr>
        <w:ind w:leftChars="200" w:left="480"/>
        <w:jc w:val="center"/>
      </w:pPr>
      <w:r w:rsidRPr="00F55E6D">
        <w:rPr>
          <w:position w:val="-24"/>
        </w:rPr>
        <w:object w:dxaOrig="2000" w:dyaOrig="660">
          <v:shape id="_x0000_i1062" type="#_x0000_t75" style="width:100pt;height:33.5pt" o:ole="">
            <v:imagedata r:id="rId83" o:title=""/>
          </v:shape>
          <o:OLEObject Type="Embed" ProgID="Equation.DSMT4" ShapeID="_x0000_i1062" DrawAspect="Content" ObjectID="_1696945120" r:id="rId84"/>
        </w:object>
      </w:r>
    </w:p>
    <w:p w:rsidR="00FE7EDB" w:rsidRDefault="00FE7EDB" w:rsidP="003F780F">
      <w:pPr>
        <w:ind w:leftChars="200" w:left="480"/>
      </w:pPr>
      <w:r>
        <w:rPr>
          <w:rFonts w:hAnsi="宋体"/>
        </w:rPr>
        <w:t>此</w:t>
      </w:r>
      <w:r w:rsidR="003F780F">
        <w:rPr>
          <w:rFonts w:hAnsi="宋体" w:hint="eastAsia"/>
        </w:rPr>
        <w:t>方程的</w:t>
      </w:r>
      <w:r>
        <w:rPr>
          <w:rFonts w:hAnsi="宋体"/>
        </w:rPr>
        <w:t>特征根为</w:t>
      </w:r>
      <w:r w:rsidR="00F55E6D" w:rsidRPr="00F55E6D">
        <w:rPr>
          <w:position w:val="-12"/>
        </w:rPr>
        <w:object w:dxaOrig="1540" w:dyaOrig="360">
          <v:shape id="_x0000_i1063" type="#_x0000_t75" style="width:77pt;height:18pt" o:ole="">
            <v:imagedata r:id="rId85" o:title=""/>
          </v:shape>
          <o:OLEObject Type="Embed" ProgID="Equation.DSMT4" ShapeID="_x0000_i1063" DrawAspect="Content" ObjectID="_1696945121" r:id="rId86"/>
        </w:object>
      </w:r>
      <w:r>
        <w:rPr>
          <w:rFonts w:hAnsi="宋体"/>
        </w:rPr>
        <w:t>，</w:t>
      </w:r>
      <w:r w:rsidR="00F55E6D" w:rsidRPr="00F55E6D">
        <w:rPr>
          <w:position w:val="-12"/>
        </w:rPr>
        <w:object w:dxaOrig="620" w:dyaOrig="360">
          <v:shape id="_x0000_i1064" type="#_x0000_t75" style="width:31pt;height:18pt" o:ole="">
            <v:imagedata r:id="rId87" o:title=""/>
          </v:shape>
          <o:OLEObject Type="Embed" ProgID="Equation.DSMT4" ShapeID="_x0000_i1064" DrawAspect="Content" ObjectID="_1696945122" r:id="rId88"/>
        </w:object>
      </w:r>
      <w:r>
        <w:rPr>
          <w:rFonts w:hAnsi="宋体"/>
        </w:rPr>
        <w:t>，所以</w:t>
      </w:r>
      <w:r w:rsidR="003F780F">
        <w:rPr>
          <w:rFonts w:hint="eastAsia"/>
        </w:rPr>
        <w:t>其</w:t>
      </w:r>
      <w:r>
        <w:rPr>
          <w:rFonts w:hAnsi="宋体"/>
        </w:rPr>
        <w:t>通解为</w:t>
      </w:r>
    </w:p>
    <w:p w:rsidR="00FE7EDB" w:rsidRDefault="00F55E6D" w:rsidP="003F780F">
      <w:pPr>
        <w:ind w:leftChars="200" w:left="480"/>
        <w:jc w:val="center"/>
      </w:pPr>
      <w:r w:rsidRPr="00F55E6D">
        <w:rPr>
          <w:position w:val="-12"/>
        </w:rPr>
        <w:object w:dxaOrig="3080" w:dyaOrig="380">
          <v:shape id="_x0000_i1065" type="#_x0000_t75" style="width:154pt;height:19pt" o:ole="">
            <v:imagedata r:id="rId89" o:title=""/>
          </v:shape>
          <o:OLEObject Type="Embed" ProgID="Equation.DSMT4" ShapeID="_x0000_i1065" DrawAspect="Content" ObjectID="_1696945123" r:id="rId90"/>
        </w:object>
      </w:r>
    </w:p>
    <w:p w:rsidR="00FE7EDB" w:rsidRDefault="00FE7EDB" w:rsidP="003F780F">
      <w:pPr>
        <w:ind w:leftChars="200" w:left="480"/>
        <w:rPr>
          <w:rFonts w:hAnsi="宋体"/>
        </w:rPr>
      </w:pPr>
      <w:r>
        <w:rPr>
          <w:rFonts w:hAnsi="宋体"/>
        </w:rPr>
        <w:t>又因为</w:t>
      </w:r>
      <w:r w:rsidR="00F55E6D" w:rsidRPr="00F55E6D">
        <w:rPr>
          <w:position w:val="-6"/>
        </w:rPr>
        <w:object w:dxaOrig="620" w:dyaOrig="320">
          <v:shape id="_x0000_i1066" type="#_x0000_t75" style="width:31pt;height:16pt" o:ole="">
            <v:imagedata r:id="rId91" o:title=""/>
          </v:shape>
          <o:OLEObject Type="Embed" ProgID="Equation.DSMT4" ShapeID="_x0000_i1066" DrawAspect="Content" ObjectID="_1696945124" r:id="rId92"/>
        </w:object>
      </w:r>
      <w:r>
        <w:rPr>
          <w:rFonts w:hAnsi="宋体"/>
        </w:rPr>
        <w:t>，所以</w:t>
      </w:r>
      <w:r w:rsidR="00F55E6D" w:rsidRPr="00F55E6D">
        <w:rPr>
          <w:position w:val="-24"/>
        </w:rPr>
        <w:object w:dxaOrig="1740" w:dyaOrig="620">
          <v:shape id="_x0000_i1067" type="#_x0000_t75" style="width:87.5pt;height:31pt" o:ole="">
            <v:imagedata r:id="rId93" o:title=""/>
          </v:shape>
          <o:OLEObject Type="Embed" ProgID="Equation.DSMT4" ShapeID="_x0000_i1067" DrawAspect="Content" ObjectID="_1696945125" r:id="rId94"/>
        </w:object>
      </w:r>
      <w:r>
        <w:rPr>
          <w:rFonts w:hAnsi="宋体"/>
        </w:rPr>
        <w:t>，代入上式得</w:t>
      </w:r>
    </w:p>
    <w:p w:rsidR="00FE7EDB" w:rsidRDefault="00F55E6D" w:rsidP="003F780F">
      <w:pPr>
        <w:ind w:leftChars="200" w:left="480"/>
        <w:jc w:val="center"/>
      </w:pPr>
      <w:r w:rsidRPr="00F55E6D">
        <w:rPr>
          <w:position w:val="-24"/>
        </w:rPr>
        <w:object w:dxaOrig="2659" w:dyaOrig="620">
          <v:shape id="_x0000_i1068" type="#_x0000_t75" style="width:133pt;height:31pt" o:ole="">
            <v:imagedata r:id="rId95" o:title=""/>
          </v:shape>
          <o:OLEObject Type="Embed" ProgID="Equation.DSMT4" ShapeID="_x0000_i1068" DrawAspect="Content" ObjectID="_1696945126" r:id="rId96"/>
        </w:object>
      </w:r>
    </w:p>
    <w:p w:rsidR="00FE7EDB" w:rsidRDefault="00FE7EDB" w:rsidP="00FE7EDB"/>
    <w:p w:rsidR="00FE7EDB" w:rsidRDefault="00FE7EDB" w:rsidP="00FE7EDB">
      <w:pPr>
        <w:rPr>
          <w:rFonts w:hAnsi="宋体"/>
          <w:bCs/>
        </w:rPr>
      </w:pPr>
    </w:p>
    <w:p w:rsidR="00FE7EDB" w:rsidRDefault="00FE7EDB" w:rsidP="00DC03DF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5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>
        <w:rPr>
          <w:rFonts w:hAnsi="宋体"/>
        </w:rPr>
        <w:t>设矩阵</w:t>
      </w:r>
      <w:r w:rsidR="00F55E6D" w:rsidRPr="00F55E6D">
        <w:rPr>
          <w:position w:val="-50"/>
        </w:rPr>
        <w:object w:dxaOrig="1500" w:dyaOrig="1120">
          <v:shape id="_x0000_i1069" type="#_x0000_t75" style="width:75pt;height:56pt" o:ole="">
            <v:imagedata r:id="rId97" o:title=""/>
          </v:shape>
          <o:OLEObject Type="Embed" ProgID="Equation.DSMT4" ShapeID="_x0000_i1069" DrawAspect="Content" ObjectID="_1696945127" r:id="rId98"/>
        </w:object>
      </w:r>
      <w:r>
        <w:rPr>
          <w:rFonts w:hAnsi="宋体"/>
        </w:rPr>
        <w:t>，矩阵</w:t>
      </w:r>
      <w:r w:rsidR="00F55E6D" w:rsidRPr="00025957">
        <w:rPr>
          <w:position w:val="-4"/>
        </w:rPr>
        <w:object w:dxaOrig="220" w:dyaOrig="240">
          <v:shape id="_x0000_i1070" type="#_x0000_t75" style="width:11pt;height:12pt" o:ole="">
            <v:imagedata r:id="rId99" o:title=""/>
          </v:shape>
          <o:OLEObject Type="Embed" ProgID="Equation.DSMT4" ShapeID="_x0000_i1070" DrawAspect="Content" ObjectID="_1696945128" r:id="rId100"/>
        </w:object>
      </w:r>
      <w:r>
        <w:rPr>
          <w:rFonts w:hAnsi="宋体"/>
        </w:rPr>
        <w:t>满足</w:t>
      </w:r>
      <w:r w:rsidR="00F55E6D" w:rsidRPr="00025957">
        <w:rPr>
          <w:position w:val="-4"/>
        </w:rPr>
        <w:object w:dxaOrig="1680" w:dyaOrig="300">
          <v:shape id="_x0000_i1071" type="#_x0000_t75" style="width:84pt;height:15.5pt" o:ole="">
            <v:imagedata r:id="rId101" o:title=""/>
          </v:shape>
          <o:OLEObject Type="Embed" ProgID="Equation.DSMT4" ShapeID="_x0000_i1071" DrawAspect="Content" ObjectID="_1696945129" r:id="rId102"/>
        </w:object>
      </w:r>
      <w:r>
        <w:rPr>
          <w:rFonts w:hAnsi="宋体"/>
        </w:rPr>
        <w:t>，其中</w:t>
      </w:r>
      <w:r w:rsidR="00F55E6D" w:rsidRPr="00025957">
        <w:rPr>
          <w:position w:val="-4"/>
        </w:rPr>
        <w:object w:dxaOrig="300" w:dyaOrig="300">
          <v:shape id="_x0000_i1072" type="#_x0000_t75" style="width:15.5pt;height:15.5pt" o:ole="">
            <v:imagedata r:id="rId103" o:title=""/>
          </v:shape>
          <o:OLEObject Type="Embed" ProgID="Equation.DSMT4" ShapeID="_x0000_i1072" DrawAspect="Content" ObjectID="_1696945130" r:id="rId104"/>
        </w:object>
      </w:r>
      <w:r>
        <w:rPr>
          <w:rFonts w:hAnsi="宋体"/>
        </w:rPr>
        <w:t>为</w:t>
      </w:r>
      <w:r w:rsidR="00F55E6D" w:rsidRPr="00025957">
        <w:rPr>
          <w:position w:val="-4"/>
        </w:rPr>
        <w:object w:dxaOrig="240" w:dyaOrig="260">
          <v:shape id="_x0000_i1073" type="#_x0000_t75" style="width:12pt;height:13pt" o:ole="">
            <v:imagedata r:id="rId105" o:title=""/>
          </v:shape>
          <o:OLEObject Type="Embed" ProgID="Equation.DSMT4" ShapeID="_x0000_i1073" DrawAspect="Content" ObjectID="_1696945131" r:id="rId106"/>
        </w:object>
      </w:r>
      <w:r>
        <w:rPr>
          <w:rFonts w:hAnsi="宋体"/>
        </w:rPr>
        <w:t>的伴随矩阵，</w:t>
      </w:r>
      <w:r w:rsidR="00F55E6D" w:rsidRPr="00025957">
        <w:rPr>
          <w:position w:val="-4"/>
        </w:rPr>
        <w:object w:dxaOrig="220" w:dyaOrig="240">
          <v:shape id="_x0000_i1074" type="#_x0000_t75" style="width:11pt;height:12pt" o:ole="">
            <v:imagedata r:id="rId107" o:title=""/>
          </v:shape>
          <o:OLEObject Type="Embed" ProgID="Equation.DSMT4" ShapeID="_x0000_i1074" DrawAspect="Content" ObjectID="_1696945132" r:id="rId108"/>
        </w:object>
      </w:r>
      <w:r>
        <w:rPr>
          <w:rFonts w:hAnsi="宋体"/>
        </w:rPr>
        <w:t>是单位矩阵，则</w:t>
      </w:r>
      <w:r w:rsidR="00F55E6D" w:rsidRPr="00F55E6D">
        <w:rPr>
          <w:position w:val="-10"/>
        </w:rPr>
        <w:object w:dxaOrig="540" w:dyaOrig="320">
          <v:shape id="_x0000_i1075" type="#_x0000_t75" style="width:27pt;height:16pt" o:ole="">
            <v:imagedata r:id="rId109" o:title=""/>
          </v:shape>
          <o:OLEObject Type="Embed" ProgID="Equation.DSMT4" ShapeID="_x0000_i1075" DrawAspect="Content" ObjectID="_1696945133" r:id="rId110"/>
        </w:object>
      </w:r>
      <w:r>
        <w:rPr>
          <w:u w:val="single"/>
        </w:rPr>
        <w:t xml:space="preserve">        </w:t>
      </w:r>
      <w:r w:rsidR="00DC03DF" w:rsidRPr="00DC03DF">
        <w:rPr>
          <w:rFonts w:hint="eastAsia"/>
        </w:rPr>
        <w:t>．</w:t>
      </w:r>
    </w:p>
    <w:p w:rsidR="00A9186B" w:rsidRDefault="00A9186B" w:rsidP="00A9186B"/>
    <w:p w:rsidR="00FE7EDB" w:rsidRPr="00B466B8" w:rsidRDefault="00A9186B" w:rsidP="00FE7EDB">
      <w:pPr>
        <w:rPr>
          <w:rFonts w:hAnsi="宋体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F55E6D" w:rsidRPr="00F55E6D">
        <w:rPr>
          <w:position w:val="-24"/>
        </w:rPr>
        <w:object w:dxaOrig="240" w:dyaOrig="620">
          <v:shape id="_x0000_i1076" type="#_x0000_t75" style="width:12pt;height:31pt" o:ole="">
            <v:imagedata r:id="rId111" o:title=""/>
          </v:shape>
          <o:OLEObject Type="Embed" ProgID="Equation.DSMT4" ShapeID="_x0000_i1076" DrawAspect="Content" ObjectID="_1696945134" r:id="rId112"/>
        </w:object>
      </w:r>
      <w:r>
        <w:rPr>
          <w:rFonts w:hint="eastAsia"/>
        </w:rPr>
        <w:t>．</w:t>
      </w:r>
      <w:r w:rsidR="00FE7EDB">
        <w:rPr>
          <w:rFonts w:hAnsi="宋体"/>
        </w:rPr>
        <w:t>由题设条件</w:t>
      </w:r>
      <w:r w:rsidR="00F55E6D" w:rsidRPr="00025957">
        <w:rPr>
          <w:position w:val="-4"/>
        </w:rPr>
        <w:object w:dxaOrig="1680" w:dyaOrig="300">
          <v:shape id="_x0000_i1077" type="#_x0000_t75" style="width:84pt;height:15.5pt" o:ole="">
            <v:imagedata r:id="rId113" o:title=""/>
          </v:shape>
          <o:OLEObject Type="Embed" ProgID="Equation.DSMT4" ShapeID="_x0000_i1077" DrawAspect="Content" ObjectID="_1696945135" r:id="rId114"/>
        </w:object>
      </w:r>
      <w:r w:rsidR="00FE7EDB">
        <w:rPr>
          <w:rFonts w:hint="eastAsia"/>
        </w:rPr>
        <w:t>，</w:t>
      </w:r>
      <w:r w:rsidR="00FE7EDB">
        <w:rPr>
          <w:rFonts w:hAnsi="宋体"/>
        </w:rPr>
        <w:t>得</w:t>
      </w:r>
      <w:r w:rsidR="00F55E6D" w:rsidRPr="00F55E6D">
        <w:rPr>
          <w:position w:val="-10"/>
        </w:rPr>
        <w:object w:dxaOrig="1640" w:dyaOrig="360">
          <v:shape id="_x0000_i1078" type="#_x0000_t75" style="width:82pt;height:18pt" o:ole="">
            <v:imagedata r:id="rId115" o:title=""/>
          </v:shape>
          <o:OLEObject Type="Embed" ProgID="Equation.DSMT4" ShapeID="_x0000_i1078" DrawAspect="Content" ObjectID="_1696945136" r:id="rId116"/>
        </w:object>
      </w:r>
      <w:r w:rsidR="00B466B8">
        <w:rPr>
          <w:rFonts w:hint="eastAsia"/>
        </w:rPr>
        <w:t>．取行列式得</w:t>
      </w:r>
    </w:p>
    <w:p w:rsidR="00FE7EDB" w:rsidRDefault="00F55E6D" w:rsidP="00613B0A">
      <w:pPr>
        <w:ind w:leftChars="200" w:left="480"/>
        <w:jc w:val="center"/>
      </w:pPr>
      <w:r w:rsidRPr="00F55E6D">
        <w:rPr>
          <w:position w:val="-16"/>
        </w:rPr>
        <w:object w:dxaOrig="3700" w:dyaOrig="440">
          <v:shape id="_x0000_i1079" type="#_x0000_t75" style="width:185pt;height:22pt" o:ole="">
            <v:imagedata r:id="rId117" o:title=""/>
          </v:shape>
          <o:OLEObject Type="Embed" ProgID="Equation.DSMT4" ShapeID="_x0000_i1079" DrawAspect="Content" ObjectID="_1696945137" r:id="rId118"/>
        </w:object>
      </w:r>
    </w:p>
    <w:p w:rsidR="005E0E02" w:rsidRDefault="00FE7EDB" w:rsidP="00613B0A">
      <w:pPr>
        <w:ind w:leftChars="200" w:left="480"/>
      </w:pPr>
      <w:r>
        <w:rPr>
          <w:rFonts w:hAnsi="宋体"/>
        </w:rPr>
        <w:t>由伴随矩阵行列式的公式：若</w:t>
      </w:r>
      <w:r w:rsidR="00F55E6D" w:rsidRPr="00025957">
        <w:rPr>
          <w:position w:val="-4"/>
        </w:rPr>
        <w:object w:dxaOrig="240" w:dyaOrig="260">
          <v:shape id="_x0000_i1080" type="#_x0000_t75" style="width:12pt;height:13pt" o:ole="">
            <v:imagedata r:id="rId119" o:title=""/>
          </v:shape>
          <o:OLEObject Type="Embed" ProgID="Equation.DSMT4" ShapeID="_x0000_i1080" DrawAspect="Content" ObjectID="_1696945138" r:id="rId120"/>
        </w:object>
      </w:r>
      <w:r>
        <w:rPr>
          <w:rFonts w:hAnsi="宋体"/>
        </w:rPr>
        <w:t>是</w:t>
      </w:r>
      <w:r w:rsidR="00F55E6D" w:rsidRPr="00025957">
        <w:rPr>
          <w:position w:val="-4"/>
        </w:rPr>
        <w:object w:dxaOrig="200" w:dyaOrig="200">
          <v:shape id="_x0000_i1081" type="#_x0000_t75" style="width:10pt;height:10pt" o:ole="">
            <v:imagedata r:id="rId121" o:title=""/>
          </v:shape>
          <o:OLEObject Type="Embed" ProgID="Equation.DSMT4" ShapeID="_x0000_i1081" DrawAspect="Content" ObjectID="_1696945139" r:id="rId122"/>
        </w:object>
      </w:r>
      <w:r>
        <w:rPr>
          <w:rFonts w:hAnsi="宋体"/>
        </w:rPr>
        <w:t>阶矩阵，则</w:t>
      </w:r>
      <w:r w:rsidR="00F55E6D" w:rsidRPr="00F55E6D">
        <w:rPr>
          <w:position w:val="-16"/>
        </w:rPr>
        <w:object w:dxaOrig="1080" w:dyaOrig="460">
          <v:shape id="_x0000_i1082" type="#_x0000_t75" style="width:54pt;height:23pt" o:ole="">
            <v:imagedata r:id="rId123" o:title=""/>
          </v:shape>
          <o:OLEObject Type="Embed" ProgID="Equation.DSMT4" ShapeID="_x0000_i1082" DrawAspect="Content" ObjectID="_1696945140" r:id="rId124"/>
        </w:object>
      </w:r>
      <w:r w:rsidR="005E0E02">
        <w:rPr>
          <w:rFonts w:hint="eastAsia"/>
        </w:rPr>
        <w:t>，所以</w:t>
      </w:r>
    </w:p>
    <w:p w:rsidR="00FE7EDB" w:rsidRDefault="00F55E6D" w:rsidP="00613B0A">
      <w:pPr>
        <w:ind w:leftChars="200" w:left="480"/>
        <w:jc w:val="center"/>
      </w:pPr>
      <w:r w:rsidRPr="00F55E6D">
        <w:rPr>
          <w:position w:val="-50"/>
        </w:rPr>
        <w:object w:dxaOrig="7200" w:dyaOrig="1160">
          <v:shape id="_x0000_i1083" type="#_x0000_t75" style="width:5in;height:58pt" o:ole="">
            <v:imagedata r:id="rId125" o:title=""/>
          </v:shape>
          <o:OLEObject Type="Embed" ProgID="Equation.DSMT4" ShapeID="_x0000_i1083" DrawAspect="Content" ObjectID="_1696945141" r:id="rId126"/>
        </w:object>
      </w:r>
    </w:p>
    <w:p w:rsidR="00FE7EDB" w:rsidRDefault="00FE7EDB" w:rsidP="00FE7EDB"/>
    <w:p w:rsidR="00FE7EDB" w:rsidRDefault="00FE7EDB" w:rsidP="00FE7EDB">
      <w:pPr>
        <w:rPr>
          <w:rFonts w:hAnsi="宋体"/>
          <w:bCs/>
        </w:rPr>
      </w:pPr>
    </w:p>
    <w:p w:rsidR="00FE7EDB" w:rsidRDefault="00FE7EDB" w:rsidP="00FE7EDB">
      <w:r>
        <w:rPr>
          <w:rFonts w:hAnsi="宋体"/>
          <w:bCs/>
        </w:rPr>
        <w:t>(</w:t>
      </w:r>
      <w:r>
        <w:rPr>
          <w:bCs/>
        </w:rPr>
        <w:t>6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>
        <w:rPr>
          <w:rFonts w:hAnsi="宋体"/>
        </w:rPr>
        <w:t>设随机变量</w:t>
      </w:r>
      <w:r w:rsidR="00F55E6D" w:rsidRPr="00025957">
        <w:rPr>
          <w:position w:val="-4"/>
        </w:rPr>
        <w:object w:dxaOrig="240" w:dyaOrig="240">
          <v:shape id="_x0000_i1084" type="#_x0000_t75" style="width:12pt;height:12pt" o:ole="">
            <v:imagedata r:id="rId127" o:title=""/>
          </v:shape>
          <o:OLEObject Type="Embed" ProgID="Equation.DSMT4" ShapeID="_x0000_i1084" DrawAspect="Content" ObjectID="_1696945142" r:id="rId128"/>
        </w:object>
      </w:r>
      <w:r>
        <w:rPr>
          <w:rFonts w:hAnsi="宋体"/>
        </w:rPr>
        <w:t>服从参数为</w:t>
      </w:r>
      <w:r w:rsidR="00F55E6D" w:rsidRPr="00F55E6D">
        <w:rPr>
          <w:position w:val="-6"/>
        </w:rPr>
        <w:object w:dxaOrig="220" w:dyaOrig="279">
          <v:shape id="_x0000_i1085" type="#_x0000_t75" style="width:11pt;height:14pt" o:ole="">
            <v:imagedata r:id="rId129" o:title=""/>
          </v:shape>
          <o:OLEObject Type="Embed" ProgID="Equation.DSMT4" ShapeID="_x0000_i1085" DrawAspect="Content" ObjectID="_1696945143" r:id="rId130"/>
        </w:object>
      </w:r>
      <w:r>
        <w:rPr>
          <w:rFonts w:hAnsi="宋体"/>
        </w:rPr>
        <w:t>的指数分布，则</w:t>
      </w:r>
      <w:r w:rsidR="00F55E6D" w:rsidRPr="00F55E6D">
        <w:rPr>
          <w:position w:val="-10"/>
        </w:rPr>
        <w:object w:dxaOrig="1480" w:dyaOrig="380">
          <v:shape id="_x0000_i1086" type="#_x0000_t75" style="width:74pt;height:19pt" o:ole="">
            <v:imagedata r:id="rId131" o:title=""/>
          </v:shape>
          <o:OLEObject Type="Embed" ProgID="Equation.DSMT4" ShapeID="_x0000_i1086" DrawAspect="Content" ObjectID="_1696945144" r:id="rId132"/>
        </w:object>
      </w:r>
      <w:r>
        <w:rPr>
          <w:u w:val="single"/>
        </w:rPr>
        <w:t xml:space="preserve">        </w:t>
      </w:r>
      <w:r w:rsidR="00DC03DF">
        <w:rPr>
          <w:rFonts w:hint="eastAsia"/>
        </w:rPr>
        <w:t>．</w:t>
      </w:r>
    </w:p>
    <w:p w:rsidR="00A9186B" w:rsidRDefault="00A9186B" w:rsidP="00A9186B"/>
    <w:p w:rsidR="00FE7EDB" w:rsidRDefault="00A9186B" w:rsidP="00FE7EDB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F55E6D" w:rsidRPr="00F55E6D">
        <w:rPr>
          <w:position w:val="-24"/>
        </w:rPr>
        <w:object w:dxaOrig="220" w:dyaOrig="620">
          <v:shape id="_x0000_i1087" type="#_x0000_t75" style="width:11pt;height:31pt" o:ole="">
            <v:imagedata r:id="rId133" o:title=""/>
          </v:shape>
          <o:OLEObject Type="Embed" ProgID="Equation.DSMT4" ShapeID="_x0000_i1087" DrawAspect="Content" ObjectID="_1696945145" r:id="rId134"/>
        </w:object>
      </w:r>
      <w:r>
        <w:rPr>
          <w:rFonts w:hint="eastAsia"/>
        </w:rPr>
        <w:t>．</w:t>
      </w:r>
      <w:r w:rsidR="00FE7EDB">
        <w:rPr>
          <w:rFonts w:hAnsi="宋体"/>
        </w:rPr>
        <w:t>指数分布的概率密度为</w:t>
      </w:r>
    </w:p>
    <w:p w:rsidR="00680EC6" w:rsidRDefault="00F55E6D" w:rsidP="00680EC6">
      <w:pPr>
        <w:ind w:leftChars="200" w:left="480"/>
        <w:jc w:val="center"/>
      </w:pPr>
      <w:r w:rsidRPr="00F55E6D">
        <w:rPr>
          <w:position w:val="-32"/>
        </w:rPr>
        <w:object w:dxaOrig="2460" w:dyaOrig="760">
          <v:shape id="_x0000_i1088" type="#_x0000_t75" style="width:123pt;height:38pt" o:ole="">
            <v:imagedata r:id="rId135" o:title=""/>
          </v:shape>
          <o:OLEObject Type="Embed" ProgID="Equation.DSMT4" ShapeID="_x0000_i1088" DrawAspect="Content" ObjectID="_1696945146" r:id="rId136"/>
        </w:object>
      </w:r>
    </w:p>
    <w:p w:rsidR="00FE7EDB" w:rsidRDefault="00FE7EDB" w:rsidP="00680EC6">
      <w:pPr>
        <w:ind w:leftChars="200" w:left="480"/>
      </w:pPr>
      <w:r>
        <w:rPr>
          <w:rFonts w:hAnsi="宋体"/>
        </w:rPr>
        <w:t>其方差</w:t>
      </w:r>
      <w:r w:rsidR="00F55E6D" w:rsidRPr="00F55E6D">
        <w:rPr>
          <w:position w:val="-24"/>
        </w:rPr>
        <w:object w:dxaOrig="900" w:dyaOrig="620">
          <v:shape id="_x0000_i1089" type="#_x0000_t75" style="width:45.5pt;height:31pt" o:ole="">
            <v:imagedata r:id="rId137" o:title=""/>
          </v:shape>
          <o:OLEObject Type="Embed" ProgID="Equation.DSMT4" ShapeID="_x0000_i1089" DrawAspect="Content" ObjectID="_1696945147" r:id="rId138"/>
        </w:object>
      </w:r>
      <w:r w:rsidR="00680EC6">
        <w:rPr>
          <w:rFonts w:hint="eastAsia"/>
        </w:rPr>
        <w:t>．</w:t>
      </w:r>
      <w:r>
        <w:rPr>
          <w:rFonts w:hAnsi="宋体"/>
        </w:rPr>
        <w:t>于是</w:t>
      </w:r>
      <w:r>
        <w:rPr>
          <w:rFonts w:hAnsi="宋体"/>
          <w:szCs w:val="21"/>
        </w:rPr>
        <w:t>有</w:t>
      </w:r>
    </w:p>
    <w:p w:rsidR="00FE7EDB" w:rsidRDefault="00F55E6D" w:rsidP="00680EC6">
      <w:pPr>
        <w:ind w:leftChars="200" w:left="480"/>
        <w:jc w:val="center"/>
      </w:pPr>
      <w:r w:rsidRPr="00F55E6D">
        <w:rPr>
          <w:position w:val="-30"/>
        </w:rPr>
        <w:object w:dxaOrig="5500" w:dyaOrig="700">
          <v:shape id="_x0000_i1090" type="#_x0000_t75" style="width:275pt;height:35pt" o:ole="">
            <v:imagedata r:id="rId139" o:title=""/>
          </v:shape>
          <o:OLEObject Type="Embed" ProgID="Equation.DSMT4" ShapeID="_x0000_i1090" DrawAspect="Content" ObjectID="_1696945148" r:id="rId140"/>
        </w:object>
      </w:r>
    </w:p>
    <w:p w:rsidR="00FE7EDB" w:rsidRDefault="00FE7EDB" w:rsidP="00FE7EDB"/>
    <w:p w:rsidR="007048E8" w:rsidRDefault="007048E8" w:rsidP="00FE7EDB"/>
    <w:p w:rsidR="00FE7EDB" w:rsidRDefault="00FE7EDB" w:rsidP="007048E8">
      <w:pPr>
        <w:pStyle w:val="1"/>
      </w:pPr>
      <w:r>
        <w:t>二、选择题</w:t>
      </w:r>
      <w:r w:rsidR="007048E8">
        <w:rPr>
          <w:rFonts w:hint="eastAsia"/>
        </w:rPr>
        <w:t>（7~14小题</w:t>
      </w:r>
      <w:r>
        <w:t>，每小题4分，共32分</w:t>
      </w:r>
      <w:r w:rsidR="007048E8">
        <w:rPr>
          <w:rFonts w:hint="eastAsia"/>
        </w:rPr>
        <w:t>）</w:t>
      </w:r>
    </w:p>
    <w:p w:rsidR="00FE7EDB" w:rsidRDefault="00FE7EDB" w:rsidP="00FE7EDB">
      <w:pPr>
        <w:ind w:left="360" w:hangingChars="150" w:hanging="360"/>
        <w:rPr>
          <w:rFonts w:hAnsi="宋体"/>
          <w:bCs/>
        </w:rPr>
      </w:pPr>
    </w:p>
    <w:p w:rsidR="00FE7EDB" w:rsidRDefault="00FE7EDB" w:rsidP="00FE7EDB">
      <w:pPr>
        <w:ind w:left="360" w:hangingChars="150" w:hanging="360"/>
        <w:rPr>
          <w:rFonts w:hAnsi="宋体"/>
          <w:bCs/>
        </w:rPr>
      </w:pPr>
    </w:p>
    <w:p w:rsidR="00375AA1" w:rsidRDefault="00FE7EDB" w:rsidP="0010159D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7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="00375AA1">
        <w:rPr>
          <w:rFonts w:hint="eastAsia"/>
        </w:rPr>
        <w:t>把</w:t>
      </w:r>
      <w:r w:rsidR="00F55E6D" w:rsidRPr="00F55E6D">
        <w:rPr>
          <w:position w:val="-6"/>
        </w:rPr>
        <w:object w:dxaOrig="740" w:dyaOrig="320">
          <v:shape id="_x0000_i1091" type="#_x0000_t75" style="width:37pt;height:16pt" o:ole="">
            <v:imagedata r:id="rId141" o:title=""/>
          </v:shape>
          <o:OLEObject Type="Embed" ProgID="Equation.DSMT4" ShapeID="_x0000_i1091" DrawAspect="Content" ObjectID="_1696945149" r:id="rId142"/>
        </w:object>
      </w:r>
      <w:r w:rsidR="00375AA1">
        <w:rPr>
          <w:rFonts w:hint="eastAsia"/>
        </w:rPr>
        <w:t>时的无穷小量</w:t>
      </w:r>
      <w:r w:rsidR="00F55E6D" w:rsidRPr="00F55E6D">
        <w:rPr>
          <w:position w:val="-18"/>
        </w:rPr>
        <w:object w:dxaOrig="1460" w:dyaOrig="520">
          <v:shape id="_x0000_i1092" type="#_x0000_t75" style="width:73pt;height:26pt" o:ole="">
            <v:imagedata r:id="rId143" o:title=""/>
          </v:shape>
          <o:OLEObject Type="Embed" ProgID="Equation.DSMT4" ShapeID="_x0000_i1092" DrawAspect="Content" ObjectID="_1696945150" r:id="rId144"/>
        </w:object>
      </w:r>
      <w:r w:rsidR="0010159D">
        <w:rPr>
          <w:rFonts w:hint="eastAsia"/>
        </w:rPr>
        <w:t>，</w:t>
      </w:r>
      <w:r w:rsidR="00F55E6D" w:rsidRPr="00F55E6D">
        <w:rPr>
          <w:position w:val="-18"/>
        </w:rPr>
        <w:object w:dxaOrig="1620" w:dyaOrig="560">
          <v:shape id="_x0000_i1093" type="#_x0000_t75" style="width:81pt;height:28pt" o:ole="">
            <v:imagedata r:id="rId145" o:title=""/>
          </v:shape>
          <o:OLEObject Type="Embed" ProgID="Equation.DSMT4" ShapeID="_x0000_i1093" DrawAspect="Content" ObjectID="_1696945151" r:id="rId146"/>
        </w:object>
      </w:r>
      <w:r w:rsidR="0010159D">
        <w:rPr>
          <w:rFonts w:hint="eastAsia"/>
        </w:rPr>
        <w:t>，</w:t>
      </w:r>
      <w:r w:rsidR="00F55E6D" w:rsidRPr="00F55E6D">
        <w:rPr>
          <w:position w:val="-18"/>
        </w:rPr>
        <w:object w:dxaOrig="1500" w:dyaOrig="560">
          <v:shape id="_x0000_i1094" type="#_x0000_t75" style="width:75pt;height:28pt" o:ole="">
            <v:imagedata r:id="rId147" o:title=""/>
          </v:shape>
          <o:OLEObject Type="Embed" ProgID="Equation.DSMT4" ShapeID="_x0000_i1094" DrawAspect="Content" ObjectID="_1696945152" r:id="rId148"/>
        </w:object>
      </w:r>
      <w:r w:rsidR="0010159D">
        <w:rPr>
          <w:rFonts w:hint="eastAsia"/>
        </w:rPr>
        <w:t>排列起来</w:t>
      </w:r>
      <w:r w:rsidR="00375AA1">
        <w:rPr>
          <w:rFonts w:hint="eastAsia"/>
        </w:rPr>
        <w:t>，使排在后面的是前一个的高阶无穷小，则正确的排列次序是</w:t>
      </w:r>
      <w:r w:rsidR="00375AA1">
        <w:rPr>
          <w:rFonts w:hint="eastAsia"/>
        </w:rPr>
        <w:t>(    )</w:t>
      </w:r>
    </w:p>
    <w:p w:rsidR="00FE7EDB" w:rsidRDefault="00375AA1" w:rsidP="005F67DD">
      <w:pPr>
        <w:ind w:leftChars="200" w:left="480"/>
      </w:pPr>
      <w:r>
        <w:rPr>
          <w:rFonts w:hint="eastAsia"/>
        </w:rPr>
        <w:t xml:space="preserve">(A) </w:t>
      </w:r>
      <w:r w:rsidR="00F55E6D" w:rsidRPr="00F55E6D">
        <w:rPr>
          <w:position w:val="-10"/>
        </w:rPr>
        <w:object w:dxaOrig="700" w:dyaOrig="320">
          <v:shape id="_x0000_i1095" type="#_x0000_t75" style="width:35pt;height:16pt" o:ole="">
            <v:imagedata r:id="rId149" o:title=""/>
          </v:shape>
          <o:OLEObject Type="Embed" ProgID="Equation.DSMT4" ShapeID="_x0000_i1095" DrawAspect="Content" ObjectID="_1696945153" r:id="rId150"/>
        </w:object>
      </w:r>
      <w:r w:rsidR="005F67DD">
        <w:rPr>
          <w:rFonts w:hint="eastAsia"/>
        </w:rPr>
        <w:t>．</w:t>
      </w:r>
      <w:r w:rsidR="005F67DD">
        <w:rPr>
          <w:rFonts w:hint="eastAsia"/>
        </w:rPr>
        <w:t xml:space="preserve">    </w:t>
      </w:r>
      <w:r>
        <w:rPr>
          <w:rFonts w:hint="eastAsia"/>
        </w:rPr>
        <w:t xml:space="preserve">(B) </w:t>
      </w:r>
      <w:r w:rsidR="00F55E6D" w:rsidRPr="00F55E6D">
        <w:rPr>
          <w:position w:val="-10"/>
        </w:rPr>
        <w:object w:dxaOrig="700" w:dyaOrig="320">
          <v:shape id="_x0000_i1096" type="#_x0000_t75" style="width:35pt;height:16pt" o:ole="">
            <v:imagedata r:id="rId151" o:title=""/>
          </v:shape>
          <o:OLEObject Type="Embed" ProgID="Equation.DSMT4" ShapeID="_x0000_i1096" DrawAspect="Content" ObjectID="_1696945154" r:id="rId152"/>
        </w:object>
      </w:r>
      <w:r w:rsidR="005F67DD">
        <w:rPr>
          <w:rFonts w:hint="eastAsia"/>
        </w:rPr>
        <w:t>．</w:t>
      </w:r>
      <w:r>
        <w:rPr>
          <w:rFonts w:hint="eastAsia"/>
        </w:rPr>
        <w:t xml:space="preserve">  </w:t>
      </w:r>
      <w:r w:rsidR="005F67DD">
        <w:rPr>
          <w:rFonts w:hint="eastAsia"/>
        </w:rPr>
        <w:t xml:space="preserve">  </w:t>
      </w:r>
      <w:r>
        <w:rPr>
          <w:rFonts w:hint="eastAsia"/>
        </w:rPr>
        <w:t xml:space="preserve">(C) </w:t>
      </w:r>
      <w:r w:rsidR="00F55E6D" w:rsidRPr="00F55E6D">
        <w:rPr>
          <w:position w:val="-10"/>
        </w:rPr>
        <w:object w:dxaOrig="700" w:dyaOrig="320">
          <v:shape id="_x0000_i1097" type="#_x0000_t75" style="width:35pt;height:16pt" o:ole="">
            <v:imagedata r:id="rId153" o:title=""/>
          </v:shape>
          <o:OLEObject Type="Embed" ProgID="Equation.DSMT4" ShapeID="_x0000_i1097" DrawAspect="Content" ObjectID="_1696945155" r:id="rId154"/>
        </w:object>
      </w:r>
      <w:r w:rsidR="005F67DD">
        <w:rPr>
          <w:rFonts w:hint="eastAsia"/>
        </w:rPr>
        <w:t>．</w:t>
      </w:r>
      <w:r w:rsidR="005F67DD">
        <w:rPr>
          <w:rFonts w:hint="eastAsia"/>
        </w:rPr>
        <w:t xml:space="preserve">    </w:t>
      </w:r>
      <w:r>
        <w:rPr>
          <w:rFonts w:hint="eastAsia"/>
        </w:rPr>
        <w:t xml:space="preserve">(D) </w:t>
      </w:r>
      <w:r w:rsidR="00F55E6D" w:rsidRPr="00F55E6D">
        <w:rPr>
          <w:position w:val="-10"/>
        </w:rPr>
        <w:object w:dxaOrig="700" w:dyaOrig="320">
          <v:shape id="_x0000_i1098" type="#_x0000_t75" style="width:35pt;height:16pt" o:ole="">
            <v:imagedata r:id="rId155" o:title=""/>
          </v:shape>
          <o:OLEObject Type="Embed" ProgID="Equation.DSMT4" ShapeID="_x0000_i1098" DrawAspect="Content" ObjectID="_1696945156" r:id="rId156"/>
        </w:object>
      </w:r>
      <w:r w:rsidR="005F67DD">
        <w:rPr>
          <w:rFonts w:hint="eastAsia"/>
        </w:rPr>
        <w:t>．</w:t>
      </w:r>
    </w:p>
    <w:p w:rsidR="00A9186B" w:rsidRDefault="00A9186B" w:rsidP="00A9186B"/>
    <w:p w:rsidR="00FE7EDB" w:rsidRDefault="00A9186B" w:rsidP="004A243F">
      <w:pPr>
        <w:ind w:left="480" w:hangingChars="200" w:hanging="480"/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4A243F">
        <w:rPr>
          <w:rFonts w:hint="eastAsia"/>
        </w:rPr>
        <w:t>由</w:t>
      </w:r>
      <w:r w:rsidR="00F55E6D" w:rsidRPr="00F55E6D">
        <w:rPr>
          <w:position w:val="-6"/>
        </w:rPr>
        <w:object w:dxaOrig="1080" w:dyaOrig="320">
          <v:shape id="_x0000_i1099" type="#_x0000_t75" style="width:54pt;height:16pt" o:ole="">
            <v:imagedata r:id="rId157" o:title=""/>
          </v:shape>
          <o:OLEObject Type="Embed" ProgID="Equation.DSMT4" ShapeID="_x0000_i1099" DrawAspect="Content" ObjectID="_1696945157" r:id="rId158"/>
        </w:object>
      </w:r>
      <w:r w:rsidR="004A243F">
        <w:rPr>
          <w:rFonts w:hint="eastAsia"/>
        </w:rPr>
        <w:t>，</w:t>
      </w:r>
      <w:r w:rsidR="00F55E6D" w:rsidRPr="00F55E6D">
        <w:rPr>
          <w:position w:val="-10"/>
        </w:rPr>
        <w:object w:dxaOrig="1860" w:dyaOrig="360">
          <v:shape id="_x0000_i1100" type="#_x0000_t75" style="width:93.5pt;height:18pt" o:ole="">
            <v:imagedata r:id="rId159" o:title=""/>
          </v:shape>
          <o:OLEObject Type="Embed" ProgID="Equation.DSMT4" ShapeID="_x0000_i1100" DrawAspect="Content" ObjectID="_1696945158" r:id="rId160"/>
        </w:object>
      </w:r>
      <w:r w:rsidR="004A243F">
        <w:rPr>
          <w:rFonts w:hint="eastAsia"/>
        </w:rPr>
        <w:t>，</w:t>
      </w:r>
      <w:r w:rsidR="00F55E6D" w:rsidRPr="00F55E6D">
        <w:rPr>
          <w:position w:val="-28"/>
        </w:rPr>
        <w:object w:dxaOrig="2420" w:dyaOrig="660">
          <v:shape id="_x0000_i1101" type="#_x0000_t75" style="width:121pt;height:33.5pt" o:ole="">
            <v:imagedata r:id="rId161" o:title=""/>
          </v:shape>
          <o:OLEObject Type="Embed" ProgID="Equation.DSMT4" ShapeID="_x0000_i1101" DrawAspect="Content" ObjectID="_1696945159" r:id="rId162"/>
        </w:object>
      </w:r>
      <w:r w:rsidR="004A243F">
        <w:rPr>
          <w:rFonts w:hint="eastAsia"/>
        </w:rPr>
        <w:t>（</w:t>
      </w:r>
      <w:r w:rsidR="00F55E6D" w:rsidRPr="00F55E6D">
        <w:rPr>
          <w:position w:val="-6"/>
        </w:rPr>
        <w:object w:dxaOrig="740" w:dyaOrig="320">
          <v:shape id="_x0000_i1102" type="#_x0000_t75" style="width:37pt;height:16pt" o:ole="">
            <v:imagedata r:id="rId163" o:title=""/>
          </v:shape>
          <o:OLEObject Type="Embed" ProgID="Equation.DSMT4" ShapeID="_x0000_i1102" DrawAspect="Content" ObjectID="_1696945160" r:id="rId164"/>
        </w:object>
      </w:r>
      <w:r w:rsidR="004A243F">
        <w:rPr>
          <w:rFonts w:hint="eastAsia"/>
        </w:rPr>
        <w:t>），得</w:t>
      </w:r>
      <w:r w:rsidR="00F55E6D" w:rsidRPr="00F55E6D">
        <w:rPr>
          <w:position w:val="-28"/>
        </w:rPr>
        <w:object w:dxaOrig="1900" w:dyaOrig="660">
          <v:shape id="_x0000_i1103" type="#_x0000_t75" style="width:95pt;height:33.5pt" o:ole="">
            <v:imagedata r:id="rId165" o:title=""/>
          </v:shape>
          <o:OLEObject Type="Embed" ProgID="Equation.DSMT4" ShapeID="_x0000_i1103" DrawAspect="Content" ObjectID="_1696945161" r:id="rId166"/>
        </w:object>
      </w:r>
      <w:r w:rsidR="004A243F">
        <w:rPr>
          <w:rFonts w:hint="eastAsia"/>
        </w:rPr>
        <w:t>，</w:t>
      </w:r>
      <w:r w:rsidR="00F55E6D" w:rsidRPr="00F55E6D">
        <w:rPr>
          <w:position w:val="-24"/>
        </w:rPr>
        <w:object w:dxaOrig="1880" w:dyaOrig="620">
          <v:shape id="_x0000_i1104" type="#_x0000_t75" style="width:94pt;height:31pt" o:ole="">
            <v:imagedata r:id="rId167" o:title=""/>
          </v:shape>
          <o:OLEObject Type="Embed" ProgID="Equation.DSMT4" ShapeID="_x0000_i1104" DrawAspect="Content" ObjectID="_1696945162" r:id="rId168"/>
        </w:object>
      </w:r>
      <w:r w:rsidR="004A243F">
        <w:rPr>
          <w:rFonts w:hint="eastAsia"/>
        </w:rPr>
        <w:t>．</w:t>
      </w:r>
    </w:p>
    <w:p w:rsidR="00FE7EDB" w:rsidRDefault="00FE7EDB" w:rsidP="00FE7EDB">
      <w:pPr>
        <w:rPr>
          <w:rFonts w:hAnsi="宋体"/>
          <w:bCs/>
        </w:rPr>
      </w:pPr>
    </w:p>
    <w:p w:rsidR="00FE7EDB" w:rsidRPr="00FE7EDB" w:rsidRDefault="00FE7EDB" w:rsidP="00FE7EDB">
      <w:pPr>
        <w:rPr>
          <w:rFonts w:hAnsi="宋体"/>
          <w:bCs/>
        </w:rPr>
      </w:pPr>
    </w:p>
    <w:p w:rsidR="00375AA1" w:rsidRDefault="00FE7EDB" w:rsidP="00375AA1">
      <w:r>
        <w:rPr>
          <w:rFonts w:hAnsi="宋体"/>
          <w:bCs/>
        </w:rPr>
        <w:t>(</w:t>
      </w:r>
      <w:r>
        <w:rPr>
          <w:bCs/>
        </w:rPr>
        <w:t>8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="00375AA1">
        <w:rPr>
          <w:rFonts w:hint="eastAsia"/>
        </w:rPr>
        <w:t>设函数</w:t>
      </w:r>
      <w:r w:rsidR="00F55E6D" w:rsidRPr="00F55E6D">
        <w:rPr>
          <w:position w:val="-10"/>
        </w:rPr>
        <w:object w:dxaOrig="540" w:dyaOrig="320">
          <v:shape id="_x0000_i1105" type="#_x0000_t75" style="width:27pt;height:16pt" o:ole="">
            <v:imagedata r:id="rId169" o:title=""/>
          </v:shape>
          <o:OLEObject Type="Embed" ProgID="Equation.DSMT4" ShapeID="_x0000_i1105" DrawAspect="Content" ObjectID="_1696945163" r:id="rId170"/>
        </w:object>
      </w:r>
      <w:r w:rsidR="00375AA1">
        <w:rPr>
          <w:rFonts w:hint="eastAsia"/>
        </w:rPr>
        <w:t>连续，且</w:t>
      </w:r>
      <w:r w:rsidR="00F55E6D" w:rsidRPr="00F55E6D">
        <w:rPr>
          <w:position w:val="-10"/>
        </w:rPr>
        <w:object w:dxaOrig="980" w:dyaOrig="320">
          <v:shape id="_x0000_i1106" type="#_x0000_t75" style="width:49pt;height:16pt" o:ole="">
            <v:imagedata r:id="rId171" o:title=""/>
          </v:shape>
          <o:OLEObject Type="Embed" ProgID="Equation.DSMT4" ShapeID="_x0000_i1106" DrawAspect="Content" ObjectID="_1696945164" r:id="rId172"/>
        </w:object>
      </w:r>
      <w:r w:rsidR="00375AA1">
        <w:rPr>
          <w:rFonts w:hint="eastAsia"/>
        </w:rPr>
        <w:t>则存在</w:t>
      </w:r>
      <w:r w:rsidR="00F55E6D" w:rsidRPr="00F55E6D">
        <w:rPr>
          <w:position w:val="-6"/>
        </w:rPr>
        <w:object w:dxaOrig="560" w:dyaOrig="279">
          <v:shape id="_x0000_i1107" type="#_x0000_t75" style="width:28pt;height:14pt" o:ole="">
            <v:imagedata r:id="rId173" o:title=""/>
          </v:shape>
          <o:OLEObject Type="Embed" ProgID="Equation.DSMT4" ShapeID="_x0000_i1107" DrawAspect="Content" ObjectID="_1696945165" r:id="rId174"/>
        </w:object>
      </w:r>
      <w:r w:rsidR="00375AA1">
        <w:rPr>
          <w:rFonts w:hint="eastAsia"/>
        </w:rPr>
        <w:t>，使得</w:t>
      </w:r>
      <w:r w:rsidR="006548E2">
        <w:rPr>
          <w:rFonts w:hint="eastAsia"/>
        </w:rPr>
        <w:t>(    )</w:t>
      </w:r>
    </w:p>
    <w:p w:rsidR="007A13D2" w:rsidRDefault="00375AA1" w:rsidP="00375AA1">
      <w:pPr>
        <w:ind w:leftChars="200" w:left="480"/>
      </w:pPr>
      <w:r>
        <w:rPr>
          <w:rFonts w:hint="eastAsia"/>
        </w:rPr>
        <w:t xml:space="preserve">(A) </w:t>
      </w:r>
      <w:r w:rsidR="00F55E6D" w:rsidRPr="00F55E6D">
        <w:rPr>
          <w:position w:val="-10"/>
        </w:rPr>
        <w:object w:dxaOrig="540" w:dyaOrig="320">
          <v:shape id="_x0000_i1108" type="#_x0000_t75" style="width:27pt;height:16pt" o:ole="">
            <v:imagedata r:id="rId175" o:title=""/>
          </v:shape>
          <o:OLEObject Type="Embed" ProgID="Equation.DSMT4" ShapeID="_x0000_i1108" DrawAspect="Content" ObjectID="_1696945166" r:id="rId176"/>
        </w:object>
      </w:r>
      <w:r w:rsidR="007A13D2">
        <w:rPr>
          <w:rFonts w:hint="eastAsia"/>
        </w:rPr>
        <w:t>在</w:t>
      </w:r>
      <w:r w:rsidR="00F55E6D" w:rsidRPr="00F55E6D">
        <w:rPr>
          <w:position w:val="-10"/>
        </w:rPr>
        <w:object w:dxaOrig="580" w:dyaOrig="320">
          <v:shape id="_x0000_i1109" type="#_x0000_t75" style="width:29pt;height:16pt" o:ole="">
            <v:imagedata r:id="rId177" o:title=""/>
          </v:shape>
          <o:OLEObject Type="Embed" ProgID="Equation.DSMT4" ShapeID="_x0000_i1109" DrawAspect="Content" ObjectID="_1696945167" r:id="rId178"/>
        </w:object>
      </w:r>
      <w:r>
        <w:rPr>
          <w:rFonts w:hint="eastAsia"/>
        </w:rPr>
        <w:t>内单调增加</w:t>
      </w:r>
      <w:r w:rsidR="007A13D2">
        <w:rPr>
          <w:rFonts w:hint="eastAsia"/>
        </w:rPr>
        <w:t>．</w:t>
      </w:r>
    </w:p>
    <w:p w:rsidR="00375AA1" w:rsidRDefault="007A13D2" w:rsidP="00375AA1">
      <w:pPr>
        <w:ind w:leftChars="200" w:left="480"/>
      </w:pPr>
      <w:r>
        <w:rPr>
          <w:rFonts w:hint="eastAsia"/>
        </w:rPr>
        <w:t>(</w:t>
      </w:r>
      <w:r w:rsidR="00375AA1">
        <w:rPr>
          <w:rFonts w:hint="eastAsia"/>
        </w:rPr>
        <w:t>B</w:t>
      </w:r>
      <w:r>
        <w:rPr>
          <w:rFonts w:hint="eastAsia"/>
        </w:rPr>
        <w:t xml:space="preserve">) </w:t>
      </w:r>
      <w:r w:rsidR="00F55E6D" w:rsidRPr="00F55E6D">
        <w:rPr>
          <w:position w:val="-10"/>
        </w:rPr>
        <w:object w:dxaOrig="540" w:dyaOrig="320">
          <v:shape id="_x0000_i1110" type="#_x0000_t75" style="width:27pt;height:16pt" o:ole="">
            <v:imagedata r:id="rId179" o:title=""/>
          </v:shape>
          <o:OLEObject Type="Embed" ProgID="Equation.DSMT4" ShapeID="_x0000_i1110" DrawAspect="Content" ObjectID="_1696945168" r:id="rId180"/>
        </w:object>
      </w:r>
      <w:r w:rsidR="00375AA1">
        <w:rPr>
          <w:rFonts w:hint="eastAsia"/>
        </w:rPr>
        <w:t>在</w:t>
      </w:r>
      <w:r w:rsidR="00F55E6D" w:rsidRPr="00F55E6D">
        <w:rPr>
          <w:position w:val="-10"/>
        </w:rPr>
        <w:object w:dxaOrig="720" w:dyaOrig="320">
          <v:shape id="_x0000_i1111" type="#_x0000_t75" style="width:36pt;height:16pt" o:ole="">
            <v:imagedata r:id="rId181" o:title=""/>
          </v:shape>
          <o:OLEObject Type="Embed" ProgID="Equation.DSMT4" ShapeID="_x0000_i1111" DrawAspect="Content" ObjectID="_1696945169" r:id="rId182"/>
        </w:object>
      </w:r>
      <w:r w:rsidR="00375AA1">
        <w:rPr>
          <w:rFonts w:hint="eastAsia"/>
        </w:rPr>
        <w:t>内单调减少</w:t>
      </w:r>
      <w:r>
        <w:rPr>
          <w:rFonts w:hint="eastAsia"/>
        </w:rPr>
        <w:t>．</w:t>
      </w:r>
    </w:p>
    <w:p w:rsidR="007A13D2" w:rsidRDefault="007A13D2" w:rsidP="00375AA1">
      <w:pPr>
        <w:ind w:leftChars="200" w:left="480"/>
      </w:pPr>
      <w:r>
        <w:rPr>
          <w:rFonts w:hint="eastAsia"/>
        </w:rPr>
        <w:t xml:space="preserve">(C) </w:t>
      </w:r>
      <w:r w:rsidR="00375AA1">
        <w:rPr>
          <w:rFonts w:hint="eastAsia"/>
        </w:rPr>
        <w:t>对任意的</w:t>
      </w:r>
      <w:r w:rsidR="00F55E6D" w:rsidRPr="00F55E6D">
        <w:rPr>
          <w:position w:val="-10"/>
        </w:rPr>
        <w:object w:dxaOrig="940" w:dyaOrig="320">
          <v:shape id="_x0000_i1112" type="#_x0000_t75" style="width:47pt;height:16pt" o:ole="">
            <v:imagedata r:id="rId183" o:title=""/>
          </v:shape>
          <o:OLEObject Type="Embed" ProgID="Equation.DSMT4" ShapeID="_x0000_i1112" DrawAspect="Content" ObjectID="_1696945170" r:id="rId184"/>
        </w:object>
      </w:r>
      <w:r w:rsidR="00375AA1">
        <w:rPr>
          <w:rFonts w:hint="eastAsia"/>
        </w:rPr>
        <w:t>有</w:t>
      </w:r>
      <w:r w:rsidR="00F55E6D" w:rsidRPr="00F55E6D">
        <w:rPr>
          <w:position w:val="-10"/>
        </w:rPr>
        <w:object w:dxaOrig="1219" w:dyaOrig="320">
          <v:shape id="_x0000_i1113" type="#_x0000_t75" style="width:61pt;height:16pt" o:ole="">
            <v:imagedata r:id="rId185" o:title=""/>
          </v:shape>
          <o:OLEObject Type="Embed" ProgID="Equation.DSMT4" ShapeID="_x0000_i1113" DrawAspect="Content" ObjectID="_1696945171" r:id="rId186"/>
        </w:object>
      </w:r>
      <w:r>
        <w:rPr>
          <w:rFonts w:hint="eastAsia"/>
        </w:rPr>
        <w:t>．</w:t>
      </w:r>
    </w:p>
    <w:p w:rsidR="00FE7EDB" w:rsidRDefault="00375AA1" w:rsidP="00375AA1">
      <w:pPr>
        <w:ind w:leftChars="200" w:left="480"/>
      </w:pPr>
      <w:r>
        <w:rPr>
          <w:rFonts w:hint="eastAsia"/>
        </w:rPr>
        <w:t xml:space="preserve">(D) </w:t>
      </w:r>
      <w:r>
        <w:rPr>
          <w:rFonts w:hint="eastAsia"/>
        </w:rPr>
        <w:t>对任意的</w:t>
      </w:r>
      <w:r w:rsidR="00F55E6D" w:rsidRPr="00F55E6D">
        <w:rPr>
          <w:position w:val="-10"/>
        </w:rPr>
        <w:object w:dxaOrig="1080" w:dyaOrig="320">
          <v:shape id="_x0000_i1114" type="#_x0000_t75" style="width:54pt;height:16pt" o:ole="">
            <v:imagedata r:id="rId187" o:title=""/>
          </v:shape>
          <o:OLEObject Type="Embed" ProgID="Equation.DSMT4" ShapeID="_x0000_i1114" DrawAspect="Content" ObjectID="_1696945172" r:id="rId188"/>
        </w:object>
      </w:r>
      <w:r>
        <w:rPr>
          <w:rFonts w:hint="eastAsia"/>
        </w:rPr>
        <w:t>有</w:t>
      </w:r>
      <w:r w:rsidR="00F55E6D" w:rsidRPr="00F55E6D">
        <w:rPr>
          <w:position w:val="-10"/>
        </w:rPr>
        <w:object w:dxaOrig="1219" w:dyaOrig="320">
          <v:shape id="_x0000_i1115" type="#_x0000_t75" style="width:61pt;height:16pt" o:ole="">
            <v:imagedata r:id="rId189" o:title=""/>
          </v:shape>
          <o:OLEObject Type="Embed" ProgID="Equation.DSMT4" ShapeID="_x0000_i1115" DrawAspect="Content" ObjectID="_1696945173" r:id="rId190"/>
        </w:object>
      </w:r>
      <w:r>
        <w:rPr>
          <w:rFonts w:hint="eastAsia"/>
        </w:rPr>
        <w:t>.</w:t>
      </w:r>
    </w:p>
    <w:p w:rsidR="00A9186B" w:rsidRDefault="00A9186B" w:rsidP="00A9186B"/>
    <w:p w:rsidR="007A13D2" w:rsidRDefault="00A9186B" w:rsidP="007A13D2">
      <w:pPr>
        <w:rPr>
          <w:rFonts w:hAnsi="宋体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7A13D2">
        <w:rPr>
          <w:rFonts w:hAnsi="宋体"/>
        </w:rPr>
        <w:t>由导数的定义</w:t>
      </w:r>
      <w:r w:rsidR="00FE7EDB">
        <w:rPr>
          <w:rFonts w:hAnsi="宋体"/>
        </w:rPr>
        <w:t>知</w:t>
      </w:r>
    </w:p>
    <w:p w:rsidR="00FE7EDB" w:rsidRDefault="00F55E6D" w:rsidP="007A13D2">
      <w:pPr>
        <w:ind w:leftChars="200" w:left="480"/>
        <w:jc w:val="center"/>
      </w:pPr>
      <w:r w:rsidRPr="00F55E6D">
        <w:rPr>
          <w:position w:val="-24"/>
        </w:rPr>
        <w:object w:dxaOrig="2700" w:dyaOrig="620">
          <v:shape id="_x0000_i1116" type="#_x0000_t75" style="width:135.5pt;height:31pt" o:ole="">
            <v:imagedata r:id="rId191" o:title=""/>
          </v:shape>
          <o:OLEObject Type="Embed" ProgID="Equation.DSMT4" ShapeID="_x0000_i1116" DrawAspect="Content" ObjectID="_1696945174" r:id="rId192"/>
        </w:object>
      </w:r>
    </w:p>
    <w:p w:rsidR="007A13D2" w:rsidRDefault="00FE7EDB" w:rsidP="007A13D2">
      <w:pPr>
        <w:ind w:leftChars="200" w:left="480"/>
        <w:rPr>
          <w:rFonts w:hAnsi="宋体"/>
        </w:rPr>
      </w:pPr>
      <w:r>
        <w:rPr>
          <w:rFonts w:hAnsi="宋体"/>
        </w:rPr>
        <w:t>根据极限的保号性，知存在</w:t>
      </w:r>
      <w:r w:rsidR="00F55E6D" w:rsidRPr="00F55E6D">
        <w:rPr>
          <w:position w:val="-6"/>
        </w:rPr>
        <w:object w:dxaOrig="560" w:dyaOrig="279">
          <v:shape id="_x0000_i1117" type="#_x0000_t75" style="width:28pt;height:14pt" o:ole="">
            <v:imagedata r:id="rId193" o:title=""/>
          </v:shape>
          <o:OLEObject Type="Embed" ProgID="Equation.DSMT4" ShapeID="_x0000_i1117" DrawAspect="Content" ObjectID="_1696945175" r:id="rId194"/>
        </w:object>
      </w:r>
      <w:r>
        <w:rPr>
          <w:rFonts w:hAnsi="宋体"/>
        </w:rPr>
        <w:t>，当</w:t>
      </w:r>
      <w:r w:rsidR="00F55E6D" w:rsidRPr="00F55E6D">
        <w:rPr>
          <w:position w:val="-10"/>
        </w:rPr>
        <w:object w:dxaOrig="1800" w:dyaOrig="320">
          <v:shape id="_x0000_i1118" type="#_x0000_t75" style="width:90pt;height:16pt" o:ole="">
            <v:imagedata r:id="rId195" o:title=""/>
          </v:shape>
          <o:OLEObject Type="Embed" ProgID="Equation.DSMT4" ShapeID="_x0000_i1118" DrawAspect="Content" ObjectID="_1696945176" r:id="rId196"/>
        </w:object>
      </w:r>
      <w:r>
        <w:rPr>
          <w:rFonts w:hAnsi="宋体"/>
        </w:rPr>
        <w:t>时，有</w:t>
      </w:r>
    </w:p>
    <w:p w:rsidR="00FE7EDB" w:rsidRDefault="00F55E6D" w:rsidP="007A13D2">
      <w:pPr>
        <w:ind w:leftChars="200" w:left="480"/>
        <w:jc w:val="center"/>
      </w:pPr>
      <w:r w:rsidRPr="00F55E6D">
        <w:rPr>
          <w:position w:val="-24"/>
        </w:rPr>
        <w:object w:dxaOrig="1620" w:dyaOrig="620">
          <v:shape id="_x0000_i1119" type="#_x0000_t75" style="width:81pt;height:31pt" o:ole="">
            <v:imagedata r:id="rId197" o:title=""/>
          </v:shape>
          <o:OLEObject Type="Embed" ProgID="Equation.DSMT4" ShapeID="_x0000_i1119" DrawAspect="Content" ObjectID="_1696945177" r:id="rId198"/>
        </w:object>
      </w:r>
    </w:p>
    <w:p w:rsidR="00FE7EDB" w:rsidRDefault="00FE7EDB" w:rsidP="007A13D2">
      <w:pPr>
        <w:ind w:leftChars="200" w:left="480"/>
      </w:pPr>
      <w:r>
        <w:rPr>
          <w:rFonts w:hAnsi="宋体"/>
        </w:rPr>
        <w:t>当</w:t>
      </w:r>
      <w:r w:rsidR="00F55E6D" w:rsidRPr="00F55E6D">
        <w:rPr>
          <w:position w:val="-10"/>
        </w:rPr>
        <w:object w:dxaOrig="1080" w:dyaOrig="320">
          <v:shape id="_x0000_i1120" type="#_x0000_t75" style="width:54pt;height:16pt" o:ole="">
            <v:imagedata r:id="rId199" o:title=""/>
          </v:shape>
          <o:OLEObject Type="Embed" ProgID="Equation.DSMT4" ShapeID="_x0000_i1120" DrawAspect="Content" ObjectID="_1696945178" r:id="rId200"/>
        </w:object>
      </w:r>
      <w:r>
        <w:rPr>
          <w:rFonts w:hAnsi="宋体"/>
        </w:rPr>
        <w:t>时，</w:t>
      </w:r>
      <w:r w:rsidR="00F55E6D" w:rsidRPr="00F55E6D">
        <w:rPr>
          <w:position w:val="-6"/>
        </w:rPr>
        <w:object w:dxaOrig="560" w:dyaOrig="279">
          <v:shape id="_x0000_i1121" type="#_x0000_t75" style="width:28pt;height:14pt" o:ole="">
            <v:imagedata r:id="rId201" o:title=""/>
          </v:shape>
          <o:OLEObject Type="Embed" ProgID="Equation.DSMT4" ShapeID="_x0000_i1121" DrawAspect="Content" ObjectID="_1696945179" r:id="rId202"/>
        </w:object>
      </w:r>
      <w:r>
        <w:rPr>
          <w:rFonts w:hAnsi="宋体"/>
        </w:rPr>
        <w:t>，有</w:t>
      </w:r>
      <w:r w:rsidR="00F55E6D" w:rsidRPr="00F55E6D">
        <w:rPr>
          <w:position w:val="-10"/>
        </w:rPr>
        <w:object w:dxaOrig="1200" w:dyaOrig="320">
          <v:shape id="_x0000_i1122" type="#_x0000_t75" style="width:60pt;height:16pt" o:ole="">
            <v:imagedata r:id="rId203" o:title=""/>
          </v:shape>
          <o:OLEObject Type="Embed" ProgID="Equation.DSMT4" ShapeID="_x0000_i1122" DrawAspect="Content" ObjectID="_1696945180" r:id="rId204"/>
        </w:object>
      </w:r>
      <w:r>
        <w:rPr>
          <w:rFonts w:hAnsi="宋体"/>
        </w:rPr>
        <w:t>；而当</w:t>
      </w:r>
      <w:r w:rsidR="00F55E6D" w:rsidRPr="00F55E6D">
        <w:rPr>
          <w:position w:val="-10"/>
        </w:rPr>
        <w:object w:dxaOrig="940" w:dyaOrig="320">
          <v:shape id="_x0000_i1123" type="#_x0000_t75" style="width:47pt;height:16pt" o:ole="">
            <v:imagedata r:id="rId205" o:title=""/>
          </v:shape>
          <o:OLEObject Type="Embed" ProgID="Equation.DSMT4" ShapeID="_x0000_i1123" DrawAspect="Content" ObjectID="_1696945181" r:id="rId206"/>
        </w:object>
      </w:r>
      <w:r>
        <w:rPr>
          <w:rFonts w:hAnsi="宋体"/>
        </w:rPr>
        <w:t>时，</w:t>
      </w:r>
      <w:r w:rsidR="00F55E6D" w:rsidRPr="00F55E6D">
        <w:rPr>
          <w:position w:val="-6"/>
        </w:rPr>
        <w:object w:dxaOrig="560" w:dyaOrig="279">
          <v:shape id="_x0000_i1124" type="#_x0000_t75" style="width:28pt;height:14pt" o:ole="">
            <v:imagedata r:id="rId207" o:title=""/>
          </v:shape>
          <o:OLEObject Type="Embed" ProgID="Equation.DSMT4" ShapeID="_x0000_i1124" DrawAspect="Content" ObjectID="_1696945182" r:id="rId208"/>
        </w:object>
      </w:r>
      <w:r w:rsidR="007A13D2">
        <w:rPr>
          <w:rFonts w:hint="eastAsia"/>
        </w:rPr>
        <w:t>，</w:t>
      </w:r>
      <w:r>
        <w:rPr>
          <w:rFonts w:hAnsi="宋体"/>
        </w:rPr>
        <w:t>有</w:t>
      </w:r>
      <w:r w:rsidR="00F55E6D" w:rsidRPr="00F55E6D">
        <w:rPr>
          <w:position w:val="-10"/>
        </w:rPr>
        <w:object w:dxaOrig="1219" w:dyaOrig="320">
          <v:shape id="_x0000_i1125" type="#_x0000_t75" style="width:61pt;height:16pt" o:ole="">
            <v:imagedata r:id="rId209" o:title=""/>
          </v:shape>
          <o:OLEObject Type="Embed" ProgID="Equation.DSMT4" ShapeID="_x0000_i1125" DrawAspect="Content" ObjectID="_1696945183" r:id="rId210"/>
        </w:object>
      </w:r>
      <w:r w:rsidR="007A13D2">
        <w:rPr>
          <w:rFonts w:hint="eastAsia"/>
        </w:rPr>
        <w:t>．</w:t>
      </w:r>
    </w:p>
    <w:p w:rsidR="00FE7EDB" w:rsidRDefault="00FE7EDB" w:rsidP="00FE7EDB"/>
    <w:p w:rsidR="00FE7EDB" w:rsidRPr="00FE7EDB" w:rsidRDefault="00FE7EDB" w:rsidP="00FE7EDB"/>
    <w:p w:rsidR="00375AA1" w:rsidRDefault="00FE7EDB" w:rsidP="00375AA1">
      <w:r>
        <w:rPr>
          <w:rFonts w:hAnsi="宋体"/>
          <w:bCs/>
        </w:rPr>
        <w:t>(</w:t>
      </w:r>
      <w:r>
        <w:rPr>
          <w:bCs/>
        </w:rPr>
        <w:t>9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="00375AA1">
        <w:rPr>
          <w:rFonts w:hint="eastAsia"/>
        </w:rPr>
        <w:t>设</w:t>
      </w:r>
      <w:r w:rsidR="00F55E6D" w:rsidRPr="00F55E6D">
        <w:rPr>
          <w:position w:val="-28"/>
        </w:rPr>
        <w:object w:dxaOrig="560" w:dyaOrig="680">
          <v:shape id="_x0000_i1126" type="#_x0000_t75" style="width:28pt;height:34pt" o:ole="">
            <v:imagedata r:id="rId211" o:title=""/>
          </v:shape>
          <o:OLEObject Type="Embed" ProgID="Equation.DSMT4" ShapeID="_x0000_i1126" DrawAspect="Content" ObjectID="_1696945184" r:id="rId212"/>
        </w:object>
      </w:r>
      <w:r w:rsidR="00375AA1">
        <w:rPr>
          <w:rFonts w:hint="eastAsia"/>
        </w:rPr>
        <w:t>为正项级数，下列结论中正确的是</w:t>
      </w:r>
      <w:r w:rsidR="00622285">
        <w:rPr>
          <w:rFonts w:hint="eastAsia"/>
        </w:rPr>
        <w:t>(    )</w:t>
      </w:r>
    </w:p>
    <w:p w:rsidR="00375AA1" w:rsidRDefault="00622285" w:rsidP="00375AA1">
      <w:pPr>
        <w:ind w:leftChars="200" w:left="480"/>
      </w:pPr>
      <w:r>
        <w:rPr>
          <w:rFonts w:hint="eastAsia"/>
        </w:rPr>
        <w:t xml:space="preserve">(A) </w:t>
      </w:r>
      <w:r w:rsidR="00375AA1">
        <w:rPr>
          <w:rFonts w:hint="eastAsia"/>
        </w:rPr>
        <w:t>若</w:t>
      </w:r>
      <w:r w:rsidR="00F55E6D" w:rsidRPr="00F55E6D">
        <w:rPr>
          <w:position w:val="-18"/>
        </w:rPr>
        <w:object w:dxaOrig="1120" w:dyaOrig="420">
          <v:shape id="_x0000_i1127" type="#_x0000_t75" style="width:56pt;height:21.5pt" o:ole="">
            <v:imagedata r:id="rId213" o:title=""/>
          </v:shape>
          <o:OLEObject Type="Embed" ProgID="Equation.DSMT4" ShapeID="_x0000_i1127" DrawAspect="Content" ObjectID="_1696945185" r:id="rId214"/>
        </w:object>
      </w:r>
      <w:r w:rsidR="00375AA1">
        <w:rPr>
          <w:rFonts w:hint="eastAsia"/>
        </w:rPr>
        <w:t>，则级数</w:t>
      </w:r>
      <w:r w:rsidR="00F55E6D" w:rsidRPr="00F55E6D">
        <w:rPr>
          <w:position w:val="-28"/>
        </w:rPr>
        <w:object w:dxaOrig="560" w:dyaOrig="680">
          <v:shape id="_x0000_i1128" type="#_x0000_t75" style="width:28pt;height:34pt" o:ole="">
            <v:imagedata r:id="rId215" o:title=""/>
          </v:shape>
          <o:OLEObject Type="Embed" ProgID="Equation.DSMT4" ShapeID="_x0000_i1128" DrawAspect="Content" ObjectID="_1696945186" r:id="rId216"/>
        </w:object>
      </w:r>
      <w:r w:rsidR="00375AA1">
        <w:rPr>
          <w:rFonts w:hint="eastAsia"/>
        </w:rPr>
        <w:t>收敛</w:t>
      </w:r>
      <w:r>
        <w:rPr>
          <w:rFonts w:hint="eastAsia"/>
        </w:rPr>
        <w:t>．</w:t>
      </w:r>
    </w:p>
    <w:p w:rsidR="00375AA1" w:rsidRDefault="00375AA1" w:rsidP="00375AA1">
      <w:pPr>
        <w:ind w:leftChars="200" w:left="480"/>
      </w:pPr>
      <w:r>
        <w:rPr>
          <w:rFonts w:hint="eastAsia"/>
        </w:rPr>
        <w:t xml:space="preserve">(B) </w:t>
      </w:r>
      <w:r>
        <w:rPr>
          <w:rFonts w:hint="eastAsia"/>
        </w:rPr>
        <w:t>若存在非零常数</w:t>
      </w:r>
      <w:r w:rsidR="00F55E6D" w:rsidRPr="00F55E6D">
        <w:rPr>
          <w:position w:val="-6"/>
        </w:rPr>
        <w:object w:dxaOrig="220" w:dyaOrig="279">
          <v:shape id="_x0000_i1129" type="#_x0000_t75" style="width:11pt;height:14pt" o:ole="">
            <v:imagedata r:id="rId217" o:title=""/>
          </v:shape>
          <o:OLEObject Type="Embed" ProgID="Equation.DSMT4" ShapeID="_x0000_i1129" DrawAspect="Content" ObjectID="_1696945187" r:id="rId218"/>
        </w:object>
      </w:r>
      <w:r>
        <w:rPr>
          <w:rFonts w:hint="eastAsia"/>
        </w:rPr>
        <w:t>，使得</w:t>
      </w:r>
      <w:r w:rsidR="00F55E6D" w:rsidRPr="00F55E6D">
        <w:rPr>
          <w:position w:val="-18"/>
        </w:rPr>
        <w:object w:dxaOrig="1140" w:dyaOrig="420">
          <v:shape id="_x0000_i1130" type="#_x0000_t75" style="width:57pt;height:21.5pt" o:ole="">
            <v:imagedata r:id="rId219" o:title=""/>
          </v:shape>
          <o:OLEObject Type="Embed" ProgID="Equation.DSMT4" ShapeID="_x0000_i1130" DrawAspect="Content" ObjectID="_1696945188" r:id="rId220"/>
        </w:object>
      </w:r>
      <w:r>
        <w:rPr>
          <w:rFonts w:hint="eastAsia"/>
        </w:rPr>
        <w:t>，则级数</w:t>
      </w:r>
      <w:r w:rsidR="00F55E6D" w:rsidRPr="00F55E6D">
        <w:rPr>
          <w:position w:val="-28"/>
        </w:rPr>
        <w:object w:dxaOrig="560" w:dyaOrig="680">
          <v:shape id="_x0000_i1131" type="#_x0000_t75" style="width:28pt;height:34pt" o:ole="">
            <v:imagedata r:id="rId221" o:title=""/>
          </v:shape>
          <o:OLEObject Type="Embed" ProgID="Equation.DSMT4" ShapeID="_x0000_i1131" DrawAspect="Content" ObjectID="_1696945189" r:id="rId222"/>
        </w:object>
      </w:r>
      <w:r>
        <w:rPr>
          <w:rFonts w:hint="eastAsia"/>
        </w:rPr>
        <w:t>发散</w:t>
      </w:r>
      <w:r w:rsidR="00622285">
        <w:rPr>
          <w:rFonts w:hint="eastAsia"/>
        </w:rPr>
        <w:t>．</w:t>
      </w:r>
    </w:p>
    <w:p w:rsidR="00375AA1" w:rsidRDefault="00622285" w:rsidP="00375AA1">
      <w:pPr>
        <w:ind w:leftChars="200" w:left="480"/>
      </w:pPr>
      <w:r>
        <w:rPr>
          <w:rFonts w:hint="eastAsia"/>
        </w:rPr>
        <w:lastRenderedPageBreak/>
        <w:t xml:space="preserve">(C) </w:t>
      </w:r>
      <w:r w:rsidR="00375AA1">
        <w:rPr>
          <w:rFonts w:hint="eastAsia"/>
        </w:rPr>
        <w:t>若级数</w:t>
      </w:r>
      <w:r w:rsidR="00F55E6D" w:rsidRPr="00F55E6D">
        <w:rPr>
          <w:position w:val="-28"/>
        </w:rPr>
        <w:object w:dxaOrig="560" w:dyaOrig="680">
          <v:shape id="_x0000_i1132" type="#_x0000_t75" style="width:28pt;height:34pt" o:ole="">
            <v:imagedata r:id="rId223" o:title=""/>
          </v:shape>
          <o:OLEObject Type="Embed" ProgID="Equation.DSMT4" ShapeID="_x0000_i1132" DrawAspect="Content" ObjectID="_1696945190" r:id="rId224"/>
        </w:object>
      </w:r>
      <w:r w:rsidR="00375AA1">
        <w:rPr>
          <w:rFonts w:hint="eastAsia"/>
        </w:rPr>
        <w:t>收敛，则</w:t>
      </w:r>
      <w:r w:rsidR="00F55E6D" w:rsidRPr="00F55E6D">
        <w:rPr>
          <w:position w:val="-18"/>
        </w:rPr>
        <w:object w:dxaOrig="1180" w:dyaOrig="440">
          <v:shape id="_x0000_i1133" type="#_x0000_t75" style="width:59pt;height:22pt" o:ole="">
            <v:imagedata r:id="rId225" o:title=""/>
          </v:shape>
          <o:OLEObject Type="Embed" ProgID="Equation.DSMT4" ShapeID="_x0000_i1133" DrawAspect="Content" ObjectID="_1696945191" r:id="rId226"/>
        </w:object>
      </w:r>
      <w:r>
        <w:rPr>
          <w:rFonts w:hint="eastAsia"/>
        </w:rPr>
        <w:t>．</w:t>
      </w:r>
    </w:p>
    <w:p w:rsidR="00375AA1" w:rsidRDefault="00375AA1" w:rsidP="00375AA1">
      <w:pPr>
        <w:ind w:leftChars="200" w:left="480"/>
        <w:rPr>
          <w:rFonts w:hAnsi="宋体"/>
          <w:bCs/>
        </w:rPr>
      </w:pPr>
      <w:r>
        <w:rPr>
          <w:rFonts w:hint="eastAsia"/>
        </w:rPr>
        <w:t xml:space="preserve">(D) </w:t>
      </w:r>
      <w:r>
        <w:rPr>
          <w:rFonts w:hint="eastAsia"/>
        </w:rPr>
        <w:t>若级数</w:t>
      </w:r>
      <w:r w:rsidR="00F55E6D" w:rsidRPr="00F55E6D">
        <w:rPr>
          <w:position w:val="-28"/>
        </w:rPr>
        <w:object w:dxaOrig="560" w:dyaOrig="680">
          <v:shape id="_x0000_i1134" type="#_x0000_t75" style="width:28pt;height:34pt" o:ole="">
            <v:imagedata r:id="rId227" o:title=""/>
          </v:shape>
          <o:OLEObject Type="Embed" ProgID="Equation.DSMT4" ShapeID="_x0000_i1134" DrawAspect="Content" ObjectID="_1696945192" r:id="rId228"/>
        </w:object>
      </w:r>
      <w:r>
        <w:rPr>
          <w:rFonts w:hint="eastAsia"/>
        </w:rPr>
        <w:t>发散</w:t>
      </w:r>
      <w:r w:rsidR="00622285">
        <w:rPr>
          <w:rFonts w:hint="eastAsia"/>
        </w:rPr>
        <w:t>，</w:t>
      </w:r>
      <w:r>
        <w:rPr>
          <w:rFonts w:hint="eastAsia"/>
        </w:rPr>
        <w:t>则存在非零常数</w:t>
      </w:r>
      <w:r w:rsidR="00F55E6D" w:rsidRPr="00F55E6D">
        <w:rPr>
          <w:position w:val="-6"/>
        </w:rPr>
        <w:object w:dxaOrig="220" w:dyaOrig="279">
          <v:shape id="_x0000_i1135" type="#_x0000_t75" style="width:11pt;height:14pt" o:ole="">
            <v:imagedata r:id="rId229" o:title=""/>
          </v:shape>
          <o:OLEObject Type="Embed" ProgID="Equation.DSMT4" ShapeID="_x0000_i1135" DrawAspect="Content" ObjectID="_1696945193" r:id="rId230"/>
        </w:object>
      </w:r>
      <w:r>
        <w:rPr>
          <w:rFonts w:hint="eastAsia"/>
        </w:rPr>
        <w:t>，使得</w:t>
      </w:r>
      <w:r w:rsidR="00F55E6D" w:rsidRPr="00F55E6D">
        <w:rPr>
          <w:position w:val="-18"/>
        </w:rPr>
        <w:object w:dxaOrig="1140" w:dyaOrig="420">
          <v:shape id="_x0000_i1136" type="#_x0000_t75" style="width:57pt;height:21.5pt" o:ole="">
            <v:imagedata r:id="rId231" o:title=""/>
          </v:shape>
          <o:OLEObject Type="Embed" ProgID="Equation.DSMT4" ShapeID="_x0000_i1136" DrawAspect="Content" ObjectID="_1696945194" r:id="rId232"/>
        </w:object>
      </w:r>
      <w:r w:rsidR="00622285">
        <w:rPr>
          <w:rFonts w:hint="eastAsia"/>
        </w:rPr>
        <w:t>．</w:t>
      </w:r>
    </w:p>
    <w:p w:rsidR="00A9186B" w:rsidRDefault="00A9186B" w:rsidP="00A9186B"/>
    <w:p w:rsidR="00FE7EDB" w:rsidRDefault="00A9186B" w:rsidP="003E748D">
      <w:pPr>
        <w:ind w:left="480" w:hangingChars="200" w:hanging="480"/>
        <w:rPr>
          <w:rFonts w:hAnsi="宋体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FE7EDB">
        <w:rPr>
          <w:rFonts w:hAnsi="宋体"/>
        </w:rPr>
        <w:t>取</w:t>
      </w:r>
      <w:r w:rsidR="00F55E6D" w:rsidRPr="00F55E6D">
        <w:rPr>
          <w:position w:val="-32"/>
        </w:rPr>
        <w:object w:dxaOrig="2040" w:dyaOrig="700">
          <v:shape id="_x0000_i1137" type="#_x0000_t75" style="width:102pt;height:35pt" o:ole="">
            <v:imagedata r:id="rId233" o:title=""/>
          </v:shape>
          <o:OLEObject Type="Embed" ProgID="Equation.DSMT4" ShapeID="_x0000_i1137" DrawAspect="Content" ObjectID="_1696945195" r:id="rId234"/>
        </w:object>
      </w:r>
      <w:r w:rsidR="00FE7EDB">
        <w:rPr>
          <w:rFonts w:hAnsi="宋体"/>
        </w:rPr>
        <w:t>，则</w:t>
      </w:r>
      <w:r w:rsidR="00F55E6D" w:rsidRPr="00F55E6D">
        <w:rPr>
          <w:position w:val="-18"/>
        </w:rPr>
        <w:object w:dxaOrig="1120" w:dyaOrig="420">
          <v:shape id="_x0000_i1138" type="#_x0000_t75" style="width:56pt;height:21.5pt" o:ole="">
            <v:imagedata r:id="rId235" o:title=""/>
          </v:shape>
          <o:OLEObject Type="Embed" ProgID="Equation.DSMT4" ShapeID="_x0000_i1138" DrawAspect="Content" ObjectID="_1696945196" r:id="rId236"/>
        </w:object>
      </w:r>
      <w:r w:rsidR="00FE7EDB">
        <w:rPr>
          <w:rFonts w:hAnsi="宋体"/>
        </w:rPr>
        <w:t>，</w:t>
      </w:r>
      <w:r w:rsidR="00622285">
        <w:rPr>
          <w:rFonts w:hAnsi="宋体" w:hint="eastAsia"/>
        </w:rPr>
        <w:t>且</w:t>
      </w:r>
      <w:r w:rsidR="00F55E6D" w:rsidRPr="00F55E6D">
        <w:rPr>
          <w:position w:val="-32"/>
        </w:rPr>
        <w:object w:dxaOrig="2600" w:dyaOrig="720">
          <v:shape id="_x0000_i1139" type="#_x0000_t75" style="width:130pt;height:36pt" o:ole="">
            <v:imagedata r:id="rId237" o:title=""/>
          </v:shape>
          <o:OLEObject Type="Embed" ProgID="Equation.DSMT4" ShapeID="_x0000_i1139" DrawAspect="Content" ObjectID="_1696945197" r:id="rId238"/>
        </w:object>
      </w:r>
      <w:r w:rsidR="00FE7EDB">
        <w:rPr>
          <w:rFonts w:hAnsi="宋体"/>
        </w:rPr>
        <w:t>发散，排除</w:t>
      </w:r>
      <w:r w:rsidR="00622285">
        <w:rPr>
          <w:rFonts w:hAnsi="宋体" w:hint="eastAsia"/>
        </w:rPr>
        <w:t>(</w:t>
      </w:r>
      <w:r w:rsidR="00FE7EDB">
        <w:t>A</w:t>
      </w:r>
      <w:r w:rsidR="00622285">
        <w:rPr>
          <w:rFonts w:hint="eastAsia"/>
        </w:rPr>
        <w:t>)</w:t>
      </w:r>
      <w:r w:rsidR="00622285">
        <w:rPr>
          <w:rFonts w:hAnsi="宋体" w:hint="eastAsia"/>
        </w:rPr>
        <w:t>和</w:t>
      </w:r>
      <w:r w:rsidR="00622285">
        <w:rPr>
          <w:rFonts w:hAnsi="宋体" w:hint="eastAsia"/>
        </w:rPr>
        <w:t>(</w:t>
      </w:r>
      <w:r w:rsidR="00FE7EDB">
        <w:t>D</w:t>
      </w:r>
      <w:r w:rsidR="00622285">
        <w:rPr>
          <w:rFonts w:hint="eastAsia"/>
        </w:rPr>
        <w:t>)</w:t>
      </w:r>
      <w:r w:rsidR="00622285">
        <w:rPr>
          <w:rFonts w:hAnsi="宋体" w:hint="eastAsia"/>
        </w:rPr>
        <w:t>．</w:t>
      </w:r>
      <w:r w:rsidR="00FE7EDB">
        <w:rPr>
          <w:rFonts w:hAnsi="宋体"/>
        </w:rPr>
        <w:t>又取</w:t>
      </w:r>
      <w:r w:rsidR="00F55E6D" w:rsidRPr="00F55E6D">
        <w:rPr>
          <w:position w:val="-28"/>
        </w:rPr>
        <w:object w:dxaOrig="980" w:dyaOrig="660">
          <v:shape id="_x0000_i1140" type="#_x0000_t75" style="width:49pt;height:33.5pt" o:ole="">
            <v:imagedata r:id="rId239" o:title=""/>
          </v:shape>
          <o:OLEObject Type="Embed" ProgID="Equation.DSMT4" ShapeID="_x0000_i1140" DrawAspect="Content" ObjectID="_1696945198" r:id="rId240"/>
        </w:object>
      </w:r>
      <w:r w:rsidR="00FE7EDB">
        <w:rPr>
          <w:rFonts w:hAnsi="宋体"/>
        </w:rPr>
        <w:t>，</w:t>
      </w:r>
      <w:r w:rsidR="003E748D">
        <w:rPr>
          <w:rFonts w:hAnsi="宋体" w:hint="eastAsia"/>
        </w:rPr>
        <w:t>则</w:t>
      </w:r>
      <w:r w:rsidR="00F55E6D" w:rsidRPr="00F55E6D">
        <w:rPr>
          <w:position w:val="-28"/>
        </w:rPr>
        <w:object w:dxaOrig="1520" w:dyaOrig="680">
          <v:shape id="_x0000_i1141" type="#_x0000_t75" style="width:76pt;height:34pt" o:ole="">
            <v:imagedata r:id="rId241" o:title=""/>
          </v:shape>
          <o:OLEObject Type="Embed" ProgID="Equation.DSMT4" ShapeID="_x0000_i1141" DrawAspect="Content" ObjectID="_1696945199" r:id="rId242"/>
        </w:object>
      </w:r>
      <w:r w:rsidR="00FE7EDB">
        <w:rPr>
          <w:rFonts w:hAnsi="宋体"/>
        </w:rPr>
        <w:t>收敛，但</w:t>
      </w:r>
      <w:r w:rsidR="00F55E6D" w:rsidRPr="00F55E6D">
        <w:rPr>
          <w:position w:val="-18"/>
        </w:rPr>
        <w:object w:dxaOrig="2120" w:dyaOrig="460">
          <v:shape id="_x0000_i1142" type="#_x0000_t75" style="width:106pt;height:23pt" o:ole="">
            <v:imagedata r:id="rId243" o:title=""/>
          </v:shape>
          <o:OLEObject Type="Embed" ProgID="Equation.DSMT4" ShapeID="_x0000_i1142" DrawAspect="Content" ObjectID="_1696945200" r:id="rId244"/>
        </w:object>
      </w:r>
      <w:r w:rsidR="00FE7EDB">
        <w:rPr>
          <w:rFonts w:hAnsi="宋体"/>
        </w:rPr>
        <w:t>，排除</w:t>
      </w:r>
      <w:r w:rsidR="003E748D">
        <w:t>(C)</w:t>
      </w:r>
      <w:r w:rsidR="003E748D">
        <w:rPr>
          <w:rFonts w:hint="eastAsia"/>
        </w:rPr>
        <w:t>．</w:t>
      </w:r>
      <w:r w:rsidR="003E748D">
        <w:rPr>
          <w:rFonts w:hAnsi="宋体" w:hint="eastAsia"/>
        </w:rPr>
        <w:t>下面</w:t>
      </w:r>
      <w:r w:rsidR="00FE7EDB">
        <w:rPr>
          <w:rFonts w:hAnsi="宋体"/>
        </w:rPr>
        <w:t>证明</w:t>
      </w:r>
      <w:r w:rsidR="00FE7EDB">
        <w:t>(B)</w:t>
      </w:r>
      <w:r w:rsidR="003E748D">
        <w:rPr>
          <w:rFonts w:hint="eastAsia"/>
        </w:rPr>
        <w:t>是</w:t>
      </w:r>
      <w:r w:rsidR="00FE7EDB">
        <w:rPr>
          <w:rFonts w:hAnsi="宋体"/>
        </w:rPr>
        <w:t>正确</w:t>
      </w:r>
      <w:r w:rsidR="003E748D">
        <w:rPr>
          <w:rFonts w:hAnsi="宋体" w:hint="eastAsia"/>
        </w:rPr>
        <w:t>的：</w:t>
      </w:r>
      <w:r w:rsidR="00F55E6D" w:rsidRPr="00F55E6D">
        <w:rPr>
          <w:position w:val="-18"/>
        </w:rPr>
        <w:object w:dxaOrig="1500" w:dyaOrig="420">
          <v:shape id="_x0000_i1143" type="#_x0000_t75" style="width:75pt;height:21.5pt" o:ole="">
            <v:imagedata r:id="rId245" o:title=""/>
          </v:shape>
          <o:OLEObject Type="Embed" ProgID="Equation.DSMT4" ShapeID="_x0000_i1143" DrawAspect="Content" ObjectID="_1696945201" r:id="rId246"/>
        </w:object>
      </w:r>
      <w:r w:rsidR="003E748D">
        <w:rPr>
          <w:rFonts w:hint="eastAsia"/>
        </w:rPr>
        <w:t>，</w:t>
      </w:r>
      <w:r w:rsidR="00FE7EDB">
        <w:rPr>
          <w:rFonts w:hAnsi="宋体"/>
        </w:rPr>
        <w:t>即</w:t>
      </w:r>
      <w:r w:rsidR="00F55E6D" w:rsidRPr="00F55E6D">
        <w:rPr>
          <w:position w:val="-54"/>
        </w:rPr>
        <w:object w:dxaOrig="1060" w:dyaOrig="920">
          <v:shape id="_x0000_i1144" type="#_x0000_t75" style="width:53pt;height:46pt" o:ole="">
            <v:imagedata r:id="rId247" o:title=""/>
          </v:shape>
          <o:OLEObject Type="Embed" ProgID="Equation.DSMT4" ShapeID="_x0000_i1144" DrawAspect="Content" ObjectID="_1696945202" r:id="rId248"/>
        </w:object>
      </w:r>
      <w:r w:rsidR="003E748D">
        <w:rPr>
          <w:rFonts w:hint="eastAsia"/>
        </w:rPr>
        <w:t>．</w:t>
      </w:r>
      <w:r w:rsidR="00FE7EDB">
        <w:rPr>
          <w:rFonts w:hAnsi="宋体"/>
        </w:rPr>
        <w:t>因为</w:t>
      </w:r>
      <w:r w:rsidR="00F55E6D" w:rsidRPr="00F55E6D">
        <w:rPr>
          <w:position w:val="-28"/>
        </w:rPr>
        <w:object w:dxaOrig="499" w:dyaOrig="680">
          <v:shape id="_x0000_i1145" type="#_x0000_t75" style="width:25pt;height:34pt" o:ole="">
            <v:imagedata r:id="rId249" o:title=""/>
          </v:shape>
          <o:OLEObject Type="Embed" ProgID="Equation.DSMT4" ShapeID="_x0000_i1145" DrawAspect="Content" ObjectID="_1696945203" r:id="rId250"/>
        </w:object>
      </w:r>
      <w:r w:rsidR="00FE7EDB">
        <w:rPr>
          <w:rFonts w:hAnsi="宋体"/>
        </w:rPr>
        <w:t>发散，由比较判别法的极限形式知，</w:t>
      </w:r>
      <w:r w:rsidR="00F55E6D" w:rsidRPr="00F55E6D">
        <w:rPr>
          <w:position w:val="-28"/>
        </w:rPr>
        <w:object w:dxaOrig="560" w:dyaOrig="680">
          <v:shape id="_x0000_i1146" type="#_x0000_t75" style="width:28pt;height:34pt" o:ole="">
            <v:imagedata r:id="rId251" o:title=""/>
          </v:shape>
          <o:OLEObject Type="Embed" ProgID="Equation.DSMT4" ShapeID="_x0000_i1146" DrawAspect="Content" ObjectID="_1696945204" r:id="rId252"/>
        </w:object>
      </w:r>
      <w:r w:rsidR="00FE7EDB">
        <w:rPr>
          <w:rFonts w:hAnsi="宋体"/>
        </w:rPr>
        <w:t>也发散</w:t>
      </w:r>
      <w:r w:rsidR="003E748D">
        <w:rPr>
          <w:rFonts w:hAnsi="宋体" w:hint="eastAsia"/>
        </w:rPr>
        <w:t>．</w:t>
      </w:r>
    </w:p>
    <w:p w:rsidR="00FE7EDB" w:rsidRDefault="00FE7EDB" w:rsidP="00FE7EDB"/>
    <w:p w:rsidR="00A9186B" w:rsidRPr="00FE7EDB" w:rsidRDefault="00A9186B" w:rsidP="00FE7EDB"/>
    <w:p w:rsidR="00375AA1" w:rsidRDefault="00FE7EDB" w:rsidP="00375AA1">
      <w:r>
        <w:rPr>
          <w:rFonts w:hAnsi="宋体"/>
          <w:bCs/>
        </w:rPr>
        <w:t>(</w:t>
      </w:r>
      <w:r>
        <w:rPr>
          <w:bCs/>
        </w:rPr>
        <w:t>10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="00375AA1">
        <w:rPr>
          <w:rFonts w:hint="eastAsia"/>
        </w:rPr>
        <w:t>设</w:t>
      </w:r>
      <w:r w:rsidR="00F55E6D" w:rsidRPr="00F55E6D">
        <w:rPr>
          <w:position w:val="-10"/>
        </w:rPr>
        <w:object w:dxaOrig="540" w:dyaOrig="320">
          <v:shape id="_x0000_i1147" type="#_x0000_t75" style="width:27pt;height:16pt" o:ole="">
            <v:imagedata r:id="rId253" o:title=""/>
          </v:shape>
          <o:OLEObject Type="Embed" ProgID="Equation.DSMT4" ShapeID="_x0000_i1147" DrawAspect="Content" ObjectID="_1696945205" r:id="rId254"/>
        </w:object>
      </w:r>
      <w:r w:rsidR="00375AA1">
        <w:rPr>
          <w:rFonts w:hint="eastAsia"/>
        </w:rPr>
        <w:t>为连续函数，</w:t>
      </w:r>
      <w:r w:rsidR="00F55E6D" w:rsidRPr="00F55E6D">
        <w:rPr>
          <w:position w:val="-22"/>
        </w:rPr>
        <w:object w:dxaOrig="2120" w:dyaOrig="560">
          <v:shape id="_x0000_i1148" type="#_x0000_t75" style="width:106pt;height:28pt" o:ole="">
            <v:imagedata r:id="rId255" o:title=""/>
          </v:shape>
          <o:OLEObject Type="Embed" ProgID="Equation.DSMT4" ShapeID="_x0000_i1148" DrawAspect="Content" ObjectID="_1696945206" r:id="rId256"/>
        </w:object>
      </w:r>
      <w:r w:rsidR="00375AA1">
        <w:rPr>
          <w:rFonts w:hint="eastAsia"/>
        </w:rPr>
        <w:t>，则</w:t>
      </w:r>
      <w:r w:rsidR="00F55E6D" w:rsidRPr="00F55E6D">
        <w:rPr>
          <w:position w:val="-10"/>
        </w:rPr>
        <w:object w:dxaOrig="560" w:dyaOrig="320">
          <v:shape id="_x0000_i1149" type="#_x0000_t75" style="width:28pt;height:16pt" o:ole="">
            <v:imagedata r:id="rId257" o:title=""/>
          </v:shape>
          <o:OLEObject Type="Embed" ProgID="Equation.DSMT4" ShapeID="_x0000_i1149" DrawAspect="Content" ObjectID="_1696945207" r:id="rId258"/>
        </w:object>
      </w:r>
      <w:r w:rsidR="00375AA1">
        <w:rPr>
          <w:rFonts w:hint="eastAsia"/>
        </w:rPr>
        <w:t>等于</w:t>
      </w:r>
      <w:r w:rsidR="006548E2">
        <w:rPr>
          <w:rFonts w:hint="eastAsia"/>
        </w:rPr>
        <w:t>(    )</w:t>
      </w:r>
    </w:p>
    <w:p w:rsidR="00375AA1" w:rsidRDefault="005B1DFA" w:rsidP="005B1DFA">
      <w:pPr>
        <w:ind w:leftChars="200" w:left="480"/>
        <w:rPr>
          <w:rFonts w:hAnsi="宋体"/>
          <w:bCs/>
        </w:rPr>
      </w:pPr>
      <w:r>
        <w:rPr>
          <w:rFonts w:hint="eastAsia"/>
        </w:rPr>
        <w:t xml:space="preserve">(A) </w:t>
      </w:r>
      <w:r w:rsidR="00F55E6D" w:rsidRPr="00F55E6D">
        <w:rPr>
          <w:position w:val="-10"/>
        </w:rPr>
        <w:object w:dxaOrig="639" w:dyaOrig="320">
          <v:shape id="_x0000_i1150" type="#_x0000_t75" style="width:32pt;height:16pt" o:ole="">
            <v:imagedata r:id="rId259" o:title=""/>
          </v:shape>
          <o:OLEObject Type="Embed" ProgID="Equation.DSMT4" ShapeID="_x0000_i1150" DrawAspect="Content" ObjectID="_1696945208" r:id="rId260"/>
        </w:object>
      </w:r>
      <w:r>
        <w:rPr>
          <w:rFonts w:hint="eastAsia"/>
        </w:rPr>
        <w:t>．</w:t>
      </w:r>
      <w:r w:rsidR="00375AA1">
        <w:rPr>
          <w:rFonts w:hint="eastAsia"/>
        </w:rPr>
        <w:t xml:space="preserve">     </w:t>
      </w:r>
      <w:r>
        <w:rPr>
          <w:rFonts w:hint="eastAsia"/>
        </w:rPr>
        <w:t xml:space="preserve"> (B) </w:t>
      </w:r>
      <w:r w:rsidR="00F55E6D" w:rsidRPr="00F55E6D">
        <w:rPr>
          <w:position w:val="-10"/>
        </w:rPr>
        <w:object w:dxaOrig="520" w:dyaOrig="320">
          <v:shape id="_x0000_i1151" type="#_x0000_t75" style="width:26pt;height:16pt" o:ole="">
            <v:imagedata r:id="rId261" o:title=""/>
          </v:shape>
          <o:OLEObject Type="Embed" ProgID="Equation.DSMT4" ShapeID="_x0000_i1151" DrawAspect="Content" ObjectID="_1696945209" r:id="rId26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(C) </w:t>
      </w:r>
      <w:r w:rsidR="00F55E6D" w:rsidRPr="00F55E6D">
        <w:rPr>
          <w:position w:val="-10"/>
        </w:rPr>
        <w:object w:dxaOrig="660" w:dyaOrig="320">
          <v:shape id="_x0000_i1152" type="#_x0000_t75" style="width:33.5pt;height:16pt" o:ole="">
            <v:imagedata r:id="rId263" o:title=""/>
          </v:shape>
          <o:OLEObject Type="Embed" ProgID="Equation.DSMT4" ShapeID="_x0000_i1152" DrawAspect="Content" ObjectID="_1696945210" r:id="rId26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(D) </w:t>
      </w:r>
      <w:r w:rsidR="00F55E6D" w:rsidRPr="00F55E6D">
        <w:rPr>
          <w:position w:val="-6"/>
        </w:rPr>
        <w:object w:dxaOrig="200" w:dyaOrig="279">
          <v:shape id="_x0000_i1153" type="#_x0000_t75" style="width:10pt;height:14pt" o:ole="">
            <v:imagedata r:id="rId265" o:title=""/>
          </v:shape>
          <o:OLEObject Type="Embed" ProgID="Equation.DSMT4" ShapeID="_x0000_i1153" DrawAspect="Content" ObjectID="_1696945211" r:id="rId266"/>
        </w:object>
      </w:r>
      <w:r>
        <w:rPr>
          <w:rFonts w:hint="eastAsia"/>
        </w:rPr>
        <w:t>．</w:t>
      </w:r>
    </w:p>
    <w:p w:rsidR="00A9186B" w:rsidRDefault="00A9186B" w:rsidP="00A9186B"/>
    <w:p w:rsidR="00FE7EDB" w:rsidRPr="005B1DFA" w:rsidRDefault="00A9186B" w:rsidP="00FE7EDB">
      <w:pPr>
        <w:rPr>
          <w:rFonts w:hAnsi="宋体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FE7EDB">
        <w:rPr>
          <w:rFonts w:hAnsi="宋体"/>
        </w:rPr>
        <w:t>交换积分次序</w:t>
      </w:r>
      <w:r w:rsidR="005B1DFA">
        <w:rPr>
          <w:rFonts w:hint="eastAsia"/>
        </w:rPr>
        <w:t>得</w:t>
      </w:r>
    </w:p>
    <w:p w:rsidR="00FE7EDB" w:rsidRDefault="00F55E6D" w:rsidP="005B1DFA">
      <w:pPr>
        <w:ind w:leftChars="200" w:left="480"/>
        <w:jc w:val="center"/>
      </w:pPr>
      <w:r w:rsidRPr="00F55E6D">
        <w:rPr>
          <w:position w:val="-22"/>
        </w:rPr>
        <w:object w:dxaOrig="5740" w:dyaOrig="560">
          <v:shape id="_x0000_i1154" type="#_x0000_t75" style="width:287pt;height:28pt" o:ole="">
            <v:imagedata r:id="rId267" o:title=""/>
          </v:shape>
          <o:OLEObject Type="Embed" ProgID="Equation.DSMT4" ShapeID="_x0000_i1154" DrawAspect="Content" ObjectID="_1696945212" r:id="rId268"/>
        </w:object>
      </w:r>
    </w:p>
    <w:p w:rsidR="00FE7EDB" w:rsidRDefault="00FE7EDB" w:rsidP="005B1DFA">
      <w:pPr>
        <w:ind w:leftChars="200" w:left="480"/>
      </w:pPr>
      <w:r>
        <w:rPr>
          <w:rFonts w:hAnsi="宋体"/>
        </w:rPr>
        <w:t>于是</w:t>
      </w:r>
      <w:r w:rsidR="00F55E6D" w:rsidRPr="00F55E6D">
        <w:rPr>
          <w:position w:val="-10"/>
        </w:rPr>
        <w:object w:dxaOrig="1800" w:dyaOrig="320">
          <v:shape id="_x0000_i1155" type="#_x0000_t75" style="width:90pt;height:16pt" o:ole="">
            <v:imagedata r:id="rId269" o:title=""/>
          </v:shape>
          <o:OLEObject Type="Embed" ProgID="Equation.DSMT4" ShapeID="_x0000_i1155" DrawAspect="Content" ObjectID="_1696945213" r:id="rId270"/>
        </w:object>
      </w:r>
      <w:r>
        <w:rPr>
          <w:rFonts w:hAnsi="宋体"/>
        </w:rPr>
        <w:t>，从而</w:t>
      </w:r>
      <w:r w:rsidR="00F55E6D" w:rsidRPr="00F55E6D">
        <w:rPr>
          <w:position w:val="-10"/>
        </w:rPr>
        <w:object w:dxaOrig="1240" w:dyaOrig="320">
          <v:shape id="_x0000_i1156" type="#_x0000_t75" style="width:62pt;height:16pt" o:ole="">
            <v:imagedata r:id="rId271" o:title=""/>
          </v:shape>
          <o:OLEObject Type="Embed" ProgID="Equation.DSMT4" ShapeID="_x0000_i1156" DrawAspect="Content" ObjectID="_1696945214" r:id="rId272"/>
        </w:object>
      </w:r>
      <w:r w:rsidR="005B1DFA">
        <w:rPr>
          <w:rFonts w:hAnsi="宋体" w:hint="eastAsia"/>
        </w:rPr>
        <w:t>．</w:t>
      </w:r>
    </w:p>
    <w:p w:rsidR="00FE7EDB" w:rsidRDefault="00FE7EDB" w:rsidP="00FE7EDB"/>
    <w:p w:rsidR="00FE7EDB" w:rsidRDefault="00FE7EDB" w:rsidP="00FE7EDB"/>
    <w:p w:rsidR="00375AA1" w:rsidRDefault="00FE7EDB" w:rsidP="00375AA1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11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="00375AA1">
        <w:rPr>
          <w:rFonts w:hint="eastAsia"/>
        </w:rPr>
        <w:t>设</w:t>
      </w:r>
      <w:r w:rsidR="00F55E6D" w:rsidRPr="00025957">
        <w:rPr>
          <w:position w:val="-4"/>
        </w:rPr>
        <w:object w:dxaOrig="240" w:dyaOrig="260">
          <v:shape id="_x0000_i1157" type="#_x0000_t75" style="width:12pt;height:13pt" o:ole="">
            <v:imagedata r:id="rId273" o:title=""/>
          </v:shape>
          <o:OLEObject Type="Embed" ProgID="Equation.DSMT4" ShapeID="_x0000_i1157" DrawAspect="Content" ObjectID="_1696945215" r:id="rId274"/>
        </w:object>
      </w:r>
      <w:r w:rsidR="00375AA1">
        <w:rPr>
          <w:rFonts w:hint="eastAsia"/>
        </w:rPr>
        <w:t>是</w:t>
      </w:r>
      <w:r w:rsidR="00F55E6D" w:rsidRPr="00F55E6D">
        <w:rPr>
          <w:position w:val="-6"/>
        </w:rPr>
        <w:object w:dxaOrig="180" w:dyaOrig="279">
          <v:shape id="_x0000_i1158" type="#_x0000_t75" style="width:9.5pt;height:14pt" o:ole="">
            <v:imagedata r:id="rId275" o:title=""/>
          </v:shape>
          <o:OLEObject Type="Embed" ProgID="Equation.DSMT4" ShapeID="_x0000_i1158" DrawAspect="Content" ObjectID="_1696945216" r:id="rId276"/>
        </w:object>
      </w:r>
      <w:r w:rsidR="00375AA1">
        <w:rPr>
          <w:rFonts w:hint="eastAsia"/>
        </w:rPr>
        <w:t>阶方阵，将</w:t>
      </w:r>
      <w:r w:rsidR="00F55E6D" w:rsidRPr="00025957">
        <w:rPr>
          <w:position w:val="-4"/>
        </w:rPr>
        <w:object w:dxaOrig="240" w:dyaOrig="260">
          <v:shape id="_x0000_i1159" type="#_x0000_t75" style="width:12pt;height:13pt" o:ole="">
            <v:imagedata r:id="rId277" o:title=""/>
          </v:shape>
          <o:OLEObject Type="Embed" ProgID="Equation.DSMT4" ShapeID="_x0000_i1159" DrawAspect="Content" ObjectID="_1696945217" r:id="rId278"/>
        </w:object>
      </w:r>
      <w:r w:rsidR="00375AA1">
        <w:rPr>
          <w:rFonts w:hint="eastAsia"/>
        </w:rPr>
        <w:t>的第</w:t>
      </w:r>
      <w:r w:rsidR="00F55E6D" w:rsidRPr="00025957">
        <w:rPr>
          <w:position w:val="-4"/>
        </w:rPr>
        <w:object w:dxaOrig="180" w:dyaOrig="260">
          <v:shape id="_x0000_i1160" type="#_x0000_t75" style="width:9.5pt;height:13pt" o:ole="">
            <v:imagedata r:id="rId279" o:title=""/>
          </v:shape>
          <o:OLEObject Type="Embed" ProgID="Equation.DSMT4" ShapeID="_x0000_i1160" DrawAspect="Content" ObjectID="_1696945218" r:id="rId280"/>
        </w:object>
      </w:r>
      <w:r w:rsidR="00375AA1">
        <w:rPr>
          <w:rFonts w:hint="eastAsia"/>
        </w:rPr>
        <w:t>列与第</w:t>
      </w:r>
      <w:r w:rsidR="00F55E6D" w:rsidRPr="00025957">
        <w:rPr>
          <w:position w:val="-4"/>
        </w:rPr>
        <w:object w:dxaOrig="180" w:dyaOrig="260">
          <v:shape id="_x0000_i1161" type="#_x0000_t75" style="width:9.5pt;height:13pt" o:ole="">
            <v:imagedata r:id="rId281" o:title=""/>
          </v:shape>
          <o:OLEObject Type="Embed" ProgID="Equation.DSMT4" ShapeID="_x0000_i1161" DrawAspect="Content" ObjectID="_1696945219" r:id="rId282"/>
        </w:object>
      </w:r>
      <w:r w:rsidR="00375AA1">
        <w:rPr>
          <w:rFonts w:hint="eastAsia"/>
        </w:rPr>
        <w:t>列交换得</w:t>
      </w:r>
      <w:r w:rsidR="00F55E6D" w:rsidRPr="00025957">
        <w:rPr>
          <w:position w:val="-4"/>
        </w:rPr>
        <w:object w:dxaOrig="220" w:dyaOrig="240">
          <v:shape id="_x0000_i1162" type="#_x0000_t75" style="width:11pt;height:12pt" o:ole="">
            <v:imagedata r:id="rId283" o:title=""/>
          </v:shape>
          <o:OLEObject Type="Embed" ProgID="Equation.DSMT4" ShapeID="_x0000_i1162" DrawAspect="Content" ObjectID="_1696945220" r:id="rId284"/>
        </w:object>
      </w:r>
      <w:r w:rsidR="00667F0A">
        <w:rPr>
          <w:rFonts w:hint="eastAsia"/>
        </w:rPr>
        <w:t>，</w:t>
      </w:r>
      <w:r w:rsidR="00375AA1">
        <w:rPr>
          <w:rFonts w:hint="eastAsia"/>
        </w:rPr>
        <w:t>再把</w:t>
      </w:r>
      <w:r w:rsidR="00F55E6D" w:rsidRPr="00025957">
        <w:rPr>
          <w:position w:val="-4"/>
        </w:rPr>
        <w:object w:dxaOrig="220" w:dyaOrig="240">
          <v:shape id="_x0000_i1163" type="#_x0000_t75" style="width:11pt;height:12pt" o:ole="">
            <v:imagedata r:id="rId285" o:title=""/>
          </v:shape>
          <o:OLEObject Type="Embed" ProgID="Equation.DSMT4" ShapeID="_x0000_i1163" DrawAspect="Content" ObjectID="_1696945221" r:id="rId286"/>
        </w:object>
      </w:r>
      <w:r w:rsidR="00375AA1">
        <w:rPr>
          <w:rFonts w:hint="eastAsia"/>
        </w:rPr>
        <w:t>的第</w:t>
      </w:r>
      <w:r w:rsidR="00F55E6D" w:rsidRPr="00025957">
        <w:rPr>
          <w:position w:val="-4"/>
        </w:rPr>
        <w:object w:dxaOrig="180" w:dyaOrig="260">
          <v:shape id="_x0000_i1164" type="#_x0000_t75" style="width:9.5pt;height:13pt" o:ole="">
            <v:imagedata r:id="rId287" o:title=""/>
          </v:shape>
          <o:OLEObject Type="Embed" ProgID="Equation.DSMT4" ShapeID="_x0000_i1164" DrawAspect="Content" ObjectID="_1696945222" r:id="rId288"/>
        </w:object>
      </w:r>
      <w:r w:rsidR="00375AA1">
        <w:rPr>
          <w:rFonts w:hint="eastAsia"/>
        </w:rPr>
        <w:t>列加到第</w:t>
      </w:r>
      <w:r w:rsidR="00F55E6D" w:rsidRPr="00F55E6D">
        <w:rPr>
          <w:position w:val="-6"/>
        </w:rPr>
        <w:object w:dxaOrig="180" w:dyaOrig="279">
          <v:shape id="_x0000_i1165" type="#_x0000_t75" style="width:9.5pt;height:14pt" o:ole="">
            <v:imagedata r:id="rId289" o:title=""/>
          </v:shape>
          <o:OLEObject Type="Embed" ProgID="Equation.DSMT4" ShapeID="_x0000_i1165" DrawAspect="Content" ObjectID="_1696945223" r:id="rId290"/>
        </w:object>
      </w:r>
      <w:r w:rsidR="00375AA1">
        <w:rPr>
          <w:rFonts w:hint="eastAsia"/>
        </w:rPr>
        <w:t>列得</w:t>
      </w:r>
      <w:r w:rsidR="00F55E6D" w:rsidRPr="00F55E6D">
        <w:rPr>
          <w:position w:val="-6"/>
        </w:rPr>
        <w:object w:dxaOrig="220" w:dyaOrig="279">
          <v:shape id="_x0000_i1166" type="#_x0000_t75" style="width:11pt;height:14pt" o:ole="">
            <v:imagedata r:id="rId291" o:title=""/>
          </v:shape>
          <o:OLEObject Type="Embed" ProgID="Equation.DSMT4" ShapeID="_x0000_i1166" DrawAspect="Content" ObjectID="_1696945224" r:id="rId292"/>
        </w:object>
      </w:r>
      <w:r w:rsidR="00667F0A">
        <w:rPr>
          <w:rFonts w:hint="eastAsia"/>
        </w:rPr>
        <w:t>，</w:t>
      </w:r>
      <w:r w:rsidR="00375AA1">
        <w:rPr>
          <w:rFonts w:hint="eastAsia"/>
        </w:rPr>
        <w:t>则满足</w:t>
      </w:r>
      <w:r w:rsidR="00F55E6D" w:rsidRPr="00F55E6D">
        <w:rPr>
          <w:position w:val="-10"/>
        </w:rPr>
        <w:object w:dxaOrig="760" w:dyaOrig="320">
          <v:shape id="_x0000_i1167" type="#_x0000_t75" style="width:38pt;height:16pt" o:ole="">
            <v:imagedata r:id="rId293" o:title=""/>
          </v:shape>
          <o:OLEObject Type="Embed" ProgID="Equation.DSMT4" ShapeID="_x0000_i1167" DrawAspect="Content" ObjectID="_1696945225" r:id="rId294"/>
        </w:object>
      </w:r>
      <w:r w:rsidR="00375AA1">
        <w:rPr>
          <w:rFonts w:hint="eastAsia"/>
        </w:rPr>
        <w:t>的可逆矩阵</w:t>
      </w:r>
      <w:r w:rsidR="00F55E6D" w:rsidRPr="00F55E6D">
        <w:rPr>
          <w:position w:val="-10"/>
        </w:rPr>
        <w:object w:dxaOrig="220" w:dyaOrig="320">
          <v:shape id="_x0000_i1168" type="#_x0000_t75" style="width:11pt;height:16pt" o:ole="">
            <v:imagedata r:id="rId295" o:title=""/>
          </v:shape>
          <o:OLEObject Type="Embed" ProgID="Equation.DSMT4" ShapeID="_x0000_i1168" DrawAspect="Content" ObjectID="_1696945226" r:id="rId296"/>
        </w:object>
      </w:r>
      <w:r w:rsidR="00375AA1">
        <w:rPr>
          <w:rFonts w:hint="eastAsia"/>
        </w:rPr>
        <w:t>为</w:t>
      </w:r>
      <w:r w:rsidR="006548E2">
        <w:rPr>
          <w:rFonts w:hint="eastAsia"/>
        </w:rPr>
        <w:t>(    )</w:t>
      </w:r>
    </w:p>
    <w:p w:rsidR="00375AA1" w:rsidRDefault="00375AA1" w:rsidP="00667F0A">
      <w:pPr>
        <w:ind w:leftChars="200" w:left="480"/>
      </w:pPr>
      <w:r>
        <w:rPr>
          <w:rFonts w:hint="eastAsia"/>
        </w:rPr>
        <w:t xml:space="preserve">(A) </w:t>
      </w:r>
      <w:r w:rsidR="00F55E6D" w:rsidRPr="00F55E6D">
        <w:rPr>
          <w:position w:val="-50"/>
        </w:rPr>
        <w:object w:dxaOrig="1080" w:dyaOrig="1120">
          <v:shape id="_x0000_i1169" type="#_x0000_t75" style="width:54pt;height:56pt" o:ole="">
            <v:imagedata r:id="rId297" o:title=""/>
          </v:shape>
          <o:OLEObject Type="Embed" ProgID="Equation.DSMT4" ShapeID="_x0000_i1169" DrawAspect="Content" ObjectID="_1696945227" r:id="rId298"/>
        </w:object>
      </w:r>
      <w:r w:rsidR="00667F0A">
        <w:rPr>
          <w:rFonts w:hint="eastAsia"/>
        </w:rPr>
        <w:t>．</w:t>
      </w:r>
      <w:r w:rsidR="00667F0A">
        <w:rPr>
          <w:rFonts w:hint="eastAsia"/>
        </w:rPr>
        <w:t xml:space="preserve">  </w:t>
      </w:r>
      <w:r>
        <w:rPr>
          <w:rFonts w:hint="eastAsia"/>
        </w:rPr>
        <w:t xml:space="preserve">(B) </w:t>
      </w:r>
      <w:r w:rsidR="00F55E6D" w:rsidRPr="00F55E6D">
        <w:rPr>
          <w:position w:val="-50"/>
        </w:rPr>
        <w:object w:dxaOrig="1080" w:dyaOrig="1120">
          <v:shape id="_x0000_i1170" type="#_x0000_t75" style="width:54pt;height:56pt" o:ole="">
            <v:imagedata r:id="rId299" o:title=""/>
          </v:shape>
          <o:OLEObject Type="Embed" ProgID="Equation.DSMT4" ShapeID="_x0000_i1170" DrawAspect="Content" ObjectID="_1696945228" r:id="rId300"/>
        </w:object>
      </w:r>
      <w:r w:rsidR="00667F0A">
        <w:rPr>
          <w:rFonts w:hint="eastAsia"/>
        </w:rPr>
        <w:t>．</w:t>
      </w:r>
      <w:r w:rsidR="00667F0A">
        <w:rPr>
          <w:rFonts w:hint="eastAsia"/>
        </w:rPr>
        <w:t xml:space="preserve">  </w:t>
      </w:r>
      <w:r>
        <w:rPr>
          <w:rFonts w:hint="eastAsia"/>
        </w:rPr>
        <w:t xml:space="preserve">(C) </w:t>
      </w:r>
      <w:r w:rsidR="00F55E6D" w:rsidRPr="00F55E6D">
        <w:rPr>
          <w:position w:val="-50"/>
        </w:rPr>
        <w:object w:dxaOrig="1080" w:dyaOrig="1120">
          <v:shape id="_x0000_i1171" type="#_x0000_t75" style="width:54pt;height:56pt" o:ole="">
            <v:imagedata r:id="rId301" o:title=""/>
          </v:shape>
          <o:OLEObject Type="Embed" ProgID="Equation.DSMT4" ShapeID="_x0000_i1171" DrawAspect="Content" ObjectID="_1696945229" r:id="rId302"/>
        </w:object>
      </w:r>
      <w:r w:rsidR="00667F0A">
        <w:rPr>
          <w:rFonts w:hint="eastAsia"/>
        </w:rPr>
        <w:t>．</w:t>
      </w:r>
      <w:r w:rsidR="00667F0A">
        <w:rPr>
          <w:rFonts w:hint="eastAsia"/>
        </w:rPr>
        <w:t xml:space="preserve">  </w:t>
      </w:r>
      <w:r>
        <w:rPr>
          <w:rFonts w:hint="eastAsia"/>
        </w:rPr>
        <w:t xml:space="preserve">(D) </w:t>
      </w:r>
      <w:r w:rsidR="00F55E6D" w:rsidRPr="00F55E6D">
        <w:rPr>
          <w:position w:val="-50"/>
        </w:rPr>
        <w:object w:dxaOrig="1080" w:dyaOrig="1120">
          <v:shape id="_x0000_i1172" type="#_x0000_t75" style="width:54pt;height:56pt" o:ole="">
            <v:imagedata r:id="rId303" o:title=""/>
          </v:shape>
          <o:OLEObject Type="Embed" ProgID="Equation.DSMT4" ShapeID="_x0000_i1172" DrawAspect="Content" ObjectID="_1696945230" r:id="rId304"/>
        </w:object>
      </w:r>
      <w:r w:rsidR="00667F0A">
        <w:rPr>
          <w:rFonts w:hint="eastAsia"/>
        </w:rPr>
        <w:t>．</w:t>
      </w:r>
    </w:p>
    <w:p w:rsidR="00A9186B" w:rsidRDefault="00A9186B" w:rsidP="00A9186B"/>
    <w:p w:rsidR="00FE7EDB" w:rsidRDefault="00A9186B" w:rsidP="00FE7EDB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FE7EDB">
        <w:rPr>
          <w:rFonts w:hAnsi="宋体"/>
        </w:rPr>
        <w:t>由题设，将</w:t>
      </w:r>
      <w:r w:rsidR="00F55E6D" w:rsidRPr="00025957">
        <w:rPr>
          <w:position w:val="-4"/>
        </w:rPr>
        <w:object w:dxaOrig="240" w:dyaOrig="260">
          <v:shape id="_x0000_i1173" type="#_x0000_t75" style="width:12pt;height:13pt" o:ole="">
            <v:imagedata r:id="rId305" o:title=""/>
          </v:shape>
          <o:OLEObject Type="Embed" ProgID="Equation.DSMT4" ShapeID="_x0000_i1173" DrawAspect="Content" ObjectID="_1696945231" r:id="rId306"/>
        </w:object>
      </w:r>
      <w:r w:rsidR="00FE7EDB">
        <w:rPr>
          <w:rFonts w:hAnsi="宋体"/>
        </w:rPr>
        <w:t>的第</w:t>
      </w:r>
      <w:r w:rsidR="00F55E6D" w:rsidRPr="00025957">
        <w:rPr>
          <w:position w:val="-4"/>
        </w:rPr>
        <w:object w:dxaOrig="180" w:dyaOrig="260">
          <v:shape id="_x0000_i1174" type="#_x0000_t75" style="width:9.5pt;height:13pt" o:ole="">
            <v:imagedata r:id="rId307" o:title=""/>
          </v:shape>
          <o:OLEObject Type="Embed" ProgID="Equation.DSMT4" ShapeID="_x0000_i1174" DrawAspect="Content" ObjectID="_1696945232" r:id="rId308"/>
        </w:object>
      </w:r>
      <w:r w:rsidR="00FE7EDB">
        <w:rPr>
          <w:rFonts w:hAnsi="宋体"/>
        </w:rPr>
        <w:t>列与第</w:t>
      </w:r>
      <w:r w:rsidR="00F55E6D" w:rsidRPr="00025957">
        <w:rPr>
          <w:position w:val="-4"/>
        </w:rPr>
        <w:object w:dxaOrig="180" w:dyaOrig="260">
          <v:shape id="_x0000_i1175" type="#_x0000_t75" style="width:9.5pt;height:13pt" o:ole="">
            <v:imagedata r:id="rId309" o:title=""/>
          </v:shape>
          <o:OLEObject Type="Embed" ProgID="Equation.DSMT4" ShapeID="_x0000_i1175" DrawAspect="Content" ObjectID="_1696945233" r:id="rId310"/>
        </w:object>
      </w:r>
      <w:r w:rsidR="00FE7EDB">
        <w:rPr>
          <w:rFonts w:hAnsi="宋体"/>
        </w:rPr>
        <w:t>列交换，即</w:t>
      </w:r>
    </w:p>
    <w:p w:rsidR="00FE7EDB" w:rsidRDefault="00F55E6D" w:rsidP="00667F0A">
      <w:pPr>
        <w:ind w:leftChars="200" w:left="480"/>
        <w:jc w:val="center"/>
      </w:pPr>
      <w:r w:rsidRPr="00F55E6D">
        <w:rPr>
          <w:position w:val="-50"/>
        </w:rPr>
        <w:object w:dxaOrig="2400" w:dyaOrig="1120">
          <v:shape id="_x0000_i1176" type="#_x0000_t75" style="width:120pt;height:56pt" o:ole="">
            <v:imagedata r:id="rId311" o:title=""/>
          </v:shape>
          <o:OLEObject Type="Embed" ProgID="Equation.DSMT4" ShapeID="_x0000_i1176" DrawAspect="Content" ObjectID="_1696945234" r:id="rId312"/>
        </w:object>
      </w:r>
    </w:p>
    <w:p w:rsidR="00FE7EDB" w:rsidRDefault="00FE7EDB" w:rsidP="00667F0A">
      <w:pPr>
        <w:ind w:leftChars="200" w:left="480"/>
      </w:pPr>
      <w:r>
        <w:rPr>
          <w:rFonts w:hAnsi="宋体"/>
        </w:rPr>
        <w:t>将</w:t>
      </w:r>
      <w:r w:rsidR="00F55E6D" w:rsidRPr="00025957">
        <w:rPr>
          <w:position w:val="-4"/>
        </w:rPr>
        <w:object w:dxaOrig="220" w:dyaOrig="240">
          <v:shape id="_x0000_i1177" type="#_x0000_t75" style="width:11pt;height:12pt" o:ole="">
            <v:imagedata r:id="rId313" o:title=""/>
          </v:shape>
          <o:OLEObject Type="Embed" ProgID="Equation.DSMT4" ShapeID="_x0000_i1177" DrawAspect="Content" ObjectID="_1696945235" r:id="rId314"/>
        </w:object>
      </w:r>
      <w:r>
        <w:rPr>
          <w:rFonts w:hAnsi="宋体"/>
        </w:rPr>
        <w:t>的第</w:t>
      </w:r>
      <w:r w:rsidR="00F55E6D" w:rsidRPr="00025957">
        <w:rPr>
          <w:position w:val="-4"/>
        </w:rPr>
        <w:object w:dxaOrig="180" w:dyaOrig="260">
          <v:shape id="_x0000_i1178" type="#_x0000_t75" style="width:9.5pt;height:13pt" o:ole="">
            <v:imagedata r:id="rId315" o:title=""/>
          </v:shape>
          <o:OLEObject Type="Embed" ProgID="Equation.DSMT4" ShapeID="_x0000_i1178" DrawAspect="Content" ObjectID="_1696945236" r:id="rId316"/>
        </w:object>
      </w:r>
      <w:r>
        <w:rPr>
          <w:rFonts w:hAnsi="宋体"/>
        </w:rPr>
        <w:t>列加到第</w:t>
      </w:r>
      <w:r w:rsidR="00F55E6D" w:rsidRPr="00F55E6D">
        <w:rPr>
          <w:position w:val="-6"/>
        </w:rPr>
        <w:object w:dxaOrig="180" w:dyaOrig="279">
          <v:shape id="_x0000_i1179" type="#_x0000_t75" style="width:9.5pt;height:14pt" o:ole="">
            <v:imagedata r:id="rId317" o:title=""/>
          </v:shape>
          <o:OLEObject Type="Embed" ProgID="Equation.DSMT4" ShapeID="_x0000_i1179" DrawAspect="Content" ObjectID="_1696945237" r:id="rId318"/>
        </w:object>
      </w:r>
      <w:r>
        <w:rPr>
          <w:rFonts w:hAnsi="宋体"/>
        </w:rPr>
        <w:t>列，即</w:t>
      </w:r>
    </w:p>
    <w:p w:rsidR="00FE7EDB" w:rsidRDefault="00F55E6D" w:rsidP="00667F0A">
      <w:pPr>
        <w:ind w:leftChars="200" w:left="480"/>
        <w:jc w:val="center"/>
      </w:pPr>
      <w:r w:rsidRPr="00F55E6D">
        <w:rPr>
          <w:position w:val="-50"/>
        </w:rPr>
        <w:object w:dxaOrig="5720" w:dyaOrig="1120">
          <v:shape id="_x0000_i1180" type="#_x0000_t75" style="width:286.5pt;height:56pt" o:ole="">
            <v:imagedata r:id="rId319" o:title=""/>
          </v:shape>
          <o:OLEObject Type="Embed" ProgID="Equation.DSMT4" ShapeID="_x0000_i1180" DrawAspect="Content" ObjectID="_1696945238" r:id="rId320"/>
        </w:object>
      </w:r>
    </w:p>
    <w:p w:rsidR="00FE7EDB" w:rsidRDefault="00FE7EDB" w:rsidP="00667F0A">
      <w:pPr>
        <w:ind w:leftChars="200" w:left="480"/>
      </w:pPr>
      <w:r>
        <w:rPr>
          <w:rFonts w:hAnsi="宋体"/>
        </w:rPr>
        <w:lastRenderedPageBreak/>
        <w:t>故</w:t>
      </w:r>
      <w:r w:rsidR="00F55E6D" w:rsidRPr="00F55E6D">
        <w:rPr>
          <w:position w:val="-50"/>
        </w:rPr>
        <w:object w:dxaOrig="1460" w:dyaOrig="1120">
          <v:shape id="_x0000_i1181" type="#_x0000_t75" style="width:73pt;height:56pt" o:ole="">
            <v:imagedata r:id="rId321" o:title=""/>
          </v:shape>
          <o:OLEObject Type="Embed" ProgID="Equation.DSMT4" ShapeID="_x0000_i1181" DrawAspect="Content" ObjectID="_1696945239" r:id="rId322"/>
        </w:object>
      </w:r>
      <w:r w:rsidR="00667F0A">
        <w:rPr>
          <w:rFonts w:hAnsi="宋体" w:hint="eastAsia"/>
        </w:rPr>
        <w:t>．</w:t>
      </w:r>
    </w:p>
    <w:p w:rsidR="00FE7EDB" w:rsidRDefault="00FE7EDB" w:rsidP="00FE7EDB"/>
    <w:p w:rsidR="00FE7EDB" w:rsidRPr="00FE7EDB" w:rsidRDefault="00FE7EDB" w:rsidP="00FE7EDB">
      <w:pPr>
        <w:rPr>
          <w:b/>
          <w:bCs/>
        </w:rPr>
      </w:pPr>
    </w:p>
    <w:p w:rsidR="00375AA1" w:rsidRDefault="00FE7EDB" w:rsidP="00375AA1">
      <w:r>
        <w:rPr>
          <w:rFonts w:hAnsi="宋体"/>
          <w:bCs/>
        </w:rPr>
        <w:t>(</w:t>
      </w:r>
      <w:r>
        <w:rPr>
          <w:bCs/>
        </w:rPr>
        <w:t>12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="00375AA1">
        <w:rPr>
          <w:rFonts w:hint="eastAsia"/>
        </w:rPr>
        <w:t>设</w:t>
      </w:r>
      <w:r w:rsidR="00F55E6D" w:rsidRPr="00025957">
        <w:rPr>
          <w:position w:val="-4"/>
        </w:rPr>
        <w:object w:dxaOrig="240" w:dyaOrig="260">
          <v:shape id="_x0000_i1182" type="#_x0000_t75" style="width:12pt;height:13pt" o:ole="">
            <v:imagedata r:id="rId323" o:title=""/>
          </v:shape>
          <o:OLEObject Type="Embed" ProgID="Equation.DSMT4" ShapeID="_x0000_i1182" DrawAspect="Content" ObjectID="_1696945240" r:id="rId324"/>
        </w:object>
      </w:r>
      <w:r w:rsidR="00375AA1">
        <w:rPr>
          <w:rFonts w:hint="eastAsia"/>
        </w:rPr>
        <w:t>,</w:t>
      </w:r>
      <w:r w:rsidR="00E6216C">
        <w:rPr>
          <w:rFonts w:hint="eastAsia"/>
        </w:rPr>
        <w:t xml:space="preserve"> </w:t>
      </w:r>
      <w:r w:rsidR="00F55E6D" w:rsidRPr="00025957">
        <w:rPr>
          <w:position w:val="-4"/>
        </w:rPr>
        <w:object w:dxaOrig="220" w:dyaOrig="240">
          <v:shape id="_x0000_i1183" type="#_x0000_t75" style="width:11pt;height:12pt" o:ole="">
            <v:imagedata r:id="rId325" o:title=""/>
          </v:shape>
          <o:OLEObject Type="Embed" ProgID="Equation.DSMT4" ShapeID="_x0000_i1183" DrawAspect="Content" ObjectID="_1696945241" r:id="rId326"/>
        </w:object>
      </w:r>
      <w:r w:rsidR="00375AA1">
        <w:rPr>
          <w:rFonts w:hint="eastAsia"/>
        </w:rPr>
        <w:t>为满足</w:t>
      </w:r>
      <w:r w:rsidR="00F55E6D" w:rsidRPr="00F55E6D">
        <w:rPr>
          <w:position w:val="-6"/>
        </w:rPr>
        <w:object w:dxaOrig="760" w:dyaOrig="279">
          <v:shape id="_x0000_i1184" type="#_x0000_t75" style="width:38pt;height:14pt" o:ole="">
            <v:imagedata r:id="rId327" o:title=""/>
          </v:shape>
          <o:OLEObject Type="Embed" ProgID="Equation.DSMT4" ShapeID="_x0000_i1184" DrawAspect="Content" ObjectID="_1696945242" r:id="rId328"/>
        </w:object>
      </w:r>
      <w:r w:rsidR="00375AA1">
        <w:rPr>
          <w:rFonts w:hint="eastAsia"/>
        </w:rPr>
        <w:t>的任意两个非零矩阵，则必有</w:t>
      </w:r>
      <w:r w:rsidR="006548E2">
        <w:rPr>
          <w:rFonts w:hint="eastAsia"/>
        </w:rPr>
        <w:t>(    )</w:t>
      </w:r>
    </w:p>
    <w:p w:rsidR="00375AA1" w:rsidRDefault="00375AA1" w:rsidP="00375AA1">
      <w:pPr>
        <w:ind w:leftChars="200" w:left="480"/>
      </w:pPr>
      <w:r>
        <w:rPr>
          <w:rFonts w:hint="eastAsia"/>
        </w:rPr>
        <w:t xml:space="preserve">(A) </w:t>
      </w:r>
      <w:r w:rsidR="00F55E6D" w:rsidRPr="00025957">
        <w:rPr>
          <w:position w:val="-4"/>
        </w:rPr>
        <w:object w:dxaOrig="240" w:dyaOrig="260">
          <v:shape id="_x0000_i1185" type="#_x0000_t75" style="width:12pt;height:13pt" o:ole="">
            <v:imagedata r:id="rId329" o:title=""/>
          </v:shape>
          <o:OLEObject Type="Embed" ProgID="Equation.DSMT4" ShapeID="_x0000_i1185" DrawAspect="Content" ObjectID="_1696945243" r:id="rId330"/>
        </w:object>
      </w:r>
      <w:r>
        <w:rPr>
          <w:rFonts w:hint="eastAsia"/>
        </w:rPr>
        <w:t>的列向量组线性相关，</w:t>
      </w:r>
      <w:r w:rsidR="00F55E6D" w:rsidRPr="00025957">
        <w:rPr>
          <w:position w:val="-4"/>
        </w:rPr>
        <w:object w:dxaOrig="220" w:dyaOrig="240">
          <v:shape id="_x0000_i1186" type="#_x0000_t75" style="width:11pt;height:12pt" o:ole="">
            <v:imagedata r:id="rId331" o:title=""/>
          </v:shape>
          <o:OLEObject Type="Embed" ProgID="Equation.DSMT4" ShapeID="_x0000_i1186" DrawAspect="Content" ObjectID="_1696945244" r:id="rId332"/>
        </w:object>
      </w:r>
      <w:r>
        <w:rPr>
          <w:rFonts w:hint="eastAsia"/>
        </w:rPr>
        <w:t>的行向量组线性相关</w:t>
      </w:r>
      <w:r w:rsidR="00E6216C">
        <w:rPr>
          <w:rFonts w:hint="eastAsia"/>
        </w:rPr>
        <w:t>．</w:t>
      </w:r>
    </w:p>
    <w:p w:rsidR="00375AA1" w:rsidRDefault="00375AA1" w:rsidP="00375AA1">
      <w:pPr>
        <w:ind w:leftChars="200" w:left="480"/>
      </w:pPr>
      <w:r>
        <w:rPr>
          <w:rFonts w:hint="eastAsia"/>
        </w:rPr>
        <w:t xml:space="preserve">(B) </w:t>
      </w:r>
      <w:r w:rsidR="00F55E6D" w:rsidRPr="00025957">
        <w:rPr>
          <w:position w:val="-4"/>
        </w:rPr>
        <w:object w:dxaOrig="240" w:dyaOrig="260">
          <v:shape id="_x0000_i1187" type="#_x0000_t75" style="width:12pt;height:13pt" o:ole="">
            <v:imagedata r:id="rId333" o:title=""/>
          </v:shape>
          <o:OLEObject Type="Embed" ProgID="Equation.DSMT4" ShapeID="_x0000_i1187" DrawAspect="Content" ObjectID="_1696945245" r:id="rId334"/>
        </w:object>
      </w:r>
      <w:r>
        <w:rPr>
          <w:rFonts w:hint="eastAsia"/>
        </w:rPr>
        <w:t>的列向量组线性相关，</w:t>
      </w:r>
      <w:r w:rsidR="00F55E6D" w:rsidRPr="00025957">
        <w:rPr>
          <w:position w:val="-4"/>
        </w:rPr>
        <w:object w:dxaOrig="220" w:dyaOrig="240">
          <v:shape id="_x0000_i1188" type="#_x0000_t75" style="width:11pt;height:12pt" o:ole="">
            <v:imagedata r:id="rId335" o:title=""/>
          </v:shape>
          <o:OLEObject Type="Embed" ProgID="Equation.DSMT4" ShapeID="_x0000_i1188" DrawAspect="Content" ObjectID="_1696945246" r:id="rId336"/>
        </w:object>
      </w:r>
      <w:r>
        <w:rPr>
          <w:rFonts w:hint="eastAsia"/>
        </w:rPr>
        <w:t>的列向量组线性相关</w:t>
      </w:r>
      <w:r w:rsidR="00E6216C">
        <w:rPr>
          <w:rFonts w:hint="eastAsia"/>
        </w:rPr>
        <w:t>．</w:t>
      </w:r>
    </w:p>
    <w:p w:rsidR="00375AA1" w:rsidRDefault="00375AA1" w:rsidP="00375AA1">
      <w:pPr>
        <w:ind w:leftChars="200" w:left="480"/>
      </w:pPr>
      <w:r>
        <w:rPr>
          <w:rFonts w:hint="eastAsia"/>
        </w:rPr>
        <w:t xml:space="preserve">(C) </w:t>
      </w:r>
      <w:r w:rsidR="00F55E6D" w:rsidRPr="00025957">
        <w:rPr>
          <w:position w:val="-4"/>
        </w:rPr>
        <w:object w:dxaOrig="240" w:dyaOrig="260">
          <v:shape id="_x0000_i1189" type="#_x0000_t75" style="width:12pt;height:13pt" o:ole="">
            <v:imagedata r:id="rId337" o:title=""/>
          </v:shape>
          <o:OLEObject Type="Embed" ProgID="Equation.DSMT4" ShapeID="_x0000_i1189" DrawAspect="Content" ObjectID="_1696945247" r:id="rId338"/>
        </w:object>
      </w:r>
      <w:r>
        <w:rPr>
          <w:rFonts w:hint="eastAsia"/>
        </w:rPr>
        <w:t>的行向量组线性相关，</w:t>
      </w:r>
      <w:r w:rsidR="00F55E6D" w:rsidRPr="00025957">
        <w:rPr>
          <w:position w:val="-4"/>
        </w:rPr>
        <w:object w:dxaOrig="220" w:dyaOrig="240">
          <v:shape id="_x0000_i1190" type="#_x0000_t75" style="width:11pt;height:12pt" o:ole="">
            <v:imagedata r:id="rId339" o:title=""/>
          </v:shape>
          <o:OLEObject Type="Embed" ProgID="Equation.DSMT4" ShapeID="_x0000_i1190" DrawAspect="Content" ObjectID="_1696945248" r:id="rId340"/>
        </w:object>
      </w:r>
      <w:r>
        <w:rPr>
          <w:rFonts w:hint="eastAsia"/>
        </w:rPr>
        <w:t>的行向量组线性相关</w:t>
      </w:r>
      <w:r w:rsidR="00E6216C">
        <w:rPr>
          <w:rFonts w:hint="eastAsia"/>
        </w:rPr>
        <w:t>．</w:t>
      </w:r>
    </w:p>
    <w:p w:rsidR="00375AA1" w:rsidRDefault="00375AA1" w:rsidP="00375AA1">
      <w:pPr>
        <w:ind w:leftChars="200" w:left="480"/>
        <w:rPr>
          <w:rFonts w:hAnsi="宋体"/>
          <w:bCs/>
        </w:rPr>
      </w:pPr>
      <w:r>
        <w:rPr>
          <w:rFonts w:hint="eastAsia"/>
        </w:rPr>
        <w:t xml:space="preserve">(D) </w:t>
      </w:r>
      <w:r w:rsidR="00F55E6D" w:rsidRPr="00025957">
        <w:rPr>
          <w:position w:val="-4"/>
        </w:rPr>
        <w:object w:dxaOrig="240" w:dyaOrig="260">
          <v:shape id="_x0000_i1191" type="#_x0000_t75" style="width:12pt;height:13pt" o:ole="">
            <v:imagedata r:id="rId341" o:title=""/>
          </v:shape>
          <o:OLEObject Type="Embed" ProgID="Equation.DSMT4" ShapeID="_x0000_i1191" DrawAspect="Content" ObjectID="_1696945249" r:id="rId342"/>
        </w:object>
      </w:r>
      <w:r>
        <w:rPr>
          <w:rFonts w:hint="eastAsia"/>
        </w:rPr>
        <w:t>的行向量组线性相关，</w:t>
      </w:r>
      <w:r w:rsidR="00F55E6D" w:rsidRPr="00025957">
        <w:rPr>
          <w:position w:val="-4"/>
        </w:rPr>
        <w:object w:dxaOrig="220" w:dyaOrig="240">
          <v:shape id="_x0000_i1192" type="#_x0000_t75" style="width:11pt;height:12pt" o:ole="">
            <v:imagedata r:id="rId343" o:title=""/>
          </v:shape>
          <o:OLEObject Type="Embed" ProgID="Equation.DSMT4" ShapeID="_x0000_i1192" DrawAspect="Content" ObjectID="_1696945250" r:id="rId344"/>
        </w:object>
      </w:r>
      <w:r>
        <w:rPr>
          <w:rFonts w:hint="eastAsia"/>
        </w:rPr>
        <w:t>的列向量组线性相关</w:t>
      </w:r>
      <w:r w:rsidR="00E6216C">
        <w:rPr>
          <w:rFonts w:hint="eastAsia"/>
        </w:rPr>
        <w:t>．</w:t>
      </w:r>
    </w:p>
    <w:p w:rsidR="00A9186B" w:rsidRDefault="00A9186B" w:rsidP="00A9186B"/>
    <w:p w:rsidR="00FE7EDB" w:rsidRDefault="00A9186B" w:rsidP="00E6216C">
      <w:pPr>
        <w:ind w:left="480" w:hangingChars="200" w:hanging="480"/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8B6B98">
        <w:rPr>
          <w:rFonts w:hAnsi="宋体"/>
          <w:b/>
        </w:rPr>
        <w:t>方法</w:t>
      </w:r>
      <w:r w:rsidR="008B6B98">
        <w:rPr>
          <w:rFonts w:hint="eastAsia"/>
          <w:b/>
        </w:rPr>
        <w:t>1</w:t>
      </w:r>
      <w:r w:rsidR="008B6B98">
        <w:rPr>
          <w:rFonts w:hAnsi="宋体"/>
          <w:b/>
        </w:rPr>
        <w:t>：</w:t>
      </w:r>
      <w:r w:rsidR="00FE7EDB">
        <w:rPr>
          <w:rFonts w:hAnsi="宋体"/>
        </w:rPr>
        <w:t>设</w:t>
      </w:r>
      <w:r w:rsidR="00F55E6D" w:rsidRPr="00025957">
        <w:rPr>
          <w:position w:val="-4"/>
        </w:rPr>
        <w:object w:dxaOrig="240" w:dyaOrig="260">
          <v:shape id="_x0000_i1193" type="#_x0000_t75" style="width:12pt;height:13pt" o:ole="">
            <v:imagedata r:id="rId345" o:title=""/>
          </v:shape>
          <o:OLEObject Type="Embed" ProgID="Equation.DSMT4" ShapeID="_x0000_i1193" DrawAspect="Content" ObjectID="_1696945251" r:id="rId346"/>
        </w:object>
      </w:r>
      <w:r w:rsidR="00FE7EDB">
        <w:rPr>
          <w:rFonts w:hAnsi="宋体"/>
        </w:rPr>
        <w:t>为</w:t>
      </w:r>
      <w:r w:rsidR="00F55E6D" w:rsidRPr="00025957">
        <w:rPr>
          <w:position w:val="-4"/>
        </w:rPr>
        <w:object w:dxaOrig="560" w:dyaOrig="200">
          <v:shape id="_x0000_i1194" type="#_x0000_t75" style="width:28pt;height:10pt" o:ole="">
            <v:imagedata r:id="rId347" o:title=""/>
          </v:shape>
          <o:OLEObject Type="Embed" ProgID="Equation.DSMT4" ShapeID="_x0000_i1194" DrawAspect="Content" ObjectID="_1696945252" r:id="rId348"/>
        </w:object>
      </w:r>
      <w:r w:rsidR="00FE7EDB">
        <w:rPr>
          <w:rFonts w:hAnsi="宋体"/>
        </w:rPr>
        <w:t>矩阵，</w:t>
      </w:r>
      <w:r w:rsidR="00F55E6D" w:rsidRPr="00025957">
        <w:rPr>
          <w:position w:val="-4"/>
        </w:rPr>
        <w:object w:dxaOrig="220" w:dyaOrig="240">
          <v:shape id="_x0000_i1195" type="#_x0000_t75" style="width:11pt;height:12pt" o:ole="">
            <v:imagedata r:id="rId349" o:title=""/>
          </v:shape>
          <o:OLEObject Type="Embed" ProgID="Equation.DSMT4" ShapeID="_x0000_i1195" DrawAspect="Content" ObjectID="_1696945253" r:id="rId350"/>
        </w:object>
      </w:r>
      <w:r w:rsidR="00FE7EDB">
        <w:rPr>
          <w:rFonts w:hAnsi="宋体"/>
        </w:rPr>
        <w:t>为</w:t>
      </w:r>
      <w:r w:rsidR="00F55E6D" w:rsidRPr="00F55E6D">
        <w:rPr>
          <w:position w:val="-6"/>
        </w:rPr>
        <w:object w:dxaOrig="499" w:dyaOrig="220">
          <v:shape id="_x0000_i1196" type="#_x0000_t75" style="width:25pt;height:11pt" o:ole="">
            <v:imagedata r:id="rId351" o:title=""/>
          </v:shape>
          <o:OLEObject Type="Embed" ProgID="Equation.DSMT4" ShapeID="_x0000_i1196" DrawAspect="Content" ObjectID="_1696945254" r:id="rId352"/>
        </w:object>
      </w:r>
      <w:r w:rsidR="00FE7EDB">
        <w:rPr>
          <w:rFonts w:hAnsi="宋体"/>
        </w:rPr>
        <w:t>矩阵，由</w:t>
      </w:r>
      <w:r w:rsidR="00F55E6D" w:rsidRPr="00F55E6D">
        <w:rPr>
          <w:position w:val="-6"/>
        </w:rPr>
        <w:object w:dxaOrig="740" w:dyaOrig="279">
          <v:shape id="_x0000_i1197" type="#_x0000_t75" style="width:37pt;height:14pt" o:ole="">
            <v:imagedata r:id="rId353" o:title=""/>
          </v:shape>
          <o:OLEObject Type="Embed" ProgID="Equation.DSMT4" ShapeID="_x0000_i1197" DrawAspect="Content" ObjectID="_1696945255" r:id="rId354"/>
        </w:object>
      </w:r>
      <w:r w:rsidR="00FE7EDB">
        <w:rPr>
          <w:rFonts w:hAnsi="宋体"/>
        </w:rPr>
        <w:t>知，</w:t>
      </w:r>
      <w:r w:rsidR="00F55E6D" w:rsidRPr="00F55E6D">
        <w:rPr>
          <w:position w:val="-10"/>
        </w:rPr>
        <w:object w:dxaOrig="1500" w:dyaOrig="320">
          <v:shape id="_x0000_i1198" type="#_x0000_t75" style="width:75pt;height:16pt" o:ole="">
            <v:imagedata r:id="rId355" o:title=""/>
          </v:shape>
          <o:OLEObject Type="Embed" ProgID="Equation.DSMT4" ShapeID="_x0000_i1198" DrawAspect="Content" ObjectID="_1696945256" r:id="rId356"/>
        </w:object>
      </w:r>
      <w:r w:rsidR="00FE7EDB">
        <w:rPr>
          <w:rFonts w:hAnsi="宋体"/>
        </w:rPr>
        <w:t>，其中</w:t>
      </w:r>
      <w:r w:rsidR="00F55E6D" w:rsidRPr="00025957">
        <w:rPr>
          <w:position w:val="-4"/>
        </w:rPr>
        <w:object w:dxaOrig="200" w:dyaOrig="200">
          <v:shape id="_x0000_i1199" type="#_x0000_t75" style="width:10pt;height:10pt" o:ole="">
            <v:imagedata r:id="rId357" o:title=""/>
          </v:shape>
          <o:OLEObject Type="Embed" ProgID="Equation.DSMT4" ShapeID="_x0000_i1199" DrawAspect="Content" ObjectID="_1696945257" r:id="rId358"/>
        </w:object>
      </w:r>
      <w:r w:rsidR="00FE7EDB">
        <w:rPr>
          <w:rFonts w:hAnsi="宋体"/>
        </w:rPr>
        <w:t>是矩阵</w:t>
      </w:r>
      <w:r w:rsidR="00F55E6D" w:rsidRPr="00025957">
        <w:rPr>
          <w:position w:val="-4"/>
        </w:rPr>
        <w:object w:dxaOrig="240" w:dyaOrig="260">
          <v:shape id="_x0000_i1200" type="#_x0000_t75" style="width:12pt;height:13pt" o:ole="">
            <v:imagedata r:id="rId359" o:title=""/>
          </v:shape>
          <o:OLEObject Type="Embed" ProgID="Equation.DSMT4" ShapeID="_x0000_i1200" DrawAspect="Content" ObjectID="_1696945258" r:id="rId360"/>
        </w:object>
      </w:r>
      <w:r w:rsidR="00FE7EDB">
        <w:rPr>
          <w:rFonts w:hAnsi="宋体"/>
        </w:rPr>
        <w:t>的列数，也是</w:t>
      </w:r>
      <w:r w:rsidR="00F55E6D" w:rsidRPr="00025957">
        <w:rPr>
          <w:position w:val="-4"/>
        </w:rPr>
        <w:object w:dxaOrig="220" w:dyaOrig="240">
          <v:shape id="_x0000_i1201" type="#_x0000_t75" style="width:11pt;height:12pt" o:ole="">
            <v:imagedata r:id="rId361" o:title=""/>
          </v:shape>
          <o:OLEObject Type="Embed" ProgID="Equation.DSMT4" ShapeID="_x0000_i1201" DrawAspect="Content" ObjectID="_1696945259" r:id="rId362"/>
        </w:object>
      </w:r>
      <w:r w:rsidR="00FE7EDB">
        <w:rPr>
          <w:rFonts w:hAnsi="宋体"/>
        </w:rPr>
        <w:t>的行数</w:t>
      </w:r>
      <w:r w:rsidR="00E6216C">
        <w:rPr>
          <w:rFonts w:hAnsi="宋体" w:hint="eastAsia"/>
        </w:rPr>
        <w:t>．</w:t>
      </w:r>
    </w:p>
    <w:p w:rsidR="00FE7EDB" w:rsidRDefault="00FE7EDB" w:rsidP="008B6B98">
      <w:pPr>
        <w:ind w:leftChars="200" w:left="480"/>
      </w:pPr>
      <w:r>
        <w:rPr>
          <w:rFonts w:hAnsi="宋体"/>
        </w:rPr>
        <w:t>因</w:t>
      </w:r>
      <w:r w:rsidR="00F55E6D" w:rsidRPr="00025957">
        <w:rPr>
          <w:position w:val="-4"/>
        </w:rPr>
        <w:object w:dxaOrig="240" w:dyaOrig="260">
          <v:shape id="_x0000_i1202" type="#_x0000_t75" style="width:12pt;height:13pt" o:ole="">
            <v:imagedata r:id="rId363" o:title=""/>
          </v:shape>
          <o:OLEObject Type="Embed" ProgID="Equation.DSMT4" ShapeID="_x0000_i1202" DrawAspect="Content" ObjectID="_1696945260" r:id="rId364"/>
        </w:object>
      </w:r>
      <w:r>
        <w:rPr>
          <w:rFonts w:hAnsi="宋体"/>
        </w:rPr>
        <w:t>为非零矩阵，故</w:t>
      </w:r>
      <w:r w:rsidR="00F55E6D" w:rsidRPr="00F55E6D">
        <w:rPr>
          <w:position w:val="-10"/>
        </w:rPr>
        <w:object w:dxaOrig="859" w:dyaOrig="320">
          <v:shape id="_x0000_i1203" type="#_x0000_t75" style="width:43pt;height:16pt" o:ole="">
            <v:imagedata r:id="rId365" o:title=""/>
          </v:shape>
          <o:OLEObject Type="Embed" ProgID="Equation.DSMT4" ShapeID="_x0000_i1203" DrawAspect="Content" ObjectID="_1696945261" r:id="rId366"/>
        </w:object>
      </w:r>
      <w:r>
        <w:rPr>
          <w:rFonts w:hAnsi="宋体"/>
        </w:rPr>
        <w:t>，因</w:t>
      </w:r>
      <w:r w:rsidR="00F55E6D" w:rsidRPr="00F55E6D">
        <w:rPr>
          <w:position w:val="-10"/>
        </w:rPr>
        <w:object w:dxaOrig="1500" w:dyaOrig="320">
          <v:shape id="_x0000_i1204" type="#_x0000_t75" style="width:75pt;height:16pt" o:ole="">
            <v:imagedata r:id="rId367" o:title=""/>
          </v:shape>
          <o:OLEObject Type="Embed" ProgID="Equation.DSMT4" ShapeID="_x0000_i1204" DrawAspect="Content" ObjectID="_1696945262" r:id="rId368"/>
        </w:object>
      </w:r>
      <w:r>
        <w:rPr>
          <w:rFonts w:hAnsi="宋体"/>
        </w:rPr>
        <w:t>，从而</w:t>
      </w:r>
      <w:r w:rsidR="00F55E6D" w:rsidRPr="00F55E6D">
        <w:rPr>
          <w:position w:val="-10"/>
        </w:rPr>
        <w:object w:dxaOrig="1520" w:dyaOrig="320">
          <v:shape id="_x0000_i1205" type="#_x0000_t75" style="width:76pt;height:16pt" o:ole="">
            <v:imagedata r:id="rId369" o:title=""/>
          </v:shape>
          <o:OLEObject Type="Embed" ProgID="Equation.DSMT4" ShapeID="_x0000_i1205" DrawAspect="Content" ObjectID="_1696945263" r:id="rId370"/>
        </w:object>
      </w:r>
      <w:r>
        <w:rPr>
          <w:rFonts w:hAnsi="宋体"/>
        </w:rPr>
        <w:t>，由向量组线性相关的充分必要条件向量组的秩小于向量的个数，知</w:t>
      </w:r>
      <w:r w:rsidR="00F55E6D" w:rsidRPr="00025957">
        <w:rPr>
          <w:position w:val="-4"/>
        </w:rPr>
        <w:object w:dxaOrig="220" w:dyaOrig="240">
          <v:shape id="_x0000_i1206" type="#_x0000_t75" style="width:11pt;height:12pt" o:ole="">
            <v:imagedata r:id="rId371" o:title=""/>
          </v:shape>
          <o:OLEObject Type="Embed" ProgID="Equation.DSMT4" ShapeID="_x0000_i1206" DrawAspect="Content" ObjectID="_1696945264" r:id="rId372"/>
        </w:object>
      </w:r>
      <w:r>
        <w:rPr>
          <w:rFonts w:hAnsi="宋体"/>
        </w:rPr>
        <w:t>的行向量组线性相关</w:t>
      </w:r>
      <w:r w:rsidR="00E6216C">
        <w:rPr>
          <w:rFonts w:hAnsi="宋体" w:hint="eastAsia"/>
        </w:rPr>
        <w:t>．</w:t>
      </w:r>
    </w:p>
    <w:p w:rsidR="00FE7EDB" w:rsidRDefault="00FE7EDB" w:rsidP="008B6B98">
      <w:pPr>
        <w:ind w:leftChars="200" w:left="480"/>
        <w:rPr>
          <w:rFonts w:hAnsi="宋体"/>
        </w:rPr>
      </w:pPr>
      <w:r>
        <w:rPr>
          <w:rFonts w:hAnsi="宋体"/>
        </w:rPr>
        <w:t>因</w:t>
      </w:r>
      <w:r w:rsidR="00F55E6D" w:rsidRPr="00025957">
        <w:rPr>
          <w:position w:val="-4"/>
        </w:rPr>
        <w:object w:dxaOrig="220" w:dyaOrig="240">
          <v:shape id="_x0000_i1207" type="#_x0000_t75" style="width:11pt;height:12pt" o:ole="">
            <v:imagedata r:id="rId373" o:title=""/>
          </v:shape>
          <o:OLEObject Type="Embed" ProgID="Equation.DSMT4" ShapeID="_x0000_i1207" DrawAspect="Content" ObjectID="_1696945265" r:id="rId374"/>
        </w:object>
      </w:r>
      <w:r>
        <w:rPr>
          <w:rFonts w:hAnsi="宋体"/>
        </w:rPr>
        <w:t>为非零矩阵，故</w:t>
      </w:r>
      <w:r w:rsidR="00F55E6D" w:rsidRPr="00F55E6D">
        <w:rPr>
          <w:position w:val="-10"/>
        </w:rPr>
        <w:object w:dxaOrig="840" w:dyaOrig="320">
          <v:shape id="_x0000_i1208" type="#_x0000_t75" style="width:42pt;height:16pt" o:ole="">
            <v:imagedata r:id="rId375" o:title=""/>
          </v:shape>
          <o:OLEObject Type="Embed" ProgID="Equation.DSMT4" ShapeID="_x0000_i1208" DrawAspect="Content" ObjectID="_1696945266" r:id="rId376"/>
        </w:object>
      </w:r>
      <w:r>
        <w:rPr>
          <w:rFonts w:hAnsi="宋体"/>
        </w:rPr>
        <w:t>，因</w:t>
      </w:r>
      <w:r w:rsidR="00F55E6D" w:rsidRPr="00F55E6D">
        <w:rPr>
          <w:position w:val="-10"/>
        </w:rPr>
        <w:object w:dxaOrig="1500" w:dyaOrig="320">
          <v:shape id="_x0000_i1209" type="#_x0000_t75" style="width:75pt;height:16pt" o:ole="">
            <v:imagedata r:id="rId377" o:title=""/>
          </v:shape>
          <o:OLEObject Type="Embed" ProgID="Equation.DSMT4" ShapeID="_x0000_i1209" DrawAspect="Content" ObjectID="_1696945267" r:id="rId378"/>
        </w:object>
      </w:r>
      <w:r>
        <w:rPr>
          <w:rFonts w:hAnsi="宋体"/>
        </w:rPr>
        <w:t>，从而</w:t>
      </w:r>
      <w:r w:rsidR="00F55E6D" w:rsidRPr="00F55E6D">
        <w:rPr>
          <w:position w:val="-10"/>
        </w:rPr>
        <w:object w:dxaOrig="1520" w:dyaOrig="320">
          <v:shape id="_x0000_i1210" type="#_x0000_t75" style="width:76pt;height:16pt" o:ole="">
            <v:imagedata r:id="rId379" o:title=""/>
          </v:shape>
          <o:OLEObject Type="Embed" ProgID="Equation.DSMT4" ShapeID="_x0000_i1210" DrawAspect="Content" ObjectID="_1696945268" r:id="rId380"/>
        </w:object>
      </w:r>
      <w:r>
        <w:rPr>
          <w:rFonts w:hAnsi="宋体"/>
        </w:rPr>
        <w:t>，由向量组线性相关的充分必要条件向量组的秩小于向量的个数，知</w:t>
      </w:r>
      <w:r w:rsidR="00F55E6D" w:rsidRPr="00025957">
        <w:rPr>
          <w:position w:val="-4"/>
        </w:rPr>
        <w:object w:dxaOrig="240" w:dyaOrig="260">
          <v:shape id="_x0000_i1211" type="#_x0000_t75" style="width:12pt;height:13pt" o:ole="">
            <v:imagedata r:id="rId381" o:title=""/>
          </v:shape>
          <o:OLEObject Type="Embed" ProgID="Equation.DSMT4" ShapeID="_x0000_i1211" DrawAspect="Content" ObjectID="_1696945269" r:id="rId382"/>
        </w:object>
      </w:r>
      <w:r>
        <w:rPr>
          <w:rFonts w:hAnsi="宋体"/>
        </w:rPr>
        <w:t>的列向量组线性相关</w:t>
      </w:r>
      <w:r w:rsidR="00E6216C">
        <w:rPr>
          <w:rFonts w:hAnsi="宋体" w:hint="eastAsia"/>
        </w:rPr>
        <w:t>．</w:t>
      </w:r>
    </w:p>
    <w:p w:rsidR="00FE7EDB" w:rsidRDefault="00FE7EDB" w:rsidP="008B6B98">
      <w:pPr>
        <w:ind w:leftChars="200" w:left="480"/>
      </w:pPr>
      <w:r>
        <w:rPr>
          <w:rFonts w:hAnsi="宋体"/>
          <w:b/>
        </w:rPr>
        <w:t>方法</w:t>
      </w:r>
      <w:r>
        <w:rPr>
          <w:b/>
        </w:rPr>
        <w:t>2</w:t>
      </w:r>
      <w:r>
        <w:rPr>
          <w:rFonts w:hAnsi="宋体"/>
          <w:b/>
        </w:rPr>
        <w:t>：</w:t>
      </w:r>
      <w:r>
        <w:rPr>
          <w:rFonts w:hAnsi="宋体"/>
        </w:rPr>
        <w:t>设</w:t>
      </w:r>
      <w:r w:rsidR="00F55E6D" w:rsidRPr="00025957">
        <w:rPr>
          <w:position w:val="-4"/>
        </w:rPr>
        <w:object w:dxaOrig="240" w:dyaOrig="260">
          <v:shape id="_x0000_i1212" type="#_x0000_t75" style="width:12pt;height:13pt" o:ole="">
            <v:imagedata r:id="rId383" o:title=""/>
          </v:shape>
          <o:OLEObject Type="Embed" ProgID="Equation.DSMT4" ShapeID="_x0000_i1212" DrawAspect="Content" ObjectID="_1696945270" r:id="rId384"/>
        </w:object>
      </w:r>
      <w:r>
        <w:rPr>
          <w:rFonts w:hAnsi="宋体"/>
        </w:rPr>
        <w:t>为</w:t>
      </w:r>
      <w:r w:rsidR="00F55E6D" w:rsidRPr="00025957">
        <w:rPr>
          <w:position w:val="-4"/>
        </w:rPr>
        <w:object w:dxaOrig="560" w:dyaOrig="200">
          <v:shape id="_x0000_i1213" type="#_x0000_t75" style="width:28pt;height:10pt" o:ole="">
            <v:imagedata r:id="rId385" o:title=""/>
          </v:shape>
          <o:OLEObject Type="Embed" ProgID="Equation.DSMT4" ShapeID="_x0000_i1213" DrawAspect="Content" ObjectID="_1696945271" r:id="rId386"/>
        </w:object>
      </w:r>
      <w:r>
        <w:rPr>
          <w:rFonts w:hAnsi="宋体"/>
        </w:rPr>
        <w:t>矩阵，</w:t>
      </w:r>
      <w:r w:rsidR="00F55E6D" w:rsidRPr="00025957">
        <w:rPr>
          <w:position w:val="-4"/>
        </w:rPr>
        <w:object w:dxaOrig="220" w:dyaOrig="240">
          <v:shape id="_x0000_i1214" type="#_x0000_t75" style="width:11pt;height:12pt" o:ole="">
            <v:imagedata r:id="rId387" o:title=""/>
          </v:shape>
          <o:OLEObject Type="Embed" ProgID="Equation.DSMT4" ShapeID="_x0000_i1214" DrawAspect="Content" ObjectID="_1696945272" r:id="rId388"/>
        </w:object>
      </w:r>
      <w:r>
        <w:rPr>
          <w:rFonts w:hAnsi="宋体"/>
        </w:rPr>
        <w:t>为</w:t>
      </w:r>
      <w:r w:rsidR="00F55E6D" w:rsidRPr="00F55E6D">
        <w:rPr>
          <w:position w:val="-6"/>
        </w:rPr>
        <w:object w:dxaOrig="499" w:dyaOrig="220">
          <v:shape id="_x0000_i1215" type="#_x0000_t75" style="width:25pt;height:11pt" o:ole="">
            <v:imagedata r:id="rId389" o:title=""/>
          </v:shape>
          <o:OLEObject Type="Embed" ProgID="Equation.DSMT4" ShapeID="_x0000_i1215" DrawAspect="Content" ObjectID="_1696945273" r:id="rId390"/>
        </w:object>
      </w:r>
      <w:r>
        <w:rPr>
          <w:rFonts w:hAnsi="宋体"/>
        </w:rPr>
        <w:t>矩阵，将</w:t>
      </w:r>
      <w:r w:rsidR="00F55E6D" w:rsidRPr="00025957">
        <w:rPr>
          <w:position w:val="-4"/>
        </w:rPr>
        <w:object w:dxaOrig="220" w:dyaOrig="240">
          <v:shape id="_x0000_i1216" type="#_x0000_t75" style="width:11pt;height:12pt" o:ole="">
            <v:imagedata r:id="rId391" o:title=""/>
          </v:shape>
          <o:OLEObject Type="Embed" ProgID="Equation.DSMT4" ShapeID="_x0000_i1216" DrawAspect="Content" ObjectID="_1696945274" r:id="rId392"/>
        </w:object>
      </w:r>
      <w:r>
        <w:rPr>
          <w:rFonts w:hAnsi="宋体"/>
        </w:rPr>
        <w:t>按列分块，由</w:t>
      </w:r>
      <w:r w:rsidR="00F55E6D" w:rsidRPr="00F55E6D">
        <w:rPr>
          <w:position w:val="-6"/>
        </w:rPr>
        <w:object w:dxaOrig="740" w:dyaOrig="279">
          <v:shape id="_x0000_i1217" type="#_x0000_t75" style="width:37pt;height:14pt" o:ole="">
            <v:imagedata r:id="rId393" o:title=""/>
          </v:shape>
          <o:OLEObject Type="Embed" ProgID="Equation.DSMT4" ShapeID="_x0000_i1217" DrawAspect="Content" ObjectID="_1696945275" r:id="rId394"/>
        </w:object>
      </w:r>
      <w:r>
        <w:rPr>
          <w:rFonts w:hAnsi="宋体"/>
        </w:rPr>
        <w:t>得，</w:t>
      </w:r>
    </w:p>
    <w:p w:rsidR="00FE7EDB" w:rsidRDefault="00F55E6D" w:rsidP="008B6B98">
      <w:pPr>
        <w:ind w:leftChars="200" w:left="480"/>
        <w:jc w:val="center"/>
        <w:rPr>
          <w:b/>
        </w:rPr>
      </w:pPr>
      <w:r w:rsidRPr="00F55E6D">
        <w:rPr>
          <w:position w:val="-14"/>
        </w:rPr>
        <w:object w:dxaOrig="4819" w:dyaOrig="400">
          <v:shape id="_x0000_i1218" type="#_x0000_t75" style="width:241pt;height:20pt" o:ole="">
            <v:imagedata r:id="rId395" o:title=""/>
          </v:shape>
          <o:OLEObject Type="Embed" ProgID="Equation.DSMT4" ShapeID="_x0000_i1218" DrawAspect="Content" ObjectID="_1696945276" r:id="rId396"/>
        </w:object>
      </w:r>
    </w:p>
    <w:p w:rsidR="00FE7EDB" w:rsidRDefault="00FE7EDB" w:rsidP="008B6B98">
      <w:pPr>
        <w:ind w:leftChars="200" w:left="480"/>
      </w:pPr>
      <w:r>
        <w:rPr>
          <w:rFonts w:hAnsi="宋体"/>
        </w:rPr>
        <w:t>因</w:t>
      </w:r>
      <w:r w:rsidR="00F55E6D" w:rsidRPr="00025957">
        <w:rPr>
          <w:position w:val="-4"/>
        </w:rPr>
        <w:object w:dxaOrig="220" w:dyaOrig="240">
          <v:shape id="_x0000_i1219" type="#_x0000_t75" style="width:11pt;height:12pt" o:ole="">
            <v:imagedata r:id="rId397" o:title=""/>
          </v:shape>
          <o:OLEObject Type="Embed" ProgID="Equation.DSMT4" ShapeID="_x0000_i1219" DrawAspect="Content" ObjectID="_1696945277" r:id="rId398"/>
        </w:object>
      </w:r>
      <w:r>
        <w:rPr>
          <w:rFonts w:hAnsi="宋体"/>
        </w:rPr>
        <w:t>是非零矩阵，故存在</w:t>
      </w:r>
      <w:r w:rsidR="00F55E6D" w:rsidRPr="00F55E6D">
        <w:rPr>
          <w:position w:val="-12"/>
        </w:rPr>
        <w:object w:dxaOrig="639" w:dyaOrig="360">
          <v:shape id="_x0000_i1220" type="#_x0000_t75" style="width:32pt;height:18pt" o:ole="">
            <v:imagedata r:id="rId399" o:title=""/>
          </v:shape>
          <o:OLEObject Type="Embed" ProgID="Equation.DSMT4" ShapeID="_x0000_i1220" DrawAspect="Content" ObjectID="_1696945278" r:id="rId400"/>
        </w:object>
      </w:r>
      <w:r>
        <w:rPr>
          <w:rFonts w:hAnsi="宋体"/>
        </w:rPr>
        <w:t>，使得</w:t>
      </w:r>
      <w:r w:rsidR="00F55E6D" w:rsidRPr="00F55E6D">
        <w:rPr>
          <w:position w:val="-12"/>
        </w:rPr>
        <w:object w:dxaOrig="780" w:dyaOrig="360">
          <v:shape id="_x0000_i1221" type="#_x0000_t75" style="width:39pt;height:18pt" o:ole="">
            <v:imagedata r:id="rId401" o:title=""/>
          </v:shape>
          <o:OLEObject Type="Embed" ProgID="Equation.DSMT4" ShapeID="_x0000_i1221" DrawAspect="Content" ObjectID="_1696945279" r:id="rId402"/>
        </w:object>
      </w:r>
      <w:r>
        <w:t>.</w:t>
      </w:r>
      <w:r>
        <w:rPr>
          <w:rFonts w:hint="eastAsia"/>
        </w:rPr>
        <w:t xml:space="preserve"> </w:t>
      </w:r>
      <w:r>
        <w:rPr>
          <w:rFonts w:hAnsi="宋体"/>
        </w:rPr>
        <w:t>即齐次线性方程组</w:t>
      </w:r>
      <w:r w:rsidR="00F55E6D" w:rsidRPr="00F55E6D">
        <w:rPr>
          <w:position w:val="-6"/>
        </w:rPr>
        <w:object w:dxaOrig="700" w:dyaOrig="279">
          <v:shape id="_x0000_i1222" type="#_x0000_t75" style="width:35pt;height:14pt" o:ole="">
            <v:imagedata r:id="rId403" o:title=""/>
          </v:shape>
          <o:OLEObject Type="Embed" ProgID="Equation.DSMT4" ShapeID="_x0000_i1222" DrawAspect="Content" ObjectID="_1696945280" r:id="rId404"/>
        </w:object>
      </w:r>
      <w:r>
        <w:rPr>
          <w:rFonts w:hAnsi="宋体"/>
        </w:rPr>
        <w:t>有非零解</w:t>
      </w:r>
      <w:r w:rsidR="008B6B98">
        <w:rPr>
          <w:rFonts w:hint="eastAsia"/>
        </w:rPr>
        <w:t>，</w:t>
      </w:r>
      <w:r w:rsidR="008B6B98">
        <w:rPr>
          <w:rFonts w:hAnsi="宋体" w:hint="eastAsia"/>
        </w:rPr>
        <w:t>故</w:t>
      </w:r>
      <w:r w:rsidR="00F55E6D" w:rsidRPr="00F55E6D">
        <w:rPr>
          <w:position w:val="-10"/>
        </w:rPr>
        <w:object w:dxaOrig="859" w:dyaOrig="320">
          <v:shape id="_x0000_i1223" type="#_x0000_t75" style="width:43pt;height:16pt" o:ole="">
            <v:imagedata r:id="rId405" o:title=""/>
          </v:shape>
          <o:OLEObject Type="Embed" ProgID="Equation.DSMT4" ShapeID="_x0000_i1223" DrawAspect="Content" ObjectID="_1696945281" r:id="rId406"/>
        </w:object>
      </w:r>
      <w:r w:rsidR="008B6B98">
        <w:rPr>
          <w:rFonts w:hint="eastAsia"/>
        </w:rPr>
        <w:t>，从而</w:t>
      </w:r>
      <w:r w:rsidR="00F55E6D" w:rsidRPr="00025957">
        <w:rPr>
          <w:position w:val="-4"/>
        </w:rPr>
        <w:object w:dxaOrig="240" w:dyaOrig="260">
          <v:shape id="_x0000_i1224" type="#_x0000_t75" style="width:12pt;height:13pt" o:ole="">
            <v:imagedata r:id="rId407" o:title=""/>
          </v:shape>
          <o:OLEObject Type="Embed" ProgID="Equation.DSMT4" ShapeID="_x0000_i1224" DrawAspect="Content" ObjectID="_1696945282" r:id="rId408"/>
        </w:object>
      </w:r>
      <w:r>
        <w:rPr>
          <w:rFonts w:hAnsi="宋体"/>
        </w:rPr>
        <w:t>的列向量组线性相关</w:t>
      </w:r>
      <w:r w:rsidR="008B6B98">
        <w:rPr>
          <w:rFonts w:hint="eastAsia"/>
        </w:rPr>
        <w:t>．</w:t>
      </w:r>
    </w:p>
    <w:p w:rsidR="00FE7EDB" w:rsidRDefault="00FE7EDB" w:rsidP="008B6B98">
      <w:pPr>
        <w:ind w:leftChars="200" w:left="480"/>
      </w:pPr>
      <w:r>
        <w:rPr>
          <w:rFonts w:hAnsi="宋体"/>
        </w:rPr>
        <w:t>又</w:t>
      </w:r>
      <w:r w:rsidR="00F55E6D" w:rsidRPr="00F55E6D">
        <w:rPr>
          <w:position w:val="-10"/>
        </w:rPr>
        <w:object w:dxaOrig="1760" w:dyaOrig="360">
          <v:shape id="_x0000_i1225" type="#_x0000_t75" style="width:88pt;height:18pt" o:ole="">
            <v:imagedata r:id="rId409" o:title=""/>
          </v:shape>
          <o:OLEObject Type="Embed" ProgID="Equation.DSMT4" ShapeID="_x0000_i1225" DrawAspect="Content" ObjectID="_1696945283" r:id="rId410"/>
        </w:object>
      </w:r>
      <w:r>
        <w:rPr>
          <w:rFonts w:hAnsi="宋体"/>
        </w:rPr>
        <w:t>，将</w:t>
      </w:r>
      <w:r w:rsidR="00F55E6D" w:rsidRPr="00025957">
        <w:rPr>
          <w:position w:val="-4"/>
        </w:rPr>
        <w:object w:dxaOrig="320" w:dyaOrig="300">
          <v:shape id="_x0000_i1226" type="#_x0000_t75" style="width:16pt;height:15.5pt" o:ole="">
            <v:imagedata r:id="rId411" o:title=""/>
          </v:shape>
          <o:OLEObject Type="Embed" ProgID="Equation.DSMT4" ShapeID="_x0000_i1226" DrawAspect="Content" ObjectID="_1696945284" r:id="rId412"/>
        </w:object>
      </w:r>
      <w:r>
        <w:rPr>
          <w:rFonts w:hAnsi="宋体"/>
        </w:rPr>
        <w:t>按列分块，得</w:t>
      </w:r>
    </w:p>
    <w:p w:rsidR="00FE7EDB" w:rsidRDefault="00F55E6D" w:rsidP="008B6B98">
      <w:pPr>
        <w:ind w:leftChars="200" w:left="480"/>
        <w:jc w:val="center"/>
        <w:rPr>
          <w:b/>
        </w:rPr>
      </w:pPr>
      <w:r w:rsidRPr="00F55E6D">
        <w:rPr>
          <w:position w:val="-12"/>
        </w:rPr>
        <w:object w:dxaOrig="5460" w:dyaOrig="380">
          <v:shape id="_x0000_i1227" type="#_x0000_t75" style="width:273.5pt;height:19pt" o:ole="">
            <v:imagedata r:id="rId413" o:title=""/>
          </v:shape>
          <o:OLEObject Type="Embed" ProgID="Equation.DSMT4" ShapeID="_x0000_i1227" DrawAspect="Content" ObjectID="_1696945285" r:id="rId414"/>
        </w:object>
      </w:r>
    </w:p>
    <w:p w:rsidR="00FE7EDB" w:rsidRDefault="00FE7EDB" w:rsidP="008B6B98">
      <w:pPr>
        <w:ind w:leftChars="200" w:left="480"/>
      </w:pPr>
      <w:r>
        <w:rPr>
          <w:rFonts w:hAnsi="宋体"/>
        </w:rPr>
        <w:t>因</w:t>
      </w:r>
      <w:r w:rsidR="00F55E6D" w:rsidRPr="00025957">
        <w:rPr>
          <w:position w:val="-4"/>
        </w:rPr>
        <w:object w:dxaOrig="240" w:dyaOrig="260">
          <v:shape id="_x0000_i1228" type="#_x0000_t75" style="width:12pt;height:13pt" o:ole="">
            <v:imagedata r:id="rId415" o:title=""/>
          </v:shape>
          <o:OLEObject Type="Embed" ProgID="Equation.DSMT4" ShapeID="_x0000_i1228" DrawAspect="Content" ObjectID="_1696945286" r:id="rId416"/>
        </w:object>
      </w:r>
      <w:r>
        <w:rPr>
          <w:rFonts w:hAnsi="宋体"/>
        </w:rPr>
        <w:t>是非零矩阵，故存在</w:t>
      </w:r>
      <w:r w:rsidR="00F55E6D" w:rsidRPr="00F55E6D">
        <w:rPr>
          <w:position w:val="-12"/>
        </w:rPr>
        <w:object w:dxaOrig="700" w:dyaOrig="380">
          <v:shape id="_x0000_i1229" type="#_x0000_t75" style="width:35pt;height:19pt" o:ole="">
            <v:imagedata r:id="rId417" o:title=""/>
          </v:shape>
          <o:OLEObject Type="Embed" ProgID="Equation.DSMT4" ShapeID="_x0000_i1229" DrawAspect="Content" ObjectID="_1696945287" r:id="rId418"/>
        </w:object>
      </w:r>
      <w:r>
        <w:rPr>
          <w:rFonts w:hAnsi="宋体"/>
        </w:rPr>
        <w:t>，使得</w:t>
      </w:r>
      <w:r w:rsidR="00F55E6D" w:rsidRPr="00F55E6D">
        <w:rPr>
          <w:position w:val="-12"/>
        </w:rPr>
        <w:object w:dxaOrig="940" w:dyaOrig="380">
          <v:shape id="_x0000_i1230" type="#_x0000_t75" style="width:47pt;height:19pt" o:ole="">
            <v:imagedata r:id="rId419" o:title=""/>
          </v:shape>
          <o:OLEObject Type="Embed" ProgID="Equation.DSMT4" ShapeID="_x0000_i1230" DrawAspect="Content" ObjectID="_1696945288" r:id="rId420"/>
        </w:object>
      </w:r>
      <w:r>
        <w:rPr>
          <w:rFonts w:hAnsi="宋体"/>
        </w:rPr>
        <w:t>，即齐次线性方程组</w:t>
      </w:r>
      <w:r w:rsidR="00F55E6D" w:rsidRPr="00F55E6D">
        <w:rPr>
          <w:position w:val="-6"/>
        </w:rPr>
        <w:object w:dxaOrig="800" w:dyaOrig="320">
          <v:shape id="_x0000_i1231" type="#_x0000_t75" style="width:40pt;height:16pt" o:ole="">
            <v:imagedata r:id="rId421" o:title=""/>
          </v:shape>
          <o:OLEObject Type="Embed" ProgID="Equation.DSMT4" ShapeID="_x0000_i1231" DrawAspect="Content" ObjectID="_1696945289" r:id="rId422"/>
        </w:object>
      </w:r>
      <w:r>
        <w:rPr>
          <w:rFonts w:hAnsi="宋体"/>
        </w:rPr>
        <w:t>有非零解</w:t>
      </w:r>
      <w:r w:rsidR="008B6B98">
        <w:rPr>
          <w:rFonts w:hint="eastAsia"/>
        </w:rPr>
        <w:t>，故</w:t>
      </w:r>
      <w:r w:rsidR="00F55E6D" w:rsidRPr="00F55E6D">
        <w:rPr>
          <w:position w:val="-10"/>
        </w:rPr>
        <w:object w:dxaOrig="960" w:dyaOrig="360">
          <v:shape id="_x0000_i1232" type="#_x0000_t75" style="width:48pt;height:18pt" o:ole="">
            <v:imagedata r:id="rId423" o:title=""/>
          </v:shape>
          <o:OLEObject Type="Embed" ProgID="Equation.DSMT4" ShapeID="_x0000_i1232" DrawAspect="Content" ObjectID="_1696945290" r:id="rId424"/>
        </w:object>
      </w:r>
      <w:r w:rsidR="00F813D2">
        <w:rPr>
          <w:rFonts w:hint="eastAsia"/>
        </w:rPr>
        <w:t>，从而</w:t>
      </w:r>
      <w:r w:rsidR="00F55E6D" w:rsidRPr="00025957">
        <w:rPr>
          <w:position w:val="-4"/>
        </w:rPr>
        <w:object w:dxaOrig="320" w:dyaOrig="300">
          <v:shape id="_x0000_i1233" type="#_x0000_t75" style="width:16pt;height:15.5pt" o:ole="">
            <v:imagedata r:id="rId425" o:title=""/>
          </v:shape>
          <o:OLEObject Type="Embed" ProgID="Equation.DSMT4" ShapeID="_x0000_i1233" DrawAspect="Content" ObjectID="_1696945291" r:id="rId426"/>
        </w:object>
      </w:r>
      <w:r>
        <w:rPr>
          <w:rFonts w:hAnsi="宋体"/>
        </w:rPr>
        <w:t>的列向量组线性相关，</w:t>
      </w:r>
      <w:r w:rsidR="00F813D2">
        <w:rPr>
          <w:rFonts w:hAnsi="宋体" w:hint="eastAsia"/>
        </w:rPr>
        <w:t>即</w:t>
      </w:r>
      <w:r w:rsidR="00F55E6D" w:rsidRPr="00025957">
        <w:rPr>
          <w:position w:val="-4"/>
        </w:rPr>
        <w:object w:dxaOrig="220" w:dyaOrig="240">
          <v:shape id="_x0000_i1234" type="#_x0000_t75" style="width:11pt;height:12pt" o:ole="">
            <v:imagedata r:id="rId427" o:title=""/>
          </v:shape>
          <o:OLEObject Type="Embed" ProgID="Equation.DSMT4" ShapeID="_x0000_i1234" DrawAspect="Content" ObjectID="_1696945292" r:id="rId428"/>
        </w:object>
      </w:r>
      <w:r>
        <w:rPr>
          <w:rFonts w:hAnsi="宋体"/>
        </w:rPr>
        <w:t>的行向量组线性相关</w:t>
      </w:r>
      <w:r w:rsidR="00F813D2">
        <w:rPr>
          <w:rFonts w:hAnsi="宋体" w:hint="eastAsia"/>
        </w:rPr>
        <w:t>．</w:t>
      </w:r>
    </w:p>
    <w:p w:rsidR="00FE7EDB" w:rsidRDefault="00FE7EDB" w:rsidP="00FE7EDB"/>
    <w:p w:rsidR="00F813D2" w:rsidRPr="00F813D2" w:rsidRDefault="00F813D2" w:rsidP="00FE7EDB"/>
    <w:p w:rsidR="00375AA1" w:rsidRDefault="00FE7EDB" w:rsidP="00375AA1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13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="00375AA1">
        <w:rPr>
          <w:rFonts w:hint="eastAsia"/>
        </w:rPr>
        <w:t>设随机变量</w:t>
      </w:r>
      <w:r w:rsidR="00F55E6D" w:rsidRPr="00025957">
        <w:rPr>
          <w:position w:val="-4"/>
        </w:rPr>
        <w:object w:dxaOrig="240" w:dyaOrig="240">
          <v:shape id="_x0000_i1235" type="#_x0000_t75" style="width:12pt;height:12pt" o:ole="">
            <v:imagedata r:id="rId429" o:title=""/>
          </v:shape>
          <o:OLEObject Type="Embed" ProgID="Equation.DSMT4" ShapeID="_x0000_i1235" DrawAspect="Content" ObjectID="_1696945293" r:id="rId430"/>
        </w:object>
      </w:r>
      <w:r w:rsidR="00375AA1">
        <w:rPr>
          <w:rFonts w:hint="eastAsia"/>
        </w:rPr>
        <w:t>服从正态分布</w:t>
      </w:r>
      <w:r w:rsidR="00F55E6D" w:rsidRPr="00F55E6D">
        <w:rPr>
          <w:position w:val="-10"/>
        </w:rPr>
        <w:object w:dxaOrig="720" w:dyaOrig="320">
          <v:shape id="_x0000_i1236" type="#_x0000_t75" style="width:36pt;height:16pt" o:ole="">
            <v:imagedata r:id="rId431" o:title=""/>
          </v:shape>
          <o:OLEObject Type="Embed" ProgID="Equation.DSMT4" ShapeID="_x0000_i1236" DrawAspect="Content" ObjectID="_1696945294" r:id="rId432"/>
        </w:object>
      </w:r>
      <w:r w:rsidR="00375AA1">
        <w:rPr>
          <w:rFonts w:hint="eastAsia"/>
        </w:rPr>
        <w:t>，对给定的</w:t>
      </w:r>
      <w:r w:rsidR="00F55E6D" w:rsidRPr="00F55E6D">
        <w:rPr>
          <w:position w:val="-6"/>
        </w:rPr>
        <w:object w:dxaOrig="240" w:dyaOrig="220">
          <v:shape id="_x0000_i1237" type="#_x0000_t75" style="width:12pt;height:11pt" o:ole="">
            <v:imagedata r:id="rId433" o:title=""/>
          </v:shape>
          <o:OLEObject Type="Embed" ProgID="Equation.DSMT4" ShapeID="_x0000_i1237" DrawAspect="Content" ObjectID="_1696945295" r:id="rId434"/>
        </w:object>
      </w:r>
      <w:r w:rsidR="00584FF3">
        <w:rPr>
          <w:rFonts w:hint="eastAsia"/>
        </w:rPr>
        <w:t>（</w:t>
      </w:r>
      <w:r w:rsidR="00F55E6D" w:rsidRPr="00F55E6D">
        <w:rPr>
          <w:position w:val="-6"/>
        </w:rPr>
        <w:object w:dxaOrig="920" w:dyaOrig="279">
          <v:shape id="_x0000_i1238" type="#_x0000_t75" style="width:46pt;height:14pt" o:ole="">
            <v:imagedata r:id="rId435" o:title=""/>
          </v:shape>
          <o:OLEObject Type="Embed" ProgID="Equation.DSMT4" ShapeID="_x0000_i1238" DrawAspect="Content" ObjectID="_1696945296" r:id="rId436"/>
        </w:object>
      </w:r>
      <w:r w:rsidR="00584FF3">
        <w:rPr>
          <w:rFonts w:hint="eastAsia"/>
        </w:rPr>
        <w:t>）</w:t>
      </w:r>
      <w:r w:rsidR="00375AA1">
        <w:rPr>
          <w:rFonts w:hint="eastAsia"/>
        </w:rPr>
        <w:t>，数</w:t>
      </w:r>
      <w:r w:rsidR="00F55E6D" w:rsidRPr="00F55E6D">
        <w:rPr>
          <w:position w:val="-12"/>
        </w:rPr>
        <w:object w:dxaOrig="279" w:dyaOrig="360">
          <v:shape id="_x0000_i1239" type="#_x0000_t75" style="width:14pt;height:18pt" o:ole="">
            <v:imagedata r:id="rId437" o:title=""/>
          </v:shape>
          <o:OLEObject Type="Embed" ProgID="Equation.DSMT4" ShapeID="_x0000_i1239" DrawAspect="Content" ObjectID="_1696945297" r:id="rId438"/>
        </w:object>
      </w:r>
      <w:r w:rsidR="00375AA1">
        <w:rPr>
          <w:rFonts w:hint="eastAsia"/>
        </w:rPr>
        <w:t>满足</w:t>
      </w:r>
      <w:r w:rsidR="00F55E6D" w:rsidRPr="00F55E6D">
        <w:rPr>
          <w:position w:val="-12"/>
        </w:rPr>
        <w:object w:dxaOrig="1420" w:dyaOrig="360">
          <v:shape id="_x0000_i1240" type="#_x0000_t75" style="width:71pt;height:18pt" o:ole="">
            <v:imagedata r:id="rId439" o:title=""/>
          </v:shape>
          <o:OLEObject Type="Embed" ProgID="Equation.DSMT4" ShapeID="_x0000_i1240" DrawAspect="Content" ObjectID="_1696945298" r:id="rId440"/>
        </w:object>
      </w:r>
      <w:r w:rsidR="00375AA1">
        <w:rPr>
          <w:rFonts w:hint="eastAsia"/>
        </w:rPr>
        <w:t>，若</w:t>
      </w:r>
      <w:r w:rsidR="00F55E6D" w:rsidRPr="00F55E6D">
        <w:rPr>
          <w:position w:val="-14"/>
        </w:rPr>
        <w:object w:dxaOrig="1400" w:dyaOrig="400">
          <v:shape id="_x0000_i1241" type="#_x0000_t75" style="width:70pt;height:20pt" o:ole="">
            <v:imagedata r:id="rId441" o:title=""/>
          </v:shape>
          <o:OLEObject Type="Embed" ProgID="Equation.DSMT4" ShapeID="_x0000_i1241" DrawAspect="Content" ObjectID="_1696945299" r:id="rId442"/>
        </w:object>
      </w:r>
      <w:r w:rsidR="00375AA1">
        <w:rPr>
          <w:rFonts w:hint="eastAsia"/>
        </w:rPr>
        <w:t>，则</w:t>
      </w:r>
      <w:r w:rsidR="00F55E6D" w:rsidRPr="00025957">
        <w:rPr>
          <w:position w:val="-4"/>
        </w:rPr>
        <w:object w:dxaOrig="200" w:dyaOrig="200">
          <v:shape id="_x0000_i1242" type="#_x0000_t75" style="width:10pt;height:10pt" o:ole="">
            <v:imagedata r:id="rId443" o:title=""/>
          </v:shape>
          <o:OLEObject Type="Embed" ProgID="Equation.DSMT4" ShapeID="_x0000_i1242" DrawAspect="Content" ObjectID="_1696945300" r:id="rId444"/>
        </w:object>
      </w:r>
      <w:r w:rsidR="00375AA1">
        <w:rPr>
          <w:rFonts w:hint="eastAsia"/>
        </w:rPr>
        <w:t>等于</w:t>
      </w:r>
      <w:r w:rsidR="006548E2">
        <w:rPr>
          <w:rFonts w:hint="eastAsia"/>
        </w:rPr>
        <w:t>(    )</w:t>
      </w:r>
    </w:p>
    <w:p w:rsidR="00375AA1" w:rsidRDefault="00375AA1" w:rsidP="00375AA1">
      <w:pPr>
        <w:ind w:leftChars="200" w:left="480"/>
        <w:rPr>
          <w:rFonts w:hAnsi="宋体"/>
          <w:bCs/>
        </w:rPr>
      </w:pPr>
      <w:r>
        <w:rPr>
          <w:rFonts w:hint="eastAsia"/>
        </w:rPr>
        <w:t xml:space="preserve">(A) </w:t>
      </w:r>
      <w:r w:rsidR="00F55E6D" w:rsidRPr="00F55E6D">
        <w:rPr>
          <w:position w:val="-30"/>
        </w:rPr>
        <w:object w:dxaOrig="300" w:dyaOrig="540">
          <v:shape id="_x0000_i1243" type="#_x0000_t75" style="width:15.5pt;height:27pt" o:ole="">
            <v:imagedata r:id="rId445" o:title=""/>
          </v:shape>
          <o:OLEObject Type="Embed" ProgID="Equation.DSMT4" ShapeID="_x0000_i1243" DrawAspect="Content" ObjectID="_1696945301" r:id="rId446"/>
        </w:object>
      </w:r>
      <w:r w:rsidR="00584FF3">
        <w:rPr>
          <w:rFonts w:hint="eastAsia"/>
        </w:rPr>
        <w:t>．</w:t>
      </w:r>
      <w:r>
        <w:rPr>
          <w:rFonts w:hint="eastAsia"/>
        </w:rPr>
        <w:t xml:space="preserve">    </w:t>
      </w:r>
      <w:r w:rsidR="00584FF3">
        <w:rPr>
          <w:rFonts w:hint="eastAsia"/>
        </w:rPr>
        <w:t xml:space="preserve">    </w:t>
      </w:r>
      <w:r>
        <w:rPr>
          <w:rFonts w:hint="eastAsia"/>
        </w:rPr>
        <w:t xml:space="preserve">(B) </w:t>
      </w:r>
      <w:r w:rsidR="00F55E6D" w:rsidRPr="00F55E6D">
        <w:rPr>
          <w:position w:val="-30"/>
        </w:rPr>
        <w:object w:dxaOrig="460" w:dyaOrig="540">
          <v:shape id="_x0000_i1244" type="#_x0000_t75" style="width:23pt;height:27pt" o:ole="">
            <v:imagedata r:id="rId447" o:title=""/>
          </v:shape>
          <o:OLEObject Type="Embed" ProgID="Equation.DSMT4" ShapeID="_x0000_i1244" DrawAspect="Content" ObjectID="_1696945302" r:id="rId448"/>
        </w:object>
      </w:r>
      <w:r w:rsidR="00584FF3">
        <w:rPr>
          <w:rFonts w:hint="eastAsia"/>
        </w:rPr>
        <w:t>．</w:t>
      </w:r>
      <w:r>
        <w:rPr>
          <w:rFonts w:hint="eastAsia"/>
        </w:rPr>
        <w:t xml:space="preserve">    </w:t>
      </w:r>
      <w:r w:rsidR="00584FF3">
        <w:rPr>
          <w:rFonts w:hint="eastAsia"/>
        </w:rPr>
        <w:t xml:space="preserve">    </w:t>
      </w:r>
      <w:r>
        <w:rPr>
          <w:rFonts w:hint="eastAsia"/>
        </w:rPr>
        <w:t xml:space="preserve">(C) </w:t>
      </w:r>
      <w:r w:rsidR="00F55E6D" w:rsidRPr="00F55E6D">
        <w:rPr>
          <w:position w:val="-30"/>
        </w:rPr>
        <w:object w:dxaOrig="460" w:dyaOrig="540">
          <v:shape id="_x0000_i1245" type="#_x0000_t75" style="width:23pt;height:27pt" o:ole="">
            <v:imagedata r:id="rId449" o:title=""/>
          </v:shape>
          <o:OLEObject Type="Embed" ProgID="Equation.DSMT4" ShapeID="_x0000_i1245" DrawAspect="Content" ObjectID="_1696945303" r:id="rId450"/>
        </w:object>
      </w:r>
      <w:r w:rsidR="00584FF3">
        <w:rPr>
          <w:rFonts w:hint="eastAsia"/>
        </w:rPr>
        <w:t>．</w:t>
      </w:r>
      <w:r>
        <w:rPr>
          <w:rFonts w:hint="eastAsia"/>
        </w:rPr>
        <w:t xml:space="preserve">    </w:t>
      </w:r>
      <w:r w:rsidR="00584FF3">
        <w:rPr>
          <w:rFonts w:hint="eastAsia"/>
        </w:rPr>
        <w:t xml:space="preserve">    </w:t>
      </w:r>
      <w:r>
        <w:rPr>
          <w:rFonts w:hint="eastAsia"/>
        </w:rPr>
        <w:t xml:space="preserve">(D) </w:t>
      </w:r>
      <w:r w:rsidR="00F55E6D" w:rsidRPr="00F55E6D">
        <w:rPr>
          <w:position w:val="-12"/>
        </w:rPr>
        <w:object w:dxaOrig="440" w:dyaOrig="360">
          <v:shape id="_x0000_i1246" type="#_x0000_t75" style="width:22pt;height:18pt" o:ole="">
            <v:imagedata r:id="rId451" o:title=""/>
          </v:shape>
          <o:OLEObject Type="Embed" ProgID="Equation.DSMT4" ShapeID="_x0000_i1246" DrawAspect="Content" ObjectID="_1696945304" r:id="rId452"/>
        </w:object>
      </w:r>
      <w:r w:rsidR="00584FF3">
        <w:rPr>
          <w:rFonts w:hint="eastAsia"/>
        </w:rPr>
        <w:t>．</w:t>
      </w:r>
    </w:p>
    <w:p w:rsidR="00A9186B" w:rsidRDefault="00A9186B" w:rsidP="00A9186B"/>
    <w:p w:rsidR="00FE7EDB" w:rsidRPr="00584FF3" w:rsidRDefault="00A9186B" w:rsidP="00FE7EDB">
      <w:pPr>
        <w:rPr>
          <w:rFonts w:hAnsi="宋体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584FF3">
        <w:rPr>
          <w:rFonts w:hAnsi="宋体"/>
        </w:rPr>
        <w:t>由标准正态分布概率密度</w:t>
      </w:r>
      <w:r w:rsidR="00FE7EDB">
        <w:rPr>
          <w:rFonts w:hAnsi="宋体"/>
        </w:rPr>
        <w:t>的对称性知</w:t>
      </w:r>
      <w:r w:rsidR="00F55E6D" w:rsidRPr="00F55E6D">
        <w:rPr>
          <w:position w:val="-12"/>
        </w:rPr>
        <w:object w:dxaOrig="1560" w:dyaOrig="360">
          <v:shape id="_x0000_i1247" type="#_x0000_t75" style="width:78pt;height:18pt" o:ole="">
            <v:imagedata r:id="rId453" o:title=""/>
          </v:shape>
          <o:OLEObject Type="Embed" ProgID="Equation.DSMT4" ShapeID="_x0000_i1247" DrawAspect="Content" ObjectID="_1696945305" r:id="rId454"/>
        </w:object>
      </w:r>
      <w:r w:rsidR="00FE7EDB">
        <w:rPr>
          <w:rFonts w:hAnsi="宋体"/>
        </w:rPr>
        <w:t>，于是</w:t>
      </w:r>
    </w:p>
    <w:p w:rsidR="00FE7EDB" w:rsidRDefault="00F55E6D" w:rsidP="00584FF3">
      <w:pPr>
        <w:ind w:leftChars="200" w:left="480"/>
        <w:jc w:val="center"/>
      </w:pPr>
      <w:r w:rsidRPr="00F55E6D">
        <w:rPr>
          <w:position w:val="-14"/>
        </w:rPr>
        <w:object w:dxaOrig="6800" w:dyaOrig="400">
          <v:shape id="_x0000_i1248" type="#_x0000_t75" style="width:340pt;height:20pt" o:ole="">
            <v:imagedata r:id="rId455" o:title=""/>
          </v:shape>
          <o:OLEObject Type="Embed" ProgID="Equation.DSMT4" ShapeID="_x0000_i1248" DrawAspect="Content" ObjectID="_1696945306" r:id="rId456"/>
        </w:object>
      </w:r>
    </w:p>
    <w:p w:rsidR="00FE7EDB" w:rsidRDefault="00FE7EDB" w:rsidP="00584FF3">
      <w:pPr>
        <w:ind w:leftChars="200" w:left="480"/>
      </w:pPr>
      <w:r>
        <w:rPr>
          <w:rFonts w:hAnsi="宋体"/>
        </w:rPr>
        <w:t>即有</w:t>
      </w:r>
      <w:r w:rsidR="00F55E6D" w:rsidRPr="00F55E6D">
        <w:rPr>
          <w:position w:val="-24"/>
        </w:rPr>
        <w:object w:dxaOrig="1680" w:dyaOrig="620">
          <v:shape id="_x0000_i1249" type="#_x0000_t75" style="width:84pt;height:31pt" o:ole="">
            <v:imagedata r:id="rId457" o:title=""/>
          </v:shape>
          <o:OLEObject Type="Embed" ProgID="Equation.DSMT4" ShapeID="_x0000_i1249" DrawAspect="Content" ObjectID="_1696945307" r:id="rId458"/>
        </w:object>
      </w:r>
      <w:r w:rsidR="00584FF3">
        <w:rPr>
          <w:rFonts w:hAnsi="宋体"/>
        </w:rPr>
        <w:t>，</w:t>
      </w:r>
      <w:r>
        <w:rPr>
          <w:rFonts w:hAnsi="宋体"/>
        </w:rPr>
        <w:t>根据分位点的定义有</w:t>
      </w:r>
      <w:r w:rsidR="00F55E6D" w:rsidRPr="00F55E6D">
        <w:rPr>
          <w:position w:val="-30"/>
        </w:rPr>
        <w:object w:dxaOrig="820" w:dyaOrig="540">
          <v:shape id="_x0000_i1250" type="#_x0000_t75" style="width:41pt;height:27pt" o:ole="">
            <v:imagedata r:id="rId459" o:title=""/>
          </v:shape>
          <o:OLEObject Type="Embed" ProgID="Equation.DSMT4" ShapeID="_x0000_i1250" DrawAspect="Content" ObjectID="_1696945308" r:id="rId460"/>
        </w:object>
      </w:r>
      <w:r w:rsidR="00584FF3">
        <w:rPr>
          <w:rFonts w:hAnsi="宋体" w:hint="eastAsia"/>
        </w:rPr>
        <w:t>．</w:t>
      </w:r>
    </w:p>
    <w:p w:rsidR="00FE7EDB" w:rsidRDefault="00FE7EDB" w:rsidP="00FE7EDB"/>
    <w:p w:rsidR="00584FF3" w:rsidRPr="00FE7EDB" w:rsidRDefault="00584FF3" w:rsidP="00FE7EDB"/>
    <w:p w:rsidR="00BD3D39" w:rsidRDefault="00FE7EDB" w:rsidP="00894428">
      <w:pPr>
        <w:ind w:left="480" w:hangingChars="200" w:hanging="480"/>
      </w:pPr>
      <w:r>
        <w:rPr>
          <w:rFonts w:hAnsi="宋体"/>
          <w:bCs/>
        </w:rPr>
        <w:lastRenderedPageBreak/>
        <w:t>(</w:t>
      </w:r>
      <w:r>
        <w:rPr>
          <w:bCs/>
        </w:rPr>
        <w:t>14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="00BD3D39">
        <w:rPr>
          <w:rFonts w:hint="eastAsia"/>
        </w:rPr>
        <w:t>设随机变量</w:t>
      </w:r>
      <w:r w:rsidR="00F55E6D" w:rsidRPr="00F55E6D">
        <w:rPr>
          <w:position w:val="-12"/>
        </w:rPr>
        <w:object w:dxaOrig="1260" w:dyaOrig="360">
          <v:shape id="_x0000_i1251" type="#_x0000_t75" style="width:63.5pt;height:18pt" o:ole="">
            <v:imagedata r:id="rId461" o:title=""/>
          </v:shape>
          <o:OLEObject Type="Embed" ProgID="Equation.DSMT4" ShapeID="_x0000_i1251" DrawAspect="Content" ObjectID="_1696945309" r:id="rId462"/>
        </w:object>
      </w:r>
      <w:r w:rsidR="00584FF3">
        <w:rPr>
          <w:rFonts w:hint="eastAsia"/>
        </w:rPr>
        <w:t>（</w:t>
      </w:r>
      <w:r w:rsidR="00F55E6D" w:rsidRPr="00025957">
        <w:rPr>
          <w:position w:val="-4"/>
        </w:rPr>
        <w:object w:dxaOrig="520" w:dyaOrig="260">
          <v:shape id="_x0000_i1252" type="#_x0000_t75" style="width:26pt;height:13pt" o:ole="">
            <v:imagedata r:id="rId463" o:title=""/>
          </v:shape>
          <o:OLEObject Type="Embed" ProgID="Equation.DSMT4" ShapeID="_x0000_i1252" DrawAspect="Content" ObjectID="_1696945310" r:id="rId464"/>
        </w:object>
      </w:r>
      <w:r w:rsidR="00584FF3">
        <w:rPr>
          <w:rFonts w:hint="eastAsia"/>
        </w:rPr>
        <w:t>）</w:t>
      </w:r>
      <w:r w:rsidR="00BD3D39">
        <w:rPr>
          <w:rFonts w:hint="eastAsia"/>
        </w:rPr>
        <w:t>独立同分布，且其方差为</w:t>
      </w:r>
      <w:r w:rsidR="00F55E6D" w:rsidRPr="00F55E6D">
        <w:rPr>
          <w:position w:val="-6"/>
        </w:rPr>
        <w:object w:dxaOrig="680" w:dyaOrig="320">
          <v:shape id="_x0000_i1253" type="#_x0000_t75" style="width:34pt;height:16pt" o:ole="">
            <v:imagedata r:id="rId465" o:title=""/>
          </v:shape>
          <o:OLEObject Type="Embed" ProgID="Equation.DSMT4" ShapeID="_x0000_i1253" DrawAspect="Content" ObjectID="_1696945311" r:id="rId466"/>
        </w:object>
      </w:r>
      <w:r w:rsidR="00584FF3">
        <w:rPr>
          <w:rFonts w:hint="eastAsia"/>
        </w:rPr>
        <w:t>．</w:t>
      </w:r>
      <w:r w:rsidR="00BD3D39">
        <w:rPr>
          <w:rFonts w:hint="eastAsia"/>
        </w:rPr>
        <w:t>令</w:t>
      </w:r>
      <w:r w:rsidR="00F55E6D" w:rsidRPr="00F55E6D">
        <w:rPr>
          <w:position w:val="-28"/>
        </w:rPr>
        <w:object w:dxaOrig="1140" w:dyaOrig="680">
          <v:shape id="_x0000_i1254" type="#_x0000_t75" style="width:57pt;height:34pt" o:ole="">
            <v:imagedata r:id="rId467" o:title=""/>
          </v:shape>
          <o:OLEObject Type="Embed" ProgID="Equation.DSMT4" ShapeID="_x0000_i1254" DrawAspect="Content" ObjectID="_1696945312" r:id="rId468"/>
        </w:object>
      </w:r>
      <w:r w:rsidR="00BD3D39">
        <w:rPr>
          <w:rFonts w:hint="eastAsia"/>
        </w:rPr>
        <w:t>，则</w:t>
      </w:r>
      <w:r w:rsidR="006548E2">
        <w:rPr>
          <w:rFonts w:hint="eastAsia"/>
        </w:rPr>
        <w:t>(    )</w:t>
      </w:r>
    </w:p>
    <w:p w:rsidR="00BD3D39" w:rsidRDefault="00584FF3" w:rsidP="00894428">
      <w:pPr>
        <w:ind w:leftChars="200" w:left="480"/>
      </w:pPr>
      <w:r>
        <w:rPr>
          <w:rFonts w:hint="eastAsia"/>
        </w:rPr>
        <w:t xml:space="preserve">(A) </w:t>
      </w:r>
      <w:r w:rsidR="00F55E6D" w:rsidRPr="00F55E6D">
        <w:rPr>
          <w:position w:val="-24"/>
        </w:rPr>
        <w:object w:dxaOrig="1640" w:dyaOrig="660">
          <v:shape id="_x0000_i1255" type="#_x0000_t75" style="width:82pt;height:33.5pt" o:ole="">
            <v:imagedata r:id="rId469" o:title=""/>
          </v:shape>
          <o:OLEObject Type="Embed" ProgID="Equation.DSMT4" ShapeID="_x0000_i1255" DrawAspect="Content" ObjectID="_1696945313" r:id="rId47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BD3D39">
        <w:rPr>
          <w:rFonts w:hint="eastAsia"/>
        </w:rPr>
        <w:t xml:space="preserve">(B) </w:t>
      </w:r>
      <w:r w:rsidR="00F55E6D" w:rsidRPr="00F55E6D">
        <w:rPr>
          <w:position w:val="-12"/>
        </w:rPr>
        <w:object w:dxaOrig="1579" w:dyaOrig="380">
          <v:shape id="_x0000_i1256" type="#_x0000_t75" style="width:79pt;height:19pt" o:ole="">
            <v:imagedata r:id="rId471" o:title=""/>
          </v:shape>
          <o:OLEObject Type="Embed" ProgID="Equation.DSMT4" ShapeID="_x0000_i1256" DrawAspect="Content" ObjectID="_1696945314" r:id="rId472"/>
        </w:object>
      </w:r>
      <w:r>
        <w:rPr>
          <w:rFonts w:hint="eastAsia"/>
        </w:rPr>
        <w:t>．</w:t>
      </w:r>
    </w:p>
    <w:p w:rsidR="00BD3D39" w:rsidRDefault="00BD3D39" w:rsidP="00894428">
      <w:pPr>
        <w:ind w:leftChars="200" w:left="480"/>
        <w:rPr>
          <w:rFonts w:hAnsi="宋体"/>
          <w:bCs/>
        </w:rPr>
      </w:pPr>
      <w:r>
        <w:rPr>
          <w:rFonts w:hint="eastAsia"/>
        </w:rPr>
        <w:t xml:space="preserve">(C) </w:t>
      </w:r>
      <w:r w:rsidR="00F55E6D" w:rsidRPr="00F55E6D">
        <w:rPr>
          <w:position w:val="-24"/>
        </w:rPr>
        <w:object w:dxaOrig="1980" w:dyaOrig="620">
          <v:shape id="_x0000_i1257" type="#_x0000_t75" style="width:99.5pt;height:31pt" o:ole="">
            <v:imagedata r:id="rId473" o:title=""/>
          </v:shape>
          <o:OLEObject Type="Embed" ProgID="Equation.DSMT4" ShapeID="_x0000_i1257" DrawAspect="Content" ObjectID="_1696945315" r:id="rId474"/>
        </w:object>
      </w:r>
      <w:r w:rsidR="00584FF3">
        <w:rPr>
          <w:rFonts w:hint="eastAsia"/>
        </w:rPr>
        <w:t>．</w:t>
      </w:r>
      <w:r w:rsidR="00584FF3">
        <w:rPr>
          <w:rFonts w:hint="eastAsia"/>
        </w:rPr>
        <w:tab/>
      </w:r>
      <w:r w:rsidR="00584FF3">
        <w:rPr>
          <w:rFonts w:hint="eastAsia"/>
        </w:rPr>
        <w:tab/>
      </w:r>
      <w:r w:rsidR="00584FF3">
        <w:rPr>
          <w:rFonts w:hint="eastAsia"/>
        </w:rPr>
        <w:tab/>
      </w:r>
      <w:r w:rsidR="00584FF3">
        <w:rPr>
          <w:rFonts w:hint="eastAsia"/>
        </w:rPr>
        <w:tab/>
      </w:r>
      <w:r>
        <w:rPr>
          <w:rFonts w:hint="eastAsia"/>
        </w:rPr>
        <w:t xml:space="preserve">(D) </w:t>
      </w:r>
      <w:r w:rsidR="00F55E6D" w:rsidRPr="00F55E6D">
        <w:rPr>
          <w:position w:val="-24"/>
        </w:rPr>
        <w:object w:dxaOrig="1980" w:dyaOrig="620">
          <v:shape id="_x0000_i1258" type="#_x0000_t75" style="width:99.5pt;height:31pt" o:ole="">
            <v:imagedata r:id="rId475" o:title=""/>
          </v:shape>
          <o:OLEObject Type="Embed" ProgID="Equation.DSMT4" ShapeID="_x0000_i1258" DrawAspect="Content" ObjectID="_1696945316" r:id="rId476"/>
        </w:object>
      </w:r>
      <w:r w:rsidR="00584FF3">
        <w:rPr>
          <w:rFonts w:hint="eastAsia"/>
        </w:rPr>
        <w:t>．</w:t>
      </w:r>
    </w:p>
    <w:p w:rsidR="00A9186B" w:rsidRDefault="00A9186B" w:rsidP="00A9186B"/>
    <w:p w:rsidR="00FE7EDB" w:rsidRDefault="00A9186B" w:rsidP="00FE7EDB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FE7EDB">
        <w:rPr>
          <w:rFonts w:hAnsi="宋体"/>
        </w:rPr>
        <w:t>由于随机变量</w:t>
      </w:r>
      <w:r w:rsidR="00F55E6D" w:rsidRPr="00F55E6D">
        <w:rPr>
          <w:position w:val="-12"/>
        </w:rPr>
        <w:object w:dxaOrig="1260" w:dyaOrig="360">
          <v:shape id="_x0000_i1259" type="#_x0000_t75" style="width:63.5pt;height:18pt" o:ole="">
            <v:imagedata r:id="rId477" o:title=""/>
          </v:shape>
          <o:OLEObject Type="Embed" ProgID="Equation.DSMT4" ShapeID="_x0000_i1259" DrawAspect="Content" ObjectID="_1696945317" r:id="rId478"/>
        </w:object>
      </w:r>
      <w:r w:rsidR="00584FF3">
        <w:rPr>
          <w:rFonts w:hint="eastAsia"/>
        </w:rPr>
        <w:t>（</w:t>
      </w:r>
      <w:r w:rsidR="00F55E6D" w:rsidRPr="00025957">
        <w:rPr>
          <w:position w:val="-4"/>
        </w:rPr>
        <w:object w:dxaOrig="520" w:dyaOrig="260">
          <v:shape id="_x0000_i1260" type="#_x0000_t75" style="width:26pt;height:13pt" o:ole="">
            <v:imagedata r:id="rId479" o:title=""/>
          </v:shape>
          <o:OLEObject Type="Embed" ProgID="Equation.DSMT4" ShapeID="_x0000_i1260" DrawAspect="Content" ObjectID="_1696945318" r:id="rId480"/>
        </w:object>
      </w:r>
      <w:r w:rsidR="00584FF3">
        <w:rPr>
          <w:rFonts w:hint="eastAsia"/>
        </w:rPr>
        <w:t>）</w:t>
      </w:r>
      <w:r w:rsidR="00584FF3">
        <w:rPr>
          <w:rFonts w:hAnsi="宋体"/>
        </w:rPr>
        <w:t>独立同分布，所以</w:t>
      </w:r>
      <w:r w:rsidR="00FE7EDB">
        <w:rPr>
          <w:rFonts w:hAnsi="宋体"/>
        </w:rPr>
        <w:t>有</w:t>
      </w:r>
    </w:p>
    <w:p w:rsidR="00FE7EDB" w:rsidRDefault="00F55E6D" w:rsidP="00584FF3">
      <w:pPr>
        <w:ind w:leftChars="200" w:left="480"/>
        <w:jc w:val="center"/>
      </w:pPr>
      <w:r w:rsidRPr="00F55E6D">
        <w:rPr>
          <w:position w:val="-32"/>
        </w:rPr>
        <w:object w:dxaOrig="2560" w:dyaOrig="760">
          <v:shape id="_x0000_i1261" type="#_x0000_t75" style="width:128pt;height:38pt" o:ole="">
            <v:imagedata r:id="rId481" o:title=""/>
          </v:shape>
          <o:OLEObject Type="Embed" ProgID="Equation.DSMT4" ShapeID="_x0000_i1261" DrawAspect="Content" ObjectID="_1696945319" r:id="rId482"/>
        </w:object>
      </w:r>
    </w:p>
    <w:p w:rsidR="00FE7EDB" w:rsidRDefault="00584FF3" w:rsidP="00584FF3">
      <w:pPr>
        <w:ind w:leftChars="200" w:left="480"/>
      </w:pPr>
      <w:r>
        <w:rPr>
          <w:rFonts w:hint="eastAsia"/>
        </w:rPr>
        <w:t>从而有</w:t>
      </w:r>
    </w:p>
    <w:p w:rsidR="00FE7EDB" w:rsidRDefault="00F55E6D" w:rsidP="00584FF3">
      <w:pPr>
        <w:ind w:leftChars="200" w:left="480"/>
        <w:jc w:val="center"/>
      </w:pPr>
      <w:r w:rsidRPr="00F55E6D">
        <w:rPr>
          <w:position w:val="-28"/>
        </w:rPr>
        <w:object w:dxaOrig="7720" w:dyaOrig="680">
          <v:shape id="_x0000_i1262" type="#_x0000_t75" style="width:386pt;height:34pt" o:ole="">
            <v:imagedata r:id="rId483" o:title=""/>
          </v:shape>
          <o:OLEObject Type="Embed" ProgID="Equation.DSMT4" ShapeID="_x0000_i1262" DrawAspect="Content" ObjectID="_1696945320" r:id="rId484"/>
        </w:object>
      </w:r>
    </w:p>
    <w:p w:rsidR="00584FF3" w:rsidRDefault="00FE7EDB" w:rsidP="00584FF3">
      <w:pPr>
        <w:ind w:leftChars="200" w:left="480"/>
        <w:rPr>
          <w:rFonts w:hAnsi="宋体"/>
        </w:rPr>
      </w:pPr>
      <w:r>
        <w:rPr>
          <w:rFonts w:hAnsi="宋体"/>
        </w:rPr>
        <w:t>因为</w:t>
      </w:r>
      <w:r w:rsidR="00F55E6D" w:rsidRPr="00025957">
        <w:rPr>
          <w:position w:val="-4"/>
        </w:rPr>
        <w:object w:dxaOrig="240" w:dyaOrig="240">
          <v:shape id="_x0000_i1263" type="#_x0000_t75" style="width:12pt;height:12pt" o:ole="">
            <v:imagedata r:id="rId485" o:title=""/>
          </v:shape>
          <o:OLEObject Type="Embed" ProgID="Equation.DSMT4" ShapeID="_x0000_i1263" DrawAspect="Content" ObjectID="_1696945321" r:id="rId486"/>
        </w:object>
      </w:r>
      <w:r>
        <w:rPr>
          <w:rFonts w:hAnsi="宋体"/>
        </w:rPr>
        <w:t>与</w:t>
      </w:r>
      <w:r w:rsidR="00F55E6D" w:rsidRPr="00025957">
        <w:rPr>
          <w:position w:val="-4"/>
        </w:rPr>
        <w:object w:dxaOrig="220" w:dyaOrig="240">
          <v:shape id="_x0000_i1264" type="#_x0000_t75" style="width:11pt;height:12pt" o:ole="">
            <v:imagedata r:id="rId487" o:title=""/>
          </v:shape>
          <o:OLEObject Type="Embed" ProgID="Equation.DSMT4" ShapeID="_x0000_i1264" DrawAspect="Content" ObjectID="_1696945322" r:id="rId488"/>
        </w:object>
      </w:r>
      <w:r>
        <w:rPr>
          <w:rFonts w:hAnsi="宋体"/>
        </w:rPr>
        <w:t>独立时，有</w:t>
      </w:r>
      <w:r w:rsidR="00F55E6D" w:rsidRPr="00F55E6D">
        <w:rPr>
          <w:position w:val="-14"/>
        </w:rPr>
        <w:object w:dxaOrig="2420" w:dyaOrig="400">
          <v:shape id="_x0000_i1265" type="#_x0000_t75" style="width:121pt;height:20pt" o:ole="">
            <v:imagedata r:id="rId489" o:title=""/>
          </v:shape>
          <o:OLEObject Type="Embed" ProgID="Equation.DSMT4" ShapeID="_x0000_i1265" DrawAspect="Content" ObjectID="_1696945323" r:id="rId490"/>
        </w:object>
      </w:r>
      <w:r w:rsidR="00584FF3">
        <w:rPr>
          <w:rFonts w:hint="eastAsia"/>
        </w:rPr>
        <w:t>，</w:t>
      </w:r>
      <w:r>
        <w:rPr>
          <w:rFonts w:hAnsi="宋体"/>
        </w:rPr>
        <w:t>所以</w:t>
      </w:r>
    </w:p>
    <w:p w:rsidR="00FE7EDB" w:rsidRDefault="00F55E6D" w:rsidP="00584FF3">
      <w:pPr>
        <w:ind w:leftChars="200" w:left="480"/>
        <w:jc w:val="center"/>
      </w:pPr>
      <w:r w:rsidRPr="00F55E6D">
        <w:rPr>
          <w:position w:val="-64"/>
        </w:rPr>
        <w:object w:dxaOrig="7339" w:dyaOrig="1400">
          <v:shape id="_x0000_i1266" type="#_x0000_t75" style="width:367pt;height:70pt" o:ole="">
            <v:imagedata r:id="rId491" o:title=""/>
          </v:shape>
          <o:OLEObject Type="Embed" ProgID="Equation.DSMT4" ShapeID="_x0000_i1266" DrawAspect="Content" ObjectID="_1696945324" r:id="rId492"/>
        </w:object>
      </w:r>
    </w:p>
    <w:p w:rsidR="00FE7EDB" w:rsidRDefault="00FE7EDB" w:rsidP="00FE7EDB">
      <w:pPr>
        <w:rPr>
          <w:b/>
          <w:bCs/>
        </w:rPr>
      </w:pPr>
    </w:p>
    <w:p w:rsidR="00FE7EDB" w:rsidRDefault="00FE7EDB" w:rsidP="00FE7EDB">
      <w:pPr>
        <w:rPr>
          <w:b/>
          <w:bCs/>
        </w:rPr>
      </w:pPr>
    </w:p>
    <w:p w:rsidR="00FE7EDB" w:rsidRDefault="00FE7EDB" w:rsidP="007048E8">
      <w:pPr>
        <w:pStyle w:val="1"/>
      </w:pPr>
      <w:r>
        <w:t>三、解答题</w:t>
      </w:r>
      <w:r w:rsidR="007048E8">
        <w:rPr>
          <w:rFonts w:hint="eastAsia"/>
        </w:rPr>
        <w:t>（</w:t>
      </w:r>
      <w:r>
        <w:t>15</w:t>
      </w:r>
      <w:r w:rsidR="007048E8">
        <w:rPr>
          <w:rFonts w:hint="eastAsia"/>
        </w:rPr>
        <w:t>~</w:t>
      </w:r>
      <w:r>
        <w:t>23小题，共94分</w:t>
      </w:r>
      <w:r w:rsidR="007048E8">
        <w:t>）</w:t>
      </w:r>
    </w:p>
    <w:p w:rsidR="007048E8" w:rsidRPr="007048E8" w:rsidRDefault="007048E8" w:rsidP="00FE7EDB"/>
    <w:p w:rsidR="00FE7EDB" w:rsidRDefault="00FE7EDB" w:rsidP="00FE7EDB">
      <w:pPr>
        <w:rPr>
          <w:b/>
          <w:bCs/>
        </w:rPr>
      </w:pPr>
    </w:p>
    <w:p w:rsidR="00FE7EDB" w:rsidRDefault="00FE7EDB" w:rsidP="00FE7EDB">
      <w:pPr>
        <w:rPr>
          <w:bCs/>
        </w:rPr>
      </w:pPr>
      <w:r>
        <w:rPr>
          <w:rFonts w:hAnsi="宋体"/>
          <w:bCs/>
        </w:rPr>
        <w:t>(</w:t>
      </w:r>
      <w:r>
        <w:rPr>
          <w:bCs/>
        </w:rPr>
        <w:t>15</w:t>
      </w:r>
      <w:r w:rsidR="007048E8">
        <w:rPr>
          <w:rFonts w:hAnsi="宋体"/>
          <w:bCs/>
        </w:rPr>
        <w:t>)</w:t>
      </w:r>
      <w:r w:rsidR="007048E8"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12</w:t>
      </w:r>
      <w:r>
        <w:rPr>
          <w:rFonts w:hAnsi="宋体"/>
          <w:bCs/>
        </w:rPr>
        <w:t>分</w:t>
      </w:r>
      <w:r w:rsidR="007048E8">
        <w:rPr>
          <w:rFonts w:hAnsi="宋体" w:hint="eastAsia"/>
          <w:bCs/>
        </w:rPr>
        <w:t>）</w:t>
      </w:r>
    </w:p>
    <w:p w:rsidR="00B053D2" w:rsidRDefault="00B053D2" w:rsidP="00B053D2">
      <w:pPr>
        <w:ind w:firstLineChars="200" w:firstLine="480"/>
      </w:pPr>
      <w:r>
        <w:rPr>
          <w:rFonts w:hint="eastAsia"/>
        </w:rPr>
        <w:t>设</w:t>
      </w:r>
      <w:r w:rsidR="00F55E6D" w:rsidRPr="00F55E6D">
        <w:rPr>
          <w:position w:val="-6"/>
        </w:rPr>
        <w:object w:dxaOrig="1300" w:dyaOrig="320">
          <v:shape id="_x0000_i1267" type="#_x0000_t75" style="width:65pt;height:16pt" o:ole="">
            <v:imagedata r:id="rId493" o:title=""/>
          </v:shape>
          <o:OLEObject Type="Embed" ProgID="Equation.DSMT4" ShapeID="_x0000_i1267" DrawAspect="Content" ObjectID="_1696945325" r:id="rId494"/>
        </w:object>
      </w:r>
      <w:r w:rsidR="00AB729C">
        <w:rPr>
          <w:rFonts w:hint="eastAsia"/>
        </w:rPr>
        <w:t>，</w:t>
      </w:r>
      <w:r>
        <w:rPr>
          <w:rFonts w:hint="eastAsia"/>
        </w:rPr>
        <w:t>证明</w:t>
      </w:r>
      <w:r w:rsidR="00F55E6D" w:rsidRPr="00F55E6D">
        <w:rPr>
          <w:position w:val="-24"/>
        </w:rPr>
        <w:object w:dxaOrig="2280" w:dyaOrig="620">
          <v:shape id="_x0000_i1268" type="#_x0000_t75" style="width:114pt;height:31pt" o:ole="">
            <v:imagedata r:id="rId495" o:title=""/>
          </v:shape>
          <o:OLEObject Type="Embed" ProgID="Equation.DSMT4" ShapeID="_x0000_i1268" DrawAspect="Content" ObjectID="_1696945326" r:id="rId496"/>
        </w:object>
      </w:r>
      <w:r w:rsidR="00AB729C">
        <w:rPr>
          <w:rFonts w:hint="eastAsia"/>
        </w:rPr>
        <w:t>．</w:t>
      </w:r>
    </w:p>
    <w:p w:rsidR="00842334" w:rsidRDefault="00842334" w:rsidP="00842334"/>
    <w:p w:rsidR="004B19C7" w:rsidRPr="00A378B5" w:rsidRDefault="00842334" w:rsidP="00A378B5">
      <w:pPr>
        <w:ind w:left="480" w:hangingChars="200" w:hanging="480"/>
        <w:rPr>
          <w:rFonts w:hAnsi="宋体"/>
          <w:szCs w:val="21"/>
        </w:rPr>
      </w:pPr>
      <w:r w:rsidRPr="007048E8">
        <w:rPr>
          <w:rStyle w:val="af4"/>
          <w:rFonts w:hint="eastAsia"/>
        </w:rPr>
        <w:t>[解]</w:t>
      </w:r>
      <w:r w:rsidR="00AB729C" w:rsidRPr="00AB729C">
        <w:rPr>
          <w:rFonts w:hint="eastAsia"/>
        </w:rPr>
        <w:t xml:space="preserve"> </w:t>
      </w:r>
      <w:r w:rsidR="004B19C7">
        <w:rPr>
          <w:rFonts w:hAnsi="宋体"/>
          <w:szCs w:val="21"/>
        </w:rPr>
        <w:t>设</w:t>
      </w:r>
      <w:r w:rsidR="00F55E6D" w:rsidRPr="00F55E6D">
        <w:rPr>
          <w:position w:val="-24"/>
        </w:rPr>
        <w:object w:dxaOrig="2980" w:dyaOrig="620">
          <v:shape id="_x0000_i1269" type="#_x0000_t75" style="width:149pt;height:31pt" o:ole="">
            <v:imagedata r:id="rId497" o:title=""/>
          </v:shape>
          <o:OLEObject Type="Embed" ProgID="Equation.DSMT4" ShapeID="_x0000_i1269" DrawAspect="Content" ObjectID="_1696945327" r:id="rId498"/>
        </w:object>
      </w:r>
      <w:r w:rsidR="00AB729C">
        <w:rPr>
          <w:rFonts w:hint="eastAsia"/>
          <w:szCs w:val="21"/>
        </w:rPr>
        <w:t>，</w:t>
      </w:r>
      <w:r w:rsidR="004B19C7">
        <w:rPr>
          <w:rFonts w:hAnsi="宋体"/>
          <w:szCs w:val="21"/>
        </w:rPr>
        <w:t>则</w:t>
      </w:r>
      <w:r w:rsidR="00F55E6D" w:rsidRPr="00F55E6D">
        <w:rPr>
          <w:position w:val="-24"/>
        </w:rPr>
        <w:object w:dxaOrig="1800" w:dyaOrig="620">
          <v:shape id="_x0000_i1270" type="#_x0000_t75" style="width:90pt;height:31pt" o:ole="">
            <v:imagedata r:id="rId499" o:title=""/>
          </v:shape>
          <o:OLEObject Type="Embed" ProgID="Equation.DSMT4" ShapeID="_x0000_i1270" DrawAspect="Content" ObjectID="_1696945328" r:id="rId500"/>
        </w:object>
      </w:r>
      <w:r w:rsidR="004B19C7">
        <w:rPr>
          <w:rFonts w:hint="eastAsia"/>
          <w:szCs w:val="21"/>
        </w:rPr>
        <w:t>，</w:t>
      </w:r>
      <w:r w:rsidR="00F55E6D" w:rsidRPr="00F55E6D">
        <w:rPr>
          <w:position w:val="-24"/>
        </w:rPr>
        <w:object w:dxaOrig="1680" w:dyaOrig="620">
          <v:shape id="_x0000_i1271" type="#_x0000_t75" style="width:84pt;height:31pt" o:ole="">
            <v:imagedata r:id="rId501" o:title=""/>
          </v:shape>
          <o:OLEObject Type="Embed" ProgID="Equation.DSMT4" ShapeID="_x0000_i1271" DrawAspect="Content" ObjectID="_1696945329" r:id="rId502"/>
        </w:object>
      </w:r>
      <w:r w:rsidR="00AB729C">
        <w:rPr>
          <w:rFonts w:hint="eastAsia"/>
          <w:szCs w:val="21"/>
        </w:rPr>
        <w:t>．当</w:t>
      </w:r>
      <w:r w:rsidR="00F55E6D" w:rsidRPr="00F55E6D">
        <w:rPr>
          <w:position w:val="-6"/>
        </w:rPr>
        <w:object w:dxaOrig="540" w:dyaOrig="220">
          <v:shape id="_x0000_i1272" type="#_x0000_t75" style="width:27pt;height:11pt" o:ole="">
            <v:imagedata r:id="rId503" o:title=""/>
          </v:shape>
          <o:OLEObject Type="Embed" ProgID="Equation.DSMT4" ShapeID="_x0000_i1272" DrawAspect="Content" ObjectID="_1696945330" r:id="rId504"/>
        </w:object>
      </w:r>
      <w:r w:rsidR="004B19C7">
        <w:rPr>
          <w:rFonts w:hAnsi="宋体"/>
          <w:szCs w:val="21"/>
        </w:rPr>
        <w:t>时</w:t>
      </w:r>
      <w:r w:rsidR="00F55E6D" w:rsidRPr="00F55E6D">
        <w:rPr>
          <w:position w:val="-10"/>
        </w:rPr>
        <w:object w:dxaOrig="960" w:dyaOrig="320">
          <v:shape id="_x0000_i1273" type="#_x0000_t75" style="width:48pt;height:16pt" o:ole="">
            <v:imagedata r:id="rId505" o:title=""/>
          </v:shape>
          <o:OLEObject Type="Embed" ProgID="Equation.DSMT4" ShapeID="_x0000_i1273" DrawAspect="Content" ObjectID="_1696945331" r:id="rId506"/>
        </w:object>
      </w:r>
      <w:r w:rsidR="004B19C7">
        <w:rPr>
          <w:rFonts w:hint="eastAsia"/>
          <w:szCs w:val="21"/>
        </w:rPr>
        <w:t>，</w:t>
      </w:r>
      <w:r w:rsidR="00AB729C">
        <w:rPr>
          <w:rFonts w:hint="eastAsia"/>
          <w:szCs w:val="21"/>
        </w:rPr>
        <w:t>故</w:t>
      </w:r>
      <w:r w:rsidR="00F55E6D" w:rsidRPr="00F55E6D">
        <w:rPr>
          <w:position w:val="-10"/>
        </w:rPr>
        <w:object w:dxaOrig="580" w:dyaOrig="320">
          <v:shape id="_x0000_i1274" type="#_x0000_t75" style="width:29pt;height:16pt" o:ole="">
            <v:imagedata r:id="rId507" o:title=""/>
          </v:shape>
          <o:OLEObject Type="Embed" ProgID="Equation.DSMT4" ShapeID="_x0000_i1274" DrawAspect="Content" ObjectID="_1696945332" r:id="rId508"/>
        </w:object>
      </w:r>
      <w:r w:rsidR="004B19C7">
        <w:rPr>
          <w:rFonts w:hint="eastAsia"/>
          <w:szCs w:val="21"/>
        </w:rPr>
        <w:t>在</w:t>
      </w:r>
      <w:r w:rsidR="00F55E6D" w:rsidRPr="00F55E6D">
        <w:rPr>
          <w:position w:val="-10"/>
        </w:rPr>
        <w:object w:dxaOrig="639" w:dyaOrig="360">
          <v:shape id="_x0000_i1275" type="#_x0000_t75" style="width:32pt;height:18pt" o:ole="">
            <v:imagedata r:id="rId509" o:title=""/>
          </v:shape>
          <o:OLEObject Type="Embed" ProgID="Equation.DSMT4" ShapeID="_x0000_i1275" DrawAspect="Content" ObjectID="_1696945333" r:id="rId510"/>
        </w:object>
      </w:r>
      <w:r w:rsidR="004B19C7">
        <w:rPr>
          <w:rFonts w:hint="eastAsia"/>
          <w:szCs w:val="21"/>
        </w:rPr>
        <w:t>上单调减少</w:t>
      </w:r>
      <w:r w:rsidR="00AB729C">
        <w:rPr>
          <w:rFonts w:hint="eastAsia"/>
          <w:szCs w:val="21"/>
        </w:rPr>
        <w:t>．</w:t>
      </w:r>
      <w:r w:rsidR="00A378B5">
        <w:rPr>
          <w:rFonts w:hAnsi="宋体" w:hint="eastAsia"/>
          <w:szCs w:val="21"/>
        </w:rPr>
        <w:t>从而</w:t>
      </w:r>
      <w:r w:rsidR="004B19C7">
        <w:rPr>
          <w:rFonts w:hAnsi="宋体"/>
          <w:szCs w:val="21"/>
        </w:rPr>
        <w:t>当</w:t>
      </w:r>
      <w:r w:rsidR="00F55E6D" w:rsidRPr="00F55E6D">
        <w:rPr>
          <w:position w:val="-6"/>
        </w:rPr>
        <w:object w:dxaOrig="960" w:dyaOrig="320">
          <v:shape id="_x0000_i1276" type="#_x0000_t75" style="width:48pt;height:16pt" o:ole="">
            <v:imagedata r:id="rId511" o:title=""/>
          </v:shape>
          <o:OLEObject Type="Embed" ProgID="Equation.DSMT4" ShapeID="_x0000_i1276" DrawAspect="Content" ObjectID="_1696945334" r:id="rId512"/>
        </w:object>
      </w:r>
      <w:r w:rsidR="004B19C7">
        <w:rPr>
          <w:rFonts w:hAnsi="宋体"/>
          <w:szCs w:val="21"/>
        </w:rPr>
        <w:t>时</w:t>
      </w:r>
      <w:r w:rsidR="00AB729C">
        <w:rPr>
          <w:rFonts w:hint="eastAsia"/>
          <w:szCs w:val="21"/>
        </w:rPr>
        <w:t>，</w:t>
      </w:r>
      <w:r w:rsidR="00F55E6D" w:rsidRPr="00F55E6D">
        <w:rPr>
          <w:position w:val="-10"/>
        </w:rPr>
        <w:object w:dxaOrig="1740" w:dyaOrig="360">
          <v:shape id="_x0000_i1277" type="#_x0000_t75" style="width:87.5pt;height:18pt" o:ole="">
            <v:imagedata r:id="rId513" o:title=""/>
          </v:shape>
          <o:OLEObject Type="Embed" ProgID="Equation.DSMT4" ShapeID="_x0000_i1277" DrawAspect="Content" ObjectID="_1696945335" r:id="rId514"/>
        </w:object>
      </w:r>
      <w:r w:rsidR="00AB729C">
        <w:rPr>
          <w:rFonts w:hint="eastAsia"/>
          <w:szCs w:val="21"/>
        </w:rPr>
        <w:t>．</w:t>
      </w:r>
      <w:r w:rsidR="00A378B5">
        <w:rPr>
          <w:rFonts w:hint="eastAsia"/>
          <w:szCs w:val="21"/>
        </w:rPr>
        <w:t>所以</w:t>
      </w:r>
      <w:r w:rsidR="00F55E6D" w:rsidRPr="00F55E6D">
        <w:rPr>
          <w:position w:val="-10"/>
        </w:rPr>
        <w:object w:dxaOrig="560" w:dyaOrig="320">
          <v:shape id="_x0000_i1278" type="#_x0000_t75" style="width:28pt;height:16pt" o:ole="">
            <v:imagedata r:id="rId515" o:title=""/>
          </v:shape>
          <o:OLEObject Type="Embed" ProgID="Equation.DSMT4" ShapeID="_x0000_i1278" DrawAspect="Content" ObjectID="_1696945336" r:id="rId516"/>
        </w:object>
      </w:r>
      <w:r w:rsidR="004B19C7">
        <w:rPr>
          <w:rFonts w:hint="eastAsia"/>
          <w:szCs w:val="21"/>
        </w:rPr>
        <w:t>在</w:t>
      </w:r>
      <w:r w:rsidR="00F55E6D" w:rsidRPr="00F55E6D">
        <w:rPr>
          <w:position w:val="-10"/>
        </w:rPr>
        <w:object w:dxaOrig="639" w:dyaOrig="360">
          <v:shape id="_x0000_i1279" type="#_x0000_t75" style="width:32pt;height:18pt" o:ole="">
            <v:imagedata r:id="rId517" o:title=""/>
          </v:shape>
          <o:OLEObject Type="Embed" ProgID="Equation.DSMT4" ShapeID="_x0000_i1279" DrawAspect="Content" ObjectID="_1696945337" r:id="rId518"/>
        </w:object>
      </w:r>
      <w:r w:rsidR="004B19C7">
        <w:rPr>
          <w:rFonts w:hint="eastAsia"/>
          <w:szCs w:val="21"/>
        </w:rPr>
        <w:t>上</w:t>
      </w:r>
      <w:r w:rsidR="004B19C7">
        <w:rPr>
          <w:rFonts w:hAnsi="宋体"/>
          <w:szCs w:val="21"/>
        </w:rPr>
        <w:t>单调增加</w:t>
      </w:r>
      <w:r w:rsidR="00A378B5">
        <w:rPr>
          <w:rFonts w:hAnsi="宋体" w:hint="eastAsia"/>
          <w:szCs w:val="21"/>
        </w:rPr>
        <w:t>，从而</w:t>
      </w:r>
      <w:r w:rsidR="004B19C7">
        <w:rPr>
          <w:rFonts w:hint="eastAsia"/>
          <w:szCs w:val="21"/>
        </w:rPr>
        <w:t>当</w:t>
      </w:r>
      <w:r w:rsidR="00F55E6D" w:rsidRPr="00F55E6D">
        <w:rPr>
          <w:position w:val="-6"/>
        </w:rPr>
        <w:object w:dxaOrig="1300" w:dyaOrig="320">
          <v:shape id="_x0000_i1280" type="#_x0000_t75" style="width:65pt;height:16pt" o:ole="">
            <v:imagedata r:id="rId519" o:title=""/>
          </v:shape>
          <o:OLEObject Type="Embed" ProgID="Equation.DSMT4" ShapeID="_x0000_i1280" DrawAspect="Content" ObjectID="_1696945338" r:id="rId520"/>
        </w:object>
      </w:r>
      <w:r w:rsidR="004B19C7">
        <w:rPr>
          <w:rFonts w:hAnsi="宋体"/>
          <w:szCs w:val="21"/>
        </w:rPr>
        <w:t>时</w:t>
      </w:r>
      <w:r w:rsidR="00AB729C">
        <w:rPr>
          <w:rFonts w:hint="eastAsia"/>
          <w:szCs w:val="21"/>
        </w:rPr>
        <w:t>，</w:t>
      </w:r>
      <w:r w:rsidR="00F55E6D" w:rsidRPr="00F55E6D">
        <w:rPr>
          <w:position w:val="-10"/>
        </w:rPr>
        <w:object w:dxaOrig="1579" w:dyaOrig="320">
          <v:shape id="_x0000_i1281" type="#_x0000_t75" style="width:79pt;height:16pt" o:ole="">
            <v:imagedata r:id="rId521" o:title=""/>
          </v:shape>
          <o:OLEObject Type="Embed" ProgID="Equation.DSMT4" ShapeID="_x0000_i1281" DrawAspect="Content" ObjectID="_1696945339" r:id="rId522"/>
        </w:object>
      </w:r>
      <w:r w:rsidR="00AB729C">
        <w:rPr>
          <w:rFonts w:hint="eastAsia"/>
          <w:szCs w:val="21"/>
        </w:rPr>
        <w:t>．即</w:t>
      </w:r>
      <w:r w:rsidR="00F55E6D" w:rsidRPr="00F55E6D">
        <w:rPr>
          <w:position w:val="-24"/>
        </w:rPr>
        <w:object w:dxaOrig="2280" w:dyaOrig="620">
          <v:shape id="_x0000_i1282" type="#_x0000_t75" style="width:114pt;height:31pt" o:ole="">
            <v:imagedata r:id="rId523" o:title=""/>
          </v:shape>
          <o:OLEObject Type="Embed" ProgID="Equation.DSMT4" ShapeID="_x0000_i1282" DrawAspect="Content" ObjectID="_1696945340" r:id="rId524"/>
        </w:object>
      </w:r>
      <w:r w:rsidR="00A378B5">
        <w:rPr>
          <w:rFonts w:hint="eastAsia"/>
          <w:szCs w:val="21"/>
        </w:rPr>
        <w:t>．</w:t>
      </w:r>
    </w:p>
    <w:p w:rsidR="004B19C7" w:rsidRDefault="004B19C7" w:rsidP="004B19C7"/>
    <w:p w:rsidR="00FE7EDB" w:rsidRDefault="00FE7EDB" w:rsidP="004B19C7"/>
    <w:p w:rsidR="00FE7EDB" w:rsidRDefault="00FE7EDB" w:rsidP="00FE7EDB">
      <w:pPr>
        <w:rPr>
          <w:bCs/>
        </w:rPr>
      </w:pPr>
      <w:r>
        <w:rPr>
          <w:rFonts w:hAnsi="宋体"/>
          <w:bCs/>
        </w:rPr>
        <w:t>(</w:t>
      </w:r>
      <w:r>
        <w:rPr>
          <w:bCs/>
        </w:rPr>
        <w:t>16</w:t>
      </w:r>
      <w:r w:rsidR="007048E8">
        <w:rPr>
          <w:rFonts w:hAnsi="宋体"/>
          <w:bCs/>
        </w:rPr>
        <w:t>)</w:t>
      </w:r>
      <w:r w:rsidR="007048E8"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11</w:t>
      </w:r>
      <w:r>
        <w:rPr>
          <w:rFonts w:hAnsi="宋体"/>
          <w:bCs/>
        </w:rPr>
        <w:t>分</w:t>
      </w:r>
      <w:r w:rsidR="007048E8">
        <w:rPr>
          <w:rFonts w:hAnsi="宋体" w:hint="eastAsia"/>
          <w:bCs/>
        </w:rPr>
        <w:t>）</w:t>
      </w:r>
    </w:p>
    <w:p w:rsidR="00B053D2" w:rsidRDefault="00B053D2" w:rsidP="001F1BC8">
      <w:pPr>
        <w:ind w:leftChars="200" w:left="480"/>
      </w:pPr>
      <w:r>
        <w:rPr>
          <w:rFonts w:hint="eastAsia"/>
        </w:rPr>
        <w:t>某种飞机在机场降落时，为了减少滑行距离，在触地的瞬间，飞机尾部张开减速伞，以增大阻力，使飞机迅速减速并停下</w:t>
      </w:r>
      <w:r w:rsidR="001F1BC8">
        <w:rPr>
          <w:rFonts w:hint="eastAsia"/>
        </w:rPr>
        <w:t>．</w:t>
      </w:r>
      <w:r>
        <w:rPr>
          <w:rFonts w:hint="eastAsia"/>
        </w:rPr>
        <w:t>现有一质量为</w:t>
      </w:r>
      <w:r w:rsidR="00F55E6D" w:rsidRPr="00F55E6D">
        <w:rPr>
          <w:position w:val="-6"/>
        </w:rPr>
        <w:object w:dxaOrig="600" w:dyaOrig="279">
          <v:shape id="_x0000_i1283" type="#_x0000_t75" style="width:30pt;height:14pt" o:ole="">
            <v:imagedata r:id="rId525" o:title=""/>
          </v:shape>
          <o:OLEObject Type="Embed" ProgID="Equation.DSMT4" ShapeID="_x0000_i1283" DrawAspect="Content" ObjectID="_1696945341" r:id="rId526"/>
        </w:object>
      </w:r>
      <w:r>
        <w:rPr>
          <w:rFonts w:hint="eastAsia"/>
        </w:rPr>
        <w:t>kg</w:t>
      </w:r>
      <w:r>
        <w:rPr>
          <w:rFonts w:hint="eastAsia"/>
        </w:rPr>
        <w:t>的飞机，着陆时的水平速度为</w:t>
      </w:r>
      <w:r w:rsidR="00F55E6D" w:rsidRPr="00F55E6D">
        <w:rPr>
          <w:position w:val="-6"/>
        </w:rPr>
        <w:object w:dxaOrig="460" w:dyaOrig="279">
          <v:shape id="_x0000_i1284" type="#_x0000_t75" style="width:23pt;height:14pt" o:ole="">
            <v:imagedata r:id="rId527" o:title=""/>
          </v:shape>
          <o:OLEObject Type="Embed" ProgID="Equation.DSMT4" ShapeID="_x0000_i1284" DrawAspect="Content" ObjectID="_1696945342" r:id="rId528"/>
        </w:object>
      </w:r>
      <w:r w:rsidR="001F1BC8">
        <w:rPr>
          <w:rFonts w:hint="eastAsia"/>
        </w:rPr>
        <w:t>km/h</w:t>
      </w:r>
      <w:r w:rsidR="001F1BC8">
        <w:rPr>
          <w:rFonts w:hint="eastAsia"/>
        </w:rPr>
        <w:t>．</w:t>
      </w:r>
      <w:r>
        <w:rPr>
          <w:rFonts w:hint="eastAsia"/>
        </w:rPr>
        <w:t>经测试，减速伞打开后，飞机所受的总阻力与飞机的速度成正比（比例系数为</w:t>
      </w:r>
      <w:r w:rsidR="00F55E6D" w:rsidRPr="00F55E6D">
        <w:rPr>
          <w:position w:val="-6"/>
        </w:rPr>
        <w:object w:dxaOrig="1240" w:dyaOrig="320">
          <v:shape id="_x0000_i1285" type="#_x0000_t75" style="width:62pt;height:16pt" o:ole="">
            <v:imagedata r:id="rId529" o:title=""/>
          </v:shape>
          <o:OLEObject Type="Embed" ProgID="Equation.DSMT4" ShapeID="_x0000_i1285" DrawAspect="Content" ObjectID="_1696945343" r:id="rId530"/>
        </w:object>
      </w:r>
      <w:r w:rsidR="001F1BC8">
        <w:rPr>
          <w:rFonts w:hint="eastAsia"/>
        </w:rPr>
        <w:t>）．</w:t>
      </w:r>
      <w:r>
        <w:rPr>
          <w:rFonts w:hint="eastAsia"/>
        </w:rPr>
        <w:t>问从着陆点算起，飞机滑行的最长距离是多少？</w:t>
      </w:r>
      <w:r w:rsidR="001F1BC8">
        <w:rPr>
          <w:rFonts w:hint="eastAsia"/>
        </w:rPr>
        <w:t>（</w:t>
      </w:r>
      <w:r>
        <w:rPr>
          <w:rFonts w:hint="eastAsia"/>
          <w:b/>
          <w:bCs/>
        </w:rPr>
        <w:t>注</w:t>
      </w:r>
      <w:r w:rsidR="001F1BC8">
        <w:rPr>
          <w:rFonts w:hint="eastAsia"/>
          <w:b/>
          <w:bCs/>
        </w:rPr>
        <w:t>：</w:t>
      </w:r>
      <w:r>
        <w:rPr>
          <w:rFonts w:hint="eastAsia"/>
        </w:rPr>
        <w:t>kg</w:t>
      </w:r>
      <w:r>
        <w:rPr>
          <w:rFonts w:hint="eastAsia"/>
        </w:rPr>
        <w:t>表示千克，</w:t>
      </w:r>
      <w:r>
        <w:rPr>
          <w:rFonts w:hint="eastAsia"/>
        </w:rPr>
        <w:t>km/h</w:t>
      </w:r>
      <w:r>
        <w:rPr>
          <w:rFonts w:hint="eastAsia"/>
        </w:rPr>
        <w:t>表示千米</w:t>
      </w:r>
      <w:r>
        <w:rPr>
          <w:rFonts w:hint="eastAsia"/>
        </w:rPr>
        <w:t>/</w:t>
      </w:r>
      <w:r>
        <w:rPr>
          <w:rFonts w:hint="eastAsia"/>
        </w:rPr>
        <w:t>小时</w:t>
      </w:r>
      <w:r w:rsidR="001F1BC8">
        <w:rPr>
          <w:rFonts w:hint="eastAsia"/>
        </w:rPr>
        <w:t>．）</w:t>
      </w:r>
    </w:p>
    <w:p w:rsidR="00842334" w:rsidRDefault="00842334" w:rsidP="00842334"/>
    <w:p w:rsidR="009B0BDF" w:rsidRDefault="00842334" w:rsidP="00343DA9">
      <w:pPr>
        <w:ind w:left="480" w:hangingChars="200" w:hanging="480"/>
        <w:rPr>
          <w:rFonts w:hAnsi="宋体"/>
        </w:rPr>
      </w:pPr>
      <w:r w:rsidRPr="007048E8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 w:rsidR="004B19C7">
        <w:rPr>
          <w:rFonts w:hAnsi="宋体"/>
        </w:rPr>
        <w:t>由题设，飞机质量</w:t>
      </w:r>
      <w:r w:rsidR="00F55E6D" w:rsidRPr="00F55E6D">
        <w:rPr>
          <w:position w:val="-10"/>
        </w:rPr>
        <w:object w:dxaOrig="1260" w:dyaOrig="320">
          <v:shape id="_x0000_i1286" type="#_x0000_t75" style="width:63.5pt;height:16pt" o:ole="">
            <v:imagedata r:id="rId531" o:title=""/>
          </v:shape>
          <o:OLEObject Type="Embed" ProgID="Equation.DSMT4" ShapeID="_x0000_i1286" DrawAspect="Content" ObjectID="_1696945344" r:id="rId532"/>
        </w:object>
      </w:r>
      <w:r w:rsidR="004B19C7">
        <w:rPr>
          <w:rFonts w:hAnsi="宋体"/>
        </w:rPr>
        <w:t>，着陆时的水平速度</w:t>
      </w:r>
      <w:r w:rsidR="00F55E6D" w:rsidRPr="00F55E6D">
        <w:rPr>
          <w:position w:val="-12"/>
        </w:rPr>
        <w:object w:dxaOrig="1500" w:dyaOrig="360">
          <v:shape id="_x0000_i1287" type="#_x0000_t75" style="width:75pt;height:18pt" o:ole="">
            <v:imagedata r:id="rId533" o:title=""/>
          </v:shape>
          <o:OLEObject Type="Embed" ProgID="Equation.DSMT4" ShapeID="_x0000_i1287" DrawAspect="Content" ObjectID="_1696945345" r:id="rId534"/>
        </w:object>
      </w:r>
      <w:r w:rsidR="00541953">
        <w:rPr>
          <w:rFonts w:hint="eastAsia"/>
        </w:rPr>
        <w:t>．</w:t>
      </w:r>
      <w:r w:rsidR="004B19C7">
        <w:rPr>
          <w:rFonts w:hAnsi="宋体"/>
        </w:rPr>
        <w:t>从飞机接触跑道开始计时，设</w:t>
      </w:r>
      <w:r w:rsidR="00F55E6D" w:rsidRPr="00F55E6D">
        <w:rPr>
          <w:position w:val="-6"/>
        </w:rPr>
        <w:object w:dxaOrig="160" w:dyaOrig="260">
          <v:shape id="_x0000_i1288" type="#_x0000_t75" style="width:8pt;height:13pt" o:ole="">
            <v:imagedata r:id="rId535" o:title=""/>
          </v:shape>
          <o:OLEObject Type="Embed" ProgID="Equation.DSMT4" ShapeID="_x0000_i1288" DrawAspect="Content" ObjectID="_1696945346" r:id="rId536"/>
        </w:object>
      </w:r>
      <w:r w:rsidR="004B19C7">
        <w:rPr>
          <w:rFonts w:hAnsi="宋体"/>
        </w:rPr>
        <w:t>时刻飞机的滑行距离为</w:t>
      </w:r>
      <w:r w:rsidR="00F55E6D" w:rsidRPr="00F55E6D">
        <w:rPr>
          <w:position w:val="-10"/>
        </w:rPr>
        <w:object w:dxaOrig="480" w:dyaOrig="320">
          <v:shape id="_x0000_i1289" type="#_x0000_t75" style="width:24pt;height:16pt" o:ole="">
            <v:imagedata r:id="rId537" o:title=""/>
          </v:shape>
          <o:OLEObject Type="Embed" ProgID="Equation.DSMT4" ShapeID="_x0000_i1289" DrawAspect="Content" ObjectID="_1696945347" r:id="rId538"/>
        </w:object>
      </w:r>
      <w:r w:rsidR="004B19C7">
        <w:rPr>
          <w:rFonts w:hAnsi="宋体"/>
        </w:rPr>
        <w:t>，速度为</w:t>
      </w:r>
      <w:r w:rsidR="00F55E6D" w:rsidRPr="00F55E6D">
        <w:rPr>
          <w:position w:val="-10"/>
        </w:rPr>
        <w:object w:dxaOrig="460" w:dyaOrig="320">
          <v:shape id="_x0000_i1290" type="#_x0000_t75" style="width:23pt;height:16pt" o:ole="">
            <v:imagedata r:id="rId539" o:title=""/>
          </v:shape>
          <o:OLEObject Type="Embed" ProgID="Equation.DSMT4" ShapeID="_x0000_i1290" DrawAspect="Content" ObjectID="_1696945348" r:id="rId540"/>
        </w:object>
      </w:r>
      <w:r w:rsidR="004B19C7">
        <w:rPr>
          <w:rFonts w:hAnsi="宋体"/>
        </w:rPr>
        <w:t>，则</w:t>
      </w:r>
      <w:r w:rsidR="00F55E6D" w:rsidRPr="00F55E6D">
        <w:rPr>
          <w:position w:val="-12"/>
        </w:rPr>
        <w:object w:dxaOrig="900" w:dyaOrig="360">
          <v:shape id="_x0000_i1291" type="#_x0000_t75" style="width:45.5pt;height:18pt" o:ole="">
            <v:imagedata r:id="rId541" o:title=""/>
          </v:shape>
          <o:OLEObject Type="Embed" ProgID="Equation.DSMT4" ShapeID="_x0000_i1291" DrawAspect="Content" ObjectID="_1696945349" r:id="rId542"/>
        </w:object>
      </w:r>
      <w:r w:rsidR="00541953">
        <w:rPr>
          <w:rFonts w:hint="eastAsia"/>
        </w:rPr>
        <w:t>，</w:t>
      </w:r>
      <w:r w:rsidR="00F55E6D" w:rsidRPr="00F55E6D">
        <w:rPr>
          <w:position w:val="-10"/>
        </w:rPr>
        <w:object w:dxaOrig="840" w:dyaOrig="320">
          <v:shape id="_x0000_i1292" type="#_x0000_t75" style="width:42pt;height:16pt" o:ole="">
            <v:imagedata r:id="rId543" o:title=""/>
          </v:shape>
          <o:OLEObject Type="Embed" ProgID="Equation.DSMT4" ShapeID="_x0000_i1292" DrawAspect="Content" ObjectID="_1696945350" r:id="rId544"/>
        </w:object>
      </w:r>
      <w:r w:rsidR="00541953">
        <w:rPr>
          <w:rFonts w:hint="eastAsia"/>
        </w:rPr>
        <w:t>．</w:t>
      </w:r>
      <w:r w:rsidR="00343DA9" w:rsidRPr="00343DA9">
        <w:rPr>
          <w:rFonts w:hAnsi="宋体" w:hint="eastAsia"/>
        </w:rPr>
        <w:t>根据牛顿第二定律</w:t>
      </w:r>
      <w:r w:rsidR="00541953">
        <w:rPr>
          <w:rFonts w:hAnsi="宋体" w:hint="eastAsia"/>
        </w:rPr>
        <w:t>有</w:t>
      </w:r>
      <w:r w:rsidR="00F55E6D" w:rsidRPr="00F55E6D">
        <w:rPr>
          <w:position w:val="-24"/>
        </w:rPr>
        <w:object w:dxaOrig="1180" w:dyaOrig="620">
          <v:shape id="_x0000_i1293" type="#_x0000_t75" style="width:59pt;height:31pt" o:ole="">
            <v:imagedata r:id="rId545" o:title=""/>
          </v:shape>
          <o:OLEObject Type="Embed" ProgID="Equation.DSMT4" ShapeID="_x0000_i1293" DrawAspect="Content" ObjectID="_1696945351" r:id="rId546"/>
        </w:object>
      </w:r>
      <w:r w:rsidR="00343DA9">
        <w:rPr>
          <w:rFonts w:hAnsi="宋体" w:hint="eastAsia"/>
        </w:rPr>
        <w:t>．又</w:t>
      </w:r>
      <w:r w:rsidR="00F55E6D" w:rsidRPr="00F55E6D">
        <w:rPr>
          <w:position w:val="-24"/>
        </w:rPr>
        <w:object w:dxaOrig="1920" w:dyaOrig="620">
          <v:shape id="_x0000_i1294" type="#_x0000_t75" style="width:96pt;height:31pt" o:ole="">
            <v:imagedata r:id="rId547" o:title=""/>
          </v:shape>
          <o:OLEObject Type="Embed" ProgID="Equation.DSMT4" ShapeID="_x0000_i1294" DrawAspect="Content" ObjectID="_1696945352" r:id="rId548"/>
        </w:object>
      </w:r>
      <w:r w:rsidR="00343DA9">
        <w:rPr>
          <w:rFonts w:hint="eastAsia"/>
        </w:rPr>
        <w:t>，故</w:t>
      </w:r>
      <w:r w:rsidR="004B19C7">
        <w:rPr>
          <w:rFonts w:hAnsi="宋体"/>
        </w:rPr>
        <w:t>由以上两式得</w:t>
      </w:r>
      <w:r w:rsidR="00F55E6D" w:rsidRPr="00F55E6D">
        <w:rPr>
          <w:position w:val="-24"/>
        </w:rPr>
        <w:object w:dxaOrig="1200" w:dyaOrig="620">
          <v:shape id="_x0000_i1295" type="#_x0000_t75" style="width:60pt;height:31pt" o:ole="">
            <v:imagedata r:id="rId549" o:title=""/>
          </v:shape>
          <o:OLEObject Type="Embed" ProgID="Equation.DSMT4" ShapeID="_x0000_i1295" DrawAspect="Content" ObjectID="_1696945353" r:id="rId550"/>
        </w:object>
      </w:r>
      <w:r w:rsidR="004B19C7">
        <w:rPr>
          <w:rFonts w:hAnsi="宋体"/>
        </w:rPr>
        <w:t>，积分得</w:t>
      </w:r>
      <w:r w:rsidR="00F55E6D" w:rsidRPr="00F55E6D">
        <w:rPr>
          <w:position w:val="-24"/>
        </w:rPr>
        <w:object w:dxaOrig="1579" w:dyaOrig="620">
          <v:shape id="_x0000_i1296" type="#_x0000_t75" style="width:79pt;height:31pt" o:ole="">
            <v:imagedata r:id="rId551" o:title=""/>
          </v:shape>
          <o:OLEObject Type="Embed" ProgID="Equation.DSMT4" ShapeID="_x0000_i1296" DrawAspect="Content" ObjectID="_1696945354" r:id="rId552"/>
        </w:object>
      </w:r>
      <w:r w:rsidR="00541953">
        <w:rPr>
          <w:rFonts w:hint="eastAsia"/>
        </w:rPr>
        <w:t>．</w:t>
      </w:r>
      <w:r w:rsidR="009B0BDF">
        <w:rPr>
          <w:rFonts w:hAnsi="宋体" w:hint="eastAsia"/>
        </w:rPr>
        <w:t>由初始条件</w:t>
      </w:r>
      <w:r w:rsidR="00F55E6D" w:rsidRPr="00F55E6D">
        <w:rPr>
          <w:position w:val="-12"/>
        </w:rPr>
        <w:object w:dxaOrig="900" w:dyaOrig="360">
          <v:shape id="_x0000_i1297" type="#_x0000_t75" style="width:45.5pt;height:18pt" o:ole="">
            <v:imagedata r:id="rId553" o:title=""/>
          </v:shape>
          <o:OLEObject Type="Embed" ProgID="Equation.DSMT4" ShapeID="_x0000_i1297" DrawAspect="Content" ObjectID="_1696945355" r:id="rId554"/>
        </w:object>
      </w:r>
      <w:r w:rsidR="009B0BDF">
        <w:rPr>
          <w:rFonts w:hint="eastAsia"/>
        </w:rPr>
        <w:t>，</w:t>
      </w:r>
      <w:r w:rsidR="00F55E6D" w:rsidRPr="00F55E6D">
        <w:rPr>
          <w:position w:val="-10"/>
        </w:rPr>
        <w:object w:dxaOrig="840" w:dyaOrig="320">
          <v:shape id="_x0000_i1298" type="#_x0000_t75" style="width:42pt;height:16pt" o:ole="">
            <v:imagedata r:id="rId555" o:title=""/>
          </v:shape>
          <o:OLEObject Type="Embed" ProgID="Equation.DSMT4" ShapeID="_x0000_i1298" DrawAspect="Content" ObjectID="_1696945356" r:id="rId556"/>
        </w:object>
      </w:r>
      <w:r w:rsidR="004B19C7">
        <w:rPr>
          <w:rFonts w:hAnsi="宋体"/>
        </w:rPr>
        <w:t>，</w:t>
      </w:r>
      <w:r w:rsidR="009B0BDF">
        <w:rPr>
          <w:rFonts w:hAnsi="宋体" w:hint="eastAsia"/>
        </w:rPr>
        <w:t>解得</w:t>
      </w:r>
      <w:r w:rsidR="00F55E6D" w:rsidRPr="00F55E6D">
        <w:rPr>
          <w:position w:val="-24"/>
        </w:rPr>
        <w:object w:dxaOrig="880" w:dyaOrig="620">
          <v:shape id="_x0000_i1299" type="#_x0000_t75" style="width:44pt;height:31pt" o:ole="">
            <v:imagedata r:id="rId557" o:title=""/>
          </v:shape>
          <o:OLEObject Type="Embed" ProgID="Equation.DSMT4" ShapeID="_x0000_i1299" DrawAspect="Content" ObjectID="_1696945357" r:id="rId558"/>
        </w:object>
      </w:r>
      <w:r w:rsidR="004B19C7">
        <w:rPr>
          <w:rFonts w:hAnsi="宋体"/>
        </w:rPr>
        <w:t>，从而</w:t>
      </w:r>
      <w:r w:rsidR="00F55E6D" w:rsidRPr="00F55E6D">
        <w:rPr>
          <w:position w:val="-24"/>
        </w:rPr>
        <w:object w:dxaOrig="1920" w:dyaOrig="620">
          <v:shape id="_x0000_i1300" type="#_x0000_t75" style="width:96pt;height:31pt" o:ole="">
            <v:imagedata r:id="rId559" o:title=""/>
          </v:shape>
          <o:OLEObject Type="Embed" ProgID="Equation.DSMT4" ShapeID="_x0000_i1300" DrawAspect="Content" ObjectID="_1696945358" r:id="rId560"/>
        </w:object>
      </w:r>
      <w:r w:rsidR="009B0BDF">
        <w:rPr>
          <w:rFonts w:hint="eastAsia"/>
        </w:rPr>
        <w:t>．</w:t>
      </w:r>
      <w:r w:rsidR="004B19C7">
        <w:rPr>
          <w:rFonts w:hAnsi="宋体"/>
        </w:rPr>
        <w:t>当</w:t>
      </w:r>
      <w:r w:rsidR="00F55E6D" w:rsidRPr="00F55E6D">
        <w:rPr>
          <w:position w:val="-10"/>
        </w:rPr>
        <w:object w:dxaOrig="900" w:dyaOrig="320">
          <v:shape id="_x0000_i1301" type="#_x0000_t75" style="width:45.5pt;height:16pt" o:ole="">
            <v:imagedata r:id="rId561" o:title=""/>
          </v:shape>
          <o:OLEObject Type="Embed" ProgID="Equation.DSMT4" ShapeID="_x0000_i1301" DrawAspect="Content" ObjectID="_1696945359" r:id="rId562"/>
        </w:object>
      </w:r>
      <w:r w:rsidR="004B19C7">
        <w:rPr>
          <w:rFonts w:hAnsi="宋体"/>
        </w:rPr>
        <w:t>时，</w:t>
      </w:r>
    </w:p>
    <w:p w:rsidR="004B19C7" w:rsidRDefault="00F55E6D" w:rsidP="009B0BDF">
      <w:pPr>
        <w:ind w:leftChars="200" w:left="480"/>
        <w:jc w:val="center"/>
      </w:pPr>
      <w:r w:rsidRPr="00F55E6D">
        <w:rPr>
          <w:position w:val="-24"/>
        </w:rPr>
        <w:object w:dxaOrig="3780" w:dyaOrig="620">
          <v:shape id="_x0000_i1302" type="#_x0000_t75" style="width:189pt;height:31pt" o:ole="">
            <v:imagedata r:id="rId563" o:title=""/>
          </v:shape>
          <o:OLEObject Type="Embed" ProgID="Equation.DSMT4" ShapeID="_x0000_i1302" DrawAspect="Content" ObjectID="_1696945360" r:id="rId564"/>
        </w:object>
      </w:r>
    </w:p>
    <w:p w:rsidR="004B19C7" w:rsidRDefault="004B19C7" w:rsidP="00541953">
      <w:pPr>
        <w:ind w:leftChars="200" w:left="480"/>
      </w:pPr>
      <w:r>
        <w:rPr>
          <w:rFonts w:hAnsi="宋体"/>
        </w:rPr>
        <w:t>所以，飞机滑行的最长距离为</w:t>
      </w:r>
      <w:r w:rsidR="00F55E6D" w:rsidRPr="00F55E6D">
        <w:rPr>
          <w:position w:val="-6"/>
        </w:rPr>
        <w:object w:dxaOrig="800" w:dyaOrig="279">
          <v:shape id="_x0000_i1303" type="#_x0000_t75" style="width:40pt;height:14pt" o:ole="">
            <v:imagedata r:id="rId565" o:title=""/>
          </v:shape>
          <o:OLEObject Type="Embed" ProgID="Equation.DSMT4" ShapeID="_x0000_i1303" DrawAspect="Content" ObjectID="_1696945361" r:id="rId566"/>
        </w:object>
      </w:r>
      <w:r w:rsidR="009B0BDF">
        <w:rPr>
          <w:rFonts w:hint="eastAsia"/>
        </w:rPr>
        <w:t>．</w:t>
      </w:r>
    </w:p>
    <w:p w:rsidR="004B19C7" w:rsidRPr="009B0BDF" w:rsidRDefault="004B19C7" w:rsidP="00541953"/>
    <w:p w:rsidR="00FE7EDB" w:rsidRPr="004B19C7" w:rsidRDefault="00FE7EDB" w:rsidP="004B19C7">
      <w:pPr>
        <w:rPr>
          <w:b/>
          <w:bCs/>
        </w:rPr>
      </w:pPr>
    </w:p>
    <w:p w:rsidR="00FE7EDB" w:rsidRDefault="00FE7EDB" w:rsidP="00FE7EDB">
      <w:pPr>
        <w:rPr>
          <w:bCs/>
        </w:rPr>
      </w:pPr>
      <w:r>
        <w:rPr>
          <w:rFonts w:hAnsi="宋体"/>
          <w:bCs/>
        </w:rPr>
        <w:t>(</w:t>
      </w:r>
      <w:r>
        <w:rPr>
          <w:bCs/>
        </w:rPr>
        <w:t>17</w:t>
      </w:r>
      <w:r w:rsidR="007048E8">
        <w:rPr>
          <w:rFonts w:hAnsi="宋体"/>
          <w:bCs/>
        </w:rPr>
        <w:t>)</w:t>
      </w:r>
      <w:r w:rsidR="007048E8"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12</w:t>
      </w:r>
      <w:r>
        <w:rPr>
          <w:rFonts w:hAnsi="宋体"/>
          <w:bCs/>
        </w:rPr>
        <w:t>分</w:t>
      </w:r>
      <w:r w:rsidR="007048E8">
        <w:rPr>
          <w:rFonts w:hAnsi="宋体" w:hint="eastAsia"/>
          <w:bCs/>
        </w:rPr>
        <w:t>）</w:t>
      </w:r>
    </w:p>
    <w:p w:rsidR="00B053D2" w:rsidRDefault="00B053D2" w:rsidP="00B053D2">
      <w:pPr>
        <w:ind w:leftChars="200" w:left="480"/>
      </w:pPr>
      <w:r>
        <w:rPr>
          <w:rFonts w:hint="eastAsia"/>
        </w:rPr>
        <w:t>计算曲面积分</w:t>
      </w:r>
    </w:p>
    <w:p w:rsidR="00B053D2" w:rsidRDefault="00F55E6D" w:rsidP="00B053D2">
      <w:pPr>
        <w:ind w:leftChars="200" w:left="480"/>
        <w:jc w:val="center"/>
      </w:pPr>
      <w:r w:rsidRPr="00F55E6D">
        <w:rPr>
          <w:position w:val="-32"/>
        </w:rPr>
        <w:object w:dxaOrig="4040" w:dyaOrig="620">
          <v:shape id="_x0000_i1304" type="#_x0000_t75" style="width:202pt;height:31pt" o:ole="">
            <v:imagedata r:id="rId567" o:title=""/>
          </v:shape>
          <o:OLEObject Type="Embed" ProgID="Equation.DSMT4" ShapeID="_x0000_i1304" DrawAspect="Content" ObjectID="_1696945362" r:id="rId568"/>
        </w:object>
      </w:r>
    </w:p>
    <w:p w:rsidR="00B053D2" w:rsidRDefault="00B053D2" w:rsidP="004C103A">
      <w:pPr>
        <w:ind w:leftChars="200" w:left="480"/>
      </w:pPr>
      <w:r>
        <w:rPr>
          <w:rFonts w:hint="eastAsia"/>
        </w:rPr>
        <w:t>其中</w:t>
      </w:r>
      <w:r w:rsidR="00F55E6D" w:rsidRPr="00025957">
        <w:rPr>
          <w:position w:val="-4"/>
        </w:rPr>
        <w:object w:dxaOrig="220" w:dyaOrig="240">
          <v:shape id="_x0000_i1305" type="#_x0000_t75" style="width:11pt;height:12pt" o:ole="">
            <v:imagedata r:id="rId569" o:title=""/>
          </v:shape>
          <o:OLEObject Type="Embed" ProgID="Equation.DSMT4" ShapeID="_x0000_i1305" DrawAspect="Content" ObjectID="_1696945363" r:id="rId570"/>
        </w:object>
      </w:r>
      <w:r>
        <w:rPr>
          <w:rFonts w:hint="eastAsia"/>
        </w:rPr>
        <w:t>是曲面</w:t>
      </w:r>
      <w:r w:rsidR="00F55E6D" w:rsidRPr="00F55E6D">
        <w:rPr>
          <w:position w:val="-10"/>
        </w:rPr>
        <w:object w:dxaOrig="2079" w:dyaOrig="360">
          <v:shape id="_x0000_i1306" type="#_x0000_t75" style="width:104pt;height:18pt" o:ole="">
            <v:imagedata r:id="rId571" o:title=""/>
          </v:shape>
          <o:OLEObject Type="Embed" ProgID="Equation.DSMT4" ShapeID="_x0000_i1306" DrawAspect="Content" ObjectID="_1696945364" r:id="rId572"/>
        </w:object>
      </w:r>
      <w:r>
        <w:rPr>
          <w:rFonts w:hint="eastAsia"/>
        </w:rPr>
        <w:t>的上侧</w:t>
      </w:r>
      <w:r w:rsidR="004C103A">
        <w:rPr>
          <w:rFonts w:hint="eastAsia"/>
        </w:rPr>
        <w:t>．</w:t>
      </w:r>
    </w:p>
    <w:p w:rsidR="007048E8" w:rsidRDefault="007048E8" w:rsidP="007048E8"/>
    <w:p w:rsidR="004B19C7" w:rsidRDefault="007048E8" w:rsidP="004C103A">
      <w:pPr>
        <w:ind w:left="480" w:hangingChars="200" w:hanging="480"/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4B19C7">
        <w:rPr>
          <w:rFonts w:hAnsi="宋体"/>
        </w:rPr>
        <w:t>取</w:t>
      </w:r>
      <w:r w:rsidR="00F55E6D" w:rsidRPr="00F55E6D">
        <w:rPr>
          <w:position w:val="-12"/>
        </w:rPr>
        <w:object w:dxaOrig="279" w:dyaOrig="360">
          <v:shape id="_x0000_i1307" type="#_x0000_t75" style="width:14pt;height:18pt" o:ole="">
            <v:imagedata r:id="rId573" o:title=""/>
          </v:shape>
          <o:OLEObject Type="Embed" ProgID="Equation.DSMT4" ShapeID="_x0000_i1307" DrawAspect="Content" ObjectID="_1696945365" r:id="rId574"/>
        </w:object>
      </w:r>
      <w:r w:rsidR="004B19C7">
        <w:rPr>
          <w:rFonts w:hAnsi="宋体"/>
        </w:rPr>
        <w:t>为</w:t>
      </w:r>
      <w:r w:rsidR="00F55E6D" w:rsidRPr="00F55E6D">
        <w:rPr>
          <w:position w:val="-10"/>
        </w:rPr>
        <w:object w:dxaOrig="440" w:dyaOrig="260">
          <v:shape id="_x0000_i1308" type="#_x0000_t75" style="width:22pt;height:13pt" o:ole="">
            <v:imagedata r:id="rId575" o:title=""/>
          </v:shape>
          <o:OLEObject Type="Embed" ProgID="Equation.DSMT4" ShapeID="_x0000_i1308" DrawAspect="Content" ObjectID="_1696945366" r:id="rId576"/>
        </w:object>
      </w:r>
      <w:r w:rsidR="004B19C7">
        <w:rPr>
          <w:rFonts w:hAnsi="宋体"/>
        </w:rPr>
        <w:t>平面上被圆</w:t>
      </w:r>
      <w:r w:rsidR="00F55E6D" w:rsidRPr="00F55E6D">
        <w:rPr>
          <w:position w:val="-10"/>
        </w:rPr>
        <w:object w:dxaOrig="1100" w:dyaOrig="360">
          <v:shape id="_x0000_i1309" type="#_x0000_t75" style="width:55pt;height:18pt" o:ole="">
            <v:imagedata r:id="rId577" o:title=""/>
          </v:shape>
          <o:OLEObject Type="Embed" ProgID="Equation.DSMT4" ShapeID="_x0000_i1309" DrawAspect="Content" ObjectID="_1696945367" r:id="rId578"/>
        </w:object>
      </w:r>
      <w:r w:rsidR="004B19C7">
        <w:rPr>
          <w:rFonts w:hAnsi="宋体"/>
        </w:rPr>
        <w:t>所围部分的下侧，记</w:t>
      </w:r>
      <w:r w:rsidR="00F55E6D" w:rsidRPr="00025957">
        <w:rPr>
          <w:position w:val="-4"/>
        </w:rPr>
        <w:object w:dxaOrig="260" w:dyaOrig="260">
          <v:shape id="_x0000_i1310" type="#_x0000_t75" style="width:13pt;height:13pt" o:ole="">
            <v:imagedata r:id="rId579" o:title=""/>
          </v:shape>
          <o:OLEObject Type="Embed" ProgID="Equation.DSMT4" ShapeID="_x0000_i1310" DrawAspect="Content" ObjectID="_1696945368" r:id="rId580"/>
        </w:object>
      </w:r>
      <w:r w:rsidR="004B19C7">
        <w:rPr>
          <w:rFonts w:hAnsi="宋体"/>
        </w:rPr>
        <w:t>为由</w:t>
      </w:r>
      <w:r w:rsidR="00F55E6D" w:rsidRPr="00025957">
        <w:rPr>
          <w:position w:val="-4"/>
        </w:rPr>
        <w:object w:dxaOrig="220" w:dyaOrig="240">
          <v:shape id="_x0000_i1311" type="#_x0000_t75" style="width:11pt;height:12pt" o:ole="">
            <v:imagedata r:id="rId581" o:title=""/>
          </v:shape>
          <o:OLEObject Type="Embed" ProgID="Equation.DSMT4" ShapeID="_x0000_i1311" DrawAspect="Content" ObjectID="_1696945369" r:id="rId582"/>
        </w:object>
      </w:r>
      <w:r w:rsidR="004B19C7">
        <w:rPr>
          <w:rFonts w:hAnsi="宋体"/>
        </w:rPr>
        <w:t>与</w:t>
      </w:r>
      <w:r w:rsidR="00F55E6D" w:rsidRPr="00F55E6D">
        <w:rPr>
          <w:position w:val="-12"/>
        </w:rPr>
        <w:object w:dxaOrig="279" w:dyaOrig="360">
          <v:shape id="_x0000_i1312" type="#_x0000_t75" style="width:14pt;height:18pt" o:ole="">
            <v:imagedata r:id="rId583" o:title=""/>
          </v:shape>
          <o:OLEObject Type="Embed" ProgID="Equation.DSMT4" ShapeID="_x0000_i1312" DrawAspect="Content" ObjectID="_1696945370" r:id="rId584"/>
        </w:object>
      </w:r>
      <w:r w:rsidR="004B19C7">
        <w:rPr>
          <w:rFonts w:hAnsi="宋体"/>
        </w:rPr>
        <w:t>围成的空间闭区域，则</w:t>
      </w:r>
    </w:p>
    <w:p w:rsidR="004B19C7" w:rsidRDefault="00F55E6D" w:rsidP="004C103A">
      <w:pPr>
        <w:ind w:leftChars="200" w:left="480"/>
        <w:jc w:val="center"/>
      </w:pPr>
      <w:r w:rsidRPr="00F55E6D">
        <w:rPr>
          <w:position w:val="-58"/>
        </w:rPr>
        <w:object w:dxaOrig="5179" w:dyaOrig="1280">
          <v:shape id="_x0000_i1313" type="#_x0000_t75" style="width:259pt;height:64pt" o:ole="">
            <v:imagedata r:id="rId585" o:title=""/>
          </v:shape>
          <o:OLEObject Type="Embed" ProgID="Equation.DSMT4" ShapeID="_x0000_i1313" DrawAspect="Content" ObjectID="_1696945371" r:id="rId586"/>
        </w:object>
      </w:r>
    </w:p>
    <w:p w:rsidR="004B19C7" w:rsidRDefault="004B19C7" w:rsidP="00153F9B">
      <w:pPr>
        <w:ind w:leftChars="200" w:left="480"/>
      </w:pPr>
      <w:r>
        <w:rPr>
          <w:rFonts w:hAnsi="宋体"/>
        </w:rPr>
        <w:t>由高斯公式</w:t>
      </w:r>
      <w:r w:rsidR="00153F9B">
        <w:rPr>
          <w:rFonts w:hAnsi="宋体" w:hint="eastAsia"/>
        </w:rPr>
        <w:t>以及柱面坐标公式，可得</w:t>
      </w:r>
    </w:p>
    <w:p w:rsidR="004B19C7" w:rsidRDefault="00F55E6D" w:rsidP="00153F9B">
      <w:pPr>
        <w:jc w:val="center"/>
      </w:pPr>
      <w:r w:rsidRPr="00F55E6D">
        <w:rPr>
          <w:position w:val="-64"/>
        </w:rPr>
        <w:object w:dxaOrig="5760" w:dyaOrig="1400">
          <v:shape id="_x0000_i1314" type="#_x0000_t75" style="width:4in;height:70pt" o:ole="">
            <v:imagedata r:id="rId587" o:title=""/>
          </v:shape>
          <o:OLEObject Type="Embed" ProgID="Equation.DSMT4" ShapeID="_x0000_i1314" DrawAspect="Content" ObjectID="_1696945372" r:id="rId588"/>
        </w:object>
      </w:r>
    </w:p>
    <w:p w:rsidR="00153F9B" w:rsidRDefault="00F55E6D" w:rsidP="004C103A">
      <w:pPr>
        <w:ind w:leftChars="200" w:left="480"/>
      </w:pPr>
      <w:r w:rsidRPr="00F55E6D">
        <w:rPr>
          <w:position w:val="-12"/>
        </w:rPr>
        <w:object w:dxaOrig="279" w:dyaOrig="360">
          <v:shape id="_x0000_i1315" type="#_x0000_t75" style="width:14pt;height:18pt" o:ole="">
            <v:imagedata r:id="rId589" o:title=""/>
          </v:shape>
          <o:OLEObject Type="Embed" ProgID="Equation.DSMT4" ShapeID="_x0000_i1315" DrawAspect="Content" ObjectID="_1696945373" r:id="rId590"/>
        </w:object>
      </w:r>
      <w:r w:rsidR="004B19C7">
        <w:rPr>
          <w:rFonts w:hAnsi="宋体"/>
        </w:rPr>
        <w:t>在</w:t>
      </w:r>
      <w:r w:rsidRPr="00F55E6D">
        <w:rPr>
          <w:position w:val="-10"/>
        </w:rPr>
        <w:object w:dxaOrig="440" w:dyaOrig="260">
          <v:shape id="_x0000_i1316" type="#_x0000_t75" style="width:22pt;height:13pt" o:ole="">
            <v:imagedata r:id="rId591" o:title=""/>
          </v:shape>
          <o:OLEObject Type="Embed" ProgID="Equation.DSMT4" ShapeID="_x0000_i1316" DrawAspect="Content" ObjectID="_1696945374" r:id="rId592"/>
        </w:object>
      </w:r>
      <w:r w:rsidR="004B19C7">
        <w:rPr>
          <w:rFonts w:hAnsi="宋体"/>
        </w:rPr>
        <w:t>平面上的投影</w:t>
      </w:r>
      <w:r w:rsidR="00153F9B">
        <w:rPr>
          <w:rFonts w:hAnsi="宋体" w:hint="eastAsia"/>
        </w:rPr>
        <w:t>区</w:t>
      </w:r>
      <w:r w:rsidR="004B19C7">
        <w:rPr>
          <w:rFonts w:hAnsi="宋体"/>
        </w:rPr>
        <w:t>域</w:t>
      </w:r>
      <w:r w:rsidRPr="00F55E6D">
        <w:rPr>
          <w:position w:val="-18"/>
        </w:rPr>
        <w:object w:dxaOrig="2280" w:dyaOrig="480">
          <v:shape id="_x0000_i1317" type="#_x0000_t75" style="width:114pt;height:24pt" o:ole="">
            <v:imagedata r:id="rId593" o:title=""/>
          </v:shape>
          <o:OLEObject Type="Embed" ProgID="Equation.DSMT4" ShapeID="_x0000_i1317" DrawAspect="Content" ObjectID="_1696945375" r:id="rId594"/>
        </w:object>
      </w:r>
      <w:r w:rsidR="004B19C7">
        <w:rPr>
          <w:rFonts w:hAnsi="宋体"/>
        </w:rPr>
        <w:t>，则</w:t>
      </w:r>
      <w:r w:rsidR="00153F9B">
        <w:rPr>
          <w:rFonts w:hAnsi="宋体" w:hint="eastAsia"/>
        </w:rPr>
        <w:t>有</w:t>
      </w:r>
    </w:p>
    <w:p w:rsidR="004B19C7" w:rsidRDefault="00F55E6D" w:rsidP="00153F9B">
      <w:pPr>
        <w:ind w:leftChars="200" w:left="480"/>
        <w:jc w:val="center"/>
      </w:pPr>
      <w:r w:rsidRPr="00F55E6D">
        <w:rPr>
          <w:position w:val="-34"/>
        </w:rPr>
        <w:object w:dxaOrig="6480" w:dyaOrig="639">
          <v:shape id="_x0000_i1318" type="#_x0000_t75" style="width:324pt;height:32pt" o:ole="">
            <v:imagedata r:id="rId595" o:title=""/>
          </v:shape>
          <o:OLEObject Type="Embed" ProgID="Equation.DSMT4" ShapeID="_x0000_i1318" DrawAspect="Content" ObjectID="_1696945376" r:id="rId596"/>
        </w:object>
      </w:r>
    </w:p>
    <w:p w:rsidR="004B19C7" w:rsidRDefault="004B19C7" w:rsidP="004C103A">
      <w:pPr>
        <w:ind w:leftChars="200" w:left="480"/>
      </w:pPr>
      <w:r>
        <w:rPr>
          <w:rFonts w:hAnsi="宋体"/>
        </w:rPr>
        <w:t>故</w:t>
      </w:r>
      <w:r w:rsidR="00153F9B">
        <w:rPr>
          <w:rFonts w:hint="eastAsia"/>
        </w:rPr>
        <w:t>有</w:t>
      </w:r>
      <w:r w:rsidR="00F55E6D" w:rsidRPr="00F55E6D">
        <w:rPr>
          <w:position w:val="-12"/>
        </w:rPr>
        <w:object w:dxaOrig="2460" w:dyaOrig="360">
          <v:shape id="_x0000_i1319" type="#_x0000_t75" style="width:123pt;height:18pt" o:ole="">
            <v:imagedata r:id="rId597" o:title=""/>
          </v:shape>
          <o:OLEObject Type="Embed" ProgID="Equation.DSMT4" ShapeID="_x0000_i1319" DrawAspect="Content" ObjectID="_1696945377" r:id="rId598"/>
        </w:object>
      </w:r>
      <w:r w:rsidR="00153F9B">
        <w:rPr>
          <w:rFonts w:hint="eastAsia"/>
        </w:rPr>
        <w:t>．</w:t>
      </w:r>
    </w:p>
    <w:p w:rsidR="004B19C7" w:rsidRPr="004C103A" w:rsidRDefault="004B19C7" w:rsidP="004B19C7">
      <w:pPr>
        <w:rPr>
          <w:bCs/>
        </w:rPr>
      </w:pPr>
    </w:p>
    <w:p w:rsidR="00FE7EDB" w:rsidRPr="004B19C7" w:rsidRDefault="00FE7EDB" w:rsidP="00FE7EDB">
      <w:pPr>
        <w:rPr>
          <w:b/>
          <w:bCs/>
        </w:rPr>
      </w:pPr>
    </w:p>
    <w:p w:rsidR="00FE7EDB" w:rsidRDefault="00FE7EDB" w:rsidP="00FE7EDB">
      <w:pPr>
        <w:rPr>
          <w:bCs/>
        </w:rPr>
      </w:pPr>
      <w:r>
        <w:rPr>
          <w:rFonts w:hAnsi="宋体"/>
          <w:bCs/>
        </w:rPr>
        <w:t>(</w:t>
      </w:r>
      <w:r>
        <w:rPr>
          <w:bCs/>
        </w:rPr>
        <w:t>18</w:t>
      </w:r>
      <w:r w:rsidR="007048E8">
        <w:rPr>
          <w:rFonts w:hAnsi="宋体"/>
          <w:bCs/>
        </w:rPr>
        <w:t>)</w:t>
      </w:r>
      <w:r w:rsidR="007048E8"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11</w:t>
      </w:r>
      <w:r>
        <w:rPr>
          <w:rFonts w:hAnsi="宋体"/>
          <w:bCs/>
        </w:rPr>
        <w:t>分</w:t>
      </w:r>
      <w:r w:rsidR="007048E8">
        <w:rPr>
          <w:rFonts w:hAnsi="宋体" w:hint="eastAsia"/>
          <w:bCs/>
        </w:rPr>
        <w:t>）</w:t>
      </w:r>
    </w:p>
    <w:p w:rsidR="00B053D2" w:rsidRPr="00AA1FBE" w:rsidRDefault="00B053D2" w:rsidP="00B053D2">
      <w:pPr>
        <w:ind w:leftChars="200" w:left="480"/>
      </w:pPr>
      <w:r>
        <w:rPr>
          <w:rFonts w:hint="eastAsia"/>
        </w:rPr>
        <w:t>设有方程</w:t>
      </w:r>
      <w:r w:rsidR="00F55E6D" w:rsidRPr="00F55E6D">
        <w:rPr>
          <w:position w:val="-6"/>
        </w:rPr>
        <w:object w:dxaOrig="1420" w:dyaOrig="320">
          <v:shape id="_x0000_i1320" type="#_x0000_t75" style="width:71pt;height:16pt" o:ole="">
            <v:imagedata r:id="rId599" o:title=""/>
          </v:shape>
          <o:OLEObject Type="Embed" ProgID="Equation.DSMT4" ShapeID="_x0000_i1320" DrawAspect="Content" ObjectID="_1696945378" r:id="rId600"/>
        </w:object>
      </w:r>
      <w:r>
        <w:rPr>
          <w:rFonts w:hint="eastAsia"/>
        </w:rPr>
        <w:t>，其中</w:t>
      </w:r>
      <w:r w:rsidR="00F55E6D" w:rsidRPr="00025957">
        <w:rPr>
          <w:position w:val="-4"/>
        </w:rPr>
        <w:object w:dxaOrig="200" w:dyaOrig="200">
          <v:shape id="_x0000_i1321" type="#_x0000_t75" style="width:10pt;height:10pt" o:ole="">
            <v:imagedata r:id="rId601" o:title=""/>
          </v:shape>
          <o:OLEObject Type="Embed" ProgID="Equation.DSMT4" ShapeID="_x0000_i1321" DrawAspect="Content" ObjectID="_1696945379" r:id="rId602"/>
        </w:object>
      </w:r>
      <w:r>
        <w:rPr>
          <w:rFonts w:hint="eastAsia"/>
        </w:rPr>
        <w:t>为正整数</w:t>
      </w:r>
      <w:r w:rsidR="0040061B">
        <w:rPr>
          <w:rFonts w:hint="eastAsia"/>
        </w:rPr>
        <w:t>．</w:t>
      </w:r>
      <w:r>
        <w:rPr>
          <w:rFonts w:hint="eastAsia"/>
        </w:rPr>
        <w:t>证明此方程存在惟一正实根</w:t>
      </w:r>
      <w:r w:rsidR="00F55E6D" w:rsidRPr="00F55E6D">
        <w:rPr>
          <w:position w:val="-12"/>
        </w:rPr>
        <w:object w:dxaOrig="279" w:dyaOrig="360">
          <v:shape id="_x0000_i1322" type="#_x0000_t75" style="width:14pt;height:18pt" o:ole="">
            <v:imagedata r:id="rId603" o:title=""/>
          </v:shape>
          <o:OLEObject Type="Embed" ProgID="Equation.DSMT4" ShapeID="_x0000_i1322" DrawAspect="Content" ObjectID="_1696945380" r:id="rId604"/>
        </w:object>
      </w:r>
      <w:r>
        <w:rPr>
          <w:rFonts w:hint="eastAsia"/>
        </w:rPr>
        <w:t>，并证明当</w:t>
      </w:r>
      <w:r w:rsidR="00F55E6D" w:rsidRPr="00F55E6D">
        <w:rPr>
          <w:position w:val="-6"/>
        </w:rPr>
        <w:object w:dxaOrig="580" w:dyaOrig="279">
          <v:shape id="_x0000_i1323" type="#_x0000_t75" style="width:29pt;height:14pt" o:ole="">
            <v:imagedata r:id="rId605" o:title=""/>
          </v:shape>
          <o:OLEObject Type="Embed" ProgID="Equation.DSMT4" ShapeID="_x0000_i1323" DrawAspect="Content" ObjectID="_1696945381" r:id="rId606"/>
        </w:object>
      </w:r>
      <w:r>
        <w:rPr>
          <w:rFonts w:hint="eastAsia"/>
        </w:rPr>
        <w:t>时，级数</w:t>
      </w:r>
      <w:r w:rsidR="00F55E6D" w:rsidRPr="00F55E6D">
        <w:rPr>
          <w:position w:val="-28"/>
        </w:rPr>
        <w:object w:dxaOrig="600" w:dyaOrig="680">
          <v:shape id="_x0000_i1324" type="#_x0000_t75" style="width:30pt;height:34pt" o:ole="">
            <v:imagedata r:id="rId607" o:title=""/>
          </v:shape>
          <o:OLEObject Type="Embed" ProgID="Equation.DSMT4" ShapeID="_x0000_i1324" DrawAspect="Content" ObjectID="_1696945382" r:id="rId608"/>
        </w:object>
      </w:r>
      <w:r>
        <w:rPr>
          <w:rFonts w:hint="eastAsia"/>
        </w:rPr>
        <w:t>收敛</w:t>
      </w:r>
      <w:r w:rsidR="0040061B">
        <w:rPr>
          <w:rFonts w:hint="eastAsia"/>
        </w:rPr>
        <w:t>．</w:t>
      </w:r>
    </w:p>
    <w:p w:rsidR="007048E8" w:rsidRDefault="007048E8" w:rsidP="007048E8"/>
    <w:p w:rsidR="004B19C7" w:rsidRDefault="007048E8" w:rsidP="0040061B">
      <w:pPr>
        <w:ind w:left="960" w:hangingChars="400" w:hanging="960"/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40061B">
        <w:rPr>
          <w:rFonts w:hint="eastAsia"/>
        </w:rPr>
        <w:t xml:space="preserve">(1) </w:t>
      </w:r>
      <w:r w:rsidR="004B19C7">
        <w:rPr>
          <w:rFonts w:hAnsi="宋体"/>
        </w:rPr>
        <w:t>记</w:t>
      </w:r>
      <w:r w:rsidR="00F55E6D" w:rsidRPr="00F55E6D">
        <w:rPr>
          <w:position w:val="-12"/>
        </w:rPr>
        <w:object w:dxaOrig="1820" w:dyaOrig="380">
          <v:shape id="_x0000_i1325" type="#_x0000_t75" style="width:91pt;height:19pt" o:ole="">
            <v:imagedata r:id="rId609" o:title=""/>
          </v:shape>
          <o:OLEObject Type="Embed" ProgID="Equation.DSMT4" ShapeID="_x0000_i1325" DrawAspect="Content" ObjectID="_1696945383" r:id="rId610"/>
        </w:object>
      </w:r>
      <w:r w:rsidR="004B19C7">
        <w:rPr>
          <w:rFonts w:hint="eastAsia"/>
        </w:rPr>
        <w:t>，</w:t>
      </w:r>
      <w:r w:rsidR="004B19C7">
        <w:rPr>
          <w:rFonts w:hAnsi="宋体"/>
        </w:rPr>
        <w:t>则</w:t>
      </w:r>
      <w:r w:rsidR="00F55E6D" w:rsidRPr="00F55E6D">
        <w:rPr>
          <w:position w:val="-12"/>
        </w:rPr>
        <w:object w:dxaOrig="1400" w:dyaOrig="360">
          <v:shape id="_x0000_i1326" type="#_x0000_t75" style="width:70pt;height:18pt" o:ole="">
            <v:imagedata r:id="rId611" o:title=""/>
          </v:shape>
          <o:OLEObject Type="Embed" ProgID="Equation.DSMT4" ShapeID="_x0000_i1326" DrawAspect="Content" ObjectID="_1696945384" r:id="rId612"/>
        </w:object>
      </w:r>
      <w:r w:rsidR="004B19C7">
        <w:rPr>
          <w:rFonts w:hAnsi="宋体"/>
        </w:rPr>
        <w:t>，</w:t>
      </w:r>
      <w:r w:rsidR="00F55E6D" w:rsidRPr="00F55E6D">
        <w:rPr>
          <w:position w:val="-12"/>
        </w:rPr>
        <w:object w:dxaOrig="1260" w:dyaOrig="360">
          <v:shape id="_x0000_i1327" type="#_x0000_t75" style="width:63.5pt;height:18pt" o:ole="">
            <v:imagedata r:id="rId613" o:title=""/>
          </v:shape>
          <o:OLEObject Type="Embed" ProgID="Equation.DSMT4" ShapeID="_x0000_i1327" DrawAspect="Content" ObjectID="_1696945385" r:id="rId614"/>
        </w:object>
      </w:r>
      <w:r w:rsidR="0040061B">
        <w:rPr>
          <w:rFonts w:hAnsi="宋体" w:hint="eastAsia"/>
        </w:rPr>
        <w:t>．由</w:t>
      </w:r>
      <w:r w:rsidR="0040061B">
        <w:rPr>
          <w:rFonts w:hAnsi="宋体"/>
        </w:rPr>
        <w:t>零</w:t>
      </w:r>
      <w:r w:rsidR="0040061B">
        <w:rPr>
          <w:rFonts w:hAnsi="宋体" w:hint="eastAsia"/>
        </w:rPr>
        <w:t>值</w:t>
      </w:r>
      <w:r w:rsidR="004B19C7">
        <w:rPr>
          <w:rFonts w:hAnsi="宋体"/>
        </w:rPr>
        <w:t>定理知，方</w:t>
      </w:r>
      <w:r w:rsidR="004B19C7">
        <w:rPr>
          <w:rFonts w:hAnsi="宋体"/>
        </w:rPr>
        <w:lastRenderedPageBreak/>
        <w:t>程</w:t>
      </w:r>
      <w:r w:rsidR="00F55E6D" w:rsidRPr="00F55E6D">
        <w:rPr>
          <w:position w:val="-6"/>
        </w:rPr>
        <w:object w:dxaOrig="1420" w:dyaOrig="320">
          <v:shape id="_x0000_i1328" type="#_x0000_t75" style="width:71pt;height:16pt" o:ole="">
            <v:imagedata r:id="rId615" o:title=""/>
          </v:shape>
          <o:OLEObject Type="Embed" ProgID="Equation.DSMT4" ShapeID="_x0000_i1328" DrawAspect="Content" ObjectID="_1696945386" r:id="rId616"/>
        </w:object>
      </w:r>
      <w:r w:rsidR="004B19C7">
        <w:rPr>
          <w:rFonts w:hAnsi="宋体"/>
        </w:rPr>
        <w:t>存在正实数根</w:t>
      </w:r>
      <w:r w:rsidR="00F55E6D" w:rsidRPr="00F55E6D">
        <w:rPr>
          <w:position w:val="-12"/>
        </w:rPr>
        <w:object w:dxaOrig="980" w:dyaOrig="360">
          <v:shape id="_x0000_i1329" type="#_x0000_t75" style="width:49pt;height:18pt" o:ole="">
            <v:imagedata r:id="rId617" o:title=""/>
          </v:shape>
          <o:OLEObject Type="Embed" ProgID="Equation.DSMT4" ShapeID="_x0000_i1329" DrawAspect="Content" ObjectID="_1696945387" r:id="rId618"/>
        </w:object>
      </w:r>
      <w:r w:rsidR="0040061B">
        <w:rPr>
          <w:rFonts w:hint="eastAsia"/>
        </w:rPr>
        <w:t>．</w:t>
      </w:r>
      <w:r w:rsidR="004B19C7">
        <w:rPr>
          <w:rFonts w:hAnsi="宋体"/>
        </w:rPr>
        <w:t>当</w:t>
      </w:r>
      <w:r w:rsidR="00F55E6D" w:rsidRPr="00F55E6D">
        <w:rPr>
          <w:position w:val="-6"/>
        </w:rPr>
        <w:object w:dxaOrig="560" w:dyaOrig="279">
          <v:shape id="_x0000_i1330" type="#_x0000_t75" style="width:28pt;height:14pt" o:ole="">
            <v:imagedata r:id="rId619" o:title=""/>
          </v:shape>
          <o:OLEObject Type="Embed" ProgID="Equation.DSMT4" ShapeID="_x0000_i1330" DrawAspect="Content" ObjectID="_1696945388" r:id="rId620"/>
        </w:object>
      </w:r>
      <w:r w:rsidR="004B19C7">
        <w:rPr>
          <w:rFonts w:hAnsi="宋体"/>
        </w:rPr>
        <w:t>时，</w:t>
      </w:r>
      <w:r w:rsidR="00F55E6D" w:rsidRPr="00F55E6D">
        <w:rPr>
          <w:position w:val="-12"/>
        </w:rPr>
        <w:object w:dxaOrig="1980" w:dyaOrig="380">
          <v:shape id="_x0000_i1331" type="#_x0000_t75" style="width:99.5pt;height:19pt" o:ole="">
            <v:imagedata r:id="rId621" o:title=""/>
          </v:shape>
          <o:OLEObject Type="Embed" ProgID="Equation.DSMT4" ShapeID="_x0000_i1331" DrawAspect="Content" ObjectID="_1696945389" r:id="rId622"/>
        </w:object>
      </w:r>
      <w:r w:rsidR="004B19C7">
        <w:rPr>
          <w:rFonts w:hAnsi="宋体"/>
        </w:rPr>
        <w:t>，</w:t>
      </w:r>
      <w:r w:rsidR="0040061B">
        <w:rPr>
          <w:rFonts w:hAnsi="宋体" w:hint="eastAsia"/>
        </w:rPr>
        <w:t>即</w:t>
      </w:r>
      <w:r w:rsidR="00F55E6D" w:rsidRPr="00F55E6D">
        <w:rPr>
          <w:position w:val="-12"/>
        </w:rPr>
        <w:object w:dxaOrig="580" w:dyaOrig="360">
          <v:shape id="_x0000_i1332" type="#_x0000_t75" style="width:29pt;height:18pt" o:ole="">
            <v:imagedata r:id="rId623" o:title=""/>
          </v:shape>
          <o:OLEObject Type="Embed" ProgID="Equation.DSMT4" ShapeID="_x0000_i1332" DrawAspect="Content" ObjectID="_1696945390" r:id="rId624"/>
        </w:object>
      </w:r>
      <w:r w:rsidR="004B19C7">
        <w:rPr>
          <w:rFonts w:hAnsi="宋体"/>
        </w:rPr>
        <w:t>在</w:t>
      </w:r>
      <w:r w:rsidR="00F55E6D" w:rsidRPr="00F55E6D">
        <w:rPr>
          <w:position w:val="-10"/>
        </w:rPr>
        <w:object w:dxaOrig="740" w:dyaOrig="320">
          <v:shape id="_x0000_i1333" type="#_x0000_t75" style="width:37pt;height:16pt" o:ole="">
            <v:imagedata r:id="rId625" o:title=""/>
          </v:shape>
          <o:OLEObject Type="Embed" ProgID="Equation.DSMT4" ShapeID="_x0000_i1333" DrawAspect="Content" ObjectID="_1696945391" r:id="rId626"/>
        </w:object>
      </w:r>
      <w:r w:rsidR="004B19C7">
        <w:rPr>
          <w:rFonts w:hAnsi="宋体"/>
        </w:rPr>
        <w:t>上单调增加</w:t>
      </w:r>
      <w:r w:rsidR="0040061B">
        <w:rPr>
          <w:rFonts w:hint="eastAsia"/>
        </w:rPr>
        <w:t>，</w:t>
      </w:r>
      <w:r w:rsidR="004B19C7">
        <w:rPr>
          <w:rFonts w:hAnsi="宋体"/>
        </w:rPr>
        <w:t>故方程</w:t>
      </w:r>
      <w:r w:rsidR="00F55E6D" w:rsidRPr="00F55E6D">
        <w:rPr>
          <w:position w:val="-6"/>
        </w:rPr>
        <w:object w:dxaOrig="1420" w:dyaOrig="320">
          <v:shape id="_x0000_i1334" type="#_x0000_t75" style="width:71pt;height:16pt" o:ole="">
            <v:imagedata r:id="rId627" o:title=""/>
          </v:shape>
          <o:OLEObject Type="Embed" ProgID="Equation.DSMT4" ShapeID="_x0000_i1334" DrawAspect="Content" ObjectID="_1696945392" r:id="rId628"/>
        </w:object>
      </w:r>
      <w:r w:rsidR="004B19C7">
        <w:rPr>
          <w:rFonts w:hAnsi="宋体"/>
        </w:rPr>
        <w:t>存在惟一正实数根</w:t>
      </w:r>
      <w:r w:rsidR="00F55E6D" w:rsidRPr="00F55E6D">
        <w:rPr>
          <w:position w:val="-12"/>
        </w:rPr>
        <w:object w:dxaOrig="279" w:dyaOrig="360">
          <v:shape id="_x0000_i1335" type="#_x0000_t75" style="width:14pt;height:18pt" o:ole="">
            <v:imagedata r:id="rId629" o:title=""/>
          </v:shape>
          <o:OLEObject Type="Embed" ProgID="Equation.DSMT4" ShapeID="_x0000_i1335" DrawAspect="Content" ObjectID="_1696945393" r:id="rId630"/>
        </w:object>
      </w:r>
      <w:r w:rsidR="0040061B">
        <w:rPr>
          <w:rFonts w:hint="eastAsia"/>
        </w:rPr>
        <w:t>．</w:t>
      </w:r>
    </w:p>
    <w:p w:rsidR="004B19C7" w:rsidRDefault="0040061B" w:rsidP="0040061B">
      <w:pPr>
        <w:ind w:leftChars="200" w:left="960" w:hangingChars="200" w:hanging="480"/>
      </w:pPr>
      <w:r>
        <w:rPr>
          <w:rFonts w:hAnsi="宋体" w:hint="eastAsia"/>
        </w:rPr>
        <w:t xml:space="preserve">(2) </w:t>
      </w:r>
      <w:r w:rsidR="004B19C7">
        <w:rPr>
          <w:rFonts w:hAnsi="宋体"/>
        </w:rPr>
        <w:t>由</w:t>
      </w:r>
      <w:r w:rsidR="00F55E6D" w:rsidRPr="00F55E6D">
        <w:rPr>
          <w:position w:val="-6"/>
        </w:rPr>
        <w:object w:dxaOrig="1420" w:dyaOrig="320">
          <v:shape id="_x0000_i1336" type="#_x0000_t75" style="width:71pt;height:16pt" o:ole="">
            <v:imagedata r:id="rId631" o:title=""/>
          </v:shape>
          <o:OLEObject Type="Embed" ProgID="Equation.DSMT4" ShapeID="_x0000_i1336" DrawAspect="Content" ObjectID="_1696945394" r:id="rId632"/>
        </w:object>
      </w:r>
      <w:r w:rsidR="004B19C7">
        <w:rPr>
          <w:rFonts w:hAnsi="宋体"/>
        </w:rPr>
        <w:t>与</w:t>
      </w:r>
      <w:r w:rsidR="00F55E6D" w:rsidRPr="00F55E6D">
        <w:rPr>
          <w:position w:val="-12"/>
        </w:rPr>
        <w:object w:dxaOrig="639" w:dyaOrig="360">
          <v:shape id="_x0000_i1337" type="#_x0000_t75" style="width:32pt;height:18pt" o:ole="">
            <v:imagedata r:id="rId633" o:title=""/>
          </v:shape>
          <o:OLEObject Type="Embed" ProgID="Equation.DSMT4" ShapeID="_x0000_i1337" DrawAspect="Content" ObjectID="_1696945395" r:id="rId634"/>
        </w:object>
      </w:r>
      <w:r w:rsidR="004B19C7">
        <w:rPr>
          <w:rFonts w:hAnsi="宋体"/>
        </w:rPr>
        <w:t>知</w:t>
      </w:r>
      <w:r w:rsidR="00F55E6D" w:rsidRPr="00F55E6D">
        <w:rPr>
          <w:position w:val="-24"/>
        </w:rPr>
        <w:object w:dxaOrig="1840" w:dyaOrig="660">
          <v:shape id="_x0000_i1338" type="#_x0000_t75" style="width:92pt;height:33.5pt" o:ole="">
            <v:imagedata r:id="rId635" o:title=""/>
          </v:shape>
          <o:OLEObject Type="Embed" ProgID="Equation.DSMT4" ShapeID="_x0000_i1338" DrawAspect="Content" ObjectID="_1696945396" r:id="rId636"/>
        </w:object>
      </w:r>
      <w:r w:rsidR="004B19C7">
        <w:rPr>
          <w:rFonts w:hAnsi="宋体"/>
        </w:rPr>
        <w:t>，故当</w:t>
      </w:r>
      <w:r w:rsidR="00F55E6D" w:rsidRPr="00F55E6D">
        <w:rPr>
          <w:position w:val="-6"/>
        </w:rPr>
        <w:object w:dxaOrig="580" w:dyaOrig="279">
          <v:shape id="_x0000_i1339" type="#_x0000_t75" style="width:29pt;height:14pt" o:ole="">
            <v:imagedata r:id="rId637" o:title=""/>
          </v:shape>
          <o:OLEObject Type="Embed" ProgID="Equation.DSMT4" ShapeID="_x0000_i1339" DrawAspect="Content" ObjectID="_1696945397" r:id="rId638"/>
        </w:object>
      </w:r>
      <w:r w:rsidR="004B19C7">
        <w:rPr>
          <w:rFonts w:hAnsi="宋体"/>
        </w:rPr>
        <w:t>时，</w:t>
      </w:r>
      <w:r w:rsidR="00F55E6D" w:rsidRPr="00F55E6D">
        <w:rPr>
          <w:position w:val="-28"/>
        </w:rPr>
        <w:object w:dxaOrig="1400" w:dyaOrig="740">
          <v:shape id="_x0000_i1340" type="#_x0000_t75" style="width:70pt;height:37pt" o:ole="">
            <v:imagedata r:id="rId639" o:title=""/>
          </v:shape>
          <o:OLEObject Type="Embed" ProgID="Equation.DSMT4" ShapeID="_x0000_i1340" DrawAspect="Content" ObjectID="_1696945398" r:id="rId640"/>
        </w:object>
      </w:r>
      <w:r w:rsidR="00F21561">
        <w:rPr>
          <w:rFonts w:hint="eastAsia"/>
        </w:rPr>
        <w:t>．</w:t>
      </w:r>
      <w:r w:rsidR="004B19C7">
        <w:rPr>
          <w:rFonts w:hAnsi="宋体"/>
        </w:rPr>
        <w:t>而正项级数</w:t>
      </w:r>
      <w:r w:rsidR="00F55E6D" w:rsidRPr="00F55E6D">
        <w:rPr>
          <w:position w:val="-28"/>
        </w:rPr>
        <w:object w:dxaOrig="620" w:dyaOrig="680">
          <v:shape id="_x0000_i1341" type="#_x0000_t75" style="width:31pt;height:34pt" o:ole="">
            <v:imagedata r:id="rId641" o:title=""/>
          </v:shape>
          <o:OLEObject Type="Embed" ProgID="Equation.DSMT4" ShapeID="_x0000_i1341" DrawAspect="Content" ObjectID="_1696945399" r:id="rId642"/>
        </w:object>
      </w:r>
      <w:r w:rsidR="004B19C7">
        <w:rPr>
          <w:rFonts w:hAnsi="宋体"/>
        </w:rPr>
        <w:t>收敛，所以当</w:t>
      </w:r>
      <w:r w:rsidR="00F55E6D" w:rsidRPr="00F55E6D">
        <w:rPr>
          <w:position w:val="-6"/>
        </w:rPr>
        <w:object w:dxaOrig="580" w:dyaOrig="279">
          <v:shape id="_x0000_i1342" type="#_x0000_t75" style="width:29pt;height:14pt" o:ole="">
            <v:imagedata r:id="rId643" o:title=""/>
          </v:shape>
          <o:OLEObject Type="Embed" ProgID="Equation.DSMT4" ShapeID="_x0000_i1342" DrawAspect="Content" ObjectID="_1696945400" r:id="rId644"/>
        </w:object>
      </w:r>
      <w:r w:rsidR="004B19C7">
        <w:rPr>
          <w:rFonts w:hAnsi="宋体"/>
        </w:rPr>
        <w:t>时，级数</w:t>
      </w:r>
      <w:r w:rsidR="00F55E6D" w:rsidRPr="00F55E6D">
        <w:rPr>
          <w:position w:val="-28"/>
        </w:rPr>
        <w:object w:dxaOrig="600" w:dyaOrig="680">
          <v:shape id="_x0000_i1343" type="#_x0000_t75" style="width:30pt;height:34pt" o:ole="">
            <v:imagedata r:id="rId645" o:title=""/>
          </v:shape>
          <o:OLEObject Type="Embed" ProgID="Equation.DSMT4" ShapeID="_x0000_i1343" DrawAspect="Content" ObjectID="_1696945401" r:id="rId646"/>
        </w:object>
      </w:r>
      <w:r w:rsidR="004B19C7">
        <w:rPr>
          <w:rFonts w:hAnsi="宋体"/>
        </w:rPr>
        <w:t>收敛</w:t>
      </w:r>
      <w:r w:rsidR="00F21561">
        <w:rPr>
          <w:rFonts w:hint="eastAsia"/>
        </w:rPr>
        <w:t>．</w:t>
      </w:r>
    </w:p>
    <w:p w:rsidR="004B19C7" w:rsidRDefault="004B19C7" w:rsidP="004B19C7">
      <w:pPr>
        <w:rPr>
          <w:b/>
          <w:bCs/>
        </w:rPr>
      </w:pPr>
    </w:p>
    <w:p w:rsidR="004B19C7" w:rsidRPr="004B19C7" w:rsidRDefault="004B19C7" w:rsidP="004B19C7">
      <w:pPr>
        <w:rPr>
          <w:b/>
          <w:bCs/>
        </w:rPr>
      </w:pPr>
    </w:p>
    <w:p w:rsidR="00FE7EDB" w:rsidRDefault="00FE7EDB" w:rsidP="00FE7EDB">
      <w:r>
        <w:rPr>
          <w:rFonts w:hAnsi="宋体"/>
          <w:bCs/>
        </w:rPr>
        <w:t>(</w:t>
      </w:r>
      <w:r>
        <w:rPr>
          <w:bCs/>
        </w:rPr>
        <w:t>19</w:t>
      </w:r>
      <w:r w:rsidR="007048E8">
        <w:rPr>
          <w:rFonts w:hAnsi="宋体"/>
          <w:bCs/>
        </w:rPr>
        <w:t>)</w:t>
      </w:r>
      <w:r w:rsidR="007048E8"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12</w:t>
      </w:r>
      <w:r>
        <w:rPr>
          <w:rFonts w:hAnsi="宋体"/>
          <w:bCs/>
        </w:rPr>
        <w:t>分</w:t>
      </w:r>
      <w:r w:rsidR="007048E8">
        <w:rPr>
          <w:rFonts w:hAnsi="宋体" w:hint="eastAsia"/>
          <w:bCs/>
        </w:rPr>
        <w:t>）</w:t>
      </w:r>
    </w:p>
    <w:p w:rsidR="00B053D2" w:rsidRDefault="00B053D2" w:rsidP="00B053D2">
      <w:pPr>
        <w:ind w:leftChars="200" w:left="480"/>
      </w:pPr>
      <w:r>
        <w:rPr>
          <w:rFonts w:hint="eastAsia"/>
        </w:rPr>
        <w:t>设</w:t>
      </w:r>
      <w:r w:rsidR="00F55E6D" w:rsidRPr="00F55E6D">
        <w:rPr>
          <w:position w:val="-10"/>
        </w:rPr>
        <w:object w:dxaOrig="1100" w:dyaOrig="320">
          <v:shape id="_x0000_i1344" type="#_x0000_t75" style="width:55pt;height:16pt" o:ole="">
            <v:imagedata r:id="rId647" o:title=""/>
          </v:shape>
          <o:OLEObject Type="Embed" ProgID="Equation.DSMT4" ShapeID="_x0000_i1344" DrawAspect="Content" ObjectID="_1696945402" r:id="rId648"/>
        </w:object>
      </w:r>
      <w:r>
        <w:rPr>
          <w:rFonts w:hint="eastAsia"/>
        </w:rPr>
        <w:t>是由</w:t>
      </w:r>
      <w:r w:rsidR="00F55E6D" w:rsidRPr="00F55E6D">
        <w:rPr>
          <w:position w:val="-10"/>
        </w:rPr>
        <w:object w:dxaOrig="3420" w:dyaOrig="360">
          <v:shape id="_x0000_i1345" type="#_x0000_t75" style="width:171pt;height:18pt" o:ole="">
            <v:imagedata r:id="rId649" o:title=""/>
          </v:shape>
          <o:OLEObject Type="Embed" ProgID="Equation.DSMT4" ShapeID="_x0000_i1345" DrawAspect="Content" ObjectID="_1696945403" r:id="rId650"/>
        </w:object>
      </w:r>
      <w:r>
        <w:rPr>
          <w:rFonts w:hint="eastAsia"/>
        </w:rPr>
        <w:t>确定的函数，求</w:t>
      </w:r>
      <w:r w:rsidR="00F55E6D" w:rsidRPr="00F55E6D">
        <w:rPr>
          <w:position w:val="-10"/>
        </w:rPr>
        <w:object w:dxaOrig="1100" w:dyaOrig="320">
          <v:shape id="_x0000_i1346" type="#_x0000_t75" style="width:55pt;height:16pt" o:ole="">
            <v:imagedata r:id="rId651" o:title=""/>
          </v:shape>
          <o:OLEObject Type="Embed" ProgID="Equation.DSMT4" ShapeID="_x0000_i1346" DrawAspect="Content" ObjectID="_1696945404" r:id="rId652"/>
        </w:object>
      </w:r>
      <w:r>
        <w:rPr>
          <w:rFonts w:hint="eastAsia"/>
        </w:rPr>
        <w:t>的极值点和极值</w:t>
      </w:r>
      <w:r w:rsidR="00E32AF1">
        <w:rPr>
          <w:rFonts w:hint="eastAsia"/>
        </w:rPr>
        <w:t>．</w:t>
      </w:r>
    </w:p>
    <w:p w:rsidR="007048E8" w:rsidRDefault="007048E8" w:rsidP="007048E8"/>
    <w:p w:rsidR="004B19C7" w:rsidRDefault="007048E8" w:rsidP="004B19C7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4B19C7">
        <w:rPr>
          <w:rFonts w:hAnsi="宋体"/>
        </w:rPr>
        <w:t>因为</w:t>
      </w:r>
      <w:r w:rsidR="00F55E6D" w:rsidRPr="00F55E6D">
        <w:rPr>
          <w:position w:val="-10"/>
        </w:rPr>
        <w:object w:dxaOrig="3420" w:dyaOrig="360">
          <v:shape id="_x0000_i1347" type="#_x0000_t75" style="width:171pt;height:18pt" o:ole="">
            <v:imagedata r:id="rId653" o:title=""/>
          </v:shape>
          <o:OLEObject Type="Embed" ProgID="Equation.DSMT4" ShapeID="_x0000_i1347" DrawAspect="Content" ObjectID="_1696945405" r:id="rId654"/>
        </w:object>
      </w:r>
      <w:r w:rsidR="004B19C7">
        <w:rPr>
          <w:rFonts w:hAnsi="宋体"/>
        </w:rPr>
        <w:t>，所以</w:t>
      </w:r>
      <w:r w:rsidR="00E32AF1">
        <w:rPr>
          <w:rFonts w:hAnsi="宋体"/>
        </w:rPr>
        <w:t>两边对</w:t>
      </w:r>
      <w:r w:rsidR="00F55E6D" w:rsidRPr="00025957">
        <w:rPr>
          <w:position w:val="-4"/>
        </w:rPr>
        <w:object w:dxaOrig="200" w:dyaOrig="200">
          <v:shape id="_x0000_i1348" type="#_x0000_t75" style="width:10pt;height:10pt" o:ole="">
            <v:imagedata r:id="rId655" o:title=""/>
          </v:shape>
          <o:OLEObject Type="Embed" ProgID="Equation.DSMT4" ShapeID="_x0000_i1348" DrawAspect="Content" ObjectID="_1696945406" r:id="rId656"/>
        </w:object>
      </w:r>
      <w:r w:rsidR="00E32AF1">
        <w:rPr>
          <w:rFonts w:hAnsi="宋体"/>
        </w:rPr>
        <w:t>求导</w:t>
      </w:r>
      <w:r w:rsidR="00E32AF1">
        <w:rPr>
          <w:rFonts w:hAnsi="宋体" w:hint="eastAsia"/>
        </w:rPr>
        <w:t>和对</w:t>
      </w:r>
      <w:r w:rsidR="00F55E6D" w:rsidRPr="00F55E6D">
        <w:rPr>
          <w:position w:val="-10"/>
        </w:rPr>
        <w:object w:dxaOrig="240" w:dyaOrig="260">
          <v:shape id="_x0000_i1349" type="#_x0000_t75" style="width:12pt;height:13pt" o:ole="">
            <v:imagedata r:id="rId657" o:title=""/>
          </v:shape>
          <o:OLEObject Type="Embed" ProgID="Equation.DSMT4" ShapeID="_x0000_i1349" DrawAspect="Content" ObjectID="_1696945407" r:id="rId658"/>
        </w:object>
      </w:r>
      <w:r w:rsidR="00E32AF1">
        <w:rPr>
          <w:rFonts w:hAnsi="宋体"/>
        </w:rPr>
        <w:t>求导</w:t>
      </w:r>
      <w:r w:rsidR="00E32AF1">
        <w:rPr>
          <w:rFonts w:hAnsi="宋体" w:hint="eastAsia"/>
        </w:rPr>
        <w:t>得</w:t>
      </w:r>
    </w:p>
    <w:p w:rsidR="004B19C7" w:rsidRDefault="00F55E6D" w:rsidP="00E32AF1">
      <w:pPr>
        <w:ind w:leftChars="200" w:left="480"/>
        <w:jc w:val="center"/>
      </w:pPr>
      <w:r w:rsidRPr="00F55E6D">
        <w:rPr>
          <w:position w:val="-62"/>
        </w:rPr>
        <w:object w:dxaOrig="3620" w:dyaOrig="1359">
          <v:shape id="_x0000_i1350" type="#_x0000_t75" style="width:181pt;height:68pt" o:ole="">
            <v:imagedata r:id="rId659" o:title=""/>
          </v:shape>
          <o:OLEObject Type="Embed" ProgID="Equation.DSMT4" ShapeID="_x0000_i1350" DrawAspect="Content" ObjectID="_1696945408" r:id="rId660"/>
        </w:object>
      </w:r>
    </w:p>
    <w:p w:rsidR="00E32AF1" w:rsidRDefault="004B19C7" w:rsidP="00E32AF1">
      <w:pPr>
        <w:ind w:leftChars="200" w:left="480"/>
      </w:pPr>
      <w:r>
        <w:rPr>
          <w:rFonts w:hAnsi="宋体"/>
        </w:rPr>
        <w:t>根据极值点存在的充分条件，令</w:t>
      </w:r>
      <w:r w:rsidR="00F55E6D" w:rsidRPr="00F55E6D">
        <w:rPr>
          <w:position w:val="-24"/>
        </w:rPr>
        <w:object w:dxaOrig="700" w:dyaOrig="620">
          <v:shape id="_x0000_i1351" type="#_x0000_t75" style="width:35pt;height:31pt" o:ole="">
            <v:imagedata r:id="rId661" o:title=""/>
          </v:shape>
          <o:OLEObject Type="Embed" ProgID="Equation.DSMT4" ShapeID="_x0000_i1351" DrawAspect="Content" ObjectID="_1696945409" r:id="rId662"/>
        </w:object>
      </w:r>
      <w:r w:rsidR="00E32AF1">
        <w:rPr>
          <w:rFonts w:hAnsi="宋体" w:hint="eastAsia"/>
        </w:rPr>
        <w:t>且</w:t>
      </w:r>
      <w:r w:rsidR="00F55E6D" w:rsidRPr="00F55E6D">
        <w:rPr>
          <w:position w:val="-28"/>
        </w:rPr>
        <w:object w:dxaOrig="700" w:dyaOrig="660">
          <v:shape id="_x0000_i1352" type="#_x0000_t75" style="width:35pt;height:33.5pt" o:ole="">
            <v:imagedata r:id="rId663" o:title=""/>
          </v:shape>
          <o:OLEObject Type="Embed" ProgID="Equation.DSMT4" ShapeID="_x0000_i1352" DrawAspect="Content" ObjectID="_1696945410" r:id="rId664"/>
        </w:object>
      </w:r>
      <w:r w:rsidR="00E32AF1">
        <w:rPr>
          <w:rFonts w:hint="eastAsia"/>
        </w:rPr>
        <w:t>，可得</w:t>
      </w:r>
      <w:r w:rsidR="00F55E6D" w:rsidRPr="00F55E6D">
        <w:rPr>
          <w:position w:val="-10"/>
        </w:rPr>
        <w:object w:dxaOrig="720" w:dyaOrig="320">
          <v:shape id="_x0000_i1353" type="#_x0000_t75" style="width:36pt;height:16pt" o:ole="">
            <v:imagedata r:id="rId665" o:title=""/>
          </v:shape>
          <o:OLEObject Type="Embed" ProgID="Equation.DSMT4" ShapeID="_x0000_i1353" DrawAspect="Content" ObjectID="_1696945411" r:id="rId666"/>
        </w:object>
      </w:r>
      <w:r w:rsidR="00E32AF1">
        <w:rPr>
          <w:rFonts w:hint="eastAsia"/>
        </w:rPr>
        <w:t>且</w:t>
      </w:r>
      <w:r w:rsidR="00F55E6D" w:rsidRPr="00F55E6D">
        <w:rPr>
          <w:position w:val="-10"/>
        </w:rPr>
        <w:object w:dxaOrig="600" w:dyaOrig="260">
          <v:shape id="_x0000_i1354" type="#_x0000_t75" style="width:30pt;height:13pt" o:ole="">
            <v:imagedata r:id="rId667" o:title=""/>
          </v:shape>
          <o:OLEObject Type="Embed" ProgID="Equation.DSMT4" ShapeID="_x0000_i1354" DrawAspect="Content" ObjectID="_1696945412" r:id="rId668"/>
        </w:object>
      </w:r>
      <w:r w:rsidR="00E32AF1">
        <w:rPr>
          <w:rFonts w:hint="eastAsia"/>
        </w:rPr>
        <w:t>．</w:t>
      </w:r>
      <w:r>
        <w:rPr>
          <w:rFonts w:hAnsi="宋体"/>
        </w:rPr>
        <w:t>代入</w:t>
      </w:r>
      <w:r w:rsidR="00E32AF1">
        <w:rPr>
          <w:rFonts w:hAnsi="宋体" w:hint="eastAsia"/>
        </w:rPr>
        <w:t>隐函数方程</w:t>
      </w:r>
      <w:r>
        <w:rPr>
          <w:rFonts w:hAnsi="宋体"/>
        </w:rPr>
        <w:t>，可得</w:t>
      </w:r>
    </w:p>
    <w:p w:rsidR="004B19C7" w:rsidRDefault="00F55E6D" w:rsidP="00E32AF1">
      <w:pPr>
        <w:ind w:leftChars="200" w:left="480"/>
        <w:jc w:val="center"/>
      </w:pPr>
      <w:r w:rsidRPr="00F55E6D">
        <w:rPr>
          <w:position w:val="-50"/>
        </w:rPr>
        <w:object w:dxaOrig="2240" w:dyaOrig="1120">
          <v:shape id="_x0000_i1355" type="#_x0000_t75" style="width:112pt;height:56pt" o:ole="">
            <v:imagedata r:id="rId669" o:title=""/>
          </v:shape>
          <o:OLEObject Type="Embed" ProgID="Equation.DSMT4" ShapeID="_x0000_i1355" DrawAspect="Content" ObjectID="_1696945413" r:id="rId670"/>
        </w:object>
      </w:r>
    </w:p>
    <w:p w:rsidR="004B19C7" w:rsidRDefault="006E4CAE" w:rsidP="00E32AF1">
      <w:pPr>
        <w:ind w:leftChars="200" w:left="480"/>
      </w:pPr>
      <w:r>
        <w:rPr>
          <w:rFonts w:hAnsi="宋体" w:hint="eastAsia"/>
        </w:rPr>
        <w:t>在</w:t>
      </w:r>
      <w:r w:rsidR="00E32AF1">
        <w:rPr>
          <w:rFonts w:hAnsi="宋体" w:hint="eastAsia"/>
        </w:rPr>
        <w:t>隐函数方程两边继续对</w:t>
      </w:r>
      <w:r w:rsidR="00F55E6D" w:rsidRPr="00F55E6D">
        <w:rPr>
          <w:position w:val="-10"/>
        </w:rPr>
        <w:object w:dxaOrig="440" w:dyaOrig="260">
          <v:shape id="_x0000_i1356" type="#_x0000_t75" style="width:22pt;height:13pt" o:ole="">
            <v:imagedata r:id="rId671" o:title=""/>
          </v:shape>
          <o:OLEObject Type="Embed" ProgID="Equation.DSMT4" ShapeID="_x0000_i1356" DrawAspect="Content" ObjectID="_1696945414" r:id="rId672"/>
        </w:object>
      </w:r>
      <w:r w:rsidR="004B19C7">
        <w:rPr>
          <w:rFonts w:hAnsi="宋体"/>
        </w:rPr>
        <w:t>求偏导数，</w:t>
      </w:r>
      <w:r w:rsidR="00E32AF1">
        <w:rPr>
          <w:rFonts w:hAnsi="宋体" w:hint="eastAsia"/>
        </w:rPr>
        <w:t>得</w:t>
      </w:r>
    </w:p>
    <w:p w:rsidR="004B19C7" w:rsidRDefault="001217F3" w:rsidP="006E4CAE">
      <w:pPr>
        <w:ind w:leftChars="200" w:left="480"/>
        <w:jc w:val="center"/>
      </w:pPr>
      <w:r w:rsidRPr="001217F3">
        <w:rPr>
          <w:position w:val="-110"/>
        </w:rPr>
        <w:object w:dxaOrig="4760" w:dyaOrig="2320">
          <v:shape id="_x0000_i1471" type="#_x0000_t75" style="width:238pt;height:116pt" o:ole="">
            <v:imagedata r:id="rId673" o:title=""/>
          </v:shape>
          <o:OLEObject Type="Embed" ProgID="Equation.DSMT4" ShapeID="_x0000_i1471" DrawAspect="Content" ObjectID="_1696945415" r:id="rId674"/>
        </w:object>
      </w:r>
    </w:p>
    <w:p w:rsidR="006E4CAE" w:rsidRDefault="004B19C7" w:rsidP="00E32AF1">
      <w:pPr>
        <w:ind w:leftChars="200" w:left="480"/>
        <w:rPr>
          <w:rFonts w:hAnsi="宋体"/>
        </w:rPr>
      </w:pPr>
      <w:r>
        <w:rPr>
          <w:rFonts w:hAnsi="宋体"/>
        </w:rPr>
        <w:t>将</w:t>
      </w:r>
      <w:r w:rsidR="00F55E6D" w:rsidRPr="00F55E6D">
        <w:rPr>
          <w:position w:val="-50"/>
        </w:rPr>
        <w:object w:dxaOrig="760" w:dyaOrig="1120">
          <v:shape id="_x0000_i1357" type="#_x0000_t75" style="width:38pt;height:56pt" o:ole="">
            <v:imagedata r:id="rId675" o:title=""/>
          </v:shape>
          <o:OLEObject Type="Embed" ProgID="Equation.DSMT4" ShapeID="_x0000_i1357" DrawAspect="Content" ObjectID="_1696945416" r:id="rId676"/>
        </w:object>
      </w:r>
      <w:r w:rsidR="006E4CAE">
        <w:rPr>
          <w:rFonts w:hint="eastAsia"/>
        </w:rPr>
        <w:t>和</w:t>
      </w:r>
      <w:r w:rsidR="00F55E6D" w:rsidRPr="00F55E6D">
        <w:rPr>
          <w:position w:val="-62"/>
        </w:rPr>
        <w:object w:dxaOrig="880" w:dyaOrig="1359">
          <v:shape id="_x0000_i1358" type="#_x0000_t75" style="width:44pt;height:68pt" o:ole="">
            <v:imagedata r:id="rId677" o:title=""/>
          </v:shape>
          <o:OLEObject Type="Embed" ProgID="Equation.DSMT4" ShapeID="_x0000_i1358" DrawAspect="Content" ObjectID="_1696945417" r:id="rId678"/>
        </w:object>
      </w:r>
      <w:r>
        <w:rPr>
          <w:rFonts w:hAnsi="宋体"/>
        </w:rPr>
        <w:t>代入，</w:t>
      </w:r>
      <w:r w:rsidR="006E4CAE">
        <w:rPr>
          <w:rFonts w:hAnsi="宋体" w:hint="eastAsia"/>
        </w:rPr>
        <w:t>解得</w:t>
      </w:r>
    </w:p>
    <w:p w:rsidR="006E4CAE" w:rsidRDefault="00F55E6D" w:rsidP="006E4CAE">
      <w:pPr>
        <w:ind w:leftChars="200" w:left="480"/>
        <w:jc w:val="center"/>
        <w:rPr>
          <w:rFonts w:hAnsi="宋体"/>
        </w:rPr>
      </w:pPr>
      <w:r w:rsidRPr="00F55E6D">
        <w:rPr>
          <w:position w:val="-36"/>
        </w:rPr>
        <w:object w:dxaOrig="5780" w:dyaOrig="800">
          <v:shape id="_x0000_i1359" type="#_x0000_t75" style="width:289pt;height:40pt" o:ole="">
            <v:imagedata r:id="rId679" o:title=""/>
          </v:shape>
          <o:OLEObject Type="Embed" ProgID="Equation.DSMT4" ShapeID="_x0000_i1359" DrawAspect="Content" ObjectID="_1696945418" r:id="rId680"/>
        </w:object>
      </w:r>
    </w:p>
    <w:p w:rsidR="004B19C7" w:rsidRDefault="004B19C7" w:rsidP="00E32AF1">
      <w:pPr>
        <w:ind w:leftChars="200" w:left="480"/>
      </w:pPr>
      <w:r>
        <w:rPr>
          <w:rFonts w:hAnsi="宋体"/>
        </w:rPr>
        <w:t>故</w:t>
      </w:r>
      <w:r w:rsidR="00F55E6D" w:rsidRPr="00F55E6D">
        <w:rPr>
          <w:position w:val="-24"/>
        </w:rPr>
        <w:object w:dxaOrig="1700" w:dyaOrig="620">
          <v:shape id="_x0000_i1360" type="#_x0000_t75" style="width:85pt;height:31pt" o:ole="">
            <v:imagedata r:id="rId681" o:title=""/>
          </v:shape>
          <o:OLEObject Type="Embed" ProgID="Equation.DSMT4" ShapeID="_x0000_i1360" DrawAspect="Content" ObjectID="_1696945419" r:id="rId682"/>
        </w:object>
      </w:r>
      <w:r>
        <w:rPr>
          <w:rFonts w:hAnsi="宋体"/>
        </w:rPr>
        <w:t>，又</w:t>
      </w:r>
      <w:r w:rsidR="00F55E6D" w:rsidRPr="00F55E6D">
        <w:rPr>
          <w:position w:val="-24"/>
        </w:rPr>
        <w:object w:dxaOrig="960" w:dyaOrig="620">
          <v:shape id="_x0000_i1361" type="#_x0000_t75" style="width:48pt;height:31pt" o:ole="">
            <v:imagedata r:id="rId683" o:title=""/>
          </v:shape>
          <o:OLEObject Type="Embed" ProgID="Equation.DSMT4" ShapeID="_x0000_i1361" DrawAspect="Content" ObjectID="_1696945420" r:id="rId684"/>
        </w:object>
      </w:r>
      <w:r>
        <w:rPr>
          <w:rFonts w:hAnsi="宋体"/>
        </w:rPr>
        <w:t>，从而点</w:t>
      </w:r>
      <w:r w:rsidR="00F55E6D" w:rsidRPr="00F55E6D">
        <w:rPr>
          <w:position w:val="-10"/>
        </w:rPr>
        <w:object w:dxaOrig="560" w:dyaOrig="320">
          <v:shape id="_x0000_i1362" type="#_x0000_t75" style="width:28pt;height:16pt" o:ole="">
            <v:imagedata r:id="rId685" o:title=""/>
          </v:shape>
          <o:OLEObject Type="Embed" ProgID="Equation.DSMT4" ShapeID="_x0000_i1362" DrawAspect="Content" ObjectID="_1696945421" r:id="rId686"/>
        </w:object>
      </w:r>
      <w:r>
        <w:rPr>
          <w:rFonts w:hAnsi="宋体"/>
        </w:rPr>
        <w:t>是</w:t>
      </w:r>
      <w:r w:rsidR="00F55E6D" w:rsidRPr="00F55E6D">
        <w:rPr>
          <w:position w:val="-10"/>
        </w:rPr>
        <w:object w:dxaOrig="740" w:dyaOrig="320">
          <v:shape id="_x0000_i1363" type="#_x0000_t75" style="width:37pt;height:16pt" o:ole="">
            <v:imagedata r:id="rId687" o:title=""/>
          </v:shape>
          <o:OLEObject Type="Embed" ProgID="Equation.DSMT4" ShapeID="_x0000_i1363" DrawAspect="Content" ObjectID="_1696945422" r:id="rId688"/>
        </w:object>
      </w:r>
      <w:r>
        <w:rPr>
          <w:rFonts w:hAnsi="宋体"/>
        </w:rPr>
        <w:t>的极小值点，极小值为</w:t>
      </w:r>
      <w:r w:rsidR="00F55E6D" w:rsidRPr="00F55E6D">
        <w:rPr>
          <w:position w:val="-10"/>
        </w:rPr>
        <w:object w:dxaOrig="1020" w:dyaOrig="320">
          <v:shape id="_x0000_i1364" type="#_x0000_t75" style="width:51.5pt;height:16pt" o:ole="">
            <v:imagedata r:id="rId689" o:title=""/>
          </v:shape>
          <o:OLEObject Type="Embed" ProgID="Equation.DSMT4" ShapeID="_x0000_i1364" DrawAspect="Content" ObjectID="_1696945423" r:id="rId690"/>
        </w:object>
      </w:r>
      <w:r w:rsidR="006E4CAE">
        <w:rPr>
          <w:rFonts w:hint="eastAsia"/>
        </w:rPr>
        <w:t>．</w:t>
      </w:r>
    </w:p>
    <w:p w:rsidR="006E4CAE" w:rsidRDefault="004B19C7" w:rsidP="00E32AF1">
      <w:pPr>
        <w:ind w:leftChars="200" w:left="480"/>
        <w:rPr>
          <w:rFonts w:hAnsi="宋体"/>
        </w:rPr>
      </w:pPr>
      <w:r>
        <w:rPr>
          <w:rFonts w:hAnsi="宋体"/>
        </w:rPr>
        <w:lastRenderedPageBreak/>
        <w:t>类似地，将</w:t>
      </w:r>
      <w:r w:rsidR="00F55E6D" w:rsidRPr="00F55E6D">
        <w:rPr>
          <w:position w:val="-50"/>
        </w:rPr>
        <w:object w:dxaOrig="920" w:dyaOrig="1120">
          <v:shape id="_x0000_i1365" type="#_x0000_t75" style="width:46pt;height:56pt" o:ole="">
            <v:imagedata r:id="rId691" o:title=""/>
          </v:shape>
          <o:OLEObject Type="Embed" ProgID="Equation.DSMT4" ShapeID="_x0000_i1365" DrawAspect="Content" ObjectID="_1696945424" r:id="rId692"/>
        </w:object>
      </w:r>
      <w:r w:rsidR="006E4CAE">
        <w:rPr>
          <w:rFonts w:hint="eastAsia"/>
        </w:rPr>
        <w:t>和</w:t>
      </w:r>
      <w:r w:rsidR="00F55E6D" w:rsidRPr="00F55E6D">
        <w:rPr>
          <w:position w:val="-62"/>
        </w:rPr>
        <w:object w:dxaOrig="880" w:dyaOrig="1359">
          <v:shape id="_x0000_i1366" type="#_x0000_t75" style="width:44pt;height:68pt" o:ole="">
            <v:imagedata r:id="rId693" o:title=""/>
          </v:shape>
          <o:OLEObject Type="Embed" ProgID="Equation.DSMT4" ShapeID="_x0000_i1366" DrawAspect="Content" ObjectID="_1696945425" r:id="rId694"/>
        </w:object>
      </w:r>
      <w:r>
        <w:rPr>
          <w:rFonts w:hAnsi="宋体"/>
        </w:rPr>
        <w:t>代入，</w:t>
      </w:r>
      <w:r w:rsidR="006E4CAE">
        <w:rPr>
          <w:rFonts w:hAnsi="宋体" w:hint="eastAsia"/>
        </w:rPr>
        <w:t>解得</w:t>
      </w:r>
    </w:p>
    <w:p w:rsidR="006E4CAE" w:rsidRDefault="00F55E6D" w:rsidP="006E4CAE">
      <w:pPr>
        <w:ind w:leftChars="200" w:left="480"/>
        <w:jc w:val="center"/>
        <w:rPr>
          <w:rFonts w:hAnsi="宋体"/>
        </w:rPr>
      </w:pPr>
      <w:r w:rsidRPr="00F55E6D">
        <w:rPr>
          <w:position w:val="-36"/>
        </w:rPr>
        <w:object w:dxaOrig="6700" w:dyaOrig="800">
          <v:shape id="_x0000_i1367" type="#_x0000_t75" style="width:335pt;height:40pt" o:ole="">
            <v:imagedata r:id="rId695" o:title=""/>
          </v:shape>
          <o:OLEObject Type="Embed" ProgID="Equation.DSMT4" ShapeID="_x0000_i1367" DrawAspect="Content" ObjectID="_1696945426" r:id="rId696"/>
        </w:object>
      </w:r>
    </w:p>
    <w:p w:rsidR="004B19C7" w:rsidRPr="006E4CAE" w:rsidRDefault="006E4CAE" w:rsidP="006E4CAE">
      <w:pPr>
        <w:ind w:leftChars="200" w:left="480"/>
        <w:rPr>
          <w:rFonts w:hAnsi="宋体"/>
        </w:rPr>
      </w:pPr>
      <w:r>
        <w:rPr>
          <w:rFonts w:hAnsi="宋体" w:hint="eastAsia"/>
        </w:rPr>
        <w:t>故</w:t>
      </w:r>
      <w:r w:rsidR="00F55E6D" w:rsidRPr="00F55E6D">
        <w:rPr>
          <w:position w:val="-24"/>
        </w:rPr>
        <w:object w:dxaOrig="1700" w:dyaOrig="620">
          <v:shape id="_x0000_i1368" type="#_x0000_t75" style="width:85pt;height:31pt" o:ole="">
            <v:imagedata r:id="rId697" o:title=""/>
          </v:shape>
          <o:OLEObject Type="Embed" ProgID="Equation.DSMT4" ShapeID="_x0000_i1368" DrawAspect="Content" ObjectID="_1696945427" r:id="rId698"/>
        </w:object>
      </w:r>
      <w:r w:rsidR="004B19C7">
        <w:rPr>
          <w:rFonts w:hAnsi="宋体"/>
        </w:rPr>
        <w:t>，又</w:t>
      </w:r>
      <w:r w:rsidR="00F55E6D" w:rsidRPr="00F55E6D">
        <w:rPr>
          <w:position w:val="-24"/>
        </w:rPr>
        <w:object w:dxaOrig="1120" w:dyaOrig="620">
          <v:shape id="_x0000_i1369" type="#_x0000_t75" style="width:56pt;height:31pt" o:ole="">
            <v:imagedata r:id="rId699" o:title=""/>
          </v:shape>
          <o:OLEObject Type="Embed" ProgID="Equation.DSMT4" ShapeID="_x0000_i1369" DrawAspect="Content" ObjectID="_1696945428" r:id="rId700"/>
        </w:object>
      </w:r>
      <w:r w:rsidR="004B19C7">
        <w:rPr>
          <w:rFonts w:hAnsi="宋体"/>
        </w:rPr>
        <w:t>，从而点</w:t>
      </w:r>
      <w:r w:rsidR="00F55E6D" w:rsidRPr="00F55E6D">
        <w:rPr>
          <w:position w:val="-10"/>
        </w:rPr>
        <w:object w:dxaOrig="840" w:dyaOrig="320">
          <v:shape id="_x0000_i1370" type="#_x0000_t75" style="width:42pt;height:16pt" o:ole="">
            <v:imagedata r:id="rId701" o:title=""/>
          </v:shape>
          <o:OLEObject Type="Embed" ProgID="Equation.DSMT4" ShapeID="_x0000_i1370" DrawAspect="Content" ObjectID="_1696945429" r:id="rId702"/>
        </w:object>
      </w:r>
      <w:r w:rsidR="004B19C7">
        <w:rPr>
          <w:rFonts w:hAnsi="宋体"/>
        </w:rPr>
        <w:t>是</w:t>
      </w:r>
      <w:r w:rsidR="00F55E6D" w:rsidRPr="00F55E6D">
        <w:rPr>
          <w:position w:val="-10"/>
        </w:rPr>
        <w:object w:dxaOrig="740" w:dyaOrig="320">
          <v:shape id="_x0000_i1371" type="#_x0000_t75" style="width:37pt;height:16pt" o:ole="">
            <v:imagedata r:id="rId703" o:title=""/>
          </v:shape>
          <o:OLEObject Type="Embed" ProgID="Equation.DSMT4" ShapeID="_x0000_i1371" DrawAspect="Content" ObjectID="_1696945430" r:id="rId704"/>
        </w:object>
      </w:r>
      <w:r w:rsidR="004B19C7">
        <w:rPr>
          <w:rFonts w:hAnsi="宋体"/>
        </w:rPr>
        <w:t>的极大值点，极大值为</w:t>
      </w:r>
      <w:r w:rsidR="00F55E6D" w:rsidRPr="00F55E6D">
        <w:rPr>
          <w:position w:val="-10"/>
        </w:rPr>
        <w:object w:dxaOrig="1460" w:dyaOrig="320">
          <v:shape id="_x0000_i1372" type="#_x0000_t75" style="width:73pt;height:16pt" o:ole="">
            <v:imagedata r:id="rId705" o:title=""/>
          </v:shape>
          <o:OLEObject Type="Embed" ProgID="Equation.DSMT4" ShapeID="_x0000_i1372" DrawAspect="Content" ObjectID="_1696945431" r:id="rId706"/>
        </w:object>
      </w:r>
      <w:r>
        <w:rPr>
          <w:rFonts w:hint="eastAsia"/>
        </w:rPr>
        <w:t>．</w:t>
      </w:r>
    </w:p>
    <w:p w:rsidR="004B19C7" w:rsidRDefault="004B19C7" w:rsidP="004B19C7">
      <w:pPr>
        <w:rPr>
          <w:b/>
          <w:bCs/>
        </w:rPr>
      </w:pPr>
    </w:p>
    <w:p w:rsidR="00FE7EDB" w:rsidRPr="004B19C7" w:rsidRDefault="00FE7EDB" w:rsidP="004B19C7">
      <w:pPr>
        <w:rPr>
          <w:b/>
          <w:bCs/>
        </w:rPr>
      </w:pPr>
    </w:p>
    <w:p w:rsidR="00FE7EDB" w:rsidRDefault="00FE7EDB" w:rsidP="00FE7EDB">
      <w:pPr>
        <w:rPr>
          <w:bCs/>
        </w:rPr>
      </w:pPr>
      <w:r>
        <w:rPr>
          <w:rFonts w:hAnsi="宋体"/>
          <w:bCs/>
        </w:rPr>
        <w:t>(</w:t>
      </w:r>
      <w:r>
        <w:rPr>
          <w:bCs/>
        </w:rPr>
        <w:t>20</w:t>
      </w:r>
      <w:r w:rsidR="007048E8">
        <w:rPr>
          <w:rFonts w:hAnsi="宋体"/>
          <w:bCs/>
        </w:rPr>
        <w:t>)</w:t>
      </w:r>
      <w:r w:rsidR="007048E8"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9</w:t>
      </w:r>
      <w:r>
        <w:rPr>
          <w:rFonts w:hAnsi="宋体"/>
          <w:bCs/>
        </w:rPr>
        <w:t>分</w:t>
      </w:r>
      <w:r w:rsidR="007048E8">
        <w:rPr>
          <w:rFonts w:hAnsi="宋体" w:hint="eastAsia"/>
          <w:bCs/>
        </w:rPr>
        <w:t>）</w:t>
      </w:r>
    </w:p>
    <w:p w:rsidR="00B053D2" w:rsidRDefault="00B053D2" w:rsidP="00B053D2">
      <w:pPr>
        <w:ind w:leftChars="200" w:left="480"/>
      </w:pPr>
      <w:r>
        <w:rPr>
          <w:rFonts w:hint="eastAsia"/>
        </w:rPr>
        <w:t>设有齐次线性方程组</w:t>
      </w:r>
    </w:p>
    <w:p w:rsidR="00B053D2" w:rsidRDefault="00F55E6D" w:rsidP="00B053D2">
      <w:pPr>
        <w:ind w:leftChars="200" w:left="480"/>
        <w:jc w:val="center"/>
      </w:pPr>
      <w:r w:rsidRPr="00F55E6D">
        <w:rPr>
          <w:position w:val="-68"/>
        </w:rPr>
        <w:object w:dxaOrig="4060" w:dyaOrig="1480">
          <v:shape id="_x0000_i1373" type="#_x0000_t75" style="width:203pt;height:74pt" o:ole="">
            <v:imagedata r:id="rId707" o:title=""/>
          </v:shape>
          <o:OLEObject Type="Embed" ProgID="Equation.DSMT4" ShapeID="_x0000_i1373" DrawAspect="Content" ObjectID="_1696945432" r:id="rId708"/>
        </w:object>
      </w:r>
    </w:p>
    <w:p w:rsidR="00B053D2" w:rsidRDefault="00B053D2" w:rsidP="00B053D2">
      <w:pPr>
        <w:ind w:leftChars="200" w:left="480"/>
      </w:pPr>
      <w:r>
        <w:rPr>
          <w:rFonts w:hint="eastAsia"/>
        </w:rPr>
        <w:t>试问</w:t>
      </w:r>
      <w:r w:rsidR="00F55E6D" w:rsidRPr="00F55E6D">
        <w:rPr>
          <w:position w:val="-6"/>
        </w:rPr>
        <w:object w:dxaOrig="200" w:dyaOrig="220">
          <v:shape id="_x0000_i1374" type="#_x0000_t75" style="width:10pt;height:11pt" o:ole="">
            <v:imagedata r:id="rId709" o:title=""/>
          </v:shape>
          <o:OLEObject Type="Embed" ProgID="Equation.DSMT4" ShapeID="_x0000_i1374" DrawAspect="Content" ObjectID="_1696945433" r:id="rId710"/>
        </w:object>
      </w:r>
      <w:r>
        <w:rPr>
          <w:rFonts w:hint="eastAsia"/>
        </w:rPr>
        <w:t>取何值时，该方程组有非零解，并求出其通解</w:t>
      </w:r>
      <w:r w:rsidR="00875C61">
        <w:rPr>
          <w:rFonts w:hint="eastAsia"/>
        </w:rPr>
        <w:t>．</w:t>
      </w:r>
    </w:p>
    <w:p w:rsidR="007048E8" w:rsidRDefault="007048E8" w:rsidP="007048E8"/>
    <w:p w:rsidR="004B19C7" w:rsidRDefault="007048E8" w:rsidP="004B19C7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4B19C7">
        <w:rPr>
          <w:rFonts w:hAnsi="宋体"/>
        </w:rPr>
        <w:t>对方程组的系数矩阵</w:t>
      </w:r>
      <w:r w:rsidR="00F55E6D" w:rsidRPr="00025957">
        <w:rPr>
          <w:position w:val="-4"/>
        </w:rPr>
        <w:object w:dxaOrig="240" w:dyaOrig="260">
          <v:shape id="_x0000_i1375" type="#_x0000_t75" style="width:12pt;height:13pt" o:ole="">
            <v:imagedata r:id="rId711" o:title=""/>
          </v:shape>
          <o:OLEObject Type="Embed" ProgID="Equation.DSMT4" ShapeID="_x0000_i1375" DrawAspect="Content" ObjectID="_1696945434" r:id="rId712"/>
        </w:object>
      </w:r>
      <w:r w:rsidR="004B19C7">
        <w:rPr>
          <w:rFonts w:hAnsi="宋体"/>
        </w:rPr>
        <w:t>作初等行变换，有</w:t>
      </w:r>
    </w:p>
    <w:p w:rsidR="004B19C7" w:rsidRDefault="00F55E6D" w:rsidP="00875C61">
      <w:pPr>
        <w:ind w:leftChars="200" w:left="480"/>
        <w:jc w:val="center"/>
      </w:pPr>
      <w:r w:rsidRPr="00F55E6D">
        <w:rPr>
          <w:position w:val="-66"/>
        </w:rPr>
        <w:object w:dxaOrig="6420" w:dyaOrig="1440">
          <v:shape id="_x0000_i1376" type="#_x0000_t75" style="width:321.5pt;height:1in" o:ole="">
            <v:imagedata r:id="rId713" o:title=""/>
          </v:shape>
          <o:OLEObject Type="Embed" ProgID="Equation.DSMT4" ShapeID="_x0000_i1376" DrawAspect="Content" ObjectID="_1696945435" r:id="rId714"/>
        </w:object>
      </w:r>
    </w:p>
    <w:p w:rsidR="004B19C7" w:rsidRDefault="004B19C7" w:rsidP="00875C61">
      <w:pPr>
        <w:ind w:leftChars="200" w:left="480"/>
      </w:pPr>
      <w:r>
        <w:rPr>
          <w:rFonts w:hAnsi="宋体"/>
        </w:rPr>
        <w:t>当</w:t>
      </w:r>
      <w:r w:rsidR="00F55E6D" w:rsidRPr="00F55E6D">
        <w:rPr>
          <w:position w:val="-6"/>
        </w:rPr>
        <w:object w:dxaOrig="540" w:dyaOrig="279">
          <v:shape id="_x0000_i1377" type="#_x0000_t75" style="width:27pt;height:14pt" o:ole="">
            <v:imagedata r:id="rId715" o:title=""/>
          </v:shape>
          <o:OLEObject Type="Embed" ProgID="Equation.DSMT4" ShapeID="_x0000_i1377" DrawAspect="Content" ObjectID="_1696945436" r:id="rId716"/>
        </w:object>
      </w:r>
      <w:r>
        <w:rPr>
          <w:rFonts w:hAnsi="宋体"/>
        </w:rPr>
        <w:t>时，</w:t>
      </w:r>
      <w:r w:rsidR="00F55E6D" w:rsidRPr="00F55E6D">
        <w:rPr>
          <w:position w:val="-10"/>
        </w:rPr>
        <w:object w:dxaOrig="1200" w:dyaOrig="320">
          <v:shape id="_x0000_i1378" type="#_x0000_t75" style="width:60pt;height:16pt" o:ole="">
            <v:imagedata r:id="rId717" o:title=""/>
          </v:shape>
          <o:OLEObject Type="Embed" ProgID="Equation.DSMT4" ShapeID="_x0000_i1378" DrawAspect="Content" ObjectID="_1696945437" r:id="rId718"/>
        </w:object>
      </w:r>
      <w:r>
        <w:rPr>
          <w:rFonts w:hAnsi="宋体"/>
        </w:rPr>
        <w:t>，</w:t>
      </w:r>
      <w:r w:rsidR="00875C61">
        <w:rPr>
          <w:rFonts w:hAnsi="宋体"/>
        </w:rPr>
        <w:t>故</w:t>
      </w:r>
      <w:r w:rsidR="00875C61">
        <w:rPr>
          <w:rFonts w:hAnsi="宋体" w:hint="eastAsia"/>
        </w:rPr>
        <w:t>次</w:t>
      </w:r>
      <w:r>
        <w:rPr>
          <w:rFonts w:hAnsi="宋体"/>
        </w:rPr>
        <w:t>方程组有非零解</w:t>
      </w:r>
      <w:r w:rsidR="00875C61">
        <w:rPr>
          <w:rFonts w:hAnsi="宋体" w:hint="eastAsia"/>
        </w:rPr>
        <w:t>．</w:t>
      </w:r>
      <w:r>
        <w:rPr>
          <w:rFonts w:hAnsi="宋体"/>
        </w:rPr>
        <w:t>其同解方程组为</w:t>
      </w:r>
    </w:p>
    <w:p w:rsidR="004B19C7" w:rsidRDefault="00F55E6D" w:rsidP="00875C61">
      <w:pPr>
        <w:ind w:leftChars="200" w:left="480"/>
        <w:jc w:val="center"/>
      </w:pPr>
      <w:r w:rsidRPr="00F55E6D">
        <w:rPr>
          <w:position w:val="-12"/>
        </w:rPr>
        <w:object w:dxaOrig="1960" w:dyaOrig="360">
          <v:shape id="_x0000_i1379" type="#_x0000_t75" style="width:98pt;height:18pt" o:ole="">
            <v:imagedata r:id="rId719" o:title=""/>
          </v:shape>
          <o:OLEObject Type="Embed" ProgID="Equation.DSMT4" ShapeID="_x0000_i1379" DrawAspect="Content" ObjectID="_1696945438" r:id="rId720"/>
        </w:object>
      </w:r>
    </w:p>
    <w:p w:rsidR="004B19C7" w:rsidRDefault="00875C61" w:rsidP="00875C61">
      <w:pPr>
        <w:ind w:leftChars="200" w:left="480"/>
      </w:pPr>
      <w:r>
        <w:rPr>
          <w:rFonts w:hAnsi="宋体" w:hint="eastAsia"/>
        </w:rPr>
        <w:t>由此</w:t>
      </w:r>
      <w:r w:rsidR="004B19C7">
        <w:rPr>
          <w:rFonts w:hAnsi="宋体"/>
        </w:rPr>
        <w:t>得基础解系</w:t>
      </w:r>
      <w:r>
        <w:rPr>
          <w:rFonts w:hAnsi="宋体" w:hint="eastAsia"/>
        </w:rPr>
        <w:t>为</w:t>
      </w:r>
    </w:p>
    <w:p w:rsidR="004B19C7" w:rsidRDefault="00F55E6D" w:rsidP="00875C61">
      <w:pPr>
        <w:ind w:leftChars="200" w:left="480"/>
        <w:jc w:val="center"/>
      </w:pPr>
      <w:r w:rsidRPr="00F55E6D">
        <w:rPr>
          <w:position w:val="-12"/>
        </w:rPr>
        <w:object w:dxaOrig="6820" w:dyaOrig="380">
          <v:shape id="_x0000_i1380" type="#_x0000_t75" style="width:341pt;height:19pt" o:ole="">
            <v:imagedata r:id="rId721" o:title=""/>
          </v:shape>
          <o:OLEObject Type="Embed" ProgID="Equation.DSMT4" ShapeID="_x0000_i1380" DrawAspect="Content" ObjectID="_1696945439" r:id="rId722"/>
        </w:object>
      </w:r>
    </w:p>
    <w:p w:rsidR="004B19C7" w:rsidRDefault="004B19C7" w:rsidP="00875C61">
      <w:pPr>
        <w:ind w:leftChars="200" w:left="480"/>
      </w:pPr>
      <w:r>
        <w:rPr>
          <w:rFonts w:hAnsi="宋体"/>
        </w:rPr>
        <w:t>于是方程组的通解为</w:t>
      </w:r>
      <w:r w:rsidR="00F55E6D" w:rsidRPr="00F55E6D">
        <w:rPr>
          <w:position w:val="-12"/>
        </w:rPr>
        <w:object w:dxaOrig="2140" w:dyaOrig="360">
          <v:shape id="_x0000_i1381" type="#_x0000_t75" style="width:107pt;height:18pt" o:ole="">
            <v:imagedata r:id="rId723" o:title=""/>
          </v:shape>
          <o:OLEObject Type="Embed" ProgID="Equation.DSMT4" ShapeID="_x0000_i1381" DrawAspect="Content" ObjectID="_1696945440" r:id="rId724"/>
        </w:object>
      </w:r>
      <w:r w:rsidR="00875C61">
        <w:rPr>
          <w:rFonts w:hint="eastAsia"/>
        </w:rPr>
        <w:t>，</w:t>
      </w:r>
      <w:r>
        <w:rPr>
          <w:rFonts w:hAnsi="宋体"/>
        </w:rPr>
        <w:t>其中</w:t>
      </w:r>
      <w:r w:rsidR="00F55E6D" w:rsidRPr="00F55E6D">
        <w:rPr>
          <w:position w:val="-12"/>
        </w:rPr>
        <w:object w:dxaOrig="999" w:dyaOrig="360">
          <v:shape id="_x0000_i1382" type="#_x0000_t75" style="width:50pt;height:18pt" o:ole="">
            <v:imagedata r:id="rId725" o:title=""/>
          </v:shape>
          <o:OLEObject Type="Embed" ProgID="Equation.DSMT4" ShapeID="_x0000_i1382" DrawAspect="Content" ObjectID="_1696945441" r:id="rId726"/>
        </w:object>
      </w:r>
      <w:r>
        <w:rPr>
          <w:rFonts w:hAnsi="宋体"/>
        </w:rPr>
        <w:t>为任意常数</w:t>
      </w:r>
      <w:r w:rsidR="00875C61">
        <w:rPr>
          <w:rFonts w:hint="eastAsia"/>
        </w:rPr>
        <w:t>．</w:t>
      </w:r>
    </w:p>
    <w:p w:rsidR="004B19C7" w:rsidRDefault="004B19C7" w:rsidP="00875C61">
      <w:pPr>
        <w:ind w:leftChars="200" w:left="480"/>
      </w:pPr>
      <w:r>
        <w:rPr>
          <w:rFonts w:hAnsi="宋体"/>
        </w:rPr>
        <w:t>当</w:t>
      </w:r>
      <w:r w:rsidR="00F55E6D" w:rsidRPr="00F55E6D">
        <w:rPr>
          <w:position w:val="-6"/>
        </w:rPr>
        <w:object w:dxaOrig="540" w:dyaOrig="279">
          <v:shape id="_x0000_i1383" type="#_x0000_t75" style="width:27pt;height:14pt" o:ole="">
            <v:imagedata r:id="rId727" o:title=""/>
          </v:shape>
          <o:OLEObject Type="Embed" ProgID="Equation.DSMT4" ShapeID="_x0000_i1383" DrawAspect="Content" ObjectID="_1696945442" r:id="rId728"/>
        </w:object>
      </w:r>
      <w:r>
        <w:rPr>
          <w:rFonts w:hAnsi="宋体"/>
        </w:rPr>
        <w:t>时，对矩阵</w:t>
      </w:r>
      <w:r w:rsidR="00F55E6D" w:rsidRPr="00025957">
        <w:rPr>
          <w:position w:val="-4"/>
        </w:rPr>
        <w:object w:dxaOrig="220" w:dyaOrig="240">
          <v:shape id="_x0000_i1384" type="#_x0000_t75" style="width:11pt;height:12pt" o:ole="">
            <v:imagedata r:id="rId729" o:title=""/>
          </v:shape>
          <o:OLEObject Type="Embed" ProgID="Equation.DSMT4" ShapeID="_x0000_i1384" DrawAspect="Content" ObjectID="_1696945443" r:id="rId730"/>
        </w:object>
      </w:r>
      <w:r>
        <w:rPr>
          <w:rFonts w:hAnsi="宋体"/>
        </w:rPr>
        <w:t>作初等行变换，有</w:t>
      </w:r>
    </w:p>
    <w:p w:rsidR="004B19C7" w:rsidRDefault="00F55E6D" w:rsidP="00875C61">
      <w:pPr>
        <w:ind w:leftChars="200" w:left="480"/>
        <w:jc w:val="center"/>
      </w:pPr>
      <w:r w:rsidRPr="00F55E6D">
        <w:rPr>
          <w:position w:val="-80"/>
        </w:rPr>
        <w:object w:dxaOrig="6320" w:dyaOrig="1719">
          <v:shape id="_x0000_i1385" type="#_x0000_t75" style="width:316pt;height:86pt" o:ole="">
            <v:imagedata r:id="rId731" o:title=""/>
          </v:shape>
          <o:OLEObject Type="Embed" ProgID="Equation.DSMT4" ShapeID="_x0000_i1385" DrawAspect="Content" ObjectID="_1696945444" r:id="rId732"/>
        </w:object>
      </w:r>
    </w:p>
    <w:p w:rsidR="004B19C7" w:rsidRDefault="004B19C7" w:rsidP="00875C61">
      <w:pPr>
        <w:ind w:leftChars="200" w:left="480"/>
      </w:pPr>
      <w:r>
        <w:rPr>
          <w:rFonts w:hAnsi="宋体"/>
        </w:rPr>
        <w:t>可知</w:t>
      </w:r>
      <w:r w:rsidR="00F55E6D" w:rsidRPr="00F55E6D">
        <w:rPr>
          <w:position w:val="-24"/>
        </w:rPr>
        <w:object w:dxaOrig="1359" w:dyaOrig="620">
          <v:shape id="_x0000_i1386" type="#_x0000_t75" style="width:68pt;height:31pt" o:ole="">
            <v:imagedata r:id="rId733" o:title=""/>
          </v:shape>
          <o:OLEObject Type="Embed" ProgID="Equation.DSMT4" ShapeID="_x0000_i1386" DrawAspect="Content" ObjectID="_1696945445" r:id="rId734"/>
        </w:object>
      </w:r>
      <w:r>
        <w:rPr>
          <w:rFonts w:hAnsi="宋体"/>
        </w:rPr>
        <w:t>时，</w:t>
      </w:r>
      <w:r w:rsidR="00F55E6D" w:rsidRPr="00F55E6D">
        <w:rPr>
          <w:position w:val="-10"/>
        </w:rPr>
        <w:object w:dxaOrig="1520" w:dyaOrig="320">
          <v:shape id="_x0000_i1387" type="#_x0000_t75" style="width:76pt;height:16pt" o:ole="">
            <v:imagedata r:id="rId735" o:title=""/>
          </v:shape>
          <o:OLEObject Type="Embed" ProgID="Equation.DSMT4" ShapeID="_x0000_i1387" DrawAspect="Content" ObjectID="_1696945446" r:id="rId736"/>
        </w:object>
      </w:r>
      <w:r>
        <w:rPr>
          <w:rFonts w:hAnsi="宋体"/>
        </w:rPr>
        <w:t>，</w:t>
      </w:r>
      <w:r w:rsidR="00875C61">
        <w:rPr>
          <w:rFonts w:hAnsi="宋体" w:hint="eastAsia"/>
        </w:rPr>
        <w:t>故此</w:t>
      </w:r>
      <w:r>
        <w:rPr>
          <w:rFonts w:hAnsi="宋体"/>
        </w:rPr>
        <w:t>方程组也有非零解</w:t>
      </w:r>
      <w:r w:rsidR="00875C61">
        <w:rPr>
          <w:rFonts w:hAnsi="宋体" w:hint="eastAsia"/>
        </w:rPr>
        <w:t>．</w:t>
      </w:r>
      <w:r>
        <w:rPr>
          <w:rFonts w:hAnsi="宋体"/>
        </w:rPr>
        <w:t>其同解方程组为</w:t>
      </w:r>
    </w:p>
    <w:p w:rsidR="004B19C7" w:rsidRDefault="00F55E6D" w:rsidP="00875C61">
      <w:pPr>
        <w:ind w:leftChars="200" w:left="480"/>
        <w:jc w:val="center"/>
      </w:pPr>
      <w:r w:rsidRPr="00F55E6D">
        <w:rPr>
          <w:position w:val="-68"/>
        </w:rPr>
        <w:object w:dxaOrig="1520" w:dyaOrig="1480">
          <v:shape id="_x0000_i1388" type="#_x0000_t75" style="width:76pt;height:74pt" o:ole="">
            <v:imagedata r:id="rId737" o:title=""/>
          </v:shape>
          <o:OLEObject Type="Embed" ProgID="Equation.DSMT4" ShapeID="_x0000_i1388" DrawAspect="Content" ObjectID="_1696945447" r:id="rId738"/>
        </w:object>
      </w:r>
    </w:p>
    <w:p w:rsidR="004B19C7" w:rsidRDefault="004B19C7" w:rsidP="00875C61">
      <w:pPr>
        <w:ind w:leftChars="200" w:left="480"/>
      </w:pPr>
      <w:r>
        <w:rPr>
          <w:rFonts w:hAnsi="宋体"/>
        </w:rPr>
        <w:t>由此得基础解系为</w:t>
      </w:r>
      <w:r w:rsidR="00F55E6D" w:rsidRPr="00F55E6D">
        <w:rPr>
          <w:position w:val="-10"/>
        </w:rPr>
        <w:object w:dxaOrig="1500" w:dyaOrig="360">
          <v:shape id="_x0000_i1389" type="#_x0000_t75" style="width:75pt;height:18pt" o:ole="">
            <v:imagedata r:id="rId739" o:title=""/>
          </v:shape>
          <o:OLEObject Type="Embed" ProgID="Equation.DSMT4" ShapeID="_x0000_i1389" DrawAspect="Content" ObjectID="_1696945448" r:id="rId740"/>
        </w:object>
      </w:r>
      <w:r>
        <w:rPr>
          <w:rFonts w:hAnsi="宋体"/>
        </w:rPr>
        <w:t>，于是方程组的通解为</w:t>
      </w:r>
      <w:r w:rsidR="00F55E6D" w:rsidRPr="00F55E6D">
        <w:rPr>
          <w:position w:val="-10"/>
        </w:rPr>
        <w:object w:dxaOrig="700" w:dyaOrig="320">
          <v:shape id="_x0000_i1390" type="#_x0000_t75" style="width:35pt;height:16pt" o:ole="">
            <v:imagedata r:id="rId741" o:title=""/>
          </v:shape>
          <o:OLEObject Type="Embed" ProgID="Equation.DSMT4" ShapeID="_x0000_i1390" DrawAspect="Content" ObjectID="_1696945449" r:id="rId742"/>
        </w:object>
      </w:r>
      <w:r>
        <w:rPr>
          <w:rFonts w:hAnsi="宋体"/>
        </w:rPr>
        <w:t>，其中</w:t>
      </w:r>
      <w:r w:rsidR="00F55E6D" w:rsidRPr="00025957">
        <w:rPr>
          <w:position w:val="-4"/>
        </w:rPr>
        <w:object w:dxaOrig="200" w:dyaOrig="260">
          <v:shape id="_x0000_i1391" type="#_x0000_t75" style="width:10pt;height:13pt" o:ole="">
            <v:imagedata r:id="rId743" o:title=""/>
          </v:shape>
          <o:OLEObject Type="Embed" ProgID="Equation.DSMT4" ShapeID="_x0000_i1391" DrawAspect="Content" ObjectID="_1696945450" r:id="rId744"/>
        </w:object>
      </w:r>
      <w:r>
        <w:rPr>
          <w:rFonts w:hAnsi="宋体"/>
        </w:rPr>
        <w:t>为任意常数</w:t>
      </w:r>
      <w:r w:rsidR="00875C61">
        <w:rPr>
          <w:rFonts w:hint="eastAsia"/>
        </w:rPr>
        <w:t>．</w:t>
      </w:r>
    </w:p>
    <w:p w:rsidR="004B19C7" w:rsidRPr="00875C61" w:rsidRDefault="004B19C7" w:rsidP="004B19C7">
      <w:pPr>
        <w:rPr>
          <w:bCs/>
        </w:rPr>
      </w:pPr>
    </w:p>
    <w:p w:rsidR="00FE7EDB" w:rsidRPr="004B19C7" w:rsidRDefault="00FE7EDB" w:rsidP="00FE7EDB">
      <w:pPr>
        <w:rPr>
          <w:b/>
          <w:bCs/>
        </w:rPr>
      </w:pPr>
    </w:p>
    <w:p w:rsidR="00FE7EDB" w:rsidRDefault="00FE7EDB" w:rsidP="00FE7EDB">
      <w:pPr>
        <w:rPr>
          <w:bCs/>
        </w:rPr>
      </w:pPr>
      <w:r>
        <w:rPr>
          <w:rFonts w:hAnsi="宋体"/>
          <w:bCs/>
        </w:rPr>
        <w:t>(</w:t>
      </w:r>
      <w:r>
        <w:rPr>
          <w:bCs/>
        </w:rPr>
        <w:t>21</w:t>
      </w:r>
      <w:r w:rsidR="007048E8">
        <w:rPr>
          <w:rFonts w:hAnsi="宋体"/>
          <w:bCs/>
        </w:rPr>
        <w:t>)</w:t>
      </w:r>
      <w:r w:rsidR="007048E8"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9</w:t>
      </w:r>
      <w:r>
        <w:rPr>
          <w:rFonts w:hAnsi="宋体"/>
          <w:bCs/>
        </w:rPr>
        <w:t>分</w:t>
      </w:r>
      <w:r w:rsidR="007048E8">
        <w:rPr>
          <w:rFonts w:hAnsi="宋体" w:hint="eastAsia"/>
          <w:bCs/>
        </w:rPr>
        <w:t>）</w:t>
      </w:r>
    </w:p>
    <w:p w:rsidR="00B053D2" w:rsidRDefault="00B053D2" w:rsidP="00B053D2">
      <w:pPr>
        <w:ind w:leftChars="200" w:left="480"/>
      </w:pPr>
      <w:r>
        <w:rPr>
          <w:rFonts w:hint="eastAsia"/>
        </w:rPr>
        <w:t>设矩阵</w:t>
      </w:r>
      <w:r w:rsidR="00F55E6D" w:rsidRPr="00F55E6D">
        <w:rPr>
          <w:position w:val="-50"/>
        </w:rPr>
        <w:object w:dxaOrig="1780" w:dyaOrig="1120">
          <v:shape id="_x0000_i1392" type="#_x0000_t75" style="width:89pt;height:56pt" o:ole="">
            <v:imagedata r:id="rId745" o:title=""/>
          </v:shape>
          <o:OLEObject Type="Embed" ProgID="Equation.DSMT4" ShapeID="_x0000_i1392" DrawAspect="Content" ObjectID="_1696945451" r:id="rId746"/>
        </w:object>
      </w:r>
      <w:r>
        <w:rPr>
          <w:rFonts w:hint="eastAsia"/>
        </w:rPr>
        <w:t>的特征方程有一个二重根，求</w:t>
      </w:r>
      <w:r w:rsidR="00F55E6D" w:rsidRPr="00F55E6D">
        <w:rPr>
          <w:position w:val="-6"/>
        </w:rPr>
        <w:object w:dxaOrig="200" w:dyaOrig="220">
          <v:shape id="_x0000_i1393" type="#_x0000_t75" style="width:10pt;height:11pt" o:ole="">
            <v:imagedata r:id="rId747" o:title=""/>
          </v:shape>
          <o:OLEObject Type="Embed" ProgID="Equation.DSMT4" ShapeID="_x0000_i1393" DrawAspect="Content" ObjectID="_1696945452" r:id="rId748"/>
        </w:object>
      </w:r>
      <w:r>
        <w:rPr>
          <w:rFonts w:hint="eastAsia"/>
        </w:rPr>
        <w:t>的值，并讨论</w:t>
      </w:r>
      <w:r w:rsidR="00F55E6D" w:rsidRPr="00025957">
        <w:rPr>
          <w:position w:val="-4"/>
        </w:rPr>
        <w:object w:dxaOrig="240" w:dyaOrig="260">
          <v:shape id="_x0000_i1394" type="#_x0000_t75" style="width:12pt;height:13pt" o:ole="">
            <v:imagedata r:id="rId749" o:title=""/>
          </v:shape>
          <o:OLEObject Type="Embed" ProgID="Equation.DSMT4" ShapeID="_x0000_i1394" DrawAspect="Content" ObjectID="_1696945453" r:id="rId750"/>
        </w:object>
      </w:r>
      <w:r>
        <w:rPr>
          <w:rFonts w:hint="eastAsia"/>
        </w:rPr>
        <w:t>是否可相似对角化</w:t>
      </w:r>
      <w:r>
        <w:rPr>
          <w:rFonts w:hint="eastAsia"/>
        </w:rPr>
        <w:t>.</w:t>
      </w:r>
    </w:p>
    <w:p w:rsidR="007048E8" w:rsidRDefault="007048E8" w:rsidP="007048E8"/>
    <w:p w:rsidR="004B19C7" w:rsidRDefault="007048E8" w:rsidP="004B19C7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F55E6D" w:rsidRPr="00025957">
        <w:rPr>
          <w:position w:val="-4"/>
        </w:rPr>
        <w:object w:dxaOrig="240" w:dyaOrig="260">
          <v:shape id="_x0000_i1395" type="#_x0000_t75" style="width:12pt;height:13pt" o:ole="">
            <v:imagedata r:id="rId751" o:title=""/>
          </v:shape>
          <o:OLEObject Type="Embed" ProgID="Equation.DSMT4" ShapeID="_x0000_i1395" DrawAspect="Content" ObjectID="_1696945454" r:id="rId752"/>
        </w:object>
      </w:r>
      <w:r w:rsidR="004B19C7">
        <w:rPr>
          <w:rFonts w:hAnsi="宋体"/>
        </w:rPr>
        <w:t>的特征多项式为</w:t>
      </w:r>
    </w:p>
    <w:p w:rsidR="004B19C7" w:rsidRDefault="00F55E6D" w:rsidP="000A0F9C">
      <w:pPr>
        <w:tabs>
          <w:tab w:val="left" w:pos="720"/>
        </w:tabs>
        <w:ind w:leftChars="200" w:left="480"/>
        <w:jc w:val="center"/>
      </w:pPr>
      <w:r w:rsidRPr="00F55E6D">
        <w:rPr>
          <w:position w:val="-50"/>
        </w:rPr>
        <w:object w:dxaOrig="5740" w:dyaOrig="1120">
          <v:shape id="_x0000_i1396" type="#_x0000_t75" style="width:287pt;height:56pt" o:ole="">
            <v:imagedata r:id="rId753" o:title=""/>
          </v:shape>
          <o:OLEObject Type="Embed" ProgID="Equation.DSMT4" ShapeID="_x0000_i1396" DrawAspect="Content" ObjectID="_1696945455" r:id="rId754"/>
        </w:object>
      </w:r>
    </w:p>
    <w:p w:rsidR="004B19C7" w:rsidRPr="000A0F9C" w:rsidRDefault="004B19C7" w:rsidP="000A0F9C">
      <w:pPr>
        <w:tabs>
          <w:tab w:val="left" w:pos="720"/>
        </w:tabs>
        <w:ind w:leftChars="200" w:left="960" w:hangingChars="200" w:hanging="480"/>
        <w:rPr>
          <w:rFonts w:hAnsi="宋体"/>
        </w:rPr>
      </w:pPr>
      <w:r>
        <w:rPr>
          <w:rFonts w:hAnsi="宋体"/>
        </w:rPr>
        <w:t>(</w:t>
      </w:r>
      <w:r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若</w:t>
      </w:r>
      <w:r w:rsidR="00F55E6D" w:rsidRPr="00F55E6D">
        <w:rPr>
          <w:position w:val="-6"/>
        </w:rPr>
        <w:object w:dxaOrig="560" w:dyaOrig="279">
          <v:shape id="_x0000_i1397" type="#_x0000_t75" style="width:28pt;height:14pt" o:ole="">
            <v:imagedata r:id="rId755" o:title=""/>
          </v:shape>
          <o:OLEObject Type="Embed" ProgID="Equation.DSMT4" ShapeID="_x0000_i1397" DrawAspect="Content" ObjectID="_1696945456" r:id="rId756"/>
        </w:object>
      </w:r>
      <w:r>
        <w:rPr>
          <w:rFonts w:hAnsi="宋体"/>
        </w:rPr>
        <w:t>是特征方程的二重根，则有</w:t>
      </w:r>
      <w:r w:rsidR="00F55E6D" w:rsidRPr="00F55E6D">
        <w:rPr>
          <w:position w:val="-6"/>
        </w:rPr>
        <w:object w:dxaOrig="1980" w:dyaOrig="320">
          <v:shape id="_x0000_i1398" type="#_x0000_t75" style="width:99.5pt;height:16pt" o:ole="">
            <v:imagedata r:id="rId757" o:title=""/>
          </v:shape>
          <o:OLEObject Type="Embed" ProgID="Equation.DSMT4" ShapeID="_x0000_i1398" DrawAspect="Content" ObjectID="_1696945457" r:id="rId758"/>
        </w:object>
      </w:r>
      <w:r w:rsidR="000A0F9C">
        <w:rPr>
          <w:rFonts w:hint="eastAsia"/>
        </w:rPr>
        <w:t>，</w:t>
      </w:r>
      <w:r>
        <w:rPr>
          <w:rFonts w:hAnsi="宋体"/>
        </w:rPr>
        <w:t>解得</w:t>
      </w:r>
      <w:r w:rsidR="00F55E6D" w:rsidRPr="00F55E6D">
        <w:rPr>
          <w:position w:val="-6"/>
        </w:rPr>
        <w:object w:dxaOrig="680" w:dyaOrig="279">
          <v:shape id="_x0000_i1399" type="#_x0000_t75" style="width:34pt;height:14pt" o:ole="">
            <v:imagedata r:id="rId759" o:title=""/>
          </v:shape>
          <o:OLEObject Type="Embed" ProgID="Equation.DSMT4" ShapeID="_x0000_i1399" DrawAspect="Content" ObjectID="_1696945458" r:id="rId760"/>
        </w:object>
      </w:r>
      <w:r w:rsidR="000A0F9C">
        <w:rPr>
          <w:rFonts w:hint="eastAsia"/>
        </w:rPr>
        <w:t>．</w:t>
      </w:r>
      <w:r>
        <w:rPr>
          <w:rFonts w:hAnsi="宋体"/>
        </w:rPr>
        <w:t>由</w:t>
      </w:r>
      <w:r w:rsidR="000A0F9C">
        <w:rPr>
          <w:rFonts w:hAnsi="宋体" w:hint="eastAsia"/>
        </w:rPr>
        <w:t>此</w:t>
      </w:r>
      <w:r>
        <w:rPr>
          <w:rFonts w:hAnsi="宋体"/>
        </w:rPr>
        <w:t>求得</w:t>
      </w:r>
      <w:r w:rsidR="00F55E6D" w:rsidRPr="00025957">
        <w:rPr>
          <w:position w:val="-4"/>
        </w:rPr>
        <w:object w:dxaOrig="240" w:dyaOrig="260">
          <v:shape id="_x0000_i1400" type="#_x0000_t75" style="width:12pt;height:13pt" o:ole="">
            <v:imagedata r:id="rId761" o:title=""/>
          </v:shape>
          <o:OLEObject Type="Embed" ProgID="Equation.DSMT4" ShapeID="_x0000_i1400" DrawAspect="Content" ObjectID="_1696945459" r:id="rId762"/>
        </w:object>
      </w:r>
      <w:r>
        <w:rPr>
          <w:rFonts w:hAnsi="宋体"/>
        </w:rPr>
        <w:t>的特征值为</w:t>
      </w:r>
      <w:r w:rsidR="00F55E6D" w:rsidRPr="00025957">
        <w:rPr>
          <w:position w:val="-4"/>
        </w:rPr>
        <w:object w:dxaOrig="180" w:dyaOrig="260">
          <v:shape id="_x0000_i1401" type="#_x0000_t75" style="width:9.5pt;height:13pt" o:ole="">
            <v:imagedata r:id="rId763" o:title=""/>
          </v:shape>
          <o:OLEObject Type="Embed" ProgID="Equation.DSMT4" ShapeID="_x0000_i1401" DrawAspect="Content" ObjectID="_1696945460" r:id="rId764"/>
        </w:object>
      </w:r>
      <w:r w:rsidR="000A0F9C">
        <w:t>,</w:t>
      </w:r>
      <w:r w:rsidR="000A0F9C">
        <w:rPr>
          <w:rFonts w:hint="eastAsia"/>
        </w:rPr>
        <w:t xml:space="preserve"> </w:t>
      </w:r>
      <w:r w:rsidR="00F55E6D" w:rsidRPr="00025957">
        <w:rPr>
          <w:position w:val="-4"/>
        </w:rPr>
        <w:object w:dxaOrig="180" w:dyaOrig="260">
          <v:shape id="_x0000_i1402" type="#_x0000_t75" style="width:9.5pt;height:13pt" o:ole="">
            <v:imagedata r:id="rId765" o:title=""/>
          </v:shape>
          <o:OLEObject Type="Embed" ProgID="Equation.DSMT4" ShapeID="_x0000_i1402" DrawAspect="Content" ObjectID="_1696945461" r:id="rId766"/>
        </w:object>
      </w:r>
      <w:r w:rsidR="000A0F9C">
        <w:t>,</w:t>
      </w:r>
      <w:r w:rsidR="000A0F9C">
        <w:rPr>
          <w:rFonts w:hint="eastAsia"/>
        </w:rPr>
        <w:t xml:space="preserve"> </w:t>
      </w:r>
      <w:r w:rsidR="00F55E6D" w:rsidRPr="00F55E6D">
        <w:rPr>
          <w:position w:val="-6"/>
        </w:rPr>
        <w:object w:dxaOrig="200" w:dyaOrig="279">
          <v:shape id="_x0000_i1403" type="#_x0000_t75" style="width:10pt;height:14pt" o:ole="">
            <v:imagedata r:id="rId767" o:title=""/>
          </v:shape>
          <o:OLEObject Type="Embed" ProgID="Equation.DSMT4" ShapeID="_x0000_i1403" DrawAspect="Content" ObjectID="_1696945462" r:id="rId768"/>
        </w:object>
      </w:r>
      <w:r w:rsidR="000A0F9C">
        <w:rPr>
          <w:rFonts w:hint="eastAsia"/>
        </w:rPr>
        <w:t>．</w:t>
      </w:r>
      <w:r w:rsidR="000A0F9C">
        <w:rPr>
          <w:rFonts w:hAnsi="宋体" w:hint="eastAsia"/>
        </w:rPr>
        <w:t>因为</w:t>
      </w:r>
      <w:r w:rsidR="00F55E6D" w:rsidRPr="00F55E6D">
        <w:rPr>
          <w:position w:val="-14"/>
        </w:rPr>
        <w:object w:dxaOrig="1359" w:dyaOrig="400">
          <v:shape id="_x0000_i1404" type="#_x0000_t75" style="width:68pt;height:20pt" o:ole="">
            <v:imagedata r:id="rId769" o:title=""/>
          </v:shape>
          <o:OLEObject Type="Embed" ProgID="Equation.DSMT4" ShapeID="_x0000_i1404" DrawAspect="Content" ObjectID="_1696945463" r:id="rId770"/>
        </w:object>
      </w:r>
      <w:r>
        <w:rPr>
          <w:rFonts w:hAnsi="宋体"/>
        </w:rPr>
        <w:t>，</w:t>
      </w:r>
      <w:r w:rsidR="000A0F9C">
        <w:rPr>
          <w:rFonts w:hAnsi="宋体" w:hint="eastAsia"/>
        </w:rPr>
        <w:t>所以</w:t>
      </w:r>
      <w:r w:rsidR="00F55E6D" w:rsidRPr="00F55E6D">
        <w:rPr>
          <w:position w:val="-6"/>
        </w:rPr>
        <w:object w:dxaOrig="560" w:dyaOrig="279">
          <v:shape id="_x0000_i1405" type="#_x0000_t75" style="width:28pt;height:14pt" o:ole="">
            <v:imagedata r:id="rId771" o:title=""/>
          </v:shape>
          <o:OLEObject Type="Embed" ProgID="Equation.DSMT4" ShapeID="_x0000_i1405" DrawAspect="Content" ObjectID="_1696945464" r:id="rId772"/>
        </w:object>
      </w:r>
      <w:r>
        <w:rPr>
          <w:rFonts w:hAnsi="宋体"/>
        </w:rPr>
        <w:t>对应的线性无关的特征向量</w:t>
      </w:r>
      <w:r w:rsidR="000A0F9C">
        <w:rPr>
          <w:rFonts w:hAnsi="宋体" w:hint="eastAsia"/>
        </w:rPr>
        <w:t>有</w:t>
      </w:r>
      <w:r w:rsidR="00F55E6D" w:rsidRPr="00025957">
        <w:rPr>
          <w:position w:val="-4"/>
        </w:rPr>
        <w:object w:dxaOrig="180" w:dyaOrig="260">
          <v:shape id="_x0000_i1406" type="#_x0000_t75" style="width:9.5pt;height:13pt" o:ole="">
            <v:imagedata r:id="rId773" o:title=""/>
          </v:shape>
          <o:OLEObject Type="Embed" ProgID="Equation.DSMT4" ShapeID="_x0000_i1406" DrawAspect="Content" ObjectID="_1696945465" r:id="rId774"/>
        </w:object>
      </w:r>
      <w:r>
        <w:rPr>
          <w:rFonts w:hAnsi="宋体"/>
        </w:rPr>
        <w:t>个</w:t>
      </w:r>
      <w:r w:rsidR="000A0F9C">
        <w:rPr>
          <w:rFonts w:hint="eastAsia"/>
        </w:rPr>
        <w:t>，</w:t>
      </w:r>
      <w:r w:rsidR="000A0F9C">
        <w:rPr>
          <w:rFonts w:hAnsi="宋体"/>
        </w:rPr>
        <w:t>等于</w:t>
      </w:r>
      <w:r w:rsidR="00F55E6D" w:rsidRPr="00F55E6D">
        <w:rPr>
          <w:position w:val="-6"/>
        </w:rPr>
        <w:object w:dxaOrig="560" w:dyaOrig="279">
          <v:shape id="_x0000_i1407" type="#_x0000_t75" style="width:28pt;height:14pt" o:ole="">
            <v:imagedata r:id="rId775" o:title=""/>
          </v:shape>
          <o:OLEObject Type="Embed" ProgID="Equation.DSMT4" ShapeID="_x0000_i1407" DrawAspect="Content" ObjectID="_1696945466" r:id="rId776"/>
        </w:object>
      </w:r>
      <w:r w:rsidR="000A0F9C">
        <w:rPr>
          <w:rFonts w:hAnsi="宋体"/>
        </w:rPr>
        <w:t>的重数</w:t>
      </w:r>
      <w:r w:rsidR="000A0F9C">
        <w:rPr>
          <w:rFonts w:hAnsi="宋体" w:hint="eastAsia"/>
        </w:rPr>
        <w:t>，</w:t>
      </w:r>
      <w:r>
        <w:rPr>
          <w:rFonts w:hAnsi="宋体"/>
        </w:rPr>
        <w:t>从而</w:t>
      </w:r>
      <w:r w:rsidR="00F55E6D" w:rsidRPr="00025957">
        <w:rPr>
          <w:position w:val="-4"/>
        </w:rPr>
        <w:object w:dxaOrig="240" w:dyaOrig="260">
          <v:shape id="_x0000_i1408" type="#_x0000_t75" style="width:12pt;height:13pt" o:ole="">
            <v:imagedata r:id="rId777" o:title=""/>
          </v:shape>
          <o:OLEObject Type="Embed" ProgID="Equation.DSMT4" ShapeID="_x0000_i1408" DrawAspect="Content" ObjectID="_1696945467" r:id="rId778"/>
        </w:object>
      </w:r>
      <w:r>
        <w:rPr>
          <w:rFonts w:hAnsi="宋体"/>
        </w:rPr>
        <w:t>可相似对角化</w:t>
      </w:r>
      <w:r w:rsidR="000A0F9C">
        <w:rPr>
          <w:rFonts w:hint="eastAsia"/>
        </w:rPr>
        <w:t>．</w:t>
      </w:r>
    </w:p>
    <w:p w:rsidR="004B19C7" w:rsidRPr="000A0F9C" w:rsidRDefault="004B19C7" w:rsidP="000A0F9C">
      <w:pPr>
        <w:tabs>
          <w:tab w:val="left" w:pos="720"/>
        </w:tabs>
        <w:ind w:leftChars="200" w:left="960" w:hangingChars="200" w:hanging="480"/>
        <w:rPr>
          <w:rFonts w:hAnsi="宋体"/>
        </w:rPr>
      </w:pPr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若</w:t>
      </w:r>
      <w:r w:rsidR="00F55E6D" w:rsidRPr="00F55E6D">
        <w:rPr>
          <w:position w:val="-6"/>
        </w:rPr>
        <w:object w:dxaOrig="560" w:dyaOrig="279">
          <v:shape id="_x0000_i1409" type="#_x0000_t75" style="width:28pt;height:14pt" o:ole="">
            <v:imagedata r:id="rId779" o:title=""/>
          </v:shape>
          <o:OLEObject Type="Embed" ProgID="Equation.DSMT4" ShapeID="_x0000_i1409" DrawAspect="Content" ObjectID="_1696945468" r:id="rId780"/>
        </w:object>
      </w:r>
      <w:r>
        <w:rPr>
          <w:rFonts w:hAnsi="宋体"/>
        </w:rPr>
        <w:t>不是特征方程的二重根，则</w:t>
      </w:r>
      <w:r w:rsidR="00F55E6D" w:rsidRPr="00F55E6D">
        <w:rPr>
          <w:position w:val="-6"/>
        </w:rPr>
        <w:object w:dxaOrig="1700" w:dyaOrig="320">
          <v:shape id="_x0000_i1410" type="#_x0000_t75" style="width:85pt;height:16pt" o:ole="">
            <v:imagedata r:id="rId781" o:title=""/>
          </v:shape>
          <o:OLEObject Type="Embed" ProgID="Equation.DSMT4" ShapeID="_x0000_i1410" DrawAspect="Content" ObjectID="_1696945469" r:id="rId782"/>
        </w:object>
      </w:r>
      <w:r>
        <w:rPr>
          <w:rFonts w:hAnsi="宋体"/>
        </w:rPr>
        <w:t>为完全平方，从而</w:t>
      </w:r>
      <w:r w:rsidR="00F55E6D" w:rsidRPr="00F55E6D">
        <w:rPr>
          <w:position w:val="-6"/>
        </w:rPr>
        <w:object w:dxaOrig="1240" w:dyaOrig="279">
          <v:shape id="_x0000_i1411" type="#_x0000_t75" style="width:62pt;height:14pt" o:ole="">
            <v:imagedata r:id="rId783" o:title=""/>
          </v:shape>
          <o:OLEObject Type="Embed" ProgID="Equation.DSMT4" ShapeID="_x0000_i1411" DrawAspect="Content" ObjectID="_1696945470" r:id="rId784"/>
        </w:object>
      </w:r>
      <w:r>
        <w:rPr>
          <w:rFonts w:hAnsi="宋体"/>
        </w:rPr>
        <w:t>，解得</w:t>
      </w:r>
      <w:r w:rsidR="00F55E6D" w:rsidRPr="00F55E6D">
        <w:rPr>
          <w:position w:val="-24"/>
        </w:rPr>
        <w:object w:dxaOrig="740" w:dyaOrig="620">
          <v:shape id="_x0000_i1412" type="#_x0000_t75" style="width:37pt;height:31pt" o:ole="">
            <v:imagedata r:id="rId785" o:title=""/>
          </v:shape>
          <o:OLEObject Type="Embed" ProgID="Equation.DSMT4" ShapeID="_x0000_i1412" DrawAspect="Content" ObjectID="_1696945471" r:id="rId786"/>
        </w:object>
      </w:r>
      <w:r w:rsidR="000A0F9C">
        <w:rPr>
          <w:rFonts w:hint="eastAsia"/>
        </w:rPr>
        <w:t>．</w:t>
      </w:r>
      <w:r>
        <w:rPr>
          <w:rFonts w:hAnsi="宋体"/>
        </w:rPr>
        <w:t>由</w:t>
      </w:r>
      <w:r w:rsidR="000A0F9C">
        <w:rPr>
          <w:rFonts w:hAnsi="宋体" w:hint="eastAsia"/>
        </w:rPr>
        <w:t>此求得</w:t>
      </w:r>
      <w:r w:rsidR="00F55E6D" w:rsidRPr="00025957">
        <w:rPr>
          <w:position w:val="-4"/>
        </w:rPr>
        <w:object w:dxaOrig="240" w:dyaOrig="260">
          <v:shape id="_x0000_i1413" type="#_x0000_t75" style="width:12pt;height:13pt" o:ole="">
            <v:imagedata r:id="rId787" o:title=""/>
          </v:shape>
          <o:OLEObject Type="Embed" ProgID="Equation.DSMT4" ShapeID="_x0000_i1413" DrawAspect="Content" ObjectID="_1696945472" r:id="rId788"/>
        </w:object>
      </w:r>
      <w:r>
        <w:rPr>
          <w:rFonts w:hAnsi="宋体"/>
        </w:rPr>
        <w:t>的特征值为</w:t>
      </w:r>
      <w:r w:rsidR="00F55E6D" w:rsidRPr="00025957">
        <w:rPr>
          <w:position w:val="-4"/>
        </w:rPr>
        <w:object w:dxaOrig="180" w:dyaOrig="260">
          <v:shape id="_x0000_i1414" type="#_x0000_t75" style="width:9.5pt;height:13pt" o:ole="">
            <v:imagedata r:id="rId789" o:title=""/>
          </v:shape>
          <o:OLEObject Type="Embed" ProgID="Equation.DSMT4" ShapeID="_x0000_i1414" DrawAspect="Content" ObjectID="_1696945473" r:id="rId790"/>
        </w:object>
      </w:r>
      <w:r w:rsidR="000A0F9C">
        <w:rPr>
          <w:rFonts w:hAnsi="宋体" w:hint="eastAsia"/>
        </w:rPr>
        <w:t xml:space="preserve">, </w:t>
      </w:r>
      <w:r w:rsidR="00F55E6D" w:rsidRPr="00025957">
        <w:rPr>
          <w:position w:val="-4"/>
        </w:rPr>
        <w:object w:dxaOrig="200" w:dyaOrig="240">
          <v:shape id="_x0000_i1415" type="#_x0000_t75" style="width:10pt;height:12pt" o:ole="">
            <v:imagedata r:id="rId791" o:title=""/>
          </v:shape>
          <o:OLEObject Type="Embed" ProgID="Equation.DSMT4" ShapeID="_x0000_i1415" DrawAspect="Content" ObjectID="_1696945474" r:id="rId792"/>
        </w:object>
      </w:r>
      <w:r w:rsidR="000A0F9C">
        <w:rPr>
          <w:rFonts w:hAnsi="宋体" w:hint="eastAsia"/>
        </w:rPr>
        <w:t xml:space="preserve">, </w:t>
      </w:r>
      <w:r w:rsidR="00F55E6D" w:rsidRPr="00025957">
        <w:rPr>
          <w:position w:val="-4"/>
        </w:rPr>
        <w:object w:dxaOrig="200" w:dyaOrig="240">
          <v:shape id="_x0000_i1416" type="#_x0000_t75" style="width:10pt;height:12pt" o:ole="">
            <v:imagedata r:id="rId793" o:title=""/>
          </v:shape>
          <o:OLEObject Type="Embed" ProgID="Equation.DSMT4" ShapeID="_x0000_i1416" DrawAspect="Content" ObjectID="_1696945475" r:id="rId794"/>
        </w:object>
      </w:r>
      <w:r w:rsidR="000A0F9C">
        <w:rPr>
          <w:rFonts w:hAnsi="宋体" w:hint="eastAsia"/>
        </w:rPr>
        <w:t>．</w:t>
      </w:r>
      <w:r w:rsidR="000A0F9C">
        <w:rPr>
          <w:rFonts w:hint="eastAsia"/>
        </w:rPr>
        <w:t>因为</w:t>
      </w:r>
      <w:r w:rsidR="00F55E6D" w:rsidRPr="00F55E6D">
        <w:rPr>
          <w:position w:val="-14"/>
        </w:rPr>
        <w:object w:dxaOrig="1400" w:dyaOrig="400">
          <v:shape id="_x0000_i1417" type="#_x0000_t75" style="width:70pt;height:20pt" o:ole="">
            <v:imagedata r:id="rId795" o:title=""/>
          </v:shape>
          <o:OLEObject Type="Embed" ProgID="Equation.DSMT4" ShapeID="_x0000_i1417" DrawAspect="Content" ObjectID="_1696945476" r:id="rId796"/>
        </w:object>
      </w:r>
      <w:r>
        <w:rPr>
          <w:rFonts w:hAnsi="宋体"/>
        </w:rPr>
        <w:t>，</w:t>
      </w:r>
      <w:r w:rsidR="000A0F9C">
        <w:rPr>
          <w:rFonts w:hAnsi="宋体" w:hint="eastAsia"/>
        </w:rPr>
        <w:t>所以</w:t>
      </w:r>
      <w:r w:rsidR="00F55E6D" w:rsidRPr="00F55E6D">
        <w:rPr>
          <w:position w:val="-6"/>
        </w:rPr>
        <w:object w:dxaOrig="580" w:dyaOrig="279">
          <v:shape id="_x0000_i1418" type="#_x0000_t75" style="width:29pt;height:14pt" o:ole="">
            <v:imagedata r:id="rId797" o:title=""/>
          </v:shape>
          <o:OLEObject Type="Embed" ProgID="Equation.DSMT4" ShapeID="_x0000_i1418" DrawAspect="Content" ObjectID="_1696945477" r:id="rId798"/>
        </w:object>
      </w:r>
      <w:r>
        <w:rPr>
          <w:rFonts w:hAnsi="宋体"/>
        </w:rPr>
        <w:t>对应的线性无关的特征向量</w:t>
      </w:r>
      <w:r w:rsidR="000A0F9C">
        <w:rPr>
          <w:rFonts w:hAnsi="宋体" w:hint="eastAsia"/>
        </w:rPr>
        <w:t>只</w:t>
      </w:r>
      <w:r>
        <w:rPr>
          <w:rFonts w:hAnsi="宋体"/>
        </w:rPr>
        <w:t>有</w:t>
      </w:r>
      <w:r w:rsidR="00F55E6D" w:rsidRPr="00025957">
        <w:rPr>
          <w:position w:val="-4"/>
        </w:rPr>
        <w:object w:dxaOrig="180" w:dyaOrig="260">
          <v:shape id="_x0000_i1419" type="#_x0000_t75" style="width:9.5pt;height:13pt" o:ole="">
            <v:imagedata r:id="rId799" o:title=""/>
          </v:shape>
          <o:OLEObject Type="Embed" ProgID="Equation.DSMT4" ShapeID="_x0000_i1419" DrawAspect="Content" ObjectID="_1696945478" r:id="rId800"/>
        </w:object>
      </w:r>
      <w:r w:rsidR="000A0F9C">
        <w:rPr>
          <w:rFonts w:hint="eastAsia"/>
        </w:rPr>
        <w:t>个，</w:t>
      </w:r>
      <w:r>
        <w:rPr>
          <w:rFonts w:hAnsi="宋体"/>
        </w:rPr>
        <w:t>不等于</w:t>
      </w:r>
      <w:r w:rsidR="00F55E6D" w:rsidRPr="00F55E6D">
        <w:rPr>
          <w:position w:val="-6"/>
        </w:rPr>
        <w:object w:dxaOrig="580" w:dyaOrig="279">
          <v:shape id="_x0000_i1420" type="#_x0000_t75" style="width:29pt;height:14pt" o:ole="">
            <v:imagedata r:id="rId801" o:title=""/>
          </v:shape>
          <o:OLEObject Type="Embed" ProgID="Equation.DSMT4" ShapeID="_x0000_i1420" DrawAspect="Content" ObjectID="_1696945479" r:id="rId802"/>
        </w:object>
      </w:r>
      <w:r>
        <w:rPr>
          <w:rFonts w:hAnsi="宋体"/>
        </w:rPr>
        <w:t>的重数，</w:t>
      </w:r>
      <w:r w:rsidR="000A0F9C">
        <w:rPr>
          <w:rFonts w:hAnsi="宋体" w:hint="eastAsia"/>
        </w:rPr>
        <w:t>从而</w:t>
      </w:r>
      <w:r w:rsidR="00F55E6D" w:rsidRPr="00025957">
        <w:rPr>
          <w:position w:val="-4"/>
        </w:rPr>
        <w:object w:dxaOrig="240" w:dyaOrig="260">
          <v:shape id="_x0000_i1421" type="#_x0000_t75" style="width:12pt;height:13pt" o:ole="">
            <v:imagedata r:id="rId803" o:title=""/>
          </v:shape>
          <o:OLEObject Type="Embed" ProgID="Equation.DSMT4" ShapeID="_x0000_i1421" DrawAspect="Content" ObjectID="_1696945480" r:id="rId804"/>
        </w:object>
      </w:r>
      <w:r>
        <w:rPr>
          <w:rFonts w:hAnsi="宋体"/>
        </w:rPr>
        <w:t>不可相似对角化</w:t>
      </w:r>
      <w:r w:rsidR="000A0F9C">
        <w:rPr>
          <w:rFonts w:hint="eastAsia"/>
        </w:rPr>
        <w:t>．</w:t>
      </w:r>
    </w:p>
    <w:p w:rsidR="00FE7EDB" w:rsidRPr="000A0F9C" w:rsidRDefault="00FE7EDB" w:rsidP="004B19C7">
      <w:pPr>
        <w:rPr>
          <w:bCs/>
        </w:rPr>
      </w:pPr>
    </w:p>
    <w:p w:rsidR="004B19C7" w:rsidRPr="004B19C7" w:rsidRDefault="004B19C7" w:rsidP="004B19C7">
      <w:pPr>
        <w:rPr>
          <w:bCs/>
        </w:rPr>
      </w:pPr>
    </w:p>
    <w:p w:rsidR="00FE7EDB" w:rsidRDefault="00FE7EDB" w:rsidP="00FE7EDB">
      <w:pPr>
        <w:rPr>
          <w:bCs/>
        </w:rPr>
      </w:pPr>
      <w:r>
        <w:rPr>
          <w:bCs/>
        </w:rPr>
        <w:t>(22)</w:t>
      </w:r>
      <w:r w:rsidR="007048E8"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9</w:t>
      </w:r>
      <w:r>
        <w:rPr>
          <w:rFonts w:hAnsi="宋体"/>
          <w:bCs/>
        </w:rPr>
        <w:t>分</w:t>
      </w:r>
      <w:r w:rsidR="007048E8">
        <w:rPr>
          <w:rFonts w:hAnsi="宋体" w:hint="eastAsia"/>
          <w:bCs/>
        </w:rPr>
        <w:t>）</w:t>
      </w:r>
    </w:p>
    <w:p w:rsidR="00B053D2" w:rsidRDefault="00B053D2" w:rsidP="00B053D2">
      <w:pPr>
        <w:ind w:leftChars="200" w:left="480"/>
      </w:pPr>
      <w:r>
        <w:rPr>
          <w:rFonts w:hint="eastAsia"/>
        </w:rPr>
        <w:t>设</w:t>
      </w:r>
      <w:r w:rsidR="00F55E6D" w:rsidRPr="00025957">
        <w:rPr>
          <w:position w:val="-4"/>
        </w:rPr>
        <w:object w:dxaOrig="240" w:dyaOrig="260">
          <v:shape id="_x0000_i1422" type="#_x0000_t75" style="width:12pt;height:13pt" o:ole="">
            <v:imagedata r:id="rId805" o:title=""/>
          </v:shape>
          <o:OLEObject Type="Embed" ProgID="Equation.DSMT4" ShapeID="_x0000_i1422" DrawAspect="Content" ObjectID="_1696945481" r:id="rId806"/>
        </w:object>
      </w:r>
      <w:r>
        <w:rPr>
          <w:rFonts w:hint="eastAsia"/>
        </w:rPr>
        <w:t>,</w:t>
      </w:r>
      <w:r w:rsidR="000F32BD">
        <w:rPr>
          <w:rFonts w:hint="eastAsia"/>
        </w:rPr>
        <w:t xml:space="preserve"> </w:t>
      </w:r>
      <w:r w:rsidR="00F55E6D" w:rsidRPr="00025957">
        <w:rPr>
          <w:position w:val="-4"/>
        </w:rPr>
        <w:object w:dxaOrig="220" w:dyaOrig="240">
          <v:shape id="_x0000_i1423" type="#_x0000_t75" style="width:11pt;height:12pt" o:ole="">
            <v:imagedata r:id="rId807" o:title=""/>
          </v:shape>
          <o:OLEObject Type="Embed" ProgID="Equation.DSMT4" ShapeID="_x0000_i1423" DrawAspect="Content" ObjectID="_1696945482" r:id="rId808"/>
        </w:object>
      </w:r>
      <w:r>
        <w:rPr>
          <w:rFonts w:hint="eastAsia"/>
        </w:rPr>
        <w:t>为随机事件，且</w:t>
      </w:r>
      <w:r w:rsidR="00F55E6D" w:rsidRPr="00F55E6D">
        <w:rPr>
          <w:position w:val="-24"/>
        </w:rPr>
        <w:object w:dxaOrig="940" w:dyaOrig="620">
          <v:shape id="_x0000_i1424" type="#_x0000_t75" style="width:47pt;height:31pt" o:ole="">
            <v:imagedata r:id="rId809" o:title=""/>
          </v:shape>
          <o:OLEObject Type="Embed" ProgID="Equation.DSMT4" ShapeID="_x0000_i1424" DrawAspect="Content" ObjectID="_1696945483" r:id="rId810"/>
        </w:object>
      </w:r>
      <w:r>
        <w:rPr>
          <w:rFonts w:hint="eastAsia"/>
        </w:rPr>
        <w:t>，</w:t>
      </w:r>
      <w:r w:rsidR="00F55E6D" w:rsidRPr="00F55E6D">
        <w:rPr>
          <w:position w:val="-24"/>
        </w:rPr>
        <w:object w:dxaOrig="1200" w:dyaOrig="620">
          <v:shape id="_x0000_i1425" type="#_x0000_t75" style="width:60pt;height:31pt" o:ole="">
            <v:imagedata r:id="rId811" o:title=""/>
          </v:shape>
          <o:OLEObject Type="Embed" ProgID="Equation.DSMT4" ShapeID="_x0000_i1425" DrawAspect="Content" ObjectID="_1696945484" r:id="rId812"/>
        </w:object>
      </w:r>
      <w:r w:rsidR="000F32BD">
        <w:rPr>
          <w:rFonts w:hint="eastAsia"/>
        </w:rPr>
        <w:t>，</w:t>
      </w:r>
      <w:r w:rsidR="00F55E6D" w:rsidRPr="00F55E6D">
        <w:rPr>
          <w:position w:val="-24"/>
        </w:rPr>
        <w:object w:dxaOrig="1219" w:dyaOrig="620">
          <v:shape id="_x0000_i1426" type="#_x0000_t75" style="width:61pt;height:31pt" o:ole="">
            <v:imagedata r:id="rId813" o:title=""/>
          </v:shape>
          <o:OLEObject Type="Embed" ProgID="Equation.DSMT4" ShapeID="_x0000_i1426" DrawAspect="Content" ObjectID="_1696945485" r:id="rId814"/>
        </w:object>
      </w:r>
      <w:r w:rsidR="000F32BD">
        <w:rPr>
          <w:rFonts w:hint="eastAsia"/>
        </w:rPr>
        <w:t>．</w:t>
      </w:r>
      <w:r>
        <w:rPr>
          <w:rFonts w:hint="eastAsia"/>
        </w:rPr>
        <w:t>令</w:t>
      </w:r>
    </w:p>
    <w:p w:rsidR="00B053D2" w:rsidRDefault="00F55E6D" w:rsidP="000F32BD">
      <w:pPr>
        <w:ind w:leftChars="200" w:left="480"/>
        <w:jc w:val="center"/>
      </w:pPr>
      <w:r w:rsidRPr="00F55E6D">
        <w:rPr>
          <w:position w:val="-32"/>
        </w:rPr>
        <w:object w:dxaOrig="1920" w:dyaOrig="760">
          <v:shape id="_x0000_i1427" type="#_x0000_t75" style="width:96pt;height:38pt" o:ole="">
            <v:imagedata r:id="rId815" o:title=""/>
          </v:shape>
          <o:OLEObject Type="Embed" ProgID="Equation.DSMT4" ShapeID="_x0000_i1427" DrawAspect="Content" ObjectID="_1696945486" r:id="rId816"/>
        </w:object>
      </w:r>
      <w:r w:rsidR="00B053D2">
        <w:rPr>
          <w:rFonts w:hint="eastAsia"/>
        </w:rPr>
        <w:t xml:space="preserve">    </w:t>
      </w:r>
      <w:r w:rsidRPr="00F55E6D">
        <w:rPr>
          <w:position w:val="-32"/>
        </w:rPr>
        <w:object w:dxaOrig="1880" w:dyaOrig="760">
          <v:shape id="_x0000_i1428" type="#_x0000_t75" style="width:94pt;height:38pt" o:ole="">
            <v:imagedata r:id="rId817" o:title=""/>
          </v:shape>
          <o:OLEObject Type="Embed" ProgID="Equation.DSMT4" ShapeID="_x0000_i1428" DrawAspect="Content" ObjectID="_1696945487" r:id="rId818"/>
        </w:object>
      </w:r>
    </w:p>
    <w:p w:rsidR="00B053D2" w:rsidRDefault="00B053D2" w:rsidP="00594F91">
      <w:pPr>
        <w:ind w:leftChars="200" w:left="480"/>
      </w:pPr>
      <w:r>
        <w:rPr>
          <w:rFonts w:hint="eastAsia"/>
        </w:rPr>
        <w:t>求：</w:t>
      </w:r>
      <w:r w:rsidR="00594F91">
        <w:rPr>
          <w:rFonts w:hint="eastAsia"/>
        </w:rPr>
        <w:t>(</w:t>
      </w:r>
      <w:r w:rsidR="003C5C8B" w:rsidRPr="003C5C8B">
        <w:rPr>
          <w:rFonts w:hint="eastAsia"/>
        </w:rPr>
        <w:t>Ⅰ</w:t>
      </w:r>
      <w:r w:rsidR="00594F91">
        <w:rPr>
          <w:rFonts w:hint="eastAsia"/>
        </w:rPr>
        <w:t xml:space="preserve">) </w:t>
      </w:r>
      <w:r>
        <w:rPr>
          <w:rFonts w:hint="eastAsia"/>
        </w:rPr>
        <w:t>二维随机变量</w:t>
      </w:r>
      <w:r w:rsidR="00F55E6D" w:rsidRPr="00F55E6D">
        <w:rPr>
          <w:position w:val="-10"/>
        </w:rPr>
        <w:object w:dxaOrig="639" w:dyaOrig="320">
          <v:shape id="_x0000_i1429" type="#_x0000_t75" style="width:32pt;height:16pt" o:ole="">
            <v:imagedata r:id="rId819" o:title=""/>
          </v:shape>
          <o:OLEObject Type="Embed" ProgID="Equation.DSMT4" ShapeID="_x0000_i1429" DrawAspect="Content" ObjectID="_1696945488" r:id="rId820"/>
        </w:object>
      </w:r>
      <w:r>
        <w:rPr>
          <w:rFonts w:hint="eastAsia"/>
        </w:rPr>
        <w:t>的概率分布；</w:t>
      </w:r>
      <w:r w:rsidR="00594F91">
        <w:rPr>
          <w:rFonts w:hint="eastAsia"/>
        </w:rPr>
        <w:t>(</w:t>
      </w:r>
      <w:fldSimple w:instr=" = 2 \* ROMAN ">
        <w:r w:rsidR="003C5C8B" w:rsidRPr="003C5C8B">
          <w:rPr>
            <w:rFonts w:hint="eastAsia"/>
            <w:noProof/>
          </w:rPr>
          <w:t>Ⅱ</w:t>
        </w:r>
      </w:fldSimple>
      <w:r w:rsidR="00594F91">
        <w:rPr>
          <w:rFonts w:hint="eastAsia"/>
        </w:rPr>
        <w:t xml:space="preserve">) </w:t>
      </w:r>
      <w:r w:rsidR="00F55E6D" w:rsidRPr="00025957">
        <w:rPr>
          <w:position w:val="-4"/>
        </w:rPr>
        <w:object w:dxaOrig="240" w:dyaOrig="240">
          <v:shape id="_x0000_i1430" type="#_x0000_t75" style="width:12pt;height:12pt" o:ole="">
            <v:imagedata r:id="rId821" o:title=""/>
          </v:shape>
          <o:OLEObject Type="Embed" ProgID="Equation.DSMT4" ShapeID="_x0000_i1430" DrawAspect="Content" ObjectID="_1696945489" r:id="rId822"/>
        </w:object>
      </w:r>
      <w:r>
        <w:rPr>
          <w:rFonts w:hint="eastAsia"/>
        </w:rPr>
        <w:t>和</w:t>
      </w:r>
      <w:r w:rsidR="00F55E6D" w:rsidRPr="00025957">
        <w:rPr>
          <w:position w:val="-4"/>
        </w:rPr>
        <w:object w:dxaOrig="220" w:dyaOrig="240">
          <v:shape id="_x0000_i1431" type="#_x0000_t75" style="width:11pt;height:12pt" o:ole="">
            <v:imagedata r:id="rId823" o:title=""/>
          </v:shape>
          <o:OLEObject Type="Embed" ProgID="Equation.DSMT4" ShapeID="_x0000_i1431" DrawAspect="Content" ObjectID="_1696945490" r:id="rId824"/>
        </w:object>
      </w:r>
      <w:r>
        <w:rPr>
          <w:rFonts w:hint="eastAsia"/>
        </w:rPr>
        <w:t>的相关系数</w:t>
      </w:r>
      <w:r w:rsidR="00F55E6D" w:rsidRPr="00F55E6D">
        <w:rPr>
          <w:position w:val="-12"/>
        </w:rPr>
        <w:object w:dxaOrig="400" w:dyaOrig="360">
          <v:shape id="_x0000_i1432" type="#_x0000_t75" style="width:20pt;height:18pt" o:ole="">
            <v:imagedata r:id="rId825" o:title=""/>
          </v:shape>
          <o:OLEObject Type="Embed" ProgID="Equation.DSMT4" ShapeID="_x0000_i1432" DrawAspect="Content" ObjectID="_1696945491" r:id="rId826"/>
        </w:object>
      </w:r>
      <w:r w:rsidR="00594F91">
        <w:rPr>
          <w:rFonts w:hint="eastAsia"/>
        </w:rPr>
        <w:t>．</w:t>
      </w:r>
    </w:p>
    <w:p w:rsidR="007048E8" w:rsidRDefault="007048E8" w:rsidP="007048E8"/>
    <w:p w:rsidR="004B19C7" w:rsidRDefault="007048E8" w:rsidP="003537EC">
      <w:pPr>
        <w:ind w:left="960" w:hangingChars="400" w:hanging="960"/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4B19C7">
        <w:rPr>
          <w:rFonts w:hAnsi="宋体"/>
        </w:rPr>
        <w:t>(</w:t>
      </w:r>
      <w:r w:rsidR="003C5C8B" w:rsidRPr="003C5C8B">
        <w:rPr>
          <w:rFonts w:hint="eastAsia"/>
        </w:rPr>
        <w:t>Ⅰ</w:t>
      </w:r>
      <w:r w:rsidR="004B19C7">
        <w:rPr>
          <w:rFonts w:hAnsi="宋体"/>
        </w:rPr>
        <w:t>)</w:t>
      </w:r>
      <w:r w:rsidR="004B19C7">
        <w:t xml:space="preserve"> </w:t>
      </w:r>
      <w:r w:rsidR="004B19C7">
        <w:rPr>
          <w:rFonts w:hAnsi="宋体"/>
        </w:rPr>
        <w:t>由于</w:t>
      </w:r>
      <w:r w:rsidR="00F55E6D" w:rsidRPr="00F55E6D">
        <w:rPr>
          <w:position w:val="-24"/>
        </w:rPr>
        <w:object w:dxaOrig="2680" w:dyaOrig="620">
          <v:shape id="_x0000_i1433" type="#_x0000_t75" style="width:134pt;height:31pt" o:ole="">
            <v:imagedata r:id="rId827" o:title=""/>
          </v:shape>
          <o:OLEObject Type="Embed" ProgID="Equation.DSMT4" ShapeID="_x0000_i1433" DrawAspect="Content" ObjectID="_1696945492" r:id="rId828"/>
        </w:object>
      </w:r>
      <w:r w:rsidR="004B19C7">
        <w:rPr>
          <w:rFonts w:hAnsi="宋体"/>
        </w:rPr>
        <w:t>，</w:t>
      </w:r>
      <w:r w:rsidR="004B19C7">
        <w:rPr>
          <w:rFonts w:hAnsi="宋体" w:hint="eastAsia"/>
        </w:rPr>
        <w:t>所以</w:t>
      </w:r>
      <w:r w:rsidR="00F55E6D" w:rsidRPr="00F55E6D">
        <w:rPr>
          <w:position w:val="-32"/>
        </w:rPr>
        <w:object w:dxaOrig="1880" w:dyaOrig="700">
          <v:shape id="_x0000_i1434" type="#_x0000_t75" style="width:94pt;height:35pt" o:ole="">
            <v:imagedata r:id="rId829" o:title=""/>
          </v:shape>
          <o:OLEObject Type="Embed" ProgID="Equation.DSMT4" ShapeID="_x0000_i1434" DrawAspect="Content" ObjectID="_1696945493" r:id="rId830"/>
        </w:object>
      </w:r>
      <w:r w:rsidR="003537EC">
        <w:rPr>
          <w:rFonts w:hint="eastAsia"/>
        </w:rPr>
        <w:t>．</w:t>
      </w:r>
      <w:r w:rsidR="004B19C7">
        <w:rPr>
          <w:rFonts w:hAnsi="宋体" w:hint="eastAsia"/>
        </w:rPr>
        <w:t>利用</w:t>
      </w:r>
      <w:r w:rsidR="004B19C7">
        <w:rPr>
          <w:rFonts w:hAnsi="宋体"/>
        </w:rPr>
        <w:t>条件概率公式和事件间简单的运算关系</w:t>
      </w:r>
      <w:r w:rsidR="004B19C7">
        <w:rPr>
          <w:rFonts w:hAnsi="宋体" w:hint="eastAsia"/>
        </w:rPr>
        <w:t>，有</w:t>
      </w:r>
    </w:p>
    <w:p w:rsidR="004B19C7" w:rsidRDefault="00F55E6D" w:rsidP="003537EC">
      <w:pPr>
        <w:tabs>
          <w:tab w:val="left" w:pos="1080"/>
        </w:tabs>
        <w:ind w:firstLineChars="400" w:firstLine="960"/>
        <w:jc w:val="center"/>
      </w:pPr>
      <w:r w:rsidRPr="00F55E6D">
        <w:rPr>
          <w:position w:val="-122"/>
        </w:rPr>
        <w:object w:dxaOrig="6780" w:dyaOrig="2560">
          <v:shape id="_x0000_i1435" type="#_x0000_t75" style="width:339.5pt;height:128pt" o:ole="">
            <v:imagedata r:id="rId831" o:title=""/>
          </v:shape>
          <o:OLEObject Type="Embed" ProgID="Equation.DSMT4" ShapeID="_x0000_i1435" DrawAspect="Content" ObjectID="_1696945494" r:id="rId832"/>
        </w:object>
      </w:r>
    </w:p>
    <w:p w:rsidR="004B19C7" w:rsidRDefault="004B19C7" w:rsidP="003537EC">
      <w:pPr>
        <w:tabs>
          <w:tab w:val="left" w:pos="1080"/>
        </w:tabs>
        <w:ind w:leftChars="400" w:left="960"/>
        <w:rPr>
          <w:rFonts w:hAnsi="宋体"/>
        </w:rPr>
      </w:pPr>
      <w:r>
        <w:rPr>
          <w:rFonts w:hAnsi="宋体"/>
        </w:rPr>
        <w:t>故</w:t>
      </w:r>
      <w:r w:rsidR="00F55E6D" w:rsidRPr="00F55E6D">
        <w:rPr>
          <w:position w:val="-10"/>
        </w:rPr>
        <w:object w:dxaOrig="639" w:dyaOrig="320">
          <v:shape id="_x0000_i1436" type="#_x0000_t75" style="width:32pt;height:16pt" o:ole="">
            <v:imagedata r:id="rId833" o:title=""/>
          </v:shape>
          <o:OLEObject Type="Embed" ProgID="Equation.DSMT4" ShapeID="_x0000_i1436" DrawAspect="Content" ObjectID="_1696945495" r:id="rId834"/>
        </w:object>
      </w:r>
      <w:r>
        <w:rPr>
          <w:rFonts w:hAnsi="宋体"/>
        </w:rPr>
        <w:t>的概率分布为</w:t>
      </w:r>
    </w:p>
    <w:p w:rsidR="003537EC" w:rsidRDefault="00F55E6D" w:rsidP="003537EC">
      <w:pPr>
        <w:tabs>
          <w:tab w:val="left" w:pos="1080"/>
        </w:tabs>
        <w:ind w:leftChars="400" w:left="960"/>
        <w:jc w:val="center"/>
      </w:pPr>
      <w:r w:rsidRPr="00F55E6D">
        <w:rPr>
          <w:position w:val="-88"/>
        </w:rPr>
        <w:object w:dxaOrig="1700" w:dyaOrig="1680">
          <v:shape id="_x0000_i1437" type="#_x0000_t75" style="width:85pt;height:84pt" o:ole="">
            <v:imagedata r:id="rId835" o:title=""/>
          </v:shape>
          <o:OLEObject Type="Embed" ProgID="Equation.DSMT4" ShapeID="_x0000_i1437" DrawAspect="Content" ObjectID="_1696945496" r:id="rId836"/>
        </w:object>
      </w:r>
    </w:p>
    <w:p w:rsidR="004B19C7" w:rsidRDefault="004B19C7" w:rsidP="003537EC">
      <w:pPr>
        <w:tabs>
          <w:tab w:val="left" w:pos="1080"/>
        </w:tabs>
        <w:ind w:leftChars="200" w:left="480"/>
      </w:pPr>
      <w:r>
        <w:t>(</w:t>
      </w:r>
      <w:r w:rsidR="003C5C8B" w:rsidRPr="003C5C8B">
        <w:rPr>
          <w:rFonts w:hint="eastAsia"/>
        </w:rPr>
        <w:t>Ⅱ</w:t>
      </w:r>
      <w:r>
        <w:t xml:space="preserve">) </w:t>
      </w:r>
      <w:r w:rsidR="00F55E6D" w:rsidRPr="00F55E6D">
        <w:rPr>
          <w:position w:val="-8"/>
        </w:rPr>
        <w:object w:dxaOrig="460" w:dyaOrig="279">
          <v:shape id="_x0000_i1438" type="#_x0000_t75" style="width:23pt;height:14pt" o:ole="">
            <v:imagedata r:id="rId837" o:title=""/>
          </v:shape>
          <o:OLEObject Type="Embed" ProgID="Equation.DSMT4" ShapeID="_x0000_i1438" DrawAspect="Content" ObjectID="_1696945497" r:id="rId838"/>
        </w:object>
      </w:r>
      <w:r>
        <w:rPr>
          <w:rFonts w:hAnsi="宋体"/>
        </w:rPr>
        <w:t>的概率分布分别为</w:t>
      </w:r>
    </w:p>
    <w:p w:rsidR="004B19C7" w:rsidRDefault="00F55E6D" w:rsidP="003537EC">
      <w:pPr>
        <w:tabs>
          <w:tab w:val="left" w:pos="1080"/>
        </w:tabs>
        <w:ind w:leftChars="400" w:left="960"/>
        <w:jc w:val="center"/>
      </w:pPr>
      <w:r w:rsidRPr="00F55E6D">
        <w:rPr>
          <w:position w:val="-122"/>
        </w:rPr>
        <w:object w:dxaOrig="5679" w:dyaOrig="2560">
          <v:shape id="_x0000_i1439" type="#_x0000_t75" style="width:284pt;height:128pt" o:ole="">
            <v:imagedata r:id="rId839" o:title=""/>
          </v:shape>
          <o:OLEObject Type="Embed" ProgID="Equation.DSMT4" ShapeID="_x0000_i1439" DrawAspect="Content" ObjectID="_1696945498" r:id="rId840"/>
        </w:object>
      </w:r>
    </w:p>
    <w:p w:rsidR="004B19C7" w:rsidRDefault="004B19C7" w:rsidP="003537EC">
      <w:pPr>
        <w:tabs>
          <w:tab w:val="left" w:pos="1080"/>
        </w:tabs>
        <w:ind w:leftChars="400" w:left="960"/>
        <w:rPr>
          <w:rFonts w:hAnsi="宋体"/>
        </w:rPr>
      </w:pPr>
      <w:r>
        <w:rPr>
          <w:rFonts w:hAnsi="宋体"/>
        </w:rPr>
        <w:t>所以</w:t>
      </w:r>
      <w:r w:rsidR="00F55E6D" w:rsidRPr="00F55E6D">
        <w:rPr>
          <w:position w:val="-8"/>
        </w:rPr>
        <w:object w:dxaOrig="460" w:dyaOrig="279">
          <v:shape id="_x0000_i1440" type="#_x0000_t75" style="width:23pt;height:14pt" o:ole="">
            <v:imagedata r:id="rId841" o:title=""/>
          </v:shape>
          <o:OLEObject Type="Embed" ProgID="Equation.DSMT4" ShapeID="_x0000_i1440" DrawAspect="Content" ObjectID="_1696945499" r:id="rId842"/>
        </w:object>
      </w:r>
      <w:r>
        <w:rPr>
          <w:rFonts w:hAnsi="宋体"/>
        </w:rPr>
        <w:t>的概率分布为</w:t>
      </w:r>
    </w:p>
    <w:p w:rsidR="003537EC" w:rsidRDefault="00F55E6D" w:rsidP="003537EC">
      <w:pPr>
        <w:tabs>
          <w:tab w:val="left" w:pos="1080"/>
        </w:tabs>
        <w:ind w:leftChars="400" w:left="960"/>
        <w:jc w:val="center"/>
      </w:pPr>
      <w:r w:rsidRPr="00F55E6D">
        <w:rPr>
          <w:position w:val="-50"/>
        </w:rPr>
        <w:object w:dxaOrig="2840" w:dyaOrig="1120">
          <v:shape id="_x0000_i1441" type="#_x0000_t75" style="width:142pt;height:56pt" o:ole="">
            <v:imagedata r:id="rId843" o:title=""/>
          </v:shape>
          <o:OLEObject Type="Embed" ProgID="Equation.DSMT4" ShapeID="_x0000_i1441" DrawAspect="Content" ObjectID="_1696945500" r:id="rId844"/>
        </w:object>
      </w:r>
    </w:p>
    <w:p w:rsidR="004B19C7" w:rsidRDefault="004B19C7" w:rsidP="003537EC">
      <w:pPr>
        <w:tabs>
          <w:tab w:val="left" w:pos="1080"/>
        </w:tabs>
        <w:ind w:leftChars="400" w:left="960"/>
        <w:rPr>
          <w:rFonts w:hAnsi="宋体"/>
        </w:rPr>
      </w:pPr>
      <w:r>
        <w:rPr>
          <w:rFonts w:hAnsi="宋体"/>
        </w:rPr>
        <w:t>由</w:t>
      </w:r>
      <w:r w:rsidR="00F55E6D" w:rsidRPr="00F55E6D">
        <w:rPr>
          <w:position w:val="-6"/>
        </w:rPr>
        <w:object w:dxaOrig="499" w:dyaOrig="279">
          <v:shape id="_x0000_i1442" type="#_x0000_t75" style="width:25pt;height:14pt" o:ole="">
            <v:imagedata r:id="rId845" o:title=""/>
          </v:shape>
          <o:OLEObject Type="Embed" ProgID="Equation.DSMT4" ShapeID="_x0000_i1442" DrawAspect="Content" ObjectID="_1696945501" r:id="rId846"/>
        </w:object>
      </w:r>
      <w:r w:rsidR="003537EC">
        <w:rPr>
          <w:rFonts w:hAnsi="宋体"/>
        </w:rPr>
        <w:t>分布的数学期望和方差公式，</w:t>
      </w:r>
      <w:r w:rsidR="003537EC">
        <w:rPr>
          <w:rFonts w:hAnsi="宋体" w:hint="eastAsia"/>
        </w:rPr>
        <w:t>有</w:t>
      </w:r>
    </w:p>
    <w:p w:rsidR="004B19C7" w:rsidRDefault="00F55E6D" w:rsidP="003537EC">
      <w:pPr>
        <w:tabs>
          <w:tab w:val="left" w:pos="1080"/>
        </w:tabs>
        <w:ind w:leftChars="400" w:left="960"/>
        <w:jc w:val="center"/>
      </w:pPr>
      <w:r w:rsidRPr="00F55E6D">
        <w:rPr>
          <w:position w:val="-58"/>
        </w:rPr>
        <w:object w:dxaOrig="5860" w:dyaOrig="1280">
          <v:shape id="_x0000_i1443" type="#_x0000_t75" style="width:293pt;height:64pt" o:ole="">
            <v:imagedata r:id="rId847" o:title=""/>
          </v:shape>
          <o:OLEObject Type="Embed" ProgID="Equation.DSMT4" ShapeID="_x0000_i1443" DrawAspect="Content" ObjectID="_1696945502" r:id="rId848"/>
        </w:object>
      </w:r>
    </w:p>
    <w:p w:rsidR="00DA3B08" w:rsidRDefault="004B19C7" w:rsidP="003537EC">
      <w:pPr>
        <w:tabs>
          <w:tab w:val="left" w:pos="1080"/>
        </w:tabs>
        <w:ind w:leftChars="400" w:left="960"/>
      </w:pPr>
      <w:r>
        <w:rPr>
          <w:rFonts w:hAnsi="宋体"/>
        </w:rPr>
        <w:t>故</w:t>
      </w:r>
      <w:r w:rsidR="00DA3B08">
        <w:rPr>
          <w:rFonts w:hint="eastAsia"/>
        </w:rPr>
        <w:t>协方差和相关系数等于</w:t>
      </w:r>
    </w:p>
    <w:p w:rsidR="004B19C7" w:rsidRPr="007048E8" w:rsidRDefault="003C5C8B" w:rsidP="00DA3B08">
      <w:pPr>
        <w:tabs>
          <w:tab w:val="left" w:pos="1080"/>
        </w:tabs>
        <w:ind w:leftChars="400" w:left="960"/>
        <w:jc w:val="center"/>
      </w:pPr>
      <w:r w:rsidRPr="003C5C8B">
        <w:rPr>
          <w:position w:val="-28"/>
        </w:rPr>
        <w:object w:dxaOrig="6080" w:dyaOrig="720">
          <v:shape id="_x0000_i1444" type="#_x0000_t75" style="width:304pt;height:36pt" o:ole="">
            <v:imagedata r:id="rId849" o:title=""/>
          </v:shape>
          <o:OLEObject Type="Embed" ProgID="Equation.DSMT4" ShapeID="_x0000_i1444" DrawAspect="Content" ObjectID="_1696945503" r:id="rId850"/>
        </w:object>
      </w:r>
    </w:p>
    <w:p w:rsidR="00FE7EDB" w:rsidRDefault="00FE7EDB" w:rsidP="00FE7EDB">
      <w:pPr>
        <w:rPr>
          <w:b/>
          <w:bCs/>
        </w:rPr>
      </w:pPr>
    </w:p>
    <w:p w:rsidR="004B19C7" w:rsidRDefault="004B19C7" w:rsidP="00FE7EDB">
      <w:pPr>
        <w:rPr>
          <w:b/>
          <w:bCs/>
        </w:rPr>
      </w:pPr>
    </w:p>
    <w:p w:rsidR="00FE7EDB" w:rsidRDefault="00FE7EDB" w:rsidP="00FE7EDB">
      <w:pPr>
        <w:rPr>
          <w:bCs/>
        </w:rPr>
      </w:pPr>
      <w:r>
        <w:rPr>
          <w:rFonts w:hAnsi="宋体"/>
          <w:bCs/>
        </w:rPr>
        <w:t>(</w:t>
      </w:r>
      <w:r>
        <w:rPr>
          <w:bCs/>
        </w:rPr>
        <w:t>23</w:t>
      </w:r>
      <w:r w:rsidR="007048E8">
        <w:rPr>
          <w:rFonts w:hAnsi="宋体"/>
          <w:bCs/>
        </w:rPr>
        <w:t>)</w:t>
      </w:r>
      <w:r w:rsidR="007048E8"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9</w:t>
      </w:r>
      <w:r>
        <w:rPr>
          <w:rFonts w:hAnsi="宋体"/>
          <w:bCs/>
        </w:rPr>
        <w:t>分</w:t>
      </w:r>
      <w:r w:rsidR="007048E8">
        <w:rPr>
          <w:rFonts w:hAnsi="宋体" w:hint="eastAsia"/>
          <w:bCs/>
        </w:rPr>
        <w:t>）</w:t>
      </w:r>
    </w:p>
    <w:p w:rsidR="00B053D2" w:rsidRDefault="00B053D2" w:rsidP="008A2F09">
      <w:pPr>
        <w:ind w:leftChars="200" w:left="480"/>
      </w:pPr>
      <w:r>
        <w:rPr>
          <w:rFonts w:hint="eastAsia"/>
        </w:rPr>
        <w:t>设总体</w:t>
      </w:r>
      <w:r w:rsidR="00F55E6D" w:rsidRPr="00025957">
        <w:rPr>
          <w:position w:val="-4"/>
        </w:rPr>
        <w:object w:dxaOrig="240" w:dyaOrig="240">
          <v:shape id="_x0000_i1445" type="#_x0000_t75" style="width:12pt;height:12pt" o:ole="">
            <v:imagedata r:id="rId851" o:title=""/>
          </v:shape>
          <o:OLEObject Type="Embed" ProgID="Equation.DSMT4" ShapeID="_x0000_i1445" DrawAspect="Content" ObjectID="_1696945504" r:id="rId852"/>
        </w:object>
      </w:r>
      <w:r>
        <w:rPr>
          <w:rFonts w:hint="eastAsia"/>
        </w:rPr>
        <w:t>的分布函数为</w:t>
      </w:r>
      <w:r w:rsidR="00F55E6D" w:rsidRPr="00F55E6D">
        <w:rPr>
          <w:position w:val="-44"/>
        </w:rPr>
        <w:object w:dxaOrig="2580" w:dyaOrig="999">
          <v:shape id="_x0000_i1446" type="#_x0000_t75" style="width:129.5pt;height:50pt" o:ole="">
            <v:imagedata r:id="rId853" o:title=""/>
          </v:shape>
          <o:OLEObject Type="Embed" ProgID="Equation.DSMT4" ShapeID="_x0000_i1446" DrawAspect="Content" ObjectID="_1696945505" r:id="rId854"/>
        </w:object>
      </w:r>
      <w:r>
        <w:rPr>
          <w:rFonts w:hint="eastAsia"/>
        </w:rPr>
        <w:t>其中未知参数</w:t>
      </w:r>
      <w:r w:rsidR="00F55E6D" w:rsidRPr="00F55E6D">
        <w:rPr>
          <w:position w:val="-10"/>
        </w:rPr>
        <w:object w:dxaOrig="580" w:dyaOrig="320">
          <v:shape id="_x0000_i1447" type="#_x0000_t75" style="width:29pt;height:16pt" o:ole="">
            <v:imagedata r:id="rId855" o:title=""/>
          </v:shape>
          <o:OLEObject Type="Embed" ProgID="Equation.DSMT4" ShapeID="_x0000_i1447" DrawAspect="Content" ObjectID="_1696945506" r:id="rId856"/>
        </w:object>
      </w:r>
      <w:r w:rsidR="008A2F09">
        <w:rPr>
          <w:rFonts w:hint="eastAsia"/>
        </w:rPr>
        <w:t>，</w:t>
      </w:r>
      <w:r w:rsidR="00F55E6D" w:rsidRPr="00F55E6D">
        <w:rPr>
          <w:position w:val="-12"/>
        </w:rPr>
        <w:object w:dxaOrig="1260" w:dyaOrig="360">
          <v:shape id="_x0000_i1448" type="#_x0000_t75" style="width:63.5pt;height:18pt" o:ole="">
            <v:imagedata r:id="rId857" o:title=""/>
          </v:shape>
          <o:OLEObject Type="Embed" ProgID="Equation.DSMT4" ShapeID="_x0000_i1448" DrawAspect="Content" ObjectID="_1696945507" r:id="rId858"/>
        </w:object>
      </w:r>
      <w:r>
        <w:rPr>
          <w:rFonts w:hint="eastAsia"/>
        </w:rPr>
        <w:t>为来自总体</w:t>
      </w:r>
      <w:r w:rsidR="00F55E6D" w:rsidRPr="00025957">
        <w:rPr>
          <w:position w:val="-4"/>
        </w:rPr>
        <w:object w:dxaOrig="240" w:dyaOrig="240">
          <v:shape id="_x0000_i1449" type="#_x0000_t75" style="width:12pt;height:12pt" o:ole="">
            <v:imagedata r:id="rId859" o:title=""/>
          </v:shape>
          <o:OLEObject Type="Embed" ProgID="Equation.DSMT4" ShapeID="_x0000_i1449" DrawAspect="Content" ObjectID="_1696945508" r:id="rId860"/>
        </w:object>
      </w:r>
      <w:r>
        <w:rPr>
          <w:rFonts w:hint="eastAsia"/>
        </w:rPr>
        <w:t>的简单随机样本，求：</w:t>
      </w:r>
    </w:p>
    <w:p w:rsidR="00B053D2" w:rsidRPr="00AA1FBE" w:rsidRDefault="008A2F09" w:rsidP="008A2F09">
      <w:pPr>
        <w:ind w:leftChars="200" w:left="480"/>
      </w:pPr>
      <w:r>
        <w:rPr>
          <w:rFonts w:hint="eastAsia"/>
        </w:rPr>
        <w:lastRenderedPageBreak/>
        <w:t>(</w:t>
      </w:r>
      <w:r w:rsidR="003C5C8B" w:rsidRPr="003C5C8B">
        <w:rPr>
          <w:rFonts w:hint="eastAsia"/>
        </w:rPr>
        <w:t>Ⅰ</w:t>
      </w:r>
      <w:r>
        <w:rPr>
          <w:rFonts w:hint="eastAsia"/>
        </w:rPr>
        <w:t>)</w:t>
      </w:r>
      <w:r w:rsidR="00B053D2">
        <w:rPr>
          <w:rFonts w:hint="eastAsia"/>
        </w:rPr>
        <w:t xml:space="preserve"> </w:t>
      </w:r>
      <w:r w:rsidR="00F55E6D" w:rsidRPr="00F55E6D">
        <w:rPr>
          <w:position w:val="-10"/>
        </w:rPr>
        <w:object w:dxaOrig="240" w:dyaOrig="320">
          <v:shape id="_x0000_i1450" type="#_x0000_t75" style="width:12pt;height:16pt" o:ole="">
            <v:imagedata r:id="rId861" o:title=""/>
          </v:shape>
          <o:OLEObject Type="Embed" ProgID="Equation.DSMT4" ShapeID="_x0000_i1450" DrawAspect="Content" ObjectID="_1696945509" r:id="rId862"/>
        </w:object>
      </w:r>
      <w:r w:rsidR="00B053D2">
        <w:rPr>
          <w:rFonts w:hint="eastAsia"/>
        </w:rPr>
        <w:t>的矩估计量；</w:t>
      </w:r>
      <w:r>
        <w:rPr>
          <w:rFonts w:hint="eastAsia"/>
        </w:rPr>
        <w:t>(</w:t>
      </w:r>
      <w:r w:rsidR="003C5C8B" w:rsidRPr="003C5C8B">
        <w:rPr>
          <w:rFonts w:hint="eastAsia"/>
        </w:rPr>
        <w:t>Ⅱ</w:t>
      </w:r>
      <w:r>
        <w:rPr>
          <w:rFonts w:hint="eastAsia"/>
        </w:rPr>
        <w:t xml:space="preserve">) </w:t>
      </w:r>
      <w:r w:rsidR="00F55E6D" w:rsidRPr="00F55E6D">
        <w:rPr>
          <w:position w:val="-10"/>
        </w:rPr>
        <w:object w:dxaOrig="240" w:dyaOrig="320">
          <v:shape id="_x0000_i1451" type="#_x0000_t75" style="width:12pt;height:16pt" o:ole="">
            <v:imagedata r:id="rId863" o:title=""/>
          </v:shape>
          <o:OLEObject Type="Embed" ProgID="Equation.DSMT4" ShapeID="_x0000_i1451" DrawAspect="Content" ObjectID="_1696945510" r:id="rId864"/>
        </w:object>
      </w:r>
      <w:r w:rsidR="00B053D2">
        <w:rPr>
          <w:rFonts w:hint="eastAsia"/>
        </w:rPr>
        <w:t>的最大似然估计量</w:t>
      </w:r>
      <w:r>
        <w:rPr>
          <w:rFonts w:hint="eastAsia"/>
        </w:rPr>
        <w:t>．</w:t>
      </w:r>
    </w:p>
    <w:p w:rsidR="007048E8" w:rsidRDefault="007048E8" w:rsidP="007048E8"/>
    <w:p w:rsidR="004B19C7" w:rsidRDefault="007048E8" w:rsidP="008A2F09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F55E6D" w:rsidRPr="00025957">
        <w:rPr>
          <w:position w:val="-4"/>
        </w:rPr>
        <w:object w:dxaOrig="240" w:dyaOrig="240">
          <v:shape id="_x0000_i1452" type="#_x0000_t75" style="width:12pt;height:12pt" o:ole="">
            <v:imagedata r:id="rId865" o:title=""/>
          </v:shape>
          <o:OLEObject Type="Embed" ProgID="Equation.DSMT4" ShapeID="_x0000_i1452" DrawAspect="Content" ObjectID="_1696945511" r:id="rId866"/>
        </w:object>
      </w:r>
      <w:r w:rsidR="004B19C7">
        <w:rPr>
          <w:rFonts w:hAnsi="宋体"/>
        </w:rPr>
        <w:t>的概率密度为</w:t>
      </w:r>
      <w:r w:rsidR="00F55E6D" w:rsidRPr="00F55E6D">
        <w:rPr>
          <w:position w:val="-44"/>
        </w:rPr>
        <w:object w:dxaOrig="2420" w:dyaOrig="999">
          <v:shape id="_x0000_i1453" type="#_x0000_t75" style="width:121pt;height:50pt" o:ole="">
            <v:imagedata r:id="rId867" o:title=""/>
          </v:shape>
          <o:OLEObject Type="Embed" ProgID="Equation.DSMT4" ShapeID="_x0000_i1453" DrawAspect="Content" ObjectID="_1696945512" r:id="rId868"/>
        </w:object>
      </w:r>
    </w:p>
    <w:p w:rsidR="004B19C7" w:rsidRDefault="004B19C7" w:rsidP="004B19C7">
      <w:pPr>
        <w:ind w:firstLineChars="200" w:firstLine="480"/>
      </w:pPr>
      <w:r>
        <w:rPr>
          <w:rFonts w:hAnsi="宋体"/>
        </w:rPr>
        <w:t>(</w:t>
      </w:r>
      <w:r w:rsidR="003C5C8B" w:rsidRPr="003C5C8B">
        <w:rPr>
          <w:rFonts w:hint="eastAsia"/>
        </w:rPr>
        <w:t>Ⅰ</w:t>
      </w:r>
      <w:r>
        <w:rPr>
          <w:rFonts w:hAnsi="宋体"/>
        </w:rPr>
        <w:t>)</w:t>
      </w:r>
      <w:r w:rsidR="008A2F09">
        <w:rPr>
          <w:rFonts w:hAnsi="宋体" w:hint="eastAsia"/>
        </w:rPr>
        <w:t xml:space="preserve"> </w:t>
      </w:r>
      <w:r>
        <w:rPr>
          <w:rFonts w:hAnsi="宋体"/>
        </w:rPr>
        <w:t>由</w:t>
      </w:r>
      <w:r>
        <w:rPr>
          <w:rFonts w:hAnsi="宋体" w:hint="eastAsia"/>
        </w:rPr>
        <w:t>数学</w:t>
      </w:r>
      <w:r>
        <w:rPr>
          <w:rFonts w:hAnsi="宋体"/>
        </w:rPr>
        <w:t>期望的定义：</w:t>
      </w:r>
    </w:p>
    <w:p w:rsidR="004B19C7" w:rsidRDefault="00F55E6D" w:rsidP="008A2F09">
      <w:pPr>
        <w:ind w:leftChars="400" w:left="960"/>
        <w:jc w:val="center"/>
      </w:pPr>
      <w:r w:rsidRPr="00F55E6D">
        <w:rPr>
          <w:position w:val="-28"/>
        </w:rPr>
        <w:object w:dxaOrig="4320" w:dyaOrig="660">
          <v:shape id="_x0000_i1454" type="#_x0000_t75" style="width:3in;height:33.5pt" o:ole="">
            <v:imagedata r:id="rId869" o:title=""/>
          </v:shape>
          <o:OLEObject Type="Embed" ProgID="Equation.DSMT4" ShapeID="_x0000_i1454" DrawAspect="Content" ObjectID="_1696945513" r:id="rId870"/>
        </w:object>
      </w:r>
    </w:p>
    <w:p w:rsidR="004B19C7" w:rsidRDefault="004B19C7" w:rsidP="008A2F09">
      <w:pPr>
        <w:ind w:leftChars="400" w:left="960"/>
      </w:pPr>
      <w:r>
        <w:rPr>
          <w:rFonts w:hAnsi="宋体"/>
        </w:rPr>
        <w:t>用样本均值估计期望有</w:t>
      </w:r>
      <w:r w:rsidR="00F55E6D" w:rsidRPr="00025957">
        <w:rPr>
          <w:position w:val="-4"/>
        </w:rPr>
        <w:object w:dxaOrig="760" w:dyaOrig="320">
          <v:shape id="_x0000_i1455" type="#_x0000_t75" style="width:38pt;height:16pt" o:ole="">
            <v:imagedata r:id="rId871" o:title=""/>
          </v:shape>
          <o:OLEObject Type="Embed" ProgID="Equation.DSMT4" ShapeID="_x0000_i1455" DrawAspect="Content" ObjectID="_1696945514" r:id="rId872"/>
        </w:object>
      </w:r>
      <w:r w:rsidR="008A2F09">
        <w:rPr>
          <w:rFonts w:hAnsi="宋体" w:hint="eastAsia"/>
        </w:rPr>
        <w:t>即</w:t>
      </w:r>
      <w:r w:rsidR="00F55E6D" w:rsidRPr="00F55E6D">
        <w:rPr>
          <w:position w:val="-28"/>
        </w:rPr>
        <w:object w:dxaOrig="999" w:dyaOrig="660">
          <v:shape id="_x0000_i1456" type="#_x0000_t75" style="width:50pt;height:33.5pt" o:ole="">
            <v:imagedata r:id="rId873" o:title=""/>
          </v:shape>
          <o:OLEObject Type="Embed" ProgID="Equation.DSMT4" ShapeID="_x0000_i1456" DrawAspect="Content" ObjectID="_1696945515" r:id="rId874"/>
        </w:object>
      </w:r>
      <w:r>
        <w:rPr>
          <w:rFonts w:hAnsi="宋体"/>
        </w:rPr>
        <w:t>，解得</w:t>
      </w:r>
      <w:r>
        <w:t xml:space="preserve"> </w:t>
      </w:r>
      <w:r w:rsidR="00F55E6D" w:rsidRPr="00F55E6D">
        <w:rPr>
          <w:position w:val="-24"/>
        </w:rPr>
        <w:object w:dxaOrig="999" w:dyaOrig="639">
          <v:shape id="_x0000_i1457" type="#_x0000_t75" style="width:50pt;height:32pt" o:ole="">
            <v:imagedata r:id="rId875" o:title=""/>
          </v:shape>
          <o:OLEObject Type="Embed" ProgID="Equation.DSMT4" ShapeID="_x0000_i1457" DrawAspect="Content" ObjectID="_1696945516" r:id="rId876"/>
        </w:object>
      </w:r>
      <w:r>
        <w:rPr>
          <w:rFonts w:hAnsi="宋体"/>
        </w:rPr>
        <w:t>，所以参数</w:t>
      </w:r>
      <w:r w:rsidR="00F55E6D" w:rsidRPr="00F55E6D">
        <w:rPr>
          <w:position w:val="-10"/>
        </w:rPr>
        <w:object w:dxaOrig="240" w:dyaOrig="320">
          <v:shape id="_x0000_i1458" type="#_x0000_t75" style="width:12pt;height:16pt" o:ole="">
            <v:imagedata r:id="rId877" o:title=""/>
          </v:shape>
          <o:OLEObject Type="Embed" ProgID="Equation.DSMT4" ShapeID="_x0000_i1458" DrawAspect="Content" ObjectID="_1696945517" r:id="rId878"/>
        </w:object>
      </w:r>
      <w:r>
        <w:rPr>
          <w:rFonts w:hAnsi="宋体"/>
        </w:rPr>
        <w:t>的矩估计量为</w:t>
      </w:r>
      <w:r w:rsidR="00F55E6D" w:rsidRPr="00F55E6D">
        <w:rPr>
          <w:position w:val="-24"/>
        </w:rPr>
        <w:object w:dxaOrig="999" w:dyaOrig="639">
          <v:shape id="_x0000_i1459" type="#_x0000_t75" style="width:50pt;height:32pt" o:ole="">
            <v:imagedata r:id="rId879" o:title=""/>
          </v:shape>
          <o:OLEObject Type="Embed" ProgID="Equation.DSMT4" ShapeID="_x0000_i1459" DrawAspect="Content" ObjectID="_1696945518" r:id="rId880"/>
        </w:object>
      </w:r>
      <w:r w:rsidR="008A2F09">
        <w:rPr>
          <w:rFonts w:hint="eastAsia"/>
        </w:rPr>
        <w:t>，</w:t>
      </w:r>
      <w:r>
        <w:rPr>
          <w:rFonts w:hAnsi="宋体"/>
        </w:rPr>
        <w:t>其中</w:t>
      </w:r>
      <w:r w:rsidR="00F55E6D" w:rsidRPr="00F55E6D">
        <w:rPr>
          <w:position w:val="-28"/>
        </w:rPr>
        <w:object w:dxaOrig="1160" w:dyaOrig="680">
          <v:shape id="_x0000_i1460" type="#_x0000_t75" style="width:58pt;height:34pt" o:ole="">
            <v:imagedata r:id="rId881" o:title=""/>
          </v:shape>
          <o:OLEObject Type="Embed" ProgID="Equation.DSMT4" ShapeID="_x0000_i1460" DrawAspect="Content" ObjectID="_1696945519" r:id="rId882"/>
        </w:object>
      </w:r>
      <w:r w:rsidR="008A2F09">
        <w:rPr>
          <w:rFonts w:hint="eastAsia"/>
        </w:rPr>
        <w:t>．</w:t>
      </w:r>
    </w:p>
    <w:p w:rsidR="004B19C7" w:rsidRDefault="004B19C7" w:rsidP="008A2F09">
      <w:pPr>
        <w:ind w:leftChars="200" w:left="960" w:hangingChars="200" w:hanging="480"/>
        <w:rPr>
          <w:kern w:val="0"/>
          <w:szCs w:val="21"/>
        </w:rPr>
      </w:pPr>
      <w:r>
        <w:rPr>
          <w:rFonts w:hAnsi="宋体"/>
        </w:rPr>
        <w:t>(</w:t>
      </w:r>
      <w:r w:rsidR="003C5C8B" w:rsidRPr="003C5C8B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  <w:kern w:val="0"/>
          <w:szCs w:val="21"/>
        </w:rPr>
        <w:t>设</w:t>
      </w:r>
      <w:r w:rsidR="00F55E6D" w:rsidRPr="00F55E6D">
        <w:rPr>
          <w:position w:val="-12"/>
        </w:rPr>
        <w:object w:dxaOrig="1060" w:dyaOrig="360">
          <v:shape id="_x0000_i1461" type="#_x0000_t75" style="width:53pt;height:18pt" o:ole="">
            <v:imagedata r:id="rId883" o:title=""/>
          </v:shape>
          <o:OLEObject Type="Embed" ProgID="Equation.DSMT4" ShapeID="_x0000_i1461" DrawAspect="Content" ObjectID="_1696945520" r:id="rId884"/>
        </w:object>
      </w:r>
      <w:r>
        <w:rPr>
          <w:rFonts w:hAnsi="宋体"/>
          <w:kern w:val="0"/>
          <w:szCs w:val="21"/>
        </w:rPr>
        <w:t>是相应于样本</w:t>
      </w:r>
      <w:r w:rsidR="00F55E6D" w:rsidRPr="00F55E6D">
        <w:rPr>
          <w:position w:val="-12"/>
        </w:rPr>
        <w:object w:dxaOrig="1160" w:dyaOrig="360">
          <v:shape id="_x0000_i1462" type="#_x0000_t75" style="width:58pt;height:18pt" o:ole="">
            <v:imagedata r:id="rId885" o:title=""/>
          </v:shape>
          <o:OLEObject Type="Embed" ProgID="Equation.DSMT4" ShapeID="_x0000_i1462" DrawAspect="Content" ObjectID="_1696945521" r:id="rId886"/>
        </w:object>
      </w:r>
      <w:r>
        <w:rPr>
          <w:rFonts w:hAnsi="宋体"/>
          <w:kern w:val="0"/>
          <w:szCs w:val="21"/>
        </w:rPr>
        <w:t>的一组观测值，则似然函数为</w:t>
      </w:r>
    </w:p>
    <w:p w:rsidR="004B19C7" w:rsidRDefault="00F55E6D" w:rsidP="008A2F09">
      <w:pPr>
        <w:ind w:leftChars="400" w:left="960"/>
        <w:jc w:val="center"/>
      </w:pPr>
      <w:r w:rsidRPr="00F55E6D">
        <w:rPr>
          <w:position w:val="-50"/>
        </w:rPr>
        <w:object w:dxaOrig="5800" w:dyaOrig="1120">
          <v:shape id="_x0000_i1463" type="#_x0000_t75" style="width:289.5pt;height:56pt" o:ole="">
            <v:imagedata r:id="rId887" o:title=""/>
          </v:shape>
          <o:OLEObject Type="Embed" ProgID="Equation.DSMT4" ShapeID="_x0000_i1463" DrawAspect="Content" ObjectID="_1696945522" r:id="rId888"/>
        </w:object>
      </w:r>
    </w:p>
    <w:p w:rsidR="008A2F09" w:rsidRDefault="004B19C7" w:rsidP="008A2F09">
      <w:pPr>
        <w:ind w:leftChars="400" w:left="960"/>
        <w:rPr>
          <w:rFonts w:hAnsi="宋体"/>
        </w:rPr>
      </w:pPr>
      <w:r>
        <w:rPr>
          <w:rFonts w:hAnsi="宋体"/>
        </w:rPr>
        <w:t>当</w:t>
      </w:r>
      <w:r w:rsidR="00F55E6D" w:rsidRPr="00F55E6D">
        <w:rPr>
          <w:position w:val="-12"/>
        </w:rPr>
        <w:object w:dxaOrig="1920" w:dyaOrig="360">
          <v:shape id="_x0000_i1464" type="#_x0000_t75" style="width:96pt;height:18pt" o:ole="">
            <v:imagedata r:id="rId889" o:title=""/>
          </v:shape>
          <o:OLEObject Type="Embed" ProgID="Equation.DSMT4" ShapeID="_x0000_i1464" DrawAspect="Content" ObjectID="_1696945523" r:id="rId890"/>
        </w:object>
      </w:r>
      <w:r>
        <w:rPr>
          <w:rFonts w:hAnsi="宋体"/>
        </w:rPr>
        <w:t>时，</w:t>
      </w:r>
      <w:r w:rsidR="00F55E6D" w:rsidRPr="00F55E6D">
        <w:rPr>
          <w:position w:val="-10"/>
        </w:rPr>
        <w:object w:dxaOrig="900" w:dyaOrig="320">
          <v:shape id="_x0000_i1465" type="#_x0000_t75" style="width:45.5pt;height:16pt" o:ole="">
            <v:imagedata r:id="rId891" o:title=""/>
          </v:shape>
          <o:OLEObject Type="Embed" ProgID="Equation.DSMT4" ShapeID="_x0000_i1465" DrawAspect="Content" ObjectID="_1696945524" r:id="rId892"/>
        </w:object>
      </w:r>
      <w:r>
        <w:rPr>
          <w:rFonts w:hAnsi="宋体"/>
        </w:rPr>
        <w:t>，取自然对数得</w:t>
      </w:r>
    </w:p>
    <w:p w:rsidR="004B19C7" w:rsidRDefault="00F55E6D" w:rsidP="008A2F09">
      <w:pPr>
        <w:ind w:leftChars="400" w:left="960"/>
        <w:jc w:val="center"/>
      </w:pPr>
      <w:r w:rsidRPr="00F55E6D">
        <w:rPr>
          <w:position w:val="-28"/>
        </w:rPr>
        <w:object w:dxaOrig="3140" w:dyaOrig="680">
          <v:shape id="_x0000_i1466" type="#_x0000_t75" style="width:157pt;height:34pt" o:ole="">
            <v:imagedata r:id="rId893" o:title=""/>
          </v:shape>
          <o:OLEObject Type="Embed" ProgID="Equation.DSMT4" ShapeID="_x0000_i1466" DrawAspect="Content" ObjectID="_1696945525" r:id="rId894"/>
        </w:object>
      </w:r>
    </w:p>
    <w:p w:rsidR="008A2F09" w:rsidRDefault="004B19C7" w:rsidP="008A2F09">
      <w:pPr>
        <w:ind w:leftChars="400" w:left="960"/>
      </w:pPr>
      <w:r>
        <w:rPr>
          <w:rFonts w:hAnsi="宋体"/>
        </w:rPr>
        <w:t>两边对</w:t>
      </w:r>
      <w:r w:rsidR="00F55E6D" w:rsidRPr="00F55E6D">
        <w:rPr>
          <w:position w:val="-10"/>
        </w:rPr>
        <w:object w:dxaOrig="240" w:dyaOrig="320">
          <v:shape id="_x0000_i1467" type="#_x0000_t75" style="width:12pt;height:16pt" o:ole="">
            <v:imagedata r:id="rId895" o:title=""/>
          </v:shape>
          <o:OLEObject Type="Embed" ProgID="Equation.DSMT4" ShapeID="_x0000_i1467" DrawAspect="Content" ObjectID="_1696945526" r:id="rId896"/>
        </w:object>
      </w:r>
      <w:r>
        <w:rPr>
          <w:rFonts w:hAnsi="宋体"/>
        </w:rPr>
        <w:t>求导，</w:t>
      </w:r>
      <w:r w:rsidR="008A2F09">
        <w:rPr>
          <w:rFonts w:hAnsi="宋体" w:hint="eastAsia"/>
        </w:rPr>
        <w:t>并令导数为零</w:t>
      </w:r>
      <w:r>
        <w:rPr>
          <w:rFonts w:hAnsi="宋体"/>
        </w:rPr>
        <w:t>得</w:t>
      </w:r>
    </w:p>
    <w:p w:rsidR="004B19C7" w:rsidRDefault="00F55E6D" w:rsidP="008A2F09">
      <w:pPr>
        <w:ind w:leftChars="400" w:left="960"/>
        <w:jc w:val="center"/>
      </w:pPr>
      <w:r w:rsidRPr="00F55E6D">
        <w:rPr>
          <w:position w:val="-60"/>
        </w:rPr>
        <w:object w:dxaOrig="4480" w:dyaOrig="999">
          <v:shape id="_x0000_i1468" type="#_x0000_t75" style="width:224pt;height:50pt" o:ole="">
            <v:imagedata r:id="rId897" o:title=""/>
          </v:shape>
          <o:OLEObject Type="Embed" ProgID="Equation.DSMT4" ShapeID="_x0000_i1468" DrawAspect="Content" ObjectID="_1696945527" r:id="rId898"/>
        </w:object>
      </w:r>
    </w:p>
    <w:p w:rsidR="004B19C7" w:rsidRDefault="004B19C7" w:rsidP="008A2F09">
      <w:pPr>
        <w:ind w:leftChars="400" w:left="960"/>
      </w:pPr>
      <w:r>
        <w:rPr>
          <w:rFonts w:hAnsi="宋体"/>
        </w:rPr>
        <w:t>从而</w:t>
      </w:r>
      <w:r w:rsidR="00F55E6D" w:rsidRPr="00F55E6D">
        <w:rPr>
          <w:position w:val="-10"/>
        </w:rPr>
        <w:object w:dxaOrig="240" w:dyaOrig="320">
          <v:shape id="_x0000_i1469" type="#_x0000_t75" style="width:12pt;height:16pt" o:ole="">
            <v:imagedata r:id="rId899" o:title=""/>
          </v:shape>
          <o:OLEObject Type="Embed" ProgID="Equation.DSMT4" ShapeID="_x0000_i1469" DrawAspect="Content" ObjectID="_1696945528" r:id="rId900"/>
        </w:object>
      </w:r>
      <w:r>
        <w:rPr>
          <w:rFonts w:hAnsi="宋体"/>
        </w:rPr>
        <w:t>的最大似然估计量为</w:t>
      </w:r>
      <w:r w:rsidR="00F55E6D" w:rsidRPr="00F55E6D">
        <w:rPr>
          <w:position w:val="-60"/>
        </w:rPr>
        <w:object w:dxaOrig="1240" w:dyaOrig="980">
          <v:shape id="_x0000_i1470" type="#_x0000_t75" style="width:62pt;height:49pt" o:ole="">
            <v:imagedata r:id="rId901" o:title=""/>
          </v:shape>
          <o:OLEObject Type="Embed" ProgID="Equation.DSMT4" ShapeID="_x0000_i1470" DrawAspect="Content" ObjectID="_1696945529" r:id="rId902"/>
        </w:object>
      </w:r>
      <w:r w:rsidR="008A2F09">
        <w:rPr>
          <w:rFonts w:hint="eastAsia"/>
        </w:rPr>
        <w:t>．</w:t>
      </w:r>
    </w:p>
    <w:p w:rsidR="00FE7EDB" w:rsidRDefault="00FE7EDB" w:rsidP="007048E8"/>
    <w:p w:rsidR="00FE7EDB" w:rsidRPr="00CA00AF" w:rsidRDefault="00FE7EDB" w:rsidP="00CA00AF"/>
    <w:sectPr w:rsidR="00FE7EDB" w:rsidRPr="00CA00AF" w:rsidSect="00223006">
      <w:headerReference w:type="even" r:id="rId903"/>
      <w:footerReference w:type="even" r:id="rId904"/>
      <w:footerReference w:type="default" r:id="rId905"/>
      <w:headerReference w:type="first" r:id="rId90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1F11" w:rsidRDefault="00A41F11">
      <w:r>
        <w:separator/>
      </w:r>
    </w:p>
  </w:endnote>
  <w:endnote w:type="continuationSeparator" w:id="0">
    <w:p w:rsidR="00A41F11" w:rsidRDefault="00A41F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AB729C" w:rsidRDefault="004C49E2" w:rsidP="00D80857">
        <w:pPr>
          <w:pStyle w:val="a4"/>
          <w:ind w:right="360" w:firstLine="360"/>
        </w:pPr>
        <w:r w:rsidRPr="004C49E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AB729C" w:rsidRDefault="004C49E2">
                    <w:pPr>
                      <w:jc w:val="center"/>
                      <w:rPr>
                        <w:color w:val="5B9BD5" w:themeColor="accent1"/>
                      </w:rPr>
                    </w:pPr>
                    <w:r w:rsidRPr="004C49E2">
                      <w:fldChar w:fldCharType="begin"/>
                    </w:r>
                    <w:r w:rsidR="00AB729C">
                      <w:instrText>PAGE    \* MERGEFORMAT</w:instrText>
                    </w:r>
                    <w:r w:rsidRPr="004C49E2">
                      <w:fldChar w:fldCharType="separate"/>
                    </w:r>
                    <w:r w:rsidR="00AB729C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729C" w:rsidRPr="003C7E48" w:rsidRDefault="00AB729C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3C5C8B">
      <w:rPr>
        <w:rFonts w:hint="eastAsia"/>
      </w:rPr>
      <w:t>2004</w:t>
    </w:r>
    <w:r w:rsidR="003C5C8B">
      <w:rPr>
        <w:rFonts w:hint="eastAsia"/>
      </w:rPr>
      <w:t>年</w:t>
    </w:r>
    <w:r w:rsidR="003C5C8B">
      <w:rPr>
        <w:rFonts w:hint="eastAsia"/>
      </w:rPr>
      <w:t xml:space="preserve"> </w:t>
    </w:r>
    <w:r>
      <w:rPr>
        <w:rFonts w:hint="eastAsia"/>
      </w:rPr>
      <w:t>第</w:t>
    </w:r>
    <w:r w:rsidR="004C49E2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4C49E2">
      <w:rPr>
        <w:noProof/>
        <w:lang w:val="zh-CN"/>
      </w:rPr>
      <w:fldChar w:fldCharType="separate"/>
    </w:r>
    <w:r w:rsidR="001217F3">
      <w:rPr>
        <w:noProof/>
        <w:lang w:val="zh-CN"/>
      </w:rPr>
      <w:t>8</w:t>
    </w:r>
    <w:r w:rsidR="004C49E2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1F11" w:rsidRDefault="00A41F11">
      <w:r>
        <w:separator/>
      </w:r>
    </w:p>
  </w:footnote>
  <w:footnote w:type="continuationSeparator" w:id="0">
    <w:p w:rsidR="00A41F11" w:rsidRDefault="00A41F1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729C" w:rsidRPr="006E3539" w:rsidRDefault="00AB729C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729C" w:rsidRDefault="004C49E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pt;height:11pt" o:bullet="t">
        <v:imagedata r:id="rId1" o:title="msoA"/>
      </v:shape>
    </w:pict>
  </w:numPicBullet>
  <w:numPicBullet w:numPicBulletId="1">
    <w:pict>
      <v:shape id="_x0000_i1029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8"/>
    <w:multiLevelType w:val="multilevel"/>
    <w:tmpl w:val="00000008"/>
    <w:lvl w:ilvl="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3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7F852BA"/>
    <w:multiLevelType w:val="hybridMultilevel"/>
    <w:tmpl w:val="BA94327A"/>
    <w:lvl w:ilvl="0" w:tplc="C4B00B24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2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3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5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1"/>
  </w:num>
  <w:num w:numId="4">
    <w:abstractNumId w:val="4"/>
  </w:num>
  <w:num w:numId="5">
    <w:abstractNumId w:val="33"/>
  </w:num>
  <w:num w:numId="6">
    <w:abstractNumId w:val="13"/>
  </w:num>
  <w:num w:numId="7">
    <w:abstractNumId w:val="30"/>
  </w:num>
  <w:num w:numId="8">
    <w:abstractNumId w:val="32"/>
  </w:num>
  <w:num w:numId="9">
    <w:abstractNumId w:val="7"/>
  </w:num>
  <w:num w:numId="10">
    <w:abstractNumId w:val="19"/>
  </w:num>
  <w:num w:numId="11">
    <w:abstractNumId w:val="28"/>
  </w:num>
  <w:num w:numId="12">
    <w:abstractNumId w:val="17"/>
  </w:num>
  <w:num w:numId="13">
    <w:abstractNumId w:val="25"/>
  </w:num>
  <w:num w:numId="14">
    <w:abstractNumId w:val="23"/>
  </w:num>
  <w:num w:numId="15">
    <w:abstractNumId w:val="12"/>
  </w:num>
  <w:num w:numId="16">
    <w:abstractNumId w:val="26"/>
  </w:num>
  <w:num w:numId="17">
    <w:abstractNumId w:val="9"/>
  </w:num>
  <w:num w:numId="18">
    <w:abstractNumId w:val="10"/>
  </w:num>
  <w:num w:numId="19">
    <w:abstractNumId w:val="20"/>
  </w:num>
  <w:num w:numId="20">
    <w:abstractNumId w:val="24"/>
  </w:num>
  <w:num w:numId="21">
    <w:abstractNumId w:val="14"/>
  </w:num>
  <w:num w:numId="22">
    <w:abstractNumId w:val="16"/>
  </w:num>
  <w:num w:numId="23">
    <w:abstractNumId w:val="3"/>
  </w:num>
  <w:num w:numId="24">
    <w:abstractNumId w:val="27"/>
  </w:num>
  <w:num w:numId="25">
    <w:abstractNumId w:val="15"/>
  </w:num>
  <w:num w:numId="26">
    <w:abstractNumId w:val="22"/>
  </w:num>
  <w:num w:numId="27">
    <w:abstractNumId w:val="6"/>
  </w:num>
  <w:num w:numId="28">
    <w:abstractNumId w:val="31"/>
  </w:num>
  <w:num w:numId="29">
    <w:abstractNumId w:val="18"/>
  </w:num>
  <w:num w:numId="30">
    <w:abstractNumId w:val="2"/>
  </w:num>
  <w:num w:numId="31">
    <w:abstractNumId w:val="5"/>
  </w:num>
  <w:num w:numId="32">
    <w:abstractNumId w:val="0"/>
  </w:num>
  <w:num w:numId="33">
    <w:abstractNumId w:val="1"/>
  </w:num>
  <w:num w:numId="34">
    <w:abstractNumId w:val="2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12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77C54"/>
    <w:rsid w:val="00092FB9"/>
    <w:rsid w:val="000977C3"/>
    <w:rsid w:val="000A0F9C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0F32BD"/>
    <w:rsid w:val="0010159D"/>
    <w:rsid w:val="00102A56"/>
    <w:rsid w:val="00104F63"/>
    <w:rsid w:val="001072E0"/>
    <w:rsid w:val="0011658A"/>
    <w:rsid w:val="001217F3"/>
    <w:rsid w:val="00135729"/>
    <w:rsid w:val="00142B47"/>
    <w:rsid w:val="001461F0"/>
    <w:rsid w:val="00151644"/>
    <w:rsid w:val="00153A48"/>
    <w:rsid w:val="00153F9B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605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1BC8"/>
    <w:rsid w:val="00205D7E"/>
    <w:rsid w:val="0021784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3AB0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43DA9"/>
    <w:rsid w:val="003537EC"/>
    <w:rsid w:val="003648D1"/>
    <w:rsid w:val="00371455"/>
    <w:rsid w:val="003743A3"/>
    <w:rsid w:val="00375AA1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A60FB"/>
    <w:rsid w:val="003B031F"/>
    <w:rsid w:val="003B0CD2"/>
    <w:rsid w:val="003B25F2"/>
    <w:rsid w:val="003B5D7A"/>
    <w:rsid w:val="003C55E0"/>
    <w:rsid w:val="003C5C8B"/>
    <w:rsid w:val="003C7E48"/>
    <w:rsid w:val="003D0B2C"/>
    <w:rsid w:val="003D2E90"/>
    <w:rsid w:val="003D58DF"/>
    <w:rsid w:val="003E3E3D"/>
    <w:rsid w:val="003E748D"/>
    <w:rsid w:val="003F780F"/>
    <w:rsid w:val="003F7C9E"/>
    <w:rsid w:val="0040061B"/>
    <w:rsid w:val="004171D8"/>
    <w:rsid w:val="004303A8"/>
    <w:rsid w:val="0043104A"/>
    <w:rsid w:val="00433FC2"/>
    <w:rsid w:val="00436F16"/>
    <w:rsid w:val="00442415"/>
    <w:rsid w:val="004439B9"/>
    <w:rsid w:val="00443B1B"/>
    <w:rsid w:val="00447C82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0941"/>
    <w:rsid w:val="004A1C29"/>
    <w:rsid w:val="004A243F"/>
    <w:rsid w:val="004A289D"/>
    <w:rsid w:val="004A2EEB"/>
    <w:rsid w:val="004A759A"/>
    <w:rsid w:val="004B19C7"/>
    <w:rsid w:val="004B1BB4"/>
    <w:rsid w:val="004B2454"/>
    <w:rsid w:val="004B2C68"/>
    <w:rsid w:val="004B5230"/>
    <w:rsid w:val="004C103A"/>
    <w:rsid w:val="004C34E1"/>
    <w:rsid w:val="004C49E2"/>
    <w:rsid w:val="004C4D06"/>
    <w:rsid w:val="004E0721"/>
    <w:rsid w:val="004F28F5"/>
    <w:rsid w:val="004F30D2"/>
    <w:rsid w:val="004F48C0"/>
    <w:rsid w:val="004F70FB"/>
    <w:rsid w:val="00500D48"/>
    <w:rsid w:val="00510145"/>
    <w:rsid w:val="0051041B"/>
    <w:rsid w:val="00512891"/>
    <w:rsid w:val="00515691"/>
    <w:rsid w:val="00520C65"/>
    <w:rsid w:val="005210F0"/>
    <w:rsid w:val="00535496"/>
    <w:rsid w:val="00535CEE"/>
    <w:rsid w:val="0053617D"/>
    <w:rsid w:val="005410A0"/>
    <w:rsid w:val="00541953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4FF3"/>
    <w:rsid w:val="00590B0F"/>
    <w:rsid w:val="00594A07"/>
    <w:rsid w:val="00594F91"/>
    <w:rsid w:val="005977EA"/>
    <w:rsid w:val="005A05C0"/>
    <w:rsid w:val="005A1221"/>
    <w:rsid w:val="005A2274"/>
    <w:rsid w:val="005A3473"/>
    <w:rsid w:val="005A667C"/>
    <w:rsid w:val="005B183A"/>
    <w:rsid w:val="005B1DFA"/>
    <w:rsid w:val="005B4C46"/>
    <w:rsid w:val="005B5F92"/>
    <w:rsid w:val="005C1225"/>
    <w:rsid w:val="005C4163"/>
    <w:rsid w:val="005C7882"/>
    <w:rsid w:val="005D06AF"/>
    <w:rsid w:val="005D45F3"/>
    <w:rsid w:val="005D6A17"/>
    <w:rsid w:val="005D6D74"/>
    <w:rsid w:val="005E08B5"/>
    <w:rsid w:val="005E0E02"/>
    <w:rsid w:val="005E34E2"/>
    <w:rsid w:val="005F2F2F"/>
    <w:rsid w:val="005F45FD"/>
    <w:rsid w:val="005F6352"/>
    <w:rsid w:val="005F67DD"/>
    <w:rsid w:val="00600195"/>
    <w:rsid w:val="00600ADA"/>
    <w:rsid w:val="00602055"/>
    <w:rsid w:val="00604318"/>
    <w:rsid w:val="00607032"/>
    <w:rsid w:val="00613B0A"/>
    <w:rsid w:val="00621CB0"/>
    <w:rsid w:val="00622285"/>
    <w:rsid w:val="0062364E"/>
    <w:rsid w:val="00627699"/>
    <w:rsid w:val="006330A9"/>
    <w:rsid w:val="006354D6"/>
    <w:rsid w:val="0063705B"/>
    <w:rsid w:val="00642979"/>
    <w:rsid w:val="00642B51"/>
    <w:rsid w:val="00643BE8"/>
    <w:rsid w:val="006548E2"/>
    <w:rsid w:val="0066003F"/>
    <w:rsid w:val="00663097"/>
    <w:rsid w:val="00667F0A"/>
    <w:rsid w:val="00671438"/>
    <w:rsid w:val="00680EC6"/>
    <w:rsid w:val="0068584C"/>
    <w:rsid w:val="00694DD2"/>
    <w:rsid w:val="006A0F22"/>
    <w:rsid w:val="006A0FB3"/>
    <w:rsid w:val="006A180E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4CAE"/>
    <w:rsid w:val="006F10BE"/>
    <w:rsid w:val="006F33EB"/>
    <w:rsid w:val="007007CF"/>
    <w:rsid w:val="00701007"/>
    <w:rsid w:val="007048E8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0B87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13D2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2334"/>
    <w:rsid w:val="00845C8B"/>
    <w:rsid w:val="00845EE6"/>
    <w:rsid w:val="00847B85"/>
    <w:rsid w:val="00855BA5"/>
    <w:rsid w:val="008610C2"/>
    <w:rsid w:val="00863FCB"/>
    <w:rsid w:val="008647AF"/>
    <w:rsid w:val="00875C61"/>
    <w:rsid w:val="00877010"/>
    <w:rsid w:val="008772C3"/>
    <w:rsid w:val="008814F3"/>
    <w:rsid w:val="00891724"/>
    <w:rsid w:val="008935CE"/>
    <w:rsid w:val="00894428"/>
    <w:rsid w:val="00894860"/>
    <w:rsid w:val="008A2978"/>
    <w:rsid w:val="008A2F09"/>
    <w:rsid w:val="008A424E"/>
    <w:rsid w:val="008A6D08"/>
    <w:rsid w:val="008A6E62"/>
    <w:rsid w:val="008B2877"/>
    <w:rsid w:val="008B3F2E"/>
    <w:rsid w:val="008B4095"/>
    <w:rsid w:val="008B58C2"/>
    <w:rsid w:val="008B5CE4"/>
    <w:rsid w:val="008B6B98"/>
    <w:rsid w:val="008C1593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0BDF"/>
    <w:rsid w:val="009C249D"/>
    <w:rsid w:val="009E2F04"/>
    <w:rsid w:val="009E654A"/>
    <w:rsid w:val="009F0565"/>
    <w:rsid w:val="009F5ABB"/>
    <w:rsid w:val="009F674E"/>
    <w:rsid w:val="009F78FF"/>
    <w:rsid w:val="00A00F5F"/>
    <w:rsid w:val="00A017E4"/>
    <w:rsid w:val="00A0321E"/>
    <w:rsid w:val="00A061B2"/>
    <w:rsid w:val="00A077DB"/>
    <w:rsid w:val="00A11A7C"/>
    <w:rsid w:val="00A11F19"/>
    <w:rsid w:val="00A17338"/>
    <w:rsid w:val="00A2118E"/>
    <w:rsid w:val="00A378B5"/>
    <w:rsid w:val="00A41F11"/>
    <w:rsid w:val="00A51D94"/>
    <w:rsid w:val="00A5482C"/>
    <w:rsid w:val="00A567F3"/>
    <w:rsid w:val="00A6039A"/>
    <w:rsid w:val="00A66074"/>
    <w:rsid w:val="00A71A99"/>
    <w:rsid w:val="00A9186B"/>
    <w:rsid w:val="00A97179"/>
    <w:rsid w:val="00AA02C2"/>
    <w:rsid w:val="00AA203F"/>
    <w:rsid w:val="00AA335C"/>
    <w:rsid w:val="00AA72C3"/>
    <w:rsid w:val="00AB2455"/>
    <w:rsid w:val="00AB3589"/>
    <w:rsid w:val="00AB729C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053D2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66B8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0A2A"/>
    <w:rsid w:val="00BD23A7"/>
    <w:rsid w:val="00BD26ED"/>
    <w:rsid w:val="00BD2BB5"/>
    <w:rsid w:val="00BD3D39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0E4F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0C71"/>
    <w:rsid w:val="00CC4140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601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55DC7"/>
    <w:rsid w:val="00D6054C"/>
    <w:rsid w:val="00D666FA"/>
    <w:rsid w:val="00D6717E"/>
    <w:rsid w:val="00D7523B"/>
    <w:rsid w:val="00D759C8"/>
    <w:rsid w:val="00D80857"/>
    <w:rsid w:val="00D84234"/>
    <w:rsid w:val="00D869C5"/>
    <w:rsid w:val="00D95CAF"/>
    <w:rsid w:val="00DA17F0"/>
    <w:rsid w:val="00DA3B08"/>
    <w:rsid w:val="00DA6D85"/>
    <w:rsid w:val="00DA7AFA"/>
    <w:rsid w:val="00DB6F7F"/>
    <w:rsid w:val="00DC03DF"/>
    <w:rsid w:val="00DC1A0C"/>
    <w:rsid w:val="00DC2139"/>
    <w:rsid w:val="00DD4BEC"/>
    <w:rsid w:val="00DF2278"/>
    <w:rsid w:val="00E03B9D"/>
    <w:rsid w:val="00E04F78"/>
    <w:rsid w:val="00E11016"/>
    <w:rsid w:val="00E11BBE"/>
    <w:rsid w:val="00E13808"/>
    <w:rsid w:val="00E16493"/>
    <w:rsid w:val="00E20B0F"/>
    <w:rsid w:val="00E227F2"/>
    <w:rsid w:val="00E32AF1"/>
    <w:rsid w:val="00E3772F"/>
    <w:rsid w:val="00E37A4C"/>
    <w:rsid w:val="00E4159C"/>
    <w:rsid w:val="00E4363E"/>
    <w:rsid w:val="00E45FD6"/>
    <w:rsid w:val="00E463FD"/>
    <w:rsid w:val="00E46F31"/>
    <w:rsid w:val="00E6216C"/>
    <w:rsid w:val="00E63C4C"/>
    <w:rsid w:val="00E64DA9"/>
    <w:rsid w:val="00E76342"/>
    <w:rsid w:val="00E77B65"/>
    <w:rsid w:val="00E81E96"/>
    <w:rsid w:val="00E83AAD"/>
    <w:rsid w:val="00E84DFE"/>
    <w:rsid w:val="00E86000"/>
    <w:rsid w:val="00E86590"/>
    <w:rsid w:val="00E9239F"/>
    <w:rsid w:val="00E9391E"/>
    <w:rsid w:val="00E94840"/>
    <w:rsid w:val="00EA4148"/>
    <w:rsid w:val="00EA478A"/>
    <w:rsid w:val="00EA6A60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5FE7"/>
    <w:rsid w:val="00F13C0A"/>
    <w:rsid w:val="00F14087"/>
    <w:rsid w:val="00F17A9C"/>
    <w:rsid w:val="00F20106"/>
    <w:rsid w:val="00F21561"/>
    <w:rsid w:val="00F313EB"/>
    <w:rsid w:val="00F315DF"/>
    <w:rsid w:val="00F34BEA"/>
    <w:rsid w:val="00F35C35"/>
    <w:rsid w:val="00F36B90"/>
    <w:rsid w:val="00F41964"/>
    <w:rsid w:val="00F41CC8"/>
    <w:rsid w:val="00F53DC6"/>
    <w:rsid w:val="00F55E6D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13D2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E7EDB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image" Target="media/image334.wmf"/><Relationship Id="rId769" Type="http://schemas.openxmlformats.org/officeDocument/2006/relationships/image" Target="media/image383.wmf"/><Relationship Id="rId21" Type="http://schemas.openxmlformats.org/officeDocument/2006/relationships/image" Target="media/image9.wmf"/><Relationship Id="rId324" Type="http://schemas.openxmlformats.org/officeDocument/2006/relationships/oleObject" Target="embeddings/oleObject158.bin"/><Relationship Id="rId531" Type="http://schemas.openxmlformats.org/officeDocument/2006/relationships/image" Target="media/image264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836" Type="http://schemas.openxmlformats.org/officeDocument/2006/relationships/oleObject" Target="embeddings/oleObject414.bin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82" Type="http://schemas.openxmlformats.org/officeDocument/2006/relationships/oleObject" Target="embeddings/oleObject337.bin"/><Relationship Id="rId903" Type="http://schemas.openxmlformats.org/officeDocument/2006/relationships/header" Target="header1.xml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542" Type="http://schemas.openxmlformats.org/officeDocument/2006/relationships/oleObject" Target="embeddings/oleObject267.bin"/><Relationship Id="rId181" Type="http://schemas.openxmlformats.org/officeDocument/2006/relationships/image" Target="media/image89.wmf"/><Relationship Id="rId402" Type="http://schemas.openxmlformats.org/officeDocument/2006/relationships/oleObject" Target="embeddings/oleObject197.bin"/><Relationship Id="rId847" Type="http://schemas.openxmlformats.org/officeDocument/2006/relationships/image" Target="media/image422.wmf"/><Relationship Id="rId279" Type="http://schemas.openxmlformats.org/officeDocument/2006/relationships/image" Target="media/image138.wmf"/><Relationship Id="rId486" Type="http://schemas.openxmlformats.org/officeDocument/2006/relationships/oleObject" Target="embeddings/oleObject239.bin"/><Relationship Id="rId693" Type="http://schemas.openxmlformats.org/officeDocument/2006/relationships/image" Target="media/image345.wmf"/><Relationship Id="rId707" Type="http://schemas.openxmlformats.org/officeDocument/2006/relationships/image" Target="media/image352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346" Type="http://schemas.openxmlformats.org/officeDocument/2006/relationships/oleObject" Target="embeddings/oleObject169.bin"/><Relationship Id="rId553" Type="http://schemas.openxmlformats.org/officeDocument/2006/relationships/image" Target="media/image275.wmf"/><Relationship Id="rId760" Type="http://schemas.openxmlformats.org/officeDocument/2006/relationships/oleObject" Target="embeddings/oleObject376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858" Type="http://schemas.openxmlformats.org/officeDocument/2006/relationships/oleObject" Target="embeddings/oleObject425.bin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718" Type="http://schemas.openxmlformats.org/officeDocument/2006/relationships/oleObject" Target="embeddings/oleObject355.bin"/><Relationship Id="rId357" Type="http://schemas.openxmlformats.org/officeDocument/2006/relationships/image" Target="media/image177.wmf"/><Relationship Id="rId54" Type="http://schemas.openxmlformats.org/officeDocument/2006/relationships/oleObject" Target="embeddings/oleObject23.bin"/><Relationship Id="rId217" Type="http://schemas.openxmlformats.org/officeDocument/2006/relationships/image" Target="media/image107.wmf"/><Relationship Id="rId564" Type="http://schemas.openxmlformats.org/officeDocument/2006/relationships/oleObject" Target="embeddings/oleObject278.bin"/><Relationship Id="rId771" Type="http://schemas.openxmlformats.org/officeDocument/2006/relationships/image" Target="media/image384.wmf"/><Relationship Id="rId869" Type="http://schemas.openxmlformats.org/officeDocument/2006/relationships/image" Target="media/image433.wmf"/><Relationship Id="rId424" Type="http://schemas.openxmlformats.org/officeDocument/2006/relationships/oleObject" Target="embeddings/oleObject208.bin"/><Relationship Id="rId631" Type="http://schemas.openxmlformats.org/officeDocument/2006/relationships/image" Target="media/image314.wmf"/><Relationship Id="rId729" Type="http://schemas.openxmlformats.org/officeDocument/2006/relationships/image" Target="media/image363.wmf"/><Relationship Id="rId270" Type="http://schemas.openxmlformats.org/officeDocument/2006/relationships/oleObject" Target="embeddings/oleObject131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782" Type="http://schemas.openxmlformats.org/officeDocument/2006/relationships/oleObject" Target="embeddings/oleObject387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642" Type="http://schemas.openxmlformats.org/officeDocument/2006/relationships/oleObject" Target="embeddings/oleObject317.bin"/><Relationship Id="rId281" Type="http://schemas.openxmlformats.org/officeDocument/2006/relationships/image" Target="media/image139.wmf"/><Relationship Id="rId502" Type="http://schemas.openxmlformats.org/officeDocument/2006/relationships/oleObject" Target="embeddings/oleObject247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86" Type="http://schemas.openxmlformats.org/officeDocument/2006/relationships/oleObject" Target="embeddings/oleObject289.bin"/><Relationship Id="rId793" Type="http://schemas.openxmlformats.org/officeDocument/2006/relationships/image" Target="media/image395.wmf"/><Relationship Id="rId807" Type="http://schemas.openxmlformats.org/officeDocument/2006/relationships/image" Target="media/image402.wmf"/><Relationship Id="rId7" Type="http://schemas.openxmlformats.org/officeDocument/2006/relationships/endnotes" Target="endnotes.xml"/><Relationship Id="rId239" Type="http://schemas.openxmlformats.org/officeDocument/2006/relationships/image" Target="media/image118.wmf"/><Relationship Id="rId446" Type="http://schemas.openxmlformats.org/officeDocument/2006/relationships/oleObject" Target="embeddings/oleObject219.bin"/><Relationship Id="rId653" Type="http://schemas.openxmlformats.org/officeDocument/2006/relationships/image" Target="media/image325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426.bin"/><Relationship Id="rId87" Type="http://schemas.openxmlformats.org/officeDocument/2006/relationships/image" Target="media/image42.wmf"/><Relationship Id="rId513" Type="http://schemas.openxmlformats.org/officeDocument/2006/relationships/image" Target="media/image255.wmf"/><Relationship Id="rId597" Type="http://schemas.openxmlformats.org/officeDocument/2006/relationships/image" Target="media/image297.wmf"/><Relationship Id="rId720" Type="http://schemas.openxmlformats.org/officeDocument/2006/relationships/oleObject" Target="embeddings/oleObject356.bin"/><Relationship Id="rId818" Type="http://schemas.openxmlformats.org/officeDocument/2006/relationships/oleObject" Target="embeddings/oleObject405.bin"/><Relationship Id="rId152" Type="http://schemas.openxmlformats.org/officeDocument/2006/relationships/oleObject" Target="embeddings/oleObject72.bin"/><Relationship Id="rId457" Type="http://schemas.openxmlformats.org/officeDocument/2006/relationships/image" Target="media/image227.wmf"/><Relationship Id="rId664" Type="http://schemas.openxmlformats.org/officeDocument/2006/relationships/oleObject" Target="embeddings/oleObject328.bin"/><Relationship Id="rId871" Type="http://schemas.openxmlformats.org/officeDocument/2006/relationships/image" Target="media/image434.wmf"/><Relationship Id="rId14" Type="http://schemas.openxmlformats.org/officeDocument/2006/relationships/oleObject" Target="embeddings/oleObject3.bin"/><Relationship Id="rId317" Type="http://schemas.openxmlformats.org/officeDocument/2006/relationships/image" Target="media/image157.wmf"/><Relationship Id="rId524" Type="http://schemas.openxmlformats.org/officeDocument/2006/relationships/oleObject" Target="embeddings/oleObject258.bin"/><Relationship Id="rId731" Type="http://schemas.openxmlformats.org/officeDocument/2006/relationships/image" Target="media/image36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829" Type="http://schemas.openxmlformats.org/officeDocument/2006/relationships/image" Target="media/image413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6.wmf"/><Relationship Id="rId840" Type="http://schemas.openxmlformats.org/officeDocument/2006/relationships/oleObject" Target="embeddings/oleObject416.bin"/><Relationship Id="rId882" Type="http://schemas.openxmlformats.org/officeDocument/2006/relationships/oleObject" Target="embeddings/oleObject437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700" Type="http://schemas.openxmlformats.org/officeDocument/2006/relationships/oleObject" Target="embeddings/oleObject346.bin"/><Relationship Id="rId742" Type="http://schemas.openxmlformats.org/officeDocument/2006/relationships/oleObject" Target="embeddings/oleObject367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784" Type="http://schemas.openxmlformats.org/officeDocument/2006/relationships/oleObject" Target="embeddings/oleObject388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686" Type="http://schemas.openxmlformats.org/officeDocument/2006/relationships/oleObject" Target="embeddings/oleObject339.bin"/><Relationship Id="rId851" Type="http://schemas.openxmlformats.org/officeDocument/2006/relationships/image" Target="media/image424.wmf"/><Relationship Id="rId893" Type="http://schemas.openxmlformats.org/officeDocument/2006/relationships/image" Target="media/image445.wmf"/><Relationship Id="rId907" Type="http://schemas.openxmlformats.org/officeDocument/2006/relationships/fontTable" Target="fontTable.xml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11" Type="http://schemas.openxmlformats.org/officeDocument/2006/relationships/image" Target="media/image354.wmf"/><Relationship Id="rId753" Type="http://schemas.openxmlformats.org/officeDocument/2006/relationships/image" Target="media/image375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795" Type="http://schemas.openxmlformats.org/officeDocument/2006/relationships/image" Target="media/image396.wmf"/><Relationship Id="rId809" Type="http://schemas.openxmlformats.org/officeDocument/2006/relationships/image" Target="media/image403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image" Target="media/image326.wmf"/><Relationship Id="rId697" Type="http://schemas.openxmlformats.org/officeDocument/2006/relationships/image" Target="media/image347.wmf"/><Relationship Id="rId820" Type="http://schemas.openxmlformats.org/officeDocument/2006/relationships/oleObject" Target="embeddings/oleObject406.bin"/><Relationship Id="rId862" Type="http://schemas.openxmlformats.org/officeDocument/2006/relationships/oleObject" Target="embeddings/oleObject427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722" Type="http://schemas.openxmlformats.org/officeDocument/2006/relationships/oleObject" Target="embeddings/oleObject357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764" Type="http://schemas.openxmlformats.org/officeDocument/2006/relationships/oleObject" Target="embeddings/oleObject378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666" Type="http://schemas.openxmlformats.org/officeDocument/2006/relationships/oleObject" Target="embeddings/oleObject329.bin"/><Relationship Id="rId831" Type="http://schemas.openxmlformats.org/officeDocument/2006/relationships/image" Target="media/image414.wmf"/><Relationship Id="rId873" Type="http://schemas.openxmlformats.org/officeDocument/2006/relationships/image" Target="media/image435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733" Type="http://schemas.openxmlformats.org/officeDocument/2006/relationships/image" Target="media/image365.wmf"/><Relationship Id="rId775" Type="http://schemas.openxmlformats.org/officeDocument/2006/relationships/image" Target="media/image386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677" Type="http://schemas.openxmlformats.org/officeDocument/2006/relationships/image" Target="media/image337.wmf"/><Relationship Id="rId800" Type="http://schemas.openxmlformats.org/officeDocument/2006/relationships/oleObject" Target="embeddings/oleObject396.bin"/><Relationship Id="rId842" Type="http://schemas.openxmlformats.org/officeDocument/2006/relationships/oleObject" Target="embeddings/oleObject417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702" Type="http://schemas.openxmlformats.org/officeDocument/2006/relationships/oleObject" Target="embeddings/oleObject347.bin"/><Relationship Id="rId884" Type="http://schemas.openxmlformats.org/officeDocument/2006/relationships/oleObject" Target="embeddings/oleObject438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744" Type="http://schemas.openxmlformats.org/officeDocument/2006/relationships/oleObject" Target="embeddings/oleObject368.bin"/><Relationship Id="rId786" Type="http://schemas.openxmlformats.org/officeDocument/2006/relationships/oleObject" Target="embeddings/oleObject389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811" Type="http://schemas.openxmlformats.org/officeDocument/2006/relationships/image" Target="media/image404.wmf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688" Type="http://schemas.openxmlformats.org/officeDocument/2006/relationships/oleObject" Target="embeddings/oleObject340.bin"/><Relationship Id="rId853" Type="http://schemas.openxmlformats.org/officeDocument/2006/relationships/image" Target="media/image425.wmf"/><Relationship Id="rId895" Type="http://schemas.openxmlformats.org/officeDocument/2006/relationships/image" Target="media/image446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713" Type="http://schemas.openxmlformats.org/officeDocument/2006/relationships/image" Target="media/image355.wmf"/><Relationship Id="rId755" Type="http://schemas.openxmlformats.org/officeDocument/2006/relationships/image" Target="media/image376.wmf"/><Relationship Id="rId797" Type="http://schemas.openxmlformats.org/officeDocument/2006/relationships/image" Target="media/image397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822" Type="http://schemas.openxmlformats.org/officeDocument/2006/relationships/oleObject" Target="embeddings/oleObject407.bin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7.wmf"/><Relationship Id="rId699" Type="http://schemas.openxmlformats.org/officeDocument/2006/relationships/image" Target="media/image348.wmf"/><Relationship Id="rId864" Type="http://schemas.openxmlformats.org/officeDocument/2006/relationships/oleObject" Target="embeddings/oleObject428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724" Type="http://schemas.openxmlformats.org/officeDocument/2006/relationships/oleObject" Target="embeddings/oleObject358.bin"/><Relationship Id="rId766" Type="http://schemas.openxmlformats.org/officeDocument/2006/relationships/oleObject" Target="embeddings/oleObject379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30.bin"/><Relationship Id="rId833" Type="http://schemas.openxmlformats.org/officeDocument/2006/relationships/image" Target="media/image415.wmf"/><Relationship Id="rId875" Type="http://schemas.openxmlformats.org/officeDocument/2006/relationships/image" Target="media/image436.wmf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528" Type="http://schemas.openxmlformats.org/officeDocument/2006/relationships/oleObject" Target="embeddings/oleObject260.bin"/><Relationship Id="rId735" Type="http://schemas.openxmlformats.org/officeDocument/2006/relationships/image" Target="media/image366.wmf"/><Relationship Id="rId900" Type="http://schemas.openxmlformats.org/officeDocument/2006/relationships/oleObject" Target="embeddings/oleObject446.bin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3.bin"/><Relationship Id="rId581" Type="http://schemas.openxmlformats.org/officeDocument/2006/relationships/image" Target="media/image289.wmf"/><Relationship Id="rId777" Type="http://schemas.openxmlformats.org/officeDocument/2006/relationships/image" Target="media/image387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image" Target="media/image317.wmf"/><Relationship Id="rId679" Type="http://schemas.openxmlformats.org/officeDocument/2006/relationships/image" Target="media/image338.wmf"/><Relationship Id="rId802" Type="http://schemas.openxmlformats.org/officeDocument/2006/relationships/oleObject" Target="embeddings/oleObject397.bin"/><Relationship Id="rId844" Type="http://schemas.openxmlformats.org/officeDocument/2006/relationships/oleObject" Target="embeddings/oleObject418.bin"/><Relationship Id="rId886" Type="http://schemas.openxmlformats.org/officeDocument/2006/relationships/oleObject" Target="embeddings/oleObject439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image" Target="media/image219.wmf"/><Relationship Id="rId483" Type="http://schemas.openxmlformats.org/officeDocument/2006/relationships/image" Target="media/image240.wmf"/><Relationship Id="rId539" Type="http://schemas.openxmlformats.org/officeDocument/2006/relationships/image" Target="media/image268.wmf"/><Relationship Id="rId690" Type="http://schemas.openxmlformats.org/officeDocument/2006/relationships/oleObject" Target="embeddings/oleObject341.bin"/><Relationship Id="rId704" Type="http://schemas.openxmlformats.org/officeDocument/2006/relationships/oleObject" Target="embeddings/oleObject348.bin"/><Relationship Id="rId746" Type="http://schemas.openxmlformats.org/officeDocument/2006/relationships/oleObject" Target="embeddings/oleObject369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550" Type="http://schemas.openxmlformats.org/officeDocument/2006/relationships/oleObject" Target="embeddings/oleObject271.bin"/><Relationship Id="rId788" Type="http://schemas.openxmlformats.org/officeDocument/2006/relationships/oleObject" Target="embeddings/oleObject390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48" Type="http://schemas.openxmlformats.org/officeDocument/2006/relationships/oleObject" Target="embeddings/oleObject320.bin"/><Relationship Id="rId813" Type="http://schemas.openxmlformats.org/officeDocument/2006/relationships/image" Target="media/image405.wmf"/><Relationship Id="rId855" Type="http://schemas.openxmlformats.org/officeDocument/2006/relationships/image" Target="media/image426.wmf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52" Type="http://schemas.openxmlformats.org/officeDocument/2006/relationships/oleObject" Target="embeddings/oleObject222.bin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715" Type="http://schemas.openxmlformats.org/officeDocument/2006/relationships/image" Target="media/image356.wmf"/><Relationship Id="rId897" Type="http://schemas.openxmlformats.org/officeDocument/2006/relationships/image" Target="media/image447.wmf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3.bin"/><Relationship Id="rId757" Type="http://schemas.openxmlformats.org/officeDocument/2006/relationships/image" Target="media/image377.wmf"/><Relationship Id="rId799" Type="http://schemas.openxmlformats.org/officeDocument/2006/relationships/image" Target="media/image398.wmf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617" Type="http://schemas.openxmlformats.org/officeDocument/2006/relationships/image" Target="media/image307.wmf"/><Relationship Id="rId659" Type="http://schemas.openxmlformats.org/officeDocument/2006/relationships/image" Target="media/image328.wmf"/><Relationship Id="rId824" Type="http://schemas.openxmlformats.org/officeDocument/2006/relationships/oleObject" Target="embeddings/oleObject408.bin"/><Relationship Id="rId866" Type="http://schemas.openxmlformats.org/officeDocument/2006/relationships/oleObject" Target="embeddings/oleObject429.bin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9.wmf"/><Relationship Id="rId463" Type="http://schemas.openxmlformats.org/officeDocument/2006/relationships/image" Target="media/image230.wmf"/><Relationship Id="rId519" Type="http://schemas.openxmlformats.org/officeDocument/2006/relationships/image" Target="media/image258.wmf"/><Relationship Id="rId670" Type="http://schemas.openxmlformats.org/officeDocument/2006/relationships/oleObject" Target="embeddings/oleObject331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60.wmf"/><Relationship Id="rId530" Type="http://schemas.openxmlformats.org/officeDocument/2006/relationships/oleObject" Target="embeddings/oleObject261.bin"/><Relationship Id="rId726" Type="http://schemas.openxmlformats.org/officeDocument/2006/relationships/oleObject" Target="embeddings/oleObject359.bin"/><Relationship Id="rId768" Type="http://schemas.openxmlformats.org/officeDocument/2006/relationships/oleObject" Target="embeddings/oleObject380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81.wmf"/><Relationship Id="rId572" Type="http://schemas.openxmlformats.org/officeDocument/2006/relationships/oleObject" Target="embeddings/oleObject282.bin"/><Relationship Id="rId628" Type="http://schemas.openxmlformats.org/officeDocument/2006/relationships/oleObject" Target="embeddings/oleObject310.bin"/><Relationship Id="rId835" Type="http://schemas.openxmlformats.org/officeDocument/2006/relationships/image" Target="media/image416.wmf"/><Relationship Id="rId225" Type="http://schemas.openxmlformats.org/officeDocument/2006/relationships/image" Target="media/image111.wmf"/><Relationship Id="rId267" Type="http://schemas.openxmlformats.org/officeDocument/2006/relationships/image" Target="media/image132.wmf"/><Relationship Id="rId432" Type="http://schemas.openxmlformats.org/officeDocument/2006/relationships/oleObject" Target="embeddings/oleObject212.bin"/><Relationship Id="rId474" Type="http://schemas.openxmlformats.org/officeDocument/2006/relationships/oleObject" Target="embeddings/oleObject233.bin"/><Relationship Id="rId877" Type="http://schemas.openxmlformats.org/officeDocument/2006/relationships/image" Target="media/image437.wmf"/><Relationship Id="rId127" Type="http://schemas.openxmlformats.org/officeDocument/2006/relationships/image" Target="media/image62.wmf"/><Relationship Id="rId681" Type="http://schemas.openxmlformats.org/officeDocument/2006/relationships/image" Target="media/image339.wmf"/><Relationship Id="rId737" Type="http://schemas.openxmlformats.org/officeDocument/2006/relationships/image" Target="media/image367.wmf"/><Relationship Id="rId779" Type="http://schemas.openxmlformats.org/officeDocument/2006/relationships/image" Target="media/image388.wmf"/><Relationship Id="rId902" Type="http://schemas.openxmlformats.org/officeDocument/2006/relationships/oleObject" Target="embeddings/oleObject447.bin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76" Type="http://schemas.openxmlformats.org/officeDocument/2006/relationships/oleObject" Target="embeddings/oleObject184.bin"/><Relationship Id="rId541" Type="http://schemas.openxmlformats.org/officeDocument/2006/relationships/image" Target="media/image269.wmf"/><Relationship Id="rId583" Type="http://schemas.openxmlformats.org/officeDocument/2006/relationships/image" Target="media/image290.wmf"/><Relationship Id="rId639" Type="http://schemas.openxmlformats.org/officeDocument/2006/relationships/image" Target="media/image318.wmf"/><Relationship Id="rId790" Type="http://schemas.openxmlformats.org/officeDocument/2006/relationships/oleObject" Target="embeddings/oleObject391.bin"/><Relationship Id="rId804" Type="http://schemas.openxmlformats.org/officeDocument/2006/relationships/oleObject" Target="embeddings/oleObject398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4.bin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43" Type="http://schemas.openxmlformats.org/officeDocument/2006/relationships/image" Target="media/image220.wmf"/><Relationship Id="rId650" Type="http://schemas.openxmlformats.org/officeDocument/2006/relationships/oleObject" Target="embeddings/oleObject321.bin"/><Relationship Id="rId846" Type="http://schemas.openxmlformats.org/officeDocument/2006/relationships/oleObject" Target="embeddings/oleObject419.bin"/><Relationship Id="rId888" Type="http://schemas.openxmlformats.org/officeDocument/2006/relationships/oleObject" Target="embeddings/oleObject440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2.bin"/><Relationship Id="rId706" Type="http://schemas.openxmlformats.org/officeDocument/2006/relationships/oleObject" Target="embeddings/oleObject349.bin"/><Relationship Id="rId748" Type="http://schemas.openxmlformats.org/officeDocument/2006/relationships/oleObject" Target="embeddings/oleObject370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815" Type="http://schemas.openxmlformats.org/officeDocument/2006/relationships/image" Target="media/image406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857" Type="http://schemas.openxmlformats.org/officeDocument/2006/relationships/image" Target="media/image427.wmf"/><Relationship Id="rId899" Type="http://schemas.openxmlformats.org/officeDocument/2006/relationships/image" Target="media/image448.wmf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image" Target="media/image329.wmf"/><Relationship Id="rId717" Type="http://schemas.openxmlformats.org/officeDocument/2006/relationships/image" Target="media/image357.wmf"/><Relationship Id="rId759" Type="http://schemas.openxmlformats.org/officeDocument/2006/relationships/image" Target="media/image378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770" Type="http://schemas.openxmlformats.org/officeDocument/2006/relationships/oleObject" Target="embeddings/oleObject38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826" Type="http://schemas.openxmlformats.org/officeDocument/2006/relationships/oleObject" Target="embeddings/oleObject409.bin"/><Relationship Id="rId868" Type="http://schemas.openxmlformats.org/officeDocument/2006/relationships/oleObject" Target="embeddings/oleObject430.bin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672" Type="http://schemas.openxmlformats.org/officeDocument/2006/relationships/oleObject" Target="embeddings/oleObject332.bin"/><Relationship Id="rId728" Type="http://schemas.openxmlformats.org/officeDocument/2006/relationships/oleObject" Target="embeddings/oleObject360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781" Type="http://schemas.openxmlformats.org/officeDocument/2006/relationships/image" Target="media/image389.wmf"/><Relationship Id="rId837" Type="http://schemas.openxmlformats.org/officeDocument/2006/relationships/image" Target="media/image417.wmf"/><Relationship Id="rId879" Type="http://schemas.openxmlformats.org/officeDocument/2006/relationships/image" Target="media/image438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683" Type="http://schemas.openxmlformats.org/officeDocument/2006/relationships/image" Target="media/image340.wmf"/><Relationship Id="rId739" Type="http://schemas.openxmlformats.org/officeDocument/2006/relationships/image" Target="media/image368.wmf"/><Relationship Id="rId890" Type="http://schemas.openxmlformats.org/officeDocument/2006/relationships/oleObject" Target="embeddings/oleObject441.bin"/><Relationship Id="rId904" Type="http://schemas.openxmlformats.org/officeDocument/2006/relationships/footer" Target="footer1.xml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750" Type="http://schemas.openxmlformats.org/officeDocument/2006/relationships/oleObject" Target="embeddings/oleObject371.bin"/><Relationship Id="rId792" Type="http://schemas.openxmlformats.org/officeDocument/2006/relationships/oleObject" Target="embeddings/oleObject392.bin"/><Relationship Id="rId806" Type="http://schemas.openxmlformats.org/officeDocument/2006/relationships/oleObject" Target="embeddings/oleObject399.bin"/><Relationship Id="rId848" Type="http://schemas.openxmlformats.org/officeDocument/2006/relationships/oleObject" Target="embeddings/oleObject420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694" Type="http://schemas.openxmlformats.org/officeDocument/2006/relationships/oleObject" Target="embeddings/oleObject343.bin"/><Relationship Id="rId708" Type="http://schemas.openxmlformats.org/officeDocument/2006/relationships/oleObject" Target="embeddings/oleObject350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761" Type="http://schemas.openxmlformats.org/officeDocument/2006/relationships/image" Target="media/image379.wmf"/><Relationship Id="rId817" Type="http://schemas.openxmlformats.org/officeDocument/2006/relationships/image" Target="media/image407.wmf"/><Relationship Id="rId859" Type="http://schemas.openxmlformats.org/officeDocument/2006/relationships/image" Target="media/image428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663" Type="http://schemas.openxmlformats.org/officeDocument/2006/relationships/image" Target="media/image330.wmf"/><Relationship Id="rId870" Type="http://schemas.openxmlformats.org/officeDocument/2006/relationships/oleObject" Target="embeddings/oleObject431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719" Type="http://schemas.openxmlformats.org/officeDocument/2006/relationships/image" Target="media/image358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730" Type="http://schemas.openxmlformats.org/officeDocument/2006/relationships/oleObject" Target="embeddings/oleObject361.bin"/><Relationship Id="rId772" Type="http://schemas.openxmlformats.org/officeDocument/2006/relationships/oleObject" Target="embeddings/oleObject382.bin"/><Relationship Id="rId828" Type="http://schemas.openxmlformats.org/officeDocument/2006/relationships/oleObject" Target="embeddings/oleObject410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674" Type="http://schemas.openxmlformats.org/officeDocument/2006/relationships/oleObject" Target="embeddings/oleObject333.bin"/><Relationship Id="rId881" Type="http://schemas.openxmlformats.org/officeDocument/2006/relationships/image" Target="media/image439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741" Type="http://schemas.openxmlformats.org/officeDocument/2006/relationships/image" Target="media/image369.wmf"/><Relationship Id="rId783" Type="http://schemas.openxmlformats.org/officeDocument/2006/relationships/image" Target="media/image390.wmf"/><Relationship Id="rId839" Type="http://schemas.openxmlformats.org/officeDocument/2006/relationships/image" Target="media/image418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1.wmf"/><Relationship Id="rId850" Type="http://schemas.openxmlformats.org/officeDocument/2006/relationships/oleObject" Target="embeddings/oleObject421.bin"/><Relationship Id="rId892" Type="http://schemas.openxmlformats.org/officeDocument/2006/relationships/oleObject" Target="embeddings/oleObject442.bin"/><Relationship Id="rId906" Type="http://schemas.openxmlformats.org/officeDocument/2006/relationships/header" Target="header2.xml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710" Type="http://schemas.openxmlformats.org/officeDocument/2006/relationships/oleObject" Target="embeddings/oleObject351.bin"/><Relationship Id="rId752" Type="http://schemas.openxmlformats.org/officeDocument/2006/relationships/oleObject" Target="embeddings/oleObject372.bin"/><Relationship Id="rId808" Type="http://schemas.openxmlformats.org/officeDocument/2006/relationships/oleObject" Target="embeddings/oleObject400.bin"/><Relationship Id="rId8" Type="http://schemas.openxmlformats.org/officeDocument/2006/relationships/hyperlink" Target="https://lvjr.bitbucket.io/?kysx2004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794" Type="http://schemas.openxmlformats.org/officeDocument/2006/relationships/oleObject" Target="embeddings/oleObject393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3.bin"/><Relationship Id="rId696" Type="http://schemas.openxmlformats.org/officeDocument/2006/relationships/oleObject" Target="embeddings/oleObject344.bin"/><Relationship Id="rId861" Type="http://schemas.openxmlformats.org/officeDocument/2006/relationships/image" Target="media/image429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721" Type="http://schemas.openxmlformats.org/officeDocument/2006/relationships/image" Target="media/image359.wmf"/><Relationship Id="rId763" Type="http://schemas.openxmlformats.org/officeDocument/2006/relationships/image" Target="media/image38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819" Type="http://schemas.openxmlformats.org/officeDocument/2006/relationships/image" Target="media/image408.wmf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665" Type="http://schemas.openxmlformats.org/officeDocument/2006/relationships/image" Target="media/image331.wmf"/><Relationship Id="rId830" Type="http://schemas.openxmlformats.org/officeDocument/2006/relationships/oleObject" Target="embeddings/oleObject411.bin"/><Relationship Id="rId872" Type="http://schemas.openxmlformats.org/officeDocument/2006/relationships/oleObject" Target="embeddings/oleObject432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732" Type="http://schemas.openxmlformats.org/officeDocument/2006/relationships/oleObject" Target="embeddings/oleObject362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774" Type="http://schemas.openxmlformats.org/officeDocument/2006/relationships/oleObject" Target="embeddings/oleObject383.bin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676" Type="http://schemas.openxmlformats.org/officeDocument/2006/relationships/oleObject" Target="embeddings/oleObject334.bin"/><Relationship Id="rId841" Type="http://schemas.openxmlformats.org/officeDocument/2006/relationships/image" Target="media/image419.wmf"/><Relationship Id="rId883" Type="http://schemas.openxmlformats.org/officeDocument/2006/relationships/image" Target="media/image440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701" Type="http://schemas.openxmlformats.org/officeDocument/2006/relationships/image" Target="media/image349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743" Type="http://schemas.openxmlformats.org/officeDocument/2006/relationships/image" Target="media/image370.wmf"/><Relationship Id="rId785" Type="http://schemas.openxmlformats.org/officeDocument/2006/relationships/image" Target="media/image391.wmf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687" Type="http://schemas.openxmlformats.org/officeDocument/2006/relationships/image" Target="media/image342.wmf"/><Relationship Id="rId810" Type="http://schemas.openxmlformats.org/officeDocument/2006/relationships/oleObject" Target="embeddings/oleObject401.bin"/><Relationship Id="rId852" Type="http://schemas.openxmlformats.org/officeDocument/2006/relationships/oleObject" Target="embeddings/oleObject422.bin"/><Relationship Id="rId908" Type="http://schemas.openxmlformats.org/officeDocument/2006/relationships/theme" Target="theme/theme1.xml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712" Type="http://schemas.openxmlformats.org/officeDocument/2006/relationships/oleObject" Target="embeddings/oleObject352.bin"/><Relationship Id="rId894" Type="http://schemas.openxmlformats.org/officeDocument/2006/relationships/oleObject" Target="embeddings/oleObject443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754" Type="http://schemas.openxmlformats.org/officeDocument/2006/relationships/oleObject" Target="embeddings/oleObject373.bin"/><Relationship Id="rId796" Type="http://schemas.openxmlformats.org/officeDocument/2006/relationships/oleObject" Target="embeddings/oleObject394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821" Type="http://schemas.openxmlformats.org/officeDocument/2006/relationships/image" Target="media/image409.wmf"/><Relationship Id="rId863" Type="http://schemas.openxmlformats.org/officeDocument/2006/relationships/image" Target="media/image430.wmf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698" Type="http://schemas.openxmlformats.org/officeDocument/2006/relationships/oleObject" Target="embeddings/oleObject345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723" Type="http://schemas.openxmlformats.org/officeDocument/2006/relationships/image" Target="media/image360.wmf"/><Relationship Id="rId765" Type="http://schemas.openxmlformats.org/officeDocument/2006/relationships/image" Target="media/image381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832" Type="http://schemas.openxmlformats.org/officeDocument/2006/relationships/oleObject" Target="embeddings/oleObject412.bin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image" Target="media/image332.wmf"/><Relationship Id="rId874" Type="http://schemas.openxmlformats.org/officeDocument/2006/relationships/oleObject" Target="embeddings/oleObject433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34" Type="http://schemas.openxmlformats.org/officeDocument/2006/relationships/oleObject" Target="embeddings/oleObject363.bin"/><Relationship Id="rId776" Type="http://schemas.openxmlformats.org/officeDocument/2006/relationships/oleObject" Target="embeddings/oleObject384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801" Type="http://schemas.openxmlformats.org/officeDocument/2006/relationships/image" Target="media/image399.wmf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35.bin"/><Relationship Id="rId843" Type="http://schemas.openxmlformats.org/officeDocument/2006/relationships/image" Target="media/image420.wmf"/><Relationship Id="rId885" Type="http://schemas.openxmlformats.org/officeDocument/2006/relationships/image" Target="media/image441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703" Type="http://schemas.openxmlformats.org/officeDocument/2006/relationships/image" Target="media/image350.wmf"/><Relationship Id="rId745" Type="http://schemas.openxmlformats.org/officeDocument/2006/relationships/image" Target="media/image371.wmf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787" Type="http://schemas.openxmlformats.org/officeDocument/2006/relationships/image" Target="media/image392.wmf"/><Relationship Id="rId812" Type="http://schemas.openxmlformats.org/officeDocument/2006/relationships/oleObject" Target="embeddings/oleObject402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2.wmf"/><Relationship Id="rId689" Type="http://schemas.openxmlformats.org/officeDocument/2006/relationships/image" Target="media/image343.wmf"/><Relationship Id="rId854" Type="http://schemas.openxmlformats.org/officeDocument/2006/relationships/oleObject" Target="embeddings/oleObject423.bin"/><Relationship Id="rId896" Type="http://schemas.openxmlformats.org/officeDocument/2006/relationships/oleObject" Target="embeddings/oleObject444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49" Type="http://schemas.openxmlformats.org/officeDocument/2006/relationships/image" Target="media/image273.wmf"/><Relationship Id="rId714" Type="http://schemas.openxmlformats.org/officeDocument/2006/relationships/oleObject" Target="embeddings/oleObject353.bin"/><Relationship Id="rId756" Type="http://schemas.openxmlformats.org/officeDocument/2006/relationships/oleObject" Target="embeddings/oleObject374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798" Type="http://schemas.openxmlformats.org/officeDocument/2006/relationships/oleObject" Target="embeddings/oleObject395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58" Type="http://schemas.openxmlformats.org/officeDocument/2006/relationships/oleObject" Target="embeddings/oleObject325.bin"/><Relationship Id="rId823" Type="http://schemas.openxmlformats.org/officeDocument/2006/relationships/image" Target="media/image410.wmf"/><Relationship Id="rId865" Type="http://schemas.openxmlformats.org/officeDocument/2006/relationships/image" Target="media/image431.wmf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oleObject" Target="embeddings/oleObject227.bin"/><Relationship Id="rId518" Type="http://schemas.openxmlformats.org/officeDocument/2006/relationships/oleObject" Target="embeddings/oleObject255.bin"/><Relationship Id="rId725" Type="http://schemas.openxmlformats.org/officeDocument/2006/relationships/image" Target="media/image361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Relationship Id="rId767" Type="http://schemas.openxmlformats.org/officeDocument/2006/relationships/image" Target="media/image382.wmf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image" Target="media/image284.wmf"/><Relationship Id="rId627" Type="http://schemas.openxmlformats.org/officeDocument/2006/relationships/image" Target="media/image312.wmf"/><Relationship Id="rId669" Type="http://schemas.openxmlformats.org/officeDocument/2006/relationships/image" Target="media/image333.wmf"/><Relationship Id="rId834" Type="http://schemas.openxmlformats.org/officeDocument/2006/relationships/oleObject" Target="embeddings/oleObject413.bin"/><Relationship Id="rId876" Type="http://schemas.openxmlformats.org/officeDocument/2006/relationships/oleObject" Target="embeddings/oleObject434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214.wmf"/><Relationship Id="rId473" Type="http://schemas.openxmlformats.org/officeDocument/2006/relationships/image" Target="media/image235.wmf"/><Relationship Id="rId529" Type="http://schemas.openxmlformats.org/officeDocument/2006/relationships/image" Target="media/image263.wmf"/><Relationship Id="rId680" Type="http://schemas.openxmlformats.org/officeDocument/2006/relationships/oleObject" Target="embeddings/oleObject336.bin"/><Relationship Id="rId736" Type="http://schemas.openxmlformats.org/officeDocument/2006/relationships/oleObject" Target="embeddings/oleObject364.bin"/><Relationship Id="rId901" Type="http://schemas.openxmlformats.org/officeDocument/2006/relationships/image" Target="media/image449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6.bin"/><Relationship Id="rId778" Type="http://schemas.openxmlformats.org/officeDocument/2006/relationships/oleObject" Target="embeddings/oleObject385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6.wmf"/><Relationship Id="rId582" Type="http://schemas.openxmlformats.org/officeDocument/2006/relationships/oleObject" Target="embeddings/oleObject287.bin"/><Relationship Id="rId638" Type="http://schemas.openxmlformats.org/officeDocument/2006/relationships/oleObject" Target="embeddings/oleObject315.bin"/><Relationship Id="rId803" Type="http://schemas.openxmlformats.org/officeDocument/2006/relationships/image" Target="media/image400.wmf"/><Relationship Id="rId845" Type="http://schemas.openxmlformats.org/officeDocument/2006/relationships/image" Target="media/image421.wmf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oleObject" Target="embeddings/oleObject196.bin"/><Relationship Id="rId442" Type="http://schemas.openxmlformats.org/officeDocument/2006/relationships/oleObject" Target="embeddings/oleObject217.bin"/><Relationship Id="rId484" Type="http://schemas.openxmlformats.org/officeDocument/2006/relationships/oleObject" Target="embeddings/oleObject238.bin"/><Relationship Id="rId705" Type="http://schemas.openxmlformats.org/officeDocument/2006/relationships/image" Target="media/image351.wmf"/><Relationship Id="rId887" Type="http://schemas.openxmlformats.org/officeDocument/2006/relationships/image" Target="media/image442.wmf"/><Relationship Id="rId137" Type="http://schemas.openxmlformats.org/officeDocument/2006/relationships/image" Target="media/image67.wmf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8.bin"/><Relationship Id="rId691" Type="http://schemas.openxmlformats.org/officeDocument/2006/relationships/image" Target="media/image344.wmf"/><Relationship Id="rId747" Type="http://schemas.openxmlformats.org/officeDocument/2006/relationships/image" Target="media/image372.wmf"/><Relationship Id="rId789" Type="http://schemas.openxmlformats.org/officeDocument/2006/relationships/image" Target="media/image393.wmf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49" Type="http://schemas.openxmlformats.org/officeDocument/2006/relationships/image" Target="media/image323.wmf"/><Relationship Id="rId814" Type="http://schemas.openxmlformats.org/officeDocument/2006/relationships/oleObject" Target="embeddings/oleObject403.bin"/><Relationship Id="rId856" Type="http://schemas.openxmlformats.org/officeDocument/2006/relationships/oleObject" Target="embeddings/oleObject424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53" Type="http://schemas.openxmlformats.org/officeDocument/2006/relationships/image" Target="media/image225.wmf"/><Relationship Id="rId509" Type="http://schemas.openxmlformats.org/officeDocument/2006/relationships/image" Target="media/image253.wmf"/><Relationship Id="rId660" Type="http://schemas.openxmlformats.org/officeDocument/2006/relationships/oleObject" Target="embeddings/oleObject326.bin"/><Relationship Id="rId898" Type="http://schemas.openxmlformats.org/officeDocument/2006/relationships/oleObject" Target="embeddings/oleObject445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716" Type="http://schemas.openxmlformats.org/officeDocument/2006/relationships/oleObject" Target="embeddings/oleObject354.bin"/><Relationship Id="rId758" Type="http://schemas.openxmlformats.org/officeDocument/2006/relationships/oleObject" Target="embeddings/oleObject375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6.wmf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62" Type="http://schemas.openxmlformats.org/officeDocument/2006/relationships/oleObject" Target="embeddings/oleObject277.bin"/><Relationship Id="rId618" Type="http://schemas.openxmlformats.org/officeDocument/2006/relationships/oleObject" Target="embeddings/oleObject305.bin"/><Relationship Id="rId825" Type="http://schemas.openxmlformats.org/officeDocument/2006/relationships/image" Target="media/image411.wmf"/><Relationship Id="rId215" Type="http://schemas.openxmlformats.org/officeDocument/2006/relationships/image" Target="media/image106.wmf"/><Relationship Id="rId257" Type="http://schemas.openxmlformats.org/officeDocument/2006/relationships/image" Target="media/image127.wmf"/><Relationship Id="rId422" Type="http://schemas.openxmlformats.org/officeDocument/2006/relationships/oleObject" Target="embeddings/oleObject207.bin"/><Relationship Id="rId464" Type="http://schemas.openxmlformats.org/officeDocument/2006/relationships/oleObject" Target="embeddings/oleObject228.bin"/><Relationship Id="rId867" Type="http://schemas.openxmlformats.org/officeDocument/2006/relationships/image" Target="media/image432.wmf"/><Relationship Id="rId299" Type="http://schemas.openxmlformats.org/officeDocument/2006/relationships/image" Target="media/image148.wmf"/><Relationship Id="rId727" Type="http://schemas.openxmlformats.org/officeDocument/2006/relationships/image" Target="media/image362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66" Type="http://schemas.openxmlformats.org/officeDocument/2006/relationships/oleObject" Target="embeddings/oleObject179.bin"/><Relationship Id="rId573" Type="http://schemas.openxmlformats.org/officeDocument/2006/relationships/image" Target="media/image285.wmf"/><Relationship Id="rId780" Type="http://schemas.openxmlformats.org/officeDocument/2006/relationships/oleObject" Target="embeddings/oleObject386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878" Type="http://schemas.openxmlformats.org/officeDocument/2006/relationships/oleObject" Target="embeddings/oleObject435.bin"/><Relationship Id="rId640" Type="http://schemas.openxmlformats.org/officeDocument/2006/relationships/oleObject" Target="embeddings/oleObject316.bin"/><Relationship Id="rId738" Type="http://schemas.openxmlformats.org/officeDocument/2006/relationships/oleObject" Target="embeddings/oleObject365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84" Type="http://schemas.openxmlformats.org/officeDocument/2006/relationships/oleObject" Target="embeddings/oleObject288.bin"/><Relationship Id="rId805" Type="http://schemas.openxmlformats.org/officeDocument/2006/relationships/image" Target="media/image401.wmf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791" Type="http://schemas.openxmlformats.org/officeDocument/2006/relationships/image" Target="media/image394.wmf"/><Relationship Id="rId889" Type="http://schemas.openxmlformats.org/officeDocument/2006/relationships/image" Target="media/image443.wmf"/><Relationship Id="rId444" Type="http://schemas.openxmlformats.org/officeDocument/2006/relationships/oleObject" Target="embeddings/oleObject218.bin"/><Relationship Id="rId651" Type="http://schemas.openxmlformats.org/officeDocument/2006/relationships/image" Target="media/image324.wmf"/><Relationship Id="rId749" Type="http://schemas.openxmlformats.org/officeDocument/2006/relationships/image" Target="media/image373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595" Type="http://schemas.openxmlformats.org/officeDocument/2006/relationships/image" Target="media/image296.wmf"/><Relationship Id="rId816" Type="http://schemas.openxmlformats.org/officeDocument/2006/relationships/oleObject" Target="embeddings/oleObject404.bin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662" Type="http://schemas.openxmlformats.org/officeDocument/2006/relationships/oleObject" Target="embeddings/oleObject327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522" Type="http://schemas.openxmlformats.org/officeDocument/2006/relationships/oleObject" Target="embeddings/oleObject257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399" Type="http://schemas.openxmlformats.org/officeDocument/2006/relationships/image" Target="media/image198.wmf"/><Relationship Id="rId827" Type="http://schemas.openxmlformats.org/officeDocument/2006/relationships/image" Target="media/image412.wmf"/><Relationship Id="rId259" Type="http://schemas.openxmlformats.org/officeDocument/2006/relationships/image" Target="media/image128.wmf"/><Relationship Id="rId466" Type="http://schemas.openxmlformats.org/officeDocument/2006/relationships/oleObject" Target="embeddings/oleObject229.bin"/><Relationship Id="rId673" Type="http://schemas.openxmlformats.org/officeDocument/2006/relationships/image" Target="media/image335.wmf"/><Relationship Id="rId880" Type="http://schemas.openxmlformats.org/officeDocument/2006/relationships/oleObject" Target="embeddings/oleObject436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740" Type="http://schemas.openxmlformats.org/officeDocument/2006/relationships/oleObject" Target="embeddings/oleObject366.bin"/><Relationship Id="rId838" Type="http://schemas.openxmlformats.org/officeDocument/2006/relationships/oleObject" Target="embeddings/oleObject415.bin"/><Relationship Id="rId172" Type="http://schemas.openxmlformats.org/officeDocument/2006/relationships/oleObject" Target="embeddings/oleObject82.bin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84" Type="http://schemas.openxmlformats.org/officeDocument/2006/relationships/oleObject" Target="embeddings/oleObject338.bin"/><Relationship Id="rId337" Type="http://schemas.openxmlformats.org/officeDocument/2006/relationships/image" Target="media/image167.wmf"/><Relationship Id="rId891" Type="http://schemas.openxmlformats.org/officeDocument/2006/relationships/image" Target="media/image444.wmf"/><Relationship Id="rId905" Type="http://schemas.openxmlformats.org/officeDocument/2006/relationships/footer" Target="footer2.xml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8.bin"/><Relationship Id="rId751" Type="http://schemas.openxmlformats.org/officeDocument/2006/relationships/image" Target="media/image374.wmf"/><Relationship Id="rId849" Type="http://schemas.openxmlformats.org/officeDocument/2006/relationships/image" Target="media/image423.wmf"/><Relationship Id="rId183" Type="http://schemas.openxmlformats.org/officeDocument/2006/relationships/image" Target="media/image90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611" Type="http://schemas.openxmlformats.org/officeDocument/2006/relationships/image" Target="media/image304.wmf"/><Relationship Id="rId250" Type="http://schemas.openxmlformats.org/officeDocument/2006/relationships/oleObject" Target="embeddings/oleObject121.bin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6.wmf"/><Relationship Id="rId709" Type="http://schemas.openxmlformats.org/officeDocument/2006/relationships/image" Target="media/image353.wmf"/><Relationship Id="rId45" Type="http://schemas.openxmlformats.org/officeDocument/2006/relationships/image" Target="media/image21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55" Type="http://schemas.openxmlformats.org/officeDocument/2006/relationships/image" Target="media/image276.wmf"/><Relationship Id="rId762" Type="http://schemas.openxmlformats.org/officeDocument/2006/relationships/oleObject" Target="embeddings/oleObject377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56" Type="http://schemas.openxmlformats.org/officeDocument/2006/relationships/oleObject" Target="embeddings/oleObject24.bin"/><Relationship Id="rId359" Type="http://schemas.openxmlformats.org/officeDocument/2006/relationships/image" Target="media/image178.wmf"/><Relationship Id="rId566" Type="http://schemas.openxmlformats.org/officeDocument/2006/relationships/oleObject" Target="embeddings/oleObject279.bin"/><Relationship Id="rId773" Type="http://schemas.openxmlformats.org/officeDocument/2006/relationships/image" Target="media/image385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5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FB7AA4-D85D-4EC4-B04C-9A22CDCD9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12</Pages>
  <Words>2251</Words>
  <Characters>12835</Characters>
  <Application>Microsoft Office Word</Application>
  <DocSecurity>0</DocSecurity>
  <Lines>106</Lines>
  <Paragraphs>30</Paragraphs>
  <ScaleCrop>false</ScaleCrop>
  <Company>微软中国</Company>
  <LinksUpToDate>false</LinksUpToDate>
  <CharactersWithSpaces>15056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124</cp:revision>
  <cp:lastPrinted>2011-09-06T10:51:00Z</cp:lastPrinted>
  <dcterms:created xsi:type="dcterms:W3CDTF">2020-11-13T07:23:00Z</dcterms:created>
  <dcterms:modified xsi:type="dcterms:W3CDTF">2021-10-28T08:44:00Z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