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F2081F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F7C9E">
          <w:rPr>
            <w:rStyle w:val="a7"/>
            <w:rFonts w:hint="eastAsia"/>
            <w:color w:val="C00000"/>
          </w:rPr>
          <w:t>04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C255A9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5C391E" w:rsidRDefault="005C391E" w:rsidP="00C50FC5">
      <w:pPr>
        <w:pStyle w:val="1"/>
      </w:pPr>
      <w:r w:rsidRPr="001A04AA">
        <w:t>一、填空题</w:t>
      </w:r>
      <w:r w:rsidR="00C50FC5">
        <w:rPr>
          <w:rFonts w:hint="eastAsia"/>
        </w:rPr>
        <w:t>（1~</w:t>
      </w:r>
      <w:r>
        <w:rPr>
          <w:rFonts w:hint="eastAsia"/>
        </w:rPr>
        <w:t>6</w:t>
      </w:r>
      <w:r w:rsidRPr="001A04AA">
        <w:t>小题，每小题4分，共24</w:t>
      </w:r>
      <w:r w:rsidR="00C50FC5">
        <w:t>分）</w:t>
      </w:r>
    </w:p>
    <w:p w:rsidR="00C50FC5" w:rsidRPr="00C50FC5" w:rsidRDefault="00C50FC5" w:rsidP="005C391E"/>
    <w:p w:rsidR="00C50FC5" w:rsidRPr="00C50FC5" w:rsidRDefault="00C50FC5" w:rsidP="005C391E"/>
    <w:p w:rsidR="005C391E" w:rsidRPr="001A04AA" w:rsidRDefault="005C391E" w:rsidP="005C391E">
      <w:r>
        <w:rPr>
          <w:rFonts w:hAnsi="宋体"/>
        </w:rPr>
        <w:t>(</w:t>
      </w:r>
      <w:r w:rsidRPr="001A04AA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若</w:t>
      </w:r>
      <w:bookmarkStart w:id="1" w:name="MTBlankEqn"/>
      <w:r w:rsidR="005D59A0" w:rsidRPr="005D59A0">
        <w:rPr>
          <w:position w:val="-24"/>
        </w:rPr>
        <w:object w:dxaOrig="2360" w:dyaOrig="620">
          <v:shape id="_x0000_i1025" type="#_x0000_t75" style="width:118pt;height:31pt" o:ole="">
            <v:imagedata r:id="rId9" o:title=""/>
          </v:shape>
          <o:OLEObject Type="Embed" ProgID="Equation.DSMT4" ShapeID="_x0000_i1025" DrawAspect="Content" ObjectID="_1696960175" r:id="rId10"/>
        </w:object>
      </w:r>
      <w:bookmarkEnd w:id="1"/>
      <w:r w:rsidRPr="001A04AA">
        <w:rPr>
          <w:rFonts w:hAnsi="宋体"/>
        </w:rPr>
        <w:t>，则</w:t>
      </w:r>
      <w:r w:rsidR="005D59A0" w:rsidRPr="005D59A0">
        <w:rPr>
          <w:position w:val="-6"/>
        </w:rPr>
        <w:object w:dxaOrig="380" w:dyaOrig="220">
          <v:shape id="_x0000_i1026" type="#_x0000_t75" style="width:19pt;height:11pt" o:ole="">
            <v:imagedata r:id="rId11" o:title=""/>
          </v:shape>
          <o:OLEObject Type="Embed" ProgID="Equation.DSMT4" ShapeID="_x0000_i1026" DrawAspect="Content" ObjectID="_1696960176" r:id="rId12"/>
        </w:object>
      </w:r>
      <w:r w:rsidR="00DF009A">
        <w:rPr>
          <w:rFonts w:hint="eastAsia"/>
          <w:u w:val="single"/>
        </w:rPr>
        <w:t xml:space="preserve">      </w:t>
      </w:r>
      <w:r w:rsidRPr="001A04AA">
        <w:rPr>
          <w:rFonts w:hAnsi="宋体"/>
        </w:rPr>
        <w:t>，</w:t>
      </w:r>
      <w:r w:rsidR="005D59A0" w:rsidRPr="005D59A0">
        <w:rPr>
          <w:position w:val="-6"/>
        </w:rPr>
        <w:object w:dxaOrig="380" w:dyaOrig="279">
          <v:shape id="_x0000_i1027" type="#_x0000_t75" style="width:19pt;height:14pt" o:ole="">
            <v:imagedata r:id="rId13" o:title=""/>
          </v:shape>
          <o:OLEObject Type="Embed" ProgID="Equation.DSMT4" ShapeID="_x0000_i1027" DrawAspect="Content" ObjectID="_1696960177" r:id="rId14"/>
        </w:object>
      </w:r>
      <w:r w:rsidR="00DF009A">
        <w:rPr>
          <w:rFonts w:hint="eastAsia"/>
          <w:u w:val="single"/>
        </w:rPr>
        <w:t xml:space="preserve">      </w:t>
      </w:r>
      <w:r w:rsidR="00DF009A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DF009A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D59A0" w:rsidRPr="005D59A0">
        <w:rPr>
          <w:position w:val="-8"/>
        </w:rPr>
        <w:object w:dxaOrig="1240" w:dyaOrig="300">
          <v:shape id="_x0000_i1028" type="#_x0000_t75" style="width:62pt;height:15pt" o:ole="">
            <v:imagedata r:id="rId15" o:title=""/>
          </v:shape>
          <o:OLEObject Type="Embed" ProgID="Equation.DSMT4" ShapeID="_x0000_i1028" DrawAspect="Content" ObjectID="_1696960178" r:id="rId16"/>
        </w:object>
      </w:r>
      <w:r>
        <w:rPr>
          <w:rFonts w:hint="eastAsia"/>
        </w:rPr>
        <w:t>．</w:t>
      </w:r>
      <w:r w:rsidR="005C391E" w:rsidRPr="004E5B0E">
        <w:rPr>
          <w:rFonts w:hAnsi="宋体"/>
        </w:rPr>
        <w:t>因为</w:t>
      </w:r>
      <w:r w:rsidR="005D59A0" w:rsidRPr="005D59A0">
        <w:rPr>
          <w:position w:val="-24"/>
        </w:rPr>
        <w:object w:dxaOrig="2360" w:dyaOrig="620">
          <v:shape id="_x0000_i1029" type="#_x0000_t75" style="width:118pt;height:31pt" o:ole="">
            <v:imagedata r:id="rId17" o:title=""/>
          </v:shape>
          <o:OLEObject Type="Embed" ProgID="Equation.DSMT4" ShapeID="_x0000_i1029" DrawAspect="Content" ObjectID="_1696960179" r:id="rId18"/>
        </w:object>
      </w:r>
      <w:r w:rsidR="005C391E" w:rsidRPr="004E5B0E">
        <w:rPr>
          <w:rFonts w:hAnsi="宋体"/>
        </w:rPr>
        <w:t>，且</w:t>
      </w:r>
      <w:r w:rsidR="005D59A0" w:rsidRPr="005D59A0">
        <w:rPr>
          <w:position w:val="-18"/>
        </w:rPr>
        <w:object w:dxaOrig="2320" w:dyaOrig="420">
          <v:shape id="_x0000_i1030" type="#_x0000_t75" style="width:116pt;height:21pt" o:ole="">
            <v:imagedata r:id="rId19" o:title=""/>
          </v:shape>
          <o:OLEObject Type="Embed" ProgID="Equation.DSMT4" ShapeID="_x0000_i1030" DrawAspect="Content" ObjectID="_1696960180" r:id="rId20"/>
        </w:object>
      </w:r>
      <w:r w:rsidR="005C391E" w:rsidRPr="004E5B0E">
        <w:rPr>
          <w:rFonts w:hAnsi="宋体"/>
        </w:rPr>
        <w:t>，所以</w:t>
      </w:r>
      <w:r w:rsidR="005D59A0" w:rsidRPr="005D59A0">
        <w:rPr>
          <w:position w:val="-18"/>
        </w:rPr>
        <w:object w:dxaOrig="1480" w:dyaOrig="440">
          <v:shape id="_x0000_i1031" type="#_x0000_t75" style="width:74pt;height:22pt" o:ole="">
            <v:imagedata r:id="rId21" o:title=""/>
          </v:shape>
          <o:OLEObject Type="Embed" ProgID="Equation.DSMT4" ShapeID="_x0000_i1031" DrawAspect="Content" ObjectID="_1696960181" r:id="rId22"/>
        </w:object>
      </w:r>
      <w:r w:rsidR="00DF009A">
        <w:rPr>
          <w:rFonts w:hint="eastAsia"/>
        </w:rPr>
        <w:t>，求</w:t>
      </w:r>
      <w:r w:rsidR="005C391E" w:rsidRPr="004E5B0E">
        <w:rPr>
          <w:rFonts w:hAnsi="宋体"/>
        </w:rPr>
        <w:t>得</w:t>
      </w:r>
      <w:r w:rsidR="005D59A0" w:rsidRPr="005D59A0">
        <w:rPr>
          <w:position w:val="-6"/>
        </w:rPr>
        <w:object w:dxaOrig="540" w:dyaOrig="279">
          <v:shape id="_x0000_i1032" type="#_x0000_t75" style="width:27pt;height:14pt" o:ole="">
            <v:imagedata r:id="rId23" o:title=""/>
          </v:shape>
          <o:OLEObject Type="Embed" ProgID="Equation.DSMT4" ShapeID="_x0000_i1032" DrawAspect="Content" ObjectID="_1696960182" r:id="rId24"/>
        </w:object>
      </w:r>
      <w:r w:rsidR="00DF009A">
        <w:rPr>
          <w:rFonts w:hint="eastAsia"/>
        </w:rPr>
        <w:t>．从而</w:t>
      </w:r>
    </w:p>
    <w:p w:rsidR="00DF009A" w:rsidRDefault="005D59A0" w:rsidP="00DF009A">
      <w:pPr>
        <w:ind w:leftChars="200" w:left="480"/>
        <w:jc w:val="center"/>
        <w:rPr>
          <w:rFonts w:hAnsi="宋体"/>
        </w:rPr>
      </w:pPr>
      <w:r w:rsidRPr="005D59A0">
        <w:rPr>
          <w:position w:val="-24"/>
        </w:rPr>
        <w:object w:dxaOrig="4840" w:dyaOrig="620">
          <v:shape id="_x0000_i1033" type="#_x0000_t75" style="width:242pt;height:31pt" o:ole="">
            <v:imagedata r:id="rId25" o:title=""/>
          </v:shape>
          <o:OLEObject Type="Embed" ProgID="Equation.DSMT4" ShapeID="_x0000_i1033" DrawAspect="Content" ObjectID="_1696960183" r:id="rId26"/>
        </w:object>
      </w:r>
    </w:p>
    <w:p w:rsidR="005C391E" w:rsidRPr="004E5B0E" w:rsidRDefault="00DF009A" w:rsidP="00DF009A">
      <w:pPr>
        <w:ind w:leftChars="200" w:left="480"/>
      </w:pPr>
      <w:r>
        <w:rPr>
          <w:rFonts w:hAnsi="宋体" w:hint="eastAsia"/>
        </w:rPr>
        <w:t>求</w:t>
      </w:r>
      <w:r w:rsidR="005C391E" w:rsidRPr="004E5B0E">
        <w:rPr>
          <w:rFonts w:hAnsi="宋体"/>
        </w:rPr>
        <w:t>得</w:t>
      </w:r>
      <w:r w:rsidR="005D59A0" w:rsidRPr="005D59A0">
        <w:rPr>
          <w:position w:val="-6"/>
        </w:rPr>
        <w:object w:dxaOrig="700" w:dyaOrig="279">
          <v:shape id="_x0000_i1034" type="#_x0000_t75" style="width:35pt;height:14pt" o:ole="">
            <v:imagedata r:id="rId27" o:title=""/>
          </v:shape>
          <o:OLEObject Type="Embed" ProgID="Equation.DSMT4" ShapeID="_x0000_i1034" DrawAspect="Content" ObjectID="_1696960184" r:id="rId28"/>
        </w:object>
      </w:r>
      <w:r>
        <w:rPr>
          <w:rFonts w:hint="eastAsia"/>
        </w:rPr>
        <w:t>．</w:t>
      </w:r>
    </w:p>
    <w:p w:rsidR="005C391E" w:rsidRPr="00DF009A" w:rsidRDefault="005C391E" w:rsidP="005C391E"/>
    <w:p w:rsidR="005C391E" w:rsidRDefault="005C391E" w:rsidP="005C391E">
      <w:pPr>
        <w:ind w:left="360" w:hangingChars="150" w:hanging="360"/>
        <w:rPr>
          <w:rFonts w:hAnsi="宋体"/>
        </w:rPr>
      </w:pPr>
    </w:p>
    <w:p w:rsidR="005C391E" w:rsidRPr="00DF009A" w:rsidRDefault="005C391E" w:rsidP="005C391E">
      <w:pPr>
        <w:ind w:left="360" w:hangingChars="150" w:hanging="360"/>
        <w:rPr>
          <w:u w:val="single"/>
        </w:rPr>
      </w:pPr>
      <w:r>
        <w:rPr>
          <w:rFonts w:hAnsi="宋体"/>
        </w:rPr>
        <w:t>(</w:t>
      </w:r>
      <w:r w:rsidRPr="001A04AA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函数</w:t>
      </w:r>
      <w:r w:rsidR="005D59A0" w:rsidRPr="005D59A0">
        <w:rPr>
          <w:position w:val="-10"/>
        </w:rPr>
        <w:object w:dxaOrig="720" w:dyaOrig="320">
          <v:shape id="_x0000_i1035" type="#_x0000_t75" style="width:36pt;height:16pt" o:ole="">
            <v:imagedata r:id="rId29" o:title=""/>
          </v:shape>
          <o:OLEObject Type="Embed" ProgID="Equation.DSMT4" ShapeID="_x0000_i1035" DrawAspect="Content" ObjectID="_1696960185" r:id="rId30"/>
        </w:object>
      </w:r>
      <w:r w:rsidRPr="001A04AA">
        <w:rPr>
          <w:rFonts w:hAnsi="宋体"/>
        </w:rPr>
        <w:t>由关系式</w:t>
      </w:r>
      <w:r w:rsidR="005D59A0" w:rsidRPr="005D59A0">
        <w:rPr>
          <w:position w:val="-10"/>
        </w:rPr>
        <w:object w:dxaOrig="2260" w:dyaOrig="320">
          <v:shape id="_x0000_i1036" type="#_x0000_t75" style="width:113pt;height:16pt" o:ole="">
            <v:imagedata r:id="rId31" o:title=""/>
          </v:shape>
          <o:OLEObject Type="Embed" ProgID="Equation.DSMT4" ShapeID="_x0000_i1036" DrawAspect="Content" ObjectID="_1696960186" r:id="rId32"/>
        </w:object>
      </w:r>
      <w:r w:rsidRPr="001A04AA">
        <w:rPr>
          <w:rFonts w:hAnsi="宋体"/>
        </w:rPr>
        <w:t>确定，其中函数</w:t>
      </w:r>
      <w:r w:rsidR="005D59A0" w:rsidRPr="005D59A0">
        <w:rPr>
          <w:position w:val="-10"/>
        </w:rPr>
        <w:object w:dxaOrig="560" w:dyaOrig="320">
          <v:shape id="_x0000_i1037" type="#_x0000_t75" style="width:28pt;height:16pt" o:ole="">
            <v:imagedata r:id="rId33" o:title=""/>
          </v:shape>
          <o:OLEObject Type="Embed" ProgID="Equation.DSMT4" ShapeID="_x0000_i1037" DrawAspect="Content" ObjectID="_1696960187" r:id="rId34"/>
        </w:object>
      </w:r>
      <w:r w:rsidRPr="001A04AA">
        <w:rPr>
          <w:rFonts w:hAnsi="宋体"/>
        </w:rPr>
        <w:t>可微，且</w:t>
      </w:r>
      <w:r w:rsidR="005D59A0" w:rsidRPr="005D59A0">
        <w:rPr>
          <w:position w:val="-10"/>
        </w:rPr>
        <w:object w:dxaOrig="900" w:dyaOrig="320">
          <v:shape id="_x0000_i1038" type="#_x0000_t75" style="width:45pt;height:16pt" o:ole="">
            <v:imagedata r:id="rId35" o:title=""/>
          </v:shape>
          <o:OLEObject Type="Embed" ProgID="Equation.DSMT4" ShapeID="_x0000_i1038" DrawAspect="Content" ObjectID="_1696960188" r:id="rId36"/>
        </w:object>
      </w:r>
      <w:r w:rsidRPr="001A04AA">
        <w:rPr>
          <w:rFonts w:hAnsi="宋体"/>
        </w:rPr>
        <w:t>，则</w:t>
      </w:r>
      <w:r w:rsidR="005D59A0" w:rsidRPr="005D59A0">
        <w:rPr>
          <w:position w:val="-28"/>
        </w:rPr>
        <w:object w:dxaOrig="820" w:dyaOrig="700">
          <v:shape id="_x0000_i1039" type="#_x0000_t75" style="width:41pt;height:35pt" o:ole="">
            <v:imagedata r:id="rId37" o:title=""/>
          </v:shape>
          <o:OLEObject Type="Embed" ProgID="Equation.DSMT4" ShapeID="_x0000_i1039" DrawAspect="Content" ObjectID="_1696960189" r:id="rId38"/>
        </w:object>
      </w:r>
      <w:r w:rsidR="00DF009A">
        <w:rPr>
          <w:rFonts w:hint="eastAsia"/>
          <w:u w:val="single"/>
        </w:rPr>
        <w:t xml:space="preserve">      </w:t>
      </w:r>
      <w:r w:rsidR="00DF009A" w:rsidRPr="00DF009A">
        <w:rPr>
          <w:rFonts w:hint="eastAsia"/>
        </w:rPr>
        <w:t>．</w:t>
      </w:r>
    </w:p>
    <w:p w:rsidR="00BA35C7" w:rsidRDefault="00BA35C7" w:rsidP="00BA35C7"/>
    <w:p w:rsidR="00DF009A" w:rsidRDefault="00BA35C7" w:rsidP="005C391E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D59A0" w:rsidRPr="005D59A0">
        <w:rPr>
          <w:position w:val="-28"/>
        </w:rPr>
        <w:object w:dxaOrig="800" w:dyaOrig="660">
          <v:shape id="_x0000_i1040" type="#_x0000_t75" style="width:40pt;height:33pt" o:ole="">
            <v:imagedata r:id="rId39" o:title=""/>
          </v:shape>
          <o:OLEObject Type="Embed" ProgID="Equation.DSMT4" ShapeID="_x0000_i1040" DrawAspect="Content" ObjectID="_1696960190" r:id="rId40"/>
        </w:object>
      </w:r>
      <w:r>
        <w:rPr>
          <w:rFonts w:hint="eastAsia"/>
        </w:rPr>
        <w:t>．</w:t>
      </w:r>
      <w:r w:rsidR="005C391E" w:rsidRPr="004E5B0E">
        <w:rPr>
          <w:rFonts w:hAnsi="宋体"/>
        </w:rPr>
        <w:t>令</w:t>
      </w:r>
      <w:r w:rsidR="005D59A0" w:rsidRPr="005D59A0">
        <w:rPr>
          <w:position w:val="-10"/>
        </w:rPr>
        <w:object w:dxaOrig="999" w:dyaOrig="320">
          <v:shape id="_x0000_i1041" type="#_x0000_t75" style="width:50pt;height:16pt" o:ole="">
            <v:imagedata r:id="rId41" o:title=""/>
          </v:shape>
          <o:OLEObject Type="Embed" ProgID="Equation.DSMT4" ShapeID="_x0000_i1041" DrawAspect="Content" ObjectID="_1696960191" r:id="rId42"/>
        </w:object>
      </w:r>
      <w:r w:rsidR="005C391E" w:rsidRPr="004E5B0E">
        <w:rPr>
          <w:rFonts w:hAnsi="宋体"/>
        </w:rPr>
        <w:t>，</w:t>
      </w:r>
      <w:r w:rsidR="005D59A0" w:rsidRPr="005D59A0">
        <w:rPr>
          <w:position w:val="-10"/>
        </w:rPr>
        <w:object w:dxaOrig="580" w:dyaOrig="260">
          <v:shape id="_x0000_i1042" type="#_x0000_t75" style="width:29pt;height:13pt" o:ole="">
            <v:imagedata r:id="rId43" o:title=""/>
          </v:shape>
          <o:OLEObject Type="Embed" ProgID="Equation.DSMT4" ShapeID="_x0000_i1042" DrawAspect="Content" ObjectID="_1696960192" r:id="rId44"/>
        </w:object>
      </w:r>
      <w:r w:rsidR="005C391E" w:rsidRPr="004E5B0E">
        <w:rPr>
          <w:rFonts w:hAnsi="宋体"/>
        </w:rPr>
        <w:t>，从而</w:t>
      </w:r>
      <w:r w:rsidR="005D59A0" w:rsidRPr="005D59A0">
        <w:rPr>
          <w:position w:val="-28"/>
        </w:rPr>
        <w:object w:dxaOrig="2079" w:dyaOrig="660">
          <v:shape id="_x0000_i1043" type="#_x0000_t75" style="width:104pt;height:33pt" o:ole="">
            <v:imagedata r:id="rId45" o:title=""/>
          </v:shape>
          <o:OLEObject Type="Embed" ProgID="Equation.DSMT4" ShapeID="_x0000_i1043" DrawAspect="Content" ObjectID="_1696960193" r:id="rId46"/>
        </w:object>
      </w:r>
      <w:r w:rsidR="005C391E" w:rsidRPr="004E5B0E">
        <w:rPr>
          <w:rFonts w:hAnsi="宋体"/>
        </w:rPr>
        <w:t>，所以</w:t>
      </w:r>
    </w:p>
    <w:p w:rsidR="005C391E" w:rsidRPr="004E5B0E" w:rsidRDefault="005D59A0" w:rsidP="00DF009A">
      <w:pPr>
        <w:ind w:leftChars="200" w:left="480"/>
        <w:jc w:val="center"/>
      </w:pPr>
      <w:r w:rsidRPr="005D59A0">
        <w:rPr>
          <w:position w:val="-30"/>
        </w:rPr>
        <w:object w:dxaOrig="5580" w:dyaOrig="720">
          <v:shape id="_x0000_i1044" type="#_x0000_t75" style="width:279pt;height:36pt" o:ole="">
            <v:imagedata r:id="rId47" o:title=""/>
          </v:shape>
          <o:OLEObject Type="Embed" ProgID="Equation.DSMT4" ShapeID="_x0000_i1044" DrawAspect="Content" ObjectID="_1696960194" r:id="rId48"/>
        </w:object>
      </w:r>
    </w:p>
    <w:p w:rsidR="005C391E" w:rsidRPr="004E5B0E" w:rsidRDefault="005C391E" w:rsidP="005C391E"/>
    <w:p w:rsid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5D59A0">
        <w:rPr>
          <w:position w:val="-60"/>
        </w:rPr>
        <w:object w:dxaOrig="2720" w:dyaOrig="1320">
          <v:shape id="_x0000_i1045" type="#_x0000_t75" style="width:136pt;height:66pt" o:ole="">
            <v:imagedata r:id="rId49" o:title=""/>
          </v:shape>
          <o:OLEObject Type="Embed" ProgID="Equation.DSMT4" ShapeID="_x0000_i1045" DrawAspect="Content" ObjectID="_1696960195" r:id="rId50"/>
        </w:object>
      </w:r>
      <w:r w:rsidRPr="001A04AA">
        <w:rPr>
          <w:rFonts w:hAnsi="宋体"/>
        </w:rPr>
        <w:t>，则</w:t>
      </w:r>
      <w:r w:rsidR="005D59A0" w:rsidRPr="005D59A0">
        <w:rPr>
          <w:position w:val="-28"/>
        </w:rPr>
        <w:object w:dxaOrig="1540" w:dyaOrig="620">
          <v:shape id="_x0000_i1046" type="#_x0000_t75" style="width:77pt;height:31pt" o:ole="">
            <v:imagedata r:id="rId51" o:title=""/>
          </v:shape>
          <o:OLEObject Type="Embed" ProgID="Equation.DSMT4" ShapeID="_x0000_i1046" DrawAspect="Content" ObjectID="_1696960196" r:id="rId52"/>
        </w:object>
      </w:r>
      <w:r w:rsidR="00D47892">
        <w:rPr>
          <w:rFonts w:hint="eastAsia"/>
          <w:u w:val="single"/>
        </w:rPr>
        <w:t xml:space="preserve">      </w:t>
      </w:r>
      <w:r w:rsidR="00D47892">
        <w:rPr>
          <w:rFonts w:hint="eastAsia"/>
        </w:rPr>
        <w:t>．</w:t>
      </w:r>
      <w:r w:rsidRPr="001A04AA">
        <w:t>.</w:t>
      </w:r>
    </w:p>
    <w:p w:rsidR="00BA35C7" w:rsidRDefault="00BA35C7" w:rsidP="00BA35C7"/>
    <w:p w:rsidR="005C391E" w:rsidRPr="004E5B0E" w:rsidRDefault="00BA35C7" w:rsidP="005C391E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D59A0" w:rsidRPr="005D59A0">
        <w:rPr>
          <w:position w:val="-24"/>
        </w:rPr>
        <w:object w:dxaOrig="380" w:dyaOrig="620">
          <v:shape id="_x0000_i1047" type="#_x0000_t75" style="width:19pt;height:31pt" o:ole="">
            <v:imagedata r:id="rId53" o:title=""/>
          </v:shape>
          <o:OLEObject Type="Embed" ProgID="Equation.DSMT4" ShapeID="_x0000_i1047" DrawAspect="Content" ObjectID="_1696960197" r:id="rId54"/>
        </w:object>
      </w:r>
      <w:r>
        <w:rPr>
          <w:rFonts w:hint="eastAsia"/>
        </w:rPr>
        <w:t>．</w:t>
      </w:r>
      <w:r w:rsidR="005C391E" w:rsidRPr="004E5B0E">
        <w:rPr>
          <w:rFonts w:hAnsi="宋体"/>
        </w:rPr>
        <w:t>令</w:t>
      </w:r>
      <w:r w:rsidR="005D59A0" w:rsidRPr="005D59A0">
        <w:rPr>
          <w:position w:val="-6"/>
        </w:rPr>
        <w:object w:dxaOrig="840" w:dyaOrig="279">
          <v:shape id="_x0000_i1048" type="#_x0000_t75" style="width:42pt;height:14pt" o:ole="">
            <v:imagedata r:id="rId55" o:title=""/>
          </v:shape>
          <o:OLEObject Type="Embed" ProgID="Equation.DSMT4" ShapeID="_x0000_i1048" DrawAspect="Content" ObjectID="_1696960198" r:id="rId56"/>
        </w:object>
      </w:r>
      <w:r w:rsidR="005C391E" w:rsidRPr="004E5B0E">
        <w:rPr>
          <w:rFonts w:hAnsi="宋体"/>
        </w:rPr>
        <w:t>，则</w:t>
      </w:r>
      <w:r w:rsidR="00D47892">
        <w:rPr>
          <w:rFonts w:hint="eastAsia"/>
        </w:rPr>
        <w:t>有</w:t>
      </w:r>
    </w:p>
    <w:p w:rsidR="005C391E" w:rsidRPr="004E5B0E" w:rsidRDefault="005D59A0" w:rsidP="00D47892">
      <w:pPr>
        <w:ind w:leftChars="200" w:left="480"/>
        <w:jc w:val="center"/>
      </w:pPr>
      <w:r w:rsidRPr="005D59A0">
        <w:rPr>
          <w:position w:val="-30"/>
        </w:rPr>
        <w:object w:dxaOrig="6180" w:dyaOrig="720">
          <v:shape id="_x0000_i1049" type="#_x0000_t75" style="width:309pt;height:36pt" o:ole="">
            <v:imagedata r:id="rId57" o:title=""/>
          </v:shape>
          <o:OLEObject Type="Embed" ProgID="Equation.DSMT4" ShapeID="_x0000_i1049" DrawAspect="Content" ObjectID="_1696960199" r:id="rId58"/>
        </w:object>
      </w:r>
    </w:p>
    <w:p w:rsidR="005C391E" w:rsidRPr="00D47892" w:rsidRDefault="005C391E" w:rsidP="00D47892"/>
    <w:p w:rsid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二次型</w:t>
      </w:r>
      <w:r w:rsidR="005D59A0" w:rsidRPr="005D59A0">
        <w:rPr>
          <w:position w:val="-12"/>
        </w:rPr>
        <w:object w:dxaOrig="4560" w:dyaOrig="380">
          <v:shape id="_x0000_i1050" type="#_x0000_t75" style="width:228pt;height:19pt" o:ole="">
            <v:imagedata r:id="rId59" o:title=""/>
          </v:shape>
          <o:OLEObject Type="Embed" ProgID="Equation.DSMT4" ShapeID="_x0000_i1050" DrawAspect="Content" ObjectID="_1696960200" r:id="rId60"/>
        </w:object>
      </w:r>
      <w:r w:rsidRPr="001A04AA">
        <w:rPr>
          <w:rFonts w:hAnsi="宋体"/>
        </w:rPr>
        <w:t>的秩为</w:t>
      </w:r>
      <w:r w:rsidR="00D47892">
        <w:rPr>
          <w:rFonts w:hint="eastAsia"/>
          <w:u w:val="single"/>
        </w:rPr>
        <w:t xml:space="preserve">      </w:t>
      </w:r>
      <w:r w:rsidR="00D47892">
        <w:rPr>
          <w:rFonts w:hint="eastAsia"/>
        </w:rPr>
        <w:t>．</w:t>
      </w:r>
    </w:p>
    <w:p w:rsidR="00BA35C7" w:rsidRDefault="00BA35C7" w:rsidP="00BA35C7"/>
    <w:p w:rsidR="00D47892" w:rsidRDefault="00BA35C7" w:rsidP="005C391E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D59A0" w:rsidRPr="00025957">
        <w:rPr>
          <w:position w:val="-4"/>
        </w:rPr>
        <w:object w:dxaOrig="180" w:dyaOrig="260">
          <v:shape id="_x0000_i1051" type="#_x0000_t75" style="width:9pt;height:13pt" o:ole="">
            <v:imagedata r:id="rId61" o:title=""/>
          </v:shape>
          <o:OLEObject Type="Embed" ProgID="Equation.DSMT4" ShapeID="_x0000_i1051" DrawAspect="Content" ObjectID="_1696960201" r:id="rId62"/>
        </w:object>
      </w:r>
      <w:r>
        <w:rPr>
          <w:rFonts w:hint="eastAsia"/>
        </w:rPr>
        <w:t>．</w:t>
      </w:r>
      <w:r w:rsidR="005C391E" w:rsidRPr="004E5B0E">
        <w:rPr>
          <w:rFonts w:hAnsi="宋体"/>
        </w:rPr>
        <w:t>因为</w:t>
      </w:r>
    </w:p>
    <w:p w:rsidR="005C391E" w:rsidRPr="004E5B0E" w:rsidRDefault="005D59A0" w:rsidP="00D47892">
      <w:pPr>
        <w:ind w:leftChars="200" w:left="480"/>
        <w:jc w:val="center"/>
      </w:pPr>
      <w:r w:rsidRPr="005D59A0">
        <w:rPr>
          <w:position w:val="-32"/>
        </w:rPr>
        <w:object w:dxaOrig="5319" w:dyaOrig="760">
          <v:shape id="_x0000_i1052" type="#_x0000_t75" style="width:266pt;height:38pt" o:ole="">
            <v:imagedata r:id="rId63" o:title=""/>
          </v:shape>
          <o:OLEObject Type="Embed" ProgID="Equation.DSMT4" ShapeID="_x0000_i1052" DrawAspect="Content" ObjectID="_1696960202" r:id="rId64"/>
        </w:object>
      </w:r>
    </w:p>
    <w:p w:rsidR="005C391E" w:rsidRPr="00D47892" w:rsidRDefault="005C391E" w:rsidP="00D47892">
      <w:pPr>
        <w:ind w:leftChars="200" w:left="480"/>
        <w:rPr>
          <w:rFonts w:hAnsi="宋体"/>
        </w:rPr>
      </w:pPr>
      <w:r w:rsidRPr="004E5B0E">
        <w:rPr>
          <w:rFonts w:hAnsi="宋体"/>
        </w:rPr>
        <w:t>所以二次型对应的矩阵为</w:t>
      </w:r>
      <w:r w:rsidR="005D59A0" w:rsidRPr="005D59A0">
        <w:rPr>
          <w:position w:val="-50"/>
        </w:rPr>
        <w:object w:dxaOrig="1780" w:dyaOrig="1120">
          <v:shape id="_x0000_i1053" type="#_x0000_t75" style="width:89pt;height:56pt" o:ole="">
            <v:imagedata r:id="rId65" o:title=""/>
          </v:shape>
          <o:OLEObject Type="Embed" ProgID="Equation.DSMT4" ShapeID="_x0000_i1053" DrawAspect="Content" ObjectID="_1696960203" r:id="rId66"/>
        </w:object>
      </w:r>
      <w:r w:rsidR="00D47892">
        <w:rPr>
          <w:rFonts w:hint="eastAsia"/>
        </w:rPr>
        <w:t>．</w:t>
      </w:r>
      <w:r w:rsidRPr="004E5B0E">
        <w:rPr>
          <w:rFonts w:hAnsi="宋体"/>
        </w:rPr>
        <w:t>由初等变换得</w:t>
      </w:r>
    </w:p>
    <w:p w:rsidR="005C391E" w:rsidRPr="004E5B0E" w:rsidRDefault="005D59A0" w:rsidP="00D47892">
      <w:pPr>
        <w:ind w:leftChars="200" w:left="480"/>
        <w:jc w:val="center"/>
      </w:pPr>
      <w:r w:rsidRPr="005D59A0">
        <w:rPr>
          <w:position w:val="-50"/>
        </w:rPr>
        <w:object w:dxaOrig="4959" w:dyaOrig="1120">
          <v:shape id="_x0000_i1054" type="#_x0000_t75" style="width:248pt;height:56pt" o:ole="">
            <v:imagedata r:id="rId67" o:title=""/>
          </v:shape>
          <o:OLEObject Type="Embed" ProgID="Equation.DSMT4" ShapeID="_x0000_i1054" DrawAspect="Content" ObjectID="_1696960204" r:id="rId68"/>
        </w:object>
      </w:r>
    </w:p>
    <w:p w:rsidR="005C391E" w:rsidRPr="004E5B0E" w:rsidRDefault="005C391E" w:rsidP="00D47892">
      <w:pPr>
        <w:ind w:leftChars="200" w:left="480"/>
      </w:pPr>
      <w:r w:rsidRPr="004E5B0E">
        <w:rPr>
          <w:rFonts w:hAnsi="宋体"/>
        </w:rPr>
        <w:t>从而</w:t>
      </w:r>
      <w:r w:rsidR="005D59A0" w:rsidRPr="005D59A0">
        <w:rPr>
          <w:position w:val="-10"/>
        </w:rPr>
        <w:object w:dxaOrig="859" w:dyaOrig="320">
          <v:shape id="_x0000_i1055" type="#_x0000_t75" style="width:43pt;height:16pt" o:ole="">
            <v:imagedata r:id="rId69" o:title=""/>
          </v:shape>
          <o:OLEObject Type="Embed" ProgID="Equation.DSMT4" ShapeID="_x0000_i1055" DrawAspect="Content" ObjectID="_1696960205" r:id="rId70"/>
        </w:object>
      </w:r>
      <w:r w:rsidR="00D47892">
        <w:rPr>
          <w:rFonts w:hint="eastAsia"/>
        </w:rPr>
        <w:t>，</w:t>
      </w:r>
      <w:r w:rsidR="00D47892">
        <w:rPr>
          <w:rFonts w:hAnsi="宋体" w:hint="eastAsia"/>
        </w:rPr>
        <w:t>于是</w:t>
      </w:r>
      <w:r w:rsidRPr="004E5B0E">
        <w:rPr>
          <w:rFonts w:hAnsi="宋体"/>
        </w:rPr>
        <w:t>二次型的秩</w:t>
      </w:r>
      <w:r w:rsidR="00D47892">
        <w:rPr>
          <w:rFonts w:hAnsi="宋体" w:hint="eastAsia"/>
        </w:rPr>
        <w:t>也</w:t>
      </w:r>
      <w:r w:rsidRPr="004E5B0E">
        <w:rPr>
          <w:rFonts w:hAnsi="宋体"/>
        </w:rPr>
        <w:t>为</w:t>
      </w:r>
      <w:r w:rsidR="005D59A0" w:rsidRPr="00025957">
        <w:rPr>
          <w:position w:val="-4"/>
        </w:rPr>
        <w:object w:dxaOrig="180" w:dyaOrig="260">
          <v:shape id="_x0000_i1056" type="#_x0000_t75" style="width:9pt;height:13pt" o:ole="">
            <v:imagedata r:id="rId71" o:title=""/>
          </v:shape>
          <o:OLEObject Type="Embed" ProgID="Equation.DSMT4" ShapeID="_x0000_i1056" DrawAspect="Content" ObjectID="_1696960206" r:id="rId72"/>
        </w:object>
      </w:r>
      <w:r w:rsidR="00D47892">
        <w:rPr>
          <w:rFonts w:hint="eastAsia"/>
        </w:rPr>
        <w:t>．</w:t>
      </w:r>
    </w:p>
    <w:p w:rsidR="005C391E" w:rsidRPr="00D47892" w:rsidRDefault="005C391E" w:rsidP="005C391E"/>
    <w:p w:rsidR="005C391E" w:rsidRPr="005C391E" w:rsidRDefault="005C391E" w:rsidP="005C391E">
      <w:pPr>
        <w:rPr>
          <w:rFonts w:hAnsi="宋体"/>
        </w:rPr>
      </w:pPr>
    </w:p>
    <w:p w:rsidR="009F39BD" w:rsidRDefault="005C391E" w:rsidP="009F39BD">
      <w:pPr>
        <w:ind w:left="480" w:hangingChars="200" w:hanging="480"/>
      </w:pPr>
      <w:r>
        <w:rPr>
          <w:rFonts w:hAnsi="宋体"/>
        </w:rPr>
        <w:t>(</w:t>
      </w:r>
      <w:r w:rsidRPr="001A04AA">
        <w:t>5</w:t>
      </w:r>
      <w:r>
        <w:rPr>
          <w:rFonts w:hAnsi="宋体"/>
        </w:rPr>
        <w:t>)</w:t>
      </w:r>
      <w:r w:rsidR="009F39BD" w:rsidRPr="0046616B">
        <w:rPr>
          <w:rStyle w:val="ae"/>
          <w:rFonts w:hint="eastAsia"/>
        </w:rPr>
        <w:t>【同试卷一第一</w:t>
      </w:r>
      <w:r w:rsidR="009F39BD" w:rsidRPr="0046616B">
        <w:rPr>
          <w:rStyle w:val="ae"/>
        </w:rPr>
        <w:t>(6)</w:t>
      </w:r>
      <w:r w:rsidR="009F39BD" w:rsidRPr="0046616B">
        <w:rPr>
          <w:rStyle w:val="ae"/>
          <w:rFonts w:hint="eastAsia"/>
        </w:rPr>
        <w:t>题】</w:t>
      </w:r>
      <w:r w:rsidR="009F39BD">
        <w:rPr>
          <w:rFonts w:hAnsi="宋体"/>
        </w:rPr>
        <w:t>设随机变量</w:t>
      </w:r>
      <w:r w:rsidR="005D59A0" w:rsidRPr="00025957">
        <w:rPr>
          <w:position w:val="-4"/>
        </w:rPr>
        <w:object w:dxaOrig="240" w:dyaOrig="240">
          <v:shape id="_x0000_i1057" type="#_x0000_t75" style="width:12pt;height:12pt" o:ole="">
            <v:imagedata r:id="rId73" o:title=""/>
          </v:shape>
          <o:OLEObject Type="Embed" ProgID="Equation.DSMT4" ShapeID="_x0000_i1057" DrawAspect="Content" ObjectID="_1696960207" r:id="rId74"/>
        </w:object>
      </w:r>
      <w:r w:rsidR="009F39BD">
        <w:rPr>
          <w:rFonts w:hAnsi="宋体"/>
        </w:rPr>
        <w:t>服从参数为</w:t>
      </w:r>
      <w:r w:rsidR="005D59A0" w:rsidRPr="005D59A0">
        <w:rPr>
          <w:position w:val="-6"/>
        </w:rPr>
        <w:object w:dxaOrig="220" w:dyaOrig="279">
          <v:shape id="_x0000_i1058" type="#_x0000_t75" style="width:11pt;height:14pt" o:ole="">
            <v:imagedata r:id="rId75" o:title=""/>
          </v:shape>
          <o:OLEObject Type="Embed" ProgID="Equation.DSMT4" ShapeID="_x0000_i1058" DrawAspect="Content" ObjectID="_1696960208" r:id="rId76"/>
        </w:object>
      </w:r>
      <w:r w:rsidR="009F39BD">
        <w:rPr>
          <w:rFonts w:hAnsi="宋体"/>
        </w:rPr>
        <w:t>的指数分布，则</w:t>
      </w:r>
      <w:r w:rsidR="005D59A0" w:rsidRPr="005D59A0">
        <w:rPr>
          <w:position w:val="-10"/>
        </w:rPr>
        <w:object w:dxaOrig="1480" w:dyaOrig="380">
          <v:shape id="_x0000_i1059" type="#_x0000_t75" style="width:74pt;height:19pt" o:ole="">
            <v:imagedata r:id="rId77" o:title=""/>
          </v:shape>
          <o:OLEObject Type="Embed" ProgID="Equation.DSMT4" ShapeID="_x0000_i1059" DrawAspect="Content" ObjectID="_1696960209" r:id="rId78"/>
        </w:object>
      </w:r>
      <w:r w:rsidR="009F39BD">
        <w:rPr>
          <w:u w:val="single"/>
        </w:rPr>
        <w:t xml:space="preserve">        </w:t>
      </w:r>
      <w:r w:rsidR="009F39BD">
        <w:rPr>
          <w:rFonts w:hint="eastAsia"/>
        </w:rPr>
        <w:t>．</w:t>
      </w:r>
    </w:p>
    <w:p w:rsidR="009F39BD" w:rsidRDefault="009F39BD" w:rsidP="009F39BD"/>
    <w:p w:rsidR="009F39BD" w:rsidRDefault="009F39BD" w:rsidP="009F39BD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D59A0" w:rsidRPr="005D59A0">
        <w:rPr>
          <w:position w:val="-24"/>
        </w:rPr>
        <w:object w:dxaOrig="220" w:dyaOrig="620">
          <v:shape id="_x0000_i1060" type="#_x0000_t75" style="width:11pt;height:31pt" o:ole="">
            <v:imagedata r:id="rId79" o:title=""/>
          </v:shape>
          <o:OLEObject Type="Embed" ProgID="Equation.DSMT4" ShapeID="_x0000_i1060" DrawAspect="Content" ObjectID="_1696960210" r:id="rId80"/>
        </w:object>
      </w:r>
      <w:r>
        <w:rPr>
          <w:rFonts w:hint="eastAsia"/>
        </w:rPr>
        <w:t>．</w:t>
      </w:r>
      <w:r>
        <w:rPr>
          <w:rFonts w:hAnsi="宋体"/>
        </w:rPr>
        <w:t>指数分布的概率密度为</w:t>
      </w:r>
    </w:p>
    <w:p w:rsidR="009F39BD" w:rsidRDefault="005D59A0" w:rsidP="009F39BD">
      <w:pPr>
        <w:ind w:leftChars="200" w:left="480"/>
        <w:jc w:val="center"/>
      </w:pPr>
      <w:r w:rsidRPr="005D59A0">
        <w:rPr>
          <w:position w:val="-32"/>
        </w:rPr>
        <w:object w:dxaOrig="2460" w:dyaOrig="760">
          <v:shape id="_x0000_i1061" type="#_x0000_t75" style="width:123pt;height:38pt" o:ole="">
            <v:imagedata r:id="rId81" o:title=""/>
          </v:shape>
          <o:OLEObject Type="Embed" ProgID="Equation.DSMT4" ShapeID="_x0000_i1061" DrawAspect="Content" ObjectID="_1696960211" r:id="rId82"/>
        </w:object>
      </w:r>
    </w:p>
    <w:p w:rsidR="009F39BD" w:rsidRDefault="009F39BD" w:rsidP="009F39BD">
      <w:pPr>
        <w:ind w:leftChars="200" w:left="480"/>
      </w:pPr>
      <w:r>
        <w:rPr>
          <w:rFonts w:hAnsi="宋体"/>
        </w:rPr>
        <w:t>其方差</w:t>
      </w:r>
      <w:r w:rsidR="005D59A0" w:rsidRPr="005D59A0">
        <w:rPr>
          <w:position w:val="-24"/>
        </w:rPr>
        <w:object w:dxaOrig="900" w:dyaOrig="620">
          <v:shape id="_x0000_i1062" type="#_x0000_t75" style="width:45pt;height:31pt" o:ole="">
            <v:imagedata r:id="rId83" o:title=""/>
          </v:shape>
          <o:OLEObject Type="Embed" ProgID="Equation.DSMT4" ShapeID="_x0000_i1062" DrawAspect="Content" ObjectID="_1696960212" r:id="rId84"/>
        </w:object>
      </w:r>
      <w:r>
        <w:rPr>
          <w:rFonts w:hint="eastAsia"/>
        </w:rPr>
        <w:t>．</w:t>
      </w:r>
      <w:r>
        <w:rPr>
          <w:rFonts w:hAnsi="宋体"/>
        </w:rPr>
        <w:t>于是</w:t>
      </w:r>
      <w:r>
        <w:rPr>
          <w:rFonts w:hAnsi="宋体"/>
          <w:szCs w:val="21"/>
        </w:rPr>
        <w:t>有</w:t>
      </w:r>
    </w:p>
    <w:p w:rsidR="009F39BD" w:rsidRDefault="005D59A0" w:rsidP="009F39BD">
      <w:pPr>
        <w:ind w:leftChars="200" w:left="480"/>
        <w:jc w:val="center"/>
      </w:pPr>
      <w:r w:rsidRPr="005D59A0">
        <w:rPr>
          <w:position w:val="-30"/>
        </w:rPr>
        <w:object w:dxaOrig="5500" w:dyaOrig="700">
          <v:shape id="_x0000_i1063" type="#_x0000_t75" style="width:275.5pt;height:35pt" o:ole="">
            <v:imagedata r:id="rId85" o:title=""/>
          </v:shape>
          <o:OLEObject Type="Embed" ProgID="Equation.DSMT4" ShapeID="_x0000_i1063" DrawAspect="Content" ObjectID="_1696960213" r:id="rId86"/>
        </w:object>
      </w:r>
    </w:p>
    <w:p w:rsidR="005C391E" w:rsidRPr="004E5B0E" w:rsidRDefault="005C391E" w:rsidP="009F39BD"/>
    <w:p w:rsidR="005C391E" w:rsidRDefault="005C391E" w:rsidP="005C391E">
      <w:pPr>
        <w:rPr>
          <w:rFonts w:hAnsi="宋体"/>
        </w:rPr>
      </w:pPr>
    </w:p>
    <w:p w:rsidR="005C391E" w:rsidRDefault="005C391E" w:rsidP="00D47892">
      <w:pPr>
        <w:ind w:left="480" w:hangingChars="200" w:hanging="480"/>
      </w:pPr>
      <w:r>
        <w:rPr>
          <w:rFonts w:hAnsi="宋体"/>
        </w:rPr>
        <w:t>(</w:t>
      </w:r>
      <w:r w:rsidRPr="001A04AA">
        <w:t>6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设总体</w:t>
      </w:r>
      <w:r w:rsidR="005D59A0" w:rsidRPr="00025957">
        <w:rPr>
          <w:position w:val="-4"/>
        </w:rPr>
        <w:object w:dxaOrig="240" w:dyaOrig="240">
          <v:shape id="_x0000_i1064" type="#_x0000_t75" style="width:12pt;height:12pt" o:ole="">
            <v:imagedata r:id="rId87" o:title=""/>
          </v:shape>
          <o:OLEObject Type="Embed" ProgID="Equation.DSMT4" ShapeID="_x0000_i1064" DrawAspect="Content" ObjectID="_1696960214" r:id="rId88"/>
        </w:object>
      </w:r>
      <w:r w:rsidRPr="001A04AA">
        <w:rPr>
          <w:rFonts w:hAnsi="宋体"/>
        </w:rPr>
        <w:t>服从正态分布</w:t>
      </w:r>
      <w:r w:rsidR="005D59A0" w:rsidRPr="005D59A0">
        <w:rPr>
          <w:position w:val="-12"/>
        </w:rPr>
        <w:object w:dxaOrig="999" w:dyaOrig="380">
          <v:shape id="_x0000_i1065" type="#_x0000_t75" style="width:50pt;height:19pt" o:ole="">
            <v:imagedata r:id="rId89" o:title=""/>
          </v:shape>
          <o:OLEObject Type="Embed" ProgID="Equation.DSMT4" ShapeID="_x0000_i1065" DrawAspect="Content" ObjectID="_1696960215" r:id="rId90"/>
        </w:object>
      </w:r>
      <w:r w:rsidR="00D47892">
        <w:rPr>
          <w:rFonts w:hint="eastAsia"/>
        </w:rPr>
        <w:t>，</w:t>
      </w:r>
      <w:r w:rsidRPr="001A04AA">
        <w:rPr>
          <w:rFonts w:hAnsi="宋体"/>
        </w:rPr>
        <w:t>总体</w:t>
      </w:r>
      <w:r w:rsidR="005D59A0" w:rsidRPr="00025957">
        <w:rPr>
          <w:position w:val="-4"/>
        </w:rPr>
        <w:object w:dxaOrig="220" w:dyaOrig="240">
          <v:shape id="_x0000_i1066" type="#_x0000_t75" style="width:11pt;height:12pt" o:ole="">
            <v:imagedata r:id="rId91" o:title=""/>
          </v:shape>
          <o:OLEObject Type="Embed" ProgID="Equation.DSMT4" ShapeID="_x0000_i1066" DrawAspect="Content" ObjectID="_1696960216" r:id="rId92"/>
        </w:object>
      </w:r>
      <w:r w:rsidRPr="001A04AA">
        <w:rPr>
          <w:rFonts w:hAnsi="宋体"/>
        </w:rPr>
        <w:t>服从正态分布</w:t>
      </w:r>
      <w:r w:rsidR="005D59A0" w:rsidRPr="005D59A0">
        <w:rPr>
          <w:position w:val="-12"/>
        </w:rPr>
        <w:object w:dxaOrig="999" w:dyaOrig="380">
          <v:shape id="_x0000_i1067" type="#_x0000_t75" style="width:50pt;height:19pt" o:ole="">
            <v:imagedata r:id="rId93" o:title=""/>
          </v:shape>
          <o:OLEObject Type="Embed" ProgID="Equation.DSMT4" ShapeID="_x0000_i1067" DrawAspect="Content" ObjectID="_1696960217" r:id="rId94"/>
        </w:object>
      </w:r>
      <w:r w:rsidR="00D47892">
        <w:rPr>
          <w:rFonts w:hint="eastAsia"/>
        </w:rPr>
        <w:t>，</w:t>
      </w:r>
      <w:r w:rsidR="005D59A0" w:rsidRPr="005D59A0">
        <w:rPr>
          <w:position w:val="-16"/>
        </w:rPr>
        <w:object w:dxaOrig="1240" w:dyaOrig="400">
          <v:shape id="_x0000_i1068" type="#_x0000_t75" style="width:62pt;height:20pt" o:ole="">
            <v:imagedata r:id="rId95" o:title=""/>
          </v:shape>
          <o:OLEObject Type="Embed" ProgID="Equation.DSMT4" ShapeID="_x0000_i1068" DrawAspect="Content" ObjectID="_1696960218" r:id="rId96"/>
        </w:object>
      </w:r>
      <w:r w:rsidRPr="001A04AA">
        <w:rPr>
          <w:rFonts w:hAnsi="宋体"/>
        </w:rPr>
        <w:t>和</w:t>
      </w:r>
      <w:r w:rsidR="005D59A0" w:rsidRPr="005D59A0">
        <w:rPr>
          <w:position w:val="-16"/>
        </w:rPr>
        <w:object w:dxaOrig="1080" w:dyaOrig="400">
          <v:shape id="_x0000_i1069" type="#_x0000_t75" style="width:54pt;height:20pt" o:ole="">
            <v:imagedata r:id="rId97" o:title=""/>
          </v:shape>
          <o:OLEObject Type="Embed" ProgID="Equation.DSMT4" ShapeID="_x0000_i1069" DrawAspect="Content" ObjectID="_1696960219" r:id="rId98"/>
        </w:object>
      </w:r>
      <w:r w:rsidRPr="001A04AA">
        <w:rPr>
          <w:rFonts w:hAnsi="宋体"/>
        </w:rPr>
        <w:t>分别是来自总体</w:t>
      </w:r>
      <w:r w:rsidR="005D59A0" w:rsidRPr="00025957">
        <w:rPr>
          <w:position w:val="-4"/>
        </w:rPr>
        <w:object w:dxaOrig="240" w:dyaOrig="240">
          <v:shape id="_x0000_i1070" type="#_x0000_t75" style="width:12pt;height:12pt" o:ole="">
            <v:imagedata r:id="rId99" o:title=""/>
          </v:shape>
          <o:OLEObject Type="Embed" ProgID="Equation.DSMT4" ShapeID="_x0000_i1070" DrawAspect="Content" ObjectID="_1696960220" r:id="rId100"/>
        </w:object>
      </w:r>
      <w:r w:rsidRPr="001A04AA">
        <w:rPr>
          <w:rFonts w:hAnsi="宋体"/>
        </w:rPr>
        <w:t>和</w:t>
      </w:r>
      <w:r w:rsidR="005D59A0" w:rsidRPr="00025957">
        <w:rPr>
          <w:position w:val="-4"/>
        </w:rPr>
        <w:object w:dxaOrig="220" w:dyaOrig="240">
          <v:shape id="_x0000_i1071" type="#_x0000_t75" style="width:11pt;height:12pt" o:ole="">
            <v:imagedata r:id="rId101" o:title=""/>
          </v:shape>
          <o:OLEObject Type="Embed" ProgID="Equation.DSMT4" ShapeID="_x0000_i1071" DrawAspect="Content" ObjectID="_1696960221" r:id="rId102"/>
        </w:object>
      </w:r>
      <w:r w:rsidRPr="001A04AA">
        <w:rPr>
          <w:rFonts w:hAnsi="宋体"/>
        </w:rPr>
        <w:t>的简单随机样本</w:t>
      </w:r>
      <w:r w:rsidR="00D47892">
        <w:rPr>
          <w:rFonts w:hint="eastAsia"/>
        </w:rPr>
        <w:t>，</w:t>
      </w:r>
      <w:r w:rsidRPr="001A04AA">
        <w:rPr>
          <w:rFonts w:hAnsi="宋体"/>
        </w:rPr>
        <w:t>则</w:t>
      </w:r>
      <w:r w:rsidR="005D59A0" w:rsidRPr="005D59A0">
        <w:rPr>
          <w:position w:val="-66"/>
        </w:rPr>
        <w:object w:dxaOrig="3120" w:dyaOrig="1440">
          <v:shape id="_x0000_i1072" type="#_x0000_t75" style="width:156pt;height:1in" o:ole="">
            <v:imagedata r:id="rId103" o:title=""/>
          </v:shape>
          <o:OLEObject Type="Embed" ProgID="Equation.DSMT4" ShapeID="_x0000_i1072" DrawAspect="Content" ObjectID="_1696960222" r:id="rId104"/>
        </w:object>
      </w:r>
      <w:r w:rsidR="00D47892">
        <w:rPr>
          <w:rFonts w:hint="eastAsia"/>
          <w:u w:val="single"/>
        </w:rPr>
        <w:t xml:space="preserve">      </w:t>
      </w:r>
      <w:r w:rsidR="00D47892">
        <w:rPr>
          <w:rFonts w:hint="eastAsia"/>
        </w:rPr>
        <w:t>．</w:t>
      </w:r>
      <w:r w:rsidRPr="001A04AA">
        <w:t>.</w:t>
      </w:r>
    </w:p>
    <w:p w:rsidR="00BA35C7" w:rsidRDefault="00BA35C7" w:rsidP="00BA35C7"/>
    <w:p w:rsidR="0046694F" w:rsidRDefault="00BA35C7" w:rsidP="0046694F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D59A0" w:rsidRPr="005D59A0">
        <w:rPr>
          <w:position w:val="-6"/>
        </w:rPr>
        <w:object w:dxaOrig="320" w:dyaOrig="320">
          <v:shape id="_x0000_i1073" type="#_x0000_t75" style="width:16pt;height:16pt" o:ole="">
            <v:imagedata r:id="rId105" o:title=""/>
          </v:shape>
          <o:OLEObject Type="Embed" ProgID="Equation.DSMT4" ShapeID="_x0000_i1073" DrawAspect="Content" ObjectID="_1696960223" r:id="rId106"/>
        </w:object>
      </w:r>
      <w:r>
        <w:rPr>
          <w:rFonts w:hint="eastAsia"/>
        </w:rPr>
        <w:t>．</w:t>
      </w:r>
      <w:r w:rsidR="0046694F">
        <w:rPr>
          <w:rFonts w:hAnsi="宋体" w:hint="eastAsia"/>
        </w:rPr>
        <w:t>因为</w:t>
      </w:r>
    </w:p>
    <w:p w:rsidR="005C391E" w:rsidRPr="004E5B0E" w:rsidRDefault="005D59A0" w:rsidP="0046694F">
      <w:pPr>
        <w:ind w:leftChars="200" w:left="480"/>
        <w:jc w:val="center"/>
      </w:pPr>
      <w:r w:rsidRPr="005D59A0">
        <w:rPr>
          <w:position w:val="-32"/>
        </w:rPr>
        <w:object w:dxaOrig="6940" w:dyaOrig="760">
          <v:shape id="_x0000_i1074" type="#_x0000_t75" style="width:347pt;height:38pt" o:ole="">
            <v:imagedata r:id="rId107" o:title=""/>
          </v:shape>
          <o:OLEObject Type="Embed" ProgID="Equation.DSMT4" ShapeID="_x0000_i1074" DrawAspect="Content" ObjectID="_1696960224" r:id="rId108"/>
        </w:object>
      </w:r>
    </w:p>
    <w:p w:rsidR="0046694F" w:rsidRDefault="005C391E" w:rsidP="0046694F">
      <w:pPr>
        <w:ind w:leftChars="200" w:left="480"/>
        <w:rPr>
          <w:rFonts w:hAnsi="宋体"/>
        </w:rPr>
      </w:pPr>
      <w:r w:rsidRPr="004E5B0E">
        <w:rPr>
          <w:rFonts w:hAnsi="宋体"/>
        </w:rPr>
        <w:t>所以有</w:t>
      </w:r>
    </w:p>
    <w:p w:rsidR="005C391E" w:rsidRDefault="005D59A0" w:rsidP="0046694F">
      <w:pPr>
        <w:ind w:leftChars="200" w:left="480"/>
        <w:jc w:val="center"/>
        <w:rPr>
          <w:rFonts w:hAnsi="宋体"/>
        </w:rPr>
      </w:pPr>
      <w:r w:rsidRPr="005D59A0">
        <w:rPr>
          <w:position w:val="-32"/>
        </w:rPr>
        <w:object w:dxaOrig="5780" w:dyaOrig="760">
          <v:shape id="_x0000_i1075" type="#_x0000_t75" style="width:288.5pt;height:38pt" o:ole="">
            <v:imagedata r:id="rId109" o:title=""/>
          </v:shape>
          <o:OLEObject Type="Embed" ProgID="Equation.DSMT4" ShapeID="_x0000_i1075" DrawAspect="Content" ObjectID="_1696960225" r:id="rId110"/>
        </w:object>
      </w:r>
    </w:p>
    <w:p w:rsidR="005C391E" w:rsidRPr="004E5B0E" w:rsidRDefault="0046694F" w:rsidP="0046694F">
      <w:pPr>
        <w:ind w:leftChars="200" w:left="480"/>
      </w:pPr>
      <w:r>
        <w:rPr>
          <w:rFonts w:hAnsi="宋体" w:hint="eastAsia"/>
        </w:rPr>
        <w:t>从而</w:t>
      </w:r>
    </w:p>
    <w:p w:rsidR="005C391E" w:rsidRPr="004E5B0E" w:rsidRDefault="005D59A0" w:rsidP="0046694F">
      <w:pPr>
        <w:ind w:leftChars="200" w:left="480"/>
        <w:jc w:val="center"/>
      </w:pPr>
      <w:r w:rsidRPr="005D59A0">
        <w:rPr>
          <w:position w:val="-70"/>
        </w:rPr>
        <w:object w:dxaOrig="5240" w:dyaOrig="1520">
          <v:shape id="_x0000_i1076" type="#_x0000_t75" style="width:261.5pt;height:76pt" o:ole="">
            <v:imagedata r:id="rId111" o:title=""/>
          </v:shape>
          <o:OLEObject Type="Embed" ProgID="Equation.DSMT4" ShapeID="_x0000_i1076" DrawAspect="Content" ObjectID="_1696960226" r:id="rId112"/>
        </w:object>
      </w:r>
    </w:p>
    <w:p w:rsidR="005C391E" w:rsidRDefault="005C391E" w:rsidP="00C50FC5"/>
    <w:p w:rsidR="00C50FC5" w:rsidRPr="00C50FC5" w:rsidRDefault="00C50FC5" w:rsidP="00C50FC5"/>
    <w:p w:rsidR="005C391E" w:rsidRPr="001A04AA" w:rsidRDefault="005C391E" w:rsidP="00C50FC5">
      <w:pPr>
        <w:pStyle w:val="1"/>
      </w:pPr>
      <w:r w:rsidRPr="001A04AA">
        <w:t>二、选择题</w:t>
      </w:r>
      <w:r w:rsidR="00C50FC5">
        <w:rPr>
          <w:rFonts w:hint="eastAsia"/>
        </w:rPr>
        <w:t>（7~14</w:t>
      </w:r>
      <w:r w:rsidRPr="001A04AA">
        <w:t>小题，每小题4分，共32分</w:t>
      </w:r>
      <w:r w:rsidR="00C50FC5">
        <w:t>）</w:t>
      </w:r>
    </w:p>
    <w:p w:rsidR="00C50FC5" w:rsidRDefault="00C50FC5" w:rsidP="005C391E">
      <w:pPr>
        <w:rPr>
          <w:rFonts w:hAnsi="宋体"/>
        </w:rPr>
      </w:pPr>
    </w:p>
    <w:p w:rsidR="00C50FC5" w:rsidRDefault="00C50FC5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7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函数</w:t>
      </w:r>
      <w:r w:rsidR="005D59A0" w:rsidRPr="005D59A0">
        <w:rPr>
          <w:position w:val="-28"/>
        </w:rPr>
        <w:object w:dxaOrig="2299" w:dyaOrig="660">
          <v:shape id="_x0000_i1077" type="#_x0000_t75" style="width:115pt;height:33pt" o:ole="">
            <v:imagedata r:id="rId113" o:title=""/>
          </v:shape>
          <o:OLEObject Type="Embed" ProgID="Equation.DSMT4" ShapeID="_x0000_i1077" DrawAspect="Content" ObjectID="_1696960227" r:id="rId114"/>
        </w:object>
      </w:r>
      <w:r w:rsidRPr="001A04AA">
        <w:rPr>
          <w:rFonts w:hAnsi="宋体"/>
        </w:rPr>
        <w:t>在下列哪个区间内有界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Default="005C391E" w:rsidP="005C391E">
      <w:pPr>
        <w:ind w:firstLineChars="200" w:firstLine="480"/>
      </w:pPr>
      <w:r w:rsidRPr="001A04AA">
        <w:t xml:space="preserve">(A) </w:t>
      </w:r>
      <w:r w:rsidR="005D59A0" w:rsidRPr="005D59A0">
        <w:rPr>
          <w:position w:val="-10"/>
        </w:rPr>
        <w:object w:dxaOrig="700" w:dyaOrig="320">
          <v:shape id="_x0000_i1078" type="#_x0000_t75" style="width:35pt;height:16pt" o:ole="">
            <v:imagedata r:id="rId115" o:title=""/>
          </v:shape>
          <o:OLEObject Type="Embed" ProgID="Equation.DSMT4" ShapeID="_x0000_i1078" DrawAspect="Content" ObjectID="_1696960228" r:id="rId116"/>
        </w:object>
      </w:r>
      <w:r w:rsidR="001C4669">
        <w:rPr>
          <w:rFonts w:hint="eastAsia"/>
        </w:rPr>
        <w:t>．</w:t>
      </w:r>
      <w:r w:rsidR="001C4669">
        <w:rPr>
          <w:rFonts w:hint="eastAsia"/>
        </w:rPr>
        <w:t xml:space="preserve">     </w:t>
      </w:r>
      <w:r w:rsidRPr="001A04AA">
        <w:t xml:space="preserve">(B) </w:t>
      </w:r>
      <w:r w:rsidR="005D59A0" w:rsidRPr="005D59A0">
        <w:rPr>
          <w:position w:val="-10"/>
        </w:rPr>
        <w:object w:dxaOrig="540" w:dyaOrig="320">
          <v:shape id="_x0000_i1079" type="#_x0000_t75" style="width:27pt;height:16pt" o:ole="">
            <v:imagedata r:id="rId117" o:title=""/>
          </v:shape>
          <o:OLEObject Type="Embed" ProgID="Equation.DSMT4" ShapeID="_x0000_i1079" DrawAspect="Content" ObjectID="_1696960229" r:id="rId118"/>
        </w:object>
      </w:r>
      <w:r w:rsidR="001C4669">
        <w:rPr>
          <w:rFonts w:hint="eastAsia"/>
        </w:rPr>
        <w:t>．</w:t>
      </w:r>
      <w:r w:rsidR="001C4669">
        <w:rPr>
          <w:rFonts w:hint="eastAsia"/>
        </w:rPr>
        <w:t xml:space="preserve">     </w:t>
      </w:r>
      <w:r w:rsidRPr="001A04AA">
        <w:t xml:space="preserve">(C) </w:t>
      </w:r>
      <w:r w:rsidR="005D59A0" w:rsidRPr="005D59A0">
        <w:rPr>
          <w:position w:val="-10"/>
        </w:rPr>
        <w:object w:dxaOrig="540" w:dyaOrig="320">
          <v:shape id="_x0000_i1080" type="#_x0000_t75" style="width:27pt;height:16pt" o:ole="">
            <v:imagedata r:id="rId119" o:title=""/>
          </v:shape>
          <o:OLEObject Type="Embed" ProgID="Equation.DSMT4" ShapeID="_x0000_i1080" DrawAspect="Content" ObjectID="_1696960230" r:id="rId120"/>
        </w:object>
      </w:r>
      <w:r w:rsidR="001C4669">
        <w:rPr>
          <w:rFonts w:hint="eastAsia"/>
        </w:rPr>
        <w:t>．</w:t>
      </w:r>
      <w:r w:rsidR="001C4669">
        <w:rPr>
          <w:rFonts w:hint="eastAsia"/>
        </w:rPr>
        <w:t xml:space="preserve">     </w:t>
      </w:r>
      <w:r w:rsidRPr="001A04AA">
        <w:t xml:space="preserve">(D) </w:t>
      </w:r>
      <w:r w:rsidR="005D59A0" w:rsidRPr="005D59A0">
        <w:rPr>
          <w:position w:val="-10"/>
        </w:rPr>
        <w:object w:dxaOrig="540" w:dyaOrig="320">
          <v:shape id="_x0000_i1081" type="#_x0000_t75" style="width:27pt;height:16pt" o:ole="">
            <v:imagedata r:id="rId121" o:title=""/>
          </v:shape>
          <o:OLEObject Type="Embed" ProgID="Equation.DSMT4" ShapeID="_x0000_i1081" DrawAspect="Content" ObjectID="_1696960231" r:id="rId122"/>
        </w:object>
      </w:r>
      <w:r w:rsidR="001C4669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1C4669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5C391E" w:rsidRPr="004E5B0E">
        <w:rPr>
          <w:rFonts w:hAnsi="宋体"/>
        </w:rPr>
        <w:t>如果</w:t>
      </w:r>
      <w:r w:rsidR="005D59A0" w:rsidRPr="005D59A0">
        <w:rPr>
          <w:position w:val="-10"/>
        </w:rPr>
        <w:object w:dxaOrig="540" w:dyaOrig="320">
          <v:shape id="_x0000_i1082" type="#_x0000_t75" style="width:27pt;height:16pt" o:ole="">
            <v:imagedata r:id="rId123" o:title=""/>
          </v:shape>
          <o:OLEObject Type="Embed" ProgID="Equation.DSMT4" ShapeID="_x0000_i1082" DrawAspect="Content" ObjectID="_1696960232" r:id="rId124"/>
        </w:object>
      </w:r>
      <w:r w:rsidR="005C391E" w:rsidRPr="004E5B0E">
        <w:rPr>
          <w:rFonts w:hAnsi="宋体"/>
        </w:rPr>
        <w:t>在</w:t>
      </w:r>
      <w:r w:rsidR="005D59A0" w:rsidRPr="005D59A0">
        <w:rPr>
          <w:position w:val="-10"/>
        </w:rPr>
        <w:object w:dxaOrig="560" w:dyaOrig="320">
          <v:shape id="_x0000_i1083" type="#_x0000_t75" style="width:28pt;height:16pt" o:ole="">
            <v:imagedata r:id="rId125" o:title=""/>
          </v:shape>
          <o:OLEObject Type="Embed" ProgID="Equation.DSMT4" ShapeID="_x0000_i1083" DrawAspect="Content" ObjectID="_1696960233" r:id="rId126"/>
        </w:object>
      </w:r>
      <w:r w:rsidR="005C391E" w:rsidRPr="004E5B0E">
        <w:rPr>
          <w:rFonts w:hAnsi="宋体"/>
        </w:rPr>
        <w:t>内连续，且极限</w:t>
      </w:r>
      <w:r w:rsidR="005D59A0" w:rsidRPr="005D59A0">
        <w:rPr>
          <w:position w:val="-20"/>
        </w:rPr>
        <w:object w:dxaOrig="920" w:dyaOrig="440">
          <v:shape id="_x0000_i1084" type="#_x0000_t75" style="width:46pt;height:22pt" o:ole="">
            <v:imagedata r:id="rId127" o:title=""/>
          </v:shape>
          <o:OLEObject Type="Embed" ProgID="Equation.DSMT4" ShapeID="_x0000_i1084" DrawAspect="Content" ObjectID="_1696960234" r:id="rId128"/>
        </w:object>
      </w:r>
      <w:r w:rsidR="005C391E" w:rsidRPr="004E5B0E">
        <w:rPr>
          <w:rFonts w:hAnsi="宋体"/>
        </w:rPr>
        <w:t>与</w:t>
      </w:r>
      <w:r w:rsidR="005D59A0" w:rsidRPr="005D59A0">
        <w:rPr>
          <w:position w:val="-20"/>
        </w:rPr>
        <w:object w:dxaOrig="920" w:dyaOrig="440">
          <v:shape id="_x0000_i1085" type="#_x0000_t75" style="width:46pt;height:22pt" o:ole="">
            <v:imagedata r:id="rId129" o:title=""/>
          </v:shape>
          <o:OLEObject Type="Embed" ProgID="Equation.DSMT4" ShapeID="_x0000_i1085" DrawAspect="Content" ObjectID="_1696960235" r:id="rId130"/>
        </w:object>
      </w:r>
      <w:r w:rsidR="005C391E" w:rsidRPr="004E5B0E">
        <w:rPr>
          <w:rFonts w:hAnsi="宋体"/>
        </w:rPr>
        <w:t>存在，则函数</w:t>
      </w:r>
      <w:r w:rsidR="005D59A0" w:rsidRPr="005D59A0">
        <w:rPr>
          <w:position w:val="-10"/>
        </w:rPr>
        <w:object w:dxaOrig="540" w:dyaOrig="320">
          <v:shape id="_x0000_i1086" type="#_x0000_t75" style="width:27pt;height:16pt" o:ole="">
            <v:imagedata r:id="rId131" o:title=""/>
          </v:shape>
          <o:OLEObject Type="Embed" ProgID="Equation.DSMT4" ShapeID="_x0000_i1086" DrawAspect="Content" ObjectID="_1696960236" r:id="rId132"/>
        </w:object>
      </w:r>
      <w:r w:rsidR="005C391E" w:rsidRPr="004E5B0E">
        <w:rPr>
          <w:rFonts w:hAnsi="宋体"/>
        </w:rPr>
        <w:t>在</w:t>
      </w:r>
      <w:r w:rsidR="005D59A0" w:rsidRPr="005D59A0">
        <w:rPr>
          <w:position w:val="-10"/>
        </w:rPr>
        <w:object w:dxaOrig="560" w:dyaOrig="320">
          <v:shape id="_x0000_i1087" type="#_x0000_t75" style="width:28pt;height:16pt" o:ole="">
            <v:imagedata r:id="rId133" o:title=""/>
          </v:shape>
          <o:OLEObject Type="Embed" ProgID="Equation.DSMT4" ShapeID="_x0000_i1087" DrawAspect="Content" ObjectID="_1696960237" r:id="rId134"/>
        </w:object>
      </w:r>
      <w:r w:rsidR="005C391E" w:rsidRPr="004E5B0E">
        <w:rPr>
          <w:rFonts w:hAnsi="宋体"/>
        </w:rPr>
        <w:t>内有界</w:t>
      </w:r>
      <w:r w:rsidR="001C4669">
        <w:rPr>
          <w:rFonts w:hint="eastAsia"/>
        </w:rPr>
        <w:t>．因为</w:t>
      </w:r>
    </w:p>
    <w:p w:rsidR="005C391E" w:rsidRPr="004E5B0E" w:rsidRDefault="005D59A0" w:rsidP="001C4669">
      <w:pPr>
        <w:ind w:leftChars="200" w:left="480"/>
        <w:jc w:val="center"/>
      </w:pPr>
      <w:r w:rsidRPr="005D59A0">
        <w:rPr>
          <w:position w:val="-168"/>
        </w:rPr>
        <w:object w:dxaOrig="4180" w:dyaOrig="3460">
          <v:shape id="_x0000_i1088" type="#_x0000_t75" style="width:209pt;height:173pt" o:ole="">
            <v:imagedata r:id="rId135" o:title=""/>
          </v:shape>
          <o:OLEObject Type="Embed" ProgID="Equation.DSMT4" ShapeID="_x0000_i1088" DrawAspect="Content" ObjectID="_1696960238" r:id="rId136"/>
        </w:object>
      </w:r>
    </w:p>
    <w:p w:rsidR="005C391E" w:rsidRDefault="001C4669" w:rsidP="001C4669">
      <w:pPr>
        <w:ind w:leftChars="200" w:left="480"/>
      </w:pPr>
      <w:r>
        <w:rPr>
          <w:rFonts w:hAnsi="宋体"/>
        </w:rPr>
        <w:t>所以</w:t>
      </w:r>
      <w:r w:rsidR="005C391E" w:rsidRPr="004E5B0E">
        <w:rPr>
          <w:rFonts w:hAnsi="宋体"/>
        </w:rPr>
        <w:t>函数</w:t>
      </w:r>
      <w:r w:rsidR="005D59A0" w:rsidRPr="005D59A0">
        <w:rPr>
          <w:position w:val="-10"/>
        </w:rPr>
        <w:object w:dxaOrig="540" w:dyaOrig="320">
          <v:shape id="_x0000_i1089" type="#_x0000_t75" style="width:27pt;height:16pt" o:ole="">
            <v:imagedata r:id="rId137" o:title=""/>
          </v:shape>
          <o:OLEObject Type="Embed" ProgID="Equation.DSMT4" ShapeID="_x0000_i1089" DrawAspect="Content" ObjectID="_1696960239" r:id="rId138"/>
        </w:object>
      </w:r>
      <w:r w:rsidR="005C391E" w:rsidRPr="004E5B0E">
        <w:rPr>
          <w:rFonts w:hAnsi="宋体"/>
        </w:rPr>
        <w:t>在</w:t>
      </w:r>
      <w:r w:rsidR="005D59A0" w:rsidRPr="005D59A0">
        <w:rPr>
          <w:position w:val="-10"/>
        </w:rPr>
        <w:object w:dxaOrig="700" w:dyaOrig="320">
          <v:shape id="_x0000_i1090" type="#_x0000_t75" style="width:35pt;height:16pt" o:ole="">
            <v:imagedata r:id="rId139" o:title=""/>
          </v:shape>
          <o:OLEObject Type="Embed" ProgID="Equation.DSMT4" ShapeID="_x0000_i1090" DrawAspect="Content" ObjectID="_1696960240" r:id="rId140"/>
        </w:object>
      </w:r>
      <w:r w:rsidR="005C391E" w:rsidRPr="004E5B0E">
        <w:rPr>
          <w:rFonts w:hAnsi="宋体"/>
        </w:rPr>
        <w:t>内有界，故选</w:t>
      </w:r>
      <w:r w:rsidR="005C391E" w:rsidRPr="004E5B0E">
        <w:t>(A)</w:t>
      </w:r>
      <w:r>
        <w:rPr>
          <w:rFonts w:hint="eastAsia"/>
        </w:rPr>
        <w:t>．</w:t>
      </w:r>
    </w:p>
    <w:p w:rsidR="001C4669" w:rsidRPr="001C4669" w:rsidRDefault="001C4669" w:rsidP="001C4669"/>
    <w:p w:rsidR="005C391E" w:rsidRPr="005C391E" w:rsidRDefault="005C391E" w:rsidP="001C4669"/>
    <w:p w:rsidR="005C391E" w:rsidRPr="001A04AA" w:rsidRDefault="005C391E" w:rsidP="005C391E">
      <w:r>
        <w:rPr>
          <w:rFonts w:hAnsi="宋体"/>
        </w:rPr>
        <w:t>(</w:t>
      </w:r>
      <w:r w:rsidRPr="001A04AA"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5D59A0">
        <w:rPr>
          <w:position w:val="-10"/>
        </w:rPr>
        <w:object w:dxaOrig="540" w:dyaOrig="320">
          <v:shape id="_x0000_i1091" type="#_x0000_t75" style="width:27pt;height:16pt" o:ole="">
            <v:imagedata r:id="rId141" o:title=""/>
          </v:shape>
          <o:OLEObject Type="Embed" ProgID="Equation.DSMT4" ShapeID="_x0000_i1091" DrawAspect="Content" ObjectID="_1696960241" r:id="rId142"/>
        </w:object>
      </w:r>
      <w:r w:rsidRPr="001A04AA">
        <w:rPr>
          <w:rFonts w:hAnsi="宋体"/>
        </w:rPr>
        <w:t>在</w:t>
      </w:r>
      <w:r w:rsidR="005D59A0" w:rsidRPr="005D59A0">
        <w:rPr>
          <w:position w:val="-10"/>
        </w:rPr>
        <w:object w:dxaOrig="940" w:dyaOrig="320">
          <v:shape id="_x0000_i1092" type="#_x0000_t75" style="width:47pt;height:16pt" o:ole="">
            <v:imagedata r:id="rId143" o:title=""/>
          </v:shape>
          <o:OLEObject Type="Embed" ProgID="Equation.DSMT4" ShapeID="_x0000_i1092" DrawAspect="Content" ObjectID="_1696960242" r:id="rId144"/>
        </w:object>
      </w:r>
      <w:r w:rsidRPr="001A04AA">
        <w:rPr>
          <w:rFonts w:hAnsi="宋体"/>
        </w:rPr>
        <w:t>内有定义，且</w:t>
      </w:r>
      <w:r w:rsidR="005D59A0" w:rsidRPr="005D59A0">
        <w:rPr>
          <w:position w:val="-18"/>
        </w:rPr>
        <w:object w:dxaOrig="1240" w:dyaOrig="420">
          <v:shape id="_x0000_i1093" type="#_x0000_t75" style="width:62pt;height:21pt" o:ole="">
            <v:imagedata r:id="rId145" o:title=""/>
          </v:shape>
          <o:OLEObject Type="Embed" ProgID="Equation.DSMT4" ShapeID="_x0000_i1093" DrawAspect="Content" ObjectID="_1696960243" r:id="rId146"/>
        </w:object>
      </w:r>
      <w:r w:rsidR="00E85072">
        <w:rPr>
          <w:rFonts w:hAnsi="宋体" w:hint="eastAsia"/>
        </w:rPr>
        <w:t>,</w:t>
      </w:r>
      <w:r w:rsidR="005D59A0" w:rsidRPr="005D59A0">
        <w:rPr>
          <w:position w:val="-48"/>
        </w:rPr>
        <w:object w:dxaOrig="2320" w:dyaOrig="1080">
          <v:shape id="_x0000_i1094" type="#_x0000_t75" style="width:116pt;height:54pt" o:ole="">
            <v:imagedata r:id="rId147" o:title=""/>
          </v:shape>
          <o:OLEObject Type="Embed" ProgID="Equation.DSMT4" ShapeID="_x0000_i1094" DrawAspect="Content" ObjectID="_1696960244" r:id="rId148"/>
        </w:object>
      </w:r>
      <w:r w:rsidRPr="001A04AA">
        <w:rPr>
          <w:rFonts w:hAnsi="宋体"/>
        </w:rPr>
        <w:t>则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E85072">
      <w:pPr>
        <w:ind w:leftChars="200" w:left="480"/>
      </w:pPr>
      <w:r w:rsidRPr="001A04AA">
        <w:t>(A)</w:t>
      </w:r>
      <w:r w:rsidR="00E85072">
        <w:rPr>
          <w:rFonts w:hint="eastAsia"/>
        </w:rPr>
        <w:t xml:space="preserve"> </w:t>
      </w:r>
      <w:r w:rsidR="005D59A0" w:rsidRPr="005D59A0">
        <w:rPr>
          <w:position w:val="-6"/>
        </w:rPr>
        <w:object w:dxaOrig="560" w:dyaOrig="279">
          <v:shape id="_x0000_i1095" type="#_x0000_t75" style="width:28pt;height:14pt" o:ole="">
            <v:imagedata r:id="rId149" o:title=""/>
          </v:shape>
          <o:OLEObject Type="Embed" ProgID="Equation.DSMT4" ShapeID="_x0000_i1095" DrawAspect="Content" ObjectID="_1696960245" r:id="rId150"/>
        </w:object>
      </w:r>
      <w:r w:rsidRPr="001A04AA">
        <w:rPr>
          <w:rFonts w:hAnsi="宋体"/>
        </w:rPr>
        <w:t>必是</w:t>
      </w:r>
      <w:r w:rsidR="005D59A0" w:rsidRPr="005D59A0">
        <w:rPr>
          <w:position w:val="-10"/>
        </w:rPr>
        <w:object w:dxaOrig="520" w:dyaOrig="320">
          <v:shape id="_x0000_i1096" type="#_x0000_t75" style="width:26pt;height:16pt" o:ole="">
            <v:imagedata r:id="rId151" o:title=""/>
          </v:shape>
          <o:OLEObject Type="Embed" ProgID="Equation.DSMT4" ShapeID="_x0000_i1096" DrawAspect="Content" ObjectID="_1696960246" r:id="rId152"/>
        </w:object>
      </w:r>
      <w:r w:rsidRPr="001A04AA">
        <w:rPr>
          <w:rFonts w:hAnsi="宋体"/>
        </w:rPr>
        <w:t>的第一类间断点</w:t>
      </w:r>
      <w:r w:rsidR="00E85072">
        <w:rPr>
          <w:rFonts w:hint="eastAsia"/>
        </w:rPr>
        <w:t>．</w:t>
      </w:r>
    </w:p>
    <w:p w:rsidR="005C391E" w:rsidRPr="001A04AA" w:rsidRDefault="005C391E" w:rsidP="00E85072">
      <w:pPr>
        <w:ind w:leftChars="200" w:left="480"/>
      </w:pPr>
      <w:r w:rsidRPr="001A04AA">
        <w:t xml:space="preserve">(B) </w:t>
      </w:r>
      <w:r w:rsidR="005D59A0" w:rsidRPr="005D59A0">
        <w:rPr>
          <w:position w:val="-6"/>
        </w:rPr>
        <w:object w:dxaOrig="560" w:dyaOrig="279">
          <v:shape id="_x0000_i1097" type="#_x0000_t75" style="width:28pt;height:14pt" o:ole="">
            <v:imagedata r:id="rId153" o:title=""/>
          </v:shape>
          <o:OLEObject Type="Embed" ProgID="Equation.DSMT4" ShapeID="_x0000_i1097" DrawAspect="Content" ObjectID="_1696960247" r:id="rId154"/>
        </w:object>
      </w:r>
      <w:r w:rsidRPr="001A04AA">
        <w:rPr>
          <w:rFonts w:hAnsi="宋体"/>
        </w:rPr>
        <w:t>必是</w:t>
      </w:r>
      <w:r w:rsidR="005D59A0" w:rsidRPr="005D59A0">
        <w:rPr>
          <w:position w:val="-10"/>
        </w:rPr>
        <w:object w:dxaOrig="520" w:dyaOrig="320">
          <v:shape id="_x0000_i1098" type="#_x0000_t75" style="width:26pt;height:16pt" o:ole="">
            <v:imagedata r:id="rId155" o:title=""/>
          </v:shape>
          <o:OLEObject Type="Embed" ProgID="Equation.DSMT4" ShapeID="_x0000_i1098" DrawAspect="Content" ObjectID="_1696960248" r:id="rId156"/>
        </w:object>
      </w:r>
      <w:r w:rsidRPr="001A04AA">
        <w:rPr>
          <w:rFonts w:hAnsi="宋体"/>
        </w:rPr>
        <w:t>的第二类间断点</w:t>
      </w:r>
      <w:r w:rsidR="00E85072">
        <w:rPr>
          <w:rFonts w:hint="eastAsia"/>
        </w:rPr>
        <w:t>．</w:t>
      </w:r>
    </w:p>
    <w:p w:rsidR="005C391E" w:rsidRPr="001A04AA" w:rsidRDefault="005C391E" w:rsidP="00E85072">
      <w:pPr>
        <w:ind w:leftChars="200" w:left="480"/>
      </w:pPr>
      <w:r w:rsidRPr="001A04AA">
        <w:t xml:space="preserve">(C) </w:t>
      </w:r>
      <w:r w:rsidR="005D59A0" w:rsidRPr="005D59A0">
        <w:rPr>
          <w:position w:val="-6"/>
        </w:rPr>
        <w:object w:dxaOrig="560" w:dyaOrig="279">
          <v:shape id="_x0000_i1099" type="#_x0000_t75" style="width:28pt;height:14pt" o:ole="">
            <v:imagedata r:id="rId157" o:title=""/>
          </v:shape>
          <o:OLEObject Type="Embed" ProgID="Equation.DSMT4" ShapeID="_x0000_i1099" DrawAspect="Content" ObjectID="_1696960249" r:id="rId158"/>
        </w:object>
      </w:r>
      <w:r w:rsidRPr="001A04AA">
        <w:rPr>
          <w:rFonts w:hAnsi="宋体"/>
        </w:rPr>
        <w:t>必是</w:t>
      </w:r>
      <w:r w:rsidR="005D59A0" w:rsidRPr="005D59A0">
        <w:rPr>
          <w:position w:val="-10"/>
        </w:rPr>
        <w:object w:dxaOrig="520" w:dyaOrig="320">
          <v:shape id="_x0000_i1100" type="#_x0000_t75" style="width:26pt;height:16pt" o:ole="">
            <v:imagedata r:id="rId159" o:title=""/>
          </v:shape>
          <o:OLEObject Type="Embed" ProgID="Equation.DSMT4" ShapeID="_x0000_i1100" DrawAspect="Content" ObjectID="_1696960250" r:id="rId160"/>
        </w:object>
      </w:r>
      <w:r w:rsidRPr="001A04AA">
        <w:rPr>
          <w:rFonts w:hAnsi="宋体"/>
        </w:rPr>
        <w:t>的连续点</w:t>
      </w:r>
      <w:r w:rsidR="00E85072">
        <w:rPr>
          <w:rFonts w:hint="eastAsia"/>
        </w:rPr>
        <w:t>．</w:t>
      </w:r>
    </w:p>
    <w:p w:rsidR="005C391E" w:rsidRPr="001A04AA" w:rsidRDefault="005C391E" w:rsidP="00E85072">
      <w:pPr>
        <w:ind w:leftChars="200" w:left="480"/>
      </w:pPr>
      <w:r w:rsidRPr="001A04AA">
        <w:t xml:space="preserve">(D) </w:t>
      </w:r>
      <w:r w:rsidR="005D59A0" w:rsidRPr="005D59A0">
        <w:rPr>
          <w:position w:val="-10"/>
        </w:rPr>
        <w:object w:dxaOrig="520" w:dyaOrig="320">
          <v:shape id="_x0000_i1101" type="#_x0000_t75" style="width:26pt;height:16pt" o:ole="">
            <v:imagedata r:id="rId161" o:title=""/>
          </v:shape>
          <o:OLEObject Type="Embed" ProgID="Equation.DSMT4" ShapeID="_x0000_i1101" DrawAspect="Content" ObjectID="_1696960251" r:id="rId162"/>
        </w:object>
      </w:r>
      <w:r w:rsidRPr="001A04AA">
        <w:rPr>
          <w:rFonts w:hAnsi="宋体"/>
        </w:rPr>
        <w:t>在点</w:t>
      </w:r>
      <w:r w:rsidR="005D59A0" w:rsidRPr="005D59A0">
        <w:rPr>
          <w:position w:val="-6"/>
        </w:rPr>
        <w:object w:dxaOrig="560" w:dyaOrig="279">
          <v:shape id="_x0000_i1102" type="#_x0000_t75" style="width:28pt;height:14pt" o:ole="">
            <v:imagedata r:id="rId163" o:title=""/>
          </v:shape>
          <o:OLEObject Type="Embed" ProgID="Equation.DSMT4" ShapeID="_x0000_i1102" DrawAspect="Content" ObjectID="_1696960252" r:id="rId164"/>
        </w:object>
      </w:r>
      <w:r w:rsidRPr="001A04AA">
        <w:rPr>
          <w:rFonts w:hAnsi="宋体"/>
        </w:rPr>
        <w:t>处的连续性与</w:t>
      </w:r>
      <w:r w:rsidR="005D59A0" w:rsidRPr="005D59A0">
        <w:rPr>
          <w:position w:val="-6"/>
        </w:rPr>
        <w:object w:dxaOrig="200" w:dyaOrig="220">
          <v:shape id="_x0000_i1103" type="#_x0000_t75" style="width:10pt;height:11pt" o:ole="">
            <v:imagedata r:id="rId165" o:title=""/>
          </v:shape>
          <o:OLEObject Type="Embed" ProgID="Equation.DSMT4" ShapeID="_x0000_i1103" DrawAspect="Content" ObjectID="_1696960253" r:id="rId166"/>
        </w:object>
      </w:r>
      <w:r w:rsidRPr="001A04AA">
        <w:rPr>
          <w:rFonts w:hAnsi="宋体"/>
        </w:rPr>
        <w:t>的取值有关</w:t>
      </w:r>
      <w:r w:rsidR="00E85072">
        <w:rPr>
          <w:rFonts w:hint="eastAsia"/>
        </w:rPr>
        <w:t>．</w:t>
      </w:r>
    </w:p>
    <w:p w:rsidR="00BA35C7" w:rsidRDefault="00BA35C7" w:rsidP="00BA35C7"/>
    <w:p w:rsidR="00E85072" w:rsidRDefault="00BA35C7" w:rsidP="005C391E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5C391E" w:rsidRPr="004E5B0E">
        <w:rPr>
          <w:rFonts w:hAnsi="宋体"/>
        </w:rPr>
        <w:t>因为</w:t>
      </w:r>
    </w:p>
    <w:p w:rsidR="005C391E" w:rsidRPr="004E5B0E" w:rsidRDefault="005D59A0" w:rsidP="00E85072">
      <w:pPr>
        <w:ind w:leftChars="200" w:left="480"/>
        <w:jc w:val="center"/>
      </w:pPr>
      <w:r w:rsidRPr="005D59A0">
        <w:rPr>
          <w:position w:val="-28"/>
        </w:rPr>
        <w:object w:dxaOrig="4540" w:dyaOrig="680">
          <v:shape id="_x0000_i1104" type="#_x0000_t75" style="width:227pt;height:34pt" o:ole="">
            <v:imagedata r:id="rId167" o:title=""/>
          </v:shape>
          <o:OLEObject Type="Embed" ProgID="Equation.DSMT4" ShapeID="_x0000_i1104" DrawAspect="Content" ObjectID="_1696960254" r:id="rId168"/>
        </w:object>
      </w:r>
    </w:p>
    <w:p w:rsidR="005C391E" w:rsidRPr="004E5B0E" w:rsidRDefault="005C391E" w:rsidP="00E85072">
      <w:pPr>
        <w:ind w:leftChars="200" w:left="480"/>
      </w:pPr>
      <w:r w:rsidRPr="004E5B0E">
        <w:rPr>
          <w:rFonts w:hAnsi="宋体"/>
        </w:rPr>
        <w:t>所以当</w:t>
      </w:r>
      <w:r w:rsidR="005D59A0" w:rsidRPr="005D59A0">
        <w:rPr>
          <w:position w:val="-6"/>
        </w:rPr>
        <w:object w:dxaOrig="540" w:dyaOrig="279">
          <v:shape id="_x0000_i1105" type="#_x0000_t75" style="width:27pt;height:14pt" o:ole="">
            <v:imagedata r:id="rId169" o:title=""/>
          </v:shape>
          <o:OLEObject Type="Embed" ProgID="Equation.DSMT4" ShapeID="_x0000_i1105" DrawAspect="Content" ObjectID="_1696960255" r:id="rId170"/>
        </w:object>
      </w:r>
      <w:r w:rsidRPr="004E5B0E">
        <w:rPr>
          <w:rFonts w:hAnsi="宋体"/>
        </w:rPr>
        <w:t>时，</w:t>
      </w:r>
      <w:r w:rsidR="005D59A0" w:rsidRPr="005D59A0">
        <w:rPr>
          <w:position w:val="-18"/>
        </w:rPr>
        <w:object w:dxaOrig="1540" w:dyaOrig="420">
          <v:shape id="_x0000_i1106" type="#_x0000_t75" style="width:77pt;height:21pt" o:ole="">
            <v:imagedata r:id="rId171" o:title=""/>
          </v:shape>
          <o:OLEObject Type="Embed" ProgID="Equation.DSMT4" ShapeID="_x0000_i1106" DrawAspect="Content" ObjectID="_1696960256" r:id="rId172"/>
        </w:object>
      </w:r>
      <w:r w:rsidRPr="004E5B0E">
        <w:rPr>
          <w:rFonts w:hAnsi="宋体"/>
        </w:rPr>
        <w:t>，即</w:t>
      </w:r>
      <w:r w:rsidR="005D59A0" w:rsidRPr="005D59A0">
        <w:rPr>
          <w:position w:val="-10"/>
        </w:rPr>
        <w:object w:dxaOrig="520" w:dyaOrig="320">
          <v:shape id="_x0000_i1107" type="#_x0000_t75" style="width:26pt;height:16pt" o:ole="">
            <v:imagedata r:id="rId173" o:title=""/>
          </v:shape>
          <o:OLEObject Type="Embed" ProgID="Equation.DSMT4" ShapeID="_x0000_i1107" DrawAspect="Content" ObjectID="_1696960257" r:id="rId174"/>
        </w:object>
      </w:r>
      <w:r w:rsidRPr="004E5B0E">
        <w:rPr>
          <w:rFonts w:hAnsi="宋体"/>
        </w:rPr>
        <w:t>在点</w:t>
      </w:r>
      <w:r w:rsidR="005D59A0" w:rsidRPr="005D59A0">
        <w:rPr>
          <w:position w:val="-6"/>
        </w:rPr>
        <w:object w:dxaOrig="560" w:dyaOrig="279">
          <v:shape id="_x0000_i1108" type="#_x0000_t75" style="width:28pt;height:14pt" o:ole="">
            <v:imagedata r:id="rId175" o:title=""/>
          </v:shape>
          <o:OLEObject Type="Embed" ProgID="Equation.DSMT4" ShapeID="_x0000_i1108" DrawAspect="Content" ObjectID="_1696960258" r:id="rId176"/>
        </w:object>
      </w:r>
      <w:r w:rsidRPr="004E5B0E">
        <w:rPr>
          <w:rFonts w:hAnsi="宋体"/>
        </w:rPr>
        <w:t>处连续</w:t>
      </w:r>
      <w:r w:rsidR="00E85072">
        <w:rPr>
          <w:rFonts w:hAnsi="宋体" w:hint="eastAsia"/>
        </w:rPr>
        <w:t>；</w:t>
      </w:r>
      <w:r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109" type="#_x0000_t75" style="width:27pt;height:14pt" o:ole="">
            <v:imagedata r:id="rId177" o:title=""/>
          </v:shape>
          <o:OLEObject Type="Embed" ProgID="Equation.DSMT4" ShapeID="_x0000_i1109" DrawAspect="Content" ObjectID="_1696960259" r:id="rId178"/>
        </w:object>
      </w:r>
      <w:r w:rsidRPr="004E5B0E">
        <w:rPr>
          <w:rFonts w:hAnsi="宋体"/>
        </w:rPr>
        <w:t>时，</w:t>
      </w:r>
      <w:r w:rsidR="005D59A0" w:rsidRPr="005D59A0">
        <w:rPr>
          <w:position w:val="-18"/>
        </w:rPr>
        <w:object w:dxaOrig="1540" w:dyaOrig="420">
          <v:shape id="_x0000_i1110" type="#_x0000_t75" style="width:77pt;height:21pt" o:ole="">
            <v:imagedata r:id="rId179" o:title=""/>
          </v:shape>
          <o:OLEObject Type="Embed" ProgID="Equation.DSMT4" ShapeID="_x0000_i1110" DrawAspect="Content" ObjectID="_1696960260" r:id="rId180"/>
        </w:object>
      </w:r>
      <w:r w:rsidRPr="004E5B0E">
        <w:rPr>
          <w:rFonts w:hAnsi="宋体"/>
        </w:rPr>
        <w:t>，即</w:t>
      </w:r>
      <w:r w:rsidR="005D59A0" w:rsidRPr="005D59A0">
        <w:rPr>
          <w:position w:val="-6"/>
        </w:rPr>
        <w:object w:dxaOrig="560" w:dyaOrig="279">
          <v:shape id="_x0000_i1111" type="#_x0000_t75" style="width:28pt;height:14pt" o:ole="">
            <v:imagedata r:id="rId181" o:title=""/>
          </v:shape>
          <o:OLEObject Type="Embed" ProgID="Equation.DSMT4" ShapeID="_x0000_i1111" DrawAspect="Content" ObjectID="_1696960261" r:id="rId182"/>
        </w:object>
      </w:r>
      <w:r w:rsidRPr="004E5B0E">
        <w:rPr>
          <w:rFonts w:hAnsi="宋体"/>
        </w:rPr>
        <w:t>是</w:t>
      </w:r>
      <w:r w:rsidR="005D59A0" w:rsidRPr="005D59A0">
        <w:rPr>
          <w:position w:val="-10"/>
        </w:rPr>
        <w:object w:dxaOrig="520" w:dyaOrig="320">
          <v:shape id="_x0000_i1112" type="#_x0000_t75" style="width:26pt;height:16pt" o:ole="">
            <v:imagedata r:id="rId183" o:title=""/>
          </v:shape>
          <o:OLEObject Type="Embed" ProgID="Equation.DSMT4" ShapeID="_x0000_i1112" DrawAspect="Content" ObjectID="_1696960262" r:id="rId184"/>
        </w:object>
      </w:r>
      <w:r w:rsidRPr="004E5B0E">
        <w:rPr>
          <w:rFonts w:hAnsi="宋体"/>
        </w:rPr>
        <w:t>的第一类间断</w:t>
      </w:r>
      <w:r w:rsidR="00E85072">
        <w:rPr>
          <w:rFonts w:hAnsi="宋体"/>
        </w:rPr>
        <w:t>点</w:t>
      </w:r>
      <w:r w:rsidR="00E85072">
        <w:rPr>
          <w:rFonts w:hAnsi="宋体" w:hint="eastAsia"/>
        </w:rPr>
        <w:t>．</w:t>
      </w:r>
      <w:r w:rsidRPr="004E5B0E">
        <w:rPr>
          <w:rFonts w:hAnsi="宋体"/>
        </w:rPr>
        <w:t>因此</w:t>
      </w:r>
      <w:r w:rsidR="005D59A0" w:rsidRPr="005D59A0">
        <w:rPr>
          <w:position w:val="-10"/>
        </w:rPr>
        <w:object w:dxaOrig="520" w:dyaOrig="320">
          <v:shape id="_x0000_i1113" type="#_x0000_t75" style="width:26pt;height:16pt" o:ole="">
            <v:imagedata r:id="rId185" o:title=""/>
          </v:shape>
          <o:OLEObject Type="Embed" ProgID="Equation.DSMT4" ShapeID="_x0000_i1113" DrawAspect="Content" ObjectID="_1696960263" r:id="rId186"/>
        </w:object>
      </w:r>
      <w:r w:rsidRPr="004E5B0E">
        <w:rPr>
          <w:rFonts w:hAnsi="宋体"/>
        </w:rPr>
        <w:t>在点</w:t>
      </w:r>
      <w:r w:rsidR="005D59A0" w:rsidRPr="005D59A0">
        <w:rPr>
          <w:position w:val="-6"/>
        </w:rPr>
        <w:object w:dxaOrig="560" w:dyaOrig="279">
          <v:shape id="_x0000_i1114" type="#_x0000_t75" style="width:28pt;height:14pt" o:ole="">
            <v:imagedata r:id="rId187" o:title=""/>
          </v:shape>
          <o:OLEObject Type="Embed" ProgID="Equation.DSMT4" ShapeID="_x0000_i1114" DrawAspect="Content" ObjectID="_1696960264" r:id="rId188"/>
        </w:object>
      </w:r>
      <w:r w:rsidRPr="004E5B0E">
        <w:rPr>
          <w:rFonts w:hAnsi="宋体"/>
        </w:rPr>
        <w:t>处的连续性与</w:t>
      </w:r>
      <w:r w:rsidR="005D59A0" w:rsidRPr="005D59A0">
        <w:rPr>
          <w:position w:val="-6"/>
        </w:rPr>
        <w:object w:dxaOrig="200" w:dyaOrig="220">
          <v:shape id="_x0000_i1115" type="#_x0000_t75" style="width:10pt;height:11pt" o:ole="">
            <v:imagedata r:id="rId189" o:title=""/>
          </v:shape>
          <o:OLEObject Type="Embed" ProgID="Equation.DSMT4" ShapeID="_x0000_i1115" DrawAspect="Content" ObjectID="_1696960265" r:id="rId190"/>
        </w:object>
      </w:r>
      <w:r w:rsidRPr="004E5B0E">
        <w:rPr>
          <w:rFonts w:hAnsi="宋体"/>
        </w:rPr>
        <w:t>的取值有关</w:t>
      </w:r>
      <w:r w:rsidR="00E85072">
        <w:rPr>
          <w:rFonts w:hAnsi="宋体" w:hint="eastAsia"/>
        </w:rPr>
        <w:t>．</w:t>
      </w:r>
    </w:p>
    <w:p w:rsidR="005C391E" w:rsidRPr="004E5B0E" w:rsidRDefault="005C391E" w:rsidP="002A1CFB"/>
    <w:p w:rsidR="005C391E" w:rsidRPr="005C391E" w:rsidRDefault="005C391E" w:rsidP="002A1CFB">
      <w:pPr>
        <w:rPr>
          <w:rFonts w:hAnsi="宋体"/>
          <w:szCs w:val="21"/>
        </w:rPr>
      </w:pPr>
    </w:p>
    <w:p w:rsidR="007819D8" w:rsidRPr="007819D8" w:rsidRDefault="005C391E" w:rsidP="007819D8">
      <w:r>
        <w:rPr>
          <w:rFonts w:hAnsi="宋体"/>
          <w:szCs w:val="21"/>
        </w:rPr>
        <w:t>(</w:t>
      </w:r>
      <w:r w:rsidRPr="001A04AA">
        <w:rPr>
          <w:szCs w:val="21"/>
        </w:rPr>
        <w:t>9</w:t>
      </w:r>
      <w:r>
        <w:rPr>
          <w:rFonts w:hAnsi="宋体"/>
          <w:szCs w:val="21"/>
        </w:rPr>
        <w:t>)</w:t>
      </w:r>
      <w:r w:rsidR="007819D8" w:rsidRPr="0046616B">
        <w:rPr>
          <w:rStyle w:val="ae"/>
          <w:rFonts w:hint="eastAsia"/>
        </w:rPr>
        <w:t>【同试卷二第二</w:t>
      </w:r>
      <w:r w:rsidR="007819D8" w:rsidRPr="0046616B">
        <w:rPr>
          <w:rStyle w:val="ae"/>
          <w:rFonts w:hint="eastAsia"/>
        </w:rPr>
        <w:t>(</w:t>
      </w:r>
      <w:r w:rsidR="007819D8" w:rsidRPr="0046616B">
        <w:rPr>
          <w:rStyle w:val="ae"/>
        </w:rPr>
        <w:t>8</w:t>
      </w:r>
      <w:r w:rsidR="007819D8" w:rsidRPr="0046616B">
        <w:rPr>
          <w:rStyle w:val="ae"/>
          <w:rFonts w:hint="eastAsia"/>
        </w:rPr>
        <w:t>)</w:t>
      </w:r>
      <w:r w:rsidR="007819D8" w:rsidRPr="0046616B">
        <w:rPr>
          <w:rStyle w:val="ae"/>
          <w:rFonts w:hint="eastAsia"/>
        </w:rPr>
        <w:t>题】</w:t>
      </w:r>
      <w:r w:rsidR="007819D8" w:rsidRPr="00ED083C">
        <w:rPr>
          <w:rFonts w:ascii="Times New Roman" w:hAnsi="Times New Roman"/>
          <w:szCs w:val="21"/>
        </w:rPr>
        <w:t>设</w:t>
      </w:r>
      <w:r w:rsidR="005D59A0" w:rsidRPr="005D59A0">
        <w:rPr>
          <w:position w:val="-10"/>
        </w:rPr>
        <w:object w:dxaOrig="1640" w:dyaOrig="320">
          <v:shape id="_x0000_i1116" type="#_x0000_t75" style="width:82pt;height:16pt" o:ole="">
            <v:imagedata r:id="rId191" o:title=""/>
          </v:shape>
          <o:OLEObject Type="Embed" ProgID="Equation.DSMT4" ShapeID="_x0000_i1116" DrawAspect="Content" ObjectID="_1696960266" r:id="rId192"/>
        </w:object>
      </w:r>
      <w:r w:rsidR="007819D8">
        <w:rPr>
          <w:rFonts w:ascii="Times New Roman" w:hAnsi="Times New Roman" w:hint="eastAsia"/>
          <w:szCs w:val="21"/>
        </w:rPr>
        <w:t>，</w:t>
      </w:r>
      <w:r w:rsidR="007819D8" w:rsidRPr="00ED083C">
        <w:rPr>
          <w:rFonts w:ascii="Times New Roman" w:hAnsi="Times New Roman"/>
          <w:szCs w:val="21"/>
        </w:rPr>
        <w:t>则</w:t>
      </w:r>
      <w:r w:rsidR="007819D8" w:rsidRPr="00B04E74">
        <w:rPr>
          <w:rFonts w:hint="eastAsia"/>
        </w:rPr>
        <w:t>(    )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(A) </w:t>
      </w:r>
      <w:r w:rsidR="005D59A0" w:rsidRPr="005D59A0">
        <w:rPr>
          <w:position w:val="-6"/>
        </w:rPr>
        <w:object w:dxaOrig="560" w:dyaOrig="279">
          <v:shape id="_x0000_i1117" type="#_x0000_t75" style="width:28pt;height:14pt" o:ole="">
            <v:imagedata r:id="rId193" o:title=""/>
          </v:shape>
          <o:OLEObject Type="Embed" ProgID="Equation.DSMT4" ShapeID="_x0000_i1117" DrawAspect="Content" ObjectID="_1696960267" r:id="rId194"/>
        </w:object>
      </w:r>
      <w:r w:rsidRPr="00B04E74">
        <w:t>是</w:t>
      </w:r>
      <w:r w:rsidR="005D59A0" w:rsidRPr="005D59A0">
        <w:rPr>
          <w:position w:val="-10"/>
        </w:rPr>
        <w:object w:dxaOrig="540" w:dyaOrig="320">
          <v:shape id="_x0000_i1118" type="#_x0000_t75" style="width:27pt;height:16pt" o:ole="">
            <v:imagedata r:id="rId195" o:title=""/>
          </v:shape>
          <o:OLEObject Type="Embed" ProgID="Equation.DSMT4" ShapeID="_x0000_i1118" DrawAspect="Content" ObjectID="_1696960268" r:id="rId196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5D59A0" w:rsidRPr="005D59A0">
        <w:rPr>
          <w:position w:val="-10"/>
        </w:rPr>
        <w:object w:dxaOrig="560" w:dyaOrig="320">
          <v:shape id="_x0000_i1119" type="#_x0000_t75" style="width:28pt;height:16pt" o:ole="">
            <v:imagedata r:id="rId197" o:title=""/>
          </v:shape>
          <o:OLEObject Type="Embed" ProgID="Equation.DSMT4" ShapeID="_x0000_i1119" DrawAspect="Content" ObjectID="_1696960269" r:id="rId198"/>
        </w:object>
      </w:r>
      <w:r w:rsidRPr="00B04E74">
        <w:t>不是曲线</w:t>
      </w:r>
      <w:r w:rsidR="005D59A0" w:rsidRPr="005D59A0">
        <w:rPr>
          <w:position w:val="-10"/>
        </w:rPr>
        <w:object w:dxaOrig="920" w:dyaOrig="320">
          <v:shape id="_x0000_i1120" type="#_x0000_t75" style="width:46pt;height:16pt" o:ole="">
            <v:imagedata r:id="rId199" o:title=""/>
          </v:shape>
          <o:OLEObject Type="Embed" ProgID="Equation.DSMT4" ShapeID="_x0000_i1120" DrawAspect="Content" ObjectID="_1696960270" r:id="rId200"/>
        </w:object>
      </w:r>
      <w:r w:rsidRPr="00B04E74">
        <w:t>的拐点</w:t>
      </w:r>
      <w:r>
        <w:rPr>
          <w:rFonts w:hint="eastAsia"/>
        </w:rPr>
        <w:t>．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 w:rsidRPr="00B04E74">
        <w:rPr>
          <w:rFonts w:hint="eastAsia"/>
        </w:rPr>
        <w:t xml:space="preserve">(B) </w:t>
      </w:r>
      <w:r w:rsidR="005D59A0" w:rsidRPr="005D59A0">
        <w:rPr>
          <w:position w:val="-6"/>
        </w:rPr>
        <w:object w:dxaOrig="560" w:dyaOrig="279">
          <v:shape id="_x0000_i1121" type="#_x0000_t75" style="width:28pt;height:14pt" o:ole="">
            <v:imagedata r:id="rId201" o:title=""/>
          </v:shape>
          <o:OLEObject Type="Embed" ProgID="Equation.DSMT4" ShapeID="_x0000_i1121" DrawAspect="Content" ObjectID="_1696960271" r:id="rId202"/>
        </w:object>
      </w:r>
      <w:r w:rsidRPr="00B04E74">
        <w:t>不是</w:t>
      </w:r>
      <w:r w:rsidR="005D59A0" w:rsidRPr="005D59A0">
        <w:rPr>
          <w:position w:val="-10"/>
        </w:rPr>
        <w:object w:dxaOrig="540" w:dyaOrig="320">
          <v:shape id="_x0000_i1122" type="#_x0000_t75" style="width:27pt;height:16pt" o:ole="">
            <v:imagedata r:id="rId203" o:title=""/>
          </v:shape>
          <o:OLEObject Type="Embed" ProgID="Equation.DSMT4" ShapeID="_x0000_i1122" DrawAspect="Content" ObjectID="_1696960272" r:id="rId204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但</w:t>
      </w:r>
      <w:r w:rsidR="005D59A0" w:rsidRPr="005D59A0">
        <w:rPr>
          <w:position w:val="-10"/>
        </w:rPr>
        <w:object w:dxaOrig="560" w:dyaOrig="320">
          <v:shape id="_x0000_i1123" type="#_x0000_t75" style="width:28pt;height:16pt" o:ole="">
            <v:imagedata r:id="rId205" o:title=""/>
          </v:shape>
          <o:OLEObject Type="Embed" ProgID="Equation.DSMT4" ShapeID="_x0000_i1123" DrawAspect="Content" ObjectID="_1696960273" r:id="rId206"/>
        </w:object>
      </w:r>
      <w:r w:rsidRPr="00B04E74">
        <w:t>是曲线</w:t>
      </w:r>
      <w:r w:rsidR="005D59A0" w:rsidRPr="005D59A0">
        <w:rPr>
          <w:position w:val="-10"/>
        </w:rPr>
        <w:object w:dxaOrig="920" w:dyaOrig="320">
          <v:shape id="_x0000_i1124" type="#_x0000_t75" style="width:46pt;height:16pt" o:ole="">
            <v:imagedata r:id="rId207" o:title=""/>
          </v:shape>
          <o:OLEObject Type="Embed" ProgID="Equation.DSMT4" ShapeID="_x0000_i1124" DrawAspect="Content" ObjectID="_1696960274" r:id="rId208"/>
        </w:object>
      </w:r>
      <w:r w:rsidRPr="00B04E74">
        <w:t>的拐点</w:t>
      </w:r>
      <w:r>
        <w:rPr>
          <w:rFonts w:hint="eastAsia"/>
        </w:rPr>
        <w:t>．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C</w:t>
      </w:r>
      <w:r>
        <w:rPr>
          <w:rFonts w:hint="eastAsia"/>
        </w:rPr>
        <w:t xml:space="preserve">) </w:t>
      </w:r>
      <w:r w:rsidR="005D59A0" w:rsidRPr="005D59A0">
        <w:rPr>
          <w:position w:val="-6"/>
        </w:rPr>
        <w:object w:dxaOrig="560" w:dyaOrig="279">
          <v:shape id="_x0000_i1125" type="#_x0000_t75" style="width:28pt;height:14pt" o:ole="">
            <v:imagedata r:id="rId209" o:title=""/>
          </v:shape>
          <o:OLEObject Type="Embed" ProgID="Equation.DSMT4" ShapeID="_x0000_i1125" DrawAspect="Content" ObjectID="_1696960275" r:id="rId210"/>
        </w:object>
      </w:r>
      <w:r w:rsidRPr="00B04E74">
        <w:t>是</w:t>
      </w:r>
      <w:r w:rsidR="005D59A0" w:rsidRPr="005D59A0">
        <w:rPr>
          <w:position w:val="-10"/>
        </w:rPr>
        <w:object w:dxaOrig="540" w:dyaOrig="320">
          <v:shape id="_x0000_i1126" type="#_x0000_t75" style="width:27pt;height:16pt" o:ole="">
            <v:imagedata r:id="rId211" o:title=""/>
          </v:shape>
          <o:OLEObject Type="Embed" ProgID="Equation.DSMT4" ShapeID="_x0000_i1126" DrawAspect="Content" ObjectID="_1696960276" r:id="rId212"/>
        </w:object>
      </w:r>
      <w:r w:rsidRPr="00B04E74">
        <w:t>的极值点</w:t>
      </w:r>
      <w:r>
        <w:rPr>
          <w:rFonts w:hint="eastAsia"/>
        </w:rPr>
        <w:t>，</w:t>
      </w:r>
      <w:r w:rsidRPr="00B04E74">
        <w:t>且</w:t>
      </w:r>
      <w:r w:rsidR="005D59A0" w:rsidRPr="005D59A0">
        <w:rPr>
          <w:position w:val="-10"/>
        </w:rPr>
        <w:object w:dxaOrig="560" w:dyaOrig="320">
          <v:shape id="_x0000_i1127" type="#_x0000_t75" style="width:28pt;height:16pt" o:ole="">
            <v:imagedata r:id="rId213" o:title=""/>
          </v:shape>
          <o:OLEObject Type="Embed" ProgID="Equation.DSMT4" ShapeID="_x0000_i1127" DrawAspect="Content" ObjectID="_1696960277" r:id="rId214"/>
        </w:object>
      </w:r>
      <w:r w:rsidRPr="00B04E74">
        <w:t>是曲线</w:t>
      </w:r>
      <w:r w:rsidR="005D59A0" w:rsidRPr="005D59A0">
        <w:rPr>
          <w:position w:val="-10"/>
        </w:rPr>
        <w:object w:dxaOrig="920" w:dyaOrig="320">
          <v:shape id="_x0000_i1128" type="#_x0000_t75" style="width:46pt;height:16pt" o:ole="">
            <v:imagedata r:id="rId215" o:title=""/>
          </v:shape>
          <o:OLEObject Type="Embed" ProgID="Equation.DSMT4" ShapeID="_x0000_i1128" DrawAspect="Content" ObjectID="_1696960278" r:id="rId216"/>
        </w:object>
      </w:r>
      <w:r w:rsidRPr="00B04E74">
        <w:t>的拐点</w:t>
      </w:r>
      <w:r>
        <w:rPr>
          <w:rFonts w:hint="eastAsia"/>
        </w:rPr>
        <w:t>．</w:t>
      </w:r>
    </w:p>
    <w:p w:rsidR="007819D8" w:rsidRPr="00B04E74" w:rsidRDefault="007819D8" w:rsidP="007819D8">
      <w:pPr>
        <w:tabs>
          <w:tab w:val="left" w:pos="8820"/>
        </w:tabs>
        <w:spacing w:line="360" w:lineRule="auto"/>
        <w:ind w:leftChars="200" w:left="480"/>
      </w:pPr>
      <w:r>
        <w:rPr>
          <w:rFonts w:hint="eastAsia"/>
        </w:rPr>
        <w:t>(</w:t>
      </w:r>
      <w:r w:rsidRPr="00B04E74">
        <w:t>D</w:t>
      </w:r>
      <w:r>
        <w:rPr>
          <w:rFonts w:hint="eastAsia"/>
        </w:rPr>
        <w:t xml:space="preserve">) </w:t>
      </w:r>
      <w:r w:rsidR="005D59A0" w:rsidRPr="005D59A0">
        <w:rPr>
          <w:position w:val="-6"/>
        </w:rPr>
        <w:object w:dxaOrig="560" w:dyaOrig="279">
          <v:shape id="_x0000_i1129" type="#_x0000_t75" style="width:28pt;height:14pt" o:ole="">
            <v:imagedata r:id="rId217" o:title=""/>
          </v:shape>
          <o:OLEObject Type="Embed" ProgID="Equation.DSMT4" ShapeID="_x0000_i1129" DrawAspect="Content" ObjectID="_1696960279" r:id="rId218"/>
        </w:object>
      </w:r>
      <w:r w:rsidRPr="00B04E74">
        <w:t>不是</w:t>
      </w:r>
      <w:r w:rsidR="005D59A0" w:rsidRPr="005D59A0">
        <w:rPr>
          <w:position w:val="-10"/>
        </w:rPr>
        <w:object w:dxaOrig="540" w:dyaOrig="320">
          <v:shape id="_x0000_i1130" type="#_x0000_t75" style="width:27pt;height:16pt" o:ole="">
            <v:imagedata r:id="rId219" o:title=""/>
          </v:shape>
          <o:OLEObject Type="Embed" ProgID="Equation.DSMT4" ShapeID="_x0000_i1130" DrawAspect="Content" ObjectID="_1696960280" r:id="rId220"/>
        </w:object>
      </w:r>
      <w:r w:rsidRPr="00B04E74">
        <w:t>的极值点</w:t>
      </w:r>
      <w:r>
        <w:rPr>
          <w:rFonts w:hint="eastAsia"/>
        </w:rPr>
        <w:t>，</w:t>
      </w:r>
      <w:r w:rsidR="005D59A0" w:rsidRPr="005D59A0">
        <w:rPr>
          <w:position w:val="-10"/>
        </w:rPr>
        <w:object w:dxaOrig="560" w:dyaOrig="320">
          <v:shape id="_x0000_i1131" type="#_x0000_t75" style="width:28pt;height:16pt" o:ole="">
            <v:imagedata r:id="rId221" o:title=""/>
          </v:shape>
          <o:OLEObject Type="Embed" ProgID="Equation.DSMT4" ShapeID="_x0000_i1131" DrawAspect="Content" ObjectID="_1696960281" r:id="rId222"/>
        </w:object>
      </w:r>
      <w:r w:rsidRPr="00B04E74">
        <w:t>也不是曲线</w:t>
      </w:r>
      <w:r w:rsidR="005D59A0" w:rsidRPr="005D59A0">
        <w:rPr>
          <w:position w:val="-10"/>
        </w:rPr>
        <w:object w:dxaOrig="920" w:dyaOrig="320">
          <v:shape id="_x0000_i1132" type="#_x0000_t75" style="width:46pt;height:16pt" o:ole="">
            <v:imagedata r:id="rId223" o:title=""/>
          </v:shape>
          <o:OLEObject Type="Embed" ProgID="Equation.DSMT4" ShapeID="_x0000_i1132" DrawAspect="Content" ObjectID="_1696960282" r:id="rId224"/>
        </w:object>
      </w:r>
      <w:r w:rsidRPr="00B04E74">
        <w:t>的拐点</w:t>
      </w:r>
      <w:r>
        <w:rPr>
          <w:rFonts w:hint="eastAsia"/>
        </w:rPr>
        <w:t>．</w:t>
      </w:r>
    </w:p>
    <w:p w:rsidR="007819D8" w:rsidRDefault="007819D8" w:rsidP="007819D8"/>
    <w:p w:rsidR="007819D8" w:rsidRDefault="007819D8" w:rsidP="007819D8">
      <w:pPr>
        <w:tabs>
          <w:tab w:val="left" w:pos="900"/>
          <w:tab w:val="left" w:pos="8820"/>
        </w:tabs>
        <w:rPr>
          <w:szCs w:val="21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bookmarkStart w:id="2" w:name="OLE_LINK1"/>
      <w:r>
        <w:rPr>
          <w:rFonts w:hint="eastAsia"/>
        </w:rPr>
        <w:t>由于</w:t>
      </w:r>
      <w:r w:rsidR="005D59A0" w:rsidRPr="005D59A0">
        <w:rPr>
          <w:position w:val="-10"/>
        </w:rPr>
        <w:object w:dxaOrig="2620" w:dyaOrig="320">
          <v:shape id="_x0000_i1133" type="#_x0000_t75" style="width:131pt;height:16pt" o:ole="">
            <v:imagedata r:id="rId225" o:title=""/>
          </v:shape>
          <o:OLEObject Type="Embed" ProgID="Equation.DSMT4" ShapeID="_x0000_i1133" DrawAspect="Content" ObjectID="_1696960283" r:id="rId226"/>
        </w:object>
      </w:r>
      <w:r>
        <w:rPr>
          <w:rFonts w:hint="eastAsia"/>
        </w:rPr>
        <w:t>，</w:t>
      </w:r>
      <w:r>
        <w:rPr>
          <w:rFonts w:hAnsi="宋体"/>
        </w:rPr>
        <w:t>所以</w:t>
      </w:r>
      <w:r w:rsidR="005D59A0" w:rsidRPr="005D59A0">
        <w:rPr>
          <w:position w:val="-6"/>
        </w:rPr>
        <w:object w:dxaOrig="560" w:dyaOrig="279">
          <v:shape id="_x0000_i1134" type="#_x0000_t75" style="width:28pt;height:14pt" o:ole="">
            <v:imagedata r:id="rId227" o:title=""/>
          </v:shape>
          <o:OLEObject Type="Embed" ProgID="Equation.DSMT4" ShapeID="_x0000_i1134" DrawAspect="Content" ObjectID="_1696960284" r:id="rId228"/>
        </w:object>
      </w:r>
      <w:r>
        <w:rPr>
          <w:rFonts w:hAnsi="宋体"/>
          <w:szCs w:val="21"/>
        </w:rPr>
        <w:t>为极小值点</w:t>
      </w:r>
      <w:r>
        <w:rPr>
          <w:rFonts w:hint="eastAsia"/>
          <w:szCs w:val="21"/>
        </w:rPr>
        <w:t>．又</w:t>
      </w:r>
    </w:p>
    <w:p w:rsidR="007819D8" w:rsidRDefault="005D59A0" w:rsidP="007819D8">
      <w:pPr>
        <w:ind w:leftChars="200" w:left="480"/>
        <w:jc w:val="center"/>
        <w:rPr>
          <w:rFonts w:hAnsi="宋体"/>
          <w:szCs w:val="21"/>
        </w:rPr>
      </w:pPr>
      <w:r w:rsidRPr="005D59A0">
        <w:rPr>
          <w:position w:val="-30"/>
        </w:rPr>
        <w:object w:dxaOrig="6200" w:dyaOrig="720">
          <v:shape id="_x0000_i1135" type="#_x0000_t75" style="width:310pt;height:36pt" o:ole="">
            <v:imagedata r:id="rId229" o:title=""/>
          </v:shape>
          <o:OLEObject Type="Embed" ProgID="Equation.DSMT4" ShapeID="_x0000_i1135" DrawAspect="Content" ObjectID="_1696960285" r:id="rId230"/>
        </w:object>
      </w:r>
    </w:p>
    <w:p w:rsidR="007819D8" w:rsidRDefault="007819D8" w:rsidP="007819D8">
      <w:pPr>
        <w:tabs>
          <w:tab w:val="left" w:pos="900"/>
          <w:tab w:val="left" w:pos="8820"/>
        </w:tabs>
        <w:ind w:leftChars="200" w:left="480"/>
        <w:rPr>
          <w:szCs w:val="21"/>
        </w:rPr>
      </w:pPr>
      <w:r>
        <w:rPr>
          <w:rFonts w:hAnsi="宋体"/>
          <w:szCs w:val="21"/>
        </w:rPr>
        <w:t>于是</w:t>
      </w:r>
      <w:r w:rsidR="005D59A0" w:rsidRPr="005D59A0">
        <w:rPr>
          <w:position w:val="-10"/>
        </w:rPr>
        <w:object w:dxaOrig="600" w:dyaOrig="320">
          <v:shape id="_x0000_i1136" type="#_x0000_t75" style="width:30pt;height:16pt" o:ole="">
            <v:imagedata r:id="rId231" o:title=""/>
          </v:shape>
          <o:OLEObject Type="Embed" ProgID="Equation.DSMT4" ShapeID="_x0000_i1136" DrawAspect="Content" ObjectID="_1696960286" r:id="rId232"/>
        </w:object>
      </w:r>
      <w:r>
        <w:rPr>
          <w:rFonts w:hAnsi="宋体"/>
          <w:szCs w:val="21"/>
        </w:rPr>
        <w:t>为拐点</w:t>
      </w:r>
      <w:r>
        <w:rPr>
          <w:rFonts w:hint="eastAsia"/>
          <w:szCs w:val="21"/>
        </w:rPr>
        <w:t>．</w:t>
      </w:r>
    </w:p>
    <w:bookmarkEnd w:id="2"/>
    <w:p w:rsidR="007819D8" w:rsidRDefault="007819D8" w:rsidP="007819D8">
      <w:pPr>
        <w:tabs>
          <w:tab w:val="left" w:pos="900"/>
          <w:tab w:val="left" w:pos="8820"/>
        </w:tabs>
        <w:rPr>
          <w:szCs w:val="21"/>
          <w:highlight w:val="green"/>
        </w:rPr>
      </w:pPr>
    </w:p>
    <w:p w:rsidR="005C391E" w:rsidRP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设有下列命题：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①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28"/>
        </w:rPr>
        <w:object w:dxaOrig="1440" w:dyaOrig="680">
          <v:shape id="_x0000_i1137" type="#_x0000_t75" style="width:1in;height:34pt" o:ole="">
            <v:imagedata r:id="rId233" o:title=""/>
          </v:shape>
          <o:OLEObject Type="Embed" ProgID="Equation.DSMT4" ShapeID="_x0000_i1137" DrawAspect="Content" ObjectID="_1696960287" r:id="rId234"/>
        </w:object>
      </w:r>
      <w:r w:rsidRPr="001A04AA">
        <w:rPr>
          <w:rFonts w:hAnsi="宋体"/>
        </w:rPr>
        <w:t>收敛，则</w:t>
      </w:r>
      <w:r w:rsidR="005D59A0" w:rsidRPr="005D59A0">
        <w:rPr>
          <w:position w:val="-28"/>
        </w:rPr>
        <w:object w:dxaOrig="560" w:dyaOrig="680">
          <v:shape id="_x0000_i1138" type="#_x0000_t75" style="width:28pt;height:34pt" o:ole="">
            <v:imagedata r:id="rId235" o:title=""/>
          </v:shape>
          <o:OLEObject Type="Embed" ProgID="Equation.DSMT4" ShapeID="_x0000_i1138" DrawAspect="Content" ObjectID="_1696960288" r:id="rId236"/>
        </w:object>
      </w:r>
      <w:r w:rsidRPr="001A04AA">
        <w:rPr>
          <w:rFonts w:hAnsi="宋体"/>
        </w:rPr>
        <w:t>收敛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②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28"/>
        </w:rPr>
        <w:object w:dxaOrig="560" w:dyaOrig="680">
          <v:shape id="_x0000_i1139" type="#_x0000_t75" style="width:28pt;height:34pt" o:ole="">
            <v:imagedata r:id="rId237" o:title=""/>
          </v:shape>
          <o:OLEObject Type="Embed" ProgID="Equation.DSMT4" ShapeID="_x0000_i1139" DrawAspect="Content" ObjectID="_1696960289" r:id="rId238"/>
        </w:object>
      </w:r>
      <w:r w:rsidRPr="001A04AA">
        <w:rPr>
          <w:rFonts w:hAnsi="宋体"/>
        </w:rPr>
        <w:t>收敛，则</w:t>
      </w:r>
      <w:r w:rsidR="005D59A0" w:rsidRPr="005D59A0">
        <w:rPr>
          <w:position w:val="-28"/>
        </w:rPr>
        <w:object w:dxaOrig="940" w:dyaOrig="680">
          <v:shape id="_x0000_i1140" type="#_x0000_t75" style="width:47pt;height:34pt" o:ole="">
            <v:imagedata r:id="rId239" o:title=""/>
          </v:shape>
          <o:OLEObject Type="Embed" ProgID="Equation.DSMT4" ShapeID="_x0000_i1140" DrawAspect="Content" ObjectID="_1696960290" r:id="rId240"/>
        </w:object>
      </w:r>
      <w:r w:rsidRPr="001A04AA">
        <w:rPr>
          <w:rFonts w:hAnsi="宋体"/>
        </w:rPr>
        <w:t>收敛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③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30"/>
        </w:rPr>
        <w:object w:dxaOrig="1160" w:dyaOrig="680">
          <v:shape id="_x0000_i1141" type="#_x0000_t75" style="width:58pt;height:34pt" o:ole="">
            <v:imagedata r:id="rId241" o:title=""/>
          </v:shape>
          <o:OLEObject Type="Embed" ProgID="Equation.DSMT4" ShapeID="_x0000_i1141" DrawAspect="Content" ObjectID="_1696960291" r:id="rId242"/>
        </w:object>
      </w:r>
      <w:r w:rsidRPr="001A04AA">
        <w:rPr>
          <w:rFonts w:hAnsi="宋体"/>
        </w:rPr>
        <w:t>，则</w:t>
      </w:r>
      <w:r w:rsidR="005D59A0" w:rsidRPr="005D59A0">
        <w:rPr>
          <w:position w:val="-28"/>
        </w:rPr>
        <w:object w:dxaOrig="560" w:dyaOrig="680">
          <v:shape id="_x0000_i1142" type="#_x0000_t75" style="width:28pt;height:34pt" o:ole="">
            <v:imagedata r:id="rId243" o:title=""/>
          </v:shape>
          <o:OLEObject Type="Embed" ProgID="Equation.DSMT4" ShapeID="_x0000_i1142" DrawAspect="Content" ObjectID="_1696960292" r:id="rId244"/>
        </w:object>
      </w:r>
      <w:r w:rsidRPr="001A04AA">
        <w:rPr>
          <w:rFonts w:hAnsi="宋体"/>
        </w:rPr>
        <w:t>发散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④</w: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28"/>
        </w:rPr>
        <w:object w:dxaOrig="1140" w:dyaOrig="680">
          <v:shape id="_x0000_i1143" type="#_x0000_t75" style="width:57pt;height:34pt" o:ole="">
            <v:imagedata r:id="rId245" o:title=""/>
          </v:shape>
          <o:OLEObject Type="Embed" ProgID="Equation.DSMT4" ShapeID="_x0000_i1143" DrawAspect="Content" ObjectID="_1696960293" r:id="rId246"/>
        </w:object>
      </w:r>
      <w:r w:rsidRPr="001A04AA">
        <w:rPr>
          <w:rFonts w:hAnsi="宋体"/>
        </w:rPr>
        <w:t>收敛，则</w:t>
      </w:r>
      <w:r w:rsidR="005D59A0" w:rsidRPr="005D59A0">
        <w:rPr>
          <w:position w:val="-28"/>
        </w:rPr>
        <w:object w:dxaOrig="560" w:dyaOrig="680">
          <v:shape id="_x0000_i1144" type="#_x0000_t75" style="width:28pt;height:34pt" o:ole="">
            <v:imagedata r:id="rId247" o:title=""/>
          </v:shape>
          <o:OLEObject Type="Embed" ProgID="Equation.DSMT4" ShapeID="_x0000_i1144" DrawAspect="Content" ObjectID="_1696960294" r:id="rId248"/>
        </w:object>
      </w:r>
      <w:r w:rsidRPr="001A04AA">
        <w:rPr>
          <w:rFonts w:hAnsi="宋体"/>
        </w:rPr>
        <w:t>，</w:t>
      </w:r>
      <w:r w:rsidR="005D59A0" w:rsidRPr="005D59A0">
        <w:rPr>
          <w:position w:val="-28"/>
        </w:rPr>
        <w:object w:dxaOrig="560" w:dyaOrig="680">
          <v:shape id="_x0000_i1145" type="#_x0000_t75" style="width:28pt;height:34pt" o:ole="">
            <v:imagedata r:id="rId249" o:title=""/>
          </v:shape>
          <o:OLEObject Type="Embed" ProgID="Equation.DSMT4" ShapeID="_x0000_i1145" DrawAspect="Content" ObjectID="_1696960295" r:id="rId250"/>
        </w:object>
      </w:r>
      <w:r w:rsidRPr="001A04AA">
        <w:rPr>
          <w:rFonts w:hAnsi="宋体"/>
        </w:rPr>
        <w:t>都收敛</w:t>
      </w:r>
      <w:r w:rsidR="002A1CFB">
        <w:rPr>
          <w:rFonts w:hint="eastAsia"/>
        </w:rPr>
        <w:t>．</w:t>
      </w:r>
    </w:p>
    <w:p w:rsidR="005C391E" w:rsidRPr="001A04AA" w:rsidRDefault="005C391E" w:rsidP="002A1CFB">
      <w:pPr>
        <w:ind w:leftChars="200" w:left="480"/>
      </w:pPr>
      <w:r w:rsidRPr="001A04AA">
        <w:rPr>
          <w:rFonts w:hAnsi="宋体"/>
        </w:rPr>
        <w:t>则以下命题中正确的是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2A1CFB">
      <w:pPr>
        <w:ind w:leftChars="200" w:left="480"/>
      </w:pPr>
      <w:r>
        <w:rPr>
          <w:rFonts w:hAnsi="宋体"/>
        </w:rPr>
        <w:t>(</w:t>
      </w:r>
      <w:r w:rsidRPr="001A04AA">
        <w:t>A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①②</w:t>
      </w:r>
      <w:r w:rsidR="002A1CFB">
        <w:rPr>
          <w:rFonts w:hAnsi="宋体" w:hint="eastAsia"/>
        </w:rPr>
        <w:t>．</w:t>
      </w:r>
      <w:r w:rsidRPr="001A04AA">
        <w:t xml:space="preserve">   </w:t>
      </w:r>
      <w:r w:rsidR="002A1CFB">
        <w:rPr>
          <w:rFonts w:hint="eastAsia"/>
        </w:rPr>
        <w:t xml:space="preserve">   </w:t>
      </w:r>
      <w:r>
        <w:rPr>
          <w:rFonts w:hAnsi="宋体"/>
        </w:rPr>
        <w:t>(</w:t>
      </w:r>
      <w:r w:rsidRPr="001A04AA">
        <w:t>B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②③</w:t>
      </w:r>
      <w:r w:rsidR="002A1CFB">
        <w:rPr>
          <w:rFonts w:hAnsi="宋体" w:hint="eastAsia"/>
        </w:rPr>
        <w:t>．</w:t>
      </w:r>
      <w:r w:rsidRPr="001A04AA">
        <w:t xml:space="preserve">   </w:t>
      </w:r>
      <w:r w:rsidR="002A1CFB">
        <w:rPr>
          <w:rFonts w:hint="eastAsia"/>
        </w:rPr>
        <w:t xml:space="preserve">   </w:t>
      </w:r>
      <w:r>
        <w:rPr>
          <w:rFonts w:hAnsi="宋体"/>
        </w:rPr>
        <w:t>(</w:t>
      </w:r>
      <w:r w:rsidRPr="001A04AA">
        <w:t>C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③④</w:t>
      </w:r>
      <w:r w:rsidR="002A1CFB">
        <w:rPr>
          <w:rFonts w:hAnsi="宋体" w:hint="eastAsia"/>
        </w:rPr>
        <w:t>．</w:t>
      </w:r>
      <w:r w:rsidRPr="001A04AA">
        <w:t xml:space="preserve">    </w:t>
      </w:r>
      <w:r w:rsidR="002A1CFB">
        <w:rPr>
          <w:rFonts w:hint="eastAsia"/>
        </w:rPr>
        <w:t xml:space="preserve">  </w:t>
      </w:r>
      <w:r>
        <w:rPr>
          <w:rFonts w:hAnsi="宋体"/>
        </w:rPr>
        <w:t>(</w:t>
      </w:r>
      <w:r w:rsidRPr="001A04AA">
        <w:t>D</w:t>
      </w:r>
      <w:r>
        <w:rPr>
          <w:rFonts w:hAnsi="宋体"/>
        </w:rPr>
        <w:t>)</w:t>
      </w:r>
      <w:r w:rsidR="002A1CFB">
        <w:rPr>
          <w:rFonts w:hAnsi="宋体" w:hint="eastAsia"/>
        </w:rPr>
        <w:t xml:space="preserve"> </w:t>
      </w:r>
      <w:r w:rsidRPr="001A04AA">
        <w:rPr>
          <w:rFonts w:hAnsi="宋体"/>
        </w:rPr>
        <w:t>①④</w:t>
      </w:r>
      <w:r w:rsidR="002A1CFB">
        <w:rPr>
          <w:rFonts w:hAnsi="宋体" w:hint="eastAsia"/>
        </w:rPr>
        <w:t>．</w:t>
      </w:r>
    </w:p>
    <w:p w:rsidR="00BA35C7" w:rsidRDefault="00BA35C7" w:rsidP="00BA35C7"/>
    <w:p w:rsidR="005C391E" w:rsidRPr="004E5B0E" w:rsidRDefault="00BA35C7" w:rsidP="002A1CFB">
      <w:pPr>
        <w:ind w:left="480" w:hangingChars="200" w:hanging="48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5C391E" w:rsidRPr="004E5B0E">
        <w:rPr>
          <w:rFonts w:ascii="宋体" w:hAnsi="宋体"/>
        </w:rPr>
        <w:t>①</w:t>
      </w:r>
      <w:r w:rsidR="005C391E" w:rsidRPr="004E5B0E">
        <w:rPr>
          <w:rFonts w:hAnsi="宋体"/>
        </w:rPr>
        <w:t>是错误的，</w:t>
      </w:r>
      <w:r w:rsidR="002A1CFB">
        <w:rPr>
          <w:rFonts w:hAnsi="宋体" w:hint="eastAsia"/>
        </w:rPr>
        <w:t>反例为</w:t>
      </w:r>
      <w:r w:rsidR="005D59A0" w:rsidRPr="005D59A0">
        <w:rPr>
          <w:position w:val="-12"/>
        </w:rPr>
        <w:object w:dxaOrig="1020" w:dyaOrig="380">
          <v:shape id="_x0000_i1146" type="#_x0000_t75" style="width:51pt;height:19pt" o:ole="">
            <v:imagedata r:id="rId251" o:title=""/>
          </v:shape>
          <o:OLEObject Type="Embed" ProgID="Equation.DSMT4" ShapeID="_x0000_i1146" DrawAspect="Content" ObjectID="_1696960296" r:id="rId252"/>
        </w:object>
      </w:r>
      <w:r w:rsidR="002A1CFB">
        <w:rPr>
          <w:rFonts w:hAnsi="宋体" w:hint="eastAsia"/>
        </w:rPr>
        <w:t>．</w:t>
      </w:r>
      <w:r w:rsidR="005C391E" w:rsidRPr="004E5B0E">
        <w:rPr>
          <w:rFonts w:ascii="宋体" w:hAnsi="宋体"/>
        </w:rPr>
        <w:t>②</w:t>
      </w:r>
      <w:r w:rsidR="005C391E" w:rsidRPr="004E5B0E">
        <w:rPr>
          <w:rFonts w:hAnsi="宋体"/>
        </w:rPr>
        <w:t>是正确的，因为改变、增加或减少级数的有限项，不改变级数的敛散性</w:t>
      </w:r>
      <w:r w:rsidR="002A1CFB">
        <w:rPr>
          <w:rFonts w:hAnsi="宋体" w:hint="eastAsia"/>
        </w:rPr>
        <w:t>．</w:t>
      </w:r>
      <w:r w:rsidR="005C391E" w:rsidRPr="004E5B0E">
        <w:rPr>
          <w:rFonts w:ascii="宋体" w:hAnsi="宋体"/>
        </w:rPr>
        <w:t>③</w:t>
      </w:r>
      <w:r w:rsidR="005C391E" w:rsidRPr="004E5B0E">
        <w:rPr>
          <w:rFonts w:hAnsi="宋体"/>
        </w:rPr>
        <w:t>是正确的，因为</w:t>
      </w:r>
      <w:r w:rsidR="002A1CFB">
        <w:rPr>
          <w:rFonts w:hAnsi="宋体" w:hint="eastAsia"/>
        </w:rPr>
        <w:t>若</w:t>
      </w:r>
      <w:r w:rsidR="005D59A0" w:rsidRPr="005D59A0">
        <w:rPr>
          <w:position w:val="-30"/>
        </w:rPr>
        <w:object w:dxaOrig="1160" w:dyaOrig="680">
          <v:shape id="_x0000_i1147" type="#_x0000_t75" style="width:58pt;height:34pt" o:ole="">
            <v:imagedata r:id="rId253" o:title=""/>
          </v:shape>
          <o:OLEObject Type="Embed" ProgID="Equation.DSMT4" ShapeID="_x0000_i1147" DrawAspect="Content" ObjectID="_1696960297" r:id="rId254"/>
        </w:object>
      </w:r>
      <w:r w:rsidR="005C391E" w:rsidRPr="004E5B0E">
        <w:rPr>
          <w:rFonts w:hAnsi="宋体"/>
        </w:rPr>
        <w:t>，</w:t>
      </w:r>
      <w:r w:rsidR="002A1CFB" w:rsidRPr="002A1CFB">
        <w:rPr>
          <w:rFonts w:hAnsi="宋体" w:hint="eastAsia"/>
        </w:rPr>
        <w:t>则当</w:t>
      </w:r>
      <w:r w:rsidR="005D59A0" w:rsidRPr="00025957">
        <w:rPr>
          <w:position w:val="-4"/>
        </w:rPr>
        <w:object w:dxaOrig="200" w:dyaOrig="200">
          <v:shape id="_x0000_i1148" type="#_x0000_t75" style="width:10pt;height:10pt" o:ole="">
            <v:imagedata r:id="rId255" o:title=""/>
          </v:shape>
          <o:OLEObject Type="Embed" ProgID="Equation.DSMT4" ShapeID="_x0000_i1148" DrawAspect="Content" ObjectID="_1696960298" r:id="rId256"/>
        </w:object>
      </w:r>
      <w:r w:rsidR="002A1CFB" w:rsidRPr="002A1CFB">
        <w:rPr>
          <w:rFonts w:hAnsi="宋体" w:hint="eastAsia"/>
        </w:rPr>
        <w:t>充分大时，必有</w:t>
      </w:r>
      <w:r w:rsidR="005D59A0" w:rsidRPr="005D59A0">
        <w:rPr>
          <w:position w:val="-12"/>
        </w:rPr>
        <w:object w:dxaOrig="420" w:dyaOrig="360">
          <v:shape id="_x0000_i1149" type="#_x0000_t75" style="width:21pt;height:18pt" o:ole="">
            <v:imagedata r:id="rId257" o:title=""/>
          </v:shape>
          <o:OLEObject Type="Embed" ProgID="Equation.DSMT4" ShapeID="_x0000_i1149" DrawAspect="Content" ObjectID="_1696960299" r:id="rId258"/>
        </w:object>
      </w:r>
      <w:r w:rsidR="002A1CFB" w:rsidRPr="002A1CFB">
        <w:rPr>
          <w:rFonts w:hAnsi="宋体" w:hint="eastAsia"/>
        </w:rPr>
        <w:t>与</w:t>
      </w:r>
      <w:r w:rsidR="005D59A0" w:rsidRPr="005D59A0">
        <w:rPr>
          <w:position w:val="-12"/>
        </w:rPr>
        <w:object w:dxaOrig="260" w:dyaOrig="360">
          <v:shape id="_x0000_i1150" type="#_x0000_t75" style="width:13pt;height:18pt" o:ole="">
            <v:imagedata r:id="rId259" o:title=""/>
          </v:shape>
          <o:OLEObject Type="Embed" ProgID="Equation.DSMT4" ShapeID="_x0000_i1150" DrawAspect="Content" ObjectID="_1696960300" r:id="rId260"/>
        </w:object>
      </w:r>
      <w:r w:rsidR="002A1CFB" w:rsidRPr="002A1CFB">
        <w:rPr>
          <w:rFonts w:hAnsi="宋体" w:hint="eastAsia"/>
        </w:rPr>
        <w:t>同号（不妨设均为正），从而由比值判别法知级数发散</w:t>
      </w:r>
      <w:r w:rsidR="002A1CFB">
        <w:rPr>
          <w:rFonts w:hAnsi="宋体" w:hint="eastAsia"/>
        </w:rPr>
        <w:t>．</w:t>
      </w:r>
      <w:r w:rsidR="005C391E" w:rsidRPr="004E5B0E">
        <w:rPr>
          <w:rFonts w:ascii="宋体" w:hAnsi="宋体"/>
        </w:rPr>
        <w:t>④</w:t>
      </w:r>
      <w:r w:rsidR="005C391E" w:rsidRPr="004E5B0E">
        <w:rPr>
          <w:rFonts w:hAnsi="宋体"/>
        </w:rPr>
        <w:t>是错误的，</w:t>
      </w:r>
      <w:r w:rsidR="002A1CFB">
        <w:rPr>
          <w:rFonts w:hAnsi="宋体" w:hint="eastAsia"/>
        </w:rPr>
        <w:t>反例为</w:t>
      </w:r>
      <w:r w:rsidR="005D59A0" w:rsidRPr="005D59A0">
        <w:rPr>
          <w:position w:val="-24"/>
        </w:rPr>
        <w:object w:dxaOrig="1540" w:dyaOrig="620">
          <v:shape id="_x0000_i1151" type="#_x0000_t75" style="width:77pt;height:31pt" o:ole="">
            <v:imagedata r:id="rId261" o:title=""/>
          </v:shape>
          <o:OLEObject Type="Embed" ProgID="Equation.DSMT4" ShapeID="_x0000_i1151" DrawAspect="Content" ObjectID="_1696960301" r:id="rId262"/>
        </w:object>
      </w:r>
      <w:r w:rsidR="002A1CFB">
        <w:rPr>
          <w:rFonts w:hAnsi="宋体" w:hint="eastAsia"/>
        </w:rPr>
        <w:t>．</w:t>
      </w:r>
    </w:p>
    <w:p w:rsidR="005C391E" w:rsidRPr="004E5B0E" w:rsidRDefault="005C391E" w:rsidP="005C391E"/>
    <w:p w:rsid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5D59A0">
        <w:rPr>
          <w:position w:val="-10"/>
        </w:rPr>
        <w:object w:dxaOrig="580" w:dyaOrig="320">
          <v:shape id="_x0000_i1152" type="#_x0000_t75" style="width:29pt;height:16pt" o:ole="">
            <v:imagedata r:id="rId263" o:title=""/>
          </v:shape>
          <o:OLEObject Type="Embed" ProgID="Equation.DSMT4" ShapeID="_x0000_i1152" DrawAspect="Content" ObjectID="_1696960302" r:id="rId264"/>
        </w:object>
      </w:r>
      <w:r w:rsidRPr="001A04AA">
        <w:rPr>
          <w:rFonts w:hAnsi="宋体"/>
        </w:rPr>
        <w:t>在</w:t>
      </w:r>
      <w:r w:rsidR="005D59A0" w:rsidRPr="005D59A0">
        <w:rPr>
          <w:position w:val="-10"/>
        </w:rPr>
        <w:object w:dxaOrig="540" w:dyaOrig="320">
          <v:shape id="_x0000_i1153" type="#_x0000_t75" style="width:27pt;height:16pt" o:ole="">
            <v:imagedata r:id="rId265" o:title=""/>
          </v:shape>
          <o:OLEObject Type="Embed" ProgID="Equation.DSMT4" ShapeID="_x0000_i1153" DrawAspect="Content" ObjectID="_1696960303" r:id="rId266"/>
        </w:object>
      </w:r>
      <w:r w:rsidRPr="001A04AA">
        <w:rPr>
          <w:rFonts w:hAnsi="宋体"/>
        </w:rPr>
        <w:t>上连续，且</w:t>
      </w:r>
      <w:r w:rsidR="005D59A0" w:rsidRPr="005D59A0">
        <w:rPr>
          <w:position w:val="-10"/>
        </w:rPr>
        <w:object w:dxaOrig="1860" w:dyaOrig="320">
          <v:shape id="_x0000_i1154" type="#_x0000_t75" style="width:93pt;height:16pt" o:ole="">
            <v:imagedata r:id="rId267" o:title=""/>
          </v:shape>
          <o:OLEObject Type="Embed" ProgID="Equation.DSMT4" ShapeID="_x0000_i1154" DrawAspect="Content" ObjectID="_1696960304" r:id="rId268"/>
        </w:object>
      </w:r>
      <w:r w:rsidRPr="001A04AA">
        <w:rPr>
          <w:rFonts w:hAnsi="宋体"/>
        </w:rPr>
        <w:t>，则下列结论中错误的是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B64D0F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155" type="#_x0000_t75" style="width:50pt;height:18pt" o:ole="">
            <v:imagedata r:id="rId269" o:title=""/>
          </v:shape>
          <o:OLEObject Type="Embed" ProgID="Equation.DSMT4" ShapeID="_x0000_i1155" DrawAspect="Content" ObjectID="_1696960305" r:id="rId270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1300" w:dyaOrig="360">
          <v:shape id="_x0000_i1156" type="#_x0000_t75" style="width:65pt;height:18pt" o:ole="">
            <v:imagedata r:id="rId271" o:title=""/>
          </v:shape>
          <o:OLEObject Type="Embed" ProgID="Equation.DSMT4" ShapeID="_x0000_i1156" DrawAspect="Content" ObjectID="_1696960306" r:id="rId272"/>
        </w:object>
      </w:r>
      <w:r w:rsidR="00B64D0F">
        <w:rPr>
          <w:rFonts w:hint="eastAsia"/>
        </w:rPr>
        <w:t>．</w:t>
      </w:r>
    </w:p>
    <w:p w:rsidR="005C391E" w:rsidRPr="001A04AA" w:rsidRDefault="005C391E" w:rsidP="00B64D0F">
      <w:pPr>
        <w:ind w:leftChars="200" w:left="480"/>
      </w:pPr>
      <w:r w:rsidRPr="001A04AA">
        <w:t xml:space="preserve">(B)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157" type="#_x0000_t75" style="width:50pt;height:18pt" o:ole="">
            <v:imagedata r:id="rId273" o:title=""/>
          </v:shape>
          <o:OLEObject Type="Embed" ProgID="Equation.DSMT4" ShapeID="_x0000_i1157" DrawAspect="Content" ObjectID="_1696960307" r:id="rId274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1300" w:dyaOrig="360">
          <v:shape id="_x0000_i1158" type="#_x0000_t75" style="width:65pt;height:18pt" o:ole="">
            <v:imagedata r:id="rId275" o:title=""/>
          </v:shape>
          <o:OLEObject Type="Embed" ProgID="Equation.DSMT4" ShapeID="_x0000_i1158" DrawAspect="Content" ObjectID="_1696960308" r:id="rId276"/>
        </w:object>
      </w:r>
      <w:r w:rsidR="00B64D0F">
        <w:rPr>
          <w:rFonts w:hint="eastAsia"/>
        </w:rPr>
        <w:t>．</w:t>
      </w:r>
    </w:p>
    <w:p w:rsidR="005C391E" w:rsidRPr="001A04AA" w:rsidRDefault="005C391E" w:rsidP="00B64D0F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159" type="#_x0000_t75" style="width:50pt;height:18pt" o:ole="">
            <v:imagedata r:id="rId277" o:title=""/>
          </v:shape>
          <o:OLEObject Type="Embed" ProgID="Equation.DSMT4" ShapeID="_x0000_i1159" DrawAspect="Content" ObjectID="_1696960309" r:id="rId278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1020" w:dyaOrig="360">
          <v:shape id="_x0000_i1160" type="#_x0000_t75" style="width:51pt;height:18pt" o:ole="">
            <v:imagedata r:id="rId279" o:title=""/>
          </v:shape>
          <o:OLEObject Type="Embed" ProgID="Equation.DSMT4" ShapeID="_x0000_i1160" DrawAspect="Content" ObjectID="_1696960310" r:id="rId280"/>
        </w:object>
      </w:r>
      <w:r w:rsidR="00B64D0F">
        <w:rPr>
          <w:rFonts w:hint="eastAsia"/>
        </w:rPr>
        <w:t>．</w:t>
      </w:r>
    </w:p>
    <w:p w:rsidR="005C391E" w:rsidRPr="001A04AA" w:rsidRDefault="005C391E" w:rsidP="00B64D0F">
      <w:pPr>
        <w:ind w:leftChars="200" w:left="480"/>
      </w:pPr>
      <w:r w:rsidRPr="001A04AA">
        <w:lastRenderedPageBreak/>
        <w:t xml:space="preserve">(D) </w:t>
      </w:r>
      <w:r w:rsidRPr="001A04AA">
        <w:rPr>
          <w:rFonts w:hAnsi="宋体"/>
        </w:rPr>
        <w:t>至少存在一点</w:t>
      </w:r>
      <w:r w:rsidR="005D59A0" w:rsidRPr="005D59A0">
        <w:rPr>
          <w:position w:val="-12"/>
        </w:rPr>
        <w:object w:dxaOrig="999" w:dyaOrig="360">
          <v:shape id="_x0000_i1161" type="#_x0000_t75" style="width:50pt;height:18pt" o:ole="">
            <v:imagedata r:id="rId281" o:title=""/>
          </v:shape>
          <o:OLEObject Type="Embed" ProgID="Equation.DSMT4" ShapeID="_x0000_i1161" DrawAspect="Content" ObjectID="_1696960311" r:id="rId282"/>
        </w:object>
      </w:r>
      <w:r w:rsidRPr="001A04AA">
        <w:rPr>
          <w:rFonts w:hAnsi="宋体"/>
        </w:rPr>
        <w:t>，使得</w:t>
      </w:r>
      <w:r w:rsidR="005D59A0" w:rsidRPr="005D59A0">
        <w:rPr>
          <w:position w:val="-12"/>
        </w:rPr>
        <w:object w:dxaOrig="980" w:dyaOrig="360">
          <v:shape id="_x0000_i1162" type="#_x0000_t75" style="width:49pt;height:18pt" o:ole="">
            <v:imagedata r:id="rId283" o:title=""/>
          </v:shape>
          <o:OLEObject Type="Embed" ProgID="Equation.DSMT4" ShapeID="_x0000_i1162" DrawAspect="Content" ObjectID="_1696960312" r:id="rId284"/>
        </w:object>
      </w:r>
      <w:r w:rsidR="00B64D0F">
        <w:rPr>
          <w:rFonts w:hint="eastAsia"/>
        </w:rPr>
        <w:t>．</w:t>
      </w:r>
    </w:p>
    <w:p w:rsidR="00BA35C7" w:rsidRDefault="00BA35C7" w:rsidP="00BA35C7"/>
    <w:p w:rsidR="00C060BF" w:rsidRPr="00C060BF" w:rsidRDefault="00BA35C7" w:rsidP="00C060BF">
      <w:pPr>
        <w:ind w:left="480" w:hangingChars="200" w:hanging="480"/>
        <w:rPr>
          <w:b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5C391E" w:rsidRPr="004E5B0E">
        <w:rPr>
          <w:rFonts w:hAnsi="宋体"/>
        </w:rPr>
        <w:t>由导数的定义</w:t>
      </w:r>
      <w:r w:rsidR="005D59A0" w:rsidRPr="005D59A0">
        <w:rPr>
          <w:position w:val="-24"/>
        </w:rPr>
        <w:object w:dxaOrig="2700" w:dyaOrig="620">
          <v:shape id="_x0000_i1163" type="#_x0000_t75" style="width:135pt;height:31pt" o:ole="">
            <v:imagedata r:id="rId285" o:title=""/>
          </v:shape>
          <o:OLEObject Type="Embed" ProgID="Equation.DSMT4" ShapeID="_x0000_i1163" DrawAspect="Content" ObjectID="_1696960313" r:id="rId286"/>
        </w:object>
      </w:r>
      <w:r w:rsidR="00C060BF">
        <w:rPr>
          <w:rFonts w:hAnsi="宋体"/>
        </w:rPr>
        <w:t>，根据极限的保号性，</w:t>
      </w:r>
      <w:r w:rsidR="005C391E" w:rsidRPr="004E5B0E">
        <w:rPr>
          <w:rFonts w:hAnsi="宋体"/>
        </w:rPr>
        <w:t>存在</w:t>
      </w:r>
      <w:r w:rsidR="005D59A0" w:rsidRPr="005D59A0">
        <w:rPr>
          <w:position w:val="-12"/>
        </w:rPr>
        <w:object w:dxaOrig="999" w:dyaOrig="360">
          <v:shape id="_x0000_i1164" type="#_x0000_t75" style="width:50pt;height:18pt" o:ole="">
            <v:imagedata r:id="rId287" o:title=""/>
          </v:shape>
          <o:OLEObject Type="Embed" ProgID="Equation.DSMT4" ShapeID="_x0000_i1164" DrawAspect="Content" ObjectID="_1696960314" r:id="rId288"/>
        </w:object>
      </w:r>
      <w:r w:rsidR="005C391E" w:rsidRPr="004E5B0E">
        <w:rPr>
          <w:rFonts w:hAnsi="宋体"/>
        </w:rPr>
        <w:t>使得</w:t>
      </w:r>
      <w:r w:rsidR="005D59A0" w:rsidRPr="005D59A0">
        <w:rPr>
          <w:position w:val="-30"/>
        </w:rPr>
        <w:object w:dxaOrig="1660" w:dyaOrig="680">
          <v:shape id="_x0000_i1165" type="#_x0000_t75" style="width:83pt;height:34pt" o:ole="">
            <v:imagedata r:id="rId289" o:title=""/>
          </v:shape>
          <o:OLEObject Type="Embed" ProgID="Equation.DSMT4" ShapeID="_x0000_i1165" DrawAspect="Content" ObjectID="_1696960315" r:id="rId290"/>
        </w:object>
      </w:r>
      <w:r w:rsidR="005C391E" w:rsidRPr="004E5B0E">
        <w:rPr>
          <w:rFonts w:hAnsi="宋体"/>
        </w:rPr>
        <w:t>，即</w:t>
      </w:r>
      <w:r w:rsidR="005D59A0" w:rsidRPr="005D59A0">
        <w:rPr>
          <w:position w:val="-12"/>
        </w:rPr>
        <w:object w:dxaOrig="1300" w:dyaOrig="360">
          <v:shape id="_x0000_i1166" type="#_x0000_t75" style="width:65pt;height:18pt" o:ole="">
            <v:imagedata r:id="rId291" o:title=""/>
          </v:shape>
          <o:OLEObject Type="Embed" ProgID="Equation.DSMT4" ShapeID="_x0000_i1166" DrawAspect="Content" ObjectID="_1696960316" r:id="rId292"/>
        </w:object>
      </w:r>
      <w:r w:rsidR="005C391E" w:rsidRPr="004E5B0E">
        <w:rPr>
          <w:rFonts w:hAnsi="宋体"/>
        </w:rPr>
        <w:t>，所以选项</w:t>
      </w:r>
      <w:r w:rsidR="005C391E" w:rsidRPr="004E5B0E">
        <w:t>(A)</w:t>
      </w:r>
      <w:r w:rsidR="005C391E" w:rsidRPr="004E5B0E">
        <w:rPr>
          <w:rFonts w:hAnsi="宋体"/>
        </w:rPr>
        <w:t>正确</w:t>
      </w:r>
      <w:r w:rsidR="00C060BF">
        <w:rPr>
          <w:rFonts w:hint="eastAsia"/>
        </w:rPr>
        <w:t>．</w:t>
      </w:r>
    </w:p>
    <w:p w:rsidR="00C060BF" w:rsidRDefault="005C391E" w:rsidP="00C060BF">
      <w:pPr>
        <w:ind w:leftChars="200" w:left="480"/>
        <w:rPr>
          <w:rFonts w:hAnsi="宋体"/>
        </w:rPr>
      </w:pPr>
      <w:r w:rsidRPr="004E5B0E">
        <w:rPr>
          <w:rFonts w:hAnsi="宋体"/>
        </w:rPr>
        <w:t>同理，</w:t>
      </w:r>
      <w:r w:rsidR="005D59A0" w:rsidRPr="005D59A0">
        <w:rPr>
          <w:position w:val="-24"/>
        </w:rPr>
        <w:object w:dxaOrig="2700" w:dyaOrig="620">
          <v:shape id="_x0000_i1167" type="#_x0000_t75" style="width:135pt;height:31pt" o:ole="">
            <v:imagedata r:id="rId293" o:title=""/>
          </v:shape>
          <o:OLEObject Type="Embed" ProgID="Equation.DSMT4" ShapeID="_x0000_i1167" DrawAspect="Content" ObjectID="_1696960317" r:id="rId294"/>
        </w:object>
      </w:r>
      <w:r w:rsidR="00C060BF">
        <w:rPr>
          <w:rFonts w:hAnsi="宋体"/>
        </w:rPr>
        <w:t>，根据极限的保号性，</w:t>
      </w:r>
      <w:r w:rsidRPr="004E5B0E">
        <w:rPr>
          <w:rFonts w:hAnsi="宋体"/>
        </w:rPr>
        <w:t>存在</w:t>
      </w:r>
      <w:r w:rsidR="005D59A0" w:rsidRPr="005D59A0">
        <w:rPr>
          <w:position w:val="-12"/>
        </w:rPr>
        <w:object w:dxaOrig="999" w:dyaOrig="360">
          <v:shape id="_x0000_i1168" type="#_x0000_t75" style="width:50pt;height:18pt" o:ole="">
            <v:imagedata r:id="rId295" o:title=""/>
          </v:shape>
          <o:OLEObject Type="Embed" ProgID="Equation.DSMT4" ShapeID="_x0000_i1168" DrawAspect="Content" ObjectID="_1696960318" r:id="rId296"/>
        </w:object>
      </w:r>
      <w:r w:rsidRPr="004E5B0E">
        <w:rPr>
          <w:rFonts w:hAnsi="宋体"/>
        </w:rPr>
        <w:t>使得</w:t>
      </w:r>
      <w:r w:rsidR="005D59A0" w:rsidRPr="005D59A0">
        <w:rPr>
          <w:position w:val="-12"/>
        </w:rPr>
        <w:object w:dxaOrig="1300" w:dyaOrig="360">
          <v:shape id="_x0000_i1169" type="#_x0000_t75" style="width:65pt;height:18pt" o:ole="">
            <v:imagedata r:id="rId297" o:title=""/>
          </v:shape>
          <o:OLEObject Type="Embed" ProgID="Equation.DSMT4" ShapeID="_x0000_i1169" DrawAspect="Content" ObjectID="_1696960319" r:id="rId298"/>
        </w:object>
      </w:r>
      <w:r w:rsidR="00C060BF">
        <w:rPr>
          <w:rFonts w:hint="eastAsia"/>
        </w:rPr>
        <w:t>，</w:t>
      </w:r>
      <w:r w:rsidRPr="004E5B0E">
        <w:rPr>
          <w:rFonts w:hAnsi="宋体"/>
        </w:rPr>
        <w:t>所以选项</w:t>
      </w:r>
      <w:r w:rsidRPr="004E5B0E">
        <w:t>(B)</w:t>
      </w:r>
      <w:r w:rsidR="00C060BF">
        <w:rPr>
          <w:rFonts w:hAnsi="宋体"/>
        </w:rPr>
        <w:t>正确</w:t>
      </w:r>
      <w:r w:rsidR="00C060BF">
        <w:rPr>
          <w:rFonts w:hAnsi="宋体" w:hint="eastAsia"/>
        </w:rPr>
        <w:t>．</w:t>
      </w:r>
    </w:p>
    <w:p w:rsidR="00C060BF" w:rsidRPr="004E5B0E" w:rsidRDefault="00C060BF" w:rsidP="00C060BF">
      <w:pPr>
        <w:ind w:leftChars="200" w:left="480"/>
      </w:pPr>
      <w:r w:rsidRPr="004E5B0E">
        <w:rPr>
          <w:rFonts w:hAnsi="宋体"/>
        </w:rPr>
        <w:t>由已知</w:t>
      </w:r>
      <w:r w:rsidR="005D59A0" w:rsidRPr="005D59A0">
        <w:rPr>
          <w:position w:val="-10"/>
        </w:rPr>
        <w:object w:dxaOrig="580" w:dyaOrig="320">
          <v:shape id="_x0000_i1170" type="#_x0000_t75" style="width:29pt;height:16pt" o:ole="">
            <v:imagedata r:id="rId299" o:title=""/>
          </v:shape>
          <o:OLEObject Type="Embed" ProgID="Equation.DSMT4" ShapeID="_x0000_i1170" DrawAspect="Content" ObjectID="_1696960320" r:id="rId300"/>
        </w:object>
      </w:r>
      <w:r w:rsidRPr="004E5B0E">
        <w:rPr>
          <w:rFonts w:hAnsi="宋体"/>
        </w:rPr>
        <w:t>在</w:t>
      </w:r>
      <w:r w:rsidR="005D59A0" w:rsidRPr="005D59A0">
        <w:rPr>
          <w:position w:val="-10"/>
        </w:rPr>
        <w:object w:dxaOrig="540" w:dyaOrig="320">
          <v:shape id="_x0000_i1171" type="#_x0000_t75" style="width:27pt;height:16pt" o:ole="">
            <v:imagedata r:id="rId301" o:title=""/>
          </v:shape>
          <o:OLEObject Type="Embed" ProgID="Equation.DSMT4" ShapeID="_x0000_i1171" DrawAspect="Content" ObjectID="_1696960321" r:id="rId302"/>
        </w:object>
      </w:r>
      <w:r w:rsidRPr="004E5B0E">
        <w:rPr>
          <w:rFonts w:hAnsi="宋体"/>
        </w:rPr>
        <w:t>上连续，且</w:t>
      </w:r>
      <w:r w:rsidR="005D59A0" w:rsidRPr="005D59A0">
        <w:rPr>
          <w:position w:val="-10"/>
        </w:rPr>
        <w:object w:dxaOrig="1860" w:dyaOrig="320">
          <v:shape id="_x0000_i1172" type="#_x0000_t75" style="width:93pt;height:16pt" o:ole="">
            <v:imagedata r:id="rId303" o:title=""/>
          </v:shape>
          <o:OLEObject Type="Embed" ProgID="Equation.DSMT4" ShapeID="_x0000_i1172" DrawAspect="Content" ObjectID="_1696960322" r:id="rId304"/>
        </w:object>
      </w:r>
      <w:r>
        <w:rPr>
          <w:rFonts w:hAnsi="宋体"/>
        </w:rPr>
        <w:t>，则由介值定理，</w:t>
      </w:r>
      <w:r w:rsidRPr="004E5B0E">
        <w:rPr>
          <w:rFonts w:hAnsi="宋体"/>
        </w:rPr>
        <w:t>存在</w:t>
      </w:r>
      <w:r w:rsidR="005D59A0" w:rsidRPr="005D59A0">
        <w:rPr>
          <w:position w:val="-12"/>
        </w:rPr>
        <w:object w:dxaOrig="999" w:dyaOrig="360">
          <v:shape id="_x0000_i1173" type="#_x0000_t75" style="width:50pt;height:18pt" o:ole="">
            <v:imagedata r:id="rId305" o:title=""/>
          </v:shape>
          <o:OLEObject Type="Embed" ProgID="Equation.DSMT4" ShapeID="_x0000_i1173" DrawAspect="Content" ObjectID="_1696960323" r:id="rId306"/>
        </w:object>
      </w:r>
      <w:r w:rsidRPr="004E5B0E">
        <w:rPr>
          <w:rFonts w:hAnsi="宋体"/>
        </w:rPr>
        <w:t>，使得</w:t>
      </w:r>
      <w:r w:rsidR="005D59A0" w:rsidRPr="005D59A0">
        <w:rPr>
          <w:position w:val="-12"/>
        </w:rPr>
        <w:object w:dxaOrig="1020" w:dyaOrig="360">
          <v:shape id="_x0000_i1174" type="#_x0000_t75" style="width:51pt;height:18pt" o:ole="">
            <v:imagedata r:id="rId307" o:title=""/>
          </v:shape>
          <o:OLEObject Type="Embed" ProgID="Equation.DSMT4" ShapeID="_x0000_i1174" DrawAspect="Content" ObjectID="_1696960324" r:id="rId308"/>
        </w:object>
      </w:r>
      <w:r w:rsidRPr="004E5B0E">
        <w:rPr>
          <w:rFonts w:hAnsi="宋体"/>
        </w:rPr>
        <w:t>，所以选项</w:t>
      </w:r>
      <w:r w:rsidRPr="004E5B0E">
        <w:t>(C)</w:t>
      </w:r>
      <w:r w:rsidRPr="004E5B0E">
        <w:rPr>
          <w:rFonts w:hAnsi="宋体"/>
        </w:rPr>
        <w:t>正确</w:t>
      </w:r>
      <w:r>
        <w:rPr>
          <w:rFonts w:hAnsi="宋体" w:hint="eastAsia"/>
        </w:rPr>
        <w:t>．</w:t>
      </w:r>
    </w:p>
    <w:p w:rsidR="00C060BF" w:rsidRPr="00C060BF" w:rsidRDefault="00C060BF" w:rsidP="00C060BF">
      <w:pPr>
        <w:ind w:leftChars="200" w:left="480"/>
      </w:pPr>
      <w:r>
        <w:rPr>
          <w:rFonts w:hint="eastAsia"/>
        </w:rPr>
        <w:t>令</w:t>
      </w:r>
      <w:r w:rsidR="005D59A0" w:rsidRPr="005D59A0">
        <w:rPr>
          <w:position w:val="-10"/>
        </w:rPr>
        <w:object w:dxaOrig="1320" w:dyaOrig="360">
          <v:shape id="_x0000_i1175" type="#_x0000_t75" style="width:66pt;height:18pt" o:ole="">
            <v:imagedata r:id="rId309" o:title=""/>
          </v:shape>
          <o:OLEObject Type="Embed" ProgID="Equation.DSMT4" ShapeID="_x0000_i1175" DrawAspect="Content" ObjectID="_1696960325" r:id="rId310"/>
        </w:object>
      </w:r>
      <w:r>
        <w:rPr>
          <w:rFonts w:hint="eastAsia"/>
        </w:rPr>
        <w:t>（</w:t>
      </w:r>
      <w:r w:rsidR="005D59A0" w:rsidRPr="00025957">
        <w:rPr>
          <w:position w:val="-4"/>
        </w:rPr>
        <w:object w:dxaOrig="1040" w:dyaOrig="260">
          <v:shape id="_x0000_i1176" type="#_x0000_t75" style="width:52pt;height:13pt" o:ole="">
            <v:imagedata r:id="rId311" o:title=""/>
          </v:shape>
          <o:OLEObject Type="Embed" ProgID="Equation.DSMT4" ShapeID="_x0000_i1176" DrawAspect="Content" ObjectID="_1696960326" r:id="rId312"/>
        </w:object>
      </w:r>
      <w:r>
        <w:rPr>
          <w:rFonts w:hint="eastAsia"/>
        </w:rPr>
        <w:t>）</w:t>
      </w:r>
      <w:r w:rsidRPr="004E5B0E">
        <w:rPr>
          <w:rFonts w:hAnsi="宋体"/>
        </w:rPr>
        <w:t>，</w:t>
      </w:r>
      <w:r>
        <w:rPr>
          <w:rFonts w:hAnsi="宋体" w:hint="eastAsia"/>
        </w:rPr>
        <w:t>则</w:t>
      </w:r>
      <w:r w:rsidR="005D59A0" w:rsidRPr="005D59A0">
        <w:rPr>
          <w:position w:val="-10"/>
        </w:rPr>
        <w:object w:dxaOrig="1400" w:dyaOrig="320">
          <v:shape id="_x0000_i1177" type="#_x0000_t75" style="width:70pt;height:16pt" o:ole="">
            <v:imagedata r:id="rId313" o:title=""/>
          </v:shape>
          <o:OLEObject Type="Embed" ProgID="Equation.DSMT4" ShapeID="_x0000_i1177" DrawAspect="Content" ObjectID="_1696960327" r:id="rId314"/>
        </w:object>
      </w:r>
      <w:r>
        <w:rPr>
          <w:rFonts w:hint="eastAsia"/>
        </w:rPr>
        <w:t>，</w:t>
      </w:r>
      <w:r w:rsidR="005D59A0" w:rsidRPr="005D59A0">
        <w:rPr>
          <w:position w:val="-10"/>
        </w:rPr>
        <w:object w:dxaOrig="1400" w:dyaOrig="320">
          <v:shape id="_x0000_i1178" type="#_x0000_t75" style="width:70pt;height:16pt" o:ole="">
            <v:imagedata r:id="rId315" o:title=""/>
          </v:shape>
          <o:OLEObject Type="Embed" ProgID="Equation.DSMT4" ShapeID="_x0000_i1178" DrawAspect="Content" ObjectID="_1696960328" r:id="rId316"/>
        </w:object>
      </w:r>
      <w:r>
        <w:rPr>
          <w:rFonts w:hint="eastAsia"/>
        </w:rPr>
        <w:t>，</w:t>
      </w:r>
      <w:r w:rsidRPr="004E5B0E">
        <w:rPr>
          <w:rFonts w:hAnsi="宋体"/>
        </w:rPr>
        <w:t>但在</w:t>
      </w:r>
      <w:r w:rsidR="005D59A0" w:rsidRPr="005D59A0">
        <w:rPr>
          <w:position w:val="-10"/>
        </w:rPr>
        <w:object w:dxaOrig="660" w:dyaOrig="320">
          <v:shape id="_x0000_i1179" type="#_x0000_t75" style="width:33pt;height:16pt" o:ole="">
            <v:imagedata r:id="rId317" o:title=""/>
          </v:shape>
          <o:OLEObject Type="Embed" ProgID="Equation.DSMT4" ShapeID="_x0000_i1179" DrawAspect="Content" ObjectID="_1696960329" r:id="rId318"/>
        </w:object>
      </w:r>
      <w:r w:rsidRPr="004E5B0E">
        <w:rPr>
          <w:rFonts w:hAnsi="宋体"/>
        </w:rPr>
        <w:t>上</w:t>
      </w:r>
      <w:r w:rsidR="005D59A0" w:rsidRPr="005D59A0">
        <w:rPr>
          <w:position w:val="-10"/>
        </w:rPr>
        <w:object w:dxaOrig="1219" w:dyaOrig="320">
          <v:shape id="_x0000_i1180" type="#_x0000_t75" style="width:61pt;height:16pt" o:ole="">
            <v:imagedata r:id="rId319" o:title=""/>
          </v:shape>
          <o:OLEObject Type="Embed" ProgID="Equation.DSMT4" ShapeID="_x0000_i1180" DrawAspect="Content" ObjectID="_1696960330" r:id="rId320"/>
        </w:object>
      </w:r>
      <w:r>
        <w:rPr>
          <w:rFonts w:hint="eastAsia"/>
        </w:rPr>
        <w:t>，所以</w:t>
      </w:r>
      <w:r>
        <w:rPr>
          <w:rFonts w:hAnsi="宋体" w:hint="eastAsia"/>
        </w:rPr>
        <w:t>选项</w:t>
      </w:r>
      <w:r w:rsidRPr="004E5B0E">
        <w:t>(D)</w:t>
      </w:r>
      <w:r w:rsidRPr="004E5B0E">
        <w:rPr>
          <w:rFonts w:hAnsi="宋体"/>
        </w:rPr>
        <w:t>是错误的</w:t>
      </w:r>
      <w:r>
        <w:rPr>
          <w:rFonts w:hAnsi="宋体" w:hint="eastAsia"/>
        </w:rPr>
        <w:t>．</w:t>
      </w:r>
    </w:p>
    <w:p w:rsidR="005C391E" w:rsidRPr="004E5B0E" w:rsidRDefault="005C391E" w:rsidP="005C391E"/>
    <w:p w:rsidR="005C391E" w:rsidRPr="005C391E" w:rsidRDefault="005C391E" w:rsidP="005C391E">
      <w:pPr>
        <w:rPr>
          <w:rFonts w:hAnsi="宋体"/>
        </w:rPr>
      </w:pPr>
    </w:p>
    <w:p w:rsidR="005C391E" w:rsidRPr="001A04AA" w:rsidRDefault="005C391E" w:rsidP="005C391E">
      <w:r>
        <w:rPr>
          <w:rFonts w:hAnsi="宋体"/>
        </w:rPr>
        <w:t>(</w:t>
      </w:r>
      <w:r w:rsidRPr="001A04AA">
        <w:t>12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025957">
        <w:rPr>
          <w:position w:val="-4"/>
        </w:rPr>
        <w:object w:dxaOrig="200" w:dyaOrig="200">
          <v:shape id="_x0000_i1181" type="#_x0000_t75" style="width:10pt;height:10pt" o:ole="">
            <v:imagedata r:id="rId321" o:title=""/>
          </v:shape>
          <o:OLEObject Type="Embed" ProgID="Equation.DSMT4" ShapeID="_x0000_i1181" DrawAspect="Content" ObjectID="_1696960331" r:id="rId322"/>
        </w:object>
      </w:r>
      <w:r w:rsidRPr="001A04AA">
        <w:rPr>
          <w:rFonts w:hAnsi="宋体"/>
        </w:rPr>
        <w:t>阶矩阵</w:t>
      </w:r>
      <w:r w:rsidR="005D59A0" w:rsidRPr="00025957">
        <w:rPr>
          <w:position w:val="-4"/>
        </w:rPr>
        <w:object w:dxaOrig="240" w:dyaOrig="260">
          <v:shape id="_x0000_i1182" type="#_x0000_t75" style="width:12pt;height:13pt" o:ole="">
            <v:imagedata r:id="rId323" o:title=""/>
          </v:shape>
          <o:OLEObject Type="Embed" ProgID="Equation.DSMT4" ShapeID="_x0000_i1182" DrawAspect="Content" ObjectID="_1696960332" r:id="rId324"/>
        </w:object>
      </w:r>
      <w:r w:rsidRPr="001A04AA">
        <w:rPr>
          <w:rFonts w:hAnsi="宋体"/>
        </w:rPr>
        <w:t>与</w:t>
      </w:r>
      <w:r w:rsidR="005D59A0" w:rsidRPr="00025957">
        <w:rPr>
          <w:position w:val="-4"/>
        </w:rPr>
        <w:object w:dxaOrig="220" w:dyaOrig="240">
          <v:shape id="_x0000_i1183" type="#_x0000_t75" style="width:11pt;height:12pt" o:ole="">
            <v:imagedata r:id="rId325" o:title=""/>
          </v:shape>
          <o:OLEObject Type="Embed" ProgID="Equation.DSMT4" ShapeID="_x0000_i1183" DrawAspect="Content" ObjectID="_1696960333" r:id="rId326"/>
        </w:object>
      </w:r>
      <w:r w:rsidRPr="001A04AA">
        <w:rPr>
          <w:rFonts w:hAnsi="宋体"/>
        </w:rPr>
        <w:t>等价</w:t>
      </w:r>
      <w:r w:rsidR="00E03DD2">
        <w:rPr>
          <w:rFonts w:hint="eastAsia"/>
        </w:rPr>
        <w:t>，</w:t>
      </w:r>
      <w:r w:rsidRPr="001A04AA">
        <w:rPr>
          <w:rFonts w:hAnsi="宋体"/>
        </w:rPr>
        <w:t>则必有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E03DD2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84" type="#_x0000_t75" style="width:35pt;height:16pt" o:ole="">
            <v:imagedata r:id="rId327" o:title=""/>
          </v:shape>
          <o:OLEObject Type="Embed" ProgID="Equation.DSMT4" ShapeID="_x0000_i1184" DrawAspect="Content" ObjectID="_1696960334" r:id="rId328"/>
        </w:object>
      </w:r>
      <w:r w:rsidR="00E03DD2">
        <w:rPr>
          <w:rFonts w:hint="eastAsia"/>
        </w:rPr>
        <w:t>(</w:t>
      </w:r>
      <w:r w:rsidR="005D59A0" w:rsidRPr="005D59A0">
        <w:rPr>
          <w:position w:val="-6"/>
        </w:rPr>
        <w:object w:dxaOrig="540" w:dyaOrig="279">
          <v:shape id="_x0000_i1185" type="#_x0000_t75" style="width:27pt;height:14pt" o:ole="">
            <v:imagedata r:id="rId329" o:title=""/>
          </v:shape>
          <o:OLEObject Type="Embed" ProgID="Equation.DSMT4" ShapeID="_x0000_i1185" DrawAspect="Content" ObjectID="_1696960335" r:id="rId330"/>
        </w:object>
      </w:r>
      <w:r w:rsidR="00E03DD2">
        <w:rPr>
          <w:rFonts w:hint="eastAsia"/>
        </w:rPr>
        <w:t>)</w: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700" w:dyaOrig="320">
          <v:shape id="_x0000_i1186" type="#_x0000_t75" style="width:35pt;height:16pt" o:ole="">
            <v:imagedata r:id="rId331" o:title=""/>
          </v:shape>
          <o:OLEObject Type="Embed" ProgID="Equation.DSMT4" ShapeID="_x0000_i1186" DrawAspect="Content" ObjectID="_1696960336" r:id="rId332"/>
        </w:object>
      </w:r>
      <w:r w:rsidR="00E03DD2">
        <w:rPr>
          <w:rFonts w:hint="eastAsia"/>
        </w:rPr>
        <w:t>．</w:t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Pr="001A04AA">
        <w:t xml:space="preserve">(B)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87" type="#_x0000_t75" style="width:35pt;height:16pt" o:ole="">
            <v:imagedata r:id="rId333" o:title=""/>
          </v:shape>
          <o:OLEObject Type="Embed" ProgID="Equation.DSMT4" ShapeID="_x0000_i1187" DrawAspect="Content" ObjectID="_1696960337" r:id="rId334"/>
        </w:object>
      </w:r>
      <w:r w:rsidR="00E03DD2">
        <w:rPr>
          <w:rFonts w:hint="eastAsia"/>
        </w:rPr>
        <w:t>(</w:t>
      </w:r>
      <w:r w:rsidR="005D59A0" w:rsidRPr="005D59A0">
        <w:rPr>
          <w:position w:val="-6"/>
        </w:rPr>
        <w:object w:dxaOrig="540" w:dyaOrig="279">
          <v:shape id="_x0000_i1188" type="#_x0000_t75" style="width:27pt;height:14pt" o:ole="">
            <v:imagedata r:id="rId335" o:title=""/>
          </v:shape>
          <o:OLEObject Type="Embed" ProgID="Equation.DSMT4" ShapeID="_x0000_i1188" DrawAspect="Content" ObjectID="_1696960338" r:id="rId336"/>
        </w:object>
      </w:r>
      <w:r w:rsidR="00E03DD2">
        <w:rPr>
          <w:rFonts w:hint="eastAsia"/>
        </w:rPr>
        <w:t>)</w: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840" w:dyaOrig="320">
          <v:shape id="_x0000_i1189" type="#_x0000_t75" style="width:42pt;height:16pt" o:ole="">
            <v:imagedata r:id="rId337" o:title=""/>
          </v:shape>
          <o:OLEObject Type="Embed" ProgID="Equation.DSMT4" ShapeID="_x0000_i1189" DrawAspect="Content" ObjectID="_1696960339" r:id="rId338"/>
        </w:object>
      </w:r>
      <w:r w:rsidR="00E03DD2">
        <w:rPr>
          <w:rFonts w:hint="eastAsia"/>
        </w:rPr>
        <w:t>．</w:t>
      </w:r>
    </w:p>
    <w:p w:rsidR="005C391E" w:rsidRPr="001A04AA" w:rsidRDefault="005C391E" w:rsidP="00E03DD2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90" type="#_x0000_t75" style="width:35pt;height:16pt" o:ole="">
            <v:imagedata r:id="rId339" o:title=""/>
          </v:shape>
          <o:OLEObject Type="Embed" ProgID="Equation.DSMT4" ShapeID="_x0000_i1190" DrawAspect="Content" ObjectID="_1696960340" r:id="rId340"/>
        </w:objec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700" w:dyaOrig="320">
          <v:shape id="_x0000_i1191" type="#_x0000_t75" style="width:35pt;height:16pt" o:ole="">
            <v:imagedata r:id="rId341" o:title=""/>
          </v:shape>
          <o:OLEObject Type="Embed" ProgID="Equation.DSMT4" ShapeID="_x0000_i1191" DrawAspect="Content" ObjectID="_1696960341" r:id="rId342"/>
        </w:object>
      </w:r>
      <w:r w:rsidR="00E03DD2">
        <w:rPr>
          <w:rFonts w:hint="eastAsia"/>
        </w:rPr>
        <w:t>．</w:t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="00E03DD2">
        <w:rPr>
          <w:rFonts w:hint="eastAsia"/>
        </w:rPr>
        <w:tab/>
      </w:r>
      <w:r w:rsidRPr="001A04AA">
        <w:t xml:space="preserve">(D)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700" w:dyaOrig="320">
          <v:shape id="_x0000_i1192" type="#_x0000_t75" style="width:35pt;height:16pt" o:ole="">
            <v:imagedata r:id="rId343" o:title=""/>
          </v:shape>
          <o:OLEObject Type="Embed" ProgID="Equation.DSMT4" ShapeID="_x0000_i1192" DrawAspect="Content" ObjectID="_1696960342" r:id="rId344"/>
        </w:object>
      </w:r>
      <w:r w:rsidRPr="001A04AA">
        <w:rPr>
          <w:rFonts w:hAnsi="宋体"/>
        </w:rPr>
        <w:t>时</w:t>
      </w:r>
      <w:r w:rsidR="00E03DD2">
        <w:rPr>
          <w:rFonts w:hint="eastAsia"/>
        </w:rPr>
        <w:t>，</w:t>
      </w:r>
      <w:r w:rsidR="005D59A0" w:rsidRPr="005D59A0">
        <w:rPr>
          <w:position w:val="-10"/>
        </w:rPr>
        <w:object w:dxaOrig="700" w:dyaOrig="320">
          <v:shape id="_x0000_i1193" type="#_x0000_t75" style="width:35pt;height:16pt" o:ole="">
            <v:imagedata r:id="rId345" o:title=""/>
          </v:shape>
          <o:OLEObject Type="Embed" ProgID="Equation.DSMT4" ShapeID="_x0000_i1193" DrawAspect="Content" ObjectID="_1696960343" r:id="rId346"/>
        </w:object>
      </w:r>
      <w:r w:rsidR="00E03DD2">
        <w:rPr>
          <w:rFonts w:hint="eastAsia"/>
        </w:rPr>
        <w:t>．</w:t>
      </w:r>
    </w:p>
    <w:p w:rsidR="00BA35C7" w:rsidRDefault="00BA35C7" w:rsidP="00BA35C7"/>
    <w:p w:rsidR="005C391E" w:rsidRPr="004F5B44" w:rsidRDefault="00BA35C7" w:rsidP="004F5B44">
      <w:pPr>
        <w:ind w:left="480" w:hangingChars="200" w:hanging="480"/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E03DD2">
        <w:rPr>
          <w:rFonts w:hAnsi="宋体" w:hint="eastAsia"/>
        </w:rPr>
        <w:t>由</w:t>
      </w:r>
      <w:r w:rsidR="005C391E" w:rsidRPr="004E5B0E">
        <w:rPr>
          <w:rFonts w:hAnsi="宋体"/>
        </w:rPr>
        <w:t>矩阵等价的</w:t>
      </w:r>
      <w:r w:rsidR="00E03DD2">
        <w:rPr>
          <w:rFonts w:hAnsi="宋体" w:hint="eastAsia"/>
        </w:rPr>
        <w:t>定义，知</w:t>
      </w:r>
      <w:r w:rsidR="005C391E" w:rsidRPr="004E5B0E">
        <w:rPr>
          <w:rFonts w:hAnsi="宋体"/>
        </w:rPr>
        <w:t>存在可逆</w:t>
      </w:r>
      <w:r w:rsidR="005D59A0" w:rsidRPr="005D59A0">
        <w:rPr>
          <w:position w:val="-10"/>
        </w:rPr>
        <w:object w:dxaOrig="440" w:dyaOrig="320">
          <v:shape id="_x0000_i1194" type="#_x0000_t75" style="width:22pt;height:16pt" o:ole="">
            <v:imagedata r:id="rId347" o:title=""/>
          </v:shape>
          <o:OLEObject Type="Embed" ProgID="Equation.DSMT4" ShapeID="_x0000_i1194" DrawAspect="Content" ObjectID="_1696960344" r:id="rId348"/>
        </w:object>
      </w:r>
      <w:r w:rsidR="005C391E" w:rsidRPr="004E5B0E">
        <w:rPr>
          <w:rFonts w:hAnsi="宋体"/>
        </w:rPr>
        <w:t>，使得</w:t>
      </w:r>
      <w:r w:rsidR="005D59A0" w:rsidRPr="005D59A0">
        <w:rPr>
          <w:position w:val="-10"/>
        </w:rPr>
        <w:object w:dxaOrig="880" w:dyaOrig="320">
          <v:shape id="_x0000_i1195" type="#_x0000_t75" style="width:44pt;height:16pt" o:ole="">
            <v:imagedata r:id="rId349" o:title=""/>
          </v:shape>
          <o:OLEObject Type="Embed" ProgID="Equation.DSMT4" ShapeID="_x0000_i1195" DrawAspect="Content" ObjectID="_1696960345" r:id="rId350"/>
        </w:object>
      </w:r>
      <w:r w:rsidR="00E03DD2">
        <w:rPr>
          <w:rFonts w:hint="eastAsia"/>
        </w:rPr>
        <w:t>，于是</w:t>
      </w:r>
      <w:r w:rsidR="005D59A0" w:rsidRPr="005D59A0">
        <w:rPr>
          <w:position w:val="-14"/>
        </w:rPr>
        <w:object w:dxaOrig="1240" w:dyaOrig="400">
          <v:shape id="_x0000_i1196" type="#_x0000_t75" style="width:62pt;height:20pt" o:ole="">
            <v:imagedata r:id="rId351" o:title=""/>
          </v:shape>
          <o:OLEObject Type="Embed" ProgID="Equation.DSMT4" ShapeID="_x0000_i1196" DrawAspect="Content" ObjectID="_1696960346" r:id="rId352"/>
        </w:object>
      </w:r>
      <w:r w:rsidR="00E03DD2">
        <w:rPr>
          <w:rFonts w:hint="eastAsia"/>
        </w:rPr>
        <w:t>．</w:t>
      </w:r>
      <w:r w:rsidR="005D59A0" w:rsidRPr="005D59A0">
        <w:rPr>
          <w:position w:val="-10"/>
        </w:rPr>
        <w:object w:dxaOrig="440" w:dyaOrig="320">
          <v:shape id="_x0000_i1197" type="#_x0000_t75" style="width:22pt;height:16pt" o:ole="">
            <v:imagedata r:id="rId353" o:title=""/>
          </v:shape>
          <o:OLEObject Type="Embed" ProgID="Equation.DSMT4" ShapeID="_x0000_i1197" DrawAspect="Content" ObjectID="_1696960347" r:id="rId354"/>
        </w:object>
      </w:r>
      <w:r w:rsidR="005C391E" w:rsidRPr="004E5B0E">
        <w:rPr>
          <w:rFonts w:hAnsi="宋体"/>
        </w:rPr>
        <w:t>可逆，故</w:t>
      </w:r>
      <w:r w:rsidR="005D59A0" w:rsidRPr="005D59A0">
        <w:rPr>
          <w:position w:val="-14"/>
        </w:rPr>
        <w:object w:dxaOrig="639" w:dyaOrig="400">
          <v:shape id="_x0000_i1198" type="#_x0000_t75" style="width:32pt;height:20pt" o:ole="">
            <v:imagedata r:id="rId355" o:title=""/>
          </v:shape>
          <o:OLEObject Type="Embed" ProgID="Equation.DSMT4" ShapeID="_x0000_i1198" DrawAspect="Content" ObjectID="_1696960348" r:id="rId356"/>
        </w:object>
      </w:r>
      <w:r w:rsidR="00E03DD2">
        <w:rPr>
          <w:rFonts w:hint="eastAsia"/>
        </w:rPr>
        <w:t>，</w:t>
      </w:r>
      <w:r w:rsidR="005D59A0" w:rsidRPr="005D59A0">
        <w:rPr>
          <w:position w:val="-14"/>
        </w:rPr>
        <w:object w:dxaOrig="639" w:dyaOrig="400">
          <v:shape id="_x0000_i1199" type="#_x0000_t75" style="width:32pt;height:20pt" o:ole="">
            <v:imagedata r:id="rId357" o:title=""/>
          </v:shape>
          <o:OLEObject Type="Embed" ProgID="Equation.DSMT4" ShapeID="_x0000_i1199" DrawAspect="Content" ObjectID="_1696960349" r:id="rId358"/>
        </w:object>
      </w:r>
      <w:r w:rsidR="004F5B44">
        <w:rPr>
          <w:rFonts w:hAnsi="宋体" w:hint="eastAsia"/>
        </w:rPr>
        <w:t>．从而</w:t>
      </w:r>
      <w:r w:rsidR="005D59A0" w:rsidRPr="005D59A0">
        <w:rPr>
          <w:position w:val="-14"/>
        </w:rPr>
        <w:object w:dxaOrig="660" w:dyaOrig="400">
          <v:shape id="_x0000_i1200" type="#_x0000_t75" style="width:33pt;height:20pt" o:ole="">
            <v:imagedata r:id="rId359" o:title=""/>
          </v:shape>
          <o:OLEObject Type="Embed" ProgID="Equation.DSMT4" ShapeID="_x0000_i1200" DrawAspect="Content" ObjectID="_1696960350" r:id="rId360"/>
        </w:object>
      </w:r>
      <w:r w:rsidR="005C391E" w:rsidRPr="004E5B0E">
        <w:rPr>
          <w:rFonts w:hAnsi="宋体"/>
        </w:rPr>
        <w:t>时，</w:t>
      </w:r>
      <w:r w:rsidR="005D59A0" w:rsidRPr="005D59A0">
        <w:rPr>
          <w:position w:val="-14"/>
        </w:rPr>
        <w:object w:dxaOrig="300" w:dyaOrig="400">
          <v:shape id="_x0000_i1201" type="#_x0000_t75" style="width:15pt;height:20pt" o:ole="">
            <v:imagedata r:id="rId361" o:title=""/>
          </v:shape>
          <o:OLEObject Type="Embed" ProgID="Equation.DSMT4" ShapeID="_x0000_i1201" DrawAspect="Content" ObjectID="_1696960351" r:id="rId362"/>
        </w:object>
      </w:r>
      <w:r w:rsidR="005C391E" w:rsidRPr="004E5B0E">
        <w:rPr>
          <w:rFonts w:hAnsi="宋体"/>
        </w:rPr>
        <w:t>不能确定</w:t>
      </w:r>
      <w:r w:rsidR="004F5B44">
        <w:rPr>
          <w:rFonts w:hint="eastAsia"/>
        </w:rPr>
        <w:t>；</w:t>
      </w:r>
      <w:r w:rsidR="005C391E" w:rsidRPr="004E5B0E">
        <w:rPr>
          <w:rFonts w:hAnsi="宋体"/>
        </w:rPr>
        <w:t>但</w:t>
      </w:r>
      <w:r w:rsidR="005D59A0" w:rsidRPr="005D59A0">
        <w:rPr>
          <w:position w:val="-14"/>
        </w:rPr>
        <w:object w:dxaOrig="660" w:dyaOrig="400">
          <v:shape id="_x0000_i1202" type="#_x0000_t75" style="width:33pt;height:20pt" o:ole="">
            <v:imagedata r:id="rId363" o:title=""/>
          </v:shape>
          <o:OLEObject Type="Embed" ProgID="Equation.DSMT4" ShapeID="_x0000_i1202" DrawAspect="Content" ObjectID="_1696960352" r:id="rId364"/>
        </w:object>
      </w:r>
      <w:r w:rsidR="004F5B44">
        <w:rPr>
          <w:rFonts w:hint="eastAsia"/>
        </w:rPr>
        <w:t>时</w:t>
      </w:r>
      <w:r w:rsidR="005C391E" w:rsidRPr="004E5B0E">
        <w:rPr>
          <w:rFonts w:hAnsi="宋体"/>
        </w:rPr>
        <w:t>有</w:t>
      </w:r>
      <w:r w:rsidR="005D59A0" w:rsidRPr="005D59A0">
        <w:rPr>
          <w:position w:val="-14"/>
        </w:rPr>
        <w:object w:dxaOrig="639" w:dyaOrig="400">
          <v:shape id="_x0000_i1203" type="#_x0000_t75" style="width:32pt;height:20pt" o:ole="">
            <v:imagedata r:id="rId365" o:title=""/>
          </v:shape>
          <o:OLEObject Type="Embed" ProgID="Equation.DSMT4" ShapeID="_x0000_i1203" DrawAspect="Content" ObjectID="_1696960353" r:id="rId366"/>
        </w:object>
      </w:r>
      <w:r w:rsidR="004F5B44">
        <w:rPr>
          <w:rFonts w:hint="eastAsia"/>
        </w:rPr>
        <w:t>．</w:t>
      </w:r>
    </w:p>
    <w:p w:rsidR="005C391E" w:rsidRPr="004E5B0E" w:rsidRDefault="005C391E" w:rsidP="004F5B44"/>
    <w:p w:rsidR="005C391E" w:rsidRPr="005C391E" w:rsidRDefault="005C391E" w:rsidP="004F5B44">
      <w:pPr>
        <w:rPr>
          <w:rFonts w:hAnsi="宋体"/>
        </w:rPr>
      </w:pPr>
    </w:p>
    <w:p w:rsidR="005C391E" w:rsidRPr="001A04AA" w:rsidRDefault="005C391E" w:rsidP="004F5B44">
      <w:pPr>
        <w:ind w:left="480" w:hangingChars="200" w:hanging="480"/>
      </w:pPr>
      <w:r>
        <w:rPr>
          <w:rFonts w:hAnsi="宋体"/>
        </w:rPr>
        <w:t>(</w:t>
      </w:r>
      <w:r w:rsidRPr="001A04AA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A04AA">
        <w:rPr>
          <w:rFonts w:hAnsi="宋体"/>
        </w:rPr>
        <w:t>设</w:t>
      </w:r>
      <w:r w:rsidR="005D59A0" w:rsidRPr="00025957">
        <w:rPr>
          <w:position w:val="-4"/>
        </w:rPr>
        <w:object w:dxaOrig="200" w:dyaOrig="200">
          <v:shape id="_x0000_i1204" type="#_x0000_t75" style="width:10pt;height:10pt" o:ole="">
            <v:imagedata r:id="rId367" o:title=""/>
          </v:shape>
          <o:OLEObject Type="Embed" ProgID="Equation.DSMT4" ShapeID="_x0000_i1204" DrawAspect="Content" ObjectID="_1696960354" r:id="rId368"/>
        </w:object>
      </w:r>
      <w:r w:rsidRPr="001A04AA">
        <w:rPr>
          <w:rFonts w:hAnsi="宋体"/>
        </w:rPr>
        <w:t>阶矩阵</w:t>
      </w:r>
      <w:r w:rsidR="005D59A0" w:rsidRPr="00025957">
        <w:rPr>
          <w:position w:val="-4"/>
        </w:rPr>
        <w:object w:dxaOrig="240" w:dyaOrig="260">
          <v:shape id="_x0000_i1205" type="#_x0000_t75" style="width:12pt;height:13pt" o:ole="">
            <v:imagedata r:id="rId369" o:title=""/>
          </v:shape>
          <o:OLEObject Type="Embed" ProgID="Equation.DSMT4" ShapeID="_x0000_i1205" DrawAspect="Content" ObjectID="_1696960355" r:id="rId370"/>
        </w:object>
      </w:r>
      <w:r w:rsidRPr="001A04AA">
        <w:rPr>
          <w:rFonts w:hAnsi="宋体"/>
        </w:rPr>
        <w:t>的伴随矩阵</w:t>
      </w:r>
      <w:r w:rsidR="005D59A0" w:rsidRPr="005D59A0">
        <w:rPr>
          <w:position w:val="-8"/>
        </w:rPr>
        <w:object w:dxaOrig="720" w:dyaOrig="340">
          <v:shape id="_x0000_i1206" type="#_x0000_t75" style="width:36pt;height:17pt" o:ole="">
            <v:imagedata r:id="rId371" o:title=""/>
          </v:shape>
          <o:OLEObject Type="Embed" ProgID="Equation.DSMT4" ShapeID="_x0000_i1206" DrawAspect="Content" ObjectID="_1696960356" r:id="rId372"/>
        </w:object>
      </w:r>
      <w:r w:rsidRPr="001A04AA">
        <w:t xml:space="preserve"> </w:t>
      </w:r>
      <w:r w:rsidRPr="001A04AA">
        <w:rPr>
          <w:rFonts w:hAnsi="宋体"/>
        </w:rPr>
        <w:t>若</w:t>
      </w:r>
      <w:r w:rsidR="005D59A0" w:rsidRPr="005D59A0">
        <w:rPr>
          <w:position w:val="-12"/>
        </w:rPr>
        <w:object w:dxaOrig="1100" w:dyaOrig="360">
          <v:shape id="_x0000_i1207" type="#_x0000_t75" style="width:55pt;height:18pt" o:ole="">
            <v:imagedata r:id="rId373" o:title=""/>
          </v:shape>
          <o:OLEObject Type="Embed" ProgID="Equation.DSMT4" ShapeID="_x0000_i1207" DrawAspect="Content" ObjectID="_1696960357" r:id="rId374"/>
        </w:object>
      </w:r>
      <w:r w:rsidRPr="001A04AA">
        <w:rPr>
          <w:rFonts w:hAnsi="宋体"/>
        </w:rPr>
        <w:t>是非齐次线性方程组</w:t>
      </w:r>
      <w:r w:rsidR="005D59A0" w:rsidRPr="005D59A0">
        <w:rPr>
          <w:position w:val="-6"/>
        </w:rPr>
        <w:object w:dxaOrig="700" w:dyaOrig="279">
          <v:shape id="_x0000_i1208" type="#_x0000_t75" style="width:35pt;height:14pt" o:ole="">
            <v:imagedata r:id="rId375" o:title=""/>
          </v:shape>
          <o:OLEObject Type="Embed" ProgID="Equation.DSMT4" ShapeID="_x0000_i1208" DrawAspect="Content" ObjectID="_1696960358" r:id="rId376"/>
        </w:object>
      </w:r>
      <w:r w:rsidRPr="001A04AA">
        <w:rPr>
          <w:rFonts w:hAnsi="宋体"/>
        </w:rPr>
        <w:t>的互不相等的解，则对应的齐次线性方程组</w:t>
      </w:r>
      <w:r w:rsidR="005D59A0" w:rsidRPr="005D59A0">
        <w:rPr>
          <w:position w:val="-6"/>
        </w:rPr>
        <w:object w:dxaOrig="700" w:dyaOrig="279">
          <v:shape id="_x0000_i1209" type="#_x0000_t75" style="width:35pt;height:14pt" o:ole="">
            <v:imagedata r:id="rId377" o:title=""/>
          </v:shape>
          <o:OLEObject Type="Embed" ProgID="Equation.DSMT4" ShapeID="_x0000_i1209" DrawAspect="Content" ObjectID="_1696960359" r:id="rId378"/>
        </w:object>
      </w:r>
      <w:r w:rsidRPr="001A04AA">
        <w:rPr>
          <w:rFonts w:hAnsi="宋体"/>
        </w:rPr>
        <w:t>的基础解系</w:t>
      </w:r>
      <w:r>
        <w:rPr>
          <w:rFonts w:hAnsi="宋体"/>
        </w:rPr>
        <w:t>(</w:t>
      </w:r>
      <w:r w:rsidRPr="001A04AA">
        <w:t xml:space="preserve">    </w:t>
      </w:r>
      <w:r>
        <w:rPr>
          <w:rFonts w:hAnsi="宋体"/>
        </w:rPr>
        <w:t>)</w:t>
      </w:r>
    </w:p>
    <w:p w:rsidR="005C391E" w:rsidRPr="001A04AA" w:rsidRDefault="005C391E" w:rsidP="004F5B44">
      <w:pPr>
        <w:ind w:leftChars="200" w:left="480"/>
      </w:pPr>
      <w:r w:rsidRPr="001A04AA">
        <w:t xml:space="preserve">(A) </w:t>
      </w:r>
      <w:r w:rsidRPr="001A04AA">
        <w:rPr>
          <w:rFonts w:hAnsi="宋体"/>
        </w:rPr>
        <w:t>不存在</w:t>
      </w:r>
      <w:r w:rsidR="004F5B44">
        <w:rPr>
          <w:rFonts w:hint="eastAsia"/>
        </w:rPr>
        <w:t>．</w:t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Pr="001A04AA">
        <w:t xml:space="preserve">(B) </w:t>
      </w:r>
      <w:r w:rsidRPr="001A04AA">
        <w:rPr>
          <w:rFonts w:hAnsi="宋体"/>
        </w:rPr>
        <w:t>仅含一个非零解向量</w:t>
      </w:r>
      <w:r w:rsidR="004F5B44">
        <w:rPr>
          <w:rFonts w:hint="eastAsia"/>
        </w:rPr>
        <w:t>．</w:t>
      </w:r>
    </w:p>
    <w:p w:rsidR="005C391E" w:rsidRPr="001A04AA" w:rsidRDefault="005C391E" w:rsidP="004F5B44">
      <w:pPr>
        <w:ind w:leftChars="200" w:left="480"/>
      </w:pPr>
      <w:r w:rsidRPr="001A04AA">
        <w:t xml:space="preserve">(C) </w:t>
      </w:r>
      <w:r w:rsidRPr="001A04AA">
        <w:rPr>
          <w:rFonts w:hAnsi="宋体"/>
        </w:rPr>
        <w:t>含有两个线性无关的解向量</w:t>
      </w:r>
      <w:r w:rsidR="004F5B44">
        <w:rPr>
          <w:rFonts w:hint="eastAsia"/>
        </w:rPr>
        <w:t>．</w:t>
      </w:r>
      <w:r w:rsidR="004F5B44">
        <w:rPr>
          <w:rFonts w:hint="eastAsia"/>
        </w:rPr>
        <w:tab/>
      </w:r>
      <w:r w:rsidR="004F5B44">
        <w:rPr>
          <w:rFonts w:hint="eastAsia"/>
        </w:rPr>
        <w:tab/>
      </w:r>
      <w:r w:rsidRPr="001A04AA">
        <w:t xml:space="preserve">(D) </w:t>
      </w:r>
      <w:r w:rsidRPr="001A04AA">
        <w:rPr>
          <w:rFonts w:hAnsi="宋体"/>
        </w:rPr>
        <w:t>含有三个线性无关的解向量</w:t>
      </w:r>
      <w:r w:rsidR="004F5B44">
        <w:rPr>
          <w:rFonts w:hint="eastAsia"/>
        </w:rPr>
        <w:t>．</w:t>
      </w:r>
    </w:p>
    <w:p w:rsidR="00BA35C7" w:rsidRDefault="00BA35C7" w:rsidP="00BA35C7"/>
    <w:p w:rsidR="004F5B44" w:rsidRDefault="00BA35C7" w:rsidP="005C391E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4F5B44">
        <w:rPr>
          <w:rFonts w:hint="eastAsia"/>
        </w:rPr>
        <w:t>因为</w:t>
      </w:r>
    </w:p>
    <w:p w:rsidR="00190F38" w:rsidRDefault="005D59A0" w:rsidP="00190F38">
      <w:pPr>
        <w:ind w:leftChars="200" w:left="480"/>
        <w:jc w:val="center"/>
      </w:pPr>
      <w:r w:rsidRPr="005D59A0">
        <w:rPr>
          <w:position w:val="-50"/>
        </w:rPr>
        <w:object w:dxaOrig="2520" w:dyaOrig="1120">
          <v:shape id="_x0000_i1210" type="#_x0000_t75" style="width:126pt;height:56pt" o:ole="">
            <v:imagedata r:id="rId379" o:title=""/>
          </v:shape>
          <o:OLEObject Type="Embed" ProgID="Equation.DSMT4" ShapeID="_x0000_i1210" DrawAspect="Content" ObjectID="_1696960360" r:id="rId380"/>
        </w:object>
      </w:r>
    </w:p>
    <w:p w:rsidR="005C391E" w:rsidRPr="004E5B0E" w:rsidRDefault="00190F38" w:rsidP="00190F38">
      <w:pPr>
        <w:ind w:leftChars="200" w:left="480"/>
      </w:pPr>
      <w:r>
        <w:rPr>
          <w:rFonts w:hint="eastAsia"/>
        </w:rPr>
        <w:t>所以</w:t>
      </w:r>
      <w:r w:rsidR="004F5B44">
        <w:rPr>
          <w:rFonts w:hAnsi="宋体" w:hint="eastAsia"/>
        </w:rPr>
        <w:t>由</w:t>
      </w:r>
      <w:r w:rsidR="005D59A0" w:rsidRPr="005D59A0">
        <w:rPr>
          <w:position w:val="-6"/>
        </w:rPr>
        <w:object w:dxaOrig="660" w:dyaOrig="320">
          <v:shape id="_x0000_i1211" type="#_x0000_t75" style="width:33pt;height:16pt" o:ole="">
            <v:imagedata r:id="rId381" o:title=""/>
          </v:shape>
          <o:OLEObject Type="Embed" ProgID="Equation.DSMT4" ShapeID="_x0000_i1211" DrawAspect="Content" ObjectID="_1696960361" r:id="rId382"/>
        </w:object>
      </w:r>
      <w:r>
        <w:rPr>
          <w:rFonts w:hint="eastAsia"/>
        </w:rPr>
        <w:t>，可得</w:t>
      </w:r>
      <w:r w:rsidR="005D59A0" w:rsidRPr="005D59A0">
        <w:rPr>
          <w:position w:val="-10"/>
        </w:rPr>
        <w:object w:dxaOrig="1180" w:dyaOrig="320">
          <v:shape id="_x0000_i1212" type="#_x0000_t75" style="width:59pt;height:16pt" o:ole="">
            <v:imagedata r:id="rId383" o:title=""/>
          </v:shape>
          <o:OLEObject Type="Embed" ProgID="Equation.DSMT4" ShapeID="_x0000_i1212" DrawAspect="Content" ObjectID="_1696960362" r:id="rId384"/>
        </w:object>
      </w:r>
      <w:r>
        <w:rPr>
          <w:rFonts w:hint="eastAsia"/>
        </w:rPr>
        <w:t>或</w:t>
      </w:r>
      <w:r w:rsidR="005D59A0" w:rsidRPr="005D59A0">
        <w:rPr>
          <w:position w:val="-10"/>
        </w:rPr>
        <w:object w:dxaOrig="859" w:dyaOrig="320">
          <v:shape id="_x0000_i1213" type="#_x0000_t75" style="width:43pt;height:16pt" o:ole="">
            <v:imagedata r:id="rId385" o:title=""/>
          </v:shape>
          <o:OLEObject Type="Embed" ProgID="Equation.DSMT4" ShapeID="_x0000_i1213" DrawAspect="Content" ObjectID="_1696960363" r:id="rId386"/>
        </w:object>
      </w:r>
      <w:r>
        <w:rPr>
          <w:rFonts w:hint="eastAsia"/>
        </w:rPr>
        <w:t>．</w:t>
      </w:r>
      <w:r>
        <w:rPr>
          <w:rFonts w:hAnsi="宋体" w:hint="eastAsia"/>
        </w:rPr>
        <w:t>由</w:t>
      </w:r>
      <w:r w:rsidR="005D59A0" w:rsidRPr="005D59A0">
        <w:rPr>
          <w:position w:val="-12"/>
        </w:rPr>
        <w:object w:dxaOrig="540" w:dyaOrig="360">
          <v:shape id="_x0000_i1214" type="#_x0000_t75" style="width:27pt;height:18pt" o:ole="">
            <v:imagedata r:id="rId387" o:title=""/>
          </v:shape>
          <o:OLEObject Type="Embed" ProgID="Equation.DSMT4" ShapeID="_x0000_i1214" DrawAspect="Content" ObjectID="_1696960364" r:id="rId388"/>
        </w:object>
      </w:r>
      <w:r w:rsidRPr="004E5B0E">
        <w:rPr>
          <w:rFonts w:hAnsi="宋体"/>
        </w:rPr>
        <w:t>是</w:t>
      </w:r>
      <w:r w:rsidR="005D59A0" w:rsidRPr="005D59A0">
        <w:rPr>
          <w:position w:val="-6"/>
        </w:rPr>
        <w:object w:dxaOrig="700" w:dyaOrig="279">
          <v:shape id="_x0000_i1215" type="#_x0000_t75" style="width:35pt;height:14pt" o:ole="">
            <v:imagedata r:id="rId389" o:title=""/>
          </v:shape>
          <o:OLEObject Type="Embed" ProgID="Equation.DSMT4" ShapeID="_x0000_i1215" DrawAspect="Content" ObjectID="_1696960365" r:id="rId390"/>
        </w:object>
      </w:r>
      <w:r w:rsidRPr="004E5B0E">
        <w:rPr>
          <w:rFonts w:hAnsi="宋体"/>
        </w:rPr>
        <w:t>的</w:t>
      </w:r>
      <w:r>
        <w:rPr>
          <w:rFonts w:hAnsi="宋体" w:hint="eastAsia"/>
        </w:rPr>
        <w:t>不同的</w:t>
      </w:r>
      <w:r w:rsidRPr="004E5B0E">
        <w:rPr>
          <w:rFonts w:hAnsi="宋体"/>
        </w:rPr>
        <w:t>解，</w:t>
      </w:r>
      <w:r>
        <w:rPr>
          <w:rFonts w:hAnsi="宋体" w:hint="eastAsia"/>
        </w:rPr>
        <w:t>得</w:t>
      </w:r>
      <w:r w:rsidR="005D59A0" w:rsidRPr="005D59A0">
        <w:rPr>
          <w:position w:val="-12"/>
        </w:rPr>
        <w:object w:dxaOrig="1040" w:dyaOrig="360">
          <v:shape id="_x0000_i1216" type="#_x0000_t75" style="width:52pt;height:18pt" o:ole="">
            <v:imagedata r:id="rId391" o:title=""/>
          </v:shape>
          <o:OLEObject Type="Embed" ProgID="Equation.DSMT4" ShapeID="_x0000_i1216" DrawAspect="Content" ObjectID="_1696960366" r:id="rId392"/>
        </w:object>
      </w:r>
      <w:r w:rsidRPr="004E5B0E">
        <w:rPr>
          <w:rFonts w:hAnsi="宋体"/>
        </w:rPr>
        <w:t>是</w:t>
      </w:r>
      <w:r w:rsidR="005D59A0" w:rsidRPr="005D59A0">
        <w:rPr>
          <w:position w:val="-6"/>
        </w:rPr>
        <w:object w:dxaOrig="700" w:dyaOrig="279">
          <v:shape id="_x0000_i1217" type="#_x0000_t75" style="width:35pt;height:14pt" o:ole="">
            <v:imagedata r:id="rId393" o:title=""/>
          </v:shape>
          <o:OLEObject Type="Embed" ProgID="Equation.DSMT4" ShapeID="_x0000_i1217" DrawAspect="Content" ObjectID="_1696960367" r:id="rId394"/>
        </w:object>
      </w:r>
      <w:r w:rsidRPr="004E5B0E">
        <w:rPr>
          <w:rFonts w:hAnsi="宋体"/>
        </w:rPr>
        <w:t>的解</w:t>
      </w:r>
      <w:r>
        <w:rPr>
          <w:rFonts w:hint="eastAsia"/>
        </w:rPr>
        <w:t>，从而</w:t>
      </w:r>
      <w:r w:rsidR="005D59A0" w:rsidRPr="005D59A0">
        <w:rPr>
          <w:position w:val="-10"/>
        </w:rPr>
        <w:object w:dxaOrig="859" w:dyaOrig="320">
          <v:shape id="_x0000_i1218" type="#_x0000_t75" style="width:43pt;height:16pt" o:ole="">
            <v:imagedata r:id="rId395" o:title=""/>
          </v:shape>
          <o:OLEObject Type="Embed" ProgID="Equation.DSMT4" ShapeID="_x0000_i1218" DrawAspect="Content" ObjectID="_1696960368" r:id="rId396"/>
        </w:object>
      </w:r>
      <w:r>
        <w:rPr>
          <w:rFonts w:hint="eastAsia"/>
        </w:rPr>
        <w:t>，因此</w:t>
      </w:r>
      <w:r w:rsidR="005D59A0" w:rsidRPr="005D59A0">
        <w:rPr>
          <w:position w:val="-10"/>
        </w:rPr>
        <w:object w:dxaOrig="1180" w:dyaOrig="320">
          <v:shape id="_x0000_i1219" type="#_x0000_t75" style="width:59pt;height:16pt" o:ole="">
            <v:imagedata r:id="rId397" o:title=""/>
          </v:shape>
          <o:OLEObject Type="Embed" ProgID="Equation.DSMT4" ShapeID="_x0000_i1219" DrawAspect="Content" ObjectID="_1696960369" r:id="rId398"/>
        </w:object>
      </w:r>
      <w:r>
        <w:rPr>
          <w:rFonts w:hint="eastAsia"/>
        </w:rPr>
        <w:t>．</w:t>
      </w:r>
      <w:r w:rsidR="005C391E" w:rsidRPr="004E5B0E">
        <w:rPr>
          <w:rFonts w:hAnsi="宋体"/>
        </w:rPr>
        <w:t>故基础解系所含向量个数为</w:t>
      </w:r>
      <w:r w:rsidR="005D59A0" w:rsidRPr="005D59A0">
        <w:rPr>
          <w:position w:val="-10"/>
        </w:rPr>
        <w:object w:dxaOrig="1340" w:dyaOrig="320">
          <v:shape id="_x0000_i1220" type="#_x0000_t75" style="width:67pt;height:16pt" o:ole="">
            <v:imagedata r:id="rId399" o:title=""/>
          </v:shape>
          <o:OLEObject Type="Embed" ProgID="Equation.DSMT4" ShapeID="_x0000_i1220" DrawAspect="Content" ObjectID="_1696960370" r:id="rId400"/>
        </w:object>
      </w:r>
      <w:r w:rsidR="004F5B44"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>
      <w:pPr>
        <w:rPr>
          <w:rFonts w:hAnsi="宋体"/>
        </w:rPr>
      </w:pPr>
    </w:p>
    <w:p w:rsidR="0046616B" w:rsidRDefault="005C391E" w:rsidP="0046616B">
      <w:pPr>
        <w:ind w:left="480" w:hangingChars="200" w:hanging="480"/>
      </w:pPr>
      <w:r>
        <w:rPr>
          <w:rFonts w:hAnsi="宋体"/>
        </w:rPr>
        <w:t>(</w:t>
      </w:r>
      <w:r w:rsidRPr="001A04AA">
        <w:t>14</w:t>
      </w:r>
      <w:r>
        <w:rPr>
          <w:rFonts w:hAnsi="宋体"/>
        </w:rPr>
        <w:t>)</w:t>
      </w:r>
      <w:r w:rsidR="0046616B" w:rsidRPr="0046616B">
        <w:rPr>
          <w:rStyle w:val="ae"/>
          <w:rFonts w:hint="eastAsia"/>
        </w:rPr>
        <w:t>【同试卷一第二</w:t>
      </w:r>
      <w:r w:rsidR="0046616B" w:rsidRPr="0046616B">
        <w:rPr>
          <w:rStyle w:val="ae"/>
        </w:rPr>
        <w:t>(13)</w:t>
      </w:r>
      <w:r w:rsidR="0046616B" w:rsidRPr="0046616B">
        <w:rPr>
          <w:rStyle w:val="ae"/>
          <w:rFonts w:hint="eastAsia"/>
        </w:rPr>
        <w:t>题】</w:t>
      </w:r>
      <w:r w:rsidR="0046616B">
        <w:rPr>
          <w:rFonts w:hint="eastAsia"/>
        </w:rPr>
        <w:t>设随机变量</w:t>
      </w:r>
      <w:r w:rsidR="005D59A0" w:rsidRPr="00025957">
        <w:rPr>
          <w:position w:val="-4"/>
        </w:rPr>
        <w:object w:dxaOrig="240" w:dyaOrig="240">
          <v:shape id="_x0000_i1221" type="#_x0000_t75" style="width:12pt;height:12pt" o:ole="">
            <v:imagedata r:id="rId401" o:title=""/>
          </v:shape>
          <o:OLEObject Type="Embed" ProgID="Equation.DSMT4" ShapeID="_x0000_i1221" DrawAspect="Content" ObjectID="_1696960371" r:id="rId402"/>
        </w:object>
      </w:r>
      <w:r w:rsidR="0046616B">
        <w:rPr>
          <w:rFonts w:hint="eastAsia"/>
        </w:rPr>
        <w:t>服从正态分布</w:t>
      </w:r>
      <w:r w:rsidR="005D59A0" w:rsidRPr="005D59A0">
        <w:rPr>
          <w:position w:val="-10"/>
        </w:rPr>
        <w:object w:dxaOrig="720" w:dyaOrig="320">
          <v:shape id="_x0000_i1222" type="#_x0000_t75" style="width:36pt;height:16pt" o:ole="">
            <v:imagedata r:id="rId403" o:title=""/>
          </v:shape>
          <o:OLEObject Type="Embed" ProgID="Equation.DSMT4" ShapeID="_x0000_i1222" DrawAspect="Content" ObjectID="_1696960372" r:id="rId404"/>
        </w:object>
      </w:r>
      <w:r w:rsidR="0046616B">
        <w:rPr>
          <w:rFonts w:hint="eastAsia"/>
        </w:rPr>
        <w:t>，对给定的</w:t>
      </w:r>
      <w:r w:rsidR="005D59A0" w:rsidRPr="005D59A0">
        <w:rPr>
          <w:position w:val="-6"/>
        </w:rPr>
        <w:object w:dxaOrig="240" w:dyaOrig="220">
          <v:shape id="_x0000_i1223" type="#_x0000_t75" style="width:12pt;height:11pt" o:ole="">
            <v:imagedata r:id="rId405" o:title=""/>
          </v:shape>
          <o:OLEObject Type="Embed" ProgID="Equation.DSMT4" ShapeID="_x0000_i1223" DrawAspect="Content" ObjectID="_1696960373" r:id="rId406"/>
        </w:object>
      </w:r>
      <w:r w:rsidR="0046616B">
        <w:rPr>
          <w:rFonts w:hint="eastAsia"/>
        </w:rPr>
        <w:t>（</w:t>
      </w:r>
      <w:r w:rsidR="005D59A0" w:rsidRPr="005D59A0">
        <w:rPr>
          <w:position w:val="-6"/>
        </w:rPr>
        <w:object w:dxaOrig="920" w:dyaOrig="279">
          <v:shape id="_x0000_i1224" type="#_x0000_t75" style="width:46pt;height:14pt" o:ole="">
            <v:imagedata r:id="rId407" o:title=""/>
          </v:shape>
          <o:OLEObject Type="Embed" ProgID="Equation.DSMT4" ShapeID="_x0000_i1224" DrawAspect="Content" ObjectID="_1696960374" r:id="rId408"/>
        </w:object>
      </w:r>
      <w:r w:rsidR="0046616B">
        <w:rPr>
          <w:rFonts w:hint="eastAsia"/>
        </w:rPr>
        <w:t>），数</w:t>
      </w:r>
      <w:r w:rsidR="005D59A0" w:rsidRPr="005D59A0">
        <w:rPr>
          <w:position w:val="-12"/>
        </w:rPr>
        <w:object w:dxaOrig="279" w:dyaOrig="360">
          <v:shape id="_x0000_i1225" type="#_x0000_t75" style="width:14pt;height:18pt" o:ole="">
            <v:imagedata r:id="rId409" o:title=""/>
          </v:shape>
          <o:OLEObject Type="Embed" ProgID="Equation.DSMT4" ShapeID="_x0000_i1225" DrawAspect="Content" ObjectID="_1696960375" r:id="rId410"/>
        </w:object>
      </w:r>
      <w:r w:rsidR="0046616B">
        <w:rPr>
          <w:rFonts w:hint="eastAsia"/>
        </w:rPr>
        <w:t>满足</w:t>
      </w:r>
      <w:r w:rsidR="005D59A0" w:rsidRPr="005D59A0">
        <w:rPr>
          <w:position w:val="-12"/>
        </w:rPr>
        <w:object w:dxaOrig="1420" w:dyaOrig="360">
          <v:shape id="_x0000_i1226" type="#_x0000_t75" style="width:71pt;height:18pt" o:ole="">
            <v:imagedata r:id="rId411" o:title=""/>
          </v:shape>
          <o:OLEObject Type="Embed" ProgID="Equation.DSMT4" ShapeID="_x0000_i1226" DrawAspect="Content" ObjectID="_1696960376" r:id="rId412"/>
        </w:object>
      </w:r>
      <w:r w:rsidR="0046616B">
        <w:rPr>
          <w:rFonts w:hint="eastAsia"/>
        </w:rPr>
        <w:t>，若</w:t>
      </w:r>
      <w:r w:rsidR="005D59A0" w:rsidRPr="005D59A0">
        <w:rPr>
          <w:position w:val="-14"/>
        </w:rPr>
        <w:object w:dxaOrig="1400" w:dyaOrig="400">
          <v:shape id="_x0000_i1227" type="#_x0000_t75" style="width:70pt;height:20pt" o:ole="">
            <v:imagedata r:id="rId413" o:title=""/>
          </v:shape>
          <o:OLEObject Type="Embed" ProgID="Equation.DSMT4" ShapeID="_x0000_i1227" DrawAspect="Content" ObjectID="_1696960377" r:id="rId414"/>
        </w:object>
      </w:r>
      <w:r w:rsidR="0046616B">
        <w:rPr>
          <w:rFonts w:hint="eastAsia"/>
        </w:rPr>
        <w:t>，则</w:t>
      </w:r>
      <w:r w:rsidR="005D59A0" w:rsidRPr="00025957">
        <w:rPr>
          <w:position w:val="-4"/>
        </w:rPr>
        <w:object w:dxaOrig="200" w:dyaOrig="200">
          <v:shape id="_x0000_i1228" type="#_x0000_t75" style="width:10pt;height:10pt" o:ole="">
            <v:imagedata r:id="rId415" o:title=""/>
          </v:shape>
          <o:OLEObject Type="Embed" ProgID="Equation.DSMT4" ShapeID="_x0000_i1228" DrawAspect="Content" ObjectID="_1696960378" r:id="rId416"/>
        </w:object>
      </w:r>
      <w:r w:rsidR="0046616B">
        <w:rPr>
          <w:rFonts w:hint="eastAsia"/>
        </w:rPr>
        <w:t>等于</w:t>
      </w:r>
      <w:r w:rsidR="0046616B">
        <w:rPr>
          <w:rFonts w:hint="eastAsia"/>
        </w:rPr>
        <w:t>(    )</w:t>
      </w:r>
    </w:p>
    <w:p w:rsidR="0046616B" w:rsidRDefault="0046616B" w:rsidP="0046616B">
      <w:pPr>
        <w:ind w:leftChars="200" w:left="480"/>
        <w:rPr>
          <w:rFonts w:hAnsi="宋体"/>
          <w:bCs/>
        </w:rPr>
      </w:pPr>
      <w:r>
        <w:rPr>
          <w:rFonts w:hint="eastAsia"/>
        </w:rPr>
        <w:lastRenderedPageBreak/>
        <w:t xml:space="preserve">(A) </w:t>
      </w:r>
      <w:r w:rsidR="005D59A0" w:rsidRPr="005D59A0">
        <w:rPr>
          <w:position w:val="-30"/>
        </w:rPr>
        <w:object w:dxaOrig="300" w:dyaOrig="540">
          <v:shape id="_x0000_i1229" type="#_x0000_t75" style="width:15pt;height:27pt" o:ole="">
            <v:imagedata r:id="rId417" o:title=""/>
          </v:shape>
          <o:OLEObject Type="Embed" ProgID="Equation.DSMT4" ShapeID="_x0000_i1229" DrawAspect="Content" ObjectID="_1696960379" r:id="rId41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(B) </w:t>
      </w:r>
      <w:r w:rsidR="005D59A0" w:rsidRPr="005D59A0">
        <w:rPr>
          <w:position w:val="-30"/>
        </w:rPr>
        <w:object w:dxaOrig="460" w:dyaOrig="540">
          <v:shape id="_x0000_i1230" type="#_x0000_t75" style="width:23pt;height:27pt" o:ole="">
            <v:imagedata r:id="rId419" o:title=""/>
          </v:shape>
          <o:OLEObject Type="Embed" ProgID="Equation.DSMT4" ShapeID="_x0000_i1230" DrawAspect="Content" ObjectID="_1696960380" r:id="rId4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(C) </w:t>
      </w:r>
      <w:r w:rsidR="005D59A0" w:rsidRPr="005D59A0">
        <w:rPr>
          <w:position w:val="-30"/>
        </w:rPr>
        <w:object w:dxaOrig="460" w:dyaOrig="540">
          <v:shape id="_x0000_i1231" type="#_x0000_t75" style="width:23pt;height:27pt" o:ole="">
            <v:imagedata r:id="rId421" o:title=""/>
          </v:shape>
          <o:OLEObject Type="Embed" ProgID="Equation.DSMT4" ShapeID="_x0000_i1231" DrawAspect="Content" ObjectID="_1696960381" r:id="rId4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(D) </w:t>
      </w:r>
      <w:r w:rsidR="005D59A0" w:rsidRPr="005D59A0">
        <w:rPr>
          <w:position w:val="-12"/>
        </w:rPr>
        <w:object w:dxaOrig="440" w:dyaOrig="360">
          <v:shape id="_x0000_i1232" type="#_x0000_t75" style="width:22pt;height:18pt" o:ole="">
            <v:imagedata r:id="rId423" o:title=""/>
          </v:shape>
          <o:OLEObject Type="Embed" ProgID="Equation.DSMT4" ShapeID="_x0000_i1232" DrawAspect="Content" ObjectID="_1696960382" r:id="rId424"/>
        </w:object>
      </w:r>
      <w:r>
        <w:rPr>
          <w:rFonts w:hint="eastAsia"/>
        </w:rPr>
        <w:t>．</w:t>
      </w:r>
    </w:p>
    <w:p w:rsidR="0046616B" w:rsidRDefault="0046616B" w:rsidP="0046616B"/>
    <w:p w:rsidR="0046616B" w:rsidRPr="00584FF3" w:rsidRDefault="0046616B" w:rsidP="0046616B">
      <w:pPr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>
        <w:rPr>
          <w:rFonts w:hAnsi="宋体"/>
        </w:rPr>
        <w:t>由标准正态分布概率密度的对称性知</w:t>
      </w:r>
      <w:r w:rsidR="005D59A0" w:rsidRPr="005D59A0">
        <w:rPr>
          <w:position w:val="-12"/>
        </w:rPr>
        <w:object w:dxaOrig="1560" w:dyaOrig="360">
          <v:shape id="_x0000_i1233" type="#_x0000_t75" style="width:78pt;height:18pt" o:ole="">
            <v:imagedata r:id="rId425" o:title=""/>
          </v:shape>
          <o:OLEObject Type="Embed" ProgID="Equation.DSMT4" ShapeID="_x0000_i1233" DrawAspect="Content" ObjectID="_1696960383" r:id="rId426"/>
        </w:object>
      </w:r>
      <w:r>
        <w:rPr>
          <w:rFonts w:hAnsi="宋体"/>
        </w:rPr>
        <w:t>，于是</w:t>
      </w:r>
    </w:p>
    <w:p w:rsidR="0046616B" w:rsidRDefault="005D59A0" w:rsidP="0046616B">
      <w:pPr>
        <w:ind w:leftChars="200" w:left="480"/>
        <w:jc w:val="center"/>
      </w:pPr>
      <w:r w:rsidRPr="005D59A0">
        <w:rPr>
          <w:position w:val="-14"/>
        </w:rPr>
        <w:object w:dxaOrig="6800" w:dyaOrig="400">
          <v:shape id="_x0000_i1234" type="#_x0000_t75" style="width:340pt;height:20pt" o:ole="">
            <v:imagedata r:id="rId427" o:title=""/>
          </v:shape>
          <o:OLEObject Type="Embed" ProgID="Equation.DSMT4" ShapeID="_x0000_i1234" DrawAspect="Content" ObjectID="_1696960384" r:id="rId428"/>
        </w:object>
      </w:r>
    </w:p>
    <w:p w:rsidR="0046616B" w:rsidRDefault="0046616B" w:rsidP="0046616B">
      <w:pPr>
        <w:ind w:leftChars="200" w:left="480"/>
      </w:pPr>
      <w:r>
        <w:rPr>
          <w:rFonts w:hAnsi="宋体"/>
        </w:rPr>
        <w:t>即有</w:t>
      </w:r>
      <w:r w:rsidR="005D59A0" w:rsidRPr="005D59A0">
        <w:rPr>
          <w:position w:val="-24"/>
        </w:rPr>
        <w:object w:dxaOrig="1680" w:dyaOrig="620">
          <v:shape id="_x0000_i1235" type="#_x0000_t75" style="width:84pt;height:31pt" o:ole="">
            <v:imagedata r:id="rId429" o:title=""/>
          </v:shape>
          <o:OLEObject Type="Embed" ProgID="Equation.DSMT4" ShapeID="_x0000_i1235" DrawAspect="Content" ObjectID="_1696960385" r:id="rId430"/>
        </w:object>
      </w:r>
      <w:r>
        <w:rPr>
          <w:rFonts w:hAnsi="宋体"/>
        </w:rPr>
        <w:t>，根据分位点的定义有</w:t>
      </w:r>
      <w:r w:rsidR="005D59A0" w:rsidRPr="005D59A0">
        <w:rPr>
          <w:position w:val="-30"/>
        </w:rPr>
        <w:object w:dxaOrig="820" w:dyaOrig="540">
          <v:shape id="_x0000_i1236" type="#_x0000_t75" style="width:41pt;height:27pt" o:ole="">
            <v:imagedata r:id="rId431" o:title=""/>
          </v:shape>
          <o:OLEObject Type="Embed" ProgID="Equation.DSMT4" ShapeID="_x0000_i1236" DrawAspect="Content" ObjectID="_1696960386" r:id="rId432"/>
        </w:object>
      </w:r>
      <w:r>
        <w:rPr>
          <w:rFonts w:hAnsi="宋体" w:hint="eastAsia"/>
        </w:rPr>
        <w:t>．</w:t>
      </w:r>
    </w:p>
    <w:p w:rsidR="005C391E" w:rsidRPr="004E5B0E" w:rsidRDefault="005C391E" w:rsidP="00C50FC5"/>
    <w:p w:rsidR="005C391E" w:rsidRPr="005C391E" w:rsidRDefault="005C391E" w:rsidP="00C50FC5"/>
    <w:p w:rsidR="005C391E" w:rsidRPr="001A04AA" w:rsidRDefault="005C391E" w:rsidP="00C50FC5">
      <w:pPr>
        <w:pStyle w:val="1"/>
      </w:pPr>
      <w:r w:rsidRPr="001A04AA">
        <w:t>三、解答题</w:t>
      </w:r>
      <w:r w:rsidR="00C50FC5">
        <w:rPr>
          <w:rFonts w:hint="eastAsia"/>
        </w:rPr>
        <w:t>（</w:t>
      </w:r>
      <w:r w:rsidRPr="001A04AA">
        <w:t>15</w:t>
      </w:r>
      <w:r w:rsidR="00C50FC5">
        <w:rPr>
          <w:rFonts w:hint="eastAsia"/>
        </w:rPr>
        <w:t>~</w:t>
      </w:r>
      <w:r w:rsidRPr="001A04AA">
        <w:t>23小题，共94分</w:t>
      </w:r>
      <w:r w:rsidR="00C50FC5">
        <w:rPr>
          <w:rFonts w:hint="eastAsia"/>
        </w:rPr>
        <w:t>）</w:t>
      </w:r>
    </w:p>
    <w:p w:rsidR="00C50FC5" w:rsidRDefault="00C50FC5" w:rsidP="005C391E"/>
    <w:p w:rsidR="00C50FC5" w:rsidRDefault="00C50FC5" w:rsidP="005C391E"/>
    <w:p w:rsidR="005C391E" w:rsidRPr="001A04AA" w:rsidRDefault="00221840" w:rsidP="005C391E">
      <w:r>
        <w:t>(15)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8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444E95">
      <w:pPr>
        <w:ind w:leftChars="200" w:left="480"/>
      </w:pPr>
      <w:r w:rsidRPr="001A04AA">
        <w:rPr>
          <w:rFonts w:hAnsi="宋体"/>
        </w:rPr>
        <w:t>求</w:t>
      </w:r>
      <w:r w:rsidR="005D59A0" w:rsidRPr="005D59A0">
        <w:rPr>
          <w:position w:val="-32"/>
        </w:rPr>
        <w:object w:dxaOrig="2079" w:dyaOrig="760">
          <v:shape id="_x0000_i1237" type="#_x0000_t75" style="width:104pt;height:38pt" o:ole="">
            <v:imagedata r:id="rId433" o:title=""/>
          </v:shape>
          <o:OLEObject Type="Embed" ProgID="Equation.DSMT4" ShapeID="_x0000_i1237" DrawAspect="Content" ObjectID="_1696960387" r:id="rId434"/>
        </w:object>
      </w:r>
      <w:r w:rsidR="00444E95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BA35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44E95">
        <w:rPr>
          <w:rFonts w:hAnsi="宋体" w:hint="eastAsia"/>
        </w:rPr>
        <w:t>由等价无穷小量代换和洛必达法则，可得</w:t>
      </w:r>
    </w:p>
    <w:p w:rsidR="005C391E" w:rsidRPr="004E5B0E" w:rsidRDefault="008B64AF" w:rsidP="00C74F0A">
      <w:pPr>
        <w:ind w:firstLineChars="400" w:firstLine="960"/>
      </w:pPr>
      <w:r w:rsidRPr="005D59A0">
        <w:rPr>
          <w:position w:val="-76"/>
        </w:rPr>
        <w:object w:dxaOrig="7140" w:dyaOrig="1640">
          <v:shape id="_x0000_i1434" type="#_x0000_t75" style="width:357pt;height:82pt" o:ole="">
            <v:imagedata r:id="rId435" o:title=""/>
          </v:shape>
          <o:OLEObject Type="Embed" ProgID="Equation.DSMT4" ShapeID="_x0000_i1434" DrawAspect="Content" ObjectID="_1696960388" r:id="rId436"/>
        </w:object>
      </w:r>
    </w:p>
    <w:p w:rsidR="005C391E" w:rsidRPr="004E5B0E" w:rsidRDefault="005C391E" w:rsidP="005C391E"/>
    <w:p w:rsidR="005C391E" w:rsidRDefault="005C391E" w:rsidP="005C391E"/>
    <w:p w:rsidR="005C391E" w:rsidRPr="001A04AA" w:rsidRDefault="00221840" w:rsidP="005C391E">
      <w:r>
        <w:t>(16)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8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Default="005C391E" w:rsidP="00BC7747">
      <w:pPr>
        <w:ind w:leftChars="200" w:left="480"/>
      </w:pPr>
      <w:r w:rsidRPr="001A04AA">
        <w:rPr>
          <w:rFonts w:hAnsi="宋体"/>
        </w:rPr>
        <w:t>求</w:t>
      </w:r>
      <w:r w:rsidR="005D59A0" w:rsidRPr="005D59A0">
        <w:rPr>
          <w:position w:val="-32"/>
        </w:rPr>
        <w:object w:dxaOrig="2020" w:dyaOrig="639">
          <v:shape id="_x0000_i1238" type="#_x0000_t75" style="width:101pt;height:32pt" o:ole="">
            <v:imagedata r:id="rId437" o:title=""/>
          </v:shape>
          <o:OLEObject Type="Embed" ProgID="Equation.DSMT4" ShapeID="_x0000_i1238" DrawAspect="Content" ObjectID="_1696960389" r:id="rId438"/>
        </w:object>
      </w:r>
      <w:r w:rsidRPr="001A04AA">
        <w:rPr>
          <w:rFonts w:hAnsi="宋体"/>
        </w:rPr>
        <w:t>，其中</w:t>
      </w:r>
      <w:r w:rsidR="005D59A0" w:rsidRPr="00025957">
        <w:rPr>
          <w:position w:val="-4"/>
        </w:rPr>
        <w:object w:dxaOrig="240" w:dyaOrig="240">
          <v:shape id="_x0000_i1239" type="#_x0000_t75" style="width:12pt;height:12pt" o:ole="">
            <v:imagedata r:id="rId439" o:title=""/>
          </v:shape>
          <o:OLEObject Type="Embed" ProgID="Equation.DSMT4" ShapeID="_x0000_i1239" DrawAspect="Content" ObjectID="_1696960390" r:id="rId440"/>
        </w:object>
      </w:r>
      <w:r w:rsidRPr="001A04AA">
        <w:rPr>
          <w:rFonts w:hAnsi="宋体"/>
        </w:rPr>
        <w:t>是由圆</w:t>
      </w:r>
      <w:r w:rsidR="005D59A0" w:rsidRPr="005D59A0">
        <w:rPr>
          <w:position w:val="-10"/>
        </w:rPr>
        <w:object w:dxaOrig="1140" w:dyaOrig="360">
          <v:shape id="_x0000_i1240" type="#_x0000_t75" style="width:57pt;height:18pt" o:ole="">
            <v:imagedata r:id="rId441" o:title=""/>
          </v:shape>
          <o:OLEObject Type="Embed" ProgID="Equation.DSMT4" ShapeID="_x0000_i1240" DrawAspect="Content" ObjectID="_1696960391" r:id="rId442"/>
        </w:object>
      </w:r>
      <w:r w:rsidRPr="001A04AA">
        <w:rPr>
          <w:rFonts w:hAnsi="宋体"/>
        </w:rPr>
        <w:t>和</w:t>
      </w:r>
      <w:r w:rsidR="005D59A0" w:rsidRPr="005D59A0">
        <w:rPr>
          <w:position w:val="-10"/>
        </w:rPr>
        <w:object w:dxaOrig="1600" w:dyaOrig="360">
          <v:shape id="_x0000_i1241" type="#_x0000_t75" style="width:80pt;height:18pt" o:ole="">
            <v:imagedata r:id="rId443" o:title=""/>
          </v:shape>
          <o:OLEObject Type="Embed" ProgID="Equation.DSMT4" ShapeID="_x0000_i1241" DrawAspect="Content" ObjectID="_1696960392" r:id="rId444"/>
        </w:object>
      </w:r>
      <w:r w:rsidRPr="001A04AA">
        <w:rPr>
          <w:rFonts w:hAnsi="宋体"/>
        </w:rPr>
        <w:t>所围成的平面区域</w:t>
      </w:r>
      <w:r w:rsidR="00BC7747">
        <w:rPr>
          <w:rFonts w:hint="eastAsia"/>
        </w:rPr>
        <w:t>（</w:t>
      </w:r>
      <w:r w:rsidRPr="001A04AA">
        <w:rPr>
          <w:rFonts w:hAnsi="宋体"/>
        </w:rPr>
        <w:t>如图</w:t>
      </w:r>
      <w:r w:rsidR="00BC7747">
        <w:rPr>
          <w:rFonts w:hAnsi="宋体" w:hint="eastAsia"/>
        </w:rPr>
        <w:t>所示</w:t>
      </w:r>
      <w:r w:rsidR="00BC7747">
        <w:rPr>
          <w:rFonts w:hint="eastAsia"/>
        </w:rPr>
        <w:t>）．</w:t>
      </w:r>
    </w:p>
    <w:p w:rsidR="00C75A72" w:rsidRPr="001A04AA" w:rsidRDefault="005D4647" w:rsidP="00C75A72">
      <w:pPr>
        <w:jc w:val="center"/>
      </w:pPr>
      <w:r>
        <w:rPr>
          <w:noProof/>
        </w:rPr>
        <w:drawing>
          <wp:inline distT="0" distB="0" distL="0" distR="0">
            <wp:extent cx="1834147" cy="1568196"/>
            <wp:effectExtent l="19050" t="0" r="0" b="0"/>
            <wp:docPr id="1" name="图片 0" descr="200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4C.png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180" cy="15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5C7" w:rsidRDefault="00BA35C7" w:rsidP="00BA35C7"/>
    <w:p w:rsidR="005C391E" w:rsidRPr="004E5B0E" w:rsidRDefault="00BA35C7" w:rsidP="00BC774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C391E" w:rsidRPr="004E5B0E">
        <w:rPr>
          <w:rFonts w:hAnsi="宋体"/>
        </w:rPr>
        <w:t>令</w:t>
      </w:r>
      <w:r w:rsidR="005D59A0" w:rsidRPr="005D59A0">
        <w:rPr>
          <w:position w:val="-12"/>
        </w:rPr>
        <w:object w:dxaOrig="5400" w:dyaOrig="380">
          <v:shape id="_x0000_i1242" type="#_x0000_t75" style="width:270pt;height:19pt" o:ole="">
            <v:imagedata r:id="rId446" o:title=""/>
          </v:shape>
          <o:OLEObject Type="Embed" ProgID="Equation.DSMT4" ShapeID="_x0000_i1242" DrawAspect="Content" ObjectID="_1696960393" r:id="rId447"/>
        </w:object>
      </w:r>
      <w:r w:rsidR="005C391E" w:rsidRPr="004E5B0E">
        <w:rPr>
          <w:rFonts w:hAnsi="宋体"/>
        </w:rPr>
        <w:t>，则</w:t>
      </w:r>
      <w:r w:rsidR="00BC7747">
        <w:rPr>
          <w:rFonts w:hAnsi="宋体" w:hint="eastAsia"/>
        </w:rPr>
        <w:t>有</w:t>
      </w:r>
    </w:p>
    <w:p w:rsidR="005C391E" w:rsidRPr="004E5B0E" w:rsidRDefault="005D59A0" w:rsidP="00216FF3">
      <w:pPr>
        <w:ind w:firstLineChars="200" w:firstLine="480"/>
        <w:jc w:val="center"/>
      </w:pPr>
      <w:r w:rsidRPr="005D59A0">
        <w:rPr>
          <w:position w:val="-148"/>
        </w:rPr>
        <w:object w:dxaOrig="6979" w:dyaOrig="3080">
          <v:shape id="_x0000_i1243" type="#_x0000_t75" style="width:349pt;height:154pt" o:ole="">
            <v:imagedata r:id="rId448" o:title=""/>
          </v:shape>
          <o:OLEObject Type="Embed" ProgID="Equation.DSMT4" ShapeID="_x0000_i1243" DrawAspect="Content" ObjectID="_1696960394" r:id="rId449"/>
        </w:object>
      </w:r>
    </w:p>
    <w:p w:rsidR="005C391E" w:rsidRPr="00BC7747" w:rsidRDefault="005C391E" w:rsidP="005C391E"/>
    <w:p w:rsidR="005C391E" w:rsidRPr="00BC7747" w:rsidRDefault="005C391E" w:rsidP="005C391E"/>
    <w:p w:rsidR="005C391E" w:rsidRPr="001A04AA" w:rsidRDefault="00221840" w:rsidP="005C391E">
      <w:r>
        <w:t>(17)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8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E409F4">
      <w:pPr>
        <w:ind w:leftChars="200" w:left="480"/>
      </w:pPr>
      <w:r w:rsidRPr="001A04AA">
        <w:rPr>
          <w:rFonts w:hAnsi="宋体"/>
        </w:rPr>
        <w:t>设</w:t>
      </w:r>
      <w:r w:rsidR="005D59A0" w:rsidRPr="005D59A0">
        <w:rPr>
          <w:position w:val="-10"/>
        </w:rPr>
        <w:object w:dxaOrig="540" w:dyaOrig="320">
          <v:shape id="_x0000_i1244" type="#_x0000_t75" style="width:27pt;height:16pt" o:ole="">
            <v:imagedata r:id="rId450" o:title=""/>
          </v:shape>
          <o:OLEObject Type="Embed" ProgID="Equation.DSMT4" ShapeID="_x0000_i1244" DrawAspect="Content" ObjectID="_1696960395" r:id="rId451"/>
        </w:object>
      </w:r>
      <w:r w:rsidR="00E409F4">
        <w:rPr>
          <w:rFonts w:hint="eastAsia"/>
        </w:rPr>
        <w:t xml:space="preserve">, </w:t>
      </w:r>
      <w:r w:rsidR="005D59A0" w:rsidRPr="005D59A0">
        <w:rPr>
          <w:position w:val="-10"/>
        </w:rPr>
        <w:object w:dxaOrig="520" w:dyaOrig="320">
          <v:shape id="_x0000_i1245" type="#_x0000_t75" style="width:26pt;height:16pt" o:ole="">
            <v:imagedata r:id="rId452" o:title=""/>
          </v:shape>
          <o:OLEObject Type="Embed" ProgID="Equation.DSMT4" ShapeID="_x0000_i1245" DrawAspect="Content" ObjectID="_1696960396" r:id="rId453"/>
        </w:object>
      </w:r>
      <w:r w:rsidRPr="001A04AA">
        <w:rPr>
          <w:rFonts w:hAnsi="宋体"/>
        </w:rPr>
        <w:t>在</w:t>
      </w:r>
      <w:r w:rsidR="005D59A0" w:rsidRPr="005D59A0">
        <w:rPr>
          <w:position w:val="-10"/>
        </w:rPr>
        <w:object w:dxaOrig="540" w:dyaOrig="320">
          <v:shape id="_x0000_i1246" type="#_x0000_t75" style="width:27pt;height:16pt" o:ole="">
            <v:imagedata r:id="rId454" o:title=""/>
          </v:shape>
          <o:OLEObject Type="Embed" ProgID="Equation.DSMT4" ShapeID="_x0000_i1246" DrawAspect="Content" ObjectID="_1696960397" r:id="rId455"/>
        </w:object>
      </w:r>
      <w:r w:rsidRPr="001A04AA">
        <w:rPr>
          <w:rFonts w:hAnsi="宋体"/>
        </w:rPr>
        <w:t>上连续，且满足</w:t>
      </w:r>
    </w:p>
    <w:p w:rsidR="005C391E" w:rsidRPr="001A04AA" w:rsidRDefault="005D59A0" w:rsidP="00E409F4">
      <w:pPr>
        <w:ind w:leftChars="200" w:left="480"/>
        <w:jc w:val="center"/>
      </w:pPr>
      <w:r w:rsidRPr="005D59A0">
        <w:rPr>
          <w:position w:val="-22"/>
        </w:rPr>
        <w:object w:dxaOrig="5660" w:dyaOrig="560">
          <v:shape id="_x0000_i1247" type="#_x0000_t75" style="width:282.5pt;height:28pt" o:ole="">
            <v:imagedata r:id="rId456" o:title=""/>
          </v:shape>
          <o:OLEObject Type="Embed" ProgID="Equation.DSMT4" ShapeID="_x0000_i1247" DrawAspect="Content" ObjectID="_1696960398" r:id="rId457"/>
        </w:object>
      </w:r>
    </w:p>
    <w:p w:rsidR="005C391E" w:rsidRPr="001A04AA" w:rsidRDefault="005C391E" w:rsidP="00E409F4">
      <w:pPr>
        <w:ind w:leftChars="200" w:left="480"/>
      </w:pPr>
      <w:r w:rsidRPr="001A04AA">
        <w:rPr>
          <w:rFonts w:hAnsi="宋体"/>
        </w:rPr>
        <w:t>证明：</w:t>
      </w:r>
      <w:r w:rsidR="005D59A0" w:rsidRPr="005D59A0">
        <w:rPr>
          <w:position w:val="-22"/>
        </w:rPr>
        <w:object w:dxaOrig="2400" w:dyaOrig="560">
          <v:shape id="_x0000_i1248" type="#_x0000_t75" style="width:120pt;height:28pt" o:ole="">
            <v:imagedata r:id="rId458" o:title=""/>
          </v:shape>
          <o:OLEObject Type="Embed" ProgID="Equation.DSMT4" ShapeID="_x0000_i1248" DrawAspect="Content" ObjectID="_1696960399" r:id="rId459"/>
        </w:object>
      </w:r>
      <w:r w:rsidR="00E409F4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BA35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C391E" w:rsidRPr="004E5B0E">
        <w:rPr>
          <w:rFonts w:hAnsi="宋体"/>
        </w:rPr>
        <w:t>令</w:t>
      </w:r>
      <w:r w:rsidR="005D59A0" w:rsidRPr="005D59A0">
        <w:rPr>
          <w:position w:val="-10"/>
        </w:rPr>
        <w:object w:dxaOrig="1840" w:dyaOrig="320">
          <v:shape id="_x0000_i1249" type="#_x0000_t75" style="width:92pt;height:16pt" o:ole="">
            <v:imagedata r:id="rId460" o:title=""/>
          </v:shape>
          <o:OLEObject Type="Embed" ProgID="Equation.DSMT4" ShapeID="_x0000_i1249" DrawAspect="Content" ObjectID="_1696960400" r:id="rId461"/>
        </w:object>
      </w:r>
      <w:r w:rsidR="005C391E" w:rsidRPr="004E5B0E">
        <w:rPr>
          <w:rFonts w:hAnsi="宋体"/>
        </w:rPr>
        <w:t>，</w:t>
      </w:r>
      <w:r w:rsidR="005D59A0" w:rsidRPr="005D59A0">
        <w:rPr>
          <w:position w:val="-22"/>
        </w:rPr>
        <w:object w:dxaOrig="1660" w:dyaOrig="560">
          <v:shape id="_x0000_i1250" type="#_x0000_t75" style="width:83pt;height:28pt" o:ole="">
            <v:imagedata r:id="rId462" o:title=""/>
          </v:shape>
          <o:OLEObject Type="Embed" ProgID="Equation.DSMT4" ShapeID="_x0000_i1250" DrawAspect="Content" ObjectID="_1696960401" r:id="rId463"/>
        </w:object>
      </w:r>
      <w:r w:rsidR="00801E11">
        <w:rPr>
          <w:rFonts w:hint="eastAsia"/>
        </w:rPr>
        <w:t>．则由题设有</w:t>
      </w:r>
    </w:p>
    <w:p w:rsidR="00801E11" w:rsidRDefault="005D59A0" w:rsidP="00801E11">
      <w:pPr>
        <w:ind w:leftChars="200" w:left="480"/>
        <w:jc w:val="center"/>
      </w:pPr>
      <w:r w:rsidRPr="005D59A0">
        <w:rPr>
          <w:position w:val="-10"/>
        </w:rPr>
        <w:object w:dxaOrig="3760" w:dyaOrig="320">
          <v:shape id="_x0000_i1251" type="#_x0000_t75" style="width:188pt;height:16pt" o:ole="">
            <v:imagedata r:id="rId464" o:title=""/>
          </v:shape>
          <o:OLEObject Type="Embed" ProgID="Equation.DSMT4" ShapeID="_x0000_i1251" DrawAspect="Content" ObjectID="_1696960402" r:id="rId465"/>
        </w:object>
      </w:r>
    </w:p>
    <w:p w:rsidR="00801E11" w:rsidRDefault="005C391E" w:rsidP="00801E11">
      <w:pPr>
        <w:ind w:leftChars="200" w:left="480"/>
        <w:rPr>
          <w:rFonts w:hAnsi="宋体"/>
        </w:rPr>
      </w:pPr>
      <w:r w:rsidRPr="004E5B0E">
        <w:rPr>
          <w:rFonts w:hAnsi="宋体"/>
        </w:rPr>
        <w:t>从而</w:t>
      </w:r>
      <w:r w:rsidR="00801E11">
        <w:rPr>
          <w:rFonts w:hAnsi="宋体" w:hint="eastAsia"/>
        </w:rPr>
        <w:t>由分部积分法有</w:t>
      </w:r>
    </w:p>
    <w:p w:rsidR="005C391E" w:rsidRPr="004E5B0E" w:rsidRDefault="005D59A0" w:rsidP="00801E11">
      <w:pPr>
        <w:ind w:leftChars="200" w:left="480"/>
        <w:jc w:val="center"/>
      </w:pPr>
      <w:r w:rsidRPr="005D59A0">
        <w:rPr>
          <w:position w:val="-22"/>
        </w:rPr>
        <w:object w:dxaOrig="6480" w:dyaOrig="560">
          <v:shape id="_x0000_i1252" type="#_x0000_t75" style="width:324pt;height:28pt" o:ole="">
            <v:imagedata r:id="rId466" o:title=""/>
          </v:shape>
          <o:OLEObject Type="Embed" ProgID="Equation.DSMT4" ShapeID="_x0000_i1252" DrawAspect="Content" ObjectID="_1696960403" r:id="rId467"/>
        </w:object>
      </w:r>
    </w:p>
    <w:p w:rsidR="00801E11" w:rsidRDefault="005C391E" w:rsidP="00801E11">
      <w:pPr>
        <w:ind w:leftChars="200" w:left="480"/>
      </w:pPr>
      <w:r w:rsidRPr="004E5B0E">
        <w:rPr>
          <w:rFonts w:hAnsi="宋体"/>
        </w:rPr>
        <w:t>因此</w:t>
      </w:r>
      <w:r w:rsidR="00801E11">
        <w:rPr>
          <w:rFonts w:hAnsi="宋体" w:hint="eastAsia"/>
        </w:rPr>
        <w:t>得到</w:t>
      </w:r>
    </w:p>
    <w:p w:rsidR="005C391E" w:rsidRPr="004E5B0E" w:rsidRDefault="005D59A0" w:rsidP="00801E11">
      <w:pPr>
        <w:ind w:leftChars="200" w:left="480"/>
        <w:jc w:val="center"/>
      </w:pPr>
      <w:r w:rsidRPr="005D59A0">
        <w:rPr>
          <w:position w:val="-22"/>
        </w:rPr>
        <w:object w:dxaOrig="2460" w:dyaOrig="560">
          <v:shape id="_x0000_i1253" type="#_x0000_t75" style="width:123pt;height:28pt" o:ole="">
            <v:imagedata r:id="rId468" o:title=""/>
          </v:shape>
          <o:OLEObject Type="Embed" ProgID="Equation.DSMT4" ShapeID="_x0000_i1253" DrawAspect="Content" ObjectID="_1696960404" r:id="rId469"/>
        </w:object>
      </w:r>
    </w:p>
    <w:p w:rsidR="005C391E" w:rsidRPr="004E5B0E" w:rsidRDefault="005C391E" w:rsidP="005C391E"/>
    <w:p w:rsidR="005C391E" w:rsidRDefault="005C391E" w:rsidP="005C391E"/>
    <w:p w:rsidR="005C391E" w:rsidRPr="001A04AA" w:rsidRDefault="00221840" w:rsidP="005C391E">
      <w:r>
        <w:t>(18)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9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801E11">
      <w:pPr>
        <w:ind w:leftChars="200" w:left="480"/>
      </w:pPr>
      <w:r w:rsidRPr="001A04AA">
        <w:rPr>
          <w:rFonts w:hAnsi="宋体"/>
        </w:rPr>
        <w:t>设某商品的需求函数为</w:t>
      </w:r>
      <w:r w:rsidR="005D59A0" w:rsidRPr="005D59A0">
        <w:rPr>
          <w:position w:val="-10"/>
        </w:rPr>
        <w:object w:dxaOrig="1300" w:dyaOrig="320">
          <v:shape id="_x0000_i1254" type="#_x0000_t75" style="width:65pt;height:16pt" o:ole="">
            <v:imagedata r:id="rId470" o:title=""/>
          </v:shape>
          <o:OLEObject Type="Embed" ProgID="Equation.DSMT4" ShapeID="_x0000_i1254" DrawAspect="Content" ObjectID="_1696960405" r:id="rId471"/>
        </w:object>
      </w:r>
      <w:r w:rsidRPr="001A04AA">
        <w:rPr>
          <w:rFonts w:hAnsi="宋体"/>
        </w:rPr>
        <w:t>，其中价格</w:t>
      </w:r>
      <w:r w:rsidR="005D59A0" w:rsidRPr="005D59A0">
        <w:rPr>
          <w:position w:val="-10"/>
        </w:rPr>
        <w:object w:dxaOrig="1040" w:dyaOrig="320">
          <v:shape id="_x0000_i1255" type="#_x0000_t75" style="width:52pt;height:16pt" o:ole="">
            <v:imagedata r:id="rId472" o:title=""/>
          </v:shape>
          <o:OLEObject Type="Embed" ProgID="Equation.DSMT4" ShapeID="_x0000_i1255" DrawAspect="Content" ObjectID="_1696960406" r:id="rId473"/>
        </w:object>
      </w:r>
      <w:r w:rsidRPr="001A04AA">
        <w:rPr>
          <w:rFonts w:hAnsi="宋体"/>
        </w:rPr>
        <w:t>，</w:t>
      </w:r>
      <w:r w:rsidR="005D59A0" w:rsidRPr="005D59A0">
        <w:rPr>
          <w:position w:val="-10"/>
        </w:rPr>
        <w:object w:dxaOrig="220" w:dyaOrig="320">
          <v:shape id="_x0000_i1256" type="#_x0000_t75" style="width:11pt;height:16pt" o:ole="">
            <v:imagedata r:id="rId474" o:title=""/>
          </v:shape>
          <o:OLEObject Type="Embed" ProgID="Equation.DSMT4" ShapeID="_x0000_i1256" DrawAspect="Content" ObjectID="_1696960407" r:id="rId475"/>
        </w:object>
      </w:r>
      <w:r w:rsidRPr="001A04AA">
        <w:rPr>
          <w:rFonts w:hAnsi="宋体"/>
        </w:rPr>
        <w:t>为需求量</w:t>
      </w:r>
      <w:r w:rsidR="00801E11">
        <w:rPr>
          <w:rFonts w:hint="eastAsia"/>
        </w:rPr>
        <w:t>．</w:t>
      </w:r>
    </w:p>
    <w:p w:rsidR="005C391E" w:rsidRPr="001A04AA" w:rsidRDefault="005C391E" w:rsidP="00801E11">
      <w:pPr>
        <w:ind w:leftChars="200" w:left="480"/>
      </w:pPr>
      <w:r w:rsidRPr="001A04AA">
        <w:t>(</w:t>
      </w:r>
      <w:r w:rsidR="00801E11" w:rsidRPr="00801E11">
        <w:rPr>
          <w:rFonts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求需求量对价格的弹性</w:t>
      </w:r>
      <w:r w:rsidR="005D59A0" w:rsidRPr="005D59A0">
        <w:rPr>
          <w:position w:val="-12"/>
        </w:rPr>
        <w:object w:dxaOrig="300" w:dyaOrig="360">
          <v:shape id="_x0000_i1257" type="#_x0000_t75" style="width:15pt;height:18pt" o:ole="">
            <v:imagedata r:id="rId476" o:title=""/>
          </v:shape>
          <o:OLEObject Type="Embed" ProgID="Equation.DSMT4" ShapeID="_x0000_i1257" DrawAspect="Content" ObjectID="_1696960408" r:id="rId477"/>
        </w:object>
      </w:r>
      <w:r w:rsidRPr="001A04AA">
        <w:t>(</w:t>
      </w:r>
      <w:r w:rsidR="005D59A0" w:rsidRPr="005D59A0">
        <w:rPr>
          <w:position w:val="-12"/>
        </w:rPr>
        <w:object w:dxaOrig="300" w:dyaOrig="360">
          <v:shape id="_x0000_i1258" type="#_x0000_t75" style="width:15pt;height:18pt" o:ole="">
            <v:imagedata r:id="rId478" o:title=""/>
          </v:shape>
          <o:OLEObject Type="Embed" ProgID="Equation.DSMT4" ShapeID="_x0000_i1258" DrawAspect="Content" ObjectID="_1696960409" r:id="rId479"/>
        </w:object>
      </w:r>
      <w:r w:rsidRPr="001A04AA">
        <w:t>&gt; 0)</w:t>
      </w:r>
      <w:r w:rsidRPr="001A04AA">
        <w:rPr>
          <w:rFonts w:hAnsi="宋体"/>
        </w:rPr>
        <w:t>；</w:t>
      </w:r>
    </w:p>
    <w:p w:rsidR="005C391E" w:rsidRPr="001A04AA" w:rsidRDefault="005C391E" w:rsidP="00801E11">
      <w:pPr>
        <w:ind w:leftChars="200" w:left="960" w:hangingChars="200" w:hanging="480"/>
      </w:pPr>
      <w:r w:rsidRPr="001A04AA">
        <w:t>(</w:t>
      </w:r>
      <w:r w:rsidR="00801E11" w:rsidRPr="00801E11">
        <w:rPr>
          <w:rFonts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推导</w:t>
      </w:r>
      <w:r w:rsidR="005D59A0" w:rsidRPr="005D59A0">
        <w:rPr>
          <w:position w:val="-24"/>
        </w:rPr>
        <w:object w:dxaOrig="1500" w:dyaOrig="620">
          <v:shape id="_x0000_i1259" type="#_x0000_t75" style="width:75pt;height:31pt" o:ole="">
            <v:imagedata r:id="rId480" o:title=""/>
          </v:shape>
          <o:OLEObject Type="Embed" ProgID="Equation.DSMT4" ShapeID="_x0000_i1259" DrawAspect="Content" ObjectID="_1696960410" r:id="rId481"/>
        </w:object>
      </w:r>
      <w:r w:rsidR="00801E11">
        <w:rPr>
          <w:rFonts w:hint="eastAsia"/>
        </w:rPr>
        <w:t>（</w:t>
      </w:r>
      <w:r w:rsidRPr="001A04AA">
        <w:rPr>
          <w:rFonts w:hAnsi="宋体"/>
        </w:rPr>
        <w:t>其中</w:t>
      </w:r>
      <w:r w:rsidR="005D59A0" w:rsidRPr="00025957">
        <w:rPr>
          <w:position w:val="-4"/>
        </w:rPr>
        <w:object w:dxaOrig="220" w:dyaOrig="240">
          <v:shape id="_x0000_i1260" type="#_x0000_t75" style="width:11pt;height:12pt" o:ole="">
            <v:imagedata r:id="rId482" o:title=""/>
          </v:shape>
          <o:OLEObject Type="Embed" ProgID="Equation.DSMT4" ShapeID="_x0000_i1260" DrawAspect="Content" ObjectID="_1696960411" r:id="rId483"/>
        </w:object>
      </w:r>
      <w:r w:rsidRPr="001A04AA">
        <w:rPr>
          <w:rFonts w:hAnsi="宋体"/>
        </w:rPr>
        <w:t>为收益</w:t>
      </w:r>
      <w:r w:rsidR="00801E11">
        <w:rPr>
          <w:rFonts w:hint="eastAsia"/>
        </w:rPr>
        <w:t>）</w:t>
      </w:r>
      <w:r w:rsidRPr="001A04AA">
        <w:rPr>
          <w:rFonts w:hAnsi="宋体"/>
        </w:rPr>
        <w:t>，并用弹性</w:t>
      </w:r>
      <w:r w:rsidR="005D59A0" w:rsidRPr="005D59A0">
        <w:rPr>
          <w:position w:val="-12"/>
        </w:rPr>
        <w:object w:dxaOrig="300" w:dyaOrig="360">
          <v:shape id="_x0000_i1261" type="#_x0000_t75" style="width:15pt;height:18pt" o:ole="">
            <v:imagedata r:id="rId484" o:title=""/>
          </v:shape>
          <o:OLEObject Type="Embed" ProgID="Equation.DSMT4" ShapeID="_x0000_i1261" DrawAspect="Content" ObjectID="_1696960412" r:id="rId485"/>
        </w:object>
      </w:r>
      <w:r w:rsidRPr="001A04AA">
        <w:rPr>
          <w:rFonts w:hAnsi="宋体"/>
        </w:rPr>
        <w:t>说明价格在何范围内变化时，降低价格反而使收益增加</w:t>
      </w:r>
      <w:r w:rsidR="00801E11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BA35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C391E" w:rsidRPr="004E5B0E">
        <w:t>(</w:t>
      </w:r>
      <w:r w:rsidR="00801E11" w:rsidRPr="00801E11">
        <w:rPr>
          <w:rFonts w:hint="eastAsia"/>
        </w:rPr>
        <w:t>Ⅰ</w:t>
      </w:r>
      <w:r w:rsidR="005C391E" w:rsidRPr="004E5B0E">
        <w:t xml:space="preserve">) </w:t>
      </w:r>
      <w:r w:rsidR="005C391E" w:rsidRPr="004E5B0E">
        <w:rPr>
          <w:rFonts w:hAnsi="宋体"/>
        </w:rPr>
        <w:t>由于需求量对价格的弹性</w:t>
      </w:r>
      <w:r w:rsidR="005D59A0" w:rsidRPr="005D59A0">
        <w:rPr>
          <w:position w:val="-12"/>
        </w:rPr>
        <w:object w:dxaOrig="300" w:dyaOrig="360">
          <v:shape id="_x0000_i1262" type="#_x0000_t75" style="width:15pt;height:18pt" o:ole="">
            <v:imagedata r:id="rId486" o:title=""/>
          </v:shape>
          <o:OLEObject Type="Embed" ProgID="Equation.DSMT4" ShapeID="_x0000_i1262" DrawAspect="Content" ObjectID="_1696960413" r:id="rId487"/>
        </w:object>
      </w:r>
      <w:r w:rsidR="005C391E" w:rsidRPr="004E5B0E">
        <w:t>&gt; 0</w:t>
      </w:r>
      <w:r w:rsidR="005C391E" w:rsidRPr="004E5B0E">
        <w:rPr>
          <w:rFonts w:hAnsi="宋体"/>
        </w:rPr>
        <w:t>，所以</w:t>
      </w:r>
    </w:p>
    <w:p w:rsidR="005C391E" w:rsidRPr="004E5B0E" w:rsidRDefault="005D59A0" w:rsidP="00613D25">
      <w:pPr>
        <w:ind w:firstLineChars="400" w:firstLine="960"/>
        <w:jc w:val="center"/>
      </w:pPr>
      <w:r w:rsidRPr="005D59A0">
        <w:rPr>
          <w:position w:val="-30"/>
        </w:rPr>
        <w:object w:dxaOrig="3800" w:dyaOrig="720">
          <v:shape id="_x0000_i1263" type="#_x0000_t75" style="width:190pt;height:36pt" o:ole="">
            <v:imagedata r:id="rId488" o:title=""/>
          </v:shape>
          <o:OLEObject Type="Embed" ProgID="Equation.DSMT4" ShapeID="_x0000_i1263" DrawAspect="Content" ObjectID="_1696960414" r:id="rId489"/>
        </w:object>
      </w:r>
    </w:p>
    <w:p w:rsidR="005C391E" w:rsidRPr="004E5B0E" w:rsidRDefault="005C391E" w:rsidP="005C391E">
      <w:pPr>
        <w:ind w:firstLineChars="200" w:firstLine="480"/>
      </w:pPr>
      <w:r w:rsidRPr="004E5B0E">
        <w:t>(</w:t>
      </w:r>
      <w:r w:rsidR="00801E11" w:rsidRPr="00801E11">
        <w:rPr>
          <w:rFonts w:hint="eastAsia"/>
        </w:rPr>
        <w:t>Ⅱ</w:t>
      </w:r>
      <w:r w:rsidRPr="004E5B0E">
        <w:t xml:space="preserve">) </w:t>
      </w:r>
      <w:r w:rsidRPr="004E5B0E">
        <w:rPr>
          <w:rFonts w:hAnsi="宋体"/>
        </w:rPr>
        <w:t>由</w:t>
      </w:r>
      <w:r w:rsidR="005D59A0" w:rsidRPr="005D59A0">
        <w:rPr>
          <w:position w:val="-10"/>
        </w:rPr>
        <w:object w:dxaOrig="740" w:dyaOrig="320">
          <v:shape id="_x0000_i1264" type="#_x0000_t75" style="width:37pt;height:16pt" o:ole="">
            <v:imagedata r:id="rId490" o:title=""/>
          </v:shape>
          <o:OLEObject Type="Embed" ProgID="Equation.DSMT4" ShapeID="_x0000_i1264" DrawAspect="Content" ObjectID="_1696960415" r:id="rId491"/>
        </w:object>
      </w:r>
      <w:r w:rsidRPr="004E5B0E">
        <w:rPr>
          <w:rFonts w:hAnsi="宋体"/>
        </w:rPr>
        <w:t>，得</w:t>
      </w:r>
    </w:p>
    <w:p w:rsidR="005C391E" w:rsidRPr="004E5B0E" w:rsidRDefault="005D59A0" w:rsidP="00C878F6">
      <w:pPr>
        <w:ind w:firstLineChars="400" w:firstLine="960"/>
        <w:jc w:val="center"/>
      </w:pPr>
      <w:r w:rsidRPr="005D59A0">
        <w:rPr>
          <w:position w:val="-30"/>
        </w:rPr>
        <w:object w:dxaOrig="5679" w:dyaOrig="720">
          <v:shape id="_x0000_i1265" type="#_x0000_t75" style="width:284pt;height:36pt" o:ole="">
            <v:imagedata r:id="rId492" o:title=""/>
          </v:shape>
          <o:OLEObject Type="Embed" ProgID="Equation.DSMT4" ShapeID="_x0000_i1265" DrawAspect="Content" ObjectID="_1696960416" r:id="rId493"/>
        </w:object>
      </w:r>
    </w:p>
    <w:p w:rsidR="005C391E" w:rsidRPr="004E5B0E" w:rsidRDefault="00C878F6" w:rsidP="00C878F6">
      <w:pPr>
        <w:ind w:leftChars="400" w:left="960"/>
      </w:pPr>
      <w:r>
        <w:rPr>
          <w:rFonts w:hAnsi="宋体" w:hint="eastAsia"/>
        </w:rPr>
        <w:t>令</w:t>
      </w:r>
      <w:r w:rsidR="005D59A0" w:rsidRPr="005D59A0">
        <w:rPr>
          <w:position w:val="-24"/>
        </w:rPr>
        <w:object w:dxaOrig="720" w:dyaOrig="620">
          <v:shape id="_x0000_i1266" type="#_x0000_t75" style="width:36pt;height:31pt" o:ole="">
            <v:imagedata r:id="rId494" o:title=""/>
          </v:shape>
          <o:OLEObject Type="Embed" ProgID="Equation.DSMT4" ShapeID="_x0000_i1266" DrawAspect="Content" ObjectID="_1696960417" r:id="rId495"/>
        </w:object>
      </w:r>
      <w:r w:rsidR="005C391E" w:rsidRPr="004E5B0E">
        <w:rPr>
          <w:rFonts w:hAnsi="宋体"/>
        </w:rPr>
        <w:t>，</w:t>
      </w:r>
      <w:r>
        <w:rPr>
          <w:rFonts w:hAnsi="宋体" w:hint="eastAsia"/>
        </w:rPr>
        <w:t>可得</w:t>
      </w:r>
      <w:r w:rsidR="005D59A0" w:rsidRPr="005D59A0">
        <w:rPr>
          <w:position w:val="-12"/>
        </w:rPr>
        <w:object w:dxaOrig="660" w:dyaOrig="360">
          <v:shape id="_x0000_i1267" type="#_x0000_t75" style="width:33pt;height:18pt" o:ole="">
            <v:imagedata r:id="rId496" o:title=""/>
          </v:shape>
          <o:OLEObject Type="Embed" ProgID="Equation.DSMT4" ShapeID="_x0000_i1267" DrawAspect="Content" ObjectID="_1696960418" r:id="rId497"/>
        </w:object>
      </w:r>
      <w:r>
        <w:rPr>
          <w:rFonts w:hAnsi="宋体" w:hint="eastAsia"/>
        </w:rPr>
        <w:t>，即</w:t>
      </w:r>
      <w:r w:rsidR="005D59A0" w:rsidRPr="005D59A0">
        <w:rPr>
          <w:position w:val="-24"/>
        </w:rPr>
        <w:object w:dxaOrig="1060" w:dyaOrig="620">
          <v:shape id="_x0000_i1268" type="#_x0000_t75" style="width:53pt;height:31pt" o:ole="">
            <v:imagedata r:id="rId498" o:title=""/>
          </v:shape>
          <o:OLEObject Type="Embed" ProgID="Equation.DSMT4" ShapeID="_x0000_i1268" DrawAspect="Content" ObjectID="_1696960419" r:id="rId499"/>
        </w:object>
      </w:r>
      <w:r>
        <w:rPr>
          <w:rFonts w:hAnsi="宋体"/>
        </w:rPr>
        <w:t>，解</w:t>
      </w:r>
      <w:r w:rsidR="005C391E" w:rsidRPr="004E5B0E">
        <w:rPr>
          <w:rFonts w:hAnsi="宋体"/>
        </w:rPr>
        <w:t>得</w:t>
      </w:r>
      <w:r w:rsidR="005D59A0" w:rsidRPr="005D59A0">
        <w:rPr>
          <w:position w:val="-6"/>
        </w:rPr>
        <w:object w:dxaOrig="700" w:dyaOrig="279">
          <v:shape id="_x0000_i1269" type="#_x0000_t75" style="width:35pt;height:14pt" o:ole="">
            <v:imagedata r:id="rId500" o:title=""/>
          </v:shape>
          <o:OLEObject Type="Embed" ProgID="Equation.DSMT4" ShapeID="_x0000_i1269" DrawAspect="Content" ObjectID="_1696960420" r:id="rId501"/>
        </w:object>
      </w:r>
      <w:r>
        <w:rPr>
          <w:rFonts w:hAnsi="宋体" w:hint="eastAsia"/>
        </w:rPr>
        <w:t>．</w:t>
      </w:r>
      <w:r w:rsidR="005C391E" w:rsidRPr="004E5B0E">
        <w:rPr>
          <w:rFonts w:hAnsi="宋体"/>
        </w:rPr>
        <w:t>又已知</w:t>
      </w:r>
      <w:r w:rsidR="005D59A0" w:rsidRPr="005D59A0">
        <w:rPr>
          <w:position w:val="-10"/>
        </w:rPr>
        <w:object w:dxaOrig="1040" w:dyaOrig="320">
          <v:shape id="_x0000_i1270" type="#_x0000_t75" style="width:52pt;height:16pt" o:ole="">
            <v:imagedata r:id="rId502" o:title=""/>
          </v:shape>
          <o:OLEObject Type="Embed" ProgID="Equation.DSMT4" ShapeID="_x0000_i1270" DrawAspect="Content" ObjectID="_1696960421" r:id="rId503"/>
        </w:object>
      </w:r>
      <w:r>
        <w:rPr>
          <w:rFonts w:hAnsi="宋体" w:hint="eastAsia"/>
        </w:rPr>
        <w:t>，</w:t>
      </w:r>
      <w:r w:rsidR="005C391E" w:rsidRPr="004E5B0E">
        <w:rPr>
          <w:rFonts w:hAnsi="宋体"/>
        </w:rPr>
        <w:lastRenderedPageBreak/>
        <w:t>所以</w:t>
      </w:r>
      <w:r>
        <w:rPr>
          <w:rFonts w:hAnsi="宋体" w:hint="eastAsia"/>
        </w:rPr>
        <w:t>当</w:t>
      </w:r>
      <w:r w:rsidR="005D59A0" w:rsidRPr="005D59A0">
        <w:rPr>
          <w:position w:val="-6"/>
        </w:rPr>
        <w:object w:dxaOrig="1160" w:dyaOrig="279">
          <v:shape id="_x0000_i1271" type="#_x0000_t75" style="width:58pt;height:14pt" o:ole="">
            <v:imagedata r:id="rId504" o:title=""/>
          </v:shape>
          <o:OLEObject Type="Embed" ProgID="Equation.DSMT4" ShapeID="_x0000_i1271" DrawAspect="Content" ObjectID="_1696960422" r:id="rId505"/>
        </w:object>
      </w:r>
      <w:r>
        <w:rPr>
          <w:rFonts w:hAnsi="宋体" w:hint="eastAsia"/>
        </w:rPr>
        <w:t>时，</w:t>
      </w:r>
      <w:r w:rsidR="005C391E" w:rsidRPr="004E5B0E">
        <w:rPr>
          <w:rFonts w:hAnsi="宋体"/>
        </w:rPr>
        <w:t>收益随价格降低反而增加</w:t>
      </w:r>
      <w:r>
        <w:rPr>
          <w:rFonts w:hint="eastAsia"/>
        </w:rPr>
        <w:t>．</w:t>
      </w:r>
    </w:p>
    <w:p w:rsidR="005C391E" w:rsidRPr="004E5B0E" w:rsidRDefault="005C391E" w:rsidP="005C391E"/>
    <w:p w:rsidR="005C391E" w:rsidRPr="005C391E" w:rsidRDefault="005C391E" w:rsidP="005C391E"/>
    <w:p w:rsidR="005C391E" w:rsidRPr="001A04AA" w:rsidRDefault="00221840" w:rsidP="005C391E">
      <w:r>
        <w:t>(19)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9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742797">
      <w:pPr>
        <w:ind w:leftChars="200" w:left="480"/>
      </w:pPr>
      <w:r w:rsidRPr="001A04AA">
        <w:rPr>
          <w:rFonts w:hAnsi="宋体"/>
        </w:rPr>
        <w:t>设级数</w:t>
      </w:r>
    </w:p>
    <w:p w:rsidR="005C391E" w:rsidRPr="001A04AA" w:rsidRDefault="005D59A0" w:rsidP="00742797">
      <w:pPr>
        <w:ind w:leftChars="200" w:left="480"/>
        <w:jc w:val="center"/>
      </w:pPr>
      <w:r w:rsidRPr="005D59A0">
        <w:rPr>
          <w:position w:val="-24"/>
        </w:rPr>
        <w:object w:dxaOrig="4380" w:dyaOrig="660">
          <v:shape id="_x0000_i1272" type="#_x0000_t75" style="width:219pt;height:33pt" o:ole="">
            <v:imagedata r:id="rId506" o:title=""/>
          </v:shape>
          <o:OLEObject Type="Embed" ProgID="Equation.DSMT4" ShapeID="_x0000_i1272" DrawAspect="Content" ObjectID="_1696960423" r:id="rId507"/>
        </w:object>
      </w:r>
    </w:p>
    <w:p w:rsidR="005C391E" w:rsidRPr="001A04AA" w:rsidRDefault="005C391E" w:rsidP="00742797">
      <w:pPr>
        <w:ind w:leftChars="200" w:left="480"/>
      </w:pPr>
      <w:r w:rsidRPr="001A04AA">
        <w:rPr>
          <w:rFonts w:hAnsi="宋体"/>
        </w:rPr>
        <w:t>的和函数为</w:t>
      </w:r>
      <w:r w:rsidR="005D59A0" w:rsidRPr="005D59A0">
        <w:rPr>
          <w:position w:val="-10"/>
        </w:rPr>
        <w:object w:dxaOrig="520" w:dyaOrig="320">
          <v:shape id="_x0000_i1273" type="#_x0000_t75" style="width:26pt;height:16pt" o:ole="">
            <v:imagedata r:id="rId508" o:title=""/>
          </v:shape>
          <o:OLEObject Type="Embed" ProgID="Equation.DSMT4" ShapeID="_x0000_i1273" DrawAspect="Content" ObjectID="_1696960424" r:id="rId509"/>
        </w:object>
      </w:r>
      <w:r w:rsidR="00742797">
        <w:rPr>
          <w:rFonts w:hint="eastAsia"/>
        </w:rPr>
        <w:t>．</w:t>
      </w:r>
      <w:r w:rsidRPr="001A04AA">
        <w:rPr>
          <w:rFonts w:hAnsi="宋体"/>
        </w:rPr>
        <w:t>求：</w:t>
      </w:r>
    </w:p>
    <w:p w:rsidR="005C391E" w:rsidRPr="001A04AA" w:rsidRDefault="005C391E" w:rsidP="00742797">
      <w:pPr>
        <w:ind w:leftChars="200" w:left="480"/>
      </w:pPr>
      <w:r w:rsidRPr="001A04AA">
        <w:t>(</w:t>
      </w:r>
      <w:r w:rsidR="00742797" w:rsidRPr="00742797">
        <w:rPr>
          <w:rFonts w:hint="eastAsia"/>
        </w:rPr>
        <w:t>Ⅰ</w:t>
      </w:r>
      <w:r w:rsidRPr="001A04AA">
        <w:t xml:space="preserve">) </w:t>
      </w:r>
      <w:r w:rsidR="005D59A0" w:rsidRPr="005D59A0">
        <w:rPr>
          <w:position w:val="-10"/>
        </w:rPr>
        <w:object w:dxaOrig="520" w:dyaOrig="320">
          <v:shape id="_x0000_i1274" type="#_x0000_t75" style="width:26pt;height:16pt" o:ole="">
            <v:imagedata r:id="rId510" o:title=""/>
          </v:shape>
          <o:OLEObject Type="Embed" ProgID="Equation.DSMT4" ShapeID="_x0000_i1274" DrawAspect="Content" ObjectID="_1696960425" r:id="rId511"/>
        </w:object>
      </w:r>
      <w:r w:rsidRPr="001A04AA">
        <w:rPr>
          <w:rFonts w:hAnsi="宋体"/>
        </w:rPr>
        <w:t>所满足的一阶微分方程；</w:t>
      </w:r>
      <w:r w:rsidR="00742797">
        <w:rPr>
          <w:rFonts w:hAnsi="宋体" w:hint="eastAsia"/>
        </w:rPr>
        <w:t xml:space="preserve">    </w:t>
      </w:r>
      <w:r w:rsidRPr="001A04AA">
        <w:t>(</w:t>
      </w:r>
      <w:r w:rsidR="00742797" w:rsidRPr="00742797">
        <w:rPr>
          <w:rFonts w:hint="eastAsia"/>
        </w:rPr>
        <w:t>Ⅱ</w:t>
      </w:r>
      <w:r w:rsidRPr="001A04AA">
        <w:t xml:space="preserve">) </w:t>
      </w:r>
      <w:r w:rsidR="005D59A0" w:rsidRPr="005D59A0">
        <w:rPr>
          <w:position w:val="-10"/>
        </w:rPr>
        <w:object w:dxaOrig="520" w:dyaOrig="320">
          <v:shape id="_x0000_i1275" type="#_x0000_t75" style="width:26pt;height:16pt" o:ole="">
            <v:imagedata r:id="rId512" o:title=""/>
          </v:shape>
          <o:OLEObject Type="Embed" ProgID="Equation.DSMT4" ShapeID="_x0000_i1275" DrawAspect="Content" ObjectID="_1696960426" r:id="rId513"/>
        </w:object>
      </w:r>
      <w:r w:rsidRPr="001A04AA">
        <w:rPr>
          <w:rFonts w:hAnsi="宋体"/>
        </w:rPr>
        <w:t>的表达式</w:t>
      </w:r>
      <w:r w:rsidR="00742797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BA35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C391E" w:rsidRPr="004E5B0E">
        <w:t>(</w:t>
      </w:r>
      <w:r w:rsidR="00742797" w:rsidRPr="00742797">
        <w:rPr>
          <w:rFonts w:hint="eastAsia"/>
        </w:rPr>
        <w:t>Ⅰ</w:t>
      </w:r>
      <w:r w:rsidR="005C391E" w:rsidRPr="004E5B0E">
        <w:t>)</w:t>
      </w:r>
      <w:r w:rsidR="005C391E" w:rsidRPr="004E5B0E">
        <w:rPr>
          <w:rFonts w:hint="eastAsia"/>
        </w:rPr>
        <w:t xml:space="preserve"> </w:t>
      </w:r>
      <w:r w:rsidR="00742797">
        <w:rPr>
          <w:rFonts w:hint="eastAsia"/>
        </w:rPr>
        <w:t>易知</w:t>
      </w:r>
      <w:r w:rsidR="005D59A0" w:rsidRPr="005D59A0">
        <w:rPr>
          <w:position w:val="-10"/>
        </w:rPr>
        <w:object w:dxaOrig="859" w:dyaOrig="320">
          <v:shape id="_x0000_i1276" type="#_x0000_t75" style="width:43pt;height:16pt" o:ole="">
            <v:imagedata r:id="rId514" o:title=""/>
          </v:shape>
          <o:OLEObject Type="Embed" ProgID="Equation.DSMT4" ShapeID="_x0000_i1276" DrawAspect="Content" ObjectID="_1696960427" r:id="rId515"/>
        </w:object>
      </w:r>
      <w:r w:rsidR="005C391E" w:rsidRPr="004E5B0E">
        <w:rPr>
          <w:rFonts w:hAnsi="宋体"/>
        </w:rPr>
        <w:t>，</w:t>
      </w:r>
      <w:r w:rsidR="00742797">
        <w:rPr>
          <w:rFonts w:hAnsi="宋体" w:hint="eastAsia"/>
        </w:rPr>
        <w:t>且有</w:t>
      </w:r>
    </w:p>
    <w:p w:rsidR="005C391E" w:rsidRPr="004E5B0E" w:rsidRDefault="005D59A0" w:rsidP="00742797">
      <w:pPr>
        <w:ind w:leftChars="400" w:left="960"/>
        <w:jc w:val="center"/>
      </w:pPr>
      <w:r w:rsidRPr="005D59A0">
        <w:rPr>
          <w:position w:val="-66"/>
        </w:rPr>
        <w:object w:dxaOrig="4760" w:dyaOrig="1440">
          <v:shape id="_x0000_i1277" type="#_x0000_t75" style="width:238pt;height:1in" o:ole="">
            <v:imagedata r:id="rId516" o:title=""/>
          </v:shape>
          <o:OLEObject Type="Embed" ProgID="Equation.DSMT4" ShapeID="_x0000_i1277" DrawAspect="Content" ObjectID="_1696960428" r:id="rId517"/>
        </w:object>
      </w:r>
    </w:p>
    <w:p w:rsidR="00742797" w:rsidRDefault="005C391E" w:rsidP="00742797">
      <w:pPr>
        <w:ind w:leftChars="400" w:left="960"/>
        <w:rPr>
          <w:rFonts w:hAnsi="宋体"/>
        </w:rPr>
      </w:pPr>
      <w:r w:rsidRPr="004E5B0E">
        <w:rPr>
          <w:rFonts w:hAnsi="宋体"/>
        </w:rPr>
        <w:t>因此</w:t>
      </w:r>
      <w:r w:rsidR="005D59A0" w:rsidRPr="005D59A0">
        <w:rPr>
          <w:position w:val="-10"/>
        </w:rPr>
        <w:object w:dxaOrig="520" w:dyaOrig="320">
          <v:shape id="_x0000_i1278" type="#_x0000_t75" style="width:26pt;height:16pt" o:ole="">
            <v:imagedata r:id="rId518" o:title=""/>
          </v:shape>
          <o:OLEObject Type="Embed" ProgID="Equation.DSMT4" ShapeID="_x0000_i1278" DrawAspect="Content" ObjectID="_1696960429" r:id="rId519"/>
        </w:object>
      </w:r>
      <w:r w:rsidR="00742797">
        <w:rPr>
          <w:rFonts w:hAnsi="宋体"/>
        </w:rPr>
        <w:t>满足</w:t>
      </w:r>
      <w:r w:rsidRPr="004E5B0E">
        <w:rPr>
          <w:rFonts w:hAnsi="宋体"/>
        </w:rPr>
        <w:t>一阶线性微分方程及相应的初始条件：</w:t>
      </w:r>
    </w:p>
    <w:p w:rsidR="005C391E" w:rsidRPr="004E5B0E" w:rsidRDefault="005D59A0" w:rsidP="00742797">
      <w:pPr>
        <w:ind w:leftChars="400" w:left="960"/>
        <w:jc w:val="center"/>
      </w:pPr>
      <w:r w:rsidRPr="005D59A0">
        <w:rPr>
          <w:position w:val="-24"/>
        </w:rPr>
        <w:object w:dxaOrig="2940" w:dyaOrig="660">
          <v:shape id="_x0000_i1279" type="#_x0000_t75" style="width:147pt;height:33pt" o:ole="">
            <v:imagedata r:id="rId520" o:title=""/>
          </v:shape>
          <o:OLEObject Type="Embed" ProgID="Equation.DSMT4" ShapeID="_x0000_i1279" DrawAspect="Content" ObjectID="_1696960430" r:id="rId521"/>
        </w:object>
      </w:r>
    </w:p>
    <w:p w:rsidR="005C391E" w:rsidRPr="00826001" w:rsidRDefault="005C391E" w:rsidP="00826001">
      <w:pPr>
        <w:ind w:leftChars="200" w:left="960" w:hangingChars="200" w:hanging="480"/>
        <w:rPr>
          <w:rFonts w:hAnsi="宋体"/>
        </w:rPr>
      </w:pPr>
      <w:r w:rsidRPr="004E5B0E">
        <w:t>(</w:t>
      </w:r>
      <w:r w:rsidR="00742797" w:rsidRPr="00742797">
        <w:rPr>
          <w:rFonts w:hint="eastAsia"/>
        </w:rPr>
        <w:t>Ⅱ</w:t>
      </w:r>
      <w:r w:rsidRPr="004E5B0E">
        <w:t>)</w:t>
      </w:r>
      <w:r w:rsidR="00826001">
        <w:rPr>
          <w:rFonts w:hint="eastAsia"/>
        </w:rPr>
        <w:t xml:space="preserve"> </w:t>
      </w:r>
      <w:r w:rsidRPr="004E5B0E">
        <w:rPr>
          <w:rFonts w:hAnsi="宋体"/>
        </w:rPr>
        <w:t>由通解公式，</w:t>
      </w:r>
      <w:r w:rsidR="00826001">
        <w:rPr>
          <w:rFonts w:hAnsi="宋体" w:hint="eastAsia"/>
        </w:rPr>
        <w:t>上述微分</w:t>
      </w:r>
      <w:r w:rsidRPr="004E5B0E">
        <w:rPr>
          <w:rFonts w:hAnsi="宋体"/>
        </w:rPr>
        <w:t>方程的通解为</w:t>
      </w:r>
    </w:p>
    <w:p w:rsidR="005C391E" w:rsidRPr="004E5B0E" w:rsidRDefault="005D59A0" w:rsidP="00826001">
      <w:pPr>
        <w:ind w:leftChars="400" w:left="960"/>
        <w:jc w:val="center"/>
      </w:pPr>
      <w:r w:rsidRPr="005D59A0">
        <w:rPr>
          <w:position w:val="-108"/>
        </w:rPr>
        <w:object w:dxaOrig="6340" w:dyaOrig="2420">
          <v:shape id="_x0000_i1280" type="#_x0000_t75" style="width:317pt;height:121pt" o:ole="">
            <v:imagedata r:id="rId522" o:title=""/>
          </v:shape>
          <o:OLEObject Type="Embed" ProgID="Equation.DSMT4" ShapeID="_x0000_i1280" DrawAspect="Content" ObjectID="_1696960431" r:id="rId523"/>
        </w:object>
      </w:r>
    </w:p>
    <w:p w:rsidR="005C391E" w:rsidRPr="004E5B0E" w:rsidRDefault="005C391E" w:rsidP="00742797">
      <w:pPr>
        <w:ind w:leftChars="400" w:left="960"/>
      </w:pPr>
      <w:r w:rsidRPr="004E5B0E">
        <w:rPr>
          <w:rFonts w:hAnsi="宋体"/>
        </w:rPr>
        <w:t>由初始条件</w:t>
      </w:r>
      <w:r w:rsidR="005D59A0" w:rsidRPr="005D59A0">
        <w:rPr>
          <w:position w:val="-10"/>
        </w:rPr>
        <w:object w:dxaOrig="859" w:dyaOrig="320">
          <v:shape id="_x0000_i1281" type="#_x0000_t75" style="width:43pt;height:16pt" o:ole="">
            <v:imagedata r:id="rId524" o:title=""/>
          </v:shape>
          <o:OLEObject Type="Embed" ProgID="Equation.DSMT4" ShapeID="_x0000_i1281" DrawAspect="Content" ObjectID="_1696960432" r:id="rId525"/>
        </w:object>
      </w:r>
      <w:r w:rsidRPr="004E5B0E">
        <w:rPr>
          <w:rFonts w:hAnsi="宋体"/>
        </w:rPr>
        <w:t>，得</w:t>
      </w:r>
      <w:r w:rsidR="005D59A0" w:rsidRPr="005D59A0">
        <w:rPr>
          <w:position w:val="-6"/>
        </w:rPr>
        <w:object w:dxaOrig="560" w:dyaOrig="279">
          <v:shape id="_x0000_i1282" type="#_x0000_t75" style="width:28pt;height:14pt" o:ole="">
            <v:imagedata r:id="rId526" o:title=""/>
          </v:shape>
          <o:OLEObject Type="Embed" ProgID="Equation.DSMT4" ShapeID="_x0000_i1282" DrawAspect="Content" ObjectID="_1696960433" r:id="rId527"/>
        </w:object>
      </w:r>
      <w:r w:rsidR="00826001">
        <w:rPr>
          <w:rFonts w:hint="eastAsia"/>
        </w:rPr>
        <w:t>．</w:t>
      </w:r>
      <w:r w:rsidRPr="004E5B0E">
        <w:rPr>
          <w:rFonts w:hAnsi="宋体"/>
        </w:rPr>
        <w:t>故</w:t>
      </w:r>
      <w:r w:rsidR="005D59A0" w:rsidRPr="005D59A0">
        <w:rPr>
          <w:position w:val="-24"/>
        </w:rPr>
        <w:object w:dxaOrig="1980" w:dyaOrig="700">
          <v:shape id="_x0000_i1283" type="#_x0000_t75" style="width:99pt;height:35pt" o:ole="">
            <v:imagedata r:id="rId528" o:title=""/>
          </v:shape>
          <o:OLEObject Type="Embed" ProgID="Equation.DSMT4" ShapeID="_x0000_i1283" DrawAspect="Content" ObjectID="_1696960434" r:id="rId529"/>
        </w:object>
      </w:r>
      <w:r w:rsidR="00826001">
        <w:rPr>
          <w:rFonts w:hint="eastAsia"/>
        </w:rPr>
        <w:t>．</w:t>
      </w:r>
    </w:p>
    <w:p w:rsidR="005C391E" w:rsidRPr="004E5B0E" w:rsidRDefault="005C391E" w:rsidP="005C391E"/>
    <w:p w:rsidR="005C391E" w:rsidRDefault="005C391E" w:rsidP="005C391E"/>
    <w:p w:rsidR="005C391E" w:rsidRDefault="00221840" w:rsidP="005C391E">
      <w:r>
        <w:t>(20)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7A53BD">
      <w:pPr>
        <w:ind w:leftChars="200" w:left="480"/>
      </w:pPr>
      <w:r w:rsidRPr="001A04AA">
        <w:rPr>
          <w:rFonts w:hAnsi="宋体"/>
        </w:rPr>
        <w:t>设</w:t>
      </w:r>
      <w:r w:rsidR="005D59A0" w:rsidRPr="005D59A0">
        <w:rPr>
          <w:position w:val="-12"/>
        </w:rPr>
        <w:object w:dxaOrig="1300" w:dyaOrig="380">
          <v:shape id="_x0000_i1284" type="#_x0000_t75" style="width:65pt;height:19pt" o:ole="">
            <v:imagedata r:id="rId530" o:title=""/>
          </v:shape>
          <o:OLEObject Type="Embed" ProgID="Equation.DSMT4" ShapeID="_x0000_i1284" DrawAspect="Content" ObjectID="_1696960435" r:id="rId531"/>
        </w:object>
      </w:r>
      <w:r w:rsidRPr="001A04AA">
        <w:t xml:space="preserve">, </w:t>
      </w:r>
      <w:r w:rsidR="005D59A0" w:rsidRPr="005D59A0">
        <w:rPr>
          <w:position w:val="-12"/>
        </w:rPr>
        <w:object w:dxaOrig="1980" w:dyaOrig="380">
          <v:shape id="_x0000_i1285" type="#_x0000_t75" style="width:99pt;height:19pt" o:ole="">
            <v:imagedata r:id="rId532" o:title=""/>
          </v:shape>
          <o:OLEObject Type="Embed" ProgID="Equation.DSMT4" ShapeID="_x0000_i1285" DrawAspect="Content" ObjectID="_1696960436" r:id="rId533"/>
        </w:object>
      </w:r>
      <w:r w:rsidRPr="001A04AA">
        <w:t xml:space="preserve">, </w:t>
      </w:r>
      <w:r w:rsidR="005D59A0" w:rsidRPr="005D59A0">
        <w:rPr>
          <w:position w:val="-12"/>
        </w:rPr>
        <w:object w:dxaOrig="2420" w:dyaOrig="380">
          <v:shape id="_x0000_i1286" type="#_x0000_t75" style="width:121pt;height:19pt" o:ole="">
            <v:imagedata r:id="rId534" o:title=""/>
          </v:shape>
          <o:OLEObject Type="Embed" ProgID="Equation.DSMT4" ShapeID="_x0000_i1286" DrawAspect="Content" ObjectID="_1696960437" r:id="rId535"/>
        </w:object>
      </w:r>
      <w:r w:rsidRPr="001A04AA">
        <w:t xml:space="preserve">, </w:t>
      </w:r>
      <w:r w:rsidR="005D59A0" w:rsidRPr="005D59A0">
        <w:rPr>
          <w:position w:val="-10"/>
        </w:rPr>
        <w:object w:dxaOrig="1380" w:dyaOrig="360">
          <v:shape id="_x0000_i1287" type="#_x0000_t75" style="width:69pt;height:18pt" o:ole="">
            <v:imagedata r:id="rId536" o:title=""/>
          </v:shape>
          <o:OLEObject Type="Embed" ProgID="Equation.DSMT4" ShapeID="_x0000_i1287" DrawAspect="Content" ObjectID="_1696960438" r:id="rId537"/>
        </w:object>
      </w:r>
      <w:r w:rsidR="007A53BD">
        <w:rPr>
          <w:rFonts w:hint="eastAsia"/>
        </w:rPr>
        <w:t>，</w:t>
      </w:r>
      <w:r w:rsidRPr="001A04AA">
        <w:rPr>
          <w:rFonts w:hAnsi="宋体"/>
        </w:rPr>
        <w:t>试讨论当</w:t>
      </w:r>
      <w:r w:rsidR="005D59A0" w:rsidRPr="005D59A0">
        <w:rPr>
          <w:position w:val="-8"/>
        </w:rPr>
        <w:object w:dxaOrig="400" w:dyaOrig="300">
          <v:shape id="_x0000_i1288" type="#_x0000_t75" style="width:20pt;height:15pt" o:ole="">
            <v:imagedata r:id="rId538" o:title=""/>
          </v:shape>
          <o:OLEObject Type="Embed" ProgID="Equation.DSMT4" ShapeID="_x0000_i1288" DrawAspect="Content" ObjectID="_1696960439" r:id="rId539"/>
        </w:object>
      </w:r>
      <w:r w:rsidRPr="001A04AA">
        <w:rPr>
          <w:rFonts w:hAnsi="宋体"/>
        </w:rPr>
        <w:t>为何值时</w:t>
      </w:r>
      <w:r w:rsidR="007A53BD">
        <w:rPr>
          <w:rFonts w:hint="eastAsia"/>
        </w:rPr>
        <w:t>，</w:t>
      </w:r>
    </w:p>
    <w:p w:rsidR="005C391E" w:rsidRPr="001A04AA" w:rsidRDefault="005C391E" w:rsidP="007A53BD">
      <w:pPr>
        <w:ind w:leftChars="200" w:left="480"/>
      </w:pPr>
      <w:r w:rsidRPr="001A04AA">
        <w:t>(</w:t>
      </w:r>
      <w:r w:rsidR="007A53BD" w:rsidRPr="007A53BD">
        <w:rPr>
          <w:rFonts w:hAnsi="宋体" w:hint="eastAsia"/>
        </w:rPr>
        <w:t>Ⅰ</w:t>
      </w:r>
      <w:r w:rsidR="007A53BD">
        <w:rPr>
          <w:rFonts w:hAnsi="宋体" w:hint="eastAsia"/>
        </w:rPr>
        <w:t>)</w:t>
      </w:r>
      <w:r w:rsidRPr="001A04AA">
        <w:t xml:space="preserve"> </w:t>
      </w:r>
      <w:r w:rsidR="005D59A0" w:rsidRPr="005D59A0">
        <w:rPr>
          <w:position w:val="-10"/>
        </w:rPr>
        <w:object w:dxaOrig="240" w:dyaOrig="320">
          <v:shape id="_x0000_i1289" type="#_x0000_t75" style="width:12pt;height:16pt" o:ole="">
            <v:imagedata r:id="rId540" o:title=""/>
          </v:shape>
          <o:OLEObject Type="Embed" ProgID="Equation.DSMT4" ShapeID="_x0000_i1289" DrawAspect="Content" ObjectID="_1696960440" r:id="rId541"/>
        </w:object>
      </w:r>
      <w:r w:rsidRPr="001A04AA">
        <w:rPr>
          <w:rFonts w:hAnsi="宋体"/>
        </w:rPr>
        <w:t>不能由</w:t>
      </w:r>
      <w:r w:rsidR="005D59A0" w:rsidRPr="005D59A0">
        <w:rPr>
          <w:position w:val="-12"/>
        </w:rPr>
        <w:object w:dxaOrig="920" w:dyaOrig="360">
          <v:shape id="_x0000_i1290" type="#_x0000_t75" style="width:46pt;height:18pt" o:ole="">
            <v:imagedata r:id="rId542" o:title=""/>
          </v:shape>
          <o:OLEObject Type="Embed" ProgID="Equation.DSMT4" ShapeID="_x0000_i1290" DrawAspect="Content" ObjectID="_1696960441" r:id="rId543"/>
        </w:object>
      </w:r>
      <w:r w:rsidRPr="001A04AA">
        <w:rPr>
          <w:rFonts w:hAnsi="宋体"/>
        </w:rPr>
        <w:t>线性表示</w:t>
      </w:r>
      <w:r w:rsidR="0087189F">
        <w:rPr>
          <w:rFonts w:hint="eastAsia"/>
        </w:rPr>
        <w:t>；</w:t>
      </w:r>
    </w:p>
    <w:p w:rsidR="005C391E" w:rsidRPr="001A04AA" w:rsidRDefault="005C391E" w:rsidP="007A53BD">
      <w:pPr>
        <w:ind w:leftChars="200" w:left="480"/>
      </w:pPr>
      <w:r w:rsidRPr="001A04AA">
        <w:t>(</w:t>
      </w:r>
      <w:r w:rsidR="0087189F" w:rsidRPr="0087189F">
        <w:rPr>
          <w:rFonts w:hAnsi="宋体" w:hint="eastAsia"/>
        </w:rPr>
        <w:t>Ⅱ</w:t>
      </w:r>
      <w:r w:rsidRPr="001A04AA">
        <w:t xml:space="preserve">) </w:t>
      </w:r>
      <w:r w:rsidR="005D59A0" w:rsidRPr="005D59A0">
        <w:rPr>
          <w:position w:val="-10"/>
        </w:rPr>
        <w:object w:dxaOrig="240" w:dyaOrig="320">
          <v:shape id="_x0000_i1291" type="#_x0000_t75" style="width:12pt;height:16pt" o:ole="">
            <v:imagedata r:id="rId544" o:title=""/>
          </v:shape>
          <o:OLEObject Type="Embed" ProgID="Equation.DSMT4" ShapeID="_x0000_i1291" DrawAspect="Content" ObjectID="_1696960442" r:id="rId545"/>
        </w:object>
      </w:r>
      <w:r w:rsidRPr="001A04AA">
        <w:rPr>
          <w:rFonts w:hAnsi="宋体"/>
        </w:rPr>
        <w:t>可由</w:t>
      </w:r>
      <w:r w:rsidR="005D59A0" w:rsidRPr="005D59A0">
        <w:rPr>
          <w:position w:val="-12"/>
        </w:rPr>
        <w:object w:dxaOrig="920" w:dyaOrig="360">
          <v:shape id="_x0000_i1292" type="#_x0000_t75" style="width:46pt;height:18pt" o:ole="">
            <v:imagedata r:id="rId546" o:title=""/>
          </v:shape>
          <o:OLEObject Type="Embed" ProgID="Equation.DSMT4" ShapeID="_x0000_i1292" DrawAspect="Content" ObjectID="_1696960443" r:id="rId547"/>
        </w:object>
      </w:r>
      <w:r w:rsidRPr="001A04AA">
        <w:rPr>
          <w:rFonts w:hAnsi="宋体"/>
        </w:rPr>
        <w:t>唯一地线性表示</w:t>
      </w:r>
      <w:r w:rsidR="0087189F">
        <w:rPr>
          <w:rFonts w:hint="eastAsia"/>
        </w:rPr>
        <w:t>，</w:t>
      </w:r>
      <w:r w:rsidRPr="001A04AA">
        <w:rPr>
          <w:rFonts w:hAnsi="宋体"/>
        </w:rPr>
        <w:t>并求出表示式</w:t>
      </w:r>
      <w:r w:rsidR="0087189F">
        <w:rPr>
          <w:rFonts w:hint="eastAsia"/>
        </w:rPr>
        <w:t>；</w:t>
      </w:r>
    </w:p>
    <w:p w:rsidR="005C391E" w:rsidRPr="001A04AA" w:rsidRDefault="005C391E" w:rsidP="007A53BD">
      <w:pPr>
        <w:ind w:leftChars="200" w:left="480"/>
      </w:pPr>
      <w:r w:rsidRPr="001A04AA">
        <w:t>(</w:t>
      </w:r>
      <w:r w:rsidR="0087189F" w:rsidRPr="0087189F">
        <w:rPr>
          <w:rFonts w:hAnsi="宋体" w:hint="eastAsia"/>
        </w:rPr>
        <w:t>Ⅲ</w:t>
      </w:r>
      <w:r w:rsidRPr="001A04AA">
        <w:t xml:space="preserve">) </w:t>
      </w:r>
      <w:r w:rsidR="005D59A0" w:rsidRPr="005D59A0">
        <w:rPr>
          <w:position w:val="-10"/>
        </w:rPr>
        <w:object w:dxaOrig="240" w:dyaOrig="320">
          <v:shape id="_x0000_i1293" type="#_x0000_t75" style="width:12pt;height:16pt" o:ole="">
            <v:imagedata r:id="rId548" o:title=""/>
          </v:shape>
          <o:OLEObject Type="Embed" ProgID="Equation.DSMT4" ShapeID="_x0000_i1293" DrawAspect="Content" ObjectID="_1696960444" r:id="rId549"/>
        </w:object>
      </w:r>
      <w:r w:rsidRPr="001A04AA">
        <w:rPr>
          <w:rFonts w:hAnsi="宋体"/>
        </w:rPr>
        <w:t>可由</w:t>
      </w:r>
      <w:r w:rsidR="005D59A0" w:rsidRPr="005D59A0">
        <w:rPr>
          <w:position w:val="-12"/>
        </w:rPr>
        <w:object w:dxaOrig="920" w:dyaOrig="360">
          <v:shape id="_x0000_i1294" type="#_x0000_t75" style="width:46pt;height:18pt" o:ole="">
            <v:imagedata r:id="rId550" o:title=""/>
          </v:shape>
          <o:OLEObject Type="Embed" ProgID="Equation.DSMT4" ShapeID="_x0000_i1294" DrawAspect="Content" ObjectID="_1696960445" r:id="rId551"/>
        </w:object>
      </w:r>
      <w:r w:rsidRPr="001A04AA">
        <w:rPr>
          <w:rFonts w:hAnsi="宋体"/>
        </w:rPr>
        <w:t>线性表示</w:t>
      </w:r>
      <w:r w:rsidR="0087189F">
        <w:rPr>
          <w:rFonts w:hint="eastAsia"/>
        </w:rPr>
        <w:t>，</w:t>
      </w:r>
      <w:r w:rsidRPr="001A04AA">
        <w:rPr>
          <w:rFonts w:hAnsi="宋体"/>
        </w:rPr>
        <w:t>但表示式不唯一</w:t>
      </w:r>
      <w:r w:rsidR="0087189F">
        <w:rPr>
          <w:rFonts w:hint="eastAsia"/>
        </w:rPr>
        <w:t>，</w:t>
      </w:r>
      <w:r w:rsidRPr="001A04AA">
        <w:rPr>
          <w:rFonts w:hAnsi="宋体"/>
        </w:rPr>
        <w:t>并求出表示式</w:t>
      </w:r>
      <w:r w:rsidR="0087189F">
        <w:rPr>
          <w:rFonts w:hint="eastAsia"/>
        </w:rPr>
        <w:t>．</w:t>
      </w:r>
    </w:p>
    <w:p w:rsidR="00BA35C7" w:rsidRDefault="00BA35C7" w:rsidP="00BA35C7"/>
    <w:p w:rsidR="005C391E" w:rsidRPr="0087189F" w:rsidRDefault="00BA35C7" w:rsidP="0087189F">
      <w:pPr>
        <w:ind w:left="480" w:hangingChars="200" w:hanging="480"/>
        <w:rPr>
          <w:rFonts w:hAnsi="宋体"/>
        </w:rPr>
      </w:pPr>
      <w:r w:rsidRPr="007048E8">
        <w:rPr>
          <w:rStyle w:val="af4"/>
          <w:rFonts w:hint="eastAsia"/>
        </w:rPr>
        <w:t>[解]</w:t>
      </w:r>
      <w:r>
        <w:rPr>
          <w:rFonts w:hAnsi="宋体" w:hint="eastAsia"/>
        </w:rPr>
        <w:t xml:space="preserve"> </w:t>
      </w:r>
      <w:r w:rsidR="0087189F">
        <w:rPr>
          <w:rFonts w:hAnsi="宋体"/>
        </w:rPr>
        <w:t>设</w:t>
      </w:r>
      <w:r w:rsidR="005C391E" w:rsidRPr="004E5B0E">
        <w:rPr>
          <w:rFonts w:hAnsi="宋体"/>
        </w:rPr>
        <w:t>有</w:t>
      </w:r>
      <w:r w:rsidR="0087189F">
        <w:rPr>
          <w:rFonts w:hAnsi="宋体" w:hint="eastAsia"/>
        </w:rPr>
        <w:t>实</w:t>
      </w:r>
      <w:r w:rsidR="005C391E" w:rsidRPr="004E5B0E">
        <w:rPr>
          <w:rFonts w:hAnsi="宋体"/>
        </w:rPr>
        <w:t>数</w:t>
      </w:r>
      <w:r w:rsidR="005D59A0" w:rsidRPr="005D59A0">
        <w:rPr>
          <w:position w:val="-12"/>
        </w:rPr>
        <w:object w:dxaOrig="859" w:dyaOrig="360">
          <v:shape id="_x0000_i1295" type="#_x0000_t75" style="width:43pt;height:18pt" o:ole="">
            <v:imagedata r:id="rId552" o:title=""/>
          </v:shape>
          <o:OLEObject Type="Embed" ProgID="Equation.DSMT4" ShapeID="_x0000_i1295" DrawAspect="Content" ObjectID="_1696960446" r:id="rId553"/>
        </w:object>
      </w:r>
      <w:r w:rsidR="005C391E" w:rsidRPr="004E5B0E">
        <w:rPr>
          <w:rFonts w:hAnsi="宋体"/>
        </w:rPr>
        <w:t>使得</w:t>
      </w:r>
      <w:r w:rsidR="0087189F">
        <w:rPr>
          <w:rFonts w:hAnsi="宋体" w:hint="eastAsia"/>
        </w:rPr>
        <w:t>方程组</w:t>
      </w:r>
      <w:r w:rsidR="005D59A0" w:rsidRPr="005D59A0">
        <w:rPr>
          <w:position w:val="-12"/>
        </w:rPr>
        <w:object w:dxaOrig="2200" w:dyaOrig="360">
          <v:shape id="_x0000_i1296" type="#_x0000_t75" style="width:110pt;height:18pt" o:ole="">
            <v:imagedata r:id="rId554" o:title=""/>
          </v:shape>
          <o:OLEObject Type="Embed" ProgID="Equation.DSMT4" ShapeID="_x0000_i1296" DrawAspect="Content" ObjectID="_1696960447" r:id="rId555"/>
        </w:object>
      </w:r>
      <w:r w:rsidR="0087189F">
        <w:rPr>
          <w:rFonts w:hint="eastAsia"/>
        </w:rPr>
        <w:t>成立．</w:t>
      </w:r>
      <w:r w:rsidR="005C391E" w:rsidRPr="004E5B0E">
        <w:rPr>
          <w:rFonts w:hAnsi="宋体"/>
        </w:rPr>
        <w:t>记</w:t>
      </w:r>
      <w:r w:rsidR="005D59A0" w:rsidRPr="005D59A0">
        <w:rPr>
          <w:position w:val="-12"/>
        </w:rPr>
        <w:object w:dxaOrig="1480" w:dyaOrig="360">
          <v:shape id="_x0000_i1297" type="#_x0000_t75" style="width:74pt;height:18pt" o:ole="">
            <v:imagedata r:id="rId556" o:title=""/>
          </v:shape>
          <o:OLEObject Type="Embed" ProgID="Equation.DSMT4" ShapeID="_x0000_i1297" DrawAspect="Content" ObjectID="_1696960448" r:id="rId557"/>
        </w:object>
      </w:r>
      <w:r w:rsidR="0087189F">
        <w:rPr>
          <w:rFonts w:hint="eastAsia"/>
        </w:rPr>
        <w:t>，</w:t>
      </w:r>
      <w:r w:rsidR="005C391E" w:rsidRPr="004E5B0E">
        <w:rPr>
          <w:rFonts w:hAnsi="宋体"/>
        </w:rPr>
        <w:t>对矩阵</w:t>
      </w:r>
      <w:r w:rsidR="005D59A0" w:rsidRPr="005D59A0">
        <w:rPr>
          <w:position w:val="-10"/>
        </w:rPr>
        <w:object w:dxaOrig="639" w:dyaOrig="320">
          <v:shape id="_x0000_i1298" type="#_x0000_t75" style="width:32pt;height:16pt" o:ole="">
            <v:imagedata r:id="rId558" o:title=""/>
          </v:shape>
          <o:OLEObject Type="Embed" ProgID="Equation.DSMT4" ShapeID="_x0000_i1298" DrawAspect="Content" ObjectID="_1696960449" r:id="rId559"/>
        </w:object>
      </w:r>
      <w:r w:rsidR="0087189F">
        <w:rPr>
          <w:rFonts w:hAnsi="宋体" w:hint="eastAsia"/>
        </w:rPr>
        <w:t>作</w:t>
      </w:r>
      <w:r w:rsidR="005C391E" w:rsidRPr="004E5B0E">
        <w:rPr>
          <w:rFonts w:hAnsi="宋体"/>
        </w:rPr>
        <w:t>初等行变换</w:t>
      </w:r>
      <w:r w:rsidR="0087189F">
        <w:rPr>
          <w:rFonts w:hint="eastAsia"/>
        </w:rPr>
        <w:t>得</w:t>
      </w:r>
    </w:p>
    <w:p w:rsidR="005C391E" w:rsidRPr="004E5B0E" w:rsidRDefault="005D59A0" w:rsidP="0087189F">
      <w:pPr>
        <w:ind w:leftChars="400" w:left="960"/>
        <w:jc w:val="center"/>
      </w:pPr>
      <w:r w:rsidRPr="005D59A0">
        <w:rPr>
          <w:position w:val="-50"/>
        </w:rPr>
        <w:object w:dxaOrig="5260" w:dyaOrig="1120">
          <v:shape id="_x0000_i1299" type="#_x0000_t75" style="width:263.5pt;height:56pt" o:ole="">
            <v:imagedata r:id="rId560" o:title=""/>
          </v:shape>
          <o:OLEObject Type="Embed" ProgID="Equation.DSMT4" ShapeID="_x0000_i1299" DrawAspect="Content" ObjectID="_1696960450" r:id="rId561"/>
        </w:object>
      </w:r>
    </w:p>
    <w:p w:rsidR="005C391E" w:rsidRPr="004E5B0E" w:rsidRDefault="007A53BD" w:rsidP="0087189F">
      <w:pPr>
        <w:ind w:leftChars="200" w:left="480"/>
      </w:pPr>
      <w:r>
        <w:rPr>
          <w:rFonts w:hint="eastAsia"/>
        </w:rPr>
        <w:t>(</w:t>
      </w:r>
      <w:r w:rsidRPr="007A53BD">
        <w:rPr>
          <w:rFonts w:hint="eastAsia"/>
        </w:rPr>
        <w:t>Ⅰ</w:t>
      </w:r>
      <w:r>
        <w:rPr>
          <w:rFonts w:hint="eastAsia"/>
        </w:rPr>
        <w:t xml:space="preserve">) </w:t>
      </w:r>
      <w:r w:rsidR="005C391E"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300" type="#_x0000_t75" style="width:27pt;height:14pt" o:ole="">
            <v:imagedata r:id="rId562" o:title=""/>
          </v:shape>
          <o:OLEObject Type="Embed" ProgID="Equation.DSMT4" ShapeID="_x0000_i1300" DrawAspect="Content" ObjectID="_1696960451" r:id="rId563"/>
        </w:object>
      </w:r>
      <w:r w:rsidR="005C391E" w:rsidRPr="004E5B0E">
        <w:rPr>
          <w:rFonts w:hAnsi="宋体"/>
        </w:rPr>
        <w:t>时，</w:t>
      </w:r>
      <w:r w:rsidR="00AE5E07">
        <w:rPr>
          <w:rFonts w:hAnsi="宋体" w:hint="eastAsia"/>
        </w:rPr>
        <w:t>由</w:t>
      </w:r>
    </w:p>
    <w:p w:rsidR="005C391E" w:rsidRPr="004E5B0E" w:rsidRDefault="005D59A0" w:rsidP="00AE5E07">
      <w:pPr>
        <w:ind w:leftChars="400" w:left="960"/>
        <w:jc w:val="center"/>
      </w:pPr>
      <w:r w:rsidRPr="005D59A0">
        <w:rPr>
          <w:position w:val="-50"/>
        </w:rPr>
        <w:object w:dxaOrig="2540" w:dyaOrig="1120">
          <v:shape id="_x0000_i1301" type="#_x0000_t75" style="width:127pt;height:56pt" o:ole="">
            <v:imagedata r:id="rId564" o:title=""/>
          </v:shape>
          <o:OLEObject Type="Embed" ProgID="Equation.DSMT4" ShapeID="_x0000_i1301" DrawAspect="Content" ObjectID="_1696960452" r:id="rId565"/>
        </w:object>
      </w:r>
    </w:p>
    <w:p w:rsidR="005C391E" w:rsidRPr="004E5B0E" w:rsidRDefault="005C391E" w:rsidP="0087189F">
      <w:pPr>
        <w:ind w:leftChars="400" w:left="960"/>
      </w:pPr>
      <w:r w:rsidRPr="004E5B0E">
        <w:rPr>
          <w:rFonts w:hAnsi="宋体"/>
        </w:rPr>
        <w:t>可知</w:t>
      </w:r>
      <w:r w:rsidR="005D59A0" w:rsidRPr="005D59A0">
        <w:rPr>
          <w:position w:val="-10"/>
        </w:rPr>
        <w:object w:dxaOrig="1440" w:dyaOrig="320">
          <v:shape id="_x0000_i1302" type="#_x0000_t75" style="width:1in;height:16pt" o:ole="">
            <v:imagedata r:id="rId566" o:title=""/>
          </v:shape>
          <o:OLEObject Type="Embed" ProgID="Equation.DSMT4" ShapeID="_x0000_i1302" DrawAspect="Content" ObjectID="_1696960453" r:id="rId567"/>
        </w:object>
      </w:r>
      <w:r w:rsidR="00AE5E07">
        <w:rPr>
          <w:rFonts w:hint="eastAsia"/>
        </w:rPr>
        <w:t>．故</w:t>
      </w:r>
      <w:r w:rsidRPr="004E5B0E">
        <w:rPr>
          <w:rFonts w:hAnsi="宋体"/>
        </w:rPr>
        <w:t>方程组无解</w:t>
      </w:r>
      <w:r w:rsidR="00AE5E07">
        <w:rPr>
          <w:rFonts w:hint="eastAsia"/>
        </w:rPr>
        <w:t>，即</w:t>
      </w:r>
      <w:r w:rsidR="005D59A0" w:rsidRPr="005D59A0">
        <w:rPr>
          <w:position w:val="-10"/>
        </w:rPr>
        <w:object w:dxaOrig="240" w:dyaOrig="320">
          <v:shape id="_x0000_i1303" type="#_x0000_t75" style="width:12pt;height:16pt" o:ole="">
            <v:imagedata r:id="rId568" o:title=""/>
          </v:shape>
          <o:OLEObject Type="Embed" ProgID="Equation.DSMT4" ShapeID="_x0000_i1303" DrawAspect="Content" ObjectID="_1696960454" r:id="rId569"/>
        </w:object>
      </w:r>
      <w:r w:rsidRPr="004E5B0E">
        <w:rPr>
          <w:rFonts w:hAnsi="宋体"/>
        </w:rPr>
        <w:t>不能由</w:t>
      </w:r>
      <w:r w:rsidR="005D59A0" w:rsidRPr="005D59A0">
        <w:rPr>
          <w:position w:val="-12"/>
        </w:rPr>
        <w:object w:dxaOrig="920" w:dyaOrig="360">
          <v:shape id="_x0000_i1304" type="#_x0000_t75" style="width:46pt;height:18pt" o:ole="">
            <v:imagedata r:id="rId570" o:title=""/>
          </v:shape>
          <o:OLEObject Type="Embed" ProgID="Equation.DSMT4" ShapeID="_x0000_i1304" DrawAspect="Content" ObjectID="_1696960455" r:id="rId571"/>
        </w:object>
      </w:r>
      <w:r w:rsidRPr="004E5B0E">
        <w:rPr>
          <w:rFonts w:hAnsi="宋体"/>
        </w:rPr>
        <w:t>线性表示</w:t>
      </w:r>
      <w:r w:rsidR="00AE5E07">
        <w:rPr>
          <w:rFonts w:hint="eastAsia"/>
        </w:rPr>
        <w:t>．</w:t>
      </w:r>
    </w:p>
    <w:p w:rsidR="005C391E" w:rsidRPr="004E5B0E" w:rsidRDefault="0087189F" w:rsidP="00AE5E07">
      <w:pPr>
        <w:ind w:leftChars="200" w:left="960" w:hangingChars="200" w:hanging="480"/>
      </w:pPr>
      <w:r>
        <w:rPr>
          <w:rFonts w:hint="eastAsia"/>
        </w:rPr>
        <w:t>(</w:t>
      </w:r>
      <w:r w:rsidRPr="0087189F">
        <w:rPr>
          <w:rFonts w:hint="eastAsia"/>
        </w:rPr>
        <w:t>Ⅱ</w:t>
      </w:r>
      <w:r>
        <w:rPr>
          <w:rFonts w:hint="eastAsia"/>
        </w:rPr>
        <w:t xml:space="preserve">) </w:t>
      </w:r>
      <w:r w:rsidR="005C391E"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305" type="#_x0000_t75" style="width:27pt;height:14pt" o:ole="">
            <v:imagedata r:id="rId572" o:title=""/>
          </v:shape>
          <o:OLEObject Type="Embed" ProgID="Equation.DSMT4" ShapeID="_x0000_i1305" DrawAspect="Content" ObjectID="_1696960456" r:id="rId573"/>
        </w:object>
      </w:r>
      <w:r w:rsidR="005C391E" w:rsidRPr="004E5B0E">
        <w:rPr>
          <w:rFonts w:hAnsi="宋体"/>
        </w:rPr>
        <w:t>且</w:t>
      </w:r>
      <w:r w:rsidR="005D59A0" w:rsidRPr="005D59A0">
        <w:rPr>
          <w:position w:val="-6"/>
        </w:rPr>
        <w:object w:dxaOrig="560" w:dyaOrig="279">
          <v:shape id="_x0000_i1306" type="#_x0000_t75" style="width:28pt;height:14pt" o:ole="">
            <v:imagedata r:id="rId574" o:title=""/>
          </v:shape>
          <o:OLEObject Type="Embed" ProgID="Equation.DSMT4" ShapeID="_x0000_i1306" DrawAspect="Content" ObjectID="_1696960457" r:id="rId575"/>
        </w:object>
      </w:r>
      <w:r w:rsidR="005C391E" w:rsidRPr="004E5B0E">
        <w:rPr>
          <w:rFonts w:hAnsi="宋体"/>
        </w:rPr>
        <w:t>时</w:t>
      </w:r>
      <w:r w:rsidR="00AE5E07">
        <w:rPr>
          <w:rFonts w:hint="eastAsia"/>
        </w:rPr>
        <w:t>，</w:t>
      </w:r>
      <w:r w:rsidR="005C391E" w:rsidRPr="004E5B0E">
        <w:rPr>
          <w:rFonts w:hAnsi="宋体"/>
        </w:rPr>
        <w:t>可知</w:t>
      </w:r>
      <w:r w:rsidR="005D59A0" w:rsidRPr="005D59A0">
        <w:rPr>
          <w:position w:val="-10"/>
        </w:rPr>
        <w:object w:dxaOrig="1780" w:dyaOrig="320">
          <v:shape id="_x0000_i1307" type="#_x0000_t75" style="width:89pt;height:16pt" o:ole="">
            <v:imagedata r:id="rId576" o:title=""/>
          </v:shape>
          <o:OLEObject Type="Embed" ProgID="Equation.DSMT4" ShapeID="_x0000_i1307" DrawAspect="Content" ObjectID="_1696960458" r:id="rId577"/>
        </w:object>
      </w:r>
      <w:r w:rsidR="00AE5E07">
        <w:rPr>
          <w:rFonts w:hint="eastAsia"/>
        </w:rPr>
        <w:t>，故方程组</w:t>
      </w:r>
      <w:r w:rsidR="005C391E" w:rsidRPr="004E5B0E">
        <w:rPr>
          <w:rFonts w:hAnsi="宋体"/>
        </w:rPr>
        <w:t>有唯一解</w:t>
      </w:r>
      <w:r w:rsidR="00AE5E07">
        <w:rPr>
          <w:rFonts w:hint="eastAsia"/>
        </w:rPr>
        <w:t>．</w:t>
      </w:r>
      <w:r w:rsidR="00AE5E07">
        <w:rPr>
          <w:rFonts w:hAnsi="宋体"/>
        </w:rPr>
        <w:t>由同解阶梯形方程求解</w:t>
      </w:r>
      <w:r w:rsidR="005C391E" w:rsidRPr="004E5B0E">
        <w:rPr>
          <w:rFonts w:hAnsi="宋体"/>
        </w:rPr>
        <w:t>得</w:t>
      </w:r>
    </w:p>
    <w:p w:rsidR="005C391E" w:rsidRPr="004E5B0E" w:rsidRDefault="005D59A0" w:rsidP="00AE5E07">
      <w:pPr>
        <w:ind w:leftChars="400" w:left="960"/>
        <w:jc w:val="center"/>
      </w:pPr>
      <w:r w:rsidRPr="005D59A0">
        <w:rPr>
          <w:position w:val="-24"/>
        </w:rPr>
        <w:object w:dxaOrig="2760" w:dyaOrig="620">
          <v:shape id="_x0000_i1308" type="#_x0000_t75" style="width:138pt;height:31pt" o:ole="">
            <v:imagedata r:id="rId578" o:title=""/>
          </v:shape>
          <o:OLEObject Type="Embed" ProgID="Equation.DSMT4" ShapeID="_x0000_i1308" DrawAspect="Content" ObjectID="_1696960459" r:id="rId579"/>
        </w:object>
      </w:r>
    </w:p>
    <w:p w:rsidR="005C391E" w:rsidRPr="004E5B0E" w:rsidRDefault="005C391E" w:rsidP="0087189F">
      <w:pPr>
        <w:ind w:leftChars="400" w:left="960"/>
      </w:pPr>
      <w:r w:rsidRPr="004E5B0E">
        <w:rPr>
          <w:rFonts w:hAnsi="宋体"/>
        </w:rPr>
        <w:t>此时</w:t>
      </w:r>
      <w:r w:rsidR="005D59A0" w:rsidRPr="005D59A0">
        <w:rPr>
          <w:position w:val="-10"/>
        </w:rPr>
        <w:object w:dxaOrig="240" w:dyaOrig="320">
          <v:shape id="_x0000_i1309" type="#_x0000_t75" style="width:12pt;height:16pt" o:ole="">
            <v:imagedata r:id="rId580" o:title=""/>
          </v:shape>
          <o:OLEObject Type="Embed" ProgID="Equation.DSMT4" ShapeID="_x0000_i1309" DrawAspect="Content" ObjectID="_1696960460" r:id="rId581"/>
        </w:object>
      </w:r>
      <w:r w:rsidRPr="004E5B0E">
        <w:rPr>
          <w:rFonts w:hAnsi="宋体"/>
        </w:rPr>
        <w:t>可由</w:t>
      </w:r>
      <w:r w:rsidR="005D59A0" w:rsidRPr="005D59A0">
        <w:rPr>
          <w:position w:val="-12"/>
        </w:rPr>
        <w:object w:dxaOrig="920" w:dyaOrig="360">
          <v:shape id="_x0000_i1310" type="#_x0000_t75" style="width:46pt;height:18pt" o:ole="">
            <v:imagedata r:id="rId582" o:title=""/>
          </v:shape>
          <o:OLEObject Type="Embed" ProgID="Equation.DSMT4" ShapeID="_x0000_i1310" DrawAspect="Content" ObjectID="_1696960461" r:id="rId583"/>
        </w:object>
      </w:r>
      <w:r w:rsidRPr="004E5B0E">
        <w:rPr>
          <w:rFonts w:hAnsi="宋体"/>
        </w:rPr>
        <w:t>唯一地线性表示</w:t>
      </w:r>
      <w:r w:rsidR="00AE5E07">
        <w:rPr>
          <w:rFonts w:hint="eastAsia"/>
        </w:rPr>
        <w:t>，</w:t>
      </w:r>
      <w:r w:rsidRPr="004E5B0E">
        <w:rPr>
          <w:rFonts w:hAnsi="宋体"/>
        </w:rPr>
        <w:t>其表示式为</w:t>
      </w:r>
      <w:r w:rsidR="005D59A0" w:rsidRPr="005D59A0">
        <w:rPr>
          <w:position w:val="-28"/>
        </w:rPr>
        <w:object w:dxaOrig="2040" w:dyaOrig="680">
          <v:shape id="_x0000_i1311" type="#_x0000_t75" style="width:102pt;height:34pt" o:ole="">
            <v:imagedata r:id="rId584" o:title=""/>
          </v:shape>
          <o:OLEObject Type="Embed" ProgID="Equation.DSMT4" ShapeID="_x0000_i1311" DrawAspect="Content" ObjectID="_1696960462" r:id="rId585"/>
        </w:object>
      </w:r>
      <w:r w:rsidRPr="004E5B0E">
        <w:rPr>
          <w:rFonts w:hAnsi="宋体"/>
        </w:rPr>
        <w:t>．</w:t>
      </w:r>
    </w:p>
    <w:p w:rsidR="005C391E" w:rsidRPr="004E5B0E" w:rsidRDefault="0087189F" w:rsidP="0087189F">
      <w:pPr>
        <w:ind w:leftChars="200" w:left="480"/>
      </w:pPr>
      <w:r>
        <w:rPr>
          <w:rFonts w:hint="eastAsia"/>
        </w:rPr>
        <w:t>(</w:t>
      </w:r>
      <w:r w:rsidRPr="0087189F">
        <w:rPr>
          <w:rFonts w:hint="eastAsia"/>
        </w:rPr>
        <w:t>Ⅲ</w:t>
      </w:r>
      <w:r>
        <w:rPr>
          <w:rFonts w:hint="eastAsia"/>
        </w:rPr>
        <w:t>)</w:t>
      </w:r>
      <w:r w:rsidR="00AE5E07">
        <w:rPr>
          <w:rFonts w:hint="eastAsia"/>
        </w:rPr>
        <w:t xml:space="preserve"> </w:t>
      </w:r>
      <w:r w:rsidR="005C391E"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312" type="#_x0000_t75" style="width:27pt;height:14pt" o:ole="">
            <v:imagedata r:id="rId586" o:title=""/>
          </v:shape>
          <o:OLEObject Type="Embed" ProgID="Equation.DSMT4" ShapeID="_x0000_i1312" DrawAspect="Content" ObjectID="_1696960463" r:id="rId587"/>
        </w:object>
      </w:r>
      <w:r w:rsidR="00AE5E07">
        <w:rPr>
          <w:rFonts w:hAnsi="宋体" w:hint="eastAsia"/>
        </w:rPr>
        <w:t>且</w:t>
      </w:r>
      <w:r w:rsidR="005D59A0" w:rsidRPr="005D59A0">
        <w:rPr>
          <w:position w:val="-6"/>
        </w:rPr>
        <w:object w:dxaOrig="900" w:dyaOrig="279">
          <v:shape id="_x0000_i1313" type="#_x0000_t75" style="width:45pt;height:14pt" o:ole="">
            <v:imagedata r:id="rId588" o:title=""/>
          </v:shape>
          <o:OLEObject Type="Embed" ProgID="Equation.DSMT4" ShapeID="_x0000_i1313" DrawAspect="Content" ObjectID="_1696960464" r:id="rId589"/>
        </w:object>
      </w:r>
      <w:r w:rsidR="005C391E" w:rsidRPr="004E5B0E">
        <w:rPr>
          <w:rFonts w:hAnsi="宋体"/>
        </w:rPr>
        <w:t>时</w:t>
      </w:r>
      <w:r w:rsidR="00AE5E07">
        <w:rPr>
          <w:rFonts w:hint="eastAsia"/>
        </w:rPr>
        <w:t>，</w:t>
      </w:r>
      <w:r w:rsidR="005C391E" w:rsidRPr="004E5B0E">
        <w:rPr>
          <w:rFonts w:hAnsi="宋体"/>
        </w:rPr>
        <w:t>对矩阵</w:t>
      </w:r>
      <w:r w:rsidR="005D59A0" w:rsidRPr="005D59A0">
        <w:rPr>
          <w:position w:val="-10"/>
        </w:rPr>
        <w:object w:dxaOrig="639" w:dyaOrig="320">
          <v:shape id="_x0000_i1314" type="#_x0000_t75" style="width:32pt;height:16pt" o:ole="">
            <v:imagedata r:id="rId590" o:title=""/>
          </v:shape>
          <o:OLEObject Type="Embed" ProgID="Equation.DSMT4" ShapeID="_x0000_i1314" DrawAspect="Content" ObjectID="_1696960465" r:id="rId591"/>
        </w:object>
      </w:r>
      <w:r w:rsidR="00AE5E07">
        <w:rPr>
          <w:rFonts w:hAnsi="宋体" w:hint="eastAsia"/>
        </w:rPr>
        <w:t>继续作</w:t>
      </w:r>
      <w:r w:rsidR="005C391E" w:rsidRPr="004E5B0E">
        <w:rPr>
          <w:rFonts w:hAnsi="宋体"/>
        </w:rPr>
        <w:t>初等行变换</w:t>
      </w:r>
      <w:r w:rsidR="00AE5E07">
        <w:rPr>
          <w:rFonts w:hint="eastAsia"/>
        </w:rPr>
        <w:t>得</w:t>
      </w:r>
    </w:p>
    <w:p w:rsidR="005C391E" w:rsidRPr="004E5B0E" w:rsidRDefault="005D59A0" w:rsidP="00AE5E07">
      <w:pPr>
        <w:ind w:leftChars="400" w:left="960"/>
        <w:jc w:val="center"/>
      </w:pPr>
      <w:r w:rsidRPr="005D59A0">
        <w:rPr>
          <w:position w:val="-94"/>
        </w:rPr>
        <w:object w:dxaOrig="6580" w:dyaOrig="2000">
          <v:shape id="_x0000_i1315" type="#_x0000_t75" style="width:329pt;height:100pt" o:ole="">
            <v:imagedata r:id="rId592" o:title=""/>
          </v:shape>
          <o:OLEObject Type="Embed" ProgID="Equation.DSMT4" ShapeID="_x0000_i1315" DrawAspect="Content" ObjectID="_1696960466" r:id="rId593"/>
        </w:object>
      </w:r>
    </w:p>
    <w:p w:rsidR="005C391E" w:rsidRPr="004E5B0E" w:rsidRDefault="00AE5E07" w:rsidP="0087189F">
      <w:pPr>
        <w:ind w:leftChars="400" w:left="960"/>
      </w:pPr>
      <w:r>
        <w:rPr>
          <w:rFonts w:hAnsi="宋体" w:hint="eastAsia"/>
        </w:rPr>
        <w:t>从而</w:t>
      </w:r>
      <w:r w:rsidR="005D59A0" w:rsidRPr="005D59A0">
        <w:rPr>
          <w:position w:val="-10"/>
        </w:rPr>
        <w:object w:dxaOrig="1780" w:dyaOrig="320">
          <v:shape id="_x0000_i1316" type="#_x0000_t75" style="width:89pt;height:16pt" o:ole="">
            <v:imagedata r:id="rId594" o:title=""/>
          </v:shape>
          <o:OLEObject Type="Embed" ProgID="Equation.DSMT4" ShapeID="_x0000_i1316" DrawAspect="Content" ObjectID="_1696960467" r:id="rId595"/>
        </w:object>
      </w:r>
      <w:r>
        <w:rPr>
          <w:rFonts w:hint="eastAsia"/>
        </w:rPr>
        <w:t>．故</w:t>
      </w:r>
      <w:r w:rsidR="005C391E" w:rsidRPr="004E5B0E">
        <w:rPr>
          <w:rFonts w:hAnsi="宋体"/>
        </w:rPr>
        <w:t>方程组有无穷多解，其全部解为</w:t>
      </w:r>
    </w:p>
    <w:p w:rsidR="00AE5E07" w:rsidRDefault="005D59A0" w:rsidP="00AE5E07">
      <w:pPr>
        <w:ind w:leftChars="400" w:left="960"/>
        <w:jc w:val="center"/>
      </w:pPr>
      <w:r w:rsidRPr="005D59A0">
        <w:rPr>
          <w:position w:val="-24"/>
        </w:rPr>
        <w:object w:dxaOrig="3040" w:dyaOrig="620">
          <v:shape id="_x0000_i1317" type="#_x0000_t75" style="width:152pt;height:31pt" o:ole="">
            <v:imagedata r:id="rId596" o:title=""/>
          </v:shape>
          <o:OLEObject Type="Embed" ProgID="Equation.DSMT4" ShapeID="_x0000_i1317" DrawAspect="Content" ObjectID="_1696960468" r:id="rId597"/>
        </w:object>
      </w:r>
    </w:p>
    <w:p w:rsidR="00AE5E07" w:rsidRDefault="005C391E" w:rsidP="00AE5E07">
      <w:pPr>
        <w:ind w:leftChars="400" w:left="960"/>
        <w:rPr>
          <w:rFonts w:hAnsi="宋体"/>
        </w:rPr>
      </w:pPr>
      <w:r w:rsidRPr="004E5B0E">
        <w:rPr>
          <w:rFonts w:hAnsi="宋体"/>
        </w:rPr>
        <w:t>其中</w:t>
      </w:r>
      <w:r w:rsidR="005D59A0" w:rsidRPr="005D59A0">
        <w:rPr>
          <w:position w:val="-6"/>
        </w:rPr>
        <w:object w:dxaOrig="180" w:dyaOrig="220">
          <v:shape id="_x0000_i1318" type="#_x0000_t75" style="width:9pt;height:11pt" o:ole="">
            <v:imagedata r:id="rId598" o:title=""/>
          </v:shape>
          <o:OLEObject Type="Embed" ProgID="Equation.DSMT4" ShapeID="_x0000_i1318" DrawAspect="Content" ObjectID="_1696960469" r:id="rId599"/>
        </w:object>
      </w:r>
      <w:r w:rsidRPr="004E5B0E">
        <w:rPr>
          <w:rFonts w:hAnsi="宋体"/>
        </w:rPr>
        <w:t>为任意常数．</w:t>
      </w:r>
      <w:r w:rsidR="00AE5E07">
        <w:rPr>
          <w:rFonts w:hint="eastAsia"/>
        </w:rPr>
        <w:t>此时</w:t>
      </w:r>
      <w:r w:rsidR="005D59A0" w:rsidRPr="005D59A0">
        <w:rPr>
          <w:position w:val="-10"/>
        </w:rPr>
        <w:object w:dxaOrig="240" w:dyaOrig="320">
          <v:shape id="_x0000_i1319" type="#_x0000_t75" style="width:12pt;height:16pt" o:ole="">
            <v:imagedata r:id="rId600" o:title=""/>
          </v:shape>
          <o:OLEObject Type="Embed" ProgID="Equation.DSMT4" ShapeID="_x0000_i1319" DrawAspect="Content" ObjectID="_1696960470" r:id="rId601"/>
        </w:object>
      </w:r>
      <w:r w:rsidRPr="004E5B0E">
        <w:rPr>
          <w:rFonts w:hAnsi="宋体"/>
        </w:rPr>
        <w:t>可由</w:t>
      </w:r>
      <w:r w:rsidR="005D59A0" w:rsidRPr="005D59A0">
        <w:rPr>
          <w:position w:val="-12"/>
        </w:rPr>
        <w:object w:dxaOrig="920" w:dyaOrig="360">
          <v:shape id="_x0000_i1320" type="#_x0000_t75" style="width:46pt;height:18pt" o:ole="">
            <v:imagedata r:id="rId602" o:title=""/>
          </v:shape>
          <o:OLEObject Type="Embed" ProgID="Equation.DSMT4" ShapeID="_x0000_i1320" DrawAspect="Content" ObjectID="_1696960471" r:id="rId603"/>
        </w:object>
      </w:r>
      <w:r w:rsidRPr="004E5B0E">
        <w:rPr>
          <w:rFonts w:hAnsi="宋体"/>
        </w:rPr>
        <w:t>线性表示</w:t>
      </w:r>
      <w:r w:rsidR="00AE5E07">
        <w:rPr>
          <w:rFonts w:hint="eastAsia"/>
        </w:rPr>
        <w:t>，</w:t>
      </w:r>
      <w:r w:rsidRPr="004E5B0E">
        <w:rPr>
          <w:rFonts w:hAnsi="宋体"/>
        </w:rPr>
        <w:t>但表示式不唯一</w:t>
      </w:r>
      <w:r w:rsidR="00AE5E07">
        <w:rPr>
          <w:rFonts w:hint="eastAsia"/>
        </w:rPr>
        <w:t>，</w:t>
      </w:r>
      <w:r w:rsidRPr="004E5B0E">
        <w:rPr>
          <w:rFonts w:hAnsi="宋体"/>
        </w:rPr>
        <w:t>其表示式为</w:t>
      </w:r>
    </w:p>
    <w:p w:rsidR="005C391E" w:rsidRPr="004E5B0E" w:rsidRDefault="005D59A0" w:rsidP="00AE5E07">
      <w:pPr>
        <w:ind w:leftChars="400" w:left="960"/>
        <w:jc w:val="center"/>
      </w:pPr>
      <w:r w:rsidRPr="005D59A0">
        <w:rPr>
          <w:position w:val="-28"/>
        </w:rPr>
        <w:object w:dxaOrig="3220" w:dyaOrig="680">
          <v:shape id="_x0000_i1321" type="#_x0000_t75" style="width:161pt;height:34pt" o:ole="">
            <v:imagedata r:id="rId604" o:title=""/>
          </v:shape>
          <o:OLEObject Type="Embed" ProgID="Equation.DSMT4" ShapeID="_x0000_i1321" DrawAspect="Content" ObjectID="_1696960472" r:id="rId605"/>
        </w:object>
      </w:r>
    </w:p>
    <w:p w:rsidR="005C391E" w:rsidRPr="004E5B0E" w:rsidRDefault="005C391E" w:rsidP="005C391E"/>
    <w:p w:rsidR="005C391E" w:rsidRPr="005C391E" w:rsidRDefault="005C391E" w:rsidP="005C391E"/>
    <w:p w:rsidR="005C391E" w:rsidRPr="001A04AA" w:rsidRDefault="00221840" w:rsidP="005C391E">
      <w:r>
        <w:t>(21)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</w:p>
    <w:p w:rsidR="005C391E" w:rsidRPr="001A04AA" w:rsidRDefault="005C391E" w:rsidP="00AE5E07">
      <w:pPr>
        <w:ind w:leftChars="200" w:left="480"/>
      </w:pPr>
      <w:r w:rsidRPr="001A04AA">
        <w:rPr>
          <w:rFonts w:hAnsi="宋体"/>
        </w:rPr>
        <w:t>设</w:t>
      </w:r>
      <w:r w:rsidR="005D59A0" w:rsidRPr="00025957">
        <w:rPr>
          <w:position w:val="-4"/>
        </w:rPr>
        <w:object w:dxaOrig="200" w:dyaOrig="200">
          <v:shape id="_x0000_i1322" type="#_x0000_t75" style="width:10pt;height:10pt" o:ole="">
            <v:imagedata r:id="rId606" o:title=""/>
          </v:shape>
          <o:OLEObject Type="Embed" ProgID="Equation.DSMT4" ShapeID="_x0000_i1322" DrawAspect="Content" ObjectID="_1696960473" r:id="rId607"/>
        </w:object>
      </w:r>
      <w:r w:rsidRPr="001A04AA">
        <w:rPr>
          <w:rFonts w:hAnsi="宋体"/>
        </w:rPr>
        <w:t>阶矩阵</w:t>
      </w:r>
      <w:r w:rsidR="005D59A0" w:rsidRPr="005D59A0">
        <w:rPr>
          <w:position w:val="-66"/>
        </w:rPr>
        <w:object w:dxaOrig="1939" w:dyaOrig="1440">
          <v:shape id="_x0000_i1323" type="#_x0000_t75" style="width:97pt;height:1in" o:ole="">
            <v:imagedata r:id="rId608" o:title=""/>
          </v:shape>
          <o:OLEObject Type="Embed" ProgID="Equation.DSMT4" ShapeID="_x0000_i1323" DrawAspect="Content" ObjectID="_1696960474" r:id="rId609"/>
        </w:object>
      </w:r>
      <w:r w:rsidR="00AE5E07">
        <w:rPr>
          <w:rFonts w:hint="eastAsia"/>
        </w:rPr>
        <w:t>．</w:t>
      </w:r>
    </w:p>
    <w:p w:rsidR="002F479F" w:rsidRDefault="005C391E" w:rsidP="00AE5E07">
      <w:pPr>
        <w:ind w:leftChars="200" w:left="480"/>
      </w:pPr>
      <w:r w:rsidRPr="001A04AA">
        <w:t>(</w:t>
      </w:r>
      <w:r w:rsidR="00AE5E07" w:rsidRPr="00AE5E07">
        <w:rPr>
          <w:rFonts w:hAnsi="宋体"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求</w:t>
      </w:r>
      <w:r w:rsidR="005D59A0" w:rsidRPr="00025957">
        <w:rPr>
          <w:position w:val="-4"/>
        </w:rPr>
        <w:object w:dxaOrig="240" w:dyaOrig="260">
          <v:shape id="_x0000_i1324" type="#_x0000_t75" style="width:12pt;height:13pt" o:ole="">
            <v:imagedata r:id="rId610" o:title=""/>
          </v:shape>
          <o:OLEObject Type="Embed" ProgID="Equation.DSMT4" ShapeID="_x0000_i1324" DrawAspect="Content" ObjectID="_1696960475" r:id="rId611"/>
        </w:object>
      </w:r>
      <w:r w:rsidRPr="001A04AA">
        <w:rPr>
          <w:rFonts w:hAnsi="宋体"/>
        </w:rPr>
        <w:t>的特征值和特征向量</w:t>
      </w:r>
      <w:r w:rsidR="002F479F">
        <w:rPr>
          <w:rFonts w:hint="eastAsia"/>
        </w:rPr>
        <w:t>；</w:t>
      </w:r>
    </w:p>
    <w:p w:rsidR="005C391E" w:rsidRPr="001A04AA" w:rsidRDefault="005C391E" w:rsidP="00AE5E07">
      <w:pPr>
        <w:ind w:leftChars="200" w:left="480"/>
      </w:pPr>
      <w:r w:rsidRPr="001A04AA">
        <w:t>(</w:t>
      </w:r>
      <w:r w:rsidR="002F479F" w:rsidRPr="002F479F">
        <w:rPr>
          <w:rFonts w:hAnsi="宋体"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求可逆矩阵</w:t>
      </w:r>
      <w:r w:rsidR="005D59A0" w:rsidRPr="00025957">
        <w:rPr>
          <w:position w:val="-4"/>
        </w:rPr>
        <w:object w:dxaOrig="220" w:dyaOrig="240">
          <v:shape id="_x0000_i1325" type="#_x0000_t75" style="width:11pt;height:12pt" o:ole="">
            <v:imagedata r:id="rId612" o:title=""/>
          </v:shape>
          <o:OLEObject Type="Embed" ProgID="Equation.DSMT4" ShapeID="_x0000_i1325" DrawAspect="Content" ObjectID="_1696960476" r:id="rId613"/>
        </w:object>
      </w:r>
      <w:r w:rsidR="002F479F">
        <w:rPr>
          <w:rFonts w:hint="eastAsia"/>
        </w:rPr>
        <w:t>，</w:t>
      </w:r>
      <w:r w:rsidRPr="001A04AA">
        <w:rPr>
          <w:rFonts w:hAnsi="宋体"/>
        </w:rPr>
        <w:t>使得</w:t>
      </w:r>
      <w:r w:rsidR="005D59A0" w:rsidRPr="00025957">
        <w:rPr>
          <w:position w:val="-4"/>
        </w:rPr>
        <w:object w:dxaOrig="680" w:dyaOrig="300">
          <v:shape id="_x0000_i1326" type="#_x0000_t75" style="width:34pt;height:15pt" o:ole="">
            <v:imagedata r:id="rId614" o:title=""/>
          </v:shape>
          <o:OLEObject Type="Embed" ProgID="Equation.DSMT4" ShapeID="_x0000_i1326" DrawAspect="Content" ObjectID="_1696960477" r:id="rId615"/>
        </w:object>
      </w:r>
      <w:r w:rsidRPr="001A04AA">
        <w:rPr>
          <w:rFonts w:hAnsi="宋体"/>
        </w:rPr>
        <w:t>为对角矩阵</w:t>
      </w:r>
      <w:r w:rsidR="002F479F">
        <w:rPr>
          <w:rFonts w:hint="eastAsia"/>
        </w:rPr>
        <w:t>．</w:t>
      </w:r>
    </w:p>
    <w:p w:rsidR="00BA35C7" w:rsidRDefault="00BA35C7" w:rsidP="00BA35C7"/>
    <w:p w:rsidR="005C391E" w:rsidRPr="00BA35C7" w:rsidRDefault="00BA35C7" w:rsidP="005C391E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364826" w:rsidRPr="001A04AA">
        <w:t>(</w:t>
      </w:r>
      <w:r w:rsidR="00364826" w:rsidRPr="00AE5E07">
        <w:rPr>
          <w:rFonts w:hAnsi="宋体" w:hint="eastAsia"/>
        </w:rPr>
        <w:t>Ⅰ</w:t>
      </w:r>
      <w:r w:rsidR="00364826" w:rsidRPr="001A04AA">
        <w:t xml:space="preserve">) </w:t>
      </w:r>
      <w:r w:rsidR="00364826">
        <w:rPr>
          <w:rFonts w:hint="eastAsia"/>
        </w:rPr>
        <w:t>当</w:t>
      </w:r>
      <w:r w:rsidR="005D59A0" w:rsidRPr="005D59A0">
        <w:rPr>
          <w:position w:val="-6"/>
        </w:rPr>
        <w:object w:dxaOrig="540" w:dyaOrig="279">
          <v:shape id="_x0000_i1327" type="#_x0000_t75" style="width:27pt;height:14pt" o:ole="">
            <v:imagedata r:id="rId616" o:title=""/>
          </v:shape>
          <o:OLEObject Type="Embed" ProgID="Equation.DSMT4" ShapeID="_x0000_i1327" DrawAspect="Content" ObjectID="_1696960478" r:id="rId617"/>
        </w:object>
      </w:r>
      <w:r w:rsidR="005C391E" w:rsidRPr="004E5B0E">
        <w:rPr>
          <w:rFonts w:hAnsi="宋体"/>
        </w:rPr>
        <w:t>时，</w:t>
      </w:r>
    </w:p>
    <w:p w:rsidR="005C391E" w:rsidRPr="004E5B0E" w:rsidRDefault="005D59A0" w:rsidP="00364826">
      <w:pPr>
        <w:ind w:leftChars="400" w:left="960"/>
        <w:jc w:val="center"/>
      </w:pPr>
      <w:r w:rsidRPr="005D59A0">
        <w:rPr>
          <w:position w:val="-66"/>
        </w:rPr>
        <w:object w:dxaOrig="6640" w:dyaOrig="1440">
          <v:shape id="_x0000_i1328" type="#_x0000_t75" style="width:332pt;height:1in" o:ole="">
            <v:imagedata r:id="rId618" o:title=""/>
          </v:shape>
          <o:OLEObject Type="Embed" ProgID="Equation.DSMT4" ShapeID="_x0000_i1328" DrawAspect="Content" ObjectID="_1696960479" r:id="rId619"/>
        </w:object>
      </w:r>
    </w:p>
    <w:p w:rsidR="00364826" w:rsidRDefault="005C391E" w:rsidP="00364826">
      <w:pPr>
        <w:ind w:leftChars="400" w:left="960"/>
        <w:rPr>
          <w:rFonts w:hAnsi="宋体"/>
        </w:rPr>
      </w:pPr>
      <w:r w:rsidRPr="004E5B0E">
        <w:rPr>
          <w:rFonts w:hAnsi="宋体"/>
        </w:rPr>
        <w:t>故</w:t>
      </w:r>
      <w:r w:rsidR="005D59A0" w:rsidRPr="00025957">
        <w:rPr>
          <w:position w:val="-4"/>
        </w:rPr>
        <w:object w:dxaOrig="240" w:dyaOrig="260">
          <v:shape id="_x0000_i1329" type="#_x0000_t75" style="width:12pt;height:13pt" o:ole="">
            <v:imagedata r:id="rId620" o:title=""/>
          </v:shape>
          <o:OLEObject Type="Embed" ProgID="Equation.DSMT4" ShapeID="_x0000_i1329" DrawAspect="Content" ObjectID="_1696960480" r:id="rId621"/>
        </w:object>
      </w:r>
      <w:r w:rsidRPr="004E5B0E">
        <w:rPr>
          <w:rFonts w:hAnsi="宋体"/>
        </w:rPr>
        <w:t>的特征值为</w:t>
      </w:r>
      <w:r w:rsidR="005D59A0" w:rsidRPr="005D59A0">
        <w:rPr>
          <w:position w:val="-12"/>
        </w:rPr>
        <w:object w:dxaOrig="1560" w:dyaOrig="360">
          <v:shape id="_x0000_i1330" type="#_x0000_t75" style="width:78pt;height:18pt" o:ole="">
            <v:imagedata r:id="rId622" o:title=""/>
          </v:shape>
          <o:OLEObject Type="Embed" ProgID="Equation.DSMT4" ShapeID="_x0000_i1330" DrawAspect="Content" ObjectID="_1696960481" r:id="rId623"/>
        </w:object>
      </w:r>
      <w:r w:rsidRPr="004E5B0E">
        <w:rPr>
          <w:rFonts w:hAnsi="宋体"/>
        </w:rPr>
        <w:t>，</w:t>
      </w:r>
      <w:r w:rsidR="005D59A0" w:rsidRPr="005D59A0">
        <w:rPr>
          <w:position w:val="-12"/>
        </w:rPr>
        <w:object w:dxaOrig="1840" w:dyaOrig="360">
          <v:shape id="_x0000_i1331" type="#_x0000_t75" style="width:92pt;height:18pt" o:ole="">
            <v:imagedata r:id="rId624" o:title=""/>
          </v:shape>
          <o:OLEObject Type="Embed" ProgID="Equation.DSMT4" ShapeID="_x0000_i1331" DrawAspect="Content" ObjectID="_1696960482" r:id="rId625"/>
        </w:object>
      </w:r>
      <w:r w:rsidRPr="004E5B0E">
        <w:rPr>
          <w:rFonts w:hAnsi="宋体"/>
        </w:rPr>
        <w:t>．</w:t>
      </w:r>
    </w:p>
    <w:p w:rsidR="005C391E" w:rsidRPr="004E5B0E" w:rsidRDefault="005C391E" w:rsidP="00364826">
      <w:pPr>
        <w:ind w:leftChars="400" w:left="960"/>
      </w:pPr>
      <w:r w:rsidRPr="004E5B0E">
        <w:rPr>
          <w:rFonts w:hAnsi="宋体"/>
        </w:rPr>
        <w:t>对</w:t>
      </w:r>
      <w:r w:rsidR="005D59A0" w:rsidRPr="005D59A0">
        <w:rPr>
          <w:position w:val="-12"/>
        </w:rPr>
        <w:object w:dxaOrig="1560" w:dyaOrig="360">
          <v:shape id="_x0000_i1332" type="#_x0000_t75" style="width:78pt;height:18pt" o:ole="">
            <v:imagedata r:id="rId626" o:title=""/>
          </v:shape>
          <o:OLEObject Type="Embed" ProgID="Equation.DSMT4" ShapeID="_x0000_i1332" DrawAspect="Content" ObjectID="_1696960483" r:id="rId627"/>
        </w:object>
      </w:r>
      <w:r w:rsidRPr="004E5B0E">
        <w:rPr>
          <w:rFonts w:hAnsi="宋体"/>
        </w:rPr>
        <w:t>，</w:t>
      </w:r>
    </w:p>
    <w:p w:rsidR="005C391E" w:rsidRPr="004E5B0E" w:rsidRDefault="005D59A0" w:rsidP="00364826">
      <w:pPr>
        <w:ind w:leftChars="400" w:left="960"/>
        <w:jc w:val="center"/>
      </w:pPr>
      <w:r w:rsidRPr="005D59A0">
        <w:rPr>
          <w:position w:val="-84"/>
        </w:rPr>
        <w:object w:dxaOrig="6680" w:dyaOrig="1800">
          <v:shape id="_x0000_i1333" type="#_x0000_t75" style="width:334pt;height:90pt" o:ole="">
            <v:imagedata r:id="rId628" o:title=""/>
          </v:shape>
          <o:OLEObject Type="Embed" ProgID="Equation.DSMT4" ShapeID="_x0000_i1333" DrawAspect="Content" ObjectID="_1696960484" r:id="rId629"/>
        </w:object>
      </w:r>
    </w:p>
    <w:p w:rsidR="005C391E" w:rsidRPr="004E5B0E" w:rsidRDefault="00364826" w:rsidP="00364826">
      <w:pPr>
        <w:ind w:leftChars="400" w:left="960"/>
      </w:pPr>
      <w:r>
        <w:rPr>
          <w:rFonts w:hAnsi="宋体" w:hint="eastAsia"/>
        </w:rPr>
        <w:t>求</w:t>
      </w:r>
      <w:r w:rsidR="005C391E" w:rsidRPr="004E5B0E">
        <w:rPr>
          <w:rFonts w:hAnsi="宋体"/>
        </w:rPr>
        <w:t>得</w:t>
      </w:r>
      <w:r w:rsidRPr="004E5B0E">
        <w:rPr>
          <w:rFonts w:hAnsi="宋体"/>
        </w:rPr>
        <w:t>基础解系</w:t>
      </w:r>
      <w:r w:rsidR="005D59A0" w:rsidRPr="005D59A0">
        <w:rPr>
          <w:position w:val="-12"/>
        </w:rPr>
        <w:object w:dxaOrig="1719" w:dyaOrig="380">
          <v:shape id="_x0000_i1334" type="#_x0000_t75" style="width:86pt;height:19pt" o:ole="">
            <v:imagedata r:id="rId630" o:title=""/>
          </v:shape>
          <o:OLEObject Type="Embed" ProgID="Equation.DSMT4" ShapeID="_x0000_i1334" DrawAspect="Content" ObjectID="_1696960485" r:id="rId631"/>
        </w:object>
      </w:r>
      <w:r w:rsidR="005C391E" w:rsidRPr="004E5B0E">
        <w:rPr>
          <w:rFonts w:hAnsi="宋体"/>
        </w:rPr>
        <w:t>，所以</w:t>
      </w:r>
      <w:r w:rsidR="005D59A0" w:rsidRPr="00025957">
        <w:rPr>
          <w:position w:val="-4"/>
        </w:rPr>
        <w:object w:dxaOrig="240" w:dyaOrig="260">
          <v:shape id="_x0000_i1335" type="#_x0000_t75" style="width:12pt;height:13pt" o:ole="">
            <v:imagedata r:id="rId632" o:title=""/>
          </v:shape>
          <o:OLEObject Type="Embed" ProgID="Equation.DSMT4" ShapeID="_x0000_i1335" DrawAspect="Content" ObjectID="_1696960486" r:id="rId633"/>
        </w:object>
      </w:r>
      <w:r w:rsidR="005C391E" w:rsidRPr="004E5B0E">
        <w:rPr>
          <w:rFonts w:hAnsi="宋体"/>
        </w:rPr>
        <w:t>的属于</w:t>
      </w:r>
      <w:r w:rsidR="005D59A0" w:rsidRPr="005D59A0">
        <w:rPr>
          <w:position w:val="-12"/>
        </w:rPr>
        <w:object w:dxaOrig="260" w:dyaOrig="360">
          <v:shape id="_x0000_i1336" type="#_x0000_t75" style="width:13pt;height:18pt" o:ole="">
            <v:imagedata r:id="rId634" o:title=""/>
          </v:shape>
          <o:OLEObject Type="Embed" ProgID="Equation.DSMT4" ShapeID="_x0000_i1336" DrawAspect="Content" ObjectID="_1696960487" r:id="rId635"/>
        </w:object>
      </w:r>
      <w:r w:rsidR="005C391E" w:rsidRPr="004E5B0E">
        <w:rPr>
          <w:rFonts w:hAnsi="宋体"/>
        </w:rPr>
        <w:t>的全部特征向量为</w:t>
      </w:r>
      <w:r w:rsidR="005D59A0" w:rsidRPr="005D59A0">
        <w:rPr>
          <w:position w:val="-12"/>
        </w:rPr>
        <w:object w:dxaOrig="1980" w:dyaOrig="380">
          <v:shape id="_x0000_i1337" type="#_x0000_t75" style="width:99pt;height:19pt" o:ole="">
            <v:imagedata r:id="rId636" o:title=""/>
          </v:shape>
          <o:OLEObject Type="Embed" ProgID="Equation.DSMT4" ShapeID="_x0000_i1337" DrawAspect="Content" ObjectID="_1696960488" r:id="rId637"/>
        </w:object>
      </w:r>
      <w:r>
        <w:rPr>
          <w:rFonts w:hint="eastAsia"/>
        </w:rPr>
        <w:t>（</w:t>
      </w:r>
      <w:r w:rsidR="005D59A0" w:rsidRPr="00025957">
        <w:rPr>
          <w:position w:val="-4"/>
        </w:rPr>
        <w:object w:dxaOrig="200" w:dyaOrig="260">
          <v:shape id="_x0000_i1338" type="#_x0000_t75" style="width:10pt;height:13pt" o:ole="">
            <v:imagedata r:id="rId638" o:title=""/>
          </v:shape>
          <o:OLEObject Type="Embed" ProgID="Equation.DSMT4" ShapeID="_x0000_i1338" DrawAspect="Content" ObjectID="_1696960489" r:id="rId639"/>
        </w:object>
      </w:r>
      <w:r w:rsidR="005C391E" w:rsidRPr="004E5B0E">
        <w:rPr>
          <w:rFonts w:hAnsi="宋体"/>
        </w:rPr>
        <w:t>为任意不为零的常数</w:t>
      </w:r>
      <w:r>
        <w:rPr>
          <w:rFonts w:hint="eastAsia"/>
        </w:rPr>
        <w:t>）</w:t>
      </w:r>
      <w:r w:rsidR="005C391E" w:rsidRPr="004E5B0E">
        <w:rPr>
          <w:rFonts w:hAnsi="宋体"/>
        </w:rPr>
        <w:t>．</w:t>
      </w:r>
    </w:p>
    <w:p w:rsidR="005C391E" w:rsidRPr="004E5B0E" w:rsidRDefault="005C391E" w:rsidP="00364826">
      <w:pPr>
        <w:ind w:leftChars="400" w:left="960"/>
      </w:pPr>
      <w:r w:rsidRPr="004E5B0E">
        <w:rPr>
          <w:rFonts w:hAnsi="宋体"/>
        </w:rPr>
        <w:t>对</w:t>
      </w:r>
      <w:r w:rsidR="005D59A0" w:rsidRPr="005D59A0">
        <w:rPr>
          <w:position w:val="-12"/>
        </w:rPr>
        <w:object w:dxaOrig="1840" w:dyaOrig="360">
          <v:shape id="_x0000_i1339" type="#_x0000_t75" style="width:92pt;height:18pt" o:ole="">
            <v:imagedata r:id="rId640" o:title=""/>
          </v:shape>
          <o:OLEObject Type="Embed" ProgID="Equation.DSMT4" ShapeID="_x0000_i1339" DrawAspect="Content" ObjectID="_1696960490" r:id="rId641"/>
        </w:object>
      </w:r>
      <w:r w:rsidRPr="004E5B0E">
        <w:rPr>
          <w:rFonts w:hAnsi="宋体"/>
        </w:rPr>
        <w:t>，</w:t>
      </w:r>
    </w:p>
    <w:p w:rsidR="005C391E" w:rsidRPr="004E5B0E" w:rsidRDefault="005D59A0" w:rsidP="00364826">
      <w:pPr>
        <w:ind w:leftChars="400" w:left="960"/>
        <w:jc w:val="center"/>
      </w:pPr>
      <w:r w:rsidRPr="005D59A0">
        <w:rPr>
          <w:position w:val="-66"/>
        </w:rPr>
        <w:object w:dxaOrig="4700" w:dyaOrig="1440">
          <v:shape id="_x0000_i1340" type="#_x0000_t75" style="width:235pt;height:1in" o:ole="">
            <v:imagedata r:id="rId642" o:title=""/>
          </v:shape>
          <o:OLEObject Type="Embed" ProgID="Equation.DSMT4" ShapeID="_x0000_i1340" DrawAspect="Content" ObjectID="_1696960491" r:id="rId643"/>
        </w:object>
      </w:r>
    </w:p>
    <w:p w:rsidR="005C391E" w:rsidRPr="004E5B0E" w:rsidRDefault="00364826" w:rsidP="00364826">
      <w:pPr>
        <w:ind w:leftChars="400" w:left="960"/>
      </w:pPr>
      <w:r>
        <w:rPr>
          <w:rFonts w:hAnsi="宋体" w:hint="eastAsia"/>
        </w:rPr>
        <w:t>求</w:t>
      </w:r>
      <w:r w:rsidR="005C391E" w:rsidRPr="004E5B0E">
        <w:rPr>
          <w:rFonts w:hAnsi="宋体"/>
        </w:rPr>
        <w:t>得基础解系为</w:t>
      </w:r>
    </w:p>
    <w:p w:rsidR="005C391E" w:rsidRPr="004E5B0E" w:rsidRDefault="005D59A0" w:rsidP="00364826">
      <w:pPr>
        <w:ind w:leftChars="400" w:left="960"/>
        <w:jc w:val="center"/>
      </w:pPr>
      <w:r w:rsidRPr="005D59A0">
        <w:rPr>
          <w:position w:val="-12"/>
        </w:rPr>
        <w:object w:dxaOrig="6480" w:dyaOrig="380">
          <v:shape id="_x0000_i1341" type="#_x0000_t75" style="width:324pt;height:19pt" o:ole="">
            <v:imagedata r:id="rId644" o:title=""/>
          </v:shape>
          <o:OLEObject Type="Embed" ProgID="Equation.DSMT4" ShapeID="_x0000_i1341" DrawAspect="Content" ObjectID="_1696960492" r:id="rId645"/>
        </w:object>
      </w:r>
    </w:p>
    <w:p w:rsidR="005C391E" w:rsidRPr="004E5B0E" w:rsidRDefault="005C391E" w:rsidP="000A0A2F">
      <w:pPr>
        <w:ind w:leftChars="400" w:left="960"/>
      </w:pPr>
      <w:r w:rsidRPr="004E5B0E">
        <w:rPr>
          <w:rFonts w:hAnsi="宋体"/>
        </w:rPr>
        <w:t>故</w:t>
      </w:r>
      <w:r w:rsidR="005D59A0" w:rsidRPr="00025957">
        <w:rPr>
          <w:position w:val="-4"/>
        </w:rPr>
        <w:object w:dxaOrig="240" w:dyaOrig="260">
          <v:shape id="_x0000_i1342" type="#_x0000_t75" style="width:12pt;height:13pt" o:ole="">
            <v:imagedata r:id="rId646" o:title=""/>
          </v:shape>
          <o:OLEObject Type="Embed" ProgID="Equation.DSMT4" ShapeID="_x0000_i1342" DrawAspect="Content" ObjectID="_1696960493" r:id="rId647"/>
        </w:object>
      </w:r>
      <w:r w:rsidRPr="004E5B0E">
        <w:rPr>
          <w:rFonts w:hAnsi="宋体"/>
        </w:rPr>
        <w:t>的属于</w:t>
      </w:r>
      <w:r w:rsidR="005D59A0" w:rsidRPr="005D59A0">
        <w:rPr>
          <w:position w:val="-12"/>
        </w:rPr>
        <w:object w:dxaOrig="1160" w:dyaOrig="360">
          <v:shape id="_x0000_i1343" type="#_x0000_t75" style="width:58pt;height:18pt" o:ole="">
            <v:imagedata r:id="rId648" o:title=""/>
          </v:shape>
          <o:OLEObject Type="Embed" ProgID="Equation.DSMT4" ShapeID="_x0000_i1343" DrawAspect="Content" ObjectID="_1696960494" r:id="rId649"/>
        </w:object>
      </w:r>
      <w:r w:rsidRPr="004E5B0E">
        <w:rPr>
          <w:rFonts w:hAnsi="宋体"/>
        </w:rPr>
        <w:t>的全部特征向量为</w:t>
      </w:r>
      <w:r w:rsidR="005D59A0" w:rsidRPr="005D59A0">
        <w:rPr>
          <w:position w:val="-12"/>
        </w:rPr>
        <w:object w:dxaOrig="2079" w:dyaOrig="360">
          <v:shape id="_x0000_i1344" type="#_x0000_t75" style="width:104pt;height:18pt" o:ole="">
            <v:imagedata r:id="rId650" o:title=""/>
          </v:shape>
          <o:OLEObject Type="Embed" ProgID="Equation.DSMT4" ShapeID="_x0000_i1344" DrawAspect="Content" ObjectID="_1696960495" r:id="rId651"/>
        </w:object>
      </w:r>
      <w:r w:rsidR="000A0A2F">
        <w:rPr>
          <w:rFonts w:hint="eastAsia"/>
        </w:rPr>
        <w:t>（</w:t>
      </w:r>
      <w:r w:rsidR="005D59A0" w:rsidRPr="005D59A0">
        <w:rPr>
          <w:position w:val="-12"/>
        </w:rPr>
        <w:object w:dxaOrig="1140" w:dyaOrig="360">
          <v:shape id="_x0000_i1345" type="#_x0000_t75" style="width:57pt;height:18pt" o:ole="">
            <v:imagedata r:id="rId652" o:title=""/>
          </v:shape>
          <o:OLEObject Type="Embed" ProgID="Equation.DSMT4" ShapeID="_x0000_i1345" DrawAspect="Content" ObjectID="_1696960496" r:id="rId653"/>
        </w:object>
      </w:r>
      <w:r w:rsidRPr="004E5B0E">
        <w:rPr>
          <w:rFonts w:hAnsi="宋体"/>
        </w:rPr>
        <w:t>是不全为零的常数</w:t>
      </w:r>
      <w:r w:rsidR="000A0A2F">
        <w:rPr>
          <w:rFonts w:hint="eastAsia"/>
        </w:rPr>
        <w:t>）</w:t>
      </w:r>
      <w:r w:rsidRPr="004E5B0E">
        <w:rPr>
          <w:rFonts w:hAnsi="宋体"/>
        </w:rPr>
        <w:t>．</w:t>
      </w:r>
    </w:p>
    <w:p w:rsidR="005C391E" w:rsidRPr="004E5B0E" w:rsidRDefault="005C391E" w:rsidP="00364826">
      <w:pPr>
        <w:ind w:leftChars="400" w:left="960"/>
      </w:pPr>
      <w:r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346" type="#_x0000_t75" style="width:27pt;height:14pt" o:ole="">
            <v:imagedata r:id="rId654" o:title=""/>
          </v:shape>
          <o:OLEObject Type="Embed" ProgID="Equation.DSMT4" ShapeID="_x0000_i1346" DrawAspect="Content" ObjectID="_1696960497" r:id="rId655"/>
        </w:object>
      </w:r>
      <w:r w:rsidRPr="004E5B0E">
        <w:rPr>
          <w:rFonts w:hAnsi="宋体"/>
        </w:rPr>
        <w:t>时，</w:t>
      </w:r>
    </w:p>
    <w:p w:rsidR="005C391E" w:rsidRPr="004E5B0E" w:rsidRDefault="005D59A0" w:rsidP="000A0A2F">
      <w:pPr>
        <w:ind w:leftChars="400" w:left="960"/>
        <w:jc w:val="center"/>
      </w:pPr>
      <w:r w:rsidRPr="005D59A0">
        <w:rPr>
          <w:position w:val="-66"/>
        </w:rPr>
        <w:object w:dxaOrig="4440" w:dyaOrig="1440">
          <v:shape id="_x0000_i1347" type="#_x0000_t75" style="width:222pt;height:1in" o:ole="">
            <v:imagedata r:id="rId656" o:title=""/>
          </v:shape>
          <o:OLEObject Type="Embed" ProgID="Equation.DSMT4" ShapeID="_x0000_i1347" DrawAspect="Content" ObjectID="_1696960498" r:id="rId657"/>
        </w:object>
      </w:r>
    </w:p>
    <w:p w:rsidR="005C391E" w:rsidRPr="004E5B0E" w:rsidRDefault="005C391E" w:rsidP="00364826">
      <w:pPr>
        <w:ind w:leftChars="400" w:left="960"/>
      </w:pPr>
      <w:r w:rsidRPr="004E5B0E">
        <w:rPr>
          <w:rFonts w:hAnsi="宋体"/>
        </w:rPr>
        <w:t>特征值为</w:t>
      </w:r>
      <w:r w:rsidR="005D59A0" w:rsidRPr="005D59A0">
        <w:rPr>
          <w:position w:val="-12"/>
        </w:rPr>
        <w:object w:dxaOrig="1500" w:dyaOrig="360">
          <v:shape id="_x0000_i1348" type="#_x0000_t75" style="width:75pt;height:18pt" o:ole="">
            <v:imagedata r:id="rId658" o:title=""/>
          </v:shape>
          <o:OLEObject Type="Embed" ProgID="Equation.DSMT4" ShapeID="_x0000_i1348" DrawAspect="Content" ObjectID="_1696960499" r:id="rId659"/>
        </w:object>
      </w:r>
      <w:r w:rsidRPr="004E5B0E">
        <w:rPr>
          <w:rFonts w:hAnsi="宋体"/>
        </w:rPr>
        <w:t>，任意非零列向量均为特征向量．</w:t>
      </w:r>
    </w:p>
    <w:p w:rsidR="005C391E" w:rsidRPr="004E5B0E" w:rsidRDefault="005C391E" w:rsidP="000A0A2F">
      <w:pPr>
        <w:ind w:leftChars="200" w:left="960" w:hangingChars="200" w:hanging="480"/>
      </w:pPr>
      <w:r w:rsidRPr="004E5B0E">
        <w:t>(</w:t>
      </w:r>
      <w:r w:rsidRPr="004E5B0E">
        <w:rPr>
          <w:rFonts w:ascii="宋体" w:hAnsi="宋体"/>
        </w:rPr>
        <w:t>Ⅱ</w:t>
      </w:r>
      <w:r w:rsidRPr="004E5B0E">
        <w:t>)</w:t>
      </w:r>
      <w:r w:rsidR="000A0A2F">
        <w:rPr>
          <w:rFonts w:hint="eastAsia"/>
        </w:rPr>
        <w:t xml:space="preserve"> </w:t>
      </w:r>
      <w:r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349" type="#_x0000_t75" style="width:27pt;height:14pt" o:ole="">
            <v:imagedata r:id="rId660" o:title=""/>
          </v:shape>
          <o:OLEObject Type="Embed" ProgID="Equation.DSMT4" ShapeID="_x0000_i1349" DrawAspect="Content" ObjectID="_1696960500" r:id="rId661"/>
        </w:object>
      </w:r>
      <w:r w:rsidRPr="004E5B0E">
        <w:rPr>
          <w:rFonts w:hAnsi="宋体"/>
        </w:rPr>
        <w:t>时，</w:t>
      </w:r>
      <w:r w:rsidR="005D59A0" w:rsidRPr="00025957">
        <w:rPr>
          <w:position w:val="-4"/>
        </w:rPr>
        <w:object w:dxaOrig="240" w:dyaOrig="260">
          <v:shape id="_x0000_i1350" type="#_x0000_t75" style="width:12pt;height:13pt" o:ole="">
            <v:imagedata r:id="rId662" o:title=""/>
          </v:shape>
          <o:OLEObject Type="Embed" ProgID="Equation.DSMT4" ShapeID="_x0000_i1350" DrawAspect="Content" ObjectID="_1696960501" r:id="rId663"/>
        </w:object>
      </w:r>
      <w:r w:rsidRPr="004E5B0E">
        <w:rPr>
          <w:rFonts w:hAnsi="宋体"/>
        </w:rPr>
        <w:t>有</w:t>
      </w:r>
      <w:r w:rsidR="005D59A0" w:rsidRPr="00025957">
        <w:rPr>
          <w:position w:val="-4"/>
        </w:rPr>
        <w:object w:dxaOrig="200" w:dyaOrig="200">
          <v:shape id="_x0000_i1351" type="#_x0000_t75" style="width:10pt;height:10pt" o:ole="">
            <v:imagedata r:id="rId664" o:title=""/>
          </v:shape>
          <o:OLEObject Type="Embed" ProgID="Equation.DSMT4" ShapeID="_x0000_i1351" DrawAspect="Content" ObjectID="_1696960502" r:id="rId665"/>
        </w:object>
      </w:r>
      <w:r w:rsidR="000A0A2F">
        <w:rPr>
          <w:rFonts w:hAnsi="宋体"/>
        </w:rPr>
        <w:t>个线性无关的特征向量</w:t>
      </w:r>
      <w:r w:rsidR="000A0A2F">
        <w:rPr>
          <w:rFonts w:hAnsi="宋体" w:hint="eastAsia"/>
        </w:rPr>
        <w:t>．</w:t>
      </w:r>
      <w:r w:rsidRPr="004E5B0E">
        <w:rPr>
          <w:rFonts w:hAnsi="宋体"/>
        </w:rPr>
        <w:t>令</w:t>
      </w:r>
      <w:r w:rsidR="005D59A0" w:rsidRPr="005D59A0">
        <w:rPr>
          <w:position w:val="-12"/>
        </w:rPr>
        <w:object w:dxaOrig="1680" w:dyaOrig="360">
          <v:shape id="_x0000_i1352" type="#_x0000_t75" style="width:84pt;height:18pt" o:ole="">
            <v:imagedata r:id="rId666" o:title=""/>
          </v:shape>
          <o:OLEObject Type="Embed" ProgID="Equation.DSMT4" ShapeID="_x0000_i1352" DrawAspect="Content" ObjectID="_1696960503" r:id="rId667"/>
        </w:object>
      </w:r>
      <w:r w:rsidRPr="004E5B0E">
        <w:rPr>
          <w:rFonts w:hAnsi="宋体"/>
        </w:rPr>
        <w:t>，则</w:t>
      </w:r>
    </w:p>
    <w:p w:rsidR="005C391E" w:rsidRPr="004E5B0E" w:rsidRDefault="005D59A0" w:rsidP="000A0A2F">
      <w:pPr>
        <w:ind w:leftChars="400" w:left="960"/>
        <w:jc w:val="center"/>
      </w:pPr>
      <w:r w:rsidRPr="005D59A0">
        <w:rPr>
          <w:position w:val="-66"/>
        </w:rPr>
        <w:object w:dxaOrig="4020" w:dyaOrig="1440">
          <v:shape id="_x0000_i1353" type="#_x0000_t75" style="width:201pt;height:1in" o:ole="">
            <v:imagedata r:id="rId668" o:title=""/>
          </v:shape>
          <o:OLEObject Type="Embed" ProgID="Equation.DSMT4" ShapeID="_x0000_i1353" DrawAspect="Content" ObjectID="_1696960504" r:id="rId669"/>
        </w:object>
      </w:r>
    </w:p>
    <w:p w:rsidR="005C391E" w:rsidRPr="004E5B0E" w:rsidRDefault="005C391E" w:rsidP="000A0A2F">
      <w:pPr>
        <w:ind w:leftChars="400" w:left="960"/>
      </w:pPr>
      <w:r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40" w:dyaOrig="279">
          <v:shape id="_x0000_i1354" type="#_x0000_t75" style="width:27pt;height:14pt" o:ole="">
            <v:imagedata r:id="rId670" o:title=""/>
          </v:shape>
          <o:OLEObject Type="Embed" ProgID="Equation.DSMT4" ShapeID="_x0000_i1354" DrawAspect="Content" ObjectID="_1696960505" r:id="rId671"/>
        </w:object>
      </w:r>
      <w:r w:rsidRPr="004E5B0E">
        <w:rPr>
          <w:rFonts w:hAnsi="宋体"/>
        </w:rPr>
        <w:t>时，</w:t>
      </w:r>
      <w:r w:rsidR="005D59A0" w:rsidRPr="00025957">
        <w:rPr>
          <w:position w:val="-4"/>
        </w:rPr>
        <w:object w:dxaOrig="620" w:dyaOrig="260">
          <v:shape id="_x0000_i1355" type="#_x0000_t75" style="width:31pt;height:13pt" o:ole="">
            <v:imagedata r:id="rId672" o:title=""/>
          </v:shape>
          <o:OLEObject Type="Embed" ProgID="Equation.DSMT4" ShapeID="_x0000_i1355" DrawAspect="Content" ObjectID="_1696960506" r:id="rId673"/>
        </w:object>
      </w:r>
      <w:r w:rsidRPr="004E5B0E">
        <w:rPr>
          <w:rFonts w:hAnsi="宋体"/>
        </w:rPr>
        <w:t>，对任意可逆矩阵</w:t>
      </w:r>
      <w:r w:rsidR="005D59A0" w:rsidRPr="00025957">
        <w:rPr>
          <w:position w:val="-4"/>
        </w:rPr>
        <w:object w:dxaOrig="220" w:dyaOrig="240">
          <v:shape id="_x0000_i1356" type="#_x0000_t75" style="width:11pt;height:12pt" o:ole="">
            <v:imagedata r:id="rId674" o:title=""/>
          </v:shape>
          <o:OLEObject Type="Embed" ProgID="Equation.DSMT4" ShapeID="_x0000_i1356" DrawAspect="Content" ObjectID="_1696960507" r:id="rId675"/>
        </w:object>
      </w:r>
      <w:r w:rsidR="000A0A2F">
        <w:rPr>
          <w:rFonts w:hint="eastAsia"/>
        </w:rPr>
        <w:t>，</w:t>
      </w:r>
      <w:r w:rsidRPr="004E5B0E">
        <w:rPr>
          <w:rFonts w:hAnsi="宋体"/>
        </w:rPr>
        <w:t>均有</w:t>
      </w:r>
      <w:r w:rsidR="005D59A0" w:rsidRPr="00025957">
        <w:rPr>
          <w:position w:val="-4"/>
        </w:rPr>
        <w:object w:dxaOrig="1060" w:dyaOrig="300">
          <v:shape id="_x0000_i1357" type="#_x0000_t75" style="width:53pt;height:15pt" o:ole="">
            <v:imagedata r:id="rId676" o:title=""/>
          </v:shape>
          <o:OLEObject Type="Embed" ProgID="Equation.DSMT4" ShapeID="_x0000_i1357" DrawAspect="Content" ObjectID="_1696960508" r:id="rId677"/>
        </w:object>
      </w:r>
      <w:r w:rsidRPr="004E5B0E">
        <w:rPr>
          <w:rFonts w:hAnsi="宋体"/>
        </w:rPr>
        <w:t>．</w:t>
      </w:r>
    </w:p>
    <w:p w:rsidR="005C391E" w:rsidRPr="004E5B0E" w:rsidRDefault="005C391E" w:rsidP="005C391E"/>
    <w:p w:rsidR="005C391E" w:rsidRPr="005C391E" w:rsidRDefault="005C391E" w:rsidP="005C391E"/>
    <w:p w:rsidR="005C391E" w:rsidRDefault="00221840" w:rsidP="003D1CD5">
      <w:pPr>
        <w:ind w:left="420" w:hanging="420"/>
      </w:pPr>
      <w:r>
        <w:t>(22)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  <w:r w:rsidR="003D1CD5" w:rsidRPr="003D1CD5">
        <w:rPr>
          <w:rStyle w:val="ae"/>
          <w:rFonts w:hint="eastAsia"/>
        </w:rPr>
        <w:t>【类似试卷一第一</w:t>
      </w:r>
      <w:r w:rsidR="003D1CD5" w:rsidRPr="003D1CD5">
        <w:rPr>
          <w:rStyle w:val="ae"/>
          <w:rFonts w:hint="eastAsia"/>
        </w:rPr>
        <w:t>(22)</w:t>
      </w:r>
      <w:r w:rsidR="003D1CD5" w:rsidRPr="003D1CD5">
        <w:rPr>
          <w:rStyle w:val="ae"/>
          <w:rFonts w:hint="eastAsia"/>
        </w:rPr>
        <w:t>题】</w:t>
      </w:r>
    </w:p>
    <w:p w:rsidR="003D1CD5" w:rsidRDefault="003D1CD5" w:rsidP="003D1CD5">
      <w:pPr>
        <w:ind w:leftChars="200" w:left="480"/>
      </w:pPr>
      <w:r>
        <w:rPr>
          <w:rFonts w:hint="eastAsia"/>
        </w:rPr>
        <w:t>设</w:t>
      </w:r>
      <w:r w:rsidR="005D59A0" w:rsidRPr="00025957">
        <w:rPr>
          <w:position w:val="-4"/>
        </w:rPr>
        <w:object w:dxaOrig="240" w:dyaOrig="260">
          <v:shape id="_x0000_i1358" type="#_x0000_t75" style="width:12pt;height:13pt" o:ole="">
            <v:imagedata r:id="rId678" o:title=""/>
          </v:shape>
          <o:OLEObject Type="Embed" ProgID="Equation.DSMT4" ShapeID="_x0000_i1358" DrawAspect="Content" ObjectID="_1696960509" r:id="rId679"/>
        </w:object>
      </w:r>
      <w:r>
        <w:rPr>
          <w:rFonts w:hint="eastAsia"/>
        </w:rPr>
        <w:t xml:space="preserve">, </w:t>
      </w:r>
      <w:r w:rsidR="005D59A0" w:rsidRPr="00025957">
        <w:rPr>
          <w:position w:val="-4"/>
        </w:rPr>
        <w:object w:dxaOrig="220" w:dyaOrig="240">
          <v:shape id="_x0000_i1359" type="#_x0000_t75" style="width:11pt;height:12pt" o:ole="">
            <v:imagedata r:id="rId680" o:title=""/>
          </v:shape>
          <o:OLEObject Type="Embed" ProgID="Equation.DSMT4" ShapeID="_x0000_i1359" DrawAspect="Content" ObjectID="_1696960510" r:id="rId681"/>
        </w:object>
      </w:r>
      <w:r>
        <w:rPr>
          <w:rFonts w:hint="eastAsia"/>
        </w:rPr>
        <w:t>为随机事件，且</w:t>
      </w:r>
      <w:r w:rsidR="005D59A0" w:rsidRPr="005D59A0">
        <w:rPr>
          <w:position w:val="-24"/>
        </w:rPr>
        <w:object w:dxaOrig="940" w:dyaOrig="620">
          <v:shape id="_x0000_i1360" type="#_x0000_t75" style="width:47pt;height:31pt" o:ole="">
            <v:imagedata r:id="rId682" o:title=""/>
          </v:shape>
          <o:OLEObject Type="Embed" ProgID="Equation.DSMT4" ShapeID="_x0000_i1360" DrawAspect="Content" ObjectID="_1696960511" r:id="rId683"/>
        </w:object>
      </w:r>
      <w:r>
        <w:rPr>
          <w:rFonts w:hint="eastAsia"/>
        </w:rPr>
        <w:t>，</w:t>
      </w:r>
      <w:r w:rsidR="005D59A0" w:rsidRPr="005D59A0">
        <w:rPr>
          <w:position w:val="-24"/>
        </w:rPr>
        <w:object w:dxaOrig="1200" w:dyaOrig="620">
          <v:shape id="_x0000_i1361" type="#_x0000_t75" style="width:60pt;height:31pt" o:ole="">
            <v:imagedata r:id="rId684" o:title=""/>
          </v:shape>
          <o:OLEObject Type="Embed" ProgID="Equation.DSMT4" ShapeID="_x0000_i1361" DrawAspect="Content" ObjectID="_1696960512" r:id="rId685"/>
        </w:object>
      </w:r>
      <w:r>
        <w:rPr>
          <w:rFonts w:hint="eastAsia"/>
        </w:rPr>
        <w:t>，</w:t>
      </w:r>
      <w:r w:rsidR="005D59A0" w:rsidRPr="005D59A0">
        <w:rPr>
          <w:position w:val="-24"/>
        </w:rPr>
        <w:object w:dxaOrig="1219" w:dyaOrig="620">
          <v:shape id="_x0000_i1362" type="#_x0000_t75" style="width:61pt;height:31pt" o:ole="">
            <v:imagedata r:id="rId686" o:title=""/>
          </v:shape>
          <o:OLEObject Type="Embed" ProgID="Equation.DSMT4" ShapeID="_x0000_i1362" DrawAspect="Content" ObjectID="_1696960513" r:id="rId687"/>
        </w:object>
      </w:r>
      <w:r>
        <w:rPr>
          <w:rFonts w:hint="eastAsia"/>
        </w:rPr>
        <w:t>．令</w:t>
      </w:r>
    </w:p>
    <w:p w:rsidR="003D1CD5" w:rsidRDefault="005D59A0" w:rsidP="003D1CD5">
      <w:pPr>
        <w:ind w:leftChars="200" w:left="480"/>
        <w:jc w:val="center"/>
      </w:pPr>
      <w:r w:rsidRPr="005D59A0">
        <w:rPr>
          <w:position w:val="-32"/>
        </w:rPr>
        <w:object w:dxaOrig="1920" w:dyaOrig="760">
          <v:shape id="_x0000_i1363" type="#_x0000_t75" style="width:96pt;height:38pt" o:ole="">
            <v:imagedata r:id="rId688" o:title=""/>
          </v:shape>
          <o:OLEObject Type="Embed" ProgID="Equation.DSMT4" ShapeID="_x0000_i1363" DrawAspect="Content" ObjectID="_1696960514" r:id="rId689"/>
        </w:object>
      </w:r>
      <w:r w:rsidR="003D1CD5">
        <w:rPr>
          <w:rFonts w:hint="eastAsia"/>
        </w:rPr>
        <w:t xml:space="preserve">    </w:t>
      </w:r>
      <w:r w:rsidRPr="005D59A0">
        <w:rPr>
          <w:position w:val="-32"/>
        </w:rPr>
        <w:object w:dxaOrig="1880" w:dyaOrig="760">
          <v:shape id="_x0000_i1364" type="#_x0000_t75" style="width:94pt;height:38pt" o:ole="">
            <v:imagedata r:id="rId690" o:title=""/>
          </v:shape>
          <o:OLEObject Type="Embed" ProgID="Equation.DSMT4" ShapeID="_x0000_i1364" DrawAspect="Content" ObjectID="_1696960515" r:id="rId691"/>
        </w:object>
      </w:r>
    </w:p>
    <w:p w:rsidR="003D1CD5" w:rsidRDefault="003D1CD5" w:rsidP="003D1CD5">
      <w:pPr>
        <w:ind w:leftChars="200" w:left="480"/>
      </w:pPr>
      <w:r>
        <w:rPr>
          <w:rFonts w:hint="eastAsia"/>
        </w:rPr>
        <w:t>求：</w:t>
      </w:r>
    </w:p>
    <w:p w:rsidR="003D1CD5" w:rsidRDefault="003D1CD5" w:rsidP="004276CB">
      <w:pPr>
        <w:ind w:leftChars="200" w:left="480"/>
      </w:pPr>
      <w:r>
        <w:rPr>
          <w:rFonts w:hint="eastAsia"/>
        </w:rPr>
        <w:t>(</w:t>
      </w:r>
      <w:r w:rsidR="004276CB" w:rsidRPr="004276CB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二维随机变量</w:t>
      </w:r>
      <w:r w:rsidR="005D59A0" w:rsidRPr="005D59A0">
        <w:rPr>
          <w:position w:val="-10"/>
        </w:rPr>
        <w:object w:dxaOrig="639" w:dyaOrig="320">
          <v:shape id="_x0000_i1365" type="#_x0000_t75" style="width:32pt;height:16pt" o:ole="">
            <v:imagedata r:id="rId692" o:title=""/>
          </v:shape>
          <o:OLEObject Type="Embed" ProgID="Equation.DSMT4" ShapeID="_x0000_i1365" DrawAspect="Content" ObjectID="_1696960516" r:id="rId693"/>
        </w:object>
      </w:r>
      <w:r>
        <w:rPr>
          <w:rFonts w:hint="eastAsia"/>
        </w:rPr>
        <w:t>的概率分布；</w:t>
      </w:r>
    </w:p>
    <w:p w:rsidR="003D1CD5" w:rsidRDefault="003D1CD5" w:rsidP="004276CB">
      <w:pPr>
        <w:ind w:leftChars="200" w:left="480"/>
      </w:pPr>
      <w:r>
        <w:rPr>
          <w:rFonts w:hint="eastAsia"/>
        </w:rPr>
        <w:t>(</w:t>
      </w:r>
      <w:r w:rsidR="004276CB" w:rsidRPr="004276CB">
        <w:rPr>
          <w:rFonts w:hint="eastAsia"/>
        </w:rPr>
        <w:t>Ⅱ</w:t>
      </w:r>
      <w:r>
        <w:rPr>
          <w:rFonts w:hint="eastAsia"/>
        </w:rPr>
        <w:t xml:space="preserve">) </w:t>
      </w:r>
      <w:r w:rsidR="005D59A0" w:rsidRPr="00025957">
        <w:rPr>
          <w:position w:val="-4"/>
        </w:rPr>
        <w:object w:dxaOrig="240" w:dyaOrig="240">
          <v:shape id="_x0000_i1366" type="#_x0000_t75" style="width:12pt;height:12pt" o:ole="">
            <v:imagedata r:id="rId694" o:title=""/>
          </v:shape>
          <o:OLEObject Type="Embed" ProgID="Equation.DSMT4" ShapeID="_x0000_i1366" DrawAspect="Content" ObjectID="_1696960517" r:id="rId695"/>
        </w:object>
      </w:r>
      <w:r>
        <w:rPr>
          <w:rFonts w:hint="eastAsia"/>
        </w:rPr>
        <w:t>和</w:t>
      </w:r>
      <w:r w:rsidR="005D59A0" w:rsidRPr="00025957">
        <w:rPr>
          <w:position w:val="-4"/>
        </w:rPr>
        <w:object w:dxaOrig="220" w:dyaOrig="240">
          <v:shape id="_x0000_i1367" type="#_x0000_t75" style="width:11pt;height:12pt" o:ole="">
            <v:imagedata r:id="rId696" o:title=""/>
          </v:shape>
          <o:OLEObject Type="Embed" ProgID="Equation.DSMT4" ShapeID="_x0000_i1367" DrawAspect="Content" ObjectID="_1696960518" r:id="rId697"/>
        </w:object>
      </w:r>
      <w:r>
        <w:rPr>
          <w:rFonts w:hint="eastAsia"/>
        </w:rPr>
        <w:t>的相关系数</w:t>
      </w:r>
      <w:r w:rsidR="005D59A0" w:rsidRPr="005D59A0">
        <w:rPr>
          <w:position w:val="-12"/>
        </w:rPr>
        <w:object w:dxaOrig="400" w:dyaOrig="360">
          <v:shape id="_x0000_i1368" type="#_x0000_t75" style="width:20pt;height:18pt" o:ole="">
            <v:imagedata r:id="rId698" o:title=""/>
          </v:shape>
          <o:OLEObject Type="Embed" ProgID="Equation.DSMT4" ShapeID="_x0000_i1368" DrawAspect="Content" ObjectID="_1696960519" r:id="rId699"/>
        </w:object>
      </w:r>
      <w:r w:rsidR="004276CB">
        <w:rPr>
          <w:rFonts w:hint="eastAsia"/>
        </w:rPr>
        <w:t>；</w:t>
      </w:r>
    </w:p>
    <w:p w:rsidR="003D1CD5" w:rsidRPr="003D1CD5" w:rsidRDefault="003D1CD5" w:rsidP="004276CB">
      <w:pPr>
        <w:ind w:leftChars="200" w:left="480"/>
      </w:pPr>
      <w:r w:rsidRPr="001A04AA">
        <w:t>(</w:t>
      </w:r>
      <w:r w:rsidR="004276CB" w:rsidRPr="004276CB">
        <w:rPr>
          <w:rFonts w:hAnsi="宋体" w:hint="eastAsia"/>
        </w:rPr>
        <w:t>Ⅲ</w:t>
      </w:r>
      <w:r w:rsidRPr="001A04AA">
        <w:t xml:space="preserve">) </w:t>
      </w:r>
      <w:r w:rsidR="005D59A0" w:rsidRPr="00025957">
        <w:rPr>
          <w:position w:val="-4"/>
        </w:rPr>
        <w:object w:dxaOrig="1160" w:dyaOrig="300">
          <v:shape id="_x0000_i1369" type="#_x0000_t75" style="width:58pt;height:15pt" o:ole="">
            <v:imagedata r:id="rId700" o:title=""/>
          </v:shape>
          <o:OLEObject Type="Embed" ProgID="Equation.DSMT4" ShapeID="_x0000_i1369" DrawAspect="Content" ObjectID="_1696960520" r:id="rId701"/>
        </w:object>
      </w:r>
      <w:r w:rsidRPr="001A04AA">
        <w:rPr>
          <w:rFonts w:hAnsi="宋体"/>
        </w:rPr>
        <w:t>的概率分布</w:t>
      </w:r>
      <w:r>
        <w:rPr>
          <w:rFonts w:hint="eastAsia"/>
        </w:rPr>
        <w:t>．</w:t>
      </w:r>
    </w:p>
    <w:p w:rsidR="003D1CD5" w:rsidRDefault="003D1CD5" w:rsidP="003D1CD5"/>
    <w:p w:rsidR="003D1CD5" w:rsidRDefault="003D1CD5" w:rsidP="003D1CD5">
      <w:pPr>
        <w:ind w:left="960" w:hangingChars="400" w:hanging="960"/>
      </w:pPr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="004276CB" w:rsidRPr="004276CB">
        <w:rPr>
          <w:rFonts w:hint="eastAsia"/>
        </w:rPr>
        <w:t>Ⅰ</w:t>
      </w:r>
      <w:r>
        <w:rPr>
          <w:rFonts w:hAnsi="宋体"/>
        </w:rPr>
        <w:t>)</w:t>
      </w:r>
      <w:r>
        <w:t xml:space="preserve"> </w:t>
      </w:r>
      <w:r>
        <w:rPr>
          <w:rFonts w:hAnsi="宋体"/>
        </w:rPr>
        <w:t>由于</w:t>
      </w:r>
      <w:r w:rsidR="005D59A0" w:rsidRPr="005D59A0">
        <w:rPr>
          <w:position w:val="-24"/>
        </w:rPr>
        <w:object w:dxaOrig="2680" w:dyaOrig="620">
          <v:shape id="_x0000_i1370" type="#_x0000_t75" style="width:134pt;height:31pt" o:ole="">
            <v:imagedata r:id="rId702" o:title=""/>
          </v:shape>
          <o:OLEObject Type="Embed" ProgID="Equation.DSMT4" ShapeID="_x0000_i1370" DrawAspect="Content" ObjectID="_1696960521" r:id="rId703"/>
        </w:object>
      </w:r>
      <w:r>
        <w:rPr>
          <w:rFonts w:hAnsi="宋体"/>
        </w:rPr>
        <w:t>，</w:t>
      </w:r>
      <w:r>
        <w:rPr>
          <w:rFonts w:hAnsi="宋体" w:hint="eastAsia"/>
        </w:rPr>
        <w:t>所以</w:t>
      </w:r>
      <w:r w:rsidR="005D59A0" w:rsidRPr="005D59A0">
        <w:rPr>
          <w:position w:val="-32"/>
        </w:rPr>
        <w:object w:dxaOrig="1880" w:dyaOrig="700">
          <v:shape id="_x0000_i1371" type="#_x0000_t75" style="width:94pt;height:35pt" o:ole="">
            <v:imagedata r:id="rId704" o:title=""/>
          </v:shape>
          <o:OLEObject Type="Embed" ProgID="Equation.DSMT4" ShapeID="_x0000_i1371" DrawAspect="Content" ObjectID="_1696960522" r:id="rId705"/>
        </w:object>
      </w:r>
      <w:r>
        <w:rPr>
          <w:rFonts w:hint="eastAsia"/>
        </w:rPr>
        <w:t>．</w:t>
      </w:r>
      <w:r>
        <w:rPr>
          <w:rFonts w:hAnsi="宋体" w:hint="eastAsia"/>
        </w:rPr>
        <w:t>利用</w:t>
      </w:r>
      <w:r>
        <w:rPr>
          <w:rFonts w:hAnsi="宋体"/>
        </w:rPr>
        <w:t>条件概率公式和事件间简单的运算关系</w:t>
      </w:r>
      <w:r>
        <w:rPr>
          <w:rFonts w:hAnsi="宋体" w:hint="eastAsia"/>
        </w:rPr>
        <w:t>，有</w:t>
      </w:r>
    </w:p>
    <w:p w:rsidR="003D1CD5" w:rsidRDefault="005D59A0" w:rsidP="003D1CD5">
      <w:pPr>
        <w:tabs>
          <w:tab w:val="left" w:pos="1080"/>
        </w:tabs>
        <w:ind w:firstLineChars="400" w:firstLine="960"/>
        <w:jc w:val="center"/>
      </w:pPr>
      <w:r w:rsidRPr="005D59A0">
        <w:rPr>
          <w:position w:val="-122"/>
        </w:rPr>
        <w:object w:dxaOrig="6780" w:dyaOrig="2560">
          <v:shape id="_x0000_i1372" type="#_x0000_t75" style="width:339pt;height:128pt" o:ole="">
            <v:imagedata r:id="rId706" o:title=""/>
          </v:shape>
          <o:OLEObject Type="Embed" ProgID="Equation.DSMT4" ShapeID="_x0000_i1372" DrawAspect="Content" ObjectID="_1696960523" r:id="rId707"/>
        </w:object>
      </w:r>
    </w:p>
    <w:p w:rsidR="003D1CD5" w:rsidRDefault="003D1CD5" w:rsidP="003D1CD5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故</w:t>
      </w:r>
      <w:r w:rsidR="005D59A0" w:rsidRPr="005D59A0">
        <w:rPr>
          <w:position w:val="-10"/>
        </w:rPr>
        <w:object w:dxaOrig="639" w:dyaOrig="320">
          <v:shape id="_x0000_i1373" type="#_x0000_t75" style="width:32pt;height:16pt" o:ole="">
            <v:imagedata r:id="rId708" o:title=""/>
          </v:shape>
          <o:OLEObject Type="Embed" ProgID="Equation.DSMT4" ShapeID="_x0000_i1373" DrawAspect="Content" ObjectID="_1696960524" r:id="rId709"/>
        </w:object>
      </w:r>
      <w:r>
        <w:rPr>
          <w:rFonts w:hAnsi="宋体"/>
        </w:rPr>
        <w:t>的概率分布为</w:t>
      </w:r>
    </w:p>
    <w:p w:rsidR="003D1CD5" w:rsidRDefault="005D59A0" w:rsidP="003D1CD5">
      <w:pPr>
        <w:tabs>
          <w:tab w:val="left" w:pos="1080"/>
        </w:tabs>
        <w:ind w:leftChars="400" w:left="960"/>
        <w:jc w:val="center"/>
      </w:pPr>
      <w:r w:rsidRPr="005D59A0">
        <w:rPr>
          <w:position w:val="-88"/>
        </w:rPr>
        <w:object w:dxaOrig="1700" w:dyaOrig="1680">
          <v:shape id="_x0000_i1374" type="#_x0000_t75" style="width:85pt;height:84pt" o:ole="">
            <v:imagedata r:id="rId710" o:title=""/>
          </v:shape>
          <o:OLEObject Type="Embed" ProgID="Equation.DSMT4" ShapeID="_x0000_i1374" DrawAspect="Content" ObjectID="_1696960525" r:id="rId711"/>
        </w:object>
      </w:r>
    </w:p>
    <w:p w:rsidR="003D1CD5" w:rsidRDefault="003D1CD5" w:rsidP="003D1CD5">
      <w:pPr>
        <w:tabs>
          <w:tab w:val="left" w:pos="1080"/>
        </w:tabs>
        <w:ind w:leftChars="200" w:left="480"/>
      </w:pPr>
      <w:r>
        <w:t>(</w:t>
      </w:r>
      <w:r w:rsidR="004276CB" w:rsidRPr="004276CB">
        <w:rPr>
          <w:rFonts w:hint="eastAsia"/>
        </w:rPr>
        <w:t>Ⅱ</w:t>
      </w:r>
      <w:r>
        <w:t xml:space="preserve">) </w:t>
      </w:r>
      <w:r w:rsidR="005D59A0" w:rsidRPr="005D59A0">
        <w:rPr>
          <w:position w:val="-8"/>
        </w:rPr>
        <w:object w:dxaOrig="460" w:dyaOrig="279">
          <v:shape id="_x0000_i1375" type="#_x0000_t75" style="width:23pt;height:14pt" o:ole="">
            <v:imagedata r:id="rId712" o:title=""/>
          </v:shape>
          <o:OLEObject Type="Embed" ProgID="Equation.DSMT4" ShapeID="_x0000_i1375" DrawAspect="Content" ObjectID="_1696960526" r:id="rId713"/>
        </w:object>
      </w:r>
      <w:r>
        <w:rPr>
          <w:rFonts w:hAnsi="宋体"/>
        </w:rPr>
        <w:t>的概率分布分别为</w:t>
      </w:r>
    </w:p>
    <w:p w:rsidR="003D1CD5" w:rsidRDefault="005D59A0" w:rsidP="003D1CD5">
      <w:pPr>
        <w:tabs>
          <w:tab w:val="left" w:pos="1080"/>
        </w:tabs>
        <w:ind w:leftChars="400" w:left="960"/>
        <w:jc w:val="center"/>
      </w:pPr>
      <w:r w:rsidRPr="005D59A0">
        <w:rPr>
          <w:position w:val="-122"/>
        </w:rPr>
        <w:object w:dxaOrig="5679" w:dyaOrig="2560">
          <v:shape id="_x0000_i1376" type="#_x0000_t75" style="width:284pt;height:128pt" o:ole="">
            <v:imagedata r:id="rId714" o:title=""/>
          </v:shape>
          <o:OLEObject Type="Embed" ProgID="Equation.DSMT4" ShapeID="_x0000_i1376" DrawAspect="Content" ObjectID="_1696960527" r:id="rId715"/>
        </w:object>
      </w:r>
    </w:p>
    <w:p w:rsidR="003D1CD5" w:rsidRDefault="003D1CD5" w:rsidP="003D1CD5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所以</w:t>
      </w:r>
      <w:r w:rsidR="005D59A0" w:rsidRPr="005D59A0">
        <w:rPr>
          <w:position w:val="-8"/>
        </w:rPr>
        <w:object w:dxaOrig="460" w:dyaOrig="279">
          <v:shape id="_x0000_i1377" type="#_x0000_t75" style="width:23pt;height:14pt" o:ole="">
            <v:imagedata r:id="rId716" o:title=""/>
          </v:shape>
          <o:OLEObject Type="Embed" ProgID="Equation.DSMT4" ShapeID="_x0000_i1377" DrawAspect="Content" ObjectID="_1696960528" r:id="rId717"/>
        </w:object>
      </w:r>
      <w:r>
        <w:rPr>
          <w:rFonts w:hAnsi="宋体"/>
        </w:rPr>
        <w:t>的概率分布为</w:t>
      </w:r>
    </w:p>
    <w:p w:rsidR="003D1CD5" w:rsidRDefault="005D59A0" w:rsidP="003D1CD5">
      <w:pPr>
        <w:tabs>
          <w:tab w:val="left" w:pos="1080"/>
        </w:tabs>
        <w:ind w:leftChars="400" w:left="960"/>
        <w:jc w:val="center"/>
      </w:pPr>
      <w:r w:rsidRPr="005D59A0">
        <w:rPr>
          <w:position w:val="-50"/>
        </w:rPr>
        <w:object w:dxaOrig="2840" w:dyaOrig="1120">
          <v:shape id="_x0000_i1378" type="#_x0000_t75" style="width:142pt;height:56pt" o:ole="">
            <v:imagedata r:id="rId718" o:title=""/>
          </v:shape>
          <o:OLEObject Type="Embed" ProgID="Equation.DSMT4" ShapeID="_x0000_i1378" DrawAspect="Content" ObjectID="_1696960529" r:id="rId719"/>
        </w:object>
      </w:r>
    </w:p>
    <w:p w:rsidR="003D1CD5" w:rsidRDefault="003D1CD5" w:rsidP="003D1CD5">
      <w:pPr>
        <w:tabs>
          <w:tab w:val="left" w:pos="1080"/>
        </w:tabs>
        <w:ind w:leftChars="400" w:left="960"/>
        <w:rPr>
          <w:rFonts w:hAnsi="宋体"/>
        </w:rPr>
      </w:pPr>
      <w:r>
        <w:rPr>
          <w:rFonts w:hAnsi="宋体"/>
        </w:rPr>
        <w:t>由</w:t>
      </w:r>
      <w:r w:rsidR="005D59A0" w:rsidRPr="005D59A0">
        <w:rPr>
          <w:position w:val="-6"/>
        </w:rPr>
        <w:object w:dxaOrig="499" w:dyaOrig="279">
          <v:shape id="_x0000_i1379" type="#_x0000_t75" style="width:25pt;height:14pt" o:ole="">
            <v:imagedata r:id="rId720" o:title=""/>
          </v:shape>
          <o:OLEObject Type="Embed" ProgID="Equation.DSMT4" ShapeID="_x0000_i1379" DrawAspect="Content" ObjectID="_1696960530" r:id="rId721"/>
        </w:object>
      </w:r>
      <w:r>
        <w:rPr>
          <w:rFonts w:hAnsi="宋体"/>
        </w:rPr>
        <w:t>分布的数学期望和方差公式，</w:t>
      </w:r>
      <w:r>
        <w:rPr>
          <w:rFonts w:hAnsi="宋体" w:hint="eastAsia"/>
        </w:rPr>
        <w:t>有</w:t>
      </w:r>
    </w:p>
    <w:p w:rsidR="003D1CD5" w:rsidRDefault="005D59A0" w:rsidP="003D1CD5">
      <w:pPr>
        <w:tabs>
          <w:tab w:val="left" w:pos="1080"/>
        </w:tabs>
        <w:ind w:leftChars="400" w:left="960"/>
        <w:jc w:val="center"/>
      </w:pPr>
      <w:r w:rsidRPr="005D59A0">
        <w:rPr>
          <w:position w:val="-58"/>
        </w:rPr>
        <w:object w:dxaOrig="5860" w:dyaOrig="1280">
          <v:shape id="_x0000_i1380" type="#_x0000_t75" style="width:293.5pt;height:64pt" o:ole="">
            <v:imagedata r:id="rId722" o:title=""/>
          </v:shape>
          <o:OLEObject Type="Embed" ProgID="Equation.DSMT4" ShapeID="_x0000_i1380" DrawAspect="Content" ObjectID="_1696960531" r:id="rId723"/>
        </w:object>
      </w:r>
    </w:p>
    <w:p w:rsidR="003D1CD5" w:rsidRDefault="003D1CD5" w:rsidP="003D1CD5">
      <w:pPr>
        <w:tabs>
          <w:tab w:val="left" w:pos="1080"/>
        </w:tabs>
        <w:ind w:leftChars="400" w:left="960"/>
      </w:pPr>
      <w:r>
        <w:rPr>
          <w:rFonts w:hAnsi="宋体"/>
        </w:rPr>
        <w:lastRenderedPageBreak/>
        <w:t>故</w:t>
      </w:r>
      <w:r>
        <w:rPr>
          <w:rFonts w:hint="eastAsia"/>
        </w:rPr>
        <w:t>协方差和相关系数等于</w:t>
      </w:r>
    </w:p>
    <w:p w:rsidR="003D1CD5" w:rsidRPr="001A04AA" w:rsidRDefault="005D59A0" w:rsidP="003D1CD5">
      <w:pPr>
        <w:tabs>
          <w:tab w:val="left" w:pos="1080"/>
        </w:tabs>
        <w:ind w:leftChars="400" w:left="960"/>
        <w:jc w:val="center"/>
      </w:pPr>
      <w:r w:rsidRPr="005D59A0">
        <w:rPr>
          <w:position w:val="-28"/>
        </w:rPr>
        <w:object w:dxaOrig="6080" w:dyaOrig="720">
          <v:shape id="_x0000_i1381" type="#_x0000_t75" style="width:304pt;height:36pt" o:ole="">
            <v:imagedata r:id="rId724" o:title=""/>
          </v:shape>
          <o:OLEObject Type="Embed" ProgID="Equation.DSMT4" ShapeID="_x0000_i1381" DrawAspect="Content" ObjectID="_1696960532" r:id="rId725"/>
        </w:object>
      </w:r>
    </w:p>
    <w:p w:rsidR="005C391E" w:rsidRPr="004E5B0E" w:rsidRDefault="005C391E" w:rsidP="005C391E">
      <w:pPr>
        <w:ind w:firstLineChars="200" w:firstLine="480"/>
      </w:pPr>
      <w:bookmarkStart w:id="3" w:name="OLE_LINK2"/>
      <w:r w:rsidRPr="004E5B0E">
        <w:t>(</w:t>
      </w:r>
      <w:r w:rsidR="004276CB" w:rsidRPr="004276CB">
        <w:rPr>
          <w:rFonts w:hAnsi="宋体" w:hint="eastAsia"/>
        </w:rPr>
        <w:t>Ⅲ</w:t>
      </w:r>
      <w:r w:rsidRPr="004E5B0E">
        <w:t>)</w:t>
      </w:r>
      <w:r w:rsidR="004276CB">
        <w:rPr>
          <w:rFonts w:hint="eastAsia"/>
        </w:rPr>
        <w:t xml:space="preserve"> </w:t>
      </w:r>
      <w:r w:rsidR="005D59A0" w:rsidRPr="00025957">
        <w:rPr>
          <w:position w:val="-4"/>
        </w:rPr>
        <w:object w:dxaOrig="220" w:dyaOrig="240">
          <v:shape id="_x0000_i1382" type="#_x0000_t75" style="width:11pt;height:12pt" o:ole="">
            <v:imagedata r:id="rId726" o:title=""/>
          </v:shape>
          <o:OLEObject Type="Embed" ProgID="Equation.DSMT4" ShapeID="_x0000_i1382" DrawAspect="Content" ObjectID="_1696960533" r:id="rId727"/>
        </w:object>
      </w:r>
      <w:r w:rsidRPr="004E5B0E">
        <w:rPr>
          <w:rFonts w:hAnsi="宋体"/>
        </w:rPr>
        <w:t>的可能取值为</w:t>
      </w:r>
      <w:r w:rsidR="005D59A0" w:rsidRPr="005D59A0">
        <w:rPr>
          <w:position w:val="-8"/>
        </w:rPr>
        <w:object w:dxaOrig="540" w:dyaOrig="300">
          <v:shape id="_x0000_i1383" type="#_x0000_t75" style="width:27pt;height:15pt" o:ole="">
            <v:imagedata r:id="rId728" o:title=""/>
          </v:shape>
          <o:OLEObject Type="Embed" ProgID="Equation.DSMT4" ShapeID="_x0000_i1383" DrawAspect="Content" ObjectID="_1696960534" r:id="rId729"/>
        </w:object>
      </w:r>
      <w:r w:rsidR="004276CB">
        <w:rPr>
          <w:rFonts w:hint="eastAsia"/>
        </w:rPr>
        <w:t>．且有</w:t>
      </w:r>
    </w:p>
    <w:p w:rsidR="005C391E" w:rsidRPr="004E5B0E" w:rsidRDefault="005D59A0" w:rsidP="004276CB">
      <w:pPr>
        <w:ind w:leftChars="400" w:left="960"/>
        <w:jc w:val="center"/>
      </w:pPr>
      <w:r w:rsidRPr="005D59A0">
        <w:rPr>
          <w:position w:val="-88"/>
        </w:rPr>
        <w:object w:dxaOrig="4700" w:dyaOrig="1920">
          <v:shape id="_x0000_i1384" type="#_x0000_t75" style="width:235pt;height:96pt" o:ole="">
            <v:imagedata r:id="rId730" o:title=""/>
          </v:shape>
          <o:OLEObject Type="Embed" ProgID="Equation.DSMT4" ShapeID="_x0000_i1384" DrawAspect="Content" ObjectID="_1696960535" r:id="rId731"/>
        </w:object>
      </w:r>
      <w:r w:rsidR="005C391E" w:rsidRPr="004E5B0E">
        <w:rPr>
          <w:rFonts w:hAnsi="宋体"/>
        </w:rPr>
        <w:t>，</w:t>
      </w:r>
    </w:p>
    <w:p w:rsidR="004276CB" w:rsidRDefault="005C391E" w:rsidP="004276CB">
      <w:pPr>
        <w:ind w:leftChars="400" w:left="960"/>
        <w:rPr>
          <w:rFonts w:hAnsi="宋体"/>
        </w:rPr>
      </w:pPr>
      <w:r w:rsidRPr="004E5B0E">
        <w:rPr>
          <w:rFonts w:hAnsi="宋体"/>
        </w:rPr>
        <w:t>即</w:t>
      </w:r>
      <w:r w:rsidR="005D59A0" w:rsidRPr="00025957">
        <w:rPr>
          <w:position w:val="-4"/>
        </w:rPr>
        <w:object w:dxaOrig="220" w:dyaOrig="240">
          <v:shape id="_x0000_i1385" type="#_x0000_t75" style="width:11pt;height:12pt" o:ole="">
            <v:imagedata r:id="rId732" o:title=""/>
          </v:shape>
          <o:OLEObject Type="Embed" ProgID="Equation.DSMT4" ShapeID="_x0000_i1385" DrawAspect="Content" ObjectID="_1696960536" r:id="rId733"/>
        </w:object>
      </w:r>
      <w:r w:rsidRPr="004E5B0E">
        <w:rPr>
          <w:rFonts w:hAnsi="宋体"/>
        </w:rPr>
        <w:t>的概率分布为</w:t>
      </w:r>
    </w:p>
    <w:p w:rsidR="004276CB" w:rsidRPr="004276CB" w:rsidRDefault="005D59A0" w:rsidP="004276CB">
      <w:pPr>
        <w:ind w:leftChars="400" w:left="960"/>
        <w:jc w:val="center"/>
        <w:rPr>
          <w:rFonts w:hAnsi="宋体"/>
        </w:rPr>
      </w:pPr>
      <w:r w:rsidRPr="005D59A0">
        <w:rPr>
          <w:position w:val="-50"/>
        </w:rPr>
        <w:object w:dxaOrig="1740" w:dyaOrig="1120">
          <v:shape id="_x0000_i1386" type="#_x0000_t75" style="width:87pt;height:56pt" o:ole="">
            <v:imagedata r:id="rId734" o:title=""/>
          </v:shape>
          <o:OLEObject Type="Embed" ProgID="Equation.DSMT4" ShapeID="_x0000_i1386" DrawAspect="Content" ObjectID="_1696960537" r:id="rId735"/>
        </w:object>
      </w:r>
    </w:p>
    <w:bookmarkEnd w:id="3"/>
    <w:p w:rsidR="005C391E" w:rsidRPr="004E5B0E" w:rsidRDefault="005C391E" w:rsidP="005C391E"/>
    <w:p w:rsidR="005C391E" w:rsidRDefault="005C391E" w:rsidP="005C391E"/>
    <w:p w:rsidR="005C391E" w:rsidRPr="001A04AA" w:rsidRDefault="00221840" w:rsidP="005C391E">
      <w:r>
        <w:t>(23)</w:t>
      </w:r>
      <w:r>
        <w:rPr>
          <w:rFonts w:hint="eastAsia"/>
        </w:rPr>
        <w:t>（</w:t>
      </w:r>
      <w:r w:rsidR="005C391E" w:rsidRPr="001A04AA">
        <w:rPr>
          <w:rFonts w:hAnsi="宋体"/>
        </w:rPr>
        <w:t>本题满分</w:t>
      </w:r>
      <w:r w:rsidR="005C391E" w:rsidRPr="001A04AA">
        <w:t>13</w:t>
      </w:r>
      <w:r w:rsidR="005C391E" w:rsidRPr="001A04AA">
        <w:rPr>
          <w:rFonts w:hAnsi="宋体"/>
        </w:rPr>
        <w:t>分</w:t>
      </w:r>
      <w:r>
        <w:rPr>
          <w:rFonts w:hint="eastAsia"/>
        </w:rPr>
        <w:t>）</w:t>
      </w:r>
      <w:r w:rsidR="003D1CD5" w:rsidRPr="003D1CD5">
        <w:rPr>
          <w:rStyle w:val="ae"/>
          <w:rFonts w:hint="eastAsia"/>
        </w:rPr>
        <w:t>【类似试卷一第一</w:t>
      </w:r>
      <w:r w:rsidR="003D1CD5" w:rsidRPr="003D1CD5">
        <w:rPr>
          <w:rStyle w:val="ae"/>
          <w:rFonts w:hint="eastAsia"/>
        </w:rPr>
        <w:t>(2</w:t>
      </w:r>
      <w:r w:rsidR="003D1CD5">
        <w:rPr>
          <w:rStyle w:val="ae"/>
          <w:rFonts w:hint="eastAsia"/>
        </w:rPr>
        <w:t>3</w:t>
      </w:r>
      <w:r w:rsidR="003D1CD5" w:rsidRPr="003D1CD5">
        <w:rPr>
          <w:rStyle w:val="ae"/>
          <w:rFonts w:hint="eastAsia"/>
        </w:rPr>
        <w:t>)</w:t>
      </w:r>
      <w:r w:rsidR="003D1CD5" w:rsidRPr="003D1CD5">
        <w:rPr>
          <w:rStyle w:val="ae"/>
          <w:rFonts w:hint="eastAsia"/>
        </w:rPr>
        <w:t>题】</w:t>
      </w:r>
    </w:p>
    <w:p w:rsidR="005C391E" w:rsidRPr="001A04AA" w:rsidRDefault="005C391E" w:rsidP="001726A1">
      <w:pPr>
        <w:ind w:leftChars="200" w:left="480"/>
      </w:pPr>
      <w:r w:rsidRPr="001A04AA">
        <w:rPr>
          <w:rFonts w:hAnsi="宋体"/>
        </w:rPr>
        <w:t>设随机变量</w:t>
      </w:r>
      <w:r w:rsidR="005D59A0" w:rsidRPr="00025957">
        <w:rPr>
          <w:position w:val="-4"/>
        </w:rPr>
        <w:object w:dxaOrig="240" w:dyaOrig="240">
          <v:shape id="_x0000_i1387" type="#_x0000_t75" style="width:12pt;height:12pt" o:ole="">
            <v:imagedata r:id="rId736" o:title=""/>
          </v:shape>
          <o:OLEObject Type="Embed" ProgID="Equation.DSMT4" ShapeID="_x0000_i1387" DrawAspect="Content" ObjectID="_1696960538" r:id="rId737"/>
        </w:object>
      </w:r>
      <w:r w:rsidRPr="001A04AA">
        <w:rPr>
          <w:rFonts w:hAnsi="宋体"/>
        </w:rPr>
        <w:t>的分布函数为</w:t>
      </w:r>
    </w:p>
    <w:p w:rsidR="005C391E" w:rsidRPr="001A04AA" w:rsidRDefault="005D59A0" w:rsidP="001726A1">
      <w:pPr>
        <w:ind w:leftChars="200" w:left="480"/>
        <w:jc w:val="center"/>
      </w:pPr>
      <w:r w:rsidRPr="005D59A0">
        <w:rPr>
          <w:position w:val="-50"/>
        </w:rPr>
        <w:object w:dxaOrig="3120" w:dyaOrig="1120">
          <v:shape id="_x0000_i1388" type="#_x0000_t75" style="width:156pt;height:56pt" o:ole="">
            <v:imagedata r:id="rId738" o:title=""/>
          </v:shape>
          <o:OLEObject Type="Embed" ProgID="Equation.DSMT4" ShapeID="_x0000_i1388" DrawAspect="Content" ObjectID="_1696960539" r:id="rId739"/>
        </w:object>
      </w:r>
    </w:p>
    <w:p w:rsidR="005C391E" w:rsidRPr="001A04AA" w:rsidRDefault="005C391E" w:rsidP="001726A1">
      <w:pPr>
        <w:ind w:leftChars="200" w:left="480"/>
      </w:pPr>
      <w:r w:rsidRPr="001A04AA">
        <w:rPr>
          <w:rFonts w:hAnsi="宋体"/>
        </w:rPr>
        <w:t>其中参数</w:t>
      </w:r>
      <w:r w:rsidR="005D59A0" w:rsidRPr="005D59A0">
        <w:rPr>
          <w:position w:val="-10"/>
        </w:rPr>
        <w:object w:dxaOrig="1160" w:dyaOrig="320">
          <v:shape id="_x0000_i1389" type="#_x0000_t75" style="width:58pt;height:16pt" o:ole="">
            <v:imagedata r:id="rId740" o:title=""/>
          </v:shape>
          <o:OLEObject Type="Embed" ProgID="Equation.DSMT4" ShapeID="_x0000_i1389" DrawAspect="Content" ObjectID="_1696960540" r:id="rId741"/>
        </w:object>
      </w:r>
      <w:r w:rsidR="001726A1">
        <w:rPr>
          <w:rFonts w:hint="eastAsia"/>
        </w:rPr>
        <w:t>．</w:t>
      </w:r>
      <w:r w:rsidRPr="001A04AA">
        <w:rPr>
          <w:rFonts w:hAnsi="宋体"/>
        </w:rPr>
        <w:t>设</w:t>
      </w:r>
      <w:r w:rsidR="005D59A0" w:rsidRPr="005D59A0">
        <w:rPr>
          <w:position w:val="-12"/>
        </w:rPr>
        <w:object w:dxaOrig="1260" w:dyaOrig="360">
          <v:shape id="_x0000_i1390" type="#_x0000_t75" style="width:63pt;height:18pt" o:ole="">
            <v:imagedata r:id="rId742" o:title=""/>
          </v:shape>
          <o:OLEObject Type="Embed" ProgID="Equation.DSMT4" ShapeID="_x0000_i1390" DrawAspect="Content" ObjectID="_1696960541" r:id="rId743"/>
        </w:object>
      </w:r>
      <w:r w:rsidRPr="001A04AA">
        <w:rPr>
          <w:rFonts w:hAnsi="宋体"/>
        </w:rPr>
        <w:t>为来自总体</w:t>
      </w:r>
      <w:r w:rsidR="005D59A0" w:rsidRPr="00025957">
        <w:rPr>
          <w:position w:val="-4"/>
        </w:rPr>
        <w:object w:dxaOrig="240" w:dyaOrig="240">
          <v:shape id="_x0000_i1391" type="#_x0000_t75" style="width:12pt;height:12pt" o:ole="">
            <v:imagedata r:id="rId744" o:title=""/>
          </v:shape>
          <o:OLEObject Type="Embed" ProgID="Equation.DSMT4" ShapeID="_x0000_i1391" DrawAspect="Content" ObjectID="_1696960542" r:id="rId745"/>
        </w:object>
      </w:r>
      <w:r w:rsidRPr="001A04AA">
        <w:rPr>
          <w:rFonts w:hAnsi="宋体"/>
        </w:rPr>
        <w:t>的简单随机样本</w:t>
      </w:r>
      <w:r w:rsidR="001726A1">
        <w:rPr>
          <w:rFonts w:hint="eastAsia"/>
        </w:rPr>
        <w:t>，</w:t>
      </w:r>
    </w:p>
    <w:p w:rsidR="005C391E" w:rsidRPr="001A04AA" w:rsidRDefault="005C391E" w:rsidP="001726A1">
      <w:pPr>
        <w:ind w:leftChars="200" w:left="480"/>
      </w:pPr>
      <w:r w:rsidRPr="001A04AA">
        <w:t>(</w:t>
      </w:r>
      <w:r w:rsidR="001726A1" w:rsidRPr="004276CB">
        <w:rPr>
          <w:rFonts w:hint="eastAsia"/>
        </w:rPr>
        <w:t>Ⅰ</w:t>
      </w:r>
      <w:r w:rsidRPr="001A04AA">
        <w:t xml:space="preserve">) </w:t>
      </w:r>
      <w:r w:rsidRPr="001A04AA">
        <w:rPr>
          <w:rFonts w:hAnsi="宋体"/>
        </w:rPr>
        <w:t>当</w:t>
      </w:r>
      <w:r w:rsidR="005D59A0" w:rsidRPr="005D59A0">
        <w:rPr>
          <w:position w:val="-6"/>
        </w:rPr>
        <w:object w:dxaOrig="580" w:dyaOrig="279">
          <v:shape id="_x0000_i1392" type="#_x0000_t75" style="width:29pt;height:14pt" o:ole="">
            <v:imagedata r:id="rId746" o:title=""/>
          </v:shape>
          <o:OLEObject Type="Embed" ProgID="Equation.DSMT4" ShapeID="_x0000_i1392" DrawAspect="Content" ObjectID="_1696960543" r:id="rId747"/>
        </w:object>
      </w:r>
      <w:r w:rsidRPr="001A04AA">
        <w:rPr>
          <w:rFonts w:hAnsi="宋体"/>
        </w:rPr>
        <w:t>时</w:t>
      </w:r>
      <w:r w:rsidR="001726A1">
        <w:rPr>
          <w:rFonts w:hint="eastAsia"/>
        </w:rPr>
        <w:t>，</w:t>
      </w:r>
      <w:r w:rsidRPr="001A04AA">
        <w:rPr>
          <w:rFonts w:hAnsi="宋体"/>
        </w:rPr>
        <w:t>求未知参数</w:t>
      </w:r>
      <w:r w:rsidR="005D59A0" w:rsidRPr="005D59A0">
        <w:rPr>
          <w:position w:val="-10"/>
        </w:rPr>
        <w:object w:dxaOrig="240" w:dyaOrig="320">
          <v:shape id="_x0000_i1393" type="#_x0000_t75" style="width:12pt;height:16pt" o:ole="">
            <v:imagedata r:id="rId748" o:title=""/>
          </v:shape>
          <o:OLEObject Type="Embed" ProgID="Equation.DSMT4" ShapeID="_x0000_i1393" DrawAspect="Content" ObjectID="_1696960544" r:id="rId749"/>
        </w:object>
      </w:r>
      <w:r w:rsidRPr="001A04AA">
        <w:rPr>
          <w:rFonts w:hAnsi="宋体"/>
        </w:rPr>
        <w:t>的矩估计量</w:t>
      </w:r>
      <w:r w:rsidR="001726A1">
        <w:rPr>
          <w:rFonts w:hint="eastAsia"/>
        </w:rPr>
        <w:t>；</w:t>
      </w:r>
    </w:p>
    <w:p w:rsidR="005C391E" w:rsidRPr="001A04AA" w:rsidRDefault="005C391E" w:rsidP="001726A1">
      <w:pPr>
        <w:ind w:leftChars="200" w:left="480"/>
      </w:pPr>
      <w:r w:rsidRPr="001A04AA">
        <w:t>(</w:t>
      </w:r>
      <w:r w:rsidR="001726A1" w:rsidRPr="004276CB">
        <w:rPr>
          <w:rFonts w:hint="eastAsia"/>
        </w:rPr>
        <w:t>Ⅱ</w:t>
      </w:r>
      <w:r w:rsidRPr="001A04AA">
        <w:t xml:space="preserve">) </w:t>
      </w:r>
      <w:r w:rsidRPr="001A04AA">
        <w:rPr>
          <w:rFonts w:hAnsi="宋体"/>
        </w:rPr>
        <w:t>当</w:t>
      </w:r>
      <w:r w:rsidR="005D59A0" w:rsidRPr="005D59A0">
        <w:rPr>
          <w:position w:val="-6"/>
        </w:rPr>
        <w:object w:dxaOrig="580" w:dyaOrig="279">
          <v:shape id="_x0000_i1394" type="#_x0000_t75" style="width:29pt;height:14pt" o:ole="">
            <v:imagedata r:id="rId750" o:title=""/>
          </v:shape>
          <o:OLEObject Type="Embed" ProgID="Equation.DSMT4" ShapeID="_x0000_i1394" DrawAspect="Content" ObjectID="_1696960545" r:id="rId751"/>
        </w:object>
      </w:r>
      <w:r w:rsidRPr="001A04AA">
        <w:rPr>
          <w:rFonts w:hAnsi="宋体"/>
        </w:rPr>
        <w:t>时</w:t>
      </w:r>
      <w:r w:rsidR="001726A1">
        <w:rPr>
          <w:rFonts w:hint="eastAsia"/>
        </w:rPr>
        <w:t>，</w:t>
      </w:r>
      <w:r w:rsidRPr="001A04AA">
        <w:rPr>
          <w:rFonts w:hAnsi="宋体"/>
        </w:rPr>
        <w:t>求未知参数</w:t>
      </w:r>
      <w:r w:rsidR="005D59A0" w:rsidRPr="005D59A0">
        <w:rPr>
          <w:position w:val="-10"/>
        </w:rPr>
        <w:object w:dxaOrig="240" w:dyaOrig="320">
          <v:shape id="_x0000_i1395" type="#_x0000_t75" style="width:12pt;height:16pt" o:ole="">
            <v:imagedata r:id="rId752" o:title=""/>
          </v:shape>
          <o:OLEObject Type="Embed" ProgID="Equation.DSMT4" ShapeID="_x0000_i1395" DrawAspect="Content" ObjectID="_1696960546" r:id="rId753"/>
        </w:object>
      </w:r>
      <w:r w:rsidRPr="001A04AA">
        <w:rPr>
          <w:rFonts w:hAnsi="宋体"/>
        </w:rPr>
        <w:t>的最大似然估计量</w:t>
      </w:r>
      <w:r w:rsidR="001726A1">
        <w:rPr>
          <w:rFonts w:hint="eastAsia"/>
        </w:rPr>
        <w:t>；</w:t>
      </w:r>
    </w:p>
    <w:p w:rsidR="005C391E" w:rsidRDefault="005C391E" w:rsidP="001726A1">
      <w:pPr>
        <w:ind w:leftChars="200" w:left="480"/>
      </w:pPr>
      <w:r w:rsidRPr="001A04AA">
        <w:t>(</w:t>
      </w:r>
      <w:r w:rsidR="001726A1" w:rsidRPr="004276CB">
        <w:rPr>
          <w:rFonts w:hAnsi="宋体" w:hint="eastAsia"/>
        </w:rPr>
        <w:t>Ⅲ</w:t>
      </w:r>
      <w:r w:rsidRPr="001A04AA">
        <w:t xml:space="preserve">) </w:t>
      </w:r>
      <w:r w:rsidRPr="001A04AA">
        <w:rPr>
          <w:rFonts w:hAnsi="宋体"/>
        </w:rPr>
        <w:t>当</w:t>
      </w:r>
      <w:r w:rsidR="005D59A0" w:rsidRPr="005D59A0">
        <w:rPr>
          <w:position w:val="-10"/>
        </w:rPr>
        <w:object w:dxaOrig="600" w:dyaOrig="320">
          <v:shape id="_x0000_i1396" type="#_x0000_t75" style="width:30pt;height:16pt" o:ole="">
            <v:imagedata r:id="rId754" o:title=""/>
          </v:shape>
          <o:OLEObject Type="Embed" ProgID="Equation.DSMT4" ShapeID="_x0000_i1396" DrawAspect="Content" ObjectID="_1696960547" r:id="rId755"/>
        </w:object>
      </w:r>
      <w:r w:rsidRPr="001A04AA">
        <w:rPr>
          <w:rFonts w:hAnsi="宋体"/>
        </w:rPr>
        <w:t>时</w:t>
      </w:r>
      <w:r w:rsidR="001726A1">
        <w:rPr>
          <w:rFonts w:hint="eastAsia"/>
        </w:rPr>
        <w:t>，</w:t>
      </w:r>
      <w:r w:rsidRPr="001A04AA">
        <w:rPr>
          <w:rFonts w:hAnsi="宋体"/>
        </w:rPr>
        <w:t>求未知参数</w:t>
      </w:r>
      <w:r w:rsidR="005D59A0" w:rsidRPr="005D59A0">
        <w:rPr>
          <w:position w:val="-6"/>
        </w:rPr>
        <w:object w:dxaOrig="240" w:dyaOrig="220">
          <v:shape id="_x0000_i1397" type="#_x0000_t75" style="width:12pt;height:11pt" o:ole="">
            <v:imagedata r:id="rId756" o:title=""/>
          </v:shape>
          <o:OLEObject Type="Embed" ProgID="Equation.DSMT4" ShapeID="_x0000_i1397" DrawAspect="Content" ObjectID="_1696960548" r:id="rId757"/>
        </w:object>
      </w:r>
      <w:r w:rsidRPr="001A04AA">
        <w:rPr>
          <w:rFonts w:hAnsi="宋体"/>
        </w:rPr>
        <w:t>的最大似然估计量</w:t>
      </w:r>
      <w:r w:rsidR="001726A1">
        <w:rPr>
          <w:rFonts w:hint="eastAsia"/>
        </w:rPr>
        <w:t>．</w:t>
      </w:r>
    </w:p>
    <w:p w:rsidR="00BA35C7" w:rsidRDefault="00BA35C7" w:rsidP="00BA35C7"/>
    <w:p w:rsidR="005C391E" w:rsidRPr="004E5B0E" w:rsidRDefault="00BA35C7" w:rsidP="00BA35C7">
      <w:r w:rsidRPr="007048E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C391E" w:rsidRPr="004E5B0E">
        <w:rPr>
          <w:rFonts w:hAnsi="宋体"/>
        </w:rPr>
        <w:t>当</w:t>
      </w:r>
      <w:r w:rsidR="005D59A0" w:rsidRPr="005D59A0">
        <w:rPr>
          <w:position w:val="-6"/>
        </w:rPr>
        <w:object w:dxaOrig="580" w:dyaOrig="279">
          <v:shape id="_x0000_i1398" type="#_x0000_t75" style="width:29pt;height:14pt" o:ole="">
            <v:imagedata r:id="rId758" o:title=""/>
          </v:shape>
          <o:OLEObject Type="Embed" ProgID="Equation.DSMT4" ShapeID="_x0000_i1398" DrawAspect="Content" ObjectID="_1696960549" r:id="rId759"/>
        </w:object>
      </w:r>
      <w:r w:rsidR="005C391E" w:rsidRPr="004E5B0E">
        <w:rPr>
          <w:rFonts w:hAnsi="宋体"/>
        </w:rPr>
        <w:t>时</w:t>
      </w:r>
      <w:r w:rsidR="001726A1">
        <w:rPr>
          <w:rFonts w:hint="eastAsia"/>
        </w:rPr>
        <w:t>，</w:t>
      </w:r>
      <w:r w:rsidR="005D59A0" w:rsidRPr="00025957">
        <w:rPr>
          <w:position w:val="-4"/>
        </w:rPr>
        <w:object w:dxaOrig="240" w:dyaOrig="240">
          <v:shape id="_x0000_i1399" type="#_x0000_t75" style="width:12pt;height:12pt" o:ole="">
            <v:imagedata r:id="rId760" o:title=""/>
          </v:shape>
          <o:OLEObject Type="Embed" ProgID="Equation.DSMT4" ShapeID="_x0000_i1399" DrawAspect="Content" ObjectID="_1696960550" r:id="rId761"/>
        </w:object>
      </w:r>
      <w:r w:rsidR="005C391E" w:rsidRPr="004E5B0E">
        <w:rPr>
          <w:rFonts w:hAnsi="宋体"/>
        </w:rPr>
        <w:t>的概率密度为</w:t>
      </w:r>
      <w:r w:rsidR="005D59A0" w:rsidRPr="005D59A0">
        <w:rPr>
          <w:position w:val="-44"/>
        </w:rPr>
        <w:object w:dxaOrig="2420" w:dyaOrig="999">
          <v:shape id="_x0000_i1400" type="#_x0000_t75" style="width:121pt;height:50pt" o:ole="">
            <v:imagedata r:id="rId762" o:title=""/>
          </v:shape>
          <o:OLEObject Type="Embed" ProgID="Equation.DSMT4" ShapeID="_x0000_i1400" DrawAspect="Content" ObjectID="_1696960551" r:id="rId763"/>
        </w:object>
      </w:r>
    </w:p>
    <w:p w:rsidR="001726A1" w:rsidRDefault="001726A1" w:rsidP="001726A1">
      <w:pPr>
        <w:ind w:firstLineChars="200" w:firstLine="480"/>
      </w:pPr>
      <w:r>
        <w:rPr>
          <w:rFonts w:hAnsi="宋体"/>
        </w:rPr>
        <w:t>(</w:t>
      </w:r>
      <w:r w:rsidRPr="003C5C8B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由</w:t>
      </w:r>
      <w:r>
        <w:rPr>
          <w:rFonts w:hAnsi="宋体" w:hint="eastAsia"/>
        </w:rPr>
        <w:t>数学</w:t>
      </w:r>
      <w:r>
        <w:rPr>
          <w:rFonts w:hAnsi="宋体"/>
        </w:rPr>
        <w:t>期望的定义：</w:t>
      </w:r>
    </w:p>
    <w:p w:rsidR="001726A1" w:rsidRDefault="005D59A0" w:rsidP="001726A1">
      <w:pPr>
        <w:ind w:leftChars="400" w:left="960"/>
        <w:jc w:val="center"/>
      </w:pPr>
      <w:r w:rsidRPr="005D59A0">
        <w:rPr>
          <w:position w:val="-28"/>
        </w:rPr>
        <w:object w:dxaOrig="4320" w:dyaOrig="660">
          <v:shape id="_x0000_i1401" type="#_x0000_t75" style="width:3in;height:33pt" o:ole="">
            <v:imagedata r:id="rId764" o:title=""/>
          </v:shape>
          <o:OLEObject Type="Embed" ProgID="Equation.DSMT4" ShapeID="_x0000_i1401" DrawAspect="Content" ObjectID="_1696960552" r:id="rId765"/>
        </w:object>
      </w:r>
    </w:p>
    <w:p w:rsidR="001726A1" w:rsidRDefault="001726A1" w:rsidP="001726A1">
      <w:pPr>
        <w:ind w:leftChars="400" w:left="960"/>
      </w:pPr>
      <w:r>
        <w:rPr>
          <w:rFonts w:hAnsi="宋体"/>
        </w:rPr>
        <w:t>用样本均值估计期望有</w:t>
      </w:r>
      <w:r w:rsidR="005D59A0" w:rsidRPr="00025957">
        <w:rPr>
          <w:position w:val="-4"/>
        </w:rPr>
        <w:object w:dxaOrig="760" w:dyaOrig="320">
          <v:shape id="_x0000_i1402" type="#_x0000_t75" style="width:38pt;height:16pt" o:ole="">
            <v:imagedata r:id="rId766" o:title=""/>
          </v:shape>
          <o:OLEObject Type="Embed" ProgID="Equation.DSMT4" ShapeID="_x0000_i1402" DrawAspect="Content" ObjectID="_1696960553" r:id="rId767"/>
        </w:object>
      </w:r>
      <w:r>
        <w:rPr>
          <w:rFonts w:hAnsi="宋体" w:hint="eastAsia"/>
        </w:rPr>
        <w:t>即</w:t>
      </w:r>
      <w:r w:rsidR="005D59A0" w:rsidRPr="005D59A0">
        <w:rPr>
          <w:position w:val="-28"/>
        </w:rPr>
        <w:object w:dxaOrig="999" w:dyaOrig="660">
          <v:shape id="_x0000_i1403" type="#_x0000_t75" style="width:50pt;height:33pt" o:ole="">
            <v:imagedata r:id="rId768" o:title=""/>
          </v:shape>
          <o:OLEObject Type="Embed" ProgID="Equation.DSMT4" ShapeID="_x0000_i1403" DrawAspect="Content" ObjectID="_1696960554" r:id="rId769"/>
        </w:object>
      </w:r>
      <w:r>
        <w:rPr>
          <w:rFonts w:hAnsi="宋体"/>
        </w:rPr>
        <w:t>，解得</w:t>
      </w:r>
      <w:r>
        <w:t xml:space="preserve"> </w:t>
      </w:r>
      <w:r w:rsidR="005D59A0" w:rsidRPr="005D59A0">
        <w:rPr>
          <w:position w:val="-24"/>
        </w:rPr>
        <w:object w:dxaOrig="999" w:dyaOrig="639">
          <v:shape id="_x0000_i1404" type="#_x0000_t75" style="width:50pt;height:32pt" o:ole="">
            <v:imagedata r:id="rId770" o:title=""/>
          </v:shape>
          <o:OLEObject Type="Embed" ProgID="Equation.DSMT4" ShapeID="_x0000_i1404" DrawAspect="Content" ObjectID="_1696960555" r:id="rId771"/>
        </w:object>
      </w:r>
      <w:r>
        <w:rPr>
          <w:rFonts w:hAnsi="宋体"/>
        </w:rPr>
        <w:t>，所以参数</w:t>
      </w:r>
      <w:r w:rsidR="005D59A0" w:rsidRPr="005D59A0">
        <w:rPr>
          <w:position w:val="-10"/>
        </w:rPr>
        <w:object w:dxaOrig="240" w:dyaOrig="320">
          <v:shape id="_x0000_i1405" type="#_x0000_t75" style="width:12pt;height:16pt" o:ole="">
            <v:imagedata r:id="rId772" o:title=""/>
          </v:shape>
          <o:OLEObject Type="Embed" ProgID="Equation.DSMT4" ShapeID="_x0000_i1405" DrawAspect="Content" ObjectID="_1696960556" r:id="rId773"/>
        </w:object>
      </w:r>
      <w:r>
        <w:rPr>
          <w:rFonts w:hAnsi="宋体"/>
        </w:rPr>
        <w:t>的矩估计量为</w:t>
      </w:r>
      <w:r w:rsidR="005D59A0" w:rsidRPr="005D59A0">
        <w:rPr>
          <w:position w:val="-24"/>
        </w:rPr>
        <w:object w:dxaOrig="999" w:dyaOrig="639">
          <v:shape id="_x0000_i1406" type="#_x0000_t75" style="width:50pt;height:32pt" o:ole="">
            <v:imagedata r:id="rId774" o:title=""/>
          </v:shape>
          <o:OLEObject Type="Embed" ProgID="Equation.DSMT4" ShapeID="_x0000_i1406" DrawAspect="Content" ObjectID="_1696960557" r:id="rId775"/>
        </w:object>
      </w:r>
      <w:r>
        <w:rPr>
          <w:rFonts w:hint="eastAsia"/>
        </w:rPr>
        <w:t>，</w:t>
      </w:r>
      <w:r>
        <w:rPr>
          <w:rFonts w:hAnsi="宋体"/>
        </w:rPr>
        <w:t>其中</w:t>
      </w:r>
      <w:r w:rsidR="005D59A0" w:rsidRPr="005D59A0">
        <w:rPr>
          <w:position w:val="-28"/>
        </w:rPr>
        <w:object w:dxaOrig="1160" w:dyaOrig="680">
          <v:shape id="_x0000_i1407" type="#_x0000_t75" style="width:58pt;height:34pt" o:ole="">
            <v:imagedata r:id="rId776" o:title=""/>
          </v:shape>
          <o:OLEObject Type="Embed" ProgID="Equation.DSMT4" ShapeID="_x0000_i1407" DrawAspect="Content" ObjectID="_1696960558" r:id="rId777"/>
        </w:object>
      </w:r>
      <w:r>
        <w:rPr>
          <w:rFonts w:hint="eastAsia"/>
        </w:rPr>
        <w:t>．</w:t>
      </w:r>
    </w:p>
    <w:p w:rsidR="001726A1" w:rsidRDefault="001726A1" w:rsidP="001726A1">
      <w:pPr>
        <w:ind w:leftChars="200" w:left="960" w:hangingChars="200" w:hanging="480"/>
        <w:rPr>
          <w:kern w:val="0"/>
          <w:szCs w:val="21"/>
        </w:rPr>
      </w:pPr>
      <w:r>
        <w:rPr>
          <w:rFonts w:hAnsi="宋体"/>
        </w:rPr>
        <w:t>(</w:t>
      </w:r>
      <w:r w:rsidRPr="003C5C8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  <w:kern w:val="0"/>
          <w:szCs w:val="21"/>
        </w:rPr>
        <w:t>设</w:t>
      </w:r>
      <w:r w:rsidR="005D59A0" w:rsidRPr="005D59A0">
        <w:rPr>
          <w:position w:val="-12"/>
        </w:rPr>
        <w:object w:dxaOrig="1060" w:dyaOrig="360">
          <v:shape id="_x0000_i1408" type="#_x0000_t75" style="width:53pt;height:18pt" o:ole="">
            <v:imagedata r:id="rId778" o:title=""/>
          </v:shape>
          <o:OLEObject Type="Embed" ProgID="Equation.DSMT4" ShapeID="_x0000_i1408" DrawAspect="Content" ObjectID="_1696960559" r:id="rId779"/>
        </w:object>
      </w:r>
      <w:r>
        <w:rPr>
          <w:rFonts w:hAnsi="宋体"/>
          <w:kern w:val="0"/>
          <w:szCs w:val="21"/>
        </w:rPr>
        <w:t>是相应于样本</w:t>
      </w:r>
      <w:r w:rsidR="005D59A0" w:rsidRPr="005D59A0">
        <w:rPr>
          <w:position w:val="-12"/>
        </w:rPr>
        <w:object w:dxaOrig="1160" w:dyaOrig="360">
          <v:shape id="_x0000_i1409" type="#_x0000_t75" style="width:58pt;height:18pt" o:ole="">
            <v:imagedata r:id="rId780" o:title=""/>
          </v:shape>
          <o:OLEObject Type="Embed" ProgID="Equation.DSMT4" ShapeID="_x0000_i1409" DrawAspect="Content" ObjectID="_1696960560" r:id="rId781"/>
        </w:object>
      </w:r>
      <w:r>
        <w:rPr>
          <w:rFonts w:hAnsi="宋体"/>
          <w:kern w:val="0"/>
          <w:szCs w:val="21"/>
        </w:rPr>
        <w:t>的一组观测值，则似然函数为</w:t>
      </w:r>
    </w:p>
    <w:p w:rsidR="001726A1" w:rsidRDefault="005D59A0" w:rsidP="001726A1">
      <w:pPr>
        <w:ind w:leftChars="400" w:left="960"/>
        <w:jc w:val="center"/>
      </w:pPr>
      <w:r w:rsidRPr="005D59A0">
        <w:rPr>
          <w:position w:val="-50"/>
        </w:rPr>
        <w:object w:dxaOrig="5800" w:dyaOrig="1120">
          <v:shape id="_x0000_i1410" type="#_x0000_t75" style="width:290.5pt;height:56pt" o:ole="">
            <v:imagedata r:id="rId782" o:title=""/>
          </v:shape>
          <o:OLEObject Type="Embed" ProgID="Equation.DSMT4" ShapeID="_x0000_i1410" DrawAspect="Content" ObjectID="_1696960561" r:id="rId783"/>
        </w:object>
      </w:r>
    </w:p>
    <w:p w:rsidR="001726A1" w:rsidRDefault="001726A1" w:rsidP="001726A1">
      <w:pPr>
        <w:ind w:leftChars="400" w:left="960"/>
        <w:rPr>
          <w:rFonts w:hAnsi="宋体"/>
        </w:rPr>
      </w:pPr>
      <w:r>
        <w:rPr>
          <w:rFonts w:hAnsi="宋体"/>
        </w:rPr>
        <w:t>当</w:t>
      </w:r>
      <w:r w:rsidR="005D59A0" w:rsidRPr="005D59A0">
        <w:rPr>
          <w:position w:val="-12"/>
        </w:rPr>
        <w:object w:dxaOrig="1920" w:dyaOrig="360">
          <v:shape id="_x0000_i1411" type="#_x0000_t75" style="width:96pt;height:18pt" o:ole="">
            <v:imagedata r:id="rId784" o:title=""/>
          </v:shape>
          <o:OLEObject Type="Embed" ProgID="Equation.DSMT4" ShapeID="_x0000_i1411" DrawAspect="Content" ObjectID="_1696960562" r:id="rId785"/>
        </w:object>
      </w:r>
      <w:r>
        <w:rPr>
          <w:rFonts w:hAnsi="宋体"/>
        </w:rPr>
        <w:t>时，</w:t>
      </w:r>
      <w:r w:rsidR="005D59A0" w:rsidRPr="005D59A0">
        <w:rPr>
          <w:position w:val="-10"/>
        </w:rPr>
        <w:object w:dxaOrig="900" w:dyaOrig="320">
          <v:shape id="_x0000_i1412" type="#_x0000_t75" style="width:45pt;height:16pt" o:ole="">
            <v:imagedata r:id="rId786" o:title=""/>
          </v:shape>
          <o:OLEObject Type="Embed" ProgID="Equation.DSMT4" ShapeID="_x0000_i1412" DrawAspect="Content" ObjectID="_1696960563" r:id="rId787"/>
        </w:object>
      </w:r>
      <w:r>
        <w:rPr>
          <w:rFonts w:hAnsi="宋体"/>
        </w:rPr>
        <w:t>，取自然对数得</w:t>
      </w:r>
    </w:p>
    <w:p w:rsidR="001726A1" w:rsidRDefault="005D59A0" w:rsidP="001726A1">
      <w:pPr>
        <w:ind w:leftChars="400" w:left="960"/>
        <w:jc w:val="center"/>
      </w:pPr>
      <w:r w:rsidRPr="005D59A0">
        <w:rPr>
          <w:position w:val="-28"/>
        </w:rPr>
        <w:object w:dxaOrig="3140" w:dyaOrig="680">
          <v:shape id="_x0000_i1413" type="#_x0000_t75" style="width:157pt;height:34pt" o:ole="">
            <v:imagedata r:id="rId788" o:title=""/>
          </v:shape>
          <o:OLEObject Type="Embed" ProgID="Equation.DSMT4" ShapeID="_x0000_i1413" DrawAspect="Content" ObjectID="_1696960564" r:id="rId789"/>
        </w:object>
      </w:r>
    </w:p>
    <w:p w:rsidR="001726A1" w:rsidRDefault="001726A1" w:rsidP="001726A1">
      <w:pPr>
        <w:ind w:leftChars="400" w:left="960"/>
      </w:pPr>
      <w:r>
        <w:rPr>
          <w:rFonts w:hAnsi="宋体"/>
        </w:rPr>
        <w:t>两边对</w:t>
      </w:r>
      <w:r w:rsidR="005D59A0" w:rsidRPr="005D59A0">
        <w:rPr>
          <w:position w:val="-10"/>
        </w:rPr>
        <w:object w:dxaOrig="240" w:dyaOrig="320">
          <v:shape id="_x0000_i1414" type="#_x0000_t75" style="width:12pt;height:16pt" o:ole="">
            <v:imagedata r:id="rId790" o:title=""/>
          </v:shape>
          <o:OLEObject Type="Embed" ProgID="Equation.DSMT4" ShapeID="_x0000_i1414" DrawAspect="Content" ObjectID="_1696960565" r:id="rId791"/>
        </w:object>
      </w:r>
      <w:r>
        <w:rPr>
          <w:rFonts w:hAnsi="宋体"/>
        </w:rPr>
        <w:t>求导，</w:t>
      </w:r>
      <w:r>
        <w:rPr>
          <w:rFonts w:hAnsi="宋体" w:hint="eastAsia"/>
        </w:rPr>
        <w:t>并令导数为零</w:t>
      </w:r>
      <w:r>
        <w:rPr>
          <w:rFonts w:hAnsi="宋体"/>
        </w:rPr>
        <w:t>得</w:t>
      </w:r>
    </w:p>
    <w:p w:rsidR="001726A1" w:rsidRDefault="005D59A0" w:rsidP="001726A1">
      <w:pPr>
        <w:ind w:leftChars="400" w:left="960"/>
        <w:jc w:val="center"/>
      </w:pPr>
      <w:r w:rsidRPr="005D59A0">
        <w:rPr>
          <w:position w:val="-60"/>
        </w:rPr>
        <w:object w:dxaOrig="4480" w:dyaOrig="999">
          <v:shape id="_x0000_i1415" type="#_x0000_t75" style="width:224pt;height:50pt" o:ole="">
            <v:imagedata r:id="rId792" o:title=""/>
          </v:shape>
          <o:OLEObject Type="Embed" ProgID="Equation.DSMT4" ShapeID="_x0000_i1415" DrawAspect="Content" ObjectID="_1696960566" r:id="rId793"/>
        </w:object>
      </w:r>
    </w:p>
    <w:p w:rsidR="001726A1" w:rsidRDefault="001726A1" w:rsidP="001726A1">
      <w:pPr>
        <w:ind w:leftChars="400" w:left="960"/>
      </w:pPr>
      <w:r>
        <w:rPr>
          <w:rFonts w:hAnsi="宋体"/>
        </w:rPr>
        <w:t>从而</w:t>
      </w:r>
      <w:r w:rsidR="005D59A0" w:rsidRPr="005D59A0">
        <w:rPr>
          <w:position w:val="-10"/>
        </w:rPr>
        <w:object w:dxaOrig="240" w:dyaOrig="320">
          <v:shape id="_x0000_i1416" type="#_x0000_t75" style="width:12pt;height:16pt" o:ole="">
            <v:imagedata r:id="rId794" o:title=""/>
          </v:shape>
          <o:OLEObject Type="Embed" ProgID="Equation.DSMT4" ShapeID="_x0000_i1416" DrawAspect="Content" ObjectID="_1696960567" r:id="rId795"/>
        </w:object>
      </w:r>
      <w:r>
        <w:rPr>
          <w:rFonts w:hAnsi="宋体"/>
        </w:rPr>
        <w:t>的最大似然估计量为</w:t>
      </w:r>
      <w:r w:rsidR="005D59A0" w:rsidRPr="005D59A0">
        <w:rPr>
          <w:position w:val="-60"/>
        </w:rPr>
        <w:object w:dxaOrig="1240" w:dyaOrig="980">
          <v:shape id="_x0000_i1417" type="#_x0000_t75" style="width:62pt;height:49pt" o:ole="">
            <v:imagedata r:id="rId796" o:title=""/>
          </v:shape>
          <o:OLEObject Type="Embed" ProgID="Equation.DSMT4" ShapeID="_x0000_i1417" DrawAspect="Content" ObjectID="_1696960568" r:id="rId797"/>
        </w:object>
      </w:r>
      <w:r>
        <w:rPr>
          <w:rFonts w:hint="eastAsia"/>
        </w:rPr>
        <w:t>．</w:t>
      </w:r>
    </w:p>
    <w:p w:rsidR="005C391E" w:rsidRPr="004E5B0E" w:rsidRDefault="005C391E" w:rsidP="001726A1">
      <w:pPr>
        <w:ind w:leftChars="200" w:left="960" w:hangingChars="200" w:hanging="480"/>
      </w:pPr>
      <w:r w:rsidRPr="004E5B0E">
        <w:t>(</w:t>
      </w:r>
      <w:r w:rsidR="001726A1" w:rsidRPr="004276CB">
        <w:rPr>
          <w:rFonts w:hAnsi="宋体" w:hint="eastAsia"/>
        </w:rPr>
        <w:t>Ⅲ</w:t>
      </w:r>
      <w:r w:rsidRPr="004E5B0E">
        <w:t xml:space="preserve">) </w:t>
      </w:r>
      <w:r w:rsidRPr="004E5B0E">
        <w:rPr>
          <w:rFonts w:hAnsi="宋体"/>
        </w:rPr>
        <w:t>当</w:t>
      </w:r>
      <w:r w:rsidR="005D59A0" w:rsidRPr="005D59A0">
        <w:rPr>
          <w:position w:val="-10"/>
        </w:rPr>
        <w:object w:dxaOrig="600" w:dyaOrig="320">
          <v:shape id="_x0000_i1418" type="#_x0000_t75" style="width:30pt;height:16pt" o:ole="">
            <v:imagedata r:id="rId798" o:title=""/>
          </v:shape>
          <o:OLEObject Type="Embed" ProgID="Equation.DSMT4" ShapeID="_x0000_i1418" DrawAspect="Content" ObjectID="_1696960569" r:id="rId799"/>
        </w:object>
      </w:r>
      <w:r w:rsidRPr="004E5B0E">
        <w:rPr>
          <w:rFonts w:hAnsi="宋体"/>
        </w:rPr>
        <w:t>时</w:t>
      </w:r>
      <w:r w:rsidR="001726A1">
        <w:rPr>
          <w:rFonts w:hint="eastAsia"/>
        </w:rPr>
        <w:t>，</w:t>
      </w:r>
      <w:r w:rsidR="005D59A0" w:rsidRPr="00025957">
        <w:rPr>
          <w:position w:val="-4"/>
        </w:rPr>
        <w:object w:dxaOrig="240" w:dyaOrig="240">
          <v:shape id="_x0000_i1419" type="#_x0000_t75" style="width:12pt;height:12pt" o:ole="">
            <v:imagedata r:id="rId800" o:title=""/>
          </v:shape>
          <o:OLEObject Type="Embed" ProgID="Equation.DSMT4" ShapeID="_x0000_i1419" DrawAspect="Content" ObjectID="_1696960570" r:id="rId801"/>
        </w:object>
      </w:r>
      <w:r w:rsidRPr="004E5B0E">
        <w:rPr>
          <w:rFonts w:hAnsi="宋体"/>
        </w:rPr>
        <w:t>的概率密度为</w:t>
      </w:r>
      <w:r w:rsidR="005D59A0" w:rsidRPr="005D59A0">
        <w:rPr>
          <w:position w:val="-46"/>
        </w:rPr>
        <w:object w:dxaOrig="2439" w:dyaOrig="1040">
          <v:shape id="_x0000_i1420" type="#_x0000_t75" style="width:122pt;height:52pt" o:ole="">
            <v:imagedata r:id="rId802" o:title=""/>
          </v:shape>
          <o:OLEObject Type="Embed" ProgID="Equation.DSMT4" ShapeID="_x0000_i1420" DrawAspect="Content" ObjectID="_1696960571" r:id="rId803"/>
        </w:object>
      </w:r>
      <w:r w:rsidRPr="004E5B0E">
        <w:rPr>
          <w:rFonts w:hAnsi="宋体"/>
        </w:rPr>
        <w:t>对于总体</w:t>
      </w:r>
      <w:r w:rsidR="005D59A0" w:rsidRPr="00025957">
        <w:rPr>
          <w:position w:val="-4"/>
        </w:rPr>
        <w:object w:dxaOrig="240" w:dyaOrig="240">
          <v:shape id="_x0000_i1421" type="#_x0000_t75" style="width:12pt;height:12pt" o:ole="">
            <v:imagedata r:id="rId804" o:title=""/>
          </v:shape>
          <o:OLEObject Type="Embed" ProgID="Equation.DSMT4" ShapeID="_x0000_i1421" DrawAspect="Content" ObjectID="_1696960572" r:id="rId805"/>
        </w:object>
      </w:r>
      <w:r w:rsidRPr="004E5B0E">
        <w:rPr>
          <w:rFonts w:hAnsi="宋体"/>
        </w:rPr>
        <w:t>的样本值</w:t>
      </w:r>
      <w:r w:rsidR="005D59A0" w:rsidRPr="005D59A0">
        <w:rPr>
          <w:position w:val="-12"/>
        </w:rPr>
        <w:object w:dxaOrig="1160" w:dyaOrig="360">
          <v:shape id="_x0000_i1422" type="#_x0000_t75" style="width:58pt;height:18pt" o:ole="">
            <v:imagedata r:id="rId806" o:title=""/>
          </v:shape>
          <o:OLEObject Type="Embed" ProgID="Equation.DSMT4" ShapeID="_x0000_i1422" DrawAspect="Content" ObjectID="_1696960573" r:id="rId807"/>
        </w:object>
      </w:r>
      <w:r w:rsidR="001726A1">
        <w:rPr>
          <w:rFonts w:hint="eastAsia"/>
        </w:rPr>
        <w:t>，</w:t>
      </w:r>
      <w:r w:rsidRPr="004E5B0E">
        <w:rPr>
          <w:rFonts w:hAnsi="宋体"/>
        </w:rPr>
        <w:t>似然函数为</w:t>
      </w:r>
    </w:p>
    <w:p w:rsidR="005C391E" w:rsidRPr="004E5B0E" w:rsidRDefault="005D59A0" w:rsidP="001726A1">
      <w:pPr>
        <w:ind w:leftChars="400" w:left="960"/>
        <w:jc w:val="center"/>
      </w:pPr>
      <w:r w:rsidRPr="005D59A0">
        <w:rPr>
          <w:position w:val="-50"/>
        </w:rPr>
        <w:object w:dxaOrig="5640" w:dyaOrig="1120">
          <v:shape id="_x0000_i1423" type="#_x0000_t75" style="width:282pt;height:56pt" o:ole="">
            <v:imagedata r:id="rId808" o:title=""/>
          </v:shape>
          <o:OLEObject Type="Embed" ProgID="Equation.DSMT4" ShapeID="_x0000_i1423" DrawAspect="Content" ObjectID="_1696960574" r:id="rId809"/>
        </w:object>
      </w:r>
    </w:p>
    <w:p w:rsidR="005C391E" w:rsidRPr="005E40E4" w:rsidRDefault="005C391E" w:rsidP="001726A1">
      <w:pPr>
        <w:ind w:leftChars="400" w:left="960"/>
      </w:pPr>
      <w:r w:rsidRPr="004E5B0E">
        <w:rPr>
          <w:rFonts w:hAnsi="宋体"/>
        </w:rPr>
        <w:t>当</w:t>
      </w:r>
      <w:r w:rsidR="005D59A0" w:rsidRPr="005D59A0">
        <w:rPr>
          <w:position w:val="-12"/>
        </w:rPr>
        <w:object w:dxaOrig="660" w:dyaOrig="360">
          <v:shape id="_x0000_i1424" type="#_x0000_t75" style="width:33pt;height:18pt" o:ole="">
            <v:imagedata r:id="rId810" o:title=""/>
          </v:shape>
          <o:OLEObject Type="Embed" ProgID="Equation.DSMT4" ShapeID="_x0000_i1424" DrawAspect="Content" ObjectID="_1696960575" r:id="rId811"/>
        </w:object>
      </w:r>
      <w:r w:rsidR="001726A1">
        <w:rPr>
          <w:rFonts w:hint="eastAsia"/>
        </w:rPr>
        <w:t>（</w:t>
      </w:r>
      <w:r w:rsidR="005D59A0" w:rsidRPr="005D59A0">
        <w:rPr>
          <w:position w:val="-8"/>
        </w:rPr>
        <w:object w:dxaOrig="1160" w:dyaOrig="300">
          <v:shape id="_x0000_i1425" type="#_x0000_t75" style="width:58pt;height:15pt" o:ole="">
            <v:imagedata r:id="rId812" o:title=""/>
          </v:shape>
          <o:OLEObject Type="Embed" ProgID="Equation.DSMT4" ShapeID="_x0000_i1425" DrawAspect="Content" ObjectID="_1696960576" r:id="rId813"/>
        </w:object>
      </w:r>
      <w:r w:rsidR="001726A1">
        <w:rPr>
          <w:rFonts w:hint="eastAsia"/>
        </w:rPr>
        <w:t>）</w:t>
      </w:r>
      <w:r w:rsidRPr="004E5B0E">
        <w:rPr>
          <w:rFonts w:hAnsi="宋体"/>
        </w:rPr>
        <w:t>时</w:t>
      </w:r>
      <w:r w:rsidR="001726A1">
        <w:rPr>
          <w:rFonts w:hint="eastAsia"/>
        </w:rPr>
        <w:t>，</w:t>
      </w:r>
      <w:r w:rsidR="005D59A0" w:rsidRPr="005D59A0">
        <w:rPr>
          <w:position w:val="-6"/>
        </w:rPr>
        <w:object w:dxaOrig="240" w:dyaOrig="220">
          <v:shape id="_x0000_i1426" type="#_x0000_t75" style="width:12pt;height:11pt" o:ole="">
            <v:imagedata r:id="rId814" o:title=""/>
          </v:shape>
          <o:OLEObject Type="Embed" ProgID="Equation.DSMT4" ShapeID="_x0000_i1426" DrawAspect="Content" ObjectID="_1696960577" r:id="rId815"/>
        </w:object>
      </w:r>
      <w:r w:rsidRPr="004E5B0E">
        <w:rPr>
          <w:rFonts w:hAnsi="宋体"/>
        </w:rPr>
        <w:t>越大，</w:t>
      </w:r>
      <w:r w:rsidR="005D59A0" w:rsidRPr="005D59A0">
        <w:rPr>
          <w:position w:val="-10"/>
        </w:rPr>
        <w:object w:dxaOrig="540" w:dyaOrig="320">
          <v:shape id="_x0000_i1427" type="#_x0000_t75" style="width:27pt;height:16pt" o:ole="">
            <v:imagedata r:id="rId816" o:title=""/>
          </v:shape>
          <o:OLEObject Type="Embed" ProgID="Equation.DSMT4" ShapeID="_x0000_i1427" DrawAspect="Content" ObjectID="_1696960578" r:id="rId817"/>
        </w:object>
      </w:r>
      <w:r w:rsidRPr="004E5B0E">
        <w:rPr>
          <w:rFonts w:hAnsi="宋体"/>
        </w:rPr>
        <w:t>越大</w:t>
      </w:r>
      <w:r w:rsidR="001726A1">
        <w:rPr>
          <w:rFonts w:hint="eastAsia"/>
        </w:rPr>
        <w:t>．</w:t>
      </w:r>
      <w:r w:rsidRPr="004E5B0E">
        <w:rPr>
          <w:rFonts w:hAnsi="宋体"/>
        </w:rPr>
        <w:t>但是必须满足条件</w:t>
      </w:r>
      <w:r w:rsidR="005D59A0" w:rsidRPr="005D59A0">
        <w:rPr>
          <w:position w:val="-12"/>
        </w:rPr>
        <w:object w:dxaOrig="639" w:dyaOrig="360">
          <v:shape id="_x0000_i1428" type="#_x0000_t75" style="width:32pt;height:18pt" o:ole="">
            <v:imagedata r:id="rId818" o:title=""/>
          </v:shape>
          <o:OLEObject Type="Embed" ProgID="Equation.DSMT4" ShapeID="_x0000_i1428" DrawAspect="Content" ObjectID="_1696960579" r:id="rId819"/>
        </w:object>
      </w:r>
      <w:r w:rsidR="001726A1">
        <w:rPr>
          <w:rFonts w:hint="eastAsia"/>
        </w:rPr>
        <w:t>（</w:t>
      </w:r>
      <w:r w:rsidR="005D59A0" w:rsidRPr="005D59A0">
        <w:rPr>
          <w:position w:val="-8"/>
        </w:rPr>
        <w:object w:dxaOrig="1160" w:dyaOrig="300">
          <v:shape id="_x0000_i1429" type="#_x0000_t75" style="width:58pt;height:15pt" o:ole="">
            <v:imagedata r:id="rId820" o:title=""/>
          </v:shape>
          <o:OLEObject Type="Embed" ProgID="Equation.DSMT4" ShapeID="_x0000_i1429" DrawAspect="Content" ObjectID="_1696960580" r:id="rId821"/>
        </w:object>
      </w:r>
      <w:r w:rsidR="001726A1">
        <w:rPr>
          <w:rFonts w:hint="eastAsia"/>
        </w:rPr>
        <w:t>）</w:t>
      </w:r>
      <w:r w:rsidR="001726A1">
        <w:rPr>
          <w:rFonts w:hAnsi="宋体" w:hint="eastAsia"/>
        </w:rPr>
        <w:t>，</w:t>
      </w:r>
      <w:r w:rsidRPr="004E5B0E">
        <w:rPr>
          <w:rFonts w:hAnsi="宋体"/>
        </w:rPr>
        <w:t>所以</w:t>
      </w:r>
      <w:r w:rsidR="005D59A0" w:rsidRPr="005D59A0">
        <w:rPr>
          <w:position w:val="-6"/>
        </w:rPr>
        <w:object w:dxaOrig="240" w:dyaOrig="220">
          <v:shape id="_x0000_i1430" type="#_x0000_t75" style="width:12pt;height:11pt" o:ole="">
            <v:imagedata r:id="rId822" o:title=""/>
          </v:shape>
          <o:OLEObject Type="Embed" ProgID="Equation.DSMT4" ShapeID="_x0000_i1430" DrawAspect="Content" ObjectID="_1696960581" r:id="rId823"/>
        </w:object>
      </w:r>
      <w:r w:rsidRPr="004E5B0E">
        <w:rPr>
          <w:rFonts w:hAnsi="宋体"/>
        </w:rPr>
        <w:t>的最大似然估计值为</w:t>
      </w:r>
      <w:r w:rsidR="005D59A0" w:rsidRPr="005D59A0">
        <w:rPr>
          <w:position w:val="-12"/>
        </w:rPr>
        <w:object w:dxaOrig="2160" w:dyaOrig="360">
          <v:shape id="_x0000_i1431" type="#_x0000_t75" style="width:108pt;height:18pt" o:ole="">
            <v:imagedata r:id="rId824" o:title=""/>
          </v:shape>
          <o:OLEObject Type="Embed" ProgID="Equation.DSMT4" ShapeID="_x0000_i1431" DrawAspect="Content" ObjectID="_1696960582" r:id="rId825"/>
        </w:object>
      </w:r>
      <w:r w:rsidR="001726A1">
        <w:rPr>
          <w:rFonts w:hint="eastAsia"/>
        </w:rPr>
        <w:t>．</w:t>
      </w:r>
      <w:r w:rsidRPr="004E5B0E">
        <w:rPr>
          <w:rFonts w:hAnsi="宋体"/>
        </w:rPr>
        <w:t>于是</w:t>
      </w:r>
      <w:r w:rsidR="005D59A0" w:rsidRPr="005D59A0">
        <w:rPr>
          <w:position w:val="-6"/>
        </w:rPr>
        <w:object w:dxaOrig="240" w:dyaOrig="220">
          <v:shape id="_x0000_i1432" type="#_x0000_t75" style="width:12pt;height:11pt" o:ole="">
            <v:imagedata r:id="rId826" o:title=""/>
          </v:shape>
          <o:OLEObject Type="Embed" ProgID="Equation.DSMT4" ShapeID="_x0000_i1432" DrawAspect="Content" ObjectID="_1696960583" r:id="rId827"/>
        </w:object>
      </w:r>
      <w:r w:rsidRPr="004E5B0E">
        <w:rPr>
          <w:rFonts w:hAnsi="宋体"/>
        </w:rPr>
        <w:t>的最大似然估计量为</w:t>
      </w:r>
      <w:r w:rsidR="005D59A0" w:rsidRPr="005D59A0">
        <w:rPr>
          <w:position w:val="-12"/>
        </w:rPr>
        <w:object w:dxaOrig="2260" w:dyaOrig="360">
          <v:shape id="_x0000_i1433" type="#_x0000_t75" style="width:113pt;height:18pt" o:ole="">
            <v:imagedata r:id="rId828" o:title=""/>
          </v:shape>
          <o:OLEObject Type="Embed" ProgID="Equation.DSMT4" ShapeID="_x0000_i1433" DrawAspect="Content" ObjectID="_1696960584" r:id="rId829"/>
        </w:object>
      </w:r>
      <w:r w:rsidRPr="004E5B0E">
        <w:rPr>
          <w:rFonts w:hAnsi="宋体"/>
        </w:rPr>
        <w:t>．</w:t>
      </w:r>
    </w:p>
    <w:p w:rsidR="005C391E" w:rsidRDefault="005C391E" w:rsidP="006D7822"/>
    <w:p w:rsidR="005C391E" w:rsidRPr="005C391E" w:rsidRDefault="005C391E" w:rsidP="00CA00AF"/>
    <w:sectPr w:rsidR="005C391E" w:rsidRPr="005C391E" w:rsidSect="00223006">
      <w:headerReference w:type="even" r:id="rId830"/>
      <w:footerReference w:type="even" r:id="rId831"/>
      <w:footerReference w:type="default" r:id="rId832"/>
      <w:headerReference w:type="first" r:id="rId83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2F22" w:rsidRDefault="00662F22">
      <w:r>
        <w:separator/>
      </w:r>
    </w:p>
  </w:endnote>
  <w:endnote w:type="continuationSeparator" w:id="0">
    <w:p w:rsidR="00662F22" w:rsidRDefault="00662F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44E95" w:rsidRDefault="00F2081F" w:rsidP="00D80857">
        <w:pPr>
          <w:pStyle w:val="a4"/>
          <w:ind w:right="360" w:firstLine="360"/>
        </w:pPr>
        <w:r w:rsidRPr="00F2081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44E95" w:rsidRDefault="00F2081F">
                    <w:pPr>
                      <w:jc w:val="center"/>
                      <w:rPr>
                        <w:color w:val="5B9BD5" w:themeColor="accent1"/>
                      </w:rPr>
                    </w:pPr>
                    <w:r w:rsidRPr="00F2081F">
                      <w:fldChar w:fldCharType="begin"/>
                    </w:r>
                    <w:r w:rsidR="00444E95">
                      <w:instrText>PAGE    \* MERGEFORMAT</w:instrText>
                    </w:r>
                    <w:r w:rsidRPr="00F2081F">
                      <w:fldChar w:fldCharType="separate"/>
                    </w:r>
                    <w:r w:rsidR="00444E9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E95" w:rsidRPr="003C7E48" w:rsidRDefault="00444E9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6668E0">
      <w:rPr>
        <w:rFonts w:hint="eastAsia"/>
      </w:rPr>
      <w:t>2004</w:t>
    </w:r>
    <w:r w:rsidR="006668E0">
      <w:rPr>
        <w:rFonts w:hint="eastAsia"/>
      </w:rPr>
      <w:t>年</w:t>
    </w:r>
    <w:r w:rsidR="006668E0">
      <w:rPr>
        <w:rFonts w:hint="eastAsia"/>
      </w:rPr>
      <w:t xml:space="preserve"> </w:t>
    </w:r>
    <w:r>
      <w:rPr>
        <w:rFonts w:hint="eastAsia"/>
      </w:rPr>
      <w:t>第</w:t>
    </w:r>
    <w:r w:rsidR="00F2081F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F2081F">
      <w:rPr>
        <w:noProof/>
        <w:lang w:val="zh-CN"/>
      </w:rPr>
      <w:fldChar w:fldCharType="separate"/>
    </w:r>
    <w:r w:rsidR="008B64AF">
      <w:rPr>
        <w:noProof/>
        <w:lang w:val="zh-CN"/>
      </w:rPr>
      <w:t>6</w:t>
    </w:r>
    <w:r w:rsidR="00F2081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2F22" w:rsidRDefault="00662F22">
      <w:r>
        <w:separator/>
      </w:r>
    </w:p>
  </w:footnote>
  <w:footnote w:type="continuationSeparator" w:id="0">
    <w:p w:rsidR="00662F22" w:rsidRDefault="00662F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E95" w:rsidRPr="006E3539" w:rsidRDefault="00444E9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4E95" w:rsidRDefault="00F2081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5pt;height:11.5pt" o:bullet="t">
        <v:imagedata r:id="rId1" o:title="msoA"/>
      </v:shape>
    </w:pict>
  </w:numPicBullet>
  <w:numPicBullet w:numPicBulletId="1">
    <w:pict>
      <v:shape id="_x0000_i1055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499"/>
    <w:rsid w:val="00013F95"/>
    <w:rsid w:val="0001411E"/>
    <w:rsid w:val="00024384"/>
    <w:rsid w:val="00032C63"/>
    <w:rsid w:val="00042111"/>
    <w:rsid w:val="00046DD7"/>
    <w:rsid w:val="00061C54"/>
    <w:rsid w:val="00092FB9"/>
    <w:rsid w:val="000977C3"/>
    <w:rsid w:val="000A0A2F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26A1"/>
    <w:rsid w:val="00173BCA"/>
    <w:rsid w:val="00181D33"/>
    <w:rsid w:val="00183302"/>
    <w:rsid w:val="00187824"/>
    <w:rsid w:val="00187D9D"/>
    <w:rsid w:val="00190F38"/>
    <w:rsid w:val="001944EF"/>
    <w:rsid w:val="001A0548"/>
    <w:rsid w:val="001A1372"/>
    <w:rsid w:val="001A240E"/>
    <w:rsid w:val="001A2AC0"/>
    <w:rsid w:val="001A7313"/>
    <w:rsid w:val="001A7886"/>
    <w:rsid w:val="001B1846"/>
    <w:rsid w:val="001B316B"/>
    <w:rsid w:val="001B5C28"/>
    <w:rsid w:val="001B73C8"/>
    <w:rsid w:val="001C4669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0872"/>
    <w:rsid w:val="00210F4D"/>
    <w:rsid w:val="00216FF3"/>
    <w:rsid w:val="002214A2"/>
    <w:rsid w:val="00221840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1CFB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79F"/>
    <w:rsid w:val="00300AB8"/>
    <w:rsid w:val="00300CDB"/>
    <w:rsid w:val="00303694"/>
    <w:rsid w:val="00305B24"/>
    <w:rsid w:val="00313DA5"/>
    <w:rsid w:val="003175E7"/>
    <w:rsid w:val="0032739C"/>
    <w:rsid w:val="00330B11"/>
    <w:rsid w:val="00364826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1CD5"/>
    <w:rsid w:val="003D2E90"/>
    <w:rsid w:val="003D58DF"/>
    <w:rsid w:val="003E3E3D"/>
    <w:rsid w:val="003F7C9E"/>
    <w:rsid w:val="004171D8"/>
    <w:rsid w:val="004276CB"/>
    <w:rsid w:val="004303A8"/>
    <w:rsid w:val="0043104A"/>
    <w:rsid w:val="00433FC2"/>
    <w:rsid w:val="00436F16"/>
    <w:rsid w:val="00442415"/>
    <w:rsid w:val="004439B9"/>
    <w:rsid w:val="00443B1B"/>
    <w:rsid w:val="00444903"/>
    <w:rsid w:val="00444E95"/>
    <w:rsid w:val="0045241A"/>
    <w:rsid w:val="00453066"/>
    <w:rsid w:val="00454CD0"/>
    <w:rsid w:val="00456645"/>
    <w:rsid w:val="00456B96"/>
    <w:rsid w:val="00462CB9"/>
    <w:rsid w:val="0046302E"/>
    <w:rsid w:val="00464536"/>
    <w:rsid w:val="00465459"/>
    <w:rsid w:val="0046616B"/>
    <w:rsid w:val="0046694F"/>
    <w:rsid w:val="004677C0"/>
    <w:rsid w:val="00473A64"/>
    <w:rsid w:val="004910EA"/>
    <w:rsid w:val="004966D7"/>
    <w:rsid w:val="004A1C29"/>
    <w:rsid w:val="004A289D"/>
    <w:rsid w:val="004A2EEB"/>
    <w:rsid w:val="004A759A"/>
    <w:rsid w:val="004A7E7E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5B44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391E"/>
    <w:rsid w:val="005C7882"/>
    <w:rsid w:val="005D06AF"/>
    <w:rsid w:val="005D45F3"/>
    <w:rsid w:val="005D4647"/>
    <w:rsid w:val="005D59A0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3D25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2F22"/>
    <w:rsid w:val="00663097"/>
    <w:rsid w:val="006668E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7822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797"/>
    <w:rsid w:val="00751408"/>
    <w:rsid w:val="007650D4"/>
    <w:rsid w:val="00775264"/>
    <w:rsid w:val="00776FFA"/>
    <w:rsid w:val="007812A1"/>
    <w:rsid w:val="007819D8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3BD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1E11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6001"/>
    <w:rsid w:val="00827821"/>
    <w:rsid w:val="00827F69"/>
    <w:rsid w:val="008304E2"/>
    <w:rsid w:val="00833B8C"/>
    <w:rsid w:val="00836126"/>
    <w:rsid w:val="00836A82"/>
    <w:rsid w:val="00845C8B"/>
    <w:rsid w:val="00845EE6"/>
    <w:rsid w:val="00847B85"/>
    <w:rsid w:val="00855BA5"/>
    <w:rsid w:val="008610C2"/>
    <w:rsid w:val="00863FCB"/>
    <w:rsid w:val="008647AF"/>
    <w:rsid w:val="0087189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64AF"/>
    <w:rsid w:val="008C5D7E"/>
    <w:rsid w:val="008C6E8A"/>
    <w:rsid w:val="008D46D1"/>
    <w:rsid w:val="008E575B"/>
    <w:rsid w:val="008F29E3"/>
    <w:rsid w:val="008F367C"/>
    <w:rsid w:val="008F7E27"/>
    <w:rsid w:val="009211C4"/>
    <w:rsid w:val="00922DEF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39BD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59EF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2751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5E07"/>
    <w:rsid w:val="00AE7C7B"/>
    <w:rsid w:val="00AF0BCA"/>
    <w:rsid w:val="00AF21D6"/>
    <w:rsid w:val="00AF3D50"/>
    <w:rsid w:val="00AF6F30"/>
    <w:rsid w:val="00B01255"/>
    <w:rsid w:val="00B120CD"/>
    <w:rsid w:val="00B123D0"/>
    <w:rsid w:val="00B12837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D0F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35C7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C774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60BF"/>
    <w:rsid w:val="00C1243C"/>
    <w:rsid w:val="00C16810"/>
    <w:rsid w:val="00C20153"/>
    <w:rsid w:val="00C23D09"/>
    <w:rsid w:val="00C255A9"/>
    <w:rsid w:val="00C26697"/>
    <w:rsid w:val="00C2790C"/>
    <w:rsid w:val="00C33F6E"/>
    <w:rsid w:val="00C35148"/>
    <w:rsid w:val="00C44C6E"/>
    <w:rsid w:val="00C45863"/>
    <w:rsid w:val="00C50FC5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4F0A"/>
    <w:rsid w:val="00C75A72"/>
    <w:rsid w:val="00C76EA7"/>
    <w:rsid w:val="00C878F6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7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47892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009A"/>
    <w:rsid w:val="00DF2278"/>
    <w:rsid w:val="00E03B9D"/>
    <w:rsid w:val="00E03DD2"/>
    <w:rsid w:val="00E11016"/>
    <w:rsid w:val="00E13808"/>
    <w:rsid w:val="00E16493"/>
    <w:rsid w:val="00E20B0F"/>
    <w:rsid w:val="00E227F2"/>
    <w:rsid w:val="00E3772F"/>
    <w:rsid w:val="00E37A4C"/>
    <w:rsid w:val="00E409F4"/>
    <w:rsid w:val="00E4159C"/>
    <w:rsid w:val="00E4363E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5072"/>
    <w:rsid w:val="00E86000"/>
    <w:rsid w:val="00E9239F"/>
    <w:rsid w:val="00E9391E"/>
    <w:rsid w:val="00E94840"/>
    <w:rsid w:val="00E96D3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331B"/>
    <w:rsid w:val="00F13C0A"/>
    <w:rsid w:val="00F14087"/>
    <w:rsid w:val="00F17A9C"/>
    <w:rsid w:val="00F20106"/>
    <w:rsid w:val="00F2081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3779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0.bin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image" Target="media/image270.wmf"/><Relationship Id="rId181" Type="http://schemas.openxmlformats.org/officeDocument/2006/relationships/image" Target="media/image89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86" Type="http://schemas.openxmlformats.org/officeDocument/2006/relationships/image" Target="media/image242.wmf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2.bin"/><Relationship Id="rId760" Type="http://schemas.openxmlformats.org/officeDocument/2006/relationships/image" Target="media/image379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718" Type="http://schemas.openxmlformats.org/officeDocument/2006/relationships/image" Target="media/image358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image" Target="media/image281.wmf"/><Relationship Id="rId771" Type="http://schemas.openxmlformats.org/officeDocument/2006/relationships/oleObject" Target="embeddings/oleObject381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729" Type="http://schemas.openxmlformats.org/officeDocument/2006/relationships/oleObject" Target="embeddings/oleObject360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740" Type="http://schemas.openxmlformats.org/officeDocument/2006/relationships/image" Target="media/image369.wmf"/><Relationship Id="rId782" Type="http://schemas.openxmlformats.org/officeDocument/2006/relationships/image" Target="media/image390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51" Type="http://schemas.openxmlformats.org/officeDocument/2006/relationships/oleObject" Target="embeddings/oleObject371.bin"/><Relationship Id="rId793" Type="http://schemas.openxmlformats.org/officeDocument/2006/relationships/oleObject" Target="embeddings/oleObject392.bin"/><Relationship Id="rId807" Type="http://schemas.openxmlformats.org/officeDocument/2006/relationships/oleObject" Target="embeddings/oleObject39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59.wmf"/><Relationship Id="rId762" Type="http://schemas.openxmlformats.org/officeDocument/2006/relationships/image" Target="media/image380.wmf"/><Relationship Id="rId818" Type="http://schemas.openxmlformats.org/officeDocument/2006/relationships/image" Target="media/image408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731" Type="http://schemas.openxmlformats.org/officeDocument/2006/relationships/oleObject" Target="embeddings/oleObject361.bin"/><Relationship Id="rId773" Type="http://schemas.openxmlformats.org/officeDocument/2006/relationships/oleObject" Target="embeddings/oleObject382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829" Type="http://schemas.openxmlformats.org/officeDocument/2006/relationships/oleObject" Target="embeddings/oleObject410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image" Target="media/image349.wmf"/><Relationship Id="rId742" Type="http://schemas.openxmlformats.org/officeDocument/2006/relationships/image" Target="media/image370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784" Type="http://schemas.openxmlformats.org/officeDocument/2006/relationships/image" Target="media/image391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11" Type="http://schemas.openxmlformats.org/officeDocument/2006/relationships/oleObject" Target="embeddings/oleObject351.bin"/><Relationship Id="rId753" Type="http://schemas.openxmlformats.org/officeDocument/2006/relationships/oleObject" Target="embeddings/oleObject372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795" Type="http://schemas.openxmlformats.org/officeDocument/2006/relationships/oleObject" Target="embeddings/oleObject393.bin"/><Relationship Id="rId809" Type="http://schemas.openxmlformats.org/officeDocument/2006/relationships/oleObject" Target="embeddings/oleObject40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820" Type="http://schemas.openxmlformats.org/officeDocument/2006/relationships/image" Target="media/image409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image" Target="media/image360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764" Type="http://schemas.openxmlformats.org/officeDocument/2006/relationships/image" Target="media/image381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831" Type="http://schemas.openxmlformats.org/officeDocument/2006/relationships/footer" Target="footer1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733" Type="http://schemas.openxmlformats.org/officeDocument/2006/relationships/oleObject" Target="embeddings/oleObject362.bin"/><Relationship Id="rId775" Type="http://schemas.openxmlformats.org/officeDocument/2006/relationships/oleObject" Target="embeddings/oleObject383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800" Type="http://schemas.openxmlformats.org/officeDocument/2006/relationships/image" Target="media/image399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image" Target="media/image35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744" Type="http://schemas.openxmlformats.org/officeDocument/2006/relationships/image" Target="media/image371.wmf"/><Relationship Id="rId786" Type="http://schemas.openxmlformats.org/officeDocument/2006/relationships/image" Target="media/image392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811" Type="http://schemas.openxmlformats.org/officeDocument/2006/relationships/oleObject" Target="embeddings/oleObject401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13" Type="http://schemas.openxmlformats.org/officeDocument/2006/relationships/oleObject" Target="embeddings/oleObject352.bin"/><Relationship Id="rId755" Type="http://schemas.openxmlformats.org/officeDocument/2006/relationships/oleObject" Target="embeddings/oleObject373.bin"/><Relationship Id="rId797" Type="http://schemas.openxmlformats.org/officeDocument/2006/relationships/oleObject" Target="embeddings/oleObject394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822" Type="http://schemas.openxmlformats.org/officeDocument/2006/relationships/image" Target="media/image410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724" Type="http://schemas.openxmlformats.org/officeDocument/2006/relationships/image" Target="media/image361.wmf"/><Relationship Id="rId766" Type="http://schemas.openxmlformats.org/officeDocument/2006/relationships/image" Target="media/image382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3.wmf"/><Relationship Id="rId833" Type="http://schemas.openxmlformats.org/officeDocument/2006/relationships/header" Target="header2.xml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363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777" Type="http://schemas.openxmlformats.org/officeDocument/2006/relationships/oleObject" Target="embeddings/oleObject384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802" Type="http://schemas.openxmlformats.org/officeDocument/2006/relationships/image" Target="media/image40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746" Type="http://schemas.openxmlformats.org/officeDocument/2006/relationships/image" Target="media/image372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788" Type="http://schemas.openxmlformats.org/officeDocument/2006/relationships/image" Target="media/image393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813" Type="http://schemas.openxmlformats.org/officeDocument/2006/relationships/oleObject" Target="embeddings/oleObject402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3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oleObject" Target="embeddings/oleObject374.bin"/><Relationship Id="rId799" Type="http://schemas.openxmlformats.org/officeDocument/2006/relationships/oleObject" Target="embeddings/oleObject395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824" Type="http://schemas.openxmlformats.org/officeDocument/2006/relationships/image" Target="media/image411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image" Target="media/image264.wmf"/><Relationship Id="rId726" Type="http://schemas.openxmlformats.org/officeDocument/2006/relationships/image" Target="media/image362.wmf"/><Relationship Id="rId768" Type="http://schemas.openxmlformats.org/officeDocument/2006/relationships/image" Target="media/image383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image" Target="media/image285.wmf"/><Relationship Id="rId628" Type="http://schemas.openxmlformats.org/officeDocument/2006/relationships/image" Target="media/image313.wmf"/><Relationship Id="rId835" Type="http://schemas.openxmlformats.org/officeDocument/2006/relationships/theme" Target="theme/theme1.xml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image" Target="media/image236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37" Type="http://schemas.openxmlformats.org/officeDocument/2006/relationships/oleObject" Target="embeddings/oleObject364.bin"/><Relationship Id="rId779" Type="http://schemas.openxmlformats.org/officeDocument/2006/relationships/oleObject" Target="embeddings/oleObject385.bin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87.bin"/><Relationship Id="rId639" Type="http://schemas.openxmlformats.org/officeDocument/2006/relationships/oleObject" Target="embeddings/oleObject315.bin"/><Relationship Id="rId790" Type="http://schemas.openxmlformats.org/officeDocument/2006/relationships/image" Target="media/image394.wmf"/><Relationship Id="rId804" Type="http://schemas.openxmlformats.org/officeDocument/2006/relationships/image" Target="media/image401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image" Target="media/image324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748" Type="http://schemas.openxmlformats.org/officeDocument/2006/relationships/image" Target="media/image373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815" Type="http://schemas.openxmlformats.org/officeDocument/2006/relationships/oleObject" Target="embeddings/oleObject40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759" Type="http://schemas.openxmlformats.org/officeDocument/2006/relationships/oleObject" Target="embeddings/oleObject37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770" Type="http://schemas.openxmlformats.org/officeDocument/2006/relationships/image" Target="media/image384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26" Type="http://schemas.openxmlformats.org/officeDocument/2006/relationships/image" Target="media/image412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image" Target="media/image363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86.bin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739" Type="http://schemas.openxmlformats.org/officeDocument/2006/relationships/oleObject" Target="embeddings/oleObject365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750" Type="http://schemas.openxmlformats.org/officeDocument/2006/relationships/image" Target="media/image374.wmf"/><Relationship Id="rId792" Type="http://schemas.openxmlformats.org/officeDocument/2006/relationships/image" Target="media/image395.wmf"/><Relationship Id="rId806" Type="http://schemas.openxmlformats.org/officeDocument/2006/relationships/image" Target="media/image40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png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761" Type="http://schemas.openxmlformats.org/officeDocument/2006/relationships/oleObject" Target="embeddings/oleObject376.bin"/><Relationship Id="rId817" Type="http://schemas.openxmlformats.org/officeDocument/2006/relationships/oleObject" Target="embeddings/oleObject40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730" Type="http://schemas.openxmlformats.org/officeDocument/2006/relationships/image" Target="media/image364.wmf"/><Relationship Id="rId772" Type="http://schemas.openxmlformats.org/officeDocument/2006/relationships/image" Target="media/image385.wmf"/><Relationship Id="rId828" Type="http://schemas.openxmlformats.org/officeDocument/2006/relationships/image" Target="media/image413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741" Type="http://schemas.openxmlformats.org/officeDocument/2006/relationships/oleObject" Target="embeddings/oleObject366.bin"/><Relationship Id="rId783" Type="http://schemas.openxmlformats.org/officeDocument/2006/relationships/oleObject" Target="embeddings/oleObject387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image" Target="media/image354.wmf"/><Relationship Id="rId752" Type="http://schemas.openxmlformats.org/officeDocument/2006/relationships/image" Target="media/image375.wmf"/><Relationship Id="rId808" Type="http://schemas.openxmlformats.org/officeDocument/2006/relationships/image" Target="media/image403.wmf"/><Relationship Id="rId8" Type="http://schemas.openxmlformats.org/officeDocument/2006/relationships/hyperlink" Target="https://lvjr.bitbucket.io/?kysx200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794" Type="http://schemas.openxmlformats.org/officeDocument/2006/relationships/image" Target="media/image396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721" Type="http://schemas.openxmlformats.org/officeDocument/2006/relationships/oleObject" Target="embeddings/oleObject356.bin"/><Relationship Id="rId763" Type="http://schemas.openxmlformats.org/officeDocument/2006/relationships/oleObject" Target="embeddings/oleObject377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819" Type="http://schemas.openxmlformats.org/officeDocument/2006/relationships/oleObject" Target="embeddings/oleObject405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830" Type="http://schemas.openxmlformats.org/officeDocument/2006/relationships/header" Target="header1.xml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732" Type="http://schemas.openxmlformats.org/officeDocument/2006/relationships/image" Target="media/image365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image" Target="media/image386.wmf"/><Relationship Id="rId427" Type="http://schemas.openxmlformats.org/officeDocument/2006/relationships/image" Target="media/image212.wmf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743" Type="http://schemas.openxmlformats.org/officeDocument/2006/relationships/oleObject" Target="embeddings/oleObject367.bin"/><Relationship Id="rId785" Type="http://schemas.openxmlformats.org/officeDocument/2006/relationships/oleObject" Target="embeddings/oleObject388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810" Type="http://schemas.openxmlformats.org/officeDocument/2006/relationships/image" Target="media/image404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5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754" Type="http://schemas.openxmlformats.org/officeDocument/2006/relationships/image" Target="media/image376.wmf"/><Relationship Id="rId796" Type="http://schemas.openxmlformats.org/officeDocument/2006/relationships/image" Target="media/image397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821" Type="http://schemas.openxmlformats.org/officeDocument/2006/relationships/oleObject" Target="embeddings/oleObject406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723" Type="http://schemas.openxmlformats.org/officeDocument/2006/relationships/oleObject" Target="embeddings/oleObject357.bin"/><Relationship Id="rId765" Type="http://schemas.openxmlformats.org/officeDocument/2006/relationships/oleObject" Target="embeddings/oleObject378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832" Type="http://schemas.openxmlformats.org/officeDocument/2006/relationships/footer" Target="footer2.xml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34" Type="http://schemas.openxmlformats.org/officeDocument/2006/relationships/image" Target="media/image366.wmf"/><Relationship Id="rId776" Type="http://schemas.openxmlformats.org/officeDocument/2006/relationships/image" Target="media/image387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801" Type="http://schemas.openxmlformats.org/officeDocument/2006/relationships/oleObject" Target="embeddings/oleObject396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oleObject" Target="embeddings/oleObject347.bin"/><Relationship Id="rId745" Type="http://schemas.openxmlformats.org/officeDocument/2006/relationships/oleObject" Target="embeddings/oleObject36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787" Type="http://schemas.openxmlformats.org/officeDocument/2006/relationships/oleObject" Target="embeddings/oleObject389.bin"/><Relationship Id="rId812" Type="http://schemas.openxmlformats.org/officeDocument/2006/relationships/image" Target="media/image405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56.wmf"/><Relationship Id="rId756" Type="http://schemas.openxmlformats.org/officeDocument/2006/relationships/image" Target="media/image37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798" Type="http://schemas.openxmlformats.org/officeDocument/2006/relationships/image" Target="media/image398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823" Type="http://schemas.openxmlformats.org/officeDocument/2006/relationships/oleObject" Target="embeddings/oleObject407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8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oleObject" Target="embeddings/oleObject379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834" Type="http://schemas.openxmlformats.org/officeDocument/2006/relationships/fontTable" Target="fontTable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736" Type="http://schemas.openxmlformats.org/officeDocument/2006/relationships/image" Target="media/image367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image" Target="media/image269.wmf"/><Relationship Id="rId778" Type="http://schemas.openxmlformats.org/officeDocument/2006/relationships/image" Target="media/image388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image" Target="media/image290.wmf"/><Relationship Id="rId638" Type="http://schemas.openxmlformats.org/officeDocument/2006/relationships/image" Target="media/image318.wmf"/><Relationship Id="rId803" Type="http://schemas.openxmlformats.org/officeDocument/2006/relationships/oleObject" Target="embeddings/oleObject397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image" Target="media/image241.wmf"/><Relationship Id="rId705" Type="http://schemas.openxmlformats.org/officeDocument/2006/relationships/oleObject" Target="embeddings/oleObject348.bin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41.bin"/><Relationship Id="rId747" Type="http://schemas.openxmlformats.org/officeDocument/2006/relationships/oleObject" Target="embeddings/oleObject369.bin"/><Relationship Id="rId789" Type="http://schemas.openxmlformats.org/officeDocument/2006/relationships/oleObject" Target="embeddings/oleObject390.bin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814" Type="http://schemas.openxmlformats.org/officeDocument/2006/relationships/image" Target="media/image406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716" Type="http://schemas.openxmlformats.org/officeDocument/2006/relationships/image" Target="media/image357.wmf"/><Relationship Id="rId758" Type="http://schemas.openxmlformats.org/officeDocument/2006/relationships/image" Target="media/image378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image" Target="media/image308.wmf"/><Relationship Id="rId825" Type="http://schemas.openxmlformats.org/officeDocument/2006/relationships/oleObject" Target="embeddings/oleObject408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image" Target="media/image231.wmf"/><Relationship Id="rId299" Type="http://schemas.openxmlformats.org/officeDocument/2006/relationships/image" Target="media/image148.wmf"/><Relationship Id="rId727" Type="http://schemas.openxmlformats.org/officeDocument/2006/relationships/oleObject" Target="embeddings/oleObject359.bin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2.bin"/><Relationship Id="rId780" Type="http://schemas.openxmlformats.org/officeDocument/2006/relationships/image" Target="media/image389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640" Type="http://schemas.openxmlformats.org/officeDocument/2006/relationships/image" Target="media/image319.wmf"/><Relationship Id="rId738" Type="http://schemas.openxmlformats.org/officeDocument/2006/relationships/image" Target="media/image368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84" Type="http://schemas.openxmlformats.org/officeDocument/2006/relationships/image" Target="media/image291.wmf"/><Relationship Id="rId805" Type="http://schemas.openxmlformats.org/officeDocument/2006/relationships/oleObject" Target="embeddings/oleObject398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391.bin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0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3.bin"/><Relationship Id="rId816" Type="http://schemas.openxmlformats.org/officeDocument/2006/relationships/image" Target="media/image407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image" Target="media/image260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827" Type="http://schemas.openxmlformats.org/officeDocument/2006/relationships/oleObject" Target="embeddings/oleObject40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86C2E1-AD01-4A6B-BB1A-683490FA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13</Pages>
  <Words>2085</Words>
  <Characters>11885</Characters>
  <Application>Microsoft Office Word</Application>
  <DocSecurity>0</DocSecurity>
  <Lines>99</Lines>
  <Paragraphs>27</Paragraphs>
  <ScaleCrop>false</ScaleCrop>
  <Company>微软中国</Company>
  <LinksUpToDate>false</LinksUpToDate>
  <CharactersWithSpaces>13943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108</cp:revision>
  <cp:lastPrinted>2011-09-06T10:51:00Z</cp:lastPrinted>
  <dcterms:created xsi:type="dcterms:W3CDTF">2020-11-13T07:23:00Z</dcterms:created>
  <dcterms:modified xsi:type="dcterms:W3CDTF">2021-10-28T11:22:00Z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