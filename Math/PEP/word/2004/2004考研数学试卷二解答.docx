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BC001C" w:rsidRDefault="008F76D0" w:rsidP="00BC001C">
      <w:pPr>
        <w:pStyle w:val="af"/>
      </w:pPr>
      <w:hyperlink r:id="rId8" w:history="1">
        <w:r w:rsidR="00CA00AF" w:rsidRPr="00BC001C">
          <w:rPr>
            <w:rStyle w:val="a7"/>
            <w:rFonts w:hint="eastAsia"/>
            <w:color w:val="C00000"/>
          </w:rPr>
          <w:t>20</w:t>
        </w:r>
        <w:r w:rsidR="003F7C9E">
          <w:rPr>
            <w:rStyle w:val="a7"/>
            <w:rFonts w:hint="eastAsia"/>
            <w:color w:val="C00000"/>
          </w:rPr>
          <w:t>04</w:t>
        </w:r>
        <w:r w:rsidR="00CA00AF" w:rsidRPr="00BC001C">
          <w:rPr>
            <w:rStyle w:val="a7"/>
            <w:rFonts w:hint="eastAsia"/>
            <w:color w:val="C00000"/>
          </w:rPr>
          <w:t>年全国硕士研究生入学统一考试数学试</w:t>
        </w:r>
        <w:r w:rsidR="008B58C2" w:rsidRPr="00BC001C">
          <w:rPr>
            <w:rStyle w:val="a7"/>
            <w:rFonts w:hint="eastAsia"/>
            <w:color w:val="C00000"/>
          </w:rPr>
          <w:t>卷</w:t>
        </w:r>
        <w:r w:rsidR="00544D56">
          <w:rPr>
            <w:rStyle w:val="a7"/>
            <w:rFonts w:hint="eastAsia"/>
            <w:color w:val="C00000"/>
          </w:rPr>
          <w:t>二</w:t>
        </w:r>
        <w:r w:rsidR="003C7E48" w:rsidRPr="00BC001C">
          <w:rPr>
            <w:rStyle w:val="a7"/>
            <w:rFonts w:hint="eastAsia"/>
            <w:color w:val="C00000"/>
          </w:rPr>
          <w:t>解答</w:t>
        </w:r>
      </w:hyperlink>
    </w:p>
    <w:p w:rsidR="0055345C" w:rsidRDefault="0055345C" w:rsidP="0055345C"/>
    <w:p w:rsidR="00D133EF" w:rsidRDefault="00D133EF" w:rsidP="00CA00AF">
      <w:bookmarkStart w:id="0" w:name="_GoBack"/>
      <w:bookmarkEnd w:id="0"/>
    </w:p>
    <w:p w:rsidR="0090773F" w:rsidRPr="00D20A52" w:rsidRDefault="0090773F" w:rsidP="00D20A52">
      <w:pPr>
        <w:pStyle w:val="1"/>
        <w:rPr>
          <w:szCs w:val="21"/>
        </w:rPr>
      </w:pPr>
      <w:r w:rsidRPr="00D20A52">
        <w:rPr>
          <w:szCs w:val="21"/>
        </w:rPr>
        <w:t>一</w:t>
      </w:r>
      <w:r w:rsidR="00D20A52" w:rsidRPr="00D20A52">
        <w:rPr>
          <w:szCs w:val="21"/>
        </w:rPr>
        <w:t>、填空题（</w:t>
      </w:r>
      <w:r w:rsidR="00D20A52" w:rsidRPr="00D20A52">
        <w:rPr>
          <w:rFonts w:hint="eastAsia"/>
          <w:szCs w:val="21"/>
        </w:rPr>
        <w:t>1~</w:t>
      </w:r>
      <w:r w:rsidRPr="00D20A52">
        <w:rPr>
          <w:szCs w:val="21"/>
        </w:rPr>
        <w:t>6小题，每小题4分，</w:t>
      </w:r>
      <w:r w:rsidR="00D20A52" w:rsidRPr="00D20A52">
        <w:rPr>
          <w:rFonts w:hint="eastAsia"/>
          <w:szCs w:val="21"/>
        </w:rPr>
        <w:t>共</w:t>
      </w:r>
      <w:r w:rsidRPr="00D20A52">
        <w:rPr>
          <w:szCs w:val="21"/>
        </w:rPr>
        <w:t>24分）</w:t>
      </w:r>
    </w:p>
    <w:p w:rsidR="00D20A52" w:rsidRDefault="00D20A52" w:rsidP="00D20A52"/>
    <w:p w:rsidR="00D20A52" w:rsidRPr="00ED083C" w:rsidRDefault="00D20A52" w:rsidP="00D20A52"/>
    <w:p w:rsidR="0090773F" w:rsidRDefault="002B1A49" w:rsidP="002B1A49">
      <w:pPr>
        <w:spacing w:line="360" w:lineRule="auto"/>
        <w:rPr>
          <w:rFonts w:ascii="Times New Roman" w:hAnsi="Times New Roman"/>
          <w:szCs w:val="21"/>
        </w:rPr>
      </w:pPr>
      <w:r>
        <w:rPr>
          <w:rFonts w:hint="eastAsia"/>
        </w:rPr>
        <w:t>(</w:t>
      </w:r>
      <w:r w:rsidR="0090773F" w:rsidRPr="002B1A49">
        <w:t>1</w:t>
      </w:r>
      <w:r>
        <w:rPr>
          <w:rFonts w:hint="eastAsia"/>
        </w:rPr>
        <w:t xml:space="preserve">) </w:t>
      </w:r>
      <w:r w:rsidR="0090773F" w:rsidRPr="002B1A49">
        <w:t>设</w:t>
      </w:r>
      <w:bookmarkStart w:id="1" w:name="MTBlankEqn"/>
      <w:r w:rsidR="004051A8" w:rsidRPr="004051A8">
        <w:rPr>
          <w:position w:val="-24"/>
        </w:rPr>
        <w:object w:dxaOrig="1900" w:dyaOrig="620">
          <v:shape id="_x0000_i1025" type="#_x0000_t75" style="width:95pt;height:31pt" o:ole="">
            <v:imagedata r:id="rId9" o:title=""/>
          </v:shape>
          <o:OLEObject Type="Embed" ProgID="Equation.DSMT4" ShapeID="_x0000_i1025" DrawAspect="Content" ObjectID="_1696955363" r:id="rId10"/>
        </w:object>
      </w:r>
      <w:bookmarkEnd w:id="1"/>
      <w:r w:rsidR="00BB26A7">
        <w:rPr>
          <w:rFonts w:ascii="Times New Roman" w:hAnsi="Times New Roman" w:hint="eastAsia"/>
          <w:szCs w:val="21"/>
        </w:rPr>
        <w:t>，</w:t>
      </w:r>
      <w:r w:rsidR="0090773F" w:rsidRPr="00ED083C">
        <w:rPr>
          <w:rFonts w:ascii="Times New Roman" w:hAnsi="Times New Roman"/>
          <w:szCs w:val="21"/>
        </w:rPr>
        <w:t>则</w:t>
      </w:r>
      <w:r w:rsidR="004051A8" w:rsidRPr="004051A8">
        <w:rPr>
          <w:position w:val="-10"/>
        </w:rPr>
        <w:object w:dxaOrig="540" w:dyaOrig="320">
          <v:shape id="_x0000_i1026" type="#_x0000_t75" style="width:27pt;height:16pt" o:ole="">
            <v:imagedata r:id="rId11" o:title=""/>
          </v:shape>
          <o:OLEObject Type="Embed" ProgID="Equation.DSMT4" ShapeID="_x0000_i1026" DrawAspect="Content" ObjectID="_1696955364" r:id="rId12"/>
        </w:object>
      </w:r>
      <w:r w:rsidR="0090773F" w:rsidRPr="00ED083C">
        <w:rPr>
          <w:rFonts w:ascii="Times New Roman" w:hAnsi="Times New Roman"/>
          <w:szCs w:val="21"/>
        </w:rPr>
        <w:t>的间断点为</w:t>
      </w:r>
      <w:r w:rsidR="004051A8" w:rsidRPr="00025957">
        <w:rPr>
          <w:position w:val="-4"/>
        </w:rPr>
        <w:object w:dxaOrig="400" w:dyaOrig="200">
          <v:shape id="_x0000_i1027" type="#_x0000_t75" style="width:20pt;height:10pt" o:ole="">
            <v:imagedata r:id="rId13" o:title=""/>
          </v:shape>
          <o:OLEObject Type="Embed" ProgID="Equation.DSMT4" ShapeID="_x0000_i1027" DrawAspect="Content" ObjectID="_1696955365" r:id="rId14"/>
        </w:object>
      </w:r>
      <w:r w:rsidR="0090773F" w:rsidRPr="00ED083C">
        <w:rPr>
          <w:rFonts w:ascii="Times New Roman" w:hAnsi="Times New Roman"/>
          <w:szCs w:val="21"/>
          <w:u w:val="single"/>
        </w:rPr>
        <w:t xml:space="preserve">    </w:t>
      </w:r>
      <w:r w:rsidR="0090773F" w:rsidRPr="00BB26A7">
        <w:rPr>
          <w:rFonts w:ascii="Times New Roman" w:hAnsi="Times New Roman"/>
          <w:szCs w:val="21"/>
          <w:u w:val="single"/>
        </w:rPr>
        <w:t xml:space="preserve"> </w:t>
      </w:r>
      <w:r w:rsidR="00BB26A7" w:rsidRPr="00BB26A7">
        <w:rPr>
          <w:rFonts w:ascii="Times New Roman" w:hAnsi="Times New Roman" w:hint="eastAsia"/>
          <w:szCs w:val="21"/>
          <w:u w:val="single"/>
        </w:rPr>
        <w:t xml:space="preserve"> </w:t>
      </w:r>
      <w:r w:rsidR="00BB26A7">
        <w:rPr>
          <w:rFonts w:ascii="Times New Roman" w:hAnsi="Times New Roman" w:hint="eastAsia"/>
          <w:szCs w:val="21"/>
        </w:rPr>
        <w:t>．</w:t>
      </w:r>
    </w:p>
    <w:p w:rsidR="00F12761" w:rsidRDefault="00F12761" w:rsidP="00F12761"/>
    <w:p w:rsidR="00BB26A7" w:rsidRDefault="00F12761" w:rsidP="00BB26A7">
      <w:pPr>
        <w:rPr>
          <w:szCs w:val="21"/>
        </w:rPr>
      </w:pPr>
      <w:r w:rsidRPr="007048E8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4051A8" w:rsidRPr="004051A8">
        <w:rPr>
          <w:position w:val="-6"/>
        </w:rPr>
        <w:object w:dxaOrig="200" w:dyaOrig="279">
          <v:shape id="_x0000_i1028" type="#_x0000_t75" style="width:10pt;height:14pt" o:ole="">
            <v:imagedata r:id="rId15" o:title=""/>
          </v:shape>
          <o:OLEObject Type="Embed" ProgID="Equation.DSMT4" ShapeID="_x0000_i1028" DrawAspect="Content" ObjectID="_1696955366" r:id="rId16"/>
        </w:object>
      </w:r>
      <w:r>
        <w:rPr>
          <w:rFonts w:hint="eastAsia"/>
        </w:rPr>
        <w:t>．</w:t>
      </w:r>
      <w:r w:rsidR="00B8292B">
        <w:rPr>
          <w:rFonts w:hAnsi="宋体"/>
          <w:szCs w:val="21"/>
        </w:rPr>
        <w:t>当</w:t>
      </w:r>
      <w:r w:rsidR="004051A8" w:rsidRPr="004051A8">
        <w:rPr>
          <w:position w:val="-6"/>
        </w:rPr>
        <w:object w:dxaOrig="560" w:dyaOrig="279">
          <v:shape id="_x0000_i1029" type="#_x0000_t75" style="width:28pt;height:14pt" o:ole="">
            <v:imagedata r:id="rId17" o:title=""/>
          </v:shape>
          <o:OLEObject Type="Embed" ProgID="Equation.DSMT4" ShapeID="_x0000_i1029" DrawAspect="Content" ObjectID="_1696955367" r:id="rId18"/>
        </w:object>
      </w:r>
      <w:r w:rsidR="00B8292B">
        <w:rPr>
          <w:rFonts w:hAnsi="宋体"/>
          <w:szCs w:val="21"/>
        </w:rPr>
        <w:t>时</w:t>
      </w:r>
      <w:r w:rsidR="00BB26A7">
        <w:rPr>
          <w:rFonts w:hint="eastAsia"/>
          <w:szCs w:val="21"/>
        </w:rPr>
        <w:t>，</w:t>
      </w:r>
      <w:r w:rsidR="004051A8" w:rsidRPr="004051A8">
        <w:rPr>
          <w:position w:val="-10"/>
        </w:rPr>
        <w:object w:dxaOrig="880" w:dyaOrig="320">
          <v:shape id="_x0000_i1030" type="#_x0000_t75" style="width:44pt;height:16pt" o:ole="">
            <v:imagedata r:id="rId19" o:title=""/>
          </v:shape>
          <o:OLEObject Type="Embed" ProgID="Equation.DSMT4" ShapeID="_x0000_i1030" DrawAspect="Content" ObjectID="_1696955368" r:id="rId20"/>
        </w:object>
      </w:r>
      <w:r w:rsidR="00B8292B">
        <w:rPr>
          <w:rFonts w:hAnsi="宋体"/>
          <w:szCs w:val="21"/>
        </w:rPr>
        <w:t>；</w:t>
      </w:r>
      <w:r w:rsidR="00BB26A7">
        <w:rPr>
          <w:rFonts w:hAnsi="宋体" w:hint="eastAsia"/>
          <w:szCs w:val="21"/>
        </w:rPr>
        <w:t>而</w:t>
      </w:r>
      <w:r w:rsidR="00B8292B">
        <w:rPr>
          <w:rFonts w:hAnsi="宋体"/>
          <w:szCs w:val="21"/>
        </w:rPr>
        <w:t>当</w:t>
      </w:r>
      <w:r w:rsidR="004051A8" w:rsidRPr="004051A8">
        <w:rPr>
          <w:position w:val="-6"/>
        </w:rPr>
        <w:object w:dxaOrig="560" w:dyaOrig="279">
          <v:shape id="_x0000_i1031" type="#_x0000_t75" style="width:28pt;height:14pt" o:ole="">
            <v:imagedata r:id="rId21" o:title=""/>
          </v:shape>
          <o:OLEObject Type="Embed" ProgID="Equation.DSMT4" ShapeID="_x0000_i1031" DrawAspect="Content" ObjectID="_1696955369" r:id="rId22"/>
        </w:object>
      </w:r>
      <w:r w:rsidR="00B8292B">
        <w:rPr>
          <w:rFonts w:hAnsi="宋体"/>
          <w:szCs w:val="21"/>
        </w:rPr>
        <w:t>时</w:t>
      </w:r>
      <w:r w:rsidR="00BB26A7">
        <w:rPr>
          <w:rFonts w:hint="eastAsia"/>
          <w:szCs w:val="21"/>
        </w:rPr>
        <w:t>，</w:t>
      </w:r>
    </w:p>
    <w:p w:rsidR="00B8292B" w:rsidRPr="00BB26A7" w:rsidRDefault="004051A8" w:rsidP="00BB26A7">
      <w:pPr>
        <w:ind w:leftChars="200" w:left="480"/>
        <w:jc w:val="center"/>
      </w:pPr>
      <w:r w:rsidRPr="004051A8">
        <w:rPr>
          <w:position w:val="-24"/>
        </w:rPr>
        <w:object w:dxaOrig="2880" w:dyaOrig="620">
          <v:shape id="_x0000_i1032" type="#_x0000_t75" style="width:2in;height:31pt" o:ole="">
            <v:imagedata r:id="rId23" o:title=""/>
          </v:shape>
          <o:OLEObject Type="Embed" ProgID="Equation.DSMT4" ShapeID="_x0000_i1032" DrawAspect="Content" ObjectID="_1696955370" r:id="rId24"/>
        </w:object>
      </w:r>
    </w:p>
    <w:p w:rsidR="00B8292B" w:rsidRDefault="00B8292B" w:rsidP="00BB26A7">
      <w:pPr>
        <w:ind w:leftChars="200" w:left="480"/>
        <w:rPr>
          <w:szCs w:val="21"/>
        </w:rPr>
      </w:pPr>
      <w:r>
        <w:rPr>
          <w:rFonts w:hAnsi="宋体"/>
          <w:szCs w:val="21"/>
        </w:rPr>
        <w:t>故</w:t>
      </w:r>
      <w:r w:rsidR="004051A8" w:rsidRPr="004051A8">
        <w:rPr>
          <w:position w:val="-6"/>
        </w:rPr>
        <w:object w:dxaOrig="560" w:dyaOrig="279">
          <v:shape id="_x0000_i1033" type="#_x0000_t75" style="width:28pt;height:14pt" o:ole="">
            <v:imagedata r:id="rId25" o:title=""/>
          </v:shape>
          <o:OLEObject Type="Embed" ProgID="Equation.DSMT4" ShapeID="_x0000_i1033" DrawAspect="Content" ObjectID="_1696955371" r:id="rId26"/>
        </w:object>
      </w:r>
      <w:r>
        <w:rPr>
          <w:rFonts w:hAnsi="宋体"/>
          <w:szCs w:val="21"/>
        </w:rPr>
        <w:t>为</w:t>
      </w:r>
      <w:r w:rsidR="004051A8" w:rsidRPr="004051A8">
        <w:rPr>
          <w:position w:val="-10"/>
        </w:rPr>
        <w:object w:dxaOrig="540" w:dyaOrig="320">
          <v:shape id="_x0000_i1034" type="#_x0000_t75" style="width:27pt;height:16pt" o:ole="">
            <v:imagedata r:id="rId27" o:title=""/>
          </v:shape>
          <o:OLEObject Type="Embed" ProgID="Equation.DSMT4" ShapeID="_x0000_i1034" DrawAspect="Content" ObjectID="_1696955372" r:id="rId28"/>
        </w:object>
      </w:r>
      <w:r>
        <w:rPr>
          <w:rFonts w:hAnsi="宋体"/>
          <w:szCs w:val="21"/>
        </w:rPr>
        <w:t>的间断点</w:t>
      </w:r>
      <w:r w:rsidR="00BB26A7">
        <w:rPr>
          <w:rFonts w:hint="eastAsia"/>
          <w:szCs w:val="21"/>
        </w:rPr>
        <w:t>．</w:t>
      </w:r>
    </w:p>
    <w:p w:rsidR="00B8292B" w:rsidRDefault="00B8292B" w:rsidP="00B8292B">
      <w:pPr>
        <w:tabs>
          <w:tab w:val="left" w:pos="0"/>
        </w:tabs>
        <w:rPr>
          <w:szCs w:val="21"/>
        </w:rPr>
      </w:pPr>
    </w:p>
    <w:p w:rsidR="002B1A49" w:rsidRPr="002B1A49" w:rsidRDefault="002B1A49" w:rsidP="002B1A49"/>
    <w:p w:rsidR="0090773F" w:rsidRDefault="002B1A49" w:rsidP="00F12761">
      <w:pPr>
        <w:tabs>
          <w:tab w:val="left" w:pos="0"/>
        </w:tabs>
        <w:spacing w:line="360" w:lineRule="auto"/>
        <w:ind w:left="480" w:hangingChars="200" w:hanging="480"/>
        <w:rPr>
          <w:rFonts w:ascii="Times New Roman" w:hAnsi="Times New Roman"/>
          <w:szCs w:val="21"/>
        </w:rPr>
      </w:pPr>
      <w:r>
        <w:rPr>
          <w:rFonts w:hint="eastAsia"/>
        </w:rPr>
        <w:t xml:space="preserve">(2) </w:t>
      </w:r>
      <w:r w:rsidR="0090773F" w:rsidRPr="00ED083C">
        <w:rPr>
          <w:rFonts w:ascii="Times New Roman" w:hAnsi="Times New Roman"/>
          <w:szCs w:val="21"/>
        </w:rPr>
        <w:t>设函数</w:t>
      </w:r>
      <w:r w:rsidR="004051A8" w:rsidRPr="004051A8">
        <w:rPr>
          <w:position w:val="-10"/>
        </w:rPr>
        <w:object w:dxaOrig="540" w:dyaOrig="320">
          <v:shape id="_x0000_i1035" type="#_x0000_t75" style="width:27pt;height:16pt" o:ole="">
            <v:imagedata r:id="rId29" o:title=""/>
          </v:shape>
          <o:OLEObject Type="Embed" ProgID="Equation.DSMT4" ShapeID="_x0000_i1035" DrawAspect="Content" ObjectID="_1696955373" r:id="rId30"/>
        </w:object>
      </w:r>
      <w:r w:rsidR="0090773F" w:rsidRPr="00ED083C">
        <w:rPr>
          <w:rFonts w:ascii="Times New Roman" w:hAnsi="Times New Roman"/>
          <w:szCs w:val="21"/>
        </w:rPr>
        <w:t>由参数方程</w:t>
      </w:r>
      <w:r w:rsidR="004051A8" w:rsidRPr="004051A8">
        <w:rPr>
          <w:position w:val="-34"/>
        </w:rPr>
        <w:object w:dxaOrig="1520" w:dyaOrig="800">
          <v:shape id="_x0000_i1036" type="#_x0000_t75" style="width:76pt;height:40pt" o:ole="">
            <v:imagedata r:id="rId31" o:title=""/>
          </v:shape>
          <o:OLEObject Type="Embed" ProgID="Equation.DSMT4" ShapeID="_x0000_i1036" DrawAspect="Content" ObjectID="_1696955374" r:id="rId32"/>
        </w:object>
      </w:r>
      <w:r w:rsidR="0090773F" w:rsidRPr="00ED083C">
        <w:rPr>
          <w:rFonts w:ascii="Times New Roman" w:hAnsi="Times New Roman"/>
          <w:szCs w:val="21"/>
        </w:rPr>
        <w:t>确定</w:t>
      </w:r>
      <w:r w:rsidR="003837D2">
        <w:rPr>
          <w:rFonts w:ascii="Times New Roman" w:hAnsi="Times New Roman" w:hint="eastAsia"/>
          <w:szCs w:val="21"/>
        </w:rPr>
        <w:t>，</w:t>
      </w:r>
      <w:r w:rsidR="0090773F" w:rsidRPr="00ED083C">
        <w:rPr>
          <w:rFonts w:ascii="Times New Roman" w:hAnsi="Times New Roman"/>
          <w:szCs w:val="21"/>
        </w:rPr>
        <w:t>则曲线</w:t>
      </w:r>
      <w:r w:rsidR="004051A8" w:rsidRPr="004051A8">
        <w:rPr>
          <w:position w:val="-10"/>
        </w:rPr>
        <w:object w:dxaOrig="940" w:dyaOrig="320">
          <v:shape id="_x0000_i1037" type="#_x0000_t75" style="width:47pt;height:16pt" o:ole="">
            <v:imagedata r:id="rId33" o:title=""/>
          </v:shape>
          <o:OLEObject Type="Embed" ProgID="Equation.DSMT4" ShapeID="_x0000_i1037" DrawAspect="Content" ObjectID="_1696955375" r:id="rId34"/>
        </w:object>
      </w:r>
      <w:r w:rsidR="0090773F" w:rsidRPr="00ED083C">
        <w:rPr>
          <w:rFonts w:ascii="Times New Roman" w:hAnsi="Times New Roman"/>
          <w:szCs w:val="21"/>
        </w:rPr>
        <w:t>向上凸的</w:t>
      </w:r>
      <w:r w:rsidR="004051A8" w:rsidRPr="00025957">
        <w:rPr>
          <w:position w:val="-4"/>
        </w:rPr>
        <w:object w:dxaOrig="200" w:dyaOrig="200">
          <v:shape id="_x0000_i1038" type="#_x0000_t75" style="width:10pt;height:10pt" o:ole="">
            <v:imagedata r:id="rId35" o:title=""/>
          </v:shape>
          <o:OLEObject Type="Embed" ProgID="Equation.DSMT4" ShapeID="_x0000_i1038" DrawAspect="Content" ObjectID="_1696955376" r:id="rId36"/>
        </w:object>
      </w:r>
      <w:r w:rsidR="0090773F" w:rsidRPr="00ED083C">
        <w:rPr>
          <w:rFonts w:ascii="Times New Roman" w:hAnsi="Times New Roman"/>
          <w:szCs w:val="21"/>
        </w:rPr>
        <w:t>取值范围为</w:t>
      </w:r>
      <w:r w:rsidR="003837D2">
        <w:rPr>
          <w:rFonts w:ascii="Times New Roman" w:hAnsi="Times New Roman" w:hint="eastAsia"/>
          <w:szCs w:val="21"/>
          <w:u w:val="single"/>
        </w:rPr>
        <w:t xml:space="preserve">      </w:t>
      </w:r>
      <w:r w:rsidR="003837D2">
        <w:rPr>
          <w:rFonts w:ascii="Times New Roman" w:hAnsi="Times New Roman" w:hint="eastAsia"/>
          <w:szCs w:val="21"/>
        </w:rPr>
        <w:t>．</w:t>
      </w:r>
    </w:p>
    <w:p w:rsidR="00F12761" w:rsidRDefault="00F12761" w:rsidP="00F12761"/>
    <w:p w:rsidR="00B8292B" w:rsidRPr="00F12761" w:rsidRDefault="00F12761" w:rsidP="00F12761">
      <w:r w:rsidRPr="007048E8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4051A8" w:rsidRPr="004051A8">
        <w:rPr>
          <w:position w:val="-10"/>
        </w:rPr>
        <w:object w:dxaOrig="720" w:dyaOrig="320">
          <v:shape id="_x0000_i1039" type="#_x0000_t75" style="width:36pt;height:16pt" o:ole="">
            <v:imagedata r:id="rId37" o:title=""/>
          </v:shape>
          <o:OLEObject Type="Embed" ProgID="Equation.DSMT4" ShapeID="_x0000_i1039" DrawAspect="Content" ObjectID="_1696955377" r:id="rId38"/>
        </w:object>
      </w:r>
      <w:r>
        <w:rPr>
          <w:rFonts w:hint="eastAsia"/>
        </w:rPr>
        <w:t>．</w:t>
      </w:r>
      <w:r w:rsidR="00B8292B">
        <w:rPr>
          <w:rFonts w:hAnsi="宋体"/>
          <w:szCs w:val="21"/>
        </w:rPr>
        <w:t>由参数方程</w:t>
      </w:r>
      <w:r w:rsidR="00AD0EB4">
        <w:rPr>
          <w:rFonts w:hAnsi="宋体" w:hint="eastAsia"/>
          <w:szCs w:val="21"/>
        </w:rPr>
        <w:t>可得</w:t>
      </w:r>
    </w:p>
    <w:p w:rsidR="00B8292B" w:rsidRDefault="004051A8" w:rsidP="00AD0EB4">
      <w:pPr>
        <w:tabs>
          <w:tab w:val="left" w:pos="540"/>
        </w:tabs>
        <w:ind w:leftChars="200" w:left="480"/>
        <w:jc w:val="center"/>
        <w:rPr>
          <w:szCs w:val="21"/>
        </w:rPr>
      </w:pPr>
      <w:r w:rsidRPr="004051A8">
        <w:rPr>
          <w:position w:val="-76"/>
        </w:rPr>
        <w:object w:dxaOrig="7380" w:dyaOrig="1640">
          <v:shape id="_x0000_i1040" type="#_x0000_t75" style="width:369pt;height:82pt" o:ole="">
            <v:imagedata r:id="rId39" o:title=""/>
          </v:shape>
          <o:OLEObject Type="Embed" ProgID="Equation.DSMT4" ShapeID="_x0000_i1040" DrawAspect="Content" ObjectID="_1696955378" r:id="rId40"/>
        </w:object>
      </w:r>
    </w:p>
    <w:p w:rsidR="00B8292B" w:rsidRDefault="00B8292B" w:rsidP="00AD0EB4">
      <w:pPr>
        <w:ind w:leftChars="200" w:left="480"/>
        <w:rPr>
          <w:szCs w:val="21"/>
        </w:rPr>
      </w:pPr>
      <w:r>
        <w:rPr>
          <w:rFonts w:hAnsi="宋体"/>
          <w:szCs w:val="21"/>
        </w:rPr>
        <w:t>令</w:t>
      </w:r>
      <w:r w:rsidR="004051A8" w:rsidRPr="004051A8">
        <w:rPr>
          <w:position w:val="-24"/>
        </w:rPr>
        <w:object w:dxaOrig="820" w:dyaOrig="660">
          <v:shape id="_x0000_i1041" type="#_x0000_t75" style="width:41pt;height:33pt" o:ole="">
            <v:imagedata r:id="rId41" o:title=""/>
          </v:shape>
          <o:OLEObject Type="Embed" ProgID="Equation.DSMT4" ShapeID="_x0000_i1041" DrawAspect="Content" ObjectID="_1696955379" r:id="rId42"/>
        </w:object>
      </w:r>
      <w:r>
        <w:rPr>
          <w:rFonts w:hAnsi="宋体"/>
          <w:szCs w:val="21"/>
        </w:rPr>
        <w:t>，</w:t>
      </w:r>
      <w:r w:rsidR="004051A8" w:rsidRPr="004051A8">
        <w:rPr>
          <w:position w:val="-6"/>
        </w:rPr>
        <w:object w:dxaOrig="520" w:dyaOrig="279">
          <v:shape id="_x0000_i1042" type="#_x0000_t75" style="width:26pt;height:14pt" o:ole="">
            <v:imagedata r:id="rId43" o:title=""/>
          </v:shape>
          <o:OLEObject Type="Embed" ProgID="Equation.DSMT4" ShapeID="_x0000_i1042" DrawAspect="Content" ObjectID="_1696955380" r:id="rId44"/>
        </w:object>
      </w:r>
      <w:r w:rsidR="00AD0EB4">
        <w:rPr>
          <w:rFonts w:hint="eastAsia"/>
          <w:szCs w:val="21"/>
        </w:rPr>
        <w:t>．</w:t>
      </w:r>
      <w:r>
        <w:rPr>
          <w:rFonts w:hAnsi="宋体"/>
          <w:szCs w:val="21"/>
        </w:rPr>
        <w:t>又</w:t>
      </w:r>
      <w:r w:rsidR="004051A8" w:rsidRPr="004051A8">
        <w:rPr>
          <w:position w:val="-10"/>
        </w:rPr>
        <w:object w:dxaOrig="1719" w:dyaOrig="360">
          <v:shape id="_x0000_i1043" type="#_x0000_t75" style="width:86pt;height:18pt" o:ole="">
            <v:imagedata r:id="rId45" o:title=""/>
          </v:shape>
          <o:OLEObject Type="Embed" ProgID="Equation.DSMT4" ShapeID="_x0000_i1043" DrawAspect="Content" ObjectID="_1696955381" r:id="rId46"/>
        </w:object>
      </w:r>
      <w:r>
        <w:rPr>
          <w:rFonts w:hAnsi="宋体"/>
          <w:szCs w:val="21"/>
        </w:rPr>
        <w:t>，所以</w:t>
      </w:r>
      <w:r w:rsidR="004051A8" w:rsidRPr="004051A8">
        <w:rPr>
          <w:position w:val="-14"/>
        </w:rPr>
        <w:object w:dxaOrig="499" w:dyaOrig="400">
          <v:shape id="_x0000_i1044" type="#_x0000_t75" style="width:25pt;height:20pt" o:ole="">
            <v:imagedata r:id="rId47" o:title=""/>
          </v:shape>
          <o:OLEObject Type="Embed" ProgID="Equation.DSMT4" ShapeID="_x0000_i1044" DrawAspect="Content" ObjectID="_1696955382" r:id="rId48"/>
        </w:object>
      </w:r>
      <w:r>
        <w:rPr>
          <w:rFonts w:hAnsi="宋体"/>
          <w:szCs w:val="21"/>
        </w:rPr>
        <w:t>单调增</w:t>
      </w:r>
      <w:r w:rsidR="00AD0EB4">
        <w:rPr>
          <w:rFonts w:hint="eastAsia"/>
          <w:szCs w:val="21"/>
        </w:rPr>
        <w:t>．</w:t>
      </w:r>
      <w:r>
        <w:rPr>
          <w:rFonts w:hAnsi="宋体"/>
          <w:szCs w:val="21"/>
        </w:rPr>
        <w:t>当</w:t>
      </w:r>
      <w:r w:rsidR="004051A8" w:rsidRPr="004051A8">
        <w:rPr>
          <w:position w:val="-6"/>
        </w:rPr>
        <w:object w:dxaOrig="520" w:dyaOrig="279">
          <v:shape id="_x0000_i1045" type="#_x0000_t75" style="width:26pt;height:14pt" o:ole="">
            <v:imagedata r:id="rId49" o:title=""/>
          </v:shape>
          <o:OLEObject Type="Embed" ProgID="Equation.DSMT4" ShapeID="_x0000_i1045" DrawAspect="Content" ObjectID="_1696955383" r:id="rId50"/>
        </w:object>
      </w:r>
      <w:r>
        <w:rPr>
          <w:rFonts w:hAnsi="宋体"/>
          <w:szCs w:val="21"/>
        </w:rPr>
        <w:t>时，</w:t>
      </w:r>
      <w:r w:rsidR="004051A8" w:rsidRPr="00025957">
        <w:rPr>
          <w:position w:val="-4"/>
        </w:rPr>
        <w:object w:dxaOrig="540" w:dyaOrig="260">
          <v:shape id="_x0000_i1046" type="#_x0000_t75" style="width:27pt;height:13pt" o:ole="">
            <v:imagedata r:id="rId51" o:title=""/>
          </v:shape>
          <o:OLEObject Type="Embed" ProgID="Equation.DSMT4" ShapeID="_x0000_i1046" DrawAspect="Content" ObjectID="_1696955384" r:id="rId52"/>
        </w:object>
      </w:r>
      <w:r w:rsidR="00443BE3">
        <w:rPr>
          <w:rFonts w:hAnsi="宋体"/>
          <w:szCs w:val="21"/>
        </w:rPr>
        <w:t>，</w:t>
      </w:r>
      <w:r>
        <w:rPr>
          <w:rFonts w:hAnsi="宋体"/>
          <w:szCs w:val="21"/>
        </w:rPr>
        <w:t>当</w:t>
      </w:r>
      <w:r w:rsidR="004051A8" w:rsidRPr="004051A8">
        <w:rPr>
          <w:position w:val="-6"/>
        </w:rPr>
        <w:object w:dxaOrig="800" w:dyaOrig="260">
          <v:shape id="_x0000_i1047" type="#_x0000_t75" style="width:40pt;height:13pt" o:ole="">
            <v:imagedata r:id="rId53" o:title=""/>
          </v:shape>
          <o:OLEObject Type="Embed" ProgID="Equation.DSMT4" ShapeID="_x0000_i1047" DrawAspect="Content" ObjectID="_1696955385" r:id="rId54"/>
        </w:object>
      </w:r>
      <w:r w:rsidR="00443BE3">
        <w:rPr>
          <w:rFonts w:hint="eastAsia"/>
          <w:szCs w:val="21"/>
        </w:rPr>
        <w:t>时，</w:t>
      </w:r>
      <w:r w:rsidR="004051A8" w:rsidRPr="004051A8">
        <w:rPr>
          <w:position w:val="-6"/>
        </w:rPr>
        <w:object w:dxaOrig="840" w:dyaOrig="240">
          <v:shape id="_x0000_i1048" type="#_x0000_t75" style="width:42pt;height:12pt" o:ole="">
            <v:imagedata r:id="rId55" o:title=""/>
          </v:shape>
          <o:OLEObject Type="Embed" ProgID="Equation.DSMT4" ShapeID="_x0000_i1048" DrawAspect="Content" ObjectID="_1696955386" r:id="rId56"/>
        </w:object>
      </w:r>
      <w:r w:rsidR="00443BE3">
        <w:rPr>
          <w:rFonts w:hAnsi="宋体" w:hint="eastAsia"/>
          <w:szCs w:val="21"/>
        </w:rPr>
        <w:t>．从而</w:t>
      </w:r>
      <w:r w:rsidR="004051A8" w:rsidRPr="004051A8">
        <w:rPr>
          <w:position w:val="-10"/>
        </w:rPr>
        <w:object w:dxaOrig="1120" w:dyaOrig="320">
          <v:shape id="_x0000_i1049" type="#_x0000_t75" style="width:56pt;height:16pt" o:ole="">
            <v:imagedata r:id="rId57" o:title=""/>
          </v:shape>
          <o:OLEObject Type="Embed" ProgID="Equation.DSMT4" ShapeID="_x0000_i1049" DrawAspect="Content" ObjectID="_1696955387" r:id="rId58"/>
        </w:object>
      </w:r>
      <w:r>
        <w:rPr>
          <w:rFonts w:hAnsi="宋体"/>
          <w:szCs w:val="21"/>
        </w:rPr>
        <w:t>时，曲线</w:t>
      </w:r>
      <w:r w:rsidR="00443BE3">
        <w:rPr>
          <w:rFonts w:hAnsi="宋体" w:hint="eastAsia"/>
          <w:szCs w:val="21"/>
        </w:rPr>
        <w:t>是</w:t>
      </w:r>
      <w:r w:rsidR="00443BE3" w:rsidRPr="00ED083C">
        <w:rPr>
          <w:rFonts w:ascii="Times New Roman" w:hAnsi="Times New Roman"/>
          <w:szCs w:val="21"/>
        </w:rPr>
        <w:t>向上凸的</w:t>
      </w:r>
      <w:r w:rsidR="00443BE3">
        <w:rPr>
          <w:rFonts w:hAnsi="宋体" w:hint="eastAsia"/>
          <w:szCs w:val="21"/>
        </w:rPr>
        <w:t>．</w:t>
      </w:r>
    </w:p>
    <w:p w:rsidR="00B8292B" w:rsidRPr="00443BE3" w:rsidRDefault="00B8292B" w:rsidP="00443BE3">
      <w:pPr>
        <w:rPr>
          <w:szCs w:val="21"/>
        </w:rPr>
      </w:pPr>
    </w:p>
    <w:p w:rsidR="002B1A49" w:rsidRPr="00B8292B" w:rsidRDefault="002B1A49" w:rsidP="002B1A49"/>
    <w:p w:rsidR="0090773F" w:rsidRPr="00A078A0" w:rsidRDefault="002B1A49" w:rsidP="002B1A49">
      <w:r>
        <w:rPr>
          <w:rFonts w:hint="eastAsia"/>
        </w:rPr>
        <w:t xml:space="preserve">(3) </w:t>
      </w:r>
      <w:r w:rsidR="004051A8" w:rsidRPr="004051A8">
        <w:rPr>
          <w:position w:val="-30"/>
        </w:rPr>
        <w:object w:dxaOrig="1520" w:dyaOrig="680">
          <v:shape id="_x0000_i1050" type="#_x0000_t75" style="width:76pt;height:34pt" o:ole="">
            <v:imagedata r:id="rId59" o:title=""/>
          </v:shape>
          <o:OLEObject Type="Embed" ProgID="Equation.DSMT4" ShapeID="_x0000_i1050" DrawAspect="Content" ObjectID="_1696955388" r:id="rId60"/>
        </w:object>
      </w:r>
      <w:r w:rsidR="00A078A0">
        <w:rPr>
          <w:rFonts w:hint="eastAsia"/>
          <w:u w:val="single"/>
        </w:rPr>
        <w:t xml:space="preserve">      </w:t>
      </w:r>
      <w:r w:rsidR="00A078A0">
        <w:rPr>
          <w:rFonts w:hint="eastAsia"/>
        </w:rPr>
        <w:t>．</w:t>
      </w:r>
    </w:p>
    <w:p w:rsidR="00F12761" w:rsidRDefault="00F12761" w:rsidP="00F12761"/>
    <w:p w:rsidR="00B8292B" w:rsidRPr="00A078A0" w:rsidRDefault="00F12761" w:rsidP="00A078A0">
      <w:r w:rsidRPr="007048E8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4051A8" w:rsidRPr="004051A8">
        <w:rPr>
          <w:position w:val="-24"/>
        </w:rPr>
        <w:object w:dxaOrig="260" w:dyaOrig="620">
          <v:shape id="_x0000_i1051" type="#_x0000_t75" style="width:13pt;height:31pt" o:ole="">
            <v:imagedata r:id="rId61" o:title=""/>
          </v:shape>
          <o:OLEObject Type="Embed" ProgID="Equation.DSMT4" ShapeID="_x0000_i1051" DrawAspect="Content" ObjectID="_1696955389" r:id="rId62"/>
        </w:object>
      </w:r>
      <w:r>
        <w:rPr>
          <w:rFonts w:hint="eastAsia"/>
        </w:rPr>
        <w:t>．</w:t>
      </w:r>
      <w:r w:rsidR="00B8292B">
        <w:rPr>
          <w:rFonts w:hAnsi="宋体"/>
          <w:szCs w:val="21"/>
        </w:rPr>
        <w:t>令</w:t>
      </w:r>
      <w:r w:rsidR="004051A8" w:rsidRPr="004051A8">
        <w:rPr>
          <w:position w:val="-6"/>
        </w:rPr>
        <w:object w:dxaOrig="880" w:dyaOrig="260">
          <v:shape id="_x0000_i1052" type="#_x0000_t75" style="width:44pt;height:13pt" o:ole="">
            <v:imagedata r:id="rId63" o:title=""/>
          </v:shape>
          <o:OLEObject Type="Embed" ProgID="Equation.DSMT4" ShapeID="_x0000_i1052" DrawAspect="Content" ObjectID="_1696955390" r:id="rId64"/>
        </w:object>
      </w:r>
      <w:r w:rsidR="00B8292B">
        <w:rPr>
          <w:rFonts w:hAnsi="宋体"/>
        </w:rPr>
        <w:t>，则</w:t>
      </w:r>
      <w:r w:rsidR="00A078A0">
        <w:rPr>
          <w:rFonts w:hAnsi="宋体" w:hint="eastAsia"/>
        </w:rPr>
        <w:t>有</w:t>
      </w:r>
    </w:p>
    <w:p w:rsidR="00B8292B" w:rsidRDefault="004051A8" w:rsidP="00A078A0">
      <w:pPr>
        <w:tabs>
          <w:tab w:val="left" w:pos="540"/>
          <w:tab w:val="left" w:pos="720"/>
        </w:tabs>
        <w:ind w:leftChars="200" w:left="480"/>
        <w:jc w:val="center"/>
        <w:rPr>
          <w:szCs w:val="21"/>
        </w:rPr>
      </w:pPr>
      <w:r w:rsidRPr="004051A8">
        <w:rPr>
          <w:position w:val="-30"/>
        </w:rPr>
        <w:object w:dxaOrig="4340" w:dyaOrig="720">
          <v:shape id="_x0000_i1053" type="#_x0000_t75" style="width:217pt;height:36pt" o:ole="">
            <v:imagedata r:id="rId65" o:title=""/>
          </v:shape>
          <o:OLEObject Type="Embed" ProgID="Equation.DSMT4" ShapeID="_x0000_i1053" DrawAspect="Content" ObjectID="_1696955391" r:id="rId66"/>
        </w:object>
      </w:r>
    </w:p>
    <w:p w:rsidR="002B1A49" w:rsidRDefault="002B1A49" w:rsidP="002B1A49"/>
    <w:p w:rsidR="00F12761" w:rsidRPr="00ED083C" w:rsidRDefault="00F12761" w:rsidP="002B1A49"/>
    <w:p w:rsidR="0090773F" w:rsidRPr="0075513B" w:rsidRDefault="002B1A49" w:rsidP="002B1A49">
      <w:r>
        <w:rPr>
          <w:rFonts w:hint="eastAsia"/>
        </w:rPr>
        <w:lastRenderedPageBreak/>
        <w:t xml:space="preserve">(4) </w:t>
      </w:r>
      <w:r w:rsidR="0090773F" w:rsidRPr="00ED083C">
        <w:t>设函数</w:t>
      </w:r>
      <w:r w:rsidR="004051A8" w:rsidRPr="004051A8">
        <w:rPr>
          <w:position w:val="-10"/>
        </w:rPr>
        <w:object w:dxaOrig="1100" w:dyaOrig="320">
          <v:shape id="_x0000_i1054" type="#_x0000_t75" style="width:55pt;height:16pt" o:ole="">
            <v:imagedata r:id="rId67" o:title=""/>
          </v:shape>
          <o:OLEObject Type="Embed" ProgID="Equation.DSMT4" ShapeID="_x0000_i1054" DrawAspect="Content" ObjectID="_1696955392" r:id="rId68"/>
        </w:object>
      </w:r>
      <w:r w:rsidR="0090773F" w:rsidRPr="00ED083C">
        <w:t>由方程</w:t>
      </w:r>
      <w:r w:rsidR="004051A8" w:rsidRPr="004051A8">
        <w:rPr>
          <w:position w:val="-10"/>
        </w:rPr>
        <w:object w:dxaOrig="1440" w:dyaOrig="360">
          <v:shape id="_x0000_i1055" type="#_x0000_t75" style="width:1in;height:18pt" o:ole="">
            <v:imagedata r:id="rId69" o:title=""/>
          </v:shape>
          <o:OLEObject Type="Embed" ProgID="Equation.DSMT4" ShapeID="_x0000_i1055" DrawAspect="Content" ObjectID="_1696955393" r:id="rId70"/>
        </w:object>
      </w:r>
      <w:r w:rsidR="0090773F" w:rsidRPr="00ED083C">
        <w:t>确定</w:t>
      </w:r>
      <w:r w:rsidR="0075513B">
        <w:rPr>
          <w:rFonts w:hint="eastAsia"/>
        </w:rPr>
        <w:t>，</w:t>
      </w:r>
      <w:r w:rsidR="0090773F" w:rsidRPr="00ED083C">
        <w:t>则</w:t>
      </w:r>
      <w:r w:rsidR="004051A8" w:rsidRPr="004051A8">
        <w:rPr>
          <w:position w:val="-28"/>
        </w:rPr>
        <w:object w:dxaOrig="1160" w:dyaOrig="660">
          <v:shape id="_x0000_i1056" type="#_x0000_t75" style="width:58pt;height:33pt" o:ole="">
            <v:imagedata r:id="rId71" o:title=""/>
          </v:shape>
          <o:OLEObject Type="Embed" ProgID="Equation.DSMT4" ShapeID="_x0000_i1056" DrawAspect="Content" ObjectID="_1696955394" r:id="rId72"/>
        </w:object>
      </w:r>
      <w:r w:rsidR="0075513B">
        <w:rPr>
          <w:rFonts w:hint="eastAsia"/>
          <w:u w:val="single"/>
        </w:rPr>
        <w:t xml:space="preserve">      </w:t>
      </w:r>
      <w:r w:rsidR="0075513B">
        <w:rPr>
          <w:rFonts w:hint="eastAsia"/>
        </w:rPr>
        <w:t>．</w:t>
      </w:r>
    </w:p>
    <w:p w:rsidR="00F12761" w:rsidRDefault="00F12761" w:rsidP="00F12761"/>
    <w:p w:rsidR="00A078A0" w:rsidRDefault="00F12761" w:rsidP="00A078A0">
      <w:pPr>
        <w:rPr>
          <w:szCs w:val="21"/>
        </w:rPr>
      </w:pPr>
      <w:r w:rsidRPr="007048E8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4051A8" w:rsidRPr="00025957">
        <w:rPr>
          <w:position w:val="-4"/>
        </w:rPr>
        <w:object w:dxaOrig="180" w:dyaOrig="260">
          <v:shape id="_x0000_i1057" type="#_x0000_t75" style="width:9pt;height:13pt" o:ole="">
            <v:imagedata r:id="rId73" o:title=""/>
          </v:shape>
          <o:OLEObject Type="Embed" ProgID="Equation.DSMT4" ShapeID="_x0000_i1057" DrawAspect="Content" ObjectID="_1696955395" r:id="rId74"/>
        </w:object>
      </w:r>
      <w:r>
        <w:rPr>
          <w:rFonts w:hint="eastAsia"/>
        </w:rPr>
        <w:t>．</w:t>
      </w:r>
      <w:r w:rsidR="00B8292B">
        <w:rPr>
          <w:rFonts w:hAnsi="宋体"/>
          <w:szCs w:val="21"/>
        </w:rPr>
        <w:t>令</w:t>
      </w:r>
      <w:r w:rsidR="004051A8" w:rsidRPr="004051A8">
        <w:rPr>
          <w:position w:val="-10"/>
        </w:rPr>
        <w:object w:dxaOrig="2980" w:dyaOrig="360">
          <v:shape id="_x0000_i1058" type="#_x0000_t75" style="width:149pt;height:18pt" o:ole="">
            <v:imagedata r:id="rId75" o:title=""/>
          </v:shape>
          <o:OLEObject Type="Embed" ProgID="Equation.DSMT4" ShapeID="_x0000_i1058" DrawAspect="Content" ObjectID="_1696955396" r:id="rId76"/>
        </w:object>
      </w:r>
      <w:r w:rsidR="00B8292B">
        <w:rPr>
          <w:rFonts w:hAnsi="宋体"/>
          <w:szCs w:val="21"/>
        </w:rPr>
        <w:t>，则</w:t>
      </w:r>
      <w:r w:rsidR="00A078A0">
        <w:rPr>
          <w:rFonts w:hAnsi="宋体" w:hint="eastAsia"/>
          <w:szCs w:val="21"/>
        </w:rPr>
        <w:t>有</w:t>
      </w:r>
    </w:p>
    <w:p w:rsidR="00B8292B" w:rsidRDefault="004051A8" w:rsidP="00A078A0">
      <w:pPr>
        <w:tabs>
          <w:tab w:val="left" w:pos="1980"/>
        </w:tabs>
        <w:ind w:leftChars="200" w:left="480"/>
        <w:jc w:val="center"/>
        <w:rPr>
          <w:szCs w:val="21"/>
        </w:rPr>
      </w:pPr>
      <w:r w:rsidRPr="004051A8">
        <w:rPr>
          <w:position w:val="-116"/>
        </w:rPr>
        <w:object w:dxaOrig="4080" w:dyaOrig="2439">
          <v:shape id="_x0000_i1059" type="#_x0000_t75" style="width:204pt;height:122pt" o:ole="">
            <v:imagedata r:id="rId77" o:title=""/>
          </v:shape>
          <o:OLEObject Type="Embed" ProgID="Equation.DSMT4" ShapeID="_x0000_i1059" DrawAspect="Content" ObjectID="_1696955397" r:id="rId78"/>
        </w:object>
      </w:r>
      <w:r w:rsidR="00B8292B">
        <w:rPr>
          <w:szCs w:val="21"/>
        </w:rPr>
        <w:t>,</w:t>
      </w:r>
    </w:p>
    <w:p w:rsidR="00B8292B" w:rsidRDefault="00B8292B" w:rsidP="00A078A0">
      <w:pPr>
        <w:tabs>
          <w:tab w:val="left" w:pos="1980"/>
        </w:tabs>
        <w:ind w:leftChars="200" w:left="480"/>
        <w:rPr>
          <w:szCs w:val="21"/>
        </w:rPr>
      </w:pPr>
      <w:r>
        <w:rPr>
          <w:rFonts w:hAnsi="宋体"/>
          <w:szCs w:val="21"/>
        </w:rPr>
        <w:t>从而</w:t>
      </w:r>
      <w:r w:rsidR="004051A8" w:rsidRPr="004051A8">
        <w:rPr>
          <w:position w:val="-28"/>
        </w:rPr>
        <w:object w:dxaOrig="1320" w:dyaOrig="660">
          <v:shape id="_x0000_i1060" type="#_x0000_t75" style="width:66pt;height:33pt" o:ole="">
            <v:imagedata r:id="rId79" o:title=""/>
          </v:shape>
          <o:OLEObject Type="Embed" ProgID="Equation.DSMT4" ShapeID="_x0000_i1060" DrawAspect="Content" ObjectID="_1696955398" r:id="rId80"/>
        </w:object>
      </w:r>
      <w:r w:rsidR="00A078A0">
        <w:rPr>
          <w:rFonts w:hint="eastAsia"/>
        </w:rPr>
        <w:t>．</w:t>
      </w:r>
    </w:p>
    <w:p w:rsidR="00B8292B" w:rsidRPr="00A078A0" w:rsidRDefault="00B8292B" w:rsidP="00A078A0">
      <w:pPr>
        <w:rPr>
          <w:szCs w:val="21"/>
        </w:rPr>
      </w:pPr>
    </w:p>
    <w:p w:rsidR="002B1A49" w:rsidRPr="00ED083C" w:rsidRDefault="002B1A49" w:rsidP="002B1A49"/>
    <w:p w:rsidR="0090773F" w:rsidRPr="0075513B" w:rsidRDefault="002B1A49" w:rsidP="002B1A49">
      <w:r>
        <w:rPr>
          <w:rFonts w:hint="eastAsia"/>
        </w:rPr>
        <w:t xml:space="preserve">(5) </w:t>
      </w:r>
      <w:r w:rsidR="0090773F" w:rsidRPr="00ED083C">
        <w:t>微分方程</w:t>
      </w:r>
      <w:r w:rsidR="004051A8" w:rsidRPr="004051A8">
        <w:rPr>
          <w:position w:val="-10"/>
        </w:rPr>
        <w:object w:dxaOrig="2140" w:dyaOrig="360">
          <v:shape id="_x0000_i1061" type="#_x0000_t75" style="width:107pt;height:18pt" o:ole="">
            <v:imagedata r:id="rId81" o:title=""/>
          </v:shape>
          <o:OLEObject Type="Embed" ProgID="Equation.DSMT4" ShapeID="_x0000_i1061" DrawAspect="Content" ObjectID="_1696955399" r:id="rId82"/>
        </w:object>
      </w:r>
      <w:r w:rsidR="0090773F" w:rsidRPr="00ED083C">
        <w:t>满足</w:t>
      </w:r>
      <w:r w:rsidR="004051A8" w:rsidRPr="004051A8">
        <w:rPr>
          <w:position w:val="-24"/>
        </w:rPr>
        <w:object w:dxaOrig="920" w:dyaOrig="620">
          <v:shape id="_x0000_i1062" type="#_x0000_t75" style="width:46pt;height:31pt" o:ole="">
            <v:imagedata r:id="rId83" o:title=""/>
          </v:shape>
          <o:OLEObject Type="Embed" ProgID="Equation.DSMT4" ShapeID="_x0000_i1062" DrawAspect="Content" ObjectID="_1696955400" r:id="rId84"/>
        </w:object>
      </w:r>
      <w:r w:rsidR="0090773F" w:rsidRPr="00ED083C">
        <w:t>的特解为</w:t>
      </w:r>
      <w:r w:rsidR="0075513B">
        <w:rPr>
          <w:rFonts w:hint="eastAsia"/>
          <w:u w:val="single"/>
        </w:rPr>
        <w:t xml:space="preserve">      </w:t>
      </w:r>
      <w:r w:rsidR="00812CAE">
        <w:rPr>
          <w:rFonts w:hint="eastAsia"/>
        </w:rPr>
        <w:t>．</w:t>
      </w:r>
    </w:p>
    <w:p w:rsidR="00F12761" w:rsidRDefault="00F12761" w:rsidP="00F12761"/>
    <w:p w:rsidR="00B8292B" w:rsidRPr="00812CAE" w:rsidRDefault="00F12761" w:rsidP="00812CAE">
      <w:pPr>
        <w:ind w:left="480" w:hangingChars="200" w:hanging="480"/>
        <w:rPr>
          <w:rFonts w:hAnsi="宋体"/>
          <w:szCs w:val="21"/>
        </w:rPr>
      </w:pPr>
      <w:r w:rsidRPr="007048E8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4051A8" w:rsidRPr="004051A8">
        <w:rPr>
          <w:position w:val="-24"/>
        </w:rPr>
        <w:object w:dxaOrig="1400" w:dyaOrig="620">
          <v:shape id="_x0000_i1063" type="#_x0000_t75" style="width:70pt;height:31pt" o:ole="">
            <v:imagedata r:id="rId85" o:title=""/>
          </v:shape>
          <o:OLEObject Type="Embed" ProgID="Equation.DSMT4" ShapeID="_x0000_i1063" DrawAspect="Content" ObjectID="_1696955401" r:id="rId86"/>
        </w:object>
      </w:r>
      <w:r>
        <w:rPr>
          <w:rFonts w:hint="eastAsia"/>
        </w:rPr>
        <w:t>．</w:t>
      </w:r>
      <w:r w:rsidR="00B8292B">
        <w:rPr>
          <w:rFonts w:hAnsi="宋体"/>
          <w:szCs w:val="21"/>
        </w:rPr>
        <w:t>原方程变形为</w:t>
      </w:r>
      <w:r w:rsidR="004051A8" w:rsidRPr="004051A8">
        <w:rPr>
          <w:position w:val="-24"/>
        </w:rPr>
        <w:object w:dxaOrig="1660" w:dyaOrig="620">
          <v:shape id="_x0000_i1064" type="#_x0000_t75" style="width:83pt;height:31pt" o:ole="">
            <v:imagedata r:id="rId87" o:title=""/>
          </v:shape>
          <o:OLEObject Type="Embed" ProgID="Equation.DSMT4" ShapeID="_x0000_i1064" DrawAspect="Content" ObjectID="_1696955402" r:id="rId88"/>
        </w:object>
      </w:r>
      <w:r w:rsidR="00812CAE">
        <w:rPr>
          <w:rFonts w:hint="eastAsia"/>
          <w:szCs w:val="21"/>
        </w:rPr>
        <w:t>，</w:t>
      </w:r>
      <w:r w:rsidR="00812CAE">
        <w:rPr>
          <w:rFonts w:hAnsi="宋体" w:hint="eastAsia"/>
          <w:szCs w:val="21"/>
        </w:rPr>
        <w:t>则</w:t>
      </w:r>
      <w:r w:rsidR="00B8292B">
        <w:rPr>
          <w:rFonts w:hAnsi="宋体"/>
        </w:rPr>
        <w:t>由一阶线性微分方程</w:t>
      </w:r>
      <w:r w:rsidR="00812CAE">
        <w:rPr>
          <w:rFonts w:hint="eastAsia"/>
        </w:rPr>
        <w:t>的</w:t>
      </w:r>
      <w:r w:rsidR="00812CAE">
        <w:rPr>
          <w:rFonts w:hAnsi="宋体"/>
        </w:rPr>
        <w:t>通解公式</w:t>
      </w:r>
      <w:r w:rsidR="00812CAE">
        <w:rPr>
          <w:rFonts w:hAnsi="宋体" w:hint="eastAsia"/>
        </w:rPr>
        <w:t>，可得（由初始条件可设</w:t>
      </w:r>
      <w:r w:rsidR="004051A8" w:rsidRPr="004051A8">
        <w:rPr>
          <w:position w:val="-6"/>
        </w:rPr>
        <w:object w:dxaOrig="560" w:dyaOrig="279">
          <v:shape id="_x0000_i1065" type="#_x0000_t75" style="width:28pt;height:14pt" o:ole="">
            <v:imagedata r:id="rId89" o:title=""/>
          </v:shape>
          <o:OLEObject Type="Embed" ProgID="Equation.DSMT4" ShapeID="_x0000_i1065" DrawAspect="Content" ObjectID="_1696955403" r:id="rId90"/>
        </w:object>
      </w:r>
      <w:r w:rsidR="00812CAE">
        <w:rPr>
          <w:rFonts w:hAnsi="宋体" w:hint="eastAsia"/>
        </w:rPr>
        <w:t>）</w:t>
      </w:r>
    </w:p>
    <w:p w:rsidR="00B8292B" w:rsidRDefault="004051A8" w:rsidP="00812CAE">
      <w:pPr>
        <w:tabs>
          <w:tab w:val="left" w:pos="1620"/>
          <w:tab w:val="left" w:pos="1980"/>
        </w:tabs>
        <w:ind w:leftChars="200" w:left="480"/>
        <w:jc w:val="center"/>
        <w:rPr>
          <w:szCs w:val="21"/>
        </w:rPr>
      </w:pPr>
      <w:r w:rsidRPr="004051A8">
        <w:rPr>
          <w:position w:val="-72"/>
        </w:rPr>
        <w:object w:dxaOrig="5539" w:dyaOrig="1560">
          <v:shape id="_x0000_i1066" type="#_x0000_t75" style="width:277pt;height:78pt" o:ole="">
            <v:imagedata r:id="rId91" o:title=""/>
          </v:shape>
          <o:OLEObject Type="Embed" ProgID="Equation.DSMT4" ShapeID="_x0000_i1066" DrawAspect="Content" ObjectID="_1696955404" r:id="rId92"/>
        </w:object>
      </w:r>
    </w:p>
    <w:p w:rsidR="00B8292B" w:rsidRDefault="00B8292B" w:rsidP="00812CAE">
      <w:pPr>
        <w:tabs>
          <w:tab w:val="left" w:pos="1620"/>
          <w:tab w:val="left" w:pos="1980"/>
        </w:tabs>
        <w:ind w:leftChars="200" w:left="480"/>
        <w:rPr>
          <w:szCs w:val="21"/>
        </w:rPr>
      </w:pPr>
      <w:r>
        <w:rPr>
          <w:rFonts w:hAnsi="宋体"/>
          <w:szCs w:val="21"/>
        </w:rPr>
        <w:t>再</w:t>
      </w:r>
      <w:r w:rsidR="00812CAE">
        <w:rPr>
          <w:rFonts w:hAnsi="宋体" w:hint="eastAsia"/>
          <w:szCs w:val="21"/>
        </w:rPr>
        <w:t>由</w:t>
      </w:r>
      <w:r w:rsidR="004051A8" w:rsidRPr="004051A8">
        <w:rPr>
          <w:position w:val="-24"/>
        </w:rPr>
        <w:object w:dxaOrig="880" w:dyaOrig="620">
          <v:shape id="_x0000_i1067" type="#_x0000_t75" style="width:44pt;height:31pt" o:ole="">
            <v:imagedata r:id="rId93" o:title=""/>
          </v:shape>
          <o:OLEObject Type="Embed" ProgID="Equation.DSMT4" ShapeID="_x0000_i1067" DrawAspect="Content" ObjectID="_1696955405" r:id="rId94"/>
        </w:object>
      </w:r>
      <w:r w:rsidR="00812CAE">
        <w:rPr>
          <w:rFonts w:hint="eastAsia"/>
          <w:szCs w:val="21"/>
        </w:rPr>
        <w:t>得</w:t>
      </w:r>
      <w:r w:rsidR="004051A8" w:rsidRPr="004051A8">
        <w:rPr>
          <w:position w:val="-6"/>
        </w:rPr>
        <w:object w:dxaOrig="560" w:dyaOrig="279">
          <v:shape id="_x0000_i1068" type="#_x0000_t75" style="width:28pt;height:14pt" o:ole="">
            <v:imagedata r:id="rId95" o:title=""/>
          </v:shape>
          <o:OLEObject Type="Embed" ProgID="Equation.DSMT4" ShapeID="_x0000_i1068" DrawAspect="Content" ObjectID="_1696955406" r:id="rId96"/>
        </w:object>
      </w:r>
      <w:r w:rsidR="00812CAE">
        <w:rPr>
          <w:rFonts w:hint="eastAsia"/>
          <w:szCs w:val="21"/>
        </w:rPr>
        <w:t>，</w:t>
      </w:r>
      <w:r>
        <w:rPr>
          <w:rFonts w:hAnsi="宋体"/>
          <w:szCs w:val="21"/>
        </w:rPr>
        <w:t>从而特解为</w:t>
      </w:r>
      <w:r w:rsidR="004051A8" w:rsidRPr="004051A8">
        <w:rPr>
          <w:position w:val="-24"/>
        </w:rPr>
        <w:object w:dxaOrig="1400" w:dyaOrig="620">
          <v:shape id="_x0000_i1069" type="#_x0000_t75" style="width:70pt;height:31pt" o:ole="">
            <v:imagedata r:id="rId97" o:title=""/>
          </v:shape>
          <o:OLEObject Type="Embed" ProgID="Equation.DSMT4" ShapeID="_x0000_i1069" DrawAspect="Content" ObjectID="_1696955407" r:id="rId98"/>
        </w:object>
      </w:r>
      <w:r w:rsidR="00812CAE">
        <w:rPr>
          <w:rFonts w:hint="eastAsia"/>
          <w:szCs w:val="21"/>
        </w:rPr>
        <w:t>．</w:t>
      </w:r>
    </w:p>
    <w:p w:rsidR="00B8292B" w:rsidRDefault="00B8292B" w:rsidP="00B8292B">
      <w:pPr>
        <w:tabs>
          <w:tab w:val="left" w:pos="1620"/>
          <w:tab w:val="left" w:pos="1980"/>
        </w:tabs>
        <w:rPr>
          <w:szCs w:val="21"/>
        </w:rPr>
      </w:pPr>
    </w:p>
    <w:p w:rsidR="0090773F" w:rsidRDefault="0090773F" w:rsidP="0090773F">
      <w:pPr>
        <w:ind w:left="480" w:hangingChars="200" w:hanging="480"/>
      </w:pPr>
    </w:p>
    <w:p w:rsidR="0090773F" w:rsidRDefault="0090773F" w:rsidP="0090773F">
      <w:pPr>
        <w:ind w:left="480" w:hangingChars="200" w:hanging="480"/>
      </w:pPr>
      <w:r w:rsidRPr="0090773F">
        <w:rPr>
          <w:rFonts w:hint="eastAsia"/>
        </w:rPr>
        <w:t>(</w:t>
      </w:r>
      <w:r w:rsidRPr="0090773F">
        <w:t>6)</w:t>
      </w:r>
      <w:r w:rsidRPr="0090773F">
        <w:rPr>
          <w:rStyle w:val="ae"/>
          <w:rFonts w:hint="eastAsia"/>
        </w:rPr>
        <w:t>【同试卷一第一</w:t>
      </w:r>
      <w:r w:rsidRPr="0090773F">
        <w:rPr>
          <w:rStyle w:val="ae"/>
        </w:rPr>
        <w:t>(5)</w:t>
      </w:r>
      <w:r w:rsidRPr="0090773F">
        <w:rPr>
          <w:rStyle w:val="ae"/>
          <w:rFonts w:hint="eastAsia"/>
        </w:rPr>
        <w:t>题】</w:t>
      </w:r>
      <w:r>
        <w:rPr>
          <w:rFonts w:hAnsi="宋体"/>
        </w:rPr>
        <w:t>设矩阵</w:t>
      </w:r>
      <w:r w:rsidR="004051A8" w:rsidRPr="004051A8">
        <w:rPr>
          <w:position w:val="-50"/>
        </w:rPr>
        <w:object w:dxaOrig="1500" w:dyaOrig="1120">
          <v:shape id="_x0000_i1070" type="#_x0000_t75" style="width:75pt;height:56pt" o:ole="">
            <v:imagedata r:id="rId99" o:title=""/>
          </v:shape>
          <o:OLEObject Type="Embed" ProgID="Equation.DSMT4" ShapeID="_x0000_i1070" DrawAspect="Content" ObjectID="_1696955408" r:id="rId100"/>
        </w:object>
      </w:r>
      <w:r>
        <w:rPr>
          <w:rFonts w:hAnsi="宋体"/>
        </w:rPr>
        <w:t>，矩阵</w:t>
      </w:r>
      <w:r w:rsidR="004051A8" w:rsidRPr="00025957">
        <w:rPr>
          <w:position w:val="-4"/>
        </w:rPr>
        <w:object w:dxaOrig="220" w:dyaOrig="240">
          <v:shape id="_x0000_i1071" type="#_x0000_t75" style="width:11pt;height:12pt" o:ole="">
            <v:imagedata r:id="rId101" o:title=""/>
          </v:shape>
          <o:OLEObject Type="Embed" ProgID="Equation.DSMT4" ShapeID="_x0000_i1071" DrawAspect="Content" ObjectID="_1696955409" r:id="rId102"/>
        </w:object>
      </w:r>
      <w:r>
        <w:rPr>
          <w:rFonts w:hAnsi="宋体"/>
        </w:rPr>
        <w:t>满足</w:t>
      </w:r>
      <w:r w:rsidR="004051A8" w:rsidRPr="00025957">
        <w:rPr>
          <w:position w:val="-4"/>
        </w:rPr>
        <w:object w:dxaOrig="1680" w:dyaOrig="300">
          <v:shape id="_x0000_i1072" type="#_x0000_t75" style="width:84pt;height:15pt" o:ole="">
            <v:imagedata r:id="rId103" o:title=""/>
          </v:shape>
          <o:OLEObject Type="Embed" ProgID="Equation.DSMT4" ShapeID="_x0000_i1072" DrawAspect="Content" ObjectID="_1696955410" r:id="rId104"/>
        </w:object>
      </w:r>
      <w:r>
        <w:rPr>
          <w:rFonts w:hAnsi="宋体"/>
        </w:rPr>
        <w:t>，其中</w:t>
      </w:r>
      <w:r w:rsidR="004051A8" w:rsidRPr="00025957">
        <w:rPr>
          <w:position w:val="-4"/>
        </w:rPr>
        <w:object w:dxaOrig="300" w:dyaOrig="300">
          <v:shape id="_x0000_i1073" type="#_x0000_t75" style="width:15pt;height:15pt" o:ole="">
            <v:imagedata r:id="rId105" o:title=""/>
          </v:shape>
          <o:OLEObject Type="Embed" ProgID="Equation.DSMT4" ShapeID="_x0000_i1073" DrawAspect="Content" ObjectID="_1696955411" r:id="rId106"/>
        </w:object>
      </w:r>
      <w:r>
        <w:rPr>
          <w:rFonts w:hAnsi="宋体"/>
        </w:rPr>
        <w:t>为</w:t>
      </w:r>
      <w:r w:rsidR="004051A8" w:rsidRPr="00025957">
        <w:rPr>
          <w:position w:val="-4"/>
        </w:rPr>
        <w:object w:dxaOrig="240" w:dyaOrig="260">
          <v:shape id="_x0000_i1074" type="#_x0000_t75" style="width:12pt;height:13pt" o:ole="">
            <v:imagedata r:id="rId107" o:title=""/>
          </v:shape>
          <o:OLEObject Type="Embed" ProgID="Equation.DSMT4" ShapeID="_x0000_i1074" DrawAspect="Content" ObjectID="_1696955412" r:id="rId108"/>
        </w:object>
      </w:r>
      <w:r>
        <w:rPr>
          <w:rFonts w:hAnsi="宋体"/>
        </w:rPr>
        <w:t>的伴随矩阵，</w:t>
      </w:r>
      <w:r w:rsidR="004051A8" w:rsidRPr="00025957">
        <w:rPr>
          <w:position w:val="-4"/>
        </w:rPr>
        <w:object w:dxaOrig="220" w:dyaOrig="240">
          <v:shape id="_x0000_i1075" type="#_x0000_t75" style="width:11pt;height:12pt" o:ole="">
            <v:imagedata r:id="rId109" o:title=""/>
          </v:shape>
          <o:OLEObject Type="Embed" ProgID="Equation.DSMT4" ShapeID="_x0000_i1075" DrawAspect="Content" ObjectID="_1696955413" r:id="rId110"/>
        </w:object>
      </w:r>
      <w:r>
        <w:rPr>
          <w:rFonts w:hAnsi="宋体"/>
        </w:rPr>
        <w:t>是单位矩阵，则</w:t>
      </w:r>
      <w:r w:rsidR="004051A8" w:rsidRPr="004051A8">
        <w:rPr>
          <w:position w:val="-10"/>
        </w:rPr>
        <w:object w:dxaOrig="540" w:dyaOrig="320">
          <v:shape id="_x0000_i1076" type="#_x0000_t75" style="width:27pt;height:16pt" o:ole="">
            <v:imagedata r:id="rId111" o:title=""/>
          </v:shape>
          <o:OLEObject Type="Embed" ProgID="Equation.DSMT4" ShapeID="_x0000_i1076" DrawAspect="Content" ObjectID="_1696955414" r:id="rId112"/>
        </w:object>
      </w:r>
      <w:r>
        <w:rPr>
          <w:u w:val="single"/>
        </w:rPr>
        <w:t xml:space="preserve">        </w:t>
      </w:r>
      <w:r w:rsidRPr="00DC03DF">
        <w:rPr>
          <w:rFonts w:hint="eastAsia"/>
        </w:rPr>
        <w:t>．</w:t>
      </w:r>
    </w:p>
    <w:p w:rsidR="0090773F" w:rsidRDefault="0090773F" w:rsidP="0090773F"/>
    <w:p w:rsidR="0090773F" w:rsidRPr="00B466B8" w:rsidRDefault="0090773F" w:rsidP="0090773F">
      <w:pPr>
        <w:rPr>
          <w:rFonts w:hAnsi="宋体"/>
        </w:rPr>
      </w:pPr>
      <w:r w:rsidRPr="007048E8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4051A8" w:rsidRPr="004051A8">
        <w:rPr>
          <w:position w:val="-24"/>
        </w:rPr>
        <w:object w:dxaOrig="240" w:dyaOrig="620">
          <v:shape id="_x0000_i1077" type="#_x0000_t75" style="width:12pt;height:31pt" o:ole="">
            <v:imagedata r:id="rId113" o:title=""/>
          </v:shape>
          <o:OLEObject Type="Embed" ProgID="Equation.DSMT4" ShapeID="_x0000_i1077" DrawAspect="Content" ObjectID="_1696955415" r:id="rId114"/>
        </w:object>
      </w:r>
      <w:r>
        <w:rPr>
          <w:rFonts w:hint="eastAsia"/>
        </w:rPr>
        <w:t>．</w:t>
      </w:r>
      <w:r>
        <w:rPr>
          <w:rFonts w:hAnsi="宋体"/>
        </w:rPr>
        <w:t>由题设条件</w:t>
      </w:r>
      <w:r w:rsidR="004051A8" w:rsidRPr="00025957">
        <w:rPr>
          <w:position w:val="-4"/>
        </w:rPr>
        <w:object w:dxaOrig="1680" w:dyaOrig="300">
          <v:shape id="_x0000_i1078" type="#_x0000_t75" style="width:84pt;height:15pt" o:ole="">
            <v:imagedata r:id="rId115" o:title=""/>
          </v:shape>
          <o:OLEObject Type="Embed" ProgID="Equation.DSMT4" ShapeID="_x0000_i1078" DrawAspect="Content" ObjectID="_1696955416" r:id="rId116"/>
        </w:object>
      </w:r>
      <w:r>
        <w:rPr>
          <w:rFonts w:hint="eastAsia"/>
        </w:rPr>
        <w:t>，</w:t>
      </w:r>
      <w:r>
        <w:rPr>
          <w:rFonts w:hAnsi="宋体"/>
        </w:rPr>
        <w:t>得</w:t>
      </w:r>
      <w:r w:rsidR="004051A8" w:rsidRPr="004051A8">
        <w:rPr>
          <w:position w:val="-10"/>
        </w:rPr>
        <w:object w:dxaOrig="1640" w:dyaOrig="360">
          <v:shape id="_x0000_i1079" type="#_x0000_t75" style="width:82pt;height:18pt" o:ole="">
            <v:imagedata r:id="rId117" o:title=""/>
          </v:shape>
          <o:OLEObject Type="Embed" ProgID="Equation.DSMT4" ShapeID="_x0000_i1079" DrawAspect="Content" ObjectID="_1696955417" r:id="rId118"/>
        </w:object>
      </w:r>
      <w:r>
        <w:rPr>
          <w:rFonts w:hint="eastAsia"/>
        </w:rPr>
        <w:t>．取行列式得</w:t>
      </w:r>
    </w:p>
    <w:p w:rsidR="0090773F" w:rsidRDefault="004051A8" w:rsidP="00D86A74">
      <w:pPr>
        <w:ind w:leftChars="200" w:left="480"/>
        <w:jc w:val="center"/>
      </w:pPr>
      <w:r w:rsidRPr="004051A8">
        <w:rPr>
          <w:position w:val="-16"/>
        </w:rPr>
        <w:object w:dxaOrig="3700" w:dyaOrig="440">
          <v:shape id="_x0000_i1080" type="#_x0000_t75" style="width:185pt;height:22pt" o:ole="">
            <v:imagedata r:id="rId119" o:title=""/>
          </v:shape>
          <o:OLEObject Type="Embed" ProgID="Equation.DSMT4" ShapeID="_x0000_i1080" DrawAspect="Content" ObjectID="_1696955418" r:id="rId120"/>
        </w:object>
      </w:r>
    </w:p>
    <w:p w:rsidR="0090773F" w:rsidRDefault="0090773F" w:rsidP="00D86A74">
      <w:pPr>
        <w:ind w:leftChars="200" w:left="480"/>
      </w:pPr>
      <w:r>
        <w:rPr>
          <w:rFonts w:hAnsi="宋体"/>
        </w:rPr>
        <w:t>由伴随矩阵行列式的公式：若</w:t>
      </w:r>
      <w:r w:rsidR="004051A8" w:rsidRPr="00025957">
        <w:rPr>
          <w:position w:val="-4"/>
        </w:rPr>
        <w:object w:dxaOrig="240" w:dyaOrig="260">
          <v:shape id="_x0000_i1081" type="#_x0000_t75" style="width:12pt;height:13pt" o:ole="">
            <v:imagedata r:id="rId121" o:title=""/>
          </v:shape>
          <o:OLEObject Type="Embed" ProgID="Equation.DSMT4" ShapeID="_x0000_i1081" DrawAspect="Content" ObjectID="_1696955419" r:id="rId122"/>
        </w:object>
      </w:r>
      <w:r>
        <w:rPr>
          <w:rFonts w:hAnsi="宋体"/>
        </w:rPr>
        <w:t>是</w:t>
      </w:r>
      <w:r w:rsidR="004051A8" w:rsidRPr="00025957">
        <w:rPr>
          <w:position w:val="-4"/>
        </w:rPr>
        <w:object w:dxaOrig="200" w:dyaOrig="200">
          <v:shape id="_x0000_i1082" type="#_x0000_t75" style="width:10pt;height:10pt" o:ole="">
            <v:imagedata r:id="rId123" o:title=""/>
          </v:shape>
          <o:OLEObject Type="Embed" ProgID="Equation.DSMT4" ShapeID="_x0000_i1082" DrawAspect="Content" ObjectID="_1696955420" r:id="rId124"/>
        </w:object>
      </w:r>
      <w:r>
        <w:rPr>
          <w:rFonts w:hAnsi="宋体"/>
        </w:rPr>
        <w:t>阶矩阵，则</w:t>
      </w:r>
      <w:r w:rsidR="004051A8" w:rsidRPr="004051A8">
        <w:rPr>
          <w:position w:val="-16"/>
        </w:rPr>
        <w:object w:dxaOrig="1080" w:dyaOrig="460">
          <v:shape id="_x0000_i1083" type="#_x0000_t75" style="width:54pt;height:23pt" o:ole="">
            <v:imagedata r:id="rId125" o:title=""/>
          </v:shape>
          <o:OLEObject Type="Embed" ProgID="Equation.DSMT4" ShapeID="_x0000_i1083" DrawAspect="Content" ObjectID="_1696955421" r:id="rId126"/>
        </w:object>
      </w:r>
      <w:r>
        <w:rPr>
          <w:rFonts w:hint="eastAsia"/>
        </w:rPr>
        <w:t>，所以</w:t>
      </w:r>
    </w:p>
    <w:p w:rsidR="0090773F" w:rsidRDefault="004051A8" w:rsidP="00D86A74">
      <w:pPr>
        <w:ind w:leftChars="200" w:left="480"/>
        <w:jc w:val="center"/>
      </w:pPr>
      <w:r w:rsidRPr="004051A8">
        <w:rPr>
          <w:position w:val="-50"/>
        </w:rPr>
        <w:object w:dxaOrig="7200" w:dyaOrig="1160">
          <v:shape id="_x0000_i1084" type="#_x0000_t75" style="width:5in;height:58pt" o:ole="">
            <v:imagedata r:id="rId127" o:title=""/>
          </v:shape>
          <o:OLEObject Type="Embed" ProgID="Equation.DSMT4" ShapeID="_x0000_i1084" DrawAspect="Content" ObjectID="_1696955422" r:id="rId128"/>
        </w:object>
      </w:r>
    </w:p>
    <w:p w:rsidR="0090773F" w:rsidRPr="006F4186" w:rsidRDefault="0090773F" w:rsidP="006F4186"/>
    <w:p w:rsidR="0090773F" w:rsidRPr="006F4186" w:rsidRDefault="0090773F" w:rsidP="006F4186"/>
    <w:p w:rsidR="0090773F" w:rsidRPr="00ED083C" w:rsidRDefault="0090773F" w:rsidP="006F4186">
      <w:pPr>
        <w:pStyle w:val="1"/>
      </w:pPr>
      <w:r w:rsidRPr="00ED083C">
        <w:t>二</w:t>
      </w:r>
      <w:r w:rsidR="00D20A52">
        <w:rPr>
          <w:rFonts w:hAnsi="宋体"/>
        </w:rPr>
        <w:t>、</w:t>
      </w:r>
      <w:r w:rsidRPr="00ED083C">
        <w:t>选择题（</w:t>
      </w:r>
      <w:r w:rsidR="006F4186">
        <w:rPr>
          <w:rFonts w:hint="eastAsia"/>
        </w:rPr>
        <w:t>7~14</w:t>
      </w:r>
      <w:r w:rsidRPr="00ED083C">
        <w:t>小题，每小题4分，</w:t>
      </w:r>
      <w:r w:rsidR="006F4186">
        <w:rPr>
          <w:rFonts w:hint="eastAsia"/>
        </w:rPr>
        <w:t>共</w:t>
      </w:r>
      <w:r w:rsidRPr="00ED083C">
        <w:t>32分）</w:t>
      </w:r>
    </w:p>
    <w:p w:rsidR="0090773F" w:rsidRDefault="0090773F" w:rsidP="0090773F">
      <w:pPr>
        <w:ind w:left="480" w:hangingChars="200" w:hanging="480"/>
        <w:rPr>
          <w:rFonts w:hAnsi="宋体"/>
          <w:bCs/>
        </w:rPr>
      </w:pPr>
    </w:p>
    <w:p w:rsidR="0090773F" w:rsidRDefault="0090773F" w:rsidP="0090773F">
      <w:pPr>
        <w:ind w:left="480" w:hangingChars="200" w:hanging="480"/>
        <w:rPr>
          <w:rFonts w:hAnsi="宋体"/>
          <w:bCs/>
        </w:rPr>
      </w:pPr>
    </w:p>
    <w:p w:rsidR="0090773F" w:rsidRDefault="0090773F" w:rsidP="0090773F">
      <w:pPr>
        <w:ind w:left="480" w:hangingChars="200" w:hanging="480"/>
      </w:pPr>
      <w:r>
        <w:rPr>
          <w:rFonts w:hAnsi="宋体"/>
          <w:bCs/>
        </w:rPr>
        <w:t>(</w:t>
      </w:r>
      <w:r>
        <w:rPr>
          <w:bCs/>
        </w:rPr>
        <w:t>7</w:t>
      </w:r>
      <w:r>
        <w:rPr>
          <w:rFonts w:hAnsi="宋体"/>
          <w:bCs/>
        </w:rPr>
        <w:t>)</w:t>
      </w:r>
      <w:r w:rsidRPr="004D6214">
        <w:rPr>
          <w:rStyle w:val="ae"/>
          <w:rFonts w:hint="eastAsia"/>
        </w:rPr>
        <w:t>【同试卷一第二</w:t>
      </w:r>
      <w:r w:rsidRPr="004D6214">
        <w:rPr>
          <w:rStyle w:val="ae"/>
          <w:rFonts w:hint="eastAsia"/>
        </w:rPr>
        <w:t>(7)</w:t>
      </w:r>
      <w:r w:rsidRPr="004D6214">
        <w:rPr>
          <w:rStyle w:val="ae"/>
          <w:rFonts w:hint="eastAsia"/>
        </w:rPr>
        <w:t>题】</w:t>
      </w:r>
      <w:r>
        <w:rPr>
          <w:rFonts w:hint="eastAsia"/>
        </w:rPr>
        <w:t>把</w:t>
      </w:r>
      <w:r w:rsidR="004051A8" w:rsidRPr="004051A8">
        <w:rPr>
          <w:position w:val="-6"/>
        </w:rPr>
        <w:object w:dxaOrig="740" w:dyaOrig="320">
          <v:shape id="_x0000_i1085" type="#_x0000_t75" style="width:37pt;height:16pt" o:ole="">
            <v:imagedata r:id="rId129" o:title=""/>
          </v:shape>
          <o:OLEObject Type="Embed" ProgID="Equation.DSMT4" ShapeID="_x0000_i1085" DrawAspect="Content" ObjectID="_1696955423" r:id="rId130"/>
        </w:object>
      </w:r>
      <w:r>
        <w:rPr>
          <w:rFonts w:hint="eastAsia"/>
        </w:rPr>
        <w:t>时的无穷小量</w:t>
      </w:r>
      <w:r w:rsidR="004051A8" w:rsidRPr="004051A8">
        <w:rPr>
          <w:position w:val="-18"/>
        </w:rPr>
        <w:object w:dxaOrig="1460" w:dyaOrig="520">
          <v:shape id="_x0000_i1086" type="#_x0000_t75" style="width:73pt;height:26pt" o:ole="">
            <v:imagedata r:id="rId131" o:title=""/>
          </v:shape>
          <o:OLEObject Type="Embed" ProgID="Equation.DSMT4" ShapeID="_x0000_i1086" DrawAspect="Content" ObjectID="_1696955424" r:id="rId132"/>
        </w:object>
      </w:r>
      <w:r>
        <w:rPr>
          <w:rFonts w:hint="eastAsia"/>
        </w:rPr>
        <w:t>，</w:t>
      </w:r>
      <w:r w:rsidR="004051A8" w:rsidRPr="004051A8">
        <w:rPr>
          <w:position w:val="-18"/>
        </w:rPr>
        <w:object w:dxaOrig="1620" w:dyaOrig="560">
          <v:shape id="_x0000_i1087" type="#_x0000_t75" style="width:81pt;height:28pt" o:ole="">
            <v:imagedata r:id="rId133" o:title=""/>
          </v:shape>
          <o:OLEObject Type="Embed" ProgID="Equation.DSMT4" ShapeID="_x0000_i1087" DrawAspect="Content" ObjectID="_1696955425" r:id="rId134"/>
        </w:object>
      </w:r>
      <w:r>
        <w:rPr>
          <w:rFonts w:hint="eastAsia"/>
        </w:rPr>
        <w:t>，</w:t>
      </w:r>
      <w:r w:rsidR="004051A8" w:rsidRPr="004051A8">
        <w:rPr>
          <w:position w:val="-18"/>
        </w:rPr>
        <w:object w:dxaOrig="1500" w:dyaOrig="560">
          <v:shape id="_x0000_i1088" type="#_x0000_t75" style="width:75pt;height:28pt" o:ole="">
            <v:imagedata r:id="rId135" o:title=""/>
          </v:shape>
          <o:OLEObject Type="Embed" ProgID="Equation.DSMT4" ShapeID="_x0000_i1088" DrawAspect="Content" ObjectID="_1696955426" r:id="rId136"/>
        </w:object>
      </w:r>
      <w:r>
        <w:rPr>
          <w:rFonts w:hint="eastAsia"/>
        </w:rPr>
        <w:t>排列起来，使排在后面的是前一个的高阶无穷小，则正确的排列次序是</w:t>
      </w:r>
      <w:r>
        <w:rPr>
          <w:rFonts w:hint="eastAsia"/>
        </w:rPr>
        <w:t>(    )</w:t>
      </w:r>
    </w:p>
    <w:p w:rsidR="0090773F" w:rsidRDefault="0090773F" w:rsidP="0090773F">
      <w:pPr>
        <w:ind w:leftChars="200" w:left="480"/>
      </w:pPr>
      <w:r>
        <w:rPr>
          <w:rFonts w:hint="eastAsia"/>
        </w:rPr>
        <w:t xml:space="preserve">(A) </w:t>
      </w:r>
      <w:r w:rsidR="004051A8" w:rsidRPr="004051A8">
        <w:rPr>
          <w:position w:val="-10"/>
        </w:rPr>
        <w:object w:dxaOrig="700" w:dyaOrig="320">
          <v:shape id="_x0000_i1089" type="#_x0000_t75" style="width:35pt;height:16pt" o:ole="">
            <v:imagedata r:id="rId137" o:title=""/>
          </v:shape>
          <o:OLEObject Type="Embed" ProgID="Equation.DSMT4" ShapeID="_x0000_i1089" DrawAspect="Content" ObjectID="_1696955427" r:id="rId138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 (B) </w:t>
      </w:r>
      <w:r w:rsidR="004051A8" w:rsidRPr="004051A8">
        <w:rPr>
          <w:position w:val="-10"/>
        </w:rPr>
        <w:object w:dxaOrig="700" w:dyaOrig="320">
          <v:shape id="_x0000_i1090" type="#_x0000_t75" style="width:35pt;height:16pt" o:ole="">
            <v:imagedata r:id="rId139" o:title=""/>
          </v:shape>
          <o:OLEObject Type="Embed" ProgID="Equation.DSMT4" ShapeID="_x0000_i1090" DrawAspect="Content" ObjectID="_1696955428" r:id="rId140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 (C) </w:t>
      </w:r>
      <w:r w:rsidR="004051A8" w:rsidRPr="004051A8">
        <w:rPr>
          <w:position w:val="-10"/>
        </w:rPr>
        <w:object w:dxaOrig="700" w:dyaOrig="320">
          <v:shape id="_x0000_i1091" type="#_x0000_t75" style="width:35pt;height:16pt" o:ole="">
            <v:imagedata r:id="rId141" o:title=""/>
          </v:shape>
          <o:OLEObject Type="Embed" ProgID="Equation.DSMT4" ShapeID="_x0000_i1091" DrawAspect="Content" ObjectID="_1696955429" r:id="rId142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 (D) </w:t>
      </w:r>
      <w:r w:rsidR="004051A8" w:rsidRPr="004051A8">
        <w:rPr>
          <w:position w:val="-10"/>
        </w:rPr>
        <w:object w:dxaOrig="700" w:dyaOrig="320">
          <v:shape id="_x0000_i1092" type="#_x0000_t75" style="width:35pt;height:16pt" o:ole="">
            <v:imagedata r:id="rId143" o:title=""/>
          </v:shape>
          <o:OLEObject Type="Embed" ProgID="Equation.DSMT4" ShapeID="_x0000_i1092" DrawAspect="Content" ObjectID="_1696955430" r:id="rId144"/>
        </w:object>
      </w:r>
      <w:r>
        <w:rPr>
          <w:rFonts w:hint="eastAsia"/>
        </w:rPr>
        <w:t>．</w:t>
      </w:r>
    </w:p>
    <w:p w:rsidR="0090773F" w:rsidRDefault="0090773F" w:rsidP="0090773F"/>
    <w:p w:rsidR="0090773F" w:rsidRDefault="0090773F" w:rsidP="0090773F">
      <w:pPr>
        <w:ind w:left="480" w:hangingChars="200" w:hanging="480"/>
      </w:pPr>
      <w:r w:rsidRPr="007048E8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(B)</w:t>
      </w:r>
      <w:r>
        <w:rPr>
          <w:rFonts w:hint="eastAsia"/>
        </w:rPr>
        <w:t>．由</w:t>
      </w:r>
      <w:r w:rsidR="004051A8" w:rsidRPr="004051A8">
        <w:rPr>
          <w:position w:val="-6"/>
        </w:rPr>
        <w:object w:dxaOrig="1080" w:dyaOrig="320">
          <v:shape id="_x0000_i1093" type="#_x0000_t75" style="width:54pt;height:16pt" o:ole="">
            <v:imagedata r:id="rId145" o:title=""/>
          </v:shape>
          <o:OLEObject Type="Embed" ProgID="Equation.DSMT4" ShapeID="_x0000_i1093" DrawAspect="Content" ObjectID="_1696955431" r:id="rId146"/>
        </w:object>
      </w:r>
      <w:r>
        <w:rPr>
          <w:rFonts w:hint="eastAsia"/>
        </w:rPr>
        <w:t>，</w:t>
      </w:r>
      <w:r w:rsidR="004051A8" w:rsidRPr="004051A8">
        <w:rPr>
          <w:position w:val="-10"/>
        </w:rPr>
        <w:object w:dxaOrig="1860" w:dyaOrig="360">
          <v:shape id="_x0000_i1094" type="#_x0000_t75" style="width:93pt;height:18pt" o:ole="">
            <v:imagedata r:id="rId147" o:title=""/>
          </v:shape>
          <o:OLEObject Type="Embed" ProgID="Equation.DSMT4" ShapeID="_x0000_i1094" DrawAspect="Content" ObjectID="_1696955432" r:id="rId148"/>
        </w:object>
      </w:r>
      <w:r>
        <w:rPr>
          <w:rFonts w:hint="eastAsia"/>
        </w:rPr>
        <w:t>，</w:t>
      </w:r>
      <w:r w:rsidR="004051A8" w:rsidRPr="004051A8">
        <w:rPr>
          <w:position w:val="-28"/>
        </w:rPr>
        <w:object w:dxaOrig="2420" w:dyaOrig="660">
          <v:shape id="_x0000_i1095" type="#_x0000_t75" style="width:121pt;height:33pt" o:ole="">
            <v:imagedata r:id="rId149" o:title=""/>
          </v:shape>
          <o:OLEObject Type="Embed" ProgID="Equation.DSMT4" ShapeID="_x0000_i1095" DrawAspect="Content" ObjectID="_1696955433" r:id="rId150"/>
        </w:object>
      </w:r>
      <w:r>
        <w:rPr>
          <w:rFonts w:hint="eastAsia"/>
        </w:rPr>
        <w:t>（</w:t>
      </w:r>
      <w:r w:rsidR="004051A8" w:rsidRPr="004051A8">
        <w:rPr>
          <w:position w:val="-6"/>
        </w:rPr>
        <w:object w:dxaOrig="740" w:dyaOrig="320">
          <v:shape id="_x0000_i1096" type="#_x0000_t75" style="width:37pt;height:16pt" o:ole="">
            <v:imagedata r:id="rId151" o:title=""/>
          </v:shape>
          <o:OLEObject Type="Embed" ProgID="Equation.DSMT4" ShapeID="_x0000_i1096" DrawAspect="Content" ObjectID="_1696955434" r:id="rId152"/>
        </w:object>
      </w:r>
      <w:r>
        <w:rPr>
          <w:rFonts w:hint="eastAsia"/>
        </w:rPr>
        <w:t>），得</w:t>
      </w:r>
      <w:r w:rsidR="004051A8" w:rsidRPr="004051A8">
        <w:rPr>
          <w:position w:val="-28"/>
        </w:rPr>
        <w:object w:dxaOrig="1900" w:dyaOrig="660">
          <v:shape id="_x0000_i1097" type="#_x0000_t75" style="width:95pt;height:33pt" o:ole="">
            <v:imagedata r:id="rId153" o:title=""/>
          </v:shape>
          <o:OLEObject Type="Embed" ProgID="Equation.DSMT4" ShapeID="_x0000_i1097" DrawAspect="Content" ObjectID="_1696955435" r:id="rId154"/>
        </w:object>
      </w:r>
      <w:r>
        <w:rPr>
          <w:rFonts w:hint="eastAsia"/>
        </w:rPr>
        <w:t>，</w:t>
      </w:r>
      <w:r w:rsidR="004051A8" w:rsidRPr="004051A8">
        <w:rPr>
          <w:position w:val="-24"/>
        </w:rPr>
        <w:object w:dxaOrig="1880" w:dyaOrig="620">
          <v:shape id="_x0000_i1098" type="#_x0000_t75" style="width:94pt;height:31pt" o:ole="">
            <v:imagedata r:id="rId155" o:title=""/>
          </v:shape>
          <o:OLEObject Type="Embed" ProgID="Equation.DSMT4" ShapeID="_x0000_i1098" DrawAspect="Content" ObjectID="_1696955436" r:id="rId156"/>
        </w:object>
      </w:r>
      <w:r>
        <w:rPr>
          <w:rFonts w:hint="eastAsia"/>
        </w:rPr>
        <w:t>．</w:t>
      </w:r>
    </w:p>
    <w:p w:rsidR="0090773F" w:rsidRDefault="0090773F" w:rsidP="00DD7A08"/>
    <w:p w:rsidR="0090773F" w:rsidRDefault="0090773F" w:rsidP="00DD7A08"/>
    <w:p w:rsidR="0090773F" w:rsidRPr="00ED083C" w:rsidRDefault="00DD7A08" w:rsidP="00DD7A08">
      <w:pPr>
        <w:tabs>
          <w:tab w:val="left" w:pos="8820"/>
        </w:tabs>
        <w:spacing w:line="360" w:lineRule="auto"/>
        <w:rPr>
          <w:rFonts w:ascii="Times New Roman" w:hAnsi="Times New Roman"/>
          <w:szCs w:val="21"/>
        </w:rPr>
      </w:pPr>
      <w:r w:rsidRPr="00DD7A08">
        <w:rPr>
          <w:rFonts w:hint="eastAsia"/>
        </w:rPr>
        <w:t>(</w:t>
      </w:r>
      <w:r w:rsidR="0090773F" w:rsidRPr="00DD7A08">
        <w:t>8</w:t>
      </w:r>
      <w:r w:rsidRPr="00DD7A08">
        <w:rPr>
          <w:rFonts w:hint="eastAsia"/>
        </w:rPr>
        <w:t xml:space="preserve">) </w:t>
      </w:r>
      <w:r w:rsidR="0090773F" w:rsidRPr="00ED083C">
        <w:rPr>
          <w:rFonts w:ascii="Times New Roman" w:hAnsi="Times New Roman"/>
          <w:szCs w:val="21"/>
        </w:rPr>
        <w:t>设</w:t>
      </w:r>
      <w:r w:rsidR="004051A8" w:rsidRPr="004051A8">
        <w:rPr>
          <w:position w:val="-10"/>
        </w:rPr>
        <w:object w:dxaOrig="1640" w:dyaOrig="320">
          <v:shape id="_x0000_i1099" type="#_x0000_t75" style="width:82pt;height:16pt" o:ole="">
            <v:imagedata r:id="rId157" o:title=""/>
          </v:shape>
          <o:OLEObject Type="Embed" ProgID="Equation.DSMT4" ShapeID="_x0000_i1099" DrawAspect="Content" ObjectID="_1696955437" r:id="rId158"/>
        </w:object>
      </w:r>
      <w:r w:rsidR="00B04E74">
        <w:rPr>
          <w:rFonts w:ascii="Times New Roman" w:hAnsi="Times New Roman" w:hint="eastAsia"/>
          <w:szCs w:val="21"/>
        </w:rPr>
        <w:t>，</w:t>
      </w:r>
      <w:r w:rsidR="0090773F" w:rsidRPr="00ED083C">
        <w:rPr>
          <w:rFonts w:ascii="Times New Roman" w:hAnsi="Times New Roman"/>
          <w:szCs w:val="21"/>
        </w:rPr>
        <w:t>则</w:t>
      </w:r>
      <w:r w:rsidR="00B04E74" w:rsidRPr="00B04E74">
        <w:rPr>
          <w:rFonts w:hint="eastAsia"/>
        </w:rPr>
        <w:t>(    )</w:t>
      </w:r>
    </w:p>
    <w:p w:rsidR="0090773F" w:rsidRPr="00B04E74" w:rsidRDefault="00B04E74" w:rsidP="00B04E74">
      <w:pPr>
        <w:tabs>
          <w:tab w:val="left" w:pos="8820"/>
        </w:tabs>
        <w:spacing w:line="360" w:lineRule="auto"/>
        <w:ind w:leftChars="200" w:left="480"/>
      </w:pPr>
      <w:r w:rsidRPr="00B04E74">
        <w:rPr>
          <w:rFonts w:hint="eastAsia"/>
        </w:rPr>
        <w:t xml:space="preserve">(A) </w:t>
      </w:r>
      <w:r w:rsidR="004051A8" w:rsidRPr="004051A8">
        <w:rPr>
          <w:position w:val="-6"/>
        </w:rPr>
        <w:object w:dxaOrig="560" w:dyaOrig="279">
          <v:shape id="_x0000_i1100" type="#_x0000_t75" style="width:28pt;height:14pt" o:ole="">
            <v:imagedata r:id="rId159" o:title=""/>
          </v:shape>
          <o:OLEObject Type="Embed" ProgID="Equation.DSMT4" ShapeID="_x0000_i1100" DrawAspect="Content" ObjectID="_1696955438" r:id="rId160"/>
        </w:object>
      </w:r>
      <w:r w:rsidR="0090773F" w:rsidRPr="00B04E74">
        <w:t>是</w:t>
      </w:r>
      <w:r w:rsidR="004051A8" w:rsidRPr="004051A8">
        <w:rPr>
          <w:position w:val="-10"/>
        </w:rPr>
        <w:object w:dxaOrig="540" w:dyaOrig="320">
          <v:shape id="_x0000_i1101" type="#_x0000_t75" style="width:27pt;height:16pt" o:ole="">
            <v:imagedata r:id="rId161" o:title=""/>
          </v:shape>
          <o:OLEObject Type="Embed" ProgID="Equation.DSMT4" ShapeID="_x0000_i1101" DrawAspect="Content" ObjectID="_1696955439" r:id="rId162"/>
        </w:object>
      </w:r>
      <w:r w:rsidR="0090773F" w:rsidRPr="00B04E74">
        <w:t>的极值点</w:t>
      </w:r>
      <w:r>
        <w:rPr>
          <w:rFonts w:hint="eastAsia"/>
        </w:rPr>
        <w:t>，</w:t>
      </w:r>
      <w:r w:rsidR="0090773F" w:rsidRPr="00B04E74">
        <w:t>但</w:t>
      </w:r>
      <w:r w:rsidR="004051A8" w:rsidRPr="004051A8">
        <w:rPr>
          <w:position w:val="-10"/>
        </w:rPr>
        <w:object w:dxaOrig="560" w:dyaOrig="320">
          <v:shape id="_x0000_i1102" type="#_x0000_t75" style="width:28pt;height:16pt" o:ole="">
            <v:imagedata r:id="rId163" o:title=""/>
          </v:shape>
          <o:OLEObject Type="Embed" ProgID="Equation.DSMT4" ShapeID="_x0000_i1102" DrawAspect="Content" ObjectID="_1696955440" r:id="rId164"/>
        </w:object>
      </w:r>
      <w:r w:rsidR="0090773F" w:rsidRPr="00B04E74">
        <w:t>不是曲线</w:t>
      </w:r>
      <w:r w:rsidR="004051A8" w:rsidRPr="004051A8">
        <w:rPr>
          <w:position w:val="-10"/>
        </w:rPr>
        <w:object w:dxaOrig="920" w:dyaOrig="320">
          <v:shape id="_x0000_i1103" type="#_x0000_t75" style="width:46pt;height:16pt" o:ole="">
            <v:imagedata r:id="rId165" o:title=""/>
          </v:shape>
          <o:OLEObject Type="Embed" ProgID="Equation.DSMT4" ShapeID="_x0000_i1103" DrawAspect="Content" ObjectID="_1696955441" r:id="rId166"/>
        </w:object>
      </w:r>
      <w:r w:rsidR="0090773F" w:rsidRPr="00B04E74">
        <w:t>的拐点</w:t>
      </w:r>
      <w:r>
        <w:rPr>
          <w:rFonts w:hint="eastAsia"/>
        </w:rPr>
        <w:t>．</w:t>
      </w:r>
    </w:p>
    <w:p w:rsidR="0090773F" w:rsidRPr="00B04E74" w:rsidRDefault="00B04E74" w:rsidP="00B04E74">
      <w:pPr>
        <w:tabs>
          <w:tab w:val="left" w:pos="8820"/>
        </w:tabs>
        <w:spacing w:line="360" w:lineRule="auto"/>
        <w:ind w:leftChars="200" w:left="480"/>
      </w:pPr>
      <w:r w:rsidRPr="00B04E74">
        <w:rPr>
          <w:rFonts w:hint="eastAsia"/>
        </w:rPr>
        <w:t xml:space="preserve">(B) </w:t>
      </w:r>
      <w:r w:rsidR="004051A8" w:rsidRPr="004051A8">
        <w:rPr>
          <w:position w:val="-6"/>
        </w:rPr>
        <w:object w:dxaOrig="560" w:dyaOrig="279">
          <v:shape id="_x0000_i1104" type="#_x0000_t75" style="width:28pt;height:14pt" o:ole="">
            <v:imagedata r:id="rId167" o:title=""/>
          </v:shape>
          <o:OLEObject Type="Embed" ProgID="Equation.DSMT4" ShapeID="_x0000_i1104" DrawAspect="Content" ObjectID="_1696955442" r:id="rId168"/>
        </w:object>
      </w:r>
      <w:r w:rsidR="0090773F" w:rsidRPr="00B04E74">
        <w:t>不是</w:t>
      </w:r>
      <w:r w:rsidR="004051A8" w:rsidRPr="004051A8">
        <w:rPr>
          <w:position w:val="-10"/>
        </w:rPr>
        <w:object w:dxaOrig="540" w:dyaOrig="320">
          <v:shape id="_x0000_i1105" type="#_x0000_t75" style="width:27pt;height:16pt" o:ole="">
            <v:imagedata r:id="rId169" o:title=""/>
          </v:shape>
          <o:OLEObject Type="Embed" ProgID="Equation.DSMT4" ShapeID="_x0000_i1105" DrawAspect="Content" ObjectID="_1696955443" r:id="rId170"/>
        </w:object>
      </w:r>
      <w:r w:rsidR="0090773F" w:rsidRPr="00B04E74">
        <w:t>的极值点</w:t>
      </w:r>
      <w:r>
        <w:rPr>
          <w:rFonts w:hint="eastAsia"/>
        </w:rPr>
        <w:t>，</w:t>
      </w:r>
      <w:r w:rsidR="0090773F" w:rsidRPr="00B04E74">
        <w:t>但</w:t>
      </w:r>
      <w:r w:rsidR="004051A8" w:rsidRPr="004051A8">
        <w:rPr>
          <w:position w:val="-10"/>
        </w:rPr>
        <w:object w:dxaOrig="560" w:dyaOrig="320">
          <v:shape id="_x0000_i1106" type="#_x0000_t75" style="width:28pt;height:16pt" o:ole="">
            <v:imagedata r:id="rId171" o:title=""/>
          </v:shape>
          <o:OLEObject Type="Embed" ProgID="Equation.DSMT4" ShapeID="_x0000_i1106" DrawAspect="Content" ObjectID="_1696955444" r:id="rId172"/>
        </w:object>
      </w:r>
      <w:r w:rsidR="0090773F" w:rsidRPr="00B04E74">
        <w:t>是曲线</w:t>
      </w:r>
      <w:r w:rsidR="004051A8" w:rsidRPr="004051A8">
        <w:rPr>
          <w:position w:val="-10"/>
        </w:rPr>
        <w:object w:dxaOrig="920" w:dyaOrig="320">
          <v:shape id="_x0000_i1107" type="#_x0000_t75" style="width:46pt;height:16pt" o:ole="">
            <v:imagedata r:id="rId173" o:title=""/>
          </v:shape>
          <o:OLEObject Type="Embed" ProgID="Equation.DSMT4" ShapeID="_x0000_i1107" DrawAspect="Content" ObjectID="_1696955445" r:id="rId174"/>
        </w:object>
      </w:r>
      <w:r w:rsidR="0090773F" w:rsidRPr="00B04E74">
        <w:t>的拐点</w:t>
      </w:r>
      <w:r>
        <w:rPr>
          <w:rFonts w:hint="eastAsia"/>
        </w:rPr>
        <w:t>．</w:t>
      </w:r>
    </w:p>
    <w:p w:rsidR="0090773F" w:rsidRPr="00B04E74" w:rsidRDefault="00B04E74" w:rsidP="00B04E74">
      <w:pPr>
        <w:tabs>
          <w:tab w:val="left" w:pos="8820"/>
        </w:tabs>
        <w:spacing w:line="360" w:lineRule="auto"/>
        <w:ind w:leftChars="200" w:left="480"/>
      </w:pPr>
      <w:r>
        <w:rPr>
          <w:rFonts w:hint="eastAsia"/>
        </w:rPr>
        <w:t>(</w:t>
      </w:r>
      <w:r w:rsidR="0090773F" w:rsidRPr="00B04E74">
        <w:t>C</w:t>
      </w:r>
      <w:r>
        <w:rPr>
          <w:rFonts w:hint="eastAsia"/>
        </w:rPr>
        <w:t xml:space="preserve">) </w:t>
      </w:r>
      <w:r w:rsidR="004051A8" w:rsidRPr="004051A8">
        <w:rPr>
          <w:position w:val="-6"/>
        </w:rPr>
        <w:object w:dxaOrig="560" w:dyaOrig="279">
          <v:shape id="_x0000_i1108" type="#_x0000_t75" style="width:28pt;height:14pt" o:ole="">
            <v:imagedata r:id="rId175" o:title=""/>
          </v:shape>
          <o:OLEObject Type="Embed" ProgID="Equation.DSMT4" ShapeID="_x0000_i1108" DrawAspect="Content" ObjectID="_1696955446" r:id="rId176"/>
        </w:object>
      </w:r>
      <w:r w:rsidR="0090773F" w:rsidRPr="00B04E74">
        <w:t>是</w:t>
      </w:r>
      <w:r w:rsidR="004051A8" w:rsidRPr="004051A8">
        <w:rPr>
          <w:position w:val="-10"/>
        </w:rPr>
        <w:object w:dxaOrig="540" w:dyaOrig="320">
          <v:shape id="_x0000_i1109" type="#_x0000_t75" style="width:27pt;height:16pt" o:ole="">
            <v:imagedata r:id="rId177" o:title=""/>
          </v:shape>
          <o:OLEObject Type="Embed" ProgID="Equation.DSMT4" ShapeID="_x0000_i1109" DrawAspect="Content" ObjectID="_1696955447" r:id="rId178"/>
        </w:object>
      </w:r>
      <w:r w:rsidR="0090773F" w:rsidRPr="00B04E74">
        <w:t>的极值点</w:t>
      </w:r>
      <w:r>
        <w:rPr>
          <w:rFonts w:hint="eastAsia"/>
        </w:rPr>
        <w:t>，</w:t>
      </w:r>
      <w:r w:rsidR="0090773F" w:rsidRPr="00B04E74">
        <w:t>且</w:t>
      </w:r>
      <w:r w:rsidR="004051A8" w:rsidRPr="004051A8">
        <w:rPr>
          <w:position w:val="-10"/>
        </w:rPr>
        <w:object w:dxaOrig="560" w:dyaOrig="320">
          <v:shape id="_x0000_i1110" type="#_x0000_t75" style="width:28pt;height:16pt" o:ole="">
            <v:imagedata r:id="rId179" o:title=""/>
          </v:shape>
          <o:OLEObject Type="Embed" ProgID="Equation.DSMT4" ShapeID="_x0000_i1110" DrawAspect="Content" ObjectID="_1696955448" r:id="rId180"/>
        </w:object>
      </w:r>
      <w:r w:rsidR="0090773F" w:rsidRPr="00B04E74">
        <w:t>是曲线</w:t>
      </w:r>
      <w:r w:rsidR="004051A8" w:rsidRPr="004051A8">
        <w:rPr>
          <w:position w:val="-10"/>
        </w:rPr>
        <w:object w:dxaOrig="920" w:dyaOrig="320">
          <v:shape id="_x0000_i1111" type="#_x0000_t75" style="width:46pt;height:16pt" o:ole="">
            <v:imagedata r:id="rId181" o:title=""/>
          </v:shape>
          <o:OLEObject Type="Embed" ProgID="Equation.DSMT4" ShapeID="_x0000_i1111" DrawAspect="Content" ObjectID="_1696955449" r:id="rId182"/>
        </w:object>
      </w:r>
      <w:r w:rsidR="0090773F" w:rsidRPr="00B04E74">
        <w:t>的拐点</w:t>
      </w:r>
      <w:r>
        <w:rPr>
          <w:rFonts w:hint="eastAsia"/>
        </w:rPr>
        <w:t>．</w:t>
      </w:r>
    </w:p>
    <w:p w:rsidR="0090773F" w:rsidRPr="00B04E74" w:rsidRDefault="00B04E74" w:rsidP="00B04E74">
      <w:pPr>
        <w:tabs>
          <w:tab w:val="left" w:pos="8820"/>
        </w:tabs>
        <w:spacing w:line="360" w:lineRule="auto"/>
        <w:ind w:leftChars="200" w:left="480"/>
      </w:pPr>
      <w:r>
        <w:rPr>
          <w:rFonts w:hint="eastAsia"/>
        </w:rPr>
        <w:t>(</w:t>
      </w:r>
      <w:r w:rsidR="0090773F" w:rsidRPr="00B04E74">
        <w:t>D</w:t>
      </w:r>
      <w:r>
        <w:rPr>
          <w:rFonts w:hint="eastAsia"/>
        </w:rPr>
        <w:t xml:space="preserve">) </w:t>
      </w:r>
      <w:r w:rsidR="004051A8" w:rsidRPr="004051A8">
        <w:rPr>
          <w:position w:val="-6"/>
        </w:rPr>
        <w:object w:dxaOrig="560" w:dyaOrig="279">
          <v:shape id="_x0000_i1112" type="#_x0000_t75" style="width:28pt;height:14pt" o:ole="">
            <v:imagedata r:id="rId183" o:title=""/>
          </v:shape>
          <o:OLEObject Type="Embed" ProgID="Equation.DSMT4" ShapeID="_x0000_i1112" DrawAspect="Content" ObjectID="_1696955450" r:id="rId184"/>
        </w:object>
      </w:r>
      <w:r w:rsidR="0090773F" w:rsidRPr="00B04E74">
        <w:t>不是</w:t>
      </w:r>
      <w:r w:rsidR="004051A8" w:rsidRPr="004051A8">
        <w:rPr>
          <w:position w:val="-10"/>
        </w:rPr>
        <w:object w:dxaOrig="540" w:dyaOrig="320">
          <v:shape id="_x0000_i1113" type="#_x0000_t75" style="width:27pt;height:16pt" o:ole="">
            <v:imagedata r:id="rId185" o:title=""/>
          </v:shape>
          <o:OLEObject Type="Embed" ProgID="Equation.DSMT4" ShapeID="_x0000_i1113" DrawAspect="Content" ObjectID="_1696955451" r:id="rId186"/>
        </w:object>
      </w:r>
      <w:r w:rsidR="0090773F" w:rsidRPr="00B04E74">
        <w:t>的极值点</w:t>
      </w:r>
      <w:r>
        <w:rPr>
          <w:rFonts w:hint="eastAsia"/>
        </w:rPr>
        <w:t>，</w:t>
      </w:r>
      <w:r w:rsidR="004051A8" w:rsidRPr="004051A8">
        <w:rPr>
          <w:position w:val="-10"/>
        </w:rPr>
        <w:object w:dxaOrig="560" w:dyaOrig="320">
          <v:shape id="_x0000_i1114" type="#_x0000_t75" style="width:28pt;height:16pt" o:ole="">
            <v:imagedata r:id="rId187" o:title=""/>
          </v:shape>
          <o:OLEObject Type="Embed" ProgID="Equation.DSMT4" ShapeID="_x0000_i1114" DrawAspect="Content" ObjectID="_1696955452" r:id="rId188"/>
        </w:object>
      </w:r>
      <w:r w:rsidR="0090773F" w:rsidRPr="00B04E74">
        <w:t>也不是曲线</w:t>
      </w:r>
      <w:r w:rsidR="004051A8" w:rsidRPr="004051A8">
        <w:rPr>
          <w:position w:val="-10"/>
        </w:rPr>
        <w:object w:dxaOrig="920" w:dyaOrig="320">
          <v:shape id="_x0000_i1115" type="#_x0000_t75" style="width:46pt;height:16pt" o:ole="">
            <v:imagedata r:id="rId189" o:title=""/>
          </v:shape>
          <o:OLEObject Type="Embed" ProgID="Equation.DSMT4" ShapeID="_x0000_i1115" DrawAspect="Content" ObjectID="_1696955453" r:id="rId190"/>
        </w:object>
      </w:r>
      <w:r w:rsidR="0090773F" w:rsidRPr="00B04E74">
        <w:t>的拐点</w:t>
      </w:r>
      <w:r>
        <w:rPr>
          <w:rFonts w:hint="eastAsia"/>
        </w:rPr>
        <w:t>．</w:t>
      </w:r>
    </w:p>
    <w:p w:rsidR="00F12761" w:rsidRDefault="00F12761" w:rsidP="00F12761"/>
    <w:p w:rsidR="0056766A" w:rsidRDefault="00F12761" w:rsidP="0056766A">
      <w:pPr>
        <w:tabs>
          <w:tab w:val="left" w:pos="900"/>
          <w:tab w:val="left" w:pos="8820"/>
        </w:tabs>
        <w:rPr>
          <w:szCs w:val="21"/>
        </w:rPr>
      </w:pPr>
      <w:r w:rsidRPr="007048E8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(C)</w:t>
      </w:r>
      <w:r>
        <w:rPr>
          <w:rFonts w:hint="eastAsia"/>
        </w:rPr>
        <w:t>．</w:t>
      </w:r>
      <w:bookmarkStart w:id="2" w:name="OLE_LINK1"/>
      <w:r w:rsidR="0056766A">
        <w:rPr>
          <w:rFonts w:hint="eastAsia"/>
        </w:rPr>
        <w:t>由于</w:t>
      </w:r>
      <w:r w:rsidR="004051A8" w:rsidRPr="004051A8">
        <w:rPr>
          <w:position w:val="-10"/>
        </w:rPr>
        <w:object w:dxaOrig="2620" w:dyaOrig="320">
          <v:shape id="_x0000_i1116" type="#_x0000_t75" style="width:131pt;height:16pt" o:ole="">
            <v:imagedata r:id="rId191" o:title=""/>
          </v:shape>
          <o:OLEObject Type="Embed" ProgID="Equation.DSMT4" ShapeID="_x0000_i1116" DrawAspect="Content" ObjectID="_1696955454" r:id="rId192"/>
        </w:object>
      </w:r>
      <w:r w:rsidR="0056766A">
        <w:rPr>
          <w:rFonts w:hint="eastAsia"/>
        </w:rPr>
        <w:t>，</w:t>
      </w:r>
      <w:r w:rsidR="0056766A">
        <w:rPr>
          <w:rFonts w:hAnsi="宋体"/>
        </w:rPr>
        <w:t>所以</w:t>
      </w:r>
      <w:r w:rsidR="004051A8" w:rsidRPr="004051A8">
        <w:rPr>
          <w:position w:val="-6"/>
        </w:rPr>
        <w:object w:dxaOrig="560" w:dyaOrig="279">
          <v:shape id="_x0000_i1117" type="#_x0000_t75" style="width:28pt;height:14pt" o:ole="">
            <v:imagedata r:id="rId193" o:title=""/>
          </v:shape>
          <o:OLEObject Type="Embed" ProgID="Equation.DSMT4" ShapeID="_x0000_i1117" DrawAspect="Content" ObjectID="_1696955455" r:id="rId194"/>
        </w:object>
      </w:r>
      <w:r w:rsidR="0056766A">
        <w:rPr>
          <w:rFonts w:hAnsi="宋体"/>
          <w:szCs w:val="21"/>
        </w:rPr>
        <w:t>为极小值点</w:t>
      </w:r>
      <w:r w:rsidR="0056766A">
        <w:rPr>
          <w:rFonts w:hint="eastAsia"/>
          <w:szCs w:val="21"/>
        </w:rPr>
        <w:t>．又</w:t>
      </w:r>
    </w:p>
    <w:p w:rsidR="0056766A" w:rsidRDefault="004051A8" w:rsidP="0056766A">
      <w:pPr>
        <w:ind w:leftChars="200" w:left="480"/>
        <w:jc w:val="center"/>
        <w:rPr>
          <w:rFonts w:hAnsi="宋体"/>
          <w:szCs w:val="21"/>
        </w:rPr>
      </w:pPr>
      <w:r w:rsidRPr="004051A8">
        <w:rPr>
          <w:position w:val="-30"/>
        </w:rPr>
        <w:object w:dxaOrig="6200" w:dyaOrig="720">
          <v:shape id="_x0000_i1118" type="#_x0000_t75" style="width:310pt;height:36pt" o:ole="">
            <v:imagedata r:id="rId195" o:title=""/>
          </v:shape>
          <o:OLEObject Type="Embed" ProgID="Equation.DSMT4" ShapeID="_x0000_i1118" DrawAspect="Content" ObjectID="_1696955456" r:id="rId196"/>
        </w:object>
      </w:r>
    </w:p>
    <w:p w:rsidR="00B8292B" w:rsidRDefault="00B8292B" w:rsidP="0056766A">
      <w:pPr>
        <w:tabs>
          <w:tab w:val="left" w:pos="900"/>
          <w:tab w:val="left" w:pos="8820"/>
        </w:tabs>
        <w:ind w:leftChars="200" w:left="480"/>
        <w:rPr>
          <w:szCs w:val="21"/>
        </w:rPr>
      </w:pPr>
      <w:r>
        <w:rPr>
          <w:rFonts w:hAnsi="宋体"/>
          <w:szCs w:val="21"/>
        </w:rPr>
        <w:t>于是</w:t>
      </w:r>
      <w:r w:rsidR="004051A8" w:rsidRPr="004051A8">
        <w:rPr>
          <w:position w:val="-10"/>
        </w:rPr>
        <w:object w:dxaOrig="600" w:dyaOrig="320">
          <v:shape id="_x0000_i1119" type="#_x0000_t75" style="width:30pt;height:16pt" o:ole="">
            <v:imagedata r:id="rId197" o:title=""/>
          </v:shape>
          <o:OLEObject Type="Embed" ProgID="Equation.DSMT4" ShapeID="_x0000_i1119" DrawAspect="Content" ObjectID="_1696955457" r:id="rId198"/>
        </w:object>
      </w:r>
      <w:r>
        <w:rPr>
          <w:rFonts w:hAnsi="宋体"/>
          <w:szCs w:val="21"/>
        </w:rPr>
        <w:t>为拐点</w:t>
      </w:r>
      <w:r w:rsidR="0056766A">
        <w:rPr>
          <w:rFonts w:hint="eastAsia"/>
          <w:szCs w:val="21"/>
        </w:rPr>
        <w:t>．</w:t>
      </w:r>
    </w:p>
    <w:bookmarkEnd w:id="2"/>
    <w:p w:rsidR="00B8292B" w:rsidRDefault="00B8292B" w:rsidP="0056766A">
      <w:pPr>
        <w:tabs>
          <w:tab w:val="left" w:pos="900"/>
          <w:tab w:val="left" w:pos="8820"/>
        </w:tabs>
        <w:rPr>
          <w:szCs w:val="21"/>
          <w:highlight w:val="green"/>
        </w:rPr>
      </w:pPr>
    </w:p>
    <w:p w:rsidR="00DD7A08" w:rsidRPr="00B8292B" w:rsidRDefault="00DD7A08" w:rsidP="00DD7A08"/>
    <w:p w:rsidR="0090773F" w:rsidRPr="00B04E74" w:rsidRDefault="00DD7A08" w:rsidP="00DD7A08">
      <w:r w:rsidRPr="00B04E74">
        <w:rPr>
          <w:rFonts w:hint="eastAsia"/>
        </w:rPr>
        <w:t xml:space="preserve">(9) </w:t>
      </w:r>
      <w:r w:rsidR="004051A8" w:rsidRPr="004051A8">
        <w:rPr>
          <w:position w:val="-30"/>
        </w:rPr>
        <w:object w:dxaOrig="3519" w:dyaOrig="800">
          <v:shape id="_x0000_i1120" type="#_x0000_t75" style="width:176pt;height:40pt" o:ole="">
            <v:imagedata r:id="rId199" o:title=""/>
          </v:shape>
          <o:OLEObject Type="Embed" ProgID="Equation.DSMT4" ShapeID="_x0000_i1120" DrawAspect="Content" ObjectID="_1696955458" r:id="rId200"/>
        </w:object>
      </w:r>
      <w:r w:rsidR="0090773F" w:rsidRPr="00B04E74">
        <w:t>等于</w:t>
      </w:r>
      <w:r w:rsidR="00B04E74">
        <w:rPr>
          <w:rFonts w:hint="eastAsia"/>
        </w:rPr>
        <w:t>(    )</w:t>
      </w:r>
    </w:p>
    <w:p w:rsidR="00B04E74" w:rsidRDefault="00B04E74" w:rsidP="00B04E74">
      <w:pPr>
        <w:spacing w:line="360" w:lineRule="auto"/>
        <w:ind w:leftChars="200" w:left="480"/>
      </w:pPr>
      <w:r>
        <w:rPr>
          <w:rFonts w:hint="eastAsia"/>
        </w:rPr>
        <w:t>(</w:t>
      </w:r>
      <w:r w:rsidR="0090773F" w:rsidRPr="00B04E74">
        <w:t>A</w:t>
      </w:r>
      <w:r>
        <w:rPr>
          <w:rFonts w:hint="eastAsia"/>
        </w:rPr>
        <w:t xml:space="preserve">) </w:t>
      </w:r>
      <w:r w:rsidR="004051A8" w:rsidRPr="004051A8">
        <w:rPr>
          <w:position w:val="-18"/>
        </w:rPr>
        <w:object w:dxaOrig="980" w:dyaOrig="520">
          <v:shape id="_x0000_i1121" type="#_x0000_t75" style="width:49pt;height:26pt" o:ole="">
            <v:imagedata r:id="rId201" o:title=""/>
          </v:shape>
          <o:OLEObject Type="Embed" ProgID="Equation.DSMT4" ShapeID="_x0000_i1121" DrawAspect="Content" ObjectID="_1696955459" r:id="rId202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(</w:t>
      </w:r>
      <w:r w:rsidR="0090773F" w:rsidRPr="00B04E74">
        <w:t>B</w:t>
      </w:r>
      <w:r>
        <w:rPr>
          <w:rFonts w:hint="eastAsia"/>
        </w:rPr>
        <w:t xml:space="preserve">) </w:t>
      </w:r>
      <w:r w:rsidR="004051A8" w:rsidRPr="004051A8">
        <w:rPr>
          <w:position w:val="-18"/>
        </w:rPr>
        <w:object w:dxaOrig="999" w:dyaOrig="520">
          <v:shape id="_x0000_i1122" type="#_x0000_t75" style="width:50pt;height:26pt" o:ole="">
            <v:imagedata r:id="rId203" o:title=""/>
          </v:shape>
          <o:OLEObject Type="Embed" ProgID="Equation.DSMT4" ShapeID="_x0000_i1122" DrawAspect="Content" ObjectID="_1696955460" r:id="rId204"/>
        </w:object>
      </w:r>
      <w:r>
        <w:rPr>
          <w:rFonts w:hint="eastAsia"/>
        </w:rPr>
        <w:t>．</w:t>
      </w:r>
    </w:p>
    <w:p w:rsidR="0090773F" w:rsidRPr="00B04E74" w:rsidRDefault="00B04E74" w:rsidP="00B04E74">
      <w:pPr>
        <w:spacing w:line="360" w:lineRule="auto"/>
        <w:ind w:leftChars="200" w:left="480"/>
      </w:pPr>
      <w:r>
        <w:rPr>
          <w:rFonts w:hint="eastAsia"/>
        </w:rPr>
        <w:t>(</w:t>
      </w:r>
      <w:r w:rsidR="0090773F" w:rsidRPr="00B04E74">
        <w:t>C</w:t>
      </w:r>
      <w:r>
        <w:rPr>
          <w:rFonts w:hint="eastAsia"/>
        </w:rPr>
        <w:t xml:space="preserve">) </w:t>
      </w:r>
      <w:r w:rsidR="004051A8" w:rsidRPr="004051A8">
        <w:rPr>
          <w:position w:val="-18"/>
        </w:rPr>
        <w:object w:dxaOrig="1500" w:dyaOrig="520">
          <v:shape id="_x0000_i1123" type="#_x0000_t75" style="width:75pt;height:26pt" o:ole="">
            <v:imagedata r:id="rId205" o:title=""/>
          </v:shape>
          <o:OLEObject Type="Embed" ProgID="Equation.DSMT4" ShapeID="_x0000_i1123" DrawAspect="Content" ObjectID="_1696955461" r:id="rId206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(</w:t>
      </w:r>
      <w:r w:rsidR="0090773F" w:rsidRPr="00B04E74">
        <w:t>D</w:t>
      </w:r>
      <w:r>
        <w:rPr>
          <w:rFonts w:hint="eastAsia"/>
        </w:rPr>
        <w:t xml:space="preserve">) </w:t>
      </w:r>
      <w:r w:rsidR="004051A8" w:rsidRPr="004051A8">
        <w:rPr>
          <w:position w:val="-18"/>
        </w:rPr>
        <w:object w:dxaOrig="1460" w:dyaOrig="520">
          <v:shape id="_x0000_i1124" type="#_x0000_t75" style="width:73pt;height:26pt" o:ole="">
            <v:imagedata r:id="rId207" o:title=""/>
          </v:shape>
          <o:OLEObject Type="Embed" ProgID="Equation.DSMT4" ShapeID="_x0000_i1124" DrawAspect="Content" ObjectID="_1696955462" r:id="rId208"/>
        </w:object>
      </w:r>
      <w:r>
        <w:rPr>
          <w:rFonts w:hint="eastAsia"/>
        </w:rPr>
        <w:t>．</w:t>
      </w:r>
    </w:p>
    <w:p w:rsidR="00F12761" w:rsidRDefault="00F12761" w:rsidP="00F12761"/>
    <w:p w:rsidR="00B8292B" w:rsidRPr="00F12761" w:rsidRDefault="00F12761" w:rsidP="00F12761">
      <w:r w:rsidRPr="007048E8">
        <w:rPr>
          <w:rStyle w:val="af4"/>
          <w:rFonts w:hint="eastAsia"/>
        </w:rPr>
        <w:lastRenderedPageBreak/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(B)</w:t>
      </w:r>
      <w:r>
        <w:rPr>
          <w:rFonts w:hint="eastAsia"/>
        </w:rPr>
        <w:t>．</w:t>
      </w:r>
      <w:r w:rsidR="00B8292B">
        <w:rPr>
          <w:rFonts w:hAnsi="宋体"/>
          <w:szCs w:val="21"/>
        </w:rPr>
        <w:t>由对数性质</w:t>
      </w:r>
      <w:r w:rsidR="00085A0E">
        <w:rPr>
          <w:rFonts w:hAnsi="宋体" w:hint="eastAsia"/>
          <w:szCs w:val="21"/>
        </w:rPr>
        <w:t>和定积分的定义可得</w:t>
      </w:r>
    </w:p>
    <w:p w:rsidR="00B8292B" w:rsidRDefault="004051A8" w:rsidP="00085A0E">
      <w:pPr>
        <w:tabs>
          <w:tab w:val="left" w:pos="8820"/>
        </w:tabs>
        <w:ind w:leftChars="200" w:left="480"/>
        <w:jc w:val="center"/>
        <w:rPr>
          <w:szCs w:val="21"/>
        </w:rPr>
      </w:pPr>
      <w:r w:rsidRPr="004051A8">
        <w:rPr>
          <w:position w:val="-102"/>
        </w:rPr>
        <w:object w:dxaOrig="6180" w:dyaOrig="2280">
          <v:shape id="_x0000_i1125" type="#_x0000_t75" style="width:309pt;height:114pt" o:ole="">
            <v:imagedata r:id="rId209" o:title=""/>
          </v:shape>
          <o:OLEObject Type="Embed" ProgID="Equation.DSMT4" ShapeID="_x0000_i1125" DrawAspect="Content" ObjectID="_1696955463" r:id="rId210"/>
        </w:object>
      </w:r>
    </w:p>
    <w:p w:rsidR="00B8292B" w:rsidRDefault="00B8292B" w:rsidP="00B8292B">
      <w:pPr>
        <w:tabs>
          <w:tab w:val="left" w:pos="8820"/>
        </w:tabs>
        <w:rPr>
          <w:szCs w:val="21"/>
        </w:rPr>
      </w:pPr>
    </w:p>
    <w:p w:rsidR="004D6214" w:rsidRPr="00FE7EDB" w:rsidRDefault="004D6214" w:rsidP="004D6214">
      <w:pPr>
        <w:rPr>
          <w:rFonts w:hAnsi="宋体"/>
          <w:bCs/>
        </w:rPr>
      </w:pPr>
    </w:p>
    <w:p w:rsidR="004D6214" w:rsidRDefault="004D6214" w:rsidP="004D6214">
      <w:r>
        <w:rPr>
          <w:rFonts w:hAnsi="宋体"/>
          <w:bCs/>
        </w:rPr>
        <w:t>(</w:t>
      </w:r>
      <w:r>
        <w:rPr>
          <w:rFonts w:hint="eastAsia"/>
          <w:bCs/>
        </w:rPr>
        <w:t>10</w:t>
      </w:r>
      <w:r>
        <w:rPr>
          <w:rFonts w:hAnsi="宋体"/>
          <w:bCs/>
        </w:rPr>
        <w:t>)</w:t>
      </w:r>
      <w:r w:rsidRPr="004D6214">
        <w:rPr>
          <w:rStyle w:val="ae"/>
          <w:rFonts w:hint="eastAsia"/>
        </w:rPr>
        <w:t>【同</w:t>
      </w:r>
      <w:r w:rsidR="00154CA9">
        <w:rPr>
          <w:rStyle w:val="ae"/>
          <w:rFonts w:hint="eastAsia"/>
        </w:rPr>
        <w:t>试卷</w:t>
      </w:r>
      <w:r w:rsidRPr="004D6214">
        <w:rPr>
          <w:rStyle w:val="ae"/>
          <w:rFonts w:hint="eastAsia"/>
        </w:rPr>
        <w:t>一第二</w:t>
      </w:r>
      <w:r w:rsidRPr="004D6214">
        <w:rPr>
          <w:rStyle w:val="ae"/>
          <w:rFonts w:hint="eastAsia"/>
        </w:rPr>
        <w:t>(8)</w:t>
      </w:r>
      <w:r w:rsidRPr="004D6214">
        <w:rPr>
          <w:rStyle w:val="ae"/>
          <w:rFonts w:hint="eastAsia"/>
        </w:rPr>
        <w:t>题】</w:t>
      </w:r>
      <w:r>
        <w:rPr>
          <w:rFonts w:hint="eastAsia"/>
        </w:rPr>
        <w:t>设函数</w:t>
      </w:r>
      <w:r w:rsidR="004051A8" w:rsidRPr="004051A8">
        <w:rPr>
          <w:position w:val="-10"/>
        </w:rPr>
        <w:object w:dxaOrig="540" w:dyaOrig="320">
          <v:shape id="_x0000_i1126" type="#_x0000_t75" style="width:27pt;height:16pt" o:ole="">
            <v:imagedata r:id="rId211" o:title=""/>
          </v:shape>
          <o:OLEObject Type="Embed" ProgID="Equation.DSMT4" ShapeID="_x0000_i1126" DrawAspect="Content" ObjectID="_1696955464" r:id="rId212"/>
        </w:object>
      </w:r>
      <w:r>
        <w:rPr>
          <w:rFonts w:hint="eastAsia"/>
        </w:rPr>
        <w:t>连续，且</w:t>
      </w:r>
      <w:r w:rsidR="004051A8" w:rsidRPr="004051A8">
        <w:rPr>
          <w:position w:val="-10"/>
        </w:rPr>
        <w:object w:dxaOrig="980" w:dyaOrig="320">
          <v:shape id="_x0000_i1127" type="#_x0000_t75" style="width:49pt;height:16pt" o:ole="">
            <v:imagedata r:id="rId213" o:title=""/>
          </v:shape>
          <o:OLEObject Type="Embed" ProgID="Equation.DSMT4" ShapeID="_x0000_i1127" DrawAspect="Content" ObjectID="_1696955465" r:id="rId214"/>
        </w:object>
      </w:r>
      <w:r>
        <w:rPr>
          <w:rFonts w:hint="eastAsia"/>
        </w:rPr>
        <w:t>则存在</w:t>
      </w:r>
      <w:r w:rsidR="004051A8" w:rsidRPr="004051A8">
        <w:rPr>
          <w:position w:val="-6"/>
        </w:rPr>
        <w:object w:dxaOrig="560" w:dyaOrig="279">
          <v:shape id="_x0000_i1128" type="#_x0000_t75" style="width:28pt;height:14pt" o:ole="">
            <v:imagedata r:id="rId215" o:title=""/>
          </v:shape>
          <o:OLEObject Type="Embed" ProgID="Equation.DSMT4" ShapeID="_x0000_i1128" DrawAspect="Content" ObjectID="_1696955466" r:id="rId216"/>
        </w:object>
      </w:r>
      <w:r>
        <w:rPr>
          <w:rFonts w:hint="eastAsia"/>
        </w:rPr>
        <w:t>，使得</w:t>
      </w:r>
      <w:r>
        <w:rPr>
          <w:rFonts w:hint="eastAsia"/>
        </w:rPr>
        <w:t>(    )</w:t>
      </w:r>
    </w:p>
    <w:p w:rsidR="004D6214" w:rsidRDefault="004D6214" w:rsidP="004D6214">
      <w:pPr>
        <w:ind w:leftChars="200" w:left="480"/>
      </w:pPr>
      <w:r>
        <w:rPr>
          <w:rFonts w:hint="eastAsia"/>
        </w:rPr>
        <w:t xml:space="preserve">(A) </w:t>
      </w:r>
      <w:r w:rsidR="004051A8" w:rsidRPr="004051A8">
        <w:rPr>
          <w:position w:val="-10"/>
        </w:rPr>
        <w:object w:dxaOrig="540" w:dyaOrig="320">
          <v:shape id="_x0000_i1129" type="#_x0000_t75" style="width:27pt;height:16pt" o:ole="">
            <v:imagedata r:id="rId217" o:title=""/>
          </v:shape>
          <o:OLEObject Type="Embed" ProgID="Equation.DSMT4" ShapeID="_x0000_i1129" DrawAspect="Content" ObjectID="_1696955467" r:id="rId218"/>
        </w:object>
      </w:r>
      <w:r>
        <w:rPr>
          <w:rFonts w:hint="eastAsia"/>
        </w:rPr>
        <w:t>在</w:t>
      </w:r>
      <w:r w:rsidR="004051A8" w:rsidRPr="004051A8">
        <w:rPr>
          <w:position w:val="-10"/>
        </w:rPr>
        <w:object w:dxaOrig="580" w:dyaOrig="320">
          <v:shape id="_x0000_i1130" type="#_x0000_t75" style="width:29pt;height:16pt" o:ole="">
            <v:imagedata r:id="rId219" o:title=""/>
          </v:shape>
          <o:OLEObject Type="Embed" ProgID="Equation.DSMT4" ShapeID="_x0000_i1130" DrawAspect="Content" ObjectID="_1696955468" r:id="rId220"/>
        </w:object>
      </w:r>
      <w:r>
        <w:rPr>
          <w:rFonts w:hint="eastAsia"/>
        </w:rPr>
        <w:t>内单调增加．</w:t>
      </w:r>
    </w:p>
    <w:p w:rsidR="004D6214" w:rsidRDefault="004D6214" w:rsidP="004D6214">
      <w:pPr>
        <w:ind w:leftChars="200" w:left="480"/>
      </w:pPr>
      <w:r>
        <w:rPr>
          <w:rFonts w:hint="eastAsia"/>
        </w:rPr>
        <w:t xml:space="preserve">(B) </w:t>
      </w:r>
      <w:r w:rsidR="004051A8" w:rsidRPr="004051A8">
        <w:rPr>
          <w:position w:val="-10"/>
        </w:rPr>
        <w:object w:dxaOrig="540" w:dyaOrig="320">
          <v:shape id="_x0000_i1131" type="#_x0000_t75" style="width:27pt;height:16pt" o:ole="">
            <v:imagedata r:id="rId221" o:title=""/>
          </v:shape>
          <o:OLEObject Type="Embed" ProgID="Equation.DSMT4" ShapeID="_x0000_i1131" DrawAspect="Content" ObjectID="_1696955469" r:id="rId222"/>
        </w:object>
      </w:r>
      <w:r>
        <w:rPr>
          <w:rFonts w:hint="eastAsia"/>
        </w:rPr>
        <w:t>在</w:t>
      </w:r>
      <w:r w:rsidR="004051A8" w:rsidRPr="004051A8">
        <w:rPr>
          <w:position w:val="-10"/>
        </w:rPr>
        <w:object w:dxaOrig="720" w:dyaOrig="320">
          <v:shape id="_x0000_i1132" type="#_x0000_t75" style="width:36pt;height:16pt" o:ole="">
            <v:imagedata r:id="rId223" o:title=""/>
          </v:shape>
          <o:OLEObject Type="Embed" ProgID="Equation.DSMT4" ShapeID="_x0000_i1132" DrawAspect="Content" ObjectID="_1696955470" r:id="rId224"/>
        </w:object>
      </w:r>
      <w:r>
        <w:rPr>
          <w:rFonts w:hint="eastAsia"/>
        </w:rPr>
        <w:t>内单调减少．</w:t>
      </w:r>
    </w:p>
    <w:p w:rsidR="004D6214" w:rsidRDefault="004D6214" w:rsidP="004D6214">
      <w:pPr>
        <w:ind w:leftChars="200" w:left="480"/>
      </w:pPr>
      <w:r>
        <w:rPr>
          <w:rFonts w:hint="eastAsia"/>
        </w:rPr>
        <w:t xml:space="preserve">(C) </w:t>
      </w:r>
      <w:r>
        <w:rPr>
          <w:rFonts w:hint="eastAsia"/>
        </w:rPr>
        <w:t>对任意的</w:t>
      </w:r>
      <w:r w:rsidR="004051A8" w:rsidRPr="004051A8">
        <w:rPr>
          <w:position w:val="-10"/>
        </w:rPr>
        <w:object w:dxaOrig="940" w:dyaOrig="320">
          <v:shape id="_x0000_i1133" type="#_x0000_t75" style="width:47pt;height:16pt" o:ole="">
            <v:imagedata r:id="rId225" o:title=""/>
          </v:shape>
          <o:OLEObject Type="Embed" ProgID="Equation.DSMT4" ShapeID="_x0000_i1133" DrawAspect="Content" ObjectID="_1696955471" r:id="rId226"/>
        </w:object>
      </w:r>
      <w:r>
        <w:rPr>
          <w:rFonts w:hint="eastAsia"/>
        </w:rPr>
        <w:t>有</w:t>
      </w:r>
      <w:r w:rsidR="004051A8" w:rsidRPr="004051A8">
        <w:rPr>
          <w:position w:val="-10"/>
        </w:rPr>
        <w:object w:dxaOrig="1219" w:dyaOrig="320">
          <v:shape id="_x0000_i1134" type="#_x0000_t75" style="width:61pt;height:16pt" o:ole="">
            <v:imagedata r:id="rId227" o:title=""/>
          </v:shape>
          <o:OLEObject Type="Embed" ProgID="Equation.DSMT4" ShapeID="_x0000_i1134" DrawAspect="Content" ObjectID="_1696955472" r:id="rId228"/>
        </w:object>
      </w:r>
      <w:r>
        <w:rPr>
          <w:rFonts w:hint="eastAsia"/>
        </w:rPr>
        <w:t>．</w:t>
      </w:r>
    </w:p>
    <w:p w:rsidR="004D6214" w:rsidRDefault="004D6214" w:rsidP="004D6214">
      <w:pPr>
        <w:ind w:leftChars="200" w:left="480"/>
      </w:pPr>
      <w:r>
        <w:rPr>
          <w:rFonts w:hint="eastAsia"/>
        </w:rPr>
        <w:t xml:space="preserve">(D) </w:t>
      </w:r>
      <w:r>
        <w:rPr>
          <w:rFonts w:hint="eastAsia"/>
        </w:rPr>
        <w:t>对任意的</w:t>
      </w:r>
      <w:r w:rsidR="004051A8" w:rsidRPr="004051A8">
        <w:rPr>
          <w:position w:val="-10"/>
        </w:rPr>
        <w:object w:dxaOrig="1080" w:dyaOrig="320">
          <v:shape id="_x0000_i1135" type="#_x0000_t75" style="width:54pt;height:16pt" o:ole="">
            <v:imagedata r:id="rId229" o:title=""/>
          </v:shape>
          <o:OLEObject Type="Embed" ProgID="Equation.DSMT4" ShapeID="_x0000_i1135" DrawAspect="Content" ObjectID="_1696955473" r:id="rId230"/>
        </w:object>
      </w:r>
      <w:r>
        <w:rPr>
          <w:rFonts w:hint="eastAsia"/>
        </w:rPr>
        <w:t>有</w:t>
      </w:r>
      <w:r w:rsidR="004051A8" w:rsidRPr="004051A8">
        <w:rPr>
          <w:position w:val="-10"/>
        </w:rPr>
        <w:object w:dxaOrig="1219" w:dyaOrig="320">
          <v:shape id="_x0000_i1136" type="#_x0000_t75" style="width:61pt;height:16pt" o:ole="">
            <v:imagedata r:id="rId231" o:title=""/>
          </v:shape>
          <o:OLEObject Type="Embed" ProgID="Equation.DSMT4" ShapeID="_x0000_i1136" DrawAspect="Content" ObjectID="_1696955474" r:id="rId232"/>
        </w:object>
      </w:r>
      <w:r>
        <w:rPr>
          <w:rFonts w:hint="eastAsia"/>
        </w:rPr>
        <w:t>.</w:t>
      </w:r>
    </w:p>
    <w:p w:rsidR="004D6214" w:rsidRDefault="004D6214" w:rsidP="004D6214"/>
    <w:p w:rsidR="004D6214" w:rsidRDefault="004D6214" w:rsidP="004D6214">
      <w:pPr>
        <w:rPr>
          <w:rFonts w:hAnsi="宋体"/>
        </w:rPr>
      </w:pPr>
      <w:r w:rsidRPr="007048E8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(C)</w:t>
      </w:r>
      <w:r>
        <w:rPr>
          <w:rFonts w:hint="eastAsia"/>
        </w:rPr>
        <w:t>．</w:t>
      </w:r>
      <w:r>
        <w:rPr>
          <w:rFonts w:hAnsi="宋体"/>
        </w:rPr>
        <w:t>由导数的定义知</w:t>
      </w:r>
    </w:p>
    <w:p w:rsidR="004D6214" w:rsidRDefault="004051A8" w:rsidP="004D6214">
      <w:pPr>
        <w:ind w:leftChars="200" w:left="480"/>
        <w:jc w:val="center"/>
      </w:pPr>
      <w:r w:rsidRPr="004051A8">
        <w:rPr>
          <w:position w:val="-24"/>
        </w:rPr>
        <w:object w:dxaOrig="2700" w:dyaOrig="620">
          <v:shape id="_x0000_i1137" type="#_x0000_t75" style="width:135pt;height:31pt" o:ole="">
            <v:imagedata r:id="rId233" o:title=""/>
          </v:shape>
          <o:OLEObject Type="Embed" ProgID="Equation.DSMT4" ShapeID="_x0000_i1137" DrawAspect="Content" ObjectID="_1696955475" r:id="rId234"/>
        </w:object>
      </w:r>
    </w:p>
    <w:p w:rsidR="004D6214" w:rsidRDefault="004D6214" w:rsidP="004D6214">
      <w:pPr>
        <w:ind w:leftChars="200" w:left="480"/>
        <w:rPr>
          <w:rFonts w:hAnsi="宋体"/>
        </w:rPr>
      </w:pPr>
      <w:r>
        <w:rPr>
          <w:rFonts w:hAnsi="宋体"/>
        </w:rPr>
        <w:t>根据极限的保号性，知存在</w:t>
      </w:r>
      <w:r w:rsidR="004051A8" w:rsidRPr="004051A8">
        <w:rPr>
          <w:position w:val="-6"/>
        </w:rPr>
        <w:object w:dxaOrig="560" w:dyaOrig="279">
          <v:shape id="_x0000_i1138" type="#_x0000_t75" style="width:28pt;height:14pt" o:ole="">
            <v:imagedata r:id="rId235" o:title=""/>
          </v:shape>
          <o:OLEObject Type="Embed" ProgID="Equation.DSMT4" ShapeID="_x0000_i1138" DrawAspect="Content" ObjectID="_1696955476" r:id="rId236"/>
        </w:object>
      </w:r>
      <w:r>
        <w:rPr>
          <w:rFonts w:hAnsi="宋体"/>
        </w:rPr>
        <w:t>，当</w:t>
      </w:r>
      <w:r w:rsidR="004051A8" w:rsidRPr="004051A8">
        <w:rPr>
          <w:position w:val="-10"/>
        </w:rPr>
        <w:object w:dxaOrig="1800" w:dyaOrig="320">
          <v:shape id="_x0000_i1139" type="#_x0000_t75" style="width:90pt;height:16pt" o:ole="">
            <v:imagedata r:id="rId237" o:title=""/>
          </v:shape>
          <o:OLEObject Type="Embed" ProgID="Equation.DSMT4" ShapeID="_x0000_i1139" DrawAspect="Content" ObjectID="_1696955477" r:id="rId238"/>
        </w:object>
      </w:r>
      <w:r>
        <w:rPr>
          <w:rFonts w:hAnsi="宋体"/>
        </w:rPr>
        <w:t>时，有</w:t>
      </w:r>
    </w:p>
    <w:p w:rsidR="004D6214" w:rsidRDefault="004051A8" w:rsidP="004D6214">
      <w:pPr>
        <w:ind w:leftChars="200" w:left="480"/>
        <w:jc w:val="center"/>
      </w:pPr>
      <w:r w:rsidRPr="004051A8">
        <w:rPr>
          <w:position w:val="-24"/>
        </w:rPr>
        <w:object w:dxaOrig="1620" w:dyaOrig="620">
          <v:shape id="_x0000_i1140" type="#_x0000_t75" style="width:81pt;height:31pt" o:ole="">
            <v:imagedata r:id="rId239" o:title=""/>
          </v:shape>
          <o:OLEObject Type="Embed" ProgID="Equation.DSMT4" ShapeID="_x0000_i1140" DrawAspect="Content" ObjectID="_1696955478" r:id="rId240"/>
        </w:object>
      </w:r>
    </w:p>
    <w:p w:rsidR="004D6214" w:rsidRDefault="004D6214" w:rsidP="004D6214">
      <w:pPr>
        <w:ind w:leftChars="200" w:left="480"/>
      </w:pPr>
      <w:r>
        <w:rPr>
          <w:rFonts w:hAnsi="宋体"/>
        </w:rPr>
        <w:t>当</w:t>
      </w:r>
      <w:r w:rsidR="004051A8" w:rsidRPr="004051A8">
        <w:rPr>
          <w:position w:val="-10"/>
        </w:rPr>
        <w:object w:dxaOrig="1080" w:dyaOrig="320">
          <v:shape id="_x0000_i1141" type="#_x0000_t75" style="width:54pt;height:16pt" o:ole="">
            <v:imagedata r:id="rId241" o:title=""/>
          </v:shape>
          <o:OLEObject Type="Embed" ProgID="Equation.DSMT4" ShapeID="_x0000_i1141" DrawAspect="Content" ObjectID="_1696955479" r:id="rId242"/>
        </w:object>
      </w:r>
      <w:r>
        <w:rPr>
          <w:rFonts w:hAnsi="宋体"/>
        </w:rPr>
        <w:t>时，</w:t>
      </w:r>
      <w:r w:rsidR="004051A8" w:rsidRPr="004051A8">
        <w:rPr>
          <w:position w:val="-6"/>
        </w:rPr>
        <w:object w:dxaOrig="560" w:dyaOrig="279">
          <v:shape id="_x0000_i1142" type="#_x0000_t75" style="width:28pt;height:14pt" o:ole="">
            <v:imagedata r:id="rId243" o:title=""/>
          </v:shape>
          <o:OLEObject Type="Embed" ProgID="Equation.DSMT4" ShapeID="_x0000_i1142" DrawAspect="Content" ObjectID="_1696955480" r:id="rId244"/>
        </w:object>
      </w:r>
      <w:r>
        <w:rPr>
          <w:rFonts w:hAnsi="宋体"/>
        </w:rPr>
        <w:t>，有</w:t>
      </w:r>
      <w:r w:rsidR="004051A8" w:rsidRPr="004051A8">
        <w:rPr>
          <w:position w:val="-10"/>
        </w:rPr>
        <w:object w:dxaOrig="1200" w:dyaOrig="320">
          <v:shape id="_x0000_i1143" type="#_x0000_t75" style="width:60pt;height:16pt" o:ole="">
            <v:imagedata r:id="rId245" o:title=""/>
          </v:shape>
          <o:OLEObject Type="Embed" ProgID="Equation.DSMT4" ShapeID="_x0000_i1143" DrawAspect="Content" ObjectID="_1696955481" r:id="rId246"/>
        </w:object>
      </w:r>
      <w:r>
        <w:rPr>
          <w:rFonts w:hAnsi="宋体"/>
        </w:rPr>
        <w:t>；而当</w:t>
      </w:r>
      <w:r w:rsidR="004051A8" w:rsidRPr="004051A8">
        <w:rPr>
          <w:position w:val="-10"/>
        </w:rPr>
        <w:object w:dxaOrig="940" w:dyaOrig="320">
          <v:shape id="_x0000_i1144" type="#_x0000_t75" style="width:47pt;height:16pt" o:ole="">
            <v:imagedata r:id="rId247" o:title=""/>
          </v:shape>
          <o:OLEObject Type="Embed" ProgID="Equation.DSMT4" ShapeID="_x0000_i1144" DrawAspect="Content" ObjectID="_1696955482" r:id="rId248"/>
        </w:object>
      </w:r>
      <w:r>
        <w:rPr>
          <w:rFonts w:hAnsi="宋体"/>
        </w:rPr>
        <w:t>时，</w:t>
      </w:r>
      <w:r w:rsidR="004051A8" w:rsidRPr="004051A8">
        <w:rPr>
          <w:position w:val="-6"/>
        </w:rPr>
        <w:object w:dxaOrig="560" w:dyaOrig="279">
          <v:shape id="_x0000_i1145" type="#_x0000_t75" style="width:28pt;height:14pt" o:ole="">
            <v:imagedata r:id="rId249" o:title=""/>
          </v:shape>
          <o:OLEObject Type="Embed" ProgID="Equation.DSMT4" ShapeID="_x0000_i1145" DrawAspect="Content" ObjectID="_1696955483" r:id="rId250"/>
        </w:object>
      </w:r>
      <w:r>
        <w:rPr>
          <w:rFonts w:hint="eastAsia"/>
        </w:rPr>
        <w:t>，</w:t>
      </w:r>
      <w:r>
        <w:rPr>
          <w:rFonts w:hAnsi="宋体"/>
        </w:rPr>
        <w:t>有</w:t>
      </w:r>
      <w:r w:rsidR="004051A8" w:rsidRPr="004051A8">
        <w:rPr>
          <w:position w:val="-10"/>
        </w:rPr>
        <w:object w:dxaOrig="1219" w:dyaOrig="320">
          <v:shape id="_x0000_i1146" type="#_x0000_t75" style="width:61pt;height:16pt" o:ole="">
            <v:imagedata r:id="rId251" o:title=""/>
          </v:shape>
          <o:OLEObject Type="Embed" ProgID="Equation.DSMT4" ShapeID="_x0000_i1146" DrawAspect="Content" ObjectID="_1696955484" r:id="rId252"/>
        </w:object>
      </w:r>
      <w:r>
        <w:rPr>
          <w:rFonts w:hint="eastAsia"/>
        </w:rPr>
        <w:t>．</w:t>
      </w:r>
    </w:p>
    <w:p w:rsidR="004D6214" w:rsidRDefault="004D6214" w:rsidP="004D6214"/>
    <w:p w:rsidR="004D6214" w:rsidRDefault="004D6214" w:rsidP="00BF4B23"/>
    <w:p w:rsidR="0090773F" w:rsidRPr="00ED083C" w:rsidRDefault="00BF4B23" w:rsidP="00BF4B23">
      <w:r>
        <w:rPr>
          <w:rFonts w:hint="eastAsia"/>
        </w:rPr>
        <w:t>(</w:t>
      </w:r>
      <w:r w:rsidR="0090773F" w:rsidRPr="00ED083C">
        <w:t>11</w:t>
      </w:r>
      <w:r>
        <w:rPr>
          <w:rFonts w:hint="eastAsia"/>
        </w:rPr>
        <w:t xml:space="preserve">) </w:t>
      </w:r>
      <w:r w:rsidR="0090773F" w:rsidRPr="00ED083C">
        <w:t>微分方程</w:t>
      </w:r>
      <w:r w:rsidR="004051A8" w:rsidRPr="004051A8">
        <w:rPr>
          <w:position w:val="-10"/>
        </w:rPr>
        <w:object w:dxaOrig="2120" w:dyaOrig="360">
          <v:shape id="_x0000_i1147" type="#_x0000_t75" style="width:106pt;height:18pt" o:ole="">
            <v:imagedata r:id="rId253" o:title=""/>
          </v:shape>
          <o:OLEObject Type="Embed" ProgID="Equation.DSMT4" ShapeID="_x0000_i1147" DrawAspect="Content" ObjectID="_1696955485" r:id="rId254"/>
        </w:object>
      </w:r>
      <w:r w:rsidR="0090773F" w:rsidRPr="00ED083C">
        <w:t>的特解形式可设为</w:t>
      </w:r>
      <w:r w:rsidR="00952A32">
        <w:rPr>
          <w:rFonts w:hint="eastAsia"/>
        </w:rPr>
        <w:t>(    )</w:t>
      </w:r>
    </w:p>
    <w:p w:rsidR="0090773F" w:rsidRPr="00ED083C" w:rsidRDefault="00BF4B23" w:rsidP="00BF4B23">
      <w:pPr>
        <w:ind w:leftChars="200" w:left="480"/>
      </w:pPr>
      <w:r>
        <w:rPr>
          <w:rFonts w:hint="eastAsia"/>
        </w:rPr>
        <w:t>(</w:t>
      </w:r>
      <w:r w:rsidR="0090773F" w:rsidRPr="00ED083C">
        <w:t>A</w:t>
      </w:r>
      <w:r>
        <w:rPr>
          <w:rFonts w:hint="eastAsia"/>
        </w:rPr>
        <w:t xml:space="preserve">) </w:t>
      </w:r>
      <w:r w:rsidR="004051A8" w:rsidRPr="004051A8">
        <w:rPr>
          <w:position w:val="-10"/>
        </w:rPr>
        <w:object w:dxaOrig="3680" w:dyaOrig="360">
          <v:shape id="_x0000_i1148" type="#_x0000_t75" style="width:184pt;height:18pt" o:ole="">
            <v:imagedata r:id="rId255" o:title=""/>
          </v:shape>
          <o:OLEObject Type="Embed" ProgID="Equation.DSMT4" ShapeID="_x0000_i1148" DrawAspect="Content" ObjectID="_1696955486" r:id="rId256"/>
        </w:object>
      </w:r>
      <w:r>
        <w:rPr>
          <w:rFonts w:hint="eastAsia"/>
        </w:rPr>
        <w:t>．</w:t>
      </w:r>
    </w:p>
    <w:p w:rsidR="0090773F" w:rsidRPr="00ED083C" w:rsidRDefault="00BF4B23" w:rsidP="00BF4B23">
      <w:pPr>
        <w:ind w:leftChars="200" w:left="480"/>
      </w:pPr>
      <w:r>
        <w:rPr>
          <w:rFonts w:hint="eastAsia"/>
        </w:rPr>
        <w:t>(</w:t>
      </w:r>
      <w:r w:rsidR="0090773F" w:rsidRPr="00ED083C">
        <w:t>B</w:t>
      </w:r>
      <w:r>
        <w:rPr>
          <w:rFonts w:hint="eastAsia"/>
        </w:rPr>
        <w:t xml:space="preserve">) </w:t>
      </w:r>
      <w:r w:rsidR="004051A8" w:rsidRPr="004051A8">
        <w:rPr>
          <w:position w:val="-10"/>
        </w:rPr>
        <w:object w:dxaOrig="3680" w:dyaOrig="360">
          <v:shape id="_x0000_i1149" type="#_x0000_t75" style="width:184pt;height:18pt" o:ole="">
            <v:imagedata r:id="rId257" o:title=""/>
          </v:shape>
          <o:OLEObject Type="Embed" ProgID="Equation.DSMT4" ShapeID="_x0000_i1149" DrawAspect="Content" ObjectID="_1696955487" r:id="rId258"/>
        </w:object>
      </w:r>
      <w:r>
        <w:rPr>
          <w:rFonts w:hint="eastAsia"/>
        </w:rPr>
        <w:t>．</w:t>
      </w:r>
    </w:p>
    <w:p w:rsidR="0090773F" w:rsidRPr="00ED083C" w:rsidRDefault="00BF4B23" w:rsidP="00BF4B23">
      <w:pPr>
        <w:ind w:leftChars="200" w:left="480"/>
      </w:pPr>
      <w:r>
        <w:rPr>
          <w:rFonts w:hint="eastAsia"/>
        </w:rPr>
        <w:t>(</w:t>
      </w:r>
      <w:r w:rsidR="0090773F" w:rsidRPr="00ED083C">
        <w:t>C</w:t>
      </w:r>
      <w:r>
        <w:rPr>
          <w:rFonts w:hint="eastAsia"/>
        </w:rPr>
        <w:t xml:space="preserve">) </w:t>
      </w:r>
      <w:r w:rsidR="004051A8" w:rsidRPr="004051A8">
        <w:rPr>
          <w:position w:val="-10"/>
        </w:rPr>
        <w:object w:dxaOrig="2500" w:dyaOrig="360">
          <v:shape id="_x0000_i1150" type="#_x0000_t75" style="width:125pt;height:18pt" o:ole="">
            <v:imagedata r:id="rId259" o:title=""/>
          </v:shape>
          <o:OLEObject Type="Embed" ProgID="Equation.DSMT4" ShapeID="_x0000_i1150" DrawAspect="Content" ObjectID="_1696955488" r:id="rId260"/>
        </w:object>
      </w:r>
      <w:r>
        <w:rPr>
          <w:rFonts w:hint="eastAsia"/>
        </w:rPr>
        <w:t>．</w:t>
      </w:r>
    </w:p>
    <w:p w:rsidR="0090773F" w:rsidRPr="00ED083C" w:rsidRDefault="00BF4B23" w:rsidP="00BF4B23">
      <w:pPr>
        <w:ind w:leftChars="200" w:left="480"/>
      </w:pPr>
      <w:r>
        <w:rPr>
          <w:rFonts w:hint="eastAsia"/>
        </w:rPr>
        <w:t>(</w:t>
      </w:r>
      <w:r w:rsidR="0090773F" w:rsidRPr="00ED083C">
        <w:t>D</w:t>
      </w:r>
      <w:r>
        <w:rPr>
          <w:rFonts w:hint="eastAsia"/>
        </w:rPr>
        <w:t xml:space="preserve">) </w:t>
      </w:r>
      <w:r w:rsidR="004051A8" w:rsidRPr="004051A8">
        <w:rPr>
          <w:position w:val="-10"/>
        </w:rPr>
        <w:object w:dxaOrig="2540" w:dyaOrig="360">
          <v:shape id="_x0000_i1151" type="#_x0000_t75" style="width:127pt;height:18pt" o:ole="">
            <v:imagedata r:id="rId261" o:title=""/>
          </v:shape>
          <o:OLEObject Type="Embed" ProgID="Equation.DSMT4" ShapeID="_x0000_i1151" DrawAspect="Content" ObjectID="_1696955489" r:id="rId262"/>
        </w:object>
      </w:r>
      <w:r>
        <w:rPr>
          <w:rFonts w:hint="eastAsia"/>
        </w:rPr>
        <w:t>．</w:t>
      </w:r>
    </w:p>
    <w:p w:rsidR="00F12761" w:rsidRDefault="00F12761" w:rsidP="00F12761"/>
    <w:p w:rsidR="00B8292B" w:rsidRPr="00C14311" w:rsidRDefault="00F12761" w:rsidP="00C14311">
      <w:pPr>
        <w:ind w:left="480" w:hangingChars="200" w:hanging="480"/>
      </w:pPr>
      <w:r w:rsidRPr="007048E8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(A)</w:t>
      </w:r>
      <w:r>
        <w:rPr>
          <w:rFonts w:hint="eastAsia"/>
        </w:rPr>
        <w:t>．</w:t>
      </w:r>
      <w:r w:rsidR="00C14311">
        <w:rPr>
          <w:rFonts w:hint="eastAsia"/>
        </w:rPr>
        <w:t>原方程</w:t>
      </w:r>
      <w:r w:rsidR="00B8292B">
        <w:rPr>
          <w:rFonts w:hAnsi="宋体"/>
          <w:szCs w:val="21"/>
        </w:rPr>
        <w:t>对应</w:t>
      </w:r>
      <w:r w:rsidR="00C14311">
        <w:rPr>
          <w:rFonts w:hAnsi="宋体" w:hint="eastAsia"/>
          <w:szCs w:val="21"/>
        </w:rPr>
        <w:t>的</w:t>
      </w:r>
      <w:r w:rsidR="00B8292B">
        <w:rPr>
          <w:rFonts w:hAnsi="宋体"/>
          <w:szCs w:val="21"/>
        </w:rPr>
        <w:t>齐次方程</w:t>
      </w:r>
      <w:r w:rsidR="004051A8" w:rsidRPr="004051A8">
        <w:rPr>
          <w:position w:val="-10"/>
        </w:rPr>
        <w:object w:dxaOrig="1040" w:dyaOrig="320">
          <v:shape id="_x0000_i1152" type="#_x0000_t75" style="width:52pt;height:16pt" o:ole="">
            <v:imagedata r:id="rId263" o:title=""/>
          </v:shape>
          <o:OLEObject Type="Embed" ProgID="Equation.DSMT4" ShapeID="_x0000_i1152" DrawAspect="Content" ObjectID="_1696955490" r:id="rId264"/>
        </w:object>
      </w:r>
      <w:r w:rsidR="00B8292B">
        <w:rPr>
          <w:rFonts w:hAnsi="宋体"/>
          <w:szCs w:val="21"/>
        </w:rPr>
        <w:t>的特征方程为</w:t>
      </w:r>
      <w:r w:rsidR="004051A8" w:rsidRPr="004051A8">
        <w:rPr>
          <w:position w:val="-6"/>
        </w:rPr>
        <w:object w:dxaOrig="980" w:dyaOrig="320">
          <v:shape id="_x0000_i1153" type="#_x0000_t75" style="width:49pt;height:16pt" o:ole="">
            <v:imagedata r:id="rId265" o:title=""/>
          </v:shape>
          <o:OLEObject Type="Embed" ProgID="Equation.DSMT4" ShapeID="_x0000_i1153" DrawAspect="Content" ObjectID="_1696955491" r:id="rId266"/>
        </w:object>
      </w:r>
      <w:r w:rsidR="00C14311">
        <w:rPr>
          <w:rFonts w:hint="eastAsia"/>
          <w:szCs w:val="21"/>
        </w:rPr>
        <w:t>，</w:t>
      </w:r>
      <w:r w:rsidR="00B8292B">
        <w:rPr>
          <w:rFonts w:hAnsi="宋体"/>
          <w:szCs w:val="21"/>
        </w:rPr>
        <w:t>则特征根为</w:t>
      </w:r>
      <w:r w:rsidR="004051A8" w:rsidRPr="004051A8">
        <w:rPr>
          <w:position w:val="-10"/>
        </w:rPr>
        <w:object w:dxaOrig="720" w:dyaOrig="320">
          <v:shape id="_x0000_i1154" type="#_x0000_t75" style="width:36pt;height:16pt" o:ole="">
            <v:imagedata r:id="rId267" o:title=""/>
          </v:shape>
          <o:OLEObject Type="Embed" ProgID="Equation.DSMT4" ShapeID="_x0000_i1154" DrawAspect="Content" ObjectID="_1696955492" r:id="rId268"/>
        </w:object>
      </w:r>
      <w:r w:rsidR="00C14311">
        <w:rPr>
          <w:rFonts w:hint="eastAsia"/>
          <w:szCs w:val="21"/>
        </w:rPr>
        <w:t>．</w:t>
      </w:r>
      <w:r w:rsidR="00B8292B">
        <w:rPr>
          <w:rFonts w:hAnsi="宋体"/>
          <w:szCs w:val="21"/>
        </w:rPr>
        <w:t>对</w:t>
      </w:r>
      <w:r w:rsidR="004051A8" w:rsidRPr="004051A8">
        <w:rPr>
          <w:position w:val="-10"/>
        </w:rPr>
        <w:object w:dxaOrig="1460" w:dyaOrig="360">
          <v:shape id="_x0000_i1155" type="#_x0000_t75" style="width:73pt;height:18pt" o:ole="">
            <v:imagedata r:id="rId269" o:title=""/>
          </v:shape>
          <o:OLEObject Type="Embed" ProgID="Equation.DSMT4" ShapeID="_x0000_i1155" DrawAspect="Content" ObjectID="_1696955493" r:id="rId270"/>
        </w:object>
      </w:r>
      <w:r w:rsidR="00B8292B">
        <w:rPr>
          <w:rFonts w:hAnsi="宋体"/>
        </w:rPr>
        <w:t>，</w:t>
      </w:r>
      <w:r w:rsidR="00B8292B">
        <w:rPr>
          <w:rFonts w:hAnsi="宋体"/>
          <w:szCs w:val="21"/>
        </w:rPr>
        <w:t>其特解形式可设为</w:t>
      </w:r>
      <w:r w:rsidR="004051A8" w:rsidRPr="004051A8">
        <w:rPr>
          <w:position w:val="-12"/>
        </w:rPr>
        <w:object w:dxaOrig="1660" w:dyaOrig="380">
          <v:shape id="_x0000_i1156" type="#_x0000_t75" style="width:83pt;height:19pt" o:ole="">
            <v:imagedata r:id="rId271" o:title=""/>
          </v:shape>
          <o:OLEObject Type="Embed" ProgID="Equation.DSMT4" ShapeID="_x0000_i1156" DrawAspect="Content" ObjectID="_1696955494" r:id="rId272"/>
        </w:object>
      </w:r>
      <w:r w:rsidR="00C14311">
        <w:rPr>
          <w:rFonts w:hint="eastAsia"/>
          <w:szCs w:val="21"/>
        </w:rPr>
        <w:t>；</w:t>
      </w:r>
      <w:r w:rsidR="00B8292B">
        <w:rPr>
          <w:rFonts w:hAnsi="宋体"/>
          <w:szCs w:val="21"/>
        </w:rPr>
        <w:t>对</w:t>
      </w:r>
      <w:r w:rsidR="004051A8" w:rsidRPr="004051A8">
        <w:rPr>
          <w:position w:val="-10"/>
        </w:rPr>
        <w:object w:dxaOrig="1359" w:dyaOrig="320">
          <v:shape id="_x0000_i1157" type="#_x0000_t75" style="width:68pt;height:16pt" o:ole="">
            <v:imagedata r:id="rId273" o:title=""/>
          </v:shape>
          <o:OLEObject Type="Embed" ProgID="Equation.DSMT4" ShapeID="_x0000_i1157" DrawAspect="Content" ObjectID="_1696955495" r:id="rId274"/>
        </w:object>
      </w:r>
      <w:r w:rsidR="00C14311">
        <w:rPr>
          <w:rFonts w:hint="eastAsia"/>
          <w:szCs w:val="21"/>
        </w:rPr>
        <w:t>，</w:t>
      </w:r>
      <w:r w:rsidR="00B8292B">
        <w:rPr>
          <w:rFonts w:hAnsi="宋体"/>
          <w:szCs w:val="21"/>
        </w:rPr>
        <w:t>其特解形式可设为</w:t>
      </w:r>
      <w:r w:rsidR="004051A8" w:rsidRPr="004051A8">
        <w:rPr>
          <w:position w:val="-12"/>
        </w:rPr>
        <w:object w:dxaOrig="2360" w:dyaOrig="380">
          <v:shape id="_x0000_i1158" type="#_x0000_t75" style="width:118pt;height:19pt" o:ole="">
            <v:imagedata r:id="rId275" o:title=""/>
          </v:shape>
          <o:OLEObject Type="Embed" ProgID="Equation.DSMT4" ShapeID="_x0000_i1158" DrawAspect="Content" ObjectID="_1696955496" r:id="rId276"/>
        </w:object>
      </w:r>
      <w:r w:rsidR="00C14311">
        <w:rPr>
          <w:rFonts w:hint="eastAsia"/>
          <w:szCs w:val="21"/>
        </w:rPr>
        <w:t>．</w:t>
      </w:r>
      <w:r w:rsidR="00C14311">
        <w:rPr>
          <w:rFonts w:hAnsi="宋体"/>
          <w:szCs w:val="21"/>
        </w:rPr>
        <w:t>由叠加原理，</w:t>
      </w:r>
      <w:r w:rsidR="00B8292B">
        <w:rPr>
          <w:rFonts w:hAnsi="宋体"/>
          <w:szCs w:val="21"/>
        </w:rPr>
        <w:t>方程</w:t>
      </w:r>
      <w:r w:rsidR="004051A8" w:rsidRPr="004051A8">
        <w:rPr>
          <w:position w:val="-10"/>
        </w:rPr>
        <w:object w:dxaOrig="2120" w:dyaOrig="360">
          <v:shape id="_x0000_i1159" type="#_x0000_t75" style="width:106pt;height:18pt" o:ole="">
            <v:imagedata r:id="rId277" o:title=""/>
          </v:shape>
          <o:OLEObject Type="Embed" ProgID="Equation.DSMT4" ShapeID="_x0000_i1159" DrawAspect="Content" ObjectID="_1696955497" r:id="rId278"/>
        </w:object>
      </w:r>
      <w:r w:rsidR="00B8292B">
        <w:rPr>
          <w:rFonts w:hAnsi="宋体"/>
          <w:szCs w:val="21"/>
        </w:rPr>
        <w:t>的特解形式可设为</w:t>
      </w:r>
    </w:p>
    <w:p w:rsidR="00B8292B" w:rsidRDefault="004051A8" w:rsidP="00C14311">
      <w:pPr>
        <w:tabs>
          <w:tab w:val="left" w:pos="8820"/>
        </w:tabs>
        <w:ind w:leftChars="200" w:left="480"/>
        <w:jc w:val="center"/>
        <w:rPr>
          <w:szCs w:val="21"/>
        </w:rPr>
      </w:pPr>
      <w:r w:rsidRPr="004051A8">
        <w:rPr>
          <w:position w:val="-12"/>
        </w:rPr>
        <w:object w:dxaOrig="4660" w:dyaOrig="380">
          <v:shape id="_x0000_i1160" type="#_x0000_t75" style="width:233pt;height:19pt" o:ole="">
            <v:imagedata r:id="rId279" o:title=""/>
          </v:shape>
          <o:OLEObject Type="Embed" ProgID="Equation.DSMT4" ShapeID="_x0000_i1160" DrawAspect="Content" ObjectID="_1696955498" r:id="rId280"/>
        </w:object>
      </w:r>
    </w:p>
    <w:p w:rsidR="00B8292B" w:rsidRDefault="00B8292B" w:rsidP="00B8292B">
      <w:pPr>
        <w:tabs>
          <w:tab w:val="left" w:pos="8820"/>
        </w:tabs>
        <w:rPr>
          <w:szCs w:val="21"/>
        </w:rPr>
      </w:pPr>
    </w:p>
    <w:p w:rsidR="00BF4B23" w:rsidRDefault="00BF4B23" w:rsidP="00BF4B23"/>
    <w:p w:rsidR="0090773F" w:rsidRPr="00ED083C" w:rsidRDefault="00BF4B23" w:rsidP="00BF4B23">
      <w:r>
        <w:rPr>
          <w:rFonts w:hint="eastAsia"/>
        </w:rPr>
        <w:t>(</w:t>
      </w:r>
      <w:r w:rsidR="0090773F" w:rsidRPr="00ED083C">
        <w:t>12</w:t>
      </w:r>
      <w:r>
        <w:rPr>
          <w:rFonts w:hint="eastAsia"/>
        </w:rPr>
        <w:t xml:space="preserve">) </w:t>
      </w:r>
      <w:r w:rsidR="0090773F" w:rsidRPr="00ED083C">
        <w:t>设函数</w:t>
      </w:r>
      <w:r w:rsidR="004051A8" w:rsidRPr="004051A8">
        <w:rPr>
          <w:position w:val="-10"/>
        </w:rPr>
        <w:object w:dxaOrig="520" w:dyaOrig="320">
          <v:shape id="_x0000_i1161" type="#_x0000_t75" style="width:26pt;height:16pt" o:ole="">
            <v:imagedata r:id="rId281" o:title=""/>
          </v:shape>
          <o:OLEObject Type="Embed" ProgID="Equation.DSMT4" ShapeID="_x0000_i1161" DrawAspect="Content" ObjectID="_1696955499" r:id="rId282"/>
        </w:object>
      </w:r>
      <w:r w:rsidR="0090773F" w:rsidRPr="00ED083C">
        <w:t>连续</w:t>
      </w:r>
      <w:r w:rsidR="0090773F" w:rsidRPr="00ED083C">
        <w:t xml:space="preserve">, </w:t>
      </w:r>
      <w:r w:rsidR="0090773F" w:rsidRPr="00ED083C">
        <w:t>区域</w:t>
      </w:r>
      <w:r w:rsidR="004051A8" w:rsidRPr="004051A8">
        <w:rPr>
          <w:position w:val="-10"/>
        </w:rPr>
        <w:object w:dxaOrig="2520" w:dyaOrig="360">
          <v:shape id="_x0000_i1162" type="#_x0000_t75" style="width:126pt;height:18pt" o:ole="">
            <v:imagedata r:id="rId283" o:title=""/>
          </v:shape>
          <o:OLEObject Type="Embed" ProgID="Equation.DSMT4" ShapeID="_x0000_i1162" DrawAspect="Content" ObjectID="_1696955500" r:id="rId284"/>
        </w:object>
      </w:r>
      <w:r w:rsidR="00291C49">
        <w:rPr>
          <w:rFonts w:hint="eastAsia"/>
        </w:rPr>
        <w:t>，</w:t>
      </w:r>
      <w:r w:rsidR="0090773F" w:rsidRPr="00ED083C">
        <w:t>则</w:t>
      </w:r>
      <w:r w:rsidR="004051A8" w:rsidRPr="004051A8">
        <w:rPr>
          <w:position w:val="-18"/>
        </w:rPr>
        <w:object w:dxaOrig="1440" w:dyaOrig="480">
          <v:shape id="_x0000_i1163" type="#_x0000_t75" style="width:1in;height:24pt" o:ole="">
            <v:imagedata r:id="rId285" o:title=""/>
          </v:shape>
          <o:OLEObject Type="Embed" ProgID="Equation.DSMT4" ShapeID="_x0000_i1163" DrawAspect="Content" ObjectID="_1696955501" r:id="rId286"/>
        </w:object>
      </w:r>
      <w:r w:rsidR="0090773F" w:rsidRPr="00ED083C">
        <w:t>等于</w:t>
      </w:r>
      <w:r w:rsidR="00952A32">
        <w:rPr>
          <w:rFonts w:hint="eastAsia"/>
        </w:rPr>
        <w:t>(    )</w:t>
      </w:r>
    </w:p>
    <w:p w:rsidR="0090773F" w:rsidRPr="00ED083C" w:rsidRDefault="00291C49" w:rsidP="00AE1746">
      <w:pPr>
        <w:ind w:leftChars="200" w:left="480"/>
      </w:pPr>
      <w:r>
        <w:rPr>
          <w:rFonts w:hint="eastAsia"/>
        </w:rPr>
        <w:t>(</w:t>
      </w:r>
      <w:r w:rsidR="0090773F" w:rsidRPr="00ED083C">
        <w:t>A</w:t>
      </w:r>
      <w:r>
        <w:rPr>
          <w:rFonts w:hint="eastAsia"/>
        </w:rPr>
        <w:t xml:space="preserve">) </w:t>
      </w:r>
      <w:r w:rsidR="004051A8" w:rsidRPr="004051A8">
        <w:rPr>
          <w:position w:val="-20"/>
        </w:rPr>
        <w:object w:dxaOrig="2020" w:dyaOrig="600">
          <v:shape id="_x0000_i1164" type="#_x0000_t75" style="width:101pt;height:30pt" o:ole="">
            <v:imagedata r:id="rId287" o:title=""/>
          </v:shape>
          <o:OLEObject Type="Embed" ProgID="Equation.DSMT4" ShapeID="_x0000_i1164" DrawAspect="Content" ObjectID="_1696955502" r:id="rId288"/>
        </w:object>
      </w:r>
      <w:r>
        <w:rPr>
          <w:rFonts w:hint="eastAsia"/>
        </w:rPr>
        <w:t>．</w:t>
      </w:r>
      <w:r w:rsidR="00AE1746">
        <w:rPr>
          <w:rFonts w:hint="eastAsia"/>
        </w:rPr>
        <w:tab/>
      </w:r>
      <w:r w:rsidR="00AE1746">
        <w:rPr>
          <w:rFonts w:hint="eastAsia"/>
        </w:rPr>
        <w:tab/>
      </w:r>
      <w:r w:rsidR="00AE1746">
        <w:rPr>
          <w:rFonts w:hint="eastAsia"/>
        </w:rPr>
        <w:tab/>
      </w:r>
      <w:r w:rsidR="00AE1746">
        <w:rPr>
          <w:rFonts w:hint="eastAsia"/>
        </w:rPr>
        <w:tab/>
      </w:r>
      <w:r>
        <w:rPr>
          <w:rFonts w:hint="eastAsia"/>
        </w:rPr>
        <w:t>(</w:t>
      </w:r>
      <w:r w:rsidR="0090773F" w:rsidRPr="00ED083C">
        <w:t>B</w:t>
      </w:r>
      <w:r>
        <w:rPr>
          <w:rFonts w:hint="eastAsia"/>
        </w:rPr>
        <w:t xml:space="preserve">) </w:t>
      </w:r>
      <w:r w:rsidR="004051A8" w:rsidRPr="004051A8">
        <w:rPr>
          <w:position w:val="-18"/>
        </w:rPr>
        <w:object w:dxaOrig="2160" w:dyaOrig="580">
          <v:shape id="_x0000_i1165" type="#_x0000_t75" style="width:108pt;height:29pt" o:ole="">
            <v:imagedata r:id="rId289" o:title=""/>
          </v:shape>
          <o:OLEObject Type="Embed" ProgID="Equation.DSMT4" ShapeID="_x0000_i1165" DrawAspect="Content" ObjectID="_1696955503" r:id="rId290"/>
        </w:object>
      </w:r>
      <w:r w:rsidR="0063709B">
        <w:rPr>
          <w:rFonts w:hint="eastAsia"/>
        </w:rPr>
        <w:t>．</w:t>
      </w:r>
    </w:p>
    <w:p w:rsidR="0090773F" w:rsidRPr="00ED083C" w:rsidRDefault="00291C49" w:rsidP="00AE1746">
      <w:pPr>
        <w:ind w:leftChars="200" w:left="480"/>
      </w:pPr>
      <w:r>
        <w:rPr>
          <w:rFonts w:hint="eastAsia"/>
        </w:rPr>
        <w:lastRenderedPageBreak/>
        <w:t>(</w:t>
      </w:r>
      <w:r w:rsidR="0090773F" w:rsidRPr="00ED083C">
        <w:t>C</w:t>
      </w:r>
      <w:r>
        <w:rPr>
          <w:rFonts w:hint="eastAsia"/>
        </w:rPr>
        <w:t xml:space="preserve">) </w:t>
      </w:r>
      <w:r w:rsidR="004051A8" w:rsidRPr="004051A8">
        <w:rPr>
          <w:position w:val="-18"/>
        </w:rPr>
        <w:object w:dxaOrig="2860" w:dyaOrig="520">
          <v:shape id="_x0000_i1166" type="#_x0000_t75" style="width:143pt;height:26pt" o:ole="">
            <v:imagedata r:id="rId291" o:title=""/>
          </v:shape>
          <o:OLEObject Type="Embed" ProgID="Equation.DSMT4" ShapeID="_x0000_i1166" DrawAspect="Content" ObjectID="_1696955504" r:id="rId292"/>
        </w:object>
      </w:r>
      <w:r w:rsidR="00AE1746">
        <w:rPr>
          <w:rFonts w:hint="eastAsia"/>
        </w:rPr>
        <w:t>．</w:t>
      </w:r>
      <w:r w:rsidR="00AE1746">
        <w:rPr>
          <w:rFonts w:hint="eastAsia"/>
        </w:rPr>
        <w:tab/>
      </w:r>
      <w:r w:rsidR="00AE1746">
        <w:rPr>
          <w:rFonts w:hint="eastAsia"/>
        </w:rPr>
        <w:tab/>
      </w:r>
      <w:r>
        <w:rPr>
          <w:rFonts w:hint="eastAsia"/>
        </w:rPr>
        <w:t>(</w:t>
      </w:r>
      <w:r w:rsidR="0090773F" w:rsidRPr="00ED083C">
        <w:t>D</w:t>
      </w:r>
      <w:r>
        <w:rPr>
          <w:rFonts w:hint="eastAsia"/>
        </w:rPr>
        <w:t xml:space="preserve">) </w:t>
      </w:r>
      <w:r w:rsidR="004051A8" w:rsidRPr="004051A8">
        <w:rPr>
          <w:position w:val="-18"/>
        </w:rPr>
        <w:object w:dxaOrig="2960" w:dyaOrig="520">
          <v:shape id="_x0000_i1167" type="#_x0000_t75" style="width:148pt;height:26pt" o:ole="">
            <v:imagedata r:id="rId293" o:title=""/>
          </v:shape>
          <o:OLEObject Type="Embed" ProgID="Equation.DSMT4" ShapeID="_x0000_i1167" DrawAspect="Content" ObjectID="_1696955505" r:id="rId294"/>
        </w:object>
      </w:r>
      <w:r w:rsidR="00AE1746">
        <w:rPr>
          <w:rFonts w:hint="eastAsia"/>
        </w:rPr>
        <w:t>．</w:t>
      </w:r>
    </w:p>
    <w:p w:rsidR="00F12761" w:rsidRDefault="00F12761" w:rsidP="00F12761"/>
    <w:p w:rsidR="00B8292B" w:rsidRPr="00C14311" w:rsidRDefault="00F12761" w:rsidP="00C14311">
      <w:pPr>
        <w:ind w:left="480" w:hangingChars="200" w:hanging="480"/>
      </w:pPr>
      <w:r w:rsidRPr="007048E8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(D)</w:t>
      </w:r>
      <w:r>
        <w:rPr>
          <w:rFonts w:hint="eastAsia"/>
        </w:rPr>
        <w:t>．</w:t>
      </w:r>
      <w:r w:rsidR="00B8292B">
        <w:rPr>
          <w:rFonts w:hAnsi="宋体"/>
          <w:szCs w:val="21"/>
        </w:rPr>
        <w:t>由</w:t>
      </w:r>
      <w:r w:rsidR="004051A8" w:rsidRPr="004051A8">
        <w:rPr>
          <w:position w:val="-16"/>
        </w:rPr>
        <w:object w:dxaOrig="2480" w:dyaOrig="440">
          <v:shape id="_x0000_i1168" type="#_x0000_t75" style="width:124pt;height:22pt" o:ole="">
            <v:imagedata r:id="rId295" o:title=""/>
          </v:shape>
          <o:OLEObject Type="Embed" ProgID="Equation.DSMT4" ShapeID="_x0000_i1168" DrawAspect="Content" ObjectID="_1696955506" r:id="rId296"/>
        </w:object>
      </w:r>
      <w:r w:rsidR="00B8292B">
        <w:rPr>
          <w:rFonts w:hAnsi="宋体"/>
          <w:szCs w:val="21"/>
        </w:rPr>
        <w:t>，则积分区域是以</w:t>
      </w:r>
      <w:r w:rsidR="004051A8" w:rsidRPr="004051A8">
        <w:rPr>
          <w:position w:val="-14"/>
        </w:rPr>
        <w:object w:dxaOrig="580" w:dyaOrig="400">
          <v:shape id="_x0000_i1169" type="#_x0000_t75" style="width:29pt;height:20pt" o:ole="">
            <v:imagedata r:id="rId297" o:title=""/>
          </v:shape>
          <o:OLEObject Type="Embed" ProgID="Equation.DSMT4" ShapeID="_x0000_i1169" DrawAspect="Content" ObjectID="_1696955507" r:id="rId298"/>
        </w:object>
      </w:r>
      <w:r w:rsidR="00B8292B">
        <w:rPr>
          <w:rFonts w:hAnsi="宋体"/>
        </w:rPr>
        <w:t>为圆心，</w:t>
      </w:r>
      <w:r w:rsidR="004051A8" w:rsidRPr="00025957">
        <w:rPr>
          <w:position w:val="-4"/>
        </w:rPr>
        <w:object w:dxaOrig="180" w:dyaOrig="260">
          <v:shape id="_x0000_i1170" type="#_x0000_t75" style="width:9pt;height:13pt" o:ole="">
            <v:imagedata r:id="rId299" o:title=""/>
          </v:shape>
          <o:OLEObject Type="Embed" ProgID="Equation.DSMT4" ShapeID="_x0000_i1170" DrawAspect="Content" ObjectID="_1696955508" r:id="rId300"/>
        </w:object>
      </w:r>
      <w:r w:rsidR="00B8292B">
        <w:rPr>
          <w:rFonts w:hAnsi="宋体"/>
        </w:rPr>
        <w:t>为半径的圆及其内部，</w:t>
      </w:r>
      <w:r w:rsidR="00C14311">
        <w:rPr>
          <w:rFonts w:hAnsi="宋体"/>
          <w:szCs w:val="21"/>
        </w:rPr>
        <w:t>积分区域见</w:t>
      </w:r>
      <w:r w:rsidR="00B8292B">
        <w:rPr>
          <w:rFonts w:hAnsi="宋体"/>
          <w:szCs w:val="21"/>
        </w:rPr>
        <w:t>图</w:t>
      </w:r>
      <w:r w:rsidR="00C14311">
        <w:rPr>
          <w:rFonts w:hint="eastAsia"/>
          <w:szCs w:val="21"/>
        </w:rPr>
        <w:t>．</w:t>
      </w:r>
    </w:p>
    <w:p w:rsidR="00B8292B" w:rsidRDefault="00126755" w:rsidP="00C14311">
      <w:pPr>
        <w:tabs>
          <w:tab w:val="left" w:pos="8820"/>
        </w:tabs>
        <w:ind w:leftChars="200" w:left="480"/>
        <w:jc w:val="center"/>
        <w:rPr>
          <w:szCs w:val="21"/>
        </w:rPr>
      </w:pPr>
      <w:r>
        <w:rPr>
          <w:noProof/>
          <w:szCs w:val="21"/>
        </w:rPr>
        <w:drawing>
          <wp:inline distT="0" distB="0" distL="0" distR="0">
            <wp:extent cx="2024637" cy="1746250"/>
            <wp:effectExtent l="19050" t="0" r="0" b="0"/>
            <wp:docPr id="1" name="图片 0" descr="2004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4B.png"/>
                    <pic:cNvPicPr/>
                  </pic:nvPicPr>
                  <pic:blipFill>
                    <a:blip r:embed="rId3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4066" cy="17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292B" w:rsidRDefault="00B8292B" w:rsidP="00C14311">
      <w:pPr>
        <w:tabs>
          <w:tab w:val="left" w:pos="8820"/>
        </w:tabs>
        <w:ind w:leftChars="200" w:left="480"/>
        <w:rPr>
          <w:szCs w:val="21"/>
        </w:rPr>
      </w:pPr>
      <w:r>
        <w:rPr>
          <w:rFonts w:hAnsi="宋体"/>
          <w:szCs w:val="21"/>
        </w:rPr>
        <w:t>在直角坐标系下</w:t>
      </w:r>
      <w:r w:rsidR="00C14311">
        <w:rPr>
          <w:szCs w:val="21"/>
        </w:rPr>
        <w:t>，</w:t>
      </w:r>
      <w:r>
        <w:rPr>
          <w:rFonts w:hAnsi="宋体"/>
          <w:szCs w:val="21"/>
        </w:rPr>
        <w:t>先</w:t>
      </w:r>
      <w:r w:rsidR="004051A8" w:rsidRPr="00025957">
        <w:rPr>
          <w:position w:val="-4"/>
        </w:rPr>
        <w:object w:dxaOrig="200" w:dyaOrig="200">
          <v:shape id="_x0000_i1171" type="#_x0000_t75" style="width:10pt;height:10pt" o:ole="">
            <v:imagedata r:id="rId302" o:title=""/>
          </v:shape>
          <o:OLEObject Type="Embed" ProgID="Equation.DSMT4" ShapeID="_x0000_i1171" DrawAspect="Content" ObjectID="_1696955509" r:id="rId303"/>
        </w:object>
      </w:r>
      <w:r>
        <w:rPr>
          <w:rFonts w:hAnsi="宋体"/>
          <w:szCs w:val="21"/>
        </w:rPr>
        <w:t>后</w:t>
      </w:r>
      <w:r w:rsidR="004051A8" w:rsidRPr="004051A8">
        <w:rPr>
          <w:position w:val="-10"/>
        </w:rPr>
        <w:object w:dxaOrig="240" w:dyaOrig="260">
          <v:shape id="_x0000_i1172" type="#_x0000_t75" style="width:12pt;height:13pt" o:ole="">
            <v:imagedata r:id="rId304" o:title=""/>
          </v:shape>
          <o:OLEObject Type="Embed" ProgID="Equation.DSMT4" ShapeID="_x0000_i1172" DrawAspect="Content" ObjectID="_1696955510" r:id="rId305"/>
        </w:object>
      </w:r>
      <w:r>
        <w:rPr>
          <w:rFonts w:hAnsi="宋体"/>
          <w:szCs w:val="21"/>
        </w:rPr>
        <w:t>，则</w:t>
      </w:r>
      <w:r w:rsidR="00C14311">
        <w:rPr>
          <w:rFonts w:hAnsi="宋体" w:hint="eastAsia"/>
          <w:szCs w:val="21"/>
        </w:rPr>
        <w:t>有</w:t>
      </w:r>
    </w:p>
    <w:p w:rsidR="00B8292B" w:rsidRDefault="004051A8" w:rsidP="00C14311">
      <w:pPr>
        <w:tabs>
          <w:tab w:val="left" w:pos="8820"/>
        </w:tabs>
        <w:ind w:leftChars="200" w:left="480"/>
        <w:jc w:val="center"/>
        <w:rPr>
          <w:szCs w:val="21"/>
        </w:rPr>
      </w:pPr>
      <w:r w:rsidRPr="004051A8">
        <w:rPr>
          <w:position w:val="-32"/>
        </w:rPr>
        <w:object w:dxaOrig="3700" w:dyaOrig="720">
          <v:shape id="_x0000_i1173" type="#_x0000_t75" style="width:185pt;height:36pt" o:ole="">
            <v:imagedata r:id="rId306" o:title=""/>
          </v:shape>
          <o:OLEObject Type="Embed" ProgID="Equation.DSMT4" ShapeID="_x0000_i1173" DrawAspect="Content" ObjectID="_1696955511" r:id="rId307"/>
        </w:object>
      </w:r>
    </w:p>
    <w:p w:rsidR="00B8292B" w:rsidRDefault="00B8292B" w:rsidP="00C14311">
      <w:pPr>
        <w:tabs>
          <w:tab w:val="left" w:pos="8820"/>
        </w:tabs>
        <w:ind w:leftChars="200" w:left="480"/>
        <w:rPr>
          <w:szCs w:val="21"/>
        </w:rPr>
      </w:pPr>
      <w:r>
        <w:rPr>
          <w:rFonts w:hAnsi="宋体"/>
          <w:szCs w:val="21"/>
        </w:rPr>
        <w:t>先</w:t>
      </w:r>
      <w:r w:rsidR="004051A8" w:rsidRPr="004051A8">
        <w:rPr>
          <w:position w:val="-10"/>
        </w:rPr>
        <w:object w:dxaOrig="240" w:dyaOrig="260">
          <v:shape id="_x0000_i1174" type="#_x0000_t75" style="width:12pt;height:13pt" o:ole="">
            <v:imagedata r:id="rId308" o:title=""/>
          </v:shape>
          <o:OLEObject Type="Embed" ProgID="Equation.DSMT4" ShapeID="_x0000_i1174" DrawAspect="Content" ObjectID="_1696955512" r:id="rId309"/>
        </w:object>
      </w:r>
      <w:r>
        <w:rPr>
          <w:rFonts w:hAnsi="宋体"/>
          <w:szCs w:val="21"/>
        </w:rPr>
        <w:t>后</w:t>
      </w:r>
      <w:r w:rsidR="004051A8" w:rsidRPr="00025957">
        <w:rPr>
          <w:position w:val="-4"/>
        </w:rPr>
        <w:object w:dxaOrig="200" w:dyaOrig="200">
          <v:shape id="_x0000_i1175" type="#_x0000_t75" style="width:10pt;height:10pt" o:ole="">
            <v:imagedata r:id="rId310" o:title=""/>
          </v:shape>
          <o:OLEObject Type="Embed" ProgID="Equation.DSMT4" ShapeID="_x0000_i1175" DrawAspect="Content" ObjectID="_1696955513" r:id="rId311"/>
        </w:object>
      </w:r>
      <w:r>
        <w:rPr>
          <w:rFonts w:hAnsi="宋体"/>
          <w:szCs w:val="21"/>
        </w:rPr>
        <w:t>，则</w:t>
      </w:r>
      <w:r w:rsidR="00C14311">
        <w:rPr>
          <w:rFonts w:hAnsi="宋体" w:hint="eastAsia"/>
          <w:szCs w:val="21"/>
        </w:rPr>
        <w:t>有</w:t>
      </w:r>
    </w:p>
    <w:p w:rsidR="00B8292B" w:rsidRDefault="004051A8" w:rsidP="00C14311">
      <w:pPr>
        <w:tabs>
          <w:tab w:val="left" w:pos="8820"/>
        </w:tabs>
        <w:ind w:leftChars="200" w:left="480"/>
        <w:jc w:val="center"/>
        <w:rPr>
          <w:szCs w:val="21"/>
        </w:rPr>
      </w:pPr>
      <w:r w:rsidRPr="004051A8">
        <w:rPr>
          <w:position w:val="-32"/>
        </w:rPr>
        <w:object w:dxaOrig="3739" w:dyaOrig="720">
          <v:shape id="_x0000_i1176" type="#_x0000_t75" style="width:187pt;height:36pt" o:ole="">
            <v:imagedata r:id="rId312" o:title=""/>
          </v:shape>
          <o:OLEObject Type="Embed" ProgID="Equation.DSMT4" ShapeID="_x0000_i1176" DrawAspect="Content" ObjectID="_1696955514" r:id="rId313"/>
        </w:object>
      </w:r>
    </w:p>
    <w:p w:rsidR="00B8292B" w:rsidRDefault="00B8292B" w:rsidP="00C14311">
      <w:pPr>
        <w:tabs>
          <w:tab w:val="left" w:pos="8820"/>
        </w:tabs>
        <w:ind w:leftChars="200" w:left="480"/>
        <w:rPr>
          <w:szCs w:val="21"/>
        </w:rPr>
      </w:pPr>
      <w:r>
        <w:rPr>
          <w:rFonts w:hAnsi="宋体"/>
          <w:szCs w:val="21"/>
        </w:rPr>
        <w:t>在极坐标系下</w:t>
      </w:r>
      <w:r w:rsidR="00C14311">
        <w:rPr>
          <w:rFonts w:hint="eastAsia"/>
          <w:szCs w:val="21"/>
        </w:rPr>
        <w:t>，则有</w:t>
      </w:r>
    </w:p>
    <w:p w:rsidR="00B8292B" w:rsidRDefault="004051A8" w:rsidP="00C14311">
      <w:pPr>
        <w:tabs>
          <w:tab w:val="left" w:pos="8820"/>
        </w:tabs>
        <w:ind w:leftChars="200" w:left="480"/>
        <w:jc w:val="center"/>
        <w:rPr>
          <w:szCs w:val="21"/>
        </w:rPr>
      </w:pPr>
      <w:r w:rsidRPr="004051A8">
        <w:rPr>
          <w:position w:val="-32"/>
        </w:rPr>
        <w:object w:dxaOrig="4580" w:dyaOrig="660">
          <v:shape id="_x0000_i1177" type="#_x0000_t75" style="width:229pt;height:33pt" o:ole="">
            <v:imagedata r:id="rId314" o:title=""/>
          </v:shape>
          <o:OLEObject Type="Embed" ProgID="Equation.DSMT4" ShapeID="_x0000_i1177" DrawAspect="Content" ObjectID="_1696955515" r:id="rId315"/>
        </w:object>
      </w:r>
    </w:p>
    <w:p w:rsidR="00B8292B" w:rsidRDefault="00B8292B" w:rsidP="00B8292B">
      <w:pPr>
        <w:tabs>
          <w:tab w:val="left" w:pos="8820"/>
        </w:tabs>
        <w:rPr>
          <w:szCs w:val="21"/>
          <w:highlight w:val="green"/>
        </w:rPr>
      </w:pPr>
    </w:p>
    <w:p w:rsidR="00AE1746" w:rsidRPr="00B8292B" w:rsidRDefault="00AE1746" w:rsidP="00AE1746"/>
    <w:p w:rsidR="004D6214" w:rsidRDefault="004D6214" w:rsidP="004D6214">
      <w:pPr>
        <w:ind w:left="480" w:hangingChars="200" w:hanging="480"/>
      </w:pPr>
      <w:r>
        <w:rPr>
          <w:rFonts w:hAnsi="宋体" w:hint="eastAsia"/>
          <w:bCs/>
        </w:rPr>
        <w:t>(13)</w:t>
      </w:r>
      <w:r w:rsidRPr="004D6214">
        <w:rPr>
          <w:rStyle w:val="ae"/>
          <w:rFonts w:hint="eastAsia"/>
        </w:rPr>
        <w:t>【同试卷一第二</w:t>
      </w:r>
      <w:r w:rsidRPr="004D6214">
        <w:rPr>
          <w:rStyle w:val="ae"/>
        </w:rPr>
        <w:t>(11)</w:t>
      </w:r>
      <w:r w:rsidRPr="004D6214">
        <w:rPr>
          <w:rStyle w:val="ae"/>
          <w:rFonts w:hint="eastAsia"/>
        </w:rPr>
        <w:t>题】</w:t>
      </w:r>
      <w:r>
        <w:rPr>
          <w:rFonts w:hint="eastAsia"/>
        </w:rPr>
        <w:t>设</w:t>
      </w:r>
      <w:r w:rsidR="004051A8" w:rsidRPr="00025957">
        <w:rPr>
          <w:position w:val="-4"/>
        </w:rPr>
        <w:object w:dxaOrig="240" w:dyaOrig="260">
          <v:shape id="_x0000_i1178" type="#_x0000_t75" style="width:12pt;height:13pt" o:ole="">
            <v:imagedata r:id="rId316" o:title=""/>
          </v:shape>
          <o:OLEObject Type="Embed" ProgID="Equation.DSMT4" ShapeID="_x0000_i1178" DrawAspect="Content" ObjectID="_1696955516" r:id="rId317"/>
        </w:object>
      </w:r>
      <w:r>
        <w:rPr>
          <w:rFonts w:hint="eastAsia"/>
        </w:rPr>
        <w:t>是</w:t>
      </w:r>
      <w:r w:rsidR="004051A8" w:rsidRPr="004051A8">
        <w:rPr>
          <w:position w:val="-6"/>
        </w:rPr>
        <w:object w:dxaOrig="180" w:dyaOrig="279">
          <v:shape id="_x0000_i1179" type="#_x0000_t75" style="width:9pt;height:14pt" o:ole="">
            <v:imagedata r:id="rId318" o:title=""/>
          </v:shape>
          <o:OLEObject Type="Embed" ProgID="Equation.DSMT4" ShapeID="_x0000_i1179" DrawAspect="Content" ObjectID="_1696955517" r:id="rId319"/>
        </w:object>
      </w:r>
      <w:r>
        <w:rPr>
          <w:rFonts w:hint="eastAsia"/>
        </w:rPr>
        <w:t>阶方阵，将</w:t>
      </w:r>
      <w:r w:rsidR="004051A8" w:rsidRPr="00025957">
        <w:rPr>
          <w:position w:val="-4"/>
        </w:rPr>
        <w:object w:dxaOrig="240" w:dyaOrig="260">
          <v:shape id="_x0000_i1180" type="#_x0000_t75" style="width:12pt;height:13pt" o:ole="">
            <v:imagedata r:id="rId320" o:title=""/>
          </v:shape>
          <o:OLEObject Type="Embed" ProgID="Equation.DSMT4" ShapeID="_x0000_i1180" DrawAspect="Content" ObjectID="_1696955518" r:id="rId321"/>
        </w:object>
      </w:r>
      <w:r>
        <w:rPr>
          <w:rFonts w:hint="eastAsia"/>
        </w:rPr>
        <w:t>的第</w:t>
      </w:r>
      <w:r w:rsidR="004051A8" w:rsidRPr="00025957">
        <w:rPr>
          <w:position w:val="-4"/>
        </w:rPr>
        <w:object w:dxaOrig="180" w:dyaOrig="260">
          <v:shape id="_x0000_i1181" type="#_x0000_t75" style="width:9pt;height:13pt" o:ole="">
            <v:imagedata r:id="rId322" o:title=""/>
          </v:shape>
          <o:OLEObject Type="Embed" ProgID="Equation.DSMT4" ShapeID="_x0000_i1181" DrawAspect="Content" ObjectID="_1696955519" r:id="rId323"/>
        </w:object>
      </w:r>
      <w:r>
        <w:rPr>
          <w:rFonts w:hint="eastAsia"/>
        </w:rPr>
        <w:t>列与第</w:t>
      </w:r>
      <w:r w:rsidR="004051A8" w:rsidRPr="00025957">
        <w:rPr>
          <w:position w:val="-4"/>
        </w:rPr>
        <w:object w:dxaOrig="180" w:dyaOrig="260">
          <v:shape id="_x0000_i1182" type="#_x0000_t75" style="width:9pt;height:13pt" o:ole="">
            <v:imagedata r:id="rId324" o:title=""/>
          </v:shape>
          <o:OLEObject Type="Embed" ProgID="Equation.DSMT4" ShapeID="_x0000_i1182" DrawAspect="Content" ObjectID="_1696955520" r:id="rId325"/>
        </w:object>
      </w:r>
      <w:r>
        <w:rPr>
          <w:rFonts w:hint="eastAsia"/>
        </w:rPr>
        <w:t>列交换得</w:t>
      </w:r>
      <w:r w:rsidR="004051A8" w:rsidRPr="00025957">
        <w:rPr>
          <w:position w:val="-4"/>
        </w:rPr>
        <w:object w:dxaOrig="220" w:dyaOrig="240">
          <v:shape id="_x0000_i1183" type="#_x0000_t75" style="width:11pt;height:12pt" o:ole="">
            <v:imagedata r:id="rId326" o:title=""/>
          </v:shape>
          <o:OLEObject Type="Embed" ProgID="Equation.DSMT4" ShapeID="_x0000_i1183" DrawAspect="Content" ObjectID="_1696955521" r:id="rId327"/>
        </w:object>
      </w:r>
      <w:r>
        <w:rPr>
          <w:rFonts w:hint="eastAsia"/>
        </w:rPr>
        <w:t>，再把</w:t>
      </w:r>
      <w:r w:rsidR="004051A8" w:rsidRPr="00025957">
        <w:rPr>
          <w:position w:val="-4"/>
        </w:rPr>
        <w:object w:dxaOrig="220" w:dyaOrig="240">
          <v:shape id="_x0000_i1184" type="#_x0000_t75" style="width:11pt;height:12pt" o:ole="">
            <v:imagedata r:id="rId328" o:title=""/>
          </v:shape>
          <o:OLEObject Type="Embed" ProgID="Equation.DSMT4" ShapeID="_x0000_i1184" DrawAspect="Content" ObjectID="_1696955522" r:id="rId329"/>
        </w:object>
      </w:r>
      <w:r>
        <w:rPr>
          <w:rFonts w:hint="eastAsia"/>
        </w:rPr>
        <w:t>的第</w:t>
      </w:r>
      <w:r w:rsidR="004051A8" w:rsidRPr="00025957">
        <w:rPr>
          <w:position w:val="-4"/>
        </w:rPr>
        <w:object w:dxaOrig="180" w:dyaOrig="260">
          <v:shape id="_x0000_i1185" type="#_x0000_t75" style="width:9pt;height:13pt" o:ole="">
            <v:imagedata r:id="rId330" o:title=""/>
          </v:shape>
          <o:OLEObject Type="Embed" ProgID="Equation.DSMT4" ShapeID="_x0000_i1185" DrawAspect="Content" ObjectID="_1696955523" r:id="rId331"/>
        </w:object>
      </w:r>
      <w:r>
        <w:rPr>
          <w:rFonts w:hint="eastAsia"/>
        </w:rPr>
        <w:t>列加到第</w:t>
      </w:r>
      <w:r w:rsidR="004051A8" w:rsidRPr="004051A8">
        <w:rPr>
          <w:position w:val="-6"/>
        </w:rPr>
        <w:object w:dxaOrig="180" w:dyaOrig="279">
          <v:shape id="_x0000_i1186" type="#_x0000_t75" style="width:9pt;height:14pt" o:ole="">
            <v:imagedata r:id="rId332" o:title=""/>
          </v:shape>
          <o:OLEObject Type="Embed" ProgID="Equation.DSMT4" ShapeID="_x0000_i1186" DrawAspect="Content" ObjectID="_1696955524" r:id="rId333"/>
        </w:object>
      </w:r>
      <w:r>
        <w:rPr>
          <w:rFonts w:hint="eastAsia"/>
        </w:rPr>
        <w:t>列得</w:t>
      </w:r>
      <w:r w:rsidR="004051A8" w:rsidRPr="004051A8">
        <w:rPr>
          <w:position w:val="-6"/>
        </w:rPr>
        <w:object w:dxaOrig="220" w:dyaOrig="279">
          <v:shape id="_x0000_i1187" type="#_x0000_t75" style="width:11pt;height:14pt" o:ole="">
            <v:imagedata r:id="rId334" o:title=""/>
          </v:shape>
          <o:OLEObject Type="Embed" ProgID="Equation.DSMT4" ShapeID="_x0000_i1187" DrawAspect="Content" ObjectID="_1696955525" r:id="rId335"/>
        </w:object>
      </w:r>
      <w:r>
        <w:rPr>
          <w:rFonts w:hint="eastAsia"/>
        </w:rPr>
        <w:t>，则满足</w:t>
      </w:r>
      <w:r w:rsidR="004051A8" w:rsidRPr="004051A8">
        <w:rPr>
          <w:position w:val="-10"/>
        </w:rPr>
        <w:object w:dxaOrig="760" w:dyaOrig="320">
          <v:shape id="_x0000_i1188" type="#_x0000_t75" style="width:38pt;height:16pt" o:ole="">
            <v:imagedata r:id="rId336" o:title=""/>
          </v:shape>
          <o:OLEObject Type="Embed" ProgID="Equation.DSMT4" ShapeID="_x0000_i1188" DrawAspect="Content" ObjectID="_1696955526" r:id="rId337"/>
        </w:object>
      </w:r>
      <w:r>
        <w:rPr>
          <w:rFonts w:hint="eastAsia"/>
        </w:rPr>
        <w:t>的可逆矩阵</w:t>
      </w:r>
      <w:r w:rsidR="004051A8" w:rsidRPr="004051A8">
        <w:rPr>
          <w:position w:val="-10"/>
        </w:rPr>
        <w:object w:dxaOrig="220" w:dyaOrig="320">
          <v:shape id="_x0000_i1189" type="#_x0000_t75" style="width:11pt;height:16pt" o:ole="">
            <v:imagedata r:id="rId338" o:title=""/>
          </v:shape>
          <o:OLEObject Type="Embed" ProgID="Equation.DSMT4" ShapeID="_x0000_i1189" DrawAspect="Content" ObjectID="_1696955527" r:id="rId339"/>
        </w:object>
      </w:r>
      <w:r>
        <w:rPr>
          <w:rFonts w:hint="eastAsia"/>
        </w:rPr>
        <w:t>为</w:t>
      </w:r>
      <w:r>
        <w:rPr>
          <w:rFonts w:hint="eastAsia"/>
        </w:rPr>
        <w:t>(    )</w:t>
      </w:r>
    </w:p>
    <w:p w:rsidR="004D6214" w:rsidRDefault="004D6214" w:rsidP="004D6214">
      <w:pPr>
        <w:ind w:leftChars="200" w:left="480"/>
      </w:pPr>
      <w:r>
        <w:rPr>
          <w:rFonts w:hint="eastAsia"/>
        </w:rPr>
        <w:t xml:space="preserve">(A) </w:t>
      </w:r>
      <w:r w:rsidR="004051A8" w:rsidRPr="004051A8">
        <w:rPr>
          <w:position w:val="-50"/>
        </w:rPr>
        <w:object w:dxaOrig="1080" w:dyaOrig="1120">
          <v:shape id="_x0000_i1190" type="#_x0000_t75" style="width:54pt;height:56pt" o:ole="">
            <v:imagedata r:id="rId340" o:title=""/>
          </v:shape>
          <o:OLEObject Type="Embed" ProgID="Equation.DSMT4" ShapeID="_x0000_i1190" DrawAspect="Content" ObjectID="_1696955528" r:id="rId341"/>
        </w:object>
      </w:r>
      <w:r>
        <w:rPr>
          <w:rFonts w:hint="eastAsia"/>
        </w:rPr>
        <w:t>．</w:t>
      </w:r>
      <w:r>
        <w:rPr>
          <w:rFonts w:hint="eastAsia"/>
        </w:rPr>
        <w:t xml:space="preserve">  (B) </w:t>
      </w:r>
      <w:r w:rsidR="004051A8" w:rsidRPr="004051A8">
        <w:rPr>
          <w:position w:val="-50"/>
        </w:rPr>
        <w:object w:dxaOrig="1080" w:dyaOrig="1120">
          <v:shape id="_x0000_i1191" type="#_x0000_t75" style="width:54pt;height:56pt" o:ole="">
            <v:imagedata r:id="rId342" o:title=""/>
          </v:shape>
          <o:OLEObject Type="Embed" ProgID="Equation.DSMT4" ShapeID="_x0000_i1191" DrawAspect="Content" ObjectID="_1696955529" r:id="rId343"/>
        </w:object>
      </w:r>
      <w:r>
        <w:rPr>
          <w:rFonts w:hint="eastAsia"/>
        </w:rPr>
        <w:t>．</w:t>
      </w:r>
      <w:r>
        <w:rPr>
          <w:rFonts w:hint="eastAsia"/>
        </w:rPr>
        <w:t xml:space="preserve">  (C) </w:t>
      </w:r>
      <w:r w:rsidR="004051A8" w:rsidRPr="004051A8">
        <w:rPr>
          <w:position w:val="-50"/>
        </w:rPr>
        <w:object w:dxaOrig="1080" w:dyaOrig="1120">
          <v:shape id="_x0000_i1192" type="#_x0000_t75" style="width:54pt;height:56pt" o:ole="">
            <v:imagedata r:id="rId344" o:title=""/>
          </v:shape>
          <o:OLEObject Type="Embed" ProgID="Equation.DSMT4" ShapeID="_x0000_i1192" DrawAspect="Content" ObjectID="_1696955530" r:id="rId345"/>
        </w:object>
      </w:r>
      <w:r>
        <w:rPr>
          <w:rFonts w:hint="eastAsia"/>
        </w:rPr>
        <w:t>．</w:t>
      </w:r>
      <w:r>
        <w:rPr>
          <w:rFonts w:hint="eastAsia"/>
        </w:rPr>
        <w:t xml:space="preserve">  (D) </w:t>
      </w:r>
      <w:r w:rsidR="004051A8" w:rsidRPr="004051A8">
        <w:rPr>
          <w:position w:val="-50"/>
        </w:rPr>
        <w:object w:dxaOrig="1080" w:dyaOrig="1120">
          <v:shape id="_x0000_i1193" type="#_x0000_t75" style="width:54pt;height:56pt" o:ole="">
            <v:imagedata r:id="rId346" o:title=""/>
          </v:shape>
          <o:OLEObject Type="Embed" ProgID="Equation.DSMT4" ShapeID="_x0000_i1193" DrawAspect="Content" ObjectID="_1696955531" r:id="rId347"/>
        </w:object>
      </w:r>
      <w:r>
        <w:rPr>
          <w:rFonts w:hint="eastAsia"/>
        </w:rPr>
        <w:t>．</w:t>
      </w:r>
    </w:p>
    <w:p w:rsidR="004D6214" w:rsidRDefault="004D6214" w:rsidP="004D6214"/>
    <w:p w:rsidR="004D6214" w:rsidRDefault="004D6214" w:rsidP="004D6214">
      <w:r w:rsidRPr="007048E8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(D)</w:t>
      </w:r>
      <w:r>
        <w:rPr>
          <w:rFonts w:hint="eastAsia"/>
        </w:rPr>
        <w:t>．</w:t>
      </w:r>
      <w:r>
        <w:rPr>
          <w:rFonts w:hAnsi="宋体"/>
        </w:rPr>
        <w:t>由题设，将</w:t>
      </w:r>
      <w:r w:rsidR="004051A8" w:rsidRPr="00025957">
        <w:rPr>
          <w:position w:val="-4"/>
        </w:rPr>
        <w:object w:dxaOrig="240" w:dyaOrig="260">
          <v:shape id="_x0000_i1194" type="#_x0000_t75" style="width:12pt;height:13pt" o:ole="">
            <v:imagedata r:id="rId348" o:title=""/>
          </v:shape>
          <o:OLEObject Type="Embed" ProgID="Equation.DSMT4" ShapeID="_x0000_i1194" DrawAspect="Content" ObjectID="_1696955532" r:id="rId349"/>
        </w:object>
      </w:r>
      <w:r>
        <w:rPr>
          <w:rFonts w:hAnsi="宋体"/>
        </w:rPr>
        <w:t>的第</w:t>
      </w:r>
      <w:r w:rsidR="004051A8" w:rsidRPr="00025957">
        <w:rPr>
          <w:position w:val="-4"/>
        </w:rPr>
        <w:object w:dxaOrig="180" w:dyaOrig="260">
          <v:shape id="_x0000_i1195" type="#_x0000_t75" style="width:9pt;height:13pt" o:ole="">
            <v:imagedata r:id="rId350" o:title=""/>
          </v:shape>
          <o:OLEObject Type="Embed" ProgID="Equation.DSMT4" ShapeID="_x0000_i1195" DrawAspect="Content" ObjectID="_1696955533" r:id="rId351"/>
        </w:object>
      </w:r>
      <w:r>
        <w:rPr>
          <w:rFonts w:hAnsi="宋体"/>
        </w:rPr>
        <w:t>列与第</w:t>
      </w:r>
      <w:r w:rsidR="004051A8" w:rsidRPr="00025957">
        <w:rPr>
          <w:position w:val="-4"/>
        </w:rPr>
        <w:object w:dxaOrig="180" w:dyaOrig="260">
          <v:shape id="_x0000_i1196" type="#_x0000_t75" style="width:9pt;height:13pt" o:ole="">
            <v:imagedata r:id="rId352" o:title=""/>
          </v:shape>
          <o:OLEObject Type="Embed" ProgID="Equation.DSMT4" ShapeID="_x0000_i1196" DrawAspect="Content" ObjectID="_1696955534" r:id="rId353"/>
        </w:object>
      </w:r>
      <w:r>
        <w:rPr>
          <w:rFonts w:hAnsi="宋体"/>
        </w:rPr>
        <w:t>列交换，即</w:t>
      </w:r>
    </w:p>
    <w:p w:rsidR="004D6214" w:rsidRDefault="004051A8" w:rsidP="004D6214">
      <w:pPr>
        <w:ind w:leftChars="200" w:left="480"/>
        <w:jc w:val="center"/>
      </w:pPr>
      <w:r w:rsidRPr="004051A8">
        <w:rPr>
          <w:position w:val="-50"/>
        </w:rPr>
        <w:object w:dxaOrig="2400" w:dyaOrig="1120">
          <v:shape id="_x0000_i1197" type="#_x0000_t75" style="width:120pt;height:56pt" o:ole="">
            <v:imagedata r:id="rId354" o:title=""/>
          </v:shape>
          <o:OLEObject Type="Embed" ProgID="Equation.DSMT4" ShapeID="_x0000_i1197" DrawAspect="Content" ObjectID="_1696955535" r:id="rId355"/>
        </w:object>
      </w:r>
    </w:p>
    <w:p w:rsidR="004D6214" w:rsidRDefault="004D6214" w:rsidP="004D6214">
      <w:pPr>
        <w:ind w:leftChars="200" w:left="480"/>
      </w:pPr>
      <w:r>
        <w:rPr>
          <w:rFonts w:hAnsi="宋体"/>
        </w:rPr>
        <w:t>将</w:t>
      </w:r>
      <w:r w:rsidR="004051A8" w:rsidRPr="00025957">
        <w:rPr>
          <w:position w:val="-4"/>
        </w:rPr>
        <w:object w:dxaOrig="220" w:dyaOrig="240">
          <v:shape id="_x0000_i1198" type="#_x0000_t75" style="width:11pt;height:12pt" o:ole="">
            <v:imagedata r:id="rId356" o:title=""/>
          </v:shape>
          <o:OLEObject Type="Embed" ProgID="Equation.DSMT4" ShapeID="_x0000_i1198" DrawAspect="Content" ObjectID="_1696955536" r:id="rId357"/>
        </w:object>
      </w:r>
      <w:r>
        <w:rPr>
          <w:rFonts w:hAnsi="宋体"/>
        </w:rPr>
        <w:t>的第</w:t>
      </w:r>
      <w:r w:rsidR="004051A8" w:rsidRPr="00025957">
        <w:rPr>
          <w:position w:val="-4"/>
        </w:rPr>
        <w:object w:dxaOrig="180" w:dyaOrig="260">
          <v:shape id="_x0000_i1199" type="#_x0000_t75" style="width:9pt;height:13pt" o:ole="">
            <v:imagedata r:id="rId358" o:title=""/>
          </v:shape>
          <o:OLEObject Type="Embed" ProgID="Equation.DSMT4" ShapeID="_x0000_i1199" DrawAspect="Content" ObjectID="_1696955537" r:id="rId359"/>
        </w:object>
      </w:r>
      <w:r>
        <w:rPr>
          <w:rFonts w:hAnsi="宋体"/>
        </w:rPr>
        <w:t>列加到第</w:t>
      </w:r>
      <w:r w:rsidR="004051A8" w:rsidRPr="004051A8">
        <w:rPr>
          <w:position w:val="-6"/>
        </w:rPr>
        <w:object w:dxaOrig="180" w:dyaOrig="279">
          <v:shape id="_x0000_i1200" type="#_x0000_t75" style="width:9pt;height:14pt" o:ole="">
            <v:imagedata r:id="rId360" o:title=""/>
          </v:shape>
          <o:OLEObject Type="Embed" ProgID="Equation.DSMT4" ShapeID="_x0000_i1200" DrawAspect="Content" ObjectID="_1696955538" r:id="rId361"/>
        </w:object>
      </w:r>
      <w:r>
        <w:rPr>
          <w:rFonts w:hAnsi="宋体"/>
        </w:rPr>
        <w:t>列，即</w:t>
      </w:r>
    </w:p>
    <w:p w:rsidR="004D6214" w:rsidRDefault="004051A8" w:rsidP="004D6214">
      <w:pPr>
        <w:ind w:leftChars="200" w:left="480"/>
        <w:jc w:val="center"/>
      </w:pPr>
      <w:r w:rsidRPr="004051A8">
        <w:rPr>
          <w:position w:val="-50"/>
        </w:rPr>
        <w:object w:dxaOrig="5720" w:dyaOrig="1120">
          <v:shape id="_x0000_i1201" type="#_x0000_t75" style="width:286pt;height:56pt" o:ole="">
            <v:imagedata r:id="rId362" o:title=""/>
          </v:shape>
          <o:OLEObject Type="Embed" ProgID="Equation.DSMT4" ShapeID="_x0000_i1201" DrawAspect="Content" ObjectID="_1696955539" r:id="rId363"/>
        </w:object>
      </w:r>
    </w:p>
    <w:p w:rsidR="004D6214" w:rsidRDefault="004D6214" w:rsidP="004D6214">
      <w:pPr>
        <w:ind w:leftChars="200" w:left="480"/>
      </w:pPr>
      <w:r>
        <w:rPr>
          <w:rFonts w:hAnsi="宋体"/>
        </w:rPr>
        <w:lastRenderedPageBreak/>
        <w:t>故</w:t>
      </w:r>
      <w:r w:rsidR="004051A8" w:rsidRPr="004051A8">
        <w:rPr>
          <w:position w:val="-50"/>
        </w:rPr>
        <w:object w:dxaOrig="1460" w:dyaOrig="1120">
          <v:shape id="_x0000_i1202" type="#_x0000_t75" style="width:73pt;height:56pt" o:ole="">
            <v:imagedata r:id="rId364" o:title=""/>
          </v:shape>
          <o:OLEObject Type="Embed" ProgID="Equation.DSMT4" ShapeID="_x0000_i1202" DrawAspect="Content" ObjectID="_1696955540" r:id="rId365"/>
        </w:object>
      </w:r>
      <w:r>
        <w:rPr>
          <w:rFonts w:hAnsi="宋体" w:hint="eastAsia"/>
        </w:rPr>
        <w:t>．</w:t>
      </w:r>
    </w:p>
    <w:p w:rsidR="004D6214" w:rsidRDefault="004D6214" w:rsidP="004D6214"/>
    <w:p w:rsidR="004D6214" w:rsidRPr="00FE7EDB" w:rsidRDefault="004D6214" w:rsidP="004D6214">
      <w:pPr>
        <w:rPr>
          <w:b/>
          <w:bCs/>
        </w:rPr>
      </w:pPr>
    </w:p>
    <w:p w:rsidR="004D6214" w:rsidRDefault="004D6214" w:rsidP="004D6214">
      <w:pPr>
        <w:ind w:left="480" w:hangingChars="200" w:hanging="480"/>
      </w:pPr>
      <w:r>
        <w:rPr>
          <w:rFonts w:hAnsi="宋体"/>
          <w:bCs/>
        </w:rPr>
        <w:t>(</w:t>
      </w:r>
      <w:r>
        <w:rPr>
          <w:bCs/>
        </w:rPr>
        <w:t>1</w:t>
      </w:r>
      <w:r>
        <w:rPr>
          <w:rFonts w:hint="eastAsia"/>
          <w:bCs/>
        </w:rPr>
        <w:t>4</w:t>
      </w:r>
      <w:r>
        <w:rPr>
          <w:rFonts w:hAnsi="宋体"/>
          <w:bCs/>
        </w:rPr>
        <w:t>)</w:t>
      </w:r>
      <w:r w:rsidRPr="004D6214">
        <w:rPr>
          <w:rStyle w:val="ae"/>
          <w:rFonts w:hint="eastAsia"/>
        </w:rPr>
        <w:t>【同试卷一第二</w:t>
      </w:r>
      <w:r w:rsidRPr="004D6214">
        <w:rPr>
          <w:rStyle w:val="ae"/>
        </w:rPr>
        <w:t>(1</w:t>
      </w:r>
      <w:r>
        <w:rPr>
          <w:rStyle w:val="ae"/>
          <w:rFonts w:hint="eastAsia"/>
        </w:rPr>
        <w:t>2</w:t>
      </w:r>
      <w:r w:rsidRPr="004D6214">
        <w:rPr>
          <w:rStyle w:val="ae"/>
        </w:rPr>
        <w:t>)</w:t>
      </w:r>
      <w:r w:rsidRPr="004D6214">
        <w:rPr>
          <w:rStyle w:val="ae"/>
          <w:rFonts w:hint="eastAsia"/>
        </w:rPr>
        <w:t>题】</w:t>
      </w:r>
      <w:r>
        <w:rPr>
          <w:rFonts w:hint="eastAsia"/>
        </w:rPr>
        <w:t>设</w:t>
      </w:r>
      <w:r w:rsidR="004051A8" w:rsidRPr="00025957">
        <w:rPr>
          <w:position w:val="-4"/>
        </w:rPr>
        <w:object w:dxaOrig="240" w:dyaOrig="260">
          <v:shape id="_x0000_i1203" type="#_x0000_t75" style="width:12pt;height:13pt" o:ole="">
            <v:imagedata r:id="rId366" o:title=""/>
          </v:shape>
          <o:OLEObject Type="Embed" ProgID="Equation.DSMT4" ShapeID="_x0000_i1203" DrawAspect="Content" ObjectID="_1696955541" r:id="rId367"/>
        </w:object>
      </w:r>
      <w:r>
        <w:rPr>
          <w:rFonts w:hint="eastAsia"/>
        </w:rPr>
        <w:t xml:space="preserve">, </w:t>
      </w:r>
      <w:r w:rsidR="004051A8" w:rsidRPr="00025957">
        <w:rPr>
          <w:position w:val="-4"/>
        </w:rPr>
        <w:object w:dxaOrig="220" w:dyaOrig="240">
          <v:shape id="_x0000_i1204" type="#_x0000_t75" style="width:11pt;height:12pt" o:ole="">
            <v:imagedata r:id="rId368" o:title=""/>
          </v:shape>
          <o:OLEObject Type="Embed" ProgID="Equation.DSMT4" ShapeID="_x0000_i1204" DrawAspect="Content" ObjectID="_1696955542" r:id="rId369"/>
        </w:object>
      </w:r>
      <w:r>
        <w:rPr>
          <w:rFonts w:hint="eastAsia"/>
        </w:rPr>
        <w:t>为满足</w:t>
      </w:r>
      <w:r w:rsidR="004051A8" w:rsidRPr="004051A8">
        <w:rPr>
          <w:position w:val="-6"/>
        </w:rPr>
        <w:object w:dxaOrig="760" w:dyaOrig="279">
          <v:shape id="_x0000_i1205" type="#_x0000_t75" style="width:38pt;height:14pt" o:ole="">
            <v:imagedata r:id="rId370" o:title=""/>
          </v:shape>
          <o:OLEObject Type="Embed" ProgID="Equation.DSMT4" ShapeID="_x0000_i1205" DrawAspect="Content" ObjectID="_1696955543" r:id="rId371"/>
        </w:object>
      </w:r>
      <w:r>
        <w:rPr>
          <w:rFonts w:hint="eastAsia"/>
        </w:rPr>
        <w:t>的任意两个非零矩阵，则必有</w:t>
      </w:r>
      <w:r>
        <w:rPr>
          <w:rFonts w:hint="eastAsia"/>
        </w:rPr>
        <w:t>(    )</w:t>
      </w:r>
    </w:p>
    <w:p w:rsidR="004D6214" w:rsidRDefault="004D6214" w:rsidP="004D6214">
      <w:pPr>
        <w:ind w:leftChars="200" w:left="480"/>
      </w:pPr>
      <w:r>
        <w:rPr>
          <w:rFonts w:hint="eastAsia"/>
        </w:rPr>
        <w:t xml:space="preserve">(A) </w:t>
      </w:r>
      <w:r w:rsidR="004051A8" w:rsidRPr="00025957">
        <w:rPr>
          <w:position w:val="-4"/>
        </w:rPr>
        <w:object w:dxaOrig="240" w:dyaOrig="260">
          <v:shape id="_x0000_i1206" type="#_x0000_t75" style="width:12pt;height:13pt" o:ole="">
            <v:imagedata r:id="rId372" o:title=""/>
          </v:shape>
          <o:OLEObject Type="Embed" ProgID="Equation.DSMT4" ShapeID="_x0000_i1206" DrawAspect="Content" ObjectID="_1696955544" r:id="rId373"/>
        </w:object>
      </w:r>
      <w:r>
        <w:rPr>
          <w:rFonts w:hint="eastAsia"/>
        </w:rPr>
        <w:t>的列向量组线性相关，</w:t>
      </w:r>
      <w:r w:rsidR="004051A8" w:rsidRPr="00025957">
        <w:rPr>
          <w:position w:val="-4"/>
        </w:rPr>
        <w:object w:dxaOrig="220" w:dyaOrig="240">
          <v:shape id="_x0000_i1207" type="#_x0000_t75" style="width:11pt;height:12pt" o:ole="">
            <v:imagedata r:id="rId374" o:title=""/>
          </v:shape>
          <o:OLEObject Type="Embed" ProgID="Equation.DSMT4" ShapeID="_x0000_i1207" DrawAspect="Content" ObjectID="_1696955545" r:id="rId375"/>
        </w:object>
      </w:r>
      <w:r>
        <w:rPr>
          <w:rFonts w:hint="eastAsia"/>
        </w:rPr>
        <w:t>的行向量组线性相关．</w:t>
      </w:r>
    </w:p>
    <w:p w:rsidR="004D6214" w:rsidRDefault="004D6214" w:rsidP="004D6214">
      <w:pPr>
        <w:ind w:leftChars="200" w:left="480"/>
      </w:pPr>
      <w:r>
        <w:rPr>
          <w:rFonts w:hint="eastAsia"/>
        </w:rPr>
        <w:t xml:space="preserve">(B) </w:t>
      </w:r>
      <w:r w:rsidR="004051A8" w:rsidRPr="00025957">
        <w:rPr>
          <w:position w:val="-4"/>
        </w:rPr>
        <w:object w:dxaOrig="240" w:dyaOrig="260">
          <v:shape id="_x0000_i1208" type="#_x0000_t75" style="width:12pt;height:13pt" o:ole="">
            <v:imagedata r:id="rId376" o:title=""/>
          </v:shape>
          <o:OLEObject Type="Embed" ProgID="Equation.DSMT4" ShapeID="_x0000_i1208" DrawAspect="Content" ObjectID="_1696955546" r:id="rId377"/>
        </w:object>
      </w:r>
      <w:r>
        <w:rPr>
          <w:rFonts w:hint="eastAsia"/>
        </w:rPr>
        <w:t>的列向量组线性相关，</w:t>
      </w:r>
      <w:r w:rsidR="004051A8" w:rsidRPr="00025957">
        <w:rPr>
          <w:position w:val="-4"/>
        </w:rPr>
        <w:object w:dxaOrig="220" w:dyaOrig="240">
          <v:shape id="_x0000_i1209" type="#_x0000_t75" style="width:11pt;height:12pt" o:ole="">
            <v:imagedata r:id="rId378" o:title=""/>
          </v:shape>
          <o:OLEObject Type="Embed" ProgID="Equation.DSMT4" ShapeID="_x0000_i1209" DrawAspect="Content" ObjectID="_1696955547" r:id="rId379"/>
        </w:object>
      </w:r>
      <w:r>
        <w:rPr>
          <w:rFonts w:hint="eastAsia"/>
        </w:rPr>
        <w:t>的列向量组线性相关．</w:t>
      </w:r>
    </w:p>
    <w:p w:rsidR="004D6214" w:rsidRDefault="004D6214" w:rsidP="004D6214">
      <w:pPr>
        <w:ind w:leftChars="200" w:left="480"/>
      </w:pPr>
      <w:r>
        <w:rPr>
          <w:rFonts w:hint="eastAsia"/>
        </w:rPr>
        <w:t xml:space="preserve">(C) </w:t>
      </w:r>
      <w:r w:rsidR="004051A8" w:rsidRPr="00025957">
        <w:rPr>
          <w:position w:val="-4"/>
        </w:rPr>
        <w:object w:dxaOrig="240" w:dyaOrig="260">
          <v:shape id="_x0000_i1210" type="#_x0000_t75" style="width:12pt;height:13pt" o:ole="">
            <v:imagedata r:id="rId380" o:title=""/>
          </v:shape>
          <o:OLEObject Type="Embed" ProgID="Equation.DSMT4" ShapeID="_x0000_i1210" DrawAspect="Content" ObjectID="_1696955548" r:id="rId381"/>
        </w:object>
      </w:r>
      <w:r>
        <w:rPr>
          <w:rFonts w:hint="eastAsia"/>
        </w:rPr>
        <w:t>的行向量组线性相关，</w:t>
      </w:r>
      <w:r w:rsidR="004051A8" w:rsidRPr="00025957">
        <w:rPr>
          <w:position w:val="-4"/>
        </w:rPr>
        <w:object w:dxaOrig="220" w:dyaOrig="240">
          <v:shape id="_x0000_i1211" type="#_x0000_t75" style="width:11pt;height:12pt" o:ole="">
            <v:imagedata r:id="rId382" o:title=""/>
          </v:shape>
          <o:OLEObject Type="Embed" ProgID="Equation.DSMT4" ShapeID="_x0000_i1211" DrawAspect="Content" ObjectID="_1696955549" r:id="rId383"/>
        </w:object>
      </w:r>
      <w:r>
        <w:rPr>
          <w:rFonts w:hint="eastAsia"/>
        </w:rPr>
        <w:t>的行向量组线性相关．</w:t>
      </w:r>
    </w:p>
    <w:p w:rsidR="004D6214" w:rsidRDefault="004D6214" w:rsidP="004D6214">
      <w:pPr>
        <w:ind w:leftChars="200" w:left="480"/>
        <w:rPr>
          <w:rFonts w:hAnsi="宋体"/>
          <w:bCs/>
        </w:rPr>
      </w:pPr>
      <w:r>
        <w:rPr>
          <w:rFonts w:hint="eastAsia"/>
        </w:rPr>
        <w:t xml:space="preserve">(D) </w:t>
      </w:r>
      <w:r w:rsidR="004051A8" w:rsidRPr="00025957">
        <w:rPr>
          <w:position w:val="-4"/>
        </w:rPr>
        <w:object w:dxaOrig="240" w:dyaOrig="260">
          <v:shape id="_x0000_i1212" type="#_x0000_t75" style="width:12pt;height:13pt" o:ole="">
            <v:imagedata r:id="rId384" o:title=""/>
          </v:shape>
          <o:OLEObject Type="Embed" ProgID="Equation.DSMT4" ShapeID="_x0000_i1212" DrawAspect="Content" ObjectID="_1696955550" r:id="rId385"/>
        </w:object>
      </w:r>
      <w:r>
        <w:rPr>
          <w:rFonts w:hint="eastAsia"/>
        </w:rPr>
        <w:t>的行向量组线性相关，</w:t>
      </w:r>
      <w:r w:rsidR="004051A8" w:rsidRPr="00025957">
        <w:rPr>
          <w:position w:val="-4"/>
        </w:rPr>
        <w:object w:dxaOrig="220" w:dyaOrig="240">
          <v:shape id="_x0000_i1213" type="#_x0000_t75" style="width:11pt;height:12pt" o:ole="">
            <v:imagedata r:id="rId386" o:title=""/>
          </v:shape>
          <o:OLEObject Type="Embed" ProgID="Equation.DSMT4" ShapeID="_x0000_i1213" DrawAspect="Content" ObjectID="_1696955551" r:id="rId387"/>
        </w:object>
      </w:r>
      <w:r>
        <w:rPr>
          <w:rFonts w:hint="eastAsia"/>
        </w:rPr>
        <w:t>的列向量组线性相关．</w:t>
      </w:r>
    </w:p>
    <w:p w:rsidR="004D6214" w:rsidRDefault="004D6214" w:rsidP="004D6214"/>
    <w:p w:rsidR="004D6214" w:rsidRDefault="004D6214" w:rsidP="004D6214">
      <w:pPr>
        <w:ind w:left="480" w:hangingChars="200" w:hanging="480"/>
      </w:pPr>
      <w:r w:rsidRPr="007048E8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(A)</w:t>
      </w:r>
      <w:r>
        <w:rPr>
          <w:rFonts w:hint="eastAsia"/>
        </w:rPr>
        <w:t>．</w:t>
      </w:r>
      <w:r>
        <w:rPr>
          <w:rFonts w:hAnsi="宋体"/>
          <w:b/>
        </w:rPr>
        <w:t>方法</w:t>
      </w:r>
      <w:r>
        <w:rPr>
          <w:rFonts w:hint="eastAsia"/>
          <w:b/>
        </w:rPr>
        <w:t>1</w:t>
      </w:r>
      <w:r>
        <w:rPr>
          <w:rFonts w:hAnsi="宋体"/>
          <w:b/>
        </w:rPr>
        <w:t>：</w:t>
      </w:r>
      <w:r>
        <w:rPr>
          <w:rFonts w:hAnsi="宋体"/>
        </w:rPr>
        <w:t>设</w:t>
      </w:r>
      <w:r w:rsidR="004051A8" w:rsidRPr="00025957">
        <w:rPr>
          <w:position w:val="-4"/>
        </w:rPr>
        <w:object w:dxaOrig="240" w:dyaOrig="260">
          <v:shape id="_x0000_i1214" type="#_x0000_t75" style="width:12pt;height:13pt" o:ole="">
            <v:imagedata r:id="rId388" o:title=""/>
          </v:shape>
          <o:OLEObject Type="Embed" ProgID="Equation.DSMT4" ShapeID="_x0000_i1214" DrawAspect="Content" ObjectID="_1696955552" r:id="rId389"/>
        </w:object>
      </w:r>
      <w:r>
        <w:rPr>
          <w:rFonts w:hAnsi="宋体"/>
        </w:rPr>
        <w:t>为</w:t>
      </w:r>
      <w:r w:rsidR="004051A8" w:rsidRPr="00025957">
        <w:rPr>
          <w:position w:val="-4"/>
        </w:rPr>
        <w:object w:dxaOrig="560" w:dyaOrig="200">
          <v:shape id="_x0000_i1215" type="#_x0000_t75" style="width:28pt;height:10pt" o:ole="">
            <v:imagedata r:id="rId390" o:title=""/>
          </v:shape>
          <o:OLEObject Type="Embed" ProgID="Equation.DSMT4" ShapeID="_x0000_i1215" DrawAspect="Content" ObjectID="_1696955553" r:id="rId391"/>
        </w:object>
      </w:r>
      <w:r>
        <w:rPr>
          <w:rFonts w:hAnsi="宋体"/>
        </w:rPr>
        <w:t>矩阵，</w:t>
      </w:r>
      <w:r w:rsidR="004051A8" w:rsidRPr="00025957">
        <w:rPr>
          <w:position w:val="-4"/>
        </w:rPr>
        <w:object w:dxaOrig="220" w:dyaOrig="240">
          <v:shape id="_x0000_i1216" type="#_x0000_t75" style="width:11pt;height:12pt" o:ole="">
            <v:imagedata r:id="rId392" o:title=""/>
          </v:shape>
          <o:OLEObject Type="Embed" ProgID="Equation.DSMT4" ShapeID="_x0000_i1216" DrawAspect="Content" ObjectID="_1696955554" r:id="rId393"/>
        </w:object>
      </w:r>
      <w:r>
        <w:rPr>
          <w:rFonts w:hAnsi="宋体"/>
        </w:rPr>
        <w:t>为</w:t>
      </w:r>
      <w:r w:rsidR="004051A8" w:rsidRPr="004051A8">
        <w:rPr>
          <w:position w:val="-6"/>
        </w:rPr>
        <w:object w:dxaOrig="499" w:dyaOrig="220">
          <v:shape id="_x0000_i1217" type="#_x0000_t75" style="width:25pt;height:11pt" o:ole="">
            <v:imagedata r:id="rId394" o:title=""/>
          </v:shape>
          <o:OLEObject Type="Embed" ProgID="Equation.DSMT4" ShapeID="_x0000_i1217" DrawAspect="Content" ObjectID="_1696955555" r:id="rId395"/>
        </w:object>
      </w:r>
      <w:r>
        <w:rPr>
          <w:rFonts w:hAnsi="宋体"/>
        </w:rPr>
        <w:t>矩阵，由</w:t>
      </w:r>
      <w:r w:rsidR="004051A8" w:rsidRPr="004051A8">
        <w:rPr>
          <w:position w:val="-6"/>
        </w:rPr>
        <w:object w:dxaOrig="740" w:dyaOrig="279">
          <v:shape id="_x0000_i1218" type="#_x0000_t75" style="width:37pt;height:14pt" o:ole="">
            <v:imagedata r:id="rId396" o:title=""/>
          </v:shape>
          <o:OLEObject Type="Embed" ProgID="Equation.DSMT4" ShapeID="_x0000_i1218" DrawAspect="Content" ObjectID="_1696955556" r:id="rId397"/>
        </w:object>
      </w:r>
      <w:r>
        <w:rPr>
          <w:rFonts w:hAnsi="宋体"/>
        </w:rPr>
        <w:t>知，</w:t>
      </w:r>
      <w:r w:rsidR="004051A8" w:rsidRPr="004051A8">
        <w:rPr>
          <w:position w:val="-10"/>
        </w:rPr>
        <w:object w:dxaOrig="1500" w:dyaOrig="320">
          <v:shape id="_x0000_i1219" type="#_x0000_t75" style="width:75pt;height:16pt" o:ole="">
            <v:imagedata r:id="rId398" o:title=""/>
          </v:shape>
          <o:OLEObject Type="Embed" ProgID="Equation.DSMT4" ShapeID="_x0000_i1219" DrawAspect="Content" ObjectID="_1696955557" r:id="rId399"/>
        </w:object>
      </w:r>
      <w:r>
        <w:rPr>
          <w:rFonts w:hAnsi="宋体"/>
        </w:rPr>
        <w:t>，其中</w:t>
      </w:r>
      <w:r w:rsidR="004051A8" w:rsidRPr="00025957">
        <w:rPr>
          <w:position w:val="-4"/>
        </w:rPr>
        <w:object w:dxaOrig="200" w:dyaOrig="200">
          <v:shape id="_x0000_i1220" type="#_x0000_t75" style="width:10pt;height:10pt" o:ole="">
            <v:imagedata r:id="rId400" o:title=""/>
          </v:shape>
          <o:OLEObject Type="Embed" ProgID="Equation.DSMT4" ShapeID="_x0000_i1220" DrawAspect="Content" ObjectID="_1696955558" r:id="rId401"/>
        </w:object>
      </w:r>
      <w:r>
        <w:rPr>
          <w:rFonts w:hAnsi="宋体"/>
        </w:rPr>
        <w:t>是矩阵</w:t>
      </w:r>
      <w:r w:rsidR="004051A8" w:rsidRPr="00025957">
        <w:rPr>
          <w:position w:val="-4"/>
        </w:rPr>
        <w:object w:dxaOrig="240" w:dyaOrig="260">
          <v:shape id="_x0000_i1221" type="#_x0000_t75" style="width:12pt;height:13pt" o:ole="">
            <v:imagedata r:id="rId402" o:title=""/>
          </v:shape>
          <o:OLEObject Type="Embed" ProgID="Equation.DSMT4" ShapeID="_x0000_i1221" DrawAspect="Content" ObjectID="_1696955559" r:id="rId403"/>
        </w:object>
      </w:r>
      <w:r>
        <w:rPr>
          <w:rFonts w:hAnsi="宋体"/>
        </w:rPr>
        <w:t>的列数，也是</w:t>
      </w:r>
      <w:r w:rsidR="004051A8" w:rsidRPr="00025957">
        <w:rPr>
          <w:position w:val="-4"/>
        </w:rPr>
        <w:object w:dxaOrig="220" w:dyaOrig="240">
          <v:shape id="_x0000_i1222" type="#_x0000_t75" style="width:11pt;height:12pt" o:ole="">
            <v:imagedata r:id="rId404" o:title=""/>
          </v:shape>
          <o:OLEObject Type="Embed" ProgID="Equation.DSMT4" ShapeID="_x0000_i1222" DrawAspect="Content" ObjectID="_1696955560" r:id="rId405"/>
        </w:object>
      </w:r>
      <w:r>
        <w:rPr>
          <w:rFonts w:hAnsi="宋体"/>
        </w:rPr>
        <w:t>的行数</w:t>
      </w:r>
      <w:r>
        <w:rPr>
          <w:rFonts w:hAnsi="宋体" w:hint="eastAsia"/>
        </w:rPr>
        <w:t>．</w:t>
      </w:r>
    </w:p>
    <w:p w:rsidR="004D6214" w:rsidRDefault="004D6214" w:rsidP="004D6214">
      <w:pPr>
        <w:ind w:leftChars="200" w:left="480"/>
      </w:pPr>
      <w:r>
        <w:rPr>
          <w:rFonts w:hAnsi="宋体"/>
        </w:rPr>
        <w:t>因</w:t>
      </w:r>
      <w:r w:rsidR="004051A8" w:rsidRPr="00025957">
        <w:rPr>
          <w:position w:val="-4"/>
        </w:rPr>
        <w:object w:dxaOrig="240" w:dyaOrig="260">
          <v:shape id="_x0000_i1223" type="#_x0000_t75" style="width:12pt;height:13pt" o:ole="">
            <v:imagedata r:id="rId406" o:title=""/>
          </v:shape>
          <o:OLEObject Type="Embed" ProgID="Equation.DSMT4" ShapeID="_x0000_i1223" DrawAspect="Content" ObjectID="_1696955561" r:id="rId407"/>
        </w:object>
      </w:r>
      <w:r>
        <w:rPr>
          <w:rFonts w:hAnsi="宋体"/>
        </w:rPr>
        <w:t>为非零矩阵，故</w:t>
      </w:r>
      <w:r w:rsidR="004051A8" w:rsidRPr="004051A8">
        <w:rPr>
          <w:position w:val="-10"/>
        </w:rPr>
        <w:object w:dxaOrig="859" w:dyaOrig="320">
          <v:shape id="_x0000_i1224" type="#_x0000_t75" style="width:43pt;height:16pt" o:ole="">
            <v:imagedata r:id="rId408" o:title=""/>
          </v:shape>
          <o:OLEObject Type="Embed" ProgID="Equation.DSMT4" ShapeID="_x0000_i1224" DrawAspect="Content" ObjectID="_1696955562" r:id="rId409"/>
        </w:object>
      </w:r>
      <w:r>
        <w:rPr>
          <w:rFonts w:hAnsi="宋体"/>
        </w:rPr>
        <w:t>，因</w:t>
      </w:r>
      <w:r w:rsidR="004051A8" w:rsidRPr="004051A8">
        <w:rPr>
          <w:position w:val="-10"/>
        </w:rPr>
        <w:object w:dxaOrig="1500" w:dyaOrig="320">
          <v:shape id="_x0000_i1225" type="#_x0000_t75" style="width:75pt;height:16pt" o:ole="">
            <v:imagedata r:id="rId410" o:title=""/>
          </v:shape>
          <o:OLEObject Type="Embed" ProgID="Equation.DSMT4" ShapeID="_x0000_i1225" DrawAspect="Content" ObjectID="_1696955563" r:id="rId411"/>
        </w:object>
      </w:r>
      <w:r>
        <w:rPr>
          <w:rFonts w:hAnsi="宋体"/>
        </w:rPr>
        <w:t>，从而</w:t>
      </w:r>
      <w:r w:rsidR="004051A8" w:rsidRPr="004051A8">
        <w:rPr>
          <w:position w:val="-10"/>
        </w:rPr>
        <w:object w:dxaOrig="1520" w:dyaOrig="320">
          <v:shape id="_x0000_i1226" type="#_x0000_t75" style="width:76pt;height:16pt" o:ole="">
            <v:imagedata r:id="rId412" o:title=""/>
          </v:shape>
          <o:OLEObject Type="Embed" ProgID="Equation.DSMT4" ShapeID="_x0000_i1226" DrawAspect="Content" ObjectID="_1696955564" r:id="rId413"/>
        </w:object>
      </w:r>
      <w:r>
        <w:rPr>
          <w:rFonts w:hAnsi="宋体"/>
        </w:rPr>
        <w:t>，由向量组线性相关的充分必要条件向量组的秩小于向量的个数，知</w:t>
      </w:r>
      <w:r w:rsidR="004051A8" w:rsidRPr="00025957">
        <w:rPr>
          <w:position w:val="-4"/>
        </w:rPr>
        <w:object w:dxaOrig="220" w:dyaOrig="240">
          <v:shape id="_x0000_i1227" type="#_x0000_t75" style="width:11pt;height:12pt" o:ole="">
            <v:imagedata r:id="rId414" o:title=""/>
          </v:shape>
          <o:OLEObject Type="Embed" ProgID="Equation.DSMT4" ShapeID="_x0000_i1227" DrawAspect="Content" ObjectID="_1696955565" r:id="rId415"/>
        </w:object>
      </w:r>
      <w:r>
        <w:rPr>
          <w:rFonts w:hAnsi="宋体"/>
        </w:rPr>
        <w:t>的行向量组线性相关</w:t>
      </w:r>
      <w:r>
        <w:rPr>
          <w:rFonts w:hAnsi="宋体" w:hint="eastAsia"/>
        </w:rPr>
        <w:t>．</w:t>
      </w:r>
    </w:p>
    <w:p w:rsidR="004D6214" w:rsidRDefault="004D6214" w:rsidP="004D6214">
      <w:pPr>
        <w:ind w:leftChars="200" w:left="480"/>
        <w:rPr>
          <w:rFonts w:hAnsi="宋体"/>
        </w:rPr>
      </w:pPr>
      <w:r>
        <w:rPr>
          <w:rFonts w:hAnsi="宋体"/>
        </w:rPr>
        <w:t>因</w:t>
      </w:r>
      <w:r w:rsidR="004051A8" w:rsidRPr="00025957">
        <w:rPr>
          <w:position w:val="-4"/>
        </w:rPr>
        <w:object w:dxaOrig="220" w:dyaOrig="240">
          <v:shape id="_x0000_i1228" type="#_x0000_t75" style="width:11pt;height:12pt" o:ole="">
            <v:imagedata r:id="rId416" o:title=""/>
          </v:shape>
          <o:OLEObject Type="Embed" ProgID="Equation.DSMT4" ShapeID="_x0000_i1228" DrawAspect="Content" ObjectID="_1696955566" r:id="rId417"/>
        </w:object>
      </w:r>
      <w:r>
        <w:rPr>
          <w:rFonts w:hAnsi="宋体"/>
        </w:rPr>
        <w:t>为非零矩阵，故</w:t>
      </w:r>
      <w:r w:rsidR="004051A8" w:rsidRPr="004051A8">
        <w:rPr>
          <w:position w:val="-10"/>
        </w:rPr>
        <w:object w:dxaOrig="840" w:dyaOrig="320">
          <v:shape id="_x0000_i1229" type="#_x0000_t75" style="width:42pt;height:16pt" o:ole="">
            <v:imagedata r:id="rId418" o:title=""/>
          </v:shape>
          <o:OLEObject Type="Embed" ProgID="Equation.DSMT4" ShapeID="_x0000_i1229" DrawAspect="Content" ObjectID="_1696955567" r:id="rId419"/>
        </w:object>
      </w:r>
      <w:r>
        <w:rPr>
          <w:rFonts w:hAnsi="宋体"/>
        </w:rPr>
        <w:t>，因</w:t>
      </w:r>
      <w:r w:rsidR="004051A8" w:rsidRPr="004051A8">
        <w:rPr>
          <w:position w:val="-10"/>
        </w:rPr>
        <w:object w:dxaOrig="1500" w:dyaOrig="320">
          <v:shape id="_x0000_i1230" type="#_x0000_t75" style="width:75pt;height:16pt" o:ole="">
            <v:imagedata r:id="rId420" o:title=""/>
          </v:shape>
          <o:OLEObject Type="Embed" ProgID="Equation.DSMT4" ShapeID="_x0000_i1230" DrawAspect="Content" ObjectID="_1696955568" r:id="rId421"/>
        </w:object>
      </w:r>
      <w:r>
        <w:rPr>
          <w:rFonts w:hAnsi="宋体"/>
        </w:rPr>
        <w:t>，从而</w:t>
      </w:r>
      <w:r w:rsidR="004051A8" w:rsidRPr="004051A8">
        <w:rPr>
          <w:position w:val="-10"/>
        </w:rPr>
        <w:object w:dxaOrig="1520" w:dyaOrig="320">
          <v:shape id="_x0000_i1231" type="#_x0000_t75" style="width:76pt;height:16pt" o:ole="">
            <v:imagedata r:id="rId422" o:title=""/>
          </v:shape>
          <o:OLEObject Type="Embed" ProgID="Equation.DSMT4" ShapeID="_x0000_i1231" DrawAspect="Content" ObjectID="_1696955569" r:id="rId423"/>
        </w:object>
      </w:r>
      <w:r>
        <w:rPr>
          <w:rFonts w:hAnsi="宋体"/>
        </w:rPr>
        <w:t>，由向量组线性相关的充分必要条件向量组的秩小于向量的个数，知</w:t>
      </w:r>
      <w:r w:rsidR="004051A8" w:rsidRPr="00025957">
        <w:rPr>
          <w:position w:val="-4"/>
        </w:rPr>
        <w:object w:dxaOrig="240" w:dyaOrig="260">
          <v:shape id="_x0000_i1232" type="#_x0000_t75" style="width:12pt;height:13pt" o:ole="">
            <v:imagedata r:id="rId424" o:title=""/>
          </v:shape>
          <o:OLEObject Type="Embed" ProgID="Equation.DSMT4" ShapeID="_x0000_i1232" DrawAspect="Content" ObjectID="_1696955570" r:id="rId425"/>
        </w:object>
      </w:r>
      <w:r>
        <w:rPr>
          <w:rFonts w:hAnsi="宋体"/>
        </w:rPr>
        <w:t>的列向量组线性相关</w:t>
      </w:r>
      <w:r>
        <w:rPr>
          <w:rFonts w:hAnsi="宋体" w:hint="eastAsia"/>
        </w:rPr>
        <w:t>．</w:t>
      </w:r>
    </w:p>
    <w:p w:rsidR="004D6214" w:rsidRDefault="004D6214" w:rsidP="004D6214">
      <w:pPr>
        <w:ind w:leftChars="200" w:left="480"/>
      </w:pPr>
      <w:r>
        <w:rPr>
          <w:rFonts w:hAnsi="宋体"/>
          <w:b/>
        </w:rPr>
        <w:t>方法</w:t>
      </w:r>
      <w:r>
        <w:rPr>
          <w:b/>
        </w:rPr>
        <w:t>2</w:t>
      </w:r>
      <w:r>
        <w:rPr>
          <w:rFonts w:hAnsi="宋体"/>
          <w:b/>
        </w:rPr>
        <w:t>：</w:t>
      </w:r>
      <w:r>
        <w:rPr>
          <w:rFonts w:hAnsi="宋体"/>
        </w:rPr>
        <w:t>设</w:t>
      </w:r>
      <w:r w:rsidR="004051A8" w:rsidRPr="00025957">
        <w:rPr>
          <w:position w:val="-4"/>
        </w:rPr>
        <w:object w:dxaOrig="240" w:dyaOrig="260">
          <v:shape id="_x0000_i1233" type="#_x0000_t75" style="width:12pt;height:13pt" o:ole="">
            <v:imagedata r:id="rId426" o:title=""/>
          </v:shape>
          <o:OLEObject Type="Embed" ProgID="Equation.DSMT4" ShapeID="_x0000_i1233" DrawAspect="Content" ObjectID="_1696955571" r:id="rId427"/>
        </w:object>
      </w:r>
      <w:r>
        <w:rPr>
          <w:rFonts w:hAnsi="宋体"/>
        </w:rPr>
        <w:t>为</w:t>
      </w:r>
      <w:r w:rsidR="004051A8" w:rsidRPr="00025957">
        <w:rPr>
          <w:position w:val="-4"/>
        </w:rPr>
        <w:object w:dxaOrig="560" w:dyaOrig="200">
          <v:shape id="_x0000_i1234" type="#_x0000_t75" style="width:28pt;height:10pt" o:ole="">
            <v:imagedata r:id="rId428" o:title=""/>
          </v:shape>
          <o:OLEObject Type="Embed" ProgID="Equation.DSMT4" ShapeID="_x0000_i1234" DrawAspect="Content" ObjectID="_1696955572" r:id="rId429"/>
        </w:object>
      </w:r>
      <w:r>
        <w:rPr>
          <w:rFonts w:hAnsi="宋体"/>
        </w:rPr>
        <w:t>矩阵，</w:t>
      </w:r>
      <w:r w:rsidR="004051A8" w:rsidRPr="00025957">
        <w:rPr>
          <w:position w:val="-4"/>
        </w:rPr>
        <w:object w:dxaOrig="220" w:dyaOrig="240">
          <v:shape id="_x0000_i1235" type="#_x0000_t75" style="width:11pt;height:12pt" o:ole="">
            <v:imagedata r:id="rId430" o:title=""/>
          </v:shape>
          <o:OLEObject Type="Embed" ProgID="Equation.DSMT4" ShapeID="_x0000_i1235" DrawAspect="Content" ObjectID="_1696955573" r:id="rId431"/>
        </w:object>
      </w:r>
      <w:r>
        <w:rPr>
          <w:rFonts w:hAnsi="宋体"/>
        </w:rPr>
        <w:t>为</w:t>
      </w:r>
      <w:r w:rsidR="004051A8" w:rsidRPr="004051A8">
        <w:rPr>
          <w:position w:val="-6"/>
        </w:rPr>
        <w:object w:dxaOrig="499" w:dyaOrig="220">
          <v:shape id="_x0000_i1236" type="#_x0000_t75" style="width:25pt;height:11pt" o:ole="">
            <v:imagedata r:id="rId432" o:title=""/>
          </v:shape>
          <o:OLEObject Type="Embed" ProgID="Equation.DSMT4" ShapeID="_x0000_i1236" DrawAspect="Content" ObjectID="_1696955574" r:id="rId433"/>
        </w:object>
      </w:r>
      <w:r>
        <w:rPr>
          <w:rFonts w:hAnsi="宋体"/>
        </w:rPr>
        <w:t>矩阵，将</w:t>
      </w:r>
      <w:r w:rsidR="004051A8" w:rsidRPr="00025957">
        <w:rPr>
          <w:position w:val="-4"/>
        </w:rPr>
        <w:object w:dxaOrig="220" w:dyaOrig="240">
          <v:shape id="_x0000_i1237" type="#_x0000_t75" style="width:11pt;height:12pt" o:ole="">
            <v:imagedata r:id="rId434" o:title=""/>
          </v:shape>
          <o:OLEObject Type="Embed" ProgID="Equation.DSMT4" ShapeID="_x0000_i1237" DrawAspect="Content" ObjectID="_1696955575" r:id="rId435"/>
        </w:object>
      </w:r>
      <w:r>
        <w:rPr>
          <w:rFonts w:hAnsi="宋体"/>
        </w:rPr>
        <w:t>按列分块，由</w:t>
      </w:r>
      <w:r w:rsidR="004051A8" w:rsidRPr="004051A8">
        <w:rPr>
          <w:position w:val="-6"/>
        </w:rPr>
        <w:object w:dxaOrig="740" w:dyaOrig="279">
          <v:shape id="_x0000_i1238" type="#_x0000_t75" style="width:37pt;height:14pt" o:ole="">
            <v:imagedata r:id="rId436" o:title=""/>
          </v:shape>
          <o:OLEObject Type="Embed" ProgID="Equation.DSMT4" ShapeID="_x0000_i1238" DrawAspect="Content" ObjectID="_1696955576" r:id="rId437"/>
        </w:object>
      </w:r>
      <w:r>
        <w:rPr>
          <w:rFonts w:hAnsi="宋体"/>
        </w:rPr>
        <w:t>得，</w:t>
      </w:r>
    </w:p>
    <w:p w:rsidR="004D6214" w:rsidRDefault="004051A8" w:rsidP="004D6214">
      <w:pPr>
        <w:ind w:leftChars="200" w:left="480"/>
        <w:jc w:val="center"/>
        <w:rPr>
          <w:b/>
        </w:rPr>
      </w:pPr>
      <w:r w:rsidRPr="004051A8">
        <w:rPr>
          <w:position w:val="-14"/>
        </w:rPr>
        <w:object w:dxaOrig="4819" w:dyaOrig="400">
          <v:shape id="_x0000_i1239" type="#_x0000_t75" style="width:241pt;height:20pt" o:ole="">
            <v:imagedata r:id="rId438" o:title=""/>
          </v:shape>
          <o:OLEObject Type="Embed" ProgID="Equation.DSMT4" ShapeID="_x0000_i1239" DrawAspect="Content" ObjectID="_1696955577" r:id="rId439"/>
        </w:object>
      </w:r>
    </w:p>
    <w:p w:rsidR="004D6214" w:rsidRDefault="004D6214" w:rsidP="004D6214">
      <w:pPr>
        <w:ind w:leftChars="200" w:left="480"/>
      </w:pPr>
      <w:r>
        <w:rPr>
          <w:rFonts w:hAnsi="宋体"/>
        </w:rPr>
        <w:t>因</w:t>
      </w:r>
      <w:r w:rsidR="004051A8" w:rsidRPr="00025957">
        <w:rPr>
          <w:position w:val="-4"/>
        </w:rPr>
        <w:object w:dxaOrig="220" w:dyaOrig="240">
          <v:shape id="_x0000_i1240" type="#_x0000_t75" style="width:11pt;height:12pt" o:ole="">
            <v:imagedata r:id="rId440" o:title=""/>
          </v:shape>
          <o:OLEObject Type="Embed" ProgID="Equation.DSMT4" ShapeID="_x0000_i1240" DrawAspect="Content" ObjectID="_1696955578" r:id="rId441"/>
        </w:object>
      </w:r>
      <w:r>
        <w:rPr>
          <w:rFonts w:hAnsi="宋体"/>
        </w:rPr>
        <w:t>是非零矩阵，故存在</w:t>
      </w:r>
      <w:r w:rsidR="004051A8" w:rsidRPr="004051A8">
        <w:rPr>
          <w:position w:val="-12"/>
        </w:rPr>
        <w:object w:dxaOrig="639" w:dyaOrig="360">
          <v:shape id="_x0000_i1241" type="#_x0000_t75" style="width:32pt;height:18pt" o:ole="">
            <v:imagedata r:id="rId442" o:title=""/>
          </v:shape>
          <o:OLEObject Type="Embed" ProgID="Equation.DSMT4" ShapeID="_x0000_i1241" DrawAspect="Content" ObjectID="_1696955579" r:id="rId443"/>
        </w:object>
      </w:r>
      <w:r>
        <w:rPr>
          <w:rFonts w:hAnsi="宋体"/>
        </w:rPr>
        <w:t>，使得</w:t>
      </w:r>
      <w:r w:rsidR="004051A8" w:rsidRPr="004051A8">
        <w:rPr>
          <w:position w:val="-12"/>
        </w:rPr>
        <w:object w:dxaOrig="780" w:dyaOrig="360">
          <v:shape id="_x0000_i1242" type="#_x0000_t75" style="width:39pt;height:18pt" o:ole="">
            <v:imagedata r:id="rId444" o:title=""/>
          </v:shape>
          <o:OLEObject Type="Embed" ProgID="Equation.DSMT4" ShapeID="_x0000_i1242" DrawAspect="Content" ObjectID="_1696955580" r:id="rId445"/>
        </w:object>
      </w:r>
      <w:r>
        <w:t>.</w:t>
      </w:r>
      <w:r>
        <w:rPr>
          <w:rFonts w:hint="eastAsia"/>
        </w:rPr>
        <w:t xml:space="preserve"> </w:t>
      </w:r>
      <w:r>
        <w:rPr>
          <w:rFonts w:hAnsi="宋体"/>
        </w:rPr>
        <w:t>即齐次线性方程组</w:t>
      </w:r>
      <w:r w:rsidR="004051A8" w:rsidRPr="004051A8">
        <w:rPr>
          <w:position w:val="-6"/>
        </w:rPr>
        <w:object w:dxaOrig="700" w:dyaOrig="279">
          <v:shape id="_x0000_i1243" type="#_x0000_t75" style="width:35pt;height:14pt" o:ole="">
            <v:imagedata r:id="rId446" o:title=""/>
          </v:shape>
          <o:OLEObject Type="Embed" ProgID="Equation.DSMT4" ShapeID="_x0000_i1243" DrawAspect="Content" ObjectID="_1696955581" r:id="rId447"/>
        </w:object>
      </w:r>
      <w:r>
        <w:rPr>
          <w:rFonts w:hAnsi="宋体"/>
        </w:rPr>
        <w:t>有非零解</w:t>
      </w:r>
      <w:r>
        <w:rPr>
          <w:rFonts w:hint="eastAsia"/>
        </w:rPr>
        <w:t>，</w:t>
      </w:r>
      <w:r>
        <w:rPr>
          <w:rFonts w:hAnsi="宋体" w:hint="eastAsia"/>
        </w:rPr>
        <w:t>故</w:t>
      </w:r>
      <w:r w:rsidR="004051A8" w:rsidRPr="004051A8">
        <w:rPr>
          <w:position w:val="-10"/>
        </w:rPr>
        <w:object w:dxaOrig="859" w:dyaOrig="320">
          <v:shape id="_x0000_i1244" type="#_x0000_t75" style="width:43pt;height:16pt" o:ole="">
            <v:imagedata r:id="rId448" o:title=""/>
          </v:shape>
          <o:OLEObject Type="Embed" ProgID="Equation.DSMT4" ShapeID="_x0000_i1244" DrawAspect="Content" ObjectID="_1696955582" r:id="rId449"/>
        </w:object>
      </w:r>
      <w:r>
        <w:rPr>
          <w:rFonts w:hint="eastAsia"/>
        </w:rPr>
        <w:t>，从而</w:t>
      </w:r>
      <w:r w:rsidR="004051A8" w:rsidRPr="00025957">
        <w:rPr>
          <w:position w:val="-4"/>
        </w:rPr>
        <w:object w:dxaOrig="240" w:dyaOrig="260">
          <v:shape id="_x0000_i1245" type="#_x0000_t75" style="width:12pt;height:13pt" o:ole="">
            <v:imagedata r:id="rId450" o:title=""/>
          </v:shape>
          <o:OLEObject Type="Embed" ProgID="Equation.DSMT4" ShapeID="_x0000_i1245" DrawAspect="Content" ObjectID="_1696955583" r:id="rId451"/>
        </w:object>
      </w:r>
      <w:r>
        <w:rPr>
          <w:rFonts w:hAnsi="宋体"/>
        </w:rPr>
        <w:t>的列向量组线性相关</w:t>
      </w:r>
      <w:r>
        <w:rPr>
          <w:rFonts w:hint="eastAsia"/>
        </w:rPr>
        <w:t>．</w:t>
      </w:r>
    </w:p>
    <w:p w:rsidR="004D6214" w:rsidRDefault="004D6214" w:rsidP="004D6214">
      <w:pPr>
        <w:ind w:leftChars="200" w:left="480"/>
      </w:pPr>
      <w:r>
        <w:rPr>
          <w:rFonts w:hAnsi="宋体"/>
        </w:rPr>
        <w:t>又</w:t>
      </w:r>
      <w:r w:rsidR="004051A8" w:rsidRPr="004051A8">
        <w:rPr>
          <w:position w:val="-10"/>
        </w:rPr>
        <w:object w:dxaOrig="1760" w:dyaOrig="360">
          <v:shape id="_x0000_i1246" type="#_x0000_t75" style="width:88pt;height:18pt" o:ole="">
            <v:imagedata r:id="rId452" o:title=""/>
          </v:shape>
          <o:OLEObject Type="Embed" ProgID="Equation.DSMT4" ShapeID="_x0000_i1246" DrawAspect="Content" ObjectID="_1696955584" r:id="rId453"/>
        </w:object>
      </w:r>
      <w:r>
        <w:rPr>
          <w:rFonts w:hAnsi="宋体"/>
        </w:rPr>
        <w:t>，将</w:t>
      </w:r>
      <w:r w:rsidR="004051A8" w:rsidRPr="00025957">
        <w:rPr>
          <w:position w:val="-4"/>
        </w:rPr>
        <w:object w:dxaOrig="320" w:dyaOrig="300">
          <v:shape id="_x0000_i1247" type="#_x0000_t75" style="width:16pt;height:15pt" o:ole="">
            <v:imagedata r:id="rId454" o:title=""/>
          </v:shape>
          <o:OLEObject Type="Embed" ProgID="Equation.DSMT4" ShapeID="_x0000_i1247" DrawAspect="Content" ObjectID="_1696955585" r:id="rId455"/>
        </w:object>
      </w:r>
      <w:r>
        <w:rPr>
          <w:rFonts w:hAnsi="宋体"/>
        </w:rPr>
        <w:t>按列分块，得</w:t>
      </w:r>
    </w:p>
    <w:p w:rsidR="004D6214" w:rsidRDefault="004051A8" w:rsidP="004D6214">
      <w:pPr>
        <w:ind w:leftChars="200" w:left="480"/>
        <w:jc w:val="center"/>
        <w:rPr>
          <w:b/>
        </w:rPr>
      </w:pPr>
      <w:r w:rsidRPr="004051A8">
        <w:rPr>
          <w:position w:val="-12"/>
        </w:rPr>
        <w:object w:dxaOrig="5460" w:dyaOrig="380">
          <v:shape id="_x0000_i1248" type="#_x0000_t75" style="width:273pt;height:19pt" o:ole="">
            <v:imagedata r:id="rId456" o:title=""/>
          </v:shape>
          <o:OLEObject Type="Embed" ProgID="Equation.DSMT4" ShapeID="_x0000_i1248" DrawAspect="Content" ObjectID="_1696955586" r:id="rId457"/>
        </w:object>
      </w:r>
    </w:p>
    <w:p w:rsidR="004D6214" w:rsidRDefault="004D6214" w:rsidP="004D6214">
      <w:pPr>
        <w:ind w:leftChars="200" w:left="480"/>
      </w:pPr>
      <w:r>
        <w:rPr>
          <w:rFonts w:hAnsi="宋体"/>
        </w:rPr>
        <w:t>因</w:t>
      </w:r>
      <w:r w:rsidR="004051A8" w:rsidRPr="00025957">
        <w:rPr>
          <w:position w:val="-4"/>
        </w:rPr>
        <w:object w:dxaOrig="240" w:dyaOrig="260">
          <v:shape id="_x0000_i1249" type="#_x0000_t75" style="width:12pt;height:13pt" o:ole="">
            <v:imagedata r:id="rId458" o:title=""/>
          </v:shape>
          <o:OLEObject Type="Embed" ProgID="Equation.DSMT4" ShapeID="_x0000_i1249" DrawAspect="Content" ObjectID="_1696955587" r:id="rId459"/>
        </w:object>
      </w:r>
      <w:r>
        <w:rPr>
          <w:rFonts w:hAnsi="宋体"/>
        </w:rPr>
        <w:t>是非零矩阵，故存在</w:t>
      </w:r>
      <w:r w:rsidR="004051A8" w:rsidRPr="004051A8">
        <w:rPr>
          <w:position w:val="-12"/>
        </w:rPr>
        <w:object w:dxaOrig="700" w:dyaOrig="380">
          <v:shape id="_x0000_i1250" type="#_x0000_t75" style="width:35pt;height:19pt" o:ole="">
            <v:imagedata r:id="rId460" o:title=""/>
          </v:shape>
          <o:OLEObject Type="Embed" ProgID="Equation.DSMT4" ShapeID="_x0000_i1250" DrawAspect="Content" ObjectID="_1696955588" r:id="rId461"/>
        </w:object>
      </w:r>
      <w:r>
        <w:rPr>
          <w:rFonts w:hAnsi="宋体"/>
        </w:rPr>
        <w:t>，使得</w:t>
      </w:r>
      <w:r w:rsidR="004051A8" w:rsidRPr="004051A8">
        <w:rPr>
          <w:position w:val="-12"/>
        </w:rPr>
        <w:object w:dxaOrig="940" w:dyaOrig="380">
          <v:shape id="_x0000_i1251" type="#_x0000_t75" style="width:47pt;height:19pt" o:ole="">
            <v:imagedata r:id="rId462" o:title=""/>
          </v:shape>
          <o:OLEObject Type="Embed" ProgID="Equation.DSMT4" ShapeID="_x0000_i1251" DrawAspect="Content" ObjectID="_1696955589" r:id="rId463"/>
        </w:object>
      </w:r>
      <w:r>
        <w:rPr>
          <w:rFonts w:hAnsi="宋体"/>
        </w:rPr>
        <w:t>，即齐次线性方程组</w:t>
      </w:r>
      <w:r w:rsidR="004051A8" w:rsidRPr="004051A8">
        <w:rPr>
          <w:position w:val="-6"/>
        </w:rPr>
        <w:object w:dxaOrig="800" w:dyaOrig="320">
          <v:shape id="_x0000_i1252" type="#_x0000_t75" style="width:40pt;height:16pt" o:ole="">
            <v:imagedata r:id="rId464" o:title=""/>
          </v:shape>
          <o:OLEObject Type="Embed" ProgID="Equation.DSMT4" ShapeID="_x0000_i1252" DrawAspect="Content" ObjectID="_1696955590" r:id="rId465"/>
        </w:object>
      </w:r>
      <w:r>
        <w:rPr>
          <w:rFonts w:hAnsi="宋体"/>
        </w:rPr>
        <w:t>有非零解</w:t>
      </w:r>
      <w:r>
        <w:rPr>
          <w:rFonts w:hint="eastAsia"/>
        </w:rPr>
        <w:t>，故</w:t>
      </w:r>
      <w:r w:rsidR="004051A8" w:rsidRPr="004051A8">
        <w:rPr>
          <w:position w:val="-10"/>
        </w:rPr>
        <w:object w:dxaOrig="960" w:dyaOrig="360">
          <v:shape id="_x0000_i1253" type="#_x0000_t75" style="width:48pt;height:18pt" o:ole="">
            <v:imagedata r:id="rId466" o:title=""/>
          </v:shape>
          <o:OLEObject Type="Embed" ProgID="Equation.DSMT4" ShapeID="_x0000_i1253" DrawAspect="Content" ObjectID="_1696955591" r:id="rId467"/>
        </w:object>
      </w:r>
      <w:r>
        <w:rPr>
          <w:rFonts w:hint="eastAsia"/>
        </w:rPr>
        <w:t>，从而</w:t>
      </w:r>
      <w:r w:rsidR="004051A8" w:rsidRPr="00025957">
        <w:rPr>
          <w:position w:val="-4"/>
        </w:rPr>
        <w:object w:dxaOrig="320" w:dyaOrig="300">
          <v:shape id="_x0000_i1254" type="#_x0000_t75" style="width:16pt;height:15pt" o:ole="">
            <v:imagedata r:id="rId468" o:title=""/>
          </v:shape>
          <o:OLEObject Type="Embed" ProgID="Equation.DSMT4" ShapeID="_x0000_i1254" DrawAspect="Content" ObjectID="_1696955592" r:id="rId469"/>
        </w:object>
      </w:r>
      <w:r>
        <w:rPr>
          <w:rFonts w:hAnsi="宋体"/>
        </w:rPr>
        <w:t>的列向量组线性相关，</w:t>
      </w:r>
      <w:r>
        <w:rPr>
          <w:rFonts w:hAnsi="宋体" w:hint="eastAsia"/>
        </w:rPr>
        <w:t>即</w:t>
      </w:r>
      <w:r w:rsidR="004051A8" w:rsidRPr="00025957">
        <w:rPr>
          <w:position w:val="-4"/>
        </w:rPr>
        <w:object w:dxaOrig="220" w:dyaOrig="240">
          <v:shape id="_x0000_i1255" type="#_x0000_t75" style="width:11pt;height:12pt" o:ole="">
            <v:imagedata r:id="rId470" o:title=""/>
          </v:shape>
          <o:OLEObject Type="Embed" ProgID="Equation.DSMT4" ShapeID="_x0000_i1255" DrawAspect="Content" ObjectID="_1696955593" r:id="rId471"/>
        </w:object>
      </w:r>
      <w:r>
        <w:rPr>
          <w:rFonts w:hAnsi="宋体"/>
        </w:rPr>
        <w:t>的行向量组线性相关</w:t>
      </w:r>
      <w:r>
        <w:rPr>
          <w:rFonts w:hAnsi="宋体" w:hint="eastAsia"/>
        </w:rPr>
        <w:t>．</w:t>
      </w:r>
    </w:p>
    <w:p w:rsidR="004D6214" w:rsidRDefault="004D6214" w:rsidP="004D6214"/>
    <w:p w:rsidR="004D6214" w:rsidRPr="004D6214" w:rsidRDefault="004D6214" w:rsidP="0098274B">
      <w:pPr>
        <w:tabs>
          <w:tab w:val="left" w:pos="8820"/>
        </w:tabs>
        <w:spacing w:line="360" w:lineRule="auto"/>
        <w:rPr>
          <w:rFonts w:ascii="Times New Roman" w:hAnsi="Times New Roman"/>
          <w:szCs w:val="21"/>
        </w:rPr>
      </w:pPr>
    </w:p>
    <w:p w:rsidR="0090773F" w:rsidRPr="00ED083C" w:rsidRDefault="0090773F" w:rsidP="006F4186">
      <w:pPr>
        <w:pStyle w:val="1"/>
      </w:pPr>
      <w:r w:rsidRPr="00ED083C">
        <w:t>三</w:t>
      </w:r>
      <w:r w:rsidR="00D20A52">
        <w:rPr>
          <w:rFonts w:hAnsi="宋体"/>
        </w:rPr>
        <w:t>、</w:t>
      </w:r>
      <w:r w:rsidRPr="00ED083C">
        <w:t>解答题（</w:t>
      </w:r>
      <w:r w:rsidR="006F4186">
        <w:rPr>
          <w:rFonts w:hint="eastAsia"/>
        </w:rPr>
        <w:t>15~23</w:t>
      </w:r>
      <w:r w:rsidR="006F4186">
        <w:t>小题，</w:t>
      </w:r>
      <w:r w:rsidR="006F4186">
        <w:rPr>
          <w:rFonts w:hint="eastAsia"/>
        </w:rPr>
        <w:t>共</w:t>
      </w:r>
      <w:r w:rsidRPr="00ED083C">
        <w:t>94分）</w:t>
      </w:r>
    </w:p>
    <w:p w:rsidR="006F4186" w:rsidRDefault="006F4186" w:rsidP="006F4186"/>
    <w:p w:rsidR="006F4186" w:rsidRDefault="006F4186" w:rsidP="006F4186"/>
    <w:p w:rsidR="0090773F" w:rsidRPr="00ED083C" w:rsidRDefault="00243AAF" w:rsidP="00243AAF">
      <w:r>
        <w:rPr>
          <w:rFonts w:hint="eastAsia"/>
        </w:rPr>
        <w:t>(</w:t>
      </w:r>
      <w:r w:rsidR="0090773F" w:rsidRPr="00ED083C">
        <w:t>15</w:t>
      </w:r>
      <w:r>
        <w:rPr>
          <w:rFonts w:hint="eastAsia"/>
        </w:rPr>
        <w:t>)</w:t>
      </w:r>
      <w:r w:rsidR="0090773F" w:rsidRPr="00ED083C">
        <w:t>（本题满分</w:t>
      </w:r>
      <w:r w:rsidR="0090773F" w:rsidRPr="00ED083C">
        <w:t>10</w:t>
      </w:r>
      <w:r w:rsidR="0090773F" w:rsidRPr="00ED083C">
        <w:t>分）</w:t>
      </w:r>
    </w:p>
    <w:p w:rsidR="0090773F" w:rsidRPr="00ED083C" w:rsidRDefault="0090773F" w:rsidP="00243AAF">
      <w:pPr>
        <w:ind w:leftChars="200" w:left="480"/>
      </w:pPr>
      <w:r w:rsidRPr="00ED083C">
        <w:t>求极限</w:t>
      </w:r>
      <w:r w:rsidR="004051A8" w:rsidRPr="004051A8">
        <w:rPr>
          <w:position w:val="-36"/>
        </w:rPr>
        <w:object w:dxaOrig="2420" w:dyaOrig="840">
          <v:shape id="_x0000_i1256" type="#_x0000_t75" style="width:121pt;height:42pt" o:ole="">
            <v:imagedata r:id="rId472" o:title=""/>
          </v:shape>
          <o:OLEObject Type="Embed" ProgID="Equation.DSMT4" ShapeID="_x0000_i1256" DrawAspect="Content" ObjectID="_1696955594" r:id="rId473"/>
        </w:object>
      </w:r>
      <w:r w:rsidR="00243AAF">
        <w:rPr>
          <w:rFonts w:hint="eastAsia"/>
        </w:rPr>
        <w:t>．</w:t>
      </w:r>
    </w:p>
    <w:p w:rsidR="00F12761" w:rsidRDefault="00F12761" w:rsidP="00F12761"/>
    <w:p w:rsidR="00B8292B" w:rsidRPr="00F12761" w:rsidRDefault="00F12761" w:rsidP="00F12761">
      <w:r w:rsidRPr="007048E8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EB78D8">
        <w:rPr>
          <w:rFonts w:hAnsi="宋体" w:hint="eastAsia"/>
          <w:szCs w:val="21"/>
        </w:rPr>
        <w:t>由等价</w:t>
      </w:r>
      <w:r w:rsidR="00B8292B">
        <w:rPr>
          <w:rFonts w:hAnsi="宋体"/>
          <w:szCs w:val="21"/>
        </w:rPr>
        <w:t>无穷小</w:t>
      </w:r>
      <w:r w:rsidR="00EB78D8">
        <w:rPr>
          <w:rFonts w:hAnsi="宋体" w:hint="eastAsia"/>
          <w:szCs w:val="21"/>
        </w:rPr>
        <w:t>量</w:t>
      </w:r>
      <w:r w:rsidR="00B8292B">
        <w:rPr>
          <w:rFonts w:hAnsi="宋体"/>
          <w:szCs w:val="21"/>
        </w:rPr>
        <w:t>代换</w:t>
      </w:r>
      <w:r w:rsidR="00EB78D8">
        <w:rPr>
          <w:rFonts w:hAnsi="宋体" w:hint="eastAsia"/>
          <w:szCs w:val="21"/>
        </w:rPr>
        <w:t>可得</w:t>
      </w:r>
    </w:p>
    <w:p w:rsidR="00B8292B" w:rsidRDefault="004051A8" w:rsidP="00EB78D8">
      <w:pPr>
        <w:tabs>
          <w:tab w:val="left" w:pos="540"/>
          <w:tab w:val="left" w:pos="1980"/>
          <w:tab w:val="left" w:pos="8820"/>
        </w:tabs>
        <w:jc w:val="center"/>
        <w:rPr>
          <w:szCs w:val="21"/>
        </w:rPr>
      </w:pPr>
      <w:r w:rsidRPr="004051A8">
        <w:rPr>
          <w:position w:val="-88"/>
        </w:rPr>
        <w:object w:dxaOrig="6500" w:dyaOrig="1880">
          <v:shape id="_x0000_i1257" type="#_x0000_t75" style="width:325pt;height:94pt" o:ole="">
            <v:imagedata r:id="rId474" o:title=""/>
          </v:shape>
          <o:OLEObject Type="Embed" ProgID="Equation.DSMT4" ShapeID="_x0000_i1257" DrawAspect="Content" ObjectID="_1696955595" r:id="rId475"/>
        </w:object>
      </w:r>
    </w:p>
    <w:p w:rsidR="00B8292B" w:rsidRDefault="00B8292B" w:rsidP="00EB78D8">
      <w:pPr>
        <w:tabs>
          <w:tab w:val="left" w:pos="540"/>
          <w:tab w:val="left" w:pos="8820"/>
        </w:tabs>
      </w:pPr>
    </w:p>
    <w:p w:rsidR="00243AAF" w:rsidRPr="00ED083C" w:rsidRDefault="00243AAF" w:rsidP="00243AAF"/>
    <w:p w:rsidR="0090773F" w:rsidRPr="00ED083C" w:rsidRDefault="00243AAF" w:rsidP="00243AAF">
      <w:r>
        <w:rPr>
          <w:rFonts w:hint="eastAsia"/>
        </w:rPr>
        <w:t>(</w:t>
      </w:r>
      <w:r w:rsidR="0090773F" w:rsidRPr="00ED083C">
        <w:t>16</w:t>
      </w:r>
      <w:r>
        <w:rPr>
          <w:rFonts w:hint="eastAsia"/>
        </w:rPr>
        <w:t>)</w:t>
      </w:r>
      <w:r w:rsidR="0090773F" w:rsidRPr="00ED083C">
        <w:t>（本题满分</w:t>
      </w:r>
      <w:r w:rsidR="0090773F" w:rsidRPr="00ED083C">
        <w:t>10</w:t>
      </w:r>
      <w:r w:rsidR="0090773F" w:rsidRPr="00ED083C">
        <w:t>分）</w:t>
      </w:r>
    </w:p>
    <w:p w:rsidR="0090773F" w:rsidRPr="00ED083C" w:rsidRDefault="0090773F" w:rsidP="00243AAF">
      <w:pPr>
        <w:ind w:leftChars="200" w:left="480"/>
      </w:pPr>
      <w:r w:rsidRPr="00ED083C">
        <w:t>设函数</w:t>
      </w:r>
      <w:r w:rsidR="004051A8" w:rsidRPr="004051A8">
        <w:rPr>
          <w:position w:val="-10"/>
        </w:rPr>
        <w:object w:dxaOrig="540" w:dyaOrig="320">
          <v:shape id="_x0000_i1258" type="#_x0000_t75" style="width:27pt;height:16pt" o:ole="">
            <v:imagedata r:id="rId476" o:title=""/>
          </v:shape>
          <o:OLEObject Type="Embed" ProgID="Equation.DSMT4" ShapeID="_x0000_i1258" DrawAspect="Content" ObjectID="_1696955596" r:id="rId477"/>
        </w:object>
      </w:r>
      <w:r w:rsidRPr="00ED083C">
        <w:t>在</w:t>
      </w:r>
      <w:r w:rsidR="004051A8" w:rsidRPr="004051A8">
        <w:rPr>
          <w:position w:val="-10"/>
        </w:rPr>
        <w:object w:dxaOrig="940" w:dyaOrig="320">
          <v:shape id="_x0000_i1259" type="#_x0000_t75" style="width:47pt;height:16pt" o:ole="">
            <v:imagedata r:id="rId478" o:title=""/>
          </v:shape>
          <o:OLEObject Type="Embed" ProgID="Equation.DSMT4" ShapeID="_x0000_i1259" DrawAspect="Content" ObjectID="_1696955597" r:id="rId479"/>
        </w:object>
      </w:r>
      <w:r w:rsidRPr="00ED083C">
        <w:t>上有定义</w:t>
      </w:r>
      <w:r w:rsidR="00243AAF">
        <w:rPr>
          <w:rFonts w:hint="eastAsia"/>
        </w:rPr>
        <w:t>，</w:t>
      </w:r>
      <w:r w:rsidRPr="00ED083C">
        <w:t>在区间</w:t>
      </w:r>
      <w:r w:rsidR="004051A8" w:rsidRPr="004051A8">
        <w:rPr>
          <w:position w:val="-10"/>
        </w:rPr>
        <w:object w:dxaOrig="520" w:dyaOrig="320">
          <v:shape id="_x0000_i1260" type="#_x0000_t75" style="width:26pt;height:16pt" o:ole="">
            <v:imagedata r:id="rId480" o:title=""/>
          </v:shape>
          <o:OLEObject Type="Embed" ProgID="Equation.DSMT4" ShapeID="_x0000_i1260" DrawAspect="Content" ObjectID="_1696955598" r:id="rId481"/>
        </w:object>
      </w:r>
      <w:r w:rsidRPr="00ED083C">
        <w:t>上</w:t>
      </w:r>
      <w:r w:rsidR="00243AAF">
        <w:rPr>
          <w:rFonts w:hint="eastAsia"/>
        </w:rPr>
        <w:t>，</w:t>
      </w:r>
      <w:r w:rsidR="004051A8" w:rsidRPr="004051A8">
        <w:rPr>
          <w:position w:val="-10"/>
        </w:rPr>
        <w:object w:dxaOrig="1640" w:dyaOrig="360">
          <v:shape id="_x0000_i1261" type="#_x0000_t75" style="width:82pt;height:18pt" o:ole="">
            <v:imagedata r:id="rId482" o:title=""/>
          </v:shape>
          <o:OLEObject Type="Embed" ProgID="Equation.DSMT4" ShapeID="_x0000_i1261" DrawAspect="Content" ObjectID="_1696955599" r:id="rId483"/>
        </w:object>
      </w:r>
      <w:r w:rsidR="00243AAF">
        <w:rPr>
          <w:rFonts w:hint="eastAsia"/>
        </w:rPr>
        <w:t>，</w:t>
      </w:r>
      <w:r w:rsidRPr="00ED083C">
        <w:t>若对任意的</w:t>
      </w:r>
      <w:r w:rsidR="004051A8" w:rsidRPr="00025957">
        <w:rPr>
          <w:position w:val="-4"/>
        </w:rPr>
        <w:object w:dxaOrig="200" w:dyaOrig="200">
          <v:shape id="_x0000_i1262" type="#_x0000_t75" style="width:10pt;height:10pt" o:ole="">
            <v:imagedata r:id="rId484" o:title=""/>
          </v:shape>
          <o:OLEObject Type="Embed" ProgID="Equation.DSMT4" ShapeID="_x0000_i1262" DrawAspect="Content" ObjectID="_1696955600" r:id="rId485"/>
        </w:object>
      </w:r>
      <w:r w:rsidRPr="00ED083C">
        <w:t>都满足</w:t>
      </w:r>
      <w:r w:rsidR="004051A8" w:rsidRPr="004051A8">
        <w:rPr>
          <w:position w:val="-10"/>
        </w:rPr>
        <w:object w:dxaOrig="1640" w:dyaOrig="320">
          <v:shape id="_x0000_i1263" type="#_x0000_t75" style="width:82pt;height:16pt" o:ole="">
            <v:imagedata r:id="rId486" o:title=""/>
          </v:shape>
          <o:OLEObject Type="Embed" ProgID="Equation.DSMT4" ShapeID="_x0000_i1263" DrawAspect="Content" ObjectID="_1696955601" r:id="rId487"/>
        </w:object>
      </w:r>
      <w:r w:rsidR="00243AAF">
        <w:rPr>
          <w:rFonts w:hint="eastAsia"/>
        </w:rPr>
        <w:t>，</w:t>
      </w:r>
      <w:r w:rsidRPr="00ED083C">
        <w:t>其中</w:t>
      </w:r>
      <w:r w:rsidR="004051A8" w:rsidRPr="00025957">
        <w:rPr>
          <w:position w:val="-4"/>
        </w:rPr>
        <w:object w:dxaOrig="200" w:dyaOrig="260">
          <v:shape id="_x0000_i1264" type="#_x0000_t75" style="width:10pt;height:13pt" o:ole="">
            <v:imagedata r:id="rId488" o:title=""/>
          </v:shape>
          <o:OLEObject Type="Embed" ProgID="Equation.DSMT4" ShapeID="_x0000_i1264" DrawAspect="Content" ObjectID="_1696955602" r:id="rId489"/>
        </w:object>
      </w:r>
      <w:r w:rsidRPr="00ED083C">
        <w:t>为常数</w:t>
      </w:r>
      <w:r w:rsidR="00243AAF">
        <w:rPr>
          <w:rFonts w:hint="eastAsia"/>
        </w:rPr>
        <w:t>．</w:t>
      </w:r>
    </w:p>
    <w:p w:rsidR="00243AAF" w:rsidRDefault="00243AAF" w:rsidP="00243AAF">
      <w:pPr>
        <w:ind w:leftChars="200" w:left="480"/>
      </w:pPr>
      <w:r>
        <w:rPr>
          <w:rFonts w:hint="eastAsia"/>
        </w:rPr>
        <w:t>(</w:t>
      </w:r>
      <w:r w:rsidR="00D27805" w:rsidRPr="00D27805">
        <w:rPr>
          <w:rFonts w:hint="eastAsia"/>
        </w:rPr>
        <w:t>Ⅰ</w:t>
      </w:r>
      <w:r>
        <w:rPr>
          <w:rFonts w:hint="eastAsia"/>
        </w:rPr>
        <w:t>)</w:t>
      </w:r>
      <w:r w:rsidR="00D27805">
        <w:rPr>
          <w:rFonts w:hint="eastAsia"/>
        </w:rPr>
        <w:t xml:space="preserve"> </w:t>
      </w:r>
      <w:r w:rsidR="0090773F" w:rsidRPr="00ED083C">
        <w:t>写出</w:t>
      </w:r>
      <w:r w:rsidR="004051A8" w:rsidRPr="004051A8">
        <w:rPr>
          <w:position w:val="-10"/>
        </w:rPr>
        <w:object w:dxaOrig="540" w:dyaOrig="320">
          <v:shape id="_x0000_i1265" type="#_x0000_t75" style="width:27pt;height:16pt" o:ole="">
            <v:imagedata r:id="rId490" o:title=""/>
          </v:shape>
          <o:OLEObject Type="Embed" ProgID="Equation.DSMT4" ShapeID="_x0000_i1265" DrawAspect="Content" ObjectID="_1696955603" r:id="rId491"/>
        </w:object>
      </w:r>
      <w:r w:rsidR="0090773F" w:rsidRPr="00ED083C">
        <w:t>在</w:t>
      </w:r>
      <w:r w:rsidR="004051A8" w:rsidRPr="004051A8">
        <w:rPr>
          <w:position w:val="-10"/>
        </w:rPr>
        <w:object w:dxaOrig="680" w:dyaOrig="320">
          <v:shape id="_x0000_i1266" type="#_x0000_t75" style="width:34pt;height:16pt" o:ole="">
            <v:imagedata r:id="rId492" o:title=""/>
          </v:shape>
          <o:OLEObject Type="Embed" ProgID="Equation.DSMT4" ShapeID="_x0000_i1266" DrawAspect="Content" ObjectID="_1696955604" r:id="rId493"/>
        </w:object>
      </w:r>
      <w:r w:rsidR="0090773F" w:rsidRPr="00ED083C">
        <w:t>上的表达式</w:t>
      </w:r>
      <w:r>
        <w:rPr>
          <w:rFonts w:hint="eastAsia"/>
        </w:rPr>
        <w:t>；</w:t>
      </w:r>
    </w:p>
    <w:p w:rsidR="0090773F" w:rsidRPr="00ED083C" w:rsidRDefault="0090773F" w:rsidP="00243AAF">
      <w:pPr>
        <w:ind w:leftChars="200" w:left="480"/>
      </w:pPr>
      <w:r w:rsidRPr="00ED083C">
        <w:t>(</w:t>
      </w:r>
      <w:r w:rsidR="00D27805" w:rsidRPr="00D27805">
        <w:rPr>
          <w:rFonts w:ascii="宋体" w:hAnsi="宋体" w:cs="宋体" w:hint="eastAsia"/>
        </w:rPr>
        <w:t>Ⅱ</w:t>
      </w:r>
      <w:r w:rsidRPr="00ED083C">
        <w:rPr>
          <w:rFonts w:cs="Cambria"/>
        </w:rPr>
        <w:t>)</w:t>
      </w:r>
      <w:r w:rsidR="00243AAF">
        <w:rPr>
          <w:rFonts w:cs="Cambria" w:hint="eastAsia"/>
        </w:rPr>
        <w:t xml:space="preserve"> </w:t>
      </w:r>
      <w:r w:rsidRPr="00ED083C">
        <w:t>问</w:t>
      </w:r>
      <w:r w:rsidR="004051A8" w:rsidRPr="00025957">
        <w:rPr>
          <w:position w:val="-4"/>
        </w:rPr>
        <w:object w:dxaOrig="200" w:dyaOrig="260">
          <v:shape id="_x0000_i1267" type="#_x0000_t75" style="width:10pt;height:13pt" o:ole="">
            <v:imagedata r:id="rId494" o:title=""/>
          </v:shape>
          <o:OLEObject Type="Embed" ProgID="Equation.DSMT4" ShapeID="_x0000_i1267" DrawAspect="Content" ObjectID="_1696955605" r:id="rId495"/>
        </w:object>
      </w:r>
      <w:r w:rsidRPr="00ED083C">
        <w:t>为何值时</w:t>
      </w:r>
      <w:r w:rsidR="00D27805">
        <w:rPr>
          <w:rFonts w:hint="eastAsia"/>
        </w:rPr>
        <w:t>，</w:t>
      </w:r>
      <w:r w:rsidR="004051A8" w:rsidRPr="004051A8">
        <w:rPr>
          <w:position w:val="-10"/>
        </w:rPr>
        <w:object w:dxaOrig="540" w:dyaOrig="320">
          <v:shape id="_x0000_i1268" type="#_x0000_t75" style="width:27pt;height:16pt" o:ole="">
            <v:imagedata r:id="rId496" o:title=""/>
          </v:shape>
          <o:OLEObject Type="Embed" ProgID="Equation.DSMT4" ShapeID="_x0000_i1268" DrawAspect="Content" ObjectID="_1696955606" r:id="rId497"/>
        </w:object>
      </w:r>
      <w:r w:rsidRPr="00ED083C">
        <w:t>在</w:t>
      </w:r>
      <w:r w:rsidR="004051A8" w:rsidRPr="004051A8">
        <w:rPr>
          <w:position w:val="-6"/>
        </w:rPr>
        <w:object w:dxaOrig="560" w:dyaOrig="279">
          <v:shape id="_x0000_i1269" type="#_x0000_t75" style="width:28pt;height:14pt" o:ole="">
            <v:imagedata r:id="rId498" o:title=""/>
          </v:shape>
          <o:OLEObject Type="Embed" ProgID="Equation.DSMT4" ShapeID="_x0000_i1269" DrawAspect="Content" ObjectID="_1696955607" r:id="rId499"/>
        </w:object>
      </w:r>
      <w:r w:rsidRPr="00ED083C">
        <w:t>处可导</w:t>
      </w:r>
      <w:r w:rsidR="00243AAF">
        <w:rPr>
          <w:rFonts w:hint="eastAsia"/>
        </w:rPr>
        <w:t>．</w:t>
      </w:r>
    </w:p>
    <w:p w:rsidR="00F12761" w:rsidRDefault="00F12761" w:rsidP="00F12761"/>
    <w:p w:rsidR="00B8292B" w:rsidRPr="00F12761" w:rsidRDefault="00F12761" w:rsidP="00F12761">
      <w:r w:rsidRPr="007048E8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B8292B">
        <w:rPr>
          <w:szCs w:val="21"/>
        </w:rPr>
        <w:t>(</w:t>
      </w:r>
      <w:r w:rsidR="00EB78D8" w:rsidRPr="00D27805">
        <w:rPr>
          <w:rFonts w:hint="eastAsia"/>
        </w:rPr>
        <w:t>Ⅰ</w:t>
      </w:r>
      <w:r w:rsidR="00B8292B">
        <w:rPr>
          <w:szCs w:val="21"/>
        </w:rPr>
        <w:t>)</w:t>
      </w:r>
      <w:r w:rsidR="00EB78D8">
        <w:rPr>
          <w:rFonts w:hint="eastAsia"/>
          <w:szCs w:val="21"/>
        </w:rPr>
        <w:t xml:space="preserve"> </w:t>
      </w:r>
      <w:r w:rsidR="00B8292B">
        <w:rPr>
          <w:rFonts w:hAnsi="宋体"/>
          <w:szCs w:val="21"/>
        </w:rPr>
        <w:t>当</w:t>
      </w:r>
      <w:r w:rsidR="004051A8" w:rsidRPr="004051A8">
        <w:rPr>
          <w:position w:val="-6"/>
        </w:rPr>
        <w:object w:dxaOrig="1040" w:dyaOrig="279">
          <v:shape id="_x0000_i1270" type="#_x0000_t75" style="width:52pt;height:14pt" o:ole="">
            <v:imagedata r:id="rId500" o:title=""/>
          </v:shape>
          <o:OLEObject Type="Embed" ProgID="Equation.DSMT4" ShapeID="_x0000_i1270" DrawAspect="Content" ObjectID="_1696955608" r:id="rId501"/>
        </w:object>
      </w:r>
      <w:r w:rsidR="00EB78D8">
        <w:rPr>
          <w:rFonts w:hint="eastAsia"/>
          <w:szCs w:val="21"/>
        </w:rPr>
        <w:t>，即</w:t>
      </w:r>
      <w:r w:rsidR="004051A8" w:rsidRPr="004051A8">
        <w:rPr>
          <w:position w:val="-6"/>
        </w:rPr>
        <w:object w:dxaOrig="1219" w:dyaOrig="279">
          <v:shape id="_x0000_i1271" type="#_x0000_t75" style="width:61pt;height:14pt" o:ole="">
            <v:imagedata r:id="rId502" o:title=""/>
          </v:shape>
          <o:OLEObject Type="Embed" ProgID="Equation.DSMT4" ShapeID="_x0000_i1271" DrawAspect="Content" ObjectID="_1696955609" r:id="rId503"/>
        </w:object>
      </w:r>
      <w:r w:rsidR="00EB78D8">
        <w:rPr>
          <w:rFonts w:hint="eastAsia"/>
          <w:szCs w:val="21"/>
        </w:rPr>
        <w:t>时，</w:t>
      </w:r>
    </w:p>
    <w:p w:rsidR="00B8292B" w:rsidRDefault="004051A8" w:rsidP="00EB78D8">
      <w:pPr>
        <w:tabs>
          <w:tab w:val="left" w:pos="8820"/>
        </w:tabs>
        <w:ind w:leftChars="400" w:left="960"/>
        <w:jc w:val="center"/>
        <w:rPr>
          <w:szCs w:val="21"/>
        </w:rPr>
      </w:pPr>
      <w:r w:rsidRPr="004051A8">
        <w:rPr>
          <w:position w:val="-10"/>
        </w:rPr>
        <w:object w:dxaOrig="5720" w:dyaOrig="360">
          <v:shape id="_x0000_i1272" type="#_x0000_t75" style="width:286pt;height:18pt" o:ole="">
            <v:imagedata r:id="rId504" o:title=""/>
          </v:shape>
          <o:OLEObject Type="Embed" ProgID="Equation.DSMT4" ShapeID="_x0000_i1272" DrawAspect="Content" ObjectID="_1696955610" r:id="rId505"/>
        </w:object>
      </w:r>
    </w:p>
    <w:p w:rsidR="00B8292B" w:rsidRDefault="00B8292B" w:rsidP="00EB78D8">
      <w:pPr>
        <w:tabs>
          <w:tab w:val="left" w:pos="8820"/>
        </w:tabs>
        <w:ind w:leftChars="200" w:left="480"/>
        <w:rPr>
          <w:szCs w:val="21"/>
        </w:rPr>
      </w:pPr>
      <w:r>
        <w:rPr>
          <w:szCs w:val="21"/>
        </w:rPr>
        <w:t>(</w:t>
      </w:r>
      <w:r w:rsidR="00EB78D8" w:rsidRPr="00D27805">
        <w:rPr>
          <w:rFonts w:ascii="宋体" w:hAnsi="宋体" w:cs="宋体" w:hint="eastAsia"/>
        </w:rPr>
        <w:t>Ⅱ</w:t>
      </w:r>
      <w:r>
        <w:rPr>
          <w:szCs w:val="21"/>
        </w:rPr>
        <w:t>)</w:t>
      </w:r>
      <w:r>
        <w:rPr>
          <w:rFonts w:hint="eastAsia"/>
          <w:szCs w:val="21"/>
        </w:rPr>
        <w:t xml:space="preserve"> </w:t>
      </w:r>
      <w:r>
        <w:rPr>
          <w:rFonts w:hAnsi="宋体"/>
          <w:szCs w:val="21"/>
        </w:rPr>
        <w:t>由</w:t>
      </w:r>
      <w:r w:rsidR="00EB78D8">
        <w:rPr>
          <w:rFonts w:hint="eastAsia"/>
          <w:szCs w:val="21"/>
        </w:rPr>
        <w:t>题设</w:t>
      </w:r>
      <w:r w:rsidR="004051A8" w:rsidRPr="004051A8">
        <w:rPr>
          <w:position w:val="-10"/>
        </w:rPr>
        <w:object w:dxaOrig="880" w:dyaOrig="320">
          <v:shape id="_x0000_i1273" type="#_x0000_t75" style="width:44pt;height:16pt" o:ole="">
            <v:imagedata r:id="rId506" o:title=""/>
          </v:shape>
          <o:OLEObject Type="Embed" ProgID="Equation.DSMT4" ShapeID="_x0000_i1273" DrawAspect="Content" ObjectID="_1696955611" r:id="rId507"/>
        </w:object>
      </w:r>
      <w:r>
        <w:rPr>
          <w:rFonts w:hAnsi="宋体"/>
          <w:szCs w:val="21"/>
        </w:rPr>
        <w:t>，</w:t>
      </w:r>
    </w:p>
    <w:p w:rsidR="00B8292B" w:rsidRDefault="004051A8" w:rsidP="00EB78D8">
      <w:pPr>
        <w:tabs>
          <w:tab w:val="left" w:pos="8820"/>
        </w:tabs>
        <w:ind w:leftChars="400" w:left="960"/>
        <w:jc w:val="center"/>
        <w:rPr>
          <w:szCs w:val="21"/>
        </w:rPr>
      </w:pPr>
      <w:r w:rsidRPr="004051A8">
        <w:rPr>
          <w:position w:val="-58"/>
        </w:rPr>
        <w:object w:dxaOrig="5480" w:dyaOrig="1280">
          <v:shape id="_x0000_i1274" type="#_x0000_t75" style="width:274pt;height:64pt" o:ole="">
            <v:imagedata r:id="rId508" o:title=""/>
          </v:shape>
          <o:OLEObject Type="Embed" ProgID="Equation.DSMT4" ShapeID="_x0000_i1274" DrawAspect="Content" ObjectID="_1696955612" r:id="rId509"/>
        </w:object>
      </w:r>
    </w:p>
    <w:p w:rsidR="00B8292B" w:rsidRDefault="00B8292B" w:rsidP="00EB78D8">
      <w:pPr>
        <w:tabs>
          <w:tab w:val="left" w:pos="8820"/>
        </w:tabs>
        <w:ind w:leftChars="400" w:left="960"/>
        <w:rPr>
          <w:szCs w:val="21"/>
        </w:rPr>
      </w:pPr>
      <w:r>
        <w:rPr>
          <w:rFonts w:hAnsi="宋体"/>
          <w:szCs w:val="21"/>
        </w:rPr>
        <w:t>令</w:t>
      </w:r>
      <w:r w:rsidR="004051A8" w:rsidRPr="004051A8">
        <w:rPr>
          <w:position w:val="-12"/>
        </w:rPr>
        <w:object w:dxaOrig="1320" w:dyaOrig="360">
          <v:shape id="_x0000_i1275" type="#_x0000_t75" style="width:66pt;height:18pt" o:ole="">
            <v:imagedata r:id="rId510" o:title=""/>
          </v:shape>
          <o:OLEObject Type="Embed" ProgID="Equation.DSMT4" ShapeID="_x0000_i1275" DrawAspect="Content" ObjectID="_1696955613" r:id="rId511"/>
        </w:object>
      </w:r>
      <w:r w:rsidR="00EB78D8">
        <w:rPr>
          <w:rFonts w:hint="eastAsia"/>
          <w:szCs w:val="21"/>
        </w:rPr>
        <w:t>，</w:t>
      </w:r>
      <w:r>
        <w:rPr>
          <w:rFonts w:hAnsi="宋体"/>
          <w:szCs w:val="21"/>
        </w:rPr>
        <w:t>得</w:t>
      </w:r>
      <w:r w:rsidR="004051A8" w:rsidRPr="004051A8">
        <w:rPr>
          <w:position w:val="-24"/>
        </w:rPr>
        <w:object w:dxaOrig="740" w:dyaOrig="620">
          <v:shape id="_x0000_i1276" type="#_x0000_t75" style="width:37pt;height:31pt" o:ole="">
            <v:imagedata r:id="rId512" o:title=""/>
          </v:shape>
          <o:OLEObject Type="Embed" ProgID="Equation.DSMT4" ShapeID="_x0000_i1276" DrawAspect="Content" ObjectID="_1696955614" r:id="rId513"/>
        </w:object>
      </w:r>
      <w:r w:rsidR="00EB78D8">
        <w:rPr>
          <w:rFonts w:hint="eastAsia"/>
          <w:szCs w:val="21"/>
        </w:rPr>
        <w:t>．</w:t>
      </w:r>
      <w:r>
        <w:rPr>
          <w:rFonts w:hAnsi="宋体"/>
          <w:szCs w:val="21"/>
        </w:rPr>
        <w:t>即当</w:t>
      </w:r>
      <w:r w:rsidR="004051A8" w:rsidRPr="004051A8">
        <w:rPr>
          <w:position w:val="-24"/>
        </w:rPr>
        <w:object w:dxaOrig="740" w:dyaOrig="620">
          <v:shape id="_x0000_i1277" type="#_x0000_t75" style="width:37pt;height:31pt" o:ole="">
            <v:imagedata r:id="rId514" o:title=""/>
          </v:shape>
          <o:OLEObject Type="Embed" ProgID="Equation.DSMT4" ShapeID="_x0000_i1277" DrawAspect="Content" ObjectID="_1696955615" r:id="rId515"/>
        </w:object>
      </w:r>
      <w:r>
        <w:rPr>
          <w:rFonts w:hAnsi="宋体"/>
          <w:szCs w:val="21"/>
        </w:rPr>
        <w:t>时</w:t>
      </w:r>
      <w:r w:rsidR="00EB78D8">
        <w:rPr>
          <w:rFonts w:hint="eastAsia"/>
          <w:szCs w:val="21"/>
        </w:rPr>
        <w:t>，</w:t>
      </w:r>
      <w:r w:rsidR="004051A8" w:rsidRPr="004051A8">
        <w:rPr>
          <w:position w:val="-10"/>
        </w:rPr>
        <w:object w:dxaOrig="540" w:dyaOrig="320">
          <v:shape id="_x0000_i1278" type="#_x0000_t75" style="width:27pt;height:16pt" o:ole="">
            <v:imagedata r:id="rId516" o:title=""/>
          </v:shape>
          <o:OLEObject Type="Embed" ProgID="Equation.DSMT4" ShapeID="_x0000_i1278" DrawAspect="Content" ObjectID="_1696955616" r:id="rId517"/>
        </w:object>
      </w:r>
      <w:r>
        <w:rPr>
          <w:rFonts w:hAnsi="宋体"/>
          <w:szCs w:val="21"/>
        </w:rPr>
        <w:t>在</w:t>
      </w:r>
      <w:r w:rsidR="004051A8" w:rsidRPr="004051A8">
        <w:rPr>
          <w:position w:val="-6"/>
        </w:rPr>
        <w:object w:dxaOrig="560" w:dyaOrig="279">
          <v:shape id="_x0000_i1279" type="#_x0000_t75" style="width:28pt;height:14pt" o:ole="">
            <v:imagedata r:id="rId518" o:title=""/>
          </v:shape>
          <o:OLEObject Type="Embed" ProgID="Equation.DSMT4" ShapeID="_x0000_i1279" DrawAspect="Content" ObjectID="_1696955617" r:id="rId519"/>
        </w:object>
      </w:r>
      <w:r>
        <w:rPr>
          <w:rFonts w:hAnsi="宋体"/>
          <w:szCs w:val="21"/>
        </w:rPr>
        <w:t>处可导</w:t>
      </w:r>
      <w:r w:rsidR="00EB78D8">
        <w:rPr>
          <w:rFonts w:hint="eastAsia"/>
          <w:szCs w:val="21"/>
        </w:rPr>
        <w:t>．</w:t>
      </w:r>
    </w:p>
    <w:p w:rsidR="00B8292B" w:rsidRDefault="00B8292B" w:rsidP="00B8292B">
      <w:pPr>
        <w:tabs>
          <w:tab w:val="left" w:pos="8820"/>
        </w:tabs>
        <w:rPr>
          <w:szCs w:val="21"/>
        </w:rPr>
      </w:pPr>
    </w:p>
    <w:p w:rsidR="00243AAF" w:rsidRPr="00ED083C" w:rsidRDefault="00243AAF" w:rsidP="00243AAF"/>
    <w:p w:rsidR="0090773F" w:rsidRPr="00ED083C" w:rsidRDefault="00243AAF" w:rsidP="00243AAF">
      <w:r>
        <w:rPr>
          <w:rFonts w:hint="eastAsia"/>
        </w:rPr>
        <w:t>(</w:t>
      </w:r>
      <w:r w:rsidR="0090773F" w:rsidRPr="00ED083C">
        <w:t>17</w:t>
      </w:r>
      <w:r>
        <w:rPr>
          <w:rFonts w:hint="eastAsia"/>
        </w:rPr>
        <w:t>)</w:t>
      </w:r>
      <w:r w:rsidR="0090773F" w:rsidRPr="00ED083C">
        <w:t>（本题满分</w:t>
      </w:r>
      <w:r w:rsidR="0090773F" w:rsidRPr="00ED083C">
        <w:t>11</w:t>
      </w:r>
      <w:r w:rsidR="0090773F" w:rsidRPr="00ED083C">
        <w:t>分）</w:t>
      </w:r>
    </w:p>
    <w:p w:rsidR="00F64326" w:rsidRDefault="0090773F" w:rsidP="00F64326">
      <w:pPr>
        <w:ind w:leftChars="200" w:left="480"/>
      </w:pPr>
      <w:r w:rsidRPr="00ED083C">
        <w:t>设</w:t>
      </w:r>
      <w:r w:rsidR="004051A8" w:rsidRPr="004051A8">
        <w:rPr>
          <w:position w:val="-18"/>
        </w:rPr>
        <w:object w:dxaOrig="2060" w:dyaOrig="600">
          <v:shape id="_x0000_i1280" type="#_x0000_t75" style="width:103pt;height:30pt" o:ole="">
            <v:imagedata r:id="rId520" o:title=""/>
          </v:shape>
          <o:OLEObject Type="Embed" ProgID="Equation.DSMT4" ShapeID="_x0000_i1280" DrawAspect="Content" ObjectID="_1696955618" r:id="rId521"/>
        </w:object>
      </w:r>
      <w:r w:rsidR="00F64326">
        <w:rPr>
          <w:rFonts w:hint="eastAsia"/>
        </w:rPr>
        <w:t>．</w:t>
      </w:r>
    </w:p>
    <w:p w:rsidR="0090773F" w:rsidRPr="00ED083C" w:rsidRDefault="0090773F" w:rsidP="00F64326">
      <w:pPr>
        <w:ind w:leftChars="200" w:left="480"/>
      </w:pPr>
      <w:r w:rsidRPr="00ED083C">
        <w:t>(</w:t>
      </w:r>
      <w:r w:rsidRPr="00ED083C">
        <w:rPr>
          <w:rFonts w:ascii="宋体" w:hAnsi="宋体" w:cs="宋体" w:hint="eastAsia"/>
        </w:rPr>
        <w:t>Ⅰ</w:t>
      </w:r>
      <w:r w:rsidRPr="00ED083C">
        <w:rPr>
          <w:rFonts w:cs="Cambria"/>
        </w:rPr>
        <w:t>)</w:t>
      </w:r>
      <w:r w:rsidR="00F64326">
        <w:rPr>
          <w:rFonts w:cs="Cambria" w:hint="eastAsia"/>
        </w:rPr>
        <w:t xml:space="preserve"> </w:t>
      </w:r>
      <w:r w:rsidRPr="00ED083C">
        <w:t>证明</w:t>
      </w:r>
      <w:r w:rsidR="004051A8" w:rsidRPr="004051A8">
        <w:rPr>
          <w:position w:val="-10"/>
        </w:rPr>
        <w:object w:dxaOrig="540" w:dyaOrig="320">
          <v:shape id="_x0000_i1281" type="#_x0000_t75" style="width:27pt;height:16pt" o:ole="">
            <v:imagedata r:id="rId522" o:title=""/>
          </v:shape>
          <o:OLEObject Type="Embed" ProgID="Equation.DSMT4" ShapeID="_x0000_i1281" DrawAspect="Content" ObjectID="_1696955619" r:id="rId523"/>
        </w:object>
      </w:r>
      <w:r w:rsidRPr="00ED083C">
        <w:t>是以</w:t>
      </w:r>
      <w:r w:rsidR="004051A8" w:rsidRPr="004051A8">
        <w:rPr>
          <w:position w:val="-6"/>
        </w:rPr>
        <w:object w:dxaOrig="220" w:dyaOrig="220">
          <v:shape id="_x0000_i1282" type="#_x0000_t75" style="width:11pt;height:11pt" o:ole="">
            <v:imagedata r:id="rId524" o:title=""/>
          </v:shape>
          <o:OLEObject Type="Embed" ProgID="Equation.DSMT4" ShapeID="_x0000_i1282" DrawAspect="Content" ObjectID="_1696955620" r:id="rId525"/>
        </w:object>
      </w:r>
      <w:r w:rsidRPr="00ED083C">
        <w:t>为周期的周期函数</w:t>
      </w:r>
      <w:r w:rsidR="00F64326">
        <w:rPr>
          <w:rFonts w:hint="eastAsia"/>
        </w:rPr>
        <w:t>；</w:t>
      </w:r>
      <w:r w:rsidR="00F64326">
        <w:rPr>
          <w:rFonts w:hint="eastAsia"/>
        </w:rPr>
        <w:t xml:space="preserve">    </w:t>
      </w:r>
      <w:r w:rsidRPr="00ED083C">
        <w:t>(</w:t>
      </w:r>
      <w:r w:rsidRPr="00ED083C">
        <w:rPr>
          <w:rFonts w:ascii="宋体" w:hAnsi="宋体" w:cs="宋体" w:hint="eastAsia"/>
        </w:rPr>
        <w:t>Ⅱ</w:t>
      </w:r>
      <w:r w:rsidRPr="00ED083C">
        <w:rPr>
          <w:rFonts w:cs="Cambria"/>
        </w:rPr>
        <w:t>)</w:t>
      </w:r>
      <w:r w:rsidRPr="00ED083C">
        <w:t>求</w:t>
      </w:r>
      <w:r w:rsidR="004051A8" w:rsidRPr="004051A8">
        <w:rPr>
          <w:position w:val="-10"/>
        </w:rPr>
        <w:object w:dxaOrig="540" w:dyaOrig="320">
          <v:shape id="_x0000_i1283" type="#_x0000_t75" style="width:27pt;height:16pt" o:ole="">
            <v:imagedata r:id="rId526" o:title=""/>
          </v:shape>
          <o:OLEObject Type="Embed" ProgID="Equation.DSMT4" ShapeID="_x0000_i1283" DrawAspect="Content" ObjectID="_1696955621" r:id="rId527"/>
        </w:object>
      </w:r>
      <w:r w:rsidRPr="00ED083C">
        <w:t>的值域</w:t>
      </w:r>
      <w:r w:rsidR="00F64326">
        <w:rPr>
          <w:rFonts w:hint="eastAsia"/>
        </w:rPr>
        <w:t>．</w:t>
      </w:r>
    </w:p>
    <w:p w:rsidR="00C16544" w:rsidRDefault="00C16544" w:rsidP="00C16544"/>
    <w:p w:rsidR="00B8292B" w:rsidRPr="003A14E0" w:rsidRDefault="00C16544" w:rsidP="003A14E0">
      <w:pPr>
        <w:rPr>
          <w:rFonts w:hAnsi="宋体"/>
          <w:szCs w:val="21"/>
        </w:rPr>
      </w:pPr>
      <w:r w:rsidRPr="007048E8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B8292B">
        <w:rPr>
          <w:szCs w:val="21"/>
        </w:rPr>
        <w:t>(</w:t>
      </w:r>
      <w:r w:rsidR="003A14E0" w:rsidRPr="00ED083C">
        <w:rPr>
          <w:rFonts w:ascii="宋体" w:hAnsi="宋体" w:cs="宋体" w:hint="eastAsia"/>
        </w:rPr>
        <w:t>Ⅰ</w:t>
      </w:r>
      <w:r w:rsidR="00B8292B">
        <w:rPr>
          <w:szCs w:val="21"/>
        </w:rPr>
        <w:t>)</w:t>
      </w:r>
      <w:r w:rsidR="003A14E0">
        <w:rPr>
          <w:rFonts w:hAnsi="宋体" w:hint="eastAsia"/>
          <w:szCs w:val="21"/>
        </w:rPr>
        <w:t xml:space="preserve"> </w:t>
      </w:r>
      <w:r w:rsidR="003A14E0">
        <w:rPr>
          <w:rFonts w:hAnsi="宋体" w:hint="eastAsia"/>
          <w:szCs w:val="21"/>
        </w:rPr>
        <w:t>令</w:t>
      </w:r>
      <w:r w:rsidR="004051A8" w:rsidRPr="004051A8">
        <w:rPr>
          <w:position w:val="-6"/>
        </w:rPr>
        <w:object w:dxaOrig="880" w:dyaOrig="260">
          <v:shape id="_x0000_i1284" type="#_x0000_t75" style="width:44pt;height:13pt" o:ole="">
            <v:imagedata r:id="rId528" o:title=""/>
          </v:shape>
          <o:OLEObject Type="Embed" ProgID="Equation.DSMT4" ShapeID="_x0000_i1284" DrawAspect="Content" ObjectID="_1696955622" r:id="rId529"/>
        </w:object>
      </w:r>
      <w:r w:rsidR="003A14E0">
        <w:rPr>
          <w:rFonts w:hint="eastAsia"/>
          <w:szCs w:val="21"/>
        </w:rPr>
        <w:t>．</w:t>
      </w:r>
      <w:r w:rsidR="00B8292B">
        <w:rPr>
          <w:rFonts w:hAnsi="宋体"/>
          <w:szCs w:val="21"/>
        </w:rPr>
        <w:t>则有</w:t>
      </w:r>
    </w:p>
    <w:p w:rsidR="00B8292B" w:rsidRDefault="004051A8" w:rsidP="003A14E0">
      <w:pPr>
        <w:tabs>
          <w:tab w:val="left" w:pos="2340"/>
          <w:tab w:val="left" w:pos="8820"/>
        </w:tabs>
        <w:ind w:leftChars="400" w:left="960"/>
        <w:jc w:val="center"/>
      </w:pPr>
      <w:r w:rsidRPr="004051A8">
        <w:rPr>
          <w:position w:val="-58"/>
        </w:rPr>
        <w:object w:dxaOrig="4980" w:dyaOrig="1280">
          <v:shape id="_x0000_i1285" type="#_x0000_t75" style="width:249pt;height:64pt" o:ole="">
            <v:imagedata r:id="rId530" o:title=""/>
          </v:shape>
          <o:OLEObject Type="Embed" ProgID="Equation.DSMT4" ShapeID="_x0000_i1285" DrawAspect="Content" ObjectID="_1696955623" r:id="rId531"/>
        </w:object>
      </w:r>
    </w:p>
    <w:p w:rsidR="00B8292B" w:rsidRDefault="00B8292B" w:rsidP="003A14E0">
      <w:pPr>
        <w:tabs>
          <w:tab w:val="left" w:pos="8820"/>
        </w:tabs>
        <w:ind w:leftChars="400" w:left="960"/>
        <w:rPr>
          <w:szCs w:val="21"/>
        </w:rPr>
      </w:pPr>
      <w:r>
        <w:rPr>
          <w:rFonts w:hAnsi="宋体"/>
          <w:szCs w:val="21"/>
        </w:rPr>
        <w:t>故</w:t>
      </w:r>
      <w:r w:rsidR="004051A8" w:rsidRPr="004051A8">
        <w:rPr>
          <w:position w:val="-10"/>
        </w:rPr>
        <w:object w:dxaOrig="540" w:dyaOrig="320">
          <v:shape id="_x0000_i1286" type="#_x0000_t75" style="width:27pt;height:16pt" o:ole="">
            <v:imagedata r:id="rId532" o:title=""/>
          </v:shape>
          <o:OLEObject Type="Embed" ProgID="Equation.DSMT4" ShapeID="_x0000_i1286" DrawAspect="Content" ObjectID="_1696955624" r:id="rId533"/>
        </w:object>
      </w:r>
      <w:r>
        <w:rPr>
          <w:rFonts w:hAnsi="宋体"/>
          <w:szCs w:val="21"/>
        </w:rPr>
        <w:t>是以</w:t>
      </w:r>
      <w:r w:rsidR="004051A8" w:rsidRPr="004051A8">
        <w:rPr>
          <w:position w:val="-6"/>
        </w:rPr>
        <w:object w:dxaOrig="220" w:dyaOrig="220">
          <v:shape id="_x0000_i1287" type="#_x0000_t75" style="width:11pt;height:11pt" o:ole="">
            <v:imagedata r:id="rId534" o:title=""/>
          </v:shape>
          <o:OLEObject Type="Embed" ProgID="Equation.DSMT4" ShapeID="_x0000_i1287" DrawAspect="Content" ObjectID="_1696955625" r:id="rId535"/>
        </w:object>
      </w:r>
      <w:r>
        <w:rPr>
          <w:rFonts w:hAnsi="宋体"/>
          <w:szCs w:val="21"/>
        </w:rPr>
        <w:t>为周期的周期函数</w:t>
      </w:r>
      <w:r w:rsidR="003A14E0">
        <w:rPr>
          <w:rFonts w:hint="eastAsia"/>
          <w:szCs w:val="21"/>
        </w:rPr>
        <w:t>．</w:t>
      </w:r>
    </w:p>
    <w:p w:rsidR="003A14E0" w:rsidRDefault="00B8292B" w:rsidP="003A14E0">
      <w:pPr>
        <w:tabs>
          <w:tab w:val="left" w:pos="8820"/>
        </w:tabs>
        <w:ind w:leftChars="200" w:left="480"/>
        <w:rPr>
          <w:rFonts w:hAnsi="宋体"/>
          <w:szCs w:val="21"/>
        </w:rPr>
      </w:pPr>
      <w:r>
        <w:rPr>
          <w:szCs w:val="21"/>
        </w:rPr>
        <w:t>(</w:t>
      </w:r>
      <w:r w:rsidR="003A14E0" w:rsidRPr="00ED083C">
        <w:rPr>
          <w:rFonts w:ascii="宋体" w:hAnsi="宋体" w:cs="宋体" w:hint="eastAsia"/>
        </w:rPr>
        <w:t>Ⅱ</w:t>
      </w:r>
      <w:r>
        <w:rPr>
          <w:szCs w:val="21"/>
        </w:rPr>
        <w:t>)</w:t>
      </w:r>
      <w:r>
        <w:rPr>
          <w:rFonts w:hint="eastAsia"/>
          <w:szCs w:val="21"/>
        </w:rPr>
        <w:t xml:space="preserve"> </w:t>
      </w:r>
      <w:r>
        <w:rPr>
          <w:rFonts w:hAnsi="宋体"/>
          <w:szCs w:val="21"/>
        </w:rPr>
        <w:t>因为</w:t>
      </w:r>
      <w:r w:rsidR="004051A8" w:rsidRPr="004051A8">
        <w:rPr>
          <w:position w:val="-10"/>
        </w:rPr>
        <w:object w:dxaOrig="540" w:dyaOrig="320">
          <v:shape id="_x0000_i1288" type="#_x0000_t75" style="width:27pt;height:16pt" o:ole="">
            <v:imagedata r:id="rId536" o:title=""/>
          </v:shape>
          <o:OLEObject Type="Embed" ProgID="Equation.DSMT4" ShapeID="_x0000_i1288" DrawAspect="Content" ObjectID="_1696955626" r:id="rId537"/>
        </w:object>
      </w:r>
      <w:r>
        <w:rPr>
          <w:rFonts w:hAnsi="宋体"/>
          <w:szCs w:val="21"/>
        </w:rPr>
        <w:t>是以</w:t>
      </w:r>
      <w:r w:rsidR="004051A8" w:rsidRPr="004051A8">
        <w:rPr>
          <w:position w:val="-6"/>
        </w:rPr>
        <w:object w:dxaOrig="220" w:dyaOrig="220">
          <v:shape id="_x0000_i1289" type="#_x0000_t75" style="width:11pt;height:11pt" o:ole="">
            <v:imagedata r:id="rId538" o:title=""/>
          </v:shape>
          <o:OLEObject Type="Embed" ProgID="Equation.DSMT4" ShapeID="_x0000_i1289" DrawAspect="Content" ObjectID="_1696955627" r:id="rId539"/>
        </w:object>
      </w:r>
      <w:r>
        <w:rPr>
          <w:rFonts w:hAnsi="宋体"/>
          <w:szCs w:val="21"/>
        </w:rPr>
        <w:t>为周期的周期函数</w:t>
      </w:r>
      <w:r w:rsidR="003A14E0">
        <w:rPr>
          <w:rFonts w:hint="eastAsia"/>
          <w:szCs w:val="21"/>
        </w:rPr>
        <w:t>，</w:t>
      </w:r>
      <w:r>
        <w:rPr>
          <w:rFonts w:hAnsi="宋体"/>
          <w:szCs w:val="21"/>
        </w:rPr>
        <w:t>故只需在</w:t>
      </w:r>
      <w:r w:rsidR="004051A8" w:rsidRPr="004051A8">
        <w:rPr>
          <w:position w:val="-10"/>
        </w:rPr>
        <w:object w:dxaOrig="620" w:dyaOrig="320">
          <v:shape id="_x0000_i1290" type="#_x0000_t75" style="width:31pt;height:16pt" o:ole="">
            <v:imagedata r:id="rId540" o:title=""/>
          </v:shape>
          <o:OLEObject Type="Embed" ProgID="Equation.DSMT4" ShapeID="_x0000_i1290" DrawAspect="Content" ObjectID="_1696955628" r:id="rId541"/>
        </w:object>
      </w:r>
      <w:r>
        <w:rPr>
          <w:rFonts w:hAnsi="宋体"/>
          <w:szCs w:val="21"/>
        </w:rPr>
        <w:t>上讨论其值域</w:t>
      </w:r>
      <w:r w:rsidR="003A14E0">
        <w:rPr>
          <w:rFonts w:hint="eastAsia"/>
          <w:szCs w:val="21"/>
        </w:rPr>
        <w:t>．</w:t>
      </w:r>
      <w:r>
        <w:rPr>
          <w:rFonts w:hAnsi="宋体"/>
          <w:szCs w:val="21"/>
        </w:rPr>
        <w:t>令</w:t>
      </w:r>
    </w:p>
    <w:p w:rsidR="003A14E0" w:rsidRDefault="004051A8" w:rsidP="003A14E0">
      <w:pPr>
        <w:tabs>
          <w:tab w:val="left" w:pos="8820"/>
        </w:tabs>
        <w:ind w:leftChars="400" w:left="960"/>
        <w:jc w:val="center"/>
        <w:rPr>
          <w:szCs w:val="21"/>
        </w:rPr>
      </w:pPr>
      <w:r w:rsidRPr="004051A8">
        <w:rPr>
          <w:position w:val="-28"/>
        </w:rPr>
        <w:object w:dxaOrig="4420" w:dyaOrig="680">
          <v:shape id="_x0000_i1291" type="#_x0000_t75" style="width:221pt;height:34pt" o:ole="">
            <v:imagedata r:id="rId542" o:title=""/>
          </v:shape>
          <o:OLEObject Type="Embed" ProgID="Equation.DSMT4" ShapeID="_x0000_i1291" DrawAspect="Content" ObjectID="_1696955629" r:id="rId543"/>
        </w:object>
      </w:r>
    </w:p>
    <w:p w:rsidR="00B8292B" w:rsidRDefault="00B8292B" w:rsidP="003A14E0">
      <w:pPr>
        <w:tabs>
          <w:tab w:val="left" w:pos="8820"/>
        </w:tabs>
        <w:ind w:leftChars="400" w:left="960"/>
        <w:rPr>
          <w:szCs w:val="21"/>
        </w:rPr>
      </w:pPr>
      <w:r>
        <w:rPr>
          <w:rFonts w:hAnsi="宋体"/>
          <w:szCs w:val="21"/>
        </w:rPr>
        <w:t>在区间</w:t>
      </w:r>
      <w:r w:rsidR="004051A8" w:rsidRPr="004051A8">
        <w:rPr>
          <w:position w:val="-10"/>
        </w:rPr>
        <w:object w:dxaOrig="620" w:dyaOrig="320">
          <v:shape id="_x0000_i1292" type="#_x0000_t75" style="width:31pt;height:16pt" o:ole="">
            <v:imagedata r:id="rId544" o:title=""/>
          </v:shape>
          <o:OLEObject Type="Embed" ProgID="Equation.DSMT4" ShapeID="_x0000_i1292" DrawAspect="Content" ObjectID="_1696955630" r:id="rId545"/>
        </w:object>
      </w:r>
      <w:r>
        <w:rPr>
          <w:rFonts w:hAnsi="宋体"/>
          <w:szCs w:val="21"/>
        </w:rPr>
        <w:t>内求得驻点</w:t>
      </w:r>
      <w:r w:rsidR="004051A8" w:rsidRPr="004051A8">
        <w:rPr>
          <w:position w:val="-24"/>
        </w:rPr>
        <w:object w:dxaOrig="720" w:dyaOrig="620">
          <v:shape id="_x0000_i1293" type="#_x0000_t75" style="width:36pt;height:31pt" o:ole="">
            <v:imagedata r:id="rId546" o:title=""/>
          </v:shape>
          <o:OLEObject Type="Embed" ProgID="Equation.DSMT4" ShapeID="_x0000_i1293" DrawAspect="Content" ObjectID="_1696955631" r:id="rId547"/>
        </w:object>
      </w:r>
      <w:r w:rsidR="003A14E0">
        <w:rPr>
          <w:rFonts w:hint="eastAsia"/>
          <w:szCs w:val="21"/>
        </w:rPr>
        <w:t>，</w:t>
      </w:r>
      <w:r w:rsidR="004051A8" w:rsidRPr="004051A8">
        <w:rPr>
          <w:position w:val="-24"/>
        </w:rPr>
        <w:object w:dxaOrig="820" w:dyaOrig="620">
          <v:shape id="_x0000_i1294" type="#_x0000_t75" style="width:41pt;height:31pt" o:ole="">
            <v:imagedata r:id="rId548" o:title=""/>
          </v:shape>
          <o:OLEObject Type="Embed" ProgID="Equation.DSMT4" ShapeID="_x0000_i1294" DrawAspect="Content" ObjectID="_1696955632" r:id="rId549"/>
        </w:object>
      </w:r>
      <w:r w:rsidR="003A14E0">
        <w:rPr>
          <w:rFonts w:hint="eastAsia"/>
          <w:szCs w:val="21"/>
        </w:rPr>
        <w:t>．</w:t>
      </w:r>
      <w:r w:rsidR="003A14E0">
        <w:rPr>
          <w:rFonts w:hAnsi="宋体" w:hint="eastAsia"/>
          <w:szCs w:val="21"/>
        </w:rPr>
        <w:t>计算</w:t>
      </w:r>
    </w:p>
    <w:p w:rsidR="00B8292B" w:rsidRDefault="004051A8" w:rsidP="003A14E0">
      <w:pPr>
        <w:tabs>
          <w:tab w:val="left" w:pos="2160"/>
          <w:tab w:val="left" w:pos="8820"/>
        </w:tabs>
        <w:ind w:leftChars="400" w:left="960"/>
        <w:jc w:val="center"/>
        <w:rPr>
          <w:szCs w:val="21"/>
        </w:rPr>
      </w:pPr>
      <w:r w:rsidRPr="004051A8">
        <w:rPr>
          <w:position w:val="-134"/>
        </w:rPr>
        <w:object w:dxaOrig="5380" w:dyaOrig="2799">
          <v:shape id="_x0000_i1295" type="#_x0000_t75" style="width:269pt;height:140pt" o:ole="">
            <v:imagedata r:id="rId550" o:title=""/>
          </v:shape>
          <o:OLEObject Type="Embed" ProgID="Equation.DSMT4" ShapeID="_x0000_i1295" DrawAspect="Content" ObjectID="_1696955633" r:id="rId551"/>
        </w:object>
      </w:r>
    </w:p>
    <w:p w:rsidR="00B8292B" w:rsidRDefault="003A14E0" w:rsidP="003A14E0">
      <w:pPr>
        <w:tabs>
          <w:tab w:val="left" w:pos="8820"/>
        </w:tabs>
        <w:ind w:leftChars="400" w:left="960"/>
        <w:rPr>
          <w:szCs w:val="21"/>
        </w:rPr>
      </w:pPr>
      <w:r>
        <w:rPr>
          <w:rFonts w:hAnsi="宋体" w:hint="eastAsia"/>
          <w:szCs w:val="21"/>
        </w:rPr>
        <w:t>因此</w:t>
      </w:r>
      <w:r w:rsidR="004051A8" w:rsidRPr="004051A8">
        <w:rPr>
          <w:position w:val="-10"/>
        </w:rPr>
        <w:object w:dxaOrig="540" w:dyaOrig="320">
          <v:shape id="_x0000_i1296" type="#_x0000_t75" style="width:27pt;height:16pt" o:ole="">
            <v:imagedata r:id="rId552" o:title=""/>
          </v:shape>
          <o:OLEObject Type="Embed" ProgID="Equation.DSMT4" ShapeID="_x0000_i1296" DrawAspect="Content" ObjectID="_1696955634" r:id="rId553"/>
        </w:object>
      </w:r>
      <w:r w:rsidR="00B8292B">
        <w:rPr>
          <w:rFonts w:hAnsi="宋体"/>
          <w:szCs w:val="21"/>
        </w:rPr>
        <w:t>的最小值是</w:t>
      </w:r>
      <w:r w:rsidR="004051A8" w:rsidRPr="004051A8">
        <w:rPr>
          <w:position w:val="-6"/>
        </w:rPr>
        <w:object w:dxaOrig="700" w:dyaOrig="340">
          <v:shape id="_x0000_i1297" type="#_x0000_t75" style="width:35pt;height:17pt" o:ole="">
            <v:imagedata r:id="rId554" o:title=""/>
          </v:shape>
          <o:OLEObject Type="Embed" ProgID="Equation.DSMT4" ShapeID="_x0000_i1297" DrawAspect="Content" ObjectID="_1696955635" r:id="rId555"/>
        </w:object>
      </w:r>
      <w:r>
        <w:rPr>
          <w:rFonts w:hint="eastAsia"/>
          <w:szCs w:val="21"/>
        </w:rPr>
        <w:t>，</w:t>
      </w:r>
      <w:r w:rsidR="00B8292B">
        <w:rPr>
          <w:rFonts w:hAnsi="宋体"/>
          <w:szCs w:val="21"/>
        </w:rPr>
        <w:t>最大值是</w:t>
      </w:r>
      <w:r w:rsidR="004051A8" w:rsidRPr="004051A8">
        <w:rPr>
          <w:position w:val="-6"/>
        </w:rPr>
        <w:object w:dxaOrig="360" w:dyaOrig="340">
          <v:shape id="_x0000_i1298" type="#_x0000_t75" style="width:18pt;height:17pt" o:ole="">
            <v:imagedata r:id="rId556" o:title=""/>
          </v:shape>
          <o:OLEObject Type="Embed" ProgID="Equation.DSMT4" ShapeID="_x0000_i1298" DrawAspect="Content" ObjectID="_1696955636" r:id="rId557"/>
        </w:object>
      </w:r>
      <w:r>
        <w:rPr>
          <w:rFonts w:hint="eastAsia"/>
          <w:szCs w:val="21"/>
        </w:rPr>
        <w:t>．</w:t>
      </w:r>
      <w:r w:rsidR="00B8292B">
        <w:rPr>
          <w:rFonts w:hAnsi="宋体"/>
          <w:szCs w:val="21"/>
        </w:rPr>
        <w:t>故</w:t>
      </w:r>
      <w:r w:rsidR="004051A8" w:rsidRPr="004051A8">
        <w:rPr>
          <w:position w:val="-10"/>
        </w:rPr>
        <w:object w:dxaOrig="540" w:dyaOrig="320">
          <v:shape id="_x0000_i1299" type="#_x0000_t75" style="width:27pt;height:16pt" o:ole="">
            <v:imagedata r:id="rId558" o:title=""/>
          </v:shape>
          <o:OLEObject Type="Embed" ProgID="Equation.DSMT4" ShapeID="_x0000_i1299" DrawAspect="Content" ObjectID="_1696955637" r:id="rId559"/>
        </w:object>
      </w:r>
      <w:r w:rsidR="00B8292B">
        <w:rPr>
          <w:rFonts w:hAnsi="宋体"/>
          <w:szCs w:val="21"/>
        </w:rPr>
        <w:t>的值域是</w:t>
      </w:r>
      <w:r w:rsidR="004051A8" w:rsidRPr="004051A8">
        <w:rPr>
          <w:position w:val="-10"/>
        </w:rPr>
        <w:object w:dxaOrig="1260" w:dyaOrig="380">
          <v:shape id="_x0000_i1300" type="#_x0000_t75" style="width:63pt;height:19pt" o:ole="">
            <v:imagedata r:id="rId560" o:title=""/>
          </v:shape>
          <o:OLEObject Type="Embed" ProgID="Equation.DSMT4" ShapeID="_x0000_i1300" DrawAspect="Content" ObjectID="_1696955638" r:id="rId561"/>
        </w:object>
      </w:r>
      <w:r>
        <w:rPr>
          <w:rFonts w:hint="eastAsia"/>
          <w:szCs w:val="21"/>
        </w:rPr>
        <w:t>．</w:t>
      </w:r>
    </w:p>
    <w:p w:rsidR="00B8292B" w:rsidRPr="003A14E0" w:rsidRDefault="00B8292B" w:rsidP="003A14E0">
      <w:pPr>
        <w:tabs>
          <w:tab w:val="left" w:pos="8820"/>
        </w:tabs>
        <w:rPr>
          <w:szCs w:val="21"/>
        </w:rPr>
      </w:pPr>
    </w:p>
    <w:p w:rsidR="00243AAF" w:rsidRPr="00B8292B" w:rsidRDefault="00243AAF" w:rsidP="00243AAF"/>
    <w:p w:rsidR="0090773F" w:rsidRPr="00ED083C" w:rsidRDefault="00243AAF" w:rsidP="00243AAF">
      <w:r>
        <w:rPr>
          <w:rFonts w:hint="eastAsia"/>
        </w:rPr>
        <w:t>(</w:t>
      </w:r>
      <w:r w:rsidR="0090773F" w:rsidRPr="00ED083C">
        <w:t>18</w:t>
      </w:r>
      <w:r>
        <w:rPr>
          <w:rFonts w:hint="eastAsia"/>
        </w:rPr>
        <w:t>)</w:t>
      </w:r>
      <w:r w:rsidR="0090773F" w:rsidRPr="00ED083C">
        <w:t>（本题满分</w:t>
      </w:r>
      <w:r w:rsidR="0090773F" w:rsidRPr="00ED083C">
        <w:t>12</w:t>
      </w:r>
      <w:r w:rsidR="0090773F" w:rsidRPr="00ED083C">
        <w:t>分）</w:t>
      </w:r>
    </w:p>
    <w:p w:rsidR="00F15B6A" w:rsidRDefault="00F15B6A" w:rsidP="00F15B6A">
      <w:pPr>
        <w:ind w:leftChars="200" w:left="480"/>
      </w:pPr>
      <w:r>
        <w:rPr>
          <w:rFonts w:hint="eastAsia"/>
        </w:rPr>
        <w:t>曲线</w:t>
      </w:r>
      <w:r w:rsidR="004051A8" w:rsidRPr="004051A8">
        <w:rPr>
          <w:position w:val="-24"/>
        </w:rPr>
        <w:object w:dxaOrig="1240" w:dyaOrig="660">
          <v:shape id="_x0000_i1301" type="#_x0000_t75" style="width:62pt;height:33pt" o:ole="">
            <v:imagedata r:id="rId562" o:title=""/>
          </v:shape>
          <o:OLEObject Type="Embed" ProgID="Equation.DSMT4" ShapeID="_x0000_i1301" DrawAspect="Content" ObjectID="_1696955639" r:id="rId563"/>
        </w:object>
      </w:r>
      <w:r>
        <w:rPr>
          <w:rFonts w:hint="eastAsia"/>
        </w:rPr>
        <w:t>与直线</w:t>
      </w:r>
      <w:r w:rsidR="004051A8" w:rsidRPr="004051A8">
        <w:rPr>
          <w:position w:val="-6"/>
        </w:rPr>
        <w:object w:dxaOrig="560" w:dyaOrig="279">
          <v:shape id="_x0000_i1302" type="#_x0000_t75" style="width:28pt;height:14pt" o:ole="">
            <v:imagedata r:id="rId564" o:title=""/>
          </v:shape>
          <o:OLEObject Type="Embed" ProgID="Equation.DSMT4" ShapeID="_x0000_i1302" DrawAspect="Content" ObjectID="_1696955640" r:id="rId565"/>
        </w:object>
      </w:r>
      <w:r>
        <w:rPr>
          <w:rFonts w:hint="eastAsia"/>
        </w:rPr>
        <w:t xml:space="preserve">, </w:t>
      </w:r>
      <w:r w:rsidR="004051A8" w:rsidRPr="004051A8">
        <w:rPr>
          <w:position w:val="-6"/>
        </w:rPr>
        <w:object w:dxaOrig="540" w:dyaOrig="260">
          <v:shape id="_x0000_i1303" type="#_x0000_t75" style="width:27pt;height:13pt" o:ole="">
            <v:imagedata r:id="rId566" o:title=""/>
          </v:shape>
          <o:OLEObject Type="Embed" ProgID="Equation.DSMT4" ShapeID="_x0000_i1303" DrawAspect="Content" ObjectID="_1696955641" r:id="rId567"/>
        </w:object>
      </w:r>
      <w:r>
        <w:rPr>
          <w:rFonts w:hint="eastAsia"/>
        </w:rPr>
        <w:t>（</w:t>
      </w:r>
      <w:r w:rsidR="004051A8" w:rsidRPr="004051A8">
        <w:rPr>
          <w:position w:val="-6"/>
        </w:rPr>
        <w:object w:dxaOrig="520" w:dyaOrig="279">
          <v:shape id="_x0000_i1304" type="#_x0000_t75" style="width:26pt;height:14pt" o:ole="">
            <v:imagedata r:id="rId568" o:title=""/>
          </v:shape>
          <o:OLEObject Type="Embed" ProgID="Equation.DSMT4" ShapeID="_x0000_i1304" DrawAspect="Content" ObjectID="_1696955642" r:id="rId569"/>
        </w:object>
      </w:r>
      <w:r>
        <w:rPr>
          <w:rFonts w:hint="eastAsia"/>
        </w:rPr>
        <w:t>）及</w:t>
      </w:r>
      <w:r w:rsidR="004051A8" w:rsidRPr="004051A8">
        <w:rPr>
          <w:position w:val="-10"/>
        </w:rPr>
        <w:object w:dxaOrig="580" w:dyaOrig="320">
          <v:shape id="_x0000_i1305" type="#_x0000_t75" style="width:29pt;height:16pt" o:ole="">
            <v:imagedata r:id="rId570" o:title=""/>
          </v:shape>
          <o:OLEObject Type="Embed" ProgID="Equation.DSMT4" ShapeID="_x0000_i1305" DrawAspect="Content" ObjectID="_1696955643" r:id="rId571"/>
        </w:object>
      </w:r>
      <w:r>
        <w:rPr>
          <w:rFonts w:hint="eastAsia"/>
        </w:rPr>
        <w:t>围成一曲边梯形．该曲边梯形绕</w:t>
      </w:r>
      <w:r w:rsidR="004051A8" w:rsidRPr="00025957">
        <w:rPr>
          <w:position w:val="-4"/>
        </w:rPr>
        <w:object w:dxaOrig="200" w:dyaOrig="200">
          <v:shape id="_x0000_i1306" type="#_x0000_t75" style="width:10pt;height:10pt" o:ole="">
            <v:imagedata r:id="rId572" o:title=""/>
          </v:shape>
          <o:OLEObject Type="Embed" ProgID="Equation.DSMT4" ShapeID="_x0000_i1306" DrawAspect="Content" ObjectID="_1696955644" r:id="rId573"/>
        </w:object>
      </w:r>
      <w:r>
        <w:rPr>
          <w:rFonts w:hint="eastAsia"/>
        </w:rPr>
        <w:t>轴旋转一周得一旋转体，其体积为</w:t>
      </w:r>
      <w:r w:rsidR="004051A8" w:rsidRPr="004051A8">
        <w:rPr>
          <w:position w:val="-10"/>
        </w:rPr>
        <w:object w:dxaOrig="499" w:dyaOrig="320">
          <v:shape id="_x0000_i1307" type="#_x0000_t75" style="width:25pt;height:16pt" o:ole="">
            <v:imagedata r:id="rId574" o:title=""/>
          </v:shape>
          <o:OLEObject Type="Embed" ProgID="Equation.DSMT4" ShapeID="_x0000_i1307" DrawAspect="Content" ObjectID="_1696955645" r:id="rId575"/>
        </w:object>
      </w:r>
      <w:r>
        <w:rPr>
          <w:rFonts w:hint="eastAsia"/>
        </w:rPr>
        <w:t>，侧面积为</w:t>
      </w:r>
      <w:r w:rsidR="004051A8" w:rsidRPr="004051A8">
        <w:rPr>
          <w:position w:val="-10"/>
        </w:rPr>
        <w:object w:dxaOrig="480" w:dyaOrig="320">
          <v:shape id="_x0000_i1308" type="#_x0000_t75" style="width:24pt;height:16pt" o:ole="">
            <v:imagedata r:id="rId576" o:title=""/>
          </v:shape>
          <o:OLEObject Type="Embed" ProgID="Equation.DSMT4" ShapeID="_x0000_i1308" DrawAspect="Content" ObjectID="_1696955646" r:id="rId577"/>
        </w:object>
      </w:r>
      <w:r>
        <w:rPr>
          <w:rFonts w:hint="eastAsia"/>
        </w:rPr>
        <w:t>，在</w:t>
      </w:r>
      <w:r w:rsidR="004051A8" w:rsidRPr="004051A8">
        <w:rPr>
          <w:position w:val="-6"/>
        </w:rPr>
        <w:object w:dxaOrig="540" w:dyaOrig="260">
          <v:shape id="_x0000_i1309" type="#_x0000_t75" style="width:27pt;height:13pt" o:ole="">
            <v:imagedata r:id="rId578" o:title=""/>
          </v:shape>
          <o:OLEObject Type="Embed" ProgID="Equation.DSMT4" ShapeID="_x0000_i1309" DrawAspect="Content" ObjectID="_1696955647" r:id="rId579"/>
        </w:object>
      </w:r>
      <w:r>
        <w:rPr>
          <w:rFonts w:hint="eastAsia"/>
        </w:rPr>
        <w:t>处的底面积为</w:t>
      </w:r>
      <w:r w:rsidR="004051A8" w:rsidRPr="004051A8">
        <w:rPr>
          <w:position w:val="-10"/>
        </w:rPr>
        <w:object w:dxaOrig="499" w:dyaOrig="320">
          <v:shape id="_x0000_i1310" type="#_x0000_t75" style="width:25pt;height:16pt" o:ole="">
            <v:imagedata r:id="rId580" o:title=""/>
          </v:shape>
          <o:OLEObject Type="Embed" ProgID="Equation.DSMT4" ShapeID="_x0000_i1310" DrawAspect="Content" ObjectID="_1696955648" r:id="rId581"/>
        </w:object>
      </w:r>
      <w:r>
        <w:rPr>
          <w:rFonts w:hint="eastAsia"/>
        </w:rPr>
        <w:t>．</w:t>
      </w:r>
    </w:p>
    <w:p w:rsidR="00F15B6A" w:rsidRDefault="00F15B6A" w:rsidP="00F15B6A">
      <w:pPr>
        <w:ind w:leftChars="200" w:left="480"/>
      </w:pPr>
      <w:r>
        <w:rPr>
          <w:rFonts w:hint="eastAsia"/>
        </w:rPr>
        <w:t>(</w:t>
      </w:r>
      <w:r>
        <w:rPr>
          <w:rFonts w:hint="eastAsia"/>
        </w:rPr>
        <w:t>Ⅰ</w:t>
      </w:r>
      <w:r>
        <w:rPr>
          <w:rFonts w:hint="eastAsia"/>
        </w:rPr>
        <w:t xml:space="preserve">) </w:t>
      </w:r>
      <w:r>
        <w:rPr>
          <w:rFonts w:hint="eastAsia"/>
        </w:rPr>
        <w:t>求</w:t>
      </w:r>
      <w:r w:rsidR="004051A8" w:rsidRPr="004051A8">
        <w:rPr>
          <w:position w:val="-28"/>
        </w:rPr>
        <w:object w:dxaOrig="540" w:dyaOrig="660">
          <v:shape id="_x0000_i1311" type="#_x0000_t75" style="width:27pt;height:33pt" o:ole="">
            <v:imagedata r:id="rId582" o:title=""/>
          </v:shape>
          <o:OLEObject Type="Embed" ProgID="Equation.DSMT4" ShapeID="_x0000_i1311" DrawAspect="Content" ObjectID="_1696955649" r:id="rId583"/>
        </w:object>
      </w:r>
      <w:r>
        <w:rPr>
          <w:rFonts w:hint="eastAsia"/>
        </w:rPr>
        <w:t>的值；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(</w:t>
      </w:r>
      <w:r>
        <w:rPr>
          <w:rFonts w:hint="eastAsia"/>
        </w:rPr>
        <w:t>Ⅱ</w:t>
      </w:r>
      <w:r>
        <w:rPr>
          <w:rFonts w:hint="eastAsia"/>
        </w:rPr>
        <w:t xml:space="preserve">) </w:t>
      </w:r>
      <w:r>
        <w:rPr>
          <w:rFonts w:hint="eastAsia"/>
        </w:rPr>
        <w:t>计算极限</w:t>
      </w:r>
      <w:r w:rsidR="004051A8" w:rsidRPr="004051A8">
        <w:rPr>
          <w:position w:val="-28"/>
        </w:rPr>
        <w:object w:dxaOrig="940" w:dyaOrig="660">
          <v:shape id="_x0000_i1312" type="#_x0000_t75" style="width:47pt;height:33pt" o:ole="">
            <v:imagedata r:id="rId584" o:title=""/>
          </v:shape>
          <o:OLEObject Type="Embed" ProgID="Equation.DSMT4" ShapeID="_x0000_i1312" DrawAspect="Content" ObjectID="_1696955650" r:id="rId585"/>
        </w:object>
      </w:r>
      <w:r>
        <w:rPr>
          <w:rFonts w:hint="eastAsia"/>
        </w:rPr>
        <w:t>．</w:t>
      </w:r>
    </w:p>
    <w:p w:rsidR="00C16544" w:rsidRDefault="00C16544" w:rsidP="00C16544"/>
    <w:p w:rsidR="00994ECC" w:rsidRDefault="00C16544" w:rsidP="00C16544">
      <w:pPr>
        <w:rPr>
          <w:rFonts w:hAnsi="宋体"/>
          <w:szCs w:val="21"/>
        </w:rPr>
      </w:pPr>
      <w:r w:rsidRPr="007048E8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B8292B">
        <w:rPr>
          <w:szCs w:val="21"/>
        </w:rPr>
        <w:t>(</w:t>
      </w:r>
      <w:r w:rsidR="006D0576">
        <w:rPr>
          <w:rFonts w:hint="eastAsia"/>
        </w:rPr>
        <w:t>Ⅰ</w:t>
      </w:r>
      <w:r w:rsidR="00B8292B">
        <w:rPr>
          <w:szCs w:val="21"/>
        </w:rPr>
        <w:t>)</w:t>
      </w:r>
      <w:r w:rsidR="00B8292B">
        <w:rPr>
          <w:rFonts w:hint="eastAsia"/>
          <w:szCs w:val="21"/>
        </w:rPr>
        <w:t xml:space="preserve"> </w:t>
      </w:r>
      <w:r w:rsidR="00B8292B">
        <w:rPr>
          <w:rFonts w:hAnsi="宋体"/>
          <w:szCs w:val="21"/>
        </w:rPr>
        <w:t>旋转体体积</w:t>
      </w:r>
    </w:p>
    <w:p w:rsidR="00B8292B" w:rsidRPr="00C16544" w:rsidRDefault="004051A8" w:rsidP="00994ECC">
      <w:pPr>
        <w:ind w:leftChars="400" w:left="960"/>
        <w:jc w:val="center"/>
      </w:pPr>
      <w:r w:rsidRPr="004051A8">
        <w:rPr>
          <w:position w:val="-32"/>
        </w:rPr>
        <w:object w:dxaOrig="3560" w:dyaOrig="800">
          <v:shape id="_x0000_i1313" type="#_x0000_t75" style="width:178pt;height:40pt" o:ole="">
            <v:imagedata r:id="rId586" o:title=""/>
          </v:shape>
          <o:OLEObject Type="Embed" ProgID="Equation.DSMT4" ShapeID="_x0000_i1313" DrawAspect="Content" ObjectID="_1696955651" r:id="rId587"/>
        </w:object>
      </w:r>
    </w:p>
    <w:p w:rsidR="00B8292B" w:rsidRPr="00994ECC" w:rsidRDefault="00994ECC" w:rsidP="00994ECC">
      <w:pPr>
        <w:tabs>
          <w:tab w:val="left" w:pos="8820"/>
        </w:tabs>
        <w:ind w:leftChars="400" w:left="960"/>
        <w:rPr>
          <w:rFonts w:hAnsi="宋体"/>
          <w:szCs w:val="21"/>
        </w:rPr>
      </w:pPr>
      <w:r>
        <w:rPr>
          <w:rFonts w:hAnsi="宋体"/>
          <w:szCs w:val="21"/>
        </w:rPr>
        <w:t>旋转体的侧面积</w:t>
      </w:r>
    </w:p>
    <w:p w:rsidR="00B8292B" w:rsidRDefault="004051A8" w:rsidP="00994ECC">
      <w:pPr>
        <w:tabs>
          <w:tab w:val="left" w:pos="8820"/>
        </w:tabs>
        <w:ind w:leftChars="400" w:left="960"/>
        <w:jc w:val="center"/>
        <w:rPr>
          <w:szCs w:val="21"/>
        </w:rPr>
      </w:pPr>
      <w:r w:rsidRPr="004051A8">
        <w:rPr>
          <w:position w:val="-82"/>
        </w:rPr>
        <w:object w:dxaOrig="5960" w:dyaOrig="1760">
          <v:shape id="_x0000_i1314" type="#_x0000_t75" style="width:298pt;height:88pt" o:ole="">
            <v:imagedata r:id="rId588" o:title=""/>
          </v:shape>
          <o:OLEObject Type="Embed" ProgID="Equation.DSMT4" ShapeID="_x0000_i1314" DrawAspect="Content" ObjectID="_1696955652" r:id="rId589"/>
        </w:object>
      </w:r>
    </w:p>
    <w:p w:rsidR="00B8292B" w:rsidRDefault="00B8292B" w:rsidP="00994ECC">
      <w:pPr>
        <w:tabs>
          <w:tab w:val="left" w:pos="1440"/>
          <w:tab w:val="left" w:pos="1980"/>
          <w:tab w:val="left" w:pos="8820"/>
        </w:tabs>
        <w:ind w:leftChars="400" w:left="960"/>
        <w:rPr>
          <w:szCs w:val="21"/>
        </w:rPr>
      </w:pPr>
      <w:r>
        <w:rPr>
          <w:rFonts w:hint="eastAsia"/>
          <w:szCs w:val="21"/>
        </w:rPr>
        <w:t>所以</w:t>
      </w:r>
      <w:r w:rsidR="004051A8" w:rsidRPr="004051A8">
        <w:rPr>
          <w:position w:val="-28"/>
        </w:rPr>
        <w:object w:dxaOrig="880" w:dyaOrig="660">
          <v:shape id="_x0000_i1315" type="#_x0000_t75" style="width:44pt;height:33pt" o:ole="">
            <v:imagedata r:id="rId590" o:title=""/>
          </v:shape>
          <o:OLEObject Type="Embed" ProgID="Equation.DSMT4" ShapeID="_x0000_i1315" DrawAspect="Content" ObjectID="_1696955653" r:id="rId591"/>
        </w:object>
      </w:r>
      <w:r w:rsidR="00994ECC">
        <w:rPr>
          <w:rFonts w:hint="eastAsia"/>
          <w:szCs w:val="21"/>
        </w:rPr>
        <w:t>．</w:t>
      </w:r>
    </w:p>
    <w:p w:rsidR="00B8292B" w:rsidRDefault="00B8292B" w:rsidP="00B8292B">
      <w:pPr>
        <w:tabs>
          <w:tab w:val="left" w:pos="900"/>
          <w:tab w:val="left" w:pos="1440"/>
          <w:tab w:val="left" w:pos="8820"/>
        </w:tabs>
        <w:ind w:firstLineChars="200" w:firstLine="480"/>
        <w:rPr>
          <w:szCs w:val="21"/>
        </w:rPr>
      </w:pPr>
      <w:r>
        <w:rPr>
          <w:szCs w:val="21"/>
        </w:rPr>
        <w:t>(</w:t>
      </w:r>
      <w:r>
        <w:rPr>
          <w:rFonts w:ascii="宋体" w:hAnsi="宋体"/>
          <w:szCs w:val="21"/>
        </w:rPr>
        <w:t>Ⅱ</w:t>
      </w:r>
      <w:r>
        <w:rPr>
          <w:szCs w:val="21"/>
        </w:rPr>
        <w:t xml:space="preserve">) </w:t>
      </w:r>
      <w:r>
        <w:rPr>
          <w:rFonts w:hAnsi="宋体"/>
          <w:szCs w:val="21"/>
        </w:rPr>
        <w:t>在</w:t>
      </w:r>
      <w:r w:rsidR="004051A8" w:rsidRPr="004051A8">
        <w:rPr>
          <w:position w:val="-6"/>
        </w:rPr>
        <w:object w:dxaOrig="540" w:dyaOrig="260">
          <v:shape id="_x0000_i1316" type="#_x0000_t75" style="width:27pt;height:13pt" o:ole="">
            <v:imagedata r:id="rId592" o:title=""/>
          </v:shape>
          <o:OLEObject Type="Embed" ProgID="Equation.DSMT4" ShapeID="_x0000_i1316" DrawAspect="Content" ObjectID="_1696955654" r:id="rId593"/>
        </w:object>
      </w:r>
      <w:r>
        <w:rPr>
          <w:rFonts w:hAnsi="宋体"/>
          <w:szCs w:val="21"/>
        </w:rPr>
        <w:t>处旋转体的底面积为</w:t>
      </w:r>
    </w:p>
    <w:p w:rsidR="00B8292B" w:rsidRDefault="004051A8" w:rsidP="007B6487">
      <w:pPr>
        <w:tabs>
          <w:tab w:val="left" w:pos="900"/>
          <w:tab w:val="left" w:pos="1440"/>
          <w:tab w:val="left" w:pos="8820"/>
        </w:tabs>
        <w:ind w:leftChars="400" w:left="960"/>
        <w:jc w:val="center"/>
        <w:rPr>
          <w:szCs w:val="21"/>
        </w:rPr>
      </w:pPr>
      <w:r w:rsidRPr="004051A8">
        <w:rPr>
          <w:position w:val="-32"/>
        </w:rPr>
        <w:object w:dxaOrig="2940" w:dyaOrig="800">
          <v:shape id="_x0000_i1317" type="#_x0000_t75" style="width:147pt;height:40pt" o:ole="">
            <v:imagedata r:id="rId594" o:title=""/>
          </v:shape>
          <o:OLEObject Type="Embed" ProgID="Equation.DSMT4" ShapeID="_x0000_i1317" DrawAspect="Content" ObjectID="_1696955655" r:id="rId595"/>
        </w:object>
      </w:r>
    </w:p>
    <w:p w:rsidR="007B6487" w:rsidRDefault="00B8292B" w:rsidP="007B6487">
      <w:pPr>
        <w:tabs>
          <w:tab w:val="left" w:pos="1440"/>
          <w:tab w:val="left" w:pos="8820"/>
        </w:tabs>
        <w:ind w:leftChars="400" w:left="960"/>
        <w:rPr>
          <w:szCs w:val="21"/>
        </w:rPr>
      </w:pPr>
      <w:r>
        <w:rPr>
          <w:rFonts w:hint="eastAsia"/>
          <w:szCs w:val="21"/>
        </w:rPr>
        <w:t>所以</w:t>
      </w:r>
      <w:r w:rsidR="007B6487">
        <w:rPr>
          <w:rFonts w:hint="eastAsia"/>
          <w:szCs w:val="21"/>
        </w:rPr>
        <w:t>由洛必达法则有</w:t>
      </w:r>
    </w:p>
    <w:p w:rsidR="00B8292B" w:rsidRDefault="004051A8" w:rsidP="007B6487">
      <w:pPr>
        <w:tabs>
          <w:tab w:val="left" w:pos="1440"/>
          <w:tab w:val="left" w:pos="8820"/>
        </w:tabs>
        <w:ind w:leftChars="400" w:left="960"/>
        <w:jc w:val="center"/>
        <w:rPr>
          <w:szCs w:val="21"/>
        </w:rPr>
      </w:pPr>
      <w:r w:rsidRPr="004051A8">
        <w:rPr>
          <w:position w:val="-104"/>
        </w:rPr>
        <w:object w:dxaOrig="6180" w:dyaOrig="2200">
          <v:shape id="_x0000_i1318" type="#_x0000_t75" style="width:309pt;height:110pt" o:ole="">
            <v:imagedata r:id="rId596" o:title=""/>
          </v:shape>
          <o:OLEObject Type="Embed" ProgID="Equation.DSMT4" ShapeID="_x0000_i1318" DrawAspect="Content" ObjectID="_1696955656" r:id="rId597"/>
        </w:object>
      </w:r>
    </w:p>
    <w:p w:rsidR="00B8292B" w:rsidRDefault="00B8292B" w:rsidP="007B6487">
      <w:pPr>
        <w:tabs>
          <w:tab w:val="left" w:pos="1440"/>
          <w:tab w:val="left" w:pos="8820"/>
        </w:tabs>
        <w:rPr>
          <w:szCs w:val="21"/>
        </w:rPr>
      </w:pPr>
    </w:p>
    <w:p w:rsidR="005E3624" w:rsidRDefault="005E3624" w:rsidP="0098274B">
      <w:pPr>
        <w:rPr>
          <w:b/>
          <w:bCs/>
        </w:rPr>
      </w:pPr>
    </w:p>
    <w:p w:rsidR="0098274B" w:rsidRDefault="0098274B" w:rsidP="0098274B">
      <w:pPr>
        <w:rPr>
          <w:bCs/>
        </w:rPr>
      </w:pPr>
      <w:r>
        <w:rPr>
          <w:rFonts w:hAnsi="宋体" w:hint="eastAsia"/>
          <w:bCs/>
        </w:rPr>
        <w:t>(19)</w:t>
      </w:r>
      <w:r>
        <w:rPr>
          <w:rFonts w:hAnsi="宋体" w:hint="eastAsia"/>
          <w:bCs/>
        </w:rPr>
        <w:t>（</w:t>
      </w:r>
      <w:r>
        <w:rPr>
          <w:rFonts w:hAnsi="宋体"/>
          <w:bCs/>
        </w:rPr>
        <w:t>本题满分</w:t>
      </w:r>
      <w:r>
        <w:rPr>
          <w:bCs/>
        </w:rPr>
        <w:t>12</w:t>
      </w:r>
      <w:r>
        <w:rPr>
          <w:rFonts w:hAnsi="宋体"/>
          <w:bCs/>
        </w:rPr>
        <w:t>分</w:t>
      </w:r>
      <w:r>
        <w:rPr>
          <w:rFonts w:hAnsi="宋体" w:hint="eastAsia"/>
          <w:bCs/>
        </w:rPr>
        <w:t>）</w:t>
      </w:r>
      <w:r w:rsidRPr="0098274B">
        <w:rPr>
          <w:rStyle w:val="ae"/>
          <w:rFonts w:hint="eastAsia"/>
        </w:rPr>
        <w:t>【同试卷一第三</w:t>
      </w:r>
      <w:r w:rsidRPr="0098274B">
        <w:rPr>
          <w:rStyle w:val="ae"/>
        </w:rPr>
        <w:t>(15)</w:t>
      </w:r>
      <w:r w:rsidRPr="0098274B">
        <w:rPr>
          <w:rStyle w:val="ae"/>
          <w:rFonts w:hint="eastAsia"/>
        </w:rPr>
        <w:t>题】</w:t>
      </w:r>
    </w:p>
    <w:p w:rsidR="0098274B" w:rsidRDefault="0098274B" w:rsidP="0098274B">
      <w:pPr>
        <w:ind w:firstLineChars="200" w:firstLine="480"/>
      </w:pPr>
      <w:r>
        <w:rPr>
          <w:rFonts w:hint="eastAsia"/>
        </w:rPr>
        <w:t>设</w:t>
      </w:r>
      <w:r w:rsidR="004051A8" w:rsidRPr="004051A8">
        <w:rPr>
          <w:position w:val="-6"/>
        </w:rPr>
        <w:object w:dxaOrig="1300" w:dyaOrig="320">
          <v:shape id="_x0000_i1319" type="#_x0000_t75" style="width:65pt;height:16pt" o:ole="">
            <v:imagedata r:id="rId598" o:title=""/>
          </v:shape>
          <o:OLEObject Type="Embed" ProgID="Equation.DSMT4" ShapeID="_x0000_i1319" DrawAspect="Content" ObjectID="_1696955657" r:id="rId599"/>
        </w:object>
      </w:r>
      <w:r>
        <w:rPr>
          <w:rFonts w:hint="eastAsia"/>
        </w:rPr>
        <w:t>，证明</w:t>
      </w:r>
      <w:r w:rsidR="004051A8" w:rsidRPr="004051A8">
        <w:rPr>
          <w:position w:val="-24"/>
        </w:rPr>
        <w:object w:dxaOrig="2280" w:dyaOrig="620">
          <v:shape id="_x0000_i1320" type="#_x0000_t75" style="width:114pt;height:31pt" o:ole="">
            <v:imagedata r:id="rId600" o:title=""/>
          </v:shape>
          <o:OLEObject Type="Embed" ProgID="Equation.DSMT4" ShapeID="_x0000_i1320" DrawAspect="Content" ObjectID="_1696955658" r:id="rId601"/>
        </w:object>
      </w:r>
      <w:r>
        <w:rPr>
          <w:rFonts w:hint="eastAsia"/>
        </w:rPr>
        <w:t>．</w:t>
      </w:r>
    </w:p>
    <w:p w:rsidR="0098274B" w:rsidRDefault="0098274B" w:rsidP="0098274B"/>
    <w:p w:rsidR="0098274B" w:rsidRPr="00A378B5" w:rsidRDefault="0098274B" w:rsidP="0098274B">
      <w:pPr>
        <w:ind w:left="480" w:hangingChars="200" w:hanging="480"/>
        <w:rPr>
          <w:rFonts w:hAnsi="宋体"/>
          <w:szCs w:val="21"/>
        </w:rPr>
      </w:pPr>
      <w:r w:rsidRPr="007048E8">
        <w:rPr>
          <w:rStyle w:val="af4"/>
          <w:rFonts w:hint="eastAsia"/>
        </w:rPr>
        <w:t>[解]</w:t>
      </w:r>
      <w:r w:rsidRPr="00AB729C">
        <w:rPr>
          <w:rFonts w:hint="eastAsia"/>
        </w:rPr>
        <w:t xml:space="preserve"> </w:t>
      </w:r>
      <w:r>
        <w:rPr>
          <w:rFonts w:hAnsi="宋体"/>
          <w:szCs w:val="21"/>
        </w:rPr>
        <w:t>设</w:t>
      </w:r>
      <w:r w:rsidR="004051A8" w:rsidRPr="004051A8">
        <w:rPr>
          <w:position w:val="-24"/>
        </w:rPr>
        <w:object w:dxaOrig="2980" w:dyaOrig="620">
          <v:shape id="_x0000_i1321" type="#_x0000_t75" style="width:149pt;height:31pt" o:ole="">
            <v:imagedata r:id="rId602" o:title=""/>
          </v:shape>
          <o:OLEObject Type="Embed" ProgID="Equation.DSMT4" ShapeID="_x0000_i1321" DrawAspect="Content" ObjectID="_1696955659" r:id="rId603"/>
        </w:object>
      </w:r>
      <w:r>
        <w:rPr>
          <w:rFonts w:hint="eastAsia"/>
          <w:szCs w:val="21"/>
        </w:rPr>
        <w:t>，</w:t>
      </w:r>
      <w:r>
        <w:rPr>
          <w:rFonts w:hAnsi="宋体"/>
          <w:szCs w:val="21"/>
        </w:rPr>
        <w:t>则</w:t>
      </w:r>
      <w:r w:rsidR="004051A8" w:rsidRPr="004051A8">
        <w:rPr>
          <w:position w:val="-24"/>
        </w:rPr>
        <w:object w:dxaOrig="1800" w:dyaOrig="620">
          <v:shape id="_x0000_i1322" type="#_x0000_t75" style="width:90pt;height:31pt" o:ole="">
            <v:imagedata r:id="rId604" o:title=""/>
          </v:shape>
          <o:OLEObject Type="Embed" ProgID="Equation.DSMT4" ShapeID="_x0000_i1322" DrawAspect="Content" ObjectID="_1696955660" r:id="rId605"/>
        </w:object>
      </w:r>
      <w:r>
        <w:rPr>
          <w:rFonts w:hint="eastAsia"/>
          <w:szCs w:val="21"/>
        </w:rPr>
        <w:t>，</w:t>
      </w:r>
      <w:r w:rsidR="004051A8" w:rsidRPr="004051A8">
        <w:rPr>
          <w:position w:val="-24"/>
        </w:rPr>
        <w:object w:dxaOrig="1680" w:dyaOrig="620">
          <v:shape id="_x0000_i1323" type="#_x0000_t75" style="width:84pt;height:31pt" o:ole="">
            <v:imagedata r:id="rId606" o:title=""/>
          </v:shape>
          <o:OLEObject Type="Embed" ProgID="Equation.DSMT4" ShapeID="_x0000_i1323" DrawAspect="Content" ObjectID="_1696955661" r:id="rId607"/>
        </w:object>
      </w:r>
      <w:r>
        <w:rPr>
          <w:rFonts w:hint="eastAsia"/>
          <w:szCs w:val="21"/>
        </w:rPr>
        <w:t>．当</w:t>
      </w:r>
      <w:r w:rsidR="004051A8" w:rsidRPr="004051A8">
        <w:rPr>
          <w:position w:val="-6"/>
        </w:rPr>
        <w:object w:dxaOrig="540" w:dyaOrig="220">
          <v:shape id="_x0000_i1324" type="#_x0000_t75" style="width:27pt;height:11pt" o:ole="">
            <v:imagedata r:id="rId608" o:title=""/>
          </v:shape>
          <o:OLEObject Type="Embed" ProgID="Equation.DSMT4" ShapeID="_x0000_i1324" DrawAspect="Content" ObjectID="_1696955662" r:id="rId609"/>
        </w:object>
      </w:r>
      <w:r>
        <w:rPr>
          <w:rFonts w:hAnsi="宋体"/>
          <w:szCs w:val="21"/>
        </w:rPr>
        <w:t>时</w:t>
      </w:r>
      <w:r w:rsidR="004051A8" w:rsidRPr="004051A8">
        <w:rPr>
          <w:position w:val="-10"/>
        </w:rPr>
        <w:object w:dxaOrig="960" w:dyaOrig="320">
          <v:shape id="_x0000_i1325" type="#_x0000_t75" style="width:48pt;height:16pt" o:ole="">
            <v:imagedata r:id="rId610" o:title=""/>
          </v:shape>
          <o:OLEObject Type="Embed" ProgID="Equation.DSMT4" ShapeID="_x0000_i1325" DrawAspect="Content" ObjectID="_1696955663" r:id="rId611"/>
        </w:object>
      </w:r>
      <w:r>
        <w:rPr>
          <w:rFonts w:hint="eastAsia"/>
          <w:szCs w:val="21"/>
        </w:rPr>
        <w:t>，故</w:t>
      </w:r>
      <w:r w:rsidR="004051A8" w:rsidRPr="004051A8">
        <w:rPr>
          <w:position w:val="-10"/>
        </w:rPr>
        <w:object w:dxaOrig="580" w:dyaOrig="320">
          <v:shape id="_x0000_i1326" type="#_x0000_t75" style="width:29pt;height:16pt" o:ole="">
            <v:imagedata r:id="rId612" o:title=""/>
          </v:shape>
          <o:OLEObject Type="Embed" ProgID="Equation.DSMT4" ShapeID="_x0000_i1326" DrawAspect="Content" ObjectID="_1696955664" r:id="rId613"/>
        </w:object>
      </w:r>
      <w:r>
        <w:rPr>
          <w:rFonts w:hint="eastAsia"/>
          <w:szCs w:val="21"/>
        </w:rPr>
        <w:t>在</w:t>
      </w:r>
      <w:r w:rsidR="004051A8" w:rsidRPr="004051A8">
        <w:rPr>
          <w:position w:val="-10"/>
        </w:rPr>
        <w:object w:dxaOrig="639" w:dyaOrig="360">
          <v:shape id="_x0000_i1327" type="#_x0000_t75" style="width:32pt;height:18pt" o:ole="">
            <v:imagedata r:id="rId614" o:title=""/>
          </v:shape>
          <o:OLEObject Type="Embed" ProgID="Equation.DSMT4" ShapeID="_x0000_i1327" DrawAspect="Content" ObjectID="_1696955665" r:id="rId615"/>
        </w:object>
      </w:r>
      <w:r>
        <w:rPr>
          <w:rFonts w:hint="eastAsia"/>
          <w:szCs w:val="21"/>
        </w:rPr>
        <w:t>上单调减少．</w:t>
      </w:r>
      <w:r>
        <w:rPr>
          <w:rFonts w:hAnsi="宋体" w:hint="eastAsia"/>
          <w:szCs w:val="21"/>
        </w:rPr>
        <w:t>从而</w:t>
      </w:r>
      <w:r>
        <w:rPr>
          <w:rFonts w:hAnsi="宋体"/>
          <w:szCs w:val="21"/>
        </w:rPr>
        <w:t>当</w:t>
      </w:r>
      <w:r w:rsidR="004051A8" w:rsidRPr="004051A8">
        <w:rPr>
          <w:position w:val="-6"/>
        </w:rPr>
        <w:object w:dxaOrig="960" w:dyaOrig="320">
          <v:shape id="_x0000_i1328" type="#_x0000_t75" style="width:48pt;height:16pt" o:ole="">
            <v:imagedata r:id="rId616" o:title=""/>
          </v:shape>
          <o:OLEObject Type="Embed" ProgID="Equation.DSMT4" ShapeID="_x0000_i1328" DrawAspect="Content" ObjectID="_1696955666" r:id="rId617"/>
        </w:object>
      </w:r>
      <w:r>
        <w:rPr>
          <w:rFonts w:hAnsi="宋体"/>
          <w:szCs w:val="21"/>
        </w:rPr>
        <w:t>时</w:t>
      </w:r>
      <w:r>
        <w:rPr>
          <w:rFonts w:hint="eastAsia"/>
          <w:szCs w:val="21"/>
        </w:rPr>
        <w:t>，</w:t>
      </w:r>
      <w:r w:rsidR="004051A8" w:rsidRPr="004051A8">
        <w:rPr>
          <w:position w:val="-10"/>
        </w:rPr>
        <w:object w:dxaOrig="1740" w:dyaOrig="360">
          <v:shape id="_x0000_i1329" type="#_x0000_t75" style="width:87pt;height:18pt" o:ole="">
            <v:imagedata r:id="rId618" o:title=""/>
          </v:shape>
          <o:OLEObject Type="Embed" ProgID="Equation.DSMT4" ShapeID="_x0000_i1329" DrawAspect="Content" ObjectID="_1696955667" r:id="rId619"/>
        </w:object>
      </w:r>
      <w:r>
        <w:rPr>
          <w:rFonts w:hint="eastAsia"/>
          <w:szCs w:val="21"/>
        </w:rPr>
        <w:t>．所以</w:t>
      </w:r>
      <w:r w:rsidR="004051A8" w:rsidRPr="004051A8">
        <w:rPr>
          <w:position w:val="-10"/>
        </w:rPr>
        <w:object w:dxaOrig="560" w:dyaOrig="320">
          <v:shape id="_x0000_i1330" type="#_x0000_t75" style="width:28pt;height:16pt" o:ole="">
            <v:imagedata r:id="rId620" o:title=""/>
          </v:shape>
          <o:OLEObject Type="Embed" ProgID="Equation.DSMT4" ShapeID="_x0000_i1330" DrawAspect="Content" ObjectID="_1696955668" r:id="rId621"/>
        </w:object>
      </w:r>
      <w:r>
        <w:rPr>
          <w:rFonts w:hint="eastAsia"/>
          <w:szCs w:val="21"/>
        </w:rPr>
        <w:t>在</w:t>
      </w:r>
      <w:r w:rsidR="004051A8" w:rsidRPr="004051A8">
        <w:rPr>
          <w:position w:val="-10"/>
        </w:rPr>
        <w:object w:dxaOrig="639" w:dyaOrig="360">
          <v:shape id="_x0000_i1331" type="#_x0000_t75" style="width:32pt;height:18pt" o:ole="">
            <v:imagedata r:id="rId622" o:title=""/>
          </v:shape>
          <o:OLEObject Type="Embed" ProgID="Equation.DSMT4" ShapeID="_x0000_i1331" DrawAspect="Content" ObjectID="_1696955669" r:id="rId623"/>
        </w:object>
      </w:r>
      <w:r>
        <w:rPr>
          <w:rFonts w:hint="eastAsia"/>
          <w:szCs w:val="21"/>
        </w:rPr>
        <w:t>上</w:t>
      </w:r>
      <w:r>
        <w:rPr>
          <w:rFonts w:hAnsi="宋体"/>
          <w:szCs w:val="21"/>
        </w:rPr>
        <w:t>单调增加</w:t>
      </w:r>
      <w:r>
        <w:rPr>
          <w:rFonts w:hAnsi="宋体" w:hint="eastAsia"/>
          <w:szCs w:val="21"/>
        </w:rPr>
        <w:t>，从而</w:t>
      </w:r>
      <w:r>
        <w:rPr>
          <w:rFonts w:hint="eastAsia"/>
          <w:szCs w:val="21"/>
        </w:rPr>
        <w:t>当</w:t>
      </w:r>
      <w:r w:rsidR="004051A8" w:rsidRPr="004051A8">
        <w:rPr>
          <w:position w:val="-6"/>
        </w:rPr>
        <w:object w:dxaOrig="1300" w:dyaOrig="320">
          <v:shape id="_x0000_i1332" type="#_x0000_t75" style="width:65pt;height:16pt" o:ole="">
            <v:imagedata r:id="rId624" o:title=""/>
          </v:shape>
          <o:OLEObject Type="Embed" ProgID="Equation.DSMT4" ShapeID="_x0000_i1332" DrawAspect="Content" ObjectID="_1696955670" r:id="rId625"/>
        </w:object>
      </w:r>
      <w:r>
        <w:rPr>
          <w:rFonts w:hAnsi="宋体"/>
          <w:szCs w:val="21"/>
        </w:rPr>
        <w:t>时</w:t>
      </w:r>
      <w:r>
        <w:rPr>
          <w:rFonts w:hint="eastAsia"/>
          <w:szCs w:val="21"/>
        </w:rPr>
        <w:t>，</w:t>
      </w:r>
      <w:r w:rsidR="004051A8" w:rsidRPr="004051A8">
        <w:rPr>
          <w:position w:val="-10"/>
        </w:rPr>
        <w:object w:dxaOrig="1579" w:dyaOrig="320">
          <v:shape id="_x0000_i1333" type="#_x0000_t75" style="width:79pt;height:16pt" o:ole="">
            <v:imagedata r:id="rId626" o:title=""/>
          </v:shape>
          <o:OLEObject Type="Embed" ProgID="Equation.DSMT4" ShapeID="_x0000_i1333" DrawAspect="Content" ObjectID="_1696955671" r:id="rId627"/>
        </w:object>
      </w:r>
      <w:r>
        <w:rPr>
          <w:rFonts w:hint="eastAsia"/>
          <w:szCs w:val="21"/>
        </w:rPr>
        <w:t>．即</w:t>
      </w:r>
      <w:r w:rsidR="004051A8" w:rsidRPr="004051A8">
        <w:rPr>
          <w:position w:val="-24"/>
        </w:rPr>
        <w:object w:dxaOrig="2280" w:dyaOrig="620">
          <v:shape id="_x0000_i1334" type="#_x0000_t75" style="width:114pt;height:31pt" o:ole="">
            <v:imagedata r:id="rId628" o:title=""/>
          </v:shape>
          <o:OLEObject Type="Embed" ProgID="Equation.DSMT4" ShapeID="_x0000_i1334" DrawAspect="Content" ObjectID="_1696955672" r:id="rId629"/>
        </w:object>
      </w:r>
      <w:r>
        <w:rPr>
          <w:rFonts w:hint="eastAsia"/>
          <w:szCs w:val="21"/>
        </w:rPr>
        <w:t>．</w:t>
      </w:r>
    </w:p>
    <w:p w:rsidR="0098274B" w:rsidRDefault="0098274B" w:rsidP="0098274B"/>
    <w:p w:rsidR="0098274B" w:rsidRDefault="0098274B" w:rsidP="0098274B"/>
    <w:p w:rsidR="0098274B" w:rsidRDefault="0098274B" w:rsidP="0098274B">
      <w:pPr>
        <w:rPr>
          <w:bCs/>
        </w:rPr>
      </w:pPr>
      <w:r>
        <w:rPr>
          <w:rFonts w:hAnsi="宋体"/>
          <w:bCs/>
        </w:rPr>
        <w:t>(</w:t>
      </w:r>
      <w:r>
        <w:rPr>
          <w:rFonts w:hint="eastAsia"/>
          <w:bCs/>
        </w:rPr>
        <w:t>20</w:t>
      </w:r>
      <w:r>
        <w:rPr>
          <w:rFonts w:hAnsi="宋体"/>
          <w:bCs/>
        </w:rPr>
        <w:t>)</w:t>
      </w:r>
      <w:r>
        <w:rPr>
          <w:rFonts w:hAnsi="宋体" w:hint="eastAsia"/>
          <w:bCs/>
        </w:rPr>
        <w:t>（</w:t>
      </w:r>
      <w:r>
        <w:rPr>
          <w:rFonts w:hAnsi="宋体"/>
          <w:bCs/>
        </w:rPr>
        <w:t>本题满分</w:t>
      </w:r>
      <w:r>
        <w:rPr>
          <w:bCs/>
        </w:rPr>
        <w:t>11</w:t>
      </w:r>
      <w:r>
        <w:rPr>
          <w:rFonts w:hAnsi="宋体"/>
          <w:bCs/>
        </w:rPr>
        <w:t>分</w:t>
      </w:r>
      <w:r>
        <w:rPr>
          <w:rFonts w:hAnsi="宋体" w:hint="eastAsia"/>
          <w:bCs/>
        </w:rPr>
        <w:t>）</w:t>
      </w:r>
      <w:r w:rsidRPr="0098274B">
        <w:rPr>
          <w:rStyle w:val="ae"/>
          <w:rFonts w:hint="eastAsia"/>
        </w:rPr>
        <w:t>【同试卷一第三</w:t>
      </w:r>
      <w:r w:rsidRPr="0098274B">
        <w:rPr>
          <w:rStyle w:val="ae"/>
        </w:rPr>
        <w:t>(1</w:t>
      </w:r>
      <w:r>
        <w:rPr>
          <w:rStyle w:val="ae"/>
          <w:rFonts w:hint="eastAsia"/>
        </w:rPr>
        <w:t>6</w:t>
      </w:r>
      <w:r w:rsidRPr="0098274B">
        <w:rPr>
          <w:rStyle w:val="ae"/>
        </w:rPr>
        <w:t>)</w:t>
      </w:r>
      <w:r w:rsidRPr="0098274B">
        <w:rPr>
          <w:rStyle w:val="ae"/>
          <w:rFonts w:hint="eastAsia"/>
        </w:rPr>
        <w:t>题】</w:t>
      </w:r>
    </w:p>
    <w:p w:rsidR="0098274B" w:rsidRDefault="0098274B" w:rsidP="0098274B">
      <w:pPr>
        <w:ind w:leftChars="200" w:left="480"/>
      </w:pPr>
      <w:r>
        <w:rPr>
          <w:rFonts w:hint="eastAsia"/>
        </w:rPr>
        <w:t>某种飞机在机场降落时，为了减少滑行距离，在触地的瞬间，飞机尾部张开减速伞，以增大阻力，使飞机迅速减速并停下．现有一质量为</w:t>
      </w:r>
      <w:r w:rsidR="004051A8" w:rsidRPr="004051A8">
        <w:rPr>
          <w:position w:val="-6"/>
        </w:rPr>
        <w:object w:dxaOrig="600" w:dyaOrig="279">
          <v:shape id="_x0000_i1335" type="#_x0000_t75" style="width:30pt;height:14pt" o:ole="">
            <v:imagedata r:id="rId630" o:title=""/>
          </v:shape>
          <o:OLEObject Type="Embed" ProgID="Equation.DSMT4" ShapeID="_x0000_i1335" DrawAspect="Content" ObjectID="_1696955673" r:id="rId631"/>
        </w:object>
      </w:r>
      <w:r>
        <w:rPr>
          <w:rFonts w:hint="eastAsia"/>
        </w:rPr>
        <w:t>kg</w:t>
      </w:r>
      <w:r>
        <w:rPr>
          <w:rFonts w:hint="eastAsia"/>
        </w:rPr>
        <w:t>的飞机，着陆时的水平速度为</w:t>
      </w:r>
      <w:r w:rsidR="004051A8" w:rsidRPr="004051A8">
        <w:rPr>
          <w:position w:val="-6"/>
        </w:rPr>
        <w:object w:dxaOrig="460" w:dyaOrig="279">
          <v:shape id="_x0000_i1336" type="#_x0000_t75" style="width:23pt;height:14pt" o:ole="">
            <v:imagedata r:id="rId632" o:title=""/>
          </v:shape>
          <o:OLEObject Type="Embed" ProgID="Equation.DSMT4" ShapeID="_x0000_i1336" DrawAspect="Content" ObjectID="_1696955674" r:id="rId633"/>
        </w:object>
      </w:r>
      <w:r>
        <w:rPr>
          <w:rFonts w:hint="eastAsia"/>
        </w:rPr>
        <w:t>km/h</w:t>
      </w:r>
      <w:r>
        <w:rPr>
          <w:rFonts w:hint="eastAsia"/>
        </w:rPr>
        <w:t>．经测试，减速伞打开后，飞机所受的总阻力与飞机的速度成正比（比例系数为</w:t>
      </w:r>
      <w:r w:rsidR="004051A8" w:rsidRPr="004051A8">
        <w:rPr>
          <w:position w:val="-6"/>
        </w:rPr>
        <w:object w:dxaOrig="1240" w:dyaOrig="320">
          <v:shape id="_x0000_i1337" type="#_x0000_t75" style="width:62pt;height:16pt" o:ole="">
            <v:imagedata r:id="rId634" o:title=""/>
          </v:shape>
          <o:OLEObject Type="Embed" ProgID="Equation.DSMT4" ShapeID="_x0000_i1337" DrawAspect="Content" ObjectID="_1696955675" r:id="rId635"/>
        </w:object>
      </w:r>
      <w:r>
        <w:rPr>
          <w:rFonts w:hint="eastAsia"/>
        </w:rPr>
        <w:t>）．问从着陆点算起，飞机滑行的最长距离是多少？（</w:t>
      </w:r>
      <w:r>
        <w:rPr>
          <w:rFonts w:hint="eastAsia"/>
          <w:b/>
          <w:bCs/>
        </w:rPr>
        <w:t>注：</w:t>
      </w:r>
      <w:r>
        <w:rPr>
          <w:rFonts w:hint="eastAsia"/>
        </w:rPr>
        <w:t>kg</w:t>
      </w:r>
      <w:r>
        <w:rPr>
          <w:rFonts w:hint="eastAsia"/>
        </w:rPr>
        <w:t>表示千克，</w:t>
      </w:r>
      <w:r>
        <w:rPr>
          <w:rFonts w:hint="eastAsia"/>
        </w:rPr>
        <w:t>km/h</w:t>
      </w:r>
      <w:r>
        <w:rPr>
          <w:rFonts w:hint="eastAsia"/>
        </w:rPr>
        <w:t>表示千米</w:t>
      </w:r>
      <w:r>
        <w:rPr>
          <w:rFonts w:hint="eastAsia"/>
        </w:rPr>
        <w:t>/</w:t>
      </w:r>
      <w:r>
        <w:rPr>
          <w:rFonts w:hint="eastAsia"/>
        </w:rPr>
        <w:t>小时．）</w:t>
      </w:r>
    </w:p>
    <w:p w:rsidR="0098274B" w:rsidRDefault="0098274B" w:rsidP="0098274B"/>
    <w:p w:rsidR="0098274B" w:rsidRDefault="0098274B" w:rsidP="0098274B">
      <w:pPr>
        <w:ind w:left="480" w:hangingChars="200" w:hanging="480"/>
        <w:rPr>
          <w:rFonts w:hAnsi="宋体"/>
        </w:rPr>
      </w:pPr>
      <w:r w:rsidRPr="007048E8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Ansi="宋体"/>
        </w:rPr>
        <w:t>由题设，飞机质量</w:t>
      </w:r>
      <w:r w:rsidR="004051A8" w:rsidRPr="004051A8">
        <w:rPr>
          <w:position w:val="-10"/>
        </w:rPr>
        <w:object w:dxaOrig="1260" w:dyaOrig="320">
          <v:shape id="_x0000_i1338" type="#_x0000_t75" style="width:63pt;height:16pt" o:ole="">
            <v:imagedata r:id="rId636" o:title=""/>
          </v:shape>
          <o:OLEObject Type="Embed" ProgID="Equation.DSMT4" ShapeID="_x0000_i1338" DrawAspect="Content" ObjectID="_1696955676" r:id="rId637"/>
        </w:object>
      </w:r>
      <w:r>
        <w:rPr>
          <w:rFonts w:hAnsi="宋体"/>
        </w:rPr>
        <w:t>，着陆时的水平速度</w:t>
      </w:r>
      <w:r w:rsidR="004051A8" w:rsidRPr="004051A8">
        <w:rPr>
          <w:position w:val="-12"/>
        </w:rPr>
        <w:object w:dxaOrig="1500" w:dyaOrig="360">
          <v:shape id="_x0000_i1339" type="#_x0000_t75" style="width:75pt;height:18pt" o:ole="">
            <v:imagedata r:id="rId638" o:title=""/>
          </v:shape>
          <o:OLEObject Type="Embed" ProgID="Equation.DSMT4" ShapeID="_x0000_i1339" DrawAspect="Content" ObjectID="_1696955677" r:id="rId639"/>
        </w:object>
      </w:r>
      <w:r>
        <w:rPr>
          <w:rFonts w:hint="eastAsia"/>
        </w:rPr>
        <w:t>．</w:t>
      </w:r>
      <w:r>
        <w:rPr>
          <w:rFonts w:hAnsi="宋体"/>
        </w:rPr>
        <w:t>从飞机接触跑道开始计时，设</w:t>
      </w:r>
      <w:r w:rsidR="004051A8" w:rsidRPr="004051A8">
        <w:rPr>
          <w:position w:val="-6"/>
        </w:rPr>
        <w:object w:dxaOrig="160" w:dyaOrig="260">
          <v:shape id="_x0000_i1340" type="#_x0000_t75" style="width:8pt;height:13pt" o:ole="">
            <v:imagedata r:id="rId640" o:title=""/>
          </v:shape>
          <o:OLEObject Type="Embed" ProgID="Equation.DSMT4" ShapeID="_x0000_i1340" DrawAspect="Content" ObjectID="_1696955678" r:id="rId641"/>
        </w:object>
      </w:r>
      <w:r>
        <w:rPr>
          <w:rFonts w:hAnsi="宋体"/>
        </w:rPr>
        <w:t>时刻飞机的滑行距离为</w:t>
      </w:r>
      <w:r w:rsidR="004051A8" w:rsidRPr="004051A8">
        <w:rPr>
          <w:position w:val="-10"/>
        </w:rPr>
        <w:object w:dxaOrig="480" w:dyaOrig="320">
          <v:shape id="_x0000_i1341" type="#_x0000_t75" style="width:24pt;height:16pt" o:ole="">
            <v:imagedata r:id="rId642" o:title=""/>
          </v:shape>
          <o:OLEObject Type="Embed" ProgID="Equation.DSMT4" ShapeID="_x0000_i1341" DrawAspect="Content" ObjectID="_1696955679" r:id="rId643"/>
        </w:object>
      </w:r>
      <w:r>
        <w:rPr>
          <w:rFonts w:hAnsi="宋体"/>
        </w:rPr>
        <w:t>，速度为</w:t>
      </w:r>
      <w:r w:rsidR="004051A8" w:rsidRPr="004051A8">
        <w:rPr>
          <w:position w:val="-10"/>
        </w:rPr>
        <w:object w:dxaOrig="460" w:dyaOrig="320">
          <v:shape id="_x0000_i1342" type="#_x0000_t75" style="width:23pt;height:16pt" o:ole="">
            <v:imagedata r:id="rId644" o:title=""/>
          </v:shape>
          <o:OLEObject Type="Embed" ProgID="Equation.DSMT4" ShapeID="_x0000_i1342" DrawAspect="Content" ObjectID="_1696955680" r:id="rId645"/>
        </w:object>
      </w:r>
      <w:r>
        <w:rPr>
          <w:rFonts w:hAnsi="宋体"/>
        </w:rPr>
        <w:t>，则</w:t>
      </w:r>
      <w:r w:rsidR="004051A8" w:rsidRPr="004051A8">
        <w:rPr>
          <w:position w:val="-12"/>
        </w:rPr>
        <w:object w:dxaOrig="900" w:dyaOrig="360">
          <v:shape id="_x0000_i1343" type="#_x0000_t75" style="width:45pt;height:18pt" o:ole="">
            <v:imagedata r:id="rId646" o:title=""/>
          </v:shape>
          <o:OLEObject Type="Embed" ProgID="Equation.DSMT4" ShapeID="_x0000_i1343" DrawAspect="Content" ObjectID="_1696955681" r:id="rId647"/>
        </w:object>
      </w:r>
      <w:r>
        <w:rPr>
          <w:rFonts w:hint="eastAsia"/>
        </w:rPr>
        <w:t>，</w:t>
      </w:r>
      <w:r w:rsidR="004051A8" w:rsidRPr="004051A8">
        <w:rPr>
          <w:position w:val="-10"/>
        </w:rPr>
        <w:object w:dxaOrig="840" w:dyaOrig="320">
          <v:shape id="_x0000_i1344" type="#_x0000_t75" style="width:42pt;height:16pt" o:ole="">
            <v:imagedata r:id="rId648" o:title=""/>
          </v:shape>
          <o:OLEObject Type="Embed" ProgID="Equation.DSMT4" ShapeID="_x0000_i1344" DrawAspect="Content" ObjectID="_1696955682" r:id="rId649"/>
        </w:object>
      </w:r>
      <w:r>
        <w:rPr>
          <w:rFonts w:hint="eastAsia"/>
        </w:rPr>
        <w:t>．</w:t>
      </w:r>
      <w:r w:rsidRPr="00343DA9">
        <w:rPr>
          <w:rFonts w:hAnsi="宋体" w:hint="eastAsia"/>
        </w:rPr>
        <w:t>根据牛顿第二定律</w:t>
      </w:r>
      <w:r>
        <w:rPr>
          <w:rFonts w:hAnsi="宋体" w:hint="eastAsia"/>
        </w:rPr>
        <w:t>有</w:t>
      </w:r>
      <w:r w:rsidR="004051A8" w:rsidRPr="004051A8">
        <w:rPr>
          <w:position w:val="-24"/>
        </w:rPr>
        <w:object w:dxaOrig="1180" w:dyaOrig="620">
          <v:shape id="_x0000_i1345" type="#_x0000_t75" style="width:59pt;height:31pt" o:ole="">
            <v:imagedata r:id="rId650" o:title=""/>
          </v:shape>
          <o:OLEObject Type="Embed" ProgID="Equation.DSMT4" ShapeID="_x0000_i1345" DrawAspect="Content" ObjectID="_1696955683" r:id="rId651"/>
        </w:object>
      </w:r>
      <w:r>
        <w:rPr>
          <w:rFonts w:hAnsi="宋体" w:hint="eastAsia"/>
        </w:rPr>
        <w:t>．又</w:t>
      </w:r>
      <w:r w:rsidR="004051A8" w:rsidRPr="004051A8">
        <w:rPr>
          <w:position w:val="-24"/>
        </w:rPr>
        <w:object w:dxaOrig="1920" w:dyaOrig="620">
          <v:shape id="_x0000_i1346" type="#_x0000_t75" style="width:96pt;height:31pt" o:ole="">
            <v:imagedata r:id="rId652" o:title=""/>
          </v:shape>
          <o:OLEObject Type="Embed" ProgID="Equation.DSMT4" ShapeID="_x0000_i1346" DrawAspect="Content" ObjectID="_1696955684" r:id="rId653"/>
        </w:object>
      </w:r>
      <w:r>
        <w:rPr>
          <w:rFonts w:hint="eastAsia"/>
        </w:rPr>
        <w:t>，故</w:t>
      </w:r>
      <w:r>
        <w:rPr>
          <w:rFonts w:hAnsi="宋体"/>
        </w:rPr>
        <w:t>由以上两式得</w:t>
      </w:r>
      <w:r w:rsidR="004051A8" w:rsidRPr="004051A8">
        <w:rPr>
          <w:position w:val="-24"/>
        </w:rPr>
        <w:object w:dxaOrig="1200" w:dyaOrig="620">
          <v:shape id="_x0000_i1347" type="#_x0000_t75" style="width:60pt;height:31pt" o:ole="">
            <v:imagedata r:id="rId654" o:title=""/>
          </v:shape>
          <o:OLEObject Type="Embed" ProgID="Equation.DSMT4" ShapeID="_x0000_i1347" DrawAspect="Content" ObjectID="_1696955685" r:id="rId655"/>
        </w:object>
      </w:r>
      <w:r>
        <w:rPr>
          <w:rFonts w:hAnsi="宋体"/>
        </w:rPr>
        <w:t>，积分得</w:t>
      </w:r>
      <w:r w:rsidR="004051A8" w:rsidRPr="004051A8">
        <w:rPr>
          <w:position w:val="-24"/>
        </w:rPr>
        <w:object w:dxaOrig="1579" w:dyaOrig="620">
          <v:shape id="_x0000_i1348" type="#_x0000_t75" style="width:79pt;height:31pt" o:ole="">
            <v:imagedata r:id="rId656" o:title=""/>
          </v:shape>
          <o:OLEObject Type="Embed" ProgID="Equation.DSMT4" ShapeID="_x0000_i1348" DrawAspect="Content" ObjectID="_1696955686" r:id="rId657"/>
        </w:object>
      </w:r>
      <w:r>
        <w:rPr>
          <w:rFonts w:hint="eastAsia"/>
        </w:rPr>
        <w:t>．</w:t>
      </w:r>
      <w:r>
        <w:rPr>
          <w:rFonts w:hAnsi="宋体" w:hint="eastAsia"/>
        </w:rPr>
        <w:t>由初始条件</w:t>
      </w:r>
      <w:r w:rsidR="004051A8" w:rsidRPr="004051A8">
        <w:rPr>
          <w:position w:val="-12"/>
        </w:rPr>
        <w:object w:dxaOrig="900" w:dyaOrig="360">
          <v:shape id="_x0000_i1349" type="#_x0000_t75" style="width:45pt;height:18pt" o:ole="">
            <v:imagedata r:id="rId658" o:title=""/>
          </v:shape>
          <o:OLEObject Type="Embed" ProgID="Equation.DSMT4" ShapeID="_x0000_i1349" DrawAspect="Content" ObjectID="_1696955687" r:id="rId659"/>
        </w:object>
      </w:r>
      <w:r>
        <w:rPr>
          <w:rFonts w:hint="eastAsia"/>
        </w:rPr>
        <w:t>，</w:t>
      </w:r>
      <w:r w:rsidR="004051A8" w:rsidRPr="004051A8">
        <w:rPr>
          <w:position w:val="-10"/>
        </w:rPr>
        <w:object w:dxaOrig="840" w:dyaOrig="320">
          <v:shape id="_x0000_i1350" type="#_x0000_t75" style="width:42pt;height:16pt" o:ole="">
            <v:imagedata r:id="rId660" o:title=""/>
          </v:shape>
          <o:OLEObject Type="Embed" ProgID="Equation.DSMT4" ShapeID="_x0000_i1350" DrawAspect="Content" ObjectID="_1696955688" r:id="rId661"/>
        </w:object>
      </w:r>
      <w:r>
        <w:rPr>
          <w:rFonts w:hAnsi="宋体"/>
        </w:rPr>
        <w:t>，</w:t>
      </w:r>
      <w:r>
        <w:rPr>
          <w:rFonts w:hAnsi="宋体" w:hint="eastAsia"/>
        </w:rPr>
        <w:t>解得</w:t>
      </w:r>
      <w:r w:rsidR="004051A8" w:rsidRPr="004051A8">
        <w:rPr>
          <w:position w:val="-24"/>
        </w:rPr>
        <w:object w:dxaOrig="880" w:dyaOrig="620">
          <v:shape id="_x0000_i1351" type="#_x0000_t75" style="width:44pt;height:31pt" o:ole="">
            <v:imagedata r:id="rId662" o:title=""/>
          </v:shape>
          <o:OLEObject Type="Embed" ProgID="Equation.DSMT4" ShapeID="_x0000_i1351" DrawAspect="Content" ObjectID="_1696955689" r:id="rId663"/>
        </w:object>
      </w:r>
      <w:r>
        <w:rPr>
          <w:rFonts w:hAnsi="宋体"/>
        </w:rPr>
        <w:t>，从而</w:t>
      </w:r>
      <w:r w:rsidR="004051A8" w:rsidRPr="004051A8">
        <w:rPr>
          <w:position w:val="-24"/>
        </w:rPr>
        <w:object w:dxaOrig="1920" w:dyaOrig="620">
          <v:shape id="_x0000_i1352" type="#_x0000_t75" style="width:96pt;height:31pt" o:ole="">
            <v:imagedata r:id="rId664" o:title=""/>
          </v:shape>
          <o:OLEObject Type="Embed" ProgID="Equation.DSMT4" ShapeID="_x0000_i1352" DrawAspect="Content" ObjectID="_1696955690" r:id="rId665"/>
        </w:object>
      </w:r>
      <w:r>
        <w:rPr>
          <w:rFonts w:hint="eastAsia"/>
        </w:rPr>
        <w:t>．</w:t>
      </w:r>
      <w:r>
        <w:rPr>
          <w:rFonts w:hAnsi="宋体"/>
        </w:rPr>
        <w:t>当</w:t>
      </w:r>
      <w:r w:rsidR="004051A8" w:rsidRPr="004051A8">
        <w:rPr>
          <w:position w:val="-10"/>
        </w:rPr>
        <w:object w:dxaOrig="900" w:dyaOrig="320">
          <v:shape id="_x0000_i1353" type="#_x0000_t75" style="width:45pt;height:16pt" o:ole="">
            <v:imagedata r:id="rId666" o:title=""/>
          </v:shape>
          <o:OLEObject Type="Embed" ProgID="Equation.DSMT4" ShapeID="_x0000_i1353" DrawAspect="Content" ObjectID="_1696955691" r:id="rId667"/>
        </w:object>
      </w:r>
      <w:r>
        <w:rPr>
          <w:rFonts w:hAnsi="宋体"/>
        </w:rPr>
        <w:t>时，</w:t>
      </w:r>
    </w:p>
    <w:p w:rsidR="0098274B" w:rsidRDefault="004051A8" w:rsidP="0098274B">
      <w:pPr>
        <w:ind w:leftChars="200" w:left="480"/>
        <w:jc w:val="center"/>
      </w:pPr>
      <w:r w:rsidRPr="004051A8">
        <w:rPr>
          <w:position w:val="-24"/>
        </w:rPr>
        <w:object w:dxaOrig="3780" w:dyaOrig="620">
          <v:shape id="_x0000_i1354" type="#_x0000_t75" style="width:189pt;height:31pt" o:ole="">
            <v:imagedata r:id="rId668" o:title=""/>
          </v:shape>
          <o:OLEObject Type="Embed" ProgID="Equation.DSMT4" ShapeID="_x0000_i1354" DrawAspect="Content" ObjectID="_1696955692" r:id="rId669"/>
        </w:object>
      </w:r>
    </w:p>
    <w:p w:rsidR="0098274B" w:rsidRDefault="0098274B" w:rsidP="0098274B">
      <w:pPr>
        <w:ind w:leftChars="200" w:left="480"/>
      </w:pPr>
      <w:r>
        <w:rPr>
          <w:rFonts w:hAnsi="宋体"/>
        </w:rPr>
        <w:t>所以，飞机滑行的最长距离为</w:t>
      </w:r>
      <w:r w:rsidR="004051A8" w:rsidRPr="004051A8">
        <w:rPr>
          <w:position w:val="-6"/>
        </w:rPr>
        <w:object w:dxaOrig="800" w:dyaOrig="279">
          <v:shape id="_x0000_i1355" type="#_x0000_t75" style="width:40pt;height:14pt" o:ole="">
            <v:imagedata r:id="rId670" o:title=""/>
          </v:shape>
          <o:OLEObject Type="Embed" ProgID="Equation.DSMT4" ShapeID="_x0000_i1355" DrawAspect="Content" ObjectID="_1696955693" r:id="rId671"/>
        </w:object>
      </w:r>
      <w:r>
        <w:rPr>
          <w:rFonts w:hint="eastAsia"/>
        </w:rPr>
        <w:t>．</w:t>
      </w:r>
    </w:p>
    <w:p w:rsidR="0098274B" w:rsidRPr="009B0BDF" w:rsidRDefault="0098274B" w:rsidP="0098274B"/>
    <w:p w:rsidR="0090773F" w:rsidRPr="00ED083C" w:rsidRDefault="0090773F" w:rsidP="0090773F">
      <w:pPr>
        <w:tabs>
          <w:tab w:val="left" w:pos="540"/>
          <w:tab w:val="left" w:pos="8820"/>
        </w:tabs>
        <w:spacing w:line="360" w:lineRule="auto"/>
        <w:outlineLvl w:val="0"/>
        <w:rPr>
          <w:rFonts w:ascii="Times New Roman" w:hAnsi="Times New Roman"/>
          <w:szCs w:val="21"/>
        </w:rPr>
      </w:pPr>
    </w:p>
    <w:p w:rsidR="00F15B6A" w:rsidRDefault="00F15B6A" w:rsidP="00F15B6A">
      <w:r>
        <w:rPr>
          <w:rFonts w:hint="eastAsia"/>
        </w:rPr>
        <w:t>(</w:t>
      </w:r>
      <w:r w:rsidR="0090773F" w:rsidRPr="00ED083C">
        <w:t>21</w:t>
      </w:r>
      <w:r>
        <w:rPr>
          <w:rFonts w:hint="eastAsia"/>
        </w:rPr>
        <w:t>)</w:t>
      </w:r>
      <w:r w:rsidR="0090773F" w:rsidRPr="00ED083C">
        <w:t>（本题满分</w:t>
      </w:r>
      <w:r w:rsidR="0090773F" w:rsidRPr="00ED083C">
        <w:t>10</w:t>
      </w:r>
      <w:r w:rsidR="0090773F" w:rsidRPr="00ED083C">
        <w:t>分）</w:t>
      </w:r>
    </w:p>
    <w:p w:rsidR="0090773F" w:rsidRPr="00ED083C" w:rsidRDefault="0090773F" w:rsidP="00F15B6A">
      <w:pPr>
        <w:ind w:leftChars="200" w:left="480"/>
      </w:pPr>
      <w:r w:rsidRPr="00ED083C">
        <w:t>设</w:t>
      </w:r>
      <w:r w:rsidR="004051A8" w:rsidRPr="004051A8">
        <w:rPr>
          <w:position w:val="-10"/>
        </w:rPr>
        <w:object w:dxaOrig="1800" w:dyaOrig="360">
          <v:shape id="_x0000_i1356" type="#_x0000_t75" style="width:90pt;height:18pt" o:ole="">
            <v:imagedata r:id="rId672" o:title=""/>
          </v:shape>
          <o:OLEObject Type="Embed" ProgID="Equation.DSMT4" ShapeID="_x0000_i1356" DrawAspect="Content" ObjectID="_1696955694" r:id="rId673"/>
        </w:object>
      </w:r>
      <w:r w:rsidR="00F15B6A">
        <w:rPr>
          <w:rFonts w:hint="eastAsia"/>
        </w:rPr>
        <w:t>，</w:t>
      </w:r>
      <w:r w:rsidRPr="00ED083C">
        <w:t>其中</w:t>
      </w:r>
      <w:r w:rsidR="004051A8" w:rsidRPr="004051A8">
        <w:rPr>
          <w:position w:val="-10"/>
        </w:rPr>
        <w:object w:dxaOrig="240" w:dyaOrig="320">
          <v:shape id="_x0000_i1357" type="#_x0000_t75" style="width:12pt;height:16pt" o:ole="">
            <v:imagedata r:id="rId674" o:title=""/>
          </v:shape>
          <o:OLEObject Type="Embed" ProgID="Equation.DSMT4" ShapeID="_x0000_i1357" DrawAspect="Content" ObjectID="_1696955695" r:id="rId675"/>
        </w:object>
      </w:r>
      <w:r w:rsidRPr="00ED083C">
        <w:t>具有连续二阶偏导数</w:t>
      </w:r>
      <w:r w:rsidR="00F15B6A">
        <w:rPr>
          <w:rFonts w:hint="eastAsia"/>
        </w:rPr>
        <w:t>，</w:t>
      </w:r>
      <w:r w:rsidRPr="00ED083C">
        <w:t>求</w:t>
      </w:r>
      <w:r w:rsidR="004051A8" w:rsidRPr="004051A8">
        <w:rPr>
          <w:position w:val="-24"/>
        </w:rPr>
        <w:object w:dxaOrig="340" w:dyaOrig="620">
          <v:shape id="_x0000_i1358" type="#_x0000_t75" style="width:17pt;height:31pt" o:ole="">
            <v:imagedata r:id="rId676" o:title=""/>
          </v:shape>
          <o:OLEObject Type="Embed" ProgID="Equation.DSMT4" ShapeID="_x0000_i1358" DrawAspect="Content" ObjectID="_1696955696" r:id="rId677"/>
        </w:object>
      </w:r>
      <w:r w:rsidR="00F15B6A">
        <w:rPr>
          <w:rFonts w:hint="eastAsia"/>
        </w:rPr>
        <w:t>，</w:t>
      </w:r>
      <w:r w:rsidR="004051A8" w:rsidRPr="004051A8">
        <w:rPr>
          <w:position w:val="-28"/>
        </w:rPr>
        <w:object w:dxaOrig="340" w:dyaOrig="660">
          <v:shape id="_x0000_i1359" type="#_x0000_t75" style="width:17pt;height:33pt" o:ole="">
            <v:imagedata r:id="rId678" o:title=""/>
          </v:shape>
          <o:OLEObject Type="Embed" ProgID="Equation.DSMT4" ShapeID="_x0000_i1359" DrawAspect="Content" ObjectID="_1696955697" r:id="rId679"/>
        </w:object>
      </w:r>
      <w:r w:rsidR="00F15B6A">
        <w:rPr>
          <w:rFonts w:hint="eastAsia"/>
        </w:rPr>
        <w:t>，</w:t>
      </w:r>
      <w:r w:rsidR="004051A8" w:rsidRPr="004051A8">
        <w:rPr>
          <w:position w:val="-28"/>
        </w:rPr>
        <w:object w:dxaOrig="580" w:dyaOrig="700">
          <v:shape id="_x0000_i1360" type="#_x0000_t75" style="width:29pt;height:35pt" o:ole="">
            <v:imagedata r:id="rId680" o:title=""/>
          </v:shape>
          <o:OLEObject Type="Embed" ProgID="Equation.DSMT4" ShapeID="_x0000_i1360" DrawAspect="Content" ObjectID="_1696955698" r:id="rId681"/>
        </w:object>
      </w:r>
      <w:r w:rsidR="00F15B6A">
        <w:rPr>
          <w:rFonts w:hint="eastAsia"/>
        </w:rPr>
        <w:t>．</w:t>
      </w:r>
    </w:p>
    <w:p w:rsidR="00C16544" w:rsidRDefault="00C16544" w:rsidP="00C16544"/>
    <w:p w:rsidR="00B8292B" w:rsidRPr="00D33BA6" w:rsidRDefault="00C16544" w:rsidP="00D33BA6">
      <w:pPr>
        <w:rPr>
          <w:rFonts w:hAnsi="宋体"/>
        </w:rPr>
      </w:pPr>
      <w:r w:rsidRPr="007048E8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B8292B">
        <w:rPr>
          <w:rFonts w:hAnsi="宋体"/>
          <w:szCs w:val="21"/>
        </w:rPr>
        <w:t>令</w:t>
      </w:r>
      <w:r w:rsidR="004051A8" w:rsidRPr="004051A8">
        <w:rPr>
          <w:position w:val="-10"/>
        </w:rPr>
        <w:object w:dxaOrig="1840" w:dyaOrig="360">
          <v:shape id="_x0000_i1361" type="#_x0000_t75" style="width:92pt;height:18pt" o:ole="">
            <v:imagedata r:id="rId682" o:title=""/>
          </v:shape>
          <o:OLEObject Type="Embed" ProgID="Equation.DSMT4" ShapeID="_x0000_i1361" DrawAspect="Content" ObjectID="_1696955699" r:id="rId683"/>
        </w:object>
      </w:r>
      <w:r w:rsidR="00B8292B">
        <w:rPr>
          <w:rFonts w:hAnsi="宋体"/>
        </w:rPr>
        <w:t>，则</w:t>
      </w:r>
      <w:r w:rsidR="004051A8" w:rsidRPr="004051A8">
        <w:rPr>
          <w:position w:val="-10"/>
        </w:rPr>
        <w:object w:dxaOrig="2740" w:dyaOrig="360">
          <v:shape id="_x0000_i1362" type="#_x0000_t75" style="width:137pt;height:18pt" o:ole="">
            <v:imagedata r:id="rId684" o:title=""/>
          </v:shape>
          <o:OLEObject Type="Embed" ProgID="Equation.DSMT4" ShapeID="_x0000_i1362" DrawAspect="Content" ObjectID="_1696955700" r:id="rId685"/>
        </w:object>
      </w:r>
      <w:r w:rsidR="00B8292B">
        <w:rPr>
          <w:rFonts w:hAnsi="宋体"/>
          <w:bCs/>
          <w:color w:val="000000"/>
          <w:szCs w:val="21"/>
        </w:rPr>
        <w:t>，</w:t>
      </w:r>
      <w:r w:rsidR="00B8292B">
        <w:rPr>
          <w:rFonts w:hAnsi="宋体"/>
        </w:rPr>
        <w:t>所以</w:t>
      </w:r>
    </w:p>
    <w:p w:rsidR="00B8292B" w:rsidRDefault="004051A8" w:rsidP="00D33BA6">
      <w:pPr>
        <w:autoSpaceDE w:val="0"/>
        <w:autoSpaceDN w:val="0"/>
        <w:adjustRightInd w:val="0"/>
        <w:ind w:leftChars="200" w:left="480"/>
        <w:jc w:val="center"/>
        <w:rPr>
          <w:szCs w:val="21"/>
        </w:rPr>
      </w:pPr>
      <w:r w:rsidRPr="004051A8">
        <w:rPr>
          <w:position w:val="-60"/>
        </w:rPr>
        <w:object w:dxaOrig="3620" w:dyaOrig="1320">
          <v:shape id="_x0000_i1363" type="#_x0000_t75" style="width:181pt;height:66pt" o:ole="">
            <v:imagedata r:id="rId686" o:title=""/>
          </v:shape>
          <o:OLEObject Type="Embed" ProgID="Equation.DSMT4" ShapeID="_x0000_i1363" DrawAspect="Content" ObjectID="_1696955701" r:id="rId687"/>
        </w:object>
      </w:r>
    </w:p>
    <w:p w:rsidR="00D33BA6" w:rsidRDefault="00D33BA6" w:rsidP="00D33BA6">
      <w:pPr>
        <w:autoSpaceDE w:val="0"/>
        <w:autoSpaceDN w:val="0"/>
        <w:adjustRightInd w:val="0"/>
        <w:ind w:leftChars="200" w:left="480"/>
        <w:rPr>
          <w:szCs w:val="21"/>
        </w:rPr>
      </w:pPr>
      <w:r>
        <w:rPr>
          <w:rFonts w:hint="eastAsia"/>
          <w:szCs w:val="21"/>
        </w:rPr>
        <w:lastRenderedPageBreak/>
        <w:t>从而</w:t>
      </w:r>
      <w:r w:rsidRPr="00ED083C">
        <w:t>二阶偏导数</w:t>
      </w:r>
    </w:p>
    <w:p w:rsidR="00B8292B" w:rsidRPr="00D33BA6" w:rsidRDefault="004051A8" w:rsidP="00D33BA6">
      <w:pPr>
        <w:autoSpaceDE w:val="0"/>
        <w:autoSpaceDN w:val="0"/>
        <w:adjustRightInd w:val="0"/>
        <w:ind w:leftChars="200" w:left="480"/>
        <w:jc w:val="center"/>
      </w:pPr>
      <w:r w:rsidRPr="004051A8">
        <w:rPr>
          <w:position w:val="-110"/>
        </w:rPr>
        <w:object w:dxaOrig="6660" w:dyaOrig="2320">
          <v:shape id="_x0000_i1364" type="#_x0000_t75" style="width:333pt;height:116pt" o:ole="">
            <v:imagedata r:id="rId688" o:title=""/>
          </v:shape>
          <o:OLEObject Type="Embed" ProgID="Equation.DSMT4" ShapeID="_x0000_i1364" DrawAspect="Content" ObjectID="_1696955702" r:id="rId689"/>
        </w:object>
      </w:r>
    </w:p>
    <w:p w:rsidR="00B8292B" w:rsidRDefault="00B8292B" w:rsidP="00D33BA6">
      <w:pPr>
        <w:autoSpaceDE w:val="0"/>
        <w:autoSpaceDN w:val="0"/>
        <w:adjustRightInd w:val="0"/>
        <w:rPr>
          <w:szCs w:val="21"/>
        </w:rPr>
      </w:pPr>
    </w:p>
    <w:p w:rsidR="00F15B6A" w:rsidRPr="00ED083C" w:rsidRDefault="00F15B6A" w:rsidP="00F15B6A"/>
    <w:p w:rsidR="0090773F" w:rsidRPr="00ED083C" w:rsidRDefault="00F15B6A" w:rsidP="00F15B6A">
      <w:r>
        <w:rPr>
          <w:rFonts w:hint="eastAsia"/>
        </w:rPr>
        <w:t>(</w:t>
      </w:r>
      <w:r w:rsidR="0090773F" w:rsidRPr="00ED083C">
        <w:t>22</w:t>
      </w:r>
      <w:r>
        <w:rPr>
          <w:rFonts w:hint="eastAsia"/>
        </w:rPr>
        <w:t>)</w:t>
      </w:r>
      <w:r w:rsidR="0090773F" w:rsidRPr="00ED083C">
        <w:t>（本题满分</w:t>
      </w:r>
      <w:r w:rsidR="0090773F" w:rsidRPr="00ED083C">
        <w:t>9</w:t>
      </w:r>
      <w:r w:rsidR="0090773F" w:rsidRPr="00ED083C">
        <w:t>分）</w:t>
      </w:r>
      <w:r w:rsidR="00D33BA6" w:rsidRPr="00D33BA6">
        <w:rPr>
          <w:rStyle w:val="ae"/>
          <w:rFonts w:hint="eastAsia"/>
        </w:rPr>
        <w:t>【类似试卷一第三</w:t>
      </w:r>
      <w:r w:rsidR="00D33BA6" w:rsidRPr="00D33BA6">
        <w:rPr>
          <w:rStyle w:val="ae"/>
          <w:rFonts w:hint="eastAsia"/>
        </w:rPr>
        <w:t>(20</w:t>
      </w:r>
      <w:r w:rsidR="00D33BA6" w:rsidRPr="00D33BA6">
        <w:rPr>
          <w:rStyle w:val="ae"/>
          <w:rFonts w:hint="eastAsia"/>
        </w:rPr>
        <w:t>题</w:t>
      </w:r>
      <w:r w:rsidR="00D33BA6" w:rsidRPr="00D33BA6">
        <w:rPr>
          <w:rStyle w:val="ae"/>
          <w:rFonts w:hint="eastAsia"/>
        </w:rPr>
        <w:t>)</w:t>
      </w:r>
      <w:r w:rsidR="00D33BA6" w:rsidRPr="00D33BA6">
        <w:rPr>
          <w:rStyle w:val="ae"/>
          <w:rFonts w:hint="eastAsia"/>
        </w:rPr>
        <w:t>】</w:t>
      </w:r>
    </w:p>
    <w:p w:rsidR="0090773F" w:rsidRDefault="0090773F" w:rsidP="008B30A8">
      <w:pPr>
        <w:ind w:leftChars="200" w:left="480"/>
      </w:pPr>
      <w:r w:rsidRPr="00ED083C">
        <w:t>设有齐次线性方程组</w:t>
      </w:r>
    </w:p>
    <w:p w:rsidR="0090773F" w:rsidRPr="00ED083C" w:rsidRDefault="004051A8" w:rsidP="008B30A8">
      <w:pPr>
        <w:ind w:leftChars="200" w:left="480"/>
        <w:jc w:val="center"/>
      </w:pPr>
      <w:r w:rsidRPr="004051A8">
        <w:rPr>
          <w:position w:val="-68"/>
        </w:rPr>
        <w:object w:dxaOrig="3159" w:dyaOrig="1480">
          <v:shape id="_x0000_i1365" type="#_x0000_t75" style="width:158pt;height:74pt" o:ole="">
            <v:imagedata r:id="rId690" o:title=""/>
          </v:shape>
          <o:OLEObject Type="Embed" ProgID="Equation.DSMT4" ShapeID="_x0000_i1365" DrawAspect="Content" ObjectID="_1696955703" r:id="rId691"/>
        </w:object>
      </w:r>
    </w:p>
    <w:p w:rsidR="0090773F" w:rsidRPr="00ED083C" w:rsidRDefault="0090773F" w:rsidP="008B30A8">
      <w:pPr>
        <w:ind w:leftChars="200" w:left="480"/>
      </w:pPr>
      <w:r w:rsidRPr="00ED083C">
        <w:t>试问</w:t>
      </w:r>
      <w:r w:rsidR="004051A8" w:rsidRPr="004051A8">
        <w:rPr>
          <w:position w:val="-6"/>
        </w:rPr>
        <w:object w:dxaOrig="200" w:dyaOrig="220">
          <v:shape id="_x0000_i1366" type="#_x0000_t75" style="width:10pt;height:11pt" o:ole="">
            <v:imagedata r:id="rId692" o:title=""/>
          </v:shape>
          <o:OLEObject Type="Embed" ProgID="Equation.DSMT4" ShapeID="_x0000_i1366" DrawAspect="Content" ObjectID="_1696955704" r:id="rId693"/>
        </w:object>
      </w:r>
      <w:r w:rsidRPr="00ED083C">
        <w:t>取何值时</w:t>
      </w:r>
      <w:r w:rsidR="00F15B6A">
        <w:rPr>
          <w:rFonts w:hint="eastAsia"/>
        </w:rPr>
        <w:t>，</w:t>
      </w:r>
      <w:r w:rsidRPr="00ED083C">
        <w:t>该方程组有非零解</w:t>
      </w:r>
      <w:r w:rsidR="00F15B6A">
        <w:rPr>
          <w:rFonts w:hint="eastAsia"/>
        </w:rPr>
        <w:t>，</w:t>
      </w:r>
      <w:r w:rsidRPr="00ED083C">
        <w:t>并求出其通解</w:t>
      </w:r>
      <w:r w:rsidR="00F15B6A">
        <w:rPr>
          <w:rFonts w:hint="eastAsia"/>
        </w:rPr>
        <w:t>．</w:t>
      </w:r>
    </w:p>
    <w:p w:rsidR="00C16544" w:rsidRDefault="00C16544" w:rsidP="00C16544"/>
    <w:p w:rsidR="00D33BA6" w:rsidRDefault="00C16544" w:rsidP="00D33BA6">
      <w:r w:rsidRPr="007048E8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D33BA6">
        <w:rPr>
          <w:rFonts w:hAnsi="宋体"/>
        </w:rPr>
        <w:t>对方程组的系数矩阵</w:t>
      </w:r>
      <w:r w:rsidR="004051A8" w:rsidRPr="00025957">
        <w:rPr>
          <w:position w:val="-4"/>
        </w:rPr>
        <w:object w:dxaOrig="240" w:dyaOrig="260">
          <v:shape id="_x0000_i1367" type="#_x0000_t75" style="width:12pt;height:13pt" o:ole="">
            <v:imagedata r:id="rId694" o:title=""/>
          </v:shape>
          <o:OLEObject Type="Embed" ProgID="Equation.DSMT4" ShapeID="_x0000_i1367" DrawAspect="Content" ObjectID="_1696955705" r:id="rId695"/>
        </w:object>
      </w:r>
      <w:r w:rsidR="00D33BA6">
        <w:rPr>
          <w:rFonts w:hAnsi="宋体"/>
        </w:rPr>
        <w:t>作初等行变换，有</w:t>
      </w:r>
    </w:p>
    <w:p w:rsidR="00D33BA6" w:rsidRDefault="004051A8" w:rsidP="00D33BA6">
      <w:pPr>
        <w:ind w:leftChars="200" w:left="480"/>
        <w:jc w:val="center"/>
      </w:pPr>
      <w:r w:rsidRPr="004051A8">
        <w:rPr>
          <w:position w:val="-66"/>
        </w:rPr>
        <w:object w:dxaOrig="5280" w:dyaOrig="1440">
          <v:shape id="_x0000_i1368" type="#_x0000_t75" style="width:264pt;height:1in" o:ole="">
            <v:imagedata r:id="rId696" o:title=""/>
          </v:shape>
          <o:OLEObject Type="Embed" ProgID="Equation.DSMT4" ShapeID="_x0000_i1368" DrawAspect="Content" ObjectID="_1696955706" r:id="rId697"/>
        </w:object>
      </w:r>
    </w:p>
    <w:p w:rsidR="00D33BA6" w:rsidRDefault="00D33BA6" w:rsidP="00D33BA6">
      <w:pPr>
        <w:ind w:leftChars="200" w:left="480"/>
      </w:pPr>
      <w:r>
        <w:rPr>
          <w:rFonts w:hAnsi="宋体"/>
        </w:rPr>
        <w:t>当</w:t>
      </w:r>
      <w:r w:rsidR="004051A8" w:rsidRPr="004051A8">
        <w:rPr>
          <w:position w:val="-6"/>
        </w:rPr>
        <w:object w:dxaOrig="540" w:dyaOrig="279">
          <v:shape id="_x0000_i1369" type="#_x0000_t75" style="width:27pt;height:14pt" o:ole="">
            <v:imagedata r:id="rId698" o:title=""/>
          </v:shape>
          <o:OLEObject Type="Embed" ProgID="Equation.DSMT4" ShapeID="_x0000_i1369" DrawAspect="Content" ObjectID="_1696955707" r:id="rId699"/>
        </w:object>
      </w:r>
      <w:r>
        <w:rPr>
          <w:rFonts w:hAnsi="宋体"/>
        </w:rPr>
        <w:t>时，</w:t>
      </w:r>
      <w:r w:rsidR="004051A8" w:rsidRPr="004051A8">
        <w:rPr>
          <w:position w:val="-10"/>
        </w:rPr>
        <w:object w:dxaOrig="1219" w:dyaOrig="320">
          <v:shape id="_x0000_i1370" type="#_x0000_t75" style="width:61pt;height:16pt" o:ole="">
            <v:imagedata r:id="rId700" o:title=""/>
          </v:shape>
          <o:OLEObject Type="Embed" ProgID="Equation.DSMT4" ShapeID="_x0000_i1370" DrawAspect="Content" ObjectID="_1696955708" r:id="rId701"/>
        </w:object>
      </w:r>
      <w:r>
        <w:rPr>
          <w:rFonts w:hAnsi="宋体"/>
        </w:rPr>
        <w:t>，故</w:t>
      </w:r>
      <w:r>
        <w:rPr>
          <w:rFonts w:hAnsi="宋体" w:hint="eastAsia"/>
        </w:rPr>
        <w:t>次</w:t>
      </w:r>
      <w:r>
        <w:rPr>
          <w:rFonts w:hAnsi="宋体"/>
        </w:rPr>
        <w:t>方程组有非零解</w:t>
      </w:r>
      <w:r>
        <w:rPr>
          <w:rFonts w:hAnsi="宋体" w:hint="eastAsia"/>
        </w:rPr>
        <w:t>．</w:t>
      </w:r>
      <w:r>
        <w:rPr>
          <w:rFonts w:hAnsi="宋体"/>
        </w:rPr>
        <w:t>其同解方程组为</w:t>
      </w:r>
    </w:p>
    <w:p w:rsidR="00D33BA6" w:rsidRDefault="004051A8" w:rsidP="00D33BA6">
      <w:pPr>
        <w:ind w:leftChars="200" w:left="480"/>
        <w:jc w:val="center"/>
      </w:pPr>
      <w:r w:rsidRPr="004051A8">
        <w:rPr>
          <w:position w:val="-12"/>
        </w:rPr>
        <w:object w:dxaOrig="1980" w:dyaOrig="360">
          <v:shape id="_x0000_i1371" type="#_x0000_t75" style="width:99pt;height:18pt" o:ole="">
            <v:imagedata r:id="rId702" o:title=""/>
          </v:shape>
          <o:OLEObject Type="Embed" ProgID="Equation.DSMT4" ShapeID="_x0000_i1371" DrawAspect="Content" ObjectID="_1696955709" r:id="rId703"/>
        </w:object>
      </w:r>
    </w:p>
    <w:p w:rsidR="00D33BA6" w:rsidRDefault="00D33BA6" w:rsidP="00D33BA6">
      <w:pPr>
        <w:ind w:leftChars="200" w:left="480"/>
      </w:pPr>
      <w:r>
        <w:rPr>
          <w:rFonts w:hAnsi="宋体" w:hint="eastAsia"/>
        </w:rPr>
        <w:t>由此</w:t>
      </w:r>
      <w:r>
        <w:rPr>
          <w:rFonts w:hAnsi="宋体"/>
        </w:rPr>
        <w:t>得基础解系</w:t>
      </w:r>
      <w:r>
        <w:rPr>
          <w:rFonts w:hAnsi="宋体" w:hint="eastAsia"/>
        </w:rPr>
        <w:t>为</w:t>
      </w:r>
    </w:p>
    <w:p w:rsidR="00D33BA6" w:rsidRDefault="004051A8" w:rsidP="00D33BA6">
      <w:pPr>
        <w:ind w:leftChars="200" w:left="480"/>
        <w:jc w:val="center"/>
      </w:pPr>
      <w:r w:rsidRPr="004051A8">
        <w:rPr>
          <w:position w:val="-12"/>
        </w:rPr>
        <w:object w:dxaOrig="5300" w:dyaOrig="380">
          <v:shape id="_x0000_i1372" type="#_x0000_t75" style="width:265pt;height:19pt" o:ole="">
            <v:imagedata r:id="rId704" o:title=""/>
          </v:shape>
          <o:OLEObject Type="Embed" ProgID="Equation.DSMT4" ShapeID="_x0000_i1372" DrawAspect="Content" ObjectID="_1696955710" r:id="rId705"/>
        </w:object>
      </w:r>
    </w:p>
    <w:p w:rsidR="00D33BA6" w:rsidRDefault="00D33BA6" w:rsidP="00D33BA6">
      <w:pPr>
        <w:ind w:leftChars="200" w:left="480"/>
      </w:pPr>
      <w:r>
        <w:rPr>
          <w:rFonts w:hAnsi="宋体"/>
        </w:rPr>
        <w:t>于是方程组的通解为</w:t>
      </w:r>
      <w:r w:rsidR="004051A8" w:rsidRPr="004051A8">
        <w:rPr>
          <w:position w:val="-12"/>
        </w:rPr>
        <w:object w:dxaOrig="2040" w:dyaOrig="360">
          <v:shape id="_x0000_i1373" type="#_x0000_t75" style="width:102pt;height:18pt" o:ole="">
            <v:imagedata r:id="rId706" o:title=""/>
          </v:shape>
          <o:OLEObject Type="Embed" ProgID="Equation.DSMT4" ShapeID="_x0000_i1373" DrawAspect="Content" ObjectID="_1696955711" r:id="rId707"/>
        </w:object>
      </w:r>
      <w:r>
        <w:rPr>
          <w:rFonts w:hint="eastAsia"/>
        </w:rPr>
        <w:t>，</w:t>
      </w:r>
      <w:r>
        <w:rPr>
          <w:rFonts w:hAnsi="宋体"/>
        </w:rPr>
        <w:t>其中</w:t>
      </w:r>
      <w:r w:rsidR="004051A8" w:rsidRPr="004051A8">
        <w:rPr>
          <w:position w:val="-12"/>
        </w:rPr>
        <w:object w:dxaOrig="840" w:dyaOrig="360">
          <v:shape id="_x0000_i1374" type="#_x0000_t75" style="width:42pt;height:18pt" o:ole="">
            <v:imagedata r:id="rId708" o:title=""/>
          </v:shape>
          <o:OLEObject Type="Embed" ProgID="Equation.DSMT4" ShapeID="_x0000_i1374" DrawAspect="Content" ObjectID="_1696955712" r:id="rId709"/>
        </w:object>
      </w:r>
      <w:r>
        <w:rPr>
          <w:rFonts w:hAnsi="宋体"/>
        </w:rPr>
        <w:t>为任意常数</w:t>
      </w:r>
      <w:r>
        <w:rPr>
          <w:rFonts w:hint="eastAsia"/>
        </w:rPr>
        <w:t>．</w:t>
      </w:r>
    </w:p>
    <w:p w:rsidR="00D33BA6" w:rsidRDefault="00D33BA6" w:rsidP="00D33BA6">
      <w:pPr>
        <w:ind w:leftChars="200" w:left="480"/>
      </w:pPr>
      <w:r>
        <w:rPr>
          <w:rFonts w:hAnsi="宋体"/>
        </w:rPr>
        <w:t>当</w:t>
      </w:r>
      <w:r w:rsidR="004051A8" w:rsidRPr="004051A8">
        <w:rPr>
          <w:position w:val="-6"/>
        </w:rPr>
        <w:object w:dxaOrig="540" w:dyaOrig="279">
          <v:shape id="_x0000_i1375" type="#_x0000_t75" style="width:27pt;height:14pt" o:ole="">
            <v:imagedata r:id="rId710" o:title=""/>
          </v:shape>
          <o:OLEObject Type="Embed" ProgID="Equation.DSMT4" ShapeID="_x0000_i1375" DrawAspect="Content" ObjectID="_1696955713" r:id="rId711"/>
        </w:object>
      </w:r>
      <w:r>
        <w:rPr>
          <w:rFonts w:hAnsi="宋体"/>
        </w:rPr>
        <w:t>时，对矩阵</w:t>
      </w:r>
      <w:r w:rsidR="004051A8" w:rsidRPr="00025957">
        <w:rPr>
          <w:position w:val="-4"/>
        </w:rPr>
        <w:object w:dxaOrig="220" w:dyaOrig="240">
          <v:shape id="_x0000_i1376" type="#_x0000_t75" style="width:11pt;height:12pt" o:ole="">
            <v:imagedata r:id="rId712" o:title=""/>
          </v:shape>
          <o:OLEObject Type="Embed" ProgID="Equation.DSMT4" ShapeID="_x0000_i1376" DrawAspect="Content" ObjectID="_1696955714" r:id="rId713"/>
        </w:object>
      </w:r>
      <w:r>
        <w:rPr>
          <w:rFonts w:hAnsi="宋体"/>
        </w:rPr>
        <w:t>作初等行变换，有</w:t>
      </w:r>
    </w:p>
    <w:p w:rsidR="00D33BA6" w:rsidRDefault="004051A8" w:rsidP="00D33BA6">
      <w:pPr>
        <w:ind w:leftChars="200" w:left="480"/>
        <w:jc w:val="center"/>
      </w:pPr>
      <w:r w:rsidRPr="004051A8">
        <w:rPr>
          <w:position w:val="-66"/>
        </w:rPr>
        <w:object w:dxaOrig="4440" w:dyaOrig="1440">
          <v:shape id="_x0000_i1377" type="#_x0000_t75" style="width:222pt;height:1in" o:ole="">
            <v:imagedata r:id="rId714" o:title=""/>
          </v:shape>
          <o:OLEObject Type="Embed" ProgID="Equation.DSMT4" ShapeID="_x0000_i1377" DrawAspect="Content" ObjectID="_1696955715" r:id="rId715"/>
        </w:object>
      </w:r>
    </w:p>
    <w:p w:rsidR="00D33BA6" w:rsidRDefault="00D33BA6" w:rsidP="00D33BA6">
      <w:pPr>
        <w:ind w:leftChars="200" w:left="480"/>
      </w:pPr>
      <w:r>
        <w:rPr>
          <w:rFonts w:hAnsi="宋体"/>
        </w:rPr>
        <w:t>可知</w:t>
      </w:r>
      <w:r w:rsidR="004051A8" w:rsidRPr="004051A8">
        <w:rPr>
          <w:position w:val="-6"/>
        </w:rPr>
        <w:object w:dxaOrig="820" w:dyaOrig="279">
          <v:shape id="_x0000_i1378" type="#_x0000_t75" style="width:41pt;height:14pt" o:ole="">
            <v:imagedata r:id="rId716" o:title=""/>
          </v:shape>
          <o:OLEObject Type="Embed" ProgID="Equation.DSMT4" ShapeID="_x0000_i1378" DrawAspect="Content" ObjectID="_1696955716" r:id="rId717"/>
        </w:object>
      </w:r>
      <w:r>
        <w:rPr>
          <w:rFonts w:hAnsi="宋体"/>
        </w:rPr>
        <w:t>时，</w:t>
      </w:r>
      <w:r w:rsidR="004051A8" w:rsidRPr="004051A8">
        <w:rPr>
          <w:position w:val="-10"/>
        </w:rPr>
        <w:object w:dxaOrig="1219" w:dyaOrig="320">
          <v:shape id="_x0000_i1379" type="#_x0000_t75" style="width:61pt;height:16pt" o:ole="">
            <v:imagedata r:id="rId718" o:title=""/>
          </v:shape>
          <o:OLEObject Type="Embed" ProgID="Equation.DSMT4" ShapeID="_x0000_i1379" DrawAspect="Content" ObjectID="_1696955717" r:id="rId719"/>
        </w:object>
      </w:r>
      <w:r>
        <w:rPr>
          <w:rFonts w:hAnsi="宋体"/>
        </w:rPr>
        <w:t>，</w:t>
      </w:r>
      <w:r>
        <w:rPr>
          <w:rFonts w:hAnsi="宋体" w:hint="eastAsia"/>
        </w:rPr>
        <w:t>故此</w:t>
      </w:r>
      <w:r>
        <w:rPr>
          <w:rFonts w:hAnsi="宋体"/>
        </w:rPr>
        <w:t>方程组也有非零解</w:t>
      </w:r>
      <w:r>
        <w:rPr>
          <w:rFonts w:hAnsi="宋体" w:hint="eastAsia"/>
        </w:rPr>
        <w:t>．</w:t>
      </w:r>
      <w:r>
        <w:rPr>
          <w:rFonts w:hAnsi="宋体"/>
        </w:rPr>
        <w:t>其同解方程组为</w:t>
      </w:r>
    </w:p>
    <w:p w:rsidR="00D33BA6" w:rsidRDefault="004051A8" w:rsidP="00D33BA6">
      <w:pPr>
        <w:ind w:leftChars="200" w:left="480"/>
        <w:jc w:val="center"/>
      </w:pPr>
      <w:r w:rsidRPr="004051A8">
        <w:rPr>
          <w:position w:val="-50"/>
        </w:rPr>
        <w:object w:dxaOrig="1540" w:dyaOrig="1120">
          <v:shape id="_x0000_i1380" type="#_x0000_t75" style="width:77pt;height:56pt" o:ole="">
            <v:imagedata r:id="rId720" o:title=""/>
          </v:shape>
          <o:OLEObject Type="Embed" ProgID="Equation.DSMT4" ShapeID="_x0000_i1380" DrawAspect="Content" ObjectID="_1696955718" r:id="rId721"/>
        </w:object>
      </w:r>
    </w:p>
    <w:p w:rsidR="00D33BA6" w:rsidRDefault="00D33BA6" w:rsidP="00D33BA6">
      <w:pPr>
        <w:ind w:leftChars="200" w:left="480"/>
      </w:pPr>
      <w:r>
        <w:rPr>
          <w:rFonts w:hAnsi="宋体"/>
        </w:rPr>
        <w:t>由此得基础解系为</w:t>
      </w:r>
      <w:r w:rsidR="004051A8" w:rsidRPr="004051A8">
        <w:rPr>
          <w:position w:val="-10"/>
        </w:rPr>
        <w:object w:dxaOrig="1400" w:dyaOrig="360">
          <v:shape id="_x0000_i1381" type="#_x0000_t75" style="width:70pt;height:18pt" o:ole="">
            <v:imagedata r:id="rId722" o:title=""/>
          </v:shape>
          <o:OLEObject Type="Embed" ProgID="Equation.DSMT4" ShapeID="_x0000_i1381" DrawAspect="Content" ObjectID="_1696955719" r:id="rId723"/>
        </w:object>
      </w:r>
      <w:r>
        <w:rPr>
          <w:rFonts w:hAnsi="宋体"/>
        </w:rPr>
        <w:t>，于是方程组的通解为</w:t>
      </w:r>
      <w:r w:rsidR="004051A8" w:rsidRPr="004051A8">
        <w:rPr>
          <w:position w:val="-10"/>
        </w:rPr>
        <w:object w:dxaOrig="700" w:dyaOrig="320">
          <v:shape id="_x0000_i1382" type="#_x0000_t75" style="width:35pt;height:16pt" o:ole="">
            <v:imagedata r:id="rId724" o:title=""/>
          </v:shape>
          <o:OLEObject Type="Embed" ProgID="Equation.DSMT4" ShapeID="_x0000_i1382" DrawAspect="Content" ObjectID="_1696955720" r:id="rId725"/>
        </w:object>
      </w:r>
      <w:r>
        <w:rPr>
          <w:rFonts w:hAnsi="宋体"/>
        </w:rPr>
        <w:t>，其中</w:t>
      </w:r>
      <w:r w:rsidR="004051A8" w:rsidRPr="00025957">
        <w:rPr>
          <w:position w:val="-4"/>
        </w:rPr>
        <w:object w:dxaOrig="200" w:dyaOrig="260">
          <v:shape id="_x0000_i1383" type="#_x0000_t75" style="width:10pt;height:13pt" o:ole="">
            <v:imagedata r:id="rId726" o:title=""/>
          </v:shape>
          <o:OLEObject Type="Embed" ProgID="Equation.DSMT4" ShapeID="_x0000_i1383" DrawAspect="Content" ObjectID="_1696955721" r:id="rId727"/>
        </w:object>
      </w:r>
      <w:r>
        <w:rPr>
          <w:rFonts w:hAnsi="宋体"/>
        </w:rPr>
        <w:t>为任意常数</w:t>
      </w:r>
      <w:r>
        <w:rPr>
          <w:rFonts w:hint="eastAsia"/>
        </w:rPr>
        <w:t>．</w:t>
      </w:r>
    </w:p>
    <w:p w:rsidR="00B8292B" w:rsidRPr="00D33BA6" w:rsidRDefault="00B8292B" w:rsidP="00D33BA6">
      <w:pPr>
        <w:rPr>
          <w:highlight w:val="green"/>
        </w:rPr>
      </w:pPr>
    </w:p>
    <w:p w:rsidR="005E3624" w:rsidRPr="00B8292B" w:rsidRDefault="005E3624" w:rsidP="0090773F">
      <w:pPr>
        <w:rPr>
          <w:rFonts w:ascii="Times New Roman" w:hAnsi="Times New Roman"/>
          <w:szCs w:val="21"/>
        </w:rPr>
      </w:pPr>
    </w:p>
    <w:p w:rsidR="005E3624" w:rsidRDefault="005E3624" w:rsidP="005E3624">
      <w:pPr>
        <w:rPr>
          <w:bCs/>
        </w:rPr>
      </w:pPr>
      <w:r>
        <w:rPr>
          <w:rFonts w:hAnsi="宋体" w:hint="eastAsia"/>
          <w:bCs/>
        </w:rPr>
        <w:lastRenderedPageBreak/>
        <w:t>(23)</w:t>
      </w:r>
      <w:r>
        <w:rPr>
          <w:rFonts w:hAnsi="宋体" w:hint="eastAsia"/>
          <w:bCs/>
        </w:rPr>
        <w:t>（</w:t>
      </w:r>
      <w:r>
        <w:rPr>
          <w:rFonts w:hAnsi="宋体"/>
          <w:bCs/>
        </w:rPr>
        <w:t>本题满分</w:t>
      </w:r>
      <w:r>
        <w:rPr>
          <w:bCs/>
        </w:rPr>
        <w:t>9</w:t>
      </w:r>
      <w:r>
        <w:rPr>
          <w:rFonts w:hAnsi="宋体"/>
          <w:bCs/>
        </w:rPr>
        <w:t>分</w:t>
      </w:r>
      <w:r>
        <w:rPr>
          <w:rFonts w:hAnsi="宋体" w:hint="eastAsia"/>
          <w:bCs/>
        </w:rPr>
        <w:t>）</w:t>
      </w:r>
      <w:r w:rsidRPr="005E3624">
        <w:rPr>
          <w:rStyle w:val="ae"/>
          <w:rFonts w:hint="eastAsia"/>
        </w:rPr>
        <w:t>【同试卷一第三</w:t>
      </w:r>
      <w:r w:rsidRPr="005E3624">
        <w:rPr>
          <w:rStyle w:val="ae"/>
        </w:rPr>
        <w:t>(21)</w:t>
      </w:r>
      <w:r w:rsidRPr="005E3624">
        <w:rPr>
          <w:rStyle w:val="ae"/>
          <w:rFonts w:hint="eastAsia"/>
        </w:rPr>
        <w:t>题】</w:t>
      </w:r>
    </w:p>
    <w:p w:rsidR="005E3624" w:rsidRDefault="005E3624" w:rsidP="005E3624">
      <w:pPr>
        <w:ind w:leftChars="200" w:left="480"/>
      </w:pPr>
      <w:r>
        <w:rPr>
          <w:rFonts w:hint="eastAsia"/>
        </w:rPr>
        <w:t>设矩阵</w:t>
      </w:r>
      <w:r w:rsidR="004051A8" w:rsidRPr="004051A8">
        <w:rPr>
          <w:position w:val="-50"/>
        </w:rPr>
        <w:object w:dxaOrig="1780" w:dyaOrig="1120">
          <v:shape id="_x0000_i1384" type="#_x0000_t75" style="width:89pt;height:56pt" o:ole="">
            <v:imagedata r:id="rId728" o:title=""/>
          </v:shape>
          <o:OLEObject Type="Embed" ProgID="Equation.DSMT4" ShapeID="_x0000_i1384" DrawAspect="Content" ObjectID="_1696955722" r:id="rId729"/>
        </w:object>
      </w:r>
      <w:r>
        <w:rPr>
          <w:rFonts w:hint="eastAsia"/>
        </w:rPr>
        <w:t>的特征方程有一个二重根，求</w:t>
      </w:r>
      <w:r w:rsidR="004051A8" w:rsidRPr="004051A8">
        <w:rPr>
          <w:position w:val="-6"/>
        </w:rPr>
        <w:object w:dxaOrig="200" w:dyaOrig="220">
          <v:shape id="_x0000_i1385" type="#_x0000_t75" style="width:10pt;height:11pt" o:ole="">
            <v:imagedata r:id="rId730" o:title=""/>
          </v:shape>
          <o:OLEObject Type="Embed" ProgID="Equation.DSMT4" ShapeID="_x0000_i1385" DrawAspect="Content" ObjectID="_1696955723" r:id="rId731"/>
        </w:object>
      </w:r>
      <w:r>
        <w:rPr>
          <w:rFonts w:hint="eastAsia"/>
        </w:rPr>
        <w:t>的值，并讨论</w:t>
      </w:r>
      <w:r w:rsidR="004051A8" w:rsidRPr="00025957">
        <w:rPr>
          <w:position w:val="-4"/>
        </w:rPr>
        <w:object w:dxaOrig="240" w:dyaOrig="260">
          <v:shape id="_x0000_i1386" type="#_x0000_t75" style="width:12pt;height:13pt" o:ole="">
            <v:imagedata r:id="rId732" o:title=""/>
          </v:shape>
          <o:OLEObject Type="Embed" ProgID="Equation.DSMT4" ShapeID="_x0000_i1386" DrawAspect="Content" ObjectID="_1696955724" r:id="rId733"/>
        </w:object>
      </w:r>
      <w:r>
        <w:rPr>
          <w:rFonts w:hint="eastAsia"/>
        </w:rPr>
        <w:t>是否可相似对角化</w:t>
      </w:r>
      <w:r>
        <w:rPr>
          <w:rFonts w:hint="eastAsia"/>
        </w:rPr>
        <w:t>.</w:t>
      </w:r>
    </w:p>
    <w:p w:rsidR="005E3624" w:rsidRDefault="005E3624" w:rsidP="005E3624"/>
    <w:p w:rsidR="005E3624" w:rsidRDefault="005E3624" w:rsidP="005E3624">
      <w:r w:rsidRPr="007048E8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4051A8" w:rsidRPr="00025957">
        <w:rPr>
          <w:position w:val="-4"/>
        </w:rPr>
        <w:object w:dxaOrig="240" w:dyaOrig="260">
          <v:shape id="_x0000_i1387" type="#_x0000_t75" style="width:12pt;height:13pt" o:ole="">
            <v:imagedata r:id="rId734" o:title=""/>
          </v:shape>
          <o:OLEObject Type="Embed" ProgID="Equation.DSMT4" ShapeID="_x0000_i1387" DrawAspect="Content" ObjectID="_1696955725" r:id="rId735"/>
        </w:object>
      </w:r>
      <w:r>
        <w:rPr>
          <w:rFonts w:hAnsi="宋体"/>
        </w:rPr>
        <w:t>的特征多项式为</w:t>
      </w:r>
    </w:p>
    <w:p w:rsidR="005E3624" w:rsidRDefault="004051A8" w:rsidP="005E3624">
      <w:pPr>
        <w:tabs>
          <w:tab w:val="left" w:pos="720"/>
        </w:tabs>
        <w:ind w:leftChars="200" w:left="480"/>
        <w:jc w:val="center"/>
      </w:pPr>
      <w:r w:rsidRPr="004051A8">
        <w:rPr>
          <w:position w:val="-50"/>
        </w:rPr>
        <w:object w:dxaOrig="5740" w:dyaOrig="1120">
          <v:shape id="_x0000_i1388" type="#_x0000_t75" style="width:287pt;height:56pt" o:ole="">
            <v:imagedata r:id="rId736" o:title=""/>
          </v:shape>
          <o:OLEObject Type="Embed" ProgID="Equation.DSMT4" ShapeID="_x0000_i1388" DrawAspect="Content" ObjectID="_1696955726" r:id="rId737"/>
        </w:object>
      </w:r>
    </w:p>
    <w:p w:rsidR="005E3624" w:rsidRPr="000A0F9C" w:rsidRDefault="005E3624" w:rsidP="005E3624">
      <w:pPr>
        <w:tabs>
          <w:tab w:val="left" w:pos="720"/>
        </w:tabs>
        <w:ind w:leftChars="200" w:left="960" w:hangingChars="200" w:hanging="480"/>
        <w:rPr>
          <w:rFonts w:hAnsi="宋体"/>
        </w:rPr>
      </w:pPr>
      <w:r>
        <w:rPr>
          <w:rFonts w:hAnsi="宋体"/>
        </w:rPr>
        <w:t>(</w:t>
      </w:r>
      <w:r>
        <w:t>1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>
        <w:rPr>
          <w:rFonts w:hAnsi="宋体"/>
        </w:rPr>
        <w:t>若</w:t>
      </w:r>
      <w:r w:rsidR="004051A8" w:rsidRPr="004051A8">
        <w:rPr>
          <w:position w:val="-6"/>
        </w:rPr>
        <w:object w:dxaOrig="560" w:dyaOrig="279">
          <v:shape id="_x0000_i1389" type="#_x0000_t75" style="width:28pt;height:14pt" o:ole="">
            <v:imagedata r:id="rId738" o:title=""/>
          </v:shape>
          <o:OLEObject Type="Embed" ProgID="Equation.DSMT4" ShapeID="_x0000_i1389" DrawAspect="Content" ObjectID="_1696955727" r:id="rId739"/>
        </w:object>
      </w:r>
      <w:r>
        <w:rPr>
          <w:rFonts w:hAnsi="宋体"/>
        </w:rPr>
        <w:t>是特征方程的二重根，则有</w:t>
      </w:r>
      <w:r w:rsidR="004051A8" w:rsidRPr="004051A8">
        <w:rPr>
          <w:position w:val="-6"/>
        </w:rPr>
        <w:object w:dxaOrig="1980" w:dyaOrig="320">
          <v:shape id="_x0000_i1390" type="#_x0000_t75" style="width:99pt;height:16pt" o:ole="">
            <v:imagedata r:id="rId740" o:title=""/>
          </v:shape>
          <o:OLEObject Type="Embed" ProgID="Equation.DSMT4" ShapeID="_x0000_i1390" DrawAspect="Content" ObjectID="_1696955728" r:id="rId741"/>
        </w:object>
      </w:r>
      <w:r>
        <w:rPr>
          <w:rFonts w:hint="eastAsia"/>
        </w:rPr>
        <w:t>，</w:t>
      </w:r>
      <w:r>
        <w:rPr>
          <w:rFonts w:hAnsi="宋体"/>
        </w:rPr>
        <w:t>解得</w:t>
      </w:r>
      <w:r w:rsidR="004051A8" w:rsidRPr="004051A8">
        <w:rPr>
          <w:position w:val="-6"/>
        </w:rPr>
        <w:object w:dxaOrig="680" w:dyaOrig="279">
          <v:shape id="_x0000_i1391" type="#_x0000_t75" style="width:34pt;height:14pt" o:ole="">
            <v:imagedata r:id="rId742" o:title=""/>
          </v:shape>
          <o:OLEObject Type="Embed" ProgID="Equation.DSMT4" ShapeID="_x0000_i1391" DrawAspect="Content" ObjectID="_1696955729" r:id="rId743"/>
        </w:object>
      </w:r>
      <w:r>
        <w:rPr>
          <w:rFonts w:hint="eastAsia"/>
        </w:rPr>
        <w:t>．</w:t>
      </w:r>
      <w:r>
        <w:rPr>
          <w:rFonts w:hAnsi="宋体"/>
        </w:rPr>
        <w:t>由</w:t>
      </w:r>
      <w:r>
        <w:rPr>
          <w:rFonts w:hAnsi="宋体" w:hint="eastAsia"/>
        </w:rPr>
        <w:t>此</w:t>
      </w:r>
      <w:r>
        <w:rPr>
          <w:rFonts w:hAnsi="宋体"/>
        </w:rPr>
        <w:t>求得</w:t>
      </w:r>
      <w:r w:rsidR="004051A8" w:rsidRPr="00025957">
        <w:rPr>
          <w:position w:val="-4"/>
        </w:rPr>
        <w:object w:dxaOrig="240" w:dyaOrig="260">
          <v:shape id="_x0000_i1392" type="#_x0000_t75" style="width:12pt;height:13pt" o:ole="">
            <v:imagedata r:id="rId744" o:title=""/>
          </v:shape>
          <o:OLEObject Type="Embed" ProgID="Equation.DSMT4" ShapeID="_x0000_i1392" DrawAspect="Content" ObjectID="_1696955730" r:id="rId745"/>
        </w:object>
      </w:r>
      <w:r>
        <w:rPr>
          <w:rFonts w:hAnsi="宋体"/>
        </w:rPr>
        <w:t>的特征值为</w:t>
      </w:r>
      <w:r w:rsidR="004051A8" w:rsidRPr="00025957">
        <w:rPr>
          <w:position w:val="-4"/>
        </w:rPr>
        <w:object w:dxaOrig="180" w:dyaOrig="260">
          <v:shape id="_x0000_i1393" type="#_x0000_t75" style="width:9pt;height:13pt" o:ole="">
            <v:imagedata r:id="rId746" o:title=""/>
          </v:shape>
          <o:OLEObject Type="Embed" ProgID="Equation.DSMT4" ShapeID="_x0000_i1393" DrawAspect="Content" ObjectID="_1696955731" r:id="rId747"/>
        </w:object>
      </w:r>
      <w:r>
        <w:t>,</w:t>
      </w:r>
      <w:r>
        <w:rPr>
          <w:rFonts w:hint="eastAsia"/>
        </w:rPr>
        <w:t xml:space="preserve"> </w:t>
      </w:r>
      <w:r w:rsidR="004051A8" w:rsidRPr="00025957">
        <w:rPr>
          <w:position w:val="-4"/>
        </w:rPr>
        <w:object w:dxaOrig="180" w:dyaOrig="260">
          <v:shape id="_x0000_i1394" type="#_x0000_t75" style="width:9pt;height:13pt" o:ole="">
            <v:imagedata r:id="rId748" o:title=""/>
          </v:shape>
          <o:OLEObject Type="Embed" ProgID="Equation.DSMT4" ShapeID="_x0000_i1394" DrawAspect="Content" ObjectID="_1696955732" r:id="rId749"/>
        </w:object>
      </w:r>
      <w:r>
        <w:t>,</w:t>
      </w:r>
      <w:r>
        <w:rPr>
          <w:rFonts w:hint="eastAsia"/>
        </w:rPr>
        <w:t xml:space="preserve"> </w:t>
      </w:r>
      <w:r w:rsidR="004051A8" w:rsidRPr="004051A8">
        <w:rPr>
          <w:position w:val="-6"/>
        </w:rPr>
        <w:object w:dxaOrig="200" w:dyaOrig="279">
          <v:shape id="_x0000_i1395" type="#_x0000_t75" style="width:10pt;height:14pt" o:ole="">
            <v:imagedata r:id="rId750" o:title=""/>
          </v:shape>
          <o:OLEObject Type="Embed" ProgID="Equation.DSMT4" ShapeID="_x0000_i1395" DrawAspect="Content" ObjectID="_1696955733" r:id="rId751"/>
        </w:object>
      </w:r>
      <w:r>
        <w:rPr>
          <w:rFonts w:hint="eastAsia"/>
        </w:rPr>
        <w:t>．</w:t>
      </w:r>
      <w:r>
        <w:rPr>
          <w:rFonts w:hAnsi="宋体" w:hint="eastAsia"/>
        </w:rPr>
        <w:t>因为</w:t>
      </w:r>
      <w:r w:rsidR="004051A8" w:rsidRPr="004051A8">
        <w:rPr>
          <w:position w:val="-14"/>
        </w:rPr>
        <w:object w:dxaOrig="1359" w:dyaOrig="400">
          <v:shape id="_x0000_i1396" type="#_x0000_t75" style="width:68pt;height:20pt" o:ole="">
            <v:imagedata r:id="rId752" o:title=""/>
          </v:shape>
          <o:OLEObject Type="Embed" ProgID="Equation.DSMT4" ShapeID="_x0000_i1396" DrawAspect="Content" ObjectID="_1696955734" r:id="rId753"/>
        </w:object>
      </w:r>
      <w:r>
        <w:rPr>
          <w:rFonts w:hAnsi="宋体"/>
        </w:rPr>
        <w:t>，</w:t>
      </w:r>
      <w:r>
        <w:rPr>
          <w:rFonts w:hAnsi="宋体" w:hint="eastAsia"/>
        </w:rPr>
        <w:t>所以</w:t>
      </w:r>
      <w:r w:rsidR="004051A8" w:rsidRPr="004051A8">
        <w:rPr>
          <w:position w:val="-6"/>
        </w:rPr>
        <w:object w:dxaOrig="560" w:dyaOrig="279">
          <v:shape id="_x0000_i1397" type="#_x0000_t75" style="width:28pt;height:14pt" o:ole="">
            <v:imagedata r:id="rId754" o:title=""/>
          </v:shape>
          <o:OLEObject Type="Embed" ProgID="Equation.DSMT4" ShapeID="_x0000_i1397" DrawAspect="Content" ObjectID="_1696955735" r:id="rId755"/>
        </w:object>
      </w:r>
      <w:r>
        <w:rPr>
          <w:rFonts w:hAnsi="宋体"/>
        </w:rPr>
        <w:t>对应的线性无关的特征向量</w:t>
      </w:r>
      <w:r>
        <w:rPr>
          <w:rFonts w:hAnsi="宋体" w:hint="eastAsia"/>
        </w:rPr>
        <w:t>有</w:t>
      </w:r>
      <w:r w:rsidR="004051A8" w:rsidRPr="00025957">
        <w:rPr>
          <w:position w:val="-4"/>
        </w:rPr>
        <w:object w:dxaOrig="180" w:dyaOrig="260">
          <v:shape id="_x0000_i1398" type="#_x0000_t75" style="width:9pt;height:13pt" o:ole="">
            <v:imagedata r:id="rId756" o:title=""/>
          </v:shape>
          <o:OLEObject Type="Embed" ProgID="Equation.DSMT4" ShapeID="_x0000_i1398" DrawAspect="Content" ObjectID="_1696955736" r:id="rId757"/>
        </w:object>
      </w:r>
      <w:r>
        <w:rPr>
          <w:rFonts w:hAnsi="宋体"/>
        </w:rPr>
        <w:t>个</w:t>
      </w:r>
      <w:r>
        <w:rPr>
          <w:rFonts w:hint="eastAsia"/>
        </w:rPr>
        <w:t>，</w:t>
      </w:r>
      <w:r>
        <w:rPr>
          <w:rFonts w:hAnsi="宋体"/>
        </w:rPr>
        <w:t>等于</w:t>
      </w:r>
      <w:r w:rsidR="004051A8" w:rsidRPr="004051A8">
        <w:rPr>
          <w:position w:val="-6"/>
        </w:rPr>
        <w:object w:dxaOrig="560" w:dyaOrig="279">
          <v:shape id="_x0000_i1399" type="#_x0000_t75" style="width:28pt;height:14pt" o:ole="">
            <v:imagedata r:id="rId758" o:title=""/>
          </v:shape>
          <o:OLEObject Type="Embed" ProgID="Equation.DSMT4" ShapeID="_x0000_i1399" DrawAspect="Content" ObjectID="_1696955737" r:id="rId759"/>
        </w:object>
      </w:r>
      <w:r>
        <w:rPr>
          <w:rFonts w:hAnsi="宋体"/>
        </w:rPr>
        <w:t>的重数</w:t>
      </w:r>
      <w:r>
        <w:rPr>
          <w:rFonts w:hAnsi="宋体" w:hint="eastAsia"/>
        </w:rPr>
        <w:t>，</w:t>
      </w:r>
      <w:r>
        <w:rPr>
          <w:rFonts w:hAnsi="宋体"/>
        </w:rPr>
        <w:t>从而</w:t>
      </w:r>
      <w:r w:rsidR="004051A8" w:rsidRPr="00025957">
        <w:rPr>
          <w:position w:val="-4"/>
        </w:rPr>
        <w:object w:dxaOrig="240" w:dyaOrig="260">
          <v:shape id="_x0000_i1400" type="#_x0000_t75" style="width:12pt;height:13pt" o:ole="">
            <v:imagedata r:id="rId760" o:title=""/>
          </v:shape>
          <o:OLEObject Type="Embed" ProgID="Equation.DSMT4" ShapeID="_x0000_i1400" DrawAspect="Content" ObjectID="_1696955738" r:id="rId761"/>
        </w:object>
      </w:r>
      <w:r>
        <w:rPr>
          <w:rFonts w:hAnsi="宋体"/>
        </w:rPr>
        <w:t>可相似对角化</w:t>
      </w:r>
      <w:r>
        <w:rPr>
          <w:rFonts w:hint="eastAsia"/>
        </w:rPr>
        <w:t>．</w:t>
      </w:r>
    </w:p>
    <w:p w:rsidR="005E3624" w:rsidRPr="000A0F9C" w:rsidRDefault="005E3624" w:rsidP="005E3624">
      <w:pPr>
        <w:tabs>
          <w:tab w:val="left" w:pos="720"/>
        </w:tabs>
        <w:ind w:leftChars="200" w:left="960" w:hangingChars="200" w:hanging="480"/>
        <w:rPr>
          <w:rFonts w:hAnsi="宋体"/>
        </w:rPr>
      </w:pPr>
      <w:r>
        <w:rPr>
          <w:rFonts w:hAnsi="宋体"/>
        </w:rPr>
        <w:t>(</w:t>
      </w:r>
      <w:r>
        <w:t>2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>
        <w:rPr>
          <w:rFonts w:hAnsi="宋体"/>
        </w:rPr>
        <w:t>若</w:t>
      </w:r>
      <w:r w:rsidR="004051A8" w:rsidRPr="004051A8">
        <w:rPr>
          <w:position w:val="-6"/>
        </w:rPr>
        <w:object w:dxaOrig="560" w:dyaOrig="279">
          <v:shape id="_x0000_i1401" type="#_x0000_t75" style="width:28pt;height:14pt" o:ole="">
            <v:imagedata r:id="rId762" o:title=""/>
          </v:shape>
          <o:OLEObject Type="Embed" ProgID="Equation.DSMT4" ShapeID="_x0000_i1401" DrawAspect="Content" ObjectID="_1696955739" r:id="rId763"/>
        </w:object>
      </w:r>
      <w:r>
        <w:rPr>
          <w:rFonts w:hAnsi="宋体"/>
        </w:rPr>
        <w:t>不是特征方程的二重根，则</w:t>
      </w:r>
      <w:r w:rsidR="004051A8" w:rsidRPr="004051A8">
        <w:rPr>
          <w:position w:val="-6"/>
        </w:rPr>
        <w:object w:dxaOrig="1700" w:dyaOrig="320">
          <v:shape id="_x0000_i1402" type="#_x0000_t75" style="width:85pt;height:16pt" o:ole="">
            <v:imagedata r:id="rId764" o:title=""/>
          </v:shape>
          <o:OLEObject Type="Embed" ProgID="Equation.DSMT4" ShapeID="_x0000_i1402" DrawAspect="Content" ObjectID="_1696955740" r:id="rId765"/>
        </w:object>
      </w:r>
      <w:r>
        <w:rPr>
          <w:rFonts w:hAnsi="宋体"/>
        </w:rPr>
        <w:t>为完全平方，从而</w:t>
      </w:r>
      <w:r w:rsidR="004051A8" w:rsidRPr="004051A8">
        <w:rPr>
          <w:position w:val="-6"/>
        </w:rPr>
        <w:object w:dxaOrig="1240" w:dyaOrig="279">
          <v:shape id="_x0000_i1403" type="#_x0000_t75" style="width:62pt;height:14pt" o:ole="">
            <v:imagedata r:id="rId766" o:title=""/>
          </v:shape>
          <o:OLEObject Type="Embed" ProgID="Equation.DSMT4" ShapeID="_x0000_i1403" DrawAspect="Content" ObjectID="_1696955741" r:id="rId767"/>
        </w:object>
      </w:r>
      <w:r>
        <w:rPr>
          <w:rFonts w:hAnsi="宋体"/>
        </w:rPr>
        <w:t>，解得</w:t>
      </w:r>
      <w:r w:rsidR="004051A8" w:rsidRPr="004051A8">
        <w:rPr>
          <w:position w:val="-24"/>
        </w:rPr>
        <w:object w:dxaOrig="740" w:dyaOrig="620">
          <v:shape id="_x0000_i1404" type="#_x0000_t75" style="width:37pt;height:31pt" o:ole="">
            <v:imagedata r:id="rId768" o:title=""/>
          </v:shape>
          <o:OLEObject Type="Embed" ProgID="Equation.DSMT4" ShapeID="_x0000_i1404" DrawAspect="Content" ObjectID="_1696955742" r:id="rId769"/>
        </w:object>
      </w:r>
      <w:r>
        <w:rPr>
          <w:rFonts w:hint="eastAsia"/>
        </w:rPr>
        <w:t>．</w:t>
      </w:r>
      <w:r>
        <w:rPr>
          <w:rFonts w:hAnsi="宋体"/>
        </w:rPr>
        <w:t>由</w:t>
      </w:r>
      <w:r>
        <w:rPr>
          <w:rFonts w:hAnsi="宋体" w:hint="eastAsia"/>
        </w:rPr>
        <w:t>此求得</w:t>
      </w:r>
      <w:r w:rsidR="004051A8" w:rsidRPr="00025957">
        <w:rPr>
          <w:position w:val="-4"/>
        </w:rPr>
        <w:object w:dxaOrig="240" w:dyaOrig="260">
          <v:shape id="_x0000_i1405" type="#_x0000_t75" style="width:12pt;height:13pt" o:ole="">
            <v:imagedata r:id="rId770" o:title=""/>
          </v:shape>
          <o:OLEObject Type="Embed" ProgID="Equation.DSMT4" ShapeID="_x0000_i1405" DrawAspect="Content" ObjectID="_1696955743" r:id="rId771"/>
        </w:object>
      </w:r>
      <w:r>
        <w:rPr>
          <w:rFonts w:hAnsi="宋体"/>
        </w:rPr>
        <w:t>的特征值为</w:t>
      </w:r>
      <w:r w:rsidR="004051A8" w:rsidRPr="00025957">
        <w:rPr>
          <w:position w:val="-4"/>
        </w:rPr>
        <w:object w:dxaOrig="180" w:dyaOrig="260">
          <v:shape id="_x0000_i1406" type="#_x0000_t75" style="width:9pt;height:13pt" o:ole="">
            <v:imagedata r:id="rId772" o:title=""/>
          </v:shape>
          <o:OLEObject Type="Embed" ProgID="Equation.DSMT4" ShapeID="_x0000_i1406" DrawAspect="Content" ObjectID="_1696955744" r:id="rId773"/>
        </w:object>
      </w:r>
      <w:r>
        <w:rPr>
          <w:rFonts w:hAnsi="宋体" w:hint="eastAsia"/>
        </w:rPr>
        <w:t xml:space="preserve">, </w:t>
      </w:r>
      <w:r w:rsidR="004051A8" w:rsidRPr="00025957">
        <w:rPr>
          <w:position w:val="-4"/>
        </w:rPr>
        <w:object w:dxaOrig="200" w:dyaOrig="240">
          <v:shape id="_x0000_i1407" type="#_x0000_t75" style="width:10pt;height:12pt" o:ole="">
            <v:imagedata r:id="rId774" o:title=""/>
          </v:shape>
          <o:OLEObject Type="Embed" ProgID="Equation.DSMT4" ShapeID="_x0000_i1407" DrawAspect="Content" ObjectID="_1696955745" r:id="rId775"/>
        </w:object>
      </w:r>
      <w:r>
        <w:rPr>
          <w:rFonts w:hAnsi="宋体" w:hint="eastAsia"/>
        </w:rPr>
        <w:t xml:space="preserve">, </w:t>
      </w:r>
      <w:r w:rsidR="004051A8" w:rsidRPr="00025957">
        <w:rPr>
          <w:position w:val="-4"/>
        </w:rPr>
        <w:object w:dxaOrig="200" w:dyaOrig="240">
          <v:shape id="_x0000_i1408" type="#_x0000_t75" style="width:10pt;height:12pt" o:ole="">
            <v:imagedata r:id="rId776" o:title=""/>
          </v:shape>
          <o:OLEObject Type="Embed" ProgID="Equation.DSMT4" ShapeID="_x0000_i1408" DrawAspect="Content" ObjectID="_1696955746" r:id="rId777"/>
        </w:object>
      </w:r>
      <w:r>
        <w:rPr>
          <w:rFonts w:hAnsi="宋体" w:hint="eastAsia"/>
        </w:rPr>
        <w:t>．</w:t>
      </w:r>
      <w:r>
        <w:rPr>
          <w:rFonts w:hint="eastAsia"/>
        </w:rPr>
        <w:t>因为</w:t>
      </w:r>
      <w:r w:rsidR="004051A8" w:rsidRPr="004051A8">
        <w:rPr>
          <w:position w:val="-14"/>
        </w:rPr>
        <w:object w:dxaOrig="1400" w:dyaOrig="400">
          <v:shape id="_x0000_i1409" type="#_x0000_t75" style="width:70pt;height:20pt" o:ole="">
            <v:imagedata r:id="rId778" o:title=""/>
          </v:shape>
          <o:OLEObject Type="Embed" ProgID="Equation.DSMT4" ShapeID="_x0000_i1409" DrawAspect="Content" ObjectID="_1696955747" r:id="rId779"/>
        </w:object>
      </w:r>
      <w:r>
        <w:rPr>
          <w:rFonts w:hAnsi="宋体"/>
        </w:rPr>
        <w:t>，</w:t>
      </w:r>
      <w:r>
        <w:rPr>
          <w:rFonts w:hAnsi="宋体" w:hint="eastAsia"/>
        </w:rPr>
        <w:t>所以</w:t>
      </w:r>
      <w:r w:rsidR="004051A8" w:rsidRPr="004051A8">
        <w:rPr>
          <w:position w:val="-6"/>
        </w:rPr>
        <w:object w:dxaOrig="580" w:dyaOrig="279">
          <v:shape id="_x0000_i1410" type="#_x0000_t75" style="width:29pt;height:14pt" o:ole="">
            <v:imagedata r:id="rId780" o:title=""/>
          </v:shape>
          <o:OLEObject Type="Embed" ProgID="Equation.DSMT4" ShapeID="_x0000_i1410" DrawAspect="Content" ObjectID="_1696955748" r:id="rId781"/>
        </w:object>
      </w:r>
      <w:r>
        <w:rPr>
          <w:rFonts w:hAnsi="宋体"/>
        </w:rPr>
        <w:t>对应的线性无关的特征向量</w:t>
      </w:r>
      <w:r>
        <w:rPr>
          <w:rFonts w:hAnsi="宋体" w:hint="eastAsia"/>
        </w:rPr>
        <w:t>只</w:t>
      </w:r>
      <w:r>
        <w:rPr>
          <w:rFonts w:hAnsi="宋体"/>
        </w:rPr>
        <w:t>有</w:t>
      </w:r>
      <w:r w:rsidR="004051A8" w:rsidRPr="00025957">
        <w:rPr>
          <w:position w:val="-4"/>
        </w:rPr>
        <w:object w:dxaOrig="180" w:dyaOrig="260">
          <v:shape id="_x0000_i1411" type="#_x0000_t75" style="width:9pt;height:13pt" o:ole="">
            <v:imagedata r:id="rId782" o:title=""/>
          </v:shape>
          <o:OLEObject Type="Embed" ProgID="Equation.DSMT4" ShapeID="_x0000_i1411" DrawAspect="Content" ObjectID="_1696955749" r:id="rId783"/>
        </w:object>
      </w:r>
      <w:r>
        <w:rPr>
          <w:rFonts w:hint="eastAsia"/>
        </w:rPr>
        <w:t>个，</w:t>
      </w:r>
      <w:r>
        <w:rPr>
          <w:rFonts w:hAnsi="宋体"/>
        </w:rPr>
        <w:t>不等于</w:t>
      </w:r>
      <w:r w:rsidR="004051A8" w:rsidRPr="004051A8">
        <w:rPr>
          <w:position w:val="-6"/>
        </w:rPr>
        <w:object w:dxaOrig="580" w:dyaOrig="279">
          <v:shape id="_x0000_i1412" type="#_x0000_t75" style="width:29pt;height:14pt" o:ole="">
            <v:imagedata r:id="rId784" o:title=""/>
          </v:shape>
          <o:OLEObject Type="Embed" ProgID="Equation.DSMT4" ShapeID="_x0000_i1412" DrawAspect="Content" ObjectID="_1696955750" r:id="rId785"/>
        </w:object>
      </w:r>
      <w:r>
        <w:rPr>
          <w:rFonts w:hAnsi="宋体"/>
        </w:rPr>
        <w:t>的重数，</w:t>
      </w:r>
      <w:r>
        <w:rPr>
          <w:rFonts w:hAnsi="宋体" w:hint="eastAsia"/>
        </w:rPr>
        <w:t>从而</w:t>
      </w:r>
      <w:r w:rsidR="004051A8" w:rsidRPr="00025957">
        <w:rPr>
          <w:position w:val="-4"/>
        </w:rPr>
        <w:object w:dxaOrig="240" w:dyaOrig="260">
          <v:shape id="_x0000_i1413" type="#_x0000_t75" style="width:12pt;height:13pt" o:ole="">
            <v:imagedata r:id="rId786" o:title=""/>
          </v:shape>
          <o:OLEObject Type="Embed" ProgID="Equation.DSMT4" ShapeID="_x0000_i1413" DrawAspect="Content" ObjectID="_1696955751" r:id="rId787"/>
        </w:object>
      </w:r>
      <w:r>
        <w:rPr>
          <w:rFonts w:hAnsi="宋体"/>
        </w:rPr>
        <w:t>不可相似对角化</w:t>
      </w:r>
      <w:r>
        <w:rPr>
          <w:rFonts w:hint="eastAsia"/>
        </w:rPr>
        <w:t>．</w:t>
      </w:r>
    </w:p>
    <w:p w:rsidR="005E3624" w:rsidRPr="000A0F9C" w:rsidRDefault="005E3624" w:rsidP="005E3624">
      <w:pPr>
        <w:rPr>
          <w:bCs/>
        </w:rPr>
      </w:pPr>
    </w:p>
    <w:p w:rsidR="00F41C24" w:rsidRPr="005E3624" w:rsidRDefault="00F41C24" w:rsidP="00CA00AF"/>
    <w:sectPr w:rsidR="00F41C24" w:rsidRPr="005E3624" w:rsidSect="00223006">
      <w:headerReference w:type="even" r:id="rId788"/>
      <w:footerReference w:type="even" r:id="rId789"/>
      <w:footerReference w:type="default" r:id="rId790"/>
      <w:headerReference w:type="first" r:id="rId791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61B09" w:rsidRDefault="00E61B09">
      <w:r>
        <w:separator/>
      </w:r>
    </w:p>
  </w:endnote>
  <w:endnote w:type="continuationSeparator" w:id="0">
    <w:p w:rsidR="00E61B09" w:rsidRDefault="00E61B0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3837D2" w:rsidRDefault="008F76D0" w:rsidP="00D80857">
        <w:pPr>
          <w:pStyle w:val="a4"/>
          <w:ind w:right="360" w:firstLine="360"/>
        </w:pPr>
        <w:r w:rsidRPr="008F76D0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3837D2" w:rsidRDefault="008F76D0">
                    <w:pPr>
                      <w:jc w:val="center"/>
                      <w:rPr>
                        <w:color w:val="5B9BD5" w:themeColor="accent1"/>
                      </w:rPr>
                    </w:pPr>
                    <w:r w:rsidRPr="008F76D0">
                      <w:fldChar w:fldCharType="begin"/>
                    </w:r>
                    <w:r w:rsidR="003837D2">
                      <w:instrText>PAGE    \* MERGEFORMAT</w:instrText>
                    </w:r>
                    <w:r w:rsidRPr="008F76D0">
                      <w:fldChar w:fldCharType="separate"/>
                    </w:r>
                    <w:r w:rsidR="003837D2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837D2" w:rsidRPr="003C7E48" w:rsidRDefault="003837D2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 w:rsidR="00933CB6">
      <w:rPr>
        <w:rFonts w:hint="eastAsia"/>
      </w:rPr>
      <w:t>2004</w:t>
    </w:r>
    <w:r w:rsidR="00933CB6">
      <w:rPr>
        <w:rFonts w:hint="eastAsia"/>
      </w:rPr>
      <w:t>年</w:t>
    </w:r>
    <w:r w:rsidR="00933CB6">
      <w:rPr>
        <w:rFonts w:hint="eastAsia"/>
      </w:rPr>
      <w:t xml:space="preserve"> </w:t>
    </w:r>
    <w:r>
      <w:rPr>
        <w:rFonts w:hint="eastAsia"/>
      </w:rPr>
      <w:t>第</w:t>
    </w:r>
    <w:r w:rsidR="008F76D0">
      <w:rPr>
        <w:noProof/>
        <w:lang w:val="zh-CN"/>
      </w:rPr>
      <w:fldChar w:fldCharType="begin"/>
    </w:r>
    <w:r>
      <w:rPr>
        <w:noProof/>
        <w:lang w:val="zh-CN"/>
      </w:rPr>
      <w:instrText xml:space="preserve"> PAGE   \* MERGEFORMAT </w:instrText>
    </w:r>
    <w:r w:rsidR="008F76D0">
      <w:rPr>
        <w:noProof/>
        <w:lang w:val="zh-CN"/>
      </w:rPr>
      <w:fldChar w:fldCharType="separate"/>
    </w:r>
    <w:r w:rsidR="0063709B">
      <w:rPr>
        <w:noProof/>
        <w:lang w:val="zh-CN"/>
      </w:rPr>
      <w:t>4</w:t>
    </w:r>
    <w:r w:rsidR="008F76D0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61B09" w:rsidRDefault="00E61B09">
      <w:r>
        <w:separator/>
      </w:r>
    </w:p>
  </w:footnote>
  <w:footnote w:type="continuationSeparator" w:id="0">
    <w:p w:rsidR="00E61B09" w:rsidRDefault="00E61B0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837D2" w:rsidRPr="006E3539" w:rsidRDefault="003837D2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837D2" w:rsidRDefault="008F76D0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2" type="#_x0000_t75" style="width:11.5pt;height:11.5pt" o:bullet="t">
        <v:imagedata r:id="rId1" o:title="msoA"/>
      </v:shape>
    </w:pict>
  </w:numPicBullet>
  <w:numPicBullet w:numPicBulletId="1">
    <w:pict>
      <v:shape id="_x0000_i1043" type="#_x0000_t75" style="width:46pt;height:24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921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42111"/>
    <w:rsid w:val="00046DD7"/>
    <w:rsid w:val="00061C54"/>
    <w:rsid w:val="00085A0E"/>
    <w:rsid w:val="00092FB9"/>
    <w:rsid w:val="000977C3"/>
    <w:rsid w:val="000A777C"/>
    <w:rsid w:val="000B1535"/>
    <w:rsid w:val="000B59AC"/>
    <w:rsid w:val="000C4716"/>
    <w:rsid w:val="000D72EC"/>
    <w:rsid w:val="000D7339"/>
    <w:rsid w:val="000E39F7"/>
    <w:rsid w:val="000E4C29"/>
    <w:rsid w:val="000E4EBC"/>
    <w:rsid w:val="000F21D7"/>
    <w:rsid w:val="00102A56"/>
    <w:rsid w:val="00104F63"/>
    <w:rsid w:val="0011658A"/>
    <w:rsid w:val="00126755"/>
    <w:rsid w:val="00135729"/>
    <w:rsid w:val="00142B47"/>
    <w:rsid w:val="001461F0"/>
    <w:rsid w:val="00151644"/>
    <w:rsid w:val="00153A48"/>
    <w:rsid w:val="0015485D"/>
    <w:rsid w:val="00154CA9"/>
    <w:rsid w:val="00154F0E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214A2"/>
    <w:rsid w:val="002227CA"/>
    <w:rsid w:val="00223006"/>
    <w:rsid w:val="00225CA7"/>
    <w:rsid w:val="0022778B"/>
    <w:rsid w:val="00230DE9"/>
    <w:rsid w:val="00234A9B"/>
    <w:rsid w:val="00235A10"/>
    <w:rsid w:val="00243AAF"/>
    <w:rsid w:val="002447D8"/>
    <w:rsid w:val="00246C6C"/>
    <w:rsid w:val="00253ABD"/>
    <w:rsid w:val="00253ED0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91C49"/>
    <w:rsid w:val="00293845"/>
    <w:rsid w:val="002A5B23"/>
    <w:rsid w:val="002A62BC"/>
    <w:rsid w:val="002B12B1"/>
    <w:rsid w:val="002B1A49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300AB8"/>
    <w:rsid w:val="00300CDB"/>
    <w:rsid w:val="00300F4C"/>
    <w:rsid w:val="00305B24"/>
    <w:rsid w:val="00313DA5"/>
    <w:rsid w:val="003175E7"/>
    <w:rsid w:val="0032739C"/>
    <w:rsid w:val="00330B11"/>
    <w:rsid w:val="00361756"/>
    <w:rsid w:val="003648D1"/>
    <w:rsid w:val="00371455"/>
    <w:rsid w:val="003743A3"/>
    <w:rsid w:val="00377BFF"/>
    <w:rsid w:val="00380B73"/>
    <w:rsid w:val="003837D2"/>
    <w:rsid w:val="00385AA9"/>
    <w:rsid w:val="00386B32"/>
    <w:rsid w:val="00393243"/>
    <w:rsid w:val="0039442C"/>
    <w:rsid w:val="003969D4"/>
    <w:rsid w:val="00396BFA"/>
    <w:rsid w:val="003A14E0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3E3D"/>
    <w:rsid w:val="003F7C9E"/>
    <w:rsid w:val="004051A8"/>
    <w:rsid w:val="004171D8"/>
    <w:rsid w:val="004303A8"/>
    <w:rsid w:val="0043104A"/>
    <w:rsid w:val="00433FC2"/>
    <w:rsid w:val="00436F16"/>
    <w:rsid w:val="00442415"/>
    <w:rsid w:val="004439B9"/>
    <w:rsid w:val="00443B1B"/>
    <w:rsid w:val="00443BE3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910EA"/>
    <w:rsid w:val="00493669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D1A0C"/>
    <w:rsid w:val="004D6214"/>
    <w:rsid w:val="004E0721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4D56"/>
    <w:rsid w:val="00545042"/>
    <w:rsid w:val="00547391"/>
    <w:rsid w:val="0055345C"/>
    <w:rsid w:val="00564899"/>
    <w:rsid w:val="00564E2A"/>
    <w:rsid w:val="0056766A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E3624"/>
    <w:rsid w:val="005F2F2F"/>
    <w:rsid w:val="005F45FD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54D6"/>
    <w:rsid w:val="0063705B"/>
    <w:rsid w:val="0063709B"/>
    <w:rsid w:val="00642979"/>
    <w:rsid w:val="00642B51"/>
    <w:rsid w:val="00643BE8"/>
    <w:rsid w:val="00652344"/>
    <w:rsid w:val="0066003F"/>
    <w:rsid w:val="00663097"/>
    <w:rsid w:val="00671438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0576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6F4186"/>
    <w:rsid w:val="007007CF"/>
    <w:rsid w:val="00701007"/>
    <w:rsid w:val="0071010E"/>
    <w:rsid w:val="00713D42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51408"/>
    <w:rsid w:val="0075513B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6487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2CAE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3FCB"/>
    <w:rsid w:val="008647AF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B2877"/>
    <w:rsid w:val="008B30A8"/>
    <w:rsid w:val="008B3F2E"/>
    <w:rsid w:val="008B4095"/>
    <w:rsid w:val="008B58C2"/>
    <w:rsid w:val="008B5CE4"/>
    <w:rsid w:val="008C5D7E"/>
    <w:rsid w:val="008C6E8A"/>
    <w:rsid w:val="008D46D1"/>
    <w:rsid w:val="008E575B"/>
    <w:rsid w:val="008F29E3"/>
    <w:rsid w:val="008F367C"/>
    <w:rsid w:val="008F76D0"/>
    <w:rsid w:val="008F7E27"/>
    <w:rsid w:val="0090773F"/>
    <w:rsid w:val="009211C4"/>
    <w:rsid w:val="00923B10"/>
    <w:rsid w:val="00924144"/>
    <w:rsid w:val="00926458"/>
    <w:rsid w:val="00926EB4"/>
    <w:rsid w:val="009273A1"/>
    <w:rsid w:val="00933744"/>
    <w:rsid w:val="00933A2C"/>
    <w:rsid w:val="00933CB6"/>
    <w:rsid w:val="00934DF8"/>
    <w:rsid w:val="00943550"/>
    <w:rsid w:val="00952A32"/>
    <w:rsid w:val="00954931"/>
    <w:rsid w:val="00963799"/>
    <w:rsid w:val="00966B27"/>
    <w:rsid w:val="009765BB"/>
    <w:rsid w:val="00976BF6"/>
    <w:rsid w:val="00981543"/>
    <w:rsid w:val="0098274B"/>
    <w:rsid w:val="00982C24"/>
    <w:rsid w:val="00983C72"/>
    <w:rsid w:val="009864C8"/>
    <w:rsid w:val="00993B07"/>
    <w:rsid w:val="00994ECC"/>
    <w:rsid w:val="009A1B8B"/>
    <w:rsid w:val="009A30E3"/>
    <w:rsid w:val="009A3CED"/>
    <w:rsid w:val="009C20FA"/>
    <w:rsid w:val="009C249D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078A0"/>
    <w:rsid w:val="00A11A7C"/>
    <w:rsid w:val="00A11F19"/>
    <w:rsid w:val="00A17338"/>
    <w:rsid w:val="00A51D94"/>
    <w:rsid w:val="00A5482C"/>
    <w:rsid w:val="00A567F3"/>
    <w:rsid w:val="00A6039A"/>
    <w:rsid w:val="00A66074"/>
    <w:rsid w:val="00A71A99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D0EB4"/>
    <w:rsid w:val="00AE114B"/>
    <w:rsid w:val="00AE1746"/>
    <w:rsid w:val="00AE4BA9"/>
    <w:rsid w:val="00AE7C7B"/>
    <w:rsid w:val="00AF0BCA"/>
    <w:rsid w:val="00AF21D6"/>
    <w:rsid w:val="00AF3D50"/>
    <w:rsid w:val="00AF6F30"/>
    <w:rsid w:val="00B01255"/>
    <w:rsid w:val="00B04E74"/>
    <w:rsid w:val="00B120CD"/>
    <w:rsid w:val="00B123D0"/>
    <w:rsid w:val="00B136E3"/>
    <w:rsid w:val="00B20BE5"/>
    <w:rsid w:val="00B26BCF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617AB"/>
    <w:rsid w:val="00B72045"/>
    <w:rsid w:val="00B7221B"/>
    <w:rsid w:val="00B77F4A"/>
    <w:rsid w:val="00B813F9"/>
    <w:rsid w:val="00B8292B"/>
    <w:rsid w:val="00B84ABD"/>
    <w:rsid w:val="00B84D33"/>
    <w:rsid w:val="00B86D77"/>
    <w:rsid w:val="00B90998"/>
    <w:rsid w:val="00B90F2A"/>
    <w:rsid w:val="00BA43E6"/>
    <w:rsid w:val="00BA537B"/>
    <w:rsid w:val="00BB150B"/>
    <w:rsid w:val="00BB26A7"/>
    <w:rsid w:val="00BB718E"/>
    <w:rsid w:val="00BB7B90"/>
    <w:rsid w:val="00BC001C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F2213"/>
    <w:rsid w:val="00BF4B23"/>
    <w:rsid w:val="00BF6D46"/>
    <w:rsid w:val="00C01164"/>
    <w:rsid w:val="00C1243C"/>
    <w:rsid w:val="00C14311"/>
    <w:rsid w:val="00C16544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B94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0C71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03359"/>
    <w:rsid w:val="00D133EF"/>
    <w:rsid w:val="00D20A52"/>
    <w:rsid w:val="00D21403"/>
    <w:rsid w:val="00D27805"/>
    <w:rsid w:val="00D27D3E"/>
    <w:rsid w:val="00D33BA6"/>
    <w:rsid w:val="00D342D5"/>
    <w:rsid w:val="00D36E74"/>
    <w:rsid w:val="00D42ECE"/>
    <w:rsid w:val="00D45DA2"/>
    <w:rsid w:val="00D46F9A"/>
    <w:rsid w:val="00D520B7"/>
    <w:rsid w:val="00D6054C"/>
    <w:rsid w:val="00D6717E"/>
    <w:rsid w:val="00D7523B"/>
    <w:rsid w:val="00D759C8"/>
    <w:rsid w:val="00D80857"/>
    <w:rsid w:val="00D84234"/>
    <w:rsid w:val="00D85766"/>
    <w:rsid w:val="00D869C5"/>
    <w:rsid w:val="00D86A74"/>
    <w:rsid w:val="00D95CAF"/>
    <w:rsid w:val="00DA17F0"/>
    <w:rsid w:val="00DA6D85"/>
    <w:rsid w:val="00DA7AFA"/>
    <w:rsid w:val="00DB6F7F"/>
    <w:rsid w:val="00DC2139"/>
    <w:rsid w:val="00DD4BEC"/>
    <w:rsid w:val="00DD7A08"/>
    <w:rsid w:val="00DF2278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363E"/>
    <w:rsid w:val="00E45FD6"/>
    <w:rsid w:val="00E463FD"/>
    <w:rsid w:val="00E46F31"/>
    <w:rsid w:val="00E61B09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B78D8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12761"/>
    <w:rsid w:val="00F13C0A"/>
    <w:rsid w:val="00F14087"/>
    <w:rsid w:val="00F15B6A"/>
    <w:rsid w:val="00F17A9C"/>
    <w:rsid w:val="00F20106"/>
    <w:rsid w:val="00F313EB"/>
    <w:rsid w:val="00F315DF"/>
    <w:rsid w:val="00F34BEA"/>
    <w:rsid w:val="00F36B90"/>
    <w:rsid w:val="00F41964"/>
    <w:rsid w:val="00F41C24"/>
    <w:rsid w:val="00F41CC8"/>
    <w:rsid w:val="00F53DC6"/>
    <w:rsid w:val="00F55EDE"/>
    <w:rsid w:val="00F569ED"/>
    <w:rsid w:val="00F60145"/>
    <w:rsid w:val="00F60182"/>
    <w:rsid w:val="00F609E1"/>
    <w:rsid w:val="00F62C9F"/>
    <w:rsid w:val="00F64326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A2716"/>
    <w:rsid w:val="00FA277F"/>
    <w:rsid w:val="00FA5A5A"/>
    <w:rsid w:val="00FB56ED"/>
    <w:rsid w:val="00FC0894"/>
    <w:rsid w:val="00FC1D5F"/>
    <w:rsid w:val="00FC3C99"/>
    <w:rsid w:val="00FC66DC"/>
    <w:rsid w:val="00FD1A4B"/>
    <w:rsid w:val="00FD49D7"/>
    <w:rsid w:val="00FD5D67"/>
    <w:rsid w:val="00FE3049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5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link w:val="MTDisplayEquationCharChar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  <w:style w:type="character" w:customStyle="1" w:styleId="MTDisplayEquationCharChar">
    <w:name w:val="MTDisplayEquation Char Char"/>
    <w:link w:val="MTDisplayEquation"/>
    <w:rsid w:val="0090773F"/>
    <w:rPr>
      <w:rFonts w:ascii="Calibri" w:hAnsi="Calibri"/>
      <w:sz w:val="24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671" Type="http://schemas.openxmlformats.org/officeDocument/2006/relationships/oleObject" Target="embeddings/oleObject331.bin"/><Relationship Id="rId769" Type="http://schemas.openxmlformats.org/officeDocument/2006/relationships/oleObject" Target="embeddings/oleObject380.bin"/><Relationship Id="rId21" Type="http://schemas.openxmlformats.org/officeDocument/2006/relationships/image" Target="media/image9.wmf"/><Relationship Id="rId324" Type="http://schemas.openxmlformats.org/officeDocument/2006/relationships/image" Target="media/image161.wmf"/><Relationship Id="rId531" Type="http://schemas.openxmlformats.org/officeDocument/2006/relationships/oleObject" Target="embeddings/oleObject261.bin"/><Relationship Id="rId629" Type="http://schemas.openxmlformats.org/officeDocument/2006/relationships/oleObject" Target="embeddings/oleObject310.bin"/><Relationship Id="rId170" Type="http://schemas.openxmlformats.org/officeDocument/2006/relationships/oleObject" Target="embeddings/oleObject81.bin"/><Relationship Id="rId268" Type="http://schemas.openxmlformats.org/officeDocument/2006/relationships/oleObject" Target="embeddings/oleObject130.bin"/><Relationship Id="rId475" Type="http://schemas.openxmlformats.org/officeDocument/2006/relationships/oleObject" Target="embeddings/oleObject233.bin"/><Relationship Id="rId682" Type="http://schemas.openxmlformats.org/officeDocument/2006/relationships/image" Target="media/image340.wmf"/><Relationship Id="rId32" Type="http://schemas.openxmlformats.org/officeDocument/2006/relationships/oleObject" Target="embeddings/oleObject12.bin"/><Relationship Id="rId128" Type="http://schemas.openxmlformats.org/officeDocument/2006/relationships/oleObject" Target="embeddings/oleObject60.bin"/><Relationship Id="rId335" Type="http://schemas.openxmlformats.org/officeDocument/2006/relationships/oleObject" Target="embeddings/oleObject163.bin"/><Relationship Id="rId542" Type="http://schemas.openxmlformats.org/officeDocument/2006/relationships/image" Target="media/image270.wmf"/><Relationship Id="rId5" Type="http://schemas.openxmlformats.org/officeDocument/2006/relationships/webSettings" Target="webSettings.xml"/><Relationship Id="rId181" Type="http://schemas.openxmlformats.org/officeDocument/2006/relationships/image" Target="media/image89.wmf"/><Relationship Id="rId237" Type="http://schemas.openxmlformats.org/officeDocument/2006/relationships/image" Target="media/image117.wmf"/><Relationship Id="rId402" Type="http://schemas.openxmlformats.org/officeDocument/2006/relationships/image" Target="media/image200.wmf"/><Relationship Id="rId791" Type="http://schemas.openxmlformats.org/officeDocument/2006/relationships/header" Target="header2.xml"/><Relationship Id="rId279" Type="http://schemas.openxmlformats.org/officeDocument/2006/relationships/image" Target="media/image138.wmf"/><Relationship Id="rId444" Type="http://schemas.openxmlformats.org/officeDocument/2006/relationships/image" Target="media/image221.wmf"/><Relationship Id="rId486" Type="http://schemas.openxmlformats.org/officeDocument/2006/relationships/image" Target="media/image242.wmf"/><Relationship Id="rId651" Type="http://schemas.openxmlformats.org/officeDocument/2006/relationships/oleObject" Target="embeddings/oleObject321.bin"/><Relationship Id="rId693" Type="http://schemas.openxmlformats.org/officeDocument/2006/relationships/oleObject" Target="embeddings/oleObject342.bin"/><Relationship Id="rId707" Type="http://schemas.openxmlformats.org/officeDocument/2006/relationships/oleObject" Target="embeddings/oleObject349.bin"/><Relationship Id="rId749" Type="http://schemas.openxmlformats.org/officeDocument/2006/relationships/oleObject" Target="embeddings/oleObject370.bin"/><Relationship Id="rId43" Type="http://schemas.openxmlformats.org/officeDocument/2006/relationships/image" Target="media/image20.wmf"/><Relationship Id="rId139" Type="http://schemas.openxmlformats.org/officeDocument/2006/relationships/image" Target="media/image68.wmf"/><Relationship Id="rId290" Type="http://schemas.openxmlformats.org/officeDocument/2006/relationships/oleObject" Target="embeddings/oleObject141.bin"/><Relationship Id="rId304" Type="http://schemas.openxmlformats.org/officeDocument/2006/relationships/image" Target="media/image151.wmf"/><Relationship Id="rId346" Type="http://schemas.openxmlformats.org/officeDocument/2006/relationships/image" Target="media/image172.wmf"/><Relationship Id="rId388" Type="http://schemas.openxmlformats.org/officeDocument/2006/relationships/image" Target="media/image193.wmf"/><Relationship Id="rId511" Type="http://schemas.openxmlformats.org/officeDocument/2006/relationships/oleObject" Target="embeddings/oleObject251.bin"/><Relationship Id="rId553" Type="http://schemas.openxmlformats.org/officeDocument/2006/relationships/oleObject" Target="embeddings/oleObject272.bin"/><Relationship Id="rId609" Type="http://schemas.openxmlformats.org/officeDocument/2006/relationships/oleObject" Target="embeddings/oleObject300.bin"/><Relationship Id="rId760" Type="http://schemas.openxmlformats.org/officeDocument/2006/relationships/image" Target="media/image379.wmf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413" Type="http://schemas.openxmlformats.org/officeDocument/2006/relationships/oleObject" Target="embeddings/oleObject202.bin"/><Relationship Id="rId595" Type="http://schemas.openxmlformats.org/officeDocument/2006/relationships/oleObject" Target="embeddings/oleObject293.bin"/><Relationship Id="rId248" Type="http://schemas.openxmlformats.org/officeDocument/2006/relationships/oleObject" Target="embeddings/oleObject120.bin"/><Relationship Id="rId455" Type="http://schemas.openxmlformats.org/officeDocument/2006/relationships/oleObject" Target="embeddings/oleObject223.bin"/><Relationship Id="rId497" Type="http://schemas.openxmlformats.org/officeDocument/2006/relationships/oleObject" Target="embeddings/oleObject244.bin"/><Relationship Id="rId620" Type="http://schemas.openxmlformats.org/officeDocument/2006/relationships/image" Target="media/image309.wmf"/><Relationship Id="rId662" Type="http://schemas.openxmlformats.org/officeDocument/2006/relationships/image" Target="media/image330.wmf"/><Relationship Id="rId718" Type="http://schemas.openxmlformats.org/officeDocument/2006/relationships/image" Target="media/image358.wmf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oleObject" Target="embeddings/oleObject153.bin"/><Relationship Id="rId357" Type="http://schemas.openxmlformats.org/officeDocument/2006/relationships/oleObject" Target="embeddings/oleObject174.bin"/><Relationship Id="rId522" Type="http://schemas.openxmlformats.org/officeDocument/2006/relationships/image" Target="media/image260.wmf"/><Relationship Id="rId54" Type="http://schemas.openxmlformats.org/officeDocument/2006/relationships/oleObject" Target="embeddings/oleObject23.bin"/><Relationship Id="rId96" Type="http://schemas.openxmlformats.org/officeDocument/2006/relationships/oleObject" Target="embeddings/oleObject44.bin"/><Relationship Id="rId161" Type="http://schemas.openxmlformats.org/officeDocument/2006/relationships/image" Target="media/image79.wmf"/><Relationship Id="rId217" Type="http://schemas.openxmlformats.org/officeDocument/2006/relationships/image" Target="media/image107.wmf"/><Relationship Id="rId399" Type="http://schemas.openxmlformats.org/officeDocument/2006/relationships/oleObject" Target="embeddings/oleObject195.bin"/><Relationship Id="rId564" Type="http://schemas.openxmlformats.org/officeDocument/2006/relationships/image" Target="media/image281.wmf"/><Relationship Id="rId771" Type="http://schemas.openxmlformats.org/officeDocument/2006/relationships/oleObject" Target="embeddings/oleObject381.bin"/><Relationship Id="rId259" Type="http://schemas.openxmlformats.org/officeDocument/2006/relationships/image" Target="media/image128.wmf"/><Relationship Id="rId424" Type="http://schemas.openxmlformats.org/officeDocument/2006/relationships/image" Target="media/image211.wmf"/><Relationship Id="rId466" Type="http://schemas.openxmlformats.org/officeDocument/2006/relationships/image" Target="media/image232.wmf"/><Relationship Id="rId631" Type="http://schemas.openxmlformats.org/officeDocument/2006/relationships/oleObject" Target="embeddings/oleObject311.bin"/><Relationship Id="rId673" Type="http://schemas.openxmlformats.org/officeDocument/2006/relationships/oleObject" Target="embeddings/oleObject332.bin"/><Relationship Id="rId729" Type="http://schemas.openxmlformats.org/officeDocument/2006/relationships/oleObject" Target="embeddings/oleObject360.bin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oleObject" Target="embeddings/oleObject131.bin"/><Relationship Id="rId326" Type="http://schemas.openxmlformats.org/officeDocument/2006/relationships/image" Target="media/image162.wmf"/><Relationship Id="rId533" Type="http://schemas.openxmlformats.org/officeDocument/2006/relationships/oleObject" Target="embeddings/oleObject262.bin"/><Relationship Id="rId65" Type="http://schemas.openxmlformats.org/officeDocument/2006/relationships/image" Target="media/image31.wmf"/><Relationship Id="rId130" Type="http://schemas.openxmlformats.org/officeDocument/2006/relationships/oleObject" Target="embeddings/oleObject61.bin"/><Relationship Id="rId368" Type="http://schemas.openxmlformats.org/officeDocument/2006/relationships/image" Target="media/image183.wmf"/><Relationship Id="rId575" Type="http://schemas.openxmlformats.org/officeDocument/2006/relationships/oleObject" Target="embeddings/oleObject283.bin"/><Relationship Id="rId740" Type="http://schemas.openxmlformats.org/officeDocument/2006/relationships/image" Target="media/image369.wmf"/><Relationship Id="rId782" Type="http://schemas.openxmlformats.org/officeDocument/2006/relationships/image" Target="media/image390.wmf"/><Relationship Id="rId172" Type="http://schemas.openxmlformats.org/officeDocument/2006/relationships/oleObject" Target="embeddings/oleObject82.bin"/><Relationship Id="rId228" Type="http://schemas.openxmlformats.org/officeDocument/2006/relationships/oleObject" Target="embeddings/oleObject110.bin"/><Relationship Id="rId435" Type="http://schemas.openxmlformats.org/officeDocument/2006/relationships/oleObject" Target="embeddings/oleObject213.bin"/><Relationship Id="rId477" Type="http://schemas.openxmlformats.org/officeDocument/2006/relationships/oleObject" Target="embeddings/oleObject234.bin"/><Relationship Id="rId600" Type="http://schemas.openxmlformats.org/officeDocument/2006/relationships/image" Target="media/image299.wmf"/><Relationship Id="rId642" Type="http://schemas.openxmlformats.org/officeDocument/2006/relationships/image" Target="media/image320.wmf"/><Relationship Id="rId684" Type="http://schemas.openxmlformats.org/officeDocument/2006/relationships/image" Target="media/image341.wmf"/><Relationship Id="rId281" Type="http://schemas.openxmlformats.org/officeDocument/2006/relationships/image" Target="media/image139.wmf"/><Relationship Id="rId337" Type="http://schemas.openxmlformats.org/officeDocument/2006/relationships/oleObject" Target="embeddings/oleObject164.bin"/><Relationship Id="rId502" Type="http://schemas.openxmlformats.org/officeDocument/2006/relationships/image" Target="media/image250.wmf"/><Relationship Id="rId34" Type="http://schemas.openxmlformats.org/officeDocument/2006/relationships/oleObject" Target="embeddings/oleObject13.bin"/><Relationship Id="rId76" Type="http://schemas.openxmlformats.org/officeDocument/2006/relationships/oleObject" Target="embeddings/oleObject34.bin"/><Relationship Id="rId141" Type="http://schemas.openxmlformats.org/officeDocument/2006/relationships/image" Target="media/image69.wmf"/><Relationship Id="rId379" Type="http://schemas.openxmlformats.org/officeDocument/2006/relationships/oleObject" Target="embeddings/oleObject185.bin"/><Relationship Id="rId544" Type="http://schemas.openxmlformats.org/officeDocument/2006/relationships/image" Target="media/image271.wmf"/><Relationship Id="rId586" Type="http://schemas.openxmlformats.org/officeDocument/2006/relationships/image" Target="media/image292.wmf"/><Relationship Id="rId751" Type="http://schemas.openxmlformats.org/officeDocument/2006/relationships/oleObject" Target="embeddings/oleObject371.bin"/><Relationship Id="rId793" Type="http://schemas.openxmlformats.org/officeDocument/2006/relationships/theme" Target="theme/theme1.xml"/><Relationship Id="rId7" Type="http://schemas.openxmlformats.org/officeDocument/2006/relationships/endnotes" Target="endnotes.xml"/><Relationship Id="rId183" Type="http://schemas.openxmlformats.org/officeDocument/2006/relationships/image" Target="media/image90.wmf"/><Relationship Id="rId239" Type="http://schemas.openxmlformats.org/officeDocument/2006/relationships/image" Target="media/image118.wmf"/><Relationship Id="rId390" Type="http://schemas.openxmlformats.org/officeDocument/2006/relationships/image" Target="media/image194.wmf"/><Relationship Id="rId404" Type="http://schemas.openxmlformats.org/officeDocument/2006/relationships/image" Target="media/image201.wmf"/><Relationship Id="rId446" Type="http://schemas.openxmlformats.org/officeDocument/2006/relationships/image" Target="media/image222.wmf"/><Relationship Id="rId611" Type="http://schemas.openxmlformats.org/officeDocument/2006/relationships/oleObject" Target="embeddings/oleObject301.bin"/><Relationship Id="rId653" Type="http://schemas.openxmlformats.org/officeDocument/2006/relationships/oleObject" Target="embeddings/oleObject322.bin"/><Relationship Id="rId250" Type="http://schemas.openxmlformats.org/officeDocument/2006/relationships/oleObject" Target="embeddings/oleObject121.bin"/><Relationship Id="rId292" Type="http://schemas.openxmlformats.org/officeDocument/2006/relationships/oleObject" Target="embeddings/oleObject142.bin"/><Relationship Id="rId306" Type="http://schemas.openxmlformats.org/officeDocument/2006/relationships/image" Target="media/image152.wmf"/><Relationship Id="rId488" Type="http://schemas.openxmlformats.org/officeDocument/2006/relationships/image" Target="media/image243.wmf"/><Relationship Id="rId695" Type="http://schemas.openxmlformats.org/officeDocument/2006/relationships/oleObject" Target="embeddings/oleObject343.bin"/><Relationship Id="rId709" Type="http://schemas.openxmlformats.org/officeDocument/2006/relationships/oleObject" Target="embeddings/oleObject350.bin"/><Relationship Id="rId45" Type="http://schemas.openxmlformats.org/officeDocument/2006/relationships/image" Target="media/image21.wmf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348" Type="http://schemas.openxmlformats.org/officeDocument/2006/relationships/image" Target="media/image173.wmf"/><Relationship Id="rId513" Type="http://schemas.openxmlformats.org/officeDocument/2006/relationships/oleObject" Target="embeddings/oleObject252.bin"/><Relationship Id="rId555" Type="http://schemas.openxmlformats.org/officeDocument/2006/relationships/oleObject" Target="embeddings/oleObject273.bin"/><Relationship Id="rId597" Type="http://schemas.openxmlformats.org/officeDocument/2006/relationships/oleObject" Target="embeddings/oleObject294.bin"/><Relationship Id="rId720" Type="http://schemas.openxmlformats.org/officeDocument/2006/relationships/image" Target="media/image359.wmf"/><Relationship Id="rId762" Type="http://schemas.openxmlformats.org/officeDocument/2006/relationships/image" Target="media/image380.wmf"/><Relationship Id="rId152" Type="http://schemas.openxmlformats.org/officeDocument/2006/relationships/oleObject" Target="embeddings/oleObject72.bin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415" Type="http://schemas.openxmlformats.org/officeDocument/2006/relationships/oleObject" Target="embeddings/oleObject203.bin"/><Relationship Id="rId457" Type="http://schemas.openxmlformats.org/officeDocument/2006/relationships/oleObject" Target="embeddings/oleObject224.bin"/><Relationship Id="rId622" Type="http://schemas.openxmlformats.org/officeDocument/2006/relationships/image" Target="media/image310.wmf"/><Relationship Id="rId261" Type="http://schemas.openxmlformats.org/officeDocument/2006/relationships/image" Target="media/image129.wmf"/><Relationship Id="rId499" Type="http://schemas.openxmlformats.org/officeDocument/2006/relationships/oleObject" Target="embeddings/oleObject245.bin"/><Relationship Id="rId664" Type="http://schemas.openxmlformats.org/officeDocument/2006/relationships/image" Target="media/image331.wmf"/><Relationship Id="rId14" Type="http://schemas.openxmlformats.org/officeDocument/2006/relationships/oleObject" Target="embeddings/oleObject3.bin"/><Relationship Id="rId56" Type="http://schemas.openxmlformats.org/officeDocument/2006/relationships/oleObject" Target="embeddings/oleObject24.bin"/><Relationship Id="rId317" Type="http://schemas.openxmlformats.org/officeDocument/2006/relationships/oleObject" Target="embeddings/oleObject154.bin"/><Relationship Id="rId359" Type="http://schemas.openxmlformats.org/officeDocument/2006/relationships/oleObject" Target="embeddings/oleObject175.bin"/><Relationship Id="rId524" Type="http://schemas.openxmlformats.org/officeDocument/2006/relationships/image" Target="media/image261.wmf"/><Relationship Id="rId566" Type="http://schemas.openxmlformats.org/officeDocument/2006/relationships/image" Target="media/image282.wmf"/><Relationship Id="rId731" Type="http://schemas.openxmlformats.org/officeDocument/2006/relationships/oleObject" Target="embeddings/oleObject361.bin"/><Relationship Id="rId773" Type="http://schemas.openxmlformats.org/officeDocument/2006/relationships/oleObject" Target="embeddings/oleObject382.bin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63" Type="http://schemas.openxmlformats.org/officeDocument/2006/relationships/image" Target="media/image80.wmf"/><Relationship Id="rId219" Type="http://schemas.openxmlformats.org/officeDocument/2006/relationships/image" Target="media/image108.wmf"/><Relationship Id="rId370" Type="http://schemas.openxmlformats.org/officeDocument/2006/relationships/image" Target="media/image184.wmf"/><Relationship Id="rId426" Type="http://schemas.openxmlformats.org/officeDocument/2006/relationships/image" Target="media/image212.wmf"/><Relationship Id="rId633" Type="http://schemas.openxmlformats.org/officeDocument/2006/relationships/oleObject" Target="embeddings/oleObject312.bin"/><Relationship Id="rId230" Type="http://schemas.openxmlformats.org/officeDocument/2006/relationships/oleObject" Target="embeddings/oleObject111.bin"/><Relationship Id="rId468" Type="http://schemas.openxmlformats.org/officeDocument/2006/relationships/image" Target="media/image233.wmf"/><Relationship Id="rId675" Type="http://schemas.openxmlformats.org/officeDocument/2006/relationships/oleObject" Target="embeddings/oleObject333.bin"/><Relationship Id="rId25" Type="http://schemas.openxmlformats.org/officeDocument/2006/relationships/image" Target="media/image11.wmf"/><Relationship Id="rId67" Type="http://schemas.openxmlformats.org/officeDocument/2006/relationships/image" Target="media/image32.wmf"/><Relationship Id="rId272" Type="http://schemas.openxmlformats.org/officeDocument/2006/relationships/oleObject" Target="embeddings/oleObject132.bin"/><Relationship Id="rId328" Type="http://schemas.openxmlformats.org/officeDocument/2006/relationships/image" Target="media/image163.wmf"/><Relationship Id="rId535" Type="http://schemas.openxmlformats.org/officeDocument/2006/relationships/oleObject" Target="embeddings/oleObject263.bin"/><Relationship Id="rId577" Type="http://schemas.openxmlformats.org/officeDocument/2006/relationships/oleObject" Target="embeddings/oleObject284.bin"/><Relationship Id="rId700" Type="http://schemas.openxmlformats.org/officeDocument/2006/relationships/image" Target="media/image349.wmf"/><Relationship Id="rId742" Type="http://schemas.openxmlformats.org/officeDocument/2006/relationships/image" Target="media/image370.wmf"/><Relationship Id="rId132" Type="http://schemas.openxmlformats.org/officeDocument/2006/relationships/oleObject" Target="embeddings/oleObject62.bin"/><Relationship Id="rId174" Type="http://schemas.openxmlformats.org/officeDocument/2006/relationships/oleObject" Target="embeddings/oleObject83.bin"/><Relationship Id="rId381" Type="http://schemas.openxmlformats.org/officeDocument/2006/relationships/oleObject" Target="embeddings/oleObject186.bin"/><Relationship Id="rId602" Type="http://schemas.openxmlformats.org/officeDocument/2006/relationships/image" Target="media/image300.wmf"/><Relationship Id="rId784" Type="http://schemas.openxmlformats.org/officeDocument/2006/relationships/image" Target="media/image391.wmf"/><Relationship Id="rId241" Type="http://schemas.openxmlformats.org/officeDocument/2006/relationships/image" Target="media/image119.wmf"/><Relationship Id="rId437" Type="http://schemas.openxmlformats.org/officeDocument/2006/relationships/oleObject" Target="embeddings/oleObject214.bin"/><Relationship Id="rId479" Type="http://schemas.openxmlformats.org/officeDocument/2006/relationships/oleObject" Target="embeddings/oleObject235.bin"/><Relationship Id="rId644" Type="http://schemas.openxmlformats.org/officeDocument/2006/relationships/image" Target="media/image321.wmf"/><Relationship Id="rId686" Type="http://schemas.openxmlformats.org/officeDocument/2006/relationships/image" Target="media/image342.wmf"/><Relationship Id="rId36" Type="http://schemas.openxmlformats.org/officeDocument/2006/relationships/oleObject" Target="embeddings/oleObject14.bin"/><Relationship Id="rId283" Type="http://schemas.openxmlformats.org/officeDocument/2006/relationships/image" Target="media/image140.wmf"/><Relationship Id="rId339" Type="http://schemas.openxmlformats.org/officeDocument/2006/relationships/oleObject" Target="embeddings/oleObject165.bin"/><Relationship Id="rId490" Type="http://schemas.openxmlformats.org/officeDocument/2006/relationships/image" Target="media/image244.wmf"/><Relationship Id="rId504" Type="http://schemas.openxmlformats.org/officeDocument/2006/relationships/image" Target="media/image251.wmf"/><Relationship Id="rId546" Type="http://schemas.openxmlformats.org/officeDocument/2006/relationships/image" Target="media/image272.wmf"/><Relationship Id="rId711" Type="http://schemas.openxmlformats.org/officeDocument/2006/relationships/oleObject" Target="embeddings/oleObject351.bin"/><Relationship Id="rId753" Type="http://schemas.openxmlformats.org/officeDocument/2006/relationships/oleObject" Target="embeddings/oleObject372.bin"/><Relationship Id="rId78" Type="http://schemas.openxmlformats.org/officeDocument/2006/relationships/oleObject" Target="embeddings/oleObject35.bin"/><Relationship Id="rId101" Type="http://schemas.openxmlformats.org/officeDocument/2006/relationships/image" Target="media/image49.wmf"/><Relationship Id="rId143" Type="http://schemas.openxmlformats.org/officeDocument/2006/relationships/image" Target="media/image70.wmf"/><Relationship Id="rId185" Type="http://schemas.openxmlformats.org/officeDocument/2006/relationships/image" Target="media/image91.wmf"/><Relationship Id="rId350" Type="http://schemas.openxmlformats.org/officeDocument/2006/relationships/image" Target="media/image174.wmf"/><Relationship Id="rId406" Type="http://schemas.openxmlformats.org/officeDocument/2006/relationships/image" Target="media/image202.wmf"/><Relationship Id="rId588" Type="http://schemas.openxmlformats.org/officeDocument/2006/relationships/image" Target="media/image293.wmf"/><Relationship Id="rId9" Type="http://schemas.openxmlformats.org/officeDocument/2006/relationships/image" Target="media/image3.wmf"/><Relationship Id="rId210" Type="http://schemas.openxmlformats.org/officeDocument/2006/relationships/oleObject" Target="embeddings/oleObject101.bin"/><Relationship Id="rId392" Type="http://schemas.openxmlformats.org/officeDocument/2006/relationships/image" Target="media/image195.wmf"/><Relationship Id="rId448" Type="http://schemas.openxmlformats.org/officeDocument/2006/relationships/image" Target="media/image223.wmf"/><Relationship Id="rId613" Type="http://schemas.openxmlformats.org/officeDocument/2006/relationships/oleObject" Target="embeddings/oleObject302.bin"/><Relationship Id="rId655" Type="http://schemas.openxmlformats.org/officeDocument/2006/relationships/oleObject" Target="embeddings/oleObject323.bin"/><Relationship Id="rId697" Type="http://schemas.openxmlformats.org/officeDocument/2006/relationships/oleObject" Target="embeddings/oleObject344.bin"/><Relationship Id="rId252" Type="http://schemas.openxmlformats.org/officeDocument/2006/relationships/oleObject" Target="embeddings/oleObject122.bin"/><Relationship Id="rId294" Type="http://schemas.openxmlformats.org/officeDocument/2006/relationships/oleObject" Target="embeddings/oleObject143.bin"/><Relationship Id="rId308" Type="http://schemas.openxmlformats.org/officeDocument/2006/relationships/image" Target="media/image153.wmf"/><Relationship Id="rId515" Type="http://schemas.openxmlformats.org/officeDocument/2006/relationships/oleObject" Target="embeddings/oleObject253.bin"/><Relationship Id="rId722" Type="http://schemas.openxmlformats.org/officeDocument/2006/relationships/image" Target="media/image360.wmf"/><Relationship Id="rId47" Type="http://schemas.openxmlformats.org/officeDocument/2006/relationships/image" Target="media/image22.wmf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54" Type="http://schemas.openxmlformats.org/officeDocument/2006/relationships/oleObject" Target="embeddings/oleObject73.bin"/><Relationship Id="rId361" Type="http://schemas.openxmlformats.org/officeDocument/2006/relationships/oleObject" Target="embeddings/oleObject176.bin"/><Relationship Id="rId557" Type="http://schemas.openxmlformats.org/officeDocument/2006/relationships/oleObject" Target="embeddings/oleObject274.bin"/><Relationship Id="rId599" Type="http://schemas.openxmlformats.org/officeDocument/2006/relationships/oleObject" Target="embeddings/oleObject295.bin"/><Relationship Id="rId764" Type="http://schemas.openxmlformats.org/officeDocument/2006/relationships/image" Target="media/image381.wmf"/><Relationship Id="rId196" Type="http://schemas.openxmlformats.org/officeDocument/2006/relationships/oleObject" Target="embeddings/oleObject94.bin"/><Relationship Id="rId417" Type="http://schemas.openxmlformats.org/officeDocument/2006/relationships/oleObject" Target="embeddings/oleObject204.bin"/><Relationship Id="rId459" Type="http://schemas.openxmlformats.org/officeDocument/2006/relationships/oleObject" Target="embeddings/oleObject225.bin"/><Relationship Id="rId624" Type="http://schemas.openxmlformats.org/officeDocument/2006/relationships/image" Target="media/image311.wmf"/><Relationship Id="rId666" Type="http://schemas.openxmlformats.org/officeDocument/2006/relationships/image" Target="media/image332.wmf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63" Type="http://schemas.openxmlformats.org/officeDocument/2006/relationships/image" Target="media/image130.wmf"/><Relationship Id="rId319" Type="http://schemas.openxmlformats.org/officeDocument/2006/relationships/oleObject" Target="embeddings/oleObject155.bin"/><Relationship Id="rId470" Type="http://schemas.openxmlformats.org/officeDocument/2006/relationships/image" Target="media/image234.wmf"/><Relationship Id="rId526" Type="http://schemas.openxmlformats.org/officeDocument/2006/relationships/image" Target="media/image262.wmf"/><Relationship Id="rId58" Type="http://schemas.openxmlformats.org/officeDocument/2006/relationships/oleObject" Target="embeddings/oleObject25.bin"/><Relationship Id="rId123" Type="http://schemas.openxmlformats.org/officeDocument/2006/relationships/image" Target="media/image60.wmf"/><Relationship Id="rId330" Type="http://schemas.openxmlformats.org/officeDocument/2006/relationships/image" Target="media/image164.wmf"/><Relationship Id="rId568" Type="http://schemas.openxmlformats.org/officeDocument/2006/relationships/image" Target="media/image283.wmf"/><Relationship Id="rId733" Type="http://schemas.openxmlformats.org/officeDocument/2006/relationships/oleObject" Target="embeddings/oleObject362.bin"/><Relationship Id="rId775" Type="http://schemas.openxmlformats.org/officeDocument/2006/relationships/oleObject" Target="embeddings/oleObject383.bin"/><Relationship Id="rId165" Type="http://schemas.openxmlformats.org/officeDocument/2006/relationships/image" Target="media/image81.wmf"/><Relationship Id="rId372" Type="http://schemas.openxmlformats.org/officeDocument/2006/relationships/image" Target="media/image185.wmf"/><Relationship Id="rId428" Type="http://schemas.openxmlformats.org/officeDocument/2006/relationships/image" Target="media/image213.wmf"/><Relationship Id="rId635" Type="http://schemas.openxmlformats.org/officeDocument/2006/relationships/oleObject" Target="embeddings/oleObject313.bin"/><Relationship Id="rId677" Type="http://schemas.openxmlformats.org/officeDocument/2006/relationships/oleObject" Target="embeddings/oleObject334.bin"/><Relationship Id="rId232" Type="http://schemas.openxmlformats.org/officeDocument/2006/relationships/oleObject" Target="embeddings/oleObject112.bin"/><Relationship Id="rId274" Type="http://schemas.openxmlformats.org/officeDocument/2006/relationships/oleObject" Target="embeddings/oleObject133.bin"/><Relationship Id="rId481" Type="http://schemas.openxmlformats.org/officeDocument/2006/relationships/oleObject" Target="embeddings/oleObject236.bin"/><Relationship Id="rId702" Type="http://schemas.openxmlformats.org/officeDocument/2006/relationships/image" Target="media/image350.wmf"/><Relationship Id="rId27" Type="http://schemas.openxmlformats.org/officeDocument/2006/relationships/image" Target="media/image12.wmf"/><Relationship Id="rId69" Type="http://schemas.openxmlformats.org/officeDocument/2006/relationships/image" Target="media/image33.wmf"/><Relationship Id="rId134" Type="http://schemas.openxmlformats.org/officeDocument/2006/relationships/oleObject" Target="embeddings/oleObject63.bin"/><Relationship Id="rId537" Type="http://schemas.openxmlformats.org/officeDocument/2006/relationships/oleObject" Target="embeddings/oleObject264.bin"/><Relationship Id="rId579" Type="http://schemas.openxmlformats.org/officeDocument/2006/relationships/oleObject" Target="embeddings/oleObject285.bin"/><Relationship Id="rId744" Type="http://schemas.openxmlformats.org/officeDocument/2006/relationships/image" Target="media/image371.wmf"/><Relationship Id="rId786" Type="http://schemas.openxmlformats.org/officeDocument/2006/relationships/image" Target="media/image392.wmf"/><Relationship Id="rId80" Type="http://schemas.openxmlformats.org/officeDocument/2006/relationships/oleObject" Target="embeddings/oleObject36.bin"/><Relationship Id="rId176" Type="http://schemas.openxmlformats.org/officeDocument/2006/relationships/oleObject" Target="embeddings/oleObject84.bin"/><Relationship Id="rId341" Type="http://schemas.openxmlformats.org/officeDocument/2006/relationships/oleObject" Target="embeddings/oleObject166.bin"/><Relationship Id="rId383" Type="http://schemas.openxmlformats.org/officeDocument/2006/relationships/oleObject" Target="embeddings/oleObject187.bin"/><Relationship Id="rId439" Type="http://schemas.openxmlformats.org/officeDocument/2006/relationships/oleObject" Target="embeddings/oleObject215.bin"/><Relationship Id="rId590" Type="http://schemas.openxmlformats.org/officeDocument/2006/relationships/image" Target="media/image294.wmf"/><Relationship Id="rId604" Type="http://schemas.openxmlformats.org/officeDocument/2006/relationships/image" Target="media/image301.wmf"/><Relationship Id="rId646" Type="http://schemas.openxmlformats.org/officeDocument/2006/relationships/image" Target="media/image322.wmf"/><Relationship Id="rId201" Type="http://schemas.openxmlformats.org/officeDocument/2006/relationships/image" Target="media/image99.wmf"/><Relationship Id="rId243" Type="http://schemas.openxmlformats.org/officeDocument/2006/relationships/image" Target="media/image120.wmf"/><Relationship Id="rId285" Type="http://schemas.openxmlformats.org/officeDocument/2006/relationships/image" Target="media/image141.wmf"/><Relationship Id="rId450" Type="http://schemas.openxmlformats.org/officeDocument/2006/relationships/image" Target="media/image224.wmf"/><Relationship Id="rId506" Type="http://schemas.openxmlformats.org/officeDocument/2006/relationships/image" Target="media/image252.wmf"/><Relationship Id="rId688" Type="http://schemas.openxmlformats.org/officeDocument/2006/relationships/image" Target="media/image343.wmf"/><Relationship Id="rId38" Type="http://schemas.openxmlformats.org/officeDocument/2006/relationships/oleObject" Target="embeddings/oleObject15.bin"/><Relationship Id="rId103" Type="http://schemas.openxmlformats.org/officeDocument/2006/relationships/image" Target="media/image50.wmf"/><Relationship Id="rId310" Type="http://schemas.openxmlformats.org/officeDocument/2006/relationships/image" Target="media/image154.wmf"/><Relationship Id="rId492" Type="http://schemas.openxmlformats.org/officeDocument/2006/relationships/image" Target="media/image245.wmf"/><Relationship Id="rId548" Type="http://schemas.openxmlformats.org/officeDocument/2006/relationships/image" Target="media/image273.wmf"/><Relationship Id="rId713" Type="http://schemas.openxmlformats.org/officeDocument/2006/relationships/oleObject" Target="embeddings/oleObject352.bin"/><Relationship Id="rId755" Type="http://schemas.openxmlformats.org/officeDocument/2006/relationships/oleObject" Target="embeddings/oleObject373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87" Type="http://schemas.openxmlformats.org/officeDocument/2006/relationships/image" Target="media/image92.wmf"/><Relationship Id="rId352" Type="http://schemas.openxmlformats.org/officeDocument/2006/relationships/image" Target="media/image175.wmf"/><Relationship Id="rId394" Type="http://schemas.openxmlformats.org/officeDocument/2006/relationships/image" Target="media/image196.wmf"/><Relationship Id="rId408" Type="http://schemas.openxmlformats.org/officeDocument/2006/relationships/image" Target="media/image203.wmf"/><Relationship Id="rId615" Type="http://schemas.openxmlformats.org/officeDocument/2006/relationships/oleObject" Target="embeddings/oleObject303.bin"/><Relationship Id="rId212" Type="http://schemas.openxmlformats.org/officeDocument/2006/relationships/oleObject" Target="embeddings/oleObject102.bin"/><Relationship Id="rId254" Type="http://schemas.openxmlformats.org/officeDocument/2006/relationships/oleObject" Target="embeddings/oleObject123.bin"/><Relationship Id="rId657" Type="http://schemas.openxmlformats.org/officeDocument/2006/relationships/oleObject" Target="embeddings/oleObject324.bin"/><Relationship Id="rId699" Type="http://schemas.openxmlformats.org/officeDocument/2006/relationships/oleObject" Target="embeddings/oleObject345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96" Type="http://schemas.openxmlformats.org/officeDocument/2006/relationships/oleObject" Target="embeddings/oleObject144.bin"/><Relationship Id="rId461" Type="http://schemas.openxmlformats.org/officeDocument/2006/relationships/oleObject" Target="embeddings/oleObject226.bin"/><Relationship Id="rId517" Type="http://schemas.openxmlformats.org/officeDocument/2006/relationships/oleObject" Target="embeddings/oleObject254.bin"/><Relationship Id="rId559" Type="http://schemas.openxmlformats.org/officeDocument/2006/relationships/oleObject" Target="embeddings/oleObject275.bin"/><Relationship Id="rId724" Type="http://schemas.openxmlformats.org/officeDocument/2006/relationships/image" Target="media/image361.wmf"/><Relationship Id="rId766" Type="http://schemas.openxmlformats.org/officeDocument/2006/relationships/image" Target="media/image382.wmf"/><Relationship Id="rId60" Type="http://schemas.openxmlformats.org/officeDocument/2006/relationships/oleObject" Target="embeddings/oleObject26.bin"/><Relationship Id="rId156" Type="http://schemas.openxmlformats.org/officeDocument/2006/relationships/oleObject" Target="embeddings/oleObject74.bin"/><Relationship Id="rId198" Type="http://schemas.openxmlformats.org/officeDocument/2006/relationships/oleObject" Target="embeddings/oleObject95.bin"/><Relationship Id="rId321" Type="http://schemas.openxmlformats.org/officeDocument/2006/relationships/oleObject" Target="embeddings/oleObject156.bin"/><Relationship Id="rId363" Type="http://schemas.openxmlformats.org/officeDocument/2006/relationships/oleObject" Target="embeddings/oleObject177.bin"/><Relationship Id="rId419" Type="http://schemas.openxmlformats.org/officeDocument/2006/relationships/oleObject" Target="embeddings/oleObject205.bin"/><Relationship Id="rId570" Type="http://schemas.openxmlformats.org/officeDocument/2006/relationships/image" Target="media/image284.wmf"/><Relationship Id="rId626" Type="http://schemas.openxmlformats.org/officeDocument/2006/relationships/image" Target="media/image312.wmf"/><Relationship Id="rId223" Type="http://schemas.openxmlformats.org/officeDocument/2006/relationships/image" Target="media/image110.wmf"/><Relationship Id="rId430" Type="http://schemas.openxmlformats.org/officeDocument/2006/relationships/image" Target="media/image214.wmf"/><Relationship Id="rId668" Type="http://schemas.openxmlformats.org/officeDocument/2006/relationships/image" Target="media/image333.wmf"/><Relationship Id="rId18" Type="http://schemas.openxmlformats.org/officeDocument/2006/relationships/oleObject" Target="embeddings/oleObject5.bin"/><Relationship Id="rId265" Type="http://schemas.openxmlformats.org/officeDocument/2006/relationships/image" Target="media/image131.wmf"/><Relationship Id="rId472" Type="http://schemas.openxmlformats.org/officeDocument/2006/relationships/image" Target="media/image235.wmf"/><Relationship Id="rId528" Type="http://schemas.openxmlformats.org/officeDocument/2006/relationships/image" Target="media/image263.wmf"/><Relationship Id="rId735" Type="http://schemas.openxmlformats.org/officeDocument/2006/relationships/oleObject" Target="embeddings/oleObject363.bin"/><Relationship Id="rId125" Type="http://schemas.openxmlformats.org/officeDocument/2006/relationships/image" Target="media/image61.wmf"/><Relationship Id="rId167" Type="http://schemas.openxmlformats.org/officeDocument/2006/relationships/image" Target="media/image82.wmf"/><Relationship Id="rId332" Type="http://schemas.openxmlformats.org/officeDocument/2006/relationships/image" Target="media/image165.wmf"/><Relationship Id="rId374" Type="http://schemas.openxmlformats.org/officeDocument/2006/relationships/image" Target="media/image186.wmf"/><Relationship Id="rId581" Type="http://schemas.openxmlformats.org/officeDocument/2006/relationships/oleObject" Target="embeddings/oleObject286.bin"/><Relationship Id="rId777" Type="http://schemas.openxmlformats.org/officeDocument/2006/relationships/oleObject" Target="embeddings/oleObject384.bin"/><Relationship Id="rId71" Type="http://schemas.openxmlformats.org/officeDocument/2006/relationships/image" Target="media/image34.wmf"/><Relationship Id="rId234" Type="http://schemas.openxmlformats.org/officeDocument/2006/relationships/oleObject" Target="embeddings/oleObject113.bin"/><Relationship Id="rId637" Type="http://schemas.openxmlformats.org/officeDocument/2006/relationships/oleObject" Target="embeddings/oleObject314.bin"/><Relationship Id="rId679" Type="http://schemas.openxmlformats.org/officeDocument/2006/relationships/oleObject" Target="embeddings/oleObject335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76" Type="http://schemas.openxmlformats.org/officeDocument/2006/relationships/oleObject" Target="embeddings/oleObject134.bin"/><Relationship Id="rId441" Type="http://schemas.openxmlformats.org/officeDocument/2006/relationships/oleObject" Target="embeddings/oleObject216.bin"/><Relationship Id="rId483" Type="http://schemas.openxmlformats.org/officeDocument/2006/relationships/oleObject" Target="embeddings/oleObject237.bin"/><Relationship Id="rId539" Type="http://schemas.openxmlformats.org/officeDocument/2006/relationships/oleObject" Target="embeddings/oleObject265.bin"/><Relationship Id="rId690" Type="http://schemas.openxmlformats.org/officeDocument/2006/relationships/image" Target="media/image344.wmf"/><Relationship Id="rId704" Type="http://schemas.openxmlformats.org/officeDocument/2006/relationships/image" Target="media/image351.wmf"/><Relationship Id="rId746" Type="http://schemas.openxmlformats.org/officeDocument/2006/relationships/image" Target="media/image372.wmf"/><Relationship Id="rId40" Type="http://schemas.openxmlformats.org/officeDocument/2006/relationships/oleObject" Target="embeddings/oleObject16.bin"/><Relationship Id="rId136" Type="http://schemas.openxmlformats.org/officeDocument/2006/relationships/oleObject" Target="embeddings/oleObject64.bin"/><Relationship Id="rId178" Type="http://schemas.openxmlformats.org/officeDocument/2006/relationships/oleObject" Target="embeddings/oleObject85.bin"/><Relationship Id="rId301" Type="http://schemas.openxmlformats.org/officeDocument/2006/relationships/image" Target="media/image149.png"/><Relationship Id="rId343" Type="http://schemas.openxmlformats.org/officeDocument/2006/relationships/oleObject" Target="embeddings/oleObject167.bin"/><Relationship Id="rId550" Type="http://schemas.openxmlformats.org/officeDocument/2006/relationships/image" Target="media/image274.wmf"/><Relationship Id="rId788" Type="http://schemas.openxmlformats.org/officeDocument/2006/relationships/header" Target="header1.xml"/><Relationship Id="rId82" Type="http://schemas.openxmlformats.org/officeDocument/2006/relationships/oleObject" Target="embeddings/oleObject37.bin"/><Relationship Id="rId203" Type="http://schemas.openxmlformats.org/officeDocument/2006/relationships/image" Target="media/image100.wmf"/><Relationship Id="rId385" Type="http://schemas.openxmlformats.org/officeDocument/2006/relationships/oleObject" Target="embeddings/oleObject188.bin"/><Relationship Id="rId592" Type="http://schemas.openxmlformats.org/officeDocument/2006/relationships/image" Target="media/image295.wmf"/><Relationship Id="rId606" Type="http://schemas.openxmlformats.org/officeDocument/2006/relationships/image" Target="media/image302.wmf"/><Relationship Id="rId648" Type="http://schemas.openxmlformats.org/officeDocument/2006/relationships/image" Target="media/image323.wmf"/><Relationship Id="rId245" Type="http://schemas.openxmlformats.org/officeDocument/2006/relationships/image" Target="media/image121.wmf"/><Relationship Id="rId287" Type="http://schemas.openxmlformats.org/officeDocument/2006/relationships/image" Target="media/image142.wmf"/><Relationship Id="rId410" Type="http://schemas.openxmlformats.org/officeDocument/2006/relationships/image" Target="media/image204.wmf"/><Relationship Id="rId452" Type="http://schemas.openxmlformats.org/officeDocument/2006/relationships/image" Target="media/image225.wmf"/><Relationship Id="rId494" Type="http://schemas.openxmlformats.org/officeDocument/2006/relationships/image" Target="media/image246.wmf"/><Relationship Id="rId508" Type="http://schemas.openxmlformats.org/officeDocument/2006/relationships/image" Target="media/image253.wmf"/><Relationship Id="rId715" Type="http://schemas.openxmlformats.org/officeDocument/2006/relationships/oleObject" Target="embeddings/oleObject353.bin"/><Relationship Id="rId105" Type="http://schemas.openxmlformats.org/officeDocument/2006/relationships/image" Target="media/image51.wmf"/><Relationship Id="rId147" Type="http://schemas.openxmlformats.org/officeDocument/2006/relationships/image" Target="media/image72.wmf"/><Relationship Id="rId312" Type="http://schemas.openxmlformats.org/officeDocument/2006/relationships/image" Target="media/image155.wmf"/><Relationship Id="rId354" Type="http://schemas.openxmlformats.org/officeDocument/2006/relationships/image" Target="media/image176.wmf"/><Relationship Id="rId757" Type="http://schemas.openxmlformats.org/officeDocument/2006/relationships/oleObject" Target="embeddings/oleObject374.bin"/><Relationship Id="rId51" Type="http://schemas.openxmlformats.org/officeDocument/2006/relationships/image" Target="media/image24.wmf"/><Relationship Id="rId93" Type="http://schemas.openxmlformats.org/officeDocument/2006/relationships/image" Target="media/image45.wmf"/><Relationship Id="rId189" Type="http://schemas.openxmlformats.org/officeDocument/2006/relationships/image" Target="media/image93.wmf"/><Relationship Id="rId396" Type="http://schemas.openxmlformats.org/officeDocument/2006/relationships/image" Target="media/image197.wmf"/><Relationship Id="rId561" Type="http://schemas.openxmlformats.org/officeDocument/2006/relationships/oleObject" Target="embeddings/oleObject276.bin"/><Relationship Id="rId617" Type="http://schemas.openxmlformats.org/officeDocument/2006/relationships/oleObject" Target="embeddings/oleObject304.bin"/><Relationship Id="rId659" Type="http://schemas.openxmlformats.org/officeDocument/2006/relationships/oleObject" Target="embeddings/oleObject325.bin"/><Relationship Id="rId214" Type="http://schemas.openxmlformats.org/officeDocument/2006/relationships/oleObject" Target="embeddings/oleObject103.bin"/><Relationship Id="rId256" Type="http://schemas.openxmlformats.org/officeDocument/2006/relationships/oleObject" Target="embeddings/oleObject124.bin"/><Relationship Id="rId298" Type="http://schemas.openxmlformats.org/officeDocument/2006/relationships/oleObject" Target="embeddings/oleObject145.bin"/><Relationship Id="rId421" Type="http://schemas.openxmlformats.org/officeDocument/2006/relationships/oleObject" Target="embeddings/oleObject206.bin"/><Relationship Id="rId463" Type="http://schemas.openxmlformats.org/officeDocument/2006/relationships/oleObject" Target="embeddings/oleObject227.bin"/><Relationship Id="rId519" Type="http://schemas.openxmlformats.org/officeDocument/2006/relationships/oleObject" Target="embeddings/oleObject255.bin"/><Relationship Id="rId670" Type="http://schemas.openxmlformats.org/officeDocument/2006/relationships/image" Target="media/image334.wmf"/><Relationship Id="rId116" Type="http://schemas.openxmlformats.org/officeDocument/2006/relationships/oleObject" Target="embeddings/oleObject54.bin"/><Relationship Id="rId158" Type="http://schemas.openxmlformats.org/officeDocument/2006/relationships/oleObject" Target="embeddings/oleObject75.bin"/><Relationship Id="rId323" Type="http://schemas.openxmlformats.org/officeDocument/2006/relationships/oleObject" Target="embeddings/oleObject157.bin"/><Relationship Id="rId530" Type="http://schemas.openxmlformats.org/officeDocument/2006/relationships/image" Target="media/image264.wmf"/><Relationship Id="rId726" Type="http://schemas.openxmlformats.org/officeDocument/2006/relationships/image" Target="media/image362.wmf"/><Relationship Id="rId768" Type="http://schemas.openxmlformats.org/officeDocument/2006/relationships/image" Target="media/image383.wmf"/><Relationship Id="rId20" Type="http://schemas.openxmlformats.org/officeDocument/2006/relationships/oleObject" Target="embeddings/oleObject6.bin"/><Relationship Id="rId62" Type="http://schemas.openxmlformats.org/officeDocument/2006/relationships/oleObject" Target="embeddings/oleObject27.bin"/><Relationship Id="rId365" Type="http://schemas.openxmlformats.org/officeDocument/2006/relationships/oleObject" Target="embeddings/oleObject178.bin"/><Relationship Id="rId572" Type="http://schemas.openxmlformats.org/officeDocument/2006/relationships/image" Target="media/image285.wmf"/><Relationship Id="rId628" Type="http://schemas.openxmlformats.org/officeDocument/2006/relationships/image" Target="media/image313.wmf"/><Relationship Id="rId225" Type="http://schemas.openxmlformats.org/officeDocument/2006/relationships/image" Target="media/image111.wmf"/><Relationship Id="rId267" Type="http://schemas.openxmlformats.org/officeDocument/2006/relationships/image" Target="media/image132.wmf"/><Relationship Id="rId432" Type="http://schemas.openxmlformats.org/officeDocument/2006/relationships/image" Target="media/image215.wmf"/><Relationship Id="rId474" Type="http://schemas.openxmlformats.org/officeDocument/2006/relationships/image" Target="media/image236.wmf"/><Relationship Id="rId127" Type="http://schemas.openxmlformats.org/officeDocument/2006/relationships/image" Target="media/image62.wmf"/><Relationship Id="rId681" Type="http://schemas.openxmlformats.org/officeDocument/2006/relationships/oleObject" Target="embeddings/oleObject336.bin"/><Relationship Id="rId737" Type="http://schemas.openxmlformats.org/officeDocument/2006/relationships/oleObject" Target="embeddings/oleObject364.bin"/><Relationship Id="rId779" Type="http://schemas.openxmlformats.org/officeDocument/2006/relationships/oleObject" Target="embeddings/oleObject385.bin"/><Relationship Id="rId31" Type="http://schemas.openxmlformats.org/officeDocument/2006/relationships/image" Target="media/image14.wmf"/><Relationship Id="rId73" Type="http://schemas.openxmlformats.org/officeDocument/2006/relationships/image" Target="media/image35.wmf"/><Relationship Id="rId169" Type="http://schemas.openxmlformats.org/officeDocument/2006/relationships/image" Target="media/image83.wmf"/><Relationship Id="rId334" Type="http://schemas.openxmlformats.org/officeDocument/2006/relationships/image" Target="media/image166.wmf"/><Relationship Id="rId376" Type="http://schemas.openxmlformats.org/officeDocument/2006/relationships/image" Target="media/image187.wmf"/><Relationship Id="rId541" Type="http://schemas.openxmlformats.org/officeDocument/2006/relationships/oleObject" Target="embeddings/oleObject266.bin"/><Relationship Id="rId583" Type="http://schemas.openxmlformats.org/officeDocument/2006/relationships/oleObject" Target="embeddings/oleObject287.bin"/><Relationship Id="rId639" Type="http://schemas.openxmlformats.org/officeDocument/2006/relationships/oleObject" Target="embeddings/oleObject315.bin"/><Relationship Id="rId790" Type="http://schemas.openxmlformats.org/officeDocument/2006/relationships/footer" Target="footer2.xml"/><Relationship Id="rId4" Type="http://schemas.openxmlformats.org/officeDocument/2006/relationships/settings" Target="settings.xml"/><Relationship Id="rId180" Type="http://schemas.openxmlformats.org/officeDocument/2006/relationships/oleObject" Target="embeddings/oleObject86.bin"/><Relationship Id="rId236" Type="http://schemas.openxmlformats.org/officeDocument/2006/relationships/oleObject" Target="embeddings/oleObject114.bin"/><Relationship Id="rId278" Type="http://schemas.openxmlformats.org/officeDocument/2006/relationships/oleObject" Target="embeddings/oleObject135.bin"/><Relationship Id="rId401" Type="http://schemas.openxmlformats.org/officeDocument/2006/relationships/oleObject" Target="embeddings/oleObject196.bin"/><Relationship Id="rId443" Type="http://schemas.openxmlformats.org/officeDocument/2006/relationships/oleObject" Target="embeddings/oleObject217.bin"/><Relationship Id="rId650" Type="http://schemas.openxmlformats.org/officeDocument/2006/relationships/image" Target="media/image324.wmf"/><Relationship Id="rId303" Type="http://schemas.openxmlformats.org/officeDocument/2006/relationships/oleObject" Target="embeddings/oleObject147.bin"/><Relationship Id="rId485" Type="http://schemas.openxmlformats.org/officeDocument/2006/relationships/oleObject" Target="embeddings/oleObject238.bin"/><Relationship Id="rId692" Type="http://schemas.openxmlformats.org/officeDocument/2006/relationships/image" Target="media/image345.wmf"/><Relationship Id="rId706" Type="http://schemas.openxmlformats.org/officeDocument/2006/relationships/image" Target="media/image352.wmf"/><Relationship Id="rId748" Type="http://schemas.openxmlformats.org/officeDocument/2006/relationships/image" Target="media/image373.wmf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345" Type="http://schemas.openxmlformats.org/officeDocument/2006/relationships/oleObject" Target="embeddings/oleObject168.bin"/><Relationship Id="rId387" Type="http://schemas.openxmlformats.org/officeDocument/2006/relationships/oleObject" Target="embeddings/oleObject189.bin"/><Relationship Id="rId510" Type="http://schemas.openxmlformats.org/officeDocument/2006/relationships/image" Target="media/image254.wmf"/><Relationship Id="rId552" Type="http://schemas.openxmlformats.org/officeDocument/2006/relationships/image" Target="media/image275.wmf"/><Relationship Id="rId594" Type="http://schemas.openxmlformats.org/officeDocument/2006/relationships/image" Target="media/image296.wmf"/><Relationship Id="rId608" Type="http://schemas.openxmlformats.org/officeDocument/2006/relationships/image" Target="media/image303.wmf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47" Type="http://schemas.openxmlformats.org/officeDocument/2006/relationships/image" Target="media/image122.wmf"/><Relationship Id="rId412" Type="http://schemas.openxmlformats.org/officeDocument/2006/relationships/image" Target="media/image205.wmf"/><Relationship Id="rId107" Type="http://schemas.openxmlformats.org/officeDocument/2006/relationships/image" Target="media/image52.wmf"/><Relationship Id="rId289" Type="http://schemas.openxmlformats.org/officeDocument/2006/relationships/image" Target="media/image143.wmf"/><Relationship Id="rId454" Type="http://schemas.openxmlformats.org/officeDocument/2006/relationships/image" Target="media/image226.wmf"/><Relationship Id="rId496" Type="http://schemas.openxmlformats.org/officeDocument/2006/relationships/image" Target="media/image247.wmf"/><Relationship Id="rId661" Type="http://schemas.openxmlformats.org/officeDocument/2006/relationships/oleObject" Target="embeddings/oleObject326.bin"/><Relationship Id="rId717" Type="http://schemas.openxmlformats.org/officeDocument/2006/relationships/oleObject" Target="embeddings/oleObject354.bin"/><Relationship Id="rId759" Type="http://schemas.openxmlformats.org/officeDocument/2006/relationships/oleObject" Target="embeddings/oleObject375.bin"/><Relationship Id="rId11" Type="http://schemas.openxmlformats.org/officeDocument/2006/relationships/image" Target="media/image4.wmf"/><Relationship Id="rId53" Type="http://schemas.openxmlformats.org/officeDocument/2006/relationships/image" Target="media/image25.wmf"/><Relationship Id="rId149" Type="http://schemas.openxmlformats.org/officeDocument/2006/relationships/image" Target="media/image73.wmf"/><Relationship Id="rId314" Type="http://schemas.openxmlformats.org/officeDocument/2006/relationships/image" Target="media/image156.wmf"/><Relationship Id="rId356" Type="http://schemas.openxmlformats.org/officeDocument/2006/relationships/image" Target="media/image177.wmf"/><Relationship Id="rId398" Type="http://schemas.openxmlformats.org/officeDocument/2006/relationships/image" Target="media/image198.wmf"/><Relationship Id="rId521" Type="http://schemas.openxmlformats.org/officeDocument/2006/relationships/oleObject" Target="embeddings/oleObject256.bin"/><Relationship Id="rId563" Type="http://schemas.openxmlformats.org/officeDocument/2006/relationships/oleObject" Target="embeddings/oleObject277.bin"/><Relationship Id="rId619" Type="http://schemas.openxmlformats.org/officeDocument/2006/relationships/oleObject" Target="embeddings/oleObject305.bin"/><Relationship Id="rId770" Type="http://schemas.openxmlformats.org/officeDocument/2006/relationships/image" Target="media/image384.wmf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216" Type="http://schemas.openxmlformats.org/officeDocument/2006/relationships/oleObject" Target="embeddings/oleObject104.bin"/><Relationship Id="rId423" Type="http://schemas.openxmlformats.org/officeDocument/2006/relationships/oleObject" Target="embeddings/oleObject207.bin"/><Relationship Id="rId258" Type="http://schemas.openxmlformats.org/officeDocument/2006/relationships/oleObject" Target="embeddings/oleObject125.bin"/><Relationship Id="rId465" Type="http://schemas.openxmlformats.org/officeDocument/2006/relationships/oleObject" Target="embeddings/oleObject228.bin"/><Relationship Id="rId630" Type="http://schemas.openxmlformats.org/officeDocument/2006/relationships/image" Target="media/image314.wmf"/><Relationship Id="rId672" Type="http://schemas.openxmlformats.org/officeDocument/2006/relationships/image" Target="media/image335.wmf"/><Relationship Id="rId728" Type="http://schemas.openxmlformats.org/officeDocument/2006/relationships/image" Target="media/image363.wmf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325" Type="http://schemas.openxmlformats.org/officeDocument/2006/relationships/oleObject" Target="embeddings/oleObject158.bin"/><Relationship Id="rId367" Type="http://schemas.openxmlformats.org/officeDocument/2006/relationships/oleObject" Target="embeddings/oleObject179.bin"/><Relationship Id="rId532" Type="http://schemas.openxmlformats.org/officeDocument/2006/relationships/image" Target="media/image265.wmf"/><Relationship Id="rId574" Type="http://schemas.openxmlformats.org/officeDocument/2006/relationships/image" Target="media/image286.wmf"/><Relationship Id="rId171" Type="http://schemas.openxmlformats.org/officeDocument/2006/relationships/image" Target="media/image84.wmf"/><Relationship Id="rId227" Type="http://schemas.openxmlformats.org/officeDocument/2006/relationships/image" Target="media/image112.wmf"/><Relationship Id="rId781" Type="http://schemas.openxmlformats.org/officeDocument/2006/relationships/oleObject" Target="embeddings/oleObject386.bin"/><Relationship Id="rId269" Type="http://schemas.openxmlformats.org/officeDocument/2006/relationships/image" Target="media/image133.wmf"/><Relationship Id="rId434" Type="http://schemas.openxmlformats.org/officeDocument/2006/relationships/image" Target="media/image216.wmf"/><Relationship Id="rId476" Type="http://schemas.openxmlformats.org/officeDocument/2006/relationships/image" Target="media/image237.wmf"/><Relationship Id="rId641" Type="http://schemas.openxmlformats.org/officeDocument/2006/relationships/oleObject" Target="embeddings/oleObject316.bin"/><Relationship Id="rId683" Type="http://schemas.openxmlformats.org/officeDocument/2006/relationships/oleObject" Target="embeddings/oleObject337.bin"/><Relationship Id="rId739" Type="http://schemas.openxmlformats.org/officeDocument/2006/relationships/oleObject" Target="embeddings/oleObject365.bin"/><Relationship Id="rId33" Type="http://schemas.openxmlformats.org/officeDocument/2006/relationships/image" Target="media/image15.wmf"/><Relationship Id="rId129" Type="http://schemas.openxmlformats.org/officeDocument/2006/relationships/image" Target="media/image63.wmf"/><Relationship Id="rId280" Type="http://schemas.openxmlformats.org/officeDocument/2006/relationships/oleObject" Target="embeddings/oleObject136.bin"/><Relationship Id="rId336" Type="http://schemas.openxmlformats.org/officeDocument/2006/relationships/image" Target="media/image167.wmf"/><Relationship Id="rId501" Type="http://schemas.openxmlformats.org/officeDocument/2006/relationships/oleObject" Target="embeddings/oleObject246.bin"/><Relationship Id="rId543" Type="http://schemas.openxmlformats.org/officeDocument/2006/relationships/oleObject" Target="embeddings/oleObject267.bin"/><Relationship Id="rId75" Type="http://schemas.openxmlformats.org/officeDocument/2006/relationships/image" Target="media/image36.wmf"/><Relationship Id="rId140" Type="http://schemas.openxmlformats.org/officeDocument/2006/relationships/oleObject" Target="embeddings/oleObject66.bin"/><Relationship Id="rId182" Type="http://schemas.openxmlformats.org/officeDocument/2006/relationships/oleObject" Target="embeddings/oleObject87.bin"/><Relationship Id="rId378" Type="http://schemas.openxmlformats.org/officeDocument/2006/relationships/image" Target="media/image188.wmf"/><Relationship Id="rId403" Type="http://schemas.openxmlformats.org/officeDocument/2006/relationships/oleObject" Target="embeddings/oleObject197.bin"/><Relationship Id="rId585" Type="http://schemas.openxmlformats.org/officeDocument/2006/relationships/oleObject" Target="embeddings/oleObject288.bin"/><Relationship Id="rId750" Type="http://schemas.openxmlformats.org/officeDocument/2006/relationships/image" Target="media/image374.wmf"/><Relationship Id="rId792" Type="http://schemas.openxmlformats.org/officeDocument/2006/relationships/fontTable" Target="fontTable.xml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445" Type="http://schemas.openxmlformats.org/officeDocument/2006/relationships/oleObject" Target="embeddings/oleObject218.bin"/><Relationship Id="rId487" Type="http://schemas.openxmlformats.org/officeDocument/2006/relationships/oleObject" Target="embeddings/oleObject239.bin"/><Relationship Id="rId610" Type="http://schemas.openxmlformats.org/officeDocument/2006/relationships/image" Target="media/image304.wmf"/><Relationship Id="rId652" Type="http://schemas.openxmlformats.org/officeDocument/2006/relationships/image" Target="media/image325.wmf"/><Relationship Id="rId694" Type="http://schemas.openxmlformats.org/officeDocument/2006/relationships/image" Target="media/image346.wmf"/><Relationship Id="rId708" Type="http://schemas.openxmlformats.org/officeDocument/2006/relationships/image" Target="media/image353.wmf"/><Relationship Id="rId291" Type="http://schemas.openxmlformats.org/officeDocument/2006/relationships/image" Target="media/image144.wmf"/><Relationship Id="rId305" Type="http://schemas.openxmlformats.org/officeDocument/2006/relationships/oleObject" Target="embeddings/oleObject148.bin"/><Relationship Id="rId347" Type="http://schemas.openxmlformats.org/officeDocument/2006/relationships/oleObject" Target="embeddings/oleObject169.bin"/><Relationship Id="rId512" Type="http://schemas.openxmlformats.org/officeDocument/2006/relationships/image" Target="media/image255.wmf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image" Target="media/image74.wmf"/><Relationship Id="rId389" Type="http://schemas.openxmlformats.org/officeDocument/2006/relationships/oleObject" Target="embeddings/oleObject190.bin"/><Relationship Id="rId554" Type="http://schemas.openxmlformats.org/officeDocument/2006/relationships/image" Target="media/image276.wmf"/><Relationship Id="rId596" Type="http://schemas.openxmlformats.org/officeDocument/2006/relationships/image" Target="media/image297.wmf"/><Relationship Id="rId761" Type="http://schemas.openxmlformats.org/officeDocument/2006/relationships/oleObject" Target="embeddings/oleObject376.bin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49" Type="http://schemas.openxmlformats.org/officeDocument/2006/relationships/image" Target="media/image123.wmf"/><Relationship Id="rId414" Type="http://schemas.openxmlformats.org/officeDocument/2006/relationships/image" Target="media/image206.wmf"/><Relationship Id="rId456" Type="http://schemas.openxmlformats.org/officeDocument/2006/relationships/image" Target="media/image227.wmf"/><Relationship Id="rId498" Type="http://schemas.openxmlformats.org/officeDocument/2006/relationships/image" Target="media/image248.wmf"/><Relationship Id="rId621" Type="http://schemas.openxmlformats.org/officeDocument/2006/relationships/oleObject" Target="embeddings/oleObject306.bin"/><Relationship Id="rId663" Type="http://schemas.openxmlformats.org/officeDocument/2006/relationships/oleObject" Target="embeddings/oleObject327.bin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6.bin"/><Relationship Id="rId316" Type="http://schemas.openxmlformats.org/officeDocument/2006/relationships/image" Target="media/image157.wmf"/><Relationship Id="rId523" Type="http://schemas.openxmlformats.org/officeDocument/2006/relationships/oleObject" Target="embeddings/oleObject257.bin"/><Relationship Id="rId719" Type="http://schemas.openxmlformats.org/officeDocument/2006/relationships/oleObject" Target="embeddings/oleObject355.bin"/><Relationship Id="rId55" Type="http://schemas.openxmlformats.org/officeDocument/2006/relationships/image" Target="media/image26.wmf"/><Relationship Id="rId97" Type="http://schemas.openxmlformats.org/officeDocument/2006/relationships/image" Target="media/image47.wmf"/><Relationship Id="rId120" Type="http://schemas.openxmlformats.org/officeDocument/2006/relationships/oleObject" Target="embeddings/oleObject56.bin"/><Relationship Id="rId358" Type="http://schemas.openxmlformats.org/officeDocument/2006/relationships/image" Target="media/image178.wmf"/><Relationship Id="rId565" Type="http://schemas.openxmlformats.org/officeDocument/2006/relationships/oleObject" Target="embeddings/oleObject278.bin"/><Relationship Id="rId730" Type="http://schemas.openxmlformats.org/officeDocument/2006/relationships/image" Target="media/image364.wmf"/><Relationship Id="rId772" Type="http://schemas.openxmlformats.org/officeDocument/2006/relationships/image" Target="media/image385.wmf"/><Relationship Id="rId162" Type="http://schemas.openxmlformats.org/officeDocument/2006/relationships/oleObject" Target="embeddings/oleObject77.bin"/><Relationship Id="rId218" Type="http://schemas.openxmlformats.org/officeDocument/2006/relationships/oleObject" Target="embeddings/oleObject105.bin"/><Relationship Id="rId425" Type="http://schemas.openxmlformats.org/officeDocument/2006/relationships/oleObject" Target="embeddings/oleObject208.bin"/><Relationship Id="rId467" Type="http://schemas.openxmlformats.org/officeDocument/2006/relationships/oleObject" Target="embeddings/oleObject229.bin"/><Relationship Id="rId632" Type="http://schemas.openxmlformats.org/officeDocument/2006/relationships/image" Target="media/image315.wmf"/><Relationship Id="rId271" Type="http://schemas.openxmlformats.org/officeDocument/2006/relationships/image" Target="media/image134.wmf"/><Relationship Id="rId674" Type="http://schemas.openxmlformats.org/officeDocument/2006/relationships/image" Target="media/image336.wmf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4.wmf"/><Relationship Id="rId327" Type="http://schemas.openxmlformats.org/officeDocument/2006/relationships/oleObject" Target="embeddings/oleObject159.bin"/><Relationship Id="rId369" Type="http://schemas.openxmlformats.org/officeDocument/2006/relationships/oleObject" Target="embeddings/oleObject180.bin"/><Relationship Id="rId534" Type="http://schemas.openxmlformats.org/officeDocument/2006/relationships/image" Target="media/image266.wmf"/><Relationship Id="rId576" Type="http://schemas.openxmlformats.org/officeDocument/2006/relationships/image" Target="media/image287.wmf"/><Relationship Id="rId741" Type="http://schemas.openxmlformats.org/officeDocument/2006/relationships/oleObject" Target="embeddings/oleObject366.bin"/><Relationship Id="rId783" Type="http://schemas.openxmlformats.org/officeDocument/2006/relationships/oleObject" Target="embeddings/oleObject387.bin"/><Relationship Id="rId173" Type="http://schemas.openxmlformats.org/officeDocument/2006/relationships/image" Target="media/image85.wmf"/><Relationship Id="rId229" Type="http://schemas.openxmlformats.org/officeDocument/2006/relationships/image" Target="media/image113.wmf"/><Relationship Id="rId380" Type="http://schemas.openxmlformats.org/officeDocument/2006/relationships/image" Target="media/image189.wmf"/><Relationship Id="rId436" Type="http://schemas.openxmlformats.org/officeDocument/2006/relationships/image" Target="media/image217.wmf"/><Relationship Id="rId601" Type="http://schemas.openxmlformats.org/officeDocument/2006/relationships/oleObject" Target="embeddings/oleObject296.bin"/><Relationship Id="rId643" Type="http://schemas.openxmlformats.org/officeDocument/2006/relationships/oleObject" Target="embeddings/oleObject317.bin"/><Relationship Id="rId240" Type="http://schemas.openxmlformats.org/officeDocument/2006/relationships/oleObject" Target="embeddings/oleObject116.bin"/><Relationship Id="rId478" Type="http://schemas.openxmlformats.org/officeDocument/2006/relationships/image" Target="media/image238.wmf"/><Relationship Id="rId685" Type="http://schemas.openxmlformats.org/officeDocument/2006/relationships/oleObject" Target="embeddings/oleObject338.bin"/><Relationship Id="rId35" Type="http://schemas.openxmlformats.org/officeDocument/2006/relationships/image" Target="media/image16.wmf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282" Type="http://schemas.openxmlformats.org/officeDocument/2006/relationships/oleObject" Target="embeddings/oleObject137.bin"/><Relationship Id="rId338" Type="http://schemas.openxmlformats.org/officeDocument/2006/relationships/image" Target="media/image168.wmf"/><Relationship Id="rId503" Type="http://schemas.openxmlformats.org/officeDocument/2006/relationships/oleObject" Target="embeddings/oleObject247.bin"/><Relationship Id="rId545" Type="http://schemas.openxmlformats.org/officeDocument/2006/relationships/oleObject" Target="embeddings/oleObject268.bin"/><Relationship Id="rId587" Type="http://schemas.openxmlformats.org/officeDocument/2006/relationships/oleObject" Target="embeddings/oleObject289.bin"/><Relationship Id="rId710" Type="http://schemas.openxmlformats.org/officeDocument/2006/relationships/image" Target="media/image354.wmf"/><Relationship Id="rId752" Type="http://schemas.openxmlformats.org/officeDocument/2006/relationships/image" Target="media/image375.wmf"/><Relationship Id="rId8" Type="http://schemas.openxmlformats.org/officeDocument/2006/relationships/hyperlink" Target="https://lvjr.bitbucket.io/?kysx2004" TargetMode="External"/><Relationship Id="rId142" Type="http://schemas.openxmlformats.org/officeDocument/2006/relationships/oleObject" Target="embeddings/oleObject67.bin"/><Relationship Id="rId184" Type="http://schemas.openxmlformats.org/officeDocument/2006/relationships/oleObject" Target="embeddings/oleObject88.bin"/><Relationship Id="rId391" Type="http://schemas.openxmlformats.org/officeDocument/2006/relationships/oleObject" Target="embeddings/oleObject191.bin"/><Relationship Id="rId405" Type="http://schemas.openxmlformats.org/officeDocument/2006/relationships/oleObject" Target="embeddings/oleObject198.bin"/><Relationship Id="rId447" Type="http://schemas.openxmlformats.org/officeDocument/2006/relationships/oleObject" Target="embeddings/oleObject219.bin"/><Relationship Id="rId612" Type="http://schemas.openxmlformats.org/officeDocument/2006/relationships/image" Target="media/image305.wmf"/><Relationship Id="rId251" Type="http://schemas.openxmlformats.org/officeDocument/2006/relationships/image" Target="media/image124.wmf"/><Relationship Id="rId489" Type="http://schemas.openxmlformats.org/officeDocument/2006/relationships/oleObject" Target="embeddings/oleObject240.bin"/><Relationship Id="rId654" Type="http://schemas.openxmlformats.org/officeDocument/2006/relationships/image" Target="media/image326.wmf"/><Relationship Id="rId696" Type="http://schemas.openxmlformats.org/officeDocument/2006/relationships/image" Target="media/image347.wmf"/><Relationship Id="rId46" Type="http://schemas.openxmlformats.org/officeDocument/2006/relationships/oleObject" Target="embeddings/oleObject19.bin"/><Relationship Id="rId293" Type="http://schemas.openxmlformats.org/officeDocument/2006/relationships/image" Target="media/image145.wmf"/><Relationship Id="rId307" Type="http://schemas.openxmlformats.org/officeDocument/2006/relationships/oleObject" Target="embeddings/oleObject149.bin"/><Relationship Id="rId349" Type="http://schemas.openxmlformats.org/officeDocument/2006/relationships/oleObject" Target="embeddings/oleObject170.bin"/><Relationship Id="rId514" Type="http://schemas.openxmlformats.org/officeDocument/2006/relationships/image" Target="media/image256.wmf"/><Relationship Id="rId556" Type="http://schemas.openxmlformats.org/officeDocument/2006/relationships/image" Target="media/image277.wmf"/><Relationship Id="rId721" Type="http://schemas.openxmlformats.org/officeDocument/2006/relationships/oleObject" Target="embeddings/oleObject356.bin"/><Relationship Id="rId763" Type="http://schemas.openxmlformats.org/officeDocument/2006/relationships/oleObject" Target="embeddings/oleObject377.bin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53" Type="http://schemas.openxmlformats.org/officeDocument/2006/relationships/image" Target="media/image75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360" Type="http://schemas.openxmlformats.org/officeDocument/2006/relationships/image" Target="media/image179.wmf"/><Relationship Id="rId416" Type="http://schemas.openxmlformats.org/officeDocument/2006/relationships/image" Target="media/image207.wmf"/><Relationship Id="rId598" Type="http://schemas.openxmlformats.org/officeDocument/2006/relationships/image" Target="media/image298.wmf"/><Relationship Id="rId220" Type="http://schemas.openxmlformats.org/officeDocument/2006/relationships/oleObject" Target="embeddings/oleObject106.bin"/><Relationship Id="rId458" Type="http://schemas.openxmlformats.org/officeDocument/2006/relationships/image" Target="media/image228.wmf"/><Relationship Id="rId623" Type="http://schemas.openxmlformats.org/officeDocument/2006/relationships/oleObject" Target="embeddings/oleObject307.bin"/><Relationship Id="rId665" Type="http://schemas.openxmlformats.org/officeDocument/2006/relationships/oleObject" Target="embeddings/oleObject328.bin"/><Relationship Id="rId15" Type="http://schemas.openxmlformats.org/officeDocument/2006/relationships/image" Target="media/image6.wmf"/><Relationship Id="rId57" Type="http://schemas.openxmlformats.org/officeDocument/2006/relationships/image" Target="media/image27.wmf"/><Relationship Id="rId262" Type="http://schemas.openxmlformats.org/officeDocument/2006/relationships/oleObject" Target="embeddings/oleObject127.bin"/><Relationship Id="rId318" Type="http://schemas.openxmlformats.org/officeDocument/2006/relationships/image" Target="media/image158.wmf"/><Relationship Id="rId525" Type="http://schemas.openxmlformats.org/officeDocument/2006/relationships/oleObject" Target="embeddings/oleObject258.bin"/><Relationship Id="rId567" Type="http://schemas.openxmlformats.org/officeDocument/2006/relationships/oleObject" Target="embeddings/oleObject279.bin"/><Relationship Id="rId732" Type="http://schemas.openxmlformats.org/officeDocument/2006/relationships/image" Target="media/image365.wmf"/><Relationship Id="rId99" Type="http://schemas.openxmlformats.org/officeDocument/2006/relationships/image" Target="media/image48.wmf"/><Relationship Id="rId122" Type="http://schemas.openxmlformats.org/officeDocument/2006/relationships/oleObject" Target="embeddings/oleObject57.bin"/><Relationship Id="rId164" Type="http://schemas.openxmlformats.org/officeDocument/2006/relationships/oleObject" Target="embeddings/oleObject78.bin"/><Relationship Id="rId371" Type="http://schemas.openxmlformats.org/officeDocument/2006/relationships/oleObject" Target="embeddings/oleObject181.bin"/><Relationship Id="rId774" Type="http://schemas.openxmlformats.org/officeDocument/2006/relationships/image" Target="media/image386.wmf"/><Relationship Id="rId427" Type="http://schemas.openxmlformats.org/officeDocument/2006/relationships/oleObject" Target="embeddings/oleObject209.bin"/><Relationship Id="rId469" Type="http://schemas.openxmlformats.org/officeDocument/2006/relationships/oleObject" Target="embeddings/oleObject230.bin"/><Relationship Id="rId634" Type="http://schemas.openxmlformats.org/officeDocument/2006/relationships/image" Target="media/image316.wmf"/><Relationship Id="rId676" Type="http://schemas.openxmlformats.org/officeDocument/2006/relationships/image" Target="media/image337.wmf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73" Type="http://schemas.openxmlformats.org/officeDocument/2006/relationships/image" Target="media/image135.wmf"/><Relationship Id="rId329" Type="http://schemas.openxmlformats.org/officeDocument/2006/relationships/oleObject" Target="embeddings/oleObject160.bin"/><Relationship Id="rId480" Type="http://schemas.openxmlformats.org/officeDocument/2006/relationships/image" Target="media/image239.wmf"/><Relationship Id="rId536" Type="http://schemas.openxmlformats.org/officeDocument/2006/relationships/image" Target="media/image267.wmf"/><Relationship Id="rId701" Type="http://schemas.openxmlformats.org/officeDocument/2006/relationships/oleObject" Target="embeddings/oleObject346.bin"/><Relationship Id="rId68" Type="http://schemas.openxmlformats.org/officeDocument/2006/relationships/oleObject" Target="embeddings/oleObject30.bin"/><Relationship Id="rId133" Type="http://schemas.openxmlformats.org/officeDocument/2006/relationships/image" Target="media/image65.wmf"/><Relationship Id="rId175" Type="http://schemas.openxmlformats.org/officeDocument/2006/relationships/image" Target="media/image86.wmf"/><Relationship Id="rId340" Type="http://schemas.openxmlformats.org/officeDocument/2006/relationships/image" Target="media/image169.wmf"/><Relationship Id="rId578" Type="http://schemas.openxmlformats.org/officeDocument/2006/relationships/image" Target="media/image288.wmf"/><Relationship Id="rId743" Type="http://schemas.openxmlformats.org/officeDocument/2006/relationships/oleObject" Target="embeddings/oleObject367.bin"/><Relationship Id="rId785" Type="http://schemas.openxmlformats.org/officeDocument/2006/relationships/oleObject" Target="embeddings/oleObject388.bin"/><Relationship Id="rId200" Type="http://schemas.openxmlformats.org/officeDocument/2006/relationships/oleObject" Target="embeddings/oleObject96.bin"/><Relationship Id="rId382" Type="http://schemas.openxmlformats.org/officeDocument/2006/relationships/image" Target="media/image190.wmf"/><Relationship Id="rId438" Type="http://schemas.openxmlformats.org/officeDocument/2006/relationships/image" Target="media/image218.wmf"/><Relationship Id="rId603" Type="http://schemas.openxmlformats.org/officeDocument/2006/relationships/oleObject" Target="embeddings/oleObject297.bin"/><Relationship Id="rId645" Type="http://schemas.openxmlformats.org/officeDocument/2006/relationships/oleObject" Target="embeddings/oleObject318.bin"/><Relationship Id="rId687" Type="http://schemas.openxmlformats.org/officeDocument/2006/relationships/oleObject" Target="embeddings/oleObject339.bin"/><Relationship Id="rId242" Type="http://schemas.openxmlformats.org/officeDocument/2006/relationships/oleObject" Target="embeddings/oleObject117.bin"/><Relationship Id="rId284" Type="http://schemas.openxmlformats.org/officeDocument/2006/relationships/oleObject" Target="embeddings/oleObject138.bin"/><Relationship Id="rId491" Type="http://schemas.openxmlformats.org/officeDocument/2006/relationships/oleObject" Target="embeddings/oleObject241.bin"/><Relationship Id="rId505" Type="http://schemas.openxmlformats.org/officeDocument/2006/relationships/oleObject" Target="embeddings/oleObject248.bin"/><Relationship Id="rId712" Type="http://schemas.openxmlformats.org/officeDocument/2006/relationships/image" Target="media/image355.wmf"/><Relationship Id="rId37" Type="http://schemas.openxmlformats.org/officeDocument/2006/relationships/image" Target="media/image17.wmf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44" Type="http://schemas.openxmlformats.org/officeDocument/2006/relationships/oleObject" Target="embeddings/oleObject68.bin"/><Relationship Id="rId547" Type="http://schemas.openxmlformats.org/officeDocument/2006/relationships/oleObject" Target="embeddings/oleObject269.bin"/><Relationship Id="rId589" Type="http://schemas.openxmlformats.org/officeDocument/2006/relationships/oleObject" Target="embeddings/oleObject290.bin"/><Relationship Id="rId754" Type="http://schemas.openxmlformats.org/officeDocument/2006/relationships/image" Target="media/image376.wmf"/><Relationship Id="rId90" Type="http://schemas.openxmlformats.org/officeDocument/2006/relationships/oleObject" Target="embeddings/oleObject41.bin"/><Relationship Id="rId186" Type="http://schemas.openxmlformats.org/officeDocument/2006/relationships/oleObject" Target="embeddings/oleObject89.bin"/><Relationship Id="rId351" Type="http://schemas.openxmlformats.org/officeDocument/2006/relationships/oleObject" Target="embeddings/oleObject171.bin"/><Relationship Id="rId393" Type="http://schemas.openxmlformats.org/officeDocument/2006/relationships/oleObject" Target="embeddings/oleObject192.bin"/><Relationship Id="rId407" Type="http://schemas.openxmlformats.org/officeDocument/2006/relationships/oleObject" Target="embeddings/oleObject199.bin"/><Relationship Id="rId449" Type="http://schemas.openxmlformats.org/officeDocument/2006/relationships/oleObject" Target="embeddings/oleObject220.bin"/><Relationship Id="rId614" Type="http://schemas.openxmlformats.org/officeDocument/2006/relationships/image" Target="media/image306.wmf"/><Relationship Id="rId656" Type="http://schemas.openxmlformats.org/officeDocument/2006/relationships/image" Target="media/image327.wmf"/><Relationship Id="rId211" Type="http://schemas.openxmlformats.org/officeDocument/2006/relationships/image" Target="media/image104.wmf"/><Relationship Id="rId253" Type="http://schemas.openxmlformats.org/officeDocument/2006/relationships/image" Target="media/image125.wmf"/><Relationship Id="rId295" Type="http://schemas.openxmlformats.org/officeDocument/2006/relationships/image" Target="media/image146.wmf"/><Relationship Id="rId309" Type="http://schemas.openxmlformats.org/officeDocument/2006/relationships/oleObject" Target="embeddings/oleObject150.bin"/><Relationship Id="rId460" Type="http://schemas.openxmlformats.org/officeDocument/2006/relationships/image" Target="media/image229.wmf"/><Relationship Id="rId516" Type="http://schemas.openxmlformats.org/officeDocument/2006/relationships/image" Target="media/image257.wmf"/><Relationship Id="rId698" Type="http://schemas.openxmlformats.org/officeDocument/2006/relationships/image" Target="media/image348.wmf"/><Relationship Id="rId48" Type="http://schemas.openxmlformats.org/officeDocument/2006/relationships/oleObject" Target="embeddings/oleObject20.bin"/><Relationship Id="rId113" Type="http://schemas.openxmlformats.org/officeDocument/2006/relationships/image" Target="media/image55.wmf"/><Relationship Id="rId320" Type="http://schemas.openxmlformats.org/officeDocument/2006/relationships/image" Target="media/image159.wmf"/><Relationship Id="rId558" Type="http://schemas.openxmlformats.org/officeDocument/2006/relationships/image" Target="media/image278.wmf"/><Relationship Id="rId723" Type="http://schemas.openxmlformats.org/officeDocument/2006/relationships/oleObject" Target="embeddings/oleObject357.bin"/><Relationship Id="rId765" Type="http://schemas.openxmlformats.org/officeDocument/2006/relationships/oleObject" Target="embeddings/oleObject378.bin"/><Relationship Id="rId155" Type="http://schemas.openxmlformats.org/officeDocument/2006/relationships/image" Target="media/image76.wmf"/><Relationship Id="rId197" Type="http://schemas.openxmlformats.org/officeDocument/2006/relationships/image" Target="media/image97.wmf"/><Relationship Id="rId362" Type="http://schemas.openxmlformats.org/officeDocument/2006/relationships/image" Target="media/image180.wmf"/><Relationship Id="rId418" Type="http://schemas.openxmlformats.org/officeDocument/2006/relationships/image" Target="media/image208.wmf"/><Relationship Id="rId625" Type="http://schemas.openxmlformats.org/officeDocument/2006/relationships/oleObject" Target="embeddings/oleObject308.bin"/><Relationship Id="rId222" Type="http://schemas.openxmlformats.org/officeDocument/2006/relationships/oleObject" Target="embeddings/oleObject107.bin"/><Relationship Id="rId264" Type="http://schemas.openxmlformats.org/officeDocument/2006/relationships/oleObject" Target="embeddings/oleObject128.bin"/><Relationship Id="rId471" Type="http://schemas.openxmlformats.org/officeDocument/2006/relationships/oleObject" Target="embeddings/oleObject231.bin"/><Relationship Id="rId667" Type="http://schemas.openxmlformats.org/officeDocument/2006/relationships/oleObject" Target="embeddings/oleObject329.bin"/><Relationship Id="rId17" Type="http://schemas.openxmlformats.org/officeDocument/2006/relationships/image" Target="media/image7.wmf"/><Relationship Id="rId59" Type="http://schemas.openxmlformats.org/officeDocument/2006/relationships/image" Target="media/image28.wmf"/><Relationship Id="rId124" Type="http://schemas.openxmlformats.org/officeDocument/2006/relationships/oleObject" Target="embeddings/oleObject58.bin"/><Relationship Id="rId527" Type="http://schemas.openxmlformats.org/officeDocument/2006/relationships/oleObject" Target="embeddings/oleObject259.bin"/><Relationship Id="rId569" Type="http://schemas.openxmlformats.org/officeDocument/2006/relationships/oleObject" Target="embeddings/oleObject280.bin"/><Relationship Id="rId734" Type="http://schemas.openxmlformats.org/officeDocument/2006/relationships/image" Target="media/image366.wmf"/><Relationship Id="rId776" Type="http://schemas.openxmlformats.org/officeDocument/2006/relationships/image" Target="media/image387.wmf"/><Relationship Id="rId70" Type="http://schemas.openxmlformats.org/officeDocument/2006/relationships/oleObject" Target="embeddings/oleObject31.bin"/><Relationship Id="rId166" Type="http://schemas.openxmlformats.org/officeDocument/2006/relationships/oleObject" Target="embeddings/oleObject79.bin"/><Relationship Id="rId331" Type="http://schemas.openxmlformats.org/officeDocument/2006/relationships/oleObject" Target="embeddings/oleObject161.bin"/><Relationship Id="rId373" Type="http://schemas.openxmlformats.org/officeDocument/2006/relationships/oleObject" Target="embeddings/oleObject182.bin"/><Relationship Id="rId429" Type="http://schemas.openxmlformats.org/officeDocument/2006/relationships/oleObject" Target="embeddings/oleObject210.bin"/><Relationship Id="rId580" Type="http://schemas.openxmlformats.org/officeDocument/2006/relationships/image" Target="media/image289.wmf"/><Relationship Id="rId636" Type="http://schemas.openxmlformats.org/officeDocument/2006/relationships/image" Target="media/image317.wmf"/><Relationship Id="rId1" Type="http://schemas.openxmlformats.org/officeDocument/2006/relationships/customXml" Target="../customXml/item1.xml"/><Relationship Id="rId233" Type="http://schemas.openxmlformats.org/officeDocument/2006/relationships/image" Target="media/image115.wmf"/><Relationship Id="rId440" Type="http://schemas.openxmlformats.org/officeDocument/2006/relationships/image" Target="media/image219.wmf"/><Relationship Id="rId678" Type="http://schemas.openxmlformats.org/officeDocument/2006/relationships/image" Target="media/image338.wmf"/><Relationship Id="rId28" Type="http://schemas.openxmlformats.org/officeDocument/2006/relationships/oleObject" Target="embeddings/oleObject10.bin"/><Relationship Id="rId275" Type="http://schemas.openxmlformats.org/officeDocument/2006/relationships/image" Target="media/image136.wmf"/><Relationship Id="rId300" Type="http://schemas.openxmlformats.org/officeDocument/2006/relationships/oleObject" Target="embeddings/oleObject146.bin"/><Relationship Id="rId482" Type="http://schemas.openxmlformats.org/officeDocument/2006/relationships/image" Target="media/image240.wmf"/><Relationship Id="rId538" Type="http://schemas.openxmlformats.org/officeDocument/2006/relationships/image" Target="media/image268.wmf"/><Relationship Id="rId703" Type="http://schemas.openxmlformats.org/officeDocument/2006/relationships/oleObject" Target="embeddings/oleObject347.bin"/><Relationship Id="rId745" Type="http://schemas.openxmlformats.org/officeDocument/2006/relationships/oleObject" Target="embeddings/oleObject368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77" Type="http://schemas.openxmlformats.org/officeDocument/2006/relationships/image" Target="media/image87.wmf"/><Relationship Id="rId342" Type="http://schemas.openxmlformats.org/officeDocument/2006/relationships/image" Target="media/image170.wmf"/><Relationship Id="rId384" Type="http://schemas.openxmlformats.org/officeDocument/2006/relationships/image" Target="media/image191.wmf"/><Relationship Id="rId591" Type="http://schemas.openxmlformats.org/officeDocument/2006/relationships/oleObject" Target="embeddings/oleObject291.bin"/><Relationship Id="rId605" Type="http://schemas.openxmlformats.org/officeDocument/2006/relationships/oleObject" Target="embeddings/oleObject298.bin"/><Relationship Id="rId787" Type="http://schemas.openxmlformats.org/officeDocument/2006/relationships/oleObject" Target="embeddings/oleObject389.bin"/><Relationship Id="rId202" Type="http://schemas.openxmlformats.org/officeDocument/2006/relationships/oleObject" Target="embeddings/oleObject97.bin"/><Relationship Id="rId244" Type="http://schemas.openxmlformats.org/officeDocument/2006/relationships/oleObject" Target="embeddings/oleObject118.bin"/><Relationship Id="rId647" Type="http://schemas.openxmlformats.org/officeDocument/2006/relationships/oleObject" Target="embeddings/oleObject319.bin"/><Relationship Id="rId689" Type="http://schemas.openxmlformats.org/officeDocument/2006/relationships/oleObject" Target="embeddings/oleObject340.bin"/><Relationship Id="rId39" Type="http://schemas.openxmlformats.org/officeDocument/2006/relationships/image" Target="media/image18.wmf"/><Relationship Id="rId286" Type="http://schemas.openxmlformats.org/officeDocument/2006/relationships/oleObject" Target="embeddings/oleObject139.bin"/><Relationship Id="rId451" Type="http://schemas.openxmlformats.org/officeDocument/2006/relationships/oleObject" Target="embeddings/oleObject221.bin"/><Relationship Id="rId493" Type="http://schemas.openxmlformats.org/officeDocument/2006/relationships/oleObject" Target="embeddings/oleObject242.bin"/><Relationship Id="rId507" Type="http://schemas.openxmlformats.org/officeDocument/2006/relationships/oleObject" Target="embeddings/oleObject249.bin"/><Relationship Id="rId549" Type="http://schemas.openxmlformats.org/officeDocument/2006/relationships/oleObject" Target="embeddings/oleObject270.bin"/><Relationship Id="rId714" Type="http://schemas.openxmlformats.org/officeDocument/2006/relationships/image" Target="media/image356.wmf"/><Relationship Id="rId756" Type="http://schemas.openxmlformats.org/officeDocument/2006/relationships/image" Target="media/image377.wmf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46" Type="http://schemas.openxmlformats.org/officeDocument/2006/relationships/oleObject" Target="embeddings/oleObject69.bin"/><Relationship Id="rId188" Type="http://schemas.openxmlformats.org/officeDocument/2006/relationships/oleObject" Target="embeddings/oleObject90.bin"/><Relationship Id="rId311" Type="http://schemas.openxmlformats.org/officeDocument/2006/relationships/oleObject" Target="embeddings/oleObject151.bin"/><Relationship Id="rId353" Type="http://schemas.openxmlformats.org/officeDocument/2006/relationships/oleObject" Target="embeddings/oleObject172.bin"/><Relationship Id="rId395" Type="http://schemas.openxmlformats.org/officeDocument/2006/relationships/oleObject" Target="embeddings/oleObject193.bin"/><Relationship Id="rId409" Type="http://schemas.openxmlformats.org/officeDocument/2006/relationships/oleObject" Target="embeddings/oleObject200.bin"/><Relationship Id="rId560" Type="http://schemas.openxmlformats.org/officeDocument/2006/relationships/image" Target="media/image279.wmf"/><Relationship Id="rId92" Type="http://schemas.openxmlformats.org/officeDocument/2006/relationships/oleObject" Target="embeddings/oleObject42.bin"/><Relationship Id="rId213" Type="http://schemas.openxmlformats.org/officeDocument/2006/relationships/image" Target="media/image105.wmf"/><Relationship Id="rId420" Type="http://schemas.openxmlformats.org/officeDocument/2006/relationships/image" Target="media/image209.wmf"/><Relationship Id="rId616" Type="http://schemas.openxmlformats.org/officeDocument/2006/relationships/image" Target="media/image307.wmf"/><Relationship Id="rId658" Type="http://schemas.openxmlformats.org/officeDocument/2006/relationships/image" Target="media/image328.wmf"/><Relationship Id="rId255" Type="http://schemas.openxmlformats.org/officeDocument/2006/relationships/image" Target="media/image126.wmf"/><Relationship Id="rId297" Type="http://schemas.openxmlformats.org/officeDocument/2006/relationships/image" Target="media/image147.wmf"/><Relationship Id="rId462" Type="http://schemas.openxmlformats.org/officeDocument/2006/relationships/image" Target="media/image230.wmf"/><Relationship Id="rId518" Type="http://schemas.openxmlformats.org/officeDocument/2006/relationships/image" Target="media/image258.wmf"/><Relationship Id="rId725" Type="http://schemas.openxmlformats.org/officeDocument/2006/relationships/oleObject" Target="embeddings/oleObject358.bin"/><Relationship Id="rId115" Type="http://schemas.openxmlformats.org/officeDocument/2006/relationships/image" Target="media/image56.wmf"/><Relationship Id="rId157" Type="http://schemas.openxmlformats.org/officeDocument/2006/relationships/image" Target="media/image77.wmf"/><Relationship Id="rId322" Type="http://schemas.openxmlformats.org/officeDocument/2006/relationships/image" Target="media/image160.wmf"/><Relationship Id="rId364" Type="http://schemas.openxmlformats.org/officeDocument/2006/relationships/image" Target="media/image181.wmf"/><Relationship Id="rId767" Type="http://schemas.openxmlformats.org/officeDocument/2006/relationships/oleObject" Target="embeddings/oleObject379.bin"/><Relationship Id="rId61" Type="http://schemas.openxmlformats.org/officeDocument/2006/relationships/image" Target="media/image29.wmf"/><Relationship Id="rId199" Type="http://schemas.openxmlformats.org/officeDocument/2006/relationships/image" Target="media/image98.wmf"/><Relationship Id="rId571" Type="http://schemas.openxmlformats.org/officeDocument/2006/relationships/oleObject" Target="embeddings/oleObject281.bin"/><Relationship Id="rId627" Type="http://schemas.openxmlformats.org/officeDocument/2006/relationships/oleObject" Target="embeddings/oleObject309.bin"/><Relationship Id="rId669" Type="http://schemas.openxmlformats.org/officeDocument/2006/relationships/oleObject" Target="embeddings/oleObject330.bin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66" Type="http://schemas.openxmlformats.org/officeDocument/2006/relationships/oleObject" Target="embeddings/oleObject129.bin"/><Relationship Id="rId431" Type="http://schemas.openxmlformats.org/officeDocument/2006/relationships/oleObject" Target="embeddings/oleObject211.bin"/><Relationship Id="rId473" Type="http://schemas.openxmlformats.org/officeDocument/2006/relationships/oleObject" Target="embeddings/oleObject232.bin"/><Relationship Id="rId529" Type="http://schemas.openxmlformats.org/officeDocument/2006/relationships/oleObject" Target="embeddings/oleObject260.bin"/><Relationship Id="rId680" Type="http://schemas.openxmlformats.org/officeDocument/2006/relationships/image" Target="media/image339.wmf"/><Relationship Id="rId736" Type="http://schemas.openxmlformats.org/officeDocument/2006/relationships/image" Target="media/image367.wmf"/><Relationship Id="rId30" Type="http://schemas.openxmlformats.org/officeDocument/2006/relationships/oleObject" Target="embeddings/oleObject11.bin"/><Relationship Id="rId126" Type="http://schemas.openxmlformats.org/officeDocument/2006/relationships/oleObject" Target="embeddings/oleObject59.bin"/><Relationship Id="rId168" Type="http://schemas.openxmlformats.org/officeDocument/2006/relationships/oleObject" Target="embeddings/oleObject80.bin"/><Relationship Id="rId333" Type="http://schemas.openxmlformats.org/officeDocument/2006/relationships/oleObject" Target="embeddings/oleObject162.bin"/><Relationship Id="rId540" Type="http://schemas.openxmlformats.org/officeDocument/2006/relationships/image" Target="media/image269.wmf"/><Relationship Id="rId778" Type="http://schemas.openxmlformats.org/officeDocument/2006/relationships/image" Target="media/image388.wmf"/><Relationship Id="rId72" Type="http://schemas.openxmlformats.org/officeDocument/2006/relationships/oleObject" Target="embeddings/oleObject32.bin"/><Relationship Id="rId375" Type="http://schemas.openxmlformats.org/officeDocument/2006/relationships/oleObject" Target="embeddings/oleObject183.bin"/><Relationship Id="rId582" Type="http://schemas.openxmlformats.org/officeDocument/2006/relationships/image" Target="media/image290.wmf"/><Relationship Id="rId638" Type="http://schemas.openxmlformats.org/officeDocument/2006/relationships/image" Target="media/image318.wmf"/><Relationship Id="rId3" Type="http://schemas.openxmlformats.org/officeDocument/2006/relationships/styles" Target="styles.xml"/><Relationship Id="rId235" Type="http://schemas.openxmlformats.org/officeDocument/2006/relationships/image" Target="media/image116.wmf"/><Relationship Id="rId277" Type="http://schemas.openxmlformats.org/officeDocument/2006/relationships/image" Target="media/image137.wmf"/><Relationship Id="rId400" Type="http://schemas.openxmlformats.org/officeDocument/2006/relationships/image" Target="media/image199.wmf"/><Relationship Id="rId442" Type="http://schemas.openxmlformats.org/officeDocument/2006/relationships/image" Target="media/image220.wmf"/><Relationship Id="rId484" Type="http://schemas.openxmlformats.org/officeDocument/2006/relationships/image" Target="media/image241.wmf"/><Relationship Id="rId705" Type="http://schemas.openxmlformats.org/officeDocument/2006/relationships/oleObject" Target="embeddings/oleObject348.bin"/><Relationship Id="rId137" Type="http://schemas.openxmlformats.org/officeDocument/2006/relationships/image" Target="media/image67.wmf"/><Relationship Id="rId302" Type="http://schemas.openxmlformats.org/officeDocument/2006/relationships/image" Target="media/image150.wmf"/><Relationship Id="rId344" Type="http://schemas.openxmlformats.org/officeDocument/2006/relationships/image" Target="media/image171.wmf"/><Relationship Id="rId691" Type="http://schemas.openxmlformats.org/officeDocument/2006/relationships/oleObject" Target="embeddings/oleObject341.bin"/><Relationship Id="rId747" Type="http://schemas.openxmlformats.org/officeDocument/2006/relationships/oleObject" Target="embeddings/oleObject369.bin"/><Relationship Id="rId789" Type="http://schemas.openxmlformats.org/officeDocument/2006/relationships/footer" Target="footer1.xml"/><Relationship Id="rId41" Type="http://schemas.openxmlformats.org/officeDocument/2006/relationships/image" Target="media/image19.wmf"/><Relationship Id="rId83" Type="http://schemas.openxmlformats.org/officeDocument/2006/relationships/image" Target="media/image40.wmf"/><Relationship Id="rId179" Type="http://schemas.openxmlformats.org/officeDocument/2006/relationships/image" Target="media/image88.wmf"/><Relationship Id="rId386" Type="http://schemas.openxmlformats.org/officeDocument/2006/relationships/image" Target="media/image192.wmf"/><Relationship Id="rId551" Type="http://schemas.openxmlformats.org/officeDocument/2006/relationships/oleObject" Target="embeddings/oleObject271.bin"/><Relationship Id="rId593" Type="http://schemas.openxmlformats.org/officeDocument/2006/relationships/oleObject" Target="embeddings/oleObject292.bin"/><Relationship Id="rId607" Type="http://schemas.openxmlformats.org/officeDocument/2006/relationships/oleObject" Target="embeddings/oleObject299.bin"/><Relationship Id="rId649" Type="http://schemas.openxmlformats.org/officeDocument/2006/relationships/oleObject" Target="embeddings/oleObject320.bin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46" Type="http://schemas.openxmlformats.org/officeDocument/2006/relationships/oleObject" Target="embeddings/oleObject119.bin"/><Relationship Id="rId288" Type="http://schemas.openxmlformats.org/officeDocument/2006/relationships/oleObject" Target="embeddings/oleObject140.bin"/><Relationship Id="rId411" Type="http://schemas.openxmlformats.org/officeDocument/2006/relationships/oleObject" Target="embeddings/oleObject201.bin"/><Relationship Id="rId453" Type="http://schemas.openxmlformats.org/officeDocument/2006/relationships/oleObject" Target="embeddings/oleObject222.bin"/><Relationship Id="rId509" Type="http://schemas.openxmlformats.org/officeDocument/2006/relationships/oleObject" Target="embeddings/oleObject250.bin"/><Relationship Id="rId660" Type="http://schemas.openxmlformats.org/officeDocument/2006/relationships/image" Target="media/image329.wmf"/><Relationship Id="rId106" Type="http://schemas.openxmlformats.org/officeDocument/2006/relationships/oleObject" Target="embeddings/oleObject49.bin"/><Relationship Id="rId313" Type="http://schemas.openxmlformats.org/officeDocument/2006/relationships/oleObject" Target="embeddings/oleObject152.bin"/><Relationship Id="rId495" Type="http://schemas.openxmlformats.org/officeDocument/2006/relationships/oleObject" Target="embeddings/oleObject243.bin"/><Relationship Id="rId716" Type="http://schemas.openxmlformats.org/officeDocument/2006/relationships/image" Target="media/image357.wmf"/><Relationship Id="rId758" Type="http://schemas.openxmlformats.org/officeDocument/2006/relationships/image" Target="media/image378.wmf"/><Relationship Id="rId10" Type="http://schemas.openxmlformats.org/officeDocument/2006/relationships/oleObject" Target="embeddings/oleObject1.bin"/><Relationship Id="rId52" Type="http://schemas.openxmlformats.org/officeDocument/2006/relationships/oleObject" Target="embeddings/oleObject22.bin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0.bin"/><Relationship Id="rId355" Type="http://schemas.openxmlformats.org/officeDocument/2006/relationships/oleObject" Target="embeddings/oleObject173.bin"/><Relationship Id="rId397" Type="http://schemas.openxmlformats.org/officeDocument/2006/relationships/oleObject" Target="embeddings/oleObject194.bin"/><Relationship Id="rId520" Type="http://schemas.openxmlformats.org/officeDocument/2006/relationships/image" Target="media/image259.wmf"/><Relationship Id="rId562" Type="http://schemas.openxmlformats.org/officeDocument/2006/relationships/image" Target="media/image280.wmf"/><Relationship Id="rId618" Type="http://schemas.openxmlformats.org/officeDocument/2006/relationships/image" Target="media/image308.wmf"/><Relationship Id="rId215" Type="http://schemas.openxmlformats.org/officeDocument/2006/relationships/image" Target="media/image106.wmf"/><Relationship Id="rId257" Type="http://schemas.openxmlformats.org/officeDocument/2006/relationships/image" Target="media/image127.wmf"/><Relationship Id="rId422" Type="http://schemas.openxmlformats.org/officeDocument/2006/relationships/image" Target="media/image210.wmf"/><Relationship Id="rId464" Type="http://schemas.openxmlformats.org/officeDocument/2006/relationships/image" Target="media/image231.wmf"/><Relationship Id="rId299" Type="http://schemas.openxmlformats.org/officeDocument/2006/relationships/image" Target="media/image148.wmf"/><Relationship Id="rId727" Type="http://schemas.openxmlformats.org/officeDocument/2006/relationships/oleObject" Target="embeddings/oleObject359.bin"/><Relationship Id="rId63" Type="http://schemas.openxmlformats.org/officeDocument/2006/relationships/image" Target="media/image30.wmf"/><Relationship Id="rId159" Type="http://schemas.openxmlformats.org/officeDocument/2006/relationships/image" Target="media/image78.wmf"/><Relationship Id="rId366" Type="http://schemas.openxmlformats.org/officeDocument/2006/relationships/image" Target="media/image182.wmf"/><Relationship Id="rId573" Type="http://schemas.openxmlformats.org/officeDocument/2006/relationships/oleObject" Target="embeddings/oleObject282.bin"/><Relationship Id="rId780" Type="http://schemas.openxmlformats.org/officeDocument/2006/relationships/image" Target="media/image389.wmf"/><Relationship Id="rId226" Type="http://schemas.openxmlformats.org/officeDocument/2006/relationships/oleObject" Target="embeddings/oleObject109.bin"/><Relationship Id="rId433" Type="http://schemas.openxmlformats.org/officeDocument/2006/relationships/oleObject" Target="embeddings/oleObject212.bin"/><Relationship Id="rId640" Type="http://schemas.openxmlformats.org/officeDocument/2006/relationships/image" Target="media/image319.wmf"/><Relationship Id="rId738" Type="http://schemas.openxmlformats.org/officeDocument/2006/relationships/image" Target="media/image368.wmf"/><Relationship Id="rId74" Type="http://schemas.openxmlformats.org/officeDocument/2006/relationships/oleObject" Target="embeddings/oleObject33.bin"/><Relationship Id="rId377" Type="http://schemas.openxmlformats.org/officeDocument/2006/relationships/oleObject" Target="embeddings/oleObject184.bin"/><Relationship Id="rId500" Type="http://schemas.openxmlformats.org/officeDocument/2006/relationships/image" Target="media/image249.wmf"/><Relationship Id="rId584" Type="http://schemas.openxmlformats.org/officeDocument/2006/relationships/image" Target="media/image291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93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1302C07-5F8D-4C1D-A042-4F9FC9CAF9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770</TotalTime>
  <Pages>11</Pages>
  <Words>1976</Words>
  <Characters>11267</Characters>
  <Application>Microsoft Office Word</Application>
  <DocSecurity>0</DocSecurity>
  <Lines>93</Lines>
  <Paragraphs>26</Paragraphs>
  <ScaleCrop>false</ScaleCrop>
  <Company>微软中国</Company>
  <LinksUpToDate>false</LinksUpToDate>
  <CharactersWithSpaces>13217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soso</cp:lastModifiedBy>
  <cp:revision>113</cp:revision>
  <cp:lastPrinted>2011-09-06T10:51:00Z</cp:lastPrinted>
  <dcterms:created xsi:type="dcterms:W3CDTF">2020-11-13T07:23:00Z</dcterms:created>
  <dcterms:modified xsi:type="dcterms:W3CDTF">2021-10-28T10:43:00Z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