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184740" w:rsidRDefault="0012031E" w:rsidP="00184740">
      <w:pPr>
        <w:pStyle w:val="af"/>
      </w:pPr>
      <w:hyperlink r:id="rId8" w:history="1">
        <w:r w:rsidR="00CA00AF" w:rsidRPr="00184740">
          <w:rPr>
            <w:rStyle w:val="a7"/>
            <w:rFonts w:hint="eastAsia"/>
            <w:color w:val="002060"/>
          </w:rPr>
          <w:t>20</w:t>
        </w:r>
        <w:r w:rsidR="003F7C9E" w:rsidRPr="00184740">
          <w:rPr>
            <w:rStyle w:val="a7"/>
            <w:rFonts w:hint="eastAsia"/>
            <w:color w:val="002060"/>
          </w:rPr>
          <w:t>04</w:t>
        </w:r>
        <w:r w:rsidR="00CA00AF" w:rsidRPr="00184740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184740">
          <w:rPr>
            <w:rStyle w:val="a7"/>
            <w:rFonts w:hint="eastAsia"/>
            <w:color w:val="002060"/>
          </w:rPr>
          <w:t>卷</w:t>
        </w:r>
        <w:r w:rsidR="007B23BF" w:rsidRPr="00184740">
          <w:rPr>
            <w:rStyle w:val="a7"/>
            <w:rFonts w:hint="eastAsia"/>
            <w:color w:val="002060"/>
          </w:rPr>
          <w:t>四</w:t>
        </w:r>
        <w:r w:rsidR="00184740" w:rsidRPr="00184740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82082A" w:rsidRDefault="0082082A" w:rsidP="0082082A">
      <w:bookmarkStart w:id="0" w:name="_GoBack"/>
      <w:bookmarkEnd w:id="0"/>
    </w:p>
    <w:p w:rsidR="0082082A" w:rsidRDefault="0082082A" w:rsidP="0082082A">
      <w:pPr>
        <w:pStyle w:val="1"/>
      </w:pPr>
      <w:r w:rsidRPr="001A04AA">
        <w:t>一、填空题</w:t>
      </w:r>
      <w:r>
        <w:rPr>
          <w:rFonts w:hint="eastAsia"/>
        </w:rPr>
        <w:t>（1~6</w:t>
      </w:r>
      <w:r w:rsidRPr="001A04AA">
        <w:t>小题，每小题4分，共24</w:t>
      </w:r>
      <w:r>
        <w:t>分）</w:t>
      </w:r>
    </w:p>
    <w:p w:rsidR="0082082A" w:rsidRPr="00C50FC5" w:rsidRDefault="0082082A" w:rsidP="0082082A"/>
    <w:p w:rsidR="0082082A" w:rsidRPr="00C50FC5" w:rsidRDefault="0082082A" w:rsidP="0082082A"/>
    <w:p w:rsidR="0082082A" w:rsidRPr="001A04AA" w:rsidRDefault="0082082A" w:rsidP="0082082A">
      <w:r>
        <w:rPr>
          <w:rFonts w:hAnsi="宋体"/>
        </w:rPr>
        <w:t>(</w:t>
      </w:r>
      <w:r w:rsidRPr="001A04AA">
        <w:t>1</w:t>
      </w:r>
      <w:r>
        <w:rPr>
          <w:rFonts w:hAnsi="宋体"/>
        </w:rPr>
        <w:t>)</w:t>
      </w:r>
      <w:r w:rsidRPr="0082082A">
        <w:rPr>
          <w:rStyle w:val="ae"/>
          <w:rFonts w:hint="eastAsia"/>
        </w:rPr>
        <w:t>【同试卷三第一</w:t>
      </w:r>
      <w:r w:rsidRPr="0082082A">
        <w:rPr>
          <w:rStyle w:val="ae"/>
          <w:rFonts w:hint="eastAsia"/>
        </w:rPr>
        <w:t>(1)</w:t>
      </w:r>
      <w:r w:rsidRPr="0082082A">
        <w:rPr>
          <w:rStyle w:val="ae"/>
          <w:rFonts w:hint="eastAsia"/>
        </w:rPr>
        <w:t>题】</w:t>
      </w:r>
      <w:r w:rsidRPr="001A04AA">
        <w:rPr>
          <w:rFonts w:hAnsi="宋体"/>
        </w:rPr>
        <w:t>若</w:t>
      </w:r>
      <w:bookmarkStart w:id="1" w:name="MTBlankEqn"/>
      <w:r w:rsidR="009108C4" w:rsidRPr="009108C4">
        <w:rPr>
          <w:position w:val="-24"/>
        </w:rPr>
        <w:object w:dxaOrig="2360" w:dyaOrig="620">
          <v:shape id="_x0000_i1025" type="#_x0000_t75" style="width:118pt;height:31pt" o:ole="">
            <v:imagedata r:id="rId9" o:title=""/>
          </v:shape>
          <o:OLEObject Type="Embed" ProgID="Equation.DSMT4" ShapeID="_x0000_i1025" DrawAspect="Content" ObjectID="_1697175846" r:id="rId10"/>
        </w:object>
      </w:r>
      <w:bookmarkEnd w:id="1"/>
      <w:r w:rsidRPr="001A04AA">
        <w:rPr>
          <w:rFonts w:hAnsi="宋体"/>
        </w:rPr>
        <w:t>，则</w:t>
      </w:r>
      <w:r w:rsidR="009108C4" w:rsidRPr="009108C4">
        <w:rPr>
          <w:position w:val="-6"/>
        </w:rPr>
        <w:object w:dxaOrig="380" w:dyaOrig="220">
          <v:shape id="_x0000_i1026" type="#_x0000_t75" style="width:19pt;height:11pt" o:ole="">
            <v:imagedata r:id="rId11" o:title=""/>
          </v:shape>
          <o:OLEObject Type="Embed" ProgID="Equation.DSMT4" ShapeID="_x0000_i1026" DrawAspect="Content" ObjectID="_1697175847" r:id="rId12"/>
        </w:object>
      </w:r>
      <w:r>
        <w:rPr>
          <w:rFonts w:hint="eastAsia"/>
          <w:u w:val="single"/>
        </w:rPr>
        <w:t xml:space="preserve">      </w:t>
      </w:r>
      <w:r w:rsidRPr="001A04AA">
        <w:rPr>
          <w:rFonts w:hAnsi="宋体"/>
        </w:rPr>
        <w:t>，</w:t>
      </w:r>
      <w:r w:rsidR="009108C4" w:rsidRPr="009108C4">
        <w:rPr>
          <w:position w:val="-6"/>
        </w:rPr>
        <w:object w:dxaOrig="380" w:dyaOrig="279">
          <v:shape id="_x0000_i1027" type="#_x0000_t75" style="width:19pt;height:14pt" o:ole="">
            <v:imagedata r:id="rId13" o:title=""/>
          </v:shape>
          <o:OLEObject Type="Embed" ProgID="Equation.DSMT4" ShapeID="_x0000_i1027" DrawAspect="Content" ObjectID="_1697175848" r:id="rId14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</w:p>
    <w:p w:rsidR="0082082A" w:rsidRPr="00184740" w:rsidRDefault="0082082A" w:rsidP="0082082A"/>
    <w:p w:rsidR="00CE1C18" w:rsidRPr="00DF009A" w:rsidRDefault="00CE1C18" w:rsidP="0082082A"/>
    <w:p w:rsidR="0082082A" w:rsidRPr="00CE1C18" w:rsidRDefault="00CE1C18" w:rsidP="0082082A">
      <w:pPr>
        <w:ind w:left="360" w:hangingChars="150" w:hanging="360"/>
        <w:rPr>
          <w:rFonts w:hAnsi="宋体"/>
        </w:rPr>
      </w:pPr>
      <w:r>
        <w:rPr>
          <w:rFonts w:hAnsi="宋体" w:hint="eastAsia"/>
        </w:rPr>
        <w:t xml:space="preserve">(2) </w:t>
      </w:r>
      <w:r>
        <w:rPr>
          <w:rFonts w:hAnsi="宋体" w:hint="eastAsia"/>
        </w:rPr>
        <w:t>设</w:t>
      </w:r>
      <w:r w:rsidR="009108C4" w:rsidRPr="009108C4">
        <w:rPr>
          <w:position w:val="-26"/>
        </w:rPr>
        <w:object w:dxaOrig="2620" w:dyaOrig="720">
          <v:shape id="_x0000_i1028" type="#_x0000_t75" style="width:131pt;height:36pt" o:ole="">
            <v:imagedata r:id="rId15" o:title=""/>
          </v:shape>
          <o:OLEObject Type="Embed" ProgID="Equation.DSMT4" ShapeID="_x0000_i1028" DrawAspect="Content" ObjectID="_1697175849" r:id="rId16"/>
        </w:object>
      </w:r>
      <w:r>
        <w:rPr>
          <w:rFonts w:hAnsi="宋体"/>
        </w:rPr>
        <w:t>，</w:t>
      </w:r>
      <w:r>
        <w:rPr>
          <w:rFonts w:hAnsi="宋体" w:hint="eastAsia"/>
        </w:rPr>
        <w:t>则</w:t>
      </w:r>
      <w:r w:rsidR="009108C4" w:rsidRPr="009108C4">
        <w:rPr>
          <w:position w:val="-24"/>
        </w:rPr>
        <w:object w:dxaOrig="840" w:dyaOrig="620">
          <v:shape id="_x0000_i1029" type="#_x0000_t75" style="width:42pt;height:31pt" o:ole="">
            <v:imagedata r:id="rId17" o:title=""/>
          </v:shape>
          <o:OLEObject Type="Embed" ProgID="Equation.DSMT4" ShapeID="_x0000_i1029" DrawAspect="Content" ObjectID="_1697175850" r:id="rId18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CE1C18" w:rsidRDefault="00CE1C18" w:rsidP="00CE1C18"/>
    <w:p w:rsidR="00CE1C18" w:rsidRDefault="00CE1C18" w:rsidP="00CE1C18">
      <w:pPr>
        <w:rPr>
          <w:rFonts w:hAnsi="宋体"/>
        </w:rPr>
      </w:pPr>
    </w:p>
    <w:p w:rsidR="0082082A" w:rsidRPr="00184740" w:rsidRDefault="0082082A" w:rsidP="00184740">
      <w:r>
        <w:rPr>
          <w:rFonts w:hAnsi="宋体"/>
        </w:rPr>
        <w:t>(</w:t>
      </w:r>
      <w:r w:rsidRPr="001A04AA">
        <w:t>3</w:t>
      </w:r>
      <w:r>
        <w:rPr>
          <w:rFonts w:hAnsi="宋体"/>
        </w:rPr>
        <w:t>)</w:t>
      </w:r>
      <w:r w:rsidRPr="0082082A">
        <w:rPr>
          <w:rStyle w:val="ae"/>
          <w:rFonts w:hint="eastAsia"/>
        </w:rPr>
        <w:t>【同试卷三第一</w:t>
      </w:r>
      <w:r w:rsidRPr="0082082A">
        <w:rPr>
          <w:rStyle w:val="ae"/>
          <w:rFonts w:hint="eastAsia"/>
        </w:rPr>
        <w:t>(3)</w:t>
      </w:r>
      <w:r w:rsidRPr="0082082A">
        <w:rPr>
          <w:rStyle w:val="ae"/>
          <w:rFonts w:hint="eastAsia"/>
        </w:rPr>
        <w:t>题】</w:t>
      </w:r>
      <w:r w:rsidRPr="001A04AA">
        <w:rPr>
          <w:rFonts w:hAnsi="宋体"/>
        </w:rPr>
        <w:t>设</w:t>
      </w:r>
      <w:r w:rsidR="009108C4" w:rsidRPr="009108C4">
        <w:rPr>
          <w:position w:val="-60"/>
        </w:rPr>
        <w:object w:dxaOrig="2720" w:dyaOrig="1320">
          <v:shape id="_x0000_i1030" type="#_x0000_t75" style="width:136pt;height:66pt" o:ole="">
            <v:imagedata r:id="rId19" o:title=""/>
          </v:shape>
          <o:OLEObject Type="Embed" ProgID="Equation.DSMT4" ShapeID="_x0000_i1030" DrawAspect="Content" ObjectID="_1697175851" r:id="rId20"/>
        </w:object>
      </w:r>
      <w:r w:rsidRPr="001A04AA">
        <w:rPr>
          <w:rFonts w:hAnsi="宋体"/>
        </w:rPr>
        <w:t>，则</w:t>
      </w:r>
      <w:r w:rsidR="009108C4" w:rsidRPr="009108C4">
        <w:rPr>
          <w:position w:val="-28"/>
        </w:rPr>
        <w:object w:dxaOrig="1540" w:dyaOrig="620">
          <v:shape id="_x0000_i1031" type="#_x0000_t75" style="width:77pt;height:31pt" o:ole="">
            <v:imagedata r:id="rId21" o:title=""/>
          </v:shape>
          <o:OLEObject Type="Embed" ProgID="Equation.DSMT4" ShapeID="_x0000_i1031" DrawAspect="Content" ObjectID="_1697175852" r:id="rId22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  <w:r w:rsidRPr="001A04AA">
        <w:t>.</w:t>
      </w:r>
    </w:p>
    <w:p w:rsidR="0082082A" w:rsidRDefault="0082082A" w:rsidP="0082082A"/>
    <w:p w:rsidR="00CE1C18" w:rsidRPr="00D47892" w:rsidRDefault="00CE1C18" w:rsidP="0082082A"/>
    <w:p w:rsidR="00CE1C18" w:rsidRDefault="00CE1C18" w:rsidP="00857E7B">
      <w:pPr>
        <w:ind w:left="480" w:hangingChars="200" w:hanging="480"/>
      </w:pPr>
      <w:r>
        <w:rPr>
          <w:rFonts w:hint="eastAsia"/>
        </w:rPr>
        <w:t xml:space="preserve">(4) </w:t>
      </w:r>
      <w:r w:rsidR="00857E7B">
        <w:rPr>
          <w:rFonts w:hint="eastAsia"/>
        </w:rPr>
        <w:t>设</w:t>
      </w:r>
      <w:r w:rsidR="009108C4" w:rsidRPr="009108C4">
        <w:rPr>
          <w:position w:val="-50"/>
        </w:rPr>
        <w:object w:dxaOrig="1780" w:dyaOrig="1120">
          <v:shape id="_x0000_i1032" type="#_x0000_t75" style="width:89pt;height:56pt" o:ole="">
            <v:imagedata r:id="rId23" o:title=""/>
          </v:shape>
          <o:OLEObject Type="Embed" ProgID="Equation.DSMT4" ShapeID="_x0000_i1032" DrawAspect="Content" ObjectID="_1697175853" r:id="rId24"/>
        </w:object>
      </w:r>
      <w:r w:rsidR="00857E7B">
        <w:rPr>
          <w:rFonts w:hint="eastAsia"/>
        </w:rPr>
        <w:t>，</w:t>
      </w:r>
      <w:r w:rsidR="009108C4" w:rsidRPr="00025957">
        <w:rPr>
          <w:position w:val="-4"/>
        </w:rPr>
        <w:object w:dxaOrig="1060" w:dyaOrig="300">
          <v:shape id="_x0000_i1033" type="#_x0000_t75" style="width:53pt;height:15pt" o:ole="">
            <v:imagedata r:id="rId25" o:title=""/>
          </v:shape>
          <o:OLEObject Type="Embed" ProgID="Equation.DSMT4" ShapeID="_x0000_i1033" DrawAspect="Content" ObjectID="_1697175854" r:id="rId26"/>
        </w:object>
      </w:r>
      <w:r w:rsidR="00857E7B">
        <w:rPr>
          <w:rFonts w:hint="eastAsia"/>
        </w:rPr>
        <w:t>，其中</w:t>
      </w:r>
      <w:r w:rsidR="009108C4" w:rsidRPr="00025957">
        <w:rPr>
          <w:position w:val="-4"/>
        </w:rPr>
        <w:object w:dxaOrig="220" w:dyaOrig="240">
          <v:shape id="_x0000_i1034" type="#_x0000_t75" style="width:11pt;height:12pt" o:ole="">
            <v:imagedata r:id="rId27" o:title=""/>
          </v:shape>
          <o:OLEObject Type="Embed" ProgID="Equation.DSMT4" ShapeID="_x0000_i1034" DrawAspect="Content" ObjectID="_1697175855" r:id="rId28"/>
        </w:object>
      </w:r>
      <w:r w:rsidR="00857E7B">
        <w:rPr>
          <w:rFonts w:hint="eastAsia"/>
        </w:rPr>
        <w:t>为三阶可逆矩阵，则</w:t>
      </w:r>
      <w:r w:rsidR="009108C4" w:rsidRPr="00025957">
        <w:rPr>
          <w:position w:val="-4"/>
        </w:rPr>
        <w:object w:dxaOrig="1320" w:dyaOrig="300">
          <v:shape id="_x0000_i1035" type="#_x0000_t75" style="width:66pt;height:15pt" o:ole="">
            <v:imagedata r:id="rId29" o:title=""/>
          </v:shape>
          <o:OLEObject Type="Embed" ProgID="Equation.DSMT4" ShapeID="_x0000_i1035" DrawAspect="Content" ObjectID="_1697175856" r:id="rId30"/>
        </w:object>
      </w:r>
      <w:r w:rsidR="00857E7B">
        <w:rPr>
          <w:rFonts w:hint="eastAsia"/>
          <w:u w:val="single"/>
        </w:rPr>
        <w:t xml:space="preserve">    </w:t>
      </w:r>
      <w:r w:rsidR="00857E7B">
        <w:rPr>
          <w:rFonts w:hint="eastAsia"/>
        </w:rPr>
        <w:t>．</w:t>
      </w:r>
    </w:p>
    <w:p w:rsidR="00CE1C18" w:rsidRDefault="00CE1C18" w:rsidP="00CE1C18"/>
    <w:p w:rsidR="00CE1C18" w:rsidRDefault="00CE1C18" w:rsidP="00CE1C18"/>
    <w:p w:rsidR="00CE1C18" w:rsidRPr="00857E7B" w:rsidRDefault="00CE1C18" w:rsidP="00857E7B">
      <w:pPr>
        <w:ind w:left="480" w:hangingChars="200" w:hanging="480"/>
        <w:rPr>
          <w:u w:val="single"/>
        </w:rPr>
      </w:pPr>
      <w:r>
        <w:rPr>
          <w:rFonts w:hint="eastAsia"/>
        </w:rPr>
        <w:t xml:space="preserve">(5) </w:t>
      </w:r>
      <w:r w:rsidR="00857E7B" w:rsidRPr="00857E7B">
        <w:rPr>
          <w:rFonts w:hint="eastAsia"/>
        </w:rPr>
        <w:t>设</w:t>
      </w:r>
      <w:r w:rsidR="009108C4" w:rsidRPr="009108C4">
        <w:rPr>
          <w:position w:val="-14"/>
        </w:rPr>
        <w:object w:dxaOrig="1060" w:dyaOrig="380">
          <v:shape id="_x0000_i1036" type="#_x0000_t75" style="width:53pt;height:19pt" o:ole="">
            <v:imagedata r:id="rId31" o:title=""/>
          </v:shape>
          <o:OLEObject Type="Embed" ProgID="Equation.DSMT4" ShapeID="_x0000_i1036" DrawAspect="Content" ObjectID="_1697175857" r:id="rId32"/>
        </w:object>
      </w:r>
      <w:r w:rsidR="00857E7B" w:rsidRPr="00857E7B">
        <w:rPr>
          <w:rFonts w:hint="eastAsia"/>
        </w:rPr>
        <w:t>是实正交矩阵</w:t>
      </w:r>
      <w:r w:rsidR="00857E7B">
        <w:rPr>
          <w:rFonts w:hint="eastAsia"/>
        </w:rPr>
        <w:t>，</w:t>
      </w:r>
      <w:r w:rsidR="00857E7B" w:rsidRPr="00857E7B">
        <w:rPr>
          <w:rFonts w:hint="eastAsia"/>
        </w:rPr>
        <w:t>且</w:t>
      </w:r>
      <w:r w:rsidR="009108C4" w:rsidRPr="009108C4">
        <w:rPr>
          <w:position w:val="-12"/>
        </w:rPr>
        <w:object w:dxaOrig="700" w:dyaOrig="360">
          <v:shape id="_x0000_i1037" type="#_x0000_t75" style="width:35pt;height:18pt" o:ole="">
            <v:imagedata r:id="rId33" o:title=""/>
          </v:shape>
          <o:OLEObject Type="Embed" ProgID="Equation.DSMT4" ShapeID="_x0000_i1037" DrawAspect="Content" ObjectID="_1697175858" r:id="rId34"/>
        </w:object>
      </w:r>
      <w:r w:rsidR="00857E7B" w:rsidRPr="00857E7B">
        <w:rPr>
          <w:rFonts w:hint="eastAsia"/>
        </w:rPr>
        <w:t>,</w:t>
      </w:r>
      <w:r w:rsidR="00857E7B">
        <w:rPr>
          <w:rFonts w:hint="eastAsia"/>
        </w:rPr>
        <w:t xml:space="preserve"> </w:t>
      </w:r>
      <w:r w:rsidR="009108C4" w:rsidRPr="009108C4">
        <w:rPr>
          <w:position w:val="-10"/>
        </w:rPr>
        <w:object w:dxaOrig="1200" w:dyaOrig="360">
          <v:shape id="_x0000_i1038" type="#_x0000_t75" style="width:60pt;height:18pt" o:ole="">
            <v:imagedata r:id="rId35" o:title=""/>
          </v:shape>
          <o:OLEObject Type="Embed" ProgID="Equation.DSMT4" ShapeID="_x0000_i1038" DrawAspect="Content" ObjectID="_1697175859" r:id="rId36"/>
        </w:object>
      </w:r>
      <w:r w:rsidR="00857E7B">
        <w:rPr>
          <w:rFonts w:hint="eastAsia"/>
        </w:rPr>
        <w:t>，</w:t>
      </w:r>
      <w:r w:rsidR="00857E7B" w:rsidRPr="00857E7B">
        <w:rPr>
          <w:rFonts w:hint="eastAsia"/>
        </w:rPr>
        <w:t>则线性方程组</w:t>
      </w:r>
      <w:r w:rsidR="009108C4" w:rsidRPr="009108C4">
        <w:rPr>
          <w:position w:val="-6"/>
        </w:rPr>
        <w:object w:dxaOrig="700" w:dyaOrig="279">
          <v:shape id="_x0000_i1039" type="#_x0000_t75" style="width:35pt;height:14pt" o:ole="">
            <v:imagedata r:id="rId37" o:title=""/>
          </v:shape>
          <o:OLEObject Type="Embed" ProgID="Equation.DSMT4" ShapeID="_x0000_i1039" DrawAspect="Content" ObjectID="_1697175860" r:id="rId38"/>
        </w:object>
      </w:r>
      <w:r w:rsidR="00857E7B" w:rsidRPr="00857E7B">
        <w:rPr>
          <w:rFonts w:hint="eastAsia"/>
        </w:rPr>
        <w:t>的解是</w:t>
      </w:r>
      <w:r w:rsidR="00857E7B">
        <w:rPr>
          <w:rFonts w:hint="eastAsia"/>
          <w:u w:val="single"/>
        </w:rPr>
        <w:t xml:space="preserve">      </w:t>
      </w:r>
      <w:r w:rsidR="00857E7B" w:rsidRPr="00857E7B">
        <w:rPr>
          <w:rFonts w:hint="eastAsia"/>
        </w:rPr>
        <w:t>．</w:t>
      </w:r>
    </w:p>
    <w:p w:rsidR="00CE1C18" w:rsidRDefault="00CE1C18" w:rsidP="00CE1C18"/>
    <w:p w:rsidR="0082082A" w:rsidRPr="00184740" w:rsidRDefault="0082082A" w:rsidP="0082082A">
      <w:pPr>
        <w:rPr>
          <w:rFonts w:hAnsi="宋体"/>
          <w:bCs/>
        </w:rPr>
      </w:pPr>
    </w:p>
    <w:p w:rsidR="0082082A" w:rsidRDefault="0082082A" w:rsidP="0082082A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6</w:t>
      </w:r>
      <w:r>
        <w:rPr>
          <w:rFonts w:hAnsi="宋体"/>
          <w:bCs/>
        </w:rPr>
        <w:t>)</w:t>
      </w:r>
      <w:r w:rsidRPr="0082082A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82082A">
        <w:rPr>
          <w:rStyle w:val="ae"/>
          <w:rFonts w:hint="eastAsia"/>
        </w:rPr>
        <w:t>第一</w:t>
      </w:r>
      <w:r>
        <w:rPr>
          <w:rStyle w:val="ae"/>
          <w:rFonts w:hint="eastAsia"/>
        </w:rPr>
        <w:t>(6</w:t>
      </w:r>
      <w:r w:rsidRPr="0082082A">
        <w:rPr>
          <w:rStyle w:val="ae"/>
          <w:rFonts w:hint="eastAsia"/>
        </w:rPr>
        <w:t>)</w:t>
      </w:r>
      <w:r w:rsidRPr="0082082A">
        <w:rPr>
          <w:rStyle w:val="ae"/>
          <w:rFonts w:hint="eastAsia"/>
        </w:rPr>
        <w:t>题】</w:t>
      </w:r>
      <w:r>
        <w:rPr>
          <w:rFonts w:hAnsi="宋体"/>
        </w:rPr>
        <w:t>设随机变量</w:t>
      </w:r>
      <w:r w:rsidR="009108C4" w:rsidRPr="00025957">
        <w:rPr>
          <w:position w:val="-4"/>
        </w:rPr>
        <w:object w:dxaOrig="240" w:dyaOrig="240">
          <v:shape id="_x0000_i1040" type="#_x0000_t75" style="width:12pt;height:12pt" o:ole="">
            <v:imagedata r:id="rId39" o:title=""/>
          </v:shape>
          <o:OLEObject Type="Embed" ProgID="Equation.DSMT4" ShapeID="_x0000_i1040" DrawAspect="Content" ObjectID="_1697175861" r:id="rId40"/>
        </w:object>
      </w:r>
      <w:r>
        <w:rPr>
          <w:rFonts w:hAnsi="宋体"/>
        </w:rPr>
        <w:t>服从参数为</w:t>
      </w:r>
      <w:r w:rsidR="009108C4" w:rsidRPr="009108C4">
        <w:rPr>
          <w:position w:val="-6"/>
        </w:rPr>
        <w:object w:dxaOrig="220" w:dyaOrig="279">
          <v:shape id="_x0000_i1041" type="#_x0000_t75" style="width:11pt;height:14pt" o:ole="">
            <v:imagedata r:id="rId41" o:title=""/>
          </v:shape>
          <o:OLEObject Type="Embed" ProgID="Equation.DSMT4" ShapeID="_x0000_i1041" DrawAspect="Content" ObjectID="_1697175862" r:id="rId42"/>
        </w:object>
      </w:r>
      <w:r>
        <w:rPr>
          <w:rFonts w:hAnsi="宋体"/>
        </w:rPr>
        <w:t>的指数分布，则</w:t>
      </w:r>
      <w:r w:rsidR="009108C4" w:rsidRPr="009108C4">
        <w:rPr>
          <w:position w:val="-10"/>
        </w:rPr>
        <w:object w:dxaOrig="1480" w:dyaOrig="380">
          <v:shape id="_x0000_i1042" type="#_x0000_t75" style="width:74pt;height:19pt" o:ole="">
            <v:imagedata r:id="rId43" o:title=""/>
          </v:shape>
          <o:OLEObject Type="Embed" ProgID="Equation.DSMT4" ShapeID="_x0000_i1042" DrawAspect="Content" ObjectID="_1697175863" r:id="rId44"/>
        </w:object>
      </w:r>
      <w:r>
        <w:rPr>
          <w:u w:val="single"/>
        </w:rPr>
        <w:t xml:space="preserve">        </w:t>
      </w:r>
      <w:r>
        <w:rPr>
          <w:rFonts w:hint="eastAsia"/>
        </w:rPr>
        <w:t>．</w:t>
      </w:r>
    </w:p>
    <w:p w:rsidR="0082082A" w:rsidRDefault="0082082A" w:rsidP="0082082A"/>
    <w:p w:rsidR="0082082A" w:rsidRPr="00C50FC5" w:rsidRDefault="0082082A" w:rsidP="0082082A"/>
    <w:p w:rsidR="0082082A" w:rsidRPr="001A04AA" w:rsidRDefault="0082082A" w:rsidP="0082082A">
      <w:pPr>
        <w:pStyle w:val="1"/>
      </w:pPr>
      <w:r w:rsidRPr="001A04AA">
        <w:t>二、选择题</w:t>
      </w:r>
      <w:r>
        <w:rPr>
          <w:rFonts w:hint="eastAsia"/>
        </w:rPr>
        <w:t>（7~14</w:t>
      </w:r>
      <w:r w:rsidRPr="001A04AA">
        <w:t>小题，每小题4分，共32分</w:t>
      </w:r>
      <w:r>
        <w:t>）</w:t>
      </w:r>
    </w:p>
    <w:p w:rsidR="0082082A" w:rsidRDefault="0082082A" w:rsidP="0082082A">
      <w:pPr>
        <w:rPr>
          <w:rFonts w:hAnsi="宋体"/>
        </w:rPr>
      </w:pPr>
    </w:p>
    <w:p w:rsidR="0082082A" w:rsidRDefault="0082082A" w:rsidP="0082082A">
      <w:pPr>
        <w:rPr>
          <w:rFonts w:hAnsi="宋体"/>
        </w:rPr>
      </w:pPr>
    </w:p>
    <w:p w:rsidR="0082082A" w:rsidRPr="001A04AA" w:rsidRDefault="0082082A" w:rsidP="0082082A">
      <w:r>
        <w:rPr>
          <w:rFonts w:hAnsi="宋体"/>
        </w:rPr>
        <w:t>(</w:t>
      </w:r>
      <w:r w:rsidRPr="001A04AA">
        <w:t>7</w:t>
      </w:r>
      <w:r>
        <w:rPr>
          <w:rFonts w:hAnsi="宋体"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6616B">
        <w:rPr>
          <w:rStyle w:val="ae"/>
          <w:rFonts w:hint="eastAsia"/>
        </w:rPr>
        <w:t>第二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7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1A04AA">
        <w:rPr>
          <w:rFonts w:hAnsi="宋体"/>
        </w:rPr>
        <w:t>函数</w:t>
      </w:r>
      <w:r w:rsidR="009108C4" w:rsidRPr="009108C4">
        <w:rPr>
          <w:position w:val="-28"/>
        </w:rPr>
        <w:object w:dxaOrig="2299" w:dyaOrig="660">
          <v:shape id="_x0000_i1043" type="#_x0000_t75" style="width:115pt;height:33pt" o:ole="">
            <v:imagedata r:id="rId45" o:title=""/>
          </v:shape>
          <o:OLEObject Type="Embed" ProgID="Equation.DSMT4" ShapeID="_x0000_i1043" DrawAspect="Content" ObjectID="_1697175864" r:id="rId46"/>
        </w:object>
      </w:r>
      <w:r w:rsidRPr="001A04AA">
        <w:rPr>
          <w:rFonts w:hAnsi="宋体"/>
        </w:rPr>
        <w:t>在下列哪个区间内有界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82082A" w:rsidRDefault="0082082A" w:rsidP="0082082A">
      <w:pPr>
        <w:ind w:firstLineChars="200" w:firstLine="480"/>
      </w:pPr>
      <w:r w:rsidRPr="001A04AA">
        <w:t xml:space="preserve">(A) </w:t>
      </w:r>
      <w:r w:rsidR="009108C4" w:rsidRPr="009108C4">
        <w:rPr>
          <w:position w:val="-10"/>
        </w:rPr>
        <w:object w:dxaOrig="700" w:dyaOrig="320">
          <v:shape id="_x0000_i1044" type="#_x0000_t75" style="width:35pt;height:16pt" o:ole="">
            <v:imagedata r:id="rId47" o:title=""/>
          </v:shape>
          <o:OLEObject Type="Embed" ProgID="Equation.DSMT4" ShapeID="_x0000_i1044" DrawAspect="Content" ObjectID="_1697175865" r:id="rId4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</w:t>
      </w:r>
      <w:r w:rsidRPr="001A04AA">
        <w:t xml:space="preserve">(B) </w:t>
      </w:r>
      <w:r w:rsidR="009108C4" w:rsidRPr="009108C4">
        <w:rPr>
          <w:position w:val="-10"/>
        </w:rPr>
        <w:object w:dxaOrig="540" w:dyaOrig="320">
          <v:shape id="_x0000_i1045" type="#_x0000_t75" style="width:27pt;height:16pt" o:ole="">
            <v:imagedata r:id="rId49" o:title=""/>
          </v:shape>
          <o:OLEObject Type="Embed" ProgID="Equation.DSMT4" ShapeID="_x0000_i1045" DrawAspect="Content" ObjectID="_1697175866" r:id="rId5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</w:t>
      </w:r>
      <w:r w:rsidRPr="001A04AA">
        <w:t xml:space="preserve">(C) </w:t>
      </w:r>
      <w:r w:rsidR="009108C4" w:rsidRPr="009108C4">
        <w:rPr>
          <w:position w:val="-10"/>
        </w:rPr>
        <w:object w:dxaOrig="540" w:dyaOrig="320">
          <v:shape id="_x0000_i1046" type="#_x0000_t75" style="width:27pt;height:16pt" o:ole="">
            <v:imagedata r:id="rId51" o:title=""/>
          </v:shape>
          <o:OLEObject Type="Embed" ProgID="Equation.DSMT4" ShapeID="_x0000_i1046" DrawAspect="Content" ObjectID="_1697175867" r:id="rId5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</w:t>
      </w:r>
      <w:r w:rsidRPr="001A04AA">
        <w:t xml:space="preserve">(D) </w:t>
      </w:r>
      <w:r w:rsidR="009108C4" w:rsidRPr="009108C4">
        <w:rPr>
          <w:position w:val="-10"/>
        </w:rPr>
        <w:object w:dxaOrig="540" w:dyaOrig="320">
          <v:shape id="_x0000_i1047" type="#_x0000_t75" style="width:27pt;height:16pt" o:ole="">
            <v:imagedata r:id="rId53" o:title=""/>
          </v:shape>
          <o:OLEObject Type="Embed" ProgID="Equation.DSMT4" ShapeID="_x0000_i1047" DrawAspect="Content" ObjectID="_1697175868" r:id="rId54"/>
        </w:object>
      </w:r>
      <w:r>
        <w:rPr>
          <w:rFonts w:hint="eastAsia"/>
        </w:rPr>
        <w:t>．</w:t>
      </w:r>
    </w:p>
    <w:p w:rsidR="0082082A" w:rsidRPr="001C4669" w:rsidRDefault="0082082A" w:rsidP="0082082A"/>
    <w:p w:rsidR="0082082A" w:rsidRPr="005C391E" w:rsidRDefault="0082082A" w:rsidP="0082082A"/>
    <w:p w:rsidR="0082082A" w:rsidRPr="001A04AA" w:rsidRDefault="0082082A" w:rsidP="0082082A">
      <w:pPr>
        <w:ind w:left="480" w:hangingChars="200" w:hanging="480"/>
      </w:pPr>
      <w:r>
        <w:rPr>
          <w:rFonts w:hAnsi="宋体"/>
        </w:rPr>
        <w:t>(</w:t>
      </w:r>
      <w:r w:rsidRPr="001A04AA">
        <w:t>8</w:t>
      </w:r>
      <w:r>
        <w:rPr>
          <w:rFonts w:hAnsi="宋体"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6616B">
        <w:rPr>
          <w:rStyle w:val="ae"/>
          <w:rFonts w:hint="eastAsia"/>
        </w:rPr>
        <w:t>第二</w:t>
      </w:r>
      <w:r w:rsidRPr="0046616B">
        <w:rPr>
          <w:rStyle w:val="ae"/>
          <w:rFonts w:hint="eastAsia"/>
        </w:rPr>
        <w:t>(</w:t>
      </w:r>
      <w:r w:rsidRPr="0046616B">
        <w:rPr>
          <w:rStyle w:val="ae"/>
        </w:rPr>
        <w:t>8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1A04AA">
        <w:rPr>
          <w:rFonts w:hAnsi="宋体"/>
        </w:rPr>
        <w:t>设</w:t>
      </w:r>
      <w:r w:rsidR="009108C4" w:rsidRPr="009108C4">
        <w:rPr>
          <w:position w:val="-10"/>
        </w:rPr>
        <w:object w:dxaOrig="540" w:dyaOrig="320">
          <v:shape id="_x0000_i1048" type="#_x0000_t75" style="width:27pt;height:16pt" o:ole="">
            <v:imagedata r:id="rId55" o:title=""/>
          </v:shape>
          <o:OLEObject Type="Embed" ProgID="Equation.DSMT4" ShapeID="_x0000_i1048" DrawAspect="Content" ObjectID="_1697175869" r:id="rId56"/>
        </w:object>
      </w:r>
      <w:r w:rsidRPr="001A04AA">
        <w:rPr>
          <w:rFonts w:hAnsi="宋体"/>
        </w:rPr>
        <w:t>在</w:t>
      </w:r>
      <w:r w:rsidR="009108C4" w:rsidRPr="009108C4">
        <w:rPr>
          <w:position w:val="-10"/>
        </w:rPr>
        <w:object w:dxaOrig="940" w:dyaOrig="320">
          <v:shape id="_x0000_i1049" type="#_x0000_t75" style="width:47pt;height:16pt" o:ole="">
            <v:imagedata r:id="rId57" o:title=""/>
          </v:shape>
          <o:OLEObject Type="Embed" ProgID="Equation.DSMT4" ShapeID="_x0000_i1049" DrawAspect="Content" ObjectID="_1697175870" r:id="rId58"/>
        </w:object>
      </w:r>
      <w:r w:rsidRPr="001A04AA">
        <w:rPr>
          <w:rFonts w:hAnsi="宋体"/>
        </w:rPr>
        <w:t>内有定义，且</w:t>
      </w:r>
      <w:r w:rsidR="009108C4" w:rsidRPr="009108C4">
        <w:rPr>
          <w:position w:val="-18"/>
        </w:rPr>
        <w:object w:dxaOrig="1240" w:dyaOrig="420">
          <v:shape id="_x0000_i1050" type="#_x0000_t75" style="width:62pt;height:21pt" o:ole="">
            <v:imagedata r:id="rId59" o:title=""/>
          </v:shape>
          <o:OLEObject Type="Embed" ProgID="Equation.DSMT4" ShapeID="_x0000_i1050" DrawAspect="Content" ObjectID="_1697175871" r:id="rId60"/>
        </w:object>
      </w:r>
      <w:r>
        <w:rPr>
          <w:rFonts w:hAnsi="宋体" w:hint="eastAsia"/>
        </w:rPr>
        <w:t>,</w:t>
      </w:r>
      <w:r w:rsidR="009108C4" w:rsidRPr="009108C4">
        <w:rPr>
          <w:position w:val="-48"/>
        </w:rPr>
        <w:object w:dxaOrig="2320" w:dyaOrig="1080">
          <v:shape id="_x0000_i1051" type="#_x0000_t75" style="width:116pt;height:54pt" o:ole="">
            <v:imagedata r:id="rId61" o:title=""/>
          </v:shape>
          <o:OLEObject Type="Embed" ProgID="Equation.DSMT4" ShapeID="_x0000_i1051" DrawAspect="Content" ObjectID="_1697175872" r:id="rId62"/>
        </w:object>
      </w:r>
      <w:r w:rsidRPr="001A04AA">
        <w:rPr>
          <w:rFonts w:hAnsi="宋体"/>
        </w:rPr>
        <w:t>则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82082A" w:rsidRPr="001A04AA" w:rsidRDefault="0082082A" w:rsidP="0082082A">
      <w:pPr>
        <w:ind w:leftChars="200" w:left="480"/>
      </w:pPr>
      <w:r w:rsidRPr="001A04AA">
        <w:t>(A)</w:t>
      </w:r>
      <w:r>
        <w:rPr>
          <w:rFonts w:hint="eastAsia"/>
        </w:rPr>
        <w:t xml:space="preserve"> </w:t>
      </w:r>
      <w:r w:rsidR="009108C4" w:rsidRPr="009108C4">
        <w:rPr>
          <w:position w:val="-6"/>
        </w:rPr>
        <w:object w:dxaOrig="560" w:dyaOrig="279">
          <v:shape id="_x0000_i1052" type="#_x0000_t75" style="width:28pt;height:14pt" o:ole="">
            <v:imagedata r:id="rId63" o:title=""/>
          </v:shape>
          <o:OLEObject Type="Embed" ProgID="Equation.DSMT4" ShapeID="_x0000_i1052" DrawAspect="Content" ObjectID="_1697175873" r:id="rId64"/>
        </w:object>
      </w:r>
      <w:r w:rsidRPr="001A04AA">
        <w:rPr>
          <w:rFonts w:hAnsi="宋体"/>
        </w:rPr>
        <w:t>必是</w:t>
      </w:r>
      <w:r w:rsidR="009108C4" w:rsidRPr="009108C4">
        <w:rPr>
          <w:position w:val="-10"/>
        </w:rPr>
        <w:object w:dxaOrig="520" w:dyaOrig="320">
          <v:shape id="_x0000_i1053" type="#_x0000_t75" style="width:26pt;height:16pt" o:ole="">
            <v:imagedata r:id="rId65" o:title=""/>
          </v:shape>
          <o:OLEObject Type="Embed" ProgID="Equation.DSMT4" ShapeID="_x0000_i1053" DrawAspect="Content" ObjectID="_1697175874" r:id="rId66"/>
        </w:object>
      </w:r>
      <w:r w:rsidRPr="001A04AA">
        <w:rPr>
          <w:rFonts w:hAnsi="宋体"/>
        </w:rPr>
        <w:t>的第一类间断点</w: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(B) </w:t>
      </w:r>
      <w:r w:rsidR="009108C4" w:rsidRPr="009108C4">
        <w:rPr>
          <w:position w:val="-6"/>
        </w:rPr>
        <w:object w:dxaOrig="560" w:dyaOrig="279">
          <v:shape id="_x0000_i1054" type="#_x0000_t75" style="width:28pt;height:14pt" o:ole="">
            <v:imagedata r:id="rId67" o:title=""/>
          </v:shape>
          <o:OLEObject Type="Embed" ProgID="Equation.DSMT4" ShapeID="_x0000_i1054" DrawAspect="Content" ObjectID="_1697175875" r:id="rId68"/>
        </w:object>
      </w:r>
      <w:r w:rsidRPr="001A04AA">
        <w:rPr>
          <w:rFonts w:hAnsi="宋体"/>
        </w:rPr>
        <w:t>必是</w:t>
      </w:r>
      <w:r w:rsidR="009108C4" w:rsidRPr="009108C4">
        <w:rPr>
          <w:position w:val="-10"/>
        </w:rPr>
        <w:object w:dxaOrig="520" w:dyaOrig="320">
          <v:shape id="_x0000_i1055" type="#_x0000_t75" style="width:26pt;height:16pt" o:ole="">
            <v:imagedata r:id="rId69" o:title=""/>
          </v:shape>
          <o:OLEObject Type="Embed" ProgID="Equation.DSMT4" ShapeID="_x0000_i1055" DrawAspect="Content" ObjectID="_1697175876" r:id="rId70"/>
        </w:object>
      </w:r>
      <w:r w:rsidRPr="001A04AA">
        <w:rPr>
          <w:rFonts w:hAnsi="宋体"/>
        </w:rPr>
        <w:t>的第二类间断点</w: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(C) </w:t>
      </w:r>
      <w:r w:rsidR="009108C4" w:rsidRPr="009108C4">
        <w:rPr>
          <w:position w:val="-6"/>
        </w:rPr>
        <w:object w:dxaOrig="560" w:dyaOrig="279">
          <v:shape id="_x0000_i1056" type="#_x0000_t75" style="width:28pt;height:14pt" o:ole="">
            <v:imagedata r:id="rId71" o:title=""/>
          </v:shape>
          <o:OLEObject Type="Embed" ProgID="Equation.DSMT4" ShapeID="_x0000_i1056" DrawAspect="Content" ObjectID="_1697175877" r:id="rId72"/>
        </w:object>
      </w:r>
      <w:r w:rsidRPr="001A04AA">
        <w:rPr>
          <w:rFonts w:hAnsi="宋体"/>
        </w:rPr>
        <w:t>必是</w:t>
      </w:r>
      <w:r w:rsidR="009108C4" w:rsidRPr="009108C4">
        <w:rPr>
          <w:position w:val="-10"/>
        </w:rPr>
        <w:object w:dxaOrig="520" w:dyaOrig="320">
          <v:shape id="_x0000_i1057" type="#_x0000_t75" style="width:26pt;height:16pt" o:ole="">
            <v:imagedata r:id="rId73" o:title=""/>
          </v:shape>
          <o:OLEObject Type="Embed" ProgID="Equation.DSMT4" ShapeID="_x0000_i1057" DrawAspect="Content" ObjectID="_1697175878" r:id="rId74"/>
        </w:object>
      </w:r>
      <w:r w:rsidRPr="001A04AA">
        <w:rPr>
          <w:rFonts w:hAnsi="宋体"/>
        </w:rPr>
        <w:t>的连续点</w: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(D) </w:t>
      </w:r>
      <w:r w:rsidR="009108C4" w:rsidRPr="009108C4">
        <w:rPr>
          <w:position w:val="-10"/>
        </w:rPr>
        <w:object w:dxaOrig="520" w:dyaOrig="320">
          <v:shape id="_x0000_i1058" type="#_x0000_t75" style="width:26pt;height:16pt" o:ole="">
            <v:imagedata r:id="rId75" o:title=""/>
          </v:shape>
          <o:OLEObject Type="Embed" ProgID="Equation.DSMT4" ShapeID="_x0000_i1058" DrawAspect="Content" ObjectID="_1697175879" r:id="rId76"/>
        </w:object>
      </w:r>
      <w:r w:rsidRPr="001A04AA">
        <w:rPr>
          <w:rFonts w:hAnsi="宋体"/>
        </w:rPr>
        <w:t>在点</w:t>
      </w:r>
      <w:r w:rsidR="009108C4" w:rsidRPr="009108C4">
        <w:rPr>
          <w:position w:val="-6"/>
        </w:rPr>
        <w:object w:dxaOrig="560" w:dyaOrig="279">
          <v:shape id="_x0000_i1059" type="#_x0000_t75" style="width:28pt;height:14pt" o:ole="">
            <v:imagedata r:id="rId77" o:title=""/>
          </v:shape>
          <o:OLEObject Type="Embed" ProgID="Equation.DSMT4" ShapeID="_x0000_i1059" DrawAspect="Content" ObjectID="_1697175880" r:id="rId78"/>
        </w:object>
      </w:r>
      <w:r w:rsidRPr="001A04AA">
        <w:rPr>
          <w:rFonts w:hAnsi="宋体"/>
        </w:rPr>
        <w:t>处的连续性与</w:t>
      </w:r>
      <w:r w:rsidR="009108C4" w:rsidRPr="009108C4">
        <w:rPr>
          <w:position w:val="-6"/>
        </w:rPr>
        <w:object w:dxaOrig="200" w:dyaOrig="220">
          <v:shape id="_x0000_i1060" type="#_x0000_t75" style="width:10pt;height:11pt" o:ole="">
            <v:imagedata r:id="rId79" o:title=""/>
          </v:shape>
          <o:OLEObject Type="Embed" ProgID="Equation.DSMT4" ShapeID="_x0000_i1060" DrawAspect="Content" ObjectID="_1697175881" r:id="rId80"/>
        </w:object>
      </w:r>
      <w:r w:rsidRPr="001A04AA">
        <w:rPr>
          <w:rFonts w:hAnsi="宋体"/>
        </w:rPr>
        <w:t>的取值有关</w:t>
      </w:r>
      <w:r>
        <w:rPr>
          <w:rFonts w:hint="eastAsia"/>
        </w:rPr>
        <w:t>．</w:t>
      </w:r>
    </w:p>
    <w:p w:rsidR="0082082A" w:rsidRPr="004E5B0E" w:rsidRDefault="0082082A" w:rsidP="0082082A"/>
    <w:p w:rsidR="0082082A" w:rsidRPr="005C391E" w:rsidRDefault="0082082A" w:rsidP="0082082A">
      <w:pPr>
        <w:rPr>
          <w:rFonts w:hAnsi="宋体"/>
          <w:szCs w:val="21"/>
        </w:rPr>
      </w:pPr>
    </w:p>
    <w:p w:rsidR="0082082A" w:rsidRPr="007819D8" w:rsidRDefault="0082082A" w:rsidP="0082082A">
      <w:r>
        <w:rPr>
          <w:rFonts w:hAnsi="宋体"/>
          <w:szCs w:val="21"/>
        </w:rPr>
        <w:t>(</w:t>
      </w:r>
      <w:r w:rsidRPr="001A04AA">
        <w:rPr>
          <w:szCs w:val="21"/>
        </w:rPr>
        <w:t>9</w:t>
      </w:r>
      <w:r>
        <w:rPr>
          <w:rFonts w:hAnsi="宋体"/>
          <w:szCs w:val="21"/>
        </w:rPr>
        <w:t>)</w:t>
      </w:r>
      <w:r w:rsidRPr="0046616B">
        <w:rPr>
          <w:rStyle w:val="ae"/>
          <w:rFonts w:hint="eastAsia"/>
        </w:rPr>
        <w:t>【同试卷二第二</w:t>
      </w:r>
      <w:r w:rsidRPr="0046616B">
        <w:rPr>
          <w:rStyle w:val="ae"/>
          <w:rFonts w:hint="eastAsia"/>
        </w:rPr>
        <w:t>(</w:t>
      </w:r>
      <w:r w:rsidRPr="0046616B">
        <w:rPr>
          <w:rStyle w:val="ae"/>
        </w:rPr>
        <w:t>8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ED083C">
        <w:rPr>
          <w:rFonts w:ascii="Times New Roman" w:hAnsi="Times New Roman"/>
          <w:szCs w:val="21"/>
        </w:rPr>
        <w:t>设</w:t>
      </w:r>
      <w:r w:rsidR="009108C4" w:rsidRPr="009108C4">
        <w:rPr>
          <w:position w:val="-10"/>
        </w:rPr>
        <w:object w:dxaOrig="1640" w:dyaOrig="320">
          <v:shape id="_x0000_i1061" type="#_x0000_t75" style="width:82pt;height:16pt" o:ole="">
            <v:imagedata r:id="rId81" o:title=""/>
          </v:shape>
          <o:OLEObject Type="Embed" ProgID="Equation.DSMT4" ShapeID="_x0000_i1061" DrawAspect="Content" ObjectID="_1697175882" r:id="rId82"/>
        </w:object>
      </w:r>
      <w:r>
        <w:rPr>
          <w:rFonts w:ascii="Times New Roman" w:hAnsi="Times New Roman" w:hint="eastAsia"/>
          <w:szCs w:val="21"/>
        </w:rPr>
        <w:t>，</w:t>
      </w:r>
      <w:r w:rsidRPr="00ED083C">
        <w:rPr>
          <w:rFonts w:ascii="Times New Roman" w:hAnsi="Times New Roman"/>
          <w:szCs w:val="21"/>
        </w:rPr>
        <w:t>则</w:t>
      </w:r>
      <w:r w:rsidRPr="00B04E74">
        <w:rPr>
          <w:rFonts w:hint="eastAsia"/>
        </w:rPr>
        <w:t>(    )</w:t>
      </w:r>
    </w:p>
    <w:p w:rsidR="0082082A" w:rsidRPr="00B04E74" w:rsidRDefault="0082082A" w:rsidP="0082082A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(A) </w:t>
      </w:r>
      <w:r w:rsidR="009108C4" w:rsidRPr="009108C4">
        <w:rPr>
          <w:position w:val="-6"/>
        </w:rPr>
        <w:object w:dxaOrig="560" w:dyaOrig="279">
          <v:shape id="_x0000_i1062" type="#_x0000_t75" style="width:28pt;height:14pt" o:ole="">
            <v:imagedata r:id="rId83" o:title=""/>
          </v:shape>
          <o:OLEObject Type="Embed" ProgID="Equation.DSMT4" ShapeID="_x0000_i1062" DrawAspect="Content" ObjectID="_1697175883" r:id="rId84"/>
        </w:object>
      </w:r>
      <w:r w:rsidRPr="00B04E74">
        <w:t>是</w:t>
      </w:r>
      <w:r w:rsidR="009108C4" w:rsidRPr="009108C4">
        <w:rPr>
          <w:position w:val="-10"/>
        </w:rPr>
        <w:object w:dxaOrig="540" w:dyaOrig="320">
          <v:shape id="_x0000_i1063" type="#_x0000_t75" style="width:27pt;height:16pt" o:ole="">
            <v:imagedata r:id="rId85" o:title=""/>
          </v:shape>
          <o:OLEObject Type="Embed" ProgID="Equation.DSMT4" ShapeID="_x0000_i1063" DrawAspect="Content" ObjectID="_1697175884" r:id="rId86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但</w:t>
      </w:r>
      <w:r w:rsidR="009108C4" w:rsidRPr="009108C4">
        <w:rPr>
          <w:position w:val="-10"/>
        </w:rPr>
        <w:object w:dxaOrig="560" w:dyaOrig="320">
          <v:shape id="_x0000_i1064" type="#_x0000_t75" style="width:28pt;height:16pt" o:ole="">
            <v:imagedata r:id="rId87" o:title=""/>
          </v:shape>
          <o:OLEObject Type="Embed" ProgID="Equation.DSMT4" ShapeID="_x0000_i1064" DrawAspect="Content" ObjectID="_1697175885" r:id="rId88"/>
        </w:object>
      </w:r>
      <w:r w:rsidRPr="00B04E74">
        <w:t>不是曲线</w:t>
      </w:r>
      <w:r w:rsidR="009108C4" w:rsidRPr="009108C4">
        <w:rPr>
          <w:position w:val="-10"/>
        </w:rPr>
        <w:object w:dxaOrig="920" w:dyaOrig="320">
          <v:shape id="_x0000_i1065" type="#_x0000_t75" style="width:46pt;height:16pt" o:ole="">
            <v:imagedata r:id="rId89" o:title=""/>
          </v:shape>
          <o:OLEObject Type="Embed" ProgID="Equation.DSMT4" ShapeID="_x0000_i1065" DrawAspect="Content" ObjectID="_1697175886" r:id="rId90"/>
        </w:object>
      </w:r>
      <w:r w:rsidRPr="00B04E74">
        <w:t>的拐点</w:t>
      </w:r>
      <w:r>
        <w:rPr>
          <w:rFonts w:hint="eastAsia"/>
        </w:rPr>
        <w:t>．</w:t>
      </w:r>
    </w:p>
    <w:p w:rsidR="0082082A" w:rsidRPr="00B04E74" w:rsidRDefault="0082082A" w:rsidP="0082082A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(B) </w:t>
      </w:r>
      <w:r w:rsidR="009108C4" w:rsidRPr="009108C4">
        <w:rPr>
          <w:position w:val="-6"/>
        </w:rPr>
        <w:object w:dxaOrig="560" w:dyaOrig="279">
          <v:shape id="_x0000_i1066" type="#_x0000_t75" style="width:28pt;height:14pt" o:ole="">
            <v:imagedata r:id="rId91" o:title=""/>
          </v:shape>
          <o:OLEObject Type="Embed" ProgID="Equation.DSMT4" ShapeID="_x0000_i1066" DrawAspect="Content" ObjectID="_1697175887" r:id="rId92"/>
        </w:object>
      </w:r>
      <w:r w:rsidRPr="00B04E74">
        <w:t>不是</w:t>
      </w:r>
      <w:r w:rsidR="009108C4" w:rsidRPr="009108C4">
        <w:rPr>
          <w:position w:val="-10"/>
        </w:rPr>
        <w:object w:dxaOrig="540" w:dyaOrig="320">
          <v:shape id="_x0000_i1067" type="#_x0000_t75" style="width:27pt;height:16pt" o:ole="">
            <v:imagedata r:id="rId93" o:title=""/>
          </v:shape>
          <o:OLEObject Type="Embed" ProgID="Equation.DSMT4" ShapeID="_x0000_i1067" DrawAspect="Content" ObjectID="_1697175888" r:id="rId94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但</w:t>
      </w:r>
      <w:r w:rsidR="009108C4" w:rsidRPr="009108C4">
        <w:rPr>
          <w:position w:val="-10"/>
        </w:rPr>
        <w:object w:dxaOrig="560" w:dyaOrig="320">
          <v:shape id="_x0000_i1068" type="#_x0000_t75" style="width:28pt;height:16pt" o:ole="">
            <v:imagedata r:id="rId95" o:title=""/>
          </v:shape>
          <o:OLEObject Type="Embed" ProgID="Equation.DSMT4" ShapeID="_x0000_i1068" DrawAspect="Content" ObjectID="_1697175889" r:id="rId96"/>
        </w:object>
      </w:r>
      <w:r w:rsidRPr="00B04E74">
        <w:t>是曲线</w:t>
      </w:r>
      <w:r w:rsidR="009108C4" w:rsidRPr="009108C4">
        <w:rPr>
          <w:position w:val="-10"/>
        </w:rPr>
        <w:object w:dxaOrig="920" w:dyaOrig="320">
          <v:shape id="_x0000_i1069" type="#_x0000_t75" style="width:46pt;height:16pt" o:ole="">
            <v:imagedata r:id="rId97" o:title=""/>
          </v:shape>
          <o:OLEObject Type="Embed" ProgID="Equation.DSMT4" ShapeID="_x0000_i1069" DrawAspect="Content" ObjectID="_1697175890" r:id="rId98"/>
        </w:object>
      </w:r>
      <w:r w:rsidRPr="00B04E74">
        <w:t>的拐点</w:t>
      </w:r>
      <w:r>
        <w:rPr>
          <w:rFonts w:hint="eastAsia"/>
        </w:rPr>
        <w:t>．</w:t>
      </w:r>
    </w:p>
    <w:p w:rsidR="0082082A" w:rsidRPr="00B04E74" w:rsidRDefault="0082082A" w:rsidP="0082082A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Pr="00B04E74">
        <w:t>C</w:t>
      </w:r>
      <w:r>
        <w:rPr>
          <w:rFonts w:hint="eastAsia"/>
        </w:rPr>
        <w:t xml:space="preserve">) </w:t>
      </w:r>
      <w:r w:rsidR="009108C4" w:rsidRPr="009108C4">
        <w:rPr>
          <w:position w:val="-6"/>
        </w:rPr>
        <w:object w:dxaOrig="560" w:dyaOrig="279">
          <v:shape id="_x0000_i1070" type="#_x0000_t75" style="width:28pt;height:14pt" o:ole="">
            <v:imagedata r:id="rId99" o:title=""/>
          </v:shape>
          <o:OLEObject Type="Embed" ProgID="Equation.DSMT4" ShapeID="_x0000_i1070" DrawAspect="Content" ObjectID="_1697175891" r:id="rId100"/>
        </w:object>
      </w:r>
      <w:r w:rsidRPr="00B04E74">
        <w:t>是</w:t>
      </w:r>
      <w:r w:rsidR="009108C4" w:rsidRPr="009108C4">
        <w:rPr>
          <w:position w:val="-10"/>
        </w:rPr>
        <w:object w:dxaOrig="540" w:dyaOrig="320">
          <v:shape id="_x0000_i1071" type="#_x0000_t75" style="width:27pt;height:16pt" o:ole="">
            <v:imagedata r:id="rId101" o:title=""/>
          </v:shape>
          <o:OLEObject Type="Embed" ProgID="Equation.DSMT4" ShapeID="_x0000_i1071" DrawAspect="Content" ObjectID="_1697175892" r:id="rId102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且</w:t>
      </w:r>
      <w:r w:rsidR="009108C4" w:rsidRPr="009108C4">
        <w:rPr>
          <w:position w:val="-10"/>
        </w:rPr>
        <w:object w:dxaOrig="560" w:dyaOrig="320">
          <v:shape id="_x0000_i1072" type="#_x0000_t75" style="width:28pt;height:16pt" o:ole="">
            <v:imagedata r:id="rId103" o:title=""/>
          </v:shape>
          <o:OLEObject Type="Embed" ProgID="Equation.DSMT4" ShapeID="_x0000_i1072" DrawAspect="Content" ObjectID="_1697175893" r:id="rId104"/>
        </w:object>
      </w:r>
      <w:r w:rsidRPr="00B04E74">
        <w:t>是曲线</w:t>
      </w:r>
      <w:r w:rsidR="009108C4" w:rsidRPr="009108C4">
        <w:rPr>
          <w:position w:val="-10"/>
        </w:rPr>
        <w:object w:dxaOrig="920" w:dyaOrig="320">
          <v:shape id="_x0000_i1073" type="#_x0000_t75" style="width:46pt;height:16pt" o:ole="">
            <v:imagedata r:id="rId105" o:title=""/>
          </v:shape>
          <o:OLEObject Type="Embed" ProgID="Equation.DSMT4" ShapeID="_x0000_i1073" DrawAspect="Content" ObjectID="_1697175894" r:id="rId106"/>
        </w:object>
      </w:r>
      <w:r w:rsidRPr="00B04E74">
        <w:t>的拐点</w:t>
      </w:r>
      <w:r>
        <w:rPr>
          <w:rFonts w:hint="eastAsia"/>
        </w:rPr>
        <w:t>．</w:t>
      </w:r>
    </w:p>
    <w:p w:rsidR="0082082A" w:rsidRPr="00B04E74" w:rsidRDefault="0082082A" w:rsidP="0082082A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Pr="00B04E74">
        <w:t>D</w:t>
      </w:r>
      <w:r>
        <w:rPr>
          <w:rFonts w:hint="eastAsia"/>
        </w:rPr>
        <w:t xml:space="preserve">) </w:t>
      </w:r>
      <w:r w:rsidR="009108C4" w:rsidRPr="009108C4">
        <w:rPr>
          <w:position w:val="-6"/>
        </w:rPr>
        <w:object w:dxaOrig="560" w:dyaOrig="279">
          <v:shape id="_x0000_i1074" type="#_x0000_t75" style="width:28pt;height:14pt" o:ole="">
            <v:imagedata r:id="rId107" o:title=""/>
          </v:shape>
          <o:OLEObject Type="Embed" ProgID="Equation.DSMT4" ShapeID="_x0000_i1074" DrawAspect="Content" ObjectID="_1697175895" r:id="rId108"/>
        </w:object>
      </w:r>
      <w:r w:rsidRPr="00B04E74">
        <w:t>不是</w:t>
      </w:r>
      <w:r w:rsidR="009108C4" w:rsidRPr="009108C4">
        <w:rPr>
          <w:position w:val="-10"/>
        </w:rPr>
        <w:object w:dxaOrig="540" w:dyaOrig="320">
          <v:shape id="_x0000_i1075" type="#_x0000_t75" style="width:27pt;height:16pt" o:ole="">
            <v:imagedata r:id="rId109" o:title=""/>
          </v:shape>
          <o:OLEObject Type="Embed" ProgID="Equation.DSMT4" ShapeID="_x0000_i1075" DrawAspect="Content" ObjectID="_1697175896" r:id="rId110"/>
        </w:object>
      </w:r>
      <w:r w:rsidRPr="00B04E74">
        <w:t>的极值点</w:t>
      </w:r>
      <w:r>
        <w:rPr>
          <w:rFonts w:hint="eastAsia"/>
        </w:rPr>
        <w:t>，</w:t>
      </w:r>
      <w:r w:rsidR="009108C4" w:rsidRPr="009108C4">
        <w:rPr>
          <w:position w:val="-10"/>
        </w:rPr>
        <w:object w:dxaOrig="560" w:dyaOrig="320">
          <v:shape id="_x0000_i1076" type="#_x0000_t75" style="width:28pt;height:16pt" o:ole="">
            <v:imagedata r:id="rId111" o:title=""/>
          </v:shape>
          <o:OLEObject Type="Embed" ProgID="Equation.DSMT4" ShapeID="_x0000_i1076" DrawAspect="Content" ObjectID="_1697175897" r:id="rId112"/>
        </w:object>
      </w:r>
      <w:r w:rsidRPr="00B04E74">
        <w:t>也不是曲线</w:t>
      </w:r>
      <w:r w:rsidR="009108C4" w:rsidRPr="009108C4">
        <w:rPr>
          <w:position w:val="-10"/>
        </w:rPr>
        <w:object w:dxaOrig="920" w:dyaOrig="320">
          <v:shape id="_x0000_i1077" type="#_x0000_t75" style="width:46pt;height:16pt" o:ole="">
            <v:imagedata r:id="rId113" o:title=""/>
          </v:shape>
          <o:OLEObject Type="Embed" ProgID="Equation.DSMT4" ShapeID="_x0000_i1077" DrawAspect="Content" ObjectID="_1697175898" r:id="rId114"/>
        </w:object>
      </w:r>
      <w:r w:rsidRPr="00B04E74">
        <w:t>的拐点</w:t>
      </w:r>
      <w:r>
        <w:rPr>
          <w:rFonts w:hint="eastAsia"/>
        </w:rPr>
        <w:t>．</w:t>
      </w:r>
    </w:p>
    <w:p w:rsidR="0082082A" w:rsidRDefault="0082082A" w:rsidP="0082082A">
      <w:pPr>
        <w:tabs>
          <w:tab w:val="left" w:pos="900"/>
          <w:tab w:val="left" w:pos="8820"/>
        </w:tabs>
        <w:rPr>
          <w:szCs w:val="21"/>
          <w:highlight w:val="green"/>
        </w:rPr>
      </w:pPr>
    </w:p>
    <w:p w:rsidR="00CE1C18" w:rsidRDefault="00CE1C18" w:rsidP="00CE1C18"/>
    <w:p w:rsidR="00452257" w:rsidRDefault="00CE1C18" w:rsidP="00452257">
      <w:r>
        <w:rPr>
          <w:rFonts w:hint="eastAsia"/>
        </w:rPr>
        <w:t xml:space="preserve">(10) </w:t>
      </w:r>
      <w:r w:rsidR="00452257">
        <w:rPr>
          <w:rFonts w:hint="eastAsia"/>
        </w:rPr>
        <w:t>设</w:t>
      </w:r>
      <w:r w:rsidR="009108C4" w:rsidRPr="009108C4">
        <w:rPr>
          <w:position w:val="-50"/>
        </w:rPr>
        <w:object w:dxaOrig="1980" w:dyaOrig="1120">
          <v:shape id="_x0000_i1078" type="#_x0000_t75" style="width:99pt;height:56pt" o:ole="">
            <v:imagedata r:id="rId115" o:title=""/>
          </v:shape>
          <o:OLEObject Type="Embed" ProgID="Equation.DSMT4" ShapeID="_x0000_i1078" DrawAspect="Content" ObjectID="_1697175899" r:id="rId116"/>
        </w:object>
      </w:r>
      <w:r w:rsidR="00452257">
        <w:rPr>
          <w:rFonts w:hint="eastAsia"/>
        </w:rPr>
        <w:t xml:space="preserve"> </w:t>
      </w:r>
      <w:r w:rsidR="009108C4" w:rsidRPr="009108C4">
        <w:rPr>
          <w:position w:val="-18"/>
        </w:rPr>
        <w:object w:dxaOrig="1640" w:dyaOrig="520">
          <v:shape id="_x0000_i1079" type="#_x0000_t75" style="width:82pt;height:26pt" o:ole="">
            <v:imagedata r:id="rId117" o:title=""/>
          </v:shape>
          <o:OLEObject Type="Embed" ProgID="Equation.DSMT4" ShapeID="_x0000_i1079" DrawAspect="Content" ObjectID="_1697175900" r:id="rId118"/>
        </w:object>
      </w:r>
      <w:r w:rsidR="00452257">
        <w:rPr>
          <w:rFonts w:hint="eastAsia"/>
        </w:rPr>
        <w:t>，则</w:t>
      </w:r>
      <w:r w:rsidR="00B3509C">
        <w:rPr>
          <w:rFonts w:hint="eastAsia"/>
        </w:rPr>
        <w:t>(    )</w:t>
      </w:r>
    </w:p>
    <w:p w:rsidR="00452257" w:rsidRDefault="00452257" w:rsidP="00452257">
      <w:pPr>
        <w:ind w:leftChars="200" w:left="480"/>
      </w:pPr>
      <w:r>
        <w:rPr>
          <w:rFonts w:hint="eastAsia"/>
        </w:rPr>
        <w:t xml:space="preserve">(A) </w:t>
      </w:r>
      <w:r w:rsidR="009108C4" w:rsidRPr="009108C4">
        <w:rPr>
          <w:position w:val="-10"/>
        </w:rPr>
        <w:object w:dxaOrig="520" w:dyaOrig="320">
          <v:shape id="_x0000_i1080" type="#_x0000_t75" style="width:26pt;height:16pt" o:ole="">
            <v:imagedata r:id="rId119" o:title=""/>
          </v:shape>
          <o:OLEObject Type="Embed" ProgID="Equation.DSMT4" ShapeID="_x0000_i1080" DrawAspect="Content" ObjectID="_1697175901" r:id="rId120"/>
        </w:object>
      </w:r>
      <w:r>
        <w:rPr>
          <w:rFonts w:hint="eastAsia"/>
        </w:rPr>
        <w:t>在</w:t>
      </w:r>
      <w:r w:rsidR="009108C4" w:rsidRPr="009108C4">
        <w:rPr>
          <w:position w:val="-6"/>
        </w:rPr>
        <w:object w:dxaOrig="560" w:dyaOrig="279">
          <v:shape id="_x0000_i1081" type="#_x0000_t75" style="width:28pt;height:14pt" o:ole="">
            <v:imagedata r:id="rId121" o:title=""/>
          </v:shape>
          <o:OLEObject Type="Embed" ProgID="Equation.DSMT4" ShapeID="_x0000_i1081" DrawAspect="Content" ObjectID="_1697175902" r:id="rId122"/>
        </w:object>
      </w:r>
      <w:r>
        <w:rPr>
          <w:rFonts w:hint="eastAsia"/>
        </w:rPr>
        <w:t>点不连续．</w:t>
      </w:r>
    </w:p>
    <w:p w:rsidR="00452257" w:rsidRDefault="00452257" w:rsidP="00452257">
      <w:pPr>
        <w:ind w:leftChars="200" w:left="480"/>
      </w:pPr>
      <w:r>
        <w:rPr>
          <w:rFonts w:hint="eastAsia"/>
        </w:rPr>
        <w:t xml:space="preserve">(B) </w:t>
      </w:r>
      <w:r w:rsidR="009108C4" w:rsidRPr="009108C4">
        <w:rPr>
          <w:position w:val="-10"/>
        </w:rPr>
        <w:object w:dxaOrig="520" w:dyaOrig="320">
          <v:shape id="_x0000_i1082" type="#_x0000_t75" style="width:26pt;height:16pt" o:ole="">
            <v:imagedata r:id="rId123" o:title=""/>
          </v:shape>
          <o:OLEObject Type="Embed" ProgID="Equation.DSMT4" ShapeID="_x0000_i1082" DrawAspect="Content" ObjectID="_1697175903" r:id="rId124"/>
        </w:object>
      </w:r>
      <w:r>
        <w:rPr>
          <w:rFonts w:hint="eastAsia"/>
        </w:rPr>
        <w:t>在</w:t>
      </w:r>
      <w:r w:rsidR="009108C4" w:rsidRPr="009108C4">
        <w:rPr>
          <w:position w:val="-10"/>
        </w:rPr>
        <w:object w:dxaOrig="940" w:dyaOrig="320">
          <v:shape id="_x0000_i1083" type="#_x0000_t75" style="width:47pt;height:16pt" o:ole="">
            <v:imagedata r:id="rId125" o:title=""/>
          </v:shape>
          <o:OLEObject Type="Embed" ProgID="Equation.DSMT4" ShapeID="_x0000_i1083" DrawAspect="Content" ObjectID="_1697175904" r:id="rId126"/>
        </w:object>
      </w:r>
      <w:r>
        <w:rPr>
          <w:rFonts w:hint="eastAsia"/>
        </w:rPr>
        <w:t>内连续，但在</w:t>
      </w:r>
      <w:r w:rsidR="009108C4" w:rsidRPr="009108C4">
        <w:rPr>
          <w:position w:val="-6"/>
        </w:rPr>
        <w:object w:dxaOrig="560" w:dyaOrig="279">
          <v:shape id="_x0000_i1084" type="#_x0000_t75" style="width:28pt;height:14pt" o:ole="">
            <v:imagedata r:id="rId127" o:title=""/>
          </v:shape>
          <o:OLEObject Type="Embed" ProgID="Equation.DSMT4" ShapeID="_x0000_i1084" DrawAspect="Content" ObjectID="_1697175905" r:id="rId128"/>
        </w:object>
      </w:r>
      <w:r>
        <w:rPr>
          <w:rFonts w:hint="eastAsia"/>
        </w:rPr>
        <w:t>点不可导．</w:t>
      </w:r>
    </w:p>
    <w:p w:rsidR="00452257" w:rsidRDefault="00452257" w:rsidP="00452257">
      <w:pPr>
        <w:ind w:leftChars="200" w:left="480"/>
      </w:pPr>
      <w:r>
        <w:rPr>
          <w:rFonts w:hint="eastAsia"/>
        </w:rPr>
        <w:t xml:space="preserve">(C) </w:t>
      </w:r>
      <w:r w:rsidR="009108C4" w:rsidRPr="009108C4">
        <w:rPr>
          <w:position w:val="-10"/>
        </w:rPr>
        <w:object w:dxaOrig="520" w:dyaOrig="320">
          <v:shape id="_x0000_i1085" type="#_x0000_t75" style="width:26pt;height:16pt" o:ole="">
            <v:imagedata r:id="rId129" o:title=""/>
          </v:shape>
          <o:OLEObject Type="Embed" ProgID="Equation.DSMT4" ShapeID="_x0000_i1085" DrawAspect="Content" ObjectID="_1697175906" r:id="rId130"/>
        </w:object>
      </w:r>
      <w:r>
        <w:rPr>
          <w:rFonts w:hint="eastAsia"/>
        </w:rPr>
        <w:t>在</w:t>
      </w:r>
      <w:r w:rsidR="009108C4" w:rsidRPr="009108C4">
        <w:rPr>
          <w:position w:val="-10"/>
        </w:rPr>
        <w:object w:dxaOrig="940" w:dyaOrig="320">
          <v:shape id="_x0000_i1086" type="#_x0000_t75" style="width:47pt;height:16pt" o:ole="">
            <v:imagedata r:id="rId131" o:title=""/>
          </v:shape>
          <o:OLEObject Type="Embed" ProgID="Equation.DSMT4" ShapeID="_x0000_i1086" DrawAspect="Content" ObjectID="_1697175907" r:id="rId132"/>
        </w:object>
      </w:r>
      <w:r>
        <w:rPr>
          <w:rFonts w:hint="eastAsia"/>
        </w:rPr>
        <w:t>内可导，且满足</w:t>
      </w:r>
      <w:r w:rsidR="009108C4" w:rsidRPr="009108C4">
        <w:rPr>
          <w:position w:val="-10"/>
        </w:rPr>
        <w:object w:dxaOrig="1280" w:dyaOrig="320">
          <v:shape id="_x0000_i1087" type="#_x0000_t75" style="width:64pt;height:16pt" o:ole="">
            <v:imagedata r:id="rId133" o:title=""/>
          </v:shape>
          <o:OLEObject Type="Embed" ProgID="Equation.DSMT4" ShapeID="_x0000_i1087" DrawAspect="Content" ObjectID="_1697175908" r:id="rId134"/>
        </w:object>
      </w:r>
      <w:r>
        <w:rPr>
          <w:rFonts w:hint="eastAsia"/>
        </w:rPr>
        <w:t>．</w:t>
      </w:r>
    </w:p>
    <w:p w:rsidR="00CE1C18" w:rsidRDefault="00452257" w:rsidP="00452257">
      <w:pPr>
        <w:ind w:leftChars="200" w:left="480"/>
      </w:pPr>
      <w:r>
        <w:rPr>
          <w:rFonts w:hint="eastAsia"/>
        </w:rPr>
        <w:t xml:space="preserve">(D) </w:t>
      </w:r>
      <w:r w:rsidR="009108C4" w:rsidRPr="009108C4">
        <w:rPr>
          <w:position w:val="-10"/>
        </w:rPr>
        <w:object w:dxaOrig="520" w:dyaOrig="320">
          <v:shape id="_x0000_i1088" type="#_x0000_t75" style="width:26pt;height:16pt" o:ole="">
            <v:imagedata r:id="rId135" o:title=""/>
          </v:shape>
          <o:OLEObject Type="Embed" ProgID="Equation.DSMT4" ShapeID="_x0000_i1088" DrawAspect="Content" ObjectID="_1697175909" r:id="rId136"/>
        </w:object>
      </w:r>
      <w:r>
        <w:rPr>
          <w:rFonts w:hint="eastAsia"/>
        </w:rPr>
        <w:t>在</w:t>
      </w:r>
      <w:r w:rsidR="009108C4" w:rsidRPr="009108C4">
        <w:rPr>
          <w:position w:val="-10"/>
        </w:rPr>
        <w:object w:dxaOrig="940" w:dyaOrig="320">
          <v:shape id="_x0000_i1089" type="#_x0000_t75" style="width:47pt;height:16pt" o:ole="">
            <v:imagedata r:id="rId137" o:title=""/>
          </v:shape>
          <o:OLEObject Type="Embed" ProgID="Equation.DSMT4" ShapeID="_x0000_i1089" DrawAspect="Content" ObjectID="_1697175910" r:id="rId138"/>
        </w:object>
      </w:r>
      <w:r>
        <w:rPr>
          <w:rFonts w:hint="eastAsia"/>
        </w:rPr>
        <w:t>内可导，但不一定满足</w:t>
      </w:r>
      <w:r w:rsidR="009108C4" w:rsidRPr="009108C4">
        <w:rPr>
          <w:position w:val="-10"/>
        </w:rPr>
        <w:object w:dxaOrig="1280" w:dyaOrig="320">
          <v:shape id="_x0000_i1090" type="#_x0000_t75" style="width:64pt;height:16pt" o:ole="">
            <v:imagedata r:id="rId139" o:title=""/>
          </v:shape>
          <o:OLEObject Type="Embed" ProgID="Equation.DSMT4" ShapeID="_x0000_i1090" DrawAspect="Content" ObjectID="_1697175911" r:id="rId140"/>
        </w:object>
      </w:r>
      <w:r>
        <w:rPr>
          <w:rFonts w:hint="eastAsia"/>
        </w:rPr>
        <w:t>．</w:t>
      </w:r>
    </w:p>
    <w:p w:rsidR="00CE1C18" w:rsidRDefault="00CE1C18" w:rsidP="00CE1C18"/>
    <w:p w:rsidR="0082082A" w:rsidRPr="00184740" w:rsidRDefault="0082082A" w:rsidP="0082082A">
      <w:pPr>
        <w:rPr>
          <w:rFonts w:hAnsi="宋体"/>
        </w:rPr>
      </w:pPr>
    </w:p>
    <w:p w:rsidR="0082082A" w:rsidRPr="001A04AA" w:rsidRDefault="0082082A" w:rsidP="0082082A">
      <w:pPr>
        <w:ind w:left="480" w:hangingChars="200" w:hanging="480"/>
      </w:pPr>
      <w:r>
        <w:rPr>
          <w:rFonts w:hAnsi="宋体"/>
        </w:rPr>
        <w:t>(</w:t>
      </w:r>
      <w:r w:rsidRPr="001A04AA">
        <w:t>11</w:t>
      </w:r>
      <w:r>
        <w:rPr>
          <w:rFonts w:hAnsi="宋体"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6616B">
        <w:rPr>
          <w:rStyle w:val="ae"/>
          <w:rFonts w:hint="eastAsia"/>
        </w:rPr>
        <w:t>第二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11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1A04AA">
        <w:rPr>
          <w:rFonts w:hAnsi="宋体"/>
        </w:rPr>
        <w:t>设</w:t>
      </w:r>
      <w:r w:rsidR="009108C4" w:rsidRPr="009108C4">
        <w:rPr>
          <w:position w:val="-10"/>
        </w:rPr>
        <w:object w:dxaOrig="580" w:dyaOrig="320">
          <v:shape id="_x0000_i1091" type="#_x0000_t75" style="width:29pt;height:16pt" o:ole="">
            <v:imagedata r:id="rId141" o:title=""/>
          </v:shape>
          <o:OLEObject Type="Embed" ProgID="Equation.DSMT4" ShapeID="_x0000_i1091" DrawAspect="Content" ObjectID="_1697175912" r:id="rId142"/>
        </w:object>
      </w:r>
      <w:r w:rsidRPr="001A04AA">
        <w:rPr>
          <w:rFonts w:hAnsi="宋体"/>
        </w:rPr>
        <w:t>在</w:t>
      </w:r>
      <w:r w:rsidR="009108C4" w:rsidRPr="009108C4">
        <w:rPr>
          <w:position w:val="-10"/>
        </w:rPr>
        <w:object w:dxaOrig="540" w:dyaOrig="320">
          <v:shape id="_x0000_i1092" type="#_x0000_t75" style="width:27pt;height:16pt" o:ole="">
            <v:imagedata r:id="rId143" o:title=""/>
          </v:shape>
          <o:OLEObject Type="Embed" ProgID="Equation.DSMT4" ShapeID="_x0000_i1092" DrawAspect="Content" ObjectID="_1697175913" r:id="rId144"/>
        </w:object>
      </w:r>
      <w:r w:rsidRPr="001A04AA">
        <w:rPr>
          <w:rFonts w:hAnsi="宋体"/>
        </w:rPr>
        <w:t>上连续，且</w:t>
      </w:r>
      <w:r w:rsidR="009108C4" w:rsidRPr="009108C4">
        <w:rPr>
          <w:position w:val="-10"/>
        </w:rPr>
        <w:object w:dxaOrig="1860" w:dyaOrig="320">
          <v:shape id="_x0000_i1093" type="#_x0000_t75" style="width:93pt;height:16pt" o:ole="">
            <v:imagedata r:id="rId145" o:title=""/>
          </v:shape>
          <o:OLEObject Type="Embed" ProgID="Equation.DSMT4" ShapeID="_x0000_i1093" DrawAspect="Content" ObjectID="_1697175914" r:id="rId146"/>
        </w:object>
      </w:r>
      <w:r w:rsidRPr="001A04AA">
        <w:rPr>
          <w:rFonts w:hAnsi="宋体"/>
        </w:rPr>
        <w:t>，则下列结论中错误的是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82082A" w:rsidRPr="001A04AA" w:rsidRDefault="0082082A" w:rsidP="0082082A">
      <w:pPr>
        <w:ind w:leftChars="200" w:left="480"/>
      </w:pPr>
      <w:r w:rsidRPr="001A04AA">
        <w:t xml:space="preserve">(A) </w:t>
      </w:r>
      <w:r w:rsidRPr="001A04AA">
        <w:rPr>
          <w:rFonts w:hAnsi="宋体"/>
        </w:rPr>
        <w:t>至少存在一点</w:t>
      </w:r>
      <w:r w:rsidR="009108C4" w:rsidRPr="009108C4">
        <w:rPr>
          <w:position w:val="-12"/>
        </w:rPr>
        <w:object w:dxaOrig="999" w:dyaOrig="360">
          <v:shape id="_x0000_i1094" type="#_x0000_t75" style="width:50pt;height:18pt" o:ole="">
            <v:imagedata r:id="rId147" o:title=""/>
          </v:shape>
          <o:OLEObject Type="Embed" ProgID="Equation.DSMT4" ShapeID="_x0000_i1094" DrawAspect="Content" ObjectID="_1697175915" r:id="rId148"/>
        </w:object>
      </w:r>
      <w:r w:rsidRPr="001A04AA">
        <w:rPr>
          <w:rFonts w:hAnsi="宋体"/>
        </w:rPr>
        <w:t>，使得</w:t>
      </w:r>
      <w:r w:rsidR="009108C4" w:rsidRPr="009108C4">
        <w:rPr>
          <w:position w:val="-12"/>
        </w:rPr>
        <w:object w:dxaOrig="1300" w:dyaOrig="360">
          <v:shape id="_x0000_i1095" type="#_x0000_t75" style="width:65pt;height:18pt" o:ole="">
            <v:imagedata r:id="rId149" o:title=""/>
          </v:shape>
          <o:OLEObject Type="Embed" ProgID="Equation.DSMT4" ShapeID="_x0000_i1095" DrawAspect="Content" ObjectID="_1697175916" r:id="rId150"/>
        </w:objec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(B) </w:t>
      </w:r>
      <w:r w:rsidRPr="001A04AA">
        <w:rPr>
          <w:rFonts w:hAnsi="宋体"/>
        </w:rPr>
        <w:t>至少存在一点</w:t>
      </w:r>
      <w:r w:rsidR="009108C4" w:rsidRPr="009108C4">
        <w:rPr>
          <w:position w:val="-12"/>
        </w:rPr>
        <w:object w:dxaOrig="999" w:dyaOrig="360">
          <v:shape id="_x0000_i1096" type="#_x0000_t75" style="width:50pt;height:18pt" o:ole="">
            <v:imagedata r:id="rId151" o:title=""/>
          </v:shape>
          <o:OLEObject Type="Embed" ProgID="Equation.DSMT4" ShapeID="_x0000_i1096" DrawAspect="Content" ObjectID="_1697175917" r:id="rId152"/>
        </w:object>
      </w:r>
      <w:r w:rsidRPr="001A04AA">
        <w:rPr>
          <w:rFonts w:hAnsi="宋体"/>
        </w:rPr>
        <w:t>，使得</w:t>
      </w:r>
      <w:r w:rsidR="009108C4" w:rsidRPr="009108C4">
        <w:rPr>
          <w:position w:val="-12"/>
        </w:rPr>
        <w:object w:dxaOrig="1300" w:dyaOrig="360">
          <v:shape id="_x0000_i1097" type="#_x0000_t75" style="width:65pt;height:18pt" o:ole="">
            <v:imagedata r:id="rId153" o:title=""/>
          </v:shape>
          <o:OLEObject Type="Embed" ProgID="Equation.DSMT4" ShapeID="_x0000_i1097" DrawAspect="Content" ObjectID="_1697175918" r:id="rId154"/>
        </w:objec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(C) </w:t>
      </w:r>
      <w:r w:rsidRPr="001A04AA">
        <w:rPr>
          <w:rFonts w:hAnsi="宋体"/>
        </w:rPr>
        <w:t>至少存在一点</w:t>
      </w:r>
      <w:r w:rsidR="009108C4" w:rsidRPr="009108C4">
        <w:rPr>
          <w:position w:val="-12"/>
        </w:rPr>
        <w:object w:dxaOrig="999" w:dyaOrig="360">
          <v:shape id="_x0000_i1098" type="#_x0000_t75" style="width:50pt;height:18pt" o:ole="">
            <v:imagedata r:id="rId155" o:title=""/>
          </v:shape>
          <o:OLEObject Type="Embed" ProgID="Equation.DSMT4" ShapeID="_x0000_i1098" DrawAspect="Content" ObjectID="_1697175919" r:id="rId156"/>
        </w:object>
      </w:r>
      <w:r w:rsidRPr="001A04AA">
        <w:rPr>
          <w:rFonts w:hAnsi="宋体"/>
        </w:rPr>
        <w:t>，使得</w:t>
      </w:r>
      <w:r w:rsidR="009108C4" w:rsidRPr="009108C4">
        <w:rPr>
          <w:position w:val="-12"/>
        </w:rPr>
        <w:object w:dxaOrig="1020" w:dyaOrig="360">
          <v:shape id="_x0000_i1099" type="#_x0000_t75" style="width:51pt;height:18pt" o:ole="">
            <v:imagedata r:id="rId157" o:title=""/>
          </v:shape>
          <o:OLEObject Type="Embed" ProgID="Equation.DSMT4" ShapeID="_x0000_i1099" DrawAspect="Content" ObjectID="_1697175920" r:id="rId158"/>
        </w:objec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(D) </w:t>
      </w:r>
      <w:r w:rsidRPr="001A04AA">
        <w:rPr>
          <w:rFonts w:hAnsi="宋体"/>
        </w:rPr>
        <w:t>至少存在一点</w:t>
      </w:r>
      <w:r w:rsidR="009108C4" w:rsidRPr="009108C4">
        <w:rPr>
          <w:position w:val="-12"/>
        </w:rPr>
        <w:object w:dxaOrig="999" w:dyaOrig="360">
          <v:shape id="_x0000_i1100" type="#_x0000_t75" style="width:50pt;height:18pt" o:ole="">
            <v:imagedata r:id="rId159" o:title=""/>
          </v:shape>
          <o:OLEObject Type="Embed" ProgID="Equation.DSMT4" ShapeID="_x0000_i1100" DrawAspect="Content" ObjectID="_1697175921" r:id="rId160"/>
        </w:object>
      </w:r>
      <w:r w:rsidRPr="001A04AA">
        <w:rPr>
          <w:rFonts w:hAnsi="宋体"/>
        </w:rPr>
        <w:t>，使得</w:t>
      </w:r>
      <w:r w:rsidR="009108C4" w:rsidRPr="009108C4">
        <w:rPr>
          <w:position w:val="-12"/>
        </w:rPr>
        <w:object w:dxaOrig="980" w:dyaOrig="360">
          <v:shape id="_x0000_i1101" type="#_x0000_t75" style="width:49pt;height:18pt" o:ole="">
            <v:imagedata r:id="rId161" o:title=""/>
          </v:shape>
          <o:OLEObject Type="Embed" ProgID="Equation.DSMT4" ShapeID="_x0000_i1101" DrawAspect="Content" ObjectID="_1697175922" r:id="rId162"/>
        </w:object>
      </w:r>
      <w:r>
        <w:rPr>
          <w:rFonts w:hint="eastAsia"/>
        </w:rPr>
        <w:t>．</w:t>
      </w:r>
    </w:p>
    <w:p w:rsidR="0082082A" w:rsidRPr="004E5B0E" w:rsidRDefault="0082082A" w:rsidP="0082082A"/>
    <w:p w:rsidR="0082082A" w:rsidRPr="005C391E" w:rsidRDefault="0082082A" w:rsidP="0082082A">
      <w:pPr>
        <w:rPr>
          <w:rFonts w:hAnsi="宋体"/>
        </w:rPr>
      </w:pPr>
    </w:p>
    <w:p w:rsidR="0082082A" w:rsidRPr="001A04AA" w:rsidRDefault="0082082A" w:rsidP="0082082A">
      <w:r>
        <w:rPr>
          <w:rFonts w:hAnsi="宋体"/>
        </w:rPr>
        <w:t>(</w:t>
      </w:r>
      <w:r w:rsidRPr="001A04AA">
        <w:t>12</w:t>
      </w:r>
      <w:r>
        <w:rPr>
          <w:rFonts w:hAnsi="宋体"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6616B">
        <w:rPr>
          <w:rStyle w:val="ae"/>
          <w:rFonts w:hint="eastAsia"/>
        </w:rPr>
        <w:t>第二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12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1A04AA">
        <w:rPr>
          <w:rFonts w:hAnsi="宋体"/>
        </w:rPr>
        <w:t>设</w:t>
      </w:r>
      <w:r w:rsidR="009108C4" w:rsidRPr="00025957">
        <w:rPr>
          <w:position w:val="-4"/>
        </w:rPr>
        <w:object w:dxaOrig="200" w:dyaOrig="200">
          <v:shape id="_x0000_i1102" type="#_x0000_t75" style="width:10pt;height:10pt" o:ole="">
            <v:imagedata r:id="rId163" o:title=""/>
          </v:shape>
          <o:OLEObject Type="Embed" ProgID="Equation.DSMT4" ShapeID="_x0000_i1102" DrawAspect="Content" ObjectID="_1697175923" r:id="rId164"/>
        </w:object>
      </w:r>
      <w:r w:rsidRPr="001A04AA">
        <w:rPr>
          <w:rFonts w:hAnsi="宋体"/>
        </w:rPr>
        <w:t>阶矩阵</w:t>
      </w:r>
      <w:r w:rsidR="009108C4" w:rsidRPr="00025957">
        <w:rPr>
          <w:position w:val="-4"/>
        </w:rPr>
        <w:object w:dxaOrig="240" w:dyaOrig="260">
          <v:shape id="_x0000_i1103" type="#_x0000_t75" style="width:12pt;height:13pt" o:ole="">
            <v:imagedata r:id="rId165" o:title=""/>
          </v:shape>
          <o:OLEObject Type="Embed" ProgID="Equation.DSMT4" ShapeID="_x0000_i1103" DrawAspect="Content" ObjectID="_1697175924" r:id="rId166"/>
        </w:object>
      </w:r>
      <w:r w:rsidRPr="001A04AA">
        <w:rPr>
          <w:rFonts w:hAnsi="宋体"/>
        </w:rPr>
        <w:t>与</w:t>
      </w:r>
      <w:r w:rsidR="009108C4" w:rsidRPr="00025957">
        <w:rPr>
          <w:position w:val="-4"/>
        </w:rPr>
        <w:object w:dxaOrig="220" w:dyaOrig="240">
          <v:shape id="_x0000_i1104" type="#_x0000_t75" style="width:11pt;height:12pt" o:ole="">
            <v:imagedata r:id="rId167" o:title=""/>
          </v:shape>
          <o:OLEObject Type="Embed" ProgID="Equation.DSMT4" ShapeID="_x0000_i1104" DrawAspect="Content" ObjectID="_1697175925" r:id="rId168"/>
        </w:object>
      </w:r>
      <w:r w:rsidRPr="001A04AA">
        <w:rPr>
          <w:rFonts w:hAnsi="宋体"/>
        </w:rPr>
        <w:t>等价</w:t>
      </w:r>
      <w:r>
        <w:rPr>
          <w:rFonts w:hint="eastAsia"/>
        </w:rPr>
        <w:t>，</w:t>
      </w:r>
      <w:r w:rsidRPr="001A04AA">
        <w:rPr>
          <w:rFonts w:hAnsi="宋体"/>
        </w:rPr>
        <w:t>则必有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82082A" w:rsidRPr="001A04AA" w:rsidRDefault="0082082A" w:rsidP="0082082A">
      <w:pPr>
        <w:ind w:leftChars="200" w:left="480"/>
      </w:pPr>
      <w:r w:rsidRPr="001A04AA">
        <w:t xml:space="preserve">(A) </w:t>
      </w:r>
      <w:r w:rsidRPr="001A04AA">
        <w:rPr>
          <w:rFonts w:hAnsi="宋体"/>
        </w:rPr>
        <w:t>当</w:t>
      </w:r>
      <w:r w:rsidR="009108C4" w:rsidRPr="009108C4">
        <w:rPr>
          <w:position w:val="-10"/>
        </w:rPr>
        <w:object w:dxaOrig="700" w:dyaOrig="320">
          <v:shape id="_x0000_i1105" type="#_x0000_t75" style="width:35pt;height:16pt" o:ole="">
            <v:imagedata r:id="rId169" o:title=""/>
          </v:shape>
          <o:OLEObject Type="Embed" ProgID="Equation.DSMT4" ShapeID="_x0000_i1105" DrawAspect="Content" ObjectID="_1697175926" r:id="rId170"/>
        </w:object>
      </w:r>
      <w:r>
        <w:rPr>
          <w:rFonts w:hint="eastAsia"/>
        </w:rPr>
        <w:t>(</w:t>
      </w:r>
      <w:r w:rsidR="009108C4" w:rsidRPr="009108C4">
        <w:rPr>
          <w:position w:val="-6"/>
        </w:rPr>
        <w:object w:dxaOrig="540" w:dyaOrig="279">
          <v:shape id="_x0000_i1106" type="#_x0000_t75" style="width:27pt;height:14pt" o:ole="">
            <v:imagedata r:id="rId171" o:title=""/>
          </v:shape>
          <o:OLEObject Type="Embed" ProgID="Equation.DSMT4" ShapeID="_x0000_i1106" DrawAspect="Content" ObjectID="_1697175927" r:id="rId172"/>
        </w:object>
      </w:r>
      <w:r>
        <w:rPr>
          <w:rFonts w:hint="eastAsia"/>
        </w:rPr>
        <w:t>)</w:t>
      </w:r>
      <w:r w:rsidRPr="001A04AA">
        <w:rPr>
          <w:rFonts w:hAnsi="宋体"/>
        </w:rPr>
        <w:t>时</w:t>
      </w:r>
      <w:r>
        <w:rPr>
          <w:rFonts w:hint="eastAsia"/>
        </w:rPr>
        <w:t>，</w:t>
      </w:r>
      <w:r w:rsidR="009108C4" w:rsidRPr="009108C4">
        <w:rPr>
          <w:position w:val="-10"/>
        </w:rPr>
        <w:object w:dxaOrig="700" w:dyaOrig="320">
          <v:shape id="_x0000_i1107" type="#_x0000_t75" style="width:35pt;height:16pt" o:ole="">
            <v:imagedata r:id="rId173" o:title=""/>
          </v:shape>
          <o:OLEObject Type="Embed" ProgID="Equation.DSMT4" ShapeID="_x0000_i1107" DrawAspect="Content" ObjectID="_1697175928" r:id="rId17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 w:rsidRPr="001A04AA">
        <w:t xml:space="preserve">(B) </w:t>
      </w:r>
      <w:r w:rsidRPr="001A04AA">
        <w:rPr>
          <w:rFonts w:hAnsi="宋体"/>
        </w:rPr>
        <w:t>当</w:t>
      </w:r>
      <w:r w:rsidR="009108C4" w:rsidRPr="009108C4">
        <w:rPr>
          <w:position w:val="-10"/>
        </w:rPr>
        <w:object w:dxaOrig="700" w:dyaOrig="320">
          <v:shape id="_x0000_i1108" type="#_x0000_t75" style="width:35pt;height:16pt" o:ole="">
            <v:imagedata r:id="rId175" o:title=""/>
          </v:shape>
          <o:OLEObject Type="Embed" ProgID="Equation.DSMT4" ShapeID="_x0000_i1108" DrawAspect="Content" ObjectID="_1697175929" r:id="rId176"/>
        </w:object>
      </w:r>
      <w:r>
        <w:rPr>
          <w:rFonts w:hint="eastAsia"/>
        </w:rPr>
        <w:t>(</w:t>
      </w:r>
      <w:r w:rsidR="009108C4" w:rsidRPr="009108C4">
        <w:rPr>
          <w:position w:val="-6"/>
        </w:rPr>
        <w:object w:dxaOrig="540" w:dyaOrig="279">
          <v:shape id="_x0000_i1109" type="#_x0000_t75" style="width:27pt;height:14pt" o:ole="">
            <v:imagedata r:id="rId177" o:title=""/>
          </v:shape>
          <o:OLEObject Type="Embed" ProgID="Equation.DSMT4" ShapeID="_x0000_i1109" DrawAspect="Content" ObjectID="_1697175930" r:id="rId178"/>
        </w:object>
      </w:r>
      <w:r>
        <w:rPr>
          <w:rFonts w:hint="eastAsia"/>
        </w:rPr>
        <w:t>)</w:t>
      </w:r>
      <w:r w:rsidRPr="001A04AA">
        <w:rPr>
          <w:rFonts w:hAnsi="宋体"/>
        </w:rPr>
        <w:t>时</w:t>
      </w:r>
      <w:r>
        <w:rPr>
          <w:rFonts w:hint="eastAsia"/>
        </w:rPr>
        <w:t>，</w:t>
      </w:r>
      <w:r w:rsidR="009108C4" w:rsidRPr="009108C4">
        <w:rPr>
          <w:position w:val="-10"/>
        </w:rPr>
        <w:object w:dxaOrig="840" w:dyaOrig="320">
          <v:shape id="_x0000_i1110" type="#_x0000_t75" style="width:42pt;height:16pt" o:ole="">
            <v:imagedata r:id="rId179" o:title=""/>
          </v:shape>
          <o:OLEObject Type="Embed" ProgID="Equation.DSMT4" ShapeID="_x0000_i1110" DrawAspect="Content" ObjectID="_1697175931" r:id="rId180"/>
        </w:objec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(C) </w:t>
      </w:r>
      <w:r w:rsidRPr="001A04AA">
        <w:rPr>
          <w:rFonts w:hAnsi="宋体"/>
        </w:rPr>
        <w:t>当</w:t>
      </w:r>
      <w:r w:rsidR="009108C4" w:rsidRPr="009108C4">
        <w:rPr>
          <w:position w:val="-10"/>
        </w:rPr>
        <w:object w:dxaOrig="700" w:dyaOrig="320">
          <v:shape id="_x0000_i1111" type="#_x0000_t75" style="width:35pt;height:16pt" o:ole="">
            <v:imagedata r:id="rId181" o:title=""/>
          </v:shape>
          <o:OLEObject Type="Embed" ProgID="Equation.DSMT4" ShapeID="_x0000_i1111" DrawAspect="Content" ObjectID="_1697175932" r:id="rId182"/>
        </w:object>
      </w:r>
      <w:r w:rsidRPr="001A04AA">
        <w:rPr>
          <w:rFonts w:hAnsi="宋体"/>
        </w:rPr>
        <w:t>时</w:t>
      </w:r>
      <w:r>
        <w:rPr>
          <w:rFonts w:hint="eastAsia"/>
        </w:rPr>
        <w:t>，</w:t>
      </w:r>
      <w:r w:rsidR="009108C4" w:rsidRPr="009108C4">
        <w:rPr>
          <w:position w:val="-10"/>
        </w:rPr>
        <w:object w:dxaOrig="700" w:dyaOrig="320">
          <v:shape id="_x0000_i1112" type="#_x0000_t75" style="width:35pt;height:16pt" o:ole="">
            <v:imagedata r:id="rId183" o:title=""/>
          </v:shape>
          <o:OLEObject Type="Embed" ProgID="Equation.DSMT4" ShapeID="_x0000_i1112" DrawAspect="Content" ObjectID="_1697175933" r:id="rId18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1A04AA">
        <w:t xml:space="preserve">(D) </w:t>
      </w:r>
      <w:r w:rsidRPr="001A04AA">
        <w:rPr>
          <w:rFonts w:hAnsi="宋体"/>
        </w:rPr>
        <w:t>当</w:t>
      </w:r>
      <w:r w:rsidR="009108C4" w:rsidRPr="009108C4">
        <w:rPr>
          <w:position w:val="-10"/>
        </w:rPr>
        <w:object w:dxaOrig="700" w:dyaOrig="320">
          <v:shape id="_x0000_i1113" type="#_x0000_t75" style="width:35pt;height:16pt" o:ole="">
            <v:imagedata r:id="rId185" o:title=""/>
          </v:shape>
          <o:OLEObject Type="Embed" ProgID="Equation.DSMT4" ShapeID="_x0000_i1113" DrawAspect="Content" ObjectID="_1697175934" r:id="rId186"/>
        </w:object>
      </w:r>
      <w:r w:rsidRPr="001A04AA">
        <w:rPr>
          <w:rFonts w:hAnsi="宋体"/>
        </w:rPr>
        <w:t>时</w:t>
      </w:r>
      <w:r>
        <w:rPr>
          <w:rFonts w:hint="eastAsia"/>
        </w:rPr>
        <w:t>，</w:t>
      </w:r>
      <w:r w:rsidR="009108C4" w:rsidRPr="009108C4">
        <w:rPr>
          <w:position w:val="-10"/>
        </w:rPr>
        <w:object w:dxaOrig="700" w:dyaOrig="320">
          <v:shape id="_x0000_i1114" type="#_x0000_t75" style="width:35pt;height:16pt" o:ole="">
            <v:imagedata r:id="rId187" o:title=""/>
          </v:shape>
          <o:OLEObject Type="Embed" ProgID="Equation.DSMT4" ShapeID="_x0000_i1114" DrawAspect="Content" ObjectID="_1697175935" r:id="rId188"/>
        </w:object>
      </w:r>
      <w:r>
        <w:rPr>
          <w:rFonts w:hint="eastAsia"/>
        </w:rPr>
        <w:t>．</w:t>
      </w:r>
    </w:p>
    <w:p w:rsidR="0082082A" w:rsidRPr="004E5B0E" w:rsidRDefault="0082082A" w:rsidP="0082082A"/>
    <w:p w:rsidR="0082082A" w:rsidRPr="00F813D2" w:rsidRDefault="0082082A" w:rsidP="0082082A"/>
    <w:p w:rsidR="0082082A" w:rsidRDefault="0082082A" w:rsidP="0082082A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13</w:t>
      </w:r>
      <w:r>
        <w:rPr>
          <w:rFonts w:hAnsi="宋体"/>
          <w:bCs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46616B">
        <w:rPr>
          <w:rStyle w:val="ae"/>
          <w:rFonts w:hint="eastAsia"/>
        </w:rPr>
        <w:t>第二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13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>
        <w:rPr>
          <w:rFonts w:hint="eastAsia"/>
        </w:rPr>
        <w:t>设随机变量</w:t>
      </w:r>
      <w:r w:rsidR="009108C4" w:rsidRPr="00025957">
        <w:rPr>
          <w:position w:val="-4"/>
        </w:rPr>
        <w:object w:dxaOrig="240" w:dyaOrig="240">
          <v:shape id="_x0000_i1115" type="#_x0000_t75" style="width:12pt;height:12pt" o:ole="">
            <v:imagedata r:id="rId189" o:title=""/>
          </v:shape>
          <o:OLEObject Type="Embed" ProgID="Equation.DSMT4" ShapeID="_x0000_i1115" DrawAspect="Content" ObjectID="_1697175936" r:id="rId190"/>
        </w:object>
      </w:r>
      <w:r>
        <w:rPr>
          <w:rFonts w:hint="eastAsia"/>
        </w:rPr>
        <w:t>服从正态分布</w:t>
      </w:r>
      <w:r w:rsidR="009108C4" w:rsidRPr="009108C4">
        <w:rPr>
          <w:position w:val="-10"/>
        </w:rPr>
        <w:object w:dxaOrig="720" w:dyaOrig="320">
          <v:shape id="_x0000_i1116" type="#_x0000_t75" style="width:36pt;height:16pt" o:ole="">
            <v:imagedata r:id="rId191" o:title=""/>
          </v:shape>
          <o:OLEObject Type="Embed" ProgID="Equation.DSMT4" ShapeID="_x0000_i1116" DrawAspect="Content" ObjectID="_1697175937" r:id="rId192"/>
        </w:object>
      </w:r>
      <w:r>
        <w:rPr>
          <w:rFonts w:hint="eastAsia"/>
        </w:rPr>
        <w:t>，对给定的</w:t>
      </w:r>
      <w:r w:rsidR="009108C4" w:rsidRPr="009108C4">
        <w:rPr>
          <w:position w:val="-6"/>
        </w:rPr>
        <w:object w:dxaOrig="240" w:dyaOrig="220">
          <v:shape id="_x0000_i1117" type="#_x0000_t75" style="width:12pt;height:11pt" o:ole="">
            <v:imagedata r:id="rId193" o:title=""/>
          </v:shape>
          <o:OLEObject Type="Embed" ProgID="Equation.DSMT4" ShapeID="_x0000_i1117" DrawAspect="Content" ObjectID="_1697175938" r:id="rId194"/>
        </w:object>
      </w:r>
      <w:r>
        <w:rPr>
          <w:rFonts w:hint="eastAsia"/>
        </w:rPr>
        <w:t>（</w:t>
      </w:r>
      <w:r w:rsidR="009108C4" w:rsidRPr="009108C4">
        <w:rPr>
          <w:position w:val="-6"/>
        </w:rPr>
        <w:object w:dxaOrig="920" w:dyaOrig="279">
          <v:shape id="_x0000_i1118" type="#_x0000_t75" style="width:46pt;height:14pt" o:ole="">
            <v:imagedata r:id="rId195" o:title=""/>
          </v:shape>
          <o:OLEObject Type="Embed" ProgID="Equation.DSMT4" ShapeID="_x0000_i1118" DrawAspect="Content" ObjectID="_1697175939" r:id="rId196"/>
        </w:object>
      </w:r>
      <w:r>
        <w:rPr>
          <w:rFonts w:hint="eastAsia"/>
        </w:rPr>
        <w:t>），数</w:t>
      </w:r>
      <w:r w:rsidR="009108C4" w:rsidRPr="009108C4">
        <w:rPr>
          <w:position w:val="-12"/>
        </w:rPr>
        <w:object w:dxaOrig="279" w:dyaOrig="360">
          <v:shape id="_x0000_i1119" type="#_x0000_t75" style="width:14pt;height:18pt" o:ole="">
            <v:imagedata r:id="rId197" o:title=""/>
          </v:shape>
          <o:OLEObject Type="Embed" ProgID="Equation.DSMT4" ShapeID="_x0000_i1119" DrawAspect="Content" ObjectID="_1697175940" r:id="rId198"/>
        </w:object>
      </w:r>
      <w:r>
        <w:rPr>
          <w:rFonts w:hint="eastAsia"/>
        </w:rPr>
        <w:t>满足</w:t>
      </w:r>
      <w:r w:rsidR="009108C4" w:rsidRPr="009108C4">
        <w:rPr>
          <w:position w:val="-12"/>
        </w:rPr>
        <w:object w:dxaOrig="1420" w:dyaOrig="360">
          <v:shape id="_x0000_i1120" type="#_x0000_t75" style="width:71pt;height:18pt" o:ole="">
            <v:imagedata r:id="rId199" o:title=""/>
          </v:shape>
          <o:OLEObject Type="Embed" ProgID="Equation.DSMT4" ShapeID="_x0000_i1120" DrawAspect="Content" ObjectID="_1697175941" r:id="rId200"/>
        </w:object>
      </w:r>
      <w:r>
        <w:rPr>
          <w:rFonts w:hint="eastAsia"/>
        </w:rPr>
        <w:t>，若</w:t>
      </w:r>
      <w:r w:rsidR="009108C4" w:rsidRPr="009108C4">
        <w:rPr>
          <w:position w:val="-14"/>
        </w:rPr>
        <w:object w:dxaOrig="1400" w:dyaOrig="400">
          <v:shape id="_x0000_i1121" type="#_x0000_t75" style="width:70pt;height:20pt" o:ole="">
            <v:imagedata r:id="rId201" o:title=""/>
          </v:shape>
          <o:OLEObject Type="Embed" ProgID="Equation.DSMT4" ShapeID="_x0000_i1121" DrawAspect="Content" ObjectID="_1697175942" r:id="rId202"/>
        </w:object>
      </w:r>
      <w:r>
        <w:rPr>
          <w:rFonts w:hint="eastAsia"/>
        </w:rPr>
        <w:t>，则</w:t>
      </w:r>
      <w:r w:rsidR="009108C4" w:rsidRPr="00025957">
        <w:rPr>
          <w:position w:val="-4"/>
        </w:rPr>
        <w:object w:dxaOrig="200" w:dyaOrig="200">
          <v:shape id="_x0000_i1122" type="#_x0000_t75" style="width:10pt;height:10pt" o:ole="">
            <v:imagedata r:id="rId203" o:title=""/>
          </v:shape>
          <o:OLEObject Type="Embed" ProgID="Equation.DSMT4" ShapeID="_x0000_i1122" DrawAspect="Content" ObjectID="_1697175943" r:id="rId204"/>
        </w:object>
      </w:r>
      <w:r>
        <w:rPr>
          <w:rFonts w:hint="eastAsia"/>
        </w:rPr>
        <w:t>等于</w:t>
      </w:r>
      <w:r>
        <w:rPr>
          <w:rFonts w:hint="eastAsia"/>
        </w:rPr>
        <w:t>(    )</w:t>
      </w:r>
    </w:p>
    <w:p w:rsidR="0082082A" w:rsidRDefault="0082082A" w:rsidP="0082082A">
      <w:pPr>
        <w:ind w:leftChars="200" w:left="480"/>
        <w:rPr>
          <w:rFonts w:hAnsi="宋体"/>
          <w:bCs/>
        </w:rPr>
      </w:pPr>
      <w:r>
        <w:rPr>
          <w:rFonts w:hint="eastAsia"/>
        </w:rPr>
        <w:lastRenderedPageBreak/>
        <w:t xml:space="preserve">(A) </w:t>
      </w:r>
      <w:r w:rsidR="009108C4" w:rsidRPr="009108C4">
        <w:rPr>
          <w:position w:val="-30"/>
        </w:rPr>
        <w:object w:dxaOrig="300" w:dyaOrig="540">
          <v:shape id="_x0000_i1123" type="#_x0000_t75" style="width:15pt;height:27pt" o:ole="">
            <v:imagedata r:id="rId205" o:title=""/>
          </v:shape>
          <o:OLEObject Type="Embed" ProgID="Equation.DSMT4" ShapeID="_x0000_i1123" DrawAspect="Content" ObjectID="_1697175944" r:id="rId20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(B) </w:t>
      </w:r>
      <w:r w:rsidR="009108C4" w:rsidRPr="009108C4">
        <w:rPr>
          <w:position w:val="-30"/>
        </w:rPr>
        <w:object w:dxaOrig="460" w:dyaOrig="540">
          <v:shape id="_x0000_i1124" type="#_x0000_t75" style="width:23pt;height:27pt" o:ole="">
            <v:imagedata r:id="rId207" o:title=""/>
          </v:shape>
          <o:OLEObject Type="Embed" ProgID="Equation.DSMT4" ShapeID="_x0000_i1124" DrawAspect="Content" ObjectID="_1697175945" r:id="rId20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(C) </w:t>
      </w:r>
      <w:r w:rsidR="009108C4" w:rsidRPr="009108C4">
        <w:rPr>
          <w:position w:val="-30"/>
        </w:rPr>
        <w:object w:dxaOrig="460" w:dyaOrig="540">
          <v:shape id="_x0000_i1125" type="#_x0000_t75" style="width:23pt;height:27pt" o:ole="">
            <v:imagedata r:id="rId209" o:title=""/>
          </v:shape>
          <o:OLEObject Type="Embed" ProgID="Equation.DSMT4" ShapeID="_x0000_i1125" DrawAspect="Content" ObjectID="_1697175946" r:id="rId21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(D) </w:t>
      </w:r>
      <w:r w:rsidR="009108C4" w:rsidRPr="009108C4">
        <w:rPr>
          <w:position w:val="-12"/>
        </w:rPr>
        <w:object w:dxaOrig="440" w:dyaOrig="360">
          <v:shape id="_x0000_i1126" type="#_x0000_t75" style="width:22pt;height:18pt" o:ole="">
            <v:imagedata r:id="rId211" o:title=""/>
          </v:shape>
          <o:OLEObject Type="Embed" ProgID="Equation.DSMT4" ShapeID="_x0000_i1126" DrawAspect="Content" ObjectID="_1697175947" r:id="rId212"/>
        </w:object>
      </w:r>
      <w:r>
        <w:rPr>
          <w:rFonts w:hint="eastAsia"/>
        </w:rPr>
        <w:t>．</w:t>
      </w:r>
    </w:p>
    <w:p w:rsidR="0082082A" w:rsidRDefault="0082082A" w:rsidP="0082082A"/>
    <w:p w:rsidR="0082082A" w:rsidRPr="00FE7EDB" w:rsidRDefault="0082082A" w:rsidP="0082082A"/>
    <w:p w:rsidR="0082082A" w:rsidRDefault="0082082A" w:rsidP="0082082A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14</w:t>
      </w:r>
      <w:r>
        <w:rPr>
          <w:rFonts w:hAnsi="宋体"/>
          <w:bCs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一第二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14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>
        <w:rPr>
          <w:rFonts w:hint="eastAsia"/>
        </w:rPr>
        <w:t>设随机变量</w:t>
      </w:r>
      <w:r w:rsidR="009108C4" w:rsidRPr="009108C4">
        <w:rPr>
          <w:position w:val="-12"/>
        </w:rPr>
        <w:object w:dxaOrig="1260" w:dyaOrig="360">
          <v:shape id="_x0000_i1127" type="#_x0000_t75" style="width:63pt;height:18pt" o:ole="">
            <v:imagedata r:id="rId213" o:title=""/>
          </v:shape>
          <o:OLEObject Type="Embed" ProgID="Equation.DSMT4" ShapeID="_x0000_i1127" DrawAspect="Content" ObjectID="_1697175948" r:id="rId214"/>
        </w:object>
      </w:r>
      <w:r>
        <w:rPr>
          <w:rFonts w:hint="eastAsia"/>
        </w:rPr>
        <w:t>（</w:t>
      </w:r>
      <w:r w:rsidR="009108C4" w:rsidRPr="00025957">
        <w:rPr>
          <w:position w:val="-4"/>
        </w:rPr>
        <w:object w:dxaOrig="520" w:dyaOrig="260">
          <v:shape id="_x0000_i1128" type="#_x0000_t75" style="width:26pt;height:13pt" o:ole="">
            <v:imagedata r:id="rId215" o:title=""/>
          </v:shape>
          <o:OLEObject Type="Embed" ProgID="Equation.DSMT4" ShapeID="_x0000_i1128" DrawAspect="Content" ObjectID="_1697175949" r:id="rId216"/>
        </w:object>
      </w:r>
      <w:r>
        <w:rPr>
          <w:rFonts w:hint="eastAsia"/>
        </w:rPr>
        <w:t>）独立同分布，且其方差为</w:t>
      </w:r>
      <w:r w:rsidR="009108C4" w:rsidRPr="009108C4">
        <w:rPr>
          <w:position w:val="-6"/>
        </w:rPr>
        <w:object w:dxaOrig="680" w:dyaOrig="320">
          <v:shape id="_x0000_i1129" type="#_x0000_t75" style="width:34pt;height:16pt" o:ole="">
            <v:imagedata r:id="rId217" o:title=""/>
          </v:shape>
          <o:OLEObject Type="Embed" ProgID="Equation.DSMT4" ShapeID="_x0000_i1129" DrawAspect="Content" ObjectID="_1697175950" r:id="rId218"/>
        </w:object>
      </w:r>
      <w:r>
        <w:rPr>
          <w:rFonts w:hint="eastAsia"/>
        </w:rPr>
        <w:t>．令</w:t>
      </w:r>
      <w:r w:rsidR="009108C4" w:rsidRPr="009108C4">
        <w:rPr>
          <w:position w:val="-28"/>
        </w:rPr>
        <w:object w:dxaOrig="1140" w:dyaOrig="680">
          <v:shape id="_x0000_i1130" type="#_x0000_t75" style="width:57pt;height:34pt" o:ole="">
            <v:imagedata r:id="rId219" o:title=""/>
          </v:shape>
          <o:OLEObject Type="Embed" ProgID="Equation.DSMT4" ShapeID="_x0000_i1130" DrawAspect="Content" ObjectID="_1697175951" r:id="rId220"/>
        </w:object>
      </w:r>
      <w:r>
        <w:rPr>
          <w:rFonts w:hint="eastAsia"/>
        </w:rPr>
        <w:t>，则</w:t>
      </w:r>
      <w:r>
        <w:rPr>
          <w:rFonts w:hint="eastAsia"/>
        </w:rPr>
        <w:t>(    )</w:t>
      </w:r>
    </w:p>
    <w:p w:rsidR="0082082A" w:rsidRDefault="0082082A" w:rsidP="0082082A">
      <w:pPr>
        <w:ind w:leftChars="200" w:left="480"/>
      </w:pPr>
      <w:r>
        <w:rPr>
          <w:rFonts w:hint="eastAsia"/>
        </w:rPr>
        <w:t xml:space="preserve">(A) </w:t>
      </w:r>
      <w:r w:rsidR="009108C4" w:rsidRPr="009108C4">
        <w:rPr>
          <w:position w:val="-24"/>
        </w:rPr>
        <w:object w:dxaOrig="1640" w:dyaOrig="660">
          <v:shape id="_x0000_i1131" type="#_x0000_t75" style="width:82pt;height:33pt" o:ole="">
            <v:imagedata r:id="rId221" o:title=""/>
          </v:shape>
          <o:OLEObject Type="Embed" ProgID="Equation.DSMT4" ShapeID="_x0000_i1131" DrawAspect="Content" ObjectID="_1697175952" r:id="rId22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9108C4" w:rsidRPr="009108C4">
        <w:rPr>
          <w:position w:val="-12"/>
        </w:rPr>
        <w:object w:dxaOrig="1579" w:dyaOrig="380">
          <v:shape id="_x0000_i1132" type="#_x0000_t75" style="width:79pt;height:19pt" o:ole="">
            <v:imagedata r:id="rId223" o:title=""/>
          </v:shape>
          <o:OLEObject Type="Embed" ProgID="Equation.DSMT4" ShapeID="_x0000_i1132" DrawAspect="Content" ObjectID="_1697175953" r:id="rId224"/>
        </w:object>
      </w:r>
      <w:r>
        <w:rPr>
          <w:rFonts w:hint="eastAsia"/>
        </w:rPr>
        <w:t>．</w:t>
      </w:r>
    </w:p>
    <w:p w:rsidR="0082082A" w:rsidRDefault="0082082A" w:rsidP="0082082A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(C) </w:t>
      </w:r>
      <w:r w:rsidR="009108C4" w:rsidRPr="009108C4">
        <w:rPr>
          <w:position w:val="-24"/>
        </w:rPr>
        <w:object w:dxaOrig="1980" w:dyaOrig="620">
          <v:shape id="_x0000_i1133" type="#_x0000_t75" style="width:99pt;height:31pt" o:ole="">
            <v:imagedata r:id="rId225" o:title=""/>
          </v:shape>
          <o:OLEObject Type="Embed" ProgID="Equation.DSMT4" ShapeID="_x0000_i1133" DrawAspect="Content" ObjectID="_1697175954" r:id="rId22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9108C4" w:rsidRPr="009108C4">
        <w:rPr>
          <w:position w:val="-24"/>
        </w:rPr>
        <w:object w:dxaOrig="1980" w:dyaOrig="620">
          <v:shape id="_x0000_i1134" type="#_x0000_t75" style="width:99pt;height:31pt" o:ole="">
            <v:imagedata r:id="rId227" o:title=""/>
          </v:shape>
          <o:OLEObject Type="Embed" ProgID="Equation.DSMT4" ShapeID="_x0000_i1134" DrawAspect="Content" ObjectID="_1697175955" r:id="rId228"/>
        </w:object>
      </w:r>
      <w:r>
        <w:rPr>
          <w:rFonts w:hint="eastAsia"/>
        </w:rPr>
        <w:t>．</w:t>
      </w:r>
    </w:p>
    <w:p w:rsidR="0082082A" w:rsidRPr="008C6ED2" w:rsidRDefault="0082082A" w:rsidP="0082082A">
      <w:pPr>
        <w:rPr>
          <w:bCs/>
        </w:rPr>
      </w:pPr>
    </w:p>
    <w:p w:rsidR="0082082A" w:rsidRPr="005C391E" w:rsidRDefault="0082082A" w:rsidP="0082082A"/>
    <w:p w:rsidR="0082082A" w:rsidRPr="001A04AA" w:rsidRDefault="0082082A" w:rsidP="0082082A">
      <w:pPr>
        <w:pStyle w:val="1"/>
      </w:pPr>
      <w:r w:rsidRPr="001A04AA">
        <w:t>三、解答题</w:t>
      </w:r>
      <w:r>
        <w:rPr>
          <w:rFonts w:hint="eastAsia"/>
        </w:rPr>
        <w:t>（</w:t>
      </w:r>
      <w:r w:rsidRPr="001A04AA">
        <w:t>15</w:t>
      </w:r>
      <w:r>
        <w:rPr>
          <w:rFonts w:hint="eastAsia"/>
        </w:rPr>
        <w:t>~</w:t>
      </w:r>
      <w:r w:rsidRPr="001A04AA">
        <w:t>23小题，共94分</w:t>
      </w:r>
      <w:r>
        <w:rPr>
          <w:rFonts w:hint="eastAsia"/>
        </w:rPr>
        <w:t>）</w:t>
      </w:r>
    </w:p>
    <w:p w:rsidR="0082082A" w:rsidRDefault="0082082A" w:rsidP="0082082A"/>
    <w:p w:rsidR="0082082A" w:rsidRDefault="0082082A" w:rsidP="0082082A"/>
    <w:p w:rsidR="0082082A" w:rsidRPr="001A04AA" w:rsidRDefault="0082082A" w:rsidP="0082082A">
      <w:r>
        <w:t>(15)</w:t>
      </w:r>
      <w:r>
        <w:rPr>
          <w:rFonts w:hint="eastAsia"/>
        </w:rPr>
        <w:t>（</w:t>
      </w:r>
      <w:r w:rsidRPr="001A04AA">
        <w:rPr>
          <w:rFonts w:hAnsi="宋体"/>
        </w:rPr>
        <w:t>本题满分</w:t>
      </w:r>
      <w:r w:rsidRPr="001A04AA">
        <w:t>8</w:t>
      </w:r>
      <w:r w:rsidRPr="001A04AA">
        <w:rPr>
          <w:rFonts w:hAnsi="宋体"/>
        </w:rPr>
        <w:t>分</w:t>
      </w:r>
      <w:r>
        <w:rPr>
          <w:rFonts w:hint="eastAsia"/>
        </w:rPr>
        <w:t>）</w:t>
      </w:r>
      <w:r w:rsidR="002E19B4" w:rsidRPr="0046616B">
        <w:rPr>
          <w:rStyle w:val="ae"/>
          <w:rFonts w:hint="eastAsia"/>
        </w:rPr>
        <w:t>【同试卷</w:t>
      </w:r>
      <w:r w:rsidR="002E19B4">
        <w:rPr>
          <w:rStyle w:val="ae"/>
          <w:rFonts w:hint="eastAsia"/>
        </w:rPr>
        <w:t>三第三</w:t>
      </w:r>
      <w:r w:rsidR="002E19B4" w:rsidRPr="0046616B">
        <w:rPr>
          <w:rStyle w:val="ae"/>
          <w:rFonts w:hint="eastAsia"/>
        </w:rPr>
        <w:t>(</w:t>
      </w:r>
      <w:r w:rsidR="002E19B4">
        <w:rPr>
          <w:rStyle w:val="ae"/>
          <w:rFonts w:hint="eastAsia"/>
        </w:rPr>
        <w:t>15</w:t>
      </w:r>
      <w:r w:rsidR="002E19B4" w:rsidRPr="0046616B">
        <w:rPr>
          <w:rStyle w:val="ae"/>
          <w:rFonts w:hint="eastAsia"/>
        </w:rPr>
        <w:t>)</w:t>
      </w:r>
      <w:r w:rsidR="002E19B4" w:rsidRPr="0046616B">
        <w:rPr>
          <w:rStyle w:val="ae"/>
          <w:rFonts w:hint="eastAsia"/>
        </w:rPr>
        <w:t>题】</w:t>
      </w:r>
    </w:p>
    <w:p w:rsidR="0082082A" w:rsidRPr="001A04AA" w:rsidRDefault="0082082A" w:rsidP="0082082A">
      <w:pPr>
        <w:ind w:leftChars="200" w:left="480"/>
      </w:pPr>
      <w:r w:rsidRPr="001A04AA">
        <w:rPr>
          <w:rFonts w:hAnsi="宋体"/>
        </w:rPr>
        <w:t>求</w:t>
      </w:r>
      <w:r w:rsidR="009108C4" w:rsidRPr="009108C4">
        <w:rPr>
          <w:position w:val="-32"/>
        </w:rPr>
        <w:object w:dxaOrig="2079" w:dyaOrig="760">
          <v:shape id="_x0000_i1135" type="#_x0000_t75" style="width:104pt;height:38pt" o:ole="">
            <v:imagedata r:id="rId229" o:title=""/>
          </v:shape>
          <o:OLEObject Type="Embed" ProgID="Equation.DSMT4" ShapeID="_x0000_i1135" DrawAspect="Content" ObjectID="_1697175956" r:id="rId230"/>
        </w:object>
      </w:r>
      <w:r>
        <w:rPr>
          <w:rFonts w:hint="eastAsia"/>
        </w:rPr>
        <w:t>．</w:t>
      </w:r>
    </w:p>
    <w:p w:rsidR="0082082A" w:rsidRPr="004E5B0E" w:rsidRDefault="0082082A" w:rsidP="0082082A"/>
    <w:p w:rsidR="0082082A" w:rsidRDefault="0082082A" w:rsidP="0082082A"/>
    <w:p w:rsidR="0082082A" w:rsidRPr="001A04AA" w:rsidRDefault="0082082A" w:rsidP="0082082A">
      <w:r>
        <w:t>(16)</w:t>
      </w:r>
      <w:r>
        <w:rPr>
          <w:rFonts w:hint="eastAsia"/>
        </w:rPr>
        <w:t>（</w:t>
      </w:r>
      <w:r w:rsidRPr="001A04AA">
        <w:rPr>
          <w:rFonts w:hAnsi="宋体"/>
        </w:rPr>
        <w:t>本题满分</w:t>
      </w:r>
      <w:r w:rsidRPr="001A04AA">
        <w:t>8</w:t>
      </w:r>
      <w:r w:rsidRPr="001A04AA">
        <w:rPr>
          <w:rFonts w:hAnsi="宋体"/>
        </w:rPr>
        <w:t>分</w:t>
      </w:r>
      <w:r>
        <w:rPr>
          <w:rFonts w:hint="eastAsia"/>
        </w:rPr>
        <w:t>）</w:t>
      </w:r>
      <w:r w:rsidR="002E19B4" w:rsidRPr="0046616B">
        <w:rPr>
          <w:rStyle w:val="ae"/>
          <w:rFonts w:hint="eastAsia"/>
        </w:rPr>
        <w:t>【同试卷</w:t>
      </w:r>
      <w:r w:rsidR="002E19B4">
        <w:rPr>
          <w:rStyle w:val="ae"/>
          <w:rFonts w:hint="eastAsia"/>
        </w:rPr>
        <w:t>三第三</w:t>
      </w:r>
      <w:r w:rsidR="002E19B4" w:rsidRPr="0046616B">
        <w:rPr>
          <w:rStyle w:val="ae"/>
          <w:rFonts w:hint="eastAsia"/>
        </w:rPr>
        <w:t>(</w:t>
      </w:r>
      <w:r w:rsidR="002E19B4">
        <w:rPr>
          <w:rStyle w:val="ae"/>
          <w:rFonts w:hint="eastAsia"/>
        </w:rPr>
        <w:t>16</w:t>
      </w:r>
      <w:r w:rsidR="002E19B4" w:rsidRPr="0046616B">
        <w:rPr>
          <w:rStyle w:val="ae"/>
          <w:rFonts w:hint="eastAsia"/>
        </w:rPr>
        <w:t>)</w:t>
      </w:r>
      <w:r w:rsidR="002E19B4" w:rsidRPr="0046616B">
        <w:rPr>
          <w:rStyle w:val="ae"/>
          <w:rFonts w:hint="eastAsia"/>
        </w:rPr>
        <w:t>题】</w:t>
      </w:r>
    </w:p>
    <w:p w:rsidR="0082082A" w:rsidRDefault="0082082A" w:rsidP="0082082A">
      <w:pPr>
        <w:ind w:leftChars="200" w:left="480"/>
      </w:pPr>
      <w:r w:rsidRPr="001A04AA">
        <w:rPr>
          <w:rFonts w:hAnsi="宋体"/>
        </w:rPr>
        <w:t>求</w:t>
      </w:r>
      <w:r w:rsidR="009108C4" w:rsidRPr="009108C4">
        <w:rPr>
          <w:position w:val="-32"/>
        </w:rPr>
        <w:object w:dxaOrig="2020" w:dyaOrig="639">
          <v:shape id="_x0000_i1136" type="#_x0000_t75" style="width:101pt;height:32pt" o:ole="">
            <v:imagedata r:id="rId231" o:title=""/>
          </v:shape>
          <o:OLEObject Type="Embed" ProgID="Equation.DSMT4" ShapeID="_x0000_i1136" DrawAspect="Content" ObjectID="_1697175957" r:id="rId232"/>
        </w:object>
      </w:r>
      <w:r w:rsidRPr="001A04AA">
        <w:rPr>
          <w:rFonts w:hAnsi="宋体"/>
        </w:rPr>
        <w:t>，其中</w:t>
      </w:r>
      <w:r w:rsidR="009108C4" w:rsidRPr="00025957">
        <w:rPr>
          <w:position w:val="-4"/>
        </w:rPr>
        <w:object w:dxaOrig="240" w:dyaOrig="240">
          <v:shape id="_x0000_i1137" type="#_x0000_t75" style="width:12pt;height:12pt" o:ole="">
            <v:imagedata r:id="rId233" o:title=""/>
          </v:shape>
          <o:OLEObject Type="Embed" ProgID="Equation.DSMT4" ShapeID="_x0000_i1137" DrawAspect="Content" ObjectID="_1697175958" r:id="rId234"/>
        </w:object>
      </w:r>
      <w:r w:rsidRPr="001A04AA">
        <w:rPr>
          <w:rFonts w:hAnsi="宋体"/>
        </w:rPr>
        <w:t>是由圆</w:t>
      </w:r>
      <w:r w:rsidR="009108C4" w:rsidRPr="009108C4">
        <w:rPr>
          <w:position w:val="-10"/>
        </w:rPr>
        <w:object w:dxaOrig="1140" w:dyaOrig="360">
          <v:shape id="_x0000_i1138" type="#_x0000_t75" style="width:57pt;height:18pt" o:ole="">
            <v:imagedata r:id="rId235" o:title=""/>
          </v:shape>
          <o:OLEObject Type="Embed" ProgID="Equation.DSMT4" ShapeID="_x0000_i1138" DrawAspect="Content" ObjectID="_1697175959" r:id="rId236"/>
        </w:object>
      </w:r>
      <w:r w:rsidRPr="001A04AA">
        <w:rPr>
          <w:rFonts w:hAnsi="宋体"/>
        </w:rPr>
        <w:t>和</w:t>
      </w:r>
      <w:r w:rsidR="009108C4" w:rsidRPr="009108C4">
        <w:rPr>
          <w:position w:val="-10"/>
        </w:rPr>
        <w:object w:dxaOrig="1600" w:dyaOrig="360">
          <v:shape id="_x0000_i1139" type="#_x0000_t75" style="width:80pt;height:18pt" o:ole="">
            <v:imagedata r:id="rId237" o:title=""/>
          </v:shape>
          <o:OLEObject Type="Embed" ProgID="Equation.DSMT4" ShapeID="_x0000_i1139" DrawAspect="Content" ObjectID="_1697175960" r:id="rId238"/>
        </w:object>
      </w:r>
      <w:r w:rsidRPr="001A04AA">
        <w:rPr>
          <w:rFonts w:hAnsi="宋体"/>
        </w:rPr>
        <w:t>所围成的平面区域</w:t>
      </w:r>
      <w:r>
        <w:rPr>
          <w:rFonts w:hint="eastAsia"/>
        </w:rPr>
        <w:t>（</w:t>
      </w:r>
      <w:r w:rsidRPr="001A04AA">
        <w:rPr>
          <w:rFonts w:hAnsi="宋体"/>
        </w:rPr>
        <w:t>如图</w:t>
      </w:r>
      <w:r>
        <w:rPr>
          <w:rFonts w:hAnsi="宋体" w:hint="eastAsia"/>
        </w:rPr>
        <w:t>所示</w:t>
      </w:r>
      <w:r>
        <w:rPr>
          <w:rFonts w:hint="eastAsia"/>
        </w:rPr>
        <w:t>）．</w:t>
      </w:r>
    </w:p>
    <w:p w:rsidR="0082082A" w:rsidRPr="001A04AA" w:rsidRDefault="00A85A47" w:rsidP="0082082A">
      <w:pPr>
        <w:jc w:val="center"/>
      </w:pPr>
      <w:r w:rsidRPr="00A85A47">
        <w:rPr>
          <w:noProof/>
        </w:rPr>
        <w:drawing>
          <wp:inline distT="0" distB="0" distL="0" distR="0">
            <wp:extent cx="1834147" cy="1568196"/>
            <wp:effectExtent l="19050" t="0" r="0" b="0"/>
            <wp:docPr id="4" name="图片 0" descr="200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4C.png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180" cy="15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2A" w:rsidRPr="00BC7747" w:rsidRDefault="0082082A" w:rsidP="0082082A"/>
    <w:p w:rsidR="00CE1C18" w:rsidRDefault="00CE1C18" w:rsidP="00CE1C18"/>
    <w:p w:rsidR="0070406A" w:rsidRDefault="0070406A" w:rsidP="0070406A">
      <w:r>
        <w:rPr>
          <w:rFonts w:hint="eastAsia"/>
        </w:rPr>
        <w:t>(17)</w:t>
      </w:r>
      <w:r w:rsidRPr="0070406A">
        <w:rPr>
          <w:rFonts w:hint="eastAsia"/>
        </w:rPr>
        <w:t>（本题满分</w:t>
      </w:r>
      <w:r w:rsidRPr="0070406A">
        <w:rPr>
          <w:rFonts w:hint="eastAsia"/>
        </w:rPr>
        <w:t>8</w:t>
      </w:r>
      <w:r w:rsidRPr="0070406A">
        <w:rPr>
          <w:rFonts w:hint="eastAsia"/>
        </w:rPr>
        <w:t>分）</w:t>
      </w:r>
    </w:p>
    <w:p w:rsidR="00CE1C18" w:rsidRDefault="0070406A" w:rsidP="0070406A">
      <w:pPr>
        <w:ind w:leftChars="200" w:left="480"/>
      </w:pPr>
      <w:r>
        <w:rPr>
          <w:rFonts w:hint="eastAsia"/>
        </w:rPr>
        <w:t>设</w:t>
      </w:r>
      <w:r w:rsidR="009108C4" w:rsidRPr="009108C4">
        <w:rPr>
          <w:position w:val="-10"/>
        </w:rPr>
        <w:object w:dxaOrig="720" w:dyaOrig="320">
          <v:shape id="_x0000_i1140" type="#_x0000_t75" style="width:36pt;height:16pt" o:ole="">
            <v:imagedata r:id="rId240" o:title=""/>
          </v:shape>
          <o:OLEObject Type="Embed" ProgID="Equation.DSMT4" ShapeID="_x0000_i1140" DrawAspect="Content" ObjectID="_1697175961" r:id="rId241"/>
        </w:object>
      </w:r>
      <w:r>
        <w:rPr>
          <w:rFonts w:hint="eastAsia"/>
        </w:rPr>
        <w:t>具有连续偏导数，且满足</w:t>
      </w:r>
      <w:r w:rsidR="009108C4" w:rsidRPr="009108C4">
        <w:rPr>
          <w:position w:val="-12"/>
        </w:rPr>
        <w:object w:dxaOrig="2160" w:dyaOrig="360">
          <v:shape id="_x0000_i1141" type="#_x0000_t75" style="width:108pt;height:18pt" o:ole="">
            <v:imagedata r:id="rId242" o:title=""/>
          </v:shape>
          <o:OLEObject Type="Embed" ProgID="Equation.DSMT4" ShapeID="_x0000_i1141" DrawAspect="Content" ObjectID="_1697175962" r:id="rId243"/>
        </w:object>
      </w:r>
      <w:r>
        <w:rPr>
          <w:rFonts w:hint="eastAsia"/>
        </w:rPr>
        <w:t>．求</w:t>
      </w:r>
      <w:r w:rsidR="009108C4" w:rsidRPr="009108C4">
        <w:rPr>
          <w:position w:val="-10"/>
        </w:rPr>
        <w:object w:dxaOrig="1800" w:dyaOrig="360">
          <v:shape id="_x0000_i1142" type="#_x0000_t75" style="width:90pt;height:18pt" o:ole="">
            <v:imagedata r:id="rId244" o:title=""/>
          </v:shape>
          <o:OLEObject Type="Embed" ProgID="Equation.DSMT4" ShapeID="_x0000_i1142" DrawAspect="Content" ObjectID="_1697175963" r:id="rId245"/>
        </w:object>
      </w:r>
      <w:r>
        <w:rPr>
          <w:rFonts w:hint="eastAsia"/>
        </w:rPr>
        <w:t>所满足的一阶微分方程，并求其通解．</w:t>
      </w:r>
    </w:p>
    <w:p w:rsidR="0082082A" w:rsidRPr="00BC7747" w:rsidRDefault="0082082A" w:rsidP="0082082A"/>
    <w:p w:rsidR="0082082A" w:rsidRDefault="0082082A" w:rsidP="0082082A"/>
    <w:p w:rsidR="0082082A" w:rsidRPr="001A04AA" w:rsidRDefault="0082082A" w:rsidP="0082082A">
      <w:r>
        <w:t>(18)</w:t>
      </w:r>
      <w:r>
        <w:rPr>
          <w:rFonts w:hint="eastAsia"/>
        </w:rPr>
        <w:t>（</w:t>
      </w:r>
      <w:r w:rsidRPr="001A04AA">
        <w:rPr>
          <w:rFonts w:hAnsi="宋体"/>
        </w:rPr>
        <w:t>本题满分</w:t>
      </w:r>
      <w:r w:rsidRPr="001A04AA">
        <w:t>9</w:t>
      </w:r>
      <w:r w:rsidRPr="001A04AA">
        <w:rPr>
          <w:rFonts w:hAnsi="宋体"/>
        </w:rPr>
        <w:t>分</w:t>
      </w:r>
      <w:r>
        <w:rPr>
          <w:rFonts w:hint="eastAsia"/>
        </w:rPr>
        <w:t>）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三第三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18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</w:p>
    <w:p w:rsidR="0082082A" w:rsidRPr="001A04AA" w:rsidRDefault="0082082A" w:rsidP="0082082A">
      <w:pPr>
        <w:ind w:leftChars="200" w:left="480"/>
      </w:pPr>
      <w:r w:rsidRPr="001A04AA">
        <w:rPr>
          <w:rFonts w:hAnsi="宋体"/>
        </w:rPr>
        <w:t>设某商品的需求函数为</w:t>
      </w:r>
      <w:r w:rsidR="009108C4" w:rsidRPr="009108C4">
        <w:rPr>
          <w:position w:val="-10"/>
        </w:rPr>
        <w:object w:dxaOrig="1300" w:dyaOrig="320">
          <v:shape id="_x0000_i1143" type="#_x0000_t75" style="width:65pt;height:16pt" o:ole="">
            <v:imagedata r:id="rId246" o:title=""/>
          </v:shape>
          <o:OLEObject Type="Embed" ProgID="Equation.DSMT4" ShapeID="_x0000_i1143" DrawAspect="Content" ObjectID="_1697175964" r:id="rId247"/>
        </w:object>
      </w:r>
      <w:r w:rsidRPr="001A04AA">
        <w:rPr>
          <w:rFonts w:hAnsi="宋体"/>
        </w:rPr>
        <w:t>，其中价格</w:t>
      </w:r>
      <w:r w:rsidR="009108C4" w:rsidRPr="009108C4">
        <w:rPr>
          <w:position w:val="-10"/>
        </w:rPr>
        <w:object w:dxaOrig="1040" w:dyaOrig="320">
          <v:shape id="_x0000_i1144" type="#_x0000_t75" style="width:52pt;height:16pt" o:ole="">
            <v:imagedata r:id="rId248" o:title=""/>
          </v:shape>
          <o:OLEObject Type="Embed" ProgID="Equation.DSMT4" ShapeID="_x0000_i1144" DrawAspect="Content" ObjectID="_1697175965" r:id="rId249"/>
        </w:object>
      </w:r>
      <w:r w:rsidRPr="001A04AA">
        <w:rPr>
          <w:rFonts w:hAnsi="宋体"/>
        </w:rPr>
        <w:t>，</w:t>
      </w:r>
      <w:r w:rsidR="009108C4" w:rsidRPr="009108C4">
        <w:rPr>
          <w:position w:val="-10"/>
        </w:rPr>
        <w:object w:dxaOrig="220" w:dyaOrig="320">
          <v:shape id="_x0000_i1145" type="#_x0000_t75" style="width:11pt;height:16pt" o:ole="">
            <v:imagedata r:id="rId250" o:title=""/>
          </v:shape>
          <o:OLEObject Type="Embed" ProgID="Equation.DSMT4" ShapeID="_x0000_i1145" DrawAspect="Content" ObjectID="_1697175966" r:id="rId251"/>
        </w:object>
      </w:r>
      <w:r w:rsidRPr="001A04AA">
        <w:rPr>
          <w:rFonts w:hAnsi="宋体"/>
        </w:rPr>
        <w:t>为需求量</w: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>(</w:t>
      </w:r>
      <w:r w:rsidRPr="00801E11">
        <w:rPr>
          <w:rFonts w:hint="eastAsia"/>
        </w:rPr>
        <w:t>Ⅰ</w:t>
      </w:r>
      <w:r w:rsidRPr="001A04AA">
        <w:t xml:space="preserve">) </w:t>
      </w:r>
      <w:r w:rsidRPr="001A04AA">
        <w:rPr>
          <w:rFonts w:hAnsi="宋体"/>
        </w:rPr>
        <w:t>求需求量对价格的弹性</w:t>
      </w:r>
      <w:r w:rsidR="009108C4" w:rsidRPr="009108C4">
        <w:rPr>
          <w:position w:val="-12"/>
        </w:rPr>
        <w:object w:dxaOrig="300" w:dyaOrig="360">
          <v:shape id="_x0000_i1146" type="#_x0000_t75" style="width:15pt;height:18pt" o:ole="">
            <v:imagedata r:id="rId252" o:title=""/>
          </v:shape>
          <o:OLEObject Type="Embed" ProgID="Equation.DSMT4" ShapeID="_x0000_i1146" DrawAspect="Content" ObjectID="_1697175967" r:id="rId253"/>
        </w:object>
      </w:r>
      <w:r w:rsidRPr="001A04AA">
        <w:t>(</w:t>
      </w:r>
      <w:r w:rsidR="009108C4" w:rsidRPr="009108C4">
        <w:rPr>
          <w:position w:val="-12"/>
        </w:rPr>
        <w:object w:dxaOrig="300" w:dyaOrig="360">
          <v:shape id="_x0000_i1147" type="#_x0000_t75" style="width:15pt;height:18pt" o:ole="">
            <v:imagedata r:id="rId254" o:title=""/>
          </v:shape>
          <o:OLEObject Type="Embed" ProgID="Equation.DSMT4" ShapeID="_x0000_i1147" DrawAspect="Content" ObjectID="_1697175968" r:id="rId255"/>
        </w:object>
      </w:r>
      <w:r w:rsidRPr="001A04AA">
        <w:t>&gt; 0)</w:t>
      </w:r>
      <w:r w:rsidRPr="001A04AA">
        <w:rPr>
          <w:rFonts w:hAnsi="宋体"/>
        </w:rPr>
        <w:t>；</w:t>
      </w:r>
    </w:p>
    <w:p w:rsidR="0082082A" w:rsidRPr="001A04AA" w:rsidRDefault="0082082A" w:rsidP="0082082A">
      <w:pPr>
        <w:ind w:leftChars="200" w:left="960" w:hangingChars="200" w:hanging="480"/>
      </w:pPr>
      <w:r w:rsidRPr="001A04AA">
        <w:lastRenderedPageBreak/>
        <w:t>(</w:t>
      </w:r>
      <w:r w:rsidRPr="00801E11">
        <w:rPr>
          <w:rFonts w:hint="eastAsia"/>
        </w:rPr>
        <w:t>Ⅱ</w:t>
      </w:r>
      <w:r w:rsidRPr="001A04AA">
        <w:t xml:space="preserve">) </w:t>
      </w:r>
      <w:r w:rsidRPr="001A04AA">
        <w:rPr>
          <w:rFonts w:hAnsi="宋体"/>
        </w:rPr>
        <w:t>推导</w:t>
      </w:r>
      <w:r w:rsidR="009108C4" w:rsidRPr="009108C4">
        <w:rPr>
          <w:position w:val="-24"/>
        </w:rPr>
        <w:object w:dxaOrig="1500" w:dyaOrig="620">
          <v:shape id="_x0000_i1148" type="#_x0000_t75" style="width:75pt;height:31pt" o:ole="">
            <v:imagedata r:id="rId256" o:title=""/>
          </v:shape>
          <o:OLEObject Type="Embed" ProgID="Equation.DSMT4" ShapeID="_x0000_i1148" DrawAspect="Content" ObjectID="_1697175969" r:id="rId257"/>
        </w:object>
      </w:r>
      <w:r>
        <w:rPr>
          <w:rFonts w:hint="eastAsia"/>
        </w:rPr>
        <w:t>（</w:t>
      </w:r>
      <w:r w:rsidRPr="001A04AA">
        <w:rPr>
          <w:rFonts w:hAnsi="宋体"/>
        </w:rPr>
        <w:t>其中</w:t>
      </w:r>
      <w:r w:rsidR="009108C4" w:rsidRPr="00025957">
        <w:rPr>
          <w:position w:val="-4"/>
        </w:rPr>
        <w:object w:dxaOrig="220" w:dyaOrig="240">
          <v:shape id="_x0000_i1149" type="#_x0000_t75" style="width:11pt;height:12pt" o:ole="">
            <v:imagedata r:id="rId258" o:title=""/>
          </v:shape>
          <o:OLEObject Type="Embed" ProgID="Equation.DSMT4" ShapeID="_x0000_i1149" DrawAspect="Content" ObjectID="_1697175970" r:id="rId259"/>
        </w:object>
      </w:r>
      <w:r w:rsidRPr="001A04AA">
        <w:rPr>
          <w:rFonts w:hAnsi="宋体"/>
        </w:rPr>
        <w:t>为收益</w:t>
      </w:r>
      <w:r>
        <w:rPr>
          <w:rFonts w:hint="eastAsia"/>
        </w:rPr>
        <w:t>）</w:t>
      </w:r>
      <w:r w:rsidRPr="001A04AA">
        <w:rPr>
          <w:rFonts w:hAnsi="宋体"/>
        </w:rPr>
        <w:t>，并用弹性</w:t>
      </w:r>
      <w:r w:rsidR="009108C4" w:rsidRPr="009108C4">
        <w:rPr>
          <w:position w:val="-12"/>
        </w:rPr>
        <w:object w:dxaOrig="300" w:dyaOrig="360">
          <v:shape id="_x0000_i1150" type="#_x0000_t75" style="width:15pt;height:18pt" o:ole="">
            <v:imagedata r:id="rId260" o:title=""/>
          </v:shape>
          <o:OLEObject Type="Embed" ProgID="Equation.DSMT4" ShapeID="_x0000_i1150" DrawAspect="Content" ObjectID="_1697175971" r:id="rId261"/>
        </w:object>
      </w:r>
      <w:r w:rsidRPr="001A04AA">
        <w:rPr>
          <w:rFonts w:hAnsi="宋体"/>
        </w:rPr>
        <w:t>说明价格在何范围内变化时，降低价格反而使收益增加</w:t>
      </w:r>
      <w:r>
        <w:rPr>
          <w:rFonts w:hint="eastAsia"/>
        </w:rPr>
        <w:t>．</w:t>
      </w:r>
    </w:p>
    <w:p w:rsidR="0082082A" w:rsidRPr="004E5B0E" w:rsidRDefault="0082082A" w:rsidP="0082082A"/>
    <w:p w:rsidR="00CE1C18" w:rsidRDefault="00CE1C18" w:rsidP="00CE1C18"/>
    <w:p w:rsidR="005C51C0" w:rsidRDefault="00CE1C18" w:rsidP="005C51C0">
      <w:r>
        <w:rPr>
          <w:rFonts w:hint="eastAsia"/>
        </w:rPr>
        <w:t>(19</w:t>
      </w:r>
      <w:r w:rsidR="005C51C0">
        <w:rPr>
          <w:rFonts w:hint="eastAsia"/>
        </w:rPr>
        <w:t>)</w:t>
      </w:r>
      <w:r w:rsidR="005C51C0">
        <w:rPr>
          <w:rFonts w:hint="eastAsia"/>
        </w:rPr>
        <w:t>（本题满分</w:t>
      </w:r>
      <w:r w:rsidR="005C51C0">
        <w:rPr>
          <w:rFonts w:hint="eastAsia"/>
        </w:rPr>
        <w:t>9</w:t>
      </w:r>
      <w:r w:rsidR="005C51C0">
        <w:rPr>
          <w:rFonts w:hint="eastAsia"/>
        </w:rPr>
        <w:t>分）</w:t>
      </w:r>
    </w:p>
    <w:p w:rsidR="005C51C0" w:rsidRDefault="005C51C0" w:rsidP="005C51C0">
      <w:pPr>
        <w:ind w:leftChars="200" w:left="480"/>
      </w:pPr>
      <w:r>
        <w:rPr>
          <w:rFonts w:hint="eastAsia"/>
        </w:rPr>
        <w:t>设</w:t>
      </w:r>
      <w:r w:rsidR="009108C4" w:rsidRPr="009108C4">
        <w:rPr>
          <w:position w:val="-32"/>
        </w:rPr>
        <w:object w:dxaOrig="2079" w:dyaOrig="760">
          <v:shape id="_x0000_i1151" type="#_x0000_t75" style="width:104pt;height:38pt" o:ole="">
            <v:imagedata r:id="rId262" o:title=""/>
          </v:shape>
          <o:OLEObject Type="Embed" ProgID="Equation.DSMT4" ShapeID="_x0000_i1151" DrawAspect="Content" ObjectID="_1697175972" r:id="rId263"/>
        </w:object>
      </w:r>
      <w:r>
        <w:rPr>
          <w:rFonts w:hint="eastAsia"/>
        </w:rPr>
        <w:t xml:space="preserve"> </w:t>
      </w:r>
      <w:r w:rsidR="009108C4" w:rsidRPr="009108C4">
        <w:rPr>
          <w:position w:val="-6"/>
        </w:rPr>
        <w:object w:dxaOrig="220" w:dyaOrig="279">
          <v:shape id="_x0000_i1152" type="#_x0000_t75" style="width:11pt;height:14pt" o:ole="">
            <v:imagedata r:id="rId264" o:title=""/>
          </v:shape>
          <o:OLEObject Type="Embed" ProgID="Equation.DSMT4" ShapeID="_x0000_i1152" DrawAspect="Content" ObjectID="_1697175973" r:id="rId265"/>
        </w:object>
      </w:r>
      <w:r>
        <w:rPr>
          <w:rFonts w:hint="eastAsia"/>
        </w:rPr>
        <w:t>表示夹在</w:t>
      </w:r>
      <w:r w:rsidR="009108C4" w:rsidRPr="00025957">
        <w:rPr>
          <w:position w:val="-4"/>
        </w:rPr>
        <w:object w:dxaOrig="200" w:dyaOrig="200">
          <v:shape id="_x0000_i1153" type="#_x0000_t75" style="width:10pt;height:10pt" o:ole="">
            <v:imagedata r:id="rId266" o:title=""/>
          </v:shape>
          <o:OLEObject Type="Embed" ProgID="Equation.DSMT4" ShapeID="_x0000_i1153" DrawAspect="Content" ObjectID="_1697175974" r:id="rId267"/>
        </w:object>
      </w:r>
      <w:r>
        <w:rPr>
          <w:rFonts w:hint="eastAsia"/>
        </w:rPr>
        <w:t>轴与曲线</w:t>
      </w:r>
      <w:r w:rsidR="009108C4" w:rsidRPr="009108C4">
        <w:rPr>
          <w:position w:val="-10"/>
        </w:rPr>
        <w:object w:dxaOrig="920" w:dyaOrig="320">
          <v:shape id="_x0000_i1154" type="#_x0000_t75" style="width:46pt;height:16pt" o:ole="">
            <v:imagedata r:id="rId268" o:title=""/>
          </v:shape>
          <o:OLEObject Type="Embed" ProgID="Equation.DSMT4" ShapeID="_x0000_i1154" DrawAspect="Content" ObjectID="_1697175975" r:id="rId269"/>
        </w:object>
      </w:r>
      <w:r>
        <w:rPr>
          <w:rFonts w:hint="eastAsia"/>
        </w:rPr>
        <w:t>之间的面积．对任何</w:t>
      </w:r>
      <w:r w:rsidR="009108C4" w:rsidRPr="009108C4">
        <w:rPr>
          <w:position w:val="-6"/>
        </w:rPr>
        <w:object w:dxaOrig="520" w:dyaOrig="279">
          <v:shape id="_x0000_i1155" type="#_x0000_t75" style="width:26pt;height:14pt" o:ole="">
            <v:imagedata r:id="rId270" o:title=""/>
          </v:shape>
          <o:OLEObject Type="Embed" ProgID="Equation.DSMT4" ShapeID="_x0000_i1155" DrawAspect="Content" ObjectID="_1697175976" r:id="rId271"/>
        </w:object>
      </w:r>
      <w:r>
        <w:rPr>
          <w:rFonts w:hint="eastAsia"/>
        </w:rPr>
        <w:t>，</w:t>
      </w:r>
      <w:r w:rsidR="009108C4" w:rsidRPr="009108C4">
        <w:rPr>
          <w:position w:val="-12"/>
        </w:rPr>
        <w:object w:dxaOrig="560" w:dyaOrig="360">
          <v:shape id="_x0000_i1156" type="#_x0000_t75" style="width:28pt;height:18pt" o:ole="">
            <v:imagedata r:id="rId272" o:title=""/>
          </v:shape>
          <o:OLEObject Type="Embed" ProgID="Equation.DSMT4" ShapeID="_x0000_i1156" DrawAspect="Content" ObjectID="_1697175977" r:id="rId273"/>
        </w:object>
      </w:r>
      <w:r>
        <w:rPr>
          <w:rFonts w:hint="eastAsia"/>
        </w:rPr>
        <w:t>表示矩形</w:t>
      </w:r>
      <w:r w:rsidR="009108C4" w:rsidRPr="009108C4">
        <w:rPr>
          <w:position w:val="-10"/>
        </w:rPr>
        <w:object w:dxaOrig="2240" w:dyaOrig="320">
          <v:shape id="_x0000_i1157" type="#_x0000_t75" style="width:112pt;height:16pt" o:ole="">
            <v:imagedata r:id="rId274" o:title=""/>
          </v:shape>
          <o:OLEObject Type="Embed" ProgID="Equation.DSMT4" ShapeID="_x0000_i1157" DrawAspect="Content" ObjectID="_1697175978" r:id="rId275"/>
        </w:object>
      </w:r>
      <w:r>
        <w:rPr>
          <w:rFonts w:hint="eastAsia"/>
        </w:rPr>
        <w:t>的面积．求：</w:t>
      </w:r>
    </w:p>
    <w:p w:rsidR="00CE1C18" w:rsidRDefault="005C51C0" w:rsidP="005C51C0">
      <w:pPr>
        <w:ind w:leftChars="200" w:left="480"/>
      </w:pPr>
      <w:r>
        <w:rPr>
          <w:rFonts w:hint="eastAsia"/>
        </w:rPr>
        <w:t>(</w:t>
      </w:r>
      <w:r w:rsidRPr="005C51C0">
        <w:rPr>
          <w:rFonts w:hint="eastAsia"/>
        </w:rPr>
        <w:t>Ⅰ</w:t>
      </w:r>
      <w:r>
        <w:rPr>
          <w:rFonts w:hint="eastAsia"/>
        </w:rPr>
        <w:t xml:space="preserve">) </w:t>
      </w:r>
      <w:r w:rsidR="009108C4" w:rsidRPr="009108C4">
        <w:rPr>
          <w:position w:val="-12"/>
        </w:rPr>
        <w:object w:dxaOrig="1540" w:dyaOrig="360">
          <v:shape id="_x0000_i1158" type="#_x0000_t75" style="width:77pt;height:18pt" o:ole="">
            <v:imagedata r:id="rId276" o:title=""/>
          </v:shape>
          <o:OLEObject Type="Embed" ProgID="Equation.DSMT4" ShapeID="_x0000_i1158" DrawAspect="Content" ObjectID="_1697175979" r:id="rId277"/>
        </w:object>
      </w:r>
      <w:r>
        <w:rPr>
          <w:rFonts w:hint="eastAsia"/>
        </w:rPr>
        <w:t>的表达式；</w:t>
      </w:r>
      <w:r>
        <w:rPr>
          <w:rFonts w:hint="eastAsia"/>
        </w:rPr>
        <w:t xml:space="preserve">    (</w:t>
      </w:r>
      <w:r w:rsidRPr="005C51C0">
        <w:rPr>
          <w:rFonts w:hint="eastAsia"/>
        </w:rPr>
        <w:t>Ⅱ</w:t>
      </w:r>
      <w:r>
        <w:rPr>
          <w:rFonts w:hint="eastAsia"/>
        </w:rPr>
        <w:t xml:space="preserve">) </w:t>
      </w:r>
      <w:r w:rsidR="009108C4" w:rsidRPr="009108C4">
        <w:rPr>
          <w:position w:val="-10"/>
        </w:rPr>
        <w:object w:dxaOrig="480" w:dyaOrig="320">
          <v:shape id="_x0000_i1159" type="#_x0000_t75" style="width:24pt;height:16pt" o:ole="">
            <v:imagedata r:id="rId278" o:title=""/>
          </v:shape>
          <o:OLEObject Type="Embed" ProgID="Equation.DSMT4" ShapeID="_x0000_i1159" DrawAspect="Content" ObjectID="_1697175980" r:id="rId279"/>
        </w:object>
      </w:r>
      <w:r>
        <w:rPr>
          <w:rFonts w:hint="eastAsia"/>
        </w:rPr>
        <w:t>的最小值．</w:t>
      </w:r>
    </w:p>
    <w:p w:rsidR="00CE1C18" w:rsidRPr="00BC7747" w:rsidRDefault="00CE1C18" w:rsidP="00CE1C18"/>
    <w:p w:rsidR="00CE1C18" w:rsidRDefault="00CE1C18" w:rsidP="00CE1C18"/>
    <w:p w:rsidR="005C51C0" w:rsidRDefault="00CE1C18" w:rsidP="005C51C0">
      <w:r>
        <w:rPr>
          <w:rFonts w:hint="eastAsia"/>
        </w:rPr>
        <w:t>(20</w:t>
      </w:r>
      <w:r w:rsidR="005C51C0">
        <w:rPr>
          <w:rFonts w:hint="eastAsia"/>
        </w:rPr>
        <w:t>)</w:t>
      </w:r>
      <w:r w:rsidR="005C51C0">
        <w:rPr>
          <w:rFonts w:hint="eastAsia"/>
        </w:rPr>
        <w:t>（本题满分</w:t>
      </w:r>
      <w:r w:rsidR="005C51C0">
        <w:rPr>
          <w:rFonts w:hint="eastAsia"/>
        </w:rPr>
        <w:t>13</w:t>
      </w:r>
      <w:r w:rsidR="005C51C0">
        <w:rPr>
          <w:rFonts w:hint="eastAsia"/>
        </w:rPr>
        <w:t>分）</w:t>
      </w:r>
    </w:p>
    <w:p w:rsidR="005C51C0" w:rsidRDefault="005C51C0" w:rsidP="005C51C0">
      <w:pPr>
        <w:ind w:leftChars="200" w:left="480"/>
      </w:pPr>
      <w:r>
        <w:rPr>
          <w:rFonts w:hint="eastAsia"/>
        </w:rPr>
        <w:t>设线性方程组</w:t>
      </w:r>
    </w:p>
    <w:p w:rsidR="005C51C0" w:rsidRDefault="009108C4" w:rsidP="005C51C0">
      <w:pPr>
        <w:ind w:leftChars="200" w:left="480"/>
        <w:jc w:val="center"/>
      </w:pPr>
      <w:r w:rsidRPr="009108C4">
        <w:rPr>
          <w:position w:val="-50"/>
        </w:rPr>
        <w:object w:dxaOrig="3680" w:dyaOrig="1120">
          <v:shape id="_x0000_i1160" type="#_x0000_t75" style="width:184pt;height:56pt" o:ole="">
            <v:imagedata r:id="rId280" o:title=""/>
          </v:shape>
          <o:OLEObject Type="Embed" ProgID="Equation.DSMT4" ShapeID="_x0000_i1160" DrawAspect="Content" ObjectID="_1697175981" r:id="rId281"/>
        </w:object>
      </w:r>
    </w:p>
    <w:p w:rsidR="005C51C0" w:rsidRDefault="005C51C0" w:rsidP="005C51C0">
      <w:pPr>
        <w:ind w:leftChars="200" w:left="480"/>
      </w:pPr>
      <w:r>
        <w:rPr>
          <w:rFonts w:hint="eastAsia"/>
        </w:rPr>
        <w:t>已知</w:t>
      </w:r>
      <w:r w:rsidR="009108C4" w:rsidRPr="009108C4">
        <w:rPr>
          <w:position w:val="-10"/>
        </w:rPr>
        <w:object w:dxaOrig="1300" w:dyaOrig="360">
          <v:shape id="_x0000_i1161" type="#_x0000_t75" style="width:65pt;height:18pt" o:ole="">
            <v:imagedata r:id="rId282" o:title=""/>
          </v:shape>
          <o:OLEObject Type="Embed" ProgID="Equation.DSMT4" ShapeID="_x0000_i1161" DrawAspect="Content" ObjectID="_1697175982" r:id="rId283"/>
        </w:object>
      </w:r>
      <w:r>
        <w:rPr>
          <w:rFonts w:hint="eastAsia"/>
        </w:rPr>
        <w:t>是该方程组的一个解，试求：</w:t>
      </w:r>
    </w:p>
    <w:p w:rsidR="005C51C0" w:rsidRDefault="005C51C0" w:rsidP="005C51C0">
      <w:pPr>
        <w:ind w:leftChars="200" w:left="480"/>
      </w:pPr>
      <w:r>
        <w:rPr>
          <w:rFonts w:hint="eastAsia"/>
        </w:rPr>
        <w:t>(</w:t>
      </w:r>
      <w:r w:rsidR="001E67F1" w:rsidRPr="001E67F1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方程组的全部解，并用对应的齐次线性方程组的基础解系表示全部解；</w:t>
      </w:r>
    </w:p>
    <w:p w:rsidR="00CE1C18" w:rsidRDefault="005C51C0" w:rsidP="005C51C0">
      <w:pPr>
        <w:ind w:leftChars="200" w:left="480"/>
      </w:pPr>
      <w:r>
        <w:rPr>
          <w:rFonts w:hint="eastAsia"/>
        </w:rPr>
        <w:t>(</w:t>
      </w:r>
      <w:r w:rsidR="001E67F1" w:rsidRPr="001E67F1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该方程组满足</w:t>
      </w:r>
      <w:r w:rsidR="009108C4" w:rsidRPr="009108C4">
        <w:rPr>
          <w:position w:val="-12"/>
        </w:rPr>
        <w:object w:dxaOrig="720" w:dyaOrig="360">
          <v:shape id="_x0000_i1162" type="#_x0000_t75" style="width:36pt;height:18pt" o:ole="">
            <v:imagedata r:id="rId284" o:title=""/>
          </v:shape>
          <o:OLEObject Type="Embed" ProgID="Equation.DSMT4" ShapeID="_x0000_i1162" DrawAspect="Content" ObjectID="_1697175983" r:id="rId285"/>
        </w:object>
      </w:r>
      <w:r>
        <w:rPr>
          <w:rFonts w:hint="eastAsia"/>
        </w:rPr>
        <w:t>的全部解．</w:t>
      </w:r>
    </w:p>
    <w:p w:rsidR="00CE1C18" w:rsidRPr="00BC7747" w:rsidRDefault="00CE1C18" w:rsidP="00CE1C18"/>
    <w:p w:rsidR="00CE1C18" w:rsidRDefault="00CE1C18" w:rsidP="00CE1C18"/>
    <w:p w:rsidR="008955B4" w:rsidRDefault="00CE1C18" w:rsidP="008955B4">
      <w:r>
        <w:rPr>
          <w:rFonts w:hint="eastAsia"/>
        </w:rPr>
        <w:t>(21</w:t>
      </w:r>
      <w:r w:rsidR="008955B4">
        <w:rPr>
          <w:rFonts w:hint="eastAsia"/>
        </w:rPr>
        <w:t>)</w:t>
      </w:r>
      <w:r w:rsidR="008955B4">
        <w:rPr>
          <w:rFonts w:hint="eastAsia"/>
        </w:rPr>
        <w:t>（本题满分</w:t>
      </w:r>
      <w:r w:rsidR="008955B4">
        <w:rPr>
          <w:rFonts w:hint="eastAsia"/>
        </w:rPr>
        <w:t>13</w:t>
      </w:r>
      <w:r w:rsidR="008955B4">
        <w:rPr>
          <w:rFonts w:hint="eastAsia"/>
        </w:rPr>
        <w:t>分）</w:t>
      </w:r>
    </w:p>
    <w:p w:rsidR="008955B4" w:rsidRDefault="008955B4" w:rsidP="008955B4">
      <w:pPr>
        <w:ind w:leftChars="200" w:left="480"/>
      </w:pPr>
      <w:r>
        <w:rPr>
          <w:rFonts w:hint="eastAsia"/>
        </w:rPr>
        <w:t>设三阶实对称矩阵</w:t>
      </w:r>
      <w:r w:rsidR="009108C4" w:rsidRPr="00025957">
        <w:rPr>
          <w:position w:val="-4"/>
        </w:rPr>
        <w:object w:dxaOrig="240" w:dyaOrig="260">
          <v:shape id="_x0000_i1163" type="#_x0000_t75" style="width:12pt;height:13pt" o:ole="">
            <v:imagedata r:id="rId286" o:title=""/>
          </v:shape>
          <o:OLEObject Type="Embed" ProgID="Equation.DSMT4" ShapeID="_x0000_i1163" DrawAspect="Content" ObjectID="_1697175984" r:id="rId287"/>
        </w:object>
      </w:r>
      <w:r>
        <w:rPr>
          <w:rFonts w:hint="eastAsia"/>
        </w:rPr>
        <w:t>的秩为</w:t>
      </w:r>
      <w:r w:rsidR="009108C4" w:rsidRPr="00025957">
        <w:rPr>
          <w:position w:val="-4"/>
        </w:rPr>
        <w:object w:dxaOrig="180" w:dyaOrig="260">
          <v:shape id="_x0000_i1164" type="#_x0000_t75" style="width:9pt;height:13pt" o:ole="">
            <v:imagedata r:id="rId288" o:title=""/>
          </v:shape>
          <o:OLEObject Type="Embed" ProgID="Equation.DSMT4" ShapeID="_x0000_i1164" DrawAspect="Content" ObjectID="_1697175985" r:id="rId289"/>
        </w:object>
      </w:r>
      <w:r>
        <w:rPr>
          <w:rFonts w:hint="eastAsia"/>
        </w:rPr>
        <w:t>，</w:t>
      </w:r>
      <w:r w:rsidR="009108C4" w:rsidRPr="009108C4">
        <w:rPr>
          <w:position w:val="-12"/>
        </w:rPr>
        <w:object w:dxaOrig="1080" w:dyaOrig="360">
          <v:shape id="_x0000_i1165" type="#_x0000_t75" style="width:54pt;height:18pt" o:ole="">
            <v:imagedata r:id="rId290" o:title=""/>
          </v:shape>
          <o:OLEObject Type="Embed" ProgID="Equation.DSMT4" ShapeID="_x0000_i1165" DrawAspect="Content" ObjectID="_1697175986" r:id="rId291"/>
        </w:object>
      </w:r>
      <w:r>
        <w:rPr>
          <w:rFonts w:hint="eastAsia"/>
        </w:rPr>
        <w:t>是</w:t>
      </w:r>
      <w:r w:rsidR="009108C4" w:rsidRPr="00025957">
        <w:rPr>
          <w:position w:val="-4"/>
        </w:rPr>
        <w:object w:dxaOrig="240" w:dyaOrig="260">
          <v:shape id="_x0000_i1166" type="#_x0000_t75" style="width:12pt;height:13pt" o:ole="">
            <v:imagedata r:id="rId292" o:title=""/>
          </v:shape>
          <o:OLEObject Type="Embed" ProgID="Equation.DSMT4" ShapeID="_x0000_i1166" DrawAspect="Content" ObjectID="_1697175987" r:id="rId293"/>
        </w:object>
      </w:r>
      <w:r>
        <w:rPr>
          <w:rFonts w:hint="eastAsia"/>
        </w:rPr>
        <w:t>的二重特征值．若</w:t>
      </w:r>
      <w:r w:rsidR="009108C4" w:rsidRPr="009108C4">
        <w:rPr>
          <w:position w:val="-12"/>
        </w:rPr>
        <w:object w:dxaOrig="1280" w:dyaOrig="380">
          <v:shape id="_x0000_i1167" type="#_x0000_t75" style="width:64pt;height:19pt" o:ole="">
            <v:imagedata r:id="rId294" o:title=""/>
          </v:shape>
          <o:OLEObject Type="Embed" ProgID="Equation.DSMT4" ShapeID="_x0000_i1167" DrawAspect="Content" ObjectID="_1697175988" r:id="rId295"/>
        </w:object>
      </w:r>
      <w:r>
        <w:rPr>
          <w:rFonts w:hint="eastAsia"/>
        </w:rPr>
        <w:t xml:space="preserve">, </w:t>
      </w:r>
      <w:r w:rsidR="009108C4" w:rsidRPr="009108C4">
        <w:rPr>
          <w:position w:val="-12"/>
        </w:rPr>
        <w:object w:dxaOrig="1300" w:dyaOrig="380">
          <v:shape id="_x0000_i1168" type="#_x0000_t75" style="width:65pt;height:19pt" o:ole="">
            <v:imagedata r:id="rId296" o:title=""/>
          </v:shape>
          <o:OLEObject Type="Embed" ProgID="Equation.DSMT4" ShapeID="_x0000_i1168" DrawAspect="Content" ObjectID="_1697175989" r:id="rId297"/>
        </w:object>
      </w:r>
      <w:r>
        <w:rPr>
          <w:rFonts w:hint="eastAsia"/>
        </w:rPr>
        <w:t xml:space="preserve">, </w:t>
      </w:r>
      <w:r w:rsidR="009108C4" w:rsidRPr="009108C4">
        <w:rPr>
          <w:position w:val="-12"/>
        </w:rPr>
        <w:object w:dxaOrig="1579" w:dyaOrig="380">
          <v:shape id="_x0000_i1169" type="#_x0000_t75" style="width:79pt;height:19pt" o:ole="">
            <v:imagedata r:id="rId298" o:title=""/>
          </v:shape>
          <o:OLEObject Type="Embed" ProgID="Equation.DSMT4" ShapeID="_x0000_i1169" DrawAspect="Content" ObjectID="_1697175990" r:id="rId299"/>
        </w:object>
      </w:r>
      <w:r>
        <w:rPr>
          <w:rFonts w:hint="eastAsia"/>
        </w:rPr>
        <w:t>都是</w:t>
      </w:r>
      <w:r w:rsidR="009108C4" w:rsidRPr="00025957">
        <w:rPr>
          <w:position w:val="-4"/>
        </w:rPr>
        <w:object w:dxaOrig="240" w:dyaOrig="260">
          <v:shape id="_x0000_i1170" type="#_x0000_t75" style="width:12pt;height:13pt" o:ole="">
            <v:imagedata r:id="rId300" o:title=""/>
          </v:shape>
          <o:OLEObject Type="Embed" ProgID="Equation.DSMT4" ShapeID="_x0000_i1170" DrawAspect="Content" ObjectID="_1697175991" r:id="rId301"/>
        </w:object>
      </w:r>
      <w:r>
        <w:rPr>
          <w:rFonts w:hint="eastAsia"/>
        </w:rPr>
        <w:t>的属于特征值</w:t>
      </w:r>
      <w:r w:rsidR="009108C4" w:rsidRPr="009108C4">
        <w:rPr>
          <w:position w:val="-6"/>
        </w:rPr>
        <w:object w:dxaOrig="200" w:dyaOrig="279">
          <v:shape id="_x0000_i1171" type="#_x0000_t75" style="width:10pt;height:14pt" o:ole="">
            <v:imagedata r:id="rId302" o:title=""/>
          </v:shape>
          <o:OLEObject Type="Embed" ProgID="Equation.DSMT4" ShapeID="_x0000_i1171" DrawAspect="Content" ObjectID="_1697175992" r:id="rId303"/>
        </w:object>
      </w:r>
      <w:r>
        <w:rPr>
          <w:rFonts w:hint="eastAsia"/>
        </w:rPr>
        <w:t>的特征向量．</w:t>
      </w:r>
    </w:p>
    <w:p w:rsidR="00CE1C18" w:rsidRDefault="008955B4" w:rsidP="008955B4">
      <w:pPr>
        <w:ind w:leftChars="200" w:left="480"/>
      </w:pPr>
      <w:r>
        <w:rPr>
          <w:rFonts w:hint="eastAsia"/>
        </w:rPr>
        <w:t>(</w:t>
      </w:r>
      <w:r w:rsidRPr="008955B4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9108C4" w:rsidRPr="00025957">
        <w:rPr>
          <w:position w:val="-4"/>
        </w:rPr>
        <w:object w:dxaOrig="240" w:dyaOrig="260">
          <v:shape id="_x0000_i1172" type="#_x0000_t75" style="width:12pt;height:13pt" o:ole="">
            <v:imagedata r:id="rId304" o:title=""/>
          </v:shape>
          <o:OLEObject Type="Embed" ProgID="Equation.DSMT4" ShapeID="_x0000_i1172" DrawAspect="Content" ObjectID="_1697175993" r:id="rId305"/>
        </w:object>
      </w:r>
      <w:r>
        <w:rPr>
          <w:rFonts w:hint="eastAsia"/>
        </w:rPr>
        <w:t>的另一特征值和对应的特征向量；</w:t>
      </w:r>
      <w:r>
        <w:rPr>
          <w:rFonts w:hint="eastAsia"/>
        </w:rPr>
        <w:t xml:space="preserve">    (</w:t>
      </w:r>
      <w:r w:rsidRPr="008955B4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求矩阵</w:t>
      </w:r>
      <w:r w:rsidR="009108C4" w:rsidRPr="00025957">
        <w:rPr>
          <w:position w:val="-4"/>
        </w:rPr>
        <w:object w:dxaOrig="240" w:dyaOrig="260">
          <v:shape id="_x0000_i1173" type="#_x0000_t75" style="width:12pt;height:13pt" o:ole="">
            <v:imagedata r:id="rId306" o:title=""/>
          </v:shape>
          <o:OLEObject Type="Embed" ProgID="Equation.DSMT4" ShapeID="_x0000_i1173" DrawAspect="Content" ObjectID="_1697175994" r:id="rId307"/>
        </w:object>
      </w:r>
      <w:r>
        <w:rPr>
          <w:rFonts w:hint="eastAsia"/>
        </w:rPr>
        <w:t>．</w:t>
      </w:r>
    </w:p>
    <w:p w:rsidR="0082082A" w:rsidRPr="00184740" w:rsidRDefault="0082082A" w:rsidP="00CA00AF"/>
    <w:p w:rsidR="002E19B4" w:rsidRDefault="002E19B4" w:rsidP="00CA00AF"/>
    <w:p w:rsidR="002E19B4" w:rsidRDefault="002E19B4" w:rsidP="002E19B4">
      <w:pPr>
        <w:ind w:left="420" w:hanging="420"/>
      </w:pPr>
      <w:r>
        <w:t>(22)</w:t>
      </w:r>
      <w:r>
        <w:rPr>
          <w:rFonts w:hint="eastAsia"/>
        </w:rPr>
        <w:t>（</w:t>
      </w:r>
      <w:r w:rsidRPr="001A04AA">
        <w:rPr>
          <w:rFonts w:hAnsi="宋体"/>
        </w:rPr>
        <w:t>本题满分</w:t>
      </w:r>
      <w:r w:rsidRPr="001A04AA">
        <w:t>13</w:t>
      </w:r>
      <w:r w:rsidRPr="001A04AA">
        <w:rPr>
          <w:rFonts w:hAnsi="宋体"/>
        </w:rPr>
        <w:t>分</w:t>
      </w:r>
      <w:r>
        <w:rPr>
          <w:rFonts w:hint="eastAsia"/>
        </w:rPr>
        <w:t>）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三第三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22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3D1CD5">
        <w:rPr>
          <w:rStyle w:val="ae"/>
          <w:rFonts w:hint="eastAsia"/>
        </w:rPr>
        <w:t>【类似试卷一第一</w:t>
      </w:r>
      <w:r w:rsidRPr="003D1CD5">
        <w:rPr>
          <w:rStyle w:val="ae"/>
          <w:rFonts w:hint="eastAsia"/>
        </w:rPr>
        <w:t>(22)</w:t>
      </w:r>
      <w:r w:rsidRPr="003D1CD5">
        <w:rPr>
          <w:rStyle w:val="ae"/>
          <w:rFonts w:hint="eastAsia"/>
        </w:rPr>
        <w:t>题】</w:t>
      </w:r>
    </w:p>
    <w:p w:rsidR="002E19B4" w:rsidRDefault="002E19B4" w:rsidP="002E19B4">
      <w:pPr>
        <w:ind w:leftChars="200" w:left="480"/>
      </w:pPr>
      <w:r>
        <w:rPr>
          <w:rFonts w:hint="eastAsia"/>
        </w:rPr>
        <w:t>设</w:t>
      </w:r>
      <w:r w:rsidR="009108C4" w:rsidRPr="00025957">
        <w:rPr>
          <w:position w:val="-4"/>
        </w:rPr>
        <w:object w:dxaOrig="240" w:dyaOrig="260">
          <v:shape id="_x0000_i1174" type="#_x0000_t75" style="width:12pt;height:13pt" o:ole="">
            <v:imagedata r:id="rId308" o:title=""/>
          </v:shape>
          <o:OLEObject Type="Embed" ProgID="Equation.DSMT4" ShapeID="_x0000_i1174" DrawAspect="Content" ObjectID="_1697175995" r:id="rId309"/>
        </w:object>
      </w:r>
      <w:r>
        <w:rPr>
          <w:rFonts w:hint="eastAsia"/>
        </w:rPr>
        <w:t xml:space="preserve">, </w:t>
      </w:r>
      <w:r w:rsidR="009108C4" w:rsidRPr="00025957">
        <w:rPr>
          <w:position w:val="-4"/>
        </w:rPr>
        <w:object w:dxaOrig="220" w:dyaOrig="240">
          <v:shape id="_x0000_i1175" type="#_x0000_t75" style="width:11pt;height:12pt" o:ole="">
            <v:imagedata r:id="rId310" o:title=""/>
          </v:shape>
          <o:OLEObject Type="Embed" ProgID="Equation.DSMT4" ShapeID="_x0000_i1175" DrawAspect="Content" ObjectID="_1697175996" r:id="rId311"/>
        </w:object>
      </w:r>
      <w:r>
        <w:rPr>
          <w:rFonts w:hint="eastAsia"/>
        </w:rPr>
        <w:t>为随机事件，且</w:t>
      </w:r>
      <w:r w:rsidR="009108C4" w:rsidRPr="009108C4">
        <w:rPr>
          <w:position w:val="-24"/>
        </w:rPr>
        <w:object w:dxaOrig="940" w:dyaOrig="620">
          <v:shape id="_x0000_i1176" type="#_x0000_t75" style="width:47pt;height:31pt" o:ole="">
            <v:imagedata r:id="rId312" o:title=""/>
          </v:shape>
          <o:OLEObject Type="Embed" ProgID="Equation.DSMT4" ShapeID="_x0000_i1176" DrawAspect="Content" ObjectID="_1697175997" r:id="rId313"/>
        </w:object>
      </w:r>
      <w:r>
        <w:rPr>
          <w:rFonts w:hint="eastAsia"/>
        </w:rPr>
        <w:t>，</w:t>
      </w:r>
      <w:r w:rsidR="009108C4" w:rsidRPr="009108C4">
        <w:rPr>
          <w:position w:val="-24"/>
        </w:rPr>
        <w:object w:dxaOrig="1200" w:dyaOrig="620">
          <v:shape id="_x0000_i1177" type="#_x0000_t75" style="width:60pt;height:31pt" o:ole="">
            <v:imagedata r:id="rId314" o:title=""/>
          </v:shape>
          <o:OLEObject Type="Embed" ProgID="Equation.DSMT4" ShapeID="_x0000_i1177" DrawAspect="Content" ObjectID="_1697175998" r:id="rId315"/>
        </w:object>
      </w:r>
      <w:r>
        <w:rPr>
          <w:rFonts w:hint="eastAsia"/>
        </w:rPr>
        <w:t>，</w:t>
      </w:r>
      <w:r w:rsidR="009108C4" w:rsidRPr="009108C4">
        <w:rPr>
          <w:position w:val="-24"/>
        </w:rPr>
        <w:object w:dxaOrig="1219" w:dyaOrig="620">
          <v:shape id="_x0000_i1178" type="#_x0000_t75" style="width:61pt;height:31pt" o:ole="">
            <v:imagedata r:id="rId316" o:title=""/>
          </v:shape>
          <o:OLEObject Type="Embed" ProgID="Equation.DSMT4" ShapeID="_x0000_i1178" DrawAspect="Content" ObjectID="_1697175999" r:id="rId317"/>
        </w:object>
      </w:r>
      <w:r>
        <w:rPr>
          <w:rFonts w:hint="eastAsia"/>
        </w:rPr>
        <w:t>．令</w:t>
      </w:r>
    </w:p>
    <w:p w:rsidR="002E19B4" w:rsidRDefault="009108C4" w:rsidP="002E19B4">
      <w:pPr>
        <w:ind w:leftChars="200" w:left="480"/>
        <w:jc w:val="center"/>
      </w:pPr>
      <w:r w:rsidRPr="009108C4">
        <w:rPr>
          <w:position w:val="-32"/>
        </w:rPr>
        <w:object w:dxaOrig="1920" w:dyaOrig="760">
          <v:shape id="_x0000_i1179" type="#_x0000_t75" style="width:96pt;height:38pt" o:ole="">
            <v:imagedata r:id="rId318" o:title=""/>
          </v:shape>
          <o:OLEObject Type="Embed" ProgID="Equation.DSMT4" ShapeID="_x0000_i1179" DrawAspect="Content" ObjectID="_1697176000" r:id="rId319"/>
        </w:object>
      </w:r>
      <w:r w:rsidR="002E19B4">
        <w:rPr>
          <w:rFonts w:hint="eastAsia"/>
        </w:rPr>
        <w:t xml:space="preserve">    </w:t>
      </w:r>
      <w:r w:rsidRPr="009108C4">
        <w:rPr>
          <w:position w:val="-32"/>
        </w:rPr>
        <w:object w:dxaOrig="1880" w:dyaOrig="760">
          <v:shape id="_x0000_i1180" type="#_x0000_t75" style="width:94pt;height:38pt" o:ole="">
            <v:imagedata r:id="rId320" o:title=""/>
          </v:shape>
          <o:OLEObject Type="Embed" ProgID="Equation.DSMT4" ShapeID="_x0000_i1180" DrawAspect="Content" ObjectID="_1697176001" r:id="rId321"/>
        </w:object>
      </w:r>
    </w:p>
    <w:p w:rsidR="002E19B4" w:rsidRDefault="002E19B4" w:rsidP="002E19B4">
      <w:pPr>
        <w:ind w:leftChars="200" w:left="480"/>
      </w:pPr>
      <w:r>
        <w:rPr>
          <w:rFonts w:hint="eastAsia"/>
        </w:rPr>
        <w:t>求：</w:t>
      </w:r>
    </w:p>
    <w:p w:rsidR="002E19B4" w:rsidRDefault="002E19B4" w:rsidP="002E19B4">
      <w:pPr>
        <w:ind w:leftChars="200" w:left="480"/>
      </w:pPr>
      <w:r>
        <w:rPr>
          <w:rFonts w:hint="eastAsia"/>
        </w:rPr>
        <w:t>(</w:t>
      </w:r>
      <w:r w:rsidRPr="004276CB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二维随机变量</w:t>
      </w:r>
      <w:r w:rsidR="009108C4" w:rsidRPr="009108C4">
        <w:rPr>
          <w:position w:val="-10"/>
        </w:rPr>
        <w:object w:dxaOrig="639" w:dyaOrig="320">
          <v:shape id="_x0000_i1181" type="#_x0000_t75" style="width:32pt;height:16pt" o:ole="">
            <v:imagedata r:id="rId322" o:title=""/>
          </v:shape>
          <o:OLEObject Type="Embed" ProgID="Equation.DSMT4" ShapeID="_x0000_i1181" DrawAspect="Content" ObjectID="_1697176002" r:id="rId323"/>
        </w:object>
      </w:r>
      <w:r>
        <w:rPr>
          <w:rFonts w:hint="eastAsia"/>
        </w:rPr>
        <w:t>的概率分布；</w:t>
      </w:r>
    </w:p>
    <w:p w:rsidR="002E19B4" w:rsidRDefault="002E19B4" w:rsidP="002E19B4">
      <w:pPr>
        <w:ind w:leftChars="200" w:left="480"/>
      </w:pPr>
      <w:r>
        <w:rPr>
          <w:rFonts w:hint="eastAsia"/>
        </w:rPr>
        <w:t>(</w:t>
      </w:r>
      <w:r w:rsidRPr="004276CB">
        <w:rPr>
          <w:rFonts w:hint="eastAsia"/>
        </w:rPr>
        <w:t>Ⅱ</w:t>
      </w:r>
      <w:r>
        <w:rPr>
          <w:rFonts w:hint="eastAsia"/>
        </w:rPr>
        <w:t xml:space="preserve">) </w:t>
      </w:r>
      <w:r w:rsidR="009108C4" w:rsidRPr="00025957">
        <w:rPr>
          <w:position w:val="-4"/>
        </w:rPr>
        <w:object w:dxaOrig="240" w:dyaOrig="240">
          <v:shape id="_x0000_i1182" type="#_x0000_t75" style="width:12pt;height:12pt" o:ole="">
            <v:imagedata r:id="rId324" o:title=""/>
          </v:shape>
          <o:OLEObject Type="Embed" ProgID="Equation.DSMT4" ShapeID="_x0000_i1182" DrawAspect="Content" ObjectID="_1697176003" r:id="rId325"/>
        </w:object>
      </w:r>
      <w:r>
        <w:rPr>
          <w:rFonts w:hint="eastAsia"/>
        </w:rPr>
        <w:t>和</w:t>
      </w:r>
      <w:r w:rsidR="009108C4" w:rsidRPr="00025957">
        <w:rPr>
          <w:position w:val="-4"/>
        </w:rPr>
        <w:object w:dxaOrig="220" w:dyaOrig="240">
          <v:shape id="_x0000_i1183" type="#_x0000_t75" style="width:11pt;height:12pt" o:ole="">
            <v:imagedata r:id="rId326" o:title=""/>
          </v:shape>
          <o:OLEObject Type="Embed" ProgID="Equation.DSMT4" ShapeID="_x0000_i1183" DrawAspect="Content" ObjectID="_1697176004" r:id="rId327"/>
        </w:object>
      </w:r>
      <w:r>
        <w:rPr>
          <w:rFonts w:hint="eastAsia"/>
        </w:rPr>
        <w:t>的相关系数</w:t>
      </w:r>
      <w:r w:rsidR="009108C4" w:rsidRPr="009108C4">
        <w:rPr>
          <w:position w:val="-12"/>
        </w:rPr>
        <w:object w:dxaOrig="400" w:dyaOrig="360">
          <v:shape id="_x0000_i1184" type="#_x0000_t75" style="width:20pt;height:18pt" o:ole="">
            <v:imagedata r:id="rId328" o:title=""/>
          </v:shape>
          <o:OLEObject Type="Embed" ProgID="Equation.DSMT4" ShapeID="_x0000_i1184" DrawAspect="Content" ObjectID="_1697176005" r:id="rId329"/>
        </w:object>
      </w:r>
      <w:r>
        <w:rPr>
          <w:rFonts w:hint="eastAsia"/>
        </w:rPr>
        <w:t>；</w:t>
      </w:r>
    </w:p>
    <w:p w:rsidR="002E19B4" w:rsidRPr="003D1CD5" w:rsidRDefault="002E19B4" w:rsidP="002E19B4">
      <w:pPr>
        <w:ind w:leftChars="200" w:left="480"/>
      </w:pPr>
      <w:r w:rsidRPr="001A04AA">
        <w:t>(</w:t>
      </w:r>
      <w:r w:rsidRPr="004276CB">
        <w:rPr>
          <w:rFonts w:hAnsi="宋体" w:hint="eastAsia"/>
        </w:rPr>
        <w:t>Ⅲ</w:t>
      </w:r>
      <w:r w:rsidRPr="001A04AA">
        <w:t xml:space="preserve">) </w:t>
      </w:r>
      <w:r w:rsidR="009108C4" w:rsidRPr="00025957">
        <w:rPr>
          <w:position w:val="-4"/>
        </w:rPr>
        <w:object w:dxaOrig="1160" w:dyaOrig="300">
          <v:shape id="_x0000_i1185" type="#_x0000_t75" style="width:58pt;height:15pt" o:ole="">
            <v:imagedata r:id="rId330" o:title=""/>
          </v:shape>
          <o:OLEObject Type="Embed" ProgID="Equation.DSMT4" ShapeID="_x0000_i1185" DrawAspect="Content" ObjectID="_1697176006" r:id="rId331"/>
        </w:object>
      </w:r>
      <w:r w:rsidRPr="001A04AA">
        <w:rPr>
          <w:rFonts w:hAnsi="宋体"/>
        </w:rPr>
        <w:t>的概率分布</w:t>
      </w:r>
      <w:r>
        <w:rPr>
          <w:rFonts w:hint="eastAsia"/>
        </w:rPr>
        <w:t>．</w:t>
      </w:r>
    </w:p>
    <w:p w:rsidR="002E19B4" w:rsidRPr="004E5B0E" w:rsidRDefault="002E19B4" w:rsidP="002E19B4"/>
    <w:p w:rsidR="00CE1C18" w:rsidRDefault="00CE1C18" w:rsidP="00CE1C18"/>
    <w:p w:rsidR="008955B4" w:rsidRDefault="00CE1C18" w:rsidP="008955B4">
      <w:r>
        <w:rPr>
          <w:rFonts w:hint="eastAsia"/>
        </w:rPr>
        <w:t>(23</w:t>
      </w:r>
      <w:r w:rsidR="008955B4">
        <w:rPr>
          <w:rFonts w:hint="eastAsia"/>
        </w:rPr>
        <w:t>)</w:t>
      </w:r>
      <w:r w:rsidR="008955B4">
        <w:rPr>
          <w:rFonts w:hint="eastAsia"/>
        </w:rPr>
        <w:t>（本题满分</w:t>
      </w:r>
      <w:r w:rsidR="008955B4">
        <w:rPr>
          <w:rFonts w:hint="eastAsia"/>
        </w:rPr>
        <w:t>13</w:t>
      </w:r>
      <w:r w:rsidR="008955B4">
        <w:rPr>
          <w:rFonts w:hint="eastAsia"/>
        </w:rPr>
        <w:t>分）</w:t>
      </w:r>
    </w:p>
    <w:p w:rsidR="008955B4" w:rsidRDefault="008955B4" w:rsidP="008955B4">
      <w:pPr>
        <w:ind w:leftChars="200" w:left="480"/>
      </w:pPr>
      <w:r>
        <w:rPr>
          <w:rFonts w:hint="eastAsia"/>
        </w:rPr>
        <w:t>设随机变量</w:t>
      </w:r>
      <w:r w:rsidR="009108C4" w:rsidRPr="00025957">
        <w:rPr>
          <w:position w:val="-4"/>
        </w:rPr>
        <w:object w:dxaOrig="240" w:dyaOrig="240">
          <v:shape id="_x0000_i1186" type="#_x0000_t75" style="width:12pt;height:12pt" o:ole="">
            <v:imagedata r:id="rId332" o:title=""/>
          </v:shape>
          <o:OLEObject Type="Embed" ProgID="Equation.DSMT4" ShapeID="_x0000_i1186" DrawAspect="Content" ObjectID="_1697176007" r:id="rId333"/>
        </w:object>
      </w:r>
      <w:r>
        <w:rPr>
          <w:rFonts w:hint="eastAsia"/>
        </w:rPr>
        <w:t>在区间</w:t>
      </w:r>
      <w:r w:rsidR="009108C4" w:rsidRPr="009108C4">
        <w:rPr>
          <w:position w:val="-10"/>
        </w:rPr>
        <w:object w:dxaOrig="540" w:dyaOrig="320">
          <v:shape id="_x0000_i1187" type="#_x0000_t75" style="width:27pt;height:16pt" o:ole="">
            <v:imagedata r:id="rId334" o:title=""/>
          </v:shape>
          <o:OLEObject Type="Embed" ProgID="Equation.DSMT4" ShapeID="_x0000_i1187" DrawAspect="Content" ObjectID="_1697176008" r:id="rId335"/>
        </w:object>
      </w:r>
      <w:r>
        <w:rPr>
          <w:rFonts w:hint="eastAsia"/>
        </w:rPr>
        <w:t>上服从均匀分布，在</w:t>
      </w:r>
      <w:r w:rsidR="009108C4" w:rsidRPr="00025957">
        <w:rPr>
          <w:position w:val="-4"/>
        </w:rPr>
        <w:object w:dxaOrig="620" w:dyaOrig="240">
          <v:shape id="_x0000_i1188" type="#_x0000_t75" style="width:31pt;height:12pt" o:ole="">
            <v:imagedata r:id="rId336" o:title=""/>
          </v:shape>
          <o:OLEObject Type="Embed" ProgID="Equation.DSMT4" ShapeID="_x0000_i1188" DrawAspect="Content" ObjectID="_1697176009" r:id="rId337"/>
        </w:object>
      </w:r>
      <w:r>
        <w:rPr>
          <w:rFonts w:hint="eastAsia"/>
        </w:rPr>
        <w:t>（</w:t>
      </w:r>
      <w:r w:rsidR="009108C4" w:rsidRPr="009108C4">
        <w:rPr>
          <w:position w:val="-6"/>
        </w:rPr>
        <w:object w:dxaOrig="880" w:dyaOrig="279">
          <v:shape id="_x0000_i1189" type="#_x0000_t75" style="width:44pt;height:14pt" o:ole="">
            <v:imagedata r:id="rId338" o:title=""/>
          </v:shape>
          <o:OLEObject Type="Embed" ProgID="Equation.DSMT4" ShapeID="_x0000_i1189" DrawAspect="Content" ObjectID="_1697176010" r:id="rId339"/>
        </w:object>
      </w:r>
      <w:r>
        <w:rPr>
          <w:rFonts w:hint="eastAsia"/>
        </w:rPr>
        <w:t>）的条件下，随机变量</w:t>
      </w:r>
      <w:r w:rsidR="009108C4" w:rsidRPr="00025957">
        <w:rPr>
          <w:position w:val="-4"/>
        </w:rPr>
        <w:object w:dxaOrig="220" w:dyaOrig="240">
          <v:shape id="_x0000_i1190" type="#_x0000_t75" style="width:11pt;height:12pt" o:ole="">
            <v:imagedata r:id="rId340" o:title=""/>
          </v:shape>
          <o:OLEObject Type="Embed" ProgID="Equation.DSMT4" ShapeID="_x0000_i1190" DrawAspect="Content" ObjectID="_1697176011" r:id="rId341"/>
        </w:object>
      </w:r>
      <w:r>
        <w:rPr>
          <w:rFonts w:hint="eastAsia"/>
        </w:rPr>
        <w:t>在区间</w:t>
      </w:r>
      <w:r w:rsidR="009108C4" w:rsidRPr="009108C4">
        <w:rPr>
          <w:position w:val="-10"/>
        </w:rPr>
        <w:object w:dxaOrig="580" w:dyaOrig="320">
          <v:shape id="_x0000_i1191" type="#_x0000_t75" style="width:29pt;height:16pt" o:ole="">
            <v:imagedata r:id="rId342" o:title=""/>
          </v:shape>
          <o:OLEObject Type="Embed" ProgID="Equation.DSMT4" ShapeID="_x0000_i1191" DrawAspect="Content" ObjectID="_1697176012" r:id="rId343"/>
        </w:object>
      </w:r>
      <w:r>
        <w:rPr>
          <w:rFonts w:hint="eastAsia"/>
        </w:rPr>
        <w:t>上服从均匀分布，求：</w:t>
      </w:r>
    </w:p>
    <w:p w:rsidR="008955B4" w:rsidRDefault="008955B4" w:rsidP="008955B4">
      <w:pPr>
        <w:ind w:leftChars="200" w:left="480"/>
      </w:pPr>
      <w:r>
        <w:rPr>
          <w:rFonts w:hint="eastAsia"/>
        </w:rPr>
        <w:lastRenderedPageBreak/>
        <w:t>(</w:t>
      </w:r>
      <w:r w:rsidRPr="008955B4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随机变量</w:t>
      </w:r>
      <w:r w:rsidR="009108C4" w:rsidRPr="00025957">
        <w:rPr>
          <w:position w:val="-4"/>
        </w:rPr>
        <w:object w:dxaOrig="240" w:dyaOrig="240">
          <v:shape id="_x0000_i1192" type="#_x0000_t75" style="width:12pt;height:12pt" o:ole="">
            <v:imagedata r:id="rId344" o:title=""/>
          </v:shape>
          <o:OLEObject Type="Embed" ProgID="Equation.DSMT4" ShapeID="_x0000_i1192" DrawAspect="Content" ObjectID="_1697176013" r:id="rId345"/>
        </w:object>
      </w:r>
      <w:r>
        <w:rPr>
          <w:rFonts w:hint="eastAsia"/>
        </w:rPr>
        <w:t>和</w:t>
      </w:r>
      <w:r w:rsidR="009108C4" w:rsidRPr="00025957">
        <w:rPr>
          <w:position w:val="-4"/>
        </w:rPr>
        <w:object w:dxaOrig="220" w:dyaOrig="240">
          <v:shape id="_x0000_i1193" type="#_x0000_t75" style="width:11pt;height:12pt" o:ole="">
            <v:imagedata r:id="rId346" o:title=""/>
          </v:shape>
          <o:OLEObject Type="Embed" ProgID="Equation.DSMT4" ShapeID="_x0000_i1193" DrawAspect="Content" ObjectID="_1697176014" r:id="rId347"/>
        </w:object>
      </w:r>
      <w:r>
        <w:rPr>
          <w:rFonts w:hint="eastAsia"/>
        </w:rPr>
        <w:t>的联合概率密度；</w:t>
      </w:r>
    </w:p>
    <w:p w:rsidR="008955B4" w:rsidRDefault="008955B4" w:rsidP="008955B4">
      <w:pPr>
        <w:ind w:leftChars="200" w:left="480"/>
      </w:pPr>
      <w:r>
        <w:rPr>
          <w:rFonts w:hint="eastAsia"/>
        </w:rPr>
        <w:t>(</w:t>
      </w:r>
      <w:r w:rsidRPr="008955B4">
        <w:rPr>
          <w:rFonts w:hint="eastAsia"/>
        </w:rPr>
        <w:t>Ⅱ</w:t>
      </w:r>
      <w:r>
        <w:rPr>
          <w:rFonts w:hint="eastAsia"/>
        </w:rPr>
        <w:t xml:space="preserve">) </w:t>
      </w:r>
      <w:r w:rsidR="009108C4" w:rsidRPr="00025957">
        <w:rPr>
          <w:position w:val="-4"/>
        </w:rPr>
        <w:object w:dxaOrig="220" w:dyaOrig="240">
          <v:shape id="_x0000_i1194" type="#_x0000_t75" style="width:11pt;height:12pt" o:ole="">
            <v:imagedata r:id="rId348" o:title=""/>
          </v:shape>
          <o:OLEObject Type="Embed" ProgID="Equation.DSMT4" ShapeID="_x0000_i1194" DrawAspect="Content" ObjectID="_1697176015" r:id="rId349"/>
        </w:object>
      </w:r>
      <w:r>
        <w:rPr>
          <w:rFonts w:hint="eastAsia"/>
        </w:rPr>
        <w:t>的概率密度；</w:t>
      </w:r>
    </w:p>
    <w:p w:rsidR="00CE1C18" w:rsidRDefault="008955B4" w:rsidP="008955B4">
      <w:pPr>
        <w:ind w:leftChars="200" w:left="480"/>
      </w:pPr>
      <w:r>
        <w:rPr>
          <w:rFonts w:hint="eastAsia"/>
        </w:rPr>
        <w:t>(</w:t>
      </w:r>
      <w:r w:rsidRPr="008955B4">
        <w:rPr>
          <w:rFonts w:hint="eastAsia"/>
        </w:rPr>
        <w:t>Ⅲ</w:t>
      </w:r>
      <w:r>
        <w:rPr>
          <w:rFonts w:hint="eastAsia"/>
        </w:rPr>
        <w:t xml:space="preserve">) </w:t>
      </w:r>
      <w:r>
        <w:rPr>
          <w:rFonts w:hint="eastAsia"/>
        </w:rPr>
        <w:t>概率</w:t>
      </w:r>
      <w:r w:rsidR="009108C4" w:rsidRPr="009108C4">
        <w:rPr>
          <w:position w:val="-10"/>
        </w:rPr>
        <w:object w:dxaOrig="1280" w:dyaOrig="320">
          <v:shape id="_x0000_i1195" type="#_x0000_t75" style="width:64pt;height:16pt" o:ole="">
            <v:imagedata r:id="rId350" o:title=""/>
          </v:shape>
          <o:OLEObject Type="Embed" ProgID="Equation.DSMT4" ShapeID="_x0000_i1195" DrawAspect="Content" ObjectID="_1697176016" r:id="rId351"/>
        </w:object>
      </w:r>
      <w:r>
        <w:rPr>
          <w:rFonts w:hint="eastAsia"/>
        </w:rPr>
        <w:t>．</w:t>
      </w:r>
    </w:p>
    <w:p w:rsidR="00CE1C18" w:rsidRPr="00BC7747" w:rsidRDefault="00CE1C18" w:rsidP="00CE1C18"/>
    <w:p w:rsidR="002E19B4" w:rsidRPr="0082082A" w:rsidRDefault="002E19B4" w:rsidP="00CA00AF"/>
    <w:sectPr w:rsidR="002E19B4" w:rsidRPr="0082082A" w:rsidSect="00223006">
      <w:headerReference w:type="even" r:id="rId352"/>
      <w:footerReference w:type="even" r:id="rId353"/>
      <w:footerReference w:type="default" r:id="rId354"/>
      <w:headerReference w:type="first" r:id="rId35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4391" w:rsidRDefault="001D4391">
      <w:r>
        <w:separator/>
      </w:r>
    </w:p>
  </w:endnote>
  <w:endnote w:type="continuationSeparator" w:id="0">
    <w:p w:rsidR="001D4391" w:rsidRDefault="001D43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82082A" w:rsidRDefault="0012031E" w:rsidP="00D80857">
        <w:pPr>
          <w:pStyle w:val="a4"/>
          <w:ind w:right="360" w:firstLine="360"/>
        </w:pPr>
        <w:r w:rsidRPr="0012031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82082A" w:rsidRDefault="0012031E">
                    <w:pPr>
                      <w:jc w:val="center"/>
                      <w:rPr>
                        <w:color w:val="5B9BD5" w:themeColor="accent1"/>
                      </w:rPr>
                    </w:pPr>
                    <w:r w:rsidRPr="0012031E">
                      <w:fldChar w:fldCharType="begin"/>
                    </w:r>
                    <w:r w:rsidR="0082082A">
                      <w:instrText>PAGE    \* MERGEFORMAT</w:instrText>
                    </w:r>
                    <w:r w:rsidRPr="0012031E">
                      <w:fldChar w:fldCharType="separate"/>
                    </w:r>
                    <w:r w:rsidR="0082082A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82A" w:rsidRPr="003C7E48" w:rsidRDefault="0082082A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2004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12031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12031E">
      <w:rPr>
        <w:noProof/>
        <w:lang w:val="zh-CN"/>
      </w:rPr>
      <w:fldChar w:fldCharType="separate"/>
    </w:r>
    <w:r w:rsidR="00184740">
      <w:rPr>
        <w:noProof/>
        <w:lang w:val="zh-CN"/>
      </w:rPr>
      <w:t>1</w:t>
    </w:r>
    <w:r w:rsidR="0012031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4391" w:rsidRDefault="001D4391">
      <w:r>
        <w:separator/>
      </w:r>
    </w:p>
  </w:footnote>
  <w:footnote w:type="continuationSeparator" w:id="0">
    <w:p w:rsidR="001D4391" w:rsidRDefault="001D43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82A" w:rsidRPr="006E3539" w:rsidRDefault="0082082A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82A" w:rsidRDefault="0012031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A"/>
      </v:shape>
    </w:pict>
  </w:numPicBullet>
  <w:numPicBullet w:numPicBulletId="1">
    <w:pict>
      <v:shape id="_x0000_i1033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66D0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55B9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031E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4740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4391"/>
    <w:rsid w:val="001D5A4A"/>
    <w:rsid w:val="001D6B82"/>
    <w:rsid w:val="001E40D3"/>
    <w:rsid w:val="001E4BC3"/>
    <w:rsid w:val="001E5293"/>
    <w:rsid w:val="001E67F1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3930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19B4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7C9E"/>
    <w:rsid w:val="004171D8"/>
    <w:rsid w:val="004303A8"/>
    <w:rsid w:val="0043104A"/>
    <w:rsid w:val="00433FC2"/>
    <w:rsid w:val="00436F16"/>
    <w:rsid w:val="00442415"/>
    <w:rsid w:val="004439B9"/>
    <w:rsid w:val="00443B1B"/>
    <w:rsid w:val="00452257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51C0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406A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23BF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082A"/>
    <w:rsid w:val="00821213"/>
    <w:rsid w:val="00822426"/>
    <w:rsid w:val="00824F35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57E7B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55B4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C6ED2"/>
    <w:rsid w:val="008D46D1"/>
    <w:rsid w:val="008E575B"/>
    <w:rsid w:val="008F29E3"/>
    <w:rsid w:val="008F367C"/>
    <w:rsid w:val="008F7E27"/>
    <w:rsid w:val="009016DA"/>
    <w:rsid w:val="009108C4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5A47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D2E89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09C"/>
    <w:rsid w:val="00B35149"/>
    <w:rsid w:val="00B37E50"/>
    <w:rsid w:val="00B40820"/>
    <w:rsid w:val="00B4208B"/>
    <w:rsid w:val="00B47644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05749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4D1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C71"/>
    <w:rsid w:val="00CC5551"/>
    <w:rsid w:val="00CD11D9"/>
    <w:rsid w:val="00CD30B1"/>
    <w:rsid w:val="00CE1C18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3716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17DF5"/>
    <w:rsid w:val="00E20B0F"/>
    <w:rsid w:val="00E227F2"/>
    <w:rsid w:val="00E3772F"/>
    <w:rsid w:val="00E37A4C"/>
    <w:rsid w:val="00E4159C"/>
    <w:rsid w:val="00E4363E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5A37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184740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184740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303" Type="http://schemas.openxmlformats.org/officeDocument/2006/relationships/oleObject" Target="embeddings/oleObject14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45" Type="http://schemas.openxmlformats.org/officeDocument/2006/relationships/oleObject" Target="embeddings/oleObject168.bin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oleObject" Target="embeddings/oleObject119.bin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35" Type="http://schemas.openxmlformats.org/officeDocument/2006/relationships/oleObject" Target="embeddings/oleObject163.bin"/><Relationship Id="rId356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25" Type="http://schemas.openxmlformats.org/officeDocument/2006/relationships/oleObject" Target="embeddings/oleObject158.bin"/><Relationship Id="rId346" Type="http://schemas.openxmlformats.org/officeDocument/2006/relationships/image" Target="media/image172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15" Type="http://schemas.openxmlformats.org/officeDocument/2006/relationships/oleObject" Target="embeddings/oleObject153.bin"/><Relationship Id="rId336" Type="http://schemas.openxmlformats.org/officeDocument/2006/relationships/image" Target="media/image167.wmf"/><Relationship Id="rId357" Type="http://schemas.openxmlformats.org/officeDocument/2006/relationships/theme" Target="theme/theme1.xml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26" Type="http://schemas.openxmlformats.org/officeDocument/2006/relationships/image" Target="media/image162.wmf"/><Relationship Id="rId347" Type="http://schemas.openxmlformats.org/officeDocument/2006/relationships/oleObject" Target="embeddings/oleObject169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16" Type="http://schemas.openxmlformats.org/officeDocument/2006/relationships/image" Target="media/image157.wmf"/><Relationship Id="rId337" Type="http://schemas.openxmlformats.org/officeDocument/2006/relationships/oleObject" Target="embeddings/oleObject16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png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48" Type="http://schemas.openxmlformats.org/officeDocument/2006/relationships/image" Target="media/image17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240" Type="http://schemas.openxmlformats.org/officeDocument/2006/relationships/image" Target="media/image119.wmf"/><Relationship Id="rId261" Type="http://schemas.openxmlformats.org/officeDocument/2006/relationships/oleObject" Target="embeddings/oleObject126.bin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17" Type="http://schemas.openxmlformats.org/officeDocument/2006/relationships/oleObject" Target="embeddings/oleObject154.bin"/><Relationship Id="rId338" Type="http://schemas.openxmlformats.org/officeDocument/2006/relationships/image" Target="media/image168.wmf"/><Relationship Id="rId8" Type="http://schemas.openxmlformats.org/officeDocument/2006/relationships/hyperlink" Target="https://lvjr.bitbucket.io/?kysx2004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1.bin"/><Relationship Id="rId251" Type="http://schemas.openxmlformats.org/officeDocument/2006/relationships/oleObject" Target="embeddings/oleObject121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28" Type="http://schemas.openxmlformats.org/officeDocument/2006/relationships/image" Target="media/image163.wmf"/><Relationship Id="rId349" Type="http://schemas.openxmlformats.org/officeDocument/2006/relationships/oleObject" Target="embeddings/oleObject170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313" Type="http://schemas.openxmlformats.org/officeDocument/2006/relationships/oleObject" Target="embeddings/oleObject152.bin"/><Relationship Id="rId318" Type="http://schemas.openxmlformats.org/officeDocument/2006/relationships/image" Target="media/image158.wmf"/><Relationship Id="rId339" Type="http://schemas.openxmlformats.org/officeDocument/2006/relationships/oleObject" Target="embeddings/oleObject16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334" Type="http://schemas.openxmlformats.org/officeDocument/2006/relationships/image" Target="media/image166.wmf"/><Relationship Id="rId350" Type="http://schemas.openxmlformats.org/officeDocument/2006/relationships/image" Target="media/image174.wmf"/><Relationship Id="rId35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329" Type="http://schemas.openxmlformats.org/officeDocument/2006/relationships/oleObject" Target="embeddings/oleObject16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19" Type="http://schemas.openxmlformats.org/officeDocument/2006/relationships/oleObject" Target="embeddings/oleObject15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image" Target="media/image164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image" Target="media/image159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66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image" Target="media/image154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oleObject" Target="embeddings/oleObject161.bin"/><Relationship Id="rId352" Type="http://schemas.openxmlformats.org/officeDocument/2006/relationships/header" Target="header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image" Target="media/image12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footer" Target="footer1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footer" Target="footer2.xm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D68EC0-6682-43B7-9C90-D5351AE5C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5</Pages>
  <Words>925</Words>
  <Characters>5274</Characters>
  <Application>Microsoft Office Word</Application>
  <DocSecurity>0</DocSecurity>
  <Lines>43</Lines>
  <Paragraphs>12</Paragraphs>
  <ScaleCrop>false</ScaleCrop>
  <Company>微软中国</Company>
  <LinksUpToDate>false</LinksUpToDate>
  <CharactersWithSpaces>6187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92</cp:revision>
  <cp:lastPrinted>2011-09-06T10:51:00Z</cp:lastPrinted>
  <dcterms:created xsi:type="dcterms:W3CDTF">2020-11-13T07:23:00Z</dcterms:created>
  <dcterms:modified xsi:type="dcterms:W3CDTF">2021-10-31T00:52:00Z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