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D93716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3F7C9E">
          <w:rPr>
            <w:rStyle w:val="a7"/>
            <w:rFonts w:hint="eastAsia"/>
            <w:color w:val="C00000"/>
          </w:rPr>
          <w:t>04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7B23BF">
          <w:rPr>
            <w:rStyle w:val="a7"/>
            <w:rFonts w:hint="eastAsia"/>
            <w:color w:val="C00000"/>
          </w:rPr>
          <w:t>四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82082A" w:rsidRDefault="0082082A" w:rsidP="0082082A">
      <w:bookmarkStart w:id="0" w:name="_GoBack"/>
      <w:bookmarkEnd w:id="0"/>
    </w:p>
    <w:p w:rsidR="0082082A" w:rsidRDefault="0082082A" w:rsidP="0082082A">
      <w:pPr>
        <w:pStyle w:val="1"/>
      </w:pPr>
      <w:r w:rsidRPr="001A04AA">
        <w:t>一、填空题</w:t>
      </w:r>
      <w:r>
        <w:rPr>
          <w:rFonts w:hint="eastAsia"/>
        </w:rPr>
        <w:t>（1~6</w:t>
      </w:r>
      <w:r w:rsidRPr="001A04AA">
        <w:t>小题，每小题4分，共24</w:t>
      </w:r>
      <w:r>
        <w:t>分）</w:t>
      </w:r>
    </w:p>
    <w:p w:rsidR="0082082A" w:rsidRPr="00C50FC5" w:rsidRDefault="0082082A" w:rsidP="0082082A"/>
    <w:p w:rsidR="0082082A" w:rsidRPr="00C50FC5" w:rsidRDefault="0082082A" w:rsidP="0082082A"/>
    <w:p w:rsidR="0082082A" w:rsidRPr="001A04AA" w:rsidRDefault="0082082A" w:rsidP="0082082A">
      <w:r>
        <w:rPr>
          <w:rFonts w:hAnsi="宋体"/>
        </w:rPr>
        <w:t>(</w:t>
      </w:r>
      <w:r w:rsidRPr="001A04AA">
        <w:t>1</w:t>
      </w:r>
      <w:r>
        <w:rPr>
          <w:rFonts w:hAnsi="宋体"/>
        </w:rPr>
        <w:t>)</w:t>
      </w:r>
      <w:r w:rsidRPr="0082082A">
        <w:rPr>
          <w:rStyle w:val="ae"/>
          <w:rFonts w:hint="eastAsia"/>
        </w:rPr>
        <w:t>【同试卷三第一</w:t>
      </w:r>
      <w:r w:rsidRPr="0082082A">
        <w:rPr>
          <w:rStyle w:val="ae"/>
          <w:rFonts w:hint="eastAsia"/>
        </w:rPr>
        <w:t>(1)</w:t>
      </w:r>
      <w:r w:rsidRPr="0082082A">
        <w:rPr>
          <w:rStyle w:val="ae"/>
          <w:rFonts w:hint="eastAsia"/>
        </w:rPr>
        <w:t>题】</w:t>
      </w:r>
      <w:r w:rsidRPr="001A04AA">
        <w:rPr>
          <w:rFonts w:hAnsi="宋体"/>
        </w:rPr>
        <w:t>若</w:t>
      </w:r>
      <w:bookmarkStart w:id="1" w:name="MTBlankEqn"/>
      <w:r w:rsidR="009108C4" w:rsidRPr="009108C4">
        <w:rPr>
          <w:position w:val="-24"/>
        </w:rPr>
        <w:object w:dxaOrig="2360" w:dyaOrig="620">
          <v:shape id="_x0000_i1025" type="#_x0000_t75" style="width:118pt;height:31pt" o:ole="">
            <v:imagedata r:id="rId9" o:title=""/>
          </v:shape>
          <o:OLEObject Type="Embed" ProgID="Equation.DSMT4" ShapeID="_x0000_i1025" DrawAspect="Content" ObjectID="_1696959851" r:id="rId10"/>
        </w:object>
      </w:r>
      <w:bookmarkEnd w:id="1"/>
      <w:r w:rsidRPr="001A04AA">
        <w:rPr>
          <w:rFonts w:hAnsi="宋体"/>
        </w:rPr>
        <w:t>，则</w:t>
      </w:r>
      <w:r w:rsidR="009108C4" w:rsidRPr="009108C4">
        <w:rPr>
          <w:position w:val="-6"/>
        </w:rPr>
        <w:object w:dxaOrig="380" w:dyaOrig="220">
          <v:shape id="_x0000_i1026" type="#_x0000_t75" style="width:19pt;height:11pt" o:ole="">
            <v:imagedata r:id="rId11" o:title=""/>
          </v:shape>
          <o:OLEObject Type="Embed" ProgID="Equation.DSMT4" ShapeID="_x0000_i1026" DrawAspect="Content" ObjectID="_1696959852" r:id="rId12"/>
        </w:object>
      </w:r>
      <w:r>
        <w:rPr>
          <w:rFonts w:hint="eastAsia"/>
          <w:u w:val="single"/>
        </w:rPr>
        <w:t xml:space="preserve">      </w:t>
      </w:r>
      <w:r w:rsidRPr="001A04AA">
        <w:rPr>
          <w:rFonts w:hAnsi="宋体"/>
        </w:rPr>
        <w:t>，</w:t>
      </w:r>
      <w:r w:rsidR="009108C4" w:rsidRPr="009108C4">
        <w:rPr>
          <w:position w:val="-6"/>
        </w:rPr>
        <w:object w:dxaOrig="380" w:dyaOrig="279">
          <v:shape id="_x0000_i1027" type="#_x0000_t75" style="width:19pt;height:14pt" o:ole="">
            <v:imagedata r:id="rId13" o:title=""/>
          </v:shape>
          <o:OLEObject Type="Embed" ProgID="Equation.DSMT4" ShapeID="_x0000_i1027" DrawAspect="Content" ObjectID="_1696959853" r:id="rId14"/>
        </w:objec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．</w:t>
      </w:r>
    </w:p>
    <w:p w:rsidR="0082082A" w:rsidRDefault="0082082A" w:rsidP="0082082A"/>
    <w:p w:rsidR="0082082A" w:rsidRPr="004E5B0E" w:rsidRDefault="0082082A" w:rsidP="0082082A">
      <w:pPr>
        <w:ind w:left="480" w:hangingChars="200" w:hanging="480"/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9108C4" w:rsidRPr="009108C4">
        <w:rPr>
          <w:position w:val="-8"/>
        </w:rPr>
        <w:object w:dxaOrig="1240" w:dyaOrig="300">
          <v:shape id="_x0000_i1028" type="#_x0000_t75" style="width:62pt;height:15pt" o:ole="">
            <v:imagedata r:id="rId15" o:title=""/>
          </v:shape>
          <o:OLEObject Type="Embed" ProgID="Equation.DSMT4" ShapeID="_x0000_i1028" DrawAspect="Content" ObjectID="_1696959854" r:id="rId16"/>
        </w:object>
      </w:r>
      <w:r>
        <w:rPr>
          <w:rFonts w:hint="eastAsia"/>
        </w:rPr>
        <w:t>．</w:t>
      </w:r>
      <w:r w:rsidRPr="004E5B0E">
        <w:rPr>
          <w:rFonts w:hAnsi="宋体"/>
        </w:rPr>
        <w:t>因为</w:t>
      </w:r>
      <w:r w:rsidR="009108C4" w:rsidRPr="009108C4">
        <w:rPr>
          <w:position w:val="-24"/>
        </w:rPr>
        <w:object w:dxaOrig="2360" w:dyaOrig="620">
          <v:shape id="_x0000_i1029" type="#_x0000_t75" style="width:118pt;height:31pt" o:ole="">
            <v:imagedata r:id="rId17" o:title=""/>
          </v:shape>
          <o:OLEObject Type="Embed" ProgID="Equation.DSMT4" ShapeID="_x0000_i1029" DrawAspect="Content" ObjectID="_1696959855" r:id="rId18"/>
        </w:object>
      </w:r>
      <w:r w:rsidRPr="004E5B0E">
        <w:rPr>
          <w:rFonts w:hAnsi="宋体"/>
        </w:rPr>
        <w:t>，且</w:t>
      </w:r>
      <w:r w:rsidR="009108C4" w:rsidRPr="009108C4">
        <w:rPr>
          <w:position w:val="-18"/>
        </w:rPr>
        <w:object w:dxaOrig="2320" w:dyaOrig="420">
          <v:shape id="_x0000_i1030" type="#_x0000_t75" style="width:116pt;height:21pt" o:ole="">
            <v:imagedata r:id="rId19" o:title=""/>
          </v:shape>
          <o:OLEObject Type="Embed" ProgID="Equation.DSMT4" ShapeID="_x0000_i1030" DrawAspect="Content" ObjectID="_1696959856" r:id="rId20"/>
        </w:object>
      </w:r>
      <w:r w:rsidRPr="004E5B0E">
        <w:rPr>
          <w:rFonts w:hAnsi="宋体"/>
        </w:rPr>
        <w:t>，所以</w:t>
      </w:r>
      <w:r w:rsidR="009108C4" w:rsidRPr="009108C4">
        <w:rPr>
          <w:position w:val="-18"/>
        </w:rPr>
        <w:object w:dxaOrig="1480" w:dyaOrig="440">
          <v:shape id="_x0000_i1031" type="#_x0000_t75" style="width:74pt;height:22pt" o:ole="">
            <v:imagedata r:id="rId21" o:title=""/>
          </v:shape>
          <o:OLEObject Type="Embed" ProgID="Equation.DSMT4" ShapeID="_x0000_i1031" DrawAspect="Content" ObjectID="_1696959857" r:id="rId22"/>
        </w:object>
      </w:r>
      <w:r>
        <w:rPr>
          <w:rFonts w:hint="eastAsia"/>
        </w:rPr>
        <w:t>，求</w:t>
      </w:r>
      <w:r w:rsidRPr="004E5B0E">
        <w:rPr>
          <w:rFonts w:hAnsi="宋体"/>
        </w:rPr>
        <w:t>得</w:t>
      </w:r>
      <w:r w:rsidR="009108C4" w:rsidRPr="009108C4">
        <w:rPr>
          <w:position w:val="-6"/>
        </w:rPr>
        <w:object w:dxaOrig="540" w:dyaOrig="279">
          <v:shape id="_x0000_i1032" type="#_x0000_t75" style="width:27pt;height:14pt" o:ole="">
            <v:imagedata r:id="rId23" o:title=""/>
          </v:shape>
          <o:OLEObject Type="Embed" ProgID="Equation.DSMT4" ShapeID="_x0000_i1032" DrawAspect="Content" ObjectID="_1696959858" r:id="rId24"/>
        </w:object>
      </w:r>
      <w:r>
        <w:rPr>
          <w:rFonts w:hint="eastAsia"/>
        </w:rPr>
        <w:t>．从而</w:t>
      </w:r>
    </w:p>
    <w:p w:rsidR="0082082A" w:rsidRDefault="009108C4" w:rsidP="0082082A">
      <w:pPr>
        <w:ind w:leftChars="200" w:left="480"/>
        <w:jc w:val="center"/>
        <w:rPr>
          <w:rFonts w:hAnsi="宋体"/>
        </w:rPr>
      </w:pPr>
      <w:r w:rsidRPr="009108C4">
        <w:rPr>
          <w:position w:val="-24"/>
        </w:rPr>
        <w:object w:dxaOrig="4840" w:dyaOrig="620">
          <v:shape id="_x0000_i1033" type="#_x0000_t75" style="width:242pt;height:31pt" o:ole="">
            <v:imagedata r:id="rId25" o:title=""/>
          </v:shape>
          <o:OLEObject Type="Embed" ProgID="Equation.DSMT4" ShapeID="_x0000_i1033" DrawAspect="Content" ObjectID="_1696959859" r:id="rId26"/>
        </w:object>
      </w:r>
    </w:p>
    <w:p w:rsidR="0082082A" w:rsidRPr="004E5B0E" w:rsidRDefault="0082082A" w:rsidP="0082082A">
      <w:pPr>
        <w:ind w:leftChars="200" w:left="480"/>
      </w:pPr>
      <w:r>
        <w:rPr>
          <w:rFonts w:hAnsi="宋体" w:hint="eastAsia"/>
        </w:rPr>
        <w:t>求</w:t>
      </w:r>
      <w:r w:rsidRPr="004E5B0E">
        <w:rPr>
          <w:rFonts w:hAnsi="宋体"/>
        </w:rPr>
        <w:t>得</w:t>
      </w:r>
      <w:r w:rsidR="009108C4" w:rsidRPr="009108C4">
        <w:rPr>
          <w:position w:val="-6"/>
        </w:rPr>
        <w:object w:dxaOrig="700" w:dyaOrig="279">
          <v:shape id="_x0000_i1034" type="#_x0000_t75" style="width:35pt;height:14pt" o:ole="">
            <v:imagedata r:id="rId27" o:title=""/>
          </v:shape>
          <o:OLEObject Type="Embed" ProgID="Equation.DSMT4" ShapeID="_x0000_i1034" DrawAspect="Content" ObjectID="_1696959860" r:id="rId28"/>
        </w:object>
      </w:r>
      <w:r>
        <w:rPr>
          <w:rFonts w:hint="eastAsia"/>
        </w:rPr>
        <w:t>．</w:t>
      </w:r>
    </w:p>
    <w:p w:rsidR="0082082A" w:rsidRDefault="0082082A" w:rsidP="0082082A"/>
    <w:p w:rsidR="00CE1C18" w:rsidRPr="00DF009A" w:rsidRDefault="00CE1C18" w:rsidP="0082082A"/>
    <w:p w:rsidR="0082082A" w:rsidRPr="00CE1C18" w:rsidRDefault="00CE1C18" w:rsidP="0082082A">
      <w:pPr>
        <w:ind w:left="360" w:hangingChars="150" w:hanging="360"/>
        <w:rPr>
          <w:rFonts w:hAnsi="宋体"/>
        </w:rPr>
      </w:pPr>
      <w:r>
        <w:rPr>
          <w:rFonts w:hAnsi="宋体" w:hint="eastAsia"/>
        </w:rPr>
        <w:t xml:space="preserve">(2) </w:t>
      </w:r>
      <w:r>
        <w:rPr>
          <w:rFonts w:hAnsi="宋体" w:hint="eastAsia"/>
        </w:rPr>
        <w:t>设</w:t>
      </w:r>
      <w:r w:rsidR="009108C4" w:rsidRPr="009108C4">
        <w:rPr>
          <w:position w:val="-26"/>
        </w:rPr>
        <w:object w:dxaOrig="2620" w:dyaOrig="720">
          <v:shape id="_x0000_i1035" type="#_x0000_t75" style="width:131pt;height:36pt" o:ole="">
            <v:imagedata r:id="rId29" o:title=""/>
          </v:shape>
          <o:OLEObject Type="Embed" ProgID="Equation.DSMT4" ShapeID="_x0000_i1035" DrawAspect="Content" ObjectID="_1696959861" r:id="rId30"/>
        </w:object>
      </w:r>
      <w:r>
        <w:rPr>
          <w:rFonts w:hAnsi="宋体"/>
        </w:rPr>
        <w:t>，</w:t>
      </w:r>
      <w:r>
        <w:rPr>
          <w:rFonts w:hAnsi="宋体" w:hint="eastAsia"/>
        </w:rPr>
        <w:t>则</w:t>
      </w:r>
      <w:r w:rsidR="009108C4" w:rsidRPr="009108C4">
        <w:rPr>
          <w:position w:val="-24"/>
        </w:rPr>
        <w:object w:dxaOrig="840" w:dyaOrig="620">
          <v:shape id="_x0000_i1036" type="#_x0000_t75" style="width:42pt;height:31pt" o:ole="">
            <v:imagedata r:id="rId31" o:title=""/>
          </v:shape>
          <o:OLEObject Type="Embed" ProgID="Equation.DSMT4" ShapeID="_x0000_i1036" DrawAspect="Content" ObjectID="_1696959862" r:id="rId32"/>
        </w:objec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CE1C18" w:rsidRDefault="00CE1C18" w:rsidP="00CE1C18"/>
    <w:p w:rsidR="0082082A" w:rsidRDefault="00CE1C18" w:rsidP="00CE1C18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9108C4" w:rsidRPr="009108C4">
        <w:rPr>
          <w:position w:val="-24"/>
        </w:rPr>
        <w:object w:dxaOrig="639" w:dyaOrig="620">
          <v:shape id="_x0000_i1037" type="#_x0000_t75" style="width:32pt;height:31pt" o:ole="">
            <v:imagedata r:id="rId33" o:title=""/>
          </v:shape>
          <o:OLEObject Type="Embed" ProgID="Equation.DSMT4" ShapeID="_x0000_i1037" DrawAspect="Content" ObjectID="_1696959863" r:id="rId34"/>
        </w:object>
      </w:r>
      <w:r>
        <w:rPr>
          <w:rFonts w:hint="eastAsia"/>
        </w:rPr>
        <w:t>．</w:t>
      </w:r>
    </w:p>
    <w:p w:rsidR="00CE1C18" w:rsidRDefault="00CE1C18" w:rsidP="00CE1C18"/>
    <w:p w:rsidR="00CE1C18" w:rsidRDefault="00CE1C18" w:rsidP="00CE1C18">
      <w:pPr>
        <w:rPr>
          <w:rFonts w:hAnsi="宋体"/>
        </w:rPr>
      </w:pPr>
    </w:p>
    <w:p w:rsidR="0082082A" w:rsidRPr="001A04AA" w:rsidRDefault="0082082A" w:rsidP="0082082A">
      <w:r>
        <w:rPr>
          <w:rFonts w:hAnsi="宋体"/>
        </w:rPr>
        <w:t>(</w:t>
      </w:r>
      <w:r w:rsidRPr="001A04AA">
        <w:t>3</w:t>
      </w:r>
      <w:r>
        <w:rPr>
          <w:rFonts w:hAnsi="宋体"/>
        </w:rPr>
        <w:t>)</w:t>
      </w:r>
      <w:r w:rsidRPr="0082082A">
        <w:rPr>
          <w:rStyle w:val="ae"/>
          <w:rFonts w:hint="eastAsia"/>
        </w:rPr>
        <w:t>【同试卷三第一</w:t>
      </w:r>
      <w:r w:rsidRPr="0082082A">
        <w:rPr>
          <w:rStyle w:val="ae"/>
          <w:rFonts w:hint="eastAsia"/>
        </w:rPr>
        <w:t>(3)</w:t>
      </w:r>
      <w:r w:rsidRPr="0082082A">
        <w:rPr>
          <w:rStyle w:val="ae"/>
          <w:rFonts w:hint="eastAsia"/>
        </w:rPr>
        <w:t>题】</w:t>
      </w:r>
      <w:r w:rsidRPr="001A04AA">
        <w:rPr>
          <w:rFonts w:hAnsi="宋体"/>
        </w:rPr>
        <w:t>设</w:t>
      </w:r>
      <w:r w:rsidR="009108C4" w:rsidRPr="009108C4">
        <w:rPr>
          <w:position w:val="-60"/>
        </w:rPr>
        <w:object w:dxaOrig="2720" w:dyaOrig="1320">
          <v:shape id="_x0000_i1038" type="#_x0000_t75" style="width:136pt;height:66pt" o:ole="">
            <v:imagedata r:id="rId35" o:title=""/>
          </v:shape>
          <o:OLEObject Type="Embed" ProgID="Equation.DSMT4" ShapeID="_x0000_i1038" DrawAspect="Content" ObjectID="_1696959864" r:id="rId36"/>
        </w:object>
      </w:r>
      <w:r w:rsidRPr="001A04AA">
        <w:rPr>
          <w:rFonts w:hAnsi="宋体"/>
        </w:rPr>
        <w:t>，则</w:t>
      </w:r>
      <w:r w:rsidR="009108C4" w:rsidRPr="009108C4">
        <w:rPr>
          <w:position w:val="-28"/>
        </w:rPr>
        <w:object w:dxaOrig="1540" w:dyaOrig="620">
          <v:shape id="_x0000_i1039" type="#_x0000_t75" style="width:77pt;height:31pt" o:ole="">
            <v:imagedata r:id="rId37" o:title=""/>
          </v:shape>
          <o:OLEObject Type="Embed" ProgID="Equation.DSMT4" ShapeID="_x0000_i1039" DrawAspect="Content" ObjectID="_1696959865" r:id="rId38"/>
        </w:objec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．</w:t>
      </w:r>
      <w:r w:rsidRPr="001A04AA">
        <w:t>.</w:t>
      </w:r>
    </w:p>
    <w:p w:rsidR="0082082A" w:rsidRDefault="0082082A" w:rsidP="0082082A"/>
    <w:p w:rsidR="0082082A" w:rsidRPr="004E5B0E" w:rsidRDefault="0082082A" w:rsidP="0082082A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9108C4" w:rsidRPr="009108C4">
        <w:rPr>
          <w:position w:val="-24"/>
        </w:rPr>
        <w:object w:dxaOrig="380" w:dyaOrig="620">
          <v:shape id="_x0000_i1040" type="#_x0000_t75" style="width:19pt;height:31pt" o:ole="">
            <v:imagedata r:id="rId39" o:title=""/>
          </v:shape>
          <o:OLEObject Type="Embed" ProgID="Equation.DSMT4" ShapeID="_x0000_i1040" DrawAspect="Content" ObjectID="_1696959866" r:id="rId40"/>
        </w:object>
      </w:r>
      <w:r>
        <w:rPr>
          <w:rFonts w:hint="eastAsia"/>
        </w:rPr>
        <w:t>．</w:t>
      </w:r>
      <w:r w:rsidRPr="004E5B0E">
        <w:rPr>
          <w:rFonts w:hAnsi="宋体"/>
        </w:rPr>
        <w:t>令</w:t>
      </w:r>
      <w:r w:rsidR="009108C4" w:rsidRPr="009108C4">
        <w:rPr>
          <w:position w:val="-6"/>
        </w:rPr>
        <w:object w:dxaOrig="840" w:dyaOrig="279">
          <v:shape id="_x0000_i1041" type="#_x0000_t75" style="width:42pt;height:14pt" o:ole="">
            <v:imagedata r:id="rId41" o:title=""/>
          </v:shape>
          <o:OLEObject Type="Embed" ProgID="Equation.DSMT4" ShapeID="_x0000_i1041" DrawAspect="Content" ObjectID="_1696959867" r:id="rId42"/>
        </w:object>
      </w:r>
      <w:r w:rsidRPr="004E5B0E">
        <w:rPr>
          <w:rFonts w:hAnsi="宋体"/>
        </w:rPr>
        <w:t>，则</w:t>
      </w:r>
      <w:r>
        <w:rPr>
          <w:rFonts w:hint="eastAsia"/>
        </w:rPr>
        <w:t>有</w:t>
      </w:r>
    </w:p>
    <w:p w:rsidR="0082082A" w:rsidRPr="004E5B0E" w:rsidRDefault="009108C4" w:rsidP="0082082A">
      <w:pPr>
        <w:ind w:leftChars="200" w:left="480"/>
        <w:jc w:val="center"/>
      </w:pPr>
      <w:r w:rsidRPr="009108C4">
        <w:rPr>
          <w:position w:val="-30"/>
        </w:rPr>
        <w:object w:dxaOrig="6180" w:dyaOrig="720">
          <v:shape id="_x0000_i1042" type="#_x0000_t75" style="width:309pt;height:36pt" o:ole="">
            <v:imagedata r:id="rId43" o:title=""/>
          </v:shape>
          <o:OLEObject Type="Embed" ProgID="Equation.DSMT4" ShapeID="_x0000_i1042" DrawAspect="Content" ObjectID="_1696959868" r:id="rId44"/>
        </w:object>
      </w:r>
    </w:p>
    <w:p w:rsidR="0082082A" w:rsidRDefault="0082082A" w:rsidP="0082082A"/>
    <w:p w:rsidR="00CE1C18" w:rsidRPr="00D47892" w:rsidRDefault="00CE1C18" w:rsidP="0082082A"/>
    <w:p w:rsidR="00CE1C18" w:rsidRDefault="00CE1C18" w:rsidP="00857E7B">
      <w:pPr>
        <w:ind w:left="480" w:hangingChars="200" w:hanging="480"/>
      </w:pPr>
      <w:r>
        <w:rPr>
          <w:rFonts w:hint="eastAsia"/>
        </w:rPr>
        <w:t xml:space="preserve">(4) </w:t>
      </w:r>
      <w:r w:rsidR="00857E7B">
        <w:rPr>
          <w:rFonts w:hint="eastAsia"/>
        </w:rPr>
        <w:t>设</w:t>
      </w:r>
      <w:r w:rsidR="009108C4" w:rsidRPr="009108C4">
        <w:rPr>
          <w:position w:val="-50"/>
        </w:rPr>
        <w:object w:dxaOrig="1780" w:dyaOrig="1120">
          <v:shape id="_x0000_i1043" type="#_x0000_t75" style="width:89pt;height:56pt" o:ole="">
            <v:imagedata r:id="rId45" o:title=""/>
          </v:shape>
          <o:OLEObject Type="Embed" ProgID="Equation.DSMT4" ShapeID="_x0000_i1043" DrawAspect="Content" ObjectID="_1696959869" r:id="rId46"/>
        </w:object>
      </w:r>
      <w:r w:rsidR="00857E7B">
        <w:rPr>
          <w:rFonts w:hint="eastAsia"/>
        </w:rPr>
        <w:t>，</w:t>
      </w:r>
      <w:r w:rsidR="009108C4" w:rsidRPr="00025957">
        <w:rPr>
          <w:position w:val="-4"/>
        </w:rPr>
        <w:object w:dxaOrig="1060" w:dyaOrig="300">
          <v:shape id="_x0000_i1044" type="#_x0000_t75" style="width:53pt;height:15pt" o:ole="">
            <v:imagedata r:id="rId47" o:title=""/>
          </v:shape>
          <o:OLEObject Type="Embed" ProgID="Equation.DSMT4" ShapeID="_x0000_i1044" DrawAspect="Content" ObjectID="_1696959870" r:id="rId48"/>
        </w:object>
      </w:r>
      <w:r w:rsidR="00857E7B">
        <w:rPr>
          <w:rFonts w:hint="eastAsia"/>
        </w:rPr>
        <w:t>，其中</w:t>
      </w:r>
      <w:r w:rsidR="009108C4" w:rsidRPr="00025957">
        <w:rPr>
          <w:position w:val="-4"/>
        </w:rPr>
        <w:object w:dxaOrig="220" w:dyaOrig="240">
          <v:shape id="_x0000_i1045" type="#_x0000_t75" style="width:11pt;height:12pt" o:ole="">
            <v:imagedata r:id="rId49" o:title=""/>
          </v:shape>
          <o:OLEObject Type="Embed" ProgID="Equation.DSMT4" ShapeID="_x0000_i1045" DrawAspect="Content" ObjectID="_1696959871" r:id="rId50"/>
        </w:object>
      </w:r>
      <w:r w:rsidR="00857E7B">
        <w:rPr>
          <w:rFonts w:hint="eastAsia"/>
        </w:rPr>
        <w:t>为三阶可逆矩阵，则</w:t>
      </w:r>
      <w:r w:rsidR="009108C4" w:rsidRPr="00025957">
        <w:rPr>
          <w:position w:val="-4"/>
        </w:rPr>
        <w:object w:dxaOrig="1320" w:dyaOrig="300">
          <v:shape id="_x0000_i1046" type="#_x0000_t75" style="width:66pt;height:15pt" o:ole="">
            <v:imagedata r:id="rId51" o:title=""/>
          </v:shape>
          <o:OLEObject Type="Embed" ProgID="Equation.DSMT4" ShapeID="_x0000_i1046" DrawAspect="Content" ObjectID="_1696959872" r:id="rId52"/>
        </w:object>
      </w:r>
      <w:r w:rsidR="00857E7B">
        <w:rPr>
          <w:rFonts w:hint="eastAsia"/>
          <w:u w:val="single"/>
        </w:rPr>
        <w:t xml:space="preserve">    </w:t>
      </w:r>
      <w:r w:rsidR="00857E7B">
        <w:rPr>
          <w:rFonts w:hint="eastAsia"/>
        </w:rPr>
        <w:t>．</w:t>
      </w:r>
    </w:p>
    <w:p w:rsidR="00CE1C18" w:rsidRDefault="00CE1C18" w:rsidP="00CE1C18"/>
    <w:p w:rsidR="00CE1C18" w:rsidRDefault="00CE1C18" w:rsidP="00CE1C18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9108C4" w:rsidRPr="009108C4">
        <w:rPr>
          <w:position w:val="-50"/>
        </w:rPr>
        <w:object w:dxaOrig="1260" w:dyaOrig="1120">
          <v:shape id="_x0000_i1047" type="#_x0000_t75" style="width:63pt;height:56pt" o:ole="">
            <v:imagedata r:id="rId53" o:title=""/>
          </v:shape>
          <o:OLEObject Type="Embed" ProgID="Equation.DSMT4" ShapeID="_x0000_i1047" DrawAspect="Content" ObjectID="_1696959873" r:id="rId54"/>
        </w:object>
      </w:r>
      <w:r>
        <w:rPr>
          <w:rFonts w:hint="eastAsia"/>
        </w:rPr>
        <w:t>．</w:t>
      </w:r>
    </w:p>
    <w:p w:rsidR="00CE1C18" w:rsidRDefault="00CE1C18" w:rsidP="00CE1C18"/>
    <w:p w:rsidR="00CE1C18" w:rsidRDefault="00CE1C18" w:rsidP="00CE1C18"/>
    <w:p w:rsidR="00CE1C18" w:rsidRPr="00857E7B" w:rsidRDefault="00CE1C18" w:rsidP="00857E7B">
      <w:pPr>
        <w:ind w:left="480" w:hangingChars="200" w:hanging="480"/>
        <w:rPr>
          <w:u w:val="single"/>
        </w:rPr>
      </w:pPr>
      <w:r>
        <w:rPr>
          <w:rFonts w:hint="eastAsia"/>
        </w:rPr>
        <w:t xml:space="preserve">(5) </w:t>
      </w:r>
      <w:r w:rsidR="00857E7B" w:rsidRPr="00857E7B">
        <w:rPr>
          <w:rFonts w:hint="eastAsia"/>
        </w:rPr>
        <w:t>设</w:t>
      </w:r>
      <w:r w:rsidR="009108C4" w:rsidRPr="009108C4">
        <w:rPr>
          <w:position w:val="-14"/>
        </w:rPr>
        <w:object w:dxaOrig="1060" w:dyaOrig="380">
          <v:shape id="_x0000_i1048" type="#_x0000_t75" style="width:53pt;height:19pt" o:ole="">
            <v:imagedata r:id="rId55" o:title=""/>
          </v:shape>
          <o:OLEObject Type="Embed" ProgID="Equation.DSMT4" ShapeID="_x0000_i1048" DrawAspect="Content" ObjectID="_1696959874" r:id="rId56"/>
        </w:object>
      </w:r>
      <w:r w:rsidR="00857E7B" w:rsidRPr="00857E7B">
        <w:rPr>
          <w:rFonts w:hint="eastAsia"/>
        </w:rPr>
        <w:t>是实正交矩阵</w:t>
      </w:r>
      <w:r w:rsidR="00857E7B">
        <w:rPr>
          <w:rFonts w:hint="eastAsia"/>
        </w:rPr>
        <w:t>，</w:t>
      </w:r>
      <w:r w:rsidR="00857E7B" w:rsidRPr="00857E7B">
        <w:rPr>
          <w:rFonts w:hint="eastAsia"/>
        </w:rPr>
        <w:t>且</w:t>
      </w:r>
      <w:r w:rsidR="009108C4" w:rsidRPr="009108C4">
        <w:rPr>
          <w:position w:val="-12"/>
        </w:rPr>
        <w:object w:dxaOrig="700" w:dyaOrig="360">
          <v:shape id="_x0000_i1049" type="#_x0000_t75" style="width:35pt;height:18pt" o:ole="">
            <v:imagedata r:id="rId57" o:title=""/>
          </v:shape>
          <o:OLEObject Type="Embed" ProgID="Equation.DSMT4" ShapeID="_x0000_i1049" DrawAspect="Content" ObjectID="_1696959875" r:id="rId58"/>
        </w:object>
      </w:r>
      <w:r w:rsidR="00857E7B" w:rsidRPr="00857E7B">
        <w:rPr>
          <w:rFonts w:hint="eastAsia"/>
        </w:rPr>
        <w:t>,</w:t>
      </w:r>
      <w:r w:rsidR="00857E7B">
        <w:rPr>
          <w:rFonts w:hint="eastAsia"/>
        </w:rPr>
        <w:t xml:space="preserve"> </w:t>
      </w:r>
      <w:r w:rsidR="009108C4" w:rsidRPr="009108C4">
        <w:rPr>
          <w:position w:val="-10"/>
        </w:rPr>
        <w:object w:dxaOrig="1200" w:dyaOrig="360">
          <v:shape id="_x0000_i1050" type="#_x0000_t75" style="width:60pt;height:18pt" o:ole="">
            <v:imagedata r:id="rId59" o:title=""/>
          </v:shape>
          <o:OLEObject Type="Embed" ProgID="Equation.DSMT4" ShapeID="_x0000_i1050" DrawAspect="Content" ObjectID="_1696959876" r:id="rId60"/>
        </w:object>
      </w:r>
      <w:r w:rsidR="00857E7B">
        <w:rPr>
          <w:rFonts w:hint="eastAsia"/>
        </w:rPr>
        <w:t>，</w:t>
      </w:r>
      <w:r w:rsidR="00857E7B" w:rsidRPr="00857E7B">
        <w:rPr>
          <w:rFonts w:hint="eastAsia"/>
        </w:rPr>
        <w:t>则线性方程组</w:t>
      </w:r>
      <w:r w:rsidR="009108C4" w:rsidRPr="009108C4">
        <w:rPr>
          <w:position w:val="-6"/>
        </w:rPr>
        <w:object w:dxaOrig="700" w:dyaOrig="279">
          <v:shape id="_x0000_i1051" type="#_x0000_t75" style="width:35pt;height:14pt" o:ole="">
            <v:imagedata r:id="rId61" o:title=""/>
          </v:shape>
          <o:OLEObject Type="Embed" ProgID="Equation.DSMT4" ShapeID="_x0000_i1051" DrawAspect="Content" ObjectID="_1696959877" r:id="rId62"/>
        </w:object>
      </w:r>
      <w:r w:rsidR="00857E7B" w:rsidRPr="00857E7B">
        <w:rPr>
          <w:rFonts w:hint="eastAsia"/>
        </w:rPr>
        <w:t>的解是</w:t>
      </w:r>
      <w:r w:rsidR="00857E7B">
        <w:rPr>
          <w:rFonts w:hint="eastAsia"/>
          <w:u w:val="single"/>
        </w:rPr>
        <w:t xml:space="preserve">      </w:t>
      </w:r>
      <w:r w:rsidR="00857E7B" w:rsidRPr="00857E7B">
        <w:rPr>
          <w:rFonts w:hint="eastAsia"/>
        </w:rPr>
        <w:t>．</w:t>
      </w:r>
    </w:p>
    <w:p w:rsidR="00CE1C18" w:rsidRDefault="00CE1C18" w:rsidP="00CE1C18"/>
    <w:p w:rsidR="00CE1C18" w:rsidRDefault="00CE1C18" w:rsidP="00CE1C18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9108C4" w:rsidRPr="009108C4">
        <w:rPr>
          <w:position w:val="-10"/>
        </w:rPr>
        <w:object w:dxaOrig="840" w:dyaOrig="360">
          <v:shape id="_x0000_i1052" type="#_x0000_t75" style="width:42pt;height:18pt" o:ole="">
            <v:imagedata r:id="rId63" o:title=""/>
          </v:shape>
          <o:OLEObject Type="Embed" ProgID="Equation.DSMT4" ShapeID="_x0000_i1052" DrawAspect="Content" ObjectID="_1696959878" r:id="rId64"/>
        </w:object>
      </w:r>
      <w:r>
        <w:rPr>
          <w:rFonts w:hint="eastAsia"/>
        </w:rPr>
        <w:t>．</w:t>
      </w:r>
    </w:p>
    <w:p w:rsidR="0082082A" w:rsidRDefault="0082082A" w:rsidP="0082082A">
      <w:pPr>
        <w:rPr>
          <w:rFonts w:hAnsi="宋体"/>
        </w:rPr>
      </w:pPr>
    </w:p>
    <w:p w:rsidR="0082082A" w:rsidRDefault="0082082A" w:rsidP="0082082A">
      <w:pPr>
        <w:rPr>
          <w:rFonts w:hAnsi="宋体"/>
          <w:bCs/>
        </w:rPr>
      </w:pPr>
    </w:p>
    <w:p w:rsidR="0082082A" w:rsidRDefault="0082082A" w:rsidP="0082082A">
      <w:pPr>
        <w:ind w:left="480" w:hangingChars="200" w:hanging="480"/>
      </w:pPr>
      <w:r>
        <w:rPr>
          <w:rFonts w:hAnsi="宋体"/>
          <w:bCs/>
        </w:rPr>
        <w:t>(</w:t>
      </w:r>
      <w:r>
        <w:rPr>
          <w:bCs/>
        </w:rPr>
        <w:t>6</w:t>
      </w:r>
      <w:r>
        <w:rPr>
          <w:rFonts w:hAnsi="宋体"/>
          <w:bCs/>
        </w:rPr>
        <w:t>)</w:t>
      </w:r>
      <w:r w:rsidRPr="0082082A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82082A">
        <w:rPr>
          <w:rStyle w:val="ae"/>
          <w:rFonts w:hint="eastAsia"/>
        </w:rPr>
        <w:t>第一</w:t>
      </w:r>
      <w:r>
        <w:rPr>
          <w:rStyle w:val="ae"/>
          <w:rFonts w:hint="eastAsia"/>
        </w:rPr>
        <w:t>(6</w:t>
      </w:r>
      <w:r w:rsidRPr="0082082A">
        <w:rPr>
          <w:rStyle w:val="ae"/>
          <w:rFonts w:hint="eastAsia"/>
        </w:rPr>
        <w:t>)</w:t>
      </w:r>
      <w:r w:rsidRPr="0082082A">
        <w:rPr>
          <w:rStyle w:val="ae"/>
          <w:rFonts w:hint="eastAsia"/>
        </w:rPr>
        <w:t>题】</w:t>
      </w:r>
      <w:r>
        <w:rPr>
          <w:rFonts w:hAnsi="宋体"/>
        </w:rPr>
        <w:t>设随机变量</w:t>
      </w:r>
      <w:r w:rsidR="009108C4" w:rsidRPr="00025957">
        <w:rPr>
          <w:position w:val="-4"/>
        </w:rPr>
        <w:object w:dxaOrig="240" w:dyaOrig="240">
          <v:shape id="_x0000_i1053" type="#_x0000_t75" style="width:12pt;height:12pt" o:ole="">
            <v:imagedata r:id="rId65" o:title=""/>
          </v:shape>
          <o:OLEObject Type="Embed" ProgID="Equation.DSMT4" ShapeID="_x0000_i1053" DrawAspect="Content" ObjectID="_1696959879" r:id="rId66"/>
        </w:object>
      </w:r>
      <w:r>
        <w:rPr>
          <w:rFonts w:hAnsi="宋体"/>
        </w:rPr>
        <w:t>服从参数为</w:t>
      </w:r>
      <w:r w:rsidR="009108C4" w:rsidRPr="009108C4">
        <w:rPr>
          <w:position w:val="-6"/>
        </w:rPr>
        <w:object w:dxaOrig="220" w:dyaOrig="279">
          <v:shape id="_x0000_i1054" type="#_x0000_t75" style="width:11pt;height:14pt" o:ole="">
            <v:imagedata r:id="rId67" o:title=""/>
          </v:shape>
          <o:OLEObject Type="Embed" ProgID="Equation.DSMT4" ShapeID="_x0000_i1054" DrawAspect="Content" ObjectID="_1696959880" r:id="rId68"/>
        </w:object>
      </w:r>
      <w:r>
        <w:rPr>
          <w:rFonts w:hAnsi="宋体"/>
        </w:rPr>
        <w:t>的指数分布，则</w:t>
      </w:r>
      <w:r w:rsidR="009108C4" w:rsidRPr="009108C4">
        <w:rPr>
          <w:position w:val="-10"/>
        </w:rPr>
        <w:object w:dxaOrig="1480" w:dyaOrig="380">
          <v:shape id="_x0000_i1055" type="#_x0000_t75" style="width:74pt;height:19pt" o:ole="">
            <v:imagedata r:id="rId69" o:title=""/>
          </v:shape>
          <o:OLEObject Type="Embed" ProgID="Equation.DSMT4" ShapeID="_x0000_i1055" DrawAspect="Content" ObjectID="_1696959881" r:id="rId70"/>
        </w:object>
      </w:r>
      <w:r>
        <w:rPr>
          <w:u w:val="single"/>
        </w:rPr>
        <w:t xml:space="preserve">        </w:t>
      </w:r>
      <w:r>
        <w:rPr>
          <w:rFonts w:hint="eastAsia"/>
        </w:rPr>
        <w:t>．</w:t>
      </w:r>
    </w:p>
    <w:p w:rsidR="0082082A" w:rsidRDefault="0082082A" w:rsidP="0082082A"/>
    <w:p w:rsidR="0082082A" w:rsidRDefault="0082082A" w:rsidP="0082082A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9108C4" w:rsidRPr="009108C4">
        <w:rPr>
          <w:position w:val="-24"/>
        </w:rPr>
        <w:object w:dxaOrig="220" w:dyaOrig="620">
          <v:shape id="_x0000_i1056" type="#_x0000_t75" style="width:11pt;height:31pt" o:ole="">
            <v:imagedata r:id="rId71" o:title=""/>
          </v:shape>
          <o:OLEObject Type="Embed" ProgID="Equation.DSMT4" ShapeID="_x0000_i1056" DrawAspect="Content" ObjectID="_1696959882" r:id="rId72"/>
        </w:object>
      </w:r>
      <w:r>
        <w:rPr>
          <w:rFonts w:hint="eastAsia"/>
        </w:rPr>
        <w:t>．</w:t>
      </w:r>
      <w:r>
        <w:rPr>
          <w:rFonts w:hAnsi="宋体"/>
        </w:rPr>
        <w:t>指数分布的概率密度为</w:t>
      </w:r>
    </w:p>
    <w:p w:rsidR="0082082A" w:rsidRDefault="009108C4" w:rsidP="0082082A">
      <w:pPr>
        <w:ind w:leftChars="200" w:left="480"/>
        <w:jc w:val="center"/>
      </w:pPr>
      <w:r w:rsidRPr="009108C4">
        <w:rPr>
          <w:position w:val="-32"/>
        </w:rPr>
        <w:object w:dxaOrig="2460" w:dyaOrig="760">
          <v:shape id="_x0000_i1057" type="#_x0000_t75" style="width:123pt;height:38pt" o:ole="">
            <v:imagedata r:id="rId73" o:title=""/>
          </v:shape>
          <o:OLEObject Type="Embed" ProgID="Equation.DSMT4" ShapeID="_x0000_i1057" DrawAspect="Content" ObjectID="_1696959883" r:id="rId74"/>
        </w:object>
      </w:r>
    </w:p>
    <w:p w:rsidR="0082082A" w:rsidRDefault="0082082A" w:rsidP="0082082A">
      <w:pPr>
        <w:ind w:leftChars="200" w:left="480"/>
      </w:pPr>
      <w:r>
        <w:rPr>
          <w:rFonts w:hAnsi="宋体"/>
        </w:rPr>
        <w:t>其方差</w:t>
      </w:r>
      <w:r w:rsidR="009108C4" w:rsidRPr="009108C4">
        <w:rPr>
          <w:position w:val="-24"/>
        </w:rPr>
        <w:object w:dxaOrig="900" w:dyaOrig="620">
          <v:shape id="_x0000_i1058" type="#_x0000_t75" style="width:45pt;height:31pt" o:ole="">
            <v:imagedata r:id="rId75" o:title=""/>
          </v:shape>
          <o:OLEObject Type="Embed" ProgID="Equation.DSMT4" ShapeID="_x0000_i1058" DrawAspect="Content" ObjectID="_1696959884" r:id="rId76"/>
        </w:object>
      </w:r>
      <w:r>
        <w:rPr>
          <w:rFonts w:hint="eastAsia"/>
        </w:rPr>
        <w:t>．</w:t>
      </w:r>
      <w:r>
        <w:rPr>
          <w:rFonts w:hAnsi="宋体"/>
        </w:rPr>
        <w:t>于是</w:t>
      </w:r>
      <w:r>
        <w:rPr>
          <w:rFonts w:hAnsi="宋体"/>
          <w:szCs w:val="21"/>
        </w:rPr>
        <w:t>有</w:t>
      </w:r>
    </w:p>
    <w:p w:rsidR="0082082A" w:rsidRDefault="009108C4" w:rsidP="0082082A">
      <w:pPr>
        <w:ind w:leftChars="200" w:left="480"/>
        <w:jc w:val="center"/>
      </w:pPr>
      <w:r w:rsidRPr="009108C4">
        <w:rPr>
          <w:position w:val="-30"/>
        </w:rPr>
        <w:object w:dxaOrig="5500" w:dyaOrig="700">
          <v:shape id="_x0000_i1059" type="#_x0000_t75" style="width:275pt;height:35pt" o:ole="">
            <v:imagedata r:id="rId77" o:title=""/>
          </v:shape>
          <o:OLEObject Type="Embed" ProgID="Equation.DSMT4" ShapeID="_x0000_i1059" DrawAspect="Content" ObjectID="_1696959885" r:id="rId78"/>
        </w:object>
      </w:r>
    </w:p>
    <w:p w:rsidR="0082082A" w:rsidRDefault="0082082A" w:rsidP="0082082A"/>
    <w:p w:rsidR="0082082A" w:rsidRPr="00C50FC5" w:rsidRDefault="0082082A" w:rsidP="0082082A"/>
    <w:p w:rsidR="0082082A" w:rsidRPr="001A04AA" w:rsidRDefault="0082082A" w:rsidP="0082082A">
      <w:pPr>
        <w:pStyle w:val="1"/>
      </w:pPr>
      <w:r w:rsidRPr="001A04AA">
        <w:t>二、选择题</w:t>
      </w:r>
      <w:r>
        <w:rPr>
          <w:rFonts w:hint="eastAsia"/>
        </w:rPr>
        <w:t>（7~14</w:t>
      </w:r>
      <w:r w:rsidRPr="001A04AA">
        <w:t>小题，每小题4分，共32分</w:t>
      </w:r>
      <w:r>
        <w:t>）</w:t>
      </w:r>
    </w:p>
    <w:p w:rsidR="0082082A" w:rsidRDefault="0082082A" w:rsidP="0082082A">
      <w:pPr>
        <w:rPr>
          <w:rFonts w:hAnsi="宋体"/>
        </w:rPr>
      </w:pPr>
    </w:p>
    <w:p w:rsidR="0082082A" w:rsidRDefault="0082082A" w:rsidP="0082082A">
      <w:pPr>
        <w:rPr>
          <w:rFonts w:hAnsi="宋体"/>
        </w:rPr>
      </w:pPr>
    </w:p>
    <w:p w:rsidR="0082082A" w:rsidRPr="001A04AA" w:rsidRDefault="0082082A" w:rsidP="0082082A">
      <w:r>
        <w:rPr>
          <w:rFonts w:hAnsi="宋体"/>
        </w:rPr>
        <w:t>(</w:t>
      </w:r>
      <w:r w:rsidRPr="001A04AA">
        <w:t>7</w:t>
      </w:r>
      <w:r>
        <w:rPr>
          <w:rFonts w:hAnsi="宋体"/>
        </w:rPr>
        <w:t>)</w:t>
      </w:r>
      <w:r w:rsidRPr="0046616B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46616B">
        <w:rPr>
          <w:rStyle w:val="ae"/>
          <w:rFonts w:hint="eastAsia"/>
        </w:rPr>
        <w:t>第二</w:t>
      </w:r>
      <w:r w:rsidRPr="0046616B">
        <w:rPr>
          <w:rStyle w:val="ae"/>
          <w:rFonts w:hint="eastAsia"/>
        </w:rPr>
        <w:t>(</w:t>
      </w:r>
      <w:r>
        <w:rPr>
          <w:rStyle w:val="ae"/>
          <w:rFonts w:hint="eastAsia"/>
        </w:rPr>
        <w:t>7</w:t>
      </w:r>
      <w:r w:rsidRPr="0046616B">
        <w:rPr>
          <w:rStyle w:val="ae"/>
          <w:rFonts w:hint="eastAsia"/>
        </w:rPr>
        <w:t>)</w:t>
      </w:r>
      <w:r w:rsidRPr="0046616B">
        <w:rPr>
          <w:rStyle w:val="ae"/>
          <w:rFonts w:hint="eastAsia"/>
        </w:rPr>
        <w:t>题】</w:t>
      </w:r>
      <w:r w:rsidRPr="001A04AA">
        <w:rPr>
          <w:rFonts w:hAnsi="宋体"/>
        </w:rPr>
        <w:t>函数</w:t>
      </w:r>
      <w:r w:rsidR="009108C4" w:rsidRPr="009108C4">
        <w:rPr>
          <w:position w:val="-28"/>
        </w:rPr>
        <w:object w:dxaOrig="2299" w:dyaOrig="660">
          <v:shape id="_x0000_i1060" type="#_x0000_t75" style="width:115pt;height:33pt" o:ole="">
            <v:imagedata r:id="rId79" o:title=""/>
          </v:shape>
          <o:OLEObject Type="Embed" ProgID="Equation.DSMT4" ShapeID="_x0000_i1060" DrawAspect="Content" ObjectID="_1696959886" r:id="rId80"/>
        </w:object>
      </w:r>
      <w:r w:rsidRPr="001A04AA">
        <w:rPr>
          <w:rFonts w:hAnsi="宋体"/>
        </w:rPr>
        <w:t>在下列哪个区间内有界</w:t>
      </w:r>
      <w:r>
        <w:rPr>
          <w:rFonts w:hAnsi="宋体"/>
        </w:rPr>
        <w:t>(</w:t>
      </w:r>
      <w:r w:rsidRPr="001A04AA">
        <w:t xml:space="preserve">    </w:t>
      </w:r>
      <w:r>
        <w:rPr>
          <w:rFonts w:hAnsi="宋体"/>
        </w:rPr>
        <w:t>)</w:t>
      </w:r>
    </w:p>
    <w:p w:rsidR="0082082A" w:rsidRDefault="0082082A" w:rsidP="0082082A">
      <w:pPr>
        <w:ind w:firstLineChars="200" w:firstLine="480"/>
      </w:pPr>
      <w:r w:rsidRPr="001A04AA">
        <w:t xml:space="preserve">(A) </w:t>
      </w:r>
      <w:r w:rsidR="009108C4" w:rsidRPr="009108C4">
        <w:rPr>
          <w:position w:val="-10"/>
        </w:rPr>
        <w:object w:dxaOrig="700" w:dyaOrig="320">
          <v:shape id="_x0000_i1061" type="#_x0000_t75" style="width:35pt;height:16pt" o:ole="">
            <v:imagedata r:id="rId81" o:title=""/>
          </v:shape>
          <o:OLEObject Type="Embed" ProgID="Equation.DSMT4" ShapeID="_x0000_i1061" DrawAspect="Content" ObjectID="_1696959887" r:id="rId8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</w:t>
      </w:r>
      <w:r w:rsidRPr="001A04AA">
        <w:t xml:space="preserve">(B) </w:t>
      </w:r>
      <w:r w:rsidR="009108C4" w:rsidRPr="009108C4">
        <w:rPr>
          <w:position w:val="-10"/>
        </w:rPr>
        <w:object w:dxaOrig="540" w:dyaOrig="320">
          <v:shape id="_x0000_i1062" type="#_x0000_t75" style="width:27pt;height:16pt" o:ole="">
            <v:imagedata r:id="rId83" o:title=""/>
          </v:shape>
          <o:OLEObject Type="Embed" ProgID="Equation.DSMT4" ShapeID="_x0000_i1062" DrawAspect="Content" ObjectID="_1696959888" r:id="rId84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</w:t>
      </w:r>
      <w:r w:rsidRPr="001A04AA">
        <w:t xml:space="preserve">(C) </w:t>
      </w:r>
      <w:r w:rsidR="009108C4" w:rsidRPr="009108C4">
        <w:rPr>
          <w:position w:val="-10"/>
        </w:rPr>
        <w:object w:dxaOrig="540" w:dyaOrig="320">
          <v:shape id="_x0000_i1063" type="#_x0000_t75" style="width:27pt;height:16pt" o:ole="">
            <v:imagedata r:id="rId85" o:title=""/>
          </v:shape>
          <o:OLEObject Type="Embed" ProgID="Equation.DSMT4" ShapeID="_x0000_i1063" DrawAspect="Content" ObjectID="_1696959889" r:id="rId8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</w:t>
      </w:r>
      <w:r w:rsidRPr="001A04AA">
        <w:t xml:space="preserve">(D) </w:t>
      </w:r>
      <w:r w:rsidR="009108C4" w:rsidRPr="009108C4">
        <w:rPr>
          <w:position w:val="-10"/>
        </w:rPr>
        <w:object w:dxaOrig="540" w:dyaOrig="320">
          <v:shape id="_x0000_i1064" type="#_x0000_t75" style="width:27pt;height:16pt" o:ole="">
            <v:imagedata r:id="rId87" o:title=""/>
          </v:shape>
          <o:OLEObject Type="Embed" ProgID="Equation.DSMT4" ShapeID="_x0000_i1064" DrawAspect="Content" ObjectID="_1696959890" r:id="rId88"/>
        </w:object>
      </w:r>
      <w:r>
        <w:rPr>
          <w:rFonts w:hint="eastAsia"/>
        </w:rPr>
        <w:t>．</w:t>
      </w:r>
    </w:p>
    <w:p w:rsidR="0082082A" w:rsidRDefault="0082082A" w:rsidP="0082082A"/>
    <w:p w:rsidR="0082082A" w:rsidRPr="004E5B0E" w:rsidRDefault="0082082A" w:rsidP="0082082A">
      <w:pPr>
        <w:ind w:left="480" w:hangingChars="200" w:hanging="480"/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Pr="004E5B0E">
        <w:rPr>
          <w:rFonts w:hAnsi="宋体"/>
        </w:rPr>
        <w:t>如果</w:t>
      </w:r>
      <w:r w:rsidR="009108C4" w:rsidRPr="009108C4">
        <w:rPr>
          <w:position w:val="-10"/>
        </w:rPr>
        <w:object w:dxaOrig="540" w:dyaOrig="320">
          <v:shape id="_x0000_i1065" type="#_x0000_t75" style="width:27pt;height:16pt" o:ole="">
            <v:imagedata r:id="rId89" o:title=""/>
          </v:shape>
          <o:OLEObject Type="Embed" ProgID="Equation.DSMT4" ShapeID="_x0000_i1065" DrawAspect="Content" ObjectID="_1696959891" r:id="rId90"/>
        </w:object>
      </w:r>
      <w:r w:rsidRPr="004E5B0E">
        <w:rPr>
          <w:rFonts w:hAnsi="宋体"/>
        </w:rPr>
        <w:t>在</w:t>
      </w:r>
      <w:r w:rsidR="009108C4" w:rsidRPr="009108C4">
        <w:rPr>
          <w:position w:val="-10"/>
        </w:rPr>
        <w:object w:dxaOrig="560" w:dyaOrig="320">
          <v:shape id="_x0000_i1066" type="#_x0000_t75" style="width:28pt;height:16pt" o:ole="">
            <v:imagedata r:id="rId91" o:title=""/>
          </v:shape>
          <o:OLEObject Type="Embed" ProgID="Equation.DSMT4" ShapeID="_x0000_i1066" DrawAspect="Content" ObjectID="_1696959892" r:id="rId92"/>
        </w:object>
      </w:r>
      <w:r w:rsidRPr="004E5B0E">
        <w:rPr>
          <w:rFonts w:hAnsi="宋体"/>
        </w:rPr>
        <w:t>内连续，且极限</w:t>
      </w:r>
      <w:r w:rsidR="009108C4" w:rsidRPr="009108C4">
        <w:rPr>
          <w:position w:val="-20"/>
        </w:rPr>
        <w:object w:dxaOrig="920" w:dyaOrig="440">
          <v:shape id="_x0000_i1067" type="#_x0000_t75" style="width:46pt;height:22pt" o:ole="">
            <v:imagedata r:id="rId93" o:title=""/>
          </v:shape>
          <o:OLEObject Type="Embed" ProgID="Equation.DSMT4" ShapeID="_x0000_i1067" DrawAspect="Content" ObjectID="_1696959893" r:id="rId94"/>
        </w:object>
      </w:r>
      <w:r w:rsidRPr="004E5B0E">
        <w:rPr>
          <w:rFonts w:hAnsi="宋体"/>
        </w:rPr>
        <w:t>与</w:t>
      </w:r>
      <w:r w:rsidR="009108C4" w:rsidRPr="009108C4">
        <w:rPr>
          <w:position w:val="-20"/>
        </w:rPr>
        <w:object w:dxaOrig="920" w:dyaOrig="440">
          <v:shape id="_x0000_i1068" type="#_x0000_t75" style="width:46pt;height:22pt" o:ole="">
            <v:imagedata r:id="rId95" o:title=""/>
          </v:shape>
          <o:OLEObject Type="Embed" ProgID="Equation.DSMT4" ShapeID="_x0000_i1068" DrawAspect="Content" ObjectID="_1696959894" r:id="rId96"/>
        </w:object>
      </w:r>
      <w:r w:rsidRPr="004E5B0E">
        <w:rPr>
          <w:rFonts w:hAnsi="宋体"/>
        </w:rPr>
        <w:t>存在，则函数</w:t>
      </w:r>
      <w:r w:rsidR="009108C4" w:rsidRPr="009108C4">
        <w:rPr>
          <w:position w:val="-10"/>
        </w:rPr>
        <w:object w:dxaOrig="540" w:dyaOrig="320">
          <v:shape id="_x0000_i1069" type="#_x0000_t75" style="width:27pt;height:16pt" o:ole="">
            <v:imagedata r:id="rId97" o:title=""/>
          </v:shape>
          <o:OLEObject Type="Embed" ProgID="Equation.DSMT4" ShapeID="_x0000_i1069" DrawAspect="Content" ObjectID="_1696959895" r:id="rId98"/>
        </w:object>
      </w:r>
      <w:r w:rsidRPr="004E5B0E">
        <w:rPr>
          <w:rFonts w:hAnsi="宋体"/>
        </w:rPr>
        <w:t>在</w:t>
      </w:r>
      <w:r w:rsidR="009108C4" w:rsidRPr="009108C4">
        <w:rPr>
          <w:position w:val="-10"/>
        </w:rPr>
        <w:object w:dxaOrig="560" w:dyaOrig="320">
          <v:shape id="_x0000_i1070" type="#_x0000_t75" style="width:28pt;height:16pt" o:ole="">
            <v:imagedata r:id="rId99" o:title=""/>
          </v:shape>
          <o:OLEObject Type="Embed" ProgID="Equation.DSMT4" ShapeID="_x0000_i1070" DrawAspect="Content" ObjectID="_1696959896" r:id="rId100"/>
        </w:object>
      </w:r>
      <w:r w:rsidRPr="004E5B0E">
        <w:rPr>
          <w:rFonts w:hAnsi="宋体"/>
        </w:rPr>
        <w:t>内有界</w:t>
      </w:r>
      <w:r>
        <w:rPr>
          <w:rFonts w:hint="eastAsia"/>
        </w:rPr>
        <w:t>．因为</w:t>
      </w:r>
    </w:p>
    <w:p w:rsidR="0082082A" w:rsidRPr="004E5B0E" w:rsidRDefault="009108C4" w:rsidP="0082082A">
      <w:pPr>
        <w:ind w:leftChars="200" w:left="480"/>
        <w:jc w:val="center"/>
      </w:pPr>
      <w:r w:rsidRPr="009108C4">
        <w:rPr>
          <w:position w:val="-168"/>
        </w:rPr>
        <w:object w:dxaOrig="4180" w:dyaOrig="3460">
          <v:shape id="_x0000_i1071" type="#_x0000_t75" style="width:209pt;height:173pt" o:ole="">
            <v:imagedata r:id="rId101" o:title=""/>
          </v:shape>
          <o:OLEObject Type="Embed" ProgID="Equation.DSMT4" ShapeID="_x0000_i1071" DrawAspect="Content" ObjectID="_1696959897" r:id="rId102"/>
        </w:object>
      </w:r>
    </w:p>
    <w:p w:rsidR="0082082A" w:rsidRDefault="0082082A" w:rsidP="0082082A">
      <w:pPr>
        <w:ind w:leftChars="200" w:left="480"/>
      </w:pPr>
      <w:r>
        <w:rPr>
          <w:rFonts w:hAnsi="宋体"/>
        </w:rPr>
        <w:t>所以</w:t>
      </w:r>
      <w:r w:rsidRPr="004E5B0E">
        <w:rPr>
          <w:rFonts w:hAnsi="宋体"/>
        </w:rPr>
        <w:t>函数</w:t>
      </w:r>
      <w:r w:rsidR="009108C4" w:rsidRPr="009108C4">
        <w:rPr>
          <w:position w:val="-10"/>
        </w:rPr>
        <w:object w:dxaOrig="540" w:dyaOrig="320">
          <v:shape id="_x0000_i1072" type="#_x0000_t75" style="width:27pt;height:16pt" o:ole="">
            <v:imagedata r:id="rId103" o:title=""/>
          </v:shape>
          <o:OLEObject Type="Embed" ProgID="Equation.DSMT4" ShapeID="_x0000_i1072" DrawAspect="Content" ObjectID="_1696959898" r:id="rId104"/>
        </w:object>
      </w:r>
      <w:r w:rsidRPr="004E5B0E">
        <w:rPr>
          <w:rFonts w:hAnsi="宋体"/>
        </w:rPr>
        <w:t>在</w:t>
      </w:r>
      <w:r w:rsidR="009108C4" w:rsidRPr="009108C4">
        <w:rPr>
          <w:position w:val="-10"/>
        </w:rPr>
        <w:object w:dxaOrig="700" w:dyaOrig="320">
          <v:shape id="_x0000_i1073" type="#_x0000_t75" style="width:35pt;height:16pt" o:ole="">
            <v:imagedata r:id="rId105" o:title=""/>
          </v:shape>
          <o:OLEObject Type="Embed" ProgID="Equation.DSMT4" ShapeID="_x0000_i1073" DrawAspect="Content" ObjectID="_1696959899" r:id="rId106"/>
        </w:object>
      </w:r>
      <w:r w:rsidRPr="004E5B0E">
        <w:rPr>
          <w:rFonts w:hAnsi="宋体"/>
        </w:rPr>
        <w:t>内有界，故选</w:t>
      </w:r>
      <w:r w:rsidRPr="004E5B0E">
        <w:t>(A)</w:t>
      </w:r>
      <w:r>
        <w:rPr>
          <w:rFonts w:hint="eastAsia"/>
        </w:rPr>
        <w:t>．</w:t>
      </w:r>
    </w:p>
    <w:p w:rsidR="0082082A" w:rsidRPr="001C4669" w:rsidRDefault="0082082A" w:rsidP="0082082A"/>
    <w:p w:rsidR="0082082A" w:rsidRPr="005C391E" w:rsidRDefault="0082082A" w:rsidP="0082082A"/>
    <w:p w:rsidR="0082082A" w:rsidRPr="001A04AA" w:rsidRDefault="0082082A" w:rsidP="0082082A">
      <w:pPr>
        <w:ind w:left="480" w:hangingChars="200" w:hanging="480"/>
      </w:pPr>
      <w:r>
        <w:rPr>
          <w:rFonts w:hAnsi="宋体"/>
        </w:rPr>
        <w:t>(</w:t>
      </w:r>
      <w:r w:rsidRPr="001A04AA">
        <w:t>8</w:t>
      </w:r>
      <w:r>
        <w:rPr>
          <w:rFonts w:hAnsi="宋体"/>
        </w:rPr>
        <w:t>)</w:t>
      </w:r>
      <w:r w:rsidRPr="0046616B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46616B">
        <w:rPr>
          <w:rStyle w:val="ae"/>
          <w:rFonts w:hint="eastAsia"/>
        </w:rPr>
        <w:t>第二</w:t>
      </w:r>
      <w:r w:rsidRPr="0046616B">
        <w:rPr>
          <w:rStyle w:val="ae"/>
          <w:rFonts w:hint="eastAsia"/>
        </w:rPr>
        <w:t>(</w:t>
      </w:r>
      <w:r w:rsidRPr="0046616B">
        <w:rPr>
          <w:rStyle w:val="ae"/>
        </w:rPr>
        <w:t>8</w:t>
      </w:r>
      <w:r w:rsidRPr="0046616B">
        <w:rPr>
          <w:rStyle w:val="ae"/>
          <w:rFonts w:hint="eastAsia"/>
        </w:rPr>
        <w:t>)</w:t>
      </w:r>
      <w:r w:rsidRPr="0046616B">
        <w:rPr>
          <w:rStyle w:val="ae"/>
          <w:rFonts w:hint="eastAsia"/>
        </w:rPr>
        <w:t>题】</w:t>
      </w:r>
      <w:r w:rsidRPr="001A04AA">
        <w:rPr>
          <w:rFonts w:hAnsi="宋体"/>
        </w:rPr>
        <w:t>设</w:t>
      </w:r>
      <w:r w:rsidR="009108C4" w:rsidRPr="009108C4">
        <w:rPr>
          <w:position w:val="-10"/>
        </w:rPr>
        <w:object w:dxaOrig="540" w:dyaOrig="320">
          <v:shape id="_x0000_i1074" type="#_x0000_t75" style="width:27pt;height:16pt" o:ole="">
            <v:imagedata r:id="rId107" o:title=""/>
          </v:shape>
          <o:OLEObject Type="Embed" ProgID="Equation.DSMT4" ShapeID="_x0000_i1074" DrawAspect="Content" ObjectID="_1696959900" r:id="rId108"/>
        </w:object>
      </w:r>
      <w:r w:rsidRPr="001A04AA">
        <w:rPr>
          <w:rFonts w:hAnsi="宋体"/>
        </w:rPr>
        <w:t>在</w:t>
      </w:r>
      <w:r w:rsidR="009108C4" w:rsidRPr="009108C4">
        <w:rPr>
          <w:position w:val="-10"/>
        </w:rPr>
        <w:object w:dxaOrig="940" w:dyaOrig="320">
          <v:shape id="_x0000_i1075" type="#_x0000_t75" style="width:47pt;height:16pt" o:ole="">
            <v:imagedata r:id="rId109" o:title=""/>
          </v:shape>
          <o:OLEObject Type="Embed" ProgID="Equation.DSMT4" ShapeID="_x0000_i1075" DrawAspect="Content" ObjectID="_1696959901" r:id="rId110"/>
        </w:object>
      </w:r>
      <w:r w:rsidRPr="001A04AA">
        <w:rPr>
          <w:rFonts w:hAnsi="宋体"/>
        </w:rPr>
        <w:t>内有定义，且</w:t>
      </w:r>
      <w:r w:rsidR="009108C4" w:rsidRPr="009108C4">
        <w:rPr>
          <w:position w:val="-18"/>
        </w:rPr>
        <w:object w:dxaOrig="1240" w:dyaOrig="420">
          <v:shape id="_x0000_i1076" type="#_x0000_t75" style="width:62pt;height:21pt" o:ole="">
            <v:imagedata r:id="rId111" o:title=""/>
          </v:shape>
          <o:OLEObject Type="Embed" ProgID="Equation.DSMT4" ShapeID="_x0000_i1076" DrawAspect="Content" ObjectID="_1696959902" r:id="rId112"/>
        </w:object>
      </w:r>
      <w:r>
        <w:rPr>
          <w:rFonts w:hAnsi="宋体" w:hint="eastAsia"/>
        </w:rPr>
        <w:t>,</w:t>
      </w:r>
      <w:r w:rsidR="009108C4" w:rsidRPr="009108C4">
        <w:rPr>
          <w:position w:val="-48"/>
        </w:rPr>
        <w:object w:dxaOrig="2320" w:dyaOrig="1080">
          <v:shape id="_x0000_i1077" type="#_x0000_t75" style="width:116pt;height:54pt" o:ole="">
            <v:imagedata r:id="rId113" o:title=""/>
          </v:shape>
          <o:OLEObject Type="Embed" ProgID="Equation.DSMT4" ShapeID="_x0000_i1077" DrawAspect="Content" ObjectID="_1696959903" r:id="rId114"/>
        </w:object>
      </w:r>
      <w:r w:rsidRPr="001A04AA">
        <w:rPr>
          <w:rFonts w:hAnsi="宋体"/>
        </w:rPr>
        <w:t>则</w:t>
      </w:r>
      <w:r>
        <w:rPr>
          <w:rFonts w:hAnsi="宋体"/>
        </w:rPr>
        <w:t>(</w:t>
      </w:r>
      <w:r w:rsidRPr="001A04AA">
        <w:t xml:space="preserve">    </w:t>
      </w:r>
      <w:r>
        <w:rPr>
          <w:rFonts w:hAnsi="宋体"/>
        </w:rPr>
        <w:t>)</w:t>
      </w:r>
    </w:p>
    <w:p w:rsidR="0082082A" w:rsidRPr="001A04AA" w:rsidRDefault="0082082A" w:rsidP="0082082A">
      <w:pPr>
        <w:ind w:leftChars="200" w:left="480"/>
      </w:pPr>
      <w:r w:rsidRPr="001A04AA">
        <w:t>(A)</w:t>
      </w:r>
      <w:r>
        <w:rPr>
          <w:rFonts w:hint="eastAsia"/>
        </w:rPr>
        <w:t xml:space="preserve"> </w:t>
      </w:r>
      <w:r w:rsidR="009108C4" w:rsidRPr="009108C4">
        <w:rPr>
          <w:position w:val="-6"/>
        </w:rPr>
        <w:object w:dxaOrig="560" w:dyaOrig="279">
          <v:shape id="_x0000_i1078" type="#_x0000_t75" style="width:28pt;height:14pt" o:ole="">
            <v:imagedata r:id="rId115" o:title=""/>
          </v:shape>
          <o:OLEObject Type="Embed" ProgID="Equation.DSMT4" ShapeID="_x0000_i1078" DrawAspect="Content" ObjectID="_1696959904" r:id="rId116"/>
        </w:object>
      </w:r>
      <w:r w:rsidRPr="001A04AA">
        <w:rPr>
          <w:rFonts w:hAnsi="宋体"/>
        </w:rPr>
        <w:t>必是</w:t>
      </w:r>
      <w:r w:rsidR="009108C4" w:rsidRPr="009108C4">
        <w:rPr>
          <w:position w:val="-10"/>
        </w:rPr>
        <w:object w:dxaOrig="520" w:dyaOrig="320">
          <v:shape id="_x0000_i1079" type="#_x0000_t75" style="width:26pt;height:16pt" o:ole="">
            <v:imagedata r:id="rId117" o:title=""/>
          </v:shape>
          <o:OLEObject Type="Embed" ProgID="Equation.DSMT4" ShapeID="_x0000_i1079" DrawAspect="Content" ObjectID="_1696959905" r:id="rId118"/>
        </w:object>
      </w:r>
      <w:r w:rsidRPr="001A04AA">
        <w:rPr>
          <w:rFonts w:hAnsi="宋体"/>
        </w:rPr>
        <w:t>的第一类间断点</w:t>
      </w:r>
      <w:r>
        <w:rPr>
          <w:rFonts w:hint="eastAsia"/>
        </w:rPr>
        <w:t>．</w:t>
      </w:r>
    </w:p>
    <w:p w:rsidR="0082082A" w:rsidRPr="001A04AA" w:rsidRDefault="0082082A" w:rsidP="0082082A">
      <w:pPr>
        <w:ind w:leftChars="200" w:left="480"/>
      </w:pPr>
      <w:r w:rsidRPr="001A04AA">
        <w:t xml:space="preserve">(B) </w:t>
      </w:r>
      <w:r w:rsidR="009108C4" w:rsidRPr="009108C4">
        <w:rPr>
          <w:position w:val="-6"/>
        </w:rPr>
        <w:object w:dxaOrig="560" w:dyaOrig="279">
          <v:shape id="_x0000_i1080" type="#_x0000_t75" style="width:28pt;height:14pt" o:ole="">
            <v:imagedata r:id="rId119" o:title=""/>
          </v:shape>
          <o:OLEObject Type="Embed" ProgID="Equation.DSMT4" ShapeID="_x0000_i1080" DrawAspect="Content" ObjectID="_1696959906" r:id="rId120"/>
        </w:object>
      </w:r>
      <w:r w:rsidRPr="001A04AA">
        <w:rPr>
          <w:rFonts w:hAnsi="宋体"/>
        </w:rPr>
        <w:t>必是</w:t>
      </w:r>
      <w:r w:rsidR="009108C4" w:rsidRPr="009108C4">
        <w:rPr>
          <w:position w:val="-10"/>
        </w:rPr>
        <w:object w:dxaOrig="520" w:dyaOrig="320">
          <v:shape id="_x0000_i1081" type="#_x0000_t75" style="width:26pt;height:16pt" o:ole="">
            <v:imagedata r:id="rId121" o:title=""/>
          </v:shape>
          <o:OLEObject Type="Embed" ProgID="Equation.DSMT4" ShapeID="_x0000_i1081" DrawAspect="Content" ObjectID="_1696959907" r:id="rId122"/>
        </w:object>
      </w:r>
      <w:r w:rsidRPr="001A04AA">
        <w:rPr>
          <w:rFonts w:hAnsi="宋体"/>
        </w:rPr>
        <w:t>的第二类间断点</w:t>
      </w:r>
      <w:r>
        <w:rPr>
          <w:rFonts w:hint="eastAsia"/>
        </w:rPr>
        <w:t>．</w:t>
      </w:r>
    </w:p>
    <w:p w:rsidR="0082082A" w:rsidRPr="001A04AA" w:rsidRDefault="0082082A" w:rsidP="0082082A">
      <w:pPr>
        <w:ind w:leftChars="200" w:left="480"/>
      </w:pPr>
      <w:r w:rsidRPr="001A04AA">
        <w:t xml:space="preserve">(C) </w:t>
      </w:r>
      <w:r w:rsidR="009108C4" w:rsidRPr="009108C4">
        <w:rPr>
          <w:position w:val="-6"/>
        </w:rPr>
        <w:object w:dxaOrig="560" w:dyaOrig="279">
          <v:shape id="_x0000_i1082" type="#_x0000_t75" style="width:28pt;height:14pt" o:ole="">
            <v:imagedata r:id="rId123" o:title=""/>
          </v:shape>
          <o:OLEObject Type="Embed" ProgID="Equation.DSMT4" ShapeID="_x0000_i1082" DrawAspect="Content" ObjectID="_1696959908" r:id="rId124"/>
        </w:object>
      </w:r>
      <w:r w:rsidRPr="001A04AA">
        <w:rPr>
          <w:rFonts w:hAnsi="宋体"/>
        </w:rPr>
        <w:t>必是</w:t>
      </w:r>
      <w:r w:rsidR="009108C4" w:rsidRPr="009108C4">
        <w:rPr>
          <w:position w:val="-10"/>
        </w:rPr>
        <w:object w:dxaOrig="520" w:dyaOrig="320">
          <v:shape id="_x0000_i1083" type="#_x0000_t75" style="width:26pt;height:16pt" o:ole="">
            <v:imagedata r:id="rId125" o:title=""/>
          </v:shape>
          <o:OLEObject Type="Embed" ProgID="Equation.DSMT4" ShapeID="_x0000_i1083" DrawAspect="Content" ObjectID="_1696959909" r:id="rId126"/>
        </w:object>
      </w:r>
      <w:r w:rsidRPr="001A04AA">
        <w:rPr>
          <w:rFonts w:hAnsi="宋体"/>
        </w:rPr>
        <w:t>的连续点</w:t>
      </w:r>
      <w:r>
        <w:rPr>
          <w:rFonts w:hint="eastAsia"/>
        </w:rPr>
        <w:t>．</w:t>
      </w:r>
    </w:p>
    <w:p w:rsidR="0082082A" w:rsidRPr="001A04AA" w:rsidRDefault="0082082A" w:rsidP="0082082A">
      <w:pPr>
        <w:ind w:leftChars="200" w:left="480"/>
      </w:pPr>
      <w:r w:rsidRPr="001A04AA">
        <w:t xml:space="preserve">(D) </w:t>
      </w:r>
      <w:r w:rsidR="009108C4" w:rsidRPr="009108C4">
        <w:rPr>
          <w:position w:val="-10"/>
        </w:rPr>
        <w:object w:dxaOrig="520" w:dyaOrig="320">
          <v:shape id="_x0000_i1084" type="#_x0000_t75" style="width:26pt;height:16pt" o:ole="">
            <v:imagedata r:id="rId127" o:title=""/>
          </v:shape>
          <o:OLEObject Type="Embed" ProgID="Equation.DSMT4" ShapeID="_x0000_i1084" DrawAspect="Content" ObjectID="_1696959910" r:id="rId128"/>
        </w:object>
      </w:r>
      <w:r w:rsidRPr="001A04AA">
        <w:rPr>
          <w:rFonts w:hAnsi="宋体"/>
        </w:rPr>
        <w:t>在点</w:t>
      </w:r>
      <w:r w:rsidR="009108C4" w:rsidRPr="009108C4">
        <w:rPr>
          <w:position w:val="-6"/>
        </w:rPr>
        <w:object w:dxaOrig="560" w:dyaOrig="279">
          <v:shape id="_x0000_i1085" type="#_x0000_t75" style="width:28pt;height:14pt" o:ole="">
            <v:imagedata r:id="rId129" o:title=""/>
          </v:shape>
          <o:OLEObject Type="Embed" ProgID="Equation.DSMT4" ShapeID="_x0000_i1085" DrawAspect="Content" ObjectID="_1696959911" r:id="rId130"/>
        </w:object>
      </w:r>
      <w:r w:rsidRPr="001A04AA">
        <w:rPr>
          <w:rFonts w:hAnsi="宋体"/>
        </w:rPr>
        <w:t>处的连续性与</w:t>
      </w:r>
      <w:r w:rsidR="009108C4" w:rsidRPr="009108C4">
        <w:rPr>
          <w:position w:val="-6"/>
        </w:rPr>
        <w:object w:dxaOrig="200" w:dyaOrig="220">
          <v:shape id="_x0000_i1086" type="#_x0000_t75" style="width:10pt;height:11pt" o:ole="">
            <v:imagedata r:id="rId131" o:title=""/>
          </v:shape>
          <o:OLEObject Type="Embed" ProgID="Equation.DSMT4" ShapeID="_x0000_i1086" DrawAspect="Content" ObjectID="_1696959912" r:id="rId132"/>
        </w:object>
      </w:r>
      <w:r w:rsidRPr="001A04AA">
        <w:rPr>
          <w:rFonts w:hAnsi="宋体"/>
        </w:rPr>
        <w:t>的取值有关</w:t>
      </w:r>
      <w:r>
        <w:rPr>
          <w:rFonts w:hint="eastAsia"/>
        </w:rPr>
        <w:t>．</w:t>
      </w:r>
    </w:p>
    <w:p w:rsidR="0082082A" w:rsidRDefault="0082082A" w:rsidP="0082082A"/>
    <w:p w:rsidR="0082082A" w:rsidRDefault="0082082A" w:rsidP="0082082A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Pr="004E5B0E">
        <w:rPr>
          <w:rFonts w:hAnsi="宋体"/>
        </w:rPr>
        <w:t>因为</w:t>
      </w:r>
    </w:p>
    <w:p w:rsidR="0082082A" w:rsidRPr="004E5B0E" w:rsidRDefault="009108C4" w:rsidP="0082082A">
      <w:pPr>
        <w:ind w:leftChars="200" w:left="480"/>
        <w:jc w:val="center"/>
      </w:pPr>
      <w:r w:rsidRPr="009108C4">
        <w:rPr>
          <w:position w:val="-28"/>
        </w:rPr>
        <w:object w:dxaOrig="4540" w:dyaOrig="680">
          <v:shape id="_x0000_i1087" type="#_x0000_t75" style="width:227pt;height:34pt" o:ole="">
            <v:imagedata r:id="rId133" o:title=""/>
          </v:shape>
          <o:OLEObject Type="Embed" ProgID="Equation.DSMT4" ShapeID="_x0000_i1087" DrawAspect="Content" ObjectID="_1696959913" r:id="rId134"/>
        </w:object>
      </w:r>
    </w:p>
    <w:p w:rsidR="0082082A" w:rsidRPr="004E5B0E" w:rsidRDefault="0082082A" w:rsidP="0082082A">
      <w:pPr>
        <w:ind w:leftChars="200" w:left="480"/>
      </w:pPr>
      <w:r w:rsidRPr="004E5B0E">
        <w:rPr>
          <w:rFonts w:hAnsi="宋体"/>
        </w:rPr>
        <w:t>所以当</w:t>
      </w:r>
      <w:r w:rsidR="009108C4" w:rsidRPr="009108C4">
        <w:rPr>
          <w:position w:val="-6"/>
        </w:rPr>
        <w:object w:dxaOrig="540" w:dyaOrig="279">
          <v:shape id="_x0000_i1088" type="#_x0000_t75" style="width:27pt;height:14pt" o:ole="">
            <v:imagedata r:id="rId135" o:title=""/>
          </v:shape>
          <o:OLEObject Type="Embed" ProgID="Equation.DSMT4" ShapeID="_x0000_i1088" DrawAspect="Content" ObjectID="_1696959914" r:id="rId136"/>
        </w:object>
      </w:r>
      <w:r w:rsidRPr="004E5B0E">
        <w:rPr>
          <w:rFonts w:hAnsi="宋体"/>
        </w:rPr>
        <w:t>时，</w:t>
      </w:r>
      <w:r w:rsidR="009108C4" w:rsidRPr="009108C4">
        <w:rPr>
          <w:position w:val="-18"/>
        </w:rPr>
        <w:object w:dxaOrig="1540" w:dyaOrig="420">
          <v:shape id="_x0000_i1089" type="#_x0000_t75" style="width:77pt;height:21pt" o:ole="">
            <v:imagedata r:id="rId137" o:title=""/>
          </v:shape>
          <o:OLEObject Type="Embed" ProgID="Equation.DSMT4" ShapeID="_x0000_i1089" DrawAspect="Content" ObjectID="_1696959915" r:id="rId138"/>
        </w:object>
      </w:r>
      <w:r w:rsidRPr="004E5B0E">
        <w:rPr>
          <w:rFonts w:hAnsi="宋体"/>
        </w:rPr>
        <w:t>，即</w:t>
      </w:r>
      <w:r w:rsidR="009108C4" w:rsidRPr="009108C4">
        <w:rPr>
          <w:position w:val="-10"/>
        </w:rPr>
        <w:object w:dxaOrig="520" w:dyaOrig="320">
          <v:shape id="_x0000_i1090" type="#_x0000_t75" style="width:26pt;height:16pt" o:ole="">
            <v:imagedata r:id="rId139" o:title=""/>
          </v:shape>
          <o:OLEObject Type="Embed" ProgID="Equation.DSMT4" ShapeID="_x0000_i1090" DrawAspect="Content" ObjectID="_1696959916" r:id="rId140"/>
        </w:object>
      </w:r>
      <w:r w:rsidRPr="004E5B0E">
        <w:rPr>
          <w:rFonts w:hAnsi="宋体"/>
        </w:rPr>
        <w:t>在点</w:t>
      </w:r>
      <w:r w:rsidR="009108C4" w:rsidRPr="009108C4">
        <w:rPr>
          <w:position w:val="-6"/>
        </w:rPr>
        <w:object w:dxaOrig="560" w:dyaOrig="279">
          <v:shape id="_x0000_i1091" type="#_x0000_t75" style="width:28pt;height:14pt" o:ole="">
            <v:imagedata r:id="rId141" o:title=""/>
          </v:shape>
          <o:OLEObject Type="Embed" ProgID="Equation.DSMT4" ShapeID="_x0000_i1091" DrawAspect="Content" ObjectID="_1696959917" r:id="rId142"/>
        </w:object>
      </w:r>
      <w:r w:rsidRPr="004E5B0E">
        <w:rPr>
          <w:rFonts w:hAnsi="宋体"/>
        </w:rPr>
        <w:t>处连续</w:t>
      </w:r>
      <w:r>
        <w:rPr>
          <w:rFonts w:hAnsi="宋体" w:hint="eastAsia"/>
        </w:rPr>
        <w:t>；</w:t>
      </w:r>
      <w:r w:rsidRPr="004E5B0E">
        <w:rPr>
          <w:rFonts w:hAnsi="宋体"/>
        </w:rPr>
        <w:t>当</w:t>
      </w:r>
      <w:r w:rsidR="009108C4" w:rsidRPr="009108C4">
        <w:rPr>
          <w:position w:val="-6"/>
        </w:rPr>
        <w:object w:dxaOrig="540" w:dyaOrig="279">
          <v:shape id="_x0000_i1092" type="#_x0000_t75" style="width:27pt;height:14pt" o:ole="">
            <v:imagedata r:id="rId143" o:title=""/>
          </v:shape>
          <o:OLEObject Type="Embed" ProgID="Equation.DSMT4" ShapeID="_x0000_i1092" DrawAspect="Content" ObjectID="_1696959918" r:id="rId144"/>
        </w:object>
      </w:r>
      <w:r w:rsidRPr="004E5B0E">
        <w:rPr>
          <w:rFonts w:hAnsi="宋体"/>
        </w:rPr>
        <w:t>时，</w:t>
      </w:r>
      <w:r w:rsidR="009108C4" w:rsidRPr="009108C4">
        <w:rPr>
          <w:position w:val="-18"/>
        </w:rPr>
        <w:object w:dxaOrig="1540" w:dyaOrig="420">
          <v:shape id="_x0000_i1093" type="#_x0000_t75" style="width:77pt;height:21pt" o:ole="">
            <v:imagedata r:id="rId145" o:title=""/>
          </v:shape>
          <o:OLEObject Type="Embed" ProgID="Equation.DSMT4" ShapeID="_x0000_i1093" DrawAspect="Content" ObjectID="_1696959919" r:id="rId146"/>
        </w:object>
      </w:r>
      <w:r w:rsidRPr="004E5B0E">
        <w:rPr>
          <w:rFonts w:hAnsi="宋体"/>
        </w:rPr>
        <w:t>，即</w:t>
      </w:r>
      <w:r w:rsidR="009108C4" w:rsidRPr="009108C4">
        <w:rPr>
          <w:position w:val="-6"/>
        </w:rPr>
        <w:object w:dxaOrig="560" w:dyaOrig="279">
          <v:shape id="_x0000_i1094" type="#_x0000_t75" style="width:28pt;height:14pt" o:ole="">
            <v:imagedata r:id="rId147" o:title=""/>
          </v:shape>
          <o:OLEObject Type="Embed" ProgID="Equation.DSMT4" ShapeID="_x0000_i1094" DrawAspect="Content" ObjectID="_1696959920" r:id="rId148"/>
        </w:object>
      </w:r>
      <w:r w:rsidRPr="004E5B0E">
        <w:rPr>
          <w:rFonts w:hAnsi="宋体"/>
        </w:rPr>
        <w:t>是</w:t>
      </w:r>
      <w:r w:rsidR="009108C4" w:rsidRPr="009108C4">
        <w:rPr>
          <w:position w:val="-10"/>
        </w:rPr>
        <w:object w:dxaOrig="520" w:dyaOrig="320">
          <v:shape id="_x0000_i1095" type="#_x0000_t75" style="width:26pt;height:16pt" o:ole="">
            <v:imagedata r:id="rId149" o:title=""/>
          </v:shape>
          <o:OLEObject Type="Embed" ProgID="Equation.DSMT4" ShapeID="_x0000_i1095" DrawAspect="Content" ObjectID="_1696959921" r:id="rId150"/>
        </w:object>
      </w:r>
      <w:r w:rsidRPr="004E5B0E">
        <w:rPr>
          <w:rFonts w:hAnsi="宋体"/>
        </w:rPr>
        <w:t>的第一类间断</w:t>
      </w:r>
      <w:r>
        <w:rPr>
          <w:rFonts w:hAnsi="宋体"/>
        </w:rPr>
        <w:t>点</w:t>
      </w:r>
      <w:r>
        <w:rPr>
          <w:rFonts w:hAnsi="宋体" w:hint="eastAsia"/>
        </w:rPr>
        <w:t>．</w:t>
      </w:r>
      <w:r w:rsidRPr="004E5B0E">
        <w:rPr>
          <w:rFonts w:hAnsi="宋体"/>
        </w:rPr>
        <w:t>因此</w:t>
      </w:r>
      <w:r w:rsidR="009108C4" w:rsidRPr="009108C4">
        <w:rPr>
          <w:position w:val="-10"/>
        </w:rPr>
        <w:object w:dxaOrig="520" w:dyaOrig="320">
          <v:shape id="_x0000_i1096" type="#_x0000_t75" style="width:26pt;height:16pt" o:ole="">
            <v:imagedata r:id="rId151" o:title=""/>
          </v:shape>
          <o:OLEObject Type="Embed" ProgID="Equation.DSMT4" ShapeID="_x0000_i1096" DrawAspect="Content" ObjectID="_1696959922" r:id="rId152"/>
        </w:object>
      </w:r>
      <w:r w:rsidRPr="004E5B0E">
        <w:rPr>
          <w:rFonts w:hAnsi="宋体"/>
        </w:rPr>
        <w:t>在点</w:t>
      </w:r>
      <w:r w:rsidR="009108C4" w:rsidRPr="009108C4">
        <w:rPr>
          <w:position w:val="-6"/>
        </w:rPr>
        <w:object w:dxaOrig="560" w:dyaOrig="279">
          <v:shape id="_x0000_i1097" type="#_x0000_t75" style="width:28pt;height:14pt" o:ole="">
            <v:imagedata r:id="rId153" o:title=""/>
          </v:shape>
          <o:OLEObject Type="Embed" ProgID="Equation.DSMT4" ShapeID="_x0000_i1097" DrawAspect="Content" ObjectID="_1696959923" r:id="rId154"/>
        </w:object>
      </w:r>
      <w:r w:rsidRPr="004E5B0E">
        <w:rPr>
          <w:rFonts w:hAnsi="宋体"/>
        </w:rPr>
        <w:t>处的连续性与</w:t>
      </w:r>
      <w:r w:rsidR="009108C4" w:rsidRPr="009108C4">
        <w:rPr>
          <w:position w:val="-6"/>
        </w:rPr>
        <w:object w:dxaOrig="200" w:dyaOrig="220">
          <v:shape id="_x0000_i1098" type="#_x0000_t75" style="width:10pt;height:11pt" o:ole="">
            <v:imagedata r:id="rId155" o:title=""/>
          </v:shape>
          <o:OLEObject Type="Embed" ProgID="Equation.DSMT4" ShapeID="_x0000_i1098" DrawAspect="Content" ObjectID="_1696959924" r:id="rId156"/>
        </w:object>
      </w:r>
      <w:r w:rsidRPr="004E5B0E">
        <w:rPr>
          <w:rFonts w:hAnsi="宋体"/>
        </w:rPr>
        <w:t>的取值有关</w:t>
      </w:r>
      <w:r>
        <w:rPr>
          <w:rFonts w:hAnsi="宋体" w:hint="eastAsia"/>
        </w:rPr>
        <w:t>．</w:t>
      </w:r>
    </w:p>
    <w:p w:rsidR="0082082A" w:rsidRPr="004E5B0E" w:rsidRDefault="0082082A" w:rsidP="0082082A"/>
    <w:p w:rsidR="0082082A" w:rsidRPr="005C391E" w:rsidRDefault="0082082A" w:rsidP="0082082A">
      <w:pPr>
        <w:rPr>
          <w:rFonts w:hAnsi="宋体"/>
          <w:szCs w:val="21"/>
        </w:rPr>
      </w:pPr>
    </w:p>
    <w:p w:rsidR="0082082A" w:rsidRPr="007819D8" w:rsidRDefault="0082082A" w:rsidP="0082082A">
      <w:r>
        <w:rPr>
          <w:rFonts w:hAnsi="宋体"/>
          <w:szCs w:val="21"/>
        </w:rPr>
        <w:t>(</w:t>
      </w:r>
      <w:r w:rsidRPr="001A04AA">
        <w:rPr>
          <w:szCs w:val="21"/>
        </w:rPr>
        <w:t>9</w:t>
      </w:r>
      <w:r>
        <w:rPr>
          <w:rFonts w:hAnsi="宋体"/>
          <w:szCs w:val="21"/>
        </w:rPr>
        <w:t>)</w:t>
      </w:r>
      <w:r w:rsidRPr="0046616B">
        <w:rPr>
          <w:rStyle w:val="ae"/>
          <w:rFonts w:hint="eastAsia"/>
        </w:rPr>
        <w:t>【同试卷二第二</w:t>
      </w:r>
      <w:r w:rsidRPr="0046616B">
        <w:rPr>
          <w:rStyle w:val="ae"/>
          <w:rFonts w:hint="eastAsia"/>
        </w:rPr>
        <w:t>(</w:t>
      </w:r>
      <w:r w:rsidRPr="0046616B">
        <w:rPr>
          <w:rStyle w:val="ae"/>
        </w:rPr>
        <w:t>8</w:t>
      </w:r>
      <w:r w:rsidRPr="0046616B">
        <w:rPr>
          <w:rStyle w:val="ae"/>
          <w:rFonts w:hint="eastAsia"/>
        </w:rPr>
        <w:t>)</w:t>
      </w:r>
      <w:r w:rsidRPr="0046616B">
        <w:rPr>
          <w:rStyle w:val="ae"/>
          <w:rFonts w:hint="eastAsia"/>
        </w:rPr>
        <w:t>题】</w:t>
      </w:r>
      <w:r w:rsidRPr="00ED083C">
        <w:rPr>
          <w:rFonts w:ascii="Times New Roman" w:hAnsi="Times New Roman"/>
          <w:szCs w:val="21"/>
        </w:rPr>
        <w:t>设</w:t>
      </w:r>
      <w:r w:rsidR="009108C4" w:rsidRPr="009108C4">
        <w:rPr>
          <w:position w:val="-10"/>
        </w:rPr>
        <w:object w:dxaOrig="1640" w:dyaOrig="320">
          <v:shape id="_x0000_i1099" type="#_x0000_t75" style="width:82pt;height:16pt" o:ole="">
            <v:imagedata r:id="rId157" o:title=""/>
          </v:shape>
          <o:OLEObject Type="Embed" ProgID="Equation.DSMT4" ShapeID="_x0000_i1099" DrawAspect="Content" ObjectID="_1696959925" r:id="rId158"/>
        </w:object>
      </w:r>
      <w:r>
        <w:rPr>
          <w:rFonts w:ascii="Times New Roman" w:hAnsi="Times New Roman" w:hint="eastAsia"/>
          <w:szCs w:val="21"/>
        </w:rPr>
        <w:t>，</w:t>
      </w:r>
      <w:r w:rsidRPr="00ED083C">
        <w:rPr>
          <w:rFonts w:ascii="Times New Roman" w:hAnsi="Times New Roman"/>
          <w:szCs w:val="21"/>
        </w:rPr>
        <w:t>则</w:t>
      </w:r>
      <w:r w:rsidRPr="00B04E74">
        <w:rPr>
          <w:rFonts w:hint="eastAsia"/>
        </w:rPr>
        <w:t>(    )</w:t>
      </w:r>
    </w:p>
    <w:p w:rsidR="0082082A" w:rsidRPr="00B04E74" w:rsidRDefault="0082082A" w:rsidP="0082082A">
      <w:pPr>
        <w:tabs>
          <w:tab w:val="left" w:pos="8820"/>
        </w:tabs>
        <w:spacing w:line="360" w:lineRule="auto"/>
        <w:ind w:leftChars="200" w:left="480"/>
      </w:pPr>
      <w:r w:rsidRPr="00B04E74">
        <w:rPr>
          <w:rFonts w:hint="eastAsia"/>
        </w:rPr>
        <w:t xml:space="preserve">(A) </w:t>
      </w:r>
      <w:r w:rsidR="009108C4" w:rsidRPr="009108C4">
        <w:rPr>
          <w:position w:val="-6"/>
        </w:rPr>
        <w:object w:dxaOrig="560" w:dyaOrig="279">
          <v:shape id="_x0000_i1100" type="#_x0000_t75" style="width:28pt;height:14pt" o:ole="">
            <v:imagedata r:id="rId159" o:title=""/>
          </v:shape>
          <o:OLEObject Type="Embed" ProgID="Equation.DSMT4" ShapeID="_x0000_i1100" DrawAspect="Content" ObjectID="_1696959926" r:id="rId160"/>
        </w:object>
      </w:r>
      <w:r w:rsidRPr="00B04E74">
        <w:t>是</w:t>
      </w:r>
      <w:r w:rsidR="009108C4" w:rsidRPr="009108C4">
        <w:rPr>
          <w:position w:val="-10"/>
        </w:rPr>
        <w:object w:dxaOrig="540" w:dyaOrig="320">
          <v:shape id="_x0000_i1101" type="#_x0000_t75" style="width:27pt;height:16pt" o:ole="">
            <v:imagedata r:id="rId161" o:title=""/>
          </v:shape>
          <o:OLEObject Type="Embed" ProgID="Equation.DSMT4" ShapeID="_x0000_i1101" DrawAspect="Content" ObjectID="_1696959927" r:id="rId162"/>
        </w:object>
      </w:r>
      <w:r w:rsidRPr="00B04E74">
        <w:t>的极值点</w:t>
      </w:r>
      <w:r>
        <w:rPr>
          <w:rFonts w:hint="eastAsia"/>
        </w:rPr>
        <w:t>，</w:t>
      </w:r>
      <w:r w:rsidRPr="00B04E74">
        <w:t>但</w:t>
      </w:r>
      <w:r w:rsidR="009108C4" w:rsidRPr="009108C4">
        <w:rPr>
          <w:position w:val="-10"/>
        </w:rPr>
        <w:object w:dxaOrig="560" w:dyaOrig="320">
          <v:shape id="_x0000_i1102" type="#_x0000_t75" style="width:28pt;height:16pt" o:ole="">
            <v:imagedata r:id="rId163" o:title=""/>
          </v:shape>
          <o:OLEObject Type="Embed" ProgID="Equation.DSMT4" ShapeID="_x0000_i1102" DrawAspect="Content" ObjectID="_1696959928" r:id="rId164"/>
        </w:object>
      </w:r>
      <w:r w:rsidRPr="00B04E74">
        <w:t>不是曲线</w:t>
      </w:r>
      <w:r w:rsidR="009108C4" w:rsidRPr="009108C4">
        <w:rPr>
          <w:position w:val="-10"/>
        </w:rPr>
        <w:object w:dxaOrig="920" w:dyaOrig="320">
          <v:shape id="_x0000_i1103" type="#_x0000_t75" style="width:46pt;height:16pt" o:ole="">
            <v:imagedata r:id="rId165" o:title=""/>
          </v:shape>
          <o:OLEObject Type="Embed" ProgID="Equation.DSMT4" ShapeID="_x0000_i1103" DrawAspect="Content" ObjectID="_1696959929" r:id="rId166"/>
        </w:object>
      </w:r>
      <w:r w:rsidRPr="00B04E74">
        <w:t>的拐点</w:t>
      </w:r>
      <w:r>
        <w:rPr>
          <w:rFonts w:hint="eastAsia"/>
        </w:rPr>
        <w:t>．</w:t>
      </w:r>
    </w:p>
    <w:p w:rsidR="0082082A" w:rsidRPr="00B04E74" w:rsidRDefault="0082082A" w:rsidP="0082082A">
      <w:pPr>
        <w:tabs>
          <w:tab w:val="left" w:pos="8820"/>
        </w:tabs>
        <w:spacing w:line="360" w:lineRule="auto"/>
        <w:ind w:leftChars="200" w:left="480"/>
      </w:pPr>
      <w:r w:rsidRPr="00B04E74">
        <w:rPr>
          <w:rFonts w:hint="eastAsia"/>
        </w:rPr>
        <w:t xml:space="preserve">(B) </w:t>
      </w:r>
      <w:r w:rsidR="009108C4" w:rsidRPr="009108C4">
        <w:rPr>
          <w:position w:val="-6"/>
        </w:rPr>
        <w:object w:dxaOrig="560" w:dyaOrig="279">
          <v:shape id="_x0000_i1104" type="#_x0000_t75" style="width:28pt;height:14pt" o:ole="">
            <v:imagedata r:id="rId167" o:title=""/>
          </v:shape>
          <o:OLEObject Type="Embed" ProgID="Equation.DSMT4" ShapeID="_x0000_i1104" DrawAspect="Content" ObjectID="_1696959930" r:id="rId168"/>
        </w:object>
      </w:r>
      <w:r w:rsidRPr="00B04E74">
        <w:t>不是</w:t>
      </w:r>
      <w:r w:rsidR="009108C4" w:rsidRPr="009108C4">
        <w:rPr>
          <w:position w:val="-10"/>
        </w:rPr>
        <w:object w:dxaOrig="540" w:dyaOrig="320">
          <v:shape id="_x0000_i1105" type="#_x0000_t75" style="width:27pt;height:16pt" o:ole="">
            <v:imagedata r:id="rId169" o:title=""/>
          </v:shape>
          <o:OLEObject Type="Embed" ProgID="Equation.DSMT4" ShapeID="_x0000_i1105" DrawAspect="Content" ObjectID="_1696959931" r:id="rId170"/>
        </w:object>
      </w:r>
      <w:r w:rsidRPr="00B04E74">
        <w:t>的极值点</w:t>
      </w:r>
      <w:r>
        <w:rPr>
          <w:rFonts w:hint="eastAsia"/>
        </w:rPr>
        <w:t>，</w:t>
      </w:r>
      <w:r w:rsidRPr="00B04E74">
        <w:t>但</w:t>
      </w:r>
      <w:r w:rsidR="009108C4" w:rsidRPr="009108C4">
        <w:rPr>
          <w:position w:val="-10"/>
        </w:rPr>
        <w:object w:dxaOrig="560" w:dyaOrig="320">
          <v:shape id="_x0000_i1106" type="#_x0000_t75" style="width:28pt;height:16pt" o:ole="">
            <v:imagedata r:id="rId171" o:title=""/>
          </v:shape>
          <o:OLEObject Type="Embed" ProgID="Equation.DSMT4" ShapeID="_x0000_i1106" DrawAspect="Content" ObjectID="_1696959932" r:id="rId172"/>
        </w:object>
      </w:r>
      <w:r w:rsidRPr="00B04E74">
        <w:t>是曲线</w:t>
      </w:r>
      <w:r w:rsidR="009108C4" w:rsidRPr="009108C4">
        <w:rPr>
          <w:position w:val="-10"/>
        </w:rPr>
        <w:object w:dxaOrig="920" w:dyaOrig="320">
          <v:shape id="_x0000_i1107" type="#_x0000_t75" style="width:46pt;height:16pt" o:ole="">
            <v:imagedata r:id="rId173" o:title=""/>
          </v:shape>
          <o:OLEObject Type="Embed" ProgID="Equation.DSMT4" ShapeID="_x0000_i1107" DrawAspect="Content" ObjectID="_1696959933" r:id="rId174"/>
        </w:object>
      </w:r>
      <w:r w:rsidRPr="00B04E74">
        <w:t>的拐点</w:t>
      </w:r>
      <w:r>
        <w:rPr>
          <w:rFonts w:hint="eastAsia"/>
        </w:rPr>
        <w:t>．</w:t>
      </w:r>
    </w:p>
    <w:p w:rsidR="0082082A" w:rsidRPr="00B04E74" w:rsidRDefault="0082082A" w:rsidP="0082082A">
      <w:pPr>
        <w:tabs>
          <w:tab w:val="left" w:pos="8820"/>
        </w:tabs>
        <w:spacing w:line="360" w:lineRule="auto"/>
        <w:ind w:leftChars="200" w:left="480"/>
      </w:pPr>
      <w:r>
        <w:rPr>
          <w:rFonts w:hint="eastAsia"/>
        </w:rPr>
        <w:t>(</w:t>
      </w:r>
      <w:r w:rsidRPr="00B04E74">
        <w:t>C</w:t>
      </w:r>
      <w:r>
        <w:rPr>
          <w:rFonts w:hint="eastAsia"/>
        </w:rPr>
        <w:t xml:space="preserve">) </w:t>
      </w:r>
      <w:r w:rsidR="009108C4" w:rsidRPr="009108C4">
        <w:rPr>
          <w:position w:val="-6"/>
        </w:rPr>
        <w:object w:dxaOrig="560" w:dyaOrig="279">
          <v:shape id="_x0000_i1108" type="#_x0000_t75" style="width:28pt;height:14pt" o:ole="">
            <v:imagedata r:id="rId175" o:title=""/>
          </v:shape>
          <o:OLEObject Type="Embed" ProgID="Equation.DSMT4" ShapeID="_x0000_i1108" DrawAspect="Content" ObjectID="_1696959934" r:id="rId176"/>
        </w:object>
      </w:r>
      <w:r w:rsidRPr="00B04E74">
        <w:t>是</w:t>
      </w:r>
      <w:r w:rsidR="009108C4" w:rsidRPr="009108C4">
        <w:rPr>
          <w:position w:val="-10"/>
        </w:rPr>
        <w:object w:dxaOrig="540" w:dyaOrig="320">
          <v:shape id="_x0000_i1109" type="#_x0000_t75" style="width:27pt;height:16pt" o:ole="">
            <v:imagedata r:id="rId177" o:title=""/>
          </v:shape>
          <o:OLEObject Type="Embed" ProgID="Equation.DSMT4" ShapeID="_x0000_i1109" DrawAspect="Content" ObjectID="_1696959935" r:id="rId178"/>
        </w:object>
      </w:r>
      <w:r w:rsidRPr="00B04E74">
        <w:t>的极值点</w:t>
      </w:r>
      <w:r>
        <w:rPr>
          <w:rFonts w:hint="eastAsia"/>
        </w:rPr>
        <w:t>，</w:t>
      </w:r>
      <w:r w:rsidRPr="00B04E74">
        <w:t>且</w:t>
      </w:r>
      <w:r w:rsidR="009108C4" w:rsidRPr="009108C4">
        <w:rPr>
          <w:position w:val="-10"/>
        </w:rPr>
        <w:object w:dxaOrig="560" w:dyaOrig="320">
          <v:shape id="_x0000_i1110" type="#_x0000_t75" style="width:28pt;height:16pt" o:ole="">
            <v:imagedata r:id="rId179" o:title=""/>
          </v:shape>
          <o:OLEObject Type="Embed" ProgID="Equation.DSMT4" ShapeID="_x0000_i1110" DrawAspect="Content" ObjectID="_1696959936" r:id="rId180"/>
        </w:object>
      </w:r>
      <w:r w:rsidRPr="00B04E74">
        <w:t>是曲线</w:t>
      </w:r>
      <w:r w:rsidR="009108C4" w:rsidRPr="009108C4">
        <w:rPr>
          <w:position w:val="-10"/>
        </w:rPr>
        <w:object w:dxaOrig="920" w:dyaOrig="320">
          <v:shape id="_x0000_i1111" type="#_x0000_t75" style="width:46pt;height:16pt" o:ole="">
            <v:imagedata r:id="rId181" o:title=""/>
          </v:shape>
          <o:OLEObject Type="Embed" ProgID="Equation.DSMT4" ShapeID="_x0000_i1111" DrawAspect="Content" ObjectID="_1696959937" r:id="rId182"/>
        </w:object>
      </w:r>
      <w:r w:rsidRPr="00B04E74">
        <w:t>的拐点</w:t>
      </w:r>
      <w:r>
        <w:rPr>
          <w:rFonts w:hint="eastAsia"/>
        </w:rPr>
        <w:t>．</w:t>
      </w:r>
    </w:p>
    <w:p w:rsidR="0082082A" w:rsidRPr="00B04E74" w:rsidRDefault="0082082A" w:rsidP="0082082A">
      <w:pPr>
        <w:tabs>
          <w:tab w:val="left" w:pos="8820"/>
        </w:tabs>
        <w:spacing w:line="360" w:lineRule="auto"/>
        <w:ind w:leftChars="200" w:left="480"/>
      </w:pPr>
      <w:r>
        <w:rPr>
          <w:rFonts w:hint="eastAsia"/>
        </w:rPr>
        <w:t>(</w:t>
      </w:r>
      <w:r w:rsidRPr="00B04E74">
        <w:t>D</w:t>
      </w:r>
      <w:r>
        <w:rPr>
          <w:rFonts w:hint="eastAsia"/>
        </w:rPr>
        <w:t xml:space="preserve">) </w:t>
      </w:r>
      <w:r w:rsidR="009108C4" w:rsidRPr="009108C4">
        <w:rPr>
          <w:position w:val="-6"/>
        </w:rPr>
        <w:object w:dxaOrig="560" w:dyaOrig="279">
          <v:shape id="_x0000_i1112" type="#_x0000_t75" style="width:28pt;height:14pt" o:ole="">
            <v:imagedata r:id="rId183" o:title=""/>
          </v:shape>
          <o:OLEObject Type="Embed" ProgID="Equation.DSMT4" ShapeID="_x0000_i1112" DrawAspect="Content" ObjectID="_1696959938" r:id="rId184"/>
        </w:object>
      </w:r>
      <w:r w:rsidRPr="00B04E74">
        <w:t>不是</w:t>
      </w:r>
      <w:r w:rsidR="009108C4" w:rsidRPr="009108C4">
        <w:rPr>
          <w:position w:val="-10"/>
        </w:rPr>
        <w:object w:dxaOrig="540" w:dyaOrig="320">
          <v:shape id="_x0000_i1113" type="#_x0000_t75" style="width:27pt;height:16pt" o:ole="">
            <v:imagedata r:id="rId185" o:title=""/>
          </v:shape>
          <o:OLEObject Type="Embed" ProgID="Equation.DSMT4" ShapeID="_x0000_i1113" DrawAspect="Content" ObjectID="_1696959939" r:id="rId186"/>
        </w:object>
      </w:r>
      <w:r w:rsidRPr="00B04E74">
        <w:t>的极值点</w:t>
      </w:r>
      <w:r>
        <w:rPr>
          <w:rFonts w:hint="eastAsia"/>
        </w:rPr>
        <w:t>，</w:t>
      </w:r>
      <w:r w:rsidR="009108C4" w:rsidRPr="009108C4">
        <w:rPr>
          <w:position w:val="-10"/>
        </w:rPr>
        <w:object w:dxaOrig="560" w:dyaOrig="320">
          <v:shape id="_x0000_i1114" type="#_x0000_t75" style="width:28pt;height:16pt" o:ole="">
            <v:imagedata r:id="rId187" o:title=""/>
          </v:shape>
          <o:OLEObject Type="Embed" ProgID="Equation.DSMT4" ShapeID="_x0000_i1114" DrawAspect="Content" ObjectID="_1696959940" r:id="rId188"/>
        </w:object>
      </w:r>
      <w:r w:rsidRPr="00B04E74">
        <w:t>也不是曲线</w:t>
      </w:r>
      <w:r w:rsidR="009108C4" w:rsidRPr="009108C4">
        <w:rPr>
          <w:position w:val="-10"/>
        </w:rPr>
        <w:object w:dxaOrig="920" w:dyaOrig="320">
          <v:shape id="_x0000_i1115" type="#_x0000_t75" style="width:46pt;height:16pt" o:ole="">
            <v:imagedata r:id="rId189" o:title=""/>
          </v:shape>
          <o:OLEObject Type="Embed" ProgID="Equation.DSMT4" ShapeID="_x0000_i1115" DrawAspect="Content" ObjectID="_1696959941" r:id="rId190"/>
        </w:object>
      </w:r>
      <w:r w:rsidRPr="00B04E74">
        <w:t>的拐点</w:t>
      </w:r>
      <w:r>
        <w:rPr>
          <w:rFonts w:hint="eastAsia"/>
        </w:rPr>
        <w:t>．</w:t>
      </w:r>
    </w:p>
    <w:p w:rsidR="0082082A" w:rsidRDefault="0082082A" w:rsidP="0082082A"/>
    <w:p w:rsidR="0082082A" w:rsidRDefault="0082082A" w:rsidP="0082082A">
      <w:pPr>
        <w:tabs>
          <w:tab w:val="left" w:pos="900"/>
          <w:tab w:val="left" w:pos="8820"/>
        </w:tabs>
        <w:rPr>
          <w:szCs w:val="21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bookmarkStart w:id="2" w:name="OLE_LINK1"/>
      <w:r>
        <w:rPr>
          <w:rFonts w:hint="eastAsia"/>
        </w:rPr>
        <w:t>由于</w:t>
      </w:r>
      <w:r w:rsidR="009108C4" w:rsidRPr="009108C4">
        <w:rPr>
          <w:position w:val="-10"/>
        </w:rPr>
        <w:object w:dxaOrig="2620" w:dyaOrig="320">
          <v:shape id="_x0000_i1116" type="#_x0000_t75" style="width:131pt;height:16pt" o:ole="">
            <v:imagedata r:id="rId191" o:title=""/>
          </v:shape>
          <o:OLEObject Type="Embed" ProgID="Equation.DSMT4" ShapeID="_x0000_i1116" DrawAspect="Content" ObjectID="_1696959942" r:id="rId192"/>
        </w:object>
      </w:r>
      <w:r>
        <w:rPr>
          <w:rFonts w:hint="eastAsia"/>
        </w:rPr>
        <w:t>，</w:t>
      </w:r>
      <w:r>
        <w:rPr>
          <w:rFonts w:hAnsi="宋体"/>
        </w:rPr>
        <w:t>所以</w:t>
      </w:r>
      <w:r w:rsidR="009108C4" w:rsidRPr="009108C4">
        <w:rPr>
          <w:position w:val="-6"/>
        </w:rPr>
        <w:object w:dxaOrig="560" w:dyaOrig="279">
          <v:shape id="_x0000_i1117" type="#_x0000_t75" style="width:28pt;height:14pt" o:ole="">
            <v:imagedata r:id="rId193" o:title=""/>
          </v:shape>
          <o:OLEObject Type="Embed" ProgID="Equation.DSMT4" ShapeID="_x0000_i1117" DrawAspect="Content" ObjectID="_1696959943" r:id="rId194"/>
        </w:object>
      </w:r>
      <w:r>
        <w:rPr>
          <w:rFonts w:hAnsi="宋体"/>
          <w:szCs w:val="21"/>
        </w:rPr>
        <w:t>为极小值点</w:t>
      </w:r>
      <w:r>
        <w:rPr>
          <w:rFonts w:hint="eastAsia"/>
          <w:szCs w:val="21"/>
        </w:rPr>
        <w:t>．又</w:t>
      </w:r>
    </w:p>
    <w:p w:rsidR="0082082A" w:rsidRDefault="009108C4" w:rsidP="0082082A">
      <w:pPr>
        <w:ind w:leftChars="200" w:left="480"/>
        <w:jc w:val="center"/>
        <w:rPr>
          <w:rFonts w:hAnsi="宋体"/>
          <w:szCs w:val="21"/>
        </w:rPr>
      </w:pPr>
      <w:r w:rsidRPr="009108C4">
        <w:rPr>
          <w:position w:val="-30"/>
        </w:rPr>
        <w:object w:dxaOrig="6200" w:dyaOrig="720">
          <v:shape id="_x0000_i1118" type="#_x0000_t75" style="width:310pt;height:36pt" o:ole="">
            <v:imagedata r:id="rId195" o:title=""/>
          </v:shape>
          <o:OLEObject Type="Embed" ProgID="Equation.DSMT4" ShapeID="_x0000_i1118" DrawAspect="Content" ObjectID="_1696959944" r:id="rId196"/>
        </w:object>
      </w:r>
    </w:p>
    <w:p w:rsidR="0082082A" w:rsidRDefault="0082082A" w:rsidP="0082082A">
      <w:pPr>
        <w:tabs>
          <w:tab w:val="left" w:pos="900"/>
          <w:tab w:val="left" w:pos="8820"/>
        </w:tabs>
        <w:ind w:leftChars="200" w:left="480"/>
        <w:rPr>
          <w:szCs w:val="21"/>
        </w:rPr>
      </w:pPr>
      <w:r>
        <w:rPr>
          <w:rFonts w:hAnsi="宋体"/>
          <w:szCs w:val="21"/>
        </w:rPr>
        <w:t>于是</w:t>
      </w:r>
      <w:r w:rsidR="009108C4" w:rsidRPr="009108C4">
        <w:rPr>
          <w:position w:val="-10"/>
        </w:rPr>
        <w:object w:dxaOrig="600" w:dyaOrig="320">
          <v:shape id="_x0000_i1119" type="#_x0000_t75" style="width:30pt;height:16pt" o:ole="">
            <v:imagedata r:id="rId197" o:title=""/>
          </v:shape>
          <o:OLEObject Type="Embed" ProgID="Equation.DSMT4" ShapeID="_x0000_i1119" DrawAspect="Content" ObjectID="_1696959945" r:id="rId198"/>
        </w:object>
      </w:r>
      <w:r>
        <w:rPr>
          <w:rFonts w:hAnsi="宋体"/>
          <w:szCs w:val="21"/>
        </w:rPr>
        <w:t>为拐点</w:t>
      </w:r>
      <w:r>
        <w:rPr>
          <w:rFonts w:hint="eastAsia"/>
          <w:szCs w:val="21"/>
        </w:rPr>
        <w:t>．</w:t>
      </w:r>
    </w:p>
    <w:bookmarkEnd w:id="2"/>
    <w:p w:rsidR="0082082A" w:rsidRDefault="0082082A" w:rsidP="0082082A">
      <w:pPr>
        <w:tabs>
          <w:tab w:val="left" w:pos="900"/>
          <w:tab w:val="left" w:pos="8820"/>
        </w:tabs>
        <w:rPr>
          <w:szCs w:val="21"/>
          <w:highlight w:val="green"/>
        </w:rPr>
      </w:pPr>
    </w:p>
    <w:p w:rsidR="00CE1C18" w:rsidRDefault="00CE1C18" w:rsidP="00CE1C18"/>
    <w:p w:rsidR="00452257" w:rsidRDefault="00CE1C18" w:rsidP="00452257">
      <w:r>
        <w:rPr>
          <w:rFonts w:hint="eastAsia"/>
        </w:rPr>
        <w:t xml:space="preserve">(10) </w:t>
      </w:r>
      <w:r w:rsidR="00452257">
        <w:rPr>
          <w:rFonts w:hint="eastAsia"/>
        </w:rPr>
        <w:t>设</w:t>
      </w:r>
      <w:r w:rsidR="009108C4" w:rsidRPr="009108C4">
        <w:rPr>
          <w:position w:val="-50"/>
        </w:rPr>
        <w:object w:dxaOrig="1980" w:dyaOrig="1120">
          <v:shape id="_x0000_i1120" type="#_x0000_t75" style="width:99pt;height:56pt" o:ole="">
            <v:imagedata r:id="rId199" o:title=""/>
          </v:shape>
          <o:OLEObject Type="Embed" ProgID="Equation.DSMT4" ShapeID="_x0000_i1120" DrawAspect="Content" ObjectID="_1696959946" r:id="rId200"/>
        </w:object>
      </w:r>
      <w:r w:rsidR="00452257">
        <w:rPr>
          <w:rFonts w:hint="eastAsia"/>
        </w:rPr>
        <w:t xml:space="preserve"> </w:t>
      </w:r>
      <w:r w:rsidR="009108C4" w:rsidRPr="009108C4">
        <w:rPr>
          <w:position w:val="-18"/>
        </w:rPr>
        <w:object w:dxaOrig="1640" w:dyaOrig="520">
          <v:shape id="_x0000_i1121" type="#_x0000_t75" style="width:82pt;height:26pt" o:ole="">
            <v:imagedata r:id="rId201" o:title=""/>
          </v:shape>
          <o:OLEObject Type="Embed" ProgID="Equation.DSMT4" ShapeID="_x0000_i1121" DrawAspect="Content" ObjectID="_1696959947" r:id="rId202"/>
        </w:object>
      </w:r>
      <w:r w:rsidR="00452257">
        <w:rPr>
          <w:rFonts w:hint="eastAsia"/>
        </w:rPr>
        <w:t>，则</w:t>
      </w:r>
      <w:r w:rsidR="00B3509C">
        <w:rPr>
          <w:rFonts w:hint="eastAsia"/>
        </w:rPr>
        <w:t>(    )</w:t>
      </w:r>
    </w:p>
    <w:p w:rsidR="00452257" w:rsidRDefault="00452257" w:rsidP="00452257">
      <w:pPr>
        <w:ind w:leftChars="200" w:left="480"/>
      </w:pPr>
      <w:r>
        <w:rPr>
          <w:rFonts w:hint="eastAsia"/>
        </w:rPr>
        <w:t xml:space="preserve">(A) </w:t>
      </w:r>
      <w:r w:rsidR="009108C4" w:rsidRPr="009108C4">
        <w:rPr>
          <w:position w:val="-10"/>
        </w:rPr>
        <w:object w:dxaOrig="520" w:dyaOrig="320">
          <v:shape id="_x0000_i1122" type="#_x0000_t75" style="width:26pt;height:16pt" o:ole="">
            <v:imagedata r:id="rId203" o:title=""/>
          </v:shape>
          <o:OLEObject Type="Embed" ProgID="Equation.DSMT4" ShapeID="_x0000_i1122" DrawAspect="Content" ObjectID="_1696959948" r:id="rId204"/>
        </w:object>
      </w:r>
      <w:r>
        <w:rPr>
          <w:rFonts w:hint="eastAsia"/>
        </w:rPr>
        <w:t>在</w:t>
      </w:r>
      <w:r w:rsidR="009108C4" w:rsidRPr="009108C4">
        <w:rPr>
          <w:position w:val="-6"/>
        </w:rPr>
        <w:object w:dxaOrig="560" w:dyaOrig="279">
          <v:shape id="_x0000_i1123" type="#_x0000_t75" style="width:28pt;height:14pt" o:ole="">
            <v:imagedata r:id="rId205" o:title=""/>
          </v:shape>
          <o:OLEObject Type="Embed" ProgID="Equation.DSMT4" ShapeID="_x0000_i1123" DrawAspect="Content" ObjectID="_1696959949" r:id="rId206"/>
        </w:object>
      </w:r>
      <w:r>
        <w:rPr>
          <w:rFonts w:hint="eastAsia"/>
        </w:rPr>
        <w:t>点不连续．</w:t>
      </w:r>
    </w:p>
    <w:p w:rsidR="00452257" w:rsidRDefault="00452257" w:rsidP="00452257">
      <w:pPr>
        <w:ind w:leftChars="200" w:left="480"/>
      </w:pPr>
      <w:r>
        <w:rPr>
          <w:rFonts w:hint="eastAsia"/>
        </w:rPr>
        <w:t xml:space="preserve">(B) </w:t>
      </w:r>
      <w:r w:rsidR="009108C4" w:rsidRPr="009108C4">
        <w:rPr>
          <w:position w:val="-10"/>
        </w:rPr>
        <w:object w:dxaOrig="520" w:dyaOrig="320">
          <v:shape id="_x0000_i1124" type="#_x0000_t75" style="width:26pt;height:16pt" o:ole="">
            <v:imagedata r:id="rId207" o:title=""/>
          </v:shape>
          <o:OLEObject Type="Embed" ProgID="Equation.DSMT4" ShapeID="_x0000_i1124" DrawAspect="Content" ObjectID="_1696959950" r:id="rId208"/>
        </w:object>
      </w:r>
      <w:r>
        <w:rPr>
          <w:rFonts w:hint="eastAsia"/>
        </w:rPr>
        <w:t>在</w:t>
      </w:r>
      <w:r w:rsidR="009108C4" w:rsidRPr="009108C4">
        <w:rPr>
          <w:position w:val="-10"/>
        </w:rPr>
        <w:object w:dxaOrig="940" w:dyaOrig="320">
          <v:shape id="_x0000_i1125" type="#_x0000_t75" style="width:47pt;height:16pt" o:ole="">
            <v:imagedata r:id="rId209" o:title=""/>
          </v:shape>
          <o:OLEObject Type="Embed" ProgID="Equation.DSMT4" ShapeID="_x0000_i1125" DrawAspect="Content" ObjectID="_1696959951" r:id="rId210"/>
        </w:object>
      </w:r>
      <w:r>
        <w:rPr>
          <w:rFonts w:hint="eastAsia"/>
        </w:rPr>
        <w:t>内连续，但在</w:t>
      </w:r>
      <w:r w:rsidR="009108C4" w:rsidRPr="009108C4">
        <w:rPr>
          <w:position w:val="-6"/>
        </w:rPr>
        <w:object w:dxaOrig="560" w:dyaOrig="279">
          <v:shape id="_x0000_i1126" type="#_x0000_t75" style="width:28pt;height:14pt" o:ole="">
            <v:imagedata r:id="rId211" o:title=""/>
          </v:shape>
          <o:OLEObject Type="Embed" ProgID="Equation.DSMT4" ShapeID="_x0000_i1126" DrawAspect="Content" ObjectID="_1696959952" r:id="rId212"/>
        </w:object>
      </w:r>
      <w:r>
        <w:rPr>
          <w:rFonts w:hint="eastAsia"/>
        </w:rPr>
        <w:t>点不可导．</w:t>
      </w:r>
    </w:p>
    <w:p w:rsidR="00452257" w:rsidRDefault="00452257" w:rsidP="00452257">
      <w:pPr>
        <w:ind w:leftChars="200" w:left="480"/>
      </w:pPr>
      <w:r>
        <w:rPr>
          <w:rFonts w:hint="eastAsia"/>
        </w:rPr>
        <w:t xml:space="preserve">(C) </w:t>
      </w:r>
      <w:r w:rsidR="009108C4" w:rsidRPr="009108C4">
        <w:rPr>
          <w:position w:val="-10"/>
        </w:rPr>
        <w:object w:dxaOrig="520" w:dyaOrig="320">
          <v:shape id="_x0000_i1127" type="#_x0000_t75" style="width:26pt;height:16pt" o:ole="">
            <v:imagedata r:id="rId213" o:title=""/>
          </v:shape>
          <o:OLEObject Type="Embed" ProgID="Equation.DSMT4" ShapeID="_x0000_i1127" DrawAspect="Content" ObjectID="_1696959953" r:id="rId214"/>
        </w:object>
      </w:r>
      <w:r>
        <w:rPr>
          <w:rFonts w:hint="eastAsia"/>
        </w:rPr>
        <w:t>在</w:t>
      </w:r>
      <w:r w:rsidR="009108C4" w:rsidRPr="009108C4">
        <w:rPr>
          <w:position w:val="-10"/>
        </w:rPr>
        <w:object w:dxaOrig="940" w:dyaOrig="320">
          <v:shape id="_x0000_i1128" type="#_x0000_t75" style="width:47pt;height:16pt" o:ole="">
            <v:imagedata r:id="rId215" o:title=""/>
          </v:shape>
          <o:OLEObject Type="Embed" ProgID="Equation.DSMT4" ShapeID="_x0000_i1128" DrawAspect="Content" ObjectID="_1696959954" r:id="rId216"/>
        </w:object>
      </w:r>
      <w:r>
        <w:rPr>
          <w:rFonts w:hint="eastAsia"/>
        </w:rPr>
        <w:t>内可导，且满足</w:t>
      </w:r>
      <w:r w:rsidR="009108C4" w:rsidRPr="009108C4">
        <w:rPr>
          <w:position w:val="-10"/>
        </w:rPr>
        <w:object w:dxaOrig="1280" w:dyaOrig="320">
          <v:shape id="_x0000_i1129" type="#_x0000_t75" style="width:64pt;height:16pt" o:ole="">
            <v:imagedata r:id="rId217" o:title=""/>
          </v:shape>
          <o:OLEObject Type="Embed" ProgID="Equation.DSMT4" ShapeID="_x0000_i1129" DrawAspect="Content" ObjectID="_1696959955" r:id="rId218"/>
        </w:object>
      </w:r>
      <w:r>
        <w:rPr>
          <w:rFonts w:hint="eastAsia"/>
        </w:rPr>
        <w:t>．</w:t>
      </w:r>
    </w:p>
    <w:p w:rsidR="00CE1C18" w:rsidRDefault="00452257" w:rsidP="00452257">
      <w:pPr>
        <w:ind w:leftChars="200" w:left="480"/>
      </w:pPr>
      <w:r>
        <w:rPr>
          <w:rFonts w:hint="eastAsia"/>
        </w:rPr>
        <w:t xml:space="preserve">(D) </w:t>
      </w:r>
      <w:r w:rsidR="009108C4" w:rsidRPr="009108C4">
        <w:rPr>
          <w:position w:val="-10"/>
        </w:rPr>
        <w:object w:dxaOrig="520" w:dyaOrig="320">
          <v:shape id="_x0000_i1130" type="#_x0000_t75" style="width:26pt;height:16pt" o:ole="">
            <v:imagedata r:id="rId219" o:title=""/>
          </v:shape>
          <o:OLEObject Type="Embed" ProgID="Equation.DSMT4" ShapeID="_x0000_i1130" DrawAspect="Content" ObjectID="_1696959956" r:id="rId220"/>
        </w:object>
      </w:r>
      <w:r>
        <w:rPr>
          <w:rFonts w:hint="eastAsia"/>
        </w:rPr>
        <w:t>在</w:t>
      </w:r>
      <w:r w:rsidR="009108C4" w:rsidRPr="009108C4">
        <w:rPr>
          <w:position w:val="-10"/>
        </w:rPr>
        <w:object w:dxaOrig="940" w:dyaOrig="320">
          <v:shape id="_x0000_i1131" type="#_x0000_t75" style="width:47pt;height:16pt" o:ole="">
            <v:imagedata r:id="rId221" o:title=""/>
          </v:shape>
          <o:OLEObject Type="Embed" ProgID="Equation.DSMT4" ShapeID="_x0000_i1131" DrawAspect="Content" ObjectID="_1696959957" r:id="rId222"/>
        </w:object>
      </w:r>
      <w:r>
        <w:rPr>
          <w:rFonts w:hint="eastAsia"/>
        </w:rPr>
        <w:t>内可导，但不一定满足</w:t>
      </w:r>
      <w:r w:rsidR="009108C4" w:rsidRPr="009108C4">
        <w:rPr>
          <w:position w:val="-10"/>
        </w:rPr>
        <w:object w:dxaOrig="1280" w:dyaOrig="320">
          <v:shape id="_x0000_i1132" type="#_x0000_t75" style="width:64pt;height:16pt" o:ole="">
            <v:imagedata r:id="rId223" o:title=""/>
          </v:shape>
          <o:OLEObject Type="Embed" ProgID="Equation.DSMT4" ShapeID="_x0000_i1132" DrawAspect="Content" ObjectID="_1696959958" r:id="rId224"/>
        </w:object>
      </w:r>
      <w:r>
        <w:rPr>
          <w:rFonts w:hint="eastAsia"/>
        </w:rPr>
        <w:t>．</w:t>
      </w:r>
    </w:p>
    <w:p w:rsidR="00CE1C18" w:rsidRDefault="00CE1C18" w:rsidP="00CE1C18"/>
    <w:p w:rsidR="00CE1C18" w:rsidRDefault="00CE1C18" w:rsidP="00CE1C18">
      <w:r w:rsidRPr="007048E8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452257">
        <w:rPr>
          <w:rFonts w:hint="eastAsia"/>
        </w:rPr>
        <w:t>B</w:t>
      </w:r>
      <w:r>
        <w:rPr>
          <w:rFonts w:hint="eastAsia"/>
        </w:rPr>
        <w:t>)</w:t>
      </w:r>
      <w:r>
        <w:rPr>
          <w:rFonts w:hint="eastAsia"/>
        </w:rPr>
        <w:t>．</w:t>
      </w:r>
    </w:p>
    <w:p w:rsidR="00CE1C18" w:rsidRDefault="00CE1C18" w:rsidP="00CE1C18"/>
    <w:p w:rsidR="0082082A" w:rsidRDefault="0082082A" w:rsidP="0082082A">
      <w:pPr>
        <w:rPr>
          <w:rFonts w:hAnsi="宋体"/>
        </w:rPr>
      </w:pPr>
    </w:p>
    <w:p w:rsidR="0082082A" w:rsidRPr="001A04AA" w:rsidRDefault="0082082A" w:rsidP="0082082A">
      <w:pPr>
        <w:ind w:left="480" w:hangingChars="200" w:hanging="480"/>
      </w:pPr>
      <w:r>
        <w:rPr>
          <w:rFonts w:hAnsi="宋体"/>
        </w:rPr>
        <w:t>(</w:t>
      </w:r>
      <w:r w:rsidRPr="001A04AA">
        <w:t>11</w:t>
      </w:r>
      <w:r>
        <w:rPr>
          <w:rFonts w:hAnsi="宋体"/>
        </w:rPr>
        <w:t>)</w:t>
      </w:r>
      <w:r w:rsidRPr="0046616B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46616B">
        <w:rPr>
          <w:rStyle w:val="ae"/>
          <w:rFonts w:hint="eastAsia"/>
        </w:rPr>
        <w:t>第二</w:t>
      </w:r>
      <w:r w:rsidRPr="0046616B">
        <w:rPr>
          <w:rStyle w:val="ae"/>
          <w:rFonts w:hint="eastAsia"/>
        </w:rPr>
        <w:t>(</w:t>
      </w:r>
      <w:r>
        <w:rPr>
          <w:rStyle w:val="ae"/>
          <w:rFonts w:hint="eastAsia"/>
        </w:rPr>
        <w:t>11</w:t>
      </w:r>
      <w:r w:rsidRPr="0046616B">
        <w:rPr>
          <w:rStyle w:val="ae"/>
          <w:rFonts w:hint="eastAsia"/>
        </w:rPr>
        <w:t>)</w:t>
      </w:r>
      <w:r w:rsidRPr="0046616B">
        <w:rPr>
          <w:rStyle w:val="ae"/>
          <w:rFonts w:hint="eastAsia"/>
        </w:rPr>
        <w:t>题】</w:t>
      </w:r>
      <w:r w:rsidRPr="001A04AA">
        <w:rPr>
          <w:rFonts w:hAnsi="宋体"/>
        </w:rPr>
        <w:t>设</w:t>
      </w:r>
      <w:r w:rsidR="009108C4" w:rsidRPr="009108C4">
        <w:rPr>
          <w:position w:val="-10"/>
        </w:rPr>
        <w:object w:dxaOrig="580" w:dyaOrig="320">
          <v:shape id="_x0000_i1133" type="#_x0000_t75" style="width:29pt;height:16pt" o:ole="">
            <v:imagedata r:id="rId225" o:title=""/>
          </v:shape>
          <o:OLEObject Type="Embed" ProgID="Equation.DSMT4" ShapeID="_x0000_i1133" DrawAspect="Content" ObjectID="_1696959959" r:id="rId226"/>
        </w:object>
      </w:r>
      <w:r w:rsidRPr="001A04AA">
        <w:rPr>
          <w:rFonts w:hAnsi="宋体"/>
        </w:rPr>
        <w:t>在</w:t>
      </w:r>
      <w:r w:rsidR="009108C4" w:rsidRPr="009108C4">
        <w:rPr>
          <w:position w:val="-10"/>
        </w:rPr>
        <w:object w:dxaOrig="540" w:dyaOrig="320">
          <v:shape id="_x0000_i1134" type="#_x0000_t75" style="width:27pt;height:16pt" o:ole="">
            <v:imagedata r:id="rId227" o:title=""/>
          </v:shape>
          <o:OLEObject Type="Embed" ProgID="Equation.DSMT4" ShapeID="_x0000_i1134" DrawAspect="Content" ObjectID="_1696959960" r:id="rId228"/>
        </w:object>
      </w:r>
      <w:r w:rsidRPr="001A04AA">
        <w:rPr>
          <w:rFonts w:hAnsi="宋体"/>
        </w:rPr>
        <w:t>上连续，且</w:t>
      </w:r>
      <w:r w:rsidR="009108C4" w:rsidRPr="009108C4">
        <w:rPr>
          <w:position w:val="-10"/>
        </w:rPr>
        <w:object w:dxaOrig="1860" w:dyaOrig="320">
          <v:shape id="_x0000_i1135" type="#_x0000_t75" style="width:93pt;height:16pt" o:ole="">
            <v:imagedata r:id="rId229" o:title=""/>
          </v:shape>
          <o:OLEObject Type="Embed" ProgID="Equation.DSMT4" ShapeID="_x0000_i1135" DrawAspect="Content" ObjectID="_1696959961" r:id="rId230"/>
        </w:object>
      </w:r>
      <w:r w:rsidRPr="001A04AA">
        <w:rPr>
          <w:rFonts w:hAnsi="宋体"/>
        </w:rPr>
        <w:t>，则下列结论中错误的是</w:t>
      </w:r>
      <w:r>
        <w:rPr>
          <w:rFonts w:hAnsi="宋体"/>
        </w:rPr>
        <w:t>(</w:t>
      </w:r>
      <w:r w:rsidRPr="001A04AA">
        <w:t xml:space="preserve">    </w:t>
      </w:r>
      <w:r>
        <w:rPr>
          <w:rFonts w:hAnsi="宋体"/>
        </w:rPr>
        <w:t>)</w:t>
      </w:r>
    </w:p>
    <w:p w:rsidR="0082082A" w:rsidRPr="001A04AA" w:rsidRDefault="0082082A" w:rsidP="0082082A">
      <w:pPr>
        <w:ind w:leftChars="200" w:left="480"/>
      </w:pPr>
      <w:r w:rsidRPr="001A04AA">
        <w:t xml:space="preserve">(A) </w:t>
      </w:r>
      <w:r w:rsidRPr="001A04AA">
        <w:rPr>
          <w:rFonts w:hAnsi="宋体"/>
        </w:rPr>
        <w:t>至少存在一点</w:t>
      </w:r>
      <w:r w:rsidR="009108C4" w:rsidRPr="009108C4">
        <w:rPr>
          <w:position w:val="-12"/>
        </w:rPr>
        <w:object w:dxaOrig="999" w:dyaOrig="360">
          <v:shape id="_x0000_i1136" type="#_x0000_t75" style="width:50pt;height:18pt" o:ole="">
            <v:imagedata r:id="rId231" o:title=""/>
          </v:shape>
          <o:OLEObject Type="Embed" ProgID="Equation.DSMT4" ShapeID="_x0000_i1136" DrawAspect="Content" ObjectID="_1696959962" r:id="rId232"/>
        </w:object>
      </w:r>
      <w:r w:rsidRPr="001A04AA">
        <w:rPr>
          <w:rFonts w:hAnsi="宋体"/>
        </w:rPr>
        <w:t>，使得</w:t>
      </w:r>
      <w:r w:rsidR="009108C4" w:rsidRPr="009108C4">
        <w:rPr>
          <w:position w:val="-12"/>
        </w:rPr>
        <w:object w:dxaOrig="1300" w:dyaOrig="360">
          <v:shape id="_x0000_i1137" type="#_x0000_t75" style="width:65pt;height:18pt" o:ole="">
            <v:imagedata r:id="rId233" o:title=""/>
          </v:shape>
          <o:OLEObject Type="Embed" ProgID="Equation.DSMT4" ShapeID="_x0000_i1137" DrawAspect="Content" ObjectID="_1696959963" r:id="rId234"/>
        </w:object>
      </w:r>
      <w:r>
        <w:rPr>
          <w:rFonts w:hint="eastAsia"/>
        </w:rPr>
        <w:t>．</w:t>
      </w:r>
    </w:p>
    <w:p w:rsidR="0082082A" w:rsidRPr="001A04AA" w:rsidRDefault="0082082A" w:rsidP="0082082A">
      <w:pPr>
        <w:ind w:leftChars="200" w:left="480"/>
      </w:pPr>
      <w:r w:rsidRPr="001A04AA">
        <w:t xml:space="preserve">(B) </w:t>
      </w:r>
      <w:r w:rsidRPr="001A04AA">
        <w:rPr>
          <w:rFonts w:hAnsi="宋体"/>
        </w:rPr>
        <w:t>至少存在一点</w:t>
      </w:r>
      <w:r w:rsidR="009108C4" w:rsidRPr="009108C4">
        <w:rPr>
          <w:position w:val="-12"/>
        </w:rPr>
        <w:object w:dxaOrig="999" w:dyaOrig="360">
          <v:shape id="_x0000_i1138" type="#_x0000_t75" style="width:50pt;height:18pt" o:ole="">
            <v:imagedata r:id="rId235" o:title=""/>
          </v:shape>
          <o:OLEObject Type="Embed" ProgID="Equation.DSMT4" ShapeID="_x0000_i1138" DrawAspect="Content" ObjectID="_1696959964" r:id="rId236"/>
        </w:object>
      </w:r>
      <w:r w:rsidRPr="001A04AA">
        <w:rPr>
          <w:rFonts w:hAnsi="宋体"/>
        </w:rPr>
        <w:t>，使得</w:t>
      </w:r>
      <w:r w:rsidR="009108C4" w:rsidRPr="009108C4">
        <w:rPr>
          <w:position w:val="-12"/>
        </w:rPr>
        <w:object w:dxaOrig="1300" w:dyaOrig="360">
          <v:shape id="_x0000_i1139" type="#_x0000_t75" style="width:65pt;height:18pt" o:ole="">
            <v:imagedata r:id="rId237" o:title=""/>
          </v:shape>
          <o:OLEObject Type="Embed" ProgID="Equation.DSMT4" ShapeID="_x0000_i1139" DrawAspect="Content" ObjectID="_1696959965" r:id="rId238"/>
        </w:object>
      </w:r>
      <w:r>
        <w:rPr>
          <w:rFonts w:hint="eastAsia"/>
        </w:rPr>
        <w:t>．</w:t>
      </w:r>
    </w:p>
    <w:p w:rsidR="0082082A" w:rsidRPr="001A04AA" w:rsidRDefault="0082082A" w:rsidP="0082082A">
      <w:pPr>
        <w:ind w:leftChars="200" w:left="480"/>
      </w:pPr>
      <w:r w:rsidRPr="001A04AA">
        <w:t xml:space="preserve">(C) </w:t>
      </w:r>
      <w:r w:rsidRPr="001A04AA">
        <w:rPr>
          <w:rFonts w:hAnsi="宋体"/>
        </w:rPr>
        <w:t>至少存在一点</w:t>
      </w:r>
      <w:r w:rsidR="009108C4" w:rsidRPr="009108C4">
        <w:rPr>
          <w:position w:val="-12"/>
        </w:rPr>
        <w:object w:dxaOrig="999" w:dyaOrig="360">
          <v:shape id="_x0000_i1140" type="#_x0000_t75" style="width:50pt;height:18pt" o:ole="">
            <v:imagedata r:id="rId239" o:title=""/>
          </v:shape>
          <o:OLEObject Type="Embed" ProgID="Equation.DSMT4" ShapeID="_x0000_i1140" DrawAspect="Content" ObjectID="_1696959966" r:id="rId240"/>
        </w:object>
      </w:r>
      <w:r w:rsidRPr="001A04AA">
        <w:rPr>
          <w:rFonts w:hAnsi="宋体"/>
        </w:rPr>
        <w:t>，使得</w:t>
      </w:r>
      <w:r w:rsidR="009108C4" w:rsidRPr="009108C4">
        <w:rPr>
          <w:position w:val="-12"/>
        </w:rPr>
        <w:object w:dxaOrig="1020" w:dyaOrig="360">
          <v:shape id="_x0000_i1141" type="#_x0000_t75" style="width:51pt;height:18pt" o:ole="">
            <v:imagedata r:id="rId241" o:title=""/>
          </v:shape>
          <o:OLEObject Type="Embed" ProgID="Equation.DSMT4" ShapeID="_x0000_i1141" DrawAspect="Content" ObjectID="_1696959967" r:id="rId242"/>
        </w:object>
      </w:r>
      <w:r>
        <w:rPr>
          <w:rFonts w:hint="eastAsia"/>
        </w:rPr>
        <w:t>．</w:t>
      </w:r>
    </w:p>
    <w:p w:rsidR="0082082A" w:rsidRPr="001A04AA" w:rsidRDefault="0082082A" w:rsidP="0082082A">
      <w:pPr>
        <w:ind w:leftChars="200" w:left="480"/>
      </w:pPr>
      <w:r w:rsidRPr="001A04AA">
        <w:t xml:space="preserve">(D) </w:t>
      </w:r>
      <w:r w:rsidRPr="001A04AA">
        <w:rPr>
          <w:rFonts w:hAnsi="宋体"/>
        </w:rPr>
        <w:t>至少存在一点</w:t>
      </w:r>
      <w:r w:rsidR="009108C4" w:rsidRPr="009108C4">
        <w:rPr>
          <w:position w:val="-12"/>
        </w:rPr>
        <w:object w:dxaOrig="999" w:dyaOrig="360">
          <v:shape id="_x0000_i1142" type="#_x0000_t75" style="width:50pt;height:18pt" o:ole="">
            <v:imagedata r:id="rId243" o:title=""/>
          </v:shape>
          <o:OLEObject Type="Embed" ProgID="Equation.DSMT4" ShapeID="_x0000_i1142" DrawAspect="Content" ObjectID="_1696959968" r:id="rId244"/>
        </w:object>
      </w:r>
      <w:r w:rsidRPr="001A04AA">
        <w:rPr>
          <w:rFonts w:hAnsi="宋体"/>
        </w:rPr>
        <w:t>，使得</w:t>
      </w:r>
      <w:r w:rsidR="009108C4" w:rsidRPr="009108C4">
        <w:rPr>
          <w:position w:val="-12"/>
        </w:rPr>
        <w:object w:dxaOrig="980" w:dyaOrig="360">
          <v:shape id="_x0000_i1143" type="#_x0000_t75" style="width:49pt;height:18pt" o:ole="">
            <v:imagedata r:id="rId245" o:title=""/>
          </v:shape>
          <o:OLEObject Type="Embed" ProgID="Equation.DSMT4" ShapeID="_x0000_i1143" DrawAspect="Content" ObjectID="_1696959969" r:id="rId246"/>
        </w:object>
      </w:r>
      <w:r>
        <w:rPr>
          <w:rFonts w:hint="eastAsia"/>
        </w:rPr>
        <w:t>．</w:t>
      </w:r>
    </w:p>
    <w:p w:rsidR="0082082A" w:rsidRDefault="0082082A" w:rsidP="0082082A"/>
    <w:p w:rsidR="0082082A" w:rsidRPr="00C060BF" w:rsidRDefault="0082082A" w:rsidP="0082082A">
      <w:pPr>
        <w:ind w:left="480" w:hangingChars="200" w:hanging="480"/>
        <w:rPr>
          <w:b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Pr="004E5B0E">
        <w:rPr>
          <w:rFonts w:hAnsi="宋体"/>
        </w:rPr>
        <w:t>由导数的定义</w:t>
      </w:r>
      <w:r w:rsidR="009108C4" w:rsidRPr="009108C4">
        <w:rPr>
          <w:position w:val="-24"/>
        </w:rPr>
        <w:object w:dxaOrig="2700" w:dyaOrig="620">
          <v:shape id="_x0000_i1144" type="#_x0000_t75" style="width:135pt;height:31pt" o:ole="">
            <v:imagedata r:id="rId247" o:title=""/>
          </v:shape>
          <o:OLEObject Type="Embed" ProgID="Equation.DSMT4" ShapeID="_x0000_i1144" DrawAspect="Content" ObjectID="_1696959970" r:id="rId248"/>
        </w:object>
      </w:r>
      <w:r>
        <w:rPr>
          <w:rFonts w:hAnsi="宋体"/>
        </w:rPr>
        <w:t>，根据极限的保号性，</w:t>
      </w:r>
      <w:r w:rsidRPr="004E5B0E">
        <w:rPr>
          <w:rFonts w:hAnsi="宋体"/>
        </w:rPr>
        <w:t>存在</w:t>
      </w:r>
      <w:r w:rsidR="009108C4" w:rsidRPr="009108C4">
        <w:rPr>
          <w:position w:val="-12"/>
        </w:rPr>
        <w:object w:dxaOrig="999" w:dyaOrig="360">
          <v:shape id="_x0000_i1145" type="#_x0000_t75" style="width:50pt;height:18pt" o:ole="">
            <v:imagedata r:id="rId249" o:title=""/>
          </v:shape>
          <o:OLEObject Type="Embed" ProgID="Equation.DSMT4" ShapeID="_x0000_i1145" DrawAspect="Content" ObjectID="_1696959971" r:id="rId250"/>
        </w:object>
      </w:r>
      <w:r w:rsidRPr="004E5B0E">
        <w:rPr>
          <w:rFonts w:hAnsi="宋体"/>
        </w:rPr>
        <w:t>使得</w:t>
      </w:r>
      <w:r w:rsidR="009108C4" w:rsidRPr="009108C4">
        <w:rPr>
          <w:position w:val="-30"/>
        </w:rPr>
        <w:object w:dxaOrig="1660" w:dyaOrig="680">
          <v:shape id="_x0000_i1146" type="#_x0000_t75" style="width:83pt;height:34pt" o:ole="">
            <v:imagedata r:id="rId251" o:title=""/>
          </v:shape>
          <o:OLEObject Type="Embed" ProgID="Equation.DSMT4" ShapeID="_x0000_i1146" DrawAspect="Content" ObjectID="_1696959972" r:id="rId252"/>
        </w:object>
      </w:r>
      <w:r w:rsidRPr="004E5B0E">
        <w:rPr>
          <w:rFonts w:hAnsi="宋体"/>
        </w:rPr>
        <w:t>，即</w:t>
      </w:r>
      <w:r w:rsidR="009108C4" w:rsidRPr="009108C4">
        <w:rPr>
          <w:position w:val="-12"/>
        </w:rPr>
        <w:object w:dxaOrig="1300" w:dyaOrig="360">
          <v:shape id="_x0000_i1147" type="#_x0000_t75" style="width:65pt;height:18pt" o:ole="">
            <v:imagedata r:id="rId253" o:title=""/>
          </v:shape>
          <o:OLEObject Type="Embed" ProgID="Equation.DSMT4" ShapeID="_x0000_i1147" DrawAspect="Content" ObjectID="_1696959973" r:id="rId254"/>
        </w:object>
      </w:r>
      <w:r w:rsidRPr="004E5B0E">
        <w:rPr>
          <w:rFonts w:hAnsi="宋体"/>
        </w:rPr>
        <w:t>，所以选项</w:t>
      </w:r>
      <w:r w:rsidRPr="004E5B0E">
        <w:t>(A)</w:t>
      </w:r>
      <w:r w:rsidRPr="004E5B0E">
        <w:rPr>
          <w:rFonts w:hAnsi="宋体"/>
        </w:rPr>
        <w:t>正确</w:t>
      </w:r>
      <w:r>
        <w:rPr>
          <w:rFonts w:hint="eastAsia"/>
        </w:rPr>
        <w:t>．</w:t>
      </w:r>
    </w:p>
    <w:p w:rsidR="0082082A" w:rsidRDefault="0082082A" w:rsidP="0082082A">
      <w:pPr>
        <w:ind w:leftChars="200" w:left="480"/>
        <w:rPr>
          <w:rFonts w:hAnsi="宋体"/>
        </w:rPr>
      </w:pPr>
      <w:r w:rsidRPr="004E5B0E">
        <w:rPr>
          <w:rFonts w:hAnsi="宋体"/>
        </w:rPr>
        <w:t>同理，</w:t>
      </w:r>
      <w:r w:rsidR="009108C4" w:rsidRPr="009108C4">
        <w:rPr>
          <w:position w:val="-24"/>
        </w:rPr>
        <w:object w:dxaOrig="2700" w:dyaOrig="620">
          <v:shape id="_x0000_i1148" type="#_x0000_t75" style="width:135pt;height:31pt" o:ole="">
            <v:imagedata r:id="rId255" o:title=""/>
          </v:shape>
          <o:OLEObject Type="Embed" ProgID="Equation.DSMT4" ShapeID="_x0000_i1148" DrawAspect="Content" ObjectID="_1696959974" r:id="rId256"/>
        </w:object>
      </w:r>
      <w:r>
        <w:rPr>
          <w:rFonts w:hAnsi="宋体"/>
        </w:rPr>
        <w:t>，根据极限的保号性，</w:t>
      </w:r>
      <w:r w:rsidRPr="004E5B0E">
        <w:rPr>
          <w:rFonts w:hAnsi="宋体"/>
        </w:rPr>
        <w:t>存在</w:t>
      </w:r>
      <w:r w:rsidR="009108C4" w:rsidRPr="009108C4">
        <w:rPr>
          <w:position w:val="-12"/>
        </w:rPr>
        <w:object w:dxaOrig="999" w:dyaOrig="360">
          <v:shape id="_x0000_i1149" type="#_x0000_t75" style="width:50pt;height:18pt" o:ole="">
            <v:imagedata r:id="rId257" o:title=""/>
          </v:shape>
          <o:OLEObject Type="Embed" ProgID="Equation.DSMT4" ShapeID="_x0000_i1149" DrawAspect="Content" ObjectID="_1696959975" r:id="rId258"/>
        </w:object>
      </w:r>
      <w:r w:rsidRPr="004E5B0E">
        <w:rPr>
          <w:rFonts w:hAnsi="宋体"/>
        </w:rPr>
        <w:t>使得</w:t>
      </w:r>
      <w:r w:rsidR="009108C4" w:rsidRPr="009108C4">
        <w:rPr>
          <w:position w:val="-12"/>
        </w:rPr>
        <w:object w:dxaOrig="1300" w:dyaOrig="360">
          <v:shape id="_x0000_i1150" type="#_x0000_t75" style="width:65pt;height:18pt" o:ole="">
            <v:imagedata r:id="rId259" o:title=""/>
          </v:shape>
          <o:OLEObject Type="Embed" ProgID="Equation.DSMT4" ShapeID="_x0000_i1150" DrawAspect="Content" ObjectID="_1696959976" r:id="rId260"/>
        </w:object>
      </w:r>
      <w:r>
        <w:rPr>
          <w:rFonts w:hint="eastAsia"/>
        </w:rPr>
        <w:t>，</w:t>
      </w:r>
      <w:r w:rsidRPr="004E5B0E">
        <w:rPr>
          <w:rFonts w:hAnsi="宋体"/>
        </w:rPr>
        <w:t>所以选项</w:t>
      </w:r>
      <w:r w:rsidRPr="004E5B0E">
        <w:t>(B)</w:t>
      </w:r>
      <w:r>
        <w:rPr>
          <w:rFonts w:hAnsi="宋体"/>
        </w:rPr>
        <w:t>正确</w:t>
      </w:r>
      <w:r>
        <w:rPr>
          <w:rFonts w:hAnsi="宋体" w:hint="eastAsia"/>
        </w:rPr>
        <w:t>．</w:t>
      </w:r>
    </w:p>
    <w:p w:rsidR="0082082A" w:rsidRPr="004E5B0E" w:rsidRDefault="0082082A" w:rsidP="0082082A">
      <w:pPr>
        <w:ind w:leftChars="200" w:left="480"/>
      </w:pPr>
      <w:r w:rsidRPr="004E5B0E">
        <w:rPr>
          <w:rFonts w:hAnsi="宋体"/>
        </w:rPr>
        <w:t>由已知</w:t>
      </w:r>
      <w:r w:rsidR="009108C4" w:rsidRPr="009108C4">
        <w:rPr>
          <w:position w:val="-10"/>
        </w:rPr>
        <w:object w:dxaOrig="580" w:dyaOrig="320">
          <v:shape id="_x0000_i1151" type="#_x0000_t75" style="width:29pt;height:16pt" o:ole="">
            <v:imagedata r:id="rId261" o:title=""/>
          </v:shape>
          <o:OLEObject Type="Embed" ProgID="Equation.DSMT4" ShapeID="_x0000_i1151" DrawAspect="Content" ObjectID="_1696959977" r:id="rId262"/>
        </w:object>
      </w:r>
      <w:r w:rsidRPr="004E5B0E">
        <w:rPr>
          <w:rFonts w:hAnsi="宋体"/>
        </w:rPr>
        <w:t>在</w:t>
      </w:r>
      <w:r w:rsidR="009108C4" w:rsidRPr="009108C4">
        <w:rPr>
          <w:position w:val="-10"/>
        </w:rPr>
        <w:object w:dxaOrig="540" w:dyaOrig="320">
          <v:shape id="_x0000_i1152" type="#_x0000_t75" style="width:27pt;height:16pt" o:ole="">
            <v:imagedata r:id="rId263" o:title=""/>
          </v:shape>
          <o:OLEObject Type="Embed" ProgID="Equation.DSMT4" ShapeID="_x0000_i1152" DrawAspect="Content" ObjectID="_1696959978" r:id="rId264"/>
        </w:object>
      </w:r>
      <w:r w:rsidRPr="004E5B0E">
        <w:rPr>
          <w:rFonts w:hAnsi="宋体"/>
        </w:rPr>
        <w:t>上连续，且</w:t>
      </w:r>
      <w:r w:rsidR="009108C4" w:rsidRPr="009108C4">
        <w:rPr>
          <w:position w:val="-10"/>
        </w:rPr>
        <w:object w:dxaOrig="1860" w:dyaOrig="320">
          <v:shape id="_x0000_i1153" type="#_x0000_t75" style="width:93pt;height:16pt" o:ole="">
            <v:imagedata r:id="rId265" o:title=""/>
          </v:shape>
          <o:OLEObject Type="Embed" ProgID="Equation.DSMT4" ShapeID="_x0000_i1153" DrawAspect="Content" ObjectID="_1696959979" r:id="rId266"/>
        </w:object>
      </w:r>
      <w:r>
        <w:rPr>
          <w:rFonts w:hAnsi="宋体"/>
        </w:rPr>
        <w:t>，则由介值定理，</w:t>
      </w:r>
      <w:r w:rsidRPr="004E5B0E">
        <w:rPr>
          <w:rFonts w:hAnsi="宋体"/>
        </w:rPr>
        <w:t>存在</w:t>
      </w:r>
      <w:r w:rsidR="009108C4" w:rsidRPr="009108C4">
        <w:rPr>
          <w:position w:val="-12"/>
        </w:rPr>
        <w:object w:dxaOrig="999" w:dyaOrig="360">
          <v:shape id="_x0000_i1154" type="#_x0000_t75" style="width:50pt;height:18pt" o:ole="">
            <v:imagedata r:id="rId267" o:title=""/>
          </v:shape>
          <o:OLEObject Type="Embed" ProgID="Equation.DSMT4" ShapeID="_x0000_i1154" DrawAspect="Content" ObjectID="_1696959980" r:id="rId268"/>
        </w:object>
      </w:r>
      <w:r w:rsidRPr="004E5B0E">
        <w:rPr>
          <w:rFonts w:hAnsi="宋体"/>
        </w:rPr>
        <w:t>，使得</w:t>
      </w:r>
      <w:r w:rsidR="009108C4" w:rsidRPr="009108C4">
        <w:rPr>
          <w:position w:val="-12"/>
        </w:rPr>
        <w:object w:dxaOrig="1020" w:dyaOrig="360">
          <v:shape id="_x0000_i1155" type="#_x0000_t75" style="width:51pt;height:18pt" o:ole="">
            <v:imagedata r:id="rId269" o:title=""/>
          </v:shape>
          <o:OLEObject Type="Embed" ProgID="Equation.DSMT4" ShapeID="_x0000_i1155" DrawAspect="Content" ObjectID="_1696959981" r:id="rId270"/>
        </w:object>
      </w:r>
      <w:r w:rsidRPr="004E5B0E">
        <w:rPr>
          <w:rFonts w:hAnsi="宋体"/>
        </w:rPr>
        <w:t>，所以选项</w:t>
      </w:r>
      <w:r w:rsidRPr="004E5B0E">
        <w:t>(C)</w:t>
      </w:r>
      <w:r w:rsidRPr="004E5B0E">
        <w:rPr>
          <w:rFonts w:hAnsi="宋体"/>
        </w:rPr>
        <w:t>正确</w:t>
      </w:r>
      <w:r>
        <w:rPr>
          <w:rFonts w:hAnsi="宋体" w:hint="eastAsia"/>
        </w:rPr>
        <w:t>．</w:t>
      </w:r>
    </w:p>
    <w:p w:rsidR="0082082A" w:rsidRPr="00C060BF" w:rsidRDefault="0082082A" w:rsidP="0082082A">
      <w:pPr>
        <w:ind w:leftChars="200" w:left="480"/>
      </w:pPr>
      <w:r>
        <w:rPr>
          <w:rFonts w:hint="eastAsia"/>
        </w:rPr>
        <w:t>令</w:t>
      </w:r>
      <w:r w:rsidR="009108C4" w:rsidRPr="009108C4">
        <w:rPr>
          <w:position w:val="-10"/>
        </w:rPr>
        <w:object w:dxaOrig="1320" w:dyaOrig="360">
          <v:shape id="_x0000_i1156" type="#_x0000_t75" style="width:66pt;height:18pt" o:ole="">
            <v:imagedata r:id="rId271" o:title=""/>
          </v:shape>
          <o:OLEObject Type="Embed" ProgID="Equation.DSMT4" ShapeID="_x0000_i1156" DrawAspect="Content" ObjectID="_1696959982" r:id="rId272"/>
        </w:object>
      </w:r>
      <w:r>
        <w:rPr>
          <w:rFonts w:hint="eastAsia"/>
        </w:rPr>
        <w:t>（</w:t>
      </w:r>
      <w:r w:rsidR="009108C4" w:rsidRPr="00025957">
        <w:rPr>
          <w:position w:val="-4"/>
        </w:rPr>
        <w:object w:dxaOrig="1040" w:dyaOrig="260">
          <v:shape id="_x0000_i1157" type="#_x0000_t75" style="width:52pt;height:13pt" o:ole="">
            <v:imagedata r:id="rId273" o:title=""/>
          </v:shape>
          <o:OLEObject Type="Embed" ProgID="Equation.DSMT4" ShapeID="_x0000_i1157" DrawAspect="Content" ObjectID="_1696959983" r:id="rId274"/>
        </w:object>
      </w:r>
      <w:r>
        <w:rPr>
          <w:rFonts w:hint="eastAsia"/>
        </w:rPr>
        <w:t>）</w:t>
      </w:r>
      <w:r w:rsidRPr="004E5B0E">
        <w:rPr>
          <w:rFonts w:hAnsi="宋体"/>
        </w:rPr>
        <w:t>，</w:t>
      </w:r>
      <w:r>
        <w:rPr>
          <w:rFonts w:hAnsi="宋体" w:hint="eastAsia"/>
        </w:rPr>
        <w:t>则</w:t>
      </w:r>
      <w:r w:rsidR="009108C4" w:rsidRPr="009108C4">
        <w:rPr>
          <w:position w:val="-10"/>
        </w:rPr>
        <w:object w:dxaOrig="1400" w:dyaOrig="320">
          <v:shape id="_x0000_i1158" type="#_x0000_t75" style="width:70pt;height:16pt" o:ole="">
            <v:imagedata r:id="rId275" o:title=""/>
          </v:shape>
          <o:OLEObject Type="Embed" ProgID="Equation.DSMT4" ShapeID="_x0000_i1158" DrawAspect="Content" ObjectID="_1696959984" r:id="rId276"/>
        </w:object>
      </w:r>
      <w:r>
        <w:rPr>
          <w:rFonts w:hint="eastAsia"/>
        </w:rPr>
        <w:t>，</w:t>
      </w:r>
      <w:r w:rsidR="009108C4" w:rsidRPr="009108C4">
        <w:rPr>
          <w:position w:val="-10"/>
        </w:rPr>
        <w:object w:dxaOrig="1400" w:dyaOrig="320">
          <v:shape id="_x0000_i1159" type="#_x0000_t75" style="width:70pt;height:16pt" o:ole="">
            <v:imagedata r:id="rId277" o:title=""/>
          </v:shape>
          <o:OLEObject Type="Embed" ProgID="Equation.DSMT4" ShapeID="_x0000_i1159" DrawAspect="Content" ObjectID="_1696959985" r:id="rId278"/>
        </w:object>
      </w:r>
      <w:r>
        <w:rPr>
          <w:rFonts w:hint="eastAsia"/>
        </w:rPr>
        <w:t>，</w:t>
      </w:r>
      <w:r w:rsidRPr="004E5B0E">
        <w:rPr>
          <w:rFonts w:hAnsi="宋体"/>
        </w:rPr>
        <w:t>但在</w:t>
      </w:r>
      <w:r w:rsidR="009108C4" w:rsidRPr="009108C4">
        <w:rPr>
          <w:position w:val="-10"/>
        </w:rPr>
        <w:object w:dxaOrig="660" w:dyaOrig="320">
          <v:shape id="_x0000_i1160" type="#_x0000_t75" style="width:33pt;height:16pt" o:ole="">
            <v:imagedata r:id="rId279" o:title=""/>
          </v:shape>
          <o:OLEObject Type="Embed" ProgID="Equation.DSMT4" ShapeID="_x0000_i1160" DrawAspect="Content" ObjectID="_1696959986" r:id="rId280"/>
        </w:object>
      </w:r>
      <w:r w:rsidRPr="004E5B0E">
        <w:rPr>
          <w:rFonts w:hAnsi="宋体"/>
        </w:rPr>
        <w:t>上</w:t>
      </w:r>
      <w:r w:rsidR="009108C4" w:rsidRPr="009108C4">
        <w:rPr>
          <w:position w:val="-10"/>
        </w:rPr>
        <w:object w:dxaOrig="1219" w:dyaOrig="320">
          <v:shape id="_x0000_i1161" type="#_x0000_t75" style="width:61pt;height:16pt" o:ole="">
            <v:imagedata r:id="rId281" o:title=""/>
          </v:shape>
          <o:OLEObject Type="Embed" ProgID="Equation.DSMT4" ShapeID="_x0000_i1161" DrawAspect="Content" ObjectID="_1696959987" r:id="rId282"/>
        </w:object>
      </w:r>
      <w:r>
        <w:rPr>
          <w:rFonts w:hint="eastAsia"/>
        </w:rPr>
        <w:t>，所以</w:t>
      </w:r>
      <w:r>
        <w:rPr>
          <w:rFonts w:hAnsi="宋体" w:hint="eastAsia"/>
        </w:rPr>
        <w:t>选项</w:t>
      </w:r>
      <w:r w:rsidRPr="004E5B0E">
        <w:t>(D)</w:t>
      </w:r>
      <w:r w:rsidRPr="004E5B0E">
        <w:rPr>
          <w:rFonts w:hAnsi="宋体"/>
        </w:rPr>
        <w:t>是错误的</w:t>
      </w:r>
      <w:r>
        <w:rPr>
          <w:rFonts w:hAnsi="宋体" w:hint="eastAsia"/>
        </w:rPr>
        <w:t>．</w:t>
      </w:r>
    </w:p>
    <w:p w:rsidR="0082082A" w:rsidRPr="004E5B0E" w:rsidRDefault="0082082A" w:rsidP="0082082A"/>
    <w:p w:rsidR="0082082A" w:rsidRPr="005C391E" w:rsidRDefault="0082082A" w:rsidP="0082082A">
      <w:pPr>
        <w:rPr>
          <w:rFonts w:hAnsi="宋体"/>
        </w:rPr>
      </w:pPr>
    </w:p>
    <w:p w:rsidR="0082082A" w:rsidRPr="001A04AA" w:rsidRDefault="0082082A" w:rsidP="0082082A">
      <w:r>
        <w:rPr>
          <w:rFonts w:hAnsi="宋体"/>
        </w:rPr>
        <w:t>(</w:t>
      </w:r>
      <w:r w:rsidRPr="001A04AA">
        <w:t>12</w:t>
      </w:r>
      <w:r>
        <w:rPr>
          <w:rFonts w:hAnsi="宋体"/>
        </w:rPr>
        <w:t>)</w:t>
      </w:r>
      <w:r w:rsidRPr="0046616B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46616B">
        <w:rPr>
          <w:rStyle w:val="ae"/>
          <w:rFonts w:hint="eastAsia"/>
        </w:rPr>
        <w:t>第二</w:t>
      </w:r>
      <w:r w:rsidRPr="0046616B">
        <w:rPr>
          <w:rStyle w:val="ae"/>
          <w:rFonts w:hint="eastAsia"/>
        </w:rPr>
        <w:t>(</w:t>
      </w:r>
      <w:r>
        <w:rPr>
          <w:rStyle w:val="ae"/>
          <w:rFonts w:hint="eastAsia"/>
        </w:rPr>
        <w:t>12</w:t>
      </w:r>
      <w:r w:rsidRPr="0046616B">
        <w:rPr>
          <w:rStyle w:val="ae"/>
          <w:rFonts w:hint="eastAsia"/>
        </w:rPr>
        <w:t>)</w:t>
      </w:r>
      <w:r w:rsidRPr="0046616B">
        <w:rPr>
          <w:rStyle w:val="ae"/>
          <w:rFonts w:hint="eastAsia"/>
        </w:rPr>
        <w:t>题】</w:t>
      </w:r>
      <w:r w:rsidRPr="001A04AA">
        <w:rPr>
          <w:rFonts w:hAnsi="宋体"/>
        </w:rPr>
        <w:t>设</w:t>
      </w:r>
      <w:r w:rsidR="009108C4" w:rsidRPr="00025957">
        <w:rPr>
          <w:position w:val="-4"/>
        </w:rPr>
        <w:object w:dxaOrig="200" w:dyaOrig="200">
          <v:shape id="_x0000_i1162" type="#_x0000_t75" style="width:10pt;height:10pt" o:ole="">
            <v:imagedata r:id="rId283" o:title=""/>
          </v:shape>
          <o:OLEObject Type="Embed" ProgID="Equation.DSMT4" ShapeID="_x0000_i1162" DrawAspect="Content" ObjectID="_1696959988" r:id="rId284"/>
        </w:object>
      </w:r>
      <w:r w:rsidRPr="001A04AA">
        <w:rPr>
          <w:rFonts w:hAnsi="宋体"/>
        </w:rPr>
        <w:t>阶矩阵</w:t>
      </w:r>
      <w:r w:rsidR="009108C4" w:rsidRPr="00025957">
        <w:rPr>
          <w:position w:val="-4"/>
        </w:rPr>
        <w:object w:dxaOrig="240" w:dyaOrig="260">
          <v:shape id="_x0000_i1163" type="#_x0000_t75" style="width:12pt;height:13pt" o:ole="">
            <v:imagedata r:id="rId285" o:title=""/>
          </v:shape>
          <o:OLEObject Type="Embed" ProgID="Equation.DSMT4" ShapeID="_x0000_i1163" DrawAspect="Content" ObjectID="_1696959989" r:id="rId286"/>
        </w:object>
      </w:r>
      <w:r w:rsidRPr="001A04AA">
        <w:rPr>
          <w:rFonts w:hAnsi="宋体"/>
        </w:rPr>
        <w:t>与</w:t>
      </w:r>
      <w:r w:rsidR="009108C4" w:rsidRPr="00025957">
        <w:rPr>
          <w:position w:val="-4"/>
        </w:rPr>
        <w:object w:dxaOrig="220" w:dyaOrig="240">
          <v:shape id="_x0000_i1164" type="#_x0000_t75" style="width:11pt;height:12pt" o:ole="">
            <v:imagedata r:id="rId287" o:title=""/>
          </v:shape>
          <o:OLEObject Type="Embed" ProgID="Equation.DSMT4" ShapeID="_x0000_i1164" DrawAspect="Content" ObjectID="_1696959990" r:id="rId288"/>
        </w:object>
      </w:r>
      <w:r w:rsidRPr="001A04AA">
        <w:rPr>
          <w:rFonts w:hAnsi="宋体"/>
        </w:rPr>
        <w:t>等价</w:t>
      </w:r>
      <w:r>
        <w:rPr>
          <w:rFonts w:hint="eastAsia"/>
        </w:rPr>
        <w:t>，</w:t>
      </w:r>
      <w:r w:rsidRPr="001A04AA">
        <w:rPr>
          <w:rFonts w:hAnsi="宋体"/>
        </w:rPr>
        <w:t>则必有</w:t>
      </w:r>
      <w:r>
        <w:rPr>
          <w:rFonts w:hAnsi="宋体"/>
        </w:rPr>
        <w:t>(</w:t>
      </w:r>
      <w:r w:rsidRPr="001A04AA">
        <w:t xml:space="preserve">    </w:t>
      </w:r>
      <w:r>
        <w:rPr>
          <w:rFonts w:hAnsi="宋体"/>
        </w:rPr>
        <w:t>)</w:t>
      </w:r>
    </w:p>
    <w:p w:rsidR="0082082A" w:rsidRPr="001A04AA" w:rsidRDefault="0082082A" w:rsidP="0082082A">
      <w:pPr>
        <w:ind w:leftChars="200" w:left="480"/>
      </w:pPr>
      <w:r w:rsidRPr="001A04AA">
        <w:t xml:space="preserve">(A) </w:t>
      </w:r>
      <w:r w:rsidRPr="001A04AA">
        <w:rPr>
          <w:rFonts w:hAnsi="宋体"/>
        </w:rPr>
        <w:t>当</w:t>
      </w:r>
      <w:r w:rsidR="009108C4" w:rsidRPr="009108C4">
        <w:rPr>
          <w:position w:val="-10"/>
        </w:rPr>
        <w:object w:dxaOrig="700" w:dyaOrig="320">
          <v:shape id="_x0000_i1165" type="#_x0000_t75" style="width:35pt;height:16pt" o:ole="">
            <v:imagedata r:id="rId289" o:title=""/>
          </v:shape>
          <o:OLEObject Type="Embed" ProgID="Equation.DSMT4" ShapeID="_x0000_i1165" DrawAspect="Content" ObjectID="_1696959991" r:id="rId290"/>
        </w:object>
      </w:r>
      <w:r>
        <w:rPr>
          <w:rFonts w:hint="eastAsia"/>
        </w:rPr>
        <w:t>(</w:t>
      </w:r>
      <w:r w:rsidR="009108C4" w:rsidRPr="009108C4">
        <w:rPr>
          <w:position w:val="-6"/>
        </w:rPr>
        <w:object w:dxaOrig="540" w:dyaOrig="279">
          <v:shape id="_x0000_i1166" type="#_x0000_t75" style="width:27pt;height:14pt" o:ole="">
            <v:imagedata r:id="rId291" o:title=""/>
          </v:shape>
          <o:OLEObject Type="Embed" ProgID="Equation.DSMT4" ShapeID="_x0000_i1166" DrawAspect="Content" ObjectID="_1696959992" r:id="rId292"/>
        </w:object>
      </w:r>
      <w:r>
        <w:rPr>
          <w:rFonts w:hint="eastAsia"/>
        </w:rPr>
        <w:t>)</w:t>
      </w:r>
      <w:r w:rsidRPr="001A04AA">
        <w:rPr>
          <w:rFonts w:hAnsi="宋体"/>
        </w:rPr>
        <w:t>时</w:t>
      </w:r>
      <w:r>
        <w:rPr>
          <w:rFonts w:hint="eastAsia"/>
        </w:rPr>
        <w:t>，</w:t>
      </w:r>
      <w:r w:rsidR="009108C4" w:rsidRPr="009108C4">
        <w:rPr>
          <w:position w:val="-10"/>
        </w:rPr>
        <w:object w:dxaOrig="700" w:dyaOrig="320">
          <v:shape id="_x0000_i1167" type="#_x0000_t75" style="width:35pt;height:16pt" o:ole="">
            <v:imagedata r:id="rId293" o:title=""/>
          </v:shape>
          <o:OLEObject Type="Embed" ProgID="Equation.DSMT4" ShapeID="_x0000_i1167" DrawAspect="Content" ObjectID="_1696959993" r:id="rId29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 w:rsidRPr="001A04AA">
        <w:t xml:space="preserve">(B) </w:t>
      </w:r>
      <w:r w:rsidRPr="001A04AA">
        <w:rPr>
          <w:rFonts w:hAnsi="宋体"/>
        </w:rPr>
        <w:t>当</w:t>
      </w:r>
      <w:r w:rsidR="009108C4" w:rsidRPr="009108C4">
        <w:rPr>
          <w:position w:val="-10"/>
        </w:rPr>
        <w:object w:dxaOrig="700" w:dyaOrig="320">
          <v:shape id="_x0000_i1168" type="#_x0000_t75" style="width:35pt;height:16pt" o:ole="">
            <v:imagedata r:id="rId295" o:title=""/>
          </v:shape>
          <o:OLEObject Type="Embed" ProgID="Equation.DSMT4" ShapeID="_x0000_i1168" DrawAspect="Content" ObjectID="_1696959994" r:id="rId296"/>
        </w:object>
      </w:r>
      <w:r>
        <w:rPr>
          <w:rFonts w:hint="eastAsia"/>
        </w:rPr>
        <w:t>(</w:t>
      </w:r>
      <w:r w:rsidR="009108C4" w:rsidRPr="009108C4">
        <w:rPr>
          <w:position w:val="-6"/>
        </w:rPr>
        <w:object w:dxaOrig="540" w:dyaOrig="279">
          <v:shape id="_x0000_i1169" type="#_x0000_t75" style="width:27pt;height:14pt" o:ole="">
            <v:imagedata r:id="rId297" o:title=""/>
          </v:shape>
          <o:OLEObject Type="Embed" ProgID="Equation.DSMT4" ShapeID="_x0000_i1169" DrawAspect="Content" ObjectID="_1696959995" r:id="rId298"/>
        </w:object>
      </w:r>
      <w:r>
        <w:rPr>
          <w:rFonts w:hint="eastAsia"/>
        </w:rPr>
        <w:t>)</w:t>
      </w:r>
      <w:r w:rsidRPr="001A04AA">
        <w:rPr>
          <w:rFonts w:hAnsi="宋体"/>
        </w:rPr>
        <w:t>时</w:t>
      </w:r>
      <w:r>
        <w:rPr>
          <w:rFonts w:hint="eastAsia"/>
        </w:rPr>
        <w:t>，</w:t>
      </w:r>
      <w:r w:rsidR="009108C4" w:rsidRPr="009108C4">
        <w:rPr>
          <w:position w:val="-10"/>
        </w:rPr>
        <w:object w:dxaOrig="840" w:dyaOrig="320">
          <v:shape id="_x0000_i1170" type="#_x0000_t75" style="width:42pt;height:16pt" o:ole="">
            <v:imagedata r:id="rId299" o:title=""/>
          </v:shape>
          <o:OLEObject Type="Embed" ProgID="Equation.DSMT4" ShapeID="_x0000_i1170" DrawAspect="Content" ObjectID="_1696959996" r:id="rId300"/>
        </w:object>
      </w:r>
      <w:r>
        <w:rPr>
          <w:rFonts w:hint="eastAsia"/>
        </w:rPr>
        <w:t>．</w:t>
      </w:r>
    </w:p>
    <w:p w:rsidR="0082082A" w:rsidRPr="001A04AA" w:rsidRDefault="0082082A" w:rsidP="0082082A">
      <w:pPr>
        <w:ind w:leftChars="200" w:left="480"/>
      </w:pPr>
      <w:r w:rsidRPr="001A04AA">
        <w:t xml:space="preserve">(C) </w:t>
      </w:r>
      <w:r w:rsidRPr="001A04AA">
        <w:rPr>
          <w:rFonts w:hAnsi="宋体"/>
        </w:rPr>
        <w:t>当</w:t>
      </w:r>
      <w:r w:rsidR="009108C4" w:rsidRPr="009108C4">
        <w:rPr>
          <w:position w:val="-10"/>
        </w:rPr>
        <w:object w:dxaOrig="700" w:dyaOrig="320">
          <v:shape id="_x0000_i1171" type="#_x0000_t75" style="width:35pt;height:16pt" o:ole="">
            <v:imagedata r:id="rId301" o:title=""/>
          </v:shape>
          <o:OLEObject Type="Embed" ProgID="Equation.DSMT4" ShapeID="_x0000_i1171" DrawAspect="Content" ObjectID="_1696959997" r:id="rId302"/>
        </w:object>
      </w:r>
      <w:r w:rsidRPr="001A04AA">
        <w:rPr>
          <w:rFonts w:hAnsi="宋体"/>
        </w:rPr>
        <w:t>时</w:t>
      </w:r>
      <w:r>
        <w:rPr>
          <w:rFonts w:hint="eastAsia"/>
        </w:rPr>
        <w:t>，</w:t>
      </w:r>
      <w:r w:rsidR="009108C4" w:rsidRPr="009108C4">
        <w:rPr>
          <w:position w:val="-10"/>
        </w:rPr>
        <w:object w:dxaOrig="700" w:dyaOrig="320">
          <v:shape id="_x0000_i1172" type="#_x0000_t75" style="width:35pt;height:16pt" o:ole="">
            <v:imagedata r:id="rId303" o:title=""/>
          </v:shape>
          <o:OLEObject Type="Embed" ProgID="Equation.DSMT4" ShapeID="_x0000_i1172" DrawAspect="Content" ObjectID="_1696959998" r:id="rId30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1A04AA">
        <w:t xml:space="preserve">(D) </w:t>
      </w:r>
      <w:r w:rsidRPr="001A04AA">
        <w:rPr>
          <w:rFonts w:hAnsi="宋体"/>
        </w:rPr>
        <w:t>当</w:t>
      </w:r>
      <w:r w:rsidR="009108C4" w:rsidRPr="009108C4">
        <w:rPr>
          <w:position w:val="-10"/>
        </w:rPr>
        <w:object w:dxaOrig="700" w:dyaOrig="320">
          <v:shape id="_x0000_i1173" type="#_x0000_t75" style="width:35pt;height:16pt" o:ole="">
            <v:imagedata r:id="rId305" o:title=""/>
          </v:shape>
          <o:OLEObject Type="Embed" ProgID="Equation.DSMT4" ShapeID="_x0000_i1173" DrawAspect="Content" ObjectID="_1696959999" r:id="rId306"/>
        </w:object>
      </w:r>
      <w:r w:rsidRPr="001A04AA">
        <w:rPr>
          <w:rFonts w:hAnsi="宋体"/>
        </w:rPr>
        <w:t>时</w:t>
      </w:r>
      <w:r>
        <w:rPr>
          <w:rFonts w:hint="eastAsia"/>
        </w:rPr>
        <w:t>，</w:t>
      </w:r>
      <w:r w:rsidR="009108C4" w:rsidRPr="009108C4">
        <w:rPr>
          <w:position w:val="-10"/>
        </w:rPr>
        <w:object w:dxaOrig="700" w:dyaOrig="320">
          <v:shape id="_x0000_i1174" type="#_x0000_t75" style="width:35pt;height:16pt" o:ole="">
            <v:imagedata r:id="rId307" o:title=""/>
          </v:shape>
          <o:OLEObject Type="Embed" ProgID="Equation.DSMT4" ShapeID="_x0000_i1174" DrawAspect="Content" ObjectID="_1696960000" r:id="rId308"/>
        </w:object>
      </w:r>
      <w:r>
        <w:rPr>
          <w:rFonts w:hint="eastAsia"/>
        </w:rPr>
        <w:t>．</w:t>
      </w:r>
    </w:p>
    <w:p w:rsidR="0082082A" w:rsidRDefault="0082082A" w:rsidP="0082082A"/>
    <w:p w:rsidR="0082082A" w:rsidRPr="004F5B44" w:rsidRDefault="0082082A" w:rsidP="0082082A">
      <w:pPr>
        <w:ind w:left="480" w:hangingChars="200" w:hanging="480"/>
        <w:rPr>
          <w:rFonts w:hAnsi="宋体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>
        <w:rPr>
          <w:rFonts w:hAnsi="宋体" w:hint="eastAsia"/>
        </w:rPr>
        <w:t>由</w:t>
      </w:r>
      <w:r w:rsidRPr="004E5B0E">
        <w:rPr>
          <w:rFonts w:hAnsi="宋体"/>
        </w:rPr>
        <w:t>矩阵等价的</w:t>
      </w:r>
      <w:r>
        <w:rPr>
          <w:rFonts w:hAnsi="宋体" w:hint="eastAsia"/>
        </w:rPr>
        <w:t>定义，知</w:t>
      </w:r>
      <w:r w:rsidRPr="004E5B0E">
        <w:rPr>
          <w:rFonts w:hAnsi="宋体"/>
        </w:rPr>
        <w:t>存在可逆</w:t>
      </w:r>
      <w:r w:rsidR="009108C4" w:rsidRPr="009108C4">
        <w:rPr>
          <w:position w:val="-10"/>
        </w:rPr>
        <w:object w:dxaOrig="440" w:dyaOrig="320">
          <v:shape id="_x0000_i1175" type="#_x0000_t75" style="width:22pt;height:16pt" o:ole="">
            <v:imagedata r:id="rId309" o:title=""/>
          </v:shape>
          <o:OLEObject Type="Embed" ProgID="Equation.DSMT4" ShapeID="_x0000_i1175" DrawAspect="Content" ObjectID="_1696960001" r:id="rId310"/>
        </w:object>
      </w:r>
      <w:r w:rsidRPr="004E5B0E">
        <w:rPr>
          <w:rFonts w:hAnsi="宋体"/>
        </w:rPr>
        <w:t>，使得</w:t>
      </w:r>
      <w:r w:rsidR="009108C4" w:rsidRPr="009108C4">
        <w:rPr>
          <w:position w:val="-10"/>
        </w:rPr>
        <w:object w:dxaOrig="880" w:dyaOrig="320">
          <v:shape id="_x0000_i1176" type="#_x0000_t75" style="width:44pt;height:16pt" o:ole="">
            <v:imagedata r:id="rId311" o:title=""/>
          </v:shape>
          <o:OLEObject Type="Embed" ProgID="Equation.DSMT4" ShapeID="_x0000_i1176" DrawAspect="Content" ObjectID="_1696960002" r:id="rId312"/>
        </w:object>
      </w:r>
      <w:r>
        <w:rPr>
          <w:rFonts w:hint="eastAsia"/>
        </w:rPr>
        <w:t>，于是</w:t>
      </w:r>
      <w:r w:rsidR="009108C4" w:rsidRPr="009108C4">
        <w:rPr>
          <w:position w:val="-14"/>
        </w:rPr>
        <w:object w:dxaOrig="1240" w:dyaOrig="400">
          <v:shape id="_x0000_i1177" type="#_x0000_t75" style="width:62pt;height:20pt" o:ole="">
            <v:imagedata r:id="rId313" o:title=""/>
          </v:shape>
          <o:OLEObject Type="Embed" ProgID="Equation.DSMT4" ShapeID="_x0000_i1177" DrawAspect="Content" ObjectID="_1696960003" r:id="rId314"/>
        </w:object>
      </w:r>
      <w:r>
        <w:rPr>
          <w:rFonts w:hint="eastAsia"/>
        </w:rPr>
        <w:t>．</w:t>
      </w:r>
      <w:r w:rsidR="009108C4" w:rsidRPr="009108C4">
        <w:rPr>
          <w:position w:val="-10"/>
        </w:rPr>
        <w:object w:dxaOrig="440" w:dyaOrig="320">
          <v:shape id="_x0000_i1178" type="#_x0000_t75" style="width:22pt;height:16pt" o:ole="">
            <v:imagedata r:id="rId315" o:title=""/>
          </v:shape>
          <o:OLEObject Type="Embed" ProgID="Equation.DSMT4" ShapeID="_x0000_i1178" DrawAspect="Content" ObjectID="_1696960004" r:id="rId316"/>
        </w:object>
      </w:r>
      <w:r w:rsidRPr="004E5B0E">
        <w:rPr>
          <w:rFonts w:hAnsi="宋体"/>
        </w:rPr>
        <w:t>可逆，故</w:t>
      </w:r>
      <w:r w:rsidR="009108C4" w:rsidRPr="009108C4">
        <w:rPr>
          <w:position w:val="-14"/>
        </w:rPr>
        <w:object w:dxaOrig="639" w:dyaOrig="400">
          <v:shape id="_x0000_i1179" type="#_x0000_t75" style="width:32pt;height:20pt" o:ole="">
            <v:imagedata r:id="rId317" o:title=""/>
          </v:shape>
          <o:OLEObject Type="Embed" ProgID="Equation.DSMT4" ShapeID="_x0000_i1179" DrawAspect="Content" ObjectID="_1696960005" r:id="rId318"/>
        </w:object>
      </w:r>
      <w:r>
        <w:rPr>
          <w:rFonts w:hint="eastAsia"/>
        </w:rPr>
        <w:t>，</w:t>
      </w:r>
      <w:r w:rsidR="009108C4" w:rsidRPr="009108C4">
        <w:rPr>
          <w:position w:val="-14"/>
        </w:rPr>
        <w:object w:dxaOrig="639" w:dyaOrig="400">
          <v:shape id="_x0000_i1180" type="#_x0000_t75" style="width:32pt;height:20pt" o:ole="">
            <v:imagedata r:id="rId319" o:title=""/>
          </v:shape>
          <o:OLEObject Type="Embed" ProgID="Equation.DSMT4" ShapeID="_x0000_i1180" DrawAspect="Content" ObjectID="_1696960006" r:id="rId320"/>
        </w:object>
      </w:r>
      <w:r>
        <w:rPr>
          <w:rFonts w:hAnsi="宋体" w:hint="eastAsia"/>
        </w:rPr>
        <w:t>．从而</w:t>
      </w:r>
      <w:r w:rsidR="009108C4" w:rsidRPr="009108C4">
        <w:rPr>
          <w:position w:val="-14"/>
        </w:rPr>
        <w:object w:dxaOrig="660" w:dyaOrig="400">
          <v:shape id="_x0000_i1181" type="#_x0000_t75" style="width:33pt;height:20pt" o:ole="">
            <v:imagedata r:id="rId321" o:title=""/>
          </v:shape>
          <o:OLEObject Type="Embed" ProgID="Equation.DSMT4" ShapeID="_x0000_i1181" DrawAspect="Content" ObjectID="_1696960007" r:id="rId322"/>
        </w:object>
      </w:r>
      <w:r w:rsidRPr="004E5B0E">
        <w:rPr>
          <w:rFonts w:hAnsi="宋体"/>
        </w:rPr>
        <w:t>时，</w:t>
      </w:r>
      <w:r w:rsidR="009108C4" w:rsidRPr="009108C4">
        <w:rPr>
          <w:position w:val="-14"/>
        </w:rPr>
        <w:object w:dxaOrig="300" w:dyaOrig="400">
          <v:shape id="_x0000_i1182" type="#_x0000_t75" style="width:15pt;height:20pt" o:ole="">
            <v:imagedata r:id="rId323" o:title=""/>
          </v:shape>
          <o:OLEObject Type="Embed" ProgID="Equation.DSMT4" ShapeID="_x0000_i1182" DrawAspect="Content" ObjectID="_1696960008" r:id="rId324"/>
        </w:object>
      </w:r>
      <w:r w:rsidRPr="004E5B0E">
        <w:rPr>
          <w:rFonts w:hAnsi="宋体"/>
        </w:rPr>
        <w:t>不能确定</w:t>
      </w:r>
      <w:r>
        <w:rPr>
          <w:rFonts w:hint="eastAsia"/>
        </w:rPr>
        <w:t>；</w:t>
      </w:r>
      <w:r w:rsidRPr="004E5B0E">
        <w:rPr>
          <w:rFonts w:hAnsi="宋体"/>
        </w:rPr>
        <w:t>但</w:t>
      </w:r>
      <w:r w:rsidR="009108C4" w:rsidRPr="009108C4">
        <w:rPr>
          <w:position w:val="-14"/>
        </w:rPr>
        <w:object w:dxaOrig="660" w:dyaOrig="400">
          <v:shape id="_x0000_i1183" type="#_x0000_t75" style="width:33pt;height:20pt" o:ole="">
            <v:imagedata r:id="rId325" o:title=""/>
          </v:shape>
          <o:OLEObject Type="Embed" ProgID="Equation.DSMT4" ShapeID="_x0000_i1183" DrawAspect="Content" ObjectID="_1696960009" r:id="rId326"/>
        </w:object>
      </w:r>
      <w:r>
        <w:rPr>
          <w:rFonts w:hint="eastAsia"/>
        </w:rPr>
        <w:t>时</w:t>
      </w:r>
      <w:r w:rsidRPr="004E5B0E">
        <w:rPr>
          <w:rFonts w:hAnsi="宋体"/>
        </w:rPr>
        <w:t>有</w:t>
      </w:r>
      <w:r w:rsidR="009108C4" w:rsidRPr="009108C4">
        <w:rPr>
          <w:position w:val="-14"/>
        </w:rPr>
        <w:object w:dxaOrig="639" w:dyaOrig="400">
          <v:shape id="_x0000_i1184" type="#_x0000_t75" style="width:32pt;height:20pt" o:ole="">
            <v:imagedata r:id="rId327" o:title=""/>
          </v:shape>
          <o:OLEObject Type="Embed" ProgID="Equation.DSMT4" ShapeID="_x0000_i1184" DrawAspect="Content" ObjectID="_1696960010" r:id="rId328"/>
        </w:object>
      </w:r>
      <w:r>
        <w:rPr>
          <w:rFonts w:hint="eastAsia"/>
        </w:rPr>
        <w:t>．</w:t>
      </w:r>
    </w:p>
    <w:p w:rsidR="0082082A" w:rsidRPr="004E5B0E" w:rsidRDefault="0082082A" w:rsidP="0082082A"/>
    <w:p w:rsidR="0082082A" w:rsidRPr="00F813D2" w:rsidRDefault="0082082A" w:rsidP="0082082A"/>
    <w:p w:rsidR="0082082A" w:rsidRDefault="0082082A" w:rsidP="0082082A">
      <w:pPr>
        <w:ind w:left="480" w:hangingChars="200" w:hanging="480"/>
      </w:pPr>
      <w:r>
        <w:rPr>
          <w:rFonts w:hAnsi="宋体"/>
          <w:bCs/>
        </w:rPr>
        <w:t>(</w:t>
      </w:r>
      <w:r>
        <w:rPr>
          <w:bCs/>
        </w:rPr>
        <w:t>13</w:t>
      </w:r>
      <w:r>
        <w:rPr>
          <w:rFonts w:hAnsi="宋体"/>
          <w:bCs/>
        </w:rPr>
        <w:t>)</w:t>
      </w:r>
      <w:r w:rsidRPr="0046616B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46616B">
        <w:rPr>
          <w:rStyle w:val="ae"/>
          <w:rFonts w:hint="eastAsia"/>
        </w:rPr>
        <w:t>第二</w:t>
      </w:r>
      <w:r w:rsidRPr="0046616B">
        <w:rPr>
          <w:rStyle w:val="ae"/>
          <w:rFonts w:hint="eastAsia"/>
        </w:rPr>
        <w:t>(</w:t>
      </w:r>
      <w:r>
        <w:rPr>
          <w:rStyle w:val="ae"/>
          <w:rFonts w:hint="eastAsia"/>
        </w:rPr>
        <w:t>13</w:t>
      </w:r>
      <w:r w:rsidRPr="0046616B">
        <w:rPr>
          <w:rStyle w:val="ae"/>
          <w:rFonts w:hint="eastAsia"/>
        </w:rPr>
        <w:t>)</w:t>
      </w:r>
      <w:r w:rsidRPr="0046616B">
        <w:rPr>
          <w:rStyle w:val="ae"/>
          <w:rFonts w:hint="eastAsia"/>
        </w:rPr>
        <w:t>题】</w:t>
      </w:r>
      <w:r>
        <w:rPr>
          <w:rFonts w:hint="eastAsia"/>
        </w:rPr>
        <w:t>设随机变量</w:t>
      </w:r>
      <w:r w:rsidR="009108C4" w:rsidRPr="00025957">
        <w:rPr>
          <w:position w:val="-4"/>
        </w:rPr>
        <w:object w:dxaOrig="240" w:dyaOrig="240">
          <v:shape id="_x0000_i1185" type="#_x0000_t75" style="width:12pt;height:12pt" o:ole="">
            <v:imagedata r:id="rId329" o:title=""/>
          </v:shape>
          <o:OLEObject Type="Embed" ProgID="Equation.DSMT4" ShapeID="_x0000_i1185" DrawAspect="Content" ObjectID="_1696960011" r:id="rId330"/>
        </w:object>
      </w:r>
      <w:r>
        <w:rPr>
          <w:rFonts w:hint="eastAsia"/>
        </w:rPr>
        <w:t>服从正态分布</w:t>
      </w:r>
      <w:r w:rsidR="009108C4" w:rsidRPr="009108C4">
        <w:rPr>
          <w:position w:val="-10"/>
        </w:rPr>
        <w:object w:dxaOrig="720" w:dyaOrig="320">
          <v:shape id="_x0000_i1186" type="#_x0000_t75" style="width:36pt;height:16pt" o:ole="">
            <v:imagedata r:id="rId331" o:title=""/>
          </v:shape>
          <o:OLEObject Type="Embed" ProgID="Equation.DSMT4" ShapeID="_x0000_i1186" DrawAspect="Content" ObjectID="_1696960012" r:id="rId332"/>
        </w:object>
      </w:r>
      <w:r>
        <w:rPr>
          <w:rFonts w:hint="eastAsia"/>
        </w:rPr>
        <w:t>，对给定的</w:t>
      </w:r>
      <w:r w:rsidR="009108C4" w:rsidRPr="009108C4">
        <w:rPr>
          <w:position w:val="-6"/>
        </w:rPr>
        <w:object w:dxaOrig="240" w:dyaOrig="220">
          <v:shape id="_x0000_i1187" type="#_x0000_t75" style="width:12pt;height:11pt" o:ole="">
            <v:imagedata r:id="rId333" o:title=""/>
          </v:shape>
          <o:OLEObject Type="Embed" ProgID="Equation.DSMT4" ShapeID="_x0000_i1187" DrawAspect="Content" ObjectID="_1696960013" r:id="rId334"/>
        </w:object>
      </w:r>
      <w:r>
        <w:rPr>
          <w:rFonts w:hint="eastAsia"/>
        </w:rPr>
        <w:t>（</w:t>
      </w:r>
      <w:r w:rsidR="009108C4" w:rsidRPr="009108C4">
        <w:rPr>
          <w:position w:val="-6"/>
        </w:rPr>
        <w:object w:dxaOrig="920" w:dyaOrig="279">
          <v:shape id="_x0000_i1188" type="#_x0000_t75" style="width:46pt;height:14pt" o:ole="">
            <v:imagedata r:id="rId335" o:title=""/>
          </v:shape>
          <o:OLEObject Type="Embed" ProgID="Equation.DSMT4" ShapeID="_x0000_i1188" DrawAspect="Content" ObjectID="_1696960014" r:id="rId336"/>
        </w:object>
      </w:r>
      <w:r>
        <w:rPr>
          <w:rFonts w:hint="eastAsia"/>
        </w:rPr>
        <w:t>），数</w:t>
      </w:r>
      <w:r w:rsidR="009108C4" w:rsidRPr="009108C4">
        <w:rPr>
          <w:position w:val="-12"/>
        </w:rPr>
        <w:object w:dxaOrig="279" w:dyaOrig="360">
          <v:shape id="_x0000_i1189" type="#_x0000_t75" style="width:14pt;height:18pt" o:ole="">
            <v:imagedata r:id="rId337" o:title=""/>
          </v:shape>
          <o:OLEObject Type="Embed" ProgID="Equation.DSMT4" ShapeID="_x0000_i1189" DrawAspect="Content" ObjectID="_1696960015" r:id="rId338"/>
        </w:object>
      </w:r>
      <w:r>
        <w:rPr>
          <w:rFonts w:hint="eastAsia"/>
        </w:rPr>
        <w:t>满足</w:t>
      </w:r>
      <w:r w:rsidR="009108C4" w:rsidRPr="009108C4">
        <w:rPr>
          <w:position w:val="-12"/>
        </w:rPr>
        <w:object w:dxaOrig="1420" w:dyaOrig="360">
          <v:shape id="_x0000_i1190" type="#_x0000_t75" style="width:71pt;height:18pt" o:ole="">
            <v:imagedata r:id="rId339" o:title=""/>
          </v:shape>
          <o:OLEObject Type="Embed" ProgID="Equation.DSMT4" ShapeID="_x0000_i1190" DrawAspect="Content" ObjectID="_1696960016" r:id="rId340"/>
        </w:object>
      </w:r>
      <w:r>
        <w:rPr>
          <w:rFonts w:hint="eastAsia"/>
        </w:rPr>
        <w:t>，若</w:t>
      </w:r>
      <w:r w:rsidR="009108C4" w:rsidRPr="009108C4">
        <w:rPr>
          <w:position w:val="-14"/>
        </w:rPr>
        <w:object w:dxaOrig="1400" w:dyaOrig="400">
          <v:shape id="_x0000_i1191" type="#_x0000_t75" style="width:70pt;height:20pt" o:ole="">
            <v:imagedata r:id="rId341" o:title=""/>
          </v:shape>
          <o:OLEObject Type="Embed" ProgID="Equation.DSMT4" ShapeID="_x0000_i1191" DrawAspect="Content" ObjectID="_1696960017" r:id="rId342"/>
        </w:object>
      </w:r>
      <w:r>
        <w:rPr>
          <w:rFonts w:hint="eastAsia"/>
        </w:rPr>
        <w:t>，则</w:t>
      </w:r>
      <w:r w:rsidR="009108C4" w:rsidRPr="00025957">
        <w:rPr>
          <w:position w:val="-4"/>
        </w:rPr>
        <w:object w:dxaOrig="200" w:dyaOrig="200">
          <v:shape id="_x0000_i1192" type="#_x0000_t75" style="width:10pt;height:10pt" o:ole="">
            <v:imagedata r:id="rId343" o:title=""/>
          </v:shape>
          <o:OLEObject Type="Embed" ProgID="Equation.DSMT4" ShapeID="_x0000_i1192" DrawAspect="Content" ObjectID="_1696960018" r:id="rId344"/>
        </w:object>
      </w:r>
      <w:r>
        <w:rPr>
          <w:rFonts w:hint="eastAsia"/>
        </w:rPr>
        <w:t>等于</w:t>
      </w:r>
      <w:r>
        <w:rPr>
          <w:rFonts w:hint="eastAsia"/>
        </w:rPr>
        <w:t>(    )</w:t>
      </w:r>
    </w:p>
    <w:p w:rsidR="0082082A" w:rsidRDefault="0082082A" w:rsidP="0082082A">
      <w:pPr>
        <w:ind w:leftChars="200" w:left="480"/>
        <w:rPr>
          <w:rFonts w:hAnsi="宋体"/>
          <w:bCs/>
        </w:rPr>
      </w:pPr>
      <w:r>
        <w:rPr>
          <w:rFonts w:hint="eastAsia"/>
        </w:rPr>
        <w:t xml:space="preserve">(A) </w:t>
      </w:r>
      <w:r w:rsidR="009108C4" w:rsidRPr="009108C4">
        <w:rPr>
          <w:position w:val="-30"/>
        </w:rPr>
        <w:object w:dxaOrig="300" w:dyaOrig="540">
          <v:shape id="_x0000_i1193" type="#_x0000_t75" style="width:15pt;height:27pt" o:ole="">
            <v:imagedata r:id="rId345" o:title=""/>
          </v:shape>
          <o:OLEObject Type="Embed" ProgID="Equation.DSMT4" ShapeID="_x0000_i1193" DrawAspect="Content" ObjectID="_1696960019" r:id="rId34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(B) </w:t>
      </w:r>
      <w:r w:rsidR="009108C4" w:rsidRPr="009108C4">
        <w:rPr>
          <w:position w:val="-30"/>
        </w:rPr>
        <w:object w:dxaOrig="460" w:dyaOrig="540">
          <v:shape id="_x0000_i1194" type="#_x0000_t75" style="width:23pt;height:27pt" o:ole="">
            <v:imagedata r:id="rId347" o:title=""/>
          </v:shape>
          <o:OLEObject Type="Embed" ProgID="Equation.DSMT4" ShapeID="_x0000_i1194" DrawAspect="Content" ObjectID="_1696960020" r:id="rId34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(C) </w:t>
      </w:r>
      <w:r w:rsidR="009108C4" w:rsidRPr="009108C4">
        <w:rPr>
          <w:position w:val="-30"/>
        </w:rPr>
        <w:object w:dxaOrig="460" w:dyaOrig="540">
          <v:shape id="_x0000_i1195" type="#_x0000_t75" style="width:23pt;height:27pt" o:ole="">
            <v:imagedata r:id="rId349" o:title=""/>
          </v:shape>
          <o:OLEObject Type="Embed" ProgID="Equation.DSMT4" ShapeID="_x0000_i1195" DrawAspect="Content" ObjectID="_1696960021" r:id="rId35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(D) </w:t>
      </w:r>
      <w:r w:rsidR="009108C4" w:rsidRPr="009108C4">
        <w:rPr>
          <w:position w:val="-12"/>
        </w:rPr>
        <w:object w:dxaOrig="440" w:dyaOrig="360">
          <v:shape id="_x0000_i1196" type="#_x0000_t75" style="width:22pt;height:18pt" o:ole="">
            <v:imagedata r:id="rId351" o:title=""/>
          </v:shape>
          <o:OLEObject Type="Embed" ProgID="Equation.DSMT4" ShapeID="_x0000_i1196" DrawAspect="Content" ObjectID="_1696960022" r:id="rId352"/>
        </w:object>
      </w:r>
      <w:r>
        <w:rPr>
          <w:rFonts w:hint="eastAsia"/>
        </w:rPr>
        <w:t>．</w:t>
      </w:r>
    </w:p>
    <w:p w:rsidR="0082082A" w:rsidRDefault="0082082A" w:rsidP="0082082A"/>
    <w:p w:rsidR="0082082A" w:rsidRPr="00584FF3" w:rsidRDefault="0082082A" w:rsidP="0082082A">
      <w:pPr>
        <w:rPr>
          <w:rFonts w:hAnsi="宋体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>
        <w:rPr>
          <w:rFonts w:hAnsi="宋体"/>
        </w:rPr>
        <w:t>由标准正态分布概率密度的对称性知</w:t>
      </w:r>
      <w:r w:rsidR="009108C4" w:rsidRPr="009108C4">
        <w:rPr>
          <w:position w:val="-12"/>
        </w:rPr>
        <w:object w:dxaOrig="1560" w:dyaOrig="360">
          <v:shape id="_x0000_i1197" type="#_x0000_t75" style="width:78pt;height:18pt" o:ole="">
            <v:imagedata r:id="rId353" o:title=""/>
          </v:shape>
          <o:OLEObject Type="Embed" ProgID="Equation.DSMT4" ShapeID="_x0000_i1197" DrawAspect="Content" ObjectID="_1696960023" r:id="rId354"/>
        </w:object>
      </w:r>
      <w:r>
        <w:rPr>
          <w:rFonts w:hAnsi="宋体"/>
        </w:rPr>
        <w:t>，于是</w:t>
      </w:r>
    </w:p>
    <w:p w:rsidR="0082082A" w:rsidRDefault="009108C4" w:rsidP="0082082A">
      <w:pPr>
        <w:ind w:leftChars="200" w:left="480"/>
        <w:jc w:val="center"/>
      </w:pPr>
      <w:r w:rsidRPr="009108C4">
        <w:rPr>
          <w:position w:val="-14"/>
        </w:rPr>
        <w:object w:dxaOrig="6800" w:dyaOrig="400">
          <v:shape id="_x0000_i1198" type="#_x0000_t75" style="width:340pt;height:20pt" o:ole="">
            <v:imagedata r:id="rId355" o:title=""/>
          </v:shape>
          <o:OLEObject Type="Embed" ProgID="Equation.DSMT4" ShapeID="_x0000_i1198" DrawAspect="Content" ObjectID="_1696960024" r:id="rId356"/>
        </w:object>
      </w:r>
    </w:p>
    <w:p w:rsidR="0082082A" w:rsidRDefault="0082082A" w:rsidP="0082082A">
      <w:pPr>
        <w:ind w:leftChars="200" w:left="480"/>
      </w:pPr>
      <w:r>
        <w:rPr>
          <w:rFonts w:hAnsi="宋体"/>
        </w:rPr>
        <w:t>即有</w:t>
      </w:r>
      <w:r w:rsidR="009108C4" w:rsidRPr="009108C4">
        <w:rPr>
          <w:position w:val="-24"/>
        </w:rPr>
        <w:object w:dxaOrig="1680" w:dyaOrig="620">
          <v:shape id="_x0000_i1199" type="#_x0000_t75" style="width:84pt;height:31pt" o:ole="">
            <v:imagedata r:id="rId357" o:title=""/>
          </v:shape>
          <o:OLEObject Type="Embed" ProgID="Equation.DSMT4" ShapeID="_x0000_i1199" DrawAspect="Content" ObjectID="_1696960025" r:id="rId358"/>
        </w:object>
      </w:r>
      <w:r>
        <w:rPr>
          <w:rFonts w:hAnsi="宋体"/>
        </w:rPr>
        <w:t>，根据分位点的定义有</w:t>
      </w:r>
      <w:r w:rsidR="009108C4" w:rsidRPr="009108C4">
        <w:rPr>
          <w:position w:val="-30"/>
        </w:rPr>
        <w:object w:dxaOrig="820" w:dyaOrig="540">
          <v:shape id="_x0000_i1200" type="#_x0000_t75" style="width:41pt;height:27pt" o:ole="">
            <v:imagedata r:id="rId359" o:title=""/>
          </v:shape>
          <o:OLEObject Type="Embed" ProgID="Equation.DSMT4" ShapeID="_x0000_i1200" DrawAspect="Content" ObjectID="_1696960026" r:id="rId360"/>
        </w:object>
      </w:r>
      <w:r>
        <w:rPr>
          <w:rFonts w:hAnsi="宋体" w:hint="eastAsia"/>
        </w:rPr>
        <w:t>．</w:t>
      </w:r>
    </w:p>
    <w:p w:rsidR="0082082A" w:rsidRDefault="0082082A" w:rsidP="0082082A"/>
    <w:p w:rsidR="0082082A" w:rsidRPr="00FE7EDB" w:rsidRDefault="0082082A" w:rsidP="0082082A"/>
    <w:p w:rsidR="0082082A" w:rsidRDefault="0082082A" w:rsidP="0082082A">
      <w:pPr>
        <w:ind w:left="480" w:hangingChars="200" w:hanging="480"/>
      </w:pPr>
      <w:r>
        <w:rPr>
          <w:rFonts w:hAnsi="宋体"/>
          <w:bCs/>
        </w:rPr>
        <w:t>(</w:t>
      </w:r>
      <w:r>
        <w:rPr>
          <w:bCs/>
        </w:rPr>
        <w:t>14</w:t>
      </w:r>
      <w:r>
        <w:rPr>
          <w:rFonts w:hAnsi="宋体"/>
          <w:bCs/>
        </w:rPr>
        <w:t>)</w:t>
      </w:r>
      <w:r w:rsidRPr="0046616B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一第二</w:t>
      </w:r>
      <w:r w:rsidRPr="0046616B">
        <w:rPr>
          <w:rStyle w:val="ae"/>
          <w:rFonts w:hint="eastAsia"/>
        </w:rPr>
        <w:t>(</w:t>
      </w:r>
      <w:r>
        <w:rPr>
          <w:rStyle w:val="ae"/>
          <w:rFonts w:hint="eastAsia"/>
        </w:rPr>
        <w:t>14</w:t>
      </w:r>
      <w:r w:rsidRPr="0046616B">
        <w:rPr>
          <w:rStyle w:val="ae"/>
          <w:rFonts w:hint="eastAsia"/>
        </w:rPr>
        <w:t>)</w:t>
      </w:r>
      <w:r w:rsidRPr="0046616B">
        <w:rPr>
          <w:rStyle w:val="ae"/>
          <w:rFonts w:hint="eastAsia"/>
        </w:rPr>
        <w:t>题】</w:t>
      </w:r>
      <w:r>
        <w:rPr>
          <w:rFonts w:hint="eastAsia"/>
        </w:rPr>
        <w:t>设随机变量</w:t>
      </w:r>
      <w:r w:rsidR="009108C4" w:rsidRPr="009108C4">
        <w:rPr>
          <w:position w:val="-12"/>
        </w:rPr>
        <w:object w:dxaOrig="1260" w:dyaOrig="360">
          <v:shape id="_x0000_i1201" type="#_x0000_t75" style="width:63pt;height:18pt" o:ole="">
            <v:imagedata r:id="rId361" o:title=""/>
          </v:shape>
          <o:OLEObject Type="Embed" ProgID="Equation.DSMT4" ShapeID="_x0000_i1201" DrawAspect="Content" ObjectID="_1696960027" r:id="rId362"/>
        </w:object>
      </w:r>
      <w:r>
        <w:rPr>
          <w:rFonts w:hint="eastAsia"/>
        </w:rPr>
        <w:t>（</w:t>
      </w:r>
      <w:r w:rsidR="009108C4" w:rsidRPr="00025957">
        <w:rPr>
          <w:position w:val="-4"/>
        </w:rPr>
        <w:object w:dxaOrig="520" w:dyaOrig="260">
          <v:shape id="_x0000_i1202" type="#_x0000_t75" style="width:26pt;height:13pt" o:ole="">
            <v:imagedata r:id="rId363" o:title=""/>
          </v:shape>
          <o:OLEObject Type="Embed" ProgID="Equation.DSMT4" ShapeID="_x0000_i1202" DrawAspect="Content" ObjectID="_1696960028" r:id="rId364"/>
        </w:object>
      </w:r>
      <w:r>
        <w:rPr>
          <w:rFonts w:hint="eastAsia"/>
        </w:rPr>
        <w:t>）独立同分布，且其方差为</w:t>
      </w:r>
      <w:r w:rsidR="009108C4" w:rsidRPr="009108C4">
        <w:rPr>
          <w:position w:val="-6"/>
        </w:rPr>
        <w:object w:dxaOrig="680" w:dyaOrig="320">
          <v:shape id="_x0000_i1203" type="#_x0000_t75" style="width:34pt;height:16pt" o:ole="">
            <v:imagedata r:id="rId365" o:title=""/>
          </v:shape>
          <o:OLEObject Type="Embed" ProgID="Equation.DSMT4" ShapeID="_x0000_i1203" DrawAspect="Content" ObjectID="_1696960029" r:id="rId366"/>
        </w:object>
      </w:r>
      <w:r>
        <w:rPr>
          <w:rFonts w:hint="eastAsia"/>
        </w:rPr>
        <w:t>．令</w:t>
      </w:r>
      <w:r w:rsidR="009108C4" w:rsidRPr="009108C4">
        <w:rPr>
          <w:position w:val="-28"/>
        </w:rPr>
        <w:object w:dxaOrig="1140" w:dyaOrig="680">
          <v:shape id="_x0000_i1204" type="#_x0000_t75" style="width:57pt;height:34pt" o:ole="">
            <v:imagedata r:id="rId367" o:title=""/>
          </v:shape>
          <o:OLEObject Type="Embed" ProgID="Equation.DSMT4" ShapeID="_x0000_i1204" DrawAspect="Content" ObjectID="_1696960030" r:id="rId368"/>
        </w:object>
      </w:r>
      <w:r>
        <w:rPr>
          <w:rFonts w:hint="eastAsia"/>
        </w:rPr>
        <w:t>，则</w:t>
      </w:r>
      <w:r>
        <w:rPr>
          <w:rFonts w:hint="eastAsia"/>
        </w:rPr>
        <w:t>(    )</w:t>
      </w:r>
    </w:p>
    <w:p w:rsidR="0082082A" w:rsidRDefault="0082082A" w:rsidP="0082082A">
      <w:pPr>
        <w:ind w:leftChars="200" w:left="480"/>
      </w:pPr>
      <w:r>
        <w:rPr>
          <w:rFonts w:hint="eastAsia"/>
        </w:rPr>
        <w:t xml:space="preserve">(A) </w:t>
      </w:r>
      <w:r w:rsidR="009108C4" w:rsidRPr="009108C4">
        <w:rPr>
          <w:position w:val="-24"/>
        </w:rPr>
        <w:object w:dxaOrig="1640" w:dyaOrig="660">
          <v:shape id="_x0000_i1205" type="#_x0000_t75" style="width:82pt;height:33pt" o:ole="">
            <v:imagedata r:id="rId369" o:title=""/>
          </v:shape>
          <o:OLEObject Type="Embed" ProgID="Equation.DSMT4" ShapeID="_x0000_i1205" DrawAspect="Content" ObjectID="_1696960031" r:id="rId37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9108C4" w:rsidRPr="009108C4">
        <w:rPr>
          <w:position w:val="-12"/>
        </w:rPr>
        <w:object w:dxaOrig="1579" w:dyaOrig="380">
          <v:shape id="_x0000_i1206" type="#_x0000_t75" style="width:79pt;height:19pt" o:ole="">
            <v:imagedata r:id="rId371" o:title=""/>
          </v:shape>
          <o:OLEObject Type="Embed" ProgID="Equation.DSMT4" ShapeID="_x0000_i1206" DrawAspect="Content" ObjectID="_1696960032" r:id="rId372"/>
        </w:object>
      </w:r>
      <w:r>
        <w:rPr>
          <w:rFonts w:hint="eastAsia"/>
        </w:rPr>
        <w:t>．</w:t>
      </w:r>
    </w:p>
    <w:p w:rsidR="0082082A" w:rsidRDefault="0082082A" w:rsidP="0082082A">
      <w:pPr>
        <w:ind w:leftChars="200" w:left="480"/>
        <w:rPr>
          <w:rFonts w:hAnsi="宋体"/>
          <w:bCs/>
        </w:rPr>
      </w:pPr>
      <w:r>
        <w:rPr>
          <w:rFonts w:hint="eastAsia"/>
        </w:rPr>
        <w:t xml:space="preserve">(C) </w:t>
      </w:r>
      <w:r w:rsidR="009108C4" w:rsidRPr="009108C4">
        <w:rPr>
          <w:position w:val="-24"/>
        </w:rPr>
        <w:object w:dxaOrig="1980" w:dyaOrig="620">
          <v:shape id="_x0000_i1207" type="#_x0000_t75" style="width:99pt;height:31pt" o:ole="">
            <v:imagedata r:id="rId373" o:title=""/>
          </v:shape>
          <o:OLEObject Type="Embed" ProgID="Equation.DSMT4" ShapeID="_x0000_i1207" DrawAspect="Content" ObjectID="_1696960033" r:id="rId37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9108C4" w:rsidRPr="009108C4">
        <w:rPr>
          <w:position w:val="-24"/>
        </w:rPr>
        <w:object w:dxaOrig="1980" w:dyaOrig="620">
          <v:shape id="_x0000_i1208" type="#_x0000_t75" style="width:99pt;height:31pt" o:ole="">
            <v:imagedata r:id="rId375" o:title=""/>
          </v:shape>
          <o:OLEObject Type="Embed" ProgID="Equation.DSMT4" ShapeID="_x0000_i1208" DrawAspect="Content" ObjectID="_1696960034" r:id="rId376"/>
        </w:object>
      </w:r>
      <w:r>
        <w:rPr>
          <w:rFonts w:hint="eastAsia"/>
        </w:rPr>
        <w:t>．</w:t>
      </w:r>
    </w:p>
    <w:p w:rsidR="0082082A" w:rsidRDefault="0082082A" w:rsidP="0082082A"/>
    <w:p w:rsidR="0082082A" w:rsidRDefault="0082082A" w:rsidP="0082082A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>
        <w:rPr>
          <w:rFonts w:hAnsi="宋体"/>
        </w:rPr>
        <w:t>由于随机变量</w:t>
      </w:r>
      <w:r w:rsidR="009108C4" w:rsidRPr="009108C4">
        <w:rPr>
          <w:position w:val="-12"/>
        </w:rPr>
        <w:object w:dxaOrig="1260" w:dyaOrig="360">
          <v:shape id="_x0000_i1209" type="#_x0000_t75" style="width:63pt;height:18pt" o:ole="">
            <v:imagedata r:id="rId377" o:title=""/>
          </v:shape>
          <o:OLEObject Type="Embed" ProgID="Equation.DSMT4" ShapeID="_x0000_i1209" DrawAspect="Content" ObjectID="_1696960035" r:id="rId378"/>
        </w:object>
      </w:r>
      <w:r>
        <w:rPr>
          <w:rFonts w:hint="eastAsia"/>
        </w:rPr>
        <w:t>（</w:t>
      </w:r>
      <w:r w:rsidR="009108C4" w:rsidRPr="00025957">
        <w:rPr>
          <w:position w:val="-4"/>
        </w:rPr>
        <w:object w:dxaOrig="520" w:dyaOrig="260">
          <v:shape id="_x0000_i1210" type="#_x0000_t75" style="width:26pt;height:13pt" o:ole="">
            <v:imagedata r:id="rId379" o:title=""/>
          </v:shape>
          <o:OLEObject Type="Embed" ProgID="Equation.DSMT4" ShapeID="_x0000_i1210" DrawAspect="Content" ObjectID="_1696960036" r:id="rId380"/>
        </w:object>
      </w:r>
      <w:r>
        <w:rPr>
          <w:rFonts w:hint="eastAsia"/>
        </w:rPr>
        <w:t>）</w:t>
      </w:r>
      <w:r>
        <w:rPr>
          <w:rFonts w:hAnsi="宋体"/>
        </w:rPr>
        <w:t>独立同分布，所以有</w:t>
      </w:r>
    </w:p>
    <w:p w:rsidR="0082082A" w:rsidRDefault="009108C4" w:rsidP="0082082A">
      <w:pPr>
        <w:ind w:leftChars="200" w:left="480"/>
        <w:jc w:val="center"/>
      </w:pPr>
      <w:r w:rsidRPr="009108C4">
        <w:rPr>
          <w:position w:val="-32"/>
        </w:rPr>
        <w:object w:dxaOrig="2560" w:dyaOrig="760">
          <v:shape id="_x0000_i1211" type="#_x0000_t75" style="width:128pt;height:38pt" o:ole="">
            <v:imagedata r:id="rId381" o:title=""/>
          </v:shape>
          <o:OLEObject Type="Embed" ProgID="Equation.DSMT4" ShapeID="_x0000_i1211" DrawAspect="Content" ObjectID="_1696960037" r:id="rId382"/>
        </w:object>
      </w:r>
    </w:p>
    <w:p w:rsidR="0082082A" w:rsidRDefault="0082082A" w:rsidP="0082082A">
      <w:pPr>
        <w:ind w:leftChars="200" w:left="480"/>
      </w:pPr>
      <w:r>
        <w:rPr>
          <w:rFonts w:hint="eastAsia"/>
        </w:rPr>
        <w:t>从而有</w:t>
      </w:r>
    </w:p>
    <w:p w:rsidR="0082082A" w:rsidRDefault="009108C4" w:rsidP="0082082A">
      <w:pPr>
        <w:ind w:leftChars="200" w:left="480"/>
        <w:jc w:val="center"/>
      </w:pPr>
      <w:r w:rsidRPr="009108C4">
        <w:rPr>
          <w:position w:val="-28"/>
        </w:rPr>
        <w:object w:dxaOrig="7720" w:dyaOrig="680">
          <v:shape id="_x0000_i1212" type="#_x0000_t75" style="width:386pt;height:34pt" o:ole="">
            <v:imagedata r:id="rId383" o:title=""/>
          </v:shape>
          <o:OLEObject Type="Embed" ProgID="Equation.DSMT4" ShapeID="_x0000_i1212" DrawAspect="Content" ObjectID="_1696960038" r:id="rId384"/>
        </w:object>
      </w:r>
    </w:p>
    <w:p w:rsidR="0082082A" w:rsidRDefault="0082082A" w:rsidP="0082082A">
      <w:pPr>
        <w:ind w:leftChars="200" w:left="480"/>
        <w:rPr>
          <w:rFonts w:hAnsi="宋体"/>
        </w:rPr>
      </w:pPr>
      <w:r>
        <w:rPr>
          <w:rFonts w:hAnsi="宋体"/>
        </w:rPr>
        <w:t>因为</w:t>
      </w:r>
      <w:r w:rsidR="009108C4" w:rsidRPr="00025957">
        <w:rPr>
          <w:position w:val="-4"/>
        </w:rPr>
        <w:object w:dxaOrig="240" w:dyaOrig="240">
          <v:shape id="_x0000_i1213" type="#_x0000_t75" style="width:12pt;height:12pt" o:ole="">
            <v:imagedata r:id="rId385" o:title=""/>
          </v:shape>
          <o:OLEObject Type="Embed" ProgID="Equation.DSMT4" ShapeID="_x0000_i1213" DrawAspect="Content" ObjectID="_1696960039" r:id="rId386"/>
        </w:object>
      </w:r>
      <w:r>
        <w:rPr>
          <w:rFonts w:hAnsi="宋体"/>
        </w:rPr>
        <w:t>与</w:t>
      </w:r>
      <w:r w:rsidR="009108C4" w:rsidRPr="00025957">
        <w:rPr>
          <w:position w:val="-4"/>
        </w:rPr>
        <w:object w:dxaOrig="220" w:dyaOrig="240">
          <v:shape id="_x0000_i1214" type="#_x0000_t75" style="width:11pt;height:12pt" o:ole="">
            <v:imagedata r:id="rId387" o:title=""/>
          </v:shape>
          <o:OLEObject Type="Embed" ProgID="Equation.DSMT4" ShapeID="_x0000_i1214" DrawAspect="Content" ObjectID="_1696960040" r:id="rId388"/>
        </w:object>
      </w:r>
      <w:r>
        <w:rPr>
          <w:rFonts w:hAnsi="宋体"/>
        </w:rPr>
        <w:t>独立时，有</w:t>
      </w:r>
      <w:r w:rsidR="009108C4" w:rsidRPr="009108C4">
        <w:rPr>
          <w:position w:val="-14"/>
        </w:rPr>
        <w:object w:dxaOrig="2420" w:dyaOrig="400">
          <v:shape id="_x0000_i1215" type="#_x0000_t75" style="width:121pt;height:20pt" o:ole="">
            <v:imagedata r:id="rId389" o:title=""/>
          </v:shape>
          <o:OLEObject Type="Embed" ProgID="Equation.DSMT4" ShapeID="_x0000_i1215" DrawAspect="Content" ObjectID="_1696960041" r:id="rId390"/>
        </w:object>
      </w:r>
      <w:r>
        <w:rPr>
          <w:rFonts w:hint="eastAsia"/>
        </w:rPr>
        <w:t>，</w:t>
      </w:r>
      <w:r>
        <w:rPr>
          <w:rFonts w:hAnsi="宋体"/>
        </w:rPr>
        <w:t>所以</w:t>
      </w:r>
    </w:p>
    <w:p w:rsidR="0082082A" w:rsidRDefault="009108C4" w:rsidP="0082082A">
      <w:pPr>
        <w:ind w:leftChars="200" w:left="480"/>
        <w:jc w:val="center"/>
      </w:pPr>
      <w:r w:rsidRPr="009108C4">
        <w:rPr>
          <w:position w:val="-64"/>
        </w:rPr>
        <w:object w:dxaOrig="7339" w:dyaOrig="1400">
          <v:shape id="_x0000_i1216" type="#_x0000_t75" style="width:367pt;height:70pt" o:ole="">
            <v:imagedata r:id="rId391" o:title=""/>
          </v:shape>
          <o:OLEObject Type="Embed" ProgID="Equation.DSMT4" ShapeID="_x0000_i1216" DrawAspect="Content" ObjectID="_1696960042" r:id="rId392"/>
        </w:object>
      </w:r>
    </w:p>
    <w:p w:rsidR="0082082A" w:rsidRPr="008C6ED2" w:rsidRDefault="0082082A" w:rsidP="0082082A">
      <w:pPr>
        <w:rPr>
          <w:bCs/>
        </w:rPr>
      </w:pPr>
    </w:p>
    <w:p w:rsidR="0082082A" w:rsidRPr="005C391E" w:rsidRDefault="0082082A" w:rsidP="0082082A"/>
    <w:p w:rsidR="0082082A" w:rsidRPr="001A04AA" w:rsidRDefault="0082082A" w:rsidP="0082082A">
      <w:pPr>
        <w:pStyle w:val="1"/>
      </w:pPr>
      <w:r w:rsidRPr="001A04AA">
        <w:t>三、解答题</w:t>
      </w:r>
      <w:r>
        <w:rPr>
          <w:rFonts w:hint="eastAsia"/>
        </w:rPr>
        <w:t>（</w:t>
      </w:r>
      <w:r w:rsidRPr="001A04AA">
        <w:t>15</w:t>
      </w:r>
      <w:r>
        <w:rPr>
          <w:rFonts w:hint="eastAsia"/>
        </w:rPr>
        <w:t>~</w:t>
      </w:r>
      <w:r w:rsidRPr="001A04AA">
        <w:t>23小题，共94分</w:t>
      </w:r>
      <w:r>
        <w:rPr>
          <w:rFonts w:hint="eastAsia"/>
        </w:rPr>
        <w:t>）</w:t>
      </w:r>
    </w:p>
    <w:p w:rsidR="0082082A" w:rsidRDefault="0082082A" w:rsidP="0082082A"/>
    <w:p w:rsidR="0082082A" w:rsidRDefault="0082082A" w:rsidP="0082082A"/>
    <w:p w:rsidR="0082082A" w:rsidRPr="001A04AA" w:rsidRDefault="0082082A" w:rsidP="0082082A">
      <w:r>
        <w:t>(15)</w:t>
      </w:r>
      <w:r>
        <w:rPr>
          <w:rFonts w:hint="eastAsia"/>
        </w:rPr>
        <w:t>（</w:t>
      </w:r>
      <w:r w:rsidRPr="001A04AA">
        <w:rPr>
          <w:rFonts w:hAnsi="宋体"/>
        </w:rPr>
        <w:t>本题满分</w:t>
      </w:r>
      <w:r w:rsidRPr="001A04AA">
        <w:t>8</w:t>
      </w:r>
      <w:r w:rsidRPr="001A04AA">
        <w:rPr>
          <w:rFonts w:hAnsi="宋体"/>
        </w:rPr>
        <w:t>分</w:t>
      </w:r>
      <w:r>
        <w:rPr>
          <w:rFonts w:hint="eastAsia"/>
        </w:rPr>
        <w:t>）</w:t>
      </w:r>
      <w:r w:rsidR="002E19B4" w:rsidRPr="0046616B">
        <w:rPr>
          <w:rStyle w:val="ae"/>
          <w:rFonts w:hint="eastAsia"/>
        </w:rPr>
        <w:t>【同试卷</w:t>
      </w:r>
      <w:r w:rsidR="002E19B4">
        <w:rPr>
          <w:rStyle w:val="ae"/>
          <w:rFonts w:hint="eastAsia"/>
        </w:rPr>
        <w:t>三第三</w:t>
      </w:r>
      <w:r w:rsidR="002E19B4" w:rsidRPr="0046616B">
        <w:rPr>
          <w:rStyle w:val="ae"/>
          <w:rFonts w:hint="eastAsia"/>
        </w:rPr>
        <w:t>(</w:t>
      </w:r>
      <w:r w:rsidR="002E19B4">
        <w:rPr>
          <w:rStyle w:val="ae"/>
          <w:rFonts w:hint="eastAsia"/>
        </w:rPr>
        <w:t>15</w:t>
      </w:r>
      <w:r w:rsidR="002E19B4" w:rsidRPr="0046616B">
        <w:rPr>
          <w:rStyle w:val="ae"/>
          <w:rFonts w:hint="eastAsia"/>
        </w:rPr>
        <w:t>)</w:t>
      </w:r>
      <w:r w:rsidR="002E19B4" w:rsidRPr="0046616B">
        <w:rPr>
          <w:rStyle w:val="ae"/>
          <w:rFonts w:hint="eastAsia"/>
        </w:rPr>
        <w:t>题】</w:t>
      </w:r>
    </w:p>
    <w:p w:rsidR="0082082A" w:rsidRPr="001A04AA" w:rsidRDefault="0082082A" w:rsidP="0082082A">
      <w:pPr>
        <w:ind w:leftChars="200" w:left="480"/>
      </w:pPr>
      <w:r w:rsidRPr="001A04AA">
        <w:rPr>
          <w:rFonts w:hAnsi="宋体"/>
        </w:rPr>
        <w:t>求</w:t>
      </w:r>
      <w:r w:rsidR="009108C4" w:rsidRPr="009108C4">
        <w:rPr>
          <w:position w:val="-32"/>
        </w:rPr>
        <w:object w:dxaOrig="2079" w:dyaOrig="760">
          <v:shape id="_x0000_i1217" type="#_x0000_t75" style="width:104pt;height:38pt" o:ole="">
            <v:imagedata r:id="rId393" o:title=""/>
          </v:shape>
          <o:OLEObject Type="Embed" ProgID="Equation.DSMT4" ShapeID="_x0000_i1217" DrawAspect="Content" ObjectID="_1696960043" r:id="rId394"/>
        </w:object>
      </w:r>
      <w:r>
        <w:rPr>
          <w:rFonts w:hint="eastAsia"/>
        </w:rPr>
        <w:t>．</w:t>
      </w:r>
    </w:p>
    <w:p w:rsidR="0082082A" w:rsidRDefault="0082082A" w:rsidP="0082082A"/>
    <w:p w:rsidR="0082082A" w:rsidRPr="004E5B0E" w:rsidRDefault="0082082A" w:rsidP="0082082A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Ansi="宋体" w:hint="eastAsia"/>
        </w:rPr>
        <w:t>由等价无穷小量代换和洛必达法则，可得</w:t>
      </w:r>
    </w:p>
    <w:p w:rsidR="0082082A" w:rsidRPr="004E5B0E" w:rsidRDefault="00B47644" w:rsidP="0082082A">
      <w:pPr>
        <w:ind w:firstLineChars="400" w:firstLine="960"/>
      </w:pPr>
      <w:r w:rsidRPr="009108C4">
        <w:rPr>
          <w:position w:val="-76"/>
        </w:rPr>
        <w:object w:dxaOrig="7140" w:dyaOrig="1640">
          <v:shape id="_x0000_i1340" type="#_x0000_t75" style="width:357pt;height:82pt" o:ole="">
            <v:imagedata r:id="rId395" o:title=""/>
          </v:shape>
          <o:OLEObject Type="Embed" ProgID="Equation.DSMT4" ShapeID="_x0000_i1340" DrawAspect="Content" ObjectID="_1696960044" r:id="rId396"/>
        </w:object>
      </w:r>
    </w:p>
    <w:p w:rsidR="0082082A" w:rsidRPr="004E5B0E" w:rsidRDefault="0082082A" w:rsidP="0082082A"/>
    <w:p w:rsidR="0082082A" w:rsidRDefault="0082082A" w:rsidP="0082082A"/>
    <w:p w:rsidR="0082082A" w:rsidRPr="001A04AA" w:rsidRDefault="0082082A" w:rsidP="0082082A">
      <w:r>
        <w:t>(16)</w:t>
      </w:r>
      <w:r>
        <w:rPr>
          <w:rFonts w:hint="eastAsia"/>
        </w:rPr>
        <w:t>（</w:t>
      </w:r>
      <w:r w:rsidRPr="001A04AA">
        <w:rPr>
          <w:rFonts w:hAnsi="宋体"/>
        </w:rPr>
        <w:t>本题满分</w:t>
      </w:r>
      <w:r w:rsidRPr="001A04AA">
        <w:t>8</w:t>
      </w:r>
      <w:r w:rsidRPr="001A04AA">
        <w:rPr>
          <w:rFonts w:hAnsi="宋体"/>
        </w:rPr>
        <w:t>分</w:t>
      </w:r>
      <w:r>
        <w:rPr>
          <w:rFonts w:hint="eastAsia"/>
        </w:rPr>
        <w:t>）</w:t>
      </w:r>
      <w:r w:rsidR="002E19B4" w:rsidRPr="0046616B">
        <w:rPr>
          <w:rStyle w:val="ae"/>
          <w:rFonts w:hint="eastAsia"/>
        </w:rPr>
        <w:t>【同试卷</w:t>
      </w:r>
      <w:r w:rsidR="002E19B4">
        <w:rPr>
          <w:rStyle w:val="ae"/>
          <w:rFonts w:hint="eastAsia"/>
        </w:rPr>
        <w:t>三第三</w:t>
      </w:r>
      <w:r w:rsidR="002E19B4" w:rsidRPr="0046616B">
        <w:rPr>
          <w:rStyle w:val="ae"/>
          <w:rFonts w:hint="eastAsia"/>
        </w:rPr>
        <w:t>(</w:t>
      </w:r>
      <w:r w:rsidR="002E19B4">
        <w:rPr>
          <w:rStyle w:val="ae"/>
          <w:rFonts w:hint="eastAsia"/>
        </w:rPr>
        <w:t>16</w:t>
      </w:r>
      <w:r w:rsidR="002E19B4" w:rsidRPr="0046616B">
        <w:rPr>
          <w:rStyle w:val="ae"/>
          <w:rFonts w:hint="eastAsia"/>
        </w:rPr>
        <w:t>)</w:t>
      </w:r>
      <w:r w:rsidR="002E19B4" w:rsidRPr="0046616B">
        <w:rPr>
          <w:rStyle w:val="ae"/>
          <w:rFonts w:hint="eastAsia"/>
        </w:rPr>
        <w:t>题】</w:t>
      </w:r>
    </w:p>
    <w:p w:rsidR="0082082A" w:rsidRDefault="0082082A" w:rsidP="0082082A">
      <w:pPr>
        <w:ind w:leftChars="200" w:left="480"/>
      </w:pPr>
      <w:r w:rsidRPr="001A04AA">
        <w:rPr>
          <w:rFonts w:hAnsi="宋体"/>
        </w:rPr>
        <w:t>求</w:t>
      </w:r>
      <w:r w:rsidR="009108C4" w:rsidRPr="009108C4">
        <w:rPr>
          <w:position w:val="-32"/>
        </w:rPr>
        <w:object w:dxaOrig="2020" w:dyaOrig="639">
          <v:shape id="_x0000_i1218" type="#_x0000_t75" style="width:101pt;height:32pt" o:ole="">
            <v:imagedata r:id="rId397" o:title=""/>
          </v:shape>
          <o:OLEObject Type="Embed" ProgID="Equation.DSMT4" ShapeID="_x0000_i1218" DrawAspect="Content" ObjectID="_1696960045" r:id="rId398"/>
        </w:object>
      </w:r>
      <w:r w:rsidRPr="001A04AA">
        <w:rPr>
          <w:rFonts w:hAnsi="宋体"/>
        </w:rPr>
        <w:t>，其中</w:t>
      </w:r>
      <w:r w:rsidR="009108C4" w:rsidRPr="00025957">
        <w:rPr>
          <w:position w:val="-4"/>
        </w:rPr>
        <w:object w:dxaOrig="240" w:dyaOrig="240">
          <v:shape id="_x0000_i1219" type="#_x0000_t75" style="width:12pt;height:12pt" o:ole="">
            <v:imagedata r:id="rId399" o:title=""/>
          </v:shape>
          <o:OLEObject Type="Embed" ProgID="Equation.DSMT4" ShapeID="_x0000_i1219" DrawAspect="Content" ObjectID="_1696960046" r:id="rId400"/>
        </w:object>
      </w:r>
      <w:r w:rsidRPr="001A04AA">
        <w:rPr>
          <w:rFonts w:hAnsi="宋体"/>
        </w:rPr>
        <w:t>是由圆</w:t>
      </w:r>
      <w:r w:rsidR="009108C4" w:rsidRPr="009108C4">
        <w:rPr>
          <w:position w:val="-10"/>
        </w:rPr>
        <w:object w:dxaOrig="1140" w:dyaOrig="360">
          <v:shape id="_x0000_i1220" type="#_x0000_t75" style="width:57pt;height:18pt" o:ole="">
            <v:imagedata r:id="rId401" o:title=""/>
          </v:shape>
          <o:OLEObject Type="Embed" ProgID="Equation.DSMT4" ShapeID="_x0000_i1220" DrawAspect="Content" ObjectID="_1696960047" r:id="rId402"/>
        </w:object>
      </w:r>
      <w:r w:rsidRPr="001A04AA">
        <w:rPr>
          <w:rFonts w:hAnsi="宋体"/>
        </w:rPr>
        <w:t>和</w:t>
      </w:r>
      <w:r w:rsidR="009108C4" w:rsidRPr="009108C4">
        <w:rPr>
          <w:position w:val="-10"/>
        </w:rPr>
        <w:object w:dxaOrig="1600" w:dyaOrig="360">
          <v:shape id="_x0000_i1221" type="#_x0000_t75" style="width:80pt;height:18pt" o:ole="">
            <v:imagedata r:id="rId403" o:title=""/>
          </v:shape>
          <o:OLEObject Type="Embed" ProgID="Equation.DSMT4" ShapeID="_x0000_i1221" DrawAspect="Content" ObjectID="_1696960048" r:id="rId404"/>
        </w:object>
      </w:r>
      <w:r w:rsidRPr="001A04AA">
        <w:rPr>
          <w:rFonts w:hAnsi="宋体"/>
        </w:rPr>
        <w:t>所围成的平面区域</w:t>
      </w:r>
      <w:r>
        <w:rPr>
          <w:rFonts w:hint="eastAsia"/>
        </w:rPr>
        <w:t>（</w:t>
      </w:r>
      <w:r w:rsidRPr="001A04AA">
        <w:rPr>
          <w:rFonts w:hAnsi="宋体"/>
        </w:rPr>
        <w:t>如图</w:t>
      </w:r>
      <w:r>
        <w:rPr>
          <w:rFonts w:hAnsi="宋体" w:hint="eastAsia"/>
        </w:rPr>
        <w:t>所示</w:t>
      </w:r>
      <w:r>
        <w:rPr>
          <w:rFonts w:hint="eastAsia"/>
        </w:rPr>
        <w:t>）．</w:t>
      </w:r>
    </w:p>
    <w:p w:rsidR="0082082A" w:rsidRPr="001A04AA" w:rsidRDefault="00A85A47" w:rsidP="0082082A">
      <w:pPr>
        <w:jc w:val="center"/>
      </w:pPr>
      <w:r w:rsidRPr="00A85A47">
        <w:rPr>
          <w:noProof/>
        </w:rPr>
        <w:lastRenderedPageBreak/>
        <w:drawing>
          <wp:inline distT="0" distB="0" distL="0" distR="0">
            <wp:extent cx="1834147" cy="1568196"/>
            <wp:effectExtent l="19050" t="0" r="0" b="0"/>
            <wp:docPr id="4" name="图片 0" descr="200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4C.png"/>
                    <pic:cNvPicPr/>
                  </pic:nvPicPr>
                  <pic:blipFill>
                    <a:blip r:embed="rId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6180" cy="156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82A" w:rsidRDefault="0082082A" w:rsidP="0082082A"/>
    <w:p w:rsidR="0082082A" w:rsidRPr="004E5B0E" w:rsidRDefault="0082082A" w:rsidP="0082082A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4E5B0E">
        <w:rPr>
          <w:rFonts w:hAnsi="宋体"/>
        </w:rPr>
        <w:t>令</w:t>
      </w:r>
      <w:r w:rsidR="009108C4" w:rsidRPr="009108C4">
        <w:rPr>
          <w:position w:val="-12"/>
        </w:rPr>
        <w:object w:dxaOrig="5400" w:dyaOrig="380">
          <v:shape id="_x0000_i1222" type="#_x0000_t75" style="width:270pt;height:19pt" o:ole="">
            <v:imagedata r:id="rId406" o:title=""/>
          </v:shape>
          <o:OLEObject Type="Embed" ProgID="Equation.DSMT4" ShapeID="_x0000_i1222" DrawAspect="Content" ObjectID="_1696960049" r:id="rId407"/>
        </w:object>
      </w:r>
      <w:r w:rsidRPr="004E5B0E">
        <w:rPr>
          <w:rFonts w:hAnsi="宋体"/>
        </w:rPr>
        <w:t>，则</w:t>
      </w:r>
      <w:r>
        <w:rPr>
          <w:rFonts w:hAnsi="宋体" w:hint="eastAsia"/>
        </w:rPr>
        <w:t>有</w:t>
      </w:r>
    </w:p>
    <w:p w:rsidR="0082082A" w:rsidRPr="004E5B0E" w:rsidRDefault="009108C4" w:rsidP="0082082A">
      <w:pPr>
        <w:ind w:firstLineChars="200" w:firstLine="480"/>
        <w:jc w:val="center"/>
      </w:pPr>
      <w:r w:rsidRPr="009108C4">
        <w:rPr>
          <w:position w:val="-148"/>
        </w:rPr>
        <w:object w:dxaOrig="6979" w:dyaOrig="3080">
          <v:shape id="_x0000_i1223" type="#_x0000_t75" style="width:349pt;height:154pt" o:ole="">
            <v:imagedata r:id="rId408" o:title=""/>
          </v:shape>
          <o:OLEObject Type="Embed" ProgID="Equation.DSMT4" ShapeID="_x0000_i1223" DrawAspect="Content" ObjectID="_1696960050" r:id="rId409"/>
        </w:object>
      </w:r>
    </w:p>
    <w:p w:rsidR="0082082A" w:rsidRPr="00BC7747" w:rsidRDefault="0082082A" w:rsidP="0082082A"/>
    <w:p w:rsidR="00CE1C18" w:rsidRDefault="00CE1C18" w:rsidP="00CE1C18"/>
    <w:p w:rsidR="0070406A" w:rsidRDefault="0070406A" w:rsidP="0070406A">
      <w:r>
        <w:rPr>
          <w:rFonts w:hint="eastAsia"/>
        </w:rPr>
        <w:t>(17)</w:t>
      </w:r>
      <w:r w:rsidRPr="0070406A">
        <w:rPr>
          <w:rFonts w:hint="eastAsia"/>
        </w:rPr>
        <w:t>（本题满分</w:t>
      </w:r>
      <w:r w:rsidRPr="0070406A">
        <w:rPr>
          <w:rFonts w:hint="eastAsia"/>
        </w:rPr>
        <w:t>8</w:t>
      </w:r>
      <w:r w:rsidRPr="0070406A">
        <w:rPr>
          <w:rFonts w:hint="eastAsia"/>
        </w:rPr>
        <w:t>分）</w:t>
      </w:r>
    </w:p>
    <w:p w:rsidR="00CE1C18" w:rsidRDefault="0070406A" w:rsidP="0070406A">
      <w:pPr>
        <w:ind w:leftChars="200" w:left="480"/>
      </w:pPr>
      <w:r>
        <w:rPr>
          <w:rFonts w:hint="eastAsia"/>
        </w:rPr>
        <w:t>设</w:t>
      </w:r>
      <w:r w:rsidR="009108C4" w:rsidRPr="009108C4">
        <w:rPr>
          <w:position w:val="-10"/>
        </w:rPr>
        <w:object w:dxaOrig="720" w:dyaOrig="320">
          <v:shape id="_x0000_i1224" type="#_x0000_t75" style="width:36pt;height:16pt" o:ole="">
            <v:imagedata r:id="rId410" o:title=""/>
          </v:shape>
          <o:OLEObject Type="Embed" ProgID="Equation.DSMT4" ShapeID="_x0000_i1224" DrawAspect="Content" ObjectID="_1696960051" r:id="rId411"/>
        </w:object>
      </w:r>
      <w:r>
        <w:rPr>
          <w:rFonts w:hint="eastAsia"/>
        </w:rPr>
        <w:t>具有连续偏导数，且满足</w:t>
      </w:r>
      <w:r w:rsidR="009108C4" w:rsidRPr="009108C4">
        <w:rPr>
          <w:position w:val="-12"/>
        </w:rPr>
        <w:object w:dxaOrig="2160" w:dyaOrig="360">
          <v:shape id="_x0000_i1225" type="#_x0000_t75" style="width:108pt;height:18pt" o:ole="">
            <v:imagedata r:id="rId412" o:title=""/>
          </v:shape>
          <o:OLEObject Type="Embed" ProgID="Equation.DSMT4" ShapeID="_x0000_i1225" DrawAspect="Content" ObjectID="_1696960052" r:id="rId413"/>
        </w:object>
      </w:r>
      <w:r>
        <w:rPr>
          <w:rFonts w:hint="eastAsia"/>
        </w:rPr>
        <w:t>．求</w:t>
      </w:r>
      <w:r w:rsidR="009108C4" w:rsidRPr="009108C4">
        <w:rPr>
          <w:position w:val="-10"/>
        </w:rPr>
        <w:object w:dxaOrig="1800" w:dyaOrig="360">
          <v:shape id="_x0000_i1226" type="#_x0000_t75" style="width:90pt;height:18pt" o:ole="">
            <v:imagedata r:id="rId414" o:title=""/>
          </v:shape>
          <o:OLEObject Type="Embed" ProgID="Equation.DSMT4" ShapeID="_x0000_i1226" DrawAspect="Content" ObjectID="_1696960053" r:id="rId415"/>
        </w:object>
      </w:r>
      <w:r>
        <w:rPr>
          <w:rFonts w:hint="eastAsia"/>
        </w:rPr>
        <w:t>所满足的一阶微分方程，并求其通解．</w:t>
      </w:r>
    </w:p>
    <w:p w:rsidR="00CE1C18" w:rsidRDefault="00CE1C18" w:rsidP="00CE1C18"/>
    <w:p w:rsidR="00CE1C18" w:rsidRPr="0070406A" w:rsidRDefault="00CE1C18" w:rsidP="0070406A">
      <w:pPr>
        <w:autoSpaceDE w:val="0"/>
        <w:autoSpaceDN w:val="0"/>
        <w:adjustRightInd w:val="0"/>
        <w:ind w:left="480" w:hangingChars="200" w:hanging="480"/>
        <w:jc w:val="left"/>
      </w:pPr>
      <w:r w:rsidRPr="007048E8">
        <w:rPr>
          <w:rStyle w:val="af4"/>
          <w:rFonts w:hint="eastAsia"/>
        </w:rPr>
        <w:t>[解]</w:t>
      </w:r>
      <w:r w:rsidRPr="00CE1C18">
        <w:rPr>
          <w:rFonts w:hint="eastAsia"/>
        </w:rPr>
        <w:t xml:space="preserve"> </w:t>
      </w:r>
      <w:r w:rsidR="009108C4" w:rsidRPr="009108C4">
        <w:rPr>
          <w:position w:val="-10"/>
        </w:rPr>
        <w:object w:dxaOrig="540" w:dyaOrig="320">
          <v:shape id="_x0000_i1227" type="#_x0000_t75" style="width:27pt;height:16pt" o:ole="">
            <v:imagedata r:id="rId416" o:title=""/>
          </v:shape>
          <o:OLEObject Type="Embed" ProgID="Equation.DSMT4" ShapeID="_x0000_i1227" DrawAspect="Content" ObjectID="_1696960054" r:id="rId417"/>
        </w:object>
      </w:r>
      <w:r w:rsidR="0070406A">
        <w:rPr>
          <w:rFonts w:hint="eastAsia"/>
        </w:rPr>
        <w:t>满足一阶微分方程</w:t>
      </w:r>
      <w:r w:rsidR="009108C4" w:rsidRPr="009108C4">
        <w:rPr>
          <w:position w:val="-10"/>
        </w:rPr>
        <w:object w:dxaOrig="1579" w:dyaOrig="360">
          <v:shape id="_x0000_i1228" type="#_x0000_t75" style="width:79pt;height:18pt" o:ole="">
            <v:imagedata r:id="rId418" o:title=""/>
          </v:shape>
          <o:OLEObject Type="Embed" ProgID="Equation.DSMT4" ShapeID="_x0000_i1228" DrawAspect="Content" ObjectID="_1696960055" r:id="rId419"/>
        </w:object>
      </w:r>
      <w:r w:rsidR="0070406A">
        <w:rPr>
          <w:rFonts w:hint="eastAsia"/>
        </w:rPr>
        <w:t>，其通解为</w:t>
      </w:r>
      <w:r w:rsidR="009108C4" w:rsidRPr="009108C4">
        <w:rPr>
          <w:position w:val="-28"/>
        </w:rPr>
        <w:object w:dxaOrig="1740" w:dyaOrig="680">
          <v:shape id="_x0000_i1229" type="#_x0000_t75" style="width:87pt;height:34pt" o:ole="">
            <v:imagedata r:id="rId420" o:title=""/>
          </v:shape>
          <o:OLEObject Type="Embed" ProgID="Equation.DSMT4" ShapeID="_x0000_i1229" DrawAspect="Content" ObjectID="_1696960056" r:id="rId421"/>
        </w:object>
      </w:r>
      <w:r w:rsidR="0070406A">
        <w:rPr>
          <w:rFonts w:ascii="TimesNewRomanPSMT" w:hAnsi="TimesNewRomanPSMT" w:cs="TimesNewRomanPSMT" w:hint="eastAsia"/>
          <w:kern w:val="0"/>
          <w:sz w:val="21"/>
          <w:szCs w:val="21"/>
        </w:rPr>
        <w:t>（</w:t>
      </w:r>
      <w:r w:rsidR="009108C4" w:rsidRPr="009108C4">
        <w:rPr>
          <w:position w:val="-6"/>
        </w:rPr>
        <w:object w:dxaOrig="220" w:dyaOrig="279">
          <v:shape id="_x0000_i1230" type="#_x0000_t75" style="width:11pt;height:14pt" o:ole="">
            <v:imagedata r:id="rId422" o:title=""/>
          </v:shape>
          <o:OLEObject Type="Embed" ProgID="Equation.DSMT4" ShapeID="_x0000_i1230" DrawAspect="Content" ObjectID="_1696960057" r:id="rId423"/>
        </w:object>
      </w:r>
      <w:r w:rsidR="0070406A" w:rsidRPr="0070406A">
        <w:rPr>
          <w:rFonts w:hint="eastAsia"/>
        </w:rPr>
        <w:t>为任意常数）．</w:t>
      </w:r>
    </w:p>
    <w:p w:rsidR="0082082A" w:rsidRPr="00BC7747" w:rsidRDefault="0082082A" w:rsidP="0082082A"/>
    <w:p w:rsidR="0082082A" w:rsidRDefault="0082082A" w:rsidP="0082082A"/>
    <w:p w:rsidR="0082082A" w:rsidRPr="001A04AA" w:rsidRDefault="0082082A" w:rsidP="0082082A">
      <w:r>
        <w:t>(18)</w:t>
      </w:r>
      <w:r>
        <w:rPr>
          <w:rFonts w:hint="eastAsia"/>
        </w:rPr>
        <w:t>（</w:t>
      </w:r>
      <w:r w:rsidRPr="001A04AA">
        <w:rPr>
          <w:rFonts w:hAnsi="宋体"/>
        </w:rPr>
        <w:t>本题满分</w:t>
      </w:r>
      <w:r w:rsidRPr="001A04AA">
        <w:t>9</w:t>
      </w:r>
      <w:r w:rsidRPr="001A04AA">
        <w:rPr>
          <w:rFonts w:hAnsi="宋体"/>
        </w:rPr>
        <w:t>分</w:t>
      </w:r>
      <w:r>
        <w:rPr>
          <w:rFonts w:hint="eastAsia"/>
        </w:rPr>
        <w:t>）</w:t>
      </w:r>
      <w:r w:rsidRPr="0046616B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三第三</w:t>
      </w:r>
      <w:r w:rsidRPr="0046616B">
        <w:rPr>
          <w:rStyle w:val="ae"/>
          <w:rFonts w:hint="eastAsia"/>
        </w:rPr>
        <w:t>(</w:t>
      </w:r>
      <w:r>
        <w:rPr>
          <w:rStyle w:val="ae"/>
          <w:rFonts w:hint="eastAsia"/>
        </w:rPr>
        <w:t>18</w:t>
      </w:r>
      <w:r w:rsidRPr="0046616B">
        <w:rPr>
          <w:rStyle w:val="ae"/>
          <w:rFonts w:hint="eastAsia"/>
        </w:rPr>
        <w:t>)</w:t>
      </w:r>
      <w:r w:rsidRPr="0046616B">
        <w:rPr>
          <w:rStyle w:val="ae"/>
          <w:rFonts w:hint="eastAsia"/>
        </w:rPr>
        <w:t>题】</w:t>
      </w:r>
    </w:p>
    <w:p w:rsidR="0082082A" w:rsidRPr="001A04AA" w:rsidRDefault="0082082A" w:rsidP="0082082A">
      <w:pPr>
        <w:ind w:leftChars="200" w:left="480"/>
      </w:pPr>
      <w:r w:rsidRPr="001A04AA">
        <w:rPr>
          <w:rFonts w:hAnsi="宋体"/>
        </w:rPr>
        <w:t>设某商品的需求函数为</w:t>
      </w:r>
      <w:r w:rsidR="009108C4" w:rsidRPr="009108C4">
        <w:rPr>
          <w:position w:val="-10"/>
        </w:rPr>
        <w:object w:dxaOrig="1300" w:dyaOrig="320">
          <v:shape id="_x0000_i1231" type="#_x0000_t75" style="width:65pt;height:16pt" o:ole="">
            <v:imagedata r:id="rId424" o:title=""/>
          </v:shape>
          <o:OLEObject Type="Embed" ProgID="Equation.DSMT4" ShapeID="_x0000_i1231" DrawAspect="Content" ObjectID="_1696960058" r:id="rId425"/>
        </w:object>
      </w:r>
      <w:r w:rsidRPr="001A04AA">
        <w:rPr>
          <w:rFonts w:hAnsi="宋体"/>
        </w:rPr>
        <w:t>，其中价格</w:t>
      </w:r>
      <w:r w:rsidR="009108C4" w:rsidRPr="009108C4">
        <w:rPr>
          <w:position w:val="-10"/>
        </w:rPr>
        <w:object w:dxaOrig="1040" w:dyaOrig="320">
          <v:shape id="_x0000_i1232" type="#_x0000_t75" style="width:52pt;height:16pt" o:ole="">
            <v:imagedata r:id="rId426" o:title=""/>
          </v:shape>
          <o:OLEObject Type="Embed" ProgID="Equation.DSMT4" ShapeID="_x0000_i1232" DrawAspect="Content" ObjectID="_1696960059" r:id="rId427"/>
        </w:object>
      </w:r>
      <w:r w:rsidRPr="001A04AA">
        <w:rPr>
          <w:rFonts w:hAnsi="宋体"/>
        </w:rPr>
        <w:t>，</w:t>
      </w:r>
      <w:r w:rsidR="009108C4" w:rsidRPr="009108C4">
        <w:rPr>
          <w:position w:val="-10"/>
        </w:rPr>
        <w:object w:dxaOrig="220" w:dyaOrig="320">
          <v:shape id="_x0000_i1233" type="#_x0000_t75" style="width:11pt;height:16pt" o:ole="">
            <v:imagedata r:id="rId428" o:title=""/>
          </v:shape>
          <o:OLEObject Type="Embed" ProgID="Equation.DSMT4" ShapeID="_x0000_i1233" DrawAspect="Content" ObjectID="_1696960060" r:id="rId429"/>
        </w:object>
      </w:r>
      <w:r w:rsidRPr="001A04AA">
        <w:rPr>
          <w:rFonts w:hAnsi="宋体"/>
        </w:rPr>
        <w:t>为需求量</w:t>
      </w:r>
      <w:r>
        <w:rPr>
          <w:rFonts w:hint="eastAsia"/>
        </w:rPr>
        <w:t>．</w:t>
      </w:r>
    </w:p>
    <w:p w:rsidR="0082082A" w:rsidRPr="001A04AA" w:rsidRDefault="0082082A" w:rsidP="0082082A">
      <w:pPr>
        <w:ind w:leftChars="200" w:left="480"/>
      </w:pPr>
      <w:r w:rsidRPr="001A04AA">
        <w:t>(</w:t>
      </w:r>
      <w:r w:rsidRPr="00801E11">
        <w:rPr>
          <w:rFonts w:hint="eastAsia"/>
        </w:rPr>
        <w:t>Ⅰ</w:t>
      </w:r>
      <w:r w:rsidRPr="001A04AA">
        <w:t xml:space="preserve">) </w:t>
      </w:r>
      <w:r w:rsidRPr="001A04AA">
        <w:rPr>
          <w:rFonts w:hAnsi="宋体"/>
        </w:rPr>
        <w:t>求需求量对价格的弹性</w:t>
      </w:r>
      <w:r w:rsidR="009108C4" w:rsidRPr="009108C4">
        <w:rPr>
          <w:position w:val="-12"/>
        </w:rPr>
        <w:object w:dxaOrig="300" w:dyaOrig="360">
          <v:shape id="_x0000_i1234" type="#_x0000_t75" style="width:15pt;height:18pt" o:ole="">
            <v:imagedata r:id="rId430" o:title=""/>
          </v:shape>
          <o:OLEObject Type="Embed" ProgID="Equation.DSMT4" ShapeID="_x0000_i1234" DrawAspect="Content" ObjectID="_1696960061" r:id="rId431"/>
        </w:object>
      </w:r>
      <w:r w:rsidRPr="001A04AA">
        <w:t>(</w:t>
      </w:r>
      <w:r w:rsidR="009108C4" w:rsidRPr="009108C4">
        <w:rPr>
          <w:position w:val="-12"/>
        </w:rPr>
        <w:object w:dxaOrig="300" w:dyaOrig="360">
          <v:shape id="_x0000_i1235" type="#_x0000_t75" style="width:15pt;height:18pt" o:ole="">
            <v:imagedata r:id="rId432" o:title=""/>
          </v:shape>
          <o:OLEObject Type="Embed" ProgID="Equation.DSMT4" ShapeID="_x0000_i1235" DrawAspect="Content" ObjectID="_1696960062" r:id="rId433"/>
        </w:object>
      </w:r>
      <w:r w:rsidRPr="001A04AA">
        <w:t>&gt; 0)</w:t>
      </w:r>
      <w:r w:rsidRPr="001A04AA">
        <w:rPr>
          <w:rFonts w:hAnsi="宋体"/>
        </w:rPr>
        <w:t>；</w:t>
      </w:r>
    </w:p>
    <w:p w:rsidR="0082082A" w:rsidRPr="001A04AA" w:rsidRDefault="0082082A" w:rsidP="0082082A">
      <w:pPr>
        <w:ind w:leftChars="200" w:left="960" w:hangingChars="200" w:hanging="480"/>
      </w:pPr>
      <w:r w:rsidRPr="001A04AA">
        <w:t>(</w:t>
      </w:r>
      <w:r w:rsidRPr="00801E11">
        <w:rPr>
          <w:rFonts w:hint="eastAsia"/>
        </w:rPr>
        <w:t>Ⅱ</w:t>
      </w:r>
      <w:r w:rsidRPr="001A04AA">
        <w:t xml:space="preserve">) </w:t>
      </w:r>
      <w:r w:rsidRPr="001A04AA">
        <w:rPr>
          <w:rFonts w:hAnsi="宋体"/>
        </w:rPr>
        <w:t>推导</w:t>
      </w:r>
      <w:r w:rsidR="009108C4" w:rsidRPr="009108C4">
        <w:rPr>
          <w:position w:val="-24"/>
        </w:rPr>
        <w:object w:dxaOrig="1500" w:dyaOrig="620">
          <v:shape id="_x0000_i1236" type="#_x0000_t75" style="width:75pt;height:31pt" o:ole="">
            <v:imagedata r:id="rId434" o:title=""/>
          </v:shape>
          <o:OLEObject Type="Embed" ProgID="Equation.DSMT4" ShapeID="_x0000_i1236" DrawAspect="Content" ObjectID="_1696960063" r:id="rId435"/>
        </w:object>
      </w:r>
      <w:r>
        <w:rPr>
          <w:rFonts w:hint="eastAsia"/>
        </w:rPr>
        <w:t>（</w:t>
      </w:r>
      <w:r w:rsidRPr="001A04AA">
        <w:rPr>
          <w:rFonts w:hAnsi="宋体"/>
        </w:rPr>
        <w:t>其中</w:t>
      </w:r>
      <w:r w:rsidR="009108C4" w:rsidRPr="00025957">
        <w:rPr>
          <w:position w:val="-4"/>
        </w:rPr>
        <w:object w:dxaOrig="220" w:dyaOrig="240">
          <v:shape id="_x0000_i1237" type="#_x0000_t75" style="width:11pt;height:12pt" o:ole="">
            <v:imagedata r:id="rId436" o:title=""/>
          </v:shape>
          <o:OLEObject Type="Embed" ProgID="Equation.DSMT4" ShapeID="_x0000_i1237" DrawAspect="Content" ObjectID="_1696960064" r:id="rId437"/>
        </w:object>
      </w:r>
      <w:r w:rsidRPr="001A04AA">
        <w:rPr>
          <w:rFonts w:hAnsi="宋体"/>
        </w:rPr>
        <w:t>为收益</w:t>
      </w:r>
      <w:r>
        <w:rPr>
          <w:rFonts w:hint="eastAsia"/>
        </w:rPr>
        <w:t>）</w:t>
      </w:r>
      <w:r w:rsidRPr="001A04AA">
        <w:rPr>
          <w:rFonts w:hAnsi="宋体"/>
        </w:rPr>
        <w:t>，并用弹性</w:t>
      </w:r>
      <w:r w:rsidR="009108C4" w:rsidRPr="009108C4">
        <w:rPr>
          <w:position w:val="-12"/>
        </w:rPr>
        <w:object w:dxaOrig="300" w:dyaOrig="360">
          <v:shape id="_x0000_i1238" type="#_x0000_t75" style="width:15pt;height:18pt" o:ole="">
            <v:imagedata r:id="rId438" o:title=""/>
          </v:shape>
          <o:OLEObject Type="Embed" ProgID="Equation.DSMT4" ShapeID="_x0000_i1238" DrawAspect="Content" ObjectID="_1696960065" r:id="rId439"/>
        </w:object>
      </w:r>
      <w:r w:rsidRPr="001A04AA">
        <w:rPr>
          <w:rFonts w:hAnsi="宋体"/>
        </w:rPr>
        <w:t>说明价格在何范围内变化时，降低价格反而使收益增加</w:t>
      </w:r>
      <w:r>
        <w:rPr>
          <w:rFonts w:hint="eastAsia"/>
        </w:rPr>
        <w:t>．</w:t>
      </w:r>
    </w:p>
    <w:p w:rsidR="0082082A" w:rsidRDefault="0082082A" w:rsidP="0082082A"/>
    <w:p w:rsidR="0082082A" w:rsidRPr="004E5B0E" w:rsidRDefault="0082082A" w:rsidP="0082082A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4E5B0E">
        <w:t>(</w:t>
      </w:r>
      <w:r w:rsidRPr="00801E11">
        <w:rPr>
          <w:rFonts w:hint="eastAsia"/>
        </w:rPr>
        <w:t>Ⅰ</w:t>
      </w:r>
      <w:r w:rsidRPr="004E5B0E">
        <w:t xml:space="preserve">) </w:t>
      </w:r>
      <w:r w:rsidRPr="004E5B0E">
        <w:rPr>
          <w:rFonts w:hAnsi="宋体"/>
        </w:rPr>
        <w:t>由于需求量对价格的弹性</w:t>
      </w:r>
      <w:r w:rsidR="009108C4" w:rsidRPr="009108C4">
        <w:rPr>
          <w:position w:val="-12"/>
        </w:rPr>
        <w:object w:dxaOrig="300" w:dyaOrig="360">
          <v:shape id="_x0000_i1239" type="#_x0000_t75" style="width:15pt;height:18pt" o:ole="">
            <v:imagedata r:id="rId440" o:title=""/>
          </v:shape>
          <o:OLEObject Type="Embed" ProgID="Equation.DSMT4" ShapeID="_x0000_i1239" DrawAspect="Content" ObjectID="_1696960066" r:id="rId441"/>
        </w:object>
      </w:r>
      <w:r w:rsidRPr="004E5B0E">
        <w:t>&gt; 0</w:t>
      </w:r>
      <w:r w:rsidRPr="004E5B0E">
        <w:rPr>
          <w:rFonts w:hAnsi="宋体"/>
        </w:rPr>
        <w:t>，所以</w:t>
      </w:r>
    </w:p>
    <w:p w:rsidR="0082082A" w:rsidRPr="004E5B0E" w:rsidRDefault="009108C4" w:rsidP="0082082A">
      <w:pPr>
        <w:ind w:firstLineChars="400" w:firstLine="960"/>
        <w:jc w:val="center"/>
      </w:pPr>
      <w:r w:rsidRPr="009108C4">
        <w:rPr>
          <w:position w:val="-30"/>
        </w:rPr>
        <w:object w:dxaOrig="3800" w:dyaOrig="720">
          <v:shape id="_x0000_i1240" type="#_x0000_t75" style="width:190pt;height:36pt" o:ole="">
            <v:imagedata r:id="rId442" o:title=""/>
          </v:shape>
          <o:OLEObject Type="Embed" ProgID="Equation.DSMT4" ShapeID="_x0000_i1240" DrawAspect="Content" ObjectID="_1696960067" r:id="rId443"/>
        </w:object>
      </w:r>
    </w:p>
    <w:p w:rsidR="0082082A" w:rsidRPr="004E5B0E" w:rsidRDefault="0082082A" w:rsidP="0082082A">
      <w:pPr>
        <w:ind w:firstLineChars="200" w:firstLine="480"/>
      </w:pPr>
      <w:r w:rsidRPr="004E5B0E">
        <w:t>(</w:t>
      </w:r>
      <w:r w:rsidRPr="00801E11">
        <w:rPr>
          <w:rFonts w:hint="eastAsia"/>
        </w:rPr>
        <w:t>Ⅱ</w:t>
      </w:r>
      <w:r w:rsidRPr="004E5B0E">
        <w:t xml:space="preserve">) </w:t>
      </w:r>
      <w:r w:rsidRPr="004E5B0E">
        <w:rPr>
          <w:rFonts w:hAnsi="宋体"/>
        </w:rPr>
        <w:t>由</w:t>
      </w:r>
      <w:r w:rsidR="009108C4" w:rsidRPr="009108C4">
        <w:rPr>
          <w:position w:val="-10"/>
        </w:rPr>
        <w:object w:dxaOrig="740" w:dyaOrig="320">
          <v:shape id="_x0000_i1241" type="#_x0000_t75" style="width:37pt;height:16pt" o:ole="">
            <v:imagedata r:id="rId444" o:title=""/>
          </v:shape>
          <o:OLEObject Type="Embed" ProgID="Equation.DSMT4" ShapeID="_x0000_i1241" DrawAspect="Content" ObjectID="_1696960068" r:id="rId445"/>
        </w:object>
      </w:r>
      <w:r w:rsidRPr="004E5B0E">
        <w:rPr>
          <w:rFonts w:hAnsi="宋体"/>
        </w:rPr>
        <w:t>，得</w:t>
      </w:r>
    </w:p>
    <w:p w:rsidR="0082082A" w:rsidRPr="004E5B0E" w:rsidRDefault="009108C4" w:rsidP="0082082A">
      <w:pPr>
        <w:ind w:firstLineChars="400" w:firstLine="960"/>
        <w:jc w:val="center"/>
      </w:pPr>
      <w:r w:rsidRPr="009108C4">
        <w:rPr>
          <w:position w:val="-30"/>
        </w:rPr>
        <w:object w:dxaOrig="5679" w:dyaOrig="720">
          <v:shape id="_x0000_i1242" type="#_x0000_t75" style="width:284pt;height:36pt" o:ole="">
            <v:imagedata r:id="rId446" o:title=""/>
          </v:shape>
          <o:OLEObject Type="Embed" ProgID="Equation.DSMT4" ShapeID="_x0000_i1242" DrawAspect="Content" ObjectID="_1696960069" r:id="rId447"/>
        </w:object>
      </w:r>
    </w:p>
    <w:p w:rsidR="0082082A" w:rsidRPr="004E5B0E" w:rsidRDefault="0082082A" w:rsidP="0082082A">
      <w:pPr>
        <w:ind w:leftChars="400" w:left="960"/>
      </w:pPr>
      <w:r>
        <w:rPr>
          <w:rFonts w:hAnsi="宋体" w:hint="eastAsia"/>
        </w:rPr>
        <w:t>令</w:t>
      </w:r>
      <w:r w:rsidR="009108C4" w:rsidRPr="009108C4">
        <w:rPr>
          <w:position w:val="-24"/>
        </w:rPr>
        <w:object w:dxaOrig="720" w:dyaOrig="620">
          <v:shape id="_x0000_i1243" type="#_x0000_t75" style="width:36pt;height:31pt" o:ole="">
            <v:imagedata r:id="rId448" o:title=""/>
          </v:shape>
          <o:OLEObject Type="Embed" ProgID="Equation.DSMT4" ShapeID="_x0000_i1243" DrawAspect="Content" ObjectID="_1696960070" r:id="rId449"/>
        </w:object>
      </w:r>
      <w:r w:rsidRPr="004E5B0E">
        <w:rPr>
          <w:rFonts w:hAnsi="宋体"/>
        </w:rPr>
        <w:t>，</w:t>
      </w:r>
      <w:r>
        <w:rPr>
          <w:rFonts w:hAnsi="宋体" w:hint="eastAsia"/>
        </w:rPr>
        <w:t>可得</w:t>
      </w:r>
      <w:r w:rsidR="009108C4" w:rsidRPr="009108C4">
        <w:rPr>
          <w:position w:val="-12"/>
        </w:rPr>
        <w:object w:dxaOrig="660" w:dyaOrig="360">
          <v:shape id="_x0000_i1244" type="#_x0000_t75" style="width:33pt;height:18pt" o:ole="">
            <v:imagedata r:id="rId450" o:title=""/>
          </v:shape>
          <o:OLEObject Type="Embed" ProgID="Equation.DSMT4" ShapeID="_x0000_i1244" DrawAspect="Content" ObjectID="_1696960071" r:id="rId451"/>
        </w:object>
      </w:r>
      <w:r>
        <w:rPr>
          <w:rFonts w:hAnsi="宋体" w:hint="eastAsia"/>
        </w:rPr>
        <w:t>，即</w:t>
      </w:r>
      <w:r w:rsidR="009108C4" w:rsidRPr="009108C4">
        <w:rPr>
          <w:position w:val="-24"/>
        </w:rPr>
        <w:object w:dxaOrig="1060" w:dyaOrig="620">
          <v:shape id="_x0000_i1245" type="#_x0000_t75" style="width:53pt;height:31pt" o:ole="">
            <v:imagedata r:id="rId452" o:title=""/>
          </v:shape>
          <o:OLEObject Type="Embed" ProgID="Equation.DSMT4" ShapeID="_x0000_i1245" DrawAspect="Content" ObjectID="_1696960072" r:id="rId453"/>
        </w:object>
      </w:r>
      <w:r>
        <w:rPr>
          <w:rFonts w:hAnsi="宋体"/>
        </w:rPr>
        <w:t>，解</w:t>
      </w:r>
      <w:r w:rsidRPr="004E5B0E">
        <w:rPr>
          <w:rFonts w:hAnsi="宋体"/>
        </w:rPr>
        <w:t>得</w:t>
      </w:r>
      <w:r w:rsidR="009108C4" w:rsidRPr="009108C4">
        <w:rPr>
          <w:position w:val="-6"/>
        </w:rPr>
        <w:object w:dxaOrig="700" w:dyaOrig="279">
          <v:shape id="_x0000_i1246" type="#_x0000_t75" style="width:35pt;height:14pt" o:ole="">
            <v:imagedata r:id="rId454" o:title=""/>
          </v:shape>
          <o:OLEObject Type="Embed" ProgID="Equation.DSMT4" ShapeID="_x0000_i1246" DrawAspect="Content" ObjectID="_1696960073" r:id="rId455"/>
        </w:object>
      </w:r>
      <w:r>
        <w:rPr>
          <w:rFonts w:hAnsi="宋体" w:hint="eastAsia"/>
        </w:rPr>
        <w:t>．</w:t>
      </w:r>
      <w:r w:rsidRPr="004E5B0E">
        <w:rPr>
          <w:rFonts w:hAnsi="宋体"/>
        </w:rPr>
        <w:t>又已知</w:t>
      </w:r>
      <w:r w:rsidR="009108C4" w:rsidRPr="009108C4">
        <w:rPr>
          <w:position w:val="-10"/>
        </w:rPr>
        <w:object w:dxaOrig="1040" w:dyaOrig="320">
          <v:shape id="_x0000_i1247" type="#_x0000_t75" style="width:52pt;height:16pt" o:ole="">
            <v:imagedata r:id="rId456" o:title=""/>
          </v:shape>
          <o:OLEObject Type="Embed" ProgID="Equation.DSMT4" ShapeID="_x0000_i1247" DrawAspect="Content" ObjectID="_1696960074" r:id="rId457"/>
        </w:object>
      </w:r>
      <w:r>
        <w:rPr>
          <w:rFonts w:hAnsi="宋体" w:hint="eastAsia"/>
        </w:rPr>
        <w:t>，</w:t>
      </w:r>
      <w:r w:rsidRPr="004E5B0E">
        <w:rPr>
          <w:rFonts w:hAnsi="宋体"/>
        </w:rPr>
        <w:t>所以</w:t>
      </w:r>
      <w:r>
        <w:rPr>
          <w:rFonts w:hAnsi="宋体" w:hint="eastAsia"/>
        </w:rPr>
        <w:t>当</w:t>
      </w:r>
      <w:r w:rsidR="009108C4" w:rsidRPr="009108C4">
        <w:rPr>
          <w:position w:val="-6"/>
        </w:rPr>
        <w:object w:dxaOrig="1160" w:dyaOrig="279">
          <v:shape id="_x0000_i1248" type="#_x0000_t75" style="width:58pt;height:14pt" o:ole="">
            <v:imagedata r:id="rId458" o:title=""/>
          </v:shape>
          <o:OLEObject Type="Embed" ProgID="Equation.DSMT4" ShapeID="_x0000_i1248" DrawAspect="Content" ObjectID="_1696960075" r:id="rId459"/>
        </w:object>
      </w:r>
      <w:r>
        <w:rPr>
          <w:rFonts w:hAnsi="宋体" w:hint="eastAsia"/>
        </w:rPr>
        <w:t>时，</w:t>
      </w:r>
      <w:r w:rsidRPr="004E5B0E">
        <w:rPr>
          <w:rFonts w:hAnsi="宋体"/>
        </w:rPr>
        <w:t>收益随价格降低反而增加</w:t>
      </w:r>
      <w:r>
        <w:rPr>
          <w:rFonts w:hint="eastAsia"/>
        </w:rPr>
        <w:t>．</w:t>
      </w:r>
    </w:p>
    <w:p w:rsidR="0082082A" w:rsidRPr="004E5B0E" w:rsidRDefault="0082082A" w:rsidP="0082082A"/>
    <w:p w:rsidR="00CE1C18" w:rsidRDefault="00CE1C18" w:rsidP="00CE1C18"/>
    <w:p w:rsidR="005C51C0" w:rsidRDefault="00CE1C18" w:rsidP="005C51C0">
      <w:r>
        <w:rPr>
          <w:rFonts w:hint="eastAsia"/>
        </w:rPr>
        <w:t>(19</w:t>
      </w:r>
      <w:r w:rsidR="005C51C0">
        <w:rPr>
          <w:rFonts w:hint="eastAsia"/>
        </w:rPr>
        <w:t>)</w:t>
      </w:r>
      <w:r w:rsidR="005C51C0">
        <w:rPr>
          <w:rFonts w:hint="eastAsia"/>
        </w:rPr>
        <w:t>（本题满分</w:t>
      </w:r>
      <w:r w:rsidR="005C51C0">
        <w:rPr>
          <w:rFonts w:hint="eastAsia"/>
        </w:rPr>
        <w:t>9</w:t>
      </w:r>
      <w:r w:rsidR="005C51C0">
        <w:rPr>
          <w:rFonts w:hint="eastAsia"/>
        </w:rPr>
        <w:t>分）</w:t>
      </w:r>
    </w:p>
    <w:p w:rsidR="005C51C0" w:rsidRDefault="005C51C0" w:rsidP="005C51C0">
      <w:pPr>
        <w:ind w:leftChars="200" w:left="480"/>
      </w:pPr>
      <w:r>
        <w:rPr>
          <w:rFonts w:hint="eastAsia"/>
        </w:rPr>
        <w:t>设</w:t>
      </w:r>
      <w:r w:rsidR="009108C4" w:rsidRPr="009108C4">
        <w:rPr>
          <w:position w:val="-32"/>
        </w:rPr>
        <w:object w:dxaOrig="2079" w:dyaOrig="760">
          <v:shape id="_x0000_i1249" type="#_x0000_t75" style="width:104pt;height:38pt" o:ole="">
            <v:imagedata r:id="rId460" o:title=""/>
          </v:shape>
          <o:OLEObject Type="Embed" ProgID="Equation.DSMT4" ShapeID="_x0000_i1249" DrawAspect="Content" ObjectID="_1696960076" r:id="rId461"/>
        </w:object>
      </w:r>
      <w:r>
        <w:rPr>
          <w:rFonts w:hint="eastAsia"/>
        </w:rPr>
        <w:t xml:space="preserve"> </w:t>
      </w:r>
      <w:r w:rsidR="009108C4" w:rsidRPr="009108C4">
        <w:rPr>
          <w:position w:val="-6"/>
        </w:rPr>
        <w:object w:dxaOrig="220" w:dyaOrig="279">
          <v:shape id="_x0000_i1250" type="#_x0000_t75" style="width:11pt;height:14pt" o:ole="">
            <v:imagedata r:id="rId462" o:title=""/>
          </v:shape>
          <o:OLEObject Type="Embed" ProgID="Equation.DSMT4" ShapeID="_x0000_i1250" DrawAspect="Content" ObjectID="_1696960077" r:id="rId463"/>
        </w:object>
      </w:r>
      <w:r>
        <w:rPr>
          <w:rFonts w:hint="eastAsia"/>
        </w:rPr>
        <w:t>表示夹在</w:t>
      </w:r>
      <w:r w:rsidR="009108C4" w:rsidRPr="00025957">
        <w:rPr>
          <w:position w:val="-4"/>
        </w:rPr>
        <w:object w:dxaOrig="200" w:dyaOrig="200">
          <v:shape id="_x0000_i1251" type="#_x0000_t75" style="width:10pt;height:10pt" o:ole="">
            <v:imagedata r:id="rId464" o:title=""/>
          </v:shape>
          <o:OLEObject Type="Embed" ProgID="Equation.DSMT4" ShapeID="_x0000_i1251" DrawAspect="Content" ObjectID="_1696960078" r:id="rId465"/>
        </w:object>
      </w:r>
      <w:r>
        <w:rPr>
          <w:rFonts w:hint="eastAsia"/>
        </w:rPr>
        <w:t>轴与曲线</w:t>
      </w:r>
      <w:r w:rsidR="009108C4" w:rsidRPr="009108C4">
        <w:rPr>
          <w:position w:val="-10"/>
        </w:rPr>
        <w:object w:dxaOrig="920" w:dyaOrig="320">
          <v:shape id="_x0000_i1252" type="#_x0000_t75" style="width:46pt;height:16pt" o:ole="">
            <v:imagedata r:id="rId466" o:title=""/>
          </v:shape>
          <o:OLEObject Type="Embed" ProgID="Equation.DSMT4" ShapeID="_x0000_i1252" DrawAspect="Content" ObjectID="_1696960079" r:id="rId467"/>
        </w:object>
      </w:r>
      <w:r>
        <w:rPr>
          <w:rFonts w:hint="eastAsia"/>
        </w:rPr>
        <w:t>之间的面积．对任何</w:t>
      </w:r>
      <w:r w:rsidR="009108C4" w:rsidRPr="009108C4">
        <w:rPr>
          <w:position w:val="-6"/>
        </w:rPr>
        <w:object w:dxaOrig="520" w:dyaOrig="279">
          <v:shape id="_x0000_i1253" type="#_x0000_t75" style="width:26pt;height:14pt" o:ole="">
            <v:imagedata r:id="rId468" o:title=""/>
          </v:shape>
          <o:OLEObject Type="Embed" ProgID="Equation.DSMT4" ShapeID="_x0000_i1253" DrawAspect="Content" ObjectID="_1696960080" r:id="rId469"/>
        </w:object>
      </w:r>
      <w:r>
        <w:rPr>
          <w:rFonts w:hint="eastAsia"/>
        </w:rPr>
        <w:t>，</w:t>
      </w:r>
      <w:r w:rsidR="009108C4" w:rsidRPr="009108C4">
        <w:rPr>
          <w:position w:val="-12"/>
        </w:rPr>
        <w:object w:dxaOrig="560" w:dyaOrig="360">
          <v:shape id="_x0000_i1254" type="#_x0000_t75" style="width:28pt;height:18pt" o:ole="">
            <v:imagedata r:id="rId470" o:title=""/>
          </v:shape>
          <o:OLEObject Type="Embed" ProgID="Equation.DSMT4" ShapeID="_x0000_i1254" DrawAspect="Content" ObjectID="_1696960081" r:id="rId471"/>
        </w:object>
      </w:r>
      <w:r>
        <w:rPr>
          <w:rFonts w:hint="eastAsia"/>
        </w:rPr>
        <w:t>表示矩形</w:t>
      </w:r>
      <w:r w:rsidR="009108C4" w:rsidRPr="009108C4">
        <w:rPr>
          <w:position w:val="-10"/>
        </w:rPr>
        <w:object w:dxaOrig="2240" w:dyaOrig="320">
          <v:shape id="_x0000_i1255" type="#_x0000_t75" style="width:112pt;height:16pt" o:ole="">
            <v:imagedata r:id="rId472" o:title=""/>
          </v:shape>
          <o:OLEObject Type="Embed" ProgID="Equation.DSMT4" ShapeID="_x0000_i1255" DrawAspect="Content" ObjectID="_1696960082" r:id="rId473"/>
        </w:object>
      </w:r>
      <w:r>
        <w:rPr>
          <w:rFonts w:hint="eastAsia"/>
        </w:rPr>
        <w:t>的面积．求：</w:t>
      </w:r>
    </w:p>
    <w:p w:rsidR="00CE1C18" w:rsidRDefault="005C51C0" w:rsidP="005C51C0">
      <w:pPr>
        <w:ind w:leftChars="200" w:left="480"/>
      </w:pPr>
      <w:r>
        <w:rPr>
          <w:rFonts w:hint="eastAsia"/>
        </w:rPr>
        <w:t>(</w:t>
      </w:r>
      <w:r w:rsidRPr="005C51C0">
        <w:rPr>
          <w:rFonts w:hint="eastAsia"/>
        </w:rPr>
        <w:t>Ⅰ</w:t>
      </w:r>
      <w:r>
        <w:rPr>
          <w:rFonts w:hint="eastAsia"/>
        </w:rPr>
        <w:t xml:space="preserve">) </w:t>
      </w:r>
      <w:r w:rsidR="009108C4" w:rsidRPr="009108C4">
        <w:rPr>
          <w:position w:val="-12"/>
        </w:rPr>
        <w:object w:dxaOrig="1540" w:dyaOrig="360">
          <v:shape id="_x0000_i1256" type="#_x0000_t75" style="width:77pt;height:18pt" o:ole="">
            <v:imagedata r:id="rId474" o:title=""/>
          </v:shape>
          <o:OLEObject Type="Embed" ProgID="Equation.DSMT4" ShapeID="_x0000_i1256" DrawAspect="Content" ObjectID="_1696960083" r:id="rId475"/>
        </w:object>
      </w:r>
      <w:r>
        <w:rPr>
          <w:rFonts w:hint="eastAsia"/>
        </w:rPr>
        <w:t>的表达式；</w:t>
      </w:r>
      <w:r>
        <w:rPr>
          <w:rFonts w:hint="eastAsia"/>
        </w:rPr>
        <w:t xml:space="preserve">    (</w:t>
      </w:r>
      <w:r w:rsidRPr="005C51C0">
        <w:rPr>
          <w:rFonts w:hint="eastAsia"/>
        </w:rPr>
        <w:t>Ⅱ</w:t>
      </w:r>
      <w:r>
        <w:rPr>
          <w:rFonts w:hint="eastAsia"/>
        </w:rPr>
        <w:t xml:space="preserve">) </w:t>
      </w:r>
      <w:r w:rsidR="009108C4" w:rsidRPr="009108C4">
        <w:rPr>
          <w:position w:val="-10"/>
        </w:rPr>
        <w:object w:dxaOrig="480" w:dyaOrig="320">
          <v:shape id="_x0000_i1257" type="#_x0000_t75" style="width:24pt;height:16pt" o:ole="">
            <v:imagedata r:id="rId476" o:title=""/>
          </v:shape>
          <o:OLEObject Type="Embed" ProgID="Equation.DSMT4" ShapeID="_x0000_i1257" DrawAspect="Content" ObjectID="_1696960084" r:id="rId477"/>
        </w:object>
      </w:r>
      <w:r>
        <w:rPr>
          <w:rFonts w:hint="eastAsia"/>
        </w:rPr>
        <w:t>的最小值．</w:t>
      </w:r>
    </w:p>
    <w:p w:rsidR="00CE1C18" w:rsidRDefault="00CE1C18" w:rsidP="00CE1C18"/>
    <w:p w:rsidR="00CE1C18" w:rsidRDefault="00CE1C18" w:rsidP="005C51C0">
      <w:r w:rsidRPr="007048E8">
        <w:rPr>
          <w:rStyle w:val="af4"/>
          <w:rFonts w:hint="eastAsia"/>
        </w:rPr>
        <w:t>[解]</w:t>
      </w:r>
      <w:r w:rsidRPr="00CE1C18">
        <w:rPr>
          <w:rFonts w:hint="eastAsia"/>
        </w:rPr>
        <w:t xml:space="preserve"> </w:t>
      </w:r>
      <w:r w:rsidR="005C51C0">
        <w:rPr>
          <w:rFonts w:hint="eastAsia"/>
        </w:rPr>
        <w:t>(</w:t>
      </w:r>
      <w:r w:rsidR="005C51C0" w:rsidRPr="005C51C0">
        <w:rPr>
          <w:rFonts w:hint="eastAsia"/>
        </w:rPr>
        <w:t>Ⅰ</w:t>
      </w:r>
      <w:r w:rsidR="005C51C0">
        <w:rPr>
          <w:rFonts w:hint="eastAsia"/>
        </w:rPr>
        <w:t xml:space="preserve">) </w:t>
      </w:r>
      <w:r w:rsidR="009108C4" w:rsidRPr="009108C4">
        <w:rPr>
          <w:position w:val="-10"/>
        </w:rPr>
        <w:object w:dxaOrig="1560" w:dyaOrig="360">
          <v:shape id="_x0000_i1258" type="#_x0000_t75" style="width:78pt;height:18pt" o:ole="">
            <v:imagedata r:id="rId478" o:title=""/>
          </v:shape>
          <o:OLEObject Type="Embed" ProgID="Equation.DSMT4" ShapeID="_x0000_i1258" DrawAspect="Content" ObjectID="_1696960085" r:id="rId479"/>
        </w:object>
      </w:r>
      <w:r w:rsidR="005C51C0">
        <w:rPr>
          <w:rFonts w:hint="eastAsia"/>
        </w:rPr>
        <w:t xml:space="preserve">, </w:t>
      </w:r>
      <w:r w:rsidR="009108C4" w:rsidRPr="009108C4">
        <w:rPr>
          <w:position w:val="-10"/>
        </w:rPr>
        <w:object w:dxaOrig="1060" w:dyaOrig="320">
          <v:shape id="_x0000_i1259" type="#_x0000_t75" style="width:53pt;height:16pt" o:ole="">
            <v:imagedata r:id="rId480" o:title=""/>
          </v:shape>
          <o:OLEObject Type="Embed" ProgID="Equation.DSMT4" ShapeID="_x0000_i1259" DrawAspect="Content" ObjectID="_1696960086" r:id="rId481"/>
        </w:object>
      </w:r>
      <w:r w:rsidR="005C51C0">
        <w:rPr>
          <w:rFonts w:hint="eastAsia"/>
        </w:rPr>
        <w:t>；</w:t>
      </w:r>
      <w:r w:rsidR="005C51C0">
        <w:rPr>
          <w:rFonts w:hint="eastAsia"/>
        </w:rPr>
        <w:t xml:space="preserve">    (</w:t>
      </w:r>
      <w:r w:rsidR="005C51C0" w:rsidRPr="005C51C0">
        <w:rPr>
          <w:rFonts w:hint="eastAsia"/>
        </w:rPr>
        <w:t>Ⅱ</w:t>
      </w:r>
      <w:r w:rsidR="005C51C0">
        <w:rPr>
          <w:rFonts w:hint="eastAsia"/>
        </w:rPr>
        <w:t xml:space="preserve">) </w:t>
      </w:r>
      <w:r w:rsidR="009108C4" w:rsidRPr="009108C4">
        <w:rPr>
          <w:position w:val="-28"/>
        </w:rPr>
        <w:object w:dxaOrig="1320" w:dyaOrig="680">
          <v:shape id="_x0000_i1260" type="#_x0000_t75" style="width:66pt;height:34pt" o:ole="">
            <v:imagedata r:id="rId482" o:title=""/>
          </v:shape>
          <o:OLEObject Type="Embed" ProgID="Equation.DSMT4" ShapeID="_x0000_i1260" DrawAspect="Content" ObjectID="_1696960087" r:id="rId483"/>
        </w:object>
      </w:r>
      <w:r w:rsidR="005C51C0">
        <w:rPr>
          <w:rFonts w:hint="eastAsia"/>
        </w:rPr>
        <w:t>为最小值</w:t>
      </w:r>
      <w:r>
        <w:rPr>
          <w:rFonts w:hint="eastAsia"/>
        </w:rPr>
        <w:t>．</w:t>
      </w:r>
    </w:p>
    <w:p w:rsidR="00CE1C18" w:rsidRPr="00BC7747" w:rsidRDefault="00CE1C18" w:rsidP="00CE1C18"/>
    <w:p w:rsidR="00CE1C18" w:rsidRDefault="00CE1C18" w:rsidP="00CE1C18"/>
    <w:p w:rsidR="005C51C0" w:rsidRDefault="00CE1C18" w:rsidP="005C51C0">
      <w:r>
        <w:rPr>
          <w:rFonts w:hint="eastAsia"/>
        </w:rPr>
        <w:t>(20</w:t>
      </w:r>
      <w:r w:rsidR="005C51C0">
        <w:rPr>
          <w:rFonts w:hint="eastAsia"/>
        </w:rPr>
        <w:t>)</w:t>
      </w:r>
      <w:r w:rsidR="005C51C0">
        <w:rPr>
          <w:rFonts w:hint="eastAsia"/>
        </w:rPr>
        <w:t>（本题满分</w:t>
      </w:r>
      <w:r w:rsidR="005C51C0">
        <w:rPr>
          <w:rFonts w:hint="eastAsia"/>
        </w:rPr>
        <w:t>13</w:t>
      </w:r>
      <w:r w:rsidR="005C51C0">
        <w:rPr>
          <w:rFonts w:hint="eastAsia"/>
        </w:rPr>
        <w:t>分）</w:t>
      </w:r>
    </w:p>
    <w:p w:rsidR="005C51C0" w:rsidRDefault="005C51C0" w:rsidP="005C51C0">
      <w:pPr>
        <w:ind w:leftChars="200" w:left="480"/>
      </w:pPr>
      <w:r>
        <w:rPr>
          <w:rFonts w:hint="eastAsia"/>
        </w:rPr>
        <w:t>设线性方程组</w:t>
      </w:r>
    </w:p>
    <w:p w:rsidR="005C51C0" w:rsidRDefault="009108C4" w:rsidP="005C51C0">
      <w:pPr>
        <w:ind w:leftChars="200" w:left="480"/>
        <w:jc w:val="center"/>
      </w:pPr>
      <w:r w:rsidRPr="009108C4">
        <w:rPr>
          <w:position w:val="-50"/>
        </w:rPr>
        <w:object w:dxaOrig="3680" w:dyaOrig="1120">
          <v:shape id="_x0000_i1261" type="#_x0000_t75" style="width:184pt;height:56pt" o:ole="">
            <v:imagedata r:id="rId484" o:title=""/>
          </v:shape>
          <o:OLEObject Type="Embed" ProgID="Equation.DSMT4" ShapeID="_x0000_i1261" DrawAspect="Content" ObjectID="_1696960088" r:id="rId485"/>
        </w:object>
      </w:r>
    </w:p>
    <w:p w:rsidR="005C51C0" w:rsidRDefault="005C51C0" w:rsidP="005C51C0">
      <w:pPr>
        <w:ind w:leftChars="200" w:left="480"/>
      </w:pPr>
      <w:r>
        <w:rPr>
          <w:rFonts w:hint="eastAsia"/>
        </w:rPr>
        <w:t>已知</w:t>
      </w:r>
      <w:r w:rsidR="009108C4" w:rsidRPr="009108C4">
        <w:rPr>
          <w:position w:val="-10"/>
        </w:rPr>
        <w:object w:dxaOrig="1300" w:dyaOrig="360">
          <v:shape id="_x0000_i1262" type="#_x0000_t75" style="width:65pt;height:18pt" o:ole="">
            <v:imagedata r:id="rId486" o:title=""/>
          </v:shape>
          <o:OLEObject Type="Embed" ProgID="Equation.DSMT4" ShapeID="_x0000_i1262" DrawAspect="Content" ObjectID="_1696960089" r:id="rId487"/>
        </w:object>
      </w:r>
      <w:r>
        <w:rPr>
          <w:rFonts w:hint="eastAsia"/>
        </w:rPr>
        <w:t>是该方程组的一个解，试求：</w:t>
      </w:r>
    </w:p>
    <w:p w:rsidR="005C51C0" w:rsidRDefault="005C51C0" w:rsidP="005C51C0">
      <w:pPr>
        <w:ind w:leftChars="200" w:left="480"/>
      </w:pPr>
      <w:r>
        <w:rPr>
          <w:rFonts w:hint="eastAsia"/>
        </w:rPr>
        <w:t>(</w:t>
      </w:r>
      <w:r w:rsidR="001E67F1" w:rsidRPr="001E67F1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方程组的全部解，并用对应的齐次线性方程组的基础解系表示全部解；</w:t>
      </w:r>
    </w:p>
    <w:p w:rsidR="00CE1C18" w:rsidRDefault="005C51C0" w:rsidP="005C51C0">
      <w:pPr>
        <w:ind w:leftChars="200" w:left="480"/>
      </w:pPr>
      <w:r>
        <w:rPr>
          <w:rFonts w:hint="eastAsia"/>
        </w:rPr>
        <w:t>(</w:t>
      </w:r>
      <w:r w:rsidR="001E67F1" w:rsidRPr="001E67F1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该方程组满足</w:t>
      </w:r>
      <w:r w:rsidR="009108C4" w:rsidRPr="009108C4">
        <w:rPr>
          <w:position w:val="-12"/>
        </w:rPr>
        <w:object w:dxaOrig="720" w:dyaOrig="360">
          <v:shape id="_x0000_i1263" type="#_x0000_t75" style="width:36pt;height:18pt" o:ole="">
            <v:imagedata r:id="rId488" o:title=""/>
          </v:shape>
          <o:OLEObject Type="Embed" ProgID="Equation.DSMT4" ShapeID="_x0000_i1263" DrawAspect="Content" ObjectID="_1696960090" r:id="rId489"/>
        </w:object>
      </w:r>
      <w:r>
        <w:rPr>
          <w:rFonts w:hint="eastAsia"/>
        </w:rPr>
        <w:t>的全部解．</w:t>
      </w:r>
    </w:p>
    <w:p w:rsidR="00CE1C18" w:rsidRDefault="00CE1C18" w:rsidP="00CE1C18"/>
    <w:p w:rsidR="001E67F1" w:rsidRDefault="00CE1C18" w:rsidP="001E67F1">
      <w:r w:rsidRPr="007048E8">
        <w:rPr>
          <w:rStyle w:val="af4"/>
          <w:rFonts w:hint="eastAsia"/>
        </w:rPr>
        <w:t>[解]</w:t>
      </w:r>
      <w:r w:rsidRPr="00CE1C18">
        <w:rPr>
          <w:rFonts w:hint="eastAsia"/>
        </w:rPr>
        <w:t xml:space="preserve"> </w:t>
      </w:r>
      <w:r w:rsidR="001E67F1">
        <w:rPr>
          <w:rFonts w:hint="eastAsia"/>
        </w:rPr>
        <w:t>将</w:t>
      </w:r>
      <w:r w:rsidR="009108C4" w:rsidRPr="009108C4">
        <w:rPr>
          <w:position w:val="-10"/>
        </w:rPr>
        <w:object w:dxaOrig="1300" w:dyaOrig="360">
          <v:shape id="_x0000_i1264" type="#_x0000_t75" style="width:65pt;height:18pt" o:ole="">
            <v:imagedata r:id="rId490" o:title=""/>
          </v:shape>
          <o:OLEObject Type="Embed" ProgID="Equation.DSMT4" ShapeID="_x0000_i1264" DrawAspect="Content" ObjectID="_1696960091" r:id="rId491"/>
        </w:object>
      </w:r>
      <w:r w:rsidR="001E67F1">
        <w:rPr>
          <w:rFonts w:hint="eastAsia"/>
        </w:rPr>
        <w:t>代入方程组得</w:t>
      </w:r>
      <w:r w:rsidR="009108C4" w:rsidRPr="009108C4">
        <w:rPr>
          <w:position w:val="-10"/>
        </w:rPr>
        <w:object w:dxaOrig="620" w:dyaOrig="320">
          <v:shape id="_x0000_i1265" type="#_x0000_t75" style="width:31pt;height:16pt" o:ole="">
            <v:imagedata r:id="rId492" o:title=""/>
          </v:shape>
          <o:OLEObject Type="Embed" ProgID="Equation.DSMT4" ShapeID="_x0000_i1265" DrawAspect="Content" ObjectID="_1696960092" r:id="rId493"/>
        </w:object>
      </w:r>
      <w:r w:rsidR="001E67F1">
        <w:rPr>
          <w:rFonts w:hint="eastAsia"/>
        </w:rPr>
        <w:t>．</w:t>
      </w:r>
    </w:p>
    <w:p w:rsidR="001E67F1" w:rsidRDefault="001E67F1" w:rsidP="001E67F1">
      <w:pPr>
        <w:ind w:leftChars="200" w:left="960" w:hangingChars="200" w:hanging="480"/>
      </w:pPr>
      <w:r>
        <w:rPr>
          <w:rFonts w:hint="eastAsia"/>
        </w:rPr>
        <w:t>(</w:t>
      </w:r>
      <w:r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当</w:t>
      </w:r>
      <w:r w:rsidR="009108C4" w:rsidRPr="009108C4">
        <w:rPr>
          <w:position w:val="-24"/>
        </w:rPr>
        <w:object w:dxaOrig="600" w:dyaOrig="620">
          <v:shape id="_x0000_i1266" type="#_x0000_t75" style="width:30pt;height:31pt" o:ole="">
            <v:imagedata r:id="rId494" o:title=""/>
          </v:shape>
          <o:OLEObject Type="Embed" ProgID="Equation.DSMT4" ShapeID="_x0000_i1266" DrawAspect="Content" ObjectID="_1696960093" r:id="rId495"/>
        </w:object>
      </w:r>
      <w:r>
        <w:rPr>
          <w:rFonts w:hint="eastAsia"/>
        </w:rPr>
        <w:t>时，方程组的全部解为</w:t>
      </w:r>
    </w:p>
    <w:p w:rsidR="001E67F1" w:rsidRDefault="009108C4" w:rsidP="001E67F1">
      <w:pPr>
        <w:ind w:leftChars="400" w:left="960"/>
        <w:jc w:val="center"/>
      </w:pPr>
      <w:r w:rsidRPr="009108C4">
        <w:rPr>
          <w:position w:val="-28"/>
        </w:rPr>
        <w:object w:dxaOrig="3100" w:dyaOrig="740">
          <v:shape id="_x0000_i1267" type="#_x0000_t75" style="width:155pt;height:37pt" o:ole="">
            <v:imagedata r:id="rId496" o:title=""/>
          </v:shape>
          <o:OLEObject Type="Embed" ProgID="Equation.DSMT4" ShapeID="_x0000_i1267" DrawAspect="Content" ObjectID="_1696960094" r:id="rId497"/>
        </w:object>
      </w:r>
    </w:p>
    <w:p w:rsidR="001E67F1" w:rsidRDefault="001E67F1" w:rsidP="001E67F1">
      <w:pPr>
        <w:ind w:leftChars="400" w:left="960"/>
      </w:pPr>
      <w:r>
        <w:rPr>
          <w:rFonts w:hint="eastAsia"/>
        </w:rPr>
        <w:t>其中</w:t>
      </w:r>
      <w:r w:rsidR="009108C4" w:rsidRPr="00025957">
        <w:rPr>
          <w:position w:val="-4"/>
        </w:rPr>
        <w:object w:dxaOrig="200" w:dyaOrig="260">
          <v:shape id="_x0000_i1268" type="#_x0000_t75" style="width:10pt;height:13pt" o:ole="">
            <v:imagedata r:id="rId498" o:title=""/>
          </v:shape>
          <o:OLEObject Type="Embed" ProgID="Equation.DSMT4" ShapeID="_x0000_i1268" DrawAspect="Content" ObjectID="_1696960095" r:id="rId499"/>
        </w:object>
      </w:r>
      <w:r w:rsidRPr="001E67F1">
        <w:rPr>
          <w:rFonts w:hint="eastAsia"/>
        </w:rPr>
        <w:t>为任意常数</w:t>
      </w:r>
      <w:r>
        <w:rPr>
          <w:rFonts w:hint="eastAsia"/>
        </w:rPr>
        <w:t>．当</w:t>
      </w:r>
      <w:r w:rsidR="009108C4" w:rsidRPr="009108C4">
        <w:rPr>
          <w:position w:val="-24"/>
        </w:rPr>
        <w:object w:dxaOrig="600" w:dyaOrig="620">
          <v:shape id="_x0000_i1269" type="#_x0000_t75" style="width:30pt;height:31pt" o:ole="">
            <v:imagedata r:id="rId500" o:title=""/>
          </v:shape>
          <o:OLEObject Type="Embed" ProgID="Equation.DSMT4" ShapeID="_x0000_i1269" DrawAspect="Content" ObjectID="_1696960096" r:id="rId501"/>
        </w:object>
      </w:r>
      <w:r>
        <w:rPr>
          <w:rFonts w:hint="eastAsia"/>
        </w:rPr>
        <w:t>时，方程组的全部解为</w:t>
      </w:r>
    </w:p>
    <w:p w:rsidR="001E67F1" w:rsidRDefault="009108C4" w:rsidP="001E67F1">
      <w:pPr>
        <w:ind w:leftChars="400" w:left="960"/>
        <w:jc w:val="center"/>
      </w:pPr>
      <w:r w:rsidRPr="009108C4">
        <w:rPr>
          <w:position w:val="-28"/>
        </w:rPr>
        <w:object w:dxaOrig="4680" w:dyaOrig="740">
          <v:shape id="_x0000_i1270" type="#_x0000_t75" style="width:234pt;height:37pt" o:ole="">
            <v:imagedata r:id="rId502" o:title=""/>
          </v:shape>
          <o:OLEObject Type="Embed" ProgID="Equation.DSMT4" ShapeID="_x0000_i1270" DrawAspect="Content" ObjectID="_1696960097" r:id="rId503"/>
        </w:object>
      </w:r>
    </w:p>
    <w:p w:rsidR="001E67F1" w:rsidRDefault="001E67F1" w:rsidP="001E67F1">
      <w:pPr>
        <w:ind w:leftChars="400" w:left="960"/>
      </w:pPr>
      <w:r>
        <w:rPr>
          <w:rFonts w:hint="eastAsia"/>
        </w:rPr>
        <w:t>其中</w:t>
      </w:r>
      <w:r w:rsidR="009108C4" w:rsidRPr="009108C4">
        <w:rPr>
          <w:position w:val="-12"/>
        </w:rPr>
        <w:object w:dxaOrig="540" w:dyaOrig="360">
          <v:shape id="_x0000_i1271" type="#_x0000_t75" style="width:27pt;height:18pt" o:ole="">
            <v:imagedata r:id="rId504" o:title=""/>
          </v:shape>
          <o:OLEObject Type="Embed" ProgID="Equation.DSMT4" ShapeID="_x0000_i1271" DrawAspect="Content" ObjectID="_1696960098" r:id="rId505"/>
        </w:object>
      </w:r>
      <w:r w:rsidRPr="001E67F1">
        <w:rPr>
          <w:rFonts w:hint="eastAsia"/>
        </w:rPr>
        <w:t>为任意常数</w:t>
      </w:r>
      <w:r>
        <w:rPr>
          <w:rFonts w:hint="eastAsia"/>
        </w:rPr>
        <w:t>．</w:t>
      </w:r>
    </w:p>
    <w:p w:rsidR="00CE1C18" w:rsidRDefault="001E67F1" w:rsidP="001E67F1">
      <w:pPr>
        <w:ind w:leftChars="200" w:left="960" w:hangingChars="200" w:hanging="480"/>
      </w:pPr>
      <w:r>
        <w:rPr>
          <w:rFonts w:hint="eastAsia"/>
        </w:rPr>
        <w:t>(</w:t>
      </w:r>
      <w:r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当</w:t>
      </w:r>
      <w:r w:rsidR="009108C4" w:rsidRPr="009108C4">
        <w:rPr>
          <w:position w:val="-24"/>
        </w:rPr>
        <w:object w:dxaOrig="600" w:dyaOrig="620">
          <v:shape id="_x0000_i1272" type="#_x0000_t75" style="width:30pt;height:31pt" o:ole="">
            <v:imagedata r:id="rId506" o:title=""/>
          </v:shape>
          <o:OLEObject Type="Embed" ProgID="Equation.DSMT4" ShapeID="_x0000_i1272" DrawAspect="Content" ObjectID="_1696960099" r:id="rId507"/>
        </w:object>
      </w:r>
      <w:r>
        <w:rPr>
          <w:rFonts w:hint="eastAsia"/>
        </w:rPr>
        <w:t>时，满足</w:t>
      </w:r>
      <w:r w:rsidR="009108C4" w:rsidRPr="009108C4">
        <w:rPr>
          <w:position w:val="-12"/>
        </w:rPr>
        <w:object w:dxaOrig="720" w:dyaOrig="360">
          <v:shape id="_x0000_i1273" type="#_x0000_t75" style="width:36pt;height:18pt" o:ole="">
            <v:imagedata r:id="rId508" o:title=""/>
          </v:shape>
          <o:OLEObject Type="Embed" ProgID="Equation.DSMT4" ShapeID="_x0000_i1273" DrawAspect="Content" ObjectID="_1696960100" r:id="rId509"/>
        </w:object>
      </w:r>
      <w:r>
        <w:rPr>
          <w:rFonts w:hint="eastAsia"/>
        </w:rPr>
        <w:t>的全部解为</w:t>
      </w:r>
      <w:r w:rsidR="009108C4" w:rsidRPr="009108C4">
        <w:rPr>
          <w:position w:val="-14"/>
        </w:rPr>
        <w:object w:dxaOrig="1180" w:dyaOrig="440">
          <v:shape id="_x0000_i1274" type="#_x0000_t75" style="width:59pt;height:22pt" o:ole="">
            <v:imagedata r:id="rId510" o:title=""/>
          </v:shape>
          <o:OLEObject Type="Embed" ProgID="Equation.DSMT4" ShapeID="_x0000_i1274" DrawAspect="Content" ObjectID="_1696960101" r:id="rId511"/>
        </w:object>
      </w:r>
      <w:r>
        <w:rPr>
          <w:rFonts w:hint="eastAsia"/>
        </w:rPr>
        <w:t>．当</w:t>
      </w:r>
      <w:r w:rsidR="009108C4" w:rsidRPr="009108C4">
        <w:rPr>
          <w:position w:val="-24"/>
        </w:rPr>
        <w:object w:dxaOrig="600" w:dyaOrig="620">
          <v:shape id="_x0000_i1275" type="#_x0000_t75" style="width:30pt;height:31pt" o:ole="">
            <v:imagedata r:id="rId512" o:title=""/>
          </v:shape>
          <o:OLEObject Type="Embed" ProgID="Equation.DSMT4" ShapeID="_x0000_i1275" DrawAspect="Content" ObjectID="_1696960102" r:id="rId513"/>
        </w:object>
      </w:r>
      <w:r>
        <w:rPr>
          <w:rFonts w:hint="eastAsia"/>
        </w:rPr>
        <w:t>时，满足</w:t>
      </w:r>
      <w:r w:rsidR="009108C4" w:rsidRPr="009108C4">
        <w:rPr>
          <w:position w:val="-12"/>
        </w:rPr>
        <w:object w:dxaOrig="720" w:dyaOrig="360">
          <v:shape id="_x0000_i1276" type="#_x0000_t75" style="width:36pt;height:18pt" o:ole="">
            <v:imagedata r:id="rId514" o:title=""/>
          </v:shape>
          <o:OLEObject Type="Embed" ProgID="Equation.DSMT4" ShapeID="_x0000_i1276" DrawAspect="Content" ObjectID="_1696960103" r:id="rId515"/>
        </w:object>
      </w:r>
      <w:r>
        <w:rPr>
          <w:rFonts w:hint="eastAsia"/>
        </w:rPr>
        <w:t>的全部解为</w:t>
      </w:r>
      <w:r w:rsidR="009108C4" w:rsidRPr="009108C4">
        <w:rPr>
          <w:position w:val="-14"/>
        </w:rPr>
        <w:object w:dxaOrig="2760" w:dyaOrig="440">
          <v:shape id="_x0000_i1277" type="#_x0000_t75" style="width:138pt;height:22pt" o:ole="">
            <v:imagedata r:id="rId516" o:title=""/>
          </v:shape>
          <o:OLEObject Type="Embed" ProgID="Equation.DSMT4" ShapeID="_x0000_i1277" DrawAspect="Content" ObjectID="_1696960104" r:id="rId517"/>
        </w:object>
      </w:r>
      <w:r>
        <w:rPr>
          <w:rFonts w:hint="eastAsia"/>
        </w:rPr>
        <w:t>，其中</w:t>
      </w:r>
      <w:r w:rsidR="009108C4" w:rsidRPr="009108C4">
        <w:rPr>
          <w:position w:val="-12"/>
        </w:rPr>
        <w:object w:dxaOrig="260" w:dyaOrig="360">
          <v:shape id="_x0000_i1278" type="#_x0000_t75" style="width:13pt;height:18pt" o:ole="">
            <v:imagedata r:id="rId518" o:title=""/>
          </v:shape>
          <o:OLEObject Type="Embed" ProgID="Equation.DSMT4" ShapeID="_x0000_i1278" DrawAspect="Content" ObjectID="_1696960105" r:id="rId519"/>
        </w:object>
      </w:r>
      <w:r w:rsidRPr="001E67F1">
        <w:rPr>
          <w:rFonts w:hint="eastAsia"/>
        </w:rPr>
        <w:t>为任意常数</w:t>
      </w:r>
      <w:r>
        <w:rPr>
          <w:rFonts w:hint="eastAsia"/>
        </w:rPr>
        <w:t>．</w:t>
      </w:r>
    </w:p>
    <w:p w:rsidR="00CE1C18" w:rsidRPr="00BC7747" w:rsidRDefault="00CE1C18" w:rsidP="00CE1C18"/>
    <w:p w:rsidR="00CE1C18" w:rsidRDefault="00CE1C18" w:rsidP="00CE1C18"/>
    <w:p w:rsidR="008955B4" w:rsidRDefault="00CE1C18" w:rsidP="008955B4">
      <w:r>
        <w:rPr>
          <w:rFonts w:hint="eastAsia"/>
        </w:rPr>
        <w:lastRenderedPageBreak/>
        <w:t>(21</w:t>
      </w:r>
      <w:r w:rsidR="008955B4">
        <w:rPr>
          <w:rFonts w:hint="eastAsia"/>
        </w:rPr>
        <w:t>)</w:t>
      </w:r>
      <w:r w:rsidR="008955B4">
        <w:rPr>
          <w:rFonts w:hint="eastAsia"/>
        </w:rPr>
        <w:t>（本题满分</w:t>
      </w:r>
      <w:r w:rsidR="008955B4">
        <w:rPr>
          <w:rFonts w:hint="eastAsia"/>
        </w:rPr>
        <w:t>13</w:t>
      </w:r>
      <w:r w:rsidR="008955B4">
        <w:rPr>
          <w:rFonts w:hint="eastAsia"/>
        </w:rPr>
        <w:t>分）</w:t>
      </w:r>
    </w:p>
    <w:p w:rsidR="008955B4" w:rsidRDefault="008955B4" w:rsidP="008955B4">
      <w:pPr>
        <w:ind w:leftChars="200" w:left="480"/>
      </w:pPr>
      <w:r>
        <w:rPr>
          <w:rFonts w:hint="eastAsia"/>
        </w:rPr>
        <w:t>设三阶实对称矩阵</w:t>
      </w:r>
      <w:r w:rsidR="009108C4" w:rsidRPr="00025957">
        <w:rPr>
          <w:position w:val="-4"/>
        </w:rPr>
        <w:object w:dxaOrig="240" w:dyaOrig="260">
          <v:shape id="_x0000_i1279" type="#_x0000_t75" style="width:12pt;height:13pt" o:ole="">
            <v:imagedata r:id="rId520" o:title=""/>
          </v:shape>
          <o:OLEObject Type="Embed" ProgID="Equation.DSMT4" ShapeID="_x0000_i1279" DrawAspect="Content" ObjectID="_1696960106" r:id="rId521"/>
        </w:object>
      </w:r>
      <w:r>
        <w:rPr>
          <w:rFonts w:hint="eastAsia"/>
        </w:rPr>
        <w:t>的秩为</w:t>
      </w:r>
      <w:r w:rsidR="009108C4" w:rsidRPr="00025957">
        <w:rPr>
          <w:position w:val="-4"/>
        </w:rPr>
        <w:object w:dxaOrig="180" w:dyaOrig="260">
          <v:shape id="_x0000_i1280" type="#_x0000_t75" style="width:9pt;height:13pt" o:ole="">
            <v:imagedata r:id="rId522" o:title=""/>
          </v:shape>
          <o:OLEObject Type="Embed" ProgID="Equation.DSMT4" ShapeID="_x0000_i1280" DrawAspect="Content" ObjectID="_1696960107" r:id="rId523"/>
        </w:object>
      </w:r>
      <w:r>
        <w:rPr>
          <w:rFonts w:hint="eastAsia"/>
        </w:rPr>
        <w:t>，</w:t>
      </w:r>
      <w:r w:rsidR="009108C4" w:rsidRPr="009108C4">
        <w:rPr>
          <w:position w:val="-12"/>
        </w:rPr>
        <w:object w:dxaOrig="1080" w:dyaOrig="360">
          <v:shape id="_x0000_i1281" type="#_x0000_t75" style="width:54pt;height:18pt" o:ole="">
            <v:imagedata r:id="rId524" o:title=""/>
          </v:shape>
          <o:OLEObject Type="Embed" ProgID="Equation.DSMT4" ShapeID="_x0000_i1281" DrawAspect="Content" ObjectID="_1696960108" r:id="rId525"/>
        </w:object>
      </w:r>
      <w:r>
        <w:rPr>
          <w:rFonts w:hint="eastAsia"/>
        </w:rPr>
        <w:t>是</w:t>
      </w:r>
      <w:r w:rsidR="009108C4" w:rsidRPr="00025957">
        <w:rPr>
          <w:position w:val="-4"/>
        </w:rPr>
        <w:object w:dxaOrig="240" w:dyaOrig="260">
          <v:shape id="_x0000_i1282" type="#_x0000_t75" style="width:12pt;height:13pt" o:ole="">
            <v:imagedata r:id="rId526" o:title=""/>
          </v:shape>
          <o:OLEObject Type="Embed" ProgID="Equation.DSMT4" ShapeID="_x0000_i1282" DrawAspect="Content" ObjectID="_1696960109" r:id="rId527"/>
        </w:object>
      </w:r>
      <w:r>
        <w:rPr>
          <w:rFonts w:hint="eastAsia"/>
        </w:rPr>
        <w:t>的二重特征值．若</w:t>
      </w:r>
      <w:r w:rsidR="009108C4" w:rsidRPr="009108C4">
        <w:rPr>
          <w:position w:val="-12"/>
        </w:rPr>
        <w:object w:dxaOrig="1280" w:dyaOrig="380">
          <v:shape id="_x0000_i1283" type="#_x0000_t75" style="width:64pt;height:19pt" o:ole="">
            <v:imagedata r:id="rId528" o:title=""/>
          </v:shape>
          <o:OLEObject Type="Embed" ProgID="Equation.DSMT4" ShapeID="_x0000_i1283" DrawAspect="Content" ObjectID="_1696960110" r:id="rId529"/>
        </w:object>
      </w:r>
      <w:r>
        <w:rPr>
          <w:rFonts w:hint="eastAsia"/>
        </w:rPr>
        <w:t xml:space="preserve">, </w:t>
      </w:r>
      <w:r w:rsidR="009108C4" w:rsidRPr="009108C4">
        <w:rPr>
          <w:position w:val="-12"/>
        </w:rPr>
        <w:object w:dxaOrig="1300" w:dyaOrig="380">
          <v:shape id="_x0000_i1284" type="#_x0000_t75" style="width:65pt;height:19pt" o:ole="">
            <v:imagedata r:id="rId530" o:title=""/>
          </v:shape>
          <o:OLEObject Type="Embed" ProgID="Equation.DSMT4" ShapeID="_x0000_i1284" DrawAspect="Content" ObjectID="_1696960111" r:id="rId531"/>
        </w:object>
      </w:r>
      <w:r>
        <w:rPr>
          <w:rFonts w:hint="eastAsia"/>
        </w:rPr>
        <w:t xml:space="preserve">, </w:t>
      </w:r>
      <w:r w:rsidR="009108C4" w:rsidRPr="009108C4">
        <w:rPr>
          <w:position w:val="-12"/>
        </w:rPr>
        <w:object w:dxaOrig="1579" w:dyaOrig="380">
          <v:shape id="_x0000_i1285" type="#_x0000_t75" style="width:79pt;height:19pt" o:ole="">
            <v:imagedata r:id="rId532" o:title=""/>
          </v:shape>
          <o:OLEObject Type="Embed" ProgID="Equation.DSMT4" ShapeID="_x0000_i1285" DrawAspect="Content" ObjectID="_1696960112" r:id="rId533"/>
        </w:object>
      </w:r>
      <w:r>
        <w:rPr>
          <w:rFonts w:hint="eastAsia"/>
        </w:rPr>
        <w:t>都是</w:t>
      </w:r>
      <w:r w:rsidR="009108C4" w:rsidRPr="00025957">
        <w:rPr>
          <w:position w:val="-4"/>
        </w:rPr>
        <w:object w:dxaOrig="240" w:dyaOrig="260">
          <v:shape id="_x0000_i1286" type="#_x0000_t75" style="width:12pt;height:13pt" o:ole="">
            <v:imagedata r:id="rId534" o:title=""/>
          </v:shape>
          <o:OLEObject Type="Embed" ProgID="Equation.DSMT4" ShapeID="_x0000_i1286" DrawAspect="Content" ObjectID="_1696960113" r:id="rId535"/>
        </w:object>
      </w:r>
      <w:r>
        <w:rPr>
          <w:rFonts w:hint="eastAsia"/>
        </w:rPr>
        <w:t>的属于特征值</w:t>
      </w:r>
      <w:r w:rsidR="009108C4" w:rsidRPr="009108C4">
        <w:rPr>
          <w:position w:val="-6"/>
        </w:rPr>
        <w:object w:dxaOrig="200" w:dyaOrig="279">
          <v:shape id="_x0000_i1287" type="#_x0000_t75" style="width:10pt;height:14pt" o:ole="">
            <v:imagedata r:id="rId536" o:title=""/>
          </v:shape>
          <o:OLEObject Type="Embed" ProgID="Equation.DSMT4" ShapeID="_x0000_i1287" DrawAspect="Content" ObjectID="_1696960114" r:id="rId537"/>
        </w:object>
      </w:r>
      <w:r>
        <w:rPr>
          <w:rFonts w:hint="eastAsia"/>
        </w:rPr>
        <w:t>的特征向量．</w:t>
      </w:r>
    </w:p>
    <w:p w:rsidR="00CE1C18" w:rsidRDefault="008955B4" w:rsidP="008955B4">
      <w:pPr>
        <w:ind w:leftChars="200" w:left="480"/>
      </w:pPr>
      <w:r>
        <w:rPr>
          <w:rFonts w:hint="eastAsia"/>
        </w:rPr>
        <w:t>(</w:t>
      </w:r>
      <w:r w:rsidRPr="008955B4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求</w:t>
      </w:r>
      <w:r w:rsidR="009108C4" w:rsidRPr="00025957">
        <w:rPr>
          <w:position w:val="-4"/>
        </w:rPr>
        <w:object w:dxaOrig="240" w:dyaOrig="260">
          <v:shape id="_x0000_i1288" type="#_x0000_t75" style="width:12pt;height:13pt" o:ole="">
            <v:imagedata r:id="rId538" o:title=""/>
          </v:shape>
          <o:OLEObject Type="Embed" ProgID="Equation.DSMT4" ShapeID="_x0000_i1288" DrawAspect="Content" ObjectID="_1696960115" r:id="rId539"/>
        </w:object>
      </w:r>
      <w:r>
        <w:rPr>
          <w:rFonts w:hint="eastAsia"/>
        </w:rPr>
        <w:t>的另一特征值和对应的特征向量；</w:t>
      </w:r>
      <w:r>
        <w:rPr>
          <w:rFonts w:hint="eastAsia"/>
        </w:rPr>
        <w:t xml:space="preserve">    (</w:t>
      </w:r>
      <w:r w:rsidRPr="008955B4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求矩阵</w:t>
      </w:r>
      <w:r w:rsidR="009108C4" w:rsidRPr="00025957">
        <w:rPr>
          <w:position w:val="-4"/>
        </w:rPr>
        <w:object w:dxaOrig="240" w:dyaOrig="260">
          <v:shape id="_x0000_i1289" type="#_x0000_t75" style="width:12pt;height:13pt" o:ole="">
            <v:imagedata r:id="rId540" o:title=""/>
          </v:shape>
          <o:OLEObject Type="Embed" ProgID="Equation.DSMT4" ShapeID="_x0000_i1289" DrawAspect="Content" ObjectID="_1696960116" r:id="rId541"/>
        </w:object>
      </w:r>
      <w:r>
        <w:rPr>
          <w:rFonts w:hint="eastAsia"/>
        </w:rPr>
        <w:t>．</w:t>
      </w:r>
    </w:p>
    <w:p w:rsidR="00CE1C18" w:rsidRDefault="00CE1C18" w:rsidP="00CE1C18"/>
    <w:p w:rsidR="008955B4" w:rsidRDefault="00CE1C18" w:rsidP="008955B4">
      <w:pPr>
        <w:ind w:left="960" w:hangingChars="400" w:hanging="960"/>
        <w:jc w:val="left"/>
      </w:pPr>
      <w:r w:rsidRPr="007048E8">
        <w:rPr>
          <w:rStyle w:val="af4"/>
          <w:rFonts w:hint="eastAsia"/>
        </w:rPr>
        <w:t>[解]</w:t>
      </w:r>
      <w:r w:rsidRPr="00CE1C18">
        <w:rPr>
          <w:rFonts w:hint="eastAsia"/>
        </w:rPr>
        <w:t xml:space="preserve"> </w:t>
      </w:r>
      <w:r w:rsidR="008955B4" w:rsidRPr="008955B4">
        <w:rPr>
          <w:rFonts w:hint="eastAsia"/>
        </w:rPr>
        <w:t>(</w:t>
      </w:r>
      <w:r w:rsidR="008955B4" w:rsidRPr="008955B4">
        <w:rPr>
          <w:rFonts w:hint="eastAsia"/>
        </w:rPr>
        <w:t>Ⅰ</w:t>
      </w:r>
      <w:r w:rsidR="008955B4" w:rsidRPr="008955B4">
        <w:rPr>
          <w:rFonts w:hint="eastAsia"/>
        </w:rPr>
        <w:t xml:space="preserve">) </w:t>
      </w:r>
      <w:r w:rsidR="008955B4">
        <w:rPr>
          <w:rFonts w:hint="eastAsia"/>
        </w:rPr>
        <w:t>求</w:t>
      </w:r>
      <w:r w:rsidR="009108C4" w:rsidRPr="00025957">
        <w:rPr>
          <w:position w:val="-4"/>
        </w:rPr>
        <w:object w:dxaOrig="240" w:dyaOrig="260">
          <v:shape id="_x0000_i1290" type="#_x0000_t75" style="width:12pt;height:13pt" o:ole="">
            <v:imagedata r:id="rId542" o:title=""/>
          </v:shape>
          <o:OLEObject Type="Embed" ProgID="Equation.DSMT4" ShapeID="_x0000_i1290" DrawAspect="Content" ObjectID="_1696960117" r:id="rId543"/>
        </w:object>
      </w:r>
      <w:r w:rsidR="008955B4">
        <w:rPr>
          <w:rFonts w:hint="eastAsia"/>
        </w:rPr>
        <w:t>的另一特征值</w:t>
      </w:r>
      <w:r w:rsidR="009108C4" w:rsidRPr="009108C4">
        <w:rPr>
          <w:position w:val="-12"/>
        </w:rPr>
        <w:object w:dxaOrig="639" w:dyaOrig="360">
          <v:shape id="_x0000_i1291" type="#_x0000_t75" style="width:32pt;height:18pt" o:ole="">
            <v:imagedata r:id="rId544" o:title=""/>
          </v:shape>
          <o:OLEObject Type="Embed" ProgID="Equation.DSMT4" ShapeID="_x0000_i1291" DrawAspect="Content" ObjectID="_1696960118" r:id="rId545"/>
        </w:object>
      </w:r>
      <w:r w:rsidR="008955B4">
        <w:t>，</w:t>
      </w:r>
      <w:r w:rsidR="008955B4">
        <w:rPr>
          <w:rFonts w:hint="eastAsia"/>
        </w:rPr>
        <w:t>其所对应的特征向量为</w:t>
      </w:r>
      <w:r w:rsidR="009108C4" w:rsidRPr="009108C4">
        <w:rPr>
          <w:position w:val="-10"/>
        </w:rPr>
        <w:object w:dxaOrig="1100" w:dyaOrig="360">
          <v:shape id="_x0000_i1292" type="#_x0000_t75" style="width:55pt;height:18pt" o:ole="">
            <v:imagedata r:id="rId546" o:title=""/>
          </v:shape>
          <o:OLEObject Type="Embed" ProgID="Equation.DSMT4" ShapeID="_x0000_i1292" DrawAspect="Content" ObjectID="_1696960119" r:id="rId547"/>
        </w:object>
      </w:r>
      <w:r w:rsidR="008955B4">
        <w:rPr>
          <w:rFonts w:hint="eastAsia"/>
        </w:rPr>
        <w:t>，其中</w:t>
      </w:r>
      <w:r w:rsidR="009108C4" w:rsidRPr="00025957">
        <w:rPr>
          <w:position w:val="-4"/>
        </w:rPr>
        <w:object w:dxaOrig="200" w:dyaOrig="260">
          <v:shape id="_x0000_i1293" type="#_x0000_t75" style="width:10pt;height:13pt" o:ole="">
            <v:imagedata r:id="rId548" o:title=""/>
          </v:shape>
          <o:OLEObject Type="Embed" ProgID="Equation.DSMT4" ShapeID="_x0000_i1293" DrawAspect="Content" ObjectID="_1696960120" r:id="rId549"/>
        </w:object>
      </w:r>
      <w:r w:rsidR="008955B4">
        <w:rPr>
          <w:rFonts w:hint="eastAsia"/>
        </w:rPr>
        <w:t>为任意非零常数．</w:t>
      </w:r>
    </w:p>
    <w:p w:rsidR="00CE1C18" w:rsidRPr="00BC7747" w:rsidRDefault="008955B4" w:rsidP="008955B4">
      <w:pPr>
        <w:ind w:leftChars="200" w:left="480"/>
      </w:pPr>
      <w:r>
        <w:rPr>
          <w:rFonts w:hint="eastAsia"/>
        </w:rPr>
        <w:t>(</w:t>
      </w:r>
      <w:r w:rsidRPr="008955B4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矩阵</w:t>
      </w:r>
      <w:r w:rsidR="009108C4" w:rsidRPr="009108C4">
        <w:rPr>
          <w:position w:val="-50"/>
        </w:rPr>
        <w:object w:dxaOrig="1800" w:dyaOrig="1120">
          <v:shape id="_x0000_i1294" type="#_x0000_t75" style="width:90pt;height:56pt" o:ole="">
            <v:imagedata r:id="rId550" o:title=""/>
          </v:shape>
          <o:OLEObject Type="Embed" ProgID="Equation.DSMT4" ShapeID="_x0000_i1294" DrawAspect="Content" ObjectID="_1696960121" r:id="rId551"/>
        </w:object>
      </w:r>
      <w:r>
        <w:rPr>
          <w:rFonts w:hint="eastAsia"/>
        </w:rPr>
        <w:t>．</w:t>
      </w:r>
    </w:p>
    <w:p w:rsidR="0082082A" w:rsidRDefault="0082082A" w:rsidP="00CA00AF"/>
    <w:p w:rsidR="002E19B4" w:rsidRDefault="002E19B4" w:rsidP="00CA00AF"/>
    <w:p w:rsidR="002E19B4" w:rsidRDefault="002E19B4" w:rsidP="002E19B4">
      <w:pPr>
        <w:ind w:left="420" w:hanging="420"/>
      </w:pPr>
      <w:r>
        <w:t>(22)</w:t>
      </w:r>
      <w:r>
        <w:rPr>
          <w:rFonts w:hint="eastAsia"/>
        </w:rPr>
        <w:t>（</w:t>
      </w:r>
      <w:r w:rsidRPr="001A04AA">
        <w:rPr>
          <w:rFonts w:hAnsi="宋体"/>
        </w:rPr>
        <w:t>本题满分</w:t>
      </w:r>
      <w:r w:rsidRPr="001A04AA">
        <w:t>13</w:t>
      </w:r>
      <w:r w:rsidRPr="001A04AA">
        <w:rPr>
          <w:rFonts w:hAnsi="宋体"/>
        </w:rPr>
        <w:t>分</w:t>
      </w:r>
      <w:r>
        <w:rPr>
          <w:rFonts w:hint="eastAsia"/>
        </w:rPr>
        <w:t>）</w:t>
      </w:r>
      <w:r w:rsidRPr="0046616B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三第三</w:t>
      </w:r>
      <w:r w:rsidRPr="0046616B">
        <w:rPr>
          <w:rStyle w:val="ae"/>
          <w:rFonts w:hint="eastAsia"/>
        </w:rPr>
        <w:t>(</w:t>
      </w:r>
      <w:r>
        <w:rPr>
          <w:rStyle w:val="ae"/>
          <w:rFonts w:hint="eastAsia"/>
        </w:rPr>
        <w:t>22</w:t>
      </w:r>
      <w:r w:rsidRPr="0046616B">
        <w:rPr>
          <w:rStyle w:val="ae"/>
          <w:rFonts w:hint="eastAsia"/>
        </w:rPr>
        <w:t>)</w:t>
      </w:r>
      <w:r w:rsidRPr="0046616B">
        <w:rPr>
          <w:rStyle w:val="ae"/>
          <w:rFonts w:hint="eastAsia"/>
        </w:rPr>
        <w:t>题】</w:t>
      </w:r>
      <w:r w:rsidRPr="003D1CD5">
        <w:rPr>
          <w:rStyle w:val="ae"/>
          <w:rFonts w:hint="eastAsia"/>
        </w:rPr>
        <w:t>【类似试卷一第一</w:t>
      </w:r>
      <w:r w:rsidRPr="003D1CD5">
        <w:rPr>
          <w:rStyle w:val="ae"/>
          <w:rFonts w:hint="eastAsia"/>
        </w:rPr>
        <w:t>(22)</w:t>
      </w:r>
      <w:r w:rsidRPr="003D1CD5">
        <w:rPr>
          <w:rStyle w:val="ae"/>
          <w:rFonts w:hint="eastAsia"/>
        </w:rPr>
        <w:t>题】</w:t>
      </w:r>
    </w:p>
    <w:p w:rsidR="002E19B4" w:rsidRDefault="002E19B4" w:rsidP="002E19B4">
      <w:pPr>
        <w:ind w:leftChars="200" w:left="480"/>
      </w:pPr>
      <w:r>
        <w:rPr>
          <w:rFonts w:hint="eastAsia"/>
        </w:rPr>
        <w:t>设</w:t>
      </w:r>
      <w:r w:rsidR="009108C4" w:rsidRPr="00025957">
        <w:rPr>
          <w:position w:val="-4"/>
        </w:rPr>
        <w:object w:dxaOrig="240" w:dyaOrig="260">
          <v:shape id="_x0000_i1295" type="#_x0000_t75" style="width:12pt;height:13pt" o:ole="">
            <v:imagedata r:id="rId552" o:title=""/>
          </v:shape>
          <o:OLEObject Type="Embed" ProgID="Equation.DSMT4" ShapeID="_x0000_i1295" DrawAspect="Content" ObjectID="_1696960122" r:id="rId553"/>
        </w:object>
      </w:r>
      <w:r>
        <w:rPr>
          <w:rFonts w:hint="eastAsia"/>
        </w:rPr>
        <w:t xml:space="preserve">, </w:t>
      </w:r>
      <w:r w:rsidR="009108C4" w:rsidRPr="00025957">
        <w:rPr>
          <w:position w:val="-4"/>
        </w:rPr>
        <w:object w:dxaOrig="220" w:dyaOrig="240">
          <v:shape id="_x0000_i1296" type="#_x0000_t75" style="width:11pt;height:12pt" o:ole="">
            <v:imagedata r:id="rId554" o:title=""/>
          </v:shape>
          <o:OLEObject Type="Embed" ProgID="Equation.DSMT4" ShapeID="_x0000_i1296" DrawAspect="Content" ObjectID="_1696960123" r:id="rId555"/>
        </w:object>
      </w:r>
      <w:r>
        <w:rPr>
          <w:rFonts w:hint="eastAsia"/>
        </w:rPr>
        <w:t>为随机事件，且</w:t>
      </w:r>
      <w:r w:rsidR="009108C4" w:rsidRPr="009108C4">
        <w:rPr>
          <w:position w:val="-24"/>
        </w:rPr>
        <w:object w:dxaOrig="940" w:dyaOrig="620">
          <v:shape id="_x0000_i1297" type="#_x0000_t75" style="width:47pt;height:31pt" o:ole="">
            <v:imagedata r:id="rId556" o:title=""/>
          </v:shape>
          <o:OLEObject Type="Embed" ProgID="Equation.DSMT4" ShapeID="_x0000_i1297" DrawAspect="Content" ObjectID="_1696960124" r:id="rId557"/>
        </w:object>
      </w:r>
      <w:r>
        <w:rPr>
          <w:rFonts w:hint="eastAsia"/>
        </w:rPr>
        <w:t>，</w:t>
      </w:r>
      <w:r w:rsidR="009108C4" w:rsidRPr="009108C4">
        <w:rPr>
          <w:position w:val="-24"/>
        </w:rPr>
        <w:object w:dxaOrig="1200" w:dyaOrig="620">
          <v:shape id="_x0000_i1298" type="#_x0000_t75" style="width:60pt;height:31pt" o:ole="">
            <v:imagedata r:id="rId558" o:title=""/>
          </v:shape>
          <o:OLEObject Type="Embed" ProgID="Equation.DSMT4" ShapeID="_x0000_i1298" DrawAspect="Content" ObjectID="_1696960125" r:id="rId559"/>
        </w:object>
      </w:r>
      <w:r>
        <w:rPr>
          <w:rFonts w:hint="eastAsia"/>
        </w:rPr>
        <w:t>，</w:t>
      </w:r>
      <w:r w:rsidR="009108C4" w:rsidRPr="009108C4">
        <w:rPr>
          <w:position w:val="-24"/>
        </w:rPr>
        <w:object w:dxaOrig="1219" w:dyaOrig="620">
          <v:shape id="_x0000_i1299" type="#_x0000_t75" style="width:61pt;height:31pt" o:ole="">
            <v:imagedata r:id="rId560" o:title=""/>
          </v:shape>
          <o:OLEObject Type="Embed" ProgID="Equation.DSMT4" ShapeID="_x0000_i1299" DrawAspect="Content" ObjectID="_1696960126" r:id="rId561"/>
        </w:object>
      </w:r>
      <w:r>
        <w:rPr>
          <w:rFonts w:hint="eastAsia"/>
        </w:rPr>
        <w:t>．令</w:t>
      </w:r>
    </w:p>
    <w:p w:rsidR="002E19B4" w:rsidRDefault="009108C4" w:rsidP="002E19B4">
      <w:pPr>
        <w:ind w:leftChars="200" w:left="480"/>
        <w:jc w:val="center"/>
      </w:pPr>
      <w:r w:rsidRPr="009108C4">
        <w:rPr>
          <w:position w:val="-32"/>
        </w:rPr>
        <w:object w:dxaOrig="1920" w:dyaOrig="760">
          <v:shape id="_x0000_i1300" type="#_x0000_t75" style="width:96pt;height:38pt" o:ole="">
            <v:imagedata r:id="rId562" o:title=""/>
          </v:shape>
          <o:OLEObject Type="Embed" ProgID="Equation.DSMT4" ShapeID="_x0000_i1300" DrawAspect="Content" ObjectID="_1696960127" r:id="rId563"/>
        </w:object>
      </w:r>
      <w:r w:rsidR="002E19B4">
        <w:rPr>
          <w:rFonts w:hint="eastAsia"/>
        </w:rPr>
        <w:t xml:space="preserve">    </w:t>
      </w:r>
      <w:r w:rsidRPr="009108C4">
        <w:rPr>
          <w:position w:val="-32"/>
        </w:rPr>
        <w:object w:dxaOrig="1880" w:dyaOrig="760">
          <v:shape id="_x0000_i1301" type="#_x0000_t75" style="width:94pt;height:38pt" o:ole="">
            <v:imagedata r:id="rId564" o:title=""/>
          </v:shape>
          <o:OLEObject Type="Embed" ProgID="Equation.DSMT4" ShapeID="_x0000_i1301" DrawAspect="Content" ObjectID="_1696960128" r:id="rId565"/>
        </w:object>
      </w:r>
    </w:p>
    <w:p w:rsidR="002E19B4" w:rsidRDefault="002E19B4" w:rsidP="002E19B4">
      <w:pPr>
        <w:ind w:leftChars="200" w:left="480"/>
      </w:pPr>
      <w:r>
        <w:rPr>
          <w:rFonts w:hint="eastAsia"/>
        </w:rPr>
        <w:t>求：</w:t>
      </w:r>
    </w:p>
    <w:p w:rsidR="002E19B4" w:rsidRDefault="002E19B4" w:rsidP="002E19B4">
      <w:pPr>
        <w:ind w:leftChars="200" w:left="480"/>
      </w:pPr>
      <w:r>
        <w:rPr>
          <w:rFonts w:hint="eastAsia"/>
        </w:rPr>
        <w:t>(</w:t>
      </w:r>
      <w:r w:rsidRPr="004276CB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二维随机变量</w:t>
      </w:r>
      <w:r w:rsidR="009108C4" w:rsidRPr="009108C4">
        <w:rPr>
          <w:position w:val="-10"/>
        </w:rPr>
        <w:object w:dxaOrig="639" w:dyaOrig="320">
          <v:shape id="_x0000_i1302" type="#_x0000_t75" style="width:32pt;height:16pt" o:ole="">
            <v:imagedata r:id="rId566" o:title=""/>
          </v:shape>
          <o:OLEObject Type="Embed" ProgID="Equation.DSMT4" ShapeID="_x0000_i1302" DrawAspect="Content" ObjectID="_1696960129" r:id="rId567"/>
        </w:object>
      </w:r>
      <w:r>
        <w:rPr>
          <w:rFonts w:hint="eastAsia"/>
        </w:rPr>
        <w:t>的概率分布；</w:t>
      </w:r>
    </w:p>
    <w:p w:rsidR="002E19B4" w:rsidRDefault="002E19B4" w:rsidP="002E19B4">
      <w:pPr>
        <w:ind w:leftChars="200" w:left="480"/>
      </w:pPr>
      <w:r>
        <w:rPr>
          <w:rFonts w:hint="eastAsia"/>
        </w:rPr>
        <w:t>(</w:t>
      </w:r>
      <w:r w:rsidRPr="004276CB">
        <w:rPr>
          <w:rFonts w:hint="eastAsia"/>
        </w:rPr>
        <w:t>Ⅱ</w:t>
      </w:r>
      <w:r>
        <w:rPr>
          <w:rFonts w:hint="eastAsia"/>
        </w:rPr>
        <w:t xml:space="preserve">) </w:t>
      </w:r>
      <w:r w:rsidR="009108C4" w:rsidRPr="00025957">
        <w:rPr>
          <w:position w:val="-4"/>
        </w:rPr>
        <w:object w:dxaOrig="240" w:dyaOrig="240">
          <v:shape id="_x0000_i1303" type="#_x0000_t75" style="width:12pt;height:12pt" o:ole="">
            <v:imagedata r:id="rId568" o:title=""/>
          </v:shape>
          <o:OLEObject Type="Embed" ProgID="Equation.DSMT4" ShapeID="_x0000_i1303" DrawAspect="Content" ObjectID="_1696960130" r:id="rId569"/>
        </w:object>
      </w:r>
      <w:r>
        <w:rPr>
          <w:rFonts w:hint="eastAsia"/>
        </w:rPr>
        <w:t>和</w:t>
      </w:r>
      <w:r w:rsidR="009108C4" w:rsidRPr="00025957">
        <w:rPr>
          <w:position w:val="-4"/>
        </w:rPr>
        <w:object w:dxaOrig="220" w:dyaOrig="240">
          <v:shape id="_x0000_i1304" type="#_x0000_t75" style="width:11pt;height:12pt" o:ole="">
            <v:imagedata r:id="rId570" o:title=""/>
          </v:shape>
          <o:OLEObject Type="Embed" ProgID="Equation.DSMT4" ShapeID="_x0000_i1304" DrawAspect="Content" ObjectID="_1696960131" r:id="rId571"/>
        </w:object>
      </w:r>
      <w:r>
        <w:rPr>
          <w:rFonts w:hint="eastAsia"/>
        </w:rPr>
        <w:t>的相关系数</w:t>
      </w:r>
      <w:r w:rsidR="009108C4" w:rsidRPr="009108C4">
        <w:rPr>
          <w:position w:val="-12"/>
        </w:rPr>
        <w:object w:dxaOrig="400" w:dyaOrig="360">
          <v:shape id="_x0000_i1305" type="#_x0000_t75" style="width:20pt;height:18pt" o:ole="">
            <v:imagedata r:id="rId572" o:title=""/>
          </v:shape>
          <o:OLEObject Type="Embed" ProgID="Equation.DSMT4" ShapeID="_x0000_i1305" DrawAspect="Content" ObjectID="_1696960132" r:id="rId573"/>
        </w:object>
      </w:r>
      <w:r>
        <w:rPr>
          <w:rFonts w:hint="eastAsia"/>
        </w:rPr>
        <w:t>；</w:t>
      </w:r>
    </w:p>
    <w:p w:rsidR="002E19B4" w:rsidRPr="003D1CD5" w:rsidRDefault="002E19B4" w:rsidP="002E19B4">
      <w:pPr>
        <w:ind w:leftChars="200" w:left="480"/>
      </w:pPr>
      <w:r w:rsidRPr="001A04AA">
        <w:t>(</w:t>
      </w:r>
      <w:r w:rsidRPr="004276CB">
        <w:rPr>
          <w:rFonts w:hAnsi="宋体" w:hint="eastAsia"/>
        </w:rPr>
        <w:t>Ⅲ</w:t>
      </w:r>
      <w:r w:rsidRPr="001A04AA">
        <w:t xml:space="preserve">) </w:t>
      </w:r>
      <w:r w:rsidR="009108C4" w:rsidRPr="00025957">
        <w:rPr>
          <w:position w:val="-4"/>
        </w:rPr>
        <w:object w:dxaOrig="1160" w:dyaOrig="300">
          <v:shape id="_x0000_i1306" type="#_x0000_t75" style="width:58pt;height:15pt" o:ole="">
            <v:imagedata r:id="rId574" o:title=""/>
          </v:shape>
          <o:OLEObject Type="Embed" ProgID="Equation.DSMT4" ShapeID="_x0000_i1306" DrawAspect="Content" ObjectID="_1696960133" r:id="rId575"/>
        </w:object>
      </w:r>
      <w:r w:rsidRPr="001A04AA">
        <w:rPr>
          <w:rFonts w:hAnsi="宋体"/>
        </w:rPr>
        <w:t>的概率分布</w:t>
      </w:r>
      <w:r>
        <w:rPr>
          <w:rFonts w:hint="eastAsia"/>
        </w:rPr>
        <w:t>．</w:t>
      </w:r>
    </w:p>
    <w:p w:rsidR="002E19B4" w:rsidRDefault="002E19B4" w:rsidP="002E19B4"/>
    <w:p w:rsidR="002E19B4" w:rsidRDefault="002E19B4" w:rsidP="002E19B4">
      <w:pPr>
        <w:ind w:left="960" w:hangingChars="400" w:hanging="960"/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Ansi="宋体"/>
        </w:rPr>
        <w:t>(</w:t>
      </w:r>
      <w:r w:rsidRPr="004276CB">
        <w:rPr>
          <w:rFonts w:hint="eastAsia"/>
        </w:rPr>
        <w:t>Ⅰ</w:t>
      </w:r>
      <w:r>
        <w:rPr>
          <w:rFonts w:hAnsi="宋体"/>
        </w:rPr>
        <w:t>)</w:t>
      </w:r>
      <w:r>
        <w:t xml:space="preserve"> </w:t>
      </w:r>
      <w:r>
        <w:rPr>
          <w:rFonts w:hAnsi="宋体"/>
        </w:rPr>
        <w:t>由于</w:t>
      </w:r>
      <w:r w:rsidR="009108C4" w:rsidRPr="009108C4">
        <w:rPr>
          <w:position w:val="-24"/>
        </w:rPr>
        <w:object w:dxaOrig="2680" w:dyaOrig="620">
          <v:shape id="_x0000_i1307" type="#_x0000_t75" style="width:134pt;height:31pt" o:ole="">
            <v:imagedata r:id="rId576" o:title=""/>
          </v:shape>
          <o:OLEObject Type="Embed" ProgID="Equation.DSMT4" ShapeID="_x0000_i1307" DrawAspect="Content" ObjectID="_1696960134" r:id="rId577"/>
        </w:object>
      </w:r>
      <w:r>
        <w:rPr>
          <w:rFonts w:hAnsi="宋体"/>
        </w:rPr>
        <w:t>，</w:t>
      </w:r>
      <w:r>
        <w:rPr>
          <w:rFonts w:hAnsi="宋体" w:hint="eastAsia"/>
        </w:rPr>
        <w:t>所以</w:t>
      </w:r>
      <w:r w:rsidR="009108C4" w:rsidRPr="009108C4">
        <w:rPr>
          <w:position w:val="-32"/>
        </w:rPr>
        <w:object w:dxaOrig="1880" w:dyaOrig="700">
          <v:shape id="_x0000_i1308" type="#_x0000_t75" style="width:94pt;height:35pt" o:ole="">
            <v:imagedata r:id="rId578" o:title=""/>
          </v:shape>
          <o:OLEObject Type="Embed" ProgID="Equation.DSMT4" ShapeID="_x0000_i1308" DrawAspect="Content" ObjectID="_1696960135" r:id="rId579"/>
        </w:object>
      </w:r>
      <w:r>
        <w:rPr>
          <w:rFonts w:hint="eastAsia"/>
        </w:rPr>
        <w:t>．</w:t>
      </w:r>
      <w:r>
        <w:rPr>
          <w:rFonts w:hAnsi="宋体" w:hint="eastAsia"/>
        </w:rPr>
        <w:t>利用</w:t>
      </w:r>
      <w:r>
        <w:rPr>
          <w:rFonts w:hAnsi="宋体"/>
        </w:rPr>
        <w:t>条件概率公式和事件间简单的运算关系</w:t>
      </w:r>
      <w:r>
        <w:rPr>
          <w:rFonts w:hAnsi="宋体" w:hint="eastAsia"/>
        </w:rPr>
        <w:t>，有</w:t>
      </w:r>
    </w:p>
    <w:p w:rsidR="002E19B4" w:rsidRDefault="009108C4" w:rsidP="002E19B4">
      <w:pPr>
        <w:tabs>
          <w:tab w:val="left" w:pos="1080"/>
        </w:tabs>
        <w:ind w:firstLineChars="400" w:firstLine="960"/>
        <w:jc w:val="center"/>
      </w:pPr>
      <w:r w:rsidRPr="009108C4">
        <w:rPr>
          <w:position w:val="-122"/>
        </w:rPr>
        <w:object w:dxaOrig="6780" w:dyaOrig="2560">
          <v:shape id="_x0000_i1309" type="#_x0000_t75" style="width:339pt;height:128pt" o:ole="">
            <v:imagedata r:id="rId580" o:title=""/>
          </v:shape>
          <o:OLEObject Type="Embed" ProgID="Equation.DSMT4" ShapeID="_x0000_i1309" DrawAspect="Content" ObjectID="_1696960136" r:id="rId581"/>
        </w:object>
      </w:r>
    </w:p>
    <w:p w:rsidR="002E19B4" w:rsidRDefault="002E19B4" w:rsidP="002E19B4">
      <w:pPr>
        <w:tabs>
          <w:tab w:val="left" w:pos="1080"/>
        </w:tabs>
        <w:ind w:leftChars="400" w:left="960"/>
        <w:rPr>
          <w:rFonts w:hAnsi="宋体"/>
        </w:rPr>
      </w:pPr>
      <w:r>
        <w:rPr>
          <w:rFonts w:hAnsi="宋体"/>
        </w:rPr>
        <w:t>故</w:t>
      </w:r>
      <w:r w:rsidR="009108C4" w:rsidRPr="009108C4">
        <w:rPr>
          <w:position w:val="-10"/>
        </w:rPr>
        <w:object w:dxaOrig="639" w:dyaOrig="320">
          <v:shape id="_x0000_i1310" type="#_x0000_t75" style="width:32pt;height:16pt" o:ole="">
            <v:imagedata r:id="rId582" o:title=""/>
          </v:shape>
          <o:OLEObject Type="Embed" ProgID="Equation.DSMT4" ShapeID="_x0000_i1310" DrawAspect="Content" ObjectID="_1696960137" r:id="rId583"/>
        </w:object>
      </w:r>
      <w:r>
        <w:rPr>
          <w:rFonts w:hAnsi="宋体"/>
        </w:rPr>
        <w:t>的概率分布为</w:t>
      </w:r>
    </w:p>
    <w:p w:rsidR="002E19B4" w:rsidRDefault="009108C4" w:rsidP="002E19B4">
      <w:pPr>
        <w:tabs>
          <w:tab w:val="left" w:pos="1080"/>
        </w:tabs>
        <w:ind w:leftChars="400" w:left="960"/>
        <w:jc w:val="center"/>
      </w:pPr>
      <w:r w:rsidRPr="009108C4">
        <w:rPr>
          <w:position w:val="-88"/>
        </w:rPr>
        <w:object w:dxaOrig="1700" w:dyaOrig="1680">
          <v:shape id="_x0000_i1311" type="#_x0000_t75" style="width:85pt;height:84pt" o:ole="">
            <v:imagedata r:id="rId584" o:title=""/>
          </v:shape>
          <o:OLEObject Type="Embed" ProgID="Equation.DSMT4" ShapeID="_x0000_i1311" DrawAspect="Content" ObjectID="_1696960138" r:id="rId585"/>
        </w:object>
      </w:r>
    </w:p>
    <w:p w:rsidR="002E19B4" w:rsidRDefault="002E19B4" w:rsidP="002E19B4">
      <w:pPr>
        <w:tabs>
          <w:tab w:val="left" w:pos="1080"/>
        </w:tabs>
        <w:ind w:leftChars="200" w:left="480"/>
      </w:pPr>
      <w:r>
        <w:t>(</w:t>
      </w:r>
      <w:r w:rsidRPr="004276CB">
        <w:rPr>
          <w:rFonts w:hint="eastAsia"/>
        </w:rPr>
        <w:t>Ⅱ</w:t>
      </w:r>
      <w:r>
        <w:t xml:space="preserve">) </w:t>
      </w:r>
      <w:r w:rsidR="009108C4" w:rsidRPr="009108C4">
        <w:rPr>
          <w:position w:val="-8"/>
        </w:rPr>
        <w:object w:dxaOrig="460" w:dyaOrig="279">
          <v:shape id="_x0000_i1312" type="#_x0000_t75" style="width:23pt;height:14pt" o:ole="">
            <v:imagedata r:id="rId586" o:title=""/>
          </v:shape>
          <o:OLEObject Type="Embed" ProgID="Equation.DSMT4" ShapeID="_x0000_i1312" DrawAspect="Content" ObjectID="_1696960139" r:id="rId587"/>
        </w:object>
      </w:r>
      <w:r>
        <w:rPr>
          <w:rFonts w:hAnsi="宋体"/>
        </w:rPr>
        <w:t>的概率分布分别为</w:t>
      </w:r>
    </w:p>
    <w:p w:rsidR="002E19B4" w:rsidRDefault="009108C4" w:rsidP="002E19B4">
      <w:pPr>
        <w:tabs>
          <w:tab w:val="left" w:pos="1080"/>
        </w:tabs>
        <w:ind w:leftChars="400" w:left="960"/>
        <w:jc w:val="center"/>
      </w:pPr>
      <w:r w:rsidRPr="009108C4">
        <w:rPr>
          <w:position w:val="-122"/>
        </w:rPr>
        <w:object w:dxaOrig="5679" w:dyaOrig="2560">
          <v:shape id="_x0000_i1313" type="#_x0000_t75" style="width:284pt;height:128pt" o:ole="">
            <v:imagedata r:id="rId588" o:title=""/>
          </v:shape>
          <o:OLEObject Type="Embed" ProgID="Equation.DSMT4" ShapeID="_x0000_i1313" DrawAspect="Content" ObjectID="_1696960140" r:id="rId589"/>
        </w:object>
      </w:r>
    </w:p>
    <w:p w:rsidR="002E19B4" w:rsidRDefault="002E19B4" w:rsidP="002E19B4">
      <w:pPr>
        <w:tabs>
          <w:tab w:val="left" w:pos="1080"/>
        </w:tabs>
        <w:ind w:leftChars="400" w:left="960"/>
        <w:rPr>
          <w:rFonts w:hAnsi="宋体"/>
        </w:rPr>
      </w:pPr>
      <w:r>
        <w:rPr>
          <w:rFonts w:hAnsi="宋体"/>
        </w:rPr>
        <w:t>所以</w:t>
      </w:r>
      <w:r w:rsidR="009108C4" w:rsidRPr="009108C4">
        <w:rPr>
          <w:position w:val="-8"/>
        </w:rPr>
        <w:object w:dxaOrig="460" w:dyaOrig="279">
          <v:shape id="_x0000_i1314" type="#_x0000_t75" style="width:23pt;height:14pt" o:ole="">
            <v:imagedata r:id="rId590" o:title=""/>
          </v:shape>
          <o:OLEObject Type="Embed" ProgID="Equation.DSMT4" ShapeID="_x0000_i1314" DrawAspect="Content" ObjectID="_1696960141" r:id="rId591"/>
        </w:object>
      </w:r>
      <w:r>
        <w:rPr>
          <w:rFonts w:hAnsi="宋体"/>
        </w:rPr>
        <w:t>的概率分布为</w:t>
      </w:r>
    </w:p>
    <w:p w:rsidR="002E19B4" w:rsidRDefault="009108C4" w:rsidP="002E19B4">
      <w:pPr>
        <w:tabs>
          <w:tab w:val="left" w:pos="1080"/>
        </w:tabs>
        <w:ind w:leftChars="400" w:left="960"/>
        <w:jc w:val="center"/>
      </w:pPr>
      <w:r w:rsidRPr="009108C4">
        <w:rPr>
          <w:position w:val="-50"/>
        </w:rPr>
        <w:object w:dxaOrig="2840" w:dyaOrig="1120">
          <v:shape id="_x0000_i1315" type="#_x0000_t75" style="width:142pt;height:56pt" o:ole="">
            <v:imagedata r:id="rId592" o:title=""/>
          </v:shape>
          <o:OLEObject Type="Embed" ProgID="Equation.DSMT4" ShapeID="_x0000_i1315" DrawAspect="Content" ObjectID="_1696960142" r:id="rId593"/>
        </w:object>
      </w:r>
    </w:p>
    <w:p w:rsidR="002E19B4" w:rsidRDefault="002E19B4" w:rsidP="002E19B4">
      <w:pPr>
        <w:tabs>
          <w:tab w:val="left" w:pos="1080"/>
        </w:tabs>
        <w:ind w:leftChars="400" w:left="960"/>
        <w:rPr>
          <w:rFonts w:hAnsi="宋体"/>
        </w:rPr>
      </w:pPr>
      <w:r>
        <w:rPr>
          <w:rFonts w:hAnsi="宋体"/>
        </w:rPr>
        <w:t>由</w:t>
      </w:r>
      <w:r w:rsidR="009108C4" w:rsidRPr="009108C4">
        <w:rPr>
          <w:position w:val="-6"/>
        </w:rPr>
        <w:object w:dxaOrig="499" w:dyaOrig="279">
          <v:shape id="_x0000_i1316" type="#_x0000_t75" style="width:25pt;height:14pt" o:ole="">
            <v:imagedata r:id="rId594" o:title=""/>
          </v:shape>
          <o:OLEObject Type="Embed" ProgID="Equation.DSMT4" ShapeID="_x0000_i1316" DrawAspect="Content" ObjectID="_1696960143" r:id="rId595"/>
        </w:object>
      </w:r>
      <w:r>
        <w:rPr>
          <w:rFonts w:hAnsi="宋体"/>
        </w:rPr>
        <w:t>分布的数学期望和方差公式，</w:t>
      </w:r>
      <w:r>
        <w:rPr>
          <w:rFonts w:hAnsi="宋体" w:hint="eastAsia"/>
        </w:rPr>
        <w:t>有</w:t>
      </w:r>
    </w:p>
    <w:p w:rsidR="002E19B4" w:rsidRDefault="009108C4" w:rsidP="002E19B4">
      <w:pPr>
        <w:tabs>
          <w:tab w:val="left" w:pos="1080"/>
        </w:tabs>
        <w:ind w:leftChars="400" w:left="960"/>
        <w:jc w:val="center"/>
      </w:pPr>
      <w:r w:rsidRPr="009108C4">
        <w:rPr>
          <w:position w:val="-58"/>
        </w:rPr>
        <w:object w:dxaOrig="5860" w:dyaOrig="1280">
          <v:shape id="_x0000_i1317" type="#_x0000_t75" style="width:293pt;height:64pt" o:ole="">
            <v:imagedata r:id="rId596" o:title=""/>
          </v:shape>
          <o:OLEObject Type="Embed" ProgID="Equation.DSMT4" ShapeID="_x0000_i1317" DrawAspect="Content" ObjectID="_1696960144" r:id="rId597"/>
        </w:object>
      </w:r>
    </w:p>
    <w:p w:rsidR="002E19B4" w:rsidRDefault="002E19B4" w:rsidP="002E19B4">
      <w:pPr>
        <w:tabs>
          <w:tab w:val="left" w:pos="1080"/>
        </w:tabs>
        <w:ind w:leftChars="400" w:left="960"/>
      </w:pPr>
      <w:r>
        <w:rPr>
          <w:rFonts w:hAnsi="宋体"/>
        </w:rPr>
        <w:t>故</w:t>
      </w:r>
      <w:r>
        <w:rPr>
          <w:rFonts w:hint="eastAsia"/>
        </w:rPr>
        <w:t>协方差和相关系数等于</w:t>
      </w:r>
    </w:p>
    <w:p w:rsidR="002E19B4" w:rsidRPr="001A04AA" w:rsidRDefault="009108C4" w:rsidP="002E19B4">
      <w:pPr>
        <w:tabs>
          <w:tab w:val="left" w:pos="1080"/>
        </w:tabs>
        <w:ind w:leftChars="400" w:left="960"/>
        <w:jc w:val="center"/>
      </w:pPr>
      <w:r w:rsidRPr="009108C4">
        <w:rPr>
          <w:position w:val="-28"/>
        </w:rPr>
        <w:object w:dxaOrig="6080" w:dyaOrig="720">
          <v:shape id="_x0000_i1318" type="#_x0000_t75" style="width:304pt;height:36pt" o:ole="">
            <v:imagedata r:id="rId598" o:title=""/>
          </v:shape>
          <o:OLEObject Type="Embed" ProgID="Equation.DSMT4" ShapeID="_x0000_i1318" DrawAspect="Content" ObjectID="_1696960145" r:id="rId599"/>
        </w:object>
      </w:r>
    </w:p>
    <w:p w:rsidR="002E19B4" w:rsidRPr="004E5B0E" w:rsidRDefault="002E19B4" w:rsidP="002E19B4">
      <w:pPr>
        <w:ind w:firstLineChars="200" w:firstLine="480"/>
      </w:pPr>
      <w:bookmarkStart w:id="3" w:name="OLE_LINK2"/>
      <w:r w:rsidRPr="004E5B0E">
        <w:t>(</w:t>
      </w:r>
      <w:r w:rsidRPr="004276CB">
        <w:rPr>
          <w:rFonts w:hAnsi="宋体" w:hint="eastAsia"/>
        </w:rPr>
        <w:t>Ⅲ</w:t>
      </w:r>
      <w:r w:rsidRPr="004E5B0E">
        <w:t>)</w:t>
      </w:r>
      <w:r>
        <w:rPr>
          <w:rFonts w:hint="eastAsia"/>
        </w:rPr>
        <w:t xml:space="preserve"> </w:t>
      </w:r>
      <w:r w:rsidR="009108C4" w:rsidRPr="00025957">
        <w:rPr>
          <w:position w:val="-4"/>
        </w:rPr>
        <w:object w:dxaOrig="220" w:dyaOrig="240">
          <v:shape id="_x0000_i1319" type="#_x0000_t75" style="width:11pt;height:12pt" o:ole="">
            <v:imagedata r:id="rId600" o:title=""/>
          </v:shape>
          <o:OLEObject Type="Embed" ProgID="Equation.DSMT4" ShapeID="_x0000_i1319" DrawAspect="Content" ObjectID="_1696960146" r:id="rId601"/>
        </w:object>
      </w:r>
      <w:r w:rsidRPr="004E5B0E">
        <w:rPr>
          <w:rFonts w:hAnsi="宋体"/>
        </w:rPr>
        <w:t>的可能取值为</w:t>
      </w:r>
      <w:r w:rsidR="009108C4" w:rsidRPr="009108C4">
        <w:rPr>
          <w:position w:val="-8"/>
        </w:rPr>
        <w:object w:dxaOrig="540" w:dyaOrig="300">
          <v:shape id="_x0000_i1320" type="#_x0000_t75" style="width:27pt;height:15pt" o:ole="">
            <v:imagedata r:id="rId602" o:title=""/>
          </v:shape>
          <o:OLEObject Type="Embed" ProgID="Equation.DSMT4" ShapeID="_x0000_i1320" DrawAspect="Content" ObjectID="_1696960147" r:id="rId603"/>
        </w:object>
      </w:r>
      <w:r>
        <w:rPr>
          <w:rFonts w:hint="eastAsia"/>
        </w:rPr>
        <w:t>．且有</w:t>
      </w:r>
    </w:p>
    <w:p w:rsidR="002E19B4" w:rsidRPr="004E5B0E" w:rsidRDefault="009108C4" w:rsidP="002E19B4">
      <w:pPr>
        <w:ind w:leftChars="400" w:left="960"/>
        <w:jc w:val="center"/>
      </w:pPr>
      <w:r w:rsidRPr="009108C4">
        <w:rPr>
          <w:position w:val="-88"/>
        </w:rPr>
        <w:object w:dxaOrig="4700" w:dyaOrig="1920">
          <v:shape id="_x0000_i1321" type="#_x0000_t75" style="width:235pt;height:96pt" o:ole="">
            <v:imagedata r:id="rId604" o:title=""/>
          </v:shape>
          <o:OLEObject Type="Embed" ProgID="Equation.DSMT4" ShapeID="_x0000_i1321" DrawAspect="Content" ObjectID="_1696960148" r:id="rId605"/>
        </w:object>
      </w:r>
      <w:r w:rsidR="002E19B4" w:rsidRPr="004E5B0E">
        <w:rPr>
          <w:rFonts w:hAnsi="宋体"/>
        </w:rPr>
        <w:t>，</w:t>
      </w:r>
    </w:p>
    <w:p w:rsidR="002E19B4" w:rsidRDefault="002E19B4" w:rsidP="002E19B4">
      <w:pPr>
        <w:ind w:leftChars="400" w:left="960"/>
        <w:rPr>
          <w:rFonts w:hAnsi="宋体"/>
        </w:rPr>
      </w:pPr>
      <w:r w:rsidRPr="004E5B0E">
        <w:rPr>
          <w:rFonts w:hAnsi="宋体"/>
        </w:rPr>
        <w:t>即</w:t>
      </w:r>
      <w:r w:rsidR="009108C4" w:rsidRPr="00025957">
        <w:rPr>
          <w:position w:val="-4"/>
        </w:rPr>
        <w:object w:dxaOrig="220" w:dyaOrig="240">
          <v:shape id="_x0000_i1322" type="#_x0000_t75" style="width:11pt;height:12pt" o:ole="">
            <v:imagedata r:id="rId606" o:title=""/>
          </v:shape>
          <o:OLEObject Type="Embed" ProgID="Equation.DSMT4" ShapeID="_x0000_i1322" DrawAspect="Content" ObjectID="_1696960149" r:id="rId607"/>
        </w:object>
      </w:r>
      <w:r w:rsidRPr="004E5B0E">
        <w:rPr>
          <w:rFonts w:hAnsi="宋体"/>
        </w:rPr>
        <w:t>的概率分布为</w:t>
      </w:r>
    </w:p>
    <w:p w:rsidR="002E19B4" w:rsidRPr="004276CB" w:rsidRDefault="009108C4" w:rsidP="002E19B4">
      <w:pPr>
        <w:ind w:leftChars="400" w:left="960"/>
        <w:jc w:val="center"/>
        <w:rPr>
          <w:rFonts w:hAnsi="宋体"/>
        </w:rPr>
      </w:pPr>
      <w:r w:rsidRPr="009108C4">
        <w:rPr>
          <w:position w:val="-50"/>
        </w:rPr>
        <w:object w:dxaOrig="1740" w:dyaOrig="1120">
          <v:shape id="_x0000_i1323" type="#_x0000_t75" style="width:87pt;height:56pt" o:ole="">
            <v:imagedata r:id="rId608" o:title=""/>
          </v:shape>
          <o:OLEObject Type="Embed" ProgID="Equation.DSMT4" ShapeID="_x0000_i1323" DrawAspect="Content" ObjectID="_1696960150" r:id="rId609"/>
        </w:object>
      </w:r>
    </w:p>
    <w:bookmarkEnd w:id="3"/>
    <w:p w:rsidR="002E19B4" w:rsidRPr="004E5B0E" w:rsidRDefault="002E19B4" w:rsidP="002E19B4"/>
    <w:p w:rsidR="00CE1C18" w:rsidRDefault="00CE1C18" w:rsidP="00CE1C18"/>
    <w:p w:rsidR="008955B4" w:rsidRDefault="00CE1C18" w:rsidP="008955B4">
      <w:r>
        <w:rPr>
          <w:rFonts w:hint="eastAsia"/>
        </w:rPr>
        <w:t>(23</w:t>
      </w:r>
      <w:r w:rsidR="008955B4">
        <w:rPr>
          <w:rFonts w:hint="eastAsia"/>
        </w:rPr>
        <w:t>)</w:t>
      </w:r>
      <w:r w:rsidR="008955B4">
        <w:rPr>
          <w:rFonts w:hint="eastAsia"/>
        </w:rPr>
        <w:t>（本题满分</w:t>
      </w:r>
      <w:r w:rsidR="008955B4">
        <w:rPr>
          <w:rFonts w:hint="eastAsia"/>
        </w:rPr>
        <w:t>13</w:t>
      </w:r>
      <w:r w:rsidR="008955B4">
        <w:rPr>
          <w:rFonts w:hint="eastAsia"/>
        </w:rPr>
        <w:t>分）</w:t>
      </w:r>
    </w:p>
    <w:p w:rsidR="008955B4" w:rsidRDefault="008955B4" w:rsidP="008955B4">
      <w:pPr>
        <w:ind w:leftChars="200" w:left="480"/>
      </w:pPr>
      <w:r>
        <w:rPr>
          <w:rFonts w:hint="eastAsia"/>
        </w:rPr>
        <w:t>设随机变量</w:t>
      </w:r>
      <w:r w:rsidR="009108C4" w:rsidRPr="00025957">
        <w:rPr>
          <w:position w:val="-4"/>
        </w:rPr>
        <w:object w:dxaOrig="240" w:dyaOrig="240">
          <v:shape id="_x0000_i1324" type="#_x0000_t75" style="width:12pt;height:12pt" o:ole="">
            <v:imagedata r:id="rId610" o:title=""/>
          </v:shape>
          <o:OLEObject Type="Embed" ProgID="Equation.DSMT4" ShapeID="_x0000_i1324" DrawAspect="Content" ObjectID="_1696960151" r:id="rId611"/>
        </w:object>
      </w:r>
      <w:r>
        <w:rPr>
          <w:rFonts w:hint="eastAsia"/>
        </w:rPr>
        <w:t>在区间</w:t>
      </w:r>
      <w:r w:rsidR="009108C4" w:rsidRPr="009108C4">
        <w:rPr>
          <w:position w:val="-10"/>
        </w:rPr>
        <w:object w:dxaOrig="540" w:dyaOrig="320">
          <v:shape id="_x0000_i1325" type="#_x0000_t75" style="width:27pt;height:16pt" o:ole="">
            <v:imagedata r:id="rId612" o:title=""/>
          </v:shape>
          <o:OLEObject Type="Embed" ProgID="Equation.DSMT4" ShapeID="_x0000_i1325" DrawAspect="Content" ObjectID="_1696960152" r:id="rId613"/>
        </w:object>
      </w:r>
      <w:r>
        <w:rPr>
          <w:rFonts w:hint="eastAsia"/>
        </w:rPr>
        <w:t>上服从均匀分布，在</w:t>
      </w:r>
      <w:r w:rsidR="009108C4" w:rsidRPr="00025957">
        <w:rPr>
          <w:position w:val="-4"/>
        </w:rPr>
        <w:object w:dxaOrig="620" w:dyaOrig="240">
          <v:shape id="_x0000_i1326" type="#_x0000_t75" style="width:31pt;height:12pt" o:ole="">
            <v:imagedata r:id="rId614" o:title=""/>
          </v:shape>
          <o:OLEObject Type="Embed" ProgID="Equation.DSMT4" ShapeID="_x0000_i1326" DrawAspect="Content" ObjectID="_1696960153" r:id="rId615"/>
        </w:object>
      </w:r>
      <w:r>
        <w:rPr>
          <w:rFonts w:hint="eastAsia"/>
        </w:rPr>
        <w:t>（</w:t>
      </w:r>
      <w:r w:rsidR="009108C4" w:rsidRPr="009108C4">
        <w:rPr>
          <w:position w:val="-6"/>
        </w:rPr>
        <w:object w:dxaOrig="880" w:dyaOrig="279">
          <v:shape id="_x0000_i1327" type="#_x0000_t75" style="width:44pt;height:14pt" o:ole="">
            <v:imagedata r:id="rId616" o:title=""/>
          </v:shape>
          <o:OLEObject Type="Embed" ProgID="Equation.DSMT4" ShapeID="_x0000_i1327" DrawAspect="Content" ObjectID="_1696960154" r:id="rId617"/>
        </w:object>
      </w:r>
      <w:r>
        <w:rPr>
          <w:rFonts w:hint="eastAsia"/>
        </w:rPr>
        <w:t>）的条件下，随机变量</w:t>
      </w:r>
      <w:r w:rsidR="009108C4" w:rsidRPr="00025957">
        <w:rPr>
          <w:position w:val="-4"/>
        </w:rPr>
        <w:object w:dxaOrig="220" w:dyaOrig="240">
          <v:shape id="_x0000_i1328" type="#_x0000_t75" style="width:11pt;height:12pt" o:ole="">
            <v:imagedata r:id="rId618" o:title=""/>
          </v:shape>
          <o:OLEObject Type="Embed" ProgID="Equation.DSMT4" ShapeID="_x0000_i1328" DrawAspect="Content" ObjectID="_1696960155" r:id="rId619"/>
        </w:object>
      </w:r>
      <w:r>
        <w:rPr>
          <w:rFonts w:hint="eastAsia"/>
        </w:rPr>
        <w:t>在区间</w:t>
      </w:r>
      <w:r w:rsidR="009108C4" w:rsidRPr="009108C4">
        <w:rPr>
          <w:position w:val="-10"/>
        </w:rPr>
        <w:object w:dxaOrig="580" w:dyaOrig="320">
          <v:shape id="_x0000_i1329" type="#_x0000_t75" style="width:29pt;height:16pt" o:ole="">
            <v:imagedata r:id="rId620" o:title=""/>
          </v:shape>
          <o:OLEObject Type="Embed" ProgID="Equation.DSMT4" ShapeID="_x0000_i1329" DrawAspect="Content" ObjectID="_1696960156" r:id="rId621"/>
        </w:object>
      </w:r>
      <w:r>
        <w:rPr>
          <w:rFonts w:hint="eastAsia"/>
        </w:rPr>
        <w:t>上服从均匀分布，求：</w:t>
      </w:r>
    </w:p>
    <w:p w:rsidR="008955B4" w:rsidRDefault="008955B4" w:rsidP="008955B4">
      <w:pPr>
        <w:ind w:leftChars="200" w:left="480"/>
      </w:pPr>
      <w:r>
        <w:rPr>
          <w:rFonts w:hint="eastAsia"/>
        </w:rPr>
        <w:t>(</w:t>
      </w:r>
      <w:r w:rsidRPr="008955B4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随机变量</w:t>
      </w:r>
      <w:r w:rsidR="009108C4" w:rsidRPr="00025957">
        <w:rPr>
          <w:position w:val="-4"/>
        </w:rPr>
        <w:object w:dxaOrig="240" w:dyaOrig="240">
          <v:shape id="_x0000_i1330" type="#_x0000_t75" style="width:12pt;height:12pt" o:ole="">
            <v:imagedata r:id="rId622" o:title=""/>
          </v:shape>
          <o:OLEObject Type="Embed" ProgID="Equation.DSMT4" ShapeID="_x0000_i1330" DrawAspect="Content" ObjectID="_1696960157" r:id="rId623"/>
        </w:object>
      </w:r>
      <w:r>
        <w:rPr>
          <w:rFonts w:hint="eastAsia"/>
        </w:rPr>
        <w:t>和</w:t>
      </w:r>
      <w:r w:rsidR="009108C4" w:rsidRPr="00025957">
        <w:rPr>
          <w:position w:val="-4"/>
        </w:rPr>
        <w:object w:dxaOrig="220" w:dyaOrig="240">
          <v:shape id="_x0000_i1331" type="#_x0000_t75" style="width:11pt;height:12pt" o:ole="">
            <v:imagedata r:id="rId624" o:title=""/>
          </v:shape>
          <o:OLEObject Type="Embed" ProgID="Equation.DSMT4" ShapeID="_x0000_i1331" DrawAspect="Content" ObjectID="_1696960158" r:id="rId625"/>
        </w:object>
      </w:r>
      <w:r>
        <w:rPr>
          <w:rFonts w:hint="eastAsia"/>
        </w:rPr>
        <w:t>的联合概率密度；</w:t>
      </w:r>
    </w:p>
    <w:p w:rsidR="008955B4" w:rsidRDefault="008955B4" w:rsidP="008955B4">
      <w:pPr>
        <w:ind w:leftChars="200" w:left="480"/>
      </w:pPr>
      <w:r>
        <w:rPr>
          <w:rFonts w:hint="eastAsia"/>
        </w:rPr>
        <w:t>(</w:t>
      </w:r>
      <w:r w:rsidRPr="008955B4">
        <w:rPr>
          <w:rFonts w:hint="eastAsia"/>
        </w:rPr>
        <w:t>Ⅱ</w:t>
      </w:r>
      <w:r>
        <w:rPr>
          <w:rFonts w:hint="eastAsia"/>
        </w:rPr>
        <w:t xml:space="preserve">) </w:t>
      </w:r>
      <w:r w:rsidR="009108C4" w:rsidRPr="00025957">
        <w:rPr>
          <w:position w:val="-4"/>
        </w:rPr>
        <w:object w:dxaOrig="220" w:dyaOrig="240">
          <v:shape id="_x0000_i1332" type="#_x0000_t75" style="width:11pt;height:12pt" o:ole="">
            <v:imagedata r:id="rId626" o:title=""/>
          </v:shape>
          <o:OLEObject Type="Embed" ProgID="Equation.DSMT4" ShapeID="_x0000_i1332" DrawAspect="Content" ObjectID="_1696960159" r:id="rId627"/>
        </w:object>
      </w:r>
      <w:r>
        <w:rPr>
          <w:rFonts w:hint="eastAsia"/>
        </w:rPr>
        <w:t>的概率密度；</w:t>
      </w:r>
    </w:p>
    <w:p w:rsidR="00CE1C18" w:rsidRDefault="008955B4" w:rsidP="008955B4">
      <w:pPr>
        <w:ind w:leftChars="200" w:left="480"/>
      </w:pPr>
      <w:r>
        <w:rPr>
          <w:rFonts w:hint="eastAsia"/>
        </w:rPr>
        <w:t>(</w:t>
      </w:r>
      <w:r w:rsidRPr="008955B4">
        <w:rPr>
          <w:rFonts w:hint="eastAsia"/>
        </w:rPr>
        <w:t>Ⅲ</w:t>
      </w:r>
      <w:r>
        <w:rPr>
          <w:rFonts w:hint="eastAsia"/>
        </w:rPr>
        <w:t xml:space="preserve">) </w:t>
      </w:r>
      <w:r>
        <w:rPr>
          <w:rFonts w:hint="eastAsia"/>
        </w:rPr>
        <w:t>概率</w:t>
      </w:r>
      <w:r w:rsidR="009108C4" w:rsidRPr="009108C4">
        <w:rPr>
          <w:position w:val="-10"/>
        </w:rPr>
        <w:object w:dxaOrig="1280" w:dyaOrig="320">
          <v:shape id="_x0000_i1333" type="#_x0000_t75" style="width:64pt;height:16pt" o:ole="">
            <v:imagedata r:id="rId628" o:title=""/>
          </v:shape>
          <o:OLEObject Type="Embed" ProgID="Equation.DSMT4" ShapeID="_x0000_i1333" DrawAspect="Content" ObjectID="_1696960160" r:id="rId629"/>
        </w:object>
      </w:r>
      <w:r>
        <w:rPr>
          <w:rFonts w:hint="eastAsia"/>
        </w:rPr>
        <w:t>．</w:t>
      </w:r>
    </w:p>
    <w:p w:rsidR="00CE1C18" w:rsidRDefault="00CE1C18" w:rsidP="00CE1C18"/>
    <w:p w:rsidR="000066D0" w:rsidRDefault="00CE1C18" w:rsidP="000066D0">
      <w:r w:rsidRPr="007048E8">
        <w:rPr>
          <w:rStyle w:val="af4"/>
          <w:rFonts w:hint="eastAsia"/>
        </w:rPr>
        <w:lastRenderedPageBreak/>
        <w:t>[解]</w:t>
      </w:r>
      <w:r w:rsidRPr="00CE1C18">
        <w:rPr>
          <w:rFonts w:hint="eastAsia"/>
        </w:rPr>
        <w:t xml:space="preserve"> </w:t>
      </w:r>
      <w:r w:rsidR="000066D0">
        <w:rPr>
          <w:rFonts w:hint="eastAsia"/>
        </w:rPr>
        <w:t>(</w:t>
      </w:r>
      <w:r w:rsidR="000066D0" w:rsidRPr="008955B4">
        <w:rPr>
          <w:rFonts w:hint="eastAsia"/>
        </w:rPr>
        <w:t>Ⅰ</w:t>
      </w:r>
      <w:r w:rsidR="000066D0">
        <w:rPr>
          <w:rFonts w:hint="eastAsia"/>
        </w:rPr>
        <w:t xml:space="preserve">) </w:t>
      </w:r>
      <w:r w:rsidR="009108C4" w:rsidRPr="00025957">
        <w:rPr>
          <w:position w:val="-4"/>
        </w:rPr>
        <w:object w:dxaOrig="240" w:dyaOrig="240">
          <v:shape id="_x0000_i1334" type="#_x0000_t75" style="width:12pt;height:12pt" o:ole="">
            <v:imagedata r:id="rId630" o:title=""/>
          </v:shape>
          <o:OLEObject Type="Embed" ProgID="Equation.DSMT4" ShapeID="_x0000_i1334" DrawAspect="Content" ObjectID="_1696960161" r:id="rId631"/>
        </w:object>
      </w:r>
      <w:r w:rsidR="000066D0">
        <w:rPr>
          <w:rFonts w:hint="eastAsia"/>
        </w:rPr>
        <w:t>和</w:t>
      </w:r>
      <w:r w:rsidR="009108C4" w:rsidRPr="00025957">
        <w:rPr>
          <w:position w:val="-4"/>
        </w:rPr>
        <w:object w:dxaOrig="220" w:dyaOrig="240">
          <v:shape id="_x0000_i1335" type="#_x0000_t75" style="width:11pt;height:12pt" o:ole="">
            <v:imagedata r:id="rId632" o:title=""/>
          </v:shape>
          <o:OLEObject Type="Embed" ProgID="Equation.DSMT4" ShapeID="_x0000_i1335" DrawAspect="Content" ObjectID="_1696960162" r:id="rId633"/>
        </w:object>
      </w:r>
      <w:r w:rsidR="000066D0">
        <w:rPr>
          <w:rFonts w:hint="eastAsia"/>
        </w:rPr>
        <w:t>的联合概率密度</w:t>
      </w:r>
      <w:r w:rsidR="009108C4" w:rsidRPr="009108C4">
        <w:rPr>
          <w:position w:val="-44"/>
        </w:rPr>
        <w:object w:dxaOrig="2840" w:dyaOrig="999">
          <v:shape id="_x0000_i1336" type="#_x0000_t75" style="width:142pt;height:50pt" o:ole="">
            <v:imagedata r:id="rId634" o:title=""/>
          </v:shape>
          <o:OLEObject Type="Embed" ProgID="Equation.DSMT4" ShapeID="_x0000_i1336" DrawAspect="Content" ObjectID="_1696960163" r:id="rId635"/>
        </w:object>
      </w:r>
    </w:p>
    <w:p w:rsidR="000066D0" w:rsidRDefault="000066D0" w:rsidP="000066D0">
      <w:pPr>
        <w:ind w:leftChars="200" w:left="480"/>
      </w:pPr>
      <w:r>
        <w:rPr>
          <w:rFonts w:hint="eastAsia"/>
        </w:rPr>
        <w:t>(</w:t>
      </w:r>
      <w:r w:rsidRPr="008955B4">
        <w:rPr>
          <w:rFonts w:hint="eastAsia"/>
        </w:rPr>
        <w:t>Ⅱ</w:t>
      </w:r>
      <w:r>
        <w:rPr>
          <w:rFonts w:hint="eastAsia"/>
        </w:rPr>
        <w:t xml:space="preserve">) </w:t>
      </w:r>
      <w:r w:rsidR="009108C4" w:rsidRPr="00025957">
        <w:rPr>
          <w:position w:val="-4"/>
        </w:rPr>
        <w:object w:dxaOrig="220" w:dyaOrig="240">
          <v:shape id="_x0000_i1337" type="#_x0000_t75" style="width:11pt;height:12pt" o:ole="">
            <v:imagedata r:id="rId636" o:title=""/>
          </v:shape>
          <o:OLEObject Type="Embed" ProgID="Equation.DSMT4" ShapeID="_x0000_i1337" DrawAspect="Content" ObjectID="_1696960164" r:id="rId637"/>
        </w:object>
      </w:r>
      <w:r>
        <w:rPr>
          <w:rFonts w:hint="eastAsia"/>
        </w:rPr>
        <w:t>的概率密度</w:t>
      </w:r>
      <w:r w:rsidR="009108C4" w:rsidRPr="009108C4">
        <w:rPr>
          <w:position w:val="-30"/>
        </w:rPr>
        <w:object w:dxaOrig="2700" w:dyaOrig="720">
          <v:shape id="_x0000_i1338" type="#_x0000_t75" style="width:135pt;height:36pt" o:ole="">
            <v:imagedata r:id="rId638" o:title=""/>
          </v:shape>
          <o:OLEObject Type="Embed" ProgID="Equation.DSMT4" ShapeID="_x0000_i1338" DrawAspect="Content" ObjectID="_1696960165" r:id="rId639"/>
        </w:object>
      </w:r>
    </w:p>
    <w:p w:rsidR="00CE1C18" w:rsidRDefault="000066D0" w:rsidP="000066D0">
      <w:pPr>
        <w:ind w:leftChars="200" w:left="480"/>
      </w:pPr>
      <w:r>
        <w:rPr>
          <w:rFonts w:hint="eastAsia"/>
        </w:rPr>
        <w:t>(</w:t>
      </w:r>
      <w:r w:rsidRPr="008955B4">
        <w:rPr>
          <w:rFonts w:hint="eastAsia"/>
        </w:rPr>
        <w:t>Ⅲ</w:t>
      </w:r>
      <w:r>
        <w:rPr>
          <w:rFonts w:hint="eastAsia"/>
        </w:rPr>
        <w:t xml:space="preserve">) </w:t>
      </w:r>
      <w:r>
        <w:rPr>
          <w:rFonts w:hint="eastAsia"/>
        </w:rPr>
        <w:t>概率</w:t>
      </w:r>
      <w:r w:rsidR="009108C4" w:rsidRPr="009108C4">
        <w:rPr>
          <w:position w:val="-10"/>
        </w:rPr>
        <w:object w:dxaOrig="2160" w:dyaOrig="320">
          <v:shape id="_x0000_i1339" type="#_x0000_t75" style="width:108pt;height:16pt" o:ole="">
            <v:imagedata r:id="rId640" o:title=""/>
          </v:shape>
          <o:OLEObject Type="Embed" ProgID="Equation.DSMT4" ShapeID="_x0000_i1339" DrawAspect="Content" ObjectID="_1696960166" r:id="rId641"/>
        </w:object>
      </w:r>
      <w:r>
        <w:rPr>
          <w:rFonts w:hint="eastAsia"/>
        </w:rPr>
        <w:t>．</w:t>
      </w:r>
    </w:p>
    <w:p w:rsidR="00CE1C18" w:rsidRPr="00BC7747" w:rsidRDefault="00CE1C18" w:rsidP="00CE1C18"/>
    <w:p w:rsidR="002E19B4" w:rsidRPr="0082082A" w:rsidRDefault="002E19B4" w:rsidP="00CA00AF"/>
    <w:sectPr w:rsidR="002E19B4" w:rsidRPr="0082082A" w:rsidSect="00223006">
      <w:headerReference w:type="even" r:id="rId642"/>
      <w:footerReference w:type="even" r:id="rId643"/>
      <w:footerReference w:type="default" r:id="rId644"/>
      <w:headerReference w:type="first" r:id="rId645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55B9" w:rsidRDefault="000A55B9">
      <w:r>
        <w:separator/>
      </w:r>
    </w:p>
  </w:endnote>
  <w:endnote w:type="continuationSeparator" w:id="0">
    <w:p w:rsidR="000A55B9" w:rsidRDefault="000A55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82082A" w:rsidRDefault="00D93716" w:rsidP="00D80857">
        <w:pPr>
          <w:pStyle w:val="a4"/>
          <w:ind w:right="360" w:firstLine="360"/>
        </w:pPr>
        <w:r w:rsidRPr="00D93716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82082A" w:rsidRDefault="00D93716">
                    <w:pPr>
                      <w:jc w:val="center"/>
                      <w:rPr>
                        <w:color w:val="5B9BD5" w:themeColor="accent1"/>
                      </w:rPr>
                    </w:pPr>
                    <w:r w:rsidRPr="00D93716">
                      <w:fldChar w:fldCharType="begin"/>
                    </w:r>
                    <w:r w:rsidR="0082082A">
                      <w:instrText>PAGE    \* MERGEFORMAT</w:instrText>
                    </w:r>
                    <w:r w:rsidRPr="00D93716">
                      <w:fldChar w:fldCharType="separate"/>
                    </w:r>
                    <w:r w:rsidR="0082082A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82A" w:rsidRPr="003C7E48" w:rsidRDefault="0082082A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2004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D93716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D93716">
      <w:rPr>
        <w:noProof/>
        <w:lang w:val="zh-CN"/>
      </w:rPr>
      <w:fldChar w:fldCharType="separate"/>
    </w:r>
    <w:r w:rsidR="00B47644">
      <w:rPr>
        <w:noProof/>
        <w:lang w:val="zh-CN"/>
      </w:rPr>
      <w:t>5</w:t>
    </w:r>
    <w:r w:rsidR="00D93716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55B9" w:rsidRDefault="000A55B9">
      <w:r>
        <w:separator/>
      </w:r>
    </w:p>
  </w:footnote>
  <w:footnote w:type="continuationSeparator" w:id="0">
    <w:p w:rsidR="000A55B9" w:rsidRDefault="000A55B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82A" w:rsidRPr="006E3539" w:rsidRDefault="0082082A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82A" w:rsidRDefault="00D93716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11.5pt;height:11.5pt" o:bullet="t">
        <v:imagedata r:id="rId1" o:title="msoA"/>
      </v:shape>
    </w:pict>
  </w:numPicBullet>
  <w:numPicBullet w:numPicBulletId="1">
    <w:pict>
      <v:shape id="_x0000_i1053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066D0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55B9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E67F1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3930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19B4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F7C9E"/>
    <w:rsid w:val="004171D8"/>
    <w:rsid w:val="004303A8"/>
    <w:rsid w:val="0043104A"/>
    <w:rsid w:val="00433FC2"/>
    <w:rsid w:val="00436F16"/>
    <w:rsid w:val="00442415"/>
    <w:rsid w:val="004439B9"/>
    <w:rsid w:val="00443B1B"/>
    <w:rsid w:val="00452257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51C0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0406A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23BF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082A"/>
    <w:rsid w:val="00821213"/>
    <w:rsid w:val="00822426"/>
    <w:rsid w:val="00824F35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57E7B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955B4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C6ED2"/>
    <w:rsid w:val="008D46D1"/>
    <w:rsid w:val="008E575B"/>
    <w:rsid w:val="008F29E3"/>
    <w:rsid w:val="008F367C"/>
    <w:rsid w:val="008F7E27"/>
    <w:rsid w:val="009016DA"/>
    <w:rsid w:val="009108C4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85A47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D2E89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09C"/>
    <w:rsid w:val="00B35149"/>
    <w:rsid w:val="00B37E50"/>
    <w:rsid w:val="00B40820"/>
    <w:rsid w:val="00B4208B"/>
    <w:rsid w:val="00B47644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05749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44D1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0C71"/>
    <w:rsid w:val="00CC5551"/>
    <w:rsid w:val="00CD11D9"/>
    <w:rsid w:val="00CD30B1"/>
    <w:rsid w:val="00CE1C18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3716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17DF5"/>
    <w:rsid w:val="00E20B0F"/>
    <w:rsid w:val="00E227F2"/>
    <w:rsid w:val="00E3772F"/>
    <w:rsid w:val="00E37A4C"/>
    <w:rsid w:val="00E4159C"/>
    <w:rsid w:val="00E4363E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5A37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oleObject" Target="embeddings/oleObject261.bin"/><Relationship Id="rId573" Type="http://schemas.openxmlformats.org/officeDocument/2006/relationships/oleObject" Target="embeddings/oleObject282.bin"/><Relationship Id="rId629" Type="http://schemas.openxmlformats.org/officeDocument/2006/relationships/oleObject" Target="embeddings/oleObject310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2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3.bin"/><Relationship Id="rId640" Type="http://schemas.openxmlformats.org/officeDocument/2006/relationships/image" Target="media/image319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image" Target="media/image249.wmf"/><Relationship Id="rId542" Type="http://schemas.openxmlformats.org/officeDocument/2006/relationships/image" Target="media/image270.wmf"/><Relationship Id="rId584" Type="http://schemas.openxmlformats.org/officeDocument/2006/relationships/image" Target="media/image291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oleObject" Target="embeddings/oleObject251.bin"/><Relationship Id="rId553" Type="http://schemas.openxmlformats.org/officeDocument/2006/relationships/oleObject" Target="embeddings/oleObject272.bin"/><Relationship Id="rId609" Type="http://schemas.openxmlformats.org/officeDocument/2006/relationships/oleObject" Target="embeddings/oleObject30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2.bin"/><Relationship Id="rId595" Type="http://schemas.openxmlformats.org/officeDocument/2006/relationships/oleObject" Target="embeddings/oleObject293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620" Type="http://schemas.openxmlformats.org/officeDocument/2006/relationships/image" Target="media/image309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image" Target="media/image281.wmf"/><Relationship Id="rId259" Type="http://schemas.openxmlformats.org/officeDocument/2006/relationships/image" Target="media/image128.wmf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631" Type="http://schemas.openxmlformats.org/officeDocument/2006/relationships/oleObject" Target="embeddings/oleObject311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62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oleObject" Target="embeddings/oleObject283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600" Type="http://schemas.openxmlformats.org/officeDocument/2006/relationships/image" Target="media/image299.wmf"/><Relationship Id="rId642" Type="http://schemas.openxmlformats.org/officeDocument/2006/relationships/header" Target="header1.xml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image" Target="media/image271.wmf"/><Relationship Id="rId586" Type="http://schemas.openxmlformats.org/officeDocument/2006/relationships/image" Target="media/image292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image" Target="media/image222.wmf"/><Relationship Id="rId611" Type="http://schemas.openxmlformats.org/officeDocument/2006/relationships/oleObject" Target="embeddings/oleObject301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image" Target="media/image243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597" Type="http://schemas.openxmlformats.org/officeDocument/2006/relationships/oleObject" Target="embeddings/oleObject294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622" Type="http://schemas.openxmlformats.org/officeDocument/2006/relationships/image" Target="media/image310.wmf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5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image" Target="media/image261.wmf"/><Relationship Id="rId566" Type="http://schemas.openxmlformats.org/officeDocument/2006/relationships/image" Target="media/image282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image" Target="media/image212.wmf"/><Relationship Id="rId633" Type="http://schemas.openxmlformats.org/officeDocument/2006/relationships/oleObject" Target="embeddings/oleObject312.bin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3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63.bin"/><Relationship Id="rId577" Type="http://schemas.openxmlformats.org/officeDocument/2006/relationships/oleObject" Target="embeddings/oleObject284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image" Target="media/image300.wmf"/><Relationship Id="rId241" Type="http://schemas.openxmlformats.org/officeDocument/2006/relationships/image" Target="media/image119.wmf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644" Type="http://schemas.openxmlformats.org/officeDocument/2006/relationships/footer" Target="footer2.xml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image" Target="media/image202.wmf"/><Relationship Id="rId588" Type="http://schemas.openxmlformats.org/officeDocument/2006/relationships/image" Target="media/image293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image" Target="media/image223.wmf"/><Relationship Id="rId613" Type="http://schemas.openxmlformats.org/officeDocument/2006/relationships/oleObject" Target="embeddings/oleObject302.bin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53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oleObject" Target="embeddings/oleObject274.bin"/><Relationship Id="rId599" Type="http://schemas.openxmlformats.org/officeDocument/2006/relationships/oleObject" Target="embeddings/oleObject295.bin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04.bin"/><Relationship Id="rId459" Type="http://schemas.openxmlformats.org/officeDocument/2006/relationships/oleObject" Target="embeddings/oleObject225.bin"/><Relationship Id="rId624" Type="http://schemas.openxmlformats.org/officeDocument/2006/relationships/image" Target="media/image311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image" Target="media/image234.wmf"/><Relationship Id="rId526" Type="http://schemas.openxmlformats.org/officeDocument/2006/relationships/image" Target="media/image262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image" Target="media/image283.wmf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image" Target="media/image213.wmf"/><Relationship Id="rId635" Type="http://schemas.openxmlformats.org/officeDocument/2006/relationships/oleObject" Target="embeddings/oleObject313.bin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6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264.bin"/><Relationship Id="rId579" Type="http://schemas.openxmlformats.org/officeDocument/2006/relationships/oleObject" Target="embeddings/oleObject285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oleObject" Target="embeddings/oleObject215.bin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646" Type="http://schemas.openxmlformats.org/officeDocument/2006/relationships/fontTable" Target="fontTable.xml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image" Target="media/image224.wmf"/><Relationship Id="rId506" Type="http://schemas.openxmlformats.org/officeDocument/2006/relationships/image" Target="media/image252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image" Target="media/image245.wmf"/><Relationship Id="rId548" Type="http://schemas.openxmlformats.org/officeDocument/2006/relationships/image" Target="media/image273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image" Target="media/image203.wmf"/><Relationship Id="rId615" Type="http://schemas.openxmlformats.org/officeDocument/2006/relationships/oleObject" Target="embeddings/oleObject303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image" Target="media/image21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oleObject" Target="embeddings/oleObject226.bin"/><Relationship Id="rId482" Type="http://schemas.openxmlformats.org/officeDocument/2006/relationships/image" Target="media/image240.wmf"/><Relationship Id="rId517" Type="http://schemas.openxmlformats.org/officeDocument/2006/relationships/oleObject" Target="embeddings/oleObject254.bin"/><Relationship Id="rId538" Type="http://schemas.openxmlformats.org/officeDocument/2006/relationships/image" Target="media/image268.wmf"/><Relationship Id="rId559" Type="http://schemas.openxmlformats.org/officeDocument/2006/relationships/oleObject" Target="embeddings/oleObject275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oleObject" Target="embeddings/oleObject205.bin"/><Relationship Id="rId570" Type="http://schemas.openxmlformats.org/officeDocument/2006/relationships/image" Target="media/image284.wmf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626" Type="http://schemas.openxmlformats.org/officeDocument/2006/relationships/image" Target="media/image312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image" Target="media/image214.wmf"/><Relationship Id="rId647" Type="http://schemas.openxmlformats.org/officeDocument/2006/relationships/theme" Target="theme/theme1.xml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1.bin"/><Relationship Id="rId472" Type="http://schemas.openxmlformats.org/officeDocument/2006/relationships/image" Target="media/image235.wmf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28" Type="http://schemas.openxmlformats.org/officeDocument/2006/relationships/image" Target="media/image263.wmf"/><Relationship Id="rId549" Type="http://schemas.openxmlformats.org/officeDocument/2006/relationships/oleObject" Target="embeddings/oleObject27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oleObject" Target="embeddings/oleObject200.bin"/><Relationship Id="rId560" Type="http://schemas.openxmlformats.org/officeDocument/2006/relationships/image" Target="media/image279.wmf"/><Relationship Id="rId581" Type="http://schemas.openxmlformats.org/officeDocument/2006/relationships/oleObject" Target="embeddings/oleObject286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image" Target="media/image209.wmf"/><Relationship Id="rId616" Type="http://schemas.openxmlformats.org/officeDocument/2006/relationships/image" Target="media/image307.wmf"/><Relationship Id="rId637" Type="http://schemas.openxmlformats.org/officeDocument/2006/relationships/oleObject" Target="embeddings/oleObject314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oleObject" Target="embeddings/oleObject216.bin"/><Relationship Id="rId462" Type="http://schemas.openxmlformats.org/officeDocument/2006/relationships/image" Target="media/image230.wmf"/><Relationship Id="rId483" Type="http://schemas.openxmlformats.org/officeDocument/2006/relationships/oleObject" Target="embeddings/oleObject237.bin"/><Relationship Id="rId518" Type="http://schemas.openxmlformats.org/officeDocument/2006/relationships/image" Target="media/image258.wmf"/><Relationship Id="rId539" Type="http://schemas.openxmlformats.org/officeDocument/2006/relationships/oleObject" Target="embeddings/oleObject265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image" Target="media/image274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oleObject" Target="embeddings/oleObject281.bin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627" Type="http://schemas.openxmlformats.org/officeDocument/2006/relationships/oleObject" Target="embeddings/oleObject309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image" Target="media/image204.wmf"/><Relationship Id="rId431" Type="http://schemas.openxmlformats.org/officeDocument/2006/relationships/oleObject" Target="embeddings/oleObject211.bin"/><Relationship Id="rId452" Type="http://schemas.openxmlformats.org/officeDocument/2006/relationships/image" Target="media/image225.wmf"/><Relationship Id="rId473" Type="http://schemas.openxmlformats.org/officeDocument/2006/relationships/oleObject" Target="embeddings/oleObject232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529" Type="http://schemas.openxmlformats.org/officeDocument/2006/relationships/oleObject" Target="embeddings/oleObject260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image" Target="media/image269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oleObject" Target="embeddings/oleObject276.bin"/><Relationship Id="rId582" Type="http://schemas.openxmlformats.org/officeDocument/2006/relationships/image" Target="media/image290.wmf"/><Relationship Id="rId617" Type="http://schemas.openxmlformats.org/officeDocument/2006/relationships/oleObject" Target="embeddings/oleObject304.bin"/><Relationship Id="rId638" Type="http://schemas.openxmlformats.org/officeDocument/2006/relationships/image" Target="media/image31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oleObject" Target="embeddings/oleObject206.bin"/><Relationship Id="rId442" Type="http://schemas.openxmlformats.org/officeDocument/2006/relationships/image" Target="media/image220.wmf"/><Relationship Id="rId463" Type="http://schemas.openxmlformats.org/officeDocument/2006/relationships/oleObject" Target="embeddings/oleObject227.bin"/><Relationship Id="rId484" Type="http://schemas.openxmlformats.org/officeDocument/2006/relationships/image" Target="media/image241.wmf"/><Relationship Id="rId519" Type="http://schemas.openxmlformats.org/officeDocument/2006/relationships/oleObject" Target="embeddings/oleObject255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image" Target="media/image264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oleObject" Target="embeddings/oleObject271.bin"/><Relationship Id="rId572" Type="http://schemas.openxmlformats.org/officeDocument/2006/relationships/image" Target="media/image285.wmf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28" Type="http://schemas.openxmlformats.org/officeDocument/2006/relationships/image" Target="media/image31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6.wmf"/><Relationship Id="rId509" Type="http://schemas.openxmlformats.org/officeDocument/2006/relationships/oleObject" Target="embeddings/oleObject250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oleObject" Target="embeddings/oleObject24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image" Target="media/image259.wmf"/><Relationship Id="rId541" Type="http://schemas.openxmlformats.org/officeDocument/2006/relationships/oleObject" Target="embeddings/oleObject266.bin"/><Relationship Id="rId562" Type="http://schemas.openxmlformats.org/officeDocument/2006/relationships/image" Target="media/image280.wmf"/><Relationship Id="rId583" Type="http://schemas.openxmlformats.org/officeDocument/2006/relationships/oleObject" Target="embeddings/oleObject287.bin"/><Relationship Id="rId618" Type="http://schemas.openxmlformats.org/officeDocument/2006/relationships/image" Target="media/image308.wmf"/><Relationship Id="rId639" Type="http://schemas.openxmlformats.org/officeDocument/2006/relationships/oleObject" Target="embeddings/oleObject315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image" Target="media/image210.wmf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1.wmf"/><Relationship Id="rId303" Type="http://schemas.openxmlformats.org/officeDocument/2006/relationships/image" Target="media/image150.wmf"/><Relationship Id="rId485" Type="http://schemas.openxmlformats.org/officeDocument/2006/relationships/oleObject" Target="embeddings/oleObject238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image" Target="media/image205.wmf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619" Type="http://schemas.openxmlformats.org/officeDocument/2006/relationships/oleObject" Target="embeddings/oleObject305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7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8.bin"/><Relationship Id="rId630" Type="http://schemas.openxmlformats.org/officeDocument/2006/relationships/image" Target="media/image314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641" Type="http://schemas.openxmlformats.org/officeDocument/2006/relationships/oleObject" Target="embeddings/oleObject316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oleObject" Target="embeddings/oleObject288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4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image" Target="media/image276.wmf"/><Relationship Id="rId596" Type="http://schemas.openxmlformats.org/officeDocument/2006/relationships/image" Target="media/image297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621" Type="http://schemas.openxmlformats.org/officeDocument/2006/relationships/oleObject" Target="embeddings/oleObject306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57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oleObject" Target="embeddings/oleObject278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632" Type="http://schemas.openxmlformats.org/officeDocument/2006/relationships/image" Target="media/image315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image" Target="media/image266.wmf"/><Relationship Id="rId576" Type="http://schemas.openxmlformats.org/officeDocument/2006/relationships/image" Target="media/image287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image" Target="media/image217.wmf"/><Relationship Id="rId601" Type="http://schemas.openxmlformats.org/officeDocument/2006/relationships/oleObject" Target="embeddings/oleObject296.bin"/><Relationship Id="rId643" Type="http://schemas.openxmlformats.org/officeDocument/2006/relationships/footer" Target="footer1.xml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8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8" Type="http://schemas.openxmlformats.org/officeDocument/2006/relationships/hyperlink" Target="https://lvjr.bitbucket.io/?kysx2004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png"/><Relationship Id="rId447" Type="http://schemas.openxmlformats.org/officeDocument/2006/relationships/oleObject" Target="embeddings/oleObject219.bin"/><Relationship Id="rId612" Type="http://schemas.openxmlformats.org/officeDocument/2006/relationships/image" Target="media/image305.wmf"/><Relationship Id="rId251" Type="http://schemas.openxmlformats.org/officeDocument/2006/relationships/image" Target="media/image124.wmf"/><Relationship Id="rId489" Type="http://schemas.openxmlformats.org/officeDocument/2006/relationships/oleObject" Target="embeddings/oleObject240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image" Target="media/image207.wmf"/><Relationship Id="rId598" Type="http://schemas.openxmlformats.org/officeDocument/2006/relationships/image" Target="media/image298.wmf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8.wmf"/><Relationship Id="rId623" Type="http://schemas.openxmlformats.org/officeDocument/2006/relationships/oleObject" Target="embeddings/oleObject307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634" Type="http://schemas.openxmlformats.org/officeDocument/2006/relationships/image" Target="media/image316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image" Target="media/image239.wmf"/><Relationship Id="rId536" Type="http://schemas.openxmlformats.org/officeDocument/2006/relationships/image" Target="media/image267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image" Target="media/image288.wmf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image" Target="media/image218.wmf"/><Relationship Id="rId603" Type="http://schemas.openxmlformats.org/officeDocument/2006/relationships/oleObject" Target="embeddings/oleObject297.bin"/><Relationship Id="rId645" Type="http://schemas.openxmlformats.org/officeDocument/2006/relationships/header" Target="header2.xml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image" Target="media/image306.wmf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image" Target="media/image229.wmf"/><Relationship Id="rId516" Type="http://schemas.openxmlformats.org/officeDocument/2006/relationships/image" Target="media/image257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image" Target="media/image278.wmf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image" Target="media/image208.wmf"/><Relationship Id="rId625" Type="http://schemas.openxmlformats.org/officeDocument/2006/relationships/oleObject" Target="embeddings/oleObject308.bin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1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59.bin"/><Relationship Id="rId569" Type="http://schemas.openxmlformats.org/officeDocument/2006/relationships/oleObject" Target="embeddings/oleObject280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oleObject" Target="embeddings/oleObject210.bin"/><Relationship Id="rId580" Type="http://schemas.openxmlformats.org/officeDocument/2006/relationships/image" Target="media/image289.wmf"/><Relationship Id="rId636" Type="http://schemas.openxmlformats.org/officeDocument/2006/relationships/image" Target="media/image31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1C31865-B4FB-4064-B2D5-CB55A1F10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10</Pages>
  <Words>1636</Words>
  <Characters>9327</Characters>
  <Application>Microsoft Office Word</Application>
  <DocSecurity>0</DocSecurity>
  <Lines>77</Lines>
  <Paragraphs>21</Paragraphs>
  <ScaleCrop>false</ScaleCrop>
  <Company>微软中国</Company>
  <LinksUpToDate>false</LinksUpToDate>
  <CharactersWithSpaces>10942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91</cp:revision>
  <cp:lastPrinted>2011-09-06T10:51:00Z</cp:lastPrinted>
  <dcterms:created xsi:type="dcterms:W3CDTF">2020-11-13T07:23:00Z</dcterms:created>
  <dcterms:modified xsi:type="dcterms:W3CDTF">2021-10-28T11:22:00Z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