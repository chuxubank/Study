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AD434D" w:rsidRDefault="0010609C" w:rsidP="00AD434D">
      <w:pPr>
        <w:pStyle w:val="af"/>
      </w:pPr>
      <w:hyperlink r:id="rId8" w:history="1">
        <w:r w:rsidR="00CA00AF" w:rsidRPr="00AD434D">
          <w:rPr>
            <w:rStyle w:val="a7"/>
            <w:rFonts w:hint="eastAsia"/>
            <w:color w:val="002060"/>
          </w:rPr>
          <w:t>20</w:t>
        </w:r>
        <w:r w:rsidR="005216EC" w:rsidRPr="00AD434D">
          <w:rPr>
            <w:rStyle w:val="a7"/>
            <w:rFonts w:hint="eastAsia"/>
            <w:color w:val="002060"/>
          </w:rPr>
          <w:t>05</w:t>
        </w:r>
        <w:r w:rsidR="00CA00AF" w:rsidRPr="00AD434D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AD434D">
          <w:rPr>
            <w:rStyle w:val="a7"/>
            <w:rFonts w:hint="eastAsia"/>
            <w:color w:val="002060"/>
          </w:rPr>
          <w:t>卷</w:t>
        </w:r>
        <w:r w:rsidR="005216EC" w:rsidRPr="00AD434D">
          <w:rPr>
            <w:rStyle w:val="a7"/>
            <w:rFonts w:hint="eastAsia"/>
            <w:color w:val="002060"/>
          </w:rPr>
          <w:t>一</w:t>
        </w:r>
        <w:r w:rsidR="00AD434D" w:rsidRPr="00AD434D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E9210C" w:rsidRPr="00886E53" w:rsidRDefault="00E9210C" w:rsidP="00E9210C">
      <w:pPr>
        <w:rPr>
          <w:b/>
          <w:sz w:val="32"/>
          <w:szCs w:val="32"/>
        </w:rPr>
      </w:pPr>
      <w:bookmarkStart w:id="0" w:name="_GoBack"/>
      <w:bookmarkEnd w:id="0"/>
    </w:p>
    <w:p w:rsidR="00E9210C" w:rsidRPr="00886E53" w:rsidRDefault="00E9210C" w:rsidP="00982020">
      <w:pPr>
        <w:pStyle w:val="1"/>
      </w:pPr>
      <w:r w:rsidRPr="00886E53">
        <w:t>一、填空题</w:t>
      </w:r>
      <w:r w:rsidR="00982020">
        <w:rPr>
          <w:rFonts w:hint="eastAsia"/>
        </w:rPr>
        <w:t>（1~</w:t>
      </w:r>
      <w:r>
        <w:rPr>
          <w:rFonts w:hint="eastAsia"/>
        </w:rPr>
        <w:t>6</w:t>
      </w:r>
      <w:r w:rsidRPr="00886E53">
        <w:t>小题，每小题4分，共24分</w:t>
      </w:r>
      <w:r w:rsidR="00982020">
        <w:rPr>
          <w:rFonts w:hint="eastAsia"/>
        </w:rPr>
        <w:t>）</w:t>
      </w:r>
    </w:p>
    <w:p w:rsidR="00982020" w:rsidRDefault="00982020" w:rsidP="00E9210C"/>
    <w:p w:rsidR="00982020" w:rsidRDefault="00982020" w:rsidP="00E9210C"/>
    <w:p w:rsidR="00E9210C" w:rsidRPr="00886E53" w:rsidRDefault="00E9210C" w:rsidP="00E9210C">
      <w:r w:rsidRPr="00886E53">
        <w:t xml:space="preserve">(1) </w:t>
      </w:r>
      <w:r w:rsidRPr="00886E53">
        <w:rPr>
          <w:rFonts w:hAnsi="宋体"/>
        </w:rPr>
        <w:t>曲线</w:t>
      </w:r>
      <w:r w:rsidR="00261041" w:rsidRPr="00261041">
        <w:rPr>
          <w:position w:val="-24"/>
        </w:rPr>
        <w:object w:dxaOrig="1060" w:dyaOrig="660">
          <v:shape id="_x0000_i1025" type="#_x0000_t75" style="width:53.2pt;height:33.2pt" o:ole="">
            <v:imagedata r:id="rId9" o:title=""/>
          </v:shape>
          <o:OLEObject Type="Embed" ProgID="Equation.DSMT4" ShapeID="_x0000_i1025" DrawAspect="Content" ObjectID="_1675158113" r:id="rId10"/>
        </w:object>
      </w:r>
      <w:r w:rsidRPr="00886E53">
        <w:rPr>
          <w:rFonts w:hAnsi="宋体"/>
        </w:rPr>
        <w:t>的斜渐近线方程为</w:t>
      </w:r>
      <w:r w:rsidR="00310091">
        <w:rPr>
          <w:rFonts w:hAnsi="宋体" w:hint="eastAsia"/>
          <w:u w:val="single"/>
        </w:rPr>
        <w:t xml:space="preserve">      </w:t>
      </w:r>
      <w:r w:rsidR="00310091" w:rsidRPr="00310091">
        <w:rPr>
          <w:rFonts w:hint="eastAsia"/>
        </w:rPr>
        <w:t>．</w:t>
      </w:r>
    </w:p>
    <w:p w:rsidR="00CA1D5B" w:rsidRPr="0000788B" w:rsidRDefault="00CA1D5B" w:rsidP="00CA1D5B"/>
    <w:p w:rsidR="00CA1D5B" w:rsidRPr="00CA1D5B" w:rsidRDefault="00CA1D5B" w:rsidP="00E9210C"/>
    <w:p w:rsidR="00E9210C" w:rsidRPr="00886E53" w:rsidRDefault="00E9210C" w:rsidP="00E9210C">
      <w:r w:rsidRPr="00886E53">
        <w:t xml:space="preserve">(2) </w:t>
      </w:r>
      <w:r w:rsidRPr="00886E53">
        <w:rPr>
          <w:rFonts w:hAnsi="宋体"/>
        </w:rPr>
        <w:t>微分方程</w:t>
      </w:r>
      <w:r w:rsidR="00261041" w:rsidRPr="00261041">
        <w:rPr>
          <w:position w:val="-10"/>
        </w:rPr>
        <w:object w:dxaOrig="1579" w:dyaOrig="320">
          <v:shape id="_x0000_i1026" type="#_x0000_t75" style="width:78.9pt;height:16.3pt" o:ole="">
            <v:imagedata r:id="rId11" o:title=""/>
          </v:shape>
          <o:OLEObject Type="Embed" ProgID="Equation.DSMT4" ShapeID="_x0000_i1026" DrawAspect="Content" ObjectID="_1675158114" r:id="rId12"/>
        </w:object>
      </w:r>
      <w:r w:rsidRPr="00886E53">
        <w:rPr>
          <w:rFonts w:hAnsi="宋体"/>
        </w:rPr>
        <w:t>满足</w:t>
      </w:r>
      <w:r w:rsidR="00261041" w:rsidRPr="00261041">
        <w:rPr>
          <w:position w:val="-24"/>
        </w:rPr>
        <w:object w:dxaOrig="1040" w:dyaOrig="620">
          <v:shape id="_x0000_i1027" type="#_x0000_t75" style="width:51.95pt;height:31.3pt" o:ole="">
            <v:imagedata r:id="rId13" o:title=""/>
          </v:shape>
          <o:OLEObject Type="Embed" ProgID="Equation.DSMT4" ShapeID="_x0000_i1027" DrawAspect="Content" ObjectID="_1675158115" r:id="rId14"/>
        </w:object>
      </w:r>
      <w:r w:rsidRPr="00886E53">
        <w:rPr>
          <w:rFonts w:hAnsi="宋体"/>
        </w:rPr>
        <w:t>的解为</w:t>
      </w:r>
      <w:r w:rsidR="00310091">
        <w:rPr>
          <w:rFonts w:hAnsi="宋体" w:hint="eastAsia"/>
          <w:u w:val="single"/>
        </w:rPr>
        <w:t xml:space="preserve">      </w:t>
      </w:r>
      <w:r w:rsidR="00310091">
        <w:rPr>
          <w:rFonts w:hint="eastAsia"/>
        </w:rPr>
        <w:t>．</w:t>
      </w:r>
    </w:p>
    <w:p w:rsidR="00CA1D5B" w:rsidRPr="003A45D1" w:rsidRDefault="00CA1D5B" w:rsidP="00CA1D5B"/>
    <w:p w:rsidR="00CA1D5B" w:rsidRPr="00CA1D5B" w:rsidRDefault="00CA1D5B" w:rsidP="00E9210C">
      <w:pPr>
        <w:ind w:left="353" w:hangingChars="147" w:hanging="353"/>
        <w:rPr>
          <w:bCs/>
        </w:rPr>
      </w:pPr>
    </w:p>
    <w:p w:rsidR="00E9210C" w:rsidRPr="00310091" w:rsidRDefault="00E9210C" w:rsidP="00310091">
      <w:pPr>
        <w:ind w:left="353" w:hangingChars="147" w:hanging="353"/>
        <w:rPr>
          <w:rFonts w:hAnsi="宋体"/>
        </w:rPr>
      </w:pPr>
      <w:r w:rsidRPr="00886E53">
        <w:rPr>
          <w:bCs/>
        </w:rPr>
        <w:t>(3)</w:t>
      </w:r>
      <w:r>
        <w:rPr>
          <w:rFonts w:hint="eastAsia"/>
          <w:bCs/>
        </w:rPr>
        <w:t xml:space="preserve"> </w:t>
      </w:r>
      <w:r w:rsidRPr="00886E53">
        <w:rPr>
          <w:rFonts w:hAnsi="宋体"/>
        </w:rPr>
        <w:t>设函数</w:t>
      </w:r>
      <w:r w:rsidR="00261041" w:rsidRPr="00261041">
        <w:rPr>
          <w:position w:val="-24"/>
        </w:rPr>
        <w:object w:dxaOrig="2740" w:dyaOrig="660">
          <v:shape id="_x0000_i1028" type="#_x0000_t75" style="width:137.1pt;height:33.2pt" o:ole="">
            <v:imagedata r:id="rId15" o:title=""/>
          </v:shape>
          <o:OLEObject Type="Embed" ProgID="Equation.DSMT4" ShapeID="_x0000_i1028" DrawAspect="Content" ObjectID="_1675158116" r:id="rId16"/>
        </w:object>
      </w:r>
      <w:r w:rsidRPr="00886E53">
        <w:rPr>
          <w:rFonts w:hAnsi="宋体"/>
        </w:rPr>
        <w:t>，单位向量</w:t>
      </w:r>
      <w:r w:rsidR="00261041" w:rsidRPr="00261041">
        <w:rPr>
          <w:position w:val="-28"/>
        </w:rPr>
        <w:object w:dxaOrig="1460" w:dyaOrig="660">
          <v:shape id="_x0000_i1029" type="#_x0000_t75" style="width:73.25pt;height:33.2pt" o:ole="">
            <v:imagedata r:id="rId17" o:title=""/>
          </v:shape>
          <o:OLEObject Type="Embed" ProgID="Equation.DSMT4" ShapeID="_x0000_i1029" DrawAspect="Content" ObjectID="_1675158117" r:id="rId18"/>
        </w:object>
      </w:r>
      <w:r w:rsidRPr="00886E53">
        <w:rPr>
          <w:rFonts w:hAnsi="宋体"/>
        </w:rPr>
        <w:t>，则</w:t>
      </w:r>
      <w:r w:rsidR="00261041" w:rsidRPr="00261041">
        <w:rPr>
          <w:position w:val="-24"/>
        </w:rPr>
        <w:object w:dxaOrig="1040" w:dyaOrig="620">
          <v:shape id="_x0000_i1030" type="#_x0000_t75" style="width:51.95pt;height:31.3pt" o:ole="">
            <v:imagedata r:id="rId19" o:title=""/>
          </v:shape>
          <o:OLEObject Type="Embed" ProgID="Equation.DSMT4" ShapeID="_x0000_i1030" DrawAspect="Content" ObjectID="_1675158118" r:id="rId20"/>
        </w:object>
      </w:r>
      <w:r w:rsidR="00310091">
        <w:t>__________</w:t>
      </w:r>
      <w:r w:rsidR="00310091">
        <w:rPr>
          <w:rFonts w:hint="eastAsia"/>
        </w:rPr>
        <w:t>．</w:t>
      </w:r>
    </w:p>
    <w:p w:rsidR="00CA1D5B" w:rsidRDefault="00CA1D5B" w:rsidP="00E9210C">
      <w:pPr>
        <w:ind w:left="353" w:hangingChars="147" w:hanging="353"/>
        <w:rPr>
          <w:bCs/>
        </w:rPr>
      </w:pPr>
    </w:p>
    <w:p w:rsidR="000E515B" w:rsidRDefault="000E515B" w:rsidP="00E9210C">
      <w:pPr>
        <w:ind w:left="353" w:hangingChars="147" w:hanging="353"/>
        <w:rPr>
          <w:bCs/>
        </w:rPr>
      </w:pPr>
    </w:p>
    <w:p w:rsidR="00E9210C" w:rsidRPr="00310091" w:rsidRDefault="00E9210C" w:rsidP="00310091">
      <w:pPr>
        <w:ind w:left="353" w:hangingChars="147" w:hanging="353"/>
        <w:rPr>
          <w:rFonts w:hAnsi="宋体"/>
        </w:rPr>
      </w:pPr>
      <w:r w:rsidRPr="00886E53">
        <w:rPr>
          <w:bCs/>
        </w:rPr>
        <w:t xml:space="preserve">(4) </w:t>
      </w:r>
      <w:r w:rsidRPr="00886E53">
        <w:rPr>
          <w:rFonts w:hAnsi="宋体"/>
        </w:rPr>
        <w:t>设</w:t>
      </w:r>
      <w:r w:rsidR="00261041" w:rsidRPr="00025957">
        <w:rPr>
          <w:position w:val="-4"/>
        </w:rPr>
        <w:object w:dxaOrig="260" w:dyaOrig="260">
          <v:shape id="_x0000_i1031" type="#_x0000_t75" style="width:13.15pt;height:13.15pt" o:ole="">
            <v:imagedata r:id="rId21" o:title=""/>
          </v:shape>
          <o:OLEObject Type="Embed" ProgID="Equation.DSMT4" ShapeID="_x0000_i1031" DrawAspect="Content" ObjectID="_1675158119" r:id="rId22"/>
        </w:object>
      </w:r>
      <w:r w:rsidRPr="00886E53">
        <w:rPr>
          <w:rFonts w:hAnsi="宋体"/>
        </w:rPr>
        <w:t>是由锥面</w:t>
      </w:r>
      <w:r w:rsidR="00261041" w:rsidRPr="00261041">
        <w:rPr>
          <w:position w:val="-12"/>
        </w:rPr>
        <w:object w:dxaOrig="1300" w:dyaOrig="440">
          <v:shape id="_x0000_i1032" type="#_x0000_t75" style="width:65.1pt;height:21.9pt" o:ole="">
            <v:imagedata r:id="rId23" o:title=""/>
          </v:shape>
          <o:OLEObject Type="Embed" ProgID="Equation.DSMT4" ShapeID="_x0000_i1032" DrawAspect="Content" ObjectID="_1675158120" r:id="rId24"/>
        </w:object>
      </w:r>
      <w:r w:rsidRPr="00886E53">
        <w:rPr>
          <w:rFonts w:hAnsi="宋体"/>
        </w:rPr>
        <w:t>与半球面</w:t>
      </w:r>
      <w:r w:rsidR="00150B08" w:rsidRPr="00261041">
        <w:rPr>
          <w:position w:val="-12"/>
        </w:rPr>
        <w:object w:dxaOrig="1760" w:dyaOrig="440">
          <v:shape id="_x0000_i1033" type="#_x0000_t75" style="width:88.3pt;height:21.9pt" o:ole="">
            <v:imagedata r:id="rId25" o:title=""/>
          </v:shape>
          <o:OLEObject Type="Embed" ProgID="Equation.DSMT4" ShapeID="_x0000_i1033" DrawAspect="Content" ObjectID="_1675158121" r:id="rId26"/>
        </w:object>
      </w:r>
      <w:r w:rsidRPr="00886E53">
        <w:rPr>
          <w:rFonts w:hAnsi="宋体"/>
        </w:rPr>
        <w:t>围成的空间区域，</w:t>
      </w:r>
      <w:r w:rsidR="00261041" w:rsidRPr="00025957">
        <w:rPr>
          <w:position w:val="-4"/>
        </w:rPr>
        <w:object w:dxaOrig="220" w:dyaOrig="240">
          <v:shape id="_x0000_i1034" type="#_x0000_t75" style="width:11.25pt;height:11.9pt" o:ole="">
            <v:imagedata r:id="rId27" o:title=""/>
          </v:shape>
          <o:OLEObject Type="Embed" ProgID="Equation.DSMT4" ShapeID="_x0000_i1034" DrawAspect="Content" ObjectID="_1675158122" r:id="rId28"/>
        </w:object>
      </w:r>
      <w:r w:rsidRPr="00886E53">
        <w:rPr>
          <w:rFonts w:hAnsi="宋体"/>
        </w:rPr>
        <w:t>是</w:t>
      </w:r>
      <w:r w:rsidR="00261041" w:rsidRPr="00025957">
        <w:rPr>
          <w:position w:val="-4"/>
        </w:rPr>
        <w:object w:dxaOrig="260" w:dyaOrig="260">
          <v:shape id="_x0000_i1035" type="#_x0000_t75" style="width:13.15pt;height:13.15pt" o:ole="">
            <v:imagedata r:id="rId29" o:title=""/>
          </v:shape>
          <o:OLEObject Type="Embed" ProgID="Equation.DSMT4" ShapeID="_x0000_i1035" DrawAspect="Content" ObjectID="_1675158123" r:id="rId30"/>
        </w:object>
      </w:r>
      <w:r w:rsidRPr="00886E53">
        <w:rPr>
          <w:rFonts w:hAnsi="宋体"/>
        </w:rPr>
        <w:t>的整个边界的外侧，则</w:t>
      </w:r>
      <w:r w:rsidR="00261041" w:rsidRPr="00261041">
        <w:rPr>
          <w:position w:val="-30"/>
        </w:rPr>
        <w:object w:dxaOrig="2740" w:dyaOrig="580">
          <v:shape id="_x0000_i1036" type="#_x0000_t75" style="width:137.1pt;height:28.8pt" o:ole="">
            <v:imagedata r:id="rId31" o:title=""/>
          </v:shape>
          <o:OLEObject Type="Embed" ProgID="Equation.DSMT4" ShapeID="_x0000_i1036" DrawAspect="Content" ObjectID="_1675158124" r:id="rId32"/>
        </w:object>
      </w:r>
      <w:r w:rsidR="00310091">
        <w:rPr>
          <w:u w:val="single"/>
        </w:rPr>
        <w:t>____________</w:t>
      </w:r>
      <w:r w:rsidRPr="00886E53">
        <w:rPr>
          <w:u w:val="single"/>
        </w:rPr>
        <w:t>_</w:t>
      </w:r>
      <w:r w:rsidR="00310091">
        <w:rPr>
          <w:rFonts w:hint="eastAsia"/>
        </w:rPr>
        <w:t>．</w:t>
      </w:r>
    </w:p>
    <w:p w:rsidR="00CA1D5B" w:rsidRDefault="00CA1D5B" w:rsidP="00E9210C">
      <w:pPr>
        <w:rPr>
          <w:rFonts w:hAnsi="宋体"/>
          <w:bCs/>
        </w:rPr>
      </w:pPr>
    </w:p>
    <w:p w:rsidR="000E515B" w:rsidRDefault="000E515B" w:rsidP="00E9210C">
      <w:pPr>
        <w:rPr>
          <w:rFonts w:hAnsi="宋体"/>
          <w:bCs/>
        </w:rPr>
      </w:pPr>
    </w:p>
    <w:p w:rsidR="00E9210C" w:rsidRPr="00886E53" w:rsidRDefault="00E9210C" w:rsidP="00E9210C">
      <w:r>
        <w:rPr>
          <w:rFonts w:hAnsi="宋体"/>
          <w:bCs/>
        </w:rPr>
        <w:t>(</w:t>
      </w:r>
      <w:r w:rsidRPr="00886E53">
        <w:rPr>
          <w:bCs/>
        </w:rPr>
        <w:t>5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886E53">
        <w:rPr>
          <w:rFonts w:hAnsi="宋体"/>
        </w:rPr>
        <w:t>设</w:t>
      </w:r>
      <w:r w:rsidR="00261041" w:rsidRPr="00261041">
        <w:rPr>
          <w:position w:val="-12"/>
        </w:rPr>
        <w:object w:dxaOrig="920" w:dyaOrig="360">
          <v:shape id="_x0000_i1037" type="#_x0000_t75" style="width:45.7pt;height:18.15pt" o:ole="">
            <v:imagedata r:id="rId33" o:title=""/>
          </v:shape>
          <o:OLEObject Type="Embed" ProgID="Equation.DSMT4" ShapeID="_x0000_i1037" DrawAspect="Content" ObjectID="_1675158125" r:id="rId34"/>
        </w:object>
      </w:r>
      <w:r w:rsidRPr="00886E53">
        <w:rPr>
          <w:rFonts w:hAnsi="宋体"/>
        </w:rPr>
        <w:t>均为</w:t>
      </w:r>
      <w:r w:rsidRPr="00886E53">
        <w:t>3</w:t>
      </w:r>
      <w:r w:rsidRPr="00886E53">
        <w:rPr>
          <w:rFonts w:hAnsi="宋体"/>
        </w:rPr>
        <w:t>维列向量，记矩阵</w:t>
      </w:r>
    </w:p>
    <w:p w:rsidR="00E9210C" w:rsidRPr="00886E53" w:rsidRDefault="00261041" w:rsidP="00310091">
      <w:pPr>
        <w:ind w:firstLineChars="150" w:firstLine="360"/>
        <w:jc w:val="center"/>
      </w:pPr>
      <w:r w:rsidRPr="00261041">
        <w:rPr>
          <w:position w:val="-12"/>
        </w:rPr>
        <w:object w:dxaOrig="6460" w:dyaOrig="360">
          <v:shape id="_x0000_i1038" type="#_x0000_t75" style="width:323.05pt;height:18.15pt" o:ole="">
            <v:imagedata r:id="rId35" o:title=""/>
          </v:shape>
          <o:OLEObject Type="Embed" ProgID="Equation.DSMT4" ShapeID="_x0000_i1038" DrawAspect="Content" ObjectID="_1675158126" r:id="rId36"/>
        </w:object>
      </w:r>
    </w:p>
    <w:p w:rsidR="00E9210C" w:rsidRPr="00886E53" w:rsidRDefault="00E9210C" w:rsidP="00E9210C">
      <w:pPr>
        <w:ind w:firstLineChars="150" w:firstLine="360"/>
      </w:pPr>
      <w:r w:rsidRPr="00886E53">
        <w:rPr>
          <w:rFonts w:hAnsi="宋体"/>
        </w:rPr>
        <w:t>如果</w:t>
      </w:r>
      <w:r w:rsidR="00261041" w:rsidRPr="00261041">
        <w:rPr>
          <w:position w:val="-14"/>
        </w:rPr>
        <w:object w:dxaOrig="639" w:dyaOrig="400">
          <v:shape id="_x0000_i1039" type="#_x0000_t75" style="width:31.95pt;height:20.05pt" o:ole="">
            <v:imagedata r:id="rId37" o:title=""/>
          </v:shape>
          <o:OLEObject Type="Embed" ProgID="Equation.DSMT4" ShapeID="_x0000_i1039" DrawAspect="Content" ObjectID="_1675158127" r:id="rId38"/>
        </w:object>
      </w:r>
      <w:r w:rsidRPr="00886E53">
        <w:rPr>
          <w:rFonts w:hAnsi="宋体"/>
        </w:rPr>
        <w:t>，那么</w:t>
      </w:r>
      <w:r w:rsidR="00261041" w:rsidRPr="00261041">
        <w:rPr>
          <w:position w:val="-14"/>
        </w:rPr>
        <w:object w:dxaOrig="480" w:dyaOrig="400">
          <v:shape id="_x0000_i1040" type="#_x0000_t75" style="width:23.8pt;height:20.05pt" o:ole="">
            <v:imagedata r:id="rId39" o:title=""/>
          </v:shape>
          <o:OLEObject Type="Embed" ProgID="Equation.DSMT4" ShapeID="_x0000_i1040" DrawAspect="Content" ObjectID="_1675158128" r:id="rId40"/>
        </w:object>
      </w:r>
      <w:r w:rsidRPr="00886E53">
        <w:rPr>
          <w:u w:val="single"/>
        </w:rPr>
        <w:t xml:space="preserve">    </w:t>
      </w:r>
      <w:r w:rsidR="00310091">
        <w:rPr>
          <w:rFonts w:hint="eastAsia"/>
          <w:u w:val="single"/>
        </w:rPr>
        <w:t xml:space="preserve">  </w:t>
      </w:r>
      <w:r w:rsidR="00310091">
        <w:rPr>
          <w:rFonts w:hint="eastAsia"/>
        </w:rPr>
        <w:t>．</w:t>
      </w:r>
    </w:p>
    <w:p w:rsidR="00CA1D5B" w:rsidRDefault="00CA1D5B" w:rsidP="00E9210C">
      <w:pPr>
        <w:rPr>
          <w:rFonts w:hAnsi="宋体"/>
          <w:bCs/>
        </w:rPr>
      </w:pPr>
    </w:p>
    <w:p w:rsidR="000E515B" w:rsidRDefault="000E515B" w:rsidP="00E9210C">
      <w:pPr>
        <w:rPr>
          <w:rFonts w:hAnsi="宋体"/>
          <w:bCs/>
        </w:rPr>
      </w:pPr>
    </w:p>
    <w:p w:rsidR="00E9210C" w:rsidRDefault="00E9210C" w:rsidP="000E515B">
      <w:pPr>
        <w:ind w:left="480" w:hangingChars="200" w:hanging="480"/>
      </w:pPr>
      <w:r>
        <w:rPr>
          <w:rFonts w:hAnsi="宋体"/>
          <w:bCs/>
        </w:rPr>
        <w:t>(</w:t>
      </w:r>
      <w:r w:rsidRPr="00886E53">
        <w:rPr>
          <w:bCs/>
        </w:rPr>
        <w:t>6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886E53">
        <w:rPr>
          <w:rFonts w:hAnsi="宋体"/>
        </w:rPr>
        <w:t>从数</w:t>
      </w:r>
      <w:r w:rsidR="00261041" w:rsidRPr="00025957">
        <w:rPr>
          <w:position w:val="-4"/>
        </w:rPr>
        <w:object w:dxaOrig="180" w:dyaOrig="260">
          <v:shape id="_x0000_i1041" type="#_x0000_t75" style="width:8.75pt;height:13.15pt" o:ole="">
            <v:imagedata r:id="rId41" o:title=""/>
          </v:shape>
          <o:OLEObject Type="Embed" ProgID="Equation.DSMT4" ShapeID="_x0000_i1041" DrawAspect="Content" ObjectID="_1675158129" r:id="rId42"/>
        </w:object>
      </w:r>
      <w:r w:rsidRPr="00886E53">
        <w:t>,</w:t>
      </w:r>
      <w:r w:rsidR="000E515B">
        <w:rPr>
          <w:rFonts w:hint="eastAsia"/>
        </w:rPr>
        <w:t xml:space="preserve"> </w:t>
      </w:r>
      <w:r w:rsidR="00261041" w:rsidRPr="00025957">
        <w:rPr>
          <w:position w:val="-4"/>
        </w:rPr>
        <w:object w:dxaOrig="180" w:dyaOrig="260">
          <v:shape id="_x0000_i1042" type="#_x0000_t75" style="width:8.75pt;height:13.15pt" o:ole="">
            <v:imagedata r:id="rId43" o:title=""/>
          </v:shape>
          <o:OLEObject Type="Embed" ProgID="Equation.DSMT4" ShapeID="_x0000_i1042" DrawAspect="Content" ObjectID="_1675158130" r:id="rId44"/>
        </w:object>
      </w:r>
      <w:r w:rsidRPr="00886E53">
        <w:t>,</w:t>
      </w:r>
      <w:r w:rsidR="000E515B">
        <w:rPr>
          <w:rFonts w:hint="eastAsia"/>
        </w:rPr>
        <w:t xml:space="preserve"> </w:t>
      </w:r>
      <w:r w:rsidR="00261041" w:rsidRPr="00261041">
        <w:rPr>
          <w:position w:val="-6"/>
        </w:rPr>
        <w:object w:dxaOrig="180" w:dyaOrig="279">
          <v:shape id="_x0000_i1043" type="#_x0000_t75" style="width:8.75pt;height:13.75pt" o:ole="">
            <v:imagedata r:id="rId45" o:title=""/>
          </v:shape>
          <o:OLEObject Type="Embed" ProgID="Equation.DSMT4" ShapeID="_x0000_i1043" DrawAspect="Content" ObjectID="_1675158131" r:id="rId46"/>
        </w:object>
      </w:r>
      <w:r w:rsidRPr="00886E53">
        <w:t>,</w:t>
      </w:r>
      <w:r w:rsidR="000E515B">
        <w:rPr>
          <w:rFonts w:hint="eastAsia"/>
        </w:rPr>
        <w:t xml:space="preserve"> </w:t>
      </w:r>
      <w:r w:rsidR="00261041" w:rsidRPr="00025957">
        <w:rPr>
          <w:position w:val="-4"/>
        </w:rPr>
        <w:object w:dxaOrig="200" w:dyaOrig="260">
          <v:shape id="_x0000_i1044" type="#_x0000_t75" style="width:10pt;height:13.15pt" o:ole="">
            <v:imagedata r:id="rId47" o:title=""/>
          </v:shape>
          <o:OLEObject Type="Embed" ProgID="Equation.DSMT4" ShapeID="_x0000_i1044" DrawAspect="Content" ObjectID="_1675158132" r:id="rId48"/>
        </w:object>
      </w:r>
      <w:r w:rsidRPr="00886E53">
        <w:rPr>
          <w:rFonts w:hAnsi="宋体"/>
        </w:rPr>
        <w:t>中任取一个数，记为</w:t>
      </w:r>
      <w:r w:rsidR="00261041" w:rsidRPr="00025957">
        <w:rPr>
          <w:position w:val="-4"/>
        </w:rPr>
        <w:object w:dxaOrig="240" w:dyaOrig="260">
          <v:shape id="_x0000_i1045" type="#_x0000_t75" style="width:11.9pt;height:13.15pt" o:ole="">
            <v:imagedata r:id="rId49" o:title=""/>
          </v:shape>
          <o:OLEObject Type="Embed" ProgID="Equation.DSMT4" ShapeID="_x0000_i1045" DrawAspect="Content" ObjectID="_1675158133" r:id="rId50"/>
        </w:object>
      </w:r>
      <w:r w:rsidRPr="00886E53">
        <w:t xml:space="preserve">, </w:t>
      </w:r>
      <w:r w:rsidRPr="00886E53">
        <w:rPr>
          <w:rFonts w:hAnsi="宋体"/>
        </w:rPr>
        <w:t>再从</w:t>
      </w:r>
      <w:r w:rsidR="00261041" w:rsidRPr="00261041">
        <w:rPr>
          <w:position w:val="-8"/>
        </w:rPr>
        <w:object w:dxaOrig="920" w:dyaOrig="300">
          <v:shape id="_x0000_i1046" type="#_x0000_t75" style="width:45.7pt;height:15.05pt" o:ole="">
            <v:imagedata r:id="rId51" o:title=""/>
          </v:shape>
          <o:OLEObject Type="Embed" ProgID="Equation.DSMT4" ShapeID="_x0000_i1046" DrawAspect="Content" ObjectID="_1675158134" r:id="rId52"/>
        </w:object>
      </w:r>
      <w:r w:rsidRPr="00886E53">
        <w:rPr>
          <w:rFonts w:hAnsi="宋体"/>
        </w:rPr>
        <w:t>中任取一个数，记为</w:t>
      </w:r>
      <w:r w:rsidR="00261041" w:rsidRPr="00025957">
        <w:rPr>
          <w:position w:val="-4"/>
        </w:rPr>
        <w:object w:dxaOrig="220" w:dyaOrig="260">
          <v:shape id="_x0000_i1047" type="#_x0000_t75" style="width:11.25pt;height:13.15pt" o:ole="">
            <v:imagedata r:id="rId53" o:title=""/>
          </v:shape>
          <o:OLEObject Type="Embed" ProgID="Equation.DSMT4" ShapeID="_x0000_i1047" DrawAspect="Content" ObjectID="_1675158135" r:id="rId54"/>
        </w:object>
      </w:r>
      <w:r w:rsidRPr="00886E53">
        <w:t xml:space="preserve">, </w:t>
      </w:r>
      <w:r w:rsidRPr="00886E53">
        <w:rPr>
          <w:rFonts w:hAnsi="宋体"/>
        </w:rPr>
        <w:t>则</w:t>
      </w:r>
      <w:r w:rsidR="00261041" w:rsidRPr="00261041">
        <w:rPr>
          <w:position w:val="-10"/>
        </w:rPr>
        <w:object w:dxaOrig="1080" w:dyaOrig="320">
          <v:shape id="_x0000_i1048" type="#_x0000_t75" style="width:53.85pt;height:16.3pt" o:ole="">
            <v:imagedata r:id="rId55" o:title=""/>
          </v:shape>
          <o:OLEObject Type="Embed" ProgID="Equation.DSMT4" ShapeID="_x0000_i1048" DrawAspect="Content" ObjectID="_1675158136" r:id="rId56"/>
        </w:object>
      </w:r>
      <w:r w:rsidRPr="00886E53">
        <w:rPr>
          <w:u w:val="single"/>
        </w:rPr>
        <w:t>___________</w:t>
      </w:r>
      <w:r w:rsidR="00310091">
        <w:rPr>
          <w:rFonts w:hint="eastAsia"/>
        </w:rPr>
        <w:t>．</w:t>
      </w:r>
    </w:p>
    <w:p w:rsidR="00982020" w:rsidRDefault="00982020" w:rsidP="00E9210C">
      <w:pPr>
        <w:rPr>
          <w:rFonts w:hAnsi="宋体"/>
          <w:b/>
        </w:rPr>
      </w:pPr>
    </w:p>
    <w:p w:rsidR="00982020" w:rsidRDefault="00982020" w:rsidP="00E9210C">
      <w:pPr>
        <w:rPr>
          <w:rFonts w:hAnsi="宋体"/>
          <w:b/>
        </w:rPr>
      </w:pPr>
    </w:p>
    <w:p w:rsidR="00982020" w:rsidRDefault="00E9210C" w:rsidP="00982020">
      <w:pPr>
        <w:pStyle w:val="1"/>
      </w:pPr>
      <w:r w:rsidRPr="00886E53">
        <w:t>二、选择题</w:t>
      </w:r>
      <w:r w:rsidR="00982020">
        <w:rPr>
          <w:rFonts w:hint="eastAsia"/>
        </w:rPr>
        <w:t>（7~</w:t>
      </w:r>
      <w:r>
        <w:rPr>
          <w:rFonts w:hint="eastAsia"/>
        </w:rPr>
        <w:t>14</w:t>
      </w:r>
      <w:r w:rsidRPr="00886E53">
        <w:t>小题，每小题4分，共32分</w:t>
      </w:r>
      <w:r w:rsidR="00982020">
        <w:rPr>
          <w:rFonts w:hint="eastAsia"/>
        </w:rPr>
        <w:t>）</w:t>
      </w:r>
    </w:p>
    <w:p w:rsidR="00982020" w:rsidRDefault="00982020" w:rsidP="00E9210C">
      <w:pPr>
        <w:rPr>
          <w:rFonts w:hAnsi="宋体"/>
          <w:b/>
        </w:rPr>
      </w:pPr>
    </w:p>
    <w:p w:rsidR="00982020" w:rsidRPr="00886E53" w:rsidRDefault="00982020" w:rsidP="00E9210C">
      <w:pPr>
        <w:rPr>
          <w:b/>
        </w:rPr>
      </w:pPr>
    </w:p>
    <w:p w:rsidR="00E9210C" w:rsidRPr="00886E53" w:rsidRDefault="00E9210C" w:rsidP="00E9210C">
      <w:r>
        <w:rPr>
          <w:rFonts w:hAnsi="宋体"/>
          <w:bCs/>
        </w:rPr>
        <w:t>(</w:t>
      </w:r>
      <w:r w:rsidRPr="00886E53">
        <w:rPr>
          <w:bCs/>
        </w:rPr>
        <w:t>7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886E53">
        <w:rPr>
          <w:rFonts w:hAnsi="宋体"/>
        </w:rPr>
        <w:t>设函数</w:t>
      </w:r>
      <w:r w:rsidR="00261041" w:rsidRPr="00261041">
        <w:rPr>
          <w:position w:val="-20"/>
        </w:rPr>
        <w:object w:dxaOrig="2000" w:dyaOrig="560">
          <v:shape id="_x0000_i1049" type="#_x0000_t75" style="width:100.15pt;height:28.15pt" o:ole="">
            <v:imagedata r:id="rId57" o:title=""/>
          </v:shape>
          <o:OLEObject Type="Embed" ProgID="Equation.DSMT4" ShapeID="_x0000_i1049" DrawAspect="Content" ObjectID="_1675158137" r:id="rId58"/>
        </w:object>
      </w:r>
      <w:r w:rsidRPr="00886E53">
        <w:rPr>
          <w:rFonts w:hAnsi="宋体"/>
        </w:rPr>
        <w:t>，则</w:t>
      </w:r>
      <w:r w:rsidR="00261041" w:rsidRPr="00261041">
        <w:rPr>
          <w:position w:val="-10"/>
        </w:rPr>
        <w:object w:dxaOrig="540" w:dyaOrig="320">
          <v:shape id="_x0000_i1050" type="#_x0000_t75" style="width:26.9pt;height:16.3pt" o:ole="">
            <v:imagedata r:id="rId59" o:title=""/>
          </v:shape>
          <o:OLEObject Type="Embed" ProgID="Equation.DSMT4" ShapeID="_x0000_i1050" DrawAspect="Content" ObjectID="_1675158138" r:id="rId60"/>
        </w:object>
      </w:r>
      <w:r w:rsidRPr="00886E53">
        <w:rPr>
          <w:rFonts w:hAnsi="宋体"/>
        </w:rPr>
        <w:t>在</w:t>
      </w:r>
      <w:r w:rsidR="00261041" w:rsidRPr="00261041">
        <w:rPr>
          <w:position w:val="-10"/>
        </w:rPr>
        <w:object w:dxaOrig="940" w:dyaOrig="320">
          <v:shape id="_x0000_i1051" type="#_x0000_t75" style="width:46.95pt;height:16.3pt" o:ole="">
            <v:imagedata r:id="rId61" o:title=""/>
          </v:shape>
          <o:OLEObject Type="Embed" ProgID="Equation.DSMT4" ShapeID="_x0000_i1051" DrawAspect="Content" ObjectID="_1675158139" r:id="rId62"/>
        </w:object>
      </w:r>
      <w:r w:rsidRPr="00886E53">
        <w:rPr>
          <w:rFonts w:hAnsi="宋体"/>
        </w:rPr>
        <w:t>内</w:t>
      </w:r>
      <w:r>
        <w:rPr>
          <w:rFonts w:hAnsi="宋体"/>
        </w:rPr>
        <w:t>(</w:t>
      </w:r>
      <w:r w:rsidRPr="00886E53">
        <w:t xml:space="preserve"> </w:t>
      </w:r>
      <w:r w:rsidR="00F267C9">
        <w:rPr>
          <w:rFonts w:hint="eastAsia"/>
        </w:rPr>
        <w:t xml:space="preserve">  </w:t>
      </w:r>
      <w:r w:rsidRPr="00886E53">
        <w:t xml:space="preserve"> </w:t>
      </w:r>
      <w:r>
        <w:rPr>
          <w:rFonts w:hAnsi="宋体"/>
        </w:rPr>
        <w:t>)</w:t>
      </w:r>
    </w:p>
    <w:p w:rsidR="00E9210C" w:rsidRPr="00886E53" w:rsidRDefault="00F267C9" w:rsidP="00E9210C">
      <w:pPr>
        <w:ind w:firstLineChars="200" w:firstLine="480"/>
      </w:pPr>
      <w:r>
        <w:t xml:space="preserve">(A) </w:t>
      </w:r>
      <w:r w:rsidR="00E9210C" w:rsidRPr="00886E53">
        <w:rPr>
          <w:rFonts w:hAnsi="宋体"/>
        </w:rPr>
        <w:t>处处可导</w:t>
      </w:r>
      <w:r>
        <w:rPr>
          <w:rFonts w:hint="eastAsia"/>
        </w:rPr>
        <w:t>．</w:t>
      </w:r>
      <w:r>
        <w:t xml:space="preserve">                (B) </w:t>
      </w:r>
      <w:r w:rsidR="00E9210C" w:rsidRPr="00886E53">
        <w:rPr>
          <w:rFonts w:hAnsi="宋体"/>
        </w:rPr>
        <w:t>恰有一个不可导点</w:t>
      </w:r>
      <w:r>
        <w:rPr>
          <w:rFonts w:hint="eastAsia"/>
        </w:rPr>
        <w:t>．</w:t>
      </w:r>
    </w:p>
    <w:p w:rsidR="00E9210C" w:rsidRPr="00886E53" w:rsidRDefault="00F267C9" w:rsidP="00E9210C">
      <w:pPr>
        <w:ind w:firstLineChars="200" w:firstLine="480"/>
      </w:pPr>
      <w:r>
        <w:t xml:space="preserve">(C) </w:t>
      </w:r>
      <w:r w:rsidR="00E9210C" w:rsidRPr="00886E53">
        <w:rPr>
          <w:rFonts w:hAnsi="宋体"/>
        </w:rPr>
        <w:t>恰有两个不可导点</w:t>
      </w:r>
      <w:r>
        <w:rPr>
          <w:rFonts w:hAnsi="宋体" w:hint="eastAsia"/>
        </w:rPr>
        <w:t>．</w:t>
      </w:r>
      <w:r>
        <w:t xml:space="preserve">        (D) </w:t>
      </w:r>
      <w:r w:rsidR="00E9210C" w:rsidRPr="00886E53">
        <w:rPr>
          <w:rFonts w:hAnsi="宋体"/>
        </w:rPr>
        <w:t>至少有三个不可导点</w:t>
      </w:r>
      <w:r>
        <w:rPr>
          <w:rFonts w:hAnsi="宋体" w:hint="eastAsia"/>
        </w:rPr>
        <w:t>．</w:t>
      </w:r>
    </w:p>
    <w:p w:rsidR="00CA1D5B" w:rsidRDefault="00CA1D5B" w:rsidP="00E9210C">
      <w:pPr>
        <w:rPr>
          <w:rFonts w:hAnsi="宋体"/>
          <w:bCs/>
        </w:rPr>
      </w:pPr>
    </w:p>
    <w:p w:rsidR="00665461" w:rsidRPr="00CA1D5B" w:rsidRDefault="00665461" w:rsidP="00E9210C">
      <w:pPr>
        <w:rPr>
          <w:rFonts w:hAnsi="宋体"/>
          <w:bCs/>
        </w:rPr>
      </w:pPr>
    </w:p>
    <w:p w:rsidR="00E9210C" w:rsidRPr="00F267C9" w:rsidRDefault="00E9210C" w:rsidP="00F267C9">
      <w:pPr>
        <w:ind w:left="480" w:hangingChars="200" w:hanging="480"/>
        <w:rPr>
          <w:rFonts w:hAnsi="宋体"/>
        </w:rPr>
      </w:pPr>
      <w:r>
        <w:rPr>
          <w:rFonts w:hAnsi="宋体"/>
          <w:bCs/>
        </w:rPr>
        <w:t>(</w:t>
      </w:r>
      <w:r w:rsidRPr="00886E53">
        <w:rPr>
          <w:bCs/>
        </w:rPr>
        <w:t>8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886E53">
        <w:rPr>
          <w:rFonts w:hAnsi="宋体"/>
        </w:rPr>
        <w:t>设</w:t>
      </w:r>
      <w:r w:rsidR="00261041" w:rsidRPr="00261041">
        <w:rPr>
          <w:position w:val="-10"/>
        </w:rPr>
        <w:object w:dxaOrig="520" w:dyaOrig="320">
          <v:shape id="_x0000_i1052" type="#_x0000_t75" style="width:26.3pt;height:16.3pt" o:ole="">
            <v:imagedata r:id="rId63" o:title=""/>
          </v:shape>
          <o:OLEObject Type="Embed" ProgID="Equation.DSMT4" ShapeID="_x0000_i1052" DrawAspect="Content" ObjectID="_1675158140" r:id="rId64"/>
        </w:object>
      </w:r>
      <w:r w:rsidRPr="00886E53">
        <w:rPr>
          <w:rFonts w:hAnsi="宋体"/>
        </w:rPr>
        <w:t>是连续函数</w:t>
      </w:r>
      <w:r w:rsidR="00261041" w:rsidRPr="00261041">
        <w:rPr>
          <w:position w:val="-10"/>
        </w:rPr>
        <w:object w:dxaOrig="540" w:dyaOrig="320">
          <v:shape id="_x0000_i1053" type="#_x0000_t75" style="width:26.9pt;height:16.3pt" o:ole="">
            <v:imagedata r:id="rId65" o:title=""/>
          </v:shape>
          <o:OLEObject Type="Embed" ProgID="Equation.DSMT4" ShapeID="_x0000_i1053" DrawAspect="Content" ObjectID="_1675158141" r:id="rId66"/>
        </w:object>
      </w:r>
      <w:r w:rsidRPr="00886E53">
        <w:rPr>
          <w:rFonts w:hAnsi="宋体"/>
        </w:rPr>
        <w:t>的一个原函数，</w:t>
      </w:r>
      <w:r w:rsidR="00261041" w:rsidRPr="00261041">
        <w:rPr>
          <w:position w:val="-6"/>
        </w:rPr>
        <w:object w:dxaOrig="999" w:dyaOrig="279">
          <v:shape id="_x0000_i1054" type="#_x0000_t75" style="width:50.1pt;height:13.75pt" o:ole="">
            <v:imagedata r:id="rId67" o:title=""/>
          </v:shape>
          <o:OLEObject Type="Embed" ProgID="Equation.DSMT4" ShapeID="_x0000_i1054" DrawAspect="Content" ObjectID="_1675158142" r:id="rId68"/>
        </w:object>
      </w:r>
      <w:r w:rsidRPr="00886E53">
        <w:rPr>
          <w:rFonts w:hAnsi="宋体"/>
        </w:rPr>
        <w:t>表示</w:t>
      </w:r>
      <w:r w:rsidRPr="00886E53">
        <w:t>“</w:t>
      </w:r>
      <w:r w:rsidR="00261041" w:rsidRPr="00025957">
        <w:rPr>
          <w:position w:val="-4"/>
        </w:rPr>
        <w:object w:dxaOrig="279" w:dyaOrig="260">
          <v:shape id="_x0000_i1055" type="#_x0000_t75" style="width:13.75pt;height:13.15pt" o:ole="">
            <v:imagedata r:id="rId69" o:title=""/>
          </v:shape>
          <o:OLEObject Type="Embed" ProgID="Equation.DSMT4" ShapeID="_x0000_i1055" DrawAspect="Content" ObjectID="_1675158143" r:id="rId70"/>
        </w:object>
      </w:r>
      <w:r w:rsidRPr="00886E53">
        <w:rPr>
          <w:rFonts w:hAnsi="宋体"/>
        </w:rPr>
        <w:t>的充分必要条件是</w:t>
      </w:r>
      <w:r w:rsidR="00261041" w:rsidRPr="00025957">
        <w:rPr>
          <w:position w:val="-4"/>
        </w:rPr>
        <w:object w:dxaOrig="260" w:dyaOrig="260">
          <v:shape id="_x0000_i1056" type="#_x0000_t75" style="width:13.15pt;height:13.15pt" o:ole="">
            <v:imagedata r:id="rId71" o:title=""/>
          </v:shape>
          <o:OLEObject Type="Embed" ProgID="Equation.DSMT4" ShapeID="_x0000_i1056" DrawAspect="Content" ObjectID="_1675158144" r:id="rId72"/>
        </w:object>
      </w:r>
      <w:r w:rsidRPr="00886E53">
        <w:t>”</w:t>
      </w:r>
      <w:r w:rsidRPr="00886E53">
        <w:rPr>
          <w:rFonts w:hAnsi="宋体"/>
        </w:rPr>
        <w:t>，则必有</w:t>
      </w:r>
      <w:r>
        <w:rPr>
          <w:rFonts w:hAnsi="宋体"/>
        </w:rPr>
        <w:t>(</w:t>
      </w:r>
      <w:r w:rsidRPr="00886E53">
        <w:t xml:space="preserve"> </w:t>
      </w:r>
      <w:r w:rsidR="00F267C9">
        <w:rPr>
          <w:rFonts w:hint="eastAsia"/>
        </w:rPr>
        <w:t xml:space="preserve">  </w:t>
      </w:r>
      <w:r w:rsidRPr="00886E53">
        <w:t xml:space="preserve"> </w:t>
      </w:r>
      <w:r>
        <w:rPr>
          <w:rFonts w:hAnsi="宋体"/>
        </w:rPr>
        <w:t>)</w:t>
      </w:r>
    </w:p>
    <w:p w:rsidR="00F267C9" w:rsidRDefault="00E9210C" w:rsidP="00E9210C">
      <w:pPr>
        <w:ind w:firstLineChars="200" w:firstLine="480"/>
      </w:pPr>
      <w:r w:rsidRPr="00886E53">
        <w:t>(A)</w:t>
      </w:r>
      <w:r w:rsidR="00F267C9">
        <w:rPr>
          <w:rFonts w:hint="eastAsia"/>
        </w:rPr>
        <w:t xml:space="preserve"> </w:t>
      </w:r>
      <w:r w:rsidR="00261041" w:rsidRPr="00261041">
        <w:rPr>
          <w:position w:val="-10"/>
        </w:rPr>
        <w:object w:dxaOrig="520" w:dyaOrig="320">
          <v:shape id="_x0000_i1057" type="#_x0000_t75" style="width:26.3pt;height:16.3pt" o:ole="">
            <v:imagedata r:id="rId73" o:title=""/>
          </v:shape>
          <o:OLEObject Type="Embed" ProgID="Equation.DSMT4" ShapeID="_x0000_i1057" DrawAspect="Content" ObjectID="_1675158145" r:id="rId74"/>
        </w:object>
      </w:r>
      <w:r w:rsidRPr="00886E53">
        <w:rPr>
          <w:rFonts w:hAnsi="宋体"/>
        </w:rPr>
        <w:t>是偶函数</w:t>
      </w:r>
      <w:r w:rsidR="00261041" w:rsidRPr="00261041">
        <w:rPr>
          <w:position w:val="-6"/>
        </w:rPr>
        <w:object w:dxaOrig="340" w:dyaOrig="240">
          <v:shape id="_x0000_i1058" type="#_x0000_t75" style="width:16.9pt;height:11.9pt" o:ole="">
            <v:imagedata r:id="rId75" o:title=""/>
          </v:shape>
          <o:OLEObject Type="Embed" ProgID="Equation.DSMT4" ShapeID="_x0000_i1058" DrawAspect="Content" ObjectID="_1675158146" r:id="rId76"/>
        </w:object>
      </w:r>
      <w:r w:rsidR="00261041" w:rsidRPr="00261041">
        <w:rPr>
          <w:position w:val="-10"/>
        </w:rPr>
        <w:object w:dxaOrig="540" w:dyaOrig="320">
          <v:shape id="_x0000_i1059" type="#_x0000_t75" style="width:26.9pt;height:16.3pt" o:ole="">
            <v:imagedata r:id="rId77" o:title=""/>
          </v:shape>
          <o:OLEObject Type="Embed" ProgID="Equation.DSMT4" ShapeID="_x0000_i1059" DrawAspect="Content" ObjectID="_1675158147" r:id="rId78"/>
        </w:object>
      </w:r>
      <w:r w:rsidRPr="00886E53">
        <w:rPr>
          <w:rFonts w:hAnsi="宋体"/>
        </w:rPr>
        <w:t>是奇函数</w:t>
      </w:r>
      <w:r w:rsidR="00F267C9">
        <w:rPr>
          <w:rFonts w:hint="eastAsia"/>
        </w:rPr>
        <w:t>．</w:t>
      </w:r>
    </w:p>
    <w:p w:rsidR="00E9210C" w:rsidRPr="00886E53" w:rsidRDefault="00E9210C" w:rsidP="00E9210C">
      <w:pPr>
        <w:ind w:firstLineChars="200" w:firstLine="480"/>
      </w:pPr>
      <w:r w:rsidRPr="00886E53">
        <w:t>(B)</w:t>
      </w:r>
      <w:r w:rsidR="00F267C9">
        <w:rPr>
          <w:rFonts w:hint="eastAsia"/>
        </w:rPr>
        <w:t xml:space="preserve"> </w:t>
      </w:r>
      <w:r w:rsidR="00261041" w:rsidRPr="00261041">
        <w:rPr>
          <w:position w:val="-10"/>
        </w:rPr>
        <w:object w:dxaOrig="520" w:dyaOrig="320">
          <v:shape id="_x0000_i1060" type="#_x0000_t75" style="width:26.3pt;height:16.3pt" o:ole="">
            <v:imagedata r:id="rId79" o:title=""/>
          </v:shape>
          <o:OLEObject Type="Embed" ProgID="Equation.DSMT4" ShapeID="_x0000_i1060" DrawAspect="Content" ObjectID="_1675158148" r:id="rId80"/>
        </w:object>
      </w:r>
      <w:r w:rsidRPr="00886E53">
        <w:rPr>
          <w:rFonts w:hAnsi="宋体"/>
        </w:rPr>
        <w:t>是奇函数</w:t>
      </w:r>
      <w:r w:rsidR="00261041" w:rsidRPr="00261041">
        <w:rPr>
          <w:position w:val="-6"/>
        </w:rPr>
        <w:object w:dxaOrig="340" w:dyaOrig="240">
          <v:shape id="_x0000_i1061" type="#_x0000_t75" style="width:16.9pt;height:11.9pt" o:ole="">
            <v:imagedata r:id="rId81" o:title=""/>
          </v:shape>
          <o:OLEObject Type="Embed" ProgID="Equation.DSMT4" ShapeID="_x0000_i1061" DrawAspect="Content" ObjectID="_1675158149" r:id="rId82"/>
        </w:object>
      </w:r>
      <w:r w:rsidR="00261041" w:rsidRPr="00261041">
        <w:rPr>
          <w:position w:val="-10"/>
        </w:rPr>
        <w:object w:dxaOrig="540" w:dyaOrig="320">
          <v:shape id="_x0000_i1062" type="#_x0000_t75" style="width:26.9pt;height:16.3pt" o:ole="">
            <v:imagedata r:id="rId83" o:title=""/>
          </v:shape>
          <o:OLEObject Type="Embed" ProgID="Equation.DSMT4" ShapeID="_x0000_i1062" DrawAspect="Content" ObjectID="_1675158150" r:id="rId84"/>
        </w:object>
      </w:r>
      <w:r w:rsidRPr="00886E53">
        <w:rPr>
          <w:rFonts w:hAnsi="宋体"/>
        </w:rPr>
        <w:t>是偶函数</w:t>
      </w:r>
      <w:r w:rsidR="00F267C9">
        <w:rPr>
          <w:rFonts w:hint="eastAsia"/>
        </w:rPr>
        <w:t>．</w:t>
      </w:r>
    </w:p>
    <w:p w:rsidR="00F267C9" w:rsidRDefault="00E9210C" w:rsidP="00E9210C">
      <w:pPr>
        <w:ind w:firstLineChars="200" w:firstLine="480"/>
      </w:pPr>
      <w:r w:rsidRPr="00886E53">
        <w:t>(C)</w:t>
      </w:r>
      <w:r w:rsidR="00F267C9">
        <w:rPr>
          <w:rFonts w:hint="eastAsia"/>
        </w:rPr>
        <w:t xml:space="preserve"> </w:t>
      </w:r>
      <w:r w:rsidR="00261041" w:rsidRPr="00261041">
        <w:rPr>
          <w:position w:val="-10"/>
        </w:rPr>
        <w:object w:dxaOrig="520" w:dyaOrig="320">
          <v:shape id="_x0000_i1063" type="#_x0000_t75" style="width:26.3pt;height:16.3pt" o:ole="">
            <v:imagedata r:id="rId85" o:title=""/>
          </v:shape>
          <o:OLEObject Type="Embed" ProgID="Equation.DSMT4" ShapeID="_x0000_i1063" DrawAspect="Content" ObjectID="_1675158151" r:id="rId86"/>
        </w:object>
      </w:r>
      <w:r w:rsidRPr="00886E53">
        <w:rPr>
          <w:rFonts w:hAnsi="宋体"/>
        </w:rPr>
        <w:t>是周期函数</w:t>
      </w:r>
      <w:r w:rsidR="00261041" w:rsidRPr="00261041">
        <w:rPr>
          <w:position w:val="-6"/>
        </w:rPr>
        <w:object w:dxaOrig="340" w:dyaOrig="240">
          <v:shape id="_x0000_i1064" type="#_x0000_t75" style="width:16.9pt;height:11.9pt" o:ole="">
            <v:imagedata r:id="rId87" o:title=""/>
          </v:shape>
          <o:OLEObject Type="Embed" ProgID="Equation.DSMT4" ShapeID="_x0000_i1064" DrawAspect="Content" ObjectID="_1675158152" r:id="rId88"/>
        </w:object>
      </w:r>
      <w:r w:rsidR="00261041" w:rsidRPr="00261041">
        <w:rPr>
          <w:position w:val="-10"/>
        </w:rPr>
        <w:object w:dxaOrig="540" w:dyaOrig="320">
          <v:shape id="_x0000_i1065" type="#_x0000_t75" style="width:26.9pt;height:16.3pt" o:ole="">
            <v:imagedata r:id="rId89" o:title=""/>
          </v:shape>
          <o:OLEObject Type="Embed" ProgID="Equation.DSMT4" ShapeID="_x0000_i1065" DrawAspect="Content" ObjectID="_1675158153" r:id="rId90"/>
        </w:object>
      </w:r>
      <w:r w:rsidRPr="00886E53">
        <w:rPr>
          <w:rFonts w:hAnsi="宋体"/>
        </w:rPr>
        <w:t>是周期函数</w:t>
      </w:r>
      <w:r w:rsidR="00F267C9">
        <w:rPr>
          <w:rFonts w:hint="eastAsia"/>
        </w:rPr>
        <w:t>．</w:t>
      </w:r>
    </w:p>
    <w:p w:rsidR="00E9210C" w:rsidRPr="00886E53" w:rsidRDefault="00E9210C" w:rsidP="00E9210C">
      <w:pPr>
        <w:ind w:firstLineChars="200" w:firstLine="480"/>
      </w:pPr>
      <w:r w:rsidRPr="00886E53">
        <w:t>(D)</w:t>
      </w:r>
      <w:r w:rsidR="00F267C9">
        <w:rPr>
          <w:rFonts w:hint="eastAsia"/>
        </w:rPr>
        <w:t xml:space="preserve"> </w:t>
      </w:r>
      <w:r w:rsidR="00261041" w:rsidRPr="00261041">
        <w:rPr>
          <w:position w:val="-10"/>
        </w:rPr>
        <w:object w:dxaOrig="520" w:dyaOrig="320">
          <v:shape id="_x0000_i1066" type="#_x0000_t75" style="width:26.3pt;height:16.3pt" o:ole="">
            <v:imagedata r:id="rId91" o:title=""/>
          </v:shape>
          <o:OLEObject Type="Embed" ProgID="Equation.DSMT4" ShapeID="_x0000_i1066" DrawAspect="Content" ObjectID="_1675158154" r:id="rId92"/>
        </w:object>
      </w:r>
      <w:r w:rsidRPr="00886E53">
        <w:rPr>
          <w:rFonts w:hAnsi="宋体"/>
        </w:rPr>
        <w:t>是单调函数</w:t>
      </w:r>
      <w:r w:rsidR="00261041" w:rsidRPr="00261041">
        <w:rPr>
          <w:position w:val="-6"/>
        </w:rPr>
        <w:object w:dxaOrig="340" w:dyaOrig="240">
          <v:shape id="_x0000_i1067" type="#_x0000_t75" style="width:16.9pt;height:11.9pt" o:ole="">
            <v:imagedata r:id="rId93" o:title=""/>
          </v:shape>
          <o:OLEObject Type="Embed" ProgID="Equation.DSMT4" ShapeID="_x0000_i1067" DrawAspect="Content" ObjectID="_1675158155" r:id="rId94"/>
        </w:object>
      </w:r>
      <w:r w:rsidR="00261041" w:rsidRPr="00261041">
        <w:rPr>
          <w:position w:val="-10"/>
        </w:rPr>
        <w:object w:dxaOrig="540" w:dyaOrig="320">
          <v:shape id="_x0000_i1068" type="#_x0000_t75" style="width:26.9pt;height:16.3pt" o:ole="">
            <v:imagedata r:id="rId95" o:title=""/>
          </v:shape>
          <o:OLEObject Type="Embed" ProgID="Equation.DSMT4" ShapeID="_x0000_i1068" DrawAspect="Content" ObjectID="_1675158156" r:id="rId96"/>
        </w:object>
      </w:r>
      <w:r w:rsidRPr="00886E53">
        <w:rPr>
          <w:rFonts w:hAnsi="宋体"/>
        </w:rPr>
        <w:t>是单调函数</w:t>
      </w:r>
      <w:r w:rsidR="00F267C9">
        <w:rPr>
          <w:rFonts w:hint="eastAsia"/>
        </w:rPr>
        <w:t>．</w:t>
      </w:r>
    </w:p>
    <w:p w:rsidR="00CA1D5B" w:rsidRDefault="00CA1D5B" w:rsidP="00E9210C">
      <w:pPr>
        <w:rPr>
          <w:rFonts w:hAnsi="宋体"/>
          <w:bCs/>
        </w:rPr>
      </w:pPr>
    </w:p>
    <w:p w:rsidR="00665461" w:rsidRDefault="00665461" w:rsidP="00E9210C">
      <w:pPr>
        <w:rPr>
          <w:rFonts w:hAnsi="宋体"/>
          <w:bCs/>
        </w:rPr>
      </w:pPr>
    </w:p>
    <w:p w:rsidR="00E9210C" w:rsidRPr="00F267C9" w:rsidRDefault="00E9210C" w:rsidP="00F267C9">
      <w:pPr>
        <w:ind w:left="480" w:hangingChars="200" w:hanging="480"/>
        <w:rPr>
          <w:rFonts w:hAnsi="宋体"/>
        </w:rPr>
      </w:pPr>
      <w:r>
        <w:rPr>
          <w:rFonts w:hAnsi="宋体"/>
          <w:bCs/>
        </w:rPr>
        <w:t>(</w:t>
      </w:r>
      <w:r w:rsidRPr="00886E53">
        <w:rPr>
          <w:bCs/>
        </w:rPr>
        <w:t>9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886E53">
        <w:rPr>
          <w:rFonts w:hAnsi="宋体"/>
        </w:rPr>
        <w:t>设函数</w:t>
      </w:r>
      <w:r w:rsidR="00261041" w:rsidRPr="00261041">
        <w:rPr>
          <w:position w:val="-20"/>
        </w:rPr>
        <w:object w:dxaOrig="4040" w:dyaOrig="540">
          <v:shape id="_x0000_i1069" type="#_x0000_t75" style="width:202.25pt;height:26.9pt" o:ole="">
            <v:imagedata r:id="rId97" o:title=""/>
          </v:shape>
          <o:OLEObject Type="Embed" ProgID="Equation.DSMT4" ShapeID="_x0000_i1069" DrawAspect="Content" ObjectID="_1675158157" r:id="rId98"/>
        </w:object>
      </w:r>
      <w:r w:rsidR="00F267C9">
        <w:rPr>
          <w:rFonts w:hint="eastAsia"/>
        </w:rPr>
        <w:t>，</w:t>
      </w:r>
      <w:r w:rsidRPr="00886E53">
        <w:rPr>
          <w:rFonts w:hAnsi="宋体"/>
        </w:rPr>
        <w:t>其中函数</w:t>
      </w:r>
      <w:r w:rsidR="00261041" w:rsidRPr="00261041">
        <w:rPr>
          <w:position w:val="-10"/>
        </w:rPr>
        <w:object w:dxaOrig="200" w:dyaOrig="320">
          <v:shape id="_x0000_i1070" type="#_x0000_t75" style="width:10pt;height:16.3pt" o:ole="">
            <v:imagedata r:id="rId99" o:title=""/>
          </v:shape>
          <o:OLEObject Type="Embed" ProgID="Equation.DSMT4" ShapeID="_x0000_i1070" DrawAspect="Content" ObjectID="_1675158158" r:id="rId100"/>
        </w:object>
      </w:r>
      <w:r w:rsidRPr="00886E53">
        <w:rPr>
          <w:rFonts w:hAnsi="宋体"/>
        </w:rPr>
        <w:t>具有二阶导数，</w:t>
      </w:r>
      <w:r w:rsidR="00261041" w:rsidRPr="00261041">
        <w:rPr>
          <w:position w:val="-10"/>
        </w:rPr>
        <w:object w:dxaOrig="240" w:dyaOrig="260">
          <v:shape id="_x0000_i1071" type="#_x0000_t75" style="width:11.9pt;height:13.15pt" o:ole="">
            <v:imagedata r:id="rId101" o:title=""/>
          </v:shape>
          <o:OLEObject Type="Embed" ProgID="Equation.DSMT4" ShapeID="_x0000_i1071" DrawAspect="Content" ObjectID="_1675158159" r:id="rId102"/>
        </w:object>
      </w:r>
      <w:r w:rsidRPr="00886E53">
        <w:rPr>
          <w:rFonts w:hAnsi="宋体"/>
        </w:rPr>
        <w:t>具有一阶导数，则必有</w:t>
      </w:r>
      <w:r>
        <w:rPr>
          <w:rFonts w:hAnsi="宋体"/>
        </w:rPr>
        <w:t>(</w:t>
      </w:r>
      <w:r w:rsidRPr="00886E53">
        <w:t xml:space="preserve"> </w:t>
      </w:r>
      <w:r w:rsidR="00F267C9">
        <w:rPr>
          <w:rFonts w:hint="eastAsia"/>
        </w:rPr>
        <w:t xml:space="preserve">  </w:t>
      </w:r>
      <w:r w:rsidRPr="00886E53">
        <w:t xml:space="preserve"> </w:t>
      </w:r>
      <w:r>
        <w:rPr>
          <w:rFonts w:hAnsi="宋体"/>
        </w:rPr>
        <w:t>)</w:t>
      </w:r>
    </w:p>
    <w:p w:rsidR="00E9210C" w:rsidRPr="00886E53" w:rsidRDefault="00E9210C" w:rsidP="00E9210C">
      <w:pPr>
        <w:ind w:firstLineChars="200" w:firstLine="480"/>
      </w:pPr>
      <w:r w:rsidRPr="00886E53">
        <w:t xml:space="preserve">(A) </w:t>
      </w:r>
      <w:r w:rsidR="00261041" w:rsidRPr="00261041">
        <w:rPr>
          <w:position w:val="-28"/>
        </w:rPr>
        <w:object w:dxaOrig="1200" w:dyaOrig="700">
          <v:shape id="_x0000_i1072" type="#_x0000_t75" style="width:60.1pt;height:35.05pt" o:ole="">
            <v:imagedata r:id="rId103" o:title=""/>
          </v:shape>
          <o:OLEObject Type="Embed" ProgID="Equation.DSMT4" ShapeID="_x0000_i1072" DrawAspect="Content" ObjectID="_1675158160" r:id="rId104"/>
        </w:object>
      </w:r>
      <w:r w:rsidR="00F267C9">
        <w:rPr>
          <w:rFonts w:hint="eastAsia"/>
        </w:rPr>
        <w:t>．</w:t>
      </w:r>
      <w:r w:rsidR="00786400">
        <w:rPr>
          <w:rFonts w:hint="eastAsia"/>
        </w:rPr>
        <w:t xml:space="preserve">  </w:t>
      </w:r>
      <w:r>
        <w:rPr>
          <w:rFonts w:hAnsi="宋体"/>
        </w:rPr>
        <w:t>(</w:t>
      </w:r>
      <w:r w:rsidRPr="00886E53">
        <w:t>B</w:t>
      </w:r>
      <w:r>
        <w:rPr>
          <w:rFonts w:hAnsi="宋体"/>
        </w:rPr>
        <w:t>)</w:t>
      </w:r>
      <w:r w:rsidRPr="00886E53">
        <w:t xml:space="preserve"> </w:t>
      </w:r>
      <w:r w:rsidR="00261041" w:rsidRPr="00261041">
        <w:rPr>
          <w:position w:val="-28"/>
        </w:rPr>
        <w:object w:dxaOrig="1040" w:dyaOrig="700">
          <v:shape id="_x0000_i1073" type="#_x0000_t75" style="width:51.95pt;height:35.05pt" o:ole="">
            <v:imagedata r:id="rId105" o:title=""/>
          </v:shape>
          <o:OLEObject Type="Embed" ProgID="Equation.DSMT4" ShapeID="_x0000_i1073" DrawAspect="Content" ObjectID="_1675158161" r:id="rId106"/>
        </w:object>
      </w:r>
      <w:r w:rsidR="00F267C9">
        <w:rPr>
          <w:rFonts w:hint="eastAsia"/>
        </w:rPr>
        <w:t>．</w:t>
      </w:r>
      <w:r w:rsidR="00786400">
        <w:rPr>
          <w:rFonts w:hint="eastAsia"/>
        </w:rPr>
        <w:t xml:space="preserve">  </w:t>
      </w:r>
      <w:r w:rsidRPr="00886E53">
        <w:t xml:space="preserve">(C) </w:t>
      </w:r>
      <w:r w:rsidR="00261041" w:rsidRPr="00261041">
        <w:rPr>
          <w:position w:val="-28"/>
        </w:rPr>
        <w:object w:dxaOrig="1180" w:dyaOrig="700">
          <v:shape id="_x0000_i1074" type="#_x0000_t75" style="width:58.85pt;height:35.05pt" o:ole="">
            <v:imagedata r:id="rId107" o:title=""/>
          </v:shape>
          <o:OLEObject Type="Embed" ProgID="Equation.DSMT4" ShapeID="_x0000_i1074" DrawAspect="Content" ObjectID="_1675158162" r:id="rId108"/>
        </w:object>
      </w:r>
      <w:r w:rsidR="00F267C9">
        <w:rPr>
          <w:rFonts w:hint="eastAsia"/>
        </w:rPr>
        <w:t>．</w:t>
      </w:r>
      <w:r w:rsidR="00786400">
        <w:rPr>
          <w:rFonts w:hint="eastAsia"/>
        </w:rPr>
        <w:t xml:space="preserve">  </w:t>
      </w:r>
      <w:r w:rsidRPr="00886E53">
        <w:t xml:space="preserve">(D) </w:t>
      </w:r>
      <w:r w:rsidR="00261041" w:rsidRPr="00261041">
        <w:rPr>
          <w:position w:val="-28"/>
        </w:rPr>
        <w:object w:dxaOrig="1180" w:dyaOrig="700">
          <v:shape id="_x0000_i1075" type="#_x0000_t75" style="width:58.85pt;height:35.05pt" o:ole="">
            <v:imagedata r:id="rId109" o:title=""/>
          </v:shape>
          <o:OLEObject Type="Embed" ProgID="Equation.DSMT4" ShapeID="_x0000_i1075" DrawAspect="Content" ObjectID="_1675158163" r:id="rId110"/>
        </w:object>
      </w:r>
      <w:r w:rsidR="00F267C9">
        <w:rPr>
          <w:rFonts w:hint="eastAsia"/>
        </w:rPr>
        <w:t>．</w:t>
      </w:r>
    </w:p>
    <w:p w:rsidR="00CA1D5B" w:rsidRPr="003A45D1" w:rsidRDefault="00CA1D5B" w:rsidP="00CA1D5B">
      <w:pPr>
        <w:rPr>
          <w:bCs/>
        </w:rPr>
      </w:pPr>
    </w:p>
    <w:p w:rsidR="00CA1D5B" w:rsidRPr="00CA1D5B" w:rsidRDefault="00CA1D5B" w:rsidP="00E9210C">
      <w:pPr>
        <w:rPr>
          <w:rFonts w:hAnsi="宋体"/>
          <w:bCs/>
        </w:rPr>
      </w:pPr>
    </w:p>
    <w:p w:rsidR="00E9210C" w:rsidRPr="00F267C9" w:rsidRDefault="00E9210C" w:rsidP="00F267C9">
      <w:pPr>
        <w:ind w:left="480" w:hangingChars="200" w:hanging="480"/>
        <w:rPr>
          <w:rFonts w:hAnsi="宋体"/>
        </w:rPr>
      </w:pPr>
      <w:r>
        <w:rPr>
          <w:rFonts w:hAnsi="宋体"/>
          <w:bCs/>
        </w:rPr>
        <w:t>(</w:t>
      </w:r>
      <w:r w:rsidRPr="00886E53">
        <w:rPr>
          <w:bCs/>
        </w:rPr>
        <w:t>10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886E53">
        <w:rPr>
          <w:rFonts w:hAnsi="宋体"/>
        </w:rPr>
        <w:t>设有三元方程</w:t>
      </w:r>
      <w:r w:rsidR="00261041" w:rsidRPr="00261041">
        <w:rPr>
          <w:position w:val="-10"/>
        </w:rPr>
        <w:object w:dxaOrig="1880" w:dyaOrig="360">
          <v:shape id="_x0000_i1076" type="#_x0000_t75" style="width:93.9pt;height:18.15pt" o:ole="">
            <v:imagedata r:id="rId111" o:title=""/>
          </v:shape>
          <o:OLEObject Type="Embed" ProgID="Equation.DSMT4" ShapeID="_x0000_i1076" DrawAspect="Content" ObjectID="_1675158164" r:id="rId112"/>
        </w:object>
      </w:r>
      <w:r w:rsidRPr="00886E53">
        <w:rPr>
          <w:rFonts w:hAnsi="宋体"/>
        </w:rPr>
        <w:t>，根据隐函数存在定理，存在点</w:t>
      </w:r>
      <w:r w:rsidR="00261041" w:rsidRPr="00261041">
        <w:rPr>
          <w:position w:val="-10"/>
        </w:rPr>
        <w:object w:dxaOrig="740" w:dyaOrig="320">
          <v:shape id="_x0000_i1077" type="#_x0000_t75" style="width:36.95pt;height:16.3pt" o:ole="">
            <v:imagedata r:id="rId113" o:title=""/>
          </v:shape>
          <o:OLEObject Type="Embed" ProgID="Equation.DSMT4" ShapeID="_x0000_i1077" DrawAspect="Content" ObjectID="_1675158165" r:id="rId114"/>
        </w:object>
      </w:r>
      <w:r w:rsidRPr="00886E53">
        <w:rPr>
          <w:rFonts w:hAnsi="宋体"/>
        </w:rPr>
        <w:t>的一个邻域，在此邻域内该方程</w:t>
      </w:r>
      <w:r>
        <w:rPr>
          <w:rFonts w:hAnsi="宋体"/>
        </w:rPr>
        <w:t>(</w:t>
      </w:r>
      <w:r w:rsidR="00F267C9">
        <w:rPr>
          <w:rFonts w:hint="eastAsia"/>
        </w:rPr>
        <w:t xml:space="preserve">   </w:t>
      </w:r>
      <w:r w:rsidRPr="00886E53">
        <w:t xml:space="preserve"> </w:t>
      </w:r>
      <w:r>
        <w:rPr>
          <w:rFonts w:hAnsi="宋体"/>
        </w:rPr>
        <w:t>)</w:t>
      </w:r>
    </w:p>
    <w:p w:rsidR="00E9210C" w:rsidRPr="00886E53" w:rsidRDefault="00E9210C" w:rsidP="00E9210C">
      <w:pPr>
        <w:ind w:firstLineChars="200" w:firstLine="480"/>
      </w:pPr>
      <w:r w:rsidRPr="00886E53">
        <w:t xml:space="preserve">(A) </w:t>
      </w:r>
      <w:r w:rsidRPr="00886E53">
        <w:rPr>
          <w:rFonts w:hAnsi="宋体"/>
        </w:rPr>
        <w:t>只能确定一个具有连续偏导数的隐函数</w:t>
      </w:r>
      <w:r w:rsidR="00261041" w:rsidRPr="00261041">
        <w:rPr>
          <w:position w:val="-10"/>
        </w:rPr>
        <w:object w:dxaOrig="1080" w:dyaOrig="320">
          <v:shape id="_x0000_i1078" type="#_x0000_t75" style="width:53.85pt;height:16.3pt" o:ole="">
            <v:imagedata r:id="rId115" o:title=""/>
          </v:shape>
          <o:OLEObject Type="Embed" ProgID="Equation.DSMT4" ShapeID="_x0000_i1078" DrawAspect="Content" ObjectID="_1675158166" r:id="rId116"/>
        </w:object>
      </w:r>
      <w:r w:rsidR="00F267C9">
        <w:rPr>
          <w:rFonts w:hint="eastAsia"/>
        </w:rPr>
        <w:t>．</w:t>
      </w:r>
    </w:p>
    <w:p w:rsidR="00E9210C" w:rsidRPr="00886E53" w:rsidRDefault="00E9210C" w:rsidP="00E9210C">
      <w:pPr>
        <w:ind w:firstLineChars="200" w:firstLine="480"/>
      </w:pPr>
      <w:r w:rsidRPr="00886E53">
        <w:t xml:space="preserve">(B) </w:t>
      </w:r>
      <w:r w:rsidRPr="00886E53">
        <w:rPr>
          <w:rFonts w:hAnsi="宋体"/>
        </w:rPr>
        <w:t>可确定两个具有连续偏导数的隐函数和</w:t>
      </w:r>
      <w:r w:rsidR="00261041" w:rsidRPr="00261041">
        <w:rPr>
          <w:position w:val="-10"/>
        </w:rPr>
        <w:object w:dxaOrig="1100" w:dyaOrig="320">
          <v:shape id="_x0000_i1079" type="#_x0000_t75" style="width:55.1pt;height:16.3pt" o:ole="">
            <v:imagedata r:id="rId117" o:title=""/>
          </v:shape>
          <o:OLEObject Type="Embed" ProgID="Equation.DSMT4" ShapeID="_x0000_i1079" DrawAspect="Content" ObjectID="_1675158167" r:id="rId118"/>
        </w:object>
      </w:r>
      <w:r w:rsidRPr="00886E53">
        <w:rPr>
          <w:rFonts w:hAnsi="宋体"/>
        </w:rPr>
        <w:t>和</w:t>
      </w:r>
      <w:r w:rsidR="00261041" w:rsidRPr="00261041">
        <w:rPr>
          <w:position w:val="-10"/>
        </w:rPr>
        <w:object w:dxaOrig="1080" w:dyaOrig="320">
          <v:shape id="_x0000_i1080" type="#_x0000_t75" style="width:53.85pt;height:16.3pt" o:ole="">
            <v:imagedata r:id="rId119" o:title=""/>
          </v:shape>
          <o:OLEObject Type="Embed" ProgID="Equation.DSMT4" ShapeID="_x0000_i1080" DrawAspect="Content" ObjectID="_1675158168" r:id="rId120"/>
        </w:object>
      </w:r>
      <w:r w:rsidR="00F267C9">
        <w:rPr>
          <w:rFonts w:hint="eastAsia"/>
        </w:rPr>
        <w:t>．</w:t>
      </w:r>
    </w:p>
    <w:p w:rsidR="00E9210C" w:rsidRPr="00886E53" w:rsidRDefault="00E9210C" w:rsidP="00E9210C">
      <w:pPr>
        <w:ind w:firstLineChars="200" w:firstLine="480"/>
      </w:pPr>
      <w:r w:rsidRPr="00886E53">
        <w:t xml:space="preserve">(C) </w:t>
      </w:r>
      <w:r w:rsidRPr="00886E53">
        <w:rPr>
          <w:rFonts w:hAnsi="宋体"/>
        </w:rPr>
        <w:t>可确定两个具有连续偏导数的隐函数</w:t>
      </w:r>
      <w:r w:rsidR="00261041" w:rsidRPr="00261041">
        <w:rPr>
          <w:position w:val="-10"/>
        </w:rPr>
        <w:object w:dxaOrig="1080" w:dyaOrig="320">
          <v:shape id="_x0000_i1081" type="#_x0000_t75" style="width:53.85pt;height:16.3pt" o:ole="">
            <v:imagedata r:id="rId121" o:title=""/>
          </v:shape>
          <o:OLEObject Type="Embed" ProgID="Equation.DSMT4" ShapeID="_x0000_i1081" DrawAspect="Content" ObjectID="_1675158169" r:id="rId122"/>
        </w:object>
      </w:r>
      <w:r w:rsidRPr="00886E53">
        <w:rPr>
          <w:rFonts w:hAnsi="宋体"/>
        </w:rPr>
        <w:t>和</w:t>
      </w:r>
      <w:r w:rsidR="00261041" w:rsidRPr="00261041">
        <w:rPr>
          <w:position w:val="-10"/>
        </w:rPr>
        <w:object w:dxaOrig="1080" w:dyaOrig="320">
          <v:shape id="_x0000_i1082" type="#_x0000_t75" style="width:53.85pt;height:16.3pt" o:ole="">
            <v:imagedata r:id="rId123" o:title=""/>
          </v:shape>
          <o:OLEObject Type="Embed" ProgID="Equation.DSMT4" ShapeID="_x0000_i1082" DrawAspect="Content" ObjectID="_1675158170" r:id="rId124"/>
        </w:object>
      </w:r>
      <w:r w:rsidR="00F267C9">
        <w:rPr>
          <w:rFonts w:hint="eastAsia"/>
        </w:rPr>
        <w:t>．</w:t>
      </w:r>
    </w:p>
    <w:p w:rsidR="00E9210C" w:rsidRPr="00886E53" w:rsidRDefault="00E9210C" w:rsidP="00E9210C">
      <w:pPr>
        <w:ind w:firstLineChars="200" w:firstLine="480"/>
      </w:pPr>
      <w:r w:rsidRPr="00886E53">
        <w:t xml:space="preserve">(D) </w:t>
      </w:r>
      <w:r w:rsidRPr="00886E53">
        <w:rPr>
          <w:rFonts w:hAnsi="宋体"/>
        </w:rPr>
        <w:t>可确定两个具有连续偏导数的隐函数</w:t>
      </w:r>
      <w:r w:rsidR="00261041" w:rsidRPr="00261041">
        <w:rPr>
          <w:position w:val="-10"/>
        </w:rPr>
        <w:object w:dxaOrig="1080" w:dyaOrig="320">
          <v:shape id="_x0000_i1083" type="#_x0000_t75" style="width:53.85pt;height:16.3pt" o:ole="">
            <v:imagedata r:id="rId125" o:title=""/>
          </v:shape>
          <o:OLEObject Type="Embed" ProgID="Equation.DSMT4" ShapeID="_x0000_i1083" DrawAspect="Content" ObjectID="_1675158171" r:id="rId126"/>
        </w:object>
      </w:r>
      <w:r w:rsidRPr="00886E53">
        <w:rPr>
          <w:rFonts w:hAnsi="宋体"/>
        </w:rPr>
        <w:t>和</w:t>
      </w:r>
      <w:r w:rsidR="00261041" w:rsidRPr="00261041">
        <w:rPr>
          <w:position w:val="-10"/>
        </w:rPr>
        <w:object w:dxaOrig="1100" w:dyaOrig="320">
          <v:shape id="_x0000_i1084" type="#_x0000_t75" style="width:55.1pt;height:16.3pt" o:ole="">
            <v:imagedata r:id="rId127" o:title=""/>
          </v:shape>
          <o:OLEObject Type="Embed" ProgID="Equation.DSMT4" ShapeID="_x0000_i1084" DrawAspect="Content" ObjectID="_1675158172" r:id="rId128"/>
        </w:object>
      </w:r>
      <w:r w:rsidR="00F267C9">
        <w:rPr>
          <w:rFonts w:hint="eastAsia"/>
        </w:rPr>
        <w:t>．</w:t>
      </w:r>
    </w:p>
    <w:p w:rsidR="00CA1D5B" w:rsidRDefault="00CA1D5B" w:rsidP="00E9210C">
      <w:pPr>
        <w:rPr>
          <w:rFonts w:hAnsi="宋体"/>
          <w:bCs/>
        </w:rPr>
      </w:pPr>
    </w:p>
    <w:p w:rsidR="00F267C9" w:rsidRPr="00CA1D5B" w:rsidRDefault="00F267C9" w:rsidP="00E9210C">
      <w:pPr>
        <w:rPr>
          <w:rFonts w:hAnsi="宋体"/>
          <w:bCs/>
        </w:rPr>
      </w:pPr>
    </w:p>
    <w:p w:rsidR="00E9210C" w:rsidRPr="00F267C9" w:rsidRDefault="00E9210C" w:rsidP="00F267C9">
      <w:pPr>
        <w:ind w:left="480" w:hangingChars="200" w:hanging="480"/>
        <w:rPr>
          <w:rFonts w:hAnsi="宋体"/>
        </w:rPr>
      </w:pPr>
      <w:r>
        <w:rPr>
          <w:rFonts w:hAnsi="宋体"/>
          <w:bCs/>
        </w:rPr>
        <w:t>(</w:t>
      </w:r>
      <w:r w:rsidRPr="00886E53">
        <w:rPr>
          <w:bCs/>
        </w:rPr>
        <w:t>11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886E53">
        <w:rPr>
          <w:rFonts w:hAnsi="宋体"/>
        </w:rPr>
        <w:t>设</w:t>
      </w:r>
      <w:r w:rsidR="00261041" w:rsidRPr="00261041">
        <w:rPr>
          <w:position w:val="-12"/>
        </w:rPr>
        <w:object w:dxaOrig="560" w:dyaOrig="360">
          <v:shape id="_x0000_i1085" type="#_x0000_t75" style="width:28.15pt;height:18.15pt" o:ole="">
            <v:imagedata r:id="rId129" o:title=""/>
          </v:shape>
          <o:OLEObject Type="Embed" ProgID="Equation.DSMT4" ShapeID="_x0000_i1085" DrawAspect="Content" ObjectID="_1675158173" r:id="rId130"/>
        </w:object>
      </w:r>
      <w:r w:rsidRPr="00886E53">
        <w:rPr>
          <w:rFonts w:hAnsi="宋体"/>
        </w:rPr>
        <w:t>是矩阵</w:t>
      </w:r>
      <w:r w:rsidR="00261041" w:rsidRPr="00025957">
        <w:rPr>
          <w:position w:val="-4"/>
        </w:rPr>
        <w:object w:dxaOrig="220" w:dyaOrig="260">
          <v:shape id="_x0000_i1086" type="#_x0000_t75" style="width:11.25pt;height:13.15pt" o:ole="">
            <v:imagedata r:id="rId131" o:title=""/>
          </v:shape>
          <o:OLEObject Type="Embed" ProgID="Equation.DSMT4" ShapeID="_x0000_i1086" DrawAspect="Content" ObjectID="_1675158174" r:id="rId132"/>
        </w:object>
      </w:r>
      <w:r w:rsidRPr="00886E53">
        <w:rPr>
          <w:rFonts w:hAnsi="宋体"/>
        </w:rPr>
        <w:t>的两个不同的特征值，对应的特征向量分别为</w:t>
      </w:r>
      <w:r w:rsidR="00261041" w:rsidRPr="00261041">
        <w:rPr>
          <w:position w:val="-12"/>
        </w:rPr>
        <w:object w:dxaOrig="620" w:dyaOrig="360">
          <v:shape id="_x0000_i1087" type="#_x0000_t75" style="width:31.3pt;height:18.15pt" o:ole="">
            <v:imagedata r:id="rId133" o:title=""/>
          </v:shape>
          <o:OLEObject Type="Embed" ProgID="Equation.DSMT4" ShapeID="_x0000_i1087" DrawAspect="Content" ObjectID="_1675158175" r:id="rId134"/>
        </w:object>
      </w:r>
      <w:r w:rsidRPr="00886E53">
        <w:rPr>
          <w:rFonts w:hAnsi="宋体"/>
        </w:rPr>
        <w:t>，则</w:t>
      </w:r>
      <w:r w:rsidR="00261041" w:rsidRPr="00261041">
        <w:rPr>
          <w:position w:val="-12"/>
        </w:rPr>
        <w:object w:dxaOrig="300" w:dyaOrig="360">
          <v:shape id="_x0000_i1088" type="#_x0000_t75" style="width:15.05pt;height:18.15pt" o:ole="">
            <v:imagedata r:id="rId135" o:title=""/>
          </v:shape>
          <o:OLEObject Type="Embed" ProgID="Equation.DSMT4" ShapeID="_x0000_i1088" DrawAspect="Content" ObjectID="_1675158176" r:id="rId136"/>
        </w:object>
      </w:r>
      <w:r w:rsidRPr="00886E53">
        <w:rPr>
          <w:rFonts w:hAnsi="宋体"/>
        </w:rPr>
        <w:t>，</w:t>
      </w:r>
      <w:r w:rsidR="00261041" w:rsidRPr="00261041">
        <w:rPr>
          <w:position w:val="-12"/>
        </w:rPr>
        <w:object w:dxaOrig="1100" w:dyaOrig="360">
          <v:shape id="_x0000_i1089" type="#_x0000_t75" style="width:55.1pt;height:18.15pt" o:ole="">
            <v:imagedata r:id="rId137" o:title=""/>
          </v:shape>
          <o:OLEObject Type="Embed" ProgID="Equation.DSMT4" ShapeID="_x0000_i1089" DrawAspect="Content" ObjectID="_1675158177" r:id="rId138"/>
        </w:object>
      </w:r>
      <w:r w:rsidRPr="00886E53">
        <w:rPr>
          <w:rFonts w:hAnsi="宋体"/>
        </w:rPr>
        <w:t>线性无关的充分必要条件是</w:t>
      </w:r>
      <w:r>
        <w:rPr>
          <w:rFonts w:hAnsi="宋体"/>
        </w:rPr>
        <w:t>(</w:t>
      </w:r>
      <w:r w:rsidRPr="00886E53">
        <w:t xml:space="preserve"> </w:t>
      </w:r>
      <w:r w:rsidR="00F267C9">
        <w:rPr>
          <w:rFonts w:hint="eastAsia"/>
        </w:rPr>
        <w:t xml:space="preserve">  </w:t>
      </w:r>
      <w:r w:rsidRPr="00886E53">
        <w:t xml:space="preserve"> </w:t>
      </w:r>
      <w:r>
        <w:rPr>
          <w:rFonts w:hAnsi="宋体"/>
        </w:rPr>
        <w:t>)</w:t>
      </w:r>
    </w:p>
    <w:p w:rsidR="00E9210C" w:rsidRPr="00886E53" w:rsidRDefault="00E9210C" w:rsidP="00E9210C">
      <w:pPr>
        <w:ind w:firstLineChars="200" w:firstLine="480"/>
      </w:pPr>
      <w:r w:rsidRPr="00886E53">
        <w:t xml:space="preserve">(A) </w:t>
      </w:r>
      <w:r w:rsidR="00261041" w:rsidRPr="00261041">
        <w:rPr>
          <w:position w:val="-12"/>
        </w:rPr>
        <w:object w:dxaOrig="639" w:dyaOrig="360">
          <v:shape id="_x0000_i1090" type="#_x0000_t75" style="width:31.95pt;height:18.15pt" o:ole="">
            <v:imagedata r:id="rId139" o:title=""/>
          </v:shape>
          <o:OLEObject Type="Embed" ProgID="Equation.DSMT4" ShapeID="_x0000_i1090" DrawAspect="Content" ObjectID="_1675158178" r:id="rId140"/>
        </w:object>
      </w:r>
      <w:r w:rsidR="00F267C9">
        <w:rPr>
          <w:rFonts w:hint="eastAsia"/>
        </w:rPr>
        <w:t>．</w:t>
      </w:r>
      <w:r w:rsidRPr="00886E53">
        <w:t xml:space="preserve">   </w:t>
      </w:r>
      <w:r w:rsidR="00F267C9">
        <w:t xml:space="preserve"> </w:t>
      </w:r>
      <w:r w:rsidRPr="00886E53">
        <w:t xml:space="preserve">(B) </w:t>
      </w:r>
      <w:r w:rsidR="00261041" w:rsidRPr="00261041">
        <w:rPr>
          <w:position w:val="-12"/>
        </w:rPr>
        <w:object w:dxaOrig="639" w:dyaOrig="360">
          <v:shape id="_x0000_i1091" type="#_x0000_t75" style="width:31.95pt;height:18.15pt" o:ole="">
            <v:imagedata r:id="rId141" o:title=""/>
          </v:shape>
          <o:OLEObject Type="Embed" ProgID="Equation.DSMT4" ShapeID="_x0000_i1091" DrawAspect="Content" ObjectID="_1675158179" r:id="rId142"/>
        </w:object>
      </w:r>
      <w:r w:rsidR="00F267C9">
        <w:rPr>
          <w:rFonts w:hint="eastAsia"/>
        </w:rPr>
        <w:t>．</w:t>
      </w:r>
      <w:r w:rsidRPr="00886E53">
        <w:t xml:space="preserve">    (C) </w:t>
      </w:r>
      <w:r w:rsidR="00261041" w:rsidRPr="00261041">
        <w:rPr>
          <w:position w:val="-12"/>
        </w:rPr>
        <w:object w:dxaOrig="639" w:dyaOrig="360">
          <v:shape id="_x0000_i1092" type="#_x0000_t75" style="width:31.95pt;height:18.15pt" o:ole="">
            <v:imagedata r:id="rId143" o:title=""/>
          </v:shape>
          <o:OLEObject Type="Embed" ProgID="Equation.DSMT4" ShapeID="_x0000_i1092" DrawAspect="Content" ObjectID="_1675158180" r:id="rId144"/>
        </w:object>
      </w:r>
      <w:r w:rsidR="00F267C9">
        <w:rPr>
          <w:rFonts w:hint="eastAsia"/>
        </w:rPr>
        <w:t>．</w:t>
      </w:r>
      <w:r w:rsidRPr="00886E53">
        <w:t xml:space="preserve">    (D) </w:t>
      </w:r>
      <w:r w:rsidR="00261041" w:rsidRPr="00261041">
        <w:rPr>
          <w:position w:val="-12"/>
        </w:rPr>
        <w:object w:dxaOrig="639" w:dyaOrig="360">
          <v:shape id="_x0000_i1093" type="#_x0000_t75" style="width:31.95pt;height:18.15pt" o:ole="">
            <v:imagedata r:id="rId145" o:title=""/>
          </v:shape>
          <o:OLEObject Type="Embed" ProgID="Equation.DSMT4" ShapeID="_x0000_i1093" DrawAspect="Content" ObjectID="_1675158181" r:id="rId146"/>
        </w:object>
      </w:r>
      <w:r w:rsidR="00F267C9">
        <w:rPr>
          <w:rFonts w:hint="eastAsia"/>
        </w:rPr>
        <w:t>．</w:t>
      </w:r>
    </w:p>
    <w:p w:rsidR="00CA1D5B" w:rsidRPr="003A45D1" w:rsidRDefault="00CA1D5B" w:rsidP="00CA1D5B"/>
    <w:p w:rsidR="00CA1D5B" w:rsidRPr="00CA1D5B" w:rsidRDefault="00CA1D5B" w:rsidP="00E9210C">
      <w:pPr>
        <w:rPr>
          <w:rFonts w:hAnsi="宋体"/>
          <w:bCs/>
        </w:rPr>
      </w:pPr>
    </w:p>
    <w:p w:rsidR="00E9210C" w:rsidRPr="00886E53" w:rsidRDefault="00E9210C" w:rsidP="00F267C9">
      <w:pPr>
        <w:ind w:left="480" w:hangingChars="200" w:hanging="480"/>
      </w:pPr>
      <w:r>
        <w:rPr>
          <w:rFonts w:hAnsi="宋体"/>
          <w:bCs/>
        </w:rPr>
        <w:t>(</w:t>
      </w:r>
      <w:r w:rsidRPr="00886E53">
        <w:rPr>
          <w:bCs/>
        </w:rPr>
        <w:t>12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886E53">
        <w:rPr>
          <w:rFonts w:hAnsi="宋体"/>
        </w:rPr>
        <w:t>设</w:t>
      </w:r>
      <w:r w:rsidR="00261041" w:rsidRPr="00025957">
        <w:rPr>
          <w:position w:val="-4"/>
        </w:rPr>
        <w:object w:dxaOrig="220" w:dyaOrig="260">
          <v:shape id="_x0000_i1094" type="#_x0000_t75" style="width:11.25pt;height:13.15pt" o:ole="">
            <v:imagedata r:id="rId147" o:title=""/>
          </v:shape>
          <o:OLEObject Type="Embed" ProgID="Equation.DSMT4" ShapeID="_x0000_i1094" DrawAspect="Content" ObjectID="_1675158182" r:id="rId148"/>
        </w:object>
      </w:r>
      <w:r w:rsidRPr="00886E53">
        <w:rPr>
          <w:rFonts w:hAnsi="宋体"/>
        </w:rPr>
        <w:t>为</w:t>
      </w:r>
      <w:r w:rsidR="00261041" w:rsidRPr="00025957">
        <w:rPr>
          <w:position w:val="-4"/>
        </w:rPr>
        <w:object w:dxaOrig="200" w:dyaOrig="200">
          <v:shape id="_x0000_i1095" type="#_x0000_t75" style="width:10pt;height:10pt" o:ole="">
            <v:imagedata r:id="rId149" o:title=""/>
          </v:shape>
          <o:OLEObject Type="Embed" ProgID="Equation.DSMT4" ShapeID="_x0000_i1095" DrawAspect="Content" ObjectID="_1675158183" r:id="rId150"/>
        </w:object>
      </w:r>
      <w:r>
        <w:rPr>
          <w:rFonts w:hAnsi="宋体"/>
        </w:rPr>
        <w:t>(</w:t>
      </w:r>
      <w:r w:rsidR="00261041" w:rsidRPr="00025957">
        <w:rPr>
          <w:position w:val="-4"/>
        </w:rPr>
        <w:object w:dxaOrig="520" w:dyaOrig="260">
          <v:shape id="_x0000_i1096" type="#_x0000_t75" style="width:26.3pt;height:13.15pt" o:ole="">
            <v:imagedata r:id="rId151" o:title=""/>
          </v:shape>
          <o:OLEObject Type="Embed" ProgID="Equation.DSMT4" ShapeID="_x0000_i1096" DrawAspect="Content" ObjectID="_1675158184" r:id="rId152"/>
        </w:object>
      </w:r>
      <w:r>
        <w:rPr>
          <w:rFonts w:hAnsi="宋体"/>
        </w:rPr>
        <w:t>)</w:t>
      </w:r>
      <w:r w:rsidRPr="00886E53">
        <w:rPr>
          <w:rFonts w:hAnsi="宋体"/>
        </w:rPr>
        <w:t>阶可逆矩阵，交换</w:t>
      </w:r>
      <w:r w:rsidR="00261041" w:rsidRPr="00025957">
        <w:rPr>
          <w:position w:val="-4"/>
        </w:rPr>
        <w:object w:dxaOrig="220" w:dyaOrig="260">
          <v:shape id="_x0000_i1097" type="#_x0000_t75" style="width:11.25pt;height:13.15pt" o:ole="">
            <v:imagedata r:id="rId153" o:title=""/>
          </v:shape>
          <o:OLEObject Type="Embed" ProgID="Equation.DSMT4" ShapeID="_x0000_i1097" DrawAspect="Content" ObjectID="_1675158185" r:id="rId154"/>
        </w:object>
      </w:r>
      <w:r w:rsidRPr="00886E53">
        <w:rPr>
          <w:rFonts w:hAnsi="宋体"/>
        </w:rPr>
        <w:t>的第</w:t>
      </w:r>
      <w:r w:rsidR="00261041" w:rsidRPr="00025957">
        <w:rPr>
          <w:position w:val="-4"/>
        </w:rPr>
        <w:object w:dxaOrig="180" w:dyaOrig="260">
          <v:shape id="_x0000_i1098" type="#_x0000_t75" style="width:8.75pt;height:13.15pt" o:ole="">
            <v:imagedata r:id="rId155" o:title=""/>
          </v:shape>
          <o:OLEObject Type="Embed" ProgID="Equation.DSMT4" ShapeID="_x0000_i1098" DrawAspect="Content" ObjectID="_1675158186" r:id="rId156"/>
        </w:object>
      </w:r>
      <w:r w:rsidRPr="00886E53">
        <w:rPr>
          <w:rFonts w:hAnsi="宋体"/>
        </w:rPr>
        <w:t>行与第</w:t>
      </w:r>
      <w:r w:rsidR="00261041" w:rsidRPr="00025957">
        <w:rPr>
          <w:position w:val="-4"/>
        </w:rPr>
        <w:object w:dxaOrig="180" w:dyaOrig="260">
          <v:shape id="_x0000_i1099" type="#_x0000_t75" style="width:8.75pt;height:13.15pt" o:ole="">
            <v:imagedata r:id="rId157" o:title=""/>
          </v:shape>
          <o:OLEObject Type="Embed" ProgID="Equation.DSMT4" ShapeID="_x0000_i1099" DrawAspect="Content" ObjectID="_1675158187" r:id="rId158"/>
        </w:object>
      </w:r>
      <w:r w:rsidRPr="00886E53">
        <w:rPr>
          <w:rFonts w:hAnsi="宋体"/>
        </w:rPr>
        <w:t>行得矩阵</w:t>
      </w:r>
      <w:r w:rsidR="00261041" w:rsidRPr="00025957">
        <w:rPr>
          <w:position w:val="-4"/>
        </w:rPr>
        <w:object w:dxaOrig="220" w:dyaOrig="260">
          <v:shape id="_x0000_i1100" type="#_x0000_t75" style="width:11.25pt;height:13.15pt" o:ole="">
            <v:imagedata r:id="rId159" o:title=""/>
          </v:shape>
          <o:OLEObject Type="Embed" ProgID="Equation.DSMT4" ShapeID="_x0000_i1100" DrawAspect="Content" ObjectID="_1675158188" r:id="rId160"/>
        </w:object>
      </w:r>
      <w:r w:rsidRPr="00886E53">
        <w:t xml:space="preserve">, </w:t>
      </w:r>
      <w:r w:rsidR="00261041" w:rsidRPr="00261041">
        <w:rPr>
          <w:position w:val="-8"/>
        </w:rPr>
        <w:object w:dxaOrig="620" w:dyaOrig="340">
          <v:shape id="_x0000_i1101" type="#_x0000_t75" style="width:31.3pt;height:16.9pt" o:ole="">
            <v:imagedata r:id="rId161" o:title=""/>
          </v:shape>
          <o:OLEObject Type="Embed" ProgID="Equation.DSMT4" ShapeID="_x0000_i1101" DrawAspect="Content" ObjectID="_1675158189" r:id="rId162"/>
        </w:object>
      </w:r>
      <w:r w:rsidRPr="00886E53">
        <w:rPr>
          <w:rFonts w:hAnsi="宋体"/>
        </w:rPr>
        <w:t>分别为</w:t>
      </w:r>
      <w:r w:rsidR="00261041" w:rsidRPr="00025957">
        <w:rPr>
          <w:position w:val="-4"/>
        </w:rPr>
        <w:object w:dxaOrig="220" w:dyaOrig="260">
          <v:shape id="_x0000_i1102" type="#_x0000_t75" style="width:11.25pt;height:13.15pt" o:ole="">
            <v:imagedata r:id="rId163" o:title=""/>
          </v:shape>
          <o:OLEObject Type="Embed" ProgID="Equation.DSMT4" ShapeID="_x0000_i1102" DrawAspect="Content" ObjectID="_1675158190" r:id="rId164"/>
        </w:object>
      </w:r>
      <w:r w:rsidRPr="00886E53">
        <w:t xml:space="preserve">, </w:t>
      </w:r>
      <w:r w:rsidR="00261041" w:rsidRPr="00025957">
        <w:rPr>
          <w:position w:val="-4"/>
        </w:rPr>
        <w:object w:dxaOrig="220" w:dyaOrig="260">
          <v:shape id="_x0000_i1103" type="#_x0000_t75" style="width:11.25pt;height:13.15pt" o:ole="">
            <v:imagedata r:id="rId165" o:title=""/>
          </v:shape>
          <o:OLEObject Type="Embed" ProgID="Equation.DSMT4" ShapeID="_x0000_i1103" DrawAspect="Content" ObjectID="_1675158191" r:id="rId166"/>
        </w:object>
      </w:r>
      <w:r w:rsidRPr="00886E53">
        <w:rPr>
          <w:rFonts w:hAnsi="宋体"/>
        </w:rPr>
        <w:t>的伴随矩阵，则</w:t>
      </w:r>
      <w:r>
        <w:rPr>
          <w:rFonts w:hAnsi="宋体"/>
        </w:rPr>
        <w:t>(</w:t>
      </w:r>
      <w:r w:rsidRPr="00886E53">
        <w:t xml:space="preserve"> </w:t>
      </w:r>
      <w:r w:rsidR="00F267C9">
        <w:rPr>
          <w:rFonts w:hint="eastAsia"/>
        </w:rPr>
        <w:t xml:space="preserve">  </w:t>
      </w:r>
      <w:r w:rsidRPr="00886E53">
        <w:t xml:space="preserve"> </w:t>
      </w:r>
      <w:r>
        <w:rPr>
          <w:rFonts w:hAnsi="宋体"/>
        </w:rPr>
        <w:t>)</w:t>
      </w:r>
    </w:p>
    <w:p w:rsidR="00F267C9" w:rsidRDefault="00E9210C" w:rsidP="00E9210C">
      <w:pPr>
        <w:ind w:firstLineChars="200" w:firstLine="480"/>
      </w:pPr>
      <w:r w:rsidRPr="00886E53">
        <w:t>(A)</w:t>
      </w:r>
      <w:r>
        <w:rPr>
          <w:rFonts w:hint="eastAsia"/>
        </w:rPr>
        <w:t xml:space="preserve"> </w:t>
      </w:r>
      <w:r w:rsidRPr="00886E53">
        <w:rPr>
          <w:rFonts w:hAnsi="宋体"/>
        </w:rPr>
        <w:t>交换</w:t>
      </w:r>
      <w:r w:rsidR="00261041" w:rsidRPr="00025957">
        <w:rPr>
          <w:position w:val="-4"/>
        </w:rPr>
        <w:object w:dxaOrig="300" w:dyaOrig="300">
          <v:shape id="_x0000_i1104" type="#_x0000_t75" style="width:15.05pt;height:15.05pt" o:ole="">
            <v:imagedata r:id="rId167" o:title=""/>
          </v:shape>
          <o:OLEObject Type="Embed" ProgID="Equation.DSMT4" ShapeID="_x0000_i1104" DrawAspect="Content" ObjectID="_1675158192" r:id="rId168"/>
        </w:object>
      </w:r>
      <w:r w:rsidRPr="00886E53">
        <w:rPr>
          <w:rFonts w:hAnsi="宋体"/>
        </w:rPr>
        <w:t>的第</w:t>
      </w:r>
      <w:r w:rsidR="00261041" w:rsidRPr="00025957">
        <w:rPr>
          <w:position w:val="-4"/>
        </w:rPr>
        <w:object w:dxaOrig="180" w:dyaOrig="260">
          <v:shape id="_x0000_i1105" type="#_x0000_t75" style="width:8.75pt;height:13.15pt" o:ole="">
            <v:imagedata r:id="rId169" o:title=""/>
          </v:shape>
          <o:OLEObject Type="Embed" ProgID="Equation.DSMT4" ShapeID="_x0000_i1105" DrawAspect="Content" ObjectID="_1675158193" r:id="rId170"/>
        </w:object>
      </w:r>
      <w:r w:rsidRPr="00886E53">
        <w:rPr>
          <w:rFonts w:hAnsi="宋体"/>
        </w:rPr>
        <w:t>列与第</w:t>
      </w:r>
      <w:r w:rsidR="00261041" w:rsidRPr="00025957">
        <w:rPr>
          <w:position w:val="-4"/>
        </w:rPr>
        <w:object w:dxaOrig="180" w:dyaOrig="260">
          <v:shape id="_x0000_i1106" type="#_x0000_t75" style="width:8.75pt;height:13.15pt" o:ole="">
            <v:imagedata r:id="rId171" o:title=""/>
          </v:shape>
          <o:OLEObject Type="Embed" ProgID="Equation.DSMT4" ShapeID="_x0000_i1106" DrawAspect="Content" ObjectID="_1675158194" r:id="rId172"/>
        </w:object>
      </w:r>
      <w:r w:rsidRPr="00886E53">
        <w:rPr>
          <w:rFonts w:hAnsi="宋体"/>
        </w:rPr>
        <w:t>列得</w:t>
      </w:r>
      <w:r w:rsidR="00261041" w:rsidRPr="00025957">
        <w:rPr>
          <w:position w:val="-4"/>
        </w:rPr>
        <w:object w:dxaOrig="300" w:dyaOrig="300">
          <v:shape id="_x0000_i1107" type="#_x0000_t75" style="width:15.05pt;height:15.05pt" o:ole="">
            <v:imagedata r:id="rId173" o:title=""/>
          </v:shape>
          <o:OLEObject Type="Embed" ProgID="Equation.DSMT4" ShapeID="_x0000_i1107" DrawAspect="Content" ObjectID="_1675158195" r:id="rId174"/>
        </w:object>
      </w:r>
      <w:r w:rsidR="00F267C9">
        <w:rPr>
          <w:rFonts w:hint="eastAsia"/>
        </w:rPr>
        <w:t>．</w:t>
      </w:r>
    </w:p>
    <w:p w:rsidR="00E9210C" w:rsidRPr="00886E53" w:rsidRDefault="00F267C9" w:rsidP="00E9210C">
      <w:pPr>
        <w:ind w:firstLineChars="200" w:firstLine="480"/>
      </w:pPr>
      <w:r>
        <w:t xml:space="preserve">(B) </w:t>
      </w:r>
      <w:r w:rsidR="00E9210C" w:rsidRPr="00886E53">
        <w:rPr>
          <w:rFonts w:hAnsi="宋体"/>
        </w:rPr>
        <w:t>交换</w:t>
      </w:r>
      <w:r w:rsidR="00261041" w:rsidRPr="00025957">
        <w:rPr>
          <w:position w:val="-4"/>
        </w:rPr>
        <w:object w:dxaOrig="300" w:dyaOrig="300">
          <v:shape id="_x0000_i1108" type="#_x0000_t75" style="width:15.05pt;height:15.05pt" o:ole="">
            <v:imagedata r:id="rId175" o:title=""/>
          </v:shape>
          <o:OLEObject Type="Embed" ProgID="Equation.DSMT4" ShapeID="_x0000_i1108" DrawAspect="Content" ObjectID="_1675158196" r:id="rId176"/>
        </w:object>
      </w:r>
      <w:r w:rsidR="00E9210C" w:rsidRPr="00886E53">
        <w:rPr>
          <w:rFonts w:hAnsi="宋体"/>
        </w:rPr>
        <w:t>的第</w:t>
      </w:r>
      <w:r w:rsidR="00261041" w:rsidRPr="00025957">
        <w:rPr>
          <w:position w:val="-4"/>
        </w:rPr>
        <w:object w:dxaOrig="180" w:dyaOrig="260">
          <v:shape id="_x0000_i1109" type="#_x0000_t75" style="width:8.75pt;height:13.15pt" o:ole="">
            <v:imagedata r:id="rId177" o:title=""/>
          </v:shape>
          <o:OLEObject Type="Embed" ProgID="Equation.DSMT4" ShapeID="_x0000_i1109" DrawAspect="Content" ObjectID="_1675158197" r:id="rId178"/>
        </w:object>
      </w:r>
      <w:r w:rsidR="00E9210C" w:rsidRPr="00886E53">
        <w:rPr>
          <w:rFonts w:hAnsi="宋体"/>
        </w:rPr>
        <w:t>行与第</w:t>
      </w:r>
      <w:r w:rsidR="00261041" w:rsidRPr="00025957">
        <w:rPr>
          <w:position w:val="-4"/>
        </w:rPr>
        <w:object w:dxaOrig="180" w:dyaOrig="260">
          <v:shape id="_x0000_i1110" type="#_x0000_t75" style="width:8.75pt;height:13.15pt" o:ole="">
            <v:imagedata r:id="rId179" o:title=""/>
          </v:shape>
          <o:OLEObject Type="Embed" ProgID="Equation.DSMT4" ShapeID="_x0000_i1110" DrawAspect="Content" ObjectID="_1675158198" r:id="rId180"/>
        </w:object>
      </w:r>
      <w:r w:rsidR="00E9210C" w:rsidRPr="00886E53">
        <w:rPr>
          <w:rFonts w:hAnsi="宋体"/>
        </w:rPr>
        <w:t>行得</w:t>
      </w:r>
      <w:r w:rsidR="00261041" w:rsidRPr="00025957">
        <w:rPr>
          <w:position w:val="-4"/>
        </w:rPr>
        <w:object w:dxaOrig="300" w:dyaOrig="300">
          <v:shape id="_x0000_i1111" type="#_x0000_t75" style="width:15.05pt;height:15.05pt" o:ole="">
            <v:imagedata r:id="rId181" o:title=""/>
          </v:shape>
          <o:OLEObject Type="Embed" ProgID="Equation.DSMT4" ShapeID="_x0000_i1111" DrawAspect="Content" ObjectID="_1675158199" r:id="rId182"/>
        </w:object>
      </w:r>
      <w:r>
        <w:rPr>
          <w:rFonts w:hint="eastAsia"/>
        </w:rPr>
        <w:t>．</w:t>
      </w:r>
    </w:p>
    <w:p w:rsidR="00F267C9" w:rsidRDefault="00E9210C" w:rsidP="00E9210C">
      <w:pPr>
        <w:ind w:firstLineChars="200" w:firstLine="480"/>
      </w:pPr>
      <w:r w:rsidRPr="00886E53">
        <w:t xml:space="preserve">(C) </w:t>
      </w:r>
      <w:r w:rsidRPr="00886E53">
        <w:rPr>
          <w:rFonts w:hAnsi="宋体"/>
        </w:rPr>
        <w:t>交换</w:t>
      </w:r>
      <w:r w:rsidR="00261041" w:rsidRPr="00025957">
        <w:rPr>
          <w:position w:val="-4"/>
        </w:rPr>
        <w:object w:dxaOrig="300" w:dyaOrig="300">
          <v:shape id="_x0000_i1112" type="#_x0000_t75" style="width:15.05pt;height:15.05pt" o:ole="">
            <v:imagedata r:id="rId183" o:title=""/>
          </v:shape>
          <o:OLEObject Type="Embed" ProgID="Equation.DSMT4" ShapeID="_x0000_i1112" DrawAspect="Content" ObjectID="_1675158200" r:id="rId184"/>
        </w:object>
      </w:r>
      <w:r w:rsidRPr="00886E53">
        <w:rPr>
          <w:rFonts w:hAnsi="宋体"/>
        </w:rPr>
        <w:t>的第</w:t>
      </w:r>
      <w:r w:rsidR="00261041" w:rsidRPr="00025957">
        <w:rPr>
          <w:position w:val="-4"/>
        </w:rPr>
        <w:object w:dxaOrig="180" w:dyaOrig="260">
          <v:shape id="_x0000_i1113" type="#_x0000_t75" style="width:8.75pt;height:13.15pt" o:ole="">
            <v:imagedata r:id="rId185" o:title=""/>
          </v:shape>
          <o:OLEObject Type="Embed" ProgID="Equation.DSMT4" ShapeID="_x0000_i1113" DrawAspect="Content" ObjectID="_1675158201" r:id="rId186"/>
        </w:object>
      </w:r>
      <w:r w:rsidRPr="00886E53">
        <w:rPr>
          <w:rFonts w:hAnsi="宋体"/>
        </w:rPr>
        <w:t>列与第</w:t>
      </w:r>
      <w:r w:rsidR="00261041" w:rsidRPr="00025957">
        <w:rPr>
          <w:position w:val="-4"/>
        </w:rPr>
        <w:object w:dxaOrig="180" w:dyaOrig="260">
          <v:shape id="_x0000_i1114" type="#_x0000_t75" style="width:8.75pt;height:13.15pt" o:ole="">
            <v:imagedata r:id="rId187" o:title=""/>
          </v:shape>
          <o:OLEObject Type="Embed" ProgID="Equation.DSMT4" ShapeID="_x0000_i1114" DrawAspect="Content" ObjectID="_1675158202" r:id="rId188"/>
        </w:object>
      </w:r>
      <w:r w:rsidRPr="00886E53">
        <w:rPr>
          <w:rFonts w:hAnsi="宋体"/>
        </w:rPr>
        <w:t>列得</w:t>
      </w:r>
      <w:r w:rsidR="00261041" w:rsidRPr="00025957">
        <w:rPr>
          <w:position w:val="-4"/>
        </w:rPr>
        <w:object w:dxaOrig="440" w:dyaOrig="300">
          <v:shape id="_x0000_i1115" type="#_x0000_t75" style="width:21.9pt;height:15.05pt" o:ole="">
            <v:imagedata r:id="rId189" o:title=""/>
          </v:shape>
          <o:OLEObject Type="Embed" ProgID="Equation.DSMT4" ShapeID="_x0000_i1115" DrawAspect="Content" ObjectID="_1675158203" r:id="rId190"/>
        </w:object>
      </w:r>
      <w:r w:rsidR="00F267C9">
        <w:rPr>
          <w:rFonts w:hint="eastAsia"/>
        </w:rPr>
        <w:t>．</w:t>
      </w:r>
    </w:p>
    <w:p w:rsidR="00E9210C" w:rsidRPr="00886E53" w:rsidRDefault="00F267C9" w:rsidP="00E9210C">
      <w:pPr>
        <w:ind w:firstLineChars="200" w:firstLine="480"/>
      </w:pPr>
      <w:r>
        <w:t xml:space="preserve">(D) </w:t>
      </w:r>
      <w:r w:rsidR="00E9210C" w:rsidRPr="00886E53">
        <w:rPr>
          <w:rFonts w:hAnsi="宋体"/>
        </w:rPr>
        <w:t>交换</w:t>
      </w:r>
      <w:r w:rsidR="00261041" w:rsidRPr="00025957">
        <w:rPr>
          <w:position w:val="-4"/>
        </w:rPr>
        <w:object w:dxaOrig="300" w:dyaOrig="300">
          <v:shape id="_x0000_i1116" type="#_x0000_t75" style="width:15.05pt;height:15.05pt" o:ole="">
            <v:imagedata r:id="rId191" o:title=""/>
          </v:shape>
          <o:OLEObject Type="Embed" ProgID="Equation.DSMT4" ShapeID="_x0000_i1116" DrawAspect="Content" ObjectID="_1675158204" r:id="rId192"/>
        </w:object>
      </w:r>
      <w:r w:rsidR="00E9210C" w:rsidRPr="00886E53">
        <w:rPr>
          <w:rFonts w:hAnsi="宋体"/>
        </w:rPr>
        <w:t>的第</w:t>
      </w:r>
      <w:r w:rsidR="00261041" w:rsidRPr="00025957">
        <w:rPr>
          <w:position w:val="-4"/>
        </w:rPr>
        <w:object w:dxaOrig="180" w:dyaOrig="260">
          <v:shape id="_x0000_i1117" type="#_x0000_t75" style="width:8.75pt;height:13.15pt" o:ole="">
            <v:imagedata r:id="rId193" o:title=""/>
          </v:shape>
          <o:OLEObject Type="Embed" ProgID="Equation.DSMT4" ShapeID="_x0000_i1117" DrawAspect="Content" ObjectID="_1675158205" r:id="rId194"/>
        </w:object>
      </w:r>
      <w:r w:rsidR="00E9210C" w:rsidRPr="00886E53">
        <w:rPr>
          <w:rFonts w:hAnsi="宋体"/>
        </w:rPr>
        <w:t>行与第</w:t>
      </w:r>
      <w:r w:rsidR="00261041" w:rsidRPr="00025957">
        <w:rPr>
          <w:position w:val="-4"/>
        </w:rPr>
        <w:object w:dxaOrig="180" w:dyaOrig="260">
          <v:shape id="_x0000_i1118" type="#_x0000_t75" style="width:8.75pt;height:13.15pt" o:ole="">
            <v:imagedata r:id="rId195" o:title=""/>
          </v:shape>
          <o:OLEObject Type="Embed" ProgID="Equation.DSMT4" ShapeID="_x0000_i1118" DrawAspect="Content" ObjectID="_1675158206" r:id="rId196"/>
        </w:object>
      </w:r>
      <w:r w:rsidR="00E9210C" w:rsidRPr="00886E53">
        <w:rPr>
          <w:rFonts w:hAnsi="宋体"/>
        </w:rPr>
        <w:t>行得</w:t>
      </w:r>
      <w:r w:rsidR="00261041" w:rsidRPr="00025957">
        <w:rPr>
          <w:position w:val="-4"/>
        </w:rPr>
        <w:object w:dxaOrig="440" w:dyaOrig="300">
          <v:shape id="_x0000_i1119" type="#_x0000_t75" style="width:21.9pt;height:15.05pt" o:ole="">
            <v:imagedata r:id="rId197" o:title=""/>
          </v:shape>
          <o:OLEObject Type="Embed" ProgID="Equation.DSMT4" ShapeID="_x0000_i1119" DrawAspect="Content" ObjectID="_1675158207" r:id="rId198"/>
        </w:object>
      </w:r>
      <w:r>
        <w:rPr>
          <w:rFonts w:hint="eastAsia"/>
        </w:rPr>
        <w:t>．</w:t>
      </w:r>
    </w:p>
    <w:p w:rsidR="00CA1D5B" w:rsidRDefault="00CA1D5B" w:rsidP="00E9210C">
      <w:pPr>
        <w:rPr>
          <w:rFonts w:hAnsi="宋体"/>
          <w:bCs/>
        </w:rPr>
      </w:pPr>
    </w:p>
    <w:p w:rsidR="001876C6" w:rsidRPr="00CA1D5B" w:rsidRDefault="001876C6" w:rsidP="00E9210C">
      <w:pPr>
        <w:rPr>
          <w:rFonts w:hAnsi="宋体"/>
          <w:bCs/>
        </w:rPr>
      </w:pPr>
    </w:p>
    <w:p w:rsidR="00E9210C" w:rsidRDefault="00E9210C" w:rsidP="00E9210C">
      <w:pPr>
        <w:rPr>
          <w:rFonts w:hAnsi="宋体"/>
        </w:rPr>
      </w:pPr>
      <w:r>
        <w:rPr>
          <w:rFonts w:hAnsi="宋体"/>
          <w:bCs/>
        </w:rPr>
        <w:t>(</w:t>
      </w:r>
      <w:r w:rsidRPr="00886E53">
        <w:rPr>
          <w:bCs/>
        </w:rPr>
        <w:t>13</w:t>
      </w:r>
      <w:r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886E53">
        <w:rPr>
          <w:rFonts w:hAnsi="宋体"/>
        </w:rPr>
        <w:t>设二维随机变量</w:t>
      </w:r>
      <w:r w:rsidR="00261041" w:rsidRPr="00261041">
        <w:rPr>
          <w:position w:val="-10"/>
        </w:rPr>
        <w:object w:dxaOrig="639" w:dyaOrig="320">
          <v:shape id="_x0000_i1120" type="#_x0000_t75" style="width:31.95pt;height:16.3pt" o:ole="">
            <v:imagedata r:id="rId199" o:title=""/>
          </v:shape>
          <o:OLEObject Type="Embed" ProgID="Equation.DSMT4" ShapeID="_x0000_i1120" DrawAspect="Content" ObjectID="_1675158208" r:id="rId200"/>
        </w:object>
      </w:r>
      <w:r w:rsidRPr="00886E53">
        <w:rPr>
          <w:rFonts w:hAnsi="宋体"/>
        </w:rPr>
        <w:t>的概率分布为</w:t>
      </w:r>
    </w:p>
    <w:p w:rsidR="00FF0DB2" w:rsidRPr="00886E53" w:rsidRDefault="00261041" w:rsidP="00FF0DB2">
      <w:pPr>
        <w:ind w:leftChars="200" w:left="480"/>
        <w:jc w:val="center"/>
      </w:pPr>
      <w:r w:rsidRPr="00261041">
        <w:rPr>
          <w:position w:val="-46"/>
        </w:rPr>
        <w:object w:dxaOrig="1860" w:dyaOrig="1120">
          <v:shape id="_x0000_i1121" type="#_x0000_t75" style="width:93.3pt;height:55.7pt" o:ole="">
            <v:imagedata r:id="rId201" o:title=""/>
          </v:shape>
          <o:OLEObject Type="Embed" ProgID="Equation.DSMT4" ShapeID="_x0000_i1121" DrawAspect="Content" ObjectID="_1675158209" r:id="rId202"/>
        </w:object>
      </w:r>
    </w:p>
    <w:p w:rsidR="00E9210C" w:rsidRPr="00886E53" w:rsidRDefault="00E9210C" w:rsidP="00A81D1E">
      <w:pPr>
        <w:ind w:firstLineChars="200" w:firstLine="480"/>
      </w:pPr>
      <w:r w:rsidRPr="00886E53">
        <w:rPr>
          <w:rFonts w:hAnsi="宋体"/>
        </w:rPr>
        <w:t>已知随机事件</w:t>
      </w:r>
      <w:r w:rsidR="00261041" w:rsidRPr="00261041">
        <w:rPr>
          <w:position w:val="-10"/>
        </w:rPr>
        <w:object w:dxaOrig="780" w:dyaOrig="320">
          <v:shape id="_x0000_i1122" type="#_x0000_t75" style="width:38.8pt;height:16.3pt" o:ole="">
            <v:imagedata r:id="rId203" o:title=""/>
          </v:shape>
          <o:OLEObject Type="Embed" ProgID="Equation.DSMT4" ShapeID="_x0000_i1122" DrawAspect="Content" ObjectID="_1675158210" r:id="rId204"/>
        </w:object>
      </w:r>
      <w:r w:rsidRPr="00886E53">
        <w:rPr>
          <w:rFonts w:hAnsi="宋体"/>
        </w:rPr>
        <w:t>与</w:t>
      </w:r>
      <w:r w:rsidR="00261041" w:rsidRPr="00261041">
        <w:rPr>
          <w:position w:val="-10"/>
        </w:rPr>
        <w:object w:dxaOrig="1120" w:dyaOrig="320">
          <v:shape id="_x0000_i1123" type="#_x0000_t75" style="width:55.7pt;height:16.3pt" o:ole="">
            <v:imagedata r:id="rId205" o:title=""/>
          </v:shape>
          <o:OLEObject Type="Embed" ProgID="Equation.DSMT4" ShapeID="_x0000_i1123" DrawAspect="Content" ObjectID="_1675158211" r:id="rId206"/>
        </w:object>
      </w:r>
      <w:r w:rsidRPr="00886E53">
        <w:rPr>
          <w:rFonts w:hAnsi="宋体"/>
        </w:rPr>
        <w:t>相互独立，则</w:t>
      </w:r>
      <w:r w:rsidR="00F267C9">
        <w:rPr>
          <w:rFonts w:hAnsi="宋体"/>
        </w:rPr>
        <w:t>(</w:t>
      </w:r>
      <w:r w:rsidR="00F267C9" w:rsidRPr="00886E53">
        <w:t xml:space="preserve"> </w:t>
      </w:r>
      <w:r w:rsidR="00F267C9">
        <w:rPr>
          <w:rFonts w:hint="eastAsia"/>
        </w:rPr>
        <w:t xml:space="preserve">  </w:t>
      </w:r>
      <w:r w:rsidR="00F267C9" w:rsidRPr="00886E53">
        <w:t xml:space="preserve"> </w:t>
      </w:r>
      <w:r w:rsidR="00F267C9">
        <w:rPr>
          <w:rFonts w:hAnsi="宋体"/>
        </w:rPr>
        <w:t>)</w:t>
      </w:r>
    </w:p>
    <w:p w:rsidR="00E9210C" w:rsidRPr="00886E53" w:rsidRDefault="00E9210C" w:rsidP="00E9210C">
      <w:pPr>
        <w:ind w:firstLineChars="200" w:firstLine="480"/>
      </w:pPr>
      <w:r>
        <w:rPr>
          <w:rFonts w:hAnsi="宋体"/>
        </w:rPr>
        <w:t>(</w:t>
      </w:r>
      <w:r w:rsidRPr="00886E53">
        <w:t>A</w:t>
      </w:r>
      <w:r>
        <w:rPr>
          <w:rFonts w:hAnsi="宋体"/>
        </w:rPr>
        <w:t>)</w:t>
      </w:r>
      <w:r w:rsidRPr="00886E53">
        <w:t xml:space="preserve"> </w:t>
      </w:r>
      <w:r w:rsidR="00261041" w:rsidRPr="00261041">
        <w:rPr>
          <w:position w:val="-8"/>
        </w:rPr>
        <w:object w:dxaOrig="1420" w:dyaOrig="300">
          <v:shape id="_x0000_i1124" type="#_x0000_t75" style="width:70.75pt;height:15.05pt" o:ole="">
            <v:imagedata r:id="rId207" o:title=""/>
          </v:shape>
          <o:OLEObject Type="Embed" ProgID="Equation.DSMT4" ShapeID="_x0000_i1124" DrawAspect="Content" ObjectID="_1675158212" r:id="rId208"/>
        </w:object>
      </w:r>
      <w:r w:rsidR="00F267C9">
        <w:rPr>
          <w:rFonts w:hint="eastAsia"/>
        </w:rPr>
        <w:t>．</w:t>
      </w:r>
      <w:r w:rsidRPr="00886E53">
        <w:t xml:space="preserve">            (B) </w:t>
      </w:r>
      <w:r w:rsidR="00261041" w:rsidRPr="00261041">
        <w:rPr>
          <w:position w:val="-8"/>
        </w:rPr>
        <w:object w:dxaOrig="1440" w:dyaOrig="300">
          <v:shape id="_x0000_i1125" type="#_x0000_t75" style="width:1in;height:15.05pt" o:ole="">
            <v:imagedata r:id="rId209" o:title=""/>
          </v:shape>
          <o:OLEObject Type="Embed" ProgID="Equation.DSMT4" ShapeID="_x0000_i1125" DrawAspect="Content" ObjectID="_1675158213" r:id="rId210"/>
        </w:object>
      </w:r>
      <w:r w:rsidR="00F267C9">
        <w:rPr>
          <w:rFonts w:hint="eastAsia"/>
        </w:rPr>
        <w:t>．</w:t>
      </w:r>
    </w:p>
    <w:p w:rsidR="00E9210C" w:rsidRPr="00886E53" w:rsidRDefault="00E9210C" w:rsidP="00E9210C">
      <w:pPr>
        <w:ind w:firstLineChars="200" w:firstLine="480"/>
      </w:pPr>
      <w:r w:rsidRPr="00886E53">
        <w:t xml:space="preserve">(C) </w:t>
      </w:r>
      <w:r w:rsidR="00261041" w:rsidRPr="00261041">
        <w:rPr>
          <w:position w:val="-8"/>
        </w:rPr>
        <w:object w:dxaOrig="1420" w:dyaOrig="300">
          <v:shape id="_x0000_i1126" type="#_x0000_t75" style="width:70.75pt;height:15.05pt" o:ole="">
            <v:imagedata r:id="rId211" o:title=""/>
          </v:shape>
          <o:OLEObject Type="Embed" ProgID="Equation.DSMT4" ShapeID="_x0000_i1126" DrawAspect="Content" ObjectID="_1675158214" r:id="rId212"/>
        </w:object>
      </w:r>
      <w:r w:rsidR="00F267C9">
        <w:rPr>
          <w:rFonts w:hint="eastAsia"/>
        </w:rPr>
        <w:t>．</w:t>
      </w:r>
      <w:r w:rsidRPr="00886E53">
        <w:t xml:space="preserve">            (D) </w:t>
      </w:r>
      <w:r w:rsidR="00261041" w:rsidRPr="00261041">
        <w:rPr>
          <w:position w:val="-8"/>
        </w:rPr>
        <w:object w:dxaOrig="1440" w:dyaOrig="300">
          <v:shape id="_x0000_i1127" type="#_x0000_t75" style="width:1in;height:15.05pt" o:ole="">
            <v:imagedata r:id="rId213" o:title=""/>
          </v:shape>
          <o:OLEObject Type="Embed" ProgID="Equation.DSMT4" ShapeID="_x0000_i1127" DrawAspect="Content" ObjectID="_1675158215" r:id="rId214"/>
        </w:object>
      </w:r>
      <w:r w:rsidR="00F267C9">
        <w:rPr>
          <w:rFonts w:hint="eastAsia"/>
        </w:rPr>
        <w:t>．</w:t>
      </w:r>
    </w:p>
    <w:p w:rsidR="00CA1D5B" w:rsidRDefault="00CA1D5B" w:rsidP="00E9210C">
      <w:pPr>
        <w:rPr>
          <w:rFonts w:hAnsi="宋体"/>
          <w:bCs/>
        </w:rPr>
      </w:pPr>
    </w:p>
    <w:p w:rsidR="004E3416" w:rsidRDefault="004E3416" w:rsidP="00E9210C">
      <w:pPr>
        <w:rPr>
          <w:rFonts w:hAnsi="宋体"/>
          <w:bCs/>
        </w:rPr>
      </w:pPr>
    </w:p>
    <w:p w:rsidR="00E9210C" w:rsidRDefault="00E9210C" w:rsidP="00F267C9">
      <w:pPr>
        <w:ind w:left="480" w:hangingChars="200" w:hanging="480"/>
      </w:pPr>
      <w:r w:rsidRPr="003C3FB6">
        <w:rPr>
          <w:rFonts w:hAnsi="宋体"/>
          <w:bCs/>
        </w:rPr>
        <w:t>(</w:t>
      </w:r>
      <w:r w:rsidRPr="003C3FB6">
        <w:rPr>
          <w:bCs/>
        </w:rPr>
        <w:t>14</w:t>
      </w:r>
      <w:r w:rsidRPr="003C3FB6">
        <w:rPr>
          <w:rFonts w:hAnsi="宋体"/>
          <w:bCs/>
        </w:rPr>
        <w:t>)</w:t>
      </w:r>
      <w:r>
        <w:rPr>
          <w:rFonts w:hAnsi="宋体" w:hint="eastAsia"/>
          <w:bCs/>
        </w:rPr>
        <w:t xml:space="preserve"> </w:t>
      </w:r>
      <w:r w:rsidRPr="003C3FB6">
        <w:rPr>
          <w:rFonts w:hAnsi="宋体"/>
        </w:rPr>
        <w:t>设</w:t>
      </w:r>
      <w:r w:rsidR="00261041" w:rsidRPr="00261041">
        <w:rPr>
          <w:position w:val="-12"/>
        </w:rPr>
        <w:object w:dxaOrig="1900" w:dyaOrig="360">
          <v:shape id="_x0000_i1128" type="#_x0000_t75" style="width:95.15pt;height:18.15pt" o:ole="">
            <v:imagedata r:id="rId215" o:title=""/>
          </v:shape>
          <o:OLEObject Type="Embed" ProgID="Equation.DSMT4" ShapeID="_x0000_i1128" DrawAspect="Content" ObjectID="_1675158216" r:id="rId216"/>
        </w:object>
      </w:r>
      <w:r w:rsidRPr="003C3FB6">
        <w:rPr>
          <w:rFonts w:hAnsi="宋体"/>
        </w:rPr>
        <w:t>为来自总体</w:t>
      </w:r>
      <w:r w:rsidR="00261041" w:rsidRPr="00261041">
        <w:rPr>
          <w:position w:val="-10"/>
        </w:rPr>
        <w:object w:dxaOrig="720" w:dyaOrig="320">
          <v:shape id="_x0000_i1129" type="#_x0000_t75" style="width:36.3pt;height:16.3pt" o:ole="">
            <v:imagedata r:id="rId217" o:title=""/>
          </v:shape>
          <o:OLEObject Type="Embed" ProgID="Equation.DSMT4" ShapeID="_x0000_i1129" DrawAspect="Content" ObjectID="_1675158217" r:id="rId218"/>
        </w:object>
      </w:r>
      <w:r w:rsidRPr="003C3FB6">
        <w:rPr>
          <w:rFonts w:hAnsi="宋体"/>
        </w:rPr>
        <w:t>的简单随机样本，</w:t>
      </w:r>
      <w:r w:rsidR="00261041" w:rsidRPr="00025957">
        <w:rPr>
          <w:position w:val="-4"/>
        </w:rPr>
        <w:object w:dxaOrig="240" w:dyaOrig="300">
          <v:shape id="_x0000_i1130" type="#_x0000_t75" style="width:11.9pt;height:15.05pt" o:ole="">
            <v:imagedata r:id="rId219" o:title=""/>
          </v:shape>
          <o:OLEObject Type="Embed" ProgID="Equation.DSMT4" ShapeID="_x0000_i1130" DrawAspect="Content" ObjectID="_1675158218" r:id="rId220"/>
        </w:object>
      </w:r>
      <w:r w:rsidRPr="003C3FB6">
        <w:rPr>
          <w:rFonts w:hAnsi="宋体"/>
        </w:rPr>
        <w:t>为样本均值，</w:t>
      </w:r>
      <w:r w:rsidR="00261041" w:rsidRPr="00261041">
        <w:rPr>
          <w:position w:val="-6"/>
        </w:rPr>
        <w:object w:dxaOrig="279" w:dyaOrig="320">
          <v:shape id="_x0000_i1131" type="#_x0000_t75" style="width:13.75pt;height:16.3pt" o:ole="">
            <v:imagedata r:id="rId221" o:title=""/>
          </v:shape>
          <o:OLEObject Type="Embed" ProgID="Equation.DSMT4" ShapeID="_x0000_i1131" DrawAspect="Content" ObjectID="_1675158219" r:id="rId222"/>
        </w:object>
      </w:r>
      <w:r w:rsidRPr="003C3FB6">
        <w:rPr>
          <w:rFonts w:hAnsi="宋体"/>
        </w:rPr>
        <w:t>为样</w:t>
      </w:r>
      <w:r w:rsidRPr="00886E53">
        <w:rPr>
          <w:rFonts w:hAnsi="宋体"/>
        </w:rPr>
        <w:t>本方差，则</w:t>
      </w:r>
      <w:r>
        <w:rPr>
          <w:rFonts w:hAnsi="宋体"/>
        </w:rPr>
        <w:t>(</w:t>
      </w:r>
      <w:r w:rsidRPr="00886E53">
        <w:t xml:space="preserve">  </w:t>
      </w:r>
      <w:r w:rsidR="00F267C9">
        <w:rPr>
          <w:rFonts w:hint="eastAsia"/>
        </w:rPr>
        <w:t xml:space="preserve">  </w:t>
      </w:r>
      <w:r>
        <w:rPr>
          <w:rFonts w:hAnsi="宋体"/>
        </w:rPr>
        <w:t>)</w:t>
      </w:r>
    </w:p>
    <w:p w:rsidR="00E9210C" w:rsidRPr="00886E53" w:rsidRDefault="00E9210C" w:rsidP="00E9210C">
      <w:pPr>
        <w:ind w:firstLineChars="200" w:firstLine="480"/>
      </w:pPr>
      <w:r>
        <w:rPr>
          <w:rFonts w:hAnsi="宋体"/>
        </w:rPr>
        <w:t>(</w:t>
      </w:r>
      <w:r w:rsidRPr="00886E53">
        <w:t>A</w:t>
      </w:r>
      <w:r>
        <w:rPr>
          <w:rFonts w:hAnsi="宋体"/>
        </w:rPr>
        <w:t>)</w:t>
      </w:r>
      <w:r w:rsidRPr="00886E53">
        <w:t xml:space="preserve"> </w:t>
      </w:r>
      <w:r w:rsidR="00261041" w:rsidRPr="00261041">
        <w:rPr>
          <w:position w:val="-10"/>
        </w:rPr>
        <w:object w:dxaOrig="1260" w:dyaOrig="360">
          <v:shape id="_x0000_i1132" type="#_x0000_t75" style="width:63.25pt;height:18.15pt" o:ole="">
            <v:imagedata r:id="rId223" o:title=""/>
          </v:shape>
          <o:OLEObject Type="Embed" ProgID="Equation.DSMT4" ShapeID="_x0000_i1132" DrawAspect="Content" ObjectID="_1675158220" r:id="rId224"/>
        </w:object>
      </w:r>
      <w:r w:rsidR="00F267C9">
        <w:rPr>
          <w:rFonts w:hint="eastAsia"/>
        </w:rPr>
        <w:t>．</w:t>
      </w:r>
      <w:r w:rsidR="00F267C9">
        <w:rPr>
          <w:rFonts w:hint="eastAsia"/>
        </w:rPr>
        <w:tab/>
      </w:r>
      <w:r w:rsidR="00F267C9">
        <w:rPr>
          <w:rFonts w:hint="eastAsia"/>
        </w:rPr>
        <w:tab/>
      </w:r>
      <w:r w:rsidR="00F267C9">
        <w:rPr>
          <w:rFonts w:hint="eastAsia"/>
        </w:rPr>
        <w:tab/>
      </w:r>
      <w:r w:rsidR="00F267C9">
        <w:rPr>
          <w:rFonts w:hint="eastAsia"/>
        </w:rPr>
        <w:tab/>
      </w:r>
      <w:r w:rsidR="00F267C9">
        <w:rPr>
          <w:rFonts w:hint="eastAsia"/>
        </w:rPr>
        <w:tab/>
      </w:r>
      <w:r w:rsidRPr="00886E53">
        <w:t xml:space="preserve">(B) </w:t>
      </w:r>
      <w:r w:rsidR="00261041" w:rsidRPr="00261041">
        <w:rPr>
          <w:position w:val="-10"/>
        </w:rPr>
        <w:object w:dxaOrig="1219" w:dyaOrig="360">
          <v:shape id="_x0000_i1133" type="#_x0000_t75" style="width:60.75pt;height:18.15pt" o:ole="">
            <v:imagedata r:id="rId225" o:title=""/>
          </v:shape>
          <o:OLEObject Type="Embed" ProgID="Equation.DSMT4" ShapeID="_x0000_i1133" DrawAspect="Content" ObjectID="_1675158221" r:id="rId226"/>
        </w:object>
      </w:r>
      <w:r w:rsidR="00F267C9">
        <w:rPr>
          <w:rFonts w:hint="eastAsia"/>
        </w:rPr>
        <w:t>．</w:t>
      </w:r>
    </w:p>
    <w:p w:rsidR="00E9210C" w:rsidRPr="00886E53" w:rsidRDefault="00E9210C" w:rsidP="00E9210C">
      <w:pPr>
        <w:ind w:firstLineChars="200" w:firstLine="480"/>
      </w:pPr>
      <w:r w:rsidRPr="00886E53">
        <w:t xml:space="preserve">(C) </w:t>
      </w:r>
      <w:r w:rsidR="00261041" w:rsidRPr="00261041">
        <w:rPr>
          <w:position w:val="-24"/>
        </w:rPr>
        <w:object w:dxaOrig="1840" w:dyaOrig="639">
          <v:shape id="_x0000_i1134" type="#_x0000_t75" style="width:92.05pt;height:31.95pt" o:ole="">
            <v:imagedata r:id="rId227" o:title=""/>
          </v:shape>
          <o:OLEObject Type="Embed" ProgID="Equation.DSMT4" ShapeID="_x0000_i1134" DrawAspect="Content" ObjectID="_1675158222" r:id="rId228"/>
        </w:object>
      </w:r>
      <w:r w:rsidR="00F267C9">
        <w:rPr>
          <w:rFonts w:hint="eastAsia"/>
        </w:rPr>
        <w:t>．</w:t>
      </w:r>
      <w:r w:rsidR="00F267C9">
        <w:rPr>
          <w:rFonts w:hint="eastAsia"/>
        </w:rPr>
        <w:tab/>
      </w:r>
      <w:r w:rsidR="00F267C9">
        <w:rPr>
          <w:rFonts w:hint="eastAsia"/>
        </w:rPr>
        <w:tab/>
      </w:r>
      <w:r w:rsidR="00F267C9">
        <w:rPr>
          <w:rFonts w:hint="eastAsia"/>
        </w:rPr>
        <w:tab/>
      </w:r>
      <w:r w:rsidRPr="00886E53">
        <w:t xml:space="preserve">(D) </w:t>
      </w:r>
      <w:r w:rsidR="00261041" w:rsidRPr="00261041">
        <w:rPr>
          <w:position w:val="-60"/>
        </w:rPr>
        <w:object w:dxaOrig="2180" w:dyaOrig="1020">
          <v:shape id="_x0000_i1135" type="#_x0000_t75" style="width:108.95pt;height:50.7pt" o:ole="">
            <v:imagedata r:id="rId229" o:title=""/>
          </v:shape>
          <o:OLEObject Type="Embed" ProgID="Equation.DSMT4" ShapeID="_x0000_i1135" DrawAspect="Content" ObjectID="_1675158223" r:id="rId230"/>
        </w:object>
      </w:r>
      <w:r w:rsidR="00F267C9">
        <w:rPr>
          <w:rFonts w:hint="eastAsia"/>
        </w:rPr>
        <w:t>．</w:t>
      </w:r>
    </w:p>
    <w:p w:rsidR="00CA1D5B" w:rsidRPr="003A45D1" w:rsidRDefault="00CA1D5B" w:rsidP="00CA1D5B"/>
    <w:p w:rsidR="00E9210C" w:rsidRPr="00CA1D5B" w:rsidRDefault="00E9210C" w:rsidP="00E9210C">
      <w:pPr>
        <w:rPr>
          <w:b/>
        </w:rPr>
      </w:pPr>
    </w:p>
    <w:p w:rsidR="00E9210C" w:rsidRDefault="00E9210C" w:rsidP="00982020">
      <w:pPr>
        <w:pStyle w:val="1"/>
      </w:pPr>
      <w:r w:rsidRPr="00886E53">
        <w:t>三、解答题</w:t>
      </w:r>
      <w:r w:rsidR="00982020">
        <w:rPr>
          <w:rFonts w:hint="eastAsia"/>
        </w:rPr>
        <w:t>（</w:t>
      </w:r>
      <w:r w:rsidRPr="00886E53">
        <w:t>15</w:t>
      </w:r>
      <w:r w:rsidR="00982020">
        <w:rPr>
          <w:rFonts w:hint="eastAsia"/>
        </w:rPr>
        <w:t>~</w:t>
      </w:r>
      <w:r w:rsidRPr="00886E53">
        <w:t>23小题，共94分</w:t>
      </w:r>
      <w:r w:rsidR="00982020">
        <w:rPr>
          <w:rFonts w:hint="eastAsia"/>
        </w:rPr>
        <w:t>）</w:t>
      </w:r>
    </w:p>
    <w:p w:rsidR="00982020" w:rsidRDefault="00982020" w:rsidP="00E9210C">
      <w:pPr>
        <w:rPr>
          <w:b/>
        </w:rPr>
      </w:pPr>
    </w:p>
    <w:p w:rsidR="00982020" w:rsidRPr="00886E53" w:rsidRDefault="00982020" w:rsidP="00E9210C">
      <w:pPr>
        <w:rPr>
          <w:b/>
          <w:bCs/>
        </w:rPr>
      </w:pPr>
    </w:p>
    <w:p w:rsidR="00E9210C" w:rsidRPr="00886E53" w:rsidRDefault="00E9210C" w:rsidP="00E9210C">
      <w:pPr>
        <w:rPr>
          <w:bCs/>
        </w:rPr>
      </w:pPr>
      <w:r>
        <w:rPr>
          <w:rFonts w:hAnsi="宋体"/>
          <w:bCs/>
        </w:rPr>
        <w:t>(</w:t>
      </w:r>
      <w:r w:rsidRPr="00886E53">
        <w:rPr>
          <w:bCs/>
        </w:rPr>
        <w:t>15</w:t>
      </w:r>
      <w:r w:rsidR="009123BB">
        <w:rPr>
          <w:rFonts w:hAnsi="宋体"/>
          <w:bCs/>
        </w:rPr>
        <w:t>)</w:t>
      </w:r>
      <w:r w:rsidR="009123BB">
        <w:rPr>
          <w:rFonts w:hAnsi="宋体" w:hint="eastAsia"/>
          <w:bCs/>
        </w:rPr>
        <w:t>（</w:t>
      </w:r>
      <w:r w:rsidRPr="00886E53">
        <w:rPr>
          <w:rFonts w:hAnsi="宋体"/>
          <w:bCs/>
        </w:rPr>
        <w:t>本题满分</w:t>
      </w:r>
      <w:r w:rsidRPr="00886E53">
        <w:rPr>
          <w:bCs/>
        </w:rPr>
        <w:t>11</w:t>
      </w:r>
      <w:r w:rsidRPr="00886E53">
        <w:rPr>
          <w:rFonts w:hAnsi="宋体"/>
          <w:bCs/>
        </w:rPr>
        <w:t>分</w:t>
      </w:r>
      <w:r w:rsidR="009123BB">
        <w:rPr>
          <w:rFonts w:hAnsi="宋体" w:hint="eastAsia"/>
          <w:bCs/>
        </w:rPr>
        <w:t>）</w:t>
      </w:r>
    </w:p>
    <w:p w:rsidR="00E9210C" w:rsidRPr="00886E53" w:rsidRDefault="00E9210C" w:rsidP="00B109DA">
      <w:pPr>
        <w:ind w:leftChars="200" w:left="480"/>
      </w:pPr>
      <w:r w:rsidRPr="00886E53">
        <w:rPr>
          <w:rFonts w:hAnsi="宋体"/>
        </w:rPr>
        <w:t>设</w:t>
      </w:r>
      <w:r w:rsidR="00261041" w:rsidRPr="00261041">
        <w:rPr>
          <w:position w:val="-18"/>
        </w:rPr>
        <w:object w:dxaOrig="3580" w:dyaOrig="480">
          <v:shape id="_x0000_i1136" type="#_x0000_t75" style="width:179.05pt;height:23.8pt" o:ole="">
            <v:imagedata r:id="rId231" o:title=""/>
          </v:shape>
          <o:OLEObject Type="Embed" ProgID="Equation.DSMT4" ShapeID="_x0000_i1136" DrawAspect="Content" ObjectID="_1675158224" r:id="rId232"/>
        </w:object>
      </w:r>
      <w:r w:rsidRPr="00886E53">
        <w:rPr>
          <w:rFonts w:hAnsi="宋体"/>
        </w:rPr>
        <w:t>，</w:t>
      </w:r>
      <w:r w:rsidR="00261041" w:rsidRPr="00261041">
        <w:rPr>
          <w:position w:val="-10"/>
        </w:rPr>
        <w:object w:dxaOrig="1240" w:dyaOrig="360">
          <v:shape id="_x0000_i1137" type="#_x0000_t75" style="width:62pt;height:18.15pt" o:ole="">
            <v:imagedata r:id="rId233" o:title=""/>
          </v:shape>
          <o:OLEObject Type="Embed" ProgID="Equation.DSMT4" ShapeID="_x0000_i1137" DrawAspect="Content" ObjectID="_1675158225" r:id="rId234"/>
        </w:object>
      </w:r>
      <w:r w:rsidRPr="00886E53">
        <w:rPr>
          <w:rFonts w:hAnsi="宋体"/>
        </w:rPr>
        <w:t>表示不超过</w:t>
      </w:r>
      <w:r w:rsidR="00261041" w:rsidRPr="00261041">
        <w:rPr>
          <w:position w:val="-10"/>
        </w:rPr>
        <w:object w:dxaOrig="1080" w:dyaOrig="360">
          <v:shape id="_x0000_i1138" type="#_x0000_t75" style="width:53.85pt;height:18.15pt" o:ole="">
            <v:imagedata r:id="rId235" o:title=""/>
          </v:shape>
          <o:OLEObject Type="Embed" ProgID="Equation.DSMT4" ShapeID="_x0000_i1138" DrawAspect="Content" ObjectID="_1675158226" r:id="rId236"/>
        </w:object>
      </w:r>
      <w:r w:rsidRPr="00886E53">
        <w:rPr>
          <w:rFonts w:hAnsi="宋体"/>
        </w:rPr>
        <w:t>的最大整数</w:t>
      </w:r>
      <w:r w:rsidRPr="00886E53">
        <w:t xml:space="preserve">. </w:t>
      </w:r>
      <w:r w:rsidRPr="00886E53">
        <w:rPr>
          <w:rFonts w:hAnsi="宋体"/>
        </w:rPr>
        <w:t>计算二重积分</w:t>
      </w:r>
      <w:r w:rsidR="00261041" w:rsidRPr="00261041">
        <w:rPr>
          <w:position w:val="-30"/>
        </w:rPr>
        <w:object w:dxaOrig="2220" w:dyaOrig="580">
          <v:shape id="_x0000_i1139" type="#_x0000_t75" style="width:110.8pt;height:28.8pt" o:ole="">
            <v:imagedata r:id="rId237" o:title=""/>
          </v:shape>
          <o:OLEObject Type="Embed" ProgID="Equation.DSMT4" ShapeID="_x0000_i1139" DrawAspect="Content" ObjectID="_1675158227" r:id="rId238"/>
        </w:object>
      </w:r>
    </w:p>
    <w:p w:rsidR="00CA1D5B" w:rsidRDefault="00CA1D5B" w:rsidP="00CA1D5B"/>
    <w:p w:rsidR="00B109DA" w:rsidRDefault="00B109DA" w:rsidP="00E9210C">
      <w:pPr>
        <w:rPr>
          <w:rFonts w:hAnsi="宋体"/>
          <w:bCs/>
        </w:rPr>
      </w:pPr>
    </w:p>
    <w:p w:rsidR="00E9210C" w:rsidRPr="00886E53" w:rsidRDefault="00E9210C" w:rsidP="00E9210C">
      <w:pPr>
        <w:rPr>
          <w:bCs/>
        </w:rPr>
      </w:pPr>
      <w:r>
        <w:rPr>
          <w:rFonts w:hAnsi="宋体"/>
          <w:bCs/>
        </w:rPr>
        <w:t>(</w:t>
      </w:r>
      <w:r w:rsidRPr="00886E53">
        <w:rPr>
          <w:bCs/>
        </w:rPr>
        <w:t>16</w:t>
      </w:r>
      <w:r w:rsidR="009123BB">
        <w:rPr>
          <w:rFonts w:hAnsi="宋体"/>
          <w:bCs/>
        </w:rPr>
        <w:t>)</w:t>
      </w:r>
      <w:r w:rsidR="009123BB">
        <w:rPr>
          <w:rFonts w:hAnsi="宋体" w:hint="eastAsia"/>
          <w:bCs/>
        </w:rPr>
        <w:t>（</w:t>
      </w:r>
      <w:r w:rsidRPr="00886E53">
        <w:rPr>
          <w:rFonts w:hAnsi="宋体"/>
          <w:bCs/>
        </w:rPr>
        <w:t>本题满分</w:t>
      </w:r>
      <w:r w:rsidRPr="00886E53">
        <w:rPr>
          <w:bCs/>
        </w:rPr>
        <w:t>12</w:t>
      </w:r>
      <w:r w:rsidRPr="00886E53">
        <w:rPr>
          <w:rFonts w:hAnsi="宋体"/>
          <w:bCs/>
        </w:rPr>
        <w:t>分</w:t>
      </w:r>
      <w:r w:rsidR="009123BB">
        <w:rPr>
          <w:rFonts w:hAnsi="宋体" w:hint="eastAsia"/>
          <w:bCs/>
        </w:rPr>
        <w:t>）</w:t>
      </w:r>
    </w:p>
    <w:p w:rsidR="00E9210C" w:rsidRPr="00886E53" w:rsidRDefault="00E9210C" w:rsidP="00E9210C">
      <w:pPr>
        <w:ind w:firstLineChars="200" w:firstLine="480"/>
      </w:pPr>
      <w:r w:rsidRPr="00886E53">
        <w:rPr>
          <w:rFonts w:hAnsi="宋体"/>
        </w:rPr>
        <w:t>求幂级数</w:t>
      </w:r>
      <w:r w:rsidR="00261041" w:rsidRPr="00261041">
        <w:rPr>
          <w:position w:val="-30"/>
        </w:rPr>
        <w:object w:dxaOrig="2820" w:dyaOrig="720">
          <v:shape id="_x0000_i1140" type="#_x0000_t75" style="width:140.85pt;height:36.3pt" o:ole="">
            <v:imagedata r:id="rId239" o:title=""/>
          </v:shape>
          <o:OLEObject Type="Embed" ProgID="Equation.DSMT4" ShapeID="_x0000_i1140" DrawAspect="Content" ObjectID="_1675158228" r:id="rId240"/>
        </w:object>
      </w:r>
      <w:r w:rsidRPr="00886E53">
        <w:rPr>
          <w:rFonts w:hAnsi="宋体"/>
        </w:rPr>
        <w:t>的收敛区间与和函数</w:t>
      </w:r>
      <w:r w:rsidR="00261041" w:rsidRPr="00261041">
        <w:rPr>
          <w:position w:val="-10"/>
        </w:rPr>
        <w:object w:dxaOrig="540" w:dyaOrig="320">
          <v:shape id="_x0000_i1141" type="#_x0000_t75" style="width:26.9pt;height:16.3pt" o:ole="">
            <v:imagedata r:id="rId241" o:title=""/>
          </v:shape>
          <o:OLEObject Type="Embed" ProgID="Equation.DSMT4" ShapeID="_x0000_i1141" DrawAspect="Content" ObjectID="_1675158229" r:id="rId242"/>
        </w:object>
      </w:r>
      <w:r w:rsidRPr="00886E53">
        <w:t>.</w:t>
      </w:r>
    </w:p>
    <w:p w:rsidR="00CA1D5B" w:rsidRDefault="00CA1D5B" w:rsidP="002C6A5D"/>
    <w:p w:rsidR="002C6A5D" w:rsidRPr="003A45D1" w:rsidRDefault="002C6A5D" w:rsidP="002C6A5D"/>
    <w:p w:rsidR="00E9210C" w:rsidRPr="00886E53" w:rsidRDefault="00E9210C" w:rsidP="00E9210C">
      <w:pPr>
        <w:rPr>
          <w:bCs/>
        </w:rPr>
      </w:pPr>
      <w:r>
        <w:rPr>
          <w:rFonts w:hAnsi="宋体"/>
          <w:bCs/>
        </w:rPr>
        <w:t>(</w:t>
      </w:r>
      <w:r w:rsidRPr="00886E53">
        <w:rPr>
          <w:bCs/>
        </w:rPr>
        <w:t>17</w:t>
      </w:r>
      <w:r w:rsidR="009123BB">
        <w:rPr>
          <w:rFonts w:hAnsi="宋体"/>
          <w:bCs/>
        </w:rPr>
        <w:t>)</w:t>
      </w:r>
      <w:r w:rsidR="009123BB">
        <w:rPr>
          <w:rFonts w:hAnsi="宋体" w:hint="eastAsia"/>
          <w:bCs/>
        </w:rPr>
        <w:t>（</w:t>
      </w:r>
      <w:r w:rsidRPr="00886E53">
        <w:rPr>
          <w:rFonts w:hAnsi="宋体"/>
          <w:bCs/>
        </w:rPr>
        <w:t>本题满分</w:t>
      </w:r>
      <w:r w:rsidRPr="00886E53">
        <w:rPr>
          <w:bCs/>
        </w:rPr>
        <w:t>11</w:t>
      </w:r>
      <w:r w:rsidRPr="00886E53">
        <w:rPr>
          <w:rFonts w:hAnsi="宋体"/>
          <w:bCs/>
        </w:rPr>
        <w:t>分</w:t>
      </w:r>
      <w:r w:rsidR="009123BB">
        <w:rPr>
          <w:rFonts w:hAnsi="宋体" w:hint="eastAsia"/>
          <w:bCs/>
        </w:rPr>
        <w:t>）</w:t>
      </w:r>
    </w:p>
    <w:p w:rsidR="00E9210C" w:rsidRDefault="00E9210C" w:rsidP="00F96F5D">
      <w:pPr>
        <w:ind w:leftChars="200" w:left="480"/>
      </w:pPr>
      <w:r w:rsidRPr="00886E53">
        <w:rPr>
          <w:rFonts w:hAnsi="宋体"/>
        </w:rPr>
        <w:t>如图，曲线</w:t>
      </w:r>
      <w:r w:rsidR="00261041" w:rsidRPr="00261041">
        <w:rPr>
          <w:position w:val="-6"/>
        </w:rPr>
        <w:object w:dxaOrig="220" w:dyaOrig="279">
          <v:shape id="_x0000_i1142" type="#_x0000_t75" style="width:11.25pt;height:13.75pt" o:ole="">
            <v:imagedata r:id="rId243" o:title=""/>
          </v:shape>
          <o:OLEObject Type="Embed" ProgID="Equation.DSMT4" ShapeID="_x0000_i1142" DrawAspect="Content" ObjectID="_1675158230" r:id="rId244"/>
        </w:object>
      </w:r>
      <w:r w:rsidRPr="00886E53">
        <w:rPr>
          <w:rFonts w:hAnsi="宋体"/>
        </w:rPr>
        <w:t>的方程为</w:t>
      </w:r>
      <w:r w:rsidR="00261041" w:rsidRPr="00261041">
        <w:rPr>
          <w:position w:val="-10"/>
        </w:rPr>
        <w:object w:dxaOrig="920" w:dyaOrig="320">
          <v:shape id="_x0000_i1143" type="#_x0000_t75" style="width:45.7pt;height:16.3pt" o:ole="">
            <v:imagedata r:id="rId245" o:title=""/>
          </v:shape>
          <o:OLEObject Type="Embed" ProgID="Equation.DSMT4" ShapeID="_x0000_i1143" DrawAspect="Content" ObjectID="_1675158231" r:id="rId246"/>
        </w:object>
      </w:r>
      <w:r w:rsidRPr="00886E53">
        <w:rPr>
          <w:rFonts w:hAnsi="宋体"/>
        </w:rPr>
        <w:t>，点</w:t>
      </w:r>
      <w:r w:rsidR="00261041" w:rsidRPr="00261041">
        <w:rPr>
          <w:position w:val="-10"/>
        </w:rPr>
        <w:object w:dxaOrig="540" w:dyaOrig="320">
          <v:shape id="_x0000_i1144" type="#_x0000_t75" style="width:26.9pt;height:16.3pt" o:ole="">
            <v:imagedata r:id="rId247" o:title=""/>
          </v:shape>
          <o:OLEObject Type="Embed" ProgID="Equation.DSMT4" ShapeID="_x0000_i1144" DrawAspect="Content" ObjectID="_1675158232" r:id="rId248"/>
        </w:object>
      </w:r>
      <w:r w:rsidRPr="00886E53">
        <w:rPr>
          <w:rFonts w:hAnsi="宋体"/>
        </w:rPr>
        <w:t>是它的一个拐点，直线</w:t>
      </w:r>
      <w:r w:rsidR="00261041" w:rsidRPr="00261041">
        <w:rPr>
          <w:position w:val="-12"/>
        </w:rPr>
        <w:object w:dxaOrig="200" w:dyaOrig="360">
          <v:shape id="_x0000_i1145" type="#_x0000_t75" style="width:10pt;height:18.15pt" o:ole="">
            <v:imagedata r:id="rId249" o:title=""/>
          </v:shape>
          <o:OLEObject Type="Embed" ProgID="Equation.DSMT4" ShapeID="_x0000_i1145" DrawAspect="Content" ObjectID="_1675158233" r:id="rId250"/>
        </w:object>
      </w:r>
      <w:r w:rsidRPr="00886E53">
        <w:rPr>
          <w:rFonts w:hAnsi="宋体"/>
        </w:rPr>
        <w:t>与</w:t>
      </w:r>
      <w:r w:rsidR="00261041" w:rsidRPr="00261041">
        <w:rPr>
          <w:position w:val="-12"/>
        </w:rPr>
        <w:object w:dxaOrig="200" w:dyaOrig="360">
          <v:shape id="_x0000_i1146" type="#_x0000_t75" style="width:10pt;height:18.15pt" o:ole="">
            <v:imagedata r:id="rId251" o:title=""/>
          </v:shape>
          <o:OLEObject Type="Embed" ProgID="Equation.DSMT4" ShapeID="_x0000_i1146" DrawAspect="Content" ObjectID="_1675158234" r:id="rId252"/>
        </w:object>
      </w:r>
      <w:r w:rsidRPr="00886E53">
        <w:rPr>
          <w:rFonts w:hAnsi="宋体"/>
        </w:rPr>
        <w:t>分别是曲线</w:t>
      </w:r>
      <w:r w:rsidR="00261041" w:rsidRPr="00261041">
        <w:rPr>
          <w:position w:val="-6"/>
        </w:rPr>
        <w:object w:dxaOrig="220" w:dyaOrig="279">
          <v:shape id="_x0000_i1147" type="#_x0000_t75" style="width:11.25pt;height:13.75pt" o:ole="">
            <v:imagedata r:id="rId253" o:title=""/>
          </v:shape>
          <o:OLEObject Type="Embed" ProgID="Equation.DSMT4" ShapeID="_x0000_i1147" DrawAspect="Content" ObjectID="_1675158235" r:id="rId254"/>
        </w:object>
      </w:r>
      <w:r w:rsidRPr="00886E53">
        <w:rPr>
          <w:rFonts w:hAnsi="宋体"/>
        </w:rPr>
        <w:t>在点</w:t>
      </w:r>
      <w:r w:rsidR="00261041" w:rsidRPr="00261041">
        <w:rPr>
          <w:position w:val="-10"/>
        </w:rPr>
        <w:object w:dxaOrig="560" w:dyaOrig="320">
          <v:shape id="_x0000_i1148" type="#_x0000_t75" style="width:28.15pt;height:16.3pt" o:ole="">
            <v:imagedata r:id="rId255" o:title=""/>
          </v:shape>
          <o:OLEObject Type="Embed" ProgID="Equation.DSMT4" ShapeID="_x0000_i1148" DrawAspect="Content" ObjectID="_1675158236" r:id="rId256"/>
        </w:object>
      </w:r>
      <w:r w:rsidRPr="00886E53">
        <w:rPr>
          <w:rFonts w:hAnsi="宋体"/>
        </w:rPr>
        <w:t>与</w:t>
      </w:r>
      <w:r w:rsidR="00261041" w:rsidRPr="00261041">
        <w:rPr>
          <w:position w:val="-10"/>
        </w:rPr>
        <w:object w:dxaOrig="540" w:dyaOrig="320">
          <v:shape id="_x0000_i1149" type="#_x0000_t75" style="width:26.9pt;height:16.3pt" o:ole="">
            <v:imagedata r:id="rId257" o:title=""/>
          </v:shape>
          <o:OLEObject Type="Embed" ProgID="Equation.DSMT4" ShapeID="_x0000_i1149" DrawAspect="Content" ObjectID="_1675158237" r:id="rId258"/>
        </w:object>
      </w:r>
      <w:r w:rsidRPr="00886E53">
        <w:rPr>
          <w:rFonts w:hAnsi="宋体"/>
        </w:rPr>
        <w:t>处的切线，其交点为</w:t>
      </w:r>
      <w:r w:rsidR="00261041" w:rsidRPr="00261041">
        <w:rPr>
          <w:position w:val="-10"/>
        </w:rPr>
        <w:object w:dxaOrig="560" w:dyaOrig="320">
          <v:shape id="_x0000_i1150" type="#_x0000_t75" style="width:28.15pt;height:16.3pt" o:ole="">
            <v:imagedata r:id="rId259" o:title=""/>
          </v:shape>
          <o:OLEObject Type="Embed" ProgID="Equation.DSMT4" ShapeID="_x0000_i1150" DrawAspect="Content" ObjectID="_1675158238" r:id="rId260"/>
        </w:object>
      </w:r>
      <w:r w:rsidRPr="00886E53">
        <w:t xml:space="preserve">. </w:t>
      </w:r>
      <w:r w:rsidRPr="00886E53">
        <w:rPr>
          <w:rFonts w:hAnsi="宋体"/>
        </w:rPr>
        <w:t>设函数</w:t>
      </w:r>
      <w:r w:rsidR="00261041" w:rsidRPr="00261041">
        <w:rPr>
          <w:position w:val="-10"/>
        </w:rPr>
        <w:object w:dxaOrig="540" w:dyaOrig="320">
          <v:shape id="_x0000_i1151" type="#_x0000_t75" style="width:26.9pt;height:16.3pt" o:ole="">
            <v:imagedata r:id="rId261" o:title=""/>
          </v:shape>
          <o:OLEObject Type="Embed" ProgID="Equation.DSMT4" ShapeID="_x0000_i1151" DrawAspect="Content" ObjectID="_1675158239" r:id="rId262"/>
        </w:object>
      </w:r>
      <w:r w:rsidRPr="00886E53">
        <w:rPr>
          <w:rFonts w:hAnsi="宋体"/>
        </w:rPr>
        <w:t>具有三阶连续导数，计算定积分</w:t>
      </w:r>
      <w:r w:rsidR="00261041" w:rsidRPr="00261041">
        <w:rPr>
          <w:position w:val="-18"/>
        </w:rPr>
        <w:object w:dxaOrig="1860" w:dyaOrig="520">
          <v:shape id="_x0000_i1152" type="#_x0000_t75" style="width:93.3pt;height:26.3pt" o:ole="">
            <v:imagedata r:id="rId263" o:title=""/>
          </v:shape>
          <o:OLEObject Type="Embed" ProgID="Equation.DSMT4" ShapeID="_x0000_i1152" DrawAspect="Content" ObjectID="_1675158240" r:id="rId264"/>
        </w:object>
      </w:r>
      <w:r w:rsidR="00F96F5D">
        <w:rPr>
          <w:rFonts w:hint="eastAsia"/>
        </w:rPr>
        <w:t>．</w:t>
      </w:r>
    </w:p>
    <w:p w:rsidR="002507F1" w:rsidRPr="00C77160" w:rsidRDefault="00C77160" w:rsidP="00C77160">
      <w:pPr>
        <w:ind w:firstLineChars="200" w:firstLine="480"/>
        <w:jc w:val="center"/>
      </w:pPr>
      <w:r>
        <w:rPr>
          <w:noProof/>
        </w:rPr>
        <w:drawing>
          <wp:inline distT="0" distB="0" distL="0" distR="0">
            <wp:extent cx="2423491" cy="1405625"/>
            <wp:effectExtent l="19050" t="0" r="0" b="0"/>
            <wp:docPr id="2" name="图片 1" descr="2005A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5A1.png"/>
                    <pic:cNvPicPr/>
                  </pic:nvPicPr>
                  <pic:blipFill>
                    <a:blip r:embed="rId2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6853" cy="140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210C" w:rsidRPr="00A81D1E" w:rsidRDefault="00E9210C" w:rsidP="00E9210C">
      <w:pPr>
        <w:ind w:left="600" w:hangingChars="250" w:hanging="600"/>
      </w:pPr>
    </w:p>
    <w:p w:rsidR="00F96F5D" w:rsidRPr="00886E53" w:rsidRDefault="00F96F5D" w:rsidP="00E9210C">
      <w:pPr>
        <w:ind w:left="600" w:hangingChars="250" w:hanging="600"/>
      </w:pPr>
    </w:p>
    <w:p w:rsidR="00E9210C" w:rsidRPr="00886E53" w:rsidRDefault="00E9210C" w:rsidP="00E9210C">
      <w:pPr>
        <w:rPr>
          <w:bCs/>
        </w:rPr>
      </w:pPr>
      <w:r>
        <w:rPr>
          <w:rFonts w:hAnsi="宋体"/>
          <w:bCs/>
        </w:rPr>
        <w:t>(</w:t>
      </w:r>
      <w:r w:rsidRPr="00886E53">
        <w:rPr>
          <w:bCs/>
        </w:rPr>
        <w:t>18</w:t>
      </w:r>
      <w:r w:rsidR="009123BB">
        <w:rPr>
          <w:rFonts w:hAnsi="宋体"/>
          <w:bCs/>
        </w:rPr>
        <w:t>)</w:t>
      </w:r>
      <w:r w:rsidR="009123BB">
        <w:rPr>
          <w:rFonts w:hAnsi="宋体" w:hint="eastAsia"/>
          <w:bCs/>
        </w:rPr>
        <w:t>（</w:t>
      </w:r>
      <w:r w:rsidRPr="00886E53">
        <w:rPr>
          <w:rFonts w:hAnsi="宋体"/>
          <w:bCs/>
        </w:rPr>
        <w:t>本题满分</w:t>
      </w:r>
      <w:r w:rsidRPr="00886E53">
        <w:rPr>
          <w:bCs/>
        </w:rPr>
        <w:t>12</w:t>
      </w:r>
      <w:r w:rsidRPr="00886E53">
        <w:rPr>
          <w:rFonts w:hAnsi="宋体"/>
          <w:bCs/>
        </w:rPr>
        <w:t>分</w:t>
      </w:r>
      <w:r w:rsidR="009123BB">
        <w:rPr>
          <w:rFonts w:hAnsi="宋体" w:hint="eastAsia"/>
          <w:bCs/>
        </w:rPr>
        <w:t>）</w:t>
      </w:r>
    </w:p>
    <w:p w:rsidR="00E9210C" w:rsidRPr="00886E53" w:rsidRDefault="00E9210C" w:rsidP="00F54CA4">
      <w:pPr>
        <w:ind w:leftChars="200" w:left="480"/>
      </w:pPr>
      <w:r w:rsidRPr="00886E53">
        <w:rPr>
          <w:rFonts w:hAnsi="宋体"/>
        </w:rPr>
        <w:t>已知函数</w:t>
      </w:r>
      <w:r w:rsidR="00261041" w:rsidRPr="00261041">
        <w:rPr>
          <w:position w:val="-10"/>
        </w:rPr>
        <w:object w:dxaOrig="540" w:dyaOrig="320">
          <v:shape id="_x0000_i1153" type="#_x0000_t75" style="width:26.9pt;height:16.3pt" o:ole="">
            <v:imagedata r:id="rId266" o:title=""/>
          </v:shape>
          <o:OLEObject Type="Embed" ProgID="Equation.DSMT4" ShapeID="_x0000_i1153" DrawAspect="Content" ObjectID="_1675158241" r:id="rId267"/>
        </w:object>
      </w:r>
      <w:r w:rsidRPr="00886E53">
        <w:rPr>
          <w:rFonts w:hAnsi="宋体"/>
        </w:rPr>
        <w:t>在</w:t>
      </w:r>
      <w:r w:rsidR="00261041" w:rsidRPr="00261041">
        <w:rPr>
          <w:position w:val="-10"/>
        </w:rPr>
        <w:object w:dxaOrig="520" w:dyaOrig="320">
          <v:shape id="_x0000_i1154" type="#_x0000_t75" style="width:26.3pt;height:16.3pt" o:ole="">
            <v:imagedata r:id="rId268" o:title=""/>
          </v:shape>
          <o:OLEObject Type="Embed" ProgID="Equation.DSMT4" ShapeID="_x0000_i1154" DrawAspect="Content" ObjectID="_1675158242" r:id="rId269"/>
        </w:object>
      </w:r>
      <w:r w:rsidRPr="00886E53">
        <w:rPr>
          <w:rFonts w:hAnsi="宋体"/>
        </w:rPr>
        <w:t>上连续，在</w:t>
      </w:r>
      <w:r w:rsidR="00261041" w:rsidRPr="00261041">
        <w:rPr>
          <w:position w:val="-10"/>
        </w:rPr>
        <w:object w:dxaOrig="540" w:dyaOrig="320">
          <v:shape id="_x0000_i1155" type="#_x0000_t75" style="width:26.9pt;height:16.3pt" o:ole="">
            <v:imagedata r:id="rId270" o:title=""/>
          </v:shape>
          <o:OLEObject Type="Embed" ProgID="Equation.DSMT4" ShapeID="_x0000_i1155" DrawAspect="Content" ObjectID="_1675158243" r:id="rId271"/>
        </w:object>
      </w:r>
      <w:r w:rsidRPr="00886E53">
        <w:rPr>
          <w:rFonts w:hAnsi="宋体"/>
        </w:rPr>
        <w:t>内可导，且</w:t>
      </w:r>
      <w:r w:rsidR="00261041" w:rsidRPr="00261041">
        <w:rPr>
          <w:position w:val="-10"/>
        </w:rPr>
        <w:object w:dxaOrig="1719" w:dyaOrig="320">
          <v:shape id="_x0000_i1156" type="#_x0000_t75" style="width:85.75pt;height:16.3pt" o:ole="">
            <v:imagedata r:id="rId272" o:title=""/>
          </v:shape>
          <o:OLEObject Type="Embed" ProgID="Equation.DSMT4" ShapeID="_x0000_i1156" DrawAspect="Content" ObjectID="_1675158244" r:id="rId273"/>
        </w:object>
      </w:r>
      <w:r w:rsidRPr="00886E53">
        <w:t xml:space="preserve">. </w:t>
      </w:r>
      <w:r w:rsidRPr="00886E53">
        <w:rPr>
          <w:rFonts w:hAnsi="宋体"/>
        </w:rPr>
        <w:t>证明：</w:t>
      </w:r>
    </w:p>
    <w:p w:rsidR="00E9210C" w:rsidRPr="00886E53" w:rsidRDefault="00E9210C" w:rsidP="00F54CA4">
      <w:pPr>
        <w:ind w:leftChars="200" w:left="480"/>
      </w:pPr>
      <w:r>
        <w:rPr>
          <w:rFonts w:hAnsi="宋体"/>
        </w:rPr>
        <w:t>(</w:t>
      </w:r>
      <w:r w:rsidR="007B6584" w:rsidRPr="004F3CB2">
        <w:rPr>
          <w:rFonts w:hint="eastAsia"/>
        </w:rPr>
        <w:t>Ⅰ</w:t>
      </w:r>
      <w:r>
        <w:rPr>
          <w:rFonts w:hAnsi="宋体"/>
        </w:rPr>
        <w:t>)</w:t>
      </w:r>
      <w:r w:rsidR="00F54CA4">
        <w:rPr>
          <w:rFonts w:hAnsi="宋体" w:hint="eastAsia"/>
        </w:rPr>
        <w:t xml:space="preserve"> </w:t>
      </w:r>
      <w:r w:rsidRPr="00886E53">
        <w:rPr>
          <w:rFonts w:hAnsi="宋体"/>
        </w:rPr>
        <w:t>存在</w:t>
      </w:r>
      <w:r w:rsidR="00261041" w:rsidRPr="00261041">
        <w:rPr>
          <w:position w:val="-10"/>
        </w:rPr>
        <w:object w:dxaOrig="960" w:dyaOrig="320">
          <v:shape id="_x0000_i1157" type="#_x0000_t75" style="width:48.2pt;height:16.3pt" o:ole="">
            <v:imagedata r:id="rId274" o:title=""/>
          </v:shape>
          <o:OLEObject Type="Embed" ProgID="Equation.DSMT4" ShapeID="_x0000_i1157" DrawAspect="Content" ObjectID="_1675158245" r:id="rId275"/>
        </w:object>
      </w:r>
      <w:r w:rsidRPr="00886E53">
        <w:t xml:space="preserve"> </w:t>
      </w:r>
      <w:r w:rsidRPr="00886E53">
        <w:rPr>
          <w:rFonts w:hAnsi="宋体"/>
        </w:rPr>
        <w:t>使得</w:t>
      </w:r>
      <w:r w:rsidR="00261041" w:rsidRPr="00261041">
        <w:rPr>
          <w:position w:val="-10"/>
        </w:rPr>
        <w:object w:dxaOrig="1219" w:dyaOrig="320">
          <v:shape id="_x0000_i1158" type="#_x0000_t75" style="width:60.75pt;height:16.3pt" o:ole="">
            <v:imagedata r:id="rId276" o:title=""/>
          </v:shape>
          <o:OLEObject Type="Embed" ProgID="Equation.DSMT4" ShapeID="_x0000_i1158" DrawAspect="Content" ObjectID="_1675158246" r:id="rId277"/>
        </w:object>
      </w:r>
      <w:r w:rsidRPr="00886E53">
        <w:rPr>
          <w:rFonts w:hAnsi="宋体"/>
        </w:rPr>
        <w:t>；</w:t>
      </w:r>
    </w:p>
    <w:p w:rsidR="00E9210C" w:rsidRPr="00886E53" w:rsidRDefault="00E9210C" w:rsidP="00F54CA4">
      <w:pPr>
        <w:ind w:leftChars="200" w:left="480"/>
      </w:pPr>
      <w:r>
        <w:rPr>
          <w:rFonts w:hAnsi="宋体"/>
        </w:rPr>
        <w:t>(</w:t>
      </w:r>
      <w:r w:rsidR="007B6584" w:rsidRPr="004F3CB2">
        <w:rPr>
          <w:rFonts w:hint="eastAsia"/>
        </w:rPr>
        <w:t>Ⅱ</w:t>
      </w:r>
      <w:r>
        <w:rPr>
          <w:rFonts w:hAnsi="宋体"/>
        </w:rPr>
        <w:t>)</w:t>
      </w:r>
      <w:r w:rsidR="00F54CA4">
        <w:rPr>
          <w:rFonts w:hAnsi="宋体" w:hint="eastAsia"/>
        </w:rPr>
        <w:t xml:space="preserve"> </w:t>
      </w:r>
      <w:r w:rsidRPr="00886E53">
        <w:rPr>
          <w:rFonts w:hAnsi="宋体"/>
        </w:rPr>
        <w:t>存在两个不同的点</w:t>
      </w:r>
      <w:r w:rsidR="00261041" w:rsidRPr="00261041">
        <w:rPr>
          <w:position w:val="-10"/>
        </w:rPr>
        <w:object w:dxaOrig="1140" w:dyaOrig="320">
          <v:shape id="_x0000_i1159" type="#_x0000_t75" style="width:56.95pt;height:16.3pt" o:ole="">
            <v:imagedata r:id="rId278" o:title=""/>
          </v:shape>
          <o:OLEObject Type="Embed" ProgID="Equation.DSMT4" ShapeID="_x0000_i1159" DrawAspect="Content" ObjectID="_1675158247" r:id="rId279"/>
        </w:object>
      </w:r>
      <w:r w:rsidRPr="00886E53">
        <w:rPr>
          <w:rFonts w:hAnsi="宋体"/>
        </w:rPr>
        <w:t>，使得</w:t>
      </w:r>
      <w:r w:rsidR="00261041" w:rsidRPr="00261041">
        <w:rPr>
          <w:position w:val="-10"/>
        </w:rPr>
        <w:object w:dxaOrig="1520" w:dyaOrig="320">
          <v:shape id="_x0000_i1160" type="#_x0000_t75" style="width:75.75pt;height:16.3pt" o:ole="">
            <v:imagedata r:id="rId280" o:title=""/>
          </v:shape>
          <o:OLEObject Type="Embed" ProgID="Equation.DSMT4" ShapeID="_x0000_i1160" DrawAspect="Content" ObjectID="_1675158248" r:id="rId281"/>
        </w:object>
      </w:r>
    </w:p>
    <w:p w:rsidR="00CA1D5B" w:rsidRDefault="00CA1D5B" w:rsidP="00CA1D5B"/>
    <w:p w:rsidR="00F54CA4" w:rsidRPr="003A45D1" w:rsidRDefault="00F54CA4" w:rsidP="00CA1D5B"/>
    <w:p w:rsidR="00E9210C" w:rsidRPr="00886E53" w:rsidRDefault="00E9210C" w:rsidP="00E9210C">
      <w:r>
        <w:rPr>
          <w:rFonts w:hAnsi="宋体"/>
          <w:bCs/>
        </w:rPr>
        <w:t>(</w:t>
      </w:r>
      <w:r w:rsidRPr="00886E53">
        <w:rPr>
          <w:bCs/>
        </w:rPr>
        <w:t>19</w:t>
      </w:r>
      <w:r w:rsidR="009123BB">
        <w:rPr>
          <w:rFonts w:hAnsi="宋体"/>
          <w:bCs/>
        </w:rPr>
        <w:t>)</w:t>
      </w:r>
      <w:r w:rsidR="009123BB">
        <w:rPr>
          <w:rFonts w:hAnsi="宋体" w:hint="eastAsia"/>
          <w:bCs/>
        </w:rPr>
        <w:t>（</w:t>
      </w:r>
      <w:r w:rsidRPr="00886E53">
        <w:rPr>
          <w:rFonts w:hAnsi="宋体"/>
          <w:bCs/>
        </w:rPr>
        <w:t>本题满分</w:t>
      </w:r>
      <w:r w:rsidRPr="00886E53">
        <w:rPr>
          <w:bCs/>
        </w:rPr>
        <w:t>12</w:t>
      </w:r>
      <w:r w:rsidRPr="00886E53">
        <w:rPr>
          <w:rFonts w:hAnsi="宋体"/>
          <w:bCs/>
        </w:rPr>
        <w:t>分</w:t>
      </w:r>
      <w:r w:rsidR="009123BB">
        <w:rPr>
          <w:rFonts w:hAnsi="宋体" w:hint="eastAsia"/>
          <w:bCs/>
        </w:rPr>
        <w:t>）</w:t>
      </w:r>
    </w:p>
    <w:p w:rsidR="00E9210C" w:rsidRPr="00886E53" w:rsidRDefault="00E9210C" w:rsidP="00F54CA4">
      <w:pPr>
        <w:ind w:leftChars="200" w:left="480"/>
      </w:pPr>
      <w:r w:rsidRPr="00886E53">
        <w:rPr>
          <w:rFonts w:hAnsi="宋体"/>
        </w:rPr>
        <w:lastRenderedPageBreak/>
        <w:t>设函数</w:t>
      </w:r>
      <w:r w:rsidR="00261041" w:rsidRPr="00261041">
        <w:rPr>
          <w:position w:val="-10"/>
        </w:rPr>
        <w:object w:dxaOrig="520" w:dyaOrig="320">
          <v:shape id="_x0000_i1161" type="#_x0000_t75" style="width:26.3pt;height:16.3pt" o:ole="">
            <v:imagedata r:id="rId282" o:title=""/>
          </v:shape>
          <o:OLEObject Type="Embed" ProgID="Equation.DSMT4" ShapeID="_x0000_i1161" DrawAspect="Content" ObjectID="_1675158249" r:id="rId283"/>
        </w:object>
      </w:r>
      <w:r w:rsidRPr="00886E53">
        <w:rPr>
          <w:rFonts w:hAnsi="宋体"/>
        </w:rPr>
        <w:t>具有连续导数，在围绕原点的任意分段光滑简单闭曲线</w:t>
      </w:r>
      <w:r w:rsidR="00261041" w:rsidRPr="00025957">
        <w:rPr>
          <w:position w:val="-4"/>
        </w:rPr>
        <w:object w:dxaOrig="200" w:dyaOrig="260">
          <v:shape id="_x0000_i1162" type="#_x0000_t75" style="width:10pt;height:13.15pt" o:ole="">
            <v:imagedata r:id="rId284" o:title=""/>
          </v:shape>
          <o:OLEObject Type="Embed" ProgID="Equation.DSMT4" ShapeID="_x0000_i1162" DrawAspect="Content" ObjectID="_1675158250" r:id="rId285"/>
        </w:object>
      </w:r>
      <w:r w:rsidRPr="00886E53">
        <w:rPr>
          <w:rFonts w:hAnsi="宋体"/>
        </w:rPr>
        <w:t>上，曲线积分</w:t>
      </w:r>
      <w:r w:rsidR="00261041" w:rsidRPr="00261041">
        <w:rPr>
          <w:position w:val="-28"/>
        </w:rPr>
        <w:object w:dxaOrig="1860" w:dyaOrig="660">
          <v:shape id="_x0000_i1163" type="#_x0000_t75" style="width:93.3pt;height:33.2pt" o:ole="">
            <v:imagedata r:id="rId286" o:title=""/>
          </v:shape>
          <o:OLEObject Type="Embed" ProgID="Equation.DSMT4" ShapeID="_x0000_i1163" DrawAspect="Content" ObjectID="_1675158251" r:id="rId287"/>
        </w:object>
      </w:r>
      <w:r w:rsidRPr="00886E53">
        <w:rPr>
          <w:rFonts w:hAnsi="宋体"/>
        </w:rPr>
        <w:t>的值恒为同一常数</w:t>
      </w:r>
      <w:r w:rsidRPr="00886E53">
        <w:t>.</w:t>
      </w:r>
    </w:p>
    <w:p w:rsidR="004F3CB2" w:rsidRDefault="00E9210C" w:rsidP="00F54CA4">
      <w:pPr>
        <w:ind w:leftChars="200" w:left="960" w:hangingChars="200" w:hanging="480"/>
        <w:rPr>
          <w:rFonts w:hAnsi="宋体"/>
        </w:rPr>
      </w:pPr>
      <w:r w:rsidRPr="004F3CB2">
        <w:t>(</w:t>
      </w:r>
      <w:r w:rsidR="004F3CB2" w:rsidRPr="004F3CB2">
        <w:rPr>
          <w:rFonts w:hint="eastAsia"/>
        </w:rPr>
        <w:t>Ⅰ</w:t>
      </w:r>
      <w:r w:rsidRPr="004F3CB2">
        <w:t>)</w:t>
      </w:r>
      <w:r w:rsidR="004F3CB2">
        <w:rPr>
          <w:rFonts w:hint="eastAsia"/>
        </w:rPr>
        <w:t xml:space="preserve"> </w:t>
      </w:r>
      <w:r w:rsidRPr="00886E53">
        <w:rPr>
          <w:rFonts w:hAnsi="宋体"/>
        </w:rPr>
        <w:t>证明：对右半平面</w:t>
      </w:r>
      <w:r w:rsidR="00261041" w:rsidRPr="00261041">
        <w:rPr>
          <w:position w:val="-6"/>
        </w:rPr>
        <w:object w:dxaOrig="540" w:dyaOrig="279">
          <v:shape id="_x0000_i1164" type="#_x0000_t75" style="width:26.9pt;height:13.75pt" o:ole="">
            <v:imagedata r:id="rId288" o:title=""/>
          </v:shape>
          <o:OLEObject Type="Embed" ProgID="Equation.DSMT4" ShapeID="_x0000_i1164" DrawAspect="Content" ObjectID="_1675158252" r:id="rId289"/>
        </w:object>
      </w:r>
      <w:r w:rsidRPr="00886E53">
        <w:rPr>
          <w:rFonts w:hAnsi="宋体"/>
        </w:rPr>
        <w:t>内的任意分段光滑简单闭曲线</w:t>
      </w:r>
      <w:r w:rsidR="00261041" w:rsidRPr="00261041">
        <w:rPr>
          <w:position w:val="-6"/>
        </w:rPr>
        <w:object w:dxaOrig="220" w:dyaOrig="279">
          <v:shape id="_x0000_i1165" type="#_x0000_t75" style="width:11.25pt;height:13.75pt" o:ole="">
            <v:imagedata r:id="rId290" o:title=""/>
          </v:shape>
          <o:OLEObject Type="Embed" ProgID="Equation.DSMT4" ShapeID="_x0000_i1165" DrawAspect="Content" ObjectID="_1675158253" r:id="rId291"/>
        </w:object>
      </w:r>
      <w:r w:rsidRPr="00886E53">
        <w:rPr>
          <w:rFonts w:hAnsi="宋体"/>
        </w:rPr>
        <w:t>，有</w:t>
      </w:r>
    </w:p>
    <w:p w:rsidR="00E9210C" w:rsidRPr="00886E53" w:rsidRDefault="00261041" w:rsidP="004F3CB2">
      <w:pPr>
        <w:ind w:leftChars="200" w:left="960" w:hangingChars="200" w:hanging="480"/>
        <w:jc w:val="center"/>
      </w:pPr>
      <w:r w:rsidRPr="00261041">
        <w:rPr>
          <w:position w:val="-28"/>
        </w:rPr>
        <w:object w:dxaOrig="2260" w:dyaOrig="660">
          <v:shape id="_x0000_i1166" type="#_x0000_t75" style="width:112.7pt;height:33.2pt" o:ole="">
            <v:imagedata r:id="rId292" o:title=""/>
          </v:shape>
          <o:OLEObject Type="Embed" ProgID="Equation.DSMT4" ShapeID="_x0000_i1166" DrawAspect="Content" ObjectID="_1675158254" r:id="rId293"/>
        </w:object>
      </w:r>
    </w:p>
    <w:p w:rsidR="00E9210C" w:rsidRPr="00886E53" w:rsidRDefault="00E9210C" w:rsidP="00F54CA4">
      <w:pPr>
        <w:ind w:leftChars="200" w:left="480"/>
      </w:pPr>
      <w:r>
        <w:rPr>
          <w:rFonts w:hAnsi="宋体"/>
        </w:rPr>
        <w:t>(</w:t>
      </w:r>
      <w:r w:rsidR="004F3CB2" w:rsidRPr="004F3CB2">
        <w:rPr>
          <w:rFonts w:hint="eastAsia"/>
        </w:rPr>
        <w:t>Ⅱ</w:t>
      </w:r>
      <w:r>
        <w:rPr>
          <w:rFonts w:hAnsi="宋体"/>
        </w:rPr>
        <w:t>)</w:t>
      </w:r>
      <w:r w:rsidR="00F54CA4">
        <w:rPr>
          <w:rFonts w:hAnsi="宋体" w:hint="eastAsia"/>
        </w:rPr>
        <w:t xml:space="preserve"> </w:t>
      </w:r>
      <w:r w:rsidRPr="00886E53">
        <w:rPr>
          <w:rFonts w:hAnsi="宋体"/>
        </w:rPr>
        <w:t>求函数</w:t>
      </w:r>
      <w:r w:rsidR="00261041" w:rsidRPr="00261041">
        <w:rPr>
          <w:position w:val="-10"/>
        </w:rPr>
        <w:object w:dxaOrig="520" w:dyaOrig="320">
          <v:shape id="_x0000_i1167" type="#_x0000_t75" style="width:26.3pt;height:16.3pt" o:ole="">
            <v:imagedata r:id="rId294" o:title=""/>
          </v:shape>
          <o:OLEObject Type="Embed" ProgID="Equation.DSMT4" ShapeID="_x0000_i1167" DrawAspect="Content" ObjectID="_1675158255" r:id="rId295"/>
        </w:object>
      </w:r>
      <w:r w:rsidRPr="00886E53">
        <w:rPr>
          <w:rFonts w:hAnsi="宋体"/>
        </w:rPr>
        <w:t>的表达式</w:t>
      </w:r>
      <w:r w:rsidRPr="00886E53">
        <w:t>.</w:t>
      </w:r>
    </w:p>
    <w:p w:rsidR="00F54CA4" w:rsidRDefault="00F54CA4" w:rsidP="00E9210C">
      <w:pPr>
        <w:rPr>
          <w:bCs/>
        </w:rPr>
      </w:pPr>
    </w:p>
    <w:p w:rsidR="00F54CA4" w:rsidRDefault="00F54CA4" w:rsidP="00E9210C">
      <w:pPr>
        <w:rPr>
          <w:bCs/>
        </w:rPr>
      </w:pPr>
    </w:p>
    <w:p w:rsidR="00E9210C" w:rsidRPr="00886E53" w:rsidRDefault="00E9210C" w:rsidP="00E9210C">
      <w:r w:rsidRPr="00886E53">
        <w:rPr>
          <w:bCs/>
        </w:rPr>
        <w:t>(20</w:t>
      </w:r>
      <w:r w:rsidR="009123BB">
        <w:rPr>
          <w:rFonts w:hAnsi="宋体"/>
          <w:bCs/>
        </w:rPr>
        <w:t>)</w:t>
      </w:r>
      <w:r w:rsidR="009123BB">
        <w:rPr>
          <w:rFonts w:hAnsi="宋体" w:hint="eastAsia"/>
          <w:bCs/>
        </w:rPr>
        <w:t>（</w:t>
      </w:r>
      <w:r w:rsidRPr="00886E53">
        <w:rPr>
          <w:rFonts w:hAnsi="宋体"/>
          <w:bCs/>
        </w:rPr>
        <w:t>本题满分</w:t>
      </w:r>
      <w:r w:rsidRPr="00886E53">
        <w:rPr>
          <w:bCs/>
        </w:rPr>
        <w:t>9</w:t>
      </w:r>
      <w:r w:rsidRPr="00886E53">
        <w:rPr>
          <w:rFonts w:hAnsi="宋体"/>
          <w:bCs/>
        </w:rPr>
        <w:t>分</w:t>
      </w:r>
      <w:r w:rsidR="009123BB">
        <w:rPr>
          <w:rFonts w:hAnsi="宋体" w:hint="eastAsia"/>
          <w:bCs/>
        </w:rPr>
        <w:t>）</w:t>
      </w:r>
    </w:p>
    <w:p w:rsidR="00E9210C" w:rsidRPr="00886E53" w:rsidRDefault="00E9210C" w:rsidP="00E9210C">
      <w:pPr>
        <w:ind w:firstLineChars="200" w:firstLine="480"/>
      </w:pPr>
      <w:r w:rsidRPr="00886E53">
        <w:rPr>
          <w:rFonts w:hAnsi="宋体"/>
        </w:rPr>
        <w:t>已知二次型</w:t>
      </w:r>
      <w:r w:rsidR="00261041" w:rsidRPr="00261041">
        <w:rPr>
          <w:position w:val="-12"/>
        </w:rPr>
        <w:object w:dxaOrig="5240" w:dyaOrig="380">
          <v:shape id="_x0000_i1168" type="#_x0000_t75" style="width:261.7pt;height:18.8pt" o:ole="">
            <v:imagedata r:id="rId296" o:title=""/>
          </v:shape>
          <o:OLEObject Type="Embed" ProgID="Equation.DSMT4" ShapeID="_x0000_i1168" DrawAspect="Content" ObjectID="_1675158256" r:id="rId297"/>
        </w:object>
      </w:r>
      <w:r w:rsidRPr="00886E53">
        <w:rPr>
          <w:rFonts w:hAnsi="宋体"/>
        </w:rPr>
        <w:t>的秩为</w:t>
      </w:r>
      <w:r w:rsidR="00D14812" w:rsidRPr="00D14812">
        <w:rPr>
          <w:rFonts w:hAnsi="宋体"/>
          <w:position w:val="-4"/>
        </w:rPr>
        <w:object w:dxaOrig="180" w:dyaOrig="260">
          <v:shape id="_x0000_i1169" type="#_x0000_t75" style="width:8.75pt;height:13.15pt" o:ole="">
            <v:imagedata r:id="rId298" o:title=""/>
          </v:shape>
          <o:OLEObject Type="Embed" ProgID="Equation.DSMT4" ShapeID="_x0000_i1169" DrawAspect="Content" ObjectID="_1675158257" r:id="rId299"/>
        </w:object>
      </w:r>
      <w:r w:rsidR="00D14812">
        <w:rPr>
          <w:rFonts w:hint="eastAsia"/>
        </w:rPr>
        <w:t>．</w:t>
      </w:r>
    </w:p>
    <w:p w:rsidR="00E9210C" w:rsidRPr="00886E53" w:rsidRDefault="00E9210C" w:rsidP="00E9210C">
      <w:pPr>
        <w:ind w:firstLineChars="200" w:firstLine="480"/>
      </w:pPr>
      <w:r>
        <w:rPr>
          <w:rFonts w:hAnsi="宋体"/>
        </w:rPr>
        <w:t>(</w:t>
      </w:r>
      <w:r w:rsidR="0033582D" w:rsidRPr="0033582D">
        <w:rPr>
          <w:rFonts w:hint="eastAsia"/>
        </w:rPr>
        <w:t>Ⅰ</w:t>
      </w:r>
      <w:r>
        <w:rPr>
          <w:rFonts w:hAnsi="宋体"/>
        </w:rPr>
        <w:t>)</w:t>
      </w:r>
      <w:r w:rsidRPr="00886E53">
        <w:t xml:space="preserve"> </w:t>
      </w:r>
      <w:r w:rsidRPr="00886E53">
        <w:rPr>
          <w:rFonts w:hAnsi="宋体"/>
        </w:rPr>
        <w:t>求</w:t>
      </w:r>
      <w:r w:rsidR="00261041" w:rsidRPr="00261041">
        <w:rPr>
          <w:position w:val="-6"/>
        </w:rPr>
        <w:object w:dxaOrig="200" w:dyaOrig="220">
          <v:shape id="_x0000_i1170" type="#_x0000_t75" style="width:10pt;height:11.25pt" o:ole="">
            <v:imagedata r:id="rId300" o:title=""/>
          </v:shape>
          <o:OLEObject Type="Embed" ProgID="Equation.DSMT4" ShapeID="_x0000_i1170" DrawAspect="Content" ObjectID="_1675158258" r:id="rId301"/>
        </w:object>
      </w:r>
      <w:r w:rsidRPr="00886E53">
        <w:rPr>
          <w:rFonts w:hAnsi="宋体"/>
        </w:rPr>
        <w:t>的值；</w:t>
      </w:r>
    </w:p>
    <w:p w:rsidR="00E9210C" w:rsidRPr="00886E53" w:rsidRDefault="00E9210C" w:rsidP="00E9210C">
      <w:pPr>
        <w:ind w:firstLineChars="200" w:firstLine="480"/>
      </w:pPr>
      <w:r>
        <w:rPr>
          <w:rFonts w:hAnsi="宋体"/>
        </w:rPr>
        <w:t>(</w:t>
      </w:r>
      <w:r w:rsidR="0033582D" w:rsidRPr="0033582D">
        <w:rPr>
          <w:rFonts w:hint="eastAsia"/>
        </w:rPr>
        <w:t>Ⅱ</w:t>
      </w:r>
      <w:r>
        <w:rPr>
          <w:rFonts w:hAnsi="宋体"/>
        </w:rPr>
        <w:t>)</w:t>
      </w:r>
      <w:r w:rsidRPr="00886E53">
        <w:t xml:space="preserve"> </w:t>
      </w:r>
      <w:r w:rsidRPr="00886E53">
        <w:rPr>
          <w:rFonts w:hAnsi="宋体"/>
        </w:rPr>
        <w:t>求正交变换</w:t>
      </w:r>
      <w:r w:rsidR="00261041" w:rsidRPr="00261041">
        <w:rPr>
          <w:position w:val="-10"/>
        </w:rPr>
        <w:object w:dxaOrig="680" w:dyaOrig="320">
          <v:shape id="_x0000_i1171" type="#_x0000_t75" style="width:33.8pt;height:16.3pt" o:ole="">
            <v:imagedata r:id="rId302" o:title=""/>
          </v:shape>
          <o:OLEObject Type="Embed" ProgID="Equation.DSMT4" ShapeID="_x0000_i1171" DrawAspect="Content" ObjectID="_1675158259" r:id="rId303"/>
        </w:object>
      </w:r>
      <w:r w:rsidRPr="00886E53">
        <w:rPr>
          <w:rFonts w:hAnsi="宋体"/>
        </w:rPr>
        <w:t>，把</w:t>
      </w:r>
      <w:r w:rsidR="00261041" w:rsidRPr="00261041">
        <w:rPr>
          <w:position w:val="-12"/>
        </w:rPr>
        <w:object w:dxaOrig="1219" w:dyaOrig="360">
          <v:shape id="_x0000_i1172" type="#_x0000_t75" style="width:60.75pt;height:18.15pt" o:ole="">
            <v:imagedata r:id="rId304" o:title=""/>
          </v:shape>
          <o:OLEObject Type="Embed" ProgID="Equation.DSMT4" ShapeID="_x0000_i1172" DrawAspect="Content" ObjectID="_1675158260" r:id="rId305"/>
        </w:object>
      </w:r>
      <w:r w:rsidRPr="00886E53">
        <w:rPr>
          <w:rFonts w:hAnsi="宋体"/>
        </w:rPr>
        <w:t>化成标准形；</w:t>
      </w:r>
    </w:p>
    <w:p w:rsidR="00E9210C" w:rsidRPr="00886E53" w:rsidRDefault="00E9210C" w:rsidP="00E9210C">
      <w:pPr>
        <w:ind w:firstLineChars="200" w:firstLine="480"/>
      </w:pPr>
      <w:r>
        <w:rPr>
          <w:rFonts w:hAnsi="宋体"/>
        </w:rPr>
        <w:t>(</w:t>
      </w:r>
      <w:fldSimple w:instr=" = 3 \* ROMAN ">
        <w:r w:rsidR="0033582D" w:rsidRPr="0033582D">
          <w:rPr>
            <w:rFonts w:hint="eastAsia"/>
            <w:noProof/>
          </w:rPr>
          <w:t>Ⅲ</w:t>
        </w:r>
      </w:fldSimple>
      <w:r>
        <w:rPr>
          <w:rFonts w:hAnsi="宋体"/>
        </w:rPr>
        <w:t>)</w:t>
      </w:r>
      <w:r w:rsidRPr="00886E53">
        <w:t xml:space="preserve"> </w:t>
      </w:r>
      <w:r w:rsidRPr="00886E53">
        <w:rPr>
          <w:rFonts w:hAnsi="宋体"/>
        </w:rPr>
        <w:t>求方程</w:t>
      </w:r>
      <w:r w:rsidR="006764F4" w:rsidRPr="00261041">
        <w:rPr>
          <w:position w:val="-12"/>
        </w:rPr>
        <w:object w:dxaOrig="1560" w:dyaOrig="360">
          <v:shape id="_x0000_i1198" type="#_x0000_t75" style="width:77.65pt;height:18.15pt" o:ole="">
            <v:imagedata r:id="rId306" o:title=""/>
          </v:shape>
          <o:OLEObject Type="Embed" ProgID="Equation.DSMT4" ShapeID="_x0000_i1198" DrawAspect="Content" ObjectID="_1675158261" r:id="rId307"/>
        </w:object>
      </w:r>
      <w:r w:rsidRPr="00886E53">
        <w:rPr>
          <w:rFonts w:hAnsi="宋体"/>
        </w:rPr>
        <w:t>的解</w:t>
      </w:r>
      <w:r w:rsidRPr="00886E53">
        <w:t>.</w:t>
      </w:r>
    </w:p>
    <w:p w:rsidR="00967840" w:rsidRDefault="00967840" w:rsidP="00E9210C">
      <w:pPr>
        <w:rPr>
          <w:rFonts w:hAnsi="宋体"/>
          <w:bCs/>
        </w:rPr>
      </w:pPr>
    </w:p>
    <w:p w:rsidR="00967840" w:rsidRDefault="00967840" w:rsidP="00E9210C">
      <w:pPr>
        <w:rPr>
          <w:rFonts w:hAnsi="宋体"/>
          <w:bCs/>
        </w:rPr>
      </w:pPr>
    </w:p>
    <w:p w:rsidR="00E9210C" w:rsidRPr="00886E53" w:rsidRDefault="00E9210C" w:rsidP="00E9210C">
      <w:r>
        <w:rPr>
          <w:rFonts w:hAnsi="宋体"/>
          <w:bCs/>
        </w:rPr>
        <w:t>(</w:t>
      </w:r>
      <w:r w:rsidRPr="00886E53">
        <w:rPr>
          <w:bCs/>
        </w:rPr>
        <w:t>21</w:t>
      </w:r>
      <w:r w:rsidR="009123BB">
        <w:rPr>
          <w:rFonts w:hAnsi="宋体"/>
          <w:bCs/>
        </w:rPr>
        <w:t>)</w:t>
      </w:r>
      <w:r w:rsidR="009123BB">
        <w:rPr>
          <w:rFonts w:hAnsi="宋体" w:hint="eastAsia"/>
          <w:bCs/>
        </w:rPr>
        <w:t>（</w:t>
      </w:r>
      <w:r w:rsidRPr="00886E53">
        <w:rPr>
          <w:rFonts w:hAnsi="宋体"/>
          <w:bCs/>
        </w:rPr>
        <w:t>本题满分</w:t>
      </w:r>
      <w:r w:rsidRPr="00886E53">
        <w:rPr>
          <w:bCs/>
        </w:rPr>
        <w:t>9</w:t>
      </w:r>
      <w:r w:rsidRPr="00886E53">
        <w:rPr>
          <w:rFonts w:hAnsi="宋体"/>
          <w:bCs/>
        </w:rPr>
        <w:t>分</w:t>
      </w:r>
      <w:r w:rsidR="009123BB">
        <w:rPr>
          <w:rFonts w:hAnsi="宋体" w:hint="eastAsia"/>
          <w:bCs/>
        </w:rPr>
        <w:t>）</w:t>
      </w:r>
    </w:p>
    <w:p w:rsidR="00E9210C" w:rsidRPr="00886E53" w:rsidRDefault="00E9210C" w:rsidP="002211BB">
      <w:pPr>
        <w:ind w:leftChars="200" w:left="480"/>
      </w:pPr>
      <w:r w:rsidRPr="00886E53">
        <w:rPr>
          <w:rFonts w:hAnsi="宋体"/>
        </w:rPr>
        <w:t>已知</w:t>
      </w:r>
      <w:r w:rsidR="00261041" w:rsidRPr="00261041">
        <w:rPr>
          <w:position w:val="-6"/>
        </w:rPr>
        <w:object w:dxaOrig="180" w:dyaOrig="279">
          <v:shape id="_x0000_i1173" type="#_x0000_t75" style="width:8.75pt;height:13.75pt" o:ole="">
            <v:imagedata r:id="rId308" o:title=""/>
          </v:shape>
          <o:OLEObject Type="Embed" ProgID="Equation.DSMT4" ShapeID="_x0000_i1173" DrawAspect="Content" ObjectID="_1675158262" r:id="rId309"/>
        </w:object>
      </w:r>
      <w:r w:rsidRPr="00886E53">
        <w:rPr>
          <w:rFonts w:hAnsi="宋体"/>
        </w:rPr>
        <w:t>阶矩阵</w:t>
      </w:r>
      <w:r w:rsidR="00261041" w:rsidRPr="00025957">
        <w:rPr>
          <w:position w:val="-4"/>
        </w:rPr>
        <w:object w:dxaOrig="220" w:dyaOrig="260">
          <v:shape id="_x0000_i1174" type="#_x0000_t75" style="width:11.25pt;height:13.15pt" o:ole="">
            <v:imagedata r:id="rId310" o:title=""/>
          </v:shape>
          <o:OLEObject Type="Embed" ProgID="Equation.DSMT4" ShapeID="_x0000_i1174" DrawAspect="Content" ObjectID="_1675158263" r:id="rId311"/>
        </w:object>
      </w:r>
      <w:r w:rsidRPr="00886E53">
        <w:rPr>
          <w:rFonts w:hAnsi="宋体"/>
        </w:rPr>
        <w:t>的第一行是</w:t>
      </w:r>
      <w:r w:rsidR="00261041" w:rsidRPr="00261041">
        <w:rPr>
          <w:position w:val="-10"/>
        </w:rPr>
        <w:object w:dxaOrig="740" w:dyaOrig="320">
          <v:shape id="_x0000_i1175" type="#_x0000_t75" style="width:36.95pt;height:16.3pt" o:ole="">
            <v:imagedata r:id="rId312" o:title=""/>
          </v:shape>
          <o:OLEObject Type="Embed" ProgID="Equation.DSMT4" ShapeID="_x0000_i1175" DrawAspect="Content" ObjectID="_1675158264" r:id="rId313"/>
        </w:object>
      </w:r>
      <w:r w:rsidR="002211BB">
        <w:rPr>
          <w:rFonts w:hint="eastAsia"/>
        </w:rPr>
        <w:t>，</w:t>
      </w:r>
      <w:r w:rsidR="00261041" w:rsidRPr="00261041">
        <w:rPr>
          <w:position w:val="-8"/>
        </w:rPr>
        <w:object w:dxaOrig="580" w:dyaOrig="300">
          <v:shape id="_x0000_i1176" type="#_x0000_t75" style="width:28.8pt;height:15.05pt" o:ole="">
            <v:imagedata r:id="rId314" o:title=""/>
          </v:shape>
          <o:OLEObject Type="Embed" ProgID="Equation.DSMT4" ShapeID="_x0000_i1176" DrawAspect="Content" ObjectID="_1675158265" r:id="rId315"/>
        </w:object>
      </w:r>
      <w:r w:rsidRPr="00886E53">
        <w:rPr>
          <w:rFonts w:hAnsi="宋体"/>
        </w:rPr>
        <w:t>不全为零，矩阵</w:t>
      </w:r>
      <w:r w:rsidR="00261041" w:rsidRPr="00261041">
        <w:rPr>
          <w:position w:val="-50"/>
        </w:rPr>
        <w:object w:dxaOrig="1500" w:dyaOrig="1120">
          <v:shape id="_x0000_i1177" type="#_x0000_t75" style="width:75.15pt;height:55.7pt" o:ole="">
            <v:imagedata r:id="rId316" o:title=""/>
          </v:shape>
          <o:OLEObject Type="Embed" ProgID="Equation.DSMT4" ShapeID="_x0000_i1177" DrawAspect="Content" ObjectID="_1675158266" r:id="rId317"/>
        </w:object>
      </w:r>
      <w:r w:rsidR="002211BB">
        <w:rPr>
          <w:rFonts w:hAnsi="宋体" w:hint="eastAsia"/>
        </w:rPr>
        <w:t>（</w:t>
      </w:r>
      <w:r w:rsidR="00261041" w:rsidRPr="00025957">
        <w:rPr>
          <w:position w:val="-4"/>
        </w:rPr>
        <w:object w:dxaOrig="200" w:dyaOrig="260">
          <v:shape id="_x0000_i1178" type="#_x0000_t75" style="width:10pt;height:13.15pt" o:ole="">
            <v:imagedata r:id="rId318" o:title=""/>
          </v:shape>
          <o:OLEObject Type="Embed" ProgID="Equation.DSMT4" ShapeID="_x0000_i1178" DrawAspect="Content" ObjectID="_1675158267" r:id="rId319"/>
        </w:object>
      </w:r>
      <w:r w:rsidRPr="00886E53">
        <w:rPr>
          <w:rFonts w:hAnsi="宋体"/>
        </w:rPr>
        <w:t>为常数</w:t>
      </w:r>
      <w:r w:rsidR="002211BB">
        <w:rPr>
          <w:rFonts w:hAnsi="宋体" w:hint="eastAsia"/>
        </w:rPr>
        <w:t>）</w:t>
      </w:r>
      <w:r w:rsidRPr="00886E53">
        <w:rPr>
          <w:rFonts w:hAnsi="宋体"/>
        </w:rPr>
        <w:t>，且</w:t>
      </w:r>
      <w:r w:rsidR="00261041" w:rsidRPr="00261041">
        <w:rPr>
          <w:position w:val="-6"/>
        </w:rPr>
        <w:object w:dxaOrig="720" w:dyaOrig="279">
          <v:shape id="_x0000_i1179" type="#_x0000_t75" style="width:36.3pt;height:13.75pt" o:ole="">
            <v:imagedata r:id="rId320" o:title=""/>
          </v:shape>
          <o:OLEObject Type="Embed" ProgID="Equation.DSMT4" ShapeID="_x0000_i1179" DrawAspect="Content" ObjectID="_1675158268" r:id="rId321"/>
        </w:object>
      </w:r>
      <w:r w:rsidRPr="00886E53">
        <w:t xml:space="preserve">, </w:t>
      </w:r>
      <w:r w:rsidRPr="00886E53">
        <w:rPr>
          <w:rFonts w:hAnsi="宋体"/>
        </w:rPr>
        <w:t>求线性方程组</w:t>
      </w:r>
      <w:r w:rsidR="00261041" w:rsidRPr="00261041">
        <w:rPr>
          <w:position w:val="-6"/>
        </w:rPr>
        <w:object w:dxaOrig="700" w:dyaOrig="279">
          <v:shape id="_x0000_i1180" type="#_x0000_t75" style="width:35.05pt;height:13.75pt" o:ole="">
            <v:imagedata r:id="rId322" o:title=""/>
          </v:shape>
          <o:OLEObject Type="Embed" ProgID="Equation.DSMT4" ShapeID="_x0000_i1180" DrawAspect="Content" ObjectID="_1675158269" r:id="rId323"/>
        </w:object>
      </w:r>
      <w:r w:rsidRPr="00886E53">
        <w:rPr>
          <w:rFonts w:hAnsi="宋体"/>
        </w:rPr>
        <w:t>的通解</w:t>
      </w:r>
      <w:r w:rsidRPr="00886E53">
        <w:t>.</w:t>
      </w:r>
    </w:p>
    <w:p w:rsidR="00CA1D5B" w:rsidRDefault="00CA1D5B" w:rsidP="00CA1D5B"/>
    <w:p w:rsidR="00EA7FB7" w:rsidRPr="003A45D1" w:rsidRDefault="00EA7FB7" w:rsidP="00CA1D5B"/>
    <w:p w:rsidR="00E9210C" w:rsidRPr="00886E53" w:rsidRDefault="00E9210C" w:rsidP="00E9210C">
      <w:r>
        <w:rPr>
          <w:rFonts w:hAnsi="宋体"/>
          <w:bCs/>
        </w:rPr>
        <w:t>(</w:t>
      </w:r>
      <w:r w:rsidRPr="00886E53">
        <w:rPr>
          <w:bCs/>
        </w:rPr>
        <w:t>22</w:t>
      </w:r>
      <w:r w:rsidR="009123BB">
        <w:rPr>
          <w:rFonts w:hAnsi="宋体"/>
          <w:bCs/>
        </w:rPr>
        <w:t>)</w:t>
      </w:r>
      <w:r w:rsidR="009123BB">
        <w:rPr>
          <w:rFonts w:hAnsi="宋体" w:hint="eastAsia"/>
          <w:bCs/>
        </w:rPr>
        <w:t>（</w:t>
      </w:r>
      <w:r w:rsidRPr="00886E53">
        <w:rPr>
          <w:rFonts w:hAnsi="宋体"/>
          <w:bCs/>
        </w:rPr>
        <w:t>本题满分</w:t>
      </w:r>
      <w:r w:rsidRPr="00886E53">
        <w:rPr>
          <w:bCs/>
        </w:rPr>
        <w:t>9</w:t>
      </w:r>
      <w:r w:rsidRPr="00886E53">
        <w:rPr>
          <w:rFonts w:hAnsi="宋体"/>
          <w:bCs/>
        </w:rPr>
        <w:t>分</w:t>
      </w:r>
      <w:r w:rsidR="009123BB">
        <w:rPr>
          <w:rFonts w:hAnsi="宋体" w:hint="eastAsia"/>
          <w:bCs/>
        </w:rPr>
        <w:t>）</w:t>
      </w:r>
    </w:p>
    <w:p w:rsidR="001411D2" w:rsidRDefault="00E9210C" w:rsidP="001411D2">
      <w:pPr>
        <w:ind w:firstLineChars="200" w:firstLine="480"/>
        <w:rPr>
          <w:rFonts w:hAnsi="宋体"/>
        </w:rPr>
      </w:pPr>
      <w:r w:rsidRPr="00886E53">
        <w:rPr>
          <w:rFonts w:hAnsi="宋体"/>
        </w:rPr>
        <w:t>设二维随机变量</w:t>
      </w:r>
      <w:r w:rsidR="00261041" w:rsidRPr="00261041">
        <w:rPr>
          <w:position w:val="-10"/>
        </w:rPr>
        <w:object w:dxaOrig="639" w:dyaOrig="320">
          <v:shape id="_x0000_i1181" type="#_x0000_t75" style="width:31.95pt;height:16.3pt" o:ole="">
            <v:imagedata r:id="rId324" o:title=""/>
          </v:shape>
          <o:OLEObject Type="Embed" ProgID="Equation.DSMT4" ShapeID="_x0000_i1181" DrawAspect="Content" ObjectID="_1675158270" r:id="rId325"/>
        </w:object>
      </w:r>
      <w:r w:rsidRPr="00886E53">
        <w:rPr>
          <w:rFonts w:hAnsi="宋体"/>
        </w:rPr>
        <w:t>的概率密度为</w:t>
      </w:r>
      <w:r w:rsidR="00261041" w:rsidRPr="00261041">
        <w:rPr>
          <w:position w:val="-30"/>
        </w:rPr>
        <w:object w:dxaOrig="3200" w:dyaOrig="720">
          <v:shape id="_x0000_i1182" type="#_x0000_t75" style="width:160.3pt;height:36.3pt" o:ole="">
            <v:imagedata r:id="rId326" o:title=""/>
          </v:shape>
          <o:OLEObject Type="Embed" ProgID="Equation.DSMT4" ShapeID="_x0000_i1182" DrawAspect="Content" ObjectID="_1675158271" r:id="rId327"/>
        </w:object>
      </w:r>
      <w:r w:rsidRPr="00886E53">
        <w:rPr>
          <w:rFonts w:hAnsi="宋体"/>
        </w:rPr>
        <w:t>求：</w:t>
      </w:r>
    </w:p>
    <w:p w:rsidR="001411D2" w:rsidRDefault="00E9210C" w:rsidP="001411D2">
      <w:pPr>
        <w:ind w:firstLineChars="200" w:firstLine="480"/>
      </w:pPr>
      <w:r>
        <w:rPr>
          <w:rFonts w:hAnsi="宋体"/>
        </w:rPr>
        <w:t>(</w:t>
      </w:r>
      <w:r w:rsidR="001411D2" w:rsidRPr="0033582D">
        <w:rPr>
          <w:rFonts w:hint="eastAsia"/>
        </w:rPr>
        <w:t>Ⅰ</w:t>
      </w:r>
      <w:r>
        <w:rPr>
          <w:rFonts w:hAnsi="宋体"/>
        </w:rPr>
        <w:t>)</w:t>
      </w:r>
      <w:r w:rsidRPr="00886E53">
        <w:t xml:space="preserve"> </w:t>
      </w:r>
      <w:r w:rsidR="00261041" w:rsidRPr="00261041">
        <w:rPr>
          <w:position w:val="-10"/>
        </w:rPr>
        <w:object w:dxaOrig="639" w:dyaOrig="320">
          <v:shape id="_x0000_i1183" type="#_x0000_t75" style="width:31.95pt;height:16.3pt" o:ole="">
            <v:imagedata r:id="rId328" o:title=""/>
          </v:shape>
          <o:OLEObject Type="Embed" ProgID="Equation.DSMT4" ShapeID="_x0000_i1183" DrawAspect="Content" ObjectID="_1675158272" r:id="rId329"/>
        </w:object>
      </w:r>
      <w:r w:rsidRPr="00886E53">
        <w:rPr>
          <w:rFonts w:hAnsi="宋体"/>
        </w:rPr>
        <w:t>的边缘概率密度</w:t>
      </w:r>
      <w:r w:rsidR="00261041" w:rsidRPr="00261041">
        <w:rPr>
          <w:position w:val="-12"/>
        </w:rPr>
        <w:object w:dxaOrig="1260" w:dyaOrig="360">
          <v:shape id="_x0000_i1184" type="#_x0000_t75" style="width:63.25pt;height:18.15pt" o:ole="">
            <v:imagedata r:id="rId330" o:title=""/>
          </v:shape>
          <o:OLEObject Type="Embed" ProgID="Equation.DSMT4" ShapeID="_x0000_i1184" DrawAspect="Content" ObjectID="_1675158273" r:id="rId331"/>
        </w:object>
      </w:r>
      <w:r w:rsidRPr="00886E53">
        <w:rPr>
          <w:rFonts w:hAnsi="宋体"/>
        </w:rPr>
        <w:t>；</w:t>
      </w:r>
    </w:p>
    <w:p w:rsidR="00E9210C" w:rsidRPr="00886E53" w:rsidRDefault="00E9210C" w:rsidP="001411D2">
      <w:pPr>
        <w:ind w:firstLineChars="200" w:firstLine="480"/>
      </w:pPr>
      <w:r>
        <w:rPr>
          <w:rFonts w:hAnsi="宋体"/>
        </w:rPr>
        <w:t>(</w:t>
      </w:r>
      <w:r w:rsidR="001411D2" w:rsidRPr="0033582D">
        <w:rPr>
          <w:rFonts w:hint="eastAsia"/>
        </w:rPr>
        <w:t>Ⅱ</w:t>
      </w:r>
      <w:r>
        <w:rPr>
          <w:rFonts w:hAnsi="宋体"/>
        </w:rPr>
        <w:t>)</w:t>
      </w:r>
      <w:r w:rsidR="001411D2">
        <w:rPr>
          <w:rFonts w:hAnsi="宋体" w:hint="eastAsia"/>
        </w:rPr>
        <w:t xml:space="preserve"> </w:t>
      </w:r>
      <w:r w:rsidR="00261041" w:rsidRPr="00025957">
        <w:rPr>
          <w:position w:val="-4"/>
        </w:rPr>
        <w:object w:dxaOrig="1100" w:dyaOrig="260">
          <v:shape id="_x0000_i1185" type="#_x0000_t75" style="width:55.1pt;height:13.15pt" o:ole="">
            <v:imagedata r:id="rId332" o:title=""/>
          </v:shape>
          <o:OLEObject Type="Embed" ProgID="Equation.DSMT4" ShapeID="_x0000_i1185" DrawAspect="Content" ObjectID="_1675158274" r:id="rId333"/>
        </w:object>
      </w:r>
      <w:r w:rsidRPr="00886E53">
        <w:rPr>
          <w:rFonts w:hAnsi="宋体"/>
        </w:rPr>
        <w:t>的概率密度</w:t>
      </w:r>
      <w:r w:rsidR="00261041" w:rsidRPr="00261041">
        <w:rPr>
          <w:position w:val="-12"/>
        </w:rPr>
        <w:object w:dxaOrig="600" w:dyaOrig="360">
          <v:shape id="_x0000_i1186" type="#_x0000_t75" style="width:30.05pt;height:18.15pt" o:ole="">
            <v:imagedata r:id="rId334" o:title=""/>
          </v:shape>
          <o:OLEObject Type="Embed" ProgID="Equation.DSMT4" ShapeID="_x0000_i1186" DrawAspect="Content" ObjectID="_1675158275" r:id="rId335"/>
        </w:object>
      </w:r>
      <w:r w:rsidR="00837E21">
        <w:rPr>
          <w:rFonts w:hint="eastAsia"/>
        </w:rPr>
        <w:t>．</w:t>
      </w:r>
    </w:p>
    <w:p w:rsidR="00EA7FB7" w:rsidRDefault="00EA7FB7" w:rsidP="00E9210C">
      <w:pPr>
        <w:rPr>
          <w:rFonts w:hAnsi="宋体"/>
          <w:bCs/>
        </w:rPr>
      </w:pPr>
    </w:p>
    <w:p w:rsidR="00EA7FB7" w:rsidRDefault="00EA7FB7" w:rsidP="00E9210C">
      <w:pPr>
        <w:rPr>
          <w:rFonts w:hAnsi="宋体"/>
          <w:bCs/>
        </w:rPr>
      </w:pPr>
    </w:p>
    <w:p w:rsidR="00E9210C" w:rsidRPr="00886E53" w:rsidRDefault="00E9210C" w:rsidP="00E9210C">
      <w:r>
        <w:rPr>
          <w:rFonts w:hAnsi="宋体"/>
          <w:bCs/>
        </w:rPr>
        <w:t>(</w:t>
      </w:r>
      <w:r w:rsidRPr="00886E53">
        <w:rPr>
          <w:bCs/>
        </w:rPr>
        <w:t>23</w:t>
      </w:r>
      <w:r w:rsidR="009123BB">
        <w:rPr>
          <w:rFonts w:hAnsi="宋体"/>
          <w:bCs/>
        </w:rPr>
        <w:t>)</w:t>
      </w:r>
      <w:r w:rsidR="009123BB">
        <w:rPr>
          <w:rFonts w:hAnsi="宋体" w:hint="eastAsia"/>
          <w:bCs/>
        </w:rPr>
        <w:t>（</w:t>
      </w:r>
      <w:r w:rsidRPr="00886E53">
        <w:rPr>
          <w:rFonts w:hAnsi="宋体"/>
          <w:bCs/>
        </w:rPr>
        <w:t>本题满分</w:t>
      </w:r>
      <w:r w:rsidRPr="00886E53">
        <w:rPr>
          <w:bCs/>
        </w:rPr>
        <w:t>9</w:t>
      </w:r>
      <w:r w:rsidRPr="00886E53">
        <w:rPr>
          <w:rFonts w:hAnsi="宋体"/>
          <w:bCs/>
        </w:rPr>
        <w:t>分</w:t>
      </w:r>
      <w:r w:rsidR="009123BB">
        <w:rPr>
          <w:rFonts w:hAnsi="宋体" w:hint="eastAsia"/>
          <w:bCs/>
        </w:rPr>
        <w:t>）</w:t>
      </w:r>
    </w:p>
    <w:p w:rsidR="001A280B" w:rsidRPr="001A280B" w:rsidRDefault="00E9210C" w:rsidP="001A280B">
      <w:pPr>
        <w:ind w:leftChars="200" w:left="480"/>
      </w:pPr>
      <w:r w:rsidRPr="00886E53">
        <w:rPr>
          <w:rFonts w:hAnsi="宋体"/>
        </w:rPr>
        <w:t>设</w:t>
      </w:r>
      <w:r w:rsidR="00261041" w:rsidRPr="00261041">
        <w:rPr>
          <w:position w:val="-12"/>
        </w:rPr>
        <w:object w:dxaOrig="1920" w:dyaOrig="360">
          <v:shape id="_x0000_i1187" type="#_x0000_t75" style="width:95.8pt;height:18.15pt" o:ole="">
            <v:imagedata r:id="rId336" o:title=""/>
          </v:shape>
          <o:OLEObject Type="Embed" ProgID="Equation.DSMT4" ShapeID="_x0000_i1187" DrawAspect="Content" ObjectID="_1675158276" r:id="rId337"/>
        </w:object>
      </w:r>
      <w:r w:rsidRPr="00886E53">
        <w:rPr>
          <w:rFonts w:hAnsi="宋体"/>
        </w:rPr>
        <w:t>为来自总体</w:t>
      </w:r>
      <w:r w:rsidR="00261041" w:rsidRPr="00261041">
        <w:rPr>
          <w:position w:val="-10"/>
        </w:rPr>
        <w:object w:dxaOrig="720" w:dyaOrig="320">
          <v:shape id="_x0000_i1188" type="#_x0000_t75" style="width:36.3pt;height:16.3pt" o:ole="">
            <v:imagedata r:id="rId338" o:title=""/>
          </v:shape>
          <o:OLEObject Type="Embed" ProgID="Equation.DSMT4" ShapeID="_x0000_i1188" DrawAspect="Content" ObjectID="_1675158277" r:id="rId339"/>
        </w:object>
      </w:r>
      <w:r w:rsidRPr="00886E53">
        <w:rPr>
          <w:rFonts w:hAnsi="宋体"/>
        </w:rPr>
        <w:t>的简单随机样本，</w:t>
      </w:r>
      <w:r w:rsidR="00261041" w:rsidRPr="00025957">
        <w:rPr>
          <w:position w:val="-4"/>
        </w:rPr>
        <w:object w:dxaOrig="240" w:dyaOrig="300">
          <v:shape id="_x0000_i1189" type="#_x0000_t75" style="width:11.9pt;height:15.05pt" o:ole="">
            <v:imagedata r:id="rId340" o:title=""/>
          </v:shape>
          <o:OLEObject Type="Embed" ProgID="Equation.DSMT4" ShapeID="_x0000_i1189" DrawAspect="Content" ObjectID="_1675158278" r:id="rId341"/>
        </w:object>
      </w:r>
      <w:r w:rsidRPr="00886E53">
        <w:rPr>
          <w:rFonts w:hAnsi="宋体"/>
        </w:rPr>
        <w:t>为样本均值，记</w:t>
      </w:r>
      <w:r w:rsidR="00261041" w:rsidRPr="00261041">
        <w:rPr>
          <w:position w:val="-12"/>
        </w:rPr>
        <w:object w:dxaOrig="1080" w:dyaOrig="380">
          <v:shape id="_x0000_i1190" type="#_x0000_t75" style="width:53.85pt;height:18.8pt" o:ole="">
            <v:imagedata r:id="rId342" o:title=""/>
          </v:shape>
          <o:OLEObject Type="Embed" ProgID="Equation.DSMT4" ShapeID="_x0000_i1190" DrawAspect="Content" ObjectID="_1675158279" r:id="rId343"/>
        </w:object>
      </w:r>
      <w:r w:rsidR="004D034E">
        <w:rPr>
          <w:rFonts w:hint="eastAsia"/>
        </w:rPr>
        <w:t>，</w:t>
      </w:r>
      <w:r w:rsidR="00261041" w:rsidRPr="00261041">
        <w:rPr>
          <w:position w:val="-8"/>
        </w:rPr>
        <w:object w:dxaOrig="1160" w:dyaOrig="300">
          <v:shape id="_x0000_i1191" type="#_x0000_t75" style="width:58.25pt;height:15.05pt" o:ole="">
            <v:imagedata r:id="rId344" o:title=""/>
          </v:shape>
          <o:OLEObject Type="Embed" ProgID="Equation.DSMT4" ShapeID="_x0000_i1191" DrawAspect="Content" ObjectID="_1675158280" r:id="rId345"/>
        </w:object>
      </w:r>
      <w:r w:rsidR="004D034E">
        <w:rPr>
          <w:rFonts w:hint="eastAsia"/>
        </w:rPr>
        <w:t>．</w:t>
      </w:r>
      <w:r w:rsidRPr="00886E53">
        <w:rPr>
          <w:rFonts w:hAnsi="宋体"/>
        </w:rPr>
        <w:t>求：</w:t>
      </w:r>
    </w:p>
    <w:p w:rsidR="001A280B" w:rsidRDefault="00E9210C" w:rsidP="001A280B">
      <w:pPr>
        <w:ind w:leftChars="200" w:left="480"/>
      </w:pPr>
      <w:r>
        <w:rPr>
          <w:rFonts w:hAnsi="宋体"/>
        </w:rPr>
        <w:t>(</w:t>
      </w:r>
      <w:r w:rsidR="00923564" w:rsidRPr="0033582D">
        <w:rPr>
          <w:rFonts w:hint="eastAsia"/>
        </w:rPr>
        <w:t>Ⅰ</w:t>
      </w:r>
      <w:r>
        <w:rPr>
          <w:rFonts w:hAnsi="宋体"/>
        </w:rPr>
        <w:t>)</w:t>
      </w:r>
      <w:r w:rsidRPr="00886E53">
        <w:t xml:space="preserve"> </w:t>
      </w:r>
      <w:r w:rsidR="00261041" w:rsidRPr="00261041">
        <w:rPr>
          <w:position w:val="-12"/>
        </w:rPr>
        <w:object w:dxaOrig="220" w:dyaOrig="360">
          <v:shape id="_x0000_i1192" type="#_x0000_t75" style="width:11.25pt;height:18.15pt" o:ole="">
            <v:imagedata r:id="rId346" o:title=""/>
          </v:shape>
          <o:OLEObject Type="Embed" ProgID="Equation.DSMT4" ShapeID="_x0000_i1192" DrawAspect="Content" ObjectID="_1675158281" r:id="rId347"/>
        </w:object>
      </w:r>
      <w:r w:rsidRPr="00886E53">
        <w:rPr>
          <w:rFonts w:hAnsi="宋体"/>
        </w:rPr>
        <w:t>的方差</w:t>
      </w:r>
      <w:r w:rsidR="00261041" w:rsidRPr="00261041">
        <w:rPr>
          <w:position w:val="-12"/>
        </w:rPr>
        <w:object w:dxaOrig="400" w:dyaOrig="360">
          <v:shape id="_x0000_i1193" type="#_x0000_t75" style="width:20.05pt;height:18.15pt" o:ole="">
            <v:imagedata r:id="rId348" o:title=""/>
          </v:shape>
          <o:OLEObject Type="Embed" ProgID="Equation.DSMT4" ShapeID="_x0000_i1193" DrawAspect="Content" ObjectID="_1675158282" r:id="rId349"/>
        </w:object>
      </w:r>
      <w:r w:rsidR="004D034E">
        <w:rPr>
          <w:rFonts w:hint="eastAsia"/>
        </w:rPr>
        <w:t>，</w:t>
      </w:r>
      <w:r w:rsidR="00261041" w:rsidRPr="00261041">
        <w:rPr>
          <w:position w:val="-8"/>
        </w:rPr>
        <w:object w:dxaOrig="1160" w:dyaOrig="300">
          <v:shape id="_x0000_i1194" type="#_x0000_t75" style="width:58.25pt;height:15.05pt" o:ole="">
            <v:imagedata r:id="rId350" o:title=""/>
          </v:shape>
          <o:OLEObject Type="Embed" ProgID="Equation.DSMT4" ShapeID="_x0000_i1194" DrawAspect="Content" ObjectID="_1675158283" r:id="rId351"/>
        </w:object>
      </w:r>
      <w:r w:rsidRPr="00886E53">
        <w:rPr>
          <w:rFonts w:hAnsi="宋体"/>
        </w:rPr>
        <w:t>；</w:t>
      </w:r>
    </w:p>
    <w:p w:rsidR="00E9210C" w:rsidRPr="00886E53" w:rsidRDefault="00E9210C" w:rsidP="001A280B">
      <w:pPr>
        <w:ind w:leftChars="200" w:left="480"/>
      </w:pPr>
      <w:r>
        <w:rPr>
          <w:rFonts w:hAnsi="宋体"/>
        </w:rPr>
        <w:t>(</w:t>
      </w:r>
      <w:r w:rsidR="00923564" w:rsidRPr="0033582D">
        <w:rPr>
          <w:rFonts w:hint="eastAsia"/>
        </w:rPr>
        <w:t>Ⅱ</w:t>
      </w:r>
      <w:r>
        <w:rPr>
          <w:rFonts w:hAnsi="宋体"/>
        </w:rPr>
        <w:t>)</w:t>
      </w:r>
      <w:r w:rsidR="001A280B">
        <w:rPr>
          <w:rFonts w:hAnsi="宋体" w:hint="eastAsia"/>
        </w:rPr>
        <w:t xml:space="preserve"> </w:t>
      </w:r>
      <w:r w:rsidR="00261041" w:rsidRPr="00261041">
        <w:rPr>
          <w:position w:val="-12"/>
        </w:rPr>
        <w:object w:dxaOrig="260" w:dyaOrig="360">
          <v:shape id="_x0000_i1195" type="#_x0000_t75" style="width:13.15pt;height:18.15pt" o:ole="">
            <v:imagedata r:id="rId352" o:title=""/>
          </v:shape>
          <o:OLEObject Type="Embed" ProgID="Equation.DSMT4" ShapeID="_x0000_i1195" DrawAspect="Content" ObjectID="_1675158284" r:id="rId353"/>
        </w:object>
      </w:r>
      <w:r w:rsidRPr="00886E53">
        <w:rPr>
          <w:rFonts w:hAnsi="宋体"/>
        </w:rPr>
        <w:t>与</w:t>
      </w:r>
      <w:r w:rsidR="00261041" w:rsidRPr="00261041">
        <w:rPr>
          <w:position w:val="-12"/>
        </w:rPr>
        <w:object w:dxaOrig="260" w:dyaOrig="360">
          <v:shape id="_x0000_i1196" type="#_x0000_t75" style="width:13.15pt;height:18.15pt" o:ole="">
            <v:imagedata r:id="rId354" o:title=""/>
          </v:shape>
          <o:OLEObject Type="Embed" ProgID="Equation.DSMT4" ShapeID="_x0000_i1196" DrawAspect="Content" ObjectID="_1675158285" r:id="rId355"/>
        </w:object>
      </w:r>
      <w:r w:rsidRPr="00886E53">
        <w:rPr>
          <w:rFonts w:hAnsi="宋体"/>
        </w:rPr>
        <w:t>的协方差</w:t>
      </w:r>
      <w:r w:rsidR="00261041" w:rsidRPr="00261041">
        <w:rPr>
          <w:position w:val="-12"/>
        </w:rPr>
        <w:object w:dxaOrig="1100" w:dyaOrig="360">
          <v:shape id="_x0000_i1197" type="#_x0000_t75" style="width:55.1pt;height:18.15pt" o:ole="">
            <v:imagedata r:id="rId356" o:title=""/>
          </v:shape>
          <o:OLEObject Type="Embed" ProgID="Equation.DSMT4" ShapeID="_x0000_i1197" DrawAspect="Content" ObjectID="_1675158286" r:id="rId357"/>
        </w:object>
      </w:r>
      <w:r w:rsidR="004D034E">
        <w:rPr>
          <w:rFonts w:hint="eastAsia"/>
        </w:rPr>
        <w:t>．</w:t>
      </w:r>
    </w:p>
    <w:p w:rsidR="00E9210C" w:rsidRDefault="00E9210C" w:rsidP="00CA00AF"/>
    <w:p w:rsidR="00EA7FB7" w:rsidRPr="00E9210C" w:rsidRDefault="00EA7FB7" w:rsidP="00CA00AF"/>
    <w:sectPr w:rsidR="00EA7FB7" w:rsidRPr="00E9210C" w:rsidSect="00223006">
      <w:headerReference w:type="even" r:id="rId358"/>
      <w:footerReference w:type="even" r:id="rId359"/>
      <w:footerReference w:type="default" r:id="rId360"/>
      <w:headerReference w:type="first" r:id="rId361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F34DC" w:rsidRDefault="002F34DC">
      <w:r>
        <w:separator/>
      </w:r>
    </w:p>
  </w:endnote>
  <w:endnote w:type="continuationSeparator" w:id="0">
    <w:p w:rsidR="002F34DC" w:rsidRDefault="002F34D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4677C0" w:rsidRDefault="0010609C" w:rsidP="00D80857">
        <w:pPr>
          <w:pStyle w:val="a4"/>
          <w:ind w:right="360" w:firstLine="360"/>
        </w:pPr>
        <w:r w:rsidRPr="0010609C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4677C0" w:rsidRDefault="0010609C">
                    <w:pPr>
                      <w:jc w:val="center"/>
                      <w:rPr>
                        <w:color w:val="5B9BD5" w:themeColor="accent1"/>
                      </w:rPr>
                    </w:pPr>
                    <w:r w:rsidRPr="0010609C">
                      <w:fldChar w:fldCharType="begin"/>
                    </w:r>
                    <w:r w:rsidR="004677C0">
                      <w:instrText>PAGE    \* MERGEFORMAT</w:instrText>
                    </w:r>
                    <w:r w:rsidRPr="0010609C">
                      <w:fldChar w:fldCharType="separate"/>
                    </w:r>
                    <w:r w:rsidR="004677C0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3C7E48" w:rsidRDefault="004677C0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 w:rsidR="005216EC">
      <w:rPr>
        <w:rFonts w:hint="eastAsia"/>
      </w:rPr>
      <w:t>2005</w:t>
    </w:r>
    <w:r w:rsidR="005216EC">
      <w:rPr>
        <w:rFonts w:hint="eastAsia"/>
      </w:rPr>
      <w:t>年</w:t>
    </w:r>
    <w:r w:rsidR="005216EC">
      <w:rPr>
        <w:rFonts w:hint="eastAsia"/>
      </w:rPr>
      <w:t xml:space="preserve"> </w:t>
    </w:r>
    <w:r>
      <w:rPr>
        <w:rFonts w:hint="eastAsia"/>
      </w:rPr>
      <w:t>第</w:t>
    </w:r>
    <w:r w:rsidR="0010609C">
      <w:rPr>
        <w:noProof/>
        <w:lang w:val="zh-CN"/>
      </w:rPr>
      <w:fldChar w:fldCharType="begin"/>
    </w:r>
    <w:r w:rsidR="000D7339">
      <w:rPr>
        <w:noProof/>
        <w:lang w:val="zh-CN"/>
      </w:rPr>
      <w:instrText xml:space="preserve"> PAGE   \* MERGEFORMAT </w:instrText>
    </w:r>
    <w:r w:rsidR="0010609C">
      <w:rPr>
        <w:noProof/>
        <w:lang w:val="zh-CN"/>
      </w:rPr>
      <w:fldChar w:fldCharType="separate"/>
    </w:r>
    <w:r w:rsidR="006764F4">
      <w:rPr>
        <w:noProof/>
        <w:lang w:val="zh-CN"/>
      </w:rPr>
      <w:t>4</w:t>
    </w:r>
    <w:r w:rsidR="0010609C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F34DC" w:rsidRDefault="002F34DC">
      <w:r>
        <w:separator/>
      </w:r>
    </w:p>
  </w:footnote>
  <w:footnote w:type="continuationSeparator" w:id="0">
    <w:p w:rsidR="002F34DC" w:rsidRDefault="002F34D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Pr="006E3539" w:rsidRDefault="004677C0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677C0" w:rsidRDefault="0010609C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25pt;height:11.25pt" o:bullet="t">
        <v:imagedata r:id="rId1" o:title="msoA"/>
      </v:shape>
    </w:pict>
  </w:numPicBullet>
  <w:numPicBullet w:numPicBulletId="1">
    <w:pict>
      <v:shape id="_x0000_i1031" type="#_x0000_t75" style="width:46.35pt;height:25.05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331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0788B"/>
    <w:rsid w:val="00010017"/>
    <w:rsid w:val="00013F95"/>
    <w:rsid w:val="0001411E"/>
    <w:rsid w:val="00024384"/>
    <w:rsid w:val="00042111"/>
    <w:rsid w:val="00046DD7"/>
    <w:rsid w:val="00061C54"/>
    <w:rsid w:val="00087B6D"/>
    <w:rsid w:val="00092FB9"/>
    <w:rsid w:val="000977C3"/>
    <w:rsid w:val="000A777C"/>
    <w:rsid w:val="000B1535"/>
    <w:rsid w:val="000B59AC"/>
    <w:rsid w:val="000C4716"/>
    <w:rsid w:val="000D72EC"/>
    <w:rsid w:val="000D7339"/>
    <w:rsid w:val="000E39F7"/>
    <w:rsid w:val="000E4C29"/>
    <w:rsid w:val="000E4EBC"/>
    <w:rsid w:val="000E515B"/>
    <w:rsid w:val="000F21D7"/>
    <w:rsid w:val="00102A56"/>
    <w:rsid w:val="00104F63"/>
    <w:rsid w:val="0010609C"/>
    <w:rsid w:val="00114BA5"/>
    <w:rsid w:val="0011658A"/>
    <w:rsid w:val="0013216C"/>
    <w:rsid w:val="00135729"/>
    <w:rsid w:val="001411D2"/>
    <w:rsid w:val="00142B47"/>
    <w:rsid w:val="001461F0"/>
    <w:rsid w:val="00150B08"/>
    <w:rsid w:val="00151644"/>
    <w:rsid w:val="00153A48"/>
    <w:rsid w:val="0015485D"/>
    <w:rsid w:val="00154F0E"/>
    <w:rsid w:val="00173BCA"/>
    <w:rsid w:val="00181D33"/>
    <w:rsid w:val="00183302"/>
    <w:rsid w:val="001876C6"/>
    <w:rsid w:val="00187824"/>
    <w:rsid w:val="00187D9D"/>
    <w:rsid w:val="001944EF"/>
    <w:rsid w:val="001A0548"/>
    <w:rsid w:val="001A240E"/>
    <w:rsid w:val="001A280B"/>
    <w:rsid w:val="001A2AC0"/>
    <w:rsid w:val="001A7313"/>
    <w:rsid w:val="001A7886"/>
    <w:rsid w:val="001B1846"/>
    <w:rsid w:val="001B316B"/>
    <w:rsid w:val="001B5C28"/>
    <w:rsid w:val="001B6C3B"/>
    <w:rsid w:val="001B73C8"/>
    <w:rsid w:val="001C4F26"/>
    <w:rsid w:val="001C5BC6"/>
    <w:rsid w:val="001C5D35"/>
    <w:rsid w:val="001D340A"/>
    <w:rsid w:val="001D5A4A"/>
    <w:rsid w:val="001D6B82"/>
    <w:rsid w:val="001D7B11"/>
    <w:rsid w:val="001E40D3"/>
    <w:rsid w:val="001E4BC3"/>
    <w:rsid w:val="001E5293"/>
    <w:rsid w:val="001F14F8"/>
    <w:rsid w:val="002211BB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07F1"/>
    <w:rsid w:val="00253ABD"/>
    <w:rsid w:val="00253ED0"/>
    <w:rsid w:val="00261041"/>
    <w:rsid w:val="00261963"/>
    <w:rsid w:val="00261CC9"/>
    <w:rsid w:val="002678BA"/>
    <w:rsid w:val="00274785"/>
    <w:rsid w:val="00275CBA"/>
    <w:rsid w:val="00276AA7"/>
    <w:rsid w:val="002821F0"/>
    <w:rsid w:val="002826D4"/>
    <w:rsid w:val="00285D47"/>
    <w:rsid w:val="002904D7"/>
    <w:rsid w:val="002908A4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C6A5D"/>
    <w:rsid w:val="002E3334"/>
    <w:rsid w:val="002E369F"/>
    <w:rsid w:val="002E601D"/>
    <w:rsid w:val="002E686D"/>
    <w:rsid w:val="002E7029"/>
    <w:rsid w:val="002F34DC"/>
    <w:rsid w:val="00300AB8"/>
    <w:rsid w:val="00300CDB"/>
    <w:rsid w:val="00305B24"/>
    <w:rsid w:val="00310091"/>
    <w:rsid w:val="00312075"/>
    <w:rsid w:val="00313DA5"/>
    <w:rsid w:val="003175E7"/>
    <w:rsid w:val="0032739C"/>
    <w:rsid w:val="00330B11"/>
    <w:rsid w:val="0033582D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B031F"/>
    <w:rsid w:val="003B0CD2"/>
    <w:rsid w:val="003B25F2"/>
    <w:rsid w:val="003B5D7A"/>
    <w:rsid w:val="003C55E0"/>
    <w:rsid w:val="003C7E48"/>
    <w:rsid w:val="003D0B2C"/>
    <w:rsid w:val="003D2E90"/>
    <w:rsid w:val="003D58DF"/>
    <w:rsid w:val="003E3E3D"/>
    <w:rsid w:val="004171D8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2A3"/>
    <w:rsid w:val="00456B96"/>
    <w:rsid w:val="00462CB9"/>
    <w:rsid w:val="0046302E"/>
    <w:rsid w:val="00464536"/>
    <w:rsid w:val="00465459"/>
    <w:rsid w:val="004677C0"/>
    <w:rsid w:val="00473A64"/>
    <w:rsid w:val="004910EA"/>
    <w:rsid w:val="004966D7"/>
    <w:rsid w:val="00497E12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D034E"/>
    <w:rsid w:val="004E0721"/>
    <w:rsid w:val="004E257B"/>
    <w:rsid w:val="004E3416"/>
    <w:rsid w:val="004F28F5"/>
    <w:rsid w:val="004F30D2"/>
    <w:rsid w:val="004F3CB2"/>
    <w:rsid w:val="004F48C0"/>
    <w:rsid w:val="004F70FB"/>
    <w:rsid w:val="00510145"/>
    <w:rsid w:val="0051041B"/>
    <w:rsid w:val="00512891"/>
    <w:rsid w:val="00515691"/>
    <w:rsid w:val="005210F0"/>
    <w:rsid w:val="005216EC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39B"/>
    <w:rsid w:val="00573D63"/>
    <w:rsid w:val="00590B0F"/>
    <w:rsid w:val="00594A07"/>
    <w:rsid w:val="005977EA"/>
    <w:rsid w:val="005A05C0"/>
    <w:rsid w:val="005A1221"/>
    <w:rsid w:val="005A2274"/>
    <w:rsid w:val="005A3473"/>
    <w:rsid w:val="005A667C"/>
    <w:rsid w:val="005B183A"/>
    <w:rsid w:val="005B4C46"/>
    <w:rsid w:val="005B5F92"/>
    <w:rsid w:val="005C1225"/>
    <w:rsid w:val="005C7882"/>
    <w:rsid w:val="005D06AF"/>
    <w:rsid w:val="005D3636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2055"/>
    <w:rsid w:val="00604318"/>
    <w:rsid w:val="006054F1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65461"/>
    <w:rsid w:val="00671438"/>
    <w:rsid w:val="00671D05"/>
    <w:rsid w:val="006764F4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1A9D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650D4"/>
    <w:rsid w:val="00775264"/>
    <w:rsid w:val="00776FFA"/>
    <w:rsid w:val="007812A1"/>
    <w:rsid w:val="007827DE"/>
    <w:rsid w:val="00786400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6584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E4C29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37E21"/>
    <w:rsid w:val="00845C8B"/>
    <w:rsid w:val="00845EE6"/>
    <w:rsid w:val="00847B85"/>
    <w:rsid w:val="00855BA5"/>
    <w:rsid w:val="008610C2"/>
    <w:rsid w:val="00863FCB"/>
    <w:rsid w:val="008647AF"/>
    <w:rsid w:val="00877010"/>
    <w:rsid w:val="008772C3"/>
    <w:rsid w:val="008814F3"/>
    <w:rsid w:val="00891724"/>
    <w:rsid w:val="008935CE"/>
    <w:rsid w:val="00893892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E6BBB"/>
    <w:rsid w:val="008F29E3"/>
    <w:rsid w:val="008F367C"/>
    <w:rsid w:val="008F7E27"/>
    <w:rsid w:val="009123BB"/>
    <w:rsid w:val="00912512"/>
    <w:rsid w:val="009211C4"/>
    <w:rsid w:val="00923564"/>
    <w:rsid w:val="00923B10"/>
    <w:rsid w:val="00924144"/>
    <w:rsid w:val="00926458"/>
    <w:rsid w:val="00926EB4"/>
    <w:rsid w:val="009273A1"/>
    <w:rsid w:val="00927F41"/>
    <w:rsid w:val="00933744"/>
    <w:rsid w:val="00933A2C"/>
    <w:rsid w:val="00934DF8"/>
    <w:rsid w:val="00943550"/>
    <w:rsid w:val="00954931"/>
    <w:rsid w:val="00955D31"/>
    <w:rsid w:val="00963799"/>
    <w:rsid w:val="00966B27"/>
    <w:rsid w:val="00967840"/>
    <w:rsid w:val="009765BB"/>
    <w:rsid w:val="00976BF6"/>
    <w:rsid w:val="00981543"/>
    <w:rsid w:val="00982020"/>
    <w:rsid w:val="00982C24"/>
    <w:rsid w:val="00983C72"/>
    <w:rsid w:val="009864C8"/>
    <w:rsid w:val="00993B07"/>
    <w:rsid w:val="009A1B8B"/>
    <w:rsid w:val="009A30E3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31F0E"/>
    <w:rsid w:val="00A36417"/>
    <w:rsid w:val="00A5176E"/>
    <w:rsid w:val="00A51D94"/>
    <w:rsid w:val="00A5482C"/>
    <w:rsid w:val="00A567F3"/>
    <w:rsid w:val="00A6039A"/>
    <w:rsid w:val="00A66074"/>
    <w:rsid w:val="00A71A99"/>
    <w:rsid w:val="00A81210"/>
    <w:rsid w:val="00A81D1E"/>
    <w:rsid w:val="00A97179"/>
    <w:rsid w:val="00AA02C2"/>
    <w:rsid w:val="00AA203F"/>
    <w:rsid w:val="00AA335C"/>
    <w:rsid w:val="00AA72C3"/>
    <w:rsid w:val="00AB2455"/>
    <w:rsid w:val="00AB3589"/>
    <w:rsid w:val="00AB5B03"/>
    <w:rsid w:val="00AB79F7"/>
    <w:rsid w:val="00AC0A1C"/>
    <w:rsid w:val="00AC0FC7"/>
    <w:rsid w:val="00AC7B20"/>
    <w:rsid w:val="00AD434D"/>
    <w:rsid w:val="00AE114B"/>
    <w:rsid w:val="00AE4BA9"/>
    <w:rsid w:val="00AE7C7B"/>
    <w:rsid w:val="00AF0BCA"/>
    <w:rsid w:val="00AF21D6"/>
    <w:rsid w:val="00AF3D50"/>
    <w:rsid w:val="00AF6F30"/>
    <w:rsid w:val="00B01255"/>
    <w:rsid w:val="00B109DA"/>
    <w:rsid w:val="00B120CD"/>
    <w:rsid w:val="00B123D0"/>
    <w:rsid w:val="00B136E3"/>
    <w:rsid w:val="00B20BE5"/>
    <w:rsid w:val="00B2196A"/>
    <w:rsid w:val="00B26BCF"/>
    <w:rsid w:val="00B31EBE"/>
    <w:rsid w:val="00B35149"/>
    <w:rsid w:val="00B37E50"/>
    <w:rsid w:val="00B40820"/>
    <w:rsid w:val="00B412BE"/>
    <w:rsid w:val="00B4208B"/>
    <w:rsid w:val="00B478DA"/>
    <w:rsid w:val="00B50D26"/>
    <w:rsid w:val="00B5180D"/>
    <w:rsid w:val="00B53608"/>
    <w:rsid w:val="00B6177F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94696"/>
    <w:rsid w:val="00BA2994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C01164"/>
    <w:rsid w:val="00C1243C"/>
    <w:rsid w:val="00C16810"/>
    <w:rsid w:val="00C20153"/>
    <w:rsid w:val="00C23D09"/>
    <w:rsid w:val="00C26697"/>
    <w:rsid w:val="00C2790C"/>
    <w:rsid w:val="00C33F6E"/>
    <w:rsid w:val="00C35148"/>
    <w:rsid w:val="00C44C6E"/>
    <w:rsid w:val="00C45863"/>
    <w:rsid w:val="00C528F9"/>
    <w:rsid w:val="00C52BC1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77160"/>
    <w:rsid w:val="00C87BA6"/>
    <w:rsid w:val="00C92094"/>
    <w:rsid w:val="00C928FD"/>
    <w:rsid w:val="00C95524"/>
    <w:rsid w:val="00C964D2"/>
    <w:rsid w:val="00C96FB8"/>
    <w:rsid w:val="00CA00AF"/>
    <w:rsid w:val="00CA0C46"/>
    <w:rsid w:val="00CA1D5B"/>
    <w:rsid w:val="00CA2BCE"/>
    <w:rsid w:val="00CA3113"/>
    <w:rsid w:val="00CA406B"/>
    <w:rsid w:val="00CB2029"/>
    <w:rsid w:val="00CB5DF2"/>
    <w:rsid w:val="00CB6615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0CEE"/>
    <w:rsid w:val="00D133EF"/>
    <w:rsid w:val="00D14812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523B"/>
    <w:rsid w:val="00D759C8"/>
    <w:rsid w:val="00D80857"/>
    <w:rsid w:val="00D84234"/>
    <w:rsid w:val="00D869C5"/>
    <w:rsid w:val="00D95CAF"/>
    <w:rsid w:val="00DA17F0"/>
    <w:rsid w:val="00DA6D85"/>
    <w:rsid w:val="00DA7AFA"/>
    <w:rsid w:val="00DB6F7F"/>
    <w:rsid w:val="00DC2139"/>
    <w:rsid w:val="00DD4BEC"/>
    <w:rsid w:val="00DF2278"/>
    <w:rsid w:val="00E03B9D"/>
    <w:rsid w:val="00E11016"/>
    <w:rsid w:val="00E13808"/>
    <w:rsid w:val="00E144A8"/>
    <w:rsid w:val="00E15D18"/>
    <w:rsid w:val="00E16493"/>
    <w:rsid w:val="00E20B0F"/>
    <w:rsid w:val="00E227F2"/>
    <w:rsid w:val="00E3772F"/>
    <w:rsid w:val="00E37A4C"/>
    <w:rsid w:val="00E4074F"/>
    <w:rsid w:val="00E4159C"/>
    <w:rsid w:val="00E45FD6"/>
    <w:rsid w:val="00E463FD"/>
    <w:rsid w:val="00E46F31"/>
    <w:rsid w:val="00E55958"/>
    <w:rsid w:val="00E64DA9"/>
    <w:rsid w:val="00E76342"/>
    <w:rsid w:val="00E77B65"/>
    <w:rsid w:val="00E81E96"/>
    <w:rsid w:val="00E83AAD"/>
    <w:rsid w:val="00E84DFE"/>
    <w:rsid w:val="00E86000"/>
    <w:rsid w:val="00E9210C"/>
    <w:rsid w:val="00E9239F"/>
    <w:rsid w:val="00E9391E"/>
    <w:rsid w:val="00E94840"/>
    <w:rsid w:val="00EA4148"/>
    <w:rsid w:val="00EA478A"/>
    <w:rsid w:val="00EA7FB7"/>
    <w:rsid w:val="00EC3DC9"/>
    <w:rsid w:val="00EC4F50"/>
    <w:rsid w:val="00EC58CE"/>
    <w:rsid w:val="00EC63B6"/>
    <w:rsid w:val="00EC6B0E"/>
    <w:rsid w:val="00ED2A37"/>
    <w:rsid w:val="00EE066C"/>
    <w:rsid w:val="00EF1BB9"/>
    <w:rsid w:val="00EF569A"/>
    <w:rsid w:val="00EF77F7"/>
    <w:rsid w:val="00F13C0A"/>
    <w:rsid w:val="00F14087"/>
    <w:rsid w:val="00F17A9C"/>
    <w:rsid w:val="00F20106"/>
    <w:rsid w:val="00F267C9"/>
    <w:rsid w:val="00F313EB"/>
    <w:rsid w:val="00F315DF"/>
    <w:rsid w:val="00F34BEA"/>
    <w:rsid w:val="00F36B90"/>
    <w:rsid w:val="00F41964"/>
    <w:rsid w:val="00F41CC8"/>
    <w:rsid w:val="00F53DC6"/>
    <w:rsid w:val="00F54CA4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2088"/>
    <w:rsid w:val="00F83A02"/>
    <w:rsid w:val="00F840A4"/>
    <w:rsid w:val="00F85121"/>
    <w:rsid w:val="00F9555A"/>
    <w:rsid w:val="00F95A31"/>
    <w:rsid w:val="00F96F5D"/>
    <w:rsid w:val="00FA2716"/>
    <w:rsid w:val="00FA277F"/>
    <w:rsid w:val="00FA4DB4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0DB2"/>
    <w:rsid w:val="00FF5D2B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AD434D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AD434D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99" Type="http://schemas.openxmlformats.org/officeDocument/2006/relationships/oleObject" Target="embeddings/oleObject145.bin"/><Relationship Id="rId303" Type="http://schemas.openxmlformats.org/officeDocument/2006/relationships/oleObject" Target="embeddings/oleObject147.bin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324" Type="http://schemas.openxmlformats.org/officeDocument/2006/relationships/image" Target="media/image161.wmf"/><Relationship Id="rId345" Type="http://schemas.openxmlformats.org/officeDocument/2006/relationships/oleObject" Target="embeddings/oleObject168.bin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image" Target="media/image52.wmf"/><Relationship Id="rId268" Type="http://schemas.openxmlformats.org/officeDocument/2006/relationships/image" Target="media/image133.wmf"/><Relationship Id="rId289" Type="http://schemas.openxmlformats.org/officeDocument/2006/relationships/oleObject" Target="embeddings/oleObject140.bin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314" Type="http://schemas.openxmlformats.org/officeDocument/2006/relationships/image" Target="media/image156.wmf"/><Relationship Id="rId335" Type="http://schemas.openxmlformats.org/officeDocument/2006/relationships/oleObject" Target="embeddings/oleObject163.bin"/><Relationship Id="rId356" Type="http://schemas.openxmlformats.org/officeDocument/2006/relationships/image" Target="media/image177.wmf"/><Relationship Id="rId5" Type="http://schemas.openxmlformats.org/officeDocument/2006/relationships/webSettings" Target="webSettings.xml"/><Relationship Id="rId95" Type="http://schemas.openxmlformats.org/officeDocument/2006/relationships/image" Target="media/image46.wmf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oleObject" Target="embeddings/oleObject135.bin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image" Target="media/image144.wmf"/><Relationship Id="rId304" Type="http://schemas.openxmlformats.org/officeDocument/2006/relationships/image" Target="media/image151.wmf"/><Relationship Id="rId325" Type="http://schemas.openxmlformats.org/officeDocument/2006/relationships/oleObject" Target="embeddings/oleObject158.bin"/><Relationship Id="rId346" Type="http://schemas.openxmlformats.org/officeDocument/2006/relationships/image" Target="media/image172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oleObject" Target="embeddings/oleObject130.bin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0.bin"/><Relationship Id="rId129" Type="http://schemas.openxmlformats.org/officeDocument/2006/relationships/image" Target="media/image63.wmf"/><Relationship Id="rId280" Type="http://schemas.openxmlformats.org/officeDocument/2006/relationships/image" Target="media/image139.wmf"/><Relationship Id="rId315" Type="http://schemas.openxmlformats.org/officeDocument/2006/relationships/oleObject" Target="embeddings/oleObject153.bin"/><Relationship Id="rId336" Type="http://schemas.openxmlformats.org/officeDocument/2006/relationships/image" Target="media/image167.wmf"/><Relationship Id="rId357" Type="http://schemas.openxmlformats.org/officeDocument/2006/relationships/oleObject" Target="embeddings/oleObject174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image" Target="media/image134.wmf"/><Relationship Id="rId291" Type="http://schemas.openxmlformats.org/officeDocument/2006/relationships/oleObject" Target="embeddings/oleObject141.bin"/><Relationship Id="rId305" Type="http://schemas.openxmlformats.org/officeDocument/2006/relationships/oleObject" Target="embeddings/oleObject148.bin"/><Relationship Id="rId326" Type="http://schemas.openxmlformats.org/officeDocument/2006/relationships/image" Target="media/image162.wmf"/><Relationship Id="rId347" Type="http://schemas.openxmlformats.org/officeDocument/2006/relationships/oleObject" Target="embeddings/oleObject169.bin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oleObject" Target="embeddings/oleObject136.bin"/><Relationship Id="rId316" Type="http://schemas.openxmlformats.org/officeDocument/2006/relationships/image" Target="media/image157.wmf"/><Relationship Id="rId337" Type="http://schemas.openxmlformats.org/officeDocument/2006/relationships/oleObject" Target="embeddings/oleObject164.bin"/><Relationship Id="rId34" Type="http://schemas.openxmlformats.org/officeDocument/2006/relationships/oleObject" Target="embeddings/oleObject1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9.wmf"/><Relationship Id="rId358" Type="http://schemas.openxmlformats.org/officeDocument/2006/relationships/header" Target="header1.xml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8.wmf"/><Relationship Id="rId250" Type="http://schemas.openxmlformats.org/officeDocument/2006/relationships/oleObject" Target="embeddings/oleObject121.bin"/><Relationship Id="rId271" Type="http://schemas.openxmlformats.org/officeDocument/2006/relationships/oleObject" Target="embeddings/oleObject131.bin"/><Relationship Id="rId292" Type="http://schemas.openxmlformats.org/officeDocument/2006/relationships/image" Target="media/image145.wmf"/><Relationship Id="rId306" Type="http://schemas.openxmlformats.org/officeDocument/2006/relationships/image" Target="media/image152.wmf"/><Relationship Id="rId24" Type="http://schemas.openxmlformats.org/officeDocument/2006/relationships/oleObject" Target="embeddings/oleObject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4.wmf"/><Relationship Id="rId327" Type="http://schemas.openxmlformats.org/officeDocument/2006/relationships/oleObject" Target="embeddings/oleObject159.bin"/><Relationship Id="rId348" Type="http://schemas.openxmlformats.org/officeDocument/2006/relationships/image" Target="media/image173.wmf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240" Type="http://schemas.openxmlformats.org/officeDocument/2006/relationships/oleObject" Target="embeddings/oleObject116.bin"/><Relationship Id="rId261" Type="http://schemas.openxmlformats.org/officeDocument/2006/relationships/image" Target="media/image129.wmf"/><Relationship Id="rId14" Type="http://schemas.openxmlformats.org/officeDocument/2006/relationships/oleObject" Target="embeddings/oleObject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6.bin"/><Relationship Id="rId282" Type="http://schemas.openxmlformats.org/officeDocument/2006/relationships/image" Target="media/image140.wmf"/><Relationship Id="rId317" Type="http://schemas.openxmlformats.org/officeDocument/2006/relationships/oleObject" Target="embeddings/oleObject154.bin"/><Relationship Id="rId338" Type="http://schemas.openxmlformats.org/officeDocument/2006/relationships/image" Target="media/image168.wmf"/><Relationship Id="rId359" Type="http://schemas.openxmlformats.org/officeDocument/2006/relationships/footer" Target="footer1.xml"/><Relationship Id="rId8" Type="http://schemas.openxmlformats.org/officeDocument/2006/relationships/hyperlink" Target="https://lvjr.bitbucket.io/?kysx2005" TargetMode="External"/><Relationship Id="rId98" Type="http://schemas.openxmlformats.org/officeDocument/2006/relationships/oleObject" Target="embeddings/oleObject45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219" Type="http://schemas.openxmlformats.org/officeDocument/2006/relationships/image" Target="media/image108.wmf"/><Relationship Id="rId230" Type="http://schemas.openxmlformats.org/officeDocument/2006/relationships/oleObject" Target="embeddings/oleObject111.bin"/><Relationship Id="rId251" Type="http://schemas.openxmlformats.org/officeDocument/2006/relationships/image" Target="media/image124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272" Type="http://schemas.openxmlformats.org/officeDocument/2006/relationships/image" Target="media/image135.wmf"/><Relationship Id="rId293" Type="http://schemas.openxmlformats.org/officeDocument/2006/relationships/oleObject" Target="embeddings/oleObject142.bin"/><Relationship Id="rId307" Type="http://schemas.openxmlformats.org/officeDocument/2006/relationships/oleObject" Target="embeddings/oleObject149.bin"/><Relationship Id="rId328" Type="http://schemas.openxmlformats.org/officeDocument/2006/relationships/image" Target="media/image163.wmf"/><Relationship Id="rId349" Type="http://schemas.openxmlformats.org/officeDocument/2006/relationships/oleObject" Target="embeddings/oleObject170.bin"/><Relationship Id="rId88" Type="http://schemas.openxmlformats.org/officeDocument/2006/relationships/oleObject" Target="embeddings/oleObject40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360" Type="http://schemas.openxmlformats.org/officeDocument/2006/relationships/footer" Target="footer2.xml"/><Relationship Id="rId220" Type="http://schemas.openxmlformats.org/officeDocument/2006/relationships/oleObject" Target="embeddings/oleObject106.bin"/><Relationship Id="rId241" Type="http://schemas.openxmlformats.org/officeDocument/2006/relationships/image" Target="media/image119.wmf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49.bin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283" Type="http://schemas.openxmlformats.org/officeDocument/2006/relationships/oleObject" Target="embeddings/oleObject137.bin"/><Relationship Id="rId313" Type="http://schemas.openxmlformats.org/officeDocument/2006/relationships/oleObject" Target="embeddings/oleObject152.bin"/><Relationship Id="rId318" Type="http://schemas.openxmlformats.org/officeDocument/2006/relationships/image" Target="media/image158.wmf"/><Relationship Id="rId339" Type="http://schemas.openxmlformats.org/officeDocument/2006/relationships/oleObject" Target="embeddings/oleObject165.bin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oleObject" Target="embeddings/oleObject43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334" Type="http://schemas.openxmlformats.org/officeDocument/2006/relationships/image" Target="media/image166.wmf"/><Relationship Id="rId350" Type="http://schemas.openxmlformats.org/officeDocument/2006/relationships/image" Target="media/image174.wmf"/><Relationship Id="rId355" Type="http://schemas.openxmlformats.org/officeDocument/2006/relationships/oleObject" Target="embeddings/oleObject173.bin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image" Target="media/image138.wmf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oleObject" Target="embeddings/oleObject132.bin"/><Relationship Id="rId294" Type="http://schemas.openxmlformats.org/officeDocument/2006/relationships/image" Target="media/image146.wmf"/><Relationship Id="rId308" Type="http://schemas.openxmlformats.org/officeDocument/2006/relationships/image" Target="media/image153.wmf"/><Relationship Id="rId329" Type="http://schemas.openxmlformats.org/officeDocument/2006/relationships/oleObject" Target="embeddings/oleObject160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340" Type="http://schemas.openxmlformats.org/officeDocument/2006/relationships/image" Target="media/image169.wmf"/><Relationship Id="rId361" Type="http://schemas.openxmlformats.org/officeDocument/2006/relationships/header" Target="header2.xml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image" Target="media/image141.wmf"/><Relationship Id="rId319" Type="http://schemas.openxmlformats.org/officeDocument/2006/relationships/oleObject" Target="embeddings/oleObject155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7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330" Type="http://schemas.openxmlformats.org/officeDocument/2006/relationships/image" Target="media/image164.wmf"/><Relationship Id="rId90" Type="http://schemas.openxmlformats.org/officeDocument/2006/relationships/oleObject" Target="embeddings/oleObject41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351" Type="http://schemas.openxmlformats.org/officeDocument/2006/relationships/oleObject" Target="embeddings/oleObject171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image" Target="media/image136.wmf"/><Relationship Id="rId295" Type="http://schemas.openxmlformats.org/officeDocument/2006/relationships/oleObject" Target="embeddings/oleObject143.bin"/><Relationship Id="rId309" Type="http://schemas.openxmlformats.org/officeDocument/2006/relationships/oleObject" Target="embeddings/oleObject150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320" Type="http://schemas.openxmlformats.org/officeDocument/2006/relationships/image" Target="media/image159.wmf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341" Type="http://schemas.openxmlformats.org/officeDocument/2006/relationships/oleObject" Target="embeddings/oleObject166.bin"/><Relationship Id="rId362" Type="http://schemas.openxmlformats.org/officeDocument/2006/relationships/fontTable" Target="fontTable.xml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oleObject" Target="embeddings/oleObject138.bin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58.bin"/><Relationship Id="rId310" Type="http://schemas.openxmlformats.org/officeDocument/2006/relationships/image" Target="media/image154.wmf"/><Relationship Id="rId70" Type="http://schemas.openxmlformats.org/officeDocument/2006/relationships/oleObject" Target="embeddings/oleObject31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331" Type="http://schemas.openxmlformats.org/officeDocument/2006/relationships/oleObject" Target="embeddings/oleObject161.bin"/><Relationship Id="rId352" Type="http://schemas.openxmlformats.org/officeDocument/2006/relationships/image" Target="media/image175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oleObject" Target="embeddings/oleObject133.bin"/><Relationship Id="rId296" Type="http://schemas.openxmlformats.org/officeDocument/2006/relationships/image" Target="media/image147.wmf"/><Relationship Id="rId300" Type="http://schemas.openxmlformats.org/officeDocument/2006/relationships/image" Target="media/image149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321" Type="http://schemas.openxmlformats.org/officeDocument/2006/relationships/oleObject" Target="embeddings/oleObject156.bin"/><Relationship Id="rId342" Type="http://schemas.openxmlformats.org/officeDocument/2006/relationships/image" Target="media/image170.wmf"/><Relationship Id="rId363" Type="http://schemas.openxmlformats.org/officeDocument/2006/relationships/theme" Target="theme/theme1.xml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png"/><Relationship Id="rId286" Type="http://schemas.openxmlformats.org/officeDocument/2006/relationships/image" Target="media/image142.wmf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311" Type="http://schemas.openxmlformats.org/officeDocument/2006/relationships/oleObject" Target="embeddings/oleObject151.bin"/><Relationship Id="rId332" Type="http://schemas.openxmlformats.org/officeDocument/2006/relationships/image" Target="media/image165.wmf"/><Relationship Id="rId353" Type="http://schemas.openxmlformats.org/officeDocument/2006/relationships/oleObject" Target="embeddings/oleObject172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2.bin"/><Relationship Id="rId213" Type="http://schemas.openxmlformats.org/officeDocument/2006/relationships/image" Target="media/image105.wmf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5" Type="http://schemas.openxmlformats.org/officeDocument/2006/relationships/image" Target="media/image126.wmf"/><Relationship Id="rId276" Type="http://schemas.openxmlformats.org/officeDocument/2006/relationships/image" Target="media/image137.wmf"/><Relationship Id="rId297" Type="http://schemas.openxmlformats.org/officeDocument/2006/relationships/oleObject" Target="embeddings/oleObject144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301" Type="http://schemas.openxmlformats.org/officeDocument/2006/relationships/oleObject" Target="embeddings/oleObject146.bin"/><Relationship Id="rId322" Type="http://schemas.openxmlformats.org/officeDocument/2006/relationships/image" Target="media/image160.wmf"/><Relationship Id="rId343" Type="http://schemas.openxmlformats.org/officeDocument/2006/relationships/oleObject" Target="embeddings/oleObject167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1.wmf"/><Relationship Id="rId266" Type="http://schemas.openxmlformats.org/officeDocument/2006/relationships/image" Target="media/image132.wmf"/><Relationship Id="rId287" Type="http://schemas.openxmlformats.org/officeDocument/2006/relationships/oleObject" Target="embeddings/oleObject139.bin"/><Relationship Id="rId30" Type="http://schemas.openxmlformats.org/officeDocument/2006/relationships/oleObject" Target="embeddings/oleObject11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312" Type="http://schemas.openxmlformats.org/officeDocument/2006/relationships/image" Target="media/image155.wmf"/><Relationship Id="rId333" Type="http://schemas.openxmlformats.org/officeDocument/2006/relationships/oleObject" Target="embeddings/oleObject162.bin"/><Relationship Id="rId354" Type="http://schemas.openxmlformats.org/officeDocument/2006/relationships/image" Target="media/image176.wmf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6.wmf"/><Relationship Id="rId256" Type="http://schemas.openxmlformats.org/officeDocument/2006/relationships/oleObject" Target="embeddings/oleObject124.bin"/><Relationship Id="rId277" Type="http://schemas.openxmlformats.org/officeDocument/2006/relationships/oleObject" Target="embeddings/oleObject134.bin"/><Relationship Id="rId298" Type="http://schemas.openxmlformats.org/officeDocument/2006/relationships/image" Target="media/image148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302" Type="http://schemas.openxmlformats.org/officeDocument/2006/relationships/image" Target="media/image150.wmf"/><Relationship Id="rId323" Type="http://schemas.openxmlformats.org/officeDocument/2006/relationships/oleObject" Target="embeddings/oleObject157.bin"/><Relationship Id="rId344" Type="http://schemas.openxmlformats.org/officeDocument/2006/relationships/image" Target="media/image171.wmf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179" Type="http://schemas.openxmlformats.org/officeDocument/2006/relationships/image" Target="media/image88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1.wmf"/><Relationship Id="rId246" Type="http://schemas.openxmlformats.org/officeDocument/2006/relationships/oleObject" Target="embeddings/oleObject119.bin"/><Relationship Id="rId267" Type="http://schemas.openxmlformats.org/officeDocument/2006/relationships/oleObject" Target="embeddings/oleObject129.bin"/><Relationship Id="rId288" Type="http://schemas.openxmlformats.org/officeDocument/2006/relationships/image" Target="media/image143.w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8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B55FED-F35F-4A13-BE1A-1432286E1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1044</TotalTime>
  <Pages>4</Pages>
  <Words>925</Words>
  <Characters>5279</Characters>
  <Application>Microsoft Office Word</Application>
  <DocSecurity>0</DocSecurity>
  <Lines>43</Lines>
  <Paragraphs>12</Paragraphs>
  <ScaleCrop>false</ScaleCrop>
  <Company>微软中国</Company>
  <LinksUpToDate>false</LinksUpToDate>
  <CharactersWithSpaces>6192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wq</cp:lastModifiedBy>
  <cp:revision>138</cp:revision>
  <cp:lastPrinted>2011-09-06T10:51:00Z</cp:lastPrinted>
  <dcterms:created xsi:type="dcterms:W3CDTF">2020-11-13T07:23:00Z</dcterms:created>
  <dcterms:modified xsi:type="dcterms:W3CDTF">2021-02-18T04:45:00Z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