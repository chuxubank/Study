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216EC" w:rsidRDefault="00782C14" w:rsidP="005216EC">
      <w:pPr>
        <w:pStyle w:val="af"/>
      </w:pPr>
      <w:hyperlink r:id="rId8" w:history="1">
        <w:r w:rsidR="00CA00AF" w:rsidRPr="005216EC">
          <w:rPr>
            <w:rStyle w:val="a7"/>
            <w:rFonts w:hint="eastAsia"/>
            <w:color w:val="C00000"/>
          </w:rPr>
          <w:t>20</w:t>
        </w:r>
        <w:r w:rsidR="005216EC" w:rsidRPr="005216EC">
          <w:rPr>
            <w:rStyle w:val="a7"/>
            <w:rFonts w:hint="eastAsia"/>
            <w:color w:val="C00000"/>
          </w:rPr>
          <w:t>05</w:t>
        </w:r>
        <w:r w:rsidR="00CA00AF" w:rsidRPr="005216E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5216EC">
          <w:rPr>
            <w:rStyle w:val="a7"/>
            <w:rFonts w:hint="eastAsia"/>
            <w:color w:val="C00000"/>
          </w:rPr>
          <w:t>卷</w:t>
        </w:r>
        <w:r w:rsidR="005216EC" w:rsidRPr="005216EC">
          <w:rPr>
            <w:rStyle w:val="a7"/>
            <w:rFonts w:hint="eastAsia"/>
            <w:color w:val="C00000"/>
          </w:rPr>
          <w:t>一</w:t>
        </w:r>
        <w:r w:rsidR="003C7E48" w:rsidRPr="005216E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E9210C" w:rsidRPr="00886E53" w:rsidRDefault="00E9210C" w:rsidP="00E9210C">
      <w:pPr>
        <w:rPr>
          <w:b/>
          <w:sz w:val="32"/>
          <w:szCs w:val="32"/>
        </w:rPr>
      </w:pPr>
      <w:bookmarkStart w:id="0" w:name="_GoBack"/>
      <w:bookmarkEnd w:id="0"/>
    </w:p>
    <w:p w:rsidR="00E9210C" w:rsidRPr="00886E53" w:rsidRDefault="00E9210C" w:rsidP="00982020">
      <w:pPr>
        <w:pStyle w:val="1"/>
      </w:pPr>
      <w:r w:rsidRPr="00886E53">
        <w:t>一、填空题</w:t>
      </w:r>
      <w:r w:rsidR="00982020">
        <w:rPr>
          <w:rFonts w:hint="eastAsia"/>
        </w:rPr>
        <w:t>（1~</w:t>
      </w:r>
      <w:r>
        <w:rPr>
          <w:rFonts w:hint="eastAsia"/>
        </w:rPr>
        <w:t>6</w:t>
      </w:r>
      <w:r w:rsidRPr="00886E53">
        <w:t>小题，每小题4分，共24分</w:t>
      </w:r>
      <w:r w:rsidR="00982020">
        <w:rPr>
          <w:rFonts w:hint="eastAsia"/>
        </w:rPr>
        <w:t>）</w:t>
      </w:r>
    </w:p>
    <w:p w:rsidR="00982020" w:rsidRDefault="00982020" w:rsidP="00E9210C"/>
    <w:p w:rsidR="00982020" w:rsidRDefault="00982020" w:rsidP="00E9210C"/>
    <w:p w:rsidR="00E9210C" w:rsidRPr="00886E53" w:rsidRDefault="00E9210C" w:rsidP="00E9210C">
      <w:r w:rsidRPr="00886E53">
        <w:t xml:space="preserve">(1) </w:t>
      </w:r>
      <w:r w:rsidRPr="00886E53">
        <w:rPr>
          <w:rFonts w:hAnsi="宋体"/>
        </w:rPr>
        <w:t>曲线</w:t>
      </w:r>
      <w:r w:rsidR="00261041" w:rsidRPr="00261041">
        <w:rPr>
          <w:position w:val="-24"/>
        </w:rPr>
        <w:object w:dxaOrig="1060" w:dyaOrig="660">
          <v:shape id="_x0000_i1025" type="#_x0000_t75" style="width:53.2pt;height:33.2pt" o:ole="">
            <v:imagedata r:id="rId9" o:title=""/>
          </v:shape>
          <o:OLEObject Type="Embed" ProgID="Equation.DSMT4" ShapeID="_x0000_i1025" DrawAspect="Content" ObjectID="_1675158309" r:id="rId10"/>
        </w:object>
      </w:r>
      <w:r w:rsidRPr="00886E53">
        <w:rPr>
          <w:rFonts w:hAnsi="宋体"/>
        </w:rPr>
        <w:t>的斜渐近线方程为</w:t>
      </w:r>
      <w:r w:rsidR="00310091">
        <w:rPr>
          <w:rFonts w:hAnsi="宋体" w:hint="eastAsia"/>
          <w:u w:val="single"/>
        </w:rPr>
        <w:t xml:space="preserve">      </w:t>
      </w:r>
      <w:r w:rsidR="00310091" w:rsidRPr="00310091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00788B" w:rsidRDefault="002507F1" w:rsidP="002507F1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61041" w:rsidRPr="00261041">
        <w:rPr>
          <w:position w:val="-24"/>
        </w:rPr>
        <w:object w:dxaOrig="1140" w:dyaOrig="620">
          <v:shape id="_x0000_i1026" type="#_x0000_t75" style="width:56.95pt;height:31.3pt" o:ole="">
            <v:imagedata r:id="rId11" o:title=""/>
          </v:shape>
          <o:OLEObject Type="Embed" ProgID="Equation.DSMT4" ShapeID="_x0000_i1026" DrawAspect="Content" ObjectID="_1675158310" r:id="rId12"/>
        </w:object>
      </w:r>
      <w:r>
        <w:rPr>
          <w:rFonts w:hint="eastAsia"/>
        </w:rPr>
        <w:t>．</w:t>
      </w:r>
      <w:r w:rsidR="00CA1D5B" w:rsidRPr="003A45D1">
        <w:rPr>
          <w:rFonts w:hAnsi="宋体"/>
        </w:rPr>
        <w:t>由求斜渐近线公式得：</w:t>
      </w:r>
    </w:p>
    <w:p w:rsidR="00CA1D5B" w:rsidRPr="003A45D1" w:rsidRDefault="00261041" w:rsidP="0000788B">
      <w:pPr>
        <w:jc w:val="center"/>
      </w:pPr>
      <w:r w:rsidRPr="00261041">
        <w:rPr>
          <w:position w:val="-62"/>
        </w:rPr>
        <w:object w:dxaOrig="3900" w:dyaOrig="1359">
          <v:shape id="_x0000_i1027" type="#_x0000_t75" style="width:194.7pt;height:68.25pt" o:ole="">
            <v:imagedata r:id="rId13" o:title=""/>
          </v:shape>
          <o:OLEObject Type="Embed" ProgID="Equation.DSMT4" ShapeID="_x0000_i1027" DrawAspect="Content" ObjectID="_1675158311" r:id="rId14"/>
        </w:object>
      </w:r>
    </w:p>
    <w:p w:rsidR="00CA1D5B" w:rsidRPr="003A45D1" w:rsidRDefault="00CA1D5B" w:rsidP="0000788B">
      <w:pPr>
        <w:ind w:firstLineChars="200" w:firstLine="480"/>
      </w:pPr>
      <w:r w:rsidRPr="003A45D1">
        <w:rPr>
          <w:rFonts w:hAnsi="宋体"/>
        </w:rPr>
        <w:t>所以所求斜渐近线方程为</w:t>
      </w:r>
      <w:r w:rsidR="00261041" w:rsidRPr="00261041">
        <w:rPr>
          <w:position w:val="-24"/>
        </w:rPr>
        <w:object w:dxaOrig="1140" w:dyaOrig="620">
          <v:shape id="_x0000_i1028" type="#_x0000_t75" style="width:56.95pt;height:31.3pt" o:ole="">
            <v:imagedata r:id="rId15" o:title=""/>
          </v:shape>
          <o:OLEObject Type="Embed" ProgID="Equation.DSMT4" ShapeID="_x0000_i1028" DrawAspect="Content" ObjectID="_1675158312" r:id="rId16"/>
        </w:object>
      </w:r>
      <w:r w:rsidR="0000788B">
        <w:rPr>
          <w:rFonts w:hint="eastAsia"/>
        </w:rPr>
        <w:t>．</w:t>
      </w:r>
    </w:p>
    <w:p w:rsidR="00CA1D5B" w:rsidRPr="0000788B" w:rsidRDefault="00CA1D5B" w:rsidP="00CA1D5B"/>
    <w:p w:rsidR="00CA1D5B" w:rsidRPr="00CA1D5B" w:rsidRDefault="00CA1D5B" w:rsidP="00E9210C"/>
    <w:p w:rsidR="00E9210C" w:rsidRPr="00886E53" w:rsidRDefault="00E9210C" w:rsidP="00E9210C">
      <w:r w:rsidRPr="00886E53">
        <w:t xml:space="preserve">(2) </w:t>
      </w:r>
      <w:r w:rsidRPr="00886E53">
        <w:rPr>
          <w:rFonts w:hAnsi="宋体"/>
        </w:rPr>
        <w:t>微分方程</w:t>
      </w:r>
      <w:r w:rsidR="00261041" w:rsidRPr="00261041">
        <w:rPr>
          <w:position w:val="-10"/>
        </w:rPr>
        <w:object w:dxaOrig="1579" w:dyaOrig="320">
          <v:shape id="_x0000_i1029" type="#_x0000_t75" style="width:78.9pt;height:16.3pt" o:ole="">
            <v:imagedata r:id="rId17" o:title=""/>
          </v:shape>
          <o:OLEObject Type="Embed" ProgID="Equation.DSMT4" ShapeID="_x0000_i1029" DrawAspect="Content" ObjectID="_1675158313" r:id="rId18"/>
        </w:object>
      </w:r>
      <w:r w:rsidRPr="00886E53">
        <w:rPr>
          <w:rFonts w:hAnsi="宋体"/>
        </w:rPr>
        <w:t>满足</w:t>
      </w:r>
      <w:r w:rsidR="00261041" w:rsidRPr="00261041">
        <w:rPr>
          <w:position w:val="-24"/>
        </w:rPr>
        <w:object w:dxaOrig="1040" w:dyaOrig="620">
          <v:shape id="_x0000_i1030" type="#_x0000_t75" style="width:51.95pt;height:31.3pt" o:ole="">
            <v:imagedata r:id="rId19" o:title=""/>
          </v:shape>
          <o:OLEObject Type="Embed" ProgID="Equation.DSMT4" ShapeID="_x0000_i1030" DrawAspect="Content" ObjectID="_1675158314" r:id="rId20"/>
        </w:object>
      </w:r>
      <w:r w:rsidRPr="00886E53">
        <w:rPr>
          <w:rFonts w:hAnsi="宋体"/>
        </w:rPr>
        <w:t>的解为</w:t>
      </w:r>
      <w:r w:rsidR="00310091">
        <w:rPr>
          <w:rFonts w:hAnsi="宋体" w:hint="eastAsia"/>
          <w:u w:val="single"/>
        </w:rPr>
        <w:t xml:space="preserve">      </w:t>
      </w:r>
      <w:r w:rsidR="00310091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CA1D5B" w:rsidRPr="003A45D1" w:rsidRDefault="002507F1" w:rsidP="000E515B">
      <w:pPr>
        <w:ind w:left="480" w:hangingChars="200" w:hanging="480"/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61041" w:rsidRPr="00261041">
        <w:rPr>
          <w:position w:val="-24"/>
        </w:rPr>
        <w:object w:dxaOrig="1660" w:dyaOrig="620">
          <v:shape id="_x0000_i1031" type="#_x0000_t75" style="width:83.25pt;height:31.3pt" o:ole="">
            <v:imagedata r:id="rId21" o:title=""/>
          </v:shape>
          <o:OLEObject Type="Embed" ProgID="Equation.DSMT4" ShapeID="_x0000_i1031" DrawAspect="Content" ObjectID="_1675158315" r:id="rId22"/>
        </w:object>
      </w:r>
      <w:r>
        <w:rPr>
          <w:rFonts w:hint="eastAsia"/>
        </w:rPr>
        <w:t>．</w:t>
      </w:r>
      <w:r w:rsidR="000E515B">
        <w:rPr>
          <w:rFonts w:hAnsi="宋体"/>
        </w:rPr>
        <w:t>原方程</w:t>
      </w:r>
      <w:r w:rsidR="000E515B">
        <w:rPr>
          <w:rFonts w:hAnsi="宋体" w:hint="eastAsia"/>
        </w:rPr>
        <w:t>即为</w:t>
      </w:r>
      <w:r w:rsidR="00261041" w:rsidRPr="00261041">
        <w:rPr>
          <w:position w:val="-24"/>
        </w:rPr>
        <w:object w:dxaOrig="1420" w:dyaOrig="620">
          <v:shape id="_x0000_i1032" type="#_x0000_t75" style="width:70.75pt;height:31.3pt" o:ole="">
            <v:imagedata r:id="rId23" o:title=""/>
          </v:shape>
          <o:OLEObject Type="Embed" ProgID="Equation.DSMT4" ShapeID="_x0000_i1032" DrawAspect="Content" ObjectID="_1675158316" r:id="rId24"/>
        </w:object>
      </w:r>
      <w:r w:rsidR="000E515B">
        <w:rPr>
          <w:rFonts w:hAnsi="宋体"/>
        </w:rPr>
        <w:t>，</w:t>
      </w:r>
      <w:r w:rsidR="000E515B">
        <w:rPr>
          <w:rFonts w:hAnsi="宋体" w:hint="eastAsia"/>
        </w:rPr>
        <w:t>由</w:t>
      </w:r>
      <w:r w:rsidR="00CA1D5B" w:rsidRPr="003A45D1">
        <w:rPr>
          <w:rFonts w:hAnsi="宋体"/>
        </w:rPr>
        <w:t>公式得方程的通解</w:t>
      </w:r>
      <w:r w:rsidR="000E515B">
        <w:rPr>
          <w:rFonts w:hint="eastAsia"/>
        </w:rPr>
        <w:t>为</w:t>
      </w:r>
    </w:p>
    <w:p w:rsidR="00CA1D5B" w:rsidRPr="003A45D1" w:rsidRDefault="00261041" w:rsidP="000E515B">
      <w:pPr>
        <w:ind w:leftChars="200" w:left="480" w:firstLineChars="200" w:firstLine="480"/>
        <w:jc w:val="center"/>
      </w:pPr>
      <w:r w:rsidRPr="00261041">
        <w:rPr>
          <w:position w:val="-64"/>
        </w:rPr>
        <w:object w:dxaOrig="4200" w:dyaOrig="1400">
          <v:shape id="_x0000_i1033" type="#_x0000_t75" style="width:209.75pt;height:70.1pt" o:ole="">
            <v:imagedata r:id="rId25" o:title=""/>
          </v:shape>
          <o:OLEObject Type="Embed" ProgID="Equation.DSMT4" ShapeID="_x0000_i1033" DrawAspect="Content" ObjectID="_1675158317" r:id="rId26"/>
        </w:object>
      </w:r>
    </w:p>
    <w:p w:rsidR="00CA1D5B" w:rsidRPr="003A45D1" w:rsidRDefault="000E515B" w:rsidP="000E515B">
      <w:pPr>
        <w:ind w:leftChars="200" w:left="480"/>
      </w:pPr>
      <w:r w:rsidRPr="003A45D1">
        <w:rPr>
          <w:rFonts w:hAnsi="宋体"/>
        </w:rPr>
        <w:t>其中</w:t>
      </w:r>
      <w:r w:rsidR="00261041" w:rsidRPr="00261041">
        <w:rPr>
          <w:position w:val="-6"/>
        </w:rPr>
        <w:object w:dxaOrig="220" w:dyaOrig="279">
          <v:shape id="_x0000_i1034" type="#_x0000_t75" style="width:11.25pt;height:13.75pt" o:ole="">
            <v:imagedata r:id="rId27" o:title=""/>
          </v:shape>
          <o:OLEObject Type="Embed" ProgID="Equation.DSMT4" ShapeID="_x0000_i1034" DrawAspect="Content" ObjectID="_1675158318" r:id="rId28"/>
        </w:object>
      </w:r>
      <w:r w:rsidRPr="003A45D1">
        <w:rPr>
          <w:rFonts w:hAnsi="宋体"/>
        </w:rPr>
        <w:t>是常数</w:t>
      </w:r>
      <w:r>
        <w:rPr>
          <w:rFonts w:hAnsi="宋体" w:hint="eastAsia"/>
        </w:rPr>
        <w:t>．</w:t>
      </w:r>
      <w:r w:rsidR="00CA1D5B" w:rsidRPr="003A45D1">
        <w:rPr>
          <w:rFonts w:hAnsi="宋体"/>
        </w:rPr>
        <w:t>由</w:t>
      </w:r>
      <w:r w:rsidR="00261041" w:rsidRPr="00261041">
        <w:rPr>
          <w:position w:val="-24"/>
        </w:rPr>
        <w:object w:dxaOrig="1040" w:dyaOrig="620">
          <v:shape id="_x0000_i1035" type="#_x0000_t75" style="width:51.95pt;height:31.3pt" o:ole="">
            <v:imagedata r:id="rId29" o:title=""/>
          </v:shape>
          <o:OLEObject Type="Embed" ProgID="Equation.DSMT4" ShapeID="_x0000_i1035" DrawAspect="Content" ObjectID="_1675158319" r:id="rId30"/>
        </w:object>
      </w:r>
      <w:r w:rsidR="00CA1D5B" w:rsidRPr="003A45D1">
        <w:rPr>
          <w:rFonts w:hAnsi="宋体"/>
        </w:rPr>
        <w:t>得</w:t>
      </w:r>
      <w:r w:rsidR="00261041" w:rsidRPr="00261041">
        <w:rPr>
          <w:position w:val="-6"/>
        </w:rPr>
        <w:object w:dxaOrig="560" w:dyaOrig="279">
          <v:shape id="_x0000_i1036" type="#_x0000_t75" style="width:28.15pt;height:13.75pt" o:ole="">
            <v:imagedata r:id="rId31" o:title=""/>
          </v:shape>
          <o:OLEObject Type="Embed" ProgID="Equation.DSMT4" ShapeID="_x0000_i1036" DrawAspect="Content" ObjectID="_1675158320" r:id="rId32"/>
        </w:object>
      </w:r>
      <w:r w:rsidR="00CA1D5B" w:rsidRPr="003A45D1">
        <w:rPr>
          <w:rFonts w:hAnsi="宋体"/>
        </w:rPr>
        <w:t>，故所求解为</w:t>
      </w:r>
      <w:r w:rsidR="00261041" w:rsidRPr="00261041">
        <w:rPr>
          <w:position w:val="-24"/>
        </w:rPr>
        <w:object w:dxaOrig="1700" w:dyaOrig="620">
          <v:shape id="_x0000_i1037" type="#_x0000_t75" style="width:85.15pt;height:31.3pt" o:ole="">
            <v:imagedata r:id="rId33" o:title=""/>
          </v:shape>
          <o:OLEObject Type="Embed" ProgID="Equation.DSMT4" ShapeID="_x0000_i1037" DrawAspect="Content" ObjectID="_1675158321" r:id="rId34"/>
        </w:object>
      </w:r>
    </w:p>
    <w:p w:rsidR="00CA1D5B" w:rsidRPr="003A45D1" w:rsidRDefault="00CA1D5B" w:rsidP="00CA1D5B"/>
    <w:p w:rsidR="00CA1D5B" w:rsidRPr="00CA1D5B" w:rsidRDefault="00CA1D5B" w:rsidP="00E9210C">
      <w:pPr>
        <w:ind w:left="353" w:hangingChars="147" w:hanging="353"/>
        <w:rPr>
          <w:bCs/>
        </w:rPr>
      </w:pPr>
    </w:p>
    <w:p w:rsidR="00E9210C" w:rsidRPr="00310091" w:rsidRDefault="00E9210C" w:rsidP="00310091">
      <w:pPr>
        <w:ind w:left="353" w:hangingChars="147" w:hanging="353"/>
        <w:rPr>
          <w:rFonts w:hAnsi="宋体"/>
        </w:rPr>
      </w:pPr>
      <w:r w:rsidRPr="00886E53">
        <w:rPr>
          <w:bCs/>
        </w:rPr>
        <w:t>(3)</w:t>
      </w:r>
      <w:r>
        <w:rPr>
          <w:rFonts w:hint="eastAsia"/>
          <w:bCs/>
        </w:rPr>
        <w:t xml:space="preserve"> </w:t>
      </w:r>
      <w:r w:rsidRPr="00886E53">
        <w:rPr>
          <w:rFonts w:hAnsi="宋体"/>
        </w:rPr>
        <w:t>设函数</w:t>
      </w:r>
      <w:r w:rsidR="00261041" w:rsidRPr="00261041">
        <w:rPr>
          <w:position w:val="-24"/>
        </w:rPr>
        <w:object w:dxaOrig="2740" w:dyaOrig="660">
          <v:shape id="_x0000_i1038" type="#_x0000_t75" style="width:137.1pt;height:33.2pt" o:ole="">
            <v:imagedata r:id="rId35" o:title=""/>
          </v:shape>
          <o:OLEObject Type="Embed" ProgID="Equation.DSMT4" ShapeID="_x0000_i1038" DrawAspect="Content" ObjectID="_1675158322" r:id="rId36"/>
        </w:object>
      </w:r>
      <w:r w:rsidRPr="00886E53">
        <w:rPr>
          <w:rFonts w:hAnsi="宋体"/>
        </w:rPr>
        <w:t>，单位向量</w:t>
      </w:r>
      <w:r w:rsidR="00261041" w:rsidRPr="00261041">
        <w:rPr>
          <w:position w:val="-28"/>
        </w:rPr>
        <w:object w:dxaOrig="1460" w:dyaOrig="660">
          <v:shape id="_x0000_i1039" type="#_x0000_t75" style="width:73.25pt;height:33.2pt" o:ole="">
            <v:imagedata r:id="rId37" o:title=""/>
          </v:shape>
          <o:OLEObject Type="Embed" ProgID="Equation.DSMT4" ShapeID="_x0000_i1039" DrawAspect="Content" ObjectID="_1675158323" r:id="rId38"/>
        </w:object>
      </w:r>
      <w:r w:rsidRPr="00886E53">
        <w:rPr>
          <w:rFonts w:hAnsi="宋体"/>
        </w:rPr>
        <w:t>，则</w:t>
      </w:r>
      <w:r w:rsidR="00261041" w:rsidRPr="00261041">
        <w:rPr>
          <w:position w:val="-24"/>
        </w:rPr>
        <w:object w:dxaOrig="1040" w:dyaOrig="620">
          <v:shape id="_x0000_i1040" type="#_x0000_t75" style="width:51.95pt;height:31.3pt" o:ole="">
            <v:imagedata r:id="rId39" o:title=""/>
          </v:shape>
          <o:OLEObject Type="Embed" ProgID="Equation.DSMT4" ShapeID="_x0000_i1040" DrawAspect="Content" ObjectID="_1675158324" r:id="rId40"/>
        </w:object>
      </w:r>
      <w:r w:rsidR="00310091">
        <w:t>__________</w:t>
      </w:r>
      <w:r w:rsidR="00310091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0E515B" w:rsidRDefault="002507F1" w:rsidP="000E515B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61041" w:rsidRPr="00261041">
        <w:rPr>
          <w:position w:val="-10"/>
        </w:rPr>
        <w:object w:dxaOrig="580" w:dyaOrig="380">
          <v:shape id="_x0000_i1041" type="#_x0000_t75" style="width:28.8pt;height:18.8pt" o:ole="">
            <v:imagedata r:id="rId41" o:title=""/>
          </v:shape>
          <o:OLEObject Type="Embed" ProgID="Equation.DSMT4" ShapeID="_x0000_i1041" DrawAspect="Content" ObjectID="_1675158325" r:id="rId42"/>
        </w:object>
      </w:r>
      <w:r>
        <w:rPr>
          <w:rFonts w:hint="eastAsia"/>
        </w:rPr>
        <w:t>．</w:t>
      </w:r>
      <w:r w:rsidR="000E515B">
        <w:rPr>
          <w:rFonts w:hint="eastAsia"/>
        </w:rPr>
        <w:t>事实上，</w:t>
      </w:r>
      <w:r w:rsidR="00CA1D5B" w:rsidRPr="003A45D1">
        <w:rPr>
          <w:rFonts w:hAnsi="宋体"/>
        </w:rPr>
        <w:t>因为</w:t>
      </w:r>
    </w:p>
    <w:p w:rsidR="000E515B" w:rsidRDefault="00261041" w:rsidP="000E515B">
      <w:pPr>
        <w:ind w:leftChars="200" w:left="480"/>
        <w:jc w:val="center"/>
        <w:rPr>
          <w:rFonts w:hAnsi="宋体"/>
        </w:rPr>
      </w:pPr>
      <w:r w:rsidRPr="00261041">
        <w:rPr>
          <w:position w:val="-62"/>
        </w:rPr>
        <w:object w:dxaOrig="3920" w:dyaOrig="1359">
          <v:shape id="_x0000_i1042" type="#_x0000_t75" style="width:195.95pt;height:68.25pt" o:ole="">
            <v:imagedata r:id="rId43" o:title=""/>
          </v:shape>
          <o:OLEObject Type="Embed" ProgID="Equation.DSMT4" ShapeID="_x0000_i1042" DrawAspect="Content" ObjectID="_1675158326" r:id="rId44"/>
        </w:object>
      </w:r>
    </w:p>
    <w:p w:rsidR="000E515B" w:rsidRDefault="000E515B" w:rsidP="000E515B">
      <w:pPr>
        <w:ind w:leftChars="200" w:left="480"/>
      </w:pPr>
      <w:r>
        <w:rPr>
          <w:rFonts w:hAnsi="宋体" w:hint="eastAsia"/>
        </w:rPr>
        <w:t>所以</w:t>
      </w:r>
      <w:r w:rsidR="00CA1D5B" w:rsidRPr="003A45D1">
        <w:rPr>
          <w:rFonts w:hAnsi="宋体"/>
        </w:rPr>
        <w:t>所求方向导数为</w:t>
      </w:r>
    </w:p>
    <w:p w:rsidR="00CA1D5B" w:rsidRPr="003A45D1" w:rsidRDefault="00261041" w:rsidP="000E515B">
      <w:pPr>
        <w:ind w:leftChars="200" w:left="480" w:firstLineChars="200" w:firstLine="480"/>
        <w:jc w:val="center"/>
      </w:pPr>
      <w:r w:rsidRPr="00261041">
        <w:rPr>
          <w:position w:val="-28"/>
        </w:rPr>
        <w:object w:dxaOrig="3900" w:dyaOrig="720">
          <v:shape id="_x0000_i1043" type="#_x0000_t75" style="width:194.7pt;height:36.3pt" o:ole="">
            <v:imagedata r:id="rId45" o:title=""/>
          </v:shape>
          <o:OLEObject Type="Embed" ProgID="Equation.DSMT4" ShapeID="_x0000_i1043" DrawAspect="Content" ObjectID="_1675158327" r:id="rId46"/>
        </w:object>
      </w:r>
    </w:p>
    <w:p w:rsidR="00CA1D5B" w:rsidRDefault="00CA1D5B" w:rsidP="00E9210C">
      <w:pPr>
        <w:ind w:left="353" w:hangingChars="147" w:hanging="353"/>
        <w:rPr>
          <w:bCs/>
        </w:rPr>
      </w:pPr>
    </w:p>
    <w:p w:rsidR="000E515B" w:rsidRDefault="000E515B" w:rsidP="00E9210C">
      <w:pPr>
        <w:ind w:left="353" w:hangingChars="147" w:hanging="353"/>
        <w:rPr>
          <w:bCs/>
        </w:rPr>
      </w:pPr>
    </w:p>
    <w:p w:rsidR="00E9210C" w:rsidRPr="00310091" w:rsidRDefault="00E9210C" w:rsidP="00310091">
      <w:pPr>
        <w:ind w:left="353" w:hangingChars="147" w:hanging="353"/>
        <w:rPr>
          <w:rFonts w:hAnsi="宋体"/>
        </w:rPr>
      </w:pPr>
      <w:r w:rsidRPr="00886E53">
        <w:rPr>
          <w:bCs/>
        </w:rPr>
        <w:t xml:space="preserve">(4) </w:t>
      </w:r>
      <w:r w:rsidRPr="00886E53">
        <w:rPr>
          <w:rFonts w:hAnsi="宋体"/>
        </w:rPr>
        <w:t>设</w:t>
      </w:r>
      <w:r w:rsidR="00261041" w:rsidRPr="00025957">
        <w:rPr>
          <w:position w:val="-4"/>
        </w:rPr>
        <w:object w:dxaOrig="260" w:dyaOrig="260">
          <v:shape id="_x0000_i1044" type="#_x0000_t75" style="width:13.15pt;height:13.15pt" o:ole="">
            <v:imagedata r:id="rId47" o:title=""/>
          </v:shape>
          <o:OLEObject Type="Embed" ProgID="Equation.DSMT4" ShapeID="_x0000_i1044" DrawAspect="Content" ObjectID="_1675158328" r:id="rId48"/>
        </w:object>
      </w:r>
      <w:r w:rsidRPr="00886E53">
        <w:rPr>
          <w:rFonts w:hAnsi="宋体"/>
        </w:rPr>
        <w:t>是由锥面</w:t>
      </w:r>
      <w:r w:rsidR="00261041" w:rsidRPr="00261041">
        <w:rPr>
          <w:position w:val="-12"/>
        </w:rPr>
        <w:object w:dxaOrig="1300" w:dyaOrig="440">
          <v:shape id="_x0000_i1045" type="#_x0000_t75" style="width:65.1pt;height:21.9pt" o:ole="">
            <v:imagedata r:id="rId49" o:title=""/>
          </v:shape>
          <o:OLEObject Type="Embed" ProgID="Equation.DSMT4" ShapeID="_x0000_i1045" DrawAspect="Content" ObjectID="_1675158329" r:id="rId50"/>
        </w:object>
      </w:r>
      <w:r w:rsidRPr="00886E53">
        <w:rPr>
          <w:rFonts w:hAnsi="宋体"/>
        </w:rPr>
        <w:t>与半球面</w:t>
      </w:r>
      <w:r w:rsidR="00150B08" w:rsidRPr="00261041">
        <w:rPr>
          <w:position w:val="-12"/>
        </w:rPr>
        <w:object w:dxaOrig="1760" w:dyaOrig="440">
          <v:shape id="_x0000_i1046" type="#_x0000_t75" style="width:88.3pt;height:21.9pt" o:ole="">
            <v:imagedata r:id="rId51" o:title=""/>
          </v:shape>
          <o:OLEObject Type="Embed" ProgID="Equation.DSMT4" ShapeID="_x0000_i1046" DrawAspect="Content" ObjectID="_1675158330" r:id="rId52"/>
        </w:object>
      </w:r>
      <w:r w:rsidRPr="00886E53">
        <w:rPr>
          <w:rFonts w:hAnsi="宋体"/>
        </w:rPr>
        <w:t>围成的空间区域，</w:t>
      </w:r>
      <w:r w:rsidR="00261041" w:rsidRPr="00025957">
        <w:rPr>
          <w:position w:val="-4"/>
        </w:rPr>
        <w:object w:dxaOrig="220" w:dyaOrig="240">
          <v:shape id="_x0000_i1047" type="#_x0000_t75" style="width:11.25pt;height:11.9pt" o:ole="">
            <v:imagedata r:id="rId53" o:title=""/>
          </v:shape>
          <o:OLEObject Type="Embed" ProgID="Equation.DSMT4" ShapeID="_x0000_i1047" DrawAspect="Content" ObjectID="_1675158331" r:id="rId54"/>
        </w:object>
      </w:r>
      <w:r w:rsidRPr="00886E53">
        <w:rPr>
          <w:rFonts w:hAnsi="宋体"/>
        </w:rPr>
        <w:t>是</w:t>
      </w:r>
      <w:r w:rsidR="00261041" w:rsidRPr="00025957">
        <w:rPr>
          <w:position w:val="-4"/>
        </w:rPr>
        <w:object w:dxaOrig="260" w:dyaOrig="260">
          <v:shape id="_x0000_i1048" type="#_x0000_t75" style="width:13.15pt;height:13.15pt" o:ole="">
            <v:imagedata r:id="rId55" o:title=""/>
          </v:shape>
          <o:OLEObject Type="Embed" ProgID="Equation.DSMT4" ShapeID="_x0000_i1048" DrawAspect="Content" ObjectID="_1675158332" r:id="rId56"/>
        </w:object>
      </w:r>
      <w:r w:rsidRPr="00886E53">
        <w:rPr>
          <w:rFonts w:hAnsi="宋体"/>
        </w:rPr>
        <w:t>的整个边界的外侧，则</w:t>
      </w:r>
      <w:r w:rsidR="00261041" w:rsidRPr="00261041">
        <w:rPr>
          <w:position w:val="-30"/>
        </w:rPr>
        <w:object w:dxaOrig="2740" w:dyaOrig="580">
          <v:shape id="_x0000_i1049" type="#_x0000_t75" style="width:137.1pt;height:28.8pt" o:ole="">
            <v:imagedata r:id="rId57" o:title=""/>
          </v:shape>
          <o:OLEObject Type="Embed" ProgID="Equation.DSMT4" ShapeID="_x0000_i1049" DrawAspect="Content" ObjectID="_1675158333" r:id="rId58"/>
        </w:object>
      </w:r>
      <w:r w:rsidR="00310091">
        <w:rPr>
          <w:u w:val="single"/>
        </w:rPr>
        <w:t>____________</w:t>
      </w:r>
      <w:r w:rsidRPr="00886E53">
        <w:rPr>
          <w:u w:val="single"/>
        </w:rPr>
        <w:t>_</w:t>
      </w:r>
      <w:r w:rsidR="00310091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CA1D5B" w:rsidRPr="003A45D1" w:rsidRDefault="002507F1" w:rsidP="000E515B">
      <w:pPr>
        <w:ind w:left="480" w:hangingChars="200" w:hanging="480"/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61041" w:rsidRPr="00261041">
        <w:rPr>
          <w:position w:val="-10"/>
        </w:rPr>
        <w:object w:dxaOrig="1219" w:dyaOrig="380">
          <v:shape id="_x0000_i1050" type="#_x0000_t75" style="width:60.75pt;height:18.8pt" o:ole="">
            <v:imagedata r:id="rId59" o:title=""/>
          </v:shape>
          <o:OLEObject Type="Embed" ProgID="Equation.DSMT4" ShapeID="_x0000_i1050" DrawAspect="Content" ObjectID="_1675158334" r:id="rId60"/>
        </w:object>
      </w:r>
      <w:r>
        <w:rPr>
          <w:rFonts w:hint="eastAsia"/>
        </w:rPr>
        <w:t>．</w:t>
      </w:r>
      <w:r w:rsidR="00CA1D5B" w:rsidRPr="003A45D1">
        <w:rPr>
          <w:rFonts w:hAnsi="宋体"/>
        </w:rPr>
        <w:t>以</w:t>
      </w:r>
      <w:r w:rsidR="00261041" w:rsidRPr="00025957">
        <w:rPr>
          <w:position w:val="-4"/>
        </w:rPr>
        <w:object w:dxaOrig="260" w:dyaOrig="260">
          <v:shape id="_x0000_i1051" type="#_x0000_t75" style="width:13.15pt;height:13.15pt" o:ole="">
            <v:imagedata r:id="rId61" o:title=""/>
          </v:shape>
          <o:OLEObject Type="Embed" ProgID="Equation.DSMT4" ShapeID="_x0000_i1051" DrawAspect="Content" ObjectID="_1675158335" r:id="rId62"/>
        </w:object>
      </w:r>
      <w:r w:rsidR="00CA1D5B" w:rsidRPr="003A45D1">
        <w:rPr>
          <w:rFonts w:hAnsi="宋体"/>
        </w:rPr>
        <w:t>表示由</w:t>
      </w:r>
      <w:r w:rsidR="00261041" w:rsidRPr="00261041">
        <w:rPr>
          <w:position w:val="-12"/>
        </w:rPr>
        <w:object w:dxaOrig="1300" w:dyaOrig="440">
          <v:shape id="_x0000_i1052" type="#_x0000_t75" style="width:65.1pt;height:21.9pt" o:ole="">
            <v:imagedata r:id="rId63" o:title=""/>
          </v:shape>
          <o:OLEObject Type="Embed" ProgID="Equation.DSMT4" ShapeID="_x0000_i1052" DrawAspect="Content" ObjectID="_1675158336" r:id="rId64"/>
        </w:object>
      </w:r>
      <w:r w:rsidR="00CA1D5B" w:rsidRPr="003A45D1">
        <w:rPr>
          <w:rFonts w:hAnsi="宋体"/>
        </w:rPr>
        <w:t>与</w:t>
      </w:r>
      <w:r w:rsidR="00150B08" w:rsidRPr="00261041">
        <w:rPr>
          <w:position w:val="-12"/>
        </w:rPr>
        <w:object w:dxaOrig="1760" w:dyaOrig="440">
          <v:shape id="_x0000_i1053" type="#_x0000_t75" style="width:88.3pt;height:21.9pt" o:ole="">
            <v:imagedata r:id="rId51" o:title=""/>
          </v:shape>
          <o:OLEObject Type="Embed" ProgID="Equation.DSMT4" ShapeID="_x0000_i1053" DrawAspect="Content" ObjectID="_1675158337" r:id="rId65"/>
        </w:object>
      </w:r>
      <w:r w:rsidR="00CA1D5B" w:rsidRPr="003A45D1">
        <w:rPr>
          <w:rFonts w:hAnsi="宋体"/>
        </w:rPr>
        <w:t>所围成的有界闭区域，由高斯公式得</w:t>
      </w:r>
    </w:p>
    <w:p w:rsidR="00CA1D5B" w:rsidRPr="003A45D1" w:rsidRDefault="00261041" w:rsidP="000E515B">
      <w:pPr>
        <w:ind w:leftChars="200" w:left="480"/>
        <w:jc w:val="center"/>
      </w:pPr>
      <w:r w:rsidRPr="00261041">
        <w:rPr>
          <w:position w:val="-30"/>
        </w:rPr>
        <w:object w:dxaOrig="3920" w:dyaOrig="580">
          <v:shape id="_x0000_i1054" type="#_x0000_t75" style="width:195.95pt;height:28.8pt" o:ole="">
            <v:imagedata r:id="rId66" o:title=""/>
          </v:shape>
          <o:OLEObject Type="Embed" ProgID="Equation.DSMT4" ShapeID="_x0000_i1054" DrawAspect="Content" ObjectID="_1675158338" r:id="rId67"/>
        </w:object>
      </w:r>
    </w:p>
    <w:p w:rsidR="00CA1D5B" w:rsidRPr="003A45D1" w:rsidRDefault="00CA1D5B" w:rsidP="000E515B">
      <w:pPr>
        <w:ind w:leftChars="200" w:left="480"/>
      </w:pPr>
      <w:r w:rsidRPr="003A45D1">
        <w:rPr>
          <w:rFonts w:hAnsi="宋体"/>
        </w:rPr>
        <w:t>利用球面坐标得</w:t>
      </w:r>
    </w:p>
    <w:p w:rsidR="00CA1D5B" w:rsidRDefault="00261041" w:rsidP="000E515B">
      <w:pPr>
        <w:ind w:leftChars="200" w:left="480"/>
        <w:jc w:val="center"/>
      </w:pPr>
      <w:r w:rsidRPr="00261041">
        <w:rPr>
          <w:position w:val="-34"/>
        </w:rPr>
        <w:object w:dxaOrig="7000" w:dyaOrig="800">
          <v:shape id="_x0000_i1055" type="#_x0000_t75" style="width:350pt;height:40.05pt" o:ole="">
            <v:imagedata r:id="rId68" o:title=""/>
          </v:shape>
          <o:OLEObject Type="Embed" ProgID="Equation.DSMT4" ShapeID="_x0000_i1055" DrawAspect="Content" ObjectID="_1675158339" r:id="rId69"/>
        </w:object>
      </w:r>
    </w:p>
    <w:p w:rsidR="00CA1D5B" w:rsidRDefault="00CA1D5B" w:rsidP="00E9210C">
      <w:pPr>
        <w:rPr>
          <w:rFonts w:hAnsi="宋体"/>
          <w:bCs/>
        </w:rPr>
      </w:pPr>
    </w:p>
    <w:p w:rsidR="000E515B" w:rsidRDefault="000E515B" w:rsidP="00E9210C">
      <w:pPr>
        <w:rPr>
          <w:rFonts w:hAnsi="宋体"/>
          <w:bCs/>
        </w:rPr>
      </w:pPr>
    </w:p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5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</w:t>
      </w:r>
      <w:r w:rsidR="00261041" w:rsidRPr="00261041">
        <w:rPr>
          <w:position w:val="-12"/>
        </w:rPr>
        <w:object w:dxaOrig="920" w:dyaOrig="360">
          <v:shape id="_x0000_i1056" type="#_x0000_t75" style="width:45.7pt;height:18.15pt" o:ole="">
            <v:imagedata r:id="rId70" o:title=""/>
          </v:shape>
          <o:OLEObject Type="Embed" ProgID="Equation.DSMT4" ShapeID="_x0000_i1056" DrawAspect="Content" ObjectID="_1675158340" r:id="rId71"/>
        </w:object>
      </w:r>
      <w:r w:rsidRPr="00886E53">
        <w:rPr>
          <w:rFonts w:hAnsi="宋体"/>
        </w:rPr>
        <w:t>均为</w:t>
      </w:r>
      <w:r w:rsidRPr="00886E53">
        <w:t>3</w:t>
      </w:r>
      <w:r w:rsidRPr="00886E53">
        <w:rPr>
          <w:rFonts w:hAnsi="宋体"/>
        </w:rPr>
        <w:t>维列向量，记矩阵</w:t>
      </w:r>
    </w:p>
    <w:p w:rsidR="00E9210C" w:rsidRPr="00886E53" w:rsidRDefault="00261041" w:rsidP="00310091">
      <w:pPr>
        <w:ind w:firstLineChars="150" w:firstLine="360"/>
        <w:jc w:val="center"/>
      </w:pPr>
      <w:r w:rsidRPr="00261041">
        <w:rPr>
          <w:position w:val="-12"/>
        </w:rPr>
        <w:object w:dxaOrig="6460" w:dyaOrig="360">
          <v:shape id="_x0000_i1057" type="#_x0000_t75" style="width:323.05pt;height:18.15pt" o:ole="">
            <v:imagedata r:id="rId72" o:title=""/>
          </v:shape>
          <o:OLEObject Type="Embed" ProgID="Equation.DSMT4" ShapeID="_x0000_i1057" DrawAspect="Content" ObjectID="_1675158341" r:id="rId73"/>
        </w:object>
      </w:r>
    </w:p>
    <w:p w:rsidR="00E9210C" w:rsidRPr="00886E53" w:rsidRDefault="00E9210C" w:rsidP="00E9210C">
      <w:pPr>
        <w:ind w:firstLineChars="150" w:firstLine="360"/>
      </w:pPr>
      <w:r w:rsidRPr="00886E53">
        <w:rPr>
          <w:rFonts w:hAnsi="宋体"/>
        </w:rPr>
        <w:t>如果</w:t>
      </w:r>
      <w:r w:rsidR="00261041" w:rsidRPr="00261041">
        <w:rPr>
          <w:position w:val="-14"/>
        </w:rPr>
        <w:object w:dxaOrig="639" w:dyaOrig="400">
          <v:shape id="_x0000_i1058" type="#_x0000_t75" style="width:31.95pt;height:20.05pt" o:ole="">
            <v:imagedata r:id="rId74" o:title=""/>
          </v:shape>
          <o:OLEObject Type="Embed" ProgID="Equation.DSMT4" ShapeID="_x0000_i1058" DrawAspect="Content" ObjectID="_1675158342" r:id="rId75"/>
        </w:object>
      </w:r>
      <w:r w:rsidRPr="00886E53">
        <w:rPr>
          <w:rFonts w:hAnsi="宋体"/>
        </w:rPr>
        <w:t>，那么</w:t>
      </w:r>
      <w:r w:rsidR="00261041" w:rsidRPr="00261041">
        <w:rPr>
          <w:position w:val="-14"/>
        </w:rPr>
        <w:object w:dxaOrig="480" w:dyaOrig="400">
          <v:shape id="_x0000_i1059" type="#_x0000_t75" style="width:23.8pt;height:20.05pt" o:ole="">
            <v:imagedata r:id="rId76" o:title=""/>
          </v:shape>
          <o:OLEObject Type="Embed" ProgID="Equation.DSMT4" ShapeID="_x0000_i1059" DrawAspect="Content" ObjectID="_1675158343" r:id="rId77"/>
        </w:object>
      </w:r>
      <w:r w:rsidRPr="00886E53">
        <w:rPr>
          <w:u w:val="single"/>
        </w:rPr>
        <w:t xml:space="preserve">    </w:t>
      </w:r>
      <w:r w:rsidR="00310091">
        <w:rPr>
          <w:rFonts w:hint="eastAsia"/>
          <w:u w:val="single"/>
        </w:rPr>
        <w:t xml:space="preserve">  </w:t>
      </w:r>
      <w:r w:rsidR="00310091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CA1D5B" w:rsidRPr="003A45D1" w:rsidRDefault="002507F1" w:rsidP="000E515B">
      <w:pPr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61041" w:rsidRPr="00025957">
        <w:rPr>
          <w:position w:val="-4"/>
        </w:rPr>
        <w:object w:dxaOrig="180" w:dyaOrig="260">
          <v:shape id="_x0000_i1060" type="#_x0000_t75" style="width:8.75pt;height:13.15pt" o:ole="">
            <v:imagedata r:id="rId78" o:title=""/>
          </v:shape>
          <o:OLEObject Type="Embed" ProgID="Equation.DSMT4" ShapeID="_x0000_i1060" DrawAspect="Content" ObjectID="_1675158344" r:id="rId79"/>
        </w:object>
      </w:r>
      <w:r>
        <w:rPr>
          <w:rFonts w:hint="eastAsia"/>
        </w:rPr>
        <w:t>．</w:t>
      </w:r>
      <w:r w:rsidR="00CA1D5B" w:rsidRPr="003A45D1">
        <w:rPr>
          <w:rFonts w:hAnsi="宋体"/>
          <w:szCs w:val="21"/>
        </w:rPr>
        <w:t>因为</w:t>
      </w:r>
    </w:p>
    <w:p w:rsidR="00CA1D5B" w:rsidRPr="003A45D1" w:rsidRDefault="00261041" w:rsidP="000E515B">
      <w:pPr>
        <w:ind w:leftChars="200" w:left="480"/>
        <w:jc w:val="center"/>
        <w:rPr>
          <w:szCs w:val="21"/>
        </w:rPr>
      </w:pPr>
      <w:r w:rsidRPr="00261041">
        <w:rPr>
          <w:position w:val="-50"/>
        </w:rPr>
        <w:object w:dxaOrig="7080" w:dyaOrig="1120">
          <v:shape id="_x0000_i1061" type="#_x0000_t75" style="width:353.75pt;height:55.7pt" o:ole="">
            <v:imagedata r:id="rId80" o:title=""/>
          </v:shape>
          <o:OLEObject Type="Embed" ProgID="Equation.DSMT4" ShapeID="_x0000_i1061" DrawAspect="Content" ObjectID="_1675158345" r:id="rId81"/>
        </w:object>
      </w:r>
    </w:p>
    <w:p w:rsidR="00CA1D5B" w:rsidRPr="003A45D1" w:rsidRDefault="00CA1D5B" w:rsidP="00CA1D5B">
      <w:pPr>
        <w:ind w:firstLine="420"/>
        <w:rPr>
          <w:szCs w:val="21"/>
        </w:rPr>
      </w:pPr>
      <w:r w:rsidRPr="003A45D1">
        <w:rPr>
          <w:rFonts w:hAnsi="宋体"/>
          <w:szCs w:val="21"/>
        </w:rPr>
        <w:t>记</w:t>
      </w:r>
      <w:r w:rsidR="00261041" w:rsidRPr="00261041">
        <w:rPr>
          <w:position w:val="-12"/>
        </w:rPr>
        <w:object w:dxaOrig="1500" w:dyaOrig="360">
          <v:shape id="_x0000_i1062" type="#_x0000_t75" style="width:75.15pt;height:18.15pt" o:ole="">
            <v:imagedata r:id="rId82" o:title=""/>
          </v:shape>
          <o:OLEObject Type="Embed" ProgID="Equation.DSMT4" ShapeID="_x0000_i1062" DrawAspect="Content" ObjectID="_1675158346" r:id="rId83"/>
        </w:object>
      </w:r>
      <w:r w:rsidRPr="003A45D1">
        <w:rPr>
          <w:rFonts w:hAnsi="宋体"/>
          <w:szCs w:val="21"/>
        </w:rPr>
        <w:t>，两边取行列</w:t>
      </w:r>
      <w:r w:rsidR="000E515B">
        <w:rPr>
          <w:rFonts w:hAnsi="宋体"/>
          <w:szCs w:val="21"/>
        </w:rPr>
        <w:t>式</w:t>
      </w:r>
      <w:r w:rsidRPr="003A45D1">
        <w:rPr>
          <w:rFonts w:hAnsi="宋体"/>
          <w:szCs w:val="21"/>
        </w:rPr>
        <w:t>有</w:t>
      </w:r>
    </w:p>
    <w:p w:rsidR="00CA1D5B" w:rsidRPr="003A45D1" w:rsidRDefault="00261041" w:rsidP="000E515B">
      <w:pPr>
        <w:ind w:leftChars="200" w:left="480"/>
        <w:jc w:val="center"/>
        <w:rPr>
          <w:szCs w:val="21"/>
        </w:rPr>
      </w:pPr>
      <w:r w:rsidRPr="00261041">
        <w:rPr>
          <w:position w:val="-50"/>
        </w:rPr>
        <w:object w:dxaOrig="2799" w:dyaOrig="1120">
          <v:shape id="_x0000_i1063" type="#_x0000_t75" style="width:140.25pt;height:55.7pt" o:ole="">
            <v:imagedata r:id="rId84" o:title=""/>
          </v:shape>
          <o:OLEObject Type="Embed" ProgID="Equation.DSMT4" ShapeID="_x0000_i1063" DrawAspect="Content" ObjectID="_1675158347" r:id="rId85"/>
        </w:object>
      </w:r>
    </w:p>
    <w:p w:rsidR="00CA1D5B" w:rsidRDefault="00CA1D5B" w:rsidP="00E9210C">
      <w:pPr>
        <w:rPr>
          <w:rFonts w:hAnsi="宋体"/>
          <w:bCs/>
        </w:rPr>
      </w:pPr>
    </w:p>
    <w:p w:rsidR="000E515B" w:rsidRDefault="000E515B" w:rsidP="00E9210C">
      <w:pPr>
        <w:rPr>
          <w:rFonts w:hAnsi="宋体"/>
          <w:bCs/>
        </w:rPr>
      </w:pPr>
    </w:p>
    <w:p w:rsidR="00E9210C" w:rsidRDefault="00E9210C" w:rsidP="000E515B">
      <w:pPr>
        <w:ind w:left="480" w:hangingChars="200" w:hanging="480"/>
      </w:pPr>
      <w:r>
        <w:rPr>
          <w:rFonts w:hAnsi="宋体"/>
          <w:bCs/>
        </w:rPr>
        <w:t>(</w:t>
      </w:r>
      <w:r w:rsidRPr="00886E53">
        <w:rPr>
          <w:bCs/>
        </w:rPr>
        <w:t>6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从数</w:t>
      </w:r>
      <w:r w:rsidR="00261041" w:rsidRPr="00025957">
        <w:rPr>
          <w:position w:val="-4"/>
        </w:rPr>
        <w:object w:dxaOrig="180" w:dyaOrig="260">
          <v:shape id="_x0000_i1064" type="#_x0000_t75" style="width:8.75pt;height:13.15pt" o:ole="">
            <v:imagedata r:id="rId86" o:title=""/>
          </v:shape>
          <o:OLEObject Type="Embed" ProgID="Equation.DSMT4" ShapeID="_x0000_i1064" DrawAspect="Content" ObjectID="_1675158348" r:id="rId87"/>
        </w:object>
      </w:r>
      <w:r w:rsidRPr="00886E53">
        <w:t>,</w:t>
      </w:r>
      <w:r w:rsidR="000E515B">
        <w:rPr>
          <w:rFonts w:hint="eastAsia"/>
        </w:rPr>
        <w:t xml:space="preserve"> </w:t>
      </w:r>
      <w:r w:rsidR="00261041" w:rsidRPr="00025957">
        <w:rPr>
          <w:position w:val="-4"/>
        </w:rPr>
        <w:object w:dxaOrig="180" w:dyaOrig="260">
          <v:shape id="_x0000_i1065" type="#_x0000_t75" style="width:8.75pt;height:13.15pt" o:ole="">
            <v:imagedata r:id="rId88" o:title=""/>
          </v:shape>
          <o:OLEObject Type="Embed" ProgID="Equation.DSMT4" ShapeID="_x0000_i1065" DrawAspect="Content" ObjectID="_1675158349" r:id="rId89"/>
        </w:object>
      </w:r>
      <w:r w:rsidRPr="00886E53">
        <w:t>,</w:t>
      </w:r>
      <w:r w:rsidR="000E515B">
        <w:rPr>
          <w:rFonts w:hint="eastAsia"/>
        </w:rPr>
        <w:t xml:space="preserve"> </w:t>
      </w:r>
      <w:r w:rsidR="00261041" w:rsidRPr="00261041">
        <w:rPr>
          <w:position w:val="-6"/>
        </w:rPr>
        <w:object w:dxaOrig="180" w:dyaOrig="279">
          <v:shape id="_x0000_i1066" type="#_x0000_t75" style="width:8.75pt;height:13.75pt" o:ole="">
            <v:imagedata r:id="rId90" o:title=""/>
          </v:shape>
          <o:OLEObject Type="Embed" ProgID="Equation.DSMT4" ShapeID="_x0000_i1066" DrawAspect="Content" ObjectID="_1675158350" r:id="rId91"/>
        </w:object>
      </w:r>
      <w:r w:rsidRPr="00886E53">
        <w:t>,</w:t>
      </w:r>
      <w:r w:rsidR="000E515B">
        <w:rPr>
          <w:rFonts w:hint="eastAsia"/>
        </w:rPr>
        <w:t xml:space="preserve"> </w:t>
      </w:r>
      <w:r w:rsidR="00261041" w:rsidRPr="00025957">
        <w:rPr>
          <w:position w:val="-4"/>
        </w:rPr>
        <w:object w:dxaOrig="200" w:dyaOrig="260">
          <v:shape id="_x0000_i1067" type="#_x0000_t75" style="width:10pt;height:13.15pt" o:ole="">
            <v:imagedata r:id="rId92" o:title=""/>
          </v:shape>
          <o:OLEObject Type="Embed" ProgID="Equation.DSMT4" ShapeID="_x0000_i1067" DrawAspect="Content" ObjectID="_1675158351" r:id="rId93"/>
        </w:object>
      </w:r>
      <w:r w:rsidRPr="00886E53">
        <w:rPr>
          <w:rFonts w:hAnsi="宋体"/>
        </w:rPr>
        <w:t>中任取一个数，记为</w:t>
      </w:r>
      <w:r w:rsidR="00261041" w:rsidRPr="00025957">
        <w:rPr>
          <w:position w:val="-4"/>
        </w:rPr>
        <w:object w:dxaOrig="240" w:dyaOrig="260">
          <v:shape id="_x0000_i1068" type="#_x0000_t75" style="width:11.9pt;height:13.15pt" o:ole="">
            <v:imagedata r:id="rId94" o:title=""/>
          </v:shape>
          <o:OLEObject Type="Embed" ProgID="Equation.DSMT4" ShapeID="_x0000_i1068" DrawAspect="Content" ObjectID="_1675158352" r:id="rId95"/>
        </w:object>
      </w:r>
      <w:r w:rsidRPr="00886E53">
        <w:t xml:space="preserve">, </w:t>
      </w:r>
      <w:r w:rsidRPr="00886E53">
        <w:rPr>
          <w:rFonts w:hAnsi="宋体"/>
        </w:rPr>
        <w:t>再从</w:t>
      </w:r>
      <w:r w:rsidR="00261041" w:rsidRPr="00261041">
        <w:rPr>
          <w:position w:val="-8"/>
        </w:rPr>
        <w:object w:dxaOrig="920" w:dyaOrig="300">
          <v:shape id="_x0000_i1069" type="#_x0000_t75" style="width:45.7pt;height:15.05pt" o:ole="">
            <v:imagedata r:id="rId96" o:title=""/>
          </v:shape>
          <o:OLEObject Type="Embed" ProgID="Equation.DSMT4" ShapeID="_x0000_i1069" DrawAspect="Content" ObjectID="_1675158353" r:id="rId97"/>
        </w:object>
      </w:r>
      <w:r w:rsidRPr="00886E53">
        <w:rPr>
          <w:rFonts w:hAnsi="宋体"/>
        </w:rPr>
        <w:t>中任取一个数，记为</w:t>
      </w:r>
      <w:r w:rsidR="00261041" w:rsidRPr="00025957">
        <w:rPr>
          <w:position w:val="-4"/>
        </w:rPr>
        <w:object w:dxaOrig="220" w:dyaOrig="260">
          <v:shape id="_x0000_i1070" type="#_x0000_t75" style="width:11.25pt;height:13.15pt" o:ole="">
            <v:imagedata r:id="rId98" o:title=""/>
          </v:shape>
          <o:OLEObject Type="Embed" ProgID="Equation.DSMT4" ShapeID="_x0000_i1070" DrawAspect="Content" ObjectID="_1675158354" r:id="rId99"/>
        </w:object>
      </w:r>
      <w:r w:rsidRPr="00886E53">
        <w:t xml:space="preserve">, </w:t>
      </w:r>
      <w:r w:rsidRPr="00886E53">
        <w:rPr>
          <w:rFonts w:hAnsi="宋体"/>
        </w:rPr>
        <w:t>则</w:t>
      </w:r>
      <w:r w:rsidR="00261041" w:rsidRPr="00261041">
        <w:rPr>
          <w:position w:val="-10"/>
        </w:rPr>
        <w:object w:dxaOrig="1080" w:dyaOrig="320">
          <v:shape id="_x0000_i1071" type="#_x0000_t75" style="width:53.85pt;height:16.3pt" o:ole="">
            <v:imagedata r:id="rId100" o:title=""/>
          </v:shape>
          <o:OLEObject Type="Embed" ProgID="Equation.DSMT4" ShapeID="_x0000_i1071" DrawAspect="Content" ObjectID="_1675158355" r:id="rId101"/>
        </w:object>
      </w:r>
      <w:r w:rsidRPr="00886E53">
        <w:rPr>
          <w:u w:val="single"/>
        </w:rPr>
        <w:t>___________</w:t>
      </w:r>
      <w:r w:rsidR="00310091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0E515B" w:rsidRDefault="002507F1" w:rsidP="00CA1D5B">
      <w:pPr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261041" w:rsidRPr="00261041">
        <w:rPr>
          <w:position w:val="-24"/>
        </w:rPr>
        <w:object w:dxaOrig="380" w:dyaOrig="620">
          <v:shape id="_x0000_i1072" type="#_x0000_t75" style="width:18.8pt;height:31.3pt" o:ole="">
            <v:imagedata r:id="rId102" o:title=""/>
          </v:shape>
          <o:OLEObject Type="Embed" ProgID="Equation.DSMT4" ShapeID="_x0000_i1072" DrawAspect="Content" ObjectID="_1675158356" r:id="rId103"/>
        </w:object>
      </w:r>
      <w:r>
        <w:rPr>
          <w:rFonts w:hint="eastAsia"/>
        </w:rPr>
        <w:t>．</w:t>
      </w:r>
      <w:r w:rsidR="000E515B">
        <w:rPr>
          <w:rFonts w:hint="eastAsia"/>
          <w:szCs w:val="21"/>
        </w:rPr>
        <w:t>依题意，</w:t>
      </w:r>
      <w:r w:rsidR="00261041" w:rsidRPr="00261041">
        <w:rPr>
          <w:position w:val="-24"/>
        </w:rPr>
        <w:object w:dxaOrig="2560" w:dyaOrig="620">
          <v:shape id="_x0000_i1073" type="#_x0000_t75" style="width:127.7pt;height:31.3pt" o:ole="">
            <v:imagedata r:id="rId104" o:title=""/>
          </v:shape>
          <o:OLEObject Type="Embed" ProgID="Equation.DSMT4" ShapeID="_x0000_i1073" DrawAspect="Content" ObjectID="_1675158357" r:id="rId105"/>
        </w:object>
      </w:r>
    </w:p>
    <w:p w:rsidR="00CA1D5B" w:rsidRPr="000E515B" w:rsidRDefault="00261041" w:rsidP="000E515B">
      <w:pPr>
        <w:ind w:leftChars="200" w:left="480"/>
        <w:jc w:val="center"/>
      </w:pPr>
      <w:r w:rsidRPr="00261041">
        <w:rPr>
          <w:position w:val="-58"/>
        </w:rPr>
        <w:object w:dxaOrig="3960" w:dyaOrig="1280">
          <v:shape id="_x0000_i1074" type="#_x0000_t75" style="width:197.85pt;height:63.85pt" o:ole="">
            <v:imagedata r:id="rId106" o:title=""/>
          </v:shape>
          <o:OLEObject Type="Embed" ProgID="Equation.DSMT4" ShapeID="_x0000_i1074" DrawAspect="Content" ObjectID="_1675158358" r:id="rId107"/>
        </w:object>
      </w:r>
    </w:p>
    <w:p w:rsidR="000E515B" w:rsidRDefault="00CA1D5B" w:rsidP="000E515B">
      <w:pPr>
        <w:ind w:left="200"/>
        <w:rPr>
          <w:szCs w:val="21"/>
        </w:rPr>
      </w:pPr>
      <w:r w:rsidRPr="003A45D1">
        <w:rPr>
          <w:rFonts w:hAnsi="宋体"/>
          <w:szCs w:val="21"/>
        </w:rPr>
        <w:t>故</w:t>
      </w:r>
      <w:r w:rsidR="000E515B" w:rsidRPr="003A45D1">
        <w:rPr>
          <w:rFonts w:hAnsi="宋体"/>
          <w:szCs w:val="21"/>
        </w:rPr>
        <w:t>由全概率公式</w:t>
      </w:r>
    </w:p>
    <w:p w:rsidR="00CA1D5B" w:rsidRPr="00982020" w:rsidRDefault="00261041" w:rsidP="000E515B">
      <w:pPr>
        <w:ind w:left="200"/>
        <w:jc w:val="center"/>
        <w:rPr>
          <w:szCs w:val="21"/>
        </w:rPr>
      </w:pPr>
      <w:r w:rsidRPr="00261041">
        <w:rPr>
          <w:position w:val="-86"/>
        </w:rPr>
        <w:object w:dxaOrig="6020" w:dyaOrig="1520">
          <v:shape id="_x0000_i1075" type="#_x0000_t75" style="width:301.15pt;height:75.75pt" o:ole="">
            <v:imagedata r:id="rId108" o:title=""/>
          </v:shape>
          <o:OLEObject Type="Embed" ProgID="Equation.DSMT4" ShapeID="_x0000_i1075" DrawAspect="Content" ObjectID="_1675158359" r:id="rId109"/>
        </w:object>
      </w:r>
    </w:p>
    <w:p w:rsidR="00982020" w:rsidRDefault="00982020" w:rsidP="00E9210C">
      <w:pPr>
        <w:rPr>
          <w:rFonts w:hAnsi="宋体"/>
          <w:b/>
        </w:rPr>
      </w:pPr>
    </w:p>
    <w:p w:rsidR="00982020" w:rsidRDefault="00982020" w:rsidP="00E9210C">
      <w:pPr>
        <w:rPr>
          <w:rFonts w:hAnsi="宋体"/>
          <w:b/>
        </w:rPr>
      </w:pPr>
    </w:p>
    <w:p w:rsidR="00982020" w:rsidRDefault="00E9210C" w:rsidP="00982020">
      <w:pPr>
        <w:pStyle w:val="1"/>
      </w:pPr>
      <w:r w:rsidRPr="00886E53">
        <w:t>二、选择题</w:t>
      </w:r>
      <w:r w:rsidR="00982020">
        <w:rPr>
          <w:rFonts w:hint="eastAsia"/>
        </w:rPr>
        <w:t>（7~</w:t>
      </w:r>
      <w:r>
        <w:rPr>
          <w:rFonts w:hint="eastAsia"/>
        </w:rPr>
        <w:t>14</w:t>
      </w:r>
      <w:r w:rsidRPr="00886E53">
        <w:t>小题，每小题4分，共32分</w:t>
      </w:r>
      <w:r w:rsidR="00982020">
        <w:rPr>
          <w:rFonts w:hint="eastAsia"/>
        </w:rPr>
        <w:t>）</w:t>
      </w:r>
    </w:p>
    <w:p w:rsidR="00982020" w:rsidRDefault="00982020" w:rsidP="00E9210C">
      <w:pPr>
        <w:rPr>
          <w:rFonts w:hAnsi="宋体"/>
          <w:b/>
        </w:rPr>
      </w:pPr>
    </w:p>
    <w:p w:rsidR="00982020" w:rsidRPr="00886E53" w:rsidRDefault="00982020" w:rsidP="00E9210C">
      <w:pPr>
        <w:rPr>
          <w:b/>
        </w:rPr>
      </w:pPr>
    </w:p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7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设函数</w:t>
      </w:r>
      <w:r w:rsidR="00261041" w:rsidRPr="00261041">
        <w:rPr>
          <w:position w:val="-20"/>
        </w:rPr>
        <w:object w:dxaOrig="2000" w:dyaOrig="560">
          <v:shape id="_x0000_i1076" type="#_x0000_t75" style="width:100.15pt;height:28.15pt" o:ole="">
            <v:imagedata r:id="rId110" o:title=""/>
          </v:shape>
          <o:OLEObject Type="Embed" ProgID="Equation.DSMT4" ShapeID="_x0000_i1076" DrawAspect="Content" ObjectID="_1675158360" r:id="rId111"/>
        </w:object>
      </w:r>
      <w:r w:rsidRPr="00886E53">
        <w:rPr>
          <w:rFonts w:hAnsi="宋体"/>
        </w:rPr>
        <w:t>，则</w:t>
      </w:r>
      <w:r w:rsidR="00261041" w:rsidRPr="00261041">
        <w:rPr>
          <w:position w:val="-10"/>
        </w:rPr>
        <w:object w:dxaOrig="540" w:dyaOrig="320">
          <v:shape id="_x0000_i1077" type="#_x0000_t75" style="width:26.9pt;height:16.3pt" o:ole="">
            <v:imagedata r:id="rId112" o:title=""/>
          </v:shape>
          <o:OLEObject Type="Embed" ProgID="Equation.DSMT4" ShapeID="_x0000_i1077" DrawAspect="Content" ObjectID="_1675158361" r:id="rId113"/>
        </w:object>
      </w:r>
      <w:r w:rsidRPr="00886E53">
        <w:rPr>
          <w:rFonts w:hAnsi="宋体"/>
        </w:rPr>
        <w:t>在</w:t>
      </w:r>
      <w:r w:rsidR="00261041" w:rsidRPr="00261041">
        <w:rPr>
          <w:position w:val="-10"/>
        </w:rPr>
        <w:object w:dxaOrig="940" w:dyaOrig="320">
          <v:shape id="_x0000_i1078" type="#_x0000_t75" style="width:46.95pt;height:16.3pt" o:ole="">
            <v:imagedata r:id="rId114" o:title=""/>
          </v:shape>
          <o:OLEObject Type="Embed" ProgID="Equation.DSMT4" ShapeID="_x0000_i1078" DrawAspect="Content" ObjectID="_1675158362" r:id="rId115"/>
        </w:object>
      </w:r>
      <w:r w:rsidRPr="00886E53">
        <w:rPr>
          <w:rFonts w:hAnsi="宋体"/>
        </w:rPr>
        <w:t>内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E9210C" w:rsidRPr="00886E53" w:rsidRDefault="00F267C9" w:rsidP="00E9210C">
      <w:pPr>
        <w:ind w:firstLineChars="200" w:firstLine="480"/>
      </w:pPr>
      <w:r>
        <w:t xml:space="preserve">(A) </w:t>
      </w:r>
      <w:r w:rsidR="00E9210C" w:rsidRPr="00886E53">
        <w:rPr>
          <w:rFonts w:hAnsi="宋体"/>
        </w:rPr>
        <w:t>处处可导</w:t>
      </w:r>
      <w:r>
        <w:rPr>
          <w:rFonts w:hint="eastAsia"/>
        </w:rPr>
        <w:t>．</w:t>
      </w:r>
      <w:r>
        <w:t xml:space="preserve">                (B) </w:t>
      </w:r>
      <w:r w:rsidR="00E9210C" w:rsidRPr="00886E53">
        <w:rPr>
          <w:rFonts w:hAnsi="宋体"/>
        </w:rPr>
        <w:t>恰有一个不可导点</w:t>
      </w:r>
      <w:r>
        <w:rPr>
          <w:rFonts w:hint="eastAsia"/>
        </w:rPr>
        <w:t>．</w:t>
      </w:r>
    </w:p>
    <w:p w:rsidR="00E9210C" w:rsidRPr="00886E53" w:rsidRDefault="00F267C9" w:rsidP="00E9210C">
      <w:pPr>
        <w:ind w:firstLineChars="200" w:firstLine="480"/>
      </w:pPr>
      <w:r>
        <w:t xml:space="preserve">(C) </w:t>
      </w:r>
      <w:r w:rsidR="00E9210C" w:rsidRPr="00886E53">
        <w:rPr>
          <w:rFonts w:hAnsi="宋体"/>
        </w:rPr>
        <w:t>恰有两个不可导点</w:t>
      </w:r>
      <w:r>
        <w:rPr>
          <w:rFonts w:hAnsi="宋体" w:hint="eastAsia"/>
        </w:rPr>
        <w:t>．</w:t>
      </w:r>
      <w:r>
        <w:t xml:space="preserve">        (D) </w:t>
      </w:r>
      <w:r w:rsidR="00E9210C" w:rsidRPr="00886E53">
        <w:rPr>
          <w:rFonts w:hAnsi="宋体"/>
        </w:rPr>
        <w:t>至少有三个不可导点</w:t>
      </w:r>
      <w:r>
        <w:rPr>
          <w:rFonts w:hAnsi="宋体" w:hint="eastAsia"/>
        </w:rPr>
        <w:t>．</w:t>
      </w:r>
    </w:p>
    <w:p w:rsidR="002507F1" w:rsidRDefault="002507F1" w:rsidP="002507F1">
      <w:pPr>
        <w:rPr>
          <w:bCs/>
        </w:rPr>
      </w:pPr>
    </w:p>
    <w:p w:rsidR="00CA1D5B" w:rsidRPr="003A45D1" w:rsidRDefault="002507F1" w:rsidP="00CA1D5B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rPr>
          <w:bCs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665461">
        <w:rPr>
          <w:rFonts w:hint="eastAsia"/>
        </w:rPr>
        <w:t>先</w:t>
      </w:r>
      <w:r w:rsidR="00665461">
        <w:rPr>
          <w:rFonts w:hAnsi="宋体"/>
        </w:rPr>
        <w:t>分段讨论</w:t>
      </w:r>
      <w:r w:rsidR="00665461">
        <w:rPr>
          <w:rFonts w:hAnsi="宋体" w:hint="eastAsia"/>
        </w:rPr>
        <w:t>求出</w:t>
      </w:r>
      <w:r w:rsidR="00261041" w:rsidRPr="00261041">
        <w:rPr>
          <w:position w:val="-10"/>
        </w:rPr>
        <w:object w:dxaOrig="540" w:dyaOrig="320">
          <v:shape id="_x0000_i1079" type="#_x0000_t75" style="width:26.9pt;height:16.3pt" o:ole="">
            <v:imagedata r:id="rId116" o:title=""/>
          </v:shape>
          <o:OLEObject Type="Embed" ProgID="Equation.DSMT4" ShapeID="_x0000_i1079" DrawAspect="Content" ObjectID="_1675158363" r:id="rId117"/>
        </w:object>
      </w:r>
      <w:r w:rsidR="00665461">
        <w:rPr>
          <w:rFonts w:hint="eastAsia"/>
        </w:rPr>
        <w:t>：</w:t>
      </w:r>
    </w:p>
    <w:p w:rsidR="00CA1D5B" w:rsidRPr="003A45D1" w:rsidRDefault="00CA1D5B" w:rsidP="00CA1D5B">
      <w:pPr>
        <w:ind w:firstLineChars="200" w:firstLine="480"/>
      </w:pPr>
      <w:r w:rsidRPr="003A45D1">
        <w:rPr>
          <w:rFonts w:hAnsi="宋体"/>
        </w:rPr>
        <w:t>当</w:t>
      </w:r>
      <w:r w:rsidR="00261041" w:rsidRPr="00261041">
        <w:rPr>
          <w:position w:val="-10"/>
        </w:rPr>
        <w:object w:dxaOrig="660" w:dyaOrig="320">
          <v:shape id="_x0000_i1080" type="#_x0000_t75" style="width:33.2pt;height:16.3pt" o:ole="">
            <v:imagedata r:id="rId118" o:title=""/>
          </v:shape>
          <o:OLEObject Type="Embed" ProgID="Equation.DSMT4" ShapeID="_x0000_i1080" DrawAspect="Content" ObjectID="_1675158364" r:id="rId119"/>
        </w:object>
      </w:r>
      <w:r w:rsidRPr="003A45D1">
        <w:rPr>
          <w:rFonts w:hAnsi="宋体"/>
        </w:rPr>
        <w:t>时，有</w:t>
      </w:r>
      <w:r w:rsidR="00261041" w:rsidRPr="00261041">
        <w:rPr>
          <w:position w:val="-12"/>
        </w:rPr>
        <w:object w:dxaOrig="2040" w:dyaOrig="440">
          <v:shape id="_x0000_i1081" type="#_x0000_t75" style="width:102.05pt;height:21.9pt" o:ole="">
            <v:imagedata r:id="rId120" o:title=""/>
          </v:shape>
          <o:OLEObject Type="Embed" ProgID="Equation.DSMT4" ShapeID="_x0000_i1081" DrawAspect="Content" ObjectID="_1675158365" r:id="rId121"/>
        </w:object>
      </w:r>
      <w:r w:rsidRPr="003A45D1">
        <w:rPr>
          <w:rFonts w:hAnsi="宋体"/>
        </w:rPr>
        <w:t>，</w:t>
      </w:r>
      <w:r w:rsidR="00665461">
        <w:rPr>
          <w:rFonts w:hAnsi="宋体" w:hint="eastAsia"/>
        </w:rPr>
        <w:t>故</w:t>
      </w:r>
      <w:r w:rsidR="00261041" w:rsidRPr="00261041">
        <w:rPr>
          <w:position w:val="-20"/>
        </w:rPr>
        <w:object w:dxaOrig="2400" w:dyaOrig="520">
          <v:shape id="_x0000_i1082" type="#_x0000_t75" style="width:120.2pt;height:26.3pt" o:ole="">
            <v:imagedata r:id="rId122" o:title=""/>
          </v:shape>
          <o:OLEObject Type="Embed" ProgID="Equation.DSMT4" ShapeID="_x0000_i1082" DrawAspect="Content" ObjectID="_1675158366" r:id="rId123"/>
        </w:object>
      </w:r>
      <w:r w:rsidRPr="003A45D1">
        <w:rPr>
          <w:rFonts w:hAnsi="宋体"/>
        </w:rPr>
        <w:t>；</w:t>
      </w:r>
    </w:p>
    <w:p w:rsidR="00CA1D5B" w:rsidRPr="003A45D1" w:rsidRDefault="00CA1D5B" w:rsidP="00CA1D5B">
      <w:pPr>
        <w:ind w:firstLineChars="200" w:firstLine="480"/>
      </w:pPr>
      <w:r w:rsidRPr="003A45D1">
        <w:rPr>
          <w:rFonts w:hAnsi="宋体"/>
        </w:rPr>
        <w:t>当</w:t>
      </w:r>
      <w:r w:rsidR="00261041" w:rsidRPr="00261041">
        <w:rPr>
          <w:position w:val="-10"/>
        </w:rPr>
        <w:object w:dxaOrig="660" w:dyaOrig="320">
          <v:shape id="_x0000_i1083" type="#_x0000_t75" style="width:33.2pt;height:16.3pt" o:ole="">
            <v:imagedata r:id="rId124" o:title=""/>
          </v:shape>
          <o:OLEObject Type="Embed" ProgID="Equation.DSMT4" ShapeID="_x0000_i1083" DrawAspect="Content" ObjectID="_1675158367" r:id="rId125"/>
        </w:object>
      </w:r>
      <w:r w:rsidRPr="003A45D1">
        <w:rPr>
          <w:rFonts w:hAnsi="宋体"/>
        </w:rPr>
        <w:t>时，</w:t>
      </w:r>
      <w:r w:rsidR="00261041" w:rsidRPr="00261041">
        <w:rPr>
          <w:position w:val="-20"/>
        </w:rPr>
        <w:object w:dxaOrig="2940" w:dyaOrig="480">
          <v:shape id="_x0000_i1084" type="#_x0000_t75" style="width:147.15pt;height:23.8pt" o:ole="">
            <v:imagedata r:id="rId126" o:title=""/>
          </v:shape>
          <o:OLEObject Type="Embed" ProgID="Equation.DSMT4" ShapeID="_x0000_i1084" DrawAspect="Content" ObjectID="_1675158368" r:id="rId127"/>
        </w:object>
      </w:r>
      <w:r w:rsidRPr="003A45D1">
        <w:rPr>
          <w:rFonts w:hAnsi="宋体"/>
        </w:rPr>
        <w:t>；</w:t>
      </w:r>
    </w:p>
    <w:p w:rsidR="00665461" w:rsidRPr="00665461" w:rsidRDefault="00CA1D5B" w:rsidP="00665461">
      <w:pPr>
        <w:ind w:firstLineChars="200" w:firstLine="480"/>
      </w:pPr>
      <w:r w:rsidRPr="003A45D1">
        <w:rPr>
          <w:rFonts w:hAnsi="宋体"/>
        </w:rPr>
        <w:t>当</w:t>
      </w:r>
      <w:r w:rsidR="00261041" w:rsidRPr="00261041">
        <w:rPr>
          <w:position w:val="-10"/>
        </w:rPr>
        <w:object w:dxaOrig="660" w:dyaOrig="320">
          <v:shape id="_x0000_i1085" type="#_x0000_t75" style="width:33.2pt;height:16.3pt" o:ole="">
            <v:imagedata r:id="rId128" o:title=""/>
          </v:shape>
          <o:OLEObject Type="Embed" ProgID="Equation.DSMT4" ShapeID="_x0000_i1085" DrawAspect="Content" ObjectID="_1675158369" r:id="rId129"/>
        </w:object>
      </w:r>
      <w:r w:rsidRPr="003A45D1">
        <w:rPr>
          <w:rFonts w:hAnsi="宋体"/>
        </w:rPr>
        <w:t>时，</w:t>
      </w:r>
      <w:r w:rsidR="00261041" w:rsidRPr="00261041">
        <w:rPr>
          <w:position w:val="-12"/>
        </w:rPr>
        <w:object w:dxaOrig="4400" w:dyaOrig="440">
          <v:shape id="_x0000_i1086" type="#_x0000_t75" style="width:219.75pt;height:21.9pt" o:ole="">
            <v:imagedata r:id="rId130" o:title=""/>
          </v:shape>
          <o:OLEObject Type="Embed" ProgID="Equation.DSMT4" ShapeID="_x0000_i1086" DrawAspect="Content" ObjectID="_1675158370" r:id="rId131"/>
        </w:object>
      </w:r>
      <w:r w:rsidRPr="003A45D1">
        <w:rPr>
          <w:rFonts w:hAnsi="宋体"/>
        </w:rPr>
        <w:t>，</w:t>
      </w:r>
      <w:r w:rsidR="00665461">
        <w:rPr>
          <w:rFonts w:hAnsi="宋体" w:hint="eastAsia"/>
        </w:rPr>
        <w:t>故</w:t>
      </w:r>
      <w:r w:rsidR="00261041" w:rsidRPr="00261041">
        <w:rPr>
          <w:position w:val="-10"/>
        </w:rPr>
        <w:object w:dxaOrig="1080" w:dyaOrig="360">
          <v:shape id="_x0000_i1087" type="#_x0000_t75" style="width:53.85pt;height:18.15pt" o:ole="">
            <v:imagedata r:id="rId132" o:title=""/>
          </v:shape>
          <o:OLEObject Type="Embed" ProgID="Equation.DSMT4" ShapeID="_x0000_i1087" DrawAspect="Content" ObjectID="_1675158371" r:id="rId133"/>
        </w:object>
      </w:r>
      <w:r w:rsidR="00665461">
        <w:rPr>
          <w:rFonts w:hint="eastAsia"/>
        </w:rPr>
        <w:t>．</w:t>
      </w:r>
      <w:r w:rsidRPr="003A45D1">
        <w:rPr>
          <w:rFonts w:hAnsi="宋体"/>
        </w:rPr>
        <w:t>所以</w:t>
      </w:r>
    </w:p>
    <w:p w:rsidR="00CA1D5B" w:rsidRPr="003A45D1" w:rsidRDefault="00261041" w:rsidP="00665461">
      <w:pPr>
        <w:ind w:firstLineChars="200" w:firstLine="480"/>
        <w:jc w:val="center"/>
      </w:pPr>
      <w:r w:rsidRPr="00261041">
        <w:rPr>
          <w:position w:val="-36"/>
        </w:rPr>
        <w:object w:dxaOrig="2780" w:dyaOrig="840">
          <v:shape id="_x0000_i1088" type="#_x0000_t75" style="width:139pt;height:41.95pt" o:ole="">
            <v:imagedata r:id="rId134" o:title=""/>
          </v:shape>
          <o:OLEObject Type="Embed" ProgID="Equation.DSMT4" ShapeID="_x0000_i1088" DrawAspect="Content" ObjectID="_1675158372" r:id="rId135"/>
        </w:object>
      </w:r>
    </w:p>
    <w:p w:rsidR="00CA1D5B" w:rsidRPr="003A45D1" w:rsidRDefault="00CA1D5B" w:rsidP="00CA1D5B">
      <w:pPr>
        <w:ind w:firstLineChars="200" w:firstLine="480"/>
      </w:pPr>
      <w:r w:rsidRPr="003A45D1">
        <w:rPr>
          <w:rFonts w:hAnsi="宋体"/>
        </w:rPr>
        <w:t>再讨论</w:t>
      </w:r>
      <w:r w:rsidR="00261041" w:rsidRPr="00261041">
        <w:rPr>
          <w:position w:val="-10"/>
        </w:rPr>
        <w:object w:dxaOrig="540" w:dyaOrig="320">
          <v:shape id="_x0000_i1089" type="#_x0000_t75" style="width:26.9pt;height:16.3pt" o:ole="">
            <v:imagedata r:id="rId136" o:title=""/>
          </v:shape>
          <o:OLEObject Type="Embed" ProgID="Equation.DSMT4" ShapeID="_x0000_i1089" DrawAspect="Content" ObjectID="_1675158373" r:id="rId137"/>
        </w:object>
      </w:r>
      <w:r w:rsidRPr="003A45D1">
        <w:rPr>
          <w:rFonts w:hAnsi="宋体"/>
        </w:rPr>
        <w:t>的不可导点</w:t>
      </w:r>
      <w:r w:rsidR="00665461">
        <w:rPr>
          <w:rFonts w:hint="eastAsia"/>
        </w:rPr>
        <w:t>：</w:t>
      </w:r>
      <w:r w:rsidRPr="003A45D1">
        <w:rPr>
          <w:rFonts w:hAnsi="宋体"/>
        </w:rPr>
        <w:t>按导数定义，易知</w:t>
      </w:r>
      <w:r w:rsidR="00261041" w:rsidRPr="00025957">
        <w:rPr>
          <w:position w:val="-4"/>
        </w:rPr>
        <w:object w:dxaOrig="680" w:dyaOrig="260">
          <v:shape id="_x0000_i1090" type="#_x0000_t75" style="width:33.8pt;height:13.15pt" o:ole="">
            <v:imagedata r:id="rId138" o:title=""/>
          </v:shape>
          <o:OLEObject Type="Embed" ProgID="Equation.DSMT4" ShapeID="_x0000_i1090" DrawAspect="Content" ObjectID="_1675158374" r:id="rId139"/>
        </w:object>
      </w:r>
      <w:r w:rsidRPr="003A45D1">
        <w:rPr>
          <w:rFonts w:hAnsi="宋体"/>
        </w:rPr>
        <w:t>处</w:t>
      </w:r>
      <w:r w:rsidR="00261041" w:rsidRPr="00261041">
        <w:rPr>
          <w:position w:val="-10"/>
        </w:rPr>
        <w:object w:dxaOrig="540" w:dyaOrig="320">
          <v:shape id="_x0000_i1091" type="#_x0000_t75" style="width:26.9pt;height:16.3pt" o:ole="">
            <v:imagedata r:id="rId140" o:title=""/>
          </v:shape>
          <o:OLEObject Type="Embed" ProgID="Equation.DSMT4" ShapeID="_x0000_i1091" DrawAspect="Content" ObjectID="_1675158375" r:id="rId141"/>
        </w:object>
      </w:r>
      <w:r w:rsidRPr="003A45D1">
        <w:rPr>
          <w:rFonts w:hAnsi="宋体"/>
        </w:rPr>
        <w:t>不可导，故应选</w:t>
      </w:r>
      <w:r w:rsidR="00665461">
        <w:t>(C)</w:t>
      </w:r>
      <w:r w:rsidR="00665461"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665461" w:rsidRPr="00CA1D5B" w:rsidRDefault="00665461" w:rsidP="00E9210C">
      <w:pPr>
        <w:rPr>
          <w:rFonts w:hAnsi="宋体"/>
          <w:bCs/>
        </w:rPr>
      </w:pPr>
    </w:p>
    <w:p w:rsidR="00E9210C" w:rsidRPr="00F267C9" w:rsidRDefault="00E9210C" w:rsidP="00F267C9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8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</w:t>
      </w:r>
      <w:r w:rsidR="00261041" w:rsidRPr="00261041">
        <w:rPr>
          <w:position w:val="-10"/>
        </w:rPr>
        <w:object w:dxaOrig="520" w:dyaOrig="320">
          <v:shape id="_x0000_i1092" type="#_x0000_t75" style="width:26.3pt;height:16.3pt" o:ole="">
            <v:imagedata r:id="rId142" o:title=""/>
          </v:shape>
          <o:OLEObject Type="Embed" ProgID="Equation.DSMT4" ShapeID="_x0000_i1092" DrawAspect="Content" ObjectID="_1675158376" r:id="rId143"/>
        </w:object>
      </w:r>
      <w:r w:rsidRPr="00886E53">
        <w:rPr>
          <w:rFonts w:hAnsi="宋体"/>
        </w:rPr>
        <w:t>是连续函数</w:t>
      </w:r>
      <w:r w:rsidR="00261041" w:rsidRPr="00261041">
        <w:rPr>
          <w:position w:val="-10"/>
        </w:rPr>
        <w:object w:dxaOrig="540" w:dyaOrig="320">
          <v:shape id="_x0000_i1093" type="#_x0000_t75" style="width:26.9pt;height:16.3pt" o:ole="">
            <v:imagedata r:id="rId144" o:title=""/>
          </v:shape>
          <o:OLEObject Type="Embed" ProgID="Equation.DSMT4" ShapeID="_x0000_i1093" DrawAspect="Content" ObjectID="_1675158377" r:id="rId145"/>
        </w:object>
      </w:r>
      <w:r w:rsidRPr="00886E53">
        <w:rPr>
          <w:rFonts w:hAnsi="宋体"/>
        </w:rPr>
        <w:t>的一个原函数，</w:t>
      </w:r>
      <w:r w:rsidR="00261041" w:rsidRPr="00261041">
        <w:rPr>
          <w:position w:val="-6"/>
        </w:rPr>
        <w:object w:dxaOrig="999" w:dyaOrig="279">
          <v:shape id="_x0000_i1094" type="#_x0000_t75" style="width:50.1pt;height:13.75pt" o:ole="">
            <v:imagedata r:id="rId146" o:title=""/>
          </v:shape>
          <o:OLEObject Type="Embed" ProgID="Equation.DSMT4" ShapeID="_x0000_i1094" DrawAspect="Content" ObjectID="_1675158378" r:id="rId147"/>
        </w:object>
      </w:r>
      <w:r w:rsidRPr="00886E53">
        <w:rPr>
          <w:rFonts w:hAnsi="宋体"/>
        </w:rPr>
        <w:t>表示</w:t>
      </w:r>
      <w:r w:rsidRPr="00886E53">
        <w:t>“</w:t>
      </w:r>
      <w:r w:rsidR="00261041" w:rsidRPr="00025957">
        <w:rPr>
          <w:position w:val="-4"/>
        </w:rPr>
        <w:object w:dxaOrig="279" w:dyaOrig="260">
          <v:shape id="_x0000_i1095" type="#_x0000_t75" style="width:13.75pt;height:13.15pt" o:ole="">
            <v:imagedata r:id="rId148" o:title=""/>
          </v:shape>
          <o:OLEObject Type="Embed" ProgID="Equation.DSMT4" ShapeID="_x0000_i1095" DrawAspect="Content" ObjectID="_1675158379" r:id="rId149"/>
        </w:object>
      </w:r>
      <w:r w:rsidRPr="00886E53">
        <w:rPr>
          <w:rFonts w:hAnsi="宋体"/>
        </w:rPr>
        <w:t>的充分必要条件是</w:t>
      </w:r>
      <w:r w:rsidR="00261041" w:rsidRPr="00025957">
        <w:rPr>
          <w:position w:val="-4"/>
        </w:rPr>
        <w:object w:dxaOrig="260" w:dyaOrig="260">
          <v:shape id="_x0000_i1096" type="#_x0000_t75" style="width:13.15pt;height:13.15pt" o:ole="">
            <v:imagedata r:id="rId150" o:title=""/>
          </v:shape>
          <o:OLEObject Type="Embed" ProgID="Equation.DSMT4" ShapeID="_x0000_i1096" DrawAspect="Content" ObjectID="_1675158380" r:id="rId151"/>
        </w:object>
      </w:r>
      <w:r w:rsidRPr="00886E53">
        <w:t>”</w:t>
      </w:r>
      <w:r w:rsidRPr="00886E53">
        <w:rPr>
          <w:rFonts w:hAnsi="宋体"/>
        </w:rPr>
        <w:t>，则必有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F267C9" w:rsidRDefault="00E9210C" w:rsidP="00E9210C">
      <w:pPr>
        <w:ind w:firstLineChars="200" w:firstLine="480"/>
      </w:pPr>
      <w:r w:rsidRPr="00886E53">
        <w:t>(A)</w:t>
      </w:r>
      <w:r w:rsidR="00F267C9">
        <w:rPr>
          <w:rFonts w:hint="eastAsia"/>
        </w:rPr>
        <w:t xml:space="preserve"> </w:t>
      </w:r>
      <w:r w:rsidR="00261041" w:rsidRPr="00261041">
        <w:rPr>
          <w:position w:val="-10"/>
        </w:rPr>
        <w:object w:dxaOrig="520" w:dyaOrig="320">
          <v:shape id="_x0000_i1097" type="#_x0000_t75" style="width:26.3pt;height:16.3pt" o:ole="">
            <v:imagedata r:id="rId152" o:title=""/>
          </v:shape>
          <o:OLEObject Type="Embed" ProgID="Equation.DSMT4" ShapeID="_x0000_i1097" DrawAspect="Content" ObjectID="_1675158381" r:id="rId153"/>
        </w:object>
      </w:r>
      <w:r w:rsidRPr="00886E53">
        <w:rPr>
          <w:rFonts w:hAnsi="宋体"/>
        </w:rPr>
        <w:t>是偶函数</w:t>
      </w:r>
      <w:r w:rsidR="00261041" w:rsidRPr="00261041">
        <w:rPr>
          <w:position w:val="-6"/>
        </w:rPr>
        <w:object w:dxaOrig="340" w:dyaOrig="240">
          <v:shape id="_x0000_i1098" type="#_x0000_t75" style="width:16.9pt;height:11.9pt" o:ole="">
            <v:imagedata r:id="rId154" o:title=""/>
          </v:shape>
          <o:OLEObject Type="Embed" ProgID="Equation.DSMT4" ShapeID="_x0000_i1098" DrawAspect="Content" ObjectID="_1675158382" r:id="rId155"/>
        </w:object>
      </w:r>
      <w:r w:rsidR="00261041" w:rsidRPr="00261041">
        <w:rPr>
          <w:position w:val="-10"/>
        </w:rPr>
        <w:object w:dxaOrig="540" w:dyaOrig="320">
          <v:shape id="_x0000_i1099" type="#_x0000_t75" style="width:26.9pt;height:16.3pt" o:ole="">
            <v:imagedata r:id="rId156" o:title=""/>
          </v:shape>
          <o:OLEObject Type="Embed" ProgID="Equation.DSMT4" ShapeID="_x0000_i1099" DrawAspect="Content" ObjectID="_1675158383" r:id="rId157"/>
        </w:object>
      </w:r>
      <w:r w:rsidRPr="00886E53">
        <w:rPr>
          <w:rFonts w:hAnsi="宋体"/>
        </w:rPr>
        <w:t>是奇函数</w: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>(B)</w:t>
      </w:r>
      <w:r w:rsidR="00F267C9">
        <w:rPr>
          <w:rFonts w:hint="eastAsia"/>
        </w:rPr>
        <w:t xml:space="preserve"> </w:t>
      </w:r>
      <w:r w:rsidR="00261041" w:rsidRPr="00261041">
        <w:rPr>
          <w:position w:val="-10"/>
        </w:rPr>
        <w:object w:dxaOrig="520" w:dyaOrig="320">
          <v:shape id="_x0000_i1100" type="#_x0000_t75" style="width:26.3pt;height:16.3pt" o:ole="">
            <v:imagedata r:id="rId158" o:title=""/>
          </v:shape>
          <o:OLEObject Type="Embed" ProgID="Equation.DSMT4" ShapeID="_x0000_i1100" DrawAspect="Content" ObjectID="_1675158384" r:id="rId159"/>
        </w:object>
      </w:r>
      <w:r w:rsidRPr="00886E53">
        <w:rPr>
          <w:rFonts w:hAnsi="宋体"/>
        </w:rPr>
        <w:t>是奇函数</w:t>
      </w:r>
      <w:r w:rsidR="00261041" w:rsidRPr="00261041">
        <w:rPr>
          <w:position w:val="-6"/>
        </w:rPr>
        <w:object w:dxaOrig="340" w:dyaOrig="240">
          <v:shape id="_x0000_i1101" type="#_x0000_t75" style="width:16.9pt;height:11.9pt" o:ole="">
            <v:imagedata r:id="rId160" o:title=""/>
          </v:shape>
          <o:OLEObject Type="Embed" ProgID="Equation.DSMT4" ShapeID="_x0000_i1101" DrawAspect="Content" ObjectID="_1675158385" r:id="rId161"/>
        </w:object>
      </w:r>
      <w:r w:rsidR="00261041" w:rsidRPr="00261041">
        <w:rPr>
          <w:position w:val="-10"/>
        </w:rPr>
        <w:object w:dxaOrig="540" w:dyaOrig="320">
          <v:shape id="_x0000_i1102" type="#_x0000_t75" style="width:26.9pt;height:16.3pt" o:ole="">
            <v:imagedata r:id="rId162" o:title=""/>
          </v:shape>
          <o:OLEObject Type="Embed" ProgID="Equation.DSMT4" ShapeID="_x0000_i1102" DrawAspect="Content" ObjectID="_1675158386" r:id="rId163"/>
        </w:object>
      </w:r>
      <w:r w:rsidRPr="00886E53">
        <w:rPr>
          <w:rFonts w:hAnsi="宋体"/>
        </w:rPr>
        <w:t>是偶函数</w:t>
      </w:r>
      <w:r w:rsidR="00F267C9">
        <w:rPr>
          <w:rFonts w:hint="eastAsia"/>
        </w:rPr>
        <w:t>．</w:t>
      </w:r>
    </w:p>
    <w:p w:rsidR="00F267C9" w:rsidRDefault="00E9210C" w:rsidP="00E9210C">
      <w:pPr>
        <w:ind w:firstLineChars="200" w:firstLine="480"/>
      </w:pPr>
      <w:r w:rsidRPr="00886E53">
        <w:t>(C)</w:t>
      </w:r>
      <w:r w:rsidR="00F267C9">
        <w:rPr>
          <w:rFonts w:hint="eastAsia"/>
        </w:rPr>
        <w:t xml:space="preserve"> </w:t>
      </w:r>
      <w:r w:rsidR="00261041" w:rsidRPr="00261041">
        <w:rPr>
          <w:position w:val="-10"/>
        </w:rPr>
        <w:object w:dxaOrig="520" w:dyaOrig="320">
          <v:shape id="_x0000_i1103" type="#_x0000_t75" style="width:26.3pt;height:16.3pt" o:ole="">
            <v:imagedata r:id="rId164" o:title=""/>
          </v:shape>
          <o:OLEObject Type="Embed" ProgID="Equation.DSMT4" ShapeID="_x0000_i1103" DrawAspect="Content" ObjectID="_1675158387" r:id="rId165"/>
        </w:object>
      </w:r>
      <w:r w:rsidRPr="00886E53">
        <w:rPr>
          <w:rFonts w:hAnsi="宋体"/>
        </w:rPr>
        <w:t>是周期函数</w:t>
      </w:r>
      <w:r w:rsidR="00261041" w:rsidRPr="00261041">
        <w:rPr>
          <w:position w:val="-6"/>
        </w:rPr>
        <w:object w:dxaOrig="340" w:dyaOrig="240">
          <v:shape id="_x0000_i1104" type="#_x0000_t75" style="width:16.9pt;height:11.9pt" o:ole="">
            <v:imagedata r:id="rId166" o:title=""/>
          </v:shape>
          <o:OLEObject Type="Embed" ProgID="Equation.DSMT4" ShapeID="_x0000_i1104" DrawAspect="Content" ObjectID="_1675158388" r:id="rId167"/>
        </w:object>
      </w:r>
      <w:r w:rsidR="00261041" w:rsidRPr="00261041">
        <w:rPr>
          <w:position w:val="-10"/>
        </w:rPr>
        <w:object w:dxaOrig="540" w:dyaOrig="320">
          <v:shape id="_x0000_i1105" type="#_x0000_t75" style="width:26.9pt;height:16.3pt" o:ole="">
            <v:imagedata r:id="rId168" o:title=""/>
          </v:shape>
          <o:OLEObject Type="Embed" ProgID="Equation.DSMT4" ShapeID="_x0000_i1105" DrawAspect="Content" ObjectID="_1675158389" r:id="rId169"/>
        </w:object>
      </w:r>
      <w:r w:rsidRPr="00886E53">
        <w:rPr>
          <w:rFonts w:hAnsi="宋体"/>
        </w:rPr>
        <w:t>是周期函数</w: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>(D)</w:t>
      </w:r>
      <w:r w:rsidR="00F267C9">
        <w:rPr>
          <w:rFonts w:hint="eastAsia"/>
        </w:rPr>
        <w:t xml:space="preserve"> </w:t>
      </w:r>
      <w:r w:rsidR="00261041" w:rsidRPr="00261041">
        <w:rPr>
          <w:position w:val="-10"/>
        </w:rPr>
        <w:object w:dxaOrig="520" w:dyaOrig="320">
          <v:shape id="_x0000_i1106" type="#_x0000_t75" style="width:26.3pt;height:16.3pt" o:ole="">
            <v:imagedata r:id="rId170" o:title=""/>
          </v:shape>
          <o:OLEObject Type="Embed" ProgID="Equation.DSMT4" ShapeID="_x0000_i1106" DrawAspect="Content" ObjectID="_1675158390" r:id="rId171"/>
        </w:object>
      </w:r>
      <w:r w:rsidRPr="00886E53">
        <w:rPr>
          <w:rFonts w:hAnsi="宋体"/>
        </w:rPr>
        <w:t>是单调函数</w:t>
      </w:r>
      <w:r w:rsidR="00261041" w:rsidRPr="00261041">
        <w:rPr>
          <w:position w:val="-6"/>
        </w:rPr>
        <w:object w:dxaOrig="340" w:dyaOrig="240">
          <v:shape id="_x0000_i1107" type="#_x0000_t75" style="width:16.9pt;height:11.9pt" o:ole="">
            <v:imagedata r:id="rId172" o:title=""/>
          </v:shape>
          <o:OLEObject Type="Embed" ProgID="Equation.DSMT4" ShapeID="_x0000_i1107" DrawAspect="Content" ObjectID="_1675158391" r:id="rId173"/>
        </w:object>
      </w:r>
      <w:r w:rsidR="00261041" w:rsidRPr="00261041">
        <w:rPr>
          <w:position w:val="-10"/>
        </w:rPr>
        <w:object w:dxaOrig="540" w:dyaOrig="320">
          <v:shape id="_x0000_i1108" type="#_x0000_t75" style="width:26.9pt;height:16.3pt" o:ole="">
            <v:imagedata r:id="rId174" o:title=""/>
          </v:shape>
          <o:OLEObject Type="Embed" ProgID="Equation.DSMT4" ShapeID="_x0000_i1108" DrawAspect="Content" ObjectID="_1675158392" r:id="rId175"/>
        </w:object>
      </w:r>
      <w:r w:rsidRPr="00886E53">
        <w:rPr>
          <w:rFonts w:hAnsi="宋体"/>
        </w:rPr>
        <w:t>是单调函数</w:t>
      </w:r>
      <w:r w:rsidR="00F267C9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CA1D5B" w:rsidRPr="003A45D1" w:rsidRDefault="002507F1" w:rsidP="00665461">
      <w:pPr>
        <w:ind w:left="480" w:hangingChars="200" w:hanging="480"/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665461" w:rsidRPr="00665461">
        <w:rPr>
          <w:rFonts w:hint="eastAsia"/>
        </w:rPr>
        <w:t>事实上</w:t>
      </w:r>
      <w:r w:rsidR="00665461">
        <w:rPr>
          <w:rFonts w:hint="eastAsia"/>
        </w:rPr>
        <w:t>，</w:t>
      </w:r>
      <w:r w:rsidR="00665461">
        <w:rPr>
          <w:rFonts w:hAnsi="宋体" w:hint="eastAsia"/>
        </w:rPr>
        <w:t>我们有</w:t>
      </w:r>
      <w:r w:rsidR="00261041" w:rsidRPr="00261041">
        <w:rPr>
          <w:position w:val="-18"/>
        </w:rPr>
        <w:object w:dxaOrig="1980" w:dyaOrig="520">
          <v:shape id="_x0000_i1109" type="#_x0000_t75" style="width:98.9pt;height:26.3pt" o:ole="">
            <v:imagedata r:id="rId176" o:title=""/>
          </v:shape>
          <o:OLEObject Type="Embed" ProgID="Equation.DSMT4" ShapeID="_x0000_i1109" DrawAspect="Content" ObjectID="_1675158393" r:id="rId177"/>
        </w:object>
      </w:r>
      <w:r w:rsidR="00665461">
        <w:rPr>
          <w:rFonts w:hAnsi="宋体" w:hint="eastAsia"/>
        </w:rPr>
        <w:t>和</w:t>
      </w:r>
      <w:r w:rsidR="00261041" w:rsidRPr="00261041">
        <w:rPr>
          <w:position w:val="-10"/>
        </w:rPr>
        <w:object w:dxaOrig="1260" w:dyaOrig="320">
          <v:shape id="_x0000_i1110" type="#_x0000_t75" style="width:63.25pt;height:16.3pt" o:ole="">
            <v:imagedata r:id="rId178" o:title=""/>
          </v:shape>
          <o:OLEObject Type="Embed" ProgID="Equation.DSMT4" ShapeID="_x0000_i1110" DrawAspect="Content" ObjectID="_1675158394" r:id="rId179"/>
        </w:object>
      </w:r>
      <w:r w:rsidR="00665461">
        <w:rPr>
          <w:rFonts w:hint="eastAsia"/>
        </w:rPr>
        <w:t>．</w:t>
      </w:r>
    </w:p>
    <w:p w:rsidR="00CA1D5B" w:rsidRPr="003A45D1" w:rsidRDefault="00665461" w:rsidP="00665461">
      <w:pPr>
        <w:ind w:leftChars="200" w:left="960" w:hangingChars="200" w:hanging="480"/>
      </w:pPr>
      <w:r>
        <w:rPr>
          <w:rFonts w:hAnsi="宋体" w:hint="eastAsia"/>
        </w:rPr>
        <w:t xml:space="preserve">(1) </w:t>
      </w:r>
      <w:r w:rsidR="00CA1D5B" w:rsidRPr="003A45D1">
        <w:rPr>
          <w:rFonts w:hAnsi="宋体"/>
        </w:rPr>
        <w:t>当</w:t>
      </w:r>
      <w:r w:rsidR="00261041" w:rsidRPr="00261041">
        <w:rPr>
          <w:position w:val="-10"/>
        </w:rPr>
        <w:object w:dxaOrig="520" w:dyaOrig="320">
          <v:shape id="_x0000_i1111" type="#_x0000_t75" style="width:26.3pt;height:16.3pt" o:ole="">
            <v:imagedata r:id="rId180" o:title=""/>
          </v:shape>
          <o:OLEObject Type="Embed" ProgID="Equation.DSMT4" ShapeID="_x0000_i1111" DrawAspect="Content" ObjectID="_1675158395" r:id="rId181"/>
        </w:object>
      </w:r>
      <w:r w:rsidR="00CA1D5B" w:rsidRPr="003A45D1">
        <w:rPr>
          <w:rFonts w:hAnsi="宋体"/>
        </w:rPr>
        <w:t>为偶函数时，有</w:t>
      </w:r>
      <w:r w:rsidR="00261041" w:rsidRPr="00261041">
        <w:rPr>
          <w:position w:val="-10"/>
        </w:rPr>
        <w:object w:dxaOrig="1340" w:dyaOrig="320">
          <v:shape id="_x0000_i1112" type="#_x0000_t75" style="width:67pt;height:16.3pt" o:ole="">
            <v:imagedata r:id="rId182" o:title=""/>
          </v:shape>
          <o:OLEObject Type="Embed" ProgID="Equation.DSMT4" ShapeID="_x0000_i1112" DrawAspect="Content" ObjectID="_1675158396" r:id="rId183"/>
        </w:object>
      </w:r>
      <w:r w:rsidR="00CA1D5B" w:rsidRPr="003A45D1">
        <w:rPr>
          <w:rFonts w:hAnsi="宋体"/>
        </w:rPr>
        <w:t>，于是</w:t>
      </w:r>
      <w:r w:rsidR="00261041" w:rsidRPr="00261041">
        <w:rPr>
          <w:position w:val="-10"/>
        </w:rPr>
        <w:object w:dxaOrig="1980" w:dyaOrig="320">
          <v:shape id="_x0000_i1113" type="#_x0000_t75" style="width:98.9pt;height:16.3pt" o:ole="">
            <v:imagedata r:id="rId184" o:title=""/>
          </v:shape>
          <o:OLEObject Type="Embed" ProgID="Equation.DSMT4" ShapeID="_x0000_i1113" DrawAspect="Content" ObjectID="_1675158397" r:id="rId185"/>
        </w:object>
      </w:r>
      <w:r w:rsidR="00CA1D5B" w:rsidRPr="003A45D1">
        <w:rPr>
          <w:rFonts w:hAnsi="宋体"/>
        </w:rPr>
        <w:t>，即</w:t>
      </w:r>
      <w:r w:rsidR="00261041" w:rsidRPr="00261041">
        <w:rPr>
          <w:position w:val="-10"/>
        </w:rPr>
        <w:object w:dxaOrig="1500" w:dyaOrig="320">
          <v:shape id="_x0000_i1114" type="#_x0000_t75" style="width:75.15pt;height:16.3pt" o:ole="">
            <v:imagedata r:id="rId186" o:title=""/>
          </v:shape>
          <o:OLEObject Type="Embed" ProgID="Equation.DSMT4" ShapeID="_x0000_i1114" DrawAspect="Content" ObjectID="_1675158398" r:id="rId187"/>
        </w:object>
      </w:r>
      <w:r w:rsidR="00CA1D5B" w:rsidRPr="003A45D1">
        <w:rPr>
          <w:rFonts w:hAnsi="宋体"/>
        </w:rPr>
        <w:t>，亦即</w:t>
      </w:r>
      <w:r w:rsidR="00261041" w:rsidRPr="00261041">
        <w:rPr>
          <w:position w:val="-10"/>
        </w:rPr>
        <w:object w:dxaOrig="1500" w:dyaOrig="320">
          <v:shape id="_x0000_i1115" type="#_x0000_t75" style="width:75.15pt;height:16.3pt" o:ole="">
            <v:imagedata r:id="rId188" o:title=""/>
          </v:shape>
          <o:OLEObject Type="Embed" ProgID="Equation.DSMT4" ShapeID="_x0000_i1115" DrawAspect="Content" ObjectID="_1675158399" r:id="rId189"/>
        </w:object>
      </w:r>
      <w:r w:rsidR="00CA1D5B" w:rsidRPr="003A45D1">
        <w:rPr>
          <w:rFonts w:hAnsi="宋体"/>
        </w:rPr>
        <w:t>，可见</w:t>
      </w:r>
      <w:r w:rsidR="00261041" w:rsidRPr="00261041">
        <w:rPr>
          <w:position w:val="-10"/>
        </w:rPr>
        <w:object w:dxaOrig="540" w:dyaOrig="320">
          <v:shape id="_x0000_i1116" type="#_x0000_t75" style="width:26.9pt;height:16.3pt" o:ole="">
            <v:imagedata r:id="rId190" o:title=""/>
          </v:shape>
          <o:OLEObject Type="Embed" ProgID="Equation.DSMT4" ShapeID="_x0000_i1116" DrawAspect="Content" ObjectID="_1675158400" r:id="rId191"/>
        </w:object>
      </w:r>
      <w:r w:rsidR="00CA1D5B" w:rsidRPr="003A45D1">
        <w:rPr>
          <w:rFonts w:hAnsi="宋体"/>
        </w:rPr>
        <w:t>为奇函数</w:t>
      </w:r>
      <w:r>
        <w:rPr>
          <w:rFonts w:hAnsi="宋体" w:hint="eastAsia"/>
        </w:rPr>
        <w:t>．</w:t>
      </w:r>
    </w:p>
    <w:p w:rsidR="00665461" w:rsidRDefault="00665461" w:rsidP="00665461">
      <w:pPr>
        <w:ind w:leftChars="200" w:left="960" w:hangingChars="200" w:hanging="480"/>
      </w:pPr>
      <w:r>
        <w:rPr>
          <w:rFonts w:hAnsi="宋体" w:hint="eastAsia"/>
        </w:rPr>
        <w:t xml:space="preserve">(2) </w:t>
      </w:r>
      <w:r w:rsidR="00CA1D5B" w:rsidRPr="003A45D1">
        <w:rPr>
          <w:rFonts w:hAnsi="宋体"/>
        </w:rPr>
        <w:t>反过来，若</w:t>
      </w:r>
      <w:r w:rsidR="00261041" w:rsidRPr="00261041">
        <w:rPr>
          <w:position w:val="-10"/>
        </w:rPr>
        <w:object w:dxaOrig="540" w:dyaOrig="320">
          <v:shape id="_x0000_i1117" type="#_x0000_t75" style="width:26.9pt;height:16.3pt" o:ole="">
            <v:imagedata r:id="rId192" o:title=""/>
          </v:shape>
          <o:OLEObject Type="Embed" ProgID="Equation.DSMT4" ShapeID="_x0000_i1117" DrawAspect="Content" ObjectID="_1675158401" r:id="rId193"/>
        </w:object>
      </w:r>
      <w:r w:rsidR="00CA1D5B" w:rsidRPr="003A45D1">
        <w:rPr>
          <w:rFonts w:hAnsi="宋体"/>
        </w:rPr>
        <w:t>为奇函数，则</w:t>
      </w:r>
      <w:r w:rsidR="00261041" w:rsidRPr="00261041">
        <w:rPr>
          <w:position w:val="-18"/>
        </w:rPr>
        <w:object w:dxaOrig="2200" w:dyaOrig="520">
          <v:shape id="_x0000_i1118" type="#_x0000_t75" style="width:110.2pt;height:26.3pt" o:ole="">
            <v:imagedata r:id="rId194" o:title=""/>
          </v:shape>
          <o:OLEObject Type="Embed" ProgID="Equation.DSMT4" ShapeID="_x0000_i1118" DrawAspect="Content" ObjectID="_1675158402" r:id="rId195"/>
        </w:object>
      </w:r>
      <w:r w:rsidR="00CA1D5B" w:rsidRPr="003A45D1">
        <w:rPr>
          <w:rFonts w:hAnsi="宋体"/>
        </w:rPr>
        <w:t>，令</w:t>
      </w:r>
      <w:r w:rsidR="00261041" w:rsidRPr="00261041">
        <w:rPr>
          <w:position w:val="-6"/>
        </w:rPr>
        <w:object w:dxaOrig="660" w:dyaOrig="279">
          <v:shape id="_x0000_i1119" type="#_x0000_t75" style="width:33.2pt;height:13.75pt" o:ole="">
            <v:imagedata r:id="rId196" o:title=""/>
          </v:shape>
          <o:OLEObject Type="Embed" ProgID="Equation.DSMT4" ShapeID="_x0000_i1119" DrawAspect="Content" ObjectID="_1675158403" r:id="rId197"/>
        </w:object>
      </w:r>
      <w:r w:rsidR="00CA1D5B" w:rsidRPr="003A45D1">
        <w:rPr>
          <w:rFonts w:hAnsi="宋体"/>
        </w:rPr>
        <w:t>，</w:t>
      </w:r>
      <w:r>
        <w:rPr>
          <w:rFonts w:hAnsi="宋体" w:hint="eastAsia"/>
        </w:rPr>
        <w:t>从而</w:t>
      </w:r>
    </w:p>
    <w:p w:rsidR="00CA1D5B" w:rsidRPr="003A45D1" w:rsidRDefault="00261041" w:rsidP="00665461">
      <w:pPr>
        <w:ind w:leftChars="200" w:left="480"/>
        <w:jc w:val="center"/>
      </w:pPr>
      <w:r w:rsidRPr="00261041">
        <w:rPr>
          <w:position w:val="-18"/>
        </w:rPr>
        <w:object w:dxaOrig="6259" w:dyaOrig="520">
          <v:shape id="_x0000_i1120" type="#_x0000_t75" style="width:313.05pt;height:26.3pt" o:ole="">
            <v:imagedata r:id="rId198" o:title=""/>
          </v:shape>
          <o:OLEObject Type="Embed" ProgID="Equation.DSMT4" ShapeID="_x0000_i1120" DrawAspect="Content" ObjectID="_1675158404" r:id="rId199"/>
        </w:object>
      </w:r>
    </w:p>
    <w:p w:rsidR="00665461" w:rsidRDefault="00665461" w:rsidP="00665461">
      <w:pPr>
        <w:ind w:leftChars="400" w:left="960"/>
        <w:rPr>
          <w:rFonts w:hAnsi="宋体"/>
        </w:rPr>
      </w:pPr>
      <w:r>
        <w:rPr>
          <w:rFonts w:hAnsi="宋体" w:hint="eastAsia"/>
        </w:rPr>
        <w:t>即</w:t>
      </w:r>
      <w:r w:rsidR="00261041" w:rsidRPr="00261041">
        <w:rPr>
          <w:position w:val="-18"/>
        </w:rPr>
        <w:object w:dxaOrig="1980" w:dyaOrig="520">
          <v:shape id="_x0000_i1121" type="#_x0000_t75" style="width:98.9pt;height:26.3pt" o:ole="">
            <v:imagedata r:id="rId200" o:title=""/>
          </v:shape>
          <o:OLEObject Type="Embed" ProgID="Equation.DSMT4" ShapeID="_x0000_i1121" DrawAspect="Content" ObjectID="_1675158405" r:id="rId201"/>
        </w:object>
      </w:r>
      <w:r>
        <w:rPr>
          <w:rFonts w:hAnsi="宋体"/>
        </w:rPr>
        <w:t>为偶函数</w:t>
      </w:r>
      <w:r>
        <w:rPr>
          <w:rFonts w:hAnsi="宋体" w:hint="eastAsia"/>
        </w:rPr>
        <w:t>．</w:t>
      </w:r>
    </w:p>
    <w:p w:rsidR="00CA1D5B" w:rsidRPr="003A45D1" w:rsidRDefault="00665461" w:rsidP="00665461">
      <w:pPr>
        <w:ind w:leftChars="200" w:left="480"/>
      </w:pPr>
      <w:r>
        <w:rPr>
          <w:rFonts w:hAnsi="宋体" w:hint="eastAsia"/>
        </w:rPr>
        <w:t>综上所述，</w:t>
      </w:r>
      <w:r w:rsidR="00CA1D5B" w:rsidRPr="003A45D1">
        <w:t>(A)</w:t>
      </w:r>
      <w:r w:rsidR="00CA1D5B" w:rsidRPr="003A45D1">
        <w:rPr>
          <w:rFonts w:hAnsi="宋体"/>
        </w:rPr>
        <w:t>为正确选项</w:t>
      </w:r>
      <w:r>
        <w:rPr>
          <w:rFonts w:hint="eastAsia"/>
        </w:rPr>
        <w:t>．另外，</w:t>
      </w:r>
      <w:r w:rsidR="00CA1D5B" w:rsidRPr="003A45D1">
        <w:rPr>
          <w:rFonts w:hAnsi="宋体"/>
        </w:rPr>
        <w:t>令</w:t>
      </w:r>
      <w:r w:rsidR="00261041" w:rsidRPr="00261041">
        <w:rPr>
          <w:position w:val="-10"/>
        </w:rPr>
        <w:object w:dxaOrig="859" w:dyaOrig="320">
          <v:shape id="_x0000_i1122" type="#_x0000_t75" style="width:43.2pt;height:16.3pt" o:ole="">
            <v:imagedata r:id="rId202" o:title=""/>
          </v:shape>
          <o:OLEObject Type="Embed" ProgID="Equation.DSMT4" ShapeID="_x0000_i1122" DrawAspect="Content" ObjectID="_1675158406" r:id="rId203"/>
        </w:object>
      </w:r>
      <w:r>
        <w:rPr>
          <w:rFonts w:hint="eastAsia"/>
        </w:rPr>
        <w:t>，</w:t>
      </w:r>
      <w:r w:rsidR="00261041" w:rsidRPr="00261041">
        <w:rPr>
          <w:position w:val="-10"/>
        </w:rPr>
        <w:object w:dxaOrig="1200" w:dyaOrig="320">
          <v:shape id="_x0000_i1123" type="#_x0000_t75" style="width:60.1pt;height:16.3pt" o:ole="">
            <v:imagedata r:id="rId204" o:title=""/>
          </v:shape>
          <o:OLEObject Type="Embed" ProgID="Equation.DSMT4" ShapeID="_x0000_i1123" DrawAspect="Content" ObjectID="_1675158407" r:id="rId205"/>
        </w:object>
      </w:r>
      <w:r>
        <w:rPr>
          <w:rFonts w:hint="eastAsia"/>
        </w:rPr>
        <w:t>，可</w:t>
      </w:r>
      <w:r w:rsidR="00CA1D5B" w:rsidRPr="003A45D1">
        <w:rPr>
          <w:rFonts w:hAnsi="宋体"/>
        </w:rPr>
        <w:t>排除</w:t>
      </w:r>
      <w:r w:rsidR="00CA1D5B" w:rsidRPr="003A45D1">
        <w:t>(B)</w:t>
      </w:r>
      <w:r>
        <w:rPr>
          <w:rFonts w:hAnsi="宋体" w:hint="eastAsia"/>
        </w:rPr>
        <w:t>和</w:t>
      </w:r>
      <w:r>
        <w:t>(C)</w:t>
      </w:r>
      <w:r>
        <w:rPr>
          <w:rFonts w:hint="eastAsia"/>
        </w:rPr>
        <w:t>；</w:t>
      </w:r>
      <w:r w:rsidR="00CA1D5B" w:rsidRPr="003A45D1">
        <w:rPr>
          <w:rFonts w:hAnsi="宋体"/>
        </w:rPr>
        <w:lastRenderedPageBreak/>
        <w:t>令</w:t>
      </w:r>
      <w:r w:rsidR="00261041" w:rsidRPr="00261041">
        <w:rPr>
          <w:position w:val="-10"/>
        </w:rPr>
        <w:object w:dxaOrig="880" w:dyaOrig="320">
          <v:shape id="_x0000_i1124" type="#_x0000_t75" style="width:43.85pt;height:16.3pt" o:ole="">
            <v:imagedata r:id="rId206" o:title=""/>
          </v:shape>
          <o:OLEObject Type="Embed" ProgID="Equation.DSMT4" ShapeID="_x0000_i1124" DrawAspect="Content" ObjectID="_1675158408" r:id="rId207"/>
        </w:object>
      </w:r>
      <w:r w:rsidR="00CA1D5B" w:rsidRPr="003A45D1">
        <w:rPr>
          <w:rFonts w:hAnsi="宋体"/>
        </w:rPr>
        <w:t>，</w:t>
      </w:r>
      <w:r w:rsidR="00261041" w:rsidRPr="00261041">
        <w:rPr>
          <w:position w:val="-24"/>
        </w:rPr>
        <w:object w:dxaOrig="1120" w:dyaOrig="620">
          <v:shape id="_x0000_i1125" type="#_x0000_t75" style="width:55.7pt;height:31.3pt" o:ole="">
            <v:imagedata r:id="rId208" o:title=""/>
          </v:shape>
          <o:OLEObject Type="Embed" ProgID="Equation.DSMT4" ShapeID="_x0000_i1125" DrawAspect="Content" ObjectID="_1675158409" r:id="rId209"/>
        </w:object>
      </w:r>
      <w:r>
        <w:rPr>
          <w:rFonts w:hint="eastAsia"/>
        </w:rPr>
        <w:t>，可</w:t>
      </w:r>
      <w:r w:rsidR="00CA1D5B" w:rsidRPr="003A45D1">
        <w:rPr>
          <w:rFonts w:hAnsi="宋体"/>
        </w:rPr>
        <w:t>排除</w:t>
      </w:r>
      <w:r>
        <w:t>(D)</w:t>
      </w:r>
      <w:r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665461" w:rsidRDefault="00665461" w:rsidP="00E9210C">
      <w:pPr>
        <w:rPr>
          <w:rFonts w:hAnsi="宋体"/>
          <w:bCs/>
        </w:rPr>
      </w:pPr>
    </w:p>
    <w:p w:rsidR="00E9210C" w:rsidRPr="00F267C9" w:rsidRDefault="00E9210C" w:rsidP="00F267C9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9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设函数</w:t>
      </w:r>
      <w:r w:rsidR="00261041" w:rsidRPr="00261041">
        <w:rPr>
          <w:position w:val="-20"/>
        </w:rPr>
        <w:object w:dxaOrig="4040" w:dyaOrig="540">
          <v:shape id="_x0000_i1126" type="#_x0000_t75" style="width:202.25pt;height:26.9pt" o:ole="">
            <v:imagedata r:id="rId210" o:title=""/>
          </v:shape>
          <o:OLEObject Type="Embed" ProgID="Equation.DSMT4" ShapeID="_x0000_i1126" DrawAspect="Content" ObjectID="_1675158410" r:id="rId211"/>
        </w:object>
      </w:r>
      <w:r w:rsidR="00F267C9">
        <w:rPr>
          <w:rFonts w:hint="eastAsia"/>
        </w:rPr>
        <w:t>，</w:t>
      </w:r>
      <w:r w:rsidRPr="00886E53">
        <w:rPr>
          <w:rFonts w:hAnsi="宋体"/>
        </w:rPr>
        <w:t>其中函数</w:t>
      </w:r>
      <w:r w:rsidR="00261041" w:rsidRPr="00261041">
        <w:rPr>
          <w:position w:val="-10"/>
        </w:rPr>
        <w:object w:dxaOrig="200" w:dyaOrig="320">
          <v:shape id="_x0000_i1127" type="#_x0000_t75" style="width:10pt;height:16.3pt" o:ole="">
            <v:imagedata r:id="rId212" o:title=""/>
          </v:shape>
          <o:OLEObject Type="Embed" ProgID="Equation.DSMT4" ShapeID="_x0000_i1127" DrawAspect="Content" ObjectID="_1675158411" r:id="rId213"/>
        </w:object>
      </w:r>
      <w:r w:rsidRPr="00886E53">
        <w:rPr>
          <w:rFonts w:hAnsi="宋体"/>
        </w:rPr>
        <w:t>具有二阶导数，</w:t>
      </w:r>
      <w:r w:rsidR="00261041" w:rsidRPr="00261041">
        <w:rPr>
          <w:position w:val="-10"/>
        </w:rPr>
        <w:object w:dxaOrig="240" w:dyaOrig="260">
          <v:shape id="_x0000_i1128" type="#_x0000_t75" style="width:11.9pt;height:13.15pt" o:ole="">
            <v:imagedata r:id="rId214" o:title=""/>
          </v:shape>
          <o:OLEObject Type="Embed" ProgID="Equation.DSMT4" ShapeID="_x0000_i1128" DrawAspect="Content" ObjectID="_1675158412" r:id="rId215"/>
        </w:object>
      </w:r>
      <w:r w:rsidRPr="00886E53">
        <w:rPr>
          <w:rFonts w:hAnsi="宋体"/>
        </w:rPr>
        <w:t>具有一阶导数，则必有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(A) </w:t>
      </w:r>
      <w:r w:rsidR="00261041" w:rsidRPr="00261041">
        <w:rPr>
          <w:position w:val="-28"/>
        </w:rPr>
        <w:object w:dxaOrig="1200" w:dyaOrig="700">
          <v:shape id="_x0000_i1129" type="#_x0000_t75" style="width:60.1pt;height:35.05pt" o:ole="">
            <v:imagedata r:id="rId216" o:title=""/>
          </v:shape>
          <o:OLEObject Type="Embed" ProgID="Equation.DSMT4" ShapeID="_x0000_i1129" DrawAspect="Content" ObjectID="_1675158413" r:id="rId217"/>
        </w:object>
      </w:r>
      <w:r w:rsidR="00F267C9">
        <w:rPr>
          <w:rFonts w:hint="eastAsia"/>
        </w:rPr>
        <w:t>．</w:t>
      </w:r>
      <w:r w:rsidR="00786400">
        <w:rPr>
          <w:rFonts w:hint="eastAsia"/>
        </w:rPr>
        <w:t xml:space="preserve">  </w:t>
      </w:r>
      <w:r>
        <w:rPr>
          <w:rFonts w:hAnsi="宋体"/>
        </w:rPr>
        <w:t>(</w:t>
      </w:r>
      <w:r w:rsidRPr="00886E53">
        <w:t>B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28"/>
        </w:rPr>
        <w:object w:dxaOrig="1040" w:dyaOrig="700">
          <v:shape id="_x0000_i1130" type="#_x0000_t75" style="width:51.95pt;height:35.05pt" o:ole="">
            <v:imagedata r:id="rId218" o:title=""/>
          </v:shape>
          <o:OLEObject Type="Embed" ProgID="Equation.DSMT4" ShapeID="_x0000_i1130" DrawAspect="Content" ObjectID="_1675158414" r:id="rId219"/>
        </w:object>
      </w:r>
      <w:r w:rsidR="00F267C9">
        <w:rPr>
          <w:rFonts w:hint="eastAsia"/>
        </w:rPr>
        <w:t>．</w:t>
      </w:r>
      <w:r w:rsidR="00786400">
        <w:rPr>
          <w:rFonts w:hint="eastAsia"/>
        </w:rPr>
        <w:t xml:space="preserve">  </w:t>
      </w:r>
      <w:r w:rsidRPr="00886E53">
        <w:t xml:space="preserve">(C) </w:t>
      </w:r>
      <w:r w:rsidR="00261041" w:rsidRPr="00261041">
        <w:rPr>
          <w:position w:val="-28"/>
        </w:rPr>
        <w:object w:dxaOrig="1180" w:dyaOrig="700">
          <v:shape id="_x0000_i1131" type="#_x0000_t75" style="width:58.85pt;height:35.05pt" o:ole="">
            <v:imagedata r:id="rId220" o:title=""/>
          </v:shape>
          <o:OLEObject Type="Embed" ProgID="Equation.DSMT4" ShapeID="_x0000_i1131" DrawAspect="Content" ObjectID="_1675158415" r:id="rId221"/>
        </w:object>
      </w:r>
      <w:r w:rsidR="00F267C9">
        <w:rPr>
          <w:rFonts w:hint="eastAsia"/>
        </w:rPr>
        <w:t>．</w:t>
      </w:r>
      <w:r w:rsidR="00786400">
        <w:rPr>
          <w:rFonts w:hint="eastAsia"/>
        </w:rPr>
        <w:t xml:space="preserve">  </w:t>
      </w:r>
      <w:r w:rsidRPr="00886E53">
        <w:t xml:space="preserve">(D) </w:t>
      </w:r>
      <w:r w:rsidR="00261041" w:rsidRPr="00261041">
        <w:rPr>
          <w:position w:val="-28"/>
        </w:rPr>
        <w:object w:dxaOrig="1180" w:dyaOrig="700">
          <v:shape id="_x0000_i1132" type="#_x0000_t75" style="width:58.85pt;height:35.05pt" o:ole="">
            <v:imagedata r:id="rId222" o:title=""/>
          </v:shape>
          <o:OLEObject Type="Embed" ProgID="Equation.DSMT4" ShapeID="_x0000_i1132" DrawAspect="Content" ObjectID="_1675158416" r:id="rId223"/>
        </w:object>
      </w:r>
      <w:r w:rsidR="00F267C9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4E257B" w:rsidRDefault="002507F1" w:rsidP="00CA1D5B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4E257B">
        <w:rPr>
          <w:rFonts w:hAnsi="宋体" w:hint="eastAsia"/>
        </w:rPr>
        <w:t>先求一阶偏导数：</w:t>
      </w:r>
    </w:p>
    <w:p w:rsidR="00CA1D5B" w:rsidRPr="003A45D1" w:rsidRDefault="00261041" w:rsidP="004E257B">
      <w:pPr>
        <w:ind w:leftChars="200" w:left="480"/>
        <w:jc w:val="center"/>
      </w:pPr>
      <w:r w:rsidRPr="00261041">
        <w:rPr>
          <w:position w:val="-60"/>
        </w:rPr>
        <w:object w:dxaOrig="4680" w:dyaOrig="1320">
          <v:shape id="_x0000_i1133" type="#_x0000_t75" style="width:234.15pt;height:65.75pt" o:ole="">
            <v:imagedata r:id="rId224" o:title=""/>
          </v:shape>
          <o:OLEObject Type="Embed" ProgID="Equation.DSMT4" ShapeID="_x0000_i1133" DrawAspect="Content" ObjectID="_1675158417" r:id="rId225"/>
        </w:object>
      </w:r>
    </w:p>
    <w:p w:rsidR="004E257B" w:rsidRDefault="004E257B" w:rsidP="004E257B">
      <w:pPr>
        <w:ind w:leftChars="200" w:left="480"/>
        <w:rPr>
          <w:rFonts w:hAnsi="宋体"/>
          <w:bCs/>
        </w:rPr>
      </w:pPr>
      <w:r>
        <w:rPr>
          <w:rFonts w:hint="eastAsia"/>
        </w:rPr>
        <w:t>再求二阶偏导数：</w:t>
      </w:r>
    </w:p>
    <w:p w:rsidR="00CA1D5B" w:rsidRPr="003A45D1" w:rsidRDefault="00261041" w:rsidP="004E257B">
      <w:pPr>
        <w:ind w:leftChars="200" w:left="480"/>
        <w:jc w:val="center"/>
      </w:pPr>
      <w:r w:rsidRPr="00261041">
        <w:rPr>
          <w:position w:val="-100"/>
        </w:rPr>
        <w:object w:dxaOrig="5080" w:dyaOrig="2100">
          <v:shape id="_x0000_i1134" type="#_x0000_t75" style="width:254.2pt;height:105.2pt" o:ole="">
            <v:imagedata r:id="rId226" o:title=""/>
          </v:shape>
          <o:OLEObject Type="Embed" ProgID="Equation.DSMT4" ShapeID="_x0000_i1134" DrawAspect="Content" ObjectID="_1675158418" r:id="rId227"/>
        </w:object>
      </w:r>
    </w:p>
    <w:p w:rsidR="00CA1D5B" w:rsidRPr="003A45D1" w:rsidRDefault="004E257B" w:rsidP="004E257B">
      <w:pPr>
        <w:ind w:leftChars="200" w:left="480"/>
      </w:pPr>
      <w:r>
        <w:rPr>
          <w:rFonts w:hAnsi="宋体" w:hint="eastAsia"/>
        </w:rPr>
        <w:t>从而</w:t>
      </w:r>
      <w:r w:rsidR="00CA1D5B" w:rsidRPr="003A45D1">
        <w:rPr>
          <w:rFonts w:hAnsi="宋体"/>
        </w:rPr>
        <w:t>有</w:t>
      </w:r>
      <w:r w:rsidR="00261041" w:rsidRPr="00261041">
        <w:rPr>
          <w:position w:val="-28"/>
        </w:rPr>
        <w:object w:dxaOrig="1040" w:dyaOrig="700">
          <v:shape id="_x0000_i1135" type="#_x0000_t75" style="width:51.95pt;height:35.05pt" o:ole="">
            <v:imagedata r:id="rId228" o:title=""/>
          </v:shape>
          <o:OLEObject Type="Embed" ProgID="Equation.DSMT4" ShapeID="_x0000_i1135" DrawAspect="Content" ObjectID="_1675158419" r:id="rId229"/>
        </w:object>
      </w:r>
      <w:r w:rsidR="00CA1D5B" w:rsidRPr="003A45D1">
        <w:rPr>
          <w:rFonts w:hAnsi="宋体"/>
        </w:rPr>
        <w:t>，</w:t>
      </w:r>
      <w:r>
        <w:rPr>
          <w:rFonts w:hAnsi="宋体" w:hint="eastAsia"/>
        </w:rPr>
        <w:t>即</w:t>
      </w:r>
      <w:r w:rsidR="00CA1D5B" w:rsidRPr="003A45D1">
        <w:t>(</w:t>
      </w:r>
      <w:r>
        <w:rPr>
          <w:rFonts w:hint="eastAsia"/>
        </w:rPr>
        <w:t>B</w:t>
      </w:r>
      <w:r w:rsidR="00CA1D5B" w:rsidRPr="003A45D1">
        <w:t>)</w:t>
      </w:r>
      <w:r>
        <w:rPr>
          <w:rFonts w:hint="eastAsia"/>
        </w:rPr>
        <w:t>为正确选项．</w:t>
      </w:r>
    </w:p>
    <w:p w:rsidR="00CA1D5B" w:rsidRPr="003A45D1" w:rsidRDefault="00CA1D5B" w:rsidP="00CA1D5B">
      <w:pPr>
        <w:rPr>
          <w:bCs/>
        </w:rPr>
      </w:pPr>
    </w:p>
    <w:p w:rsidR="00CA1D5B" w:rsidRPr="00CA1D5B" w:rsidRDefault="00CA1D5B" w:rsidP="00E9210C">
      <w:pPr>
        <w:rPr>
          <w:rFonts w:hAnsi="宋体"/>
          <w:bCs/>
        </w:rPr>
      </w:pPr>
    </w:p>
    <w:p w:rsidR="00E9210C" w:rsidRPr="00F267C9" w:rsidRDefault="00E9210C" w:rsidP="00F267C9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10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设有三元方程</w:t>
      </w:r>
      <w:r w:rsidR="00261041" w:rsidRPr="00261041">
        <w:rPr>
          <w:position w:val="-10"/>
        </w:rPr>
        <w:object w:dxaOrig="1880" w:dyaOrig="360">
          <v:shape id="_x0000_i1136" type="#_x0000_t75" style="width:93.9pt;height:18.15pt" o:ole="">
            <v:imagedata r:id="rId230" o:title=""/>
          </v:shape>
          <o:OLEObject Type="Embed" ProgID="Equation.DSMT4" ShapeID="_x0000_i1136" DrawAspect="Content" ObjectID="_1675158420" r:id="rId231"/>
        </w:object>
      </w:r>
      <w:r w:rsidRPr="00886E53">
        <w:rPr>
          <w:rFonts w:hAnsi="宋体"/>
        </w:rPr>
        <w:t>，根据隐函数存在定理，存在点</w:t>
      </w:r>
      <w:r w:rsidR="00261041" w:rsidRPr="00261041">
        <w:rPr>
          <w:position w:val="-10"/>
        </w:rPr>
        <w:object w:dxaOrig="740" w:dyaOrig="320">
          <v:shape id="_x0000_i1137" type="#_x0000_t75" style="width:36.95pt;height:16.3pt" o:ole="">
            <v:imagedata r:id="rId232" o:title=""/>
          </v:shape>
          <o:OLEObject Type="Embed" ProgID="Equation.DSMT4" ShapeID="_x0000_i1137" DrawAspect="Content" ObjectID="_1675158421" r:id="rId233"/>
        </w:object>
      </w:r>
      <w:r w:rsidRPr="00886E53">
        <w:rPr>
          <w:rFonts w:hAnsi="宋体"/>
        </w:rPr>
        <w:t>的一个邻域，在此邻域内该方程</w:t>
      </w:r>
      <w:r>
        <w:rPr>
          <w:rFonts w:hAnsi="宋体"/>
        </w:rPr>
        <w:t>(</w:t>
      </w:r>
      <w:r w:rsidR="00F267C9">
        <w:rPr>
          <w:rFonts w:hint="eastAsia"/>
        </w:rPr>
        <w:t xml:space="preserve">   </w:t>
      </w:r>
      <w:r w:rsidRPr="00886E53">
        <w:t xml:space="preserve"> </w:t>
      </w:r>
      <w:r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(A) </w:t>
      </w:r>
      <w:r w:rsidRPr="00886E53">
        <w:rPr>
          <w:rFonts w:hAnsi="宋体"/>
        </w:rPr>
        <w:t>只能确定一个具有连续偏导数的隐函数</w:t>
      </w:r>
      <w:r w:rsidR="00261041" w:rsidRPr="00261041">
        <w:rPr>
          <w:position w:val="-10"/>
        </w:rPr>
        <w:object w:dxaOrig="1080" w:dyaOrig="320">
          <v:shape id="_x0000_i1138" type="#_x0000_t75" style="width:53.85pt;height:16.3pt" o:ole="">
            <v:imagedata r:id="rId234" o:title=""/>
          </v:shape>
          <o:OLEObject Type="Embed" ProgID="Equation.DSMT4" ShapeID="_x0000_i1138" DrawAspect="Content" ObjectID="_1675158422" r:id="rId235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(B) </w:t>
      </w:r>
      <w:r w:rsidRPr="00886E53">
        <w:rPr>
          <w:rFonts w:hAnsi="宋体"/>
        </w:rPr>
        <w:t>可确定两个具有连续偏导数的隐函数和</w:t>
      </w:r>
      <w:r w:rsidR="00261041" w:rsidRPr="00261041">
        <w:rPr>
          <w:position w:val="-10"/>
        </w:rPr>
        <w:object w:dxaOrig="1100" w:dyaOrig="320">
          <v:shape id="_x0000_i1139" type="#_x0000_t75" style="width:55.1pt;height:16.3pt" o:ole="">
            <v:imagedata r:id="rId236" o:title=""/>
          </v:shape>
          <o:OLEObject Type="Embed" ProgID="Equation.DSMT4" ShapeID="_x0000_i1139" DrawAspect="Content" ObjectID="_1675158423" r:id="rId237"/>
        </w:object>
      </w:r>
      <w:r w:rsidRPr="00886E53">
        <w:rPr>
          <w:rFonts w:hAnsi="宋体"/>
        </w:rPr>
        <w:t>和</w:t>
      </w:r>
      <w:r w:rsidR="00261041" w:rsidRPr="00261041">
        <w:rPr>
          <w:position w:val="-10"/>
        </w:rPr>
        <w:object w:dxaOrig="1080" w:dyaOrig="320">
          <v:shape id="_x0000_i1140" type="#_x0000_t75" style="width:53.85pt;height:16.3pt" o:ole="">
            <v:imagedata r:id="rId238" o:title=""/>
          </v:shape>
          <o:OLEObject Type="Embed" ProgID="Equation.DSMT4" ShapeID="_x0000_i1140" DrawAspect="Content" ObjectID="_1675158424" r:id="rId239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(C) </w:t>
      </w:r>
      <w:r w:rsidRPr="00886E53">
        <w:rPr>
          <w:rFonts w:hAnsi="宋体"/>
        </w:rPr>
        <w:t>可确定两个具有连续偏导数的隐函数</w:t>
      </w:r>
      <w:r w:rsidR="00261041" w:rsidRPr="00261041">
        <w:rPr>
          <w:position w:val="-10"/>
        </w:rPr>
        <w:object w:dxaOrig="1080" w:dyaOrig="320">
          <v:shape id="_x0000_i1141" type="#_x0000_t75" style="width:53.85pt;height:16.3pt" o:ole="">
            <v:imagedata r:id="rId240" o:title=""/>
          </v:shape>
          <o:OLEObject Type="Embed" ProgID="Equation.DSMT4" ShapeID="_x0000_i1141" DrawAspect="Content" ObjectID="_1675158425" r:id="rId241"/>
        </w:object>
      </w:r>
      <w:r w:rsidRPr="00886E53">
        <w:rPr>
          <w:rFonts w:hAnsi="宋体"/>
        </w:rPr>
        <w:t>和</w:t>
      </w:r>
      <w:r w:rsidR="00261041" w:rsidRPr="00261041">
        <w:rPr>
          <w:position w:val="-10"/>
        </w:rPr>
        <w:object w:dxaOrig="1080" w:dyaOrig="320">
          <v:shape id="_x0000_i1142" type="#_x0000_t75" style="width:53.85pt;height:16.3pt" o:ole="">
            <v:imagedata r:id="rId242" o:title=""/>
          </v:shape>
          <o:OLEObject Type="Embed" ProgID="Equation.DSMT4" ShapeID="_x0000_i1142" DrawAspect="Content" ObjectID="_1675158426" r:id="rId243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(D) </w:t>
      </w:r>
      <w:r w:rsidRPr="00886E53">
        <w:rPr>
          <w:rFonts w:hAnsi="宋体"/>
        </w:rPr>
        <w:t>可确定两个具有连续偏导数的隐函数</w:t>
      </w:r>
      <w:r w:rsidR="00261041" w:rsidRPr="00261041">
        <w:rPr>
          <w:position w:val="-10"/>
        </w:rPr>
        <w:object w:dxaOrig="1080" w:dyaOrig="320">
          <v:shape id="_x0000_i1143" type="#_x0000_t75" style="width:53.85pt;height:16.3pt" o:ole="">
            <v:imagedata r:id="rId244" o:title=""/>
          </v:shape>
          <o:OLEObject Type="Embed" ProgID="Equation.DSMT4" ShapeID="_x0000_i1143" DrawAspect="Content" ObjectID="_1675158427" r:id="rId245"/>
        </w:object>
      </w:r>
      <w:r w:rsidRPr="00886E53">
        <w:rPr>
          <w:rFonts w:hAnsi="宋体"/>
        </w:rPr>
        <w:t>和</w:t>
      </w:r>
      <w:r w:rsidR="00261041" w:rsidRPr="00261041">
        <w:rPr>
          <w:position w:val="-10"/>
        </w:rPr>
        <w:object w:dxaOrig="1100" w:dyaOrig="320">
          <v:shape id="_x0000_i1144" type="#_x0000_t75" style="width:55.1pt;height:16.3pt" o:ole="">
            <v:imagedata r:id="rId246" o:title=""/>
          </v:shape>
          <o:OLEObject Type="Embed" ProgID="Equation.DSMT4" ShapeID="_x0000_i1144" DrawAspect="Content" ObjectID="_1675158428" r:id="rId247"/>
        </w:object>
      </w:r>
      <w:r w:rsidR="00F267C9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CA1D5B" w:rsidRPr="004562A3" w:rsidRDefault="002507F1" w:rsidP="004562A3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rPr>
          <w:rFonts w:hAnsi="宋体" w:hint="eastAsia"/>
        </w:rPr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CA1D5B" w:rsidRPr="003A45D1">
        <w:rPr>
          <w:rFonts w:hAnsi="宋体"/>
        </w:rPr>
        <w:t>令</w:t>
      </w:r>
      <w:r w:rsidR="00261041" w:rsidRPr="00261041">
        <w:rPr>
          <w:position w:val="-10"/>
        </w:rPr>
        <w:object w:dxaOrig="2960" w:dyaOrig="360">
          <v:shape id="_x0000_i1145" type="#_x0000_t75" style="width:147.75pt;height:18.15pt" o:ole="">
            <v:imagedata r:id="rId248" o:title=""/>
          </v:shape>
          <o:OLEObject Type="Embed" ProgID="Equation.DSMT4" ShapeID="_x0000_i1145" DrawAspect="Content" ObjectID="_1675158429" r:id="rId249"/>
        </w:object>
      </w:r>
      <w:r w:rsidR="00CA1D5B" w:rsidRPr="003A45D1">
        <w:t xml:space="preserve">, </w:t>
      </w:r>
      <w:r w:rsidR="00CA1D5B" w:rsidRPr="003A45D1">
        <w:rPr>
          <w:rFonts w:hAnsi="宋体"/>
        </w:rPr>
        <w:t>则</w:t>
      </w:r>
    </w:p>
    <w:p w:rsidR="00CA1D5B" w:rsidRPr="003A45D1" w:rsidRDefault="00261041" w:rsidP="004562A3">
      <w:pPr>
        <w:ind w:leftChars="200" w:left="480" w:firstLineChars="400" w:firstLine="960"/>
        <w:jc w:val="center"/>
      </w:pPr>
      <w:r w:rsidRPr="00261041">
        <w:rPr>
          <w:position w:val="-28"/>
        </w:rPr>
        <w:object w:dxaOrig="4420" w:dyaOrig="660">
          <v:shape id="_x0000_i1146" type="#_x0000_t75" style="width:221pt;height:33.2pt" o:ole="">
            <v:imagedata r:id="rId250" o:title=""/>
          </v:shape>
          <o:OLEObject Type="Embed" ProgID="Equation.DSMT4" ShapeID="_x0000_i1146" DrawAspect="Content" ObjectID="_1675158430" r:id="rId251"/>
        </w:object>
      </w:r>
    </w:p>
    <w:p w:rsidR="00CA1D5B" w:rsidRPr="003A45D1" w:rsidRDefault="00CA1D5B" w:rsidP="004562A3">
      <w:pPr>
        <w:ind w:leftChars="200" w:left="480"/>
      </w:pPr>
      <w:r w:rsidRPr="003A45D1">
        <w:rPr>
          <w:rFonts w:hAnsi="宋体"/>
        </w:rPr>
        <w:t>所以</w:t>
      </w:r>
      <w:r w:rsidR="00261041" w:rsidRPr="00261041">
        <w:rPr>
          <w:position w:val="-12"/>
        </w:rPr>
        <w:object w:dxaOrig="1640" w:dyaOrig="360">
          <v:shape id="_x0000_i1147" type="#_x0000_t75" style="width:82pt;height:18.15pt" o:ole="">
            <v:imagedata r:id="rId252" o:title=""/>
          </v:shape>
          <o:OLEObject Type="Embed" ProgID="Equation.DSMT4" ShapeID="_x0000_i1147" DrawAspect="Content" ObjectID="_1675158431" r:id="rId253"/>
        </w:object>
      </w:r>
      <w:r w:rsidRPr="003A45D1">
        <w:rPr>
          <w:rFonts w:hAnsi="宋体"/>
        </w:rPr>
        <w:t>，</w:t>
      </w:r>
      <w:r w:rsidR="00261041" w:rsidRPr="00261041">
        <w:rPr>
          <w:position w:val="-14"/>
        </w:rPr>
        <w:object w:dxaOrig="1800" w:dyaOrig="380">
          <v:shape id="_x0000_i1148" type="#_x0000_t75" style="width:90.15pt;height:18.8pt" o:ole="">
            <v:imagedata r:id="rId254" o:title=""/>
          </v:shape>
          <o:OLEObject Type="Embed" ProgID="Equation.DSMT4" ShapeID="_x0000_i1148" DrawAspect="Content" ObjectID="_1675158432" r:id="rId255"/>
        </w:object>
      </w:r>
      <w:r w:rsidRPr="003A45D1">
        <w:rPr>
          <w:rFonts w:hAnsi="宋体"/>
        </w:rPr>
        <w:t>，</w:t>
      </w:r>
      <w:r w:rsidR="00261041" w:rsidRPr="00261041">
        <w:rPr>
          <w:position w:val="-12"/>
        </w:rPr>
        <w:object w:dxaOrig="1300" w:dyaOrig="360">
          <v:shape id="_x0000_i1149" type="#_x0000_t75" style="width:65.1pt;height:18.15pt" o:ole="">
            <v:imagedata r:id="rId256" o:title=""/>
          </v:shape>
          <o:OLEObject Type="Embed" ProgID="Equation.DSMT4" ShapeID="_x0000_i1149" DrawAspect="Content" ObjectID="_1675158433" r:id="rId257"/>
        </w:object>
      </w:r>
      <w:r w:rsidR="004562A3">
        <w:rPr>
          <w:rFonts w:hint="eastAsia"/>
        </w:rPr>
        <w:t>．</w:t>
      </w:r>
      <w:r w:rsidRPr="003A45D1">
        <w:rPr>
          <w:rFonts w:hAnsi="宋体"/>
        </w:rPr>
        <w:t>由隐函数存在定理知，</w:t>
      </w:r>
      <w:r w:rsidR="004562A3">
        <w:rPr>
          <w:rFonts w:hAnsi="宋体" w:hint="eastAsia"/>
        </w:rPr>
        <w:t>方程</w:t>
      </w:r>
      <w:r w:rsidRPr="003A45D1">
        <w:rPr>
          <w:rFonts w:hAnsi="宋体"/>
        </w:rPr>
        <w:t>可确定两个具有连续偏导数的隐函数</w:t>
      </w:r>
      <w:r w:rsidR="00261041" w:rsidRPr="00261041">
        <w:rPr>
          <w:position w:val="-10"/>
        </w:rPr>
        <w:object w:dxaOrig="1080" w:dyaOrig="320">
          <v:shape id="_x0000_i1150" type="#_x0000_t75" style="width:53.85pt;height:16.3pt" o:ole="">
            <v:imagedata r:id="rId258" o:title=""/>
          </v:shape>
          <o:OLEObject Type="Embed" ProgID="Equation.DSMT4" ShapeID="_x0000_i1150" DrawAspect="Content" ObjectID="_1675158434" r:id="rId259"/>
        </w:object>
      </w:r>
      <w:r w:rsidRPr="003A45D1">
        <w:rPr>
          <w:rFonts w:hAnsi="宋体"/>
        </w:rPr>
        <w:t>和</w:t>
      </w:r>
      <w:r w:rsidR="00261041" w:rsidRPr="00261041">
        <w:rPr>
          <w:position w:val="-10"/>
        </w:rPr>
        <w:object w:dxaOrig="1100" w:dyaOrig="320">
          <v:shape id="_x0000_i1151" type="#_x0000_t75" style="width:55.1pt;height:16.3pt" o:ole="">
            <v:imagedata r:id="rId260" o:title=""/>
          </v:shape>
          <o:OLEObject Type="Embed" ProgID="Equation.DSMT4" ShapeID="_x0000_i1151" DrawAspect="Content" ObjectID="_1675158435" r:id="rId261"/>
        </w:object>
      </w:r>
      <w:r w:rsidRPr="003A45D1">
        <w:rPr>
          <w:rFonts w:hAnsi="宋体"/>
        </w:rPr>
        <w:t>，故应选</w:t>
      </w:r>
      <w:r w:rsidR="004562A3">
        <w:t>(D)</w:t>
      </w:r>
      <w:r w:rsidR="004562A3"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F267C9" w:rsidRPr="00CA1D5B" w:rsidRDefault="00F267C9" w:rsidP="00E9210C">
      <w:pPr>
        <w:rPr>
          <w:rFonts w:hAnsi="宋体"/>
          <w:bCs/>
        </w:rPr>
      </w:pPr>
    </w:p>
    <w:p w:rsidR="00E9210C" w:rsidRPr="00F267C9" w:rsidRDefault="00E9210C" w:rsidP="00F267C9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11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</w:t>
      </w:r>
      <w:r w:rsidR="00261041" w:rsidRPr="00261041">
        <w:rPr>
          <w:position w:val="-12"/>
        </w:rPr>
        <w:object w:dxaOrig="560" w:dyaOrig="360">
          <v:shape id="_x0000_i1152" type="#_x0000_t75" style="width:28.15pt;height:18.15pt" o:ole="">
            <v:imagedata r:id="rId262" o:title=""/>
          </v:shape>
          <o:OLEObject Type="Embed" ProgID="Equation.DSMT4" ShapeID="_x0000_i1152" DrawAspect="Content" ObjectID="_1675158436" r:id="rId263"/>
        </w:object>
      </w:r>
      <w:r w:rsidRPr="00886E53">
        <w:rPr>
          <w:rFonts w:hAnsi="宋体"/>
        </w:rPr>
        <w:t>是矩阵</w:t>
      </w:r>
      <w:r w:rsidR="00261041" w:rsidRPr="00025957">
        <w:rPr>
          <w:position w:val="-4"/>
        </w:rPr>
        <w:object w:dxaOrig="220" w:dyaOrig="260">
          <v:shape id="_x0000_i1153" type="#_x0000_t75" style="width:11.25pt;height:13.15pt" o:ole="">
            <v:imagedata r:id="rId264" o:title=""/>
          </v:shape>
          <o:OLEObject Type="Embed" ProgID="Equation.DSMT4" ShapeID="_x0000_i1153" DrawAspect="Content" ObjectID="_1675158437" r:id="rId265"/>
        </w:object>
      </w:r>
      <w:r w:rsidRPr="00886E53">
        <w:rPr>
          <w:rFonts w:hAnsi="宋体"/>
        </w:rPr>
        <w:t>的两个不同的特征值，对应的特征向量分别为</w:t>
      </w:r>
      <w:r w:rsidR="00261041" w:rsidRPr="00261041">
        <w:rPr>
          <w:position w:val="-12"/>
        </w:rPr>
        <w:object w:dxaOrig="620" w:dyaOrig="360">
          <v:shape id="_x0000_i1154" type="#_x0000_t75" style="width:31.3pt;height:18.15pt" o:ole="">
            <v:imagedata r:id="rId266" o:title=""/>
          </v:shape>
          <o:OLEObject Type="Embed" ProgID="Equation.DSMT4" ShapeID="_x0000_i1154" DrawAspect="Content" ObjectID="_1675158438" r:id="rId267"/>
        </w:object>
      </w:r>
      <w:r w:rsidRPr="00886E53">
        <w:rPr>
          <w:rFonts w:hAnsi="宋体"/>
        </w:rPr>
        <w:t>，则</w:t>
      </w:r>
      <w:r w:rsidR="00261041" w:rsidRPr="00261041">
        <w:rPr>
          <w:position w:val="-12"/>
        </w:rPr>
        <w:object w:dxaOrig="300" w:dyaOrig="360">
          <v:shape id="_x0000_i1155" type="#_x0000_t75" style="width:15.05pt;height:18.15pt" o:ole="">
            <v:imagedata r:id="rId268" o:title=""/>
          </v:shape>
          <o:OLEObject Type="Embed" ProgID="Equation.DSMT4" ShapeID="_x0000_i1155" DrawAspect="Content" ObjectID="_1675158439" r:id="rId269"/>
        </w:object>
      </w:r>
      <w:r w:rsidRPr="00886E53">
        <w:rPr>
          <w:rFonts w:hAnsi="宋体"/>
        </w:rPr>
        <w:t>，</w:t>
      </w:r>
      <w:r w:rsidR="00261041" w:rsidRPr="00261041">
        <w:rPr>
          <w:position w:val="-12"/>
        </w:rPr>
        <w:object w:dxaOrig="1100" w:dyaOrig="360">
          <v:shape id="_x0000_i1156" type="#_x0000_t75" style="width:55.1pt;height:18.15pt" o:ole="">
            <v:imagedata r:id="rId270" o:title=""/>
          </v:shape>
          <o:OLEObject Type="Embed" ProgID="Equation.DSMT4" ShapeID="_x0000_i1156" DrawAspect="Content" ObjectID="_1675158440" r:id="rId271"/>
        </w:object>
      </w:r>
      <w:r w:rsidRPr="00886E53">
        <w:rPr>
          <w:rFonts w:hAnsi="宋体"/>
        </w:rPr>
        <w:t>线性无关的充分必要条件是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 w:rsidRPr="00886E53">
        <w:lastRenderedPageBreak/>
        <w:t xml:space="preserve">(A) </w:t>
      </w:r>
      <w:r w:rsidR="00261041" w:rsidRPr="00261041">
        <w:rPr>
          <w:position w:val="-12"/>
        </w:rPr>
        <w:object w:dxaOrig="639" w:dyaOrig="360">
          <v:shape id="_x0000_i1157" type="#_x0000_t75" style="width:31.95pt;height:18.15pt" o:ole="">
            <v:imagedata r:id="rId272" o:title=""/>
          </v:shape>
          <o:OLEObject Type="Embed" ProgID="Equation.DSMT4" ShapeID="_x0000_i1157" DrawAspect="Content" ObjectID="_1675158441" r:id="rId273"/>
        </w:object>
      </w:r>
      <w:r w:rsidR="00F267C9">
        <w:rPr>
          <w:rFonts w:hint="eastAsia"/>
        </w:rPr>
        <w:t>．</w:t>
      </w:r>
      <w:r w:rsidRPr="00886E53">
        <w:t xml:space="preserve">   </w:t>
      </w:r>
      <w:r w:rsidR="00F267C9">
        <w:t xml:space="preserve"> </w:t>
      </w:r>
      <w:r w:rsidRPr="00886E53">
        <w:t xml:space="preserve">(B) </w:t>
      </w:r>
      <w:r w:rsidR="00261041" w:rsidRPr="00261041">
        <w:rPr>
          <w:position w:val="-12"/>
        </w:rPr>
        <w:object w:dxaOrig="639" w:dyaOrig="360">
          <v:shape id="_x0000_i1158" type="#_x0000_t75" style="width:31.95pt;height:18.15pt" o:ole="">
            <v:imagedata r:id="rId274" o:title=""/>
          </v:shape>
          <o:OLEObject Type="Embed" ProgID="Equation.DSMT4" ShapeID="_x0000_i1158" DrawAspect="Content" ObjectID="_1675158442" r:id="rId275"/>
        </w:object>
      </w:r>
      <w:r w:rsidR="00F267C9">
        <w:rPr>
          <w:rFonts w:hint="eastAsia"/>
        </w:rPr>
        <w:t>．</w:t>
      </w:r>
      <w:r w:rsidRPr="00886E53">
        <w:t xml:space="preserve">    (C) </w:t>
      </w:r>
      <w:r w:rsidR="00261041" w:rsidRPr="00261041">
        <w:rPr>
          <w:position w:val="-12"/>
        </w:rPr>
        <w:object w:dxaOrig="639" w:dyaOrig="360">
          <v:shape id="_x0000_i1159" type="#_x0000_t75" style="width:31.95pt;height:18.15pt" o:ole="">
            <v:imagedata r:id="rId276" o:title=""/>
          </v:shape>
          <o:OLEObject Type="Embed" ProgID="Equation.DSMT4" ShapeID="_x0000_i1159" DrawAspect="Content" ObjectID="_1675158443" r:id="rId277"/>
        </w:object>
      </w:r>
      <w:r w:rsidR="00F267C9">
        <w:rPr>
          <w:rFonts w:hint="eastAsia"/>
        </w:rPr>
        <w:t>．</w:t>
      </w:r>
      <w:r w:rsidRPr="00886E53">
        <w:t xml:space="preserve">    (D) </w:t>
      </w:r>
      <w:r w:rsidR="00261041" w:rsidRPr="00261041">
        <w:rPr>
          <w:position w:val="-12"/>
        </w:rPr>
        <w:object w:dxaOrig="639" w:dyaOrig="360">
          <v:shape id="_x0000_i1160" type="#_x0000_t75" style="width:31.95pt;height:18.15pt" o:ole="">
            <v:imagedata r:id="rId278" o:title=""/>
          </v:shape>
          <o:OLEObject Type="Embed" ProgID="Equation.DSMT4" ShapeID="_x0000_i1160" DrawAspect="Content" ObjectID="_1675158444" r:id="rId279"/>
        </w:object>
      </w:r>
      <w:r w:rsidR="00F267C9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E144A8" w:rsidRPr="003A45D1" w:rsidRDefault="002507F1" w:rsidP="00E144A8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E144A8" w:rsidRPr="003A45D1">
        <w:rPr>
          <w:rFonts w:hAnsi="宋体"/>
        </w:rPr>
        <w:t>因</w:t>
      </w:r>
      <w:r w:rsidR="00261041" w:rsidRPr="00261041">
        <w:rPr>
          <w:position w:val="-12"/>
        </w:rPr>
        <w:object w:dxaOrig="620" w:dyaOrig="360">
          <v:shape id="_x0000_i1161" type="#_x0000_t75" style="width:31.3pt;height:18.15pt" o:ole="">
            <v:imagedata r:id="rId280" o:title=""/>
          </v:shape>
          <o:OLEObject Type="Embed" ProgID="Equation.DSMT4" ShapeID="_x0000_i1161" DrawAspect="Content" ObjectID="_1675158445" r:id="rId281"/>
        </w:object>
      </w:r>
      <w:r w:rsidR="00E144A8" w:rsidRPr="00E144A8">
        <w:rPr>
          <w:rFonts w:hint="eastAsia"/>
        </w:rPr>
        <w:t>是属于不同特征值的特征向量，故</w:t>
      </w:r>
      <w:r w:rsidR="00261041" w:rsidRPr="00261041">
        <w:rPr>
          <w:position w:val="-12"/>
        </w:rPr>
        <w:object w:dxaOrig="620" w:dyaOrig="360">
          <v:shape id="_x0000_i1162" type="#_x0000_t75" style="width:31.3pt;height:18.15pt" o:ole="">
            <v:imagedata r:id="rId282" o:title=""/>
          </v:shape>
          <o:OLEObject Type="Embed" ProgID="Equation.DSMT4" ShapeID="_x0000_i1162" DrawAspect="Content" ObjectID="_1675158446" r:id="rId283"/>
        </w:object>
      </w:r>
      <w:r w:rsidR="00E144A8" w:rsidRPr="003A45D1">
        <w:rPr>
          <w:rFonts w:hAnsi="宋体"/>
        </w:rPr>
        <w:t>线性无关</w:t>
      </w:r>
      <w:r w:rsidR="00E144A8">
        <w:rPr>
          <w:rFonts w:hint="eastAsia"/>
        </w:rPr>
        <w:t>．而</w:t>
      </w:r>
    </w:p>
    <w:p w:rsidR="00CA1D5B" w:rsidRPr="003A45D1" w:rsidRDefault="00261041" w:rsidP="00E144A8">
      <w:pPr>
        <w:ind w:leftChars="200" w:left="480"/>
        <w:jc w:val="center"/>
      </w:pPr>
      <w:r w:rsidRPr="00261041">
        <w:rPr>
          <w:position w:val="-32"/>
        </w:rPr>
        <w:object w:dxaOrig="5280" w:dyaOrig="760">
          <v:shape id="_x0000_i1163" type="#_x0000_t75" style="width:264.2pt;height:38.2pt" o:ole="">
            <v:imagedata r:id="rId284" o:title=""/>
          </v:shape>
          <o:OLEObject Type="Embed" ProgID="Equation.DSMT4" ShapeID="_x0000_i1163" DrawAspect="Content" ObjectID="_1675158447" r:id="rId285"/>
        </w:object>
      </w:r>
    </w:p>
    <w:p w:rsidR="00CA1D5B" w:rsidRPr="003A45D1" w:rsidRDefault="00E144A8" w:rsidP="00CA1D5B">
      <w:pPr>
        <w:ind w:firstLineChars="200" w:firstLine="480"/>
      </w:pPr>
      <w:r>
        <w:rPr>
          <w:rFonts w:hAnsi="宋体" w:hint="eastAsia"/>
        </w:rPr>
        <w:t>所以</w:t>
      </w:r>
      <w:r w:rsidR="00261041" w:rsidRPr="00261041">
        <w:rPr>
          <w:position w:val="-12"/>
        </w:rPr>
        <w:object w:dxaOrig="300" w:dyaOrig="360">
          <v:shape id="_x0000_i1164" type="#_x0000_t75" style="width:15.05pt;height:18.15pt" o:ole="">
            <v:imagedata r:id="rId286" o:title=""/>
          </v:shape>
          <o:OLEObject Type="Embed" ProgID="Equation.DSMT4" ShapeID="_x0000_i1164" DrawAspect="Content" ObjectID="_1675158448" r:id="rId287"/>
        </w:object>
      </w:r>
      <w:r>
        <w:rPr>
          <w:rFonts w:hAnsi="宋体" w:hint="eastAsia"/>
        </w:rPr>
        <w:t xml:space="preserve">, </w:t>
      </w:r>
      <w:r w:rsidR="00261041" w:rsidRPr="00261041">
        <w:rPr>
          <w:position w:val="-12"/>
        </w:rPr>
        <w:object w:dxaOrig="1100" w:dyaOrig="360">
          <v:shape id="_x0000_i1165" type="#_x0000_t75" style="width:55.1pt;height:18.15pt" o:ole="">
            <v:imagedata r:id="rId288" o:title=""/>
          </v:shape>
          <o:OLEObject Type="Embed" ProgID="Equation.DSMT4" ShapeID="_x0000_i1165" DrawAspect="Content" ObjectID="_1675158449" r:id="rId289"/>
        </w:object>
      </w:r>
      <w:r w:rsidR="00CA1D5B" w:rsidRPr="003A45D1">
        <w:rPr>
          <w:rFonts w:hAnsi="宋体"/>
        </w:rPr>
        <w:t>线性无关的充要条件是</w:t>
      </w:r>
      <w:r w:rsidR="00261041" w:rsidRPr="00261041">
        <w:rPr>
          <w:position w:val="-32"/>
        </w:rPr>
        <w:object w:dxaOrig="1500" w:dyaOrig="760">
          <v:shape id="_x0000_i1166" type="#_x0000_t75" style="width:75.15pt;height:38.2pt" o:ole="">
            <v:imagedata r:id="rId290" o:title=""/>
          </v:shape>
          <o:OLEObject Type="Embed" ProgID="Equation.DSMT4" ShapeID="_x0000_i1166" DrawAspect="Content" ObjectID="_1675158450" r:id="rId291"/>
        </w:object>
      </w:r>
      <w:r>
        <w:rPr>
          <w:rFonts w:hint="eastAsia"/>
        </w:rPr>
        <w:t>．</w:t>
      </w:r>
    </w:p>
    <w:p w:rsidR="00CA1D5B" w:rsidRPr="003A45D1" w:rsidRDefault="00CA1D5B" w:rsidP="00CA1D5B"/>
    <w:p w:rsidR="00CA1D5B" w:rsidRPr="00CA1D5B" w:rsidRDefault="00CA1D5B" w:rsidP="00E9210C">
      <w:pPr>
        <w:rPr>
          <w:rFonts w:hAnsi="宋体"/>
          <w:bCs/>
        </w:rPr>
      </w:pPr>
    </w:p>
    <w:p w:rsidR="00E9210C" w:rsidRPr="00886E53" w:rsidRDefault="00E9210C" w:rsidP="00F267C9">
      <w:pPr>
        <w:ind w:left="480" w:hangingChars="200" w:hanging="480"/>
      </w:pPr>
      <w:r>
        <w:rPr>
          <w:rFonts w:hAnsi="宋体"/>
          <w:bCs/>
        </w:rPr>
        <w:t>(</w:t>
      </w:r>
      <w:r w:rsidRPr="00886E53">
        <w:rPr>
          <w:bCs/>
        </w:rPr>
        <w:t>12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</w:t>
      </w:r>
      <w:r w:rsidR="00261041" w:rsidRPr="00025957">
        <w:rPr>
          <w:position w:val="-4"/>
        </w:rPr>
        <w:object w:dxaOrig="220" w:dyaOrig="260">
          <v:shape id="_x0000_i1167" type="#_x0000_t75" style="width:11.25pt;height:13.15pt" o:ole="">
            <v:imagedata r:id="rId292" o:title=""/>
          </v:shape>
          <o:OLEObject Type="Embed" ProgID="Equation.DSMT4" ShapeID="_x0000_i1167" DrawAspect="Content" ObjectID="_1675158451" r:id="rId293"/>
        </w:object>
      </w:r>
      <w:r w:rsidRPr="00886E53">
        <w:rPr>
          <w:rFonts w:hAnsi="宋体"/>
        </w:rPr>
        <w:t>为</w:t>
      </w:r>
      <w:r w:rsidR="00261041" w:rsidRPr="00025957">
        <w:rPr>
          <w:position w:val="-4"/>
        </w:rPr>
        <w:object w:dxaOrig="200" w:dyaOrig="200">
          <v:shape id="_x0000_i1168" type="#_x0000_t75" style="width:10pt;height:10pt" o:ole="">
            <v:imagedata r:id="rId294" o:title=""/>
          </v:shape>
          <o:OLEObject Type="Embed" ProgID="Equation.DSMT4" ShapeID="_x0000_i1168" DrawAspect="Content" ObjectID="_1675158452" r:id="rId295"/>
        </w:object>
      </w:r>
      <w:r>
        <w:rPr>
          <w:rFonts w:hAnsi="宋体"/>
        </w:rPr>
        <w:t>(</w:t>
      </w:r>
      <w:r w:rsidR="00261041" w:rsidRPr="00025957">
        <w:rPr>
          <w:position w:val="-4"/>
        </w:rPr>
        <w:object w:dxaOrig="520" w:dyaOrig="260">
          <v:shape id="_x0000_i1169" type="#_x0000_t75" style="width:26.3pt;height:13.15pt" o:ole="">
            <v:imagedata r:id="rId296" o:title=""/>
          </v:shape>
          <o:OLEObject Type="Embed" ProgID="Equation.DSMT4" ShapeID="_x0000_i1169" DrawAspect="Content" ObjectID="_1675158453" r:id="rId297"/>
        </w:object>
      </w:r>
      <w:r>
        <w:rPr>
          <w:rFonts w:hAnsi="宋体"/>
        </w:rPr>
        <w:t>)</w:t>
      </w:r>
      <w:r w:rsidRPr="00886E53">
        <w:rPr>
          <w:rFonts w:hAnsi="宋体"/>
        </w:rPr>
        <w:t>阶可逆矩阵，交换</w:t>
      </w:r>
      <w:r w:rsidR="00261041" w:rsidRPr="00025957">
        <w:rPr>
          <w:position w:val="-4"/>
        </w:rPr>
        <w:object w:dxaOrig="220" w:dyaOrig="260">
          <v:shape id="_x0000_i1170" type="#_x0000_t75" style="width:11.25pt;height:13.15pt" o:ole="">
            <v:imagedata r:id="rId298" o:title=""/>
          </v:shape>
          <o:OLEObject Type="Embed" ProgID="Equation.DSMT4" ShapeID="_x0000_i1170" DrawAspect="Content" ObjectID="_1675158454" r:id="rId299"/>
        </w:object>
      </w:r>
      <w:r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171" type="#_x0000_t75" style="width:8.75pt;height:13.15pt" o:ole="">
            <v:imagedata r:id="rId300" o:title=""/>
          </v:shape>
          <o:OLEObject Type="Embed" ProgID="Equation.DSMT4" ShapeID="_x0000_i1171" DrawAspect="Content" ObjectID="_1675158455" r:id="rId301"/>
        </w:object>
      </w:r>
      <w:r w:rsidRPr="00886E53">
        <w:rPr>
          <w:rFonts w:hAnsi="宋体"/>
        </w:rPr>
        <w:t>行与第</w:t>
      </w:r>
      <w:r w:rsidR="00261041" w:rsidRPr="00025957">
        <w:rPr>
          <w:position w:val="-4"/>
        </w:rPr>
        <w:object w:dxaOrig="180" w:dyaOrig="260">
          <v:shape id="_x0000_i1172" type="#_x0000_t75" style="width:8.75pt;height:13.15pt" o:ole="">
            <v:imagedata r:id="rId302" o:title=""/>
          </v:shape>
          <o:OLEObject Type="Embed" ProgID="Equation.DSMT4" ShapeID="_x0000_i1172" DrawAspect="Content" ObjectID="_1675158456" r:id="rId303"/>
        </w:object>
      </w:r>
      <w:r w:rsidRPr="00886E53">
        <w:rPr>
          <w:rFonts w:hAnsi="宋体"/>
        </w:rPr>
        <w:t>行得矩阵</w:t>
      </w:r>
      <w:r w:rsidR="00261041" w:rsidRPr="00025957">
        <w:rPr>
          <w:position w:val="-4"/>
        </w:rPr>
        <w:object w:dxaOrig="220" w:dyaOrig="260">
          <v:shape id="_x0000_i1173" type="#_x0000_t75" style="width:11.25pt;height:13.15pt" o:ole="">
            <v:imagedata r:id="rId304" o:title=""/>
          </v:shape>
          <o:OLEObject Type="Embed" ProgID="Equation.DSMT4" ShapeID="_x0000_i1173" DrawAspect="Content" ObjectID="_1675158457" r:id="rId305"/>
        </w:object>
      </w:r>
      <w:r w:rsidRPr="00886E53">
        <w:t xml:space="preserve">, </w:t>
      </w:r>
      <w:r w:rsidR="00261041" w:rsidRPr="00261041">
        <w:rPr>
          <w:position w:val="-8"/>
        </w:rPr>
        <w:object w:dxaOrig="620" w:dyaOrig="340">
          <v:shape id="_x0000_i1174" type="#_x0000_t75" style="width:31.3pt;height:16.9pt" o:ole="">
            <v:imagedata r:id="rId306" o:title=""/>
          </v:shape>
          <o:OLEObject Type="Embed" ProgID="Equation.DSMT4" ShapeID="_x0000_i1174" DrawAspect="Content" ObjectID="_1675158458" r:id="rId307"/>
        </w:object>
      </w:r>
      <w:r w:rsidRPr="00886E53">
        <w:rPr>
          <w:rFonts w:hAnsi="宋体"/>
        </w:rPr>
        <w:t>分别为</w:t>
      </w:r>
      <w:r w:rsidR="00261041" w:rsidRPr="00025957">
        <w:rPr>
          <w:position w:val="-4"/>
        </w:rPr>
        <w:object w:dxaOrig="220" w:dyaOrig="260">
          <v:shape id="_x0000_i1175" type="#_x0000_t75" style="width:11.25pt;height:13.15pt" o:ole="">
            <v:imagedata r:id="rId308" o:title=""/>
          </v:shape>
          <o:OLEObject Type="Embed" ProgID="Equation.DSMT4" ShapeID="_x0000_i1175" DrawAspect="Content" ObjectID="_1675158459" r:id="rId309"/>
        </w:object>
      </w:r>
      <w:r w:rsidRPr="00886E53">
        <w:t xml:space="preserve">, </w:t>
      </w:r>
      <w:r w:rsidR="00261041" w:rsidRPr="00025957">
        <w:rPr>
          <w:position w:val="-4"/>
        </w:rPr>
        <w:object w:dxaOrig="220" w:dyaOrig="260">
          <v:shape id="_x0000_i1176" type="#_x0000_t75" style="width:11.25pt;height:13.15pt" o:ole="">
            <v:imagedata r:id="rId310" o:title=""/>
          </v:shape>
          <o:OLEObject Type="Embed" ProgID="Equation.DSMT4" ShapeID="_x0000_i1176" DrawAspect="Content" ObjectID="_1675158460" r:id="rId311"/>
        </w:object>
      </w:r>
      <w:r w:rsidRPr="00886E53">
        <w:rPr>
          <w:rFonts w:hAnsi="宋体"/>
        </w:rPr>
        <w:t>的伴随矩阵，则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F267C9" w:rsidRDefault="00E9210C" w:rsidP="00E9210C">
      <w:pPr>
        <w:ind w:firstLineChars="200" w:firstLine="480"/>
      </w:pPr>
      <w:r w:rsidRPr="00886E53">
        <w:t>(A)</w:t>
      </w:r>
      <w:r>
        <w:rPr>
          <w:rFonts w:hint="eastAsia"/>
        </w:rPr>
        <w:t xml:space="preserve"> </w:t>
      </w:r>
      <w:r w:rsidRPr="00886E53">
        <w:rPr>
          <w:rFonts w:hAnsi="宋体"/>
        </w:rPr>
        <w:t>交换</w:t>
      </w:r>
      <w:r w:rsidR="00261041" w:rsidRPr="00025957">
        <w:rPr>
          <w:position w:val="-4"/>
        </w:rPr>
        <w:object w:dxaOrig="300" w:dyaOrig="300">
          <v:shape id="_x0000_i1177" type="#_x0000_t75" style="width:15.05pt;height:15.05pt" o:ole="">
            <v:imagedata r:id="rId312" o:title=""/>
          </v:shape>
          <o:OLEObject Type="Embed" ProgID="Equation.DSMT4" ShapeID="_x0000_i1177" DrawAspect="Content" ObjectID="_1675158461" r:id="rId313"/>
        </w:object>
      </w:r>
      <w:r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178" type="#_x0000_t75" style="width:8.75pt;height:13.15pt" o:ole="">
            <v:imagedata r:id="rId314" o:title=""/>
          </v:shape>
          <o:OLEObject Type="Embed" ProgID="Equation.DSMT4" ShapeID="_x0000_i1178" DrawAspect="Content" ObjectID="_1675158462" r:id="rId315"/>
        </w:object>
      </w:r>
      <w:r w:rsidRPr="00886E53">
        <w:rPr>
          <w:rFonts w:hAnsi="宋体"/>
        </w:rPr>
        <w:t>列与第</w:t>
      </w:r>
      <w:r w:rsidR="00261041" w:rsidRPr="00025957">
        <w:rPr>
          <w:position w:val="-4"/>
        </w:rPr>
        <w:object w:dxaOrig="180" w:dyaOrig="260">
          <v:shape id="_x0000_i1179" type="#_x0000_t75" style="width:8.75pt;height:13.15pt" o:ole="">
            <v:imagedata r:id="rId316" o:title=""/>
          </v:shape>
          <o:OLEObject Type="Embed" ProgID="Equation.DSMT4" ShapeID="_x0000_i1179" DrawAspect="Content" ObjectID="_1675158463" r:id="rId317"/>
        </w:object>
      </w:r>
      <w:r w:rsidRPr="00886E53">
        <w:rPr>
          <w:rFonts w:hAnsi="宋体"/>
        </w:rPr>
        <w:t>列得</w:t>
      </w:r>
      <w:r w:rsidR="00261041" w:rsidRPr="00025957">
        <w:rPr>
          <w:position w:val="-4"/>
        </w:rPr>
        <w:object w:dxaOrig="300" w:dyaOrig="300">
          <v:shape id="_x0000_i1180" type="#_x0000_t75" style="width:15.05pt;height:15.05pt" o:ole="">
            <v:imagedata r:id="rId318" o:title=""/>
          </v:shape>
          <o:OLEObject Type="Embed" ProgID="Equation.DSMT4" ShapeID="_x0000_i1180" DrawAspect="Content" ObjectID="_1675158464" r:id="rId319"/>
        </w:object>
      </w:r>
      <w:r w:rsidR="00F267C9">
        <w:rPr>
          <w:rFonts w:hint="eastAsia"/>
        </w:rPr>
        <w:t>．</w:t>
      </w:r>
    </w:p>
    <w:p w:rsidR="00E9210C" w:rsidRPr="00886E53" w:rsidRDefault="00F267C9" w:rsidP="00E9210C">
      <w:pPr>
        <w:ind w:firstLineChars="200" w:firstLine="480"/>
      </w:pPr>
      <w:r>
        <w:t xml:space="preserve">(B) </w:t>
      </w:r>
      <w:r w:rsidR="00E9210C" w:rsidRPr="00886E53">
        <w:rPr>
          <w:rFonts w:hAnsi="宋体"/>
        </w:rPr>
        <w:t>交换</w:t>
      </w:r>
      <w:r w:rsidR="00261041" w:rsidRPr="00025957">
        <w:rPr>
          <w:position w:val="-4"/>
        </w:rPr>
        <w:object w:dxaOrig="300" w:dyaOrig="300">
          <v:shape id="_x0000_i1181" type="#_x0000_t75" style="width:15.05pt;height:15.05pt" o:ole="">
            <v:imagedata r:id="rId320" o:title=""/>
          </v:shape>
          <o:OLEObject Type="Embed" ProgID="Equation.DSMT4" ShapeID="_x0000_i1181" DrawAspect="Content" ObjectID="_1675158465" r:id="rId321"/>
        </w:object>
      </w:r>
      <w:r w:rsidR="00E9210C"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182" type="#_x0000_t75" style="width:8.75pt;height:13.15pt" o:ole="">
            <v:imagedata r:id="rId322" o:title=""/>
          </v:shape>
          <o:OLEObject Type="Embed" ProgID="Equation.DSMT4" ShapeID="_x0000_i1182" DrawAspect="Content" ObjectID="_1675158466" r:id="rId323"/>
        </w:object>
      </w:r>
      <w:r w:rsidR="00E9210C" w:rsidRPr="00886E53">
        <w:rPr>
          <w:rFonts w:hAnsi="宋体"/>
        </w:rPr>
        <w:t>行与第</w:t>
      </w:r>
      <w:r w:rsidR="00261041" w:rsidRPr="00025957">
        <w:rPr>
          <w:position w:val="-4"/>
        </w:rPr>
        <w:object w:dxaOrig="180" w:dyaOrig="260">
          <v:shape id="_x0000_i1183" type="#_x0000_t75" style="width:8.75pt;height:13.15pt" o:ole="">
            <v:imagedata r:id="rId324" o:title=""/>
          </v:shape>
          <o:OLEObject Type="Embed" ProgID="Equation.DSMT4" ShapeID="_x0000_i1183" DrawAspect="Content" ObjectID="_1675158467" r:id="rId325"/>
        </w:object>
      </w:r>
      <w:r w:rsidR="00E9210C" w:rsidRPr="00886E53">
        <w:rPr>
          <w:rFonts w:hAnsi="宋体"/>
        </w:rPr>
        <w:t>行得</w:t>
      </w:r>
      <w:r w:rsidR="00261041" w:rsidRPr="00025957">
        <w:rPr>
          <w:position w:val="-4"/>
        </w:rPr>
        <w:object w:dxaOrig="300" w:dyaOrig="300">
          <v:shape id="_x0000_i1184" type="#_x0000_t75" style="width:15.05pt;height:15.05pt" o:ole="">
            <v:imagedata r:id="rId326" o:title=""/>
          </v:shape>
          <o:OLEObject Type="Embed" ProgID="Equation.DSMT4" ShapeID="_x0000_i1184" DrawAspect="Content" ObjectID="_1675158468" r:id="rId327"/>
        </w:object>
      </w:r>
      <w:r>
        <w:rPr>
          <w:rFonts w:hint="eastAsia"/>
        </w:rPr>
        <w:t>．</w:t>
      </w:r>
    </w:p>
    <w:p w:rsidR="00F267C9" w:rsidRDefault="00E9210C" w:rsidP="00E9210C">
      <w:pPr>
        <w:ind w:firstLineChars="200" w:firstLine="480"/>
      </w:pPr>
      <w:r w:rsidRPr="00886E53">
        <w:t xml:space="preserve">(C) </w:t>
      </w:r>
      <w:r w:rsidRPr="00886E53">
        <w:rPr>
          <w:rFonts w:hAnsi="宋体"/>
        </w:rPr>
        <w:t>交换</w:t>
      </w:r>
      <w:r w:rsidR="00261041" w:rsidRPr="00025957">
        <w:rPr>
          <w:position w:val="-4"/>
        </w:rPr>
        <w:object w:dxaOrig="300" w:dyaOrig="300">
          <v:shape id="_x0000_i1185" type="#_x0000_t75" style="width:15.05pt;height:15.05pt" o:ole="">
            <v:imagedata r:id="rId328" o:title=""/>
          </v:shape>
          <o:OLEObject Type="Embed" ProgID="Equation.DSMT4" ShapeID="_x0000_i1185" DrawAspect="Content" ObjectID="_1675158469" r:id="rId329"/>
        </w:object>
      </w:r>
      <w:r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186" type="#_x0000_t75" style="width:8.75pt;height:13.15pt" o:ole="">
            <v:imagedata r:id="rId330" o:title=""/>
          </v:shape>
          <o:OLEObject Type="Embed" ProgID="Equation.DSMT4" ShapeID="_x0000_i1186" DrawAspect="Content" ObjectID="_1675158470" r:id="rId331"/>
        </w:object>
      </w:r>
      <w:r w:rsidRPr="00886E53">
        <w:rPr>
          <w:rFonts w:hAnsi="宋体"/>
        </w:rPr>
        <w:t>列与第</w:t>
      </w:r>
      <w:r w:rsidR="00261041" w:rsidRPr="00025957">
        <w:rPr>
          <w:position w:val="-4"/>
        </w:rPr>
        <w:object w:dxaOrig="180" w:dyaOrig="260">
          <v:shape id="_x0000_i1187" type="#_x0000_t75" style="width:8.75pt;height:13.15pt" o:ole="">
            <v:imagedata r:id="rId332" o:title=""/>
          </v:shape>
          <o:OLEObject Type="Embed" ProgID="Equation.DSMT4" ShapeID="_x0000_i1187" DrawAspect="Content" ObjectID="_1675158471" r:id="rId333"/>
        </w:object>
      </w:r>
      <w:r w:rsidRPr="00886E53">
        <w:rPr>
          <w:rFonts w:hAnsi="宋体"/>
        </w:rPr>
        <w:t>列得</w:t>
      </w:r>
      <w:r w:rsidR="00261041" w:rsidRPr="00025957">
        <w:rPr>
          <w:position w:val="-4"/>
        </w:rPr>
        <w:object w:dxaOrig="440" w:dyaOrig="300">
          <v:shape id="_x0000_i1188" type="#_x0000_t75" style="width:21.9pt;height:15.05pt" o:ole="">
            <v:imagedata r:id="rId334" o:title=""/>
          </v:shape>
          <o:OLEObject Type="Embed" ProgID="Equation.DSMT4" ShapeID="_x0000_i1188" DrawAspect="Content" ObjectID="_1675158472" r:id="rId335"/>
        </w:object>
      </w:r>
      <w:r w:rsidR="00F267C9">
        <w:rPr>
          <w:rFonts w:hint="eastAsia"/>
        </w:rPr>
        <w:t>．</w:t>
      </w:r>
    </w:p>
    <w:p w:rsidR="00E9210C" w:rsidRPr="00886E53" w:rsidRDefault="00F267C9" w:rsidP="00E9210C">
      <w:pPr>
        <w:ind w:firstLineChars="200" w:firstLine="480"/>
      </w:pPr>
      <w:r>
        <w:t xml:space="preserve">(D) </w:t>
      </w:r>
      <w:r w:rsidR="00E9210C" w:rsidRPr="00886E53">
        <w:rPr>
          <w:rFonts w:hAnsi="宋体"/>
        </w:rPr>
        <w:t>交换</w:t>
      </w:r>
      <w:r w:rsidR="00261041" w:rsidRPr="00025957">
        <w:rPr>
          <w:position w:val="-4"/>
        </w:rPr>
        <w:object w:dxaOrig="300" w:dyaOrig="300">
          <v:shape id="_x0000_i1189" type="#_x0000_t75" style="width:15.05pt;height:15.05pt" o:ole="">
            <v:imagedata r:id="rId336" o:title=""/>
          </v:shape>
          <o:OLEObject Type="Embed" ProgID="Equation.DSMT4" ShapeID="_x0000_i1189" DrawAspect="Content" ObjectID="_1675158473" r:id="rId337"/>
        </w:object>
      </w:r>
      <w:r w:rsidR="00E9210C"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190" type="#_x0000_t75" style="width:8.75pt;height:13.15pt" o:ole="">
            <v:imagedata r:id="rId338" o:title=""/>
          </v:shape>
          <o:OLEObject Type="Embed" ProgID="Equation.DSMT4" ShapeID="_x0000_i1190" DrawAspect="Content" ObjectID="_1675158474" r:id="rId339"/>
        </w:object>
      </w:r>
      <w:r w:rsidR="00E9210C" w:rsidRPr="00886E53">
        <w:rPr>
          <w:rFonts w:hAnsi="宋体"/>
        </w:rPr>
        <w:t>行与第</w:t>
      </w:r>
      <w:r w:rsidR="00261041" w:rsidRPr="00025957">
        <w:rPr>
          <w:position w:val="-4"/>
        </w:rPr>
        <w:object w:dxaOrig="180" w:dyaOrig="260">
          <v:shape id="_x0000_i1191" type="#_x0000_t75" style="width:8.75pt;height:13.15pt" o:ole="">
            <v:imagedata r:id="rId340" o:title=""/>
          </v:shape>
          <o:OLEObject Type="Embed" ProgID="Equation.DSMT4" ShapeID="_x0000_i1191" DrawAspect="Content" ObjectID="_1675158475" r:id="rId341"/>
        </w:object>
      </w:r>
      <w:r w:rsidR="00E9210C" w:rsidRPr="00886E53">
        <w:rPr>
          <w:rFonts w:hAnsi="宋体"/>
        </w:rPr>
        <w:t>行得</w:t>
      </w:r>
      <w:r w:rsidR="00261041" w:rsidRPr="00025957">
        <w:rPr>
          <w:position w:val="-4"/>
        </w:rPr>
        <w:object w:dxaOrig="440" w:dyaOrig="300">
          <v:shape id="_x0000_i1192" type="#_x0000_t75" style="width:21.9pt;height:15.05pt" o:ole="">
            <v:imagedata r:id="rId342" o:title=""/>
          </v:shape>
          <o:OLEObject Type="Embed" ProgID="Equation.DSMT4" ShapeID="_x0000_i1192" DrawAspect="Content" ObjectID="_1675158476" r:id="rId343"/>
        </w:object>
      </w:r>
      <w:r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4E3416" w:rsidRDefault="002507F1" w:rsidP="001876C6">
      <w:pPr>
        <w:ind w:left="480" w:hangingChars="200" w:hanging="480"/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CA1D5B" w:rsidRPr="003A45D1">
        <w:rPr>
          <w:rFonts w:hAnsi="宋体"/>
        </w:rPr>
        <w:t>交换</w:t>
      </w:r>
      <w:r w:rsidR="00261041" w:rsidRPr="00025957">
        <w:rPr>
          <w:position w:val="-4"/>
        </w:rPr>
        <w:object w:dxaOrig="220" w:dyaOrig="260">
          <v:shape id="_x0000_i1193" type="#_x0000_t75" style="width:11.25pt;height:13.15pt" o:ole="">
            <v:imagedata r:id="rId344" o:title=""/>
          </v:shape>
          <o:OLEObject Type="Embed" ProgID="Equation.DSMT4" ShapeID="_x0000_i1193" DrawAspect="Content" ObjectID="_1675158477" r:id="rId345"/>
        </w:object>
      </w:r>
      <w:r w:rsidR="00CA1D5B" w:rsidRPr="003A45D1">
        <w:rPr>
          <w:rFonts w:hAnsi="宋体"/>
        </w:rPr>
        <w:t>的第一行与第二行得</w:t>
      </w:r>
      <w:r w:rsidR="00261041" w:rsidRPr="00025957">
        <w:rPr>
          <w:position w:val="-4"/>
        </w:rPr>
        <w:object w:dxaOrig="220" w:dyaOrig="260">
          <v:shape id="_x0000_i1194" type="#_x0000_t75" style="width:11.25pt;height:13.15pt" o:ole="">
            <v:imagedata r:id="rId346" o:title=""/>
          </v:shape>
          <o:OLEObject Type="Embed" ProgID="Equation.DSMT4" ShapeID="_x0000_i1194" DrawAspect="Content" ObjectID="_1675158478" r:id="rId347"/>
        </w:object>
      </w:r>
      <w:r w:rsidR="00CA1D5B" w:rsidRPr="003A45D1">
        <w:rPr>
          <w:rFonts w:hAnsi="宋体"/>
        </w:rPr>
        <w:t>，即</w:t>
      </w:r>
      <w:r w:rsidR="00261041" w:rsidRPr="00261041">
        <w:rPr>
          <w:position w:val="-12"/>
        </w:rPr>
        <w:object w:dxaOrig="900" w:dyaOrig="360">
          <v:shape id="_x0000_i1195" type="#_x0000_t75" style="width:45.1pt;height:18.15pt" o:ole="">
            <v:imagedata r:id="rId348" o:title=""/>
          </v:shape>
          <o:OLEObject Type="Embed" ProgID="Equation.DSMT4" ShapeID="_x0000_i1195" DrawAspect="Content" ObjectID="_1675158479" r:id="rId349"/>
        </w:object>
      </w:r>
      <w:r w:rsidR="004E3416">
        <w:rPr>
          <w:rFonts w:hint="eastAsia"/>
        </w:rPr>
        <w:t>．</w:t>
      </w:r>
      <w:r w:rsidR="00CA1D5B" w:rsidRPr="003A45D1">
        <w:rPr>
          <w:rFonts w:hAnsi="宋体"/>
        </w:rPr>
        <w:t>又因为</w:t>
      </w:r>
      <w:r w:rsidR="00261041" w:rsidRPr="00025957">
        <w:rPr>
          <w:position w:val="-4"/>
        </w:rPr>
        <w:object w:dxaOrig="220" w:dyaOrig="260">
          <v:shape id="_x0000_i1196" type="#_x0000_t75" style="width:11.25pt;height:13.15pt" o:ole="">
            <v:imagedata r:id="rId350" o:title=""/>
          </v:shape>
          <o:OLEObject Type="Embed" ProgID="Equation.DSMT4" ShapeID="_x0000_i1196" DrawAspect="Content" ObjectID="_1675158480" r:id="rId351"/>
        </w:object>
      </w:r>
      <w:r w:rsidR="00CA1D5B" w:rsidRPr="003A45D1">
        <w:rPr>
          <w:rFonts w:hAnsi="宋体"/>
        </w:rPr>
        <w:t>可逆</w:t>
      </w:r>
      <w:r w:rsidR="004E3416">
        <w:rPr>
          <w:rFonts w:hAnsi="宋体" w:hint="eastAsia"/>
        </w:rPr>
        <w:t>，</w:t>
      </w:r>
      <w:r w:rsidR="00CA1D5B" w:rsidRPr="003A45D1">
        <w:rPr>
          <w:rFonts w:hAnsi="宋体"/>
        </w:rPr>
        <w:t>故</w:t>
      </w:r>
    </w:p>
    <w:p w:rsidR="004E3416" w:rsidRDefault="00261041" w:rsidP="004E3416">
      <w:pPr>
        <w:ind w:leftChars="200" w:left="480"/>
        <w:jc w:val="center"/>
      </w:pPr>
      <w:r w:rsidRPr="00261041">
        <w:rPr>
          <w:position w:val="-14"/>
        </w:rPr>
        <w:object w:dxaOrig="5380" w:dyaOrig="400">
          <v:shape id="_x0000_i1197" type="#_x0000_t75" style="width:269.2pt;height:20.05pt" o:ole="">
            <v:imagedata r:id="rId352" o:title=""/>
          </v:shape>
          <o:OLEObject Type="Embed" ProgID="Equation.DSMT4" ShapeID="_x0000_i1197" DrawAspect="Content" ObjectID="_1675158481" r:id="rId353"/>
        </w:object>
      </w:r>
    </w:p>
    <w:p w:rsidR="004E3416" w:rsidRDefault="004E3416" w:rsidP="004E3416">
      <w:pPr>
        <w:ind w:leftChars="200" w:left="480"/>
        <w:rPr>
          <w:rFonts w:hAnsi="宋体"/>
        </w:rPr>
      </w:pPr>
      <w:r>
        <w:rPr>
          <w:rFonts w:hAnsi="宋体" w:hint="eastAsia"/>
        </w:rPr>
        <w:t>从而</w:t>
      </w:r>
    </w:p>
    <w:p w:rsidR="004E3416" w:rsidRDefault="00261041" w:rsidP="004E3416">
      <w:pPr>
        <w:ind w:leftChars="200" w:left="480"/>
        <w:jc w:val="center"/>
        <w:rPr>
          <w:rFonts w:hAnsi="宋体"/>
        </w:rPr>
      </w:pPr>
      <w:r w:rsidRPr="00261041">
        <w:rPr>
          <w:position w:val="-12"/>
        </w:rPr>
        <w:object w:dxaOrig="3540" w:dyaOrig="380">
          <v:shape id="_x0000_i1198" type="#_x0000_t75" style="width:177.2pt;height:18.8pt" o:ole="">
            <v:imagedata r:id="rId354" o:title=""/>
          </v:shape>
          <o:OLEObject Type="Embed" ProgID="Equation.DSMT4" ShapeID="_x0000_i1198" DrawAspect="Content" ObjectID="_1675158482" r:id="rId355"/>
        </w:object>
      </w:r>
    </w:p>
    <w:p w:rsidR="00CA1D5B" w:rsidRPr="001876C6" w:rsidRDefault="00CA1D5B" w:rsidP="004E3416">
      <w:pPr>
        <w:ind w:leftChars="200" w:left="480"/>
        <w:rPr>
          <w:rFonts w:hAnsi="宋体"/>
        </w:rPr>
      </w:pPr>
      <w:r w:rsidRPr="003A45D1">
        <w:rPr>
          <w:rFonts w:hAnsi="宋体"/>
        </w:rPr>
        <w:t>故</w:t>
      </w:r>
      <w:r w:rsidR="00261041" w:rsidRPr="00261041">
        <w:rPr>
          <w:position w:val="-12"/>
        </w:rPr>
        <w:object w:dxaOrig="1200" w:dyaOrig="380">
          <v:shape id="_x0000_i1199" type="#_x0000_t75" style="width:60.1pt;height:18.8pt" o:ole="">
            <v:imagedata r:id="rId356" o:title=""/>
          </v:shape>
          <o:OLEObject Type="Embed" ProgID="Equation.DSMT4" ShapeID="_x0000_i1199" DrawAspect="Content" ObjectID="_1675158483" r:id="rId357"/>
        </w:object>
      </w:r>
      <w:r w:rsidR="004E3416"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1876C6" w:rsidRPr="00CA1D5B" w:rsidRDefault="001876C6" w:rsidP="00E9210C">
      <w:pPr>
        <w:rPr>
          <w:rFonts w:hAnsi="宋体"/>
          <w:bCs/>
        </w:rPr>
      </w:pPr>
    </w:p>
    <w:p w:rsidR="00E9210C" w:rsidRDefault="00E9210C" w:rsidP="00E9210C">
      <w:pPr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13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设二维随机变量</w:t>
      </w:r>
      <w:r w:rsidR="00261041" w:rsidRPr="00261041">
        <w:rPr>
          <w:position w:val="-10"/>
        </w:rPr>
        <w:object w:dxaOrig="639" w:dyaOrig="320">
          <v:shape id="_x0000_i1200" type="#_x0000_t75" style="width:31.95pt;height:16.3pt" o:ole="">
            <v:imagedata r:id="rId358" o:title=""/>
          </v:shape>
          <o:OLEObject Type="Embed" ProgID="Equation.DSMT4" ShapeID="_x0000_i1200" DrawAspect="Content" ObjectID="_1675158484" r:id="rId359"/>
        </w:object>
      </w:r>
      <w:r w:rsidRPr="00886E53">
        <w:rPr>
          <w:rFonts w:hAnsi="宋体"/>
        </w:rPr>
        <w:t>的概率分布为</w:t>
      </w:r>
    </w:p>
    <w:p w:rsidR="00FF0DB2" w:rsidRPr="00886E53" w:rsidRDefault="00261041" w:rsidP="00FF0DB2">
      <w:pPr>
        <w:ind w:leftChars="200" w:left="480"/>
        <w:jc w:val="center"/>
      </w:pPr>
      <w:r w:rsidRPr="00261041">
        <w:rPr>
          <w:position w:val="-46"/>
        </w:rPr>
        <w:object w:dxaOrig="1860" w:dyaOrig="1120">
          <v:shape id="_x0000_i1201" type="#_x0000_t75" style="width:93.3pt;height:55.7pt" o:ole="">
            <v:imagedata r:id="rId360" o:title=""/>
          </v:shape>
          <o:OLEObject Type="Embed" ProgID="Equation.DSMT4" ShapeID="_x0000_i1201" DrawAspect="Content" ObjectID="_1675158485" r:id="rId361"/>
        </w:object>
      </w:r>
    </w:p>
    <w:p w:rsidR="00E9210C" w:rsidRPr="00886E53" w:rsidRDefault="00E9210C" w:rsidP="00E9210C">
      <w:pPr>
        <w:ind w:firstLineChars="150" w:firstLine="360"/>
      </w:pPr>
      <w:r w:rsidRPr="00886E53">
        <w:rPr>
          <w:rFonts w:hAnsi="宋体"/>
        </w:rPr>
        <w:t>已知随机事件</w:t>
      </w:r>
      <w:r w:rsidR="00261041" w:rsidRPr="00261041">
        <w:rPr>
          <w:position w:val="-10"/>
        </w:rPr>
        <w:object w:dxaOrig="780" w:dyaOrig="320">
          <v:shape id="_x0000_i1202" type="#_x0000_t75" style="width:38.8pt;height:16.3pt" o:ole="">
            <v:imagedata r:id="rId362" o:title=""/>
          </v:shape>
          <o:OLEObject Type="Embed" ProgID="Equation.DSMT4" ShapeID="_x0000_i1202" DrawAspect="Content" ObjectID="_1675158486" r:id="rId363"/>
        </w:object>
      </w:r>
      <w:r w:rsidRPr="00886E53">
        <w:rPr>
          <w:rFonts w:hAnsi="宋体"/>
        </w:rPr>
        <w:t>与</w:t>
      </w:r>
      <w:r w:rsidR="00261041" w:rsidRPr="00261041">
        <w:rPr>
          <w:position w:val="-10"/>
        </w:rPr>
        <w:object w:dxaOrig="1120" w:dyaOrig="320">
          <v:shape id="_x0000_i1203" type="#_x0000_t75" style="width:55.7pt;height:16.3pt" o:ole="">
            <v:imagedata r:id="rId364" o:title=""/>
          </v:shape>
          <o:OLEObject Type="Embed" ProgID="Equation.DSMT4" ShapeID="_x0000_i1203" DrawAspect="Content" ObjectID="_1675158487" r:id="rId365"/>
        </w:object>
      </w:r>
      <w:r w:rsidRPr="00886E53">
        <w:rPr>
          <w:rFonts w:hAnsi="宋体"/>
        </w:rPr>
        <w:t>相互独立，则</w:t>
      </w:r>
      <w:r w:rsidR="00F267C9">
        <w:rPr>
          <w:rFonts w:hAnsi="宋体"/>
        </w:rPr>
        <w:t>(</w:t>
      </w:r>
      <w:r w:rsidR="00F267C9" w:rsidRPr="00886E53">
        <w:t xml:space="preserve"> </w:t>
      </w:r>
      <w:r w:rsidR="00F267C9">
        <w:rPr>
          <w:rFonts w:hint="eastAsia"/>
        </w:rPr>
        <w:t xml:space="preserve">  </w:t>
      </w:r>
      <w:r w:rsidR="00F267C9" w:rsidRPr="00886E53">
        <w:t xml:space="preserve"> </w:t>
      </w:r>
      <w:r w:rsidR="00F267C9"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r w:rsidRPr="00886E53">
        <w:t>A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8"/>
        </w:rPr>
        <w:object w:dxaOrig="1420" w:dyaOrig="300">
          <v:shape id="_x0000_i1204" type="#_x0000_t75" style="width:70.75pt;height:15.05pt" o:ole="">
            <v:imagedata r:id="rId366" o:title=""/>
          </v:shape>
          <o:OLEObject Type="Embed" ProgID="Equation.DSMT4" ShapeID="_x0000_i1204" DrawAspect="Content" ObjectID="_1675158488" r:id="rId367"/>
        </w:object>
      </w:r>
      <w:r w:rsidR="00F267C9">
        <w:rPr>
          <w:rFonts w:hint="eastAsia"/>
        </w:rPr>
        <w:t>．</w:t>
      </w:r>
      <w:r w:rsidRPr="00886E53">
        <w:t xml:space="preserve">            (B) </w:t>
      </w:r>
      <w:r w:rsidR="00261041" w:rsidRPr="00261041">
        <w:rPr>
          <w:position w:val="-8"/>
        </w:rPr>
        <w:object w:dxaOrig="1440" w:dyaOrig="300">
          <v:shape id="_x0000_i1205" type="#_x0000_t75" style="width:1in;height:15.05pt" o:ole="">
            <v:imagedata r:id="rId368" o:title=""/>
          </v:shape>
          <o:OLEObject Type="Embed" ProgID="Equation.DSMT4" ShapeID="_x0000_i1205" DrawAspect="Content" ObjectID="_1675158489" r:id="rId369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(C) </w:t>
      </w:r>
      <w:r w:rsidR="00261041" w:rsidRPr="00261041">
        <w:rPr>
          <w:position w:val="-8"/>
        </w:rPr>
        <w:object w:dxaOrig="1420" w:dyaOrig="300">
          <v:shape id="_x0000_i1206" type="#_x0000_t75" style="width:70.75pt;height:15.05pt" o:ole="">
            <v:imagedata r:id="rId370" o:title=""/>
          </v:shape>
          <o:OLEObject Type="Embed" ProgID="Equation.DSMT4" ShapeID="_x0000_i1206" DrawAspect="Content" ObjectID="_1675158490" r:id="rId371"/>
        </w:object>
      </w:r>
      <w:r w:rsidR="00F267C9">
        <w:rPr>
          <w:rFonts w:hint="eastAsia"/>
        </w:rPr>
        <w:t>．</w:t>
      </w:r>
      <w:r w:rsidRPr="00886E53">
        <w:t xml:space="preserve">            (D) </w:t>
      </w:r>
      <w:r w:rsidR="00261041" w:rsidRPr="00261041">
        <w:rPr>
          <w:position w:val="-8"/>
        </w:rPr>
        <w:object w:dxaOrig="1440" w:dyaOrig="300">
          <v:shape id="_x0000_i1207" type="#_x0000_t75" style="width:1in;height:15.05pt" o:ole="">
            <v:imagedata r:id="rId372" o:title=""/>
          </v:shape>
          <o:OLEObject Type="Embed" ProgID="Equation.DSMT4" ShapeID="_x0000_i1207" DrawAspect="Content" ObjectID="_1675158491" r:id="rId373"/>
        </w:object>
      </w:r>
      <w:r w:rsidR="00F267C9"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2507F1" w:rsidRDefault="002507F1" w:rsidP="002507F1">
      <w:pPr>
        <w:rPr>
          <w:bCs/>
        </w:rPr>
      </w:pPr>
    </w:p>
    <w:p w:rsidR="004E3416" w:rsidRDefault="002507F1" w:rsidP="004E3416">
      <w:pPr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rPr>
          <w:szCs w:val="21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CA1D5B" w:rsidRPr="003A45D1">
        <w:rPr>
          <w:rFonts w:hAnsi="宋体"/>
          <w:szCs w:val="21"/>
        </w:rPr>
        <w:t>由二维离散型随机变量联合概率分布的性质有</w:t>
      </w:r>
    </w:p>
    <w:p w:rsidR="00CA1D5B" w:rsidRPr="002507F1" w:rsidRDefault="00261041" w:rsidP="004E3416">
      <w:pPr>
        <w:ind w:leftChars="200" w:left="480"/>
        <w:jc w:val="center"/>
      </w:pPr>
      <w:r w:rsidRPr="00261041">
        <w:rPr>
          <w:position w:val="-10"/>
        </w:rPr>
        <w:object w:dxaOrig="3519" w:dyaOrig="320">
          <v:shape id="_x0000_i1208" type="#_x0000_t75" style="width:175.95pt;height:16.3pt" o:ole="">
            <v:imagedata r:id="rId374" o:title=""/>
          </v:shape>
          <o:OLEObject Type="Embed" ProgID="Equation.DSMT4" ShapeID="_x0000_i1208" DrawAspect="Content" ObjectID="_1675158492" r:id="rId375"/>
        </w:object>
      </w:r>
    </w:p>
    <w:p w:rsidR="00CA1D5B" w:rsidRPr="003A45D1" w:rsidRDefault="00CA1D5B" w:rsidP="004E3416">
      <w:pPr>
        <w:ind w:leftChars="200" w:left="480"/>
        <w:rPr>
          <w:szCs w:val="21"/>
        </w:rPr>
      </w:pPr>
      <w:r w:rsidRPr="003A45D1">
        <w:rPr>
          <w:rFonts w:hAnsi="宋体"/>
          <w:szCs w:val="21"/>
        </w:rPr>
        <w:t>可知</w:t>
      </w:r>
      <w:r w:rsidR="00261041" w:rsidRPr="00261041">
        <w:rPr>
          <w:position w:val="-6"/>
        </w:rPr>
        <w:object w:dxaOrig="1040" w:dyaOrig="279">
          <v:shape id="_x0000_i1209" type="#_x0000_t75" style="width:51.95pt;height:13.75pt" o:ole="">
            <v:imagedata r:id="rId376" o:title=""/>
          </v:shape>
          <o:OLEObject Type="Embed" ProgID="Equation.DSMT4" ShapeID="_x0000_i1209" DrawAspect="Content" ObjectID="_1675158493" r:id="rId377"/>
        </w:object>
      </w:r>
      <w:r w:rsidRPr="003A45D1">
        <w:rPr>
          <w:rFonts w:hAnsi="宋体"/>
          <w:szCs w:val="21"/>
        </w:rPr>
        <w:t>，又事件</w:t>
      </w:r>
      <w:r w:rsidR="00261041" w:rsidRPr="00261041">
        <w:rPr>
          <w:position w:val="-10"/>
        </w:rPr>
        <w:object w:dxaOrig="780" w:dyaOrig="320">
          <v:shape id="_x0000_i1210" type="#_x0000_t75" style="width:38.8pt;height:16.3pt" o:ole="">
            <v:imagedata r:id="rId378" o:title=""/>
          </v:shape>
          <o:OLEObject Type="Embed" ProgID="Equation.DSMT4" ShapeID="_x0000_i1210" DrawAspect="Content" ObjectID="_1675158494" r:id="rId379"/>
        </w:object>
      </w:r>
      <w:r w:rsidRPr="003A45D1">
        <w:rPr>
          <w:rFonts w:hAnsi="宋体"/>
          <w:szCs w:val="21"/>
        </w:rPr>
        <w:t>与</w:t>
      </w:r>
      <w:r w:rsidR="00261041" w:rsidRPr="00261041">
        <w:rPr>
          <w:position w:val="-10"/>
        </w:rPr>
        <w:object w:dxaOrig="1120" w:dyaOrig="320">
          <v:shape id="_x0000_i1211" type="#_x0000_t75" style="width:55.7pt;height:16.3pt" o:ole="">
            <v:imagedata r:id="rId380" o:title=""/>
          </v:shape>
          <o:OLEObject Type="Embed" ProgID="Equation.DSMT4" ShapeID="_x0000_i1211" DrawAspect="Content" ObjectID="_1675158495" r:id="rId381"/>
        </w:object>
      </w:r>
      <w:r w:rsidRPr="003A45D1">
        <w:rPr>
          <w:rFonts w:hAnsi="宋体"/>
          <w:szCs w:val="21"/>
        </w:rPr>
        <w:t>相互独立，于是有</w:t>
      </w:r>
    </w:p>
    <w:p w:rsidR="00CA1D5B" w:rsidRPr="003A45D1" w:rsidRDefault="00261041" w:rsidP="004E3416">
      <w:pPr>
        <w:ind w:leftChars="200" w:left="480"/>
        <w:jc w:val="center"/>
        <w:rPr>
          <w:szCs w:val="21"/>
        </w:rPr>
      </w:pPr>
      <w:r w:rsidRPr="00261041">
        <w:rPr>
          <w:position w:val="-10"/>
        </w:rPr>
        <w:object w:dxaOrig="4200" w:dyaOrig="320">
          <v:shape id="_x0000_i1212" type="#_x0000_t75" style="width:209.75pt;height:16.3pt" o:ole="">
            <v:imagedata r:id="rId382" o:title=""/>
          </v:shape>
          <o:OLEObject Type="Embed" ProgID="Equation.DSMT4" ShapeID="_x0000_i1212" DrawAspect="Content" ObjectID="_1675158496" r:id="rId383"/>
        </w:object>
      </w:r>
    </w:p>
    <w:p w:rsidR="004E3416" w:rsidRDefault="004E3416" w:rsidP="004E3416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计算各个概率得到</w:t>
      </w:r>
    </w:p>
    <w:p w:rsidR="00CA1D5B" w:rsidRPr="003A45D1" w:rsidRDefault="00261041" w:rsidP="004E3416">
      <w:pPr>
        <w:ind w:leftChars="200" w:left="480"/>
        <w:jc w:val="center"/>
        <w:rPr>
          <w:szCs w:val="21"/>
        </w:rPr>
      </w:pPr>
      <w:r w:rsidRPr="00261041">
        <w:rPr>
          <w:position w:val="-46"/>
        </w:rPr>
        <w:object w:dxaOrig="5840" w:dyaOrig="1040">
          <v:shape id="_x0000_i1213" type="#_x0000_t75" style="width:291.75pt;height:51.95pt" o:ole="">
            <v:imagedata r:id="rId384" o:title=""/>
          </v:shape>
          <o:OLEObject Type="Embed" ProgID="Equation.DSMT4" ShapeID="_x0000_i1213" DrawAspect="Content" ObjectID="_1675158497" r:id="rId385"/>
        </w:object>
      </w:r>
    </w:p>
    <w:p w:rsidR="00CA1D5B" w:rsidRPr="003A45D1" w:rsidRDefault="00CA1D5B" w:rsidP="004E3416">
      <w:pPr>
        <w:ind w:leftChars="200" w:left="480"/>
        <w:rPr>
          <w:szCs w:val="21"/>
        </w:rPr>
      </w:pPr>
      <w:r w:rsidRPr="003A45D1">
        <w:rPr>
          <w:rFonts w:hAnsi="宋体"/>
          <w:szCs w:val="21"/>
        </w:rPr>
        <w:t>代入</w:t>
      </w:r>
      <w:r w:rsidR="004E3416">
        <w:rPr>
          <w:rFonts w:hAnsi="宋体" w:hint="eastAsia"/>
          <w:szCs w:val="21"/>
        </w:rPr>
        <w:t>前面</w:t>
      </w:r>
      <w:r w:rsidRPr="003A45D1">
        <w:rPr>
          <w:rFonts w:hAnsi="宋体"/>
          <w:szCs w:val="21"/>
        </w:rPr>
        <w:t>等式，得</w:t>
      </w:r>
      <w:r w:rsidR="004E3416">
        <w:rPr>
          <w:rFonts w:hAnsi="宋体" w:hint="eastAsia"/>
          <w:szCs w:val="21"/>
        </w:rPr>
        <w:t>到</w:t>
      </w:r>
      <w:r w:rsidR="00261041" w:rsidRPr="00261041">
        <w:rPr>
          <w:position w:val="-10"/>
        </w:rPr>
        <w:object w:dxaOrig="1700" w:dyaOrig="320">
          <v:shape id="_x0000_i1214" type="#_x0000_t75" style="width:85.15pt;height:16.3pt" o:ole="">
            <v:imagedata r:id="rId386" o:title=""/>
          </v:shape>
          <o:OLEObject Type="Embed" ProgID="Equation.DSMT4" ShapeID="_x0000_i1214" DrawAspect="Content" ObjectID="_1675158498" r:id="rId387"/>
        </w:object>
      </w:r>
      <w:r w:rsidRPr="003A45D1">
        <w:rPr>
          <w:rFonts w:hAnsi="宋体"/>
          <w:szCs w:val="21"/>
        </w:rPr>
        <w:t>，解得</w:t>
      </w:r>
      <w:r w:rsidR="00261041" w:rsidRPr="00261041">
        <w:rPr>
          <w:position w:val="-8"/>
        </w:rPr>
        <w:object w:dxaOrig="1440" w:dyaOrig="300">
          <v:shape id="_x0000_i1215" type="#_x0000_t75" style="width:1in;height:15.05pt" o:ole="">
            <v:imagedata r:id="rId388" o:title=""/>
          </v:shape>
          <o:OLEObject Type="Embed" ProgID="Equation.DSMT4" ShapeID="_x0000_i1215" DrawAspect="Content" ObjectID="_1675158499" r:id="rId389"/>
        </w:object>
      </w:r>
      <w:r w:rsidR="004E3416">
        <w:rPr>
          <w:rFonts w:hAnsi="宋体" w:hint="eastAsia"/>
          <w:szCs w:val="21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4E3416" w:rsidRDefault="004E3416" w:rsidP="00E9210C">
      <w:pPr>
        <w:rPr>
          <w:rFonts w:hAnsi="宋体"/>
          <w:bCs/>
        </w:rPr>
      </w:pPr>
    </w:p>
    <w:p w:rsidR="00E9210C" w:rsidRDefault="00E9210C" w:rsidP="00F267C9">
      <w:pPr>
        <w:ind w:left="480" w:hangingChars="200" w:hanging="480"/>
      </w:pPr>
      <w:r w:rsidRPr="003C3FB6">
        <w:rPr>
          <w:rFonts w:hAnsi="宋体"/>
          <w:bCs/>
        </w:rPr>
        <w:t>(</w:t>
      </w:r>
      <w:r w:rsidRPr="003C3FB6">
        <w:rPr>
          <w:bCs/>
        </w:rPr>
        <w:t>14</w:t>
      </w:r>
      <w:r w:rsidRPr="003C3FB6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3C3FB6">
        <w:rPr>
          <w:rFonts w:hAnsi="宋体"/>
        </w:rPr>
        <w:t>设</w:t>
      </w:r>
      <w:r w:rsidR="00261041" w:rsidRPr="00261041">
        <w:rPr>
          <w:position w:val="-12"/>
        </w:rPr>
        <w:object w:dxaOrig="1900" w:dyaOrig="360">
          <v:shape id="_x0000_i1216" type="#_x0000_t75" style="width:95.15pt;height:18.15pt" o:ole="">
            <v:imagedata r:id="rId390" o:title=""/>
          </v:shape>
          <o:OLEObject Type="Embed" ProgID="Equation.DSMT4" ShapeID="_x0000_i1216" DrawAspect="Content" ObjectID="_1675158500" r:id="rId391"/>
        </w:object>
      </w:r>
      <w:r w:rsidRPr="003C3FB6">
        <w:rPr>
          <w:rFonts w:hAnsi="宋体"/>
        </w:rPr>
        <w:t>为来自总体</w:t>
      </w:r>
      <w:r w:rsidR="00261041" w:rsidRPr="00261041">
        <w:rPr>
          <w:position w:val="-10"/>
        </w:rPr>
        <w:object w:dxaOrig="720" w:dyaOrig="320">
          <v:shape id="_x0000_i1217" type="#_x0000_t75" style="width:36.3pt;height:16.3pt" o:ole="">
            <v:imagedata r:id="rId392" o:title=""/>
          </v:shape>
          <o:OLEObject Type="Embed" ProgID="Equation.DSMT4" ShapeID="_x0000_i1217" DrawAspect="Content" ObjectID="_1675158501" r:id="rId393"/>
        </w:object>
      </w:r>
      <w:r w:rsidRPr="003C3FB6">
        <w:rPr>
          <w:rFonts w:hAnsi="宋体"/>
        </w:rPr>
        <w:t>的简单随机样本，</w:t>
      </w:r>
      <w:r w:rsidR="00261041" w:rsidRPr="00025957">
        <w:rPr>
          <w:position w:val="-4"/>
        </w:rPr>
        <w:object w:dxaOrig="240" w:dyaOrig="300">
          <v:shape id="_x0000_i1218" type="#_x0000_t75" style="width:11.9pt;height:15.05pt" o:ole="">
            <v:imagedata r:id="rId394" o:title=""/>
          </v:shape>
          <o:OLEObject Type="Embed" ProgID="Equation.DSMT4" ShapeID="_x0000_i1218" DrawAspect="Content" ObjectID="_1675158502" r:id="rId395"/>
        </w:object>
      </w:r>
      <w:r w:rsidRPr="003C3FB6">
        <w:rPr>
          <w:rFonts w:hAnsi="宋体"/>
        </w:rPr>
        <w:t>为样本均值，</w:t>
      </w:r>
      <w:r w:rsidR="00261041" w:rsidRPr="00261041">
        <w:rPr>
          <w:position w:val="-6"/>
        </w:rPr>
        <w:object w:dxaOrig="279" w:dyaOrig="320">
          <v:shape id="_x0000_i1219" type="#_x0000_t75" style="width:13.75pt;height:16.3pt" o:ole="">
            <v:imagedata r:id="rId396" o:title=""/>
          </v:shape>
          <o:OLEObject Type="Embed" ProgID="Equation.DSMT4" ShapeID="_x0000_i1219" DrawAspect="Content" ObjectID="_1675158503" r:id="rId397"/>
        </w:object>
      </w:r>
      <w:r w:rsidRPr="003C3FB6">
        <w:rPr>
          <w:rFonts w:hAnsi="宋体"/>
        </w:rPr>
        <w:t>为样</w:t>
      </w:r>
      <w:r w:rsidRPr="00886E53">
        <w:rPr>
          <w:rFonts w:hAnsi="宋体"/>
        </w:rPr>
        <w:t>本方差，则</w:t>
      </w:r>
      <w:r>
        <w:rPr>
          <w:rFonts w:hAnsi="宋体"/>
        </w:rPr>
        <w:t>(</w:t>
      </w:r>
      <w:r w:rsidRPr="00886E53">
        <w:t xml:space="preserve">  </w:t>
      </w:r>
      <w:r w:rsidR="00F267C9">
        <w:rPr>
          <w:rFonts w:hint="eastAsia"/>
        </w:rPr>
        <w:t xml:space="preserve">  </w:t>
      </w:r>
      <w:r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r w:rsidRPr="00886E53">
        <w:t>A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10"/>
        </w:rPr>
        <w:object w:dxaOrig="1260" w:dyaOrig="360">
          <v:shape id="_x0000_i1220" type="#_x0000_t75" style="width:63.25pt;height:18.15pt" o:ole="">
            <v:imagedata r:id="rId398" o:title=""/>
          </v:shape>
          <o:OLEObject Type="Embed" ProgID="Equation.DSMT4" ShapeID="_x0000_i1220" DrawAspect="Content" ObjectID="_1675158504" r:id="rId399"/>
        </w:object>
      </w:r>
      <w:r w:rsidR="00F267C9">
        <w:rPr>
          <w:rFonts w:hint="eastAsia"/>
        </w:rPr>
        <w:t>．</w:t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Pr="00886E53">
        <w:t xml:space="preserve">(B) </w:t>
      </w:r>
      <w:r w:rsidR="00261041" w:rsidRPr="00261041">
        <w:rPr>
          <w:position w:val="-10"/>
        </w:rPr>
        <w:object w:dxaOrig="1219" w:dyaOrig="360">
          <v:shape id="_x0000_i1221" type="#_x0000_t75" style="width:60.75pt;height:18.15pt" o:ole="">
            <v:imagedata r:id="rId400" o:title=""/>
          </v:shape>
          <o:OLEObject Type="Embed" ProgID="Equation.DSMT4" ShapeID="_x0000_i1221" DrawAspect="Content" ObjectID="_1675158505" r:id="rId401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(C) </w:t>
      </w:r>
      <w:r w:rsidR="00261041" w:rsidRPr="00261041">
        <w:rPr>
          <w:position w:val="-24"/>
        </w:rPr>
        <w:object w:dxaOrig="1840" w:dyaOrig="639">
          <v:shape id="_x0000_i1222" type="#_x0000_t75" style="width:92.05pt;height:31.95pt" o:ole="">
            <v:imagedata r:id="rId402" o:title=""/>
          </v:shape>
          <o:OLEObject Type="Embed" ProgID="Equation.DSMT4" ShapeID="_x0000_i1222" DrawAspect="Content" ObjectID="_1675158506" r:id="rId403"/>
        </w:object>
      </w:r>
      <w:r w:rsidR="00F267C9">
        <w:rPr>
          <w:rFonts w:hint="eastAsia"/>
        </w:rPr>
        <w:t>．</w:t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Pr="00886E53">
        <w:t xml:space="preserve">(D) </w:t>
      </w:r>
      <w:r w:rsidR="00261041" w:rsidRPr="00261041">
        <w:rPr>
          <w:position w:val="-60"/>
        </w:rPr>
        <w:object w:dxaOrig="2180" w:dyaOrig="1020">
          <v:shape id="_x0000_i1223" type="#_x0000_t75" style="width:108.95pt;height:50.7pt" o:ole="">
            <v:imagedata r:id="rId404" o:title=""/>
          </v:shape>
          <o:OLEObject Type="Embed" ProgID="Equation.DSMT4" ShapeID="_x0000_i1223" DrawAspect="Content" ObjectID="_1675158507" r:id="rId405"/>
        </w:object>
      </w:r>
      <w:r w:rsidR="00F267C9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7E4C29" w:rsidRDefault="002507F1" w:rsidP="007E4C29">
      <w:pPr>
        <w:ind w:left="480" w:hangingChars="200" w:hanging="480"/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CA1D5B" w:rsidRPr="003A45D1">
        <w:rPr>
          <w:rFonts w:hAnsi="宋体"/>
          <w:szCs w:val="21"/>
        </w:rPr>
        <w:t>因</w:t>
      </w:r>
      <w:r w:rsidR="00261041" w:rsidRPr="00261041">
        <w:rPr>
          <w:position w:val="-12"/>
        </w:rPr>
        <w:object w:dxaOrig="1900" w:dyaOrig="360">
          <v:shape id="_x0000_i1224" type="#_x0000_t75" style="width:95.15pt;height:18.15pt" o:ole="">
            <v:imagedata r:id="rId406" o:title=""/>
          </v:shape>
          <o:OLEObject Type="Embed" ProgID="Equation.DSMT4" ShapeID="_x0000_i1224" DrawAspect="Content" ObjectID="_1675158508" r:id="rId407"/>
        </w:object>
      </w:r>
      <w:r w:rsidR="00CA1D5B" w:rsidRPr="003A45D1">
        <w:rPr>
          <w:rFonts w:hAnsi="宋体"/>
        </w:rPr>
        <w:t>为来自总体</w:t>
      </w:r>
      <w:r w:rsidR="00261041" w:rsidRPr="00261041">
        <w:rPr>
          <w:position w:val="-10"/>
        </w:rPr>
        <w:object w:dxaOrig="720" w:dyaOrig="320">
          <v:shape id="_x0000_i1225" type="#_x0000_t75" style="width:36.3pt;height:16.3pt" o:ole="">
            <v:imagedata r:id="rId408" o:title=""/>
          </v:shape>
          <o:OLEObject Type="Embed" ProgID="Equation.DSMT4" ShapeID="_x0000_i1225" DrawAspect="Content" ObjectID="_1675158509" r:id="rId409"/>
        </w:object>
      </w:r>
      <w:r w:rsidR="007E4C29">
        <w:rPr>
          <w:rFonts w:hAnsi="宋体"/>
        </w:rPr>
        <w:t>的简单随机样本</w:t>
      </w:r>
      <w:r w:rsidR="00CA1D5B" w:rsidRPr="003A45D1">
        <w:rPr>
          <w:rFonts w:hAnsi="宋体" w:hint="eastAsia"/>
        </w:rPr>
        <w:t>，</w:t>
      </w:r>
      <w:r w:rsidR="00CA1D5B" w:rsidRPr="003A45D1">
        <w:rPr>
          <w:rFonts w:hAnsi="宋体"/>
        </w:rPr>
        <w:t>故</w:t>
      </w:r>
      <w:r w:rsidR="007E4C29">
        <w:rPr>
          <w:rFonts w:hAnsi="宋体" w:hint="eastAsia"/>
        </w:rPr>
        <w:t>有</w:t>
      </w:r>
    </w:p>
    <w:p w:rsidR="00CA1D5B" w:rsidRPr="007E4C29" w:rsidRDefault="00261041" w:rsidP="007E4C29">
      <w:pPr>
        <w:ind w:left="480" w:hangingChars="200" w:hanging="480"/>
        <w:jc w:val="center"/>
        <w:rPr>
          <w:szCs w:val="21"/>
        </w:rPr>
      </w:pPr>
      <w:r w:rsidRPr="00261041">
        <w:rPr>
          <w:position w:val="-28"/>
        </w:rPr>
        <w:object w:dxaOrig="2100" w:dyaOrig="680">
          <v:shape id="_x0000_i1226" type="#_x0000_t75" style="width:105.2pt;height:33.8pt" o:ole="">
            <v:imagedata r:id="rId410" o:title=""/>
          </v:shape>
          <o:OLEObject Type="Embed" ProgID="Equation.DSMT4" ShapeID="_x0000_i1226" DrawAspect="Content" ObjectID="_1675158510" r:id="rId411"/>
        </w:object>
      </w:r>
      <w:r w:rsidR="00CA1D5B" w:rsidRPr="003A45D1">
        <w:rPr>
          <w:rFonts w:hint="eastAsia"/>
        </w:rPr>
        <w:t>.</w:t>
      </w:r>
    </w:p>
    <w:p w:rsidR="007E4C29" w:rsidRDefault="007E4C29" w:rsidP="007E4C29">
      <w:pPr>
        <w:ind w:leftChars="200" w:left="480"/>
        <w:rPr>
          <w:rFonts w:hAnsi="宋体"/>
        </w:rPr>
      </w:pPr>
      <w:r w:rsidRPr="007E4C29">
        <w:rPr>
          <w:rFonts w:hAnsi="宋体" w:hint="eastAsia"/>
        </w:rPr>
        <w:t>根据正态总体抽样分布理论</w:t>
      </w:r>
      <w:r w:rsidR="00CA1D5B" w:rsidRPr="003A45D1">
        <w:rPr>
          <w:rFonts w:hAnsi="宋体"/>
        </w:rPr>
        <w:t>有</w:t>
      </w:r>
    </w:p>
    <w:p w:rsidR="007E4C29" w:rsidRDefault="00261041" w:rsidP="007E4C29">
      <w:pPr>
        <w:ind w:leftChars="200" w:left="480"/>
        <w:jc w:val="center"/>
        <w:rPr>
          <w:rFonts w:hAnsi="宋体"/>
        </w:rPr>
      </w:pPr>
      <w:r w:rsidRPr="00261041">
        <w:rPr>
          <w:position w:val="-102"/>
        </w:rPr>
        <w:object w:dxaOrig="4320" w:dyaOrig="2180">
          <v:shape id="_x0000_i1227" type="#_x0000_t75" style="width:3in;height:108.95pt" o:ole="">
            <v:imagedata r:id="rId412" o:title=""/>
          </v:shape>
          <o:OLEObject Type="Embed" ProgID="Equation.DSMT4" ShapeID="_x0000_i1227" DrawAspect="Content" ObjectID="_1675158511" r:id="rId413"/>
        </w:object>
      </w:r>
    </w:p>
    <w:p w:rsidR="007E4C29" w:rsidRDefault="007E4C29" w:rsidP="007E4C29">
      <w:pPr>
        <w:ind w:leftChars="200" w:left="480"/>
      </w:pPr>
      <w:r w:rsidRPr="007E4C29">
        <w:rPr>
          <w:rFonts w:hint="eastAsia"/>
        </w:rPr>
        <w:t>故排除选项</w:t>
      </w:r>
      <w:r w:rsidRPr="007E4C29">
        <w:rPr>
          <w:rFonts w:hint="eastAsia"/>
        </w:rPr>
        <w:t>(A)</w:t>
      </w:r>
      <w:r>
        <w:rPr>
          <w:rFonts w:hint="eastAsia"/>
        </w:rPr>
        <w:t>，</w:t>
      </w:r>
      <w:r w:rsidRPr="007E4C29">
        <w:rPr>
          <w:rFonts w:hint="eastAsia"/>
        </w:rPr>
        <w:t>(B)</w:t>
      </w:r>
      <w:r>
        <w:rPr>
          <w:rFonts w:hint="eastAsia"/>
        </w:rPr>
        <w:t>，</w:t>
      </w:r>
      <w:r w:rsidRPr="007E4C29">
        <w:rPr>
          <w:rFonts w:hint="eastAsia"/>
        </w:rPr>
        <w:t>(C)</w:t>
      </w:r>
      <w:r>
        <w:rPr>
          <w:rFonts w:hint="eastAsia"/>
        </w:rPr>
        <w:t>．</w:t>
      </w:r>
      <w:r w:rsidR="00CA1D5B" w:rsidRPr="003A45D1">
        <w:rPr>
          <w:rFonts w:hAnsi="宋体"/>
        </w:rPr>
        <w:t>又</w:t>
      </w:r>
    </w:p>
    <w:p w:rsidR="007E4C29" w:rsidRDefault="00FA4DB4" w:rsidP="007E4C29">
      <w:pPr>
        <w:ind w:leftChars="200" w:left="480"/>
        <w:jc w:val="center"/>
        <w:rPr>
          <w:rFonts w:hAnsi="宋体"/>
        </w:rPr>
      </w:pPr>
      <w:r w:rsidRPr="00261041">
        <w:rPr>
          <w:position w:val="-28"/>
        </w:rPr>
        <w:object w:dxaOrig="3100" w:dyaOrig="680">
          <v:shape id="_x0000_i1228" type="#_x0000_t75" style="width:155.25pt;height:33.8pt" o:ole="">
            <v:imagedata r:id="rId414" o:title=""/>
          </v:shape>
          <o:OLEObject Type="Embed" ProgID="Equation.DSMT4" ShapeID="_x0000_i1228" DrawAspect="Content" ObjectID="_1675158512" r:id="rId415"/>
        </w:object>
      </w:r>
    </w:p>
    <w:p w:rsidR="007E4C29" w:rsidRDefault="00CA1D5B" w:rsidP="007E4C29">
      <w:pPr>
        <w:ind w:leftChars="200" w:left="480"/>
        <w:rPr>
          <w:rFonts w:hAnsi="宋体"/>
        </w:rPr>
      </w:pPr>
      <w:r w:rsidRPr="003A45D1">
        <w:rPr>
          <w:rFonts w:hAnsi="宋体"/>
        </w:rPr>
        <w:t>且</w:t>
      </w:r>
      <w:r w:rsidR="00261041" w:rsidRPr="00261041">
        <w:rPr>
          <w:position w:val="-12"/>
        </w:rPr>
        <w:object w:dxaOrig="320" w:dyaOrig="380">
          <v:shape id="_x0000_i1229" type="#_x0000_t75" style="width:16.3pt;height:18.8pt" o:ole="">
            <v:imagedata r:id="rId416" o:title=""/>
          </v:shape>
          <o:OLEObject Type="Embed" ProgID="Equation.DSMT4" ShapeID="_x0000_i1229" DrawAspect="Content" ObjectID="_1675158513" r:id="rId417"/>
        </w:object>
      </w:r>
      <w:r w:rsidR="007E4C29">
        <w:rPr>
          <w:rFonts w:hint="eastAsia"/>
        </w:rPr>
        <w:t>与</w:t>
      </w:r>
      <w:r w:rsidR="00261041" w:rsidRPr="00261041">
        <w:rPr>
          <w:position w:val="-28"/>
        </w:rPr>
        <w:object w:dxaOrig="620" w:dyaOrig="680">
          <v:shape id="_x0000_i1230" type="#_x0000_t75" style="width:31.3pt;height:33.8pt" o:ole="">
            <v:imagedata r:id="rId418" o:title=""/>
          </v:shape>
          <o:OLEObject Type="Embed" ProgID="Equation.DSMT4" ShapeID="_x0000_i1230" DrawAspect="Content" ObjectID="_1675158514" r:id="rId419"/>
        </w:object>
      </w:r>
      <w:r w:rsidRPr="003A45D1">
        <w:rPr>
          <w:rFonts w:hAnsi="宋体"/>
        </w:rPr>
        <w:t>相互独立，于是</w:t>
      </w:r>
    </w:p>
    <w:p w:rsidR="007E4C29" w:rsidRDefault="00261041" w:rsidP="007E4C29">
      <w:pPr>
        <w:ind w:leftChars="200" w:left="480"/>
        <w:jc w:val="center"/>
      </w:pPr>
      <w:r w:rsidRPr="00261041">
        <w:rPr>
          <w:position w:val="-60"/>
        </w:rPr>
        <w:object w:dxaOrig="3820" w:dyaOrig="1020">
          <v:shape id="_x0000_i1231" type="#_x0000_t75" style="width:190.95pt;height:50.7pt" o:ole="">
            <v:imagedata r:id="rId420" o:title=""/>
          </v:shape>
          <o:OLEObject Type="Embed" ProgID="Equation.DSMT4" ShapeID="_x0000_i1231" DrawAspect="Content" ObjectID="_1675158515" r:id="rId421"/>
        </w:object>
      </w:r>
    </w:p>
    <w:p w:rsidR="00CA1D5B" w:rsidRPr="003A45D1" w:rsidRDefault="00CA1D5B" w:rsidP="007E4C29">
      <w:pPr>
        <w:ind w:leftChars="200" w:left="480"/>
      </w:pPr>
      <w:r w:rsidRPr="003A45D1">
        <w:rPr>
          <w:rFonts w:hAnsi="宋体"/>
        </w:rPr>
        <w:t>故应选</w:t>
      </w:r>
      <w:r w:rsidR="007E4C29">
        <w:t>(D)</w:t>
      </w:r>
      <w:r w:rsidR="007E4C29">
        <w:rPr>
          <w:rFonts w:hint="eastAsia"/>
        </w:rPr>
        <w:t>．</w:t>
      </w:r>
    </w:p>
    <w:p w:rsidR="00CA1D5B" w:rsidRPr="003A45D1" w:rsidRDefault="00CA1D5B" w:rsidP="00CA1D5B"/>
    <w:p w:rsidR="00E9210C" w:rsidRPr="00CA1D5B" w:rsidRDefault="00E9210C" w:rsidP="00E9210C">
      <w:pPr>
        <w:rPr>
          <w:b/>
        </w:rPr>
      </w:pPr>
    </w:p>
    <w:p w:rsidR="00E9210C" w:rsidRDefault="00E9210C" w:rsidP="00982020">
      <w:pPr>
        <w:pStyle w:val="1"/>
      </w:pPr>
      <w:r w:rsidRPr="00886E53">
        <w:t>三、解答题</w:t>
      </w:r>
      <w:r w:rsidR="00982020">
        <w:rPr>
          <w:rFonts w:hint="eastAsia"/>
        </w:rPr>
        <w:t>（</w:t>
      </w:r>
      <w:r w:rsidRPr="00886E53">
        <w:t>15</w:t>
      </w:r>
      <w:r w:rsidR="00982020">
        <w:rPr>
          <w:rFonts w:hint="eastAsia"/>
        </w:rPr>
        <w:t>~</w:t>
      </w:r>
      <w:r w:rsidRPr="00886E53">
        <w:t>23小题，共94分</w:t>
      </w:r>
      <w:r w:rsidR="00982020">
        <w:rPr>
          <w:rFonts w:hint="eastAsia"/>
        </w:rPr>
        <w:t>）</w:t>
      </w:r>
    </w:p>
    <w:p w:rsidR="00982020" w:rsidRDefault="00982020" w:rsidP="00E9210C">
      <w:pPr>
        <w:rPr>
          <w:b/>
        </w:rPr>
      </w:pPr>
    </w:p>
    <w:p w:rsidR="00982020" w:rsidRPr="00886E53" w:rsidRDefault="00982020" w:rsidP="00E9210C">
      <w:pPr>
        <w:rPr>
          <w:b/>
          <w:bCs/>
        </w:rPr>
      </w:pPr>
    </w:p>
    <w:p w:rsidR="00E9210C" w:rsidRPr="00886E53" w:rsidRDefault="00E9210C" w:rsidP="00E9210C">
      <w:pPr>
        <w:rPr>
          <w:bCs/>
        </w:rPr>
      </w:pPr>
      <w:r>
        <w:rPr>
          <w:rFonts w:hAnsi="宋体"/>
          <w:bCs/>
        </w:rPr>
        <w:t>(</w:t>
      </w:r>
      <w:r w:rsidRPr="00886E53">
        <w:rPr>
          <w:bCs/>
        </w:rPr>
        <w:t>15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11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B109DA">
      <w:pPr>
        <w:ind w:leftChars="200" w:left="480"/>
      </w:pPr>
      <w:r w:rsidRPr="00886E53">
        <w:rPr>
          <w:rFonts w:hAnsi="宋体"/>
        </w:rPr>
        <w:t>设</w:t>
      </w:r>
      <w:r w:rsidR="00261041" w:rsidRPr="00261041">
        <w:rPr>
          <w:position w:val="-18"/>
        </w:rPr>
        <w:object w:dxaOrig="3580" w:dyaOrig="480">
          <v:shape id="_x0000_i1232" type="#_x0000_t75" style="width:179.05pt;height:23.8pt" o:ole="">
            <v:imagedata r:id="rId422" o:title=""/>
          </v:shape>
          <o:OLEObject Type="Embed" ProgID="Equation.DSMT4" ShapeID="_x0000_i1232" DrawAspect="Content" ObjectID="_1675158516" r:id="rId423"/>
        </w:object>
      </w:r>
      <w:r w:rsidRPr="00886E53">
        <w:rPr>
          <w:rFonts w:hAnsi="宋体"/>
        </w:rPr>
        <w:t>，</w:t>
      </w:r>
      <w:r w:rsidR="00261041" w:rsidRPr="00261041">
        <w:rPr>
          <w:position w:val="-10"/>
        </w:rPr>
        <w:object w:dxaOrig="1240" w:dyaOrig="360">
          <v:shape id="_x0000_i1233" type="#_x0000_t75" style="width:62pt;height:18.15pt" o:ole="">
            <v:imagedata r:id="rId424" o:title=""/>
          </v:shape>
          <o:OLEObject Type="Embed" ProgID="Equation.DSMT4" ShapeID="_x0000_i1233" DrawAspect="Content" ObjectID="_1675158517" r:id="rId425"/>
        </w:object>
      </w:r>
      <w:r w:rsidRPr="00886E53">
        <w:rPr>
          <w:rFonts w:hAnsi="宋体"/>
        </w:rPr>
        <w:t>表示不超过</w:t>
      </w:r>
      <w:r w:rsidR="00261041" w:rsidRPr="00261041">
        <w:rPr>
          <w:position w:val="-10"/>
        </w:rPr>
        <w:object w:dxaOrig="1080" w:dyaOrig="360">
          <v:shape id="_x0000_i1234" type="#_x0000_t75" style="width:53.85pt;height:18.15pt" o:ole="">
            <v:imagedata r:id="rId426" o:title=""/>
          </v:shape>
          <o:OLEObject Type="Embed" ProgID="Equation.DSMT4" ShapeID="_x0000_i1234" DrawAspect="Content" ObjectID="_1675158518" r:id="rId427"/>
        </w:object>
      </w:r>
      <w:r w:rsidRPr="00886E53">
        <w:rPr>
          <w:rFonts w:hAnsi="宋体"/>
        </w:rPr>
        <w:t>的最大整数</w:t>
      </w:r>
      <w:r w:rsidRPr="00886E53">
        <w:t xml:space="preserve">. </w:t>
      </w:r>
      <w:r w:rsidRPr="00886E53">
        <w:rPr>
          <w:rFonts w:hAnsi="宋体"/>
        </w:rPr>
        <w:t>计算二重积分</w:t>
      </w:r>
      <w:r w:rsidR="00261041" w:rsidRPr="00261041">
        <w:rPr>
          <w:position w:val="-30"/>
        </w:rPr>
        <w:object w:dxaOrig="2220" w:dyaOrig="580">
          <v:shape id="_x0000_i1235" type="#_x0000_t75" style="width:110.8pt;height:28.8pt" o:ole="">
            <v:imagedata r:id="rId428" o:title=""/>
          </v:shape>
          <o:OLEObject Type="Embed" ProgID="Equation.DSMT4" ShapeID="_x0000_i1235" DrawAspect="Content" ObjectID="_1675158519" r:id="rId429"/>
        </w:object>
      </w:r>
    </w:p>
    <w:p w:rsidR="002507F1" w:rsidRDefault="002507F1" w:rsidP="00CA1D5B">
      <w:pPr>
        <w:rPr>
          <w:bCs/>
        </w:rPr>
      </w:pPr>
    </w:p>
    <w:p w:rsidR="00CA1D5B" w:rsidRPr="003A45D1" w:rsidRDefault="002507F1" w:rsidP="00CA1D5B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A1D5B" w:rsidRPr="003A45D1">
        <w:rPr>
          <w:rFonts w:hAnsi="宋体"/>
        </w:rPr>
        <w:t>用极坐标</w:t>
      </w:r>
      <w:r w:rsidR="00B109DA">
        <w:rPr>
          <w:rFonts w:hAnsi="宋体" w:hint="eastAsia"/>
        </w:rPr>
        <w:t>：</w:t>
      </w:r>
    </w:p>
    <w:p w:rsidR="00CA1D5B" w:rsidRPr="003A45D1" w:rsidRDefault="00261041" w:rsidP="00B109DA">
      <w:pPr>
        <w:ind w:leftChars="200" w:left="480"/>
        <w:jc w:val="center"/>
      </w:pPr>
      <w:r w:rsidRPr="00261041">
        <w:rPr>
          <w:position w:val="-86"/>
        </w:rPr>
        <w:object w:dxaOrig="6820" w:dyaOrig="2040">
          <v:shape id="_x0000_i1236" type="#_x0000_t75" style="width:341.2pt;height:102.05pt" o:ole="">
            <v:imagedata r:id="rId430" o:title=""/>
          </v:shape>
          <o:OLEObject Type="Embed" ProgID="Equation.DSMT4" ShapeID="_x0000_i1236" DrawAspect="Content" ObjectID="_1675158520" r:id="rId431"/>
        </w:object>
      </w:r>
    </w:p>
    <w:p w:rsidR="00B109DA" w:rsidRDefault="00CA1D5B" w:rsidP="00B109DA">
      <w:pPr>
        <w:ind w:leftChars="200" w:left="480"/>
      </w:pPr>
      <w:r w:rsidRPr="003A45D1">
        <w:rPr>
          <w:rFonts w:hAnsi="宋体"/>
        </w:rPr>
        <w:t>而</w:t>
      </w:r>
      <w:r w:rsidR="00261041" w:rsidRPr="00261041">
        <w:rPr>
          <w:position w:val="-34"/>
        </w:rPr>
        <w:object w:dxaOrig="2740" w:dyaOrig="800">
          <v:shape id="_x0000_i1237" type="#_x0000_t75" style="width:137.1pt;height:40.05pt" o:ole="">
            <v:imagedata r:id="rId432" o:title=""/>
          </v:shape>
          <o:OLEObject Type="Embed" ProgID="Equation.DSMT4" ShapeID="_x0000_i1237" DrawAspect="Content" ObjectID="_1675158521" r:id="rId433"/>
        </w:object>
      </w:r>
      <w:r w:rsidRPr="003A45D1">
        <w:rPr>
          <w:rFonts w:hAnsi="宋体"/>
        </w:rPr>
        <w:t>从而</w:t>
      </w:r>
    </w:p>
    <w:p w:rsidR="00CA1D5B" w:rsidRPr="003A45D1" w:rsidRDefault="00261041" w:rsidP="00B109DA">
      <w:pPr>
        <w:ind w:leftChars="200" w:left="480"/>
        <w:jc w:val="center"/>
      </w:pPr>
      <w:r w:rsidRPr="00261041">
        <w:rPr>
          <w:position w:val="-68"/>
        </w:rPr>
        <w:object w:dxaOrig="6440" w:dyaOrig="1480">
          <v:shape id="_x0000_i1238" type="#_x0000_t75" style="width:321.8pt;height:73.9pt" o:ole="">
            <v:imagedata r:id="rId434" o:title=""/>
          </v:shape>
          <o:OLEObject Type="Embed" ProgID="Equation.DSMT4" ShapeID="_x0000_i1238" DrawAspect="Content" ObjectID="_1675158522" r:id="rId435"/>
        </w:object>
      </w:r>
    </w:p>
    <w:p w:rsidR="00CA1D5B" w:rsidRDefault="00CA1D5B" w:rsidP="00CA1D5B"/>
    <w:p w:rsidR="00B109DA" w:rsidRDefault="00B109DA" w:rsidP="00E9210C">
      <w:pPr>
        <w:rPr>
          <w:rFonts w:hAnsi="宋体"/>
          <w:bCs/>
        </w:rPr>
      </w:pPr>
    </w:p>
    <w:p w:rsidR="00E9210C" w:rsidRPr="00886E53" w:rsidRDefault="00E9210C" w:rsidP="00E9210C">
      <w:pPr>
        <w:rPr>
          <w:bCs/>
        </w:rPr>
      </w:pPr>
      <w:r>
        <w:rPr>
          <w:rFonts w:hAnsi="宋体"/>
          <w:bCs/>
        </w:rPr>
        <w:t>(</w:t>
      </w:r>
      <w:r w:rsidRPr="00886E53">
        <w:rPr>
          <w:bCs/>
        </w:rPr>
        <w:t>16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12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E9210C">
      <w:pPr>
        <w:ind w:firstLineChars="200" w:firstLine="480"/>
      </w:pPr>
      <w:r w:rsidRPr="00886E53">
        <w:rPr>
          <w:rFonts w:hAnsi="宋体"/>
        </w:rPr>
        <w:t>求幂级数</w:t>
      </w:r>
      <w:r w:rsidR="00261041" w:rsidRPr="00261041">
        <w:rPr>
          <w:position w:val="-30"/>
        </w:rPr>
        <w:object w:dxaOrig="2820" w:dyaOrig="720">
          <v:shape id="_x0000_i1239" type="#_x0000_t75" style="width:140.85pt;height:36.3pt" o:ole="">
            <v:imagedata r:id="rId436" o:title=""/>
          </v:shape>
          <o:OLEObject Type="Embed" ProgID="Equation.DSMT4" ShapeID="_x0000_i1239" DrawAspect="Content" ObjectID="_1675158523" r:id="rId437"/>
        </w:object>
      </w:r>
      <w:r w:rsidRPr="00886E53">
        <w:rPr>
          <w:rFonts w:hAnsi="宋体"/>
        </w:rPr>
        <w:t>的收敛区间与和函数</w:t>
      </w:r>
      <w:r w:rsidR="00261041" w:rsidRPr="00261041">
        <w:rPr>
          <w:position w:val="-10"/>
        </w:rPr>
        <w:object w:dxaOrig="540" w:dyaOrig="320">
          <v:shape id="_x0000_i1240" type="#_x0000_t75" style="width:26.9pt;height:16.3pt" o:ole="">
            <v:imagedata r:id="rId438" o:title=""/>
          </v:shape>
          <o:OLEObject Type="Embed" ProgID="Equation.DSMT4" ShapeID="_x0000_i1240" DrawAspect="Content" ObjectID="_1675158524" r:id="rId439"/>
        </w:object>
      </w:r>
      <w:r w:rsidRPr="00886E53">
        <w:t>.</w:t>
      </w:r>
    </w:p>
    <w:p w:rsidR="002507F1" w:rsidRDefault="002507F1" w:rsidP="002507F1">
      <w:pPr>
        <w:rPr>
          <w:bCs/>
        </w:rPr>
      </w:pPr>
    </w:p>
    <w:p w:rsidR="00CA1D5B" w:rsidRPr="003A45D1" w:rsidRDefault="002507F1" w:rsidP="002507F1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A1D5B" w:rsidRPr="003A45D1">
        <w:rPr>
          <w:rFonts w:hAnsi="宋体"/>
        </w:rPr>
        <w:t>因为</w:t>
      </w:r>
    </w:p>
    <w:p w:rsidR="00CA1D5B" w:rsidRPr="003A45D1" w:rsidRDefault="00261041" w:rsidP="002C6A5D">
      <w:pPr>
        <w:ind w:leftChars="200" w:left="480"/>
        <w:jc w:val="center"/>
        <w:rPr>
          <w:rFonts w:hAnsi="宋体"/>
        </w:rPr>
      </w:pPr>
      <w:r w:rsidRPr="00261041">
        <w:rPr>
          <w:position w:val="-66"/>
        </w:rPr>
        <w:object w:dxaOrig="7920" w:dyaOrig="1440">
          <v:shape id="_x0000_i1241" type="#_x0000_t75" style="width:396.3pt;height:1in" o:ole="">
            <v:imagedata r:id="rId440" o:title=""/>
          </v:shape>
          <o:OLEObject Type="Embed" ProgID="Equation.DSMT4" ShapeID="_x0000_i1241" DrawAspect="Content" ObjectID="_1675158525" r:id="rId441"/>
        </w:object>
      </w:r>
    </w:p>
    <w:p w:rsidR="00CA1D5B" w:rsidRPr="003A45D1" w:rsidRDefault="00CA1D5B" w:rsidP="002C6A5D">
      <w:pPr>
        <w:ind w:leftChars="200" w:left="480"/>
      </w:pPr>
      <w:r w:rsidRPr="003A45D1">
        <w:rPr>
          <w:rFonts w:hAnsi="宋体"/>
        </w:rPr>
        <w:t>所以当</w:t>
      </w:r>
      <w:r w:rsidR="00261041" w:rsidRPr="00025957">
        <w:rPr>
          <w:position w:val="-4"/>
        </w:rPr>
        <w:object w:dxaOrig="639" w:dyaOrig="300">
          <v:shape id="_x0000_i1242" type="#_x0000_t75" style="width:31.95pt;height:15.05pt" o:ole="">
            <v:imagedata r:id="rId442" o:title=""/>
          </v:shape>
          <o:OLEObject Type="Embed" ProgID="Equation.DSMT4" ShapeID="_x0000_i1242" DrawAspect="Content" ObjectID="_1675158526" r:id="rId443"/>
        </w:object>
      </w:r>
      <w:r w:rsidR="002C6A5D">
        <w:rPr>
          <w:rFonts w:hAnsi="宋体"/>
        </w:rPr>
        <w:t>时</w:t>
      </w:r>
      <w:r w:rsidRPr="003A45D1">
        <w:rPr>
          <w:rFonts w:hAnsi="宋体"/>
        </w:rPr>
        <w:t>原级数绝对收敛，当</w:t>
      </w:r>
      <w:r w:rsidR="00261041" w:rsidRPr="00025957">
        <w:rPr>
          <w:position w:val="-4"/>
        </w:rPr>
        <w:object w:dxaOrig="639" w:dyaOrig="300">
          <v:shape id="_x0000_i1243" type="#_x0000_t75" style="width:31.95pt;height:15.05pt" o:ole="">
            <v:imagedata r:id="rId444" o:title=""/>
          </v:shape>
          <o:OLEObject Type="Embed" ProgID="Equation.DSMT4" ShapeID="_x0000_i1243" DrawAspect="Content" ObjectID="_1675158527" r:id="rId445"/>
        </w:object>
      </w:r>
      <w:r w:rsidR="002C6A5D">
        <w:rPr>
          <w:rFonts w:hAnsi="宋体"/>
        </w:rPr>
        <w:t>时</w:t>
      </w:r>
      <w:r w:rsidRPr="003A45D1">
        <w:rPr>
          <w:rFonts w:hAnsi="宋体"/>
        </w:rPr>
        <w:t>原级数发散，因此原级数的收敛区间为</w:t>
      </w:r>
      <w:r w:rsidR="00261041" w:rsidRPr="00261041">
        <w:rPr>
          <w:position w:val="-10"/>
        </w:rPr>
        <w:object w:dxaOrig="680" w:dyaOrig="320">
          <v:shape id="_x0000_i1244" type="#_x0000_t75" style="width:33.8pt;height:16.3pt" o:ole="">
            <v:imagedata r:id="rId446" o:title=""/>
          </v:shape>
          <o:OLEObject Type="Embed" ProgID="Equation.DSMT4" ShapeID="_x0000_i1244" DrawAspect="Content" ObjectID="_1675158528" r:id="rId447"/>
        </w:object>
      </w:r>
      <w:r w:rsidR="002C6A5D">
        <w:rPr>
          <w:rFonts w:hint="eastAsia"/>
        </w:rPr>
        <w:t>．</w:t>
      </w:r>
      <w:r w:rsidRPr="003A45D1">
        <w:rPr>
          <w:rFonts w:hAnsi="宋体"/>
        </w:rPr>
        <w:t>另外，当</w:t>
      </w:r>
      <w:r w:rsidR="00261041" w:rsidRPr="00025957">
        <w:rPr>
          <w:position w:val="-4"/>
        </w:rPr>
        <w:object w:dxaOrig="680" w:dyaOrig="260">
          <v:shape id="_x0000_i1245" type="#_x0000_t75" style="width:33.8pt;height:13.15pt" o:ole="">
            <v:imagedata r:id="rId448" o:title=""/>
          </v:shape>
          <o:OLEObject Type="Embed" ProgID="Equation.DSMT4" ShapeID="_x0000_i1245" DrawAspect="Content" ObjectID="_1675158529" r:id="rId449"/>
        </w:object>
      </w:r>
      <w:r w:rsidRPr="003A45D1">
        <w:rPr>
          <w:rFonts w:hAnsi="宋体"/>
        </w:rPr>
        <w:t>时由于通项极限不为零</w:t>
      </w:r>
      <w:r w:rsidRPr="003A45D1">
        <w:rPr>
          <w:rFonts w:hAnsi="宋体" w:hint="eastAsia"/>
        </w:rPr>
        <w:t>，</w:t>
      </w:r>
      <w:r w:rsidRPr="003A45D1">
        <w:rPr>
          <w:rFonts w:hAnsi="宋体"/>
        </w:rPr>
        <w:t>故原幂级数在</w:t>
      </w:r>
      <w:r w:rsidR="00261041" w:rsidRPr="00025957">
        <w:rPr>
          <w:position w:val="-4"/>
        </w:rPr>
        <w:object w:dxaOrig="680" w:dyaOrig="260">
          <v:shape id="_x0000_i1246" type="#_x0000_t75" style="width:33.8pt;height:13.15pt" o:ole="">
            <v:imagedata r:id="rId450" o:title=""/>
          </v:shape>
          <o:OLEObject Type="Embed" ProgID="Equation.DSMT4" ShapeID="_x0000_i1246" DrawAspect="Content" ObjectID="_1675158530" r:id="rId451"/>
        </w:object>
      </w:r>
      <w:r w:rsidR="002C6A5D">
        <w:rPr>
          <w:rFonts w:hAnsi="宋体"/>
        </w:rPr>
        <w:t>处</w:t>
      </w:r>
      <w:r w:rsidRPr="003A45D1">
        <w:rPr>
          <w:rFonts w:hAnsi="宋体"/>
        </w:rPr>
        <w:t>发散</w:t>
      </w:r>
      <w:r w:rsidR="002C6A5D">
        <w:rPr>
          <w:rFonts w:hAnsi="宋体" w:hint="eastAsia"/>
        </w:rPr>
        <w:t>．在</w:t>
      </w:r>
      <w:r w:rsidR="00261041" w:rsidRPr="00025957">
        <w:rPr>
          <w:position w:val="-4"/>
        </w:rPr>
        <w:object w:dxaOrig="1020" w:dyaOrig="260">
          <v:shape id="_x0000_i1247" type="#_x0000_t75" style="width:50.7pt;height:13.15pt" o:ole="">
            <v:imagedata r:id="rId452" o:title=""/>
          </v:shape>
          <o:OLEObject Type="Embed" ProgID="Equation.DSMT4" ShapeID="_x0000_i1247" DrawAspect="Content" ObjectID="_1675158531" r:id="rId453"/>
        </w:object>
      </w:r>
      <w:r w:rsidR="002C6A5D">
        <w:rPr>
          <w:rFonts w:hAnsi="宋体" w:hint="eastAsia"/>
        </w:rPr>
        <w:t>时，</w:t>
      </w:r>
    </w:p>
    <w:p w:rsidR="00CA1D5B" w:rsidRPr="003A45D1" w:rsidRDefault="00261041" w:rsidP="002C6A5D">
      <w:pPr>
        <w:ind w:leftChars="200" w:left="480"/>
        <w:jc w:val="center"/>
      </w:pPr>
      <w:r w:rsidRPr="00261041">
        <w:rPr>
          <w:position w:val="-66"/>
        </w:rPr>
        <w:object w:dxaOrig="7800" w:dyaOrig="1440">
          <v:shape id="_x0000_i1248" type="#_x0000_t75" style="width:390.05pt;height:1in" o:ole="">
            <v:imagedata r:id="rId454" o:title=""/>
          </v:shape>
          <o:OLEObject Type="Embed" ProgID="Equation.DSMT4" ShapeID="_x0000_i1248" DrawAspect="Content" ObjectID="_1675158532" r:id="rId455"/>
        </w:object>
      </w:r>
    </w:p>
    <w:p w:rsidR="00CA1D5B" w:rsidRPr="003A45D1" w:rsidRDefault="00CA1D5B" w:rsidP="002C6A5D">
      <w:pPr>
        <w:ind w:leftChars="200" w:left="480"/>
      </w:pPr>
      <w:r w:rsidRPr="003A45D1">
        <w:rPr>
          <w:rFonts w:hAnsi="宋体" w:hint="eastAsia"/>
        </w:rPr>
        <w:t>对</w:t>
      </w:r>
      <w:r w:rsidR="00261041" w:rsidRPr="00261041">
        <w:rPr>
          <w:position w:val="-12"/>
        </w:rPr>
        <w:object w:dxaOrig="600" w:dyaOrig="360">
          <v:shape id="_x0000_i1249" type="#_x0000_t75" style="width:30.05pt;height:18.15pt" o:ole="">
            <v:imagedata r:id="rId456" o:title=""/>
          </v:shape>
          <o:OLEObject Type="Embed" ProgID="Equation.DSMT4" ShapeID="_x0000_i1249" DrawAspect="Content" ObjectID="_1675158533" r:id="rId457"/>
        </w:object>
      </w:r>
      <w:r w:rsidRPr="003A45D1">
        <w:rPr>
          <w:rFonts w:hAnsi="宋体" w:hint="eastAsia"/>
        </w:rPr>
        <w:t>，</w:t>
      </w:r>
      <w:r w:rsidRPr="003A45D1">
        <w:rPr>
          <w:rFonts w:hAnsi="宋体"/>
        </w:rPr>
        <w:t>由</w:t>
      </w:r>
      <w:r w:rsidRPr="003A45D1">
        <w:rPr>
          <w:rFonts w:hAnsi="宋体" w:hint="eastAsia"/>
        </w:rPr>
        <w:t>等比级数求和公式</w:t>
      </w:r>
      <w:r w:rsidRPr="003A45D1">
        <w:rPr>
          <w:rFonts w:hAnsi="宋体"/>
        </w:rPr>
        <w:t>得</w:t>
      </w:r>
    </w:p>
    <w:p w:rsidR="00CA1D5B" w:rsidRPr="003A45D1" w:rsidRDefault="00261041" w:rsidP="002C6A5D">
      <w:pPr>
        <w:ind w:leftChars="200" w:left="480"/>
        <w:jc w:val="center"/>
      </w:pPr>
      <w:r w:rsidRPr="00261041">
        <w:rPr>
          <w:position w:val="-28"/>
        </w:rPr>
        <w:object w:dxaOrig="4020" w:dyaOrig="680">
          <v:shape id="_x0000_i1250" type="#_x0000_t75" style="width:200.95pt;height:33.8pt" o:ole="">
            <v:imagedata r:id="rId458" o:title=""/>
          </v:shape>
          <o:OLEObject Type="Embed" ProgID="Equation.DSMT4" ShapeID="_x0000_i1250" DrawAspect="Content" ObjectID="_1675158534" r:id="rId459"/>
        </w:object>
      </w:r>
    </w:p>
    <w:p w:rsidR="00CA1D5B" w:rsidRPr="003A45D1" w:rsidRDefault="00CA1D5B" w:rsidP="002C6A5D">
      <w:pPr>
        <w:ind w:leftChars="200" w:left="480"/>
      </w:pPr>
      <w:r w:rsidRPr="003A45D1">
        <w:rPr>
          <w:rFonts w:hAnsi="宋体" w:hint="eastAsia"/>
        </w:rPr>
        <w:t>对</w:t>
      </w:r>
      <w:r w:rsidR="00261041" w:rsidRPr="00261041">
        <w:rPr>
          <w:position w:val="-12"/>
        </w:rPr>
        <w:object w:dxaOrig="600" w:dyaOrig="360">
          <v:shape id="_x0000_i1251" type="#_x0000_t75" style="width:30.05pt;height:18.15pt" o:ole="">
            <v:imagedata r:id="rId460" o:title=""/>
          </v:shape>
          <o:OLEObject Type="Embed" ProgID="Equation.DSMT4" ShapeID="_x0000_i1251" DrawAspect="Content" ObjectID="_1675158535" r:id="rId461"/>
        </w:object>
      </w:r>
      <w:r w:rsidRPr="003A45D1">
        <w:rPr>
          <w:rFonts w:hAnsi="宋体" w:hint="eastAsia"/>
        </w:rPr>
        <w:t>，</w:t>
      </w:r>
      <w:r w:rsidRPr="003A45D1">
        <w:rPr>
          <w:rFonts w:hAnsi="宋体"/>
        </w:rPr>
        <w:t>在收敛区间</w:t>
      </w:r>
      <w:r w:rsidR="00261041" w:rsidRPr="00025957">
        <w:rPr>
          <w:position w:val="-4"/>
        </w:rPr>
        <w:object w:dxaOrig="1020" w:dyaOrig="260">
          <v:shape id="_x0000_i1252" type="#_x0000_t75" style="width:50.7pt;height:13.15pt" o:ole="">
            <v:imagedata r:id="rId462" o:title=""/>
          </v:shape>
          <o:OLEObject Type="Embed" ProgID="Equation.DSMT4" ShapeID="_x0000_i1252" DrawAspect="Content" ObjectID="_1675158536" r:id="rId463"/>
        </w:object>
      </w:r>
      <w:r w:rsidRPr="003A45D1">
        <w:rPr>
          <w:rFonts w:hAnsi="宋体"/>
        </w:rPr>
        <w:t>上</w:t>
      </w:r>
      <w:r w:rsidR="002C6A5D">
        <w:rPr>
          <w:rFonts w:hAnsi="宋体"/>
        </w:rPr>
        <w:t>逐项求导</w:t>
      </w:r>
      <w:r w:rsidRPr="003A45D1">
        <w:rPr>
          <w:rFonts w:hAnsi="宋体"/>
        </w:rPr>
        <w:t>得</w:t>
      </w:r>
    </w:p>
    <w:p w:rsidR="00CA1D5B" w:rsidRPr="003A45D1" w:rsidRDefault="00261041" w:rsidP="002C6A5D">
      <w:pPr>
        <w:ind w:leftChars="200" w:left="480"/>
        <w:jc w:val="center"/>
      </w:pPr>
      <w:r w:rsidRPr="00261041">
        <w:rPr>
          <w:position w:val="-62"/>
        </w:rPr>
        <w:object w:dxaOrig="4920" w:dyaOrig="1359">
          <v:shape id="_x0000_i1253" type="#_x0000_t75" style="width:246.05pt;height:68.25pt" o:ole="">
            <v:imagedata r:id="rId464" o:title=""/>
          </v:shape>
          <o:OLEObject Type="Embed" ProgID="Equation.DSMT4" ShapeID="_x0000_i1253" DrawAspect="Content" ObjectID="_1675158537" r:id="rId465"/>
        </w:object>
      </w:r>
    </w:p>
    <w:p w:rsidR="002C6A5D" w:rsidRDefault="002C6A5D" w:rsidP="002C6A5D">
      <w:pPr>
        <w:ind w:leftChars="200" w:left="480"/>
      </w:pPr>
      <w:r>
        <w:rPr>
          <w:rFonts w:hint="eastAsia"/>
        </w:rPr>
        <w:t>由于</w:t>
      </w:r>
      <w:r w:rsidR="00261041" w:rsidRPr="00261041">
        <w:rPr>
          <w:position w:val="-12"/>
        </w:rPr>
        <w:object w:dxaOrig="1960" w:dyaOrig="440">
          <v:shape id="_x0000_i1254" type="#_x0000_t75" style="width:98.3pt;height:21.9pt" o:ole="">
            <v:imagedata r:id="rId466" o:title=""/>
          </v:shape>
          <o:OLEObject Type="Embed" ProgID="Equation.DSMT4" ShapeID="_x0000_i1254" DrawAspect="Content" ObjectID="_1675158538" r:id="rId467"/>
        </w:object>
      </w:r>
      <w:r>
        <w:rPr>
          <w:rFonts w:hint="eastAsia"/>
        </w:rPr>
        <w:t>所以</w:t>
      </w:r>
    </w:p>
    <w:p w:rsidR="00CA1D5B" w:rsidRPr="003A45D1" w:rsidRDefault="00261041" w:rsidP="002C6A5D">
      <w:pPr>
        <w:ind w:leftChars="200" w:left="480"/>
        <w:jc w:val="center"/>
      </w:pPr>
      <w:r w:rsidRPr="00261041">
        <w:rPr>
          <w:position w:val="-24"/>
        </w:rPr>
        <w:object w:dxaOrig="5140" w:dyaOrig="620">
          <v:shape id="_x0000_i1255" type="#_x0000_t75" style="width:256.7pt;height:31.3pt" o:ole="">
            <v:imagedata r:id="rId468" o:title=""/>
          </v:shape>
          <o:OLEObject Type="Embed" ProgID="Equation.DSMT4" ShapeID="_x0000_i1255" DrawAspect="Content" ObjectID="_1675158539" r:id="rId469"/>
        </w:object>
      </w:r>
    </w:p>
    <w:p w:rsidR="00CA1D5B" w:rsidRPr="003A45D1" w:rsidRDefault="00CA1D5B" w:rsidP="002C6A5D">
      <w:pPr>
        <w:ind w:leftChars="200" w:left="480"/>
      </w:pPr>
      <w:r w:rsidRPr="003A45D1">
        <w:rPr>
          <w:rFonts w:hAnsi="宋体"/>
        </w:rPr>
        <w:t>同理得</w:t>
      </w:r>
    </w:p>
    <w:p w:rsidR="00CA1D5B" w:rsidRPr="003A45D1" w:rsidRDefault="00261041" w:rsidP="002C6A5D">
      <w:pPr>
        <w:ind w:leftChars="200" w:left="480"/>
        <w:jc w:val="center"/>
      </w:pPr>
      <w:r w:rsidRPr="00261041">
        <w:rPr>
          <w:position w:val="-64"/>
        </w:rPr>
        <w:object w:dxaOrig="6280" w:dyaOrig="1579">
          <v:shape id="_x0000_i1256" type="#_x0000_t75" style="width:314.3pt;height:78.9pt" o:ole="">
            <v:imagedata r:id="rId470" o:title=""/>
          </v:shape>
          <o:OLEObject Type="Embed" ProgID="Equation.DSMT4" ShapeID="_x0000_i1256" DrawAspect="Content" ObjectID="_1675158540" r:id="rId471"/>
        </w:object>
      </w:r>
    </w:p>
    <w:p w:rsidR="002C6A5D" w:rsidRDefault="00CA1D5B" w:rsidP="002C6A5D">
      <w:pPr>
        <w:tabs>
          <w:tab w:val="left" w:pos="900"/>
        </w:tabs>
        <w:ind w:leftChars="200" w:left="480"/>
        <w:rPr>
          <w:rFonts w:hAnsi="宋体"/>
        </w:rPr>
      </w:pPr>
      <w:r w:rsidRPr="003A45D1">
        <w:rPr>
          <w:rFonts w:hAnsi="宋体"/>
        </w:rPr>
        <w:t>从而</w:t>
      </w:r>
    </w:p>
    <w:p w:rsidR="00CA1D5B" w:rsidRPr="003A45D1" w:rsidRDefault="00261041" w:rsidP="002C6A5D">
      <w:pPr>
        <w:tabs>
          <w:tab w:val="left" w:pos="900"/>
        </w:tabs>
        <w:ind w:leftChars="200" w:left="480"/>
        <w:jc w:val="center"/>
      </w:pPr>
      <w:r w:rsidRPr="00261041">
        <w:rPr>
          <w:position w:val="-24"/>
        </w:rPr>
        <w:object w:dxaOrig="6540" w:dyaOrig="660">
          <v:shape id="_x0000_i1257" type="#_x0000_t75" style="width:326.8pt;height:33.2pt" o:ole="">
            <v:imagedata r:id="rId472" o:title=""/>
          </v:shape>
          <o:OLEObject Type="Embed" ProgID="Equation.DSMT4" ShapeID="_x0000_i1257" DrawAspect="Content" ObjectID="_1675158541" r:id="rId473"/>
        </w:object>
      </w:r>
    </w:p>
    <w:p w:rsidR="00CA1D5B" w:rsidRDefault="00CA1D5B" w:rsidP="002C6A5D"/>
    <w:p w:rsidR="002C6A5D" w:rsidRPr="003A45D1" w:rsidRDefault="002C6A5D" w:rsidP="002C6A5D"/>
    <w:p w:rsidR="00E9210C" w:rsidRPr="00886E53" w:rsidRDefault="00E9210C" w:rsidP="00E9210C">
      <w:pPr>
        <w:rPr>
          <w:bCs/>
        </w:rPr>
      </w:pPr>
      <w:r>
        <w:rPr>
          <w:rFonts w:hAnsi="宋体"/>
          <w:bCs/>
        </w:rPr>
        <w:t>(</w:t>
      </w:r>
      <w:r w:rsidRPr="00886E53">
        <w:rPr>
          <w:bCs/>
        </w:rPr>
        <w:t>17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11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Default="00E9210C" w:rsidP="00F96F5D">
      <w:pPr>
        <w:ind w:leftChars="200" w:left="480"/>
      </w:pPr>
      <w:r w:rsidRPr="00886E53">
        <w:rPr>
          <w:rFonts w:hAnsi="宋体"/>
        </w:rPr>
        <w:t>如图，曲线</w:t>
      </w:r>
      <w:r w:rsidR="00261041" w:rsidRPr="00261041">
        <w:rPr>
          <w:position w:val="-6"/>
        </w:rPr>
        <w:object w:dxaOrig="220" w:dyaOrig="279">
          <v:shape id="_x0000_i1258" type="#_x0000_t75" style="width:11.25pt;height:13.75pt" o:ole="">
            <v:imagedata r:id="rId474" o:title=""/>
          </v:shape>
          <o:OLEObject Type="Embed" ProgID="Equation.DSMT4" ShapeID="_x0000_i1258" DrawAspect="Content" ObjectID="_1675158542" r:id="rId475"/>
        </w:object>
      </w:r>
      <w:r w:rsidRPr="00886E53">
        <w:rPr>
          <w:rFonts w:hAnsi="宋体"/>
        </w:rPr>
        <w:t>的方程为</w:t>
      </w:r>
      <w:r w:rsidR="00261041" w:rsidRPr="00261041">
        <w:rPr>
          <w:position w:val="-10"/>
        </w:rPr>
        <w:object w:dxaOrig="920" w:dyaOrig="320">
          <v:shape id="_x0000_i1259" type="#_x0000_t75" style="width:45.7pt;height:16.3pt" o:ole="">
            <v:imagedata r:id="rId476" o:title=""/>
          </v:shape>
          <o:OLEObject Type="Embed" ProgID="Equation.DSMT4" ShapeID="_x0000_i1259" DrawAspect="Content" ObjectID="_1675158543" r:id="rId477"/>
        </w:object>
      </w:r>
      <w:r w:rsidRPr="00886E53">
        <w:rPr>
          <w:rFonts w:hAnsi="宋体"/>
        </w:rPr>
        <w:t>，点</w:t>
      </w:r>
      <w:r w:rsidR="00261041" w:rsidRPr="00261041">
        <w:rPr>
          <w:position w:val="-10"/>
        </w:rPr>
        <w:object w:dxaOrig="540" w:dyaOrig="320">
          <v:shape id="_x0000_i1260" type="#_x0000_t75" style="width:26.9pt;height:16.3pt" o:ole="">
            <v:imagedata r:id="rId478" o:title=""/>
          </v:shape>
          <o:OLEObject Type="Embed" ProgID="Equation.DSMT4" ShapeID="_x0000_i1260" DrawAspect="Content" ObjectID="_1675158544" r:id="rId479"/>
        </w:object>
      </w:r>
      <w:r w:rsidRPr="00886E53">
        <w:rPr>
          <w:rFonts w:hAnsi="宋体"/>
        </w:rPr>
        <w:t>是它的一个拐点，直线</w:t>
      </w:r>
      <w:r w:rsidR="00261041" w:rsidRPr="00261041">
        <w:rPr>
          <w:position w:val="-12"/>
        </w:rPr>
        <w:object w:dxaOrig="200" w:dyaOrig="360">
          <v:shape id="_x0000_i1261" type="#_x0000_t75" style="width:10pt;height:18.15pt" o:ole="">
            <v:imagedata r:id="rId480" o:title=""/>
          </v:shape>
          <o:OLEObject Type="Embed" ProgID="Equation.DSMT4" ShapeID="_x0000_i1261" DrawAspect="Content" ObjectID="_1675158545" r:id="rId481"/>
        </w:object>
      </w:r>
      <w:r w:rsidRPr="00886E53">
        <w:rPr>
          <w:rFonts w:hAnsi="宋体"/>
        </w:rPr>
        <w:t>与</w:t>
      </w:r>
      <w:r w:rsidR="00261041" w:rsidRPr="00261041">
        <w:rPr>
          <w:position w:val="-12"/>
        </w:rPr>
        <w:object w:dxaOrig="200" w:dyaOrig="360">
          <v:shape id="_x0000_i1262" type="#_x0000_t75" style="width:10pt;height:18.15pt" o:ole="">
            <v:imagedata r:id="rId482" o:title=""/>
          </v:shape>
          <o:OLEObject Type="Embed" ProgID="Equation.DSMT4" ShapeID="_x0000_i1262" DrawAspect="Content" ObjectID="_1675158546" r:id="rId483"/>
        </w:object>
      </w:r>
      <w:r w:rsidRPr="00886E53">
        <w:rPr>
          <w:rFonts w:hAnsi="宋体"/>
        </w:rPr>
        <w:t>分别是曲线</w:t>
      </w:r>
      <w:r w:rsidR="00261041" w:rsidRPr="00261041">
        <w:rPr>
          <w:position w:val="-6"/>
        </w:rPr>
        <w:object w:dxaOrig="220" w:dyaOrig="279">
          <v:shape id="_x0000_i1263" type="#_x0000_t75" style="width:11.25pt;height:13.75pt" o:ole="">
            <v:imagedata r:id="rId484" o:title=""/>
          </v:shape>
          <o:OLEObject Type="Embed" ProgID="Equation.DSMT4" ShapeID="_x0000_i1263" DrawAspect="Content" ObjectID="_1675158547" r:id="rId485"/>
        </w:object>
      </w:r>
      <w:r w:rsidRPr="00886E53">
        <w:rPr>
          <w:rFonts w:hAnsi="宋体"/>
        </w:rPr>
        <w:t>在点</w:t>
      </w:r>
      <w:r w:rsidR="00261041" w:rsidRPr="00261041">
        <w:rPr>
          <w:position w:val="-10"/>
        </w:rPr>
        <w:object w:dxaOrig="560" w:dyaOrig="320">
          <v:shape id="_x0000_i1264" type="#_x0000_t75" style="width:28.15pt;height:16.3pt" o:ole="">
            <v:imagedata r:id="rId486" o:title=""/>
          </v:shape>
          <o:OLEObject Type="Embed" ProgID="Equation.DSMT4" ShapeID="_x0000_i1264" DrawAspect="Content" ObjectID="_1675158548" r:id="rId487"/>
        </w:object>
      </w:r>
      <w:r w:rsidRPr="00886E53">
        <w:rPr>
          <w:rFonts w:hAnsi="宋体"/>
        </w:rPr>
        <w:t>与</w:t>
      </w:r>
      <w:r w:rsidR="00261041" w:rsidRPr="00261041">
        <w:rPr>
          <w:position w:val="-10"/>
        </w:rPr>
        <w:object w:dxaOrig="540" w:dyaOrig="320">
          <v:shape id="_x0000_i1265" type="#_x0000_t75" style="width:26.9pt;height:16.3pt" o:ole="">
            <v:imagedata r:id="rId488" o:title=""/>
          </v:shape>
          <o:OLEObject Type="Embed" ProgID="Equation.DSMT4" ShapeID="_x0000_i1265" DrawAspect="Content" ObjectID="_1675158549" r:id="rId489"/>
        </w:object>
      </w:r>
      <w:r w:rsidRPr="00886E53">
        <w:rPr>
          <w:rFonts w:hAnsi="宋体"/>
        </w:rPr>
        <w:t>处的切线，其交点为</w:t>
      </w:r>
      <w:r w:rsidR="00261041" w:rsidRPr="00261041">
        <w:rPr>
          <w:position w:val="-10"/>
        </w:rPr>
        <w:object w:dxaOrig="560" w:dyaOrig="320">
          <v:shape id="_x0000_i1266" type="#_x0000_t75" style="width:28.15pt;height:16.3pt" o:ole="">
            <v:imagedata r:id="rId490" o:title=""/>
          </v:shape>
          <o:OLEObject Type="Embed" ProgID="Equation.DSMT4" ShapeID="_x0000_i1266" DrawAspect="Content" ObjectID="_1675158550" r:id="rId491"/>
        </w:object>
      </w:r>
      <w:r w:rsidRPr="00886E53">
        <w:t xml:space="preserve">. </w:t>
      </w:r>
      <w:r w:rsidRPr="00886E53">
        <w:rPr>
          <w:rFonts w:hAnsi="宋体"/>
        </w:rPr>
        <w:t>设函数</w:t>
      </w:r>
      <w:r w:rsidR="00261041" w:rsidRPr="00261041">
        <w:rPr>
          <w:position w:val="-10"/>
        </w:rPr>
        <w:object w:dxaOrig="540" w:dyaOrig="320">
          <v:shape id="_x0000_i1267" type="#_x0000_t75" style="width:26.9pt;height:16.3pt" o:ole="">
            <v:imagedata r:id="rId492" o:title=""/>
          </v:shape>
          <o:OLEObject Type="Embed" ProgID="Equation.DSMT4" ShapeID="_x0000_i1267" DrawAspect="Content" ObjectID="_1675158551" r:id="rId493"/>
        </w:object>
      </w:r>
      <w:r w:rsidRPr="00886E53">
        <w:rPr>
          <w:rFonts w:hAnsi="宋体"/>
        </w:rPr>
        <w:t>具有三阶连续导数，计算定积分</w:t>
      </w:r>
      <w:r w:rsidR="00261041" w:rsidRPr="00261041">
        <w:rPr>
          <w:position w:val="-18"/>
        </w:rPr>
        <w:object w:dxaOrig="1860" w:dyaOrig="520">
          <v:shape id="_x0000_i1268" type="#_x0000_t75" style="width:93.3pt;height:26.3pt" o:ole="">
            <v:imagedata r:id="rId494" o:title=""/>
          </v:shape>
          <o:OLEObject Type="Embed" ProgID="Equation.DSMT4" ShapeID="_x0000_i1268" DrawAspect="Content" ObjectID="_1675158552" r:id="rId495"/>
        </w:object>
      </w:r>
      <w:r w:rsidR="00F96F5D">
        <w:rPr>
          <w:rFonts w:hint="eastAsia"/>
        </w:rPr>
        <w:t>．</w:t>
      </w:r>
    </w:p>
    <w:p w:rsidR="002507F1" w:rsidRDefault="00C77160" w:rsidP="00C77160">
      <w:pPr>
        <w:ind w:firstLineChars="200" w:firstLine="480"/>
        <w:jc w:val="center"/>
      </w:pPr>
      <w:r>
        <w:rPr>
          <w:noProof/>
        </w:rPr>
        <w:drawing>
          <wp:inline distT="0" distB="0" distL="0" distR="0">
            <wp:extent cx="2423491" cy="1405625"/>
            <wp:effectExtent l="19050" t="0" r="0" b="0"/>
            <wp:docPr id="2" name="图片 1" descr="2005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A1.png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853" cy="14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812" w:rsidRPr="00C77160" w:rsidRDefault="00E50812" w:rsidP="00E50812"/>
    <w:p w:rsidR="00CA1D5B" w:rsidRPr="003A45D1" w:rsidRDefault="002507F1" w:rsidP="00F96F5D">
      <w:pPr>
        <w:ind w:left="480" w:hangingChars="200" w:hanging="480"/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A1D5B" w:rsidRPr="003A45D1">
        <w:rPr>
          <w:rFonts w:hAnsi="宋体"/>
        </w:rPr>
        <w:t>由直线</w:t>
      </w:r>
      <w:r w:rsidR="00261041" w:rsidRPr="00261041">
        <w:rPr>
          <w:position w:val="-12"/>
        </w:rPr>
        <w:object w:dxaOrig="200" w:dyaOrig="360">
          <v:shape id="_x0000_i1269" type="#_x0000_t75" style="width:10pt;height:18.15pt" o:ole="">
            <v:imagedata r:id="rId497" o:title=""/>
          </v:shape>
          <o:OLEObject Type="Embed" ProgID="Equation.DSMT4" ShapeID="_x0000_i1269" DrawAspect="Content" ObjectID="_1675158553" r:id="rId498"/>
        </w:object>
      </w:r>
      <w:r w:rsidR="00CA1D5B" w:rsidRPr="003A45D1">
        <w:rPr>
          <w:rFonts w:hAnsi="宋体"/>
        </w:rPr>
        <w:t>过</w:t>
      </w:r>
      <w:r w:rsidR="00261041" w:rsidRPr="00261041">
        <w:rPr>
          <w:position w:val="-10"/>
        </w:rPr>
        <w:object w:dxaOrig="540" w:dyaOrig="320">
          <v:shape id="_x0000_i1270" type="#_x0000_t75" style="width:26.9pt;height:16.3pt" o:ole="">
            <v:imagedata r:id="rId499" o:title=""/>
          </v:shape>
          <o:OLEObject Type="Embed" ProgID="Equation.DSMT4" ShapeID="_x0000_i1270" DrawAspect="Content" ObjectID="_1675158554" r:id="rId500"/>
        </w:object>
      </w:r>
      <w:r w:rsidR="00CA1D5B" w:rsidRPr="003A45D1">
        <w:rPr>
          <w:rFonts w:hAnsi="宋体"/>
        </w:rPr>
        <w:t>和</w:t>
      </w:r>
      <w:r w:rsidR="00261041" w:rsidRPr="00261041">
        <w:rPr>
          <w:position w:val="-10"/>
        </w:rPr>
        <w:object w:dxaOrig="540" w:dyaOrig="320">
          <v:shape id="_x0000_i1271" type="#_x0000_t75" style="width:26.9pt;height:16.3pt" o:ole="">
            <v:imagedata r:id="rId501" o:title=""/>
          </v:shape>
          <o:OLEObject Type="Embed" ProgID="Equation.DSMT4" ShapeID="_x0000_i1271" DrawAspect="Content" ObjectID="_1675158555" r:id="rId502"/>
        </w:object>
      </w:r>
      <w:r w:rsidR="00CA1D5B" w:rsidRPr="003A45D1">
        <w:rPr>
          <w:rFonts w:hAnsi="宋体"/>
        </w:rPr>
        <w:t>两点知直线</w:t>
      </w:r>
      <w:r w:rsidR="00261041" w:rsidRPr="00261041">
        <w:rPr>
          <w:position w:val="-12"/>
        </w:rPr>
        <w:object w:dxaOrig="200" w:dyaOrig="360">
          <v:shape id="_x0000_i1272" type="#_x0000_t75" style="width:10pt;height:18.15pt" o:ole="">
            <v:imagedata r:id="rId503" o:title=""/>
          </v:shape>
          <o:OLEObject Type="Embed" ProgID="Equation.DSMT4" ShapeID="_x0000_i1272" DrawAspect="Content" ObjectID="_1675158556" r:id="rId504"/>
        </w:object>
      </w:r>
      <w:r w:rsidR="00CA1D5B" w:rsidRPr="003A45D1">
        <w:rPr>
          <w:rFonts w:hAnsi="宋体"/>
        </w:rPr>
        <w:t>的斜率为</w:t>
      </w:r>
      <w:r w:rsidR="00261041" w:rsidRPr="00025957">
        <w:rPr>
          <w:position w:val="-4"/>
        </w:rPr>
        <w:object w:dxaOrig="180" w:dyaOrig="260">
          <v:shape id="_x0000_i1273" type="#_x0000_t75" style="width:8.75pt;height:13.15pt" o:ole="">
            <v:imagedata r:id="rId505" o:title=""/>
          </v:shape>
          <o:OLEObject Type="Embed" ProgID="Equation.DSMT4" ShapeID="_x0000_i1273" DrawAspect="Content" ObjectID="_1675158557" r:id="rId506"/>
        </w:object>
      </w:r>
      <w:r w:rsidR="00F96F5D">
        <w:rPr>
          <w:rFonts w:hint="eastAsia"/>
        </w:rPr>
        <w:t>．</w:t>
      </w:r>
      <w:r w:rsidR="00CA1D5B" w:rsidRPr="003A45D1">
        <w:rPr>
          <w:rFonts w:hAnsi="宋体"/>
        </w:rPr>
        <w:t>由直线</w:t>
      </w:r>
      <w:r w:rsidR="00261041" w:rsidRPr="00261041">
        <w:rPr>
          <w:position w:val="-12"/>
        </w:rPr>
        <w:object w:dxaOrig="200" w:dyaOrig="360">
          <v:shape id="_x0000_i1274" type="#_x0000_t75" style="width:10pt;height:18.15pt" o:ole="">
            <v:imagedata r:id="rId507" o:title=""/>
          </v:shape>
          <o:OLEObject Type="Embed" ProgID="Equation.DSMT4" ShapeID="_x0000_i1274" DrawAspect="Content" ObjectID="_1675158558" r:id="rId508"/>
        </w:object>
      </w:r>
      <w:r w:rsidR="00CA1D5B" w:rsidRPr="003A45D1">
        <w:rPr>
          <w:rFonts w:hAnsi="宋体"/>
        </w:rPr>
        <w:t>是曲线</w:t>
      </w:r>
      <w:r w:rsidR="00261041" w:rsidRPr="00261041">
        <w:rPr>
          <w:position w:val="-6"/>
        </w:rPr>
        <w:object w:dxaOrig="220" w:dyaOrig="279">
          <v:shape id="_x0000_i1275" type="#_x0000_t75" style="width:11.25pt;height:13.75pt" o:ole="">
            <v:imagedata r:id="rId509" o:title=""/>
          </v:shape>
          <o:OLEObject Type="Embed" ProgID="Equation.DSMT4" ShapeID="_x0000_i1275" DrawAspect="Content" ObjectID="_1675158559" r:id="rId510"/>
        </w:object>
      </w:r>
      <w:r w:rsidR="00CA1D5B" w:rsidRPr="003A45D1">
        <w:rPr>
          <w:rFonts w:hAnsi="宋体"/>
        </w:rPr>
        <w:t>在点</w:t>
      </w:r>
      <w:r w:rsidR="00261041" w:rsidRPr="00261041">
        <w:rPr>
          <w:position w:val="-10"/>
        </w:rPr>
        <w:object w:dxaOrig="560" w:dyaOrig="320">
          <v:shape id="_x0000_i1276" type="#_x0000_t75" style="width:28.15pt;height:16.3pt" o:ole="">
            <v:imagedata r:id="rId511" o:title=""/>
          </v:shape>
          <o:OLEObject Type="Embed" ProgID="Equation.DSMT4" ShapeID="_x0000_i1276" DrawAspect="Content" ObjectID="_1675158560" r:id="rId512"/>
        </w:object>
      </w:r>
      <w:r w:rsidR="00CA1D5B" w:rsidRPr="003A45D1">
        <w:rPr>
          <w:rFonts w:hAnsi="宋体"/>
        </w:rPr>
        <w:t>的切线，由导数的几何意义知</w:t>
      </w:r>
      <w:r w:rsidR="00261041" w:rsidRPr="00261041">
        <w:rPr>
          <w:position w:val="-10"/>
        </w:rPr>
        <w:object w:dxaOrig="900" w:dyaOrig="320">
          <v:shape id="_x0000_i1277" type="#_x0000_t75" style="width:45.1pt;height:16.3pt" o:ole="">
            <v:imagedata r:id="rId513" o:title=""/>
          </v:shape>
          <o:OLEObject Type="Embed" ProgID="Equation.DSMT4" ShapeID="_x0000_i1277" DrawAspect="Content" ObjectID="_1675158561" r:id="rId514"/>
        </w:object>
      </w:r>
      <w:r w:rsidR="00CA1D5B" w:rsidRPr="003A45D1">
        <w:t xml:space="preserve">. </w:t>
      </w:r>
      <w:r w:rsidR="00CA1D5B" w:rsidRPr="003A45D1">
        <w:rPr>
          <w:rFonts w:hAnsi="宋体"/>
        </w:rPr>
        <w:t>同理可得</w:t>
      </w:r>
      <w:r w:rsidR="00261041" w:rsidRPr="00261041">
        <w:rPr>
          <w:position w:val="-10"/>
        </w:rPr>
        <w:object w:dxaOrig="1040" w:dyaOrig="320">
          <v:shape id="_x0000_i1278" type="#_x0000_t75" style="width:51.95pt;height:16.3pt" o:ole="">
            <v:imagedata r:id="rId515" o:title=""/>
          </v:shape>
          <o:OLEObject Type="Embed" ProgID="Equation.DSMT4" ShapeID="_x0000_i1278" DrawAspect="Content" ObjectID="_1675158562" r:id="rId516"/>
        </w:object>
      </w:r>
      <w:r w:rsidR="00CA1D5B" w:rsidRPr="003A45D1">
        <w:t xml:space="preserve">. </w:t>
      </w:r>
      <w:r w:rsidR="00CA1D5B" w:rsidRPr="003A45D1">
        <w:rPr>
          <w:rFonts w:hAnsi="宋体"/>
        </w:rPr>
        <w:t>另外由点</w:t>
      </w:r>
      <w:r w:rsidR="00261041" w:rsidRPr="00261041">
        <w:rPr>
          <w:position w:val="-10"/>
        </w:rPr>
        <w:object w:dxaOrig="540" w:dyaOrig="320">
          <v:shape id="_x0000_i1279" type="#_x0000_t75" style="width:26.9pt;height:16.3pt" o:ole="">
            <v:imagedata r:id="rId517" o:title=""/>
          </v:shape>
          <o:OLEObject Type="Embed" ProgID="Equation.DSMT4" ShapeID="_x0000_i1279" DrawAspect="Content" ObjectID="_1675158563" r:id="rId518"/>
        </w:object>
      </w:r>
      <w:r w:rsidR="00CA1D5B" w:rsidRPr="003A45D1">
        <w:rPr>
          <w:rFonts w:hAnsi="宋体"/>
        </w:rPr>
        <w:t>是曲线</w:t>
      </w:r>
      <w:r w:rsidR="00261041" w:rsidRPr="00261041">
        <w:rPr>
          <w:position w:val="-6"/>
        </w:rPr>
        <w:object w:dxaOrig="220" w:dyaOrig="279">
          <v:shape id="_x0000_i1280" type="#_x0000_t75" style="width:11.25pt;height:13.75pt" o:ole="">
            <v:imagedata r:id="rId519" o:title=""/>
          </v:shape>
          <o:OLEObject Type="Embed" ProgID="Equation.DSMT4" ShapeID="_x0000_i1280" DrawAspect="Content" ObjectID="_1675158564" r:id="rId520"/>
        </w:object>
      </w:r>
      <w:r w:rsidR="00CA1D5B" w:rsidRPr="003A45D1">
        <w:rPr>
          <w:rFonts w:hAnsi="宋体"/>
        </w:rPr>
        <w:t>的一个拐点知</w:t>
      </w:r>
      <w:r w:rsidR="00261041" w:rsidRPr="00261041">
        <w:rPr>
          <w:position w:val="-10"/>
        </w:rPr>
        <w:object w:dxaOrig="940" w:dyaOrig="320">
          <v:shape id="_x0000_i1281" type="#_x0000_t75" style="width:46.95pt;height:16.3pt" o:ole="">
            <v:imagedata r:id="rId521" o:title=""/>
          </v:shape>
          <o:OLEObject Type="Embed" ProgID="Equation.DSMT4" ShapeID="_x0000_i1281" DrawAspect="Content" ObjectID="_1675158565" r:id="rId522"/>
        </w:object>
      </w:r>
      <w:r w:rsidR="00F96F5D">
        <w:rPr>
          <w:rFonts w:hint="eastAsia"/>
        </w:rPr>
        <w:t>．</w:t>
      </w:r>
      <w:r w:rsidR="00CA1D5B" w:rsidRPr="003A45D1">
        <w:rPr>
          <w:rFonts w:hAnsi="宋体"/>
        </w:rPr>
        <w:t>由分部积分公式，</w:t>
      </w:r>
    </w:p>
    <w:p w:rsidR="00F96F5D" w:rsidRDefault="00261041" w:rsidP="00F96F5D">
      <w:pPr>
        <w:ind w:firstLineChars="200" w:firstLine="480"/>
        <w:jc w:val="center"/>
      </w:pPr>
      <w:r w:rsidRPr="00261041">
        <w:rPr>
          <w:position w:val="-108"/>
        </w:rPr>
        <w:object w:dxaOrig="5620" w:dyaOrig="2500">
          <v:shape id="_x0000_i1282" type="#_x0000_t75" style="width:281.1pt;height:125.2pt" o:ole="">
            <v:imagedata r:id="rId523" o:title=""/>
          </v:shape>
          <o:OLEObject Type="Embed" ProgID="Equation.DSMT4" ShapeID="_x0000_i1282" DrawAspect="Content" ObjectID="_1675158566" r:id="rId524"/>
        </w:object>
      </w:r>
    </w:p>
    <w:p w:rsidR="00E9210C" w:rsidRDefault="00E9210C" w:rsidP="00E9210C">
      <w:pPr>
        <w:ind w:left="600" w:hangingChars="250" w:hanging="600"/>
      </w:pPr>
    </w:p>
    <w:p w:rsidR="00F96F5D" w:rsidRPr="00886E53" w:rsidRDefault="00F96F5D" w:rsidP="00E9210C">
      <w:pPr>
        <w:ind w:left="600" w:hangingChars="250" w:hanging="600"/>
      </w:pPr>
    </w:p>
    <w:p w:rsidR="00E9210C" w:rsidRPr="00886E53" w:rsidRDefault="00E9210C" w:rsidP="00E9210C">
      <w:pPr>
        <w:rPr>
          <w:bCs/>
        </w:rPr>
      </w:pPr>
      <w:r>
        <w:rPr>
          <w:rFonts w:hAnsi="宋体"/>
          <w:bCs/>
        </w:rPr>
        <w:t>(</w:t>
      </w:r>
      <w:r w:rsidRPr="00886E53">
        <w:rPr>
          <w:bCs/>
        </w:rPr>
        <w:t>18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12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F54CA4">
      <w:pPr>
        <w:ind w:leftChars="200" w:left="480"/>
      </w:pPr>
      <w:r w:rsidRPr="00886E53">
        <w:rPr>
          <w:rFonts w:hAnsi="宋体"/>
        </w:rPr>
        <w:t>已知函数</w:t>
      </w:r>
      <w:r w:rsidR="00261041" w:rsidRPr="00261041">
        <w:rPr>
          <w:position w:val="-10"/>
        </w:rPr>
        <w:object w:dxaOrig="540" w:dyaOrig="320">
          <v:shape id="_x0000_i1283" type="#_x0000_t75" style="width:26.9pt;height:16.3pt" o:ole="">
            <v:imagedata r:id="rId525" o:title=""/>
          </v:shape>
          <o:OLEObject Type="Embed" ProgID="Equation.DSMT4" ShapeID="_x0000_i1283" DrawAspect="Content" ObjectID="_1675158567" r:id="rId526"/>
        </w:object>
      </w:r>
      <w:r w:rsidRPr="00886E53">
        <w:rPr>
          <w:rFonts w:hAnsi="宋体"/>
        </w:rPr>
        <w:t>在</w:t>
      </w:r>
      <w:r w:rsidR="00261041" w:rsidRPr="00261041">
        <w:rPr>
          <w:position w:val="-10"/>
        </w:rPr>
        <w:object w:dxaOrig="520" w:dyaOrig="320">
          <v:shape id="_x0000_i1284" type="#_x0000_t75" style="width:26.3pt;height:16.3pt" o:ole="">
            <v:imagedata r:id="rId527" o:title=""/>
          </v:shape>
          <o:OLEObject Type="Embed" ProgID="Equation.DSMT4" ShapeID="_x0000_i1284" DrawAspect="Content" ObjectID="_1675158568" r:id="rId528"/>
        </w:object>
      </w:r>
      <w:r w:rsidRPr="00886E53">
        <w:rPr>
          <w:rFonts w:hAnsi="宋体"/>
        </w:rPr>
        <w:t>上连续，在</w:t>
      </w:r>
      <w:r w:rsidR="00261041" w:rsidRPr="00261041">
        <w:rPr>
          <w:position w:val="-10"/>
        </w:rPr>
        <w:object w:dxaOrig="540" w:dyaOrig="320">
          <v:shape id="_x0000_i1285" type="#_x0000_t75" style="width:26.9pt;height:16.3pt" o:ole="">
            <v:imagedata r:id="rId529" o:title=""/>
          </v:shape>
          <o:OLEObject Type="Embed" ProgID="Equation.DSMT4" ShapeID="_x0000_i1285" DrawAspect="Content" ObjectID="_1675158569" r:id="rId530"/>
        </w:object>
      </w:r>
      <w:r w:rsidRPr="00886E53">
        <w:rPr>
          <w:rFonts w:hAnsi="宋体"/>
        </w:rPr>
        <w:t>内可导，且</w:t>
      </w:r>
      <w:r w:rsidR="00261041" w:rsidRPr="00261041">
        <w:rPr>
          <w:position w:val="-10"/>
        </w:rPr>
        <w:object w:dxaOrig="1719" w:dyaOrig="320">
          <v:shape id="_x0000_i1286" type="#_x0000_t75" style="width:85.75pt;height:16.3pt" o:ole="">
            <v:imagedata r:id="rId531" o:title=""/>
          </v:shape>
          <o:OLEObject Type="Embed" ProgID="Equation.DSMT4" ShapeID="_x0000_i1286" DrawAspect="Content" ObjectID="_1675158570" r:id="rId532"/>
        </w:object>
      </w:r>
      <w:r w:rsidRPr="00886E53">
        <w:t xml:space="preserve">. </w:t>
      </w:r>
      <w:r w:rsidRPr="00886E53">
        <w:rPr>
          <w:rFonts w:hAnsi="宋体"/>
        </w:rPr>
        <w:t>证明：</w:t>
      </w:r>
    </w:p>
    <w:p w:rsidR="00E9210C" w:rsidRPr="00886E53" w:rsidRDefault="00E9210C" w:rsidP="00F54CA4">
      <w:pPr>
        <w:ind w:leftChars="200" w:left="480"/>
      </w:pPr>
      <w:r>
        <w:rPr>
          <w:rFonts w:hAnsi="宋体"/>
        </w:rPr>
        <w:t>(</w:t>
      </w:r>
      <w:r w:rsidR="007B6584" w:rsidRPr="004F3CB2">
        <w:rPr>
          <w:rFonts w:hint="eastAsia"/>
        </w:rPr>
        <w:t>Ⅰ</w:t>
      </w:r>
      <w:r>
        <w:rPr>
          <w:rFonts w:hAnsi="宋体"/>
        </w:rPr>
        <w:t>)</w:t>
      </w:r>
      <w:r w:rsidR="00F54CA4">
        <w:rPr>
          <w:rFonts w:hAnsi="宋体" w:hint="eastAsia"/>
        </w:rPr>
        <w:t xml:space="preserve"> </w:t>
      </w:r>
      <w:r w:rsidRPr="00886E53">
        <w:rPr>
          <w:rFonts w:hAnsi="宋体"/>
        </w:rPr>
        <w:t>存在</w:t>
      </w:r>
      <w:r w:rsidR="00261041" w:rsidRPr="00261041">
        <w:rPr>
          <w:position w:val="-10"/>
        </w:rPr>
        <w:object w:dxaOrig="960" w:dyaOrig="320">
          <v:shape id="_x0000_i1287" type="#_x0000_t75" style="width:48.2pt;height:16.3pt" o:ole="">
            <v:imagedata r:id="rId533" o:title=""/>
          </v:shape>
          <o:OLEObject Type="Embed" ProgID="Equation.DSMT4" ShapeID="_x0000_i1287" DrawAspect="Content" ObjectID="_1675158571" r:id="rId534"/>
        </w:object>
      </w:r>
      <w:r w:rsidRPr="00886E53">
        <w:t xml:space="preserve"> </w:t>
      </w:r>
      <w:r w:rsidRPr="00886E53">
        <w:rPr>
          <w:rFonts w:hAnsi="宋体"/>
        </w:rPr>
        <w:t>使得</w:t>
      </w:r>
      <w:r w:rsidR="00261041" w:rsidRPr="00261041">
        <w:rPr>
          <w:position w:val="-10"/>
        </w:rPr>
        <w:object w:dxaOrig="1219" w:dyaOrig="320">
          <v:shape id="_x0000_i1288" type="#_x0000_t75" style="width:60.75pt;height:16.3pt" o:ole="">
            <v:imagedata r:id="rId535" o:title=""/>
          </v:shape>
          <o:OLEObject Type="Embed" ProgID="Equation.DSMT4" ShapeID="_x0000_i1288" DrawAspect="Content" ObjectID="_1675158572" r:id="rId536"/>
        </w:object>
      </w:r>
      <w:r w:rsidRPr="00886E53">
        <w:rPr>
          <w:rFonts w:hAnsi="宋体"/>
        </w:rPr>
        <w:t>；</w:t>
      </w:r>
    </w:p>
    <w:p w:rsidR="00E9210C" w:rsidRPr="00886E53" w:rsidRDefault="00E9210C" w:rsidP="00F54CA4">
      <w:pPr>
        <w:ind w:leftChars="200" w:left="480"/>
      </w:pPr>
      <w:r>
        <w:rPr>
          <w:rFonts w:hAnsi="宋体"/>
        </w:rPr>
        <w:t>(</w:t>
      </w:r>
      <w:r w:rsidR="007B6584" w:rsidRPr="004F3CB2">
        <w:rPr>
          <w:rFonts w:hint="eastAsia"/>
        </w:rPr>
        <w:t>Ⅱ</w:t>
      </w:r>
      <w:r>
        <w:rPr>
          <w:rFonts w:hAnsi="宋体"/>
        </w:rPr>
        <w:t>)</w:t>
      </w:r>
      <w:r w:rsidR="00F54CA4">
        <w:rPr>
          <w:rFonts w:hAnsi="宋体" w:hint="eastAsia"/>
        </w:rPr>
        <w:t xml:space="preserve"> </w:t>
      </w:r>
      <w:r w:rsidRPr="00886E53">
        <w:rPr>
          <w:rFonts w:hAnsi="宋体"/>
        </w:rPr>
        <w:t>存在两个不同的点</w:t>
      </w:r>
      <w:r w:rsidR="00261041" w:rsidRPr="00261041">
        <w:rPr>
          <w:position w:val="-10"/>
        </w:rPr>
        <w:object w:dxaOrig="1140" w:dyaOrig="320">
          <v:shape id="_x0000_i1289" type="#_x0000_t75" style="width:56.95pt;height:16.3pt" o:ole="">
            <v:imagedata r:id="rId537" o:title=""/>
          </v:shape>
          <o:OLEObject Type="Embed" ProgID="Equation.DSMT4" ShapeID="_x0000_i1289" DrawAspect="Content" ObjectID="_1675158573" r:id="rId538"/>
        </w:object>
      </w:r>
      <w:r w:rsidRPr="00886E53">
        <w:rPr>
          <w:rFonts w:hAnsi="宋体"/>
        </w:rPr>
        <w:t>，使得</w:t>
      </w:r>
      <w:r w:rsidR="00261041" w:rsidRPr="00261041">
        <w:rPr>
          <w:position w:val="-10"/>
        </w:rPr>
        <w:object w:dxaOrig="1520" w:dyaOrig="320">
          <v:shape id="_x0000_i1290" type="#_x0000_t75" style="width:75.75pt;height:16.3pt" o:ole="">
            <v:imagedata r:id="rId539" o:title=""/>
          </v:shape>
          <o:OLEObject Type="Embed" ProgID="Equation.DSMT4" ShapeID="_x0000_i1290" DrawAspect="Content" ObjectID="_1675158574" r:id="rId540"/>
        </w:object>
      </w:r>
    </w:p>
    <w:p w:rsidR="002507F1" w:rsidRDefault="002507F1" w:rsidP="002507F1">
      <w:pPr>
        <w:rPr>
          <w:bCs/>
        </w:rPr>
      </w:pPr>
    </w:p>
    <w:p w:rsidR="00CA1D5B" w:rsidRPr="003A45D1" w:rsidRDefault="002507F1" w:rsidP="007B6584">
      <w:pPr>
        <w:ind w:left="960" w:hangingChars="400" w:hanging="960"/>
      </w:pPr>
      <w:r w:rsidRPr="002507F1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="00CA1D5B" w:rsidRPr="003A45D1">
        <w:t>(</w:t>
      </w:r>
      <w:r w:rsidR="007B6584" w:rsidRPr="004F3CB2">
        <w:rPr>
          <w:rFonts w:hint="eastAsia"/>
        </w:rPr>
        <w:t>Ⅰ</w:t>
      </w:r>
      <w:r w:rsidR="00CA1D5B" w:rsidRPr="003A45D1">
        <w:t xml:space="preserve">) </w:t>
      </w:r>
      <w:r w:rsidR="00CA1D5B" w:rsidRPr="003A45D1">
        <w:rPr>
          <w:rFonts w:hAnsi="宋体"/>
        </w:rPr>
        <w:t>令</w:t>
      </w:r>
      <w:r w:rsidR="00261041" w:rsidRPr="00261041">
        <w:rPr>
          <w:position w:val="-10"/>
        </w:rPr>
        <w:object w:dxaOrig="1880" w:dyaOrig="320">
          <v:shape id="_x0000_i1291" type="#_x0000_t75" style="width:93.9pt;height:16.3pt" o:ole="">
            <v:imagedata r:id="rId541" o:title=""/>
          </v:shape>
          <o:OLEObject Type="Embed" ProgID="Equation.DSMT4" ShapeID="_x0000_i1291" DrawAspect="Content" ObjectID="_1675158575" r:id="rId542"/>
        </w:object>
      </w:r>
      <w:r w:rsidR="00CA1D5B" w:rsidRPr="003A45D1">
        <w:rPr>
          <w:rFonts w:hAnsi="宋体"/>
        </w:rPr>
        <w:t>，则</w:t>
      </w:r>
      <w:r w:rsidR="00261041" w:rsidRPr="00261041">
        <w:rPr>
          <w:position w:val="-10"/>
        </w:rPr>
        <w:object w:dxaOrig="1340" w:dyaOrig="320">
          <v:shape id="_x0000_i1292" type="#_x0000_t75" style="width:67pt;height:16.3pt" o:ole="">
            <v:imagedata r:id="rId543" o:title=""/>
          </v:shape>
          <o:OLEObject Type="Embed" ProgID="Equation.DSMT4" ShapeID="_x0000_i1292" DrawAspect="Content" ObjectID="_1675158576" r:id="rId544"/>
        </w:object>
      </w:r>
      <w:r w:rsidR="007B6584">
        <w:rPr>
          <w:rFonts w:hint="eastAsia"/>
        </w:rPr>
        <w:t>，</w:t>
      </w:r>
      <w:r w:rsidR="00CA1D5B" w:rsidRPr="003A45D1">
        <w:t xml:space="preserve"> </w:t>
      </w:r>
      <w:r w:rsidR="00261041" w:rsidRPr="00261041">
        <w:rPr>
          <w:position w:val="-10"/>
        </w:rPr>
        <w:object w:dxaOrig="1180" w:dyaOrig="320">
          <v:shape id="_x0000_i1293" type="#_x0000_t75" style="width:58.85pt;height:16.3pt" o:ole="">
            <v:imagedata r:id="rId545" o:title=""/>
          </v:shape>
          <o:OLEObject Type="Embed" ProgID="Equation.DSMT4" ShapeID="_x0000_i1293" DrawAspect="Content" ObjectID="_1675158577" r:id="rId546"/>
        </w:object>
      </w:r>
      <w:r w:rsidR="007B6584">
        <w:rPr>
          <w:rFonts w:hint="eastAsia"/>
        </w:rPr>
        <w:t>．</w:t>
      </w:r>
      <w:r w:rsidR="00CA1D5B" w:rsidRPr="003A45D1">
        <w:rPr>
          <w:rFonts w:hAnsi="宋体"/>
        </w:rPr>
        <w:t>于是由闭区间连续函数的介值定理知，存在</w:t>
      </w:r>
      <w:r w:rsidR="007B6584" w:rsidRPr="00261041">
        <w:rPr>
          <w:position w:val="-10"/>
        </w:rPr>
        <w:object w:dxaOrig="900" w:dyaOrig="320">
          <v:shape id="_x0000_i1294" type="#_x0000_t75" style="width:45.1pt;height:16.3pt" o:ole="">
            <v:imagedata r:id="rId547" o:title=""/>
          </v:shape>
          <o:OLEObject Type="Embed" ProgID="Equation.DSMT4" ShapeID="_x0000_i1294" DrawAspect="Content" ObjectID="_1675158578" r:id="rId548"/>
        </w:object>
      </w:r>
      <w:r w:rsidR="007B6584">
        <w:rPr>
          <w:rFonts w:hint="eastAsia"/>
        </w:rPr>
        <w:t>，</w:t>
      </w:r>
      <w:r w:rsidR="00CA1D5B" w:rsidRPr="003A45D1">
        <w:rPr>
          <w:rFonts w:hAnsi="宋体"/>
        </w:rPr>
        <w:t>使得</w:t>
      </w:r>
      <w:r w:rsidR="00261041" w:rsidRPr="00261041">
        <w:rPr>
          <w:position w:val="-10"/>
        </w:rPr>
        <w:object w:dxaOrig="859" w:dyaOrig="320">
          <v:shape id="_x0000_i1295" type="#_x0000_t75" style="width:43.2pt;height:16.3pt" o:ole="">
            <v:imagedata r:id="rId549" o:title=""/>
          </v:shape>
          <o:OLEObject Type="Embed" ProgID="Equation.DSMT4" ShapeID="_x0000_i1295" DrawAspect="Content" ObjectID="_1675158579" r:id="rId550"/>
        </w:object>
      </w:r>
      <w:r w:rsidR="00CA1D5B" w:rsidRPr="003A45D1">
        <w:rPr>
          <w:rFonts w:hAnsi="宋体"/>
        </w:rPr>
        <w:t>，即</w:t>
      </w:r>
      <w:r w:rsidR="00261041" w:rsidRPr="00261041">
        <w:rPr>
          <w:position w:val="-10"/>
        </w:rPr>
        <w:object w:dxaOrig="1219" w:dyaOrig="320">
          <v:shape id="_x0000_i1296" type="#_x0000_t75" style="width:60.75pt;height:16.3pt" o:ole="">
            <v:imagedata r:id="rId551" o:title=""/>
          </v:shape>
          <o:OLEObject Type="Embed" ProgID="Equation.DSMT4" ShapeID="_x0000_i1296" DrawAspect="Content" ObjectID="_1675158580" r:id="rId552"/>
        </w:object>
      </w:r>
      <w:r w:rsidR="00CA1D5B" w:rsidRPr="003A45D1">
        <w:t>.</w:t>
      </w:r>
    </w:p>
    <w:p w:rsidR="00F54CA4" w:rsidRDefault="00CA1D5B" w:rsidP="007B6584">
      <w:pPr>
        <w:ind w:leftChars="200" w:left="960" w:hangingChars="200" w:hanging="480"/>
        <w:rPr>
          <w:rFonts w:hAnsi="宋体"/>
        </w:rPr>
      </w:pPr>
      <w:r w:rsidRPr="003A45D1">
        <w:t>(</w:t>
      </w:r>
      <w:r w:rsidR="007B6584" w:rsidRPr="004F3CB2">
        <w:rPr>
          <w:rFonts w:hint="eastAsia"/>
        </w:rPr>
        <w:t>Ⅱ</w:t>
      </w:r>
      <w:r w:rsidRPr="003A45D1">
        <w:t xml:space="preserve">) </w:t>
      </w:r>
      <w:r w:rsidRPr="003A45D1">
        <w:rPr>
          <w:rFonts w:hAnsi="宋体"/>
        </w:rPr>
        <w:t>在</w:t>
      </w:r>
      <w:r w:rsidR="00261041" w:rsidRPr="00261041">
        <w:rPr>
          <w:position w:val="-10"/>
        </w:rPr>
        <w:object w:dxaOrig="540" w:dyaOrig="320">
          <v:shape id="_x0000_i1297" type="#_x0000_t75" style="width:26.9pt;height:16.3pt" o:ole="">
            <v:imagedata r:id="rId553" o:title=""/>
          </v:shape>
          <o:OLEObject Type="Embed" ProgID="Equation.DSMT4" ShapeID="_x0000_i1297" DrawAspect="Content" ObjectID="_1675158581" r:id="rId554"/>
        </w:object>
      </w:r>
      <w:r w:rsidRPr="003A45D1">
        <w:rPr>
          <w:rFonts w:hAnsi="宋体"/>
        </w:rPr>
        <w:t>和</w:t>
      </w:r>
      <w:r w:rsidR="00261041" w:rsidRPr="00261041">
        <w:rPr>
          <w:position w:val="-10"/>
        </w:rPr>
        <w:object w:dxaOrig="540" w:dyaOrig="320">
          <v:shape id="_x0000_i1298" type="#_x0000_t75" style="width:26.9pt;height:16.3pt" o:ole="">
            <v:imagedata r:id="rId555" o:title=""/>
          </v:shape>
          <o:OLEObject Type="Embed" ProgID="Equation.DSMT4" ShapeID="_x0000_i1298" DrawAspect="Content" ObjectID="_1675158582" r:id="rId556"/>
        </w:object>
      </w:r>
      <w:r w:rsidRPr="003A45D1">
        <w:rPr>
          <w:rFonts w:hAnsi="宋体"/>
        </w:rPr>
        <w:t>上对</w:t>
      </w:r>
      <w:r w:rsidR="00261041" w:rsidRPr="00261041">
        <w:rPr>
          <w:position w:val="-10"/>
        </w:rPr>
        <w:object w:dxaOrig="540" w:dyaOrig="320">
          <v:shape id="_x0000_i1299" type="#_x0000_t75" style="width:26.9pt;height:16.3pt" o:ole="">
            <v:imagedata r:id="rId557" o:title=""/>
          </v:shape>
          <o:OLEObject Type="Embed" ProgID="Equation.DSMT4" ShapeID="_x0000_i1299" DrawAspect="Content" ObjectID="_1675158583" r:id="rId558"/>
        </w:object>
      </w:r>
      <w:r w:rsidRPr="003A45D1">
        <w:rPr>
          <w:rFonts w:hAnsi="宋体"/>
        </w:rPr>
        <w:t>分别应用拉格朗日中值定理，知存在两个不同的点</w:t>
      </w:r>
      <w:r w:rsidR="00261041" w:rsidRPr="00261041">
        <w:rPr>
          <w:position w:val="-10"/>
        </w:rPr>
        <w:object w:dxaOrig="1860" w:dyaOrig="320">
          <v:shape id="_x0000_i1300" type="#_x0000_t75" style="width:93.3pt;height:16.3pt" o:ole="">
            <v:imagedata r:id="rId559" o:title=""/>
          </v:shape>
          <o:OLEObject Type="Embed" ProgID="Equation.DSMT4" ShapeID="_x0000_i1300" DrawAspect="Content" ObjectID="_1675158584" r:id="rId560"/>
        </w:object>
      </w:r>
      <w:r w:rsidRPr="003A45D1">
        <w:rPr>
          <w:rFonts w:hAnsi="宋体"/>
        </w:rPr>
        <w:t>，使得</w:t>
      </w:r>
    </w:p>
    <w:p w:rsidR="00CA1D5B" w:rsidRPr="003A45D1" w:rsidRDefault="00261041" w:rsidP="00F54CA4">
      <w:pPr>
        <w:ind w:leftChars="200" w:left="720" w:hangingChars="100" w:hanging="240"/>
        <w:jc w:val="center"/>
      </w:pPr>
      <w:r w:rsidRPr="00261041">
        <w:rPr>
          <w:position w:val="-28"/>
        </w:rPr>
        <w:object w:dxaOrig="4220" w:dyaOrig="660">
          <v:shape id="_x0000_i1301" type="#_x0000_t75" style="width:211pt;height:33.2pt" o:ole="">
            <v:imagedata r:id="rId561" o:title=""/>
          </v:shape>
          <o:OLEObject Type="Embed" ProgID="Equation.DSMT4" ShapeID="_x0000_i1301" DrawAspect="Content" ObjectID="_1675158585" r:id="rId562"/>
        </w:object>
      </w:r>
    </w:p>
    <w:p w:rsidR="00F54CA4" w:rsidRDefault="00CA1D5B" w:rsidP="007B6584">
      <w:pPr>
        <w:ind w:leftChars="400" w:left="960"/>
      </w:pPr>
      <w:r w:rsidRPr="003A45D1">
        <w:rPr>
          <w:rFonts w:hAnsi="宋体"/>
        </w:rPr>
        <w:t>于是</w:t>
      </w:r>
    </w:p>
    <w:p w:rsidR="00CA1D5B" w:rsidRPr="003A45D1" w:rsidRDefault="00261041" w:rsidP="00F54CA4">
      <w:pPr>
        <w:ind w:leftChars="200" w:left="480"/>
        <w:jc w:val="center"/>
      </w:pPr>
      <w:r w:rsidRPr="00261041">
        <w:rPr>
          <w:position w:val="-28"/>
        </w:rPr>
        <w:object w:dxaOrig="4500" w:dyaOrig="660">
          <v:shape id="_x0000_i1302" type="#_x0000_t75" style="width:224.75pt;height:33.2pt" o:ole="">
            <v:imagedata r:id="rId563" o:title=""/>
          </v:shape>
          <o:OLEObject Type="Embed" ProgID="Equation.DSMT4" ShapeID="_x0000_i1302" DrawAspect="Content" ObjectID="_1675158586" r:id="rId564"/>
        </w:object>
      </w:r>
    </w:p>
    <w:p w:rsidR="00CA1D5B" w:rsidRDefault="00CA1D5B" w:rsidP="00CA1D5B"/>
    <w:p w:rsidR="00F54CA4" w:rsidRPr="003A45D1" w:rsidRDefault="00F54CA4" w:rsidP="00CA1D5B"/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19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12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F54CA4">
      <w:pPr>
        <w:ind w:leftChars="200" w:left="480"/>
      </w:pPr>
      <w:r w:rsidRPr="00886E53">
        <w:rPr>
          <w:rFonts w:hAnsi="宋体"/>
        </w:rPr>
        <w:t>设函数</w:t>
      </w:r>
      <w:r w:rsidR="00261041" w:rsidRPr="00261041">
        <w:rPr>
          <w:position w:val="-10"/>
        </w:rPr>
        <w:object w:dxaOrig="520" w:dyaOrig="320">
          <v:shape id="_x0000_i1303" type="#_x0000_t75" style="width:26.3pt;height:16.3pt" o:ole="">
            <v:imagedata r:id="rId565" o:title=""/>
          </v:shape>
          <o:OLEObject Type="Embed" ProgID="Equation.DSMT4" ShapeID="_x0000_i1303" DrawAspect="Content" ObjectID="_1675158587" r:id="rId566"/>
        </w:object>
      </w:r>
      <w:r w:rsidRPr="00886E53">
        <w:rPr>
          <w:rFonts w:hAnsi="宋体"/>
        </w:rPr>
        <w:t>具有连续导数，在围绕原点的任意分段光滑简单闭曲线</w:t>
      </w:r>
      <w:r w:rsidR="00261041" w:rsidRPr="00025957">
        <w:rPr>
          <w:position w:val="-4"/>
        </w:rPr>
        <w:object w:dxaOrig="200" w:dyaOrig="260">
          <v:shape id="_x0000_i1304" type="#_x0000_t75" style="width:10pt;height:13.15pt" o:ole="">
            <v:imagedata r:id="rId567" o:title=""/>
          </v:shape>
          <o:OLEObject Type="Embed" ProgID="Equation.DSMT4" ShapeID="_x0000_i1304" DrawAspect="Content" ObjectID="_1675158588" r:id="rId568"/>
        </w:object>
      </w:r>
      <w:r w:rsidRPr="00886E53">
        <w:rPr>
          <w:rFonts w:hAnsi="宋体"/>
        </w:rPr>
        <w:t>上，曲线积分</w:t>
      </w:r>
      <w:r w:rsidR="00261041" w:rsidRPr="00261041">
        <w:rPr>
          <w:position w:val="-28"/>
        </w:rPr>
        <w:object w:dxaOrig="1860" w:dyaOrig="660">
          <v:shape id="_x0000_i1305" type="#_x0000_t75" style="width:93.3pt;height:33.2pt" o:ole="">
            <v:imagedata r:id="rId569" o:title=""/>
          </v:shape>
          <o:OLEObject Type="Embed" ProgID="Equation.DSMT4" ShapeID="_x0000_i1305" DrawAspect="Content" ObjectID="_1675158589" r:id="rId570"/>
        </w:object>
      </w:r>
      <w:r w:rsidRPr="00886E53">
        <w:rPr>
          <w:rFonts w:hAnsi="宋体"/>
        </w:rPr>
        <w:t>的值恒为同一常数</w:t>
      </w:r>
      <w:r w:rsidRPr="00886E53">
        <w:t>.</w:t>
      </w:r>
    </w:p>
    <w:p w:rsidR="004F3CB2" w:rsidRDefault="00E9210C" w:rsidP="00F54CA4">
      <w:pPr>
        <w:ind w:leftChars="200" w:left="960" w:hangingChars="200" w:hanging="480"/>
        <w:rPr>
          <w:rFonts w:hAnsi="宋体"/>
        </w:rPr>
      </w:pPr>
      <w:r w:rsidRPr="004F3CB2">
        <w:t>(</w:t>
      </w:r>
      <w:r w:rsidR="004F3CB2" w:rsidRPr="004F3CB2">
        <w:rPr>
          <w:rFonts w:hint="eastAsia"/>
        </w:rPr>
        <w:t>Ⅰ</w:t>
      </w:r>
      <w:r w:rsidRPr="004F3CB2">
        <w:t>)</w:t>
      </w:r>
      <w:r w:rsidR="004F3CB2">
        <w:rPr>
          <w:rFonts w:hint="eastAsia"/>
        </w:rPr>
        <w:t xml:space="preserve"> </w:t>
      </w:r>
      <w:r w:rsidRPr="00886E53">
        <w:rPr>
          <w:rFonts w:hAnsi="宋体"/>
        </w:rPr>
        <w:t>证明：对右半平面</w:t>
      </w:r>
      <w:r w:rsidR="00261041" w:rsidRPr="00261041">
        <w:rPr>
          <w:position w:val="-6"/>
        </w:rPr>
        <w:object w:dxaOrig="540" w:dyaOrig="279">
          <v:shape id="_x0000_i1306" type="#_x0000_t75" style="width:26.9pt;height:13.75pt" o:ole="">
            <v:imagedata r:id="rId571" o:title=""/>
          </v:shape>
          <o:OLEObject Type="Embed" ProgID="Equation.DSMT4" ShapeID="_x0000_i1306" DrawAspect="Content" ObjectID="_1675158590" r:id="rId572"/>
        </w:object>
      </w:r>
      <w:r w:rsidRPr="00886E53">
        <w:rPr>
          <w:rFonts w:hAnsi="宋体"/>
        </w:rPr>
        <w:t>内的任意分段光滑简单闭曲线</w:t>
      </w:r>
      <w:r w:rsidR="00261041" w:rsidRPr="00261041">
        <w:rPr>
          <w:position w:val="-6"/>
        </w:rPr>
        <w:object w:dxaOrig="220" w:dyaOrig="279">
          <v:shape id="_x0000_i1307" type="#_x0000_t75" style="width:11.25pt;height:13.75pt" o:ole="">
            <v:imagedata r:id="rId573" o:title=""/>
          </v:shape>
          <o:OLEObject Type="Embed" ProgID="Equation.DSMT4" ShapeID="_x0000_i1307" DrawAspect="Content" ObjectID="_1675158591" r:id="rId574"/>
        </w:object>
      </w:r>
      <w:r w:rsidRPr="00886E53">
        <w:rPr>
          <w:rFonts w:hAnsi="宋体"/>
        </w:rPr>
        <w:t>，有</w:t>
      </w:r>
    </w:p>
    <w:p w:rsidR="00E9210C" w:rsidRPr="00886E53" w:rsidRDefault="00261041" w:rsidP="004F3CB2">
      <w:pPr>
        <w:ind w:leftChars="200" w:left="960" w:hangingChars="200" w:hanging="480"/>
        <w:jc w:val="center"/>
      </w:pPr>
      <w:r w:rsidRPr="00261041">
        <w:rPr>
          <w:position w:val="-28"/>
        </w:rPr>
        <w:object w:dxaOrig="2260" w:dyaOrig="660">
          <v:shape id="_x0000_i1308" type="#_x0000_t75" style="width:112.7pt;height:33.2pt" o:ole="">
            <v:imagedata r:id="rId575" o:title=""/>
          </v:shape>
          <o:OLEObject Type="Embed" ProgID="Equation.DSMT4" ShapeID="_x0000_i1308" DrawAspect="Content" ObjectID="_1675158592" r:id="rId576"/>
        </w:object>
      </w:r>
    </w:p>
    <w:p w:rsidR="00E9210C" w:rsidRPr="00886E53" w:rsidRDefault="00E9210C" w:rsidP="00F54CA4">
      <w:pPr>
        <w:ind w:leftChars="200" w:left="480"/>
      </w:pPr>
      <w:r>
        <w:rPr>
          <w:rFonts w:hAnsi="宋体"/>
        </w:rPr>
        <w:t>(</w:t>
      </w:r>
      <w:r w:rsidR="004F3CB2" w:rsidRPr="004F3CB2">
        <w:rPr>
          <w:rFonts w:hint="eastAsia"/>
        </w:rPr>
        <w:t>Ⅱ</w:t>
      </w:r>
      <w:r>
        <w:rPr>
          <w:rFonts w:hAnsi="宋体"/>
        </w:rPr>
        <w:t>)</w:t>
      </w:r>
      <w:r w:rsidR="00F54CA4">
        <w:rPr>
          <w:rFonts w:hAnsi="宋体" w:hint="eastAsia"/>
        </w:rPr>
        <w:t xml:space="preserve"> </w:t>
      </w:r>
      <w:r w:rsidRPr="00886E53">
        <w:rPr>
          <w:rFonts w:hAnsi="宋体"/>
        </w:rPr>
        <w:t>求函数</w:t>
      </w:r>
      <w:r w:rsidR="00261041" w:rsidRPr="00261041">
        <w:rPr>
          <w:position w:val="-10"/>
        </w:rPr>
        <w:object w:dxaOrig="520" w:dyaOrig="320">
          <v:shape id="_x0000_i1309" type="#_x0000_t75" style="width:26.3pt;height:16.3pt" o:ole="">
            <v:imagedata r:id="rId577" o:title=""/>
          </v:shape>
          <o:OLEObject Type="Embed" ProgID="Equation.DSMT4" ShapeID="_x0000_i1309" DrawAspect="Content" ObjectID="_1675158593" r:id="rId578"/>
        </w:object>
      </w:r>
      <w:r w:rsidRPr="00886E53">
        <w:rPr>
          <w:rFonts w:hAnsi="宋体"/>
        </w:rPr>
        <w:t>的表达式</w:t>
      </w:r>
      <w:r w:rsidRPr="00886E53">
        <w:t>.</w:t>
      </w:r>
    </w:p>
    <w:p w:rsidR="002507F1" w:rsidRDefault="002507F1" w:rsidP="002507F1">
      <w:pPr>
        <w:rPr>
          <w:bCs/>
        </w:rPr>
      </w:pPr>
    </w:p>
    <w:p w:rsidR="00F54CA4" w:rsidRPr="00F54CA4" w:rsidRDefault="002507F1" w:rsidP="00F54CA4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A1D5B" w:rsidRPr="003A45D1">
        <w:t>(</w:t>
      </w:r>
      <w:r w:rsidR="004F3CB2" w:rsidRPr="004F3CB2">
        <w:rPr>
          <w:rFonts w:hint="eastAsia"/>
        </w:rPr>
        <w:t>Ⅰ</w:t>
      </w:r>
      <w:r w:rsidR="00CA1D5B" w:rsidRPr="003A45D1">
        <w:rPr>
          <w:rFonts w:hAnsi="宋体"/>
        </w:rPr>
        <w:t>)</w:t>
      </w:r>
      <w:r w:rsidR="00CA1D5B" w:rsidRPr="003A45D1">
        <w:rPr>
          <w:rFonts w:hAnsi="宋体" w:hint="eastAsia"/>
        </w:rPr>
        <w:t xml:space="preserve"> </w:t>
      </w:r>
      <w:r w:rsidR="00CA1D5B" w:rsidRPr="003A45D1">
        <w:rPr>
          <w:rFonts w:hAnsi="宋体"/>
        </w:rPr>
        <w:t>如图，将</w:t>
      </w:r>
      <w:r w:rsidR="00261041" w:rsidRPr="00261041">
        <w:rPr>
          <w:position w:val="-6"/>
        </w:rPr>
        <w:object w:dxaOrig="220" w:dyaOrig="279">
          <v:shape id="_x0000_i1310" type="#_x0000_t75" style="width:11.25pt;height:13.75pt" o:ole="">
            <v:imagedata r:id="rId579" o:title=""/>
          </v:shape>
          <o:OLEObject Type="Embed" ProgID="Equation.DSMT4" ShapeID="_x0000_i1310" DrawAspect="Content" ObjectID="_1675158594" r:id="rId580"/>
        </w:object>
      </w:r>
      <w:r w:rsidR="00CA1D5B" w:rsidRPr="003A45D1">
        <w:rPr>
          <w:rFonts w:hAnsi="宋体"/>
        </w:rPr>
        <w:t>分解为：</w:t>
      </w:r>
      <w:r w:rsidR="00E15D18" w:rsidRPr="00261041">
        <w:rPr>
          <w:position w:val="-12"/>
        </w:rPr>
        <w:object w:dxaOrig="940" w:dyaOrig="360">
          <v:shape id="_x0000_i1311" type="#_x0000_t75" style="width:46.95pt;height:18.15pt" o:ole="">
            <v:imagedata r:id="rId581" o:title=""/>
          </v:shape>
          <o:OLEObject Type="Embed" ProgID="Equation.DSMT4" ShapeID="_x0000_i1311" DrawAspect="Content" ObjectID="_1675158595" r:id="rId582"/>
        </w:object>
      </w:r>
      <w:r w:rsidR="00CA1D5B" w:rsidRPr="003A45D1">
        <w:rPr>
          <w:rFonts w:hAnsi="宋体"/>
        </w:rPr>
        <w:t>，</w:t>
      </w:r>
      <w:r w:rsidR="00E15D18">
        <w:rPr>
          <w:rFonts w:hAnsi="宋体" w:hint="eastAsia"/>
        </w:rPr>
        <w:t>其中</w:t>
      </w:r>
      <w:r w:rsidR="00E15D18" w:rsidRPr="00E15D18">
        <w:rPr>
          <w:position w:val="-12"/>
        </w:rPr>
        <w:object w:dxaOrig="999" w:dyaOrig="360">
          <v:shape id="_x0000_i1312" type="#_x0000_t75" style="width:50.1pt;height:18.15pt" o:ole="">
            <v:imagedata r:id="rId583" o:title=""/>
          </v:shape>
          <o:OLEObject Type="Embed" ProgID="Equation.DSMT4" ShapeID="_x0000_i1312" DrawAspect="Content" ObjectID="_1675158596" r:id="rId584"/>
        </w:object>
      </w:r>
      <w:r w:rsidR="00E15D18">
        <w:rPr>
          <w:rFonts w:hAnsi="宋体" w:hint="eastAsia"/>
        </w:rPr>
        <w:t>，</w:t>
      </w:r>
      <w:r w:rsidR="00E15D18" w:rsidRPr="00E15D18">
        <w:rPr>
          <w:position w:val="-12"/>
        </w:rPr>
        <w:object w:dxaOrig="1020" w:dyaOrig="360">
          <v:shape id="_x0000_i1313" type="#_x0000_t75" style="width:50.7pt;height:18.15pt" o:ole="">
            <v:imagedata r:id="rId585" o:title=""/>
          </v:shape>
          <o:OLEObject Type="Embed" ProgID="Equation.DSMT4" ShapeID="_x0000_i1313" DrawAspect="Content" ObjectID="_1675158597" r:id="rId586"/>
        </w:object>
      </w:r>
      <w:r w:rsidR="00E15D18">
        <w:rPr>
          <w:rFonts w:hint="eastAsia"/>
        </w:rPr>
        <w:t>．</w:t>
      </w:r>
    </w:p>
    <w:p w:rsidR="00F54CA4" w:rsidRDefault="00927F41" w:rsidP="00F54CA4">
      <w:pPr>
        <w:ind w:firstLineChars="207" w:firstLine="497"/>
        <w:jc w:val="center"/>
        <w:rPr>
          <w:rFonts w:hAnsi="宋体"/>
        </w:rPr>
      </w:pPr>
      <w:r>
        <w:rPr>
          <w:rFonts w:hAnsi="宋体"/>
          <w:noProof/>
        </w:rPr>
        <w:drawing>
          <wp:inline distT="0" distB="0" distL="0" distR="0">
            <wp:extent cx="2850322" cy="1496419"/>
            <wp:effectExtent l="19050" t="0" r="7178" b="0"/>
            <wp:docPr id="1" name="图片 0" descr="2005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A2.png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600" cy="14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5B" w:rsidRPr="00F54CA4" w:rsidRDefault="00CA1D5B" w:rsidP="00E15D18">
      <w:pPr>
        <w:ind w:firstLineChars="200" w:firstLine="480"/>
        <w:rPr>
          <w:rFonts w:hAnsi="宋体"/>
        </w:rPr>
      </w:pPr>
      <w:r w:rsidRPr="003A45D1">
        <w:rPr>
          <w:rFonts w:hAnsi="宋体"/>
        </w:rPr>
        <w:t>另作一条曲线</w:t>
      </w:r>
      <w:r w:rsidR="00E15D18" w:rsidRPr="00261041">
        <w:rPr>
          <w:position w:val="-12"/>
        </w:rPr>
        <w:object w:dxaOrig="960" w:dyaOrig="360">
          <v:shape id="_x0000_i1314" type="#_x0000_t75" style="width:48.2pt;height:18.15pt" o:ole="">
            <v:imagedata r:id="rId588" o:title=""/>
          </v:shape>
          <o:OLEObject Type="Embed" ProgID="Equation.DSMT4" ShapeID="_x0000_i1314" DrawAspect="Content" ObjectID="_1675158598" r:id="rId589"/>
        </w:object>
      </w:r>
      <w:r w:rsidRPr="003A45D1">
        <w:rPr>
          <w:rFonts w:hAnsi="宋体"/>
        </w:rPr>
        <w:t>围绕原点且与</w:t>
      </w:r>
      <w:r w:rsidR="00261041" w:rsidRPr="00261041">
        <w:rPr>
          <w:position w:val="-6"/>
        </w:rPr>
        <w:object w:dxaOrig="220" w:dyaOrig="279">
          <v:shape id="_x0000_i1315" type="#_x0000_t75" style="width:11.25pt;height:13.75pt" o:ole="">
            <v:imagedata r:id="rId590" o:title=""/>
          </v:shape>
          <o:OLEObject Type="Embed" ProgID="Equation.DSMT4" ShapeID="_x0000_i1315" DrawAspect="Content" ObjectID="_1675158599" r:id="rId591"/>
        </w:object>
      </w:r>
      <w:r w:rsidRPr="003A45D1">
        <w:rPr>
          <w:rFonts w:hAnsi="宋体"/>
        </w:rPr>
        <w:t>相接，则</w:t>
      </w:r>
    </w:p>
    <w:p w:rsidR="00CA1D5B" w:rsidRPr="003A45D1" w:rsidRDefault="00261041" w:rsidP="00F54CA4">
      <w:pPr>
        <w:ind w:leftChars="200" w:left="480"/>
        <w:jc w:val="center"/>
      </w:pPr>
      <w:r w:rsidRPr="00261041">
        <w:rPr>
          <w:position w:val="-28"/>
        </w:rPr>
        <w:object w:dxaOrig="6680" w:dyaOrig="660">
          <v:shape id="_x0000_i1316" type="#_x0000_t75" style="width:333.7pt;height:33.2pt" o:ole="">
            <v:imagedata r:id="rId592" o:title=""/>
          </v:shape>
          <o:OLEObject Type="Embed" ProgID="Equation.DSMT4" ShapeID="_x0000_i1316" DrawAspect="Content" ObjectID="_1675158600" r:id="rId593"/>
        </w:object>
      </w:r>
    </w:p>
    <w:p w:rsidR="00CA1D5B" w:rsidRPr="003A45D1" w:rsidRDefault="00CA1D5B" w:rsidP="00F54CA4">
      <w:pPr>
        <w:ind w:leftChars="200" w:left="960" w:hangingChars="200" w:hanging="480"/>
      </w:pPr>
      <w:r w:rsidRPr="003A45D1">
        <w:t>(</w:t>
      </w:r>
      <w:r w:rsidR="004F3CB2" w:rsidRPr="004F3CB2">
        <w:rPr>
          <w:rFonts w:hint="eastAsia"/>
        </w:rPr>
        <w:t>Ⅱ</w:t>
      </w:r>
      <w:r w:rsidRPr="003A45D1">
        <w:rPr>
          <w:rFonts w:hAnsi="宋体"/>
        </w:rPr>
        <w:t>)</w:t>
      </w:r>
      <w:r w:rsidRPr="003A45D1">
        <w:t xml:space="preserve"> </w:t>
      </w:r>
      <w:r w:rsidRPr="003A45D1">
        <w:rPr>
          <w:rFonts w:hAnsi="宋体"/>
        </w:rPr>
        <w:t>设</w:t>
      </w:r>
      <w:r w:rsidR="00261041" w:rsidRPr="00261041">
        <w:rPr>
          <w:position w:val="-28"/>
        </w:rPr>
        <w:object w:dxaOrig="2640" w:dyaOrig="660">
          <v:shape id="_x0000_i1317" type="#_x0000_t75" style="width:132.1pt;height:33.2pt" o:ole="">
            <v:imagedata r:id="rId594" o:title=""/>
          </v:shape>
          <o:OLEObject Type="Embed" ProgID="Equation.DSMT4" ShapeID="_x0000_i1317" DrawAspect="Content" ObjectID="_1675158601" r:id="rId595"/>
        </w:object>
      </w:r>
      <w:r w:rsidRPr="003A45D1">
        <w:rPr>
          <w:rFonts w:hAnsi="宋体"/>
        </w:rPr>
        <w:t>，</w:t>
      </w:r>
      <w:r w:rsidR="00261041" w:rsidRPr="00261041">
        <w:rPr>
          <w:position w:val="-10"/>
        </w:rPr>
        <w:object w:dxaOrig="440" w:dyaOrig="320">
          <v:shape id="_x0000_i1318" type="#_x0000_t75" style="width:21.9pt;height:16.3pt" o:ole="">
            <v:imagedata r:id="rId596" o:title=""/>
          </v:shape>
          <o:OLEObject Type="Embed" ProgID="Equation.DSMT4" ShapeID="_x0000_i1318" DrawAspect="Content" ObjectID="_1675158602" r:id="rId597"/>
        </w:object>
      </w:r>
      <w:r w:rsidRPr="003A45D1">
        <w:rPr>
          <w:rFonts w:hAnsi="宋体"/>
        </w:rPr>
        <w:t>在单连通区域</w:t>
      </w:r>
      <w:r w:rsidR="00261041" w:rsidRPr="00261041">
        <w:rPr>
          <w:position w:val="-6"/>
        </w:rPr>
        <w:object w:dxaOrig="540" w:dyaOrig="279">
          <v:shape id="_x0000_i1319" type="#_x0000_t75" style="width:26.9pt;height:13.75pt" o:ole="">
            <v:imagedata r:id="rId598" o:title=""/>
          </v:shape>
          <o:OLEObject Type="Embed" ProgID="Equation.DSMT4" ShapeID="_x0000_i1319" DrawAspect="Content" ObjectID="_1675158603" r:id="rId599"/>
        </w:object>
      </w:r>
      <w:r w:rsidRPr="003A45D1">
        <w:rPr>
          <w:rFonts w:hAnsi="宋体"/>
        </w:rPr>
        <w:t>内具有一阶连续偏导数，由</w:t>
      </w:r>
      <w:r w:rsidRPr="003A45D1">
        <w:t>(</w:t>
      </w:r>
      <w:r w:rsidR="00C95524" w:rsidRPr="004F3CB2">
        <w:rPr>
          <w:rFonts w:hint="eastAsia"/>
        </w:rPr>
        <w:t>Ⅰ</w:t>
      </w:r>
      <w:r w:rsidRPr="003A45D1">
        <w:rPr>
          <w:rFonts w:hAnsi="宋体"/>
        </w:rPr>
        <w:t>)</w:t>
      </w:r>
      <w:r w:rsidRPr="003A45D1">
        <w:rPr>
          <w:rFonts w:hAnsi="宋体"/>
        </w:rPr>
        <w:t>知，曲线积分</w:t>
      </w:r>
      <w:r w:rsidR="00261041" w:rsidRPr="00261041">
        <w:rPr>
          <w:position w:val="-28"/>
        </w:rPr>
        <w:object w:dxaOrig="1820" w:dyaOrig="660">
          <v:shape id="_x0000_i1320" type="#_x0000_t75" style="width:90.8pt;height:33.2pt" o:ole="">
            <v:imagedata r:id="rId600" o:title=""/>
          </v:shape>
          <o:OLEObject Type="Embed" ProgID="Equation.DSMT4" ShapeID="_x0000_i1320" DrawAspect="Content" ObjectID="_1675158604" r:id="rId601"/>
        </w:object>
      </w:r>
      <w:r w:rsidRPr="003A45D1">
        <w:rPr>
          <w:rFonts w:hAnsi="宋体"/>
        </w:rPr>
        <w:t>在该区域内与路径无关，故当</w:t>
      </w:r>
      <w:r w:rsidR="00261041" w:rsidRPr="00261041">
        <w:rPr>
          <w:position w:val="-6"/>
        </w:rPr>
        <w:object w:dxaOrig="540" w:dyaOrig="279">
          <v:shape id="_x0000_i1321" type="#_x0000_t75" style="width:26.9pt;height:13.75pt" o:ole="">
            <v:imagedata r:id="rId602" o:title=""/>
          </v:shape>
          <o:OLEObject Type="Embed" ProgID="Equation.DSMT4" ShapeID="_x0000_i1321" DrawAspect="Content" ObjectID="_1675158605" r:id="rId603"/>
        </w:object>
      </w:r>
      <w:r w:rsidRPr="003A45D1">
        <w:rPr>
          <w:rFonts w:hAnsi="宋体"/>
        </w:rPr>
        <w:t>时，总有</w:t>
      </w:r>
      <w:r w:rsidR="00261041" w:rsidRPr="00261041">
        <w:rPr>
          <w:position w:val="-28"/>
        </w:rPr>
        <w:object w:dxaOrig="900" w:dyaOrig="660">
          <v:shape id="_x0000_i1322" type="#_x0000_t75" style="width:45.1pt;height:33.2pt" o:ole="">
            <v:imagedata r:id="rId604" o:title=""/>
          </v:shape>
          <o:OLEObject Type="Embed" ProgID="Equation.DSMT4" ShapeID="_x0000_i1322" DrawAspect="Content" ObjectID="_1675158606" r:id="rId605"/>
        </w:object>
      </w:r>
      <w:r w:rsidRPr="003A45D1">
        <w:t>.</w:t>
      </w:r>
      <w:r w:rsidRPr="003A45D1">
        <w:rPr>
          <w:rFonts w:hint="eastAsia"/>
        </w:rPr>
        <w:t xml:space="preserve"> </w:t>
      </w:r>
      <w:r w:rsidRPr="003A45D1">
        <w:rPr>
          <w:rFonts w:hAnsi="宋体"/>
        </w:rPr>
        <w:t>经计算，</w:t>
      </w:r>
    </w:p>
    <w:p w:rsidR="00F54CA4" w:rsidRDefault="00261041" w:rsidP="00F54CA4">
      <w:pPr>
        <w:ind w:leftChars="400" w:left="960"/>
        <w:jc w:val="center"/>
      </w:pPr>
      <w:r w:rsidRPr="00261041">
        <w:rPr>
          <w:position w:val="-66"/>
        </w:rPr>
        <w:object w:dxaOrig="6480" w:dyaOrig="1440">
          <v:shape id="_x0000_i1323" type="#_x0000_t75" style="width:324.3pt;height:1in" o:ole="">
            <v:imagedata r:id="rId606" o:title=""/>
          </v:shape>
          <o:OLEObject Type="Embed" ProgID="Equation.DSMT4" ShapeID="_x0000_i1323" DrawAspect="Content" ObjectID="_1675158607" r:id="rId607"/>
        </w:object>
      </w:r>
    </w:p>
    <w:p w:rsidR="00CA1D5B" w:rsidRPr="003A45D1" w:rsidRDefault="00CA1D5B" w:rsidP="00F54CA4">
      <w:pPr>
        <w:ind w:leftChars="400" w:left="960"/>
      </w:pPr>
      <w:r w:rsidRPr="003A45D1">
        <w:rPr>
          <w:rFonts w:hAnsi="宋体"/>
        </w:rPr>
        <w:lastRenderedPageBreak/>
        <w:t>比较</w:t>
      </w:r>
      <w:r w:rsidR="00C95524">
        <w:rPr>
          <w:rFonts w:ascii="宋体" w:hAnsi="宋体" w:hint="eastAsia"/>
        </w:rPr>
        <w:t>上面</w:t>
      </w:r>
      <w:r w:rsidRPr="003A45D1">
        <w:rPr>
          <w:rFonts w:hAnsi="宋体"/>
        </w:rPr>
        <w:t>两式的右端，得</w:t>
      </w:r>
    </w:p>
    <w:p w:rsidR="00CA1D5B" w:rsidRPr="003A45D1" w:rsidRDefault="00261041" w:rsidP="00F54CA4">
      <w:pPr>
        <w:ind w:leftChars="400" w:left="960"/>
        <w:jc w:val="center"/>
      </w:pPr>
      <w:r w:rsidRPr="00261041">
        <w:rPr>
          <w:position w:val="-32"/>
        </w:rPr>
        <w:object w:dxaOrig="2820" w:dyaOrig="760">
          <v:shape id="_x0000_i1324" type="#_x0000_t75" style="width:140.85pt;height:38.2pt" o:ole="">
            <v:imagedata r:id="rId608" o:title=""/>
          </v:shape>
          <o:OLEObject Type="Embed" ProgID="Equation.DSMT4" ShapeID="_x0000_i1324" DrawAspect="Content" ObjectID="_1675158608" r:id="rId609"/>
        </w:object>
      </w:r>
    </w:p>
    <w:p w:rsidR="00CA1D5B" w:rsidRPr="003A45D1" w:rsidRDefault="00C95524" w:rsidP="00F54CA4">
      <w:pPr>
        <w:ind w:leftChars="400" w:left="960"/>
      </w:pPr>
      <w:r>
        <w:rPr>
          <w:rFonts w:hAnsi="宋体" w:hint="eastAsia"/>
        </w:rPr>
        <w:t>解得</w:t>
      </w:r>
      <w:r w:rsidR="00261041" w:rsidRPr="00261041">
        <w:rPr>
          <w:position w:val="-10"/>
        </w:rPr>
        <w:object w:dxaOrig="1140" w:dyaOrig="360">
          <v:shape id="_x0000_i1325" type="#_x0000_t75" style="width:56.95pt;height:18.15pt" o:ole="">
            <v:imagedata r:id="rId610" o:title=""/>
          </v:shape>
          <o:OLEObject Type="Embed" ProgID="Equation.DSMT4" ShapeID="_x0000_i1325" DrawAspect="Content" ObjectID="_1675158609" r:id="rId611"/>
        </w:object>
      </w:r>
      <w:r w:rsidR="00F54CA4">
        <w:rPr>
          <w:rFonts w:hint="eastAsia"/>
        </w:rPr>
        <w:t>．</w:t>
      </w:r>
    </w:p>
    <w:p w:rsidR="00F54CA4" w:rsidRDefault="00F54CA4" w:rsidP="00E9210C">
      <w:pPr>
        <w:rPr>
          <w:bCs/>
        </w:rPr>
      </w:pPr>
    </w:p>
    <w:p w:rsidR="00F54CA4" w:rsidRDefault="00F54CA4" w:rsidP="00E9210C">
      <w:pPr>
        <w:rPr>
          <w:bCs/>
        </w:rPr>
      </w:pPr>
    </w:p>
    <w:p w:rsidR="00E9210C" w:rsidRPr="00886E53" w:rsidRDefault="00E9210C" w:rsidP="00E9210C">
      <w:r w:rsidRPr="00886E53">
        <w:rPr>
          <w:bCs/>
        </w:rPr>
        <w:t>(20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9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E9210C">
      <w:pPr>
        <w:ind w:firstLineChars="200" w:firstLine="480"/>
      </w:pPr>
      <w:r w:rsidRPr="00886E53">
        <w:rPr>
          <w:rFonts w:hAnsi="宋体"/>
        </w:rPr>
        <w:t>已知二次型</w:t>
      </w:r>
      <w:r w:rsidR="00261041" w:rsidRPr="00261041">
        <w:rPr>
          <w:position w:val="-12"/>
        </w:rPr>
        <w:object w:dxaOrig="5240" w:dyaOrig="380">
          <v:shape id="_x0000_i1326" type="#_x0000_t75" style="width:261.7pt;height:18.8pt" o:ole="">
            <v:imagedata r:id="rId612" o:title=""/>
          </v:shape>
          <o:OLEObject Type="Embed" ProgID="Equation.DSMT4" ShapeID="_x0000_i1326" DrawAspect="Content" ObjectID="_1675158610" r:id="rId613"/>
        </w:object>
      </w:r>
      <w:r w:rsidRPr="00886E53">
        <w:rPr>
          <w:rFonts w:hAnsi="宋体"/>
        </w:rPr>
        <w:t>的秩为</w:t>
      </w:r>
      <w:r w:rsidR="00D14812" w:rsidRPr="00D14812">
        <w:rPr>
          <w:rFonts w:hAnsi="宋体"/>
          <w:position w:val="-4"/>
        </w:rPr>
        <w:object w:dxaOrig="180" w:dyaOrig="260">
          <v:shape id="_x0000_i1327" type="#_x0000_t75" style="width:8.75pt;height:13.15pt" o:ole="">
            <v:imagedata r:id="rId614" o:title=""/>
          </v:shape>
          <o:OLEObject Type="Embed" ProgID="Equation.DSMT4" ShapeID="_x0000_i1327" DrawAspect="Content" ObjectID="_1675158611" r:id="rId615"/>
        </w:object>
      </w:r>
      <w:r w:rsidR="00D14812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r w:rsidR="0033582D"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Pr="00886E53">
        <w:rPr>
          <w:rFonts w:hAnsi="宋体"/>
        </w:rPr>
        <w:t>求</w:t>
      </w:r>
      <w:r w:rsidR="00261041" w:rsidRPr="00261041">
        <w:rPr>
          <w:position w:val="-6"/>
        </w:rPr>
        <w:object w:dxaOrig="200" w:dyaOrig="220">
          <v:shape id="_x0000_i1328" type="#_x0000_t75" style="width:10pt;height:11.25pt" o:ole="">
            <v:imagedata r:id="rId616" o:title=""/>
          </v:shape>
          <o:OLEObject Type="Embed" ProgID="Equation.DSMT4" ShapeID="_x0000_i1328" DrawAspect="Content" ObjectID="_1675158612" r:id="rId617"/>
        </w:object>
      </w:r>
      <w:r w:rsidRPr="00886E53">
        <w:rPr>
          <w:rFonts w:hAnsi="宋体"/>
        </w:rPr>
        <w:t>的值；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r w:rsidR="0033582D" w:rsidRPr="0033582D">
        <w:rPr>
          <w:rFonts w:hint="eastAsia"/>
        </w:rPr>
        <w:t>Ⅱ</w:t>
      </w:r>
      <w:r>
        <w:rPr>
          <w:rFonts w:hAnsi="宋体"/>
        </w:rPr>
        <w:t>)</w:t>
      </w:r>
      <w:r w:rsidRPr="00886E53">
        <w:t xml:space="preserve"> </w:t>
      </w:r>
      <w:r w:rsidRPr="00886E53">
        <w:rPr>
          <w:rFonts w:hAnsi="宋体"/>
        </w:rPr>
        <w:t>求正交变换</w:t>
      </w:r>
      <w:r w:rsidR="00261041" w:rsidRPr="00261041">
        <w:rPr>
          <w:position w:val="-10"/>
        </w:rPr>
        <w:object w:dxaOrig="680" w:dyaOrig="320">
          <v:shape id="_x0000_i1329" type="#_x0000_t75" style="width:33.8pt;height:16.3pt" o:ole="">
            <v:imagedata r:id="rId618" o:title=""/>
          </v:shape>
          <o:OLEObject Type="Embed" ProgID="Equation.DSMT4" ShapeID="_x0000_i1329" DrawAspect="Content" ObjectID="_1675158613" r:id="rId619"/>
        </w:object>
      </w:r>
      <w:r w:rsidRPr="00886E53">
        <w:rPr>
          <w:rFonts w:hAnsi="宋体"/>
        </w:rPr>
        <w:t>，把</w:t>
      </w:r>
      <w:r w:rsidR="00261041" w:rsidRPr="00261041">
        <w:rPr>
          <w:position w:val="-12"/>
        </w:rPr>
        <w:object w:dxaOrig="1219" w:dyaOrig="360">
          <v:shape id="_x0000_i1330" type="#_x0000_t75" style="width:60.75pt;height:18.15pt" o:ole="">
            <v:imagedata r:id="rId620" o:title=""/>
          </v:shape>
          <o:OLEObject Type="Embed" ProgID="Equation.DSMT4" ShapeID="_x0000_i1330" DrawAspect="Content" ObjectID="_1675158614" r:id="rId621"/>
        </w:object>
      </w:r>
      <w:r w:rsidRPr="00886E53">
        <w:rPr>
          <w:rFonts w:hAnsi="宋体"/>
        </w:rPr>
        <w:t>化成标准形；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fldSimple w:instr=" = 3 \* ROMAN ">
        <w:r w:rsidR="0033582D" w:rsidRPr="0033582D">
          <w:rPr>
            <w:rFonts w:hint="eastAsia"/>
            <w:noProof/>
          </w:rPr>
          <w:t>Ⅲ</w:t>
        </w:r>
      </w:fldSimple>
      <w:r>
        <w:rPr>
          <w:rFonts w:hAnsi="宋体"/>
        </w:rPr>
        <w:t>)</w:t>
      </w:r>
      <w:r w:rsidRPr="00886E53">
        <w:t xml:space="preserve"> </w:t>
      </w:r>
      <w:r w:rsidRPr="00886E53">
        <w:rPr>
          <w:rFonts w:hAnsi="宋体"/>
        </w:rPr>
        <w:t>求方程</w:t>
      </w:r>
      <w:r w:rsidR="0036762B" w:rsidRPr="00261041">
        <w:rPr>
          <w:position w:val="-12"/>
        </w:rPr>
        <w:object w:dxaOrig="1560" w:dyaOrig="360">
          <v:shape id="_x0000_i1451" type="#_x0000_t75" style="width:77.65pt;height:18.15pt" o:ole="">
            <v:imagedata r:id="rId622" o:title=""/>
          </v:shape>
          <o:OLEObject Type="Embed" ProgID="Equation.DSMT4" ShapeID="_x0000_i1451" DrawAspect="Content" ObjectID="_1675158615" r:id="rId623"/>
        </w:object>
      </w:r>
      <w:r w:rsidRPr="00886E53">
        <w:rPr>
          <w:rFonts w:hAnsi="宋体"/>
        </w:rPr>
        <w:t>的解</w:t>
      </w:r>
      <w:r w:rsidRPr="00886E53">
        <w:t>.</w:t>
      </w:r>
    </w:p>
    <w:p w:rsidR="002507F1" w:rsidRDefault="002507F1" w:rsidP="002507F1">
      <w:pPr>
        <w:rPr>
          <w:bCs/>
        </w:rPr>
      </w:pPr>
    </w:p>
    <w:p w:rsidR="00CA1D5B" w:rsidRPr="003A45D1" w:rsidRDefault="002507F1" w:rsidP="002507F1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A1D5B" w:rsidRPr="003A45D1">
        <w:t>(</w:t>
      </w:r>
      <w:r w:rsidR="0033582D" w:rsidRPr="0033582D">
        <w:rPr>
          <w:rFonts w:hint="eastAsia"/>
        </w:rPr>
        <w:t>Ⅰ</w:t>
      </w:r>
      <w:r w:rsidR="00CA1D5B" w:rsidRPr="003A45D1">
        <w:rPr>
          <w:rFonts w:hAnsi="宋体"/>
        </w:rPr>
        <w:t>)</w:t>
      </w:r>
      <w:r w:rsidR="00CA1D5B" w:rsidRPr="003A45D1">
        <w:t xml:space="preserve"> </w:t>
      </w:r>
      <w:r w:rsidR="00CA1D5B" w:rsidRPr="003A45D1">
        <w:rPr>
          <w:rFonts w:hAnsi="宋体"/>
        </w:rPr>
        <w:t>二次型对应矩阵为</w:t>
      </w:r>
    </w:p>
    <w:p w:rsidR="00CA1D5B" w:rsidRPr="003A45D1" w:rsidRDefault="00261041" w:rsidP="00261CC9">
      <w:pPr>
        <w:ind w:leftChars="400" w:left="960"/>
        <w:jc w:val="center"/>
      </w:pPr>
      <w:r w:rsidRPr="00261041">
        <w:rPr>
          <w:position w:val="-50"/>
        </w:rPr>
        <w:object w:dxaOrig="2200" w:dyaOrig="1120">
          <v:shape id="_x0000_i1331" type="#_x0000_t75" style="width:110.2pt;height:55.7pt" o:ole="">
            <v:imagedata r:id="rId624" o:title=""/>
          </v:shape>
          <o:OLEObject Type="Embed" ProgID="Equation.DSMT4" ShapeID="_x0000_i1331" DrawAspect="Content" ObjectID="_1675158616" r:id="rId625"/>
        </w:object>
      </w:r>
    </w:p>
    <w:p w:rsidR="00CA1D5B" w:rsidRPr="003A45D1" w:rsidRDefault="00CA1D5B" w:rsidP="00261CC9">
      <w:pPr>
        <w:ind w:leftChars="400" w:left="960"/>
      </w:pPr>
      <w:r w:rsidRPr="003A45D1">
        <w:rPr>
          <w:rFonts w:hAnsi="宋体"/>
        </w:rPr>
        <w:t>由二次型的秩为</w:t>
      </w:r>
      <w:r w:rsidRPr="003A45D1">
        <w:t>2</w:t>
      </w:r>
      <w:r w:rsidRPr="003A45D1">
        <w:rPr>
          <w:rFonts w:hAnsi="宋体"/>
        </w:rPr>
        <w:t>，知</w:t>
      </w:r>
      <w:r w:rsidR="00261041" w:rsidRPr="00261041">
        <w:rPr>
          <w:position w:val="-14"/>
        </w:rPr>
        <w:object w:dxaOrig="1200" w:dyaOrig="400">
          <v:shape id="_x0000_i1332" type="#_x0000_t75" style="width:60.1pt;height:20.05pt" o:ole="">
            <v:imagedata r:id="rId626" o:title=""/>
          </v:shape>
          <o:OLEObject Type="Embed" ProgID="Equation.DSMT4" ShapeID="_x0000_i1332" DrawAspect="Content" ObjectID="_1675158617" r:id="rId627"/>
        </w:object>
      </w:r>
      <w:r w:rsidRPr="003A45D1">
        <w:rPr>
          <w:rFonts w:hAnsi="宋体"/>
        </w:rPr>
        <w:t>，</w:t>
      </w:r>
      <w:r w:rsidRPr="003A45D1">
        <w:rPr>
          <w:rFonts w:hAnsi="宋体" w:hint="eastAsia"/>
        </w:rPr>
        <w:t>所以</w:t>
      </w:r>
      <w:r w:rsidR="00261041" w:rsidRPr="00261041">
        <w:rPr>
          <w:position w:val="-14"/>
        </w:rPr>
        <w:object w:dxaOrig="639" w:dyaOrig="400">
          <v:shape id="_x0000_i1333" type="#_x0000_t75" style="width:31.95pt;height:20.05pt" o:ole="">
            <v:imagedata r:id="rId628" o:title=""/>
          </v:shape>
          <o:OLEObject Type="Embed" ProgID="Equation.DSMT4" ShapeID="_x0000_i1333" DrawAspect="Content" ObjectID="_1675158618" r:id="rId629"/>
        </w:object>
      </w:r>
      <w:r w:rsidRPr="003A45D1">
        <w:rPr>
          <w:rFonts w:hint="eastAsia"/>
        </w:rPr>
        <w:t>，</w:t>
      </w:r>
      <w:r w:rsidR="00A36417">
        <w:rPr>
          <w:rFonts w:hint="eastAsia"/>
        </w:rPr>
        <w:t>即</w:t>
      </w:r>
    </w:p>
    <w:p w:rsidR="00CA1D5B" w:rsidRPr="003A45D1" w:rsidRDefault="00261041" w:rsidP="00A36417">
      <w:pPr>
        <w:ind w:leftChars="400" w:left="960"/>
        <w:jc w:val="center"/>
      </w:pPr>
      <w:r w:rsidRPr="00261041">
        <w:rPr>
          <w:position w:val="-50"/>
        </w:rPr>
        <w:object w:dxaOrig="5500" w:dyaOrig="1120">
          <v:shape id="_x0000_i1334" type="#_x0000_t75" style="width:274.85pt;height:55.7pt" o:ole="">
            <v:imagedata r:id="rId630" o:title=""/>
          </v:shape>
          <o:OLEObject Type="Embed" ProgID="Equation.DSMT4" ShapeID="_x0000_i1334" DrawAspect="Content" ObjectID="_1675158619" r:id="rId631"/>
        </w:object>
      </w:r>
    </w:p>
    <w:p w:rsidR="00CA1D5B" w:rsidRPr="003A45D1" w:rsidRDefault="00A36417" w:rsidP="00261CC9">
      <w:pPr>
        <w:ind w:leftChars="400" w:left="960"/>
      </w:pPr>
      <w:r>
        <w:rPr>
          <w:rFonts w:hAnsi="宋体" w:hint="eastAsia"/>
        </w:rPr>
        <w:t>求</w:t>
      </w:r>
      <w:r w:rsidR="00CA1D5B" w:rsidRPr="003A45D1">
        <w:rPr>
          <w:rFonts w:hAnsi="宋体"/>
        </w:rPr>
        <w:t>得</w:t>
      </w:r>
      <w:r w:rsidR="00261041" w:rsidRPr="00261041">
        <w:rPr>
          <w:position w:val="-6"/>
        </w:rPr>
        <w:object w:dxaOrig="540" w:dyaOrig="279">
          <v:shape id="_x0000_i1335" type="#_x0000_t75" style="width:26.9pt;height:13.75pt" o:ole="">
            <v:imagedata r:id="rId632" o:title=""/>
          </v:shape>
          <o:OLEObject Type="Embed" ProgID="Equation.DSMT4" ShapeID="_x0000_i1335" DrawAspect="Content" ObjectID="_1675158620" r:id="rId633"/>
        </w:object>
      </w:r>
      <w:r>
        <w:rPr>
          <w:rFonts w:hint="eastAsia"/>
        </w:rPr>
        <w:t>．</w:t>
      </w:r>
    </w:p>
    <w:p w:rsidR="00CA1D5B" w:rsidRPr="003A45D1" w:rsidRDefault="00CA1D5B" w:rsidP="00967840">
      <w:pPr>
        <w:ind w:leftChars="200" w:left="480"/>
      </w:pPr>
      <w:r w:rsidRPr="003A45D1">
        <w:t>(</w:t>
      </w:r>
      <w:r w:rsidR="0033582D" w:rsidRPr="0033582D">
        <w:rPr>
          <w:rFonts w:hint="eastAsia"/>
        </w:rPr>
        <w:t>Ⅱ</w:t>
      </w:r>
      <w:r w:rsidRPr="003A45D1">
        <w:rPr>
          <w:rFonts w:hAnsi="宋体"/>
        </w:rPr>
        <w:t>)</w:t>
      </w:r>
      <w:r w:rsidRPr="003A45D1">
        <w:rPr>
          <w:rFonts w:hint="eastAsia"/>
        </w:rPr>
        <w:t xml:space="preserve"> </w:t>
      </w:r>
      <w:r w:rsidRPr="003A45D1">
        <w:rPr>
          <w:rFonts w:hAnsi="宋体"/>
        </w:rPr>
        <w:t>当</w:t>
      </w:r>
      <w:r w:rsidR="00261041" w:rsidRPr="00261041">
        <w:rPr>
          <w:position w:val="-6"/>
        </w:rPr>
        <w:object w:dxaOrig="540" w:dyaOrig="279">
          <v:shape id="_x0000_i1336" type="#_x0000_t75" style="width:26.9pt;height:13.75pt" o:ole="">
            <v:imagedata r:id="rId634" o:title=""/>
          </v:shape>
          <o:OLEObject Type="Embed" ProgID="Equation.DSMT4" ShapeID="_x0000_i1336" DrawAspect="Content" ObjectID="_1675158621" r:id="rId635"/>
        </w:object>
      </w:r>
      <w:r w:rsidRPr="003A45D1">
        <w:rPr>
          <w:rFonts w:hAnsi="宋体"/>
        </w:rPr>
        <w:t>时，</w:t>
      </w:r>
      <w:r w:rsidR="00261041" w:rsidRPr="00261041">
        <w:rPr>
          <w:position w:val="-50"/>
        </w:rPr>
        <w:object w:dxaOrig="1460" w:dyaOrig="1120">
          <v:shape id="_x0000_i1337" type="#_x0000_t75" style="width:73.25pt;height:55.7pt" o:ole="">
            <v:imagedata r:id="rId636" o:title=""/>
          </v:shape>
          <o:OLEObject Type="Embed" ProgID="Equation.DSMT4" ShapeID="_x0000_i1337" DrawAspect="Content" ObjectID="_1675158622" r:id="rId637"/>
        </w:object>
      </w:r>
      <w:r w:rsidRPr="003A45D1">
        <w:rPr>
          <w:rFonts w:hAnsi="宋体"/>
        </w:rPr>
        <w:t>，</w:t>
      </w:r>
      <w:r w:rsidRPr="003A45D1">
        <w:rPr>
          <w:rFonts w:hint="eastAsia"/>
        </w:rPr>
        <w:t>所以</w:t>
      </w:r>
    </w:p>
    <w:p w:rsidR="00CA1D5B" w:rsidRPr="003A45D1" w:rsidRDefault="00261041" w:rsidP="00A36417">
      <w:pPr>
        <w:ind w:leftChars="400" w:left="960"/>
        <w:jc w:val="center"/>
      </w:pPr>
      <w:r w:rsidRPr="00261041">
        <w:rPr>
          <w:position w:val="-50"/>
        </w:rPr>
        <w:object w:dxaOrig="5880" w:dyaOrig="1120">
          <v:shape id="_x0000_i1338" type="#_x0000_t75" style="width:294.25pt;height:55.7pt" o:ole="">
            <v:imagedata r:id="rId638" o:title=""/>
          </v:shape>
          <o:OLEObject Type="Embed" ProgID="Equation.DSMT4" ShapeID="_x0000_i1338" DrawAspect="Content" ObjectID="_1675158623" r:id="rId639"/>
        </w:object>
      </w:r>
    </w:p>
    <w:p w:rsidR="00CA1D5B" w:rsidRPr="003A45D1" w:rsidRDefault="00CA1D5B" w:rsidP="00261CC9">
      <w:pPr>
        <w:ind w:leftChars="400" w:left="960"/>
      </w:pPr>
      <w:r w:rsidRPr="003A45D1">
        <w:rPr>
          <w:rFonts w:hAnsi="宋体"/>
        </w:rPr>
        <w:t>令</w:t>
      </w:r>
      <w:r w:rsidR="00261041" w:rsidRPr="00261041">
        <w:rPr>
          <w:position w:val="-14"/>
        </w:rPr>
        <w:object w:dxaOrig="1160" w:dyaOrig="400">
          <v:shape id="_x0000_i1339" type="#_x0000_t75" style="width:58.25pt;height:20.05pt" o:ole="">
            <v:imagedata r:id="rId640" o:title=""/>
          </v:shape>
          <o:OLEObject Type="Embed" ProgID="Equation.DSMT4" ShapeID="_x0000_i1339" DrawAspect="Content" ObjectID="_1675158624" r:id="rId641"/>
        </w:object>
      </w:r>
      <w:r w:rsidRPr="003A45D1">
        <w:rPr>
          <w:rFonts w:hAnsi="宋体"/>
        </w:rPr>
        <w:t>，解得</w:t>
      </w:r>
      <w:r w:rsidR="00261041" w:rsidRPr="00025957">
        <w:rPr>
          <w:position w:val="-4"/>
        </w:rPr>
        <w:object w:dxaOrig="220" w:dyaOrig="260">
          <v:shape id="_x0000_i1340" type="#_x0000_t75" style="width:11.25pt;height:13.15pt" o:ole="">
            <v:imagedata r:id="rId642" o:title=""/>
          </v:shape>
          <o:OLEObject Type="Embed" ProgID="Equation.DSMT4" ShapeID="_x0000_i1340" DrawAspect="Content" ObjectID="_1675158625" r:id="rId643"/>
        </w:object>
      </w:r>
      <w:r w:rsidR="00A36417">
        <w:rPr>
          <w:rFonts w:hAnsi="宋体" w:hint="eastAsia"/>
        </w:rPr>
        <w:t>的</w:t>
      </w:r>
      <w:r w:rsidRPr="003A45D1">
        <w:rPr>
          <w:rFonts w:hAnsi="宋体"/>
        </w:rPr>
        <w:t>特征值为</w:t>
      </w:r>
      <w:r w:rsidR="00261041" w:rsidRPr="00261041">
        <w:rPr>
          <w:position w:val="-12"/>
        </w:rPr>
        <w:object w:dxaOrig="1700" w:dyaOrig="360">
          <v:shape id="_x0000_i1341" type="#_x0000_t75" style="width:85.15pt;height:18.15pt" o:ole="">
            <v:imagedata r:id="rId644" o:title=""/>
          </v:shape>
          <o:OLEObject Type="Embed" ProgID="Equation.DSMT4" ShapeID="_x0000_i1341" DrawAspect="Content" ObjectID="_1675158626" r:id="rId645"/>
        </w:object>
      </w:r>
      <w:r w:rsidR="00A36417">
        <w:rPr>
          <w:rFonts w:hint="eastAsia"/>
        </w:rPr>
        <w:t>．</w:t>
      </w:r>
    </w:p>
    <w:p w:rsidR="00CA1D5B" w:rsidRPr="003A45D1" w:rsidRDefault="00CA1D5B" w:rsidP="00261CC9">
      <w:pPr>
        <w:ind w:leftChars="400" w:left="960"/>
      </w:pPr>
      <w:r w:rsidRPr="003A45D1">
        <w:rPr>
          <w:rFonts w:hAnsi="宋体"/>
        </w:rPr>
        <w:t>当</w:t>
      </w:r>
      <w:r w:rsidR="00261041" w:rsidRPr="00261041">
        <w:rPr>
          <w:position w:val="-12"/>
        </w:rPr>
        <w:object w:dxaOrig="1080" w:dyaOrig="360">
          <v:shape id="_x0000_i1342" type="#_x0000_t75" style="width:53.85pt;height:18.15pt" o:ole="">
            <v:imagedata r:id="rId646" o:title=""/>
          </v:shape>
          <o:OLEObject Type="Embed" ProgID="Equation.DSMT4" ShapeID="_x0000_i1342" DrawAspect="Content" ObjectID="_1675158627" r:id="rId647"/>
        </w:object>
      </w:r>
      <w:r w:rsidRPr="003A45D1">
        <w:rPr>
          <w:rFonts w:hAnsi="宋体"/>
        </w:rPr>
        <w:t>时，</w:t>
      </w:r>
      <w:r w:rsidR="00A36417">
        <w:rPr>
          <w:rFonts w:hAnsi="宋体" w:hint="eastAsia"/>
        </w:rPr>
        <w:t>解</w:t>
      </w:r>
      <w:r w:rsidRPr="003A45D1">
        <w:rPr>
          <w:rFonts w:hAnsi="宋体"/>
        </w:rPr>
        <w:t>得</w:t>
      </w:r>
      <w:r w:rsidR="00A36417">
        <w:rPr>
          <w:rFonts w:hAnsi="宋体" w:hint="eastAsia"/>
        </w:rPr>
        <w:t>线性无关的</w:t>
      </w:r>
      <w:r w:rsidRPr="003A45D1">
        <w:rPr>
          <w:rFonts w:hAnsi="宋体"/>
        </w:rPr>
        <w:t>特征向量为：</w:t>
      </w:r>
      <w:r w:rsidRPr="003A45D1">
        <w:t xml:space="preserve"> </w:t>
      </w:r>
    </w:p>
    <w:p w:rsidR="00CA1D5B" w:rsidRPr="003A45D1" w:rsidRDefault="00261041" w:rsidP="00A36417">
      <w:pPr>
        <w:ind w:leftChars="400" w:left="960"/>
        <w:jc w:val="center"/>
      </w:pPr>
      <w:r w:rsidRPr="00261041">
        <w:rPr>
          <w:position w:val="-50"/>
        </w:rPr>
        <w:object w:dxaOrig="1860" w:dyaOrig="1120">
          <v:shape id="_x0000_i1343" type="#_x0000_t75" style="width:93.3pt;height:55.7pt" o:ole="">
            <v:imagedata r:id="rId648" o:title=""/>
          </v:shape>
          <o:OLEObject Type="Embed" ProgID="Equation.DSMT4" ShapeID="_x0000_i1343" DrawAspect="Content" ObjectID="_1675158628" r:id="rId649"/>
        </w:object>
      </w:r>
    </w:p>
    <w:p w:rsidR="00A36417" w:rsidRDefault="00CA1D5B" w:rsidP="00261CC9">
      <w:pPr>
        <w:ind w:leftChars="400" w:left="960"/>
        <w:rPr>
          <w:rFonts w:hAnsi="宋体"/>
        </w:rPr>
      </w:pPr>
      <w:r w:rsidRPr="003A45D1">
        <w:rPr>
          <w:rFonts w:hAnsi="宋体"/>
        </w:rPr>
        <w:t>当</w:t>
      </w:r>
      <w:r w:rsidR="00261041" w:rsidRPr="00261041">
        <w:rPr>
          <w:position w:val="-12"/>
        </w:rPr>
        <w:object w:dxaOrig="639" w:dyaOrig="360">
          <v:shape id="_x0000_i1344" type="#_x0000_t75" style="width:31.95pt;height:18.15pt" o:ole="">
            <v:imagedata r:id="rId650" o:title=""/>
          </v:shape>
          <o:OLEObject Type="Embed" ProgID="Equation.DSMT4" ShapeID="_x0000_i1344" DrawAspect="Content" ObjectID="_1675158629" r:id="rId651"/>
        </w:object>
      </w:r>
      <w:r w:rsidRPr="003A45D1">
        <w:rPr>
          <w:rFonts w:hAnsi="宋体"/>
        </w:rPr>
        <w:t>时，</w:t>
      </w:r>
      <w:r w:rsidR="00A36417">
        <w:rPr>
          <w:rFonts w:hAnsi="宋体" w:hint="eastAsia"/>
        </w:rPr>
        <w:t>解</w:t>
      </w:r>
      <w:r w:rsidRPr="003A45D1">
        <w:rPr>
          <w:rFonts w:hAnsi="宋体"/>
        </w:rPr>
        <w:t>得特征向量为：</w:t>
      </w:r>
    </w:p>
    <w:p w:rsidR="00CA1D5B" w:rsidRPr="00A36417" w:rsidRDefault="00261041" w:rsidP="00A36417">
      <w:pPr>
        <w:ind w:leftChars="400" w:left="960"/>
        <w:jc w:val="center"/>
        <w:rPr>
          <w:rFonts w:hAnsi="宋体"/>
        </w:rPr>
      </w:pPr>
      <w:r w:rsidRPr="00261041">
        <w:rPr>
          <w:position w:val="-50"/>
        </w:rPr>
        <w:object w:dxaOrig="1100" w:dyaOrig="1120">
          <v:shape id="_x0000_i1345" type="#_x0000_t75" style="width:55.1pt;height:55.7pt" o:ole="">
            <v:imagedata r:id="rId652" o:title=""/>
          </v:shape>
          <o:OLEObject Type="Embed" ProgID="Equation.DSMT4" ShapeID="_x0000_i1345" DrawAspect="Content" ObjectID="_1675158630" r:id="rId653"/>
        </w:object>
      </w:r>
    </w:p>
    <w:p w:rsidR="00CA1D5B" w:rsidRPr="003A45D1" w:rsidRDefault="00A36417" w:rsidP="00261CC9">
      <w:pPr>
        <w:ind w:leftChars="400" w:left="960"/>
      </w:pPr>
      <w:r w:rsidRPr="00A36417">
        <w:rPr>
          <w:rFonts w:hAnsi="宋体" w:hint="eastAsia"/>
        </w:rPr>
        <w:t>易见</w:t>
      </w:r>
      <w:r w:rsidR="00261041" w:rsidRPr="00261041">
        <w:rPr>
          <w:position w:val="-12"/>
        </w:rPr>
        <w:object w:dxaOrig="300" w:dyaOrig="360">
          <v:shape id="_x0000_i1346" type="#_x0000_t75" style="width:15.05pt;height:18.15pt" o:ole="">
            <v:imagedata r:id="rId654" o:title=""/>
          </v:shape>
          <o:OLEObject Type="Embed" ProgID="Equation.DSMT4" ShapeID="_x0000_i1346" DrawAspect="Content" ObjectID="_1675158631" r:id="rId655"/>
        </w:object>
      </w:r>
      <w:r>
        <w:rPr>
          <w:rFonts w:hAnsi="宋体"/>
        </w:rPr>
        <w:t>,</w:t>
      </w:r>
      <w:r>
        <w:rPr>
          <w:rFonts w:hAnsi="宋体" w:hint="eastAsia"/>
        </w:rPr>
        <w:t xml:space="preserve"> </w:t>
      </w:r>
      <w:r w:rsidR="00261041" w:rsidRPr="00261041">
        <w:rPr>
          <w:position w:val="-12"/>
        </w:rPr>
        <w:object w:dxaOrig="300" w:dyaOrig="360">
          <v:shape id="_x0000_i1347" type="#_x0000_t75" style="width:15.05pt;height:18.15pt" o:ole="">
            <v:imagedata r:id="rId656" o:title=""/>
          </v:shape>
          <o:OLEObject Type="Embed" ProgID="Equation.DSMT4" ShapeID="_x0000_i1347" DrawAspect="Content" ObjectID="_1675158632" r:id="rId657"/>
        </w:object>
      </w:r>
      <w:r>
        <w:rPr>
          <w:rFonts w:hAnsi="宋体" w:hint="eastAsia"/>
        </w:rPr>
        <w:t xml:space="preserve">, </w:t>
      </w:r>
      <w:r w:rsidR="00261041" w:rsidRPr="00261041">
        <w:rPr>
          <w:position w:val="-12"/>
        </w:rPr>
        <w:object w:dxaOrig="300" w:dyaOrig="360">
          <v:shape id="_x0000_i1348" type="#_x0000_t75" style="width:15.05pt;height:18.15pt" o:ole="">
            <v:imagedata r:id="rId658" o:title=""/>
          </v:shape>
          <o:OLEObject Type="Embed" ProgID="Equation.DSMT4" ShapeID="_x0000_i1348" DrawAspect="Content" ObjectID="_1675158633" r:id="rId659"/>
        </w:object>
      </w:r>
      <w:r w:rsidR="00CA1D5B" w:rsidRPr="003A45D1">
        <w:rPr>
          <w:rFonts w:hAnsi="宋体"/>
        </w:rPr>
        <w:t>两两正交，将</w:t>
      </w:r>
      <w:r w:rsidR="00261041" w:rsidRPr="00261041">
        <w:rPr>
          <w:position w:val="-12"/>
        </w:rPr>
        <w:object w:dxaOrig="300" w:dyaOrig="360">
          <v:shape id="_x0000_i1349" type="#_x0000_t75" style="width:15.05pt;height:18.15pt" o:ole="">
            <v:imagedata r:id="rId660" o:title=""/>
          </v:shape>
          <o:OLEObject Type="Embed" ProgID="Equation.DSMT4" ShapeID="_x0000_i1349" DrawAspect="Content" ObjectID="_1675158634" r:id="rId661"/>
        </w:object>
      </w:r>
      <w:r>
        <w:rPr>
          <w:rFonts w:hAnsi="宋体"/>
        </w:rPr>
        <w:t>,</w:t>
      </w:r>
      <w:r>
        <w:rPr>
          <w:rFonts w:hAnsi="宋体" w:hint="eastAsia"/>
        </w:rPr>
        <w:t xml:space="preserve"> </w:t>
      </w:r>
      <w:r w:rsidR="00261041" w:rsidRPr="00261041">
        <w:rPr>
          <w:position w:val="-12"/>
        </w:rPr>
        <w:object w:dxaOrig="300" w:dyaOrig="360">
          <v:shape id="_x0000_i1350" type="#_x0000_t75" style="width:15.05pt;height:18.15pt" o:ole="">
            <v:imagedata r:id="rId662" o:title=""/>
          </v:shape>
          <o:OLEObject Type="Embed" ProgID="Equation.DSMT4" ShapeID="_x0000_i1350" DrawAspect="Content" ObjectID="_1675158635" r:id="rId663"/>
        </w:object>
      </w:r>
      <w:r>
        <w:rPr>
          <w:rFonts w:hAnsi="宋体" w:hint="eastAsia"/>
        </w:rPr>
        <w:t xml:space="preserve">, </w:t>
      </w:r>
      <w:r w:rsidR="00261041" w:rsidRPr="00261041">
        <w:rPr>
          <w:position w:val="-12"/>
        </w:rPr>
        <w:object w:dxaOrig="300" w:dyaOrig="360">
          <v:shape id="_x0000_i1351" type="#_x0000_t75" style="width:15.05pt;height:18.15pt" o:ole="">
            <v:imagedata r:id="rId664" o:title=""/>
          </v:shape>
          <o:OLEObject Type="Embed" ProgID="Equation.DSMT4" ShapeID="_x0000_i1351" DrawAspect="Content" ObjectID="_1675158636" r:id="rId665"/>
        </w:object>
      </w:r>
      <w:r w:rsidR="00CA1D5B" w:rsidRPr="003A45D1">
        <w:rPr>
          <w:rFonts w:hAnsi="宋体"/>
        </w:rPr>
        <w:t>单位化</w:t>
      </w:r>
      <w:r>
        <w:rPr>
          <w:rFonts w:hAnsi="宋体" w:hint="eastAsia"/>
        </w:rPr>
        <w:t>得</w:t>
      </w:r>
    </w:p>
    <w:p w:rsidR="00CA1D5B" w:rsidRPr="003A45D1" w:rsidRDefault="00261041" w:rsidP="00A36417">
      <w:pPr>
        <w:ind w:leftChars="400" w:left="960"/>
        <w:jc w:val="center"/>
      </w:pPr>
      <w:r w:rsidRPr="00261041">
        <w:rPr>
          <w:position w:val="-50"/>
        </w:rPr>
        <w:object w:dxaOrig="5480" w:dyaOrig="1120">
          <v:shape id="_x0000_i1352" type="#_x0000_t75" style="width:274.25pt;height:55.7pt" o:ole="">
            <v:imagedata r:id="rId666" o:title=""/>
          </v:shape>
          <o:OLEObject Type="Embed" ProgID="Equation.DSMT4" ShapeID="_x0000_i1352" DrawAspect="Content" ObjectID="_1675158637" r:id="rId667"/>
        </w:object>
      </w:r>
    </w:p>
    <w:p w:rsidR="00CA1D5B" w:rsidRPr="003A45D1" w:rsidRDefault="00CA1D5B" w:rsidP="00261CC9">
      <w:pPr>
        <w:ind w:leftChars="400" w:left="960"/>
      </w:pPr>
      <w:r w:rsidRPr="003A45D1">
        <w:rPr>
          <w:rFonts w:hAnsi="宋体"/>
        </w:rPr>
        <w:t>取</w:t>
      </w:r>
      <w:r w:rsidR="00261041" w:rsidRPr="00261041">
        <w:rPr>
          <w:position w:val="-12"/>
        </w:rPr>
        <w:object w:dxaOrig="1400" w:dyaOrig="360">
          <v:shape id="_x0000_i1353" type="#_x0000_t75" style="width:70.1pt;height:18.15pt" o:ole="">
            <v:imagedata r:id="rId668" o:title=""/>
          </v:shape>
          <o:OLEObject Type="Embed" ProgID="Equation.DSMT4" ShapeID="_x0000_i1353" DrawAspect="Content" ObjectID="_1675158638" r:id="rId669"/>
        </w:object>
      </w:r>
      <w:r w:rsidRPr="003A45D1">
        <w:rPr>
          <w:rFonts w:hAnsi="宋体"/>
        </w:rPr>
        <w:t>，即为所求的正交变换矩阵</w:t>
      </w:r>
      <w:r w:rsidR="00A36417">
        <w:rPr>
          <w:rFonts w:hAnsi="宋体" w:hint="eastAsia"/>
        </w:rPr>
        <w:t>．</w:t>
      </w:r>
      <w:r w:rsidRPr="003A45D1">
        <w:rPr>
          <w:rFonts w:hAnsi="宋体"/>
        </w:rPr>
        <w:t>令</w:t>
      </w:r>
      <w:r w:rsidR="00261041" w:rsidRPr="00261041">
        <w:rPr>
          <w:position w:val="-10"/>
        </w:rPr>
        <w:object w:dxaOrig="680" w:dyaOrig="320">
          <v:shape id="_x0000_i1354" type="#_x0000_t75" style="width:33.8pt;height:16.3pt" o:ole="">
            <v:imagedata r:id="rId670" o:title=""/>
          </v:shape>
          <o:OLEObject Type="Embed" ProgID="Equation.DSMT4" ShapeID="_x0000_i1354" DrawAspect="Content" ObjectID="_1675158639" r:id="rId671"/>
        </w:object>
      </w:r>
      <w:r w:rsidRPr="003A45D1">
        <w:rPr>
          <w:rFonts w:hAnsi="宋体"/>
        </w:rPr>
        <w:t>，则</w:t>
      </w:r>
    </w:p>
    <w:p w:rsidR="00CA1D5B" w:rsidRPr="003A45D1" w:rsidRDefault="00261041" w:rsidP="00A36417">
      <w:pPr>
        <w:ind w:leftChars="400" w:left="960"/>
        <w:jc w:val="center"/>
      </w:pPr>
      <w:r w:rsidRPr="00261041">
        <w:rPr>
          <w:position w:val="-50"/>
        </w:rPr>
        <w:object w:dxaOrig="6020" w:dyaOrig="1120">
          <v:shape id="_x0000_i1355" type="#_x0000_t75" style="width:301.15pt;height:55.7pt" o:ole="">
            <v:imagedata r:id="rId672" o:title=""/>
          </v:shape>
          <o:OLEObject Type="Embed" ProgID="Equation.DSMT4" ShapeID="_x0000_i1355" DrawAspect="Content" ObjectID="_1675158640" r:id="rId673"/>
        </w:object>
      </w:r>
    </w:p>
    <w:p w:rsidR="00CA1D5B" w:rsidRPr="003A45D1" w:rsidRDefault="00CA1D5B" w:rsidP="00967840">
      <w:pPr>
        <w:ind w:leftChars="200" w:left="960" w:hangingChars="200" w:hanging="480"/>
      </w:pPr>
      <w:r w:rsidRPr="003A45D1">
        <w:t>(</w:t>
      </w:r>
      <w:r w:rsidR="0033582D" w:rsidRPr="0033582D">
        <w:rPr>
          <w:rFonts w:hint="eastAsia"/>
        </w:rPr>
        <w:t>Ⅲ</w:t>
      </w:r>
      <w:r w:rsidRPr="003A45D1">
        <w:rPr>
          <w:rFonts w:hAnsi="宋体"/>
        </w:rPr>
        <w:t>)</w:t>
      </w:r>
      <w:r w:rsidRPr="003A45D1">
        <w:t xml:space="preserve"> </w:t>
      </w:r>
      <w:r w:rsidRPr="003A45D1">
        <w:rPr>
          <w:rFonts w:hAnsi="宋体"/>
        </w:rPr>
        <w:t>由</w:t>
      </w:r>
      <w:r w:rsidR="00261041" w:rsidRPr="00261041">
        <w:rPr>
          <w:position w:val="-12"/>
        </w:rPr>
        <w:object w:dxaOrig="1219" w:dyaOrig="360">
          <v:shape id="_x0000_i1356" type="#_x0000_t75" style="width:60.75pt;height:18.15pt" o:ole="">
            <v:imagedata r:id="rId674" o:title=""/>
          </v:shape>
          <o:OLEObject Type="Embed" ProgID="Equation.DSMT4" ShapeID="_x0000_i1356" DrawAspect="Content" ObjectID="_1675158641" r:id="rId675"/>
        </w:object>
      </w:r>
      <w:r w:rsidRPr="003A45D1">
        <w:t>=</w:t>
      </w:r>
      <w:r w:rsidR="00261041" w:rsidRPr="00261041">
        <w:rPr>
          <w:position w:val="-12"/>
        </w:rPr>
        <w:object w:dxaOrig="1200" w:dyaOrig="380">
          <v:shape id="_x0000_i1357" type="#_x0000_t75" style="width:60.1pt;height:18.8pt" o:ole="">
            <v:imagedata r:id="rId676" o:title=""/>
          </v:shape>
          <o:OLEObject Type="Embed" ProgID="Equation.DSMT4" ShapeID="_x0000_i1357" DrawAspect="Content" ObjectID="_1675158642" r:id="rId677"/>
        </w:object>
      </w:r>
      <w:r w:rsidRPr="003A45D1">
        <w:t>0</w:t>
      </w:r>
      <w:r w:rsidRPr="003A45D1">
        <w:rPr>
          <w:rFonts w:hAnsi="宋体"/>
        </w:rPr>
        <w:t>，得</w:t>
      </w:r>
      <w:r w:rsidR="00261041" w:rsidRPr="00261041">
        <w:rPr>
          <w:position w:val="-12"/>
        </w:rPr>
        <w:object w:dxaOrig="1320" w:dyaOrig="360">
          <v:shape id="_x0000_i1358" type="#_x0000_t75" style="width:65.75pt;height:18.15pt" o:ole="">
            <v:imagedata r:id="rId678" o:title=""/>
          </v:shape>
          <o:OLEObject Type="Embed" ProgID="Equation.DSMT4" ShapeID="_x0000_i1358" DrawAspect="Content" ObjectID="_1675158643" r:id="rId679"/>
        </w:object>
      </w:r>
      <w:r w:rsidR="00A36417">
        <w:rPr>
          <w:rFonts w:hAnsi="宋体" w:hint="eastAsia"/>
        </w:rPr>
        <w:t>,</w:t>
      </w:r>
      <w:r w:rsidR="00261041" w:rsidRPr="00261041">
        <w:rPr>
          <w:position w:val="-12"/>
        </w:rPr>
        <w:object w:dxaOrig="680" w:dyaOrig="360">
          <v:shape id="_x0000_i1359" type="#_x0000_t75" style="width:33.8pt;height:18.15pt" o:ole="">
            <v:imagedata r:id="rId680" o:title=""/>
          </v:shape>
          <o:OLEObject Type="Embed" ProgID="Equation.DSMT4" ShapeID="_x0000_i1359" DrawAspect="Content" ObjectID="_1675158644" r:id="rId681"/>
        </w:object>
      </w:r>
      <w:r w:rsidR="00A36417">
        <w:rPr>
          <w:rFonts w:hint="eastAsia"/>
        </w:rPr>
        <w:t>（</w:t>
      </w:r>
      <w:r w:rsidR="00261041" w:rsidRPr="00025957">
        <w:rPr>
          <w:position w:val="-4"/>
        </w:rPr>
        <w:object w:dxaOrig="200" w:dyaOrig="260">
          <v:shape id="_x0000_i1360" type="#_x0000_t75" style="width:10pt;height:13.15pt" o:ole="">
            <v:imagedata r:id="rId682" o:title=""/>
          </v:shape>
          <o:OLEObject Type="Embed" ProgID="Equation.DSMT4" ShapeID="_x0000_i1360" DrawAspect="Content" ObjectID="_1675158645" r:id="rId683"/>
        </w:object>
      </w:r>
      <w:r w:rsidRPr="003A45D1">
        <w:rPr>
          <w:rFonts w:hAnsi="宋体"/>
        </w:rPr>
        <w:t>为任意常数</w:t>
      </w:r>
      <w:r w:rsidR="00A36417">
        <w:rPr>
          <w:rFonts w:hAnsi="宋体" w:hint="eastAsia"/>
        </w:rPr>
        <w:t>）</w:t>
      </w:r>
      <w:r w:rsidR="00A36417">
        <w:rPr>
          <w:rFonts w:hint="eastAsia"/>
        </w:rPr>
        <w:t>．</w:t>
      </w:r>
      <w:r w:rsidRPr="003A45D1">
        <w:rPr>
          <w:rFonts w:hAnsi="宋体"/>
        </w:rPr>
        <w:t>从而所求解为：</w:t>
      </w:r>
    </w:p>
    <w:p w:rsidR="00CA1D5B" w:rsidRPr="003A45D1" w:rsidRDefault="00261041" w:rsidP="00A36417">
      <w:pPr>
        <w:ind w:leftChars="400" w:left="960"/>
        <w:jc w:val="center"/>
      </w:pPr>
      <w:r w:rsidRPr="00261041">
        <w:rPr>
          <w:position w:val="-50"/>
        </w:rPr>
        <w:object w:dxaOrig="4900" w:dyaOrig="1120">
          <v:shape id="_x0000_i1361" type="#_x0000_t75" style="width:244.8pt;height:55.7pt" o:ole="">
            <v:imagedata r:id="rId684" o:title=""/>
          </v:shape>
          <o:OLEObject Type="Embed" ProgID="Equation.DSMT4" ShapeID="_x0000_i1361" DrawAspect="Content" ObjectID="_1675158646" r:id="rId685"/>
        </w:object>
      </w:r>
    </w:p>
    <w:p w:rsidR="00CA1D5B" w:rsidRPr="003A45D1" w:rsidRDefault="00CA1D5B" w:rsidP="00261CC9">
      <w:pPr>
        <w:ind w:leftChars="400" w:left="960"/>
      </w:pPr>
      <w:r w:rsidRPr="003A45D1">
        <w:rPr>
          <w:rFonts w:hAnsi="宋体"/>
        </w:rPr>
        <w:t>其中</w:t>
      </w:r>
      <w:r w:rsidR="00261041" w:rsidRPr="00261041">
        <w:rPr>
          <w:position w:val="-28"/>
        </w:rPr>
        <w:object w:dxaOrig="820" w:dyaOrig="660">
          <v:shape id="_x0000_i1362" type="#_x0000_t75" style="width:40.7pt;height:33.2pt" o:ole="">
            <v:imagedata r:id="rId686" o:title=""/>
          </v:shape>
          <o:OLEObject Type="Embed" ProgID="Equation.DSMT4" ShapeID="_x0000_i1362" DrawAspect="Content" ObjectID="_1675158647" r:id="rId687"/>
        </w:object>
      </w:r>
      <w:r w:rsidRPr="003A45D1">
        <w:rPr>
          <w:rFonts w:hAnsi="宋体"/>
        </w:rPr>
        <w:t>为任意常数</w:t>
      </w:r>
      <w:r w:rsidR="00A36417">
        <w:rPr>
          <w:rFonts w:hint="eastAsia"/>
        </w:rPr>
        <w:t>．</w:t>
      </w:r>
    </w:p>
    <w:p w:rsidR="00967840" w:rsidRDefault="00967840" w:rsidP="00E9210C">
      <w:pPr>
        <w:rPr>
          <w:rFonts w:hAnsi="宋体"/>
          <w:bCs/>
        </w:rPr>
      </w:pPr>
    </w:p>
    <w:p w:rsidR="00967840" w:rsidRDefault="00967840" w:rsidP="00E9210C">
      <w:pPr>
        <w:rPr>
          <w:rFonts w:hAnsi="宋体"/>
          <w:bCs/>
        </w:rPr>
      </w:pPr>
    </w:p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21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9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2211BB">
      <w:pPr>
        <w:ind w:leftChars="200" w:left="480"/>
      </w:pPr>
      <w:r w:rsidRPr="00886E53">
        <w:rPr>
          <w:rFonts w:hAnsi="宋体"/>
        </w:rPr>
        <w:t>已知</w:t>
      </w:r>
      <w:r w:rsidR="00261041" w:rsidRPr="00261041">
        <w:rPr>
          <w:position w:val="-6"/>
        </w:rPr>
        <w:object w:dxaOrig="180" w:dyaOrig="279">
          <v:shape id="_x0000_i1363" type="#_x0000_t75" style="width:8.75pt;height:13.75pt" o:ole="">
            <v:imagedata r:id="rId688" o:title=""/>
          </v:shape>
          <o:OLEObject Type="Embed" ProgID="Equation.DSMT4" ShapeID="_x0000_i1363" DrawAspect="Content" ObjectID="_1675158648" r:id="rId689"/>
        </w:object>
      </w:r>
      <w:r w:rsidRPr="00886E53">
        <w:rPr>
          <w:rFonts w:hAnsi="宋体"/>
        </w:rPr>
        <w:t>阶矩阵</w:t>
      </w:r>
      <w:r w:rsidR="00261041" w:rsidRPr="00025957">
        <w:rPr>
          <w:position w:val="-4"/>
        </w:rPr>
        <w:object w:dxaOrig="220" w:dyaOrig="260">
          <v:shape id="_x0000_i1364" type="#_x0000_t75" style="width:11.25pt;height:13.15pt" o:ole="">
            <v:imagedata r:id="rId690" o:title=""/>
          </v:shape>
          <o:OLEObject Type="Embed" ProgID="Equation.DSMT4" ShapeID="_x0000_i1364" DrawAspect="Content" ObjectID="_1675158649" r:id="rId691"/>
        </w:object>
      </w:r>
      <w:r w:rsidRPr="00886E53">
        <w:rPr>
          <w:rFonts w:hAnsi="宋体"/>
        </w:rPr>
        <w:t>的第一行是</w:t>
      </w:r>
      <w:r w:rsidR="00261041" w:rsidRPr="00261041">
        <w:rPr>
          <w:position w:val="-10"/>
        </w:rPr>
        <w:object w:dxaOrig="740" w:dyaOrig="320">
          <v:shape id="_x0000_i1365" type="#_x0000_t75" style="width:36.95pt;height:16.3pt" o:ole="">
            <v:imagedata r:id="rId692" o:title=""/>
          </v:shape>
          <o:OLEObject Type="Embed" ProgID="Equation.DSMT4" ShapeID="_x0000_i1365" DrawAspect="Content" ObjectID="_1675158650" r:id="rId693"/>
        </w:object>
      </w:r>
      <w:r w:rsidR="002211BB">
        <w:rPr>
          <w:rFonts w:hint="eastAsia"/>
        </w:rPr>
        <w:t>，</w:t>
      </w:r>
      <w:r w:rsidR="00261041" w:rsidRPr="00261041">
        <w:rPr>
          <w:position w:val="-8"/>
        </w:rPr>
        <w:object w:dxaOrig="580" w:dyaOrig="300">
          <v:shape id="_x0000_i1366" type="#_x0000_t75" style="width:28.8pt;height:15.05pt" o:ole="">
            <v:imagedata r:id="rId694" o:title=""/>
          </v:shape>
          <o:OLEObject Type="Embed" ProgID="Equation.DSMT4" ShapeID="_x0000_i1366" DrawAspect="Content" ObjectID="_1675158651" r:id="rId695"/>
        </w:object>
      </w:r>
      <w:r w:rsidRPr="00886E53">
        <w:rPr>
          <w:rFonts w:hAnsi="宋体"/>
        </w:rPr>
        <w:t>不全为零，矩阵</w:t>
      </w:r>
      <w:r w:rsidR="00261041" w:rsidRPr="00261041">
        <w:rPr>
          <w:position w:val="-50"/>
        </w:rPr>
        <w:object w:dxaOrig="1500" w:dyaOrig="1120">
          <v:shape id="_x0000_i1367" type="#_x0000_t75" style="width:75.15pt;height:55.7pt" o:ole="">
            <v:imagedata r:id="rId696" o:title=""/>
          </v:shape>
          <o:OLEObject Type="Embed" ProgID="Equation.DSMT4" ShapeID="_x0000_i1367" DrawAspect="Content" ObjectID="_1675158652" r:id="rId697"/>
        </w:object>
      </w:r>
      <w:r w:rsidR="002211BB">
        <w:rPr>
          <w:rFonts w:hAnsi="宋体" w:hint="eastAsia"/>
        </w:rPr>
        <w:t>（</w:t>
      </w:r>
      <w:r w:rsidR="00261041" w:rsidRPr="00025957">
        <w:rPr>
          <w:position w:val="-4"/>
        </w:rPr>
        <w:object w:dxaOrig="200" w:dyaOrig="260">
          <v:shape id="_x0000_i1368" type="#_x0000_t75" style="width:10pt;height:13.15pt" o:ole="">
            <v:imagedata r:id="rId698" o:title=""/>
          </v:shape>
          <o:OLEObject Type="Embed" ProgID="Equation.DSMT4" ShapeID="_x0000_i1368" DrawAspect="Content" ObjectID="_1675158653" r:id="rId699"/>
        </w:object>
      </w:r>
      <w:r w:rsidRPr="00886E53">
        <w:rPr>
          <w:rFonts w:hAnsi="宋体"/>
        </w:rPr>
        <w:t>为常数</w:t>
      </w:r>
      <w:r w:rsidR="002211BB">
        <w:rPr>
          <w:rFonts w:hAnsi="宋体" w:hint="eastAsia"/>
        </w:rPr>
        <w:t>）</w:t>
      </w:r>
      <w:r w:rsidRPr="00886E53">
        <w:rPr>
          <w:rFonts w:hAnsi="宋体"/>
        </w:rPr>
        <w:t>，且</w:t>
      </w:r>
      <w:r w:rsidR="00261041" w:rsidRPr="00261041">
        <w:rPr>
          <w:position w:val="-6"/>
        </w:rPr>
        <w:object w:dxaOrig="720" w:dyaOrig="279">
          <v:shape id="_x0000_i1369" type="#_x0000_t75" style="width:36.3pt;height:13.75pt" o:ole="">
            <v:imagedata r:id="rId700" o:title=""/>
          </v:shape>
          <o:OLEObject Type="Embed" ProgID="Equation.DSMT4" ShapeID="_x0000_i1369" DrawAspect="Content" ObjectID="_1675158654" r:id="rId701"/>
        </w:object>
      </w:r>
      <w:r w:rsidRPr="00886E53">
        <w:t xml:space="preserve">, </w:t>
      </w:r>
      <w:r w:rsidRPr="00886E53">
        <w:rPr>
          <w:rFonts w:hAnsi="宋体"/>
        </w:rPr>
        <w:t>求线性方程组</w:t>
      </w:r>
      <w:r w:rsidR="00261041" w:rsidRPr="00261041">
        <w:rPr>
          <w:position w:val="-6"/>
        </w:rPr>
        <w:object w:dxaOrig="700" w:dyaOrig="279">
          <v:shape id="_x0000_i1370" type="#_x0000_t75" style="width:35.05pt;height:13.75pt" o:ole="">
            <v:imagedata r:id="rId702" o:title=""/>
          </v:shape>
          <o:OLEObject Type="Embed" ProgID="Equation.DSMT4" ShapeID="_x0000_i1370" DrawAspect="Content" ObjectID="_1675158655" r:id="rId703"/>
        </w:object>
      </w:r>
      <w:r w:rsidRPr="00886E53">
        <w:rPr>
          <w:rFonts w:hAnsi="宋体"/>
        </w:rPr>
        <w:t>的通解</w:t>
      </w:r>
      <w:r w:rsidRPr="00886E53">
        <w:t>.</w:t>
      </w:r>
    </w:p>
    <w:p w:rsidR="002507F1" w:rsidRDefault="002507F1" w:rsidP="002507F1">
      <w:pPr>
        <w:rPr>
          <w:bCs/>
        </w:rPr>
      </w:pPr>
    </w:p>
    <w:p w:rsidR="00CA1D5B" w:rsidRPr="003A45D1" w:rsidRDefault="002507F1" w:rsidP="002507F1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A1D5B" w:rsidRPr="003A45D1">
        <w:rPr>
          <w:rFonts w:hAnsi="宋体"/>
        </w:rPr>
        <w:t>由</w:t>
      </w:r>
      <w:r w:rsidR="00261041" w:rsidRPr="00261041">
        <w:rPr>
          <w:position w:val="-6"/>
        </w:rPr>
        <w:object w:dxaOrig="720" w:dyaOrig="279">
          <v:shape id="_x0000_i1371" type="#_x0000_t75" style="width:36.3pt;height:13.75pt" o:ole="">
            <v:imagedata r:id="rId704" o:title=""/>
          </v:shape>
          <o:OLEObject Type="Embed" ProgID="Equation.DSMT4" ShapeID="_x0000_i1371" DrawAspect="Content" ObjectID="_1675158656" r:id="rId705"/>
        </w:object>
      </w:r>
      <w:r w:rsidR="00CA1D5B" w:rsidRPr="003A45D1">
        <w:rPr>
          <w:rFonts w:hAnsi="宋体"/>
        </w:rPr>
        <w:t>知，</w:t>
      </w:r>
      <w:r w:rsidR="00261041" w:rsidRPr="00025957">
        <w:rPr>
          <w:position w:val="-4"/>
        </w:rPr>
        <w:object w:dxaOrig="220" w:dyaOrig="260">
          <v:shape id="_x0000_i1372" type="#_x0000_t75" style="width:11.25pt;height:13.15pt" o:ole="">
            <v:imagedata r:id="rId706" o:title=""/>
          </v:shape>
          <o:OLEObject Type="Embed" ProgID="Equation.DSMT4" ShapeID="_x0000_i1372" DrawAspect="Content" ObjectID="_1675158657" r:id="rId707"/>
        </w:object>
      </w:r>
      <w:r w:rsidR="00CA1D5B" w:rsidRPr="003A45D1">
        <w:rPr>
          <w:rFonts w:hAnsi="宋体"/>
        </w:rPr>
        <w:t>的每一列均为</w:t>
      </w:r>
      <w:r w:rsidR="00261041" w:rsidRPr="00261041">
        <w:rPr>
          <w:position w:val="-6"/>
        </w:rPr>
        <w:object w:dxaOrig="700" w:dyaOrig="279">
          <v:shape id="_x0000_i1373" type="#_x0000_t75" style="width:35.05pt;height:13.75pt" o:ole="">
            <v:imagedata r:id="rId708" o:title=""/>
          </v:shape>
          <o:OLEObject Type="Embed" ProgID="Equation.DSMT4" ShapeID="_x0000_i1373" DrawAspect="Content" ObjectID="_1675158658" r:id="rId709"/>
        </w:object>
      </w:r>
      <w:r w:rsidR="00CA1D5B" w:rsidRPr="003A45D1">
        <w:rPr>
          <w:rFonts w:hAnsi="宋体"/>
        </w:rPr>
        <w:t>的解，且</w:t>
      </w:r>
      <w:r w:rsidR="00261041" w:rsidRPr="00261041">
        <w:rPr>
          <w:position w:val="-10"/>
        </w:rPr>
        <w:object w:dxaOrig="1480" w:dyaOrig="320">
          <v:shape id="_x0000_i1374" type="#_x0000_t75" style="width:73.9pt;height:16.3pt" o:ole="">
            <v:imagedata r:id="rId710" o:title=""/>
          </v:shape>
          <o:OLEObject Type="Embed" ProgID="Equation.DSMT4" ShapeID="_x0000_i1374" DrawAspect="Content" ObjectID="_1675158659" r:id="rId711"/>
        </w:object>
      </w:r>
      <w:r w:rsidR="00114BA5">
        <w:rPr>
          <w:rFonts w:hint="eastAsia"/>
        </w:rPr>
        <w:t>．</w:t>
      </w:r>
    </w:p>
    <w:p w:rsidR="00CA1D5B" w:rsidRPr="003A45D1" w:rsidRDefault="00CA1D5B" w:rsidP="00114BA5">
      <w:pPr>
        <w:ind w:leftChars="200" w:left="960" w:hangingChars="200" w:hanging="480"/>
      </w:pPr>
      <w:r w:rsidRPr="003A45D1">
        <w:t xml:space="preserve">(1) </w:t>
      </w:r>
      <w:r w:rsidRPr="003A45D1">
        <w:rPr>
          <w:rFonts w:hAnsi="宋体"/>
        </w:rPr>
        <w:t>若</w:t>
      </w:r>
      <w:r w:rsidR="00261041" w:rsidRPr="00261041">
        <w:rPr>
          <w:position w:val="-6"/>
        </w:rPr>
        <w:object w:dxaOrig="560" w:dyaOrig="279">
          <v:shape id="_x0000_i1375" type="#_x0000_t75" style="width:28.15pt;height:13.75pt" o:ole="">
            <v:imagedata r:id="rId712" o:title=""/>
          </v:shape>
          <o:OLEObject Type="Embed" ProgID="Equation.DSMT4" ShapeID="_x0000_i1375" DrawAspect="Content" ObjectID="_1675158660" r:id="rId713"/>
        </w:object>
      </w:r>
      <w:r w:rsidR="00114BA5">
        <w:rPr>
          <w:rFonts w:hint="eastAsia"/>
        </w:rPr>
        <w:t>，</w:t>
      </w:r>
      <w:r w:rsidRPr="003A45D1">
        <w:rPr>
          <w:rFonts w:hAnsi="宋体"/>
        </w:rPr>
        <w:t>则</w:t>
      </w:r>
      <w:r w:rsidR="00261041" w:rsidRPr="00261041">
        <w:rPr>
          <w:position w:val="-10"/>
        </w:rPr>
        <w:object w:dxaOrig="840" w:dyaOrig="320">
          <v:shape id="_x0000_i1376" type="#_x0000_t75" style="width:41.95pt;height:16.3pt" o:ole="">
            <v:imagedata r:id="rId714" o:title=""/>
          </v:shape>
          <o:OLEObject Type="Embed" ProgID="Equation.DSMT4" ShapeID="_x0000_i1376" DrawAspect="Content" ObjectID="_1675158661" r:id="rId715"/>
        </w:object>
      </w:r>
      <w:r w:rsidRPr="003A45D1">
        <w:rPr>
          <w:rFonts w:hAnsi="宋体"/>
        </w:rPr>
        <w:t>，于是</w:t>
      </w:r>
      <w:r w:rsidR="00261041" w:rsidRPr="00261041">
        <w:rPr>
          <w:position w:val="-10"/>
        </w:rPr>
        <w:object w:dxaOrig="840" w:dyaOrig="320">
          <v:shape id="_x0000_i1377" type="#_x0000_t75" style="width:41.95pt;height:16.3pt" o:ole="">
            <v:imagedata r:id="rId716" o:title=""/>
          </v:shape>
          <o:OLEObject Type="Embed" ProgID="Equation.DSMT4" ShapeID="_x0000_i1377" DrawAspect="Content" ObjectID="_1675158662" r:id="rId717"/>
        </w:object>
      </w:r>
      <w:r w:rsidR="00114BA5">
        <w:rPr>
          <w:rFonts w:hint="eastAsia"/>
        </w:rPr>
        <w:t>．</w:t>
      </w:r>
      <w:r w:rsidR="00114BA5">
        <w:rPr>
          <w:rFonts w:hAnsi="宋体" w:hint="eastAsia"/>
        </w:rPr>
        <w:t>记</w:t>
      </w:r>
      <w:r w:rsidR="00261041" w:rsidRPr="00261041">
        <w:rPr>
          <w:position w:val="-12"/>
        </w:rPr>
        <w:object w:dxaOrig="1500" w:dyaOrig="360">
          <v:shape id="_x0000_i1378" type="#_x0000_t75" style="width:75.15pt;height:18.15pt" o:ole="">
            <v:imagedata r:id="rId718" o:title=""/>
          </v:shape>
          <o:OLEObject Type="Embed" ProgID="Equation.DSMT4" ShapeID="_x0000_i1378" DrawAspect="Content" ObjectID="_1675158663" r:id="rId719"/>
        </w:object>
      </w:r>
      <w:r w:rsidR="00114BA5">
        <w:rPr>
          <w:rFonts w:hAnsi="宋体" w:hint="eastAsia"/>
        </w:rPr>
        <w:t>，则</w:t>
      </w:r>
      <w:r w:rsidR="00261041" w:rsidRPr="00261041">
        <w:rPr>
          <w:position w:val="-12"/>
        </w:rPr>
        <w:object w:dxaOrig="600" w:dyaOrig="360">
          <v:shape id="_x0000_i1379" type="#_x0000_t75" style="width:30.05pt;height:18.15pt" o:ole="">
            <v:imagedata r:id="rId720" o:title=""/>
          </v:shape>
          <o:OLEObject Type="Embed" ProgID="Equation.DSMT4" ShapeID="_x0000_i1379" DrawAspect="Content" ObjectID="_1675158664" r:id="rId721"/>
        </w:object>
      </w:r>
      <w:r w:rsidRPr="003A45D1">
        <w:rPr>
          <w:rFonts w:hAnsi="宋体"/>
        </w:rPr>
        <w:t>是方程组的解且线性无关，可作为其基础解系，故</w:t>
      </w:r>
      <w:r w:rsidR="00261041" w:rsidRPr="00261041">
        <w:rPr>
          <w:position w:val="-6"/>
        </w:rPr>
        <w:object w:dxaOrig="700" w:dyaOrig="279">
          <v:shape id="_x0000_i1380" type="#_x0000_t75" style="width:35.05pt;height:13.75pt" o:ole="">
            <v:imagedata r:id="rId722" o:title=""/>
          </v:shape>
          <o:OLEObject Type="Embed" ProgID="Equation.DSMT4" ShapeID="_x0000_i1380" DrawAspect="Content" ObjectID="_1675158665" r:id="rId723"/>
        </w:object>
      </w:r>
      <w:r w:rsidRPr="003A45D1">
        <w:rPr>
          <w:rFonts w:hAnsi="宋体"/>
        </w:rPr>
        <w:t>的通解为：</w:t>
      </w:r>
    </w:p>
    <w:p w:rsidR="00CA1D5B" w:rsidRPr="003A45D1" w:rsidRDefault="00261041" w:rsidP="00FF5D2B">
      <w:pPr>
        <w:ind w:leftChars="200" w:left="840" w:hangingChars="150" w:hanging="360"/>
        <w:jc w:val="center"/>
      </w:pPr>
      <w:r w:rsidRPr="00261041">
        <w:rPr>
          <w:position w:val="-50"/>
        </w:rPr>
        <w:object w:dxaOrig="4099" w:dyaOrig="1120">
          <v:shape id="_x0000_i1381" type="#_x0000_t75" style="width:204.75pt;height:55.7pt" o:ole="">
            <v:imagedata r:id="rId724" o:title=""/>
          </v:shape>
          <o:OLEObject Type="Embed" ProgID="Equation.DSMT4" ShapeID="_x0000_i1381" DrawAspect="Content" ObjectID="_1675158666" r:id="rId725"/>
        </w:object>
      </w:r>
    </w:p>
    <w:p w:rsidR="00CA1D5B" w:rsidRPr="003A45D1" w:rsidRDefault="00CA1D5B" w:rsidP="00114BA5">
      <w:pPr>
        <w:ind w:leftChars="200" w:left="960" w:hangingChars="200" w:hanging="480"/>
      </w:pPr>
      <w:r w:rsidRPr="003A45D1">
        <w:t xml:space="preserve">(2) </w:t>
      </w:r>
      <w:r w:rsidRPr="003A45D1">
        <w:rPr>
          <w:rFonts w:hAnsi="宋体"/>
        </w:rPr>
        <w:t>若</w:t>
      </w:r>
      <w:r w:rsidR="00261041" w:rsidRPr="00261041">
        <w:rPr>
          <w:position w:val="-6"/>
        </w:rPr>
        <w:object w:dxaOrig="560" w:dyaOrig="279">
          <v:shape id="_x0000_i1382" type="#_x0000_t75" style="width:28.15pt;height:13.75pt" o:ole="">
            <v:imagedata r:id="rId726" o:title=""/>
          </v:shape>
          <o:OLEObject Type="Embed" ProgID="Equation.DSMT4" ShapeID="_x0000_i1382" DrawAspect="Content" ObjectID="_1675158667" r:id="rId727"/>
        </w:object>
      </w:r>
      <w:r w:rsidRPr="003A45D1">
        <w:rPr>
          <w:rFonts w:hAnsi="宋体"/>
        </w:rPr>
        <w:t>，则</w:t>
      </w:r>
      <w:r w:rsidR="00261041" w:rsidRPr="00261041">
        <w:rPr>
          <w:position w:val="-10"/>
        </w:rPr>
        <w:object w:dxaOrig="499" w:dyaOrig="320">
          <v:shape id="_x0000_i1383" type="#_x0000_t75" style="width:25.05pt;height:16.3pt" o:ole="">
            <v:imagedata r:id="rId728" o:title=""/>
          </v:shape>
          <o:OLEObject Type="Embed" ProgID="Equation.DSMT4" ShapeID="_x0000_i1383" DrawAspect="Content" ObjectID="_1675158668" r:id="rId729"/>
        </w:object>
      </w:r>
      <w:r w:rsidR="00114BA5">
        <w:t>=1</w:t>
      </w:r>
      <w:r w:rsidR="00114BA5">
        <w:rPr>
          <w:rFonts w:hint="eastAsia"/>
        </w:rPr>
        <w:t>，</w:t>
      </w:r>
      <w:r w:rsidR="00114BA5">
        <w:rPr>
          <w:rFonts w:hAnsi="宋体" w:hint="eastAsia"/>
        </w:rPr>
        <w:t>于是</w:t>
      </w:r>
      <w:r w:rsidR="00261041" w:rsidRPr="00261041">
        <w:rPr>
          <w:position w:val="-10"/>
        </w:rPr>
        <w:object w:dxaOrig="840" w:dyaOrig="320">
          <v:shape id="_x0000_i1384" type="#_x0000_t75" style="width:41.95pt;height:16.3pt" o:ole="">
            <v:imagedata r:id="rId730" o:title=""/>
          </v:shape>
          <o:OLEObject Type="Embed" ProgID="Equation.DSMT4" ShapeID="_x0000_i1384" DrawAspect="Content" ObjectID="_1675158669" r:id="rId731"/>
        </w:object>
      </w:r>
      <w:r w:rsidRPr="003A45D1">
        <w:rPr>
          <w:rFonts w:hAnsi="宋体"/>
        </w:rPr>
        <w:t>或</w:t>
      </w:r>
      <w:r w:rsidR="00261041" w:rsidRPr="00261041">
        <w:rPr>
          <w:position w:val="-10"/>
        </w:rPr>
        <w:object w:dxaOrig="840" w:dyaOrig="320">
          <v:shape id="_x0000_i1385" type="#_x0000_t75" style="width:41.95pt;height:16.3pt" o:ole="">
            <v:imagedata r:id="rId732" o:title=""/>
          </v:shape>
          <o:OLEObject Type="Embed" ProgID="Equation.DSMT4" ShapeID="_x0000_i1385" DrawAspect="Content" ObjectID="_1675158670" r:id="rId733"/>
        </w:object>
      </w:r>
      <w:r w:rsidR="00114BA5">
        <w:rPr>
          <w:rFonts w:hint="eastAsia"/>
        </w:rPr>
        <w:t>．</w:t>
      </w:r>
    </w:p>
    <w:p w:rsidR="00114BA5" w:rsidRDefault="00CA1D5B" w:rsidP="00114BA5">
      <w:pPr>
        <w:ind w:leftChars="400" w:left="1320" w:hangingChars="150" w:hanging="360"/>
        <w:rPr>
          <w:rFonts w:hAnsi="宋体"/>
        </w:rPr>
      </w:pPr>
      <w:r w:rsidRPr="003A45D1">
        <w:rPr>
          <w:rFonts w:hAnsi="宋体"/>
        </w:rPr>
        <w:t>①</w:t>
      </w:r>
      <w:r w:rsidR="00114BA5">
        <w:rPr>
          <w:rFonts w:hAnsi="宋体" w:hint="eastAsia"/>
        </w:rPr>
        <w:t xml:space="preserve"> </w:t>
      </w:r>
      <w:r w:rsidRPr="003A45D1">
        <w:rPr>
          <w:rFonts w:hAnsi="宋体"/>
        </w:rPr>
        <w:t>若</w:t>
      </w:r>
      <w:r w:rsidR="00261041" w:rsidRPr="00261041">
        <w:rPr>
          <w:position w:val="-10"/>
        </w:rPr>
        <w:object w:dxaOrig="840" w:dyaOrig="320">
          <v:shape id="_x0000_i1386" type="#_x0000_t75" style="width:41.95pt;height:16.3pt" o:ole="">
            <v:imagedata r:id="rId734" o:title=""/>
          </v:shape>
          <o:OLEObject Type="Embed" ProgID="Equation.DSMT4" ShapeID="_x0000_i1386" DrawAspect="Content" ObjectID="_1675158671" r:id="rId735"/>
        </w:object>
      </w:r>
      <w:r w:rsidRPr="003A45D1">
        <w:t xml:space="preserve">, </w:t>
      </w:r>
      <w:r w:rsidRPr="003A45D1">
        <w:rPr>
          <w:rFonts w:hAnsi="宋体"/>
        </w:rPr>
        <w:t>则方程组的基础解系由一个线性无关的解组成，</w:t>
      </w:r>
      <w:r w:rsidR="00261041" w:rsidRPr="00261041">
        <w:rPr>
          <w:position w:val="-12"/>
        </w:rPr>
        <w:object w:dxaOrig="300" w:dyaOrig="360">
          <v:shape id="_x0000_i1387" type="#_x0000_t75" style="width:15.05pt;height:18.15pt" o:ole="">
            <v:imagedata r:id="rId736" o:title=""/>
          </v:shape>
          <o:OLEObject Type="Embed" ProgID="Equation.DSMT4" ShapeID="_x0000_i1387" DrawAspect="Content" ObjectID="_1675158672" r:id="rId737"/>
        </w:object>
      </w:r>
      <w:r w:rsidRPr="003A45D1">
        <w:rPr>
          <w:rFonts w:hAnsi="宋体"/>
        </w:rPr>
        <w:t>是方程组</w:t>
      </w:r>
      <w:r w:rsidR="00261041" w:rsidRPr="00261041">
        <w:rPr>
          <w:position w:val="-6"/>
        </w:rPr>
        <w:object w:dxaOrig="700" w:dyaOrig="279">
          <v:shape id="_x0000_i1388" type="#_x0000_t75" style="width:35.05pt;height:13.75pt" o:ole="">
            <v:imagedata r:id="rId738" o:title=""/>
          </v:shape>
          <o:OLEObject Type="Embed" ProgID="Equation.DSMT4" ShapeID="_x0000_i1388" DrawAspect="Content" ObjectID="_1675158673" r:id="rId739"/>
        </w:object>
      </w:r>
      <w:r w:rsidRPr="003A45D1">
        <w:rPr>
          <w:rFonts w:hAnsi="宋体"/>
        </w:rPr>
        <w:t>的基础解系，则</w:t>
      </w:r>
      <w:r w:rsidR="00261041" w:rsidRPr="00261041">
        <w:rPr>
          <w:position w:val="-6"/>
        </w:rPr>
        <w:object w:dxaOrig="700" w:dyaOrig="279">
          <v:shape id="_x0000_i1389" type="#_x0000_t75" style="width:35.05pt;height:13.75pt" o:ole="">
            <v:imagedata r:id="rId740" o:title=""/>
          </v:shape>
          <o:OLEObject Type="Embed" ProgID="Equation.DSMT4" ShapeID="_x0000_i1389" DrawAspect="Content" ObjectID="_1675158674" r:id="rId741"/>
        </w:object>
      </w:r>
      <w:r w:rsidRPr="003A45D1">
        <w:rPr>
          <w:rFonts w:hAnsi="宋体"/>
        </w:rPr>
        <w:t>的通解为：</w:t>
      </w:r>
    </w:p>
    <w:p w:rsidR="00CA1D5B" w:rsidRPr="003A45D1" w:rsidRDefault="00261041" w:rsidP="00FF5D2B">
      <w:pPr>
        <w:ind w:leftChars="200" w:left="840" w:hangingChars="150" w:hanging="360"/>
        <w:jc w:val="center"/>
      </w:pPr>
      <w:r w:rsidRPr="00261041">
        <w:rPr>
          <w:position w:val="-50"/>
        </w:rPr>
        <w:object w:dxaOrig="2940" w:dyaOrig="1120">
          <v:shape id="_x0000_i1390" type="#_x0000_t75" style="width:147.15pt;height:55.7pt" o:ole="">
            <v:imagedata r:id="rId742" o:title=""/>
          </v:shape>
          <o:OLEObject Type="Embed" ProgID="Equation.DSMT4" ShapeID="_x0000_i1390" DrawAspect="Content" ObjectID="_1675158675" r:id="rId743"/>
        </w:object>
      </w:r>
    </w:p>
    <w:p w:rsidR="00114BA5" w:rsidRDefault="00CA1D5B" w:rsidP="00FF5D2B">
      <w:pPr>
        <w:ind w:leftChars="400" w:left="1320" w:hangingChars="150" w:hanging="360"/>
        <w:rPr>
          <w:rFonts w:hAnsi="宋体"/>
        </w:rPr>
      </w:pPr>
      <w:r w:rsidRPr="003A45D1">
        <w:rPr>
          <w:rFonts w:hAnsi="宋体"/>
        </w:rPr>
        <w:t>②</w:t>
      </w:r>
      <w:r w:rsidR="00114BA5">
        <w:rPr>
          <w:rFonts w:hAnsi="宋体" w:hint="eastAsia"/>
        </w:rPr>
        <w:t xml:space="preserve"> </w:t>
      </w:r>
      <w:r w:rsidRPr="003A45D1">
        <w:rPr>
          <w:rFonts w:hAnsi="宋体"/>
        </w:rPr>
        <w:t>若</w:t>
      </w:r>
      <w:r w:rsidR="00261041" w:rsidRPr="00261041">
        <w:rPr>
          <w:position w:val="-10"/>
        </w:rPr>
        <w:object w:dxaOrig="840" w:dyaOrig="320">
          <v:shape id="_x0000_i1391" type="#_x0000_t75" style="width:41.95pt;height:16.3pt" o:ole="">
            <v:imagedata r:id="rId744" o:title=""/>
          </v:shape>
          <o:OLEObject Type="Embed" ProgID="Equation.DSMT4" ShapeID="_x0000_i1391" DrawAspect="Content" ObjectID="_1675158676" r:id="rId745"/>
        </w:object>
      </w:r>
      <w:r w:rsidRPr="003A45D1">
        <w:t xml:space="preserve">, </w:t>
      </w:r>
      <w:r w:rsidRPr="003A45D1">
        <w:rPr>
          <w:rFonts w:hAnsi="宋体"/>
        </w:rPr>
        <w:t>则</w:t>
      </w:r>
      <w:r w:rsidR="00261041" w:rsidRPr="00025957">
        <w:rPr>
          <w:position w:val="-4"/>
        </w:rPr>
        <w:object w:dxaOrig="220" w:dyaOrig="260">
          <v:shape id="_x0000_i1392" type="#_x0000_t75" style="width:11.25pt;height:13.15pt" o:ole="">
            <v:imagedata r:id="rId746" o:title=""/>
          </v:shape>
          <o:OLEObject Type="Embed" ProgID="Equation.DSMT4" ShapeID="_x0000_i1392" DrawAspect="Content" ObjectID="_1675158677" r:id="rId747"/>
        </w:object>
      </w:r>
      <w:r w:rsidRPr="003A45D1">
        <w:rPr>
          <w:rFonts w:hAnsi="宋体"/>
        </w:rPr>
        <w:t>的三个行向量成比例，因第</w:t>
      </w:r>
      <w:r w:rsidR="00261041" w:rsidRPr="00025957">
        <w:rPr>
          <w:position w:val="-4"/>
        </w:rPr>
        <w:object w:dxaOrig="180" w:dyaOrig="260">
          <v:shape id="_x0000_i1393" type="#_x0000_t75" style="width:8.75pt;height:13.15pt" o:ole="">
            <v:imagedata r:id="rId748" o:title=""/>
          </v:shape>
          <o:OLEObject Type="Embed" ProgID="Equation.DSMT4" ShapeID="_x0000_i1393" DrawAspect="Content" ObjectID="_1675158678" r:id="rId749"/>
        </w:object>
      </w:r>
      <w:r w:rsidRPr="003A45D1">
        <w:rPr>
          <w:rFonts w:hAnsi="宋体"/>
        </w:rPr>
        <w:t>行元素</w:t>
      </w:r>
      <w:r w:rsidR="00261041" w:rsidRPr="00261041">
        <w:rPr>
          <w:position w:val="-14"/>
        </w:rPr>
        <w:object w:dxaOrig="760" w:dyaOrig="400">
          <v:shape id="_x0000_i1394" type="#_x0000_t75" style="width:38.2pt;height:20.05pt" o:ole="">
            <v:imagedata r:id="rId750" o:title=""/>
          </v:shape>
          <o:OLEObject Type="Embed" ProgID="Equation.DSMT4" ShapeID="_x0000_i1394" DrawAspect="Content" ObjectID="_1675158679" r:id="rId751"/>
        </w:object>
      </w:r>
      <w:r w:rsidRPr="003A45D1">
        <w:rPr>
          <w:rFonts w:hAnsi="宋体"/>
        </w:rPr>
        <w:t>不全为零，不妨设</w:t>
      </w:r>
      <w:r w:rsidR="00261041" w:rsidRPr="00261041">
        <w:rPr>
          <w:position w:val="-6"/>
        </w:rPr>
        <w:object w:dxaOrig="540" w:dyaOrig="279">
          <v:shape id="_x0000_i1395" type="#_x0000_t75" style="width:26.9pt;height:13.75pt" o:ole="">
            <v:imagedata r:id="rId752" o:title=""/>
          </v:shape>
          <o:OLEObject Type="Embed" ProgID="Equation.DSMT4" ShapeID="_x0000_i1395" DrawAspect="Content" ObjectID="_1675158680" r:id="rId753"/>
        </w:object>
      </w:r>
      <w:r w:rsidRPr="003A45D1">
        <w:rPr>
          <w:rFonts w:hAnsi="宋体"/>
        </w:rPr>
        <w:t>，则</w:t>
      </w:r>
      <w:r w:rsidR="00261041" w:rsidRPr="00261041">
        <w:rPr>
          <w:position w:val="-6"/>
        </w:rPr>
        <w:object w:dxaOrig="700" w:dyaOrig="279">
          <v:shape id="_x0000_i1396" type="#_x0000_t75" style="width:35.05pt;height:13.75pt" o:ole="">
            <v:imagedata r:id="rId754" o:title=""/>
          </v:shape>
          <o:OLEObject Type="Embed" ProgID="Equation.DSMT4" ShapeID="_x0000_i1396" DrawAspect="Content" ObjectID="_1675158681" r:id="rId755"/>
        </w:object>
      </w:r>
      <w:r w:rsidRPr="003A45D1">
        <w:rPr>
          <w:rFonts w:hAnsi="宋体"/>
        </w:rPr>
        <w:t>的同解方程组为：</w:t>
      </w:r>
      <w:r w:rsidR="00261041" w:rsidRPr="00261041">
        <w:rPr>
          <w:position w:val="-12"/>
        </w:rPr>
        <w:object w:dxaOrig="1820" w:dyaOrig="360">
          <v:shape id="_x0000_i1397" type="#_x0000_t75" style="width:90.8pt;height:18.15pt" o:ole="">
            <v:imagedata r:id="rId756" o:title=""/>
          </v:shape>
          <o:OLEObject Type="Embed" ProgID="Equation.DSMT4" ShapeID="_x0000_i1397" DrawAspect="Content" ObjectID="_1675158682" r:id="rId757"/>
        </w:object>
      </w:r>
      <w:r w:rsidRPr="003A45D1">
        <w:t xml:space="preserve">, </w:t>
      </w:r>
      <w:r w:rsidRPr="003A45D1">
        <w:rPr>
          <w:rFonts w:hAnsi="宋体"/>
        </w:rPr>
        <w:t>系数矩阵的秩为</w:t>
      </w:r>
      <w:r w:rsidR="00261041" w:rsidRPr="00025957">
        <w:rPr>
          <w:position w:val="-4"/>
        </w:rPr>
        <w:object w:dxaOrig="180" w:dyaOrig="260">
          <v:shape id="_x0000_i1398" type="#_x0000_t75" style="width:8.75pt;height:13.15pt" o:ole="">
            <v:imagedata r:id="rId758" o:title=""/>
          </v:shape>
          <o:OLEObject Type="Embed" ProgID="Equation.DSMT4" ShapeID="_x0000_i1398" DrawAspect="Content" ObjectID="_1675158683" r:id="rId759"/>
        </w:object>
      </w:r>
      <w:r w:rsidRPr="003A45D1">
        <w:rPr>
          <w:rFonts w:hAnsi="宋体"/>
        </w:rPr>
        <w:t>，故基础解系由</w:t>
      </w:r>
      <w:r w:rsidR="00261041" w:rsidRPr="00025957">
        <w:rPr>
          <w:position w:val="-4"/>
        </w:rPr>
        <w:object w:dxaOrig="180" w:dyaOrig="260">
          <v:shape id="_x0000_i1399" type="#_x0000_t75" style="width:8.75pt;height:13.15pt" o:ole="">
            <v:imagedata r:id="rId760" o:title=""/>
          </v:shape>
          <o:OLEObject Type="Embed" ProgID="Equation.DSMT4" ShapeID="_x0000_i1399" DrawAspect="Content" ObjectID="_1675158684" r:id="rId761"/>
        </w:object>
      </w:r>
      <w:r w:rsidRPr="003A45D1">
        <w:rPr>
          <w:rFonts w:hAnsi="宋体"/>
        </w:rPr>
        <w:t>个线性无关解向量组成，选</w:t>
      </w:r>
      <w:r w:rsidR="00261041" w:rsidRPr="00261041">
        <w:rPr>
          <w:position w:val="-12"/>
        </w:rPr>
        <w:object w:dxaOrig="560" w:dyaOrig="360">
          <v:shape id="_x0000_i1400" type="#_x0000_t75" style="width:28.15pt;height:18.15pt" o:ole="">
            <v:imagedata r:id="rId762" o:title=""/>
          </v:shape>
          <o:OLEObject Type="Embed" ProgID="Equation.DSMT4" ShapeID="_x0000_i1400" DrawAspect="Content" ObjectID="_1675158685" r:id="rId763"/>
        </w:object>
      </w:r>
      <w:r w:rsidRPr="003A45D1">
        <w:rPr>
          <w:rFonts w:hAnsi="宋体"/>
        </w:rPr>
        <w:t>为自由未知量，分别取</w:t>
      </w:r>
      <w:r w:rsidR="00261041" w:rsidRPr="00261041">
        <w:rPr>
          <w:position w:val="-12"/>
        </w:rPr>
        <w:object w:dxaOrig="1260" w:dyaOrig="360">
          <v:shape id="_x0000_i1401" type="#_x0000_t75" style="width:63.25pt;height:18.15pt" o:ole="">
            <v:imagedata r:id="rId764" o:title=""/>
          </v:shape>
          <o:OLEObject Type="Embed" ProgID="Equation.DSMT4" ShapeID="_x0000_i1401" DrawAspect="Content" ObjectID="_1675158686" r:id="rId765"/>
        </w:object>
      </w:r>
      <w:r w:rsidRPr="003A45D1">
        <w:rPr>
          <w:rFonts w:hAnsi="宋体"/>
        </w:rPr>
        <w:t>或</w:t>
      </w:r>
      <w:r w:rsidR="00261041" w:rsidRPr="00261041">
        <w:rPr>
          <w:position w:val="-12"/>
        </w:rPr>
        <w:object w:dxaOrig="1260" w:dyaOrig="360">
          <v:shape id="_x0000_i1402" type="#_x0000_t75" style="width:63.25pt;height:18.15pt" o:ole="">
            <v:imagedata r:id="rId766" o:title=""/>
          </v:shape>
          <o:OLEObject Type="Embed" ProgID="Equation.DSMT4" ShapeID="_x0000_i1402" DrawAspect="Content" ObjectID="_1675158687" r:id="rId767"/>
        </w:object>
      </w:r>
      <w:r w:rsidRPr="003A45D1">
        <w:rPr>
          <w:rFonts w:hAnsi="宋体"/>
        </w:rPr>
        <w:t>，方程组的基础解系为</w:t>
      </w:r>
    </w:p>
    <w:p w:rsidR="00114BA5" w:rsidRDefault="00261041" w:rsidP="00FF5D2B">
      <w:pPr>
        <w:ind w:leftChars="400" w:left="1320" w:hangingChars="150" w:hanging="360"/>
        <w:jc w:val="center"/>
        <w:rPr>
          <w:rFonts w:hAnsi="宋体"/>
        </w:rPr>
      </w:pPr>
      <w:r w:rsidRPr="00261041">
        <w:rPr>
          <w:position w:val="-78"/>
        </w:rPr>
        <w:object w:dxaOrig="2000" w:dyaOrig="1680">
          <v:shape id="_x0000_i1403" type="#_x0000_t75" style="width:100.15pt;height:83.9pt" o:ole="">
            <v:imagedata r:id="rId768" o:title=""/>
          </v:shape>
          <o:OLEObject Type="Embed" ProgID="Equation.DSMT4" ShapeID="_x0000_i1403" DrawAspect="Content" ObjectID="_1675158688" r:id="rId769"/>
        </w:object>
      </w:r>
    </w:p>
    <w:p w:rsidR="00CA1D5B" w:rsidRPr="00114BA5" w:rsidRDefault="00CA1D5B" w:rsidP="00FF5D2B">
      <w:pPr>
        <w:ind w:leftChars="400" w:left="960" w:firstLineChars="150" w:firstLine="360"/>
        <w:rPr>
          <w:rFonts w:hAnsi="宋体"/>
        </w:rPr>
      </w:pPr>
      <w:r w:rsidRPr="003A45D1">
        <w:rPr>
          <w:rFonts w:hAnsi="宋体"/>
        </w:rPr>
        <w:t>则其通解为</w:t>
      </w:r>
      <w:r w:rsidR="00261041" w:rsidRPr="00261041">
        <w:rPr>
          <w:position w:val="-12"/>
        </w:rPr>
        <w:object w:dxaOrig="1420" w:dyaOrig="360">
          <v:shape id="_x0000_i1404" type="#_x0000_t75" style="width:70.75pt;height:18.15pt" o:ole="">
            <v:imagedata r:id="rId770" o:title=""/>
          </v:shape>
          <o:OLEObject Type="Embed" ProgID="Equation.DSMT4" ShapeID="_x0000_i1404" DrawAspect="Content" ObjectID="_1675158689" r:id="rId771"/>
        </w:object>
      </w:r>
      <w:r w:rsidR="00114BA5">
        <w:rPr>
          <w:rFonts w:hint="eastAsia"/>
        </w:rPr>
        <w:t>，</w:t>
      </w:r>
      <w:r w:rsidR="00261041" w:rsidRPr="00261041">
        <w:rPr>
          <w:position w:val="-12"/>
        </w:rPr>
        <w:object w:dxaOrig="560" w:dyaOrig="360">
          <v:shape id="_x0000_i1405" type="#_x0000_t75" style="width:28.15pt;height:18.15pt" o:ole="">
            <v:imagedata r:id="rId772" o:title=""/>
          </v:shape>
          <o:OLEObject Type="Embed" ProgID="Equation.DSMT4" ShapeID="_x0000_i1405" DrawAspect="Content" ObjectID="_1675158690" r:id="rId773"/>
        </w:object>
      </w:r>
      <w:r w:rsidR="00114BA5">
        <w:rPr>
          <w:rFonts w:hint="eastAsia"/>
        </w:rPr>
        <w:t>为任意常数．</w:t>
      </w:r>
    </w:p>
    <w:p w:rsidR="00CA1D5B" w:rsidRDefault="00CA1D5B" w:rsidP="00CA1D5B"/>
    <w:p w:rsidR="00EA7FB7" w:rsidRPr="003A45D1" w:rsidRDefault="00EA7FB7" w:rsidP="00CA1D5B"/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22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9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1411D2" w:rsidRDefault="00E9210C" w:rsidP="001411D2">
      <w:pPr>
        <w:ind w:firstLineChars="200" w:firstLine="480"/>
        <w:rPr>
          <w:rFonts w:hAnsi="宋体"/>
        </w:rPr>
      </w:pPr>
      <w:r w:rsidRPr="00886E53">
        <w:rPr>
          <w:rFonts w:hAnsi="宋体"/>
        </w:rPr>
        <w:t>设二维随机变量</w:t>
      </w:r>
      <w:r w:rsidR="00261041" w:rsidRPr="00261041">
        <w:rPr>
          <w:position w:val="-10"/>
        </w:rPr>
        <w:object w:dxaOrig="639" w:dyaOrig="320">
          <v:shape id="_x0000_i1406" type="#_x0000_t75" style="width:31.95pt;height:16.3pt" o:ole="">
            <v:imagedata r:id="rId774" o:title=""/>
          </v:shape>
          <o:OLEObject Type="Embed" ProgID="Equation.DSMT4" ShapeID="_x0000_i1406" DrawAspect="Content" ObjectID="_1675158691" r:id="rId775"/>
        </w:object>
      </w:r>
      <w:r w:rsidRPr="00886E53">
        <w:rPr>
          <w:rFonts w:hAnsi="宋体"/>
        </w:rPr>
        <w:t>的概率密度为</w:t>
      </w:r>
      <w:r w:rsidR="00261041" w:rsidRPr="00261041">
        <w:rPr>
          <w:position w:val="-30"/>
        </w:rPr>
        <w:object w:dxaOrig="3200" w:dyaOrig="720">
          <v:shape id="_x0000_i1407" type="#_x0000_t75" style="width:160.3pt;height:36.3pt" o:ole="">
            <v:imagedata r:id="rId776" o:title=""/>
          </v:shape>
          <o:OLEObject Type="Embed" ProgID="Equation.DSMT4" ShapeID="_x0000_i1407" DrawAspect="Content" ObjectID="_1675158692" r:id="rId777"/>
        </w:object>
      </w:r>
      <w:r w:rsidRPr="00886E53">
        <w:rPr>
          <w:rFonts w:hAnsi="宋体"/>
        </w:rPr>
        <w:t>求：</w:t>
      </w:r>
    </w:p>
    <w:p w:rsidR="001411D2" w:rsidRDefault="00E9210C" w:rsidP="001411D2">
      <w:pPr>
        <w:ind w:firstLineChars="200" w:firstLine="480"/>
      </w:pPr>
      <w:r>
        <w:rPr>
          <w:rFonts w:hAnsi="宋体"/>
        </w:rPr>
        <w:t>(</w:t>
      </w:r>
      <w:r w:rsidR="001411D2"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10"/>
        </w:rPr>
        <w:object w:dxaOrig="639" w:dyaOrig="320">
          <v:shape id="_x0000_i1408" type="#_x0000_t75" style="width:31.95pt;height:16.3pt" o:ole="">
            <v:imagedata r:id="rId778" o:title=""/>
          </v:shape>
          <o:OLEObject Type="Embed" ProgID="Equation.DSMT4" ShapeID="_x0000_i1408" DrawAspect="Content" ObjectID="_1675158693" r:id="rId779"/>
        </w:object>
      </w:r>
      <w:r w:rsidRPr="00886E53">
        <w:rPr>
          <w:rFonts w:hAnsi="宋体"/>
        </w:rPr>
        <w:t>的边缘概率密度</w:t>
      </w:r>
      <w:r w:rsidR="00261041" w:rsidRPr="00261041">
        <w:rPr>
          <w:position w:val="-12"/>
        </w:rPr>
        <w:object w:dxaOrig="1260" w:dyaOrig="360">
          <v:shape id="_x0000_i1409" type="#_x0000_t75" style="width:63.25pt;height:18.15pt" o:ole="">
            <v:imagedata r:id="rId780" o:title=""/>
          </v:shape>
          <o:OLEObject Type="Embed" ProgID="Equation.DSMT4" ShapeID="_x0000_i1409" DrawAspect="Content" ObjectID="_1675158694" r:id="rId781"/>
        </w:object>
      </w:r>
      <w:r w:rsidRPr="00886E53">
        <w:rPr>
          <w:rFonts w:hAnsi="宋体"/>
        </w:rPr>
        <w:t>；</w:t>
      </w:r>
    </w:p>
    <w:p w:rsidR="00E9210C" w:rsidRPr="00886E53" w:rsidRDefault="00E9210C" w:rsidP="001411D2">
      <w:pPr>
        <w:ind w:firstLineChars="200" w:firstLine="480"/>
      </w:pPr>
      <w:r>
        <w:rPr>
          <w:rFonts w:hAnsi="宋体"/>
        </w:rPr>
        <w:t>(</w:t>
      </w:r>
      <w:r w:rsidR="001411D2" w:rsidRPr="0033582D">
        <w:rPr>
          <w:rFonts w:hint="eastAsia"/>
        </w:rPr>
        <w:t>Ⅱ</w:t>
      </w:r>
      <w:r>
        <w:rPr>
          <w:rFonts w:hAnsi="宋体"/>
        </w:rPr>
        <w:t>)</w:t>
      </w:r>
      <w:r w:rsidR="001411D2">
        <w:rPr>
          <w:rFonts w:hAnsi="宋体" w:hint="eastAsia"/>
        </w:rPr>
        <w:t xml:space="preserve"> </w:t>
      </w:r>
      <w:r w:rsidR="00261041" w:rsidRPr="00025957">
        <w:rPr>
          <w:position w:val="-4"/>
        </w:rPr>
        <w:object w:dxaOrig="1100" w:dyaOrig="260">
          <v:shape id="_x0000_i1410" type="#_x0000_t75" style="width:55.1pt;height:13.15pt" o:ole="">
            <v:imagedata r:id="rId782" o:title=""/>
          </v:shape>
          <o:OLEObject Type="Embed" ProgID="Equation.DSMT4" ShapeID="_x0000_i1410" DrawAspect="Content" ObjectID="_1675158695" r:id="rId783"/>
        </w:object>
      </w:r>
      <w:r w:rsidRPr="00886E53">
        <w:rPr>
          <w:rFonts w:hAnsi="宋体"/>
        </w:rPr>
        <w:t>的概率密度</w:t>
      </w:r>
      <w:r w:rsidR="00261041" w:rsidRPr="00261041">
        <w:rPr>
          <w:position w:val="-12"/>
        </w:rPr>
        <w:object w:dxaOrig="600" w:dyaOrig="360">
          <v:shape id="_x0000_i1411" type="#_x0000_t75" style="width:30.05pt;height:18.15pt" o:ole="">
            <v:imagedata r:id="rId784" o:title=""/>
          </v:shape>
          <o:OLEObject Type="Embed" ProgID="Equation.DSMT4" ShapeID="_x0000_i1411" DrawAspect="Content" ObjectID="_1675158696" r:id="rId785"/>
        </w:object>
      </w:r>
      <w:r w:rsidR="00837E21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CA1D5B" w:rsidRPr="00837E21" w:rsidRDefault="002507F1" w:rsidP="00CA1D5B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A1D5B" w:rsidRPr="003A45D1">
        <w:rPr>
          <w:szCs w:val="21"/>
        </w:rPr>
        <w:t>(</w:t>
      </w:r>
      <w:r w:rsidR="001411D2" w:rsidRPr="0033582D">
        <w:rPr>
          <w:rFonts w:hint="eastAsia"/>
        </w:rPr>
        <w:t>Ⅰ</w:t>
      </w:r>
      <w:r w:rsidR="00CA1D5B" w:rsidRPr="003A45D1">
        <w:rPr>
          <w:szCs w:val="21"/>
        </w:rPr>
        <w:t>)</w:t>
      </w:r>
      <w:r w:rsidR="001411D2">
        <w:rPr>
          <w:rFonts w:hint="eastAsia"/>
          <w:szCs w:val="21"/>
        </w:rPr>
        <w:t xml:space="preserve"> </w:t>
      </w:r>
      <w:r w:rsidR="00CA1D5B" w:rsidRPr="003A45D1">
        <w:rPr>
          <w:rFonts w:hAnsi="宋体"/>
          <w:kern w:val="0"/>
          <w:szCs w:val="21"/>
        </w:rPr>
        <w:t>由边缘密度函数的定义</w:t>
      </w:r>
      <w:r w:rsidR="00837E21">
        <w:rPr>
          <w:rFonts w:hAnsi="宋体" w:hint="eastAsia"/>
          <w:kern w:val="0"/>
          <w:szCs w:val="21"/>
        </w:rPr>
        <w:t>，</w:t>
      </w:r>
      <w:r w:rsidR="00CA1D5B" w:rsidRPr="003A45D1">
        <w:rPr>
          <w:rFonts w:hAnsi="宋体"/>
          <w:szCs w:val="21"/>
        </w:rPr>
        <w:t>关于</w:t>
      </w:r>
      <w:r w:rsidR="00261041" w:rsidRPr="00025957">
        <w:rPr>
          <w:position w:val="-4"/>
        </w:rPr>
        <w:object w:dxaOrig="240" w:dyaOrig="260">
          <v:shape id="_x0000_i1412" type="#_x0000_t75" style="width:11.9pt;height:13.15pt" o:ole="">
            <v:imagedata r:id="rId786" o:title=""/>
          </v:shape>
          <o:OLEObject Type="Embed" ProgID="Equation.DSMT4" ShapeID="_x0000_i1412" DrawAspect="Content" ObjectID="_1675158697" r:id="rId787"/>
        </w:object>
      </w:r>
      <w:r w:rsidR="00CA1D5B" w:rsidRPr="003A45D1">
        <w:rPr>
          <w:rFonts w:hAnsi="宋体"/>
          <w:szCs w:val="21"/>
        </w:rPr>
        <w:t>的边缘概率密度为：</w:t>
      </w:r>
    </w:p>
    <w:p w:rsidR="00CA1D5B" w:rsidRPr="003A45D1" w:rsidRDefault="00261041" w:rsidP="00837E21">
      <w:pPr>
        <w:ind w:leftChars="400" w:left="960"/>
        <w:jc w:val="center"/>
        <w:rPr>
          <w:szCs w:val="21"/>
        </w:rPr>
      </w:pPr>
      <w:r w:rsidRPr="00261041">
        <w:rPr>
          <w:position w:val="-40"/>
        </w:rPr>
        <w:object w:dxaOrig="5480" w:dyaOrig="920">
          <v:shape id="_x0000_i1413" type="#_x0000_t75" style="width:274.25pt;height:45.7pt" o:ole="">
            <v:imagedata r:id="rId788" o:title=""/>
          </v:shape>
          <o:OLEObject Type="Embed" ProgID="Equation.DSMT4" ShapeID="_x0000_i1413" DrawAspect="Content" ObjectID="_1675158698" r:id="rId789"/>
        </w:object>
      </w:r>
    </w:p>
    <w:p w:rsidR="00CA1D5B" w:rsidRPr="003A45D1" w:rsidRDefault="00CA1D5B" w:rsidP="00837E21">
      <w:pPr>
        <w:ind w:leftChars="400" w:left="960"/>
        <w:rPr>
          <w:szCs w:val="21"/>
        </w:rPr>
      </w:pPr>
      <w:r w:rsidRPr="003A45D1">
        <w:rPr>
          <w:rFonts w:hAnsi="宋体"/>
          <w:szCs w:val="21"/>
        </w:rPr>
        <w:t>关于</w:t>
      </w:r>
      <w:r w:rsidR="00261041" w:rsidRPr="00025957">
        <w:rPr>
          <w:position w:val="-4"/>
        </w:rPr>
        <w:object w:dxaOrig="220" w:dyaOrig="260">
          <v:shape id="_x0000_i1414" type="#_x0000_t75" style="width:11.25pt;height:13.15pt" o:ole="">
            <v:imagedata r:id="rId790" o:title=""/>
          </v:shape>
          <o:OLEObject Type="Embed" ProgID="Equation.DSMT4" ShapeID="_x0000_i1414" DrawAspect="Content" ObjectID="_1675158699" r:id="rId791"/>
        </w:object>
      </w:r>
      <w:r w:rsidRPr="003A45D1">
        <w:rPr>
          <w:rFonts w:hAnsi="宋体"/>
          <w:szCs w:val="21"/>
        </w:rPr>
        <w:t>的边缘概率密度</w:t>
      </w:r>
    </w:p>
    <w:p w:rsidR="00CA1D5B" w:rsidRPr="003A45D1" w:rsidRDefault="00261041" w:rsidP="00837E21">
      <w:pPr>
        <w:ind w:leftChars="400" w:left="960"/>
        <w:rPr>
          <w:szCs w:val="21"/>
        </w:rPr>
      </w:pPr>
      <w:r w:rsidRPr="00261041">
        <w:rPr>
          <w:position w:val="-46"/>
        </w:rPr>
        <w:object w:dxaOrig="5740" w:dyaOrig="1040">
          <v:shape id="_x0000_i1415" type="#_x0000_t75" style="width:286.75pt;height:51.95pt" o:ole="">
            <v:imagedata r:id="rId792" o:title=""/>
          </v:shape>
          <o:OLEObject Type="Embed" ProgID="Equation.DSMT4" ShapeID="_x0000_i1415" DrawAspect="Content" ObjectID="_1675158700" r:id="rId793"/>
        </w:object>
      </w:r>
    </w:p>
    <w:p w:rsidR="00CA1D5B" w:rsidRPr="003A45D1" w:rsidRDefault="00CA1D5B" w:rsidP="00837E21">
      <w:pPr>
        <w:ind w:leftChars="200" w:left="960" w:hangingChars="200" w:hanging="480"/>
        <w:rPr>
          <w:szCs w:val="21"/>
        </w:rPr>
      </w:pPr>
      <w:r w:rsidRPr="003A45D1">
        <w:rPr>
          <w:szCs w:val="21"/>
        </w:rPr>
        <w:t>(</w:t>
      </w:r>
      <w:r w:rsidR="001411D2" w:rsidRPr="0033582D">
        <w:rPr>
          <w:rFonts w:hint="eastAsia"/>
        </w:rPr>
        <w:t>Ⅱ</w:t>
      </w:r>
      <w:r w:rsidRPr="003A45D1">
        <w:rPr>
          <w:szCs w:val="21"/>
        </w:rPr>
        <w:t>)</w:t>
      </w:r>
      <w:r w:rsidR="00837E21">
        <w:rPr>
          <w:rFonts w:hint="eastAsia"/>
          <w:szCs w:val="21"/>
        </w:rPr>
        <w:t xml:space="preserve"> </w:t>
      </w:r>
      <w:r w:rsidRPr="003A45D1">
        <w:rPr>
          <w:rFonts w:hAnsi="宋体"/>
          <w:szCs w:val="21"/>
        </w:rPr>
        <w:t>由分布函数的定义：</w:t>
      </w:r>
      <w:r w:rsidR="00261041" w:rsidRPr="00261041">
        <w:rPr>
          <w:position w:val="-12"/>
        </w:rPr>
        <w:object w:dxaOrig="3200" w:dyaOrig="360">
          <v:shape id="_x0000_i1416" type="#_x0000_t75" style="width:160.3pt;height:18.15pt" o:ole="">
            <v:imagedata r:id="rId794" o:title=""/>
          </v:shape>
          <o:OLEObject Type="Embed" ProgID="Equation.DSMT4" ShapeID="_x0000_i1416" DrawAspect="Content" ObjectID="_1675158701" r:id="rId795"/>
        </w:object>
      </w:r>
      <w:r w:rsidR="00837E21">
        <w:rPr>
          <w:rFonts w:hint="eastAsia"/>
          <w:szCs w:val="21"/>
        </w:rPr>
        <w:t>．</w:t>
      </w:r>
      <w:r w:rsidRPr="003A45D1">
        <w:rPr>
          <w:rFonts w:hAnsi="宋体"/>
          <w:szCs w:val="21"/>
        </w:rPr>
        <w:t>当</w:t>
      </w:r>
      <w:r w:rsidR="00261041" w:rsidRPr="00261041">
        <w:rPr>
          <w:position w:val="-6"/>
        </w:rPr>
        <w:object w:dxaOrig="540" w:dyaOrig="279">
          <v:shape id="_x0000_i1417" type="#_x0000_t75" style="width:26.9pt;height:13.75pt" o:ole="">
            <v:imagedata r:id="rId796" o:title=""/>
          </v:shape>
          <o:OLEObject Type="Embed" ProgID="Equation.DSMT4" ShapeID="_x0000_i1417" DrawAspect="Content" ObjectID="_1675158702" r:id="rId797"/>
        </w:object>
      </w:r>
      <w:r w:rsidRPr="003A45D1">
        <w:rPr>
          <w:rFonts w:hAnsi="宋体"/>
          <w:szCs w:val="21"/>
        </w:rPr>
        <w:t>时，</w:t>
      </w:r>
      <w:r w:rsidR="00261041" w:rsidRPr="00261041">
        <w:rPr>
          <w:position w:val="-12"/>
        </w:rPr>
        <w:object w:dxaOrig="2480" w:dyaOrig="360">
          <v:shape id="_x0000_i1418" type="#_x0000_t75" style="width:123.95pt;height:18.15pt" o:ole="">
            <v:imagedata r:id="rId798" o:title=""/>
          </v:shape>
          <o:OLEObject Type="Embed" ProgID="Equation.DSMT4" ShapeID="_x0000_i1418" DrawAspect="Content" ObjectID="_1675158703" r:id="rId799"/>
        </w:object>
      </w:r>
      <w:r w:rsidR="00837E21">
        <w:rPr>
          <w:rFonts w:hint="eastAsia"/>
          <w:szCs w:val="21"/>
        </w:rPr>
        <w:t>．</w:t>
      </w:r>
      <w:r w:rsidR="00837E21" w:rsidRPr="003A45D1">
        <w:rPr>
          <w:rFonts w:hAnsi="宋体"/>
          <w:szCs w:val="21"/>
        </w:rPr>
        <w:t>当</w:t>
      </w:r>
      <w:r w:rsidR="00261041" w:rsidRPr="00025957">
        <w:rPr>
          <w:position w:val="-4"/>
        </w:rPr>
        <w:object w:dxaOrig="540" w:dyaOrig="260">
          <v:shape id="_x0000_i1419" type="#_x0000_t75" style="width:26.9pt;height:13.15pt" o:ole="">
            <v:imagedata r:id="rId800" o:title=""/>
          </v:shape>
          <o:OLEObject Type="Embed" ProgID="Equation.DSMT4" ShapeID="_x0000_i1419" DrawAspect="Content" ObjectID="_1675158704" r:id="rId801"/>
        </w:object>
      </w:r>
      <w:r w:rsidR="00837E21" w:rsidRPr="003A45D1">
        <w:rPr>
          <w:rFonts w:hAnsi="宋体"/>
          <w:szCs w:val="21"/>
        </w:rPr>
        <w:t>时，</w:t>
      </w:r>
      <w:r w:rsidR="00261041" w:rsidRPr="00261041">
        <w:rPr>
          <w:position w:val="-12"/>
        </w:rPr>
        <w:object w:dxaOrig="2480" w:dyaOrig="360">
          <v:shape id="_x0000_i1420" type="#_x0000_t75" style="width:123.95pt;height:18.15pt" o:ole="">
            <v:imagedata r:id="rId802" o:title=""/>
          </v:shape>
          <o:OLEObject Type="Embed" ProgID="Equation.DSMT4" ShapeID="_x0000_i1420" DrawAspect="Content" ObjectID="_1675158705" r:id="rId803"/>
        </w:object>
      </w:r>
      <w:r w:rsidR="00837E21">
        <w:rPr>
          <w:rFonts w:hint="eastAsia"/>
          <w:szCs w:val="21"/>
        </w:rPr>
        <w:t>．</w:t>
      </w:r>
      <w:r w:rsidRPr="003A45D1">
        <w:rPr>
          <w:rFonts w:hAnsi="宋体"/>
          <w:szCs w:val="21"/>
        </w:rPr>
        <w:t>当</w:t>
      </w:r>
      <w:r w:rsidR="00261041" w:rsidRPr="00261041">
        <w:rPr>
          <w:position w:val="-6"/>
        </w:rPr>
        <w:object w:dxaOrig="859" w:dyaOrig="279">
          <v:shape id="_x0000_i1421" type="#_x0000_t75" style="width:43.2pt;height:13.75pt" o:ole="">
            <v:imagedata r:id="rId804" o:title=""/>
          </v:shape>
          <o:OLEObject Type="Embed" ProgID="Equation.DSMT4" ShapeID="_x0000_i1421" DrawAspect="Content" ObjectID="_1675158706" r:id="rId805"/>
        </w:object>
      </w:r>
      <w:r w:rsidRPr="003A45D1">
        <w:rPr>
          <w:rFonts w:hAnsi="宋体"/>
          <w:szCs w:val="21"/>
        </w:rPr>
        <w:t>时</w:t>
      </w:r>
      <w:r w:rsidR="006054F1">
        <w:rPr>
          <w:rFonts w:hint="eastAsia"/>
          <w:szCs w:val="21"/>
        </w:rPr>
        <w:t>，</w:t>
      </w:r>
      <w:r w:rsidRPr="003A45D1">
        <w:rPr>
          <w:rFonts w:hAnsi="宋体"/>
          <w:szCs w:val="21"/>
        </w:rPr>
        <w:t>如图转换成阴影部分的二重积分</w:t>
      </w:r>
    </w:p>
    <w:p w:rsidR="001411D2" w:rsidRDefault="00AC7B20" w:rsidP="00837E21">
      <w:pPr>
        <w:ind w:leftChars="400" w:left="96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362863" cy="1766239"/>
            <wp:effectExtent l="19050" t="0" r="0" b="0"/>
            <wp:docPr id="3" name="图片 2" descr="2005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A3.png"/>
                    <pic:cNvPicPr/>
                  </pic:nvPicPr>
                  <pic:blipFill>
                    <a:blip r:embed="rId8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645" cy="17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5B" w:rsidRPr="003A45D1" w:rsidRDefault="00261041" w:rsidP="006054F1">
      <w:pPr>
        <w:ind w:leftChars="400" w:left="960"/>
        <w:jc w:val="center"/>
        <w:rPr>
          <w:szCs w:val="21"/>
        </w:rPr>
      </w:pPr>
      <w:r w:rsidRPr="00261041">
        <w:rPr>
          <w:position w:val="-62"/>
        </w:rPr>
        <w:object w:dxaOrig="5440" w:dyaOrig="1359">
          <v:shape id="_x0000_i1422" type="#_x0000_t75" style="width:271.7pt;height:68.25pt" o:ole="">
            <v:imagedata r:id="rId807" o:title=""/>
          </v:shape>
          <o:OLEObject Type="Embed" ProgID="Equation.DSMT4" ShapeID="_x0000_i1422" DrawAspect="Content" ObjectID="_1675158707" r:id="rId808"/>
        </w:object>
      </w:r>
    </w:p>
    <w:p w:rsidR="006054F1" w:rsidRDefault="00CA1D5B" w:rsidP="00837E21">
      <w:pPr>
        <w:tabs>
          <w:tab w:val="num" w:pos="720"/>
        </w:tabs>
        <w:ind w:leftChars="400" w:left="960"/>
        <w:rPr>
          <w:szCs w:val="21"/>
        </w:rPr>
      </w:pPr>
      <w:r w:rsidRPr="003A45D1">
        <w:rPr>
          <w:rFonts w:hAnsi="宋体"/>
          <w:szCs w:val="21"/>
        </w:rPr>
        <w:t>所以分布函数为</w:t>
      </w:r>
    </w:p>
    <w:p w:rsidR="00CA1D5B" w:rsidRPr="003A45D1" w:rsidRDefault="00261041" w:rsidP="006054F1">
      <w:pPr>
        <w:tabs>
          <w:tab w:val="num" w:pos="720"/>
        </w:tabs>
        <w:ind w:leftChars="400" w:left="960"/>
        <w:jc w:val="center"/>
        <w:rPr>
          <w:szCs w:val="21"/>
        </w:rPr>
      </w:pPr>
      <w:r w:rsidRPr="00261041">
        <w:rPr>
          <w:position w:val="-64"/>
        </w:rPr>
        <w:object w:dxaOrig="2620" w:dyaOrig="1400">
          <v:shape id="_x0000_i1423" type="#_x0000_t75" style="width:130.85pt;height:70.1pt" o:ole="">
            <v:imagedata r:id="rId809" o:title=""/>
          </v:shape>
          <o:OLEObject Type="Embed" ProgID="Equation.DSMT4" ShapeID="_x0000_i1423" DrawAspect="Content" ObjectID="_1675158708" r:id="rId810"/>
        </w:object>
      </w:r>
    </w:p>
    <w:p w:rsidR="006054F1" w:rsidRDefault="00CA1D5B" w:rsidP="006054F1">
      <w:pPr>
        <w:tabs>
          <w:tab w:val="num" w:pos="720"/>
        </w:tabs>
        <w:ind w:leftChars="400" w:left="960"/>
        <w:rPr>
          <w:rFonts w:hAnsi="宋体"/>
          <w:szCs w:val="21"/>
        </w:rPr>
      </w:pPr>
      <w:r w:rsidRPr="003A45D1">
        <w:rPr>
          <w:rFonts w:hAnsi="宋体"/>
          <w:szCs w:val="21"/>
        </w:rPr>
        <w:t>由密度函数与分布函数的关系</w:t>
      </w:r>
      <w:r w:rsidR="006054F1">
        <w:rPr>
          <w:rFonts w:hAnsi="宋体" w:hint="eastAsia"/>
          <w:szCs w:val="21"/>
        </w:rPr>
        <w:t>，</w:t>
      </w:r>
      <w:r w:rsidRPr="003A45D1">
        <w:rPr>
          <w:rFonts w:hAnsi="宋体"/>
          <w:szCs w:val="21"/>
        </w:rPr>
        <w:t>所求的概率密度为</w:t>
      </w:r>
    </w:p>
    <w:p w:rsidR="00CA1D5B" w:rsidRPr="003A45D1" w:rsidRDefault="00261041" w:rsidP="006054F1">
      <w:pPr>
        <w:tabs>
          <w:tab w:val="num" w:pos="720"/>
        </w:tabs>
        <w:ind w:leftChars="400" w:left="960"/>
        <w:jc w:val="center"/>
        <w:rPr>
          <w:szCs w:val="21"/>
        </w:rPr>
      </w:pPr>
      <w:r w:rsidRPr="00261041">
        <w:rPr>
          <w:position w:val="-46"/>
        </w:rPr>
        <w:object w:dxaOrig="2500" w:dyaOrig="1040">
          <v:shape id="_x0000_i1424" type="#_x0000_t75" style="width:125.2pt;height:51.95pt" o:ole="">
            <v:imagedata r:id="rId811" o:title=""/>
          </v:shape>
          <o:OLEObject Type="Embed" ProgID="Equation.DSMT4" ShapeID="_x0000_i1424" DrawAspect="Content" ObjectID="_1675158709" r:id="rId812"/>
        </w:object>
      </w:r>
    </w:p>
    <w:p w:rsidR="00EA7FB7" w:rsidRDefault="00EA7FB7" w:rsidP="00E9210C">
      <w:pPr>
        <w:rPr>
          <w:rFonts w:hAnsi="宋体"/>
          <w:bCs/>
        </w:rPr>
      </w:pPr>
    </w:p>
    <w:p w:rsidR="00EA7FB7" w:rsidRDefault="00EA7FB7" w:rsidP="00E9210C">
      <w:pPr>
        <w:rPr>
          <w:rFonts w:hAnsi="宋体"/>
          <w:bCs/>
        </w:rPr>
      </w:pPr>
    </w:p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23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9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1A280B" w:rsidRPr="001A280B" w:rsidRDefault="00E9210C" w:rsidP="001A280B">
      <w:pPr>
        <w:ind w:leftChars="200" w:left="480"/>
      </w:pPr>
      <w:r w:rsidRPr="00886E53">
        <w:rPr>
          <w:rFonts w:hAnsi="宋体"/>
        </w:rPr>
        <w:t>设</w:t>
      </w:r>
      <w:r w:rsidR="00261041" w:rsidRPr="00261041">
        <w:rPr>
          <w:position w:val="-12"/>
        </w:rPr>
        <w:object w:dxaOrig="1920" w:dyaOrig="360">
          <v:shape id="_x0000_i1425" type="#_x0000_t75" style="width:95.8pt;height:18.15pt" o:ole="">
            <v:imagedata r:id="rId813" o:title=""/>
          </v:shape>
          <o:OLEObject Type="Embed" ProgID="Equation.DSMT4" ShapeID="_x0000_i1425" DrawAspect="Content" ObjectID="_1675158710" r:id="rId814"/>
        </w:object>
      </w:r>
      <w:r w:rsidRPr="00886E53">
        <w:rPr>
          <w:rFonts w:hAnsi="宋体"/>
        </w:rPr>
        <w:t>为来自总体</w:t>
      </w:r>
      <w:r w:rsidR="00261041" w:rsidRPr="00261041">
        <w:rPr>
          <w:position w:val="-10"/>
        </w:rPr>
        <w:object w:dxaOrig="720" w:dyaOrig="320">
          <v:shape id="_x0000_i1426" type="#_x0000_t75" style="width:36.3pt;height:16.3pt" o:ole="">
            <v:imagedata r:id="rId815" o:title=""/>
          </v:shape>
          <o:OLEObject Type="Embed" ProgID="Equation.DSMT4" ShapeID="_x0000_i1426" DrawAspect="Content" ObjectID="_1675158711" r:id="rId816"/>
        </w:object>
      </w:r>
      <w:r w:rsidRPr="00886E53">
        <w:rPr>
          <w:rFonts w:hAnsi="宋体"/>
        </w:rPr>
        <w:t>的简单随机样本，</w:t>
      </w:r>
      <w:r w:rsidR="00261041" w:rsidRPr="00025957">
        <w:rPr>
          <w:position w:val="-4"/>
        </w:rPr>
        <w:object w:dxaOrig="240" w:dyaOrig="300">
          <v:shape id="_x0000_i1427" type="#_x0000_t75" style="width:11.9pt;height:15.05pt" o:ole="">
            <v:imagedata r:id="rId817" o:title=""/>
          </v:shape>
          <o:OLEObject Type="Embed" ProgID="Equation.DSMT4" ShapeID="_x0000_i1427" DrawAspect="Content" ObjectID="_1675158712" r:id="rId818"/>
        </w:object>
      </w:r>
      <w:r w:rsidRPr="00886E53">
        <w:rPr>
          <w:rFonts w:hAnsi="宋体"/>
        </w:rPr>
        <w:t>为样本均值，记</w:t>
      </w:r>
      <w:r w:rsidR="00261041" w:rsidRPr="00261041">
        <w:rPr>
          <w:position w:val="-12"/>
        </w:rPr>
        <w:object w:dxaOrig="1080" w:dyaOrig="380">
          <v:shape id="_x0000_i1428" type="#_x0000_t75" style="width:53.85pt;height:18.8pt" o:ole="">
            <v:imagedata r:id="rId819" o:title=""/>
          </v:shape>
          <o:OLEObject Type="Embed" ProgID="Equation.DSMT4" ShapeID="_x0000_i1428" DrawAspect="Content" ObjectID="_1675158713" r:id="rId820"/>
        </w:object>
      </w:r>
      <w:r w:rsidR="004D034E">
        <w:rPr>
          <w:rFonts w:hint="eastAsia"/>
        </w:rPr>
        <w:t>，</w:t>
      </w:r>
      <w:r w:rsidR="00261041" w:rsidRPr="00261041">
        <w:rPr>
          <w:position w:val="-8"/>
        </w:rPr>
        <w:object w:dxaOrig="1160" w:dyaOrig="300">
          <v:shape id="_x0000_i1429" type="#_x0000_t75" style="width:58.25pt;height:15.05pt" o:ole="">
            <v:imagedata r:id="rId821" o:title=""/>
          </v:shape>
          <o:OLEObject Type="Embed" ProgID="Equation.DSMT4" ShapeID="_x0000_i1429" DrawAspect="Content" ObjectID="_1675158714" r:id="rId822"/>
        </w:object>
      </w:r>
      <w:r w:rsidR="004D034E">
        <w:rPr>
          <w:rFonts w:hint="eastAsia"/>
        </w:rPr>
        <w:t>．</w:t>
      </w:r>
      <w:r w:rsidRPr="00886E53">
        <w:rPr>
          <w:rFonts w:hAnsi="宋体"/>
        </w:rPr>
        <w:t>求：</w:t>
      </w:r>
    </w:p>
    <w:p w:rsidR="001A280B" w:rsidRDefault="00E9210C" w:rsidP="001A280B">
      <w:pPr>
        <w:ind w:leftChars="200" w:left="480"/>
      </w:pPr>
      <w:r>
        <w:rPr>
          <w:rFonts w:hAnsi="宋体"/>
        </w:rPr>
        <w:t>(</w:t>
      </w:r>
      <w:r w:rsidR="00923564"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12"/>
        </w:rPr>
        <w:object w:dxaOrig="220" w:dyaOrig="360">
          <v:shape id="_x0000_i1430" type="#_x0000_t75" style="width:11.25pt;height:18.15pt" o:ole="">
            <v:imagedata r:id="rId823" o:title=""/>
          </v:shape>
          <o:OLEObject Type="Embed" ProgID="Equation.DSMT4" ShapeID="_x0000_i1430" DrawAspect="Content" ObjectID="_1675158715" r:id="rId824"/>
        </w:object>
      </w:r>
      <w:r w:rsidRPr="00886E53">
        <w:rPr>
          <w:rFonts w:hAnsi="宋体"/>
        </w:rPr>
        <w:t>的方差</w:t>
      </w:r>
      <w:r w:rsidR="00261041" w:rsidRPr="00261041">
        <w:rPr>
          <w:position w:val="-12"/>
        </w:rPr>
        <w:object w:dxaOrig="400" w:dyaOrig="360">
          <v:shape id="_x0000_i1431" type="#_x0000_t75" style="width:20.05pt;height:18.15pt" o:ole="">
            <v:imagedata r:id="rId825" o:title=""/>
          </v:shape>
          <o:OLEObject Type="Embed" ProgID="Equation.DSMT4" ShapeID="_x0000_i1431" DrawAspect="Content" ObjectID="_1675158716" r:id="rId826"/>
        </w:object>
      </w:r>
      <w:r w:rsidR="004D034E">
        <w:rPr>
          <w:rFonts w:hint="eastAsia"/>
        </w:rPr>
        <w:t>，</w:t>
      </w:r>
      <w:r w:rsidR="00261041" w:rsidRPr="00261041">
        <w:rPr>
          <w:position w:val="-8"/>
        </w:rPr>
        <w:object w:dxaOrig="1160" w:dyaOrig="300">
          <v:shape id="_x0000_i1432" type="#_x0000_t75" style="width:58.25pt;height:15.05pt" o:ole="">
            <v:imagedata r:id="rId827" o:title=""/>
          </v:shape>
          <o:OLEObject Type="Embed" ProgID="Equation.DSMT4" ShapeID="_x0000_i1432" DrawAspect="Content" ObjectID="_1675158717" r:id="rId828"/>
        </w:object>
      </w:r>
      <w:r w:rsidRPr="00886E53">
        <w:rPr>
          <w:rFonts w:hAnsi="宋体"/>
        </w:rPr>
        <w:t>；</w:t>
      </w:r>
    </w:p>
    <w:p w:rsidR="00E9210C" w:rsidRPr="00886E53" w:rsidRDefault="00E9210C" w:rsidP="001A280B">
      <w:pPr>
        <w:ind w:leftChars="200" w:left="480"/>
      </w:pPr>
      <w:r>
        <w:rPr>
          <w:rFonts w:hAnsi="宋体"/>
        </w:rPr>
        <w:t>(</w:t>
      </w:r>
      <w:r w:rsidR="00923564" w:rsidRPr="0033582D">
        <w:rPr>
          <w:rFonts w:hint="eastAsia"/>
        </w:rPr>
        <w:t>Ⅱ</w:t>
      </w:r>
      <w:r>
        <w:rPr>
          <w:rFonts w:hAnsi="宋体"/>
        </w:rPr>
        <w:t>)</w:t>
      </w:r>
      <w:r w:rsidR="001A280B">
        <w:rPr>
          <w:rFonts w:hAnsi="宋体" w:hint="eastAsia"/>
        </w:rPr>
        <w:t xml:space="preserve"> </w:t>
      </w:r>
      <w:r w:rsidR="00261041" w:rsidRPr="00261041">
        <w:rPr>
          <w:position w:val="-12"/>
        </w:rPr>
        <w:object w:dxaOrig="260" w:dyaOrig="360">
          <v:shape id="_x0000_i1433" type="#_x0000_t75" style="width:13.15pt;height:18.15pt" o:ole="">
            <v:imagedata r:id="rId829" o:title=""/>
          </v:shape>
          <o:OLEObject Type="Embed" ProgID="Equation.DSMT4" ShapeID="_x0000_i1433" DrawAspect="Content" ObjectID="_1675158718" r:id="rId830"/>
        </w:object>
      </w:r>
      <w:r w:rsidRPr="00886E53">
        <w:rPr>
          <w:rFonts w:hAnsi="宋体"/>
        </w:rPr>
        <w:t>与</w:t>
      </w:r>
      <w:r w:rsidR="00261041" w:rsidRPr="00261041">
        <w:rPr>
          <w:position w:val="-12"/>
        </w:rPr>
        <w:object w:dxaOrig="260" w:dyaOrig="360">
          <v:shape id="_x0000_i1434" type="#_x0000_t75" style="width:13.15pt;height:18.15pt" o:ole="">
            <v:imagedata r:id="rId831" o:title=""/>
          </v:shape>
          <o:OLEObject Type="Embed" ProgID="Equation.DSMT4" ShapeID="_x0000_i1434" DrawAspect="Content" ObjectID="_1675158719" r:id="rId832"/>
        </w:object>
      </w:r>
      <w:r w:rsidRPr="00886E53">
        <w:rPr>
          <w:rFonts w:hAnsi="宋体"/>
        </w:rPr>
        <w:t>的协方差</w:t>
      </w:r>
      <w:r w:rsidR="00261041" w:rsidRPr="00261041">
        <w:rPr>
          <w:position w:val="-12"/>
        </w:rPr>
        <w:object w:dxaOrig="1100" w:dyaOrig="360">
          <v:shape id="_x0000_i1435" type="#_x0000_t75" style="width:55.1pt;height:18.15pt" o:ole="">
            <v:imagedata r:id="rId833" o:title=""/>
          </v:shape>
          <o:OLEObject Type="Embed" ProgID="Equation.DSMT4" ShapeID="_x0000_i1435" DrawAspect="Content" ObjectID="_1675158720" r:id="rId834"/>
        </w:object>
      </w:r>
      <w:r w:rsidR="004D034E">
        <w:rPr>
          <w:rFonts w:hint="eastAsia"/>
        </w:rPr>
        <w:t>．</w:t>
      </w:r>
    </w:p>
    <w:p w:rsidR="002507F1" w:rsidRDefault="002507F1" w:rsidP="002507F1">
      <w:pPr>
        <w:rPr>
          <w:bCs/>
        </w:rPr>
      </w:pPr>
    </w:p>
    <w:p w:rsidR="00CA1D5B" w:rsidRPr="001A280B" w:rsidRDefault="002507F1" w:rsidP="002507F1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A1D5B" w:rsidRPr="003A45D1">
        <w:rPr>
          <w:rFonts w:hAnsi="宋体"/>
          <w:szCs w:val="21"/>
        </w:rPr>
        <w:t>由题设知</w:t>
      </w:r>
      <w:r w:rsidR="00261041" w:rsidRPr="00261041">
        <w:rPr>
          <w:position w:val="-12"/>
        </w:rPr>
        <w:object w:dxaOrig="1920" w:dyaOrig="360">
          <v:shape id="_x0000_i1436" type="#_x0000_t75" style="width:95.8pt;height:18.15pt" o:ole="">
            <v:imagedata r:id="rId835" o:title=""/>
          </v:shape>
          <o:OLEObject Type="Embed" ProgID="Equation.DSMT4" ShapeID="_x0000_i1436" DrawAspect="Content" ObjectID="_1675158721" r:id="rId836"/>
        </w:object>
      </w:r>
      <w:r w:rsidR="00CA1D5B" w:rsidRPr="003A45D1">
        <w:rPr>
          <w:rFonts w:hAnsi="宋体"/>
          <w:szCs w:val="21"/>
        </w:rPr>
        <w:t>相互独立，且</w:t>
      </w:r>
      <w:r w:rsidR="00B94696" w:rsidRPr="00261041">
        <w:rPr>
          <w:position w:val="-12"/>
        </w:rPr>
        <w:object w:dxaOrig="1540" w:dyaOrig="360">
          <v:shape id="_x0000_i1437" type="#_x0000_t75" style="width:77pt;height:17.55pt" o:ole="">
            <v:imagedata r:id="rId837" o:title=""/>
          </v:shape>
          <o:OLEObject Type="Embed" ProgID="Equation.DSMT4" ShapeID="_x0000_i1437" DrawAspect="Content" ObjectID="_1675158722" r:id="rId838"/>
        </w:object>
      </w:r>
      <w:r w:rsidR="00B94696" w:rsidRPr="00B94696">
        <w:rPr>
          <w:position w:val="-10"/>
        </w:rPr>
        <w:object w:dxaOrig="1340" w:dyaOrig="320">
          <v:shape id="_x0000_i1438" type="#_x0000_t75" style="width:67pt;height:16.3pt" o:ole="">
            <v:imagedata r:id="rId839" o:title=""/>
          </v:shape>
          <o:OLEObject Type="Embed" ProgID="Equation.DSMT4" ShapeID="_x0000_i1438" DrawAspect="Content" ObjectID="_1675158723" r:id="rId840"/>
        </w:object>
      </w:r>
      <w:r w:rsidR="00CA1D5B" w:rsidRPr="003A45D1">
        <w:rPr>
          <w:rFonts w:hAnsi="宋体"/>
          <w:szCs w:val="21"/>
        </w:rPr>
        <w:t>，</w:t>
      </w:r>
    </w:p>
    <w:p w:rsidR="00CA1D5B" w:rsidRPr="003A45D1" w:rsidRDefault="00B94696" w:rsidP="004D034E">
      <w:pPr>
        <w:ind w:leftChars="200" w:left="480"/>
        <w:jc w:val="center"/>
        <w:rPr>
          <w:szCs w:val="21"/>
        </w:rPr>
      </w:pPr>
      <w:r w:rsidRPr="00261041">
        <w:rPr>
          <w:position w:val="-68"/>
        </w:rPr>
        <w:object w:dxaOrig="3320" w:dyaOrig="1480">
          <v:shape id="_x0000_i1439" type="#_x0000_t75" style="width:165.9pt;height:73.9pt" o:ole="">
            <v:imagedata r:id="rId841" o:title=""/>
          </v:shape>
          <o:OLEObject Type="Embed" ProgID="Equation.DSMT4" ShapeID="_x0000_i1439" DrawAspect="Content" ObjectID="_1675158724" r:id="rId842"/>
        </w:object>
      </w:r>
    </w:p>
    <w:p w:rsidR="004D034E" w:rsidRDefault="00CA1D5B" w:rsidP="004D034E">
      <w:pPr>
        <w:ind w:firstLineChars="200" w:firstLine="480"/>
        <w:rPr>
          <w:szCs w:val="21"/>
        </w:rPr>
      </w:pPr>
      <w:r w:rsidRPr="003A45D1">
        <w:rPr>
          <w:szCs w:val="21"/>
        </w:rPr>
        <w:t>(</w:t>
      </w:r>
      <w:r w:rsidR="00923564" w:rsidRPr="0033582D">
        <w:rPr>
          <w:rFonts w:hint="eastAsia"/>
        </w:rPr>
        <w:t>Ⅰ</w:t>
      </w:r>
      <w:r w:rsidRPr="003A45D1">
        <w:rPr>
          <w:szCs w:val="21"/>
        </w:rPr>
        <w:t>)</w:t>
      </w:r>
      <w:r w:rsidR="004D034E" w:rsidRPr="004D034E">
        <w:rPr>
          <w:szCs w:val="21"/>
        </w:rPr>
        <w:t xml:space="preserve"> </w:t>
      </w:r>
      <w:r w:rsidR="004D034E">
        <w:rPr>
          <w:rFonts w:hint="eastAsia"/>
          <w:szCs w:val="21"/>
        </w:rPr>
        <w:t>因为</w:t>
      </w:r>
      <w:r w:rsidR="00261041" w:rsidRPr="00261041">
        <w:rPr>
          <w:position w:val="-12"/>
        </w:rPr>
        <w:object w:dxaOrig="1080" w:dyaOrig="380">
          <v:shape id="_x0000_i1440" type="#_x0000_t75" style="width:53.85pt;height:18.8pt" o:ole="">
            <v:imagedata r:id="rId843" o:title=""/>
          </v:shape>
          <o:OLEObject Type="Embed" ProgID="Equation.DSMT4" ShapeID="_x0000_i1440" DrawAspect="Content" ObjectID="_1675158725" r:id="rId844"/>
        </w:object>
      </w:r>
      <w:r w:rsidR="004D034E">
        <w:rPr>
          <w:rFonts w:hint="eastAsia"/>
        </w:rPr>
        <w:t>，所以对</w:t>
      </w:r>
      <w:r w:rsidR="00261041" w:rsidRPr="00261041">
        <w:rPr>
          <w:position w:val="-8"/>
        </w:rPr>
        <w:object w:dxaOrig="1160" w:dyaOrig="300">
          <v:shape id="_x0000_i1441" type="#_x0000_t75" style="width:58.25pt;height:15.05pt" o:ole="">
            <v:imagedata r:id="rId845" o:title=""/>
          </v:shape>
          <o:OLEObject Type="Embed" ProgID="Equation.DSMT4" ShapeID="_x0000_i1441" DrawAspect="Content" ObjectID="_1675158726" r:id="rId846"/>
        </w:object>
      </w:r>
      <w:r w:rsidR="004D034E">
        <w:rPr>
          <w:rFonts w:hint="eastAsia"/>
          <w:szCs w:val="21"/>
        </w:rPr>
        <w:t>，有</w:t>
      </w:r>
      <w:r w:rsidR="00261041" w:rsidRPr="00261041">
        <w:rPr>
          <w:position w:val="-12"/>
        </w:rPr>
        <w:object w:dxaOrig="740" w:dyaOrig="360">
          <v:shape id="_x0000_i1442" type="#_x0000_t75" style="width:36.95pt;height:18.15pt" o:ole="">
            <v:imagedata r:id="rId847" o:title=""/>
          </v:shape>
          <o:OLEObject Type="Embed" ProgID="Equation.DSMT4" ShapeID="_x0000_i1442" DrawAspect="Content" ObjectID="_1675158727" r:id="rId848"/>
        </w:object>
      </w:r>
      <w:r w:rsidR="004D034E">
        <w:rPr>
          <w:rFonts w:hint="eastAsia"/>
          <w:szCs w:val="21"/>
        </w:rPr>
        <w:t>，</w:t>
      </w:r>
    </w:p>
    <w:p w:rsidR="00CA1D5B" w:rsidRPr="003A45D1" w:rsidRDefault="00B94696" w:rsidP="004D034E">
      <w:pPr>
        <w:ind w:firstLineChars="200" w:firstLine="480"/>
        <w:jc w:val="center"/>
        <w:rPr>
          <w:szCs w:val="21"/>
        </w:rPr>
      </w:pPr>
      <w:r w:rsidRPr="00261041">
        <w:rPr>
          <w:position w:val="-66"/>
        </w:rPr>
        <w:object w:dxaOrig="4080" w:dyaOrig="1440">
          <v:shape id="_x0000_i1443" type="#_x0000_t75" style="width:204.1pt;height:1in" o:ole="">
            <v:imagedata r:id="rId849" o:title=""/>
          </v:shape>
          <o:OLEObject Type="Embed" ProgID="Equation.DSMT4" ShapeID="_x0000_i1443" DrawAspect="Content" ObjectID="_1675158728" r:id="rId850"/>
        </w:object>
      </w:r>
    </w:p>
    <w:p w:rsidR="00CA1D5B" w:rsidRPr="003A45D1" w:rsidRDefault="00CA1D5B" w:rsidP="00CA1D5B">
      <w:pPr>
        <w:ind w:firstLineChars="200" w:firstLine="480"/>
        <w:rPr>
          <w:szCs w:val="21"/>
        </w:rPr>
      </w:pPr>
      <w:r w:rsidRPr="003A45D1">
        <w:rPr>
          <w:szCs w:val="21"/>
        </w:rPr>
        <w:t>(</w:t>
      </w:r>
      <w:r w:rsidR="00923564" w:rsidRPr="0033582D">
        <w:rPr>
          <w:rFonts w:hint="eastAsia"/>
        </w:rPr>
        <w:t>Ⅱ</w:t>
      </w:r>
      <w:r w:rsidRPr="003A45D1">
        <w:rPr>
          <w:szCs w:val="21"/>
        </w:rPr>
        <w:t>)</w:t>
      </w:r>
      <w:r w:rsidR="004D034E">
        <w:rPr>
          <w:rFonts w:hint="eastAsia"/>
          <w:szCs w:val="21"/>
        </w:rPr>
        <w:t xml:space="preserve"> </w:t>
      </w:r>
      <w:r w:rsidRPr="003A45D1">
        <w:rPr>
          <w:rFonts w:hAnsi="宋体"/>
          <w:szCs w:val="21"/>
        </w:rPr>
        <w:t>由协方差的定义：</w:t>
      </w:r>
    </w:p>
    <w:p w:rsidR="00CA1D5B" w:rsidRPr="003A45D1" w:rsidRDefault="00261041" w:rsidP="004D034E">
      <w:pPr>
        <w:ind w:firstLineChars="200" w:firstLine="480"/>
        <w:jc w:val="center"/>
        <w:rPr>
          <w:szCs w:val="21"/>
        </w:rPr>
      </w:pPr>
      <w:r w:rsidRPr="00261041">
        <w:rPr>
          <w:position w:val="-52"/>
        </w:rPr>
        <w:object w:dxaOrig="5880" w:dyaOrig="1160">
          <v:shape id="_x0000_i1444" type="#_x0000_t75" style="width:294.25pt;height:58.25pt" o:ole="">
            <v:imagedata r:id="rId851" o:title=""/>
          </v:shape>
          <o:OLEObject Type="Embed" ProgID="Equation.DSMT4" ShapeID="_x0000_i1444" DrawAspect="Content" ObjectID="_1675158729" r:id="rId852"/>
        </w:object>
      </w:r>
    </w:p>
    <w:p w:rsidR="004D034E" w:rsidRDefault="004D034E" w:rsidP="004D034E">
      <w:pPr>
        <w:ind w:leftChars="400" w:left="960"/>
        <w:rPr>
          <w:rFonts w:hAnsi="宋体"/>
          <w:szCs w:val="21"/>
        </w:rPr>
      </w:pPr>
      <w:r w:rsidRPr="003A45D1">
        <w:rPr>
          <w:rFonts w:hAnsi="宋体"/>
          <w:szCs w:val="21"/>
        </w:rPr>
        <w:t>因</w:t>
      </w:r>
      <w:r>
        <w:rPr>
          <w:rFonts w:hAnsi="宋体" w:hint="eastAsia"/>
          <w:szCs w:val="21"/>
        </w:rPr>
        <w:t>为</w:t>
      </w:r>
      <w:r w:rsidR="00261041" w:rsidRPr="00261041">
        <w:rPr>
          <w:position w:val="-12"/>
        </w:rPr>
        <w:object w:dxaOrig="639" w:dyaOrig="360">
          <v:shape id="_x0000_i1445" type="#_x0000_t75" style="width:31.95pt;height:18.15pt" o:ole="">
            <v:imagedata r:id="rId853" o:title=""/>
          </v:shape>
          <o:OLEObject Type="Embed" ProgID="Equation.DSMT4" ShapeID="_x0000_i1445" DrawAspect="Content" ObjectID="_1675158730" r:id="rId854"/>
        </w:object>
      </w:r>
      <w:r w:rsidRPr="003A45D1">
        <w:rPr>
          <w:rFonts w:hAnsi="宋体"/>
          <w:szCs w:val="21"/>
        </w:rPr>
        <w:t>独立</w:t>
      </w:r>
      <w:r>
        <w:rPr>
          <w:rFonts w:hAnsi="宋体" w:hint="eastAsia"/>
          <w:szCs w:val="21"/>
        </w:rPr>
        <w:t>，有</w:t>
      </w:r>
    </w:p>
    <w:p w:rsidR="00CA1D5B" w:rsidRDefault="00261041" w:rsidP="004D034E">
      <w:pPr>
        <w:ind w:leftChars="400" w:left="960"/>
        <w:jc w:val="center"/>
        <w:rPr>
          <w:szCs w:val="21"/>
        </w:rPr>
      </w:pPr>
      <w:r w:rsidRPr="00261041">
        <w:rPr>
          <w:position w:val="-12"/>
        </w:rPr>
        <w:object w:dxaOrig="2880" w:dyaOrig="360">
          <v:shape id="_x0000_i1446" type="#_x0000_t75" style="width:2in;height:18.15pt" o:ole="">
            <v:imagedata r:id="rId855" o:title=""/>
          </v:shape>
          <o:OLEObject Type="Embed" ProgID="Equation.DSMT4" ShapeID="_x0000_i1446" DrawAspect="Content" ObjectID="_1675158731" r:id="rId856"/>
        </w:object>
      </w:r>
    </w:p>
    <w:p w:rsidR="004D034E" w:rsidRPr="003A45D1" w:rsidRDefault="004D034E" w:rsidP="004D034E">
      <w:pPr>
        <w:ind w:leftChars="400" w:left="960"/>
        <w:rPr>
          <w:szCs w:val="21"/>
        </w:rPr>
      </w:pPr>
      <w:r>
        <w:rPr>
          <w:rFonts w:hint="eastAsia"/>
          <w:szCs w:val="21"/>
        </w:rPr>
        <w:t>由方差的公式，有</w:t>
      </w:r>
    </w:p>
    <w:p w:rsidR="00CA1D5B" w:rsidRPr="003A45D1" w:rsidRDefault="00B94696" w:rsidP="004D034E">
      <w:pPr>
        <w:ind w:leftChars="400" w:left="960" w:firstLineChars="200" w:firstLine="480"/>
        <w:jc w:val="center"/>
        <w:rPr>
          <w:szCs w:val="21"/>
        </w:rPr>
      </w:pPr>
      <w:r w:rsidRPr="00261041">
        <w:rPr>
          <w:position w:val="-24"/>
        </w:rPr>
        <w:object w:dxaOrig="3159" w:dyaOrig="620">
          <v:shape id="_x0000_i1447" type="#_x0000_t75" style="width:157.75pt;height:31.3pt" o:ole="">
            <v:imagedata r:id="rId857" o:title=""/>
          </v:shape>
          <o:OLEObject Type="Embed" ProgID="Equation.DSMT4" ShapeID="_x0000_i1447" DrawAspect="Content" ObjectID="_1675158732" r:id="rId858"/>
        </w:object>
      </w:r>
    </w:p>
    <w:p w:rsidR="004D034E" w:rsidRDefault="004D034E" w:rsidP="004D034E">
      <w:pPr>
        <w:ind w:leftChars="400" w:left="960"/>
        <w:rPr>
          <w:szCs w:val="21"/>
        </w:rPr>
      </w:pPr>
      <w:r>
        <w:rPr>
          <w:rFonts w:hint="eastAsia"/>
          <w:szCs w:val="21"/>
        </w:rPr>
        <w:t>由期望的性质和方差的公式有</w:t>
      </w:r>
    </w:p>
    <w:p w:rsidR="00CA1D5B" w:rsidRPr="003A45D1" w:rsidRDefault="00B94696" w:rsidP="004D034E">
      <w:pPr>
        <w:ind w:leftChars="400" w:left="960" w:firstLineChars="200" w:firstLine="480"/>
        <w:jc w:val="center"/>
        <w:rPr>
          <w:szCs w:val="21"/>
        </w:rPr>
      </w:pPr>
      <w:r w:rsidRPr="00B94696">
        <w:rPr>
          <w:position w:val="-96"/>
        </w:rPr>
        <w:object w:dxaOrig="5340" w:dyaOrig="2160">
          <v:shape id="_x0000_i1448" type="#_x0000_t75" style="width:266.7pt;height:108.3pt" o:ole="">
            <v:imagedata r:id="rId859" o:title=""/>
          </v:shape>
          <o:OLEObject Type="Embed" ProgID="Equation.DSMT4" ShapeID="_x0000_i1448" DrawAspect="Content" ObjectID="_1675158733" r:id="rId860"/>
        </w:object>
      </w:r>
    </w:p>
    <w:p w:rsidR="004D034E" w:rsidRDefault="00CA1D5B" w:rsidP="004D034E">
      <w:pPr>
        <w:ind w:leftChars="400" w:left="960"/>
        <w:rPr>
          <w:szCs w:val="21"/>
        </w:rPr>
      </w:pPr>
      <w:r w:rsidRPr="003A45D1">
        <w:rPr>
          <w:rFonts w:hAnsi="宋体"/>
          <w:szCs w:val="21"/>
        </w:rPr>
        <w:t>同理</w:t>
      </w:r>
      <w:r w:rsidR="00B94696" w:rsidRPr="00261041">
        <w:rPr>
          <w:position w:val="-24"/>
        </w:rPr>
        <w:object w:dxaOrig="1180" w:dyaOrig="620">
          <v:shape id="_x0000_i1449" type="#_x0000_t75" style="width:58.85pt;height:31.3pt" o:ole="">
            <v:imagedata r:id="rId861" o:title=""/>
          </v:shape>
          <o:OLEObject Type="Embed" ProgID="Equation.DSMT4" ShapeID="_x0000_i1449" DrawAspect="Content" ObjectID="_1675158734" r:id="rId862"/>
        </w:object>
      </w:r>
      <w:r w:rsidR="004D034E">
        <w:rPr>
          <w:rFonts w:hint="eastAsia"/>
          <w:szCs w:val="21"/>
        </w:rPr>
        <w:t>．所以</w:t>
      </w:r>
    </w:p>
    <w:p w:rsidR="00CA1D5B" w:rsidRPr="004D034E" w:rsidRDefault="00B94696" w:rsidP="004D034E">
      <w:pPr>
        <w:ind w:leftChars="400" w:left="960"/>
        <w:jc w:val="center"/>
        <w:rPr>
          <w:szCs w:val="21"/>
        </w:rPr>
      </w:pPr>
      <w:r w:rsidRPr="00261041">
        <w:rPr>
          <w:position w:val="-46"/>
        </w:rPr>
        <w:object w:dxaOrig="4819" w:dyaOrig="1040">
          <v:shape id="_x0000_i1450" type="#_x0000_t75" style="width:241.05pt;height:51.95pt" o:ole="">
            <v:imagedata r:id="rId863" o:title=""/>
          </v:shape>
          <o:OLEObject Type="Embed" ProgID="Equation.DSMT4" ShapeID="_x0000_i1450" DrawAspect="Content" ObjectID="_1675158735" r:id="rId864"/>
        </w:object>
      </w:r>
    </w:p>
    <w:p w:rsidR="00E9210C" w:rsidRDefault="00E9210C" w:rsidP="00CA00AF"/>
    <w:p w:rsidR="00EA7FB7" w:rsidRPr="00E9210C" w:rsidRDefault="00EA7FB7" w:rsidP="00CA00AF"/>
    <w:sectPr w:rsidR="00EA7FB7" w:rsidRPr="00E9210C" w:rsidSect="00223006">
      <w:headerReference w:type="even" r:id="rId865"/>
      <w:footerReference w:type="even" r:id="rId866"/>
      <w:footerReference w:type="default" r:id="rId867"/>
      <w:headerReference w:type="first" r:id="rId86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7ABF" w:rsidRDefault="00A17ABF">
      <w:r>
        <w:separator/>
      </w:r>
    </w:p>
  </w:endnote>
  <w:endnote w:type="continuationSeparator" w:id="0">
    <w:p w:rsidR="00A17ABF" w:rsidRDefault="00A17A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782C14" w:rsidP="00D80857">
        <w:pPr>
          <w:pStyle w:val="a4"/>
          <w:ind w:right="360" w:firstLine="360"/>
        </w:pPr>
        <w:r w:rsidRPr="00782C1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782C14">
                    <w:pPr>
                      <w:jc w:val="center"/>
                      <w:rPr>
                        <w:color w:val="5B9BD5" w:themeColor="accent1"/>
                      </w:rPr>
                    </w:pPr>
                    <w:r w:rsidRPr="00782C14">
                      <w:fldChar w:fldCharType="begin"/>
                    </w:r>
                    <w:r w:rsidR="004677C0">
                      <w:instrText>PAGE    \* MERGEFORMAT</w:instrText>
                    </w:r>
                    <w:r w:rsidRPr="00782C14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216EC">
      <w:rPr>
        <w:rFonts w:hint="eastAsia"/>
      </w:rPr>
      <w:t>2005</w:t>
    </w:r>
    <w:r w:rsidR="005216EC">
      <w:rPr>
        <w:rFonts w:hint="eastAsia"/>
      </w:rPr>
      <w:t>年</w:t>
    </w:r>
    <w:r w:rsidR="005216EC">
      <w:rPr>
        <w:rFonts w:hint="eastAsia"/>
      </w:rPr>
      <w:t xml:space="preserve"> </w:t>
    </w:r>
    <w:r>
      <w:rPr>
        <w:rFonts w:hint="eastAsia"/>
      </w:rPr>
      <w:t>第</w:t>
    </w:r>
    <w:r w:rsidR="00782C14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782C14">
      <w:rPr>
        <w:noProof/>
        <w:lang w:val="zh-CN"/>
      </w:rPr>
      <w:fldChar w:fldCharType="separate"/>
    </w:r>
    <w:r w:rsidR="0036762B">
      <w:rPr>
        <w:noProof/>
        <w:lang w:val="zh-CN"/>
      </w:rPr>
      <w:t>10</w:t>
    </w:r>
    <w:r w:rsidR="00782C1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7ABF" w:rsidRDefault="00A17ABF">
      <w:r>
        <w:separator/>
      </w:r>
    </w:p>
  </w:footnote>
  <w:footnote w:type="continuationSeparator" w:id="0">
    <w:p w:rsidR="00A17ABF" w:rsidRDefault="00A17A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782C1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A"/>
      </v:shape>
    </w:pict>
  </w:numPicBullet>
  <w:numPicBullet w:numPicBulletId="1">
    <w:pict>
      <v:shape id="_x0000_i103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3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788B"/>
    <w:rsid w:val="00010017"/>
    <w:rsid w:val="00013F95"/>
    <w:rsid w:val="0001411E"/>
    <w:rsid w:val="00024384"/>
    <w:rsid w:val="00042111"/>
    <w:rsid w:val="00046DD7"/>
    <w:rsid w:val="00061C54"/>
    <w:rsid w:val="00087B6D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E515B"/>
    <w:rsid w:val="000F21D7"/>
    <w:rsid w:val="00102A56"/>
    <w:rsid w:val="00104F63"/>
    <w:rsid w:val="00114BA5"/>
    <w:rsid w:val="0011658A"/>
    <w:rsid w:val="0013216C"/>
    <w:rsid w:val="00135729"/>
    <w:rsid w:val="001411D2"/>
    <w:rsid w:val="00142B47"/>
    <w:rsid w:val="001461F0"/>
    <w:rsid w:val="00150B08"/>
    <w:rsid w:val="00151644"/>
    <w:rsid w:val="00153A48"/>
    <w:rsid w:val="0015485D"/>
    <w:rsid w:val="00154F0E"/>
    <w:rsid w:val="00173BCA"/>
    <w:rsid w:val="00181D33"/>
    <w:rsid w:val="00183302"/>
    <w:rsid w:val="001876C6"/>
    <w:rsid w:val="00187824"/>
    <w:rsid w:val="00187D9D"/>
    <w:rsid w:val="001944EF"/>
    <w:rsid w:val="001A0548"/>
    <w:rsid w:val="001A240E"/>
    <w:rsid w:val="001A280B"/>
    <w:rsid w:val="001A2AC0"/>
    <w:rsid w:val="001A7313"/>
    <w:rsid w:val="001A7886"/>
    <w:rsid w:val="001B1846"/>
    <w:rsid w:val="001B316B"/>
    <w:rsid w:val="001B5C28"/>
    <w:rsid w:val="001B6C3B"/>
    <w:rsid w:val="001B73C8"/>
    <w:rsid w:val="001C4F26"/>
    <w:rsid w:val="001C5BC6"/>
    <w:rsid w:val="001C5D35"/>
    <w:rsid w:val="001D340A"/>
    <w:rsid w:val="001D5A4A"/>
    <w:rsid w:val="001D6B82"/>
    <w:rsid w:val="001D7B11"/>
    <w:rsid w:val="001E40D3"/>
    <w:rsid w:val="001E4BC3"/>
    <w:rsid w:val="001E5293"/>
    <w:rsid w:val="001F14F8"/>
    <w:rsid w:val="002211B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07F1"/>
    <w:rsid w:val="00253ABD"/>
    <w:rsid w:val="00253ED0"/>
    <w:rsid w:val="00261041"/>
    <w:rsid w:val="00261963"/>
    <w:rsid w:val="00261CC9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C6A5D"/>
    <w:rsid w:val="002E3334"/>
    <w:rsid w:val="002E369F"/>
    <w:rsid w:val="002E601D"/>
    <w:rsid w:val="002E686D"/>
    <w:rsid w:val="002E7029"/>
    <w:rsid w:val="00300AB8"/>
    <w:rsid w:val="00300CDB"/>
    <w:rsid w:val="00305B24"/>
    <w:rsid w:val="00310091"/>
    <w:rsid w:val="00312075"/>
    <w:rsid w:val="00313DA5"/>
    <w:rsid w:val="003175E7"/>
    <w:rsid w:val="0032739C"/>
    <w:rsid w:val="00330B11"/>
    <w:rsid w:val="0033582D"/>
    <w:rsid w:val="003648D1"/>
    <w:rsid w:val="00365215"/>
    <w:rsid w:val="0036762B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2A3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7E12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034E"/>
    <w:rsid w:val="004E0721"/>
    <w:rsid w:val="004E257B"/>
    <w:rsid w:val="004E3416"/>
    <w:rsid w:val="004F28F5"/>
    <w:rsid w:val="004F30D2"/>
    <w:rsid w:val="004F3CB2"/>
    <w:rsid w:val="004F48C0"/>
    <w:rsid w:val="004F70FB"/>
    <w:rsid w:val="00510145"/>
    <w:rsid w:val="0051041B"/>
    <w:rsid w:val="00512891"/>
    <w:rsid w:val="00515691"/>
    <w:rsid w:val="005210F0"/>
    <w:rsid w:val="005216EC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54F1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5461"/>
    <w:rsid w:val="00671438"/>
    <w:rsid w:val="00671D05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1A9D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2C14"/>
    <w:rsid w:val="00786400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6584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4C29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7E21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3892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E6BBB"/>
    <w:rsid w:val="008F29E3"/>
    <w:rsid w:val="008F367C"/>
    <w:rsid w:val="008F7E27"/>
    <w:rsid w:val="009123BB"/>
    <w:rsid w:val="00912512"/>
    <w:rsid w:val="009211C4"/>
    <w:rsid w:val="00923564"/>
    <w:rsid w:val="00923B10"/>
    <w:rsid w:val="00924144"/>
    <w:rsid w:val="00926458"/>
    <w:rsid w:val="00926EB4"/>
    <w:rsid w:val="009273A1"/>
    <w:rsid w:val="00927F41"/>
    <w:rsid w:val="00933744"/>
    <w:rsid w:val="00933A2C"/>
    <w:rsid w:val="00934DF8"/>
    <w:rsid w:val="00943550"/>
    <w:rsid w:val="00954931"/>
    <w:rsid w:val="00955D31"/>
    <w:rsid w:val="00963799"/>
    <w:rsid w:val="00966B27"/>
    <w:rsid w:val="00967840"/>
    <w:rsid w:val="009765BB"/>
    <w:rsid w:val="00976BF6"/>
    <w:rsid w:val="00981543"/>
    <w:rsid w:val="00982020"/>
    <w:rsid w:val="00982C24"/>
    <w:rsid w:val="00983C72"/>
    <w:rsid w:val="009864C8"/>
    <w:rsid w:val="00993B07"/>
    <w:rsid w:val="009A1B8B"/>
    <w:rsid w:val="009A30E3"/>
    <w:rsid w:val="009A3CED"/>
    <w:rsid w:val="009C249D"/>
    <w:rsid w:val="009D261E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17ABF"/>
    <w:rsid w:val="00A31F0E"/>
    <w:rsid w:val="00A36417"/>
    <w:rsid w:val="00A5176E"/>
    <w:rsid w:val="00A51D94"/>
    <w:rsid w:val="00A5482C"/>
    <w:rsid w:val="00A567F3"/>
    <w:rsid w:val="00A6039A"/>
    <w:rsid w:val="00A66074"/>
    <w:rsid w:val="00A71A99"/>
    <w:rsid w:val="00A81210"/>
    <w:rsid w:val="00A97179"/>
    <w:rsid w:val="00AA02C2"/>
    <w:rsid w:val="00AA203F"/>
    <w:rsid w:val="00AA335C"/>
    <w:rsid w:val="00AA72C3"/>
    <w:rsid w:val="00AB2455"/>
    <w:rsid w:val="00AB3589"/>
    <w:rsid w:val="00AB5B03"/>
    <w:rsid w:val="00AB79F7"/>
    <w:rsid w:val="00AC0A1C"/>
    <w:rsid w:val="00AC0FC7"/>
    <w:rsid w:val="00AC7B20"/>
    <w:rsid w:val="00AE114B"/>
    <w:rsid w:val="00AE4BA9"/>
    <w:rsid w:val="00AE7C7B"/>
    <w:rsid w:val="00AF0BCA"/>
    <w:rsid w:val="00AF21D6"/>
    <w:rsid w:val="00AF3D50"/>
    <w:rsid w:val="00AF6F30"/>
    <w:rsid w:val="00B01255"/>
    <w:rsid w:val="00B109DA"/>
    <w:rsid w:val="00B120CD"/>
    <w:rsid w:val="00B123D0"/>
    <w:rsid w:val="00B136E3"/>
    <w:rsid w:val="00B20BE5"/>
    <w:rsid w:val="00B2196A"/>
    <w:rsid w:val="00B26BCF"/>
    <w:rsid w:val="00B31EBE"/>
    <w:rsid w:val="00B35149"/>
    <w:rsid w:val="00B37E50"/>
    <w:rsid w:val="00B40820"/>
    <w:rsid w:val="00B412BE"/>
    <w:rsid w:val="00B4208B"/>
    <w:rsid w:val="00B478DA"/>
    <w:rsid w:val="00B50D26"/>
    <w:rsid w:val="00B5180D"/>
    <w:rsid w:val="00B53608"/>
    <w:rsid w:val="00B6177F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4696"/>
    <w:rsid w:val="00BA2994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77160"/>
    <w:rsid w:val="00C87BA6"/>
    <w:rsid w:val="00C92094"/>
    <w:rsid w:val="00C928FD"/>
    <w:rsid w:val="00C95524"/>
    <w:rsid w:val="00C964D2"/>
    <w:rsid w:val="00C96FB8"/>
    <w:rsid w:val="00CA00AF"/>
    <w:rsid w:val="00CA0C46"/>
    <w:rsid w:val="00CA1D5B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0CEE"/>
    <w:rsid w:val="00D133EF"/>
    <w:rsid w:val="00D14812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44A8"/>
    <w:rsid w:val="00E15D18"/>
    <w:rsid w:val="00E16493"/>
    <w:rsid w:val="00E20B0F"/>
    <w:rsid w:val="00E227F2"/>
    <w:rsid w:val="00E3772F"/>
    <w:rsid w:val="00E37A4C"/>
    <w:rsid w:val="00E4074F"/>
    <w:rsid w:val="00E4159C"/>
    <w:rsid w:val="00E45FD6"/>
    <w:rsid w:val="00E463FD"/>
    <w:rsid w:val="00E46F31"/>
    <w:rsid w:val="00E50812"/>
    <w:rsid w:val="00E55958"/>
    <w:rsid w:val="00E64DA9"/>
    <w:rsid w:val="00E76342"/>
    <w:rsid w:val="00E77B65"/>
    <w:rsid w:val="00E81E96"/>
    <w:rsid w:val="00E83AAD"/>
    <w:rsid w:val="00E84DFE"/>
    <w:rsid w:val="00E86000"/>
    <w:rsid w:val="00E9210C"/>
    <w:rsid w:val="00E9239F"/>
    <w:rsid w:val="00E9391E"/>
    <w:rsid w:val="00E94840"/>
    <w:rsid w:val="00EA4148"/>
    <w:rsid w:val="00EA478A"/>
    <w:rsid w:val="00EA7FB7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67C9"/>
    <w:rsid w:val="00F313EB"/>
    <w:rsid w:val="00F315DF"/>
    <w:rsid w:val="00F34BEA"/>
    <w:rsid w:val="00F36B90"/>
    <w:rsid w:val="00F41964"/>
    <w:rsid w:val="00F41CC8"/>
    <w:rsid w:val="00F53DC6"/>
    <w:rsid w:val="00F54CA4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088"/>
    <w:rsid w:val="00F83A02"/>
    <w:rsid w:val="00F840A4"/>
    <w:rsid w:val="00F85121"/>
    <w:rsid w:val="00F9555A"/>
    <w:rsid w:val="00F95A31"/>
    <w:rsid w:val="00F96F5D"/>
    <w:rsid w:val="00FA2716"/>
    <w:rsid w:val="00FA277F"/>
    <w:rsid w:val="00FA4DB4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0DB2"/>
    <w:rsid w:val="00FF5D2B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1.bin"/><Relationship Id="rId769" Type="http://schemas.openxmlformats.org/officeDocument/2006/relationships/oleObject" Target="embeddings/oleObject380.bin"/><Relationship Id="rId21" Type="http://schemas.openxmlformats.org/officeDocument/2006/relationships/image" Target="media/image9.wmf"/><Relationship Id="rId324" Type="http://schemas.openxmlformats.org/officeDocument/2006/relationships/image" Target="media/image160.wmf"/><Relationship Id="rId531" Type="http://schemas.openxmlformats.org/officeDocument/2006/relationships/image" Target="media/image264.wmf"/><Relationship Id="rId629" Type="http://schemas.openxmlformats.org/officeDocument/2006/relationships/oleObject" Target="embeddings/oleObject310.bin"/><Relationship Id="rId170" Type="http://schemas.openxmlformats.org/officeDocument/2006/relationships/image" Target="media/image83.wmf"/><Relationship Id="rId836" Type="http://schemas.openxmlformats.org/officeDocument/2006/relationships/oleObject" Target="embeddings/oleObject413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40.wmf"/><Relationship Id="rId32" Type="http://schemas.openxmlformats.org/officeDocument/2006/relationships/oleObject" Target="embeddings/oleObject12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67.bin"/><Relationship Id="rId181" Type="http://schemas.openxmlformats.org/officeDocument/2006/relationships/oleObject" Target="embeddings/oleObject87.bin"/><Relationship Id="rId402" Type="http://schemas.openxmlformats.org/officeDocument/2006/relationships/image" Target="media/image199.wmf"/><Relationship Id="rId847" Type="http://schemas.openxmlformats.org/officeDocument/2006/relationships/image" Target="media/image423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1.wmf"/><Relationship Id="rId693" Type="http://schemas.openxmlformats.org/officeDocument/2006/relationships/oleObject" Target="embeddings/oleObject342.bin"/><Relationship Id="rId707" Type="http://schemas.openxmlformats.org/officeDocument/2006/relationships/oleObject" Target="embeddings/oleObject349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71.wmf"/><Relationship Id="rId553" Type="http://schemas.openxmlformats.org/officeDocument/2006/relationships/image" Target="media/image275.wmf"/><Relationship Id="rId760" Type="http://schemas.openxmlformats.org/officeDocument/2006/relationships/image" Target="media/image379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24.bin"/><Relationship Id="rId497" Type="http://schemas.openxmlformats.org/officeDocument/2006/relationships/image" Target="media/image247.wmf"/><Relationship Id="rId620" Type="http://schemas.openxmlformats.org/officeDocument/2006/relationships/image" Target="media/image309.wmf"/><Relationship Id="rId718" Type="http://schemas.openxmlformats.org/officeDocument/2006/relationships/image" Target="media/image358.wmf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78.bin"/><Relationship Id="rId771" Type="http://schemas.openxmlformats.org/officeDocument/2006/relationships/oleObject" Target="embeddings/oleObject381.bin"/><Relationship Id="rId869" Type="http://schemas.openxmlformats.org/officeDocument/2006/relationships/fontTable" Target="fontTable.xml"/><Relationship Id="rId424" Type="http://schemas.openxmlformats.org/officeDocument/2006/relationships/image" Target="media/image210.wmf"/><Relationship Id="rId631" Type="http://schemas.openxmlformats.org/officeDocument/2006/relationships/oleObject" Target="embeddings/oleObject311.bin"/><Relationship Id="rId729" Type="http://schemas.openxmlformats.org/officeDocument/2006/relationships/oleObject" Target="embeddings/oleObject360.bin"/><Relationship Id="rId270" Type="http://schemas.openxmlformats.org/officeDocument/2006/relationships/image" Target="media/image133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image" Target="media/image286.wmf"/><Relationship Id="rId782" Type="http://schemas.openxmlformats.org/officeDocument/2006/relationships/image" Target="media/image390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20.wmf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51" Type="http://schemas.openxmlformats.org/officeDocument/2006/relationships/oleObject" Target="embeddings/oleObject371.bin"/><Relationship Id="rId793" Type="http://schemas.openxmlformats.org/officeDocument/2006/relationships/oleObject" Target="embeddings/oleObject392.bin"/><Relationship Id="rId807" Type="http://schemas.openxmlformats.org/officeDocument/2006/relationships/image" Target="media/image403.wmf"/><Relationship Id="rId849" Type="http://schemas.openxmlformats.org/officeDocument/2006/relationships/image" Target="media/image424.wmf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446" Type="http://schemas.openxmlformats.org/officeDocument/2006/relationships/image" Target="media/image221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image" Target="media/image123.wmf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488" Type="http://schemas.openxmlformats.org/officeDocument/2006/relationships/image" Target="media/image242.wmf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0.bin"/><Relationship Id="rId860" Type="http://schemas.openxmlformats.org/officeDocument/2006/relationships/oleObject" Target="embeddings/oleObject425.bin"/><Relationship Id="rId45" Type="http://schemas.openxmlformats.org/officeDocument/2006/relationships/image" Target="media/image2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oleObject" Target="embeddings/oleObject294.bin"/><Relationship Id="rId720" Type="http://schemas.openxmlformats.org/officeDocument/2006/relationships/image" Target="media/image359.wmf"/><Relationship Id="rId762" Type="http://schemas.openxmlformats.org/officeDocument/2006/relationships/image" Target="media/image380.wmf"/><Relationship Id="rId818" Type="http://schemas.openxmlformats.org/officeDocument/2006/relationships/oleObject" Target="embeddings/oleObject404.bin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4.bin"/><Relationship Id="rId457" Type="http://schemas.openxmlformats.org/officeDocument/2006/relationships/oleObject" Target="embeddings/oleObject225.bin"/><Relationship Id="rId622" Type="http://schemas.openxmlformats.org/officeDocument/2006/relationships/image" Target="media/image310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8.wmf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731" Type="http://schemas.openxmlformats.org/officeDocument/2006/relationships/oleObject" Target="embeddings/oleObject361.bin"/><Relationship Id="rId773" Type="http://schemas.openxmlformats.org/officeDocument/2006/relationships/oleObject" Target="embeddings/oleObject382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3.wmf"/><Relationship Id="rId426" Type="http://schemas.openxmlformats.org/officeDocument/2006/relationships/image" Target="media/image211.wmf"/><Relationship Id="rId633" Type="http://schemas.openxmlformats.org/officeDocument/2006/relationships/oleObject" Target="embeddings/oleObject312.bin"/><Relationship Id="rId829" Type="http://schemas.openxmlformats.org/officeDocument/2006/relationships/image" Target="media/image414.wmf"/><Relationship Id="rId230" Type="http://schemas.openxmlformats.org/officeDocument/2006/relationships/image" Target="media/image113.wmf"/><Relationship Id="rId468" Type="http://schemas.openxmlformats.org/officeDocument/2006/relationships/image" Target="media/image232.wmf"/><Relationship Id="rId675" Type="http://schemas.openxmlformats.org/officeDocument/2006/relationships/oleObject" Target="embeddings/oleObject333.bin"/><Relationship Id="rId840" Type="http://schemas.openxmlformats.org/officeDocument/2006/relationships/oleObject" Target="embeddings/oleObject415.bin"/><Relationship Id="rId25" Type="http://schemas.openxmlformats.org/officeDocument/2006/relationships/image" Target="media/image11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328" Type="http://schemas.openxmlformats.org/officeDocument/2006/relationships/image" Target="media/image162.wmf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image" Target="media/image349.wmf"/><Relationship Id="rId742" Type="http://schemas.openxmlformats.org/officeDocument/2006/relationships/image" Target="media/image370.wmf"/><Relationship Id="rId132" Type="http://schemas.openxmlformats.org/officeDocument/2006/relationships/image" Target="media/image64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300.wmf"/><Relationship Id="rId784" Type="http://schemas.openxmlformats.org/officeDocument/2006/relationships/image" Target="media/image391.wmf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5.bin"/><Relationship Id="rId479" Type="http://schemas.openxmlformats.org/officeDocument/2006/relationships/oleObject" Target="embeddings/oleObject236.bin"/><Relationship Id="rId644" Type="http://schemas.openxmlformats.org/officeDocument/2006/relationships/image" Target="media/image321.wmf"/><Relationship Id="rId686" Type="http://schemas.openxmlformats.org/officeDocument/2006/relationships/image" Target="media/image342.wmf"/><Relationship Id="rId851" Type="http://schemas.openxmlformats.org/officeDocument/2006/relationships/image" Target="media/image425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490" Type="http://schemas.openxmlformats.org/officeDocument/2006/relationships/image" Target="media/image243.wmf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oleObject" Target="embeddings/oleObject351.bin"/><Relationship Id="rId753" Type="http://schemas.openxmlformats.org/officeDocument/2006/relationships/oleObject" Target="embeddings/oleObject372.bin"/><Relationship Id="rId78" Type="http://schemas.openxmlformats.org/officeDocument/2006/relationships/image" Target="media/image37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3.wmf"/><Relationship Id="rId406" Type="http://schemas.openxmlformats.org/officeDocument/2006/relationships/image" Target="media/image201.wmf"/><Relationship Id="rId588" Type="http://schemas.openxmlformats.org/officeDocument/2006/relationships/image" Target="media/image293.wmf"/><Relationship Id="rId795" Type="http://schemas.openxmlformats.org/officeDocument/2006/relationships/oleObject" Target="embeddings/oleObject393.bin"/><Relationship Id="rId809" Type="http://schemas.openxmlformats.org/officeDocument/2006/relationships/image" Target="media/image404.wmf"/><Relationship Id="rId9" Type="http://schemas.openxmlformats.org/officeDocument/2006/relationships/image" Target="media/image3.wmf"/><Relationship Id="rId210" Type="http://schemas.openxmlformats.org/officeDocument/2006/relationships/image" Target="media/image103.wmf"/><Relationship Id="rId392" Type="http://schemas.openxmlformats.org/officeDocument/2006/relationships/image" Target="media/image194.wmf"/><Relationship Id="rId448" Type="http://schemas.openxmlformats.org/officeDocument/2006/relationships/image" Target="media/image222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oleObject" Target="embeddings/oleObject344.bin"/><Relationship Id="rId820" Type="http://schemas.openxmlformats.org/officeDocument/2006/relationships/oleObject" Target="embeddings/oleObject405.bin"/><Relationship Id="rId862" Type="http://schemas.openxmlformats.org/officeDocument/2006/relationships/oleObject" Target="embeddings/oleObject426.bin"/><Relationship Id="rId252" Type="http://schemas.openxmlformats.org/officeDocument/2006/relationships/image" Target="media/image124.wmf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image" Target="media/image256.wmf"/><Relationship Id="rId722" Type="http://schemas.openxmlformats.org/officeDocument/2006/relationships/image" Target="media/image360.wmf"/><Relationship Id="rId47" Type="http://schemas.openxmlformats.org/officeDocument/2006/relationships/image" Target="media/image22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7.bin"/><Relationship Id="rId557" Type="http://schemas.openxmlformats.org/officeDocument/2006/relationships/image" Target="media/image277.wmf"/><Relationship Id="rId599" Type="http://schemas.openxmlformats.org/officeDocument/2006/relationships/oleObject" Target="embeddings/oleObject295.bin"/><Relationship Id="rId764" Type="http://schemas.openxmlformats.org/officeDocument/2006/relationships/image" Target="media/image381.wmf"/><Relationship Id="rId196" Type="http://schemas.openxmlformats.org/officeDocument/2006/relationships/image" Target="media/image96.wmf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831" Type="http://schemas.openxmlformats.org/officeDocument/2006/relationships/image" Target="media/image415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33.wmf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280.bin"/><Relationship Id="rId733" Type="http://schemas.openxmlformats.org/officeDocument/2006/relationships/oleObject" Target="embeddings/oleObject362.bin"/><Relationship Id="rId775" Type="http://schemas.openxmlformats.org/officeDocument/2006/relationships/oleObject" Target="embeddings/oleObject383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4.wmf"/><Relationship Id="rId428" Type="http://schemas.openxmlformats.org/officeDocument/2006/relationships/image" Target="media/image212.wmf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800" Type="http://schemas.openxmlformats.org/officeDocument/2006/relationships/image" Target="media/image399.wmf"/><Relationship Id="rId842" Type="http://schemas.openxmlformats.org/officeDocument/2006/relationships/oleObject" Target="embeddings/oleObject416.bin"/><Relationship Id="rId232" Type="http://schemas.openxmlformats.org/officeDocument/2006/relationships/image" Target="media/image114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7.bin"/><Relationship Id="rId702" Type="http://schemas.openxmlformats.org/officeDocument/2006/relationships/image" Target="media/image350.wmf"/><Relationship Id="rId27" Type="http://schemas.openxmlformats.org/officeDocument/2006/relationships/image" Target="media/image12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744" Type="http://schemas.openxmlformats.org/officeDocument/2006/relationships/image" Target="media/image371.wmf"/><Relationship Id="rId786" Type="http://schemas.openxmlformats.org/officeDocument/2006/relationships/image" Target="media/image392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811" Type="http://schemas.openxmlformats.org/officeDocument/2006/relationships/image" Target="media/image405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3.wmf"/><Relationship Id="rId506" Type="http://schemas.openxmlformats.org/officeDocument/2006/relationships/oleObject" Target="embeddings/oleObject249.bin"/><Relationship Id="rId688" Type="http://schemas.openxmlformats.org/officeDocument/2006/relationships/image" Target="media/image343.wmf"/><Relationship Id="rId853" Type="http://schemas.openxmlformats.org/officeDocument/2006/relationships/image" Target="media/image426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3.wmf"/><Relationship Id="rId492" Type="http://schemas.openxmlformats.org/officeDocument/2006/relationships/image" Target="media/image244.wmf"/><Relationship Id="rId548" Type="http://schemas.openxmlformats.org/officeDocument/2006/relationships/oleObject" Target="embeddings/oleObject270.bin"/><Relationship Id="rId713" Type="http://schemas.openxmlformats.org/officeDocument/2006/relationships/oleObject" Target="embeddings/oleObject352.bin"/><Relationship Id="rId755" Type="http://schemas.openxmlformats.org/officeDocument/2006/relationships/oleObject" Target="embeddings/oleObject373.bin"/><Relationship Id="rId797" Type="http://schemas.openxmlformats.org/officeDocument/2006/relationships/oleObject" Target="embeddings/oleObject394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4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03.bin"/><Relationship Id="rId822" Type="http://schemas.openxmlformats.org/officeDocument/2006/relationships/oleObject" Target="embeddings/oleObject406.bin"/><Relationship Id="rId212" Type="http://schemas.openxmlformats.org/officeDocument/2006/relationships/image" Target="media/image104.wmf"/><Relationship Id="rId254" Type="http://schemas.openxmlformats.org/officeDocument/2006/relationships/image" Target="media/image125.wmf"/><Relationship Id="rId657" Type="http://schemas.openxmlformats.org/officeDocument/2006/relationships/oleObject" Target="embeddings/oleObject324.bin"/><Relationship Id="rId699" Type="http://schemas.openxmlformats.org/officeDocument/2006/relationships/oleObject" Target="embeddings/oleObject345.bin"/><Relationship Id="rId864" Type="http://schemas.openxmlformats.org/officeDocument/2006/relationships/oleObject" Target="embeddings/oleObject427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296" Type="http://schemas.openxmlformats.org/officeDocument/2006/relationships/image" Target="media/image146.wmf"/><Relationship Id="rId461" Type="http://schemas.openxmlformats.org/officeDocument/2006/relationships/oleObject" Target="embeddings/oleObject227.bin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724" Type="http://schemas.openxmlformats.org/officeDocument/2006/relationships/image" Target="media/image361.wmf"/><Relationship Id="rId766" Type="http://schemas.openxmlformats.org/officeDocument/2006/relationships/image" Target="media/image382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oleObject" Target="embeddings/oleObject281.bin"/><Relationship Id="rId626" Type="http://schemas.openxmlformats.org/officeDocument/2006/relationships/image" Target="media/image312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3.wmf"/><Relationship Id="rId668" Type="http://schemas.openxmlformats.org/officeDocument/2006/relationships/image" Target="media/image333.wmf"/><Relationship Id="rId833" Type="http://schemas.openxmlformats.org/officeDocument/2006/relationships/image" Target="media/image416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4.wmf"/><Relationship Id="rId528" Type="http://schemas.openxmlformats.org/officeDocument/2006/relationships/oleObject" Target="embeddings/oleObject260.bin"/><Relationship Id="rId735" Type="http://schemas.openxmlformats.org/officeDocument/2006/relationships/oleObject" Target="embeddings/oleObject363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4.wmf"/><Relationship Id="rId374" Type="http://schemas.openxmlformats.org/officeDocument/2006/relationships/image" Target="media/image185.wmf"/><Relationship Id="rId581" Type="http://schemas.openxmlformats.org/officeDocument/2006/relationships/image" Target="media/image289.wmf"/><Relationship Id="rId777" Type="http://schemas.openxmlformats.org/officeDocument/2006/relationships/oleObject" Target="embeddings/oleObject384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802" Type="http://schemas.openxmlformats.org/officeDocument/2006/relationships/image" Target="media/image400.wmf"/><Relationship Id="rId844" Type="http://schemas.openxmlformats.org/officeDocument/2006/relationships/oleObject" Target="embeddings/oleObject417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6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image" Target="media/image268.wmf"/><Relationship Id="rId690" Type="http://schemas.openxmlformats.org/officeDocument/2006/relationships/image" Target="media/image344.wmf"/><Relationship Id="rId704" Type="http://schemas.openxmlformats.org/officeDocument/2006/relationships/image" Target="media/image351.wmf"/><Relationship Id="rId746" Type="http://schemas.openxmlformats.org/officeDocument/2006/relationships/image" Target="media/image372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1.bin"/><Relationship Id="rId788" Type="http://schemas.openxmlformats.org/officeDocument/2006/relationships/image" Target="media/image393.wmf"/><Relationship Id="rId82" Type="http://schemas.openxmlformats.org/officeDocument/2006/relationships/image" Target="media/image39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48" Type="http://schemas.openxmlformats.org/officeDocument/2006/relationships/image" Target="media/image323.wmf"/><Relationship Id="rId813" Type="http://schemas.openxmlformats.org/officeDocument/2006/relationships/image" Target="media/image406.wmf"/><Relationship Id="rId855" Type="http://schemas.openxmlformats.org/officeDocument/2006/relationships/image" Target="media/image427.wmf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3.wmf"/><Relationship Id="rId452" Type="http://schemas.openxmlformats.org/officeDocument/2006/relationships/image" Target="media/image224.wmf"/><Relationship Id="rId494" Type="http://schemas.openxmlformats.org/officeDocument/2006/relationships/image" Target="media/image245.wmf"/><Relationship Id="rId508" Type="http://schemas.openxmlformats.org/officeDocument/2006/relationships/oleObject" Target="embeddings/oleObject250.bin"/><Relationship Id="rId715" Type="http://schemas.openxmlformats.org/officeDocument/2006/relationships/oleObject" Target="embeddings/oleObject353.bin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4.wmf"/><Relationship Id="rId354" Type="http://schemas.openxmlformats.org/officeDocument/2006/relationships/image" Target="media/image175.wmf"/><Relationship Id="rId757" Type="http://schemas.openxmlformats.org/officeDocument/2006/relationships/oleObject" Target="embeddings/oleObject374.bin"/><Relationship Id="rId799" Type="http://schemas.openxmlformats.org/officeDocument/2006/relationships/oleObject" Target="embeddings/oleObject395.bin"/><Relationship Id="rId51" Type="http://schemas.openxmlformats.org/officeDocument/2006/relationships/image" Target="media/image24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6.wmf"/><Relationship Id="rId561" Type="http://schemas.openxmlformats.org/officeDocument/2006/relationships/image" Target="media/image279.wmf"/><Relationship Id="rId617" Type="http://schemas.openxmlformats.org/officeDocument/2006/relationships/oleObject" Target="embeddings/oleObject304.bin"/><Relationship Id="rId659" Type="http://schemas.openxmlformats.org/officeDocument/2006/relationships/oleObject" Target="embeddings/oleObject325.bin"/><Relationship Id="rId824" Type="http://schemas.openxmlformats.org/officeDocument/2006/relationships/oleObject" Target="embeddings/oleObject407.bin"/><Relationship Id="rId866" Type="http://schemas.openxmlformats.org/officeDocument/2006/relationships/footer" Target="footer1.xml"/><Relationship Id="rId214" Type="http://schemas.openxmlformats.org/officeDocument/2006/relationships/image" Target="media/image105.wmf"/><Relationship Id="rId256" Type="http://schemas.openxmlformats.org/officeDocument/2006/relationships/image" Target="media/image126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image" Target="media/image258.wmf"/><Relationship Id="rId670" Type="http://schemas.openxmlformats.org/officeDocument/2006/relationships/image" Target="media/image334.wmf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1.bin"/><Relationship Id="rId726" Type="http://schemas.openxmlformats.org/officeDocument/2006/relationships/image" Target="media/image362.wmf"/><Relationship Id="rId768" Type="http://schemas.openxmlformats.org/officeDocument/2006/relationships/image" Target="media/image383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82.bin"/><Relationship Id="rId628" Type="http://schemas.openxmlformats.org/officeDocument/2006/relationships/image" Target="media/image313.wmf"/><Relationship Id="rId835" Type="http://schemas.openxmlformats.org/officeDocument/2006/relationships/image" Target="media/image417.wmf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4.wmf"/><Relationship Id="rId474" Type="http://schemas.openxmlformats.org/officeDocument/2006/relationships/image" Target="media/image235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6.bin"/><Relationship Id="rId737" Type="http://schemas.openxmlformats.org/officeDocument/2006/relationships/oleObject" Target="embeddings/oleObject364.bin"/><Relationship Id="rId779" Type="http://schemas.openxmlformats.org/officeDocument/2006/relationships/oleObject" Target="embeddings/oleObject385.bin"/><Relationship Id="rId31" Type="http://schemas.openxmlformats.org/officeDocument/2006/relationships/image" Target="media/image14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5.wmf"/><Relationship Id="rId376" Type="http://schemas.openxmlformats.org/officeDocument/2006/relationships/image" Target="media/image186.wmf"/><Relationship Id="rId541" Type="http://schemas.openxmlformats.org/officeDocument/2006/relationships/image" Target="media/image269.wmf"/><Relationship Id="rId583" Type="http://schemas.openxmlformats.org/officeDocument/2006/relationships/image" Target="media/image290.wmf"/><Relationship Id="rId639" Type="http://schemas.openxmlformats.org/officeDocument/2006/relationships/oleObject" Target="embeddings/oleObject315.bin"/><Relationship Id="rId790" Type="http://schemas.openxmlformats.org/officeDocument/2006/relationships/image" Target="media/image394.wmf"/><Relationship Id="rId804" Type="http://schemas.openxmlformats.org/officeDocument/2006/relationships/image" Target="media/image401.wmf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36" Type="http://schemas.openxmlformats.org/officeDocument/2006/relationships/image" Target="media/image116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4.wmf"/><Relationship Id="rId846" Type="http://schemas.openxmlformats.org/officeDocument/2006/relationships/oleObject" Target="embeddings/oleObject418.bin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5.wmf"/><Relationship Id="rId706" Type="http://schemas.openxmlformats.org/officeDocument/2006/relationships/image" Target="media/image352.wmf"/><Relationship Id="rId748" Type="http://schemas.openxmlformats.org/officeDocument/2006/relationships/image" Target="media/image373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815" Type="http://schemas.openxmlformats.org/officeDocument/2006/relationships/image" Target="media/image407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4.wmf"/><Relationship Id="rId857" Type="http://schemas.openxmlformats.org/officeDocument/2006/relationships/image" Target="media/image428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5.wmf"/><Relationship Id="rId496" Type="http://schemas.openxmlformats.org/officeDocument/2006/relationships/image" Target="media/image246.png"/><Relationship Id="rId661" Type="http://schemas.openxmlformats.org/officeDocument/2006/relationships/oleObject" Target="embeddings/oleObject326.bin"/><Relationship Id="rId717" Type="http://schemas.openxmlformats.org/officeDocument/2006/relationships/oleObject" Target="embeddings/oleObject354.bin"/><Relationship Id="rId759" Type="http://schemas.openxmlformats.org/officeDocument/2006/relationships/oleObject" Target="embeddings/oleObject375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1.bin"/><Relationship Id="rId314" Type="http://schemas.openxmlformats.org/officeDocument/2006/relationships/image" Target="media/image155.wmf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oleObject" Target="embeddings/oleObject305.bin"/><Relationship Id="rId770" Type="http://schemas.openxmlformats.org/officeDocument/2006/relationships/image" Target="media/image384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8.bin"/><Relationship Id="rId826" Type="http://schemas.openxmlformats.org/officeDocument/2006/relationships/oleObject" Target="embeddings/oleObject408.bin"/><Relationship Id="rId868" Type="http://schemas.openxmlformats.org/officeDocument/2006/relationships/header" Target="header2.xml"/><Relationship Id="rId258" Type="http://schemas.openxmlformats.org/officeDocument/2006/relationships/image" Target="media/image127.wmf"/><Relationship Id="rId465" Type="http://schemas.openxmlformats.org/officeDocument/2006/relationships/oleObject" Target="embeddings/oleObject229.bin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728" Type="http://schemas.openxmlformats.org/officeDocument/2006/relationships/image" Target="media/image363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86.bin"/><Relationship Id="rId837" Type="http://schemas.openxmlformats.org/officeDocument/2006/relationships/image" Target="media/image418.wmf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5.wmf"/><Relationship Id="rId476" Type="http://schemas.openxmlformats.org/officeDocument/2006/relationships/image" Target="media/image236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739" Type="http://schemas.openxmlformats.org/officeDocument/2006/relationships/oleObject" Target="embeddings/oleObject365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8.wmf"/><Relationship Id="rId336" Type="http://schemas.openxmlformats.org/officeDocument/2006/relationships/image" Target="media/image166.wmf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image" Target="media/image187.wmf"/><Relationship Id="rId403" Type="http://schemas.openxmlformats.org/officeDocument/2006/relationships/oleObject" Target="embeddings/oleObject198.bin"/><Relationship Id="rId585" Type="http://schemas.openxmlformats.org/officeDocument/2006/relationships/image" Target="media/image291.wmf"/><Relationship Id="rId750" Type="http://schemas.openxmlformats.org/officeDocument/2006/relationships/image" Target="media/image374.wmf"/><Relationship Id="rId792" Type="http://schemas.openxmlformats.org/officeDocument/2006/relationships/image" Target="media/image395.wmf"/><Relationship Id="rId806" Type="http://schemas.openxmlformats.org/officeDocument/2006/relationships/image" Target="media/image402.png"/><Relationship Id="rId848" Type="http://schemas.openxmlformats.org/officeDocument/2006/relationships/oleObject" Target="embeddings/oleObject419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image" Target="media/image346.wmf"/><Relationship Id="rId708" Type="http://schemas.openxmlformats.org/officeDocument/2006/relationships/image" Target="media/image353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oleObject" Target="embeddings/oleObject273.bin"/><Relationship Id="rId596" Type="http://schemas.openxmlformats.org/officeDocument/2006/relationships/image" Target="media/image297.wmf"/><Relationship Id="rId761" Type="http://schemas.openxmlformats.org/officeDocument/2006/relationships/oleObject" Target="embeddings/oleObject376.bin"/><Relationship Id="rId817" Type="http://schemas.openxmlformats.org/officeDocument/2006/relationships/image" Target="media/image408.wmf"/><Relationship Id="rId859" Type="http://schemas.openxmlformats.org/officeDocument/2006/relationships/image" Target="media/image429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5.wmf"/><Relationship Id="rId456" Type="http://schemas.openxmlformats.org/officeDocument/2006/relationships/image" Target="media/image226.wmf"/><Relationship Id="rId498" Type="http://schemas.openxmlformats.org/officeDocument/2006/relationships/oleObject" Target="embeddings/oleObject245.bin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870" Type="http://schemas.openxmlformats.org/officeDocument/2006/relationships/theme" Target="theme/theme1.xml"/><Relationship Id="rId13" Type="http://schemas.openxmlformats.org/officeDocument/2006/relationships/image" Target="media/image5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28.wmf"/><Relationship Id="rId316" Type="http://schemas.openxmlformats.org/officeDocument/2006/relationships/image" Target="media/image156.wmf"/><Relationship Id="rId523" Type="http://schemas.openxmlformats.org/officeDocument/2006/relationships/image" Target="media/image260.wmf"/><Relationship Id="rId719" Type="http://schemas.openxmlformats.org/officeDocument/2006/relationships/oleObject" Target="embeddings/oleObject355.bin"/><Relationship Id="rId55" Type="http://schemas.openxmlformats.org/officeDocument/2006/relationships/image" Target="media/image26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image" Target="media/image281.wmf"/><Relationship Id="rId730" Type="http://schemas.openxmlformats.org/officeDocument/2006/relationships/image" Target="media/image364.wmf"/><Relationship Id="rId772" Type="http://schemas.openxmlformats.org/officeDocument/2006/relationships/image" Target="media/image385.wmf"/><Relationship Id="rId828" Type="http://schemas.openxmlformats.org/officeDocument/2006/relationships/oleObject" Target="embeddings/oleObject409.bin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632" Type="http://schemas.openxmlformats.org/officeDocument/2006/relationships/image" Target="media/image315.wmf"/><Relationship Id="rId271" Type="http://schemas.openxmlformats.org/officeDocument/2006/relationships/oleObject" Target="embeddings/oleObject132.bin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741" Type="http://schemas.openxmlformats.org/officeDocument/2006/relationships/oleObject" Target="embeddings/oleObject366.bin"/><Relationship Id="rId783" Type="http://schemas.openxmlformats.org/officeDocument/2006/relationships/oleObject" Target="embeddings/oleObject387.bin"/><Relationship Id="rId839" Type="http://schemas.openxmlformats.org/officeDocument/2006/relationships/image" Target="media/image419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8.wmf"/><Relationship Id="rId478" Type="http://schemas.openxmlformats.org/officeDocument/2006/relationships/image" Target="media/image237.wmf"/><Relationship Id="rId685" Type="http://schemas.openxmlformats.org/officeDocument/2006/relationships/oleObject" Target="embeddings/oleObject338.bin"/><Relationship Id="rId850" Type="http://schemas.openxmlformats.org/officeDocument/2006/relationships/oleObject" Target="embeddings/oleObject420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image" Target="media/image139.wmf"/><Relationship Id="rId338" Type="http://schemas.openxmlformats.org/officeDocument/2006/relationships/image" Target="media/image167.wmf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png"/><Relationship Id="rId710" Type="http://schemas.openxmlformats.org/officeDocument/2006/relationships/image" Target="media/image354.wmf"/><Relationship Id="rId752" Type="http://schemas.openxmlformats.org/officeDocument/2006/relationships/image" Target="media/image375.wmf"/><Relationship Id="rId808" Type="http://schemas.openxmlformats.org/officeDocument/2006/relationships/oleObject" Target="embeddings/oleObject399.bin"/><Relationship Id="rId8" Type="http://schemas.openxmlformats.org/officeDocument/2006/relationships/hyperlink" Target="https://lvjr.bitbucket.io/?kysx2005" TargetMode="External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image" Target="media/image305.wmf"/><Relationship Id="rId794" Type="http://schemas.openxmlformats.org/officeDocument/2006/relationships/image" Target="media/image396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54" Type="http://schemas.openxmlformats.org/officeDocument/2006/relationships/image" Target="media/image326.wmf"/><Relationship Id="rId696" Type="http://schemas.openxmlformats.org/officeDocument/2006/relationships/image" Target="media/image347.wmf"/><Relationship Id="rId861" Type="http://schemas.openxmlformats.org/officeDocument/2006/relationships/image" Target="media/image430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oleObject" Target="embeddings/oleObject356.bin"/><Relationship Id="rId763" Type="http://schemas.openxmlformats.org/officeDocument/2006/relationships/oleObject" Target="embeddings/oleObject37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598" Type="http://schemas.openxmlformats.org/officeDocument/2006/relationships/image" Target="media/image298.wmf"/><Relationship Id="rId819" Type="http://schemas.openxmlformats.org/officeDocument/2006/relationships/image" Target="media/image409.wmf"/><Relationship Id="rId220" Type="http://schemas.openxmlformats.org/officeDocument/2006/relationships/image" Target="media/image108.wmf"/><Relationship Id="rId458" Type="http://schemas.openxmlformats.org/officeDocument/2006/relationships/image" Target="media/image227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830" Type="http://schemas.openxmlformats.org/officeDocument/2006/relationships/oleObject" Target="embeddings/oleObject410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29.wmf"/><Relationship Id="rId318" Type="http://schemas.openxmlformats.org/officeDocument/2006/relationships/image" Target="media/image157.wmf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732" Type="http://schemas.openxmlformats.org/officeDocument/2006/relationships/image" Target="media/image365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2.bin"/><Relationship Id="rId774" Type="http://schemas.openxmlformats.org/officeDocument/2006/relationships/image" Target="media/image386.wmf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841" Type="http://schemas.openxmlformats.org/officeDocument/2006/relationships/image" Target="media/image420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8.wmf"/><Relationship Id="rId536" Type="http://schemas.openxmlformats.org/officeDocument/2006/relationships/oleObject" Target="embeddings/oleObject264.bin"/><Relationship Id="rId701" Type="http://schemas.openxmlformats.org/officeDocument/2006/relationships/oleObject" Target="embeddings/oleObject346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5.bin"/><Relationship Id="rId743" Type="http://schemas.openxmlformats.org/officeDocument/2006/relationships/oleObject" Target="embeddings/oleObject367.bin"/><Relationship Id="rId785" Type="http://schemas.openxmlformats.org/officeDocument/2006/relationships/oleObject" Target="embeddings/oleObject388.bin"/><Relationship Id="rId200" Type="http://schemas.openxmlformats.org/officeDocument/2006/relationships/image" Target="media/image98.wmf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810" Type="http://schemas.openxmlformats.org/officeDocument/2006/relationships/oleObject" Target="embeddings/oleObject400.bin"/><Relationship Id="rId852" Type="http://schemas.openxmlformats.org/officeDocument/2006/relationships/oleObject" Target="embeddings/oleObject421.bin"/><Relationship Id="rId242" Type="http://schemas.openxmlformats.org/officeDocument/2006/relationships/image" Target="media/image119.wmf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2.bin"/><Relationship Id="rId505" Type="http://schemas.openxmlformats.org/officeDocument/2006/relationships/image" Target="media/image251.wmf"/><Relationship Id="rId712" Type="http://schemas.openxmlformats.org/officeDocument/2006/relationships/image" Target="media/image355.wmf"/><Relationship Id="rId37" Type="http://schemas.openxmlformats.org/officeDocument/2006/relationships/image" Target="media/image17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image" Target="media/image272.wmf"/><Relationship Id="rId589" Type="http://schemas.openxmlformats.org/officeDocument/2006/relationships/oleObject" Target="embeddings/oleObject290.bin"/><Relationship Id="rId754" Type="http://schemas.openxmlformats.org/officeDocument/2006/relationships/image" Target="media/image376.wmf"/><Relationship Id="rId796" Type="http://schemas.openxmlformats.org/officeDocument/2006/relationships/image" Target="media/image397.wmf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821" Type="http://schemas.openxmlformats.org/officeDocument/2006/relationships/image" Target="media/image410.wmf"/><Relationship Id="rId863" Type="http://schemas.openxmlformats.org/officeDocument/2006/relationships/image" Target="media/image431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8.wmf"/><Relationship Id="rId516" Type="http://schemas.openxmlformats.org/officeDocument/2006/relationships/oleObject" Target="embeddings/oleObject254.bin"/><Relationship Id="rId698" Type="http://schemas.openxmlformats.org/officeDocument/2006/relationships/image" Target="media/image348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275.bin"/><Relationship Id="rId723" Type="http://schemas.openxmlformats.org/officeDocument/2006/relationships/oleObject" Target="embeddings/oleObject357.bin"/><Relationship Id="rId765" Type="http://schemas.openxmlformats.org/officeDocument/2006/relationships/oleObject" Target="embeddings/oleObject378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625" Type="http://schemas.openxmlformats.org/officeDocument/2006/relationships/oleObject" Target="embeddings/oleObject308.bin"/><Relationship Id="rId832" Type="http://schemas.openxmlformats.org/officeDocument/2006/relationships/oleObject" Target="embeddings/oleObject411.bin"/><Relationship Id="rId222" Type="http://schemas.openxmlformats.org/officeDocument/2006/relationships/image" Target="media/image109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2.bin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image" Target="media/image60.wmf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34" Type="http://schemas.openxmlformats.org/officeDocument/2006/relationships/image" Target="media/image366.wmf"/><Relationship Id="rId776" Type="http://schemas.openxmlformats.org/officeDocument/2006/relationships/image" Target="media/image387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oleObject" Target="embeddings/oleObject286.bin"/><Relationship Id="rId636" Type="http://schemas.openxmlformats.org/officeDocument/2006/relationships/image" Target="media/image317.wmf"/><Relationship Id="rId801" Type="http://schemas.openxmlformats.org/officeDocument/2006/relationships/oleObject" Target="embeddings/oleObject39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8.wmf"/><Relationship Id="rId678" Type="http://schemas.openxmlformats.org/officeDocument/2006/relationships/image" Target="media/image338.wmf"/><Relationship Id="rId843" Type="http://schemas.openxmlformats.org/officeDocument/2006/relationships/image" Target="media/image421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8.wmf"/><Relationship Id="rId482" Type="http://schemas.openxmlformats.org/officeDocument/2006/relationships/image" Target="media/image239.wmf"/><Relationship Id="rId538" Type="http://schemas.openxmlformats.org/officeDocument/2006/relationships/oleObject" Target="embeddings/oleObject265.bin"/><Relationship Id="rId703" Type="http://schemas.openxmlformats.org/officeDocument/2006/relationships/oleObject" Target="embeddings/oleObject347.bin"/><Relationship Id="rId745" Type="http://schemas.openxmlformats.org/officeDocument/2006/relationships/oleObject" Target="embeddings/oleObject368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787" Type="http://schemas.openxmlformats.org/officeDocument/2006/relationships/oleObject" Target="embeddings/oleObject389.bin"/><Relationship Id="rId812" Type="http://schemas.openxmlformats.org/officeDocument/2006/relationships/oleObject" Target="embeddings/oleObject401.bin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854" Type="http://schemas.openxmlformats.org/officeDocument/2006/relationships/oleObject" Target="embeddings/oleObject422.bin"/><Relationship Id="rId39" Type="http://schemas.openxmlformats.org/officeDocument/2006/relationships/image" Target="media/image18.wmf"/><Relationship Id="rId286" Type="http://schemas.openxmlformats.org/officeDocument/2006/relationships/image" Target="media/image141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image" Target="media/image356.wmf"/><Relationship Id="rId756" Type="http://schemas.openxmlformats.org/officeDocument/2006/relationships/image" Target="media/image377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276.bin"/><Relationship Id="rId798" Type="http://schemas.openxmlformats.org/officeDocument/2006/relationships/image" Target="media/image398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8.wmf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823" Type="http://schemas.openxmlformats.org/officeDocument/2006/relationships/image" Target="media/image411.wmf"/><Relationship Id="rId865" Type="http://schemas.openxmlformats.org/officeDocument/2006/relationships/header" Target="header1.xml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9.wmf"/><Relationship Id="rId518" Type="http://schemas.openxmlformats.org/officeDocument/2006/relationships/oleObject" Target="embeddings/oleObject255.bin"/><Relationship Id="rId725" Type="http://schemas.openxmlformats.org/officeDocument/2006/relationships/oleObject" Target="embeddings/oleObject358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767" Type="http://schemas.openxmlformats.org/officeDocument/2006/relationships/oleObject" Target="embeddings/oleObject379.bin"/><Relationship Id="rId61" Type="http://schemas.openxmlformats.org/officeDocument/2006/relationships/image" Target="media/image29.wmf"/><Relationship Id="rId199" Type="http://schemas.openxmlformats.org/officeDocument/2006/relationships/oleObject" Target="embeddings/oleObject96.bin"/><Relationship Id="rId571" Type="http://schemas.openxmlformats.org/officeDocument/2006/relationships/image" Target="media/image284.wmf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30.bin"/><Relationship Id="rId834" Type="http://schemas.openxmlformats.org/officeDocument/2006/relationships/oleObject" Target="embeddings/oleObject412.bin"/><Relationship Id="rId19" Type="http://schemas.openxmlformats.org/officeDocument/2006/relationships/image" Target="media/image8.wmf"/><Relationship Id="rId224" Type="http://schemas.openxmlformats.org/officeDocument/2006/relationships/image" Target="media/image110.wmf"/><Relationship Id="rId266" Type="http://schemas.openxmlformats.org/officeDocument/2006/relationships/image" Target="media/image131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image" Target="media/image263.wmf"/><Relationship Id="rId680" Type="http://schemas.openxmlformats.org/officeDocument/2006/relationships/image" Target="media/image339.wmf"/><Relationship Id="rId736" Type="http://schemas.openxmlformats.org/officeDocument/2006/relationships/image" Target="media/image367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6.bin"/><Relationship Id="rId778" Type="http://schemas.openxmlformats.org/officeDocument/2006/relationships/image" Target="media/image388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87.bin"/><Relationship Id="rId638" Type="http://schemas.openxmlformats.org/officeDocument/2006/relationships/image" Target="media/image318.wmf"/><Relationship Id="rId803" Type="http://schemas.openxmlformats.org/officeDocument/2006/relationships/oleObject" Target="embeddings/oleObject397.bin"/><Relationship Id="rId845" Type="http://schemas.openxmlformats.org/officeDocument/2006/relationships/image" Target="media/image422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705" Type="http://schemas.openxmlformats.org/officeDocument/2006/relationships/oleObject" Target="embeddings/oleObject348.bin"/><Relationship Id="rId137" Type="http://schemas.openxmlformats.org/officeDocument/2006/relationships/oleObject" Target="embeddings/oleObject65.bin"/><Relationship Id="rId302" Type="http://schemas.openxmlformats.org/officeDocument/2006/relationships/image" Target="media/image149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41.bin"/><Relationship Id="rId747" Type="http://schemas.openxmlformats.org/officeDocument/2006/relationships/oleObject" Target="embeddings/oleObject369.bin"/><Relationship Id="rId789" Type="http://schemas.openxmlformats.org/officeDocument/2006/relationships/oleObject" Target="embeddings/oleObject390.bin"/><Relationship Id="rId41" Type="http://schemas.openxmlformats.org/officeDocument/2006/relationships/image" Target="media/image19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1.wmf"/><Relationship Id="rId551" Type="http://schemas.openxmlformats.org/officeDocument/2006/relationships/image" Target="media/image274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49" Type="http://schemas.openxmlformats.org/officeDocument/2006/relationships/oleObject" Target="embeddings/oleObject320.bin"/><Relationship Id="rId814" Type="http://schemas.openxmlformats.org/officeDocument/2006/relationships/oleObject" Target="embeddings/oleObject402.bin"/><Relationship Id="rId856" Type="http://schemas.openxmlformats.org/officeDocument/2006/relationships/oleObject" Target="embeddings/oleObject423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image" Target="media/image253.wmf"/><Relationship Id="rId660" Type="http://schemas.openxmlformats.org/officeDocument/2006/relationships/image" Target="media/image329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716" Type="http://schemas.openxmlformats.org/officeDocument/2006/relationships/image" Target="media/image357.wmf"/><Relationship Id="rId758" Type="http://schemas.openxmlformats.org/officeDocument/2006/relationships/image" Target="media/image378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6.bin"/><Relationship Id="rId562" Type="http://schemas.openxmlformats.org/officeDocument/2006/relationships/oleObject" Target="embeddings/oleObject277.bin"/><Relationship Id="rId618" Type="http://schemas.openxmlformats.org/officeDocument/2006/relationships/image" Target="media/image308.wmf"/><Relationship Id="rId825" Type="http://schemas.openxmlformats.org/officeDocument/2006/relationships/image" Target="media/image412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footer" Target="footer2.xml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359.bin"/><Relationship Id="rId63" Type="http://schemas.openxmlformats.org/officeDocument/2006/relationships/image" Target="media/image30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81.wmf"/><Relationship Id="rId573" Type="http://schemas.openxmlformats.org/officeDocument/2006/relationships/image" Target="media/image285.wmf"/><Relationship Id="rId780" Type="http://schemas.openxmlformats.org/officeDocument/2006/relationships/image" Target="media/image389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3.bin"/><Relationship Id="rId640" Type="http://schemas.openxmlformats.org/officeDocument/2006/relationships/image" Target="media/image319.wmf"/><Relationship Id="rId738" Type="http://schemas.openxmlformats.org/officeDocument/2006/relationships/image" Target="media/image368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6.bin"/><Relationship Id="rId584" Type="http://schemas.openxmlformats.org/officeDocument/2006/relationships/oleObject" Target="embeddings/oleObject288.bin"/><Relationship Id="rId805" Type="http://schemas.openxmlformats.org/officeDocument/2006/relationships/oleObject" Target="embeddings/oleObject398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1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21.bin"/><Relationship Id="rId749" Type="http://schemas.openxmlformats.org/officeDocument/2006/relationships/oleObject" Target="embeddings/oleObject370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image" Target="media/image254.wmf"/><Relationship Id="rId609" Type="http://schemas.openxmlformats.org/officeDocument/2006/relationships/oleObject" Target="embeddings/oleObject300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293.bin"/><Relationship Id="rId816" Type="http://schemas.openxmlformats.org/officeDocument/2006/relationships/oleObject" Target="embeddings/oleObject403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30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57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827" Type="http://schemas.openxmlformats.org/officeDocument/2006/relationships/image" Target="media/image413.wmf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1.wmf"/><Relationship Id="rId673" Type="http://schemas.openxmlformats.org/officeDocument/2006/relationships/oleObject" Target="embeddings/oleObject332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61.wmf"/><Relationship Id="rId533" Type="http://schemas.openxmlformats.org/officeDocument/2006/relationships/image" Target="media/image265.wmf"/><Relationship Id="rId740" Type="http://schemas.openxmlformats.org/officeDocument/2006/relationships/image" Target="media/image369.wmf"/><Relationship Id="rId838" Type="http://schemas.openxmlformats.org/officeDocument/2006/relationships/oleObject" Target="embeddings/oleObject414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9.wmf"/><Relationship Id="rId684" Type="http://schemas.openxmlformats.org/officeDocument/2006/relationships/image" Target="media/image341.wmf"/><Relationship Id="rId337" Type="http://schemas.openxmlformats.org/officeDocument/2006/relationships/oleObject" Target="embeddings/oleObject16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20D484-59BB-490B-BFF4-A3405FFD0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14</Pages>
  <Words>2168</Words>
  <Characters>12359</Characters>
  <Application>Microsoft Office Word</Application>
  <DocSecurity>0</DocSecurity>
  <Lines>102</Lines>
  <Paragraphs>28</Paragraphs>
  <ScaleCrop>false</ScaleCrop>
  <Company>微软中国</Company>
  <LinksUpToDate>false</LinksUpToDate>
  <CharactersWithSpaces>14499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137</cp:revision>
  <cp:lastPrinted>2011-09-06T10:51:00Z</cp:lastPrinted>
  <dcterms:created xsi:type="dcterms:W3CDTF">2020-11-13T07:23:00Z</dcterms:created>
  <dcterms:modified xsi:type="dcterms:W3CDTF">2021-02-18T04:46:00Z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