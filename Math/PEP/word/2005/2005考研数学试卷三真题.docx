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833771" w:rsidRDefault="00CB0A5F" w:rsidP="00833771">
      <w:pPr>
        <w:pStyle w:val="af"/>
      </w:pPr>
      <w:hyperlink r:id="rId8" w:history="1">
        <w:r w:rsidR="00CA00AF" w:rsidRPr="00833771">
          <w:rPr>
            <w:rStyle w:val="a7"/>
            <w:rFonts w:hint="eastAsia"/>
            <w:color w:val="002060"/>
          </w:rPr>
          <w:t>20</w:t>
        </w:r>
        <w:r w:rsidR="005216EC" w:rsidRPr="00833771">
          <w:rPr>
            <w:rStyle w:val="a7"/>
            <w:rFonts w:hint="eastAsia"/>
            <w:color w:val="002060"/>
          </w:rPr>
          <w:t>05</w:t>
        </w:r>
        <w:r w:rsidR="00CA00AF" w:rsidRPr="00833771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833771">
          <w:rPr>
            <w:rStyle w:val="a7"/>
            <w:rFonts w:hint="eastAsia"/>
            <w:color w:val="002060"/>
          </w:rPr>
          <w:t>卷</w:t>
        </w:r>
        <w:r w:rsidR="0055516D" w:rsidRPr="00833771">
          <w:rPr>
            <w:rStyle w:val="a7"/>
            <w:rFonts w:hint="eastAsia"/>
            <w:color w:val="002060"/>
          </w:rPr>
          <w:t>三</w:t>
        </w:r>
        <w:r w:rsidR="00833771" w:rsidRPr="00833771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25666B" w:rsidRDefault="0025666B" w:rsidP="0055345C"/>
    <w:p w:rsidR="0025666B" w:rsidRPr="00550ABD" w:rsidRDefault="0025666B" w:rsidP="00FC66B8">
      <w:pPr>
        <w:pStyle w:val="1"/>
      </w:pPr>
      <w:bookmarkStart w:id="0" w:name="_GoBack"/>
      <w:bookmarkEnd w:id="0"/>
      <w:r w:rsidRPr="00550ABD">
        <w:t>一、填空题</w:t>
      </w:r>
      <w:r w:rsidR="00FC66B8">
        <w:rPr>
          <w:rFonts w:hint="eastAsia"/>
        </w:rPr>
        <w:t>（1~</w:t>
      </w:r>
      <w:r>
        <w:rPr>
          <w:rFonts w:hint="eastAsia"/>
        </w:rPr>
        <w:t>6</w:t>
      </w:r>
      <w:r w:rsidRPr="00550ABD">
        <w:t>小题，每小题4分，共24分</w:t>
      </w:r>
      <w:r w:rsidR="00FC66B8">
        <w:rPr>
          <w:rFonts w:hint="eastAsia"/>
        </w:rPr>
        <w:t>）</w:t>
      </w:r>
    </w:p>
    <w:p w:rsidR="00FC66B8" w:rsidRDefault="00FC66B8" w:rsidP="0025666B">
      <w:pPr>
        <w:rPr>
          <w:rFonts w:hAnsi="宋体"/>
          <w:bCs/>
        </w:rPr>
      </w:pPr>
    </w:p>
    <w:p w:rsidR="00FC66B8" w:rsidRDefault="00FC66B8" w:rsidP="0025666B">
      <w:pPr>
        <w:rPr>
          <w:rFonts w:hAnsi="宋体"/>
          <w:bCs/>
        </w:rPr>
      </w:pPr>
    </w:p>
    <w:p w:rsidR="0025666B" w:rsidRPr="00550ABD" w:rsidRDefault="0025666B" w:rsidP="0025666B">
      <w:r w:rsidRPr="00550ABD">
        <w:rPr>
          <w:rFonts w:hAnsi="宋体"/>
          <w:bCs/>
        </w:rPr>
        <w:t>(</w:t>
      </w:r>
      <w:r w:rsidRPr="00550ABD">
        <w:rPr>
          <w:bCs/>
        </w:rPr>
        <w:t>1</w:t>
      </w:r>
      <w:r w:rsidRPr="00550ABD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50ABD">
        <w:rPr>
          <w:rFonts w:hAnsi="宋体"/>
        </w:rPr>
        <w:t>极限</w:t>
      </w:r>
      <w:bookmarkStart w:id="1" w:name="MTBlankEqn"/>
      <w:r w:rsidR="00636438" w:rsidRPr="00636438">
        <w:rPr>
          <w:position w:val="-24"/>
        </w:rPr>
        <w:object w:dxaOrig="1680" w:dyaOrig="620">
          <v:shape id="_x0000_i1025" type="#_x0000_t75" style="width:83.9pt;height:31.3pt" o:ole="">
            <v:imagedata r:id="rId9" o:title=""/>
          </v:shape>
          <o:OLEObject Type="Embed" ProgID="Equation.DSMT4" ShapeID="_x0000_i1025" DrawAspect="Content" ObjectID="_1674999497" r:id="rId10"/>
        </w:object>
      </w:r>
      <w:bookmarkEnd w:id="1"/>
      <w:r w:rsidR="00F74941">
        <w:rPr>
          <w:rFonts w:hint="eastAsia"/>
          <w:u w:val="single"/>
        </w:rPr>
        <w:t xml:space="preserve">         </w:t>
      </w:r>
      <w:r w:rsidR="00883E75">
        <w:rPr>
          <w:rFonts w:hint="eastAsia"/>
        </w:rPr>
        <w:t>．</w:t>
      </w:r>
    </w:p>
    <w:p w:rsidR="001B739B" w:rsidRDefault="001B739B" w:rsidP="0025666B">
      <w:pPr>
        <w:rPr>
          <w:rFonts w:hAnsi="宋体"/>
          <w:bCs/>
        </w:rPr>
      </w:pPr>
    </w:p>
    <w:p w:rsidR="00935317" w:rsidRDefault="00935317" w:rsidP="0025666B">
      <w:pPr>
        <w:rPr>
          <w:rFonts w:hAnsi="宋体"/>
          <w:bCs/>
        </w:rPr>
      </w:pPr>
    </w:p>
    <w:p w:rsidR="0025666B" w:rsidRPr="00550ABD" w:rsidRDefault="0025666B" w:rsidP="0025666B">
      <w:r w:rsidRPr="00550ABD">
        <w:rPr>
          <w:rFonts w:hAnsi="宋体"/>
          <w:bCs/>
        </w:rPr>
        <w:t>(</w:t>
      </w:r>
      <w:r w:rsidRPr="00550ABD">
        <w:rPr>
          <w:bCs/>
        </w:rPr>
        <w:t>2</w:t>
      </w:r>
      <w:r w:rsidRPr="00550ABD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50ABD">
        <w:rPr>
          <w:rFonts w:hAnsi="宋体"/>
        </w:rPr>
        <w:t>微分方程</w:t>
      </w:r>
      <w:r w:rsidR="00636438" w:rsidRPr="00636438">
        <w:rPr>
          <w:position w:val="-10"/>
        </w:rPr>
        <w:object w:dxaOrig="1080" w:dyaOrig="320">
          <v:shape id="_x0000_i1026" type="#_x0000_t75" style="width:53.85pt;height:16.3pt" o:ole="">
            <v:imagedata r:id="rId11" o:title=""/>
          </v:shape>
          <o:OLEObject Type="Embed" ProgID="Equation.DSMT4" ShapeID="_x0000_i1026" DrawAspect="Content" ObjectID="_1674999498" r:id="rId12"/>
        </w:object>
      </w:r>
      <w:r w:rsidRPr="00550ABD">
        <w:rPr>
          <w:rFonts w:hAnsi="宋体"/>
        </w:rPr>
        <w:t>满足初始条件</w:t>
      </w:r>
      <w:r w:rsidR="00636438" w:rsidRPr="00636438">
        <w:rPr>
          <w:position w:val="-10"/>
        </w:rPr>
        <w:object w:dxaOrig="840" w:dyaOrig="320">
          <v:shape id="_x0000_i1027" type="#_x0000_t75" style="width:41.95pt;height:16.3pt" o:ole="">
            <v:imagedata r:id="rId13" o:title=""/>
          </v:shape>
          <o:OLEObject Type="Embed" ProgID="Equation.DSMT4" ShapeID="_x0000_i1027" DrawAspect="Content" ObjectID="_1674999499" r:id="rId14"/>
        </w:object>
      </w:r>
      <w:r w:rsidRPr="00550ABD">
        <w:rPr>
          <w:rFonts w:hAnsi="宋体"/>
        </w:rPr>
        <w:t>的特解为</w:t>
      </w:r>
      <w:r w:rsidRPr="00550ABD">
        <w:rPr>
          <w:u w:val="single"/>
        </w:rPr>
        <w:t>___________</w:t>
      </w:r>
      <w:r w:rsidR="00DE1EC4">
        <w:rPr>
          <w:rFonts w:hint="eastAsia"/>
        </w:rPr>
        <w:t>．</w:t>
      </w:r>
    </w:p>
    <w:p w:rsidR="001B739B" w:rsidRDefault="001B739B" w:rsidP="0025666B">
      <w:pPr>
        <w:rPr>
          <w:rFonts w:hAnsi="宋体"/>
          <w:bCs/>
        </w:rPr>
      </w:pPr>
    </w:p>
    <w:p w:rsidR="00935317" w:rsidRPr="001B739B" w:rsidRDefault="00935317" w:rsidP="0025666B">
      <w:pPr>
        <w:rPr>
          <w:rFonts w:hAnsi="宋体"/>
          <w:bCs/>
        </w:rPr>
      </w:pPr>
    </w:p>
    <w:p w:rsidR="0025666B" w:rsidRPr="00550ABD" w:rsidRDefault="0025666B" w:rsidP="0025666B">
      <w:pPr>
        <w:rPr>
          <w:u w:val="single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3</w:t>
      </w:r>
      <w:r w:rsidRPr="00550ABD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50ABD">
        <w:rPr>
          <w:rFonts w:hAnsi="宋体"/>
        </w:rPr>
        <w:t>设二元函数</w:t>
      </w:r>
      <w:r w:rsidR="00636438" w:rsidRPr="00636438">
        <w:rPr>
          <w:position w:val="-10"/>
        </w:rPr>
        <w:object w:dxaOrig="2659" w:dyaOrig="360">
          <v:shape id="_x0000_i1028" type="#_x0000_t75" style="width:132.75pt;height:18.15pt" o:ole="">
            <v:imagedata r:id="rId15" o:title=""/>
          </v:shape>
          <o:OLEObject Type="Embed" ProgID="Equation.DSMT4" ShapeID="_x0000_i1028" DrawAspect="Content" ObjectID="_1674999500" r:id="rId16"/>
        </w:object>
      </w:r>
      <w:r w:rsidRPr="00550ABD">
        <w:rPr>
          <w:rFonts w:hAnsi="宋体"/>
        </w:rPr>
        <w:t>，则</w:t>
      </w:r>
      <w:r w:rsidR="00636438" w:rsidRPr="00636438">
        <w:rPr>
          <w:position w:val="-16"/>
        </w:rPr>
        <w:object w:dxaOrig="900" w:dyaOrig="440">
          <v:shape id="_x0000_i1029" type="#_x0000_t75" style="width:45.1pt;height:21.9pt" o:ole="">
            <v:imagedata r:id="rId17" o:title=""/>
          </v:shape>
          <o:OLEObject Type="Embed" ProgID="Equation.DSMT4" ShapeID="_x0000_i1029" DrawAspect="Content" ObjectID="_1674999501" r:id="rId18"/>
        </w:object>
      </w:r>
      <w:r w:rsidRPr="00550ABD">
        <w:rPr>
          <w:u w:val="single"/>
        </w:rPr>
        <w:t>_________________</w:t>
      </w:r>
      <w:r w:rsidR="00224641" w:rsidRPr="00224641">
        <w:rPr>
          <w:rFonts w:hint="eastAsia"/>
        </w:rPr>
        <w:t>．</w:t>
      </w:r>
    </w:p>
    <w:p w:rsidR="001B739B" w:rsidRDefault="001B739B" w:rsidP="0025666B">
      <w:pPr>
        <w:rPr>
          <w:rFonts w:hAnsi="宋体"/>
          <w:bCs/>
        </w:rPr>
      </w:pPr>
    </w:p>
    <w:p w:rsidR="00ED37C5" w:rsidRPr="001B739B" w:rsidRDefault="00ED37C5" w:rsidP="0025666B">
      <w:pPr>
        <w:rPr>
          <w:rFonts w:hAnsi="宋体"/>
          <w:bCs/>
        </w:rPr>
      </w:pPr>
    </w:p>
    <w:p w:rsidR="0025666B" w:rsidRPr="00550ABD" w:rsidRDefault="0025666B" w:rsidP="00C70907">
      <w:pPr>
        <w:ind w:left="480" w:hangingChars="200" w:hanging="480"/>
        <w:rPr>
          <w:u w:val="single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4</w:t>
      </w:r>
      <w:r w:rsidRPr="00550ABD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550ABD">
        <w:rPr>
          <w:rFonts w:hAnsi="宋体"/>
        </w:rPr>
        <w:t>设行向量组</w:t>
      </w:r>
      <w:r w:rsidR="00636438" w:rsidRPr="00636438">
        <w:rPr>
          <w:position w:val="-10"/>
        </w:rPr>
        <w:object w:dxaOrig="920" w:dyaOrig="320">
          <v:shape id="_x0000_i1030" type="#_x0000_t75" style="width:45.7pt;height:16.3pt" o:ole="">
            <v:imagedata r:id="rId19" o:title=""/>
          </v:shape>
          <o:OLEObject Type="Embed" ProgID="Equation.DSMT4" ShapeID="_x0000_i1030" DrawAspect="Content" ObjectID="_1674999502" r:id="rId20"/>
        </w:object>
      </w:r>
      <w:r w:rsidRPr="00550ABD">
        <w:rPr>
          <w:rFonts w:hAnsi="宋体"/>
        </w:rPr>
        <w:t>，</w:t>
      </w:r>
      <w:r w:rsidR="00636438" w:rsidRPr="00636438">
        <w:rPr>
          <w:position w:val="-10"/>
        </w:rPr>
        <w:object w:dxaOrig="940" w:dyaOrig="320">
          <v:shape id="_x0000_i1031" type="#_x0000_t75" style="width:46.95pt;height:16.3pt" o:ole="">
            <v:imagedata r:id="rId21" o:title=""/>
          </v:shape>
          <o:OLEObject Type="Embed" ProgID="Equation.DSMT4" ShapeID="_x0000_i1031" DrawAspect="Content" ObjectID="_1674999503" r:id="rId22"/>
        </w:object>
      </w:r>
      <w:r w:rsidRPr="00550ABD">
        <w:rPr>
          <w:rFonts w:hAnsi="宋体"/>
        </w:rPr>
        <w:t>，</w:t>
      </w:r>
      <w:r w:rsidR="00636438" w:rsidRPr="00636438">
        <w:rPr>
          <w:position w:val="-10"/>
        </w:rPr>
        <w:object w:dxaOrig="920" w:dyaOrig="320">
          <v:shape id="_x0000_i1032" type="#_x0000_t75" style="width:45.7pt;height:16.3pt" o:ole="">
            <v:imagedata r:id="rId23" o:title=""/>
          </v:shape>
          <o:OLEObject Type="Embed" ProgID="Equation.DSMT4" ShapeID="_x0000_i1032" DrawAspect="Content" ObjectID="_1674999504" r:id="rId24"/>
        </w:object>
      </w:r>
      <w:r w:rsidRPr="00550ABD">
        <w:rPr>
          <w:rFonts w:hAnsi="宋体"/>
        </w:rPr>
        <w:t>，</w:t>
      </w:r>
      <w:r w:rsidR="00636438" w:rsidRPr="00636438">
        <w:rPr>
          <w:position w:val="-10"/>
        </w:rPr>
        <w:object w:dxaOrig="940" w:dyaOrig="320">
          <v:shape id="_x0000_i1033" type="#_x0000_t75" style="width:46.95pt;height:16.3pt" o:ole="">
            <v:imagedata r:id="rId25" o:title=""/>
          </v:shape>
          <o:OLEObject Type="Embed" ProgID="Equation.DSMT4" ShapeID="_x0000_i1033" DrawAspect="Content" ObjectID="_1674999505" r:id="rId26"/>
        </w:object>
      </w:r>
      <w:r w:rsidRPr="00550ABD">
        <w:rPr>
          <w:rFonts w:hAnsi="宋体"/>
        </w:rPr>
        <w:t>线性相关，且</w:t>
      </w:r>
      <w:r w:rsidR="00636438" w:rsidRPr="00636438">
        <w:rPr>
          <w:position w:val="-6"/>
        </w:rPr>
        <w:object w:dxaOrig="540" w:dyaOrig="279">
          <v:shape id="_x0000_i1034" type="#_x0000_t75" style="width:26.9pt;height:13.75pt" o:ole="">
            <v:imagedata r:id="rId27" o:title=""/>
          </v:shape>
          <o:OLEObject Type="Embed" ProgID="Equation.DSMT4" ShapeID="_x0000_i1034" DrawAspect="Content" ObjectID="_1674999506" r:id="rId28"/>
        </w:object>
      </w:r>
      <w:r w:rsidRPr="00550ABD">
        <w:rPr>
          <w:rFonts w:hAnsi="宋体"/>
        </w:rPr>
        <w:t>，则</w:t>
      </w:r>
      <w:r w:rsidR="00636438" w:rsidRPr="00636438">
        <w:rPr>
          <w:position w:val="-6"/>
        </w:rPr>
        <w:object w:dxaOrig="380" w:dyaOrig="220">
          <v:shape id="_x0000_i1035" type="#_x0000_t75" style="width:18.8pt;height:11.25pt" o:ole="">
            <v:imagedata r:id="rId29" o:title=""/>
          </v:shape>
          <o:OLEObject Type="Embed" ProgID="Equation.DSMT4" ShapeID="_x0000_i1035" DrawAspect="Content" ObjectID="_1674999507" r:id="rId30"/>
        </w:object>
      </w:r>
      <w:r w:rsidR="009D1A5E">
        <w:rPr>
          <w:rFonts w:hint="eastAsia"/>
          <w:u w:val="single"/>
        </w:rPr>
        <w:t xml:space="preserve">    </w:t>
      </w:r>
      <w:r w:rsidR="009D1A5E">
        <w:rPr>
          <w:rFonts w:hint="eastAsia"/>
        </w:rPr>
        <w:t>．</w:t>
      </w:r>
    </w:p>
    <w:p w:rsidR="00935317" w:rsidRPr="00935317" w:rsidRDefault="00935317" w:rsidP="00935317">
      <w:pPr>
        <w:rPr>
          <w:rStyle w:val="af4"/>
          <w:b w:val="0"/>
        </w:rPr>
      </w:pPr>
    </w:p>
    <w:p w:rsidR="00935317" w:rsidRDefault="00935317" w:rsidP="0025666B">
      <w:pPr>
        <w:rPr>
          <w:rFonts w:hAnsi="宋体"/>
          <w:bCs/>
        </w:rPr>
      </w:pPr>
    </w:p>
    <w:p w:rsidR="0022319F" w:rsidRDefault="0025666B" w:rsidP="0022319F">
      <w:pPr>
        <w:ind w:left="480" w:hangingChars="200" w:hanging="480"/>
      </w:pPr>
      <w:r w:rsidRPr="00550ABD">
        <w:rPr>
          <w:rFonts w:hAnsi="宋体"/>
          <w:bCs/>
        </w:rPr>
        <w:t>(</w:t>
      </w:r>
      <w:r w:rsidRPr="00550ABD">
        <w:rPr>
          <w:bCs/>
        </w:rPr>
        <w:t>5</w:t>
      </w:r>
      <w:r w:rsidRPr="00550ABD">
        <w:rPr>
          <w:rFonts w:hAnsi="宋体"/>
          <w:bCs/>
        </w:rPr>
        <w:t>)</w:t>
      </w:r>
      <w:r w:rsidR="0022319F" w:rsidRPr="0022319F">
        <w:rPr>
          <w:rStyle w:val="ae"/>
          <w:rFonts w:hint="eastAsia"/>
        </w:rPr>
        <w:t>【同试卷一第一</w:t>
      </w:r>
      <w:r w:rsidR="0022319F" w:rsidRPr="0022319F">
        <w:rPr>
          <w:rStyle w:val="ae"/>
        </w:rPr>
        <w:t>(6)</w:t>
      </w:r>
      <w:r w:rsidR="0022319F" w:rsidRPr="0022319F">
        <w:rPr>
          <w:rStyle w:val="ae"/>
          <w:rFonts w:hint="eastAsia"/>
        </w:rPr>
        <w:t>题】</w:t>
      </w:r>
      <w:r w:rsidR="0022319F" w:rsidRPr="00886E53">
        <w:rPr>
          <w:rFonts w:hAnsi="宋体"/>
        </w:rPr>
        <w:t>从数</w:t>
      </w:r>
      <w:r w:rsidR="00636438" w:rsidRPr="00025957">
        <w:rPr>
          <w:position w:val="-4"/>
        </w:rPr>
        <w:object w:dxaOrig="180" w:dyaOrig="260">
          <v:shape id="_x0000_i1036" type="#_x0000_t75" style="width:8.75pt;height:13.15pt" o:ole="">
            <v:imagedata r:id="rId31" o:title=""/>
          </v:shape>
          <o:OLEObject Type="Embed" ProgID="Equation.DSMT4" ShapeID="_x0000_i1036" DrawAspect="Content" ObjectID="_1674999508" r:id="rId32"/>
        </w:object>
      </w:r>
      <w:r w:rsidR="0022319F" w:rsidRPr="00886E53">
        <w:t>,</w:t>
      </w:r>
      <w:r w:rsidR="0022319F">
        <w:rPr>
          <w:rFonts w:hint="eastAsia"/>
        </w:rPr>
        <w:t xml:space="preserve"> </w:t>
      </w:r>
      <w:r w:rsidR="00636438" w:rsidRPr="00025957">
        <w:rPr>
          <w:position w:val="-4"/>
        </w:rPr>
        <w:object w:dxaOrig="180" w:dyaOrig="260">
          <v:shape id="_x0000_i1037" type="#_x0000_t75" style="width:8.75pt;height:13.15pt" o:ole="">
            <v:imagedata r:id="rId33" o:title=""/>
          </v:shape>
          <o:OLEObject Type="Embed" ProgID="Equation.DSMT4" ShapeID="_x0000_i1037" DrawAspect="Content" ObjectID="_1674999509" r:id="rId34"/>
        </w:object>
      </w:r>
      <w:r w:rsidR="0022319F" w:rsidRPr="00886E53">
        <w:t>,</w:t>
      </w:r>
      <w:r w:rsidR="0022319F">
        <w:rPr>
          <w:rFonts w:hint="eastAsia"/>
        </w:rPr>
        <w:t xml:space="preserve"> </w:t>
      </w:r>
      <w:r w:rsidR="00636438" w:rsidRPr="00636438">
        <w:rPr>
          <w:position w:val="-6"/>
        </w:rPr>
        <w:object w:dxaOrig="180" w:dyaOrig="279">
          <v:shape id="_x0000_i1038" type="#_x0000_t75" style="width:8.75pt;height:13.75pt" o:ole="">
            <v:imagedata r:id="rId35" o:title=""/>
          </v:shape>
          <o:OLEObject Type="Embed" ProgID="Equation.DSMT4" ShapeID="_x0000_i1038" DrawAspect="Content" ObjectID="_1674999510" r:id="rId36"/>
        </w:object>
      </w:r>
      <w:r w:rsidR="0022319F" w:rsidRPr="00886E53">
        <w:t>,</w:t>
      </w:r>
      <w:r w:rsidR="0022319F">
        <w:rPr>
          <w:rFonts w:hint="eastAsia"/>
        </w:rPr>
        <w:t xml:space="preserve"> </w:t>
      </w:r>
      <w:r w:rsidR="00636438" w:rsidRPr="00025957">
        <w:rPr>
          <w:position w:val="-4"/>
        </w:rPr>
        <w:object w:dxaOrig="200" w:dyaOrig="260">
          <v:shape id="_x0000_i1039" type="#_x0000_t75" style="width:10pt;height:13.15pt" o:ole="">
            <v:imagedata r:id="rId37" o:title=""/>
          </v:shape>
          <o:OLEObject Type="Embed" ProgID="Equation.DSMT4" ShapeID="_x0000_i1039" DrawAspect="Content" ObjectID="_1674999511" r:id="rId38"/>
        </w:object>
      </w:r>
      <w:r w:rsidR="0022319F" w:rsidRPr="00886E53">
        <w:rPr>
          <w:rFonts w:hAnsi="宋体"/>
        </w:rPr>
        <w:t>中任取一个数，记为</w:t>
      </w:r>
      <w:r w:rsidR="00636438" w:rsidRPr="00025957">
        <w:rPr>
          <w:position w:val="-4"/>
        </w:rPr>
        <w:object w:dxaOrig="240" w:dyaOrig="260">
          <v:shape id="_x0000_i1040" type="#_x0000_t75" style="width:11.9pt;height:13.15pt" o:ole="">
            <v:imagedata r:id="rId39" o:title=""/>
          </v:shape>
          <o:OLEObject Type="Embed" ProgID="Equation.DSMT4" ShapeID="_x0000_i1040" DrawAspect="Content" ObjectID="_1674999512" r:id="rId40"/>
        </w:object>
      </w:r>
      <w:r w:rsidR="0022319F" w:rsidRPr="00886E53">
        <w:t xml:space="preserve">, </w:t>
      </w:r>
      <w:r w:rsidR="0022319F" w:rsidRPr="00886E53">
        <w:rPr>
          <w:rFonts w:hAnsi="宋体"/>
        </w:rPr>
        <w:t>再从</w:t>
      </w:r>
      <w:r w:rsidR="00636438" w:rsidRPr="00636438">
        <w:rPr>
          <w:position w:val="-8"/>
        </w:rPr>
        <w:object w:dxaOrig="920" w:dyaOrig="300">
          <v:shape id="_x0000_i1041" type="#_x0000_t75" style="width:45.7pt;height:15.05pt" o:ole="">
            <v:imagedata r:id="rId41" o:title=""/>
          </v:shape>
          <o:OLEObject Type="Embed" ProgID="Equation.DSMT4" ShapeID="_x0000_i1041" DrawAspect="Content" ObjectID="_1674999513" r:id="rId42"/>
        </w:object>
      </w:r>
      <w:r w:rsidR="0022319F" w:rsidRPr="00886E53">
        <w:rPr>
          <w:rFonts w:hAnsi="宋体"/>
        </w:rPr>
        <w:t>中任取一个数，记为</w:t>
      </w:r>
      <w:r w:rsidR="00636438" w:rsidRPr="00025957">
        <w:rPr>
          <w:position w:val="-4"/>
        </w:rPr>
        <w:object w:dxaOrig="220" w:dyaOrig="260">
          <v:shape id="_x0000_i1042" type="#_x0000_t75" style="width:11.25pt;height:13.15pt" o:ole="">
            <v:imagedata r:id="rId43" o:title=""/>
          </v:shape>
          <o:OLEObject Type="Embed" ProgID="Equation.DSMT4" ShapeID="_x0000_i1042" DrawAspect="Content" ObjectID="_1674999514" r:id="rId44"/>
        </w:object>
      </w:r>
      <w:r w:rsidR="0022319F" w:rsidRPr="00886E53">
        <w:t xml:space="preserve">, </w:t>
      </w:r>
      <w:r w:rsidR="0022319F" w:rsidRPr="00886E53">
        <w:rPr>
          <w:rFonts w:hAnsi="宋体"/>
        </w:rPr>
        <w:t>则</w:t>
      </w:r>
      <w:r w:rsidR="00636438" w:rsidRPr="00636438">
        <w:rPr>
          <w:position w:val="-10"/>
        </w:rPr>
        <w:object w:dxaOrig="1080" w:dyaOrig="320">
          <v:shape id="_x0000_i1043" type="#_x0000_t75" style="width:53.85pt;height:16.3pt" o:ole="">
            <v:imagedata r:id="rId45" o:title=""/>
          </v:shape>
          <o:OLEObject Type="Embed" ProgID="Equation.DSMT4" ShapeID="_x0000_i1043" DrawAspect="Content" ObjectID="_1674999515" r:id="rId46"/>
        </w:object>
      </w:r>
      <w:r w:rsidR="0022319F" w:rsidRPr="00886E53">
        <w:rPr>
          <w:u w:val="single"/>
        </w:rPr>
        <w:t>___________</w:t>
      </w:r>
      <w:r w:rsidR="0022319F">
        <w:rPr>
          <w:rFonts w:hint="eastAsia"/>
        </w:rPr>
        <w:t>．</w:t>
      </w:r>
    </w:p>
    <w:p w:rsidR="001B739B" w:rsidRPr="0022326D" w:rsidRDefault="001B739B" w:rsidP="001B739B">
      <w:pPr>
        <w:rPr>
          <w:bCs/>
          <w:szCs w:val="21"/>
        </w:rPr>
      </w:pPr>
    </w:p>
    <w:p w:rsidR="001B739B" w:rsidRDefault="001B739B" w:rsidP="0025666B">
      <w:pPr>
        <w:rPr>
          <w:rFonts w:hAnsi="宋体"/>
          <w:bCs/>
        </w:rPr>
      </w:pPr>
    </w:p>
    <w:p w:rsidR="00DE6CF1" w:rsidRDefault="0025666B" w:rsidP="00DE6CF1">
      <w:pPr>
        <w:rPr>
          <w:rFonts w:hAnsi="宋体"/>
        </w:rPr>
      </w:pPr>
      <w:r w:rsidRPr="00550ABD">
        <w:rPr>
          <w:rFonts w:hAnsi="宋体"/>
          <w:bCs/>
        </w:rPr>
        <w:t>(</w:t>
      </w:r>
      <w:r w:rsidRPr="00550ABD">
        <w:rPr>
          <w:bCs/>
        </w:rPr>
        <w:t>6</w:t>
      </w:r>
      <w:r w:rsidRPr="00550ABD">
        <w:rPr>
          <w:rFonts w:hAnsi="宋体"/>
          <w:bCs/>
        </w:rPr>
        <w:t>)</w:t>
      </w:r>
      <w:r w:rsidR="00DE6CF1" w:rsidRPr="00DE6CF1">
        <w:rPr>
          <w:rStyle w:val="ae"/>
          <w:rFonts w:hint="eastAsia"/>
        </w:rPr>
        <w:t>【类似试卷一第二</w:t>
      </w:r>
      <w:r w:rsidR="00DE6CF1" w:rsidRPr="00DE6CF1">
        <w:rPr>
          <w:rStyle w:val="ae"/>
          <w:rFonts w:hint="eastAsia"/>
        </w:rPr>
        <w:t>(13)</w:t>
      </w:r>
      <w:r w:rsidR="00DE6CF1" w:rsidRPr="00DE6CF1">
        <w:rPr>
          <w:rStyle w:val="ae"/>
          <w:rFonts w:hint="eastAsia"/>
        </w:rPr>
        <w:t>题】</w:t>
      </w:r>
      <w:r w:rsidR="00DE6CF1" w:rsidRPr="00886E53">
        <w:rPr>
          <w:rFonts w:hAnsi="宋体"/>
        </w:rPr>
        <w:t>设二维随机变量</w:t>
      </w:r>
      <w:r w:rsidR="00636438" w:rsidRPr="00636438">
        <w:rPr>
          <w:position w:val="-10"/>
        </w:rPr>
        <w:object w:dxaOrig="639" w:dyaOrig="320">
          <v:shape id="_x0000_i1044" type="#_x0000_t75" style="width:31.95pt;height:16.3pt" o:ole="">
            <v:imagedata r:id="rId47" o:title=""/>
          </v:shape>
          <o:OLEObject Type="Embed" ProgID="Equation.DSMT4" ShapeID="_x0000_i1044" DrawAspect="Content" ObjectID="_1674999516" r:id="rId48"/>
        </w:object>
      </w:r>
      <w:r w:rsidR="00DE6CF1" w:rsidRPr="00886E53">
        <w:rPr>
          <w:rFonts w:hAnsi="宋体"/>
        </w:rPr>
        <w:t>的概率分布为</w:t>
      </w:r>
    </w:p>
    <w:p w:rsidR="00DE6CF1" w:rsidRPr="00886E53" w:rsidRDefault="00636438" w:rsidP="00DE6CF1">
      <w:pPr>
        <w:ind w:leftChars="200" w:left="480"/>
        <w:jc w:val="center"/>
      </w:pPr>
      <w:r w:rsidRPr="00636438">
        <w:rPr>
          <w:position w:val="-46"/>
        </w:rPr>
        <w:object w:dxaOrig="1860" w:dyaOrig="1120">
          <v:shape id="_x0000_i1045" type="#_x0000_t75" style="width:93.3pt;height:55.7pt" o:ole="">
            <v:imagedata r:id="rId49" o:title=""/>
          </v:shape>
          <o:OLEObject Type="Embed" ProgID="Equation.DSMT4" ShapeID="_x0000_i1045" DrawAspect="Content" ObjectID="_1674999517" r:id="rId50"/>
        </w:object>
      </w:r>
    </w:p>
    <w:p w:rsidR="0025666B" w:rsidRDefault="00DE6CF1" w:rsidP="00DE6CF1">
      <w:pPr>
        <w:ind w:leftChars="200" w:left="480"/>
      </w:pPr>
      <w:r w:rsidRPr="00886E53">
        <w:rPr>
          <w:rFonts w:hAnsi="宋体"/>
        </w:rPr>
        <w:t>已知随机事件</w:t>
      </w:r>
      <w:r w:rsidR="00636438" w:rsidRPr="00636438">
        <w:rPr>
          <w:position w:val="-10"/>
        </w:rPr>
        <w:object w:dxaOrig="780" w:dyaOrig="320">
          <v:shape id="_x0000_i1046" type="#_x0000_t75" style="width:38.8pt;height:16.3pt" o:ole="">
            <v:imagedata r:id="rId51" o:title=""/>
          </v:shape>
          <o:OLEObject Type="Embed" ProgID="Equation.DSMT4" ShapeID="_x0000_i1046" DrawAspect="Content" ObjectID="_1674999518" r:id="rId52"/>
        </w:object>
      </w:r>
      <w:r w:rsidRPr="00886E53">
        <w:rPr>
          <w:rFonts w:hAnsi="宋体"/>
        </w:rPr>
        <w:t>与</w:t>
      </w:r>
      <w:r w:rsidR="00636438" w:rsidRPr="00636438">
        <w:rPr>
          <w:position w:val="-10"/>
        </w:rPr>
        <w:object w:dxaOrig="1120" w:dyaOrig="320">
          <v:shape id="_x0000_i1047" type="#_x0000_t75" style="width:55.7pt;height:16.3pt" o:ole="">
            <v:imagedata r:id="rId53" o:title=""/>
          </v:shape>
          <o:OLEObject Type="Embed" ProgID="Equation.DSMT4" ShapeID="_x0000_i1047" DrawAspect="Content" ObjectID="_1674999519" r:id="rId54"/>
        </w:object>
      </w:r>
      <w:r w:rsidRPr="00886E53">
        <w:rPr>
          <w:rFonts w:hAnsi="宋体"/>
        </w:rPr>
        <w:t>相互独立，则</w:t>
      </w:r>
      <w:r w:rsidR="00E7256B" w:rsidRPr="00636438">
        <w:rPr>
          <w:position w:val="-6"/>
        </w:rPr>
        <w:object w:dxaOrig="380" w:dyaOrig="220">
          <v:shape id="_x0000_i1048" type="#_x0000_t75" style="width:18.8pt;height:11.25pt" o:ole="">
            <v:imagedata r:id="rId55" o:title=""/>
          </v:shape>
          <o:OLEObject Type="Embed" ProgID="Equation.DSMT4" ShapeID="_x0000_i1048" DrawAspect="Content" ObjectID="_1674999520" r:id="rId56"/>
        </w:object>
      </w:r>
      <w:r w:rsidR="0025666B" w:rsidRPr="00550ABD">
        <w:rPr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 w:rsidR="0025666B" w:rsidRPr="00550ABD">
        <w:rPr>
          <w:u w:val="single"/>
        </w:rPr>
        <w:t xml:space="preserve"> </w:t>
      </w:r>
      <w:r>
        <w:rPr>
          <w:rFonts w:hint="eastAsia"/>
        </w:rPr>
        <w:t>，</w:t>
      </w:r>
      <w:r w:rsidR="00E7256B" w:rsidRPr="00636438">
        <w:rPr>
          <w:position w:val="-6"/>
        </w:rPr>
        <w:object w:dxaOrig="380" w:dyaOrig="279">
          <v:shape id="_x0000_i1049" type="#_x0000_t75" style="width:18.8pt;height:13.75pt" o:ole="">
            <v:imagedata r:id="rId57" o:title=""/>
          </v:shape>
          <o:OLEObject Type="Embed" ProgID="Equation.DSMT4" ShapeID="_x0000_i1049" DrawAspect="Content" ObjectID="_1674999521" r:id="rId58"/>
        </w:object>
      </w:r>
      <w:r w:rsidR="0025666B" w:rsidRPr="00550ABD">
        <w:rPr>
          <w:u w:val="single"/>
        </w:rPr>
        <w:t xml:space="preserve">    </w:t>
      </w:r>
      <w:r>
        <w:rPr>
          <w:rFonts w:hint="eastAsia"/>
          <w:u w:val="single"/>
        </w:rPr>
        <w:t xml:space="preserve"> </w:t>
      </w:r>
      <w:r w:rsidR="0025666B" w:rsidRPr="00550ABD">
        <w:rPr>
          <w:u w:val="single"/>
        </w:rPr>
        <w:t xml:space="preserve"> </w:t>
      </w:r>
      <w:r>
        <w:rPr>
          <w:rFonts w:hint="eastAsia"/>
        </w:rPr>
        <w:t>．</w:t>
      </w:r>
    </w:p>
    <w:p w:rsidR="001B739B" w:rsidRPr="00DE6CF1" w:rsidRDefault="001B739B" w:rsidP="00DE6CF1">
      <w:pPr>
        <w:rPr>
          <w:b/>
          <w:szCs w:val="21"/>
        </w:rPr>
      </w:pPr>
    </w:p>
    <w:p w:rsidR="001B739B" w:rsidRDefault="001B739B" w:rsidP="0025666B">
      <w:pPr>
        <w:rPr>
          <w:rFonts w:hAnsi="宋体"/>
          <w:b/>
        </w:rPr>
      </w:pPr>
    </w:p>
    <w:p w:rsidR="0025666B" w:rsidRDefault="0025666B" w:rsidP="00FC66B8">
      <w:pPr>
        <w:pStyle w:val="1"/>
      </w:pPr>
      <w:r w:rsidRPr="00550ABD">
        <w:t>二、选择题</w:t>
      </w:r>
      <w:r w:rsidR="00FC66B8">
        <w:rPr>
          <w:rFonts w:hint="eastAsia"/>
        </w:rPr>
        <w:t>（7~</w:t>
      </w:r>
      <w:r>
        <w:rPr>
          <w:rFonts w:hint="eastAsia"/>
        </w:rPr>
        <w:t>14</w:t>
      </w:r>
      <w:r w:rsidRPr="00550ABD">
        <w:t>小题，每小题4分，共32分</w:t>
      </w:r>
      <w:r w:rsidR="00FC66B8">
        <w:rPr>
          <w:rFonts w:hint="eastAsia"/>
        </w:rPr>
        <w:t>）</w:t>
      </w:r>
    </w:p>
    <w:p w:rsidR="00FC66B8" w:rsidRPr="00FC66B8" w:rsidRDefault="00FC66B8" w:rsidP="0025666B"/>
    <w:p w:rsidR="00FC66B8" w:rsidRPr="00FC66B8" w:rsidRDefault="00FC66B8" w:rsidP="0025666B"/>
    <w:p w:rsidR="0025666B" w:rsidRPr="00A201AB" w:rsidRDefault="0025666B" w:rsidP="00143CD9">
      <w:pPr>
        <w:ind w:left="480" w:hangingChars="200" w:hanging="480"/>
      </w:pPr>
      <w:r w:rsidRPr="00A201AB">
        <w:rPr>
          <w:rFonts w:hAnsi="宋体"/>
          <w:bCs/>
        </w:rPr>
        <w:t>(</w:t>
      </w:r>
      <w:r w:rsidRPr="00A201AB">
        <w:rPr>
          <w:bCs/>
        </w:rPr>
        <w:t>7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当</w:t>
      </w:r>
      <w:r w:rsidR="00636438" w:rsidRPr="00636438">
        <w:rPr>
          <w:position w:val="-6"/>
        </w:rPr>
        <w:object w:dxaOrig="200" w:dyaOrig="220">
          <v:shape id="_x0000_i1050" type="#_x0000_t75" style="width:10pt;height:11.25pt" o:ole="">
            <v:imagedata r:id="rId59" o:title=""/>
          </v:shape>
          <o:OLEObject Type="Embed" ProgID="Equation.DSMT4" ShapeID="_x0000_i1050" DrawAspect="Content" ObjectID="_1674999522" r:id="rId60"/>
        </w:object>
      </w:r>
      <w:r w:rsidRPr="00A201AB">
        <w:rPr>
          <w:rFonts w:hAnsi="宋体"/>
        </w:rPr>
        <w:t>取下列哪个值时，函数</w:t>
      </w:r>
      <w:r w:rsidR="00636438" w:rsidRPr="00636438">
        <w:rPr>
          <w:position w:val="-10"/>
        </w:rPr>
        <w:object w:dxaOrig="2580" w:dyaOrig="360">
          <v:shape id="_x0000_i1051" type="#_x0000_t75" style="width:128.95pt;height:18.15pt" o:ole="">
            <v:imagedata r:id="rId61" o:title=""/>
          </v:shape>
          <o:OLEObject Type="Embed" ProgID="Equation.DSMT4" ShapeID="_x0000_i1051" DrawAspect="Content" ObjectID="_1674999523" r:id="rId62"/>
        </w:object>
      </w:r>
      <w:r w:rsidRPr="00A201AB">
        <w:rPr>
          <w:rFonts w:hAnsi="宋体"/>
        </w:rPr>
        <w:t>恰好有两个不同的零点</w:t>
      </w:r>
      <w:r>
        <w:rPr>
          <w:rFonts w:hint="eastAsia"/>
        </w:rPr>
        <w:t>(    )</w:t>
      </w:r>
    </w:p>
    <w:p w:rsidR="0025666B" w:rsidRDefault="00143CD9" w:rsidP="0025666B">
      <w:pPr>
        <w:ind w:firstLineChars="200" w:firstLine="480"/>
      </w:pPr>
      <w:r>
        <w:t xml:space="preserve">(A) </w:t>
      </w:r>
      <w:r w:rsidR="00636438" w:rsidRPr="00025957">
        <w:rPr>
          <w:position w:val="-4"/>
        </w:rPr>
        <w:object w:dxaOrig="180" w:dyaOrig="260">
          <v:shape id="_x0000_i1052" type="#_x0000_t75" style="width:8.75pt;height:13.15pt" o:ole="">
            <v:imagedata r:id="rId63" o:title=""/>
          </v:shape>
          <o:OLEObject Type="Embed" ProgID="Equation.DSMT4" ShapeID="_x0000_i1052" DrawAspect="Content" ObjectID="_1674999524" r:id="rId64"/>
        </w:object>
      </w:r>
      <w:r>
        <w:rPr>
          <w:rFonts w:hint="eastAsia"/>
        </w:rPr>
        <w:t>．</w:t>
      </w:r>
      <w:r w:rsidR="0025666B" w:rsidRPr="00A201AB">
        <w:t xml:space="preserve">      </w:t>
      </w:r>
      <w:r>
        <w:rPr>
          <w:rFonts w:hint="eastAsia"/>
        </w:rPr>
        <w:t xml:space="preserve">  </w:t>
      </w:r>
      <w:r w:rsidR="0025666B" w:rsidRPr="00A201AB">
        <w:t xml:space="preserve">(B) </w:t>
      </w:r>
      <w:r w:rsidR="00636438" w:rsidRPr="00025957">
        <w:rPr>
          <w:position w:val="-4"/>
        </w:rPr>
        <w:object w:dxaOrig="200" w:dyaOrig="260">
          <v:shape id="_x0000_i1053" type="#_x0000_t75" style="width:10pt;height:13.15pt" o:ole="">
            <v:imagedata r:id="rId65" o:title=""/>
          </v:shape>
          <o:OLEObject Type="Embed" ProgID="Equation.DSMT4" ShapeID="_x0000_i1053" DrawAspect="Content" ObjectID="_1674999525" r:id="rId66"/>
        </w:object>
      </w:r>
      <w:r>
        <w:rPr>
          <w:rFonts w:hint="eastAsia"/>
        </w:rPr>
        <w:t>．</w:t>
      </w:r>
      <w:r w:rsidR="0025666B" w:rsidRPr="00A201AB">
        <w:t xml:space="preserve">      </w:t>
      </w:r>
      <w:r>
        <w:rPr>
          <w:rFonts w:hint="eastAsia"/>
        </w:rPr>
        <w:t xml:space="preserve">  </w:t>
      </w:r>
      <w:r w:rsidR="0025666B" w:rsidRPr="00A201AB">
        <w:t xml:space="preserve">(C) </w:t>
      </w:r>
      <w:r w:rsidR="00636438" w:rsidRPr="00636438">
        <w:rPr>
          <w:position w:val="-6"/>
        </w:rPr>
        <w:object w:dxaOrig="200" w:dyaOrig="279">
          <v:shape id="_x0000_i1054" type="#_x0000_t75" style="width:10pt;height:13.75pt" o:ole="">
            <v:imagedata r:id="rId67" o:title=""/>
          </v:shape>
          <o:OLEObject Type="Embed" ProgID="Equation.DSMT4" ShapeID="_x0000_i1054" DrawAspect="Content" ObjectID="_1674999526" r:id="rId68"/>
        </w:object>
      </w:r>
      <w:r>
        <w:rPr>
          <w:rFonts w:hint="eastAsia"/>
        </w:rPr>
        <w:t>．</w:t>
      </w:r>
      <w:r w:rsidR="0025666B" w:rsidRPr="00A201AB">
        <w:t xml:space="preserve">       </w:t>
      </w:r>
      <w:r>
        <w:rPr>
          <w:rFonts w:hint="eastAsia"/>
        </w:rPr>
        <w:t xml:space="preserve"> </w:t>
      </w:r>
      <w:r w:rsidR="0025666B" w:rsidRPr="00A201AB">
        <w:t xml:space="preserve">(D) </w:t>
      </w:r>
      <w:r w:rsidR="00636438" w:rsidRPr="00636438">
        <w:rPr>
          <w:position w:val="-6"/>
        </w:rPr>
        <w:object w:dxaOrig="200" w:dyaOrig="279">
          <v:shape id="_x0000_i1055" type="#_x0000_t75" style="width:10pt;height:13.75pt" o:ole="">
            <v:imagedata r:id="rId69" o:title=""/>
          </v:shape>
          <o:OLEObject Type="Embed" ProgID="Equation.DSMT4" ShapeID="_x0000_i1055" DrawAspect="Content" ObjectID="_1674999527" r:id="rId70"/>
        </w:object>
      </w:r>
      <w:r>
        <w:rPr>
          <w:rFonts w:hint="eastAsia"/>
        </w:rPr>
        <w:t>．</w:t>
      </w:r>
    </w:p>
    <w:p w:rsidR="001B739B" w:rsidRPr="0022326D" w:rsidRDefault="001B739B" w:rsidP="001B739B">
      <w:pPr>
        <w:rPr>
          <w:bCs/>
          <w:szCs w:val="21"/>
        </w:rPr>
      </w:pPr>
    </w:p>
    <w:p w:rsidR="006B5A73" w:rsidRDefault="006B5A73" w:rsidP="001B739B">
      <w:pPr>
        <w:rPr>
          <w:rFonts w:hAnsi="宋体"/>
          <w:bCs/>
        </w:rPr>
      </w:pPr>
    </w:p>
    <w:p w:rsidR="0025666B" w:rsidRPr="00AA44E3" w:rsidRDefault="0025666B" w:rsidP="00AA44E3">
      <w:pPr>
        <w:ind w:left="480" w:hangingChars="200" w:hanging="480"/>
        <w:rPr>
          <w:rFonts w:hAnsi="宋体"/>
        </w:rPr>
      </w:pPr>
      <w:r w:rsidRPr="00A201AB">
        <w:rPr>
          <w:rFonts w:hAnsi="宋体"/>
          <w:bCs/>
        </w:rPr>
        <w:t>(</w:t>
      </w:r>
      <w:r w:rsidRPr="00A201AB">
        <w:rPr>
          <w:bCs/>
        </w:rPr>
        <w:t>8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</w:t>
      </w:r>
      <w:r w:rsidR="00636438" w:rsidRPr="00636438">
        <w:rPr>
          <w:position w:val="-30"/>
        </w:rPr>
        <w:object w:dxaOrig="2200" w:dyaOrig="620">
          <v:shape id="_x0000_i1056" type="#_x0000_t75" style="width:110.2pt;height:31.3pt" o:ole="">
            <v:imagedata r:id="rId71" o:title=""/>
          </v:shape>
          <o:OLEObject Type="Embed" ProgID="Equation.DSMT4" ShapeID="_x0000_i1056" DrawAspect="Content" ObjectID="_1674999528" r:id="rId72"/>
        </w:object>
      </w:r>
      <w:r w:rsidRPr="00A201AB">
        <w:t>,</w:t>
      </w:r>
      <w:r w:rsidR="00636438" w:rsidRPr="00636438">
        <w:rPr>
          <w:position w:val="-30"/>
        </w:rPr>
        <w:object w:dxaOrig="2200" w:dyaOrig="580">
          <v:shape id="_x0000_i1057" type="#_x0000_t75" style="width:110.2pt;height:28.8pt" o:ole="">
            <v:imagedata r:id="rId73" o:title=""/>
          </v:shape>
          <o:OLEObject Type="Embed" ProgID="Equation.DSMT4" ShapeID="_x0000_i1057" DrawAspect="Content" ObjectID="_1674999529" r:id="rId74"/>
        </w:object>
      </w:r>
      <w:r w:rsidRPr="00A201AB">
        <w:t>,</w:t>
      </w:r>
      <w:r w:rsidR="00636438" w:rsidRPr="00636438">
        <w:rPr>
          <w:position w:val="-30"/>
        </w:rPr>
        <w:object w:dxaOrig="2299" w:dyaOrig="580">
          <v:shape id="_x0000_i1058" type="#_x0000_t75" style="width:115.2pt;height:28.8pt" o:ole="">
            <v:imagedata r:id="rId75" o:title=""/>
          </v:shape>
          <o:OLEObject Type="Embed" ProgID="Equation.DSMT4" ShapeID="_x0000_i1058" DrawAspect="Content" ObjectID="_1674999530" r:id="rId76"/>
        </w:object>
      </w:r>
      <w:r w:rsidR="00E07452">
        <w:rPr>
          <w:rFonts w:hint="eastAsia"/>
        </w:rPr>
        <w:t>，</w:t>
      </w:r>
      <w:r w:rsidRPr="00A201AB">
        <w:rPr>
          <w:rFonts w:hAnsi="宋体"/>
        </w:rPr>
        <w:t>其中</w:t>
      </w:r>
      <w:r w:rsidR="00636438" w:rsidRPr="00636438">
        <w:rPr>
          <w:position w:val="-16"/>
        </w:rPr>
        <w:object w:dxaOrig="2280" w:dyaOrig="440">
          <v:shape id="_x0000_i1059" type="#_x0000_t75" style="width:113.95pt;height:21.9pt" o:ole="">
            <v:imagedata r:id="rId77" o:title=""/>
          </v:shape>
          <o:OLEObject Type="Embed" ProgID="Equation.DSMT4" ShapeID="_x0000_i1059" DrawAspect="Content" ObjectID="_1674999531" r:id="rId78"/>
        </w:object>
      </w:r>
      <w:r w:rsidRPr="00A201AB">
        <w:rPr>
          <w:rFonts w:hAnsi="宋体"/>
        </w:rPr>
        <w:t>，则</w:t>
      </w:r>
      <w:r>
        <w:rPr>
          <w:rFonts w:hAnsi="宋体" w:hint="eastAsia"/>
        </w:rPr>
        <w:t>(    )</w:t>
      </w:r>
    </w:p>
    <w:p w:rsidR="0025666B" w:rsidRPr="00A201AB" w:rsidRDefault="0025666B" w:rsidP="0025666B">
      <w:pPr>
        <w:ind w:firstLineChars="200" w:firstLine="480"/>
      </w:pPr>
      <w:r w:rsidRPr="00A201AB">
        <w:lastRenderedPageBreak/>
        <w:t xml:space="preserve">(A) </w:t>
      </w:r>
      <w:r w:rsidR="00636438" w:rsidRPr="00636438">
        <w:rPr>
          <w:position w:val="-12"/>
        </w:rPr>
        <w:object w:dxaOrig="1020" w:dyaOrig="360">
          <v:shape id="_x0000_i1060" type="#_x0000_t75" style="width:50.7pt;height:18.15pt" o:ole="">
            <v:imagedata r:id="rId79" o:title=""/>
          </v:shape>
          <o:OLEObject Type="Embed" ProgID="Equation.DSMT4" ShapeID="_x0000_i1060" DrawAspect="Content" ObjectID="_1674999532" r:id="rId80"/>
        </w:object>
      </w:r>
      <w:r w:rsidR="00E07452">
        <w:rPr>
          <w:rFonts w:hint="eastAsia"/>
        </w:rPr>
        <w:t>．</w:t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 w:rsidR="00E07452">
        <w:rPr>
          <w:rFonts w:hAnsi="宋体" w:hint="eastAsia"/>
        </w:rPr>
        <w:t xml:space="preserve"> </w:t>
      </w:r>
      <w:r w:rsidR="00636438" w:rsidRPr="00636438">
        <w:rPr>
          <w:position w:val="-12"/>
        </w:rPr>
        <w:object w:dxaOrig="1020" w:dyaOrig="360">
          <v:shape id="_x0000_i1061" type="#_x0000_t75" style="width:50.7pt;height:18.15pt" o:ole="">
            <v:imagedata r:id="rId81" o:title=""/>
          </v:shape>
          <o:OLEObject Type="Embed" ProgID="Equation.DSMT4" ShapeID="_x0000_i1061" DrawAspect="Content" ObjectID="_1674999533" r:id="rId82"/>
        </w:object>
      </w:r>
      <w:r w:rsidR="00E07452">
        <w:rPr>
          <w:rFonts w:hint="eastAsia"/>
        </w:rPr>
        <w:t>．</w:t>
      </w:r>
    </w:p>
    <w:p w:rsidR="0025666B" w:rsidRDefault="0025666B" w:rsidP="0025666B">
      <w:pPr>
        <w:ind w:firstLineChars="200" w:firstLine="480"/>
      </w:pPr>
      <w:r w:rsidRPr="00A201AB">
        <w:t xml:space="preserve">(C) </w:t>
      </w:r>
      <w:r w:rsidR="00636438" w:rsidRPr="00636438">
        <w:rPr>
          <w:position w:val="-12"/>
        </w:rPr>
        <w:object w:dxaOrig="1020" w:dyaOrig="360">
          <v:shape id="_x0000_i1062" type="#_x0000_t75" style="width:50.7pt;height:18.15pt" o:ole="">
            <v:imagedata r:id="rId83" o:title=""/>
          </v:shape>
          <o:OLEObject Type="Embed" ProgID="Equation.DSMT4" ShapeID="_x0000_i1062" DrawAspect="Content" ObjectID="_1674999534" r:id="rId84"/>
        </w:object>
      </w:r>
      <w:r w:rsidR="00E07452">
        <w:rPr>
          <w:rFonts w:hint="eastAsia"/>
        </w:rPr>
        <w:t>．</w:t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="00E07452">
        <w:rPr>
          <w:rFonts w:hint="eastAsia"/>
        </w:rPr>
        <w:tab/>
      </w:r>
      <w:r w:rsidRPr="00A201AB">
        <w:t xml:space="preserve">(D) </w:t>
      </w:r>
      <w:r w:rsidR="00636438" w:rsidRPr="00636438">
        <w:rPr>
          <w:position w:val="-12"/>
        </w:rPr>
        <w:object w:dxaOrig="1020" w:dyaOrig="360">
          <v:shape id="_x0000_i1063" type="#_x0000_t75" style="width:50.7pt;height:18.15pt" o:ole="">
            <v:imagedata r:id="rId85" o:title=""/>
          </v:shape>
          <o:OLEObject Type="Embed" ProgID="Equation.DSMT4" ShapeID="_x0000_i1063" DrawAspect="Content" ObjectID="_1674999535" r:id="rId86"/>
        </w:object>
      </w:r>
      <w:r w:rsidR="00E07452">
        <w:rPr>
          <w:rFonts w:hint="eastAsia"/>
        </w:rPr>
        <w:t>．</w:t>
      </w:r>
    </w:p>
    <w:p w:rsidR="001B739B" w:rsidRPr="0022326D" w:rsidRDefault="001B739B" w:rsidP="001B739B">
      <w:pPr>
        <w:rPr>
          <w:bCs/>
          <w:szCs w:val="21"/>
        </w:rPr>
      </w:pPr>
    </w:p>
    <w:p w:rsidR="001B739B" w:rsidRDefault="001B739B" w:rsidP="0025666B">
      <w:pPr>
        <w:rPr>
          <w:rFonts w:hAnsi="宋体"/>
          <w:bCs/>
        </w:rPr>
      </w:pPr>
    </w:p>
    <w:p w:rsidR="0025666B" w:rsidRPr="00A201AB" w:rsidRDefault="0025666B" w:rsidP="00E27CF8">
      <w:pPr>
        <w:ind w:left="480" w:hangingChars="200" w:hanging="480"/>
      </w:pPr>
      <w:r w:rsidRPr="00A201AB">
        <w:rPr>
          <w:rFonts w:hAnsi="宋体"/>
          <w:bCs/>
        </w:rPr>
        <w:t>(</w:t>
      </w:r>
      <w:r w:rsidRPr="00A201AB">
        <w:rPr>
          <w:bCs/>
        </w:rPr>
        <w:t>9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</w:t>
      </w:r>
      <w:r w:rsidR="00636438" w:rsidRPr="00636438">
        <w:rPr>
          <w:position w:val="-12"/>
        </w:rPr>
        <w:object w:dxaOrig="620" w:dyaOrig="360">
          <v:shape id="_x0000_i1064" type="#_x0000_t75" style="width:31.3pt;height:18.15pt" o:ole="">
            <v:imagedata r:id="rId87" o:title=""/>
          </v:shape>
          <o:OLEObject Type="Embed" ProgID="Equation.DSMT4" ShapeID="_x0000_i1064" DrawAspect="Content" ObjectID="_1674999536" r:id="rId88"/>
        </w:object>
      </w:r>
      <w:r w:rsidR="00900E39">
        <w:rPr>
          <w:rFonts w:hAnsi="宋体" w:hint="eastAsia"/>
        </w:rPr>
        <w:t xml:space="preserve">, </w:t>
      </w:r>
      <w:r w:rsidR="00636438" w:rsidRPr="00636438">
        <w:rPr>
          <w:position w:val="-8"/>
        </w:rPr>
        <w:object w:dxaOrig="999" w:dyaOrig="300">
          <v:shape id="_x0000_i1065" type="#_x0000_t75" style="width:50.1pt;height:15.05pt" o:ole="">
            <v:imagedata r:id="rId89" o:title=""/>
          </v:shape>
          <o:OLEObject Type="Embed" ProgID="Equation.DSMT4" ShapeID="_x0000_i1065" DrawAspect="Content" ObjectID="_1674999537" r:id="rId90"/>
        </w:object>
      </w:r>
      <w:r w:rsidR="00900E39">
        <w:rPr>
          <w:rFonts w:hAnsi="宋体" w:hint="eastAsia"/>
        </w:rPr>
        <w:t>，</w:t>
      </w:r>
      <w:r w:rsidRPr="00A201AB">
        <w:rPr>
          <w:rFonts w:hAnsi="宋体"/>
        </w:rPr>
        <w:t>若</w:t>
      </w:r>
      <w:r w:rsidR="00636438" w:rsidRPr="00636438">
        <w:rPr>
          <w:position w:val="-28"/>
        </w:rPr>
        <w:object w:dxaOrig="560" w:dyaOrig="680">
          <v:shape id="_x0000_i1066" type="#_x0000_t75" style="width:28.15pt;height:33.8pt" o:ole="">
            <v:imagedata r:id="rId91" o:title=""/>
          </v:shape>
          <o:OLEObject Type="Embed" ProgID="Equation.DSMT4" ShapeID="_x0000_i1066" DrawAspect="Content" ObjectID="_1674999538" r:id="rId92"/>
        </w:object>
      </w:r>
      <w:r w:rsidRPr="00A201AB">
        <w:rPr>
          <w:rFonts w:hAnsi="宋体"/>
        </w:rPr>
        <w:t>发散，</w:t>
      </w:r>
      <w:r w:rsidR="00636438" w:rsidRPr="00636438">
        <w:rPr>
          <w:position w:val="-28"/>
        </w:rPr>
        <w:object w:dxaOrig="1240" w:dyaOrig="680">
          <v:shape id="_x0000_i1067" type="#_x0000_t75" style="width:62pt;height:33.8pt" o:ole="">
            <v:imagedata r:id="rId93" o:title=""/>
          </v:shape>
          <o:OLEObject Type="Embed" ProgID="Equation.DSMT4" ShapeID="_x0000_i1067" DrawAspect="Content" ObjectID="_1674999539" r:id="rId94"/>
        </w:object>
      </w:r>
      <w:r w:rsidRPr="00A201AB">
        <w:rPr>
          <w:rFonts w:hAnsi="宋体"/>
        </w:rPr>
        <w:t>收敛，则下列结论正确的是</w:t>
      </w:r>
      <w:r>
        <w:rPr>
          <w:rFonts w:hAnsi="宋体" w:hint="eastAsia"/>
        </w:rPr>
        <w:t>(    )</w:t>
      </w:r>
    </w:p>
    <w:p w:rsidR="0025666B" w:rsidRPr="00550ABD" w:rsidRDefault="0025666B" w:rsidP="0025666B">
      <w:pPr>
        <w:ind w:firstLineChars="200" w:firstLine="480"/>
      </w:pPr>
      <w:r w:rsidRPr="00550ABD">
        <w:t xml:space="preserve">(A) </w:t>
      </w:r>
      <w:r w:rsidR="00636438" w:rsidRPr="00636438">
        <w:rPr>
          <w:position w:val="-28"/>
        </w:rPr>
        <w:object w:dxaOrig="800" w:dyaOrig="680">
          <v:shape id="_x0000_i1068" type="#_x0000_t75" style="width:40.05pt;height:33.8pt" o:ole="">
            <v:imagedata r:id="rId95" o:title=""/>
          </v:shape>
          <o:OLEObject Type="Embed" ProgID="Equation.DSMT4" ShapeID="_x0000_i1068" DrawAspect="Content" ObjectID="_1674999540" r:id="rId96"/>
        </w:object>
      </w:r>
      <w:r w:rsidRPr="00550ABD">
        <w:rPr>
          <w:rFonts w:hAnsi="宋体"/>
        </w:rPr>
        <w:t>收敛，</w:t>
      </w:r>
      <w:r w:rsidR="00636438" w:rsidRPr="00636438">
        <w:rPr>
          <w:position w:val="-28"/>
        </w:rPr>
        <w:object w:dxaOrig="639" w:dyaOrig="680">
          <v:shape id="_x0000_i1069" type="#_x0000_t75" style="width:31.95pt;height:33.8pt" o:ole="">
            <v:imagedata r:id="rId97" o:title=""/>
          </v:shape>
          <o:OLEObject Type="Embed" ProgID="Equation.DSMT4" ShapeID="_x0000_i1069" DrawAspect="Content" ObjectID="_1674999541" r:id="rId98"/>
        </w:object>
      </w:r>
      <w:r w:rsidRPr="00550ABD">
        <w:rPr>
          <w:rFonts w:hAnsi="宋体"/>
        </w:rPr>
        <w:t>发散</w:t>
      </w:r>
      <w:r w:rsidR="00E27CF8">
        <w:rPr>
          <w:rFonts w:hAnsi="宋体" w:hint="eastAsia"/>
        </w:rPr>
        <w:t>．</w:t>
      </w:r>
      <w:r w:rsidR="00E27CF8">
        <w:rPr>
          <w:rFonts w:hint="eastAsia"/>
        </w:rPr>
        <w:tab/>
      </w:r>
      <w:r w:rsidR="00E27CF8">
        <w:rPr>
          <w:rFonts w:hint="eastAsia"/>
        </w:rPr>
        <w:tab/>
      </w:r>
      <w:r>
        <w:rPr>
          <w:rFonts w:hAnsi="宋体"/>
        </w:rPr>
        <w:t>(</w:t>
      </w:r>
      <w:r w:rsidRPr="00550ABD">
        <w:t>B</w:t>
      </w:r>
      <w:r>
        <w:rPr>
          <w:rFonts w:hAnsi="宋体"/>
        </w:rPr>
        <w:t>)</w:t>
      </w:r>
      <w:r w:rsidRPr="00550ABD">
        <w:t xml:space="preserve"> </w:t>
      </w:r>
      <w:r w:rsidR="00636438" w:rsidRPr="00636438">
        <w:rPr>
          <w:position w:val="-28"/>
        </w:rPr>
        <w:object w:dxaOrig="639" w:dyaOrig="680">
          <v:shape id="_x0000_i1070" type="#_x0000_t75" style="width:31.95pt;height:33.8pt" o:ole="">
            <v:imagedata r:id="rId99" o:title=""/>
          </v:shape>
          <o:OLEObject Type="Embed" ProgID="Equation.DSMT4" ShapeID="_x0000_i1070" DrawAspect="Content" ObjectID="_1674999542" r:id="rId100"/>
        </w:object>
      </w:r>
      <w:r w:rsidRPr="00550ABD">
        <w:rPr>
          <w:rFonts w:hAnsi="宋体"/>
        </w:rPr>
        <w:t>收敛，</w:t>
      </w:r>
      <w:r w:rsidR="00636438" w:rsidRPr="00636438">
        <w:rPr>
          <w:position w:val="-28"/>
        </w:rPr>
        <w:object w:dxaOrig="800" w:dyaOrig="680">
          <v:shape id="_x0000_i1071" type="#_x0000_t75" style="width:40.05pt;height:33.8pt" o:ole="">
            <v:imagedata r:id="rId101" o:title=""/>
          </v:shape>
          <o:OLEObject Type="Embed" ProgID="Equation.DSMT4" ShapeID="_x0000_i1071" DrawAspect="Content" ObjectID="_1674999543" r:id="rId102"/>
        </w:object>
      </w:r>
      <w:r w:rsidRPr="00550ABD">
        <w:rPr>
          <w:rFonts w:hAnsi="宋体"/>
        </w:rPr>
        <w:t>发散</w:t>
      </w:r>
      <w:r w:rsidR="00E27CF8">
        <w:rPr>
          <w:rFonts w:hint="eastAsia"/>
        </w:rPr>
        <w:t>．</w:t>
      </w:r>
    </w:p>
    <w:p w:rsidR="0025666B" w:rsidRDefault="0025666B" w:rsidP="0025666B">
      <w:pPr>
        <w:ind w:firstLineChars="200" w:firstLine="480"/>
      </w:pPr>
      <w:r w:rsidRPr="00550ABD">
        <w:t xml:space="preserve">(C) </w:t>
      </w:r>
      <w:r w:rsidR="00636438" w:rsidRPr="00636438">
        <w:rPr>
          <w:position w:val="-28"/>
        </w:rPr>
        <w:object w:dxaOrig="1460" w:dyaOrig="680">
          <v:shape id="_x0000_i1072" type="#_x0000_t75" style="width:73.25pt;height:33.8pt" o:ole="">
            <v:imagedata r:id="rId103" o:title=""/>
          </v:shape>
          <o:OLEObject Type="Embed" ProgID="Equation.DSMT4" ShapeID="_x0000_i1072" DrawAspect="Content" ObjectID="_1674999544" r:id="rId104"/>
        </w:object>
      </w:r>
      <w:r w:rsidRPr="00550ABD">
        <w:rPr>
          <w:rFonts w:hAnsi="宋体"/>
        </w:rPr>
        <w:t>收敛</w:t>
      </w:r>
      <w:r w:rsidR="00E27CF8">
        <w:rPr>
          <w:rFonts w:hint="eastAsia"/>
        </w:rPr>
        <w:t>．</w:t>
      </w:r>
      <w:r w:rsidR="00E27CF8">
        <w:rPr>
          <w:rFonts w:hint="eastAsia"/>
        </w:rPr>
        <w:tab/>
      </w:r>
      <w:r w:rsidR="00E27CF8">
        <w:rPr>
          <w:rFonts w:hint="eastAsia"/>
        </w:rPr>
        <w:tab/>
      </w:r>
      <w:r w:rsidR="00E27CF8">
        <w:rPr>
          <w:rFonts w:hint="eastAsia"/>
        </w:rPr>
        <w:tab/>
      </w:r>
      <w:r w:rsidR="00E27CF8">
        <w:rPr>
          <w:rFonts w:hint="eastAsia"/>
        </w:rPr>
        <w:tab/>
      </w:r>
      <w:r w:rsidRPr="00550ABD">
        <w:t xml:space="preserve">(D) </w:t>
      </w:r>
      <w:r w:rsidR="00636438" w:rsidRPr="00636438">
        <w:rPr>
          <w:position w:val="-28"/>
        </w:rPr>
        <w:object w:dxaOrig="1460" w:dyaOrig="680">
          <v:shape id="_x0000_i1073" type="#_x0000_t75" style="width:73.25pt;height:33.8pt" o:ole="">
            <v:imagedata r:id="rId105" o:title=""/>
          </v:shape>
          <o:OLEObject Type="Embed" ProgID="Equation.DSMT4" ShapeID="_x0000_i1073" DrawAspect="Content" ObjectID="_1674999545" r:id="rId106"/>
        </w:object>
      </w:r>
      <w:r w:rsidRPr="00550ABD">
        <w:rPr>
          <w:rFonts w:hAnsi="宋体"/>
        </w:rPr>
        <w:t>收敛</w:t>
      </w:r>
      <w:r w:rsidR="00E27CF8">
        <w:rPr>
          <w:rFonts w:hint="eastAsia"/>
        </w:rPr>
        <w:t>．</w:t>
      </w:r>
    </w:p>
    <w:p w:rsidR="00935317" w:rsidRPr="00935317" w:rsidRDefault="00935317" w:rsidP="00935317">
      <w:pPr>
        <w:rPr>
          <w:rStyle w:val="af4"/>
          <w:b w:val="0"/>
        </w:rPr>
      </w:pPr>
    </w:p>
    <w:p w:rsidR="0025666B" w:rsidRPr="00734A34" w:rsidRDefault="0025666B" w:rsidP="0025666B"/>
    <w:p w:rsidR="0025666B" w:rsidRPr="00A201AB" w:rsidRDefault="0025666B" w:rsidP="0025666B">
      <w:r w:rsidRPr="00A201AB">
        <w:rPr>
          <w:rFonts w:hAnsi="宋体"/>
          <w:bCs/>
        </w:rPr>
        <w:t>(</w:t>
      </w:r>
      <w:r w:rsidRPr="00A201AB">
        <w:rPr>
          <w:bCs/>
        </w:rPr>
        <w:t>10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</w:t>
      </w:r>
      <w:r w:rsidR="00636438" w:rsidRPr="00636438">
        <w:rPr>
          <w:position w:val="-10"/>
        </w:rPr>
        <w:object w:dxaOrig="2060" w:dyaOrig="320">
          <v:shape id="_x0000_i1074" type="#_x0000_t75" style="width:103.3pt;height:16.3pt" o:ole="">
            <v:imagedata r:id="rId107" o:title=""/>
          </v:shape>
          <o:OLEObject Type="Embed" ProgID="Equation.DSMT4" ShapeID="_x0000_i1074" DrawAspect="Content" ObjectID="_1674999546" r:id="rId108"/>
        </w:object>
      </w:r>
      <w:r w:rsidRPr="00A201AB">
        <w:t>,</w:t>
      </w:r>
      <w:r w:rsidRPr="00A201AB">
        <w:rPr>
          <w:rFonts w:hAnsi="宋体"/>
        </w:rPr>
        <w:t>下列命题中正确的是</w:t>
      </w:r>
      <w:r>
        <w:rPr>
          <w:rFonts w:hAnsi="宋体" w:hint="eastAsia"/>
        </w:rPr>
        <w:t>(    )</w:t>
      </w:r>
    </w:p>
    <w:p w:rsidR="006B5A73" w:rsidRDefault="0025666B" w:rsidP="0025666B">
      <w:pPr>
        <w:ind w:firstLineChars="200" w:firstLine="480"/>
      </w:pPr>
      <w:r w:rsidRPr="00A201AB">
        <w:t xml:space="preserve">(A) </w:t>
      </w:r>
      <w:r w:rsidR="00636438" w:rsidRPr="00636438">
        <w:rPr>
          <w:position w:val="-10"/>
        </w:rPr>
        <w:object w:dxaOrig="520" w:dyaOrig="320">
          <v:shape id="_x0000_i1075" type="#_x0000_t75" style="width:26.3pt;height:16.3pt" o:ole="">
            <v:imagedata r:id="rId109" o:title=""/>
          </v:shape>
          <o:OLEObject Type="Embed" ProgID="Equation.DSMT4" ShapeID="_x0000_i1075" DrawAspect="Content" ObjectID="_1674999547" r:id="rId110"/>
        </w:object>
      </w:r>
      <w:r w:rsidRPr="00A201AB">
        <w:rPr>
          <w:rFonts w:hAnsi="宋体"/>
        </w:rPr>
        <w:t>是极大值，</w:t>
      </w:r>
      <w:r w:rsidR="00636438" w:rsidRPr="00636438">
        <w:rPr>
          <w:position w:val="-24"/>
        </w:rPr>
        <w:object w:dxaOrig="600" w:dyaOrig="620">
          <v:shape id="_x0000_i1076" type="#_x0000_t75" style="width:30.05pt;height:31.3pt" o:ole="">
            <v:imagedata r:id="rId111" o:title=""/>
          </v:shape>
          <o:OLEObject Type="Embed" ProgID="Equation.DSMT4" ShapeID="_x0000_i1076" DrawAspect="Content" ObjectID="_1674999548" r:id="rId112"/>
        </w:object>
      </w:r>
      <w:r w:rsidRPr="00A201AB">
        <w:rPr>
          <w:rFonts w:hAnsi="宋体"/>
        </w:rPr>
        <w:t>是极小值</w:t>
      </w:r>
      <w:r w:rsidR="00900E39">
        <w:rPr>
          <w:rFonts w:hint="eastAsia"/>
        </w:rPr>
        <w:t>．</w:t>
      </w:r>
    </w:p>
    <w:p w:rsidR="0025666B" w:rsidRPr="00A201A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="00636438" w:rsidRPr="00636438">
        <w:rPr>
          <w:position w:val="-10"/>
        </w:rPr>
        <w:object w:dxaOrig="520" w:dyaOrig="320">
          <v:shape id="_x0000_i1077" type="#_x0000_t75" style="width:26.3pt;height:16.3pt" o:ole="">
            <v:imagedata r:id="rId113" o:title=""/>
          </v:shape>
          <o:OLEObject Type="Embed" ProgID="Equation.DSMT4" ShapeID="_x0000_i1077" DrawAspect="Content" ObjectID="_1674999549" r:id="rId114"/>
        </w:object>
      </w:r>
      <w:r w:rsidRPr="00A201AB">
        <w:rPr>
          <w:rFonts w:hAnsi="宋体"/>
        </w:rPr>
        <w:t>是极小值，</w:t>
      </w:r>
      <w:r w:rsidR="00636438" w:rsidRPr="00636438">
        <w:rPr>
          <w:position w:val="-24"/>
        </w:rPr>
        <w:object w:dxaOrig="600" w:dyaOrig="620">
          <v:shape id="_x0000_i1078" type="#_x0000_t75" style="width:30.05pt;height:31.3pt" o:ole="">
            <v:imagedata r:id="rId115" o:title=""/>
          </v:shape>
          <o:OLEObject Type="Embed" ProgID="Equation.DSMT4" ShapeID="_x0000_i1078" DrawAspect="Content" ObjectID="_1674999550" r:id="rId116"/>
        </w:object>
      </w:r>
      <w:r w:rsidRPr="00A201AB">
        <w:rPr>
          <w:rFonts w:hAnsi="宋体"/>
        </w:rPr>
        <w:t>是极大值</w:t>
      </w:r>
      <w:r w:rsidR="00900E39">
        <w:rPr>
          <w:rFonts w:hint="eastAsia"/>
        </w:rPr>
        <w:t>．</w:t>
      </w:r>
    </w:p>
    <w:p w:rsidR="006B5A73" w:rsidRDefault="0025666B" w:rsidP="0025666B">
      <w:pPr>
        <w:ind w:leftChars="200" w:left="8640" w:hangingChars="3400" w:hanging="8160"/>
      </w:pPr>
      <w:r w:rsidRPr="00A201AB">
        <w:t xml:space="preserve">(C) </w:t>
      </w:r>
      <w:r w:rsidR="00636438" w:rsidRPr="00636438">
        <w:rPr>
          <w:position w:val="-10"/>
        </w:rPr>
        <w:object w:dxaOrig="520" w:dyaOrig="320">
          <v:shape id="_x0000_i1079" type="#_x0000_t75" style="width:26.3pt;height:16.3pt" o:ole="">
            <v:imagedata r:id="rId117" o:title=""/>
          </v:shape>
          <o:OLEObject Type="Embed" ProgID="Equation.DSMT4" ShapeID="_x0000_i1079" DrawAspect="Content" ObjectID="_1674999551" r:id="rId118"/>
        </w:object>
      </w:r>
      <w:r w:rsidRPr="00A201AB">
        <w:rPr>
          <w:rFonts w:hAnsi="宋体"/>
        </w:rPr>
        <w:t>是极大值，</w:t>
      </w:r>
      <w:r w:rsidR="00636438" w:rsidRPr="00636438">
        <w:rPr>
          <w:position w:val="-24"/>
        </w:rPr>
        <w:object w:dxaOrig="600" w:dyaOrig="620">
          <v:shape id="_x0000_i1080" type="#_x0000_t75" style="width:30.05pt;height:31.3pt" o:ole="">
            <v:imagedata r:id="rId119" o:title=""/>
          </v:shape>
          <o:OLEObject Type="Embed" ProgID="Equation.DSMT4" ShapeID="_x0000_i1080" DrawAspect="Content" ObjectID="_1674999552" r:id="rId120"/>
        </w:object>
      </w:r>
      <w:r w:rsidRPr="00A201AB">
        <w:rPr>
          <w:rFonts w:hAnsi="宋体"/>
        </w:rPr>
        <w:t>也是极大值</w:t>
      </w:r>
      <w:r w:rsidR="00900E39">
        <w:rPr>
          <w:rFonts w:hint="eastAsia"/>
        </w:rPr>
        <w:t>．</w:t>
      </w:r>
    </w:p>
    <w:p w:rsidR="0025666B" w:rsidRDefault="0025666B" w:rsidP="0025666B">
      <w:pPr>
        <w:ind w:leftChars="200" w:left="8640" w:hangingChars="3400" w:hanging="8160"/>
      </w:pPr>
      <w:r w:rsidRPr="00A201AB">
        <w:t xml:space="preserve">(D) </w:t>
      </w:r>
      <w:r w:rsidR="00636438" w:rsidRPr="00636438">
        <w:rPr>
          <w:position w:val="-10"/>
        </w:rPr>
        <w:object w:dxaOrig="520" w:dyaOrig="320">
          <v:shape id="_x0000_i1081" type="#_x0000_t75" style="width:26.3pt;height:16.3pt" o:ole="">
            <v:imagedata r:id="rId121" o:title=""/>
          </v:shape>
          <o:OLEObject Type="Embed" ProgID="Equation.DSMT4" ShapeID="_x0000_i1081" DrawAspect="Content" ObjectID="_1674999553" r:id="rId122"/>
        </w:object>
      </w:r>
      <w:r w:rsidRPr="00A201AB">
        <w:rPr>
          <w:rFonts w:hAnsi="宋体"/>
        </w:rPr>
        <w:t>是极小值，</w:t>
      </w:r>
      <w:r w:rsidR="00636438" w:rsidRPr="00636438">
        <w:rPr>
          <w:position w:val="-24"/>
        </w:rPr>
        <w:object w:dxaOrig="600" w:dyaOrig="620">
          <v:shape id="_x0000_i1082" type="#_x0000_t75" style="width:30.05pt;height:31.3pt" o:ole="">
            <v:imagedata r:id="rId123" o:title=""/>
          </v:shape>
          <o:OLEObject Type="Embed" ProgID="Equation.DSMT4" ShapeID="_x0000_i1082" DrawAspect="Content" ObjectID="_1674999554" r:id="rId124"/>
        </w:object>
      </w:r>
      <w:r w:rsidRPr="00A201AB">
        <w:rPr>
          <w:rFonts w:hAnsi="宋体"/>
        </w:rPr>
        <w:t>也是极小值</w:t>
      </w:r>
      <w:r w:rsidR="00900E39">
        <w:rPr>
          <w:rFonts w:hint="eastAsia"/>
        </w:rPr>
        <w:t>．</w:t>
      </w:r>
    </w:p>
    <w:p w:rsidR="001B739B" w:rsidRDefault="001B739B" w:rsidP="001B739B">
      <w:pPr>
        <w:rPr>
          <w:bCs/>
          <w:szCs w:val="21"/>
        </w:rPr>
      </w:pPr>
    </w:p>
    <w:p w:rsidR="00900E39" w:rsidRPr="00900E39" w:rsidRDefault="00900E39" w:rsidP="001B739B">
      <w:pPr>
        <w:rPr>
          <w:bCs/>
          <w:szCs w:val="21"/>
        </w:rPr>
      </w:pPr>
    </w:p>
    <w:p w:rsidR="0025666B" w:rsidRPr="00A201AB" w:rsidRDefault="0025666B" w:rsidP="0025666B">
      <w:r w:rsidRPr="00A201AB">
        <w:rPr>
          <w:rFonts w:hAnsi="宋体"/>
          <w:bCs/>
        </w:rPr>
        <w:t>(</w:t>
      </w:r>
      <w:r w:rsidRPr="00A201AB">
        <w:rPr>
          <w:bCs/>
        </w:rPr>
        <w:t>11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以下四个命题中，正确的是</w:t>
      </w:r>
      <w:r>
        <w:rPr>
          <w:rFonts w:hAnsi="宋体" w:hint="eastAsia"/>
        </w:rPr>
        <w:t>(    )</w:t>
      </w:r>
    </w:p>
    <w:p w:rsidR="0025666B" w:rsidRPr="00A201A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A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636438" w:rsidRPr="00636438">
        <w:rPr>
          <w:position w:val="-10"/>
        </w:rPr>
        <w:object w:dxaOrig="580" w:dyaOrig="320">
          <v:shape id="_x0000_i1083" type="#_x0000_t75" style="width:28.8pt;height:16.3pt" o:ole="">
            <v:imagedata r:id="rId125" o:title=""/>
          </v:shape>
          <o:OLEObject Type="Embed" ProgID="Equation.DSMT4" ShapeID="_x0000_i1083" DrawAspect="Content" ObjectID="_1674999555" r:id="rId126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084" type="#_x0000_t75" style="width:26.9pt;height:16.3pt" o:ole="">
            <v:imagedata r:id="rId127" o:title=""/>
          </v:shape>
          <o:OLEObject Type="Embed" ProgID="Equation.DSMT4" ShapeID="_x0000_i1084" DrawAspect="Content" ObjectID="_1674999556" r:id="rId128"/>
        </w:object>
      </w:r>
      <w:r w:rsidRPr="00A201AB">
        <w:rPr>
          <w:rFonts w:hAnsi="宋体"/>
        </w:rPr>
        <w:t>内连续，则</w:t>
      </w:r>
      <w:r w:rsidR="00636438" w:rsidRPr="00636438">
        <w:rPr>
          <w:position w:val="-10"/>
        </w:rPr>
        <w:object w:dxaOrig="540" w:dyaOrig="320">
          <v:shape id="_x0000_i1085" type="#_x0000_t75" style="width:26.9pt;height:16.3pt" o:ole="">
            <v:imagedata r:id="rId129" o:title=""/>
          </v:shape>
          <o:OLEObject Type="Embed" ProgID="Equation.DSMT4" ShapeID="_x0000_i1085" DrawAspect="Content" ObjectID="_1674999557" r:id="rId130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086" type="#_x0000_t75" style="width:26.9pt;height:16.3pt" o:ole="">
            <v:imagedata r:id="rId131" o:title=""/>
          </v:shape>
          <o:OLEObject Type="Embed" ProgID="Equation.DSMT4" ShapeID="_x0000_i1086" DrawAspect="Content" ObjectID="_1674999558" r:id="rId132"/>
        </w:object>
      </w:r>
      <w:r w:rsidRPr="00A201AB">
        <w:rPr>
          <w:rFonts w:hAnsi="宋体"/>
        </w:rPr>
        <w:t>内有界</w:t>
      </w:r>
      <w:r w:rsidR="00900E39">
        <w:rPr>
          <w:rFonts w:hint="eastAsia"/>
        </w:rPr>
        <w:t>．</w:t>
      </w:r>
    </w:p>
    <w:p w:rsidR="0025666B" w:rsidRPr="00A201A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B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636438" w:rsidRPr="00636438">
        <w:rPr>
          <w:position w:val="-10"/>
        </w:rPr>
        <w:object w:dxaOrig="540" w:dyaOrig="320">
          <v:shape id="_x0000_i1087" type="#_x0000_t75" style="width:26.9pt;height:16.3pt" o:ole="">
            <v:imagedata r:id="rId133" o:title=""/>
          </v:shape>
          <o:OLEObject Type="Embed" ProgID="Equation.DSMT4" ShapeID="_x0000_i1087" DrawAspect="Content" ObjectID="_1674999559" r:id="rId134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088" type="#_x0000_t75" style="width:26.9pt;height:16.3pt" o:ole="">
            <v:imagedata r:id="rId135" o:title=""/>
          </v:shape>
          <o:OLEObject Type="Embed" ProgID="Equation.DSMT4" ShapeID="_x0000_i1088" DrawAspect="Content" ObjectID="_1674999560" r:id="rId136"/>
        </w:object>
      </w:r>
      <w:r w:rsidRPr="00A201AB">
        <w:rPr>
          <w:rFonts w:hAnsi="宋体"/>
        </w:rPr>
        <w:t>内连续，则</w:t>
      </w:r>
      <w:r w:rsidR="00636438" w:rsidRPr="00636438">
        <w:rPr>
          <w:position w:val="-10"/>
        </w:rPr>
        <w:object w:dxaOrig="540" w:dyaOrig="320">
          <v:shape id="_x0000_i1089" type="#_x0000_t75" style="width:26.9pt;height:16.3pt" o:ole="">
            <v:imagedata r:id="rId137" o:title=""/>
          </v:shape>
          <o:OLEObject Type="Embed" ProgID="Equation.DSMT4" ShapeID="_x0000_i1089" DrawAspect="Content" ObjectID="_1674999561" r:id="rId138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090" type="#_x0000_t75" style="width:26.9pt;height:16.3pt" o:ole="">
            <v:imagedata r:id="rId139" o:title=""/>
          </v:shape>
          <o:OLEObject Type="Embed" ProgID="Equation.DSMT4" ShapeID="_x0000_i1090" DrawAspect="Content" ObjectID="_1674999562" r:id="rId140"/>
        </w:object>
      </w:r>
      <w:r w:rsidRPr="00A201AB">
        <w:rPr>
          <w:rFonts w:hAnsi="宋体"/>
        </w:rPr>
        <w:t>内有界</w:t>
      </w:r>
      <w:r w:rsidR="00900E39">
        <w:rPr>
          <w:rFonts w:hint="eastAsia"/>
        </w:rPr>
        <w:t>．</w:t>
      </w:r>
    </w:p>
    <w:p w:rsidR="0025666B" w:rsidRPr="00A201A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C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636438" w:rsidRPr="00636438">
        <w:rPr>
          <w:position w:val="-10"/>
        </w:rPr>
        <w:object w:dxaOrig="580" w:dyaOrig="320">
          <v:shape id="_x0000_i1091" type="#_x0000_t75" style="width:28.8pt;height:16.3pt" o:ole="">
            <v:imagedata r:id="rId141" o:title=""/>
          </v:shape>
          <o:OLEObject Type="Embed" ProgID="Equation.DSMT4" ShapeID="_x0000_i1091" DrawAspect="Content" ObjectID="_1674999563" r:id="rId142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092" type="#_x0000_t75" style="width:26.9pt;height:16.3pt" o:ole="">
            <v:imagedata r:id="rId143" o:title=""/>
          </v:shape>
          <o:OLEObject Type="Embed" ProgID="Equation.DSMT4" ShapeID="_x0000_i1092" DrawAspect="Content" ObjectID="_1674999564" r:id="rId144"/>
        </w:object>
      </w:r>
      <w:r w:rsidRPr="00A201AB">
        <w:rPr>
          <w:rFonts w:hAnsi="宋体"/>
        </w:rPr>
        <w:t>内有界，则</w:t>
      </w:r>
      <w:r w:rsidR="00636438" w:rsidRPr="00636438">
        <w:rPr>
          <w:position w:val="-10"/>
        </w:rPr>
        <w:object w:dxaOrig="540" w:dyaOrig="320">
          <v:shape id="_x0000_i1093" type="#_x0000_t75" style="width:26.9pt;height:16.3pt" o:ole="">
            <v:imagedata r:id="rId145" o:title=""/>
          </v:shape>
          <o:OLEObject Type="Embed" ProgID="Equation.DSMT4" ShapeID="_x0000_i1093" DrawAspect="Content" ObjectID="_1674999565" r:id="rId146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094" type="#_x0000_t75" style="width:26.9pt;height:16.3pt" o:ole="">
            <v:imagedata r:id="rId147" o:title=""/>
          </v:shape>
          <o:OLEObject Type="Embed" ProgID="Equation.DSMT4" ShapeID="_x0000_i1094" DrawAspect="Content" ObjectID="_1674999566" r:id="rId148"/>
        </w:object>
      </w:r>
      <w:r w:rsidRPr="00A201AB">
        <w:rPr>
          <w:rFonts w:hAnsi="宋体"/>
        </w:rPr>
        <w:t>内有界</w:t>
      </w:r>
      <w:r w:rsidR="00900E39">
        <w:rPr>
          <w:rFonts w:hint="eastAsia"/>
        </w:rPr>
        <w:t>．</w:t>
      </w:r>
    </w:p>
    <w:p w:rsidR="0025666B" w:rsidRDefault="0025666B" w:rsidP="0025666B">
      <w:pPr>
        <w:ind w:firstLineChars="200" w:firstLine="480"/>
      </w:pPr>
      <w:r w:rsidRPr="00A201AB">
        <w:rPr>
          <w:rFonts w:hAnsi="宋体"/>
        </w:rPr>
        <w:t>(</w:t>
      </w:r>
      <w:r w:rsidRPr="00A201AB">
        <w:t>D</w:t>
      </w:r>
      <w:r w:rsidRPr="00A201AB">
        <w:rPr>
          <w:rFonts w:hAnsi="宋体"/>
        </w:rPr>
        <w:t>)</w:t>
      </w:r>
      <w:r w:rsidR="00900E39">
        <w:rPr>
          <w:rFonts w:hAnsi="宋体" w:hint="eastAsia"/>
        </w:rPr>
        <w:t xml:space="preserve"> </w:t>
      </w:r>
      <w:r w:rsidRPr="00A201AB">
        <w:rPr>
          <w:rFonts w:hAnsi="宋体"/>
        </w:rPr>
        <w:t>若</w:t>
      </w:r>
      <w:r w:rsidR="00636438" w:rsidRPr="00636438">
        <w:rPr>
          <w:position w:val="-10"/>
        </w:rPr>
        <w:object w:dxaOrig="540" w:dyaOrig="320">
          <v:shape id="_x0000_i1095" type="#_x0000_t75" style="width:26.9pt;height:16.3pt" o:ole="">
            <v:imagedata r:id="rId149" o:title=""/>
          </v:shape>
          <o:OLEObject Type="Embed" ProgID="Equation.DSMT4" ShapeID="_x0000_i1095" DrawAspect="Content" ObjectID="_1674999567" r:id="rId150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096" type="#_x0000_t75" style="width:26.9pt;height:16.3pt" o:ole="">
            <v:imagedata r:id="rId151" o:title=""/>
          </v:shape>
          <o:OLEObject Type="Embed" ProgID="Equation.DSMT4" ShapeID="_x0000_i1096" DrawAspect="Content" ObjectID="_1674999568" r:id="rId152"/>
        </w:object>
      </w:r>
      <w:r w:rsidRPr="00A201AB">
        <w:rPr>
          <w:rFonts w:hAnsi="宋体"/>
        </w:rPr>
        <w:t>内有界，则</w:t>
      </w:r>
      <w:r w:rsidR="00636438" w:rsidRPr="00636438">
        <w:rPr>
          <w:position w:val="-10"/>
        </w:rPr>
        <w:object w:dxaOrig="580" w:dyaOrig="320">
          <v:shape id="_x0000_i1097" type="#_x0000_t75" style="width:28.8pt;height:16.3pt" o:ole="">
            <v:imagedata r:id="rId153" o:title=""/>
          </v:shape>
          <o:OLEObject Type="Embed" ProgID="Equation.DSMT4" ShapeID="_x0000_i1097" DrawAspect="Content" ObjectID="_1674999569" r:id="rId154"/>
        </w:object>
      </w:r>
      <w:r w:rsidRPr="00A201AB">
        <w:rPr>
          <w:rFonts w:hAnsi="宋体"/>
        </w:rPr>
        <w:t>在</w:t>
      </w:r>
      <w:r w:rsidR="00636438" w:rsidRPr="00636438">
        <w:rPr>
          <w:position w:val="-10"/>
        </w:rPr>
        <w:object w:dxaOrig="540" w:dyaOrig="320">
          <v:shape id="_x0000_i1098" type="#_x0000_t75" style="width:26.9pt;height:16.3pt" o:ole="">
            <v:imagedata r:id="rId155" o:title=""/>
          </v:shape>
          <o:OLEObject Type="Embed" ProgID="Equation.DSMT4" ShapeID="_x0000_i1098" DrawAspect="Content" ObjectID="_1674999570" r:id="rId156"/>
        </w:object>
      </w:r>
      <w:r w:rsidRPr="00A201AB">
        <w:rPr>
          <w:rFonts w:hAnsi="宋体"/>
        </w:rPr>
        <w:t>内有界</w:t>
      </w:r>
      <w:r w:rsidR="00900E39">
        <w:rPr>
          <w:rFonts w:hint="eastAsia"/>
        </w:rPr>
        <w:t>．</w:t>
      </w:r>
    </w:p>
    <w:p w:rsidR="001B739B" w:rsidRDefault="001B739B" w:rsidP="001B739B">
      <w:pPr>
        <w:rPr>
          <w:bCs/>
          <w:szCs w:val="21"/>
        </w:rPr>
      </w:pPr>
    </w:p>
    <w:p w:rsidR="00900E39" w:rsidRPr="0022326D" w:rsidRDefault="00900E39" w:rsidP="001B739B">
      <w:pPr>
        <w:rPr>
          <w:bCs/>
          <w:szCs w:val="21"/>
        </w:rPr>
      </w:pPr>
    </w:p>
    <w:p w:rsidR="0025666B" w:rsidRPr="00A201AB" w:rsidRDefault="0025666B" w:rsidP="003E4C10">
      <w:pPr>
        <w:ind w:left="480" w:hangingChars="200" w:hanging="480"/>
      </w:pPr>
      <w:r w:rsidRPr="00A201AB">
        <w:rPr>
          <w:rFonts w:hAnsi="宋体"/>
          <w:bCs/>
        </w:rPr>
        <w:t>(</w:t>
      </w:r>
      <w:r w:rsidRPr="00A201AB">
        <w:rPr>
          <w:bCs/>
        </w:rPr>
        <w:t>12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设矩阵</w:t>
      </w:r>
      <w:r w:rsidR="00636438" w:rsidRPr="00025957">
        <w:rPr>
          <w:position w:val="-4"/>
        </w:rPr>
        <w:object w:dxaOrig="220" w:dyaOrig="260">
          <v:shape id="_x0000_i1099" type="#_x0000_t75" style="width:11.25pt;height:13.15pt" o:ole="">
            <v:imagedata r:id="rId157" o:title=""/>
          </v:shape>
          <o:OLEObject Type="Embed" ProgID="Equation.DSMT4" ShapeID="_x0000_i1099" DrawAspect="Content" ObjectID="_1674999571" r:id="rId158"/>
        </w:object>
      </w:r>
      <w:r w:rsidRPr="00A201AB">
        <w:t>=</w:t>
      </w:r>
      <w:r w:rsidR="00636438" w:rsidRPr="00636438">
        <w:rPr>
          <w:position w:val="-14"/>
        </w:rPr>
        <w:object w:dxaOrig="680" w:dyaOrig="380">
          <v:shape id="_x0000_i1100" type="#_x0000_t75" style="width:33.8pt;height:18.8pt" o:ole="">
            <v:imagedata r:id="rId159" o:title=""/>
          </v:shape>
          <o:OLEObject Type="Embed" ProgID="Equation.DSMT4" ShapeID="_x0000_i1100" DrawAspect="Content" ObjectID="_1674999572" r:id="rId160"/>
        </w:object>
      </w:r>
      <w:r w:rsidRPr="00A201AB">
        <w:rPr>
          <w:rFonts w:hAnsi="宋体"/>
        </w:rPr>
        <w:t>满足</w:t>
      </w:r>
      <w:r w:rsidR="00636438" w:rsidRPr="00025957">
        <w:rPr>
          <w:position w:val="-4"/>
        </w:rPr>
        <w:object w:dxaOrig="800" w:dyaOrig="300">
          <v:shape id="_x0000_i1101" type="#_x0000_t75" style="width:40.05pt;height:15.05pt" o:ole="">
            <v:imagedata r:id="rId161" o:title=""/>
          </v:shape>
          <o:OLEObject Type="Embed" ProgID="Equation.DSMT4" ShapeID="_x0000_i1101" DrawAspect="Content" ObjectID="_1674999573" r:id="rId162"/>
        </w:object>
      </w:r>
      <w:r w:rsidRPr="00A201AB">
        <w:rPr>
          <w:rFonts w:hAnsi="宋体"/>
        </w:rPr>
        <w:t>，其中</w:t>
      </w:r>
      <w:r w:rsidR="00636438" w:rsidRPr="00025957">
        <w:rPr>
          <w:position w:val="-4"/>
        </w:rPr>
        <w:object w:dxaOrig="300" w:dyaOrig="300">
          <v:shape id="_x0000_i1102" type="#_x0000_t75" style="width:15.05pt;height:15.05pt" o:ole="">
            <v:imagedata r:id="rId163" o:title=""/>
          </v:shape>
          <o:OLEObject Type="Embed" ProgID="Equation.DSMT4" ShapeID="_x0000_i1102" DrawAspect="Content" ObjectID="_1674999574" r:id="rId164"/>
        </w:object>
      </w:r>
      <w:r w:rsidRPr="00A201AB">
        <w:rPr>
          <w:rFonts w:hAnsi="宋体"/>
        </w:rPr>
        <w:t>是</w:t>
      </w:r>
      <w:r w:rsidR="00636438" w:rsidRPr="00025957">
        <w:rPr>
          <w:position w:val="-4"/>
        </w:rPr>
        <w:object w:dxaOrig="220" w:dyaOrig="260">
          <v:shape id="_x0000_i1103" type="#_x0000_t75" style="width:11.25pt;height:13.15pt" o:ole="">
            <v:imagedata r:id="rId165" o:title=""/>
          </v:shape>
          <o:OLEObject Type="Embed" ProgID="Equation.DSMT4" ShapeID="_x0000_i1103" DrawAspect="Content" ObjectID="_1674999575" r:id="rId166"/>
        </w:object>
      </w:r>
      <w:r w:rsidRPr="00A201AB">
        <w:rPr>
          <w:rFonts w:hAnsi="宋体"/>
        </w:rPr>
        <w:t>的伴随矩阵，</w:t>
      </w:r>
      <w:r w:rsidR="00636438" w:rsidRPr="00025957">
        <w:rPr>
          <w:position w:val="-4"/>
        </w:rPr>
        <w:object w:dxaOrig="320" w:dyaOrig="300">
          <v:shape id="_x0000_i1104" type="#_x0000_t75" style="width:16.3pt;height:15.05pt" o:ole="">
            <v:imagedata r:id="rId167" o:title=""/>
          </v:shape>
          <o:OLEObject Type="Embed" ProgID="Equation.DSMT4" ShapeID="_x0000_i1104" DrawAspect="Content" ObjectID="_1674999576" r:id="rId168"/>
        </w:object>
      </w:r>
      <w:r w:rsidRPr="00A201AB">
        <w:rPr>
          <w:rFonts w:hAnsi="宋体"/>
        </w:rPr>
        <w:t>为</w:t>
      </w:r>
      <w:r w:rsidR="00636438" w:rsidRPr="00025957">
        <w:rPr>
          <w:position w:val="-4"/>
        </w:rPr>
        <w:object w:dxaOrig="220" w:dyaOrig="260">
          <v:shape id="_x0000_i1105" type="#_x0000_t75" style="width:11.25pt;height:13.15pt" o:ole="">
            <v:imagedata r:id="rId169" o:title=""/>
          </v:shape>
          <o:OLEObject Type="Embed" ProgID="Equation.DSMT4" ShapeID="_x0000_i1105" DrawAspect="Content" ObjectID="_1674999577" r:id="rId170"/>
        </w:object>
      </w:r>
      <w:r w:rsidRPr="00A201AB">
        <w:rPr>
          <w:rFonts w:hAnsi="宋体"/>
        </w:rPr>
        <w:t>的转置矩阵</w:t>
      </w:r>
      <w:r w:rsidR="003E4C10">
        <w:rPr>
          <w:rFonts w:hint="eastAsia"/>
        </w:rPr>
        <w:t>．</w:t>
      </w:r>
      <w:r w:rsidRPr="00A201AB">
        <w:rPr>
          <w:rFonts w:hAnsi="宋体"/>
        </w:rPr>
        <w:t>若</w:t>
      </w:r>
      <w:r w:rsidR="00636438" w:rsidRPr="00636438">
        <w:rPr>
          <w:position w:val="-12"/>
        </w:rPr>
        <w:object w:dxaOrig="1060" w:dyaOrig="360">
          <v:shape id="_x0000_i1106" type="#_x0000_t75" style="width:53.2pt;height:18.15pt" o:ole="">
            <v:imagedata r:id="rId171" o:title=""/>
          </v:shape>
          <o:OLEObject Type="Embed" ProgID="Equation.DSMT4" ShapeID="_x0000_i1106" DrawAspect="Content" ObjectID="_1674999578" r:id="rId172"/>
        </w:object>
      </w:r>
      <w:r w:rsidRPr="00A201AB">
        <w:rPr>
          <w:rFonts w:hAnsi="宋体"/>
        </w:rPr>
        <w:t>为三个相等的正数，则</w:t>
      </w:r>
      <w:r w:rsidR="00636438" w:rsidRPr="00636438">
        <w:rPr>
          <w:position w:val="-12"/>
        </w:rPr>
        <w:object w:dxaOrig="340" w:dyaOrig="360">
          <v:shape id="_x0000_i1107" type="#_x0000_t75" style="width:16.9pt;height:18.15pt" o:ole="">
            <v:imagedata r:id="rId173" o:title=""/>
          </v:shape>
          <o:OLEObject Type="Embed" ProgID="Equation.DSMT4" ShapeID="_x0000_i1107" DrawAspect="Content" ObjectID="_1674999579" r:id="rId174"/>
        </w:object>
      </w:r>
      <w:r w:rsidRPr="00A201AB">
        <w:rPr>
          <w:rFonts w:hAnsi="宋体"/>
        </w:rPr>
        <w:t>为</w:t>
      </w:r>
      <w:r>
        <w:rPr>
          <w:rFonts w:hAnsi="宋体" w:hint="eastAsia"/>
        </w:rPr>
        <w:t>(    )</w:t>
      </w:r>
    </w:p>
    <w:p w:rsidR="0025666B" w:rsidRDefault="0025666B" w:rsidP="0025666B">
      <w:pPr>
        <w:ind w:firstLineChars="200" w:firstLine="480"/>
      </w:pPr>
      <w:r w:rsidRPr="00A201AB">
        <w:t xml:space="preserve">(A) </w:t>
      </w:r>
      <w:r w:rsidR="00636438" w:rsidRPr="00636438">
        <w:rPr>
          <w:position w:val="-24"/>
        </w:rPr>
        <w:object w:dxaOrig="400" w:dyaOrig="680">
          <v:shape id="_x0000_i1108" type="#_x0000_t75" style="width:20.05pt;height:33.8pt" o:ole="">
            <v:imagedata r:id="rId175" o:title=""/>
          </v:shape>
          <o:OLEObject Type="Embed" ProgID="Equation.DSMT4" ShapeID="_x0000_i1108" DrawAspect="Content" ObjectID="_1674999580" r:id="rId176"/>
        </w:object>
      </w:r>
      <w:r w:rsidR="003E4C10">
        <w:rPr>
          <w:rFonts w:hint="eastAsia"/>
        </w:rPr>
        <w:t>．</w:t>
      </w:r>
      <w:r w:rsidRPr="00A201AB">
        <w:t xml:space="preserve">     </w:t>
      </w:r>
      <w:r w:rsidR="003E4C10">
        <w:rPr>
          <w:rFonts w:hint="eastAsia"/>
        </w:rPr>
        <w:t xml:space="preserve">   </w:t>
      </w:r>
      <w:r w:rsidRPr="00A201AB">
        <w:t xml:space="preserve">(B) </w:t>
      </w:r>
      <w:r w:rsidR="00636438" w:rsidRPr="00636438">
        <w:rPr>
          <w:position w:val="-6"/>
        </w:rPr>
        <w:object w:dxaOrig="180" w:dyaOrig="279">
          <v:shape id="_x0000_i1109" type="#_x0000_t75" style="width:8.75pt;height:13.75pt" o:ole="">
            <v:imagedata r:id="rId177" o:title=""/>
          </v:shape>
          <o:OLEObject Type="Embed" ProgID="Equation.DSMT4" ShapeID="_x0000_i1109" DrawAspect="Content" ObjectID="_1674999581" r:id="rId178"/>
        </w:object>
      </w:r>
      <w:r w:rsidRPr="00A201AB">
        <w:t xml:space="preserve">.  </w:t>
      </w:r>
      <w:r w:rsidR="003E4C10">
        <w:rPr>
          <w:rFonts w:hint="eastAsia"/>
        </w:rPr>
        <w:t xml:space="preserve">      </w:t>
      </w:r>
      <w:r w:rsidRPr="00A201AB">
        <w:t xml:space="preserve">(C) </w:t>
      </w:r>
      <w:r w:rsidR="00636438" w:rsidRPr="00636438">
        <w:rPr>
          <w:position w:val="-24"/>
        </w:rPr>
        <w:object w:dxaOrig="220" w:dyaOrig="620">
          <v:shape id="_x0000_i1110" type="#_x0000_t75" style="width:11.25pt;height:31.3pt" o:ole="">
            <v:imagedata r:id="rId179" o:title=""/>
          </v:shape>
          <o:OLEObject Type="Embed" ProgID="Equation.DSMT4" ShapeID="_x0000_i1110" DrawAspect="Content" ObjectID="_1674999582" r:id="rId180"/>
        </w:object>
      </w:r>
      <w:r w:rsidR="003E4C10">
        <w:rPr>
          <w:rFonts w:hint="eastAsia"/>
        </w:rPr>
        <w:t>．</w:t>
      </w:r>
      <w:r w:rsidR="003E4C10">
        <w:rPr>
          <w:rFonts w:hint="eastAsia"/>
        </w:rPr>
        <w:t xml:space="preserve">      </w:t>
      </w:r>
      <w:r w:rsidRPr="00A201AB">
        <w:t xml:space="preserve">    (D) </w:t>
      </w:r>
      <w:r w:rsidR="00636438" w:rsidRPr="00636438">
        <w:rPr>
          <w:position w:val="-8"/>
        </w:rPr>
        <w:object w:dxaOrig="360" w:dyaOrig="360">
          <v:shape id="_x0000_i1111" type="#_x0000_t75" style="width:18.15pt;height:18.15pt" o:ole="">
            <v:imagedata r:id="rId181" o:title=""/>
          </v:shape>
          <o:OLEObject Type="Embed" ProgID="Equation.DSMT4" ShapeID="_x0000_i1111" DrawAspect="Content" ObjectID="_1674999583" r:id="rId182"/>
        </w:object>
      </w:r>
      <w:r w:rsidR="003E4C10">
        <w:rPr>
          <w:rFonts w:hint="eastAsia"/>
        </w:rPr>
        <w:t>．</w:t>
      </w:r>
    </w:p>
    <w:p w:rsidR="00F4581A" w:rsidRDefault="00F4581A" w:rsidP="00B05E74">
      <w:pPr>
        <w:ind w:left="480" w:hangingChars="200" w:hanging="480"/>
        <w:rPr>
          <w:rFonts w:hAnsi="宋体"/>
          <w:bCs/>
        </w:rPr>
      </w:pPr>
    </w:p>
    <w:p w:rsidR="00F4581A" w:rsidRDefault="00F4581A" w:rsidP="00B05E74">
      <w:pPr>
        <w:ind w:left="480" w:hangingChars="200" w:hanging="480"/>
        <w:rPr>
          <w:rFonts w:hAnsi="宋体"/>
          <w:bCs/>
        </w:rPr>
      </w:pPr>
    </w:p>
    <w:p w:rsidR="00B05E74" w:rsidRPr="00F267C9" w:rsidRDefault="0025666B" w:rsidP="00B05E74">
      <w:pPr>
        <w:ind w:left="480" w:hangingChars="200" w:hanging="480"/>
        <w:rPr>
          <w:rFonts w:hAnsi="宋体"/>
        </w:rPr>
      </w:pPr>
      <w:r w:rsidRPr="00A201AB">
        <w:rPr>
          <w:rFonts w:hAnsi="宋体"/>
          <w:bCs/>
        </w:rPr>
        <w:t>(</w:t>
      </w:r>
      <w:r w:rsidRPr="00A201AB">
        <w:rPr>
          <w:bCs/>
        </w:rPr>
        <w:t>13</w:t>
      </w:r>
      <w:r w:rsidRPr="00A201AB">
        <w:rPr>
          <w:rFonts w:hAnsi="宋体"/>
          <w:bCs/>
        </w:rPr>
        <w:t>)</w:t>
      </w:r>
      <w:r w:rsidR="00B05E74" w:rsidRPr="00B05E74">
        <w:rPr>
          <w:rStyle w:val="ae"/>
          <w:rFonts w:hint="eastAsia"/>
        </w:rPr>
        <w:t>【同试卷一第二</w:t>
      </w:r>
      <w:r w:rsidR="00B05E74" w:rsidRPr="00B05E74">
        <w:rPr>
          <w:rStyle w:val="ae"/>
        </w:rPr>
        <w:t>(11)</w:t>
      </w:r>
      <w:r w:rsidR="00B05E74" w:rsidRPr="00B05E74">
        <w:rPr>
          <w:rStyle w:val="ae"/>
          <w:rFonts w:hint="eastAsia"/>
        </w:rPr>
        <w:t>题】（选项顺序不同）</w:t>
      </w:r>
      <w:r w:rsidR="00B05E74" w:rsidRPr="00886E53">
        <w:rPr>
          <w:rFonts w:hAnsi="宋体"/>
        </w:rPr>
        <w:t>设</w:t>
      </w:r>
      <w:r w:rsidR="00636438" w:rsidRPr="00636438">
        <w:rPr>
          <w:position w:val="-12"/>
        </w:rPr>
        <w:object w:dxaOrig="560" w:dyaOrig="360">
          <v:shape id="_x0000_i1112" type="#_x0000_t75" style="width:28.15pt;height:18.15pt" o:ole="">
            <v:imagedata r:id="rId183" o:title=""/>
          </v:shape>
          <o:OLEObject Type="Embed" ProgID="Equation.DSMT4" ShapeID="_x0000_i1112" DrawAspect="Content" ObjectID="_1674999584" r:id="rId184"/>
        </w:object>
      </w:r>
      <w:r w:rsidR="00B05E74" w:rsidRPr="00886E53">
        <w:rPr>
          <w:rFonts w:hAnsi="宋体"/>
        </w:rPr>
        <w:t>是矩阵</w:t>
      </w:r>
      <w:r w:rsidR="00636438" w:rsidRPr="00025957">
        <w:rPr>
          <w:position w:val="-4"/>
        </w:rPr>
        <w:object w:dxaOrig="220" w:dyaOrig="260">
          <v:shape id="_x0000_i1113" type="#_x0000_t75" style="width:11.25pt;height:13.15pt" o:ole="">
            <v:imagedata r:id="rId185" o:title=""/>
          </v:shape>
          <o:OLEObject Type="Embed" ProgID="Equation.DSMT4" ShapeID="_x0000_i1113" DrawAspect="Content" ObjectID="_1674999585" r:id="rId186"/>
        </w:object>
      </w:r>
      <w:r w:rsidR="00B05E74" w:rsidRPr="00886E53">
        <w:rPr>
          <w:rFonts w:hAnsi="宋体"/>
        </w:rPr>
        <w:t>的两个不同的特征值，对应的特征向量分别为</w:t>
      </w:r>
      <w:r w:rsidR="00636438" w:rsidRPr="00636438">
        <w:rPr>
          <w:position w:val="-12"/>
        </w:rPr>
        <w:object w:dxaOrig="620" w:dyaOrig="360">
          <v:shape id="_x0000_i1114" type="#_x0000_t75" style="width:31.3pt;height:18.15pt" o:ole="">
            <v:imagedata r:id="rId187" o:title=""/>
          </v:shape>
          <o:OLEObject Type="Embed" ProgID="Equation.DSMT4" ShapeID="_x0000_i1114" DrawAspect="Content" ObjectID="_1674999586" r:id="rId188"/>
        </w:object>
      </w:r>
      <w:r w:rsidR="00B05E74" w:rsidRPr="00886E53">
        <w:rPr>
          <w:rFonts w:hAnsi="宋体"/>
        </w:rPr>
        <w:t>，则</w:t>
      </w:r>
      <w:r w:rsidR="00636438" w:rsidRPr="00636438">
        <w:rPr>
          <w:position w:val="-12"/>
        </w:rPr>
        <w:object w:dxaOrig="300" w:dyaOrig="360">
          <v:shape id="_x0000_i1115" type="#_x0000_t75" style="width:15.05pt;height:18.15pt" o:ole="">
            <v:imagedata r:id="rId189" o:title=""/>
          </v:shape>
          <o:OLEObject Type="Embed" ProgID="Equation.DSMT4" ShapeID="_x0000_i1115" DrawAspect="Content" ObjectID="_1674999587" r:id="rId190"/>
        </w:object>
      </w:r>
      <w:r w:rsidR="00B05E74" w:rsidRPr="00886E53">
        <w:rPr>
          <w:rFonts w:hAnsi="宋体"/>
        </w:rPr>
        <w:t>，</w:t>
      </w:r>
      <w:r w:rsidR="00636438" w:rsidRPr="00636438">
        <w:rPr>
          <w:position w:val="-12"/>
        </w:rPr>
        <w:object w:dxaOrig="1100" w:dyaOrig="360">
          <v:shape id="_x0000_i1116" type="#_x0000_t75" style="width:55.1pt;height:18.15pt" o:ole="">
            <v:imagedata r:id="rId191" o:title=""/>
          </v:shape>
          <o:OLEObject Type="Embed" ProgID="Equation.DSMT4" ShapeID="_x0000_i1116" DrawAspect="Content" ObjectID="_1674999588" r:id="rId192"/>
        </w:object>
      </w:r>
      <w:r w:rsidR="00B05E74" w:rsidRPr="00886E53">
        <w:rPr>
          <w:rFonts w:hAnsi="宋体"/>
        </w:rPr>
        <w:t>线性无关的充分必要条件是</w:t>
      </w:r>
      <w:r w:rsidR="00B05E74">
        <w:rPr>
          <w:rFonts w:hAnsi="宋体"/>
        </w:rPr>
        <w:t>(</w:t>
      </w:r>
      <w:r w:rsidR="00B05E74" w:rsidRPr="00886E53">
        <w:t xml:space="preserve"> </w:t>
      </w:r>
      <w:r w:rsidR="00B05E74">
        <w:rPr>
          <w:rFonts w:hint="eastAsia"/>
        </w:rPr>
        <w:t xml:space="preserve">  </w:t>
      </w:r>
      <w:r w:rsidR="00B05E74" w:rsidRPr="00886E53">
        <w:t xml:space="preserve"> </w:t>
      </w:r>
      <w:r w:rsidR="00B05E74">
        <w:rPr>
          <w:rFonts w:hAnsi="宋体"/>
        </w:rPr>
        <w:t>)</w:t>
      </w:r>
    </w:p>
    <w:p w:rsidR="00B05E74" w:rsidRPr="00886E53" w:rsidRDefault="00B05E74" w:rsidP="00B05E74">
      <w:pPr>
        <w:ind w:firstLineChars="200" w:firstLine="480"/>
      </w:pPr>
      <w:r w:rsidRPr="00A201AB">
        <w:t xml:space="preserve">(A) </w:t>
      </w:r>
      <w:r w:rsidR="00636438" w:rsidRPr="00636438">
        <w:rPr>
          <w:position w:val="-12"/>
        </w:rPr>
        <w:object w:dxaOrig="639" w:dyaOrig="360">
          <v:shape id="_x0000_i1117" type="#_x0000_t75" style="width:31.95pt;height:18.15pt" o:ole="">
            <v:imagedata r:id="rId193" o:title=""/>
          </v:shape>
          <o:OLEObject Type="Embed" ProgID="Equation.DSMT4" ShapeID="_x0000_i1117" DrawAspect="Content" ObjectID="_1674999589" r:id="rId194"/>
        </w:object>
      </w:r>
      <w:r>
        <w:rPr>
          <w:rFonts w:hint="eastAsia"/>
        </w:rPr>
        <w:t>．</w:t>
      </w:r>
      <w:r w:rsidR="00F4581A">
        <w:t xml:space="preserve">    </w:t>
      </w:r>
      <w:r w:rsidRPr="00A201AB">
        <w:t xml:space="preserve">(B) </w:t>
      </w:r>
      <w:r w:rsidR="00636438" w:rsidRPr="00636438">
        <w:rPr>
          <w:position w:val="-12"/>
        </w:rPr>
        <w:object w:dxaOrig="639" w:dyaOrig="360">
          <v:shape id="_x0000_i1118" type="#_x0000_t75" style="width:31.95pt;height:18.15pt" o:ole="">
            <v:imagedata r:id="rId195" o:title=""/>
          </v:shape>
          <o:OLEObject Type="Embed" ProgID="Equation.DSMT4" ShapeID="_x0000_i1118" DrawAspect="Content" ObjectID="_1674999590" r:id="rId196"/>
        </w:object>
      </w:r>
      <w:r>
        <w:rPr>
          <w:rFonts w:hint="eastAsia"/>
        </w:rPr>
        <w:t>．</w:t>
      </w:r>
      <w:r w:rsidRPr="00A201AB">
        <w:t xml:space="preserve"> </w:t>
      </w:r>
      <w:r>
        <w:rPr>
          <w:rFonts w:hint="eastAsia"/>
        </w:rPr>
        <w:t xml:space="preserve"> </w:t>
      </w:r>
      <w:r w:rsidRPr="00A201AB">
        <w:t xml:space="preserve">  (C) </w:t>
      </w:r>
      <w:r w:rsidR="00636438" w:rsidRPr="00636438">
        <w:rPr>
          <w:position w:val="-12"/>
        </w:rPr>
        <w:object w:dxaOrig="639" w:dyaOrig="360">
          <v:shape id="_x0000_i1119" type="#_x0000_t75" style="width:31.95pt;height:18.15pt" o:ole="">
            <v:imagedata r:id="rId197" o:title=""/>
          </v:shape>
          <o:OLEObject Type="Embed" ProgID="Equation.DSMT4" ShapeID="_x0000_i1119" DrawAspect="Content" ObjectID="_1674999591" r:id="rId198"/>
        </w:object>
      </w:r>
      <w:r>
        <w:rPr>
          <w:rFonts w:hint="eastAsia"/>
        </w:rPr>
        <w:t>．</w:t>
      </w:r>
      <w:r w:rsidRPr="00A201AB">
        <w:t xml:space="preserve"> </w:t>
      </w:r>
      <w:r>
        <w:rPr>
          <w:rFonts w:hint="eastAsia"/>
        </w:rPr>
        <w:t xml:space="preserve"> </w:t>
      </w:r>
      <w:r w:rsidRPr="00A201AB">
        <w:t xml:space="preserve">  (D) </w:t>
      </w:r>
      <w:r w:rsidR="00636438" w:rsidRPr="00636438">
        <w:rPr>
          <w:position w:val="-12"/>
        </w:rPr>
        <w:object w:dxaOrig="639" w:dyaOrig="360">
          <v:shape id="_x0000_i1120" type="#_x0000_t75" style="width:31.95pt;height:18.15pt" o:ole="">
            <v:imagedata r:id="rId199" o:title=""/>
          </v:shape>
          <o:OLEObject Type="Embed" ProgID="Equation.DSMT4" ShapeID="_x0000_i1120" DrawAspect="Content" ObjectID="_1674999592" r:id="rId200"/>
        </w:object>
      </w:r>
      <w:r>
        <w:rPr>
          <w:rFonts w:hint="eastAsia"/>
        </w:rPr>
        <w:t>．</w:t>
      </w:r>
    </w:p>
    <w:p w:rsidR="00F4581A" w:rsidRDefault="00F4581A" w:rsidP="0025666B">
      <w:pPr>
        <w:rPr>
          <w:rFonts w:hAnsi="宋体"/>
          <w:bCs/>
        </w:rPr>
      </w:pPr>
    </w:p>
    <w:p w:rsidR="00F4581A" w:rsidRDefault="00F4581A" w:rsidP="0025666B">
      <w:pPr>
        <w:rPr>
          <w:rFonts w:hAnsi="宋体"/>
          <w:bCs/>
        </w:rPr>
      </w:pPr>
    </w:p>
    <w:p w:rsidR="0025666B" w:rsidRPr="00550ABD" w:rsidRDefault="0025666B" w:rsidP="00A9566C">
      <w:pPr>
        <w:ind w:left="480" w:hangingChars="200" w:hanging="480"/>
      </w:pPr>
      <w:r w:rsidRPr="00A201AB">
        <w:rPr>
          <w:rFonts w:hAnsi="宋体"/>
          <w:bCs/>
        </w:rPr>
        <w:lastRenderedPageBreak/>
        <w:t>(</w:t>
      </w:r>
      <w:r w:rsidRPr="00A201AB">
        <w:rPr>
          <w:bCs/>
        </w:rPr>
        <w:t>14</w:t>
      </w:r>
      <w:r w:rsidRPr="00A201AB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A201AB">
        <w:rPr>
          <w:rFonts w:hAnsi="宋体"/>
        </w:rPr>
        <w:t>设一批零件的长度服从正态分布</w:t>
      </w:r>
      <w:r w:rsidR="00636438" w:rsidRPr="00636438">
        <w:rPr>
          <w:position w:val="-10"/>
        </w:rPr>
        <w:object w:dxaOrig="920" w:dyaOrig="360">
          <v:shape id="_x0000_i1121" type="#_x0000_t75" style="width:45.7pt;height:18.15pt" o:ole="">
            <v:imagedata r:id="rId201" o:title=""/>
          </v:shape>
          <o:OLEObject Type="Embed" ProgID="Equation.DSMT4" ShapeID="_x0000_i1121" DrawAspect="Content" ObjectID="_1674999593" r:id="rId202"/>
        </w:object>
      </w:r>
      <w:r w:rsidRPr="00A201AB">
        <w:rPr>
          <w:rFonts w:hAnsi="宋体"/>
        </w:rPr>
        <w:t>，其中</w:t>
      </w:r>
      <w:r w:rsidR="00636438" w:rsidRPr="00636438">
        <w:rPr>
          <w:position w:val="-10"/>
        </w:rPr>
        <w:object w:dxaOrig="560" w:dyaOrig="360">
          <v:shape id="_x0000_i1122" type="#_x0000_t75" style="width:28.15pt;height:18.15pt" o:ole="">
            <v:imagedata r:id="rId203" o:title=""/>
          </v:shape>
          <o:OLEObject Type="Embed" ProgID="Equation.DSMT4" ShapeID="_x0000_i1122" DrawAspect="Content" ObjectID="_1674999594" r:id="rId204"/>
        </w:object>
      </w:r>
      <w:r w:rsidRPr="00A201AB">
        <w:rPr>
          <w:rFonts w:hAnsi="宋体"/>
        </w:rPr>
        <w:t>均未知</w:t>
      </w:r>
      <w:r w:rsidRPr="00A201AB">
        <w:t xml:space="preserve">. </w:t>
      </w:r>
      <w:r w:rsidRPr="00A201AB">
        <w:rPr>
          <w:rFonts w:hAnsi="宋体"/>
        </w:rPr>
        <w:t>现从中随机抽取</w:t>
      </w:r>
      <w:r w:rsidR="00636438" w:rsidRPr="00636438">
        <w:rPr>
          <w:position w:val="-6"/>
        </w:rPr>
        <w:object w:dxaOrig="320" w:dyaOrig="279">
          <v:shape id="_x0000_i1123" type="#_x0000_t75" style="width:16.3pt;height:13.75pt" o:ole="">
            <v:imagedata r:id="rId205" o:title=""/>
          </v:shape>
          <o:OLEObject Type="Embed" ProgID="Equation.DSMT4" ShapeID="_x0000_i1123" DrawAspect="Content" ObjectID="_1674999595" r:id="rId206"/>
        </w:object>
      </w:r>
      <w:r w:rsidRPr="00A201AB">
        <w:rPr>
          <w:rFonts w:hAnsi="宋体"/>
        </w:rPr>
        <w:t>个</w:t>
      </w:r>
      <w:r w:rsidRPr="00550ABD">
        <w:rPr>
          <w:rFonts w:hAnsi="宋体"/>
        </w:rPr>
        <w:t>零件，测得样本均值</w:t>
      </w:r>
      <w:r w:rsidR="00636438" w:rsidRPr="00636438">
        <w:rPr>
          <w:position w:val="-10"/>
        </w:rPr>
        <w:object w:dxaOrig="1140" w:dyaOrig="320">
          <v:shape id="_x0000_i1124" type="#_x0000_t75" style="width:56.95pt;height:16.3pt" o:ole="">
            <v:imagedata r:id="rId207" o:title=""/>
          </v:shape>
          <o:OLEObject Type="Embed" ProgID="Equation.DSMT4" ShapeID="_x0000_i1124" DrawAspect="Content" ObjectID="_1674999596" r:id="rId208"/>
        </w:object>
      </w:r>
      <w:r w:rsidRPr="00550ABD">
        <w:rPr>
          <w:rFonts w:hAnsi="宋体"/>
        </w:rPr>
        <w:t>，样本标准差</w:t>
      </w:r>
      <w:r w:rsidR="00636438" w:rsidRPr="00636438">
        <w:rPr>
          <w:position w:val="-10"/>
        </w:rPr>
        <w:object w:dxaOrig="980" w:dyaOrig="320">
          <v:shape id="_x0000_i1125" type="#_x0000_t75" style="width:48.85pt;height:16.3pt" o:ole="">
            <v:imagedata r:id="rId209" o:title=""/>
          </v:shape>
          <o:OLEObject Type="Embed" ProgID="Equation.DSMT4" ShapeID="_x0000_i1125" DrawAspect="Content" ObjectID="_1674999597" r:id="rId210"/>
        </w:object>
      </w:r>
      <w:r w:rsidRPr="00550ABD">
        <w:rPr>
          <w:rFonts w:hAnsi="宋体"/>
        </w:rPr>
        <w:t>，则</w:t>
      </w:r>
      <w:r w:rsidR="00636438" w:rsidRPr="00636438">
        <w:rPr>
          <w:position w:val="-10"/>
        </w:rPr>
        <w:object w:dxaOrig="240" w:dyaOrig="260">
          <v:shape id="_x0000_i1126" type="#_x0000_t75" style="width:11.9pt;height:13.15pt" o:ole="">
            <v:imagedata r:id="rId211" o:title=""/>
          </v:shape>
          <o:OLEObject Type="Embed" ProgID="Equation.DSMT4" ShapeID="_x0000_i1126" DrawAspect="Content" ObjectID="_1674999598" r:id="rId212"/>
        </w:object>
      </w:r>
      <w:r w:rsidRPr="00550ABD">
        <w:rPr>
          <w:rFonts w:hAnsi="宋体"/>
        </w:rPr>
        <w:t>的置信度为</w:t>
      </w:r>
      <w:r w:rsidR="00636438" w:rsidRPr="00636438">
        <w:rPr>
          <w:position w:val="-6"/>
        </w:rPr>
        <w:object w:dxaOrig="499" w:dyaOrig="279">
          <v:shape id="_x0000_i1127" type="#_x0000_t75" style="width:25.05pt;height:13.75pt" o:ole="">
            <v:imagedata r:id="rId213" o:title=""/>
          </v:shape>
          <o:OLEObject Type="Embed" ProgID="Equation.DSMT4" ShapeID="_x0000_i1127" DrawAspect="Content" ObjectID="_1674999599" r:id="rId214"/>
        </w:object>
      </w:r>
      <w:r w:rsidRPr="00550ABD">
        <w:rPr>
          <w:rFonts w:hAnsi="宋体"/>
        </w:rPr>
        <w:t>的置信区间是</w:t>
      </w:r>
      <w:r>
        <w:rPr>
          <w:rFonts w:hAnsi="宋体" w:hint="eastAsia"/>
        </w:rPr>
        <w:t>(    )</w:t>
      </w:r>
    </w:p>
    <w:p w:rsidR="0025666B" w:rsidRPr="00550ABD" w:rsidRDefault="0025666B" w:rsidP="0025666B">
      <w:pPr>
        <w:ind w:firstLineChars="200" w:firstLine="480"/>
      </w:pPr>
      <w:r w:rsidRPr="00550ABD">
        <w:t>(A)</w:t>
      </w:r>
      <w:r>
        <w:rPr>
          <w:rFonts w:hint="eastAsia"/>
        </w:rPr>
        <w:t xml:space="preserve"> </w:t>
      </w:r>
      <w:r w:rsidR="00636438" w:rsidRPr="00636438">
        <w:rPr>
          <w:position w:val="-28"/>
        </w:rPr>
        <w:object w:dxaOrig="3240" w:dyaOrig="680">
          <v:shape id="_x0000_i1128" type="#_x0000_t75" style="width:162.15pt;height:33.8pt" o:ole="">
            <v:imagedata r:id="rId215" o:title=""/>
          </v:shape>
          <o:OLEObject Type="Embed" ProgID="Equation.DSMT4" ShapeID="_x0000_i1128" DrawAspect="Content" ObjectID="_1674999600" r:id="rId216"/>
        </w:object>
      </w:r>
      <w:r w:rsidR="00A9566C">
        <w:rPr>
          <w:rFonts w:hint="eastAsia"/>
        </w:rPr>
        <w:t>．</w:t>
      </w:r>
      <w:r w:rsidRPr="00550ABD">
        <w:t xml:space="preserve">  (B)</w:t>
      </w:r>
      <w:r>
        <w:rPr>
          <w:rFonts w:hint="eastAsia"/>
        </w:rPr>
        <w:t xml:space="preserve"> </w:t>
      </w:r>
      <w:r w:rsidR="00636438" w:rsidRPr="00636438">
        <w:rPr>
          <w:position w:val="-28"/>
        </w:rPr>
        <w:object w:dxaOrig="3080" w:dyaOrig="680">
          <v:shape id="_x0000_i1129" type="#_x0000_t75" style="width:154pt;height:33.8pt" o:ole="">
            <v:imagedata r:id="rId217" o:title=""/>
          </v:shape>
          <o:OLEObject Type="Embed" ProgID="Equation.DSMT4" ShapeID="_x0000_i1129" DrawAspect="Content" ObjectID="_1674999601" r:id="rId218"/>
        </w:object>
      </w:r>
      <w:r w:rsidR="00A9566C">
        <w:rPr>
          <w:rFonts w:hint="eastAsia"/>
        </w:rPr>
        <w:t>．</w:t>
      </w:r>
    </w:p>
    <w:p w:rsidR="0025666B" w:rsidRPr="00550ABD" w:rsidRDefault="0025666B" w:rsidP="0025666B">
      <w:pPr>
        <w:ind w:firstLineChars="200" w:firstLine="480"/>
      </w:pPr>
      <w:r w:rsidRPr="00550ABD">
        <w:t xml:space="preserve">(C) </w:t>
      </w:r>
      <w:r w:rsidR="00636438" w:rsidRPr="00636438">
        <w:rPr>
          <w:position w:val="-28"/>
        </w:rPr>
        <w:object w:dxaOrig="3220" w:dyaOrig="680">
          <v:shape id="_x0000_i1130" type="#_x0000_t75" style="width:160.9pt;height:33.8pt" o:ole="">
            <v:imagedata r:id="rId219" o:title=""/>
          </v:shape>
          <o:OLEObject Type="Embed" ProgID="Equation.DSMT4" ShapeID="_x0000_i1130" DrawAspect="Content" ObjectID="_1674999602" r:id="rId220"/>
        </w:object>
      </w:r>
      <w:r w:rsidR="00A9566C">
        <w:rPr>
          <w:rFonts w:hint="eastAsia"/>
        </w:rPr>
        <w:t>．</w:t>
      </w:r>
      <w:r w:rsidR="00A9566C">
        <w:t xml:space="preserve">  </w:t>
      </w:r>
      <w:r w:rsidRPr="00550ABD">
        <w:t>(D)</w:t>
      </w:r>
      <w:r>
        <w:rPr>
          <w:rFonts w:hint="eastAsia"/>
        </w:rPr>
        <w:t xml:space="preserve"> </w:t>
      </w:r>
      <w:r w:rsidR="00636438" w:rsidRPr="00636438">
        <w:rPr>
          <w:position w:val="-28"/>
        </w:rPr>
        <w:object w:dxaOrig="3080" w:dyaOrig="680">
          <v:shape id="_x0000_i1131" type="#_x0000_t75" style="width:154pt;height:33.8pt" o:ole="">
            <v:imagedata r:id="rId221" o:title=""/>
          </v:shape>
          <o:OLEObject Type="Embed" ProgID="Equation.DSMT4" ShapeID="_x0000_i1131" DrawAspect="Content" ObjectID="_1674999603" r:id="rId222"/>
        </w:object>
      </w:r>
      <w:r w:rsidR="00A9566C">
        <w:rPr>
          <w:rFonts w:hint="eastAsia"/>
        </w:rPr>
        <w:t>．</w:t>
      </w:r>
    </w:p>
    <w:p w:rsidR="00FC66B8" w:rsidRPr="00FC66B8" w:rsidRDefault="00FC66B8" w:rsidP="0025666B">
      <w:pPr>
        <w:rPr>
          <w:rFonts w:hAnsi="宋体"/>
          <w:bCs/>
        </w:rPr>
      </w:pPr>
    </w:p>
    <w:p w:rsidR="00FC66B8" w:rsidRPr="00FC66B8" w:rsidRDefault="00FC66B8" w:rsidP="0025666B">
      <w:pPr>
        <w:rPr>
          <w:rFonts w:hAnsi="宋体"/>
          <w:bCs/>
        </w:rPr>
      </w:pPr>
    </w:p>
    <w:p w:rsidR="0025666B" w:rsidRPr="00550ABD" w:rsidRDefault="0025666B" w:rsidP="00FC66B8">
      <w:pPr>
        <w:pStyle w:val="1"/>
      </w:pPr>
      <w:r w:rsidRPr="00550ABD">
        <w:t>三、解答题</w:t>
      </w:r>
      <w:r w:rsidR="00FC66B8">
        <w:rPr>
          <w:rFonts w:hint="eastAsia"/>
        </w:rPr>
        <w:t>（</w:t>
      </w:r>
      <w:r w:rsidR="00C5579C">
        <w:rPr>
          <w:rFonts w:hint="eastAsia"/>
        </w:rPr>
        <w:t>15~23</w:t>
      </w:r>
      <w:r w:rsidRPr="00550ABD">
        <w:t>小题，</w:t>
      </w:r>
      <w:r w:rsidR="00C5579C">
        <w:rPr>
          <w:rFonts w:hint="eastAsia"/>
        </w:rPr>
        <w:t>共</w:t>
      </w:r>
      <w:r w:rsidRPr="00550ABD">
        <w:t>94分</w:t>
      </w:r>
      <w:r w:rsidR="00FC66B8">
        <w:rPr>
          <w:rFonts w:hint="eastAsia"/>
        </w:rPr>
        <w:t>）</w:t>
      </w:r>
    </w:p>
    <w:p w:rsidR="00FC66B8" w:rsidRDefault="00FC66B8" w:rsidP="0025666B">
      <w:pPr>
        <w:rPr>
          <w:rFonts w:hAnsi="宋体"/>
          <w:bCs/>
        </w:rPr>
      </w:pPr>
    </w:p>
    <w:p w:rsidR="00FC66B8" w:rsidRDefault="00FC66B8" w:rsidP="0025666B">
      <w:pPr>
        <w:rPr>
          <w:rFonts w:hAnsi="宋体"/>
          <w:bCs/>
        </w:rPr>
      </w:pPr>
    </w:p>
    <w:p w:rsidR="0025666B" w:rsidRPr="00114E55" w:rsidRDefault="0025666B" w:rsidP="0025666B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15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Default="0025666B" w:rsidP="0025666B">
      <w:pPr>
        <w:ind w:firstLine="435"/>
      </w:pPr>
      <w:r w:rsidRPr="00550ABD">
        <w:rPr>
          <w:rFonts w:hAnsi="宋体"/>
        </w:rPr>
        <w:t>求</w:t>
      </w:r>
      <w:r w:rsidR="00636438" w:rsidRPr="00636438">
        <w:rPr>
          <w:position w:val="-28"/>
        </w:rPr>
        <w:object w:dxaOrig="1700" w:dyaOrig="680">
          <v:shape id="_x0000_i1132" type="#_x0000_t75" style="width:85.15pt;height:33.8pt" o:ole="">
            <v:imagedata r:id="rId223" o:title=""/>
          </v:shape>
          <o:OLEObject Type="Embed" ProgID="Equation.DSMT4" ShapeID="_x0000_i1132" DrawAspect="Content" ObjectID="_1674999604" r:id="rId224"/>
        </w:object>
      </w:r>
      <w:r w:rsidR="00BF4EEC">
        <w:rPr>
          <w:rFonts w:hint="eastAsia"/>
        </w:rPr>
        <w:t>．</w:t>
      </w:r>
    </w:p>
    <w:p w:rsidR="001B739B" w:rsidRPr="0022326D" w:rsidRDefault="001B739B" w:rsidP="001B739B">
      <w:pPr>
        <w:rPr>
          <w:bCs/>
          <w:szCs w:val="21"/>
        </w:rPr>
      </w:pPr>
    </w:p>
    <w:p w:rsidR="001B739B" w:rsidRDefault="001B739B" w:rsidP="001B739B">
      <w:pPr>
        <w:rPr>
          <w:rFonts w:hAnsi="宋体"/>
          <w:bCs/>
        </w:rPr>
      </w:pPr>
    </w:p>
    <w:p w:rsidR="0025666B" w:rsidRPr="00114E55" w:rsidRDefault="0025666B" w:rsidP="001B739B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16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Default="0025666B" w:rsidP="0025666B">
      <w:pPr>
        <w:ind w:firstLine="435"/>
      </w:pPr>
      <w:r w:rsidRPr="00550ABD">
        <w:rPr>
          <w:rFonts w:hAnsi="宋体"/>
        </w:rPr>
        <w:t>设</w:t>
      </w:r>
      <w:r w:rsidR="00636438" w:rsidRPr="00636438">
        <w:rPr>
          <w:position w:val="-10"/>
        </w:rPr>
        <w:object w:dxaOrig="520" w:dyaOrig="320">
          <v:shape id="_x0000_i1133" type="#_x0000_t75" style="width:26.3pt;height:16.3pt" o:ole="">
            <v:imagedata r:id="rId225" o:title=""/>
          </v:shape>
          <o:OLEObject Type="Embed" ProgID="Equation.DSMT4" ShapeID="_x0000_i1133" DrawAspect="Content" ObjectID="_1674999605" r:id="rId226"/>
        </w:object>
      </w:r>
      <w:r w:rsidRPr="00550ABD">
        <w:rPr>
          <w:rFonts w:hAnsi="宋体"/>
        </w:rPr>
        <w:t>具有二阶连续导数，且</w:t>
      </w:r>
      <w:r w:rsidR="00636438" w:rsidRPr="00636438">
        <w:rPr>
          <w:position w:val="-30"/>
        </w:rPr>
        <w:object w:dxaOrig="2500" w:dyaOrig="720">
          <v:shape id="_x0000_i1134" type="#_x0000_t75" style="width:125.2pt;height:36.3pt" o:ole="">
            <v:imagedata r:id="rId227" o:title=""/>
          </v:shape>
          <o:OLEObject Type="Embed" ProgID="Equation.DSMT4" ShapeID="_x0000_i1134" DrawAspect="Content" ObjectID="_1674999606" r:id="rId228"/>
        </w:object>
      </w:r>
      <w:r w:rsidRPr="00550ABD">
        <w:rPr>
          <w:rFonts w:hAnsi="宋体"/>
        </w:rPr>
        <w:t>，求</w:t>
      </w:r>
      <w:r w:rsidR="00636438" w:rsidRPr="00636438">
        <w:rPr>
          <w:position w:val="-28"/>
        </w:rPr>
        <w:object w:dxaOrig="1579" w:dyaOrig="700">
          <v:shape id="_x0000_i1135" type="#_x0000_t75" style="width:78.9pt;height:35.05pt" o:ole="">
            <v:imagedata r:id="rId229" o:title=""/>
          </v:shape>
          <o:OLEObject Type="Embed" ProgID="Equation.DSMT4" ShapeID="_x0000_i1135" DrawAspect="Content" ObjectID="_1674999607" r:id="rId230"/>
        </w:object>
      </w:r>
      <w:r w:rsidR="00BF4EEC">
        <w:rPr>
          <w:rFonts w:hint="eastAsia"/>
        </w:rPr>
        <w:t>．</w:t>
      </w:r>
    </w:p>
    <w:p w:rsidR="009927A1" w:rsidRDefault="009927A1" w:rsidP="0025666B">
      <w:pPr>
        <w:rPr>
          <w:rFonts w:hAnsi="宋体"/>
          <w:bCs/>
        </w:rPr>
      </w:pPr>
    </w:p>
    <w:p w:rsidR="009927A1" w:rsidRDefault="009927A1" w:rsidP="0025666B">
      <w:pPr>
        <w:rPr>
          <w:rFonts w:hAnsi="宋体"/>
          <w:bCs/>
        </w:rPr>
      </w:pPr>
    </w:p>
    <w:p w:rsidR="00B849E8" w:rsidRPr="00C43FF2" w:rsidRDefault="0025666B" w:rsidP="00B849E8">
      <w:pPr>
        <w:tabs>
          <w:tab w:val="left" w:pos="6300"/>
        </w:tabs>
      </w:pPr>
      <w:r w:rsidRPr="00114E55">
        <w:rPr>
          <w:rFonts w:hAnsi="宋体"/>
          <w:bCs/>
        </w:rPr>
        <w:t>(</w:t>
      </w:r>
      <w:r w:rsidRPr="00114E55">
        <w:rPr>
          <w:bCs/>
        </w:rPr>
        <w:t>17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9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  <w:r w:rsidR="00B849E8" w:rsidRPr="00B849E8">
        <w:rPr>
          <w:rStyle w:val="ae"/>
          <w:rFonts w:hint="eastAsia"/>
        </w:rPr>
        <w:t>【同试卷二第三</w:t>
      </w:r>
      <w:r w:rsidR="00B849E8" w:rsidRPr="00B849E8">
        <w:rPr>
          <w:rStyle w:val="ae"/>
        </w:rPr>
        <w:t>(21)</w:t>
      </w:r>
      <w:r w:rsidR="00B849E8" w:rsidRPr="00B849E8">
        <w:rPr>
          <w:rStyle w:val="ae"/>
          <w:rFonts w:hint="eastAsia"/>
        </w:rPr>
        <w:t>题】</w:t>
      </w:r>
    </w:p>
    <w:p w:rsidR="00B849E8" w:rsidRPr="00F70C62" w:rsidRDefault="00B849E8" w:rsidP="00B849E8">
      <w:pPr>
        <w:ind w:firstLineChars="200" w:firstLine="480"/>
      </w:pPr>
      <w:r w:rsidRPr="00F70C62">
        <w:rPr>
          <w:rFonts w:hAnsi="宋体"/>
        </w:rPr>
        <w:t>计算二重积分</w:t>
      </w:r>
      <w:r w:rsidR="00636438" w:rsidRPr="00636438">
        <w:rPr>
          <w:position w:val="-30"/>
        </w:rPr>
        <w:object w:dxaOrig="1680" w:dyaOrig="580">
          <v:shape id="_x0000_i1136" type="#_x0000_t75" style="width:83.9pt;height:28.8pt" o:ole="">
            <v:imagedata r:id="rId231" o:title=""/>
          </v:shape>
          <o:OLEObject Type="Embed" ProgID="Equation.DSMT4" ShapeID="_x0000_i1136" DrawAspect="Content" ObjectID="_1674999608" r:id="rId232"/>
        </w:object>
      </w:r>
      <w:r w:rsidRPr="00F70C62">
        <w:rPr>
          <w:rFonts w:hAnsi="宋体"/>
        </w:rPr>
        <w:t>，其中</w:t>
      </w:r>
      <w:r w:rsidR="00636438" w:rsidRPr="00636438">
        <w:rPr>
          <w:position w:val="-14"/>
        </w:rPr>
        <w:object w:dxaOrig="2960" w:dyaOrig="400">
          <v:shape id="_x0000_i1137" type="#_x0000_t75" style="width:147.75pt;height:20.05pt" o:ole="">
            <v:imagedata r:id="rId233" o:title=""/>
          </v:shape>
          <o:OLEObject Type="Embed" ProgID="Equation.DSMT4" ShapeID="_x0000_i1137" DrawAspect="Content" ObjectID="_1674999609" r:id="rId234"/>
        </w:object>
      </w:r>
    </w:p>
    <w:p w:rsidR="009927A1" w:rsidRDefault="009927A1" w:rsidP="0025666B">
      <w:pPr>
        <w:rPr>
          <w:rFonts w:hAnsi="宋体"/>
          <w:bCs/>
        </w:rPr>
      </w:pPr>
    </w:p>
    <w:p w:rsidR="009927A1" w:rsidRDefault="009927A1" w:rsidP="0025666B">
      <w:pPr>
        <w:rPr>
          <w:rFonts w:hAnsi="宋体"/>
          <w:bCs/>
        </w:rPr>
      </w:pPr>
    </w:p>
    <w:p w:rsidR="0025666B" w:rsidRPr="00114E55" w:rsidRDefault="0025666B" w:rsidP="0025666B">
      <w:pPr>
        <w:rPr>
          <w:bCs/>
        </w:rPr>
      </w:pPr>
      <w:r w:rsidRPr="00114E55">
        <w:rPr>
          <w:rFonts w:hAnsi="宋体"/>
          <w:bCs/>
        </w:rPr>
        <w:t>(</w:t>
      </w:r>
      <w:r w:rsidRPr="00114E55">
        <w:rPr>
          <w:bCs/>
        </w:rPr>
        <w:t>18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9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Default="0025666B" w:rsidP="0084022E">
      <w:pPr>
        <w:ind w:leftChars="200" w:left="480"/>
      </w:pPr>
      <w:r w:rsidRPr="00550ABD">
        <w:rPr>
          <w:rFonts w:hAnsi="宋体"/>
        </w:rPr>
        <w:t>求幂级数</w:t>
      </w:r>
      <w:r w:rsidR="00636438" w:rsidRPr="00636438">
        <w:rPr>
          <w:position w:val="-28"/>
        </w:rPr>
        <w:object w:dxaOrig="1840" w:dyaOrig="680">
          <v:shape id="_x0000_i1138" type="#_x0000_t75" style="width:92.05pt;height:33.8pt" o:ole="">
            <v:imagedata r:id="rId235" o:title=""/>
          </v:shape>
          <o:OLEObject Type="Embed" ProgID="Equation.DSMT4" ShapeID="_x0000_i1138" DrawAspect="Content" ObjectID="_1674999610" r:id="rId236"/>
        </w:object>
      </w:r>
      <w:r w:rsidRPr="00550ABD">
        <w:rPr>
          <w:rFonts w:hAnsi="宋体"/>
        </w:rPr>
        <w:t>在区间</w:t>
      </w:r>
      <w:r w:rsidR="00636438" w:rsidRPr="00636438">
        <w:rPr>
          <w:position w:val="-10"/>
        </w:rPr>
        <w:object w:dxaOrig="680" w:dyaOrig="320">
          <v:shape id="_x0000_i1139" type="#_x0000_t75" style="width:33.8pt;height:16.3pt" o:ole="">
            <v:imagedata r:id="rId237" o:title=""/>
          </v:shape>
          <o:OLEObject Type="Embed" ProgID="Equation.DSMT4" ShapeID="_x0000_i1139" DrawAspect="Content" ObjectID="_1674999611" r:id="rId238"/>
        </w:object>
      </w:r>
      <w:r w:rsidRPr="00550ABD">
        <w:rPr>
          <w:rFonts w:hAnsi="宋体"/>
        </w:rPr>
        <w:t>内的和函数</w:t>
      </w:r>
      <w:r w:rsidR="00636438" w:rsidRPr="00636438">
        <w:rPr>
          <w:position w:val="-10"/>
        </w:rPr>
        <w:object w:dxaOrig="520" w:dyaOrig="320">
          <v:shape id="_x0000_i1140" type="#_x0000_t75" style="width:26.3pt;height:16.3pt" o:ole="">
            <v:imagedata r:id="rId239" o:title=""/>
          </v:shape>
          <o:OLEObject Type="Embed" ProgID="Equation.DSMT4" ShapeID="_x0000_i1140" DrawAspect="Content" ObjectID="_1674999612" r:id="rId240"/>
        </w:object>
      </w:r>
      <w:r w:rsidR="0084022E">
        <w:rPr>
          <w:rFonts w:hint="eastAsia"/>
        </w:rPr>
        <w:t>．</w:t>
      </w:r>
    </w:p>
    <w:p w:rsidR="006B5A73" w:rsidRDefault="006B5A73" w:rsidP="0025666B">
      <w:pPr>
        <w:rPr>
          <w:rFonts w:hAnsi="宋体"/>
          <w:bCs/>
        </w:rPr>
      </w:pPr>
    </w:p>
    <w:p w:rsidR="006B5A73" w:rsidRDefault="006B5A73" w:rsidP="0025666B">
      <w:pPr>
        <w:rPr>
          <w:rFonts w:hAnsi="宋体"/>
          <w:bCs/>
        </w:rPr>
      </w:pPr>
    </w:p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19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8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Default="0025666B" w:rsidP="00F21D4B">
      <w:pPr>
        <w:ind w:leftChars="200" w:left="480"/>
      </w:pPr>
      <w:r w:rsidRPr="00550ABD">
        <w:rPr>
          <w:rFonts w:hAnsi="宋体"/>
        </w:rPr>
        <w:t>设</w:t>
      </w:r>
      <w:r w:rsidR="00636438" w:rsidRPr="00636438">
        <w:rPr>
          <w:position w:val="-10"/>
        </w:rPr>
        <w:object w:dxaOrig="1060" w:dyaOrig="320">
          <v:shape id="_x0000_i1141" type="#_x0000_t75" style="width:53.2pt;height:16.3pt" o:ole="">
            <v:imagedata r:id="rId241" o:title=""/>
          </v:shape>
          <o:OLEObject Type="Embed" ProgID="Equation.DSMT4" ShapeID="_x0000_i1141" DrawAspect="Content" ObjectID="_1674999613" r:id="rId242"/>
        </w:object>
      </w:r>
      <w:r w:rsidRPr="00550ABD">
        <w:rPr>
          <w:rFonts w:hAnsi="宋体"/>
        </w:rPr>
        <w:t>在</w:t>
      </w:r>
      <w:r w:rsidR="00636438" w:rsidRPr="00636438">
        <w:rPr>
          <w:position w:val="-10"/>
        </w:rPr>
        <w:object w:dxaOrig="520" w:dyaOrig="320">
          <v:shape id="_x0000_i1142" type="#_x0000_t75" style="width:26.3pt;height:16.3pt" o:ole="">
            <v:imagedata r:id="rId243" o:title=""/>
          </v:shape>
          <o:OLEObject Type="Embed" ProgID="Equation.DSMT4" ShapeID="_x0000_i1142" DrawAspect="Content" ObjectID="_1674999614" r:id="rId244"/>
        </w:object>
      </w:r>
      <w:r w:rsidRPr="00550ABD">
        <w:rPr>
          <w:rFonts w:hAnsi="宋体"/>
        </w:rPr>
        <w:t>上的导数连续，且</w:t>
      </w:r>
      <w:r w:rsidR="00636438" w:rsidRPr="00636438">
        <w:rPr>
          <w:position w:val="-10"/>
        </w:rPr>
        <w:object w:dxaOrig="859" w:dyaOrig="320">
          <v:shape id="_x0000_i1143" type="#_x0000_t75" style="width:43.2pt;height:16.3pt" o:ole="">
            <v:imagedata r:id="rId245" o:title=""/>
          </v:shape>
          <o:OLEObject Type="Embed" ProgID="Equation.DSMT4" ShapeID="_x0000_i1143" DrawAspect="Content" ObjectID="_1674999615" r:id="rId246"/>
        </w:object>
      </w:r>
      <w:r w:rsidRPr="00550ABD">
        <w:t>,</w:t>
      </w:r>
      <w:r w:rsidR="00636438" w:rsidRPr="00636438">
        <w:rPr>
          <w:position w:val="-10"/>
        </w:rPr>
        <w:object w:dxaOrig="920" w:dyaOrig="320">
          <v:shape id="_x0000_i1144" type="#_x0000_t75" style="width:45.7pt;height:16.3pt" o:ole="">
            <v:imagedata r:id="rId247" o:title=""/>
          </v:shape>
          <o:OLEObject Type="Embed" ProgID="Equation.DSMT4" ShapeID="_x0000_i1144" DrawAspect="Content" ObjectID="_1674999616" r:id="rId248"/>
        </w:object>
      </w:r>
      <w:r w:rsidRPr="00550ABD">
        <w:t>,</w:t>
      </w:r>
      <w:r w:rsidR="00636438" w:rsidRPr="00636438">
        <w:rPr>
          <w:position w:val="-10"/>
        </w:rPr>
        <w:object w:dxaOrig="900" w:dyaOrig="320">
          <v:shape id="_x0000_i1145" type="#_x0000_t75" style="width:45.1pt;height:16.3pt" o:ole="">
            <v:imagedata r:id="rId249" o:title=""/>
          </v:shape>
          <o:OLEObject Type="Embed" ProgID="Equation.DSMT4" ShapeID="_x0000_i1145" DrawAspect="Content" ObjectID="_1674999617" r:id="rId250"/>
        </w:object>
      </w:r>
      <w:r w:rsidRPr="00550ABD">
        <w:t>.</w:t>
      </w:r>
      <w:r w:rsidRPr="00550ABD">
        <w:rPr>
          <w:rFonts w:hAnsi="宋体"/>
        </w:rPr>
        <w:t>证明：对任何</w:t>
      </w:r>
      <w:r w:rsidR="00636438" w:rsidRPr="00636438">
        <w:rPr>
          <w:position w:val="-10"/>
        </w:rPr>
        <w:object w:dxaOrig="859" w:dyaOrig="320">
          <v:shape id="_x0000_i1146" type="#_x0000_t75" style="width:43.2pt;height:16.3pt" o:ole="">
            <v:imagedata r:id="rId251" o:title=""/>
          </v:shape>
          <o:OLEObject Type="Embed" ProgID="Equation.DSMT4" ShapeID="_x0000_i1146" DrawAspect="Content" ObjectID="_1674999618" r:id="rId252"/>
        </w:object>
      </w:r>
      <w:r w:rsidR="00F21D4B">
        <w:rPr>
          <w:rFonts w:hint="eastAsia"/>
        </w:rPr>
        <w:t>，</w:t>
      </w:r>
      <w:r w:rsidRPr="00550ABD">
        <w:rPr>
          <w:rFonts w:hAnsi="宋体"/>
        </w:rPr>
        <w:t>有</w:t>
      </w:r>
      <w:r w:rsidR="00636438" w:rsidRPr="00636438">
        <w:rPr>
          <w:position w:val="-18"/>
        </w:rPr>
        <w:object w:dxaOrig="4300" w:dyaOrig="520">
          <v:shape id="_x0000_i1147" type="#_x0000_t75" style="width:214.75pt;height:26.3pt" o:ole="">
            <v:imagedata r:id="rId253" o:title=""/>
          </v:shape>
          <o:OLEObject Type="Embed" ProgID="Equation.DSMT4" ShapeID="_x0000_i1147" DrawAspect="Content" ObjectID="_1674999619" r:id="rId254"/>
        </w:object>
      </w:r>
    </w:p>
    <w:p w:rsidR="009927A1" w:rsidRDefault="009927A1" w:rsidP="0025666B">
      <w:pPr>
        <w:rPr>
          <w:rFonts w:hAnsi="宋体"/>
          <w:bCs/>
        </w:rPr>
      </w:pPr>
    </w:p>
    <w:p w:rsidR="009927A1" w:rsidRDefault="009927A1" w:rsidP="0025666B">
      <w:pPr>
        <w:rPr>
          <w:rFonts w:hAnsi="宋体"/>
          <w:bCs/>
        </w:rPr>
      </w:pPr>
    </w:p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20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Pr="00550ABD" w:rsidRDefault="0025666B" w:rsidP="0040118A">
      <w:pPr>
        <w:ind w:leftChars="200" w:left="480"/>
      </w:pPr>
      <w:r w:rsidRPr="00550ABD">
        <w:rPr>
          <w:rFonts w:hAnsi="宋体"/>
        </w:rPr>
        <w:t>已知齐次线性方程组</w:t>
      </w:r>
    </w:p>
    <w:p w:rsidR="0025666B" w:rsidRPr="00550ABD" w:rsidRDefault="0025666B" w:rsidP="0040118A">
      <w:pPr>
        <w:ind w:leftChars="200" w:left="480"/>
      </w:pPr>
      <w:r w:rsidRPr="00550ABD">
        <w:t>(</w:t>
      </w:r>
      <w:fldSimple w:instr=" = 1 \* ROMAN ">
        <w:r w:rsidRPr="00550ABD">
          <w:rPr>
            <w:noProof/>
          </w:rPr>
          <w:t>I</w:t>
        </w:r>
      </w:fldSimple>
      <w:r w:rsidRPr="00550ABD">
        <w:t>)</w:t>
      </w:r>
      <w:r w:rsidR="00636438" w:rsidRPr="00636438">
        <w:rPr>
          <w:position w:val="-50"/>
        </w:rPr>
        <w:object w:dxaOrig="2020" w:dyaOrig="1120">
          <v:shape id="_x0000_i1148" type="#_x0000_t75" style="width:100.8pt;height:55.7pt" o:ole="">
            <v:imagedata r:id="rId255" o:title=""/>
          </v:shape>
          <o:OLEObject Type="Embed" ProgID="Equation.DSMT4" ShapeID="_x0000_i1148" DrawAspect="Content" ObjectID="_1674999620" r:id="rId256"/>
        </w:object>
      </w:r>
      <w:r w:rsidRPr="00550ABD">
        <w:rPr>
          <w:rFonts w:hAnsi="宋体"/>
        </w:rPr>
        <w:t>和</w:t>
      </w:r>
      <w:r>
        <w:rPr>
          <w:rFonts w:hAnsi="宋体"/>
        </w:rPr>
        <w:t>(</w:t>
      </w:r>
      <w:fldSimple w:instr=" = 2 \* ROMAN ">
        <w:r w:rsidRPr="00550ABD">
          <w:rPr>
            <w:noProof/>
          </w:rPr>
          <w:t>II</w:t>
        </w:r>
      </w:fldSimple>
      <w:r>
        <w:rPr>
          <w:rFonts w:hAnsi="宋体"/>
        </w:rPr>
        <w:t>)</w:t>
      </w:r>
      <w:r w:rsidR="00636438" w:rsidRPr="00636438">
        <w:rPr>
          <w:position w:val="-32"/>
        </w:rPr>
        <w:object w:dxaOrig="2600" w:dyaOrig="760">
          <v:shape id="_x0000_i1149" type="#_x0000_t75" style="width:130.25pt;height:38.2pt" o:ole="">
            <v:imagedata r:id="rId257" o:title=""/>
          </v:shape>
          <o:OLEObject Type="Embed" ProgID="Equation.DSMT4" ShapeID="_x0000_i1149" DrawAspect="Content" ObjectID="_1674999621" r:id="rId258"/>
        </w:object>
      </w:r>
    </w:p>
    <w:p w:rsidR="0025666B" w:rsidRDefault="0025666B" w:rsidP="0040118A">
      <w:pPr>
        <w:ind w:leftChars="200" w:left="480"/>
      </w:pPr>
      <w:r w:rsidRPr="00550ABD">
        <w:rPr>
          <w:rFonts w:hAnsi="宋体"/>
        </w:rPr>
        <w:t>同解，求</w:t>
      </w:r>
      <w:r w:rsidR="00636438" w:rsidRPr="00636438">
        <w:rPr>
          <w:position w:val="-8"/>
        </w:rPr>
        <w:object w:dxaOrig="580" w:dyaOrig="300">
          <v:shape id="_x0000_i1150" type="#_x0000_t75" style="width:28.8pt;height:15.05pt" o:ole="">
            <v:imagedata r:id="rId259" o:title=""/>
          </v:shape>
          <o:OLEObject Type="Embed" ProgID="Equation.DSMT4" ShapeID="_x0000_i1150" DrawAspect="Content" ObjectID="_1674999622" r:id="rId260"/>
        </w:object>
      </w:r>
      <w:r w:rsidRPr="00550ABD">
        <w:rPr>
          <w:rFonts w:hAnsi="宋体"/>
        </w:rPr>
        <w:t>的值</w:t>
      </w:r>
      <w:r w:rsidR="0040118A">
        <w:rPr>
          <w:rFonts w:hint="eastAsia"/>
        </w:rPr>
        <w:t>．</w:t>
      </w:r>
    </w:p>
    <w:p w:rsidR="001B739B" w:rsidRPr="0022326D" w:rsidRDefault="001B739B" w:rsidP="001B739B">
      <w:pPr>
        <w:rPr>
          <w:szCs w:val="21"/>
        </w:rPr>
      </w:pPr>
    </w:p>
    <w:p w:rsidR="0025666B" w:rsidRPr="001B739B" w:rsidRDefault="0025666B" w:rsidP="0025666B"/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21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</w:p>
    <w:p w:rsidR="0025666B" w:rsidRPr="00550ABD" w:rsidRDefault="0025666B" w:rsidP="00CD39D1">
      <w:pPr>
        <w:ind w:leftChars="200" w:left="480"/>
      </w:pPr>
      <w:r w:rsidRPr="00550ABD">
        <w:rPr>
          <w:rFonts w:hAnsi="宋体"/>
        </w:rPr>
        <w:t>设</w:t>
      </w:r>
      <w:r w:rsidR="00636438" w:rsidRPr="00636438">
        <w:rPr>
          <w:position w:val="-30"/>
        </w:rPr>
        <w:object w:dxaOrig="1300" w:dyaOrig="720">
          <v:shape id="_x0000_i1151" type="#_x0000_t75" style="width:65.1pt;height:36.3pt" o:ole="">
            <v:imagedata r:id="rId261" o:title=""/>
          </v:shape>
          <o:OLEObject Type="Embed" ProgID="Equation.DSMT4" ShapeID="_x0000_i1151" DrawAspect="Content" ObjectID="_1674999623" r:id="rId262"/>
        </w:object>
      </w:r>
      <w:r w:rsidRPr="00550ABD">
        <w:rPr>
          <w:rFonts w:hAnsi="宋体"/>
        </w:rPr>
        <w:t>为正定矩阵，其中</w:t>
      </w:r>
      <w:r w:rsidR="00636438" w:rsidRPr="00636438">
        <w:rPr>
          <w:position w:val="-8"/>
        </w:rPr>
        <w:object w:dxaOrig="460" w:dyaOrig="300">
          <v:shape id="_x0000_i1152" type="#_x0000_t75" style="width:23.15pt;height:15.05pt" o:ole="">
            <v:imagedata r:id="rId263" o:title=""/>
          </v:shape>
          <o:OLEObject Type="Embed" ProgID="Equation.DSMT4" ShapeID="_x0000_i1152" DrawAspect="Content" ObjectID="_1674999624" r:id="rId264"/>
        </w:object>
      </w:r>
      <w:r w:rsidRPr="00550ABD">
        <w:rPr>
          <w:rFonts w:hAnsi="宋体"/>
        </w:rPr>
        <w:t>分别为</w:t>
      </w:r>
      <w:r w:rsidR="00636438" w:rsidRPr="00025957">
        <w:rPr>
          <w:position w:val="-4"/>
        </w:rPr>
        <w:object w:dxaOrig="260" w:dyaOrig="200">
          <v:shape id="_x0000_i1153" type="#_x0000_t75" style="width:13.15pt;height:10pt" o:ole="">
            <v:imagedata r:id="rId265" o:title=""/>
          </v:shape>
          <o:OLEObject Type="Embed" ProgID="Equation.DSMT4" ShapeID="_x0000_i1153" DrawAspect="Content" ObjectID="_1674999625" r:id="rId266"/>
        </w:object>
      </w:r>
      <w:r w:rsidRPr="00550ABD">
        <w:rPr>
          <w:rFonts w:hAnsi="宋体"/>
        </w:rPr>
        <w:t>阶，</w:t>
      </w:r>
      <w:r w:rsidR="00636438" w:rsidRPr="00025957">
        <w:rPr>
          <w:position w:val="-4"/>
        </w:rPr>
        <w:object w:dxaOrig="200" w:dyaOrig="200">
          <v:shape id="_x0000_i1154" type="#_x0000_t75" style="width:10pt;height:10pt" o:ole="">
            <v:imagedata r:id="rId267" o:title=""/>
          </v:shape>
          <o:OLEObject Type="Embed" ProgID="Equation.DSMT4" ShapeID="_x0000_i1154" DrawAspect="Content" ObjectID="_1674999626" r:id="rId268"/>
        </w:object>
      </w:r>
      <w:r w:rsidRPr="00550ABD">
        <w:rPr>
          <w:rFonts w:hAnsi="宋体"/>
        </w:rPr>
        <w:t>阶对称矩阵</w:t>
      </w:r>
      <w:r w:rsidR="00ED689E">
        <w:rPr>
          <w:rFonts w:hint="eastAsia"/>
        </w:rPr>
        <w:t>，</w:t>
      </w:r>
      <w:r w:rsidR="00636438" w:rsidRPr="00636438">
        <w:rPr>
          <w:position w:val="-6"/>
        </w:rPr>
        <w:object w:dxaOrig="220" w:dyaOrig="279">
          <v:shape id="_x0000_i1155" type="#_x0000_t75" style="width:11.25pt;height:13.75pt" o:ole="">
            <v:imagedata r:id="rId269" o:title=""/>
          </v:shape>
          <o:OLEObject Type="Embed" ProgID="Equation.DSMT4" ShapeID="_x0000_i1155" DrawAspect="Content" ObjectID="_1674999627" r:id="rId270"/>
        </w:object>
      </w:r>
      <w:r w:rsidRPr="00550ABD">
        <w:rPr>
          <w:rFonts w:hAnsi="宋体"/>
        </w:rPr>
        <w:t>为</w:t>
      </w:r>
      <w:r w:rsidR="00636438" w:rsidRPr="00025957">
        <w:rPr>
          <w:position w:val="-4"/>
        </w:rPr>
        <w:object w:dxaOrig="560" w:dyaOrig="200">
          <v:shape id="_x0000_i1156" type="#_x0000_t75" style="width:28.15pt;height:10pt" o:ole="">
            <v:imagedata r:id="rId271" o:title=""/>
          </v:shape>
          <o:OLEObject Type="Embed" ProgID="Equation.DSMT4" ShapeID="_x0000_i1156" DrawAspect="Content" ObjectID="_1674999628" r:id="rId272"/>
        </w:object>
      </w:r>
      <w:r w:rsidRPr="00550ABD">
        <w:rPr>
          <w:rFonts w:hAnsi="宋体"/>
        </w:rPr>
        <w:t>矩阵</w:t>
      </w:r>
      <w:r w:rsidR="00ED689E">
        <w:rPr>
          <w:rFonts w:hint="eastAsia"/>
        </w:rPr>
        <w:t>．</w:t>
      </w:r>
    </w:p>
    <w:p w:rsidR="0025666B" w:rsidRPr="00550ABD" w:rsidRDefault="0025666B" w:rsidP="0025666B">
      <w:pPr>
        <w:ind w:firstLineChars="200" w:firstLine="480"/>
      </w:pPr>
      <w:r w:rsidRPr="00550ABD">
        <w:t>(</w:t>
      </w:r>
      <w:r w:rsidR="00ED689E" w:rsidRPr="00ED689E">
        <w:rPr>
          <w:rFonts w:hint="eastAsia"/>
        </w:rPr>
        <w:t>Ⅰ</w:t>
      </w:r>
      <w:r w:rsidRPr="00550ABD">
        <w:t xml:space="preserve">) </w:t>
      </w:r>
      <w:r w:rsidRPr="00550ABD">
        <w:rPr>
          <w:rFonts w:hAnsi="宋体"/>
        </w:rPr>
        <w:t>计算</w:t>
      </w:r>
      <w:r w:rsidR="00636438" w:rsidRPr="00025957">
        <w:rPr>
          <w:position w:val="-4"/>
        </w:rPr>
        <w:object w:dxaOrig="639" w:dyaOrig="300">
          <v:shape id="_x0000_i1157" type="#_x0000_t75" style="width:31.95pt;height:15.05pt" o:ole="">
            <v:imagedata r:id="rId273" o:title=""/>
          </v:shape>
          <o:OLEObject Type="Embed" ProgID="Equation.DSMT4" ShapeID="_x0000_i1157" DrawAspect="Content" ObjectID="_1674999629" r:id="rId274"/>
        </w:object>
      </w:r>
      <w:r w:rsidRPr="00550ABD">
        <w:rPr>
          <w:rFonts w:hAnsi="宋体"/>
        </w:rPr>
        <w:t>，其中</w:t>
      </w:r>
      <w:r w:rsidR="00636438" w:rsidRPr="00636438">
        <w:rPr>
          <w:position w:val="-32"/>
        </w:rPr>
        <w:object w:dxaOrig="1760" w:dyaOrig="760">
          <v:shape id="_x0000_i1158" type="#_x0000_t75" style="width:88.3pt;height:38.2pt" o:ole="">
            <v:imagedata r:id="rId275" o:title=""/>
          </v:shape>
          <o:OLEObject Type="Embed" ProgID="Equation.DSMT4" ShapeID="_x0000_i1158" DrawAspect="Content" ObjectID="_1674999630" r:id="rId276"/>
        </w:object>
      </w:r>
      <w:r w:rsidRPr="00550ABD">
        <w:rPr>
          <w:rFonts w:hAnsi="宋体"/>
        </w:rPr>
        <w:t>；</w:t>
      </w:r>
    </w:p>
    <w:p w:rsidR="0025666B" w:rsidRPr="00550ABD" w:rsidRDefault="0025666B" w:rsidP="0025666B">
      <w:pPr>
        <w:ind w:firstLineChars="200" w:firstLine="480"/>
      </w:pPr>
      <w:r>
        <w:rPr>
          <w:rFonts w:hAnsi="宋体"/>
        </w:rPr>
        <w:t>(</w:t>
      </w:r>
      <w:fldSimple w:instr=" = 2 \* ROMAN ">
        <w:r w:rsidR="00ED689E" w:rsidRPr="00ED689E">
          <w:rPr>
            <w:rFonts w:hint="eastAsia"/>
            <w:noProof/>
          </w:rPr>
          <w:t>Ⅱ</w:t>
        </w:r>
      </w:fldSimple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550ABD">
        <w:rPr>
          <w:rFonts w:hAnsi="宋体"/>
        </w:rPr>
        <w:t>利用</w:t>
      </w:r>
      <w:r w:rsidRPr="00550ABD">
        <w:t>(</w:t>
      </w:r>
      <w:r w:rsidR="005A7EC5" w:rsidRPr="00ED689E">
        <w:rPr>
          <w:rFonts w:hint="eastAsia"/>
        </w:rPr>
        <w:t>Ⅰ</w:t>
      </w:r>
      <w:r w:rsidRPr="00550ABD">
        <w:t>)</w:t>
      </w:r>
      <w:r w:rsidRPr="00550ABD">
        <w:rPr>
          <w:rFonts w:hAnsi="宋体"/>
        </w:rPr>
        <w:t>的结果判断矩阵</w:t>
      </w:r>
      <w:r w:rsidR="00636438" w:rsidRPr="00636438">
        <w:rPr>
          <w:position w:val="-6"/>
        </w:rPr>
        <w:object w:dxaOrig="1140" w:dyaOrig="320">
          <v:shape id="_x0000_i1159" type="#_x0000_t75" style="width:56.95pt;height:16.3pt" o:ole="">
            <v:imagedata r:id="rId277" o:title=""/>
          </v:shape>
          <o:OLEObject Type="Embed" ProgID="Equation.DSMT4" ShapeID="_x0000_i1159" DrawAspect="Content" ObjectID="_1674999631" r:id="rId278"/>
        </w:object>
      </w:r>
      <w:r w:rsidRPr="00550ABD">
        <w:rPr>
          <w:rFonts w:hAnsi="宋体"/>
        </w:rPr>
        <w:t>是否为正定矩阵，并证明你的结论</w:t>
      </w:r>
      <w:r w:rsidRPr="00550ABD">
        <w:t>.</w:t>
      </w:r>
    </w:p>
    <w:p w:rsidR="001B739B" w:rsidRDefault="001B739B" w:rsidP="0025666B">
      <w:pPr>
        <w:rPr>
          <w:rFonts w:hAnsi="宋体"/>
          <w:bCs/>
        </w:rPr>
      </w:pPr>
    </w:p>
    <w:p w:rsidR="009927A1" w:rsidRPr="001B739B" w:rsidRDefault="009927A1" w:rsidP="0025666B">
      <w:pPr>
        <w:rPr>
          <w:rFonts w:hAnsi="宋体"/>
          <w:bCs/>
        </w:rPr>
      </w:pPr>
    </w:p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22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  <w:r w:rsidR="00C9029F" w:rsidRPr="002066A6">
        <w:rPr>
          <w:rStyle w:val="ae"/>
          <w:rFonts w:hint="eastAsia"/>
        </w:rPr>
        <w:t>【类似试卷一第三</w:t>
      </w:r>
      <w:r w:rsidR="00C9029F" w:rsidRPr="002066A6">
        <w:rPr>
          <w:rStyle w:val="ae"/>
          <w:rFonts w:hint="eastAsia"/>
        </w:rPr>
        <w:t>(2</w:t>
      </w:r>
      <w:r w:rsidR="00C9029F">
        <w:rPr>
          <w:rStyle w:val="ae"/>
          <w:rFonts w:hint="eastAsia"/>
        </w:rPr>
        <w:t>2</w:t>
      </w:r>
      <w:r w:rsidR="00C9029F" w:rsidRPr="002066A6">
        <w:rPr>
          <w:rStyle w:val="ae"/>
          <w:rFonts w:hint="eastAsia"/>
        </w:rPr>
        <w:t>)</w:t>
      </w:r>
      <w:r w:rsidR="00C9029F" w:rsidRPr="002066A6">
        <w:rPr>
          <w:rStyle w:val="ae"/>
          <w:rFonts w:hint="eastAsia"/>
        </w:rPr>
        <w:t>题】</w:t>
      </w:r>
    </w:p>
    <w:p w:rsidR="00B66807" w:rsidRDefault="00B66807" w:rsidP="00B66807">
      <w:pPr>
        <w:ind w:firstLineChars="200" w:firstLine="480"/>
        <w:rPr>
          <w:rFonts w:hAnsi="宋体"/>
        </w:rPr>
      </w:pPr>
      <w:r w:rsidRPr="00886E53">
        <w:rPr>
          <w:rFonts w:hAnsi="宋体"/>
        </w:rPr>
        <w:t>设二维随机变量</w:t>
      </w:r>
      <w:r w:rsidR="00636438" w:rsidRPr="00636438">
        <w:rPr>
          <w:position w:val="-10"/>
        </w:rPr>
        <w:object w:dxaOrig="639" w:dyaOrig="320">
          <v:shape id="_x0000_i1160" type="#_x0000_t75" style="width:31.95pt;height:16.3pt" o:ole="">
            <v:imagedata r:id="rId279" o:title=""/>
          </v:shape>
          <o:OLEObject Type="Embed" ProgID="Equation.DSMT4" ShapeID="_x0000_i1160" DrawAspect="Content" ObjectID="_1674999632" r:id="rId280"/>
        </w:object>
      </w:r>
      <w:r w:rsidRPr="00886E53">
        <w:rPr>
          <w:rFonts w:hAnsi="宋体"/>
        </w:rPr>
        <w:t>的概率密度为</w:t>
      </w:r>
      <w:r w:rsidR="00636438" w:rsidRPr="00636438">
        <w:rPr>
          <w:position w:val="-30"/>
        </w:rPr>
        <w:object w:dxaOrig="3200" w:dyaOrig="720">
          <v:shape id="_x0000_i1161" type="#_x0000_t75" style="width:160.3pt;height:36.3pt" o:ole="">
            <v:imagedata r:id="rId281" o:title=""/>
          </v:shape>
          <o:OLEObject Type="Embed" ProgID="Equation.DSMT4" ShapeID="_x0000_i1161" DrawAspect="Content" ObjectID="_1674999633" r:id="rId282"/>
        </w:object>
      </w:r>
      <w:r w:rsidRPr="00886E53">
        <w:rPr>
          <w:rFonts w:hAnsi="宋体"/>
        </w:rPr>
        <w:t>求：</w:t>
      </w:r>
    </w:p>
    <w:p w:rsidR="00B66807" w:rsidRDefault="00B66807" w:rsidP="00B66807">
      <w:pPr>
        <w:ind w:firstLineChars="200" w:firstLine="480"/>
      </w:pPr>
      <w:r>
        <w:rPr>
          <w:rFonts w:hAnsi="宋体"/>
        </w:rPr>
        <w:t>(</w:t>
      </w:r>
      <w:r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636438" w:rsidRPr="00636438">
        <w:rPr>
          <w:position w:val="-10"/>
        </w:rPr>
        <w:object w:dxaOrig="639" w:dyaOrig="320">
          <v:shape id="_x0000_i1162" type="#_x0000_t75" style="width:31.95pt;height:16.3pt" o:ole="">
            <v:imagedata r:id="rId283" o:title=""/>
          </v:shape>
          <o:OLEObject Type="Embed" ProgID="Equation.DSMT4" ShapeID="_x0000_i1162" DrawAspect="Content" ObjectID="_1674999634" r:id="rId284"/>
        </w:object>
      </w:r>
      <w:r w:rsidRPr="00886E53">
        <w:rPr>
          <w:rFonts w:hAnsi="宋体"/>
        </w:rPr>
        <w:t>的边缘概率密度</w:t>
      </w:r>
      <w:r w:rsidR="00636438" w:rsidRPr="00636438">
        <w:rPr>
          <w:position w:val="-12"/>
        </w:rPr>
        <w:object w:dxaOrig="1260" w:dyaOrig="360">
          <v:shape id="_x0000_i1163" type="#_x0000_t75" style="width:63.25pt;height:18.15pt" o:ole="">
            <v:imagedata r:id="rId285" o:title=""/>
          </v:shape>
          <o:OLEObject Type="Embed" ProgID="Equation.DSMT4" ShapeID="_x0000_i1163" DrawAspect="Content" ObjectID="_1674999635" r:id="rId286"/>
        </w:object>
      </w:r>
      <w:r w:rsidRPr="00886E53">
        <w:rPr>
          <w:rFonts w:hAnsi="宋体"/>
        </w:rPr>
        <w:t>；</w:t>
      </w:r>
    </w:p>
    <w:p w:rsidR="00B66807" w:rsidRPr="00886E53" w:rsidRDefault="00B66807" w:rsidP="00B66807">
      <w:pPr>
        <w:ind w:firstLineChars="200" w:firstLine="480"/>
      </w:pPr>
      <w:r>
        <w:rPr>
          <w:rFonts w:hAnsi="宋体"/>
        </w:rPr>
        <w:t>(</w:t>
      </w:r>
      <w:r w:rsidRPr="0033582D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636438" w:rsidRPr="00025957">
        <w:rPr>
          <w:position w:val="-4"/>
        </w:rPr>
        <w:object w:dxaOrig="1100" w:dyaOrig="260">
          <v:shape id="_x0000_i1164" type="#_x0000_t75" style="width:55.1pt;height:13.15pt" o:ole="">
            <v:imagedata r:id="rId287" o:title=""/>
          </v:shape>
          <o:OLEObject Type="Embed" ProgID="Equation.DSMT4" ShapeID="_x0000_i1164" DrawAspect="Content" ObjectID="_1674999636" r:id="rId288"/>
        </w:object>
      </w:r>
      <w:r w:rsidRPr="00886E53">
        <w:rPr>
          <w:rFonts w:hAnsi="宋体"/>
        </w:rPr>
        <w:t>的概率密度</w:t>
      </w:r>
      <w:r w:rsidR="00636438" w:rsidRPr="00636438">
        <w:rPr>
          <w:position w:val="-12"/>
        </w:rPr>
        <w:object w:dxaOrig="600" w:dyaOrig="360">
          <v:shape id="_x0000_i1165" type="#_x0000_t75" style="width:30.05pt;height:18.15pt" o:ole="">
            <v:imagedata r:id="rId289" o:title=""/>
          </v:shape>
          <o:OLEObject Type="Embed" ProgID="Equation.DSMT4" ShapeID="_x0000_i1165" DrawAspect="Content" ObjectID="_1674999637" r:id="rId290"/>
        </w:object>
      </w:r>
      <w:r>
        <w:rPr>
          <w:rFonts w:hint="eastAsia"/>
        </w:rPr>
        <w:t>；</w:t>
      </w:r>
    </w:p>
    <w:p w:rsidR="0025666B" w:rsidRDefault="0025666B" w:rsidP="00B66807">
      <w:pPr>
        <w:ind w:leftChars="200" w:left="480"/>
      </w:pPr>
      <w:r w:rsidRPr="00B66807">
        <w:rPr>
          <w:rFonts w:hint="eastAsia"/>
        </w:rPr>
        <w:t>(</w:t>
      </w:r>
      <w:r w:rsidR="00B66807" w:rsidRPr="00B66807">
        <w:rPr>
          <w:rFonts w:hint="eastAsia"/>
        </w:rPr>
        <w:t>Ⅲ</w:t>
      </w:r>
      <w:r w:rsidRPr="00B66807">
        <w:rPr>
          <w:rFonts w:hint="eastAsia"/>
        </w:rPr>
        <w:t>)</w:t>
      </w:r>
      <w:r w:rsidRPr="00B66807">
        <w:t xml:space="preserve"> </w:t>
      </w:r>
      <w:r w:rsidR="00636438" w:rsidRPr="00636438">
        <w:rPr>
          <w:position w:val="-28"/>
        </w:rPr>
        <w:object w:dxaOrig="1680" w:dyaOrig="680">
          <v:shape id="_x0000_i1166" type="#_x0000_t75" style="width:83.9pt;height:33.8pt" o:ole="">
            <v:imagedata r:id="rId291" o:title=""/>
          </v:shape>
          <o:OLEObject Type="Embed" ProgID="Equation.DSMT4" ShapeID="_x0000_i1166" DrawAspect="Content" ObjectID="_1674999638" r:id="rId292"/>
        </w:object>
      </w:r>
      <w:r w:rsidR="00B66807">
        <w:rPr>
          <w:rFonts w:hint="eastAsia"/>
        </w:rPr>
        <w:t>．</w:t>
      </w:r>
    </w:p>
    <w:p w:rsidR="009927A1" w:rsidRDefault="009927A1" w:rsidP="0025666B">
      <w:pPr>
        <w:rPr>
          <w:rFonts w:hAnsi="宋体"/>
          <w:bCs/>
        </w:rPr>
      </w:pPr>
    </w:p>
    <w:p w:rsidR="009927A1" w:rsidRDefault="009927A1" w:rsidP="0025666B">
      <w:pPr>
        <w:rPr>
          <w:rFonts w:hAnsi="宋体"/>
          <w:bCs/>
        </w:rPr>
      </w:pPr>
    </w:p>
    <w:p w:rsidR="0025666B" w:rsidRPr="00114E55" w:rsidRDefault="0025666B" w:rsidP="0025666B">
      <w:r w:rsidRPr="00114E55">
        <w:rPr>
          <w:rFonts w:hAnsi="宋体"/>
          <w:bCs/>
        </w:rPr>
        <w:t>(</w:t>
      </w:r>
      <w:r w:rsidRPr="00114E55">
        <w:rPr>
          <w:bCs/>
        </w:rPr>
        <w:t>23</w:t>
      </w:r>
      <w:r w:rsidR="00FC66B8">
        <w:rPr>
          <w:rFonts w:hAnsi="宋体"/>
          <w:bCs/>
        </w:rPr>
        <w:t>)</w:t>
      </w:r>
      <w:r w:rsidR="00FC66B8">
        <w:rPr>
          <w:rFonts w:hAnsi="宋体" w:hint="eastAsia"/>
          <w:bCs/>
        </w:rPr>
        <w:t>（</w:t>
      </w:r>
      <w:r w:rsidRPr="00114E55">
        <w:rPr>
          <w:rFonts w:hAnsi="宋体"/>
          <w:bCs/>
        </w:rPr>
        <w:t>本题满分</w:t>
      </w:r>
      <w:r w:rsidRPr="00114E55">
        <w:rPr>
          <w:bCs/>
        </w:rPr>
        <w:t>13</w:t>
      </w:r>
      <w:r w:rsidRPr="00114E55">
        <w:rPr>
          <w:rFonts w:hAnsi="宋体"/>
          <w:bCs/>
        </w:rPr>
        <w:t>分</w:t>
      </w:r>
      <w:r w:rsidR="00FC66B8">
        <w:rPr>
          <w:rFonts w:hAnsi="宋体" w:hint="eastAsia"/>
          <w:bCs/>
        </w:rPr>
        <w:t>）</w:t>
      </w:r>
      <w:r w:rsidR="002066A6" w:rsidRPr="002066A6">
        <w:rPr>
          <w:rStyle w:val="ae"/>
          <w:rFonts w:hint="eastAsia"/>
        </w:rPr>
        <w:t>【类似试卷一第三</w:t>
      </w:r>
      <w:r w:rsidR="002066A6" w:rsidRPr="002066A6">
        <w:rPr>
          <w:rStyle w:val="ae"/>
          <w:rFonts w:hint="eastAsia"/>
        </w:rPr>
        <w:t>(23)</w:t>
      </w:r>
      <w:r w:rsidR="002066A6" w:rsidRPr="002066A6">
        <w:rPr>
          <w:rStyle w:val="ae"/>
          <w:rFonts w:hint="eastAsia"/>
        </w:rPr>
        <w:t>题】</w:t>
      </w:r>
    </w:p>
    <w:p w:rsidR="002066A6" w:rsidRPr="001A280B" w:rsidRDefault="002066A6" w:rsidP="002066A6">
      <w:pPr>
        <w:ind w:leftChars="200" w:left="480"/>
      </w:pPr>
      <w:r w:rsidRPr="00886E53">
        <w:rPr>
          <w:rFonts w:hAnsi="宋体"/>
        </w:rPr>
        <w:t>设</w:t>
      </w:r>
      <w:r w:rsidR="00636438" w:rsidRPr="00636438">
        <w:rPr>
          <w:position w:val="-12"/>
        </w:rPr>
        <w:object w:dxaOrig="1920" w:dyaOrig="360">
          <v:shape id="_x0000_i1167" type="#_x0000_t75" style="width:95.8pt;height:18.15pt" o:ole="">
            <v:imagedata r:id="rId293" o:title=""/>
          </v:shape>
          <o:OLEObject Type="Embed" ProgID="Equation.DSMT4" ShapeID="_x0000_i1167" DrawAspect="Content" ObjectID="_1674999639" r:id="rId294"/>
        </w:object>
      </w:r>
      <w:r w:rsidRPr="00886E53">
        <w:rPr>
          <w:rFonts w:hAnsi="宋体"/>
        </w:rPr>
        <w:t>为来自总体</w:t>
      </w:r>
      <w:r w:rsidR="00636438" w:rsidRPr="00636438">
        <w:rPr>
          <w:position w:val="-10"/>
        </w:rPr>
        <w:object w:dxaOrig="880" w:dyaOrig="360">
          <v:shape id="_x0000_i1168" type="#_x0000_t75" style="width:43.85pt;height:18.15pt" o:ole="">
            <v:imagedata r:id="rId295" o:title=""/>
          </v:shape>
          <o:OLEObject Type="Embed" ProgID="Equation.DSMT4" ShapeID="_x0000_i1168" DrawAspect="Content" ObjectID="_1674999640" r:id="rId296"/>
        </w:object>
      </w:r>
      <w:r w:rsidRPr="00886E53">
        <w:rPr>
          <w:rFonts w:hAnsi="宋体"/>
        </w:rPr>
        <w:t>的简单随机样本，</w:t>
      </w:r>
      <w:r w:rsidRPr="00550ABD">
        <w:rPr>
          <w:rFonts w:hAnsi="宋体"/>
        </w:rPr>
        <w:t>其样本均值为</w:t>
      </w:r>
      <w:r w:rsidR="00636438" w:rsidRPr="00025957">
        <w:rPr>
          <w:position w:val="-4"/>
        </w:rPr>
        <w:object w:dxaOrig="240" w:dyaOrig="300">
          <v:shape id="_x0000_i1169" type="#_x0000_t75" style="width:11.9pt;height:15.05pt" o:ole="">
            <v:imagedata r:id="rId297" o:title=""/>
          </v:shape>
          <o:OLEObject Type="Embed" ProgID="Equation.DSMT4" ShapeID="_x0000_i1169" DrawAspect="Content" ObjectID="_1674999641" r:id="rId298"/>
        </w:object>
      </w:r>
      <w:r w:rsidRPr="00886E53">
        <w:rPr>
          <w:rFonts w:hAnsi="宋体"/>
        </w:rPr>
        <w:t>，记</w:t>
      </w:r>
      <w:r w:rsidR="00636438" w:rsidRPr="00636438">
        <w:rPr>
          <w:position w:val="-12"/>
        </w:rPr>
        <w:object w:dxaOrig="1080" w:dyaOrig="380">
          <v:shape id="_x0000_i1170" type="#_x0000_t75" style="width:53.85pt;height:18.8pt" o:ole="">
            <v:imagedata r:id="rId299" o:title=""/>
          </v:shape>
          <o:OLEObject Type="Embed" ProgID="Equation.DSMT4" ShapeID="_x0000_i1170" DrawAspect="Content" ObjectID="_1674999642" r:id="rId300"/>
        </w:object>
      </w:r>
      <w:r>
        <w:rPr>
          <w:rFonts w:hint="eastAsia"/>
        </w:rPr>
        <w:t>，</w:t>
      </w:r>
      <w:r w:rsidR="00636438" w:rsidRPr="00636438">
        <w:rPr>
          <w:position w:val="-8"/>
        </w:rPr>
        <w:object w:dxaOrig="1160" w:dyaOrig="300">
          <v:shape id="_x0000_i1171" type="#_x0000_t75" style="width:58.25pt;height:15.05pt" o:ole="">
            <v:imagedata r:id="rId301" o:title=""/>
          </v:shape>
          <o:OLEObject Type="Embed" ProgID="Equation.DSMT4" ShapeID="_x0000_i1171" DrawAspect="Content" ObjectID="_1674999643" r:id="rId302"/>
        </w:object>
      </w:r>
      <w:r>
        <w:rPr>
          <w:rFonts w:hint="eastAsia"/>
        </w:rPr>
        <w:t>．</w:t>
      </w:r>
    </w:p>
    <w:p w:rsidR="002066A6" w:rsidRDefault="002066A6" w:rsidP="002066A6">
      <w:pPr>
        <w:ind w:leftChars="200" w:left="480"/>
      </w:pPr>
      <w:r>
        <w:rPr>
          <w:rFonts w:hAnsi="宋体"/>
        </w:rPr>
        <w:t>(</w:t>
      </w:r>
      <w:r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>
        <w:rPr>
          <w:rFonts w:hint="eastAsia"/>
        </w:rPr>
        <w:t>求</w:t>
      </w:r>
      <w:r w:rsidR="00636438" w:rsidRPr="00636438">
        <w:rPr>
          <w:position w:val="-12"/>
        </w:rPr>
        <w:object w:dxaOrig="220" w:dyaOrig="360">
          <v:shape id="_x0000_i1172" type="#_x0000_t75" style="width:11.25pt;height:18.15pt" o:ole="">
            <v:imagedata r:id="rId303" o:title=""/>
          </v:shape>
          <o:OLEObject Type="Embed" ProgID="Equation.DSMT4" ShapeID="_x0000_i1172" DrawAspect="Content" ObjectID="_1674999644" r:id="rId304"/>
        </w:object>
      </w:r>
      <w:r w:rsidRPr="00886E53">
        <w:rPr>
          <w:rFonts w:hAnsi="宋体"/>
        </w:rPr>
        <w:t>的方差</w:t>
      </w:r>
      <w:r w:rsidR="00636438" w:rsidRPr="00636438">
        <w:rPr>
          <w:position w:val="-12"/>
        </w:rPr>
        <w:object w:dxaOrig="400" w:dyaOrig="360">
          <v:shape id="_x0000_i1173" type="#_x0000_t75" style="width:20.05pt;height:18.15pt" o:ole="">
            <v:imagedata r:id="rId305" o:title=""/>
          </v:shape>
          <o:OLEObject Type="Embed" ProgID="Equation.DSMT4" ShapeID="_x0000_i1173" DrawAspect="Content" ObjectID="_1674999645" r:id="rId306"/>
        </w:object>
      </w:r>
      <w:r>
        <w:rPr>
          <w:rFonts w:hint="eastAsia"/>
        </w:rPr>
        <w:t>，</w:t>
      </w:r>
      <w:r w:rsidR="00636438" w:rsidRPr="00636438">
        <w:rPr>
          <w:position w:val="-8"/>
        </w:rPr>
        <w:object w:dxaOrig="1160" w:dyaOrig="300">
          <v:shape id="_x0000_i1174" type="#_x0000_t75" style="width:58.25pt;height:15.05pt" o:ole="">
            <v:imagedata r:id="rId307" o:title=""/>
          </v:shape>
          <o:OLEObject Type="Embed" ProgID="Equation.DSMT4" ShapeID="_x0000_i1174" DrawAspect="Content" ObjectID="_1674999646" r:id="rId308"/>
        </w:object>
      </w:r>
      <w:r w:rsidRPr="00886E53">
        <w:rPr>
          <w:rFonts w:hAnsi="宋体"/>
        </w:rPr>
        <w:t>；</w:t>
      </w:r>
    </w:p>
    <w:p w:rsidR="002066A6" w:rsidRPr="00886E53" w:rsidRDefault="002066A6" w:rsidP="002066A6">
      <w:pPr>
        <w:ind w:leftChars="200" w:left="480"/>
      </w:pPr>
      <w:r>
        <w:rPr>
          <w:rFonts w:hAnsi="宋体"/>
        </w:rPr>
        <w:t>(</w:t>
      </w:r>
      <w:r w:rsidRPr="0033582D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 w:hint="eastAsia"/>
        </w:rPr>
        <w:t>求</w:t>
      </w:r>
      <w:r w:rsidR="00636438" w:rsidRPr="00636438">
        <w:rPr>
          <w:position w:val="-12"/>
        </w:rPr>
        <w:object w:dxaOrig="260" w:dyaOrig="360">
          <v:shape id="_x0000_i1175" type="#_x0000_t75" style="width:13.15pt;height:18.15pt" o:ole="">
            <v:imagedata r:id="rId309" o:title=""/>
          </v:shape>
          <o:OLEObject Type="Embed" ProgID="Equation.DSMT4" ShapeID="_x0000_i1175" DrawAspect="Content" ObjectID="_1674999647" r:id="rId310"/>
        </w:object>
      </w:r>
      <w:r w:rsidRPr="00886E53">
        <w:rPr>
          <w:rFonts w:hAnsi="宋体"/>
        </w:rPr>
        <w:t>与</w:t>
      </w:r>
      <w:r w:rsidR="00636438" w:rsidRPr="00636438">
        <w:rPr>
          <w:position w:val="-12"/>
        </w:rPr>
        <w:object w:dxaOrig="260" w:dyaOrig="360">
          <v:shape id="_x0000_i1176" type="#_x0000_t75" style="width:13.15pt;height:18.15pt" o:ole="">
            <v:imagedata r:id="rId311" o:title=""/>
          </v:shape>
          <o:OLEObject Type="Embed" ProgID="Equation.DSMT4" ShapeID="_x0000_i1176" DrawAspect="Content" ObjectID="_1674999648" r:id="rId312"/>
        </w:object>
      </w:r>
      <w:r w:rsidRPr="00886E53">
        <w:rPr>
          <w:rFonts w:hAnsi="宋体"/>
        </w:rPr>
        <w:t>的协方差</w:t>
      </w:r>
      <w:r w:rsidR="00636438" w:rsidRPr="00636438">
        <w:rPr>
          <w:position w:val="-12"/>
        </w:rPr>
        <w:object w:dxaOrig="1100" w:dyaOrig="360">
          <v:shape id="_x0000_i1177" type="#_x0000_t75" style="width:55.1pt;height:18.15pt" o:ole="">
            <v:imagedata r:id="rId313" o:title=""/>
          </v:shape>
          <o:OLEObject Type="Embed" ProgID="Equation.DSMT4" ShapeID="_x0000_i1177" DrawAspect="Content" ObjectID="_1674999649" r:id="rId314"/>
        </w:object>
      </w:r>
      <w:r>
        <w:rPr>
          <w:rFonts w:hint="eastAsia"/>
        </w:rPr>
        <w:t>；</w:t>
      </w:r>
    </w:p>
    <w:p w:rsidR="0025666B" w:rsidRDefault="0025666B" w:rsidP="002066A6">
      <w:pPr>
        <w:ind w:leftChars="200" w:left="480"/>
      </w:pPr>
      <w:r w:rsidRPr="002066A6">
        <w:t>(</w:t>
      </w:r>
      <w:r w:rsidR="002066A6" w:rsidRPr="002066A6">
        <w:rPr>
          <w:rFonts w:hint="eastAsia"/>
        </w:rPr>
        <w:t>Ⅲ</w:t>
      </w:r>
      <w:r w:rsidRPr="002066A6">
        <w:t>)</w:t>
      </w:r>
      <w:r w:rsidRPr="002066A6">
        <w:rPr>
          <w:rFonts w:hint="eastAsia"/>
        </w:rPr>
        <w:t xml:space="preserve"> </w:t>
      </w:r>
      <w:r w:rsidRPr="00550ABD">
        <w:rPr>
          <w:rFonts w:hAnsi="宋体"/>
        </w:rPr>
        <w:t>若</w:t>
      </w:r>
      <w:r w:rsidR="00636438" w:rsidRPr="00636438">
        <w:rPr>
          <w:position w:val="-12"/>
        </w:rPr>
        <w:object w:dxaOrig="1040" w:dyaOrig="380">
          <v:shape id="_x0000_i1178" type="#_x0000_t75" style="width:51.95pt;height:18.8pt" o:ole="">
            <v:imagedata r:id="rId315" o:title=""/>
          </v:shape>
          <o:OLEObject Type="Embed" ProgID="Equation.DSMT4" ShapeID="_x0000_i1178" DrawAspect="Content" ObjectID="_1674999650" r:id="rId316"/>
        </w:object>
      </w:r>
      <w:r w:rsidRPr="00550ABD">
        <w:rPr>
          <w:rFonts w:hAnsi="宋体"/>
        </w:rPr>
        <w:t>是</w:t>
      </w:r>
      <w:r w:rsidR="00636438" w:rsidRPr="00636438">
        <w:rPr>
          <w:position w:val="-6"/>
        </w:rPr>
        <w:object w:dxaOrig="320" w:dyaOrig="320">
          <v:shape id="_x0000_i1179" type="#_x0000_t75" style="width:16.3pt;height:16.3pt" o:ole="">
            <v:imagedata r:id="rId317" o:title=""/>
          </v:shape>
          <o:OLEObject Type="Embed" ProgID="Equation.DSMT4" ShapeID="_x0000_i1179" DrawAspect="Content" ObjectID="_1674999651" r:id="rId318"/>
        </w:object>
      </w:r>
      <w:r w:rsidRPr="00550ABD">
        <w:rPr>
          <w:rFonts w:hAnsi="宋体"/>
        </w:rPr>
        <w:t>的无偏估计量，求常数</w:t>
      </w:r>
      <w:r w:rsidR="00636438" w:rsidRPr="00636438">
        <w:rPr>
          <w:position w:val="-6"/>
        </w:rPr>
        <w:object w:dxaOrig="180" w:dyaOrig="220">
          <v:shape id="_x0000_i1180" type="#_x0000_t75" style="width:8.75pt;height:11.25pt" o:ole="">
            <v:imagedata r:id="rId319" o:title=""/>
          </v:shape>
          <o:OLEObject Type="Embed" ProgID="Equation.DSMT4" ShapeID="_x0000_i1180" DrawAspect="Content" ObjectID="_1674999652" r:id="rId320"/>
        </w:object>
      </w:r>
      <w:r w:rsidRPr="00550ABD">
        <w:t>.</w:t>
      </w:r>
    </w:p>
    <w:p w:rsidR="0025666B" w:rsidRDefault="0025666B" w:rsidP="00CA00AF"/>
    <w:p w:rsidR="002066A6" w:rsidRPr="0025666B" w:rsidRDefault="002066A6" w:rsidP="00CA00AF"/>
    <w:sectPr w:rsidR="002066A6" w:rsidRPr="0025666B" w:rsidSect="00223006">
      <w:headerReference w:type="even" r:id="rId321"/>
      <w:footerReference w:type="even" r:id="rId322"/>
      <w:footerReference w:type="default" r:id="rId323"/>
      <w:headerReference w:type="first" r:id="rId32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5F87" w:rsidRDefault="00F05F87">
      <w:r>
        <w:separator/>
      </w:r>
    </w:p>
  </w:endnote>
  <w:endnote w:type="continuationSeparator" w:id="0">
    <w:p w:rsidR="00F05F87" w:rsidRDefault="00F05F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CB0A5F" w:rsidP="00D80857">
        <w:pPr>
          <w:pStyle w:val="a4"/>
          <w:ind w:right="360" w:firstLine="360"/>
        </w:pPr>
        <w:r w:rsidRPr="00CB0A5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CB0A5F">
                    <w:pPr>
                      <w:jc w:val="center"/>
                      <w:rPr>
                        <w:color w:val="5B9BD5" w:themeColor="accent1"/>
                      </w:rPr>
                    </w:pPr>
                    <w:r w:rsidRPr="00CB0A5F">
                      <w:fldChar w:fldCharType="begin"/>
                    </w:r>
                    <w:r w:rsidR="004677C0">
                      <w:instrText>PAGE    \* MERGEFORMAT</w:instrText>
                    </w:r>
                    <w:r w:rsidRPr="00CB0A5F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216EC">
      <w:rPr>
        <w:rFonts w:hint="eastAsia"/>
      </w:rPr>
      <w:t>2005</w:t>
    </w:r>
    <w:r w:rsidR="005216EC">
      <w:rPr>
        <w:rFonts w:hint="eastAsia"/>
      </w:rPr>
      <w:t>年</w:t>
    </w:r>
    <w:r w:rsidR="005216EC">
      <w:rPr>
        <w:rFonts w:hint="eastAsia"/>
      </w:rPr>
      <w:t xml:space="preserve"> </w:t>
    </w:r>
    <w:r>
      <w:rPr>
        <w:rFonts w:hint="eastAsia"/>
      </w:rPr>
      <w:t>第</w:t>
    </w:r>
    <w:r w:rsidR="00CB0A5F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CB0A5F">
      <w:rPr>
        <w:noProof/>
        <w:lang w:val="zh-CN"/>
      </w:rPr>
      <w:fldChar w:fldCharType="separate"/>
    </w:r>
    <w:r w:rsidR="00C70907">
      <w:rPr>
        <w:noProof/>
        <w:lang w:val="zh-CN"/>
      </w:rPr>
      <w:t>2</w:t>
    </w:r>
    <w:r w:rsidR="00CB0A5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5F87" w:rsidRDefault="00F05F87">
      <w:r>
        <w:separator/>
      </w:r>
    </w:p>
  </w:footnote>
  <w:footnote w:type="continuationSeparator" w:id="0">
    <w:p w:rsidR="00F05F87" w:rsidRDefault="00F05F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CB0A5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8" type="#_x0000_t75" style="width:11.25pt;height:11.25pt" o:bullet="t">
        <v:imagedata r:id="rId1" o:title="msoA"/>
      </v:shape>
    </w:pict>
  </w:numPicBullet>
  <w:numPicBullet w:numPicBulletId="1">
    <w:pict>
      <v:shape id="_x0000_i1189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3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1F19"/>
    <w:rsid w:val="000C4716"/>
    <w:rsid w:val="000D32A6"/>
    <w:rsid w:val="000D72EC"/>
    <w:rsid w:val="000D7339"/>
    <w:rsid w:val="000E39F7"/>
    <w:rsid w:val="000E4C29"/>
    <w:rsid w:val="000E4EBC"/>
    <w:rsid w:val="000F21D7"/>
    <w:rsid w:val="000F2DD1"/>
    <w:rsid w:val="00102A56"/>
    <w:rsid w:val="00104F63"/>
    <w:rsid w:val="0011658A"/>
    <w:rsid w:val="00135729"/>
    <w:rsid w:val="00142B47"/>
    <w:rsid w:val="00143CD9"/>
    <w:rsid w:val="001461F0"/>
    <w:rsid w:val="00151644"/>
    <w:rsid w:val="00153A48"/>
    <w:rsid w:val="0015485D"/>
    <w:rsid w:val="00154BA0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9B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066A6"/>
    <w:rsid w:val="002214A2"/>
    <w:rsid w:val="002227CA"/>
    <w:rsid w:val="00223006"/>
    <w:rsid w:val="0022319F"/>
    <w:rsid w:val="00224641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666B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36C2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5732"/>
    <w:rsid w:val="00377BFF"/>
    <w:rsid w:val="00380B73"/>
    <w:rsid w:val="00385AA9"/>
    <w:rsid w:val="00386B32"/>
    <w:rsid w:val="00393243"/>
    <w:rsid w:val="0039442C"/>
    <w:rsid w:val="003969D4"/>
    <w:rsid w:val="00396BFA"/>
    <w:rsid w:val="003A106E"/>
    <w:rsid w:val="003A3AFF"/>
    <w:rsid w:val="003A4585"/>
    <w:rsid w:val="003B031F"/>
    <w:rsid w:val="003B0CD2"/>
    <w:rsid w:val="003B25F2"/>
    <w:rsid w:val="003B2C9B"/>
    <w:rsid w:val="003B5D7A"/>
    <w:rsid w:val="003C55E0"/>
    <w:rsid w:val="003C7E48"/>
    <w:rsid w:val="003D0B2C"/>
    <w:rsid w:val="003D2E90"/>
    <w:rsid w:val="003D58DF"/>
    <w:rsid w:val="003E3E3D"/>
    <w:rsid w:val="003E4C10"/>
    <w:rsid w:val="0040118A"/>
    <w:rsid w:val="00406342"/>
    <w:rsid w:val="004171D8"/>
    <w:rsid w:val="004303A8"/>
    <w:rsid w:val="0043104A"/>
    <w:rsid w:val="00431B29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77C2D"/>
    <w:rsid w:val="004910EA"/>
    <w:rsid w:val="004966D7"/>
    <w:rsid w:val="00497E12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16EC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516D"/>
    <w:rsid w:val="005643DC"/>
    <w:rsid w:val="00564899"/>
    <w:rsid w:val="00564E2A"/>
    <w:rsid w:val="0057039B"/>
    <w:rsid w:val="00573788"/>
    <w:rsid w:val="00573D63"/>
    <w:rsid w:val="00590B0F"/>
    <w:rsid w:val="00594A07"/>
    <w:rsid w:val="005977EA"/>
    <w:rsid w:val="005A05C0"/>
    <w:rsid w:val="005A08ED"/>
    <w:rsid w:val="005A1221"/>
    <w:rsid w:val="005A2274"/>
    <w:rsid w:val="005A3473"/>
    <w:rsid w:val="005A667C"/>
    <w:rsid w:val="005A7EC5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057B"/>
    <w:rsid w:val="005F2F2F"/>
    <w:rsid w:val="005F45FD"/>
    <w:rsid w:val="00600195"/>
    <w:rsid w:val="00600ADA"/>
    <w:rsid w:val="00602055"/>
    <w:rsid w:val="00604318"/>
    <w:rsid w:val="00607032"/>
    <w:rsid w:val="00610112"/>
    <w:rsid w:val="00621CB0"/>
    <w:rsid w:val="0062364E"/>
    <w:rsid w:val="00627699"/>
    <w:rsid w:val="006330A9"/>
    <w:rsid w:val="006354D6"/>
    <w:rsid w:val="00636438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1E87"/>
    <w:rsid w:val="006B3CD4"/>
    <w:rsid w:val="006B3D61"/>
    <w:rsid w:val="006B54CE"/>
    <w:rsid w:val="006B5A73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4A34"/>
    <w:rsid w:val="0073788B"/>
    <w:rsid w:val="00751408"/>
    <w:rsid w:val="007650D4"/>
    <w:rsid w:val="00765674"/>
    <w:rsid w:val="00773D29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2C58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16000"/>
    <w:rsid w:val="00821213"/>
    <w:rsid w:val="00822426"/>
    <w:rsid w:val="00827821"/>
    <w:rsid w:val="00827F69"/>
    <w:rsid w:val="008304E2"/>
    <w:rsid w:val="00833771"/>
    <w:rsid w:val="00833B8C"/>
    <w:rsid w:val="00836126"/>
    <w:rsid w:val="0084022E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3E75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0E39"/>
    <w:rsid w:val="00901892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35317"/>
    <w:rsid w:val="00943550"/>
    <w:rsid w:val="00944E17"/>
    <w:rsid w:val="00950A43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27A1"/>
    <w:rsid w:val="00993B07"/>
    <w:rsid w:val="009A1B8B"/>
    <w:rsid w:val="009A30E3"/>
    <w:rsid w:val="009A3CED"/>
    <w:rsid w:val="009B5E6E"/>
    <w:rsid w:val="009C249D"/>
    <w:rsid w:val="009D1A5E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267A"/>
    <w:rsid w:val="00A9566C"/>
    <w:rsid w:val="00A97179"/>
    <w:rsid w:val="00AA02C2"/>
    <w:rsid w:val="00AA203F"/>
    <w:rsid w:val="00AA335C"/>
    <w:rsid w:val="00AA44E3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05E74"/>
    <w:rsid w:val="00B06AB4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09FC"/>
    <w:rsid w:val="00B4208B"/>
    <w:rsid w:val="00B478DA"/>
    <w:rsid w:val="00B50D26"/>
    <w:rsid w:val="00B5180D"/>
    <w:rsid w:val="00B53608"/>
    <w:rsid w:val="00B617AB"/>
    <w:rsid w:val="00B66807"/>
    <w:rsid w:val="00B72045"/>
    <w:rsid w:val="00B7221B"/>
    <w:rsid w:val="00B77F4A"/>
    <w:rsid w:val="00B813F9"/>
    <w:rsid w:val="00B849E8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43E"/>
    <w:rsid w:val="00BD26ED"/>
    <w:rsid w:val="00BD2BB5"/>
    <w:rsid w:val="00BD57E1"/>
    <w:rsid w:val="00BE32C1"/>
    <w:rsid w:val="00BE4CD1"/>
    <w:rsid w:val="00BE53FF"/>
    <w:rsid w:val="00BE734A"/>
    <w:rsid w:val="00BF2213"/>
    <w:rsid w:val="00BF4EEC"/>
    <w:rsid w:val="00C01164"/>
    <w:rsid w:val="00C07388"/>
    <w:rsid w:val="00C07DC9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503A"/>
    <w:rsid w:val="00C5579C"/>
    <w:rsid w:val="00C56EDC"/>
    <w:rsid w:val="00C62E5A"/>
    <w:rsid w:val="00C641EC"/>
    <w:rsid w:val="00C65D32"/>
    <w:rsid w:val="00C65F6B"/>
    <w:rsid w:val="00C66C5C"/>
    <w:rsid w:val="00C67F29"/>
    <w:rsid w:val="00C70907"/>
    <w:rsid w:val="00C724A4"/>
    <w:rsid w:val="00C76EA7"/>
    <w:rsid w:val="00C87BA6"/>
    <w:rsid w:val="00C9029F"/>
    <w:rsid w:val="00C92094"/>
    <w:rsid w:val="00C928FD"/>
    <w:rsid w:val="00C964D2"/>
    <w:rsid w:val="00C96FB8"/>
    <w:rsid w:val="00CA00AF"/>
    <w:rsid w:val="00CA0C46"/>
    <w:rsid w:val="00CA29AE"/>
    <w:rsid w:val="00CA2BCE"/>
    <w:rsid w:val="00CA3113"/>
    <w:rsid w:val="00CA406B"/>
    <w:rsid w:val="00CB0A5F"/>
    <w:rsid w:val="00CB2029"/>
    <w:rsid w:val="00CB5DF2"/>
    <w:rsid w:val="00CB6615"/>
    <w:rsid w:val="00CC04F5"/>
    <w:rsid w:val="00CC5551"/>
    <w:rsid w:val="00CD11D9"/>
    <w:rsid w:val="00CD30B1"/>
    <w:rsid w:val="00CD39D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3734A"/>
    <w:rsid w:val="00D42ECE"/>
    <w:rsid w:val="00D45DA2"/>
    <w:rsid w:val="00D46F9A"/>
    <w:rsid w:val="00D520B7"/>
    <w:rsid w:val="00D6054C"/>
    <w:rsid w:val="00D6717E"/>
    <w:rsid w:val="00D71938"/>
    <w:rsid w:val="00D7523B"/>
    <w:rsid w:val="00D759C8"/>
    <w:rsid w:val="00D80857"/>
    <w:rsid w:val="00D84234"/>
    <w:rsid w:val="00D869C5"/>
    <w:rsid w:val="00D95CAF"/>
    <w:rsid w:val="00DA17F0"/>
    <w:rsid w:val="00DA6A97"/>
    <w:rsid w:val="00DA6D85"/>
    <w:rsid w:val="00DA7AFA"/>
    <w:rsid w:val="00DB6F7F"/>
    <w:rsid w:val="00DC2139"/>
    <w:rsid w:val="00DD4BEC"/>
    <w:rsid w:val="00DE1EC4"/>
    <w:rsid w:val="00DE6CF1"/>
    <w:rsid w:val="00DF2278"/>
    <w:rsid w:val="00E03B9D"/>
    <w:rsid w:val="00E07452"/>
    <w:rsid w:val="00E11016"/>
    <w:rsid w:val="00E13808"/>
    <w:rsid w:val="00E16493"/>
    <w:rsid w:val="00E20B0F"/>
    <w:rsid w:val="00E227F2"/>
    <w:rsid w:val="00E27CF8"/>
    <w:rsid w:val="00E3772F"/>
    <w:rsid w:val="00E37A4C"/>
    <w:rsid w:val="00E4074F"/>
    <w:rsid w:val="00E4159C"/>
    <w:rsid w:val="00E45AA3"/>
    <w:rsid w:val="00E45FD6"/>
    <w:rsid w:val="00E463FD"/>
    <w:rsid w:val="00E46F31"/>
    <w:rsid w:val="00E64DA9"/>
    <w:rsid w:val="00E7256B"/>
    <w:rsid w:val="00E735E0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D37C5"/>
    <w:rsid w:val="00ED689E"/>
    <w:rsid w:val="00EE066C"/>
    <w:rsid w:val="00EF1BB9"/>
    <w:rsid w:val="00EF569A"/>
    <w:rsid w:val="00EF77F7"/>
    <w:rsid w:val="00F05F87"/>
    <w:rsid w:val="00F06F9F"/>
    <w:rsid w:val="00F13C0A"/>
    <w:rsid w:val="00F14087"/>
    <w:rsid w:val="00F17A9C"/>
    <w:rsid w:val="00F20106"/>
    <w:rsid w:val="00F21D4B"/>
    <w:rsid w:val="00F313EB"/>
    <w:rsid w:val="00F315DF"/>
    <w:rsid w:val="00F34BEA"/>
    <w:rsid w:val="00F36B90"/>
    <w:rsid w:val="00F41964"/>
    <w:rsid w:val="00F41CC8"/>
    <w:rsid w:val="00F4581A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4941"/>
    <w:rsid w:val="00F754E4"/>
    <w:rsid w:val="00F77350"/>
    <w:rsid w:val="00F82090"/>
    <w:rsid w:val="00F83A02"/>
    <w:rsid w:val="00F840A4"/>
    <w:rsid w:val="00F85121"/>
    <w:rsid w:val="00F9555A"/>
    <w:rsid w:val="00F95A31"/>
    <w:rsid w:val="00FA2716"/>
    <w:rsid w:val="00FA277F"/>
    <w:rsid w:val="00FA5A5A"/>
    <w:rsid w:val="00FA7A9C"/>
    <w:rsid w:val="00FB56ED"/>
    <w:rsid w:val="00FC0894"/>
    <w:rsid w:val="00FC1D5F"/>
    <w:rsid w:val="00FC3C99"/>
    <w:rsid w:val="00FC66B8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833771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833771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header" Target="header2.xml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25" Type="http://schemas.openxmlformats.org/officeDocument/2006/relationships/fontTable" Target="fontTable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image" Target="media/image156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theme" Target="theme/theme1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312" Type="http://schemas.openxmlformats.org/officeDocument/2006/relationships/oleObject" Target="embeddings/oleObject152.bin"/><Relationship Id="rId317" Type="http://schemas.openxmlformats.org/officeDocument/2006/relationships/image" Target="media/image157.wmf"/><Relationship Id="rId8" Type="http://schemas.openxmlformats.org/officeDocument/2006/relationships/hyperlink" Target="https://lvjr.bitbucket.io/?kysx2005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2.wmf"/><Relationship Id="rId323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3" Type="http://schemas.openxmlformats.org/officeDocument/2006/relationships/image" Target="media/image155.wmf"/><Relationship Id="rId318" Type="http://schemas.openxmlformats.org/officeDocument/2006/relationships/oleObject" Target="embeddings/oleObject15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header" Target="header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footer" Target="footer1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9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60D8A4-0DC2-49F8-A640-D725A8A50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4</Pages>
  <Words>841</Words>
  <Characters>4796</Characters>
  <Application>Microsoft Office Word</Application>
  <DocSecurity>0</DocSecurity>
  <Lines>39</Lines>
  <Paragraphs>11</Paragraphs>
  <ScaleCrop>false</ScaleCrop>
  <Company>微软中国</Company>
  <LinksUpToDate>false</LinksUpToDate>
  <CharactersWithSpaces>5626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141</cp:revision>
  <cp:lastPrinted>2011-09-06T10:51:00Z</cp:lastPrinted>
  <dcterms:created xsi:type="dcterms:W3CDTF">2020-11-13T07:23:00Z</dcterms:created>
  <dcterms:modified xsi:type="dcterms:W3CDTF">2021-02-16T04:33:00Z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