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241EEF" w:rsidRDefault="002945D6" w:rsidP="00241EEF">
      <w:pPr>
        <w:pStyle w:val="af"/>
      </w:pPr>
      <w:hyperlink r:id="rId8" w:history="1">
        <w:r w:rsidR="00CA00AF" w:rsidRPr="00241EEF">
          <w:rPr>
            <w:rStyle w:val="a7"/>
            <w:rFonts w:hint="eastAsia"/>
            <w:color w:val="002060"/>
          </w:rPr>
          <w:t>20</w:t>
        </w:r>
        <w:r w:rsidR="005216EC" w:rsidRPr="00241EEF">
          <w:rPr>
            <w:rStyle w:val="a7"/>
            <w:rFonts w:hint="eastAsia"/>
            <w:color w:val="002060"/>
          </w:rPr>
          <w:t>05</w:t>
        </w:r>
        <w:r w:rsidR="00CA00AF" w:rsidRPr="00241EEF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241EEF">
          <w:rPr>
            <w:rStyle w:val="a7"/>
            <w:rFonts w:hint="eastAsia"/>
            <w:color w:val="002060"/>
          </w:rPr>
          <w:t>卷</w:t>
        </w:r>
        <w:r w:rsidR="005758A5" w:rsidRPr="00241EEF">
          <w:rPr>
            <w:rStyle w:val="a7"/>
            <w:rFonts w:hint="eastAsia"/>
            <w:color w:val="002060"/>
          </w:rPr>
          <w:t>二</w:t>
        </w:r>
        <w:r w:rsidR="00241EEF" w:rsidRPr="00241EEF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5C43B8" w:rsidRPr="00F70C62" w:rsidRDefault="005C43B8" w:rsidP="00B6380B">
      <w:pPr>
        <w:pStyle w:val="1"/>
      </w:pPr>
      <w:r w:rsidRPr="00F70C62">
        <w:t>一、填空题</w:t>
      </w:r>
      <w:r w:rsidR="00B6380B">
        <w:rPr>
          <w:rFonts w:hint="eastAsia"/>
        </w:rPr>
        <w:t>（1~</w:t>
      </w:r>
      <w:r>
        <w:rPr>
          <w:rFonts w:hint="eastAsia"/>
        </w:rPr>
        <w:t>6</w:t>
      </w:r>
      <w:r w:rsidRPr="00F70C62">
        <w:t>小题，每小题4分，共24分</w:t>
      </w:r>
      <w:r w:rsidR="002E0F23">
        <w:rPr>
          <w:rFonts w:hint="eastAsia"/>
        </w:rPr>
        <w:t>）</w:t>
      </w:r>
    </w:p>
    <w:p w:rsidR="00B6380B" w:rsidRDefault="00B6380B" w:rsidP="005C43B8">
      <w:pPr>
        <w:rPr>
          <w:rFonts w:hAnsi="宋体"/>
          <w:bCs/>
        </w:rPr>
      </w:pPr>
    </w:p>
    <w:p w:rsidR="00B6380B" w:rsidRDefault="00B6380B" w:rsidP="005C43B8">
      <w:pPr>
        <w:rPr>
          <w:rFonts w:hAnsi="宋体"/>
          <w:bCs/>
        </w:rPr>
      </w:pPr>
    </w:p>
    <w:p w:rsidR="005C43B8" w:rsidRPr="00F70C62" w:rsidRDefault="005C43B8" w:rsidP="005C43B8">
      <w:r w:rsidRPr="00F70C62">
        <w:rPr>
          <w:rFonts w:hAnsi="宋体"/>
          <w:bCs/>
        </w:rPr>
        <w:t>(</w:t>
      </w:r>
      <w:r w:rsidRPr="00F70C62">
        <w:rPr>
          <w:bCs/>
        </w:rPr>
        <w:t>1</w:t>
      </w:r>
      <w:r w:rsidRPr="00F70C62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F70C62">
        <w:rPr>
          <w:rFonts w:hAnsi="宋体"/>
        </w:rPr>
        <w:t>设</w:t>
      </w:r>
      <w:bookmarkStart w:id="1" w:name="MTBlankEqn"/>
      <w:r w:rsidR="00C26DCF" w:rsidRPr="00C26DCF">
        <w:rPr>
          <w:position w:val="-10"/>
        </w:rPr>
        <w:object w:dxaOrig="1480" w:dyaOrig="360">
          <v:shape id="_x0000_i1025" type="#_x0000_t75" style="width:73.9pt;height:18.15pt" o:ole="">
            <v:imagedata r:id="rId9" o:title=""/>
          </v:shape>
          <o:OLEObject Type="Embed" ProgID="Equation.DSMT4" ShapeID="_x0000_i1025" DrawAspect="Content" ObjectID="_1674999802" r:id="rId10"/>
        </w:object>
      </w:r>
      <w:bookmarkEnd w:id="1"/>
      <w:r w:rsidRPr="00F70C62">
        <w:rPr>
          <w:rFonts w:hAnsi="宋体"/>
        </w:rPr>
        <w:t>，则</w:t>
      </w:r>
      <w:r w:rsidR="00C26DCF" w:rsidRPr="00C26DCF">
        <w:rPr>
          <w:position w:val="-14"/>
        </w:rPr>
        <w:object w:dxaOrig="859" w:dyaOrig="400">
          <v:shape id="_x0000_i1026" type="#_x0000_t75" style="width:43.2pt;height:20.05pt" o:ole="">
            <v:imagedata r:id="rId11" o:title=""/>
          </v:shape>
          <o:OLEObject Type="Embed" ProgID="Equation.DSMT4" ShapeID="_x0000_i1026" DrawAspect="Content" ObjectID="_1674999803" r:id="rId12"/>
        </w:object>
      </w:r>
      <w:r w:rsidRPr="00F70C62">
        <w:rPr>
          <w:u w:val="single"/>
        </w:rPr>
        <w:t>________________</w:t>
      </w:r>
      <w:r w:rsidR="003C071E">
        <w:rPr>
          <w:rFonts w:hint="eastAsia"/>
        </w:rPr>
        <w:t>．</w:t>
      </w:r>
    </w:p>
    <w:p w:rsidR="00592790" w:rsidRDefault="00592790" w:rsidP="0078290E">
      <w:pPr>
        <w:rPr>
          <w:rFonts w:hAnsi="宋体"/>
          <w:bCs/>
        </w:rPr>
      </w:pPr>
    </w:p>
    <w:p w:rsidR="00592790" w:rsidRDefault="00592790" w:rsidP="0078290E">
      <w:pPr>
        <w:rPr>
          <w:rFonts w:hAnsi="宋体"/>
          <w:bCs/>
        </w:rPr>
      </w:pPr>
    </w:p>
    <w:p w:rsidR="005C43B8" w:rsidRPr="00F70C62" w:rsidRDefault="005C43B8" w:rsidP="0078290E">
      <w:r w:rsidRPr="00F70C62">
        <w:rPr>
          <w:rFonts w:hAnsi="宋体"/>
          <w:bCs/>
        </w:rPr>
        <w:t>(</w:t>
      </w:r>
      <w:r w:rsidRPr="00F70C62">
        <w:rPr>
          <w:bCs/>
        </w:rPr>
        <w:t>2</w:t>
      </w:r>
      <w:r w:rsidRPr="00F70C62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F70C62">
        <w:rPr>
          <w:rFonts w:hAnsi="宋体"/>
        </w:rPr>
        <w:t>曲线</w:t>
      </w:r>
      <w:r w:rsidR="00C26DCF" w:rsidRPr="00C26DCF">
        <w:rPr>
          <w:position w:val="-28"/>
        </w:rPr>
        <w:object w:dxaOrig="1359" w:dyaOrig="700">
          <v:shape id="_x0000_i1027" type="#_x0000_t75" style="width:68.25pt;height:35.05pt" o:ole="">
            <v:imagedata r:id="rId13" o:title=""/>
          </v:shape>
          <o:OLEObject Type="Embed" ProgID="Equation.DSMT4" ShapeID="_x0000_i1027" DrawAspect="Content" ObjectID="_1674999804" r:id="rId14"/>
        </w:object>
      </w:r>
      <w:r w:rsidRPr="00F70C62">
        <w:rPr>
          <w:rFonts w:hAnsi="宋体"/>
        </w:rPr>
        <w:t>的斜渐近线方程为</w:t>
      </w:r>
      <w:r w:rsidRPr="00F70C62">
        <w:rPr>
          <w:u w:val="single"/>
        </w:rPr>
        <w:t>___________</w:t>
      </w:r>
      <w:r w:rsidR="005A0AE8">
        <w:rPr>
          <w:rFonts w:hint="eastAsia"/>
        </w:rPr>
        <w:t>．</w:t>
      </w:r>
    </w:p>
    <w:p w:rsidR="004829CD" w:rsidRDefault="004829CD" w:rsidP="0078290E">
      <w:pPr>
        <w:rPr>
          <w:rFonts w:hAnsi="宋体"/>
          <w:bCs/>
        </w:rPr>
      </w:pPr>
    </w:p>
    <w:p w:rsidR="004829CD" w:rsidRDefault="004829CD" w:rsidP="0078290E">
      <w:pPr>
        <w:rPr>
          <w:rFonts w:hAnsi="宋体"/>
          <w:bCs/>
        </w:rPr>
      </w:pPr>
    </w:p>
    <w:p w:rsidR="005C43B8" w:rsidRPr="00F70C62" w:rsidRDefault="005C43B8" w:rsidP="0078290E">
      <w:pPr>
        <w:rPr>
          <w:bCs/>
          <w:u w:val="single"/>
        </w:rPr>
      </w:pPr>
      <w:r w:rsidRPr="00F70C62">
        <w:rPr>
          <w:rFonts w:hAnsi="宋体"/>
          <w:bCs/>
        </w:rPr>
        <w:t>(</w:t>
      </w:r>
      <w:r w:rsidRPr="00F70C62">
        <w:rPr>
          <w:bCs/>
        </w:rPr>
        <w:t>3</w:t>
      </w:r>
      <w:r w:rsidRPr="00F70C62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="00C26DCF" w:rsidRPr="00C26DCF">
        <w:rPr>
          <w:position w:val="-34"/>
        </w:rPr>
        <w:object w:dxaOrig="1960" w:dyaOrig="720">
          <v:shape id="_x0000_i1028" type="#_x0000_t75" style="width:98.3pt;height:36.3pt" o:ole="">
            <v:imagedata r:id="rId15" o:title=""/>
          </v:shape>
          <o:OLEObject Type="Embed" ProgID="Equation.DSMT4" ShapeID="_x0000_i1028" DrawAspect="Content" ObjectID="_1674999805" r:id="rId16"/>
        </w:object>
      </w:r>
      <w:r w:rsidRPr="00F70C62">
        <w:rPr>
          <w:bCs/>
          <w:u w:val="single"/>
        </w:rPr>
        <w:t>______________</w:t>
      </w:r>
      <w:r w:rsidR="005A0AE8" w:rsidRPr="005A0AE8">
        <w:rPr>
          <w:rFonts w:hint="eastAsia"/>
          <w:bCs/>
        </w:rPr>
        <w:t>．</w:t>
      </w:r>
    </w:p>
    <w:p w:rsidR="00B056A8" w:rsidRDefault="00B056A8" w:rsidP="00B056A8">
      <w:pPr>
        <w:rPr>
          <w:rFonts w:hAnsi="宋体"/>
          <w:bCs/>
        </w:rPr>
      </w:pPr>
    </w:p>
    <w:p w:rsidR="00B056A8" w:rsidRDefault="00B056A8" w:rsidP="00B056A8">
      <w:pPr>
        <w:rPr>
          <w:rFonts w:hAnsi="宋体"/>
          <w:bCs/>
        </w:rPr>
      </w:pPr>
    </w:p>
    <w:p w:rsidR="00B056A8" w:rsidRPr="00886E53" w:rsidRDefault="005C43B8" w:rsidP="00B056A8">
      <w:r w:rsidRPr="00F70C62">
        <w:rPr>
          <w:rFonts w:hAnsi="宋体"/>
          <w:bCs/>
        </w:rPr>
        <w:t>(</w:t>
      </w:r>
      <w:r w:rsidRPr="00F70C62">
        <w:rPr>
          <w:bCs/>
        </w:rPr>
        <w:t>4</w:t>
      </w:r>
      <w:r w:rsidRPr="00F70C62">
        <w:rPr>
          <w:rFonts w:hAnsi="宋体"/>
          <w:bCs/>
        </w:rPr>
        <w:t>)</w:t>
      </w:r>
      <w:r w:rsidR="00B056A8" w:rsidRPr="00B056A8">
        <w:rPr>
          <w:rStyle w:val="ae"/>
          <w:rFonts w:hint="eastAsia"/>
        </w:rPr>
        <w:t>【同试卷一第一</w:t>
      </w:r>
      <w:r w:rsidR="00B056A8" w:rsidRPr="00B056A8">
        <w:rPr>
          <w:rStyle w:val="ae"/>
        </w:rPr>
        <w:t>(2)</w:t>
      </w:r>
      <w:r w:rsidR="00B056A8" w:rsidRPr="00B056A8">
        <w:rPr>
          <w:rStyle w:val="ae"/>
          <w:rFonts w:hint="eastAsia"/>
        </w:rPr>
        <w:t>题】</w:t>
      </w:r>
      <w:r w:rsidR="00B056A8" w:rsidRPr="00886E53">
        <w:rPr>
          <w:rFonts w:hAnsi="宋体"/>
        </w:rPr>
        <w:t>微分方程</w:t>
      </w:r>
      <w:r w:rsidR="00C26DCF" w:rsidRPr="00C26DCF">
        <w:rPr>
          <w:position w:val="-10"/>
        </w:rPr>
        <w:object w:dxaOrig="1579" w:dyaOrig="320">
          <v:shape id="_x0000_i1029" type="#_x0000_t75" style="width:78.9pt;height:16.3pt" o:ole="">
            <v:imagedata r:id="rId17" o:title=""/>
          </v:shape>
          <o:OLEObject Type="Embed" ProgID="Equation.DSMT4" ShapeID="_x0000_i1029" DrawAspect="Content" ObjectID="_1674999806" r:id="rId18"/>
        </w:object>
      </w:r>
      <w:r w:rsidR="00B056A8" w:rsidRPr="00886E53">
        <w:rPr>
          <w:rFonts w:hAnsi="宋体"/>
        </w:rPr>
        <w:t>满足</w:t>
      </w:r>
      <w:r w:rsidR="00C26DCF" w:rsidRPr="00C26DCF">
        <w:rPr>
          <w:position w:val="-24"/>
        </w:rPr>
        <w:object w:dxaOrig="1040" w:dyaOrig="620">
          <v:shape id="_x0000_i1030" type="#_x0000_t75" style="width:51.95pt;height:31.3pt" o:ole="">
            <v:imagedata r:id="rId19" o:title=""/>
          </v:shape>
          <o:OLEObject Type="Embed" ProgID="Equation.DSMT4" ShapeID="_x0000_i1030" DrawAspect="Content" ObjectID="_1674999807" r:id="rId20"/>
        </w:object>
      </w:r>
      <w:r w:rsidR="00B056A8" w:rsidRPr="00886E53">
        <w:rPr>
          <w:rFonts w:hAnsi="宋体"/>
        </w:rPr>
        <w:t>的解为</w:t>
      </w:r>
      <w:r w:rsidR="00B056A8">
        <w:rPr>
          <w:rFonts w:hAnsi="宋体" w:hint="eastAsia"/>
          <w:u w:val="single"/>
        </w:rPr>
        <w:t xml:space="preserve">      </w:t>
      </w:r>
      <w:r w:rsidR="00B056A8">
        <w:rPr>
          <w:rFonts w:hint="eastAsia"/>
        </w:rPr>
        <w:t>．</w:t>
      </w:r>
    </w:p>
    <w:p w:rsidR="0078290E" w:rsidRPr="00E51C40" w:rsidRDefault="0078290E" w:rsidP="0078290E"/>
    <w:p w:rsidR="0078290E" w:rsidRPr="0078290E" w:rsidRDefault="0078290E" w:rsidP="005C43B8">
      <w:pPr>
        <w:ind w:left="360" w:hangingChars="150" w:hanging="360"/>
        <w:rPr>
          <w:rFonts w:hAnsi="宋体"/>
          <w:bCs/>
        </w:rPr>
      </w:pPr>
    </w:p>
    <w:p w:rsidR="005C43B8" w:rsidRPr="00F70C62" w:rsidRDefault="005C43B8" w:rsidP="00120BE2">
      <w:pPr>
        <w:ind w:left="480" w:hangingChars="200" w:hanging="480"/>
      </w:pPr>
      <w:r w:rsidRPr="00F70C62">
        <w:rPr>
          <w:rFonts w:hAnsi="宋体"/>
          <w:bCs/>
        </w:rPr>
        <w:t>(</w:t>
      </w:r>
      <w:r w:rsidRPr="00F70C62">
        <w:rPr>
          <w:bCs/>
        </w:rPr>
        <w:t>5</w:t>
      </w:r>
      <w:r w:rsidRPr="00F70C62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F70C62">
        <w:rPr>
          <w:rFonts w:hAnsi="宋体"/>
        </w:rPr>
        <w:t>当</w:t>
      </w:r>
      <w:r w:rsidR="00C26DCF" w:rsidRPr="00C26DCF">
        <w:rPr>
          <w:position w:val="-6"/>
        </w:rPr>
        <w:object w:dxaOrig="639" w:dyaOrig="279">
          <v:shape id="_x0000_i1031" type="#_x0000_t75" style="width:31.95pt;height:13.75pt" o:ole="">
            <v:imagedata r:id="rId21" o:title=""/>
          </v:shape>
          <o:OLEObject Type="Embed" ProgID="Equation.DSMT4" ShapeID="_x0000_i1031" DrawAspect="Content" ObjectID="_1674999808" r:id="rId22"/>
        </w:object>
      </w:r>
      <w:r w:rsidRPr="00F70C62">
        <w:rPr>
          <w:rFonts w:hAnsi="宋体"/>
        </w:rPr>
        <w:t>时，</w:t>
      </w:r>
      <w:r w:rsidR="00C26DCF" w:rsidRPr="00C26DCF">
        <w:rPr>
          <w:position w:val="-10"/>
        </w:rPr>
        <w:object w:dxaOrig="1080" w:dyaOrig="360">
          <v:shape id="_x0000_i1032" type="#_x0000_t75" style="width:53.85pt;height:18.15pt" o:ole="">
            <v:imagedata r:id="rId23" o:title=""/>
          </v:shape>
          <o:OLEObject Type="Embed" ProgID="Equation.DSMT4" ShapeID="_x0000_i1032" DrawAspect="Content" ObjectID="_1674999809" r:id="rId24"/>
        </w:object>
      </w:r>
      <w:r w:rsidRPr="00F70C62">
        <w:rPr>
          <w:rFonts w:hAnsi="宋体"/>
        </w:rPr>
        <w:t>与</w:t>
      </w:r>
      <w:r w:rsidR="00C26DCF" w:rsidRPr="00C26DCF">
        <w:rPr>
          <w:position w:val="-10"/>
        </w:rPr>
        <w:object w:dxaOrig="3080" w:dyaOrig="380">
          <v:shape id="_x0000_i1033" type="#_x0000_t75" style="width:154pt;height:18.8pt" o:ole="">
            <v:imagedata r:id="rId25" o:title=""/>
          </v:shape>
          <o:OLEObject Type="Embed" ProgID="Equation.DSMT4" ShapeID="_x0000_i1033" DrawAspect="Content" ObjectID="_1674999810" r:id="rId26"/>
        </w:object>
      </w:r>
      <w:r w:rsidRPr="00F70C62">
        <w:rPr>
          <w:rFonts w:hAnsi="宋体"/>
        </w:rPr>
        <w:t>是等价无穷小，则</w:t>
      </w:r>
      <w:r w:rsidR="00C26DCF" w:rsidRPr="00025957">
        <w:rPr>
          <w:position w:val="-4"/>
        </w:rPr>
        <w:object w:dxaOrig="380" w:dyaOrig="260">
          <v:shape id="_x0000_i1034" type="#_x0000_t75" style="width:18.8pt;height:13.15pt" o:ole="">
            <v:imagedata r:id="rId27" o:title=""/>
          </v:shape>
          <o:OLEObject Type="Embed" ProgID="Equation.DSMT4" ShapeID="_x0000_i1034" DrawAspect="Content" ObjectID="_1674999811" r:id="rId28"/>
        </w:object>
      </w:r>
      <w:r w:rsidRPr="00F70C62">
        <w:rPr>
          <w:u w:val="single"/>
        </w:rPr>
        <w:t>________________</w:t>
      </w:r>
      <w:r w:rsidR="00120BE2">
        <w:rPr>
          <w:rFonts w:hint="eastAsia"/>
        </w:rPr>
        <w:t>．</w:t>
      </w:r>
    </w:p>
    <w:p w:rsidR="00AE19C9" w:rsidRPr="00AE19C9" w:rsidRDefault="00AE19C9" w:rsidP="00AE19C9"/>
    <w:p w:rsidR="0078290E" w:rsidRPr="00AE19C9" w:rsidRDefault="0078290E" w:rsidP="00AE19C9"/>
    <w:p w:rsidR="00AE19C9" w:rsidRPr="00886E53" w:rsidRDefault="005C43B8" w:rsidP="00AE19C9">
      <w:r w:rsidRPr="00F70C62">
        <w:rPr>
          <w:rFonts w:hAnsi="宋体"/>
          <w:bCs/>
        </w:rPr>
        <w:t>(</w:t>
      </w:r>
      <w:r w:rsidRPr="00F70C62">
        <w:rPr>
          <w:bCs/>
        </w:rPr>
        <w:t>6</w:t>
      </w:r>
      <w:r w:rsidRPr="00F70C62">
        <w:rPr>
          <w:rFonts w:hAnsi="宋体"/>
          <w:bCs/>
        </w:rPr>
        <w:t>)</w:t>
      </w:r>
      <w:r w:rsidR="00AE19C9" w:rsidRPr="00AE19C9">
        <w:rPr>
          <w:rStyle w:val="ae"/>
          <w:rFonts w:hint="eastAsia"/>
        </w:rPr>
        <w:t>【同试卷一第一</w:t>
      </w:r>
      <w:r w:rsidR="00AE19C9" w:rsidRPr="00AE19C9">
        <w:rPr>
          <w:rStyle w:val="ae"/>
        </w:rPr>
        <w:t>(5)</w:t>
      </w:r>
      <w:r w:rsidR="00AE19C9" w:rsidRPr="00AE19C9">
        <w:rPr>
          <w:rStyle w:val="ae"/>
          <w:rFonts w:hint="eastAsia"/>
        </w:rPr>
        <w:t>题】</w:t>
      </w:r>
      <w:r w:rsidR="00AE19C9" w:rsidRPr="00886E53">
        <w:rPr>
          <w:rFonts w:hAnsi="宋体"/>
        </w:rPr>
        <w:t>设</w:t>
      </w:r>
      <w:r w:rsidR="00C26DCF" w:rsidRPr="00C26DCF">
        <w:rPr>
          <w:position w:val="-12"/>
        </w:rPr>
        <w:object w:dxaOrig="920" w:dyaOrig="360">
          <v:shape id="_x0000_i1035" type="#_x0000_t75" style="width:45.7pt;height:18.15pt" o:ole="">
            <v:imagedata r:id="rId29" o:title=""/>
          </v:shape>
          <o:OLEObject Type="Embed" ProgID="Equation.DSMT4" ShapeID="_x0000_i1035" DrawAspect="Content" ObjectID="_1674999812" r:id="rId30"/>
        </w:object>
      </w:r>
      <w:r w:rsidR="00AE19C9" w:rsidRPr="00886E53">
        <w:rPr>
          <w:rFonts w:hAnsi="宋体"/>
        </w:rPr>
        <w:t>均为</w:t>
      </w:r>
      <w:r w:rsidR="00AE19C9" w:rsidRPr="00886E53">
        <w:t>3</w:t>
      </w:r>
      <w:r w:rsidR="00AE19C9" w:rsidRPr="00886E53">
        <w:rPr>
          <w:rFonts w:hAnsi="宋体"/>
        </w:rPr>
        <w:t>维列向量，记矩阵</w:t>
      </w:r>
    </w:p>
    <w:p w:rsidR="00AE19C9" w:rsidRPr="00886E53" w:rsidRDefault="00C26DCF" w:rsidP="00AE19C9">
      <w:pPr>
        <w:ind w:firstLineChars="150" w:firstLine="360"/>
        <w:jc w:val="center"/>
      </w:pPr>
      <w:r w:rsidRPr="00C26DCF">
        <w:rPr>
          <w:position w:val="-12"/>
        </w:rPr>
        <w:object w:dxaOrig="6460" w:dyaOrig="360">
          <v:shape id="_x0000_i1036" type="#_x0000_t75" style="width:323.05pt;height:18.15pt" o:ole="">
            <v:imagedata r:id="rId31" o:title=""/>
          </v:shape>
          <o:OLEObject Type="Embed" ProgID="Equation.DSMT4" ShapeID="_x0000_i1036" DrawAspect="Content" ObjectID="_1674999813" r:id="rId32"/>
        </w:object>
      </w:r>
    </w:p>
    <w:p w:rsidR="00AE19C9" w:rsidRPr="00886E53" w:rsidRDefault="00AE19C9" w:rsidP="00AE19C9">
      <w:pPr>
        <w:ind w:firstLineChars="150" w:firstLine="360"/>
      </w:pPr>
      <w:r w:rsidRPr="00886E53">
        <w:rPr>
          <w:rFonts w:hAnsi="宋体"/>
        </w:rPr>
        <w:t>如果</w:t>
      </w:r>
      <w:r w:rsidR="00C26DCF" w:rsidRPr="00C26DCF">
        <w:rPr>
          <w:position w:val="-14"/>
        </w:rPr>
        <w:object w:dxaOrig="639" w:dyaOrig="400">
          <v:shape id="_x0000_i1037" type="#_x0000_t75" style="width:31.95pt;height:20.05pt" o:ole="">
            <v:imagedata r:id="rId33" o:title=""/>
          </v:shape>
          <o:OLEObject Type="Embed" ProgID="Equation.DSMT4" ShapeID="_x0000_i1037" DrawAspect="Content" ObjectID="_1674999814" r:id="rId34"/>
        </w:object>
      </w:r>
      <w:r w:rsidRPr="00886E53">
        <w:rPr>
          <w:rFonts w:hAnsi="宋体"/>
        </w:rPr>
        <w:t>，那么</w:t>
      </w:r>
      <w:r w:rsidR="00C26DCF" w:rsidRPr="00C26DCF">
        <w:rPr>
          <w:position w:val="-14"/>
        </w:rPr>
        <w:object w:dxaOrig="480" w:dyaOrig="400">
          <v:shape id="_x0000_i1038" type="#_x0000_t75" style="width:23.8pt;height:20.05pt" o:ole="">
            <v:imagedata r:id="rId35" o:title=""/>
          </v:shape>
          <o:OLEObject Type="Embed" ProgID="Equation.DSMT4" ShapeID="_x0000_i1038" DrawAspect="Content" ObjectID="_1674999815" r:id="rId36"/>
        </w:object>
      </w:r>
      <w:r w:rsidRPr="00886E53">
        <w:rPr>
          <w:u w:val="single"/>
        </w:rPr>
        <w:t xml:space="preserve">    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．</w:t>
      </w:r>
    </w:p>
    <w:p w:rsidR="00AE19C9" w:rsidRDefault="00AE19C9" w:rsidP="00AE19C9">
      <w:pPr>
        <w:rPr>
          <w:rFonts w:hAnsi="宋体"/>
          <w:bCs/>
        </w:rPr>
      </w:pPr>
    </w:p>
    <w:p w:rsidR="00B6380B" w:rsidRPr="0078290E" w:rsidRDefault="00B6380B" w:rsidP="00B6380B"/>
    <w:p w:rsidR="005C43B8" w:rsidRPr="00F70C62" w:rsidRDefault="005C43B8" w:rsidP="00B6380B">
      <w:pPr>
        <w:pStyle w:val="1"/>
      </w:pPr>
      <w:r w:rsidRPr="00F70C62">
        <w:t>二、选择题</w:t>
      </w:r>
      <w:r w:rsidR="00B6380B">
        <w:rPr>
          <w:rFonts w:hint="eastAsia"/>
        </w:rPr>
        <w:t>（7~</w:t>
      </w:r>
      <w:r>
        <w:rPr>
          <w:rFonts w:hint="eastAsia"/>
        </w:rPr>
        <w:t>14</w:t>
      </w:r>
      <w:r w:rsidRPr="00F70C62">
        <w:t>小题，每小题4分，共32分</w:t>
      </w:r>
      <w:r w:rsidR="00B6380B">
        <w:rPr>
          <w:rFonts w:hint="eastAsia"/>
        </w:rPr>
        <w:t>）</w:t>
      </w:r>
    </w:p>
    <w:p w:rsidR="00B6380B" w:rsidRDefault="00B6380B" w:rsidP="005C43B8">
      <w:pPr>
        <w:rPr>
          <w:rFonts w:hAnsi="宋体"/>
          <w:bCs/>
        </w:rPr>
      </w:pPr>
    </w:p>
    <w:p w:rsidR="00F234DF" w:rsidRDefault="00F234DF" w:rsidP="005C43B8">
      <w:pPr>
        <w:rPr>
          <w:rFonts w:hAnsi="宋体"/>
          <w:bCs/>
        </w:rPr>
      </w:pPr>
    </w:p>
    <w:p w:rsidR="00A53A6F" w:rsidRPr="00886E53" w:rsidRDefault="00A53A6F" w:rsidP="00A53A6F">
      <w:r>
        <w:rPr>
          <w:rFonts w:hAnsi="宋体"/>
          <w:bCs/>
        </w:rPr>
        <w:t>(</w:t>
      </w:r>
      <w:r w:rsidRPr="00886E53">
        <w:rPr>
          <w:bCs/>
        </w:rPr>
        <w:t>7</w:t>
      </w:r>
      <w:r>
        <w:rPr>
          <w:rFonts w:hAnsi="宋体"/>
          <w:bCs/>
        </w:rPr>
        <w:t>)</w:t>
      </w:r>
      <w:r w:rsidRPr="00AE19C9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二</w:t>
      </w:r>
      <w:r w:rsidRPr="00AE19C9">
        <w:rPr>
          <w:rStyle w:val="ae"/>
        </w:rPr>
        <w:t>(</w:t>
      </w:r>
      <w:r>
        <w:rPr>
          <w:rStyle w:val="ae"/>
          <w:rFonts w:hint="eastAsia"/>
        </w:rPr>
        <w:t>7</w:t>
      </w:r>
      <w:r w:rsidRPr="00AE19C9">
        <w:rPr>
          <w:rStyle w:val="ae"/>
        </w:rPr>
        <w:t>)</w:t>
      </w:r>
      <w:r w:rsidRPr="00AE19C9">
        <w:rPr>
          <w:rStyle w:val="ae"/>
          <w:rFonts w:hint="eastAsia"/>
        </w:rPr>
        <w:t>题】</w:t>
      </w:r>
      <w:r w:rsidRPr="00886E53">
        <w:rPr>
          <w:rFonts w:hAnsi="宋体"/>
        </w:rPr>
        <w:t>设函数</w:t>
      </w:r>
      <w:r w:rsidR="00C26DCF" w:rsidRPr="00C26DCF">
        <w:rPr>
          <w:position w:val="-20"/>
        </w:rPr>
        <w:object w:dxaOrig="2000" w:dyaOrig="560">
          <v:shape id="_x0000_i1039" type="#_x0000_t75" style="width:100.15pt;height:28.15pt" o:ole="">
            <v:imagedata r:id="rId37" o:title=""/>
          </v:shape>
          <o:OLEObject Type="Embed" ProgID="Equation.DSMT4" ShapeID="_x0000_i1039" DrawAspect="Content" ObjectID="_1674999816" r:id="rId38"/>
        </w:object>
      </w:r>
      <w:r w:rsidRPr="00886E53">
        <w:rPr>
          <w:rFonts w:hAnsi="宋体"/>
        </w:rPr>
        <w:t>，则</w:t>
      </w:r>
      <w:r w:rsidR="00C26DCF" w:rsidRPr="00C26DCF">
        <w:rPr>
          <w:position w:val="-10"/>
        </w:rPr>
        <w:object w:dxaOrig="540" w:dyaOrig="320">
          <v:shape id="_x0000_i1040" type="#_x0000_t75" style="width:26.9pt;height:16.3pt" o:ole="">
            <v:imagedata r:id="rId39" o:title=""/>
          </v:shape>
          <o:OLEObject Type="Embed" ProgID="Equation.DSMT4" ShapeID="_x0000_i1040" DrawAspect="Content" ObjectID="_1674999817" r:id="rId40"/>
        </w:object>
      </w:r>
      <w:r w:rsidRPr="00886E53">
        <w:rPr>
          <w:rFonts w:hAnsi="宋体"/>
        </w:rPr>
        <w:t>在</w:t>
      </w:r>
      <w:r w:rsidR="00C26DCF" w:rsidRPr="00C26DCF">
        <w:rPr>
          <w:position w:val="-10"/>
        </w:rPr>
        <w:object w:dxaOrig="940" w:dyaOrig="320">
          <v:shape id="_x0000_i1041" type="#_x0000_t75" style="width:46.95pt;height:16.3pt" o:ole="">
            <v:imagedata r:id="rId41" o:title=""/>
          </v:shape>
          <o:OLEObject Type="Embed" ProgID="Equation.DSMT4" ShapeID="_x0000_i1041" DrawAspect="Content" ObjectID="_1674999818" r:id="rId42"/>
        </w:object>
      </w:r>
      <w:r w:rsidRPr="00886E53">
        <w:rPr>
          <w:rFonts w:hAnsi="宋体"/>
        </w:rPr>
        <w:t>内</w:t>
      </w:r>
      <w:r>
        <w:rPr>
          <w:rFonts w:hAnsi="宋体"/>
        </w:rPr>
        <w:t>(</w:t>
      </w:r>
      <w:r w:rsidRPr="00886E53">
        <w:t xml:space="preserve"> </w:t>
      </w:r>
      <w:r>
        <w:rPr>
          <w:rFonts w:hint="eastAsia"/>
        </w:rPr>
        <w:t xml:space="preserve">  </w:t>
      </w:r>
      <w:r w:rsidRPr="00886E53">
        <w:t xml:space="preserve"> </w:t>
      </w:r>
      <w:r>
        <w:rPr>
          <w:rFonts w:hAnsi="宋体"/>
        </w:rPr>
        <w:t>)</w:t>
      </w:r>
    </w:p>
    <w:p w:rsidR="00A53A6F" w:rsidRPr="00886E53" w:rsidRDefault="00A53A6F" w:rsidP="00A53A6F">
      <w:pPr>
        <w:ind w:firstLineChars="200" w:firstLine="480"/>
      </w:pPr>
      <w:r>
        <w:t xml:space="preserve">(A) </w:t>
      </w:r>
      <w:r w:rsidRPr="00886E53">
        <w:rPr>
          <w:rFonts w:hAnsi="宋体"/>
        </w:rPr>
        <w:t>处处可导</w:t>
      </w:r>
      <w:r>
        <w:rPr>
          <w:rFonts w:hint="eastAsia"/>
        </w:rPr>
        <w:t>．</w:t>
      </w:r>
      <w:r>
        <w:t xml:space="preserve">                (B) </w:t>
      </w:r>
      <w:r w:rsidRPr="00886E53">
        <w:rPr>
          <w:rFonts w:hAnsi="宋体"/>
        </w:rPr>
        <w:t>恰有一个不可导点</w:t>
      </w:r>
      <w:r>
        <w:rPr>
          <w:rFonts w:hint="eastAsia"/>
        </w:rPr>
        <w:t>．</w:t>
      </w:r>
    </w:p>
    <w:p w:rsidR="00A53A6F" w:rsidRPr="00886E53" w:rsidRDefault="00A53A6F" w:rsidP="00A53A6F">
      <w:pPr>
        <w:ind w:firstLineChars="200" w:firstLine="480"/>
      </w:pPr>
      <w:r>
        <w:t xml:space="preserve">(C) </w:t>
      </w:r>
      <w:r w:rsidRPr="00886E53">
        <w:rPr>
          <w:rFonts w:hAnsi="宋体"/>
        </w:rPr>
        <w:t>恰有两个不可导点</w:t>
      </w:r>
      <w:r>
        <w:rPr>
          <w:rFonts w:hAnsi="宋体" w:hint="eastAsia"/>
        </w:rPr>
        <w:t>．</w:t>
      </w:r>
      <w:r>
        <w:t xml:space="preserve">        (D) </w:t>
      </w:r>
      <w:r w:rsidRPr="00886E53">
        <w:rPr>
          <w:rFonts w:hAnsi="宋体"/>
        </w:rPr>
        <w:t>至少有三个不可导点</w:t>
      </w:r>
      <w:r>
        <w:rPr>
          <w:rFonts w:hAnsi="宋体" w:hint="eastAsia"/>
        </w:rPr>
        <w:t>．</w:t>
      </w:r>
    </w:p>
    <w:p w:rsidR="00A53A6F" w:rsidRDefault="00A53A6F" w:rsidP="00A53A6F">
      <w:pPr>
        <w:rPr>
          <w:rFonts w:hAnsi="宋体"/>
          <w:bCs/>
        </w:rPr>
      </w:pPr>
    </w:p>
    <w:p w:rsidR="00A53A6F" w:rsidRPr="00CA1D5B" w:rsidRDefault="00A53A6F" w:rsidP="00A53A6F">
      <w:pPr>
        <w:rPr>
          <w:rFonts w:hAnsi="宋体"/>
          <w:bCs/>
        </w:rPr>
      </w:pPr>
    </w:p>
    <w:p w:rsidR="00A53A6F" w:rsidRPr="00F267C9" w:rsidRDefault="00A53A6F" w:rsidP="00A53A6F">
      <w:pPr>
        <w:ind w:left="480" w:hangingChars="200" w:hanging="480"/>
        <w:rPr>
          <w:rFonts w:hAnsi="宋体"/>
        </w:rPr>
      </w:pPr>
      <w:r>
        <w:rPr>
          <w:rFonts w:hAnsi="宋体"/>
          <w:bCs/>
        </w:rPr>
        <w:t>(</w:t>
      </w:r>
      <w:r w:rsidRPr="00886E53">
        <w:rPr>
          <w:bCs/>
        </w:rPr>
        <w:t>8</w:t>
      </w:r>
      <w:r>
        <w:rPr>
          <w:rFonts w:hAnsi="宋体"/>
          <w:bCs/>
        </w:rPr>
        <w:t>)</w:t>
      </w:r>
      <w:r w:rsidRPr="00AE19C9">
        <w:rPr>
          <w:rStyle w:val="ae"/>
          <w:rFonts w:hint="eastAsia"/>
        </w:rPr>
        <w:t>【同试卷一第</w:t>
      </w:r>
      <w:r>
        <w:rPr>
          <w:rStyle w:val="ae"/>
          <w:rFonts w:hint="eastAsia"/>
        </w:rPr>
        <w:t>二</w:t>
      </w:r>
      <w:r w:rsidRPr="00AE19C9">
        <w:rPr>
          <w:rStyle w:val="ae"/>
        </w:rPr>
        <w:t>(</w:t>
      </w:r>
      <w:r>
        <w:rPr>
          <w:rStyle w:val="ae"/>
          <w:rFonts w:hint="eastAsia"/>
        </w:rPr>
        <w:t>8</w:t>
      </w:r>
      <w:r w:rsidRPr="00AE19C9">
        <w:rPr>
          <w:rStyle w:val="ae"/>
        </w:rPr>
        <w:t>)</w:t>
      </w:r>
      <w:r w:rsidRPr="00AE19C9">
        <w:rPr>
          <w:rStyle w:val="ae"/>
          <w:rFonts w:hint="eastAsia"/>
        </w:rPr>
        <w:t>题】</w:t>
      </w:r>
      <w:r w:rsidRPr="00886E53">
        <w:rPr>
          <w:rFonts w:hAnsi="宋体"/>
        </w:rPr>
        <w:t>设</w:t>
      </w:r>
      <w:r w:rsidR="00C26DCF" w:rsidRPr="00C26DCF">
        <w:rPr>
          <w:position w:val="-10"/>
        </w:rPr>
        <w:object w:dxaOrig="520" w:dyaOrig="320">
          <v:shape id="_x0000_i1042" type="#_x0000_t75" style="width:26.3pt;height:16.3pt" o:ole="">
            <v:imagedata r:id="rId43" o:title=""/>
          </v:shape>
          <o:OLEObject Type="Embed" ProgID="Equation.DSMT4" ShapeID="_x0000_i1042" DrawAspect="Content" ObjectID="_1674999819" r:id="rId44"/>
        </w:object>
      </w:r>
      <w:r w:rsidRPr="00886E53">
        <w:rPr>
          <w:rFonts w:hAnsi="宋体"/>
        </w:rPr>
        <w:t>是连续函数</w:t>
      </w:r>
      <w:r w:rsidR="00C26DCF" w:rsidRPr="00C26DCF">
        <w:rPr>
          <w:position w:val="-10"/>
        </w:rPr>
        <w:object w:dxaOrig="540" w:dyaOrig="320">
          <v:shape id="_x0000_i1043" type="#_x0000_t75" style="width:26.9pt;height:16.3pt" o:ole="">
            <v:imagedata r:id="rId45" o:title=""/>
          </v:shape>
          <o:OLEObject Type="Embed" ProgID="Equation.DSMT4" ShapeID="_x0000_i1043" DrawAspect="Content" ObjectID="_1674999820" r:id="rId46"/>
        </w:object>
      </w:r>
      <w:r w:rsidRPr="00886E53">
        <w:rPr>
          <w:rFonts w:hAnsi="宋体"/>
        </w:rPr>
        <w:t>的一个原函数，</w:t>
      </w:r>
      <w:r w:rsidR="00C26DCF" w:rsidRPr="00C26DCF">
        <w:rPr>
          <w:position w:val="-6"/>
        </w:rPr>
        <w:object w:dxaOrig="999" w:dyaOrig="279">
          <v:shape id="_x0000_i1044" type="#_x0000_t75" style="width:50.1pt;height:13.75pt" o:ole="">
            <v:imagedata r:id="rId47" o:title=""/>
          </v:shape>
          <o:OLEObject Type="Embed" ProgID="Equation.DSMT4" ShapeID="_x0000_i1044" DrawAspect="Content" ObjectID="_1674999821" r:id="rId48"/>
        </w:object>
      </w:r>
      <w:r w:rsidRPr="00886E53">
        <w:rPr>
          <w:rFonts w:hAnsi="宋体"/>
        </w:rPr>
        <w:t>表示</w:t>
      </w:r>
      <w:r w:rsidRPr="00886E53">
        <w:t>“</w:t>
      </w:r>
      <w:r w:rsidR="00C26DCF" w:rsidRPr="00025957">
        <w:rPr>
          <w:position w:val="-4"/>
        </w:rPr>
        <w:object w:dxaOrig="279" w:dyaOrig="260">
          <v:shape id="_x0000_i1045" type="#_x0000_t75" style="width:13.75pt;height:13.15pt" o:ole="">
            <v:imagedata r:id="rId49" o:title=""/>
          </v:shape>
          <o:OLEObject Type="Embed" ProgID="Equation.DSMT4" ShapeID="_x0000_i1045" DrawAspect="Content" ObjectID="_1674999822" r:id="rId50"/>
        </w:object>
      </w:r>
      <w:r w:rsidRPr="00886E53">
        <w:rPr>
          <w:rFonts w:hAnsi="宋体"/>
        </w:rPr>
        <w:t>的充分必要条件是</w:t>
      </w:r>
      <w:r w:rsidR="00C26DCF" w:rsidRPr="00025957">
        <w:rPr>
          <w:position w:val="-4"/>
        </w:rPr>
        <w:object w:dxaOrig="260" w:dyaOrig="260">
          <v:shape id="_x0000_i1046" type="#_x0000_t75" style="width:13.15pt;height:13.15pt" o:ole="">
            <v:imagedata r:id="rId51" o:title=""/>
          </v:shape>
          <o:OLEObject Type="Embed" ProgID="Equation.DSMT4" ShapeID="_x0000_i1046" DrawAspect="Content" ObjectID="_1674999823" r:id="rId52"/>
        </w:object>
      </w:r>
      <w:r w:rsidRPr="00886E53">
        <w:t>”</w:t>
      </w:r>
      <w:r w:rsidRPr="00886E53">
        <w:rPr>
          <w:rFonts w:hAnsi="宋体"/>
        </w:rPr>
        <w:t>，则必有</w:t>
      </w:r>
      <w:r>
        <w:rPr>
          <w:rFonts w:hAnsi="宋体"/>
        </w:rPr>
        <w:t>(</w:t>
      </w:r>
      <w:r w:rsidRPr="00886E53">
        <w:t xml:space="preserve"> </w:t>
      </w:r>
      <w:r>
        <w:rPr>
          <w:rFonts w:hint="eastAsia"/>
        </w:rPr>
        <w:t xml:space="preserve">  </w:t>
      </w:r>
      <w:r w:rsidRPr="00886E53">
        <w:t xml:space="preserve"> </w:t>
      </w:r>
      <w:r>
        <w:rPr>
          <w:rFonts w:hAnsi="宋体"/>
        </w:rPr>
        <w:t>)</w:t>
      </w:r>
    </w:p>
    <w:p w:rsidR="00A53A6F" w:rsidRDefault="00A53A6F" w:rsidP="00A53A6F">
      <w:pPr>
        <w:ind w:firstLineChars="200" w:firstLine="480"/>
      </w:pPr>
      <w:r w:rsidRPr="00886E53">
        <w:t>(A)</w:t>
      </w:r>
      <w:r>
        <w:rPr>
          <w:rFonts w:hint="eastAsia"/>
        </w:rPr>
        <w:t xml:space="preserve"> </w:t>
      </w:r>
      <w:r w:rsidR="00C26DCF" w:rsidRPr="00C26DCF">
        <w:rPr>
          <w:position w:val="-10"/>
        </w:rPr>
        <w:object w:dxaOrig="520" w:dyaOrig="320">
          <v:shape id="_x0000_i1047" type="#_x0000_t75" style="width:26.3pt;height:16.3pt" o:ole="">
            <v:imagedata r:id="rId53" o:title=""/>
          </v:shape>
          <o:OLEObject Type="Embed" ProgID="Equation.DSMT4" ShapeID="_x0000_i1047" DrawAspect="Content" ObjectID="_1674999824" r:id="rId54"/>
        </w:object>
      </w:r>
      <w:r w:rsidRPr="00886E53">
        <w:rPr>
          <w:rFonts w:hAnsi="宋体"/>
        </w:rPr>
        <w:t>是偶函数</w:t>
      </w:r>
      <w:r w:rsidR="00C26DCF" w:rsidRPr="00C26DCF">
        <w:rPr>
          <w:position w:val="-6"/>
        </w:rPr>
        <w:object w:dxaOrig="340" w:dyaOrig="240">
          <v:shape id="_x0000_i1048" type="#_x0000_t75" style="width:16.9pt;height:11.9pt" o:ole="">
            <v:imagedata r:id="rId55" o:title=""/>
          </v:shape>
          <o:OLEObject Type="Embed" ProgID="Equation.DSMT4" ShapeID="_x0000_i1048" DrawAspect="Content" ObjectID="_1674999825" r:id="rId56"/>
        </w:object>
      </w:r>
      <w:r w:rsidR="00C26DCF" w:rsidRPr="00C26DCF">
        <w:rPr>
          <w:position w:val="-10"/>
        </w:rPr>
        <w:object w:dxaOrig="540" w:dyaOrig="320">
          <v:shape id="_x0000_i1049" type="#_x0000_t75" style="width:26.9pt;height:16.3pt" o:ole="">
            <v:imagedata r:id="rId57" o:title=""/>
          </v:shape>
          <o:OLEObject Type="Embed" ProgID="Equation.DSMT4" ShapeID="_x0000_i1049" DrawAspect="Content" ObjectID="_1674999826" r:id="rId58"/>
        </w:object>
      </w:r>
      <w:r w:rsidRPr="00886E53">
        <w:rPr>
          <w:rFonts w:hAnsi="宋体"/>
        </w:rPr>
        <w:t>是奇函数</w:t>
      </w:r>
      <w:r>
        <w:rPr>
          <w:rFonts w:hint="eastAsia"/>
        </w:rPr>
        <w:t>．</w:t>
      </w:r>
    </w:p>
    <w:p w:rsidR="00A53A6F" w:rsidRPr="00886E53" w:rsidRDefault="00A53A6F" w:rsidP="00A53A6F">
      <w:pPr>
        <w:ind w:firstLineChars="200" w:firstLine="480"/>
      </w:pPr>
      <w:r w:rsidRPr="00886E53">
        <w:t>(B)</w:t>
      </w:r>
      <w:r>
        <w:rPr>
          <w:rFonts w:hint="eastAsia"/>
        </w:rPr>
        <w:t xml:space="preserve"> </w:t>
      </w:r>
      <w:r w:rsidR="00C26DCF" w:rsidRPr="00C26DCF">
        <w:rPr>
          <w:position w:val="-10"/>
        </w:rPr>
        <w:object w:dxaOrig="520" w:dyaOrig="320">
          <v:shape id="_x0000_i1050" type="#_x0000_t75" style="width:26.3pt;height:16.3pt" o:ole="">
            <v:imagedata r:id="rId59" o:title=""/>
          </v:shape>
          <o:OLEObject Type="Embed" ProgID="Equation.DSMT4" ShapeID="_x0000_i1050" DrawAspect="Content" ObjectID="_1674999827" r:id="rId60"/>
        </w:object>
      </w:r>
      <w:r w:rsidRPr="00886E53">
        <w:rPr>
          <w:rFonts w:hAnsi="宋体"/>
        </w:rPr>
        <w:t>是奇函数</w:t>
      </w:r>
      <w:r w:rsidR="00C26DCF" w:rsidRPr="00C26DCF">
        <w:rPr>
          <w:position w:val="-6"/>
        </w:rPr>
        <w:object w:dxaOrig="340" w:dyaOrig="240">
          <v:shape id="_x0000_i1051" type="#_x0000_t75" style="width:16.9pt;height:11.9pt" o:ole="">
            <v:imagedata r:id="rId61" o:title=""/>
          </v:shape>
          <o:OLEObject Type="Embed" ProgID="Equation.DSMT4" ShapeID="_x0000_i1051" DrawAspect="Content" ObjectID="_1674999828" r:id="rId62"/>
        </w:object>
      </w:r>
      <w:r w:rsidR="00C26DCF" w:rsidRPr="00C26DCF">
        <w:rPr>
          <w:position w:val="-10"/>
        </w:rPr>
        <w:object w:dxaOrig="540" w:dyaOrig="320">
          <v:shape id="_x0000_i1052" type="#_x0000_t75" style="width:26.9pt;height:16.3pt" o:ole="">
            <v:imagedata r:id="rId63" o:title=""/>
          </v:shape>
          <o:OLEObject Type="Embed" ProgID="Equation.DSMT4" ShapeID="_x0000_i1052" DrawAspect="Content" ObjectID="_1674999829" r:id="rId64"/>
        </w:object>
      </w:r>
      <w:r w:rsidRPr="00886E53">
        <w:rPr>
          <w:rFonts w:hAnsi="宋体"/>
        </w:rPr>
        <w:t>是偶函数</w:t>
      </w:r>
      <w:r>
        <w:rPr>
          <w:rFonts w:hint="eastAsia"/>
        </w:rPr>
        <w:t>．</w:t>
      </w:r>
    </w:p>
    <w:p w:rsidR="00A53A6F" w:rsidRDefault="00A53A6F" w:rsidP="00A53A6F">
      <w:pPr>
        <w:ind w:firstLineChars="200" w:firstLine="480"/>
      </w:pPr>
      <w:r w:rsidRPr="00886E53">
        <w:lastRenderedPageBreak/>
        <w:t>(C)</w:t>
      </w:r>
      <w:r>
        <w:rPr>
          <w:rFonts w:hint="eastAsia"/>
        </w:rPr>
        <w:t xml:space="preserve"> </w:t>
      </w:r>
      <w:r w:rsidR="00C26DCF" w:rsidRPr="00C26DCF">
        <w:rPr>
          <w:position w:val="-10"/>
        </w:rPr>
        <w:object w:dxaOrig="520" w:dyaOrig="320">
          <v:shape id="_x0000_i1053" type="#_x0000_t75" style="width:26.3pt;height:16.3pt" o:ole="">
            <v:imagedata r:id="rId65" o:title=""/>
          </v:shape>
          <o:OLEObject Type="Embed" ProgID="Equation.DSMT4" ShapeID="_x0000_i1053" DrawAspect="Content" ObjectID="_1674999830" r:id="rId66"/>
        </w:object>
      </w:r>
      <w:r w:rsidRPr="00886E53">
        <w:rPr>
          <w:rFonts w:hAnsi="宋体"/>
        </w:rPr>
        <w:t>是周期函数</w:t>
      </w:r>
      <w:r w:rsidR="00C26DCF" w:rsidRPr="00C26DCF">
        <w:rPr>
          <w:position w:val="-6"/>
        </w:rPr>
        <w:object w:dxaOrig="340" w:dyaOrig="240">
          <v:shape id="_x0000_i1054" type="#_x0000_t75" style="width:16.9pt;height:11.9pt" o:ole="">
            <v:imagedata r:id="rId67" o:title=""/>
          </v:shape>
          <o:OLEObject Type="Embed" ProgID="Equation.DSMT4" ShapeID="_x0000_i1054" DrawAspect="Content" ObjectID="_1674999831" r:id="rId68"/>
        </w:object>
      </w:r>
      <w:r w:rsidR="00C26DCF" w:rsidRPr="00C26DCF">
        <w:rPr>
          <w:position w:val="-10"/>
        </w:rPr>
        <w:object w:dxaOrig="540" w:dyaOrig="320">
          <v:shape id="_x0000_i1055" type="#_x0000_t75" style="width:26.9pt;height:16.3pt" o:ole="">
            <v:imagedata r:id="rId69" o:title=""/>
          </v:shape>
          <o:OLEObject Type="Embed" ProgID="Equation.DSMT4" ShapeID="_x0000_i1055" DrawAspect="Content" ObjectID="_1674999832" r:id="rId70"/>
        </w:object>
      </w:r>
      <w:r w:rsidRPr="00886E53">
        <w:rPr>
          <w:rFonts w:hAnsi="宋体"/>
        </w:rPr>
        <w:t>是周期函数</w:t>
      </w:r>
      <w:r>
        <w:rPr>
          <w:rFonts w:hint="eastAsia"/>
        </w:rPr>
        <w:t>．</w:t>
      </w:r>
    </w:p>
    <w:p w:rsidR="00A53A6F" w:rsidRPr="00886E53" w:rsidRDefault="00A53A6F" w:rsidP="00A53A6F">
      <w:pPr>
        <w:ind w:firstLineChars="200" w:firstLine="480"/>
      </w:pPr>
      <w:r w:rsidRPr="00886E53">
        <w:t>(D)</w:t>
      </w:r>
      <w:r>
        <w:rPr>
          <w:rFonts w:hint="eastAsia"/>
        </w:rPr>
        <w:t xml:space="preserve"> </w:t>
      </w:r>
      <w:r w:rsidR="00C26DCF" w:rsidRPr="00C26DCF">
        <w:rPr>
          <w:position w:val="-10"/>
        </w:rPr>
        <w:object w:dxaOrig="520" w:dyaOrig="320">
          <v:shape id="_x0000_i1056" type="#_x0000_t75" style="width:26.3pt;height:16.3pt" o:ole="">
            <v:imagedata r:id="rId71" o:title=""/>
          </v:shape>
          <o:OLEObject Type="Embed" ProgID="Equation.DSMT4" ShapeID="_x0000_i1056" DrawAspect="Content" ObjectID="_1674999833" r:id="rId72"/>
        </w:object>
      </w:r>
      <w:r w:rsidRPr="00886E53">
        <w:rPr>
          <w:rFonts w:hAnsi="宋体"/>
        </w:rPr>
        <w:t>是单调函数</w:t>
      </w:r>
      <w:r w:rsidR="00C26DCF" w:rsidRPr="00C26DCF">
        <w:rPr>
          <w:position w:val="-6"/>
        </w:rPr>
        <w:object w:dxaOrig="340" w:dyaOrig="240">
          <v:shape id="_x0000_i1057" type="#_x0000_t75" style="width:16.9pt;height:11.9pt" o:ole="">
            <v:imagedata r:id="rId73" o:title=""/>
          </v:shape>
          <o:OLEObject Type="Embed" ProgID="Equation.DSMT4" ShapeID="_x0000_i1057" DrawAspect="Content" ObjectID="_1674999834" r:id="rId74"/>
        </w:object>
      </w:r>
      <w:r w:rsidR="00C26DCF" w:rsidRPr="00C26DCF">
        <w:rPr>
          <w:position w:val="-10"/>
        </w:rPr>
        <w:object w:dxaOrig="540" w:dyaOrig="320">
          <v:shape id="_x0000_i1058" type="#_x0000_t75" style="width:26.9pt;height:16.3pt" o:ole="">
            <v:imagedata r:id="rId75" o:title=""/>
          </v:shape>
          <o:OLEObject Type="Embed" ProgID="Equation.DSMT4" ShapeID="_x0000_i1058" DrawAspect="Content" ObjectID="_1674999835" r:id="rId76"/>
        </w:object>
      </w:r>
      <w:r w:rsidRPr="00886E53">
        <w:rPr>
          <w:rFonts w:hAnsi="宋体"/>
        </w:rPr>
        <w:t>是单调函数</w:t>
      </w:r>
      <w:r>
        <w:rPr>
          <w:rFonts w:hint="eastAsia"/>
        </w:rPr>
        <w:t>．</w:t>
      </w:r>
    </w:p>
    <w:p w:rsidR="00A53A6F" w:rsidRDefault="00A53A6F" w:rsidP="005C43B8">
      <w:pPr>
        <w:rPr>
          <w:rFonts w:hAnsi="宋体"/>
          <w:bCs/>
        </w:rPr>
      </w:pPr>
    </w:p>
    <w:p w:rsidR="00A53A6F" w:rsidRDefault="00A53A6F" w:rsidP="005C43B8">
      <w:pPr>
        <w:rPr>
          <w:rFonts w:hAnsi="宋体"/>
          <w:bCs/>
        </w:rPr>
      </w:pPr>
    </w:p>
    <w:p w:rsidR="005C43B8" w:rsidRPr="00F70C62" w:rsidRDefault="005C43B8" w:rsidP="002767E7">
      <w:pPr>
        <w:ind w:left="480" w:hangingChars="200" w:hanging="480"/>
      </w:pPr>
      <w:r w:rsidRPr="00F70C62">
        <w:rPr>
          <w:rFonts w:hAnsi="宋体"/>
          <w:bCs/>
        </w:rPr>
        <w:t>(</w:t>
      </w:r>
      <w:r w:rsidRPr="00F70C62">
        <w:rPr>
          <w:bCs/>
        </w:rPr>
        <w:t>9</w:t>
      </w:r>
      <w:r w:rsidRPr="00F70C62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F70C62">
        <w:rPr>
          <w:rFonts w:hAnsi="宋体"/>
        </w:rPr>
        <w:t>设函数</w:t>
      </w:r>
      <w:r w:rsidR="00C26DCF" w:rsidRPr="00C26DCF">
        <w:rPr>
          <w:position w:val="-10"/>
        </w:rPr>
        <w:object w:dxaOrig="900" w:dyaOrig="320">
          <v:shape id="_x0000_i1059" type="#_x0000_t75" style="width:45.1pt;height:16.3pt" o:ole="">
            <v:imagedata r:id="rId77" o:title=""/>
          </v:shape>
          <o:OLEObject Type="Embed" ProgID="Equation.DSMT4" ShapeID="_x0000_i1059" DrawAspect="Content" ObjectID="_1674999836" r:id="rId78"/>
        </w:object>
      </w:r>
      <w:r w:rsidRPr="00F70C62">
        <w:rPr>
          <w:rFonts w:hAnsi="宋体"/>
        </w:rPr>
        <w:t>由参数方程</w:t>
      </w:r>
      <w:r w:rsidR="00C26DCF" w:rsidRPr="00C26DCF">
        <w:rPr>
          <w:position w:val="-32"/>
        </w:rPr>
        <w:object w:dxaOrig="1380" w:dyaOrig="760">
          <v:shape id="_x0000_i1060" type="#_x0000_t75" style="width:68.85pt;height:38.2pt" o:ole="">
            <v:imagedata r:id="rId79" o:title=""/>
          </v:shape>
          <o:OLEObject Type="Embed" ProgID="Equation.DSMT4" ShapeID="_x0000_i1060" DrawAspect="Content" ObjectID="_1674999837" r:id="rId80"/>
        </w:object>
      </w:r>
      <w:r w:rsidRPr="00F70C62">
        <w:rPr>
          <w:rFonts w:hAnsi="宋体"/>
        </w:rPr>
        <w:t>确定，则曲线</w:t>
      </w:r>
      <w:r w:rsidR="00C26DCF" w:rsidRPr="00C26DCF">
        <w:rPr>
          <w:position w:val="-10"/>
        </w:rPr>
        <w:object w:dxaOrig="900" w:dyaOrig="320">
          <v:shape id="_x0000_i1061" type="#_x0000_t75" style="width:45.1pt;height:16.3pt" o:ole="">
            <v:imagedata r:id="rId81" o:title=""/>
          </v:shape>
          <o:OLEObject Type="Embed" ProgID="Equation.DSMT4" ShapeID="_x0000_i1061" DrawAspect="Content" ObjectID="_1674999838" r:id="rId82"/>
        </w:object>
      </w:r>
      <w:r w:rsidRPr="00F70C62">
        <w:rPr>
          <w:rFonts w:hAnsi="宋体"/>
        </w:rPr>
        <w:t>在</w:t>
      </w:r>
      <w:r w:rsidR="00C26DCF" w:rsidRPr="00C26DCF">
        <w:rPr>
          <w:position w:val="-6"/>
        </w:rPr>
        <w:object w:dxaOrig="540" w:dyaOrig="279">
          <v:shape id="_x0000_i1062" type="#_x0000_t75" style="width:26.9pt;height:13.75pt" o:ole="">
            <v:imagedata r:id="rId83" o:title=""/>
          </v:shape>
          <o:OLEObject Type="Embed" ProgID="Equation.DSMT4" ShapeID="_x0000_i1062" DrawAspect="Content" ObjectID="_1674999839" r:id="rId84"/>
        </w:object>
      </w:r>
      <w:r w:rsidRPr="00F70C62">
        <w:rPr>
          <w:rFonts w:hAnsi="宋体"/>
        </w:rPr>
        <w:t>处的法线与</w:t>
      </w:r>
      <w:r w:rsidR="00C26DCF" w:rsidRPr="00025957">
        <w:rPr>
          <w:position w:val="-4"/>
        </w:rPr>
        <w:object w:dxaOrig="200" w:dyaOrig="200">
          <v:shape id="_x0000_i1063" type="#_x0000_t75" style="width:10pt;height:10pt" o:ole="">
            <v:imagedata r:id="rId85" o:title=""/>
          </v:shape>
          <o:OLEObject Type="Embed" ProgID="Equation.DSMT4" ShapeID="_x0000_i1063" DrawAspect="Content" ObjectID="_1674999840" r:id="rId86"/>
        </w:object>
      </w:r>
      <w:r w:rsidRPr="00F70C62">
        <w:rPr>
          <w:rFonts w:hAnsi="宋体"/>
        </w:rPr>
        <w:t>轴交点的横坐标是</w:t>
      </w:r>
      <w:r w:rsidRPr="00F70C62">
        <w:t xml:space="preserve">(   </w:t>
      </w:r>
      <w:r w:rsidR="002767E7">
        <w:rPr>
          <w:rFonts w:hint="eastAsia"/>
        </w:rPr>
        <w:t xml:space="preserve"> </w:t>
      </w:r>
      <w:r w:rsidRPr="00F70C62">
        <w:t>)</w:t>
      </w:r>
    </w:p>
    <w:p w:rsidR="005C43B8" w:rsidRPr="00F70C62" w:rsidRDefault="005C43B8" w:rsidP="005C43B8">
      <w:pPr>
        <w:ind w:firstLineChars="200" w:firstLine="480"/>
      </w:pPr>
      <w:r w:rsidRPr="00F70C62">
        <w:t xml:space="preserve">(A) </w:t>
      </w:r>
      <w:r w:rsidR="00C26DCF" w:rsidRPr="00C26DCF">
        <w:rPr>
          <w:position w:val="-24"/>
        </w:rPr>
        <w:object w:dxaOrig="920" w:dyaOrig="620">
          <v:shape id="_x0000_i1064" type="#_x0000_t75" style="width:45.7pt;height:31.3pt" o:ole="">
            <v:imagedata r:id="rId87" o:title=""/>
          </v:shape>
          <o:OLEObject Type="Embed" ProgID="Equation.DSMT4" ShapeID="_x0000_i1064" DrawAspect="Content" ObjectID="_1674999841" r:id="rId88"/>
        </w:object>
      </w:r>
      <w:r w:rsidR="002767E7">
        <w:rPr>
          <w:rFonts w:hint="eastAsia"/>
        </w:rPr>
        <w:t>．</w:t>
      </w:r>
      <w:r w:rsidR="002767E7">
        <w:rPr>
          <w:rFonts w:hint="eastAsia"/>
        </w:rPr>
        <w:tab/>
      </w:r>
      <w:r w:rsidR="002767E7">
        <w:rPr>
          <w:rFonts w:hint="eastAsia"/>
        </w:rPr>
        <w:tab/>
      </w:r>
      <w:r w:rsidR="002767E7">
        <w:rPr>
          <w:rFonts w:hint="eastAsia"/>
        </w:rPr>
        <w:tab/>
      </w:r>
      <w:r w:rsidR="002767E7">
        <w:rPr>
          <w:rFonts w:hint="eastAsia"/>
        </w:rPr>
        <w:tab/>
      </w:r>
      <w:r w:rsidR="002767E7">
        <w:rPr>
          <w:rFonts w:hint="eastAsia"/>
        </w:rPr>
        <w:tab/>
      </w:r>
      <w:r w:rsidRPr="00F70C62">
        <w:t xml:space="preserve">(B) </w:t>
      </w:r>
      <w:r w:rsidR="00C26DCF" w:rsidRPr="00C26DCF">
        <w:rPr>
          <w:position w:val="-24"/>
        </w:rPr>
        <w:object w:dxaOrig="1080" w:dyaOrig="620">
          <v:shape id="_x0000_i1065" type="#_x0000_t75" style="width:53.85pt;height:31.3pt" o:ole="">
            <v:imagedata r:id="rId89" o:title=""/>
          </v:shape>
          <o:OLEObject Type="Embed" ProgID="Equation.DSMT4" ShapeID="_x0000_i1065" DrawAspect="Content" ObjectID="_1674999842" r:id="rId90"/>
        </w:object>
      </w:r>
      <w:r w:rsidR="002767E7">
        <w:rPr>
          <w:rFonts w:hint="eastAsia"/>
        </w:rPr>
        <w:t>．</w:t>
      </w:r>
    </w:p>
    <w:p w:rsidR="005C43B8" w:rsidRDefault="005C43B8" w:rsidP="005C43B8">
      <w:pPr>
        <w:ind w:firstLineChars="200" w:firstLine="480"/>
      </w:pPr>
      <w:r w:rsidRPr="00F70C62">
        <w:t xml:space="preserve">(C) </w:t>
      </w:r>
      <w:r w:rsidR="00C26DCF" w:rsidRPr="00C26DCF">
        <w:rPr>
          <w:position w:val="-6"/>
        </w:rPr>
        <w:object w:dxaOrig="1020" w:dyaOrig="279">
          <v:shape id="_x0000_i1066" type="#_x0000_t75" style="width:50.7pt;height:13.75pt" o:ole="">
            <v:imagedata r:id="rId91" o:title=""/>
          </v:shape>
          <o:OLEObject Type="Embed" ProgID="Equation.DSMT4" ShapeID="_x0000_i1066" DrawAspect="Content" ObjectID="_1674999843" r:id="rId92"/>
        </w:object>
      </w:r>
      <w:r w:rsidR="002767E7">
        <w:rPr>
          <w:rFonts w:hint="eastAsia"/>
        </w:rPr>
        <w:t>．</w:t>
      </w:r>
      <w:r w:rsidR="002767E7">
        <w:rPr>
          <w:rFonts w:hint="eastAsia"/>
        </w:rPr>
        <w:tab/>
      </w:r>
      <w:r w:rsidR="002767E7">
        <w:rPr>
          <w:rFonts w:hint="eastAsia"/>
        </w:rPr>
        <w:tab/>
      </w:r>
      <w:r w:rsidR="002767E7">
        <w:rPr>
          <w:rFonts w:hint="eastAsia"/>
        </w:rPr>
        <w:tab/>
      </w:r>
      <w:r w:rsidR="002767E7">
        <w:rPr>
          <w:rFonts w:hint="eastAsia"/>
        </w:rPr>
        <w:tab/>
      </w:r>
      <w:r w:rsidRPr="00F70C62">
        <w:t xml:space="preserve">(D) </w:t>
      </w:r>
      <w:r w:rsidR="00C26DCF" w:rsidRPr="00C26DCF">
        <w:rPr>
          <w:position w:val="-6"/>
        </w:rPr>
        <w:object w:dxaOrig="880" w:dyaOrig="279">
          <v:shape id="_x0000_i1067" type="#_x0000_t75" style="width:43.85pt;height:13.75pt" o:ole="">
            <v:imagedata r:id="rId93" o:title=""/>
          </v:shape>
          <o:OLEObject Type="Embed" ProgID="Equation.DSMT4" ShapeID="_x0000_i1067" DrawAspect="Content" ObjectID="_1674999844" r:id="rId94"/>
        </w:object>
      </w:r>
      <w:r w:rsidR="002767E7">
        <w:rPr>
          <w:rFonts w:hint="eastAsia"/>
        </w:rPr>
        <w:t>．</w:t>
      </w:r>
    </w:p>
    <w:p w:rsidR="000F5A7C" w:rsidRDefault="000F5A7C" w:rsidP="005C43B8">
      <w:pPr>
        <w:rPr>
          <w:rFonts w:hAnsi="宋体"/>
          <w:bCs/>
        </w:rPr>
      </w:pPr>
    </w:p>
    <w:p w:rsidR="000F5A7C" w:rsidRDefault="000F5A7C" w:rsidP="005C43B8">
      <w:pPr>
        <w:rPr>
          <w:rFonts w:hAnsi="宋体"/>
          <w:bCs/>
        </w:rPr>
      </w:pPr>
    </w:p>
    <w:p w:rsidR="005C43B8" w:rsidRPr="00707BD6" w:rsidRDefault="005C43B8" w:rsidP="000F5A7C">
      <w:pPr>
        <w:ind w:left="480" w:hangingChars="200" w:hanging="480"/>
      </w:pPr>
      <w:r w:rsidRPr="00707BD6">
        <w:rPr>
          <w:rFonts w:hAnsi="宋体"/>
          <w:bCs/>
        </w:rPr>
        <w:t>(</w:t>
      </w:r>
      <w:r w:rsidRPr="00707BD6">
        <w:rPr>
          <w:bCs/>
        </w:rPr>
        <w:t>10</w:t>
      </w:r>
      <w:r w:rsidRPr="00707BD6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707BD6">
        <w:rPr>
          <w:rFonts w:hAnsi="宋体"/>
        </w:rPr>
        <w:t>设区域</w:t>
      </w:r>
      <w:r w:rsidR="00C26DCF" w:rsidRPr="00C26DCF">
        <w:rPr>
          <w:position w:val="-16"/>
        </w:rPr>
        <w:object w:dxaOrig="3400" w:dyaOrig="440">
          <v:shape id="_x0000_i1068" type="#_x0000_t75" style="width:170.3pt;height:21.9pt" o:ole="">
            <v:imagedata r:id="rId95" o:title=""/>
          </v:shape>
          <o:OLEObject Type="Embed" ProgID="Equation.DSMT4" ShapeID="_x0000_i1068" DrawAspect="Content" ObjectID="_1674999845" r:id="rId96"/>
        </w:object>
      </w:r>
      <w:r w:rsidRPr="00707BD6">
        <w:rPr>
          <w:rFonts w:hAnsi="宋体"/>
        </w:rPr>
        <w:t>，</w:t>
      </w:r>
      <w:r w:rsidR="00C26DCF" w:rsidRPr="00C26DCF">
        <w:rPr>
          <w:position w:val="-10"/>
        </w:rPr>
        <w:object w:dxaOrig="540" w:dyaOrig="320">
          <v:shape id="_x0000_i1069" type="#_x0000_t75" style="width:26.9pt;height:16.3pt" o:ole="">
            <v:imagedata r:id="rId97" o:title=""/>
          </v:shape>
          <o:OLEObject Type="Embed" ProgID="Equation.DSMT4" ShapeID="_x0000_i1069" DrawAspect="Content" ObjectID="_1674999846" r:id="rId98"/>
        </w:object>
      </w:r>
      <w:r w:rsidRPr="00707BD6">
        <w:rPr>
          <w:rFonts w:hAnsi="宋体"/>
        </w:rPr>
        <w:t>为</w:t>
      </w:r>
      <w:r w:rsidR="00C26DCF" w:rsidRPr="00025957">
        <w:rPr>
          <w:position w:val="-4"/>
        </w:rPr>
        <w:object w:dxaOrig="240" w:dyaOrig="260">
          <v:shape id="_x0000_i1070" type="#_x0000_t75" style="width:11.9pt;height:13.15pt" o:ole="">
            <v:imagedata r:id="rId99" o:title=""/>
          </v:shape>
          <o:OLEObject Type="Embed" ProgID="Equation.DSMT4" ShapeID="_x0000_i1070" DrawAspect="Content" ObjectID="_1674999847" r:id="rId100"/>
        </w:object>
      </w:r>
      <w:r w:rsidRPr="00707BD6">
        <w:rPr>
          <w:rFonts w:hAnsi="宋体"/>
        </w:rPr>
        <w:t>上的正值连续函数，</w:t>
      </w:r>
      <w:r w:rsidR="00C26DCF" w:rsidRPr="00C26DCF">
        <w:rPr>
          <w:position w:val="-8"/>
        </w:rPr>
        <w:object w:dxaOrig="400" w:dyaOrig="300">
          <v:shape id="_x0000_i1071" type="#_x0000_t75" style="width:20.05pt;height:15.05pt" o:ole="">
            <v:imagedata r:id="rId101" o:title=""/>
          </v:shape>
          <o:OLEObject Type="Embed" ProgID="Equation.DSMT4" ShapeID="_x0000_i1071" DrawAspect="Content" ObjectID="_1674999848" r:id="rId102"/>
        </w:object>
      </w:r>
      <w:r w:rsidRPr="00707BD6">
        <w:rPr>
          <w:rFonts w:hAnsi="宋体"/>
        </w:rPr>
        <w:t>为常数，则</w:t>
      </w:r>
      <w:r w:rsidR="00C26DCF" w:rsidRPr="00C26DCF">
        <w:rPr>
          <w:position w:val="-32"/>
        </w:rPr>
        <w:object w:dxaOrig="2560" w:dyaOrig="760">
          <v:shape id="_x0000_i1072" type="#_x0000_t75" style="width:127.7pt;height:38.2pt" o:ole="">
            <v:imagedata r:id="rId103" o:title=""/>
          </v:shape>
          <o:OLEObject Type="Embed" ProgID="Equation.DSMT4" ShapeID="_x0000_i1072" DrawAspect="Content" ObjectID="_1674999849" r:id="rId104"/>
        </w:object>
      </w:r>
      <w:r w:rsidRPr="00707BD6">
        <w:t xml:space="preserve">( </w:t>
      </w:r>
      <w:r w:rsidR="000F5A7C">
        <w:rPr>
          <w:rFonts w:hint="eastAsia"/>
        </w:rPr>
        <w:t xml:space="preserve"> </w:t>
      </w:r>
      <w:r w:rsidRPr="00707BD6">
        <w:t xml:space="preserve">  )</w:t>
      </w:r>
    </w:p>
    <w:p w:rsidR="005C43B8" w:rsidRDefault="005C43B8" w:rsidP="005C43B8">
      <w:pPr>
        <w:ind w:firstLineChars="200" w:firstLine="480"/>
      </w:pPr>
      <w:r w:rsidRPr="00707BD6">
        <w:t xml:space="preserve">(A) </w:t>
      </w:r>
      <w:r w:rsidR="00C26DCF" w:rsidRPr="00C26DCF">
        <w:rPr>
          <w:position w:val="-6"/>
        </w:rPr>
        <w:object w:dxaOrig="460" w:dyaOrig="279">
          <v:shape id="_x0000_i1073" type="#_x0000_t75" style="width:23.15pt;height:13.75pt" o:ole="">
            <v:imagedata r:id="rId105" o:title=""/>
          </v:shape>
          <o:OLEObject Type="Embed" ProgID="Equation.DSMT4" ShapeID="_x0000_i1073" DrawAspect="Content" ObjectID="_1674999850" r:id="rId106"/>
        </w:object>
      </w:r>
      <w:r w:rsidR="000F5A7C">
        <w:rPr>
          <w:rFonts w:hint="eastAsia"/>
        </w:rPr>
        <w:t>．</w:t>
      </w:r>
      <w:r w:rsidRPr="00707BD6">
        <w:t xml:space="preserve">     (B) </w:t>
      </w:r>
      <w:r w:rsidR="00C26DCF" w:rsidRPr="00C26DCF">
        <w:rPr>
          <w:position w:val="-24"/>
        </w:rPr>
        <w:object w:dxaOrig="540" w:dyaOrig="620">
          <v:shape id="_x0000_i1074" type="#_x0000_t75" style="width:26.9pt;height:31.3pt" o:ole="">
            <v:imagedata r:id="rId107" o:title=""/>
          </v:shape>
          <o:OLEObject Type="Embed" ProgID="Equation.DSMT4" ShapeID="_x0000_i1074" DrawAspect="Content" ObjectID="_1674999851" r:id="rId108"/>
        </w:object>
      </w:r>
      <w:r w:rsidR="000F5A7C">
        <w:rPr>
          <w:rFonts w:hint="eastAsia"/>
        </w:rPr>
        <w:t>．</w:t>
      </w:r>
      <w:r w:rsidRPr="00707BD6">
        <w:t xml:space="preserve">     (C) </w:t>
      </w:r>
      <w:r w:rsidR="00C26DCF" w:rsidRPr="00C26DCF">
        <w:rPr>
          <w:position w:val="-10"/>
        </w:rPr>
        <w:object w:dxaOrig="859" w:dyaOrig="320">
          <v:shape id="_x0000_i1075" type="#_x0000_t75" style="width:43.2pt;height:16.3pt" o:ole="">
            <v:imagedata r:id="rId109" o:title=""/>
          </v:shape>
          <o:OLEObject Type="Embed" ProgID="Equation.DSMT4" ShapeID="_x0000_i1075" DrawAspect="Content" ObjectID="_1674999852" r:id="rId110"/>
        </w:object>
      </w:r>
      <w:r w:rsidR="000F5A7C">
        <w:rPr>
          <w:rFonts w:hint="eastAsia"/>
        </w:rPr>
        <w:t>．</w:t>
      </w:r>
      <w:r w:rsidR="000F5A7C">
        <w:t xml:space="preserve">     </w:t>
      </w:r>
      <w:r w:rsidRPr="00707BD6">
        <w:t xml:space="preserve">(D) </w:t>
      </w:r>
      <w:r w:rsidR="00C26DCF" w:rsidRPr="00C26DCF">
        <w:rPr>
          <w:position w:val="-24"/>
        </w:rPr>
        <w:object w:dxaOrig="740" w:dyaOrig="620">
          <v:shape id="_x0000_i1076" type="#_x0000_t75" style="width:36.95pt;height:31.3pt" o:ole="">
            <v:imagedata r:id="rId111" o:title=""/>
          </v:shape>
          <o:OLEObject Type="Embed" ProgID="Equation.DSMT4" ShapeID="_x0000_i1076" DrawAspect="Content" ObjectID="_1674999853" r:id="rId112"/>
        </w:object>
      </w:r>
      <w:r w:rsidR="000F5A7C">
        <w:rPr>
          <w:rFonts w:hint="eastAsia"/>
        </w:rPr>
        <w:t>．</w:t>
      </w:r>
    </w:p>
    <w:p w:rsidR="000F5A7C" w:rsidRDefault="000F5A7C" w:rsidP="00F234DF">
      <w:pPr>
        <w:ind w:left="480" w:hangingChars="200" w:hanging="480"/>
        <w:rPr>
          <w:rFonts w:hAnsi="宋体"/>
          <w:bCs/>
        </w:rPr>
      </w:pPr>
    </w:p>
    <w:p w:rsidR="000F5A7C" w:rsidRDefault="000F5A7C" w:rsidP="00F234DF">
      <w:pPr>
        <w:ind w:left="480" w:hangingChars="200" w:hanging="480"/>
        <w:rPr>
          <w:rFonts w:hAnsi="宋体"/>
          <w:bCs/>
        </w:rPr>
      </w:pPr>
    </w:p>
    <w:p w:rsidR="00F234DF" w:rsidRPr="00F267C9" w:rsidRDefault="005C43B8" w:rsidP="00F234DF">
      <w:pPr>
        <w:ind w:left="480" w:hangingChars="200" w:hanging="480"/>
        <w:rPr>
          <w:rFonts w:hAnsi="宋体"/>
        </w:rPr>
      </w:pPr>
      <w:r w:rsidRPr="00707BD6">
        <w:rPr>
          <w:rFonts w:hAnsi="宋体"/>
          <w:bCs/>
        </w:rPr>
        <w:t>(</w:t>
      </w:r>
      <w:r w:rsidRPr="00707BD6">
        <w:rPr>
          <w:bCs/>
        </w:rPr>
        <w:t>11</w:t>
      </w:r>
      <w:r w:rsidRPr="00707BD6">
        <w:rPr>
          <w:rFonts w:hAnsi="宋体"/>
          <w:bCs/>
        </w:rPr>
        <w:t>)</w:t>
      </w:r>
      <w:r w:rsidR="00F234DF" w:rsidRPr="00F234DF">
        <w:rPr>
          <w:rStyle w:val="ae"/>
          <w:rFonts w:hint="eastAsia"/>
        </w:rPr>
        <w:t>【同试卷一第二</w:t>
      </w:r>
      <w:r w:rsidR="00F234DF" w:rsidRPr="00F234DF">
        <w:rPr>
          <w:rStyle w:val="ae"/>
        </w:rPr>
        <w:t>(9)</w:t>
      </w:r>
      <w:r w:rsidR="00F234DF" w:rsidRPr="00F234DF">
        <w:rPr>
          <w:rStyle w:val="ae"/>
          <w:rFonts w:hint="eastAsia"/>
        </w:rPr>
        <w:t>题】</w:t>
      </w:r>
      <w:r w:rsidR="00F234DF" w:rsidRPr="00886E53">
        <w:rPr>
          <w:rFonts w:hAnsi="宋体"/>
        </w:rPr>
        <w:t>设函数</w:t>
      </w:r>
      <w:r w:rsidR="00C26DCF" w:rsidRPr="00C26DCF">
        <w:rPr>
          <w:position w:val="-20"/>
        </w:rPr>
        <w:object w:dxaOrig="4040" w:dyaOrig="540">
          <v:shape id="_x0000_i1077" type="#_x0000_t75" style="width:202.25pt;height:26.9pt" o:ole="">
            <v:imagedata r:id="rId113" o:title=""/>
          </v:shape>
          <o:OLEObject Type="Embed" ProgID="Equation.DSMT4" ShapeID="_x0000_i1077" DrawAspect="Content" ObjectID="_1674999854" r:id="rId114"/>
        </w:object>
      </w:r>
      <w:r w:rsidR="00F234DF">
        <w:rPr>
          <w:rFonts w:hint="eastAsia"/>
        </w:rPr>
        <w:t>，</w:t>
      </w:r>
      <w:r w:rsidR="00F234DF" w:rsidRPr="00886E53">
        <w:rPr>
          <w:rFonts w:hAnsi="宋体"/>
        </w:rPr>
        <w:t>其中函数</w:t>
      </w:r>
      <w:r w:rsidR="00C26DCF" w:rsidRPr="00C26DCF">
        <w:rPr>
          <w:position w:val="-10"/>
        </w:rPr>
        <w:object w:dxaOrig="200" w:dyaOrig="320">
          <v:shape id="_x0000_i1078" type="#_x0000_t75" style="width:10pt;height:16.3pt" o:ole="">
            <v:imagedata r:id="rId115" o:title=""/>
          </v:shape>
          <o:OLEObject Type="Embed" ProgID="Equation.DSMT4" ShapeID="_x0000_i1078" DrawAspect="Content" ObjectID="_1674999855" r:id="rId116"/>
        </w:object>
      </w:r>
      <w:r w:rsidR="00F234DF" w:rsidRPr="00886E53">
        <w:rPr>
          <w:rFonts w:hAnsi="宋体"/>
        </w:rPr>
        <w:t>具有二阶导数，</w:t>
      </w:r>
      <w:r w:rsidR="00C26DCF" w:rsidRPr="00C26DCF">
        <w:rPr>
          <w:position w:val="-10"/>
        </w:rPr>
        <w:object w:dxaOrig="240" w:dyaOrig="260">
          <v:shape id="_x0000_i1079" type="#_x0000_t75" style="width:11.9pt;height:13.15pt" o:ole="">
            <v:imagedata r:id="rId117" o:title=""/>
          </v:shape>
          <o:OLEObject Type="Embed" ProgID="Equation.DSMT4" ShapeID="_x0000_i1079" DrawAspect="Content" ObjectID="_1674999856" r:id="rId118"/>
        </w:object>
      </w:r>
      <w:r w:rsidR="00F234DF" w:rsidRPr="00886E53">
        <w:rPr>
          <w:rFonts w:hAnsi="宋体"/>
        </w:rPr>
        <w:t>具有一阶导数，则必有</w:t>
      </w:r>
      <w:r w:rsidR="00F234DF">
        <w:rPr>
          <w:rFonts w:hAnsi="宋体"/>
        </w:rPr>
        <w:t>(</w:t>
      </w:r>
      <w:r w:rsidR="00F234DF" w:rsidRPr="00886E53">
        <w:t xml:space="preserve"> </w:t>
      </w:r>
      <w:r w:rsidR="00F234DF">
        <w:rPr>
          <w:rFonts w:hint="eastAsia"/>
        </w:rPr>
        <w:t xml:space="preserve">  </w:t>
      </w:r>
      <w:r w:rsidR="00F234DF" w:rsidRPr="00886E53">
        <w:t xml:space="preserve"> </w:t>
      </w:r>
      <w:r w:rsidR="00F234DF">
        <w:rPr>
          <w:rFonts w:hAnsi="宋体"/>
        </w:rPr>
        <w:t>)</w:t>
      </w:r>
    </w:p>
    <w:p w:rsidR="00F234DF" w:rsidRPr="00886E53" w:rsidRDefault="00F234DF" w:rsidP="00F234DF">
      <w:pPr>
        <w:ind w:firstLineChars="200" w:firstLine="480"/>
      </w:pPr>
      <w:r w:rsidRPr="00886E53">
        <w:t xml:space="preserve">(A) </w:t>
      </w:r>
      <w:r w:rsidR="00C26DCF" w:rsidRPr="00C26DCF">
        <w:rPr>
          <w:position w:val="-28"/>
        </w:rPr>
        <w:object w:dxaOrig="1200" w:dyaOrig="700">
          <v:shape id="_x0000_i1080" type="#_x0000_t75" style="width:60.1pt;height:35.05pt" o:ole="">
            <v:imagedata r:id="rId119" o:title=""/>
          </v:shape>
          <o:OLEObject Type="Embed" ProgID="Equation.DSMT4" ShapeID="_x0000_i1080" DrawAspect="Content" ObjectID="_1674999857" r:id="rId120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>
        <w:rPr>
          <w:rFonts w:hAnsi="宋体"/>
        </w:rPr>
        <w:t>(</w:t>
      </w:r>
      <w:r w:rsidRPr="00886E53">
        <w:t>B</w:t>
      </w:r>
      <w:r>
        <w:rPr>
          <w:rFonts w:hAnsi="宋体"/>
        </w:rPr>
        <w:t>)</w:t>
      </w:r>
      <w:r w:rsidRPr="00886E53">
        <w:t xml:space="preserve"> </w:t>
      </w:r>
      <w:r w:rsidR="00C26DCF" w:rsidRPr="00C26DCF">
        <w:rPr>
          <w:position w:val="-28"/>
        </w:rPr>
        <w:object w:dxaOrig="1040" w:dyaOrig="700">
          <v:shape id="_x0000_i1081" type="#_x0000_t75" style="width:51.95pt;height:35.05pt" o:ole="">
            <v:imagedata r:id="rId121" o:title=""/>
          </v:shape>
          <o:OLEObject Type="Embed" ProgID="Equation.DSMT4" ShapeID="_x0000_i1081" DrawAspect="Content" ObjectID="_1674999858" r:id="rId122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 w:rsidRPr="00886E53">
        <w:t xml:space="preserve">(C) </w:t>
      </w:r>
      <w:r w:rsidR="00C26DCF" w:rsidRPr="00C26DCF">
        <w:rPr>
          <w:position w:val="-28"/>
        </w:rPr>
        <w:object w:dxaOrig="1180" w:dyaOrig="700">
          <v:shape id="_x0000_i1082" type="#_x0000_t75" style="width:58.85pt;height:35.05pt" o:ole="">
            <v:imagedata r:id="rId123" o:title=""/>
          </v:shape>
          <o:OLEObject Type="Embed" ProgID="Equation.DSMT4" ShapeID="_x0000_i1082" DrawAspect="Content" ObjectID="_1674999859" r:id="rId124"/>
        </w:object>
      </w:r>
      <w:r>
        <w:rPr>
          <w:rFonts w:hint="eastAsia"/>
        </w:rPr>
        <w:t>．</w:t>
      </w:r>
      <w:r>
        <w:rPr>
          <w:rFonts w:hint="eastAsia"/>
        </w:rPr>
        <w:t xml:space="preserve">  </w:t>
      </w:r>
      <w:r w:rsidRPr="00886E53">
        <w:t xml:space="preserve">(D) </w:t>
      </w:r>
      <w:r w:rsidR="00C26DCF" w:rsidRPr="00C26DCF">
        <w:rPr>
          <w:position w:val="-28"/>
        </w:rPr>
        <w:object w:dxaOrig="1180" w:dyaOrig="700">
          <v:shape id="_x0000_i1083" type="#_x0000_t75" style="width:58.85pt;height:35.05pt" o:ole="">
            <v:imagedata r:id="rId125" o:title=""/>
          </v:shape>
          <o:OLEObject Type="Embed" ProgID="Equation.DSMT4" ShapeID="_x0000_i1083" DrawAspect="Content" ObjectID="_1674999860" r:id="rId126"/>
        </w:object>
      </w:r>
      <w:r>
        <w:rPr>
          <w:rFonts w:hint="eastAsia"/>
        </w:rPr>
        <w:t>．</w:t>
      </w:r>
    </w:p>
    <w:p w:rsidR="00F234DF" w:rsidRPr="00E961D9" w:rsidRDefault="00F234DF" w:rsidP="00E961D9"/>
    <w:p w:rsidR="0078290E" w:rsidRPr="00E961D9" w:rsidRDefault="0078290E" w:rsidP="00E961D9"/>
    <w:p w:rsidR="005C43B8" w:rsidRPr="00707BD6" w:rsidRDefault="005C43B8" w:rsidP="005C43B8">
      <w:r w:rsidRPr="00707BD6">
        <w:rPr>
          <w:rFonts w:hAnsi="宋体"/>
          <w:bCs/>
        </w:rPr>
        <w:t>(</w:t>
      </w:r>
      <w:r w:rsidRPr="00707BD6">
        <w:rPr>
          <w:bCs/>
        </w:rPr>
        <w:t>12</w:t>
      </w:r>
      <w:r w:rsidRPr="00707BD6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707BD6">
        <w:rPr>
          <w:rFonts w:hAnsi="宋体"/>
        </w:rPr>
        <w:t>设函数</w:t>
      </w:r>
      <w:r w:rsidR="00C26DCF" w:rsidRPr="00C26DCF">
        <w:rPr>
          <w:position w:val="-40"/>
        </w:rPr>
        <w:object w:dxaOrig="1579" w:dyaOrig="780">
          <v:shape id="_x0000_i1084" type="#_x0000_t75" style="width:78.9pt;height:38.8pt" o:ole="">
            <v:imagedata r:id="rId127" o:title=""/>
          </v:shape>
          <o:OLEObject Type="Embed" ProgID="Equation.DSMT4" ShapeID="_x0000_i1084" DrawAspect="Content" ObjectID="_1674999861" r:id="rId128"/>
        </w:object>
      </w:r>
      <w:r w:rsidRPr="00707BD6">
        <w:rPr>
          <w:rFonts w:hAnsi="宋体"/>
        </w:rPr>
        <w:t>则</w:t>
      </w:r>
      <w:r w:rsidRPr="00707BD6">
        <w:t>(</w:t>
      </w:r>
      <w:r w:rsidR="000F5A7C">
        <w:rPr>
          <w:rFonts w:hint="eastAsia"/>
        </w:rPr>
        <w:t xml:space="preserve"> </w:t>
      </w:r>
      <w:r w:rsidRPr="00707BD6">
        <w:t xml:space="preserve">   )</w:t>
      </w:r>
    </w:p>
    <w:p w:rsidR="005C43B8" w:rsidRPr="00707BD6" w:rsidRDefault="005C43B8" w:rsidP="005C43B8">
      <w:pPr>
        <w:ind w:firstLineChars="200" w:firstLine="480"/>
      </w:pPr>
      <w:r w:rsidRPr="00707BD6">
        <w:rPr>
          <w:rFonts w:hAnsi="宋体"/>
        </w:rPr>
        <w:t>(</w:t>
      </w:r>
      <w:r w:rsidRPr="00707BD6">
        <w:t>A</w:t>
      </w:r>
      <w:r w:rsidRPr="00707BD6">
        <w:rPr>
          <w:rFonts w:hAnsi="宋体"/>
        </w:rPr>
        <w:t>)</w:t>
      </w:r>
      <w:r w:rsidRPr="00707BD6">
        <w:t xml:space="preserve"> </w:t>
      </w:r>
      <w:r w:rsidR="00C26DCF" w:rsidRPr="00C26DCF">
        <w:rPr>
          <w:position w:val="-6"/>
        </w:rPr>
        <w:object w:dxaOrig="540" w:dyaOrig="279">
          <v:shape id="_x0000_i1085" type="#_x0000_t75" style="width:26.9pt;height:13.75pt" o:ole="">
            <v:imagedata r:id="rId129" o:title=""/>
          </v:shape>
          <o:OLEObject Type="Embed" ProgID="Equation.DSMT4" ShapeID="_x0000_i1085" DrawAspect="Content" ObjectID="_1674999862" r:id="rId130"/>
        </w:object>
      </w:r>
      <w:r w:rsidR="000F5A7C">
        <w:rPr>
          <w:rFonts w:hAnsi="宋体" w:hint="eastAsia"/>
        </w:rPr>
        <w:t xml:space="preserve">, </w:t>
      </w:r>
      <w:r w:rsidR="00C26DCF" w:rsidRPr="00025957">
        <w:rPr>
          <w:position w:val="-4"/>
        </w:rPr>
        <w:object w:dxaOrig="540" w:dyaOrig="260">
          <v:shape id="_x0000_i1086" type="#_x0000_t75" style="width:26.9pt;height:13.15pt" o:ole="">
            <v:imagedata r:id="rId131" o:title=""/>
          </v:shape>
          <o:OLEObject Type="Embed" ProgID="Equation.DSMT4" ShapeID="_x0000_i1086" DrawAspect="Content" ObjectID="_1674999863" r:id="rId132"/>
        </w:object>
      </w:r>
      <w:r w:rsidRPr="00707BD6">
        <w:rPr>
          <w:rFonts w:hAnsi="宋体"/>
        </w:rPr>
        <w:t>都是</w:t>
      </w:r>
      <w:r w:rsidR="00C26DCF" w:rsidRPr="00C26DCF">
        <w:rPr>
          <w:position w:val="-10"/>
        </w:rPr>
        <w:object w:dxaOrig="540" w:dyaOrig="320">
          <v:shape id="_x0000_i1087" type="#_x0000_t75" style="width:26.9pt;height:16.3pt" o:ole="">
            <v:imagedata r:id="rId133" o:title=""/>
          </v:shape>
          <o:OLEObject Type="Embed" ProgID="Equation.DSMT4" ShapeID="_x0000_i1087" DrawAspect="Content" ObjectID="_1674999864" r:id="rId134"/>
        </w:object>
      </w:r>
      <w:r w:rsidRPr="00707BD6">
        <w:rPr>
          <w:rFonts w:hAnsi="宋体"/>
        </w:rPr>
        <w:t>的第一类间断点</w:t>
      </w:r>
      <w:r w:rsidR="000F5A7C">
        <w:rPr>
          <w:rFonts w:hint="eastAsia"/>
        </w:rPr>
        <w:t>．</w:t>
      </w:r>
    </w:p>
    <w:p w:rsidR="005C43B8" w:rsidRPr="00707BD6" w:rsidRDefault="005C43B8" w:rsidP="005C43B8">
      <w:pPr>
        <w:ind w:firstLineChars="200" w:firstLine="480"/>
      </w:pPr>
      <w:r w:rsidRPr="00707BD6">
        <w:rPr>
          <w:rFonts w:hAnsi="宋体"/>
        </w:rPr>
        <w:t>(</w:t>
      </w:r>
      <w:r w:rsidRPr="00707BD6">
        <w:t>B</w:t>
      </w:r>
      <w:r w:rsidRPr="00707BD6">
        <w:rPr>
          <w:rFonts w:hAnsi="宋体"/>
        </w:rPr>
        <w:t>)</w:t>
      </w:r>
      <w:r w:rsidRPr="00707BD6">
        <w:t xml:space="preserve"> </w:t>
      </w:r>
      <w:r w:rsidR="00C26DCF" w:rsidRPr="00C26DCF">
        <w:rPr>
          <w:position w:val="-6"/>
        </w:rPr>
        <w:object w:dxaOrig="540" w:dyaOrig="279">
          <v:shape id="_x0000_i1088" type="#_x0000_t75" style="width:26.9pt;height:13.75pt" o:ole="">
            <v:imagedata r:id="rId135" o:title=""/>
          </v:shape>
          <o:OLEObject Type="Embed" ProgID="Equation.DSMT4" ShapeID="_x0000_i1088" DrawAspect="Content" ObjectID="_1674999865" r:id="rId136"/>
        </w:object>
      </w:r>
      <w:r w:rsidR="000F5A7C">
        <w:rPr>
          <w:rFonts w:hAnsi="宋体" w:hint="eastAsia"/>
        </w:rPr>
        <w:t xml:space="preserve">, </w:t>
      </w:r>
      <w:r w:rsidR="00C26DCF" w:rsidRPr="00025957">
        <w:rPr>
          <w:position w:val="-4"/>
        </w:rPr>
        <w:object w:dxaOrig="540" w:dyaOrig="260">
          <v:shape id="_x0000_i1089" type="#_x0000_t75" style="width:26.9pt;height:13.15pt" o:ole="">
            <v:imagedata r:id="rId137" o:title=""/>
          </v:shape>
          <o:OLEObject Type="Embed" ProgID="Equation.DSMT4" ShapeID="_x0000_i1089" DrawAspect="Content" ObjectID="_1674999866" r:id="rId138"/>
        </w:object>
      </w:r>
      <w:r w:rsidRPr="00707BD6">
        <w:rPr>
          <w:rFonts w:hAnsi="宋体"/>
        </w:rPr>
        <w:t>都是</w:t>
      </w:r>
      <w:r w:rsidR="00C26DCF" w:rsidRPr="00C26DCF">
        <w:rPr>
          <w:position w:val="-10"/>
        </w:rPr>
        <w:object w:dxaOrig="540" w:dyaOrig="320">
          <v:shape id="_x0000_i1090" type="#_x0000_t75" style="width:26.9pt;height:16.3pt" o:ole="">
            <v:imagedata r:id="rId139" o:title=""/>
          </v:shape>
          <o:OLEObject Type="Embed" ProgID="Equation.DSMT4" ShapeID="_x0000_i1090" DrawAspect="Content" ObjectID="_1674999867" r:id="rId140"/>
        </w:object>
      </w:r>
      <w:r w:rsidRPr="00707BD6">
        <w:rPr>
          <w:rFonts w:hAnsi="宋体"/>
        </w:rPr>
        <w:t>的第二类间断点</w:t>
      </w:r>
      <w:r w:rsidR="000F5A7C">
        <w:rPr>
          <w:rFonts w:hint="eastAsia"/>
        </w:rPr>
        <w:t>．</w:t>
      </w:r>
    </w:p>
    <w:p w:rsidR="005C43B8" w:rsidRPr="00707BD6" w:rsidRDefault="005C43B8" w:rsidP="005C43B8">
      <w:pPr>
        <w:ind w:firstLineChars="200" w:firstLine="480"/>
      </w:pPr>
      <w:r w:rsidRPr="00707BD6">
        <w:rPr>
          <w:rFonts w:hAnsi="宋体"/>
        </w:rPr>
        <w:t>(</w:t>
      </w:r>
      <w:r w:rsidRPr="00707BD6">
        <w:t>C</w:t>
      </w:r>
      <w:r w:rsidRPr="00707BD6">
        <w:rPr>
          <w:rFonts w:hAnsi="宋体"/>
        </w:rPr>
        <w:t>)</w:t>
      </w:r>
      <w:r w:rsidRPr="00707BD6">
        <w:t xml:space="preserve"> </w:t>
      </w:r>
      <w:r w:rsidR="00C26DCF" w:rsidRPr="00C26DCF">
        <w:rPr>
          <w:position w:val="-6"/>
        </w:rPr>
        <w:object w:dxaOrig="540" w:dyaOrig="279">
          <v:shape id="_x0000_i1091" type="#_x0000_t75" style="width:26.9pt;height:13.75pt" o:ole="">
            <v:imagedata r:id="rId141" o:title=""/>
          </v:shape>
          <o:OLEObject Type="Embed" ProgID="Equation.DSMT4" ShapeID="_x0000_i1091" DrawAspect="Content" ObjectID="_1674999868" r:id="rId142"/>
        </w:object>
      </w:r>
      <w:r w:rsidRPr="00707BD6">
        <w:rPr>
          <w:rFonts w:hAnsi="宋体"/>
        </w:rPr>
        <w:t>是</w:t>
      </w:r>
      <w:r w:rsidR="00C26DCF" w:rsidRPr="00C26DCF">
        <w:rPr>
          <w:position w:val="-10"/>
        </w:rPr>
        <w:object w:dxaOrig="540" w:dyaOrig="320">
          <v:shape id="_x0000_i1092" type="#_x0000_t75" style="width:26.9pt;height:16.3pt" o:ole="">
            <v:imagedata r:id="rId143" o:title=""/>
          </v:shape>
          <o:OLEObject Type="Embed" ProgID="Equation.DSMT4" ShapeID="_x0000_i1092" DrawAspect="Content" ObjectID="_1674999869" r:id="rId144"/>
        </w:object>
      </w:r>
      <w:r w:rsidRPr="00707BD6">
        <w:rPr>
          <w:rFonts w:hAnsi="宋体"/>
        </w:rPr>
        <w:t>的第一类间断点，</w:t>
      </w:r>
      <w:r w:rsidR="00C26DCF" w:rsidRPr="00025957">
        <w:rPr>
          <w:position w:val="-4"/>
        </w:rPr>
        <w:object w:dxaOrig="540" w:dyaOrig="260">
          <v:shape id="_x0000_i1093" type="#_x0000_t75" style="width:26.9pt;height:13.15pt" o:ole="">
            <v:imagedata r:id="rId145" o:title=""/>
          </v:shape>
          <o:OLEObject Type="Embed" ProgID="Equation.DSMT4" ShapeID="_x0000_i1093" DrawAspect="Content" ObjectID="_1674999870" r:id="rId146"/>
        </w:object>
      </w:r>
      <w:r w:rsidRPr="00707BD6">
        <w:rPr>
          <w:rFonts w:hAnsi="宋体"/>
        </w:rPr>
        <w:t>是</w:t>
      </w:r>
      <w:r w:rsidR="00C26DCF" w:rsidRPr="00C26DCF">
        <w:rPr>
          <w:position w:val="-10"/>
        </w:rPr>
        <w:object w:dxaOrig="540" w:dyaOrig="320">
          <v:shape id="_x0000_i1094" type="#_x0000_t75" style="width:26.9pt;height:16.3pt" o:ole="">
            <v:imagedata r:id="rId147" o:title=""/>
          </v:shape>
          <o:OLEObject Type="Embed" ProgID="Equation.DSMT4" ShapeID="_x0000_i1094" DrawAspect="Content" ObjectID="_1674999871" r:id="rId148"/>
        </w:object>
      </w:r>
      <w:r w:rsidRPr="00707BD6">
        <w:rPr>
          <w:rFonts w:hAnsi="宋体"/>
        </w:rPr>
        <w:t>的第二类间断点</w:t>
      </w:r>
      <w:r w:rsidR="000F5A7C">
        <w:rPr>
          <w:rFonts w:hint="eastAsia"/>
        </w:rPr>
        <w:t>．</w:t>
      </w:r>
    </w:p>
    <w:p w:rsidR="005C43B8" w:rsidRDefault="005C43B8" w:rsidP="005C43B8">
      <w:pPr>
        <w:ind w:firstLineChars="200" w:firstLine="480"/>
      </w:pPr>
      <w:r w:rsidRPr="00707BD6">
        <w:rPr>
          <w:rFonts w:hAnsi="宋体"/>
        </w:rPr>
        <w:t>(</w:t>
      </w:r>
      <w:r w:rsidRPr="00707BD6">
        <w:t>D</w:t>
      </w:r>
      <w:r w:rsidRPr="00707BD6">
        <w:rPr>
          <w:rFonts w:hAnsi="宋体"/>
        </w:rPr>
        <w:t>)</w:t>
      </w:r>
      <w:r w:rsidRPr="00707BD6">
        <w:t xml:space="preserve"> </w:t>
      </w:r>
      <w:r w:rsidR="00C26DCF" w:rsidRPr="00C26DCF">
        <w:rPr>
          <w:position w:val="-6"/>
        </w:rPr>
        <w:object w:dxaOrig="540" w:dyaOrig="279">
          <v:shape id="_x0000_i1095" type="#_x0000_t75" style="width:26.9pt;height:13.75pt" o:ole="">
            <v:imagedata r:id="rId149" o:title=""/>
          </v:shape>
          <o:OLEObject Type="Embed" ProgID="Equation.DSMT4" ShapeID="_x0000_i1095" DrawAspect="Content" ObjectID="_1674999872" r:id="rId150"/>
        </w:object>
      </w:r>
      <w:r w:rsidRPr="00707BD6">
        <w:rPr>
          <w:rFonts w:hAnsi="宋体"/>
        </w:rPr>
        <w:t>是</w:t>
      </w:r>
      <w:r w:rsidR="00C26DCF" w:rsidRPr="00C26DCF">
        <w:rPr>
          <w:position w:val="-10"/>
        </w:rPr>
        <w:object w:dxaOrig="540" w:dyaOrig="320">
          <v:shape id="_x0000_i1096" type="#_x0000_t75" style="width:26.9pt;height:16.3pt" o:ole="">
            <v:imagedata r:id="rId151" o:title=""/>
          </v:shape>
          <o:OLEObject Type="Embed" ProgID="Equation.DSMT4" ShapeID="_x0000_i1096" DrawAspect="Content" ObjectID="_1674999873" r:id="rId152"/>
        </w:object>
      </w:r>
      <w:r w:rsidRPr="00707BD6">
        <w:rPr>
          <w:rFonts w:hAnsi="宋体"/>
        </w:rPr>
        <w:t>的第二类间断点，</w:t>
      </w:r>
      <w:r w:rsidR="00C26DCF" w:rsidRPr="00025957">
        <w:rPr>
          <w:position w:val="-4"/>
        </w:rPr>
        <w:object w:dxaOrig="540" w:dyaOrig="260">
          <v:shape id="_x0000_i1097" type="#_x0000_t75" style="width:26.9pt;height:13.15pt" o:ole="">
            <v:imagedata r:id="rId153" o:title=""/>
          </v:shape>
          <o:OLEObject Type="Embed" ProgID="Equation.DSMT4" ShapeID="_x0000_i1097" DrawAspect="Content" ObjectID="_1674999874" r:id="rId154"/>
        </w:object>
      </w:r>
      <w:r w:rsidRPr="00707BD6">
        <w:rPr>
          <w:rFonts w:hAnsi="宋体"/>
        </w:rPr>
        <w:t>是</w:t>
      </w:r>
      <w:r w:rsidR="00C26DCF" w:rsidRPr="00C26DCF">
        <w:rPr>
          <w:position w:val="-10"/>
        </w:rPr>
        <w:object w:dxaOrig="540" w:dyaOrig="320">
          <v:shape id="_x0000_i1098" type="#_x0000_t75" style="width:26.9pt;height:16.3pt" o:ole="">
            <v:imagedata r:id="rId155" o:title=""/>
          </v:shape>
          <o:OLEObject Type="Embed" ProgID="Equation.DSMT4" ShapeID="_x0000_i1098" DrawAspect="Content" ObjectID="_1674999875" r:id="rId156"/>
        </w:object>
      </w:r>
      <w:r w:rsidRPr="00707BD6">
        <w:rPr>
          <w:rFonts w:hAnsi="宋体"/>
        </w:rPr>
        <w:t>的第一类间断点</w:t>
      </w:r>
      <w:r w:rsidR="000F5A7C">
        <w:rPr>
          <w:rFonts w:hint="eastAsia"/>
        </w:rPr>
        <w:t>．</w:t>
      </w:r>
    </w:p>
    <w:p w:rsidR="00CD5A9A" w:rsidRDefault="00CD5A9A" w:rsidP="00CD5A9A">
      <w:pPr>
        <w:ind w:left="480" w:hangingChars="200" w:hanging="480"/>
        <w:rPr>
          <w:rFonts w:hAnsi="宋体"/>
          <w:bCs/>
        </w:rPr>
      </w:pPr>
    </w:p>
    <w:p w:rsidR="00CD5A9A" w:rsidRDefault="00CD5A9A" w:rsidP="00CD5A9A">
      <w:pPr>
        <w:ind w:left="480" w:hangingChars="200" w:hanging="480"/>
        <w:rPr>
          <w:rFonts w:hAnsi="宋体"/>
          <w:bCs/>
        </w:rPr>
      </w:pPr>
    </w:p>
    <w:p w:rsidR="00CD5A9A" w:rsidRPr="00F267C9" w:rsidRDefault="005C43B8" w:rsidP="00CD5A9A">
      <w:pPr>
        <w:ind w:left="480" w:hangingChars="200" w:hanging="480"/>
        <w:rPr>
          <w:rFonts w:hAnsi="宋体"/>
        </w:rPr>
      </w:pPr>
      <w:r w:rsidRPr="00707BD6">
        <w:rPr>
          <w:rFonts w:hAnsi="宋体"/>
          <w:bCs/>
        </w:rPr>
        <w:t>(</w:t>
      </w:r>
      <w:r w:rsidRPr="00707BD6">
        <w:rPr>
          <w:bCs/>
        </w:rPr>
        <w:t>13</w:t>
      </w:r>
      <w:r w:rsidRPr="00707BD6">
        <w:rPr>
          <w:rFonts w:hAnsi="宋体"/>
          <w:bCs/>
        </w:rPr>
        <w:t>)</w:t>
      </w:r>
      <w:r w:rsidR="00CD5A9A" w:rsidRPr="00CD5A9A">
        <w:rPr>
          <w:rStyle w:val="ae"/>
          <w:rFonts w:hint="eastAsia"/>
        </w:rPr>
        <w:t>【同试卷一第二</w:t>
      </w:r>
      <w:r w:rsidR="00CD5A9A" w:rsidRPr="00CD5A9A">
        <w:rPr>
          <w:rStyle w:val="ae"/>
        </w:rPr>
        <w:t>(11)</w:t>
      </w:r>
      <w:r w:rsidR="00CD5A9A" w:rsidRPr="00CD5A9A">
        <w:rPr>
          <w:rStyle w:val="ae"/>
          <w:rFonts w:hint="eastAsia"/>
        </w:rPr>
        <w:t>题】</w:t>
      </w:r>
      <w:r w:rsidR="00CD5A9A" w:rsidRPr="00886E53">
        <w:rPr>
          <w:rFonts w:hAnsi="宋体"/>
        </w:rPr>
        <w:t>设</w:t>
      </w:r>
      <w:r w:rsidR="00C26DCF" w:rsidRPr="00C26DCF">
        <w:rPr>
          <w:position w:val="-12"/>
        </w:rPr>
        <w:object w:dxaOrig="560" w:dyaOrig="360">
          <v:shape id="_x0000_i1099" type="#_x0000_t75" style="width:28.15pt;height:18.15pt" o:ole="">
            <v:imagedata r:id="rId157" o:title=""/>
          </v:shape>
          <o:OLEObject Type="Embed" ProgID="Equation.DSMT4" ShapeID="_x0000_i1099" DrawAspect="Content" ObjectID="_1674999876" r:id="rId158"/>
        </w:object>
      </w:r>
      <w:r w:rsidR="00CD5A9A" w:rsidRPr="00886E53">
        <w:rPr>
          <w:rFonts w:hAnsi="宋体"/>
        </w:rPr>
        <w:t>是矩阵</w:t>
      </w:r>
      <w:r w:rsidR="00C26DCF" w:rsidRPr="00025957">
        <w:rPr>
          <w:position w:val="-4"/>
        </w:rPr>
        <w:object w:dxaOrig="220" w:dyaOrig="260">
          <v:shape id="_x0000_i1100" type="#_x0000_t75" style="width:11.25pt;height:13.15pt" o:ole="">
            <v:imagedata r:id="rId159" o:title=""/>
          </v:shape>
          <o:OLEObject Type="Embed" ProgID="Equation.DSMT4" ShapeID="_x0000_i1100" DrawAspect="Content" ObjectID="_1674999877" r:id="rId160"/>
        </w:object>
      </w:r>
      <w:r w:rsidR="00CD5A9A" w:rsidRPr="00886E53">
        <w:rPr>
          <w:rFonts w:hAnsi="宋体"/>
        </w:rPr>
        <w:t>的两个不同的特征值，对应的特征向量分别为</w:t>
      </w:r>
      <w:r w:rsidR="00C26DCF" w:rsidRPr="00C26DCF">
        <w:rPr>
          <w:position w:val="-12"/>
        </w:rPr>
        <w:object w:dxaOrig="620" w:dyaOrig="360">
          <v:shape id="_x0000_i1101" type="#_x0000_t75" style="width:31.3pt;height:18.15pt" o:ole="">
            <v:imagedata r:id="rId161" o:title=""/>
          </v:shape>
          <o:OLEObject Type="Embed" ProgID="Equation.DSMT4" ShapeID="_x0000_i1101" DrawAspect="Content" ObjectID="_1674999878" r:id="rId162"/>
        </w:object>
      </w:r>
      <w:r w:rsidR="00CD5A9A" w:rsidRPr="00886E53">
        <w:rPr>
          <w:rFonts w:hAnsi="宋体"/>
        </w:rPr>
        <w:t>，则</w:t>
      </w:r>
      <w:r w:rsidR="00C26DCF" w:rsidRPr="00C26DCF">
        <w:rPr>
          <w:position w:val="-12"/>
        </w:rPr>
        <w:object w:dxaOrig="300" w:dyaOrig="360">
          <v:shape id="_x0000_i1102" type="#_x0000_t75" style="width:15.05pt;height:18.15pt" o:ole="">
            <v:imagedata r:id="rId163" o:title=""/>
          </v:shape>
          <o:OLEObject Type="Embed" ProgID="Equation.DSMT4" ShapeID="_x0000_i1102" DrawAspect="Content" ObjectID="_1674999879" r:id="rId164"/>
        </w:object>
      </w:r>
      <w:r w:rsidR="00CD5A9A" w:rsidRPr="00886E53">
        <w:rPr>
          <w:rFonts w:hAnsi="宋体"/>
        </w:rPr>
        <w:t>，</w:t>
      </w:r>
      <w:r w:rsidR="00C26DCF" w:rsidRPr="00C26DCF">
        <w:rPr>
          <w:position w:val="-12"/>
        </w:rPr>
        <w:object w:dxaOrig="1100" w:dyaOrig="360">
          <v:shape id="_x0000_i1103" type="#_x0000_t75" style="width:55.1pt;height:18.15pt" o:ole="">
            <v:imagedata r:id="rId165" o:title=""/>
          </v:shape>
          <o:OLEObject Type="Embed" ProgID="Equation.DSMT4" ShapeID="_x0000_i1103" DrawAspect="Content" ObjectID="_1674999880" r:id="rId166"/>
        </w:object>
      </w:r>
      <w:r w:rsidR="00CD5A9A" w:rsidRPr="00886E53">
        <w:rPr>
          <w:rFonts w:hAnsi="宋体"/>
        </w:rPr>
        <w:t>线性无关的充分必要条件是</w:t>
      </w:r>
      <w:r w:rsidR="00CD5A9A">
        <w:rPr>
          <w:rFonts w:hAnsi="宋体"/>
        </w:rPr>
        <w:t>(</w:t>
      </w:r>
      <w:r w:rsidR="00CD5A9A" w:rsidRPr="00886E53">
        <w:t xml:space="preserve"> </w:t>
      </w:r>
      <w:r w:rsidR="00CD5A9A">
        <w:rPr>
          <w:rFonts w:hint="eastAsia"/>
        </w:rPr>
        <w:t xml:space="preserve">  </w:t>
      </w:r>
      <w:r w:rsidR="00CD5A9A" w:rsidRPr="00886E53">
        <w:t xml:space="preserve"> </w:t>
      </w:r>
      <w:r w:rsidR="00CD5A9A">
        <w:rPr>
          <w:rFonts w:hAnsi="宋体"/>
        </w:rPr>
        <w:t>)</w:t>
      </w:r>
    </w:p>
    <w:p w:rsidR="00CD5A9A" w:rsidRPr="00886E53" w:rsidRDefault="00CD5A9A" w:rsidP="00CD5A9A">
      <w:pPr>
        <w:ind w:firstLineChars="200" w:firstLine="480"/>
      </w:pPr>
      <w:r w:rsidRPr="00886E53">
        <w:t xml:space="preserve">(A) </w:t>
      </w:r>
      <w:r w:rsidR="00C26DCF" w:rsidRPr="00C26DCF">
        <w:rPr>
          <w:position w:val="-12"/>
        </w:rPr>
        <w:object w:dxaOrig="639" w:dyaOrig="360">
          <v:shape id="_x0000_i1104" type="#_x0000_t75" style="width:31.95pt;height:18.15pt" o:ole="">
            <v:imagedata r:id="rId167" o:title=""/>
          </v:shape>
          <o:OLEObject Type="Embed" ProgID="Equation.DSMT4" ShapeID="_x0000_i1104" DrawAspect="Content" ObjectID="_1674999881" r:id="rId168"/>
        </w:object>
      </w:r>
      <w:r>
        <w:rPr>
          <w:rFonts w:hint="eastAsia"/>
        </w:rPr>
        <w:t>．</w:t>
      </w:r>
      <w:r w:rsidRPr="00886E53">
        <w:t xml:space="preserve">   </w:t>
      </w:r>
      <w:r>
        <w:t xml:space="preserve"> </w:t>
      </w:r>
      <w:r w:rsidRPr="00886E53">
        <w:t xml:space="preserve">(B) </w:t>
      </w:r>
      <w:r w:rsidR="00C26DCF" w:rsidRPr="00C26DCF">
        <w:rPr>
          <w:position w:val="-12"/>
        </w:rPr>
        <w:object w:dxaOrig="639" w:dyaOrig="360">
          <v:shape id="_x0000_i1105" type="#_x0000_t75" style="width:31.95pt;height:18.15pt" o:ole="">
            <v:imagedata r:id="rId169" o:title=""/>
          </v:shape>
          <o:OLEObject Type="Embed" ProgID="Equation.DSMT4" ShapeID="_x0000_i1105" DrawAspect="Content" ObjectID="_1674999882" r:id="rId170"/>
        </w:object>
      </w:r>
      <w:r>
        <w:rPr>
          <w:rFonts w:hint="eastAsia"/>
        </w:rPr>
        <w:t>．</w:t>
      </w:r>
      <w:r w:rsidRPr="00886E53">
        <w:t xml:space="preserve">    (C) </w:t>
      </w:r>
      <w:r w:rsidR="00C26DCF" w:rsidRPr="00C26DCF">
        <w:rPr>
          <w:position w:val="-12"/>
        </w:rPr>
        <w:object w:dxaOrig="639" w:dyaOrig="360">
          <v:shape id="_x0000_i1106" type="#_x0000_t75" style="width:31.95pt;height:18.15pt" o:ole="">
            <v:imagedata r:id="rId171" o:title=""/>
          </v:shape>
          <o:OLEObject Type="Embed" ProgID="Equation.DSMT4" ShapeID="_x0000_i1106" DrawAspect="Content" ObjectID="_1674999883" r:id="rId172"/>
        </w:object>
      </w:r>
      <w:r>
        <w:rPr>
          <w:rFonts w:hint="eastAsia"/>
        </w:rPr>
        <w:t>．</w:t>
      </w:r>
      <w:r w:rsidRPr="00886E53">
        <w:t xml:space="preserve">    (D) </w:t>
      </w:r>
      <w:r w:rsidR="00C26DCF" w:rsidRPr="00C26DCF">
        <w:rPr>
          <w:position w:val="-12"/>
        </w:rPr>
        <w:object w:dxaOrig="639" w:dyaOrig="360">
          <v:shape id="_x0000_i1107" type="#_x0000_t75" style="width:31.95pt;height:18.15pt" o:ole="">
            <v:imagedata r:id="rId173" o:title=""/>
          </v:shape>
          <o:OLEObject Type="Embed" ProgID="Equation.DSMT4" ShapeID="_x0000_i1107" DrawAspect="Content" ObjectID="_1674999884" r:id="rId174"/>
        </w:object>
      </w:r>
      <w:r>
        <w:rPr>
          <w:rFonts w:hint="eastAsia"/>
        </w:rPr>
        <w:t>．</w:t>
      </w:r>
    </w:p>
    <w:p w:rsidR="00CD5A9A" w:rsidRPr="003A45D1" w:rsidRDefault="00CD5A9A" w:rsidP="00CD5A9A"/>
    <w:p w:rsidR="00CD5A9A" w:rsidRPr="00CA1D5B" w:rsidRDefault="00CD5A9A" w:rsidP="00CD5A9A">
      <w:pPr>
        <w:rPr>
          <w:rFonts w:hAnsi="宋体"/>
          <w:bCs/>
        </w:rPr>
      </w:pPr>
    </w:p>
    <w:p w:rsidR="00CD5A9A" w:rsidRPr="00886E53" w:rsidRDefault="00CD5A9A" w:rsidP="00CD5A9A">
      <w:pPr>
        <w:ind w:left="480" w:hangingChars="200" w:hanging="480"/>
      </w:pPr>
      <w:r>
        <w:rPr>
          <w:rFonts w:hAnsi="宋体" w:hint="eastAsia"/>
          <w:bCs/>
        </w:rPr>
        <w:t>(14)</w:t>
      </w:r>
      <w:r w:rsidRPr="00CD5A9A">
        <w:rPr>
          <w:rStyle w:val="ae"/>
          <w:rFonts w:hint="eastAsia"/>
        </w:rPr>
        <w:t>【同试卷一第二</w:t>
      </w:r>
      <w:r w:rsidRPr="00CD5A9A">
        <w:rPr>
          <w:rStyle w:val="ae"/>
        </w:rPr>
        <w:t>(12)</w:t>
      </w:r>
      <w:r w:rsidRPr="00CD5A9A">
        <w:rPr>
          <w:rStyle w:val="ae"/>
          <w:rFonts w:hint="eastAsia"/>
        </w:rPr>
        <w:t>题】</w:t>
      </w:r>
      <w:r w:rsidRPr="00886E53">
        <w:rPr>
          <w:rFonts w:hAnsi="宋体"/>
        </w:rPr>
        <w:t>设</w:t>
      </w:r>
      <w:r w:rsidR="00C26DCF" w:rsidRPr="00025957">
        <w:rPr>
          <w:position w:val="-4"/>
        </w:rPr>
        <w:object w:dxaOrig="220" w:dyaOrig="260">
          <v:shape id="_x0000_i1108" type="#_x0000_t75" style="width:11.25pt;height:13.15pt" o:ole="">
            <v:imagedata r:id="rId175" o:title=""/>
          </v:shape>
          <o:OLEObject Type="Embed" ProgID="Equation.DSMT4" ShapeID="_x0000_i1108" DrawAspect="Content" ObjectID="_1674999885" r:id="rId176"/>
        </w:object>
      </w:r>
      <w:r w:rsidRPr="00886E53">
        <w:rPr>
          <w:rFonts w:hAnsi="宋体"/>
        </w:rPr>
        <w:t>为</w:t>
      </w:r>
      <w:r w:rsidR="00C26DCF" w:rsidRPr="00025957">
        <w:rPr>
          <w:position w:val="-4"/>
        </w:rPr>
        <w:object w:dxaOrig="200" w:dyaOrig="200">
          <v:shape id="_x0000_i1109" type="#_x0000_t75" style="width:10pt;height:10pt" o:ole="">
            <v:imagedata r:id="rId177" o:title=""/>
          </v:shape>
          <o:OLEObject Type="Embed" ProgID="Equation.DSMT4" ShapeID="_x0000_i1109" DrawAspect="Content" ObjectID="_1674999886" r:id="rId178"/>
        </w:object>
      </w:r>
      <w:r>
        <w:rPr>
          <w:rFonts w:hAnsi="宋体"/>
        </w:rPr>
        <w:t>(</w:t>
      </w:r>
      <w:r w:rsidR="00C26DCF" w:rsidRPr="00025957">
        <w:rPr>
          <w:position w:val="-4"/>
        </w:rPr>
        <w:object w:dxaOrig="520" w:dyaOrig="260">
          <v:shape id="_x0000_i1110" type="#_x0000_t75" style="width:26.3pt;height:13.15pt" o:ole="">
            <v:imagedata r:id="rId179" o:title=""/>
          </v:shape>
          <o:OLEObject Type="Embed" ProgID="Equation.DSMT4" ShapeID="_x0000_i1110" DrawAspect="Content" ObjectID="_1674999887" r:id="rId180"/>
        </w:object>
      </w:r>
      <w:r>
        <w:rPr>
          <w:rFonts w:hAnsi="宋体"/>
        </w:rPr>
        <w:t>)</w:t>
      </w:r>
      <w:r w:rsidRPr="00886E53">
        <w:rPr>
          <w:rFonts w:hAnsi="宋体"/>
        </w:rPr>
        <w:t>阶可逆矩阵，交换</w:t>
      </w:r>
      <w:r w:rsidR="00C26DCF" w:rsidRPr="00025957">
        <w:rPr>
          <w:position w:val="-4"/>
        </w:rPr>
        <w:object w:dxaOrig="220" w:dyaOrig="260">
          <v:shape id="_x0000_i1111" type="#_x0000_t75" style="width:11.25pt;height:13.15pt" o:ole="">
            <v:imagedata r:id="rId181" o:title=""/>
          </v:shape>
          <o:OLEObject Type="Embed" ProgID="Equation.DSMT4" ShapeID="_x0000_i1111" DrawAspect="Content" ObjectID="_1674999888" r:id="rId182"/>
        </w:object>
      </w:r>
      <w:r w:rsidRPr="00886E53">
        <w:rPr>
          <w:rFonts w:hAnsi="宋体"/>
        </w:rPr>
        <w:t>的第</w:t>
      </w:r>
      <w:r w:rsidR="00C26DCF" w:rsidRPr="00025957">
        <w:rPr>
          <w:position w:val="-4"/>
        </w:rPr>
        <w:object w:dxaOrig="180" w:dyaOrig="260">
          <v:shape id="_x0000_i1112" type="#_x0000_t75" style="width:8.75pt;height:13.15pt" o:ole="">
            <v:imagedata r:id="rId183" o:title=""/>
          </v:shape>
          <o:OLEObject Type="Embed" ProgID="Equation.DSMT4" ShapeID="_x0000_i1112" DrawAspect="Content" ObjectID="_1674999889" r:id="rId184"/>
        </w:object>
      </w:r>
      <w:r w:rsidRPr="00886E53">
        <w:rPr>
          <w:rFonts w:hAnsi="宋体"/>
        </w:rPr>
        <w:t>行与第</w:t>
      </w:r>
      <w:r w:rsidR="00C26DCF" w:rsidRPr="00025957">
        <w:rPr>
          <w:position w:val="-4"/>
        </w:rPr>
        <w:object w:dxaOrig="180" w:dyaOrig="260">
          <v:shape id="_x0000_i1113" type="#_x0000_t75" style="width:8.75pt;height:13.15pt" o:ole="">
            <v:imagedata r:id="rId185" o:title=""/>
          </v:shape>
          <o:OLEObject Type="Embed" ProgID="Equation.DSMT4" ShapeID="_x0000_i1113" DrawAspect="Content" ObjectID="_1674999890" r:id="rId186"/>
        </w:object>
      </w:r>
      <w:r w:rsidRPr="00886E53">
        <w:rPr>
          <w:rFonts w:hAnsi="宋体"/>
        </w:rPr>
        <w:t>行得矩阵</w:t>
      </w:r>
      <w:r w:rsidR="00C26DCF" w:rsidRPr="00025957">
        <w:rPr>
          <w:position w:val="-4"/>
        </w:rPr>
        <w:object w:dxaOrig="220" w:dyaOrig="260">
          <v:shape id="_x0000_i1114" type="#_x0000_t75" style="width:11.25pt;height:13.15pt" o:ole="">
            <v:imagedata r:id="rId187" o:title=""/>
          </v:shape>
          <o:OLEObject Type="Embed" ProgID="Equation.DSMT4" ShapeID="_x0000_i1114" DrawAspect="Content" ObjectID="_1674999891" r:id="rId188"/>
        </w:object>
      </w:r>
      <w:r w:rsidRPr="00886E53">
        <w:t xml:space="preserve">, </w:t>
      </w:r>
      <w:r w:rsidR="00C26DCF" w:rsidRPr="00C26DCF">
        <w:rPr>
          <w:position w:val="-8"/>
        </w:rPr>
        <w:object w:dxaOrig="620" w:dyaOrig="340">
          <v:shape id="_x0000_i1115" type="#_x0000_t75" style="width:31.3pt;height:16.9pt" o:ole="">
            <v:imagedata r:id="rId189" o:title=""/>
          </v:shape>
          <o:OLEObject Type="Embed" ProgID="Equation.DSMT4" ShapeID="_x0000_i1115" DrawAspect="Content" ObjectID="_1674999892" r:id="rId190"/>
        </w:object>
      </w:r>
      <w:r w:rsidRPr="00886E53">
        <w:rPr>
          <w:rFonts w:hAnsi="宋体"/>
        </w:rPr>
        <w:t>分别为</w:t>
      </w:r>
      <w:r w:rsidR="00C26DCF" w:rsidRPr="00025957">
        <w:rPr>
          <w:position w:val="-4"/>
        </w:rPr>
        <w:object w:dxaOrig="220" w:dyaOrig="260">
          <v:shape id="_x0000_i1116" type="#_x0000_t75" style="width:11.25pt;height:13.15pt" o:ole="">
            <v:imagedata r:id="rId191" o:title=""/>
          </v:shape>
          <o:OLEObject Type="Embed" ProgID="Equation.DSMT4" ShapeID="_x0000_i1116" DrawAspect="Content" ObjectID="_1674999893" r:id="rId192"/>
        </w:object>
      </w:r>
      <w:r w:rsidRPr="00886E53">
        <w:t xml:space="preserve">, </w:t>
      </w:r>
      <w:r w:rsidR="00C26DCF" w:rsidRPr="00025957">
        <w:rPr>
          <w:position w:val="-4"/>
        </w:rPr>
        <w:object w:dxaOrig="220" w:dyaOrig="260">
          <v:shape id="_x0000_i1117" type="#_x0000_t75" style="width:11.25pt;height:13.15pt" o:ole="">
            <v:imagedata r:id="rId193" o:title=""/>
          </v:shape>
          <o:OLEObject Type="Embed" ProgID="Equation.DSMT4" ShapeID="_x0000_i1117" DrawAspect="Content" ObjectID="_1674999894" r:id="rId194"/>
        </w:object>
      </w:r>
      <w:r w:rsidRPr="00886E53">
        <w:rPr>
          <w:rFonts w:hAnsi="宋体"/>
        </w:rPr>
        <w:t>的伴随矩阵，则</w:t>
      </w:r>
      <w:r>
        <w:rPr>
          <w:rFonts w:hAnsi="宋体"/>
        </w:rPr>
        <w:t>(</w:t>
      </w:r>
      <w:r w:rsidRPr="00886E53">
        <w:t xml:space="preserve"> </w:t>
      </w:r>
      <w:r>
        <w:rPr>
          <w:rFonts w:hint="eastAsia"/>
        </w:rPr>
        <w:t xml:space="preserve">  </w:t>
      </w:r>
      <w:r w:rsidRPr="00886E53">
        <w:t xml:space="preserve"> </w:t>
      </w:r>
      <w:r>
        <w:rPr>
          <w:rFonts w:hAnsi="宋体"/>
        </w:rPr>
        <w:t>)</w:t>
      </w:r>
    </w:p>
    <w:p w:rsidR="00CD5A9A" w:rsidRDefault="00CD5A9A" w:rsidP="00CD5A9A">
      <w:pPr>
        <w:ind w:firstLineChars="200" w:firstLine="480"/>
      </w:pPr>
      <w:r w:rsidRPr="00886E53">
        <w:t>(A)</w:t>
      </w:r>
      <w:r>
        <w:rPr>
          <w:rFonts w:hint="eastAsia"/>
        </w:rPr>
        <w:t xml:space="preserve"> </w:t>
      </w:r>
      <w:r w:rsidRPr="00886E53">
        <w:rPr>
          <w:rFonts w:hAnsi="宋体"/>
        </w:rPr>
        <w:t>交换</w:t>
      </w:r>
      <w:r w:rsidR="00C26DCF" w:rsidRPr="00025957">
        <w:rPr>
          <w:position w:val="-4"/>
        </w:rPr>
        <w:object w:dxaOrig="300" w:dyaOrig="300">
          <v:shape id="_x0000_i1118" type="#_x0000_t75" style="width:15.05pt;height:15.05pt" o:ole="">
            <v:imagedata r:id="rId195" o:title=""/>
          </v:shape>
          <o:OLEObject Type="Embed" ProgID="Equation.DSMT4" ShapeID="_x0000_i1118" DrawAspect="Content" ObjectID="_1674999895" r:id="rId196"/>
        </w:object>
      </w:r>
      <w:r w:rsidRPr="00886E53">
        <w:rPr>
          <w:rFonts w:hAnsi="宋体"/>
        </w:rPr>
        <w:t>的第</w:t>
      </w:r>
      <w:r w:rsidR="00C26DCF" w:rsidRPr="00025957">
        <w:rPr>
          <w:position w:val="-4"/>
        </w:rPr>
        <w:object w:dxaOrig="180" w:dyaOrig="260">
          <v:shape id="_x0000_i1119" type="#_x0000_t75" style="width:8.75pt;height:13.15pt" o:ole="">
            <v:imagedata r:id="rId197" o:title=""/>
          </v:shape>
          <o:OLEObject Type="Embed" ProgID="Equation.DSMT4" ShapeID="_x0000_i1119" DrawAspect="Content" ObjectID="_1674999896" r:id="rId198"/>
        </w:object>
      </w:r>
      <w:r w:rsidRPr="00886E53">
        <w:rPr>
          <w:rFonts w:hAnsi="宋体"/>
        </w:rPr>
        <w:t>列与第</w:t>
      </w:r>
      <w:r w:rsidR="00C26DCF" w:rsidRPr="00025957">
        <w:rPr>
          <w:position w:val="-4"/>
        </w:rPr>
        <w:object w:dxaOrig="180" w:dyaOrig="260">
          <v:shape id="_x0000_i1120" type="#_x0000_t75" style="width:8.75pt;height:13.15pt" o:ole="">
            <v:imagedata r:id="rId199" o:title=""/>
          </v:shape>
          <o:OLEObject Type="Embed" ProgID="Equation.DSMT4" ShapeID="_x0000_i1120" DrawAspect="Content" ObjectID="_1674999897" r:id="rId200"/>
        </w:object>
      </w:r>
      <w:r w:rsidRPr="00886E53">
        <w:rPr>
          <w:rFonts w:hAnsi="宋体"/>
        </w:rPr>
        <w:t>列得</w:t>
      </w:r>
      <w:r w:rsidR="00C26DCF" w:rsidRPr="00025957">
        <w:rPr>
          <w:position w:val="-4"/>
        </w:rPr>
        <w:object w:dxaOrig="300" w:dyaOrig="300">
          <v:shape id="_x0000_i1121" type="#_x0000_t75" style="width:15.05pt;height:15.05pt" o:ole="">
            <v:imagedata r:id="rId201" o:title=""/>
          </v:shape>
          <o:OLEObject Type="Embed" ProgID="Equation.DSMT4" ShapeID="_x0000_i1121" DrawAspect="Content" ObjectID="_1674999898" r:id="rId202"/>
        </w:object>
      </w:r>
      <w:r>
        <w:rPr>
          <w:rFonts w:hint="eastAsia"/>
        </w:rPr>
        <w:t>．</w:t>
      </w:r>
    </w:p>
    <w:p w:rsidR="00CD5A9A" w:rsidRPr="00886E53" w:rsidRDefault="00CD5A9A" w:rsidP="00CD5A9A">
      <w:pPr>
        <w:ind w:firstLineChars="200" w:firstLine="480"/>
      </w:pPr>
      <w:r>
        <w:lastRenderedPageBreak/>
        <w:t xml:space="preserve">(B) </w:t>
      </w:r>
      <w:r w:rsidRPr="00886E53">
        <w:rPr>
          <w:rFonts w:hAnsi="宋体"/>
        </w:rPr>
        <w:t>交换</w:t>
      </w:r>
      <w:r w:rsidR="00C26DCF" w:rsidRPr="00025957">
        <w:rPr>
          <w:position w:val="-4"/>
        </w:rPr>
        <w:object w:dxaOrig="300" w:dyaOrig="300">
          <v:shape id="_x0000_i1122" type="#_x0000_t75" style="width:15.05pt;height:15.05pt" o:ole="">
            <v:imagedata r:id="rId203" o:title=""/>
          </v:shape>
          <o:OLEObject Type="Embed" ProgID="Equation.DSMT4" ShapeID="_x0000_i1122" DrawAspect="Content" ObjectID="_1674999899" r:id="rId204"/>
        </w:object>
      </w:r>
      <w:r w:rsidRPr="00886E53">
        <w:rPr>
          <w:rFonts w:hAnsi="宋体"/>
        </w:rPr>
        <w:t>的第</w:t>
      </w:r>
      <w:r w:rsidR="00C26DCF" w:rsidRPr="00025957">
        <w:rPr>
          <w:position w:val="-4"/>
        </w:rPr>
        <w:object w:dxaOrig="180" w:dyaOrig="260">
          <v:shape id="_x0000_i1123" type="#_x0000_t75" style="width:8.75pt;height:13.15pt" o:ole="">
            <v:imagedata r:id="rId205" o:title=""/>
          </v:shape>
          <o:OLEObject Type="Embed" ProgID="Equation.DSMT4" ShapeID="_x0000_i1123" DrawAspect="Content" ObjectID="_1674999900" r:id="rId206"/>
        </w:object>
      </w:r>
      <w:r w:rsidRPr="00886E53">
        <w:rPr>
          <w:rFonts w:hAnsi="宋体"/>
        </w:rPr>
        <w:t>行与第</w:t>
      </w:r>
      <w:r w:rsidR="00C26DCF" w:rsidRPr="00025957">
        <w:rPr>
          <w:position w:val="-4"/>
        </w:rPr>
        <w:object w:dxaOrig="180" w:dyaOrig="260">
          <v:shape id="_x0000_i1124" type="#_x0000_t75" style="width:8.75pt;height:13.15pt" o:ole="">
            <v:imagedata r:id="rId207" o:title=""/>
          </v:shape>
          <o:OLEObject Type="Embed" ProgID="Equation.DSMT4" ShapeID="_x0000_i1124" DrawAspect="Content" ObjectID="_1674999901" r:id="rId208"/>
        </w:object>
      </w:r>
      <w:r w:rsidRPr="00886E53">
        <w:rPr>
          <w:rFonts w:hAnsi="宋体"/>
        </w:rPr>
        <w:t>行得</w:t>
      </w:r>
      <w:r w:rsidR="00C26DCF" w:rsidRPr="00025957">
        <w:rPr>
          <w:position w:val="-4"/>
        </w:rPr>
        <w:object w:dxaOrig="300" w:dyaOrig="300">
          <v:shape id="_x0000_i1125" type="#_x0000_t75" style="width:15.05pt;height:15.05pt" o:ole="">
            <v:imagedata r:id="rId209" o:title=""/>
          </v:shape>
          <o:OLEObject Type="Embed" ProgID="Equation.DSMT4" ShapeID="_x0000_i1125" DrawAspect="Content" ObjectID="_1674999902" r:id="rId210"/>
        </w:object>
      </w:r>
      <w:r>
        <w:rPr>
          <w:rFonts w:hint="eastAsia"/>
        </w:rPr>
        <w:t>．</w:t>
      </w:r>
    </w:p>
    <w:p w:rsidR="00CD5A9A" w:rsidRDefault="00CD5A9A" w:rsidP="00CD5A9A">
      <w:pPr>
        <w:ind w:firstLineChars="200" w:firstLine="480"/>
      </w:pPr>
      <w:r w:rsidRPr="00886E53">
        <w:t xml:space="preserve">(C) </w:t>
      </w:r>
      <w:r w:rsidRPr="00886E53">
        <w:rPr>
          <w:rFonts w:hAnsi="宋体"/>
        </w:rPr>
        <w:t>交换</w:t>
      </w:r>
      <w:r w:rsidR="00C26DCF" w:rsidRPr="00025957">
        <w:rPr>
          <w:position w:val="-4"/>
        </w:rPr>
        <w:object w:dxaOrig="300" w:dyaOrig="300">
          <v:shape id="_x0000_i1126" type="#_x0000_t75" style="width:15.05pt;height:15.05pt" o:ole="">
            <v:imagedata r:id="rId211" o:title=""/>
          </v:shape>
          <o:OLEObject Type="Embed" ProgID="Equation.DSMT4" ShapeID="_x0000_i1126" DrawAspect="Content" ObjectID="_1674999903" r:id="rId212"/>
        </w:object>
      </w:r>
      <w:r w:rsidRPr="00886E53">
        <w:rPr>
          <w:rFonts w:hAnsi="宋体"/>
        </w:rPr>
        <w:t>的第</w:t>
      </w:r>
      <w:r w:rsidR="00C26DCF" w:rsidRPr="00025957">
        <w:rPr>
          <w:position w:val="-4"/>
        </w:rPr>
        <w:object w:dxaOrig="180" w:dyaOrig="260">
          <v:shape id="_x0000_i1127" type="#_x0000_t75" style="width:8.75pt;height:13.15pt" o:ole="">
            <v:imagedata r:id="rId213" o:title=""/>
          </v:shape>
          <o:OLEObject Type="Embed" ProgID="Equation.DSMT4" ShapeID="_x0000_i1127" DrawAspect="Content" ObjectID="_1674999904" r:id="rId214"/>
        </w:object>
      </w:r>
      <w:r w:rsidRPr="00886E53">
        <w:rPr>
          <w:rFonts w:hAnsi="宋体"/>
        </w:rPr>
        <w:t>列与第</w:t>
      </w:r>
      <w:r w:rsidR="00C26DCF" w:rsidRPr="00025957">
        <w:rPr>
          <w:position w:val="-4"/>
        </w:rPr>
        <w:object w:dxaOrig="180" w:dyaOrig="260">
          <v:shape id="_x0000_i1128" type="#_x0000_t75" style="width:8.75pt;height:13.15pt" o:ole="">
            <v:imagedata r:id="rId215" o:title=""/>
          </v:shape>
          <o:OLEObject Type="Embed" ProgID="Equation.DSMT4" ShapeID="_x0000_i1128" DrawAspect="Content" ObjectID="_1674999905" r:id="rId216"/>
        </w:object>
      </w:r>
      <w:r w:rsidRPr="00886E53">
        <w:rPr>
          <w:rFonts w:hAnsi="宋体"/>
        </w:rPr>
        <w:t>列得</w:t>
      </w:r>
      <w:r w:rsidR="00C26DCF" w:rsidRPr="00025957">
        <w:rPr>
          <w:position w:val="-4"/>
        </w:rPr>
        <w:object w:dxaOrig="440" w:dyaOrig="300">
          <v:shape id="_x0000_i1129" type="#_x0000_t75" style="width:21.9pt;height:15.05pt" o:ole="">
            <v:imagedata r:id="rId217" o:title=""/>
          </v:shape>
          <o:OLEObject Type="Embed" ProgID="Equation.DSMT4" ShapeID="_x0000_i1129" DrawAspect="Content" ObjectID="_1674999906" r:id="rId218"/>
        </w:object>
      </w:r>
      <w:r>
        <w:rPr>
          <w:rFonts w:hint="eastAsia"/>
        </w:rPr>
        <w:t>．</w:t>
      </w:r>
    </w:p>
    <w:p w:rsidR="00CD5A9A" w:rsidRPr="00886E53" w:rsidRDefault="00CD5A9A" w:rsidP="00CD5A9A">
      <w:pPr>
        <w:ind w:firstLineChars="200" w:firstLine="480"/>
      </w:pPr>
      <w:r>
        <w:t xml:space="preserve">(D) </w:t>
      </w:r>
      <w:r w:rsidRPr="00886E53">
        <w:rPr>
          <w:rFonts w:hAnsi="宋体"/>
        </w:rPr>
        <w:t>交换</w:t>
      </w:r>
      <w:r w:rsidR="00C26DCF" w:rsidRPr="00025957">
        <w:rPr>
          <w:position w:val="-4"/>
        </w:rPr>
        <w:object w:dxaOrig="300" w:dyaOrig="300">
          <v:shape id="_x0000_i1130" type="#_x0000_t75" style="width:15.05pt;height:15.05pt" o:ole="">
            <v:imagedata r:id="rId219" o:title=""/>
          </v:shape>
          <o:OLEObject Type="Embed" ProgID="Equation.DSMT4" ShapeID="_x0000_i1130" DrawAspect="Content" ObjectID="_1674999907" r:id="rId220"/>
        </w:object>
      </w:r>
      <w:r w:rsidRPr="00886E53">
        <w:rPr>
          <w:rFonts w:hAnsi="宋体"/>
        </w:rPr>
        <w:t>的第</w:t>
      </w:r>
      <w:r w:rsidR="00C26DCF" w:rsidRPr="00025957">
        <w:rPr>
          <w:position w:val="-4"/>
        </w:rPr>
        <w:object w:dxaOrig="180" w:dyaOrig="260">
          <v:shape id="_x0000_i1131" type="#_x0000_t75" style="width:8.75pt;height:13.15pt" o:ole="">
            <v:imagedata r:id="rId221" o:title=""/>
          </v:shape>
          <o:OLEObject Type="Embed" ProgID="Equation.DSMT4" ShapeID="_x0000_i1131" DrawAspect="Content" ObjectID="_1674999908" r:id="rId222"/>
        </w:object>
      </w:r>
      <w:r w:rsidRPr="00886E53">
        <w:rPr>
          <w:rFonts w:hAnsi="宋体"/>
        </w:rPr>
        <w:t>行与第</w:t>
      </w:r>
      <w:r w:rsidR="00C26DCF" w:rsidRPr="00025957">
        <w:rPr>
          <w:position w:val="-4"/>
        </w:rPr>
        <w:object w:dxaOrig="180" w:dyaOrig="260">
          <v:shape id="_x0000_i1132" type="#_x0000_t75" style="width:8.75pt;height:13.15pt" o:ole="">
            <v:imagedata r:id="rId223" o:title=""/>
          </v:shape>
          <o:OLEObject Type="Embed" ProgID="Equation.DSMT4" ShapeID="_x0000_i1132" DrawAspect="Content" ObjectID="_1674999909" r:id="rId224"/>
        </w:object>
      </w:r>
      <w:r w:rsidRPr="00886E53">
        <w:rPr>
          <w:rFonts w:hAnsi="宋体"/>
        </w:rPr>
        <w:t>行得</w:t>
      </w:r>
      <w:r w:rsidR="00C26DCF" w:rsidRPr="00025957">
        <w:rPr>
          <w:position w:val="-4"/>
        </w:rPr>
        <w:object w:dxaOrig="440" w:dyaOrig="300">
          <v:shape id="_x0000_i1133" type="#_x0000_t75" style="width:21.9pt;height:15.05pt" o:ole="">
            <v:imagedata r:id="rId225" o:title=""/>
          </v:shape>
          <o:OLEObject Type="Embed" ProgID="Equation.DSMT4" ShapeID="_x0000_i1133" DrawAspect="Content" ObjectID="_1674999910" r:id="rId226"/>
        </w:object>
      </w:r>
      <w:r>
        <w:rPr>
          <w:rFonts w:hint="eastAsia"/>
        </w:rPr>
        <w:t>．</w:t>
      </w:r>
    </w:p>
    <w:p w:rsidR="0078290E" w:rsidRPr="00E51C40" w:rsidRDefault="0078290E" w:rsidP="0078290E">
      <w:pPr>
        <w:rPr>
          <w:b/>
        </w:rPr>
      </w:pPr>
    </w:p>
    <w:p w:rsidR="005C43B8" w:rsidRPr="0078290E" w:rsidRDefault="005C43B8" w:rsidP="005C43B8">
      <w:pPr>
        <w:rPr>
          <w:b/>
        </w:rPr>
      </w:pPr>
    </w:p>
    <w:p w:rsidR="00B6380B" w:rsidRDefault="005C43B8" w:rsidP="00B6380B">
      <w:pPr>
        <w:pStyle w:val="1"/>
      </w:pPr>
      <w:r w:rsidRPr="00F70C62">
        <w:t>三、解答题</w:t>
      </w:r>
      <w:r w:rsidR="00B6380B">
        <w:rPr>
          <w:rFonts w:hint="eastAsia"/>
        </w:rPr>
        <w:t>（</w:t>
      </w:r>
      <w:r w:rsidRPr="00F70C62">
        <w:t>15</w:t>
      </w:r>
      <w:r w:rsidR="00B6380B">
        <w:rPr>
          <w:rFonts w:hint="eastAsia"/>
        </w:rPr>
        <w:t>~</w:t>
      </w:r>
      <w:r w:rsidRPr="00F70C62">
        <w:t>23小题，共94分</w:t>
      </w:r>
      <w:r w:rsidR="00B6380B">
        <w:rPr>
          <w:rFonts w:hint="eastAsia"/>
        </w:rPr>
        <w:t>）</w:t>
      </w:r>
    </w:p>
    <w:p w:rsidR="00B6380B" w:rsidRDefault="00B6380B" w:rsidP="005C43B8">
      <w:pPr>
        <w:rPr>
          <w:b/>
        </w:rPr>
      </w:pPr>
    </w:p>
    <w:p w:rsidR="00B6380B" w:rsidRPr="00F70C62" w:rsidRDefault="00B6380B" w:rsidP="005C43B8">
      <w:pPr>
        <w:rPr>
          <w:b/>
        </w:rPr>
      </w:pPr>
    </w:p>
    <w:p w:rsidR="005C43B8" w:rsidRPr="00C43FF2" w:rsidRDefault="005C43B8" w:rsidP="005C43B8">
      <w:pPr>
        <w:rPr>
          <w:bCs/>
        </w:rPr>
      </w:pPr>
      <w:r w:rsidRPr="00C43FF2">
        <w:rPr>
          <w:rFonts w:hAnsi="宋体"/>
          <w:bCs/>
        </w:rPr>
        <w:t>(</w:t>
      </w:r>
      <w:r w:rsidRPr="00C43FF2">
        <w:rPr>
          <w:bCs/>
        </w:rPr>
        <w:t>15</w:t>
      </w:r>
      <w:r w:rsidR="00592790">
        <w:rPr>
          <w:rFonts w:hAnsi="宋体"/>
          <w:bCs/>
        </w:rPr>
        <w:t>)</w:t>
      </w:r>
      <w:r w:rsidR="00592790">
        <w:rPr>
          <w:rFonts w:hAnsi="宋体" w:hint="eastAsia"/>
          <w:bCs/>
        </w:rPr>
        <w:t>（</w:t>
      </w:r>
      <w:r w:rsidRPr="00C43FF2">
        <w:rPr>
          <w:rFonts w:hAnsi="宋体"/>
          <w:bCs/>
        </w:rPr>
        <w:t>本题满分</w:t>
      </w:r>
      <w:r w:rsidRPr="00C43FF2">
        <w:rPr>
          <w:bCs/>
        </w:rPr>
        <w:t>11</w:t>
      </w:r>
      <w:r w:rsidRPr="00C43FF2">
        <w:rPr>
          <w:rFonts w:hAnsi="宋体"/>
          <w:bCs/>
        </w:rPr>
        <w:t>分</w:t>
      </w:r>
      <w:r w:rsidR="00592790">
        <w:rPr>
          <w:rFonts w:hAnsi="宋体" w:hint="eastAsia"/>
          <w:bCs/>
        </w:rPr>
        <w:t>）</w:t>
      </w:r>
    </w:p>
    <w:p w:rsidR="005C43B8" w:rsidRPr="00F70C62" w:rsidRDefault="005C43B8" w:rsidP="005C43B8">
      <w:pPr>
        <w:ind w:firstLine="435"/>
      </w:pPr>
      <w:r w:rsidRPr="00F70C62">
        <w:rPr>
          <w:rFonts w:hAnsi="宋体"/>
        </w:rPr>
        <w:t>设函数</w:t>
      </w:r>
      <w:r w:rsidR="00C26DCF" w:rsidRPr="00C26DCF">
        <w:rPr>
          <w:position w:val="-10"/>
        </w:rPr>
        <w:object w:dxaOrig="540" w:dyaOrig="320">
          <v:shape id="_x0000_i1134" type="#_x0000_t75" style="width:26.9pt;height:16.3pt" o:ole="">
            <v:imagedata r:id="rId227" o:title=""/>
          </v:shape>
          <o:OLEObject Type="Embed" ProgID="Equation.DSMT4" ShapeID="_x0000_i1134" DrawAspect="Content" ObjectID="_1674999911" r:id="rId228"/>
        </w:object>
      </w:r>
      <w:r w:rsidRPr="00F70C62">
        <w:rPr>
          <w:rFonts w:hAnsi="宋体"/>
        </w:rPr>
        <w:t>连续，且</w:t>
      </w:r>
      <w:r w:rsidR="00C26DCF" w:rsidRPr="00C26DCF">
        <w:rPr>
          <w:position w:val="-10"/>
        </w:rPr>
        <w:object w:dxaOrig="859" w:dyaOrig="320">
          <v:shape id="_x0000_i1135" type="#_x0000_t75" style="width:43.2pt;height:16.3pt" o:ole="">
            <v:imagedata r:id="rId229" o:title=""/>
          </v:shape>
          <o:OLEObject Type="Embed" ProgID="Equation.DSMT4" ShapeID="_x0000_i1135" DrawAspect="Content" ObjectID="_1674999912" r:id="rId230"/>
        </w:object>
      </w:r>
      <w:r w:rsidRPr="00F70C62">
        <w:rPr>
          <w:rFonts w:hAnsi="宋体"/>
        </w:rPr>
        <w:t>，求极限</w:t>
      </w:r>
      <w:r w:rsidR="00C26DCF" w:rsidRPr="00C26DCF">
        <w:rPr>
          <w:position w:val="-44"/>
        </w:rPr>
        <w:object w:dxaOrig="1939" w:dyaOrig="999">
          <v:shape id="_x0000_i1136" type="#_x0000_t75" style="width:97.05pt;height:50.1pt" o:ole="">
            <v:imagedata r:id="rId231" o:title=""/>
          </v:shape>
          <o:OLEObject Type="Embed" ProgID="Equation.DSMT4" ShapeID="_x0000_i1136" DrawAspect="Content" ObjectID="_1674999913" r:id="rId232"/>
        </w:object>
      </w:r>
      <w:r w:rsidR="00006690">
        <w:rPr>
          <w:rFonts w:hint="eastAsia"/>
        </w:rPr>
        <w:t>．</w:t>
      </w:r>
    </w:p>
    <w:p w:rsidR="00592790" w:rsidRDefault="00592790" w:rsidP="005C43B8">
      <w:pPr>
        <w:rPr>
          <w:rFonts w:hAnsi="宋体"/>
          <w:bCs/>
        </w:rPr>
      </w:pPr>
    </w:p>
    <w:p w:rsidR="00592790" w:rsidRDefault="00592790" w:rsidP="005C43B8">
      <w:pPr>
        <w:rPr>
          <w:rFonts w:hAnsi="宋体"/>
          <w:bCs/>
        </w:rPr>
      </w:pPr>
    </w:p>
    <w:p w:rsidR="005C43B8" w:rsidRPr="00C43FF2" w:rsidRDefault="005C43B8" w:rsidP="005C43B8">
      <w:r w:rsidRPr="00C43FF2">
        <w:rPr>
          <w:rFonts w:hAnsi="宋体"/>
          <w:bCs/>
        </w:rPr>
        <w:t>(</w:t>
      </w:r>
      <w:r w:rsidRPr="00C43FF2">
        <w:rPr>
          <w:bCs/>
        </w:rPr>
        <w:t>16</w:t>
      </w:r>
      <w:r w:rsidR="00592790">
        <w:rPr>
          <w:rFonts w:hAnsi="宋体"/>
          <w:bCs/>
        </w:rPr>
        <w:t>)</w:t>
      </w:r>
      <w:r w:rsidR="00592790">
        <w:rPr>
          <w:rFonts w:hAnsi="宋体" w:hint="eastAsia"/>
          <w:bCs/>
        </w:rPr>
        <w:t>（</w:t>
      </w:r>
      <w:r w:rsidRPr="00C43FF2">
        <w:rPr>
          <w:rFonts w:hAnsi="宋体"/>
          <w:bCs/>
        </w:rPr>
        <w:t>本题满分</w:t>
      </w:r>
      <w:r w:rsidRPr="00C43FF2">
        <w:rPr>
          <w:bCs/>
        </w:rPr>
        <w:t>11</w:t>
      </w:r>
      <w:r w:rsidRPr="00C43FF2">
        <w:rPr>
          <w:rFonts w:hAnsi="宋体"/>
          <w:bCs/>
        </w:rPr>
        <w:t>分</w:t>
      </w:r>
      <w:r w:rsidR="00592790">
        <w:rPr>
          <w:rFonts w:hAnsi="宋体" w:hint="eastAsia"/>
          <w:bCs/>
        </w:rPr>
        <w:t>）</w:t>
      </w:r>
    </w:p>
    <w:p w:rsidR="005C43B8" w:rsidRDefault="005C43B8" w:rsidP="005B6F0A">
      <w:pPr>
        <w:ind w:leftChars="200" w:left="480"/>
      </w:pPr>
      <w:r w:rsidRPr="00F70C62">
        <w:rPr>
          <w:rFonts w:hAnsi="宋体"/>
        </w:rPr>
        <w:t>如图，</w:t>
      </w:r>
      <w:r w:rsidR="00C26DCF" w:rsidRPr="00C26DCF">
        <w:rPr>
          <w:position w:val="-12"/>
        </w:rPr>
        <w:object w:dxaOrig="279" w:dyaOrig="360">
          <v:shape id="_x0000_i1137" type="#_x0000_t75" style="width:13.75pt;height:18.15pt" o:ole="">
            <v:imagedata r:id="rId233" o:title=""/>
          </v:shape>
          <o:OLEObject Type="Embed" ProgID="Equation.DSMT4" ShapeID="_x0000_i1137" DrawAspect="Content" ObjectID="_1674999914" r:id="rId234"/>
        </w:object>
      </w:r>
      <w:r w:rsidRPr="00F70C62">
        <w:rPr>
          <w:rFonts w:hAnsi="宋体"/>
        </w:rPr>
        <w:t>和</w:t>
      </w:r>
      <w:r w:rsidR="00C26DCF" w:rsidRPr="00C26DCF">
        <w:rPr>
          <w:position w:val="-12"/>
        </w:rPr>
        <w:object w:dxaOrig="279" w:dyaOrig="360">
          <v:shape id="_x0000_i1138" type="#_x0000_t75" style="width:13.75pt;height:18.15pt" o:ole="">
            <v:imagedata r:id="rId235" o:title=""/>
          </v:shape>
          <o:OLEObject Type="Embed" ProgID="Equation.DSMT4" ShapeID="_x0000_i1138" DrawAspect="Content" ObjectID="_1674999915" r:id="rId236"/>
        </w:object>
      </w:r>
      <w:r w:rsidRPr="00F70C62">
        <w:rPr>
          <w:rFonts w:hAnsi="宋体"/>
        </w:rPr>
        <w:t>分别是</w:t>
      </w:r>
      <w:r w:rsidR="00C26DCF" w:rsidRPr="00C26DCF">
        <w:rPr>
          <w:position w:val="-24"/>
        </w:rPr>
        <w:object w:dxaOrig="1340" w:dyaOrig="620">
          <v:shape id="_x0000_i1139" type="#_x0000_t75" style="width:67pt;height:31.3pt" o:ole="">
            <v:imagedata r:id="rId237" o:title=""/>
          </v:shape>
          <o:OLEObject Type="Embed" ProgID="Equation.DSMT4" ShapeID="_x0000_i1139" DrawAspect="Content" ObjectID="_1674999916" r:id="rId238"/>
        </w:object>
      </w:r>
      <w:r w:rsidRPr="00F70C62">
        <w:rPr>
          <w:rFonts w:hAnsi="宋体"/>
        </w:rPr>
        <w:t>和</w:t>
      </w:r>
      <w:r w:rsidR="00C26DCF" w:rsidRPr="00C26DCF">
        <w:rPr>
          <w:position w:val="-10"/>
        </w:rPr>
        <w:object w:dxaOrig="639" w:dyaOrig="360">
          <v:shape id="_x0000_i1140" type="#_x0000_t75" style="width:31.95pt;height:18.15pt" o:ole="">
            <v:imagedata r:id="rId239" o:title=""/>
          </v:shape>
          <o:OLEObject Type="Embed" ProgID="Equation.DSMT4" ShapeID="_x0000_i1140" DrawAspect="Content" ObjectID="_1674999917" r:id="rId240"/>
        </w:object>
      </w:r>
      <w:r w:rsidRPr="00F70C62">
        <w:rPr>
          <w:rFonts w:hAnsi="宋体"/>
        </w:rPr>
        <w:t>的图象，过点</w:t>
      </w:r>
      <w:r w:rsidRPr="00F70C62">
        <w:t>(0,1)</w:t>
      </w:r>
      <w:r w:rsidRPr="00F70C62">
        <w:rPr>
          <w:rFonts w:hAnsi="宋体"/>
        </w:rPr>
        <w:t>的曲线</w:t>
      </w:r>
      <w:r w:rsidR="00C26DCF" w:rsidRPr="00C26DCF">
        <w:rPr>
          <w:position w:val="-12"/>
        </w:rPr>
        <w:object w:dxaOrig="279" w:dyaOrig="360">
          <v:shape id="_x0000_i1141" type="#_x0000_t75" style="width:13.75pt;height:18.15pt" o:ole="">
            <v:imagedata r:id="rId241" o:title=""/>
          </v:shape>
          <o:OLEObject Type="Embed" ProgID="Equation.DSMT4" ShapeID="_x0000_i1141" DrawAspect="Content" ObjectID="_1674999918" r:id="rId242"/>
        </w:object>
      </w:r>
      <w:r w:rsidRPr="00F70C62">
        <w:rPr>
          <w:rFonts w:hAnsi="宋体"/>
        </w:rPr>
        <w:t>是一单调增函数的图象</w:t>
      </w:r>
      <w:r w:rsidR="005B6F0A">
        <w:rPr>
          <w:rFonts w:hint="eastAsia"/>
        </w:rPr>
        <w:t>．</w:t>
      </w:r>
      <w:r w:rsidRPr="00F70C62">
        <w:rPr>
          <w:rFonts w:hAnsi="宋体"/>
        </w:rPr>
        <w:t>过</w:t>
      </w:r>
      <w:r w:rsidR="00C26DCF" w:rsidRPr="00C26DCF">
        <w:rPr>
          <w:position w:val="-12"/>
        </w:rPr>
        <w:object w:dxaOrig="279" w:dyaOrig="360">
          <v:shape id="_x0000_i1142" type="#_x0000_t75" style="width:13.75pt;height:18.15pt" o:ole="">
            <v:imagedata r:id="rId243" o:title=""/>
          </v:shape>
          <o:OLEObject Type="Embed" ProgID="Equation.DSMT4" ShapeID="_x0000_i1142" DrawAspect="Content" ObjectID="_1674999919" r:id="rId244"/>
        </w:object>
      </w:r>
      <w:r w:rsidRPr="00F70C62">
        <w:rPr>
          <w:rFonts w:hAnsi="宋体"/>
        </w:rPr>
        <w:t>上任一点</w:t>
      </w:r>
      <w:r w:rsidR="00C26DCF" w:rsidRPr="00C26DCF">
        <w:rPr>
          <w:position w:val="-10"/>
        </w:rPr>
        <w:object w:dxaOrig="820" w:dyaOrig="320">
          <v:shape id="_x0000_i1143" type="#_x0000_t75" style="width:40.7pt;height:16.3pt" o:ole="">
            <v:imagedata r:id="rId245" o:title=""/>
          </v:shape>
          <o:OLEObject Type="Embed" ProgID="Equation.DSMT4" ShapeID="_x0000_i1143" DrawAspect="Content" ObjectID="_1674999920" r:id="rId246"/>
        </w:object>
      </w:r>
      <w:r w:rsidRPr="00F70C62">
        <w:rPr>
          <w:rFonts w:hAnsi="宋体"/>
        </w:rPr>
        <w:t>分别作垂直于</w:t>
      </w:r>
      <w:r w:rsidR="00C26DCF" w:rsidRPr="00025957">
        <w:rPr>
          <w:position w:val="-4"/>
        </w:rPr>
        <w:object w:dxaOrig="200" w:dyaOrig="200">
          <v:shape id="_x0000_i1144" type="#_x0000_t75" style="width:10pt;height:10pt" o:ole="">
            <v:imagedata r:id="rId247" o:title=""/>
          </v:shape>
          <o:OLEObject Type="Embed" ProgID="Equation.DSMT4" ShapeID="_x0000_i1144" DrawAspect="Content" ObjectID="_1674999921" r:id="rId248"/>
        </w:object>
      </w:r>
      <w:r w:rsidRPr="00F70C62">
        <w:rPr>
          <w:rFonts w:hAnsi="宋体"/>
        </w:rPr>
        <w:t>轴和</w:t>
      </w:r>
      <w:r w:rsidR="00C26DCF" w:rsidRPr="00C26DCF">
        <w:rPr>
          <w:position w:val="-10"/>
        </w:rPr>
        <w:object w:dxaOrig="220" w:dyaOrig="260">
          <v:shape id="_x0000_i1145" type="#_x0000_t75" style="width:11.25pt;height:13.15pt" o:ole="">
            <v:imagedata r:id="rId249" o:title=""/>
          </v:shape>
          <o:OLEObject Type="Embed" ProgID="Equation.DSMT4" ShapeID="_x0000_i1145" DrawAspect="Content" ObjectID="_1674999922" r:id="rId250"/>
        </w:object>
      </w:r>
      <w:r w:rsidRPr="00F70C62">
        <w:rPr>
          <w:rFonts w:hAnsi="宋体"/>
        </w:rPr>
        <w:t>轴的直线</w:t>
      </w:r>
      <w:r w:rsidR="00C26DCF" w:rsidRPr="00C26DCF">
        <w:rPr>
          <w:position w:val="-12"/>
        </w:rPr>
        <w:object w:dxaOrig="220" w:dyaOrig="360">
          <v:shape id="_x0000_i1146" type="#_x0000_t75" style="width:11.25pt;height:18.15pt" o:ole="">
            <v:imagedata r:id="rId251" o:title=""/>
          </v:shape>
          <o:OLEObject Type="Embed" ProgID="Equation.DSMT4" ShapeID="_x0000_i1146" DrawAspect="Content" ObjectID="_1674999923" r:id="rId252"/>
        </w:object>
      </w:r>
      <w:r w:rsidRPr="00F70C62">
        <w:rPr>
          <w:rFonts w:hAnsi="宋体"/>
        </w:rPr>
        <w:t>和</w:t>
      </w:r>
      <w:r w:rsidR="00C26DCF" w:rsidRPr="00C26DCF">
        <w:rPr>
          <w:position w:val="-14"/>
        </w:rPr>
        <w:object w:dxaOrig="220" w:dyaOrig="380">
          <v:shape id="_x0000_i1147" type="#_x0000_t75" style="width:11.25pt;height:18.8pt" o:ole="">
            <v:imagedata r:id="rId253" o:title=""/>
          </v:shape>
          <o:OLEObject Type="Embed" ProgID="Equation.DSMT4" ShapeID="_x0000_i1147" DrawAspect="Content" ObjectID="_1674999924" r:id="rId254"/>
        </w:object>
      </w:r>
      <w:r w:rsidR="005B6F0A">
        <w:rPr>
          <w:rFonts w:hint="eastAsia"/>
        </w:rPr>
        <w:t>．</w:t>
      </w:r>
      <w:r w:rsidRPr="00F70C62">
        <w:rPr>
          <w:rFonts w:hAnsi="宋体"/>
        </w:rPr>
        <w:t>记</w:t>
      </w:r>
      <w:r w:rsidR="00C26DCF" w:rsidRPr="00C26DCF">
        <w:rPr>
          <w:position w:val="-12"/>
        </w:rPr>
        <w:object w:dxaOrig="279" w:dyaOrig="360">
          <v:shape id="_x0000_i1148" type="#_x0000_t75" style="width:13.75pt;height:18.15pt" o:ole="">
            <v:imagedata r:id="rId255" o:title=""/>
          </v:shape>
          <o:OLEObject Type="Embed" ProgID="Equation.DSMT4" ShapeID="_x0000_i1148" DrawAspect="Content" ObjectID="_1674999925" r:id="rId256"/>
        </w:object>
      </w:r>
      <w:r w:rsidR="005B6F0A">
        <w:rPr>
          <w:rFonts w:hAnsi="宋体"/>
        </w:rPr>
        <w:t>,</w:t>
      </w:r>
      <w:r w:rsidR="005B6F0A">
        <w:rPr>
          <w:rFonts w:hAnsi="宋体" w:hint="eastAsia"/>
        </w:rPr>
        <w:t xml:space="preserve"> </w:t>
      </w:r>
      <w:r w:rsidR="00C26DCF" w:rsidRPr="00C26DCF">
        <w:rPr>
          <w:position w:val="-12"/>
        </w:rPr>
        <w:object w:dxaOrig="279" w:dyaOrig="360">
          <v:shape id="_x0000_i1149" type="#_x0000_t75" style="width:13.75pt;height:18.15pt" o:ole="">
            <v:imagedata r:id="rId257" o:title=""/>
          </v:shape>
          <o:OLEObject Type="Embed" ProgID="Equation.DSMT4" ShapeID="_x0000_i1149" DrawAspect="Content" ObjectID="_1674999926" r:id="rId258"/>
        </w:object>
      </w:r>
      <w:r w:rsidRPr="00F70C62">
        <w:rPr>
          <w:rFonts w:hAnsi="宋体"/>
        </w:rPr>
        <w:t>与</w:t>
      </w:r>
      <w:r w:rsidR="00C26DCF" w:rsidRPr="00C26DCF">
        <w:rPr>
          <w:position w:val="-12"/>
        </w:rPr>
        <w:object w:dxaOrig="220" w:dyaOrig="360">
          <v:shape id="_x0000_i1150" type="#_x0000_t75" style="width:11.25pt;height:18.15pt" o:ole="">
            <v:imagedata r:id="rId259" o:title=""/>
          </v:shape>
          <o:OLEObject Type="Embed" ProgID="Equation.DSMT4" ShapeID="_x0000_i1150" DrawAspect="Content" ObjectID="_1674999927" r:id="rId260"/>
        </w:object>
      </w:r>
      <w:r w:rsidRPr="00F70C62">
        <w:rPr>
          <w:rFonts w:hAnsi="宋体"/>
        </w:rPr>
        <w:t>所围图形的面积为</w:t>
      </w:r>
      <w:r w:rsidR="00C26DCF" w:rsidRPr="00C26DCF">
        <w:rPr>
          <w:position w:val="-12"/>
        </w:rPr>
        <w:object w:dxaOrig="600" w:dyaOrig="360">
          <v:shape id="_x0000_i1151" type="#_x0000_t75" style="width:30.05pt;height:18.15pt" o:ole="">
            <v:imagedata r:id="rId261" o:title=""/>
          </v:shape>
          <o:OLEObject Type="Embed" ProgID="Equation.DSMT4" ShapeID="_x0000_i1151" DrawAspect="Content" ObjectID="_1674999928" r:id="rId262"/>
        </w:object>
      </w:r>
      <w:r w:rsidRPr="00F70C62">
        <w:rPr>
          <w:rFonts w:hAnsi="宋体"/>
        </w:rPr>
        <w:t>；</w:t>
      </w:r>
      <w:r w:rsidR="00C26DCF" w:rsidRPr="00C26DCF">
        <w:rPr>
          <w:position w:val="-12"/>
        </w:rPr>
        <w:object w:dxaOrig="279" w:dyaOrig="360">
          <v:shape id="_x0000_i1152" type="#_x0000_t75" style="width:13.75pt;height:18.15pt" o:ole="">
            <v:imagedata r:id="rId263" o:title=""/>
          </v:shape>
          <o:OLEObject Type="Embed" ProgID="Equation.DSMT4" ShapeID="_x0000_i1152" DrawAspect="Content" ObjectID="_1674999929" r:id="rId264"/>
        </w:object>
      </w:r>
      <w:r w:rsidR="005B6F0A">
        <w:rPr>
          <w:rFonts w:hAnsi="宋体"/>
        </w:rPr>
        <w:t>,</w:t>
      </w:r>
      <w:r w:rsidR="005B6F0A">
        <w:rPr>
          <w:rFonts w:hAnsi="宋体" w:hint="eastAsia"/>
        </w:rPr>
        <w:t xml:space="preserve"> </w:t>
      </w:r>
      <w:r w:rsidR="00C26DCF" w:rsidRPr="00C26DCF">
        <w:rPr>
          <w:position w:val="-12"/>
        </w:rPr>
        <w:object w:dxaOrig="279" w:dyaOrig="360">
          <v:shape id="_x0000_i1153" type="#_x0000_t75" style="width:13.75pt;height:18.15pt" o:ole="">
            <v:imagedata r:id="rId265" o:title=""/>
          </v:shape>
          <o:OLEObject Type="Embed" ProgID="Equation.DSMT4" ShapeID="_x0000_i1153" DrawAspect="Content" ObjectID="_1674999930" r:id="rId266"/>
        </w:object>
      </w:r>
      <w:r w:rsidRPr="00F70C62">
        <w:rPr>
          <w:rFonts w:hAnsi="宋体"/>
        </w:rPr>
        <w:t>与</w:t>
      </w:r>
      <w:r w:rsidR="00C26DCF" w:rsidRPr="00C26DCF">
        <w:rPr>
          <w:position w:val="-14"/>
        </w:rPr>
        <w:object w:dxaOrig="220" w:dyaOrig="380">
          <v:shape id="_x0000_i1154" type="#_x0000_t75" style="width:11.25pt;height:18.8pt" o:ole="">
            <v:imagedata r:id="rId267" o:title=""/>
          </v:shape>
          <o:OLEObject Type="Embed" ProgID="Equation.DSMT4" ShapeID="_x0000_i1154" DrawAspect="Content" ObjectID="_1674999931" r:id="rId268"/>
        </w:object>
      </w:r>
      <w:r w:rsidRPr="00F70C62">
        <w:rPr>
          <w:rFonts w:hAnsi="宋体"/>
        </w:rPr>
        <w:t>所围图形的面积为</w:t>
      </w:r>
      <w:r w:rsidR="00C26DCF" w:rsidRPr="00C26DCF">
        <w:rPr>
          <w:position w:val="-12"/>
        </w:rPr>
        <w:object w:dxaOrig="620" w:dyaOrig="360">
          <v:shape id="_x0000_i1155" type="#_x0000_t75" style="width:31.3pt;height:18.15pt" o:ole="">
            <v:imagedata r:id="rId269" o:title=""/>
          </v:shape>
          <o:OLEObject Type="Embed" ProgID="Equation.DSMT4" ShapeID="_x0000_i1155" DrawAspect="Content" ObjectID="_1674999932" r:id="rId270"/>
        </w:object>
      </w:r>
      <w:r w:rsidR="005B6F0A">
        <w:rPr>
          <w:rFonts w:hint="eastAsia"/>
        </w:rPr>
        <w:t>．</w:t>
      </w:r>
      <w:r w:rsidRPr="00F70C62">
        <w:rPr>
          <w:rFonts w:hAnsi="宋体"/>
        </w:rPr>
        <w:t>如果总有</w:t>
      </w:r>
      <w:r w:rsidR="00C26DCF" w:rsidRPr="00C26DCF">
        <w:rPr>
          <w:position w:val="-12"/>
        </w:rPr>
        <w:object w:dxaOrig="1359" w:dyaOrig="360">
          <v:shape id="_x0000_i1156" type="#_x0000_t75" style="width:68.25pt;height:18.15pt" o:ole="">
            <v:imagedata r:id="rId271" o:title=""/>
          </v:shape>
          <o:OLEObject Type="Embed" ProgID="Equation.DSMT4" ShapeID="_x0000_i1156" DrawAspect="Content" ObjectID="_1674999933" r:id="rId272"/>
        </w:object>
      </w:r>
      <w:r w:rsidRPr="00F70C62">
        <w:rPr>
          <w:rFonts w:hAnsi="宋体"/>
        </w:rPr>
        <w:t>，求曲线</w:t>
      </w:r>
      <w:r w:rsidR="00C26DCF" w:rsidRPr="00C26DCF">
        <w:rPr>
          <w:position w:val="-12"/>
        </w:rPr>
        <w:object w:dxaOrig="279" w:dyaOrig="360">
          <v:shape id="_x0000_i1157" type="#_x0000_t75" style="width:13.75pt;height:18.15pt" o:ole="">
            <v:imagedata r:id="rId273" o:title=""/>
          </v:shape>
          <o:OLEObject Type="Embed" ProgID="Equation.DSMT4" ShapeID="_x0000_i1157" DrawAspect="Content" ObjectID="_1674999934" r:id="rId274"/>
        </w:object>
      </w:r>
      <w:r w:rsidRPr="00F70C62">
        <w:rPr>
          <w:rFonts w:hAnsi="宋体"/>
        </w:rPr>
        <w:t>的方程</w:t>
      </w:r>
      <w:r w:rsidR="00C26DCF" w:rsidRPr="00C26DCF">
        <w:rPr>
          <w:position w:val="-10"/>
        </w:rPr>
        <w:object w:dxaOrig="880" w:dyaOrig="320">
          <v:shape id="_x0000_i1158" type="#_x0000_t75" style="width:43.85pt;height:16.3pt" o:ole="">
            <v:imagedata r:id="rId275" o:title=""/>
          </v:shape>
          <o:OLEObject Type="Embed" ProgID="Equation.DSMT4" ShapeID="_x0000_i1158" DrawAspect="Content" ObjectID="_1674999935" r:id="rId276"/>
        </w:object>
      </w:r>
      <w:r w:rsidR="005B6F0A">
        <w:rPr>
          <w:rFonts w:hint="eastAsia"/>
        </w:rPr>
        <w:t>．</w:t>
      </w:r>
    </w:p>
    <w:p w:rsidR="005C43B8" w:rsidRPr="00F70C62" w:rsidRDefault="00491583" w:rsidP="005C43B8">
      <w:pPr>
        <w:jc w:val="center"/>
      </w:pPr>
      <w:r>
        <w:rPr>
          <w:noProof/>
        </w:rPr>
        <w:drawing>
          <wp:inline distT="0" distB="0" distL="0" distR="0">
            <wp:extent cx="2590220" cy="2208163"/>
            <wp:effectExtent l="19050" t="0" r="580" b="0"/>
            <wp:docPr id="1" name="图片 0" descr="2005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5B1.png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9257" cy="220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1D9" w:rsidRDefault="00E961D9" w:rsidP="00E961D9">
      <w:pPr>
        <w:rPr>
          <w:rFonts w:hAnsi="宋体"/>
          <w:bCs/>
        </w:rPr>
      </w:pPr>
    </w:p>
    <w:p w:rsidR="00E961D9" w:rsidRDefault="00E961D9" w:rsidP="00E961D9">
      <w:pPr>
        <w:rPr>
          <w:rFonts w:hAnsi="宋体"/>
          <w:bCs/>
        </w:rPr>
      </w:pPr>
    </w:p>
    <w:p w:rsidR="00E961D9" w:rsidRPr="00886E53" w:rsidRDefault="005C43B8" w:rsidP="00E961D9">
      <w:pPr>
        <w:rPr>
          <w:bCs/>
        </w:rPr>
      </w:pPr>
      <w:r w:rsidRPr="00C43FF2">
        <w:rPr>
          <w:rFonts w:hAnsi="宋体"/>
          <w:bCs/>
        </w:rPr>
        <w:t>(</w:t>
      </w:r>
      <w:r w:rsidRPr="00C43FF2">
        <w:rPr>
          <w:bCs/>
        </w:rPr>
        <w:t>17</w:t>
      </w:r>
      <w:r w:rsidRPr="00C43FF2">
        <w:rPr>
          <w:rFonts w:hAnsi="宋体"/>
          <w:bCs/>
        </w:rPr>
        <w:t>)</w:t>
      </w:r>
      <w:r w:rsidR="00E961D9">
        <w:rPr>
          <w:rFonts w:hAnsi="宋体" w:hint="eastAsia"/>
          <w:bCs/>
        </w:rPr>
        <w:t>（</w:t>
      </w:r>
      <w:r w:rsidR="00E961D9" w:rsidRPr="00886E53">
        <w:rPr>
          <w:rFonts w:hAnsi="宋体"/>
          <w:bCs/>
        </w:rPr>
        <w:t>本题满分</w:t>
      </w:r>
      <w:r w:rsidR="00E961D9" w:rsidRPr="00886E53">
        <w:rPr>
          <w:bCs/>
        </w:rPr>
        <w:t>11</w:t>
      </w:r>
      <w:r w:rsidR="00E961D9" w:rsidRPr="00886E53">
        <w:rPr>
          <w:rFonts w:hAnsi="宋体"/>
          <w:bCs/>
        </w:rPr>
        <w:t>分</w:t>
      </w:r>
      <w:r w:rsidR="00E961D9">
        <w:rPr>
          <w:rFonts w:hAnsi="宋体" w:hint="eastAsia"/>
          <w:bCs/>
        </w:rPr>
        <w:t>）</w:t>
      </w:r>
      <w:r w:rsidR="00E961D9" w:rsidRPr="00E961D9">
        <w:rPr>
          <w:rStyle w:val="ae"/>
          <w:rFonts w:hint="eastAsia"/>
        </w:rPr>
        <w:t>【同试卷一第三</w:t>
      </w:r>
      <w:r w:rsidR="00E961D9" w:rsidRPr="00E961D9">
        <w:rPr>
          <w:rStyle w:val="ae"/>
          <w:rFonts w:hint="eastAsia"/>
        </w:rPr>
        <w:t>(17)</w:t>
      </w:r>
      <w:r w:rsidR="00E961D9" w:rsidRPr="00E961D9">
        <w:rPr>
          <w:rStyle w:val="ae"/>
          <w:rFonts w:hint="eastAsia"/>
        </w:rPr>
        <w:t>题】</w:t>
      </w:r>
    </w:p>
    <w:p w:rsidR="00E961D9" w:rsidRDefault="00E961D9" w:rsidP="00E961D9">
      <w:pPr>
        <w:ind w:leftChars="200" w:left="480"/>
      </w:pPr>
      <w:r w:rsidRPr="00886E53">
        <w:rPr>
          <w:rFonts w:hAnsi="宋体"/>
        </w:rPr>
        <w:t>如图，曲线</w:t>
      </w:r>
      <w:r w:rsidR="00C26DCF" w:rsidRPr="00C26DCF">
        <w:rPr>
          <w:position w:val="-6"/>
        </w:rPr>
        <w:object w:dxaOrig="220" w:dyaOrig="279">
          <v:shape id="_x0000_i1159" type="#_x0000_t75" style="width:11.25pt;height:13.75pt" o:ole="">
            <v:imagedata r:id="rId278" o:title=""/>
          </v:shape>
          <o:OLEObject Type="Embed" ProgID="Equation.DSMT4" ShapeID="_x0000_i1159" DrawAspect="Content" ObjectID="_1674999936" r:id="rId279"/>
        </w:object>
      </w:r>
      <w:r w:rsidRPr="00886E53">
        <w:rPr>
          <w:rFonts w:hAnsi="宋体"/>
        </w:rPr>
        <w:t>的方程为</w:t>
      </w:r>
      <w:r w:rsidR="00C26DCF" w:rsidRPr="00C26DCF">
        <w:rPr>
          <w:position w:val="-10"/>
        </w:rPr>
        <w:object w:dxaOrig="920" w:dyaOrig="320">
          <v:shape id="_x0000_i1160" type="#_x0000_t75" style="width:45.7pt;height:16.3pt" o:ole="">
            <v:imagedata r:id="rId280" o:title=""/>
          </v:shape>
          <o:OLEObject Type="Embed" ProgID="Equation.DSMT4" ShapeID="_x0000_i1160" DrawAspect="Content" ObjectID="_1674999937" r:id="rId281"/>
        </w:object>
      </w:r>
      <w:r w:rsidRPr="00886E53">
        <w:rPr>
          <w:rFonts w:hAnsi="宋体"/>
        </w:rPr>
        <w:t>，点</w:t>
      </w:r>
      <w:r w:rsidR="00C26DCF" w:rsidRPr="00C26DCF">
        <w:rPr>
          <w:position w:val="-10"/>
        </w:rPr>
        <w:object w:dxaOrig="540" w:dyaOrig="320">
          <v:shape id="_x0000_i1161" type="#_x0000_t75" style="width:26.9pt;height:16.3pt" o:ole="">
            <v:imagedata r:id="rId282" o:title=""/>
          </v:shape>
          <o:OLEObject Type="Embed" ProgID="Equation.DSMT4" ShapeID="_x0000_i1161" DrawAspect="Content" ObjectID="_1674999938" r:id="rId283"/>
        </w:object>
      </w:r>
      <w:r w:rsidRPr="00886E53">
        <w:rPr>
          <w:rFonts w:hAnsi="宋体"/>
        </w:rPr>
        <w:t>是它的一个拐点，直线</w:t>
      </w:r>
      <w:r w:rsidR="00C26DCF" w:rsidRPr="00C26DCF">
        <w:rPr>
          <w:position w:val="-12"/>
        </w:rPr>
        <w:object w:dxaOrig="200" w:dyaOrig="360">
          <v:shape id="_x0000_i1162" type="#_x0000_t75" style="width:10pt;height:18.15pt" o:ole="">
            <v:imagedata r:id="rId284" o:title=""/>
          </v:shape>
          <o:OLEObject Type="Embed" ProgID="Equation.DSMT4" ShapeID="_x0000_i1162" DrawAspect="Content" ObjectID="_1674999939" r:id="rId285"/>
        </w:object>
      </w:r>
      <w:r w:rsidRPr="00886E53">
        <w:rPr>
          <w:rFonts w:hAnsi="宋体"/>
        </w:rPr>
        <w:t>与</w:t>
      </w:r>
      <w:r w:rsidR="00C26DCF" w:rsidRPr="00C26DCF">
        <w:rPr>
          <w:position w:val="-12"/>
        </w:rPr>
        <w:object w:dxaOrig="200" w:dyaOrig="360">
          <v:shape id="_x0000_i1163" type="#_x0000_t75" style="width:10pt;height:18.15pt" o:ole="">
            <v:imagedata r:id="rId286" o:title=""/>
          </v:shape>
          <o:OLEObject Type="Embed" ProgID="Equation.DSMT4" ShapeID="_x0000_i1163" DrawAspect="Content" ObjectID="_1674999940" r:id="rId287"/>
        </w:object>
      </w:r>
      <w:r w:rsidRPr="00886E53">
        <w:rPr>
          <w:rFonts w:hAnsi="宋体"/>
        </w:rPr>
        <w:t>分别是曲线</w:t>
      </w:r>
      <w:r w:rsidR="00C26DCF" w:rsidRPr="00C26DCF">
        <w:rPr>
          <w:position w:val="-6"/>
        </w:rPr>
        <w:object w:dxaOrig="220" w:dyaOrig="279">
          <v:shape id="_x0000_i1164" type="#_x0000_t75" style="width:11.25pt;height:13.75pt" o:ole="">
            <v:imagedata r:id="rId288" o:title=""/>
          </v:shape>
          <o:OLEObject Type="Embed" ProgID="Equation.DSMT4" ShapeID="_x0000_i1164" DrawAspect="Content" ObjectID="_1674999941" r:id="rId289"/>
        </w:object>
      </w:r>
      <w:r w:rsidRPr="00886E53">
        <w:rPr>
          <w:rFonts w:hAnsi="宋体"/>
        </w:rPr>
        <w:t>在点</w:t>
      </w:r>
      <w:r w:rsidR="00C26DCF" w:rsidRPr="00C26DCF">
        <w:rPr>
          <w:position w:val="-10"/>
        </w:rPr>
        <w:object w:dxaOrig="560" w:dyaOrig="320">
          <v:shape id="_x0000_i1165" type="#_x0000_t75" style="width:28.15pt;height:16.3pt" o:ole="">
            <v:imagedata r:id="rId290" o:title=""/>
          </v:shape>
          <o:OLEObject Type="Embed" ProgID="Equation.DSMT4" ShapeID="_x0000_i1165" DrawAspect="Content" ObjectID="_1674999942" r:id="rId291"/>
        </w:object>
      </w:r>
      <w:r w:rsidRPr="00886E53">
        <w:rPr>
          <w:rFonts w:hAnsi="宋体"/>
        </w:rPr>
        <w:t>与</w:t>
      </w:r>
      <w:r w:rsidR="00C26DCF" w:rsidRPr="00C26DCF">
        <w:rPr>
          <w:position w:val="-10"/>
        </w:rPr>
        <w:object w:dxaOrig="540" w:dyaOrig="320">
          <v:shape id="_x0000_i1166" type="#_x0000_t75" style="width:26.9pt;height:16.3pt" o:ole="">
            <v:imagedata r:id="rId292" o:title=""/>
          </v:shape>
          <o:OLEObject Type="Embed" ProgID="Equation.DSMT4" ShapeID="_x0000_i1166" DrawAspect="Content" ObjectID="_1674999943" r:id="rId293"/>
        </w:object>
      </w:r>
      <w:r w:rsidRPr="00886E53">
        <w:rPr>
          <w:rFonts w:hAnsi="宋体"/>
        </w:rPr>
        <w:t>处的切线，其交点为</w:t>
      </w:r>
      <w:r w:rsidR="00C26DCF" w:rsidRPr="00C26DCF">
        <w:rPr>
          <w:position w:val="-10"/>
        </w:rPr>
        <w:object w:dxaOrig="560" w:dyaOrig="320">
          <v:shape id="_x0000_i1167" type="#_x0000_t75" style="width:28.15pt;height:16.3pt" o:ole="">
            <v:imagedata r:id="rId294" o:title=""/>
          </v:shape>
          <o:OLEObject Type="Embed" ProgID="Equation.DSMT4" ShapeID="_x0000_i1167" DrawAspect="Content" ObjectID="_1674999944" r:id="rId295"/>
        </w:object>
      </w:r>
      <w:r w:rsidRPr="00886E53">
        <w:t xml:space="preserve">. </w:t>
      </w:r>
      <w:r w:rsidRPr="00886E53">
        <w:rPr>
          <w:rFonts w:hAnsi="宋体"/>
        </w:rPr>
        <w:t>设函数</w:t>
      </w:r>
      <w:r w:rsidR="00C26DCF" w:rsidRPr="00C26DCF">
        <w:rPr>
          <w:position w:val="-10"/>
        </w:rPr>
        <w:object w:dxaOrig="540" w:dyaOrig="320">
          <v:shape id="_x0000_i1168" type="#_x0000_t75" style="width:26.9pt;height:16.3pt" o:ole="">
            <v:imagedata r:id="rId296" o:title=""/>
          </v:shape>
          <o:OLEObject Type="Embed" ProgID="Equation.DSMT4" ShapeID="_x0000_i1168" DrawAspect="Content" ObjectID="_1674999945" r:id="rId297"/>
        </w:object>
      </w:r>
      <w:r w:rsidRPr="00886E53">
        <w:rPr>
          <w:rFonts w:hAnsi="宋体"/>
        </w:rPr>
        <w:t>具有三阶连续导数，计算定积分</w:t>
      </w:r>
      <w:r w:rsidR="00C26DCF" w:rsidRPr="00C26DCF">
        <w:rPr>
          <w:position w:val="-18"/>
        </w:rPr>
        <w:object w:dxaOrig="1860" w:dyaOrig="520">
          <v:shape id="_x0000_i1169" type="#_x0000_t75" style="width:93.3pt;height:26.3pt" o:ole="">
            <v:imagedata r:id="rId298" o:title=""/>
          </v:shape>
          <o:OLEObject Type="Embed" ProgID="Equation.DSMT4" ShapeID="_x0000_i1169" DrawAspect="Content" ObjectID="_1674999946" r:id="rId299"/>
        </w:object>
      </w:r>
      <w:r>
        <w:rPr>
          <w:rFonts w:hint="eastAsia"/>
        </w:rPr>
        <w:t>．</w:t>
      </w:r>
    </w:p>
    <w:p w:rsidR="00E961D9" w:rsidRPr="00C77160" w:rsidRDefault="00E961D9" w:rsidP="00E961D9">
      <w:pPr>
        <w:ind w:firstLineChars="200" w:firstLine="480"/>
        <w:jc w:val="center"/>
      </w:pPr>
      <w:r>
        <w:rPr>
          <w:noProof/>
        </w:rPr>
        <w:lastRenderedPageBreak/>
        <w:drawing>
          <wp:inline distT="0" distB="0" distL="0" distR="0">
            <wp:extent cx="2423491" cy="1405625"/>
            <wp:effectExtent l="19050" t="0" r="0" b="0"/>
            <wp:docPr id="2" name="图片 1" descr="2005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5A1.png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853" cy="140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790" w:rsidRDefault="00592790" w:rsidP="005C43B8">
      <w:pPr>
        <w:rPr>
          <w:rFonts w:hAnsi="宋体"/>
          <w:bCs/>
        </w:rPr>
      </w:pPr>
    </w:p>
    <w:p w:rsidR="00592790" w:rsidRDefault="00592790" w:rsidP="005C43B8">
      <w:pPr>
        <w:rPr>
          <w:rFonts w:hAnsi="宋体"/>
          <w:bCs/>
        </w:rPr>
      </w:pPr>
    </w:p>
    <w:p w:rsidR="005C43B8" w:rsidRPr="00C43FF2" w:rsidRDefault="005C43B8" w:rsidP="005C43B8">
      <w:pPr>
        <w:rPr>
          <w:bCs/>
        </w:rPr>
      </w:pPr>
      <w:r w:rsidRPr="00C43FF2">
        <w:rPr>
          <w:rFonts w:hAnsi="宋体"/>
          <w:bCs/>
        </w:rPr>
        <w:t>(</w:t>
      </w:r>
      <w:r w:rsidRPr="00C43FF2">
        <w:rPr>
          <w:bCs/>
        </w:rPr>
        <w:t>18</w:t>
      </w:r>
      <w:r w:rsidR="00592790">
        <w:rPr>
          <w:rFonts w:hAnsi="宋体"/>
          <w:bCs/>
        </w:rPr>
        <w:t>)</w:t>
      </w:r>
      <w:r w:rsidR="00592790">
        <w:rPr>
          <w:rFonts w:hAnsi="宋体" w:hint="eastAsia"/>
          <w:bCs/>
        </w:rPr>
        <w:t>（</w:t>
      </w:r>
      <w:r w:rsidRPr="00C43FF2">
        <w:rPr>
          <w:rFonts w:hAnsi="宋体"/>
          <w:bCs/>
        </w:rPr>
        <w:t>本题满分</w:t>
      </w:r>
      <w:r w:rsidRPr="00C43FF2">
        <w:rPr>
          <w:bCs/>
        </w:rPr>
        <w:t>12</w:t>
      </w:r>
      <w:r w:rsidRPr="00C43FF2">
        <w:rPr>
          <w:rFonts w:hAnsi="宋体"/>
          <w:bCs/>
        </w:rPr>
        <w:t>分</w:t>
      </w:r>
      <w:r w:rsidR="00592790">
        <w:rPr>
          <w:rFonts w:hAnsi="宋体" w:hint="eastAsia"/>
          <w:bCs/>
        </w:rPr>
        <w:t>）</w:t>
      </w:r>
    </w:p>
    <w:p w:rsidR="005C43B8" w:rsidRPr="00F70C62" w:rsidRDefault="005C43B8" w:rsidP="00263943">
      <w:pPr>
        <w:ind w:leftChars="200" w:left="480"/>
      </w:pPr>
      <w:r w:rsidRPr="00F70C62">
        <w:rPr>
          <w:rFonts w:hAnsi="宋体"/>
        </w:rPr>
        <w:t>用变量代换</w:t>
      </w:r>
      <w:r w:rsidR="00C26DCF" w:rsidRPr="00C26DCF">
        <w:rPr>
          <w:position w:val="-6"/>
        </w:rPr>
        <w:object w:dxaOrig="880" w:dyaOrig="260">
          <v:shape id="_x0000_i1170" type="#_x0000_t75" style="width:43.85pt;height:13.15pt" o:ole="">
            <v:imagedata r:id="rId301" o:title=""/>
          </v:shape>
          <o:OLEObject Type="Embed" ProgID="Equation.DSMT4" ShapeID="_x0000_i1170" DrawAspect="Content" ObjectID="_1674999947" r:id="rId302"/>
        </w:object>
      </w:r>
      <w:r w:rsidR="00263943">
        <w:rPr>
          <w:rFonts w:hAnsi="宋体" w:hint="eastAsia"/>
        </w:rPr>
        <w:t>（</w:t>
      </w:r>
      <w:r w:rsidR="00C26DCF" w:rsidRPr="00C26DCF">
        <w:rPr>
          <w:position w:val="-6"/>
        </w:rPr>
        <w:object w:dxaOrig="880" w:dyaOrig="279">
          <v:shape id="_x0000_i1171" type="#_x0000_t75" style="width:43.85pt;height:13.75pt" o:ole="">
            <v:imagedata r:id="rId303" o:title=""/>
          </v:shape>
          <o:OLEObject Type="Embed" ProgID="Equation.DSMT4" ShapeID="_x0000_i1171" DrawAspect="Content" ObjectID="_1674999948" r:id="rId304"/>
        </w:object>
      </w:r>
      <w:r w:rsidR="00263943">
        <w:rPr>
          <w:rFonts w:hAnsi="宋体" w:hint="eastAsia"/>
        </w:rPr>
        <w:t>）</w:t>
      </w:r>
      <w:r w:rsidRPr="00F70C62">
        <w:rPr>
          <w:rFonts w:hAnsi="宋体"/>
        </w:rPr>
        <w:t>化简微分方程</w:t>
      </w:r>
      <w:r w:rsidR="00C26DCF" w:rsidRPr="00C26DCF">
        <w:rPr>
          <w:position w:val="-10"/>
        </w:rPr>
        <w:object w:dxaOrig="2240" w:dyaOrig="360">
          <v:shape id="_x0000_i1172" type="#_x0000_t75" style="width:112.05pt;height:18.15pt" o:ole="">
            <v:imagedata r:id="rId305" o:title=""/>
          </v:shape>
          <o:OLEObject Type="Embed" ProgID="Equation.DSMT4" ShapeID="_x0000_i1172" DrawAspect="Content" ObjectID="_1674999949" r:id="rId306"/>
        </w:object>
      </w:r>
      <w:r w:rsidRPr="00F70C62">
        <w:rPr>
          <w:rFonts w:hAnsi="宋体"/>
        </w:rPr>
        <w:t>，并求其满足</w:t>
      </w:r>
      <w:r w:rsidR="00C26DCF" w:rsidRPr="00C26DCF">
        <w:rPr>
          <w:position w:val="-14"/>
        </w:rPr>
        <w:object w:dxaOrig="900" w:dyaOrig="400">
          <v:shape id="_x0000_i1173" type="#_x0000_t75" style="width:45.1pt;height:20.05pt" o:ole="">
            <v:imagedata r:id="rId307" o:title=""/>
          </v:shape>
          <o:OLEObject Type="Embed" ProgID="Equation.DSMT4" ShapeID="_x0000_i1173" DrawAspect="Content" ObjectID="_1674999950" r:id="rId308"/>
        </w:object>
      </w:r>
      <w:r w:rsidR="00263943">
        <w:rPr>
          <w:rFonts w:hint="eastAsia"/>
        </w:rPr>
        <w:t xml:space="preserve">, </w:t>
      </w:r>
      <w:r w:rsidR="00C26DCF" w:rsidRPr="00C26DCF">
        <w:rPr>
          <w:position w:val="-14"/>
        </w:rPr>
        <w:object w:dxaOrig="960" w:dyaOrig="400">
          <v:shape id="_x0000_i1174" type="#_x0000_t75" style="width:48.2pt;height:20.05pt" o:ole="">
            <v:imagedata r:id="rId309" o:title=""/>
          </v:shape>
          <o:OLEObject Type="Embed" ProgID="Equation.DSMT4" ShapeID="_x0000_i1174" DrawAspect="Content" ObjectID="_1674999951" r:id="rId310"/>
        </w:object>
      </w:r>
      <w:r w:rsidRPr="00F70C62">
        <w:rPr>
          <w:rFonts w:hAnsi="宋体"/>
        </w:rPr>
        <w:t>的特解</w:t>
      </w:r>
      <w:r w:rsidR="00263943">
        <w:rPr>
          <w:rFonts w:hint="eastAsia"/>
        </w:rPr>
        <w:t>．</w:t>
      </w:r>
    </w:p>
    <w:p w:rsidR="00E961D9" w:rsidRDefault="00E961D9" w:rsidP="00E961D9">
      <w:pPr>
        <w:rPr>
          <w:rFonts w:hAnsi="宋体"/>
          <w:bCs/>
        </w:rPr>
      </w:pPr>
    </w:p>
    <w:p w:rsidR="00E961D9" w:rsidRDefault="00E961D9" w:rsidP="00E961D9">
      <w:pPr>
        <w:rPr>
          <w:rFonts w:hAnsi="宋体"/>
          <w:bCs/>
        </w:rPr>
      </w:pPr>
    </w:p>
    <w:p w:rsidR="00E961D9" w:rsidRPr="00886E53" w:rsidRDefault="005C43B8" w:rsidP="00E961D9">
      <w:pPr>
        <w:rPr>
          <w:bCs/>
        </w:rPr>
      </w:pPr>
      <w:r w:rsidRPr="00C43FF2">
        <w:rPr>
          <w:rFonts w:hAnsi="宋体"/>
          <w:bCs/>
        </w:rPr>
        <w:t>(</w:t>
      </w:r>
      <w:r w:rsidRPr="00C43FF2">
        <w:rPr>
          <w:bCs/>
        </w:rPr>
        <w:t>19</w:t>
      </w:r>
      <w:r w:rsidRPr="00C43FF2">
        <w:rPr>
          <w:rFonts w:hAnsi="宋体"/>
          <w:bCs/>
        </w:rPr>
        <w:t>)</w:t>
      </w:r>
      <w:r w:rsidR="00E961D9">
        <w:rPr>
          <w:rFonts w:hAnsi="宋体" w:hint="eastAsia"/>
          <w:bCs/>
        </w:rPr>
        <w:t>（</w:t>
      </w:r>
      <w:r w:rsidR="00E961D9" w:rsidRPr="00886E53">
        <w:rPr>
          <w:rFonts w:hAnsi="宋体"/>
          <w:bCs/>
        </w:rPr>
        <w:t>本题满分</w:t>
      </w:r>
      <w:r w:rsidR="00E961D9" w:rsidRPr="00886E53">
        <w:rPr>
          <w:bCs/>
        </w:rPr>
        <w:t>12</w:t>
      </w:r>
      <w:r w:rsidR="00E961D9" w:rsidRPr="00886E53">
        <w:rPr>
          <w:rFonts w:hAnsi="宋体"/>
          <w:bCs/>
        </w:rPr>
        <w:t>分</w:t>
      </w:r>
      <w:r w:rsidR="00E961D9">
        <w:rPr>
          <w:rFonts w:hAnsi="宋体" w:hint="eastAsia"/>
          <w:bCs/>
        </w:rPr>
        <w:t>）</w:t>
      </w:r>
      <w:r w:rsidR="00E961D9" w:rsidRPr="00E961D9">
        <w:rPr>
          <w:rStyle w:val="ae"/>
          <w:rFonts w:hint="eastAsia"/>
        </w:rPr>
        <w:t>【同试卷一第三</w:t>
      </w:r>
      <w:r w:rsidR="00E961D9" w:rsidRPr="00E961D9">
        <w:rPr>
          <w:rStyle w:val="ae"/>
        </w:rPr>
        <w:t>(18)</w:t>
      </w:r>
      <w:r w:rsidR="00E961D9" w:rsidRPr="00E961D9">
        <w:rPr>
          <w:rStyle w:val="ae"/>
          <w:rFonts w:hint="eastAsia"/>
        </w:rPr>
        <w:t>题】</w:t>
      </w:r>
    </w:p>
    <w:p w:rsidR="00E961D9" w:rsidRPr="00886E53" w:rsidRDefault="00E961D9" w:rsidP="00E961D9">
      <w:pPr>
        <w:ind w:leftChars="200" w:left="480"/>
      </w:pPr>
      <w:r w:rsidRPr="00886E53">
        <w:rPr>
          <w:rFonts w:hAnsi="宋体"/>
        </w:rPr>
        <w:t>已知函数</w:t>
      </w:r>
      <w:r w:rsidR="00C26DCF" w:rsidRPr="00C26DCF">
        <w:rPr>
          <w:position w:val="-10"/>
        </w:rPr>
        <w:object w:dxaOrig="540" w:dyaOrig="320">
          <v:shape id="_x0000_i1175" type="#_x0000_t75" style="width:26.9pt;height:16.3pt" o:ole="">
            <v:imagedata r:id="rId311" o:title=""/>
          </v:shape>
          <o:OLEObject Type="Embed" ProgID="Equation.DSMT4" ShapeID="_x0000_i1175" DrawAspect="Content" ObjectID="_1674999952" r:id="rId312"/>
        </w:object>
      </w:r>
      <w:r w:rsidRPr="00886E53">
        <w:rPr>
          <w:rFonts w:hAnsi="宋体"/>
        </w:rPr>
        <w:t>在</w:t>
      </w:r>
      <w:r w:rsidR="00C26DCF" w:rsidRPr="00C26DCF">
        <w:rPr>
          <w:position w:val="-10"/>
        </w:rPr>
        <w:object w:dxaOrig="520" w:dyaOrig="320">
          <v:shape id="_x0000_i1176" type="#_x0000_t75" style="width:26.3pt;height:16.3pt" o:ole="">
            <v:imagedata r:id="rId313" o:title=""/>
          </v:shape>
          <o:OLEObject Type="Embed" ProgID="Equation.DSMT4" ShapeID="_x0000_i1176" DrawAspect="Content" ObjectID="_1674999953" r:id="rId314"/>
        </w:object>
      </w:r>
      <w:r w:rsidRPr="00886E53">
        <w:rPr>
          <w:rFonts w:hAnsi="宋体"/>
        </w:rPr>
        <w:t>上连续，在</w:t>
      </w:r>
      <w:r w:rsidR="00C26DCF" w:rsidRPr="00C26DCF">
        <w:rPr>
          <w:position w:val="-10"/>
        </w:rPr>
        <w:object w:dxaOrig="540" w:dyaOrig="320">
          <v:shape id="_x0000_i1177" type="#_x0000_t75" style="width:26.9pt;height:16.3pt" o:ole="">
            <v:imagedata r:id="rId315" o:title=""/>
          </v:shape>
          <o:OLEObject Type="Embed" ProgID="Equation.DSMT4" ShapeID="_x0000_i1177" DrawAspect="Content" ObjectID="_1674999954" r:id="rId316"/>
        </w:object>
      </w:r>
      <w:r w:rsidRPr="00886E53">
        <w:rPr>
          <w:rFonts w:hAnsi="宋体"/>
        </w:rPr>
        <w:t>内可导，且</w:t>
      </w:r>
      <w:r w:rsidR="00C26DCF" w:rsidRPr="00C26DCF">
        <w:rPr>
          <w:position w:val="-10"/>
        </w:rPr>
        <w:object w:dxaOrig="1719" w:dyaOrig="320">
          <v:shape id="_x0000_i1178" type="#_x0000_t75" style="width:85.75pt;height:16.3pt" o:ole="">
            <v:imagedata r:id="rId317" o:title=""/>
          </v:shape>
          <o:OLEObject Type="Embed" ProgID="Equation.DSMT4" ShapeID="_x0000_i1178" DrawAspect="Content" ObjectID="_1674999955" r:id="rId318"/>
        </w:object>
      </w:r>
      <w:r w:rsidRPr="00886E53">
        <w:t xml:space="preserve">. </w:t>
      </w:r>
      <w:r w:rsidRPr="00886E53">
        <w:rPr>
          <w:rFonts w:hAnsi="宋体"/>
        </w:rPr>
        <w:t>证明：</w:t>
      </w:r>
    </w:p>
    <w:p w:rsidR="00E961D9" w:rsidRPr="00886E53" w:rsidRDefault="00E961D9" w:rsidP="00E961D9">
      <w:pPr>
        <w:ind w:leftChars="200" w:left="480"/>
      </w:pPr>
      <w:r>
        <w:rPr>
          <w:rFonts w:hAnsi="宋体"/>
        </w:rPr>
        <w:t>(</w:t>
      </w:r>
      <w:r w:rsidRPr="004F3CB2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886E53">
        <w:rPr>
          <w:rFonts w:hAnsi="宋体"/>
        </w:rPr>
        <w:t>存在</w:t>
      </w:r>
      <w:r w:rsidR="00C26DCF" w:rsidRPr="00C26DCF">
        <w:rPr>
          <w:position w:val="-10"/>
        </w:rPr>
        <w:object w:dxaOrig="960" w:dyaOrig="320">
          <v:shape id="_x0000_i1179" type="#_x0000_t75" style="width:48.2pt;height:16.3pt" o:ole="">
            <v:imagedata r:id="rId319" o:title=""/>
          </v:shape>
          <o:OLEObject Type="Embed" ProgID="Equation.DSMT4" ShapeID="_x0000_i1179" DrawAspect="Content" ObjectID="_1674999956" r:id="rId320"/>
        </w:object>
      </w:r>
      <w:r w:rsidRPr="00886E53">
        <w:t xml:space="preserve"> </w:t>
      </w:r>
      <w:r w:rsidRPr="00886E53">
        <w:rPr>
          <w:rFonts w:hAnsi="宋体"/>
        </w:rPr>
        <w:t>使得</w:t>
      </w:r>
      <w:r w:rsidR="00C26DCF" w:rsidRPr="00C26DCF">
        <w:rPr>
          <w:position w:val="-10"/>
        </w:rPr>
        <w:object w:dxaOrig="1219" w:dyaOrig="320">
          <v:shape id="_x0000_i1180" type="#_x0000_t75" style="width:60.75pt;height:16.3pt" o:ole="">
            <v:imagedata r:id="rId321" o:title=""/>
          </v:shape>
          <o:OLEObject Type="Embed" ProgID="Equation.DSMT4" ShapeID="_x0000_i1180" DrawAspect="Content" ObjectID="_1674999957" r:id="rId322"/>
        </w:object>
      </w:r>
      <w:r w:rsidRPr="00886E53">
        <w:rPr>
          <w:rFonts w:hAnsi="宋体"/>
        </w:rPr>
        <w:t>；</w:t>
      </w:r>
    </w:p>
    <w:p w:rsidR="00E961D9" w:rsidRPr="00886E53" w:rsidRDefault="00E961D9" w:rsidP="00E961D9">
      <w:pPr>
        <w:ind w:leftChars="200" w:left="480"/>
      </w:pPr>
      <w:r>
        <w:rPr>
          <w:rFonts w:hAnsi="宋体"/>
        </w:rPr>
        <w:t>(</w:t>
      </w:r>
      <w:r w:rsidRPr="004F3CB2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886E53">
        <w:rPr>
          <w:rFonts w:hAnsi="宋体"/>
        </w:rPr>
        <w:t>存在两个不同的点</w:t>
      </w:r>
      <w:r w:rsidR="00C26DCF" w:rsidRPr="00C26DCF">
        <w:rPr>
          <w:position w:val="-10"/>
        </w:rPr>
        <w:object w:dxaOrig="1140" w:dyaOrig="320">
          <v:shape id="_x0000_i1181" type="#_x0000_t75" style="width:56.95pt;height:16.3pt" o:ole="">
            <v:imagedata r:id="rId323" o:title=""/>
          </v:shape>
          <o:OLEObject Type="Embed" ProgID="Equation.DSMT4" ShapeID="_x0000_i1181" DrawAspect="Content" ObjectID="_1674999958" r:id="rId324"/>
        </w:object>
      </w:r>
      <w:r w:rsidRPr="00886E53">
        <w:rPr>
          <w:rFonts w:hAnsi="宋体"/>
        </w:rPr>
        <w:t>，使得</w:t>
      </w:r>
      <w:r w:rsidR="00C26DCF" w:rsidRPr="00C26DCF">
        <w:rPr>
          <w:position w:val="-10"/>
        </w:rPr>
        <w:object w:dxaOrig="1520" w:dyaOrig="320">
          <v:shape id="_x0000_i1182" type="#_x0000_t75" style="width:75.75pt;height:16.3pt" o:ole="">
            <v:imagedata r:id="rId325" o:title=""/>
          </v:shape>
          <o:OLEObject Type="Embed" ProgID="Equation.DSMT4" ShapeID="_x0000_i1182" DrawAspect="Content" ObjectID="_1674999959" r:id="rId326"/>
        </w:object>
      </w:r>
    </w:p>
    <w:p w:rsidR="00E961D9" w:rsidRDefault="00E961D9" w:rsidP="00E961D9"/>
    <w:p w:rsidR="00E961D9" w:rsidRPr="003A45D1" w:rsidRDefault="00E961D9" w:rsidP="00E961D9"/>
    <w:p w:rsidR="005C43B8" w:rsidRPr="00C43FF2" w:rsidRDefault="005C43B8" w:rsidP="005C43B8">
      <w:r w:rsidRPr="00C43FF2">
        <w:rPr>
          <w:rFonts w:hAnsi="宋体"/>
          <w:bCs/>
        </w:rPr>
        <w:t>(</w:t>
      </w:r>
      <w:r w:rsidRPr="00C43FF2">
        <w:rPr>
          <w:bCs/>
        </w:rPr>
        <w:t>20</w:t>
      </w:r>
      <w:r w:rsidR="00592790">
        <w:rPr>
          <w:rFonts w:hAnsi="宋体"/>
          <w:bCs/>
        </w:rPr>
        <w:t>)</w:t>
      </w:r>
      <w:r w:rsidR="00592790">
        <w:rPr>
          <w:rFonts w:hAnsi="宋体" w:hint="eastAsia"/>
          <w:bCs/>
        </w:rPr>
        <w:t>（</w:t>
      </w:r>
      <w:r w:rsidRPr="00C43FF2">
        <w:rPr>
          <w:rFonts w:hAnsi="宋体"/>
          <w:bCs/>
        </w:rPr>
        <w:t>本题满分</w:t>
      </w:r>
      <w:r w:rsidRPr="00C43FF2">
        <w:rPr>
          <w:bCs/>
        </w:rPr>
        <w:t>10</w:t>
      </w:r>
      <w:r w:rsidRPr="00C43FF2">
        <w:rPr>
          <w:rFonts w:hAnsi="宋体"/>
          <w:bCs/>
        </w:rPr>
        <w:t>分</w:t>
      </w:r>
      <w:r w:rsidR="00592790">
        <w:rPr>
          <w:rFonts w:hAnsi="宋体" w:hint="eastAsia"/>
          <w:bCs/>
        </w:rPr>
        <w:t>）</w:t>
      </w:r>
    </w:p>
    <w:p w:rsidR="005C43B8" w:rsidRPr="00F70C62" w:rsidRDefault="005C43B8" w:rsidP="00263943">
      <w:pPr>
        <w:ind w:leftChars="200" w:left="480"/>
      </w:pPr>
      <w:r w:rsidRPr="00F70C62">
        <w:rPr>
          <w:rFonts w:hAnsi="宋体"/>
        </w:rPr>
        <w:t>已知函数</w:t>
      </w:r>
      <w:r w:rsidR="00C26DCF" w:rsidRPr="00C26DCF">
        <w:rPr>
          <w:position w:val="-10"/>
        </w:rPr>
        <w:object w:dxaOrig="1120" w:dyaOrig="320">
          <v:shape id="_x0000_i1183" type="#_x0000_t75" style="width:55.7pt;height:16.3pt" o:ole="">
            <v:imagedata r:id="rId327" o:title=""/>
          </v:shape>
          <o:OLEObject Type="Embed" ProgID="Equation.DSMT4" ShapeID="_x0000_i1183" DrawAspect="Content" ObjectID="_1674999960" r:id="rId328"/>
        </w:object>
      </w:r>
      <w:r w:rsidRPr="00F70C62">
        <w:rPr>
          <w:rFonts w:hAnsi="宋体"/>
        </w:rPr>
        <w:t>的全微分</w:t>
      </w:r>
      <w:r w:rsidR="00C26DCF" w:rsidRPr="00C26DCF">
        <w:rPr>
          <w:position w:val="-10"/>
        </w:rPr>
        <w:object w:dxaOrig="1740" w:dyaOrig="320">
          <v:shape id="_x0000_i1184" type="#_x0000_t75" style="width:87.05pt;height:16.3pt" o:ole="">
            <v:imagedata r:id="rId329" o:title=""/>
          </v:shape>
          <o:OLEObject Type="Embed" ProgID="Equation.DSMT4" ShapeID="_x0000_i1184" DrawAspect="Content" ObjectID="_1674999961" r:id="rId330"/>
        </w:object>
      </w:r>
      <w:r w:rsidRPr="00F70C62">
        <w:rPr>
          <w:rFonts w:hAnsi="宋体"/>
        </w:rPr>
        <w:t>，并且</w:t>
      </w:r>
      <w:r w:rsidR="00C26DCF" w:rsidRPr="00C26DCF">
        <w:rPr>
          <w:position w:val="-10"/>
        </w:rPr>
        <w:object w:dxaOrig="1040" w:dyaOrig="320">
          <v:shape id="_x0000_i1185" type="#_x0000_t75" style="width:51.95pt;height:16.3pt" o:ole="">
            <v:imagedata r:id="rId331" o:title=""/>
          </v:shape>
          <o:OLEObject Type="Embed" ProgID="Equation.DSMT4" ShapeID="_x0000_i1185" DrawAspect="Content" ObjectID="_1674999962" r:id="rId332"/>
        </w:object>
      </w:r>
      <w:r w:rsidRPr="00F70C62">
        <w:t xml:space="preserve">. </w:t>
      </w:r>
      <w:r w:rsidRPr="00F70C62">
        <w:rPr>
          <w:rFonts w:hAnsi="宋体"/>
        </w:rPr>
        <w:t>求</w:t>
      </w:r>
      <w:r w:rsidR="00C26DCF" w:rsidRPr="00C26DCF">
        <w:rPr>
          <w:position w:val="-10"/>
        </w:rPr>
        <w:object w:dxaOrig="760" w:dyaOrig="320">
          <v:shape id="_x0000_i1186" type="#_x0000_t75" style="width:38.2pt;height:16.3pt" o:ole="">
            <v:imagedata r:id="rId333" o:title=""/>
          </v:shape>
          <o:OLEObject Type="Embed" ProgID="Equation.DSMT4" ShapeID="_x0000_i1186" DrawAspect="Content" ObjectID="_1674999963" r:id="rId334"/>
        </w:object>
      </w:r>
      <w:r w:rsidRPr="00F70C62">
        <w:rPr>
          <w:rFonts w:hAnsi="宋体"/>
        </w:rPr>
        <w:t>在椭圆域</w:t>
      </w:r>
      <w:r w:rsidR="00C26DCF" w:rsidRPr="00C26DCF">
        <w:rPr>
          <w:position w:val="-32"/>
        </w:rPr>
        <w:object w:dxaOrig="2420" w:dyaOrig="760">
          <v:shape id="_x0000_i1187" type="#_x0000_t75" style="width:120.85pt;height:38.2pt" o:ole="">
            <v:imagedata r:id="rId335" o:title=""/>
          </v:shape>
          <o:OLEObject Type="Embed" ProgID="Equation.DSMT4" ShapeID="_x0000_i1187" DrawAspect="Content" ObjectID="_1674999964" r:id="rId336"/>
        </w:object>
      </w:r>
      <w:r w:rsidRPr="00F70C62">
        <w:rPr>
          <w:rFonts w:hAnsi="宋体"/>
        </w:rPr>
        <w:t>上的最大值和最小值</w:t>
      </w:r>
      <w:r w:rsidR="00263943">
        <w:rPr>
          <w:rFonts w:hint="eastAsia"/>
        </w:rPr>
        <w:t>．</w:t>
      </w:r>
    </w:p>
    <w:p w:rsidR="00592790" w:rsidRDefault="00592790" w:rsidP="005C43B8">
      <w:pPr>
        <w:tabs>
          <w:tab w:val="left" w:pos="6300"/>
        </w:tabs>
        <w:rPr>
          <w:rFonts w:hAnsi="宋体"/>
          <w:bCs/>
        </w:rPr>
      </w:pPr>
    </w:p>
    <w:p w:rsidR="00592790" w:rsidRDefault="00592790" w:rsidP="005C43B8">
      <w:pPr>
        <w:tabs>
          <w:tab w:val="left" w:pos="6300"/>
        </w:tabs>
        <w:rPr>
          <w:rFonts w:hAnsi="宋体"/>
          <w:bCs/>
        </w:rPr>
      </w:pPr>
    </w:p>
    <w:p w:rsidR="005C43B8" w:rsidRPr="00C43FF2" w:rsidRDefault="005C43B8" w:rsidP="005C43B8">
      <w:pPr>
        <w:tabs>
          <w:tab w:val="left" w:pos="6300"/>
        </w:tabs>
      </w:pPr>
      <w:r w:rsidRPr="00C43FF2">
        <w:rPr>
          <w:rFonts w:hAnsi="宋体"/>
          <w:bCs/>
        </w:rPr>
        <w:t>(</w:t>
      </w:r>
      <w:r w:rsidRPr="00C43FF2">
        <w:rPr>
          <w:bCs/>
        </w:rPr>
        <w:t>21</w:t>
      </w:r>
      <w:r w:rsidR="00592790">
        <w:rPr>
          <w:rFonts w:hAnsi="宋体"/>
          <w:bCs/>
        </w:rPr>
        <w:t>)</w:t>
      </w:r>
      <w:r w:rsidR="00592790">
        <w:rPr>
          <w:rFonts w:hAnsi="宋体" w:hint="eastAsia"/>
          <w:bCs/>
        </w:rPr>
        <w:t>（</w:t>
      </w:r>
      <w:r w:rsidRPr="00C43FF2">
        <w:rPr>
          <w:rFonts w:hAnsi="宋体"/>
          <w:bCs/>
        </w:rPr>
        <w:t>本题满分</w:t>
      </w:r>
      <w:r w:rsidRPr="00C43FF2">
        <w:rPr>
          <w:bCs/>
        </w:rPr>
        <w:t>9</w:t>
      </w:r>
      <w:r w:rsidRPr="00C43FF2">
        <w:rPr>
          <w:rFonts w:hAnsi="宋体"/>
          <w:bCs/>
        </w:rPr>
        <w:t>分</w:t>
      </w:r>
      <w:r w:rsidR="00592790">
        <w:rPr>
          <w:rFonts w:hAnsi="宋体" w:hint="eastAsia"/>
          <w:bCs/>
        </w:rPr>
        <w:t>）</w:t>
      </w:r>
    </w:p>
    <w:p w:rsidR="005C43B8" w:rsidRPr="00F70C62" w:rsidRDefault="005C43B8" w:rsidP="005C43B8">
      <w:pPr>
        <w:ind w:firstLineChars="200" w:firstLine="480"/>
      </w:pPr>
      <w:r w:rsidRPr="00F70C62">
        <w:rPr>
          <w:rFonts w:hAnsi="宋体"/>
        </w:rPr>
        <w:t>计算二重积分</w:t>
      </w:r>
      <w:r w:rsidR="00C26DCF" w:rsidRPr="00C26DCF">
        <w:rPr>
          <w:position w:val="-30"/>
        </w:rPr>
        <w:object w:dxaOrig="1680" w:dyaOrig="580">
          <v:shape id="_x0000_i1188" type="#_x0000_t75" style="width:83.9pt;height:28.8pt" o:ole="">
            <v:imagedata r:id="rId337" o:title=""/>
          </v:shape>
          <o:OLEObject Type="Embed" ProgID="Equation.DSMT4" ShapeID="_x0000_i1188" DrawAspect="Content" ObjectID="_1674999965" r:id="rId338"/>
        </w:object>
      </w:r>
      <w:r w:rsidRPr="00F70C62">
        <w:rPr>
          <w:rFonts w:hAnsi="宋体"/>
        </w:rPr>
        <w:t>，其中</w:t>
      </w:r>
      <w:r w:rsidR="00C26DCF" w:rsidRPr="00C26DCF">
        <w:rPr>
          <w:position w:val="-14"/>
        </w:rPr>
        <w:object w:dxaOrig="2960" w:dyaOrig="400">
          <v:shape id="_x0000_i1189" type="#_x0000_t75" style="width:147.75pt;height:20.05pt" o:ole="">
            <v:imagedata r:id="rId339" o:title=""/>
          </v:shape>
          <o:OLEObject Type="Embed" ProgID="Equation.DSMT4" ShapeID="_x0000_i1189" DrawAspect="Content" ObjectID="_1674999966" r:id="rId340"/>
        </w:object>
      </w:r>
    </w:p>
    <w:p w:rsidR="00592790" w:rsidRDefault="00592790" w:rsidP="005C43B8">
      <w:pPr>
        <w:rPr>
          <w:rFonts w:hAnsi="宋体"/>
          <w:bCs/>
        </w:rPr>
      </w:pPr>
    </w:p>
    <w:p w:rsidR="00592790" w:rsidRDefault="00592790" w:rsidP="005C43B8">
      <w:pPr>
        <w:rPr>
          <w:rFonts w:hAnsi="宋体"/>
          <w:bCs/>
        </w:rPr>
      </w:pPr>
    </w:p>
    <w:p w:rsidR="005C43B8" w:rsidRPr="00C43FF2" w:rsidRDefault="005C43B8" w:rsidP="005C43B8">
      <w:r w:rsidRPr="00C43FF2">
        <w:rPr>
          <w:rFonts w:hAnsi="宋体"/>
          <w:bCs/>
        </w:rPr>
        <w:t>(</w:t>
      </w:r>
      <w:r w:rsidRPr="00C43FF2">
        <w:rPr>
          <w:bCs/>
        </w:rPr>
        <w:t>22</w:t>
      </w:r>
      <w:r w:rsidR="00592790">
        <w:rPr>
          <w:rFonts w:hAnsi="宋体"/>
          <w:bCs/>
        </w:rPr>
        <w:t>)</w:t>
      </w:r>
      <w:r w:rsidR="00592790">
        <w:rPr>
          <w:rFonts w:hAnsi="宋体" w:hint="eastAsia"/>
          <w:bCs/>
        </w:rPr>
        <w:t>（</w:t>
      </w:r>
      <w:r w:rsidRPr="00C43FF2">
        <w:rPr>
          <w:rFonts w:hAnsi="宋体"/>
          <w:bCs/>
        </w:rPr>
        <w:t>本题满分</w:t>
      </w:r>
      <w:r w:rsidRPr="00C43FF2">
        <w:rPr>
          <w:bCs/>
        </w:rPr>
        <w:t>9</w:t>
      </w:r>
      <w:r w:rsidRPr="00C43FF2">
        <w:rPr>
          <w:rFonts w:hAnsi="宋体"/>
          <w:bCs/>
        </w:rPr>
        <w:t>分</w:t>
      </w:r>
      <w:r w:rsidR="00592790">
        <w:rPr>
          <w:rFonts w:hAnsi="宋体" w:hint="eastAsia"/>
          <w:bCs/>
        </w:rPr>
        <w:t>）</w:t>
      </w:r>
    </w:p>
    <w:p w:rsidR="005C43B8" w:rsidRPr="00F70C62" w:rsidRDefault="005C43B8" w:rsidP="00002456">
      <w:pPr>
        <w:ind w:leftChars="200" w:left="480"/>
      </w:pPr>
      <w:r w:rsidRPr="00F70C62">
        <w:rPr>
          <w:rFonts w:hAnsi="宋体"/>
        </w:rPr>
        <w:t>确定常数</w:t>
      </w:r>
      <w:r w:rsidR="00C26DCF" w:rsidRPr="00C26DCF">
        <w:rPr>
          <w:position w:val="-6"/>
        </w:rPr>
        <w:object w:dxaOrig="200" w:dyaOrig="220">
          <v:shape id="_x0000_i1190" type="#_x0000_t75" style="width:10pt;height:11.25pt" o:ole="">
            <v:imagedata r:id="rId341" o:title=""/>
          </v:shape>
          <o:OLEObject Type="Embed" ProgID="Equation.DSMT4" ShapeID="_x0000_i1190" DrawAspect="Content" ObjectID="_1674999967" r:id="rId342"/>
        </w:object>
      </w:r>
      <w:r w:rsidRPr="00F70C62">
        <w:t>,</w:t>
      </w:r>
      <w:r w:rsidRPr="00F70C62">
        <w:rPr>
          <w:rFonts w:hAnsi="宋体"/>
        </w:rPr>
        <w:t>使向量组</w:t>
      </w:r>
      <w:r w:rsidR="00C26DCF" w:rsidRPr="00C26DCF">
        <w:rPr>
          <w:position w:val="-12"/>
        </w:rPr>
        <w:object w:dxaOrig="1380" w:dyaOrig="380">
          <v:shape id="_x0000_i1191" type="#_x0000_t75" style="width:68.85pt;height:18.8pt" o:ole="">
            <v:imagedata r:id="rId343" o:title=""/>
          </v:shape>
          <o:OLEObject Type="Embed" ProgID="Equation.DSMT4" ShapeID="_x0000_i1191" DrawAspect="Content" ObjectID="_1674999968" r:id="rId344"/>
        </w:object>
      </w:r>
      <w:r w:rsidR="00C26DCF" w:rsidRPr="00C26DCF">
        <w:rPr>
          <w:position w:val="-12"/>
        </w:rPr>
        <w:object w:dxaOrig="1380" w:dyaOrig="380">
          <v:shape id="_x0000_i1192" type="#_x0000_t75" style="width:68.85pt;height:18.8pt" o:ole="">
            <v:imagedata r:id="rId345" o:title=""/>
          </v:shape>
          <o:OLEObject Type="Embed" ProgID="Equation.DSMT4" ShapeID="_x0000_i1192" DrawAspect="Content" ObjectID="_1674999969" r:id="rId346"/>
        </w:object>
      </w:r>
      <w:r w:rsidR="00C26DCF" w:rsidRPr="00C26DCF">
        <w:rPr>
          <w:position w:val="-12"/>
        </w:rPr>
        <w:object w:dxaOrig="1300" w:dyaOrig="380">
          <v:shape id="_x0000_i1193" type="#_x0000_t75" style="width:65.1pt;height:18.8pt" o:ole="">
            <v:imagedata r:id="rId347" o:title=""/>
          </v:shape>
          <o:OLEObject Type="Embed" ProgID="Equation.DSMT4" ShapeID="_x0000_i1193" DrawAspect="Content" ObjectID="_1674999970" r:id="rId348"/>
        </w:object>
      </w:r>
      <w:r w:rsidRPr="00F70C62">
        <w:rPr>
          <w:rFonts w:hAnsi="宋体"/>
        </w:rPr>
        <w:t>可由向量组</w:t>
      </w:r>
      <w:r w:rsidR="00C26DCF" w:rsidRPr="00C26DCF">
        <w:rPr>
          <w:position w:val="-12"/>
        </w:rPr>
        <w:object w:dxaOrig="1380" w:dyaOrig="380">
          <v:shape id="_x0000_i1194" type="#_x0000_t75" style="width:68.85pt;height:18.8pt" o:ole="">
            <v:imagedata r:id="rId349" o:title=""/>
          </v:shape>
          <o:OLEObject Type="Embed" ProgID="Equation.DSMT4" ShapeID="_x0000_i1194" DrawAspect="Content" ObjectID="_1674999971" r:id="rId350"/>
        </w:object>
      </w:r>
      <w:r w:rsidR="00C26DCF" w:rsidRPr="00C26DCF">
        <w:rPr>
          <w:position w:val="-12"/>
        </w:rPr>
        <w:object w:dxaOrig="1540" w:dyaOrig="380">
          <v:shape id="_x0000_i1195" type="#_x0000_t75" style="width:77pt;height:18.8pt" o:ole="">
            <v:imagedata r:id="rId351" o:title=""/>
          </v:shape>
          <o:OLEObject Type="Embed" ProgID="Equation.DSMT4" ShapeID="_x0000_i1195" DrawAspect="Content" ObjectID="_1674999972" r:id="rId352"/>
        </w:object>
      </w:r>
      <w:r w:rsidR="00C26DCF" w:rsidRPr="00C26DCF">
        <w:rPr>
          <w:position w:val="-12"/>
        </w:rPr>
        <w:object w:dxaOrig="1440" w:dyaOrig="380">
          <v:shape id="_x0000_i1196" type="#_x0000_t75" style="width:1in;height:18.8pt" o:ole="">
            <v:imagedata r:id="rId353" o:title=""/>
          </v:shape>
          <o:OLEObject Type="Embed" ProgID="Equation.DSMT4" ShapeID="_x0000_i1196" DrawAspect="Content" ObjectID="_1674999973" r:id="rId354"/>
        </w:object>
      </w:r>
      <w:r w:rsidRPr="00F70C62">
        <w:rPr>
          <w:rFonts w:hAnsi="宋体"/>
        </w:rPr>
        <w:t>线性表示，但向量组</w:t>
      </w:r>
      <w:r w:rsidR="00C26DCF" w:rsidRPr="00C26DCF">
        <w:rPr>
          <w:position w:val="-12"/>
        </w:rPr>
        <w:object w:dxaOrig="920" w:dyaOrig="360">
          <v:shape id="_x0000_i1197" type="#_x0000_t75" style="width:45.7pt;height:18.15pt" o:ole="">
            <v:imagedata r:id="rId355" o:title=""/>
          </v:shape>
          <o:OLEObject Type="Embed" ProgID="Equation.DSMT4" ShapeID="_x0000_i1197" DrawAspect="Content" ObjectID="_1674999974" r:id="rId356"/>
        </w:object>
      </w:r>
      <w:r w:rsidRPr="00F70C62">
        <w:rPr>
          <w:rFonts w:hAnsi="宋体"/>
        </w:rPr>
        <w:t>不能由向量组</w:t>
      </w:r>
      <w:r w:rsidR="00C26DCF" w:rsidRPr="00C26DCF">
        <w:rPr>
          <w:position w:val="-12"/>
        </w:rPr>
        <w:object w:dxaOrig="920" w:dyaOrig="360">
          <v:shape id="_x0000_i1198" type="#_x0000_t75" style="width:45.7pt;height:18.15pt" o:ole="">
            <v:imagedata r:id="rId357" o:title=""/>
          </v:shape>
          <o:OLEObject Type="Embed" ProgID="Equation.DSMT4" ShapeID="_x0000_i1198" DrawAspect="Content" ObjectID="_1674999975" r:id="rId358"/>
        </w:object>
      </w:r>
      <w:r w:rsidRPr="00F70C62">
        <w:rPr>
          <w:rFonts w:hAnsi="宋体"/>
        </w:rPr>
        <w:t>线性表示</w:t>
      </w:r>
      <w:r w:rsidR="00002456">
        <w:rPr>
          <w:rFonts w:hint="eastAsia"/>
        </w:rPr>
        <w:t>．</w:t>
      </w:r>
    </w:p>
    <w:p w:rsidR="005649C9" w:rsidRPr="00280562" w:rsidRDefault="005649C9" w:rsidP="005649C9">
      <w:pPr>
        <w:rPr>
          <w:rFonts w:hAnsi="宋体"/>
          <w:bCs/>
        </w:rPr>
      </w:pPr>
    </w:p>
    <w:p w:rsidR="005649C9" w:rsidRDefault="005649C9" w:rsidP="005649C9">
      <w:pPr>
        <w:rPr>
          <w:rFonts w:hAnsi="宋体"/>
          <w:bCs/>
        </w:rPr>
      </w:pPr>
    </w:p>
    <w:p w:rsidR="005649C9" w:rsidRPr="00886E53" w:rsidRDefault="005C43B8" w:rsidP="005649C9">
      <w:r w:rsidRPr="00C43FF2">
        <w:rPr>
          <w:rFonts w:hAnsi="宋体"/>
          <w:bCs/>
        </w:rPr>
        <w:t>(</w:t>
      </w:r>
      <w:r w:rsidRPr="00C43FF2">
        <w:rPr>
          <w:bCs/>
        </w:rPr>
        <w:t>23</w:t>
      </w:r>
      <w:r w:rsidRPr="00C43FF2">
        <w:rPr>
          <w:rFonts w:hAnsi="宋体"/>
          <w:bCs/>
        </w:rPr>
        <w:t>)</w:t>
      </w:r>
      <w:r w:rsidR="005649C9">
        <w:rPr>
          <w:rFonts w:hAnsi="宋体" w:hint="eastAsia"/>
          <w:bCs/>
        </w:rPr>
        <w:t>（</w:t>
      </w:r>
      <w:r w:rsidR="005649C9" w:rsidRPr="00886E53">
        <w:rPr>
          <w:rFonts w:hAnsi="宋体"/>
          <w:bCs/>
        </w:rPr>
        <w:t>本题满分</w:t>
      </w:r>
      <w:r w:rsidR="005649C9" w:rsidRPr="00886E53">
        <w:rPr>
          <w:bCs/>
        </w:rPr>
        <w:t>9</w:t>
      </w:r>
      <w:r w:rsidR="005649C9" w:rsidRPr="00886E53">
        <w:rPr>
          <w:rFonts w:hAnsi="宋体"/>
          <w:bCs/>
        </w:rPr>
        <w:t>分</w:t>
      </w:r>
      <w:r w:rsidR="005649C9">
        <w:rPr>
          <w:rFonts w:hAnsi="宋体" w:hint="eastAsia"/>
          <w:bCs/>
        </w:rPr>
        <w:t>）</w:t>
      </w:r>
      <w:r w:rsidR="005649C9" w:rsidRPr="005649C9">
        <w:rPr>
          <w:rStyle w:val="ae"/>
          <w:rFonts w:hint="eastAsia"/>
        </w:rPr>
        <w:t>【同试卷一第三</w:t>
      </w:r>
      <w:r w:rsidR="005649C9" w:rsidRPr="005649C9">
        <w:rPr>
          <w:rStyle w:val="ae"/>
        </w:rPr>
        <w:t>(21)</w:t>
      </w:r>
      <w:r w:rsidR="005649C9" w:rsidRPr="005649C9">
        <w:rPr>
          <w:rStyle w:val="ae"/>
          <w:rFonts w:hint="eastAsia"/>
        </w:rPr>
        <w:t>题】</w:t>
      </w:r>
    </w:p>
    <w:p w:rsidR="005649C9" w:rsidRPr="00886E53" w:rsidRDefault="005649C9" w:rsidP="005649C9">
      <w:pPr>
        <w:ind w:leftChars="200" w:left="480"/>
      </w:pPr>
      <w:r w:rsidRPr="00886E53">
        <w:rPr>
          <w:rFonts w:hAnsi="宋体"/>
        </w:rPr>
        <w:t>已知</w:t>
      </w:r>
      <w:r w:rsidR="00C26DCF" w:rsidRPr="00C26DCF">
        <w:rPr>
          <w:position w:val="-6"/>
        </w:rPr>
        <w:object w:dxaOrig="180" w:dyaOrig="279">
          <v:shape id="_x0000_i1199" type="#_x0000_t75" style="width:8.75pt;height:13.75pt" o:ole="">
            <v:imagedata r:id="rId359" o:title=""/>
          </v:shape>
          <o:OLEObject Type="Embed" ProgID="Equation.DSMT4" ShapeID="_x0000_i1199" DrawAspect="Content" ObjectID="_1674999976" r:id="rId360"/>
        </w:object>
      </w:r>
      <w:r w:rsidRPr="00886E53">
        <w:rPr>
          <w:rFonts w:hAnsi="宋体"/>
        </w:rPr>
        <w:t>阶矩阵</w:t>
      </w:r>
      <w:r w:rsidR="00C26DCF" w:rsidRPr="00025957">
        <w:rPr>
          <w:position w:val="-4"/>
        </w:rPr>
        <w:object w:dxaOrig="220" w:dyaOrig="260">
          <v:shape id="_x0000_i1200" type="#_x0000_t75" style="width:11.25pt;height:13.15pt" o:ole="">
            <v:imagedata r:id="rId361" o:title=""/>
          </v:shape>
          <o:OLEObject Type="Embed" ProgID="Equation.DSMT4" ShapeID="_x0000_i1200" DrawAspect="Content" ObjectID="_1674999977" r:id="rId362"/>
        </w:object>
      </w:r>
      <w:r w:rsidRPr="00886E53">
        <w:rPr>
          <w:rFonts w:hAnsi="宋体"/>
        </w:rPr>
        <w:t>的第一行是</w:t>
      </w:r>
      <w:r w:rsidR="00C26DCF" w:rsidRPr="00C26DCF">
        <w:rPr>
          <w:position w:val="-10"/>
        </w:rPr>
        <w:object w:dxaOrig="740" w:dyaOrig="320">
          <v:shape id="_x0000_i1201" type="#_x0000_t75" style="width:36.95pt;height:16.3pt" o:ole="">
            <v:imagedata r:id="rId363" o:title=""/>
          </v:shape>
          <o:OLEObject Type="Embed" ProgID="Equation.DSMT4" ShapeID="_x0000_i1201" DrawAspect="Content" ObjectID="_1674999978" r:id="rId364"/>
        </w:object>
      </w:r>
      <w:r>
        <w:rPr>
          <w:rFonts w:hint="eastAsia"/>
        </w:rPr>
        <w:t>，</w:t>
      </w:r>
      <w:r w:rsidR="00C26DCF" w:rsidRPr="00C26DCF">
        <w:rPr>
          <w:position w:val="-8"/>
        </w:rPr>
        <w:object w:dxaOrig="580" w:dyaOrig="300">
          <v:shape id="_x0000_i1202" type="#_x0000_t75" style="width:28.8pt;height:15.05pt" o:ole="">
            <v:imagedata r:id="rId365" o:title=""/>
          </v:shape>
          <o:OLEObject Type="Embed" ProgID="Equation.DSMT4" ShapeID="_x0000_i1202" DrawAspect="Content" ObjectID="_1674999979" r:id="rId366"/>
        </w:object>
      </w:r>
      <w:r w:rsidRPr="00886E53">
        <w:rPr>
          <w:rFonts w:hAnsi="宋体"/>
        </w:rPr>
        <w:t>不全为零，矩阵</w:t>
      </w:r>
      <w:r w:rsidR="00C26DCF" w:rsidRPr="00C26DCF">
        <w:rPr>
          <w:position w:val="-50"/>
        </w:rPr>
        <w:object w:dxaOrig="1500" w:dyaOrig="1120">
          <v:shape id="_x0000_i1203" type="#_x0000_t75" style="width:75.15pt;height:55.7pt" o:ole="">
            <v:imagedata r:id="rId367" o:title=""/>
          </v:shape>
          <o:OLEObject Type="Embed" ProgID="Equation.DSMT4" ShapeID="_x0000_i1203" DrawAspect="Content" ObjectID="_1674999980" r:id="rId368"/>
        </w:object>
      </w:r>
      <w:r>
        <w:rPr>
          <w:rFonts w:hAnsi="宋体" w:hint="eastAsia"/>
        </w:rPr>
        <w:t>（</w:t>
      </w:r>
      <w:r w:rsidR="00C26DCF" w:rsidRPr="00025957">
        <w:rPr>
          <w:position w:val="-4"/>
        </w:rPr>
        <w:object w:dxaOrig="200" w:dyaOrig="260">
          <v:shape id="_x0000_i1204" type="#_x0000_t75" style="width:10pt;height:13.15pt" o:ole="">
            <v:imagedata r:id="rId369" o:title=""/>
          </v:shape>
          <o:OLEObject Type="Embed" ProgID="Equation.DSMT4" ShapeID="_x0000_i1204" DrawAspect="Content" ObjectID="_1674999981" r:id="rId370"/>
        </w:object>
      </w:r>
      <w:r w:rsidRPr="00886E53">
        <w:rPr>
          <w:rFonts w:hAnsi="宋体"/>
        </w:rPr>
        <w:t>为常数</w:t>
      </w:r>
      <w:r>
        <w:rPr>
          <w:rFonts w:hAnsi="宋体" w:hint="eastAsia"/>
        </w:rPr>
        <w:t>）</w:t>
      </w:r>
      <w:r w:rsidRPr="00886E53">
        <w:rPr>
          <w:rFonts w:hAnsi="宋体"/>
        </w:rPr>
        <w:t>，且</w:t>
      </w:r>
      <w:r w:rsidR="00C26DCF" w:rsidRPr="00C26DCF">
        <w:rPr>
          <w:position w:val="-6"/>
        </w:rPr>
        <w:object w:dxaOrig="720" w:dyaOrig="279">
          <v:shape id="_x0000_i1205" type="#_x0000_t75" style="width:36.3pt;height:13.75pt" o:ole="">
            <v:imagedata r:id="rId371" o:title=""/>
          </v:shape>
          <o:OLEObject Type="Embed" ProgID="Equation.DSMT4" ShapeID="_x0000_i1205" DrawAspect="Content" ObjectID="_1674999982" r:id="rId372"/>
        </w:object>
      </w:r>
      <w:r w:rsidRPr="00886E53">
        <w:t xml:space="preserve">, </w:t>
      </w:r>
      <w:r w:rsidRPr="00886E53">
        <w:rPr>
          <w:rFonts w:hAnsi="宋体"/>
        </w:rPr>
        <w:t>求线性方程组</w:t>
      </w:r>
      <w:r w:rsidR="00C26DCF" w:rsidRPr="00C26DCF">
        <w:rPr>
          <w:position w:val="-6"/>
        </w:rPr>
        <w:object w:dxaOrig="700" w:dyaOrig="279">
          <v:shape id="_x0000_i1206" type="#_x0000_t75" style="width:35.05pt;height:13.75pt" o:ole="">
            <v:imagedata r:id="rId373" o:title=""/>
          </v:shape>
          <o:OLEObject Type="Embed" ProgID="Equation.DSMT4" ShapeID="_x0000_i1206" DrawAspect="Content" ObjectID="_1674999983" r:id="rId374"/>
        </w:object>
      </w:r>
      <w:r w:rsidRPr="00886E53">
        <w:rPr>
          <w:rFonts w:hAnsi="宋体"/>
        </w:rPr>
        <w:t>的通解</w:t>
      </w:r>
      <w:r w:rsidRPr="00886E53">
        <w:t>.</w:t>
      </w:r>
    </w:p>
    <w:p w:rsidR="005C43B8" w:rsidRDefault="005C43B8" w:rsidP="005C43B8"/>
    <w:p w:rsidR="005C43B8" w:rsidRPr="005C43B8" w:rsidRDefault="005C43B8" w:rsidP="00CA00AF"/>
    <w:sectPr w:rsidR="005C43B8" w:rsidRPr="005C43B8" w:rsidSect="00223006">
      <w:headerReference w:type="even" r:id="rId375"/>
      <w:footerReference w:type="even" r:id="rId376"/>
      <w:footerReference w:type="default" r:id="rId377"/>
      <w:headerReference w:type="first" r:id="rId378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51AFF" w:rsidRDefault="00F51AFF">
      <w:r>
        <w:separator/>
      </w:r>
    </w:p>
  </w:endnote>
  <w:endnote w:type="continuationSeparator" w:id="0">
    <w:p w:rsidR="00F51AFF" w:rsidRDefault="00F51AF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2945D6" w:rsidP="00D80857">
        <w:pPr>
          <w:pStyle w:val="a4"/>
          <w:ind w:right="360" w:firstLine="360"/>
        </w:pPr>
        <w:r w:rsidRPr="002945D6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2945D6">
                    <w:pPr>
                      <w:jc w:val="center"/>
                      <w:rPr>
                        <w:color w:val="5B9BD5" w:themeColor="accent1"/>
                      </w:rPr>
                    </w:pPr>
                    <w:r w:rsidRPr="002945D6">
                      <w:fldChar w:fldCharType="begin"/>
                    </w:r>
                    <w:r w:rsidR="004677C0">
                      <w:instrText>PAGE    \* MERGEFORMAT</w:instrText>
                    </w:r>
                    <w:r w:rsidRPr="002945D6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5216EC">
      <w:rPr>
        <w:rFonts w:hint="eastAsia"/>
      </w:rPr>
      <w:t>2005</w:t>
    </w:r>
    <w:r w:rsidR="005216EC">
      <w:rPr>
        <w:rFonts w:hint="eastAsia"/>
      </w:rPr>
      <w:t>年</w:t>
    </w:r>
    <w:r w:rsidR="005216EC">
      <w:rPr>
        <w:rFonts w:hint="eastAsia"/>
      </w:rPr>
      <w:t xml:space="preserve"> </w:t>
    </w:r>
    <w:r>
      <w:rPr>
        <w:rFonts w:hint="eastAsia"/>
      </w:rPr>
      <w:t>第</w:t>
    </w:r>
    <w:r w:rsidR="002945D6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2945D6">
      <w:rPr>
        <w:noProof/>
        <w:lang w:val="zh-CN"/>
      </w:rPr>
      <w:fldChar w:fldCharType="separate"/>
    </w:r>
    <w:r w:rsidR="00B51018">
      <w:rPr>
        <w:noProof/>
        <w:lang w:val="zh-CN"/>
      </w:rPr>
      <w:t>5</w:t>
    </w:r>
    <w:r w:rsidR="002945D6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51AFF" w:rsidRDefault="00F51AFF">
      <w:r>
        <w:separator/>
      </w:r>
    </w:p>
  </w:footnote>
  <w:footnote w:type="continuationSeparator" w:id="0">
    <w:p w:rsidR="00F51AFF" w:rsidRDefault="00F51AF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2945D6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0" type="#_x0000_t75" style="width:11.25pt;height:11.25pt" o:bullet="t">
        <v:imagedata r:id="rId1" o:title="msoA"/>
      </v:shape>
    </w:pict>
  </w:numPicBullet>
  <w:numPicBullet w:numPicBulletId="1">
    <w:pict>
      <v:shape id="_x0000_i1191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921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02456"/>
    <w:rsid w:val="00006690"/>
    <w:rsid w:val="00010017"/>
    <w:rsid w:val="00013F95"/>
    <w:rsid w:val="0001411E"/>
    <w:rsid w:val="00024384"/>
    <w:rsid w:val="000330E6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F21D7"/>
    <w:rsid w:val="000F5A7C"/>
    <w:rsid w:val="00102A56"/>
    <w:rsid w:val="00104F63"/>
    <w:rsid w:val="0011658A"/>
    <w:rsid w:val="00120BE2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1F066D"/>
    <w:rsid w:val="002214A2"/>
    <w:rsid w:val="002227CA"/>
    <w:rsid w:val="00223006"/>
    <w:rsid w:val="00225CA7"/>
    <w:rsid w:val="0022778B"/>
    <w:rsid w:val="00230DE9"/>
    <w:rsid w:val="00234A9B"/>
    <w:rsid w:val="00235A10"/>
    <w:rsid w:val="00241EEF"/>
    <w:rsid w:val="002447D8"/>
    <w:rsid w:val="00246C6C"/>
    <w:rsid w:val="00253ABD"/>
    <w:rsid w:val="00253ED0"/>
    <w:rsid w:val="00261963"/>
    <w:rsid w:val="00263943"/>
    <w:rsid w:val="002678BA"/>
    <w:rsid w:val="00274785"/>
    <w:rsid w:val="00275CBA"/>
    <w:rsid w:val="002767E7"/>
    <w:rsid w:val="00276AA7"/>
    <w:rsid w:val="00280562"/>
    <w:rsid w:val="002821F0"/>
    <w:rsid w:val="002826D4"/>
    <w:rsid w:val="00285D47"/>
    <w:rsid w:val="002904D7"/>
    <w:rsid w:val="002908A4"/>
    <w:rsid w:val="002945D6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0F23"/>
    <w:rsid w:val="002E3334"/>
    <w:rsid w:val="002E369F"/>
    <w:rsid w:val="002E4FFC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44119"/>
    <w:rsid w:val="00362F2E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071E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234D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29CD"/>
    <w:rsid w:val="004910EA"/>
    <w:rsid w:val="00491583"/>
    <w:rsid w:val="004966D7"/>
    <w:rsid w:val="00497E12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0273D"/>
    <w:rsid w:val="00510145"/>
    <w:rsid w:val="0051041B"/>
    <w:rsid w:val="00512891"/>
    <w:rsid w:val="00515691"/>
    <w:rsid w:val="005210F0"/>
    <w:rsid w:val="005216EC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9C9"/>
    <w:rsid w:val="00564E2A"/>
    <w:rsid w:val="0057039B"/>
    <w:rsid w:val="00573D63"/>
    <w:rsid w:val="005758A5"/>
    <w:rsid w:val="00590B0F"/>
    <w:rsid w:val="00592790"/>
    <w:rsid w:val="00594A07"/>
    <w:rsid w:val="005977EA"/>
    <w:rsid w:val="005A05C0"/>
    <w:rsid w:val="005A0AE8"/>
    <w:rsid w:val="005A1221"/>
    <w:rsid w:val="005A161F"/>
    <w:rsid w:val="005A2274"/>
    <w:rsid w:val="005A3473"/>
    <w:rsid w:val="005A667C"/>
    <w:rsid w:val="005B183A"/>
    <w:rsid w:val="005B4C46"/>
    <w:rsid w:val="005B5F92"/>
    <w:rsid w:val="005B6F0A"/>
    <w:rsid w:val="005C1225"/>
    <w:rsid w:val="005C43B8"/>
    <w:rsid w:val="005C7882"/>
    <w:rsid w:val="005D06AF"/>
    <w:rsid w:val="005D06D7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4127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1E00"/>
    <w:rsid w:val="007827DE"/>
    <w:rsid w:val="0078290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4D85"/>
    <w:rsid w:val="00845C8B"/>
    <w:rsid w:val="00845EE6"/>
    <w:rsid w:val="00847B85"/>
    <w:rsid w:val="00855BA5"/>
    <w:rsid w:val="008610C2"/>
    <w:rsid w:val="00863FCB"/>
    <w:rsid w:val="008647AF"/>
    <w:rsid w:val="00867E62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433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05D6E"/>
    <w:rsid w:val="00910945"/>
    <w:rsid w:val="0091605E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3A6F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79F7"/>
    <w:rsid w:val="00AC0A1C"/>
    <w:rsid w:val="00AC0FC7"/>
    <w:rsid w:val="00AE114B"/>
    <w:rsid w:val="00AE19C9"/>
    <w:rsid w:val="00AE4BA9"/>
    <w:rsid w:val="00AE7C7B"/>
    <w:rsid w:val="00AF0BCA"/>
    <w:rsid w:val="00AF21D6"/>
    <w:rsid w:val="00AF3D50"/>
    <w:rsid w:val="00AF6F30"/>
    <w:rsid w:val="00B01255"/>
    <w:rsid w:val="00B056A8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138A"/>
    <w:rsid w:val="00B4208B"/>
    <w:rsid w:val="00B478DA"/>
    <w:rsid w:val="00B50D26"/>
    <w:rsid w:val="00B51018"/>
    <w:rsid w:val="00B5180D"/>
    <w:rsid w:val="00B53608"/>
    <w:rsid w:val="00B617AB"/>
    <w:rsid w:val="00B6380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2EF3"/>
    <w:rsid w:val="00C23D09"/>
    <w:rsid w:val="00C26697"/>
    <w:rsid w:val="00C26DCF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D5A9A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167F1"/>
    <w:rsid w:val="00E20B0F"/>
    <w:rsid w:val="00E227F2"/>
    <w:rsid w:val="00E3692C"/>
    <w:rsid w:val="00E3772F"/>
    <w:rsid w:val="00E37A4C"/>
    <w:rsid w:val="00E4074F"/>
    <w:rsid w:val="00E4159C"/>
    <w:rsid w:val="00E45FD6"/>
    <w:rsid w:val="00E463FD"/>
    <w:rsid w:val="00E46F31"/>
    <w:rsid w:val="00E64DA9"/>
    <w:rsid w:val="00E71E73"/>
    <w:rsid w:val="00E76342"/>
    <w:rsid w:val="00E77B65"/>
    <w:rsid w:val="00E81E96"/>
    <w:rsid w:val="00E83AAD"/>
    <w:rsid w:val="00E84DFE"/>
    <w:rsid w:val="00E86000"/>
    <w:rsid w:val="00E9239F"/>
    <w:rsid w:val="00E9391E"/>
    <w:rsid w:val="00E94840"/>
    <w:rsid w:val="00E961D9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234DF"/>
    <w:rsid w:val="00F313EB"/>
    <w:rsid w:val="00F315DF"/>
    <w:rsid w:val="00F34BEA"/>
    <w:rsid w:val="00F36B90"/>
    <w:rsid w:val="00F41964"/>
    <w:rsid w:val="00F41CC8"/>
    <w:rsid w:val="00F51AFF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241EEF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241EEF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45.bin"/><Relationship Id="rId303" Type="http://schemas.openxmlformats.org/officeDocument/2006/relationships/image" Target="media/image151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324" Type="http://schemas.openxmlformats.org/officeDocument/2006/relationships/oleObject" Target="embeddings/oleObject157.bin"/><Relationship Id="rId345" Type="http://schemas.openxmlformats.org/officeDocument/2006/relationships/image" Target="media/image172.wmf"/><Relationship Id="rId366" Type="http://schemas.openxmlformats.org/officeDocument/2006/relationships/oleObject" Target="embeddings/oleObject178.bin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oleObject" Target="embeddings/oleObject14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314" Type="http://schemas.openxmlformats.org/officeDocument/2006/relationships/oleObject" Target="embeddings/oleObject152.bin"/><Relationship Id="rId335" Type="http://schemas.openxmlformats.org/officeDocument/2006/relationships/image" Target="media/image167.wmf"/><Relationship Id="rId356" Type="http://schemas.openxmlformats.org/officeDocument/2006/relationships/oleObject" Target="embeddings/oleObject173.bin"/><Relationship Id="rId377" Type="http://schemas.openxmlformats.org/officeDocument/2006/relationships/footer" Target="footer2.xml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oleObject" Target="embeddings/oleObject13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image" Target="media/image144.wmf"/><Relationship Id="rId304" Type="http://schemas.openxmlformats.org/officeDocument/2006/relationships/oleObject" Target="embeddings/oleObject147.bin"/><Relationship Id="rId325" Type="http://schemas.openxmlformats.org/officeDocument/2006/relationships/image" Target="media/image162.wmf"/><Relationship Id="rId346" Type="http://schemas.openxmlformats.org/officeDocument/2006/relationships/oleObject" Target="embeddings/oleObject168.bin"/><Relationship Id="rId367" Type="http://schemas.openxmlformats.org/officeDocument/2006/relationships/image" Target="media/image183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image" Target="media/image139.wmf"/><Relationship Id="rId315" Type="http://schemas.openxmlformats.org/officeDocument/2006/relationships/image" Target="media/image157.wmf"/><Relationship Id="rId336" Type="http://schemas.openxmlformats.org/officeDocument/2006/relationships/oleObject" Target="embeddings/oleObject163.bin"/><Relationship Id="rId357" Type="http://schemas.openxmlformats.org/officeDocument/2006/relationships/image" Target="media/image178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378" Type="http://schemas.openxmlformats.org/officeDocument/2006/relationships/header" Target="header2.xml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oleObject" Target="embeddings/oleObject141.bin"/><Relationship Id="rId305" Type="http://schemas.openxmlformats.org/officeDocument/2006/relationships/image" Target="media/image152.wmf"/><Relationship Id="rId326" Type="http://schemas.openxmlformats.org/officeDocument/2006/relationships/oleObject" Target="embeddings/oleObject158.bin"/><Relationship Id="rId347" Type="http://schemas.openxmlformats.org/officeDocument/2006/relationships/image" Target="media/image173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368" Type="http://schemas.openxmlformats.org/officeDocument/2006/relationships/oleObject" Target="embeddings/oleObject179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oleObject" Target="embeddings/oleObject136.bin"/><Relationship Id="rId316" Type="http://schemas.openxmlformats.org/officeDocument/2006/relationships/oleObject" Target="embeddings/oleObject153.bin"/><Relationship Id="rId337" Type="http://schemas.openxmlformats.org/officeDocument/2006/relationships/image" Target="media/image168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358" Type="http://schemas.openxmlformats.org/officeDocument/2006/relationships/oleObject" Target="embeddings/oleObject174.bin"/><Relationship Id="rId379" Type="http://schemas.openxmlformats.org/officeDocument/2006/relationships/fontTable" Target="fontTable.xml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1.bin"/><Relationship Id="rId271" Type="http://schemas.openxmlformats.org/officeDocument/2006/relationships/image" Target="media/image134.wmf"/><Relationship Id="rId292" Type="http://schemas.openxmlformats.org/officeDocument/2006/relationships/image" Target="media/image145.wmf"/><Relationship Id="rId306" Type="http://schemas.openxmlformats.org/officeDocument/2006/relationships/oleObject" Target="embeddings/oleObject148.bin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327" Type="http://schemas.openxmlformats.org/officeDocument/2006/relationships/image" Target="media/image163.wmf"/><Relationship Id="rId348" Type="http://schemas.openxmlformats.org/officeDocument/2006/relationships/oleObject" Target="embeddings/oleObject169.bin"/><Relationship Id="rId369" Type="http://schemas.openxmlformats.org/officeDocument/2006/relationships/image" Target="media/image184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380" Type="http://schemas.openxmlformats.org/officeDocument/2006/relationships/theme" Target="theme/theme1.xml"/><Relationship Id="rId240" Type="http://schemas.openxmlformats.org/officeDocument/2006/relationships/oleObject" Target="embeddings/oleObject116.bin"/><Relationship Id="rId261" Type="http://schemas.openxmlformats.org/officeDocument/2006/relationships/image" Target="media/image129.wmf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40.wmf"/><Relationship Id="rId317" Type="http://schemas.openxmlformats.org/officeDocument/2006/relationships/image" Target="media/image158.wmf"/><Relationship Id="rId338" Type="http://schemas.openxmlformats.org/officeDocument/2006/relationships/oleObject" Target="embeddings/oleObject164.bin"/><Relationship Id="rId359" Type="http://schemas.openxmlformats.org/officeDocument/2006/relationships/image" Target="media/image179.wmf"/><Relationship Id="rId8" Type="http://schemas.openxmlformats.org/officeDocument/2006/relationships/hyperlink" Target="https://lvjr.bitbucket.io/?kysx2005" TargetMode="External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8.wmf"/><Relationship Id="rId370" Type="http://schemas.openxmlformats.org/officeDocument/2006/relationships/oleObject" Target="embeddings/oleObject180.bin"/><Relationship Id="rId230" Type="http://schemas.openxmlformats.org/officeDocument/2006/relationships/oleObject" Target="embeddings/oleObject111.bin"/><Relationship Id="rId251" Type="http://schemas.openxmlformats.org/officeDocument/2006/relationships/image" Target="media/image124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oleObject" Target="embeddings/oleObject132.bin"/><Relationship Id="rId293" Type="http://schemas.openxmlformats.org/officeDocument/2006/relationships/oleObject" Target="embeddings/oleObject142.bin"/><Relationship Id="rId307" Type="http://schemas.openxmlformats.org/officeDocument/2006/relationships/image" Target="media/image153.wmf"/><Relationship Id="rId328" Type="http://schemas.openxmlformats.org/officeDocument/2006/relationships/oleObject" Target="embeddings/oleObject159.bin"/><Relationship Id="rId349" Type="http://schemas.openxmlformats.org/officeDocument/2006/relationships/image" Target="media/image174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oleObject" Target="embeddings/oleObject175.bin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9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262" Type="http://schemas.openxmlformats.org/officeDocument/2006/relationships/oleObject" Target="embeddings/oleObject127.bin"/><Relationship Id="rId283" Type="http://schemas.openxmlformats.org/officeDocument/2006/relationships/oleObject" Target="embeddings/oleObject137.bin"/><Relationship Id="rId318" Type="http://schemas.openxmlformats.org/officeDocument/2006/relationships/oleObject" Target="embeddings/oleObject154.bin"/><Relationship Id="rId339" Type="http://schemas.openxmlformats.org/officeDocument/2006/relationships/image" Target="media/image169.wmf"/><Relationship Id="rId78" Type="http://schemas.openxmlformats.org/officeDocument/2006/relationships/oleObject" Target="embeddings/oleObject3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1.wmf"/><Relationship Id="rId350" Type="http://schemas.openxmlformats.org/officeDocument/2006/relationships/oleObject" Target="embeddings/oleObject170.bin"/><Relationship Id="rId371" Type="http://schemas.openxmlformats.org/officeDocument/2006/relationships/image" Target="media/image185.wmf"/><Relationship Id="rId9" Type="http://schemas.openxmlformats.org/officeDocument/2006/relationships/image" Target="media/image3.wmf"/><Relationship Id="rId210" Type="http://schemas.openxmlformats.org/officeDocument/2006/relationships/oleObject" Target="embeddings/oleObject101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image" Target="media/image146.wmf"/><Relationship Id="rId308" Type="http://schemas.openxmlformats.org/officeDocument/2006/relationships/oleObject" Target="embeddings/oleObject149.bin"/><Relationship Id="rId329" Type="http://schemas.openxmlformats.org/officeDocument/2006/relationships/image" Target="media/image164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oleObject" Target="embeddings/oleObject165.bin"/><Relationship Id="rId361" Type="http://schemas.openxmlformats.org/officeDocument/2006/relationships/image" Target="media/image180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image" Target="media/image141.wmf"/><Relationship Id="rId319" Type="http://schemas.openxmlformats.org/officeDocument/2006/relationships/image" Target="media/image159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oleObject" Target="embeddings/oleObject160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image" Target="media/image175.wmf"/><Relationship Id="rId372" Type="http://schemas.openxmlformats.org/officeDocument/2006/relationships/oleObject" Target="embeddings/oleObject181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oleObject" Target="embeddings/oleObject143.bin"/><Relationship Id="rId309" Type="http://schemas.openxmlformats.org/officeDocument/2006/relationships/image" Target="media/image154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5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image" Target="media/image170.wmf"/><Relationship Id="rId362" Type="http://schemas.openxmlformats.org/officeDocument/2006/relationships/oleObject" Target="embeddings/oleObject176.bin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oleObject" Target="embeddings/oleObject13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oleObject" Target="embeddings/oleObject150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image" Target="media/image165.wmf"/><Relationship Id="rId352" Type="http://schemas.openxmlformats.org/officeDocument/2006/relationships/oleObject" Target="embeddings/oleObject171.bin"/><Relationship Id="rId373" Type="http://schemas.openxmlformats.org/officeDocument/2006/relationships/image" Target="media/image186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image" Target="media/image147.wmf"/><Relationship Id="rId300" Type="http://schemas.openxmlformats.org/officeDocument/2006/relationships/image" Target="media/image149.png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image" Target="media/image160.wmf"/><Relationship Id="rId342" Type="http://schemas.openxmlformats.org/officeDocument/2006/relationships/oleObject" Target="embeddings/oleObject166.bin"/><Relationship Id="rId363" Type="http://schemas.openxmlformats.org/officeDocument/2006/relationships/image" Target="media/image181.wmf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image" Target="media/image142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5.wmf"/><Relationship Id="rId332" Type="http://schemas.openxmlformats.org/officeDocument/2006/relationships/oleObject" Target="embeddings/oleObject161.bin"/><Relationship Id="rId353" Type="http://schemas.openxmlformats.org/officeDocument/2006/relationships/image" Target="media/image176.wmf"/><Relationship Id="rId374" Type="http://schemas.openxmlformats.org/officeDocument/2006/relationships/oleObject" Target="embeddings/oleObject182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oleObject" Target="embeddings/oleObject134.bin"/><Relationship Id="rId297" Type="http://schemas.openxmlformats.org/officeDocument/2006/relationships/oleObject" Target="embeddings/oleObject144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50.wmf"/><Relationship Id="rId322" Type="http://schemas.openxmlformats.org/officeDocument/2006/relationships/oleObject" Target="embeddings/oleObject156.bin"/><Relationship Id="rId343" Type="http://schemas.openxmlformats.org/officeDocument/2006/relationships/image" Target="media/image171.wmf"/><Relationship Id="rId364" Type="http://schemas.openxmlformats.org/officeDocument/2006/relationships/oleObject" Target="embeddings/oleObject177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oleObject" Target="embeddings/oleObject129.bin"/><Relationship Id="rId287" Type="http://schemas.openxmlformats.org/officeDocument/2006/relationships/oleObject" Target="embeddings/oleObject139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oleObject" Target="embeddings/oleObject151.bin"/><Relationship Id="rId333" Type="http://schemas.openxmlformats.org/officeDocument/2006/relationships/image" Target="media/image166.wmf"/><Relationship Id="rId354" Type="http://schemas.openxmlformats.org/officeDocument/2006/relationships/oleObject" Target="embeddings/oleObject17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75" Type="http://schemas.openxmlformats.org/officeDocument/2006/relationships/header" Target="header1.xml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png"/><Relationship Id="rId298" Type="http://schemas.openxmlformats.org/officeDocument/2006/relationships/image" Target="media/image14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oleObject" Target="embeddings/oleObject146.bin"/><Relationship Id="rId323" Type="http://schemas.openxmlformats.org/officeDocument/2006/relationships/image" Target="media/image161.wmf"/><Relationship Id="rId344" Type="http://schemas.openxmlformats.org/officeDocument/2006/relationships/oleObject" Target="embeddings/oleObject167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365" Type="http://schemas.openxmlformats.org/officeDocument/2006/relationships/image" Target="media/image182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image" Target="media/image143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313" Type="http://schemas.openxmlformats.org/officeDocument/2006/relationships/image" Target="media/image15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0.bin"/><Relationship Id="rId169" Type="http://schemas.openxmlformats.org/officeDocument/2006/relationships/image" Target="media/image83.wmf"/><Relationship Id="rId334" Type="http://schemas.openxmlformats.org/officeDocument/2006/relationships/oleObject" Target="embeddings/oleObject162.bin"/><Relationship Id="rId355" Type="http://schemas.openxmlformats.org/officeDocument/2006/relationships/image" Target="media/image177.wmf"/><Relationship Id="rId376" Type="http://schemas.openxmlformats.org/officeDocument/2006/relationships/footer" Target="footer1.xml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image" Target="media/image138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7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6AD6A2-E5B0-4D71-8CF1-24322367D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5</Pages>
  <Words>949</Words>
  <Characters>5415</Characters>
  <Application>Microsoft Office Word</Application>
  <DocSecurity>0</DocSecurity>
  <Lines>45</Lines>
  <Paragraphs>12</Paragraphs>
  <ScaleCrop>false</ScaleCrop>
  <Company>微软中国</Company>
  <LinksUpToDate>false</LinksUpToDate>
  <CharactersWithSpaces>6352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117</cp:revision>
  <cp:lastPrinted>2011-09-06T10:51:00Z</cp:lastPrinted>
  <dcterms:created xsi:type="dcterms:W3CDTF">2020-11-13T07:23:00Z</dcterms:created>
  <dcterms:modified xsi:type="dcterms:W3CDTF">2021-02-16T04:36:00Z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