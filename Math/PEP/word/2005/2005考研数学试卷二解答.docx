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216EC" w:rsidRDefault="00C64900" w:rsidP="005216EC">
      <w:pPr>
        <w:pStyle w:val="af"/>
      </w:pPr>
      <w:hyperlink r:id="rId8" w:history="1">
        <w:r w:rsidR="00CA00AF" w:rsidRPr="005216EC">
          <w:rPr>
            <w:rStyle w:val="a7"/>
            <w:rFonts w:hint="eastAsia"/>
            <w:color w:val="C00000"/>
          </w:rPr>
          <w:t>20</w:t>
        </w:r>
        <w:r w:rsidR="005216EC" w:rsidRPr="005216EC">
          <w:rPr>
            <w:rStyle w:val="a7"/>
            <w:rFonts w:hint="eastAsia"/>
            <w:color w:val="C00000"/>
          </w:rPr>
          <w:t>05</w:t>
        </w:r>
        <w:r w:rsidR="00CA00AF" w:rsidRPr="005216E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216EC">
          <w:rPr>
            <w:rStyle w:val="a7"/>
            <w:rFonts w:hint="eastAsia"/>
            <w:color w:val="C00000"/>
          </w:rPr>
          <w:t>卷</w:t>
        </w:r>
        <w:r w:rsidR="005758A5">
          <w:rPr>
            <w:rStyle w:val="a7"/>
            <w:rFonts w:hint="eastAsia"/>
            <w:color w:val="C00000"/>
          </w:rPr>
          <w:t>二</w:t>
        </w:r>
        <w:r w:rsidR="003C7E48" w:rsidRPr="005216E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C43B8" w:rsidRPr="00F70C62" w:rsidRDefault="005C43B8" w:rsidP="00B6380B">
      <w:pPr>
        <w:pStyle w:val="1"/>
      </w:pPr>
      <w:r w:rsidRPr="00F70C62">
        <w:t>一、填空题</w:t>
      </w:r>
      <w:r w:rsidR="00B6380B">
        <w:rPr>
          <w:rFonts w:hint="eastAsia"/>
        </w:rPr>
        <w:t>（1~</w:t>
      </w:r>
      <w:r>
        <w:rPr>
          <w:rFonts w:hint="eastAsia"/>
        </w:rPr>
        <w:t>6</w:t>
      </w:r>
      <w:r w:rsidRPr="00F70C62">
        <w:t>小题，每小题4分，共24分</w:t>
      </w:r>
      <w:r w:rsidR="002E0F23">
        <w:rPr>
          <w:rFonts w:hint="eastAsia"/>
        </w:rPr>
        <w:t>）</w:t>
      </w:r>
    </w:p>
    <w:p w:rsidR="00B6380B" w:rsidRDefault="00B6380B" w:rsidP="005C43B8">
      <w:pPr>
        <w:rPr>
          <w:rFonts w:hAnsi="宋体"/>
          <w:bCs/>
        </w:rPr>
      </w:pPr>
    </w:p>
    <w:p w:rsidR="00B6380B" w:rsidRDefault="00B6380B" w:rsidP="005C43B8">
      <w:pPr>
        <w:rPr>
          <w:rFonts w:hAnsi="宋体"/>
          <w:bCs/>
        </w:rPr>
      </w:pPr>
    </w:p>
    <w:p w:rsidR="005C43B8" w:rsidRPr="00F70C62" w:rsidRDefault="005C43B8" w:rsidP="005C43B8">
      <w:r w:rsidRPr="00F70C62">
        <w:rPr>
          <w:rFonts w:hAnsi="宋体"/>
          <w:bCs/>
        </w:rPr>
        <w:t>(</w:t>
      </w:r>
      <w:r w:rsidRPr="00F70C62">
        <w:rPr>
          <w:bCs/>
        </w:rPr>
        <w:t>1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设</w:t>
      </w:r>
      <w:bookmarkStart w:id="1" w:name="MTBlankEqn"/>
      <w:r w:rsidR="00C26DCF" w:rsidRPr="00C26DCF">
        <w:rPr>
          <w:position w:val="-10"/>
        </w:rPr>
        <w:object w:dxaOrig="1480" w:dyaOrig="360">
          <v:shape id="_x0000_i1025" type="#_x0000_t75" style="width:73.9pt;height:18.15pt" o:ole="">
            <v:imagedata r:id="rId9" o:title=""/>
          </v:shape>
          <o:OLEObject Type="Embed" ProgID="Equation.DSMT4" ShapeID="_x0000_i1025" DrawAspect="Content" ObjectID="_1675002234" r:id="rId10"/>
        </w:object>
      </w:r>
      <w:bookmarkEnd w:id="1"/>
      <w:r w:rsidRPr="00F70C62">
        <w:rPr>
          <w:rFonts w:hAnsi="宋体"/>
        </w:rPr>
        <w:t>，则</w:t>
      </w:r>
      <w:r w:rsidR="00C26DCF" w:rsidRPr="00C26DCF">
        <w:rPr>
          <w:position w:val="-14"/>
        </w:rPr>
        <w:object w:dxaOrig="859" w:dyaOrig="400">
          <v:shape id="_x0000_i1026" type="#_x0000_t75" style="width:43.2pt;height:20.05pt" o:ole="">
            <v:imagedata r:id="rId11" o:title=""/>
          </v:shape>
          <o:OLEObject Type="Embed" ProgID="Equation.DSMT4" ShapeID="_x0000_i1026" DrawAspect="Content" ObjectID="_1675002235" r:id="rId12"/>
        </w:object>
      </w:r>
      <w:r w:rsidRPr="00F70C62">
        <w:rPr>
          <w:u w:val="single"/>
        </w:rPr>
        <w:t>________________</w:t>
      </w:r>
      <w:r w:rsidR="003C071E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C071E" w:rsidRDefault="004829CD" w:rsidP="0078290E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C26DCF">
        <w:rPr>
          <w:position w:val="-6"/>
        </w:rPr>
        <w:object w:dxaOrig="600" w:dyaOrig="279">
          <v:shape id="_x0000_i1027" type="#_x0000_t75" style="width:30.05pt;height:13.75pt" o:ole="">
            <v:imagedata r:id="rId13" o:title=""/>
          </v:shape>
          <o:OLEObject Type="Embed" ProgID="Equation.DSMT4" ShapeID="_x0000_i1027" DrawAspect="Content" ObjectID="_1675002236" r:id="rId14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两边取对数</w:t>
      </w:r>
      <w:r w:rsidR="003C071E">
        <w:rPr>
          <w:rFonts w:hAnsi="宋体" w:hint="eastAsia"/>
        </w:rPr>
        <w:t>得</w:t>
      </w:r>
      <w:r w:rsidR="00C26DCF" w:rsidRPr="00C26DCF">
        <w:rPr>
          <w:position w:val="-10"/>
        </w:rPr>
        <w:object w:dxaOrig="2000" w:dyaOrig="320">
          <v:shape id="_x0000_i1028" type="#_x0000_t75" style="width:100.15pt;height:16.3pt" o:ole="">
            <v:imagedata r:id="rId15" o:title=""/>
          </v:shape>
          <o:OLEObject Type="Embed" ProgID="Equation.DSMT4" ShapeID="_x0000_i1028" DrawAspect="Content" ObjectID="_1675002237" r:id="rId16"/>
        </w:object>
      </w:r>
      <w:r w:rsidR="003C071E">
        <w:rPr>
          <w:rFonts w:hAnsi="宋体" w:hint="eastAsia"/>
        </w:rPr>
        <w:t>．</w:t>
      </w:r>
      <w:r w:rsidR="0078290E" w:rsidRPr="00E51C40">
        <w:rPr>
          <w:rFonts w:hAnsi="宋体"/>
        </w:rPr>
        <w:t>对</w:t>
      </w:r>
      <w:r w:rsidR="00C26DCF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675002238" r:id="rId18"/>
        </w:object>
      </w:r>
      <w:r w:rsidR="003C071E">
        <w:rPr>
          <w:rFonts w:hAnsi="宋体"/>
        </w:rPr>
        <w:t>求导</w:t>
      </w:r>
      <w:r w:rsidR="0078290E" w:rsidRPr="00E51C40">
        <w:rPr>
          <w:rFonts w:hAnsi="宋体"/>
        </w:rPr>
        <w:t>得</w:t>
      </w:r>
    </w:p>
    <w:p w:rsidR="0078290E" w:rsidRPr="00E51C40" w:rsidRDefault="00C26DCF" w:rsidP="003C071E">
      <w:pPr>
        <w:ind w:leftChars="200" w:left="480"/>
        <w:jc w:val="center"/>
      </w:pPr>
      <w:r w:rsidRPr="00C26DCF">
        <w:rPr>
          <w:position w:val="-28"/>
        </w:rPr>
        <w:object w:dxaOrig="3080" w:dyaOrig="660">
          <v:shape id="_x0000_i1030" type="#_x0000_t75" style="width:154pt;height:33.2pt" o:ole="">
            <v:imagedata r:id="rId19" o:title=""/>
          </v:shape>
          <o:OLEObject Type="Embed" ProgID="Equation.DSMT4" ShapeID="_x0000_i1030" DrawAspect="Content" ObjectID="_1675002239" r:id="rId20"/>
        </w:object>
      </w:r>
    </w:p>
    <w:p w:rsidR="003C071E" w:rsidRDefault="0078290E" w:rsidP="003C071E">
      <w:pPr>
        <w:ind w:leftChars="200" w:left="480"/>
      </w:pPr>
      <w:r w:rsidRPr="00E51C40">
        <w:rPr>
          <w:rFonts w:hAnsi="宋体"/>
        </w:rPr>
        <w:t>于是</w:t>
      </w:r>
      <w:r w:rsidR="003C071E">
        <w:rPr>
          <w:rFonts w:hint="eastAsia"/>
        </w:rPr>
        <w:t>导函数</w:t>
      </w:r>
    </w:p>
    <w:p w:rsidR="0078290E" w:rsidRPr="00E51C40" w:rsidRDefault="00C26DCF" w:rsidP="003C071E">
      <w:pPr>
        <w:ind w:leftChars="200" w:left="480"/>
        <w:jc w:val="center"/>
        <w:rPr>
          <w:rFonts w:hAnsi="宋体"/>
        </w:rPr>
      </w:pPr>
      <w:r w:rsidRPr="00C26DCF">
        <w:rPr>
          <w:position w:val="-28"/>
        </w:rPr>
        <w:object w:dxaOrig="4400" w:dyaOrig="680">
          <v:shape id="_x0000_i1031" type="#_x0000_t75" style="width:219.75pt;height:33.8pt" o:ole="">
            <v:imagedata r:id="rId21" o:title=""/>
          </v:shape>
          <o:OLEObject Type="Embed" ProgID="Equation.DSMT4" ShapeID="_x0000_i1031" DrawAspect="Content" ObjectID="_1675002240" r:id="rId22"/>
        </w:object>
      </w:r>
    </w:p>
    <w:p w:rsidR="0078290E" w:rsidRPr="00E51C40" w:rsidRDefault="0078290E" w:rsidP="003C071E">
      <w:pPr>
        <w:ind w:leftChars="200" w:left="480"/>
      </w:pPr>
      <w:r w:rsidRPr="00E51C40">
        <w:rPr>
          <w:rFonts w:hAnsi="宋体"/>
        </w:rPr>
        <w:t>故</w:t>
      </w:r>
      <w:r w:rsidR="00C26DCF" w:rsidRPr="00C26DCF">
        <w:rPr>
          <w:position w:val="-14"/>
        </w:rPr>
        <w:object w:dxaOrig="2439" w:dyaOrig="400">
          <v:shape id="_x0000_i1032" type="#_x0000_t75" style="width:122.1pt;height:20.05pt" o:ole="">
            <v:imagedata r:id="rId23" o:title=""/>
          </v:shape>
          <o:OLEObject Type="Embed" ProgID="Equation.DSMT4" ShapeID="_x0000_i1032" DrawAspect="Content" ObjectID="_1675002241" r:id="rId24"/>
        </w:object>
      </w:r>
      <w:r w:rsidR="003C071E">
        <w:rPr>
          <w:rFonts w:hint="eastAsia"/>
        </w:rPr>
        <w:t>．</w:t>
      </w:r>
    </w:p>
    <w:p w:rsidR="00592790" w:rsidRDefault="00592790" w:rsidP="0078290E">
      <w:pPr>
        <w:rPr>
          <w:rFonts w:hAnsi="宋体"/>
          <w:bCs/>
        </w:rPr>
      </w:pPr>
    </w:p>
    <w:p w:rsidR="00592790" w:rsidRDefault="00592790" w:rsidP="0078290E">
      <w:pPr>
        <w:rPr>
          <w:rFonts w:hAnsi="宋体"/>
          <w:bCs/>
        </w:rPr>
      </w:pPr>
    </w:p>
    <w:p w:rsidR="005C43B8" w:rsidRPr="00F70C62" w:rsidRDefault="005C43B8" w:rsidP="0078290E">
      <w:r w:rsidRPr="00F70C62">
        <w:rPr>
          <w:rFonts w:hAnsi="宋体"/>
          <w:bCs/>
        </w:rPr>
        <w:t>(</w:t>
      </w:r>
      <w:r w:rsidRPr="00F70C62">
        <w:rPr>
          <w:bCs/>
        </w:rPr>
        <w:t>2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曲线</w:t>
      </w:r>
      <w:r w:rsidR="00C26DCF" w:rsidRPr="00C26DCF">
        <w:rPr>
          <w:position w:val="-28"/>
        </w:rPr>
        <w:object w:dxaOrig="1359" w:dyaOrig="700">
          <v:shape id="_x0000_i1033" type="#_x0000_t75" style="width:68.25pt;height:35.05pt" o:ole="">
            <v:imagedata r:id="rId25" o:title=""/>
          </v:shape>
          <o:OLEObject Type="Embed" ProgID="Equation.DSMT4" ShapeID="_x0000_i1033" DrawAspect="Content" ObjectID="_1675002242" r:id="rId26"/>
        </w:object>
      </w:r>
      <w:r w:rsidRPr="00F70C62">
        <w:rPr>
          <w:rFonts w:hAnsi="宋体"/>
        </w:rPr>
        <w:t>的斜渐近线方程为</w:t>
      </w:r>
      <w:r w:rsidRPr="00F70C62">
        <w:rPr>
          <w:u w:val="single"/>
        </w:rPr>
        <w:t>___________</w:t>
      </w:r>
      <w:r w:rsidR="005A0AE8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78290E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C26DCF">
        <w:rPr>
          <w:position w:val="-24"/>
        </w:rPr>
        <w:object w:dxaOrig="940" w:dyaOrig="620">
          <v:shape id="_x0000_i1034" type="#_x0000_t75" style="width:46.95pt;height:31.3pt" o:ole="">
            <v:imagedata r:id="rId27" o:title=""/>
          </v:shape>
          <o:OLEObject Type="Embed" ProgID="Equation.DSMT4" ShapeID="_x0000_i1034" DrawAspect="Content" ObjectID="_1675002243" r:id="rId28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由求斜渐近线公式得：</w:t>
      </w:r>
    </w:p>
    <w:p w:rsidR="0078290E" w:rsidRPr="00E51C40" w:rsidRDefault="00C26DCF" w:rsidP="00781E00">
      <w:pPr>
        <w:ind w:leftChars="200" w:left="480"/>
        <w:jc w:val="center"/>
      </w:pPr>
      <w:r w:rsidRPr="00C26DCF">
        <w:rPr>
          <w:position w:val="-64"/>
        </w:rPr>
        <w:object w:dxaOrig="4540" w:dyaOrig="1400">
          <v:shape id="_x0000_i1035" type="#_x0000_t75" style="width:227.25pt;height:70.1pt" o:ole="">
            <v:imagedata r:id="rId29" o:title=""/>
          </v:shape>
          <o:OLEObject Type="Embed" ProgID="Equation.DSMT4" ShapeID="_x0000_i1035" DrawAspect="Content" ObjectID="_1675002244" r:id="rId30"/>
        </w:object>
      </w:r>
    </w:p>
    <w:p w:rsidR="0078290E" w:rsidRPr="00E51C40" w:rsidRDefault="0078290E" w:rsidP="00781E00">
      <w:pPr>
        <w:ind w:leftChars="200" w:left="480"/>
      </w:pPr>
      <w:r w:rsidRPr="00E51C40">
        <w:rPr>
          <w:rFonts w:hAnsi="宋体"/>
        </w:rPr>
        <w:t>于是所求斜渐近线方程为</w:t>
      </w:r>
      <w:r w:rsidR="00C26DCF" w:rsidRPr="00C26DCF">
        <w:rPr>
          <w:position w:val="-24"/>
        </w:rPr>
        <w:object w:dxaOrig="940" w:dyaOrig="620">
          <v:shape id="_x0000_i1036" type="#_x0000_t75" style="width:46.95pt;height:31.3pt" o:ole="">
            <v:imagedata r:id="rId31" o:title=""/>
          </v:shape>
          <o:OLEObject Type="Embed" ProgID="Equation.DSMT4" ShapeID="_x0000_i1036" DrawAspect="Content" ObjectID="_1675002245" r:id="rId32"/>
        </w:object>
      </w:r>
      <w:r w:rsidR="00362F2E">
        <w:rPr>
          <w:rFonts w:hint="eastAsia"/>
        </w:rPr>
        <w:t>．</w:t>
      </w:r>
    </w:p>
    <w:p w:rsidR="004829CD" w:rsidRDefault="004829CD" w:rsidP="0078290E">
      <w:pPr>
        <w:rPr>
          <w:rFonts w:hAnsi="宋体"/>
          <w:bCs/>
        </w:rPr>
      </w:pPr>
    </w:p>
    <w:p w:rsidR="004829CD" w:rsidRDefault="004829CD" w:rsidP="0078290E">
      <w:pPr>
        <w:rPr>
          <w:rFonts w:hAnsi="宋体"/>
          <w:bCs/>
        </w:rPr>
      </w:pPr>
    </w:p>
    <w:p w:rsidR="005C43B8" w:rsidRPr="00F70C62" w:rsidRDefault="005C43B8" w:rsidP="0078290E">
      <w:pPr>
        <w:rPr>
          <w:bCs/>
          <w:u w:val="single"/>
        </w:rPr>
      </w:pPr>
      <w:r w:rsidRPr="00F70C62">
        <w:rPr>
          <w:rFonts w:hAnsi="宋体"/>
          <w:bCs/>
        </w:rPr>
        <w:t>(</w:t>
      </w:r>
      <w:r w:rsidRPr="00F70C62">
        <w:rPr>
          <w:bCs/>
        </w:rPr>
        <w:t>3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C26DCF" w:rsidRPr="00C26DCF">
        <w:rPr>
          <w:position w:val="-34"/>
        </w:rPr>
        <w:object w:dxaOrig="1960" w:dyaOrig="720">
          <v:shape id="_x0000_i1037" type="#_x0000_t75" style="width:98.3pt;height:36.3pt" o:ole="">
            <v:imagedata r:id="rId33" o:title=""/>
          </v:shape>
          <o:OLEObject Type="Embed" ProgID="Equation.DSMT4" ShapeID="_x0000_i1037" DrawAspect="Content" ObjectID="_1675002246" r:id="rId34"/>
        </w:object>
      </w:r>
      <w:r w:rsidRPr="00F70C62">
        <w:rPr>
          <w:bCs/>
          <w:u w:val="single"/>
        </w:rPr>
        <w:t>______________</w:t>
      </w:r>
      <w:r w:rsidR="005A0AE8" w:rsidRPr="005A0AE8">
        <w:rPr>
          <w:rFonts w:hint="eastAsia"/>
          <w:bCs/>
        </w:rPr>
        <w:t>．</w:t>
      </w:r>
    </w:p>
    <w:p w:rsidR="004829CD" w:rsidRDefault="004829CD" w:rsidP="004829CD">
      <w:pPr>
        <w:rPr>
          <w:bCs/>
        </w:rPr>
      </w:pPr>
    </w:p>
    <w:p w:rsidR="0078290E" w:rsidRPr="00624127" w:rsidRDefault="004829CD" w:rsidP="0078290E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C26DCF">
        <w:rPr>
          <w:position w:val="-24"/>
        </w:rPr>
        <w:object w:dxaOrig="260" w:dyaOrig="620">
          <v:shape id="_x0000_i1038" type="#_x0000_t75" style="width:13.15pt;height:31.3pt" o:ole="">
            <v:imagedata r:id="rId35" o:title=""/>
          </v:shape>
          <o:OLEObject Type="Embed" ProgID="Equation.DSMT4" ShapeID="_x0000_i1038" DrawAspect="Content" ObjectID="_1675002247" r:id="rId36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令</w:t>
      </w:r>
      <w:r w:rsidR="00C26DCF" w:rsidRPr="00C26DCF">
        <w:rPr>
          <w:position w:val="-6"/>
        </w:rPr>
        <w:object w:dxaOrig="1120" w:dyaOrig="380">
          <v:shape id="_x0000_i1039" type="#_x0000_t75" style="width:55.7pt;height:18.8pt" o:ole="">
            <v:imagedata r:id="rId37" o:title=""/>
          </v:shape>
          <o:OLEObject Type="Embed" ProgID="Equation.DSMT4" ShapeID="_x0000_i1039" DrawAspect="Content" ObjectID="_1675002248" r:id="rId38"/>
        </w:object>
      </w:r>
      <w:r w:rsidR="0078290E" w:rsidRPr="00E51C40">
        <w:rPr>
          <w:rFonts w:hAnsi="宋体"/>
        </w:rPr>
        <w:t>，有</w:t>
      </w:r>
      <w:r w:rsidR="00C26DCF" w:rsidRPr="00C26DCF">
        <w:rPr>
          <w:position w:val="-6"/>
        </w:rPr>
        <w:object w:dxaOrig="1020" w:dyaOrig="320">
          <v:shape id="_x0000_i1040" type="#_x0000_t75" style="width:50.7pt;height:16.3pt" o:ole="">
            <v:imagedata r:id="rId39" o:title=""/>
          </v:shape>
          <o:OLEObject Type="Embed" ProgID="Equation.DSMT4" ShapeID="_x0000_i1040" DrawAspect="Content" ObjectID="_1675002249" r:id="rId40"/>
        </w:object>
      </w:r>
      <w:r w:rsidR="00624127">
        <w:rPr>
          <w:rFonts w:hint="eastAsia"/>
        </w:rPr>
        <w:t>，</w:t>
      </w:r>
      <w:r w:rsidR="00C26DCF" w:rsidRPr="00C26DCF">
        <w:rPr>
          <w:position w:val="-6"/>
        </w:rPr>
        <w:object w:dxaOrig="1100" w:dyaOrig="279">
          <v:shape id="_x0000_i1041" type="#_x0000_t75" style="width:55.1pt;height:13.75pt" o:ole="">
            <v:imagedata r:id="rId41" o:title=""/>
          </v:shape>
          <o:OLEObject Type="Embed" ProgID="Equation.DSMT4" ShapeID="_x0000_i1041" DrawAspect="Content" ObjectID="_1675002250" r:id="rId42"/>
        </w:object>
      </w:r>
      <w:r w:rsidR="00624127">
        <w:rPr>
          <w:rFonts w:hint="eastAsia"/>
        </w:rPr>
        <w:t>．从而</w:t>
      </w:r>
    </w:p>
    <w:p w:rsidR="0078290E" w:rsidRPr="00E51C40" w:rsidRDefault="00C26DCF" w:rsidP="00624127">
      <w:pPr>
        <w:ind w:leftChars="200" w:left="480"/>
        <w:jc w:val="center"/>
        <w:rPr>
          <w:b/>
          <w:bCs/>
        </w:rPr>
      </w:pPr>
      <w:r w:rsidRPr="00C26DCF">
        <w:rPr>
          <w:position w:val="-34"/>
        </w:rPr>
        <w:object w:dxaOrig="4500" w:dyaOrig="720">
          <v:shape id="_x0000_i1042" type="#_x0000_t75" style="width:224.75pt;height:36.3pt" o:ole="">
            <v:imagedata r:id="rId43" o:title=""/>
          </v:shape>
          <o:OLEObject Type="Embed" ProgID="Equation.DSMT4" ShapeID="_x0000_i1042" DrawAspect="Content" ObjectID="_1675002251" r:id="rId44"/>
        </w:object>
      </w:r>
    </w:p>
    <w:p w:rsidR="00B056A8" w:rsidRDefault="00B056A8" w:rsidP="00B056A8">
      <w:pPr>
        <w:rPr>
          <w:rFonts w:hAnsi="宋体"/>
          <w:bCs/>
        </w:rPr>
      </w:pPr>
    </w:p>
    <w:p w:rsidR="00B056A8" w:rsidRDefault="00B056A8" w:rsidP="00B056A8">
      <w:pPr>
        <w:rPr>
          <w:rFonts w:hAnsi="宋体"/>
          <w:bCs/>
        </w:rPr>
      </w:pPr>
    </w:p>
    <w:p w:rsidR="00B056A8" w:rsidRPr="00886E53" w:rsidRDefault="005C43B8" w:rsidP="00B056A8">
      <w:r w:rsidRPr="00F70C62">
        <w:rPr>
          <w:rFonts w:hAnsi="宋体"/>
          <w:bCs/>
        </w:rPr>
        <w:t>(</w:t>
      </w:r>
      <w:r w:rsidRPr="00F70C62">
        <w:rPr>
          <w:bCs/>
        </w:rPr>
        <w:t>4</w:t>
      </w:r>
      <w:r w:rsidRPr="00F70C62">
        <w:rPr>
          <w:rFonts w:hAnsi="宋体"/>
          <w:bCs/>
        </w:rPr>
        <w:t>)</w:t>
      </w:r>
      <w:r w:rsidR="00B056A8" w:rsidRPr="00B056A8">
        <w:rPr>
          <w:rStyle w:val="ae"/>
          <w:rFonts w:hint="eastAsia"/>
        </w:rPr>
        <w:t>【同试卷一第一</w:t>
      </w:r>
      <w:r w:rsidR="00B056A8" w:rsidRPr="00B056A8">
        <w:rPr>
          <w:rStyle w:val="ae"/>
        </w:rPr>
        <w:t>(2)</w:t>
      </w:r>
      <w:r w:rsidR="00B056A8" w:rsidRPr="00B056A8">
        <w:rPr>
          <w:rStyle w:val="ae"/>
          <w:rFonts w:hint="eastAsia"/>
        </w:rPr>
        <w:t>题】</w:t>
      </w:r>
      <w:r w:rsidR="00B056A8" w:rsidRPr="00886E53">
        <w:rPr>
          <w:rFonts w:hAnsi="宋体"/>
        </w:rPr>
        <w:t>微分方程</w:t>
      </w:r>
      <w:r w:rsidR="00C26DCF" w:rsidRPr="00C26DCF">
        <w:rPr>
          <w:position w:val="-10"/>
        </w:rPr>
        <w:object w:dxaOrig="1579" w:dyaOrig="320">
          <v:shape id="_x0000_i1043" type="#_x0000_t75" style="width:78.9pt;height:16.3pt" o:ole="">
            <v:imagedata r:id="rId45" o:title=""/>
          </v:shape>
          <o:OLEObject Type="Embed" ProgID="Equation.DSMT4" ShapeID="_x0000_i1043" DrawAspect="Content" ObjectID="_1675002252" r:id="rId46"/>
        </w:object>
      </w:r>
      <w:r w:rsidR="00B056A8" w:rsidRPr="00886E53">
        <w:rPr>
          <w:rFonts w:hAnsi="宋体"/>
        </w:rPr>
        <w:t>满足</w:t>
      </w:r>
      <w:r w:rsidR="00C26DCF" w:rsidRPr="00C26DCF">
        <w:rPr>
          <w:position w:val="-24"/>
        </w:rPr>
        <w:object w:dxaOrig="1040" w:dyaOrig="620">
          <v:shape id="_x0000_i1044" type="#_x0000_t75" style="width:51.95pt;height:31.3pt" o:ole="">
            <v:imagedata r:id="rId47" o:title=""/>
          </v:shape>
          <o:OLEObject Type="Embed" ProgID="Equation.DSMT4" ShapeID="_x0000_i1044" DrawAspect="Content" ObjectID="_1675002253" r:id="rId48"/>
        </w:object>
      </w:r>
      <w:r w:rsidR="00B056A8" w:rsidRPr="00886E53">
        <w:rPr>
          <w:rFonts w:hAnsi="宋体"/>
        </w:rPr>
        <w:t>的解为</w:t>
      </w:r>
      <w:r w:rsidR="00B056A8">
        <w:rPr>
          <w:rFonts w:hAnsi="宋体" w:hint="eastAsia"/>
          <w:u w:val="single"/>
        </w:rPr>
        <w:t xml:space="preserve">      </w:t>
      </w:r>
      <w:r w:rsidR="00B056A8">
        <w:rPr>
          <w:rFonts w:hint="eastAsia"/>
        </w:rPr>
        <w:t>．</w:t>
      </w:r>
    </w:p>
    <w:p w:rsidR="00B056A8" w:rsidRDefault="00B056A8" w:rsidP="00B056A8">
      <w:pPr>
        <w:rPr>
          <w:bCs/>
        </w:rPr>
      </w:pPr>
    </w:p>
    <w:p w:rsidR="00B056A8" w:rsidRPr="003A45D1" w:rsidRDefault="00B056A8" w:rsidP="00B056A8">
      <w:pPr>
        <w:ind w:left="480" w:hangingChars="200" w:hanging="480"/>
      </w:pPr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C26DCF">
        <w:rPr>
          <w:position w:val="-24"/>
        </w:rPr>
        <w:object w:dxaOrig="1660" w:dyaOrig="620">
          <v:shape id="_x0000_i1045" type="#_x0000_t75" style="width:83.25pt;height:31.3pt" o:ole="">
            <v:imagedata r:id="rId49" o:title=""/>
          </v:shape>
          <o:OLEObject Type="Embed" ProgID="Equation.DSMT4" ShapeID="_x0000_i1045" DrawAspect="Content" ObjectID="_1675002254" r:id="rId50"/>
        </w:object>
      </w:r>
      <w:r>
        <w:rPr>
          <w:rFonts w:hint="eastAsia"/>
        </w:rPr>
        <w:t>．</w:t>
      </w:r>
      <w:r>
        <w:rPr>
          <w:rFonts w:hAnsi="宋体"/>
        </w:rPr>
        <w:t>原方程</w:t>
      </w:r>
      <w:r>
        <w:rPr>
          <w:rFonts w:hAnsi="宋体" w:hint="eastAsia"/>
        </w:rPr>
        <w:t>即为</w:t>
      </w:r>
      <w:r w:rsidR="00C26DCF" w:rsidRPr="00C26DCF">
        <w:rPr>
          <w:position w:val="-24"/>
        </w:rPr>
        <w:object w:dxaOrig="1420" w:dyaOrig="620">
          <v:shape id="_x0000_i1046" type="#_x0000_t75" style="width:70.75pt;height:31.3pt" o:ole="">
            <v:imagedata r:id="rId51" o:title=""/>
          </v:shape>
          <o:OLEObject Type="Embed" ProgID="Equation.DSMT4" ShapeID="_x0000_i1046" DrawAspect="Content" ObjectID="_1675002255" r:id="rId52"/>
        </w:object>
      </w:r>
      <w:r>
        <w:rPr>
          <w:rFonts w:hAnsi="宋体"/>
        </w:rPr>
        <w:t>，</w:t>
      </w:r>
      <w:r>
        <w:rPr>
          <w:rFonts w:hAnsi="宋体" w:hint="eastAsia"/>
        </w:rPr>
        <w:t>由</w:t>
      </w:r>
      <w:r w:rsidRPr="003A45D1">
        <w:rPr>
          <w:rFonts w:hAnsi="宋体"/>
        </w:rPr>
        <w:t>公式得方程的通解</w:t>
      </w:r>
      <w:r>
        <w:rPr>
          <w:rFonts w:hint="eastAsia"/>
        </w:rPr>
        <w:t>为</w:t>
      </w:r>
    </w:p>
    <w:p w:rsidR="00B056A8" w:rsidRPr="003A45D1" w:rsidRDefault="00C26DCF" w:rsidP="00B056A8">
      <w:pPr>
        <w:ind w:leftChars="200" w:left="480" w:firstLineChars="200" w:firstLine="480"/>
        <w:jc w:val="center"/>
      </w:pPr>
      <w:r w:rsidRPr="00C26DCF">
        <w:rPr>
          <w:position w:val="-64"/>
        </w:rPr>
        <w:object w:dxaOrig="4200" w:dyaOrig="1400">
          <v:shape id="_x0000_i1047" type="#_x0000_t75" style="width:209.75pt;height:70.1pt" o:ole="">
            <v:imagedata r:id="rId53" o:title=""/>
          </v:shape>
          <o:OLEObject Type="Embed" ProgID="Equation.DSMT4" ShapeID="_x0000_i1047" DrawAspect="Content" ObjectID="_1675002256" r:id="rId54"/>
        </w:object>
      </w:r>
    </w:p>
    <w:p w:rsidR="00B056A8" w:rsidRPr="003A45D1" w:rsidRDefault="00B056A8" w:rsidP="00B056A8">
      <w:pPr>
        <w:ind w:leftChars="200" w:left="480"/>
      </w:pPr>
      <w:r w:rsidRPr="003A45D1">
        <w:rPr>
          <w:rFonts w:hAnsi="宋体"/>
        </w:rPr>
        <w:t>其中</w:t>
      </w:r>
      <w:r w:rsidR="00C26DCF" w:rsidRPr="00C26DCF">
        <w:rPr>
          <w:position w:val="-6"/>
        </w:rPr>
        <w:object w:dxaOrig="220" w:dyaOrig="279">
          <v:shape id="_x0000_i1048" type="#_x0000_t75" style="width:11.25pt;height:13.75pt" o:ole="">
            <v:imagedata r:id="rId55" o:title=""/>
          </v:shape>
          <o:OLEObject Type="Embed" ProgID="Equation.DSMT4" ShapeID="_x0000_i1048" DrawAspect="Content" ObjectID="_1675002257" r:id="rId56"/>
        </w:object>
      </w:r>
      <w:r w:rsidRPr="003A45D1">
        <w:rPr>
          <w:rFonts w:hAnsi="宋体"/>
        </w:rPr>
        <w:t>是常数</w:t>
      </w:r>
      <w:r>
        <w:rPr>
          <w:rFonts w:hAnsi="宋体" w:hint="eastAsia"/>
        </w:rPr>
        <w:t>．</w:t>
      </w:r>
      <w:r w:rsidRPr="003A45D1">
        <w:rPr>
          <w:rFonts w:hAnsi="宋体"/>
        </w:rPr>
        <w:t>由</w:t>
      </w:r>
      <w:r w:rsidR="00C26DCF" w:rsidRPr="00C26DCF">
        <w:rPr>
          <w:position w:val="-24"/>
        </w:rPr>
        <w:object w:dxaOrig="1040" w:dyaOrig="620">
          <v:shape id="_x0000_i1049" type="#_x0000_t75" style="width:51.95pt;height:31.3pt" o:ole="">
            <v:imagedata r:id="rId57" o:title=""/>
          </v:shape>
          <o:OLEObject Type="Embed" ProgID="Equation.DSMT4" ShapeID="_x0000_i1049" DrawAspect="Content" ObjectID="_1675002258" r:id="rId58"/>
        </w:object>
      </w:r>
      <w:r w:rsidRPr="003A45D1">
        <w:rPr>
          <w:rFonts w:hAnsi="宋体"/>
        </w:rPr>
        <w:t>得</w:t>
      </w:r>
      <w:r w:rsidR="00C26DCF" w:rsidRPr="00C26DCF">
        <w:rPr>
          <w:position w:val="-6"/>
        </w:rPr>
        <w:object w:dxaOrig="560" w:dyaOrig="279">
          <v:shape id="_x0000_i1050" type="#_x0000_t75" style="width:28.15pt;height:13.75pt" o:ole="">
            <v:imagedata r:id="rId59" o:title=""/>
          </v:shape>
          <o:OLEObject Type="Embed" ProgID="Equation.DSMT4" ShapeID="_x0000_i1050" DrawAspect="Content" ObjectID="_1675002259" r:id="rId60"/>
        </w:object>
      </w:r>
      <w:r w:rsidRPr="003A45D1">
        <w:rPr>
          <w:rFonts w:hAnsi="宋体"/>
        </w:rPr>
        <w:t>，故所求解为</w:t>
      </w:r>
      <w:r w:rsidR="00C26DCF" w:rsidRPr="00C26DCF">
        <w:rPr>
          <w:position w:val="-24"/>
        </w:rPr>
        <w:object w:dxaOrig="1700" w:dyaOrig="620">
          <v:shape id="_x0000_i1051" type="#_x0000_t75" style="width:85.15pt;height:31.3pt" o:ole="">
            <v:imagedata r:id="rId61" o:title=""/>
          </v:shape>
          <o:OLEObject Type="Embed" ProgID="Equation.DSMT4" ShapeID="_x0000_i1051" DrawAspect="Content" ObjectID="_1675002260" r:id="rId62"/>
        </w:object>
      </w:r>
    </w:p>
    <w:p w:rsidR="0078290E" w:rsidRPr="00E51C40" w:rsidRDefault="0078290E" w:rsidP="0078290E"/>
    <w:p w:rsidR="0078290E" w:rsidRPr="0078290E" w:rsidRDefault="0078290E" w:rsidP="005C43B8">
      <w:pPr>
        <w:ind w:left="360" w:hangingChars="150" w:hanging="360"/>
        <w:rPr>
          <w:rFonts w:hAnsi="宋体"/>
          <w:bCs/>
        </w:rPr>
      </w:pPr>
    </w:p>
    <w:p w:rsidR="005C43B8" w:rsidRPr="00F70C62" w:rsidRDefault="005C43B8" w:rsidP="00120BE2">
      <w:pPr>
        <w:ind w:left="480" w:hangingChars="200" w:hanging="480"/>
      </w:pPr>
      <w:r w:rsidRPr="00F70C62">
        <w:rPr>
          <w:rFonts w:hAnsi="宋体"/>
          <w:bCs/>
        </w:rPr>
        <w:t>(</w:t>
      </w:r>
      <w:r w:rsidRPr="00F70C62">
        <w:rPr>
          <w:bCs/>
        </w:rPr>
        <w:t>5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当</w:t>
      </w:r>
      <w:r w:rsidR="00C26DCF" w:rsidRPr="00C26DCF">
        <w:rPr>
          <w:position w:val="-6"/>
        </w:rPr>
        <w:object w:dxaOrig="639" w:dyaOrig="279">
          <v:shape id="_x0000_i1052" type="#_x0000_t75" style="width:31.95pt;height:13.75pt" o:ole="">
            <v:imagedata r:id="rId63" o:title=""/>
          </v:shape>
          <o:OLEObject Type="Embed" ProgID="Equation.DSMT4" ShapeID="_x0000_i1052" DrawAspect="Content" ObjectID="_1675002261" r:id="rId64"/>
        </w:object>
      </w:r>
      <w:r w:rsidRPr="00F70C62">
        <w:rPr>
          <w:rFonts w:hAnsi="宋体"/>
        </w:rPr>
        <w:t>时，</w:t>
      </w:r>
      <w:r w:rsidR="00C26DCF" w:rsidRPr="00C26DCF">
        <w:rPr>
          <w:position w:val="-10"/>
        </w:rPr>
        <w:object w:dxaOrig="1080" w:dyaOrig="360">
          <v:shape id="_x0000_i1053" type="#_x0000_t75" style="width:53.85pt;height:18.15pt" o:ole="">
            <v:imagedata r:id="rId65" o:title=""/>
          </v:shape>
          <o:OLEObject Type="Embed" ProgID="Equation.DSMT4" ShapeID="_x0000_i1053" DrawAspect="Content" ObjectID="_1675002262" r:id="rId66"/>
        </w:object>
      </w:r>
      <w:r w:rsidRPr="00F70C62">
        <w:rPr>
          <w:rFonts w:hAnsi="宋体"/>
        </w:rPr>
        <w:t>与</w:t>
      </w:r>
      <w:r w:rsidR="00C26DCF" w:rsidRPr="00C26DCF">
        <w:rPr>
          <w:position w:val="-10"/>
        </w:rPr>
        <w:object w:dxaOrig="3080" w:dyaOrig="380">
          <v:shape id="_x0000_i1054" type="#_x0000_t75" style="width:154pt;height:18.8pt" o:ole="">
            <v:imagedata r:id="rId67" o:title=""/>
          </v:shape>
          <o:OLEObject Type="Embed" ProgID="Equation.DSMT4" ShapeID="_x0000_i1054" DrawAspect="Content" ObjectID="_1675002263" r:id="rId68"/>
        </w:object>
      </w:r>
      <w:r w:rsidRPr="00F70C62">
        <w:rPr>
          <w:rFonts w:hAnsi="宋体"/>
        </w:rPr>
        <w:t>是等价无穷小，则</w:t>
      </w:r>
      <w:r w:rsidR="00C26DCF" w:rsidRPr="00025957">
        <w:rPr>
          <w:position w:val="-4"/>
        </w:rPr>
        <w:object w:dxaOrig="380" w:dyaOrig="260">
          <v:shape id="_x0000_i1055" type="#_x0000_t75" style="width:18.8pt;height:13.15pt" o:ole="">
            <v:imagedata r:id="rId69" o:title=""/>
          </v:shape>
          <o:OLEObject Type="Embed" ProgID="Equation.DSMT4" ShapeID="_x0000_i1055" DrawAspect="Content" ObjectID="_1675002264" r:id="rId70"/>
        </w:object>
      </w:r>
      <w:r w:rsidRPr="00F70C62">
        <w:rPr>
          <w:u w:val="single"/>
        </w:rPr>
        <w:t>________________</w:t>
      </w:r>
      <w:r w:rsidR="00120BE2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362F2E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C26DCF">
        <w:rPr>
          <w:position w:val="-24"/>
        </w:rPr>
        <w:object w:dxaOrig="240" w:dyaOrig="620">
          <v:shape id="_x0000_i1056" type="#_x0000_t75" style="width:11.9pt;height:31.3pt" o:ole="">
            <v:imagedata r:id="rId71" o:title=""/>
          </v:shape>
          <o:OLEObject Type="Embed" ProgID="Equation.DSMT4" ShapeID="_x0000_i1056" DrawAspect="Content" ObjectID="_1675002265" r:id="rId72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由题设，</w:t>
      </w:r>
    </w:p>
    <w:p w:rsidR="0078290E" w:rsidRPr="00E51C40" w:rsidRDefault="00C26DCF" w:rsidP="0043234D">
      <w:pPr>
        <w:ind w:leftChars="200" w:left="480"/>
        <w:jc w:val="center"/>
      </w:pPr>
      <w:r w:rsidRPr="00C26DCF">
        <w:rPr>
          <w:position w:val="-100"/>
        </w:rPr>
        <w:object w:dxaOrig="6560" w:dyaOrig="2180">
          <v:shape id="_x0000_i1057" type="#_x0000_t75" style="width:328.05pt;height:108.95pt" o:ole="">
            <v:imagedata r:id="rId73" o:title=""/>
          </v:shape>
          <o:OLEObject Type="Embed" ProgID="Equation.DSMT4" ShapeID="_x0000_i1057" DrawAspect="Content" ObjectID="_1675002266" r:id="rId74"/>
        </w:object>
      </w:r>
    </w:p>
    <w:p w:rsidR="0078290E" w:rsidRDefault="0078290E" w:rsidP="00AE19C9">
      <w:pPr>
        <w:pStyle w:val="MTDisplayEquation"/>
        <w:spacing w:line="240" w:lineRule="auto"/>
        <w:rPr>
          <w:lang w:eastAsia="zh-CN"/>
        </w:rPr>
      </w:pPr>
      <w:r w:rsidRPr="00E51C40">
        <w:rPr>
          <w:rFonts w:hAnsi="宋体"/>
          <w:lang w:eastAsia="zh-CN"/>
        </w:rPr>
        <w:t>所以</w:t>
      </w:r>
      <w:r w:rsidR="00C26DCF" w:rsidRPr="00C26DCF">
        <w:rPr>
          <w:position w:val="-24"/>
        </w:rPr>
        <w:object w:dxaOrig="600" w:dyaOrig="620">
          <v:shape id="_x0000_i1058" type="#_x0000_t75" style="width:30.05pt;height:31.3pt" o:ole="">
            <v:imagedata r:id="rId75" o:title=""/>
          </v:shape>
          <o:OLEObject Type="Embed" ProgID="Equation.DSMT4" ShapeID="_x0000_i1058" DrawAspect="Content" ObjectID="_1675002267" r:id="rId76"/>
        </w:object>
      </w:r>
      <w:r w:rsidR="0043234D">
        <w:rPr>
          <w:rFonts w:hint="eastAsia"/>
          <w:lang w:eastAsia="zh-CN"/>
        </w:rPr>
        <w:t>．</w:t>
      </w:r>
    </w:p>
    <w:p w:rsidR="00AE19C9" w:rsidRPr="00AE19C9" w:rsidRDefault="00AE19C9" w:rsidP="00AE19C9"/>
    <w:p w:rsidR="0078290E" w:rsidRPr="00AE19C9" w:rsidRDefault="0078290E" w:rsidP="00AE19C9"/>
    <w:p w:rsidR="00AE19C9" w:rsidRPr="00886E53" w:rsidRDefault="005C43B8" w:rsidP="00AE19C9">
      <w:r w:rsidRPr="00F70C62">
        <w:rPr>
          <w:rFonts w:hAnsi="宋体"/>
          <w:bCs/>
        </w:rPr>
        <w:t>(</w:t>
      </w:r>
      <w:r w:rsidRPr="00F70C62">
        <w:rPr>
          <w:bCs/>
        </w:rPr>
        <w:t>6</w:t>
      </w:r>
      <w:r w:rsidRPr="00F70C62">
        <w:rPr>
          <w:rFonts w:hAnsi="宋体"/>
          <w:bCs/>
        </w:rPr>
        <w:t>)</w:t>
      </w:r>
      <w:r w:rsidR="00AE19C9" w:rsidRPr="00AE19C9">
        <w:rPr>
          <w:rStyle w:val="ae"/>
          <w:rFonts w:hint="eastAsia"/>
        </w:rPr>
        <w:t>【同试卷一第一</w:t>
      </w:r>
      <w:r w:rsidR="00AE19C9" w:rsidRPr="00AE19C9">
        <w:rPr>
          <w:rStyle w:val="ae"/>
        </w:rPr>
        <w:t>(5)</w:t>
      </w:r>
      <w:r w:rsidR="00AE19C9" w:rsidRPr="00AE19C9">
        <w:rPr>
          <w:rStyle w:val="ae"/>
          <w:rFonts w:hint="eastAsia"/>
        </w:rPr>
        <w:t>题】</w:t>
      </w:r>
      <w:r w:rsidR="00AE19C9" w:rsidRPr="00886E53">
        <w:rPr>
          <w:rFonts w:hAnsi="宋体"/>
        </w:rPr>
        <w:t>设</w:t>
      </w:r>
      <w:r w:rsidR="00C26DCF" w:rsidRPr="00C26DCF">
        <w:rPr>
          <w:position w:val="-12"/>
        </w:rPr>
        <w:object w:dxaOrig="920" w:dyaOrig="360">
          <v:shape id="_x0000_i1059" type="#_x0000_t75" style="width:45.7pt;height:18.15pt" o:ole="">
            <v:imagedata r:id="rId77" o:title=""/>
          </v:shape>
          <o:OLEObject Type="Embed" ProgID="Equation.DSMT4" ShapeID="_x0000_i1059" DrawAspect="Content" ObjectID="_1675002268" r:id="rId78"/>
        </w:object>
      </w:r>
      <w:r w:rsidR="00AE19C9" w:rsidRPr="00886E53">
        <w:rPr>
          <w:rFonts w:hAnsi="宋体"/>
        </w:rPr>
        <w:t>均为</w:t>
      </w:r>
      <w:r w:rsidR="00AE19C9" w:rsidRPr="00886E53">
        <w:t>3</w:t>
      </w:r>
      <w:r w:rsidR="00AE19C9" w:rsidRPr="00886E53">
        <w:rPr>
          <w:rFonts w:hAnsi="宋体"/>
        </w:rPr>
        <w:t>维列向量，记矩阵</w:t>
      </w:r>
    </w:p>
    <w:p w:rsidR="00AE19C9" w:rsidRPr="00886E53" w:rsidRDefault="00C26DCF" w:rsidP="00AE19C9">
      <w:pPr>
        <w:ind w:firstLineChars="150" w:firstLine="360"/>
        <w:jc w:val="center"/>
      </w:pPr>
      <w:r w:rsidRPr="00C26DCF">
        <w:rPr>
          <w:position w:val="-12"/>
        </w:rPr>
        <w:object w:dxaOrig="6460" w:dyaOrig="360">
          <v:shape id="_x0000_i1060" type="#_x0000_t75" style="width:323.05pt;height:18.15pt" o:ole="">
            <v:imagedata r:id="rId79" o:title=""/>
          </v:shape>
          <o:OLEObject Type="Embed" ProgID="Equation.DSMT4" ShapeID="_x0000_i1060" DrawAspect="Content" ObjectID="_1675002269" r:id="rId80"/>
        </w:object>
      </w:r>
    </w:p>
    <w:p w:rsidR="00AE19C9" w:rsidRPr="00886E53" w:rsidRDefault="00AE19C9" w:rsidP="00AE19C9">
      <w:pPr>
        <w:ind w:firstLineChars="150" w:firstLine="360"/>
      </w:pPr>
      <w:r w:rsidRPr="00886E53">
        <w:rPr>
          <w:rFonts w:hAnsi="宋体"/>
        </w:rPr>
        <w:t>如果</w:t>
      </w:r>
      <w:r w:rsidR="00C26DCF" w:rsidRPr="00C26DCF">
        <w:rPr>
          <w:position w:val="-14"/>
        </w:rPr>
        <w:object w:dxaOrig="639" w:dyaOrig="400">
          <v:shape id="_x0000_i1061" type="#_x0000_t75" style="width:31.95pt;height:20.05pt" o:ole="">
            <v:imagedata r:id="rId81" o:title=""/>
          </v:shape>
          <o:OLEObject Type="Embed" ProgID="Equation.DSMT4" ShapeID="_x0000_i1061" DrawAspect="Content" ObjectID="_1675002270" r:id="rId82"/>
        </w:object>
      </w:r>
      <w:r w:rsidRPr="00886E53">
        <w:rPr>
          <w:rFonts w:hAnsi="宋体"/>
        </w:rPr>
        <w:t>，那么</w:t>
      </w:r>
      <w:r w:rsidR="00C26DCF" w:rsidRPr="00C26DCF">
        <w:rPr>
          <w:position w:val="-14"/>
        </w:rPr>
        <w:object w:dxaOrig="480" w:dyaOrig="400">
          <v:shape id="_x0000_i1062" type="#_x0000_t75" style="width:23.8pt;height:20.05pt" o:ole="">
            <v:imagedata r:id="rId83" o:title=""/>
          </v:shape>
          <o:OLEObject Type="Embed" ProgID="Equation.DSMT4" ShapeID="_x0000_i1062" DrawAspect="Content" ObjectID="_1675002271" r:id="rId84"/>
        </w:object>
      </w:r>
      <w:r w:rsidRPr="00886E53"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．</w:t>
      </w:r>
    </w:p>
    <w:p w:rsidR="00AE19C9" w:rsidRDefault="00AE19C9" w:rsidP="00AE19C9">
      <w:pPr>
        <w:rPr>
          <w:bCs/>
        </w:rPr>
      </w:pPr>
    </w:p>
    <w:p w:rsidR="00AE19C9" w:rsidRPr="003A45D1" w:rsidRDefault="00AE19C9" w:rsidP="00AE19C9">
      <w:pPr>
        <w:rPr>
          <w:szCs w:val="21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C26DCF" w:rsidRPr="00025957">
        <w:rPr>
          <w:position w:val="-4"/>
        </w:rPr>
        <w:object w:dxaOrig="180" w:dyaOrig="260">
          <v:shape id="_x0000_i1063" type="#_x0000_t75" style="width:8.75pt;height:13.15pt" o:ole="">
            <v:imagedata r:id="rId85" o:title=""/>
          </v:shape>
          <o:OLEObject Type="Embed" ProgID="Equation.DSMT4" ShapeID="_x0000_i1063" DrawAspect="Content" ObjectID="_1675002272" r:id="rId86"/>
        </w:object>
      </w:r>
      <w:r>
        <w:rPr>
          <w:rFonts w:hint="eastAsia"/>
        </w:rPr>
        <w:t>．</w:t>
      </w:r>
      <w:r w:rsidRPr="003A45D1">
        <w:rPr>
          <w:rFonts w:hAnsi="宋体"/>
          <w:szCs w:val="21"/>
        </w:rPr>
        <w:t>因为</w:t>
      </w:r>
    </w:p>
    <w:p w:rsidR="00AE19C9" w:rsidRPr="003A45D1" w:rsidRDefault="00C26DCF" w:rsidP="00AE19C9">
      <w:pPr>
        <w:ind w:leftChars="200" w:left="480"/>
        <w:jc w:val="center"/>
        <w:rPr>
          <w:szCs w:val="21"/>
        </w:rPr>
      </w:pPr>
      <w:r w:rsidRPr="00C26DCF">
        <w:rPr>
          <w:position w:val="-50"/>
        </w:rPr>
        <w:object w:dxaOrig="7080" w:dyaOrig="1120">
          <v:shape id="_x0000_i1064" type="#_x0000_t75" style="width:353.75pt;height:55.7pt" o:ole="">
            <v:imagedata r:id="rId87" o:title=""/>
          </v:shape>
          <o:OLEObject Type="Embed" ProgID="Equation.DSMT4" ShapeID="_x0000_i1064" DrawAspect="Content" ObjectID="_1675002273" r:id="rId88"/>
        </w:object>
      </w:r>
    </w:p>
    <w:p w:rsidR="00AE19C9" w:rsidRPr="003A45D1" w:rsidRDefault="00AE19C9" w:rsidP="00AE19C9">
      <w:pPr>
        <w:ind w:firstLine="420"/>
        <w:rPr>
          <w:szCs w:val="21"/>
        </w:rPr>
      </w:pPr>
      <w:r w:rsidRPr="003A45D1">
        <w:rPr>
          <w:rFonts w:hAnsi="宋体"/>
          <w:szCs w:val="21"/>
        </w:rPr>
        <w:t>记</w:t>
      </w:r>
      <w:r w:rsidR="00C26DCF" w:rsidRPr="00C26DCF">
        <w:rPr>
          <w:position w:val="-12"/>
        </w:rPr>
        <w:object w:dxaOrig="1500" w:dyaOrig="360">
          <v:shape id="_x0000_i1065" type="#_x0000_t75" style="width:75.15pt;height:18.15pt" o:ole="">
            <v:imagedata r:id="rId89" o:title=""/>
          </v:shape>
          <o:OLEObject Type="Embed" ProgID="Equation.DSMT4" ShapeID="_x0000_i1065" DrawAspect="Content" ObjectID="_1675002274" r:id="rId90"/>
        </w:object>
      </w:r>
      <w:r w:rsidRPr="003A45D1">
        <w:rPr>
          <w:rFonts w:hAnsi="宋体"/>
          <w:szCs w:val="21"/>
        </w:rPr>
        <w:t>，两边取行列</w:t>
      </w:r>
      <w:r>
        <w:rPr>
          <w:rFonts w:hAnsi="宋体"/>
          <w:szCs w:val="21"/>
        </w:rPr>
        <w:t>式</w:t>
      </w:r>
      <w:r w:rsidRPr="003A45D1">
        <w:rPr>
          <w:rFonts w:hAnsi="宋体"/>
          <w:szCs w:val="21"/>
        </w:rPr>
        <w:t>有</w:t>
      </w:r>
    </w:p>
    <w:p w:rsidR="00AE19C9" w:rsidRPr="003A45D1" w:rsidRDefault="00C26DCF" w:rsidP="00AE19C9">
      <w:pPr>
        <w:ind w:leftChars="200" w:left="480"/>
        <w:jc w:val="center"/>
        <w:rPr>
          <w:szCs w:val="21"/>
        </w:rPr>
      </w:pPr>
      <w:r w:rsidRPr="00C26DCF">
        <w:rPr>
          <w:position w:val="-50"/>
        </w:rPr>
        <w:object w:dxaOrig="2799" w:dyaOrig="1120">
          <v:shape id="_x0000_i1066" type="#_x0000_t75" style="width:140.25pt;height:55.7pt" o:ole="">
            <v:imagedata r:id="rId91" o:title=""/>
          </v:shape>
          <o:OLEObject Type="Embed" ProgID="Equation.DSMT4" ShapeID="_x0000_i1066" DrawAspect="Content" ObjectID="_1675002275" r:id="rId92"/>
        </w:object>
      </w:r>
    </w:p>
    <w:p w:rsidR="00AE19C9" w:rsidRDefault="00AE19C9" w:rsidP="00AE19C9">
      <w:pPr>
        <w:rPr>
          <w:rFonts w:hAnsi="宋体"/>
          <w:bCs/>
        </w:rPr>
      </w:pPr>
    </w:p>
    <w:p w:rsidR="00B6380B" w:rsidRPr="0078290E" w:rsidRDefault="00B6380B" w:rsidP="00B6380B"/>
    <w:p w:rsidR="005C43B8" w:rsidRPr="00F70C62" w:rsidRDefault="005C43B8" w:rsidP="00B6380B">
      <w:pPr>
        <w:pStyle w:val="1"/>
      </w:pPr>
      <w:r w:rsidRPr="00F70C62">
        <w:lastRenderedPageBreak/>
        <w:t>二、选择题</w:t>
      </w:r>
      <w:r w:rsidR="00B6380B">
        <w:rPr>
          <w:rFonts w:hint="eastAsia"/>
        </w:rPr>
        <w:t>（7~</w:t>
      </w:r>
      <w:r>
        <w:rPr>
          <w:rFonts w:hint="eastAsia"/>
        </w:rPr>
        <w:t>14</w:t>
      </w:r>
      <w:r w:rsidRPr="00F70C62">
        <w:t>小题，每小题4分，共32分</w:t>
      </w:r>
      <w:r w:rsidR="00B6380B">
        <w:rPr>
          <w:rFonts w:hint="eastAsia"/>
        </w:rPr>
        <w:t>）</w:t>
      </w:r>
    </w:p>
    <w:p w:rsidR="00B6380B" w:rsidRDefault="00B6380B" w:rsidP="005C43B8">
      <w:pPr>
        <w:rPr>
          <w:rFonts w:hAnsi="宋体"/>
          <w:bCs/>
        </w:rPr>
      </w:pPr>
    </w:p>
    <w:p w:rsidR="00F234DF" w:rsidRDefault="00F234DF" w:rsidP="005C43B8">
      <w:pPr>
        <w:rPr>
          <w:rFonts w:hAnsi="宋体"/>
          <w:bCs/>
        </w:rPr>
      </w:pPr>
    </w:p>
    <w:p w:rsidR="00A53A6F" w:rsidRPr="00886E53" w:rsidRDefault="00A53A6F" w:rsidP="00A53A6F">
      <w:r>
        <w:rPr>
          <w:rFonts w:hAnsi="宋体"/>
          <w:bCs/>
        </w:rPr>
        <w:t>(</w:t>
      </w:r>
      <w:r w:rsidRPr="00886E53">
        <w:rPr>
          <w:bCs/>
        </w:rPr>
        <w:t>7</w:t>
      </w:r>
      <w:r>
        <w:rPr>
          <w:rFonts w:hAnsi="宋体"/>
          <w:bCs/>
        </w:rPr>
        <w:t>)</w:t>
      </w:r>
      <w:r w:rsidRPr="00AE19C9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AE19C9">
        <w:rPr>
          <w:rStyle w:val="ae"/>
        </w:rPr>
        <w:t>(</w:t>
      </w:r>
      <w:r>
        <w:rPr>
          <w:rStyle w:val="ae"/>
          <w:rFonts w:hint="eastAsia"/>
        </w:rPr>
        <w:t>7</w:t>
      </w:r>
      <w:r w:rsidRPr="00AE19C9">
        <w:rPr>
          <w:rStyle w:val="ae"/>
        </w:rPr>
        <w:t>)</w:t>
      </w:r>
      <w:r w:rsidRPr="00AE19C9">
        <w:rPr>
          <w:rStyle w:val="ae"/>
          <w:rFonts w:hint="eastAsia"/>
        </w:rPr>
        <w:t>题】</w:t>
      </w:r>
      <w:r w:rsidRPr="00886E53">
        <w:rPr>
          <w:rFonts w:hAnsi="宋体"/>
        </w:rPr>
        <w:t>设函数</w:t>
      </w:r>
      <w:r w:rsidR="00C26DCF" w:rsidRPr="00C26DCF">
        <w:rPr>
          <w:position w:val="-20"/>
        </w:rPr>
        <w:object w:dxaOrig="2000" w:dyaOrig="560">
          <v:shape id="_x0000_i1067" type="#_x0000_t75" style="width:100.15pt;height:28.15pt" o:ole="">
            <v:imagedata r:id="rId93" o:title=""/>
          </v:shape>
          <o:OLEObject Type="Embed" ProgID="Equation.DSMT4" ShapeID="_x0000_i1067" DrawAspect="Content" ObjectID="_1675002276" r:id="rId94"/>
        </w:object>
      </w:r>
      <w:r w:rsidRPr="00886E53">
        <w:rPr>
          <w:rFonts w:hAnsi="宋体"/>
        </w:rPr>
        <w:t>，则</w:t>
      </w:r>
      <w:r w:rsidR="00C26DCF" w:rsidRPr="00C26DCF">
        <w:rPr>
          <w:position w:val="-10"/>
        </w:rPr>
        <w:object w:dxaOrig="540" w:dyaOrig="320">
          <v:shape id="_x0000_i1068" type="#_x0000_t75" style="width:26.9pt;height:16.3pt" o:ole="">
            <v:imagedata r:id="rId95" o:title=""/>
          </v:shape>
          <o:OLEObject Type="Embed" ProgID="Equation.DSMT4" ShapeID="_x0000_i1068" DrawAspect="Content" ObjectID="_1675002277" r:id="rId96"/>
        </w:object>
      </w:r>
      <w:r w:rsidRPr="00886E53">
        <w:rPr>
          <w:rFonts w:hAnsi="宋体"/>
        </w:rPr>
        <w:t>在</w:t>
      </w:r>
      <w:r w:rsidR="00C26DCF" w:rsidRPr="00C26DCF">
        <w:rPr>
          <w:position w:val="-10"/>
        </w:rPr>
        <w:object w:dxaOrig="940" w:dyaOrig="320">
          <v:shape id="_x0000_i1069" type="#_x0000_t75" style="width:46.95pt;height:16.3pt" o:ole="">
            <v:imagedata r:id="rId97" o:title=""/>
          </v:shape>
          <o:OLEObject Type="Embed" ProgID="Equation.DSMT4" ShapeID="_x0000_i1069" DrawAspect="Content" ObjectID="_1675002278" r:id="rId98"/>
        </w:object>
      </w:r>
      <w:r w:rsidRPr="00886E53">
        <w:rPr>
          <w:rFonts w:hAnsi="宋体"/>
        </w:rPr>
        <w:t>内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A53A6F" w:rsidRPr="00886E53" w:rsidRDefault="00A53A6F" w:rsidP="00A53A6F">
      <w:pPr>
        <w:ind w:firstLineChars="200" w:firstLine="480"/>
      </w:pPr>
      <w:r>
        <w:t xml:space="preserve">(A) </w:t>
      </w:r>
      <w:r w:rsidRPr="00886E53">
        <w:rPr>
          <w:rFonts w:hAnsi="宋体"/>
        </w:rPr>
        <w:t>处处可导</w:t>
      </w:r>
      <w:r>
        <w:rPr>
          <w:rFonts w:hint="eastAsia"/>
        </w:rPr>
        <w:t>．</w:t>
      </w:r>
      <w:r>
        <w:t xml:space="preserve">                (B) </w:t>
      </w:r>
      <w:r w:rsidRPr="00886E53">
        <w:rPr>
          <w:rFonts w:hAnsi="宋体"/>
        </w:rPr>
        <w:t>恰有一个不可导点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>
        <w:t xml:space="preserve">(C) </w:t>
      </w:r>
      <w:r w:rsidRPr="00886E53">
        <w:rPr>
          <w:rFonts w:hAnsi="宋体"/>
        </w:rPr>
        <w:t>恰有两个不可导点</w:t>
      </w:r>
      <w:r>
        <w:rPr>
          <w:rFonts w:hAnsi="宋体" w:hint="eastAsia"/>
        </w:rPr>
        <w:t>．</w:t>
      </w:r>
      <w:r>
        <w:t xml:space="preserve">        (D) </w:t>
      </w:r>
      <w:r w:rsidRPr="00886E53">
        <w:rPr>
          <w:rFonts w:hAnsi="宋体"/>
        </w:rPr>
        <w:t>至少有三个不可导点</w:t>
      </w:r>
      <w:r>
        <w:rPr>
          <w:rFonts w:hAnsi="宋体" w:hint="eastAsia"/>
        </w:rPr>
        <w:t>．</w:t>
      </w:r>
    </w:p>
    <w:p w:rsidR="00A53A6F" w:rsidRDefault="00A53A6F" w:rsidP="00A53A6F">
      <w:pPr>
        <w:rPr>
          <w:bCs/>
        </w:rPr>
      </w:pPr>
    </w:p>
    <w:p w:rsidR="00A53A6F" w:rsidRPr="003A45D1" w:rsidRDefault="00A53A6F" w:rsidP="00A53A6F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rPr>
          <w:bCs/>
        </w:rPr>
        <w:t>C</w:t>
      </w:r>
      <w:r>
        <w:rPr>
          <w:rFonts w:hint="eastAsia"/>
        </w:rPr>
        <w:t>)</w:t>
      </w:r>
      <w:r>
        <w:rPr>
          <w:rFonts w:hint="eastAsia"/>
        </w:rPr>
        <w:t>．先</w:t>
      </w:r>
      <w:r>
        <w:rPr>
          <w:rFonts w:hAnsi="宋体"/>
        </w:rPr>
        <w:t>分段讨论</w:t>
      </w:r>
      <w:r>
        <w:rPr>
          <w:rFonts w:hAnsi="宋体" w:hint="eastAsia"/>
        </w:rPr>
        <w:t>求出</w:t>
      </w:r>
      <w:r w:rsidR="00C26DCF" w:rsidRPr="00C26DCF">
        <w:rPr>
          <w:position w:val="-10"/>
        </w:rPr>
        <w:object w:dxaOrig="540" w:dyaOrig="320">
          <v:shape id="_x0000_i1070" type="#_x0000_t75" style="width:26.9pt;height:16.3pt" o:ole="">
            <v:imagedata r:id="rId99" o:title=""/>
          </v:shape>
          <o:OLEObject Type="Embed" ProgID="Equation.DSMT4" ShapeID="_x0000_i1070" DrawAspect="Content" ObjectID="_1675002279" r:id="rId100"/>
        </w:object>
      </w:r>
      <w:r>
        <w:rPr>
          <w:rFonts w:hint="eastAsia"/>
        </w:rPr>
        <w:t>：</w:t>
      </w:r>
    </w:p>
    <w:p w:rsidR="00A53A6F" w:rsidRPr="003A45D1" w:rsidRDefault="00A53A6F" w:rsidP="00A53A6F">
      <w:pPr>
        <w:ind w:firstLineChars="200" w:firstLine="480"/>
      </w:pPr>
      <w:r w:rsidRPr="003A45D1">
        <w:rPr>
          <w:rFonts w:hAnsi="宋体"/>
        </w:rPr>
        <w:t>当</w:t>
      </w:r>
      <w:r w:rsidR="00C26DCF" w:rsidRPr="00C26DCF">
        <w:rPr>
          <w:position w:val="-10"/>
        </w:rPr>
        <w:object w:dxaOrig="660" w:dyaOrig="320">
          <v:shape id="_x0000_i1071" type="#_x0000_t75" style="width:33.2pt;height:16.3pt" o:ole="">
            <v:imagedata r:id="rId101" o:title=""/>
          </v:shape>
          <o:OLEObject Type="Embed" ProgID="Equation.DSMT4" ShapeID="_x0000_i1071" DrawAspect="Content" ObjectID="_1675002280" r:id="rId102"/>
        </w:object>
      </w:r>
      <w:r w:rsidRPr="003A45D1">
        <w:rPr>
          <w:rFonts w:hAnsi="宋体"/>
        </w:rPr>
        <w:t>时，有</w:t>
      </w:r>
      <w:r w:rsidR="00C26DCF" w:rsidRPr="00C26DCF">
        <w:rPr>
          <w:position w:val="-12"/>
        </w:rPr>
        <w:object w:dxaOrig="2040" w:dyaOrig="440">
          <v:shape id="_x0000_i1072" type="#_x0000_t75" style="width:102.05pt;height:21.9pt" o:ole="">
            <v:imagedata r:id="rId103" o:title=""/>
          </v:shape>
          <o:OLEObject Type="Embed" ProgID="Equation.DSMT4" ShapeID="_x0000_i1072" DrawAspect="Content" ObjectID="_1675002281" r:id="rId104"/>
        </w:object>
      </w:r>
      <w:r w:rsidRPr="003A45D1">
        <w:rPr>
          <w:rFonts w:hAnsi="宋体"/>
        </w:rPr>
        <w:t>，</w:t>
      </w:r>
      <w:r>
        <w:rPr>
          <w:rFonts w:hAnsi="宋体" w:hint="eastAsia"/>
        </w:rPr>
        <w:t>故</w:t>
      </w:r>
      <w:r w:rsidR="00C26DCF" w:rsidRPr="00C26DCF">
        <w:rPr>
          <w:position w:val="-20"/>
        </w:rPr>
        <w:object w:dxaOrig="2400" w:dyaOrig="520">
          <v:shape id="_x0000_i1073" type="#_x0000_t75" style="width:120.2pt;height:26.3pt" o:ole="">
            <v:imagedata r:id="rId105" o:title=""/>
          </v:shape>
          <o:OLEObject Type="Embed" ProgID="Equation.DSMT4" ShapeID="_x0000_i1073" DrawAspect="Content" ObjectID="_1675002282" r:id="rId106"/>
        </w:object>
      </w:r>
      <w:r w:rsidRPr="003A45D1">
        <w:rPr>
          <w:rFonts w:hAnsi="宋体"/>
        </w:rPr>
        <w:t>；</w:t>
      </w:r>
    </w:p>
    <w:p w:rsidR="00A53A6F" w:rsidRPr="003A45D1" w:rsidRDefault="00A53A6F" w:rsidP="00A53A6F">
      <w:pPr>
        <w:ind w:firstLineChars="200" w:firstLine="480"/>
      </w:pPr>
      <w:r w:rsidRPr="003A45D1">
        <w:rPr>
          <w:rFonts w:hAnsi="宋体"/>
        </w:rPr>
        <w:t>当</w:t>
      </w:r>
      <w:r w:rsidR="00C26DCF" w:rsidRPr="00C26DCF">
        <w:rPr>
          <w:position w:val="-10"/>
        </w:rPr>
        <w:object w:dxaOrig="660" w:dyaOrig="320">
          <v:shape id="_x0000_i1074" type="#_x0000_t75" style="width:33.2pt;height:16.3pt" o:ole="">
            <v:imagedata r:id="rId107" o:title=""/>
          </v:shape>
          <o:OLEObject Type="Embed" ProgID="Equation.DSMT4" ShapeID="_x0000_i1074" DrawAspect="Content" ObjectID="_1675002283" r:id="rId108"/>
        </w:object>
      </w:r>
      <w:r w:rsidRPr="003A45D1">
        <w:rPr>
          <w:rFonts w:hAnsi="宋体"/>
        </w:rPr>
        <w:t>时，</w:t>
      </w:r>
      <w:r w:rsidR="00C26DCF" w:rsidRPr="00C26DCF">
        <w:rPr>
          <w:position w:val="-20"/>
        </w:rPr>
        <w:object w:dxaOrig="2940" w:dyaOrig="480">
          <v:shape id="_x0000_i1075" type="#_x0000_t75" style="width:147.15pt;height:23.8pt" o:ole="">
            <v:imagedata r:id="rId109" o:title=""/>
          </v:shape>
          <o:OLEObject Type="Embed" ProgID="Equation.DSMT4" ShapeID="_x0000_i1075" DrawAspect="Content" ObjectID="_1675002284" r:id="rId110"/>
        </w:object>
      </w:r>
      <w:r w:rsidRPr="003A45D1">
        <w:rPr>
          <w:rFonts w:hAnsi="宋体"/>
        </w:rPr>
        <w:t>；</w:t>
      </w:r>
    </w:p>
    <w:p w:rsidR="00A53A6F" w:rsidRPr="00665461" w:rsidRDefault="00A53A6F" w:rsidP="00A53A6F">
      <w:pPr>
        <w:ind w:firstLineChars="200" w:firstLine="480"/>
      </w:pPr>
      <w:r w:rsidRPr="003A45D1">
        <w:rPr>
          <w:rFonts w:hAnsi="宋体"/>
        </w:rPr>
        <w:t>当</w:t>
      </w:r>
      <w:r w:rsidR="00C26DCF" w:rsidRPr="00C26DCF">
        <w:rPr>
          <w:position w:val="-10"/>
        </w:rPr>
        <w:object w:dxaOrig="660" w:dyaOrig="320">
          <v:shape id="_x0000_i1076" type="#_x0000_t75" style="width:33.2pt;height:16.3pt" o:ole="">
            <v:imagedata r:id="rId111" o:title=""/>
          </v:shape>
          <o:OLEObject Type="Embed" ProgID="Equation.DSMT4" ShapeID="_x0000_i1076" DrawAspect="Content" ObjectID="_1675002285" r:id="rId112"/>
        </w:object>
      </w:r>
      <w:r w:rsidRPr="003A45D1">
        <w:rPr>
          <w:rFonts w:hAnsi="宋体"/>
        </w:rPr>
        <w:t>时，</w:t>
      </w:r>
      <w:r w:rsidR="00C26DCF" w:rsidRPr="00C26DCF">
        <w:rPr>
          <w:position w:val="-12"/>
        </w:rPr>
        <w:object w:dxaOrig="4400" w:dyaOrig="440">
          <v:shape id="_x0000_i1077" type="#_x0000_t75" style="width:219.75pt;height:21.9pt" o:ole="">
            <v:imagedata r:id="rId113" o:title=""/>
          </v:shape>
          <o:OLEObject Type="Embed" ProgID="Equation.DSMT4" ShapeID="_x0000_i1077" DrawAspect="Content" ObjectID="_1675002286" r:id="rId114"/>
        </w:object>
      </w:r>
      <w:r w:rsidRPr="003A45D1">
        <w:rPr>
          <w:rFonts w:hAnsi="宋体"/>
        </w:rPr>
        <w:t>，</w:t>
      </w:r>
      <w:r>
        <w:rPr>
          <w:rFonts w:hAnsi="宋体" w:hint="eastAsia"/>
        </w:rPr>
        <w:t>故</w:t>
      </w:r>
      <w:r w:rsidR="00C26DCF" w:rsidRPr="00C26DCF">
        <w:rPr>
          <w:position w:val="-10"/>
        </w:rPr>
        <w:object w:dxaOrig="1080" w:dyaOrig="360">
          <v:shape id="_x0000_i1078" type="#_x0000_t75" style="width:53.85pt;height:18.15pt" o:ole="">
            <v:imagedata r:id="rId115" o:title=""/>
          </v:shape>
          <o:OLEObject Type="Embed" ProgID="Equation.DSMT4" ShapeID="_x0000_i1078" DrawAspect="Content" ObjectID="_1675002287" r:id="rId116"/>
        </w:object>
      </w:r>
      <w:r>
        <w:rPr>
          <w:rFonts w:hint="eastAsia"/>
        </w:rPr>
        <w:t>．</w:t>
      </w:r>
      <w:r w:rsidRPr="003A45D1">
        <w:rPr>
          <w:rFonts w:hAnsi="宋体"/>
        </w:rPr>
        <w:t>所以</w:t>
      </w:r>
    </w:p>
    <w:p w:rsidR="00A53A6F" w:rsidRPr="003A45D1" w:rsidRDefault="00C26DCF" w:rsidP="00A53A6F">
      <w:pPr>
        <w:ind w:firstLineChars="200" w:firstLine="480"/>
        <w:jc w:val="center"/>
      </w:pPr>
      <w:r w:rsidRPr="00C26DCF">
        <w:rPr>
          <w:position w:val="-36"/>
        </w:rPr>
        <w:object w:dxaOrig="2780" w:dyaOrig="840">
          <v:shape id="_x0000_i1079" type="#_x0000_t75" style="width:139pt;height:41.95pt" o:ole="">
            <v:imagedata r:id="rId117" o:title=""/>
          </v:shape>
          <o:OLEObject Type="Embed" ProgID="Equation.DSMT4" ShapeID="_x0000_i1079" DrawAspect="Content" ObjectID="_1675002288" r:id="rId118"/>
        </w:object>
      </w:r>
    </w:p>
    <w:p w:rsidR="00A53A6F" w:rsidRPr="003A45D1" w:rsidRDefault="00A53A6F" w:rsidP="00A53A6F">
      <w:pPr>
        <w:ind w:firstLineChars="200" w:firstLine="480"/>
      </w:pPr>
      <w:r w:rsidRPr="003A45D1">
        <w:rPr>
          <w:rFonts w:hAnsi="宋体"/>
        </w:rPr>
        <w:t>再讨论</w:t>
      </w:r>
      <w:r w:rsidR="00C26DCF" w:rsidRPr="00C26DCF">
        <w:rPr>
          <w:position w:val="-10"/>
        </w:rPr>
        <w:object w:dxaOrig="540" w:dyaOrig="320">
          <v:shape id="_x0000_i1080" type="#_x0000_t75" style="width:26.9pt;height:16.3pt" o:ole="">
            <v:imagedata r:id="rId119" o:title=""/>
          </v:shape>
          <o:OLEObject Type="Embed" ProgID="Equation.DSMT4" ShapeID="_x0000_i1080" DrawAspect="Content" ObjectID="_1675002289" r:id="rId120"/>
        </w:object>
      </w:r>
      <w:r w:rsidRPr="003A45D1">
        <w:rPr>
          <w:rFonts w:hAnsi="宋体"/>
        </w:rPr>
        <w:t>的不可导点</w:t>
      </w:r>
      <w:r>
        <w:rPr>
          <w:rFonts w:hint="eastAsia"/>
        </w:rPr>
        <w:t>：</w:t>
      </w:r>
      <w:r w:rsidRPr="003A45D1">
        <w:rPr>
          <w:rFonts w:hAnsi="宋体"/>
        </w:rPr>
        <w:t>按导数定义，易知</w:t>
      </w:r>
      <w:r w:rsidR="00C26DCF" w:rsidRPr="00025957">
        <w:rPr>
          <w:position w:val="-4"/>
        </w:rPr>
        <w:object w:dxaOrig="680" w:dyaOrig="260">
          <v:shape id="_x0000_i1081" type="#_x0000_t75" style="width:33.8pt;height:13.15pt" o:ole="">
            <v:imagedata r:id="rId121" o:title=""/>
          </v:shape>
          <o:OLEObject Type="Embed" ProgID="Equation.DSMT4" ShapeID="_x0000_i1081" DrawAspect="Content" ObjectID="_1675002290" r:id="rId122"/>
        </w:object>
      </w:r>
      <w:r w:rsidRPr="003A45D1">
        <w:rPr>
          <w:rFonts w:hAnsi="宋体"/>
        </w:rPr>
        <w:t>处</w:t>
      </w:r>
      <w:r w:rsidR="00C26DCF" w:rsidRPr="00C26DCF">
        <w:rPr>
          <w:position w:val="-10"/>
        </w:rPr>
        <w:object w:dxaOrig="540" w:dyaOrig="320">
          <v:shape id="_x0000_i1082" type="#_x0000_t75" style="width:26.9pt;height:16.3pt" o:ole="">
            <v:imagedata r:id="rId123" o:title=""/>
          </v:shape>
          <o:OLEObject Type="Embed" ProgID="Equation.DSMT4" ShapeID="_x0000_i1082" DrawAspect="Content" ObjectID="_1675002291" r:id="rId124"/>
        </w:object>
      </w:r>
      <w:r w:rsidRPr="003A45D1">
        <w:rPr>
          <w:rFonts w:hAnsi="宋体"/>
        </w:rPr>
        <w:t>不可导，故应选</w:t>
      </w:r>
      <w:r>
        <w:t>(C)</w:t>
      </w:r>
      <w:r>
        <w:rPr>
          <w:rFonts w:hint="eastAsia"/>
        </w:rPr>
        <w:t>．</w:t>
      </w:r>
    </w:p>
    <w:p w:rsidR="00A53A6F" w:rsidRDefault="00A53A6F" w:rsidP="00A53A6F">
      <w:pPr>
        <w:rPr>
          <w:rFonts w:hAnsi="宋体"/>
          <w:bCs/>
        </w:rPr>
      </w:pPr>
    </w:p>
    <w:p w:rsidR="00A53A6F" w:rsidRPr="00CA1D5B" w:rsidRDefault="00A53A6F" w:rsidP="00A53A6F">
      <w:pPr>
        <w:rPr>
          <w:rFonts w:hAnsi="宋体"/>
          <w:bCs/>
        </w:rPr>
      </w:pPr>
    </w:p>
    <w:p w:rsidR="00A53A6F" w:rsidRPr="00F267C9" w:rsidRDefault="00A53A6F" w:rsidP="00A53A6F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8</w:t>
      </w:r>
      <w:r>
        <w:rPr>
          <w:rFonts w:hAnsi="宋体"/>
          <w:bCs/>
        </w:rPr>
        <w:t>)</w:t>
      </w:r>
      <w:r w:rsidRPr="00AE19C9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AE19C9">
        <w:rPr>
          <w:rStyle w:val="ae"/>
        </w:rPr>
        <w:t>(</w:t>
      </w:r>
      <w:r>
        <w:rPr>
          <w:rStyle w:val="ae"/>
          <w:rFonts w:hint="eastAsia"/>
        </w:rPr>
        <w:t>8</w:t>
      </w:r>
      <w:r w:rsidRPr="00AE19C9">
        <w:rPr>
          <w:rStyle w:val="ae"/>
        </w:rPr>
        <w:t>)</w:t>
      </w:r>
      <w:r w:rsidRPr="00AE19C9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C26DCF" w:rsidRPr="00C26DCF">
        <w:rPr>
          <w:position w:val="-10"/>
        </w:rPr>
        <w:object w:dxaOrig="520" w:dyaOrig="320">
          <v:shape id="_x0000_i1083" type="#_x0000_t75" style="width:26.3pt;height:16.3pt" o:ole="">
            <v:imagedata r:id="rId125" o:title=""/>
          </v:shape>
          <o:OLEObject Type="Embed" ProgID="Equation.DSMT4" ShapeID="_x0000_i1083" DrawAspect="Content" ObjectID="_1675002292" r:id="rId126"/>
        </w:object>
      </w:r>
      <w:r w:rsidRPr="00886E53">
        <w:rPr>
          <w:rFonts w:hAnsi="宋体"/>
        </w:rPr>
        <w:t>是连续函数</w:t>
      </w:r>
      <w:r w:rsidR="00C26DCF" w:rsidRPr="00C26DCF">
        <w:rPr>
          <w:position w:val="-10"/>
        </w:rPr>
        <w:object w:dxaOrig="540" w:dyaOrig="320">
          <v:shape id="_x0000_i1084" type="#_x0000_t75" style="width:26.9pt;height:16.3pt" o:ole="">
            <v:imagedata r:id="rId127" o:title=""/>
          </v:shape>
          <o:OLEObject Type="Embed" ProgID="Equation.DSMT4" ShapeID="_x0000_i1084" DrawAspect="Content" ObjectID="_1675002293" r:id="rId128"/>
        </w:object>
      </w:r>
      <w:r w:rsidRPr="00886E53">
        <w:rPr>
          <w:rFonts w:hAnsi="宋体"/>
        </w:rPr>
        <w:t>的一个原函数，</w:t>
      </w:r>
      <w:r w:rsidR="00C26DCF" w:rsidRPr="00C26DCF">
        <w:rPr>
          <w:position w:val="-6"/>
        </w:rPr>
        <w:object w:dxaOrig="999" w:dyaOrig="279">
          <v:shape id="_x0000_i1085" type="#_x0000_t75" style="width:50.1pt;height:13.75pt" o:ole="">
            <v:imagedata r:id="rId129" o:title=""/>
          </v:shape>
          <o:OLEObject Type="Embed" ProgID="Equation.DSMT4" ShapeID="_x0000_i1085" DrawAspect="Content" ObjectID="_1675002294" r:id="rId130"/>
        </w:object>
      </w:r>
      <w:r w:rsidRPr="00886E53">
        <w:rPr>
          <w:rFonts w:hAnsi="宋体"/>
        </w:rPr>
        <w:t>表示</w:t>
      </w:r>
      <w:r w:rsidRPr="00886E53">
        <w:t>“</w:t>
      </w:r>
      <w:r w:rsidR="00C26DCF" w:rsidRPr="00025957">
        <w:rPr>
          <w:position w:val="-4"/>
        </w:rPr>
        <w:object w:dxaOrig="279" w:dyaOrig="260">
          <v:shape id="_x0000_i1086" type="#_x0000_t75" style="width:13.75pt;height:13.15pt" o:ole="">
            <v:imagedata r:id="rId131" o:title=""/>
          </v:shape>
          <o:OLEObject Type="Embed" ProgID="Equation.DSMT4" ShapeID="_x0000_i1086" DrawAspect="Content" ObjectID="_1675002295" r:id="rId132"/>
        </w:object>
      </w:r>
      <w:r w:rsidRPr="00886E53">
        <w:rPr>
          <w:rFonts w:hAnsi="宋体"/>
        </w:rPr>
        <w:t>的充分必要条件是</w:t>
      </w:r>
      <w:r w:rsidR="00C26DCF" w:rsidRPr="00025957">
        <w:rPr>
          <w:position w:val="-4"/>
        </w:rPr>
        <w:object w:dxaOrig="260" w:dyaOrig="260">
          <v:shape id="_x0000_i1087" type="#_x0000_t75" style="width:13.15pt;height:13.15pt" o:ole="">
            <v:imagedata r:id="rId133" o:title=""/>
          </v:shape>
          <o:OLEObject Type="Embed" ProgID="Equation.DSMT4" ShapeID="_x0000_i1087" DrawAspect="Content" ObjectID="_1675002296" r:id="rId134"/>
        </w:object>
      </w:r>
      <w:r w:rsidRPr="00886E53">
        <w:t>”</w:t>
      </w:r>
      <w:r w:rsidRPr="00886E53">
        <w:rPr>
          <w:rFonts w:hAnsi="宋体"/>
        </w:rPr>
        <w:t>，则必有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A53A6F" w:rsidRDefault="00A53A6F" w:rsidP="00A53A6F">
      <w:pPr>
        <w:ind w:firstLineChars="200" w:firstLine="480"/>
      </w:pPr>
      <w:r w:rsidRPr="00886E53">
        <w:t>(A)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88" type="#_x0000_t75" style="width:26.3pt;height:16.3pt" o:ole="">
            <v:imagedata r:id="rId135" o:title=""/>
          </v:shape>
          <o:OLEObject Type="Embed" ProgID="Equation.DSMT4" ShapeID="_x0000_i1088" DrawAspect="Content" ObjectID="_1675002297" r:id="rId136"/>
        </w:object>
      </w:r>
      <w:r w:rsidRPr="00886E53">
        <w:rPr>
          <w:rFonts w:hAnsi="宋体"/>
        </w:rPr>
        <w:t>是偶函数</w:t>
      </w:r>
      <w:r w:rsidR="00C26DCF" w:rsidRPr="00C26DCF">
        <w:rPr>
          <w:position w:val="-6"/>
        </w:rPr>
        <w:object w:dxaOrig="340" w:dyaOrig="240">
          <v:shape id="_x0000_i1089" type="#_x0000_t75" style="width:16.9pt;height:11.9pt" o:ole="">
            <v:imagedata r:id="rId137" o:title=""/>
          </v:shape>
          <o:OLEObject Type="Embed" ProgID="Equation.DSMT4" ShapeID="_x0000_i1089" DrawAspect="Content" ObjectID="_1675002298" r:id="rId138"/>
        </w:object>
      </w:r>
      <w:r w:rsidR="00C26DCF" w:rsidRPr="00C26DCF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5002299" r:id="rId140"/>
        </w:object>
      </w:r>
      <w:r w:rsidRPr="00886E53">
        <w:rPr>
          <w:rFonts w:hAnsi="宋体"/>
        </w:rPr>
        <w:t>是奇函数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 w:rsidRPr="00886E53">
        <w:t>(B)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91" type="#_x0000_t75" style="width:26.3pt;height:16.3pt" o:ole="">
            <v:imagedata r:id="rId141" o:title=""/>
          </v:shape>
          <o:OLEObject Type="Embed" ProgID="Equation.DSMT4" ShapeID="_x0000_i1091" DrawAspect="Content" ObjectID="_1675002300" r:id="rId142"/>
        </w:object>
      </w:r>
      <w:r w:rsidRPr="00886E53">
        <w:rPr>
          <w:rFonts w:hAnsi="宋体"/>
        </w:rPr>
        <w:t>是奇函数</w:t>
      </w:r>
      <w:r w:rsidR="00C26DCF" w:rsidRPr="00C26DCF">
        <w:rPr>
          <w:position w:val="-6"/>
        </w:rPr>
        <w:object w:dxaOrig="340" w:dyaOrig="240">
          <v:shape id="_x0000_i1092" type="#_x0000_t75" style="width:16.9pt;height:11.9pt" o:ole="">
            <v:imagedata r:id="rId143" o:title=""/>
          </v:shape>
          <o:OLEObject Type="Embed" ProgID="Equation.DSMT4" ShapeID="_x0000_i1092" DrawAspect="Content" ObjectID="_1675002301" r:id="rId144"/>
        </w:object>
      </w:r>
      <w:r w:rsidR="00C26DCF" w:rsidRPr="00C26DCF">
        <w:rPr>
          <w:position w:val="-10"/>
        </w:rPr>
        <w:object w:dxaOrig="540" w:dyaOrig="320">
          <v:shape id="_x0000_i1093" type="#_x0000_t75" style="width:26.9pt;height:16.3pt" o:ole="">
            <v:imagedata r:id="rId145" o:title=""/>
          </v:shape>
          <o:OLEObject Type="Embed" ProgID="Equation.DSMT4" ShapeID="_x0000_i1093" DrawAspect="Content" ObjectID="_1675002302" r:id="rId146"/>
        </w:object>
      </w:r>
      <w:r w:rsidRPr="00886E53">
        <w:rPr>
          <w:rFonts w:hAnsi="宋体"/>
        </w:rPr>
        <w:t>是偶函数</w:t>
      </w:r>
      <w:r>
        <w:rPr>
          <w:rFonts w:hint="eastAsia"/>
        </w:rPr>
        <w:t>．</w:t>
      </w:r>
    </w:p>
    <w:p w:rsidR="00A53A6F" w:rsidRDefault="00A53A6F" w:rsidP="00A53A6F">
      <w:pPr>
        <w:ind w:firstLineChars="200" w:firstLine="480"/>
      </w:pPr>
      <w:r w:rsidRPr="00886E53">
        <w:t>(C)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94" type="#_x0000_t75" style="width:26.3pt;height:16.3pt" o:ole="">
            <v:imagedata r:id="rId147" o:title=""/>
          </v:shape>
          <o:OLEObject Type="Embed" ProgID="Equation.DSMT4" ShapeID="_x0000_i1094" DrawAspect="Content" ObjectID="_1675002303" r:id="rId148"/>
        </w:object>
      </w:r>
      <w:r w:rsidRPr="00886E53">
        <w:rPr>
          <w:rFonts w:hAnsi="宋体"/>
        </w:rPr>
        <w:t>是周期函数</w:t>
      </w:r>
      <w:r w:rsidR="00C26DCF" w:rsidRPr="00C26DCF">
        <w:rPr>
          <w:position w:val="-6"/>
        </w:rPr>
        <w:object w:dxaOrig="340" w:dyaOrig="240">
          <v:shape id="_x0000_i1095" type="#_x0000_t75" style="width:16.9pt;height:11.9pt" o:ole="">
            <v:imagedata r:id="rId149" o:title=""/>
          </v:shape>
          <o:OLEObject Type="Embed" ProgID="Equation.DSMT4" ShapeID="_x0000_i1095" DrawAspect="Content" ObjectID="_1675002304" r:id="rId150"/>
        </w:object>
      </w:r>
      <w:r w:rsidR="00C26DCF" w:rsidRPr="00C26DCF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5002305" r:id="rId152"/>
        </w:object>
      </w:r>
      <w:r w:rsidRPr="00886E53">
        <w:rPr>
          <w:rFonts w:hAnsi="宋体"/>
        </w:rPr>
        <w:t>是周期函数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 w:rsidRPr="00886E53">
        <w:t>(D)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97" type="#_x0000_t75" style="width:26.3pt;height:16.3pt" o:ole="">
            <v:imagedata r:id="rId153" o:title=""/>
          </v:shape>
          <o:OLEObject Type="Embed" ProgID="Equation.DSMT4" ShapeID="_x0000_i1097" DrawAspect="Content" ObjectID="_1675002306" r:id="rId154"/>
        </w:object>
      </w:r>
      <w:r w:rsidRPr="00886E53">
        <w:rPr>
          <w:rFonts w:hAnsi="宋体"/>
        </w:rPr>
        <w:t>是单调函数</w:t>
      </w:r>
      <w:r w:rsidR="00C26DCF" w:rsidRPr="00C26DCF">
        <w:rPr>
          <w:position w:val="-6"/>
        </w:rPr>
        <w:object w:dxaOrig="340" w:dyaOrig="240">
          <v:shape id="_x0000_i1098" type="#_x0000_t75" style="width:16.9pt;height:11.9pt" o:ole="">
            <v:imagedata r:id="rId155" o:title=""/>
          </v:shape>
          <o:OLEObject Type="Embed" ProgID="Equation.DSMT4" ShapeID="_x0000_i1098" DrawAspect="Content" ObjectID="_1675002307" r:id="rId156"/>
        </w:object>
      </w:r>
      <w:r w:rsidR="00C26DCF" w:rsidRPr="00C26DCF">
        <w:rPr>
          <w:position w:val="-10"/>
        </w:rPr>
        <w:object w:dxaOrig="540" w:dyaOrig="320">
          <v:shape id="_x0000_i1099" type="#_x0000_t75" style="width:26.9pt;height:16.3pt" o:ole="">
            <v:imagedata r:id="rId157" o:title=""/>
          </v:shape>
          <o:OLEObject Type="Embed" ProgID="Equation.DSMT4" ShapeID="_x0000_i1099" DrawAspect="Content" ObjectID="_1675002308" r:id="rId158"/>
        </w:object>
      </w:r>
      <w:r w:rsidRPr="00886E53">
        <w:rPr>
          <w:rFonts w:hAnsi="宋体"/>
        </w:rPr>
        <w:t>是单调函数</w:t>
      </w:r>
      <w:r>
        <w:rPr>
          <w:rFonts w:hint="eastAsia"/>
        </w:rPr>
        <w:t>．</w:t>
      </w:r>
    </w:p>
    <w:p w:rsidR="00A53A6F" w:rsidRDefault="00A53A6F" w:rsidP="00A53A6F">
      <w:pPr>
        <w:rPr>
          <w:bCs/>
        </w:rPr>
      </w:pPr>
    </w:p>
    <w:p w:rsidR="00A53A6F" w:rsidRPr="003A45D1" w:rsidRDefault="00A53A6F" w:rsidP="00A53A6F">
      <w:pPr>
        <w:ind w:left="480" w:hangingChars="200" w:hanging="480"/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665461">
        <w:rPr>
          <w:rFonts w:hint="eastAsia"/>
        </w:rPr>
        <w:t>事实上</w:t>
      </w:r>
      <w:r>
        <w:rPr>
          <w:rFonts w:hint="eastAsia"/>
        </w:rPr>
        <w:t>，</w:t>
      </w:r>
      <w:r>
        <w:rPr>
          <w:rFonts w:hAnsi="宋体" w:hint="eastAsia"/>
        </w:rPr>
        <w:t>我们有</w:t>
      </w:r>
      <w:r w:rsidR="00C26DCF" w:rsidRPr="00C26DCF">
        <w:rPr>
          <w:position w:val="-18"/>
        </w:rPr>
        <w:object w:dxaOrig="1980" w:dyaOrig="520">
          <v:shape id="_x0000_i1100" type="#_x0000_t75" style="width:98.9pt;height:26.3pt" o:ole="">
            <v:imagedata r:id="rId159" o:title=""/>
          </v:shape>
          <o:OLEObject Type="Embed" ProgID="Equation.DSMT4" ShapeID="_x0000_i1100" DrawAspect="Content" ObjectID="_1675002309" r:id="rId160"/>
        </w:object>
      </w:r>
      <w:r>
        <w:rPr>
          <w:rFonts w:hAnsi="宋体" w:hint="eastAsia"/>
        </w:rPr>
        <w:t>和</w:t>
      </w:r>
      <w:r w:rsidR="00C26DCF" w:rsidRPr="00C26DCF">
        <w:rPr>
          <w:position w:val="-10"/>
        </w:rPr>
        <w:object w:dxaOrig="1260" w:dyaOrig="320">
          <v:shape id="_x0000_i1101" type="#_x0000_t75" style="width:63.25pt;height:16.3pt" o:ole="">
            <v:imagedata r:id="rId161" o:title=""/>
          </v:shape>
          <o:OLEObject Type="Embed" ProgID="Equation.DSMT4" ShapeID="_x0000_i1101" DrawAspect="Content" ObjectID="_1675002310" r:id="rId162"/>
        </w:object>
      </w:r>
      <w:r>
        <w:rPr>
          <w:rFonts w:hint="eastAsia"/>
        </w:rPr>
        <w:t>．</w:t>
      </w:r>
    </w:p>
    <w:p w:rsidR="00A53A6F" w:rsidRPr="003A45D1" w:rsidRDefault="00A53A6F" w:rsidP="00A53A6F">
      <w:pPr>
        <w:ind w:leftChars="200" w:left="960" w:hangingChars="200" w:hanging="480"/>
      </w:pPr>
      <w:r>
        <w:rPr>
          <w:rFonts w:hAnsi="宋体" w:hint="eastAsia"/>
        </w:rPr>
        <w:t xml:space="preserve">(1) </w:t>
      </w:r>
      <w:r w:rsidRPr="003A45D1">
        <w:rPr>
          <w:rFonts w:hAnsi="宋体"/>
        </w:rPr>
        <w:t>当</w:t>
      </w:r>
      <w:r w:rsidR="00C26DCF" w:rsidRPr="00C26DCF">
        <w:rPr>
          <w:position w:val="-10"/>
        </w:rPr>
        <w:object w:dxaOrig="520" w:dyaOrig="320">
          <v:shape id="_x0000_i1102" type="#_x0000_t75" style="width:26.3pt;height:16.3pt" o:ole="">
            <v:imagedata r:id="rId163" o:title=""/>
          </v:shape>
          <o:OLEObject Type="Embed" ProgID="Equation.DSMT4" ShapeID="_x0000_i1102" DrawAspect="Content" ObjectID="_1675002311" r:id="rId164"/>
        </w:object>
      </w:r>
      <w:r w:rsidRPr="003A45D1">
        <w:rPr>
          <w:rFonts w:hAnsi="宋体"/>
        </w:rPr>
        <w:t>为偶函数时，有</w:t>
      </w:r>
      <w:r w:rsidR="00C26DCF" w:rsidRPr="00C26DCF">
        <w:rPr>
          <w:position w:val="-10"/>
        </w:rPr>
        <w:object w:dxaOrig="1340" w:dyaOrig="320">
          <v:shape id="_x0000_i1103" type="#_x0000_t75" style="width:67pt;height:16.3pt" o:ole="">
            <v:imagedata r:id="rId165" o:title=""/>
          </v:shape>
          <o:OLEObject Type="Embed" ProgID="Equation.DSMT4" ShapeID="_x0000_i1103" DrawAspect="Content" ObjectID="_1675002312" r:id="rId166"/>
        </w:object>
      </w:r>
      <w:r w:rsidRPr="003A45D1">
        <w:rPr>
          <w:rFonts w:hAnsi="宋体"/>
        </w:rPr>
        <w:t>，于是</w:t>
      </w:r>
      <w:r w:rsidR="00C26DCF" w:rsidRPr="00C26DCF">
        <w:rPr>
          <w:position w:val="-10"/>
        </w:rPr>
        <w:object w:dxaOrig="1980" w:dyaOrig="320">
          <v:shape id="_x0000_i1104" type="#_x0000_t75" style="width:98.9pt;height:16.3pt" o:ole="">
            <v:imagedata r:id="rId167" o:title=""/>
          </v:shape>
          <o:OLEObject Type="Embed" ProgID="Equation.DSMT4" ShapeID="_x0000_i1104" DrawAspect="Content" ObjectID="_1675002313" r:id="rId168"/>
        </w:object>
      </w:r>
      <w:r w:rsidRPr="003A45D1">
        <w:rPr>
          <w:rFonts w:hAnsi="宋体"/>
        </w:rPr>
        <w:t>，即</w:t>
      </w:r>
      <w:r w:rsidR="00C26DCF" w:rsidRPr="00C26DCF">
        <w:rPr>
          <w:position w:val="-10"/>
        </w:rPr>
        <w:object w:dxaOrig="1500" w:dyaOrig="320">
          <v:shape id="_x0000_i1105" type="#_x0000_t75" style="width:75.15pt;height:16.3pt" o:ole="">
            <v:imagedata r:id="rId169" o:title=""/>
          </v:shape>
          <o:OLEObject Type="Embed" ProgID="Equation.DSMT4" ShapeID="_x0000_i1105" DrawAspect="Content" ObjectID="_1675002314" r:id="rId170"/>
        </w:object>
      </w:r>
      <w:r w:rsidRPr="003A45D1">
        <w:rPr>
          <w:rFonts w:hAnsi="宋体"/>
        </w:rPr>
        <w:t>，亦即</w:t>
      </w:r>
      <w:r w:rsidR="00C26DCF" w:rsidRPr="00C26DCF">
        <w:rPr>
          <w:position w:val="-10"/>
        </w:rPr>
        <w:object w:dxaOrig="1500" w:dyaOrig="320">
          <v:shape id="_x0000_i1106" type="#_x0000_t75" style="width:75.15pt;height:16.3pt" o:ole="">
            <v:imagedata r:id="rId171" o:title=""/>
          </v:shape>
          <o:OLEObject Type="Embed" ProgID="Equation.DSMT4" ShapeID="_x0000_i1106" DrawAspect="Content" ObjectID="_1675002315" r:id="rId172"/>
        </w:object>
      </w:r>
      <w:r w:rsidRPr="003A45D1">
        <w:rPr>
          <w:rFonts w:hAnsi="宋体"/>
        </w:rPr>
        <w:t>，可见</w:t>
      </w:r>
      <w:r w:rsidR="00C26DCF" w:rsidRPr="00C26DCF">
        <w:rPr>
          <w:position w:val="-10"/>
        </w:rPr>
        <w:object w:dxaOrig="540" w:dyaOrig="320">
          <v:shape id="_x0000_i1107" type="#_x0000_t75" style="width:26.9pt;height:16.3pt" o:ole="">
            <v:imagedata r:id="rId173" o:title=""/>
          </v:shape>
          <o:OLEObject Type="Embed" ProgID="Equation.DSMT4" ShapeID="_x0000_i1107" DrawAspect="Content" ObjectID="_1675002316" r:id="rId174"/>
        </w:object>
      </w:r>
      <w:r w:rsidRPr="003A45D1">
        <w:rPr>
          <w:rFonts w:hAnsi="宋体"/>
        </w:rPr>
        <w:t>为奇函数</w:t>
      </w:r>
      <w:r>
        <w:rPr>
          <w:rFonts w:hAnsi="宋体" w:hint="eastAsia"/>
        </w:rPr>
        <w:t>．</w:t>
      </w:r>
    </w:p>
    <w:p w:rsidR="00A53A6F" w:rsidRDefault="00A53A6F" w:rsidP="00A53A6F">
      <w:pPr>
        <w:ind w:leftChars="200" w:left="960" w:hangingChars="200" w:hanging="480"/>
      </w:pPr>
      <w:r>
        <w:rPr>
          <w:rFonts w:hAnsi="宋体" w:hint="eastAsia"/>
        </w:rPr>
        <w:t xml:space="preserve">(2) </w:t>
      </w:r>
      <w:r w:rsidRPr="003A45D1">
        <w:rPr>
          <w:rFonts w:hAnsi="宋体"/>
        </w:rPr>
        <w:t>反过来，若</w:t>
      </w:r>
      <w:r w:rsidR="00C26DCF" w:rsidRPr="00C26DCF">
        <w:rPr>
          <w:position w:val="-10"/>
        </w:rPr>
        <w:object w:dxaOrig="540" w:dyaOrig="320">
          <v:shape id="_x0000_i1108" type="#_x0000_t75" style="width:26.9pt;height:16.3pt" o:ole="">
            <v:imagedata r:id="rId175" o:title=""/>
          </v:shape>
          <o:OLEObject Type="Embed" ProgID="Equation.DSMT4" ShapeID="_x0000_i1108" DrawAspect="Content" ObjectID="_1675002317" r:id="rId176"/>
        </w:object>
      </w:r>
      <w:r w:rsidRPr="003A45D1">
        <w:rPr>
          <w:rFonts w:hAnsi="宋体"/>
        </w:rPr>
        <w:t>为奇函数，则</w:t>
      </w:r>
      <w:r w:rsidR="00C26DCF" w:rsidRPr="00C26DCF">
        <w:rPr>
          <w:position w:val="-18"/>
        </w:rPr>
        <w:object w:dxaOrig="2200" w:dyaOrig="520">
          <v:shape id="_x0000_i1109" type="#_x0000_t75" style="width:110.2pt;height:26.3pt" o:ole="">
            <v:imagedata r:id="rId177" o:title=""/>
          </v:shape>
          <o:OLEObject Type="Embed" ProgID="Equation.DSMT4" ShapeID="_x0000_i1109" DrawAspect="Content" ObjectID="_1675002318" r:id="rId178"/>
        </w:object>
      </w:r>
      <w:r w:rsidRPr="003A45D1">
        <w:rPr>
          <w:rFonts w:hAnsi="宋体"/>
        </w:rPr>
        <w:t>，令</w:t>
      </w:r>
      <w:r w:rsidR="00C26DCF" w:rsidRPr="00C26DCF">
        <w:rPr>
          <w:position w:val="-6"/>
        </w:rPr>
        <w:object w:dxaOrig="660" w:dyaOrig="279">
          <v:shape id="_x0000_i1110" type="#_x0000_t75" style="width:33.2pt;height:13.75pt" o:ole="">
            <v:imagedata r:id="rId179" o:title=""/>
          </v:shape>
          <o:OLEObject Type="Embed" ProgID="Equation.DSMT4" ShapeID="_x0000_i1110" DrawAspect="Content" ObjectID="_1675002319" r:id="rId180"/>
        </w:object>
      </w:r>
      <w:r w:rsidRPr="003A45D1">
        <w:rPr>
          <w:rFonts w:hAnsi="宋体"/>
        </w:rPr>
        <w:t>，</w:t>
      </w:r>
      <w:r>
        <w:rPr>
          <w:rFonts w:hAnsi="宋体" w:hint="eastAsia"/>
        </w:rPr>
        <w:t>从而</w:t>
      </w:r>
    </w:p>
    <w:p w:rsidR="00A53A6F" w:rsidRPr="003A45D1" w:rsidRDefault="00C26DCF" w:rsidP="00A53A6F">
      <w:pPr>
        <w:ind w:leftChars="200" w:left="480"/>
        <w:jc w:val="center"/>
      </w:pPr>
      <w:r w:rsidRPr="00C26DCF">
        <w:rPr>
          <w:position w:val="-18"/>
        </w:rPr>
        <w:object w:dxaOrig="6259" w:dyaOrig="520">
          <v:shape id="_x0000_i1111" type="#_x0000_t75" style="width:313.05pt;height:26.3pt" o:ole="">
            <v:imagedata r:id="rId181" o:title=""/>
          </v:shape>
          <o:OLEObject Type="Embed" ProgID="Equation.DSMT4" ShapeID="_x0000_i1111" DrawAspect="Content" ObjectID="_1675002320" r:id="rId182"/>
        </w:object>
      </w:r>
    </w:p>
    <w:p w:rsidR="00A53A6F" w:rsidRDefault="00A53A6F" w:rsidP="00A53A6F">
      <w:pPr>
        <w:ind w:leftChars="400" w:left="960"/>
        <w:rPr>
          <w:rFonts w:hAnsi="宋体"/>
        </w:rPr>
      </w:pPr>
      <w:r>
        <w:rPr>
          <w:rFonts w:hAnsi="宋体" w:hint="eastAsia"/>
        </w:rPr>
        <w:t>即</w:t>
      </w:r>
      <w:r w:rsidR="00C26DCF" w:rsidRPr="00C26DCF">
        <w:rPr>
          <w:position w:val="-18"/>
        </w:rPr>
        <w:object w:dxaOrig="1980" w:dyaOrig="520">
          <v:shape id="_x0000_i1112" type="#_x0000_t75" style="width:98.9pt;height:26.3pt" o:ole="">
            <v:imagedata r:id="rId183" o:title=""/>
          </v:shape>
          <o:OLEObject Type="Embed" ProgID="Equation.DSMT4" ShapeID="_x0000_i1112" DrawAspect="Content" ObjectID="_1675002321" r:id="rId184"/>
        </w:object>
      </w:r>
      <w:r>
        <w:rPr>
          <w:rFonts w:hAnsi="宋体"/>
        </w:rPr>
        <w:t>为偶函数</w:t>
      </w:r>
      <w:r>
        <w:rPr>
          <w:rFonts w:hAnsi="宋体" w:hint="eastAsia"/>
        </w:rPr>
        <w:t>．</w:t>
      </w:r>
    </w:p>
    <w:p w:rsidR="00A53A6F" w:rsidRPr="003A45D1" w:rsidRDefault="00A53A6F" w:rsidP="00A53A6F">
      <w:pPr>
        <w:ind w:leftChars="200" w:left="480"/>
      </w:pPr>
      <w:r>
        <w:rPr>
          <w:rFonts w:hAnsi="宋体" w:hint="eastAsia"/>
        </w:rPr>
        <w:t>综上所述，</w:t>
      </w:r>
      <w:r w:rsidRPr="003A45D1">
        <w:t>(A)</w:t>
      </w:r>
      <w:r w:rsidRPr="003A45D1">
        <w:rPr>
          <w:rFonts w:hAnsi="宋体"/>
        </w:rPr>
        <w:t>为正确选项</w:t>
      </w:r>
      <w:r>
        <w:rPr>
          <w:rFonts w:hint="eastAsia"/>
        </w:rPr>
        <w:t>．另外，</w:t>
      </w:r>
      <w:r w:rsidRPr="003A45D1">
        <w:rPr>
          <w:rFonts w:hAnsi="宋体"/>
        </w:rPr>
        <w:t>令</w:t>
      </w:r>
      <w:r w:rsidR="00C26DCF" w:rsidRPr="00C26DCF">
        <w:rPr>
          <w:position w:val="-10"/>
        </w:rPr>
        <w:object w:dxaOrig="859" w:dyaOrig="320">
          <v:shape id="_x0000_i1113" type="#_x0000_t75" style="width:43.2pt;height:16.3pt" o:ole="">
            <v:imagedata r:id="rId185" o:title=""/>
          </v:shape>
          <o:OLEObject Type="Embed" ProgID="Equation.DSMT4" ShapeID="_x0000_i1113" DrawAspect="Content" ObjectID="_1675002322" r:id="rId186"/>
        </w:object>
      </w:r>
      <w:r>
        <w:rPr>
          <w:rFonts w:hint="eastAsia"/>
        </w:rPr>
        <w:t>，</w:t>
      </w:r>
      <w:r w:rsidR="00C26DCF" w:rsidRPr="00C26DCF">
        <w:rPr>
          <w:position w:val="-10"/>
        </w:rPr>
        <w:object w:dxaOrig="1200" w:dyaOrig="320">
          <v:shape id="_x0000_i1114" type="#_x0000_t75" style="width:60.1pt;height:16.3pt" o:ole="">
            <v:imagedata r:id="rId187" o:title=""/>
          </v:shape>
          <o:OLEObject Type="Embed" ProgID="Equation.DSMT4" ShapeID="_x0000_i1114" DrawAspect="Content" ObjectID="_1675002323" r:id="rId188"/>
        </w:object>
      </w:r>
      <w:r>
        <w:rPr>
          <w:rFonts w:hint="eastAsia"/>
        </w:rPr>
        <w:t>，可</w:t>
      </w:r>
      <w:r w:rsidRPr="003A45D1">
        <w:rPr>
          <w:rFonts w:hAnsi="宋体"/>
        </w:rPr>
        <w:t>排除</w:t>
      </w:r>
      <w:r w:rsidRPr="003A45D1">
        <w:t>(B)</w:t>
      </w:r>
      <w:r>
        <w:rPr>
          <w:rFonts w:hAnsi="宋体" w:hint="eastAsia"/>
        </w:rPr>
        <w:t>和</w:t>
      </w:r>
      <w:r>
        <w:t>(C)</w:t>
      </w:r>
      <w:r>
        <w:rPr>
          <w:rFonts w:hint="eastAsia"/>
        </w:rPr>
        <w:t>；</w:t>
      </w:r>
      <w:r w:rsidRPr="003A45D1">
        <w:rPr>
          <w:rFonts w:hAnsi="宋体"/>
        </w:rPr>
        <w:t>令</w:t>
      </w:r>
      <w:r w:rsidR="00C26DCF" w:rsidRPr="00C26DCF">
        <w:rPr>
          <w:position w:val="-10"/>
        </w:rPr>
        <w:object w:dxaOrig="880" w:dyaOrig="320">
          <v:shape id="_x0000_i1115" type="#_x0000_t75" style="width:43.85pt;height:16.3pt" o:ole="">
            <v:imagedata r:id="rId189" o:title=""/>
          </v:shape>
          <o:OLEObject Type="Embed" ProgID="Equation.DSMT4" ShapeID="_x0000_i1115" DrawAspect="Content" ObjectID="_1675002324" r:id="rId190"/>
        </w:object>
      </w:r>
      <w:r w:rsidRPr="003A45D1">
        <w:rPr>
          <w:rFonts w:hAnsi="宋体"/>
        </w:rPr>
        <w:t>，</w:t>
      </w:r>
      <w:r w:rsidR="00C26DCF" w:rsidRPr="00C26DCF">
        <w:rPr>
          <w:position w:val="-24"/>
        </w:rPr>
        <w:object w:dxaOrig="1120" w:dyaOrig="620">
          <v:shape id="_x0000_i1116" type="#_x0000_t75" style="width:55.7pt;height:31.3pt" o:ole="">
            <v:imagedata r:id="rId191" o:title=""/>
          </v:shape>
          <o:OLEObject Type="Embed" ProgID="Equation.DSMT4" ShapeID="_x0000_i1116" DrawAspect="Content" ObjectID="_1675002325" r:id="rId192"/>
        </w:object>
      </w:r>
      <w:r>
        <w:rPr>
          <w:rFonts w:hint="eastAsia"/>
        </w:rPr>
        <w:t>，可</w:t>
      </w:r>
      <w:r w:rsidRPr="003A45D1">
        <w:rPr>
          <w:rFonts w:hAnsi="宋体"/>
        </w:rPr>
        <w:t>排除</w:t>
      </w:r>
      <w:r>
        <w:t>(D)</w:t>
      </w:r>
      <w:r>
        <w:rPr>
          <w:rFonts w:hint="eastAsia"/>
        </w:rPr>
        <w:t>．</w:t>
      </w:r>
    </w:p>
    <w:p w:rsidR="00A53A6F" w:rsidRDefault="00A53A6F" w:rsidP="005C43B8">
      <w:pPr>
        <w:rPr>
          <w:rFonts w:hAnsi="宋体"/>
          <w:bCs/>
        </w:rPr>
      </w:pPr>
    </w:p>
    <w:p w:rsidR="00A53A6F" w:rsidRDefault="00A53A6F" w:rsidP="005C43B8">
      <w:pPr>
        <w:rPr>
          <w:rFonts w:hAnsi="宋体"/>
          <w:bCs/>
        </w:rPr>
      </w:pPr>
    </w:p>
    <w:p w:rsidR="005C43B8" w:rsidRPr="00F70C62" w:rsidRDefault="005C43B8" w:rsidP="002767E7">
      <w:pPr>
        <w:ind w:left="480" w:hangingChars="200" w:hanging="480"/>
      </w:pPr>
      <w:r w:rsidRPr="00F70C62">
        <w:rPr>
          <w:rFonts w:hAnsi="宋体"/>
          <w:bCs/>
        </w:rPr>
        <w:t>(</w:t>
      </w:r>
      <w:r w:rsidRPr="00F70C62">
        <w:rPr>
          <w:bCs/>
        </w:rPr>
        <w:t>9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设函数</w:t>
      </w:r>
      <w:r w:rsidR="00C26DCF" w:rsidRPr="00C26DCF">
        <w:rPr>
          <w:position w:val="-10"/>
        </w:rPr>
        <w:object w:dxaOrig="900" w:dyaOrig="320">
          <v:shape id="_x0000_i1117" type="#_x0000_t75" style="width:45.1pt;height:16.3pt" o:ole="">
            <v:imagedata r:id="rId193" o:title=""/>
          </v:shape>
          <o:OLEObject Type="Embed" ProgID="Equation.DSMT4" ShapeID="_x0000_i1117" DrawAspect="Content" ObjectID="_1675002326" r:id="rId194"/>
        </w:object>
      </w:r>
      <w:r w:rsidRPr="00F70C62">
        <w:rPr>
          <w:rFonts w:hAnsi="宋体"/>
        </w:rPr>
        <w:t>由参数方程</w:t>
      </w:r>
      <w:r w:rsidR="00C26DCF" w:rsidRPr="00C26DCF">
        <w:rPr>
          <w:position w:val="-32"/>
        </w:rPr>
        <w:object w:dxaOrig="1380" w:dyaOrig="760">
          <v:shape id="_x0000_i1118" type="#_x0000_t75" style="width:68.85pt;height:38.2pt" o:ole="">
            <v:imagedata r:id="rId195" o:title=""/>
          </v:shape>
          <o:OLEObject Type="Embed" ProgID="Equation.DSMT4" ShapeID="_x0000_i1118" DrawAspect="Content" ObjectID="_1675002327" r:id="rId196"/>
        </w:object>
      </w:r>
      <w:r w:rsidRPr="00F70C62">
        <w:rPr>
          <w:rFonts w:hAnsi="宋体"/>
        </w:rPr>
        <w:t>确定，则曲线</w:t>
      </w:r>
      <w:r w:rsidR="00C26DCF" w:rsidRPr="00C26DCF">
        <w:rPr>
          <w:position w:val="-10"/>
        </w:rPr>
        <w:object w:dxaOrig="900" w:dyaOrig="320">
          <v:shape id="_x0000_i1119" type="#_x0000_t75" style="width:45.1pt;height:16.3pt" o:ole="">
            <v:imagedata r:id="rId197" o:title=""/>
          </v:shape>
          <o:OLEObject Type="Embed" ProgID="Equation.DSMT4" ShapeID="_x0000_i1119" DrawAspect="Content" ObjectID="_1675002328" r:id="rId198"/>
        </w:object>
      </w:r>
      <w:r w:rsidRPr="00F70C62">
        <w:rPr>
          <w:rFonts w:hAnsi="宋体"/>
        </w:rPr>
        <w:t>在</w:t>
      </w:r>
      <w:r w:rsidR="00C26DCF" w:rsidRPr="00C26DCF">
        <w:rPr>
          <w:position w:val="-6"/>
        </w:rPr>
        <w:object w:dxaOrig="540" w:dyaOrig="279">
          <v:shape id="_x0000_i1120" type="#_x0000_t75" style="width:26.9pt;height:13.75pt" o:ole="">
            <v:imagedata r:id="rId199" o:title=""/>
          </v:shape>
          <o:OLEObject Type="Embed" ProgID="Equation.DSMT4" ShapeID="_x0000_i1120" DrawAspect="Content" ObjectID="_1675002329" r:id="rId200"/>
        </w:object>
      </w:r>
      <w:r w:rsidRPr="00F70C62">
        <w:rPr>
          <w:rFonts w:hAnsi="宋体"/>
        </w:rPr>
        <w:t>处的法线与</w:t>
      </w:r>
      <w:r w:rsidR="00C26DCF" w:rsidRPr="00025957">
        <w:rPr>
          <w:position w:val="-4"/>
        </w:rPr>
        <w:object w:dxaOrig="200" w:dyaOrig="200">
          <v:shape id="_x0000_i1121" type="#_x0000_t75" style="width:10pt;height:10pt" o:ole="">
            <v:imagedata r:id="rId201" o:title=""/>
          </v:shape>
          <o:OLEObject Type="Embed" ProgID="Equation.DSMT4" ShapeID="_x0000_i1121" DrawAspect="Content" ObjectID="_1675002330" r:id="rId202"/>
        </w:object>
      </w:r>
      <w:r w:rsidRPr="00F70C62">
        <w:rPr>
          <w:rFonts w:hAnsi="宋体"/>
        </w:rPr>
        <w:t>轴交点的横坐标是</w:t>
      </w:r>
      <w:r w:rsidRPr="00F70C62">
        <w:t xml:space="preserve">(   </w:t>
      </w:r>
      <w:r w:rsidR="002767E7">
        <w:rPr>
          <w:rFonts w:hint="eastAsia"/>
        </w:rPr>
        <w:t xml:space="preserve"> </w:t>
      </w:r>
      <w:r w:rsidRPr="00F70C62">
        <w:t>)</w:t>
      </w:r>
    </w:p>
    <w:p w:rsidR="005C43B8" w:rsidRPr="00F70C62" w:rsidRDefault="005C43B8" w:rsidP="005C43B8">
      <w:pPr>
        <w:ind w:firstLineChars="200" w:firstLine="480"/>
      </w:pPr>
      <w:r w:rsidRPr="00F70C62">
        <w:lastRenderedPageBreak/>
        <w:t xml:space="preserve">(A) </w:t>
      </w:r>
      <w:r w:rsidR="00C26DCF" w:rsidRPr="00C26DCF">
        <w:rPr>
          <w:position w:val="-24"/>
        </w:rPr>
        <w:object w:dxaOrig="920" w:dyaOrig="620">
          <v:shape id="_x0000_i1122" type="#_x0000_t75" style="width:45.7pt;height:31.3pt" o:ole="">
            <v:imagedata r:id="rId203" o:title=""/>
          </v:shape>
          <o:OLEObject Type="Embed" ProgID="Equation.DSMT4" ShapeID="_x0000_i1122" DrawAspect="Content" ObjectID="_1675002331" r:id="rId204"/>
        </w:object>
      </w:r>
      <w:r w:rsidR="002767E7">
        <w:rPr>
          <w:rFonts w:hint="eastAsia"/>
        </w:rPr>
        <w:t>．</w:t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Pr="00F70C62">
        <w:t xml:space="preserve">(B) </w:t>
      </w:r>
      <w:r w:rsidR="00C26DCF" w:rsidRPr="00C26DCF">
        <w:rPr>
          <w:position w:val="-24"/>
        </w:rPr>
        <w:object w:dxaOrig="1080" w:dyaOrig="620">
          <v:shape id="_x0000_i1123" type="#_x0000_t75" style="width:53.85pt;height:31.3pt" o:ole="">
            <v:imagedata r:id="rId205" o:title=""/>
          </v:shape>
          <o:OLEObject Type="Embed" ProgID="Equation.DSMT4" ShapeID="_x0000_i1123" DrawAspect="Content" ObjectID="_1675002332" r:id="rId206"/>
        </w:object>
      </w:r>
      <w:r w:rsidR="002767E7">
        <w:rPr>
          <w:rFonts w:hint="eastAsia"/>
        </w:rPr>
        <w:t>．</w:t>
      </w:r>
    </w:p>
    <w:p w:rsidR="005C43B8" w:rsidRDefault="005C43B8" w:rsidP="005C43B8">
      <w:pPr>
        <w:ind w:firstLineChars="200" w:firstLine="480"/>
      </w:pPr>
      <w:r w:rsidRPr="00F70C62">
        <w:t xml:space="preserve">(C) </w:t>
      </w:r>
      <w:r w:rsidR="00C26DCF" w:rsidRPr="00C26DCF">
        <w:rPr>
          <w:position w:val="-6"/>
        </w:rPr>
        <w:object w:dxaOrig="1020" w:dyaOrig="279">
          <v:shape id="_x0000_i1124" type="#_x0000_t75" style="width:50.7pt;height:13.75pt" o:ole="">
            <v:imagedata r:id="rId207" o:title=""/>
          </v:shape>
          <o:OLEObject Type="Embed" ProgID="Equation.DSMT4" ShapeID="_x0000_i1124" DrawAspect="Content" ObjectID="_1675002333" r:id="rId208"/>
        </w:object>
      </w:r>
      <w:r w:rsidR="002767E7">
        <w:rPr>
          <w:rFonts w:hint="eastAsia"/>
        </w:rPr>
        <w:t>．</w:t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Pr="00F70C62">
        <w:t xml:space="preserve">(D) </w:t>
      </w:r>
      <w:r w:rsidR="00C26DCF" w:rsidRPr="00C26DCF">
        <w:rPr>
          <w:position w:val="-6"/>
        </w:rPr>
        <w:object w:dxaOrig="880" w:dyaOrig="279">
          <v:shape id="_x0000_i1125" type="#_x0000_t75" style="width:43.85pt;height:13.75pt" o:ole="">
            <v:imagedata r:id="rId209" o:title=""/>
          </v:shape>
          <o:OLEObject Type="Embed" ProgID="Equation.DSMT4" ShapeID="_x0000_i1125" DrawAspect="Content" ObjectID="_1675002334" r:id="rId210"/>
        </w:object>
      </w:r>
      <w:r w:rsidR="002767E7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8B2433" w:rsidRDefault="004829CD" w:rsidP="008B2433">
      <w:pPr>
        <w:ind w:left="480" w:hangingChars="200" w:hanging="480"/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62F2E" w:rsidRPr="00E51C40">
        <w:rPr>
          <w:rFonts w:hAnsi="宋体"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78290E" w:rsidRPr="00E51C40">
        <w:rPr>
          <w:rFonts w:hAnsi="宋体"/>
        </w:rPr>
        <w:t>当</w:t>
      </w:r>
      <w:r w:rsidR="00C26DCF" w:rsidRPr="00C26DCF">
        <w:rPr>
          <w:position w:val="-6"/>
        </w:rPr>
        <w:object w:dxaOrig="540" w:dyaOrig="279">
          <v:shape id="_x0000_i1126" type="#_x0000_t75" style="width:26.9pt;height:13.75pt" o:ole="">
            <v:imagedata r:id="rId211" o:title=""/>
          </v:shape>
          <o:OLEObject Type="Embed" ProgID="Equation.DSMT4" ShapeID="_x0000_i1126" DrawAspect="Content" ObjectID="_1675002335" r:id="rId212"/>
        </w:object>
      </w:r>
      <w:r w:rsidR="0078290E" w:rsidRPr="00E51C40">
        <w:rPr>
          <w:rFonts w:hAnsi="宋体"/>
        </w:rPr>
        <w:t>时，有</w:t>
      </w:r>
      <w:r w:rsidR="00C26DCF" w:rsidRPr="00C26DCF">
        <w:rPr>
          <w:position w:val="-6"/>
        </w:rPr>
        <w:object w:dxaOrig="1020" w:dyaOrig="320">
          <v:shape id="_x0000_i1127" type="#_x0000_t75" style="width:50.7pt;height:16.3pt" o:ole="">
            <v:imagedata r:id="rId213" o:title=""/>
          </v:shape>
          <o:OLEObject Type="Embed" ProgID="Equation.DSMT4" ShapeID="_x0000_i1127" DrawAspect="Content" ObjectID="_1675002336" r:id="rId214"/>
        </w:object>
      </w:r>
      <w:r w:rsidR="0078290E" w:rsidRPr="00E51C40">
        <w:rPr>
          <w:rFonts w:hAnsi="宋体"/>
        </w:rPr>
        <w:t>，得</w:t>
      </w:r>
      <w:r w:rsidR="00C26DCF" w:rsidRPr="00C26DCF">
        <w:rPr>
          <w:position w:val="-6"/>
        </w:rPr>
        <w:object w:dxaOrig="639" w:dyaOrig="279">
          <v:shape id="_x0000_i1128" type="#_x0000_t75" style="width:31.95pt;height:13.75pt" o:ole="">
            <v:imagedata r:id="rId215" o:title=""/>
          </v:shape>
          <o:OLEObject Type="Embed" ProgID="Equation.DSMT4" ShapeID="_x0000_i1128" DrawAspect="Content" ObjectID="_1675002337" r:id="rId216"/>
        </w:object>
      </w:r>
      <w:r w:rsidR="008B2433">
        <w:rPr>
          <w:rFonts w:hint="eastAsia"/>
        </w:rPr>
        <w:t>（</w:t>
      </w:r>
      <w:r w:rsidR="0078290E" w:rsidRPr="00E51C40">
        <w:rPr>
          <w:rFonts w:hAnsi="宋体"/>
        </w:rPr>
        <w:t>舍去</w:t>
      </w:r>
      <w:r w:rsidR="008B2433">
        <w:rPr>
          <w:rFonts w:hint="eastAsia"/>
        </w:rPr>
        <w:t>）或</w:t>
      </w:r>
      <w:r w:rsidR="00C26DCF" w:rsidRPr="00C26DCF">
        <w:rPr>
          <w:position w:val="-6"/>
        </w:rPr>
        <w:object w:dxaOrig="499" w:dyaOrig="279">
          <v:shape id="_x0000_i1129" type="#_x0000_t75" style="width:25.05pt;height:13.75pt" o:ole="">
            <v:imagedata r:id="rId217" o:title=""/>
          </v:shape>
          <o:OLEObject Type="Embed" ProgID="Equation.DSMT4" ShapeID="_x0000_i1129" DrawAspect="Content" ObjectID="_1675002338" r:id="rId218"/>
        </w:object>
      </w:r>
      <w:r w:rsidR="00867E62">
        <w:rPr>
          <w:rFonts w:hAnsi="宋体" w:hint="eastAsia"/>
        </w:rPr>
        <w:t>．</w:t>
      </w:r>
      <w:r w:rsidR="0078290E" w:rsidRPr="00E51C40">
        <w:rPr>
          <w:rFonts w:hAnsi="宋体"/>
        </w:rPr>
        <w:t>曲线</w:t>
      </w:r>
      <w:r w:rsidR="00C26DCF" w:rsidRPr="00C26DCF">
        <w:rPr>
          <w:position w:val="-10"/>
        </w:rPr>
        <w:object w:dxaOrig="900" w:dyaOrig="320">
          <v:shape id="_x0000_i1130" type="#_x0000_t75" style="width:45.1pt;height:16.3pt" o:ole="">
            <v:imagedata r:id="rId219" o:title=""/>
          </v:shape>
          <o:OLEObject Type="Embed" ProgID="Equation.DSMT4" ShapeID="_x0000_i1130" DrawAspect="Content" ObjectID="_1675002339" r:id="rId220"/>
        </w:object>
      </w:r>
      <w:r w:rsidR="0078290E" w:rsidRPr="00E51C40">
        <w:rPr>
          <w:rFonts w:hAnsi="宋体"/>
        </w:rPr>
        <w:t>的导数为</w:t>
      </w:r>
    </w:p>
    <w:p w:rsidR="0078290E" w:rsidRPr="008B2433" w:rsidRDefault="00C26DCF" w:rsidP="008B2433">
      <w:pPr>
        <w:ind w:leftChars="200" w:left="480"/>
        <w:jc w:val="center"/>
        <w:rPr>
          <w:bCs/>
        </w:rPr>
      </w:pPr>
      <w:r w:rsidRPr="00C26DCF">
        <w:rPr>
          <w:position w:val="-54"/>
        </w:rPr>
        <w:object w:dxaOrig="2840" w:dyaOrig="1200">
          <v:shape id="_x0000_i1131" type="#_x0000_t75" style="width:142.1pt;height:60.1pt" o:ole="">
            <v:imagedata r:id="rId221" o:title=""/>
          </v:shape>
          <o:OLEObject Type="Embed" ProgID="Equation.DSMT4" ShapeID="_x0000_i1131" DrawAspect="Content" ObjectID="_1675002340" r:id="rId222"/>
        </w:object>
      </w:r>
    </w:p>
    <w:p w:rsidR="0078290E" w:rsidRPr="00E51C40" w:rsidRDefault="0078290E" w:rsidP="008B2433">
      <w:pPr>
        <w:ind w:leftChars="200" w:left="480"/>
      </w:pPr>
      <w:r w:rsidRPr="00E51C40">
        <w:rPr>
          <w:rFonts w:hAnsi="宋体"/>
        </w:rPr>
        <w:t>所以曲线</w:t>
      </w:r>
      <w:r w:rsidR="00C26DCF" w:rsidRPr="00C26DCF">
        <w:rPr>
          <w:position w:val="-10"/>
        </w:rPr>
        <w:object w:dxaOrig="900" w:dyaOrig="320">
          <v:shape id="_x0000_i1132" type="#_x0000_t75" style="width:45.1pt;height:16.3pt" o:ole="">
            <v:imagedata r:id="rId223" o:title=""/>
          </v:shape>
          <o:OLEObject Type="Embed" ProgID="Equation.DSMT4" ShapeID="_x0000_i1132" DrawAspect="Content" ObjectID="_1675002341" r:id="rId224"/>
        </w:object>
      </w:r>
      <w:r w:rsidRPr="00E51C40">
        <w:rPr>
          <w:rFonts w:hAnsi="宋体"/>
        </w:rPr>
        <w:t>在</w:t>
      </w:r>
      <w:r w:rsidR="00C26DCF" w:rsidRPr="00C26DCF">
        <w:rPr>
          <w:position w:val="-6"/>
        </w:rPr>
        <w:object w:dxaOrig="540" w:dyaOrig="279">
          <v:shape id="_x0000_i1133" type="#_x0000_t75" style="width:26.9pt;height:13.75pt" o:ole="">
            <v:imagedata r:id="rId225" o:title=""/>
          </v:shape>
          <o:OLEObject Type="Embed" ProgID="Equation.DSMT4" ShapeID="_x0000_i1133" DrawAspect="Content" ObjectID="_1675002342" r:id="rId226"/>
        </w:object>
      </w:r>
      <w:r w:rsidR="008B2433">
        <w:rPr>
          <w:rFonts w:hint="eastAsia"/>
        </w:rPr>
        <w:t>（</w:t>
      </w:r>
      <w:r w:rsidRPr="00E51C40">
        <w:rPr>
          <w:rFonts w:hAnsi="宋体"/>
        </w:rPr>
        <w:t>即</w:t>
      </w:r>
      <w:r w:rsidR="00C26DCF" w:rsidRPr="00C26DCF">
        <w:rPr>
          <w:position w:val="-6"/>
        </w:rPr>
        <w:object w:dxaOrig="499" w:dyaOrig="279">
          <v:shape id="_x0000_i1134" type="#_x0000_t75" style="width:25.05pt;height:13.75pt" o:ole="">
            <v:imagedata r:id="rId227" o:title=""/>
          </v:shape>
          <o:OLEObject Type="Embed" ProgID="Equation.DSMT4" ShapeID="_x0000_i1134" DrawAspect="Content" ObjectID="_1675002343" r:id="rId228"/>
        </w:object>
      </w:r>
      <w:r w:rsidR="008B2433">
        <w:rPr>
          <w:rFonts w:hint="eastAsia"/>
        </w:rPr>
        <w:t>）</w:t>
      </w:r>
      <w:r w:rsidRPr="00E51C40">
        <w:rPr>
          <w:rFonts w:hAnsi="宋体"/>
        </w:rPr>
        <w:t>处的切线斜率为</w:t>
      </w:r>
      <w:r w:rsidR="00C26DCF" w:rsidRPr="00C26DCF">
        <w:rPr>
          <w:position w:val="-24"/>
        </w:rPr>
        <w:object w:dxaOrig="240" w:dyaOrig="620">
          <v:shape id="_x0000_i1135" type="#_x0000_t75" style="width:11.9pt;height:31.3pt" o:ole="">
            <v:imagedata r:id="rId229" o:title=""/>
          </v:shape>
          <o:OLEObject Type="Embed" ProgID="Equation.DSMT4" ShapeID="_x0000_i1135" DrawAspect="Content" ObjectID="_1675002344" r:id="rId230"/>
        </w:object>
      </w:r>
      <w:r w:rsidR="008B2433">
        <w:rPr>
          <w:rFonts w:hint="eastAsia"/>
        </w:rPr>
        <w:t>．</w:t>
      </w:r>
      <w:r w:rsidRPr="00E51C40">
        <w:rPr>
          <w:rFonts w:hAnsi="宋体"/>
        </w:rPr>
        <w:t>于是在该处的法线的斜率为</w:t>
      </w:r>
      <w:r w:rsidR="00C26DCF" w:rsidRPr="00C26DCF">
        <w:rPr>
          <w:position w:val="-6"/>
        </w:rPr>
        <w:object w:dxaOrig="340" w:dyaOrig="279">
          <v:shape id="_x0000_i1136" type="#_x0000_t75" style="width:16.9pt;height:13.75pt" o:ole="">
            <v:imagedata r:id="rId231" o:title=""/>
          </v:shape>
          <o:OLEObject Type="Embed" ProgID="Equation.DSMT4" ShapeID="_x0000_i1136" DrawAspect="Content" ObjectID="_1675002345" r:id="rId232"/>
        </w:object>
      </w:r>
      <w:r w:rsidRPr="00E51C40">
        <w:t>,</w:t>
      </w:r>
      <w:r w:rsidRPr="00E51C40">
        <w:rPr>
          <w:rFonts w:hint="eastAsia"/>
        </w:rPr>
        <w:t xml:space="preserve"> </w:t>
      </w:r>
      <w:r w:rsidRPr="00E51C40">
        <w:rPr>
          <w:rFonts w:hAnsi="宋体"/>
        </w:rPr>
        <w:t>所以过点</w:t>
      </w:r>
      <w:r w:rsidR="00C26DCF" w:rsidRPr="00C26DCF">
        <w:rPr>
          <w:position w:val="-10"/>
        </w:rPr>
        <w:object w:dxaOrig="760" w:dyaOrig="320">
          <v:shape id="_x0000_i1137" type="#_x0000_t75" style="width:38.2pt;height:16.3pt" o:ole="">
            <v:imagedata r:id="rId233" o:title=""/>
          </v:shape>
          <o:OLEObject Type="Embed" ProgID="Equation.DSMT4" ShapeID="_x0000_i1137" DrawAspect="Content" ObjectID="_1675002346" r:id="rId234"/>
        </w:object>
      </w:r>
      <w:r w:rsidRPr="00E51C40">
        <w:rPr>
          <w:rFonts w:hAnsi="宋体"/>
        </w:rPr>
        <w:t>的法线方程为</w:t>
      </w:r>
    </w:p>
    <w:p w:rsidR="0078290E" w:rsidRPr="00E51C40" w:rsidRDefault="00C26DCF" w:rsidP="008B2433">
      <w:pPr>
        <w:ind w:leftChars="200" w:left="480"/>
        <w:jc w:val="center"/>
      </w:pPr>
      <w:r w:rsidRPr="00C26DCF">
        <w:rPr>
          <w:position w:val="-10"/>
        </w:rPr>
        <w:object w:dxaOrig="1939" w:dyaOrig="320">
          <v:shape id="_x0000_i1138" type="#_x0000_t75" style="width:97.05pt;height:16.3pt" o:ole="">
            <v:imagedata r:id="rId235" o:title=""/>
          </v:shape>
          <o:OLEObject Type="Embed" ProgID="Equation.DSMT4" ShapeID="_x0000_i1138" DrawAspect="Content" ObjectID="_1675002347" r:id="rId236"/>
        </w:object>
      </w:r>
    </w:p>
    <w:p w:rsidR="0078290E" w:rsidRPr="00E51C40" w:rsidRDefault="0078290E" w:rsidP="008B2433">
      <w:pPr>
        <w:ind w:leftChars="200" w:left="480"/>
      </w:pPr>
      <w:r w:rsidRPr="00E51C40">
        <w:rPr>
          <w:rFonts w:hAnsi="宋体"/>
        </w:rPr>
        <w:t>令</w:t>
      </w:r>
      <w:r w:rsidR="00C26DCF" w:rsidRPr="00C26DCF">
        <w:rPr>
          <w:position w:val="-10"/>
        </w:rPr>
        <w:object w:dxaOrig="220" w:dyaOrig="260">
          <v:shape id="_x0000_i1139" type="#_x0000_t75" style="width:11.25pt;height:13.15pt" o:ole="">
            <v:imagedata r:id="rId237" o:title=""/>
          </v:shape>
          <o:OLEObject Type="Embed" ProgID="Equation.DSMT4" ShapeID="_x0000_i1139" DrawAspect="Content" ObjectID="_1675002348" r:id="rId238"/>
        </w:object>
      </w:r>
      <w:r w:rsidRPr="00E51C40">
        <w:t xml:space="preserve">=0, </w:t>
      </w:r>
      <w:r w:rsidRPr="00E51C40">
        <w:rPr>
          <w:rFonts w:hAnsi="宋体"/>
        </w:rPr>
        <w:t>得其与</w:t>
      </w:r>
      <w:r w:rsidR="00C26DCF" w:rsidRPr="00025957">
        <w:rPr>
          <w:position w:val="-4"/>
        </w:rPr>
        <w:object w:dxaOrig="200" w:dyaOrig="200">
          <v:shape id="_x0000_i1140" type="#_x0000_t75" style="width:10pt;height:10pt" o:ole="">
            <v:imagedata r:id="rId239" o:title=""/>
          </v:shape>
          <o:OLEObject Type="Embed" ProgID="Equation.DSMT4" ShapeID="_x0000_i1140" DrawAspect="Content" ObjectID="_1675002349" r:id="rId240"/>
        </w:object>
      </w:r>
      <w:r w:rsidRPr="00E51C40">
        <w:rPr>
          <w:rFonts w:hAnsi="宋体"/>
        </w:rPr>
        <w:t>轴交点的横坐标为</w:t>
      </w:r>
      <w:r w:rsidR="00C26DCF" w:rsidRPr="00C26DCF">
        <w:rPr>
          <w:position w:val="-24"/>
        </w:rPr>
        <w:object w:dxaOrig="920" w:dyaOrig="620">
          <v:shape id="_x0000_i1141" type="#_x0000_t75" style="width:45.7pt;height:31.3pt" o:ole="">
            <v:imagedata r:id="rId241" o:title=""/>
          </v:shape>
          <o:OLEObject Type="Embed" ProgID="Equation.DSMT4" ShapeID="_x0000_i1141" DrawAspect="Content" ObjectID="_1675002350" r:id="rId242"/>
        </w:object>
      </w:r>
      <w:r w:rsidR="008B2433">
        <w:rPr>
          <w:rFonts w:hint="eastAsia"/>
        </w:rPr>
        <w:t>．</w:t>
      </w:r>
    </w:p>
    <w:p w:rsidR="000F5A7C" w:rsidRDefault="000F5A7C" w:rsidP="005C43B8">
      <w:pPr>
        <w:rPr>
          <w:rFonts w:hAnsi="宋体"/>
          <w:bCs/>
        </w:rPr>
      </w:pPr>
    </w:p>
    <w:p w:rsidR="000F5A7C" w:rsidRDefault="000F5A7C" w:rsidP="005C43B8">
      <w:pPr>
        <w:rPr>
          <w:rFonts w:hAnsi="宋体"/>
          <w:bCs/>
        </w:rPr>
      </w:pPr>
    </w:p>
    <w:p w:rsidR="005C43B8" w:rsidRPr="00707BD6" w:rsidRDefault="005C43B8" w:rsidP="000F5A7C">
      <w:pPr>
        <w:ind w:left="480" w:hangingChars="200" w:hanging="480"/>
      </w:pPr>
      <w:r w:rsidRPr="00707BD6">
        <w:rPr>
          <w:rFonts w:hAnsi="宋体"/>
          <w:bCs/>
        </w:rPr>
        <w:t>(</w:t>
      </w:r>
      <w:r w:rsidRPr="00707BD6">
        <w:rPr>
          <w:bCs/>
        </w:rPr>
        <w:t>10</w:t>
      </w:r>
      <w:r w:rsidRPr="00707BD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707BD6">
        <w:rPr>
          <w:rFonts w:hAnsi="宋体"/>
        </w:rPr>
        <w:t>设区域</w:t>
      </w:r>
      <w:r w:rsidR="00C26DCF" w:rsidRPr="00C26DCF">
        <w:rPr>
          <w:position w:val="-16"/>
        </w:rPr>
        <w:object w:dxaOrig="3400" w:dyaOrig="440">
          <v:shape id="_x0000_i1142" type="#_x0000_t75" style="width:170.3pt;height:21.9pt" o:ole="">
            <v:imagedata r:id="rId243" o:title=""/>
          </v:shape>
          <o:OLEObject Type="Embed" ProgID="Equation.DSMT4" ShapeID="_x0000_i1142" DrawAspect="Content" ObjectID="_1675002351" r:id="rId244"/>
        </w:object>
      </w:r>
      <w:r w:rsidRPr="00707BD6">
        <w:rPr>
          <w:rFonts w:hAnsi="宋体"/>
        </w:rPr>
        <w:t>，</w:t>
      </w:r>
      <w:r w:rsidR="00C26DCF" w:rsidRPr="00C26DCF">
        <w:rPr>
          <w:position w:val="-10"/>
        </w:rPr>
        <w:object w:dxaOrig="540" w:dyaOrig="320">
          <v:shape id="_x0000_i1143" type="#_x0000_t75" style="width:26.9pt;height:16.3pt" o:ole="">
            <v:imagedata r:id="rId245" o:title=""/>
          </v:shape>
          <o:OLEObject Type="Embed" ProgID="Equation.DSMT4" ShapeID="_x0000_i1143" DrawAspect="Content" ObjectID="_1675002352" r:id="rId246"/>
        </w:object>
      </w:r>
      <w:r w:rsidRPr="00707BD6">
        <w:rPr>
          <w:rFonts w:hAnsi="宋体"/>
        </w:rPr>
        <w:t>为</w:t>
      </w:r>
      <w:r w:rsidR="00C26DCF" w:rsidRPr="00025957">
        <w:rPr>
          <w:position w:val="-4"/>
        </w:rPr>
        <w:object w:dxaOrig="240" w:dyaOrig="260">
          <v:shape id="_x0000_i1144" type="#_x0000_t75" style="width:11.9pt;height:13.15pt" o:ole="">
            <v:imagedata r:id="rId247" o:title=""/>
          </v:shape>
          <o:OLEObject Type="Embed" ProgID="Equation.DSMT4" ShapeID="_x0000_i1144" DrawAspect="Content" ObjectID="_1675002353" r:id="rId248"/>
        </w:object>
      </w:r>
      <w:r w:rsidRPr="00707BD6">
        <w:rPr>
          <w:rFonts w:hAnsi="宋体"/>
        </w:rPr>
        <w:t>上的正值连续函数，</w:t>
      </w:r>
      <w:r w:rsidR="00C26DCF" w:rsidRPr="00C26DCF">
        <w:rPr>
          <w:position w:val="-8"/>
        </w:rPr>
        <w:object w:dxaOrig="400" w:dyaOrig="300">
          <v:shape id="_x0000_i1145" type="#_x0000_t75" style="width:20.05pt;height:15.05pt" o:ole="">
            <v:imagedata r:id="rId249" o:title=""/>
          </v:shape>
          <o:OLEObject Type="Embed" ProgID="Equation.DSMT4" ShapeID="_x0000_i1145" DrawAspect="Content" ObjectID="_1675002354" r:id="rId250"/>
        </w:object>
      </w:r>
      <w:r w:rsidRPr="00707BD6">
        <w:rPr>
          <w:rFonts w:hAnsi="宋体"/>
        </w:rPr>
        <w:t>为常数，则</w:t>
      </w:r>
      <w:r w:rsidR="00C26DCF" w:rsidRPr="00C26DCF">
        <w:rPr>
          <w:position w:val="-32"/>
        </w:rPr>
        <w:object w:dxaOrig="2560" w:dyaOrig="760">
          <v:shape id="_x0000_i1146" type="#_x0000_t75" style="width:127.7pt;height:38.2pt" o:ole="">
            <v:imagedata r:id="rId251" o:title=""/>
          </v:shape>
          <o:OLEObject Type="Embed" ProgID="Equation.DSMT4" ShapeID="_x0000_i1146" DrawAspect="Content" ObjectID="_1675002355" r:id="rId252"/>
        </w:object>
      </w:r>
      <w:r w:rsidRPr="00707BD6">
        <w:t xml:space="preserve">( </w:t>
      </w:r>
      <w:r w:rsidR="000F5A7C">
        <w:rPr>
          <w:rFonts w:hint="eastAsia"/>
        </w:rPr>
        <w:t xml:space="preserve"> </w:t>
      </w:r>
      <w:r w:rsidRPr="00707BD6">
        <w:t xml:space="preserve">  )</w:t>
      </w:r>
    </w:p>
    <w:p w:rsidR="005C43B8" w:rsidRDefault="005C43B8" w:rsidP="005C43B8">
      <w:pPr>
        <w:ind w:firstLineChars="200" w:firstLine="480"/>
      </w:pPr>
      <w:r w:rsidRPr="00707BD6">
        <w:t xml:space="preserve">(A) </w:t>
      </w:r>
      <w:r w:rsidR="00C26DCF" w:rsidRPr="00C26DCF">
        <w:rPr>
          <w:position w:val="-6"/>
        </w:rPr>
        <w:object w:dxaOrig="460" w:dyaOrig="279">
          <v:shape id="_x0000_i1147" type="#_x0000_t75" style="width:23.15pt;height:13.75pt" o:ole="">
            <v:imagedata r:id="rId253" o:title=""/>
          </v:shape>
          <o:OLEObject Type="Embed" ProgID="Equation.DSMT4" ShapeID="_x0000_i1147" DrawAspect="Content" ObjectID="_1675002356" r:id="rId254"/>
        </w:object>
      </w:r>
      <w:r w:rsidR="000F5A7C">
        <w:rPr>
          <w:rFonts w:hint="eastAsia"/>
        </w:rPr>
        <w:t>．</w:t>
      </w:r>
      <w:r w:rsidRPr="00707BD6">
        <w:t xml:space="preserve">     (B) </w:t>
      </w:r>
      <w:r w:rsidR="00C26DCF" w:rsidRPr="00C26DCF">
        <w:rPr>
          <w:position w:val="-24"/>
        </w:rPr>
        <w:object w:dxaOrig="540" w:dyaOrig="620">
          <v:shape id="_x0000_i1148" type="#_x0000_t75" style="width:26.9pt;height:31.3pt" o:ole="">
            <v:imagedata r:id="rId255" o:title=""/>
          </v:shape>
          <o:OLEObject Type="Embed" ProgID="Equation.DSMT4" ShapeID="_x0000_i1148" DrawAspect="Content" ObjectID="_1675002357" r:id="rId256"/>
        </w:object>
      </w:r>
      <w:r w:rsidR="000F5A7C">
        <w:rPr>
          <w:rFonts w:hint="eastAsia"/>
        </w:rPr>
        <w:t>．</w:t>
      </w:r>
      <w:r w:rsidRPr="00707BD6">
        <w:t xml:space="preserve">     (C) </w:t>
      </w:r>
      <w:r w:rsidR="00C26DCF" w:rsidRPr="00C26DCF">
        <w:rPr>
          <w:position w:val="-10"/>
        </w:rPr>
        <w:object w:dxaOrig="859" w:dyaOrig="320">
          <v:shape id="_x0000_i1149" type="#_x0000_t75" style="width:43.2pt;height:16.3pt" o:ole="">
            <v:imagedata r:id="rId257" o:title=""/>
          </v:shape>
          <o:OLEObject Type="Embed" ProgID="Equation.DSMT4" ShapeID="_x0000_i1149" DrawAspect="Content" ObjectID="_1675002358" r:id="rId258"/>
        </w:object>
      </w:r>
      <w:r w:rsidR="000F5A7C">
        <w:rPr>
          <w:rFonts w:hint="eastAsia"/>
        </w:rPr>
        <w:t>．</w:t>
      </w:r>
      <w:r w:rsidR="000F5A7C">
        <w:t xml:space="preserve">     </w:t>
      </w:r>
      <w:r w:rsidRPr="00707BD6">
        <w:t xml:space="preserve">(D) </w:t>
      </w:r>
      <w:r w:rsidR="00C26DCF" w:rsidRPr="00C26DCF">
        <w:rPr>
          <w:position w:val="-24"/>
        </w:rPr>
        <w:object w:dxaOrig="740" w:dyaOrig="620">
          <v:shape id="_x0000_i1150" type="#_x0000_t75" style="width:36.95pt;height:31.3pt" o:ole="">
            <v:imagedata r:id="rId259" o:title=""/>
          </v:shape>
          <o:OLEObject Type="Embed" ProgID="Equation.DSMT4" ShapeID="_x0000_i1150" DrawAspect="Content" ObjectID="_1675002359" r:id="rId260"/>
        </w:object>
      </w:r>
      <w:r w:rsidR="000F5A7C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0F5A7C">
      <w:pPr>
        <w:ind w:left="480" w:hangingChars="200" w:hanging="480"/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62F2E" w:rsidRPr="00E51C40">
        <w:rPr>
          <w:rFonts w:hint="eastAsia"/>
          <w:bCs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78290E" w:rsidRPr="00E51C40">
        <w:rPr>
          <w:rFonts w:hAnsi="宋体"/>
        </w:rPr>
        <w:t>由于</w:t>
      </w:r>
      <w:r w:rsidR="0078290E" w:rsidRPr="00E51C40">
        <w:rPr>
          <w:rFonts w:hAnsi="宋体" w:hint="eastAsia"/>
        </w:rPr>
        <w:t>积分区域</w:t>
      </w:r>
      <w:r w:rsidR="00C26DCF" w:rsidRPr="00025957">
        <w:rPr>
          <w:position w:val="-4"/>
        </w:rPr>
        <w:object w:dxaOrig="240" w:dyaOrig="260">
          <v:shape id="_x0000_i1151" type="#_x0000_t75" style="width:11.9pt;height:13.15pt" o:ole="">
            <v:imagedata r:id="rId261" o:title=""/>
          </v:shape>
          <o:OLEObject Type="Embed" ProgID="Equation.DSMT4" ShapeID="_x0000_i1151" DrawAspect="Content" ObjectID="_1675002360" r:id="rId262"/>
        </w:object>
      </w:r>
      <w:r w:rsidR="0078290E" w:rsidRPr="00E51C40">
        <w:rPr>
          <w:rFonts w:hAnsi="宋体"/>
        </w:rPr>
        <w:t>是关于</w:t>
      </w:r>
      <w:r w:rsidR="00C26DCF" w:rsidRPr="00C26DCF">
        <w:rPr>
          <w:position w:val="-10"/>
        </w:rPr>
        <w:object w:dxaOrig="580" w:dyaOrig="260">
          <v:shape id="_x0000_i1152" type="#_x0000_t75" style="width:28.8pt;height:13.15pt" o:ole="">
            <v:imagedata r:id="rId263" o:title=""/>
          </v:shape>
          <o:OLEObject Type="Embed" ProgID="Equation.DSMT4" ShapeID="_x0000_i1152" DrawAspect="Content" ObjectID="_1675002361" r:id="rId264"/>
        </w:object>
      </w:r>
      <w:r w:rsidR="0078290E" w:rsidRPr="00E51C40">
        <w:rPr>
          <w:rFonts w:hAnsi="宋体"/>
        </w:rPr>
        <w:t>对称的</w:t>
      </w:r>
      <w:r w:rsidR="0078290E" w:rsidRPr="00E51C40">
        <w:t>,</w:t>
      </w:r>
      <w:r w:rsidR="0078290E" w:rsidRPr="00E51C40">
        <w:rPr>
          <w:rFonts w:hint="eastAsia"/>
        </w:rPr>
        <w:t xml:space="preserve"> </w:t>
      </w:r>
      <w:r w:rsidR="0078290E" w:rsidRPr="00E51C40">
        <w:rPr>
          <w:rFonts w:hAnsi="宋体"/>
        </w:rPr>
        <w:t>所以</w:t>
      </w:r>
      <w:r w:rsidR="00C26DCF" w:rsidRPr="00025957">
        <w:rPr>
          <w:position w:val="-4"/>
        </w:rPr>
        <w:object w:dxaOrig="200" w:dyaOrig="200">
          <v:shape id="_x0000_i1153" type="#_x0000_t75" style="width:10pt;height:10pt" o:ole="">
            <v:imagedata r:id="rId265" o:title=""/>
          </v:shape>
          <o:OLEObject Type="Embed" ProgID="Equation.DSMT4" ShapeID="_x0000_i1153" DrawAspect="Content" ObjectID="_1675002362" r:id="rId266"/>
        </w:object>
      </w:r>
      <w:r w:rsidR="0078290E" w:rsidRPr="00E51C40">
        <w:rPr>
          <w:rFonts w:hAnsi="宋体"/>
        </w:rPr>
        <w:t>与</w:t>
      </w:r>
      <w:r w:rsidR="00C26DCF" w:rsidRPr="00C26DCF">
        <w:rPr>
          <w:position w:val="-10"/>
        </w:rPr>
        <w:object w:dxaOrig="220" w:dyaOrig="260">
          <v:shape id="_x0000_i1154" type="#_x0000_t75" style="width:11.25pt;height:13.15pt" o:ole="">
            <v:imagedata r:id="rId267" o:title=""/>
          </v:shape>
          <o:OLEObject Type="Embed" ProgID="Equation.DSMT4" ShapeID="_x0000_i1154" DrawAspect="Content" ObjectID="_1675002363" r:id="rId268"/>
        </w:object>
      </w:r>
      <w:r w:rsidR="0078290E" w:rsidRPr="00E51C40">
        <w:rPr>
          <w:rFonts w:hAnsi="宋体"/>
        </w:rPr>
        <w:t>互换后积分值不变</w:t>
      </w:r>
      <w:r w:rsidR="0078290E" w:rsidRPr="00E51C40">
        <w:t>,</w:t>
      </w:r>
      <w:r w:rsidR="0078290E" w:rsidRPr="00E51C40">
        <w:rPr>
          <w:rFonts w:hint="eastAsia"/>
        </w:rPr>
        <w:t xml:space="preserve"> </w:t>
      </w:r>
      <w:r w:rsidR="0078290E" w:rsidRPr="00E51C40">
        <w:rPr>
          <w:rFonts w:hAnsi="宋体"/>
        </w:rPr>
        <w:t>所以有</w:t>
      </w:r>
    </w:p>
    <w:p w:rsidR="0078290E" w:rsidRPr="00E51C40" w:rsidRDefault="00C26DCF" w:rsidP="000F5A7C">
      <w:pPr>
        <w:ind w:leftChars="200" w:left="480"/>
        <w:jc w:val="center"/>
      </w:pPr>
      <w:r w:rsidRPr="00C26DCF">
        <w:rPr>
          <w:position w:val="-106"/>
        </w:rPr>
        <w:object w:dxaOrig="7260" w:dyaOrig="2320">
          <v:shape id="_x0000_i1155" type="#_x0000_t75" style="width:363.15pt;height:115.85pt" o:ole="">
            <v:imagedata r:id="rId269" o:title=""/>
          </v:shape>
          <o:OLEObject Type="Embed" ProgID="Equation.DSMT4" ShapeID="_x0000_i1155" DrawAspect="Content" ObjectID="_1675002364" r:id="rId270"/>
        </w:object>
      </w:r>
    </w:p>
    <w:p w:rsidR="000F5A7C" w:rsidRDefault="000F5A7C" w:rsidP="00F234DF">
      <w:pPr>
        <w:ind w:left="480" w:hangingChars="200" w:hanging="480"/>
        <w:rPr>
          <w:rFonts w:hAnsi="宋体"/>
          <w:bCs/>
        </w:rPr>
      </w:pPr>
    </w:p>
    <w:p w:rsidR="000F5A7C" w:rsidRDefault="000F5A7C" w:rsidP="00F234DF">
      <w:pPr>
        <w:ind w:left="480" w:hangingChars="200" w:hanging="480"/>
        <w:rPr>
          <w:rFonts w:hAnsi="宋体"/>
          <w:bCs/>
        </w:rPr>
      </w:pPr>
    </w:p>
    <w:p w:rsidR="00F234DF" w:rsidRPr="00F267C9" w:rsidRDefault="005C43B8" w:rsidP="00F234DF">
      <w:pPr>
        <w:ind w:left="480" w:hangingChars="200" w:hanging="480"/>
        <w:rPr>
          <w:rFonts w:hAnsi="宋体"/>
        </w:rPr>
      </w:pPr>
      <w:r w:rsidRPr="00707BD6">
        <w:rPr>
          <w:rFonts w:hAnsi="宋体"/>
          <w:bCs/>
        </w:rPr>
        <w:t>(</w:t>
      </w:r>
      <w:r w:rsidRPr="00707BD6">
        <w:rPr>
          <w:bCs/>
        </w:rPr>
        <w:t>11</w:t>
      </w:r>
      <w:r w:rsidRPr="00707BD6">
        <w:rPr>
          <w:rFonts w:hAnsi="宋体"/>
          <w:bCs/>
        </w:rPr>
        <w:t>)</w:t>
      </w:r>
      <w:r w:rsidR="00F234DF" w:rsidRPr="00F234DF">
        <w:rPr>
          <w:rStyle w:val="ae"/>
          <w:rFonts w:hint="eastAsia"/>
        </w:rPr>
        <w:t>【同试卷一第二</w:t>
      </w:r>
      <w:r w:rsidR="00F234DF" w:rsidRPr="00F234DF">
        <w:rPr>
          <w:rStyle w:val="ae"/>
        </w:rPr>
        <w:t>(9)</w:t>
      </w:r>
      <w:r w:rsidR="00F234DF" w:rsidRPr="00F234DF">
        <w:rPr>
          <w:rStyle w:val="ae"/>
          <w:rFonts w:hint="eastAsia"/>
        </w:rPr>
        <w:t>题】</w:t>
      </w:r>
      <w:r w:rsidR="00F234DF" w:rsidRPr="00886E53">
        <w:rPr>
          <w:rFonts w:hAnsi="宋体"/>
        </w:rPr>
        <w:t>设函数</w:t>
      </w:r>
      <w:r w:rsidR="00C26DCF" w:rsidRPr="00C26DCF">
        <w:rPr>
          <w:position w:val="-20"/>
        </w:rPr>
        <w:object w:dxaOrig="4040" w:dyaOrig="540">
          <v:shape id="_x0000_i1156" type="#_x0000_t75" style="width:202.25pt;height:26.9pt" o:ole="">
            <v:imagedata r:id="rId271" o:title=""/>
          </v:shape>
          <o:OLEObject Type="Embed" ProgID="Equation.DSMT4" ShapeID="_x0000_i1156" DrawAspect="Content" ObjectID="_1675002365" r:id="rId272"/>
        </w:object>
      </w:r>
      <w:r w:rsidR="00F234DF">
        <w:rPr>
          <w:rFonts w:hint="eastAsia"/>
        </w:rPr>
        <w:t>，</w:t>
      </w:r>
      <w:r w:rsidR="00F234DF" w:rsidRPr="00886E53">
        <w:rPr>
          <w:rFonts w:hAnsi="宋体"/>
        </w:rPr>
        <w:t>其中函数</w:t>
      </w:r>
      <w:r w:rsidR="00C26DCF" w:rsidRPr="00C26DCF">
        <w:rPr>
          <w:position w:val="-10"/>
        </w:rPr>
        <w:object w:dxaOrig="200" w:dyaOrig="320">
          <v:shape id="_x0000_i1157" type="#_x0000_t75" style="width:10pt;height:16.3pt" o:ole="">
            <v:imagedata r:id="rId273" o:title=""/>
          </v:shape>
          <o:OLEObject Type="Embed" ProgID="Equation.DSMT4" ShapeID="_x0000_i1157" DrawAspect="Content" ObjectID="_1675002366" r:id="rId274"/>
        </w:object>
      </w:r>
      <w:r w:rsidR="00F234DF" w:rsidRPr="00886E53">
        <w:rPr>
          <w:rFonts w:hAnsi="宋体"/>
        </w:rPr>
        <w:t>具有二阶导数，</w:t>
      </w:r>
      <w:r w:rsidR="00C26DCF" w:rsidRPr="00C26DCF">
        <w:rPr>
          <w:position w:val="-10"/>
        </w:rPr>
        <w:object w:dxaOrig="240" w:dyaOrig="260">
          <v:shape id="_x0000_i1158" type="#_x0000_t75" style="width:11.9pt;height:13.15pt" o:ole="">
            <v:imagedata r:id="rId275" o:title=""/>
          </v:shape>
          <o:OLEObject Type="Embed" ProgID="Equation.DSMT4" ShapeID="_x0000_i1158" DrawAspect="Content" ObjectID="_1675002367" r:id="rId276"/>
        </w:object>
      </w:r>
      <w:r w:rsidR="00F234DF" w:rsidRPr="00886E53">
        <w:rPr>
          <w:rFonts w:hAnsi="宋体"/>
        </w:rPr>
        <w:t>具有一阶导数，则必有</w:t>
      </w:r>
      <w:r w:rsidR="00F234DF">
        <w:rPr>
          <w:rFonts w:hAnsi="宋体"/>
        </w:rPr>
        <w:t>(</w:t>
      </w:r>
      <w:r w:rsidR="00F234DF" w:rsidRPr="00886E53">
        <w:t xml:space="preserve"> </w:t>
      </w:r>
      <w:r w:rsidR="00F234DF">
        <w:rPr>
          <w:rFonts w:hint="eastAsia"/>
        </w:rPr>
        <w:t xml:space="preserve">  </w:t>
      </w:r>
      <w:r w:rsidR="00F234DF" w:rsidRPr="00886E53">
        <w:t xml:space="preserve"> </w:t>
      </w:r>
      <w:r w:rsidR="00F234DF">
        <w:rPr>
          <w:rFonts w:hAnsi="宋体"/>
        </w:rPr>
        <w:t>)</w:t>
      </w:r>
    </w:p>
    <w:p w:rsidR="00F234DF" w:rsidRPr="00886E53" w:rsidRDefault="00F234DF" w:rsidP="00F234DF">
      <w:pPr>
        <w:ind w:firstLineChars="200" w:firstLine="480"/>
      </w:pPr>
      <w:r w:rsidRPr="00886E53">
        <w:t xml:space="preserve">(A) </w:t>
      </w:r>
      <w:r w:rsidR="00C26DCF" w:rsidRPr="00C26DCF">
        <w:rPr>
          <w:position w:val="-28"/>
        </w:rPr>
        <w:object w:dxaOrig="1200" w:dyaOrig="700">
          <v:shape id="_x0000_i1159" type="#_x0000_t75" style="width:60.1pt;height:35.05pt" o:ole="">
            <v:imagedata r:id="rId277" o:title=""/>
          </v:shape>
          <o:OLEObject Type="Embed" ProgID="Equation.DSMT4" ShapeID="_x0000_i1159" DrawAspect="Content" ObjectID="_1675002368" r:id="rId27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886E53">
        <w:t>B</w:t>
      </w:r>
      <w:r>
        <w:rPr>
          <w:rFonts w:hAnsi="宋体"/>
        </w:rPr>
        <w:t>)</w:t>
      </w:r>
      <w:r w:rsidRPr="00886E53">
        <w:t xml:space="preserve"> </w:t>
      </w:r>
      <w:r w:rsidR="00C26DCF" w:rsidRPr="00C26DCF">
        <w:rPr>
          <w:position w:val="-28"/>
        </w:rPr>
        <w:object w:dxaOrig="1040" w:dyaOrig="700">
          <v:shape id="_x0000_i1160" type="#_x0000_t75" style="width:51.95pt;height:35.05pt" o:ole="">
            <v:imagedata r:id="rId279" o:title=""/>
          </v:shape>
          <o:OLEObject Type="Embed" ProgID="Equation.DSMT4" ShapeID="_x0000_i1160" DrawAspect="Content" ObjectID="_1675002369" r:id="rId28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886E53">
        <w:t xml:space="preserve">(C) </w:t>
      </w:r>
      <w:r w:rsidR="00C26DCF" w:rsidRPr="00C26DCF">
        <w:rPr>
          <w:position w:val="-28"/>
        </w:rPr>
        <w:object w:dxaOrig="1180" w:dyaOrig="700">
          <v:shape id="_x0000_i1161" type="#_x0000_t75" style="width:58.85pt;height:35.05pt" o:ole="">
            <v:imagedata r:id="rId281" o:title=""/>
          </v:shape>
          <o:OLEObject Type="Embed" ProgID="Equation.DSMT4" ShapeID="_x0000_i1161" DrawAspect="Content" ObjectID="_1675002370" r:id="rId28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886E53">
        <w:t xml:space="preserve">(D) </w:t>
      </w:r>
      <w:r w:rsidR="00C26DCF" w:rsidRPr="00C26DCF">
        <w:rPr>
          <w:position w:val="-28"/>
        </w:rPr>
        <w:object w:dxaOrig="1180" w:dyaOrig="700">
          <v:shape id="_x0000_i1162" type="#_x0000_t75" style="width:58.85pt;height:35.05pt" o:ole="">
            <v:imagedata r:id="rId283" o:title=""/>
          </v:shape>
          <o:OLEObject Type="Embed" ProgID="Equation.DSMT4" ShapeID="_x0000_i1162" DrawAspect="Content" ObjectID="_1675002371" r:id="rId284"/>
        </w:object>
      </w:r>
      <w:r>
        <w:rPr>
          <w:rFonts w:hint="eastAsia"/>
        </w:rPr>
        <w:t>．</w:t>
      </w:r>
    </w:p>
    <w:p w:rsidR="00F234DF" w:rsidRDefault="00F234DF" w:rsidP="00F234DF">
      <w:pPr>
        <w:rPr>
          <w:bCs/>
        </w:rPr>
      </w:pPr>
    </w:p>
    <w:p w:rsidR="00F234DF" w:rsidRDefault="00F234DF" w:rsidP="00F234DF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>
        <w:rPr>
          <w:rFonts w:hAnsi="宋体" w:hint="eastAsia"/>
        </w:rPr>
        <w:t>先求一阶偏导数：</w:t>
      </w:r>
    </w:p>
    <w:p w:rsidR="00F234DF" w:rsidRPr="003A45D1" w:rsidRDefault="00C26DCF" w:rsidP="00F234DF">
      <w:pPr>
        <w:ind w:leftChars="200" w:left="480"/>
        <w:jc w:val="center"/>
      </w:pPr>
      <w:r w:rsidRPr="00C26DCF">
        <w:rPr>
          <w:position w:val="-60"/>
        </w:rPr>
        <w:object w:dxaOrig="4680" w:dyaOrig="1320">
          <v:shape id="_x0000_i1163" type="#_x0000_t75" style="width:234.15pt;height:65.75pt" o:ole="">
            <v:imagedata r:id="rId285" o:title=""/>
          </v:shape>
          <o:OLEObject Type="Embed" ProgID="Equation.DSMT4" ShapeID="_x0000_i1163" DrawAspect="Content" ObjectID="_1675002372" r:id="rId286"/>
        </w:object>
      </w:r>
    </w:p>
    <w:p w:rsidR="00F234DF" w:rsidRDefault="00F234DF" w:rsidP="00F234DF">
      <w:pPr>
        <w:ind w:leftChars="200" w:left="480"/>
        <w:rPr>
          <w:rFonts w:hAnsi="宋体"/>
          <w:bCs/>
        </w:rPr>
      </w:pPr>
      <w:r>
        <w:rPr>
          <w:rFonts w:hint="eastAsia"/>
        </w:rPr>
        <w:t>再求二阶偏导数：</w:t>
      </w:r>
    </w:p>
    <w:p w:rsidR="00F234DF" w:rsidRPr="003A45D1" w:rsidRDefault="00C26DCF" w:rsidP="00F234DF">
      <w:pPr>
        <w:ind w:leftChars="200" w:left="480"/>
        <w:jc w:val="center"/>
      </w:pPr>
      <w:r w:rsidRPr="00C26DCF">
        <w:rPr>
          <w:position w:val="-100"/>
        </w:rPr>
        <w:object w:dxaOrig="5080" w:dyaOrig="2100">
          <v:shape id="_x0000_i1164" type="#_x0000_t75" style="width:254.2pt;height:105.2pt" o:ole="">
            <v:imagedata r:id="rId287" o:title=""/>
          </v:shape>
          <o:OLEObject Type="Embed" ProgID="Equation.DSMT4" ShapeID="_x0000_i1164" DrawAspect="Content" ObjectID="_1675002373" r:id="rId288"/>
        </w:object>
      </w:r>
    </w:p>
    <w:p w:rsidR="00F234DF" w:rsidRPr="003A45D1" w:rsidRDefault="00F234DF" w:rsidP="00F234DF">
      <w:pPr>
        <w:ind w:leftChars="200" w:left="480"/>
      </w:pPr>
      <w:r>
        <w:rPr>
          <w:rFonts w:hAnsi="宋体" w:hint="eastAsia"/>
        </w:rPr>
        <w:t>从而</w:t>
      </w:r>
      <w:r w:rsidRPr="003A45D1">
        <w:rPr>
          <w:rFonts w:hAnsi="宋体"/>
        </w:rPr>
        <w:t>有</w:t>
      </w:r>
      <w:r w:rsidR="00C26DCF" w:rsidRPr="00C26DCF">
        <w:rPr>
          <w:position w:val="-28"/>
        </w:rPr>
        <w:object w:dxaOrig="1040" w:dyaOrig="700">
          <v:shape id="_x0000_i1165" type="#_x0000_t75" style="width:51.95pt;height:35.05pt" o:ole="">
            <v:imagedata r:id="rId289" o:title=""/>
          </v:shape>
          <o:OLEObject Type="Embed" ProgID="Equation.DSMT4" ShapeID="_x0000_i1165" DrawAspect="Content" ObjectID="_1675002374" r:id="rId290"/>
        </w:object>
      </w:r>
      <w:r w:rsidRPr="003A45D1">
        <w:rPr>
          <w:rFonts w:hAnsi="宋体"/>
        </w:rPr>
        <w:t>，</w:t>
      </w:r>
      <w:r>
        <w:rPr>
          <w:rFonts w:hAnsi="宋体" w:hint="eastAsia"/>
        </w:rPr>
        <w:t>即</w:t>
      </w:r>
      <w:r w:rsidRPr="003A45D1">
        <w:t>(</w:t>
      </w:r>
      <w:r>
        <w:rPr>
          <w:rFonts w:hint="eastAsia"/>
        </w:rPr>
        <w:t>B</w:t>
      </w:r>
      <w:r w:rsidRPr="003A45D1">
        <w:t>)</w:t>
      </w:r>
      <w:r>
        <w:rPr>
          <w:rFonts w:hint="eastAsia"/>
        </w:rPr>
        <w:t>为正确选项．</w:t>
      </w:r>
    </w:p>
    <w:p w:rsidR="00F234DF" w:rsidRPr="00E961D9" w:rsidRDefault="00F234DF" w:rsidP="00E961D9"/>
    <w:p w:rsidR="0078290E" w:rsidRPr="00E961D9" w:rsidRDefault="0078290E" w:rsidP="00E961D9"/>
    <w:p w:rsidR="005C43B8" w:rsidRPr="00707BD6" w:rsidRDefault="005C43B8" w:rsidP="005C43B8">
      <w:r w:rsidRPr="00707BD6">
        <w:rPr>
          <w:rFonts w:hAnsi="宋体"/>
          <w:bCs/>
        </w:rPr>
        <w:t>(</w:t>
      </w:r>
      <w:r w:rsidRPr="00707BD6">
        <w:rPr>
          <w:bCs/>
        </w:rPr>
        <w:t>12</w:t>
      </w:r>
      <w:r w:rsidRPr="00707BD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707BD6">
        <w:rPr>
          <w:rFonts w:hAnsi="宋体"/>
        </w:rPr>
        <w:t>设函数</w:t>
      </w:r>
      <w:r w:rsidR="00C26DCF" w:rsidRPr="00C26DCF">
        <w:rPr>
          <w:position w:val="-40"/>
        </w:rPr>
        <w:object w:dxaOrig="1579" w:dyaOrig="780">
          <v:shape id="_x0000_i1166" type="#_x0000_t75" style="width:78.9pt;height:38.8pt" o:ole="">
            <v:imagedata r:id="rId291" o:title=""/>
          </v:shape>
          <o:OLEObject Type="Embed" ProgID="Equation.DSMT4" ShapeID="_x0000_i1166" DrawAspect="Content" ObjectID="_1675002375" r:id="rId292"/>
        </w:object>
      </w:r>
      <w:r w:rsidRPr="00707BD6">
        <w:rPr>
          <w:rFonts w:hAnsi="宋体"/>
        </w:rPr>
        <w:t>则</w:t>
      </w:r>
      <w:r w:rsidRPr="00707BD6">
        <w:t>(</w:t>
      </w:r>
      <w:r w:rsidR="000F5A7C">
        <w:rPr>
          <w:rFonts w:hint="eastAsia"/>
        </w:rPr>
        <w:t xml:space="preserve"> </w:t>
      </w:r>
      <w:r w:rsidRPr="00707BD6">
        <w:t xml:space="preserve">   )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A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167" type="#_x0000_t75" style="width:26.9pt;height:13.75pt" o:ole="">
            <v:imagedata r:id="rId293" o:title=""/>
          </v:shape>
          <o:OLEObject Type="Embed" ProgID="Equation.DSMT4" ShapeID="_x0000_i1167" DrawAspect="Content" ObjectID="_1675002376" r:id="rId294"/>
        </w:object>
      </w:r>
      <w:r w:rsidR="000F5A7C">
        <w:rPr>
          <w:rFonts w:hAnsi="宋体" w:hint="eastAsia"/>
        </w:rPr>
        <w:t xml:space="preserve">, </w:t>
      </w:r>
      <w:r w:rsidR="00C26DCF" w:rsidRPr="00025957">
        <w:rPr>
          <w:position w:val="-4"/>
        </w:rPr>
        <w:object w:dxaOrig="540" w:dyaOrig="260">
          <v:shape id="_x0000_i1168" type="#_x0000_t75" style="width:26.9pt;height:13.15pt" o:ole="">
            <v:imagedata r:id="rId295" o:title=""/>
          </v:shape>
          <o:OLEObject Type="Embed" ProgID="Equation.DSMT4" ShapeID="_x0000_i1168" DrawAspect="Content" ObjectID="_1675002377" r:id="rId296"/>
        </w:object>
      </w:r>
      <w:r w:rsidRPr="00707BD6">
        <w:rPr>
          <w:rFonts w:hAnsi="宋体"/>
        </w:rPr>
        <w:t>都是</w:t>
      </w:r>
      <w:r w:rsidR="00C26DCF" w:rsidRPr="00C26DCF">
        <w:rPr>
          <w:position w:val="-10"/>
        </w:rPr>
        <w:object w:dxaOrig="540" w:dyaOrig="320">
          <v:shape id="_x0000_i1169" type="#_x0000_t75" style="width:26.9pt;height:16.3pt" o:ole="">
            <v:imagedata r:id="rId297" o:title=""/>
          </v:shape>
          <o:OLEObject Type="Embed" ProgID="Equation.DSMT4" ShapeID="_x0000_i1169" DrawAspect="Content" ObjectID="_1675002378" r:id="rId298"/>
        </w:object>
      </w:r>
      <w:r w:rsidRPr="00707BD6">
        <w:rPr>
          <w:rFonts w:hAnsi="宋体"/>
        </w:rPr>
        <w:t>的第一类间断点</w:t>
      </w:r>
      <w:r w:rsidR="000F5A7C">
        <w:rPr>
          <w:rFonts w:hint="eastAsia"/>
        </w:rPr>
        <w:t>．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B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170" type="#_x0000_t75" style="width:26.9pt;height:13.75pt" o:ole="">
            <v:imagedata r:id="rId299" o:title=""/>
          </v:shape>
          <o:OLEObject Type="Embed" ProgID="Equation.DSMT4" ShapeID="_x0000_i1170" DrawAspect="Content" ObjectID="_1675002379" r:id="rId300"/>
        </w:object>
      </w:r>
      <w:r w:rsidR="000F5A7C">
        <w:rPr>
          <w:rFonts w:hAnsi="宋体" w:hint="eastAsia"/>
        </w:rPr>
        <w:t xml:space="preserve">, </w:t>
      </w:r>
      <w:r w:rsidR="00C26DCF" w:rsidRPr="00025957">
        <w:rPr>
          <w:position w:val="-4"/>
        </w:rPr>
        <w:object w:dxaOrig="540" w:dyaOrig="260">
          <v:shape id="_x0000_i1171" type="#_x0000_t75" style="width:26.9pt;height:13.15pt" o:ole="">
            <v:imagedata r:id="rId301" o:title=""/>
          </v:shape>
          <o:OLEObject Type="Embed" ProgID="Equation.DSMT4" ShapeID="_x0000_i1171" DrawAspect="Content" ObjectID="_1675002380" r:id="rId302"/>
        </w:object>
      </w:r>
      <w:r w:rsidRPr="00707BD6">
        <w:rPr>
          <w:rFonts w:hAnsi="宋体"/>
        </w:rPr>
        <w:t>都是</w:t>
      </w:r>
      <w:r w:rsidR="00C26DCF" w:rsidRPr="00C26DCF">
        <w:rPr>
          <w:position w:val="-10"/>
        </w:rPr>
        <w:object w:dxaOrig="540" w:dyaOrig="320">
          <v:shape id="_x0000_i1172" type="#_x0000_t75" style="width:26.9pt;height:16.3pt" o:ole="">
            <v:imagedata r:id="rId303" o:title=""/>
          </v:shape>
          <o:OLEObject Type="Embed" ProgID="Equation.DSMT4" ShapeID="_x0000_i1172" DrawAspect="Content" ObjectID="_1675002381" r:id="rId304"/>
        </w:object>
      </w:r>
      <w:r w:rsidRPr="00707BD6">
        <w:rPr>
          <w:rFonts w:hAnsi="宋体"/>
        </w:rPr>
        <w:t>的第二类间断点</w:t>
      </w:r>
      <w:r w:rsidR="000F5A7C">
        <w:rPr>
          <w:rFonts w:hint="eastAsia"/>
        </w:rPr>
        <w:t>．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C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173" type="#_x0000_t75" style="width:26.9pt;height:13.75pt" o:ole="">
            <v:imagedata r:id="rId305" o:title=""/>
          </v:shape>
          <o:OLEObject Type="Embed" ProgID="Equation.DSMT4" ShapeID="_x0000_i1173" DrawAspect="Content" ObjectID="_1675002382" r:id="rId306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174" type="#_x0000_t75" style="width:26.9pt;height:16.3pt" o:ole="">
            <v:imagedata r:id="rId307" o:title=""/>
          </v:shape>
          <o:OLEObject Type="Embed" ProgID="Equation.DSMT4" ShapeID="_x0000_i1174" DrawAspect="Content" ObjectID="_1675002383" r:id="rId308"/>
        </w:object>
      </w:r>
      <w:r w:rsidRPr="00707BD6">
        <w:rPr>
          <w:rFonts w:hAnsi="宋体"/>
        </w:rPr>
        <w:t>的第一类间断点，</w:t>
      </w:r>
      <w:r w:rsidR="00C26DCF" w:rsidRPr="00025957">
        <w:rPr>
          <w:position w:val="-4"/>
        </w:rPr>
        <w:object w:dxaOrig="540" w:dyaOrig="260">
          <v:shape id="_x0000_i1175" type="#_x0000_t75" style="width:26.9pt;height:13.15pt" o:ole="">
            <v:imagedata r:id="rId309" o:title=""/>
          </v:shape>
          <o:OLEObject Type="Embed" ProgID="Equation.DSMT4" ShapeID="_x0000_i1175" DrawAspect="Content" ObjectID="_1675002384" r:id="rId310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176" type="#_x0000_t75" style="width:26.9pt;height:16.3pt" o:ole="">
            <v:imagedata r:id="rId311" o:title=""/>
          </v:shape>
          <o:OLEObject Type="Embed" ProgID="Equation.DSMT4" ShapeID="_x0000_i1176" DrawAspect="Content" ObjectID="_1675002385" r:id="rId312"/>
        </w:object>
      </w:r>
      <w:r w:rsidRPr="00707BD6">
        <w:rPr>
          <w:rFonts w:hAnsi="宋体"/>
        </w:rPr>
        <w:t>的第二类间断点</w:t>
      </w:r>
      <w:r w:rsidR="000F5A7C">
        <w:rPr>
          <w:rFonts w:hint="eastAsia"/>
        </w:rPr>
        <w:t>．</w:t>
      </w:r>
    </w:p>
    <w:p w:rsidR="005C43B8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D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177" type="#_x0000_t75" style="width:26.9pt;height:13.75pt" o:ole="">
            <v:imagedata r:id="rId313" o:title=""/>
          </v:shape>
          <o:OLEObject Type="Embed" ProgID="Equation.DSMT4" ShapeID="_x0000_i1177" DrawAspect="Content" ObjectID="_1675002386" r:id="rId314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178" type="#_x0000_t75" style="width:26.9pt;height:16.3pt" o:ole="">
            <v:imagedata r:id="rId315" o:title=""/>
          </v:shape>
          <o:OLEObject Type="Embed" ProgID="Equation.DSMT4" ShapeID="_x0000_i1178" DrawAspect="Content" ObjectID="_1675002387" r:id="rId316"/>
        </w:object>
      </w:r>
      <w:r w:rsidRPr="00707BD6">
        <w:rPr>
          <w:rFonts w:hAnsi="宋体"/>
        </w:rPr>
        <w:t>的第二类间断点，</w:t>
      </w:r>
      <w:r w:rsidR="00C26DCF" w:rsidRPr="00025957">
        <w:rPr>
          <w:position w:val="-4"/>
        </w:rPr>
        <w:object w:dxaOrig="540" w:dyaOrig="260">
          <v:shape id="_x0000_i1179" type="#_x0000_t75" style="width:26.9pt;height:13.15pt" o:ole="">
            <v:imagedata r:id="rId317" o:title=""/>
          </v:shape>
          <o:OLEObject Type="Embed" ProgID="Equation.DSMT4" ShapeID="_x0000_i1179" DrawAspect="Content" ObjectID="_1675002388" r:id="rId318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180" type="#_x0000_t75" style="width:26.9pt;height:16.3pt" o:ole="">
            <v:imagedata r:id="rId319" o:title=""/>
          </v:shape>
          <o:OLEObject Type="Embed" ProgID="Equation.DSMT4" ShapeID="_x0000_i1180" DrawAspect="Content" ObjectID="_1675002389" r:id="rId320"/>
        </w:object>
      </w:r>
      <w:r w:rsidRPr="00707BD6">
        <w:rPr>
          <w:rFonts w:hAnsi="宋体"/>
        </w:rPr>
        <w:t>的第一类间断点</w:t>
      </w:r>
      <w:r w:rsidR="000F5A7C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0F5A7C" w:rsidRDefault="004829CD" w:rsidP="000F5A7C">
      <w:pPr>
        <w:ind w:left="480" w:hangingChars="200" w:hanging="480"/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="00362F2E" w:rsidRPr="00E51C40">
        <w:rPr>
          <w:rFonts w:hAnsi="宋体"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．</w:t>
      </w:r>
      <w:r w:rsidR="0078290E" w:rsidRPr="00E51C40">
        <w:rPr>
          <w:rFonts w:hAnsi="宋体"/>
        </w:rPr>
        <w:t>由于函数</w:t>
      </w:r>
      <w:r w:rsidR="00C26DCF" w:rsidRPr="00C26DCF">
        <w:rPr>
          <w:position w:val="-10"/>
        </w:rPr>
        <w:object w:dxaOrig="540" w:dyaOrig="320">
          <v:shape id="_x0000_i1181" type="#_x0000_t75" style="width:26.9pt;height:16.3pt" o:ole="">
            <v:imagedata r:id="rId321" o:title=""/>
          </v:shape>
          <o:OLEObject Type="Embed" ProgID="Equation.DSMT4" ShapeID="_x0000_i1181" DrawAspect="Content" ObjectID="_1675002390" r:id="rId322"/>
        </w:object>
      </w:r>
      <w:r w:rsidR="0078290E" w:rsidRPr="00E51C40">
        <w:rPr>
          <w:rFonts w:hAnsi="宋体"/>
        </w:rPr>
        <w:t>在</w:t>
      </w:r>
      <w:r w:rsidR="00C26DCF" w:rsidRPr="00C26DCF">
        <w:rPr>
          <w:position w:val="-6"/>
        </w:rPr>
        <w:object w:dxaOrig="540" w:dyaOrig="279">
          <v:shape id="_x0000_i1182" type="#_x0000_t75" style="width:26.9pt;height:13.75pt" o:ole="">
            <v:imagedata r:id="rId323" o:title=""/>
          </v:shape>
          <o:OLEObject Type="Embed" ProgID="Equation.DSMT4" ShapeID="_x0000_i1182" DrawAspect="Content" ObjectID="_1675002391" r:id="rId324"/>
        </w:object>
      </w:r>
      <w:r w:rsidR="000F5A7C">
        <w:rPr>
          <w:rFonts w:hAnsi="宋体" w:hint="eastAsia"/>
        </w:rPr>
        <w:t>和</w:t>
      </w:r>
      <w:r w:rsidR="00C26DCF" w:rsidRPr="00025957">
        <w:rPr>
          <w:position w:val="-4"/>
        </w:rPr>
        <w:object w:dxaOrig="540" w:dyaOrig="260">
          <v:shape id="_x0000_i1183" type="#_x0000_t75" style="width:26.9pt;height:13.15pt" o:ole="">
            <v:imagedata r:id="rId325" o:title=""/>
          </v:shape>
          <o:OLEObject Type="Embed" ProgID="Equation.DSMT4" ShapeID="_x0000_i1183" DrawAspect="Content" ObjectID="_1675002392" r:id="rId326"/>
        </w:object>
      </w:r>
      <w:r w:rsidR="0078290E" w:rsidRPr="00E51C40">
        <w:rPr>
          <w:rFonts w:hAnsi="宋体"/>
        </w:rPr>
        <w:t>点处无定义，因此</w:t>
      </w:r>
      <w:r w:rsidR="000F5A7C">
        <w:rPr>
          <w:rFonts w:hAnsi="宋体" w:hint="eastAsia"/>
        </w:rPr>
        <w:t>它们</w:t>
      </w:r>
      <w:r w:rsidR="0078290E" w:rsidRPr="00E51C40">
        <w:rPr>
          <w:rFonts w:hAnsi="宋体"/>
        </w:rPr>
        <w:t>是间断点</w:t>
      </w:r>
      <w:r w:rsidR="000F5A7C">
        <w:rPr>
          <w:rFonts w:hint="eastAsia"/>
        </w:rPr>
        <w:t>．</w:t>
      </w:r>
      <w:r w:rsidR="000F5A7C">
        <w:rPr>
          <w:rFonts w:hAnsi="宋体" w:hint="eastAsia"/>
        </w:rPr>
        <w:t>因为</w:t>
      </w:r>
      <w:r w:rsidR="00C26DCF" w:rsidRPr="00C26DCF">
        <w:rPr>
          <w:position w:val="-20"/>
        </w:rPr>
        <w:object w:dxaOrig="1280" w:dyaOrig="440">
          <v:shape id="_x0000_i1184" type="#_x0000_t75" style="width:63.85pt;height:21.9pt" o:ole="">
            <v:imagedata r:id="rId327" o:title=""/>
          </v:shape>
          <o:OLEObject Type="Embed" ProgID="Equation.DSMT4" ShapeID="_x0000_i1184" DrawAspect="Content" ObjectID="_1675002393" r:id="rId328"/>
        </w:object>
      </w:r>
      <w:r w:rsidR="0078290E" w:rsidRPr="00E51C40">
        <w:rPr>
          <w:rFonts w:hAnsi="宋体"/>
        </w:rPr>
        <w:t>，所以</w:t>
      </w:r>
      <w:r w:rsidR="00C26DCF" w:rsidRPr="00C26DCF">
        <w:rPr>
          <w:position w:val="-6"/>
        </w:rPr>
        <w:object w:dxaOrig="540" w:dyaOrig="279">
          <v:shape id="_x0000_i1185" type="#_x0000_t75" style="width:26.9pt;height:13.75pt" o:ole="">
            <v:imagedata r:id="rId329" o:title=""/>
          </v:shape>
          <o:OLEObject Type="Embed" ProgID="Equation.DSMT4" ShapeID="_x0000_i1185" DrawAspect="Content" ObjectID="_1675002394" r:id="rId330"/>
        </w:object>
      </w:r>
      <w:r w:rsidR="0078290E" w:rsidRPr="00E51C40">
        <w:rPr>
          <w:rFonts w:hAnsi="宋体"/>
        </w:rPr>
        <w:t>为第二类间断点；</w:t>
      </w:r>
      <w:r w:rsidR="000F5A7C">
        <w:rPr>
          <w:rFonts w:hint="eastAsia"/>
        </w:rPr>
        <w:t>因为</w:t>
      </w:r>
      <w:r w:rsidR="00C26DCF" w:rsidRPr="00C26DCF">
        <w:rPr>
          <w:position w:val="-20"/>
        </w:rPr>
        <w:object w:dxaOrig="1260" w:dyaOrig="440">
          <v:shape id="_x0000_i1186" type="#_x0000_t75" style="width:63.25pt;height:21.9pt" o:ole="">
            <v:imagedata r:id="rId331" o:title=""/>
          </v:shape>
          <o:OLEObject Type="Embed" ProgID="Equation.DSMT4" ShapeID="_x0000_i1186" DrawAspect="Content" ObjectID="_1675002395" r:id="rId332"/>
        </w:object>
      </w:r>
      <w:r w:rsidR="0078290E" w:rsidRPr="00E51C40">
        <w:rPr>
          <w:rFonts w:hAnsi="宋体"/>
        </w:rPr>
        <w:t>，</w:t>
      </w:r>
      <w:r w:rsidR="00C26DCF" w:rsidRPr="00C26DCF">
        <w:rPr>
          <w:position w:val="-20"/>
        </w:rPr>
        <w:object w:dxaOrig="1400" w:dyaOrig="440">
          <v:shape id="_x0000_i1187" type="#_x0000_t75" style="width:70.1pt;height:21.9pt" o:ole="">
            <v:imagedata r:id="rId333" o:title=""/>
          </v:shape>
          <o:OLEObject Type="Embed" ProgID="Equation.DSMT4" ShapeID="_x0000_i1187" DrawAspect="Content" ObjectID="_1675002396" r:id="rId334"/>
        </w:object>
      </w:r>
      <w:r w:rsidR="0078290E" w:rsidRPr="00E51C40">
        <w:rPr>
          <w:rFonts w:hAnsi="宋体"/>
        </w:rPr>
        <w:t>，所以</w:t>
      </w:r>
      <w:r w:rsidR="00C26DCF" w:rsidRPr="00025957">
        <w:rPr>
          <w:position w:val="-4"/>
        </w:rPr>
        <w:object w:dxaOrig="540" w:dyaOrig="260">
          <v:shape id="_x0000_i1188" type="#_x0000_t75" style="width:26.9pt;height:13.15pt" o:ole="">
            <v:imagedata r:id="rId335" o:title=""/>
          </v:shape>
          <o:OLEObject Type="Embed" ProgID="Equation.DSMT4" ShapeID="_x0000_i1188" DrawAspect="Content" ObjectID="_1675002397" r:id="rId336"/>
        </w:object>
      </w:r>
      <w:r w:rsidR="0078290E" w:rsidRPr="00E51C40">
        <w:rPr>
          <w:rFonts w:hAnsi="宋体"/>
        </w:rPr>
        <w:t>为第一类间断点</w:t>
      </w:r>
      <w:r w:rsidR="000F5A7C">
        <w:rPr>
          <w:rFonts w:hAnsi="宋体" w:hint="eastAsia"/>
        </w:rPr>
        <w:t>．</w:t>
      </w:r>
    </w:p>
    <w:p w:rsidR="00CD5A9A" w:rsidRDefault="00CD5A9A" w:rsidP="00CD5A9A">
      <w:pPr>
        <w:ind w:left="480" w:hangingChars="200" w:hanging="480"/>
        <w:rPr>
          <w:rFonts w:hAnsi="宋体"/>
          <w:bCs/>
        </w:rPr>
      </w:pPr>
    </w:p>
    <w:p w:rsidR="00CD5A9A" w:rsidRDefault="00CD5A9A" w:rsidP="00CD5A9A">
      <w:pPr>
        <w:ind w:left="480" w:hangingChars="200" w:hanging="480"/>
        <w:rPr>
          <w:rFonts w:hAnsi="宋体"/>
          <w:bCs/>
        </w:rPr>
      </w:pPr>
    </w:p>
    <w:p w:rsidR="00CD5A9A" w:rsidRPr="00F267C9" w:rsidRDefault="005C43B8" w:rsidP="00CD5A9A">
      <w:pPr>
        <w:ind w:left="480" w:hangingChars="200" w:hanging="480"/>
        <w:rPr>
          <w:rFonts w:hAnsi="宋体"/>
        </w:rPr>
      </w:pPr>
      <w:r w:rsidRPr="00707BD6">
        <w:rPr>
          <w:rFonts w:hAnsi="宋体"/>
          <w:bCs/>
        </w:rPr>
        <w:t>(</w:t>
      </w:r>
      <w:r w:rsidRPr="00707BD6">
        <w:rPr>
          <w:bCs/>
        </w:rPr>
        <w:t>13</w:t>
      </w:r>
      <w:r w:rsidRPr="00707BD6">
        <w:rPr>
          <w:rFonts w:hAnsi="宋体"/>
          <w:bCs/>
        </w:rPr>
        <w:t>)</w:t>
      </w:r>
      <w:r w:rsidR="00CD5A9A" w:rsidRPr="00CD5A9A">
        <w:rPr>
          <w:rStyle w:val="ae"/>
          <w:rFonts w:hint="eastAsia"/>
        </w:rPr>
        <w:t>【同试卷一第二</w:t>
      </w:r>
      <w:r w:rsidR="00CD5A9A" w:rsidRPr="00CD5A9A">
        <w:rPr>
          <w:rStyle w:val="ae"/>
        </w:rPr>
        <w:t>(11)</w:t>
      </w:r>
      <w:r w:rsidR="00CD5A9A" w:rsidRPr="00CD5A9A">
        <w:rPr>
          <w:rStyle w:val="ae"/>
          <w:rFonts w:hint="eastAsia"/>
        </w:rPr>
        <w:t>题】</w:t>
      </w:r>
      <w:r w:rsidR="00CD5A9A" w:rsidRPr="00886E53">
        <w:rPr>
          <w:rFonts w:hAnsi="宋体"/>
        </w:rPr>
        <w:t>设</w:t>
      </w:r>
      <w:r w:rsidR="00C26DCF" w:rsidRPr="00C26DCF">
        <w:rPr>
          <w:position w:val="-12"/>
        </w:rPr>
        <w:object w:dxaOrig="560" w:dyaOrig="360">
          <v:shape id="_x0000_i1189" type="#_x0000_t75" style="width:28.15pt;height:18.15pt" o:ole="">
            <v:imagedata r:id="rId337" o:title=""/>
          </v:shape>
          <o:OLEObject Type="Embed" ProgID="Equation.DSMT4" ShapeID="_x0000_i1189" DrawAspect="Content" ObjectID="_1675002398" r:id="rId338"/>
        </w:object>
      </w:r>
      <w:r w:rsidR="00CD5A9A" w:rsidRPr="00886E53">
        <w:rPr>
          <w:rFonts w:hAnsi="宋体"/>
        </w:rPr>
        <w:t>是矩阵</w:t>
      </w:r>
      <w:r w:rsidR="00C26DCF" w:rsidRPr="00025957">
        <w:rPr>
          <w:position w:val="-4"/>
        </w:rPr>
        <w:object w:dxaOrig="220" w:dyaOrig="260">
          <v:shape id="_x0000_i1190" type="#_x0000_t75" style="width:11.25pt;height:13.15pt" o:ole="">
            <v:imagedata r:id="rId339" o:title=""/>
          </v:shape>
          <o:OLEObject Type="Embed" ProgID="Equation.DSMT4" ShapeID="_x0000_i1190" DrawAspect="Content" ObjectID="_1675002399" r:id="rId340"/>
        </w:object>
      </w:r>
      <w:r w:rsidR="00CD5A9A" w:rsidRPr="00886E53">
        <w:rPr>
          <w:rFonts w:hAnsi="宋体"/>
        </w:rPr>
        <w:t>的两个不同的特征值，对应的特征向量分别为</w:t>
      </w:r>
      <w:r w:rsidR="00C26DCF" w:rsidRPr="00C26DCF">
        <w:rPr>
          <w:position w:val="-12"/>
        </w:rPr>
        <w:object w:dxaOrig="620" w:dyaOrig="360">
          <v:shape id="_x0000_i1191" type="#_x0000_t75" style="width:31.3pt;height:18.15pt" o:ole="">
            <v:imagedata r:id="rId341" o:title=""/>
          </v:shape>
          <o:OLEObject Type="Embed" ProgID="Equation.DSMT4" ShapeID="_x0000_i1191" DrawAspect="Content" ObjectID="_1675002400" r:id="rId342"/>
        </w:object>
      </w:r>
      <w:r w:rsidR="00CD5A9A" w:rsidRPr="00886E53">
        <w:rPr>
          <w:rFonts w:hAnsi="宋体"/>
        </w:rPr>
        <w:t>，则</w:t>
      </w:r>
      <w:r w:rsidR="00C26DCF" w:rsidRPr="00C26DCF">
        <w:rPr>
          <w:position w:val="-12"/>
        </w:rPr>
        <w:object w:dxaOrig="300" w:dyaOrig="360">
          <v:shape id="_x0000_i1192" type="#_x0000_t75" style="width:15.05pt;height:18.15pt" o:ole="">
            <v:imagedata r:id="rId343" o:title=""/>
          </v:shape>
          <o:OLEObject Type="Embed" ProgID="Equation.DSMT4" ShapeID="_x0000_i1192" DrawAspect="Content" ObjectID="_1675002401" r:id="rId344"/>
        </w:object>
      </w:r>
      <w:r w:rsidR="00CD5A9A" w:rsidRPr="00886E53">
        <w:rPr>
          <w:rFonts w:hAnsi="宋体"/>
        </w:rPr>
        <w:t>，</w:t>
      </w:r>
      <w:r w:rsidR="00C26DCF" w:rsidRPr="00C26DCF">
        <w:rPr>
          <w:position w:val="-12"/>
        </w:rPr>
        <w:object w:dxaOrig="1100" w:dyaOrig="360">
          <v:shape id="_x0000_i1193" type="#_x0000_t75" style="width:55.1pt;height:18.15pt" o:ole="">
            <v:imagedata r:id="rId345" o:title=""/>
          </v:shape>
          <o:OLEObject Type="Embed" ProgID="Equation.DSMT4" ShapeID="_x0000_i1193" DrawAspect="Content" ObjectID="_1675002402" r:id="rId346"/>
        </w:object>
      </w:r>
      <w:r w:rsidR="00CD5A9A" w:rsidRPr="00886E53">
        <w:rPr>
          <w:rFonts w:hAnsi="宋体"/>
        </w:rPr>
        <w:t>线性无关的充分必要条件是</w:t>
      </w:r>
      <w:r w:rsidR="00CD5A9A">
        <w:rPr>
          <w:rFonts w:hAnsi="宋体"/>
        </w:rPr>
        <w:t>(</w:t>
      </w:r>
      <w:r w:rsidR="00CD5A9A" w:rsidRPr="00886E53">
        <w:t xml:space="preserve"> </w:t>
      </w:r>
      <w:r w:rsidR="00CD5A9A">
        <w:rPr>
          <w:rFonts w:hint="eastAsia"/>
        </w:rPr>
        <w:t xml:space="preserve">  </w:t>
      </w:r>
      <w:r w:rsidR="00CD5A9A" w:rsidRPr="00886E53">
        <w:t xml:space="preserve"> </w:t>
      </w:r>
      <w:r w:rsidR="00CD5A9A">
        <w:rPr>
          <w:rFonts w:hAnsi="宋体"/>
        </w:rPr>
        <w:t>)</w:t>
      </w:r>
    </w:p>
    <w:p w:rsidR="00CD5A9A" w:rsidRPr="00886E53" w:rsidRDefault="00CD5A9A" w:rsidP="00CD5A9A">
      <w:pPr>
        <w:ind w:firstLineChars="200" w:firstLine="480"/>
      </w:pPr>
      <w:r w:rsidRPr="00886E53">
        <w:t xml:space="preserve">(A) </w:t>
      </w:r>
      <w:r w:rsidR="00C26DCF" w:rsidRPr="00C26DCF">
        <w:rPr>
          <w:position w:val="-12"/>
        </w:rPr>
        <w:object w:dxaOrig="639" w:dyaOrig="360">
          <v:shape id="_x0000_i1194" type="#_x0000_t75" style="width:31.95pt;height:18.15pt" o:ole="">
            <v:imagedata r:id="rId347" o:title=""/>
          </v:shape>
          <o:OLEObject Type="Embed" ProgID="Equation.DSMT4" ShapeID="_x0000_i1194" DrawAspect="Content" ObjectID="_1675002403" r:id="rId348"/>
        </w:object>
      </w:r>
      <w:r>
        <w:rPr>
          <w:rFonts w:hint="eastAsia"/>
        </w:rPr>
        <w:t>．</w:t>
      </w:r>
      <w:r w:rsidRPr="00886E53">
        <w:t xml:space="preserve">   </w:t>
      </w:r>
      <w:r>
        <w:t xml:space="preserve"> </w:t>
      </w:r>
      <w:r w:rsidRPr="00886E53">
        <w:t xml:space="preserve">(B) </w:t>
      </w:r>
      <w:r w:rsidR="00C26DCF" w:rsidRPr="00C26DCF">
        <w:rPr>
          <w:position w:val="-12"/>
        </w:rPr>
        <w:object w:dxaOrig="639" w:dyaOrig="360">
          <v:shape id="_x0000_i1195" type="#_x0000_t75" style="width:31.95pt;height:18.15pt" o:ole="">
            <v:imagedata r:id="rId349" o:title=""/>
          </v:shape>
          <o:OLEObject Type="Embed" ProgID="Equation.DSMT4" ShapeID="_x0000_i1195" DrawAspect="Content" ObjectID="_1675002404" r:id="rId350"/>
        </w:object>
      </w:r>
      <w:r>
        <w:rPr>
          <w:rFonts w:hint="eastAsia"/>
        </w:rPr>
        <w:t>．</w:t>
      </w:r>
      <w:r w:rsidRPr="00886E53">
        <w:t xml:space="preserve">    (C) </w:t>
      </w:r>
      <w:r w:rsidR="00C26DCF" w:rsidRPr="00C26DCF">
        <w:rPr>
          <w:position w:val="-12"/>
        </w:rPr>
        <w:object w:dxaOrig="639" w:dyaOrig="360">
          <v:shape id="_x0000_i1196" type="#_x0000_t75" style="width:31.95pt;height:18.15pt" o:ole="">
            <v:imagedata r:id="rId351" o:title=""/>
          </v:shape>
          <o:OLEObject Type="Embed" ProgID="Equation.DSMT4" ShapeID="_x0000_i1196" DrawAspect="Content" ObjectID="_1675002405" r:id="rId352"/>
        </w:object>
      </w:r>
      <w:r>
        <w:rPr>
          <w:rFonts w:hint="eastAsia"/>
        </w:rPr>
        <w:t>．</w:t>
      </w:r>
      <w:r w:rsidRPr="00886E53">
        <w:t xml:space="preserve">    (D) </w:t>
      </w:r>
      <w:r w:rsidR="00C26DCF" w:rsidRPr="00C26DCF">
        <w:rPr>
          <w:position w:val="-12"/>
        </w:rPr>
        <w:object w:dxaOrig="639" w:dyaOrig="360">
          <v:shape id="_x0000_i1197" type="#_x0000_t75" style="width:31.95pt;height:18.15pt" o:ole="">
            <v:imagedata r:id="rId353" o:title=""/>
          </v:shape>
          <o:OLEObject Type="Embed" ProgID="Equation.DSMT4" ShapeID="_x0000_i1197" DrawAspect="Content" ObjectID="_1675002406" r:id="rId354"/>
        </w:object>
      </w:r>
      <w:r>
        <w:rPr>
          <w:rFonts w:hint="eastAsia"/>
        </w:rPr>
        <w:t>．</w:t>
      </w:r>
    </w:p>
    <w:p w:rsidR="00CD5A9A" w:rsidRDefault="00CD5A9A" w:rsidP="00CD5A9A">
      <w:pPr>
        <w:rPr>
          <w:bCs/>
        </w:rPr>
      </w:pPr>
    </w:p>
    <w:p w:rsidR="00CD5A9A" w:rsidRPr="003A45D1" w:rsidRDefault="00CD5A9A" w:rsidP="00CD5A9A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B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3A45D1">
        <w:rPr>
          <w:rFonts w:hAnsi="宋体"/>
        </w:rPr>
        <w:t>因</w:t>
      </w:r>
      <w:r w:rsidR="00C26DCF" w:rsidRPr="00C26DCF">
        <w:rPr>
          <w:position w:val="-12"/>
        </w:rPr>
        <w:object w:dxaOrig="620" w:dyaOrig="360">
          <v:shape id="_x0000_i1198" type="#_x0000_t75" style="width:31.3pt;height:18.15pt" o:ole="">
            <v:imagedata r:id="rId355" o:title=""/>
          </v:shape>
          <o:OLEObject Type="Embed" ProgID="Equation.DSMT4" ShapeID="_x0000_i1198" DrawAspect="Content" ObjectID="_1675002407" r:id="rId356"/>
        </w:object>
      </w:r>
      <w:r w:rsidRPr="00E144A8">
        <w:rPr>
          <w:rFonts w:hint="eastAsia"/>
        </w:rPr>
        <w:t>是属于不同特征值的特征向量，故</w:t>
      </w:r>
      <w:r w:rsidR="00C26DCF" w:rsidRPr="00C26DCF">
        <w:rPr>
          <w:position w:val="-12"/>
        </w:rPr>
        <w:object w:dxaOrig="620" w:dyaOrig="360">
          <v:shape id="_x0000_i1199" type="#_x0000_t75" style="width:31.3pt;height:18.15pt" o:ole="">
            <v:imagedata r:id="rId357" o:title=""/>
          </v:shape>
          <o:OLEObject Type="Embed" ProgID="Equation.DSMT4" ShapeID="_x0000_i1199" DrawAspect="Content" ObjectID="_1675002408" r:id="rId358"/>
        </w:object>
      </w:r>
      <w:r w:rsidRPr="003A45D1">
        <w:rPr>
          <w:rFonts w:hAnsi="宋体"/>
        </w:rPr>
        <w:t>线性无关</w:t>
      </w:r>
      <w:r>
        <w:rPr>
          <w:rFonts w:hint="eastAsia"/>
        </w:rPr>
        <w:t>．而</w:t>
      </w:r>
    </w:p>
    <w:p w:rsidR="00CD5A9A" w:rsidRPr="003A45D1" w:rsidRDefault="00C26DCF" w:rsidP="00CD5A9A">
      <w:pPr>
        <w:ind w:leftChars="200" w:left="480"/>
        <w:jc w:val="center"/>
      </w:pPr>
      <w:r w:rsidRPr="00C26DCF">
        <w:rPr>
          <w:position w:val="-32"/>
        </w:rPr>
        <w:object w:dxaOrig="5280" w:dyaOrig="760">
          <v:shape id="_x0000_i1200" type="#_x0000_t75" style="width:264.2pt;height:38.2pt" o:ole="">
            <v:imagedata r:id="rId359" o:title=""/>
          </v:shape>
          <o:OLEObject Type="Embed" ProgID="Equation.DSMT4" ShapeID="_x0000_i1200" DrawAspect="Content" ObjectID="_1675002409" r:id="rId360"/>
        </w:object>
      </w:r>
    </w:p>
    <w:p w:rsidR="00CD5A9A" w:rsidRPr="003A45D1" w:rsidRDefault="00CD5A9A" w:rsidP="00CD5A9A">
      <w:pPr>
        <w:ind w:firstLineChars="200" w:firstLine="480"/>
      </w:pPr>
      <w:r>
        <w:rPr>
          <w:rFonts w:hAnsi="宋体" w:hint="eastAsia"/>
        </w:rPr>
        <w:t>所以</w:t>
      </w:r>
      <w:r w:rsidR="00C26DCF" w:rsidRPr="00C26DCF">
        <w:rPr>
          <w:position w:val="-12"/>
        </w:rPr>
        <w:object w:dxaOrig="300" w:dyaOrig="360">
          <v:shape id="_x0000_i1201" type="#_x0000_t75" style="width:15.05pt;height:18.15pt" o:ole="">
            <v:imagedata r:id="rId361" o:title=""/>
          </v:shape>
          <o:OLEObject Type="Embed" ProgID="Equation.DSMT4" ShapeID="_x0000_i1201" DrawAspect="Content" ObjectID="_1675002410" r:id="rId362"/>
        </w:object>
      </w:r>
      <w:r>
        <w:rPr>
          <w:rFonts w:hAnsi="宋体" w:hint="eastAsia"/>
        </w:rPr>
        <w:t xml:space="preserve">, </w:t>
      </w:r>
      <w:r w:rsidR="00C26DCF" w:rsidRPr="00C26DCF">
        <w:rPr>
          <w:position w:val="-12"/>
        </w:rPr>
        <w:object w:dxaOrig="1100" w:dyaOrig="360">
          <v:shape id="_x0000_i1202" type="#_x0000_t75" style="width:55.1pt;height:18.15pt" o:ole="">
            <v:imagedata r:id="rId363" o:title=""/>
          </v:shape>
          <o:OLEObject Type="Embed" ProgID="Equation.DSMT4" ShapeID="_x0000_i1202" DrawAspect="Content" ObjectID="_1675002411" r:id="rId364"/>
        </w:object>
      </w:r>
      <w:r w:rsidRPr="003A45D1">
        <w:rPr>
          <w:rFonts w:hAnsi="宋体"/>
        </w:rPr>
        <w:t>线性无关的充要条件是</w:t>
      </w:r>
      <w:r w:rsidR="00C26DCF" w:rsidRPr="00C26DCF">
        <w:rPr>
          <w:position w:val="-32"/>
        </w:rPr>
        <w:object w:dxaOrig="1500" w:dyaOrig="760">
          <v:shape id="_x0000_i1203" type="#_x0000_t75" style="width:75.15pt;height:38.2pt" o:ole="">
            <v:imagedata r:id="rId365" o:title=""/>
          </v:shape>
          <o:OLEObject Type="Embed" ProgID="Equation.DSMT4" ShapeID="_x0000_i1203" DrawAspect="Content" ObjectID="_1675002412" r:id="rId366"/>
        </w:object>
      </w:r>
      <w:r>
        <w:rPr>
          <w:rFonts w:hint="eastAsia"/>
        </w:rPr>
        <w:t>．</w:t>
      </w:r>
    </w:p>
    <w:p w:rsidR="00CD5A9A" w:rsidRPr="003A45D1" w:rsidRDefault="00CD5A9A" w:rsidP="00CD5A9A"/>
    <w:p w:rsidR="00CD5A9A" w:rsidRPr="00CA1D5B" w:rsidRDefault="00CD5A9A" w:rsidP="00CD5A9A">
      <w:pPr>
        <w:rPr>
          <w:rFonts w:hAnsi="宋体"/>
          <w:bCs/>
        </w:rPr>
      </w:pPr>
    </w:p>
    <w:p w:rsidR="00CD5A9A" w:rsidRPr="00886E53" w:rsidRDefault="00CD5A9A" w:rsidP="00CD5A9A">
      <w:pPr>
        <w:ind w:left="480" w:hangingChars="200" w:hanging="480"/>
      </w:pPr>
      <w:r>
        <w:rPr>
          <w:rFonts w:hAnsi="宋体" w:hint="eastAsia"/>
          <w:bCs/>
        </w:rPr>
        <w:t>(14)</w:t>
      </w:r>
      <w:r w:rsidRPr="00CD5A9A">
        <w:rPr>
          <w:rStyle w:val="ae"/>
          <w:rFonts w:hint="eastAsia"/>
        </w:rPr>
        <w:t>【同试卷一第二</w:t>
      </w:r>
      <w:r w:rsidRPr="00CD5A9A">
        <w:rPr>
          <w:rStyle w:val="ae"/>
        </w:rPr>
        <w:t>(12)</w:t>
      </w:r>
      <w:r w:rsidRPr="00CD5A9A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C26DCF" w:rsidRPr="00025957">
        <w:rPr>
          <w:position w:val="-4"/>
        </w:rPr>
        <w:object w:dxaOrig="220" w:dyaOrig="260">
          <v:shape id="_x0000_i1204" type="#_x0000_t75" style="width:11.25pt;height:13.15pt" o:ole="">
            <v:imagedata r:id="rId367" o:title=""/>
          </v:shape>
          <o:OLEObject Type="Embed" ProgID="Equation.DSMT4" ShapeID="_x0000_i1204" DrawAspect="Content" ObjectID="_1675002413" r:id="rId368"/>
        </w:object>
      </w:r>
      <w:r w:rsidRPr="00886E53">
        <w:rPr>
          <w:rFonts w:hAnsi="宋体"/>
        </w:rPr>
        <w:t>为</w:t>
      </w:r>
      <w:r w:rsidR="00C26DCF" w:rsidRPr="00025957">
        <w:rPr>
          <w:position w:val="-4"/>
        </w:rPr>
        <w:object w:dxaOrig="200" w:dyaOrig="200">
          <v:shape id="_x0000_i1205" type="#_x0000_t75" style="width:10pt;height:10pt" o:ole="">
            <v:imagedata r:id="rId369" o:title=""/>
          </v:shape>
          <o:OLEObject Type="Embed" ProgID="Equation.DSMT4" ShapeID="_x0000_i1205" DrawAspect="Content" ObjectID="_1675002414" r:id="rId370"/>
        </w:object>
      </w:r>
      <w:r>
        <w:rPr>
          <w:rFonts w:hAnsi="宋体"/>
        </w:rPr>
        <w:t>(</w:t>
      </w:r>
      <w:r w:rsidR="00C26DCF" w:rsidRPr="00025957">
        <w:rPr>
          <w:position w:val="-4"/>
        </w:rPr>
        <w:object w:dxaOrig="520" w:dyaOrig="260">
          <v:shape id="_x0000_i1206" type="#_x0000_t75" style="width:26.3pt;height:13.15pt" o:ole="">
            <v:imagedata r:id="rId371" o:title=""/>
          </v:shape>
          <o:OLEObject Type="Embed" ProgID="Equation.DSMT4" ShapeID="_x0000_i1206" DrawAspect="Content" ObjectID="_1675002415" r:id="rId372"/>
        </w:object>
      </w:r>
      <w:r>
        <w:rPr>
          <w:rFonts w:hAnsi="宋体"/>
        </w:rPr>
        <w:t>)</w:t>
      </w:r>
      <w:r w:rsidRPr="00886E53">
        <w:rPr>
          <w:rFonts w:hAnsi="宋体"/>
        </w:rPr>
        <w:t>阶可逆矩阵，交换</w:t>
      </w:r>
      <w:r w:rsidR="00C26DCF" w:rsidRPr="00025957">
        <w:rPr>
          <w:position w:val="-4"/>
        </w:rPr>
        <w:object w:dxaOrig="220" w:dyaOrig="260">
          <v:shape id="_x0000_i1207" type="#_x0000_t75" style="width:11.25pt;height:13.15pt" o:ole="">
            <v:imagedata r:id="rId373" o:title=""/>
          </v:shape>
          <o:OLEObject Type="Embed" ProgID="Equation.DSMT4" ShapeID="_x0000_i1207" DrawAspect="Content" ObjectID="_1675002416" r:id="rId374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208" type="#_x0000_t75" style="width:8.75pt;height:13.15pt" o:ole="">
            <v:imagedata r:id="rId375" o:title=""/>
          </v:shape>
          <o:OLEObject Type="Embed" ProgID="Equation.DSMT4" ShapeID="_x0000_i1208" DrawAspect="Content" ObjectID="_1675002417" r:id="rId376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209" type="#_x0000_t75" style="width:8.75pt;height:13.15pt" o:ole="">
            <v:imagedata r:id="rId377" o:title=""/>
          </v:shape>
          <o:OLEObject Type="Embed" ProgID="Equation.DSMT4" ShapeID="_x0000_i1209" DrawAspect="Content" ObjectID="_1675002418" r:id="rId378"/>
        </w:object>
      </w:r>
      <w:r w:rsidRPr="00886E53">
        <w:rPr>
          <w:rFonts w:hAnsi="宋体"/>
        </w:rPr>
        <w:t>行得矩阵</w:t>
      </w:r>
      <w:r w:rsidR="00C26DCF" w:rsidRPr="00025957">
        <w:rPr>
          <w:position w:val="-4"/>
        </w:rPr>
        <w:object w:dxaOrig="220" w:dyaOrig="260">
          <v:shape id="_x0000_i1210" type="#_x0000_t75" style="width:11.25pt;height:13.15pt" o:ole="">
            <v:imagedata r:id="rId379" o:title=""/>
          </v:shape>
          <o:OLEObject Type="Embed" ProgID="Equation.DSMT4" ShapeID="_x0000_i1210" DrawAspect="Content" ObjectID="_1675002419" r:id="rId380"/>
        </w:object>
      </w:r>
      <w:r w:rsidRPr="00886E53">
        <w:t xml:space="preserve">, </w:t>
      </w:r>
      <w:r w:rsidR="00C26DCF" w:rsidRPr="00C26DCF">
        <w:rPr>
          <w:position w:val="-8"/>
        </w:rPr>
        <w:object w:dxaOrig="620" w:dyaOrig="340">
          <v:shape id="_x0000_i1211" type="#_x0000_t75" style="width:31.3pt;height:16.9pt" o:ole="">
            <v:imagedata r:id="rId381" o:title=""/>
          </v:shape>
          <o:OLEObject Type="Embed" ProgID="Equation.DSMT4" ShapeID="_x0000_i1211" DrawAspect="Content" ObjectID="_1675002420" r:id="rId382"/>
        </w:object>
      </w:r>
      <w:r w:rsidRPr="00886E53">
        <w:rPr>
          <w:rFonts w:hAnsi="宋体"/>
        </w:rPr>
        <w:t>分别为</w:t>
      </w:r>
      <w:r w:rsidR="00C26DCF" w:rsidRPr="00025957">
        <w:rPr>
          <w:position w:val="-4"/>
        </w:rPr>
        <w:object w:dxaOrig="220" w:dyaOrig="260">
          <v:shape id="_x0000_i1212" type="#_x0000_t75" style="width:11.25pt;height:13.15pt" o:ole="">
            <v:imagedata r:id="rId383" o:title=""/>
          </v:shape>
          <o:OLEObject Type="Embed" ProgID="Equation.DSMT4" ShapeID="_x0000_i1212" DrawAspect="Content" ObjectID="_1675002421" r:id="rId384"/>
        </w:object>
      </w:r>
      <w:r w:rsidRPr="00886E53">
        <w:t xml:space="preserve">, </w:t>
      </w:r>
      <w:r w:rsidR="00C26DCF" w:rsidRPr="00025957">
        <w:rPr>
          <w:position w:val="-4"/>
        </w:rPr>
        <w:object w:dxaOrig="220" w:dyaOrig="260">
          <v:shape id="_x0000_i1213" type="#_x0000_t75" style="width:11.25pt;height:13.15pt" o:ole="">
            <v:imagedata r:id="rId385" o:title=""/>
          </v:shape>
          <o:OLEObject Type="Embed" ProgID="Equation.DSMT4" ShapeID="_x0000_i1213" DrawAspect="Content" ObjectID="_1675002422" r:id="rId386"/>
        </w:object>
      </w:r>
      <w:r w:rsidRPr="00886E53">
        <w:rPr>
          <w:rFonts w:hAnsi="宋体"/>
        </w:rPr>
        <w:t>的伴随矩阵，则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CD5A9A" w:rsidRDefault="00CD5A9A" w:rsidP="00CD5A9A">
      <w:pPr>
        <w:ind w:firstLineChars="200" w:firstLine="480"/>
      </w:pPr>
      <w:r w:rsidRPr="00886E53">
        <w:lastRenderedPageBreak/>
        <w:t>(A)</w:t>
      </w:r>
      <w:r>
        <w:rPr>
          <w:rFonts w:hint="eastAsia"/>
        </w:rPr>
        <w:t xml:space="preserve">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214" type="#_x0000_t75" style="width:15.05pt;height:15.05pt" o:ole="">
            <v:imagedata r:id="rId387" o:title=""/>
          </v:shape>
          <o:OLEObject Type="Embed" ProgID="Equation.DSMT4" ShapeID="_x0000_i1214" DrawAspect="Content" ObjectID="_1675002423" r:id="rId388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215" type="#_x0000_t75" style="width:8.75pt;height:13.15pt" o:ole="">
            <v:imagedata r:id="rId389" o:title=""/>
          </v:shape>
          <o:OLEObject Type="Embed" ProgID="Equation.DSMT4" ShapeID="_x0000_i1215" DrawAspect="Content" ObjectID="_1675002424" r:id="rId390"/>
        </w:object>
      </w:r>
      <w:r w:rsidRPr="00886E53">
        <w:rPr>
          <w:rFonts w:hAnsi="宋体"/>
        </w:rPr>
        <w:t>列与第</w:t>
      </w:r>
      <w:r w:rsidR="00C26DCF" w:rsidRPr="00025957">
        <w:rPr>
          <w:position w:val="-4"/>
        </w:rPr>
        <w:object w:dxaOrig="180" w:dyaOrig="260">
          <v:shape id="_x0000_i1216" type="#_x0000_t75" style="width:8.75pt;height:13.15pt" o:ole="">
            <v:imagedata r:id="rId391" o:title=""/>
          </v:shape>
          <o:OLEObject Type="Embed" ProgID="Equation.DSMT4" ShapeID="_x0000_i1216" DrawAspect="Content" ObjectID="_1675002425" r:id="rId392"/>
        </w:object>
      </w:r>
      <w:r w:rsidRPr="00886E53">
        <w:rPr>
          <w:rFonts w:hAnsi="宋体"/>
        </w:rPr>
        <w:t>列得</w:t>
      </w:r>
      <w:r w:rsidR="00C26DCF" w:rsidRPr="00025957">
        <w:rPr>
          <w:position w:val="-4"/>
        </w:rPr>
        <w:object w:dxaOrig="300" w:dyaOrig="300">
          <v:shape id="_x0000_i1217" type="#_x0000_t75" style="width:15.05pt;height:15.05pt" o:ole="">
            <v:imagedata r:id="rId393" o:title=""/>
          </v:shape>
          <o:OLEObject Type="Embed" ProgID="Equation.DSMT4" ShapeID="_x0000_i1217" DrawAspect="Content" ObjectID="_1675002426" r:id="rId394"/>
        </w:object>
      </w:r>
      <w:r>
        <w:rPr>
          <w:rFonts w:hint="eastAsia"/>
        </w:rPr>
        <w:t>．</w:t>
      </w:r>
    </w:p>
    <w:p w:rsidR="00CD5A9A" w:rsidRPr="00886E53" w:rsidRDefault="00CD5A9A" w:rsidP="00CD5A9A">
      <w:pPr>
        <w:ind w:firstLineChars="200" w:firstLine="480"/>
      </w:pPr>
      <w:r>
        <w:t xml:space="preserve">(B)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218" type="#_x0000_t75" style="width:15.05pt;height:15.05pt" o:ole="">
            <v:imagedata r:id="rId395" o:title=""/>
          </v:shape>
          <o:OLEObject Type="Embed" ProgID="Equation.DSMT4" ShapeID="_x0000_i1218" DrawAspect="Content" ObjectID="_1675002427" r:id="rId396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219" type="#_x0000_t75" style="width:8.75pt;height:13.15pt" o:ole="">
            <v:imagedata r:id="rId397" o:title=""/>
          </v:shape>
          <o:OLEObject Type="Embed" ProgID="Equation.DSMT4" ShapeID="_x0000_i1219" DrawAspect="Content" ObjectID="_1675002428" r:id="rId398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220" type="#_x0000_t75" style="width:8.75pt;height:13.15pt" o:ole="">
            <v:imagedata r:id="rId399" o:title=""/>
          </v:shape>
          <o:OLEObject Type="Embed" ProgID="Equation.DSMT4" ShapeID="_x0000_i1220" DrawAspect="Content" ObjectID="_1675002429" r:id="rId400"/>
        </w:object>
      </w:r>
      <w:r w:rsidRPr="00886E53">
        <w:rPr>
          <w:rFonts w:hAnsi="宋体"/>
        </w:rPr>
        <w:t>行得</w:t>
      </w:r>
      <w:r w:rsidR="00C26DCF" w:rsidRPr="00025957">
        <w:rPr>
          <w:position w:val="-4"/>
        </w:rPr>
        <w:object w:dxaOrig="300" w:dyaOrig="300">
          <v:shape id="_x0000_i1221" type="#_x0000_t75" style="width:15.05pt;height:15.05pt" o:ole="">
            <v:imagedata r:id="rId401" o:title=""/>
          </v:shape>
          <o:OLEObject Type="Embed" ProgID="Equation.DSMT4" ShapeID="_x0000_i1221" DrawAspect="Content" ObjectID="_1675002430" r:id="rId402"/>
        </w:object>
      </w:r>
      <w:r>
        <w:rPr>
          <w:rFonts w:hint="eastAsia"/>
        </w:rPr>
        <w:t>．</w:t>
      </w:r>
    </w:p>
    <w:p w:rsidR="00CD5A9A" w:rsidRDefault="00CD5A9A" w:rsidP="00CD5A9A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222" type="#_x0000_t75" style="width:15.05pt;height:15.05pt" o:ole="">
            <v:imagedata r:id="rId403" o:title=""/>
          </v:shape>
          <o:OLEObject Type="Embed" ProgID="Equation.DSMT4" ShapeID="_x0000_i1222" DrawAspect="Content" ObjectID="_1675002431" r:id="rId404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223" type="#_x0000_t75" style="width:8.75pt;height:13.15pt" o:ole="">
            <v:imagedata r:id="rId405" o:title=""/>
          </v:shape>
          <o:OLEObject Type="Embed" ProgID="Equation.DSMT4" ShapeID="_x0000_i1223" DrawAspect="Content" ObjectID="_1675002432" r:id="rId406"/>
        </w:object>
      </w:r>
      <w:r w:rsidRPr="00886E53">
        <w:rPr>
          <w:rFonts w:hAnsi="宋体"/>
        </w:rPr>
        <w:t>列与第</w:t>
      </w:r>
      <w:r w:rsidR="00C26DCF" w:rsidRPr="00025957">
        <w:rPr>
          <w:position w:val="-4"/>
        </w:rPr>
        <w:object w:dxaOrig="180" w:dyaOrig="260">
          <v:shape id="_x0000_i1224" type="#_x0000_t75" style="width:8.75pt;height:13.15pt" o:ole="">
            <v:imagedata r:id="rId407" o:title=""/>
          </v:shape>
          <o:OLEObject Type="Embed" ProgID="Equation.DSMT4" ShapeID="_x0000_i1224" DrawAspect="Content" ObjectID="_1675002433" r:id="rId408"/>
        </w:object>
      </w:r>
      <w:r w:rsidRPr="00886E53">
        <w:rPr>
          <w:rFonts w:hAnsi="宋体"/>
        </w:rPr>
        <w:t>列得</w:t>
      </w:r>
      <w:r w:rsidR="00C26DCF" w:rsidRPr="00025957">
        <w:rPr>
          <w:position w:val="-4"/>
        </w:rPr>
        <w:object w:dxaOrig="440" w:dyaOrig="300">
          <v:shape id="_x0000_i1225" type="#_x0000_t75" style="width:21.9pt;height:15.05pt" o:ole="">
            <v:imagedata r:id="rId409" o:title=""/>
          </v:shape>
          <o:OLEObject Type="Embed" ProgID="Equation.DSMT4" ShapeID="_x0000_i1225" DrawAspect="Content" ObjectID="_1675002434" r:id="rId410"/>
        </w:object>
      </w:r>
      <w:r>
        <w:rPr>
          <w:rFonts w:hint="eastAsia"/>
        </w:rPr>
        <w:t>．</w:t>
      </w:r>
    </w:p>
    <w:p w:rsidR="00CD5A9A" w:rsidRPr="00886E53" w:rsidRDefault="00CD5A9A" w:rsidP="00CD5A9A">
      <w:pPr>
        <w:ind w:firstLineChars="200" w:firstLine="480"/>
      </w:pPr>
      <w:r>
        <w:t xml:space="preserve">(D)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226" type="#_x0000_t75" style="width:15.05pt;height:15.05pt" o:ole="">
            <v:imagedata r:id="rId411" o:title=""/>
          </v:shape>
          <o:OLEObject Type="Embed" ProgID="Equation.DSMT4" ShapeID="_x0000_i1226" DrawAspect="Content" ObjectID="_1675002435" r:id="rId412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227" type="#_x0000_t75" style="width:8.75pt;height:13.15pt" o:ole="">
            <v:imagedata r:id="rId413" o:title=""/>
          </v:shape>
          <o:OLEObject Type="Embed" ProgID="Equation.DSMT4" ShapeID="_x0000_i1227" DrawAspect="Content" ObjectID="_1675002436" r:id="rId414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228" type="#_x0000_t75" style="width:8.75pt;height:13.15pt" o:ole="">
            <v:imagedata r:id="rId415" o:title=""/>
          </v:shape>
          <o:OLEObject Type="Embed" ProgID="Equation.DSMT4" ShapeID="_x0000_i1228" DrawAspect="Content" ObjectID="_1675002437" r:id="rId416"/>
        </w:object>
      </w:r>
      <w:r w:rsidRPr="00886E53">
        <w:rPr>
          <w:rFonts w:hAnsi="宋体"/>
        </w:rPr>
        <w:t>行得</w:t>
      </w:r>
      <w:r w:rsidR="00C26DCF" w:rsidRPr="00025957">
        <w:rPr>
          <w:position w:val="-4"/>
        </w:rPr>
        <w:object w:dxaOrig="440" w:dyaOrig="300">
          <v:shape id="_x0000_i1229" type="#_x0000_t75" style="width:21.9pt;height:15.05pt" o:ole="">
            <v:imagedata r:id="rId417" o:title=""/>
          </v:shape>
          <o:OLEObject Type="Embed" ProgID="Equation.DSMT4" ShapeID="_x0000_i1229" DrawAspect="Content" ObjectID="_1675002438" r:id="rId418"/>
        </w:object>
      </w:r>
      <w:r>
        <w:rPr>
          <w:rFonts w:hint="eastAsia"/>
        </w:rPr>
        <w:t>．</w:t>
      </w:r>
    </w:p>
    <w:p w:rsidR="00CD5A9A" w:rsidRDefault="00CD5A9A" w:rsidP="00CD5A9A">
      <w:pPr>
        <w:rPr>
          <w:bCs/>
        </w:rPr>
      </w:pPr>
    </w:p>
    <w:p w:rsidR="00CD5A9A" w:rsidRDefault="00CD5A9A" w:rsidP="00CD5A9A">
      <w:pPr>
        <w:ind w:left="480" w:hangingChars="200" w:hanging="480"/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 w:rsidRPr="003A45D1">
        <w:t>C</w:t>
      </w:r>
      <w:r>
        <w:rPr>
          <w:rFonts w:hint="eastAsia"/>
        </w:rPr>
        <w:t>)</w:t>
      </w:r>
      <w:r>
        <w:rPr>
          <w:rFonts w:hint="eastAsia"/>
        </w:rPr>
        <w:t>．</w:t>
      </w:r>
      <w:r w:rsidRPr="003A45D1">
        <w:rPr>
          <w:rFonts w:hAnsi="宋体"/>
        </w:rPr>
        <w:t>交换</w:t>
      </w:r>
      <w:r w:rsidR="00C26DCF" w:rsidRPr="00025957">
        <w:rPr>
          <w:position w:val="-4"/>
        </w:rPr>
        <w:object w:dxaOrig="220" w:dyaOrig="260">
          <v:shape id="_x0000_i1230" type="#_x0000_t75" style="width:11.25pt;height:13.15pt" o:ole="">
            <v:imagedata r:id="rId419" o:title=""/>
          </v:shape>
          <o:OLEObject Type="Embed" ProgID="Equation.DSMT4" ShapeID="_x0000_i1230" DrawAspect="Content" ObjectID="_1675002439" r:id="rId420"/>
        </w:object>
      </w:r>
      <w:r w:rsidRPr="003A45D1">
        <w:rPr>
          <w:rFonts w:hAnsi="宋体"/>
        </w:rPr>
        <w:t>的第一行与第二行得</w:t>
      </w:r>
      <w:r w:rsidR="00C26DCF" w:rsidRPr="00025957">
        <w:rPr>
          <w:position w:val="-4"/>
        </w:rPr>
        <w:object w:dxaOrig="220" w:dyaOrig="260">
          <v:shape id="_x0000_i1231" type="#_x0000_t75" style="width:11.25pt;height:13.15pt" o:ole="">
            <v:imagedata r:id="rId421" o:title=""/>
          </v:shape>
          <o:OLEObject Type="Embed" ProgID="Equation.DSMT4" ShapeID="_x0000_i1231" DrawAspect="Content" ObjectID="_1675002440" r:id="rId422"/>
        </w:object>
      </w:r>
      <w:r w:rsidRPr="003A45D1">
        <w:rPr>
          <w:rFonts w:hAnsi="宋体"/>
        </w:rPr>
        <w:t>，即</w:t>
      </w:r>
      <w:r w:rsidR="00C26DCF" w:rsidRPr="00C26DCF">
        <w:rPr>
          <w:position w:val="-12"/>
        </w:rPr>
        <w:object w:dxaOrig="900" w:dyaOrig="360">
          <v:shape id="_x0000_i1232" type="#_x0000_t75" style="width:45.1pt;height:18.15pt" o:ole="">
            <v:imagedata r:id="rId423" o:title=""/>
          </v:shape>
          <o:OLEObject Type="Embed" ProgID="Equation.DSMT4" ShapeID="_x0000_i1232" DrawAspect="Content" ObjectID="_1675002441" r:id="rId424"/>
        </w:object>
      </w:r>
      <w:r>
        <w:rPr>
          <w:rFonts w:hint="eastAsia"/>
        </w:rPr>
        <w:t>．</w:t>
      </w:r>
      <w:r w:rsidRPr="003A45D1">
        <w:rPr>
          <w:rFonts w:hAnsi="宋体"/>
        </w:rPr>
        <w:t>又因为</w:t>
      </w:r>
      <w:r w:rsidR="00C26DCF" w:rsidRPr="00025957">
        <w:rPr>
          <w:position w:val="-4"/>
        </w:rPr>
        <w:object w:dxaOrig="220" w:dyaOrig="260">
          <v:shape id="_x0000_i1233" type="#_x0000_t75" style="width:11.25pt;height:13.15pt" o:ole="">
            <v:imagedata r:id="rId425" o:title=""/>
          </v:shape>
          <o:OLEObject Type="Embed" ProgID="Equation.DSMT4" ShapeID="_x0000_i1233" DrawAspect="Content" ObjectID="_1675002442" r:id="rId426"/>
        </w:object>
      </w:r>
      <w:r w:rsidRPr="003A45D1">
        <w:rPr>
          <w:rFonts w:hAnsi="宋体"/>
        </w:rPr>
        <w:t>可逆</w:t>
      </w:r>
      <w:r>
        <w:rPr>
          <w:rFonts w:hAnsi="宋体" w:hint="eastAsia"/>
        </w:rPr>
        <w:t>，</w:t>
      </w:r>
      <w:r w:rsidRPr="003A45D1">
        <w:rPr>
          <w:rFonts w:hAnsi="宋体"/>
        </w:rPr>
        <w:t>故</w:t>
      </w:r>
    </w:p>
    <w:p w:rsidR="00CD5A9A" w:rsidRDefault="00C26DCF" w:rsidP="00CD5A9A">
      <w:pPr>
        <w:ind w:leftChars="200" w:left="480"/>
        <w:jc w:val="center"/>
      </w:pPr>
      <w:r w:rsidRPr="00C26DCF">
        <w:rPr>
          <w:position w:val="-14"/>
        </w:rPr>
        <w:object w:dxaOrig="5380" w:dyaOrig="400">
          <v:shape id="_x0000_i1234" type="#_x0000_t75" style="width:269.2pt;height:20.05pt" o:ole="">
            <v:imagedata r:id="rId427" o:title=""/>
          </v:shape>
          <o:OLEObject Type="Embed" ProgID="Equation.DSMT4" ShapeID="_x0000_i1234" DrawAspect="Content" ObjectID="_1675002443" r:id="rId428"/>
        </w:object>
      </w:r>
    </w:p>
    <w:p w:rsidR="00CD5A9A" w:rsidRDefault="00CD5A9A" w:rsidP="00CD5A9A">
      <w:pPr>
        <w:ind w:leftChars="200" w:left="480"/>
        <w:rPr>
          <w:rFonts w:hAnsi="宋体"/>
        </w:rPr>
      </w:pPr>
      <w:r>
        <w:rPr>
          <w:rFonts w:hAnsi="宋体" w:hint="eastAsia"/>
        </w:rPr>
        <w:t>从而</w:t>
      </w:r>
    </w:p>
    <w:p w:rsidR="00CD5A9A" w:rsidRDefault="00C26DCF" w:rsidP="00CD5A9A">
      <w:pPr>
        <w:ind w:leftChars="200" w:left="480"/>
        <w:jc w:val="center"/>
        <w:rPr>
          <w:rFonts w:hAnsi="宋体"/>
        </w:rPr>
      </w:pPr>
      <w:r w:rsidRPr="00C26DCF">
        <w:rPr>
          <w:position w:val="-12"/>
        </w:rPr>
        <w:object w:dxaOrig="3540" w:dyaOrig="380">
          <v:shape id="_x0000_i1235" type="#_x0000_t75" style="width:177.2pt;height:18.8pt" o:ole="">
            <v:imagedata r:id="rId429" o:title=""/>
          </v:shape>
          <o:OLEObject Type="Embed" ProgID="Equation.DSMT4" ShapeID="_x0000_i1235" DrawAspect="Content" ObjectID="_1675002444" r:id="rId430"/>
        </w:object>
      </w:r>
    </w:p>
    <w:p w:rsidR="00CD5A9A" w:rsidRPr="001876C6" w:rsidRDefault="00CD5A9A" w:rsidP="00CD5A9A">
      <w:pPr>
        <w:ind w:leftChars="200" w:left="480"/>
        <w:rPr>
          <w:rFonts w:hAnsi="宋体"/>
        </w:rPr>
      </w:pPr>
      <w:r w:rsidRPr="003A45D1">
        <w:rPr>
          <w:rFonts w:hAnsi="宋体"/>
        </w:rPr>
        <w:t>故</w:t>
      </w:r>
      <w:r w:rsidR="00C26DCF" w:rsidRPr="00C26DCF">
        <w:rPr>
          <w:position w:val="-12"/>
        </w:rPr>
        <w:object w:dxaOrig="1200" w:dyaOrig="380">
          <v:shape id="_x0000_i1236" type="#_x0000_t75" style="width:60.1pt;height:18.8pt" o:ole="">
            <v:imagedata r:id="rId431" o:title=""/>
          </v:shape>
          <o:OLEObject Type="Embed" ProgID="Equation.DSMT4" ShapeID="_x0000_i1236" DrawAspect="Content" ObjectID="_1675002445" r:id="rId432"/>
        </w:object>
      </w:r>
      <w:r>
        <w:rPr>
          <w:rFonts w:hint="eastAsia"/>
        </w:rPr>
        <w:t>．</w:t>
      </w:r>
    </w:p>
    <w:p w:rsidR="0078290E" w:rsidRPr="00E51C40" w:rsidRDefault="0078290E" w:rsidP="0078290E">
      <w:pPr>
        <w:rPr>
          <w:b/>
        </w:rPr>
      </w:pPr>
    </w:p>
    <w:p w:rsidR="005C43B8" w:rsidRPr="0078290E" w:rsidRDefault="005C43B8" w:rsidP="005C43B8">
      <w:pPr>
        <w:rPr>
          <w:b/>
        </w:rPr>
      </w:pPr>
    </w:p>
    <w:p w:rsidR="00B6380B" w:rsidRDefault="005C43B8" w:rsidP="00B6380B">
      <w:pPr>
        <w:pStyle w:val="1"/>
      </w:pPr>
      <w:r w:rsidRPr="00F70C62">
        <w:t>三、解答题</w:t>
      </w:r>
      <w:r w:rsidR="00B6380B">
        <w:rPr>
          <w:rFonts w:hint="eastAsia"/>
        </w:rPr>
        <w:t>（</w:t>
      </w:r>
      <w:r w:rsidRPr="00F70C62">
        <w:t>15</w:t>
      </w:r>
      <w:r w:rsidR="00B6380B">
        <w:rPr>
          <w:rFonts w:hint="eastAsia"/>
        </w:rPr>
        <w:t>~</w:t>
      </w:r>
      <w:r w:rsidRPr="00F70C62">
        <w:t>23小题，共94分</w:t>
      </w:r>
      <w:r w:rsidR="00B6380B">
        <w:rPr>
          <w:rFonts w:hint="eastAsia"/>
        </w:rPr>
        <w:t>）</w:t>
      </w:r>
    </w:p>
    <w:p w:rsidR="00B6380B" w:rsidRDefault="00B6380B" w:rsidP="005C43B8">
      <w:pPr>
        <w:rPr>
          <w:b/>
        </w:rPr>
      </w:pPr>
    </w:p>
    <w:p w:rsidR="00B6380B" w:rsidRPr="00F70C62" w:rsidRDefault="00B6380B" w:rsidP="005C43B8">
      <w:pPr>
        <w:rPr>
          <w:b/>
        </w:rPr>
      </w:pPr>
    </w:p>
    <w:p w:rsidR="005C43B8" w:rsidRPr="00C43FF2" w:rsidRDefault="005C43B8" w:rsidP="005C43B8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15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11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5C43B8">
      <w:pPr>
        <w:ind w:firstLine="435"/>
      </w:pPr>
      <w:r w:rsidRPr="00F70C62">
        <w:rPr>
          <w:rFonts w:hAnsi="宋体"/>
        </w:rPr>
        <w:t>设函数</w:t>
      </w:r>
      <w:r w:rsidR="00C26DCF" w:rsidRPr="00C26DCF">
        <w:rPr>
          <w:position w:val="-10"/>
        </w:rPr>
        <w:object w:dxaOrig="540" w:dyaOrig="320">
          <v:shape id="_x0000_i1237" type="#_x0000_t75" style="width:26.9pt;height:16.3pt" o:ole="">
            <v:imagedata r:id="rId433" o:title=""/>
          </v:shape>
          <o:OLEObject Type="Embed" ProgID="Equation.DSMT4" ShapeID="_x0000_i1237" DrawAspect="Content" ObjectID="_1675002446" r:id="rId434"/>
        </w:object>
      </w:r>
      <w:r w:rsidRPr="00F70C62">
        <w:rPr>
          <w:rFonts w:hAnsi="宋体"/>
        </w:rPr>
        <w:t>连续，且</w:t>
      </w:r>
      <w:r w:rsidR="00C26DCF" w:rsidRPr="00C26DCF">
        <w:rPr>
          <w:position w:val="-10"/>
        </w:rPr>
        <w:object w:dxaOrig="859" w:dyaOrig="320">
          <v:shape id="_x0000_i1238" type="#_x0000_t75" style="width:43.2pt;height:16.3pt" o:ole="">
            <v:imagedata r:id="rId435" o:title=""/>
          </v:shape>
          <o:OLEObject Type="Embed" ProgID="Equation.DSMT4" ShapeID="_x0000_i1238" DrawAspect="Content" ObjectID="_1675002447" r:id="rId436"/>
        </w:object>
      </w:r>
      <w:r w:rsidRPr="00F70C62">
        <w:rPr>
          <w:rFonts w:hAnsi="宋体"/>
        </w:rPr>
        <w:t>，求极限</w:t>
      </w:r>
      <w:r w:rsidR="00C26DCF" w:rsidRPr="00C26DCF">
        <w:rPr>
          <w:position w:val="-44"/>
        </w:rPr>
        <w:object w:dxaOrig="1939" w:dyaOrig="999">
          <v:shape id="_x0000_i1239" type="#_x0000_t75" style="width:97.05pt;height:50.1pt" o:ole="">
            <v:imagedata r:id="rId437" o:title=""/>
          </v:shape>
          <o:OLEObject Type="Embed" ProgID="Equation.DSMT4" ShapeID="_x0000_i1239" DrawAspect="Content" ObjectID="_1675002448" r:id="rId438"/>
        </w:object>
      </w:r>
      <w:r w:rsidR="00006690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4829CD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8290E" w:rsidRPr="00E51C40">
        <w:rPr>
          <w:rFonts w:hAnsi="宋体"/>
        </w:rPr>
        <w:t>作积分变量代换，</w:t>
      </w:r>
      <w:r w:rsidR="00006690">
        <w:rPr>
          <w:rFonts w:hAnsi="宋体" w:hint="eastAsia"/>
        </w:rPr>
        <w:t>令</w:t>
      </w:r>
      <w:r w:rsidR="00C26DCF" w:rsidRPr="00C26DCF">
        <w:rPr>
          <w:position w:val="-6"/>
        </w:rPr>
        <w:object w:dxaOrig="859" w:dyaOrig="260">
          <v:shape id="_x0000_i1240" type="#_x0000_t75" style="width:43.2pt;height:13.15pt" o:ole="">
            <v:imagedata r:id="rId439" o:title=""/>
          </v:shape>
          <o:OLEObject Type="Embed" ProgID="Equation.DSMT4" ShapeID="_x0000_i1240" DrawAspect="Content" ObjectID="_1675002449" r:id="rId440"/>
        </w:object>
      </w:r>
      <w:r w:rsidR="0078290E" w:rsidRPr="00E51C40">
        <w:rPr>
          <w:rFonts w:hint="eastAsia"/>
        </w:rPr>
        <w:t>，</w:t>
      </w:r>
      <w:r w:rsidR="0078290E" w:rsidRPr="00E51C40">
        <w:rPr>
          <w:rFonts w:hAnsi="宋体"/>
        </w:rPr>
        <w:t>则</w:t>
      </w:r>
    </w:p>
    <w:p w:rsidR="0078290E" w:rsidRPr="00E51C40" w:rsidRDefault="00C26DCF" w:rsidP="00006690">
      <w:pPr>
        <w:ind w:leftChars="200" w:left="480"/>
        <w:jc w:val="center"/>
      </w:pPr>
      <w:r w:rsidRPr="00C26DCF">
        <w:rPr>
          <w:position w:val="-18"/>
        </w:rPr>
        <w:object w:dxaOrig="3920" w:dyaOrig="520">
          <v:shape id="_x0000_i1241" type="#_x0000_t75" style="width:195.95pt;height:26.3pt" o:ole="">
            <v:imagedata r:id="rId441" o:title=""/>
          </v:shape>
          <o:OLEObject Type="Embed" ProgID="Equation.DSMT4" ShapeID="_x0000_i1241" DrawAspect="Content" ObjectID="_1675002450" r:id="rId442"/>
        </w:object>
      </w:r>
    </w:p>
    <w:p w:rsidR="0078290E" w:rsidRPr="00E51C40" w:rsidRDefault="0078290E" w:rsidP="00006690">
      <w:pPr>
        <w:ind w:leftChars="200" w:left="480"/>
        <w:rPr>
          <w:rFonts w:hAnsi="宋体"/>
        </w:rPr>
      </w:pPr>
      <w:r w:rsidRPr="00E51C40">
        <w:rPr>
          <w:rFonts w:hAnsi="宋体"/>
        </w:rPr>
        <w:t>于是</w:t>
      </w:r>
      <w:r w:rsidR="00006690">
        <w:rPr>
          <w:rFonts w:hAnsi="宋体" w:hint="eastAsia"/>
        </w:rPr>
        <w:t>由洛必达法则和微分中值定理，存在</w:t>
      </w:r>
      <w:r w:rsidR="00C26DCF" w:rsidRPr="00C26DCF">
        <w:rPr>
          <w:position w:val="-10"/>
        </w:rPr>
        <w:object w:dxaOrig="200" w:dyaOrig="320">
          <v:shape id="_x0000_i1242" type="#_x0000_t75" style="width:10pt;height:16.3pt" o:ole="">
            <v:imagedata r:id="rId443" o:title=""/>
          </v:shape>
          <o:OLEObject Type="Embed" ProgID="Equation.DSMT4" ShapeID="_x0000_i1242" DrawAspect="Content" ObjectID="_1675002451" r:id="rId444"/>
        </w:object>
      </w:r>
      <w:r w:rsidR="00006690">
        <w:rPr>
          <w:rFonts w:hAnsi="宋体" w:hint="eastAsia"/>
        </w:rPr>
        <w:t>介于</w:t>
      </w:r>
      <w:r w:rsidR="00C26DCF" w:rsidRPr="00C26DCF">
        <w:rPr>
          <w:position w:val="-6"/>
        </w:rPr>
        <w:object w:dxaOrig="200" w:dyaOrig="279">
          <v:shape id="_x0000_i1243" type="#_x0000_t75" style="width:10pt;height:13.75pt" o:ole="">
            <v:imagedata r:id="rId445" o:title=""/>
          </v:shape>
          <o:OLEObject Type="Embed" ProgID="Equation.DSMT4" ShapeID="_x0000_i1243" DrawAspect="Content" ObjectID="_1675002452" r:id="rId446"/>
        </w:object>
      </w:r>
      <w:r w:rsidR="00006690">
        <w:rPr>
          <w:rFonts w:hAnsi="宋体" w:hint="eastAsia"/>
        </w:rPr>
        <w:t>和</w:t>
      </w:r>
      <w:r w:rsidR="00C26DCF" w:rsidRPr="00025957">
        <w:rPr>
          <w:position w:val="-4"/>
        </w:rPr>
        <w:object w:dxaOrig="200" w:dyaOrig="200">
          <v:shape id="_x0000_i1244" type="#_x0000_t75" style="width:10pt;height:10pt" o:ole="">
            <v:imagedata r:id="rId447" o:title=""/>
          </v:shape>
          <o:OLEObject Type="Embed" ProgID="Equation.DSMT4" ShapeID="_x0000_i1244" DrawAspect="Content" ObjectID="_1675002453" r:id="rId448"/>
        </w:object>
      </w:r>
      <w:r w:rsidR="00006690">
        <w:rPr>
          <w:rFonts w:hAnsi="宋体" w:hint="eastAsia"/>
        </w:rPr>
        <w:t>之间，使得</w:t>
      </w:r>
    </w:p>
    <w:p w:rsidR="0078290E" w:rsidRPr="00E51C40" w:rsidRDefault="00C26DCF" w:rsidP="00006690">
      <w:pPr>
        <w:ind w:leftChars="200" w:left="480"/>
        <w:jc w:val="center"/>
      </w:pPr>
      <w:r w:rsidRPr="00C26DCF">
        <w:rPr>
          <w:position w:val="-114"/>
        </w:rPr>
        <w:object w:dxaOrig="7360" w:dyaOrig="2720">
          <v:shape id="_x0000_i1245" type="#_x0000_t75" style="width:368.15pt;height:135.85pt" o:ole="">
            <v:imagedata r:id="rId449" o:title=""/>
          </v:shape>
          <o:OLEObject Type="Embed" ProgID="Equation.DSMT4" ShapeID="_x0000_i1245" DrawAspect="Content" ObjectID="_1675002454" r:id="rId450"/>
        </w:object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16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11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Default="005C43B8" w:rsidP="005B6F0A">
      <w:pPr>
        <w:ind w:leftChars="200" w:left="480"/>
      </w:pPr>
      <w:r w:rsidRPr="00F70C62">
        <w:rPr>
          <w:rFonts w:hAnsi="宋体"/>
        </w:rPr>
        <w:t>如图，</w:t>
      </w:r>
      <w:r w:rsidR="00C26DCF" w:rsidRPr="00C26DCF">
        <w:rPr>
          <w:position w:val="-12"/>
        </w:rPr>
        <w:object w:dxaOrig="279" w:dyaOrig="360">
          <v:shape id="_x0000_i1246" type="#_x0000_t75" style="width:13.75pt;height:18.15pt" o:ole="">
            <v:imagedata r:id="rId451" o:title=""/>
          </v:shape>
          <o:OLEObject Type="Embed" ProgID="Equation.DSMT4" ShapeID="_x0000_i1246" DrawAspect="Content" ObjectID="_1675002455" r:id="rId452"/>
        </w:object>
      </w:r>
      <w:r w:rsidRPr="00F70C62">
        <w:rPr>
          <w:rFonts w:hAnsi="宋体"/>
        </w:rPr>
        <w:t>和</w:t>
      </w:r>
      <w:r w:rsidR="00C26DCF" w:rsidRPr="00C26DCF">
        <w:rPr>
          <w:position w:val="-12"/>
        </w:rPr>
        <w:object w:dxaOrig="279" w:dyaOrig="360">
          <v:shape id="_x0000_i1247" type="#_x0000_t75" style="width:13.75pt;height:18.15pt" o:ole="">
            <v:imagedata r:id="rId453" o:title=""/>
          </v:shape>
          <o:OLEObject Type="Embed" ProgID="Equation.DSMT4" ShapeID="_x0000_i1247" DrawAspect="Content" ObjectID="_1675002456" r:id="rId454"/>
        </w:object>
      </w:r>
      <w:r w:rsidRPr="00F70C62">
        <w:rPr>
          <w:rFonts w:hAnsi="宋体"/>
        </w:rPr>
        <w:t>分别是</w:t>
      </w:r>
      <w:r w:rsidR="00C26DCF" w:rsidRPr="00C26DCF">
        <w:rPr>
          <w:position w:val="-24"/>
        </w:rPr>
        <w:object w:dxaOrig="1340" w:dyaOrig="620">
          <v:shape id="_x0000_i1248" type="#_x0000_t75" style="width:67pt;height:31.3pt" o:ole="">
            <v:imagedata r:id="rId455" o:title=""/>
          </v:shape>
          <o:OLEObject Type="Embed" ProgID="Equation.DSMT4" ShapeID="_x0000_i1248" DrawAspect="Content" ObjectID="_1675002457" r:id="rId456"/>
        </w:object>
      </w:r>
      <w:r w:rsidRPr="00F70C62">
        <w:rPr>
          <w:rFonts w:hAnsi="宋体"/>
        </w:rPr>
        <w:t>和</w:t>
      </w:r>
      <w:r w:rsidR="00C26DCF" w:rsidRPr="00C26DCF">
        <w:rPr>
          <w:position w:val="-10"/>
        </w:rPr>
        <w:object w:dxaOrig="639" w:dyaOrig="360">
          <v:shape id="_x0000_i1249" type="#_x0000_t75" style="width:31.95pt;height:18.15pt" o:ole="">
            <v:imagedata r:id="rId457" o:title=""/>
          </v:shape>
          <o:OLEObject Type="Embed" ProgID="Equation.DSMT4" ShapeID="_x0000_i1249" DrawAspect="Content" ObjectID="_1675002458" r:id="rId458"/>
        </w:object>
      </w:r>
      <w:r w:rsidRPr="00F70C62">
        <w:rPr>
          <w:rFonts w:hAnsi="宋体"/>
        </w:rPr>
        <w:t>的图象，过点</w:t>
      </w:r>
      <w:r w:rsidRPr="00F70C62">
        <w:t>(0,1)</w:t>
      </w:r>
      <w:r w:rsidRPr="00F70C62">
        <w:rPr>
          <w:rFonts w:hAnsi="宋体"/>
        </w:rPr>
        <w:t>的曲线</w:t>
      </w:r>
      <w:r w:rsidR="00C26DCF" w:rsidRPr="00C26DCF">
        <w:rPr>
          <w:position w:val="-12"/>
        </w:rPr>
        <w:object w:dxaOrig="279" w:dyaOrig="360">
          <v:shape id="_x0000_i1250" type="#_x0000_t75" style="width:13.75pt;height:18.15pt" o:ole="">
            <v:imagedata r:id="rId459" o:title=""/>
          </v:shape>
          <o:OLEObject Type="Embed" ProgID="Equation.DSMT4" ShapeID="_x0000_i1250" DrawAspect="Content" ObjectID="_1675002459" r:id="rId460"/>
        </w:object>
      </w:r>
      <w:r w:rsidRPr="00F70C62">
        <w:rPr>
          <w:rFonts w:hAnsi="宋体"/>
        </w:rPr>
        <w:t>是一单调增函数的图象</w:t>
      </w:r>
      <w:r w:rsidR="005B6F0A">
        <w:rPr>
          <w:rFonts w:hint="eastAsia"/>
        </w:rPr>
        <w:t>．</w:t>
      </w:r>
      <w:r w:rsidRPr="00F70C62">
        <w:rPr>
          <w:rFonts w:hAnsi="宋体"/>
        </w:rPr>
        <w:t>过</w:t>
      </w:r>
      <w:r w:rsidR="00C26DCF" w:rsidRPr="00C26DCF">
        <w:rPr>
          <w:position w:val="-12"/>
        </w:rPr>
        <w:object w:dxaOrig="279" w:dyaOrig="360">
          <v:shape id="_x0000_i1251" type="#_x0000_t75" style="width:13.75pt;height:18.15pt" o:ole="">
            <v:imagedata r:id="rId461" o:title=""/>
          </v:shape>
          <o:OLEObject Type="Embed" ProgID="Equation.DSMT4" ShapeID="_x0000_i1251" DrawAspect="Content" ObjectID="_1675002460" r:id="rId462"/>
        </w:object>
      </w:r>
      <w:r w:rsidRPr="00F70C62">
        <w:rPr>
          <w:rFonts w:hAnsi="宋体"/>
        </w:rPr>
        <w:t>上任一点</w:t>
      </w:r>
      <w:r w:rsidR="00C26DCF" w:rsidRPr="00C26DCF">
        <w:rPr>
          <w:position w:val="-10"/>
        </w:rPr>
        <w:object w:dxaOrig="820" w:dyaOrig="320">
          <v:shape id="_x0000_i1252" type="#_x0000_t75" style="width:40.7pt;height:16.3pt" o:ole="">
            <v:imagedata r:id="rId463" o:title=""/>
          </v:shape>
          <o:OLEObject Type="Embed" ProgID="Equation.DSMT4" ShapeID="_x0000_i1252" DrawAspect="Content" ObjectID="_1675002461" r:id="rId464"/>
        </w:object>
      </w:r>
      <w:r w:rsidRPr="00F70C62">
        <w:rPr>
          <w:rFonts w:hAnsi="宋体"/>
        </w:rPr>
        <w:t>分别作垂直于</w:t>
      </w:r>
      <w:r w:rsidR="00C26DCF" w:rsidRPr="00025957">
        <w:rPr>
          <w:position w:val="-4"/>
        </w:rPr>
        <w:object w:dxaOrig="200" w:dyaOrig="200">
          <v:shape id="_x0000_i1253" type="#_x0000_t75" style="width:10pt;height:10pt" o:ole="">
            <v:imagedata r:id="rId465" o:title=""/>
          </v:shape>
          <o:OLEObject Type="Embed" ProgID="Equation.DSMT4" ShapeID="_x0000_i1253" DrawAspect="Content" ObjectID="_1675002462" r:id="rId466"/>
        </w:object>
      </w:r>
      <w:r w:rsidRPr="00F70C62">
        <w:rPr>
          <w:rFonts w:hAnsi="宋体"/>
        </w:rPr>
        <w:t>轴和</w:t>
      </w:r>
      <w:r w:rsidR="00C26DCF" w:rsidRPr="00C26DCF">
        <w:rPr>
          <w:position w:val="-10"/>
        </w:rPr>
        <w:object w:dxaOrig="220" w:dyaOrig="260">
          <v:shape id="_x0000_i1254" type="#_x0000_t75" style="width:11.25pt;height:13.15pt" o:ole="">
            <v:imagedata r:id="rId467" o:title=""/>
          </v:shape>
          <o:OLEObject Type="Embed" ProgID="Equation.DSMT4" ShapeID="_x0000_i1254" DrawAspect="Content" ObjectID="_1675002463" r:id="rId468"/>
        </w:object>
      </w:r>
      <w:r w:rsidRPr="00F70C62">
        <w:rPr>
          <w:rFonts w:hAnsi="宋体"/>
        </w:rPr>
        <w:t>轴的直线</w:t>
      </w:r>
      <w:r w:rsidR="00C26DCF" w:rsidRPr="00C26DCF">
        <w:rPr>
          <w:position w:val="-12"/>
        </w:rPr>
        <w:object w:dxaOrig="220" w:dyaOrig="360">
          <v:shape id="_x0000_i1255" type="#_x0000_t75" style="width:11.25pt;height:18.15pt" o:ole="">
            <v:imagedata r:id="rId469" o:title=""/>
          </v:shape>
          <o:OLEObject Type="Embed" ProgID="Equation.DSMT4" ShapeID="_x0000_i1255" DrawAspect="Content" ObjectID="_1675002464" r:id="rId470"/>
        </w:object>
      </w:r>
      <w:r w:rsidRPr="00F70C62">
        <w:rPr>
          <w:rFonts w:hAnsi="宋体"/>
        </w:rPr>
        <w:t>和</w:t>
      </w:r>
      <w:r w:rsidR="00C26DCF" w:rsidRPr="00C26DCF">
        <w:rPr>
          <w:position w:val="-14"/>
        </w:rPr>
        <w:object w:dxaOrig="220" w:dyaOrig="380">
          <v:shape id="_x0000_i1256" type="#_x0000_t75" style="width:11.25pt;height:18.8pt" o:ole="">
            <v:imagedata r:id="rId471" o:title=""/>
          </v:shape>
          <o:OLEObject Type="Embed" ProgID="Equation.DSMT4" ShapeID="_x0000_i1256" DrawAspect="Content" ObjectID="_1675002465" r:id="rId472"/>
        </w:object>
      </w:r>
      <w:r w:rsidR="005B6F0A">
        <w:rPr>
          <w:rFonts w:hint="eastAsia"/>
        </w:rPr>
        <w:t>．</w:t>
      </w:r>
      <w:r w:rsidRPr="00F70C62">
        <w:rPr>
          <w:rFonts w:hAnsi="宋体"/>
        </w:rPr>
        <w:t>记</w:t>
      </w:r>
      <w:r w:rsidR="00C26DCF" w:rsidRPr="00C26DCF">
        <w:rPr>
          <w:position w:val="-12"/>
        </w:rPr>
        <w:object w:dxaOrig="279" w:dyaOrig="360">
          <v:shape id="_x0000_i1257" type="#_x0000_t75" style="width:13.75pt;height:18.15pt" o:ole="">
            <v:imagedata r:id="rId473" o:title=""/>
          </v:shape>
          <o:OLEObject Type="Embed" ProgID="Equation.DSMT4" ShapeID="_x0000_i1257" DrawAspect="Content" ObjectID="_1675002466" r:id="rId474"/>
        </w:object>
      </w:r>
      <w:r w:rsidR="005B6F0A">
        <w:rPr>
          <w:rFonts w:hAnsi="宋体"/>
        </w:rPr>
        <w:t>,</w:t>
      </w:r>
      <w:r w:rsidR="005B6F0A">
        <w:rPr>
          <w:rFonts w:hAnsi="宋体" w:hint="eastAsia"/>
        </w:rPr>
        <w:t xml:space="preserve"> </w:t>
      </w:r>
      <w:r w:rsidR="00C26DCF" w:rsidRPr="00C26DCF">
        <w:rPr>
          <w:position w:val="-12"/>
        </w:rPr>
        <w:object w:dxaOrig="279" w:dyaOrig="360">
          <v:shape id="_x0000_i1258" type="#_x0000_t75" style="width:13.75pt;height:18.15pt" o:ole="">
            <v:imagedata r:id="rId475" o:title=""/>
          </v:shape>
          <o:OLEObject Type="Embed" ProgID="Equation.DSMT4" ShapeID="_x0000_i1258" DrawAspect="Content" ObjectID="_1675002467" r:id="rId476"/>
        </w:object>
      </w:r>
      <w:r w:rsidRPr="00F70C62">
        <w:rPr>
          <w:rFonts w:hAnsi="宋体"/>
        </w:rPr>
        <w:t>与</w:t>
      </w:r>
      <w:r w:rsidR="00C26DCF" w:rsidRPr="00C26DCF">
        <w:rPr>
          <w:position w:val="-12"/>
        </w:rPr>
        <w:object w:dxaOrig="220" w:dyaOrig="360">
          <v:shape id="_x0000_i1259" type="#_x0000_t75" style="width:11.25pt;height:18.15pt" o:ole="">
            <v:imagedata r:id="rId477" o:title=""/>
          </v:shape>
          <o:OLEObject Type="Embed" ProgID="Equation.DSMT4" ShapeID="_x0000_i1259" DrawAspect="Content" ObjectID="_1675002468" r:id="rId478"/>
        </w:object>
      </w:r>
      <w:r w:rsidRPr="00F70C62">
        <w:rPr>
          <w:rFonts w:hAnsi="宋体"/>
        </w:rPr>
        <w:t>所围图形的面积为</w:t>
      </w:r>
      <w:r w:rsidR="00C26DCF" w:rsidRPr="00C26DCF">
        <w:rPr>
          <w:position w:val="-12"/>
        </w:rPr>
        <w:object w:dxaOrig="600" w:dyaOrig="360">
          <v:shape id="_x0000_i1260" type="#_x0000_t75" style="width:30.05pt;height:18.15pt" o:ole="">
            <v:imagedata r:id="rId479" o:title=""/>
          </v:shape>
          <o:OLEObject Type="Embed" ProgID="Equation.DSMT4" ShapeID="_x0000_i1260" DrawAspect="Content" ObjectID="_1675002469" r:id="rId480"/>
        </w:object>
      </w:r>
      <w:r w:rsidRPr="00F70C62">
        <w:rPr>
          <w:rFonts w:hAnsi="宋体"/>
        </w:rPr>
        <w:t>；</w:t>
      </w:r>
      <w:r w:rsidR="00C26DCF" w:rsidRPr="00C26DCF">
        <w:rPr>
          <w:position w:val="-12"/>
        </w:rPr>
        <w:object w:dxaOrig="279" w:dyaOrig="360">
          <v:shape id="_x0000_i1261" type="#_x0000_t75" style="width:13.75pt;height:18.15pt" o:ole="">
            <v:imagedata r:id="rId481" o:title=""/>
          </v:shape>
          <o:OLEObject Type="Embed" ProgID="Equation.DSMT4" ShapeID="_x0000_i1261" DrawAspect="Content" ObjectID="_1675002470" r:id="rId482"/>
        </w:object>
      </w:r>
      <w:r w:rsidR="005B6F0A">
        <w:rPr>
          <w:rFonts w:hAnsi="宋体"/>
        </w:rPr>
        <w:t>,</w:t>
      </w:r>
      <w:r w:rsidR="005B6F0A">
        <w:rPr>
          <w:rFonts w:hAnsi="宋体" w:hint="eastAsia"/>
        </w:rPr>
        <w:t xml:space="preserve"> </w:t>
      </w:r>
      <w:r w:rsidR="00C26DCF" w:rsidRPr="00C26DCF">
        <w:rPr>
          <w:position w:val="-12"/>
        </w:rPr>
        <w:object w:dxaOrig="279" w:dyaOrig="360">
          <v:shape id="_x0000_i1262" type="#_x0000_t75" style="width:13.75pt;height:18.15pt" o:ole="">
            <v:imagedata r:id="rId483" o:title=""/>
          </v:shape>
          <o:OLEObject Type="Embed" ProgID="Equation.DSMT4" ShapeID="_x0000_i1262" DrawAspect="Content" ObjectID="_1675002471" r:id="rId484"/>
        </w:object>
      </w:r>
      <w:r w:rsidRPr="00F70C62">
        <w:rPr>
          <w:rFonts w:hAnsi="宋体"/>
        </w:rPr>
        <w:t>与</w:t>
      </w:r>
      <w:r w:rsidR="00C26DCF" w:rsidRPr="00C26DCF">
        <w:rPr>
          <w:position w:val="-14"/>
        </w:rPr>
        <w:object w:dxaOrig="220" w:dyaOrig="380">
          <v:shape id="_x0000_i1263" type="#_x0000_t75" style="width:11.25pt;height:18.8pt" o:ole="">
            <v:imagedata r:id="rId485" o:title=""/>
          </v:shape>
          <o:OLEObject Type="Embed" ProgID="Equation.DSMT4" ShapeID="_x0000_i1263" DrawAspect="Content" ObjectID="_1675002472" r:id="rId486"/>
        </w:object>
      </w:r>
      <w:r w:rsidRPr="00F70C62">
        <w:rPr>
          <w:rFonts w:hAnsi="宋体"/>
        </w:rPr>
        <w:t>所围图形的面积为</w:t>
      </w:r>
      <w:r w:rsidR="00C26DCF" w:rsidRPr="00C26DCF">
        <w:rPr>
          <w:position w:val="-12"/>
        </w:rPr>
        <w:object w:dxaOrig="620" w:dyaOrig="360">
          <v:shape id="_x0000_i1264" type="#_x0000_t75" style="width:31.3pt;height:18.15pt" o:ole="">
            <v:imagedata r:id="rId487" o:title=""/>
          </v:shape>
          <o:OLEObject Type="Embed" ProgID="Equation.DSMT4" ShapeID="_x0000_i1264" DrawAspect="Content" ObjectID="_1675002473" r:id="rId488"/>
        </w:object>
      </w:r>
      <w:r w:rsidR="005B6F0A">
        <w:rPr>
          <w:rFonts w:hint="eastAsia"/>
        </w:rPr>
        <w:t>．</w:t>
      </w:r>
      <w:r w:rsidRPr="00F70C62">
        <w:rPr>
          <w:rFonts w:hAnsi="宋体"/>
        </w:rPr>
        <w:t>如果总有</w:t>
      </w:r>
      <w:r w:rsidR="00C26DCF" w:rsidRPr="00C26DCF">
        <w:rPr>
          <w:position w:val="-12"/>
        </w:rPr>
        <w:object w:dxaOrig="1359" w:dyaOrig="360">
          <v:shape id="_x0000_i1265" type="#_x0000_t75" style="width:68.25pt;height:18.15pt" o:ole="">
            <v:imagedata r:id="rId489" o:title=""/>
          </v:shape>
          <o:OLEObject Type="Embed" ProgID="Equation.DSMT4" ShapeID="_x0000_i1265" DrawAspect="Content" ObjectID="_1675002474" r:id="rId490"/>
        </w:object>
      </w:r>
      <w:r w:rsidRPr="00F70C62">
        <w:rPr>
          <w:rFonts w:hAnsi="宋体"/>
        </w:rPr>
        <w:t>，求曲线</w:t>
      </w:r>
      <w:r w:rsidR="00C26DCF" w:rsidRPr="00C26DCF">
        <w:rPr>
          <w:position w:val="-12"/>
        </w:rPr>
        <w:object w:dxaOrig="279" w:dyaOrig="360">
          <v:shape id="_x0000_i1266" type="#_x0000_t75" style="width:13.75pt;height:18.15pt" o:ole="">
            <v:imagedata r:id="rId491" o:title=""/>
          </v:shape>
          <o:OLEObject Type="Embed" ProgID="Equation.DSMT4" ShapeID="_x0000_i1266" DrawAspect="Content" ObjectID="_1675002475" r:id="rId492"/>
        </w:object>
      </w:r>
      <w:r w:rsidRPr="00F70C62">
        <w:rPr>
          <w:rFonts w:hAnsi="宋体"/>
        </w:rPr>
        <w:t>的方程</w:t>
      </w:r>
      <w:r w:rsidR="00C26DCF" w:rsidRPr="00C26DCF">
        <w:rPr>
          <w:position w:val="-10"/>
        </w:rPr>
        <w:object w:dxaOrig="880" w:dyaOrig="320">
          <v:shape id="_x0000_i1267" type="#_x0000_t75" style="width:43.85pt;height:16.3pt" o:ole="">
            <v:imagedata r:id="rId493" o:title=""/>
          </v:shape>
          <o:OLEObject Type="Embed" ProgID="Equation.DSMT4" ShapeID="_x0000_i1267" DrawAspect="Content" ObjectID="_1675002476" r:id="rId494"/>
        </w:object>
      </w:r>
      <w:r w:rsidR="005B6F0A">
        <w:rPr>
          <w:rFonts w:hint="eastAsia"/>
        </w:rPr>
        <w:t>．</w:t>
      </w:r>
    </w:p>
    <w:p w:rsidR="005C43B8" w:rsidRPr="00F70C62" w:rsidRDefault="00491583" w:rsidP="005C43B8">
      <w:pPr>
        <w:jc w:val="center"/>
      </w:pPr>
      <w:r>
        <w:rPr>
          <w:noProof/>
        </w:rPr>
        <w:lastRenderedPageBreak/>
        <w:drawing>
          <wp:inline distT="0" distB="0" distL="0" distR="0">
            <wp:extent cx="2590220" cy="2208163"/>
            <wp:effectExtent l="19050" t="0" r="580" b="0"/>
            <wp:docPr id="1" name="图片 0" descr="2005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B1.png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257" cy="22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9CD" w:rsidRDefault="004829CD" w:rsidP="004829CD">
      <w:pPr>
        <w:rPr>
          <w:bCs/>
        </w:rPr>
      </w:pPr>
    </w:p>
    <w:p w:rsidR="0078290E" w:rsidRPr="00362F2E" w:rsidRDefault="004829CD" w:rsidP="004829CD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8290E" w:rsidRPr="00E51C40">
        <w:rPr>
          <w:rFonts w:hAnsi="宋体"/>
        </w:rPr>
        <w:t>由题设图形知，</w:t>
      </w:r>
      <w:r w:rsidR="00C26DCF" w:rsidRPr="00C26DCF">
        <w:rPr>
          <w:position w:val="-12"/>
        </w:rPr>
        <w:object w:dxaOrig="279" w:dyaOrig="360">
          <v:shape id="_x0000_i1268" type="#_x0000_t75" style="width:13.75pt;height:18.15pt" o:ole="">
            <v:imagedata r:id="rId496" o:title=""/>
          </v:shape>
          <o:OLEObject Type="Embed" ProgID="Equation.DSMT4" ShapeID="_x0000_i1268" DrawAspect="Content" ObjectID="_1675002477" r:id="rId497"/>
        </w:object>
      </w:r>
      <w:r w:rsidR="0078290E" w:rsidRPr="00E51C40">
        <w:rPr>
          <w:rFonts w:hAnsi="宋体"/>
        </w:rPr>
        <w:t>在</w:t>
      </w:r>
      <w:r w:rsidR="00C26DCF" w:rsidRPr="00C26DCF">
        <w:rPr>
          <w:position w:val="-12"/>
        </w:rPr>
        <w:object w:dxaOrig="279" w:dyaOrig="360">
          <v:shape id="_x0000_i1269" type="#_x0000_t75" style="width:13.75pt;height:18.15pt" o:ole="">
            <v:imagedata r:id="rId498" o:title=""/>
          </v:shape>
          <o:OLEObject Type="Embed" ProgID="Equation.DSMT4" ShapeID="_x0000_i1269" DrawAspect="Content" ObjectID="_1675002478" r:id="rId499"/>
        </w:object>
      </w:r>
      <w:r w:rsidR="0078290E" w:rsidRPr="00E51C40">
        <w:rPr>
          <w:rFonts w:hAnsi="宋体"/>
        </w:rPr>
        <w:t>的左侧，根据平面图形的面积公式得，</w:t>
      </w:r>
    </w:p>
    <w:p w:rsidR="0078290E" w:rsidRPr="00E51C40" w:rsidRDefault="00C26DCF" w:rsidP="005B6F0A">
      <w:pPr>
        <w:ind w:leftChars="200" w:left="480"/>
        <w:jc w:val="center"/>
      </w:pPr>
      <w:r w:rsidRPr="00C26DCF">
        <w:rPr>
          <w:position w:val="-56"/>
        </w:rPr>
        <w:object w:dxaOrig="4320" w:dyaOrig="1240">
          <v:shape id="_x0000_i1270" type="#_x0000_t75" style="width:3in;height:62pt" o:ole="">
            <v:imagedata r:id="rId500" o:title=""/>
          </v:shape>
          <o:OLEObject Type="Embed" ProgID="Equation.DSMT4" ShapeID="_x0000_i1270" DrawAspect="Content" ObjectID="_1675002479" r:id="rId501"/>
        </w:object>
      </w:r>
    </w:p>
    <w:p w:rsidR="0078290E" w:rsidRPr="00E51C40" w:rsidRDefault="0078290E" w:rsidP="005B6F0A">
      <w:pPr>
        <w:ind w:leftChars="200" w:left="480"/>
      </w:pPr>
      <w:r w:rsidRPr="00E51C40">
        <w:rPr>
          <w:rFonts w:hAnsi="宋体"/>
        </w:rPr>
        <w:t>由</w:t>
      </w:r>
      <w:r w:rsidR="00C26DCF" w:rsidRPr="00C26DCF">
        <w:rPr>
          <w:position w:val="-12"/>
        </w:rPr>
        <w:object w:dxaOrig="1359" w:dyaOrig="360">
          <v:shape id="_x0000_i1271" type="#_x0000_t75" style="width:68.25pt;height:18.15pt" o:ole="">
            <v:imagedata r:id="rId502" o:title=""/>
          </v:shape>
          <o:OLEObject Type="Embed" ProgID="Equation.DSMT4" ShapeID="_x0000_i1271" DrawAspect="Content" ObjectID="_1675002480" r:id="rId503"/>
        </w:object>
      </w:r>
      <w:r w:rsidRPr="00E51C40">
        <w:rPr>
          <w:rFonts w:hAnsi="宋体"/>
        </w:rPr>
        <w:t>得</w:t>
      </w:r>
    </w:p>
    <w:p w:rsidR="0078290E" w:rsidRPr="00E51C40" w:rsidRDefault="00C26DCF" w:rsidP="005B6F0A">
      <w:pPr>
        <w:ind w:leftChars="200" w:left="480"/>
        <w:jc w:val="center"/>
      </w:pPr>
      <w:r w:rsidRPr="00C26DCF">
        <w:rPr>
          <w:position w:val="-24"/>
        </w:rPr>
        <w:object w:dxaOrig="3120" w:dyaOrig="620">
          <v:shape id="_x0000_i1272" type="#_x0000_t75" style="width:155.9pt;height:31.3pt" o:ole="">
            <v:imagedata r:id="rId504" o:title=""/>
          </v:shape>
          <o:OLEObject Type="Embed" ProgID="Equation.DSMT4" ShapeID="_x0000_i1272" DrawAspect="Content" ObjectID="_1675002481" r:id="rId505"/>
        </w:object>
      </w:r>
    </w:p>
    <w:p w:rsidR="005B6F0A" w:rsidRDefault="0078290E" w:rsidP="005B6F0A">
      <w:pPr>
        <w:ind w:leftChars="200" w:left="480"/>
        <w:rPr>
          <w:rFonts w:hAnsi="宋体"/>
        </w:rPr>
      </w:pPr>
      <w:r w:rsidRPr="00E51C40">
        <w:rPr>
          <w:rFonts w:hAnsi="宋体"/>
        </w:rPr>
        <w:t>注意到</w:t>
      </w:r>
      <w:r w:rsidR="00C26DCF" w:rsidRPr="00C26DCF">
        <w:rPr>
          <w:position w:val="-10"/>
        </w:rPr>
        <w:object w:dxaOrig="820" w:dyaOrig="320">
          <v:shape id="_x0000_i1273" type="#_x0000_t75" style="width:40.7pt;height:16.3pt" o:ole="">
            <v:imagedata r:id="rId506" o:title=""/>
          </v:shape>
          <o:OLEObject Type="Embed" ProgID="Equation.DSMT4" ShapeID="_x0000_i1273" DrawAspect="Content" ObjectID="_1675002482" r:id="rId507"/>
        </w:object>
      </w:r>
      <w:r w:rsidRPr="00E51C40">
        <w:rPr>
          <w:rFonts w:hAnsi="宋体"/>
        </w:rPr>
        <w:t>是</w:t>
      </w:r>
      <w:r w:rsidR="00C26DCF" w:rsidRPr="00C26DCF">
        <w:rPr>
          <w:position w:val="-10"/>
        </w:rPr>
        <w:object w:dxaOrig="639" w:dyaOrig="360">
          <v:shape id="_x0000_i1274" type="#_x0000_t75" style="width:31.95pt;height:18.15pt" o:ole="">
            <v:imagedata r:id="rId508" o:title=""/>
          </v:shape>
          <o:OLEObject Type="Embed" ProgID="Equation.DSMT4" ShapeID="_x0000_i1274" DrawAspect="Content" ObjectID="_1675002483" r:id="rId509"/>
        </w:object>
      </w:r>
      <w:r w:rsidRPr="00E51C40">
        <w:rPr>
          <w:rFonts w:hAnsi="宋体"/>
        </w:rPr>
        <w:t>的点，于是</w:t>
      </w:r>
    </w:p>
    <w:p w:rsidR="0078290E" w:rsidRPr="005B6F0A" w:rsidRDefault="00C26DCF" w:rsidP="005B6F0A">
      <w:pPr>
        <w:ind w:leftChars="200" w:left="480"/>
        <w:jc w:val="center"/>
        <w:rPr>
          <w:rFonts w:hAnsi="宋体"/>
        </w:rPr>
      </w:pPr>
      <w:r w:rsidRPr="00C26DCF">
        <w:rPr>
          <w:position w:val="-24"/>
        </w:rPr>
        <w:object w:dxaOrig="3300" w:dyaOrig="620">
          <v:shape id="_x0000_i1275" type="#_x0000_t75" style="width:165.3pt;height:31.3pt" o:ole="">
            <v:imagedata r:id="rId510" o:title=""/>
          </v:shape>
          <o:OLEObject Type="Embed" ProgID="Equation.DSMT4" ShapeID="_x0000_i1275" DrawAspect="Content" ObjectID="_1675002484" r:id="rId511"/>
        </w:object>
      </w:r>
    </w:p>
    <w:p w:rsidR="005B6F0A" w:rsidRDefault="0078290E" w:rsidP="005B6F0A">
      <w:pPr>
        <w:ind w:leftChars="200" w:left="480"/>
      </w:pPr>
      <w:r w:rsidRPr="00E51C40">
        <w:rPr>
          <w:rFonts w:hAnsi="宋体"/>
        </w:rPr>
        <w:t>两边对</w:t>
      </w:r>
      <w:r w:rsidR="00C26DCF" w:rsidRPr="00C26DCF">
        <w:rPr>
          <w:position w:val="-10"/>
        </w:rPr>
        <w:object w:dxaOrig="220" w:dyaOrig="260">
          <v:shape id="_x0000_i1276" type="#_x0000_t75" style="width:11.25pt;height:13.15pt" o:ole="">
            <v:imagedata r:id="rId512" o:title=""/>
          </v:shape>
          <o:OLEObject Type="Embed" ProgID="Equation.DSMT4" ShapeID="_x0000_i1276" DrawAspect="Content" ObjectID="_1675002485" r:id="rId513"/>
        </w:object>
      </w:r>
      <w:r w:rsidRPr="00E51C40">
        <w:rPr>
          <w:rFonts w:hAnsi="宋体"/>
        </w:rPr>
        <w:t>求导得</w:t>
      </w:r>
    </w:p>
    <w:p w:rsidR="0078290E" w:rsidRPr="00E51C40" w:rsidRDefault="00C26DCF" w:rsidP="005B6F0A">
      <w:pPr>
        <w:ind w:leftChars="200" w:left="480"/>
        <w:jc w:val="center"/>
      </w:pPr>
      <w:r w:rsidRPr="00C26DCF">
        <w:rPr>
          <w:position w:val="-30"/>
        </w:rPr>
        <w:object w:dxaOrig="2320" w:dyaOrig="720">
          <v:shape id="_x0000_i1277" type="#_x0000_t75" style="width:115.85pt;height:36.3pt" o:ole="">
            <v:imagedata r:id="rId514" o:title=""/>
          </v:shape>
          <o:OLEObject Type="Embed" ProgID="Equation.DSMT4" ShapeID="_x0000_i1277" DrawAspect="Content" ObjectID="_1675002486" r:id="rId515"/>
        </w:object>
      </w:r>
    </w:p>
    <w:p w:rsidR="0078290E" w:rsidRPr="00E51C40" w:rsidRDefault="005B6F0A" w:rsidP="005B6F0A">
      <w:pPr>
        <w:ind w:leftChars="200" w:left="480"/>
      </w:pPr>
      <w:r>
        <w:rPr>
          <w:rFonts w:hAnsi="宋体"/>
        </w:rPr>
        <w:t>整理</w:t>
      </w:r>
      <w:r w:rsidR="0078290E" w:rsidRPr="00E51C40">
        <w:rPr>
          <w:rFonts w:hAnsi="宋体"/>
        </w:rPr>
        <w:t>得</w:t>
      </w:r>
      <w:r w:rsidRPr="00F70C62">
        <w:rPr>
          <w:rFonts w:hAnsi="宋体"/>
        </w:rPr>
        <w:t>曲线</w:t>
      </w:r>
      <w:r w:rsidR="00C26DCF" w:rsidRPr="00C26DCF">
        <w:rPr>
          <w:position w:val="-12"/>
        </w:rPr>
        <w:object w:dxaOrig="279" w:dyaOrig="360">
          <v:shape id="_x0000_i1278" type="#_x0000_t75" style="width:13.75pt;height:18.15pt" o:ole="">
            <v:imagedata r:id="rId516" o:title=""/>
          </v:shape>
          <o:OLEObject Type="Embed" ProgID="Equation.DSMT4" ShapeID="_x0000_i1278" DrawAspect="Content" ObjectID="_1675002487" r:id="rId517"/>
        </w:object>
      </w:r>
      <w:r w:rsidRPr="00F70C62">
        <w:rPr>
          <w:rFonts w:hAnsi="宋体"/>
        </w:rPr>
        <w:t>的方程</w:t>
      </w:r>
      <w:r w:rsidR="0078290E" w:rsidRPr="00E51C40">
        <w:rPr>
          <w:rFonts w:hAnsi="宋体"/>
        </w:rPr>
        <w:t>为：</w:t>
      </w:r>
      <w:r w:rsidR="00C26DCF" w:rsidRPr="00C26DCF">
        <w:rPr>
          <w:position w:val="-28"/>
        </w:rPr>
        <w:object w:dxaOrig="2260" w:dyaOrig="660">
          <v:shape id="_x0000_i1279" type="#_x0000_t75" style="width:112.7pt;height:33.2pt" o:ole="">
            <v:imagedata r:id="rId518" o:title=""/>
          </v:shape>
          <o:OLEObject Type="Embed" ProgID="Equation.DSMT4" ShapeID="_x0000_i1279" DrawAspect="Content" ObjectID="_1675002488" r:id="rId519"/>
        </w:object>
      </w:r>
    </w:p>
    <w:p w:rsidR="00E961D9" w:rsidRDefault="00E961D9" w:rsidP="00E961D9">
      <w:pPr>
        <w:rPr>
          <w:rFonts w:hAnsi="宋体"/>
          <w:bCs/>
        </w:rPr>
      </w:pPr>
    </w:p>
    <w:p w:rsidR="00E961D9" w:rsidRDefault="00E961D9" w:rsidP="00E961D9">
      <w:pPr>
        <w:rPr>
          <w:rFonts w:hAnsi="宋体"/>
          <w:bCs/>
        </w:rPr>
      </w:pPr>
    </w:p>
    <w:p w:rsidR="00E961D9" w:rsidRPr="00886E53" w:rsidRDefault="005C43B8" w:rsidP="00E961D9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17</w:t>
      </w:r>
      <w:r w:rsidRPr="00C43FF2">
        <w:rPr>
          <w:rFonts w:hAnsi="宋体"/>
          <w:bCs/>
        </w:rPr>
        <w:t>)</w:t>
      </w:r>
      <w:r w:rsidR="00E961D9">
        <w:rPr>
          <w:rFonts w:hAnsi="宋体" w:hint="eastAsia"/>
          <w:bCs/>
        </w:rPr>
        <w:t>（</w:t>
      </w:r>
      <w:r w:rsidR="00E961D9" w:rsidRPr="00886E53">
        <w:rPr>
          <w:rFonts w:hAnsi="宋体"/>
          <w:bCs/>
        </w:rPr>
        <w:t>本题满分</w:t>
      </w:r>
      <w:r w:rsidR="00E961D9" w:rsidRPr="00886E53">
        <w:rPr>
          <w:bCs/>
        </w:rPr>
        <w:t>11</w:t>
      </w:r>
      <w:r w:rsidR="00E961D9" w:rsidRPr="00886E53">
        <w:rPr>
          <w:rFonts w:hAnsi="宋体"/>
          <w:bCs/>
        </w:rPr>
        <w:t>分</w:t>
      </w:r>
      <w:r w:rsidR="00E961D9">
        <w:rPr>
          <w:rFonts w:hAnsi="宋体" w:hint="eastAsia"/>
          <w:bCs/>
        </w:rPr>
        <w:t>）</w:t>
      </w:r>
      <w:r w:rsidR="00E961D9" w:rsidRPr="00E961D9">
        <w:rPr>
          <w:rStyle w:val="ae"/>
          <w:rFonts w:hint="eastAsia"/>
        </w:rPr>
        <w:t>【同试卷一第三</w:t>
      </w:r>
      <w:r w:rsidR="00E961D9" w:rsidRPr="00E961D9">
        <w:rPr>
          <w:rStyle w:val="ae"/>
          <w:rFonts w:hint="eastAsia"/>
        </w:rPr>
        <w:t>(17)</w:t>
      </w:r>
      <w:r w:rsidR="00E961D9" w:rsidRPr="00E961D9">
        <w:rPr>
          <w:rStyle w:val="ae"/>
          <w:rFonts w:hint="eastAsia"/>
        </w:rPr>
        <w:t>题】</w:t>
      </w:r>
    </w:p>
    <w:p w:rsidR="00E961D9" w:rsidRDefault="00E961D9" w:rsidP="00E961D9">
      <w:pPr>
        <w:ind w:leftChars="200" w:left="480"/>
      </w:pPr>
      <w:r w:rsidRPr="00886E53">
        <w:rPr>
          <w:rFonts w:hAnsi="宋体"/>
        </w:rPr>
        <w:t>如图，曲线</w:t>
      </w:r>
      <w:r w:rsidR="00C26DCF" w:rsidRPr="00C26DCF">
        <w:rPr>
          <w:position w:val="-6"/>
        </w:rPr>
        <w:object w:dxaOrig="220" w:dyaOrig="279">
          <v:shape id="_x0000_i1280" type="#_x0000_t75" style="width:11.25pt;height:13.75pt" o:ole="">
            <v:imagedata r:id="rId520" o:title=""/>
          </v:shape>
          <o:OLEObject Type="Embed" ProgID="Equation.DSMT4" ShapeID="_x0000_i1280" DrawAspect="Content" ObjectID="_1675002489" r:id="rId521"/>
        </w:object>
      </w:r>
      <w:r w:rsidRPr="00886E53">
        <w:rPr>
          <w:rFonts w:hAnsi="宋体"/>
        </w:rPr>
        <w:t>的方程为</w:t>
      </w:r>
      <w:r w:rsidR="00C26DCF" w:rsidRPr="00C26DCF">
        <w:rPr>
          <w:position w:val="-10"/>
        </w:rPr>
        <w:object w:dxaOrig="920" w:dyaOrig="320">
          <v:shape id="_x0000_i1281" type="#_x0000_t75" style="width:45.7pt;height:16.3pt" o:ole="">
            <v:imagedata r:id="rId522" o:title=""/>
          </v:shape>
          <o:OLEObject Type="Embed" ProgID="Equation.DSMT4" ShapeID="_x0000_i1281" DrawAspect="Content" ObjectID="_1675002490" r:id="rId523"/>
        </w:object>
      </w:r>
      <w:r w:rsidRPr="00886E53">
        <w:rPr>
          <w:rFonts w:hAnsi="宋体"/>
        </w:rPr>
        <w:t>，点</w:t>
      </w:r>
      <w:r w:rsidR="00C26DCF" w:rsidRPr="00C26DCF">
        <w:rPr>
          <w:position w:val="-10"/>
        </w:rPr>
        <w:object w:dxaOrig="540" w:dyaOrig="320">
          <v:shape id="_x0000_i1282" type="#_x0000_t75" style="width:26.9pt;height:16.3pt" o:ole="">
            <v:imagedata r:id="rId524" o:title=""/>
          </v:shape>
          <o:OLEObject Type="Embed" ProgID="Equation.DSMT4" ShapeID="_x0000_i1282" DrawAspect="Content" ObjectID="_1675002491" r:id="rId525"/>
        </w:object>
      </w:r>
      <w:r w:rsidRPr="00886E53">
        <w:rPr>
          <w:rFonts w:hAnsi="宋体"/>
        </w:rPr>
        <w:t>是它的一个拐点，直线</w:t>
      </w:r>
      <w:r w:rsidR="00C26DCF" w:rsidRPr="00C26DCF">
        <w:rPr>
          <w:position w:val="-12"/>
        </w:rPr>
        <w:object w:dxaOrig="200" w:dyaOrig="360">
          <v:shape id="_x0000_i1283" type="#_x0000_t75" style="width:10pt;height:18.15pt" o:ole="">
            <v:imagedata r:id="rId526" o:title=""/>
          </v:shape>
          <o:OLEObject Type="Embed" ProgID="Equation.DSMT4" ShapeID="_x0000_i1283" DrawAspect="Content" ObjectID="_1675002492" r:id="rId527"/>
        </w:object>
      </w:r>
      <w:r w:rsidRPr="00886E53">
        <w:rPr>
          <w:rFonts w:hAnsi="宋体"/>
        </w:rPr>
        <w:t>与</w:t>
      </w:r>
      <w:r w:rsidR="00C26DCF" w:rsidRPr="00C26DCF">
        <w:rPr>
          <w:position w:val="-12"/>
        </w:rPr>
        <w:object w:dxaOrig="200" w:dyaOrig="360">
          <v:shape id="_x0000_i1284" type="#_x0000_t75" style="width:10pt;height:18.15pt" o:ole="">
            <v:imagedata r:id="rId528" o:title=""/>
          </v:shape>
          <o:OLEObject Type="Embed" ProgID="Equation.DSMT4" ShapeID="_x0000_i1284" DrawAspect="Content" ObjectID="_1675002493" r:id="rId529"/>
        </w:object>
      </w:r>
      <w:r w:rsidRPr="00886E53">
        <w:rPr>
          <w:rFonts w:hAnsi="宋体"/>
        </w:rPr>
        <w:t>分别是曲线</w:t>
      </w:r>
      <w:r w:rsidR="00C26DCF" w:rsidRPr="00C26DCF">
        <w:rPr>
          <w:position w:val="-6"/>
        </w:rPr>
        <w:object w:dxaOrig="220" w:dyaOrig="279">
          <v:shape id="_x0000_i1285" type="#_x0000_t75" style="width:11.25pt;height:13.75pt" o:ole="">
            <v:imagedata r:id="rId530" o:title=""/>
          </v:shape>
          <o:OLEObject Type="Embed" ProgID="Equation.DSMT4" ShapeID="_x0000_i1285" DrawAspect="Content" ObjectID="_1675002494" r:id="rId531"/>
        </w:object>
      </w:r>
      <w:r w:rsidRPr="00886E53">
        <w:rPr>
          <w:rFonts w:hAnsi="宋体"/>
        </w:rPr>
        <w:t>在点</w:t>
      </w:r>
      <w:r w:rsidR="00C26DCF" w:rsidRPr="00C26DCF">
        <w:rPr>
          <w:position w:val="-10"/>
        </w:rPr>
        <w:object w:dxaOrig="560" w:dyaOrig="320">
          <v:shape id="_x0000_i1286" type="#_x0000_t75" style="width:28.15pt;height:16.3pt" o:ole="">
            <v:imagedata r:id="rId532" o:title=""/>
          </v:shape>
          <o:OLEObject Type="Embed" ProgID="Equation.DSMT4" ShapeID="_x0000_i1286" DrawAspect="Content" ObjectID="_1675002495" r:id="rId533"/>
        </w:object>
      </w:r>
      <w:r w:rsidRPr="00886E53">
        <w:rPr>
          <w:rFonts w:hAnsi="宋体"/>
        </w:rPr>
        <w:t>与</w:t>
      </w:r>
      <w:r w:rsidR="00C26DCF" w:rsidRPr="00C26DCF">
        <w:rPr>
          <w:position w:val="-10"/>
        </w:rPr>
        <w:object w:dxaOrig="540" w:dyaOrig="320">
          <v:shape id="_x0000_i1287" type="#_x0000_t75" style="width:26.9pt;height:16.3pt" o:ole="">
            <v:imagedata r:id="rId534" o:title=""/>
          </v:shape>
          <o:OLEObject Type="Embed" ProgID="Equation.DSMT4" ShapeID="_x0000_i1287" DrawAspect="Content" ObjectID="_1675002496" r:id="rId535"/>
        </w:object>
      </w:r>
      <w:r w:rsidRPr="00886E53">
        <w:rPr>
          <w:rFonts w:hAnsi="宋体"/>
        </w:rPr>
        <w:t>处的切线，其交点为</w:t>
      </w:r>
      <w:r w:rsidR="00C26DCF" w:rsidRPr="00C26DCF">
        <w:rPr>
          <w:position w:val="-10"/>
        </w:rPr>
        <w:object w:dxaOrig="560" w:dyaOrig="320">
          <v:shape id="_x0000_i1288" type="#_x0000_t75" style="width:28.15pt;height:16.3pt" o:ole="">
            <v:imagedata r:id="rId536" o:title=""/>
          </v:shape>
          <o:OLEObject Type="Embed" ProgID="Equation.DSMT4" ShapeID="_x0000_i1288" DrawAspect="Content" ObjectID="_1675002497" r:id="rId537"/>
        </w:object>
      </w:r>
      <w:r w:rsidRPr="00886E53">
        <w:t xml:space="preserve">. </w:t>
      </w:r>
      <w:r w:rsidRPr="00886E53">
        <w:rPr>
          <w:rFonts w:hAnsi="宋体"/>
        </w:rPr>
        <w:t>设函数</w:t>
      </w:r>
      <w:r w:rsidR="00C26DCF" w:rsidRPr="00C26DCF">
        <w:rPr>
          <w:position w:val="-10"/>
        </w:rPr>
        <w:object w:dxaOrig="540" w:dyaOrig="320">
          <v:shape id="_x0000_i1289" type="#_x0000_t75" style="width:26.9pt;height:16.3pt" o:ole="">
            <v:imagedata r:id="rId538" o:title=""/>
          </v:shape>
          <o:OLEObject Type="Embed" ProgID="Equation.DSMT4" ShapeID="_x0000_i1289" DrawAspect="Content" ObjectID="_1675002498" r:id="rId539"/>
        </w:object>
      </w:r>
      <w:r w:rsidRPr="00886E53">
        <w:rPr>
          <w:rFonts w:hAnsi="宋体"/>
        </w:rPr>
        <w:t>具有三阶连续导数，计算定积分</w:t>
      </w:r>
      <w:r w:rsidR="00C26DCF" w:rsidRPr="00C26DCF">
        <w:rPr>
          <w:position w:val="-18"/>
        </w:rPr>
        <w:object w:dxaOrig="1860" w:dyaOrig="520">
          <v:shape id="_x0000_i1290" type="#_x0000_t75" style="width:93.3pt;height:26.3pt" o:ole="">
            <v:imagedata r:id="rId540" o:title=""/>
          </v:shape>
          <o:OLEObject Type="Embed" ProgID="Equation.DSMT4" ShapeID="_x0000_i1290" DrawAspect="Content" ObjectID="_1675002499" r:id="rId541"/>
        </w:object>
      </w:r>
      <w:r>
        <w:rPr>
          <w:rFonts w:hint="eastAsia"/>
        </w:rPr>
        <w:t>．</w:t>
      </w:r>
    </w:p>
    <w:p w:rsidR="00E961D9" w:rsidRPr="00C77160" w:rsidRDefault="00E961D9" w:rsidP="00E961D9">
      <w:pPr>
        <w:ind w:firstLineChars="200" w:firstLine="480"/>
        <w:jc w:val="center"/>
      </w:pPr>
      <w:r>
        <w:rPr>
          <w:noProof/>
        </w:rPr>
        <w:drawing>
          <wp:inline distT="0" distB="0" distL="0" distR="0">
            <wp:extent cx="2423491" cy="1405625"/>
            <wp:effectExtent l="19050" t="0" r="0" b="0"/>
            <wp:docPr id="2" name="图片 1" descr="2005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1.png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853" cy="14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1A6" w:rsidRPr="00DB01A6" w:rsidRDefault="00DB01A6" w:rsidP="00DB01A6">
      <w:pPr>
        <w:rPr>
          <w:rFonts w:hint="eastAsia"/>
        </w:rPr>
      </w:pPr>
    </w:p>
    <w:p w:rsidR="00E961D9" w:rsidRPr="003A45D1" w:rsidRDefault="00E961D9" w:rsidP="00E961D9">
      <w:pPr>
        <w:ind w:left="480" w:hangingChars="200" w:hanging="480"/>
      </w:pPr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Pr="003A45D1">
        <w:rPr>
          <w:rFonts w:hAnsi="宋体"/>
        </w:rPr>
        <w:t>由直线</w:t>
      </w:r>
      <w:r w:rsidR="00C26DCF" w:rsidRPr="00C26DCF">
        <w:rPr>
          <w:position w:val="-12"/>
        </w:rPr>
        <w:object w:dxaOrig="200" w:dyaOrig="360">
          <v:shape id="_x0000_i1291" type="#_x0000_t75" style="width:10pt;height:18.15pt" o:ole="">
            <v:imagedata r:id="rId543" o:title=""/>
          </v:shape>
          <o:OLEObject Type="Embed" ProgID="Equation.DSMT4" ShapeID="_x0000_i1291" DrawAspect="Content" ObjectID="_1675002500" r:id="rId544"/>
        </w:object>
      </w:r>
      <w:r w:rsidRPr="003A45D1">
        <w:rPr>
          <w:rFonts w:hAnsi="宋体"/>
        </w:rPr>
        <w:t>过</w:t>
      </w:r>
      <w:r w:rsidR="00C26DCF" w:rsidRPr="00C26DCF">
        <w:rPr>
          <w:position w:val="-10"/>
        </w:rPr>
        <w:object w:dxaOrig="540" w:dyaOrig="320">
          <v:shape id="_x0000_i1292" type="#_x0000_t75" style="width:26.9pt;height:16.3pt" o:ole="">
            <v:imagedata r:id="rId545" o:title=""/>
          </v:shape>
          <o:OLEObject Type="Embed" ProgID="Equation.DSMT4" ShapeID="_x0000_i1292" DrawAspect="Content" ObjectID="_1675002501" r:id="rId546"/>
        </w:object>
      </w:r>
      <w:r w:rsidRPr="003A45D1">
        <w:rPr>
          <w:rFonts w:hAnsi="宋体"/>
        </w:rPr>
        <w:t>和</w:t>
      </w:r>
      <w:r w:rsidR="00C26DCF" w:rsidRPr="00C26DCF">
        <w:rPr>
          <w:position w:val="-10"/>
        </w:rPr>
        <w:object w:dxaOrig="540" w:dyaOrig="320">
          <v:shape id="_x0000_i1293" type="#_x0000_t75" style="width:26.9pt;height:16.3pt" o:ole="">
            <v:imagedata r:id="rId547" o:title=""/>
          </v:shape>
          <o:OLEObject Type="Embed" ProgID="Equation.DSMT4" ShapeID="_x0000_i1293" DrawAspect="Content" ObjectID="_1675002502" r:id="rId548"/>
        </w:object>
      </w:r>
      <w:r w:rsidRPr="003A45D1">
        <w:rPr>
          <w:rFonts w:hAnsi="宋体"/>
        </w:rPr>
        <w:t>两点知直线</w:t>
      </w:r>
      <w:r w:rsidR="00C26DCF" w:rsidRPr="00C26DCF">
        <w:rPr>
          <w:position w:val="-12"/>
        </w:rPr>
        <w:object w:dxaOrig="200" w:dyaOrig="360">
          <v:shape id="_x0000_i1294" type="#_x0000_t75" style="width:10pt;height:18.15pt" o:ole="">
            <v:imagedata r:id="rId549" o:title=""/>
          </v:shape>
          <o:OLEObject Type="Embed" ProgID="Equation.DSMT4" ShapeID="_x0000_i1294" DrawAspect="Content" ObjectID="_1675002503" r:id="rId550"/>
        </w:object>
      </w:r>
      <w:r w:rsidRPr="003A45D1">
        <w:rPr>
          <w:rFonts w:hAnsi="宋体"/>
        </w:rPr>
        <w:t>的斜率为</w:t>
      </w:r>
      <w:r w:rsidR="00C26DCF" w:rsidRPr="00025957">
        <w:rPr>
          <w:position w:val="-4"/>
        </w:rPr>
        <w:object w:dxaOrig="180" w:dyaOrig="260">
          <v:shape id="_x0000_i1295" type="#_x0000_t75" style="width:8.75pt;height:13.15pt" o:ole="">
            <v:imagedata r:id="rId551" o:title=""/>
          </v:shape>
          <o:OLEObject Type="Embed" ProgID="Equation.DSMT4" ShapeID="_x0000_i1295" DrawAspect="Content" ObjectID="_1675002504" r:id="rId552"/>
        </w:object>
      </w:r>
      <w:r>
        <w:rPr>
          <w:rFonts w:hint="eastAsia"/>
        </w:rPr>
        <w:t>．</w:t>
      </w:r>
      <w:r w:rsidRPr="003A45D1">
        <w:rPr>
          <w:rFonts w:hAnsi="宋体"/>
        </w:rPr>
        <w:t>由直线</w:t>
      </w:r>
      <w:r w:rsidR="00C26DCF" w:rsidRPr="00C26DCF">
        <w:rPr>
          <w:position w:val="-12"/>
        </w:rPr>
        <w:object w:dxaOrig="200" w:dyaOrig="360">
          <v:shape id="_x0000_i1296" type="#_x0000_t75" style="width:10pt;height:18.15pt" o:ole="">
            <v:imagedata r:id="rId553" o:title=""/>
          </v:shape>
          <o:OLEObject Type="Embed" ProgID="Equation.DSMT4" ShapeID="_x0000_i1296" DrawAspect="Content" ObjectID="_1675002505" r:id="rId554"/>
        </w:object>
      </w:r>
      <w:r w:rsidRPr="003A45D1">
        <w:rPr>
          <w:rFonts w:hAnsi="宋体"/>
        </w:rPr>
        <w:t>是曲线</w:t>
      </w:r>
      <w:r w:rsidR="00C26DCF" w:rsidRPr="00C26DCF">
        <w:rPr>
          <w:position w:val="-6"/>
        </w:rPr>
        <w:object w:dxaOrig="220" w:dyaOrig="279">
          <v:shape id="_x0000_i1297" type="#_x0000_t75" style="width:11.25pt;height:13.75pt" o:ole="">
            <v:imagedata r:id="rId555" o:title=""/>
          </v:shape>
          <o:OLEObject Type="Embed" ProgID="Equation.DSMT4" ShapeID="_x0000_i1297" DrawAspect="Content" ObjectID="_1675002506" r:id="rId556"/>
        </w:object>
      </w:r>
      <w:r w:rsidRPr="003A45D1">
        <w:rPr>
          <w:rFonts w:hAnsi="宋体"/>
        </w:rPr>
        <w:t>在点</w:t>
      </w:r>
      <w:r w:rsidR="00C26DCF" w:rsidRPr="00C26DCF">
        <w:rPr>
          <w:position w:val="-10"/>
        </w:rPr>
        <w:object w:dxaOrig="560" w:dyaOrig="320">
          <v:shape id="_x0000_i1298" type="#_x0000_t75" style="width:28.15pt;height:16.3pt" o:ole="">
            <v:imagedata r:id="rId557" o:title=""/>
          </v:shape>
          <o:OLEObject Type="Embed" ProgID="Equation.DSMT4" ShapeID="_x0000_i1298" DrawAspect="Content" ObjectID="_1675002507" r:id="rId558"/>
        </w:object>
      </w:r>
      <w:r w:rsidRPr="003A45D1">
        <w:rPr>
          <w:rFonts w:hAnsi="宋体"/>
        </w:rPr>
        <w:t>的切线，由导数的几何意义知</w:t>
      </w:r>
      <w:r w:rsidR="00C26DCF" w:rsidRPr="00C26DCF">
        <w:rPr>
          <w:position w:val="-10"/>
        </w:rPr>
        <w:object w:dxaOrig="900" w:dyaOrig="320">
          <v:shape id="_x0000_i1299" type="#_x0000_t75" style="width:45.1pt;height:16.3pt" o:ole="">
            <v:imagedata r:id="rId559" o:title=""/>
          </v:shape>
          <o:OLEObject Type="Embed" ProgID="Equation.DSMT4" ShapeID="_x0000_i1299" DrawAspect="Content" ObjectID="_1675002508" r:id="rId560"/>
        </w:object>
      </w:r>
      <w:r w:rsidRPr="003A45D1">
        <w:t xml:space="preserve">. </w:t>
      </w:r>
      <w:r w:rsidRPr="003A45D1">
        <w:rPr>
          <w:rFonts w:hAnsi="宋体"/>
        </w:rPr>
        <w:t>同理可得</w:t>
      </w:r>
      <w:r w:rsidR="00C26DCF" w:rsidRPr="00C26DCF">
        <w:rPr>
          <w:position w:val="-10"/>
        </w:rPr>
        <w:object w:dxaOrig="1040" w:dyaOrig="320">
          <v:shape id="_x0000_i1300" type="#_x0000_t75" style="width:51.95pt;height:16.3pt" o:ole="">
            <v:imagedata r:id="rId561" o:title=""/>
          </v:shape>
          <o:OLEObject Type="Embed" ProgID="Equation.DSMT4" ShapeID="_x0000_i1300" DrawAspect="Content" ObjectID="_1675002509" r:id="rId562"/>
        </w:object>
      </w:r>
      <w:r w:rsidRPr="003A45D1">
        <w:t xml:space="preserve">. </w:t>
      </w:r>
      <w:r w:rsidRPr="003A45D1">
        <w:rPr>
          <w:rFonts w:hAnsi="宋体"/>
        </w:rPr>
        <w:t>另外由点</w:t>
      </w:r>
      <w:r w:rsidR="00C26DCF" w:rsidRPr="00C26DCF">
        <w:rPr>
          <w:position w:val="-10"/>
        </w:rPr>
        <w:object w:dxaOrig="540" w:dyaOrig="320">
          <v:shape id="_x0000_i1301" type="#_x0000_t75" style="width:26.9pt;height:16.3pt" o:ole="">
            <v:imagedata r:id="rId563" o:title=""/>
          </v:shape>
          <o:OLEObject Type="Embed" ProgID="Equation.DSMT4" ShapeID="_x0000_i1301" DrawAspect="Content" ObjectID="_1675002510" r:id="rId564"/>
        </w:object>
      </w:r>
      <w:r w:rsidRPr="003A45D1">
        <w:rPr>
          <w:rFonts w:hAnsi="宋体"/>
        </w:rPr>
        <w:t>是曲线</w:t>
      </w:r>
      <w:r w:rsidR="00C26DCF" w:rsidRPr="00C26DCF">
        <w:rPr>
          <w:position w:val="-6"/>
        </w:rPr>
        <w:object w:dxaOrig="220" w:dyaOrig="279">
          <v:shape id="_x0000_i1302" type="#_x0000_t75" style="width:11.25pt;height:13.75pt" o:ole="">
            <v:imagedata r:id="rId565" o:title=""/>
          </v:shape>
          <o:OLEObject Type="Embed" ProgID="Equation.DSMT4" ShapeID="_x0000_i1302" DrawAspect="Content" ObjectID="_1675002511" r:id="rId566"/>
        </w:object>
      </w:r>
      <w:r w:rsidRPr="003A45D1">
        <w:rPr>
          <w:rFonts w:hAnsi="宋体"/>
        </w:rPr>
        <w:t>的一个拐点知</w:t>
      </w:r>
      <w:r w:rsidR="00C26DCF" w:rsidRPr="00C26DCF">
        <w:rPr>
          <w:position w:val="-10"/>
        </w:rPr>
        <w:object w:dxaOrig="940" w:dyaOrig="320">
          <v:shape id="_x0000_i1303" type="#_x0000_t75" style="width:46.95pt;height:16.3pt" o:ole="">
            <v:imagedata r:id="rId567" o:title=""/>
          </v:shape>
          <o:OLEObject Type="Embed" ProgID="Equation.DSMT4" ShapeID="_x0000_i1303" DrawAspect="Content" ObjectID="_1675002512" r:id="rId568"/>
        </w:object>
      </w:r>
      <w:r>
        <w:rPr>
          <w:rFonts w:hint="eastAsia"/>
        </w:rPr>
        <w:t>．</w:t>
      </w:r>
      <w:r w:rsidRPr="003A45D1">
        <w:rPr>
          <w:rFonts w:hAnsi="宋体"/>
        </w:rPr>
        <w:t>由分部积分公式，</w:t>
      </w:r>
    </w:p>
    <w:p w:rsidR="00E961D9" w:rsidRDefault="00C26DCF" w:rsidP="00E961D9">
      <w:pPr>
        <w:ind w:firstLineChars="200" w:firstLine="480"/>
        <w:jc w:val="center"/>
      </w:pPr>
      <w:r w:rsidRPr="00C26DCF">
        <w:rPr>
          <w:position w:val="-108"/>
        </w:rPr>
        <w:object w:dxaOrig="5620" w:dyaOrig="2500">
          <v:shape id="_x0000_i1304" type="#_x0000_t75" style="width:281.1pt;height:125.2pt" o:ole="">
            <v:imagedata r:id="rId569" o:title=""/>
          </v:shape>
          <o:OLEObject Type="Embed" ProgID="Equation.DSMT4" ShapeID="_x0000_i1304" DrawAspect="Content" ObjectID="_1675002513" r:id="rId570"/>
        </w:object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18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12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263943">
      <w:pPr>
        <w:ind w:leftChars="200" w:left="480"/>
      </w:pPr>
      <w:r w:rsidRPr="00F70C62">
        <w:rPr>
          <w:rFonts w:hAnsi="宋体"/>
        </w:rPr>
        <w:t>用变量代换</w:t>
      </w:r>
      <w:r w:rsidR="00C26DCF" w:rsidRPr="00C26DCF">
        <w:rPr>
          <w:position w:val="-6"/>
        </w:rPr>
        <w:object w:dxaOrig="880" w:dyaOrig="260">
          <v:shape id="_x0000_i1305" type="#_x0000_t75" style="width:43.85pt;height:13.15pt" o:ole="">
            <v:imagedata r:id="rId571" o:title=""/>
          </v:shape>
          <o:OLEObject Type="Embed" ProgID="Equation.DSMT4" ShapeID="_x0000_i1305" DrawAspect="Content" ObjectID="_1675002514" r:id="rId572"/>
        </w:object>
      </w:r>
      <w:r w:rsidR="00263943">
        <w:rPr>
          <w:rFonts w:hAnsi="宋体" w:hint="eastAsia"/>
        </w:rPr>
        <w:t>（</w:t>
      </w:r>
      <w:r w:rsidR="00C26DCF" w:rsidRPr="00C26DCF">
        <w:rPr>
          <w:position w:val="-6"/>
        </w:rPr>
        <w:object w:dxaOrig="880" w:dyaOrig="279">
          <v:shape id="_x0000_i1306" type="#_x0000_t75" style="width:43.85pt;height:13.75pt" o:ole="">
            <v:imagedata r:id="rId573" o:title=""/>
          </v:shape>
          <o:OLEObject Type="Embed" ProgID="Equation.DSMT4" ShapeID="_x0000_i1306" DrawAspect="Content" ObjectID="_1675002515" r:id="rId574"/>
        </w:object>
      </w:r>
      <w:r w:rsidR="00263943">
        <w:rPr>
          <w:rFonts w:hAnsi="宋体" w:hint="eastAsia"/>
        </w:rPr>
        <w:t>）</w:t>
      </w:r>
      <w:r w:rsidRPr="00F70C62">
        <w:rPr>
          <w:rFonts w:hAnsi="宋体"/>
        </w:rPr>
        <w:t>化简微分方程</w:t>
      </w:r>
      <w:r w:rsidR="00C26DCF" w:rsidRPr="00C26DCF">
        <w:rPr>
          <w:position w:val="-10"/>
        </w:rPr>
        <w:object w:dxaOrig="2240" w:dyaOrig="360">
          <v:shape id="_x0000_i1307" type="#_x0000_t75" style="width:112.05pt;height:18.15pt" o:ole="">
            <v:imagedata r:id="rId575" o:title=""/>
          </v:shape>
          <o:OLEObject Type="Embed" ProgID="Equation.DSMT4" ShapeID="_x0000_i1307" DrawAspect="Content" ObjectID="_1675002516" r:id="rId576"/>
        </w:object>
      </w:r>
      <w:r w:rsidRPr="00F70C62">
        <w:rPr>
          <w:rFonts w:hAnsi="宋体"/>
        </w:rPr>
        <w:t>，并求其满足</w:t>
      </w:r>
      <w:r w:rsidR="00C26DCF" w:rsidRPr="00C26DCF">
        <w:rPr>
          <w:position w:val="-14"/>
        </w:rPr>
        <w:object w:dxaOrig="900" w:dyaOrig="400">
          <v:shape id="_x0000_i1308" type="#_x0000_t75" style="width:45.1pt;height:20.05pt" o:ole="">
            <v:imagedata r:id="rId577" o:title=""/>
          </v:shape>
          <o:OLEObject Type="Embed" ProgID="Equation.DSMT4" ShapeID="_x0000_i1308" DrawAspect="Content" ObjectID="_1675002517" r:id="rId578"/>
        </w:object>
      </w:r>
      <w:r w:rsidR="00263943">
        <w:rPr>
          <w:rFonts w:hint="eastAsia"/>
        </w:rPr>
        <w:t xml:space="preserve">, </w:t>
      </w:r>
      <w:r w:rsidR="00C26DCF" w:rsidRPr="00C26DCF">
        <w:rPr>
          <w:position w:val="-14"/>
        </w:rPr>
        <w:object w:dxaOrig="960" w:dyaOrig="400">
          <v:shape id="_x0000_i1309" type="#_x0000_t75" style="width:48.2pt;height:20.05pt" o:ole="">
            <v:imagedata r:id="rId579" o:title=""/>
          </v:shape>
          <o:OLEObject Type="Embed" ProgID="Equation.DSMT4" ShapeID="_x0000_i1309" DrawAspect="Content" ObjectID="_1675002518" r:id="rId580"/>
        </w:object>
      </w:r>
      <w:r w:rsidRPr="00F70C62">
        <w:rPr>
          <w:rFonts w:hAnsi="宋体"/>
        </w:rPr>
        <w:t>的特解</w:t>
      </w:r>
      <w:r w:rsidR="00263943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4829CD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8290E" w:rsidRPr="00E51C40">
        <w:rPr>
          <w:rFonts w:hAnsi="宋体"/>
        </w:rPr>
        <w:t>由复合函数求导的链式法则得</w:t>
      </w:r>
    </w:p>
    <w:p w:rsidR="00263943" w:rsidRDefault="00C26DCF" w:rsidP="00263943">
      <w:pPr>
        <w:ind w:leftChars="200" w:left="480"/>
        <w:jc w:val="center"/>
        <w:rPr>
          <w:rFonts w:hAnsi="宋体"/>
        </w:rPr>
      </w:pPr>
      <w:r w:rsidRPr="00C26DCF">
        <w:rPr>
          <w:position w:val="-64"/>
        </w:rPr>
        <w:object w:dxaOrig="4740" w:dyaOrig="1400">
          <v:shape id="_x0000_i1310" type="#_x0000_t75" style="width:237.3pt;height:70.1pt" o:ole="">
            <v:imagedata r:id="rId581" o:title=""/>
          </v:shape>
          <o:OLEObject Type="Embed" ProgID="Equation.DSMT4" ShapeID="_x0000_i1310" DrawAspect="Content" ObjectID="_1675002519" r:id="rId582"/>
        </w:object>
      </w:r>
    </w:p>
    <w:p w:rsidR="00263943" w:rsidRDefault="0078290E" w:rsidP="00263943">
      <w:pPr>
        <w:ind w:leftChars="200" w:left="480"/>
        <w:rPr>
          <w:rFonts w:hAnsi="宋体"/>
        </w:rPr>
      </w:pPr>
      <w:r w:rsidRPr="00E51C40">
        <w:rPr>
          <w:rFonts w:hAnsi="宋体"/>
        </w:rPr>
        <w:t>代入原方程</w:t>
      </w:r>
      <w:r w:rsidR="00263943">
        <w:rPr>
          <w:rFonts w:hAnsi="宋体" w:hint="eastAsia"/>
        </w:rPr>
        <w:t>得</w:t>
      </w:r>
    </w:p>
    <w:p w:rsidR="0078290E" w:rsidRPr="00E51C40" w:rsidRDefault="00C26DCF" w:rsidP="00263943">
      <w:pPr>
        <w:ind w:leftChars="200" w:left="480"/>
        <w:jc w:val="center"/>
        <w:rPr>
          <w:rFonts w:hAnsi="宋体"/>
        </w:rPr>
      </w:pPr>
      <w:r w:rsidRPr="00C26DCF">
        <w:rPr>
          <w:position w:val="-32"/>
        </w:rPr>
        <w:object w:dxaOrig="6860" w:dyaOrig="760">
          <v:shape id="_x0000_i1311" type="#_x0000_t75" style="width:343.1pt;height:38.2pt" o:ole="">
            <v:imagedata r:id="rId583" o:title=""/>
          </v:shape>
          <o:OLEObject Type="Embed" ProgID="Equation.DSMT4" ShapeID="_x0000_i1311" DrawAspect="Content" ObjectID="_1675002520" r:id="rId584"/>
        </w:object>
      </w:r>
    </w:p>
    <w:p w:rsidR="00263943" w:rsidRDefault="0078290E" w:rsidP="00263943">
      <w:pPr>
        <w:ind w:leftChars="200" w:left="480"/>
        <w:rPr>
          <w:rFonts w:hAnsi="宋体"/>
        </w:rPr>
      </w:pPr>
      <w:r w:rsidRPr="00E51C40">
        <w:rPr>
          <w:rFonts w:hAnsi="宋体"/>
        </w:rPr>
        <w:t>化简得</w:t>
      </w:r>
      <w:r w:rsidR="00C26DCF" w:rsidRPr="00C26DCF">
        <w:rPr>
          <w:position w:val="-24"/>
        </w:rPr>
        <w:object w:dxaOrig="1180" w:dyaOrig="660">
          <v:shape id="_x0000_i1312" type="#_x0000_t75" style="width:58.85pt;height:33.2pt" o:ole="">
            <v:imagedata r:id="rId585" o:title=""/>
          </v:shape>
          <o:OLEObject Type="Embed" ProgID="Equation.DSMT4" ShapeID="_x0000_i1312" DrawAspect="Content" ObjectID="_1675002521" r:id="rId586"/>
        </w:object>
      </w:r>
      <w:r w:rsidRPr="00E51C40">
        <w:rPr>
          <w:rFonts w:hint="eastAsia"/>
        </w:rPr>
        <w:t>，</w:t>
      </w:r>
      <w:r w:rsidRPr="00E51C40">
        <w:rPr>
          <w:rFonts w:hAnsi="宋体"/>
        </w:rPr>
        <w:t>其特征方程为</w:t>
      </w:r>
      <w:r w:rsidR="00C26DCF" w:rsidRPr="00C26DCF">
        <w:rPr>
          <w:position w:val="-6"/>
        </w:rPr>
        <w:object w:dxaOrig="940" w:dyaOrig="320">
          <v:shape id="_x0000_i1313" type="#_x0000_t75" style="width:46.95pt;height:16.3pt" o:ole="">
            <v:imagedata r:id="rId587" o:title=""/>
          </v:shape>
          <o:OLEObject Type="Embed" ProgID="Equation.DSMT4" ShapeID="_x0000_i1313" DrawAspect="Content" ObjectID="_1675002522" r:id="rId588"/>
        </w:object>
      </w:r>
      <w:r w:rsidRPr="00E51C40">
        <w:rPr>
          <w:rFonts w:hAnsi="宋体"/>
        </w:rPr>
        <w:t>，特征根</w:t>
      </w:r>
      <w:r w:rsidR="00C26DCF" w:rsidRPr="00C26DCF">
        <w:rPr>
          <w:position w:val="-14"/>
        </w:rPr>
        <w:object w:dxaOrig="800" w:dyaOrig="380">
          <v:shape id="_x0000_i1314" type="#_x0000_t75" style="width:40.05pt;height:18.8pt" o:ole="">
            <v:imagedata r:id="rId589" o:title=""/>
          </v:shape>
          <o:OLEObject Type="Embed" ProgID="Equation.DSMT4" ShapeID="_x0000_i1314" DrawAspect="Content" ObjectID="_1675002523" r:id="rId590"/>
        </w:object>
      </w:r>
      <w:r w:rsidRPr="00E51C40">
        <w:t>,</w:t>
      </w:r>
      <w:r w:rsidRPr="00E51C40">
        <w:rPr>
          <w:rFonts w:hint="eastAsia"/>
        </w:rPr>
        <w:t xml:space="preserve"> </w:t>
      </w:r>
      <w:r w:rsidRPr="00E51C40">
        <w:rPr>
          <w:rFonts w:hAnsi="宋体"/>
        </w:rPr>
        <w:t>通解为</w:t>
      </w:r>
      <w:r w:rsidR="00C26DCF" w:rsidRPr="00C26DCF">
        <w:rPr>
          <w:position w:val="-12"/>
        </w:rPr>
        <w:object w:dxaOrig="2020" w:dyaOrig="360">
          <v:shape id="_x0000_i1315" type="#_x0000_t75" style="width:100.8pt;height:18.15pt" o:ole="">
            <v:imagedata r:id="rId591" o:title=""/>
          </v:shape>
          <o:OLEObject Type="Embed" ProgID="Equation.DSMT4" ShapeID="_x0000_i1315" DrawAspect="Content" ObjectID="_1675002524" r:id="rId592"/>
        </w:object>
      </w:r>
      <w:r w:rsidR="00263943">
        <w:rPr>
          <w:rFonts w:hint="eastAsia"/>
        </w:rPr>
        <w:t>．</w:t>
      </w:r>
      <w:r w:rsidRPr="00E51C40">
        <w:rPr>
          <w:rFonts w:hAnsi="宋体" w:hint="eastAsia"/>
        </w:rPr>
        <w:t>所以</w:t>
      </w:r>
    </w:p>
    <w:p w:rsidR="0078290E" w:rsidRPr="00E51C40" w:rsidRDefault="00C26DCF" w:rsidP="00263943">
      <w:pPr>
        <w:ind w:leftChars="200" w:left="480"/>
        <w:jc w:val="center"/>
      </w:pPr>
      <w:r w:rsidRPr="00C26DCF">
        <w:rPr>
          <w:position w:val="-54"/>
        </w:rPr>
        <w:object w:dxaOrig="3940" w:dyaOrig="1200">
          <v:shape id="_x0000_i1316" type="#_x0000_t75" style="width:197.2pt;height:60.1pt" o:ole="">
            <v:imagedata r:id="rId593" o:title=""/>
          </v:shape>
          <o:OLEObject Type="Embed" ProgID="Equation.DSMT4" ShapeID="_x0000_i1316" DrawAspect="Content" ObjectID="_1675002525" r:id="rId594"/>
        </w:object>
      </w:r>
    </w:p>
    <w:p w:rsidR="00263943" w:rsidRDefault="0078290E" w:rsidP="00263943">
      <w:pPr>
        <w:ind w:leftChars="200" w:left="480"/>
        <w:rPr>
          <w:rFonts w:hAnsi="宋体"/>
        </w:rPr>
      </w:pPr>
      <w:r w:rsidRPr="00E51C40">
        <w:rPr>
          <w:rFonts w:hAnsi="宋体"/>
        </w:rPr>
        <w:t>将初始条件</w:t>
      </w:r>
      <w:r w:rsidR="00C26DCF" w:rsidRPr="00C26DCF">
        <w:rPr>
          <w:position w:val="-14"/>
        </w:rPr>
        <w:object w:dxaOrig="900" w:dyaOrig="400">
          <v:shape id="_x0000_i1317" type="#_x0000_t75" style="width:45.1pt;height:20.05pt" o:ole="">
            <v:imagedata r:id="rId595" o:title=""/>
          </v:shape>
          <o:OLEObject Type="Embed" ProgID="Equation.DSMT4" ShapeID="_x0000_i1317" DrawAspect="Content" ObjectID="_1675002526" r:id="rId596"/>
        </w:object>
      </w:r>
      <w:r w:rsidR="00263943">
        <w:rPr>
          <w:rFonts w:hint="eastAsia"/>
        </w:rPr>
        <w:t xml:space="preserve">, </w:t>
      </w:r>
      <w:r w:rsidR="00C26DCF" w:rsidRPr="00C26DCF">
        <w:rPr>
          <w:position w:val="-14"/>
        </w:rPr>
        <w:object w:dxaOrig="960" w:dyaOrig="400">
          <v:shape id="_x0000_i1318" type="#_x0000_t75" style="width:48.2pt;height:20.05pt" o:ole="">
            <v:imagedata r:id="rId597" o:title=""/>
          </v:shape>
          <o:OLEObject Type="Embed" ProgID="Equation.DSMT4" ShapeID="_x0000_i1318" DrawAspect="Content" ObjectID="_1675002527" r:id="rId598"/>
        </w:object>
      </w:r>
      <w:r w:rsidR="00263943">
        <w:rPr>
          <w:rFonts w:hAnsi="宋体"/>
        </w:rPr>
        <w:t>代入</w:t>
      </w:r>
      <w:r w:rsidR="00263943">
        <w:rPr>
          <w:rFonts w:hAnsi="宋体" w:hint="eastAsia"/>
        </w:rPr>
        <w:t>，解得</w:t>
      </w:r>
      <w:r w:rsidR="00C26DCF" w:rsidRPr="00C26DCF">
        <w:rPr>
          <w:position w:val="-12"/>
        </w:rPr>
        <w:object w:dxaOrig="1280" w:dyaOrig="360">
          <v:shape id="_x0000_i1319" type="#_x0000_t75" style="width:63.85pt;height:18.15pt" o:ole="">
            <v:imagedata r:id="rId599" o:title=""/>
          </v:shape>
          <o:OLEObject Type="Embed" ProgID="Equation.DSMT4" ShapeID="_x0000_i1319" DrawAspect="Content" ObjectID="_1675002528" r:id="rId600"/>
        </w:object>
      </w:r>
      <w:r w:rsidR="00263943">
        <w:rPr>
          <w:rFonts w:hint="eastAsia"/>
        </w:rPr>
        <w:t>．</w:t>
      </w:r>
      <w:r w:rsidR="00263943">
        <w:rPr>
          <w:rFonts w:hAnsi="宋体" w:hint="eastAsia"/>
        </w:rPr>
        <w:t>故所求</w:t>
      </w:r>
      <w:r w:rsidRPr="00E51C40">
        <w:rPr>
          <w:rFonts w:hAnsi="宋体"/>
        </w:rPr>
        <w:t>特解为</w:t>
      </w:r>
    </w:p>
    <w:p w:rsidR="0078290E" w:rsidRPr="00E51C40" w:rsidRDefault="00C26DCF" w:rsidP="00263943">
      <w:pPr>
        <w:ind w:leftChars="200" w:left="480"/>
        <w:jc w:val="center"/>
      </w:pPr>
      <w:r w:rsidRPr="00C26DCF">
        <w:rPr>
          <w:position w:val="-10"/>
        </w:rPr>
        <w:object w:dxaOrig="2920" w:dyaOrig="420">
          <v:shape id="_x0000_i1320" type="#_x0000_t75" style="width:145.9pt;height:21.3pt" o:ole="">
            <v:imagedata r:id="rId601" o:title=""/>
          </v:shape>
          <o:OLEObject Type="Embed" ProgID="Equation.DSMT4" ShapeID="_x0000_i1320" DrawAspect="Content" ObjectID="_1675002529" r:id="rId602"/>
        </w:object>
      </w:r>
    </w:p>
    <w:p w:rsidR="00E961D9" w:rsidRDefault="00E961D9" w:rsidP="00E961D9">
      <w:pPr>
        <w:rPr>
          <w:rFonts w:hAnsi="宋体"/>
          <w:bCs/>
        </w:rPr>
      </w:pPr>
    </w:p>
    <w:p w:rsidR="00E961D9" w:rsidRDefault="00E961D9" w:rsidP="00E961D9">
      <w:pPr>
        <w:rPr>
          <w:rFonts w:hAnsi="宋体"/>
          <w:bCs/>
        </w:rPr>
      </w:pPr>
    </w:p>
    <w:p w:rsidR="00E961D9" w:rsidRPr="00886E53" w:rsidRDefault="005C43B8" w:rsidP="00E961D9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19</w:t>
      </w:r>
      <w:r w:rsidRPr="00C43FF2">
        <w:rPr>
          <w:rFonts w:hAnsi="宋体"/>
          <w:bCs/>
        </w:rPr>
        <w:t>)</w:t>
      </w:r>
      <w:r w:rsidR="00E961D9">
        <w:rPr>
          <w:rFonts w:hAnsi="宋体" w:hint="eastAsia"/>
          <w:bCs/>
        </w:rPr>
        <w:t>（</w:t>
      </w:r>
      <w:r w:rsidR="00E961D9" w:rsidRPr="00886E53">
        <w:rPr>
          <w:rFonts w:hAnsi="宋体"/>
          <w:bCs/>
        </w:rPr>
        <w:t>本题满分</w:t>
      </w:r>
      <w:r w:rsidR="00E961D9" w:rsidRPr="00886E53">
        <w:rPr>
          <w:bCs/>
        </w:rPr>
        <w:t>12</w:t>
      </w:r>
      <w:r w:rsidR="00E961D9" w:rsidRPr="00886E53">
        <w:rPr>
          <w:rFonts w:hAnsi="宋体"/>
          <w:bCs/>
        </w:rPr>
        <w:t>分</w:t>
      </w:r>
      <w:r w:rsidR="00E961D9">
        <w:rPr>
          <w:rFonts w:hAnsi="宋体" w:hint="eastAsia"/>
          <w:bCs/>
        </w:rPr>
        <w:t>）</w:t>
      </w:r>
      <w:r w:rsidR="00E961D9" w:rsidRPr="00E961D9">
        <w:rPr>
          <w:rStyle w:val="ae"/>
          <w:rFonts w:hint="eastAsia"/>
        </w:rPr>
        <w:t>【同试卷一第三</w:t>
      </w:r>
      <w:r w:rsidR="00E961D9" w:rsidRPr="00E961D9">
        <w:rPr>
          <w:rStyle w:val="ae"/>
        </w:rPr>
        <w:t>(18)</w:t>
      </w:r>
      <w:r w:rsidR="00E961D9" w:rsidRPr="00E961D9">
        <w:rPr>
          <w:rStyle w:val="ae"/>
          <w:rFonts w:hint="eastAsia"/>
        </w:rPr>
        <w:t>题】</w:t>
      </w:r>
    </w:p>
    <w:p w:rsidR="00E961D9" w:rsidRPr="00886E53" w:rsidRDefault="00E961D9" w:rsidP="00E961D9">
      <w:pPr>
        <w:ind w:leftChars="200" w:left="480"/>
      </w:pPr>
      <w:r w:rsidRPr="00886E53">
        <w:rPr>
          <w:rFonts w:hAnsi="宋体"/>
        </w:rPr>
        <w:t>已知函数</w:t>
      </w:r>
      <w:r w:rsidR="00C26DCF" w:rsidRPr="00C26DCF">
        <w:rPr>
          <w:position w:val="-10"/>
        </w:rPr>
        <w:object w:dxaOrig="540" w:dyaOrig="320">
          <v:shape id="_x0000_i1321" type="#_x0000_t75" style="width:26.9pt;height:16.3pt" o:ole="">
            <v:imagedata r:id="rId603" o:title=""/>
          </v:shape>
          <o:OLEObject Type="Embed" ProgID="Equation.DSMT4" ShapeID="_x0000_i1321" DrawAspect="Content" ObjectID="_1675002530" r:id="rId604"/>
        </w:object>
      </w:r>
      <w:r w:rsidRPr="00886E53">
        <w:rPr>
          <w:rFonts w:hAnsi="宋体"/>
        </w:rPr>
        <w:t>在</w:t>
      </w:r>
      <w:r w:rsidR="00C26DCF" w:rsidRPr="00C26DCF">
        <w:rPr>
          <w:position w:val="-10"/>
        </w:rPr>
        <w:object w:dxaOrig="520" w:dyaOrig="320">
          <v:shape id="_x0000_i1322" type="#_x0000_t75" style="width:26.3pt;height:16.3pt" o:ole="">
            <v:imagedata r:id="rId605" o:title=""/>
          </v:shape>
          <o:OLEObject Type="Embed" ProgID="Equation.DSMT4" ShapeID="_x0000_i1322" DrawAspect="Content" ObjectID="_1675002531" r:id="rId606"/>
        </w:object>
      </w:r>
      <w:r w:rsidRPr="00886E53">
        <w:rPr>
          <w:rFonts w:hAnsi="宋体"/>
        </w:rPr>
        <w:t>上连续，在</w:t>
      </w:r>
      <w:r w:rsidR="00C26DCF" w:rsidRPr="00C26DCF">
        <w:rPr>
          <w:position w:val="-10"/>
        </w:rPr>
        <w:object w:dxaOrig="540" w:dyaOrig="320">
          <v:shape id="_x0000_i1323" type="#_x0000_t75" style="width:26.9pt;height:16.3pt" o:ole="">
            <v:imagedata r:id="rId607" o:title=""/>
          </v:shape>
          <o:OLEObject Type="Embed" ProgID="Equation.DSMT4" ShapeID="_x0000_i1323" DrawAspect="Content" ObjectID="_1675002532" r:id="rId608"/>
        </w:object>
      </w:r>
      <w:r w:rsidRPr="00886E53">
        <w:rPr>
          <w:rFonts w:hAnsi="宋体"/>
        </w:rPr>
        <w:t>内可导，且</w:t>
      </w:r>
      <w:r w:rsidR="00C26DCF" w:rsidRPr="00C26DCF">
        <w:rPr>
          <w:position w:val="-10"/>
        </w:rPr>
        <w:object w:dxaOrig="1719" w:dyaOrig="320">
          <v:shape id="_x0000_i1324" type="#_x0000_t75" style="width:85.75pt;height:16.3pt" o:ole="">
            <v:imagedata r:id="rId609" o:title=""/>
          </v:shape>
          <o:OLEObject Type="Embed" ProgID="Equation.DSMT4" ShapeID="_x0000_i1324" DrawAspect="Content" ObjectID="_1675002533" r:id="rId610"/>
        </w:object>
      </w:r>
      <w:r w:rsidRPr="00886E53">
        <w:t xml:space="preserve">. </w:t>
      </w:r>
      <w:r w:rsidRPr="00886E53">
        <w:rPr>
          <w:rFonts w:hAnsi="宋体"/>
        </w:rPr>
        <w:t>证明：</w:t>
      </w:r>
    </w:p>
    <w:p w:rsidR="00E961D9" w:rsidRPr="00886E53" w:rsidRDefault="00E961D9" w:rsidP="00E961D9">
      <w:pPr>
        <w:ind w:leftChars="200" w:left="480"/>
      </w:pPr>
      <w:r>
        <w:rPr>
          <w:rFonts w:hAnsi="宋体"/>
        </w:rPr>
        <w:t>(</w:t>
      </w:r>
      <w:r w:rsidRPr="004F3CB2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886E53">
        <w:rPr>
          <w:rFonts w:hAnsi="宋体"/>
        </w:rPr>
        <w:t>存在</w:t>
      </w:r>
      <w:r w:rsidR="00C26DCF" w:rsidRPr="00C26DCF">
        <w:rPr>
          <w:position w:val="-10"/>
        </w:rPr>
        <w:object w:dxaOrig="960" w:dyaOrig="320">
          <v:shape id="_x0000_i1325" type="#_x0000_t75" style="width:48.2pt;height:16.3pt" o:ole="">
            <v:imagedata r:id="rId611" o:title=""/>
          </v:shape>
          <o:OLEObject Type="Embed" ProgID="Equation.DSMT4" ShapeID="_x0000_i1325" DrawAspect="Content" ObjectID="_1675002534" r:id="rId612"/>
        </w:object>
      </w:r>
      <w:r w:rsidRPr="00886E53">
        <w:t xml:space="preserve"> </w:t>
      </w:r>
      <w:r w:rsidRPr="00886E53">
        <w:rPr>
          <w:rFonts w:hAnsi="宋体"/>
        </w:rPr>
        <w:t>使得</w:t>
      </w:r>
      <w:r w:rsidR="00C26DCF" w:rsidRPr="00C26DCF">
        <w:rPr>
          <w:position w:val="-10"/>
        </w:rPr>
        <w:object w:dxaOrig="1219" w:dyaOrig="320">
          <v:shape id="_x0000_i1326" type="#_x0000_t75" style="width:60.75pt;height:16.3pt" o:ole="">
            <v:imagedata r:id="rId613" o:title=""/>
          </v:shape>
          <o:OLEObject Type="Embed" ProgID="Equation.DSMT4" ShapeID="_x0000_i1326" DrawAspect="Content" ObjectID="_1675002535" r:id="rId614"/>
        </w:object>
      </w:r>
      <w:r w:rsidRPr="00886E53">
        <w:rPr>
          <w:rFonts w:hAnsi="宋体"/>
        </w:rPr>
        <w:t>；</w:t>
      </w:r>
    </w:p>
    <w:p w:rsidR="00E961D9" w:rsidRPr="00886E53" w:rsidRDefault="00E961D9" w:rsidP="00E961D9">
      <w:pPr>
        <w:ind w:leftChars="200" w:left="480"/>
      </w:pPr>
      <w:r>
        <w:rPr>
          <w:rFonts w:hAnsi="宋体"/>
        </w:rPr>
        <w:t>(</w:t>
      </w:r>
      <w:r w:rsidRPr="004F3CB2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886E53">
        <w:rPr>
          <w:rFonts w:hAnsi="宋体"/>
        </w:rPr>
        <w:t>存在两个不同的点</w:t>
      </w:r>
      <w:r w:rsidR="00C26DCF" w:rsidRPr="00C26DCF">
        <w:rPr>
          <w:position w:val="-10"/>
        </w:rPr>
        <w:object w:dxaOrig="1140" w:dyaOrig="320">
          <v:shape id="_x0000_i1327" type="#_x0000_t75" style="width:56.95pt;height:16.3pt" o:ole="">
            <v:imagedata r:id="rId615" o:title=""/>
          </v:shape>
          <o:OLEObject Type="Embed" ProgID="Equation.DSMT4" ShapeID="_x0000_i1327" DrawAspect="Content" ObjectID="_1675002536" r:id="rId616"/>
        </w:object>
      </w:r>
      <w:r w:rsidRPr="00886E53">
        <w:rPr>
          <w:rFonts w:hAnsi="宋体"/>
        </w:rPr>
        <w:t>，使得</w:t>
      </w:r>
      <w:r w:rsidR="00C26DCF" w:rsidRPr="00C26DCF">
        <w:rPr>
          <w:position w:val="-10"/>
        </w:rPr>
        <w:object w:dxaOrig="1520" w:dyaOrig="320">
          <v:shape id="_x0000_i1328" type="#_x0000_t75" style="width:75.75pt;height:16.3pt" o:ole="">
            <v:imagedata r:id="rId617" o:title=""/>
          </v:shape>
          <o:OLEObject Type="Embed" ProgID="Equation.DSMT4" ShapeID="_x0000_i1328" DrawAspect="Content" ObjectID="_1675002537" r:id="rId618"/>
        </w:object>
      </w:r>
    </w:p>
    <w:p w:rsidR="00E961D9" w:rsidRDefault="00E961D9" w:rsidP="00E961D9">
      <w:pPr>
        <w:rPr>
          <w:bCs/>
        </w:rPr>
      </w:pPr>
    </w:p>
    <w:p w:rsidR="00E961D9" w:rsidRPr="003A45D1" w:rsidRDefault="00E961D9" w:rsidP="00E961D9">
      <w:pPr>
        <w:ind w:left="960" w:hangingChars="400" w:hanging="960"/>
      </w:pPr>
      <w:r w:rsidRPr="002507F1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Pr="003A45D1">
        <w:t>(</w:t>
      </w:r>
      <w:r w:rsidRPr="004F3CB2">
        <w:rPr>
          <w:rFonts w:hint="eastAsia"/>
        </w:rPr>
        <w:t>Ⅰ</w:t>
      </w:r>
      <w:r w:rsidRPr="003A45D1">
        <w:t xml:space="preserve">) </w:t>
      </w:r>
      <w:r w:rsidRPr="003A45D1">
        <w:rPr>
          <w:rFonts w:hAnsi="宋体"/>
        </w:rPr>
        <w:t>令</w:t>
      </w:r>
      <w:r w:rsidR="00C26DCF" w:rsidRPr="00C26DCF">
        <w:rPr>
          <w:position w:val="-10"/>
        </w:rPr>
        <w:object w:dxaOrig="1880" w:dyaOrig="320">
          <v:shape id="_x0000_i1329" type="#_x0000_t75" style="width:93.9pt;height:16.3pt" o:ole="">
            <v:imagedata r:id="rId619" o:title=""/>
          </v:shape>
          <o:OLEObject Type="Embed" ProgID="Equation.DSMT4" ShapeID="_x0000_i1329" DrawAspect="Content" ObjectID="_1675002538" r:id="rId620"/>
        </w:object>
      </w:r>
      <w:r w:rsidRPr="003A45D1">
        <w:rPr>
          <w:rFonts w:hAnsi="宋体"/>
        </w:rPr>
        <w:t>，则</w:t>
      </w:r>
      <w:r w:rsidR="00C26DCF" w:rsidRPr="00C26DCF">
        <w:rPr>
          <w:position w:val="-10"/>
        </w:rPr>
        <w:object w:dxaOrig="1340" w:dyaOrig="320">
          <v:shape id="_x0000_i1330" type="#_x0000_t75" style="width:67pt;height:16.3pt" o:ole="">
            <v:imagedata r:id="rId621" o:title=""/>
          </v:shape>
          <o:OLEObject Type="Embed" ProgID="Equation.DSMT4" ShapeID="_x0000_i1330" DrawAspect="Content" ObjectID="_1675002539" r:id="rId622"/>
        </w:object>
      </w:r>
      <w:r>
        <w:rPr>
          <w:rFonts w:hint="eastAsia"/>
        </w:rPr>
        <w:t>，</w:t>
      </w:r>
      <w:r w:rsidRPr="003A45D1">
        <w:t xml:space="preserve"> </w:t>
      </w:r>
      <w:r w:rsidR="00C26DCF" w:rsidRPr="00C26DCF">
        <w:rPr>
          <w:position w:val="-10"/>
        </w:rPr>
        <w:object w:dxaOrig="1180" w:dyaOrig="320">
          <v:shape id="_x0000_i1331" type="#_x0000_t75" style="width:58.85pt;height:16.3pt" o:ole="">
            <v:imagedata r:id="rId623" o:title=""/>
          </v:shape>
          <o:OLEObject Type="Embed" ProgID="Equation.DSMT4" ShapeID="_x0000_i1331" DrawAspect="Content" ObjectID="_1675002540" r:id="rId624"/>
        </w:object>
      </w:r>
      <w:r>
        <w:rPr>
          <w:rFonts w:hint="eastAsia"/>
        </w:rPr>
        <w:t>．</w:t>
      </w:r>
      <w:r w:rsidRPr="003A45D1">
        <w:rPr>
          <w:rFonts w:hAnsi="宋体"/>
        </w:rPr>
        <w:t>于是由闭区间连续函数的介值定理知，存在</w:t>
      </w:r>
      <w:r w:rsidR="00C26DCF" w:rsidRPr="00C26DCF">
        <w:rPr>
          <w:position w:val="-10"/>
        </w:rPr>
        <w:object w:dxaOrig="900" w:dyaOrig="320">
          <v:shape id="_x0000_i1332" type="#_x0000_t75" style="width:45.1pt;height:16.3pt" o:ole="">
            <v:imagedata r:id="rId625" o:title=""/>
          </v:shape>
          <o:OLEObject Type="Embed" ProgID="Equation.DSMT4" ShapeID="_x0000_i1332" DrawAspect="Content" ObjectID="_1675002541" r:id="rId626"/>
        </w:object>
      </w:r>
      <w:r>
        <w:rPr>
          <w:rFonts w:hint="eastAsia"/>
        </w:rPr>
        <w:t>，</w:t>
      </w:r>
      <w:r w:rsidRPr="003A45D1">
        <w:rPr>
          <w:rFonts w:hAnsi="宋体"/>
        </w:rPr>
        <w:t>使得</w:t>
      </w:r>
      <w:r w:rsidR="00C26DCF" w:rsidRPr="00C26DCF">
        <w:rPr>
          <w:position w:val="-10"/>
        </w:rPr>
        <w:object w:dxaOrig="859" w:dyaOrig="320">
          <v:shape id="_x0000_i1333" type="#_x0000_t75" style="width:43.2pt;height:16.3pt" o:ole="">
            <v:imagedata r:id="rId627" o:title=""/>
          </v:shape>
          <o:OLEObject Type="Embed" ProgID="Equation.DSMT4" ShapeID="_x0000_i1333" DrawAspect="Content" ObjectID="_1675002542" r:id="rId628"/>
        </w:object>
      </w:r>
      <w:r w:rsidRPr="003A45D1">
        <w:rPr>
          <w:rFonts w:hAnsi="宋体"/>
        </w:rPr>
        <w:t>，即</w:t>
      </w:r>
      <w:r w:rsidR="00C26DCF" w:rsidRPr="00C26DCF">
        <w:rPr>
          <w:position w:val="-10"/>
        </w:rPr>
        <w:object w:dxaOrig="1219" w:dyaOrig="320">
          <v:shape id="_x0000_i1334" type="#_x0000_t75" style="width:60.75pt;height:16.3pt" o:ole="">
            <v:imagedata r:id="rId629" o:title=""/>
          </v:shape>
          <o:OLEObject Type="Embed" ProgID="Equation.DSMT4" ShapeID="_x0000_i1334" DrawAspect="Content" ObjectID="_1675002543" r:id="rId630"/>
        </w:object>
      </w:r>
      <w:r w:rsidRPr="003A45D1">
        <w:t>.</w:t>
      </w:r>
    </w:p>
    <w:p w:rsidR="00E961D9" w:rsidRDefault="00E961D9" w:rsidP="00E961D9">
      <w:pPr>
        <w:ind w:leftChars="200" w:left="960" w:hangingChars="200" w:hanging="480"/>
        <w:rPr>
          <w:rFonts w:hAnsi="宋体"/>
        </w:rPr>
      </w:pPr>
      <w:r w:rsidRPr="003A45D1">
        <w:t>(</w:t>
      </w:r>
      <w:r w:rsidRPr="004F3CB2">
        <w:rPr>
          <w:rFonts w:hint="eastAsia"/>
        </w:rPr>
        <w:t>Ⅱ</w:t>
      </w:r>
      <w:r w:rsidRPr="003A45D1">
        <w:t xml:space="preserve">) </w:t>
      </w:r>
      <w:r w:rsidRPr="003A45D1">
        <w:rPr>
          <w:rFonts w:hAnsi="宋体"/>
        </w:rPr>
        <w:t>在</w:t>
      </w:r>
      <w:r w:rsidR="00C26DCF" w:rsidRPr="00C26DCF">
        <w:rPr>
          <w:position w:val="-10"/>
        </w:rPr>
        <w:object w:dxaOrig="540" w:dyaOrig="320">
          <v:shape id="_x0000_i1335" type="#_x0000_t75" style="width:26.9pt;height:16.3pt" o:ole="">
            <v:imagedata r:id="rId631" o:title=""/>
          </v:shape>
          <o:OLEObject Type="Embed" ProgID="Equation.DSMT4" ShapeID="_x0000_i1335" DrawAspect="Content" ObjectID="_1675002544" r:id="rId632"/>
        </w:object>
      </w:r>
      <w:r w:rsidRPr="003A45D1">
        <w:rPr>
          <w:rFonts w:hAnsi="宋体"/>
        </w:rPr>
        <w:t>和</w:t>
      </w:r>
      <w:r w:rsidR="00C26DCF" w:rsidRPr="00C26DCF">
        <w:rPr>
          <w:position w:val="-10"/>
        </w:rPr>
        <w:object w:dxaOrig="540" w:dyaOrig="320">
          <v:shape id="_x0000_i1336" type="#_x0000_t75" style="width:26.9pt;height:16.3pt" o:ole="">
            <v:imagedata r:id="rId633" o:title=""/>
          </v:shape>
          <o:OLEObject Type="Embed" ProgID="Equation.DSMT4" ShapeID="_x0000_i1336" DrawAspect="Content" ObjectID="_1675002545" r:id="rId634"/>
        </w:object>
      </w:r>
      <w:r w:rsidRPr="003A45D1">
        <w:rPr>
          <w:rFonts w:hAnsi="宋体"/>
        </w:rPr>
        <w:t>上对</w:t>
      </w:r>
      <w:r w:rsidR="00C26DCF" w:rsidRPr="00C26DCF">
        <w:rPr>
          <w:position w:val="-10"/>
        </w:rPr>
        <w:object w:dxaOrig="540" w:dyaOrig="320">
          <v:shape id="_x0000_i1337" type="#_x0000_t75" style="width:26.9pt;height:16.3pt" o:ole="">
            <v:imagedata r:id="rId635" o:title=""/>
          </v:shape>
          <o:OLEObject Type="Embed" ProgID="Equation.DSMT4" ShapeID="_x0000_i1337" DrawAspect="Content" ObjectID="_1675002546" r:id="rId636"/>
        </w:object>
      </w:r>
      <w:r w:rsidRPr="003A45D1">
        <w:rPr>
          <w:rFonts w:hAnsi="宋体"/>
        </w:rPr>
        <w:t>分别应用拉格朗日中值定理，知存在两个不同的点</w:t>
      </w:r>
      <w:r w:rsidR="00C26DCF" w:rsidRPr="00C26DCF">
        <w:rPr>
          <w:position w:val="-10"/>
        </w:rPr>
        <w:object w:dxaOrig="1860" w:dyaOrig="320">
          <v:shape id="_x0000_i1338" type="#_x0000_t75" style="width:93.3pt;height:16.3pt" o:ole="">
            <v:imagedata r:id="rId637" o:title=""/>
          </v:shape>
          <o:OLEObject Type="Embed" ProgID="Equation.DSMT4" ShapeID="_x0000_i1338" DrawAspect="Content" ObjectID="_1675002547" r:id="rId638"/>
        </w:object>
      </w:r>
      <w:r w:rsidRPr="003A45D1">
        <w:rPr>
          <w:rFonts w:hAnsi="宋体"/>
        </w:rPr>
        <w:t>，使得</w:t>
      </w:r>
    </w:p>
    <w:p w:rsidR="00E961D9" w:rsidRPr="003A45D1" w:rsidRDefault="00C26DCF" w:rsidP="00E961D9">
      <w:pPr>
        <w:ind w:leftChars="200" w:left="720" w:hangingChars="100" w:hanging="240"/>
        <w:jc w:val="center"/>
      </w:pPr>
      <w:r w:rsidRPr="00C26DCF">
        <w:rPr>
          <w:position w:val="-28"/>
        </w:rPr>
        <w:object w:dxaOrig="4220" w:dyaOrig="660">
          <v:shape id="_x0000_i1339" type="#_x0000_t75" style="width:211pt;height:33.2pt" o:ole="">
            <v:imagedata r:id="rId639" o:title=""/>
          </v:shape>
          <o:OLEObject Type="Embed" ProgID="Equation.DSMT4" ShapeID="_x0000_i1339" DrawAspect="Content" ObjectID="_1675002548" r:id="rId640"/>
        </w:object>
      </w:r>
    </w:p>
    <w:p w:rsidR="00E961D9" w:rsidRDefault="00E961D9" w:rsidP="00E961D9">
      <w:pPr>
        <w:ind w:leftChars="400" w:left="960"/>
      </w:pPr>
      <w:r w:rsidRPr="003A45D1">
        <w:rPr>
          <w:rFonts w:hAnsi="宋体"/>
        </w:rPr>
        <w:t>于是</w:t>
      </w:r>
    </w:p>
    <w:p w:rsidR="00E961D9" w:rsidRPr="003A45D1" w:rsidRDefault="00C26DCF" w:rsidP="00E961D9">
      <w:pPr>
        <w:ind w:leftChars="200" w:left="480"/>
        <w:jc w:val="center"/>
      </w:pPr>
      <w:r w:rsidRPr="00C26DCF">
        <w:rPr>
          <w:position w:val="-28"/>
        </w:rPr>
        <w:object w:dxaOrig="4500" w:dyaOrig="660">
          <v:shape id="_x0000_i1340" type="#_x0000_t75" style="width:224.75pt;height:33.2pt" o:ole="">
            <v:imagedata r:id="rId641" o:title=""/>
          </v:shape>
          <o:OLEObject Type="Embed" ProgID="Equation.DSMT4" ShapeID="_x0000_i1340" DrawAspect="Content" ObjectID="_1675002549" r:id="rId642"/>
        </w:object>
      </w:r>
    </w:p>
    <w:p w:rsidR="00E961D9" w:rsidRDefault="00E961D9" w:rsidP="00E961D9"/>
    <w:p w:rsidR="00E961D9" w:rsidRPr="003A45D1" w:rsidRDefault="00E961D9" w:rsidP="00E961D9"/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20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10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263943">
      <w:pPr>
        <w:ind w:leftChars="200" w:left="480"/>
      </w:pPr>
      <w:r w:rsidRPr="00F70C62">
        <w:rPr>
          <w:rFonts w:hAnsi="宋体"/>
        </w:rPr>
        <w:t>已知函数</w:t>
      </w:r>
      <w:r w:rsidR="00C26DCF" w:rsidRPr="00C26DCF">
        <w:rPr>
          <w:position w:val="-10"/>
        </w:rPr>
        <w:object w:dxaOrig="1120" w:dyaOrig="320">
          <v:shape id="_x0000_i1341" type="#_x0000_t75" style="width:55.7pt;height:16.3pt" o:ole="">
            <v:imagedata r:id="rId643" o:title=""/>
          </v:shape>
          <o:OLEObject Type="Embed" ProgID="Equation.DSMT4" ShapeID="_x0000_i1341" DrawAspect="Content" ObjectID="_1675002550" r:id="rId644"/>
        </w:object>
      </w:r>
      <w:r w:rsidRPr="00F70C62">
        <w:rPr>
          <w:rFonts w:hAnsi="宋体"/>
        </w:rPr>
        <w:t>的全微分</w:t>
      </w:r>
      <w:r w:rsidR="00C26DCF" w:rsidRPr="00C26DCF">
        <w:rPr>
          <w:position w:val="-10"/>
        </w:rPr>
        <w:object w:dxaOrig="1740" w:dyaOrig="320">
          <v:shape id="_x0000_i1342" type="#_x0000_t75" style="width:87.05pt;height:16.3pt" o:ole="">
            <v:imagedata r:id="rId645" o:title=""/>
          </v:shape>
          <o:OLEObject Type="Embed" ProgID="Equation.DSMT4" ShapeID="_x0000_i1342" DrawAspect="Content" ObjectID="_1675002551" r:id="rId646"/>
        </w:object>
      </w:r>
      <w:r w:rsidRPr="00F70C62">
        <w:rPr>
          <w:rFonts w:hAnsi="宋体"/>
        </w:rPr>
        <w:t>，并且</w:t>
      </w:r>
      <w:r w:rsidR="00C26DCF" w:rsidRPr="00C26DCF">
        <w:rPr>
          <w:position w:val="-10"/>
        </w:rPr>
        <w:object w:dxaOrig="1040" w:dyaOrig="320">
          <v:shape id="_x0000_i1343" type="#_x0000_t75" style="width:51.95pt;height:16.3pt" o:ole="">
            <v:imagedata r:id="rId647" o:title=""/>
          </v:shape>
          <o:OLEObject Type="Embed" ProgID="Equation.DSMT4" ShapeID="_x0000_i1343" DrawAspect="Content" ObjectID="_1675002552" r:id="rId648"/>
        </w:object>
      </w:r>
      <w:r w:rsidRPr="00F70C62">
        <w:t xml:space="preserve">. </w:t>
      </w:r>
      <w:r w:rsidRPr="00F70C62">
        <w:rPr>
          <w:rFonts w:hAnsi="宋体"/>
        </w:rPr>
        <w:t>求</w:t>
      </w:r>
      <w:r w:rsidR="00C26DCF" w:rsidRPr="00C26DCF">
        <w:rPr>
          <w:position w:val="-10"/>
        </w:rPr>
        <w:object w:dxaOrig="760" w:dyaOrig="320">
          <v:shape id="_x0000_i1344" type="#_x0000_t75" style="width:38.2pt;height:16.3pt" o:ole="">
            <v:imagedata r:id="rId649" o:title=""/>
          </v:shape>
          <o:OLEObject Type="Embed" ProgID="Equation.DSMT4" ShapeID="_x0000_i1344" DrawAspect="Content" ObjectID="_1675002553" r:id="rId650"/>
        </w:object>
      </w:r>
      <w:r w:rsidRPr="00F70C62">
        <w:rPr>
          <w:rFonts w:hAnsi="宋体"/>
        </w:rPr>
        <w:t>在椭圆域</w:t>
      </w:r>
      <w:r w:rsidR="00C26DCF" w:rsidRPr="00C26DCF">
        <w:rPr>
          <w:position w:val="-32"/>
        </w:rPr>
        <w:object w:dxaOrig="2420" w:dyaOrig="760">
          <v:shape id="_x0000_i1345" type="#_x0000_t75" style="width:120.85pt;height:38.2pt" o:ole="">
            <v:imagedata r:id="rId651" o:title=""/>
          </v:shape>
          <o:OLEObject Type="Embed" ProgID="Equation.DSMT4" ShapeID="_x0000_i1345" DrawAspect="Content" ObjectID="_1675002554" r:id="rId652"/>
        </w:object>
      </w:r>
      <w:r w:rsidRPr="00F70C62">
        <w:rPr>
          <w:rFonts w:hAnsi="宋体"/>
        </w:rPr>
        <w:t>上的最大值和最小值</w:t>
      </w:r>
      <w:r w:rsidR="00263943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263943" w:rsidRDefault="004829CD" w:rsidP="00263943">
      <w:pPr>
        <w:rPr>
          <w:rFonts w:hAnsi="宋体"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263943">
        <w:rPr>
          <w:rFonts w:hint="eastAsia"/>
        </w:rPr>
        <w:t xml:space="preserve">(1) </w:t>
      </w:r>
      <w:r w:rsidR="0078290E" w:rsidRPr="00E51C40">
        <w:rPr>
          <w:rFonts w:hAnsi="宋体"/>
        </w:rPr>
        <w:t>由</w:t>
      </w:r>
      <w:r w:rsidR="00C26DCF" w:rsidRPr="00C26DCF">
        <w:rPr>
          <w:position w:val="-10"/>
        </w:rPr>
        <w:object w:dxaOrig="1740" w:dyaOrig="320">
          <v:shape id="_x0000_i1346" type="#_x0000_t75" style="width:87.05pt;height:16.3pt" o:ole="">
            <v:imagedata r:id="rId653" o:title=""/>
          </v:shape>
          <o:OLEObject Type="Embed" ProgID="Equation.DSMT4" ShapeID="_x0000_i1346" DrawAspect="Content" ObjectID="_1675002555" r:id="rId654"/>
        </w:object>
      </w:r>
      <w:r w:rsidR="0078290E" w:rsidRPr="00E51C40">
        <w:rPr>
          <w:rFonts w:hAnsi="宋体"/>
        </w:rPr>
        <w:t>知</w:t>
      </w:r>
      <w:r w:rsidR="00C26DCF" w:rsidRPr="00C26DCF">
        <w:rPr>
          <w:position w:val="-28"/>
        </w:rPr>
        <w:object w:dxaOrig="1800" w:dyaOrig="660">
          <v:shape id="_x0000_i1347" type="#_x0000_t75" style="width:90.15pt;height:33.2pt" o:ole="">
            <v:imagedata r:id="rId655" o:title=""/>
          </v:shape>
          <o:OLEObject Type="Embed" ProgID="Equation.DSMT4" ShapeID="_x0000_i1347" DrawAspect="Content" ObjectID="_1675002556" r:id="rId656"/>
        </w:object>
      </w:r>
      <w:r w:rsidR="00263943">
        <w:rPr>
          <w:rFonts w:hint="eastAsia"/>
        </w:rPr>
        <w:t>．</w:t>
      </w:r>
      <w:r w:rsidR="0078290E" w:rsidRPr="00E51C40">
        <w:rPr>
          <w:rFonts w:hAnsi="宋体"/>
        </w:rPr>
        <w:t>对</w:t>
      </w:r>
      <w:r w:rsidR="00C26DCF" w:rsidRPr="00C26DCF">
        <w:rPr>
          <w:position w:val="-24"/>
        </w:rPr>
        <w:object w:dxaOrig="820" w:dyaOrig="620">
          <v:shape id="_x0000_i1348" type="#_x0000_t75" style="width:40.7pt;height:31.3pt" o:ole="">
            <v:imagedata r:id="rId657" o:title=""/>
          </v:shape>
          <o:OLEObject Type="Embed" ProgID="Equation.DSMT4" ShapeID="_x0000_i1348" DrawAspect="Content" ObjectID="_1675002557" r:id="rId658"/>
        </w:object>
      </w:r>
      <w:r w:rsidR="0078290E" w:rsidRPr="00E51C40">
        <w:rPr>
          <w:rFonts w:hAnsi="宋体"/>
        </w:rPr>
        <w:t>两边积分得</w:t>
      </w:r>
    </w:p>
    <w:p w:rsidR="00263943" w:rsidRDefault="00C26DCF" w:rsidP="00263943">
      <w:pPr>
        <w:jc w:val="center"/>
      </w:pPr>
      <w:r w:rsidRPr="00C26DCF">
        <w:rPr>
          <w:position w:val="-10"/>
        </w:rPr>
        <w:object w:dxaOrig="2260" w:dyaOrig="360">
          <v:shape id="_x0000_i1349" type="#_x0000_t75" style="width:112.7pt;height:18.15pt" o:ole="">
            <v:imagedata r:id="rId659" o:title=""/>
          </v:shape>
          <o:OLEObject Type="Embed" ProgID="Equation.DSMT4" ShapeID="_x0000_i1349" DrawAspect="Content" ObjectID="_1675002558" r:id="rId660"/>
        </w:object>
      </w:r>
    </w:p>
    <w:p w:rsidR="00263943" w:rsidRDefault="0078290E" w:rsidP="00263943">
      <w:pPr>
        <w:ind w:leftChars="200" w:left="480"/>
        <w:rPr>
          <w:rFonts w:hAnsi="宋体"/>
        </w:rPr>
      </w:pPr>
      <w:r w:rsidRPr="00E51C40">
        <w:rPr>
          <w:rFonts w:hAnsi="宋体"/>
        </w:rPr>
        <w:t>将</w:t>
      </w:r>
      <w:r w:rsidR="00C26DCF" w:rsidRPr="00C26DCF">
        <w:rPr>
          <w:position w:val="-10"/>
        </w:rPr>
        <w:object w:dxaOrig="1840" w:dyaOrig="360">
          <v:shape id="_x0000_i1350" type="#_x0000_t75" style="width:92.05pt;height:18.15pt" o:ole="">
            <v:imagedata r:id="rId661" o:title=""/>
          </v:shape>
          <o:OLEObject Type="Embed" ProgID="Equation.DSMT4" ShapeID="_x0000_i1350" DrawAspect="Content" ObjectID="_1675002559" r:id="rId662"/>
        </w:object>
      </w:r>
      <w:r w:rsidRPr="00E51C40">
        <w:rPr>
          <w:rFonts w:hAnsi="宋体"/>
        </w:rPr>
        <w:t>代入</w:t>
      </w:r>
      <w:r w:rsidR="00C26DCF" w:rsidRPr="00C26DCF">
        <w:rPr>
          <w:position w:val="-28"/>
        </w:rPr>
        <w:object w:dxaOrig="980" w:dyaOrig="660">
          <v:shape id="_x0000_i1351" type="#_x0000_t75" style="width:48.85pt;height:33.2pt" o:ole="">
            <v:imagedata r:id="rId663" o:title=""/>
          </v:shape>
          <o:OLEObject Type="Embed" ProgID="Equation.DSMT4" ShapeID="_x0000_i1351" DrawAspect="Content" ObjectID="_1675002560" r:id="rId664"/>
        </w:object>
      </w:r>
      <w:r w:rsidRPr="00E51C40">
        <w:rPr>
          <w:rFonts w:hAnsi="宋体"/>
        </w:rPr>
        <w:t>得</w:t>
      </w:r>
      <w:r w:rsidR="00C26DCF" w:rsidRPr="00C26DCF">
        <w:rPr>
          <w:position w:val="-10"/>
        </w:rPr>
        <w:object w:dxaOrig="1060" w:dyaOrig="320">
          <v:shape id="_x0000_i1352" type="#_x0000_t75" style="width:53.2pt;height:16.3pt" o:ole="">
            <v:imagedata r:id="rId665" o:title=""/>
          </v:shape>
          <o:OLEObject Type="Embed" ProgID="Equation.DSMT4" ShapeID="_x0000_i1352" DrawAspect="Content" ObjectID="_1675002561" r:id="rId666"/>
        </w:object>
      </w:r>
      <w:r w:rsidR="00263943">
        <w:rPr>
          <w:rFonts w:hint="eastAsia"/>
        </w:rPr>
        <w:t>．</w:t>
      </w:r>
      <w:r w:rsidRPr="00E51C40">
        <w:rPr>
          <w:rFonts w:hAnsi="宋体"/>
        </w:rPr>
        <w:t>所以</w:t>
      </w:r>
      <w:r w:rsidR="00C26DCF" w:rsidRPr="00C26DCF">
        <w:rPr>
          <w:position w:val="-10"/>
        </w:rPr>
        <w:object w:dxaOrig="1300" w:dyaOrig="360">
          <v:shape id="_x0000_i1353" type="#_x0000_t75" style="width:65.1pt;height:18.15pt" o:ole="">
            <v:imagedata r:id="rId667" o:title=""/>
          </v:shape>
          <o:OLEObject Type="Embed" ProgID="Equation.DSMT4" ShapeID="_x0000_i1353" DrawAspect="Content" ObjectID="_1675002562" r:id="rId668"/>
        </w:object>
      </w:r>
      <w:r w:rsidR="00263943">
        <w:rPr>
          <w:rFonts w:hint="eastAsia"/>
        </w:rPr>
        <w:t>．</w:t>
      </w:r>
      <w:r w:rsidRPr="00E51C40">
        <w:rPr>
          <w:rFonts w:hAnsi="宋体"/>
        </w:rPr>
        <w:t>所以</w:t>
      </w:r>
    </w:p>
    <w:p w:rsidR="00263943" w:rsidRDefault="00C26DCF" w:rsidP="00263943">
      <w:pPr>
        <w:ind w:leftChars="200" w:left="480"/>
        <w:jc w:val="center"/>
      </w:pPr>
      <w:r w:rsidRPr="00C26DCF">
        <w:rPr>
          <w:position w:val="-10"/>
        </w:rPr>
        <w:object w:dxaOrig="1480" w:dyaOrig="360">
          <v:shape id="_x0000_i1354" type="#_x0000_t75" style="width:73.9pt;height:18.15pt" o:ole="">
            <v:imagedata r:id="rId669" o:title=""/>
          </v:shape>
          <o:OLEObject Type="Embed" ProgID="Equation.DSMT4" ShapeID="_x0000_i1354" DrawAspect="Content" ObjectID="_1675002563" r:id="rId670"/>
        </w:object>
      </w:r>
    </w:p>
    <w:p w:rsidR="00263943" w:rsidRDefault="0078290E" w:rsidP="00263943">
      <w:pPr>
        <w:ind w:leftChars="200" w:left="480"/>
        <w:rPr>
          <w:rFonts w:hAnsi="宋体"/>
        </w:rPr>
      </w:pPr>
      <w:r w:rsidRPr="00E51C40">
        <w:rPr>
          <w:rFonts w:hAnsi="宋体"/>
        </w:rPr>
        <w:t>再由</w:t>
      </w:r>
      <w:r w:rsidR="00C26DCF" w:rsidRPr="00C26DCF">
        <w:rPr>
          <w:position w:val="-10"/>
        </w:rPr>
        <w:object w:dxaOrig="1120" w:dyaOrig="320">
          <v:shape id="_x0000_i1355" type="#_x0000_t75" style="width:55.7pt;height:16.3pt" o:ole="">
            <v:imagedata r:id="rId671" o:title=""/>
          </v:shape>
          <o:OLEObject Type="Embed" ProgID="Equation.DSMT4" ShapeID="_x0000_i1355" DrawAspect="Content" ObjectID="_1675002564" r:id="rId672"/>
        </w:object>
      </w:r>
      <w:r w:rsidRPr="00E51C40">
        <w:rPr>
          <w:rFonts w:hAnsi="宋体"/>
        </w:rPr>
        <w:t>时</w:t>
      </w:r>
      <w:r w:rsidR="00C26DCF" w:rsidRPr="00025957">
        <w:rPr>
          <w:position w:val="-4"/>
        </w:rPr>
        <w:object w:dxaOrig="540" w:dyaOrig="260">
          <v:shape id="_x0000_i1356" type="#_x0000_t75" style="width:26.9pt;height:13.15pt" o:ole="">
            <v:imagedata r:id="rId673" o:title=""/>
          </v:shape>
          <o:OLEObject Type="Embed" ProgID="Equation.DSMT4" ShapeID="_x0000_i1356" DrawAspect="Content" ObjectID="_1675002565" r:id="rId674"/>
        </w:object>
      </w:r>
      <w:r w:rsidRPr="00E51C40">
        <w:rPr>
          <w:rFonts w:hAnsi="宋体"/>
        </w:rPr>
        <w:t>知</w:t>
      </w:r>
      <w:r w:rsidR="00C26DCF" w:rsidRPr="00C26DCF">
        <w:rPr>
          <w:position w:val="-6"/>
        </w:rPr>
        <w:object w:dxaOrig="520" w:dyaOrig="279">
          <v:shape id="_x0000_i1357" type="#_x0000_t75" style="width:26.3pt;height:13.75pt" o:ole="">
            <v:imagedata r:id="rId675" o:title=""/>
          </v:shape>
          <o:OLEObject Type="Embed" ProgID="Equation.DSMT4" ShapeID="_x0000_i1357" DrawAspect="Content" ObjectID="_1675002566" r:id="rId676"/>
        </w:object>
      </w:r>
      <w:r w:rsidR="00263943">
        <w:rPr>
          <w:rFonts w:hint="eastAsia"/>
        </w:rPr>
        <w:t>．</w:t>
      </w:r>
      <w:r w:rsidRPr="00E51C40">
        <w:rPr>
          <w:rFonts w:hAnsi="宋体"/>
        </w:rPr>
        <w:t>于是所讨论的函数为</w:t>
      </w:r>
    </w:p>
    <w:p w:rsidR="0078290E" w:rsidRPr="00263943" w:rsidRDefault="00C26DCF" w:rsidP="00263943">
      <w:pPr>
        <w:ind w:leftChars="200" w:left="480"/>
        <w:jc w:val="center"/>
        <w:rPr>
          <w:rFonts w:hAnsi="宋体"/>
        </w:rPr>
      </w:pPr>
      <w:r w:rsidRPr="00C26DCF">
        <w:rPr>
          <w:position w:val="-10"/>
        </w:rPr>
        <w:object w:dxaOrig="1500" w:dyaOrig="360">
          <v:shape id="_x0000_i1358" type="#_x0000_t75" style="width:75.15pt;height:18.15pt" o:ole="">
            <v:imagedata r:id="rId677" o:title=""/>
          </v:shape>
          <o:OLEObject Type="Embed" ProgID="Equation.DSMT4" ShapeID="_x0000_i1358" DrawAspect="Content" ObjectID="_1675002567" r:id="rId678"/>
        </w:object>
      </w:r>
    </w:p>
    <w:p w:rsidR="0078290E" w:rsidRPr="00263943" w:rsidRDefault="00263943" w:rsidP="00263943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(2) </w:t>
      </w:r>
      <w:r>
        <w:rPr>
          <w:rFonts w:hAnsi="宋体" w:hint="eastAsia"/>
        </w:rPr>
        <w:t>先</w:t>
      </w:r>
      <w:r w:rsidR="0078290E" w:rsidRPr="00E51C40">
        <w:rPr>
          <w:rFonts w:hAnsi="宋体"/>
        </w:rPr>
        <w:t>求</w:t>
      </w:r>
      <w:r w:rsidR="00C26DCF" w:rsidRPr="00025957">
        <w:rPr>
          <w:position w:val="-4"/>
        </w:rPr>
        <w:object w:dxaOrig="200" w:dyaOrig="200">
          <v:shape id="_x0000_i1359" type="#_x0000_t75" style="width:10pt;height:10pt" o:ole="">
            <v:imagedata r:id="rId679" o:title=""/>
          </v:shape>
          <o:OLEObject Type="Embed" ProgID="Equation.DSMT4" ShapeID="_x0000_i1359" DrawAspect="Content" ObjectID="_1675002568" r:id="rId680"/>
        </w:object>
      </w:r>
      <w:r w:rsidR="0078290E" w:rsidRPr="00E51C40">
        <w:rPr>
          <w:rFonts w:hAnsi="宋体"/>
        </w:rPr>
        <w:t>在</w:t>
      </w:r>
      <w:r w:rsidR="00C26DCF" w:rsidRPr="00025957">
        <w:rPr>
          <w:position w:val="-4"/>
        </w:rPr>
        <w:object w:dxaOrig="240" w:dyaOrig="260">
          <v:shape id="_x0000_i1360" type="#_x0000_t75" style="width:11.9pt;height:13.15pt" o:ole="">
            <v:imagedata r:id="rId681" o:title=""/>
          </v:shape>
          <o:OLEObject Type="Embed" ProgID="Equation.DSMT4" ShapeID="_x0000_i1360" DrawAspect="Content" ObjectID="_1675002569" r:id="rId682"/>
        </w:object>
      </w:r>
      <w:r w:rsidRPr="00E51C40">
        <w:rPr>
          <w:rFonts w:hAnsi="宋体"/>
        </w:rPr>
        <w:t>的</w:t>
      </w:r>
      <w:r>
        <w:rPr>
          <w:rFonts w:hAnsi="宋体" w:hint="eastAsia"/>
        </w:rPr>
        <w:t>内部</w:t>
      </w:r>
      <w:r w:rsidR="00C26DCF" w:rsidRPr="00C26DCF">
        <w:rPr>
          <w:position w:val="-24"/>
        </w:rPr>
        <w:object w:dxaOrig="1140" w:dyaOrig="660">
          <v:shape id="_x0000_i1361" type="#_x0000_t75" style="width:56.95pt;height:33.2pt" o:ole="">
            <v:imagedata r:id="rId683" o:title=""/>
          </v:shape>
          <o:OLEObject Type="Embed" ProgID="Equation.DSMT4" ShapeID="_x0000_i1361" DrawAspect="Content" ObjectID="_1675002570" r:id="rId684"/>
        </w:object>
      </w:r>
      <w:r w:rsidR="0078290E" w:rsidRPr="00E51C40">
        <w:rPr>
          <w:rFonts w:hAnsi="宋体"/>
        </w:rPr>
        <w:t>中的驻点</w:t>
      </w:r>
      <w:r>
        <w:rPr>
          <w:rFonts w:hint="eastAsia"/>
        </w:rPr>
        <w:t>：</w:t>
      </w:r>
      <w:r w:rsidR="0078290E" w:rsidRPr="00E51C40">
        <w:rPr>
          <w:rFonts w:hAnsi="宋体"/>
        </w:rPr>
        <w:t>由</w:t>
      </w:r>
      <w:r w:rsidR="00C26DCF" w:rsidRPr="00C26DCF">
        <w:rPr>
          <w:position w:val="-28"/>
        </w:rPr>
        <w:object w:dxaOrig="1800" w:dyaOrig="660">
          <v:shape id="_x0000_i1362" type="#_x0000_t75" style="width:90.15pt;height:33.2pt" o:ole="">
            <v:imagedata r:id="rId685" o:title=""/>
          </v:shape>
          <o:OLEObject Type="Embed" ProgID="Equation.DSMT4" ShapeID="_x0000_i1362" DrawAspect="Content" ObjectID="_1675002571" r:id="rId686"/>
        </w:object>
      </w:r>
      <w:r w:rsidR="0078290E" w:rsidRPr="00E51C40">
        <w:rPr>
          <w:rFonts w:hAnsi="宋体"/>
        </w:rPr>
        <w:t>得驻点</w:t>
      </w:r>
      <w:r w:rsidR="00C26DCF" w:rsidRPr="00C26DCF">
        <w:rPr>
          <w:position w:val="-10"/>
        </w:rPr>
        <w:object w:dxaOrig="560" w:dyaOrig="320">
          <v:shape id="_x0000_i1363" type="#_x0000_t75" style="width:28.15pt;height:16.3pt" o:ole="">
            <v:imagedata r:id="rId687" o:title=""/>
          </v:shape>
          <o:OLEObject Type="Embed" ProgID="Equation.DSMT4" ShapeID="_x0000_i1363" DrawAspect="Content" ObjectID="_1675002572" r:id="rId688"/>
        </w:object>
      </w:r>
      <w:r w:rsidR="0078290E" w:rsidRPr="00E51C40">
        <w:rPr>
          <w:rFonts w:hAnsi="宋体"/>
        </w:rPr>
        <w:t>，对应的</w:t>
      </w:r>
      <w:r w:rsidR="00C26DCF" w:rsidRPr="00C26DCF">
        <w:rPr>
          <w:position w:val="-10"/>
        </w:rPr>
        <w:object w:dxaOrig="1400" w:dyaOrig="320">
          <v:shape id="_x0000_i1364" type="#_x0000_t75" style="width:70.1pt;height:16.3pt" o:ole="">
            <v:imagedata r:id="rId689" o:title=""/>
          </v:shape>
          <o:OLEObject Type="Embed" ProgID="Equation.DSMT4" ShapeID="_x0000_i1364" DrawAspect="Content" ObjectID="_1675002573" r:id="rId690"/>
        </w:object>
      </w:r>
      <w:r>
        <w:rPr>
          <w:rFonts w:hAnsi="宋体" w:hint="eastAsia"/>
        </w:rPr>
        <w:t>．再求</w:t>
      </w:r>
      <w:r w:rsidR="00C26DCF" w:rsidRPr="00C26DCF">
        <w:rPr>
          <w:position w:val="-10"/>
        </w:rPr>
        <w:object w:dxaOrig="1440" w:dyaOrig="360">
          <v:shape id="_x0000_i1365" type="#_x0000_t75" style="width:1in;height:18.15pt" o:ole="">
            <v:imagedata r:id="rId691" o:title=""/>
          </v:shape>
          <o:OLEObject Type="Embed" ProgID="Equation.DSMT4" ShapeID="_x0000_i1365" DrawAspect="Content" ObjectID="_1675002574" r:id="rId692"/>
        </w:object>
      </w:r>
      <w:r w:rsidR="0078290E" w:rsidRPr="00E51C40">
        <w:rPr>
          <w:rFonts w:hAnsi="宋体"/>
        </w:rPr>
        <w:t>在</w:t>
      </w:r>
      <w:r w:rsidR="00C26DCF" w:rsidRPr="00025957">
        <w:rPr>
          <w:position w:val="-4"/>
        </w:rPr>
        <w:object w:dxaOrig="240" w:dyaOrig="260">
          <v:shape id="_x0000_i1366" type="#_x0000_t75" style="width:11.9pt;height:13.15pt" o:ole="">
            <v:imagedata r:id="rId693" o:title=""/>
          </v:shape>
          <o:OLEObject Type="Embed" ProgID="Equation.DSMT4" ShapeID="_x0000_i1366" DrawAspect="Content" ObjectID="_1675002575" r:id="rId694"/>
        </w:object>
      </w:r>
      <w:r w:rsidR="0078290E" w:rsidRPr="00E51C40">
        <w:rPr>
          <w:rFonts w:hAnsi="宋体"/>
        </w:rPr>
        <w:t>的边界</w:t>
      </w:r>
      <w:r w:rsidR="00C26DCF" w:rsidRPr="00C26DCF">
        <w:rPr>
          <w:position w:val="-24"/>
        </w:rPr>
        <w:object w:dxaOrig="1080" w:dyaOrig="660">
          <v:shape id="_x0000_i1367" type="#_x0000_t75" style="width:53.85pt;height:33.2pt" o:ole="">
            <v:imagedata r:id="rId695" o:title=""/>
          </v:shape>
          <o:OLEObject Type="Embed" ProgID="Equation.DSMT4" ShapeID="_x0000_i1367" DrawAspect="Content" ObjectID="_1675002576" r:id="rId696"/>
        </w:object>
      </w:r>
      <w:r w:rsidR="0078290E" w:rsidRPr="00E51C40">
        <w:rPr>
          <w:rFonts w:hAnsi="宋体"/>
        </w:rPr>
        <w:t>上的最值</w:t>
      </w:r>
      <w:r>
        <w:rPr>
          <w:rFonts w:hAnsi="宋体" w:hint="eastAsia"/>
        </w:rPr>
        <w:t>：</w:t>
      </w:r>
      <w:r w:rsidR="0078290E" w:rsidRPr="00E51C40">
        <w:rPr>
          <w:rFonts w:hAnsi="宋体"/>
        </w:rPr>
        <w:t>把</w:t>
      </w:r>
      <w:r w:rsidR="00C26DCF" w:rsidRPr="00C26DCF">
        <w:rPr>
          <w:position w:val="-10"/>
        </w:rPr>
        <w:object w:dxaOrig="1400" w:dyaOrig="360">
          <v:shape id="_x0000_i1368" type="#_x0000_t75" style="width:70.1pt;height:18.15pt" o:ole="">
            <v:imagedata r:id="rId697" o:title=""/>
          </v:shape>
          <o:OLEObject Type="Embed" ProgID="Equation.DSMT4" ShapeID="_x0000_i1368" DrawAspect="Content" ObjectID="_1675002577" r:id="rId698"/>
        </w:object>
      </w:r>
      <w:r w:rsidR="0078290E" w:rsidRPr="00E51C40">
        <w:rPr>
          <w:rFonts w:hAnsi="宋体"/>
        </w:rPr>
        <w:t>代入</w:t>
      </w:r>
      <w:r w:rsidR="00C26DCF" w:rsidRPr="00025957">
        <w:rPr>
          <w:position w:val="-4"/>
        </w:rPr>
        <w:object w:dxaOrig="200" w:dyaOrig="200">
          <v:shape id="_x0000_i1369" type="#_x0000_t75" style="width:10pt;height:10pt" o:ole="">
            <v:imagedata r:id="rId699" o:title=""/>
          </v:shape>
          <o:OLEObject Type="Embed" ProgID="Equation.DSMT4" ShapeID="_x0000_i1369" DrawAspect="Content" ObjectID="_1675002578" r:id="rId700"/>
        </w:object>
      </w:r>
      <w:r>
        <w:rPr>
          <w:rFonts w:hAnsi="宋体"/>
        </w:rPr>
        <w:t>的表达式</w:t>
      </w:r>
      <w:r w:rsidR="0078290E" w:rsidRPr="00E51C40">
        <w:rPr>
          <w:rFonts w:hAnsi="宋体"/>
        </w:rPr>
        <w:t>有</w:t>
      </w:r>
    </w:p>
    <w:p w:rsidR="0078290E" w:rsidRPr="00E51C40" w:rsidRDefault="00C26DCF" w:rsidP="00263943">
      <w:pPr>
        <w:ind w:leftChars="200" w:left="480"/>
        <w:jc w:val="center"/>
      </w:pPr>
      <w:r w:rsidRPr="00C26DCF">
        <w:rPr>
          <w:position w:val="-10"/>
        </w:rPr>
        <w:object w:dxaOrig="3600" w:dyaOrig="360">
          <v:shape id="_x0000_i1370" type="#_x0000_t75" style="width:180.3pt;height:18.15pt" o:ole="">
            <v:imagedata r:id="rId701" o:title=""/>
          </v:shape>
          <o:OLEObject Type="Embed" ProgID="Equation.DSMT4" ShapeID="_x0000_i1370" DrawAspect="Content" ObjectID="_1675002579" r:id="rId702"/>
        </w:object>
      </w:r>
    </w:p>
    <w:p w:rsidR="0078290E" w:rsidRPr="00E51C40" w:rsidRDefault="00263943" w:rsidP="00263943">
      <w:pPr>
        <w:ind w:leftChars="200" w:left="480"/>
      </w:pPr>
      <w:r>
        <w:rPr>
          <w:rFonts w:hAnsi="宋体" w:hint="eastAsia"/>
        </w:rPr>
        <w:t>令</w:t>
      </w:r>
      <w:r w:rsidR="00C26DCF" w:rsidRPr="00C26DCF">
        <w:rPr>
          <w:position w:val="-12"/>
        </w:rPr>
        <w:object w:dxaOrig="1240" w:dyaOrig="360">
          <v:shape id="_x0000_i1371" type="#_x0000_t75" style="width:62pt;height:18.15pt" o:ole="">
            <v:imagedata r:id="rId703" o:title=""/>
          </v:shape>
          <o:OLEObject Type="Embed" ProgID="Equation.DSMT4" ShapeID="_x0000_i1371" DrawAspect="Content" ObjectID="_1675002580" r:id="rId704"/>
        </w:object>
      </w:r>
      <w:r w:rsidR="0078290E" w:rsidRPr="00E51C40">
        <w:rPr>
          <w:rFonts w:hAnsi="宋体"/>
        </w:rPr>
        <w:t>解得</w:t>
      </w:r>
      <w:r w:rsidR="00C26DCF" w:rsidRPr="00C26DCF">
        <w:rPr>
          <w:position w:val="-6"/>
        </w:rPr>
        <w:object w:dxaOrig="540" w:dyaOrig="279">
          <v:shape id="_x0000_i1372" type="#_x0000_t75" style="width:26.9pt;height:13.75pt" o:ole="">
            <v:imagedata r:id="rId705" o:title=""/>
          </v:shape>
          <o:OLEObject Type="Embed" ProgID="Equation.DSMT4" ShapeID="_x0000_i1372" DrawAspect="Content" ObjectID="_1675002581" r:id="rId706"/>
        </w:object>
      </w:r>
      <w:r w:rsidR="0078290E" w:rsidRPr="00E51C40">
        <w:rPr>
          <w:rFonts w:hAnsi="宋体"/>
        </w:rPr>
        <w:t>，对应的</w:t>
      </w:r>
      <w:r w:rsidR="00C26DCF" w:rsidRPr="00C26DCF">
        <w:rPr>
          <w:position w:val="-10"/>
        </w:rPr>
        <w:object w:dxaOrig="700" w:dyaOrig="320">
          <v:shape id="_x0000_i1373" type="#_x0000_t75" style="width:35.05pt;height:16.3pt" o:ole="">
            <v:imagedata r:id="rId707" o:title=""/>
          </v:shape>
          <o:OLEObject Type="Embed" ProgID="Equation.DSMT4" ShapeID="_x0000_i1373" DrawAspect="Content" ObjectID="_1675002582" r:id="rId708"/>
        </w:object>
      </w:r>
      <w:r w:rsidR="0078290E" w:rsidRPr="00E51C40">
        <w:rPr>
          <w:rFonts w:hAnsi="宋体"/>
        </w:rPr>
        <w:t>，</w:t>
      </w:r>
      <w:r w:rsidR="00C26DCF" w:rsidRPr="00C26DCF">
        <w:rPr>
          <w:position w:val="-16"/>
        </w:rPr>
        <w:object w:dxaOrig="1400" w:dyaOrig="440">
          <v:shape id="_x0000_i1374" type="#_x0000_t75" style="width:70.1pt;height:21.9pt" o:ole="">
            <v:imagedata r:id="rId709" o:title=""/>
          </v:shape>
          <o:OLEObject Type="Embed" ProgID="Equation.DSMT4" ShapeID="_x0000_i1374" DrawAspect="Content" ObjectID="_1675002583" r:id="rId710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还要考虑</w:t>
      </w:r>
      <w:r w:rsidR="00C26DCF" w:rsidRPr="00025957">
        <w:rPr>
          <w:position w:val="-4"/>
        </w:rPr>
        <w:object w:dxaOrig="1020" w:dyaOrig="260">
          <v:shape id="_x0000_i1375" type="#_x0000_t75" style="width:50.7pt;height:13.15pt" o:ole="">
            <v:imagedata r:id="rId711" o:title=""/>
          </v:shape>
          <o:OLEObject Type="Embed" ProgID="Equation.DSMT4" ShapeID="_x0000_i1375" DrawAspect="Content" ObjectID="_1675002584" r:id="rId712"/>
        </w:object>
      </w:r>
      <w:r w:rsidR="0078290E" w:rsidRPr="00E51C40">
        <w:rPr>
          <w:rFonts w:hAnsi="宋体"/>
        </w:rPr>
        <w:t>的端点</w:t>
      </w:r>
      <w:r w:rsidR="00C26DCF" w:rsidRPr="00025957">
        <w:rPr>
          <w:position w:val="-4"/>
        </w:rPr>
        <w:object w:dxaOrig="680" w:dyaOrig="260">
          <v:shape id="_x0000_i1376" type="#_x0000_t75" style="width:33.8pt;height:13.15pt" o:ole="">
            <v:imagedata r:id="rId713" o:title=""/>
          </v:shape>
          <o:OLEObject Type="Embed" ProgID="Equation.DSMT4" ShapeID="_x0000_i1376" DrawAspect="Content" ObjectID="_1675002585" r:id="rId714"/>
        </w:object>
      </w:r>
      <w:r w:rsidR="0078290E" w:rsidRPr="00E51C40">
        <w:rPr>
          <w:rFonts w:hAnsi="宋体"/>
        </w:rPr>
        <w:t>，对应的</w:t>
      </w:r>
      <w:r w:rsidR="00C26DCF" w:rsidRPr="00C26DCF">
        <w:rPr>
          <w:position w:val="-10"/>
        </w:rPr>
        <w:object w:dxaOrig="560" w:dyaOrig="320">
          <v:shape id="_x0000_i1377" type="#_x0000_t75" style="width:28.15pt;height:16.3pt" o:ole="">
            <v:imagedata r:id="rId715" o:title=""/>
          </v:shape>
          <o:OLEObject Type="Embed" ProgID="Equation.DSMT4" ShapeID="_x0000_i1377" DrawAspect="Content" ObjectID="_1675002586" r:id="rId716"/>
        </w:object>
      </w:r>
      <w:r w:rsidR="0078290E" w:rsidRPr="00E51C40">
        <w:rPr>
          <w:rFonts w:hAnsi="宋体"/>
        </w:rPr>
        <w:t>，</w:t>
      </w:r>
      <w:r w:rsidR="00C26DCF" w:rsidRPr="00C26DCF">
        <w:rPr>
          <w:position w:val="-16"/>
        </w:rPr>
        <w:object w:dxaOrig="1240" w:dyaOrig="440">
          <v:shape id="_x0000_i1378" type="#_x0000_t75" style="width:62pt;height:21.9pt" o:ole="">
            <v:imagedata r:id="rId717" o:title=""/>
          </v:shape>
          <o:OLEObject Type="Embed" ProgID="Equation.DSMT4" ShapeID="_x0000_i1378" DrawAspect="Content" ObjectID="_1675002587" r:id="rId718"/>
        </w:object>
      </w:r>
      <w:r>
        <w:rPr>
          <w:rFonts w:hint="eastAsia"/>
        </w:rPr>
        <w:t>．</w:t>
      </w:r>
      <w:r w:rsidR="0078290E" w:rsidRPr="00E51C40">
        <w:rPr>
          <w:rFonts w:hAnsi="宋体"/>
        </w:rPr>
        <w:t>由</w:t>
      </w:r>
      <w:r w:rsidR="00C26DCF" w:rsidRPr="00C26DCF">
        <w:rPr>
          <w:position w:val="-8"/>
        </w:rPr>
        <w:object w:dxaOrig="1760" w:dyaOrig="300">
          <v:shape id="_x0000_i1379" type="#_x0000_t75" style="width:88.3pt;height:15.05pt" o:ole="">
            <v:imagedata r:id="rId719" o:title=""/>
          </v:shape>
          <o:OLEObject Type="Embed" ProgID="Equation.DSMT4" ShapeID="_x0000_i1379" DrawAspect="Content" ObjectID="_1675002588" r:id="rId720"/>
        </w:object>
      </w:r>
      <w:r w:rsidR="0078290E" w:rsidRPr="00E51C40">
        <w:rPr>
          <w:rFonts w:hAnsi="宋体"/>
        </w:rPr>
        <w:t>比较大小，故</w:t>
      </w:r>
      <w:r w:rsidR="00C26DCF" w:rsidRPr="00C26DCF">
        <w:rPr>
          <w:position w:val="-10"/>
        </w:rPr>
        <w:object w:dxaOrig="1120" w:dyaOrig="320">
          <v:shape id="_x0000_i1380" type="#_x0000_t75" style="width:55.7pt;height:16.3pt" o:ole="">
            <v:imagedata r:id="rId721" o:title=""/>
          </v:shape>
          <o:OLEObject Type="Embed" ProgID="Equation.DSMT4" ShapeID="_x0000_i1380" DrawAspect="Content" ObjectID="_1675002589" r:id="rId722"/>
        </w:object>
      </w:r>
      <w:r w:rsidRPr="00F70C62">
        <w:rPr>
          <w:rFonts w:hAnsi="宋体"/>
        </w:rPr>
        <w:t>在椭圆域</w:t>
      </w:r>
      <w:r w:rsidR="00C26DCF" w:rsidRPr="00025957">
        <w:rPr>
          <w:position w:val="-4"/>
        </w:rPr>
        <w:object w:dxaOrig="240" w:dyaOrig="260">
          <v:shape id="_x0000_i1381" type="#_x0000_t75" style="width:11.9pt;height:13.15pt" o:ole="">
            <v:imagedata r:id="rId723" o:title=""/>
          </v:shape>
          <o:OLEObject Type="Embed" ProgID="Equation.DSMT4" ShapeID="_x0000_i1381" DrawAspect="Content" ObjectID="_1675002590" r:id="rId724"/>
        </w:object>
      </w:r>
      <w:r>
        <w:rPr>
          <w:rFonts w:hint="eastAsia"/>
        </w:rPr>
        <w:t>的最小值为</w:t>
      </w:r>
      <w:r w:rsidR="00C26DCF" w:rsidRPr="00025957">
        <w:rPr>
          <w:position w:val="-4"/>
        </w:rPr>
        <w:object w:dxaOrig="320" w:dyaOrig="260">
          <v:shape id="_x0000_i1382" type="#_x0000_t75" style="width:16.3pt;height:13.15pt" o:ole="">
            <v:imagedata r:id="rId725" o:title=""/>
          </v:shape>
          <o:OLEObject Type="Embed" ProgID="Equation.DSMT4" ShapeID="_x0000_i1382" DrawAspect="Content" ObjectID="_1675002591" r:id="rId726"/>
        </w:object>
      </w:r>
      <w:r>
        <w:rPr>
          <w:rFonts w:hint="eastAsia"/>
        </w:rPr>
        <w:t>（</w:t>
      </w:r>
      <w:r w:rsidR="0078290E" w:rsidRPr="00E51C40">
        <w:rPr>
          <w:rFonts w:hAnsi="宋体"/>
        </w:rPr>
        <w:t>对应于</w:t>
      </w:r>
      <w:r w:rsidR="00C26DCF" w:rsidRPr="00C26DCF">
        <w:rPr>
          <w:position w:val="-6"/>
        </w:rPr>
        <w:object w:dxaOrig="540" w:dyaOrig="279">
          <v:shape id="_x0000_i1383" type="#_x0000_t75" style="width:26.9pt;height:13.75pt" o:ole="">
            <v:imagedata r:id="rId727" o:title=""/>
          </v:shape>
          <o:OLEObject Type="Embed" ProgID="Equation.DSMT4" ShapeID="_x0000_i1383" DrawAspect="Content" ObjectID="_1675002592" r:id="rId728"/>
        </w:object>
      </w:r>
      <w:r w:rsidR="0078290E" w:rsidRPr="00E51C40">
        <w:rPr>
          <w:rFonts w:hAnsi="宋体"/>
        </w:rPr>
        <w:t>，</w:t>
      </w:r>
      <w:r w:rsidR="00C26DCF" w:rsidRPr="00C26DCF">
        <w:rPr>
          <w:position w:val="-10"/>
        </w:rPr>
        <w:object w:dxaOrig="700" w:dyaOrig="320">
          <v:shape id="_x0000_i1384" type="#_x0000_t75" style="width:35.05pt;height:16.3pt" o:ole="">
            <v:imagedata r:id="rId729" o:title=""/>
          </v:shape>
          <o:OLEObject Type="Embed" ProgID="Equation.DSMT4" ShapeID="_x0000_i1384" DrawAspect="Content" ObjectID="_1675002593" r:id="rId730"/>
        </w:object>
      </w:r>
      <w:r>
        <w:rPr>
          <w:rFonts w:hint="eastAsia"/>
        </w:rPr>
        <w:t>）</w:t>
      </w:r>
      <w:r w:rsidR="0078290E" w:rsidRPr="00E51C40">
        <w:rPr>
          <w:rFonts w:hAnsi="宋体"/>
        </w:rPr>
        <w:t>，</w:t>
      </w:r>
      <w:r>
        <w:rPr>
          <w:rFonts w:hAnsi="宋体" w:hint="eastAsia"/>
        </w:rPr>
        <w:t>最大值为</w:t>
      </w:r>
      <w:r w:rsidR="00C26DCF" w:rsidRPr="00C26DCF">
        <w:rPr>
          <w:position w:val="-6"/>
        </w:rPr>
        <w:object w:dxaOrig="180" w:dyaOrig="279">
          <v:shape id="_x0000_i1385" type="#_x0000_t75" style="width:8.75pt;height:13.75pt" o:ole="">
            <v:imagedata r:id="rId731" o:title=""/>
          </v:shape>
          <o:OLEObject Type="Embed" ProgID="Equation.DSMT4" ShapeID="_x0000_i1385" DrawAspect="Content" ObjectID="_1675002594" r:id="rId732"/>
        </w:object>
      </w:r>
      <w:r>
        <w:rPr>
          <w:rFonts w:hint="eastAsia"/>
        </w:rPr>
        <w:t>（</w:t>
      </w:r>
      <w:r w:rsidR="0078290E" w:rsidRPr="00E51C40">
        <w:rPr>
          <w:rFonts w:hAnsi="宋体"/>
        </w:rPr>
        <w:t>对应于</w:t>
      </w:r>
      <w:r w:rsidR="00C26DCF" w:rsidRPr="00C26DCF">
        <w:rPr>
          <w:position w:val="-6"/>
        </w:rPr>
        <w:object w:dxaOrig="540" w:dyaOrig="279">
          <v:shape id="_x0000_i1386" type="#_x0000_t75" style="width:26.9pt;height:13.75pt" o:ole="">
            <v:imagedata r:id="rId733" o:title=""/>
          </v:shape>
          <o:OLEObject Type="Embed" ProgID="Equation.DSMT4" ShapeID="_x0000_i1386" DrawAspect="Content" ObjectID="_1675002595" r:id="rId734"/>
        </w:object>
      </w:r>
      <w:r w:rsidR="0078290E" w:rsidRPr="00E51C40">
        <w:rPr>
          <w:rFonts w:hAnsi="宋体"/>
        </w:rPr>
        <w:t>，</w:t>
      </w:r>
      <w:r w:rsidR="00C26DCF" w:rsidRPr="00C26DCF">
        <w:rPr>
          <w:position w:val="-10"/>
        </w:rPr>
        <w:object w:dxaOrig="700" w:dyaOrig="320">
          <v:shape id="_x0000_i1387" type="#_x0000_t75" style="width:35.05pt;height:16.3pt" o:ole="">
            <v:imagedata r:id="rId735" o:title=""/>
          </v:shape>
          <o:OLEObject Type="Embed" ProgID="Equation.DSMT4" ShapeID="_x0000_i1387" DrawAspect="Content" ObjectID="_1675002596" r:id="rId736"/>
        </w:object>
      </w:r>
      <w:r>
        <w:rPr>
          <w:rFonts w:hint="eastAsia"/>
        </w:rPr>
        <w:t>）．</w:t>
      </w:r>
    </w:p>
    <w:p w:rsidR="00592790" w:rsidRDefault="00592790" w:rsidP="005C43B8">
      <w:pPr>
        <w:tabs>
          <w:tab w:val="left" w:pos="6300"/>
        </w:tabs>
        <w:rPr>
          <w:rFonts w:hAnsi="宋体"/>
          <w:bCs/>
        </w:rPr>
      </w:pPr>
    </w:p>
    <w:p w:rsidR="00592790" w:rsidRDefault="00592790" w:rsidP="005C43B8">
      <w:pPr>
        <w:tabs>
          <w:tab w:val="left" w:pos="6300"/>
        </w:tabs>
        <w:rPr>
          <w:rFonts w:hAnsi="宋体"/>
          <w:bCs/>
        </w:rPr>
      </w:pPr>
    </w:p>
    <w:p w:rsidR="005C43B8" w:rsidRPr="00C43FF2" w:rsidRDefault="005C43B8" w:rsidP="005C43B8">
      <w:pPr>
        <w:tabs>
          <w:tab w:val="left" w:pos="6300"/>
        </w:tabs>
      </w:pPr>
      <w:r w:rsidRPr="00C43FF2">
        <w:rPr>
          <w:rFonts w:hAnsi="宋体"/>
          <w:bCs/>
        </w:rPr>
        <w:t>(</w:t>
      </w:r>
      <w:r w:rsidRPr="00C43FF2">
        <w:rPr>
          <w:bCs/>
        </w:rPr>
        <w:t>21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9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5C43B8">
      <w:pPr>
        <w:ind w:firstLineChars="200" w:firstLine="480"/>
      </w:pPr>
      <w:r w:rsidRPr="00F70C62">
        <w:rPr>
          <w:rFonts w:hAnsi="宋体"/>
        </w:rPr>
        <w:t>计算二重积分</w:t>
      </w:r>
      <w:r w:rsidR="00C26DCF" w:rsidRPr="00C26DCF">
        <w:rPr>
          <w:position w:val="-30"/>
        </w:rPr>
        <w:object w:dxaOrig="1680" w:dyaOrig="580">
          <v:shape id="_x0000_i1388" type="#_x0000_t75" style="width:83.9pt;height:28.8pt" o:ole="">
            <v:imagedata r:id="rId737" o:title=""/>
          </v:shape>
          <o:OLEObject Type="Embed" ProgID="Equation.DSMT4" ShapeID="_x0000_i1388" DrawAspect="Content" ObjectID="_1675002597" r:id="rId738"/>
        </w:object>
      </w:r>
      <w:r w:rsidRPr="00F70C62">
        <w:rPr>
          <w:rFonts w:hAnsi="宋体"/>
        </w:rPr>
        <w:t>，其中</w:t>
      </w:r>
      <w:r w:rsidR="00C26DCF" w:rsidRPr="00C26DCF">
        <w:rPr>
          <w:position w:val="-14"/>
        </w:rPr>
        <w:object w:dxaOrig="2960" w:dyaOrig="400">
          <v:shape id="_x0000_i1389" type="#_x0000_t75" style="width:147.75pt;height:20.05pt" o:ole="">
            <v:imagedata r:id="rId739" o:title=""/>
          </v:shape>
          <o:OLEObject Type="Embed" ProgID="Equation.DSMT4" ShapeID="_x0000_i1389" DrawAspect="Content" ObjectID="_1675002598" r:id="rId740"/>
        </w:object>
      </w:r>
    </w:p>
    <w:p w:rsidR="004829CD" w:rsidRDefault="004829CD" w:rsidP="004829CD">
      <w:pPr>
        <w:rPr>
          <w:bCs/>
        </w:rPr>
      </w:pPr>
    </w:p>
    <w:p w:rsidR="0078290E" w:rsidRPr="00002456" w:rsidRDefault="004829CD" w:rsidP="0078290E">
      <w:pPr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002456">
        <w:rPr>
          <w:rFonts w:hint="eastAsia"/>
        </w:rPr>
        <w:t>如图，将</w:t>
      </w:r>
      <w:r w:rsidR="00C26DCF" w:rsidRPr="00025957">
        <w:rPr>
          <w:position w:val="-4"/>
        </w:rPr>
        <w:object w:dxaOrig="240" w:dyaOrig="260">
          <v:shape id="_x0000_i1390" type="#_x0000_t75" style="width:11.9pt;height:13.15pt" o:ole="">
            <v:imagedata r:id="rId741" o:title=""/>
          </v:shape>
          <o:OLEObject Type="Embed" ProgID="Equation.DSMT4" ShapeID="_x0000_i1390" DrawAspect="Content" ObjectID="_1675002599" r:id="rId742"/>
        </w:object>
      </w:r>
      <w:r w:rsidR="0078290E" w:rsidRPr="00E51C40">
        <w:rPr>
          <w:rFonts w:hAnsi="宋体"/>
          <w:szCs w:val="21"/>
        </w:rPr>
        <w:t>划分为</w:t>
      </w:r>
      <w:r w:rsidR="00C26DCF" w:rsidRPr="00C26DCF">
        <w:rPr>
          <w:position w:val="-12"/>
        </w:rPr>
        <w:object w:dxaOrig="300" w:dyaOrig="360">
          <v:shape id="_x0000_i1391" type="#_x0000_t75" style="width:15.05pt;height:18.15pt" o:ole="">
            <v:imagedata r:id="rId743" o:title=""/>
          </v:shape>
          <o:OLEObject Type="Embed" ProgID="Equation.DSMT4" ShapeID="_x0000_i1391" DrawAspect="Content" ObjectID="_1675002600" r:id="rId744"/>
        </w:object>
      </w:r>
      <w:r w:rsidR="0078290E" w:rsidRPr="00E51C40">
        <w:rPr>
          <w:rFonts w:hAnsi="宋体"/>
          <w:szCs w:val="21"/>
        </w:rPr>
        <w:t>与</w:t>
      </w:r>
      <w:r w:rsidR="00C26DCF" w:rsidRPr="00C26DCF">
        <w:rPr>
          <w:position w:val="-12"/>
        </w:rPr>
        <w:object w:dxaOrig="300" w:dyaOrig="360">
          <v:shape id="_x0000_i1392" type="#_x0000_t75" style="width:15.05pt;height:18.15pt" o:ole="">
            <v:imagedata r:id="rId745" o:title=""/>
          </v:shape>
          <o:OLEObject Type="Embed" ProgID="Equation.DSMT4" ShapeID="_x0000_i1392" DrawAspect="Content" ObjectID="_1675002601" r:id="rId746"/>
        </w:object>
      </w:r>
      <w:r w:rsidR="00002456">
        <w:rPr>
          <w:rFonts w:hint="eastAsia"/>
          <w:szCs w:val="21"/>
        </w:rPr>
        <w:t>两部分：</w:t>
      </w:r>
    </w:p>
    <w:p w:rsidR="0078290E" w:rsidRPr="00E51C40" w:rsidRDefault="005D06D7" w:rsidP="00E71E73">
      <w:pPr>
        <w:jc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2819566" cy="1522564"/>
            <wp:effectExtent l="19050" t="0" r="0" b="0"/>
            <wp:docPr id="4" name="图片 3" descr="2005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B2.png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553" cy="152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0E" w:rsidRPr="00E51C40" w:rsidRDefault="00002456" w:rsidP="00002456">
      <w:pPr>
        <w:ind w:leftChars="200" w:left="480"/>
        <w:rPr>
          <w:szCs w:val="21"/>
        </w:rPr>
      </w:pPr>
      <w:r>
        <w:rPr>
          <w:rFonts w:hint="eastAsia"/>
          <w:szCs w:val="21"/>
        </w:rPr>
        <w:t>则有</w:t>
      </w:r>
    </w:p>
    <w:p w:rsidR="0078290E" w:rsidRPr="00E51C40" w:rsidRDefault="00C26DCF" w:rsidP="00002456">
      <w:pPr>
        <w:ind w:leftChars="200" w:left="480"/>
        <w:jc w:val="center"/>
        <w:rPr>
          <w:szCs w:val="21"/>
        </w:rPr>
      </w:pPr>
      <w:r w:rsidRPr="00C26DCF">
        <w:rPr>
          <w:position w:val="-34"/>
        </w:rPr>
        <w:object w:dxaOrig="5960" w:dyaOrig="620">
          <v:shape id="_x0000_i1393" type="#_x0000_t75" style="width:298pt;height:31.3pt" o:ole="">
            <v:imagedata r:id="rId748" o:title=""/>
          </v:shape>
          <o:OLEObject Type="Embed" ProgID="Equation.DSMT4" ShapeID="_x0000_i1393" DrawAspect="Content" ObjectID="_1675002602" r:id="rId749"/>
        </w:object>
      </w:r>
    </w:p>
    <w:p w:rsidR="00002456" w:rsidRPr="00E51C40" w:rsidRDefault="00002456" w:rsidP="00002456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前一个积分用极坐标</w:t>
      </w:r>
      <w:r>
        <w:rPr>
          <w:rFonts w:hAnsi="宋体" w:hint="eastAsia"/>
          <w:szCs w:val="21"/>
        </w:rPr>
        <w:t>计算：</w:t>
      </w:r>
    </w:p>
    <w:p w:rsidR="00002456" w:rsidRPr="00E51C40" w:rsidRDefault="00C26DCF" w:rsidP="00002456">
      <w:pPr>
        <w:ind w:leftChars="200" w:left="480"/>
        <w:jc w:val="center"/>
        <w:rPr>
          <w:szCs w:val="21"/>
        </w:rPr>
      </w:pPr>
      <w:r w:rsidRPr="00C26DCF">
        <w:rPr>
          <w:position w:val="-34"/>
        </w:rPr>
        <w:object w:dxaOrig="5880" w:dyaOrig="760">
          <v:shape id="_x0000_i1394" type="#_x0000_t75" style="width:294.25pt;height:38.2pt" o:ole="">
            <v:imagedata r:id="rId750" o:title=""/>
          </v:shape>
          <o:OLEObject Type="Embed" ProgID="Equation.DSMT4" ShapeID="_x0000_i1394" DrawAspect="Content" ObjectID="_1675002603" r:id="rId751"/>
        </w:object>
      </w:r>
    </w:p>
    <w:p w:rsidR="0078290E" w:rsidRPr="00E51C40" w:rsidRDefault="00002456" w:rsidP="00002456">
      <w:pPr>
        <w:ind w:leftChars="200" w:left="480"/>
        <w:rPr>
          <w:szCs w:val="21"/>
        </w:rPr>
      </w:pPr>
      <w:r>
        <w:rPr>
          <w:rFonts w:hAnsi="宋体"/>
          <w:szCs w:val="21"/>
        </w:rPr>
        <w:t>后一个积分用直角坐标</w:t>
      </w:r>
      <w:r>
        <w:rPr>
          <w:rFonts w:hAnsi="宋体" w:hint="eastAsia"/>
          <w:szCs w:val="21"/>
        </w:rPr>
        <w:t>计算：</w:t>
      </w:r>
    </w:p>
    <w:p w:rsidR="0078290E" w:rsidRPr="00E51C40" w:rsidRDefault="00C26DCF" w:rsidP="00002456">
      <w:pPr>
        <w:ind w:leftChars="200" w:left="480"/>
        <w:jc w:val="center"/>
        <w:rPr>
          <w:szCs w:val="21"/>
        </w:rPr>
      </w:pPr>
      <w:r w:rsidRPr="00C26DCF">
        <w:rPr>
          <w:position w:val="-100"/>
        </w:rPr>
        <w:object w:dxaOrig="7600" w:dyaOrig="2400">
          <v:shape id="_x0000_i1395" type="#_x0000_t75" style="width:380.05pt;height:120.2pt" o:ole="">
            <v:imagedata r:id="rId752" o:title=""/>
          </v:shape>
          <o:OLEObject Type="Embed" ProgID="Equation.DSMT4" ShapeID="_x0000_i1395" DrawAspect="Content" ObjectID="_1675002604" r:id="rId753"/>
        </w:object>
      </w:r>
    </w:p>
    <w:p w:rsidR="00002456" w:rsidRDefault="0078290E" w:rsidP="00002456">
      <w:pPr>
        <w:ind w:leftChars="200" w:left="480"/>
        <w:rPr>
          <w:szCs w:val="21"/>
        </w:rPr>
      </w:pPr>
      <w:r w:rsidRPr="00E51C40">
        <w:rPr>
          <w:rFonts w:hAnsi="宋体"/>
          <w:szCs w:val="21"/>
        </w:rPr>
        <w:t>所以</w:t>
      </w:r>
      <w:r w:rsidR="00002456">
        <w:rPr>
          <w:rFonts w:hAnsi="宋体" w:hint="eastAsia"/>
          <w:szCs w:val="21"/>
        </w:rPr>
        <w:t>原积分</w:t>
      </w:r>
    </w:p>
    <w:p w:rsidR="0078290E" w:rsidRPr="00E51C40" w:rsidRDefault="00C26DCF" w:rsidP="00002456">
      <w:pPr>
        <w:ind w:leftChars="200" w:left="480"/>
        <w:jc w:val="center"/>
        <w:rPr>
          <w:szCs w:val="21"/>
        </w:rPr>
      </w:pPr>
      <w:r w:rsidRPr="00C26DCF">
        <w:rPr>
          <w:position w:val="-30"/>
        </w:rPr>
        <w:object w:dxaOrig="3680" w:dyaOrig="680">
          <v:shape id="_x0000_i1396" type="#_x0000_t75" style="width:184.05pt;height:33.8pt" o:ole="">
            <v:imagedata r:id="rId754" o:title=""/>
          </v:shape>
          <o:OLEObject Type="Embed" ProgID="Equation.DSMT4" ShapeID="_x0000_i1396" DrawAspect="Content" ObjectID="_1675002605" r:id="rId755"/>
        </w:object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22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9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002456">
      <w:pPr>
        <w:ind w:leftChars="200" w:left="480"/>
      </w:pPr>
      <w:r w:rsidRPr="00F70C62">
        <w:rPr>
          <w:rFonts w:hAnsi="宋体"/>
        </w:rPr>
        <w:t>确定常数</w:t>
      </w:r>
      <w:r w:rsidR="00C26DCF" w:rsidRPr="00C26DCF">
        <w:rPr>
          <w:position w:val="-6"/>
        </w:rPr>
        <w:object w:dxaOrig="200" w:dyaOrig="220">
          <v:shape id="_x0000_i1397" type="#_x0000_t75" style="width:10pt;height:11.25pt" o:ole="">
            <v:imagedata r:id="rId756" o:title=""/>
          </v:shape>
          <o:OLEObject Type="Embed" ProgID="Equation.DSMT4" ShapeID="_x0000_i1397" DrawAspect="Content" ObjectID="_1675002606" r:id="rId757"/>
        </w:object>
      </w:r>
      <w:r w:rsidRPr="00F70C62">
        <w:t>,</w:t>
      </w:r>
      <w:r w:rsidRPr="00F70C62">
        <w:rPr>
          <w:rFonts w:hAnsi="宋体"/>
        </w:rPr>
        <w:t>使向量组</w:t>
      </w:r>
      <w:r w:rsidR="00C26DCF" w:rsidRPr="00C26DCF">
        <w:rPr>
          <w:position w:val="-12"/>
        </w:rPr>
        <w:object w:dxaOrig="1380" w:dyaOrig="380">
          <v:shape id="_x0000_i1398" type="#_x0000_t75" style="width:68.85pt;height:18.8pt" o:ole="">
            <v:imagedata r:id="rId758" o:title=""/>
          </v:shape>
          <o:OLEObject Type="Embed" ProgID="Equation.DSMT4" ShapeID="_x0000_i1398" DrawAspect="Content" ObjectID="_1675002607" r:id="rId759"/>
        </w:object>
      </w:r>
      <w:r w:rsidR="00C26DCF" w:rsidRPr="00C26DCF">
        <w:rPr>
          <w:position w:val="-12"/>
        </w:rPr>
        <w:object w:dxaOrig="1380" w:dyaOrig="380">
          <v:shape id="_x0000_i1399" type="#_x0000_t75" style="width:68.85pt;height:18.8pt" o:ole="">
            <v:imagedata r:id="rId760" o:title=""/>
          </v:shape>
          <o:OLEObject Type="Embed" ProgID="Equation.DSMT4" ShapeID="_x0000_i1399" DrawAspect="Content" ObjectID="_1675002608" r:id="rId761"/>
        </w:object>
      </w:r>
      <w:r w:rsidR="00C26DCF" w:rsidRPr="00C26DCF">
        <w:rPr>
          <w:position w:val="-12"/>
        </w:rPr>
        <w:object w:dxaOrig="1300" w:dyaOrig="380">
          <v:shape id="_x0000_i1400" type="#_x0000_t75" style="width:65.1pt;height:18.8pt" o:ole="">
            <v:imagedata r:id="rId762" o:title=""/>
          </v:shape>
          <o:OLEObject Type="Embed" ProgID="Equation.DSMT4" ShapeID="_x0000_i1400" DrawAspect="Content" ObjectID="_1675002609" r:id="rId763"/>
        </w:object>
      </w:r>
      <w:r w:rsidRPr="00F70C62">
        <w:rPr>
          <w:rFonts w:hAnsi="宋体"/>
        </w:rPr>
        <w:t>可由向量组</w:t>
      </w:r>
      <w:r w:rsidR="00C26DCF" w:rsidRPr="00C26DCF">
        <w:rPr>
          <w:position w:val="-12"/>
        </w:rPr>
        <w:object w:dxaOrig="1380" w:dyaOrig="380">
          <v:shape id="_x0000_i1401" type="#_x0000_t75" style="width:68.85pt;height:18.8pt" o:ole="">
            <v:imagedata r:id="rId764" o:title=""/>
          </v:shape>
          <o:OLEObject Type="Embed" ProgID="Equation.DSMT4" ShapeID="_x0000_i1401" DrawAspect="Content" ObjectID="_1675002610" r:id="rId765"/>
        </w:object>
      </w:r>
      <w:r w:rsidR="00C26DCF" w:rsidRPr="00C26DCF">
        <w:rPr>
          <w:position w:val="-12"/>
        </w:rPr>
        <w:object w:dxaOrig="1540" w:dyaOrig="380">
          <v:shape id="_x0000_i1402" type="#_x0000_t75" style="width:77pt;height:18.8pt" o:ole="">
            <v:imagedata r:id="rId766" o:title=""/>
          </v:shape>
          <o:OLEObject Type="Embed" ProgID="Equation.DSMT4" ShapeID="_x0000_i1402" DrawAspect="Content" ObjectID="_1675002611" r:id="rId767"/>
        </w:object>
      </w:r>
      <w:r w:rsidR="00C26DCF" w:rsidRPr="00C26DCF">
        <w:rPr>
          <w:position w:val="-12"/>
        </w:rPr>
        <w:object w:dxaOrig="1440" w:dyaOrig="380">
          <v:shape id="_x0000_i1403" type="#_x0000_t75" style="width:1in;height:18.8pt" o:ole="">
            <v:imagedata r:id="rId768" o:title=""/>
          </v:shape>
          <o:OLEObject Type="Embed" ProgID="Equation.DSMT4" ShapeID="_x0000_i1403" DrawAspect="Content" ObjectID="_1675002612" r:id="rId769"/>
        </w:object>
      </w:r>
      <w:r w:rsidRPr="00F70C62">
        <w:rPr>
          <w:rFonts w:hAnsi="宋体"/>
        </w:rPr>
        <w:t>线性表示，但向量组</w:t>
      </w:r>
      <w:r w:rsidR="00C26DCF" w:rsidRPr="00C26DCF">
        <w:rPr>
          <w:position w:val="-12"/>
        </w:rPr>
        <w:object w:dxaOrig="920" w:dyaOrig="360">
          <v:shape id="_x0000_i1404" type="#_x0000_t75" style="width:45.7pt;height:18.15pt" o:ole="">
            <v:imagedata r:id="rId770" o:title=""/>
          </v:shape>
          <o:OLEObject Type="Embed" ProgID="Equation.DSMT4" ShapeID="_x0000_i1404" DrawAspect="Content" ObjectID="_1675002613" r:id="rId771"/>
        </w:object>
      </w:r>
      <w:r w:rsidRPr="00F70C62">
        <w:rPr>
          <w:rFonts w:hAnsi="宋体"/>
        </w:rPr>
        <w:t>不能由向量组</w:t>
      </w:r>
      <w:r w:rsidR="00C26DCF" w:rsidRPr="00C26DCF">
        <w:rPr>
          <w:position w:val="-12"/>
        </w:rPr>
        <w:object w:dxaOrig="920" w:dyaOrig="360">
          <v:shape id="_x0000_i1405" type="#_x0000_t75" style="width:45.7pt;height:18.15pt" o:ole="">
            <v:imagedata r:id="rId772" o:title=""/>
          </v:shape>
          <o:OLEObject Type="Embed" ProgID="Equation.DSMT4" ShapeID="_x0000_i1405" DrawAspect="Content" ObjectID="_1675002614" r:id="rId773"/>
        </w:object>
      </w:r>
      <w:r w:rsidRPr="00F70C62">
        <w:rPr>
          <w:rFonts w:hAnsi="宋体"/>
        </w:rPr>
        <w:t>线性表示</w:t>
      </w:r>
      <w:r w:rsidR="00002456">
        <w:rPr>
          <w:rFonts w:hint="eastAsia"/>
        </w:rPr>
        <w:t>．</w:t>
      </w:r>
    </w:p>
    <w:p w:rsidR="004829CD" w:rsidRDefault="004829CD" w:rsidP="004829CD">
      <w:pPr>
        <w:rPr>
          <w:bCs/>
        </w:rPr>
      </w:pPr>
    </w:p>
    <w:p w:rsidR="0078290E" w:rsidRPr="00362F2E" w:rsidRDefault="004829CD" w:rsidP="00280562">
      <w:pPr>
        <w:ind w:left="480" w:hangingChars="200" w:hanging="480"/>
        <w:rPr>
          <w:bCs/>
        </w:rPr>
      </w:pPr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78290E" w:rsidRPr="00E51C40">
        <w:rPr>
          <w:rFonts w:hAnsi="宋体"/>
        </w:rPr>
        <w:t>记</w:t>
      </w:r>
      <w:r w:rsidR="00C26DCF" w:rsidRPr="00C26DCF">
        <w:rPr>
          <w:position w:val="-12"/>
        </w:rPr>
        <w:object w:dxaOrig="3000" w:dyaOrig="360">
          <v:shape id="_x0000_i1406" type="#_x0000_t75" style="width:150.25pt;height:18.15pt" o:ole="">
            <v:imagedata r:id="rId774" o:title=""/>
          </v:shape>
          <o:OLEObject Type="Embed" ProgID="Equation.DSMT4" ShapeID="_x0000_i1406" DrawAspect="Content" ObjectID="_1675002615" r:id="rId775"/>
        </w:object>
      </w:r>
      <w:r w:rsidR="00280562">
        <w:rPr>
          <w:rFonts w:hint="eastAsia"/>
        </w:rPr>
        <w:t>．</w:t>
      </w:r>
      <w:r w:rsidR="0078290E" w:rsidRPr="00E51C40">
        <w:rPr>
          <w:rFonts w:hAnsi="宋体"/>
        </w:rPr>
        <w:t>由于</w:t>
      </w:r>
      <w:r w:rsidR="00C26DCF" w:rsidRPr="00C26DCF">
        <w:rPr>
          <w:position w:val="-12"/>
        </w:rPr>
        <w:object w:dxaOrig="920" w:dyaOrig="360">
          <v:shape id="_x0000_i1407" type="#_x0000_t75" style="width:45.7pt;height:18.15pt" o:ole="">
            <v:imagedata r:id="rId776" o:title=""/>
          </v:shape>
          <o:OLEObject Type="Embed" ProgID="Equation.DSMT4" ShapeID="_x0000_i1407" DrawAspect="Content" ObjectID="_1675002616" r:id="rId777"/>
        </w:object>
      </w:r>
      <w:r w:rsidR="0078290E" w:rsidRPr="00E51C40">
        <w:rPr>
          <w:rFonts w:hAnsi="宋体"/>
        </w:rPr>
        <w:t>不能由</w:t>
      </w:r>
      <w:r w:rsidR="00C26DCF" w:rsidRPr="00C26DCF">
        <w:rPr>
          <w:position w:val="-12"/>
        </w:rPr>
        <w:object w:dxaOrig="920" w:dyaOrig="360">
          <v:shape id="_x0000_i1408" type="#_x0000_t75" style="width:45.7pt;height:18.15pt" o:ole="">
            <v:imagedata r:id="rId778" o:title=""/>
          </v:shape>
          <o:OLEObject Type="Embed" ProgID="Equation.DSMT4" ShapeID="_x0000_i1408" DrawAspect="Content" ObjectID="_1675002617" r:id="rId779"/>
        </w:object>
      </w:r>
      <w:r w:rsidR="00280562">
        <w:rPr>
          <w:rFonts w:hAnsi="宋体"/>
        </w:rPr>
        <w:t>线性</w:t>
      </w:r>
      <w:r w:rsidR="00280562">
        <w:rPr>
          <w:rFonts w:hAnsi="宋体" w:hint="eastAsia"/>
        </w:rPr>
        <w:t>表示</w:t>
      </w:r>
      <w:r w:rsidR="0078290E" w:rsidRPr="00E51C40">
        <w:rPr>
          <w:rFonts w:hAnsi="宋体"/>
        </w:rPr>
        <w:t>，故</w:t>
      </w:r>
      <w:r w:rsidR="00C26DCF" w:rsidRPr="00C26DCF">
        <w:rPr>
          <w:position w:val="-10"/>
        </w:rPr>
        <w:object w:dxaOrig="840" w:dyaOrig="320">
          <v:shape id="_x0000_i1409" type="#_x0000_t75" style="width:41.95pt;height:16.3pt" o:ole="">
            <v:imagedata r:id="rId780" o:title=""/>
          </v:shape>
          <o:OLEObject Type="Embed" ProgID="Equation.DSMT4" ShapeID="_x0000_i1409" DrawAspect="Content" ObjectID="_1675002618" r:id="rId781"/>
        </w:object>
      </w:r>
      <w:r w:rsidR="00280562">
        <w:rPr>
          <w:rFonts w:hint="eastAsia"/>
        </w:rPr>
        <w:t>（</w:t>
      </w:r>
      <w:r w:rsidR="0078290E" w:rsidRPr="00E51C40">
        <w:rPr>
          <w:rFonts w:hAnsi="宋体"/>
        </w:rPr>
        <w:t>若</w:t>
      </w:r>
      <w:r w:rsidR="00C26DCF" w:rsidRPr="00C26DCF">
        <w:rPr>
          <w:position w:val="-10"/>
        </w:rPr>
        <w:object w:dxaOrig="840" w:dyaOrig="320">
          <v:shape id="_x0000_i1410" type="#_x0000_t75" style="width:41.95pt;height:16.3pt" o:ole="">
            <v:imagedata r:id="rId782" o:title=""/>
          </v:shape>
          <o:OLEObject Type="Embed" ProgID="Equation.DSMT4" ShapeID="_x0000_i1410" DrawAspect="Content" ObjectID="_1675002619" r:id="rId783"/>
        </w:object>
      </w:r>
      <w:r w:rsidR="0078290E" w:rsidRPr="00E51C40">
        <w:rPr>
          <w:rFonts w:hAnsi="宋体"/>
        </w:rPr>
        <w:t>，则任何三维向量都可以由</w:t>
      </w:r>
      <w:r w:rsidR="00C26DCF" w:rsidRPr="00C26DCF">
        <w:rPr>
          <w:position w:val="-12"/>
        </w:rPr>
        <w:object w:dxaOrig="920" w:dyaOrig="360">
          <v:shape id="_x0000_i1411" type="#_x0000_t75" style="width:45.7pt;height:18.15pt" o:ole="">
            <v:imagedata r:id="rId784" o:title=""/>
          </v:shape>
          <o:OLEObject Type="Embed" ProgID="Equation.DSMT4" ShapeID="_x0000_i1411" DrawAspect="Content" ObjectID="_1675002620" r:id="rId785"/>
        </w:object>
      </w:r>
      <w:r w:rsidR="0078290E" w:rsidRPr="00E51C40">
        <w:rPr>
          <w:rFonts w:hAnsi="宋体"/>
        </w:rPr>
        <w:t>线性</w:t>
      </w:r>
      <w:r w:rsidR="00280562">
        <w:rPr>
          <w:rFonts w:hAnsi="宋体" w:hint="eastAsia"/>
        </w:rPr>
        <w:t>表示）．</w:t>
      </w:r>
      <w:r w:rsidR="0078290E" w:rsidRPr="00E51C40">
        <w:rPr>
          <w:rFonts w:hAnsi="宋体"/>
        </w:rPr>
        <w:t>从而</w:t>
      </w:r>
    </w:p>
    <w:p w:rsidR="0078290E" w:rsidRPr="00E51C40" w:rsidRDefault="00C26DCF" w:rsidP="00280562">
      <w:pPr>
        <w:ind w:firstLineChars="400" w:firstLine="960"/>
        <w:jc w:val="center"/>
      </w:pPr>
      <w:r w:rsidRPr="00C26DCF">
        <w:rPr>
          <w:position w:val="-50"/>
        </w:rPr>
        <w:object w:dxaOrig="3519" w:dyaOrig="1120">
          <v:shape id="_x0000_i1412" type="#_x0000_t75" style="width:175.95pt;height:55.7pt" o:ole="">
            <v:imagedata r:id="rId786" o:title=""/>
          </v:shape>
          <o:OLEObject Type="Embed" ProgID="Equation.DSMT4" ShapeID="_x0000_i1412" DrawAspect="Content" ObjectID="_1675002621" r:id="rId787"/>
        </w:object>
      </w:r>
    </w:p>
    <w:p w:rsidR="0078290E" w:rsidRPr="00E51C40" w:rsidRDefault="0078290E" w:rsidP="0078290E">
      <w:pPr>
        <w:ind w:firstLineChars="200" w:firstLine="480"/>
      </w:pPr>
      <w:r w:rsidRPr="00E51C40">
        <w:rPr>
          <w:rFonts w:hAnsi="宋体"/>
        </w:rPr>
        <w:t>从而得</w:t>
      </w:r>
      <w:r w:rsidR="00C26DCF" w:rsidRPr="00C26DCF">
        <w:rPr>
          <w:position w:val="-6"/>
        </w:rPr>
        <w:object w:dxaOrig="540" w:dyaOrig="279">
          <v:shape id="_x0000_i1413" type="#_x0000_t75" style="width:26.9pt;height:13.75pt" o:ole="">
            <v:imagedata r:id="rId788" o:title=""/>
          </v:shape>
          <o:OLEObject Type="Embed" ProgID="Equation.DSMT4" ShapeID="_x0000_i1413" DrawAspect="Content" ObjectID="_1675002622" r:id="rId789"/>
        </w:object>
      </w:r>
      <w:r w:rsidRPr="00E51C40">
        <w:rPr>
          <w:rFonts w:hAnsi="宋体"/>
        </w:rPr>
        <w:t>或</w:t>
      </w:r>
      <w:r w:rsidR="00C26DCF" w:rsidRPr="00C26DCF">
        <w:rPr>
          <w:position w:val="-6"/>
        </w:rPr>
        <w:object w:dxaOrig="680" w:dyaOrig="279">
          <v:shape id="_x0000_i1414" type="#_x0000_t75" style="width:33.8pt;height:13.75pt" o:ole="">
            <v:imagedata r:id="rId790" o:title=""/>
          </v:shape>
          <o:OLEObject Type="Embed" ProgID="Equation.DSMT4" ShapeID="_x0000_i1414" DrawAspect="Content" ObjectID="_1675002623" r:id="rId791"/>
        </w:object>
      </w:r>
      <w:r w:rsidR="00280562">
        <w:rPr>
          <w:rFonts w:hint="eastAsia"/>
        </w:rPr>
        <w:t>．</w:t>
      </w:r>
    </w:p>
    <w:p w:rsidR="0078290E" w:rsidRPr="00E51C40" w:rsidRDefault="0078290E" w:rsidP="00280562">
      <w:pPr>
        <w:ind w:leftChars="200" w:left="480"/>
      </w:pPr>
      <w:r w:rsidRPr="00E51C40">
        <w:rPr>
          <w:rFonts w:hAnsi="宋体"/>
        </w:rPr>
        <w:t>当</w:t>
      </w:r>
      <w:r w:rsidR="00C26DCF" w:rsidRPr="00C26DCF">
        <w:rPr>
          <w:position w:val="-6"/>
        </w:rPr>
        <w:object w:dxaOrig="540" w:dyaOrig="279">
          <v:shape id="_x0000_i1415" type="#_x0000_t75" style="width:26.9pt;height:13.75pt" o:ole="">
            <v:imagedata r:id="rId792" o:title=""/>
          </v:shape>
          <o:OLEObject Type="Embed" ProgID="Equation.DSMT4" ShapeID="_x0000_i1415" DrawAspect="Content" ObjectID="_1675002624" r:id="rId793"/>
        </w:object>
      </w:r>
      <w:r w:rsidRPr="00E51C40">
        <w:rPr>
          <w:rFonts w:hAnsi="宋体"/>
        </w:rPr>
        <w:t>时，</w:t>
      </w:r>
      <w:r w:rsidR="00C26DCF" w:rsidRPr="00C26DCF">
        <w:rPr>
          <w:position w:val="-12"/>
        </w:rPr>
        <w:object w:dxaOrig="2680" w:dyaOrig="380">
          <v:shape id="_x0000_i1416" type="#_x0000_t75" style="width:134pt;height:18.8pt" o:ole="">
            <v:imagedata r:id="rId794" o:title=""/>
          </v:shape>
          <o:OLEObject Type="Embed" ProgID="Equation.DSMT4" ShapeID="_x0000_i1416" DrawAspect="Content" ObjectID="_1675002625" r:id="rId795"/>
        </w:object>
      </w:r>
      <w:r w:rsidRPr="00E51C40">
        <w:rPr>
          <w:rFonts w:hAnsi="宋体"/>
        </w:rPr>
        <w:t>，则</w:t>
      </w:r>
      <w:r w:rsidR="00C26DCF" w:rsidRPr="00C26DCF">
        <w:rPr>
          <w:position w:val="-12"/>
        </w:rPr>
        <w:object w:dxaOrig="3060" w:dyaOrig="360">
          <v:shape id="_x0000_i1417" type="#_x0000_t75" style="width:152.75pt;height:18.15pt" o:ole="">
            <v:imagedata r:id="rId796" o:title=""/>
          </v:shape>
          <o:OLEObject Type="Embed" ProgID="Equation.DSMT4" ShapeID="_x0000_i1417" DrawAspect="Content" ObjectID="_1675002626" r:id="rId797"/>
        </w:object>
      </w:r>
      <w:r w:rsidRPr="00E51C40">
        <w:rPr>
          <w:rFonts w:hAnsi="宋体"/>
        </w:rPr>
        <w:t>，故</w:t>
      </w:r>
      <w:r w:rsidR="00C26DCF" w:rsidRPr="00C26DCF">
        <w:rPr>
          <w:position w:val="-12"/>
        </w:rPr>
        <w:object w:dxaOrig="920" w:dyaOrig="360">
          <v:shape id="_x0000_i1418" type="#_x0000_t75" style="width:45.7pt;height:18.15pt" o:ole="">
            <v:imagedata r:id="rId798" o:title=""/>
          </v:shape>
          <o:OLEObject Type="Embed" ProgID="Equation.DSMT4" ShapeID="_x0000_i1418" DrawAspect="Content" ObjectID="_1675002627" r:id="rId799"/>
        </w:object>
      </w:r>
      <w:r w:rsidRPr="00E51C40">
        <w:rPr>
          <w:rFonts w:hAnsi="宋体"/>
        </w:rPr>
        <w:t>可由</w:t>
      </w:r>
      <w:r w:rsidR="00C26DCF" w:rsidRPr="00C26DCF">
        <w:rPr>
          <w:position w:val="-12"/>
        </w:rPr>
        <w:object w:dxaOrig="920" w:dyaOrig="360">
          <v:shape id="_x0000_i1419" type="#_x0000_t75" style="width:45.7pt;height:18.15pt" o:ole="">
            <v:imagedata r:id="rId800" o:title=""/>
          </v:shape>
          <o:OLEObject Type="Embed" ProgID="Equation.DSMT4" ShapeID="_x0000_i1419" DrawAspect="Content" ObjectID="_1675002628" r:id="rId801"/>
        </w:object>
      </w:r>
      <w:r w:rsidRPr="00E51C40">
        <w:rPr>
          <w:rFonts w:hAnsi="宋体"/>
        </w:rPr>
        <w:t>线性</w:t>
      </w:r>
      <w:r w:rsidR="00280562">
        <w:rPr>
          <w:rFonts w:hAnsi="宋体" w:hint="eastAsia"/>
        </w:rPr>
        <w:t>表示</w:t>
      </w:r>
      <w:r w:rsidRPr="00E51C40">
        <w:rPr>
          <w:rFonts w:hAnsi="宋体"/>
        </w:rPr>
        <w:t>，但</w:t>
      </w:r>
      <w:r w:rsidR="00C26DCF" w:rsidRPr="00C26DCF">
        <w:rPr>
          <w:position w:val="-12"/>
        </w:rPr>
        <w:object w:dxaOrig="1400" w:dyaOrig="380">
          <v:shape id="_x0000_i1420" type="#_x0000_t75" style="width:70.1pt;height:18.8pt" o:ole="">
            <v:imagedata r:id="rId802" o:title=""/>
          </v:shape>
          <o:OLEObject Type="Embed" ProgID="Equation.DSMT4" ShapeID="_x0000_i1420" DrawAspect="Content" ObjectID="_1675002629" r:id="rId803"/>
        </w:object>
      </w:r>
      <w:r w:rsidRPr="00E51C40">
        <w:rPr>
          <w:rFonts w:hAnsi="宋体"/>
        </w:rPr>
        <w:t>不能由</w:t>
      </w:r>
      <w:r w:rsidR="00C26DCF" w:rsidRPr="00C26DCF">
        <w:rPr>
          <w:position w:val="-12"/>
        </w:rPr>
        <w:object w:dxaOrig="920" w:dyaOrig="360">
          <v:shape id="_x0000_i1421" type="#_x0000_t75" style="width:45.7pt;height:18.15pt" o:ole="">
            <v:imagedata r:id="rId804" o:title=""/>
          </v:shape>
          <o:OLEObject Type="Embed" ProgID="Equation.DSMT4" ShapeID="_x0000_i1421" DrawAspect="Content" ObjectID="_1675002630" r:id="rId805"/>
        </w:object>
      </w:r>
      <w:r w:rsidRPr="00E51C40">
        <w:rPr>
          <w:rFonts w:hAnsi="宋体"/>
        </w:rPr>
        <w:t>线性</w:t>
      </w:r>
      <w:r w:rsidR="00280562">
        <w:rPr>
          <w:rFonts w:hAnsi="宋体" w:hint="eastAsia"/>
        </w:rPr>
        <w:t>表示</w:t>
      </w:r>
      <w:r w:rsidRPr="00E51C40">
        <w:rPr>
          <w:rFonts w:hAnsi="宋体"/>
        </w:rPr>
        <w:t>，故</w:t>
      </w:r>
      <w:r w:rsidR="00C26DCF" w:rsidRPr="00C26DCF">
        <w:rPr>
          <w:position w:val="-6"/>
        </w:rPr>
        <w:object w:dxaOrig="540" w:dyaOrig="279">
          <v:shape id="_x0000_i1422" type="#_x0000_t75" style="width:26.9pt;height:13.75pt" o:ole="">
            <v:imagedata r:id="rId806" o:title=""/>
          </v:shape>
          <o:OLEObject Type="Embed" ProgID="Equation.DSMT4" ShapeID="_x0000_i1422" DrawAspect="Content" ObjectID="_1675002631" r:id="rId807"/>
        </w:object>
      </w:r>
      <w:r w:rsidRPr="00E51C40">
        <w:rPr>
          <w:rFonts w:hAnsi="宋体"/>
        </w:rPr>
        <w:t>符合题意</w:t>
      </w:r>
      <w:r w:rsidRPr="00E51C40">
        <w:t>.</w:t>
      </w:r>
    </w:p>
    <w:p w:rsidR="0078290E" w:rsidRPr="00E51C40" w:rsidRDefault="0078290E" w:rsidP="00280562">
      <w:pPr>
        <w:ind w:leftChars="200" w:left="480"/>
      </w:pPr>
      <w:r w:rsidRPr="00E51C40">
        <w:rPr>
          <w:rFonts w:hAnsi="宋体"/>
        </w:rPr>
        <w:t>当</w:t>
      </w:r>
      <w:r w:rsidR="00C26DCF" w:rsidRPr="00C26DCF">
        <w:rPr>
          <w:position w:val="-6"/>
        </w:rPr>
        <w:object w:dxaOrig="680" w:dyaOrig="279">
          <v:shape id="_x0000_i1423" type="#_x0000_t75" style="width:33.8pt;height:13.75pt" o:ole="">
            <v:imagedata r:id="rId808" o:title=""/>
          </v:shape>
          <o:OLEObject Type="Embed" ProgID="Equation.DSMT4" ShapeID="_x0000_i1423" DrawAspect="Content" ObjectID="_1675002632" r:id="rId809"/>
        </w:object>
      </w:r>
      <w:r w:rsidRPr="00E51C40">
        <w:rPr>
          <w:rFonts w:hAnsi="宋体"/>
        </w:rPr>
        <w:t>时</w:t>
      </w:r>
      <w:r w:rsidR="00280562">
        <w:rPr>
          <w:rFonts w:hint="eastAsia"/>
        </w:rPr>
        <w:t>，</w:t>
      </w:r>
      <w:r w:rsidR="00280562">
        <w:rPr>
          <w:rFonts w:hAnsi="宋体" w:hint="eastAsia"/>
        </w:rPr>
        <w:t>作初等行变换</w:t>
      </w:r>
    </w:p>
    <w:p w:rsidR="0078290E" w:rsidRPr="00E51C40" w:rsidRDefault="00C26DCF" w:rsidP="00C26DCF">
      <w:pPr>
        <w:tabs>
          <w:tab w:val="left" w:pos="900"/>
          <w:tab w:val="left" w:pos="1080"/>
        </w:tabs>
        <w:ind w:leftChars="200" w:left="480"/>
        <w:jc w:val="center"/>
      </w:pPr>
      <w:r w:rsidRPr="00C26DCF">
        <w:rPr>
          <w:position w:val="-50"/>
        </w:rPr>
        <w:object w:dxaOrig="7220" w:dyaOrig="1120">
          <v:shape id="_x0000_i1424" type="#_x0000_t75" style="width:361.25pt;height:55.7pt" o:ole="">
            <v:imagedata r:id="rId810" o:title=""/>
          </v:shape>
          <o:OLEObject Type="Embed" ProgID="Equation.DSMT4" ShapeID="_x0000_i1424" DrawAspect="Content" ObjectID="_1675002633" r:id="rId811"/>
        </w:object>
      </w:r>
    </w:p>
    <w:p w:rsidR="0078290E" w:rsidRPr="00E51C40" w:rsidRDefault="0078290E" w:rsidP="00280562">
      <w:pPr>
        <w:ind w:leftChars="200" w:left="480"/>
      </w:pPr>
      <w:r w:rsidRPr="00E51C40">
        <w:rPr>
          <w:rFonts w:hAnsi="宋体"/>
        </w:rPr>
        <w:t>因</w:t>
      </w:r>
      <w:r w:rsidR="00C26DCF" w:rsidRPr="00C26DCF">
        <w:rPr>
          <w:position w:val="-12"/>
        </w:rPr>
        <w:object w:dxaOrig="2160" w:dyaOrig="360">
          <v:shape id="_x0000_i1425" type="#_x0000_t75" style="width:108.3pt;height:18.15pt" o:ole="">
            <v:imagedata r:id="rId812" o:title=""/>
          </v:shape>
          <o:OLEObject Type="Embed" ProgID="Equation.DSMT4" ShapeID="_x0000_i1425" DrawAspect="Content" ObjectID="_1675002634" r:id="rId813"/>
        </w:object>
      </w:r>
      <w:r w:rsidRPr="00E51C40">
        <w:rPr>
          <w:rFonts w:hAnsi="宋体"/>
        </w:rPr>
        <w:t>，系数矩阵的秩和增广矩阵的秩不相等，故方程组</w:t>
      </w:r>
      <w:r w:rsidR="00C26DCF" w:rsidRPr="00C26DCF">
        <w:rPr>
          <w:position w:val="-12"/>
        </w:rPr>
        <w:object w:dxaOrig="820" w:dyaOrig="360">
          <v:shape id="_x0000_i1426" type="#_x0000_t75" style="width:40.7pt;height:18.15pt" o:ole="">
            <v:imagedata r:id="rId814" o:title=""/>
          </v:shape>
          <o:OLEObject Type="Embed" ProgID="Equation.DSMT4" ShapeID="_x0000_i1426" DrawAspect="Content" ObjectID="_1675002635" r:id="rId815"/>
        </w:object>
      </w:r>
      <w:r w:rsidRPr="00E51C40">
        <w:rPr>
          <w:rFonts w:hAnsi="宋体"/>
        </w:rPr>
        <w:t>无解，</w:t>
      </w:r>
      <w:r w:rsidR="00280562">
        <w:rPr>
          <w:rFonts w:hAnsi="宋体" w:hint="eastAsia"/>
        </w:rPr>
        <w:t>即</w:t>
      </w:r>
      <w:r w:rsidR="00C26DCF" w:rsidRPr="00C26DCF">
        <w:rPr>
          <w:position w:val="-12"/>
        </w:rPr>
        <w:object w:dxaOrig="300" w:dyaOrig="360">
          <v:shape id="_x0000_i1427" type="#_x0000_t75" style="width:15.05pt;height:18.15pt" o:ole="">
            <v:imagedata r:id="rId816" o:title=""/>
          </v:shape>
          <o:OLEObject Type="Embed" ProgID="Equation.DSMT4" ShapeID="_x0000_i1427" DrawAspect="Content" ObjectID="_1675002636" r:id="rId817"/>
        </w:object>
      </w:r>
      <w:r w:rsidRPr="00E51C40">
        <w:rPr>
          <w:rFonts w:hAnsi="宋体"/>
        </w:rPr>
        <w:t>不能由</w:t>
      </w:r>
      <w:r w:rsidR="00C26DCF" w:rsidRPr="00C26DCF">
        <w:rPr>
          <w:position w:val="-12"/>
        </w:rPr>
        <w:object w:dxaOrig="920" w:dyaOrig="360">
          <v:shape id="_x0000_i1428" type="#_x0000_t75" style="width:45.7pt;height:18.15pt" o:ole="">
            <v:imagedata r:id="rId818" o:title=""/>
          </v:shape>
          <o:OLEObject Type="Embed" ProgID="Equation.DSMT4" ShapeID="_x0000_i1428" DrawAspect="Content" ObjectID="_1675002637" r:id="rId819"/>
        </w:object>
      </w:r>
      <w:r w:rsidRPr="00E51C40">
        <w:rPr>
          <w:rFonts w:hAnsi="宋体"/>
        </w:rPr>
        <w:t>线性</w:t>
      </w:r>
      <w:r w:rsidR="00280562">
        <w:rPr>
          <w:rFonts w:hAnsi="宋体" w:hint="eastAsia"/>
        </w:rPr>
        <w:t>表示</w:t>
      </w:r>
      <w:r w:rsidR="00280562">
        <w:rPr>
          <w:rFonts w:hAnsi="宋体"/>
        </w:rPr>
        <w:t>，</w:t>
      </w:r>
      <w:r w:rsidR="00280562">
        <w:rPr>
          <w:rFonts w:hAnsi="宋体" w:hint="eastAsia"/>
        </w:rPr>
        <w:t>与</w:t>
      </w:r>
      <w:r w:rsidR="00280562">
        <w:rPr>
          <w:rFonts w:hAnsi="宋体"/>
        </w:rPr>
        <w:t>题设矛盾</w:t>
      </w:r>
      <w:r w:rsidR="00280562">
        <w:rPr>
          <w:rFonts w:hAnsi="宋体" w:hint="eastAsia"/>
        </w:rPr>
        <w:t>．所以</w:t>
      </w:r>
      <w:r w:rsidR="00C26DCF" w:rsidRPr="00C26DCF">
        <w:rPr>
          <w:position w:val="-6"/>
        </w:rPr>
        <w:object w:dxaOrig="680" w:dyaOrig="279">
          <v:shape id="_x0000_i1429" type="#_x0000_t75" style="width:33.8pt;height:13.75pt" o:ole="">
            <v:imagedata r:id="rId820" o:title=""/>
          </v:shape>
          <o:OLEObject Type="Embed" ProgID="Equation.DSMT4" ShapeID="_x0000_i1429" DrawAspect="Content" ObjectID="_1675002638" r:id="rId821"/>
        </w:object>
      </w:r>
      <w:r w:rsidRPr="00E51C40">
        <w:rPr>
          <w:rFonts w:hAnsi="宋体"/>
        </w:rPr>
        <w:t>不合题意</w:t>
      </w:r>
      <w:r w:rsidR="00280562">
        <w:rPr>
          <w:rFonts w:hint="eastAsia"/>
        </w:rPr>
        <w:t>．</w:t>
      </w:r>
    </w:p>
    <w:p w:rsidR="005649C9" w:rsidRPr="00280562" w:rsidRDefault="005649C9" w:rsidP="005649C9">
      <w:pPr>
        <w:rPr>
          <w:rFonts w:hAnsi="宋体"/>
          <w:bCs/>
        </w:rPr>
      </w:pPr>
    </w:p>
    <w:p w:rsidR="005649C9" w:rsidRDefault="005649C9" w:rsidP="005649C9">
      <w:pPr>
        <w:rPr>
          <w:rFonts w:hAnsi="宋体"/>
          <w:bCs/>
        </w:rPr>
      </w:pPr>
    </w:p>
    <w:p w:rsidR="005649C9" w:rsidRPr="00886E53" w:rsidRDefault="005C43B8" w:rsidP="005649C9">
      <w:r w:rsidRPr="00C43FF2">
        <w:rPr>
          <w:rFonts w:hAnsi="宋体"/>
          <w:bCs/>
        </w:rPr>
        <w:t>(</w:t>
      </w:r>
      <w:r w:rsidRPr="00C43FF2">
        <w:rPr>
          <w:bCs/>
        </w:rPr>
        <w:t>23</w:t>
      </w:r>
      <w:r w:rsidRPr="00C43FF2">
        <w:rPr>
          <w:rFonts w:hAnsi="宋体"/>
          <w:bCs/>
        </w:rPr>
        <w:t>)</w:t>
      </w:r>
      <w:r w:rsidR="005649C9">
        <w:rPr>
          <w:rFonts w:hAnsi="宋体" w:hint="eastAsia"/>
          <w:bCs/>
        </w:rPr>
        <w:t>（</w:t>
      </w:r>
      <w:r w:rsidR="005649C9" w:rsidRPr="00886E53">
        <w:rPr>
          <w:rFonts w:hAnsi="宋体"/>
          <w:bCs/>
        </w:rPr>
        <w:t>本题满分</w:t>
      </w:r>
      <w:r w:rsidR="005649C9" w:rsidRPr="00886E53">
        <w:rPr>
          <w:bCs/>
        </w:rPr>
        <w:t>9</w:t>
      </w:r>
      <w:r w:rsidR="005649C9" w:rsidRPr="00886E53">
        <w:rPr>
          <w:rFonts w:hAnsi="宋体"/>
          <w:bCs/>
        </w:rPr>
        <w:t>分</w:t>
      </w:r>
      <w:r w:rsidR="005649C9">
        <w:rPr>
          <w:rFonts w:hAnsi="宋体" w:hint="eastAsia"/>
          <w:bCs/>
        </w:rPr>
        <w:t>）</w:t>
      </w:r>
      <w:r w:rsidR="005649C9" w:rsidRPr="005649C9">
        <w:rPr>
          <w:rStyle w:val="ae"/>
          <w:rFonts w:hint="eastAsia"/>
        </w:rPr>
        <w:t>【同试卷一第三</w:t>
      </w:r>
      <w:r w:rsidR="005649C9" w:rsidRPr="005649C9">
        <w:rPr>
          <w:rStyle w:val="ae"/>
        </w:rPr>
        <w:t>(21)</w:t>
      </w:r>
      <w:r w:rsidR="005649C9" w:rsidRPr="005649C9">
        <w:rPr>
          <w:rStyle w:val="ae"/>
          <w:rFonts w:hint="eastAsia"/>
        </w:rPr>
        <w:t>题】</w:t>
      </w:r>
    </w:p>
    <w:p w:rsidR="005649C9" w:rsidRPr="00886E53" w:rsidRDefault="005649C9" w:rsidP="005649C9">
      <w:pPr>
        <w:ind w:leftChars="200" w:left="480"/>
      </w:pPr>
      <w:r w:rsidRPr="00886E53">
        <w:rPr>
          <w:rFonts w:hAnsi="宋体"/>
        </w:rPr>
        <w:t>已知</w:t>
      </w:r>
      <w:r w:rsidR="00C26DCF" w:rsidRPr="00C26DCF">
        <w:rPr>
          <w:position w:val="-6"/>
        </w:rPr>
        <w:object w:dxaOrig="180" w:dyaOrig="279">
          <v:shape id="_x0000_i1430" type="#_x0000_t75" style="width:8.75pt;height:13.75pt" o:ole="">
            <v:imagedata r:id="rId822" o:title=""/>
          </v:shape>
          <o:OLEObject Type="Embed" ProgID="Equation.DSMT4" ShapeID="_x0000_i1430" DrawAspect="Content" ObjectID="_1675002639" r:id="rId823"/>
        </w:object>
      </w:r>
      <w:r w:rsidRPr="00886E53">
        <w:rPr>
          <w:rFonts w:hAnsi="宋体"/>
        </w:rPr>
        <w:t>阶矩阵</w:t>
      </w:r>
      <w:r w:rsidR="00C26DCF" w:rsidRPr="00025957">
        <w:rPr>
          <w:position w:val="-4"/>
        </w:rPr>
        <w:object w:dxaOrig="220" w:dyaOrig="260">
          <v:shape id="_x0000_i1431" type="#_x0000_t75" style="width:11.25pt;height:13.15pt" o:ole="">
            <v:imagedata r:id="rId824" o:title=""/>
          </v:shape>
          <o:OLEObject Type="Embed" ProgID="Equation.DSMT4" ShapeID="_x0000_i1431" DrawAspect="Content" ObjectID="_1675002640" r:id="rId825"/>
        </w:object>
      </w:r>
      <w:r w:rsidRPr="00886E53">
        <w:rPr>
          <w:rFonts w:hAnsi="宋体"/>
        </w:rPr>
        <w:t>的第一行是</w:t>
      </w:r>
      <w:r w:rsidR="00C26DCF" w:rsidRPr="00C26DCF">
        <w:rPr>
          <w:position w:val="-10"/>
        </w:rPr>
        <w:object w:dxaOrig="740" w:dyaOrig="320">
          <v:shape id="_x0000_i1432" type="#_x0000_t75" style="width:36.95pt;height:16.3pt" o:ole="">
            <v:imagedata r:id="rId826" o:title=""/>
          </v:shape>
          <o:OLEObject Type="Embed" ProgID="Equation.DSMT4" ShapeID="_x0000_i1432" DrawAspect="Content" ObjectID="_1675002641" r:id="rId827"/>
        </w:object>
      </w:r>
      <w:r>
        <w:rPr>
          <w:rFonts w:hint="eastAsia"/>
        </w:rPr>
        <w:t>，</w:t>
      </w:r>
      <w:r w:rsidR="00C26DCF" w:rsidRPr="00C26DCF">
        <w:rPr>
          <w:position w:val="-8"/>
        </w:rPr>
        <w:object w:dxaOrig="580" w:dyaOrig="300">
          <v:shape id="_x0000_i1433" type="#_x0000_t75" style="width:28.8pt;height:15.05pt" o:ole="">
            <v:imagedata r:id="rId828" o:title=""/>
          </v:shape>
          <o:OLEObject Type="Embed" ProgID="Equation.DSMT4" ShapeID="_x0000_i1433" DrawAspect="Content" ObjectID="_1675002642" r:id="rId829"/>
        </w:object>
      </w:r>
      <w:r w:rsidRPr="00886E53">
        <w:rPr>
          <w:rFonts w:hAnsi="宋体"/>
        </w:rPr>
        <w:t>不全为零，矩阵</w:t>
      </w:r>
      <w:r w:rsidR="00C26DCF" w:rsidRPr="00C26DCF">
        <w:rPr>
          <w:position w:val="-50"/>
        </w:rPr>
        <w:object w:dxaOrig="1500" w:dyaOrig="1120">
          <v:shape id="_x0000_i1434" type="#_x0000_t75" style="width:75.15pt;height:55.7pt" o:ole="">
            <v:imagedata r:id="rId830" o:title=""/>
          </v:shape>
          <o:OLEObject Type="Embed" ProgID="Equation.DSMT4" ShapeID="_x0000_i1434" DrawAspect="Content" ObjectID="_1675002643" r:id="rId831"/>
        </w:object>
      </w:r>
      <w:r>
        <w:rPr>
          <w:rFonts w:hAnsi="宋体" w:hint="eastAsia"/>
        </w:rPr>
        <w:t>（</w:t>
      </w:r>
      <w:r w:rsidR="00C26DCF" w:rsidRPr="00025957">
        <w:rPr>
          <w:position w:val="-4"/>
        </w:rPr>
        <w:object w:dxaOrig="200" w:dyaOrig="260">
          <v:shape id="_x0000_i1435" type="#_x0000_t75" style="width:10pt;height:13.15pt" o:ole="">
            <v:imagedata r:id="rId832" o:title=""/>
          </v:shape>
          <o:OLEObject Type="Embed" ProgID="Equation.DSMT4" ShapeID="_x0000_i1435" DrawAspect="Content" ObjectID="_1675002644" r:id="rId833"/>
        </w:object>
      </w:r>
      <w:r w:rsidRPr="00886E53">
        <w:rPr>
          <w:rFonts w:hAnsi="宋体"/>
        </w:rPr>
        <w:t>为常数</w:t>
      </w:r>
      <w:r>
        <w:rPr>
          <w:rFonts w:hAnsi="宋体" w:hint="eastAsia"/>
        </w:rPr>
        <w:t>）</w:t>
      </w:r>
      <w:r w:rsidRPr="00886E53">
        <w:rPr>
          <w:rFonts w:hAnsi="宋体"/>
        </w:rPr>
        <w:t>，且</w:t>
      </w:r>
      <w:r w:rsidR="00C26DCF" w:rsidRPr="00C26DCF">
        <w:rPr>
          <w:position w:val="-6"/>
        </w:rPr>
        <w:object w:dxaOrig="720" w:dyaOrig="279">
          <v:shape id="_x0000_i1436" type="#_x0000_t75" style="width:36.3pt;height:13.75pt" o:ole="">
            <v:imagedata r:id="rId834" o:title=""/>
          </v:shape>
          <o:OLEObject Type="Embed" ProgID="Equation.DSMT4" ShapeID="_x0000_i1436" DrawAspect="Content" ObjectID="_1675002645" r:id="rId835"/>
        </w:object>
      </w:r>
      <w:r w:rsidRPr="00886E53">
        <w:t xml:space="preserve">, </w:t>
      </w:r>
      <w:r w:rsidRPr="00886E53">
        <w:rPr>
          <w:rFonts w:hAnsi="宋体"/>
        </w:rPr>
        <w:t>求线性方程组</w:t>
      </w:r>
      <w:r w:rsidR="00C26DCF" w:rsidRPr="00C26DCF">
        <w:rPr>
          <w:position w:val="-6"/>
        </w:rPr>
        <w:object w:dxaOrig="700" w:dyaOrig="279">
          <v:shape id="_x0000_i1437" type="#_x0000_t75" style="width:35.05pt;height:13.75pt" o:ole="">
            <v:imagedata r:id="rId836" o:title=""/>
          </v:shape>
          <o:OLEObject Type="Embed" ProgID="Equation.DSMT4" ShapeID="_x0000_i1437" DrawAspect="Content" ObjectID="_1675002646" r:id="rId837"/>
        </w:object>
      </w:r>
      <w:r w:rsidRPr="00886E53">
        <w:rPr>
          <w:rFonts w:hAnsi="宋体"/>
        </w:rPr>
        <w:t>的通解</w:t>
      </w:r>
      <w:r w:rsidRPr="00886E53">
        <w:t>.</w:t>
      </w:r>
    </w:p>
    <w:p w:rsidR="005649C9" w:rsidRDefault="005649C9" w:rsidP="005649C9">
      <w:pPr>
        <w:rPr>
          <w:bCs/>
        </w:rPr>
      </w:pPr>
    </w:p>
    <w:p w:rsidR="005649C9" w:rsidRPr="003A45D1" w:rsidRDefault="005649C9" w:rsidP="005649C9">
      <w:r w:rsidRPr="002507F1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3A45D1">
        <w:rPr>
          <w:rFonts w:hAnsi="宋体"/>
        </w:rPr>
        <w:t>由</w:t>
      </w:r>
      <w:r w:rsidR="00C26DCF" w:rsidRPr="00C26DCF">
        <w:rPr>
          <w:position w:val="-6"/>
        </w:rPr>
        <w:object w:dxaOrig="720" w:dyaOrig="279">
          <v:shape id="_x0000_i1438" type="#_x0000_t75" style="width:36.3pt;height:13.75pt" o:ole="">
            <v:imagedata r:id="rId838" o:title=""/>
          </v:shape>
          <o:OLEObject Type="Embed" ProgID="Equation.DSMT4" ShapeID="_x0000_i1438" DrawAspect="Content" ObjectID="_1675002647" r:id="rId839"/>
        </w:object>
      </w:r>
      <w:r w:rsidRPr="003A45D1">
        <w:rPr>
          <w:rFonts w:hAnsi="宋体"/>
        </w:rPr>
        <w:t>知，</w:t>
      </w:r>
      <w:r w:rsidR="00C26DCF" w:rsidRPr="00025957">
        <w:rPr>
          <w:position w:val="-4"/>
        </w:rPr>
        <w:object w:dxaOrig="220" w:dyaOrig="260">
          <v:shape id="_x0000_i1439" type="#_x0000_t75" style="width:11.25pt;height:13.15pt" o:ole="">
            <v:imagedata r:id="rId840" o:title=""/>
          </v:shape>
          <o:OLEObject Type="Embed" ProgID="Equation.DSMT4" ShapeID="_x0000_i1439" DrawAspect="Content" ObjectID="_1675002648" r:id="rId841"/>
        </w:object>
      </w:r>
      <w:r w:rsidRPr="003A45D1">
        <w:rPr>
          <w:rFonts w:hAnsi="宋体"/>
        </w:rPr>
        <w:t>的每一列均为</w:t>
      </w:r>
      <w:r w:rsidR="00C26DCF" w:rsidRPr="00C26DCF">
        <w:rPr>
          <w:position w:val="-6"/>
        </w:rPr>
        <w:object w:dxaOrig="700" w:dyaOrig="279">
          <v:shape id="_x0000_i1440" type="#_x0000_t75" style="width:35.05pt;height:13.75pt" o:ole="">
            <v:imagedata r:id="rId842" o:title=""/>
          </v:shape>
          <o:OLEObject Type="Embed" ProgID="Equation.DSMT4" ShapeID="_x0000_i1440" DrawAspect="Content" ObjectID="_1675002649" r:id="rId843"/>
        </w:object>
      </w:r>
      <w:r w:rsidRPr="003A45D1">
        <w:rPr>
          <w:rFonts w:hAnsi="宋体"/>
        </w:rPr>
        <w:t>的解，且</w:t>
      </w:r>
      <w:r w:rsidR="00C26DCF" w:rsidRPr="00C26DCF">
        <w:rPr>
          <w:position w:val="-10"/>
        </w:rPr>
        <w:object w:dxaOrig="1480" w:dyaOrig="320">
          <v:shape id="_x0000_i1441" type="#_x0000_t75" style="width:73.9pt;height:16.3pt" o:ole="">
            <v:imagedata r:id="rId844" o:title=""/>
          </v:shape>
          <o:OLEObject Type="Embed" ProgID="Equation.DSMT4" ShapeID="_x0000_i1441" DrawAspect="Content" ObjectID="_1675002650" r:id="rId845"/>
        </w:object>
      </w:r>
      <w:r>
        <w:rPr>
          <w:rFonts w:hint="eastAsia"/>
        </w:rPr>
        <w:t>．</w:t>
      </w:r>
    </w:p>
    <w:p w:rsidR="005649C9" w:rsidRPr="003A45D1" w:rsidRDefault="005649C9" w:rsidP="005649C9">
      <w:pPr>
        <w:ind w:leftChars="200" w:left="960" w:hangingChars="200" w:hanging="480"/>
      </w:pPr>
      <w:r w:rsidRPr="003A45D1">
        <w:t xml:space="preserve">(1) </w:t>
      </w:r>
      <w:r w:rsidRPr="003A45D1">
        <w:rPr>
          <w:rFonts w:hAnsi="宋体"/>
        </w:rPr>
        <w:t>若</w:t>
      </w:r>
      <w:r w:rsidR="00C26DCF" w:rsidRPr="00C26DCF">
        <w:rPr>
          <w:position w:val="-6"/>
        </w:rPr>
        <w:object w:dxaOrig="560" w:dyaOrig="279">
          <v:shape id="_x0000_i1442" type="#_x0000_t75" style="width:28.15pt;height:13.75pt" o:ole="">
            <v:imagedata r:id="rId846" o:title=""/>
          </v:shape>
          <o:OLEObject Type="Embed" ProgID="Equation.DSMT4" ShapeID="_x0000_i1442" DrawAspect="Content" ObjectID="_1675002651" r:id="rId847"/>
        </w:object>
      </w:r>
      <w:r>
        <w:rPr>
          <w:rFonts w:hint="eastAsia"/>
        </w:rPr>
        <w:t>，</w:t>
      </w:r>
      <w:r w:rsidRPr="003A45D1">
        <w:rPr>
          <w:rFonts w:hAnsi="宋体"/>
        </w:rPr>
        <w:t>则</w:t>
      </w:r>
      <w:r w:rsidR="00C26DCF" w:rsidRPr="00C26DCF">
        <w:rPr>
          <w:position w:val="-10"/>
        </w:rPr>
        <w:object w:dxaOrig="840" w:dyaOrig="320">
          <v:shape id="_x0000_i1443" type="#_x0000_t75" style="width:41.95pt;height:16.3pt" o:ole="">
            <v:imagedata r:id="rId848" o:title=""/>
          </v:shape>
          <o:OLEObject Type="Embed" ProgID="Equation.DSMT4" ShapeID="_x0000_i1443" DrawAspect="Content" ObjectID="_1675002652" r:id="rId849"/>
        </w:object>
      </w:r>
      <w:r w:rsidRPr="003A45D1">
        <w:rPr>
          <w:rFonts w:hAnsi="宋体"/>
        </w:rPr>
        <w:t>，于是</w:t>
      </w:r>
      <w:r w:rsidR="00C26DCF" w:rsidRPr="00C26DCF">
        <w:rPr>
          <w:position w:val="-10"/>
        </w:rPr>
        <w:object w:dxaOrig="840" w:dyaOrig="320">
          <v:shape id="_x0000_i1444" type="#_x0000_t75" style="width:41.95pt;height:16.3pt" o:ole="">
            <v:imagedata r:id="rId850" o:title=""/>
          </v:shape>
          <o:OLEObject Type="Embed" ProgID="Equation.DSMT4" ShapeID="_x0000_i1444" DrawAspect="Content" ObjectID="_1675002653" r:id="rId851"/>
        </w:object>
      </w:r>
      <w:r>
        <w:rPr>
          <w:rFonts w:hint="eastAsia"/>
        </w:rPr>
        <w:t>．</w:t>
      </w:r>
      <w:r>
        <w:rPr>
          <w:rFonts w:hAnsi="宋体" w:hint="eastAsia"/>
        </w:rPr>
        <w:t>记</w:t>
      </w:r>
      <w:r w:rsidR="00C26DCF" w:rsidRPr="00C26DCF">
        <w:rPr>
          <w:position w:val="-12"/>
        </w:rPr>
        <w:object w:dxaOrig="1500" w:dyaOrig="360">
          <v:shape id="_x0000_i1445" type="#_x0000_t75" style="width:75.15pt;height:18.15pt" o:ole="">
            <v:imagedata r:id="rId852" o:title=""/>
          </v:shape>
          <o:OLEObject Type="Embed" ProgID="Equation.DSMT4" ShapeID="_x0000_i1445" DrawAspect="Content" ObjectID="_1675002654" r:id="rId853"/>
        </w:object>
      </w:r>
      <w:r>
        <w:rPr>
          <w:rFonts w:hAnsi="宋体" w:hint="eastAsia"/>
        </w:rPr>
        <w:t>，则</w:t>
      </w:r>
      <w:r w:rsidR="00C26DCF" w:rsidRPr="00C26DCF">
        <w:rPr>
          <w:position w:val="-12"/>
        </w:rPr>
        <w:object w:dxaOrig="600" w:dyaOrig="360">
          <v:shape id="_x0000_i1446" type="#_x0000_t75" style="width:30.05pt;height:18.15pt" o:ole="">
            <v:imagedata r:id="rId854" o:title=""/>
          </v:shape>
          <o:OLEObject Type="Embed" ProgID="Equation.DSMT4" ShapeID="_x0000_i1446" DrawAspect="Content" ObjectID="_1675002655" r:id="rId855"/>
        </w:object>
      </w:r>
      <w:r w:rsidRPr="003A45D1">
        <w:rPr>
          <w:rFonts w:hAnsi="宋体"/>
        </w:rPr>
        <w:t>是方程组的解且线性无关，可作为其基础解系，故</w:t>
      </w:r>
      <w:r w:rsidR="00C26DCF" w:rsidRPr="00C26DCF">
        <w:rPr>
          <w:position w:val="-6"/>
        </w:rPr>
        <w:object w:dxaOrig="700" w:dyaOrig="279">
          <v:shape id="_x0000_i1447" type="#_x0000_t75" style="width:35.05pt;height:13.75pt" o:ole="">
            <v:imagedata r:id="rId856" o:title=""/>
          </v:shape>
          <o:OLEObject Type="Embed" ProgID="Equation.DSMT4" ShapeID="_x0000_i1447" DrawAspect="Content" ObjectID="_1675002656" r:id="rId857"/>
        </w:object>
      </w:r>
      <w:r w:rsidRPr="003A45D1">
        <w:rPr>
          <w:rFonts w:hAnsi="宋体"/>
        </w:rPr>
        <w:t>的通解为：</w:t>
      </w:r>
    </w:p>
    <w:p w:rsidR="005649C9" w:rsidRPr="003A45D1" w:rsidRDefault="00C26DCF" w:rsidP="005649C9">
      <w:pPr>
        <w:ind w:leftChars="200" w:left="840" w:hangingChars="150" w:hanging="360"/>
        <w:jc w:val="center"/>
      </w:pPr>
      <w:r w:rsidRPr="00C26DCF">
        <w:rPr>
          <w:position w:val="-50"/>
        </w:rPr>
        <w:object w:dxaOrig="4099" w:dyaOrig="1120">
          <v:shape id="_x0000_i1448" type="#_x0000_t75" style="width:204.75pt;height:55.7pt" o:ole="">
            <v:imagedata r:id="rId858" o:title=""/>
          </v:shape>
          <o:OLEObject Type="Embed" ProgID="Equation.DSMT4" ShapeID="_x0000_i1448" DrawAspect="Content" ObjectID="_1675002657" r:id="rId859"/>
        </w:object>
      </w:r>
    </w:p>
    <w:p w:rsidR="005649C9" w:rsidRPr="003A45D1" w:rsidRDefault="005649C9" w:rsidP="005649C9">
      <w:pPr>
        <w:ind w:leftChars="200" w:left="960" w:hangingChars="200" w:hanging="480"/>
      </w:pPr>
      <w:r w:rsidRPr="003A45D1">
        <w:t xml:space="preserve">(2) </w:t>
      </w:r>
      <w:r w:rsidRPr="003A45D1">
        <w:rPr>
          <w:rFonts w:hAnsi="宋体"/>
        </w:rPr>
        <w:t>若</w:t>
      </w:r>
      <w:r w:rsidR="00C26DCF" w:rsidRPr="00C26DCF">
        <w:rPr>
          <w:position w:val="-6"/>
        </w:rPr>
        <w:object w:dxaOrig="560" w:dyaOrig="279">
          <v:shape id="_x0000_i1449" type="#_x0000_t75" style="width:28.15pt;height:13.75pt" o:ole="">
            <v:imagedata r:id="rId860" o:title=""/>
          </v:shape>
          <o:OLEObject Type="Embed" ProgID="Equation.DSMT4" ShapeID="_x0000_i1449" DrawAspect="Content" ObjectID="_1675002658" r:id="rId861"/>
        </w:object>
      </w:r>
      <w:r w:rsidRPr="003A45D1">
        <w:rPr>
          <w:rFonts w:hAnsi="宋体"/>
        </w:rPr>
        <w:t>，则</w:t>
      </w:r>
      <w:r w:rsidR="00C26DCF" w:rsidRPr="00C26DCF">
        <w:rPr>
          <w:position w:val="-10"/>
        </w:rPr>
        <w:object w:dxaOrig="499" w:dyaOrig="320">
          <v:shape id="_x0000_i1450" type="#_x0000_t75" style="width:25.05pt;height:16.3pt" o:ole="">
            <v:imagedata r:id="rId862" o:title=""/>
          </v:shape>
          <o:OLEObject Type="Embed" ProgID="Equation.DSMT4" ShapeID="_x0000_i1450" DrawAspect="Content" ObjectID="_1675002659" r:id="rId863"/>
        </w:object>
      </w:r>
      <w:r>
        <w:t>=1</w:t>
      </w:r>
      <w:r>
        <w:rPr>
          <w:rFonts w:hint="eastAsia"/>
        </w:rPr>
        <w:t>，</w:t>
      </w:r>
      <w:r>
        <w:rPr>
          <w:rFonts w:hAnsi="宋体" w:hint="eastAsia"/>
        </w:rPr>
        <w:t>于是</w:t>
      </w:r>
      <w:r w:rsidR="00C26DCF" w:rsidRPr="00C26DCF">
        <w:rPr>
          <w:position w:val="-10"/>
        </w:rPr>
        <w:object w:dxaOrig="840" w:dyaOrig="320">
          <v:shape id="_x0000_i1451" type="#_x0000_t75" style="width:41.95pt;height:16.3pt" o:ole="">
            <v:imagedata r:id="rId864" o:title=""/>
          </v:shape>
          <o:OLEObject Type="Embed" ProgID="Equation.DSMT4" ShapeID="_x0000_i1451" DrawAspect="Content" ObjectID="_1675002660" r:id="rId865"/>
        </w:object>
      </w:r>
      <w:r w:rsidRPr="003A45D1">
        <w:rPr>
          <w:rFonts w:hAnsi="宋体"/>
        </w:rPr>
        <w:t>或</w:t>
      </w:r>
      <w:r w:rsidR="00C26DCF" w:rsidRPr="00C26DCF">
        <w:rPr>
          <w:position w:val="-10"/>
        </w:rPr>
        <w:object w:dxaOrig="840" w:dyaOrig="320">
          <v:shape id="_x0000_i1452" type="#_x0000_t75" style="width:41.95pt;height:16.3pt" o:ole="">
            <v:imagedata r:id="rId866" o:title=""/>
          </v:shape>
          <o:OLEObject Type="Embed" ProgID="Equation.DSMT4" ShapeID="_x0000_i1452" DrawAspect="Content" ObjectID="_1675002661" r:id="rId867"/>
        </w:object>
      </w:r>
      <w:r>
        <w:rPr>
          <w:rFonts w:hint="eastAsia"/>
        </w:rPr>
        <w:t>．</w:t>
      </w:r>
    </w:p>
    <w:p w:rsidR="005649C9" w:rsidRDefault="005649C9" w:rsidP="005649C9">
      <w:pPr>
        <w:ind w:leftChars="400" w:left="1320" w:hangingChars="150" w:hanging="360"/>
        <w:rPr>
          <w:rFonts w:hAnsi="宋体"/>
        </w:rPr>
      </w:pPr>
      <w:r w:rsidRPr="003A45D1">
        <w:rPr>
          <w:rFonts w:hAnsi="宋体"/>
        </w:rPr>
        <w:t>①</w:t>
      </w:r>
      <w:r>
        <w:rPr>
          <w:rFonts w:hAnsi="宋体" w:hint="eastAsia"/>
        </w:rPr>
        <w:t xml:space="preserve"> </w:t>
      </w:r>
      <w:r w:rsidRPr="003A45D1">
        <w:rPr>
          <w:rFonts w:hAnsi="宋体"/>
        </w:rPr>
        <w:t>若</w:t>
      </w:r>
      <w:r w:rsidR="00C26DCF" w:rsidRPr="00C26DCF">
        <w:rPr>
          <w:position w:val="-10"/>
        </w:rPr>
        <w:object w:dxaOrig="840" w:dyaOrig="320">
          <v:shape id="_x0000_i1453" type="#_x0000_t75" style="width:41.95pt;height:16.3pt" o:ole="">
            <v:imagedata r:id="rId868" o:title=""/>
          </v:shape>
          <o:OLEObject Type="Embed" ProgID="Equation.DSMT4" ShapeID="_x0000_i1453" DrawAspect="Content" ObjectID="_1675002662" r:id="rId869"/>
        </w:object>
      </w:r>
      <w:r w:rsidRPr="003A45D1">
        <w:t xml:space="preserve">, </w:t>
      </w:r>
      <w:r w:rsidRPr="003A45D1">
        <w:rPr>
          <w:rFonts w:hAnsi="宋体"/>
        </w:rPr>
        <w:t>则方程组的基础解系由一个线性无关的解组成，</w:t>
      </w:r>
      <w:r w:rsidR="00C26DCF" w:rsidRPr="00C26DCF">
        <w:rPr>
          <w:position w:val="-12"/>
        </w:rPr>
        <w:object w:dxaOrig="300" w:dyaOrig="360">
          <v:shape id="_x0000_i1454" type="#_x0000_t75" style="width:15.05pt;height:18.15pt" o:ole="">
            <v:imagedata r:id="rId870" o:title=""/>
          </v:shape>
          <o:OLEObject Type="Embed" ProgID="Equation.DSMT4" ShapeID="_x0000_i1454" DrawAspect="Content" ObjectID="_1675002663" r:id="rId871"/>
        </w:object>
      </w:r>
      <w:r w:rsidRPr="003A45D1">
        <w:rPr>
          <w:rFonts w:hAnsi="宋体"/>
        </w:rPr>
        <w:t>是方程组</w:t>
      </w:r>
      <w:r w:rsidR="00C26DCF" w:rsidRPr="00C26DCF">
        <w:rPr>
          <w:position w:val="-6"/>
        </w:rPr>
        <w:object w:dxaOrig="700" w:dyaOrig="279">
          <v:shape id="_x0000_i1455" type="#_x0000_t75" style="width:35.05pt;height:13.75pt" o:ole="">
            <v:imagedata r:id="rId872" o:title=""/>
          </v:shape>
          <o:OLEObject Type="Embed" ProgID="Equation.DSMT4" ShapeID="_x0000_i1455" DrawAspect="Content" ObjectID="_1675002664" r:id="rId873"/>
        </w:object>
      </w:r>
      <w:r w:rsidRPr="003A45D1">
        <w:rPr>
          <w:rFonts w:hAnsi="宋体"/>
        </w:rPr>
        <w:t>的基础解系，则</w:t>
      </w:r>
      <w:r w:rsidR="00C26DCF" w:rsidRPr="00C26DCF">
        <w:rPr>
          <w:position w:val="-6"/>
        </w:rPr>
        <w:object w:dxaOrig="700" w:dyaOrig="279">
          <v:shape id="_x0000_i1456" type="#_x0000_t75" style="width:35.05pt;height:13.75pt" o:ole="">
            <v:imagedata r:id="rId874" o:title=""/>
          </v:shape>
          <o:OLEObject Type="Embed" ProgID="Equation.DSMT4" ShapeID="_x0000_i1456" DrawAspect="Content" ObjectID="_1675002665" r:id="rId875"/>
        </w:object>
      </w:r>
      <w:r w:rsidRPr="003A45D1">
        <w:rPr>
          <w:rFonts w:hAnsi="宋体"/>
        </w:rPr>
        <w:t>的通解为：</w:t>
      </w:r>
    </w:p>
    <w:p w:rsidR="005649C9" w:rsidRPr="003A45D1" w:rsidRDefault="00C26DCF" w:rsidP="005649C9">
      <w:pPr>
        <w:ind w:leftChars="200" w:left="840" w:hangingChars="150" w:hanging="360"/>
        <w:jc w:val="center"/>
      </w:pPr>
      <w:r w:rsidRPr="00C26DCF">
        <w:rPr>
          <w:position w:val="-50"/>
        </w:rPr>
        <w:object w:dxaOrig="2940" w:dyaOrig="1120">
          <v:shape id="_x0000_i1457" type="#_x0000_t75" style="width:147.15pt;height:55.7pt" o:ole="">
            <v:imagedata r:id="rId876" o:title=""/>
          </v:shape>
          <o:OLEObject Type="Embed" ProgID="Equation.DSMT4" ShapeID="_x0000_i1457" DrawAspect="Content" ObjectID="_1675002666" r:id="rId877"/>
        </w:object>
      </w:r>
    </w:p>
    <w:p w:rsidR="005649C9" w:rsidRDefault="005649C9" w:rsidP="005649C9">
      <w:pPr>
        <w:ind w:leftChars="400" w:left="1320" w:hangingChars="150" w:hanging="360"/>
        <w:rPr>
          <w:rFonts w:hAnsi="宋体"/>
        </w:rPr>
      </w:pPr>
      <w:r w:rsidRPr="003A45D1">
        <w:rPr>
          <w:rFonts w:hAnsi="宋体"/>
        </w:rPr>
        <w:t>②</w:t>
      </w:r>
      <w:r>
        <w:rPr>
          <w:rFonts w:hAnsi="宋体" w:hint="eastAsia"/>
        </w:rPr>
        <w:t xml:space="preserve"> </w:t>
      </w:r>
      <w:r w:rsidRPr="003A45D1">
        <w:rPr>
          <w:rFonts w:hAnsi="宋体"/>
        </w:rPr>
        <w:t>若</w:t>
      </w:r>
      <w:r w:rsidR="00C26DCF" w:rsidRPr="00C26DCF">
        <w:rPr>
          <w:position w:val="-10"/>
        </w:rPr>
        <w:object w:dxaOrig="840" w:dyaOrig="320">
          <v:shape id="_x0000_i1458" type="#_x0000_t75" style="width:41.95pt;height:16.3pt" o:ole="">
            <v:imagedata r:id="rId878" o:title=""/>
          </v:shape>
          <o:OLEObject Type="Embed" ProgID="Equation.DSMT4" ShapeID="_x0000_i1458" DrawAspect="Content" ObjectID="_1675002667" r:id="rId879"/>
        </w:object>
      </w:r>
      <w:r w:rsidRPr="003A45D1">
        <w:t xml:space="preserve">, </w:t>
      </w:r>
      <w:r w:rsidRPr="003A45D1">
        <w:rPr>
          <w:rFonts w:hAnsi="宋体"/>
        </w:rPr>
        <w:t>则</w:t>
      </w:r>
      <w:r w:rsidR="00C26DCF" w:rsidRPr="00025957">
        <w:rPr>
          <w:position w:val="-4"/>
        </w:rPr>
        <w:object w:dxaOrig="220" w:dyaOrig="260">
          <v:shape id="_x0000_i1459" type="#_x0000_t75" style="width:11.25pt;height:13.15pt" o:ole="">
            <v:imagedata r:id="rId880" o:title=""/>
          </v:shape>
          <o:OLEObject Type="Embed" ProgID="Equation.DSMT4" ShapeID="_x0000_i1459" DrawAspect="Content" ObjectID="_1675002668" r:id="rId881"/>
        </w:object>
      </w:r>
      <w:r w:rsidRPr="003A45D1">
        <w:rPr>
          <w:rFonts w:hAnsi="宋体"/>
        </w:rPr>
        <w:t>的三个行向量成比例，因第</w:t>
      </w:r>
      <w:r w:rsidR="00C26DCF" w:rsidRPr="00025957">
        <w:rPr>
          <w:position w:val="-4"/>
        </w:rPr>
        <w:object w:dxaOrig="180" w:dyaOrig="260">
          <v:shape id="_x0000_i1460" type="#_x0000_t75" style="width:8.75pt;height:13.15pt" o:ole="">
            <v:imagedata r:id="rId882" o:title=""/>
          </v:shape>
          <o:OLEObject Type="Embed" ProgID="Equation.DSMT4" ShapeID="_x0000_i1460" DrawAspect="Content" ObjectID="_1675002669" r:id="rId883"/>
        </w:object>
      </w:r>
      <w:r w:rsidRPr="003A45D1">
        <w:rPr>
          <w:rFonts w:hAnsi="宋体"/>
        </w:rPr>
        <w:t>行元素</w:t>
      </w:r>
      <w:r w:rsidR="00C26DCF" w:rsidRPr="00C26DCF">
        <w:rPr>
          <w:position w:val="-14"/>
        </w:rPr>
        <w:object w:dxaOrig="760" w:dyaOrig="400">
          <v:shape id="_x0000_i1461" type="#_x0000_t75" style="width:38.2pt;height:20.05pt" o:ole="">
            <v:imagedata r:id="rId884" o:title=""/>
          </v:shape>
          <o:OLEObject Type="Embed" ProgID="Equation.DSMT4" ShapeID="_x0000_i1461" DrawAspect="Content" ObjectID="_1675002670" r:id="rId885"/>
        </w:object>
      </w:r>
      <w:r w:rsidRPr="003A45D1">
        <w:rPr>
          <w:rFonts w:hAnsi="宋体"/>
        </w:rPr>
        <w:t>不全为零，不妨设</w:t>
      </w:r>
      <w:r w:rsidR="00C26DCF" w:rsidRPr="00C26DCF">
        <w:rPr>
          <w:position w:val="-6"/>
        </w:rPr>
        <w:object w:dxaOrig="540" w:dyaOrig="279">
          <v:shape id="_x0000_i1462" type="#_x0000_t75" style="width:26.9pt;height:13.75pt" o:ole="">
            <v:imagedata r:id="rId886" o:title=""/>
          </v:shape>
          <o:OLEObject Type="Embed" ProgID="Equation.DSMT4" ShapeID="_x0000_i1462" DrawAspect="Content" ObjectID="_1675002671" r:id="rId887"/>
        </w:object>
      </w:r>
      <w:r w:rsidRPr="003A45D1">
        <w:rPr>
          <w:rFonts w:hAnsi="宋体"/>
        </w:rPr>
        <w:t>，则</w:t>
      </w:r>
      <w:r w:rsidR="00C26DCF" w:rsidRPr="00C26DCF">
        <w:rPr>
          <w:position w:val="-6"/>
        </w:rPr>
        <w:object w:dxaOrig="700" w:dyaOrig="279">
          <v:shape id="_x0000_i1463" type="#_x0000_t75" style="width:35.05pt;height:13.75pt" o:ole="">
            <v:imagedata r:id="rId888" o:title=""/>
          </v:shape>
          <o:OLEObject Type="Embed" ProgID="Equation.DSMT4" ShapeID="_x0000_i1463" DrawAspect="Content" ObjectID="_1675002672" r:id="rId889"/>
        </w:object>
      </w:r>
      <w:r w:rsidRPr="003A45D1">
        <w:rPr>
          <w:rFonts w:hAnsi="宋体"/>
        </w:rPr>
        <w:t>的同解方程组为：</w:t>
      </w:r>
      <w:r w:rsidR="00C26DCF" w:rsidRPr="00C26DCF">
        <w:rPr>
          <w:position w:val="-12"/>
        </w:rPr>
        <w:object w:dxaOrig="1820" w:dyaOrig="360">
          <v:shape id="_x0000_i1464" type="#_x0000_t75" style="width:90.8pt;height:18.15pt" o:ole="">
            <v:imagedata r:id="rId890" o:title=""/>
          </v:shape>
          <o:OLEObject Type="Embed" ProgID="Equation.DSMT4" ShapeID="_x0000_i1464" DrawAspect="Content" ObjectID="_1675002673" r:id="rId891"/>
        </w:object>
      </w:r>
      <w:r w:rsidRPr="003A45D1">
        <w:t xml:space="preserve">, </w:t>
      </w:r>
      <w:r w:rsidRPr="003A45D1">
        <w:rPr>
          <w:rFonts w:hAnsi="宋体"/>
        </w:rPr>
        <w:t>系数矩阵的秩为</w:t>
      </w:r>
      <w:r w:rsidR="00C26DCF" w:rsidRPr="00025957">
        <w:rPr>
          <w:position w:val="-4"/>
        </w:rPr>
        <w:object w:dxaOrig="180" w:dyaOrig="260">
          <v:shape id="_x0000_i1465" type="#_x0000_t75" style="width:8.75pt;height:13.15pt" o:ole="">
            <v:imagedata r:id="rId892" o:title=""/>
          </v:shape>
          <o:OLEObject Type="Embed" ProgID="Equation.DSMT4" ShapeID="_x0000_i1465" DrawAspect="Content" ObjectID="_1675002674" r:id="rId893"/>
        </w:object>
      </w:r>
      <w:r w:rsidRPr="003A45D1">
        <w:rPr>
          <w:rFonts w:hAnsi="宋体"/>
        </w:rPr>
        <w:t>，故基础解系由</w:t>
      </w:r>
      <w:r w:rsidR="00C26DCF" w:rsidRPr="00025957">
        <w:rPr>
          <w:position w:val="-4"/>
        </w:rPr>
        <w:object w:dxaOrig="180" w:dyaOrig="260">
          <v:shape id="_x0000_i1466" type="#_x0000_t75" style="width:8.75pt;height:13.15pt" o:ole="">
            <v:imagedata r:id="rId894" o:title=""/>
          </v:shape>
          <o:OLEObject Type="Embed" ProgID="Equation.DSMT4" ShapeID="_x0000_i1466" DrawAspect="Content" ObjectID="_1675002675" r:id="rId895"/>
        </w:object>
      </w:r>
      <w:r w:rsidRPr="003A45D1">
        <w:rPr>
          <w:rFonts w:hAnsi="宋体"/>
        </w:rPr>
        <w:t>个线性无关解向量组成，选</w:t>
      </w:r>
      <w:r w:rsidR="00C26DCF" w:rsidRPr="00C26DCF">
        <w:rPr>
          <w:position w:val="-12"/>
        </w:rPr>
        <w:object w:dxaOrig="560" w:dyaOrig="360">
          <v:shape id="_x0000_i1467" type="#_x0000_t75" style="width:28.15pt;height:18.15pt" o:ole="">
            <v:imagedata r:id="rId896" o:title=""/>
          </v:shape>
          <o:OLEObject Type="Embed" ProgID="Equation.DSMT4" ShapeID="_x0000_i1467" DrawAspect="Content" ObjectID="_1675002676" r:id="rId897"/>
        </w:object>
      </w:r>
      <w:r w:rsidRPr="003A45D1">
        <w:rPr>
          <w:rFonts w:hAnsi="宋体"/>
        </w:rPr>
        <w:t>为自由未知量，分别取</w:t>
      </w:r>
      <w:r w:rsidR="00C26DCF" w:rsidRPr="00C26DCF">
        <w:rPr>
          <w:position w:val="-12"/>
        </w:rPr>
        <w:object w:dxaOrig="1260" w:dyaOrig="360">
          <v:shape id="_x0000_i1468" type="#_x0000_t75" style="width:63.25pt;height:18.15pt" o:ole="">
            <v:imagedata r:id="rId898" o:title=""/>
          </v:shape>
          <o:OLEObject Type="Embed" ProgID="Equation.DSMT4" ShapeID="_x0000_i1468" DrawAspect="Content" ObjectID="_1675002677" r:id="rId899"/>
        </w:object>
      </w:r>
      <w:r w:rsidRPr="003A45D1">
        <w:rPr>
          <w:rFonts w:hAnsi="宋体"/>
        </w:rPr>
        <w:t>或</w:t>
      </w:r>
      <w:r w:rsidR="00C26DCF" w:rsidRPr="00C26DCF">
        <w:rPr>
          <w:position w:val="-12"/>
        </w:rPr>
        <w:object w:dxaOrig="1260" w:dyaOrig="360">
          <v:shape id="_x0000_i1469" type="#_x0000_t75" style="width:63.25pt;height:18.15pt" o:ole="">
            <v:imagedata r:id="rId900" o:title=""/>
          </v:shape>
          <o:OLEObject Type="Embed" ProgID="Equation.DSMT4" ShapeID="_x0000_i1469" DrawAspect="Content" ObjectID="_1675002678" r:id="rId901"/>
        </w:object>
      </w:r>
      <w:r w:rsidRPr="003A45D1">
        <w:rPr>
          <w:rFonts w:hAnsi="宋体"/>
        </w:rPr>
        <w:t>，方程组的基础解系为</w:t>
      </w:r>
    </w:p>
    <w:p w:rsidR="005649C9" w:rsidRDefault="00C26DCF" w:rsidP="005649C9">
      <w:pPr>
        <w:ind w:leftChars="400" w:left="1320" w:hangingChars="150" w:hanging="360"/>
        <w:jc w:val="center"/>
        <w:rPr>
          <w:rFonts w:hAnsi="宋体"/>
        </w:rPr>
      </w:pPr>
      <w:r w:rsidRPr="00C26DCF">
        <w:rPr>
          <w:position w:val="-78"/>
        </w:rPr>
        <w:object w:dxaOrig="2000" w:dyaOrig="1680">
          <v:shape id="_x0000_i1470" type="#_x0000_t75" style="width:100.15pt;height:83.9pt" o:ole="">
            <v:imagedata r:id="rId902" o:title=""/>
          </v:shape>
          <o:OLEObject Type="Embed" ProgID="Equation.DSMT4" ShapeID="_x0000_i1470" DrawAspect="Content" ObjectID="_1675002679" r:id="rId903"/>
        </w:object>
      </w:r>
    </w:p>
    <w:p w:rsidR="005C43B8" w:rsidRPr="005649C9" w:rsidRDefault="005649C9" w:rsidP="005649C9">
      <w:pPr>
        <w:ind w:leftChars="400" w:left="960" w:firstLineChars="150" w:firstLine="360"/>
        <w:rPr>
          <w:rFonts w:hAnsi="宋体"/>
        </w:rPr>
      </w:pPr>
      <w:r w:rsidRPr="003A45D1">
        <w:rPr>
          <w:rFonts w:hAnsi="宋体"/>
        </w:rPr>
        <w:t>则其通解为</w:t>
      </w:r>
      <w:r w:rsidR="00C26DCF" w:rsidRPr="00C26DCF">
        <w:rPr>
          <w:position w:val="-12"/>
        </w:rPr>
        <w:object w:dxaOrig="1420" w:dyaOrig="360">
          <v:shape id="_x0000_i1471" type="#_x0000_t75" style="width:70.75pt;height:18.15pt" o:ole="">
            <v:imagedata r:id="rId904" o:title=""/>
          </v:shape>
          <o:OLEObject Type="Embed" ProgID="Equation.DSMT4" ShapeID="_x0000_i1471" DrawAspect="Content" ObjectID="_1675002680" r:id="rId905"/>
        </w:object>
      </w:r>
      <w:r>
        <w:rPr>
          <w:rFonts w:hint="eastAsia"/>
        </w:rPr>
        <w:t>，</w:t>
      </w:r>
      <w:r w:rsidR="00C26DCF" w:rsidRPr="00C26DCF">
        <w:rPr>
          <w:position w:val="-12"/>
        </w:rPr>
        <w:object w:dxaOrig="560" w:dyaOrig="360">
          <v:shape id="_x0000_i1472" type="#_x0000_t75" style="width:28.15pt;height:18.15pt" o:ole="">
            <v:imagedata r:id="rId906" o:title=""/>
          </v:shape>
          <o:OLEObject Type="Embed" ProgID="Equation.DSMT4" ShapeID="_x0000_i1472" DrawAspect="Content" ObjectID="_1675002681" r:id="rId907"/>
        </w:object>
      </w:r>
      <w:r>
        <w:rPr>
          <w:rFonts w:hint="eastAsia"/>
        </w:rPr>
        <w:t>为任意常数．</w:t>
      </w:r>
    </w:p>
    <w:p w:rsidR="005C43B8" w:rsidRDefault="005C43B8" w:rsidP="005C43B8"/>
    <w:p w:rsidR="005C43B8" w:rsidRPr="005C43B8" w:rsidRDefault="005C43B8" w:rsidP="00CA00AF"/>
    <w:sectPr w:rsidR="005C43B8" w:rsidRPr="005C43B8" w:rsidSect="00223006">
      <w:headerReference w:type="even" r:id="rId908"/>
      <w:footerReference w:type="even" r:id="rId909"/>
      <w:footerReference w:type="default" r:id="rId910"/>
      <w:headerReference w:type="first" r:id="rId91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50CC" w:rsidRDefault="008950CC">
      <w:r>
        <w:separator/>
      </w:r>
    </w:p>
  </w:endnote>
  <w:endnote w:type="continuationSeparator" w:id="0">
    <w:p w:rsidR="008950CC" w:rsidRDefault="008950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C64900" w:rsidP="00D80857">
        <w:pPr>
          <w:pStyle w:val="a4"/>
          <w:ind w:right="360" w:firstLine="360"/>
        </w:pPr>
        <w:r w:rsidRPr="00C6490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C64900">
                    <w:pPr>
                      <w:jc w:val="center"/>
                      <w:rPr>
                        <w:color w:val="5B9BD5" w:themeColor="accent1"/>
                      </w:rPr>
                    </w:pPr>
                    <w:r w:rsidRPr="00C64900">
                      <w:fldChar w:fldCharType="begin"/>
                    </w:r>
                    <w:r w:rsidR="004677C0">
                      <w:instrText>PAGE    \* MERGEFORMAT</w:instrText>
                    </w:r>
                    <w:r w:rsidRPr="00C64900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C64900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C64900">
      <w:rPr>
        <w:noProof/>
        <w:lang w:val="zh-CN"/>
      </w:rPr>
      <w:fldChar w:fldCharType="separate"/>
    </w:r>
    <w:r w:rsidR="00DB01A6">
      <w:rPr>
        <w:noProof/>
        <w:lang w:val="zh-CN"/>
      </w:rPr>
      <w:t>9</w:t>
    </w:r>
    <w:r w:rsidR="00C6490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50CC" w:rsidRDefault="008950CC">
      <w:r>
        <w:separator/>
      </w:r>
    </w:p>
  </w:footnote>
  <w:footnote w:type="continuationSeparator" w:id="0">
    <w:p w:rsidR="008950CC" w:rsidRDefault="008950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C6490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8" type="#_x0000_t75" style="width:11.25pt;height:11.25pt" o:bullet="t">
        <v:imagedata r:id="rId1" o:title="msoA"/>
      </v:shape>
    </w:pict>
  </w:numPicBullet>
  <w:numPicBullet w:numPicBulletId="1">
    <w:pict>
      <v:shape id="_x0000_i120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2456"/>
    <w:rsid w:val="00006690"/>
    <w:rsid w:val="00010017"/>
    <w:rsid w:val="00013F95"/>
    <w:rsid w:val="0001411E"/>
    <w:rsid w:val="00024384"/>
    <w:rsid w:val="000330E6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A7C"/>
    <w:rsid w:val="00102A56"/>
    <w:rsid w:val="00104F63"/>
    <w:rsid w:val="0011658A"/>
    <w:rsid w:val="00120BE2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066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3943"/>
    <w:rsid w:val="002678BA"/>
    <w:rsid w:val="00274785"/>
    <w:rsid w:val="00275CBA"/>
    <w:rsid w:val="002767E7"/>
    <w:rsid w:val="00276AA7"/>
    <w:rsid w:val="00280562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0F23"/>
    <w:rsid w:val="002E3334"/>
    <w:rsid w:val="002E369F"/>
    <w:rsid w:val="002E4FFC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4119"/>
    <w:rsid w:val="00362F2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071E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234D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29CD"/>
    <w:rsid w:val="004910EA"/>
    <w:rsid w:val="00491583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273D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9C9"/>
    <w:rsid w:val="00564E2A"/>
    <w:rsid w:val="0057039B"/>
    <w:rsid w:val="00573D63"/>
    <w:rsid w:val="005758A5"/>
    <w:rsid w:val="00590B0F"/>
    <w:rsid w:val="00592790"/>
    <w:rsid w:val="00594A07"/>
    <w:rsid w:val="005977EA"/>
    <w:rsid w:val="005A05C0"/>
    <w:rsid w:val="005A0AE8"/>
    <w:rsid w:val="005A1221"/>
    <w:rsid w:val="005A161F"/>
    <w:rsid w:val="005A2274"/>
    <w:rsid w:val="005A3473"/>
    <w:rsid w:val="005A667C"/>
    <w:rsid w:val="005B183A"/>
    <w:rsid w:val="005B4C46"/>
    <w:rsid w:val="005B5F92"/>
    <w:rsid w:val="005B6F0A"/>
    <w:rsid w:val="005C1225"/>
    <w:rsid w:val="005C43B8"/>
    <w:rsid w:val="005C7882"/>
    <w:rsid w:val="005D06AF"/>
    <w:rsid w:val="005D06D7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4127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1E00"/>
    <w:rsid w:val="007827DE"/>
    <w:rsid w:val="0078290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4D85"/>
    <w:rsid w:val="00845C8B"/>
    <w:rsid w:val="00845EE6"/>
    <w:rsid w:val="00847B85"/>
    <w:rsid w:val="00855BA5"/>
    <w:rsid w:val="008610C2"/>
    <w:rsid w:val="00863FCB"/>
    <w:rsid w:val="008647AF"/>
    <w:rsid w:val="00867E62"/>
    <w:rsid w:val="00877010"/>
    <w:rsid w:val="008772C3"/>
    <w:rsid w:val="008814F3"/>
    <w:rsid w:val="00891724"/>
    <w:rsid w:val="008935CE"/>
    <w:rsid w:val="00894860"/>
    <w:rsid w:val="008950CC"/>
    <w:rsid w:val="008A2978"/>
    <w:rsid w:val="008A424E"/>
    <w:rsid w:val="008A6D08"/>
    <w:rsid w:val="008A6E62"/>
    <w:rsid w:val="008B2433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5D6E"/>
    <w:rsid w:val="00910945"/>
    <w:rsid w:val="0091605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3A6F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9C9"/>
    <w:rsid w:val="00AE4BA9"/>
    <w:rsid w:val="00AE7C7B"/>
    <w:rsid w:val="00AF0BCA"/>
    <w:rsid w:val="00AF21D6"/>
    <w:rsid w:val="00AF3D50"/>
    <w:rsid w:val="00AF6F30"/>
    <w:rsid w:val="00B01255"/>
    <w:rsid w:val="00B056A8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138A"/>
    <w:rsid w:val="00B4208B"/>
    <w:rsid w:val="00B478DA"/>
    <w:rsid w:val="00B50D26"/>
    <w:rsid w:val="00B5180D"/>
    <w:rsid w:val="00B53608"/>
    <w:rsid w:val="00B617AB"/>
    <w:rsid w:val="00B6380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EF3"/>
    <w:rsid w:val="00C23D09"/>
    <w:rsid w:val="00C26697"/>
    <w:rsid w:val="00C26DCF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900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A9A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01A6"/>
    <w:rsid w:val="00DB6F7F"/>
    <w:rsid w:val="00DC2139"/>
    <w:rsid w:val="00DD4BEC"/>
    <w:rsid w:val="00DF2278"/>
    <w:rsid w:val="00E03B9D"/>
    <w:rsid w:val="00E11016"/>
    <w:rsid w:val="00E13808"/>
    <w:rsid w:val="00E16493"/>
    <w:rsid w:val="00E167F1"/>
    <w:rsid w:val="00E20B0F"/>
    <w:rsid w:val="00E227F2"/>
    <w:rsid w:val="00E3692C"/>
    <w:rsid w:val="00E3772F"/>
    <w:rsid w:val="00E37A4C"/>
    <w:rsid w:val="00E4074F"/>
    <w:rsid w:val="00E4159C"/>
    <w:rsid w:val="00E45FD6"/>
    <w:rsid w:val="00E463FD"/>
    <w:rsid w:val="00E46F31"/>
    <w:rsid w:val="00E64DA9"/>
    <w:rsid w:val="00E71E73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61D9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34D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image" Target="media/image335.wmf"/><Relationship Id="rId769" Type="http://schemas.openxmlformats.org/officeDocument/2006/relationships/oleObject" Target="embeddings/oleObject379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1.bin"/><Relationship Id="rId629" Type="http://schemas.openxmlformats.org/officeDocument/2006/relationships/image" Target="media/image314.wmf"/><Relationship Id="rId170" Type="http://schemas.openxmlformats.org/officeDocument/2006/relationships/oleObject" Target="embeddings/oleObject81.bin"/><Relationship Id="rId836" Type="http://schemas.openxmlformats.org/officeDocument/2006/relationships/image" Target="media/image418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6.bin"/><Relationship Id="rId903" Type="http://schemas.openxmlformats.org/officeDocument/2006/relationships/oleObject" Target="embeddings/oleObject446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image" Target="media/image270.png"/><Relationship Id="rId181" Type="http://schemas.openxmlformats.org/officeDocument/2006/relationships/image" Target="media/image89.wmf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18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6.wmf"/><Relationship Id="rId707" Type="http://schemas.openxmlformats.org/officeDocument/2006/relationships/image" Target="media/image353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6.wmf"/><Relationship Id="rId760" Type="http://schemas.openxmlformats.org/officeDocument/2006/relationships/image" Target="media/image380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image" Target="media/image429.wmf"/><Relationship Id="rId497" Type="http://schemas.openxmlformats.org/officeDocument/2006/relationships/oleObject" Target="embeddings/oleObject244.bin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7.bin"/><Relationship Id="rId771" Type="http://schemas.openxmlformats.org/officeDocument/2006/relationships/oleObject" Target="embeddings/oleObject380.bin"/><Relationship Id="rId869" Type="http://schemas.openxmlformats.org/officeDocument/2006/relationships/oleObject" Target="embeddings/oleObject429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5.wmf"/><Relationship Id="rId729" Type="http://schemas.openxmlformats.org/officeDocument/2006/relationships/image" Target="media/image364.wmf"/><Relationship Id="rId270" Type="http://schemas.openxmlformats.org/officeDocument/2006/relationships/oleObject" Target="embeddings/oleObject131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7.wmf"/><Relationship Id="rId782" Type="http://schemas.openxmlformats.org/officeDocument/2006/relationships/image" Target="media/image391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6.bin"/><Relationship Id="rId281" Type="http://schemas.openxmlformats.org/officeDocument/2006/relationships/image" Target="media/image139.wmf"/><Relationship Id="rId502" Type="http://schemas.openxmlformats.org/officeDocument/2006/relationships/image" Target="media/image250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8.bin"/><Relationship Id="rId793" Type="http://schemas.openxmlformats.org/officeDocument/2006/relationships/oleObject" Target="embeddings/oleObject391.bin"/><Relationship Id="rId807" Type="http://schemas.openxmlformats.org/officeDocument/2006/relationships/oleObject" Target="embeddings/oleObject398.bin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6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image" Target="media/image430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52.bin"/><Relationship Id="rId597" Type="http://schemas.openxmlformats.org/officeDocument/2006/relationships/image" Target="media/image298.wmf"/><Relationship Id="rId720" Type="http://schemas.openxmlformats.org/officeDocument/2006/relationships/oleObject" Target="embeddings/oleObject355.bin"/><Relationship Id="rId818" Type="http://schemas.openxmlformats.org/officeDocument/2006/relationships/image" Target="media/image409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664" Type="http://schemas.openxmlformats.org/officeDocument/2006/relationships/oleObject" Target="embeddings/oleObject327.bin"/><Relationship Id="rId871" Type="http://schemas.openxmlformats.org/officeDocument/2006/relationships/oleObject" Target="embeddings/oleObject430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7.wmf"/><Relationship Id="rId524" Type="http://schemas.openxmlformats.org/officeDocument/2006/relationships/image" Target="media/image261.wmf"/><Relationship Id="rId731" Type="http://schemas.openxmlformats.org/officeDocument/2006/relationships/image" Target="media/image365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4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7.wmf"/><Relationship Id="rId840" Type="http://schemas.openxmlformats.org/officeDocument/2006/relationships/image" Target="media/image420.wmf"/><Relationship Id="rId882" Type="http://schemas.openxmlformats.org/officeDocument/2006/relationships/image" Target="media/image441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742" Type="http://schemas.openxmlformats.org/officeDocument/2006/relationships/oleObject" Target="embeddings/oleObject366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6.bin"/><Relationship Id="rId784" Type="http://schemas.openxmlformats.org/officeDocument/2006/relationships/image" Target="media/image392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851" Type="http://schemas.openxmlformats.org/officeDocument/2006/relationships/oleObject" Target="embeddings/oleObject420.bin"/><Relationship Id="rId893" Type="http://schemas.openxmlformats.org/officeDocument/2006/relationships/oleObject" Target="embeddings/oleObject441.bin"/><Relationship Id="rId907" Type="http://schemas.openxmlformats.org/officeDocument/2006/relationships/oleObject" Target="embeddings/oleObject44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image" Target="media/image251.wmf"/><Relationship Id="rId546" Type="http://schemas.openxmlformats.org/officeDocument/2006/relationships/oleObject" Target="embeddings/oleObject268.bin"/><Relationship Id="rId711" Type="http://schemas.openxmlformats.org/officeDocument/2006/relationships/image" Target="media/image355.wmf"/><Relationship Id="rId753" Type="http://schemas.openxmlformats.org/officeDocument/2006/relationships/oleObject" Target="embeddings/oleObject37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89.bin"/><Relationship Id="rId795" Type="http://schemas.openxmlformats.org/officeDocument/2006/relationships/oleObject" Target="embeddings/oleObject392.bin"/><Relationship Id="rId809" Type="http://schemas.openxmlformats.org/officeDocument/2006/relationships/oleObject" Target="embeddings/oleObject3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820" Type="http://schemas.openxmlformats.org/officeDocument/2006/relationships/image" Target="media/image410.wmf"/><Relationship Id="rId862" Type="http://schemas.openxmlformats.org/officeDocument/2006/relationships/image" Target="media/image431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6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764" Type="http://schemas.openxmlformats.org/officeDocument/2006/relationships/image" Target="media/image382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831" Type="http://schemas.openxmlformats.org/officeDocument/2006/relationships/oleObject" Target="embeddings/oleObject410.bin"/><Relationship Id="rId873" Type="http://schemas.openxmlformats.org/officeDocument/2006/relationships/oleObject" Target="embeddings/oleObject43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79.bin"/><Relationship Id="rId733" Type="http://schemas.openxmlformats.org/officeDocument/2006/relationships/image" Target="media/image366.wmf"/><Relationship Id="rId775" Type="http://schemas.openxmlformats.org/officeDocument/2006/relationships/oleObject" Target="embeddings/oleObject382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800" Type="http://schemas.openxmlformats.org/officeDocument/2006/relationships/image" Target="media/image400.wmf"/><Relationship Id="rId842" Type="http://schemas.openxmlformats.org/officeDocument/2006/relationships/image" Target="media/image421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oleObject" Target="embeddings/oleObject346.bin"/><Relationship Id="rId884" Type="http://schemas.openxmlformats.org/officeDocument/2006/relationships/image" Target="media/image442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image" Target="media/image289.wmf"/><Relationship Id="rId744" Type="http://schemas.openxmlformats.org/officeDocument/2006/relationships/oleObject" Target="embeddings/oleObject367.bin"/><Relationship Id="rId786" Type="http://schemas.openxmlformats.org/officeDocument/2006/relationships/image" Target="media/image393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811" Type="http://schemas.openxmlformats.org/officeDocument/2006/relationships/oleObject" Target="embeddings/oleObject400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image" Target="media/image252.wmf"/><Relationship Id="rId688" Type="http://schemas.openxmlformats.org/officeDocument/2006/relationships/oleObject" Target="embeddings/oleObject339.bin"/><Relationship Id="rId853" Type="http://schemas.openxmlformats.org/officeDocument/2006/relationships/oleObject" Target="embeddings/oleObject421.bin"/><Relationship Id="rId895" Type="http://schemas.openxmlformats.org/officeDocument/2006/relationships/oleObject" Target="embeddings/oleObject442.bin"/><Relationship Id="rId909" Type="http://schemas.openxmlformats.org/officeDocument/2006/relationships/footer" Target="footer1.xml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69.bin"/><Relationship Id="rId713" Type="http://schemas.openxmlformats.org/officeDocument/2006/relationships/image" Target="media/image356.wmf"/><Relationship Id="rId755" Type="http://schemas.openxmlformats.org/officeDocument/2006/relationships/oleObject" Target="embeddings/oleObject372.bin"/><Relationship Id="rId797" Type="http://schemas.openxmlformats.org/officeDocument/2006/relationships/oleObject" Target="embeddings/oleObject39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7.wmf"/><Relationship Id="rId822" Type="http://schemas.openxmlformats.org/officeDocument/2006/relationships/image" Target="media/image411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864" Type="http://schemas.openxmlformats.org/officeDocument/2006/relationships/image" Target="media/image43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oleObject" Target="embeddings/oleObject254.bin"/><Relationship Id="rId559" Type="http://schemas.openxmlformats.org/officeDocument/2006/relationships/image" Target="media/image279.wmf"/><Relationship Id="rId724" Type="http://schemas.openxmlformats.org/officeDocument/2006/relationships/oleObject" Target="embeddings/oleObject357.bin"/><Relationship Id="rId766" Type="http://schemas.openxmlformats.org/officeDocument/2006/relationships/image" Target="media/image383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29.bin"/><Relationship Id="rId833" Type="http://schemas.openxmlformats.org/officeDocument/2006/relationships/oleObject" Target="embeddings/oleObject411.bin"/><Relationship Id="rId875" Type="http://schemas.openxmlformats.org/officeDocument/2006/relationships/oleObject" Target="embeddings/oleObject432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image" Target="media/image263.wmf"/><Relationship Id="rId735" Type="http://schemas.openxmlformats.org/officeDocument/2006/relationships/image" Target="media/image367.wmf"/><Relationship Id="rId900" Type="http://schemas.openxmlformats.org/officeDocument/2006/relationships/image" Target="media/image450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90.wmf"/><Relationship Id="rId777" Type="http://schemas.openxmlformats.org/officeDocument/2006/relationships/oleObject" Target="embeddings/oleObject383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802" Type="http://schemas.openxmlformats.org/officeDocument/2006/relationships/image" Target="media/image401.wmf"/><Relationship Id="rId844" Type="http://schemas.openxmlformats.org/officeDocument/2006/relationships/image" Target="media/image422.wmf"/><Relationship Id="rId886" Type="http://schemas.openxmlformats.org/officeDocument/2006/relationships/image" Target="media/image443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oleObject" Target="embeddings/oleObject265.bin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746" Type="http://schemas.openxmlformats.org/officeDocument/2006/relationships/oleObject" Target="embeddings/oleObject368.bin"/><Relationship Id="rId911" Type="http://schemas.openxmlformats.org/officeDocument/2006/relationships/header" Target="header2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0.bin"/><Relationship Id="rId788" Type="http://schemas.openxmlformats.org/officeDocument/2006/relationships/image" Target="media/image394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813" Type="http://schemas.openxmlformats.org/officeDocument/2006/relationships/oleObject" Target="embeddings/oleObject401.bin"/><Relationship Id="rId855" Type="http://schemas.openxmlformats.org/officeDocument/2006/relationships/oleObject" Target="embeddings/oleObject422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3.bin"/><Relationship Id="rId508" Type="http://schemas.openxmlformats.org/officeDocument/2006/relationships/image" Target="media/image253.wmf"/><Relationship Id="rId715" Type="http://schemas.openxmlformats.org/officeDocument/2006/relationships/image" Target="media/image357.wmf"/><Relationship Id="rId897" Type="http://schemas.openxmlformats.org/officeDocument/2006/relationships/oleObject" Target="embeddings/oleObject44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757" Type="http://schemas.openxmlformats.org/officeDocument/2006/relationships/oleObject" Target="embeddings/oleObject373.bin"/><Relationship Id="rId799" Type="http://schemas.openxmlformats.org/officeDocument/2006/relationships/oleObject" Target="embeddings/oleObject394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80.wmf"/><Relationship Id="rId617" Type="http://schemas.openxmlformats.org/officeDocument/2006/relationships/image" Target="media/image308.wmf"/><Relationship Id="rId659" Type="http://schemas.openxmlformats.org/officeDocument/2006/relationships/image" Target="media/image329.wmf"/><Relationship Id="rId824" Type="http://schemas.openxmlformats.org/officeDocument/2006/relationships/image" Target="media/image412.wmf"/><Relationship Id="rId866" Type="http://schemas.openxmlformats.org/officeDocument/2006/relationships/image" Target="media/image433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image" Target="media/image230.wmf"/><Relationship Id="rId519" Type="http://schemas.openxmlformats.org/officeDocument/2006/relationships/oleObject" Target="embeddings/oleObject255.bin"/><Relationship Id="rId670" Type="http://schemas.openxmlformats.org/officeDocument/2006/relationships/oleObject" Target="embeddings/oleObject330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image" Target="media/image160.wmf"/><Relationship Id="rId530" Type="http://schemas.openxmlformats.org/officeDocument/2006/relationships/image" Target="media/image264.wmf"/><Relationship Id="rId726" Type="http://schemas.openxmlformats.org/officeDocument/2006/relationships/oleObject" Target="embeddings/oleObject358.bin"/><Relationship Id="rId768" Type="http://schemas.openxmlformats.org/officeDocument/2006/relationships/image" Target="media/image384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1.bin"/><Relationship Id="rId628" Type="http://schemas.openxmlformats.org/officeDocument/2006/relationships/oleObject" Target="embeddings/oleObject309.bin"/><Relationship Id="rId835" Type="http://schemas.openxmlformats.org/officeDocument/2006/relationships/oleObject" Target="embeddings/oleObject412.bin"/><Relationship Id="rId225" Type="http://schemas.openxmlformats.org/officeDocument/2006/relationships/image" Target="media/image111.wmf"/><Relationship Id="rId267" Type="http://schemas.openxmlformats.org/officeDocument/2006/relationships/image" Target="media/image132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877" Type="http://schemas.openxmlformats.org/officeDocument/2006/relationships/oleObject" Target="embeddings/oleObject433.bin"/><Relationship Id="rId127" Type="http://schemas.openxmlformats.org/officeDocument/2006/relationships/image" Target="media/image62.wmf"/><Relationship Id="rId681" Type="http://schemas.openxmlformats.org/officeDocument/2006/relationships/image" Target="media/image340.wmf"/><Relationship Id="rId737" Type="http://schemas.openxmlformats.org/officeDocument/2006/relationships/image" Target="media/image368.wmf"/><Relationship Id="rId779" Type="http://schemas.openxmlformats.org/officeDocument/2006/relationships/oleObject" Target="embeddings/oleObject384.bin"/><Relationship Id="rId902" Type="http://schemas.openxmlformats.org/officeDocument/2006/relationships/image" Target="media/image451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76" Type="http://schemas.openxmlformats.org/officeDocument/2006/relationships/oleObject" Target="embeddings/oleObject184.bin"/><Relationship Id="rId541" Type="http://schemas.openxmlformats.org/officeDocument/2006/relationships/oleObject" Target="embeddings/oleObject266.bin"/><Relationship Id="rId583" Type="http://schemas.openxmlformats.org/officeDocument/2006/relationships/image" Target="media/image291.wmf"/><Relationship Id="rId639" Type="http://schemas.openxmlformats.org/officeDocument/2006/relationships/image" Target="media/image319.wmf"/><Relationship Id="rId790" Type="http://schemas.openxmlformats.org/officeDocument/2006/relationships/image" Target="media/image395.wmf"/><Relationship Id="rId804" Type="http://schemas.openxmlformats.org/officeDocument/2006/relationships/image" Target="media/image402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0.bin"/><Relationship Id="rId846" Type="http://schemas.openxmlformats.org/officeDocument/2006/relationships/image" Target="media/image423.wmf"/><Relationship Id="rId888" Type="http://schemas.openxmlformats.org/officeDocument/2006/relationships/image" Target="media/image444.wmf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1.bin"/><Relationship Id="rId706" Type="http://schemas.openxmlformats.org/officeDocument/2006/relationships/oleObject" Target="embeddings/oleObject348.bin"/><Relationship Id="rId748" Type="http://schemas.openxmlformats.org/officeDocument/2006/relationships/image" Target="media/image374.wmf"/><Relationship Id="rId913" Type="http://schemas.openxmlformats.org/officeDocument/2006/relationships/theme" Target="theme/theme1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815" Type="http://schemas.openxmlformats.org/officeDocument/2006/relationships/oleObject" Target="embeddings/oleObject40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23.bin"/><Relationship Id="rId899" Type="http://schemas.openxmlformats.org/officeDocument/2006/relationships/oleObject" Target="embeddings/oleObject444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image" Target="media/image247.wmf"/><Relationship Id="rId661" Type="http://schemas.openxmlformats.org/officeDocument/2006/relationships/image" Target="media/image330.wmf"/><Relationship Id="rId717" Type="http://schemas.openxmlformats.org/officeDocument/2006/relationships/image" Target="media/image358.wmf"/><Relationship Id="rId759" Type="http://schemas.openxmlformats.org/officeDocument/2006/relationships/oleObject" Target="embeddings/oleObject37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770" Type="http://schemas.openxmlformats.org/officeDocument/2006/relationships/image" Target="media/image385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826" Type="http://schemas.openxmlformats.org/officeDocument/2006/relationships/image" Target="media/image413.wmf"/><Relationship Id="rId868" Type="http://schemas.openxmlformats.org/officeDocument/2006/relationships/image" Target="media/image434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728" Type="http://schemas.openxmlformats.org/officeDocument/2006/relationships/oleObject" Target="embeddings/oleObject359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5.bin"/><Relationship Id="rId837" Type="http://schemas.openxmlformats.org/officeDocument/2006/relationships/oleObject" Target="embeddings/oleObject413.bin"/><Relationship Id="rId879" Type="http://schemas.openxmlformats.org/officeDocument/2006/relationships/oleObject" Target="embeddings/oleObject434.bin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739" Type="http://schemas.openxmlformats.org/officeDocument/2006/relationships/image" Target="media/image369.wmf"/><Relationship Id="rId890" Type="http://schemas.openxmlformats.org/officeDocument/2006/relationships/image" Target="media/image445.wmf"/><Relationship Id="rId904" Type="http://schemas.openxmlformats.org/officeDocument/2006/relationships/image" Target="media/image452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2.wmf"/><Relationship Id="rId750" Type="http://schemas.openxmlformats.org/officeDocument/2006/relationships/image" Target="media/image375.wmf"/><Relationship Id="rId792" Type="http://schemas.openxmlformats.org/officeDocument/2006/relationships/image" Target="media/image396.wmf"/><Relationship Id="rId806" Type="http://schemas.openxmlformats.org/officeDocument/2006/relationships/image" Target="media/image403.wmf"/><Relationship Id="rId848" Type="http://schemas.openxmlformats.org/officeDocument/2006/relationships/image" Target="media/image42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761" Type="http://schemas.openxmlformats.org/officeDocument/2006/relationships/oleObject" Target="embeddings/oleObject375.bin"/><Relationship Id="rId817" Type="http://schemas.openxmlformats.org/officeDocument/2006/relationships/oleObject" Target="embeddings/oleObject403.bin"/><Relationship Id="rId859" Type="http://schemas.openxmlformats.org/officeDocument/2006/relationships/oleObject" Target="embeddings/oleObject42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image" Target="media/image248.wmf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870" Type="http://schemas.openxmlformats.org/officeDocument/2006/relationships/image" Target="media/image435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image" Target="media/image359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2.wmf"/><Relationship Id="rId730" Type="http://schemas.openxmlformats.org/officeDocument/2006/relationships/oleObject" Target="embeddings/oleObject360.bin"/><Relationship Id="rId772" Type="http://schemas.openxmlformats.org/officeDocument/2006/relationships/image" Target="media/image386.wmf"/><Relationship Id="rId828" Type="http://schemas.openxmlformats.org/officeDocument/2006/relationships/image" Target="media/image414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1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35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oleObject" Target="embeddings/oleObject283.bin"/><Relationship Id="rId741" Type="http://schemas.openxmlformats.org/officeDocument/2006/relationships/image" Target="media/image370.wmf"/><Relationship Id="rId783" Type="http://schemas.openxmlformats.org/officeDocument/2006/relationships/oleObject" Target="embeddings/oleObject386.bin"/><Relationship Id="rId839" Type="http://schemas.openxmlformats.org/officeDocument/2006/relationships/oleObject" Target="embeddings/oleObject41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2.wmf"/><Relationship Id="rId850" Type="http://schemas.openxmlformats.org/officeDocument/2006/relationships/image" Target="media/image425.wmf"/><Relationship Id="rId892" Type="http://schemas.openxmlformats.org/officeDocument/2006/relationships/image" Target="media/image446.wmf"/><Relationship Id="rId906" Type="http://schemas.openxmlformats.org/officeDocument/2006/relationships/image" Target="media/image453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50.bin"/><Relationship Id="rId752" Type="http://schemas.openxmlformats.org/officeDocument/2006/relationships/image" Target="media/image376.wmf"/><Relationship Id="rId808" Type="http://schemas.openxmlformats.org/officeDocument/2006/relationships/image" Target="media/image404.wmf"/><Relationship Id="rId8" Type="http://schemas.openxmlformats.org/officeDocument/2006/relationships/hyperlink" Target="https://lvjr.bitbucket.io/?kysx2005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1.bin"/><Relationship Id="rId794" Type="http://schemas.openxmlformats.org/officeDocument/2006/relationships/image" Target="media/image397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861" Type="http://schemas.openxmlformats.org/officeDocument/2006/relationships/oleObject" Target="embeddings/oleObject425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oleObject" Target="embeddings/oleObject273.bin"/><Relationship Id="rId721" Type="http://schemas.openxmlformats.org/officeDocument/2006/relationships/image" Target="media/image360.wmf"/><Relationship Id="rId763" Type="http://schemas.openxmlformats.org/officeDocument/2006/relationships/oleObject" Target="embeddings/oleObject37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4.bin"/><Relationship Id="rId819" Type="http://schemas.openxmlformats.org/officeDocument/2006/relationships/oleObject" Target="embeddings/oleObject4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830" Type="http://schemas.openxmlformats.org/officeDocument/2006/relationships/image" Target="media/image415.wmf"/><Relationship Id="rId872" Type="http://schemas.openxmlformats.org/officeDocument/2006/relationships/image" Target="media/image436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image" Target="media/image283.wmf"/><Relationship Id="rId732" Type="http://schemas.openxmlformats.org/officeDocument/2006/relationships/oleObject" Target="embeddings/oleObject361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774" Type="http://schemas.openxmlformats.org/officeDocument/2006/relationships/image" Target="media/image387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841" Type="http://schemas.openxmlformats.org/officeDocument/2006/relationships/oleObject" Target="embeddings/oleObject415.bin"/><Relationship Id="rId883" Type="http://schemas.openxmlformats.org/officeDocument/2006/relationships/oleObject" Target="embeddings/oleObject436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image" Target="media/image267.wmf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4.bin"/><Relationship Id="rId743" Type="http://schemas.openxmlformats.org/officeDocument/2006/relationships/image" Target="media/image371.wmf"/><Relationship Id="rId785" Type="http://schemas.openxmlformats.org/officeDocument/2006/relationships/oleObject" Target="embeddings/oleObject387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810" Type="http://schemas.openxmlformats.org/officeDocument/2006/relationships/image" Target="media/image405.wmf"/><Relationship Id="rId852" Type="http://schemas.openxmlformats.org/officeDocument/2006/relationships/image" Target="media/image426.wmf"/><Relationship Id="rId908" Type="http://schemas.openxmlformats.org/officeDocument/2006/relationships/header" Target="header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51.bin"/><Relationship Id="rId894" Type="http://schemas.openxmlformats.org/officeDocument/2006/relationships/image" Target="media/image447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754" Type="http://schemas.openxmlformats.org/officeDocument/2006/relationships/image" Target="media/image377.wmf"/><Relationship Id="rId796" Type="http://schemas.openxmlformats.org/officeDocument/2006/relationships/image" Target="media/image398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821" Type="http://schemas.openxmlformats.org/officeDocument/2006/relationships/oleObject" Target="embeddings/oleObject405.bin"/><Relationship Id="rId863" Type="http://schemas.openxmlformats.org/officeDocument/2006/relationships/oleObject" Target="embeddings/oleObject426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image" Target="media/image257.wmf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4.bin"/><Relationship Id="rId723" Type="http://schemas.openxmlformats.org/officeDocument/2006/relationships/image" Target="media/image361.wmf"/><Relationship Id="rId765" Type="http://schemas.openxmlformats.org/officeDocument/2006/relationships/oleObject" Target="embeddings/oleObject377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2.wmf"/><Relationship Id="rId832" Type="http://schemas.openxmlformats.org/officeDocument/2006/relationships/image" Target="media/image416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3.wmf"/><Relationship Id="rId874" Type="http://schemas.openxmlformats.org/officeDocument/2006/relationships/image" Target="media/image437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image" Target="media/image284.wmf"/><Relationship Id="rId734" Type="http://schemas.openxmlformats.org/officeDocument/2006/relationships/oleObject" Target="embeddings/oleObject362.bin"/><Relationship Id="rId776" Type="http://schemas.openxmlformats.org/officeDocument/2006/relationships/image" Target="media/image388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801" Type="http://schemas.openxmlformats.org/officeDocument/2006/relationships/oleObject" Target="embeddings/oleObject395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4.bin"/><Relationship Id="rId843" Type="http://schemas.openxmlformats.org/officeDocument/2006/relationships/oleObject" Target="embeddings/oleObject416.bin"/><Relationship Id="rId885" Type="http://schemas.openxmlformats.org/officeDocument/2006/relationships/oleObject" Target="embeddings/oleObject437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image" Target="media/image268.wmf"/><Relationship Id="rId703" Type="http://schemas.openxmlformats.org/officeDocument/2006/relationships/image" Target="media/image351.wmf"/><Relationship Id="rId745" Type="http://schemas.openxmlformats.org/officeDocument/2006/relationships/image" Target="media/image372.wmf"/><Relationship Id="rId910" Type="http://schemas.openxmlformats.org/officeDocument/2006/relationships/footer" Target="footer2.xml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787" Type="http://schemas.openxmlformats.org/officeDocument/2006/relationships/oleObject" Target="embeddings/oleObject388.bin"/><Relationship Id="rId812" Type="http://schemas.openxmlformats.org/officeDocument/2006/relationships/image" Target="media/image406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854" Type="http://schemas.openxmlformats.org/officeDocument/2006/relationships/image" Target="media/image427.wmf"/><Relationship Id="rId896" Type="http://schemas.openxmlformats.org/officeDocument/2006/relationships/image" Target="media/image448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oleObject" Target="embeddings/oleObject249.bin"/><Relationship Id="rId549" Type="http://schemas.openxmlformats.org/officeDocument/2006/relationships/image" Target="media/image274.wmf"/><Relationship Id="rId714" Type="http://schemas.openxmlformats.org/officeDocument/2006/relationships/oleObject" Target="embeddings/oleObject352.bin"/><Relationship Id="rId756" Type="http://schemas.openxmlformats.org/officeDocument/2006/relationships/image" Target="media/image378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5.bin"/><Relationship Id="rId798" Type="http://schemas.openxmlformats.org/officeDocument/2006/relationships/image" Target="media/image39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823" Type="http://schemas.openxmlformats.org/officeDocument/2006/relationships/oleObject" Target="embeddings/oleObject406.bin"/><Relationship Id="rId865" Type="http://schemas.openxmlformats.org/officeDocument/2006/relationships/oleObject" Target="embeddings/oleObject427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image" Target="media/image258.wmf"/><Relationship Id="rId725" Type="http://schemas.openxmlformats.org/officeDocument/2006/relationships/image" Target="media/image362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3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Relationship Id="rId834" Type="http://schemas.openxmlformats.org/officeDocument/2006/relationships/image" Target="media/image417.wmf"/><Relationship Id="rId876" Type="http://schemas.openxmlformats.org/officeDocument/2006/relationships/image" Target="media/image438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35.bin"/><Relationship Id="rId736" Type="http://schemas.openxmlformats.org/officeDocument/2006/relationships/oleObject" Target="embeddings/oleObject363.bin"/><Relationship Id="rId901" Type="http://schemas.openxmlformats.org/officeDocument/2006/relationships/oleObject" Target="embeddings/oleObject445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78" Type="http://schemas.openxmlformats.org/officeDocument/2006/relationships/image" Target="media/image389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6.bin"/><Relationship Id="rId638" Type="http://schemas.openxmlformats.org/officeDocument/2006/relationships/oleObject" Target="embeddings/oleObject314.bin"/><Relationship Id="rId803" Type="http://schemas.openxmlformats.org/officeDocument/2006/relationships/oleObject" Target="embeddings/oleObject396.bin"/><Relationship Id="rId845" Type="http://schemas.openxmlformats.org/officeDocument/2006/relationships/oleObject" Target="embeddings/oleObject417.bin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image" Target="media/image352.wmf"/><Relationship Id="rId887" Type="http://schemas.openxmlformats.org/officeDocument/2006/relationships/oleObject" Target="embeddings/oleObject438.bin"/><Relationship Id="rId137" Type="http://schemas.openxmlformats.org/officeDocument/2006/relationships/image" Target="media/image67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5.wmf"/><Relationship Id="rId747" Type="http://schemas.openxmlformats.org/officeDocument/2006/relationships/image" Target="media/image373.png"/><Relationship Id="rId789" Type="http://schemas.openxmlformats.org/officeDocument/2006/relationships/oleObject" Target="embeddings/oleObject389.bin"/><Relationship Id="rId912" Type="http://schemas.openxmlformats.org/officeDocument/2006/relationships/fontTable" Target="fontTable.xml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5.wmf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49" Type="http://schemas.openxmlformats.org/officeDocument/2006/relationships/image" Target="media/image324.wmf"/><Relationship Id="rId814" Type="http://schemas.openxmlformats.org/officeDocument/2006/relationships/image" Target="media/image407.wmf"/><Relationship Id="rId856" Type="http://schemas.openxmlformats.org/officeDocument/2006/relationships/image" Target="media/image428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53" Type="http://schemas.openxmlformats.org/officeDocument/2006/relationships/image" Target="media/image225.wmf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25.bin"/><Relationship Id="rId898" Type="http://schemas.openxmlformats.org/officeDocument/2006/relationships/image" Target="media/image449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495" Type="http://schemas.openxmlformats.org/officeDocument/2006/relationships/image" Target="media/image246.png"/><Relationship Id="rId716" Type="http://schemas.openxmlformats.org/officeDocument/2006/relationships/oleObject" Target="embeddings/oleObject353.bin"/><Relationship Id="rId758" Type="http://schemas.openxmlformats.org/officeDocument/2006/relationships/image" Target="media/image379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6.wmf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62" Type="http://schemas.openxmlformats.org/officeDocument/2006/relationships/oleObject" Target="embeddings/oleObject276.bin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07.bin"/><Relationship Id="rId215" Type="http://schemas.openxmlformats.org/officeDocument/2006/relationships/image" Target="media/image106.wmf"/><Relationship Id="rId257" Type="http://schemas.openxmlformats.org/officeDocument/2006/relationships/image" Target="media/image127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867" Type="http://schemas.openxmlformats.org/officeDocument/2006/relationships/oleObject" Target="embeddings/oleObject428.bin"/><Relationship Id="rId299" Type="http://schemas.openxmlformats.org/officeDocument/2006/relationships/image" Target="media/image148.wmf"/><Relationship Id="rId727" Type="http://schemas.openxmlformats.org/officeDocument/2006/relationships/image" Target="media/image363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6.wmf"/><Relationship Id="rId780" Type="http://schemas.openxmlformats.org/officeDocument/2006/relationships/image" Target="media/image390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image" Target="media/image439.wmf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84" Type="http://schemas.openxmlformats.org/officeDocument/2006/relationships/oleObject" Target="embeddings/oleObject287.bin"/><Relationship Id="rId805" Type="http://schemas.openxmlformats.org/officeDocument/2006/relationships/oleObject" Target="embeddings/oleObject397.bin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90.bin"/><Relationship Id="rId889" Type="http://schemas.openxmlformats.org/officeDocument/2006/relationships/oleObject" Target="embeddings/oleObject439.bin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5.wmf"/><Relationship Id="rId749" Type="http://schemas.openxmlformats.org/officeDocument/2006/relationships/oleObject" Target="embeddings/oleObject369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7.wmf"/><Relationship Id="rId816" Type="http://schemas.openxmlformats.org/officeDocument/2006/relationships/image" Target="media/image408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image" Target="media/image260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827" Type="http://schemas.openxmlformats.org/officeDocument/2006/relationships/oleObject" Target="embeddings/oleObject408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6.wmf"/><Relationship Id="rId880" Type="http://schemas.openxmlformats.org/officeDocument/2006/relationships/image" Target="media/image440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740" Type="http://schemas.openxmlformats.org/officeDocument/2006/relationships/oleObject" Target="embeddings/oleObject365.bin"/><Relationship Id="rId838" Type="http://schemas.openxmlformats.org/officeDocument/2006/relationships/image" Target="media/image419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5.bin"/><Relationship Id="rId684" Type="http://schemas.openxmlformats.org/officeDocument/2006/relationships/oleObject" Target="embeddings/oleObject337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40.bin"/><Relationship Id="rId905" Type="http://schemas.openxmlformats.org/officeDocument/2006/relationships/oleObject" Target="embeddings/oleObject447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70.bin"/><Relationship Id="rId849" Type="http://schemas.openxmlformats.org/officeDocument/2006/relationships/oleObject" Target="embeddings/oleObject419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5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7.wmf"/><Relationship Id="rId709" Type="http://schemas.openxmlformats.org/officeDocument/2006/relationships/image" Target="media/image354.wmf"/><Relationship Id="rId45" Type="http://schemas.openxmlformats.org/officeDocument/2006/relationships/image" Target="media/image21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7.wmf"/><Relationship Id="rId762" Type="http://schemas.openxmlformats.org/officeDocument/2006/relationships/image" Target="media/image381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381.bin"/><Relationship Id="rId121" Type="http://schemas.openxmlformats.org/officeDocument/2006/relationships/image" Target="media/image59.wmf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725FAE-2D39-4F41-A120-72088F4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11</Pages>
  <Words>2220</Words>
  <Characters>12660</Characters>
  <Application>Microsoft Office Word</Application>
  <DocSecurity>0</DocSecurity>
  <Lines>105</Lines>
  <Paragraphs>29</Paragraphs>
  <ScaleCrop>false</ScaleCrop>
  <Company>微软中国</Company>
  <LinksUpToDate>false</LinksUpToDate>
  <CharactersWithSpaces>14851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116</cp:revision>
  <cp:lastPrinted>2011-09-06T10:51:00Z</cp:lastPrinted>
  <dcterms:created xsi:type="dcterms:W3CDTF">2020-11-13T07:23:00Z</dcterms:created>
  <dcterms:modified xsi:type="dcterms:W3CDTF">2021-02-16T04:42:00Z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