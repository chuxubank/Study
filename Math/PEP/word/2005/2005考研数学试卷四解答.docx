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216EC" w:rsidRDefault="005318E6" w:rsidP="005216EC">
      <w:pPr>
        <w:pStyle w:val="af"/>
      </w:pPr>
      <w:hyperlink r:id="rId8" w:history="1">
        <w:r w:rsidR="00CA00AF" w:rsidRPr="005216EC">
          <w:rPr>
            <w:rStyle w:val="a7"/>
            <w:rFonts w:hint="eastAsia"/>
            <w:color w:val="C00000"/>
          </w:rPr>
          <w:t>20</w:t>
        </w:r>
        <w:r w:rsidR="005216EC" w:rsidRPr="005216EC">
          <w:rPr>
            <w:rStyle w:val="a7"/>
            <w:rFonts w:hint="eastAsia"/>
            <w:color w:val="C00000"/>
          </w:rPr>
          <w:t>05</w:t>
        </w:r>
        <w:r w:rsidR="00CA00AF" w:rsidRPr="005216E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216EC">
          <w:rPr>
            <w:rStyle w:val="a7"/>
            <w:rFonts w:hint="eastAsia"/>
            <w:color w:val="C00000"/>
          </w:rPr>
          <w:t>卷</w:t>
        </w:r>
        <w:r w:rsidR="00A140CC">
          <w:rPr>
            <w:rStyle w:val="a7"/>
            <w:rFonts w:hint="eastAsia"/>
            <w:color w:val="C00000"/>
          </w:rPr>
          <w:t>四</w:t>
        </w:r>
        <w:r w:rsidR="003C7E48" w:rsidRPr="005216E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75837" w:rsidRDefault="00975837" w:rsidP="00975837">
      <w:pPr>
        <w:pStyle w:val="1"/>
      </w:pPr>
      <w:r>
        <w:rPr>
          <w:rFonts w:hint="eastAsia"/>
        </w:rPr>
        <w:t>一、填空题（</w:t>
      </w:r>
      <w:r w:rsidR="003374C3">
        <w:rPr>
          <w:rFonts w:hint="eastAsia"/>
        </w:rPr>
        <w:t>1~</w:t>
      </w:r>
      <w:r>
        <w:rPr>
          <w:rFonts w:hint="eastAsia"/>
        </w:rPr>
        <w:t>6小题，每小题4</w:t>
      </w:r>
      <w:r w:rsidR="003374C3">
        <w:rPr>
          <w:rFonts w:hint="eastAsia"/>
        </w:rPr>
        <w:t>分，共</w:t>
      </w:r>
      <w:r>
        <w:rPr>
          <w:rFonts w:hint="eastAsia"/>
        </w:rPr>
        <w:t>24分）</w:t>
      </w:r>
    </w:p>
    <w:p w:rsidR="00975837" w:rsidRDefault="00975837" w:rsidP="00975837"/>
    <w:p w:rsidR="00725315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r w:rsidRPr="00550ABD">
        <w:rPr>
          <w:rFonts w:hAnsi="宋体"/>
          <w:bCs/>
        </w:rPr>
        <w:t>(</w:t>
      </w:r>
      <w:r w:rsidRPr="00550ABD">
        <w:rPr>
          <w:bCs/>
        </w:rPr>
        <w:t>1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1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极限</w:t>
      </w:r>
      <w:r w:rsidR="00A649F9" w:rsidRPr="00A649F9">
        <w:rPr>
          <w:position w:val="-24"/>
        </w:rPr>
        <w:object w:dxaOrig="1680" w:dyaOrig="620">
          <v:shape id="_x0000_i1025" type="#_x0000_t75" style="width:83.9pt;height:31.3pt" o:ole="">
            <v:imagedata r:id="rId9" o:title=""/>
          </v:shape>
          <o:OLEObject Type="Embed" ProgID="Equation.DSMT4" ShapeID="_x0000_i1025" DrawAspect="Content" ObjectID="_1674231279" r:id="rId10"/>
        </w:objec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．</w:t>
      </w:r>
    </w:p>
    <w:p w:rsidR="00725315" w:rsidRPr="00935317" w:rsidRDefault="00725315" w:rsidP="00725315"/>
    <w:p w:rsidR="00725315" w:rsidRPr="00935317" w:rsidRDefault="00725315" w:rsidP="00725315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025957">
        <w:rPr>
          <w:position w:val="-4"/>
        </w:rPr>
        <w:object w:dxaOrig="180" w:dyaOrig="260">
          <v:shape id="_x0000_i1026" type="#_x0000_t75" style="width:8.75pt;height:13.15pt" o:ole="">
            <v:imagedata r:id="rId11" o:title=""/>
          </v:shape>
          <o:OLEObject Type="Embed" ProgID="Equation.DSMT4" ShapeID="_x0000_i1026" DrawAspect="Content" ObjectID="_1674231280" r:id="rId12"/>
        </w:objec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这是一个</w:t>
      </w:r>
      <w:r w:rsidR="00A649F9" w:rsidRPr="00A649F9">
        <w:rPr>
          <w:position w:val="-6"/>
        </w:rPr>
        <w:object w:dxaOrig="480" w:dyaOrig="279">
          <v:shape id="_x0000_i1027" type="#_x0000_t75" style="width:23.8pt;height:13.75pt" o:ole="">
            <v:imagedata r:id="rId13" o:title=""/>
          </v:shape>
          <o:OLEObject Type="Embed" ProgID="Equation.DSMT4" ShapeID="_x0000_i1027" DrawAspect="Content" ObjectID="_1674231281" r:id="rId14"/>
        </w:object>
      </w:r>
      <w:r w:rsidRPr="0022326D">
        <w:rPr>
          <w:rFonts w:hAnsi="宋体"/>
          <w:szCs w:val="21"/>
        </w:rPr>
        <w:t>型未定式，令</w:t>
      </w:r>
      <w:r w:rsidR="00A649F9" w:rsidRPr="00A649F9">
        <w:rPr>
          <w:position w:val="-24"/>
        </w:rPr>
        <w:object w:dxaOrig="560" w:dyaOrig="620">
          <v:shape id="_x0000_i1028" type="#_x0000_t75" style="width:28.15pt;height:31.3pt" o:ole="">
            <v:imagedata r:id="rId15" o:title=""/>
          </v:shape>
          <o:OLEObject Type="Embed" ProgID="Equation.DSMT4" ShapeID="_x0000_i1028" DrawAspect="Content" ObjectID="_1674231282" r:id="rId16"/>
        </w:object>
      </w:r>
      <w:r w:rsidRPr="0022326D">
        <w:rPr>
          <w:rFonts w:hAnsi="宋体"/>
          <w:szCs w:val="21"/>
        </w:rPr>
        <w:t>有</w:t>
      </w:r>
    </w:p>
    <w:p w:rsidR="00725315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24"/>
        </w:rPr>
        <w:object w:dxaOrig="5360" w:dyaOrig="900">
          <v:shape id="_x0000_i1029" type="#_x0000_t75" style="width:267.95pt;height:45.1pt" o:ole="">
            <v:imagedata r:id="rId17" o:title=""/>
          </v:shape>
          <o:OLEObject Type="Embed" ProgID="Equation.DSMT4" ShapeID="_x0000_i1029" DrawAspect="Content" ObjectID="_1674231283" r:id="rId18"/>
        </w:objec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pPr>
        <w:ind w:left="480" w:hangingChars="200" w:hanging="480"/>
      </w:pPr>
      <w:r w:rsidRPr="00550ABD">
        <w:rPr>
          <w:rFonts w:hAnsi="宋体"/>
          <w:bCs/>
        </w:rPr>
        <w:t>(</w:t>
      </w:r>
      <w:r w:rsidRPr="00550ABD">
        <w:rPr>
          <w:bCs/>
        </w:rPr>
        <w:t>2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2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微分方程</w:t>
      </w:r>
      <w:r w:rsidR="00A649F9" w:rsidRPr="00A649F9">
        <w:rPr>
          <w:position w:val="-10"/>
        </w:rPr>
        <w:object w:dxaOrig="1080" w:dyaOrig="320">
          <v:shape id="_x0000_i1030" type="#_x0000_t75" style="width:53.85pt;height:16.3pt" o:ole="">
            <v:imagedata r:id="rId19" o:title=""/>
          </v:shape>
          <o:OLEObject Type="Embed" ProgID="Equation.DSMT4" ShapeID="_x0000_i1030" DrawAspect="Content" ObjectID="_1674231284" r:id="rId20"/>
        </w:object>
      </w:r>
      <w:r w:rsidRPr="00550ABD">
        <w:rPr>
          <w:rFonts w:hAnsi="宋体"/>
        </w:rPr>
        <w:t>满足初始条件</w:t>
      </w:r>
      <w:r w:rsidR="00A649F9" w:rsidRPr="00A649F9">
        <w:rPr>
          <w:position w:val="-10"/>
        </w:rPr>
        <w:object w:dxaOrig="840" w:dyaOrig="320">
          <v:shape id="_x0000_i1031" type="#_x0000_t75" style="width:41.95pt;height:16.3pt" o:ole="">
            <v:imagedata r:id="rId21" o:title=""/>
          </v:shape>
          <o:OLEObject Type="Embed" ProgID="Equation.DSMT4" ShapeID="_x0000_i1031" DrawAspect="Content" ObjectID="_1674231285" r:id="rId22"/>
        </w:object>
      </w:r>
      <w:r w:rsidRPr="00550ABD">
        <w:rPr>
          <w:rFonts w:hAnsi="宋体"/>
        </w:rPr>
        <w:t>的特解为</w:t>
      </w:r>
      <w:r w:rsidRPr="00550ABD">
        <w:rPr>
          <w:u w:val="single"/>
        </w:rPr>
        <w:t>___________</w:t>
      </w:r>
      <w:r>
        <w:rPr>
          <w:rFonts w:hint="eastAsia"/>
        </w:rPr>
        <w:t>．</w:t>
      </w:r>
    </w:p>
    <w:p w:rsidR="00725315" w:rsidRPr="00935317" w:rsidRDefault="00725315" w:rsidP="00725315">
      <w:pPr>
        <w:rPr>
          <w:rStyle w:val="af4"/>
          <w:b w:val="0"/>
        </w:rPr>
      </w:pPr>
    </w:p>
    <w:p w:rsidR="00725315" w:rsidRPr="00944E17" w:rsidRDefault="00725315" w:rsidP="00725315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A649F9">
        <w:rPr>
          <w:position w:val="-10"/>
        </w:rPr>
        <w:object w:dxaOrig="639" w:dyaOrig="320">
          <v:shape id="_x0000_i1032" type="#_x0000_t75" style="width:31.95pt;height:16.3pt" o:ole="">
            <v:imagedata r:id="rId23" o:title=""/>
          </v:shape>
          <o:OLEObject Type="Embed" ProgID="Equation.DSMT4" ShapeID="_x0000_i1032" DrawAspect="Content" ObjectID="_1674231286" r:id="rId24"/>
        </w:objec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观察原微分方程知</w:t>
      </w:r>
      <w:r w:rsidR="00A649F9" w:rsidRPr="00A649F9">
        <w:rPr>
          <w:position w:val="-10"/>
        </w:rPr>
        <w:object w:dxaOrig="1760" w:dyaOrig="320">
          <v:shape id="_x0000_i1033" type="#_x0000_t75" style="width:88.3pt;height:16.3pt" o:ole="">
            <v:imagedata r:id="rId25" o:title=""/>
          </v:shape>
          <o:OLEObject Type="Embed" ProgID="Equation.DSMT4" ShapeID="_x0000_i1033" DrawAspect="Content" ObjectID="_1674231287" r:id="rId26"/>
        </w:object>
      </w:r>
      <w:r w:rsidRPr="0022326D">
        <w:rPr>
          <w:rFonts w:hAnsi="宋体"/>
          <w:szCs w:val="21"/>
        </w:rPr>
        <w:t>，积分得原方程的通解</w:t>
      </w:r>
      <w:r w:rsidR="00A649F9" w:rsidRPr="00A649F9">
        <w:rPr>
          <w:position w:val="-10"/>
        </w:rPr>
        <w:object w:dxaOrig="680" w:dyaOrig="320">
          <v:shape id="_x0000_i1034" type="#_x0000_t75" style="width:33.8pt;height:16.3pt" o:ole="">
            <v:imagedata r:id="rId27" o:title=""/>
          </v:shape>
          <o:OLEObject Type="Embed" ProgID="Equation.DSMT4" ShapeID="_x0000_i1034" DrawAspect="Content" ObjectID="_1674231288" r:id="rId28"/>
        </w:object>
      </w:r>
      <w:r>
        <w:rPr>
          <w:rFonts w:hAnsi="宋体" w:hint="eastAsia"/>
          <w:szCs w:val="21"/>
        </w:rPr>
        <w:t>．</w:t>
      </w:r>
      <w:r w:rsidRPr="0022326D">
        <w:rPr>
          <w:rFonts w:hAnsi="宋体"/>
          <w:szCs w:val="21"/>
        </w:rPr>
        <w:t>代入初始条件得</w:t>
      </w:r>
      <w:r w:rsidR="00A649F9" w:rsidRPr="00A649F9">
        <w:rPr>
          <w:position w:val="-6"/>
        </w:rPr>
        <w:object w:dxaOrig="220" w:dyaOrig="279">
          <v:shape id="_x0000_i1035" type="#_x0000_t75" style="width:11.25pt;height:13.75pt" o:ole="">
            <v:imagedata r:id="rId29" o:title=""/>
          </v:shape>
          <o:OLEObject Type="Embed" ProgID="Equation.DSMT4" ShapeID="_x0000_i1035" DrawAspect="Content" ObjectID="_1674231289" r:id="rId30"/>
        </w:object>
      </w:r>
      <w:r w:rsidRPr="0022326D">
        <w:rPr>
          <w:szCs w:val="21"/>
        </w:rPr>
        <w:t>=2</w:t>
      </w:r>
      <w:r w:rsidRPr="0022326D">
        <w:rPr>
          <w:rFonts w:hAnsi="宋体"/>
          <w:szCs w:val="21"/>
        </w:rPr>
        <w:t>，故所求特解为</w:t>
      </w:r>
      <w:r w:rsidR="00A649F9" w:rsidRPr="00A649F9">
        <w:rPr>
          <w:position w:val="-10"/>
        </w:rPr>
        <w:object w:dxaOrig="639" w:dyaOrig="320">
          <v:shape id="_x0000_i1036" type="#_x0000_t75" style="width:31.95pt;height:16.3pt" o:ole="">
            <v:imagedata r:id="rId31" o:title=""/>
          </v:shape>
          <o:OLEObject Type="Embed" ProgID="Equation.DSMT4" ShapeID="_x0000_i1036" DrawAspect="Content" ObjectID="_1674231290" r:id="rId32"/>
        </w:object>
      </w:r>
      <w:r>
        <w:rPr>
          <w:rFonts w:hint="eastAsia"/>
          <w:szCs w:val="21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Pr="001B739B" w:rsidRDefault="00725315" w:rsidP="00725315">
      <w:pPr>
        <w:rPr>
          <w:rFonts w:hAnsi="宋体"/>
          <w:bCs/>
        </w:rPr>
      </w:pPr>
    </w:p>
    <w:p w:rsidR="00725315" w:rsidRPr="00550ABD" w:rsidRDefault="00725315" w:rsidP="00725315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3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3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设二元函数</w:t>
      </w:r>
      <w:r w:rsidR="00A649F9" w:rsidRPr="00A649F9">
        <w:rPr>
          <w:position w:val="-10"/>
        </w:rPr>
        <w:object w:dxaOrig="2659" w:dyaOrig="360">
          <v:shape id="_x0000_i1037" type="#_x0000_t75" style="width:132.75pt;height:18.15pt" o:ole="">
            <v:imagedata r:id="rId33" o:title=""/>
          </v:shape>
          <o:OLEObject Type="Embed" ProgID="Equation.DSMT4" ShapeID="_x0000_i1037" DrawAspect="Content" ObjectID="_1674231291" r:id="rId34"/>
        </w:object>
      </w:r>
      <w:r w:rsidRPr="00550ABD">
        <w:rPr>
          <w:rFonts w:hAnsi="宋体"/>
        </w:rPr>
        <w:t>，则</w:t>
      </w:r>
      <w:r w:rsidR="00A649F9" w:rsidRPr="00A649F9">
        <w:rPr>
          <w:position w:val="-16"/>
        </w:rPr>
        <w:object w:dxaOrig="900" w:dyaOrig="440">
          <v:shape id="_x0000_i1038" type="#_x0000_t75" style="width:45.1pt;height:21.9pt" o:ole="">
            <v:imagedata r:id="rId35" o:title=""/>
          </v:shape>
          <o:OLEObject Type="Embed" ProgID="Equation.DSMT4" ShapeID="_x0000_i1038" DrawAspect="Content" ObjectID="_1674231292" r:id="rId36"/>
        </w:object>
      </w:r>
      <w:r w:rsidRPr="00550ABD">
        <w:rPr>
          <w:u w:val="single"/>
        </w:rPr>
        <w:t>_________________</w:t>
      </w:r>
      <w:r w:rsidRPr="00224641">
        <w:rPr>
          <w:rFonts w:hint="eastAsia"/>
        </w:rPr>
        <w:t>．</w:t>
      </w:r>
    </w:p>
    <w:p w:rsidR="00725315" w:rsidRPr="00935317" w:rsidRDefault="00725315" w:rsidP="00725315">
      <w:pPr>
        <w:rPr>
          <w:rStyle w:val="af4"/>
          <w:b w:val="0"/>
        </w:rPr>
      </w:pPr>
    </w:p>
    <w:p w:rsidR="00725315" w:rsidRPr="00935317" w:rsidRDefault="00725315" w:rsidP="00725315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A649F9">
        <w:rPr>
          <w:position w:val="-10"/>
        </w:rPr>
        <w:object w:dxaOrig="1600" w:dyaOrig="320">
          <v:shape id="_x0000_i1039" type="#_x0000_t75" style="width:80.15pt;height:16.3pt" o:ole="">
            <v:imagedata r:id="rId37" o:title=""/>
          </v:shape>
          <o:OLEObject Type="Embed" ProgID="Equation.DSMT4" ShapeID="_x0000_i1039" DrawAspect="Content" ObjectID="_1674231293" r:id="rId38"/>
        </w:objec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求偏导数得</w:t>
      </w:r>
    </w:p>
    <w:p w:rsidR="00725315" w:rsidRPr="0022326D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28"/>
        </w:rPr>
        <w:object w:dxaOrig="4860" w:dyaOrig="660">
          <v:shape id="_x0000_i1040" type="#_x0000_t75" style="width:242.9pt;height:33.2pt" o:ole="">
            <v:imagedata r:id="rId39" o:title=""/>
          </v:shape>
          <o:OLEObject Type="Embed" ProgID="Equation.DSMT4" ShapeID="_x0000_i1040" DrawAspect="Content" ObjectID="_1674231294" r:id="rId40"/>
        </w:object>
      </w:r>
    </w:p>
    <w:p w:rsidR="00725315" w:rsidRDefault="00725315" w:rsidP="00725315">
      <w:pPr>
        <w:ind w:firstLineChars="200" w:firstLine="480"/>
        <w:rPr>
          <w:rFonts w:hAnsi="宋体"/>
          <w:szCs w:val="21"/>
        </w:rPr>
      </w:pPr>
      <w:r w:rsidRPr="0022326D">
        <w:rPr>
          <w:rFonts w:hAnsi="宋体"/>
          <w:szCs w:val="21"/>
        </w:rPr>
        <w:t>于是</w:t>
      </w:r>
      <w:r w:rsidR="00A649F9" w:rsidRPr="00025957">
        <w:rPr>
          <w:position w:val="-4"/>
        </w:rPr>
        <w:object w:dxaOrig="200" w:dyaOrig="200">
          <v:shape id="_x0000_i1041" type="#_x0000_t75" style="width:10pt;height:10pt" o:ole="">
            <v:imagedata r:id="rId41" o:title=""/>
          </v:shape>
          <o:OLEObject Type="Embed" ProgID="Equation.DSMT4" ShapeID="_x0000_i1041" DrawAspect="Content" ObjectID="_1674231295" r:id="rId42"/>
        </w:object>
      </w:r>
      <w:r w:rsidRPr="0022326D">
        <w:rPr>
          <w:rFonts w:hAnsi="宋体"/>
          <w:szCs w:val="21"/>
        </w:rPr>
        <w:t>的全微分为</w:t>
      </w:r>
    </w:p>
    <w:p w:rsidR="00725315" w:rsidRPr="0022326D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6700" w:dyaOrig="720">
          <v:shape id="_x0000_i1042" type="#_x0000_t75" style="width:334.95pt;height:36.3pt" o:ole="">
            <v:imagedata r:id="rId43" o:title=""/>
          </v:shape>
          <o:OLEObject Type="Embed" ProgID="Equation.DSMT4" ShapeID="_x0000_i1042" DrawAspect="Content" ObjectID="_1674231296" r:id="rId44"/>
        </w:object>
      </w:r>
    </w:p>
    <w:p w:rsidR="00725315" w:rsidRDefault="00725315" w:rsidP="00725315">
      <w:pPr>
        <w:ind w:firstLineChars="200" w:firstLine="480"/>
        <w:rPr>
          <w:szCs w:val="21"/>
        </w:rPr>
      </w:pPr>
      <w:r w:rsidRPr="0022326D">
        <w:rPr>
          <w:rFonts w:hAnsi="宋体"/>
          <w:szCs w:val="21"/>
        </w:rPr>
        <w:t>所以</w:t>
      </w:r>
      <w:r w:rsidR="00A649F9" w:rsidRPr="00A649F9">
        <w:rPr>
          <w:position w:val="-16"/>
        </w:rPr>
        <w:object w:dxaOrig="2460" w:dyaOrig="440">
          <v:shape id="_x0000_i1043" type="#_x0000_t75" style="width:122.7pt;height:21.9pt" o:ole="">
            <v:imagedata r:id="rId45" o:title=""/>
          </v:shape>
          <o:OLEObject Type="Embed" ProgID="Equation.DSMT4" ShapeID="_x0000_i1043" DrawAspect="Content" ObjectID="_1674231297" r:id="rId46"/>
        </w:object>
      </w:r>
      <w:r>
        <w:rPr>
          <w:rFonts w:hint="eastAsia"/>
          <w:szCs w:val="21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Pr="001B739B" w:rsidRDefault="00725315" w:rsidP="00725315">
      <w:pPr>
        <w:rPr>
          <w:rFonts w:hAnsi="宋体"/>
          <w:bCs/>
        </w:rPr>
      </w:pPr>
    </w:p>
    <w:p w:rsidR="00725315" w:rsidRPr="00550ABD" w:rsidRDefault="00725315" w:rsidP="00C94BBB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4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4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550ABD">
        <w:rPr>
          <w:rFonts w:hAnsi="宋体"/>
        </w:rPr>
        <w:t>设行向量组</w:t>
      </w:r>
      <w:r w:rsidR="00A649F9" w:rsidRPr="00A649F9">
        <w:rPr>
          <w:position w:val="-10"/>
        </w:rPr>
        <w:object w:dxaOrig="920" w:dyaOrig="320">
          <v:shape id="_x0000_i1044" type="#_x0000_t75" style="width:45.7pt;height:16.3pt" o:ole="">
            <v:imagedata r:id="rId47" o:title=""/>
          </v:shape>
          <o:OLEObject Type="Embed" ProgID="Equation.DSMT4" ShapeID="_x0000_i1044" DrawAspect="Content" ObjectID="_1674231298" r:id="rId48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40" w:dyaOrig="320">
          <v:shape id="_x0000_i1045" type="#_x0000_t75" style="width:46.95pt;height:16.3pt" o:ole="">
            <v:imagedata r:id="rId49" o:title=""/>
          </v:shape>
          <o:OLEObject Type="Embed" ProgID="Equation.DSMT4" ShapeID="_x0000_i1045" DrawAspect="Content" ObjectID="_1674231299" r:id="rId50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20" w:dyaOrig="320">
          <v:shape id="_x0000_i1046" type="#_x0000_t75" style="width:45.7pt;height:16.3pt" o:ole="">
            <v:imagedata r:id="rId51" o:title=""/>
          </v:shape>
          <o:OLEObject Type="Embed" ProgID="Equation.DSMT4" ShapeID="_x0000_i1046" DrawAspect="Content" ObjectID="_1674231300" r:id="rId52"/>
        </w:object>
      </w:r>
      <w:r w:rsidRPr="00550ABD">
        <w:rPr>
          <w:rFonts w:hAnsi="宋体"/>
        </w:rPr>
        <w:t>，</w:t>
      </w:r>
      <w:r w:rsidR="00A649F9" w:rsidRPr="00A649F9">
        <w:rPr>
          <w:position w:val="-10"/>
        </w:rPr>
        <w:object w:dxaOrig="940" w:dyaOrig="320">
          <v:shape id="_x0000_i1047" type="#_x0000_t75" style="width:46.95pt;height:16.3pt" o:ole="">
            <v:imagedata r:id="rId53" o:title=""/>
          </v:shape>
          <o:OLEObject Type="Embed" ProgID="Equation.DSMT4" ShapeID="_x0000_i1047" DrawAspect="Content" ObjectID="_1674231301" r:id="rId54"/>
        </w:object>
      </w:r>
      <w:r w:rsidRPr="00550ABD">
        <w:rPr>
          <w:rFonts w:hAnsi="宋体"/>
        </w:rPr>
        <w:t>线性相关，且</w:t>
      </w:r>
      <w:r w:rsidR="00A649F9" w:rsidRPr="00A649F9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674231302" r:id="rId56"/>
        </w:object>
      </w:r>
      <w:r w:rsidRPr="00550ABD">
        <w:rPr>
          <w:rFonts w:hAnsi="宋体"/>
        </w:rPr>
        <w:t>，则</w:t>
      </w:r>
      <w:r w:rsidR="00A649F9" w:rsidRPr="00A649F9">
        <w:rPr>
          <w:position w:val="-6"/>
        </w:rPr>
        <w:object w:dxaOrig="380" w:dyaOrig="220">
          <v:shape id="_x0000_i1049" type="#_x0000_t75" style="width:18.8pt;height:11.25pt" o:ole="">
            <v:imagedata r:id="rId57" o:title=""/>
          </v:shape>
          <o:OLEObject Type="Embed" ProgID="Equation.DSMT4" ShapeID="_x0000_i1049" DrawAspect="Content" ObjectID="_1674231303" r:id="rId58"/>
        </w:object>
      </w:r>
      <w:r>
        <w:rPr>
          <w:rFonts w:hint="eastAsia"/>
          <w:u w:val="single"/>
        </w:rPr>
        <w:t xml:space="preserve">   </w:t>
      </w:r>
      <w:r w:rsidR="00A649F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．</w:t>
      </w:r>
    </w:p>
    <w:p w:rsidR="00725315" w:rsidRPr="00935317" w:rsidRDefault="00725315" w:rsidP="00725315">
      <w:pPr>
        <w:rPr>
          <w:rStyle w:val="af4"/>
          <w:b w:val="0"/>
        </w:rPr>
      </w:pPr>
    </w:p>
    <w:p w:rsidR="00725315" w:rsidRPr="00935317" w:rsidRDefault="00725315" w:rsidP="00725315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A649F9">
        <w:rPr>
          <w:position w:val="-24"/>
        </w:rPr>
        <w:object w:dxaOrig="220" w:dyaOrig="620">
          <v:shape id="_x0000_i1050" type="#_x0000_t75" style="width:11.25pt;height:31.3pt" o:ole="">
            <v:imagedata r:id="rId59" o:title=""/>
          </v:shape>
          <o:OLEObject Type="Embed" ProgID="Equation.DSMT4" ShapeID="_x0000_i1050" DrawAspect="Content" ObjectID="_1674231304" r:id="rId60"/>
        </w:objec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由题设，向量组线性相关，故其组成的行列式为零，</w:t>
      </w:r>
      <w:r>
        <w:rPr>
          <w:rFonts w:hAnsi="宋体" w:hint="eastAsia"/>
          <w:szCs w:val="21"/>
        </w:rPr>
        <w:t>即</w:t>
      </w:r>
    </w:p>
    <w:p w:rsidR="00725315" w:rsidRPr="0022326D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66"/>
        </w:rPr>
        <w:object w:dxaOrig="3300" w:dyaOrig="1440">
          <v:shape id="_x0000_i1051" type="#_x0000_t75" style="width:165.3pt;height:1in" o:ole="">
            <v:imagedata r:id="rId61" o:title=""/>
          </v:shape>
          <o:OLEObject Type="Embed" ProgID="Equation.DSMT4" ShapeID="_x0000_i1051" DrawAspect="Content" ObjectID="_1674231305" r:id="rId62"/>
        </w:object>
      </w:r>
    </w:p>
    <w:p w:rsidR="00725315" w:rsidRPr="0022326D" w:rsidRDefault="00725315" w:rsidP="00725315">
      <w:pPr>
        <w:ind w:firstLineChars="200" w:firstLine="480"/>
        <w:rPr>
          <w:szCs w:val="21"/>
        </w:rPr>
      </w:pPr>
      <w:r>
        <w:rPr>
          <w:rFonts w:hint="eastAsia"/>
          <w:szCs w:val="21"/>
        </w:rPr>
        <w:t>从而</w:t>
      </w:r>
      <w:r w:rsidR="00A649F9" w:rsidRPr="00A649F9">
        <w:rPr>
          <w:position w:val="-6"/>
        </w:rPr>
        <w:object w:dxaOrig="540" w:dyaOrig="279">
          <v:shape id="_x0000_i1052" type="#_x0000_t75" style="width:26.9pt;height:13.75pt" o:ole="">
            <v:imagedata r:id="rId63" o:title=""/>
          </v:shape>
          <o:OLEObject Type="Embed" ProgID="Equation.DSMT4" ShapeID="_x0000_i1052" DrawAspect="Content" ObjectID="_1674231306" r:id="rId64"/>
        </w:object>
      </w:r>
      <w:r>
        <w:rPr>
          <w:rFonts w:hint="eastAsia"/>
          <w:szCs w:val="21"/>
        </w:rPr>
        <w:t>或</w:t>
      </w:r>
      <w:r w:rsidR="00A649F9" w:rsidRPr="00A649F9">
        <w:rPr>
          <w:position w:val="-24"/>
        </w:rPr>
        <w:object w:dxaOrig="560" w:dyaOrig="620">
          <v:shape id="_x0000_i1053" type="#_x0000_t75" style="width:28.15pt;height:31.3pt" o:ole="">
            <v:imagedata r:id="rId65" o:title=""/>
          </v:shape>
          <o:OLEObject Type="Embed" ProgID="Equation.DSMT4" ShapeID="_x0000_i1053" DrawAspect="Content" ObjectID="_1674231307" r:id="rId66"/>
        </w:object>
      </w:r>
      <w:r>
        <w:rPr>
          <w:rFonts w:hAnsi="宋体" w:hint="eastAsia"/>
          <w:szCs w:val="21"/>
        </w:rPr>
        <w:t>；</w:t>
      </w:r>
      <w:r w:rsidRPr="0022326D">
        <w:rPr>
          <w:rFonts w:hAnsi="宋体"/>
          <w:szCs w:val="21"/>
        </w:rPr>
        <w:t>但题设</w:t>
      </w:r>
      <w:r w:rsidR="00A649F9" w:rsidRPr="00A649F9">
        <w:rPr>
          <w:position w:val="-6"/>
        </w:rPr>
        <w:object w:dxaOrig="540" w:dyaOrig="279">
          <v:shape id="_x0000_i1054" type="#_x0000_t75" style="width:26.9pt;height:13.75pt" o:ole="">
            <v:imagedata r:id="rId67" o:title=""/>
          </v:shape>
          <o:OLEObject Type="Embed" ProgID="Equation.DSMT4" ShapeID="_x0000_i1054" DrawAspect="Content" ObjectID="_1674231308" r:id="rId68"/>
        </w:object>
      </w:r>
      <w:r w:rsidRPr="0022326D">
        <w:rPr>
          <w:rFonts w:hAnsi="宋体"/>
          <w:szCs w:val="21"/>
        </w:rPr>
        <w:t>，故</w:t>
      </w:r>
      <w:r w:rsidR="00A649F9" w:rsidRPr="00A649F9">
        <w:rPr>
          <w:position w:val="-24"/>
        </w:rPr>
        <w:object w:dxaOrig="560" w:dyaOrig="620">
          <v:shape id="_x0000_i1055" type="#_x0000_t75" style="width:28.15pt;height:31.3pt" o:ole="">
            <v:imagedata r:id="rId69" o:title=""/>
          </v:shape>
          <o:OLEObject Type="Embed" ProgID="Equation.DSMT4" ShapeID="_x0000_i1055" DrawAspect="Content" ObjectID="_1674231309" r:id="rId70"/>
        </w:object>
      </w:r>
      <w:r>
        <w:rPr>
          <w:rFonts w:hint="eastAsia"/>
          <w:szCs w:val="21"/>
        </w:rPr>
        <w:t>．</w: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Pr="00886E53" w:rsidRDefault="00725315" w:rsidP="00725315">
      <w:r>
        <w:rPr>
          <w:rFonts w:hAnsi="宋体"/>
          <w:bCs/>
        </w:rPr>
        <w:t>(</w:t>
      </w:r>
      <w:r w:rsidRPr="00886E53">
        <w:rPr>
          <w:bCs/>
        </w:rPr>
        <w:t>5</w:t>
      </w:r>
      <w:r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【同试卷一第一</w:t>
      </w:r>
      <w:r>
        <w:rPr>
          <w:rStyle w:val="ae"/>
        </w:rPr>
        <w:t>(</w:t>
      </w:r>
      <w:r>
        <w:rPr>
          <w:rStyle w:val="ae"/>
          <w:rFonts w:hint="eastAsia"/>
        </w:rPr>
        <w:t>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A649F9" w:rsidRPr="00A649F9">
        <w:rPr>
          <w:position w:val="-12"/>
        </w:rPr>
        <w:object w:dxaOrig="920" w:dyaOrig="360">
          <v:shape id="_x0000_i1056" type="#_x0000_t75" style="width:45.7pt;height:18.15pt" o:ole="">
            <v:imagedata r:id="rId71" o:title=""/>
          </v:shape>
          <o:OLEObject Type="Embed" ProgID="Equation.DSMT4" ShapeID="_x0000_i1056" DrawAspect="Content" ObjectID="_1674231310" r:id="rId72"/>
        </w:object>
      </w:r>
      <w:r w:rsidRPr="00886E53">
        <w:rPr>
          <w:rFonts w:hAnsi="宋体"/>
        </w:rPr>
        <w:t>均为</w:t>
      </w:r>
      <w:r w:rsidRPr="00886E53">
        <w:t>3</w:t>
      </w:r>
      <w:r w:rsidRPr="00886E53">
        <w:rPr>
          <w:rFonts w:hAnsi="宋体"/>
        </w:rPr>
        <w:t>维列向量，记矩阵</w:t>
      </w:r>
    </w:p>
    <w:p w:rsidR="00725315" w:rsidRPr="00886E53" w:rsidRDefault="00A649F9" w:rsidP="00725315">
      <w:pPr>
        <w:ind w:firstLineChars="150" w:firstLine="360"/>
        <w:jc w:val="center"/>
      </w:pPr>
      <w:r w:rsidRPr="00A649F9">
        <w:rPr>
          <w:position w:val="-12"/>
        </w:rPr>
        <w:object w:dxaOrig="6460" w:dyaOrig="360">
          <v:shape id="_x0000_i1057" type="#_x0000_t75" style="width:323.05pt;height:18.15pt" o:ole="">
            <v:imagedata r:id="rId73" o:title=""/>
          </v:shape>
          <o:OLEObject Type="Embed" ProgID="Equation.DSMT4" ShapeID="_x0000_i1057" DrawAspect="Content" ObjectID="_1674231311" r:id="rId74"/>
        </w:object>
      </w:r>
    </w:p>
    <w:p w:rsidR="00725315" w:rsidRPr="00886E53" w:rsidRDefault="00725315" w:rsidP="00725315">
      <w:pPr>
        <w:ind w:firstLineChars="150" w:firstLine="360"/>
      </w:pPr>
      <w:r w:rsidRPr="00886E53">
        <w:rPr>
          <w:rFonts w:hAnsi="宋体"/>
        </w:rPr>
        <w:t>如果</w:t>
      </w:r>
      <w:r w:rsidR="00A649F9" w:rsidRPr="00A649F9">
        <w:rPr>
          <w:position w:val="-14"/>
        </w:rPr>
        <w:object w:dxaOrig="639" w:dyaOrig="400">
          <v:shape id="_x0000_i1058" type="#_x0000_t75" style="width:31.95pt;height:20.05pt" o:ole="">
            <v:imagedata r:id="rId75" o:title=""/>
          </v:shape>
          <o:OLEObject Type="Embed" ProgID="Equation.DSMT4" ShapeID="_x0000_i1058" DrawAspect="Content" ObjectID="_1674231312" r:id="rId76"/>
        </w:object>
      </w:r>
      <w:r w:rsidRPr="00886E53">
        <w:rPr>
          <w:rFonts w:hAnsi="宋体"/>
        </w:rPr>
        <w:t>，那么</w:t>
      </w:r>
      <w:r w:rsidR="00A649F9" w:rsidRPr="00A649F9">
        <w:rPr>
          <w:position w:val="-14"/>
        </w:rPr>
        <w:object w:dxaOrig="480" w:dyaOrig="400">
          <v:shape id="_x0000_i1059" type="#_x0000_t75" style="width:23.8pt;height:20.05pt" o:ole="">
            <v:imagedata r:id="rId77" o:title=""/>
          </v:shape>
          <o:OLEObject Type="Embed" ProgID="Equation.DSMT4" ShapeID="_x0000_i1059" DrawAspect="Content" ObjectID="_1674231313" r:id="rId78"/>
        </w:object>
      </w:r>
      <w:r w:rsidRPr="00886E53"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．</w:t>
      </w:r>
    </w:p>
    <w:p w:rsidR="00725315" w:rsidRDefault="00725315" w:rsidP="00725315">
      <w:pPr>
        <w:rPr>
          <w:bCs/>
        </w:rPr>
      </w:pPr>
    </w:p>
    <w:p w:rsidR="00725315" w:rsidRPr="003A45D1" w:rsidRDefault="00725315" w:rsidP="00725315">
      <w:pPr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025957">
        <w:rPr>
          <w:position w:val="-4"/>
        </w:rPr>
        <w:object w:dxaOrig="180" w:dyaOrig="260">
          <v:shape id="_x0000_i1060" type="#_x0000_t75" style="width:8.75pt;height:13.15pt" o:ole="">
            <v:imagedata r:id="rId79" o:title=""/>
          </v:shape>
          <o:OLEObject Type="Embed" ProgID="Equation.DSMT4" ShapeID="_x0000_i1060" DrawAspect="Content" ObjectID="_1674231314" r:id="rId80"/>
        </w:object>
      </w:r>
      <w:r>
        <w:rPr>
          <w:rFonts w:hint="eastAsia"/>
        </w:rPr>
        <w:t>．</w:t>
      </w:r>
      <w:r w:rsidRPr="003A45D1">
        <w:rPr>
          <w:rFonts w:hAnsi="宋体"/>
          <w:szCs w:val="21"/>
        </w:rPr>
        <w:t>因为</w:t>
      </w:r>
    </w:p>
    <w:p w:rsidR="00725315" w:rsidRPr="003A45D1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50"/>
        </w:rPr>
        <w:object w:dxaOrig="7080" w:dyaOrig="1120">
          <v:shape id="_x0000_i1061" type="#_x0000_t75" style="width:353.75pt;height:55.7pt" o:ole="">
            <v:imagedata r:id="rId81" o:title=""/>
          </v:shape>
          <o:OLEObject Type="Embed" ProgID="Equation.DSMT4" ShapeID="_x0000_i1061" DrawAspect="Content" ObjectID="_1674231315" r:id="rId82"/>
        </w:object>
      </w:r>
    </w:p>
    <w:p w:rsidR="00725315" w:rsidRPr="003A45D1" w:rsidRDefault="00725315" w:rsidP="00725315">
      <w:pPr>
        <w:ind w:firstLine="420"/>
        <w:rPr>
          <w:szCs w:val="21"/>
        </w:rPr>
      </w:pPr>
      <w:r w:rsidRPr="003A45D1">
        <w:rPr>
          <w:rFonts w:hAnsi="宋体"/>
          <w:szCs w:val="21"/>
        </w:rPr>
        <w:t>记</w:t>
      </w:r>
      <w:r w:rsidR="00A649F9" w:rsidRPr="00A649F9">
        <w:rPr>
          <w:position w:val="-12"/>
        </w:rPr>
        <w:object w:dxaOrig="1500" w:dyaOrig="360">
          <v:shape id="_x0000_i1062" type="#_x0000_t75" style="width:75.15pt;height:18.15pt" o:ole="">
            <v:imagedata r:id="rId83" o:title=""/>
          </v:shape>
          <o:OLEObject Type="Embed" ProgID="Equation.DSMT4" ShapeID="_x0000_i1062" DrawAspect="Content" ObjectID="_1674231316" r:id="rId84"/>
        </w:object>
      </w:r>
      <w:r w:rsidRPr="003A45D1">
        <w:rPr>
          <w:rFonts w:hAnsi="宋体"/>
          <w:szCs w:val="21"/>
        </w:rPr>
        <w:t>，两边取行列</w:t>
      </w:r>
      <w:r>
        <w:rPr>
          <w:rFonts w:hAnsi="宋体"/>
          <w:szCs w:val="21"/>
        </w:rPr>
        <w:t>式</w:t>
      </w:r>
      <w:r w:rsidRPr="003A45D1">
        <w:rPr>
          <w:rFonts w:hAnsi="宋体"/>
          <w:szCs w:val="21"/>
        </w:rPr>
        <w:t>有</w:t>
      </w:r>
    </w:p>
    <w:p w:rsidR="00725315" w:rsidRPr="003A45D1" w:rsidRDefault="00A649F9" w:rsidP="00725315">
      <w:pPr>
        <w:ind w:leftChars="200" w:left="480"/>
        <w:jc w:val="center"/>
        <w:rPr>
          <w:szCs w:val="21"/>
        </w:rPr>
      </w:pPr>
      <w:r w:rsidRPr="00A649F9">
        <w:rPr>
          <w:position w:val="-50"/>
        </w:rPr>
        <w:object w:dxaOrig="2799" w:dyaOrig="1120">
          <v:shape id="_x0000_i1063" type="#_x0000_t75" style="width:140.25pt;height:55.7pt" o:ole="">
            <v:imagedata r:id="rId85" o:title=""/>
          </v:shape>
          <o:OLEObject Type="Embed" ProgID="Equation.DSMT4" ShapeID="_x0000_i1063" DrawAspect="Content" ObjectID="_1674231317" r:id="rId86"/>
        </w:object>
      </w: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rPr>
          <w:rFonts w:hAnsi="宋体"/>
          <w:bCs/>
        </w:rPr>
      </w:pPr>
    </w:p>
    <w:p w:rsidR="00725315" w:rsidRDefault="00725315" w:rsidP="00725315">
      <w:pPr>
        <w:ind w:left="480" w:hangingChars="200" w:hanging="480"/>
      </w:pPr>
      <w:r w:rsidRPr="00550ABD">
        <w:rPr>
          <w:rFonts w:hAnsi="宋体"/>
          <w:bCs/>
        </w:rPr>
        <w:t>(</w:t>
      </w:r>
      <w:r>
        <w:rPr>
          <w:rFonts w:hint="eastAsia"/>
          <w:bCs/>
        </w:rPr>
        <w:t>6</w:t>
      </w:r>
      <w:r w:rsidRPr="00550ABD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【同试卷一第一</w:t>
      </w:r>
      <w:r w:rsidRPr="0022319F">
        <w:rPr>
          <w:rStyle w:val="ae"/>
        </w:rPr>
        <w:t>(6)</w:t>
      </w:r>
      <w:r w:rsidRPr="0022319F">
        <w:rPr>
          <w:rStyle w:val="ae"/>
          <w:rFonts w:hint="eastAsia"/>
        </w:rPr>
        <w:t>题】【同试卷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第一</w:t>
      </w:r>
      <w:r>
        <w:rPr>
          <w:rStyle w:val="ae"/>
        </w:rPr>
        <w:t>(</w:t>
      </w:r>
      <w:r>
        <w:rPr>
          <w:rStyle w:val="ae"/>
          <w:rFonts w:hint="eastAsia"/>
        </w:rPr>
        <w:t>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从数</w:t>
      </w:r>
      <w:r w:rsidR="00A649F9" w:rsidRPr="00025957">
        <w:rPr>
          <w:position w:val="-4"/>
        </w:rPr>
        <w:object w:dxaOrig="180" w:dyaOrig="260">
          <v:shape id="_x0000_i1064" type="#_x0000_t75" style="width:8.75pt;height:13.15pt" o:ole="">
            <v:imagedata r:id="rId87" o:title=""/>
          </v:shape>
          <o:OLEObject Type="Embed" ProgID="Equation.DSMT4" ShapeID="_x0000_i1064" DrawAspect="Content" ObjectID="_1674231318" r:id="rId88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9" o:title=""/>
          </v:shape>
          <o:OLEObject Type="Embed" ProgID="Equation.DSMT4" ShapeID="_x0000_i1065" DrawAspect="Content" ObjectID="_1674231319" r:id="rId90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180" w:dyaOrig="279">
          <v:shape id="_x0000_i1066" type="#_x0000_t75" style="width:8.75pt;height:13.75pt" o:ole="">
            <v:imagedata r:id="rId91" o:title=""/>
          </v:shape>
          <o:OLEObject Type="Embed" ProgID="Equation.DSMT4" ShapeID="_x0000_i1066" DrawAspect="Content" ObjectID="_1674231320" r:id="rId92"/>
        </w:object>
      </w:r>
      <w:r w:rsidRPr="00886E53"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200" w:dyaOrig="260">
          <v:shape id="_x0000_i1067" type="#_x0000_t75" style="width:10pt;height:13.15pt" o:ole="">
            <v:imagedata r:id="rId93" o:title=""/>
          </v:shape>
          <o:OLEObject Type="Embed" ProgID="Equation.DSMT4" ShapeID="_x0000_i1067" DrawAspect="Content" ObjectID="_1674231321" r:id="rId94"/>
        </w:object>
      </w:r>
      <w:r w:rsidRPr="00886E53">
        <w:rPr>
          <w:rFonts w:hAnsi="宋体"/>
        </w:rPr>
        <w:t>中任取一个数，记为</w:t>
      </w:r>
      <w:r w:rsidR="00A649F9" w:rsidRPr="00025957">
        <w:rPr>
          <w:position w:val="-4"/>
        </w:rPr>
        <w:object w:dxaOrig="240" w:dyaOrig="260">
          <v:shape id="_x0000_i1068" type="#_x0000_t75" style="width:11.9pt;height:13.15pt" o:ole="">
            <v:imagedata r:id="rId95" o:title=""/>
          </v:shape>
          <o:OLEObject Type="Embed" ProgID="Equation.DSMT4" ShapeID="_x0000_i1068" DrawAspect="Content" ObjectID="_1674231322" r:id="rId96"/>
        </w:object>
      </w:r>
      <w:r w:rsidRPr="00886E53">
        <w:t xml:space="preserve">, </w:t>
      </w:r>
      <w:r w:rsidRPr="00886E53">
        <w:rPr>
          <w:rFonts w:hAnsi="宋体"/>
        </w:rPr>
        <w:t>再从</w:t>
      </w:r>
      <w:r w:rsidR="00A649F9" w:rsidRPr="00A649F9">
        <w:rPr>
          <w:position w:val="-8"/>
        </w:rPr>
        <w:object w:dxaOrig="920" w:dyaOrig="300">
          <v:shape id="_x0000_i1069" type="#_x0000_t75" style="width:45.7pt;height:15.05pt" o:ole="">
            <v:imagedata r:id="rId97" o:title=""/>
          </v:shape>
          <o:OLEObject Type="Embed" ProgID="Equation.DSMT4" ShapeID="_x0000_i1069" DrawAspect="Content" ObjectID="_1674231323" r:id="rId98"/>
        </w:object>
      </w:r>
      <w:r w:rsidRPr="00886E53">
        <w:rPr>
          <w:rFonts w:hAnsi="宋体"/>
        </w:rPr>
        <w:t>中任取一个数，记为</w:t>
      </w:r>
      <w:r w:rsidR="00A649F9" w:rsidRPr="00025957">
        <w:rPr>
          <w:position w:val="-4"/>
        </w:rPr>
        <w:object w:dxaOrig="220" w:dyaOrig="260">
          <v:shape id="_x0000_i1070" type="#_x0000_t75" style="width:11.25pt;height:13.15pt" o:ole="">
            <v:imagedata r:id="rId99" o:title=""/>
          </v:shape>
          <o:OLEObject Type="Embed" ProgID="Equation.DSMT4" ShapeID="_x0000_i1070" DrawAspect="Content" ObjectID="_1674231324" r:id="rId100"/>
        </w:object>
      </w:r>
      <w:r w:rsidRPr="00886E53">
        <w:t xml:space="preserve">, </w:t>
      </w:r>
      <w:r w:rsidRPr="00886E53">
        <w:rPr>
          <w:rFonts w:hAnsi="宋体"/>
        </w:rPr>
        <w:t>则</w:t>
      </w:r>
      <w:r w:rsidR="00A649F9" w:rsidRPr="00A649F9">
        <w:rPr>
          <w:position w:val="-10"/>
        </w:rPr>
        <w:object w:dxaOrig="1080" w:dyaOrig="320">
          <v:shape id="_x0000_i1071" type="#_x0000_t75" style="width:53.85pt;height:16.3pt" o:ole="">
            <v:imagedata r:id="rId101" o:title=""/>
          </v:shape>
          <o:OLEObject Type="Embed" ProgID="Equation.DSMT4" ShapeID="_x0000_i1071" DrawAspect="Content" ObjectID="_1674231325" r:id="rId102"/>
        </w:object>
      </w:r>
      <w:r w:rsidRPr="00886E53">
        <w:rPr>
          <w:u w:val="single"/>
        </w:rPr>
        <w:t>___________</w:t>
      </w:r>
      <w:r>
        <w:rPr>
          <w:rFonts w:hint="eastAsia"/>
        </w:rPr>
        <w:t>．</w:t>
      </w:r>
    </w:p>
    <w:p w:rsidR="00725315" w:rsidRDefault="00725315" w:rsidP="00725315">
      <w:pPr>
        <w:rPr>
          <w:bCs/>
        </w:rPr>
      </w:pPr>
    </w:p>
    <w:p w:rsidR="00725315" w:rsidRDefault="00725315" w:rsidP="00725315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A649F9" w:rsidRPr="00A649F9">
        <w:rPr>
          <w:position w:val="-24"/>
        </w:rPr>
        <w:object w:dxaOrig="380" w:dyaOrig="620">
          <v:shape id="_x0000_i1072" type="#_x0000_t75" style="width:18.8pt;height:31.3pt" o:ole="">
            <v:imagedata r:id="rId103" o:title=""/>
          </v:shape>
          <o:OLEObject Type="Embed" ProgID="Equation.DSMT4" ShapeID="_x0000_i1072" DrawAspect="Content" ObjectID="_1674231326" r:id="rId104"/>
        </w:object>
      </w:r>
      <w:r>
        <w:rPr>
          <w:rFonts w:hint="eastAsia"/>
        </w:rPr>
        <w:t>．</w:t>
      </w:r>
      <w:r>
        <w:rPr>
          <w:rFonts w:hint="eastAsia"/>
          <w:szCs w:val="21"/>
        </w:rPr>
        <w:t>依题意，</w:t>
      </w:r>
      <w:r w:rsidR="00A649F9" w:rsidRPr="00A649F9">
        <w:rPr>
          <w:position w:val="-24"/>
        </w:rPr>
        <w:object w:dxaOrig="2560" w:dyaOrig="620">
          <v:shape id="_x0000_i1073" type="#_x0000_t75" style="width:127.7pt;height:31.3pt" o:ole="">
            <v:imagedata r:id="rId105" o:title=""/>
          </v:shape>
          <o:OLEObject Type="Embed" ProgID="Equation.DSMT4" ShapeID="_x0000_i1073" DrawAspect="Content" ObjectID="_1674231327" r:id="rId106"/>
        </w:object>
      </w:r>
    </w:p>
    <w:p w:rsidR="00725315" w:rsidRPr="000E515B" w:rsidRDefault="00A649F9" w:rsidP="00725315">
      <w:pPr>
        <w:ind w:leftChars="200" w:left="480"/>
        <w:jc w:val="center"/>
      </w:pPr>
      <w:r w:rsidRPr="00A649F9">
        <w:rPr>
          <w:position w:val="-58"/>
        </w:rPr>
        <w:object w:dxaOrig="3960" w:dyaOrig="1280">
          <v:shape id="_x0000_i1074" type="#_x0000_t75" style="width:197.85pt;height:63.85pt" o:ole="">
            <v:imagedata r:id="rId107" o:title=""/>
          </v:shape>
          <o:OLEObject Type="Embed" ProgID="Equation.DSMT4" ShapeID="_x0000_i1074" DrawAspect="Content" ObjectID="_1674231328" r:id="rId108"/>
        </w:object>
      </w:r>
    </w:p>
    <w:p w:rsidR="00725315" w:rsidRDefault="00725315" w:rsidP="00725315">
      <w:pPr>
        <w:ind w:left="200"/>
        <w:rPr>
          <w:szCs w:val="21"/>
        </w:rPr>
      </w:pPr>
      <w:r w:rsidRPr="003A45D1">
        <w:rPr>
          <w:rFonts w:hAnsi="宋体"/>
          <w:szCs w:val="21"/>
        </w:rPr>
        <w:t>故由全概率公式</w:t>
      </w:r>
    </w:p>
    <w:p w:rsidR="00725315" w:rsidRPr="00982020" w:rsidRDefault="00A649F9" w:rsidP="00725315">
      <w:pPr>
        <w:ind w:left="200"/>
        <w:jc w:val="center"/>
        <w:rPr>
          <w:szCs w:val="21"/>
        </w:rPr>
      </w:pPr>
      <w:r w:rsidRPr="00A649F9">
        <w:rPr>
          <w:position w:val="-86"/>
        </w:rPr>
        <w:object w:dxaOrig="6020" w:dyaOrig="1520">
          <v:shape id="_x0000_i1075" type="#_x0000_t75" style="width:301.15pt;height:75.75pt" o:ole="">
            <v:imagedata r:id="rId109" o:title=""/>
          </v:shape>
          <o:OLEObject Type="Embed" ProgID="Equation.DSMT4" ShapeID="_x0000_i1075" DrawAspect="Content" ObjectID="_1674231329" r:id="rId110"/>
        </w:object>
      </w: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pStyle w:val="1"/>
      </w:pPr>
      <w:r>
        <w:rPr>
          <w:rFonts w:hint="eastAsia"/>
        </w:rPr>
        <w:t>二、选择题</w:t>
      </w:r>
      <w:r w:rsidR="00704014">
        <w:rPr>
          <w:rFonts w:hint="eastAsia"/>
        </w:rPr>
        <w:t>（7~14</w:t>
      </w:r>
      <w:r>
        <w:rPr>
          <w:rFonts w:hint="eastAsia"/>
        </w:rPr>
        <w:t>小题，每小题4</w:t>
      </w:r>
      <w:r w:rsidR="00704014">
        <w:rPr>
          <w:rFonts w:hint="eastAsia"/>
        </w:rPr>
        <w:t>分，共</w:t>
      </w:r>
      <w:r>
        <w:rPr>
          <w:rFonts w:hint="eastAsia"/>
        </w:rPr>
        <w:t>32分）</w:t>
      </w:r>
    </w:p>
    <w:p w:rsidR="00975837" w:rsidRDefault="00975837" w:rsidP="00975837"/>
    <w:p w:rsidR="00955F8E" w:rsidRPr="00FC66B8" w:rsidRDefault="00955F8E" w:rsidP="00955F8E"/>
    <w:p w:rsidR="00955F8E" w:rsidRPr="00A201AB" w:rsidRDefault="00955F8E" w:rsidP="00955F8E">
      <w:pPr>
        <w:ind w:left="480" w:hangingChars="200" w:hanging="480"/>
      </w:pPr>
      <w:r w:rsidRPr="00A201AB">
        <w:rPr>
          <w:rFonts w:hAnsi="宋体"/>
          <w:bCs/>
        </w:rPr>
        <w:lastRenderedPageBreak/>
        <w:t>(</w:t>
      </w:r>
      <w:r w:rsidRPr="00A201AB">
        <w:rPr>
          <w:bCs/>
        </w:rPr>
        <w:t>7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7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当</w:t>
      </w:r>
      <w:r w:rsidR="00A649F9" w:rsidRPr="00A649F9">
        <w:rPr>
          <w:position w:val="-6"/>
        </w:rPr>
        <w:object w:dxaOrig="200" w:dyaOrig="220">
          <v:shape id="_x0000_i1076" type="#_x0000_t75" style="width:10pt;height:11.25pt" o:ole="">
            <v:imagedata r:id="rId111" o:title=""/>
          </v:shape>
          <o:OLEObject Type="Embed" ProgID="Equation.DSMT4" ShapeID="_x0000_i1076" DrawAspect="Content" ObjectID="_1674231330" r:id="rId112"/>
        </w:object>
      </w:r>
      <w:r w:rsidRPr="00A201AB">
        <w:rPr>
          <w:rFonts w:hAnsi="宋体"/>
        </w:rPr>
        <w:t>取下列哪个值时，函数</w:t>
      </w:r>
      <w:r w:rsidR="00A649F9" w:rsidRPr="00A649F9">
        <w:rPr>
          <w:position w:val="-10"/>
        </w:rPr>
        <w:object w:dxaOrig="2580" w:dyaOrig="360">
          <v:shape id="_x0000_i1077" type="#_x0000_t75" style="width:128.95pt;height:18.15pt" o:ole="">
            <v:imagedata r:id="rId113" o:title=""/>
          </v:shape>
          <o:OLEObject Type="Embed" ProgID="Equation.DSMT4" ShapeID="_x0000_i1077" DrawAspect="Content" ObjectID="_1674231331" r:id="rId114"/>
        </w:object>
      </w:r>
      <w:r w:rsidRPr="00A201AB">
        <w:rPr>
          <w:rFonts w:hAnsi="宋体"/>
        </w:rPr>
        <w:t>恰好有两个不同的零点</w:t>
      </w:r>
      <w:r>
        <w:rPr>
          <w:rFonts w:hint="eastAsia"/>
        </w:rPr>
        <w:t>(    )</w:t>
      </w:r>
    </w:p>
    <w:p w:rsidR="00955F8E" w:rsidRDefault="00955F8E" w:rsidP="00955F8E">
      <w:pPr>
        <w:ind w:firstLineChars="200" w:firstLine="480"/>
      </w:pPr>
      <w:r>
        <w:t xml:space="preserve">(A) </w:t>
      </w:r>
      <w:r w:rsidR="00A649F9" w:rsidRPr="00025957">
        <w:rPr>
          <w:position w:val="-4"/>
        </w:rPr>
        <w:object w:dxaOrig="180" w:dyaOrig="260">
          <v:shape id="_x0000_i1078" type="#_x0000_t75" style="width:8.75pt;height:13.15pt" o:ole="">
            <v:imagedata r:id="rId115" o:title=""/>
          </v:shape>
          <o:OLEObject Type="Embed" ProgID="Equation.DSMT4" ShapeID="_x0000_i1078" DrawAspect="Content" ObjectID="_1674231332" r:id="rId116"/>
        </w:object>
      </w:r>
      <w:r>
        <w:rPr>
          <w:rFonts w:hint="eastAsia"/>
        </w:rPr>
        <w:t>．</w:t>
      </w:r>
      <w:r w:rsidRPr="00A201AB">
        <w:t xml:space="preserve">      </w:t>
      </w:r>
      <w:r>
        <w:rPr>
          <w:rFonts w:hint="eastAsia"/>
        </w:rPr>
        <w:t xml:space="preserve">  </w:t>
      </w:r>
      <w:r w:rsidRPr="00A201AB">
        <w:t xml:space="preserve">(B) </w:t>
      </w:r>
      <w:r w:rsidR="00A649F9" w:rsidRPr="00025957">
        <w:rPr>
          <w:position w:val="-4"/>
        </w:rPr>
        <w:object w:dxaOrig="200" w:dyaOrig="260">
          <v:shape id="_x0000_i1079" type="#_x0000_t75" style="width:10pt;height:13.15pt" o:ole="">
            <v:imagedata r:id="rId117" o:title=""/>
          </v:shape>
          <o:OLEObject Type="Embed" ProgID="Equation.DSMT4" ShapeID="_x0000_i1079" DrawAspect="Content" ObjectID="_1674231333" r:id="rId118"/>
        </w:object>
      </w:r>
      <w:r>
        <w:rPr>
          <w:rFonts w:hint="eastAsia"/>
        </w:rPr>
        <w:t>．</w:t>
      </w:r>
      <w:r w:rsidRPr="00A201AB">
        <w:t xml:space="preserve">      </w:t>
      </w:r>
      <w:r>
        <w:rPr>
          <w:rFonts w:hint="eastAsia"/>
        </w:rPr>
        <w:t xml:space="preserve">  </w:t>
      </w:r>
      <w:r w:rsidRPr="00A201AB">
        <w:t xml:space="preserve">(C) </w:t>
      </w:r>
      <w:r w:rsidR="00A649F9" w:rsidRPr="00A649F9">
        <w:rPr>
          <w:position w:val="-6"/>
        </w:rPr>
        <w:object w:dxaOrig="200" w:dyaOrig="279">
          <v:shape id="_x0000_i1080" type="#_x0000_t75" style="width:10pt;height:13.75pt" o:ole="">
            <v:imagedata r:id="rId119" o:title=""/>
          </v:shape>
          <o:OLEObject Type="Embed" ProgID="Equation.DSMT4" ShapeID="_x0000_i1080" DrawAspect="Content" ObjectID="_1674231334" r:id="rId120"/>
        </w:object>
      </w:r>
      <w:r>
        <w:rPr>
          <w:rFonts w:hint="eastAsia"/>
        </w:rPr>
        <w:t>．</w:t>
      </w:r>
      <w:r w:rsidRPr="00A201AB">
        <w:t xml:space="preserve">       </w:t>
      </w:r>
      <w:r>
        <w:rPr>
          <w:rFonts w:hint="eastAsia"/>
        </w:rPr>
        <w:t xml:space="preserve"> </w:t>
      </w:r>
      <w:r w:rsidRPr="00A201AB">
        <w:t xml:space="preserve">(D) </w:t>
      </w:r>
      <w:r w:rsidR="00A649F9" w:rsidRPr="00A649F9">
        <w:rPr>
          <w:position w:val="-6"/>
        </w:rPr>
        <w:object w:dxaOrig="200" w:dyaOrig="279">
          <v:shape id="_x0000_i1081" type="#_x0000_t75" style="width:10pt;height:13.75pt" o:ole="">
            <v:imagedata r:id="rId121" o:title=""/>
          </v:shape>
          <o:OLEObject Type="Embed" ProgID="Equation.DSMT4" ShapeID="_x0000_i1081" DrawAspect="Content" ObjectID="_1674231335" r:id="rId122"/>
        </w:object>
      </w:r>
      <w:r>
        <w:rPr>
          <w:rFonts w:hint="eastAsia"/>
        </w:rPr>
        <w:t>．</w:t>
      </w:r>
    </w:p>
    <w:p w:rsidR="00955F8E" w:rsidRPr="000F2DD1" w:rsidRDefault="00955F8E" w:rsidP="00955F8E"/>
    <w:p w:rsidR="00955F8E" w:rsidRPr="000F2DD1" w:rsidRDefault="00955F8E" w:rsidP="00955F8E"/>
    <w:p w:rsidR="00955F8E" w:rsidRDefault="00955F8E" w:rsidP="00955F8E">
      <w:pPr>
        <w:ind w:left="480" w:hangingChars="200" w:hanging="480"/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2326D">
        <w:rPr>
          <w:bCs/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因为</w:t>
      </w:r>
      <w:r w:rsidR="00A649F9" w:rsidRPr="00A649F9">
        <w:rPr>
          <w:position w:val="-10"/>
        </w:rPr>
        <w:object w:dxaOrig="3820" w:dyaOrig="360">
          <v:shape id="_x0000_i1082" type="#_x0000_t75" style="width:190.95pt;height:18.15pt" o:ole="">
            <v:imagedata r:id="rId123" o:title=""/>
          </v:shape>
          <o:OLEObject Type="Embed" ProgID="Equation.DSMT4" ShapeID="_x0000_i1082" DrawAspect="Content" ObjectID="_1674231336" r:id="rId124"/>
        </w:object>
      </w:r>
      <w:r w:rsidRPr="0022326D">
        <w:rPr>
          <w:rFonts w:hAnsi="宋体"/>
          <w:szCs w:val="21"/>
        </w:rPr>
        <w:t>，知可能极值点为</w:t>
      </w:r>
      <w:r w:rsidR="00A649F9" w:rsidRPr="00025957">
        <w:rPr>
          <w:position w:val="-4"/>
        </w:rPr>
        <w:object w:dxaOrig="540" w:dyaOrig="260">
          <v:shape id="_x0000_i1083" type="#_x0000_t75" style="width:26.9pt;height:13.15pt" o:ole="">
            <v:imagedata r:id="rId125" o:title=""/>
          </v:shape>
          <o:OLEObject Type="Embed" ProgID="Equation.DSMT4" ShapeID="_x0000_i1083" DrawAspect="Content" ObjectID="_1674231337" r:id="rId126"/>
        </w:object>
      </w:r>
      <w:r>
        <w:rPr>
          <w:rFonts w:hAnsi="宋体" w:hint="eastAsia"/>
          <w:szCs w:val="21"/>
        </w:rPr>
        <w:t>和</w:t>
      </w:r>
      <w:r w:rsidR="00A649F9" w:rsidRPr="00025957">
        <w:rPr>
          <w:position w:val="-4"/>
        </w:rPr>
        <w:object w:dxaOrig="540" w:dyaOrig="260">
          <v:shape id="_x0000_i1084" type="#_x0000_t75" style="width:26.9pt;height:13.15pt" o:ole="">
            <v:imagedata r:id="rId127" o:title=""/>
          </v:shape>
          <o:OLEObject Type="Embed" ProgID="Equation.DSMT4" ShapeID="_x0000_i1084" DrawAspect="Content" ObjectID="_1674231338" r:id="rId128"/>
        </w:object>
      </w:r>
      <w:r>
        <w:rPr>
          <w:rFonts w:hAnsi="宋体" w:hint="eastAsia"/>
          <w:szCs w:val="21"/>
        </w:rPr>
        <w:t>．</w:t>
      </w:r>
      <w:r w:rsidRPr="0022326D">
        <w:rPr>
          <w:rFonts w:hAnsi="宋体"/>
          <w:szCs w:val="21"/>
        </w:rPr>
        <w:t>从而可将函数划分为</w:t>
      </w:r>
      <w:r w:rsidR="00A649F9" w:rsidRPr="00A649F9">
        <w:rPr>
          <w:position w:val="-6"/>
        </w:rPr>
        <w:object w:dxaOrig="180" w:dyaOrig="279">
          <v:shape id="_x0000_i1085" type="#_x0000_t75" style="width:8.75pt;height:13.75pt" o:ole="">
            <v:imagedata r:id="rId129" o:title=""/>
          </v:shape>
          <o:OLEObject Type="Embed" ProgID="Equation.DSMT4" ShapeID="_x0000_i1085" DrawAspect="Content" ObjectID="_1674231339" r:id="rId130"/>
        </w:object>
      </w:r>
      <w:r w:rsidRPr="0022326D">
        <w:rPr>
          <w:rFonts w:hAnsi="宋体"/>
          <w:szCs w:val="21"/>
        </w:rPr>
        <w:t>个严格单调区间：</w:t>
      </w:r>
    </w:p>
    <w:p w:rsidR="00955F8E" w:rsidRPr="0022326D" w:rsidRDefault="00A649F9" w:rsidP="00955F8E">
      <w:pPr>
        <w:ind w:leftChars="200" w:left="480"/>
        <w:jc w:val="center"/>
        <w:rPr>
          <w:szCs w:val="21"/>
        </w:rPr>
      </w:pPr>
      <w:r w:rsidRPr="00A649F9">
        <w:rPr>
          <w:position w:val="-34"/>
        </w:rPr>
        <w:object w:dxaOrig="3300" w:dyaOrig="800">
          <v:shape id="_x0000_i1086" type="#_x0000_t75" style="width:165.3pt;height:40.05pt" o:ole="">
            <v:imagedata r:id="rId131" o:title=""/>
          </v:shape>
          <o:OLEObject Type="Embed" ProgID="Equation.DSMT4" ShapeID="_x0000_i1086" DrawAspect="Content" ObjectID="_1674231340" r:id="rId132"/>
        </w:object>
      </w:r>
    </w:p>
    <w:p w:rsidR="00955F8E" w:rsidRPr="0022326D" w:rsidRDefault="00955F8E" w:rsidP="00955F8E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并且</w:t>
      </w:r>
      <w:r w:rsidR="00A649F9" w:rsidRPr="00A649F9">
        <w:rPr>
          <w:position w:val="-20"/>
        </w:rPr>
        <w:object w:dxaOrig="1500" w:dyaOrig="440">
          <v:shape id="_x0000_i1087" type="#_x0000_t75" style="width:75.15pt;height:21.9pt" o:ole="">
            <v:imagedata r:id="rId133" o:title=""/>
          </v:shape>
          <o:OLEObject Type="Embed" ProgID="Equation.DSMT4" ShapeID="_x0000_i1087" DrawAspect="Content" ObjectID="_1674231341" r:id="rId134"/>
        </w:object>
      </w:r>
      <w:r>
        <w:rPr>
          <w:rFonts w:hint="eastAsia"/>
          <w:szCs w:val="21"/>
        </w:rPr>
        <w:t>，</w:t>
      </w:r>
      <w:r w:rsidR="00A649F9" w:rsidRPr="00A649F9">
        <w:rPr>
          <w:position w:val="-20"/>
        </w:rPr>
        <w:object w:dxaOrig="1500" w:dyaOrig="440">
          <v:shape id="_x0000_i1088" type="#_x0000_t75" style="width:75.15pt;height:21.9pt" o:ole="">
            <v:imagedata r:id="rId135" o:title=""/>
          </v:shape>
          <o:OLEObject Type="Embed" ProgID="Equation.DSMT4" ShapeID="_x0000_i1088" DrawAspect="Content" ObjectID="_1674231342" r:id="rId136"/>
        </w:object>
      </w:r>
      <w:r>
        <w:rPr>
          <w:rFonts w:hint="eastAsia"/>
          <w:szCs w:val="21"/>
        </w:rPr>
        <w:t>．</w:t>
      </w:r>
      <w:r>
        <w:rPr>
          <w:rFonts w:hAnsi="宋体" w:hint="eastAsia"/>
          <w:szCs w:val="21"/>
        </w:rPr>
        <w:t>若</w:t>
      </w:r>
      <w:r w:rsidR="00A649F9" w:rsidRPr="00A649F9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4231343" r:id="rId138"/>
        </w:object>
      </w:r>
      <w:r w:rsidRPr="0022326D">
        <w:rPr>
          <w:rFonts w:hAnsi="宋体"/>
          <w:szCs w:val="21"/>
        </w:rPr>
        <w:t>恰好有两个零点，则必有</w:t>
      </w:r>
      <w:r w:rsidR="00A649F9" w:rsidRPr="00A649F9">
        <w:rPr>
          <w:position w:val="-10"/>
        </w:rPr>
        <w:object w:dxaOrig="859" w:dyaOrig="320">
          <v:shape id="_x0000_i1090" type="#_x0000_t75" style="width:43.2pt;height:16.3pt" o:ole="">
            <v:imagedata r:id="rId139" o:title=""/>
          </v:shape>
          <o:OLEObject Type="Embed" ProgID="Equation.DSMT4" ShapeID="_x0000_i1090" DrawAspect="Content" ObjectID="_1674231344" r:id="rId140"/>
        </w:object>
      </w:r>
      <w:r w:rsidRPr="0022326D">
        <w:rPr>
          <w:rFonts w:hAnsi="宋体"/>
          <w:szCs w:val="21"/>
        </w:rPr>
        <w:t>或</w:t>
      </w:r>
      <w:r w:rsidR="00A649F9" w:rsidRPr="00A649F9">
        <w:rPr>
          <w:position w:val="-10"/>
        </w:rPr>
        <w:object w:dxaOrig="859" w:dyaOrig="320">
          <v:shape id="_x0000_i1091" type="#_x0000_t75" style="width:43.2pt;height:16.3pt" o:ole="">
            <v:imagedata r:id="rId141" o:title=""/>
          </v:shape>
          <o:OLEObject Type="Embed" ProgID="Equation.DSMT4" ShapeID="_x0000_i1091" DrawAspect="Content" ObjectID="_1674231345" r:id="rId142"/>
        </w:object>
      </w:r>
      <w:r>
        <w:rPr>
          <w:rFonts w:hint="eastAsia"/>
          <w:szCs w:val="21"/>
        </w:rPr>
        <w:t>（</w:t>
      </w:r>
      <w:r w:rsidRPr="0022326D">
        <w:rPr>
          <w:rFonts w:hAnsi="宋体"/>
          <w:szCs w:val="21"/>
        </w:rPr>
        <w:t>否则有一个或三个零点</w:t>
      </w:r>
      <w:r>
        <w:rPr>
          <w:rFonts w:hint="eastAsia"/>
          <w:szCs w:val="21"/>
        </w:rPr>
        <w:t>），</w:t>
      </w:r>
      <w:r w:rsidRPr="0022326D">
        <w:rPr>
          <w:rFonts w:hAnsi="宋体"/>
          <w:szCs w:val="21"/>
        </w:rPr>
        <w:t>解之得</w:t>
      </w:r>
      <w:r w:rsidR="00A649F9" w:rsidRPr="00A649F9">
        <w:rPr>
          <w:position w:val="-6"/>
        </w:rPr>
        <w:object w:dxaOrig="520" w:dyaOrig="279">
          <v:shape id="_x0000_i1092" type="#_x0000_t75" style="width:26.3pt;height:13.75pt" o:ole="">
            <v:imagedata r:id="rId143" o:title=""/>
          </v:shape>
          <o:OLEObject Type="Embed" ProgID="Equation.DSMT4" ShapeID="_x0000_i1092" DrawAspect="Content" ObjectID="_1674231346" r:id="rId144"/>
        </w:object>
      </w:r>
      <w:r w:rsidRPr="0022326D">
        <w:rPr>
          <w:rFonts w:hAnsi="宋体"/>
          <w:szCs w:val="21"/>
        </w:rPr>
        <w:t>或</w:t>
      </w:r>
      <w:r w:rsidR="00A649F9" w:rsidRPr="00A649F9">
        <w:rPr>
          <w:position w:val="-6"/>
        </w:rPr>
        <w:object w:dxaOrig="540" w:dyaOrig="279">
          <v:shape id="_x0000_i1093" type="#_x0000_t75" style="width:26.9pt;height:13.75pt" o:ole="">
            <v:imagedata r:id="rId145" o:title=""/>
          </v:shape>
          <o:OLEObject Type="Embed" ProgID="Equation.DSMT4" ShapeID="_x0000_i1093" DrawAspect="Content" ObjectID="_1674231347" r:id="rId146"/>
        </w:objec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故应选</w:t>
      </w:r>
      <w:r>
        <w:rPr>
          <w:szCs w:val="21"/>
        </w:rPr>
        <w:t>(B)</w:t>
      </w:r>
      <w:r>
        <w:rPr>
          <w:rFonts w:hint="eastAsia"/>
          <w:szCs w:val="21"/>
        </w:rPr>
        <w:t>．</w:t>
      </w:r>
    </w:p>
    <w:p w:rsidR="00955F8E" w:rsidRPr="0022326D" w:rsidRDefault="00955F8E" w:rsidP="00955F8E">
      <w:pPr>
        <w:rPr>
          <w:bCs/>
          <w:szCs w:val="21"/>
        </w:rPr>
      </w:pPr>
    </w:p>
    <w:p w:rsidR="00955F8E" w:rsidRDefault="00955F8E" w:rsidP="00955F8E">
      <w:pPr>
        <w:rPr>
          <w:rFonts w:hAnsi="宋体"/>
          <w:bCs/>
        </w:rPr>
      </w:pPr>
    </w:p>
    <w:p w:rsidR="00955F8E" w:rsidRPr="004C10C2" w:rsidRDefault="00955F8E" w:rsidP="004C10C2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8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8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设</w:t>
      </w:r>
      <w:r w:rsidR="00A649F9" w:rsidRPr="00A649F9">
        <w:rPr>
          <w:position w:val="-30"/>
        </w:rPr>
        <w:object w:dxaOrig="2200" w:dyaOrig="620">
          <v:shape id="_x0000_i1094" type="#_x0000_t75" style="width:110.2pt;height:31.3pt" o:ole="">
            <v:imagedata r:id="rId147" o:title=""/>
          </v:shape>
          <o:OLEObject Type="Embed" ProgID="Equation.DSMT4" ShapeID="_x0000_i1094" DrawAspect="Content" ObjectID="_1674231348" r:id="rId148"/>
        </w:object>
      </w:r>
      <w:r w:rsidRPr="00A201AB">
        <w:t>,</w:t>
      </w:r>
      <w:r w:rsidR="00A649F9" w:rsidRPr="00A649F9">
        <w:rPr>
          <w:position w:val="-30"/>
        </w:rPr>
        <w:object w:dxaOrig="2200" w:dyaOrig="580">
          <v:shape id="_x0000_i1095" type="#_x0000_t75" style="width:110.2pt;height:28.8pt" o:ole="">
            <v:imagedata r:id="rId149" o:title=""/>
          </v:shape>
          <o:OLEObject Type="Embed" ProgID="Equation.DSMT4" ShapeID="_x0000_i1095" DrawAspect="Content" ObjectID="_1674231349" r:id="rId150"/>
        </w:object>
      </w:r>
      <w:r w:rsidRPr="00A201AB">
        <w:t>,</w:t>
      </w:r>
      <w:r w:rsidR="00A649F9" w:rsidRPr="00A649F9">
        <w:rPr>
          <w:position w:val="-30"/>
        </w:rPr>
        <w:object w:dxaOrig="2299" w:dyaOrig="580">
          <v:shape id="_x0000_i1096" type="#_x0000_t75" style="width:115.2pt;height:28.8pt" o:ole="">
            <v:imagedata r:id="rId151" o:title=""/>
          </v:shape>
          <o:OLEObject Type="Embed" ProgID="Equation.DSMT4" ShapeID="_x0000_i1096" DrawAspect="Content" ObjectID="_1674231350" r:id="rId152"/>
        </w:object>
      </w:r>
      <w:r>
        <w:rPr>
          <w:rFonts w:hint="eastAsia"/>
        </w:rPr>
        <w:t>，</w:t>
      </w:r>
      <w:r w:rsidRPr="00A201AB">
        <w:rPr>
          <w:rFonts w:hAnsi="宋体"/>
        </w:rPr>
        <w:t>其中</w:t>
      </w:r>
      <w:r w:rsidR="00A649F9" w:rsidRPr="00A649F9">
        <w:rPr>
          <w:position w:val="-16"/>
        </w:rPr>
        <w:object w:dxaOrig="2280" w:dyaOrig="440">
          <v:shape id="_x0000_i1097" type="#_x0000_t75" style="width:113.95pt;height:21.9pt" o:ole="">
            <v:imagedata r:id="rId153" o:title=""/>
          </v:shape>
          <o:OLEObject Type="Embed" ProgID="Equation.DSMT4" ShapeID="_x0000_i1097" DrawAspect="Content" ObjectID="_1674231351" r:id="rId154"/>
        </w:object>
      </w:r>
      <w:r w:rsidRPr="00A201AB">
        <w:rPr>
          <w:rFonts w:hAnsi="宋体"/>
        </w:rPr>
        <w:t>，则</w:t>
      </w:r>
      <w:r>
        <w:rPr>
          <w:rFonts w:hAnsi="宋体" w:hint="eastAsia"/>
        </w:rPr>
        <w:t>(    )</w:t>
      </w:r>
    </w:p>
    <w:p w:rsidR="00955F8E" w:rsidRPr="00A201AB" w:rsidRDefault="00955F8E" w:rsidP="00955F8E">
      <w:pPr>
        <w:ind w:firstLineChars="200" w:firstLine="480"/>
      </w:pPr>
      <w:r w:rsidRPr="00A201AB">
        <w:t xml:space="preserve">(A) </w:t>
      </w:r>
      <w:r w:rsidR="00A649F9" w:rsidRPr="00A649F9">
        <w:rPr>
          <w:position w:val="-12"/>
        </w:rPr>
        <w:object w:dxaOrig="1020" w:dyaOrig="360">
          <v:shape id="_x0000_i1098" type="#_x0000_t75" style="width:50.7pt;height:18.15pt" o:ole="">
            <v:imagedata r:id="rId155" o:title=""/>
          </v:shape>
          <o:OLEObject Type="Embed" ProgID="Equation.DSMT4" ShapeID="_x0000_i1098" DrawAspect="Content" ObjectID="_1674231352" r:id="rId15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2"/>
        </w:rPr>
        <w:object w:dxaOrig="1020" w:dyaOrig="360">
          <v:shape id="_x0000_i1099" type="#_x0000_t75" style="width:50.7pt;height:18.15pt" o:ole="">
            <v:imagedata r:id="rId157" o:title=""/>
          </v:shape>
          <o:OLEObject Type="Embed" ProgID="Equation.DSMT4" ShapeID="_x0000_i1099" DrawAspect="Content" ObjectID="_1674231353" r:id="rId158"/>
        </w:object>
      </w:r>
      <w:r>
        <w:rPr>
          <w:rFonts w:hint="eastAsia"/>
        </w:rPr>
        <w:t>．</w:t>
      </w:r>
    </w:p>
    <w:p w:rsidR="00955F8E" w:rsidRDefault="00955F8E" w:rsidP="00955F8E">
      <w:pPr>
        <w:ind w:firstLineChars="200" w:firstLine="480"/>
      </w:pPr>
      <w:r w:rsidRPr="00A201AB">
        <w:t xml:space="preserve">(C) </w:t>
      </w:r>
      <w:r w:rsidR="00A649F9" w:rsidRPr="00A649F9">
        <w:rPr>
          <w:position w:val="-12"/>
        </w:rPr>
        <w:object w:dxaOrig="1020" w:dyaOrig="360">
          <v:shape id="_x0000_i1100" type="#_x0000_t75" style="width:50.7pt;height:18.15pt" o:ole="">
            <v:imagedata r:id="rId159" o:title=""/>
          </v:shape>
          <o:OLEObject Type="Embed" ProgID="Equation.DSMT4" ShapeID="_x0000_i1100" DrawAspect="Content" ObjectID="_1674231354" r:id="rId16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201AB">
        <w:t xml:space="preserve">(D) </w:t>
      </w:r>
      <w:r w:rsidR="00A649F9" w:rsidRPr="00A649F9">
        <w:rPr>
          <w:position w:val="-12"/>
        </w:rPr>
        <w:object w:dxaOrig="1020" w:dyaOrig="360">
          <v:shape id="_x0000_i1101" type="#_x0000_t75" style="width:50.7pt;height:18.15pt" o:ole="">
            <v:imagedata r:id="rId161" o:title=""/>
          </v:shape>
          <o:OLEObject Type="Embed" ProgID="Equation.DSMT4" ShapeID="_x0000_i1101" DrawAspect="Content" ObjectID="_1674231355" r:id="rId162"/>
        </w:object>
      </w:r>
      <w:r>
        <w:rPr>
          <w:rFonts w:hint="eastAsia"/>
        </w:rPr>
        <w:t>．</w:t>
      </w:r>
    </w:p>
    <w:p w:rsidR="00955F8E" w:rsidRPr="006B1E87" w:rsidRDefault="00955F8E" w:rsidP="00955F8E"/>
    <w:p w:rsidR="00955F8E" w:rsidRPr="006B1E87" w:rsidRDefault="00955F8E" w:rsidP="00955F8E"/>
    <w:p w:rsidR="00955F8E" w:rsidRPr="0022326D" w:rsidRDefault="00955F8E" w:rsidP="00955F8E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2326D">
        <w:rPr>
          <w:bCs/>
          <w:szCs w:val="21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在区域</w:t>
      </w:r>
      <w:r w:rsidR="00A649F9" w:rsidRPr="00A649F9">
        <w:rPr>
          <w:position w:val="-16"/>
        </w:rPr>
        <w:object w:dxaOrig="2280" w:dyaOrig="440">
          <v:shape id="_x0000_i1102" type="#_x0000_t75" style="width:113.95pt;height:21.9pt" o:ole="">
            <v:imagedata r:id="rId163" o:title=""/>
          </v:shape>
          <o:OLEObject Type="Embed" ProgID="Equation.DSMT4" ShapeID="_x0000_i1102" DrawAspect="Content" ObjectID="_1674231356" r:id="rId164"/>
        </w:object>
      </w:r>
      <w:r>
        <w:rPr>
          <w:rFonts w:hAnsi="宋体"/>
          <w:szCs w:val="21"/>
        </w:rPr>
        <w:t>上</w:t>
      </w:r>
      <w:r>
        <w:rPr>
          <w:rFonts w:hAnsi="宋体" w:hint="eastAsia"/>
          <w:szCs w:val="21"/>
        </w:rPr>
        <w:t>，</w:t>
      </w:r>
      <w:r w:rsidRPr="0022326D">
        <w:rPr>
          <w:rFonts w:hAnsi="宋体"/>
          <w:szCs w:val="21"/>
        </w:rPr>
        <w:t>除原点</w:t>
      </w:r>
      <w:r w:rsidR="00A649F9" w:rsidRPr="00A649F9">
        <w:rPr>
          <w:position w:val="-10"/>
        </w:rPr>
        <w:object w:dxaOrig="1120" w:dyaOrig="360">
          <v:shape id="_x0000_i1103" type="#_x0000_t75" style="width:55.7pt;height:18.15pt" o:ole="">
            <v:imagedata r:id="rId165" o:title=""/>
          </v:shape>
          <o:OLEObject Type="Embed" ProgID="Equation.DSMT4" ShapeID="_x0000_i1103" DrawAspect="Content" ObjectID="_1674231357" r:id="rId166"/>
        </w:object>
      </w:r>
      <w:r w:rsidRPr="0022326D">
        <w:rPr>
          <w:rFonts w:hAnsi="宋体"/>
          <w:szCs w:val="21"/>
        </w:rPr>
        <w:t>及边界</w:t>
      </w:r>
      <w:r w:rsidR="00A649F9" w:rsidRPr="00A649F9">
        <w:rPr>
          <w:position w:val="-10"/>
        </w:rPr>
        <w:object w:dxaOrig="1100" w:dyaOrig="360">
          <v:shape id="_x0000_i1104" type="#_x0000_t75" style="width:55.1pt;height:18.15pt" o:ole="">
            <v:imagedata r:id="rId167" o:title=""/>
          </v:shape>
          <o:OLEObject Type="Embed" ProgID="Equation.DSMT4" ShapeID="_x0000_i1104" DrawAspect="Content" ObjectID="_1674231358" r:id="rId168"/>
        </w:object>
      </w:r>
      <w:r w:rsidRPr="0022326D">
        <w:rPr>
          <w:rFonts w:hAnsi="宋体"/>
          <w:szCs w:val="21"/>
        </w:rPr>
        <w:t>外，</w:t>
      </w:r>
      <w:r>
        <w:rPr>
          <w:rFonts w:hAnsi="宋体" w:hint="eastAsia"/>
          <w:szCs w:val="21"/>
        </w:rPr>
        <w:t>总</w:t>
      </w:r>
      <w:r w:rsidRPr="0022326D">
        <w:rPr>
          <w:rFonts w:hAnsi="宋体"/>
          <w:szCs w:val="21"/>
        </w:rPr>
        <w:t>有</w:t>
      </w:r>
    </w:p>
    <w:p w:rsidR="00955F8E" w:rsidRPr="0022326D" w:rsidRDefault="00A649F9" w:rsidP="00955F8E">
      <w:pPr>
        <w:ind w:leftChars="200" w:left="480"/>
        <w:jc w:val="center"/>
        <w:rPr>
          <w:szCs w:val="21"/>
        </w:rPr>
      </w:pPr>
      <w:r w:rsidRPr="00A649F9">
        <w:rPr>
          <w:position w:val="-12"/>
        </w:rPr>
        <w:object w:dxaOrig="3100" w:dyaOrig="440">
          <v:shape id="_x0000_i1105" type="#_x0000_t75" style="width:155.25pt;height:21.9pt" o:ole="">
            <v:imagedata r:id="rId169" o:title=""/>
          </v:shape>
          <o:OLEObject Type="Embed" ProgID="Equation.DSMT4" ShapeID="_x0000_i1105" DrawAspect="Content" ObjectID="_1674231359" r:id="rId170"/>
        </w:object>
      </w:r>
    </w:p>
    <w:p w:rsidR="00955F8E" w:rsidRPr="0022326D" w:rsidRDefault="00955F8E" w:rsidP="00955F8E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而在</w:t>
      </w:r>
      <w:r w:rsidR="00A649F9" w:rsidRPr="00A649F9">
        <w:rPr>
          <w:position w:val="-6"/>
        </w:rPr>
        <w:object w:dxaOrig="859" w:dyaOrig="279">
          <v:shape id="_x0000_i1106" type="#_x0000_t75" style="width:43.2pt;height:13.75pt" o:ole="">
            <v:imagedata r:id="rId171" o:title=""/>
          </v:shape>
          <o:OLEObject Type="Embed" ProgID="Equation.DSMT4" ShapeID="_x0000_i1106" DrawAspect="Content" ObjectID="_1674231360" r:id="rId172"/>
        </w:object>
      </w:r>
      <w:r w:rsidRPr="0022326D">
        <w:rPr>
          <w:rFonts w:hAnsi="宋体"/>
          <w:szCs w:val="21"/>
        </w:rPr>
        <w:t>内，</w:t>
      </w:r>
      <w:r w:rsidR="00A649F9" w:rsidRPr="00A649F9">
        <w:rPr>
          <w:position w:val="-6"/>
        </w:rPr>
        <w:object w:dxaOrig="540" w:dyaOrig="220">
          <v:shape id="_x0000_i1107" type="#_x0000_t75" style="width:26.9pt;height:11.25pt" o:ole="">
            <v:imagedata r:id="rId173" o:title=""/>
          </v:shape>
          <o:OLEObject Type="Embed" ProgID="Equation.DSMT4" ShapeID="_x0000_i1107" DrawAspect="Content" ObjectID="_1674231361" r:id="rId174"/>
        </w:object>
      </w:r>
      <w:r w:rsidRPr="0022326D">
        <w:rPr>
          <w:rFonts w:hAnsi="宋体"/>
          <w:szCs w:val="21"/>
        </w:rPr>
        <w:t>是严格单调减函数，于是</w:t>
      </w:r>
    </w:p>
    <w:p w:rsidR="00955F8E" w:rsidRPr="0022326D" w:rsidRDefault="00A649F9" w:rsidP="00955F8E">
      <w:pPr>
        <w:ind w:leftChars="200" w:left="480"/>
        <w:jc w:val="center"/>
        <w:rPr>
          <w:szCs w:val="21"/>
        </w:rPr>
      </w:pPr>
      <w:r w:rsidRPr="00A649F9">
        <w:rPr>
          <w:position w:val="-12"/>
        </w:rPr>
        <w:object w:dxaOrig="4320" w:dyaOrig="440">
          <v:shape id="_x0000_i1108" type="#_x0000_t75" style="width:3in;height:21.9pt" o:ole="">
            <v:imagedata r:id="rId175" o:title=""/>
          </v:shape>
          <o:OLEObject Type="Embed" ProgID="Equation.DSMT4" ShapeID="_x0000_i1108" DrawAspect="Content" ObjectID="_1674231362" r:id="rId176"/>
        </w:object>
      </w:r>
    </w:p>
    <w:p w:rsidR="00955F8E" w:rsidRDefault="00955F8E" w:rsidP="00955F8E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因此</w:t>
      </w:r>
      <w:r>
        <w:rPr>
          <w:rFonts w:hint="eastAsia"/>
          <w:szCs w:val="21"/>
        </w:rPr>
        <w:t>二重积分</w:t>
      </w:r>
    </w:p>
    <w:p w:rsidR="00955F8E" w:rsidRDefault="00A649F9" w:rsidP="00955F8E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5840" w:dyaOrig="620">
          <v:shape id="_x0000_i1109" type="#_x0000_t75" style="width:291.75pt;height:31.3pt" o:ole="">
            <v:imagedata r:id="rId177" o:title=""/>
          </v:shape>
          <o:OLEObject Type="Embed" ProgID="Equation.DSMT4" ShapeID="_x0000_i1109" DrawAspect="Content" ObjectID="_1674231363" r:id="rId178"/>
        </w:object>
      </w:r>
    </w:p>
    <w:p w:rsidR="00955F8E" w:rsidRPr="0022326D" w:rsidRDefault="00955F8E" w:rsidP="00955F8E">
      <w:pPr>
        <w:ind w:leftChars="200" w:left="480"/>
        <w:rPr>
          <w:szCs w:val="21"/>
        </w:rPr>
      </w:pPr>
      <w:r>
        <w:rPr>
          <w:rFonts w:hint="eastAsia"/>
        </w:rPr>
        <w:t>即</w:t>
      </w:r>
      <w:r w:rsidR="00A649F9" w:rsidRPr="00A649F9">
        <w:rPr>
          <w:position w:val="-12"/>
        </w:rPr>
        <w:object w:dxaOrig="1020" w:dyaOrig="360">
          <v:shape id="_x0000_i1110" type="#_x0000_t75" style="width:50.7pt;height:18.15pt" o:ole="">
            <v:imagedata r:id="rId179" o:title=""/>
          </v:shape>
          <o:OLEObject Type="Embed" ProgID="Equation.DSMT4" ShapeID="_x0000_i1110" DrawAspect="Content" ObjectID="_1674231364" r:id="rId180"/>
        </w:object>
      </w:r>
      <w:r>
        <w:rPr>
          <w:rFonts w:hint="eastAsia"/>
        </w:rPr>
        <w:t>．</w:t>
      </w:r>
    </w:p>
    <w:p w:rsidR="00955F8E" w:rsidRPr="0022326D" w:rsidRDefault="00955F8E" w:rsidP="00955F8E">
      <w:pPr>
        <w:rPr>
          <w:bCs/>
          <w:szCs w:val="21"/>
        </w:rPr>
      </w:pPr>
    </w:p>
    <w:p w:rsidR="00975837" w:rsidRDefault="00975837" w:rsidP="00975837"/>
    <w:p w:rsidR="00975837" w:rsidRDefault="004C10C2" w:rsidP="004C10C2">
      <w:r w:rsidRPr="004C10C2">
        <w:rPr>
          <w:rFonts w:hint="eastAsia"/>
        </w:rPr>
        <w:t xml:space="preserve">(9) </w:t>
      </w:r>
      <w:r w:rsidR="00975837">
        <w:rPr>
          <w:rFonts w:hint="eastAsia"/>
        </w:rPr>
        <w:t>下列结论中正确的是</w:t>
      </w:r>
      <w:r w:rsidR="000D5113">
        <w:rPr>
          <w:rFonts w:hint="eastAsia"/>
        </w:rPr>
        <w:t>(    )</w:t>
      </w:r>
    </w:p>
    <w:p w:rsidR="003A1FA5" w:rsidRDefault="004C10C2" w:rsidP="00975837">
      <w:pPr>
        <w:ind w:firstLineChars="200" w:firstLine="480"/>
      </w:pPr>
      <w:r>
        <w:rPr>
          <w:rFonts w:hint="eastAsia"/>
        </w:rPr>
        <w:t>(A)</w:t>
      </w:r>
      <w:r w:rsidR="00975837">
        <w:rPr>
          <w:rFonts w:hint="eastAsia"/>
        </w:rPr>
        <w:t xml:space="preserve"> </w:t>
      </w:r>
      <w:r w:rsidR="00A649F9" w:rsidRPr="00A649F9">
        <w:rPr>
          <w:position w:val="-28"/>
        </w:rPr>
        <w:object w:dxaOrig="1200" w:dyaOrig="660">
          <v:shape id="_x0000_i1111" type="#_x0000_t75" style="width:60.1pt;height:33.2pt" o:ole="">
            <v:imagedata r:id="rId181" o:title=""/>
          </v:shape>
          <o:OLEObject Type="Embed" ProgID="Equation.DSMT4" ShapeID="_x0000_i1111" DrawAspect="Content" ObjectID="_1674231365" r:id="rId182"/>
        </w:object>
      </w:r>
      <w:r w:rsidR="00975837">
        <w:rPr>
          <w:rFonts w:hint="eastAsia"/>
        </w:rPr>
        <w:t>与</w:t>
      </w:r>
      <w:r w:rsidR="00A649F9" w:rsidRPr="00A649F9">
        <w:rPr>
          <w:position w:val="-28"/>
        </w:rPr>
        <w:object w:dxaOrig="1080" w:dyaOrig="660">
          <v:shape id="_x0000_i1112" type="#_x0000_t75" style="width:53.85pt;height:33.2pt" o:ole="">
            <v:imagedata r:id="rId183" o:title=""/>
          </v:shape>
          <o:OLEObject Type="Embed" ProgID="Equation.DSMT4" ShapeID="_x0000_i1112" DrawAspect="Content" ObjectID="_1674231366" r:id="rId184"/>
        </w:object>
      </w:r>
      <w:r w:rsidR="00975837">
        <w:rPr>
          <w:rFonts w:hint="eastAsia"/>
        </w:rPr>
        <w:t>都收敛</w:t>
      </w:r>
      <w:r>
        <w:rPr>
          <w:rFonts w:hint="eastAsia"/>
        </w:rPr>
        <w:t>．</w:t>
      </w:r>
    </w:p>
    <w:p w:rsidR="00975837" w:rsidRDefault="004C10C2" w:rsidP="00975837">
      <w:pPr>
        <w:ind w:firstLineChars="200" w:firstLine="480"/>
      </w:pPr>
      <w:r>
        <w:rPr>
          <w:rFonts w:hint="eastAsia"/>
        </w:rPr>
        <w:t>(</w:t>
      </w:r>
      <w:r w:rsidR="00975837">
        <w:rPr>
          <w:rFonts w:hint="eastAsia"/>
        </w:rPr>
        <w:t>B</w:t>
      </w:r>
      <w:r>
        <w:rPr>
          <w:rFonts w:hint="eastAsia"/>
        </w:rPr>
        <w:t xml:space="preserve">) </w:t>
      </w:r>
      <w:r w:rsidR="00A649F9" w:rsidRPr="00A649F9">
        <w:rPr>
          <w:position w:val="-28"/>
        </w:rPr>
        <w:object w:dxaOrig="1200" w:dyaOrig="660">
          <v:shape id="_x0000_i1113" type="#_x0000_t75" style="width:60.1pt;height:33.2pt" o:ole="">
            <v:imagedata r:id="rId185" o:title=""/>
          </v:shape>
          <o:OLEObject Type="Embed" ProgID="Equation.DSMT4" ShapeID="_x0000_i1113" DrawAspect="Content" ObjectID="_1674231367" r:id="rId186"/>
        </w:object>
      </w:r>
      <w:r w:rsidR="00975837">
        <w:rPr>
          <w:rFonts w:hint="eastAsia"/>
        </w:rPr>
        <w:t>与</w:t>
      </w:r>
      <w:r w:rsidR="00A649F9" w:rsidRPr="00A649F9">
        <w:rPr>
          <w:position w:val="-28"/>
        </w:rPr>
        <w:object w:dxaOrig="1080" w:dyaOrig="660">
          <v:shape id="_x0000_i1114" type="#_x0000_t75" style="width:53.85pt;height:33.2pt" o:ole="">
            <v:imagedata r:id="rId187" o:title=""/>
          </v:shape>
          <o:OLEObject Type="Embed" ProgID="Equation.DSMT4" ShapeID="_x0000_i1114" DrawAspect="Content" ObjectID="_1674231368" r:id="rId188"/>
        </w:object>
      </w:r>
      <w:r w:rsidR="00975837">
        <w:rPr>
          <w:rFonts w:hint="eastAsia"/>
        </w:rPr>
        <w:t>都发散</w:t>
      </w:r>
      <w:r>
        <w:rPr>
          <w:rFonts w:hint="eastAsia"/>
        </w:rPr>
        <w:t>．</w:t>
      </w:r>
    </w:p>
    <w:p w:rsidR="003A1FA5" w:rsidRDefault="00975837" w:rsidP="004C10C2">
      <w:pPr>
        <w:ind w:leftChars="200" w:left="480"/>
      </w:pPr>
      <w:r>
        <w:rPr>
          <w:rFonts w:hint="eastAsia"/>
        </w:rPr>
        <w:t xml:space="preserve">(C) </w:t>
      </w:r>
      <w:r w:rsidR="00A649F9" w:rsidRPr="00A649F9">
        <w:rPr>
          <w:position w:val="-28"/>
        </w:rPr>
        <w:object w:dxaOrig="1200" w:dyaOrig="660">
          <v:shape id="_x0000_i1115" type="#_x0000_t75" style="width:60.1pt;height:33.2pt" o:ole="">
            <v:imagedata r:id="rId189" o:title=""/>
          </v:shape>
          <o:OLEObject Type="Embed" ProgID="Equation.DSMT4" ShapeID="_x0000_i1115" DrawAspect="Content" ObjectID="_1674231369" r:id="rId190"/>
        </w:object>
      </w:r>
      <w:r>
        <w:rPr>
          <w:rFonts w:hint="eastAsia"/>
        </w:rPr>
        <w:t>发散，</w:t>
      </w:r>
      <w:r w:rsidR="00A649F9" w:rsidRPr="00A649F9">
        <w:rPr>
          <w:position w:val="-28"/>
        </w:rPr>
        <w:object w:dxaOrig="1080" w:dyaOrig="660">
          <v:shape id="_x0000_i1116" type="#_x0000_t75" style="width:53.85pt;height:33.2pt" o:ole="">
            <v:imagedata r:id="rId191" o:title=""/>
          </v:shape>
          <o:OLEObject Type="Embed" ProgID="Equation.DSMT4" ShapeID="_x0000_i1116" DrawAspect="Content" ObjectID="_1674231370" r:id="rId192"/>
        </w:object>
      </w:r>
      <w:r>
        <w:rPr>
          <w:rFonts w:hint="eastAsia"/>
        </w:rPr>
        <w:t>收敛</w:t>
      </w:r>
      <w:r w:rsidR="004C10C2">
        <w:rPr>
          <w:rFonts w:hint="eastAsia"/>
        </w:rPr>
        <w:t>．</w:t>
      </w:r>
    </w:p>
    <w:p w:rsidR="00975837" w:rsidRDefault="00975837" w:rsidP="004C10C2">
      <w:pPr>
        <w:ind w:leftChars="200" w:left="480"/>
      </w:pPr>
      <w:r>
        <w:rPr>
          <w:rFonts w:hint="eastAsia"/>
        </w:rPr>
        <w:t xml:space="preserve">(D) </w:t>
      </w:r>
      <w:r w:rsidR="00A649F9" w:rsidRPr="00A649F9">
        <w:rPr>
          <w:position w:val="-28"/>
        </w:rPr>
        <w:object w:dxaOrig="1200" w:dyaOrig="660">
          <v:shape id="_x0000_i1117" type="#_x0000_t75" style="width:60.1pt;height:33.2pt" o:ole="">
            <v:imagedata r:id="rId193" o:title=""/>
          </v:shape>
          <o:OLEObject Type="Embed" ProgID="Equation.DSMT4" ShapeID="_x0000_i1117" DrawAspect="Content" ObjectID="_1674231371" r:id="rId194"/>
        </w:object>
      </w:r>
      <w:r>
        <w:rPr>
          <w:rFonts w:hint="eastAsia"/>
        </w:rPr>
        <w:t>收敛，</w:t>
      </w:r>
      <w:r w:rsidR="00A649F9" w:rsidRPr="00A649F9">
        <w:rPr>
          <w:position w:val="-28"/>
        </w:rPr>
        <w:object w:dxaOrig="1080" w:dyaOrig="660">
          <v:shape id="_x0000_i1118" type="#_x0000_t75" style="width:53.85pt;height:33.2pt" o:ole="">
            <v:imagedata r:id="rId195" o:title=""/>
          </v:shape>
          <o:OLEObject Type="Embed" ProgID="Equation.DSMT4" ShapeID="_x0000_i1118" DrawAspect="Content" ObjectID="_1674231372" r:id="rId196"/>
        </w:object>
      </w:r>
      <w:r>
        <w:rPr>
          <w:rFonts w:hint="eastAsia"/>
        </w:rPr>
        <w:t>发散</w:t>
      </w:r>
      <w:r w:rsidR="004C10C2">
        <w:rPr>
          <w:rFonts w:hint="eastAsia"/>
        </w:rPr>
        <w:t>．</w:t>
      </w:r>
    </w:p>
    <w:p w:rsidR="004C10C2" w:rsidRPr="006B1E87" w:rsidRDefault="004C10C2" w:rsidP="004C10C2"/>
    <w:p w:rsidR="00975837" w:rsidRDefault="004C10C2" w:rsidP="004C10C2"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rPr>
          <w:rFonts w:hint="eastAsia"/>
          <w:bCs/>
          <w:szCs w:val="21"/>
        </w:rPr>
        <w:t>D</w:t>
      </w:r>
      <w:r>
        <w:rPr>
          <w:rFonts w:hint="eastAsia"/>
        </w:rPr>
        <w:t>)</w:t>
      </w:r>
      <w:r>
        <w:rPr>
          <w:rFonts w:hint="eastAsia"/>
        </w:rPr>
        <w:t>．计算相应积分并判定其敛散性：</w:t>
      </w:r>
    </w:p>
    <w:p w:rsidR="00DD0790" w:rsidRPr="004C10C2" w:rsidRDefault="00A649F9" w:rsidP="004C10C2">
      <w:pPr>
        <w:ind w:leftChars="200" w:left="480"/>
        <w:jc w:val="center"/>
      </w:pPr>
      <w:r w:rsidRPr="00A649F9">
        <w:rPr>
          <w:position w:val="-74"/>
        </w:rPr>
        <w:object w:dxaOrig="4020" w:dyaOrig="1600">
          <v:shape id="_x0000_i1119" type="#_x0000_t75" style="width:200.95pt;height:80.15pt" o:ole="">
            <v:imagedata r:id="rId197" o:title=""/>
          </v:shape>
          <o:OLEObject Type="Embed" ProgID="Equation.DSMT4" ShapeID="_x0000_i1119" DrawAspect="Content" ObjectID="_1674231373" r:id="rId198"/>
        </w:object>
      </w:r>
    </w:p>
    <w:p w:rsidR="00DD0790" w:rsidRDefault="00DD0790" w:rsidP="00DD0790"/>
    <w:p w:rsidR="00DD0790" w:rsidRPr="001B739B" w:rsidRDefault="00DD0790" w:rsidP="00DD0790"/>
    <w:p w:rsidR="00DD0790" w:rsidRPr="00A201AB" w:rsidRDefault="00DD0790" w:rsidP="00DD0790">
      <w:r w:rsidRPr="00A201AB">
        <w:rPr>
          <w:rFonts w:hAnsi="宋体"/>
          <w:bCs/>
        </w:rPr>
        <w:t>(</w:t>
      </w:r>
      <w:r w:rsidRPr="00A201AB">
        <w:rPr>
          <w:bCs/>
        </w:rPr>
        <w:t>10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10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设</w:t>
      </w:r>
      <w:r w:rsidR="00A649F9" w:rsidRPr="00A649F9">
        <w:rPr>
          <w:position w:val="-10"/>
        </w:rPr>
        <w:object w:dxaOrig="2060" w:dyaOrig="320">
          <v:shape id="_x0000_i1120" type="#_x0000_t75" style="width:103.3pt;height:16.3pt" o:ole="">
            <v:imagedata r:id="rId199" o:title=""/>
          </v:shape>
          <o:OLEObject Type="Embed" ProgID="Equation.DSMT4" ShapeID="_x0000_i1120" DrawAspect="Content" ObjectID="_1674231374" r:id="rId200"/>
        </w:object>
      </w:r>
      <w:r w:rsidRPr="00A201AB">
        <w:t>,</w:t>
      </w:r>
      <w:r w:rsidRPr="00A201AB">
        <w:rPr>
          <w:rFonts w:hAnsi="宋体"/>
        </w:rPr>
        <w:t>下列命题中正确的是</w:t>
      </w:r>
      <w:r>
        <w:rPr>
          <w:rFonts w:hAnsi="宋体" w:hint="eastAsia"/>
        </w:rPr>
        <w:t>(    )</w:t>
      </w:r>
    </w:p>
    <w:p w:rsidR="00DD0790" w:rsidRDefault="00DD0790" w:rsidP="00DD0790">
      <w:pPr>
        <w:ind w:firstLineChars="200" w:firstLine="480"/>
      </w:pPr>
      <w:r w:rsidRPr="00A201AB">
        <w:t xml:space="preserve">(A) </w:t>
      </w:r>
      <w:r w:rsidR="00A649F9" w:rsidRPr="00A649F9">
        <w:rPr>
          <w:position w:val="-10"/>
        </w:rPr>
        <w:object w:dxaOrig="520" w:dyaOrig="320">
          <v:shape id="_x0000_i1121" type="#_x0000_t75" style="width:26.3pt;height:16.3pt" o:ole="">
            <v:imagedata r:id="rId201" o:title=""/>
          </v:shape>
          <o:OLEObject Type="Embed" ProgID="Equation.DSMT4" ShapeID="_x0000_i1121" DrawAspect="Content" ObjectID="_1674231375" r:id="rId202"/>
        </w:object>
      </w:r>
      <w:r w:rsidRPr="00A201AB">
        <w:rPr>
          <w:rFonts w:hAnsi="宋体"/>
        </w:rPr>
        <w:t>是极大值，</w:t>
      </w:r>
      <w:r w:rsidR="00A649F9" w:rsidRPr="00A649F9">
        <w:rPr>
          <w:position w:val="-24"/>
        </w:rPr>
        <w:object w:dxaOrig="600" w:dyaOrig="620">
          <v:shape id="_x0000_i1122" type="#_x0000_t75" style="width:30.05pt;height:31.3pt" o:ole="">
            <v:imagedata r:id="rId203" o:title=""/>
          </v:shape>
          <o:OLEObject Type="Embed" ProgID="Equation.DSMT4" ShapeID="_x0000_i1122" DrawAspect="Content" ObjectID="_1674231376" r:id="rId204"/>
        </w:object>
      </w:r>
      <w:r w:rsidRPr="00A201AB">
        <w:rPr>
          <w:rFonts w:hAnsi="宋体"/>
        </w:rPr>
        <w:t>是极小值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0"/>
        </w:rPr>
        <w:object w:dxaOrig="520" w:dyaOrig="320">
          <v:shape id="_x0000_i1123" type="#_x0000_t75" style="width:26.3pt;height:16.3pt" o:ole="">
            <v:imagedata r:id="rId205" o:title=""/>
          </v:shape>
          <o:OLEObject Type="Embed" ProgID="Equation.DSMT4" ShapeID="_x0000_i1123" DrawAspect="Content" ObjectID="_1674231377" r:id="rId206"/>
        </w:object>
      </w:r>
      <w:r w:rsidRPr="00A201AB">
        <w:rPr>
          <w:rFonts w:hAnsi="宋体"/>
        </w:rPr>
        <w:t>是极小值，</w:t>
      </w:r>
      <w:r w:rsidR="00A649F9" w:rsidRPr="00A649F9">
        <w:rPr>
          <w:position w:val="-24"/>
        </w:rPr>
        <w:object w:dxaOrig="600" w:dyaOrig="620">
          <v:shape id="_x0000_i1124" type="#_x0000_t75" style="width:30.05pt;height:31.3pt" o:ole="">
            <v:imagedata r:id="rId207" o:title=""/>
          </v:shape>
          <o:OLEObject Type="Embed" ProgID="Equation.DSMT4" ShapeID="_x0000_i1124" DrawAspect="Content" ObjectID="_1674231378" r:id="rId208"/>
        </w:object>
      </w:r>
      <w:r w:rsidRPr="00A201AB">
        <w:rPr>
          <w:rFonts w:hAnsi="宋体"/>
        </w:rPr>
        <w:t>是极大值</w:t>
      </w:r>
      <w:r>
        <w:rPr>
          <w:rFonts w:hint="eastAsia"/>
        </w:rPr>
        <w:t>．</w:t>
      </w:r>
    </w:p>
    <w:p w:rsidR="00DD0790" w:rsidRDefault="00DD0790" w:rsidP="00DD0790">
      <w:pPr>
        <w:ind w:leftChars="200" w:left="8640" w:hangingChars="3400" w:hanging="8160"/>
      </w:pPr>
      <w:r w:rsidRPr="00A201AB">
        <w:t xml:space="preserve">(C) </w:t>
      </w:r>
      <w:r w:rsidR="00A649F9" w:rsidRPr="00A649F9">
        <w:rPr>
          <w:position w:val="-10"/>
        </w:rPr>
        <w:object w:dxaOrig="520" w:dyaOrig="320">
          <v:shape id="_x0000_i1125" type="#_x0000_t75" style="width:26.3pt;height:16.3pt" o:ole="">
            <v:imagedata r:id="rId209" o:title=""/>
          </v:shape>
          <o:OLEObject Type="Embed" ProgID="Equation.DSMT4" ShapeID="_x0000_i1125" DrawAspect="Content" ObjectID="_1674231379" r:id="rId210"/>
        </w:object>
      </w:r>
      <w:r w:rsidRPr="00A201AB">
        <w:rPr>
          <w:rFonts w:hAnsi="宋体"/>
        </w:rPr>
        <w:t>是极大值，</w:t>
      </w:r>
      <w:r w:rsidR="00A649F9" w:rsidRPr="00A649F9">
        <w:rPr>
          <w:position w:val="-24"/>
        </w:rPr>
        <w:object w:dxaOrig="600" w:dyaOrig="620">
          <v:shape id="_x0000_i1126" type="#_x0000_t75" style="width:30.05pt;height:31.3pt" o:ole="">
            <v:imagedata r:id="rId211" o:title=""/>
          </v:shape>
          <o:OLEObject Type="Embed" ProgID="Equation.DSMT4" ShapeID="_x0000_i1126" DrawAspect="Content" ObjectID="_1674231380" r:id="rId212"/>
        </w:object>
      </w:r>
      <w:r w:rsidRPr="00A201AB">
        <w:rPr>
          <w:rFonts w:hAnsi="宋体"/>
        </w:rPr>
        <w:t>也是极大值</w:t>
      </w:r>
      <w:r>
        <w:rPr>
          <w:rFonts w:hint="eastAsia"/>
        </w:rPr>
        <w:t>．</w:t>
      </w:r>
    </w:p>
    <w:p w:rsidR="00DD0790" w:rsidRDefault="00DD0790" w:rsidP="00DD0790">
      <w:pPr>
        <w:ind w:leftChars="200" w:left="8640" w:hangingChars="3400" w:hanging="8160"/>
      </w:pPr>
      <w:r w:rsidRPr="00A201AB">
        <w:t xml:space="preserve">(D) </w:t>
      </w:r>
      <w:r w:rsidR="00A649F9" w:rsidRPr="00A649F9">
        <w:rPr>
          <w:position w:val="-10"/>
        </w:rPr>
        <w:object w:dxaOrig="520" w:dyaOrig="320">
          <v:shape id="_x0000_i1127" type="#_x0000_t75" style="width:26.3pt;height:16.3pt" o:ole="">
            <v:imagedata r:id="rId213" o:title=""/>
          </v:shape>
          <o:OLEObject Type="Embed" ProgID="Equation.DSMT4" ShapeID="_x0000_i1127" DrawAspect="Content" ObjectID="_1674231381" r:id="rId214"/>
        </w:object>
      </w:r>
      <w:r w:rsidRPr="00A201AB">
        <w:rPr>
          <w:rFonts w:hAnsi="宋体"/>
        </w:rPr>
        <w:t>是极小值，</w:t>
      </w:r>
      <w:r w:rsidR="00A649F9" w:rsidRPr="00A649F9">
        <w:rPr>
          <w:position w:val="-24"/>
        </w:rPr>
        <w:object w:dxaOrig="600" w:dyaOrig="620">
          <v:shape id="_x0000_i1128" type="#_x0000_t75" style="width:30.05pt;height:31.3pt" o:ole="">
            <v:imagedata r:id="rId215" o:title=""/>
          </v:shape>
          <o:OLEObject Type="Embed" ProgID="Equation.DSMT4" ShapeID="_x0000_i1128" DrawAspect="Content" ObjectID="_1674231382" r:id="rId216"/>
        </w:object>
      </w:r>
      <w:r w:rsidRPr="00A201AB">
        <w:rPr>
          <w:rFonts w:hAnsi="宋体"/>
        </w:rPr>
        <w:t>也是极小值</w:t>
      </w:r>
      <w:r>
        <w:rPr>
          <w:rFonts w:hint="eastAsia"/>
        </w:rPr>
        <w:t>．</w:t>
      </w:r>
    </w:p>
    <w:p w:rsidR="00DD0790" w:rsidRPr="00935317" w:rsidRDefault="00DD0790" w:rsidP="00DD0790">
      <w:pPr>
        <w:rPr>
          <w:rStyle w:val="af4"/>
          <w:b w:val="0"/>
        </w:rPr>
      </w:pPr>
    </w:p>
    <w:p w:rsidR="00DD0790" w:rsidRPr="00900E39" w:rsidRDefault="00DD0790" w:rsidP="00DD0790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2326D">
        <w:rPr>
          <w:bCs/>
          <w:szCs w:val="21"/>
        </w:rPr>
        <w:t>B</w:t>
      </w:r>
      <w:r>
        <w:rPr>
          <w:rFonts w:hint="eastAsia"/>
        </w:rPr>
        <w:t>)</w:t>
      </w:r>
      <w:r>
        <w:rPr>
          <w:rFonts w:hint="eastAsia"/>
        </w:rPr>
        <w:t>．先求</w:t>
      </w:r>
      <w:r>
        <w:rPr>
          <w:rFonts w:hAnsi="宋体"/>
          <w:szCs w:val="21"/>
        </w:rPr>
        <w:t>函数的</w:t>
      </w:r>
      <w:r>
        <w:rPr>
          <w:rFonts w:hAnsi="宋体" w:hint="eastAsia"/>
          <w:szCs w:val="21"/>
        </w:rPr>
        <w:t>导数</w:t>
      </w:r>
      <w:r w:rsidR="00A649F9" w:rsidRPr="00A649F9">
        <w:rPr>
          <w:position w:val="-10"/>
        </w:rPr>
        <w:object w:dxaOrig="3640" w:dyaOrig="320">
          <v:shape id="_x0000_i1129" type="#_x0000_t75" style="width:182.2pt;height:16.3pt" o:ole="">
            <v:imagedata r:id="rId217" o:title=""/>
          </v:shape>
          <o:OLEObject Type="Embed" ProgID="Equation.DSMT4" ShapeID="_x0000_i1129" DrawAspect="Content" ObjectID="_1674231383" r:id="rId218"/>
        </w:objec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显然</w:t>
      </w:r>
      <w:r w:rsidR="00A649F9" w:rsidRPr="00A649F9">
        <w:rPr>
          <w:position w:val="-24"/>
        </w:rPr>
        <w:object w:dxaOrig="1900" w:dyaOrig="620">
          <v:shape id="_x0000_i1130" type="#_x0000_t75" style="width:95.15pt;height:31.3pt" o:ole="">
            <v:imagedata r:id="rId219" o:title=""/>
          </v:shape>
          <o:OLEObject Type="Embed" ProgID="Equation.DSMT4" ShapeID="_x0000_i1130" DrawAspect="Content" ObjectID="_1674231384" r:id="rId220"/>
        </w:object>
      </w:r>
      <w:r w:rsidRPr="0022326D">
        <w:rPr>
          <w:rFonts w:hAnsi="宋体"/>
          <w:szCs w:val="21"/>
        </w:rPr>
        <w:t>，所以</w:t>
      </w:r>
      <w:r w:rsidR="00A649F9" w:rsidRPr="00A649F9">
        <w:rPr>
          <w:position w:val="-24"/>
        </w:rPr>
        <w:object w:dxaOrig="1180" w:dyaOrig="620">
          <v:shape id="_x0000_i1131" type="#_x0000_t75" style="width:58.85pt;height:31.3pt" o:ole="">
            <v:imagedata r:id="rId221" o:title=""/>
          </v:shape>
          <o:OLEObject Type="Embed" ProgID="Equation.DSMT4" ShapeID="_x0000_i1131" DrawAspect="Content" ObjectID="_1674231385" r:id="rId222"/>
        </w:object>
      </w:r>
      <w:r>
        <w:rPr>
          <w:rFonts w:hAnsi="宋体"/>
          <w:szCs w:val="21"/>
        </w:rPr>
        <w:t>为驻点</w:t>
      </w:r>
      <w:r>
        <w:rPr>
          <w:rFonts w:hAnsi="宋体" w:hint="eastAsia"/>
          <w:szCs w:val="21"/>
        </w:rPr>
        <w:t>．</w:t>
      </w:r>
      <w:r w:rsidRPr="0022326D">
        <w:rPr>
          <w:rFonts w:hAnsi="宋体"/>
          <w:szCs w:val="21"/>
        </w:rPr>
        <w:t>又</w:t>
      </w:r>
      <w:r w:rsidR="00A649F9" w:rsidRPr="00A649F9">
        <w:rPr>
          <w:position w:val="-10"/>
        </w:rPr>
        <w:object w:dxaOrig="2140" w:dyaOrig="320">
          <v:shape id="_x0000_i1132" type="#_x0000_t75" style="width:107.05pt;height:16.3pt" o:ole="">
            <v:imagedata r:id="rId223" o:title=""/>
          </v:shape>
          <o:OLEObject Type="Embed" ProgID="Equation.DSMT4" ShapeID="_x0000_i1132" DrawAspect="Content" ObjectID="_1674231386" r:id="rId224"/>
        </w:object>
      </w:r>
      <w:r w:rsidRPr="0022326D">
        <w:rPr>
          <w:rFonts w:hAnsi="宋体"/>
          <w:szCs w:val="21"/>
        </w:rPr>
        <w:t>，且</w:t>
      </w:r>
      <w:r w:rsidR="00A649F9" w:rsidRPr="00A649F9">
        <w:rPr>
          <w:position w:val="-24"/>
        </w:rPr>
        <w:object w:dxaOrig="2860" w:dyaOrig="620">
          <v:shape id="_x0000_i1133" type="#_x0000_t75" style="width:142.75pt;height:31.3pt" o:ole="">
            <v:imagedata r:id="rId225" o:title=""/>
          </v:shape>
          <o:OLEObject Type="Embed" ProgID="Equation.DSMT4" ShapeID="_x0000_i1133" DrawAspect="Content" ObjectID="_1674231387" r:id="rId226"/>
        </w:object>
      </w:r>
      <w:r w:rsidRPr="0022326D">
        <w:rPr>
          <w:rFonts w:hAnsi="宋体"/>
          <w:szCs w:val="21"/>
        </w:rPr>
        <w:t>，故</w:t>
      </w:r>
      <w:r w:rsidR="00A649F9" w:rsidRPr="00A649F9">
        <w:rPr>
          <w:position w:val="-10"/>
        </w:rPr>
        <w:object w:dxaOrig="520" w:dyaOrig="320">
          <v:shape id="_x0000_i1134" type="#_x0000_t75" style="width:26.3pt;height:16.3pt" o:ole="">
            <v:imagedata r:id="rId227" o:title=""/>
          </v:shape>
          <o:OLEObject Type="Embed" ProgID="Equation.DSMT4" ShapeID="_x0000_i1134" DrawAspect="Content" ObjectID="_1674231388" r:id="rId228"/>
        </w:object>
      </w:r>
      <w:r w:rsidRPr="0022326D">
        <w:rPr>
          <w:rFonts w:hAnsi="宋体"/>
          <w:szCs w:val="21"/>
        </w:rPr>
        <w:t>是极小值，</w:t>
      </w:r>
      <w:r w:rsidR="00A649F9" w:rsidRPr="00A649F9">
        <w:rPr>
          <w:position w:val="-24"/>
        </w:rPr>
        <w:object w:dxaOrig="600" w:dyaOrig="620">
          <v:shape id="_x0000_i1135" type="#_x0000_t75" style="width:30.05pt;height:31.3pt" o:ole="">
            <v:imagedata r:id="rId229" o:title=""/>
          </v:shape>
          <o:OLEObject Type="Embed" ProgID="Equation.DSMT4" ShapeID="_x0000_i1135" DrawAspect="Content" ObjectID="_1674231389" r:id="rId230"/>
        </w:object>
      </w:r>
      <w:r w:rsidRPr="0022326D">
        <w:rPr>
          <w:rFonts w:hAnsi="宋体"/>
          <w:szCs w:val="21"/>
        </w:rPr>
        <w:t>是极大值</w:t>
      </w:r>
      <w:r>
        <w:rPr>
          <w:rFonts w:hAnsi="宋体" w:hint="eastAsia"/>
          <w:szCs w:val="21"/>
        </w:rPr>
        <w:t>．</w:t>
      </w:r>
    </w:p>
    <w:p w:rsidR="00DD0790" w:rsidRDefault="00DD0790" w:rsidP="00DD0790">
      <w:pPr>
        <w:rPr>
          <w:bCs/>
          <w:szCs w:val="21"/>
        </w:rPr>
      </w:pPr>
    </w:p>
    <w:p w:rsidR="00DD0790" w:rsidRPr="00900E39" w:rsidRDefault="00DD0790" w:rsidP="00DD0790">
      <w:pPr>
        <w:rPr>
          <w:bCs/>
          <w:szCs w:val="21"/>
        </w:rPr>
      </w:pPr>
    </w:p>
    <w:p w:rsidR="00DD0790" w:rsidRPr="00A201AB" w:rsidRDefault="00DD0790" w:rsidP="00DD0790">
      <w:r w:rsidRPr="00A201AB">
        <w:rPr>
          <w:rFonts w:hAnsi="宋体"/>
          <w:bCs/>
        </w:rPr>
        <w:t>(</w:t>
      </w:r>
      <w:r w:rsidRPr="00A201AB">
        <w:rPr>
          <w:bCs/>
        </w:rPr>
        <w:t>11</w:t>
      </w:r>
      <w:r w:rsidRPr="00A201AB"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11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A201AB">
        <w:rPr>
          <w:rFonts w:hAnsi="宋体"/>
        </w:rPr>
        <w:t>以下四个命题中，正确的是</w:t>
      </w:r>
      <w:r>
        <w:rPr>
          <w:rFonts w:hAnsi="宋体" w:hint="eastAsia"/>
        </w:rPr>
        <w:t>(    )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A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80" w:dyaOrig="320">
          <v:shape id="_x0000_i1136" type="#_x0000_t75" style="width:28.8pt;height:16.3pt" o:ole="">
            <v:imagedata r:id="rId231" o:title=""/>
          </v:shape>
          <o:OLEObject Type="Embed" ProgID="Equation.DSMT4" ShapeID="_x0000_i1136" DrawAspect="Content" ObjectID="_1674231390" r:id="rId232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37" type="#_x0000_t75" style="width:26.9pt;height:16.3pt" o:ole="">
            <v:imagedata r:id="rId233" o:title=""/>
          </v:shape>
          <o:OLEObject Type="Embed" ProgID="Equation.DSMT4" ShapeID="_x0000_i1137" DrawAspect="Content" ObjectID="_1674231391" r:id="rId234"/>
        </w:object>
      </w:r>
      <w:r w:rsidRPr="00A201AB">
        <w:rPr>
          <w:rFonts w:hAnsi="宋体"/>
        </w:rPr>
        <w:t>内连续，则</w:t>
      </w:r>
      <w:r w:rsidR="00A649F9" w:rsidRPr="00A649F9">
        <w:rPr>
          <w:position w:val="-10"/>
        </w:rPr>
        <w:object w:dxaOrig="540" w:dyaOrig="320">
          <v:shape id="_x0000_i1138" type="#_x0000_t75" style="width:26.9pt;height:16.3pt" o:ole="">
            <v:imagedata r:id="rId235" o:title=""/>
          </v:shape>
          <o:OLEObject Type="Embed" ProgID="Equation.DSMT4" ShapeID="_x0000_i1138" DrawAspect="Content" ObjectID="_1674231392" r:id="rId236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39" type="#_x0000_t75" style="width:26.9pt;height:16.3pt" o:ole="">
            <v:imagedata r:id="rId237" o:title=""/>
          </v:shape>
          <o:OLEObject Type="Embed" ProgID="Equation.DSMT4" ShapeID="_x0000_i1139" DrawAspect="Content" ObjectID="_1674231393" r:id="rId238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40" w:dyaOrig="320">
          <v:shape id="_x0000_i1140" type="#_x0000_t75" style="width:26.9pt;height:16.3pt" o:ole="">
            <v:imagedata r:id="rId239" o:title=""/>
          </v:shape>
          <o:OLEObject Type="Embed" ProgID="Equation.DSMT4" ShapeID="_x0000_i1140" DrawAspect="Content" ObjectID="_1674231394" r:id="rId240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41" type="#_x0000_t75" style="width:26.9pt;height:16.3pt" o:ole="">
            <v:imagedata r:id="rId241" o:title=""/>
          </v:shape>
          <o:OLEObject Type="Embed" ProgID="Equation.DSMT4" ShapeID="_x0000_i1141" DrawAspect="Content" ObjectID="_1674231395" r:id="rId242"/>
        </w:object>
      </w:r>
      <w:r w:rsidRPr="00A201AB">
        <w:rPr>
          <w:rFonts w:hAnsi="宋体"/>
        </w:rPr>
        <w:t>内连续，则</w:t>
      </w:r>
      <w:r w:rsidR="00A649F9" w:rsidRPr="00A649F9">
        <w:rPr>
          <w:position w:val="-10"/>
        </w:rPr>
        <w:object w:dxaOrig="540" w:dyaOrig="320">
          <v:shape id="_x0000_i1142" type="#_x0000_t75" style="width:26.9pt;height:16.3pt" o:ole="">
            <v:imagedata r:id="rId243" o:title=""/>
          </v:shape>
          <o:OLEObject Type="Embed" ProgID="Equation.DSMT4" ShapeID="_x0000_i1142" DrawAspect="Content" ObjectID="_1674231396" r:id="rId244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43" type="#_x0000_t75" style="width:26.9pt;height:16.3pt" o:ole="">
            <v:imagedata r:id="rId245" o:title=""/>
          </v:shape>
          <o:OLEObject Type="Embed" ProgID="Equation.DSMT4" ShapeID="_x0000_i1143" DrawAspect="Content" ObjectID="_1674231397" r:id="rId246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Pr="00A201AB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C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80" w:dyaOrig="320">
          <v:shape id="_x0000_i1144" type="#_x0000_t75" style="width:28.8pt;height:16.3pt" o:ole="">
            <v:imagedata r:id="rId247" o:title=""/>
          </v:shape>
          <o:OLEObject Type="Embed" ProgID="Equation.DSMT4" ShapeID="_x0000_i1144" DrawAspect="Content" ObjectID="_1674231398" r:id="rId248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45" type="#_x0000_t75" style="width:26.9pt;height:16.3pt" o:ole="">
            <v:imagedata r:id="rId249" o:title=""/>
          </v:shape>
          <o:OLEObject Type="Embed" ProgID="Equation.DSMT4" ShapeID="_x0000_i1145" DrawAspect="Content" ObjectID="_1674231399" r:id="rId250"/>
        </w:object>
      </w:r>
      <w:r w:rsidRPr="00A201AB">
        <w:rPr>
          <w:rFonts w:hAnsi="宋体"/>
        </w:rPr>
        <w:t>内有界，则</w:t>
      </w:r>
      <w:r w:rsidR="00A649F9" w:rsidRPr="00A649F9">
        <w:rPr>
          <w:position w:val="-10"/>
        </w:rPr>
        <w:object w:dxaOrig="540" w:dyaOrig="320">
          <v:shape id="_x0000_i1146" type="#_x0000_t75" style="width:26.9pt;height:16.3pt" o:ole="">
            <v:imagedata r:id="rId251" o:title=""/>
          </v:shape>
          <o:OLEObject Type="Embed" ProgID="Equation.DSMT4" ShapeID="_x0000_i1146" DrawAspect="Content" ObjectID="_1674231400" r:id="rId252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47" type="#_x0000_t75" style="width:26.9pt;height:16.3pt" o:ole="">
            <v:imagedata r:id="rId253" o:title=""/>
          </v:shape>
          <o:OLEObject Type="Embed" ProgID="Equation.DSMT4" ShapeID="_x0000_i1147" DrawAspect="Content" ObjectID="_1674231401" r:id="rId254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Default="00DD0790" w:rsidP="00DD0790">
      <w:pPr>
        <w:ind w:firstLineChars="200" w:firstLine="480"/>
      </w:pPr>
      <w:r w:rsidRPr="00A201AB">
        <w:rPr>
          <w:rFonts w:hAnsi="宋体"/>
        </w:rPr>
        <w:t>(</w:t>
      </w:r>
      <w:r w:rsidRPr="00A201AB">
        <w:t>D</w:t>
      </w:r>
      <w:r w:rsidRPr="00A201AB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A649F9" w:rsidRPr="00A649F9">
        <w:rPr>
          <w:position w:val="-10"/>
        </w:rPr>
        <w:object w:dxaOrig="540" w:dyaOrig="320">
          <v:shape id="_x0000_i1148" type="#_x0000_t75" style="width:26.9pt;height:16.3pt" o:ole="">
            <v:imagedata r:id="rId255" o:title=""/>
          </v:shape>
          <o:OLEObject Type="Embed" ProgID="Equation.DSMT4" ShapeID="_x0000_i1148" DrawAspect="Content" ObjectID="_1674231402" r:id="rId256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49" type="#_x0000_t75" style="width:26.9pt;height:16.3pt" o:ole="">
            <v:imagedata r:id="rId257" o:title=""/>
          </v:shape>
          <o:OLEObject Type="Embed" ProgID="Equation.DSMT4" ShapeID="_x0000_i1149" DrawAspect="Content" ObjectID="_1674231403" r:id="rId258"/>
        </w:object>
      </w:r>
      <w:r w:rsidRPr="00A201AB">
        <w:rPr>
          <w:rFonts w:hAnsi="宋体"/>
        </w:rPr>
        <w:t>内有界，则</w:t>
      </w:r>
      <w:r w:rsidR="00A649F9" w:rsidRPr="00A649F9">
        <w:rPr>
          <w:position w:val="-10"/>
        </w:rPr>
        <w:object w:dxaOrig="580" w:dyaOrig="320">
          <v:shape id="_x0000_i1150" type="#_x0000_t75" style="width:28.8pt;height:16.3pt" o:ole="">
            <v:imagedata r:id="rId259" o:title=""/>
          </v:shape>
          <o:OLEObject Type="Embed" ProgID="Equation.DSMT4" ShapeID="_x0000_i1150" DrawAspect="Content" ObjectID="_1674231404" r:id="rId260"/>
        </w:object>
      </w:r>
      <w:r w:rsidRPr="00A201AB">
        <w:rPr>
          <w:rFonts w:hAnsi="宋体"/>
        </w:rPr>
        <w:t>在</w:t>
      </w:r>
      <w:r w:rsidR="00A649F9" w:rsidRPr="00A649F9">
        <w:rPr>
          <w:position w:val="-10"/>
        </w:rPr>
        <w:object w:dxaOrig="540" w:dyaOrig="320">
          <v:shape id="_x0000_i1151" type="#_x0000_t75" style="width:26.9pt;height:16.3pt" o:ole="">
            <v:imagedata r:id="rId261" o:title=""/>
          </v:shape>
          <o:OLEObject Type="Embed" ProgID="Equation.DSMT4" ShapeID="_x0000_i1151" DrawAspect="Content" ObjectID="_1674231405" r:id="rId262"/>
        </w:object>
      </w:r>
      <w:r w:rsidRPr="00A201AB">
        <w:rPr>
          <w:rFonts w:hAnsi="宋体"/>
        </w:rPr>
        <w:t>内有界</w:t>
      </w:r>
      <w:r>
        <w:rPr>
          <w:rFonts w:hint="eastAsia"/>
        </w:rPr>
        <w:t>．</w:t>
      </w:r>
    </w:p>
    <w:p w:rsidR="00DD0790" w:rsidRPr="00935317" w:rsidRDefault="00DD0790" w:rsidP="00DD0790">
      <w:pPr>
        <w:rPr>
          <w:rStyle w:val="af4"/>
          <w:b w:val="0"/>
        </w:rPr>
      </w:pPr>
    </w:p>
    <w:p w:rsidR="00DD0790" w:rsidRPr="00900E39" w:rsidRDefault="00DD0790" w:rsidP="00DD0790">
      <w:pPr>
        <w:ind w:left="480" w:hangingChars="200" w:hanging="480"/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2326D">
        <w:rPr>
          <w:bCs/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22326D">
        <w:rPr>
          <w:rFonts w:hAnsi="宋体"/>
          <w:szCs w:val="21"/>
        </w:rPr>
        <w:t>设</w:t>
      </w:r>
      <w:r w:rsidR="00A649F9" w:rsidRPr="00A649F9">
        <w:rPr>
          <w:position w:val="-24"/>
        </w:rPr>
        <w:object w:dxaOrig="920" w:dyaOrig="620">
          <v:shape id="_x0000_i1152" type="#_x0000_t75" style="width:45.7pt;height:31.3pt" o:ole="">
            <v:imagedata r:id="rId263" o:title=""/>
          </v:shape>
          <o:OLEObject Type="Embed" ProgID="Equation.DSMT4" ShapeID="_x0000_i1152" DrawAspect="Content" ObjectID="_1674231406" r:id="rId264"/>
        </w:object>
      </w:r>
      <w:r>
        <w:rPr>
          <w:rFonts w:hint="eastAsia"/>
          <w:szCs w:val="21"/>
        </w:rPr>
        <w:t>，</w:t>
      </w:r>
      <w:r w:rsidRPr="0022326D">
        <w:rPr>
          <w:rFonts w:hAnsi="宋体"/>
          <w:szCs w:val="21"/>
        </w:rPr>
        <w:t>则</w:t>
      </w:r>
      <w:r w:rsidR="00A649F9" w:rsidRPr="00A649F9">
        <w:rPr>
          <w:position w:val="-10"/>
        </w:rPr>
        <w:object w:dxaOrig="540" w:dyaOrig="320">
          <v:shape id="_x0000_i1153" type="#_x0000_t75" style="width:26.9pt;height:16.3pt" o:ole="">
            <v:imagedata r:id="rId265" o:title=""/>
          </v:shape>
          <o:OLEObject Type="Embed" ProgID="Equation.DSMT4" ShapeID="_x0000_i1153" DrawAspect="Content" ObjectID="_1674231407" r:id="rId266"/>
        </w:object>
      </w:r>
      <w:r w:rsidRPr="0022326D">
        <w:rPr>
          <w:rFonts w:hAnsi="宋体"/>
          <w:szCs w:val="21"/>
        </w:rPr>
        <w:t>及</w:t>
      </w:r>
      <w:r w:rsidR="00A649F9" w:rsidRPr="00A649F9">
        <w:rPr>
          <w:position w:val="-24"/>
        </w:rPr>
        <w:object w:dxaOrig="1240" w:dyaOrig="620">
          <v:shape id="_x0000_i1154" type="#_x0000_t75" style="width:62pt;height:31.3pt" o:ole="">
            <v:imagedata r:id="rId267" o:title=""/>
          </v:shape>
          <o:OLEObject Type="Embed" ProgID="Equation.DSMT4" ShapeID="_x0000_i1154" DrawAspect="Content" ObjectID="_1674231408" r:id="rId268"/>
        </w:object>
      </w:r>
      <w:r w:rsidRPr="0022326D">
        <w:rPr>
          <w:rFonts w:hAnsi="宋体"/>
          <w:szCs w:val="21"/>
        </w:rPr>
        <w:t>均在</w:t>
      </w:r>
      <w:r w:rsidR="00A649F9" w:rsidRPr="00A649F9">
        <w:rPr>
          <w:position w:val="-10"/>
        </w:rPr>
        <w:object w:dxaOrig="540" w:dyaOrig="320">
          <v:shape id="_x0000_i1155" type="#_x0000_t75" style="width:26.9pt;height:16.3pt" o:ole="">
            <v:imagedata r:id="rId269" o:title=""/>
          </v:shape>
          <o:OLEObject Type="Embed" ProgID="Equation.DSMT4" ShapeID="_x0000_i1155" DrawAspect="Content" ObjectID="_1674231409" r:id="rId270"/>
        </w:object>
      </w:r>
      <w:r w:rsidRPr="0022326D">
        <w:rPr>
          <w:rFonts w:hAnsi="宋体"/>
          <w:szCs w:val="21"/>
        </w:rPr>
        <w:t>内连续，但</w:t>
      </w:r>
      <w:r w:rsidR="00A649F9" w:rsidRPr="00A649F9">
        <w:rPr>
          <w:position w:val="-10"/>
        </w:rPr>
        <w:object w:dxaOrig="540" w:dyaOrig="320">
          <v:shape id="_x0000_i1156" type="#_x0000_t75" style="width:26.9pt;height:16.3pt" o:ole="">
            <v:imagedata r:id="rId271" o:title=""/>
          </v:shape>
          <o:OLEObject Type="Embed" ProgID="Equation.DSMT4" ShapeID="_x0000_i1156" DrawAspect="Content" ObjectID="_1674231410" r:id="rId272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40" w:dyaOrig="320">
          <v:shape id="_x0000_i1157" type="#_x0000_t75" style="width:26.9pt;height:16.3pt" o:ole="">
            <v:imagedata r:id="rId273" o:title=""/>
          </v:shape>
          <o:OLEObject Type="Embed" ProgID="Equation.DSMT4" ShapeID="_x0000_i1157" DrawAspect="Content" ObjectID="_1674231411" r:id="rId274"/>
        </w:object>
      </w:r>
      <w:r w:rsidRPr="0022326D">
        <w:rPr>
          <w:rFonts w:hAnsi="宋体"/>
          <w:szCs w:val="21"/>
        </w:rPr>
        <w:t>内无界，</w:t>
      </w:r>
      <w:r>
        <w:rPr>
          <w:rFonts w:hAnsi="宋体" w:hint="eastAsia"/>
          <w:szCs w:val="21"/>
        </w:rPr>
        <w:t>故</w:t>
      </w:r>
      <w:r w:rsidRPr="0022326D">
        <w:rPr>
          <w:rFonts w:hAnsi="宋体"/>
          <w:szCs w:val="21"/>
        </w:rPr>
        <w:t>排除</w:t>
      </w:r>
      <w:r w:rsidRPr="0022326D">
        <w:rPr>
          <w:szCs w:val="21"/>
        </w:rPr>
        <w:t>(A)</w:t>
      </w:r>
      <w:r>
        <w:rPr>
          <w:rFonts w:hAnsi="宋体" w:hint="eastAsia"/>
          <w:szCs w:val="21"/>
        </w:rPr>
        <w:t>和</w:t>
      </w:r>
      <w:r>
        <w:rPr>
          <w:szCs w:val="21"/>
        </w:rPr>
        <w:t>(B)</w: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又</w:t>
      </w:r>
      <w:r w:rsidR="00A649F9" w:rsidRPr="00A649F9">
        <w:rPr>
          <w:position w:val="-10"/>
        </w:rPr>
        <w:object w:dxaOrig="1060" w:dyaOrig="380">
          <v:shape id="_x0000_i1158" type="#_x0000_t75" style="width:53.2pt;height:18.8pt" o:ole="">
            <v:imagedata r:id="rId275" o:title=""/>
          </v:shape>
          <o:OLEObject Type="Embed" ProgID="Equation.DSMT4" ShapeID="_x0000_i1158" DrawAspect="Content" ObjectID="_1674231412" r:id="rId276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40" w:dyaOrig="320">
          <v:shape id="_x0000_i1159" type="#_x0000_t75" style="width:26.9pt;height:16.3pt" o:ole="">
            <v:imagedata r:id="rId277" o:title=""/>
          </v:shape>
          <o:OLEObject Type="Embed" ProgID="Equation.DSMT4" ShapeID="_x0000_i1159" DrawAspect="Content" ObjectID="_1674231413" r:id="rId278"/>
        </w:object>
      </w:r>
      <w:r w:rsidRPr="0022326D">
        <w:rPr>
          <w:rFonts w:hAnsi="宋体"/>
          <w:szCs w:val="21"/>
        </w:rPr>
        <w:t>内有界，但</w:t>
      </w:r>
      <w:r w:rsidR="00A649F9" w:rsidRPr="00A649F9">
        <w:rPr>
          <w:position w:val="-28"/>
        </w:rPr>
        <w:object w:dxaOrig="1280" w:dyaOrig="660">
          <v:shape id="_x0000_i1160" type="#_x0000_t75" style="width:63.85pt;height:33.2pt" o:ole="">
            <v:imagedata r:id="rId279" o:title=""/>
          </v:shape>
          <o:OLEObject Type="Embed" ProgID="Equation.DSMT4" ShapeID="_x0000_i1160" DrawAspect="Content" ObjectID="_1674231414" r:id="rId280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40" w:dyaOrig="320">
          <v:shape id="_x0000_i1161" type="#_x0000_t75" style="width:26.9pt;height:16.3pt" o:ole="">
            <v:imagedata r:id="rId281" o:title=""/>
          </v:shape>
          <o:OLEObject Type="Embed" ProgID="Equation.DSMT4" ShapeID="_x0000_i1161" DrawAspect="Content" ObjectID="_1674231415" r:id="rId282"/>
        </w:object>
      </w:r>
      <w:r w:rsidRPr="0022326D">
        <w:rPr>
          <w:rFonts w:hAnsi="宋体"/>
          <w:szCs w:val="21"/>
        </w:rPr>
        <w:t>内无界，</w:t>
      </w:r>
      <w:r>
        <w:rPr>
          <w:rFonts w:hAnsi="宋体" w:hint="eastAsia"/>
          <w:szCs w:val="21"/>
        </w:rPr>
        <w:t>故</w:t>
      </w:r>
      <w:r w:rsidRPr="0022326D">
        <w:rPr>
          <w:rFonts w:hAnsi="宋体"/>
          <w:szCs w:val="21"/>
        </w:rPr>
        <w:t>排除</w:t>
      </w:r>
      <w:r>
        <w:rPr>
          <w:szCs w:val="21"/>
        </w:rPr>
        <w:t>(D)</w: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如果</w:t>
      </w:r>
      <w:r w:rsidR="00A649F9" w:rsidRPr="00A649F9">
        <w:rPr>
          <w:position w:val="-10"/>
        </w:rPr>
        <w:object w:dxaOrig="580" w:dyaOrig="320">
          <v:shape id="_x0000_i1162" type="#_x0000_t75" style="width:28.8pt;height:16.3pt" o:ole="">
            <v:imagedata r:id="rId283" o:title=""/>
          </v:shape>
          <o:OLEObject Type="Embed" ProgID="Equation.DSMT4" ShapeID="_x0000_i1162" DrawAspect="Content" ObjectID="_1674231416" r:id="rId284"/>
        </w:object>
      </w:r>
      <w:r w:rsidRPr="0022326D">
        <w:rPr>
          <w:rFonts w:hAnsi="宋体"/>
          <w:szCs w:val="21"/>
        </w:rPr>
        <w:t>在区间</w:t>
      </w:r>
      <w:r w:rsidR="00A649F9" w:rsidRPr="00A649F9">
        <w:rPr>
          <w:position w:val="-10"/>
        </w:rPr>
        <w:object w:dxaOrig="540" w:dyaOrig="320">
          <v:shape id="_x0000_i1163" type="#_x0000_t75" style="width:26.9pt;height:16.3pt" o:ole="">
            <v:imagedata r:id="rId285" o:title=""/>
          </v:shape>
          <o:OLEObject Type="Embed" ProgID="Equation.DSMT4" ShapeID="_x0000_i1163" DrawAspect="Content" ObjectID="_1674231417" r:id="rId286"/>
        </w:object>
      </w:r>
      <w:r w:rsidRPr="0022326D">
        <w:rPr>
          <w:rFonts w:hAnsi="宋体"/>
          <w:szCs w:val="21"/>
        </w:rPr>
        <w:t>内有界，则对于正数</w:t>
      </w:r>
      <w:r w:rsidR="00A649F9" w:rsidRPr="00025957">
        <w:rPr>
          <w:position w:val="-4"/>
        </w:rPr>
        <w:object w:dxaOrig="279" w:dyaOrig="260">
          <v:shape id="_x0000_i1164" type="#_x0000_t75" style="width:13.75pt;height:13.15pt" o:ole="">
            <v:imagedata r:id="rId287" o:title=""/>
          </v:shape>
          <o:OLEObject Type="Embed" ProgID="Equation.DSMT4" ShapeID="_x0000_i1164" DrawAspect="Content" ObjectID="_1674231418" r:id="rId288"/>
        </w:object>
      </w:r>
      <w:r w:rsidRPr="0022326D">
        <w:rPr>
          <w:rFonts w:hAnsi="宋体"/>
          <w:szCs w:val="21"/>
        </w:rPr>
        <w:t>，使</w:t>
      </w:r>
      <w:r w:rsidR="00A649F9" w:rsidRPr="00A649F9">
        <w:rPr>
          <w:position w:val="-10"/>
        </w:rPr>
        <w:object w:dxaOrig="540" w:dyaOrig="320">
          <v:shape id="_x0000_i1165" type="#_x0000_t75" style="width:26.9pt;height:16.3pt" o:ole="">
            <v:imagedata r:id="rId289" o:title=""/>
          </v:shape>
          <o:OLEObject Type="Embed" ProgID="Equation.DSMT4" ShapeID="_x0000_i1165" DrawAspect="Content" ObjectID="_1674231419" r:id="rId290"/>
        </w:object>
      </w:r>
      <w:r w:rsidRPr="0022326D">
        <w:rPr>
          <w:rFonts w:hAnsi="宋体"/>
          <w:szCs w:val="21"/>
        </w:rPr>
        <w:t>内的一切</w:t>
      </w:r>
      <w:r w:rsidR="00A649F9" w:rsidRPr="00025957">
        <w:rPr>
          <w:position w:val="-4"/>
        </w:rPr>
        <w:object w:dxaOrig="200" w:dyaOrig="200">
          <v:shape id="_x0000_i1166" type="#_x0000_t75" style="width:10pt;height:10pt" o:ole="">
            <v:imagedata r:id="rId291" o:title=""/>
          </v:shape>
          <o:OLEObject Type="Embed" ProgID="Equation.DSMT4" ShapeID="_x0000_i1166" DrawAspect="Content" ObjectID="_1674231420" r:id="rId292"/>
        </w:object>
      </w:r>
      <w:r w:rsidRPr="0022326D">
        <w:rPr>
          <w:rFonts w:hAnsi="宋体"/>
          <w:szCs w:val="21"/>
        </w:rPr>
        <w:t>，有</w:t>
      </w:r>
      <w:r w:rsidRPr="0022326D">
        <w:rPr>
          <w:szCs w:val="21"/>
        </w:rPr>
        <w:t xml:space="preserve"> </w:t>
      </w:r>
      <w:r w:rsidR="00A649F9" w:rsidRPr="00A649F9">
        <w:rPr>
          <w:position w:val="-14"/>
        </w:rPr>
        <w:object w:dxaOrig="1080" w:dyaOrig="400">
          <v:shape id="_x0000_i1167" type="#_x0000_t75" style="width:53.85pt;height:20.05pt" o:ole="">
            <v:imagedata r:id="rId293" o:title=""/>
          </v:shape>
          <o:OLEObject Type="Embed" ProgID="Equation.DSMT4" ShapeID="_x0000_i1167" DrawAspect="Content" ObjectID="_1674231421" r:id="rId294"/>
        </w:objec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40" w:dyaOrig="320">
          <v:shape id="_x0000_i1168" type="#_x0000_t75" style="width:26.9pt;height:16.3pt" o:ole="">
            <v:imagedata r:id="rId295" o:title=""/>
          </v:shape>
          <o:OLEObject Type="Embed" ProgID="Equation.DSMT4" ShapeID="_x0000_i1168" DrawAspect="Content" ObjectID="_1674231422" r:id="rId296"/>
        </w:object>
      </w:r>
      <w:r w:rsidRPr="0022326D">
        <w:rPr>
          <w:rFonts w:hAnsi="宋体"/>
          <w:szCs w:val="21"/>
        </w:rPr>
        <w:t>内取定点</w:t>
      </w:r>
      <w:r w:rsidR="00A649F9" w:rsidRPr="00A649F9">
        <w:rPr>
          <w:position w:val="-12"/>
        </w:rPr>
        <w:object w:dxaOrig="279" w:dyaOrig="360">
          <v:shape id="_x0000_i1169" type="#_x0000_t75" style="width:13.75pt;height:18.15pt" o:ole="">
            <v:imagedata r:id="rId297" o:title=""/>
          </v:shape>
          <o:OLEObject Type="Embed" ProgID="Equation.DSMT4" ShapeID="_x0000_i1169" DrawAspect="Content" ObjectID="_1674231423" r:id="rId298"/>
        </w:object>
      </w:r>
      <w:r w:rsidRPr="0022326D">
        <w:rPr>
          <w:rFonts w:hAnsi="宋体"/>
          <w:szCs w:val="21"/>
        </w:rPr>
        <w:t>，则对于任意</w:t>
      </w:r>
      <w:r w:rsidR="00A649F9" w:rsidRPr="00A649F9">
        <w:rPr>
          <w:position w:val="-10"/>
        </w:rPr>
        <w:object w:dxaOrig="900" w:dyaOrig="320">
          <v:shape id="_x0000_i1170" type="#_x0000_t75" style="width:45.1pt;height:16.3pt" o:ole="">
            <v:imagedata r:id="rId299" o:title=""/>
          </v:shape>
          <o:OLEObject Type="Embed" ProgID="Equation.DSMT4" ShapeID="_x0000_i1170" DrawAspect="Content" ObjectID="_1674231424" r:id="rId300"/>
        </w:object>
      </w:r>
      <w:r w:rsidRPr="0022326D">
        <w:rPr>
          <w:rFonts w:hAnsi="宋体"/>
          <w:szCs w:val="21"/>
        </w:rPr>
        <w:t>有</w:t>
      </w:r>
    </w:p>
    <w:p w:rsidR="00DD0790" w:rsidRPr="0022326D" w:rsidRDefault="00A649F9" w:rsidP="00DD0790">
      <w:pPr>
        <w:ind w:leftChars="200" w:left="480"/>
        <w:jc w:val="center"/>
        <w:rPr>
          <w:szCs w:val="21"/>
        </w:rPr>
      </w:pPr>
      <w:r w:rsidRPr="00A649F9">
        <w:rPr>
          <w:position w:val="-12"/>
        </w:rPr>
        <w:object w:dxaOrig="3920" w:dyaOrig="360">
          <v:shape id="_x0000_i1171" type="#_x0000_t75" style="width:195.95pt;height:18.15pt" o:ole="">
            <v:imagedata r:id="rId301" o:title=""/>
          </v:shape>
          <o:OLEObject Type="Embed" ProgID="Equation.DSMT4" ShapeID="_x0000_i1171" DrawAspect="Content" ObjectID="_1674231425" r:id="rId302"/>
        </w:object>
      </w:r>
    </w:p>
    <w:p w:rsidR="00DD0790" w:rsidRDefault="00DD0790" w:rsidP="00DD0790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于是</w:t>
      </w:r>
    </w:p>
    <w:p w:rsidR="00DD0790" w:rsidRPr="0022326D" w:rsidRDefault="00A649F9" w:rsidP="00DD0790">
      <w:pPr>
        <w:ind w:leftChars="200" w:left="480"/>
        <w:jc w:val="center"/>
        <w:rPr>
          <w:szCs w:val="21"/>
        </w:rPr>
      </w:pPr>
      <w:r w:rsidRPr="00A649F9">
        <w:rPr>
          <w:position w:val="-14"/>
        </w:rPr>
        <w:object w:dxaOrig="4239" w:dyaOrig="400">
          <v:shape id="_x0000_i1172" type="#_x0000_t75" style="width:212.25pt;height:20.05pt" o:ole="">
            <v:imagedata r:id="rId303" o:title=""/>
          </v:shape>
          <o:OLEObject Type="Embed" ProgID="Equation.DSMT4" ShapeID="_x0000_i1172" DrawAspect="Content" ObjectID="_1674231426" r:id="rId304"/>
        </w:object>
      </w:r>
    </w:p>
    <w:p w:rsidR="00DD0790" w:rsidRPr="0022326D" w:rsidRDefault="00DD0790" w:rsidP="00DD0790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所以</w:t>
      </w:r>
      <w:r w:rsidR="00A649F9" w:rsidRPr="00A649F9">
        <w:rPr>
          <w:position w:val="-10"/>
        </w:rPr>
        <w:object w:dxaOrig="540" w:dyaOrig="320">
          <v:shape id="_x0000_i1173" type="#_x0000_t75" style="width:26.9pt;height:16.3pt" o:ole="">
            <v:imagedata r:id="rId305" o:title=""/>
          </v:shape>
          <o:OLEObject Type="Embed" ProgID="Equation.DSMT4" ShapeID="_x0000_i1173" DrawAspect="Content" ObjectID="_1674231427" r:id="rId306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40" w:dyaOrig="320">
          <v:shape id="_x0000_i1174" type="#_x0000_t75" style="width:26.9pt;height:16.3pt" o:ole="">
            <v:imagedata r:id="rId307" o:title=""/>
          </v:shape>
          <o:OLEObject Type="Embed" ProgID="Equation.DSMT4" ShapeID="_x0000_i1174" DrawAspect="Content" ObjectID="_1674231428" r:id="rId308"/>
        </w:object>
      </w:r>
      <w:r w:rsidRPr="0022326D">
        <w:rPr>
          <w:rFonts w:hAnsi="宋体"/>
          <w:szCs w:val="21"/>
        </w:rPr>
        <w:t>内有界</w:t>
      </w:r>
      <w:r>
        <w:rPr>
          <w:rFonts w:hint="eastAsia"/>
          <w:szCs w:val="21"/>
        </w:rPr>
        <w:t>．</w:t>
      </w:r>
    </w:p>
    <w:p w:rsidR="00DD0790" w:rsidRDefault="00DD0790" w:rsidP="00DD0790">
      <w:pPr>
        <w:rPr>
          <w:bCs/>
          <w:szCs w:val="21"/>
        </w:rPr>
      </w:pPr>
    </w:p>
    <w:p w:rsidR="00975837" w:rsidRPr="00DD0790" w:rsidRDefault="00975837" w:rsidP="00975837">
      <w:pPr>
        <w:rPr>
          <w:b/>
          <w:bCs/>
        </w:rPr>
      </w:pPr>
    </w:p>
    <w:p w:rsidR="00975837" w:rsidRDefault="000D5113" w:rsidP="000D5113">
      <w:pPr>
        <w:ind w:left="480" w:hangingChars="200" w:hanging="480"/>
      </w:pPr>
      <w:r w:rsidRPr="000D5113">
        <w:rPr>
          <w:rFonts w:hint="eastAsia"/>
          <w:bCs/>
        </w:rPr>
        <w:t xml:space="preserve">(12) </w:t>
      </w:r>
      <w:r w:rsidR="00975837">
        <w:rPr>
          <w:rFonts w:hint="eastAsia"/>
        </w:rPr>
        <w:t>设</w:t>
      </w:r>
      <w:r w:rsidR="00A649F9" w:rsidRPr="00025957">
        <w:rPr>
          <w:position w:val="-4"/>
        </w:rPr>
        <w:object w:dxaOrig="220" w:dyaOrig="260">
          <v:shape id="_x0000_i1175" type="#_x0000_t75" style="width:11.25pt;height:13.15pt" o:ole="">
            <v:imagedata r:id="rId309" o:title=""/>
          </v:shape>
          <o:OLEObject Type="Embed" ProgID="Equation.DSMT4" ShapeID="_x0000_i1175" DrawAspect="Content" ObjectID="_1674231429" r:id="rId310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025957">
        <w:rPr>
          <w:position w:val="-4"/>
        </w:rPr>
        <w:object w:dxaOrig="220" w:dyaOrig="260">
          <v:shape id="_x0000_i1176" type="#_x0000_t75" style="width:11.25pt;height:13.15pt" o:ole="">
            <v:imagedata r:id="rId311" o:title=""/>
          </v:shape>
          <o:OLEObject Type="Embed" ProgID="Equation.DSMT4" ShapeID="_x0000_i1176" DrawAspect="Content" ObjectID="_1674231430" r:id="rId312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220" w:dyaOrig="279">
          <v:shape id="_x0000_i1177" type="#_x0000_t75" style="width:11.25pt;height:13.75pt" o:ole="">
            <v:imagedata r:id="rId313" o:title=""/>
          </v:shape>
          <o:OLEObject Type="Embed" ProgID="Equation.DSMT4" ShapeID="_x0000_i1177" DrawAspect="Content" ObjectID="_1674231431" r:id="rId314"/>
        </w:object>
      </w:r>
      <w:r w:rsidR="00975837">
        <w:rPr>
          <w:rFonts w:hint="eastAsia"/>
        </w:rPr>
        <w:t>均为</w:t>
      </w:r>
      <w:r w:rsidR="00A649F9" w:rsidRPr="00025957">
        <w:rPr>
          <w:position w:val="-4"/>
        </w:rPr>
        <w:object w:dxaOrig="200" w:dyaOrig="200">
          <v:shape id="_x0000_i1178" type="#_x0000_t75" style="width:10pt;height:10pt" o:ole="">
            <v:imagedata r:id="rId315" o:title=""/>
          </v:shape>
          <o:OLEObject Type="Embed" ProgID="Equation.DSMT4" ShapeID="_x0000_i1178" DrawAspect="Content" ObjectID="_1674231432" r:id="rId316"/>
        </w:object>
      </w:r>
      <w:r w:rsidR="00975837">
        <w:rPr>
          <w:rFonts w:hint="eastAsia"/>
        </w:rPr>
        <w:t>阶矩阵，</w:t>
      </w:r>
      <w:r w:rsidR="00A649F9" w:rsidRPr="00025957">
        <w:rPr>
          <w:position w:val="-4"/>
        </w:rPr>
        <w:object w:dxaOrig="220" w:dyaOrig="260">
          <v:shape id="_x0000_i1179" type="#_x0000_t75" style="width:11.25pt;height:13.15pt" o:ole="">
            <v:imagedata r:id="rId317" o:title=""/>
          </v:shape>
          <o:OLEObject Type="Embed" ProgID="Equation.DSMT4" ShapeID="_x0000_i1179" DrawAspect="Content" ObjectID="_1674231433" r:id="rId318"/>
        </w:object>
      </w:r>
      <w:r w:rsidR="00975837">
        <w:rPr>
          <w:rFonts w:hint="eastAsia"/>
        </w:rPr>
        <w:t>为</w:t>
      </w:r>
      <w:r w:rsidR="00A649F9" w:rsidRPr="00025957">
        <w:rPr>
          <w:position w:val="-4"/>
        </w:rPr>
        <w:object w:dxaOrig="200" w:dyaOrig="200">
          <v:shape id="_x0000_i1180" type="#_x0000_t75" style="width:10pt;height:10pt" o:ole="">
            <v:imagedata r:id="rId319" o:title=""/>
          </v:shape>
          <o:OLEObject Type="Embed" ProgID="Equation.DSMT4" ShapeID="_x0000_i1180" DrawAspect="Content" ObjectID="_1674231434" r:id="rId320"/>
        </w:object>
      </w:r>
      <w:r w:rsidR="00975837">
        <w:rPr>
          <w:rFonts w:hint="eastAsia"/>
        </w:rPr>
        <w:t>阶单位矩阵，若</w:t>
      </w:r>
      <w:r w:rsidR="00A649F9" w:rsidRPr="00025957">
        <w:rPr>
          <w:position w:val="-4"/>
        </w:rPr>
        <w:object w:dxaOrig="1140" w:dyaOrig="260">
          <v:shape id="_x0000_i1181" type="#_x0000_t75" style="width:56.95pt;height:13.15pt" o:ole="">
            <v:imagedata r:id="rId321" o:title=""/>
          </v:shape>
          <o:OLEObject Type="Embed" ProgID="Equation.DSMT4" ShapeID="_x0000_i1181" DrawAspect="Content" ObjectID="_1674231435" r:id="rId322"/>
        </w:object>
      </w:r>
      <w:r w:rsidR="00975837">
        <w:rPr>
          <w:rFonts w:hint="eastAsia"/>
        </w:rPr>
        <w:t>,</w:t>
      </w:r>
      <w:r>
        <w:rPr>
          <w:rFonts w:hint="eastAsia"/>
        </w:rPr>
        <w:t xml:space="preserve"> </w:t>
      </w:r>
      <w:r w:rsidR="00A649F9" w:rsidRPr="00A649F9">
        <w:rPr>
          <w:position w:val="-6"/>
        </w:rPr>
        <w:object w:dxaOrig="1060" w:dyaOrig="279">
          <v:shape id="_x0000_i1182" type="#_x0000_t75" style="width:53.2pt;height:13.75pt" o:ole="">
            <v:imagedata r:id="rId323" o:title=""/>
          </v:shape>
          <o:OLEObject Type="Embed" ProgID="Equation.DSMT4" ShapeID="_x0000_i1182" DrawAspect="Content" ObjectID="_1674231436" r:id="rId324"/>
        </w:object>
      </w:r>
      <w:r w:rsidR="00975837">
        <w:rPr>
          <w:rFonts w:hint="eastAsia"/>
        </w:rPr>
        <w:t>，则</w:t>
      </w:r>
      <w:r w:rsidR="00A649F9" w:rsidRPr="00A649F9">
        <w:rPr>
          <w:position w:val="-6"/>
        </w:rPr>
        <w:object w:dxaOrig="580" w:dyaOrig="279">
          <v:shape id="_x0000_i1183" type="#_x0000_t75" style="width:28.8pt;height:13.75pt" o:ole="">
            <v:imagedata r:id="rId325" o:title=""/>
          </v:shape>
          <o:OLEObject Type="Embed" ProgID="Equation.DSMT4" ShapeID="_x0000_i1183" DrawAspect="Content" ObjectID="_1674231437" r:id="rId326"/>
        </w:object>
      </w:r>
      <w:r w:rsidR="00975837">
        <w:rPr>
          <w:rFonts w:hint="eastAsia"/>
        </w:rPr>
        <w:t>为</w:t>
      </w:r>
      <w:r>
        <w:rPr>
          <w:rFonts w:hint="eastAsia"/>
        </w:rPr>
        <w:t>(    )</w:t>
      </w:r>
    </w:p>
    <w:p w:rsidR="00975837" w:rsidRDefault="00975837" w:rsidP="000D5113">
      <w:pPr>
        <w:ind w:leftChars="200" w:left="480"/>
      </w:pPr>
      <w:r>
        <w:rPr>
          <w:rFonts w:hint="eastAsia"/>
        </w:rPr>
        <w:t xml:space="preserve">(A) </w:t>
      </w:r>
      <w:r w:rsidR="00A649F9" w:rsidRPr="00025957">
        <w:rPr>
          <w:position w:val="-4"/>
        </w:rPr>
        <w:object w:dxaOrig="220" w:dyaOrig="260">
          <v:shape id="_x0000_i1184" type="#_x0000_t75" style="width:11.25pt;height:13.15pt" o:ole="">
            <v:imagedata r:id="rId327" o:title=""/>
          </v:shape>
          <o:OLEObject Type="Embed" ProgID="Equation.DSMT4" ShapeID="_x0000_i1184" DrawAspect="Content" ObjectID="_1674231438" r:id="rId328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  <w:t>(</w:t>
      </w:r>
      <w:r>
        <w:rPr>
          <w:rFonts w:hint="eastAsia"/>
        </w:rPr>
        <w:t>B</w:t>
      </w:r>
      <w:r w:rsidR="000D5113">
        <w:rPr>
          <w:rFonts w:hint="eastAsia"/>
        </w:rPr>
        <w:t xml:space="preserve">) </w:t>
      </w:r>
      <w:r w:rsidR="00A649F9" w:rsidRPr="00025957">
        <w:rPr>
          <w:position w:val="-4"/>
        </w:rPr>
        <w:object w:dxaOrig="360" w:dyaOrig="260">
          <v:shape id="_x0000_i1185" type="#_x0000_t75" style="width:18.15pt;height:13.15pt" o:ole="">
            <v:imagedata r:id="rId329" o:title=""/>
          </v:shape>
          <o:OLEObject Type="Embed" ProgID="Equation.DSMT4" ShapeID="_x0000_i1185" DrawAspect="Content" ObjectID="_1674231439" r:id="rId330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  <w:t>(</w:t>
      </w:r>
      <w:r>
        <w:rPr>
          <w:rFonts w:hint="eastAsia"/>
        </w:rPr>
        <w:t>C</w:t>
      </w:r>
      <w:r w:rsidR="000D5113">
        <w:rPr>
          <w:rFonts w:hint="eastAsia"/>
        </w:rPr>
        <w:t xml:space="preserve">) </w:t>
      </w:r>
      <w:r w:rsidR="00A649F9" w:rsidRPr="00025957">
        <w:rPr>
          <w:position w:val="-4"/>
        </w:rPr>
        <w:object w:dxaOrig="220" w:dyaOrig="260">
          <v:shape id="_x0000_i1186" type="#_x0000_t75" style="width:11.25pt;height:13.15pt" o:ole="">
            <v:imagedata r:id="rId331" o:title=""/>
          </v:shape>
          <o:OLEObject Type="Embed" ProgID="Equation.DSMT4" ShapeID="_x0000_i1186" DrawAspect="Content" ObjectID="_1674231440" r:id="rId332"/>
        </w:object>
      </w:r>
      <w:r w:rsidR="000D5113">
        <w:rPr>
          <w:rFonts w:hint="eastAsia"/>
        </w:rPr>
        <w:t>．</w:t>
      </w:r>
      <w:r w:rsidR="000D5113">
        <w:rPr>
          <w:rFonts w:hint="eastAsia"/>
        </w:rPr>
        <w:tab/>
      </w:r>
      <w:r w:rsidR="000D5113">
        <w:rPr>
          <w:rFonts w:hint="eastAsia"/>
        </w:rPr>
        <w:tab/>
      </w:r>
      <w:r>
        <w:rPr>
          <w:rFonts w:hint="eastAsia"/>
        </w:rPr>
        <w:t xml:space="preserve">(D) </w:t>
      </w:r>
      <w:r w:rsidR="00A649F9" w:rsidRPr="00025957">
        <w:rPr>
          <w:position w:val="-4"/>
        </w:rPr>
        <w:object w:dxaOrig="360" w:dyaOrig="260">
          <v:shape id="_x0000_i1187" type="#_x0000_t75" style="width:18.15pt;height:13.15pt" o:ole="">
            <v:imagedata r:id="rId333" o:title=""/>
          </v:shape>
          <o:OLEObject Type="Embed" ProgID="Equation.DSMT4" ShapeID="_x0000_i1187" DrawAspect="Content" ObjectID="_1674231441" r:id="rId334"/>
        </w:object>
      </w:r>
      <w:r w:rsidR="000D5113">
        <w:rPr>
          <w:rFonts w:hint="eastAsia"/>
        </w:rPr>
        <w:t>．</w:t>
      </w:r>
    </w:p>
    <w:p w:rsidR="000D5113" w:rsidRPr="00935317" w:rsidRDefault="000D5113" w:rsidP="000D5113">
      <w:pPr>
        <w:rPr>
          <w:rStyle w:val="af4"/>
          <w:b w:val="0"/>
        </w:rPr>
      </w:pPr>
    </w:p>
    <w:p w:rsidR="00975837" w:rsidRDefault="000D5113" w:rsidP="000D5113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．事实上，</w:t>
      </w:r>
      <w:r w:rsidR="00975837">
        <w:rPr>
          <w:rFonts w:hint="eastAsia"/>
        </w:rPr>
        <w:t>由</w:t>
      </w:r>
      <w:r w:rsidR="00A649F9" w:rsidRPr="00025957">
        <w:rPr>
          <w:position w:val="-4"/>
        </w:rPr>
        <w:object w:dxaOrig="1140" w:dyaOrig="260">
          <v:shape id="_x0000_i1188" type="#_x0000_t75" style="width:56.95pt;height:13.15pt" o:ole="">
            <v:imagedata r:id="rId335" o:title=""/>
          </v:shape>
          <o:OLEObject Type="Embed" ProgID="Equation.DSMT4" ShapeID="_x0000_i1188" DrawAspect="Content" ObjectID="_1674231442" r:id="rId336"/>
        </w:object>
      </w:r>
      <w:r>
        <w:rPr>
          <w:rFonts w:hint="eastAsia"/>
        </w:rPr>
        <w:t xml:space="preserve">, </w:t>
      </w:r>
      <w:r w:rsidR="00A649F9" w:rsidRPr="00A649F9">
        <w:rPr>
          <w:position w:val="-6"/>
        </w:rPr>
        <w:object w:dxaOrig="1060" w:dyaOrig="279">
          <v:shape id="_x0000_i1189" type="#_x0000_t75" style="width:53.2pt;height:13.75pt" o:ole="">
            <v:imagedata r:id="rId337" o:title=""/>
          </v:shape>
          <o:OLEObject Type="Embed" ProgID="Equation.DSMT4" ShapeID="_x0000_i1189" DrawAspect="Content" ObjectID="_1674231443" r:id="rId338"/>
        </w:object>
      </w:r>
      <w:r w:rsidR="00975837">
        <w:rPr>
          <w:rFonts w:hint="eastAsia"/>
        </w:rPr>
        <w:t>知</w:t>
      </w:r>
    </w:p>
    <w:p w:rsidR="00975837" w:rsidRDefault="00A649F9" w:rsidP="000D5113">
      <w:pPr>
        <w:ind w:leftChars="200" w:left="480"/>
        <w:jc w:val="center"/>
      </w:pPr>
      <w:r w:rsidRPr="00A649F9">
        <w:rPr>
          <w:position w:val="-10"/>
        </w:rPr>
        <w:object w:dxaOrig="2780" w:dyaOrig="320">
          <v:shape id="_x0000_i1190" type="#_x0000_t75" style="width:139pt;height:16.3pt" o:ole="">
            <v:imagedata r:id="rId339" o:title=""/>
          </v:shape>
          <o:OLEObject Type="Embed" ProgID="Equation.DSMT4" ShapeID="_x0000_i1190" DrawAspect="Content" ObjectID="_1674231444" r:id="rId340"/>
        </w:object>
      </w:r>
    </w:p>
    <w:p w:rsidR="000D5113" w:rsidRDefault="000D5113" w:rsidP="000D5113">
      <w:pPr>
        <w:ind w:leftChars="200" w:left="480"/>
      </w:pPr>
      <w:r>
        <w:rPr>
          <w:rFonts w:hint="eastAsia"/>
        </w:rPr>
        <w:t>可见</w:t>
      </w:r>
      <w:r w:rsidR="00A649F9" w:rsidRPr="00025957">
        <w:rPr>
          <w:position w:val="-4"/>
        </w:rPr>
        <w:object w:dxaOrig="600" w:dyaOrig="260">
          <v:shape id="_x0000_i1191" type="#_x0000_t75" style="width:30.05pt;height:13.15pt" o:ole="">
            <v:imagedata r:id="rId341" o:title=""/>
          </v:shape>
          <o:OLEObject Type="Embed" ProgID="Equation.DSMT4" ShapeID="_x0000_i1191" DrawAspect="Content" ObjectID="_1674231445" r:id="rId342"/>
        </w:object>
      </w:r>
      <w:r w:rsidR="00975837">
        <w:rPr>
          <w:rFonts w:hint="eastAsia"/>
        </w:rPr>
        <w:t>与</w:t>
      </w:r>
      <w:r w:rsidR="00A649F9" w:rsidRPr="00025957">
        <w:rPr>
          <w:position w:val="-4"/>
        </w:rPr>
        <w:object w:dxaOrig="220" w:dyaOrig="260">
          <v:shape id="_x0000_i1192" type="#_x0000_t75" style="width:11.25pt;height:13.15pt" o:ole="">
            <v:imagedata r:id="rId343" o:title=""/>
          </v:shape>
          <o:OLEObject Type="Embed" ProgID="Equation.DSMT4" ShapeID="_x0000_i1192" DrawAspect="Content" ObjectID="_1674231446" r:id="rId344"/>
        </w:object>
      </w:r>
      <w:r w:rsidR="00975837">
        <w:rPr>
          <w:rFonts w:hint="eastAsia"/>
        </w:rPr>
        <w:t>互为逆矩阵，于是有</w:t>
      </w:r>
      <w:r w:rsidR="00A649F9" w:rsidRPr="00A649F9">
        <w:rPr>
          <w:position w:val="-10"/>
        </w:rPr>
        <w:object w:dxaOrig="1300" w:dyaOrig="320">
          <v:shape id="_x0000_i1193" type="#_x0000_t75" style="width:65.1pt;height:16.3pt" o:ole="">
            <v:imagedata r:id="rId345" o:title=""/>
          </v:shape>
          <o:OLEObject Type="Embed" ProgID="Equation.DSMT4" ShapeID="_x0000_i1193" DrawAspect="Content" ObjectID="_1674231447" r:id="rId346"/>
        </w:object>
      </w:r>
      <w:r>
        <w:rPr>
          <w:rFonts w:hint="eastAsia"/>
        </w:rPr>
        <w:t>．</w:t>
      </w:r>
      <w:r w:rsidR="00975837">
        <w:rPr>
          <w:rFonts w:hint="eastAsia"/>
        </w:rPr>
        <w:t>从而有</w:t>
      </w:r>
    </w:p>
    <w:p w:rsidR="000D5113" w:rsidRDefault="00A649F9" w:rsidP="000D5113">
      <w:pPr>
        <w:ind w:leftChars="200" w:left="480"/>
        <w:jc w:val="center"/>
      </w:pPr>
      <w:r w:rsidRPr="00A649F9">
        <w:rPr>
          <w:position w:val="-10"/>
        </w:rPr>
        <w:object w:dxaOrig="2240" w:dyaOrig="320">
          <v:shape id="_x0000_i1194" type="#_x0000_t75" style="width:112.05pt;height:16.3pt" o:ole="">
            <v:imagedata r:id="rId347" o:title=""/>
          </v:shape>
          <o:OLEObject Type="Embed" ProgID="Equation.DSMT4" ShapeID="_x0000_i1194" DrawAspect="Content" ObjectID="_1674231448" r:id="rId348"/>
        </w:object>
      </w:r>
    </w:p>
    <w:p w:rsidR="00975837" w:rsidRDefault="00975837" w:rsidP="000D5113">
      <w:pPr>
        <w:ind w:leftChars="200" w:left="480"/>
      </w:pPr>
      <w:r>
        <w:rPr>
          <w:rFonts w:hint="eastAsia"/>
        </w:rPr>
        <w:t>而</w:t>
      </w:r>
      <w:r w:rsidR="00A649F9" w:rsidRPr="00025957">
        <w:rPr>
          <w:position w:val="-4"/>
        </w:rPr>
        <w:object w:dxaOrig="600" w:dyaOrig="260">
          <v:shape id="_x0000_i1195" type="#_x0000_t75" style="width:30.05pt;height:13.15pt" o:ole="">
            <v:imagedata r:id="rId349" o:title=""/>
          </v:shape>
          <o:OLEObject Type="Embed" ProgID="Equation.DSMT4" ShapeID="_x0000_i1195" DrawAspect="Content" ObjectID="_1674231449" r:id="rId350"/>
        </w:object>
      </w:r>
      <w:r>
        <w:rPr>
          <w:rFonts w:hint="eastAsia"/>
        </w:rPr>
        <w:t>可逆，故</w:t>
      </w:r>
      <w:r w:rsidR="00A649F9" w:rsidRPr="00A649F9">
        <w:rPr>
          <w:position w:val="-6"/>
        </w:rPr>
        <w:object w:dxaOrig="960" w:dyaOrig="279">
          <v:shape id="_x0000_i1196" type="#_x0000_t75" style="width:48.2pt;height:13.75pt" o:ole="">
            <v:imagedata r:id="rId351" o:title=""/>
          </v:shape>
          <o:OLEObject Type="Embed" ProgID="Equation.DSMT4" ShapeID="_x0000_i1196" DrawAspect="Content" ObjectID="_1674231450" r:id="rId352"/>
        </w:object>
      </w:r>
      <w:r w:rsidR="000D5113">
        <w:rPr>
          <w:rFonts w:hint="eastAsia"/>
        </w:rPr>
        <w:t>．</w:t>
      </w:r>
    </w:p>
    <w:p w:rsidR="00595DD0" w:rsidRDefault="00595DD0" w:rsidP="00975837"/>
    <w:p w:rsidR="00595DD0" w:rsidRPr="00CA1D5B" w:rsidRDefault="00595DD0" w:rsidP="00595DD0">
      <w:pPr>
        <w:rPr>
          <w:rFonts w:hAnsi="宋体"/>
          <w:bCs/>
        </w:rPr>
      </w:pPr>
    </w:p>
    <w:p w:rsidR="00595DD0" w:rsidRDefault="00595DD0" w:rsidP="00595DD0">
      <w:pPr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13</w:t>
      </w:r>
      <w:r>
        <w:rPr>
          <w:rFonts w:hAnsi="宋体"/>
          <w:bCs/>
        </w:rPr>
        <w:t>)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>
        <w:rPr>
          <w:rStyle w:val="ae"/>
        </w:rPr>
        <w:t>(</w:t>
      </w:r>
      <w:r>
        <w:rPr>
          <w:rStyle w:val="ae"/>
          <w:rFonts w:hint="eastAsia"/>
        </w:rPr>
        <w:t>13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  <w:r w:rsidRPr="00886E53">
        <w:rPr>
          <w:rFonts w:hAnsi="宋体"/>
        </w:rPr>
        <w:t>设二维随机变量</w:t>
      </w:r>
      <w:r w:rsidR="00A649F9" w:rsidRPr="00A649F9">
        <w:rPr>
          <w:position w:val="-10"/>
        </w:rPr>
        <w:object w:dxaOrig="639" w:dyaOrig="320">
          <v:shape id="_x0000_i1197" type="#_x0000_t75" style="width:31.95pt;height:16.3pt" o:ole="">
            <v:imagedata r:id="rId353" o:title=""/>
          </v:shape>
          <o:OLEObject Type="Embed" ProgID="Equation.DSMT4" ShapeID="_x0000_i1197" DrawAspect="Content" ObjectID="_1674231451" r:id="rId354"/>
        </w:object>
      </w:r>
      <w:r w:rsidRPr="00886E53">
        <w:rPr>
          <w:rFonts w:hAnsi="宋体"/>
        </w:rPr>
        <w:t>的概率分布为</w:t>
      </w:r>
    </w:p>
    <w:p w:rsidR="00595DD0" w:rsidRPr="00886E53" w:rsidRDefault="00A649F9" w:rsidP="00595DD0">
      <w:pPr>
        <w:ind w:leftChars="200" w:left="480"/>
        <w:jc w:val="center"/>
      </w:pPr>
      <w:r w:rsidRPr="00A649F9">
        <w:rPr>
          <w:position w:val="-46"/>
        </w:rPr>
        <w:object w:dxaOrig="1860" w:dyaOrig="1120">
          <v:shape id="_x0000_i1198" type="#_x0000_t75" style="width:93.3pt;height:55.7pt" o:ole="">
            <v:imagedata r:id="rId355" o:title=""/>
          </v:shape>
          <o:OLEObject Type="Embed" ProgID="Equation.DSMT4" ShapeID="_x0000_i1198" DrawAspect="Content" ObjectID="_1674231452" r:id="rId356"/>
        </w:object>
      </w:r>
    </w:p>
    <w:p w:rsidR="00595DD0" w:rsidRPr="00886E53" w:rsidRDefault="00595DD0" w:rsidP="00595DD0">
      <w:pPr>
        <w:ind w:firstLineChars="150" w:firstLine="360"/>
      </w:pPr>
      <w:r w:rsidRPr="00886E53">
        <w:rPr>
          <w:rFonts w:hAnsi="宋体"/>
        </w:rPr>
        <w:t>已知随机事件</w:t>
      </w:r>
      <w:r w:rsidR="00A649F9" w:rsidRPr="00A649F9">
        <w:rPr>
          <w:position w:val="-10"/>
        </w:rPr>
        <w:object w:dxaOrig="780" w:dyaOrig="320">
          <v:shape id="_x0000_i1199" type="#_x0000_t75" style="width:38.8pt;height:16.3pt" o:ole="">
            <v:imagedata r:id="rId357" o:title=""/>
          </v:shape>
          <o:OLEObject Type="Embed" ProgID="Equation.DSMT4" ShapeID="_x0000_i1199" DrawAspect="Content" ObjectID="_1674231453" r:id="rId358"/>
        </w:object>
      </w:r>
      <w:r w:rsidRPr="00886E53">
        <w:rPr>
          <w:rFonts w:hAnsi="宋体"/>
        </w:rPr>
        <w:t>与</w:t>
      </w:r>
      <w:r w:rsidR="00A649F9" w:rsidRPr="00A649F9">
        <w:rPr>
          <w:position w:val="-10"/>
        </w:rPr>
        <w:object w:dxaOrig="1120" w:dyaOrig="320">
          <v:shape id="_x0000_i1200" type="#_x0000_t75" style="width:55.7pt;height:16.3pt" o:ole="">
            <v:imagedata r:id="rId359" o:title=""/>
          </v:shape>
          <o:OLEObject Type="Embed" ProgID="Equation.DSMT4" ShapeID="_x0000_i1200" DrawAspect="Content" ObjectID="_1674231454" r:id="rId360"/>
        </w:object>
      </w:r>
      <w:r w:rsidRPr="00886E53">
        <w:rPr>
          <w:rFonts w:hAnsi="宋体"/>
        </w:rPr>
        <w:t>相互独立，则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595DD0" w:rsidRPr="00886E53" w:rsidRDefault="00595DD0" w:rsidP="00595DD0">
      <w:pPr>
        <w:ind w:firstLineChars="200" w:firstLine="480"/>
      </w:pPr>
      <w:r>
        <w:rPr>
          <w:rFonts w:hAnsi="宋体"/>
        </w:rPr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8"/>
        </w:rPr>
        <w:object w:dxaOrig="1420" w:dyaOrig="300">
          <v:shape id="_x0000_i1201" type="#_x0000_t75" style="width:70.75pt;height:15.05pt" o:ole="">
            <v:imagedata r:id="rId361" o:title=""/>
          </v:shape>
          <o:OLEObject Type="Embed" ProgID="Equation.DSMT4" ShapeID="_x0000_i1201" DrawAspect="Content" ObjectID="_1674231455" r:id="rId362"/>
        </w:object>
      </w:r>
      <w:r>
        <w:rPr>
          <w:rFonts w:hint="eastAsia"/>
        </w:rPr>
        <w:t>．</w:t>
      </w:r>
      <w:r w:rsidRPr="00886E53">
        <w:t xml:space="preserve">            (B) </w:t>
      </w:r>
      <w:r w:rsidR="00A649F9" w:rsidRPr="00A649F9">
        <w:rPr>
          <w:position w:val="-8"/>
        </w:rPr>
        <w:object w:dxaOrig="1440" w:dyaOrig="300">
          <v:shape id="_x0000_i1202" type="#_x0000_t75" style="width:1in;height:15.05pt" o:ole="">
            <v:imagedata r:id="rId363" o:title=""/>
          </v:shape>
          <o:OLEObject Type="Embed" ProgID="Equation.DSMT4" ShapeID="_x0000_i1202" DrawAspect="Content" ObjectID="_1674231456" r:id="rId364"/>
        </w:object>
      </w:r>
      <w:r>
        <w:rPr>
          <w:rFonts w:hint="eastAsia"/>
        </w:rPr>
        <w:t>．</w:t>
      </w:r>
    </w:p>
    <w:p w:rsidR="00595DD0" w:rsidRPr="00886E53" w:rsidRDefault="00595DD0" w:rsidP="00595DD0">
      <w:pPr>
        <w:ind w:firstLineChars="200" w:firstLine="480"/>
      </w:pPr>
      <w:r w:rsidRPr="00886E53">
        <w:t xml:space="preserve">(C) </w:t>
      </w:r>
      <w:r w:rsidR="00A649F9" w:rsidRPr="00A649F9">
        <w:rPr>
          <w:position w:val="-8"/>
        </w:rPr>
        <w:object w:dxaOrig="1420" w:dyaOrig="300">
          <v:shape id="_x0000_i1203" type="#_x0000_t75" style="width:70.75pt;height:15.05pt" o:ole="">
            <v:imagedata r:id="rId365" o:title=""/>
          </v:shape>
          <o:OLEObject Type="Embed" ProgID="Equation.DSMT4" ShapeID="_x0000_i1203" DrawAspect="Content" ObjectID="_1674231457" r:id="rId366"/>
        </w:object>
      </w:r>
      <w:r>
        <w:rPr>
          <w:rFonts w:hint="eastAsia"/>
        </w:rPr>
        <w:t>．</w:t>
      </w:r>
      <w:r w:rsidRPr="00886E53">
        <w:t xml:space="preserve">            (D) </w:t>
      </w:r>
      <w:r w:rsidR="00A649F9" w:rsidRPr="00A649F9">
        <w:rPr>
          <w:position w:val="-8"/>
        </w:rPr>
        <w:object w:dxaOrig="1440" w:dyaOrig="300">
          <v:shape id="_x0000_i1204" type="#_x0000_t75" style="width:1in;height:15.05pt" o:ole="">
            <v:imagedata r:id="rId367" o:title=""/>
          </v:shape>
          <o:OLEObject Type="Embed" ProgID="Equation.DSMT4" ShapeID="_x0000_i1204" DrawAspect="Content" ObjectID="_1674231458" r:id="rId368"/>
        </w:object>
      </w:r>
      <w:r>
        <w:rPr>
          <w:rFonts w:hint="eastAsia"/>
        </w:rPr>
        <w:t>．</w:t>
      </w:r>
    </w:p>
    <w:p w:rsidR="00595DD0" w:rsidRDefault="00595DD0" w:rsidP="00595DD0">
      <w:pPr>
        <w:rPr>
          <w:rFonts w:hAnsi="宋体"/>
          <w:bCs/>
        </w:rPr>
      </w:pPr>
    </w:p>
    <w:p w:rsidR="00595DD0" w:rsidRDefault="00595DD0" w:rsidP="00595DD0">
      <w:pPr>
        <w:rPr>
          <w:bCs/>
        </w:rPr>
      </w:pPr>
    </w:p>
    <w:p w:rsidR="00595DD0" w:rsidRDefault="00595DD0" w:rsidP="00595DD0">
      <w:pPr>
        <w:rPr>
          <w:rFonts w:hAnsi="宋体"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rPr>
          <w:szCs w:val="21"/>
        </w:rPr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3A45D1">
        <w:rPr>
          <w:rFonts w:hAnsi="宋体"/>
          <w:szCs w:val="21"/>
        </w:rPr>
        <w:t>由二维离散型随机变量联合概率分布的性质有</w:t>
      </w:r>
    </w:p>
    <w:p w:rsidR="00595DD0" w:rsidRPr="002507F1" w:rsidRDefault="00A649F9" w:rsidP="00595DD0">
      <w:pPr>
        <w:ind w:leftChars="200" w:left="480"/>
        <w:jc w:val="center"/>
      </w:pPr>
      <w:r w:rsidRPr="00A649F9">
        <w:rPr>
          <w:position w:val="-10"/>
        </w:rPr>
        <w:object w:dxaOrig="3519" w:dyaOrig="320">
          <v:shape id="_x0000_i1205" type="#_x0000_t75" style="width:175.95pt;height:16.3pt" o:ole="">
            <v:imagedata r:id="rId369" o:title=""/>
          </v:shape>
          <o:OLEObject Type="Embed" ProgID="Equation.DSMT4" ShapeID="_x0000_i1205" DrawAspect="Content" ObjectID="_1674231459" r:id="rId370"/>
        </w:object>
      </w:r>
    </w:p>
    <w:p w:rsidR="00595DD0" w:rsidRPr="003A45D1" w:rsidRDefault="00595DD0" w:rsidP="00595DD0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可知</w:t>
      </w:r>
      <w:r w:rsidR="00A649F9" w:rsidRPr="00A649F9">
        <w:rPr>
          <w:position w:val="-6"/>
        </w:rPr>
        <w:object w:dxaOrig="1040" w:dyaOrig="279">
          <v:shape id="_x0000_i1206" type="#_x0000_t75" style="width:51.95pt;height:13.75pt" o:ole="">
            <v:imagedata r:id="rId371" o:title=""/>
          </v:shape>
          <o:OLEObject Type="Embed" ProgID="Equation.DSMT4" ShapeID="_x0000_i1206" DrawAspect="Content" ObjectID="_1674231460" r:id="rId372"/>
        </w:object>
      </w:r>
      <w:r w:rsidRPr="003A45D1">
        <w:rPr>
          <w:rFonts w:hAnsi="宋体"/>
          <w:szCs w:val="21"/>
        </w:rPr>
        <w:t>，又事件</w:t>
      </w:r>
      <w:r w:rsidR="00A649F9" w:rsidRPr="00A649F9">
        <w:rPr>
          <w:position w:val="-10"/>
        </w:rPr>
        <w:object w:dxaOrig="780" w:dyaOrig="320">
          <v:shape id="_x0000_i1207" type="#_x0000_t75" style="width:38.8pt;height:16.3pt" o:ole="">
            <v:imagedata r:id="rId373" o:title=""/>
          </v:shape>
          <o:OLEObject Type="Embed" ProgID="Equation.DSMT4" ShapeID="_x0000_i1207" DrawAspect="Content" ObjectID="_1674231461" r:id="rId374"/>
        </w:object>
      </w:r>
      <w:r w:rsidRPr="003A45D1">
        <w:rPr>
          <w:rFonts w:hAnsi="宋体"/>
          <w:szCs w:val="21"/>
        </w:rPr>
        <w:t>与</w:t>
      </w:r>
      <w:r w:rsidR="00A649F9" w:rsidRPr="00A649F9">
        <w:rPr>
          <w:position w:val="-10"/>
        </w:rPr>
        <w:object w:dxaOrig="1120" w:dyaOrig="320">
          <v:shape id="_x0000_i1208" type="#_x0000_t75" style="width:55.7pt;height:16.3pt" o:ole="">
            <v:imagedata r:id="rId375" o:title=""/>
          </v:shape>
          <o:OLEObject Type="Embed" ProgID="Equation.DSMT4" ShapeID="_x0000_i1208" DrawAspect="Content" ObjectID="_1674231462" r:id="rId376"/>
        </w:object>
      </w:r>
      <w:r w:rsidRPr="003A45D1">
        <w:rPr>
          <w:rFonts w:hAnsi="宋体"/>
          <w:szCs w:val="21"/>
        </w:rPr>
        <w:t>相互独立，于是有</w:t>
      </w:r>
    </w:p>
    <w:p w:rsidR="00595DD0" w:rsidRPr="003A45D1" w:rsidRDefault="00A649F9" w:rsidP="00595DD0">
      <w:pPr>
        <w:ind w:leftChars="200" w:left="480"/>
        <w:jc w:val="center"/>
        <w:rPr>
          <w:szCs w:val="21"/>
        </w:rPr>
      </w:pPr>
      <w:r w:rsidRPr="00A649F9">
        <w:rPr>
          <w:position w:val="-10"/>
        </w:rPr>
        <w:object w:dxaOrig="4200" w:dyaOrig="320">
          <v:shape id="_x0000_i1209" type="#_x0000_t75" style="width:209.75pt;height:16.3pt" o:ole="">
            <v:imagedata r:id="rId377" o:title=""/>
          </v:shape>
          <o:OLEObject Type="Embed" ProgID="Equation.DSMT4" ShapeID="_x0000_i1209" DrawAspect="Content" ObjectID="_1674231463" r:id="rId378"/>
        </w:object>
      </w:r>
    </w:p>
    <w:p w:rsidR="00595DD0" w:rsidRDefault="00595DD0" w:rsidP="00595DD0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计算各个概率得到</w:t>
      </w:r>
    </w:p>
    <w:p w:rsidR="00595DD0" w:rsidRPr="003A45D1" w:rsidRDefault="00A649F9" w:rsidP="00595DD0">
      <w:pPr>
        <w:ind w:leftChars="200" w:left="480"/>
        <w:jc w:val="center"/>
        <w:rPr>
          <w:szCs w:val="21"/>
        </w:rPr>
      </w:pPr>
      <w:r w:rsidRPr="00A649F9">
        <w:rPr>
          <w:position w:val="-46"/>
        </w:rPr>
        <w:object w:dxaOrig="5840" w:dyaOrig="1040">
          <v:shape id="_x0000_i1210" type="#_x0000_t75" style="width:291.75pt;height:51.95pt" o:ole="">
            <v:imagedata r:id="rId379" o:title=""/>
          </v:shape>
          <o:OLEObject Type="Embed" ProgID="Equation.DSMT4" ShapeID="_x0000_i1210" DrawAspect="Content" ObjectID="_1674231464" r:id="rId380"/>
        </w:object>
      </w:r>
    </w:p>
    <w:p w:rsidR="00595DD0" w:rsidRPr="003A45D1" w:rsidRDefault="00595DD0" w:rsidP="00595DD0">
      <w:pPr>
        <w:ind w:leftChars="200" w:left="480"/>
        <w:rPr>
          <w:szCs w:val="21"/>
        </w:rPr>
      </w:pPr>
      <w:r w:rsidRPr="003A45D1">
        <w:rPr>
          <w:rFonts w:hAnsi="宋体"/>
          <w:szCs w:val="21"/>
        </w:rPr>
        <w:t>代入</w:t>
      </w:r>
      <w:r>
        <w:rPr>
          <w:rFonts w:hAnsi="宋体" w:hint="eastAsia"/>
          <w:szCs w:val="21"/>
        </w:rPr>
        <w:t>前面</w:t>
      </w:r>
      <w:r w:rsidRPr="003A45D1">
        <w:rPr>
          <w:rFonts w:hAnsi="宋体"/>
          <w:szCs w:val="21"/>
        </w:rPr>
        <w:t>等式，得</w:t>
      </w:r>
      <w:r>
        <w:rPr>
          <w:rFonts w:hAnsi="宋体" w:hint="eastAsia"/>
          <w:szCs w:val="21"/>
        </w:rPr>
        <w:t>到</w:t>
      </w:r>
      <w:r w:rsidR="00A649F9" w:rsidRPr="00A649F9">
        <w:rPr>
          <w:position w:val="-10"/>
        </w:rPr>
        <w:object w:dxaOrig="1700" w:dyaOrig="320">
          <v:shape id="_x0000_i1211" type="#_x0000_t75" style="width:85.15pt;height:16.3pt" o:ole="">
            <v:imagedata r:id="rId381" o:title=""/>
          </v:shape>
          <o:OLEObject Type="Embed" ProgID="Equation.DSMT4" ShapeID="_x0000_i1211" DrawAspect="Content" ObjectID="_1674231465" r:id="rId382"/>
        </w:object>
      </w:r>
      <w:r w:rsidRPr="003A45D1">
        <w:rPr>
          <w:rFonts w:hAnsi="宋体"/>
          <w:szCs w:val="21"/>
        </w:rPr>
        <w:t>，解得</w:t>
      </w:r>
      <w:r w:rsidR="00A649F9" w:rsidRPr="00A649F9">
        <w:rPr>
          <w:position w:val="-8"/>
        </w:rPr>
        <w:object w:dxaOrig="1440" w:dyaOrig="300">
          <v:shape id="_x0000_i1212" type="#_x0000_t75" style="width:1in;height:15.05pt" o:ole="">
            <v:imagedata r:id="rId383" o:title=""/>
          </v:shape>
          <o:OLEObject Type="Embed" ProgID="Equation.DSMT4" ShapeID="_x0000_i1212" DrawAspect="Content" ObjectID="_1674231466" r:id="rId384"/>
        </w:object>
      </w:r>
      <w:r>
        <w:rPr>
          <w:rFonts w:hAnsi="宋体" w:hint="eastAsia"/>
          <w:szCs w:val="21"/>
        </w:rPr>
        <w:t>．</w:t>
      </w:r>
    </w:p>
    <w:p w:rsidR="00595DD0" w:rsidRDefault="00595DD0" w:rsidP="00595DD0">
      <w:pPr>
        <w:rPr>
          <w:rFonts w:hAnsi="宋体"/>
          <w:bCs/>
        </w:rPr>
      </w:pPr>
    </w:p>
    <w:p w:rsidR="00595DD0" w:rsidRPr="00595DD0" w:rsidRDefault="00595DD0" w:rsidP="00975837">
      <w:pPr>
        <w:rPr>
          <w:b/>
          <w:bCs/>
        </w:rPr>
      </w:pPr>
    </w:p>
    <w:p w:rsidR="00975837" w:rsidRDefault="00C06EB7" w:rsidP="00C06EB7">
      <w:pPr>
        <w:ind w:left="480" w:hangingChars="200" w:hanging="480"/>
      </w:pPr>
      <w:r w:rsidRPr="00C06EB7">
        <w:rPr>
          <w:rFonts w:hint="eastAsia"/>
        </w:rPr>
        <w:t>(14)</w:t>
      </w:r>
      <w:r>
        <w:rPr>
          <w:rFonts w:hint="eastAsia"/>
          <w:b/>
          <w:bCs/>
        </w:rPr>
        <w:t xml:space="preserve"> </w:t>
      </w:r>
      <w:r w:rsidR="00975837">
        <w:rPr>
          <w:rFonts w:hint="eastAsia"/>
        </w:rPr>
        <w:t>设</w:t>
      </w:r>
      <w:r w:rsidR="00A649F9" w:rsidRPr="00A649F9">
        <w:rPr>
          <w:position w:val="-12"/>
        </w:rPr>
        <w:object w:dxaOrig="1260" w:dyaOrig="360">
          <v:shape id="_x0000_i1213" type="#_x0000_t75" style="width:63.25pt;height:18.15pt" o:ole="">
            <v:imagedata r:id="rId385" o:title=""/>
          </v:shape>
          <o:OLEObject Type="Embed" ProgID="Equation.DSMT4" ShapeID="_x0000_i1213" DrawAspect="Content" ObjectID="_1674231467" r:id="rId386"/>
        </w:object>
      </w:r>
      <w:r w:rsidR="00975837">
        <w:rPr>
          <w:rFonts w:hint="eastAsia"/>
        </w:rPr>
        <w:t>为独立同分布的随机变量列，且均服从参数为</w:t>
      </w:r>
      <w:r w:rsidR="00A649F9" w:rsidRPr="00A649F9">
        <w:rPr>
          <w:position w:val="-10"/>
        </w:rPr>
        <w:object w:dxaOrig="880" w:dyaOrig="320">
          <v:shape id="_x0000_i1214" type="#_x0000_t75" style="width:43.85pt;height:16.3pt" o:ole="">
            <v:imagedata r:id="rId387" o:title=""/>
          </v:shape>
          <o:OLEObject Type="Embed" ProgID="Equation.DSMT4" ShapeID="_x0000_i1214" DrawAspect="Content" ObjectID="_1674231468" r:id="rId388"/>
        </w:object>
      </w:r>
      <w:r w:rsidR="00975837">
        <w:rPr>
          <w:rFonts w:hint="eastAsia"/>
        </w:rPr>
        <w:t>的指数分布，记</w:t>
      </w:r>
      <w:r w:rsidR="00A649F9" w:rsidRPr="00A649F9">
        <w:rPr>
          <w:position w:val="-10"/>
        </w:rPr>
        <w:object w:dxaOrig="560" w:dyaOrig="320">
          <v:shape id="_x0000_i1215" type="#_x0000_t75" style="width:28.15pt;height:16.3pt" o:ole="">
            <v:imagedata r:id="rId389" o:title=""/>
          </v:shape>
          <o:OLEObject Type="Embed" ProgID="Equation.DSMT4" ShapeID="_x0000_i1215" DrawAspect="Content" ObjectID="_1674231469" r:id="rId390"/>
        </w:object>
      </w:r>
      <w:r w:rsidR="00975837">
        <w:rPr>
          <w:rFonts w:hint="eastAsia"/>
        </w:rPr>
        <w:t>为标准正态分布函数，则</w:t>
      </w:r>
      <w:r>
        <w:rPr>
          <w:rFonts w:hint="eastAsia"/>
        </w:rPr>
        <w:t>(    )</w:t>
      </w:r>
    </w:p>
    <w:p w:rsidR="00975837" w:rsidRDefault="00975837" w:rsidP="00975837">
      <w:pPr>
        <w:ind w:firstLineChars="200" w:firstLine="480"/>
      </w:pPr>
      <w:r>
        <w:rPr>
          <w:rFonts w:hint="eastAsia"/>
        </w:rPr>
        <w:t xml:space="preserve">(A) </w:t>
      </w:r>
      <w:r w:rsidR="00A649F9" w:rsidRPr="00A649F9">
        <w:rPr>
          <w:position w:val="-62"/>
        </w:rPr>
        <w:object w:dxaOrig="2920" w:dyaOrig="1359">
          <v:shape id="_x0000_i1216" type="#_x0000_t75" style="width:145.9pt;height:68.25pt" o:ole="">
            <v:imagedata r:id="rId391" o:title=""/>
          </v:shape>
          <o:OLEObject Type="Embed" ProgID="Equation.DSMT4" ShapeID="_x0000_i1216" DrawAspect="Content" ObjectID="_1674231470" r:id="rId392"/>
        </w:object>
      </w:r>
      <w:r w:rsidR="00C06EB7">
        <w:rPr>
          <w:rFonts w:hint="eastAsia"/>
        </w:rPr>
        <w:t>．</w:t>
      </w:r>
      <w:r w:rsidR="00C06EB7">
        <w:rPr>
          <w:rFonts w:hint="eastAsia"/>
        </w:rPr>
        <w:tab/>
      </w:r>
      <w:r w:rsidR="00C06EB7">
        <w:rPr>
          <w:rFonts w:hint="eastAsia"/>
        </w:rPr>
        <w:tab/>
      </w:r>
      <w:r>
        <w:rPr>
          <w:rFonts w:hint="eastAsia"/>
        </w:rPr>
        <w:t xml:space="preserve">(B) </w:t>
      </w:r>
      <w:r w:rsidR="00A649F9" w:rsidRPr="00A649F9">
        <w:rPr>
          <w:position w:val="-62"/>
        </w:rPr>
        <w:object w:dxaOrig="2920" w:dyaOrig="1359">
          <v:shape id="_x0000_i1217" type="#_x0000_t75" style="width:145.9pt;height:68.25pt" o:ole="">
            <v:imagedata r:id="rId393" o:title=""/>
          </v:shape>
          <o:OLEObject Type="Embed" ProgID="Equation.DSMT4" ShapeID="_x0000_i1217" DrawAspect="Content" ObjectID="_1674231471" r:id="rId394"/>
        </w:object>
      </w:r>
      <w:r w:rsidR="00C06EB7">
        <w:rPr>
          <w:rFonts w:hint="eastAsia"/>
        </w:rPr>
        <w:t>．</w:t>
      </w:r>
    </w:p>
    <w:p w:rsidR="00975837" w:rsidRDefault="00975837" w:rsidP="00C06EB7">
      <w:pPr>
        <w:ind w:leftChars="200" w:left="480"/>
      </w:pPr>
      <w:r>
        <w:rPr>
          <w:rFonts w:hint="eastAsia"/>
        </w:rPr>
        <w:lastRenderedPageBreak/>
        <w:t>(C)</w:t>
      </w:r>
      <w:r w:rsidR="00C06EB7">
        <w:rPr>
          <w:rFonts w:hint="eastAsia"/>
        </w:rPr>
        <w:t xml:space="preserve"> </w:t>
      </w:r>
      <w:r w:rsidR="00A649F9" w:rsidRPr="00A649F9">
        <w:rPr>
          <w:position w:val="-62"/>
        </w:rPr>
        <w:object w:dxaOrig="2940" w:dyaOrig="1359">
          <v:shape id="_x0000_i1218" type="#_x0000_t75" style="width:147.15pt;height:68.25pt" o:ole="">
            <v:imagedata r:id="rId395" o:title=""/>
          </v:shape>
          <o:OLEObject Type="Embed" ProgID="Equation.DSMT4" ShapeID="_x0000_i1218" DrawAspect="Content" ObjectID="_1674231472" r:id="rId396"/>
        </w:object>
      </w:r>
      <w:r w:rsidR="00C06EB7">
        <w:rPr>
          <w:rFonts w:hint="eastAsia"/>
        </w:rPr>
        <w:t>．</w:t>
      </w:r>
      <w:r w:rsidR="00C06EB7">
        <w:rPr>
          <w:rFonts w:hint="eastAsia"/>
        </w:rPr>
        <w:tab/>
      </w:r>
      <w:r w:rsidR="00C06EB7">
        <w:rPr>
          <w:rFonts w:hint="eastAsia"/>
        </w:rPr>
        <w:tab/>
      </w:r>
      <w:r>
        <w:rPr>
          <w:rFonts w:hint="eastAsia"/>
        </w:rPr>
        <w:t>(D)</w:t>
      </w:r>
      <w:r w:rsidR="00C06EB7">
        <w:rPr>
          <w:rFonts w:hint="eastAsia"/>
        </w:rPr>
        <w:t xml:space="preserve"> </w:t>
      </w:r>
      <w:r w:rsidR="007578FE" w:rsidRPr="00A649F9">
        <w:rPr>
          <w:position w:val="-62"/>
        </w:rPr>
        <w:object w:dxaOrig="2820" w:dyaOrig="1359">
          <v:shape id="_x0000_i1405" type="#_x0000_t75" style="width:140.85pt;height:68.25pt" o:ole="">
            <v:imagedata r:id="rId397" o:title=""/>
          </v:shape>
          <o:OLEObject Type="Embed" ProgID="Equation.DSMT4" ShapeID="_x0000_i1405" DrawAspect="Content" ObjectID="_1674231473" r:id="rId398"/>
        </w:object>
      </w:r>
      <w:r w:rsidR="00C06EB7">
        <w:rPr>
          <w:rFonts w:hint="eastAsia"/>
        </w:rPr>
        <w:t>．</w:t>
      </w:r>
    </w:p>
    <w:p w:rsidR="00C06EB7" w:rsidRDefault="00C06EB7" w:rsidP="00C06EB7"/>
    <w:p w:rsidR="00975837" w:rsidRDefault="00C06EB7" w:rsidP="00C06EB7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rPr>
          <w:rFonts w:hint="eastAsia"/>
          <w:szCs w:val="21"/>
        </w:rPr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975837">
        <w:rPr>
          <w:rFonts w:hint="eastAsia"/>
        </w:rPr>
        <w:t>由题设，</w:t>
      </w:r>
      <w:r w:rsidR="00A649F9" w:rsidRPr="00A649F9">
        <w:rPr>
          <w:position w:val="-24"/>
        </w:rPr>
        <w:object w:dxaOrig="1800" w:dyaOrig="620">
          <v:shape id="_x0000_i1219" type="#_x0000_t75" style="width:90.15pt;height:31.3pt" o:ole="">
            <v:imagedata r:id="rId399" o:title=""/>
          </v:shape>
          <o:OLEObject Type="Embed" ProgID="Equation.DSMT4" ShapeID="_x0000_i1219" DrawAspect="Content" ObjectID="_1674231474" r:id="rId400"/>
        </w:object>
      </w:r>
      <w:r w:rsidR="00975837">
        <w:rPr>
          <w:rFonts w:hint="eastAsia"/>
        </w:rPr>
        <w:t>，</w:t>
      </w:r>
      <w:r w:rsidR="00A649F9" w:rsidRPr="00A649F9">
        <w:rPr>
          <w:position w:val="-8"/>
        </w:rPr>
        <w:object w:dxaOrig="1460" w:dyaOrig="300">
          <v:shape id="_x0000_i1220" type="#_x0000_t75" style="width:73.25pt;height:15.05pt" o:ole="">
            <v:imagedata r:id="rId401" o:title=""/>
          </v:shape>
          <o:OLEObject Type="Embed" ProgID="Equation.DSMT4" ShapeID="_x0000_i1220" DrawAspect="Content" ObjectID="_1674231475" r:id="rId402"/>
        </w:object>
      </w:r>
      <w:r w:rsidR="00975837">
        <w:rPr>
          <w:rFonts w:hint="eastAsia"/>
        </w:rPr>
        <w:t>，于是</w:t>
      </w:r>
    </w:p>
    <w:p w:rsidR="00975837" w:rsidRDefault="00A649F9" w:rsidP="00C06EB7">
      <w:pPr>
        <w:ind w:leftChars="200" w:left="480"/>
        <w:jc w:val="center"/>
      </w:pPr>
      <w:r w:rsidRPr="00A649F9">
        <w:rPr>
          <w:position w:val="-30"/>
        </w:rPr>
        <w:object w:dxaOrig="3180" w:dyaOrig="720">
          <v:shape id="_x0000_i1221" type="#_x0000_t75" style="width:159.05pt;height:36.3pt" o:ole="">
            <v:imagedata r:id="rId403" o:title=""/>
          </v:shape>
          <o:OLEObject Type="Embed" ProgID="Equation.DSMT4" ShapeID="_x0000_i1221" DrawAspect="Content" ObjectID="_1674231476" r:id="rId404"/>
        </w:object>
      </w:r>
    </w:p>
    <w:p w:rsidR="00C06EB7" w:rsidRDefault="00C06EB7" w:rsidP="00C06EB7">
      <w:pPr>
        <w:ind w:leftChars="200" w:left="480"/>
      </w:pPr>
      <w:r>
        <w:rPr>
          <w:rFonts w:hint="eastAsia"/>
        </w:rPr>
        <w:t>由中心极限定理</w:t>
      </w:r>
      <w:r w:rsidR="00975837">
        <w:rPr>
          <w:rFonts w:hint="eastAsia"/>
        </w:rPr>
        <w:t>知</w:t>
      </w:r>
    </w:p>
    <w:p w:rsidR="00C06EB7" w:rsidRDefault="00A649F9" w:rsidP="00C06EB7">
      <w:pPr>
        <w:ind w:leftChars="200" w:left="480"/>
        <w:jc w:val="center"/>
      </w:pPr>
      <w:r w:rsidRPr="00A649F9">
        <w:rPr>
          <w:position w:val="-36"/>
        </w:rPr>
        <w:object w:dxaOrig="2260" w:dyaOrig="1080">
          <v:shape id="_x0000_i1222" type="#_x0000_t75" style="width:112.7pt;height:53.85pt" o:ole="">
            <v:imagedata r:id="rId405" o:title=""/>
          </v:shape>
          <o:OLEObject Type="Embed" ProgID="Equation.DSMT4" ShapeID="_x0000_i1222" DrawAspect="Content" ObjectID="_1674231477" r:id="rId406"/>
        </w:object>
      </w:r>
    </w:p>
    <w:p w:rsidR="00975837" w:rsidRDefault="00C06EB7" w:rsidP="00C06EB7">
      <w:pPr>
        <w:ind w:leftChars="200" w:left="480"/>
      </w:pPr>
      <w:r>
        <w:rPr>
          <w:rFonts w:hint="eastAsia"/>
        </w:rPr>
        <w:t>的</w:t>
      </w:r>
      <w:r w:rsidR="00975837">
        <w:rPr>
          <w:rFonts w:hint="eastAsia"/>
        </w:rPr>
        <w:t>极限分布服从标准正态分布，故应选</w:t>
      </w:r>
      <w:r>
        <w:rPr>
          <w:rFonts w:hint="eastAsia"/>
        </w:rPr>
        <w:t>(C)</w:t>
      </w:r>
      <w:r>
        <w:rPr>
          <w:rFonts w:hint="eastAsia"/>
        </w:rPr>
        <w:t>．</w:t>
      </w: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rPr>
          <w:b/>
          <w:bCs/>
        </w:rPr>
      </w:pPr>
    </w:p>
    <w:p w:rsidR="00975837" w:rsidRDefault="00975837" w:rsidP="00975837">
      <w:pPr>
        <w:pStyle w:val="1"/>
      </w:pPr>
      <w:r>
        <w:rPr>
          <w:rFonts w:hint="eastAsia"/>
        </w:rPr>
        <w:t>三、解答题（</w:t>
      </w:r>
      <w:r w:rsidR="00704014">
        <w:rPr>
          <w:rFonts w:hint="eastAsia"/>
        </w:rPr>
        <w:t>15~23小题，共</w:t>
      </w:r>
      <w:r>
        <w:rPr>
          <w:rFonts w:hint="eastAsia"/>
        </w:rPr>
        <w:t>94分）</w:t>
      </w:r>
    </w:p>
    <w:p w:rsidR="00975837" w:rsidRDefault="00975837" w:rsidP="00975837">
      <w:pPr>
        <w:rPr>
          <w:b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114E55" w:rsidRDefault="00D05CDA" w:rsidP="00D05CDA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15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Default="00D05CDA" w:rsidP="00D05CDA">
      <w:pPr>
        <w:ind w:firstLine="435"/>
      </w:pPr>
      <w:r w:rsidRPr="00550ABD">
        <w:rPr>
          <w:rFonts w:hAnsi="宋体"/>
        </w:rPr>
        <w:t>求</w:t>
      </w:r>
      <w:r w:rsidR="00A649F9" w:rsidRPr="00A649F9">
        <w:rPr>
          <w:position w:val="-28"/>
        </w:rPr>
        <w:object w:dxaOrig="1700" w:dyaOrig="680">
          <v:shape id="_x0000_i1223" type="#_x0000_t75" style="width:85.15pt;height:33.8pt" o:ole="">
            <v:imagedata r:id="rId407" o:title=""/>
          </v:shape>
          <o:OLEObject Type="Embed" ProgID="Equation.DSMT4" ShapeID="_x0000_i1223" DrawAspect="Content" ObjectID="_1674231478" r:id="rId408"/>
        </w:object>
      </w:r>
      <w:r>
        <w:rPr>
          <w:rFonts w:hint="eastAsia"/>
        </w:rPr>
        <w:t>．</w:t>
      </w:r>
    </w:p>
    <w:p w:rsidR="00D05CDA" w:rsidRPr="009927A1" w:rsidRDefault="00D05CDA" w:rsidP="00D05CDA"/>
    <w:p w:rsidR="00D05CDA" w:rsidRPr="009927A1" w:rsidRDefault="00D05CDA" w:rsidP="00D05CDA"/>
    <w:p w:rsidR="00D05CDA" w:rsidRDefault="00D05CDA" w:rsidP="00D05CDA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由等价无穷小量代换和洛必达法则，有</w:t>
      </w:r>
    </w:p>
    <w:p w:rsidR="00D05CDA" w:rsidRPr="0022326D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62"/>
        </w:rPr>
        <w:object w:dxaOrig="5760" w:dyaOrig="1359">
          <v:shape id="_x0000_i1224" type="#_x0000_t75" style="width:4in;height:68.25pt" o:ole="">
            <v:imagedata r:id="rId409" o:title=""/>
          </v:shape>
          <o:OLEObject Type="Embed" ProgID="Equation.DSMT4" ShapeID="_x0000_i1224" DrawAspect="Content" ObjectID="_1674231479" r:id="rId410"/>
        </w:object>
      </w:r>
    </w:p>
    <w:p w:rsidR="00D05CDA" w:rsidRPr="0022326D" w:rsidRDefault="00D05CDA" w:rsidP="00D05CDA">
      <w:pPr>
        <w:rPr>
          <w:bCs/>
          <w:szCs w:val="21"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114E55" w:rsidRDefault="00D05CDA" w:rsidP="00D05CDA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16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Default="00D05CDA" w:rsidP="00D05CDA">
      <w:pPr>
        <w:ind w:firstLine="435"/>
      </w:pPr>
      <w:r w:rsidRPr="00550ABD">
        <w:rPr>
          <w:rFonts w:hAnsi="宋体"/>
        </w:rPr>
        <w:t>设</w:t>
      </w:r>
      <w:r w:rsidR="00A649F9" w:rsidRPr="00A649F9">
        <w:rPr>
          <w:position w:val="-10"/>
        </w:rPr>
        <w:object w:dxaOrig="520" w:dyaOrig="320">
          <v:shape id="_x0000_i1225" type="#_x0000_t75" style="width:26.3pt;height:16.3pt" o:ole="">
            <v:imagedata r:id="rId411" o:title=""/>
          </v:shape>
          <o:OLEObject Type="Embed" ProgID="Equation.DSMT4" ShapeID="_x0000_i1225" DrawAspect="Content" ObjectID="_1674231480" r:id="rId412"/>
        </w:object>
      </w:r>
      <w:r w:rsidRPr="00550ABD">
        <w:rPr>
          <w:rFonts w:hAnsi="宋体"/>
        </w:rPr>
        <w:t>具有二阶连续导数，且</w:t>
      </w:r>
      <w:r w:rsidR="00A649F9" w:rsidRPr="00A649F9">
        <w:rPr>
          <w:position w:val="-30"/>
        </w:rPr>
        <w:object w:dxaOrig="2500" w:dyaOrig="720">
          <v:shape id="_x0000_i1226" type="#_x0000_t75" style="width:125.2pt;height:36.3pt" o:ole="">
            <v:imagedata r:id="rId413" o:title=""/>
          </v:shape>
          <o:OLEObject Type="Embed" ProgID="Equation.DSMT4" ShapeID="_x0000_i1226" DrawAspect="Content" ObjectID="_1674231481" r:id="rId414"/>
        </w:object>
      </w:r>
      <w:r w:rsidRPr="00550ABD">
        <w:rPr>
          <w:rFonts w:hAnsi="宋体"/>
        </w:rPr>
        <w:t>，求</w:t>
      </w:r>
      <w:r w:rsidR="00A649F9" w:rsidRPr="00A649F9">
        <w:rPr>
          <w:position w:val="-28"/>
        </w:rPr>
        <w:object w:dxaOrig="1579" w:dyaOrig="700">
          <v:shape id="_x0000_i1227" type="#_x0000_t75" style="width:78.9pt;height:35.05pt" o:ole="">
            <v:imagedata r:id="rId415" o:title=""/>
          </v:shape>
          <o:OLEObject Type="Embed" ProgID="Equation.DSMT4" ShapeID="_x0000_i1227" DrawAspect="Content" ObjectID="_1674231482" r:id="rId416"/>
        </w:object>
      </w:r>
      <w:r>
        <w:rPr>
          <w:rFonts w:hint="eastAsia"/>
        </w:rPr>
        <w:t>．</w:t>
      </w:r>
    </w:p>
    <w:p w:rsidR="00D05CDA" w:rsidRDefault="00D05CDA" w:rsidP="00D05CDA">
      <w:pPr>
        <w:rPr>
          <w:rStyle w:val="af4"/>
        </w:rPr>
      </w:pPr>
    </w:p>
    <w:p w:rsidR="00D05CDA" w:rsidRPr="0022326D" w:rsidRDefault="00D05CDA" w:rsidP="00D05CDA">
      <w:pPr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Ansi="宋体" w:hint="eastAsia"/>
          <w:szCs w:val="21"/>
        </w:rPr>
        <w:t>先求对</w:t>
      </w:r>
      <w:r w:rsidR="00A649F9" w:rsidRPr="00025957">
        <w:rPr>
          <w:position w:val="-4"/>
        </w:rPr>
        <w:object w:dxaOrig="200" w:dyaOrig="200">
          <v:shape id="_x0000_i1228" type="#_x0000_t75" style="width:10pt;height:10pt" o:ole="">
            <v:imagedata r:id="rId417" o:title=""/>
          </v:shape>
          <o:OLEObject Type="Embed" ProgID="Equation.DSMT4" ShapeID="_x0000_i1228" DrawAspect="Content" ObjectID="_1674231483" r:id="rId418"/>
        </w:object>
      </w:r>
      <w:r>
        <w:rPr>
          <w:rFonts w:hAnsi="宋体" w:hint="eastAsia"/>
          <w:szCs w:val="21"/>
        </w:rPr>
        <w:t>的偏导数：</w:t>
      </w:r>
    </w:p>
    <w:p w:rsidR="00D05CDA" w:rsidRPr="0022326D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7020" w:dyaOrig="720">
          <v:shape id="_x0000_i1229" type="#_x0000_t75" style="width:351.25pt;height:36.3pt" o:ole="">
            <v:imagedata r:id="rId419" o:title=""/>
          </v:shape>
          <o:OLEObject Type="Embed" ProgID="Equation.DSMT4" ShapeID="_x0000_i1229" DrawAspect="Content" ObjectID="_1674231484" r:id="rId420"/>
        </w:object>
      </w:r>
    </w:p>
    <w:p w:rsidR="00D05CDA" w:rsidRDefault="00D05CDA" w:rsidP="00D05CDA">
      <w:pPr>
        <w:ind w:leftChars="200" w:left="480"/>
        <w:rPr>
          <w:rFonts w:hAnsi="宋体"/>
          <w:szCs w:val="21"/>
        </w:rPr>
      </w:pPr>
      <w:r>
        <w:rPr>
          <w:rFonts w:hAnsi="宋体" w:hint="eastAsia"/>
          <w:szCs w:val="21"/>
        </w:rPr>
        <w:t>先求对</w:t>
      </w:r>
      <w:r w:rsidR="00A649F9" w:rsidRPr="00A649F9">
        <w:rPr>
          <w:position w:val="-10"/>
        </w:rPr>
        <w:object w:dxaOrig="220" w:dyaOrig="260">
          <v:shape id="_x0000_i1230" type="#_x0000_t75" style="width:11.25pt;height:13.15pt" o:ole="">
            <v:imagedata r:id="rId421" o:title=""/>
          </v:shape>
          <o:OLEObject Type="Embed" ProgID="Equation.DSMT4" ShapeID="_x0000_i1230" DrawAspect="Content" ObjectID="_1674231485" r:id="rId422"/>
        </w:object>
      </w:r>
      <w:r>
        <w:rPr>
          <w:rFonts w:hAnsi="宋体" w:hint="eastAsia"/>
          <w:szCs w:val="21"/>
        </w:rPr>
        <w:t>的偏导数：</w:t>
      </w:r>
    </w:p>
    <w:p w:rsidR="00D05CDA" w:rsidRPr="0022326D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68"/>
        </w:rPr>
        <w:object w:dxaOrig="7720" w:dyaOrig="1480">
          <v:shape id="_x0000_i1231" type="#_x0000_t75" style="width:386.3pt;height:73.9pt" o:ole="">
            <v:imagedata r:id="rId423" o:title=""/>
          </v:shape>
          <o:OLEObject Type="Embed" ProgID="Equation.DSMT4" ShapeID="_x0000_i1231" DrawAspect="Content" ObjectID="_1674231486" r:id="rId424"/>
        </w:object>
      </w:r>
      <w:r w:rsidR="00D05CDA">
        <w:rPr>
          <w:szCs w:val="21"/>
        </w:rPr>
        <w:t>,</w:t>
      </w:r>
    </w:p>
    <w:p w:rsidR="00D05CDA" w:rsidRPr="0022326D" w:rsidRDefault="00D05CDA" w:rsidP="00D05CDA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所以</w:t>
      </w:r>
    </w:p>
    <w:p w:rsidR="00D05CDA" w:rsidRPr="0022326D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8880" w:dyaOrig="720">
          <v:shape id="_x0000_i1232" type="#_x0000_t75" style="width:443.9pt;height:36.3pt" o:ole="">
            <v:imagedata r:id="rId425" o:title=""/>
          </v:shape>
          <o:OLEObject Type="Embed" ProgID="Equation.DSMT4" ShapeID="_x0000_i1232" DrawAspect="Content" ObjectID="_1674231487" r:id="rId426"/>
        </w:object>
      </w:r>
    </w:p>
    <w:p w:rsidR="00D05CDA" w:rsidRDefault="00D05CDA" w:rsidP="00D05CDA">
      <w:pPr>
        <w:rPr>
          <w:rFonts w:hAnsi="宋体"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D05CDA" w:rsidRPr="00C43FF2" w:rsidRDefault="00D05CDA" w:rsidP="00D05CDA">
      <w:pPr>
        <w:tabs>
          <w:tab w:val="left" w:pos="6300"/>
        </w:tabs>
      </w:pPr>
      <w:r w:rsidRPr="00114E55">
        <w:rPr>
          <w:rFonts w:hAnsi="宋体"/>
          <w:bCs/>
        </w:rPr>
        <w:t>(</w:t>
      </w:r>
      <w:r w:rsidRPr="00114E55">
        <w:rPr>
          <w:bCs/>
        </w:rPr>
        <w:t>17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B849E8">
        <w:rPr>
          <w:rStyle w:val="ae"/>
          <w:rFonts w:hint="eastAsia"/>
        </w:rPr>
        <w:t>【同试卷二第三</w:t>
      </w:r>
      <w:r w:rsidRPr="00B849E8">
        <w:rPr>
          <w:rStyle w:val="ae"/>
        </w:rPr>
        <w:t>(21)</w:t>
      </w:r>
      <w:r w:rsidRPr="00B849E8">
        <w:rPr>
          <w:rStyle w:val="ae"/>
          <w:rFonts w:hint="eastAsia"/>
        </w:rPr>
        <w:t>题】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17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D05CDA" w:rsidRPr="00F70C62" w:rsidRDefault="00D05CDA" w:rsidP="00D05CDA">
      <w:pPr>
        <w:ind w:firstLineChars="200" w:firstLine="480"/>
      </w:pPr>
      <w:r w:rsidRPr="00F70C62">
        <w:rPr>
          <w:rFonts w:hAnsi="宋体"/>
        </w:rPr>
        <w:t>计算二重积分</w:t>
      </w:r>
      <w:r w:rsidR="00A649F9" w:rsidRPr="00A649F9">
        <w:rPr>
          <w:position w:val="-30"/>
        </w:rPr>
        <w:object w:dxaOrig="1680" w:dyaOrig="580">
          <v:shape id="_x0000_i1233" type="#_x0000_t75" style="width:83.9pt;height:28.8pt" o:ole="">
            <v:imagedata r:id="rId427" o:title=""/>
          </v:shape>
          <o:OLEObject Type="Embed" ProgID="Equation.DSMT4" ShapeID="_x0000_i1233" DrawAspect="Content" ObjectID="_1674231488" r:id="rId428"/>
        </w:object>
      </w:r>
      <w:r w:rsidRPr="00F70C62">
        <w:rPr>
          <w:rFonts w:hAnsi="宋体"/>
        </w:rPr>
        <w:t>，其中</w:t>
      </w:r>
      <w:r w:rsidR="00A649F9" w:rsidRPr="00A649F9">
        <w:rPr>
          <w:position w:val="-14"/>
        </w:rPr>
        <w:object w:dxaOrig="2960" w:dyaOrig="400">
          <v:shape id="_x0000_i1234" type="#_x0000_t75" style="width:147.75pt;height:20.05pt" o:ole="">
            <v:imagedata r:id="rId429" o:title=""/>
          </v:shape>
          <o:OLEObject Type="Embed" ProgID="Equation.DSMT4" ShapeID="_x0000_i1234" DrawAspect="Content" ObjectID="_1674231489" r:id="rId430"/>
        </w:object>
      </w:r>
    </w:p>
    <w:p w:rsidR="00D05CDA" w:rsidRDefault="00D05CDA" w:rsidP="00D05CDA">
      <w:pPr>
        <w:rPr>
          <w:bCs/>
        </w:rPr>
      </w:pPr>
    </w:p>
    <w:p w:rsidR="00D05CDA" w:rsidRPr="00002456" w:rsidRDefault="00D05CDA" w:rsidP="00D05CDA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如图，将</w:t>
      </w:r>
      <w:r w:rsidR="00A649F9" w:rsidRPr="00025957">
        <w:rPr>
          <w:position w:val="-4"/>
        </w:rPr>
        <w:object w:dxaOrig="240" w:dyaOrig="260">
          <v:shape id="_x0000_i1235" type="#_x0000_t75" style="width:11.9pt;height:13.15pt" o:ole="">
            <v:imagedata r:id="rId431" o:title=""/>
          </v:shape>
          <o:OLEObject Type="Embed" ProgID="Equation.DSMT4" ShapeID="_x0000_i1235" DrawAspect="Content" ObjectID="_1674231490" r:id="rId432"/>
        </w:object>
      </w:r>
      <w:r w:rsidRPr="00E51C40">
        <w:rPr>
          <w:rFonts w:hAnsi="宋体"/>
          <w:szCs w:val="21"/>
        </w:rPr>
        <w:t>划分为</w:t>
      </w:r>
      <w:r w:rsidR="00A649F9" w:rsidRPr="00A649F9">
        <w:rPr>
          <w:position w:val="-12"/>
        </w:rPr>
        <w:object w:dxaOrig="300" w:dyaOrig="360">
          <v:shape id="_x0000_i1236" type="#_x0000_t75" style="width:15.05pt;height:18.15pt" o:ole="">
            <v:imagedata r:id="rId433" o:title=""/>
          </v:shape>
          <o:OLEObject Type="Embed" ProgID="Equation.DSMT4" ShapeID="_x0000_i1236" DrawAspect="Content" ObjectID="_1674231491" r:id="rId434"/>
        </w:object>
      </w:r>
      <w:r w:rsidRPr="00E51C40">
        <w:rPr>
          <w:rFonts w:hAnsi="宋体"/>
          <w:szCs w:val="21"/>
        </w:rPr>
        <w:t>与</w:t>
      </w:r>
      <w:r w:rsidR="00A649F9" w:rsidRPr="00A649F9">
        <w:rPr>
          <w:position w:val="-12"/>
        </w:rPr>
        <w:object w:dxaOrig="300" w:dyaOrig="360">
          <v:shape id="_x0000_i1237" type="#_x0000_t75" style="width:15.05pt;height:18.15pt" o:ole="">
            <v:imagedata r:id="rId435" o:title=""/>
          </v:shape>
          <o:OLEObject Type="Embed" ProgID="Equation.DSMT4" ShapeID="_x0000_i1237" DrawAspect="Content" ObjectID="_1674231492" r:id="rId436"/>
        </w:object>
      </w:r>
      <w:r>
        <w:rPr>
          <w:rFonts w:hint="eastAsia"/>
          <w:szCs w:val="21"/>
        </w:rPr>
        <w:t>两部分：</w:t>
      </w:r>
    </w:p>
    <w:p w:rsidR="00D05CDA" w:rsidRPr="00E51C40" w:rsidRDefault="00D05CDA" w:rsidP="00D05CDA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819566" cy="1522564"/>
            <wp:effectExtent l="19050" t="0" r="0" b="0"/>
            <wp:docPr id="6" name="图片 3" descr="2005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B2.png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553" cy="15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CDA" w:rsidRPr="00E51C40" w:rsidRDefault="00D05CDA" w:rsidP="00D05CDA">
      <w:pPr>
        <w:ind w:leftChars="200" w:left="480"/>
        <w:rPr>
          <w:szCs w:val="21"/>
        </w:rPr>
      </w:pPr>
      <w:r>
        <w:rPr>
          <w:rFonts w:hint="eastAsia"/>
          <w:szCs w:val="21"/>
        </w:rPr>
        <w:t>则有</w:t>
      </w:r>
    </w:p>
    <w:p w:rsidR="00D05CDA" w:rsidRPr="00E51C40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34"/>
        </w:rPr>
        <w:object w:dxaOrig="5960" w:dyaOrig="620">
          <v:shape id="_x0000_i1238" type="#_x0000_t75" style="width:298pt;height:31.3pt" o:ole="">
            <v:imagedata r:id="rId438" o:title=""/>
          </v:shape>
          <o:OLEObject Type="Embed" ProgID="Equation.DSMT4" ShapeID="_x0000_i1238" DrawAspect="Content" ObjectID="_1674231493" r:id="rId439"/>
        </w:object>
      </w:r>
    </w:p>
    <w:p w:rsidR="00D05CDA" w:rsidRPr="00E51C40" w:rsidRDefault="00D05CDA" w:rsidP="00D05CDA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前一个积分用极坐标</w:t>
      </w:r>
      <w:r>
        <w:rPr>
          <w:rFonts w:hAnsi="宋体" w:hint="eastAsia"/>
          <w:szCs w:val="21"/>
        </w:rPr>
        <w:t>计算：</w:t>
      </w:r>
    </w:p>
    <w:p w:rsidR="00D05CDA" w:rsidRPr="00E51C40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34"/>
        </w:rPr>
        <w:object w:dxaOrig="5880" w:dyaOrig="760">
          <v:shape id="_x0000_i1239" type="#_x0000_t75" style="width:294.25pt;height:38.2pt" o:ole="">
            <v:imagedata r:id="rId440" o:title=""/>
          </v:shape>
          <o:OLEObject Type="Embed" ProgID="Equation.DSMT4" ShapeID="_x0000_i1239" DrawAspect="Content" ObjectID="_1674231494" r:id="rId441"/>
        </w:object>
      </w:r>
    </w:p>
    <w:p w:rsidR="00D05CDA" w:rsidRPr="00E51C40" w:rsidRDefault="00D05CDA" w:rsidP="00D05CDA">
      <w:pPr>
        <w:ind w:leftChars="200" w:left="480"/>
        <w:rPr>
          <w:szCs w:val="21"/>
        </w:rPr>
      </w:pPr>
      <w:r>
        <w:rPr>
          <w:rFonts w:hAnsi="宋体"/>
          <w:szCs w:val="21"/>
        </w:rPr>
        <w:t>后一个积分用直角坐标</w:t>
      </w:r>
      <w:r>
        <w:rPr>
          <w:rFonts w:hAnsi="宋体" w:hint="eastAsia"/>
          <w:szCs w:val="21"/>
        </w:rPr>
        <w:t>计算：</w:t>
      </w:r>
    </w:p>
    <w:p w:rsidR="00D05CDA" w:rsidRPr="00E51C40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100"/>
        </w:rPr>
        <w:object w:dxaOrig="7600" w:dyaOrig="2400">
          <v:shape id="_x0000_i1240" type="#_x0000_t75" style="width:380.05pt;height:120.2pt" o:ole="">
            <v:imagedata r:id="rId442" o:title=""/>
          </v:shape>
          <o:OLEObject Type="Embed" ProgID="Equation.DSMT4" ShapeID="_x0000_i1240" DrawAspect="Content" ObjectID="_1674231495" r:id="rId443"/>
        </w:object>
      </w:r>
    </w:p>
    <w:p w:rsidR="00D05CDA" w:rsidRDefault="00D05CDA" w:rsidP="00D05CDA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所以</w:t>
      </w:r>
      <w:r>
        <w:rPr>
          <w:rFonts w:hAnsi="宋体" w:hint="eastAsia"/>
          <w:szCs w:val="21"/>
        </w:rPr>
        <w:t>原积分</w:t>
      </w:r>
    </w:p>
    <w:p w:rsidR="00D05CDA" w:rsidRPr="00E51C40" w:rsidRDefault="00A649F9" w:rsidP="00D05CDA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3680" w:dyaOrig="680">
          <v:shape id="_x0000_i1241" type="#_x0000_t75" style="width:184.05pt;height:33.8pt" o:ole="">
            <v:imagedata r:id="rId444" o:title=""/>
          </v:shape>
          <o:OLEObject Type="Embed" ProgID="Equation.DSMT4" ShapeID="_x0000_i1241" DrawAspect="Content" ObjectID="_1674231496" r:id="rId445"/>
        </w:object>
      </w:r>
    </w:p>
    <w:p w:rsidR="00D05CDA" w:rsidRDefault="00D05CDA" w:rsidP="00D05CDA">
      <w:pPr>
        <w:rPr>
          <w:rFonts w:hAnsi="宋体"/>
          <w:bCs/>
        </w:rPr>
      </w:pPr>
    </w:p>
    <w:p w:rsidR="00D05CDA" w:rsidRDefault="00D05CDA" w:rsidP="00D05CDA">
      <w:pPr>
        <w:rPr>
          <w:rFonts w:hAnsi="宋体"/>
          <w:bCs/>
        </w:rPr>
      </w:pPr>
    </w:p>
    <w:p w:rsidR="00C1091C" w:rsidRPr="00C43FF2" w:rsidRDefault="00C1091C" w:rsidP="00C1091C">
      <w:r w:rsidRPr="00C43FF2">
        <w:rPr>
          <w:rFonts w:hAnsi="宋体"/>
          <w:bCs/>
        </w:rPr>
        <w:t>(</w:t>
      </w:r>
      <w:r>
        <w:rPr>
          <w:rFonts w:hint="eastAsia"/>
          <w:bCs/>
        </w:rPr>
        <w:t>18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>
        <w:rPr>
          <w:rFonts w:hint="eastAsia"/>
          <w:bCs/>
        </w:rPr>
        <w:t>9</w:t>
      </w:r>
      <w:r w:rsidRPr="00C43FF2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C1091C">
        <w:rPr>
          <w:rStyle w:val="ae"/>
          <w:rFonts w:hint="eastAsia"/>
        </w:rPr>
        <w:t>【类似试卷二第三</w:t>
      </w:r>
      <w:r w:rsidRPr="00C1091C">
        <w:rPr>
          <w:rStyle w:val="ae"/>
        </w:rPr>
        <w:t>(20)</w:t>
      </w:r>
      <w:r w:rsidRPr="00C1091C">
        <w:rPr>
          <w:rStyle w:val="ae"/>
          <w:rFonts w:hint="eastAsia"/>
        </w:rPr>
        <w:t>题】</w:t>
      </w:r>
    </w:p>
    <w:p w:rsidR="00C1091C" w:rsidRPr="00F70C62" w:rsidRDefault="00C1091C" w:rsidP="00C1091C">
      <w:pPr>
        <w:ind w:leftChars="200" w:left="480"/>
      </w:pPr>
      <w:r w:rsidRPr="00F70C62">
        <w:rPr>
          <w:rFonts w:hAnsi="宋体"/>
        </w:rPr>
        <w:lastRenderedPageBreak/>
        <w:t>求</w:t>
      </w:r>
      <w:r w:rsidR="00A649F9" w:rsidRPr="00A649F9">
        <w:rPr>
          <w:position w:val="-10"/>
        </w:rPr>
        <w:object w:dxaOrig="2000" w:dyaOrig="360">
          <v:shape id="_x0000_i1242" type="#_x0000_t75" style="width:100.15pt;height:18.15pt" o:ole="">
            <v:imagedata r:id="rId446" o:title=""/>
          </v:shape>
          <o:OLEObject Type="Embed" ProgID="Equation.DSMT4" ShapeID="_x0000_i1242" DrawAspect="Content" ObjectID="_1674231497" r:id="rId447"/>
        </w:object>
      </w:r>
      <w:r w:rsidRPr="00F70C62">
        <w:rPr>
          <w:rFonts w:hAnsi="宋体"/>
        </w:rPr>
        <w:t>在椭圆域</w:t>
      </w:r>
      <w:r w:rsidR="00A649F9" w:rsidRPr="00A649F9">
        <w:rPr>
          <w:position w:val="-32"/>
        </w:rPr>
        <w:object w:dxaOrig="2420" w:dyaOrig="760">
          <v:shape id="_x0000_i1243" type="#_x0000_t75" style="width:120.85pt;height:38.2pt" o:ole="">
            <v:imagedata r:id="rId448" o:title=""/>
          </v:shape>
          <o:OLEObject Type="Embed" ProgID="Equation.DSMT4" ShapeID="_x0000_i1243" DrawAspect="Content" ObjectID="_1674231498" r:id="rId449"/>
        </w:object>
      </w:r>
      <w:r w:rsidRPr="00F70C62">
        <w:rPr>
          <w:rFonts w:hAnsi="宋体"/>
        </w:rPr>
        <w:t>上的最大值和最小值</w:t>
      </w:r>
      <w:r>
        <w:rPr>
          <w:rFonts w:hint="eastAsia"/>
        </w:rPr>
        <w:t>．</w:t>
      </w:r>
    </w:p>
    <w:p w:rsidR="00C1091C" w:rsidRDefault="00C1091C" w:rsidP="00C1091C">
      <w:pPr>
        <w:rPr>
          <w:bCs/>
        </w:rPr>
      </w:pPr>
    </w:p>
    <w:p w:rsidR="00C1091C" w:rsidRPr="00263943" w:rsidRDefault="00C1091C" w:rsidP="003E7AFA">
      <w:pPr>
        <w:ind w:left="480" w:hangingChars="200" w:hanging="480"/>
        <w:rPr>
          <w:rFonts w:hAnsi="宋体"/>
        </w:rPr>
      </w:pPr>
      <w:r w:rsidRPr="002507F1">
        <w:rPr>
          <w:rStyle w:val="af4"/>
          <w:rFonts w:hint="eastAsia"/>
        </w:rPr>
        <w:t>[解]</w:t>
      </w:r>
      <w:r w:rsidR="003E7AFA">
        <w:rPr>
          <w:rFonts w:hAnsi="宋体" w:hint="eastAsia"/>
        </w:rPr>
        <w:t xml:space="preserve"> </w:t>
      </w:r>
      <w:r>
        <w:rPr>
          <w:rFonts w:hAnsi="宋体" w:hint="eastAsia"/>
        </w:rPr>
        <w:t>先</w:t>
      </w:r>
      <w:r w:rsidRPr="00E51C40">
        <w:rPr>
          <w:rFonts w:hAnsi="宋体"/>
        </w:rPr>
        <w:t>求</w:t>
      </w:r>
      <w:r w:rsidR="00A649F9" w:rsidRPr="00025957">
        <w:rPr>
          <w:position w:val="-4"/>
        </w:rPr>
        <w:object w:dxaOrig="200" w:dyaOrig="200">
          <v:shape id="_x0000_i1244" type="#_x0000_t75" style="width:10pt;height:10pt" o:ole="">
            <v:imagedata r:id="rId450" o:title=""/>
          </v:shape>
          <o:OLEObject Type="Embed" ProgID="Equation.DSMT4" ShapeID="_x0000_i1244" DrawAspect="Content" ObjectID="_1674231499" r:id="rId451"/>
        </w:object>
      </w:r>
      <w:r w:rsidRPr="00E51C40">
        <w:rPr>
          <w:rFonts w:hAnsi="宋体"/>
        </w:rPr>
        <w:t>在</w:t>
      </w:r>
      <w:r w:rsidR="00A649F9" w:rsidRPr="00025957">
        <w:rPr>
          <w:position w:val="-4"/>
        </w:rPr>
        <w:object w:dxaOrig="240" w:dyaOrig="260">
          <v:shape id="_x0000_i1245" type="#_x0000_t75" style="width:11.9pt;height:13.15pt" o:ole="">
            <v:imagedata r:id="rId452" o:title=""/>
          </v:shape>
          <o:OLEObject Type="Embed" ProgID="Equation.DSMT4" ShapeID="_x0000_i1245" DrawAspect="Content" ObjectID="_1674231500" r:id="rId453"/>
        </w:object>
      </w:r>
      <w:r w:rsidRPr="00E51C40">
        <w:rPr>
          <w:rFonts w:hAnsi="宋体"/>
        </w:rPr>
        <w:t>的</w:t>
      </w:r>
      <w:r>
        <w:rPr>
          <w:rFonts w:hAnsi="宋体" w:hint="eastAsia"/>
        </w:rPr>
        <w:t>内部</w:t>
      </w:r>
      <w:r w:rsidR="00A649F9" w:rsidRPr="00A649F9">
        <w:rPr>
          <w:position w:val="-24"/>
        </w:rPr>
        <w:object w:dxaOrig="1140" w:dyaOrig="660">
          <v:shape id="_x0000_i1246" type="#_x0000_t75" style="width:56.95pt;height:33.2pt" o:ole="">
            <v:imagedata r:id="rId454" o:title=""/>
          </v:shape>
          <o:OLEObject Type="Embed" ProgID="Equation.DSMT4" ShapeID="_x0000_i1246" DrawAspect="Content" ObjectID="_1674231501" r:id="rId455"/>
        </w:object>
      </w:r>
      <w:r w:rsidRPr="00E51C40">
        <w:rPr>
          <w:rFonts w:hAnsi="宋体"/>
        </w:rPr>
        <w:t>中的驻点</w:t>
      </w:r>
      <w:r>
        <w:rPr>
          <w:rFonts w:hint="eastAsia"/>
        </w:rPr>
        <w:t>：</w:t>
      </w:r>
      <w:r w:rsidRPr="00E51C40">
        <w:rPr>
          <w:rFonts w:hAnsi="宋体"/>
        </w:rPr>
        <w:t>由</w:t>
      </w:r>
      <w:r w:rsidR="00A649F9" w:rsidRPr="00A649F9">
        <w:rPr>
          <w:position w:val="-28"/>
        </w:rPr>
        <w:object w:dxaOrig="1800" w:dyaOrig="660">
          <v:shape id="_x0000_i1247" type="#_x0000_t75" style="width:90.15pt;height:33.2pt" o:ole="">
            <v:imagedata r:id="rId456" o:title=""/>
          </v:shape>
          <o:OLEObject Type="Embed" ProgID="Equation.DSMT4" ShapeID="_x0000_i1247" DrawAspect="Content" ObjectID="_1674231502" r:id="rId457"/>
        </w:object>
      </w:r>
      <w:r w:rsidRPr="00E51C40">
        <w:rPr>
          <w:rFonts w:hAnsi="宋体"/>
        </w:rPr>
        <w:t>得驻点</w:t>
      </w:r>
      <w:r w:rsidR="00A649F9" w:rsidRPr="00A649F9">
        <w:rPr>
          <w:position w:val="-10"/>
        </w:rPr>
        <w:object w:dxaOrig="560" w:dyaOrig="320">
          <v:shape id="_x0000_i1248" type="#_x0000_t75" style="width:28.15pt;height:16.3pt" o:ole="">
            <v:imagedata r:id="rId458" o:title=""/>
          </v:shape>
          <o:OLEObject Type="Embed" ProgID="Equation.DSMT4" ShapeID="_x0000_i1248" DrawAspect="Content" ObjectID="_1674231503" r:id="rId459"/>
        </w:object>
      </w:r>
      <w:r w:rsidRPr="00E51C40">
        <w:rPr>
          <w:rFonts w:hAnsi="宋体"/>
        </w:rPr>
        <w:t>，对应的</w:t>
      </w:r>
      <w:r w:rsidR="00A649F9" w:rsidRPr="00A649F9">
        <w:rPr>
          <w:position w:val="-10"/>
        </w:rPr>
        <w:object w:dxaOrig="1400" w:dyaOrig="320">
          <v:shape id="_x0000_i1249" type="#_x0000_t75" style="width:70.1pt;height:16.3pt" o:ole="">
            <v:imagedata r:id="rId460" o:title=""/>
          </v:shape>
          <o:OLEObject Type="Embed" ProgID="Equation.DSMT4" ShapeID="_x0000_i1249" DrawAspect="Content" ObjectID="_1674231504" r:id="rId461"/>
        </w:object>
      </w:r>
      <w:r>
        <w:rPr>
          <w:rFonts w:hAnsi="宋体" w:hint="eastAsia"/>
        </w:rPr>
        <w:t>．再求</w:t>
      </w:r>
      <w:r w:rsidR="00A649F9" w:rsidRPr="00A649F9">
        <w:rPr>
          <w:position w:val="-10"/>
        </w:rPr>
        <w:object w:dxaOrig="1440" w:dyaOrig="360">
          <v:shape id="_x0000_i1250" type="#_x0000_t75" style="width:1in;height:18.15pt" o:ole="">
            <v:imagedata r:id="rId462" o:title=""/>
          </v:shape>
          <o:OLEObject Type="Embed" ProgID="Equation.DSMT4" ShapeID="_x0000_i1250" DrawAspect="Content" ObjectID="_1674231505" r:id="rId463"/>
        </w:object>
      </w:r>
      <w:r w:rsidRPr="00E51C40">
        <w:rPr>
          <w:rFonts w:hAnsi="宋体"/>
        </w:rPr>
        <w:t>在</w:t>
      </w:r>
      <w:r w:rsidR="00A649F9" w:rsidRPr="00025957">
        <w:rPr>
          <w:position w:val="-4"/>
        </w:rPr>
        <w:object w:dxaOrig="240" w:dyaOrig="260">
          <v:shape id="_x0000_i1251" type="#_x0000_t75" style="width:11.9pt;height:13.15pt" o:ole="">
            <v:imagedata r:id="rId464" o:title=""/>
          </v:shape>
          <o:OLEObject Type="Embed" ProgID="Equation.DSMT4" ShapeID="_x0000_i1251" DrawAspect="Content" ObjectID="_1674231506" r:id="rId465"/>
        </w:object>
      </w:r>
      <w:r w:rsidRPr="00E51C40">
        <w:rPr>
          <w:rFonts w:hAnsi="宋体"/>
        </w:rPr>
        <w:t>的边界</w:t>
      </w:r>
      <w:r w:rsidR="00A649F9" w:rsidRPr="00A649F9">
        <w:rPr>
          <w:position w:val="-24"/>
        </w:rPr>
        <w:object w:dxaOrig="1080" w:dyaOrig="660">
          <v:shape id="_x0000_i1252" type="#_x0000_t75" style="width:53.85pt;height:33.2pt" o:ole="">
            <v:imagedata r:id="rId466" o:title=""/>
          </v:shape>
          <o:OLEObject Type="Embed" ProgID="Equation.DSMT4" ShapeID="_x0000_i1252" DrawAspect="Content" ObjectID="_1674231507" r:id="rId467"/>
        </w:object>
      </w:r>
      <w:r w:rsidRPr="00E51C40">
        <w:rPr>
          <w:rFonts w:hAnsi="宋体"/>
        </w:rPr>
        <w:t>上的最值</w:t>
      </w:r>
      <w:r>
        <w:rPr>
          <w:rFonts w:hAnsi="宋体" w:hint="eastAsia"/>
        </w:rPr>
        <w:t>：</w:t>
      </w:r>
      <w:r w:rsidRPr="00E51C40">
        <w:rPr>
          <w:rFonts w:hAnsi="宋体"/>
        </w:rPr>
        <w:t>把</w:t>
      </w:r>
      <w:r w:rsidR="00A649F9" w:rsidRPr="00A649F9">
        <w:rPr>
          <w:position w:val="-10"/>
        </w:rPr>
        <w:object w:dxaOrig="1400" w:dyaOrig="360">
          <v:shape id="_x0000_i1253" type="#_x0000_t75" style="width:70.1pt;height:18.15pt" o:ole="">
            <v:imagedata r:id="rId468" o:title=""/>
          </v:shape>
          <o:OLEObject Type="Embed" ProgID="Equation.DSMT4" ShapeID="_x0000_i1253" DrawAspect="Content" ObjectID="_1674231508" r:id="rId469"/>
        </w:object>
      </w:r>
      <w:r w:rsidRPr="00E51C40">
        <w:rPr>
          <w:rFonts w:hAnsi="宋体"/>
        </w:rPr>
        <w:t>代入</w:t>
      </w:r>
      <w:r w:rsidR="00A649F9" w:rsidRPr="00025957">
        <w:rPr>
          <w:position w:val="-4"/>
        </w:rPr>
        <w:object w:dxaOrig="200" w:dyaOrig="200">
          <v:shape id="_x0000_i1254" type="#_x0000_t75" style="width:10pt;height:10pt" o:ole="">
            <v:imagedata r:id="rId470" o:title=""/>
          </v:shape>
          <o:OLEObject Type="Embed" ProgID="Equation.DSMT4" ShapeID="_x0000_i1254" DrawAspect="Content" ObjectID="_1674231509" r:id="rId471"/>
        </w:object>
      </w:r>
      <w:r>
        <w:rPr>
          <w:rFonts w:hAnsi="宋体"/>
        </w:rPr>
        <w:t>的表达式</w:t>
      </w:r>
      <w:r w:rsidRPr="00E51C40">
        <w:rPr>
          <w:rFonts w:hAnsi="宋体"/>
        </w:rPr>
        <w:t>有</w:t>
      </w:r>
    </w:p>
    <w:p w:rsidR="00C1091C" w:rsidRPr="00E51C40" w:rsidRDefault="00A649F9" w:rsidP="00C1091C">
      <w:pPr>
        <w:ind w:leftChars="200" w:left="480"/>
        <w:jc w:val="center"/>
      </w:pPr>
      <w:r w:rsidRPr="00A649F9">
        <w:rPr>
          <w:position w:val="-10"/>
        </w:rPr>
        <w:object w:dxaOrig="3600" w:dyaOrig="360">
          <v:shape id="_x0000_i1255" type="#_x0000_t75" style="width:180.3pt;height:18.15pt" o:ole="">
            <v:imagedata r:id="rId472" o:title=""/>
          </v:shape>
          <o:OLEObject Type="Embed" ProgID="Equation.DSMT4" ShapeID="_x0000_i1255" DrawAspect="Content" ObjectID="_1674231510" r:id="rId473"/>
        </w:object>
      </w:r>
    </w:p>
    <w:p w:rsidR="00C1091C" w:rsidRPr="00E51C40" w:rsidRDefault="00C1091C" w:rsidP="00C1091C">
      <w:pPr>
        <w:ind w:leftChars="200" w:left="480"/>
      </w:pPr>
      <w:r>
        <w:rPr>
          <w:rFonts w:hAnsi="宋体" w:hint="eastAsia"/>
        </w:rPr>
        <w:t>令</w:t>
      </w:r>
      <w:r w:rsidR="00A649F9" w:rsidRPr="00A649F9">
        <w:rPr>
          <w:position w:val="-12"/>
        </w:rPr>
        <w:object w:dxaOrig="1240" w:dyaOrig="360">
          <v:shape id="_x0000_i1256" type="#_x0000_t75" style="width:62pt;height:18.15pt" o:ole="">
            <v:imagedata r:id="rId474" o:title=""/>
          </v:shape>
          <o:OLEObject Type="Embed" ProgID="Equation.DSMT4" ShapeID="_x0000_i1256" DrawAspect="Content" ObjectID="_1674231511" r:id="rId475"/>
        </w:object>
      </w:r>
      <w:r w:rsidRPr="00E51C40">
        <w:rPr>
          <w:rFonts w:hAnsi="宋体"/>
        </w:rPr>
        <w:t>解得</w:t>
      </w:r>
      <w:r w:rsidR="00A649F9" w:rsidRPr="00A649F9">
        <w:rPr>
          <w:position w:val="-6"/>
        </w:rPr>
        <w:object w:dxaOrig="540" w:dyaOrig="279">
          <v:shape id="_x0000_i1257" type="#_x0000_t75" style="width:26.9pt;height:13.75pt" o:ole="">
            <v:imagedata r:id="rId476" o:title=""/>
          </v:shape>
          <o:OLEObject Type="Embed" ProgID="Equation.DSMT4" ShapeID="_x0000_i1257" DrawAspect="Content" ObjectID="_1674231512" r:id="rId477"/>
        </w:object>
      </w:r>
      <w:r w:rsidRPr="00E51C40">
        <w:rPr>
          <w:rFonts w:hAnsi="宋体"/>
        </w:rPr>
        <w:t>，对应的</w:t>
      </w:r>
      <w:r w:rsidR="00A649F9" w:rsidRPr="00A649F9">
        <w:rPr>
          <w:position w:val="-10"/>
        </w:rPr>
        <w:object w:dxaOrig="700" w:dyaOrig="320">
          <v:shape id="_x0000_i1258" type="#_x0000_t75" style="width:35.05pt;height:16.3pt" o:ole="">
            <v:imagedata r:id="rId478" o:title=""/>
          </v:shape>
          <o:OLEObject Type="Embed" ProgID="Equation.DSMT4" ShapeID="_x0000_i1258" DrawAspect="Content" ObjectID="_1674231513" r:id="rId479"/>
        </w:object>
      </w:r>
      <w:r w:rsidRPr="00E51C40">
        <w:rPr>
          <w:rFonts w:hAnsi="宋体"/>
        </w:rPr>
        <w:t>，</w:t>
      </w:r>
      <w:r w:rsidR="00A649F9" w:rsidRPr="00A649F9">
        <w:rPr>
          <w:position w:val="-16"/>
        </w:rPr>
        <w:object w:dxaOrig="1400" w:dyaOrig="440">
          <v:shape id="_x0000_i1259" type="#_x0000_t75" style="width:70.1pt;height:21.9pt" o:ole="">
            <v:imagedata r:id="rId480" o:title=""/>
          </v:shape>
          <o:OLEObject Type="Embed" ProgID="Equation.DSMT4" ShapeID="_x0000_i1259" DrawAspect="Content" ObjectID="_1674231514" r:id="rId481"/>
        </w:object>
      </w:r>
      <w:r>
        <w:rPr>
          <w:rFonts w:hint="eastAsia"/>
        </w:rPr>
        <w:t>．</w:t>
      </w:r>
      <w:r w:rsidRPr="00E51C40">
        <w:rPr>
          <w:rFonts w:hAnsi="宋体"/>
        </w:rPr>
        <w:t>还要考虑</w:t>
      </w:r>
      <w:r w:rsidR="00A649F9" w:rsidRPr="00025957">
        <w:rPr>
          <w:position w:val="-4"/>
        </w:rPr>
        <w:object w:dxaOrig="1020" w:dyaOrig="260">
          <v:shape id="_x0000_i1260" type="#_x0000_t75" style="width:50.7pt;height:13.15pt" o:ole="">
            <v:imagedata r:id="rId482" o:title=""/>
          </v:shape>
          <o:OLEObject Type="Embed" ProgID="Equation.DSMT4" ShapeID="_x0000_i1260" DrawAspect="Content" ObjectID="_1674231515" r:id="rId483"/>
        </w:object>
      </w:r>
      <w:r w:rsidRPr="00E51C40">
        <w:rPr>
          <w:rFonts w:hAnsi="宋体"/>
        </w:rPr>
        <w:t>的端点</w:t>
      </w:r>
      <w:r w:rsidR="00A649F9" w:rsidRPr="00025957">
        <w:rPr>
          <w:position w:val="-4"/>
        </w:rPr>
        <w:object w:dxaOrig="680" w:dyaOrig="260">
          <v:shape id="_x0000_i1261" type="#_x0000_t75" style="width:33.8pt;height:13.15pt" o:ole="">
            <v:imagedata r:id="rId484" o:title=""/>
          </v:shape>
          <o:OLEObject Type="Embed" ProgID="Equation.DSMT4" ShapeID="_x0000_i1261" DrawAspect="Content" ObjectID="_1674231516" r:id="rId485"/>
        </w:object>
      </w:r>
      <w:r w:rsidRPr="00E51C40">
        <w:rPr>
          <w:rFonts w:hAnsi="宋体"/>
        </w:rPr>
        <w:t>，对应的</w:t>
      </w:r>
      <w:r w:rsidR="00A649F9" w:rsidRPr="00A649F9">
        <w:rPr>
          <w:position w:val="-10"/>
        </w:rPr>
        <w:object w:dxaOrig="560" w:dyaOrig="320">
          <v:shape id="_x0000_i1262" type="#_x0000_t75" style="width:28.15pt;height:16.3pt" o:ole="">
            <v:imagedata r:id="rId486" o:title=""/>
          </v:shape>
          <o:OLEObject Type="Embed" ProgID="Equation.DSMT4" ShapeID="_x0000_i1262" DrawAspect="Content" ObjectID="_1674231517" r:id="rId487"/>
        </w:object>
      </w:r>
      <w:r w:rsidRPr="00E51C40">
        <w:rPr>
          <w:rFonts w:hAnsi="宋体"/>
        </w:rPr>
        <w:t>，</w:t>
      </w:r>
      <w:r w:rsidR="00A649F9" w:rsidRPr="00A649F9">
        <w:rPr>
          <w:position w:val="-16"/>
        </w:rPr>
        <w:object w:dxaOrig="1240" w:dyaOrig="440">
          <v:shape id="_x0000_i1263" type="#_x0000_t75" style="width:62pt;height:21.9pt" o:ole="">
            <v:imagedata r:id="rId488" o:title=""/>
          </v:shape>
          <o:OLEObject Type="Embed" ProgID="Equation.DSMT4" ShapeID="_x0000_i1263" DrawAspect="Content" ObjectID="_1674231518" r:id="rId489"/>
        </w:object>
      </w:r>
      <w:r>
        <w:rPr>
          <w:rFonts w:hint="eastAsia"/>
        </w:rPr>
        <w:t>．</w:t>
      </w:r>
      <w:r w:rsidRPr="00E51C40">
        <w:rPr>
          <w:rFonts w:hAnsi="宋体"/>
        </w:rPr>
        <w:t>由</w:t>
      </w:r>
      <w:r w:rsidR="00A649F9" w:rsidRPr="00A649F9">
        <w:rPr>
          <w:position w:val="-8"/>
        </w:rPr>
        <w:object w:dxaOrig="1760" w:dyaOrig="300">
          <v:shape id="_x0000_i1264" type="#_x0000_t75" style="width:88.3pt;height:15.05pt" o:ole="">
            <v:imagedata r:id="rId490" o:title=""/>
          </v:shape>
          <o:OLEObject Type="Embed" ProgID="Equation.DSMT4" ShapeID="_x0000_i1264" DrawAspect="Content" ObjectID="_1674231519" r:id="rId491"/>
        </w:object>
      </w:r>
      <w:r w:rsidRPr="00E51C40">
        <w:rPr>
          <w:rFonts w:hAnsi="宋体"/>
        </w:rPr>
        <w:t>比较大小，故</w:t>
      </w:r>
      <w:r w:rsidR="00A649F9" w:rsidRPr="00A649F9">
        <w:rPr>
          <w:position w:val="-10"/>
        </w:rPr>
        <w:object w:dxaOrig="1120" w:dyaOrig="320">
          <v:shape id="_x0000_i1265" type="#_x0000_t75" style="width:55.7pt;height:16.3pt" o:ole="">
            <v:imagedata r:id="rId492" o:title=""/>
          </v:shape>
          <o:OLEObject Type="Embed" ProgID="Equation.DSMT4" ShapeID="_x0000_i1265" DrawAspect="Content" ObjectID="_1674231520" r:id="rId493"/>
        </w:object>
      </w:r>
      <w:r w:rsidRPr="00F70C62">
        <w:rPr>
          <w:rFonts w:hAnsi="宋体"/>
        </w:rPr>
        <w:t>在椭圆域</w:t>
      </w:r>
      <w:r w:rsidR="00A649F9" w:rsidRPr="00025957">
        <w:rPr>
          <w:position w:val="-4"/>
        </w:rPr>
        <w:object w:dxaOrig="240" w:dyaOrig="260">
          <v:shape id="_x0000_i1266" type="#_x0000_t75" style="width:11.9pt;height:13.15pt" o:ole="">
            <v:imagedata r:id="rId494" o:title=""/>
          </v:shape>
          <o:OLEObject Type="Embed" ProgID="Equation.DSMT4" ShapeID="_x0000_i1266" DrawAspect="Content" ObjectID="_1674231521" r:id="rId495"/>
        </w:object>
      </w:r>
      <w:r>
        <w:rPr>
          <w:rFonts w:hint="eastAsia"/>
        </w:rPr>
        <w:t>的最小值为</w:t>
      </w:r>
      <w:r w:rsidR="00A649F9" w:rsidRPr="00025957">
        <w:rPr>
          <w:position w:val="-4"/>
        </w:rPr>
        <w:object w:dxaOrig="320" w:dyaOrig="260">
          <v:shape id="_x0000_i1267" type="#_x0000_t75" style="width:16.3pt;height:13.15pt" o:ole="">
            <v:imagedata r:id="rId496" o:title=""/>
          </v:shape>
          <o:OLEObject Type="Embed" ProgID="Equation.DSMT4" ShapeID="_x0000_i1267" DrawAspect="Content" ObjectID="_1674231522" r:id="rId497"/>
        </w:object>
      </w:r>
      <w:r>
        <w:rPr>
          <w:rFonts w:hint="eastAsia"/>
        </w:rPr>
        <w:t>（</w:t>
      </w:r>
      <w:r w:rsidRPr="00E51C40">
        <w:rPr>
          <w:rFonts w:hAnsi="宋体"/>
        </w:rPr>
        <w:t>对应于</w:t>
      </w:r>
      <w:r w:rsidR="00A649F9" w:rsidRPr="00A649F9">
        <w:rPr>
          <w:position w:val="-6"/>
        </w:rPr>
        <w:object w:dxaOrig="540" w:dyaOrig="279">
          <v:shape id="_x0000_i1268" type="#_x0000_t75" style="width:26.9pt;height:13.75pt" o:ole="">
            <v:imagedata r:id="rId498" o:title=""/>
          </v:shape>
          <o:OLEObject Type="Embed" ProgID="Equation.DSMT4" ShapeID="_x0000_i1268" DrawAspect="Content" ObjectID="_1674231523" r:id="rId499"/>
        </w:object>
      </w:r>
      <w:r w:rsidRPr="00E51C40">
        <w:rPr>
          <w:rFonts w:hAnsi="宋体"/>
        </w:rPr>
        <w:t>，</w:t>
      </w:r>
      <w:r w:rsidR="00A649F9" w:rsidRPr="00A649F9">
        <w:rPr>
          <w:position w:val="-10"/>
        </w:rPr>
        <w:object w:dxaOrig="700" w:dyaOrig="320">
          <v:shape id="_x0000_i1269" type="#_x0000_t75" style="width:35.05pt;height:16.3pt" o:ole="">
            <v:imagedata r:id="rId500" o:title=""/>
          </v:shape>
          <o:OLEObject Type="Embed" ProgID="Equation.DSMT4" ShapeID="_x0000_i1269" DrawAspect="Content" ObjectID="_1674231524" r:id="rId501"/>
        </w:object>
      </w:r>
      <w:r>
        <w:rPr>
          <w:rFonts w:hint="eastAsia"/>
        </w:rPr>
        <w:t>）</w:t>
      </w:r>
      <w:r w:rsidRPr="00E51C40">
        <w:rPr>
          <w:rFonts w:hAnsi="宋体"/>
        </w:rPr>
        <w:t>，</w:t>
      </w:r>
      <w:r>
        <w:rPr>
          <w:rFonts w:hAnsi="宋体" w:hint="eastAsia"/>
        </w:rPr>
        <w:t>最大值为</w:t>
      </w:r>
      <w:r w:rsidR="00A649F9" w:rsidRPr="00A649F9">
        <w:rPr>
          <w:position w:val="-6"/>
        </w:rPr>
        <w:object w:dxaOrig="180" w:dyaOrig="279">
          <v:shape id="_x0000_i1270" type="#_x0000_t75" style="width:8.75pt;height:13.75pt" o:ole="">
            <v:imagedata r:id="rId502" o:title=""/>
          </v:shape>
          <o:OLEObject Type="Embed" ProgID="Equation.DSMT4" ShapeID="_x0000_i1270" DrawAspect="Content" ObjectID="_1674231525" r:id="rId503"/>
        </w:object>
      </w:r>
      <w:r>
        <w:rPr>
          <w:rFonts w:hint="eastAsia"/>
        </w:rPr>
        <w:t>（</w:t>
      </w:r>
      <w:r w:rsidRPr="00E51C40">
        <w:rPr>
          <w:rFonts w:hAnsi="宋体"/>
        </w:rPr>
        <w:t>对应于</w:t>
      </w:r>
      <w:r w:rsidR="00A649F9" w:rsidRPr="00A649F9">
        <w:rPr>
          <w:position w:val="-6"/>
        </w:rPr>
        <w:object w:dxaOrig="540" w:dyaOrig="279">
          <v:shape id="_x0000_i1271" type="#_x0000_t75" style="width:26.9pt;height:13.75pt" o:ole="">
            <v:imagedata r:id="rId504" o:title=""/>
          </v:shape>
          <o:OLEObject Type="Embed" ProgID="Equation.DSMT4" ShapeID="_x0000_i1271" DrawAspect="Content" ObjectID="_1674231526" r:id="rId505"/>
        </w:object>
      </w:r>
      <w:r w:rsidRPr="00E51C40">
        <w:rPr>
          <w:rFonts w:hAnsi="宋体"/>
        </w:rPr>
        <w:t>，</w:t>
      </w:r>
      <w:r w:rsidR="00A649F9" w:rsidRPr="00A649F9">
        <w:rPr>
          <w:position w:val="-10"/>
        </w:rPr>
        <w:object w:dxaOrig="700" w:dyaOrig="320">
          <v:shape id="_x0000_i1272" type="#_x0000_t75" style="width:35.05pt;height:16.3pt" o:ole="">
            <v:imagedata r:id="rId506" o:title=""/>
          </v:shape>
          <o:OLEObject Type="Embed" ProgID="Equation.DSMT4" ShapeID="_x0000_i1272" DrawAspect="Content" ObjectID="_1674231527" r:id="rId507"/>
        </w:object>
      </w:r>
      <w:r>
        <w:rPr>
          <w:rFonts w:hint="eastAsia"/>
        </w:rPr>
        <w:t>）．</w:t>
      </w:r>
    </w:p>
    <w:p w:rsidR="00161D97" w:rsidRDefault="00161D97" w:rsidP="00975837"/>
    <w:p w:rsidR="00161D97" w:rsidRDefault="00161D97" w:rsidP="00161D97">
      <w:pPr>
        <w:rPr>
          <w:rFonts w:hAnsi="宋体"/>
          <w:bCs/>
        </w:rPr>
      </w:pPr>
    </w:p>
    <w:p w:rsidR="00161D97" w:rsidRPr="00114E55" w:rsidRDefault="00161D97" w:rsidP="00161D97">
      <w:r w:rsidRPr="00114E55">
        <w:rPr>
          <w:rFonts w:hAnsi="宋体"/>
          <w:bCs/>
        </w:rPr>
        <w:t>(</w:t>
      </w:r>
      <w:r w:rsidRPr="00114E55">
        <w:rPr>
          <w:bCs/>
        </w:rPr>
        <w:t>19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19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161D97" w:rsidRDefault="00161D97" w:rsidP="00161D97">
      <w:pPr>
        <w:ind w:leftChars="200" w:left="480"/>
      </w:pPr>
      <w:r w:rsidRPr="00550ABD">
        <w:rPr>
          <w:rFonts w:hAnsi="宋体"/>
        </w:rPr>
        <w:t>设</w:t>
      </w:r>
      <w:r w:rsidR="00A649F9" w:rsidRPr="00A649F9">
        <w:rPr>
          <w:position w:val="-10"/>
        </w:rPr>
        <w:object w:dxaOrig="1060" w:dyaOrig="320">
          <v:shape id="_x0000_i1273" type="#_x0000_t75" style="width:53.2pt;height:16.3pt" o:ole="">
            <v:imagedata r:id="rId508" o:title=""/>
          </v:shape>
          <o:OLEObject Type="Embed" ProgID="Equation.DSMT4" ShapeID="_x0000_i1273" DrawAspect="Content" ObjectID="_1674231528" r:id="rId509"/>
        </w:object>
      </w:r>
      <w:r w:rsidRPr="00550ABD">
        <w:rPr>
          <w:rFonts w:hAnsi="宋体"/>
        </w:rPr>
        <w:t>在</w:t>
      </w:r>
      <w:r w:rsidR="00A649F9" w:rsidRPr="00A649F9">
        <w:rPr>
          <w:position w:val="-10"/>
        </w:rPr>
        <w:object w:dxaOrig="520" w:dyaOrig="320">
          <v:shape id="_x0000_i1274" type="#_x0000_t75" style="width:26.3pt;height:16.3pt" o:ole="">
            <v:imagedata r:id="rId510" o:title=""/>
          </v:shape>
          <o:OLEObject Type="Embed" ProgID="Equation.DSMT4" ShapeID="_x0000_i1274" DrawAspect="Content" ObjectID="_1674231529" r:id="rId511"/>
        </w:object>
      </w:r>
      <w:r w:rsidRPr="00550ABD">
        <w:rPr>
          <w:rFonts w:hAnsi="宋体"/>
        </w:rPr>
        <w:t>上的导数连续，且</w:t>
      </w:r>
      <w:r w:rsidR="00A649F9" w:rsidRPr="00A649F9">
        <w:rPr>
          <w:position w:val="-10"/>
        </w:rPr>
        <w:object w:dxaOrig="859" w:dyaOrig="320">
          <v:shape id="_x0000_i1275" type="#_x0000_t75" style="width:43.2pt;height:16.3pt" o:ole="">
            <v:imagedata r:id="rId512" o:title=""/>
          </v:shape>
          <o:OLEObject Type="Embed" ProgID="Equation.DSMT4" ShapeID="_x0000_i1275" DrawAspect="Content" ObjectID="_1674231530" r:id="rId513"/>
        </w:object>
      </w:r>
      <w:r w:rsidRPr="00550ABD">
        <w:t>,</w:t>
      </w:r>
      <w:r w:rsidR="00A649F9" w:rsidRPr="00A649F9">
        <w:rPr>
          <w:position w:val="-10"/>
        </w:rPr>
        <w:object w:dxaOrig="920" w:dyaOrig="320">
          <v:shape id="_x0000_i1276" type="#_x0000_t75" style="width:45.7pt;height:16.3pt" o:ole="">
            <v:imagedata r:id="rId514" o:title=""/>
          </v:shape>
          <o:OLEObject Type="Embed" ProgID="Equation.DSMT4" ShapeID="_x0000_i1276" DrawAspect="Content" ObjectID="_1674231531" r:id="rId515"/>
        </w:object>
      </w:r>
      <w:r w:rsidRPr="00550ABD">
        <w:t>,</w:t>
      </w:r>
      <w:r w:rsidR="00A649F9" w:rsidRPr="00A649F9">
        <w:rPr>
          <w:position w:val="-10"/>
        </w:rPr>
        <w:object w:dxaOrig="900" w:dyaOrig="320">
          <v:shape id="_x0000_i1277" type="#_x0000_t75" style="width:45.1pt;height:16.3pt" o:ole="">
            <v:imagedata r:id="rId516" o:title=""/>
          </v:shape>
          <o:OLEObject Type="Embed" ProgID="Equation.DSMT4" ShapeID="_x0000_i1277" DrawAspect="Content" ObjectID="_1674231532" r:id="rId517"/>
        </w:object>
      </w:r>
      <w:r w:rsidRPr="00550ABD">
        <w:t>.</w:t>
      </w:r>
      <w:r w:rsidRPr="00550ABD">
        <w:rPr>
          <w:rFonts w:hAnsi="宋体"/>
        </w:rPr>
        <w:t>证明：对任何</w:t>
      </w:r>
      <w:r w:rsidR="00A649F9" w:rsidRPr="00A649F9">
        <w:rPr>
          <w:position w:val="-10"/>
        </w:rPr>
        <w:object w:dxaOrig="859" w:dyaOrig="320">
          <v:shape id="_x0000_i1278" type="#_x0000_t75" style="width:43.2pt;height:16.3pt" o:ole="">
            <v:imagedata r:id="rId518" o:title=""/>
          </v:shape>
          <o:OLEObject Type="Embed" ProgID="Equation.DSMT4" ShapeID="_x0000_i1278" DrawAspect="Content" ObjectID="_1674231533" r:id="rId519"/>
        </w:object>
      </w:r>
      <w:r>
        <w:rPr>
          <w:rFonts w:hint="eastAsia"/>
        </w:rPr>
        <w:t>，</w:t>
      </w:r>
      <w:r w:rsidRPr="00550ABD">
        <w:rPr>
          <w:rFonts w:hAnsi="宋体"/>
        </w:rPr>
        <w:t>有</w:t>
      </w:r>
      <w:r w:rsidR="00A649F9" w:rsidRPr="00A649F9">
        <w:rPr>
          <w:position w:val="-18"/>
        </w:rPr>
        <w:object w:dxaOrig="4300" w:dyaOrig="520">
          <v:shape id="_x0000_i1279" type="#_x0000_t75" style="width:214.75pt;height:26.3pt" o:ole="">
            <v:imagedata r:id="rId520" o:title=""/>
          </v:shape>
          <o:OLEObject Type="Embed" ProgID="Equation.DSMT4" ShapeID="_x0000_i1279" DrawAspect="Content" ObjectID="_1674231534" r:id="rId521"/>
        </w:object>
      </w:r>
    </w:p>
    <w:p w:rsidR="00161D97" w:rsidRDefault="00161D97" w:rsidP="00161D97">
      <w:pPr>
        <w:rPr>
          <w:rStyle w:val="af4"/>
        </w:rPr>
      </w:pPr>
    </w:p>
    <w:p w:rsidR="00161D97" w:rsidRPr="009927A1" w:rsidRDefault="00161D97" w:rsidP="00161D97">
      <w:pPr>
        <w:rPr>
          <w:b/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22326D">
        <w:rPr>
          <w:rFonts w:hAnsi="宋体"/>
          <w:szCs w:val="21"/>
        </w:rPr>
        <w:t>将</w:t>
      </w:r>
      <w:r w:rsidR="00A649F9" w:rsidRPr="00A649F9">
        <w:rPr>
          <w:position w:val="-6"/>
        </w:rPr>
        <w:object w:dxaOrig="200" w:dyaOrig="220">
          <v:shape id="_x0000_i1280" type="#_x0000_t75" style="width:10pt;height:11.25pt" o:ole="">
            <v:imagedata r:id="rId522" o:title=""/>
          </v:shape>
          <o:OLEObject Type="Embed" ProgID="Equation.DSMT4" ShapeID="_x0000_i1280" DrawAspect="Content" ObjectID="_1674231535" r:id="rId523"/>
        </w:object>
      </w:r>
      <w:r w:rsidRPr="0022326D">
        <w:rPr>
          <w:rFonts w:hAnsi="宋体"/>
          <w:szCs w:val="21"/>
        </w:rPr>
        <w:t>看成变限</w:t>
      </w:r>
      <w:r>
        <w:rPr>
          <w:rFonts w:hAnsi="宋体" w:hint="eastAsia"/>
          <w:szCs w:val="21"/>
        </w:rPr>
        <w:t>，</w:t>
      </w:r>
      <w:r w:rsidRPr="0022326D">
        <w:rPr>
          <w:rFonts w:hAnsi="宋体"/>
          <w:szCs w:val="21"/>
        </w:rPr>
        <w:t>设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18"/>
        </w:rPr>
        <w:object w:dxaOrig="4780" w:dyaOrig="520">
          <v:shape id="_x0000_i1281" type="#_x0000_t75" style="width:239.15pt;height:26.3pt" o:ole="">
            <v:imagedata r:id="rId524" o:title=""/>
          </v:shape>
          <o:OLEObject Type="Embed" ProgID="Equation.DSMT4" ShapeID="_x0000_i1281" DrawAspect="Content" ObjectID="_1674231536" r:id="rId525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则</w:t>
      </w:r>
      <w:r w:rsidR="00A649F9" w:rsidRPr="00A649F9">
        <w:rPr>
          <w:position w:val="-10"/>
        </w:rPr>
        <w:object w:dxaOrig="520" w:dyaOrig="320">
          <v:shape id="_x0000_i1282" type="#_x0000_t75" style="width:26.3pt;height:16.3pt" o:ole="">
            <v:imagedata r:id="rId526" o:title=""/>
          </v:shape>
          <o:OLEObject Type="Embed" ProgID="Equation.DSMT4" ShapeID="_x0000_i1282" DrawAspect="Content" ObjectID="_1674231537" r:id="rId527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20" w:dyaOrig="320">
          <v:shape id="_x0000_i1283" type="#_x0000_t75" style="width:26.3pt;height:16.3pt" o:ole="">
            <v:imagedata r:id="rId528" o:title=""/>
          </v:shape>
          <o:OLEObject Type="Embed" ProgID="Equation.DSMT4" ShapeID="_x0000_i1283" DrawAspect="Content" ObjectID="_1674231538" r:id="rId529"/>
        </w:object>
      </w:r>
      <w:r w:rsidRPr="0022326D">
        <w:rPr>
          <w:rFonts w:hAnsi="宋体"/>
          <w:szCs w:val="21"/>
        </w:rPr>
        <w:t>上的导数连续，并且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10"/>
        </w:rPr>
        <w:object w:dxaOrig="4959" w:dyaOrig="320">
          <v:shape id="_x0000_i1284" type="#_x0000_t75" style="width:247.95pt;height:16.3pt" o:ole="">
            <v:imagedata r:id="rId530" o:title=""/>
          </v:shape>
          <o:OLEObject Type="Embed" ProgID="Equation.DSMT4" ShapeID="_x0000_i1284" DrawAspect="Content" ObjectID="_1674231539" r:id="rId531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由</w:t>
      </w:r>
      <w:r w:rsidR="00A649F9" w:rsidRPr="00A649F9">
        <w:rPr>
          <w:position w:val="-10"/>
        </w:rPr>
        <w:object w:dxaOrig="859" w:dyaOrig="320">
          <v:shape id="_x0000_i1285" type="#_x0000_t75" style="width:43.2pt;height:16.3pt" o:ole="">
            <v:imagedata r:id="rId532" o:title=""/>
          </v:shape>
          <o:OLEObject Type="Embed" ProgID="Equation.DSMT4" ShapeID="_x0000_i1285" DrawAspect="Content" ObjectID="_1674231540" r:id="rId533"/>
        </w:object>
      </w:r>
      <w:r w:rsidRPr="0022326D">
        <w:rPr>
          <w:rFonts w:hAnsi="宋体"/>
          <w:szCs w:val="21"/>
        </w:rPr>
        <w:t>时，</w:t>
      </w:r>
      <w:r w:rsidR="00A649F9" w:rsidRPr="00A649F9">
        <w:rPr>
          <w:position w:val="-10"/>
        </w:rPr>
        <w:object w:dxaOrig="900" w:dyaOrig="320">
          <v:shape id="_x0000_i1286" type="#_x0000_t75" style="width:45.1pt;height:16.3pt" o:ole="">
            <v:imagedata r:id="rId534" o:title=""/>
          </v:shape>
          <o:OLEObject Type="Embed" ProgID="Equation.DSMT4" ShapeID="_x0000_i1286" DrawAspect="Content" ObjectID="_1674231541" r:id="rId535"/>
        </w:object>
      </w:r>
      <w:r w:rsidRPr="0022326D">
        <w:rPr>
          <w:rFonts w:hAnsi="宋体"/>
          <w:szCs w:val="21"/>
        </w:rPr>
        <w:t>知</w:t>
      </w:r>
      <w:r w:rsidR="00A649F9" w:rsidRPr="00A649F9">
        <w:rPr>
          <w:position w:val="-10"/>
        </w:rPr>
        <w:object w:dxaOrig="520" w:dyaOrig="320">
          <v:shape id="_x0000_i1287" type="#_x0000_t75" style="width:26.3pt;height:16.3pt" o:ole="">
            <v:imagedata r:id="rId536" o:title=""/>
          </v:shape>
          <o:OLEObject Type="Embed" ProgID="Equation.DSMT4" ShapeID="_x0000_i1287" DrawAspect="Content" ObjectID="_1674231542" r:id="rId537"/>
        </w:object>
      </w:r>
      <w:r w:rsidRPr="0022326D">
        <w:rPr>
          <w:rFonts w:hAnsi="宋体"/>
          <w:szCs w:val="21"/>
        </w:rPr>
        <w:t>是单调递增的，所以</w:t>
      </w:r>
      <w:r w:rsidR="00A649F9" w:rsidRPr="00A649F9">
        <w:rPr>
          <w:position w:val="-10"/>
        </w:rPr>
        <w:object w:dxaOrig="1480" w:dyaOrig="320">
          <v:shape id="_x0000_i1288" type="#_x0000_t75" style="width:73.9pt;height:16.3pt" o:ole="">
            <v:imagedata r:id="rId538" o:title=""/>
          </v:shape>
          <o:OLEObject Type="Embed" ProgID="Equation.DSMT4" ShapeID="_x0000_i1288" DrawAspect="Content" ObjectID="_1674231543" r:id="rId539"/>
        </w:object>
      </w:r>
      <w:r>
        <w:rPr>
          <w:rFonts w:hAnsi="宋体" w:hint="eastAsia"/>
          <w:szCs w:val="21"/>
        </w:rPr>
        <w:t>；</w:t>
      </w:r>
      <w:r w:rsidRPr="0022326D">
        <w:rPr>
          <w:rFonts w:hAnsi="宋体"/>
          <w:szCs w:val="21"/>
        </w:rPr>
        <w:t>又</w:t>
      </w:r>
      <w:r w:rsidR="00A649F9" w:rsidRPr="00A649F9">
        <w:rPr>
          <w:position w:val="-10"/>
        </w:rPr>
        <w:object w:dxaOrig="920" w:dyaOrig="320">
          <v:shape id="_x0000_i1289" type="#_x0000_t75" style="width:45.7pt;height:16.3pt" o:ole="">
            <v:imagedata r:id="rId540" o:title=""/>
          </v:shape>
          <o:OLEObject Type="Embed" ProgID="Equation.DSMT4" ShapeID="_x0000_i1289" DrawAspect="Content" ObjectID="_1674231544" r:id="rId541"/>
        </w:object>
      </w:r>
      <w:r>
        <w:rPr>
          <w:rFonts w:hint="eastAsia"/>
          <w:szCs w:val="21"/>
        </w:rPr>
        <w:t>，</w:t>
      </w:r>
      <w:r w:rsidRPr="0022326D">
        <w:rPr>
          <w:rFonts w:hAnsi="宋体"/>
          <w:szCs w:val="21"/>
        </w:rPr>
        <w:t>因此</w:t>
      </w:r>
      <w:r w:rsidR="00A649F9" w:rsidRPr="00A649F9">
        <w:rPr>
          <w:position w:val="-10"/>
        </w:rPr>
        <w:object w:dxaOrig="920" w:dyaOrig="320">
          <v:shape id="_x0000_i1290" type="#_x0000_t75" style="width:45.7pt;height:16.3pt" o:ole="">
            <v:imagedata r:id="rId542" o:title=""/>
          </v:shape>
          <o:OLEObject Type="Embed" ProgID="Equation.DSMT4" ShapeID="_x0000_i1290" DrawAspect="Content" ObjectID="_1674231545" r:id="rId543"/>
        </w:object>
      </w:r>
      <w:r w:rsidRPr="0022326D">
        <w:rPr>
          <w:rFonts w:hAnsi="宋体"/>
          <w:szCs w:val="21"/>
        </w:rPr>
        <w:t>，即</w:t>
      </w:r>
      <w:r w:rsidR="00A649F9" w:rsidRPr="00A649F9">
        <w:rPr>
          <w:position w:val="-10"/>
        </w:rPr>
        <w:object w:dxaOrig="520" w:dyaOrig="320">
          <v:shape id="_x0000_i1291" type="#_x0000_t75" style="width:26.3pt;height:16.3pt" o:ole="">
            <v:imagedata r:id="rId544" o:title=""/>
          </v:shape>
          <o:OLEObject Type="Embed" ProgID="Equation.DSMT4" ShapeID="_x0000_i1291" DrawAspect="Content" ObjectID="_1674231546" r:id="rId545"/>
        </w:object>
      </w:r>
      <w:r w:rsidRPr="0022326D">
        <w:rPr>
          <w:rFonts w:hAnsi="宋体"/>
          <w:szCs w:val="21"/>
        </w:rPr>
        <w:t>在</w:t>
      </w:r>
      <w:r w:rsidR="00A649F9" w:rsidRPr="00A649F9">
        <w:rPr>
          <w:position w:val="-10"/>
        </w:rPr>
        <w:object w:dxaOrig="520" w:dyaOrig="320">
          <v:shape id="_x0000_i1292" type="#_x0000_t75" style="width:26.3pt;height:16.3pt" o:ole="">
            <v:imagedata r:id="rId546" o:title=""/>
          </v:shape>
          <o:OLEObject Type="Embed" ProgID="Equation.DSMT4" ShapeID="_x0000_i1292" DrawAspect="Content" ObjectID="_1674231547" r:id="rId547"/>
        </w:object>
      </w:r>
      <w:r w:rsidRPr="0022326D">
        <w:rPr>
          <w:rFonts w:hAnsi="宋体"/>
          <w:szCs w:val="21"/>
        </w:rPr>
        <w:t>上单调递减</w: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另一方面</w:t>
      </w:r>
      <w:r>
        <w:rPr>
          <w:rFonts w:hAnsi="宋体" w:hint="eastAsia"/>
          <w:szCs w:val="21"/>
        </w:rPr>
        <w:t>，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18"/>
        </w:rPr>
        <w:object w:dxaOrig="4720" w:dyaOrig="520">
          <v:shape id="_x0000_i1293" type="#_x0000_t75" style="width:236.05pt;height:26.3pt" o:ole="">
            <v:imagedata r:id="rId548" o:title=""/>
          </v:shape>
          <o:OLEObject Type="Embed" ProgID="Equation.DSMT4" ShapeID="_x0000_i1293" DrawAspect="Content" ObjectID="_1674231548" r:id="rId549"/>
        </w:object>
      </w:r>
    </w:p>
    <w:p w:rsidR="00161D97" w:rsidRDefault="00161D97" w:rsidP="00161D97">
      <w:pPr>
        <w:ind w:leftChars="200" w:left="480"/>
        <w:rPr>
          <w:rFonts w:hAnsi="宋体"/>
          <w:szCs w:val="21"/>
        </w:rPr>
      </w:pPr>
      <w:r w:rsidRPr="0022326D">
        <w:rPr>
          <w:rFonts w:hAnsi="宋体"/>
          <w:szCs w:val="21"/>
        </w:rPr>
        <w:t>由分部积分公式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48"/>
        </w:rPr>
        <w:object w:dxaOrig="5800" w:dyaOrig="1080">
          <v:shape id="_x0000_i1294" type="#_x0000_t75" style="width:289.9pt;height:53.85pt" o:ole="">
            <v:imagedata r:id="rId550" o:title=""/>
          </v:shape>
          <o:OLEObject Type="Embed" ProgID="Equation.DSMT4" ShapeID="_x0000_i1294" DrawAspect="Content" ObjectID="_1674231549" r:id="rId551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</w:t>
      </w:r>
      <w:r w:rsidR="00A649F9" w:rsidRPr="00A649F9">
        <w:rPr>
          <w:position w:val="-10"/>
        </w:rPr>
        <w:object w:dxaOrig="840" w:dyaOrig="320">
          <v:shape id="_x0000_i1295" type="#_x0000_t75" style="width:41.95pt;height:16.3pt" o:ole="">
            <v:imagedata r:id="rId552" o:title=""/>
          </v:shape>
          <o:OLEObject Type="Embed" ProgID="Equation.DSMT4" ShapeID="_x0000_i1295" DrawAspect="Content" ObjectID="_1674231550" r:id="rId553"/>
        </w:objec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因此</w:t>
      </w:r>
      <w:r>
        <w:rPr>
          <w:rFonts w:hAnsi="宋体" w:hint="eastAsia"/>
          <w:szCs w:val="21"/>
        </w:rPr>
        <w:t>当</w:t>
      </w:r>
      <w:r w:rsidR="00A649F9" w:rsidRPr="00A649F9">
        <w:rPr>
          <w:position w:val="-10"/>
        </w:rPr>
        <w:object w:dxaOrig="859" w:dyaOrig="320">
          <v:shape id="_x0000_i1296" type="#_x0000_t75" style="width:43.2pt;height:16.3pt" o:ole="">
            <v:imagedata r:id="rId554" o:title=""/>
          </v:shape>
          <o:OLEObject Type="Embed" ProgID="Equation.DSMT4" ShapeID="_x0000_i1296" DrawAspect="Content" ObjectID="_1674231551" r:id="rId555"/>
        </w:object>
      </w:r>
      <w:r w:rsidRPr="0022326D">
        <w:rPr>
          <w:rFonts w:hAnsi="宋体"/>
          <w:szCs w:val="21"/>
        </w:rPr>
        <w:t>时</w:t>
      </w:r>
      <w:r w:rsidR="00A649F9" w:rsidRPr="00A649F9">
        <w:rPr>
          <w:position w:val="-10"/>
        </w:rPr>
        <w:object w:dxaOrig="1520" w:dyaOrig="320">
          <v:shape id="_x0000_i1297" type="#_x0000_t75" style="width:75.75pt;height:16.3pt" o:ole="">
            <v:imagedata r:id="rId556" o:title=""/>
          </v:shape>
          <o:OLEObject Type="Embed" ProgID="Equation.DSMT4" ShapeID="_x0000_i1297" DrawAspect="Content" ObjectID="_1674231552" r:id="rId557"/>
        </w:object>
      </w:r>
      <w:r>
        <w:rPr>
          <w:rFonts w:hAnsi="宋体" w:hint="eastAsia"/>
          <w:szCs w:val="21"/>
        </w:rPr>
        <w:t>．</w:t>
      </w:r>
      <w:r>
        <w:rPr>
          <w:rFonts w:hAnsi="宋体"/>
          <w:szCs w:val="21"/>
        </w:rPr>
        <w:t>由此</w:t>
      </w:r>
      <w:r w:rsidRPr="0022326D">
        <w:rPr>
          <w:rFonts w:hAnsi="宋体"/>
          <w:szCs w:val="21"/>
        </w:rPr>
        <w:t>对任何</w:t>
      </w:r>
      <w:r w:rsidR="00A649F9" w:rsidRPr="00A649F9">
        <w:rPr>
          <w:position w:val="-10"/>
        </w:rPr>
        <w:object w:dxaOrig="859" w:dyaOrig="320">
          <v:shape id="_x0000_i1298" type="#_x0000_t75" style="width:43.2pt;height:16.3pt" o:ole="">
            <v:imagedata r:id="rId558" o:title=""/>
          </v:shape>
          <o:OLEObject Type="Embed" ProgID="Equation.DSMT4" ShapeID="_x0000_i1298" DrawAspect="Content" ObjectID="_1674231553" r:id="rId559"/>
        </w:object>
      </w:r>
      <w:r w:rsidRPr="0022326D">
        <w:rPr>
          <w:rFonts w:hAnsi="宋体"/>
          <w:szCs w:val="21"/>
        </w:rPr>
        <w:t>有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18"/>
        </w:rPr>
        <w:object w:dxaOrig="4300" w:dyaOrig="520">
          <v:shape id="_x0000_i1299" type="#_x0000_t75" style="width:214.75pt;height:26.3pt" o:ole="">
            <v:imagedata r:id="rId560" o:title=""/>
          </v:shape>
          <o:OLEObject Type="Embed" ProgID="Equation.DSMT4" ShapeID="_x0000_i1299" DrawAspect="Content" ObjectID="_1674231554" r:id="rId561"/>
        </w:object>
      </w:r>
    </w:p>
    <w:p w:rsidR="00161D97" w:rsidRDefault="00161D97" w:rsidP="00161D97">
      <w:pPr>
        <w:rPr>
          <w:rFonts w:hAnsi="宋体"/>
          <w:bCs/>
        </w:rPr>
      </w:pPr>
    </w:p>
    <w:p w:rsidR="00161D97" w:rsidRDefault="00161D97" w:rsidP="00161D97">
      <w:pPr>
        <w:rPr>
          <w:rFonts w:hAnsi="宋体"/>
          <w:bCs/>
        </w:rPr>
      </w:pPr>
    </w:p>
    <w:p w:rsidR="00161D97" w:rsidRPr="00114E55" w:rsidRDefault="00161D97" w:rsidP="00161D97">
      <w:r w:rsidRPr="00114E55">
        <w:rPr>
          <w:rFonts w:hAnsi="宋体"/>
          <w:bCs/>
        </w:rPr>
        <w:t>(</w:t>
      </w:r>
      <w:r w:rsidRPr="00114E55">
        <w:rPr>
          <w:bCs/>
        </w:rPr>
        <w:t>20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2319F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三</w:t>
      </w:r>
      <w:r w:rsidRPr="0022319F">
        <w:rPr>
          <w:rStyle w:val="ae"/>
          <w:rFonts w:hint="eastAsia"/>
        </w:rPr>
        <w:t>第</w:t>
      </w:r>
      <w:r>
        <w:rPr>
          <w:rStyle w:val="ae"/>
          <w:rFonts w:hint="eastAsia"/>
        </w:rPr>
        <w:t>三</w:t>
      </w:r>
      <w:r>
        <w:rPr>
          <w:rStyle w:val="ae"/>
        </w:rPr>
        <w:t>(</w:t>
      </w:r>
      <w:r>
        <w:rPr>
          <w:rStyle w:val="ae"/>
          <w:rFonts w:hint="eastAsia"/>
        </w:rPr>
        <w:t>20</w:t>
      </w:r>
      <w:r w:rsidRPr="0022319F">
        <w:rPr>
          <w:rStyle w:val="ae"/>
        </w:rPr>
        <w:t>)</w:t>
      </w:r>
      <w:r w:rsidRPr="0022319F">
        <w:rPr>
          <w:rStyle w:val="ae"/>
          <w:rFonts w:hint="eastAsia"/>
        </w:rPr>
        <w:t>题】</w:t>
      </w:r>
    </w:p>
    <w:p w:rsidR="00161D97" w:rsidRPr="00550ABD" w:rsidRDefault="00161D97" w:rsidP="00161D97">
      <w:pPr>
        <w:ind w:leftChars="200" w:left="480"/>
      </w:pPr>
      <w:r w:rsidRPr="00550ABD">
        <w:rPr>
          <w:rFonts w:hAnsi="宋体"/>
        </w:rPr>
        <w:t>已知齐次线性方程组</w:t>
      </w:r>
    </w:p>
    <w:p w:rsidR="00161D97" w:rsidRPr="00550ABD" w:rsidRDefault="00161D97" w:rsidP="00161D97">
      <w:pPr>
        <w:ind w:leftChars="200" w:left="480"/>
      </w:pPr>
      <w:r w:rsidRPr="00550ABD">
        <w:lastRenderedPageBreak/>
        <w:t>(</w:t>
      </w:r>
      <w:fldSimple w:instr=" = 1 \* ROMAN ">
        <w:r w:rsidRPr="00550ABD">
          <w:rPr>
            <w:noProof/>
          </w:rPr>
          <w:t>I</w:t>
        </w:r>
      </w:fldSimple>
      <w:r w:rsidRPr="00550ABD">
        <w:t>)</w:t>
      </w:r>
      <w:r w:rsidR="00A649F9" w:rsidRPr="00A649F9">
        <w:rPr>
          <w:position w:val="-50"/>
        </w:rPr>
        <w:object w:dxaOrig="2020" w:dyaOrig="1120">
          <v:shape id="_x0000_i1300" type="#_x0000_t75" style="width:100.8pt;height:55.7pt" o:ole="">
            <v:imagedata r:id="rId562" o:title=""/>
          </v:shape>
          <o:OLEObject Type="Embed" ProgID="Equation.DSMT4" ShapeID="_x0000_i1300" DrawAspect="Content" ObjectID="_1674231555" r:id="rId563"/>
        </w:object>
      </w:r>
      <w:r w:rsidRPr="00550ABD">
        <w:rPr>
          <w:rFonts w:hAnsi="宋体"/>
        </w:rPr>
        <w:t>和</w:t>
      </w:r>
      <w:r>
        <w:rPr>
          <w:rFonts w:hAnsi="宋体"/>
        </w:rPr>
        <w:t>(</w:t>
      </w:r>
      <w:fldSimple w:instr=" = 2 \* ROMAN ">
        <w:r w:rsidRPr="00550ABD">
          <w:rPr>
            <w:noProof/>
          </w:rPr>
          <w:t>II</w:t>
        </w:r>
      </w:fldSimple>
      <w:r>
        <w:rPr>
          <w:rFonts w:hAnsi="宋体"/>
        </w:rPr>
        <w:t>)</w:t>
      </w:r>
      <w:r w:rsidR="00A649F9" w:rsidRPr="00A649F9">
        <w:rPr>
          <w:position w:val="-32"/>
        </w:rPr>
        <w:object w:dxaOrig="2600" w:dyaOrig="760">
          <v:shape id="_x0000_i1301" type="#_x0000_t75" style="width:130.25pt;height:38.2pt" o:ole="">
            <v:imagedata r:id="rId564" o:title=""/>
          </v:shape>
          <o:OLEObject Type="Embed" ProgID="Equation.DSMT4" ShapeID="_x0000_i1301" DrawAspect="Content" ObjectID="_1674231556" r:id="rId565"/>
        </w:object>
      </w:r>
    </w:p>
    <w:p w:rsidR="00161D97" w:rsidRDefault="00161D97" w:rsidP="00161D97">
      <w:pPr>
        <w:ind w:leftChars="200" w:left="480"/>
      </w:pPr>
      <w:r w:rsidRPr="00550ABD">
        <w:rPr>
          <w:rFonts w:hAnsi="宋体"/>
        </w:rPr>
        <w:t>同解，求</w:t>
      </w:r>
      <w:r w:rsidR="00A649F9" w:rsidRPr="00A649F9">
        <w:rPr>
          <w:position w:val="-8"/>
        </w:rPr>
        <w:object w:dxaOrig="580" w:dyaOrig="300">
          <v:shape id="_x0000_i1302" type="#_x0000_t75" style="width:28.8pt;height:15.05pt" o:ole="">
            <v:imagedata r:id="rId566" o:title=""/>
          </v:shape>
          <o:OLEObject Type="Embed" ProgID="Equation.DSMT4" ShapeID="_x0000_i1302" DrawAspect="Content" ObjectID="_1674231557" r:id="rId567"/>
        </w:object>
      </w:r>
      <w:r w:rsidRPr="00550ABD">
        <w:rPr>
          <w:rFonts w:hAnsi="宋体"/>
        </w:rPr>
        <w:t>的值</w:t>
      </w:r>
      <w:r>
        <w:rPr>
          <w:rFonts w:hint="eastAsia"/>
        </w:rPr>
        <w:t>．</w:t>
      </w:r>
    </w:p>
    <w:p w:rsidR="00161D97" w:rsidRDefault="00161D97" w:rsidP="00161D97">
      <w:pPr>
        <w:rPr>
          <w:rStyle w:val="af4"/>
        </w:rPr>
      </w:pPr>
    </w:p>
    <w:p w:rsidR="00161D97" w:rsidRDefault="00161D97" w:rsidP="00161D97">
      <w:pPr>
        <w:ind w:left="480" w:hangingChars="200" w:hanging="480"/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22326D">
        <w:rPr>
          <w:rFonts w:hAnsi="宋体"/>
          <w:szCs w:val="21"/>
        </w:rPr>
        <w:t>因方程组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的未知量个数大于方程个数，故方程组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有无穷多解</w:t>
      </w:r>
      <w:r>
        <w:rPr>
          <w:rFonts w:hAnsi="宋体" w:hint="eastAsia"/>
          <w:szCs w:val="21"/>
        </w:rPr>
        <w:t>．</w:t>
      </w:r>
      <w:r w:rsidRPr="0022326D">
        <w:rPr>
          <w:rFonts w:hAnsi="宋体"/>
          <w:szCs w:val="21"/>
        </w:rPr>
        <w:t>因为方程组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同解，所以方程组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也有无穷多解，故系数矩阵的秩小于</w:t>
      </w:r>
      <w:r w:rsidR="00A649F9" w:rsidRPr="00A649F9">
        <w:rPr>
          <w:position w:val="-6"/>
        </w:rPr>
        <w:object w:dxaOrig="180" w:dyaOrig="279">
          <v:shape id="_x0000_i1303" type="#_x0000_t75" style="width:8.75pt;height:13.75pt" o:ole="">
            <v:imagedata r:id="rId568" o:title=""/>
          </v:shape>
          <o:OLEObject Type="Embed" ProgID="Equation.DSMT4" ShapeID="_x0000_i1303" DrawAspect="Content" ObjectID="_1674231558" r:id="rId569"/>
        </w:object>
      </w:r>
      <w:r>
        <w:rPr>
          <w:rFonts w:hint="eastAsia"/>
          <w:szCs w:val="21"/>
        </w:rPr>
        <w:t>．</w: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对方程组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的系数矩阵</w:t>
      </w:r>
      <w:r>
        <w:rPr>
          <w:rFonts w:hAnsi="宋体" w:hint="eastAsia"/>
          <w:szCs w:val="21"/>
        </w:rPr>
        <w:t>作</w:t>
      </w:r>
      <w:r w:rsidRPr="0022326D">
        <w:rPr>
          <w:rFonts w:hAnsi="宋体"/>
          <w:szCs w:val="21"/>
        </w:rPr>
        <w:t>初等行变换</w:t>
      </w:r>
      <w:r>
        <w:rPr>
          <w:rFonts w:hAnsi="宋体" w:hint="eastAsia"/>
          <w:szCs w:val="21"/>
        </w:rPr>
        <w:t>得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50"/>
        </w:rPr>
        <w:object w:dxaOrig="2799" w:dyaOrig="1120">
          <v:shape id="_x0000_i1304" type="#_x0000_t75" style="width:140.25pt;height:55.7pt" o:ole="">
            <v:imagedata r:id="rId570" o:title=""/>
          </v:shape>
          <o:OLEObject Type="Embed" ProgID="Equation.DSMT4" ShapeID="_x0000_i1304" DrawAspect="Content" ObjectID="_1674231559" r:id="rId571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显然</w:t>
      </w:r>
      <w:r w:rsidR="00A649F9" w:rsidRPr="00A649F9">
        <w:rPr>
          <w:position w:val="-10"/>
        </w:rPr>
        <w:object w:dxaOrig="840" w:dyaOrig="320">
          <v:shape id="_x0000_i1305" type="#_x0000_t75" style="width:41.95pt;height:16.3pt" o:ole="">
            <v:imagedata r:id="rId572" o:title=""/>
          </v:shape>
          <o:OLEObject Type="Embed" ProgID="Equation.DSMT4" ShapeID="_x0000_i1305" DrawAspect="Content" ObjectID="_1674231560" r:id="rId573"/>
        </w:object>
      </w:r>
      <w:r w:rsidRPr="0022326D">
        <w:rPr>
          <w:rFonts w:hAnsi="宋体"/>
          <w:szCs w:val="21"/>
        </w:rPr>
        <w:t>，又</w:t>
      </w:r>
      <w:r w:rsidR="00A649F9" w:rsidRPr="00A649F9">
        <w:rPr>
          <w:position w:val="-10"/>
        </w:rPr>
        <w:object w:dxaOrig="840" w:dyaOrig="320">
          <v:shape id="_x0000_i1306" type="#_x0000_t75" style="width:41.95pt;height:16.3pt" o:ole="">
            <v:imagedata r:id="rId574" o:title=""/>
          </v:shape>
          <o:OLEObject Type="Embed" ProgID="Equation.DSMT4" ShapeID="_x0000_i1306" DrawAspect="Content" ObjectID="_1674231561" r:id="rId575"/>
        </w:object>
      </w:r>
      <w:r w:rsidRPr="0022326D">
        <w:rPr>
          <w:rFonts w:hAnsi="宋体"/>
          <w:szCs w:val="21"/>
        </w:rPr>
        <w:t>，故</w:t>
      </w:r>
      <w:r w:rsidR="00A649F9" w:rsidRPr="00A649F9">
        <w:rPr>
          <w:position w:val="-10"/>
        </w:rPr>
        <w:object w:dxaOrig="840" w:dyaOrig="320">
          <v:shape id="_x0000_i1307" type="#_x0000_t75" style="width:41.95pt;height:16.3pt" o:ole="">
            <v:imagedata r:id="rId576" o:title=""/>
          </v:shape>
          <o:OLEObject Type="Embed" ProgID="Equation.DSMT4" ShapeID="_x0000_i1307" DrawAspect="Content" ObjectID="_1674231562" r:id="rId577"/>
        </w:object>
      </w:r>
      <w:r w:rsidRPr="0022326D">
        <w:rPr>
          <w:rFonts w:hAnsi="宋体"/>
          <w:szCs w:val="21"/>
        </w:rPr>
        <w:t>，从而</w:t>
      </w:r>
      <w:r w:rsidR="00A649F9" w:rsidRPr="00A649F9">
        <w:rPr>
          <w:position w:val="-6"/>
        </w:rPr>
        <w:object w:dxaOrig="540" w:dyaOrig="279">
          <v:shape id="_x0000_i1308" type="#_x0000_t75" style="width:26.9pt;height:13.75pt" o:ole="">
            <v:imagedata r:id="rId578" o:title=""/>
          </v:shape>
          <o:OLEObject Type="Embed" ProgID="Equation.DSMT4" ShapeID="_x0000_i1308" DrawAspect="Content" ObjectID="_1674231563" r:id="rId579"/>
        </w:object>
      </w:r>
      <w:r>
        <w:rPr>
          <w:rFonts w:hint="eastAsia"/>
          <w:szCs w:val="21"/>
        </w:rPr>
        <w:t>．</w:t>
      </w:r>
      <w:r>
        <w:rPr>
          <w:rFonts w:hAnsi="宋体"/>
          <w:szCs w:val="21"/>
        </w:rPr>
        <w:t>此时</w:t>
      </w:r>
      <w:r w:rsidRPr="0022326D">
        <w:rPr>
          <w:rFonts w:hAnsi="宋体"/>
          <w:szCs w:val="21"/>
        </w:rPr>
        <w:t>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的系数矩阵可化为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50"/>
        </w:rPr>
        <w:object w:dxaOrig="2480" w:dyaOrig="1120">
          <v:shape id="_x0000_i1309" type="#_x0000_t75" style="width:123.95pt;height:55.7pt" o:ole="">
            <v:imagedata r:id="rId580" o:title=""/>
          </v:shape>
          <o:OLEObject Type="Embed" ProgID="Equation.DSMT4" ShapeID="_x0000_i1309" DrawAspect="Content" ObjectID="_1674231564" r:id="rId581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</w:t>
      </w:r>
      <w:r w:rsidR="00A649F9" w:rsidRPr="00A649F9">
        <w:rPr>
          <w:position w:val="-10"/>
        </w:rPr>
        <w:object w:dxaOrig="1120" w:dyaOrig="360">
          <v:shape id="_x0000_i1310" type="#_x0000_t75" style="width:55.7pt;height:18.15pt" o:ole="">
            <v:imagedata r:id="rId582" o:title=""/>
          </v:shape>
          <o:OLEObject Type="Embed" ProgID="Equation.DSMT4" ShapeID="_x0000_i1310" DrawAspect="Content" ObjectID="_1674231565" r:id="rId583"/>
        </w:object>
      </w:r>
      <w:r w:rsidRPr="0022326D">
        <w:rPr>
          <w:rFonts w:hAnsi="宋体"/>
          <w:szCs w:val="21"/>
        </w:rPr>
        <w:t>是方程组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的基础解系</w:t>
      </w:r>
      <w:r>
        <w:rPr>
          <w:rFonts w:hint="eastAsia"/>
          <w:szCs w:val="21"/>
        </w:rPr>
        <w:t>．</w:t>
      </w:r>
      <w:r w:rsidRPr="0022326D">
        <w:rPr>
          <w:rFonts w:hAnsi="宋体"/>
          <w:szCs w:val="21"/>
        </w:rPr>
        <w:t>将方程组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的解</w:t>
      </w:r>
      <w:r w:rsidR="00A649F9" w:rsidRPr="00A649F9">
        <w:rPr>
          <w:position w:val="-12"/>
        </w:rPr>
        <w:object w:dxaOrig="2200" w:dyaOrig="360">
          <v:shape id="_x0000_i1311" type="#_x0000_t75" style="width:110.2pt;height:18.15pt" o:ole="">
            <v:imagedata r:id="rId584" o:title=""/>
          </v:shape>
          <o:OLEObject Type="Embed" ProgID="Equation.DSMT4" ShapeID="_x0000_i1311" DrawAspect="Content" ObjectID="_1674231566" r:id="rId585"/>
        </w:object>
      </w:r>
      <w:r w:rsidRPr="0022326D">
        <w:rPr>
          <w:rFonts w:hAnsi="宋体"/>
          <w:szCs w:val="21"/>
        </w:rPr>
        <w:t>代入方程组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可得</w:t>
      </w:r>
      <w:r w:rsidR="00A649F9" w:rsidRPr="00A649F9">
        <w:rPr>
          <w:position w:val="-8"/>
        </w:rPr>
        <w:object w:dxaOrig="1060" w:dyaOrig="300">
          <v:shape id="_x0000_i1312" type="#_x0000_t75" style="width:53.2pt;height:15.05pt" o:ole="">
            <v:imagedata r:id="rId586" o:title=""/>
          </v:shape>
          <o:OLEObject Type="Embed" ProgID="Equation.DSMT4" ShapeID="_x0000_i1312" DrawAspect="Content" ObjectID="_1674231567" r:id="rId587"/>
        </w:object>
      </w:r>
      <w:r w:rsidRPr="0022326D">
        <w:rPr>
          <w:rFonts w:hAnsi="宋体"/>
          <w:szCs w:val="21"/>
        </w:rPr>
        <w:t>或</w:t>
      </w:r>
      <w:r w:rsidR="00A649F9" w:rsidRPr="00A649F9">
        <w:rPr>
          <w:position w:val="-8"/>
        </w:rPr>
        <w:object w:dxaOrig="1060" w:dyaOrig="300">
          <v:shape id="_x0000_i1313" type="#_x0000_t75" style="width:53.2pt;height:15.05pt" o:ole="">
            <v:imagedata r:id="rId588" o:title=""/>
          </v:shape>
          <o:OLEObject Type="Embed" ProgID="Equation.DSMT4" ShapeID="_x0000_i1313" DrawAspect="Content" ObjectID="_1674231568" r:id="rId589"/>
        </w:object>
      </w:r>
      <w:r>
        <w:rPr>
          <w:rFonts w:hint="eastAsia"/>
          <w:szCs w:val="21"/>
        </w:rPr>
        <w:t>．</w: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当</w:t>
      </w:r>
      <w:r w:rsidR="00A649F9" w:rsidRPr="00A649F9">
        <w:rPr>
          <w:position w:val="-8"/>
        </w:rPr>
        <w:object w:dxaOrig="1060" w:dyaOrig="300">
          <v:shape id="_x0000_i1314" type="#_x0000_t75" style="width:53.2pt;height:15.05pt" o:ole="">
            <v:imagedata r:id="rId590" o:title=""/>
          </v:shape>
          <o:OLEObject Type="Embed" ProgID="Equation.DSMT4" ShapeID="_x0000_i1314" DrawAspect="Content" ObjectID="_1674231569" r:id="rId591"/>
        </w:object>
      </w:r>
      <w:r w:rsidRPr="0022326D">
        <w:rPr>
          <w:rFonts w:hAnsi="宋体"/>
          <w:szCs w:val="21"/>
        </w:rPr>
        <w:t>时，</w:t>
      </w:r>
      <w:r>
        <w:rPr>
          <w:rFonts w:hAnsi="宋体" w:hint="eastAsia"/>
          <w:szCs w:val="21"/>
        </w:rPr>
        <w:t>对</w:t>
      </w:r>
      <w:r w:rsidRPr="0022326D">
        <w:rPr>
          <w:rFonts w:hAnsi="宋体"/>
          <w:szCs w:val="21"/>
        </w:rPr>
        <w:t>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>
        <w:rPr>
          <w:rFonts w:hAnsi="宋体" w:hint="eastAsia"/>
          <w:szCs w:val="21"/>
        </w:rPr>
        <w:t>的</w:t>
      </w:r>
      <w:r w:rsidRPr="0022326D">
        <w:rPr>
          <w:rFonts w:hAnsi="宋体"/>
          <w:szCs w:val="21"/>
        </w:rPr>
        <w:t>系数矩阵做初等行变换，有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2480" w:dyaOrig="720">
          <v:shape id="_x0000_i1315" type="#_x0000_t75" style="width:123.95pt;height:36.3pt" o:ole="">
            <v:imagedata r:id="rId592" o:title=""/>
          </v:shape>
          <o:OLEObject Type="Embed" ProgID="Equation.DSMT4" ShapeID="_x0000_i1315" DrawAspect="Content" ObjectID="_1674231570" r:id="rId593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故此时方程组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同解</w:t>
      </w:r>
      <w:r>
        <w:rPr>
          <w:rFonts w:hint="eastAsia"/>
          <w:szCs w:val="21"/>
        </w:rPr>
        <w:t>．</w:t>
      </w:r>
    </w:p>
    <w:p w:rsidR="00161D97" w:rsidRPr="00B06AB4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当</w:t>
      </w:r>
      <w:r w:rsidR="00A649F9" w:rsidRPr="00A649F9">
        <w:rPr>
          <w:position w:val="-8"/>
        </w:rPr>
        <w:object w:dxaOrig="1060" w:dyaOrig="300">
          <v:shape id="_x0000_i1316" type="#_x0000_t75" style="width:53.2pt;height:15.05pt" o:ole="">
            <v:imagedata r:id="rId594" o:title=""/>
          </v:shape>
          <o:OLEObject Type="Embed" ProgID="Equation.DSMT4" ShapeID="_x0000_i1316" DrawAspect="Content" ObjectID="_1674231571" r:id="rId595"/>
        </w:object>
      </w:r>
      <w:r w:rsidRPr="0022326D">
        <w:rPr>
          <w:rFonts w:hAnsi="宋体"/>
          <w:szCs w:val="21"/>
        </w:rPr>
        <w:t>时，方</w:t>
      </w:r>
      <w:r>
        <w:rPr>
          <w:rFonts w:hAnsi="宋体" w:hint="eastAsia"/>
          <w:szCs w:val="21"/>
        </w:rPr>
        <w:t>对</w:t>
      </w:r>
      <w:r w:rsidRPr="0022326D">
        <w:rPr>
          <w:rFonts w:hAnsi="宋体"/>
          <w:szCs w:val="21"/>
        </w:rPr>
        <w:t>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>
        <w:rPr>
          <w:rFonts w:hAnsi="宋体" w:hint="eastAsia"/>
          <w:szCs w:val="21"/>
        </w:rPr>
        <w:t>的</w:t>
      </w:r>
      <w:r w:rsidRPr="0022326D">
        <w:rPr>
          <w:rFonts w:hAnsi="宋体"/>
          <w:szCs w:val="21"/>
        </w:rPr>
        <w:t>系数矩阵做初等行变换，有</w:t>
      </w:r>
    </w:p>
    <w:p w:rsidR="00161D97" w:rsidRPr="0022326D" w:rsidRDefault="00A649F9" w:rsidP="00161D97">
      <w:pPr>
        <w:ind w:leftChars="200" w:left="480"/>
        <w:jc w:val="center"/>
        <w:rPr>
          <w:szCs w:val="21"/>
        </w:rPr>
      </w:pPr>
      <w:r w:rsidRPr="00A649F9">
        <w:rPr>
          <w:position w:val="-30"/>
        </w:rPr>
        <w:object w:dxaOrig="2420" w:dyaOrig="720">
          <v:shape id="_x0000_i1317" type="#_x0000_t75" style="width:120.85pt;height:36.3pt" o:ole="">
            <v:imagedata r:id="rId596" o:title=""/>
          </v:shape>
          <o:OLEObject Type="Embed" ProgID="Equation.DSMT4" ShapeID="_x0000_i1317" DrawAspect="Content" ObjectID="_1674231572" r:id="rId597"/>
        </w:object>
      </w:r>
    </w:p>
    <w:p w:rsidR="00161D97" w:rsidRPr="0022326D" w:rsidRDefault="00161D97" w:rsidP="00161D97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故</w:t>
      </w:r>
      <w:r w:rsidRPr="0022326D">
        <w:rPr>
          <w:rFonts w:hAnsi="宋体"/>
          <w:szCs w:val="21"/>
        </w:rPr>
        <w:t>此时方程组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的解不相同</w:t>
      </w:r>
      <w:r>
        <w:rPr>
          <w:rFonts w:hint="eastAsia"/>
          <w:szCs w:val="21"/>
        </w:rPr>
        <w:t>．</w:t>
      </w:r>
    </w:p>
    <w:p w:rsidR="00161D97" w:rsidRPr="0022326D" w:rsidRDefault="00161D97" w:rsidP="00161D97">
      <w:pPr>
        <w:ind w:leftChars="200" w:left="480"/>
        <w:rPr>
          <w:szCs w:val="21"/>
        </w:rPr>
      </w:pPr>
      <w:r w:rsidRPr="0022326D">
        <w:rPr>
          <w:rFonts w:hAnsi="宋体"/>
          <w:szCs w:val="21"/>
        </w:rPr>
        <w:t>综上所述，当</w:t>
      </w:r>
      <w:r w:rsidR="00A649F9" w:rsidRPr="00A649F9">
        <w:rPr>
          <w:position w:val="-6"/>
        </w:rPr>
        <w:object w:dxaOrig="540" w:dyaOrig="279">
          <v:shape id="_x0000_i1318" type="#_x0000_t75" style="width:26.9pt;height:13.75pt" o:ole="">
            <v:imagedata r:id="rId598" o:title=""/>
          </v:shape>
          <o:OLEObject Type="Embed" ProgID="Equation.DSMT4" ShapeID="_x0000_i1318" DrawAspect="Content" ObjectID="_1674231573" r:id="rId599"/>
        </w:object>
      </w:r>
      <w:r w:rsidRPr="0022326D">
        <w:rPr>
          <w:szCs w:val="21"/>
        </w:rPr>
        <w:t>,</w:t>
      </w:r>
      <w:r>
        <w:rPr>
          <w:rFonts w:hint="eastAsia"/>
          <w:szCs w:val="21"/>
        </w:rPr>
        <w:t xml:space="preserve"> </w:t>
      </w:r>
      <w:r w:rsidR="00A649F9" w:rsidRPr="00A649F9">
        <w:rPr>
          <w:position w:val="-6"/>
        </w:rPr>
        <w:object w:dxaOrig="540" w:dyaOrig="279">
          <v:shape id="_x0000_i1319" type="#_x0000_t75" style="width:26.9pt;height:13.75pt" o:ole="">
            <v:imagedata r:id="rId600" o:title=""/>
          </v:shape>
          <o:OLEObject Type="Embed" ProgID="Equation.DSMT4" ShapeID="_x0000_i1319" DrawAspect="Content" ObjectID="_1674231574" r:id="rId601"/>
        </w:object>
      </w:r>
      <w:r>
        <w:rPr>
          <w:szCs w:val="21"/>
        </w:rPr>
        <w:t>,</w:t>
      </w:r>
      <w:r>
        <w:rPr>
          <w:rFonts w:hint="eastAsia"/>
          <w:szCs w:val="21"/>
        </w:rPr>
        <w:t xml:space="preserve"> </w:t>
      </w:r>
      <w:r w:rsidR="00A649F9" w:rsidRPr="00A649F9">
        <w:rPr>
          <w:position w:val="-6"/>
        </w:rPr>
        <w:object w:dxaOrig="520" w:dyaOrig="279">
          <v:shape id="_x0000_i1320" type="#_x0000_t75" style="width:26.3pt;height:13.75pt" o:ole="">
            <v:imagedata r:id="rId602" o:title=""/>
          </v:shape>
          <o:OLEObject Type="Embed" ProgID="Equation.DSMT4" ShapeID="_x0000_i1320" DrawAspect="Content" ObjectID="_1674231575" r:id="rId603"/>
        </w:object>
      </w:r>
      <w:r w:rsidRPr="0022326D">
        <w:rPr>
          <w:rFonts w:hAnsi="宋体"/>
          <w:szCs w:val="21"/>
        </w:rPr>
        <w:t>时，方程组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1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与</w:t>
      </w:r>
      <w:r w:rsidRPr="0022326D">
        <w:rPr>
          <w:szCs w:val="21"/>
        </w:rPr>
        <w:t>(</w:t>
      </w:r>
      <w:r w:rsidR="005318E6" w:rsidRPr="0022326D">
        <w:rPr>
          <w:szCs w:val="21"/>
        </w:rPr>
        <w:fldChar w:fldCharType="begin"/>
      </w:r>
      <w:r w:rsidRPr="0022326D">
        <w:rPr>
          <w:szCs w:val="21"/>
        </w:rPr>
        <w:instrText xml:space="preserve"> = 2 \* ROMAN </w:instrText>
      </w:r>
      <w:r w:rsidR="005318E6" w:rsidRPr="0022326D">
        <w:rPr>
          <w:szCs w:val="21"/>
        </w:rPr>
        <w:fldChar w:fldCharType="separate"/>
      </w:r>
      <w:r w:rsidRPr="0022326D">
        <w:rPr>
          <w:noProof/>
          <w:szCs w:val="21"/>
        </w:rPr>
        <w:t>II</w:t>
      </w:r>
      <w:r w:rsidR="005318E6" w:rsidRPr="0022326D">
        <w:rPr>
          <w:szCs w:val="21"/>
        </w:rPr>
        <w:fldChar w:fldCharType="end"/>
      </w:r>
      <w:r w:rsidRPr="0022326D">
        <w:rPr>
          <w:szCs w:val="21"/>
        </w:rPr>
        <w:t>)</w:t>
      </w:r>
      <w:r w:rsidRPr="0022326D">
        <w:rPr>
          <w:rFonts w:hAnsi="宋体"/>
          <w:szCs w:val="21"/>
        </w:rPr>
        <w:t>同解</w:t>
      </w:r>
      <w:r>
        <w:rPr>
          <w:rFonts w:hint="eastAsia"/>
          <w:szCs w:val="21"/>
        </w:rPr>
        <w:t>．</w:t>
      </w:r>
    </w:p>
    <w:p w:rsidR="00161D97" w:rsidRDefault="00161D97" w:rsidP="00161D97">
      <w:pPr>
        <w:rPr>
          <w:szCs w:val="21"/>
        </w:rPr>
      </w:pPr>
    </w:p>
    <w:p w:rsidR="00161D97" w:rsidRPr="0022326D" w:rsidRDefault="00161D97" w:rsidP="00161D97">
      <w:pPr>
        <w:rPr>
          <w:szCs w:val="21"/>
        </w:rPr>
      </w:pPr>
    </w:p>
    <w:p w:rsidR="00975837" w:rsidRPr="00C94BBB" w:rsidRDefault="00C94BBB" w:rsidP="00C94BBB">
      <w:r>
        <w:rPr>
          <w:rFonts w:hint="eastAsia"/>
          <w:bCs/>
        </w:rPr>
        <w:t>(</w:t>
      </w:r>
      <w:r w:rsidR="00975837" w:rsidRPr="00C94BBB">
        <w:rPr>
          <w:rFonts w:hint="eastAsia"/>
          <w:bCs/>
        </w:rPr>
        <w:t>21</w:t>
      </w:r>
      <w:r>
        <w:rPr>
          <w:rFonts w:hint="eastAsia"/>
          <w:bCs/>
        </w:rPr>
        <w:t>)</w:t>
      </w:r>
      <w:r w:rsidR="00975837" w:rsidRPr="00C94BBB">
        <w:rPr>
          <w:rFonts w:hint="eastAsia"/>
          <w:bCs/>
        </w:rPr>
        <w:t>（本题满分</w:t>
      </w:r>
      <w:r w:rsidR="00975837" w:rsidRPr="00C94BBB">
        <w:rPr>
          <w:rFonts w:hint="eastAsia"/>
          <w:bCs/>
        </w:rPr>
        <w:t>13</w:t>
      </w:r>
      <w:r w:rsidR="00975837" w:rsidRPr="00C94BBB">
        <w:rPr>
          <w:rFonts w:hint="eastAsia"/>
          <w:bCs/>
        </w:rPr>
        <w:t>分）</w:t>
      </w:r>
    </w:p>
    <w:p w:rsidR="00975837" w:rsidRDefault="00975837" w:rsidP="00C94BBB">
      <w:pPr>
        <w:ind w:leftChars="200" w:left="480"/>
      </w:pPr>
      <w:r>
        <w:rPr>
          <w:rFonts w:hint="eastAsia"/>
        </w:rPr>
        <w:t>设</w:t>
      </w:r>
      <w:r w:rsidR="00A649F9" w:rsidRPr="00025957">
        <w:rPr>
          <w:position w:val="-4"/>
        </w:rPr>
        <w:object w:dxaOrig="220" w:dyaOrig="260">
          <v:shape id="_x0000_i1321" type="#_x0000_t75" style="width:11.25pt;height:13.15pt" o:ole="">
            <v:imagedata r:id="rId604" o:title=""/>
          </v:shape>
          <o:OLEObject Type="Embed" ProgID="Equation.DSMT4" ShapeID="_x0000_i1321" DrawAspect="Content" ObjectID="_1674231576" r:id="rId605"/>
        </w:object>
      </w:r>
      <w:r>
        <w:rPr>
          <w:rFonts w:hint="eastAsia"/>
        </w:rPr>
        <w:t>为三阶矩阵，</w:t>
      </w:r>
      <w:r w:rsidR="00A649F9" w:rsidRPr="00A649F9">
        <w:rPr>
          <w:position w:val="-12"/>
        </w:rPr>
        <w:object w:dxaOrig="920" w:dyaOrig="360">
          <v:shape id="_x0000_i1322" type="#_x0000_t75" style="width:45.7pt;height:18.15pt" o:ole="">
            <v:imagedata r:id="rId606" o:title=""/>
          </v:shape>
          <o:OLEObject Type="Embed" ProgID="Equation.DSMT4" ShapeID="_x0000_i1322" DrawAspect="Content" ObjectID="_1674231577" r:id="rId607"/>
        </w:object>
      </w:r>
      <w:r>
        <w:rPr>
          <w:rFonts w:hint="eastAsia"/>
        </w:rPr>
        <w:t>是线性无关的三维列向量，且满足</w:t>
      </w:r>
    </w:p>
    <w:p w:rsidR="00975837" w:rsidRDefault="00A649F9" w:rsidP="00C94BBB">
      <w:pPr>
        <w:ind w:leftChars="200" w:left="480"/>
        <w:jc w:val="center"/>
      </w:pPr>
      <w:r w:rsidRPr="00A649F9">
        <w:rPr>
          <w:position w:val="-12"/>
        </w:rPr>
        <w:object w:dxaOrig="5380" w:dyaOrig="360">
          <v:shape id="_x0000_i1323" type="#_x0000_t75" style="width:269.2pt;height:18.15pt" o:ole="">
            <v:imagedata r:id="rId608" o:title=""/>
          </v:shape>
          <o:OLEObject Type="Embed" ProgID="Equation.DSMT4" ShapeID="_x0000_i1323" DrawAspect="Content" ObjectID="_1674231578" r:id="rId609"/>
        </w:object>
      </w:r>
    </w:p>
    <w:p w:rsidR="00975837" w:rsidRDefault="00975837" w:rsidP="00C94BBB">
      <w:pPr>
        <w:ind w:leftChars="200" w:left="480"/>
      </w:pPr>
      <w:r>
        <w:rPr>
          <w:rFonts w:hint="eastAsia"/>
        </w:rPr>
        <w:t>(</w:t>
      </w:r>
      <w:r w:rsidR="00C94BBB" w:rsidRPr="0033582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求矩阵</w:t>
      </w:r>
      <w:r w:rsidR="00A649F9" w:rsidRPr="00025957">
        <w:rPr>
          <w:position w:val="-4"/>
        </w:rPr>
        <w:object w:dxaOrig="220" w:dyaOrig="260">
          <v:shape id="_x0000_i1324" type="#_x0000_t75" style="width:11.25pt;height:13.15pt" o:ole="">
            <v:imagedata r:id="rId610" o:title=""/>
          </v:shape>
          <o:OLEObject Type="Embed" ProgID="Equation.DSMT4" ShapeID="_x0000_i1324" DrawAspect="Content" ObjectID="_1674231579" r:id="rId611"/>
        </w:object>
      </w:r>
      <w:r w:rsidR="00092BF3">
        <w:rPr>
          <w:rFonts w:hint="eastAsia"/>
        </w:rPr>
        <w:t>，</w:t>
      </w:r>
      <w:r>
        <w:rPr>
          <w:rFonts w:hint="eastAsia"/>
        </w:rPr>
        <w:t>使得</w:t>
      </w:r>
      <w:r w:rsidR="00A649F9" w:rsidRPr="00A649F9">
        <w:rPr>
          <w:position w:val="-12"/>
        </w:rPr>
        <w:object w:dxaOrig="2700" w:dyaOrig="360">
          <v:shape id="_x0000_i1325" type="#_x0000_t75" style="width:135.25pt;height:18.15pt" o:ole="">
            <v:imagedata r:id="rId612" o:title=""/>
          </v:shape>
          <o:OLEObject Type="Embed" ProgID="Equation.DSMT4" ShapeID="_x0000_i1325" DrawAspect="Content" ObjectID="_1674231580" r:id="rId613"/>
        </w:object>
      </w:r>
      <w:r>
        <w:rPr>
          <w:rFonts w:hint="eastAsia"/>
        </w:rPr>
        <w:t>；</w:t>
      </w:r>
    </w:p>
    <w:p w:rsidR="00975837" w:rsidRDefault="00C94BBB" w:rsidP="00C94BBB">
      <w:pPr>
        <w:ind w:leftChars="200" w:left="480"/>
      </w:pPr>
      <w:r>
        <w:rPr>
          <w:rFonts w:hint="eastAsia"/>
        </w:rPr>
        <w:t>(</w:t>
      </w:r>
      <w:r w:rsidRPr="0033582D">
        <w:rPr>
          <w:rFonts w:hint="eastAsia"/>
        </w:rPr>
        <w:t>Ⅱ</w:t>
      </w:r>
      <w:r>
        <w:rPr>
          <w:rFonts w:hint="eastAsia"/>
        </w:rPr>
        <w:t xml:space="preserve">) </w:t>
      </w:r>
      <w:r w:rsidR="00975837">
        <w:rPr>
          <w:rFonts w:hint="eastAsia"/>
        </w:rPr>
        <w:t>求矩阵</w:t>
      </w:r>
      <w:r w:rsidR="00A649F9" w:rsidRPr="00025957">
        <w:rPr>
          <w:position w:val="-4"/>
        </w:rPr>
        <w:object w:dxaOrig="220" w:dyaOrig="260">
          <v:shape id="_x0000_i1326" type="#_x0000_t75" style="width:11.25pt;height:13.15pt" o:ole="">
            <v:imagedata r:id="rId614" o:title=""/>
          </v:shape>
          <o:OLEObject Type="Embed" ProgID="Equation.DSMT4" ShapeID="_x0000_i1326" DrawAspect="Content" ObjectID="_1674231581" r:id="rId615"/>
        </w:object>
      </w:r>
      <w:r w:rsidR="00975837">
        <w:rPr>
          <w:rFonts w:hint="eastAsia"/>
        </w:rPr>
        <w:t>的特征值；</w:t>
      </w:r>
    </w:p>
    <w:p w:rsidR="00975837" w:rsidRDefault="00C94BBB" w:rsidP="00C94BBB">
      <w:pPr>
        <w:ind w:leftChars="200" w:left="480"/>
      </w:pPr>
      <w:r>
        <w:rPr>
          <w:rFonts w:hint="eastAsia"/>
        </w:rPr>
        <w:t>(</w:t>
      </w:r>
      <w:r w:rsidRPr="00B66807">
        <w:rPr>
          <w:rFonts w:hint="eastAsia"/>
        </w:rPr>
        <w:t>Ⅲ</w:t>
      </w:r>
      <w:r>
        <w:rPr>
          <w:rFonts w:hint="eastAsia"/>
        </w:rPr>
        <w:t xml:space="preserve">) </w:t>
      </w:r>
      <w:r w:rsidR="00975837">
        <w:rPr>
          <w:rFonts w:hint="eastAsia"/>
        </w:rPr>
        <w:t>求可逆矩阵</w:t>
      </w:r>
      <w:r w:rsidR="00A649F9" w:rsidRPr="00025957">
        <w:rPr>
          <w:position w:val="-4"/>
        </w:rPr>
        <w:object w:dxaOrig="220" w:dyaOrig="260">
          <v:shape id="_x0000_i1327" type="#_x0000_t75" style="width:11.25pt;height:13.15pt" o:ole="">
            <v:imagedata r:id="rId616" o:title=""/>
          </v:shape>
          <o:OLEObject Type="Embed" ProgID="Equation.DSMT4" ShapeID="_x0000_i1327" DrawAspect="Content" ObjectID="_1674231582" r:id="rId617"/>
        </w:object>
      </w:r>
      <w:r>
        <w:rPr>
          <w:rFonts w:hint="eastAsia"/>
        </w:rPr>
        <w:t>，</w:t>
      </w:r>
      <w:r w:rsidR="00975837">
        <w:rPr>
          <w:rFonts w:hint="eastAsia"/>
        </w:rPr>
        <w:t>使得</w:t>
      </w:r>
      <w:r w:rsidR="00A649F9" w:rsidRPr="00025957">
        <w:rPr>
          <w:position w:val="-4"/>
        </w:rPr>
        <w:object w:dxaOrig="700" w:dyaOrig="300">
          <v:shape id="_x0000_i1328" type="#_x0000_t75" style="width:35.05pt;height:15.05pt" o:ole="">
            <v:imagedata r:id="rId618" o:title=""/>
          </v:shape>
          <o:OLEObject Type="Embed" ProgID="Equation.DSMT4" ShapeID="_x0000_i1328" DrawAspect="Content" ObjectID="_1674231583" r:id="rId619"/>
        </w:object>
      </w:r>
      <w:r w:rsidR="00975837">
        <w:rPr>
          <w:rFonts w:hint="eastAsia"/>
        </w:rPr>
        <w:t>为对角矩阵</w:t>
      </w:r>
      <w:r>
        <w:rPr>
          <w:rFonts w:hint="eastAsia"/>
        </w:rPr>
        <w:t>．</w:t>
      </w:r>
    </w:p>
    <w:p w:rsidR="00C94BBB" w:rsidRDefault="00C94BBB" w:rsidP="00C94BBB">
      <w:pPr>
        <w:rPr>
          <w:bCs/>
        </w:rPr>
      </w:pPr>
    </w:p>
    <w:p w:rsidR="00092BF3" w:rsidRDefault="00C94BBB" w:rsidP="00C04FE0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975837">
        <w:rPr>
          <w:rFonts w:hint="eastAsia"/>
        </w:rPr>
        <w:t>(</w:t>
      </w:r>
      <w:r w:rsidR="00C04FE0" w:rsidRPr="0033582D">
        <w:rPr>
          <w:rFonts w:hint="eastAsia"/>
        </w:rPr>
        <w:t>Ⅰ</w:t>
      </w:r>
      <w:r w:rsidR="00975837">
        <w:rPr>
          <w:rFonts w:hint="eastAsia"/>
        </w:rPr>
        <w:t xml:space="preserve">) </w:t>
      </w:r>
      <w:r w:rsidR="00092BF3">
        <w:rPr>
          <w:rFonts w:hint="eastAsia"/>
        </w:rPr>
        <w:t>由题设条件</w:t>
      </w:r>
      <w:r w:rsidR="00092BF3" w:rsidRPr="00092BF3">
        <w:rPr>
          <w:rFonts w:hint="eastAsia"/>
        </w:rPr>
        <w:t>有</w:t>
      </w:r>
    </w:p>
    <w:p w:rsidR="00975837" w:rsidRDefault="00A649F9" w:rsidP="00092BF3">
      <w:pPr>
        <w:ind w:leftChars="400" w:left="960"/>
        <w:jc w:val="center"/>
      </w:pPr>
      <w:r w:rsidRPr="00A649F9">
        <w:rPr>
          <w:position w:val="-50"/>
        </w:rPr>
        <w:object w:dxaOrig="5720" w:dyaOrig="1120">
          <v:shape id="_x0000_i1329" type="#_x0000_t75" style="width:286.1pt;height:55.7pt" o:ole="">
            <v:imagedata r:id="rId620" o:title=""/>
          </v:shape>
          <o:OLEObject Type="Embed" ProgID="Equation.DSMT4" ShapeID="_x0000_i1329" DrawAspect="Content" ObjectID="_1674231584" r:id="rId621"/>
        </w:object>
      </w:r>
    </w:p>
    <w:p w:rsidR="00975837" w:rsidRDefault="00C04FE0" w:rsidP="00092BF3">
      <w:pPr>
        <w:ind w:leftChars="200" w:left="960" w:hangingChars="200" w:hanging="480"/>
      </w:pPr>
      <w:r>
        <w:rPr>
          <w:rFonts w:hint="eastAsia"/>
        </w:rPr>
        <w:lastRenderedPageBreak/>
        <w:t>(</w:t>
      </w:r>
      <w:r w:rsidRPr="0033582D">
        <w:rPr>
          <w:rFonts w:hint="eastAsia"/>
        </w:rPr>
        <w:t>Ⅱ</w:t>
      </w:r>
      <w:r>
        <w:rPr>
          <w:rFonts w:hint="eastAsia"/>
        </w:rPr>
        <w:t xml:space="preserve">) </w:t>
      </w:r>
      <w:r w:rsidR="00975837">
        <w:rPr>
          <w:rFonts w:hint="eastAsia"/>
        </w:rPr>
        <w:t>因为</w:t>
      </w:r>
      <w:r w:rsidR="00A649F9" w:rsidRPr="00A649F9">
        <w:rPr>
          <w:position w:val="-12"/>
        </w:rPr>
        <w:object w:dxaOrig="920" w:dyaOrig="360">
          <v:shape id="_x0000_i1330" type="#_x0000_t75" style="width:45.7pt;height:18.15pt" o:ole="">
            <v:imagedata r:id="rId622" o:title=""/>
          </v:shape>
          <o:OLEObject Type="Embed" ProgID="Equation.DSMT4" ShapeID="_x0000_i1330" DrawAspect="Content" ObjectID="_1674231585" r:id="rId623"/>
        </w:object>
      </w:r>
      <w:r w:rsidR="00975837">
        <w:rPr>
          <w:rFonts w:hint="eastAsia"/>
        </w:rPr>
        <w:t>是线性无关的三维列向量，可知矩阵</w:t>
      </w:r>
      <w:r w:rsidR="00A649F9" w:rsidRPr="00A649F9">
        <w:rPr>
          <w:position w:val="-12"/>
        </w:rPr>
        <w:object w:dxaOrig="1480" w:dyaOrig="360">
          <v:shape id="_x0000_i1331" type="#_x0000_t75" style="width:73.9pt;height:18.15pt" o:ole="">
            <v:imagedata r:id="rId624" o:title=""/>
          </v:shape>
          <o:OLEObject Type="Embed" ProgID="Equation.DSMT4" ShapeID="_x0000_i1331" DrawAspect="Content" ObjectID="_1674231586" r:id="rId625"/>
        </w:object>
      </w:r>
      <w:r w:rsidR="00975837">
        <w:rPr>
          <w:rFonts w:hint="eastAsia"/>
        </w:rPr>
        <w:t>可逆，所以</w:t>
      </w:r>
      <w:r w:rsidR="00A649F9" w:rsidRPr="00A649F9">
        <w:rPr>
          <w:position w:val="-6"/>
        </w:rPr>
        <w:object w:dxaOrig="1060" w:dyaOrig="320">
          <v:shape id="_x0000_i1332" type="#_x0000_t75" style="width:53.2pt;height:16.3pt" o:ole="">
            <v:imagedata r:id="rId626" o:title=""/>
          </v:shape>
          <o:OLEObject Type="Embed" ProgID="Equation.DSMT4" ShapeID="_x0000_i1332" DrawAspect="Content" ObjectID="_1674231587" r:id="rId627"/>
        </w:object>
      </w:r>
      <w:r w:rsidR="00975837">
        <w:rPr>
          <w:rFonts w:hint="eastAsia"/>
        </w:rPr>
        <w:t>，即矩阵</w:t>
      </w:r>
      <w:r w:rsidR="00A649F9" w:rsidRPr="00025957">
        <w:rPr>
          <w:position w:val="-4"/>
        </w:rPr>
        <w:object w:dxaOrig="220" w:dyaOrig="260">
          <v:shape id="_x0000_i1333" type="#_x0000_t75" style="width:11.25pt;height:13.15pt" o:ole="">
            <v:imagedata r:id="rId628" o:title=""/>
          </v:shape>
          <o:OLEObject Type="Embed" ProgID="Equation.DSMT4" ShapeID="_x0000_i1333" DrawAspect="Content" ObjectID="_1674231588" r:id="rId629"/>
        </w:object>
      </w:r>
      <w:r w:rsidR="00975837">
        <w:rPr>
          <w:rFonts w:hint="eastAsia"/>
        </w:rPr>
        <w:t>与</w:t>
      </w:r>
      <w:r w:rsidR="00A649F9" w:rsidRPr="00025957">
        <w:rPr>
          <w:position w:val="-4"/>
        </w:rPr>
        <w:object w:dxaOrig="220" w:dyaOrig="260">
          <v:shape id="_x0000_i1334" type="#_x0000_t75" style="width:11.25pt;height:13.15pt" o:ole="">
            <v:imagedata r:id="rId630" o:title=""/>
          </v:shape>
          <o:OLEObject Type="Embed" ProgID="Equation.DSMT4" ShapeID="_x0000_i1334" DrawAspect="Content" ObjectID="_1674231589" r:id="rId631"/>
        </w:object>
      </w:r>
      <w:r w:rsidR="00975837">
        <w:rPr>
          <w:rFonts w:hint="eastAsia"/>
        </w:rPr>
        <w:t>相似，由此可得矩阵</w:t>
      </w:r>
      <w:r w:rsidR="00A649F9" w:rsidRPr="00025957">
        <w:rPr>
          <w:position w:val="-4"/>
        </w:rPr>
        <w:object w:dxaOrig="220" w:dyaOrig="260">
          <v:shape id="_x0000_i1335" type="#_x0000_t75" style="width:11.25pt;height:13.15pt" o:ole="">
            <v:imagedata r:id="rId632" o:title=""/>
          </v:shape>
          <o:OLEObject Type="Embed" ProgID="Equation.DSMT4" ShapeID="_x0000_i1335" DrawAspect="Content" ObjectID="_1674231590" r:id="rId633"/>
        </w:object>
      </w:r>
      <w:r w:rsidR="00975837">
        <w:rPr>
          <w:rFonts w:hint="eastAsia"/>
        </w:rPr>
        <w:t>与</w:t>
      </w:r>
      <w:r w:rsidR="00A649F9" w:rsidRPr="00025957">
        <w:rPr>
          <w:position w:val="-4"/>
        </w:rPr>
        <w:object w:dxaOrig="220" w:dyaOrig="260">
          <v:shape id="_x0000_i1336" type="#_x0000_t75" style="width:11.25pt;height:13.15pt" o:ole="">
            <v:imagedata r:id="rId634" o:title=""/>
          </v:shape>
          <o:OLEObject Type="Embed" ProgID="Equation.DSMT4" ShapeID="_x0000_i1336" DrawAspect="Content" ObjectID="_1674231591" r:id="rId635"/>
        </w:object>
      </w:r>
      <w:r w:rsidR="00975837">
        <w:rPr>
          <w:rFonts w:hint="eastAsia"/>
        </w:rPr>
        <w:t>有相同的特征值</w:t>
      </w:r>
      <w:r w:rsidR="00092BF3">
        <w:rPr>
          <w:rFonts w:hint="eastAsia"/>
        </w:rPr>
        <w:t>．</w:t>
      </w:r>
      <w:r w:rsidR="00975837">
        <w:rPr>
          <w:rFonts w:hint="eastAsia"/>
        </w:rPr>
        <w:t>由</w:t>
      </w:r>
    </w:p>
    <w:p w:rsidR="00975837" w:rsidRDefault="00A649F9" w:rsidP="00092BF3">
      <w:pPr>
        <w:ind w:leftChars="400" w:left="960"/>
        <w:jc w:val="center"/>
      </w:pPr>
      <w:r w:rsidRPr="00A649F9">
        <w:rPr>
          <w:position w:val="-50"/>
        </w:rPr>
        <w:object w:dxaOrig="4920" w:dyaOrig="1120">
          <v:shape id="_x0000_i1337" type="#_x0000_t75" style="width:246.05pt;height:55.7pt" o:ole="">
            <v:imagedata r:id="rId636" o:title=""/>
          </v:shape>
          <o:OLEObject Type="Embed" ProgID="Equation.DSMT4" ShapeID="_x0000_i1337" DrawAspect="Content" ObjectID="_1674231592" r:id="rId637"/>
        </w:object>
      </w:r>
      <w:r w:rsidR="00975837">
        <w:rPr>
          <w:rFonts w:hint="eastAsia"/>
        </w:rPr>
        <w:t>，</w:t>
      </w:r>
    </w:p>
    <w:p w:rsidR="00975837" w:rsidRDefault="00975837" w:rsidP="00092BF3">
      <w:pPr>
        <w:ind w:leftChars="400" w:left="960"/>
      </w:pPr>
      <w:r>
        <w:rPr>
          <w:rFonts w:hint="eastAsia"/>
        </w:rPr>
        <w:t>得矩阵</w:t>
      </w:r>
      <w:r w:rsidR="00A649F9" w:rsidRPr="00025957">
        <w:rPr>
          <w:position w:val="-4"/>
        </w:rPr>
        <w:object w:dxaOrig="220" w:dyaOrig="260">
          <v:shape id="_x0000_i1338" type="#_x0000_t75" style="width:11.25pt;height:13.15pt" o:ole="">
            <v:imagedata r:id="rId638" o:title=""/>
          </v:shape>
          <o:OLEObject Type="Embed" ProgID="Equation.DSMT4" ShapeID="_x0000_i1338" DrawAspect="Content" ObjectID="_1674231593" r:id="rId639"/>
        </w:object>
      </w:r>
      <w:r>
        <w:rPr>
          <w:rFonts w:hint="eastAsia"/>
        </w:rPr>
        <w:t>的特征值，也即矩阵</w:t>
      </w:r>
      <w:r w:rsidR="00A649F9" w:rsidRPr="00025957">
        <w:rPr>
          <w:position w:val="-4"/>
        </w:rPr>
        <w:object w:dxaOrig="220" w:dyaOrig="260">
          <v:shape id="_x0000_i1339" type="#_x0000_t75" style="width:11.25pt;height:13.15pt" o:ole="">
            <v:imagedata r:id="rId640" o:title=""/>
          </v:shape>
          <o:OLEObject Type="Embed" ProgID="Equation.DSMT4" ShapeID="_x0000_i1339" DrawAspect="Content" ObjectID="_1674231594" r:id="rId641"/>
        </w:object>
      </w:r>
      <w:r>
        <w:rPr>
          <w:rFonts w:hint="eastAsia"/>
        </w:rPr>
        <w:t>的特征值</w:t>
      </w:r>
      <w:r w:rsidR="00092BF3">
        <w:rPr>
          <w:rFonts w:hint="eastAsia"/>
        </w:rPr>
        <w:t>为</w:t>
      </w:r>
      <w:r w:rsidR="00A649F9" w:rsidRPr="00A649F9">
        <w:rPr>
          <w:position w:val="-12"/>
        </w:rPr>
        <w:object w:dxaOrig="1719" w:dyaOrig="360">
          <v:shape id="_x0000_i1340" type="#_x0000_t75" style="width:85.75pt;height:18.15pt" o:ole="">
            <v:imagedata r:id="rId642" o:title=""/>
          </v:shape>
          <o:OLEObject Type="Embed" ProgID="Equation.DSMT4" ShapeID="_x0000_i1340" DrawAspect="Content" ObjectID="_1674231595" r:id="rId643"/>
        </w:object>
      </w:r>
      <w:r w:rsidR="00092BF3">
        <w:rPr>
          <w:rFonts w:hint="eastAsia"/>
        </w:rPr>
        <w:t>．</w:t>
      </w:r>
    </w:p>
    <w:p w:rsidR="00975837" w:rsidRDefault="00C04FE0" w:rsidP="00092BF3">
      <w:pPr>
        <w:ind w:leftChars="200" w:left="480"/>
      </w:pPr>
      <w:r>
        <w:rPr>
          <w:rFonts w:hint="eastAsia"/>
        </w:rPr>
        <w:t>(</w:t>
      </w:r>
      <w:r w:rsidRPr="00B66807">
        <w:rPr>
          <w:rFonts w:hint="eastAsia"/>
        </w:rPr>
        <w:t>Ⅲ</w:t>
      </w:r>
      <w:r>
        <w:rPr>
          <w:rFonts w:hint="eastAsia"/>
        </w:rPr>
        <w:t>)</w:t>
      </w:r>
      <w:r w:rsidR="00975837">
        <w:rPr>
          <w:rFonts w:hint="eastAsia"/>
        </w:rPr>
        <w:t xml:space="preserve"> </w:t>
      </w:r>
      <w:r w:rsidR="00975837">
        <w:rPr>
          <w:rFonts w:hint="eastAsia"/>
        </w:rPr>
        <w:t>对应于</w:t>
      </w:r>
      <w:r w:rsidR="00A649F9" w:rsidRPr="00A649F9">
        <w:rPr>
          <w:position w:val="-12"/>
        </w:rPr>
        <w:object w:dxaOrig="1080" w:dyaOrig="360">
          <v:shape id="_x0000_i1341" type="#_x0000_t75" style="width:53.85pt;height:18.15pt" o:ole="">
            <v:imagedata r:id="rId644" o:title=""/>
          </v:shape>
          <o:OLEObject Type="Embed" ProgID="Equation.DSMT4" ShapeID="_x0000_i1341" DrawAspect="Content" ObjectID="_1674231596" r:id="rId645"/>
        </w:object>
      </w:r>
      <w:r w:rsidR="00975837">
        <w:rPr>
          <w:rFonts w:hint="eastAsia"/>
        </w:rPr>
        <w:t>，解齐次线性方程组</w:t>
      </w:r>
      <w:r w:rsidR="00A649F9" w:rsidRPr="00A649F9">
        <w:rPr>
          <w:position w:val="-10"/>
        </w:rPr>
        <w:object w:dxaOrig="1280" w:dyaOrig="320">
          <v:shape id="_x0000_i1342" type="#_x0000_t75" style="width:63.85pt;height:16.3pt" o:ole="">
            <v:imagedata r:id="rId646" o:title=""/>
          </v:shape>
          <o:OLEObject Type="Embed" ProgID="Equation.DSMT4" ShapeID="_x0000_i1342" DrawAspect="Content" ObjectID="_1674231597" r:id="rId647"/>
        </w:object>
      </w:r>
      <w:r w:rsidR="00975837">
        <w:rPr>
          <w:rFonts w:hint="eastAsia"/>
        </w:rPr>
        <w:t>，得基础解系</w:t>
      </w:r>
    </w:p>
    <w:p w:rsidR="00975837" w:rsidRDefault="00A649F9" w:rsidP="003B4480">
      <w:pPr>
        <w:ind w:leftChars="400" w:left="960"/>
        <w:jc w:val="center"/>
      </w:pPr>
      <w:r w:rsidRPr="00A649F9">
        <w:rPr>
          <w:position w:val="-12"/>
        </w:rPr>
        <w:object w:dxaOrig="3120" w:dyaOrig="380">
          <v:shape id="_x0000_i1343" type="#_x0000_t75" style="width:155.9pt;height:18.8pt" o:ole="">
            <v:imagedata r:id="rId648" o:title=""/>
          </v:shape>
          <o:OLEObject Type="Embed" ProgID="Equation.DSMT4" ShapeID="_x0000_i1343" DrawAspect="Content" ObjectID="_1674231598" r:id="rId649"/>
        </w:object>
      </w:r>
    </w:p>
    <w:p w:rsidR="00975837" w:rsidRDefault="00975837" w:rsidP="003B4480">
      <w:pPr>
        <w:ind w:leftChars="400" w:left="960"/>
      </w:pPr>
      <w:r>
        <w:rPr>
          <w:rFonts w:hint="eastAsia"/>
        </w:rPr>
        <w:t>对应于</w:t>
      </w:r>
      <w:r w:rsidR="00A649F9" w:rsidRPr="00A649F9">
        <w:rPr>
          <w:position w:val="-12"/>
        </w:rPr>
        <w:object w:dxaOrig="639" w:dyaOrig="360">
          <v:shape id="_x0000_i1344" type="#_x0000_t75" style="width:31.95pt;height:18.15pt" o:ole="">
            <v:imagedata r:id="rId650" o:title=""/>
          </v:shape>
          <o:OLEObject Type="Embed" ProgID="Equation.DSMT4" ShapeID="_x0000_i1344" DrawAspect="Content" ObjectID="_1674231599" r:id="rId651"/>
        </w:object>
      </w:r>
      <w:r>
        <w:rPr>
          <w:rFonts w:hint="eastAsia"/>
        </w:rPr>
        <w:t>，解齐次线性方程组</w:t>
      </w:r>
      <w:bookmarkStart w:id="1" w:name="MTBlankEqn"/>
      <w:r w:rsidR="004239A7" w:rsidRPr="004239A7">
        <w:rPr>
          <w:position w:val="-10"/>
        </w:rPr>
        <w:object w:dxaOrig="1400" w:dyaOrig="320">
          <v:shape id="_x0000_i1404" type="#_x0000_t75" style="width:70.1pt;height:16.3pt" o:ole="">
            <v:imagedata r:id="rId652" o:title=""/>
          </v:shape>
          <o:OLEObject Type="Embed" ProgID="Equation.DSMT4" ShapeID="_x0000_i1404" DrawAspect="Content" ObjectID="_1674231600" r:id="rId653"/>
        </w:object>
      </w:r>
      <w:bookmarkEnd w:id="1"/>
      <w:r>
        <w:rPr>
          <w:rFonts w:hint="eastAsia"/>
        </w:rPr>
        <w:t>，得基础解系</w:t>
      </w:r>
    </w:p>
    <w:p w:rsidR="00975837" w:rsidRDefault="00A649F9" w:rsidP="003B4480">
      <w:pPr>
        <w:ind w:leftChars="400" w:left="960"/>
        <w:jc w:val="center"/>
      </w:pPr>
      <w:r w:rsidRPr="00A649F9">
        <w:rPr>
          <w:position w:val="-12"/>
        </w:rPr>
        <w:object w:dxaOrig="1320" w:dyaOrig="380">
          <v:shape id="_x0000_i1345" type="#_x0000_t75" style="width:65.75pt;height:18.8pt" o:ole="">
            <v:imagedata r:id="rId654" o:title=""/>
          </v:shape>
          <o:OLEObject Type="Embed" ProgID="Equation.DSMT4" ShapeID="_x0000_i1345" DrawAspect="Content" ObjectID="_1674231601" r:id="rId655"/>
        </w:object>
      </w:r>
    </w:p>
    <w:p w:rsidR="003B4480" w:rsidRDefault="00975837" w:rsidP="003B4480">
      <w:pPr>
        <w:ind w:leftChars="400" w:left="960"/>
      </w:pPr>
      <w:r>
        <w:rPr>
          <w:rFonts w:hint="eastAsia"/>
        </w:rPr>
        <w:t>令矩阵</w:t>
      </w:r>
      <w:r w:rsidR="00A649F9" w:rsidRPr="00A649F9">
        <w:rPr>
          <w:position w:val="-50"/>
        </w:rPr>
        <w:object w:dxaOrig="3000" w:dyaOrig="1120">
          <v:shape id="_x0000_i1346" type="#_x0000_t75" style="width:150.25pt;height:55.7pt" o:ole="">
            <v:imagedata r:id="rId656" o:title=""/>
          </v:shape>
          <o:OLEObject Type="Embed" ProgID="Equation.DSMT4" ShapeID="_x0000_i1346" DrawAspect="Content" ObjectID="_1674231602" r:id="rId657"/>
        </w:object>
      </w:r>
      <w:r w:rsidR="003B4480">
        <w:rPr>
          <w:rFonts w:hint="eastAsia"/>
        </w:rPr>
        <w:t xml:space="preserve"> </w:t>
      </w:r>
      <w:r>
        <w:rPr>
          <w:rFonts w:hint="eastAsia"/>
        </w:rPr>
        <w:t>则</w:t>
      </w:r>
      <w:r w:rsidR="00A649F9" w:rsidRPr="00A649F9">
        <w:rPr>
          <w:position w:val="-50"/>
        </w:rPr>
        <w:object w:dxaOrig="2000" w:dyaOrig="1120">
          <v:shape id="_x0000_i1347" type="#_x0000_t75" style="width:100.15pt;height:55.7pt" o:ole="">
            <v:imagedata r:id="rId658" o:title=""/>
          </v:shape>
          <o:OLEObject Type="Embed" ProgID="Equation.DSMT4" ShapeID="_x0000_i1347" DrawAspect="Content" ObjectID="_1674231603" r:id="rId659"/>
        </w:object>
      </w:r>
      <w:r>
        <w:rPr>
          <w:rFonts w:hint="eastAsia"/>
        </w:rPr>
        <w:t>因</w:t>
      </w:r>
    </w:p>
    <w:p w:rsidR="00975837" w:rsidRDefault="00A649F9" w:rsidP="003B4480">
      <w:pPr>
        <w:ind w:leftChars="400" w:left="960"/>
      </w:pPr>
      <w:r w:rsidRPr="00A649F9">
        <w:rPr>
          <w:position w:val="-10"/>
        </w:rPr>
        <w:object w:dxaOrig="3440" w:dyaOrig="360">
          <v:shape id="_x0000_i1348" type="#_x0000_t75" style="width:172.15pt;height:18.15pt" o:ole="">
            <v:imagedata r:id="rId660" o:title=""/>
          </v:shape>
          <o:OLEObject Type="Embed" ProgID="Equation.DSMT4" ShapeID="_x0000_i1348" DrawAspect="Content" ObjectID="_1674231604" r:id="rId661"/>
        </w:object>
      </w:r>
      <w:r w:rsidR="00975837">
        <w:rPr>
          <w:rFonts w:hint="eastAsia"/>
        </w:rPr>
        <w:t>，记矩阵</w:t>
      </w:r>
    </w:p>
    <w:p w:rsidR="00975837" w:rsidRDefault="00A649F9" w:rsidP="003B4480">
      <w:pPr>
        <w:ind w:leftChars="400" w:left="960"/>
        <w:jc w:val="center"/>
      </w:pPr>
      <w:r w:rsidRPr="00A649F9">
        <w:rPr>
          <w:position w:val="-50"/>
        </w:rPr>
        <w:object w:dxaOrig="6420" w:dyaOrig="1120">
          <v:shape id="_x0000_i1349" type="#_x0000_t75" style="width:321.2pt;height:55.7pt" o:ole="">
            <v:imagedata r:id="rId662" o:title=""/>
          </v:shape>
          <o:OLEObject Type="Embed" ProgID="Equation.DSMT4" ShapeID="_x0000_i1349" DrawAspect="Content" ObjectID="_1674231605" r:id="rId663"/>
        </w:object>
      </w:r>
    </w:p>
    <w:p w:rsidR="00975837" w:rsidRDefault="00975837" w:rsidP="003B4480">
      <w:pPr>
        <w:ind w:leftChars="400" w:left="960"/>
      </w:pPr>
      <w:r>
        <w:rPr>
          <w:rFonts w:hint="eastAsia"/>
        </w:rPr>
        <w:t>故</w:t>
      </w:r>
      <w:r w:rsidR="00A649F9" w:rsidRPr="00025957">
        <w:rPr>
          <w:position w:val="-4"/>
        </w:rPr>
        <w:object w:dxaOrig="220" w:dyaOrig="260">
          <v:shape id="_x0000_i1350" type="#_x0000_t75" style="width:11.25pt;height:13.15pt" o:ole="">
            <v:imagedata r:id="rId664" o:title=""/>
          </v:shape>
          <o:OLEObject Type="Embed" ProgID="Equation.DSMT4" ShapeID="_x0000_i1350" DrawAspect="Content" ObjectID="_1674231606" r:id="rId665"/>
        </w:object>
      </w:r>
      <w:r>
        <w:rPr>
          <w:rFonts w:hint="eastAsia"/>
        </w:rPr>
        <w:t>即为所求的可逆矩阵</w:t>
      </w:r>
      <w:r w:rsidR="003B4480">
        <w:rPr>
          <w:rFonts w:hint="eastAsia"/>
        </w:rPr>
        <w:t>．</w:t>
      </w:r>
    </w:p>
    <w:p w:rsidR="00EC286C" w:rsidRDefault="00EC286C" w:rsidP="00975837"/>
    <w:p w:rsidR="00EC286C" w:rsidRDefault="00EC286C" w:rsidP="00975837"/>
    <w:p w:rsidR="00EC286C" w:rsidRPr="00114E55" w:rsidRDefault="00EC286C" w:rsidP="00EC286C">
      <w:r w:rsidRPr="00114E55">
        <w:rPr>
          <w:rFonts w:hAnsi="宋体"/>
          <w:bCs/>
        </w:rPr>
        <w:t>(</w:t>
      </w:r>
      <w:r w:rsidRPr="00114E55">
        <w:rPr>
          <w:bCs/>
        </w:rPr>
        <w:t>22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Pr="00EC286C">
        <w:rPr>
          <w:rFonts w:hAnsi="宋体" w:hint="eastAsia"/>
          <w:bCs/>
        </w:rPr>
        <w:t>）</w:t>
      </w:r>
      <w:r w:rsidRPr="00EC286C">
        <w:rPr>
          <w:rStyle w:val="ae"/>
          <w:rFonts w:hint="eastAsia"/>
        </w:rPr>
        <w:t>【同试卷三第三</w:t>
      </w:r>
      <w:r w:rsidRPr="00EC286C">
        <w:rPr>
          <w:rStyle w:val="ae"/>
          <w:rFonts w:hint="eastAsia"/>
        </w:rPr>
        <w:t>(22)</w:t>
      </w:r>
      <w:r w:rsidRPr="00EC286C">
        <w:rPr>
          <w:rStyle w:val="ae"/>
          <w:rFonts w:hint="eastAsia"/>
        </w:rPr>
        <w:t>题】</w:t>
      </w:r>
      <w:r w:rsidRPr="002066A6">
        <w:rPr>
          <w:rStyle w:val="ae"/>
          <w:rFonts w:hint="eastAsia"/>
        </w:rPr>
        <w:t>【类似试卷一第三</w:t>
      </w:r>
      <w:r w:rsidRPr="002066A6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2066A6">
        <w:rPr>
          <w:rStyle w:val="ae"/>
          <w:rFonts w:hint="eastAsia"/>
        </w:rPr>
        <w:t>)</w:t>
      </w:r>
      <w:r w:rsidRPr="002066A6">
        <w:rPr>
          <w:rStyle w:val="ae"/>
          <w:rFonts w:hint="eastAsia"/>
        </w:rPr>
        <w:t>题】</w:t>
      </w:r>
    </w:p>
    <w:p w:rsidR="00EC286C" w:rsidRDefault="00EC286C" w:rsidP="00EC286C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A649F9" w:rsidRPr="00A649F9">
        <w:rPr>
          <w:position w:val="-10"/>
        </w:rPr>
        <w:object w:dxaOrig="639" w:dyaOrig="320">
          <v:shape id="_x0000_i1351" type="#_x0000_t75" style="width:31.95pt;height:16.3pt" o:ole="">
            <v:imagedata r:id="rId666" o:title=""/>
          </v:shape>
          <o:OLEObject Type="Embed" ProgID="Equation.DSMT4" ShapeID="_x0000_i1351" DrawAspect="Content" ObjectID="_1674231607" r:id="rId667"/>
        </w:object>
      </w:r>
      <w:r w:rsidRPr="00886E53">
        <w:rPr>
          <w:rFonts w:hAnsi="宋体"/>
        </w:rPr>
        <w:t>的概率密度为</w:t>
      </w:r>
      <w:r w:rsidR="00A649F9" w:rsidRPr="00A649F9">
        <w:rPr>
          <w:position w:val="-30"/>
        </w:rPr>
        <w:object w:dxaOrig="3200" w:dyaOrig="720">
          <v:shape id="_x0000_i1352" type="#_x0000_t75" style="width:160.3pt;height:36.3pt" o:ole="">
            <v:imagedata r:id="rId668" o:title=""/>
          </v:shape>
          <o:OLEObject Type="Embed" ProgID="Equation.DSMT4" ShapeID="_x0000_i1352" DrawAspect="Content" ObjectID="_1674231608" r:id="rId669"/>
        </w:object>
      </w:r>
      <w:r w:rsidRPr="00886E53">
        <w:rPr>
          <w:rFonts w:hAnsi="宋体"/>
        </w:rPr>
        <w:t>求：</w:t>
      </w:r>
    </w:p>
    <w:p w:rsidR="00EC286C" w:rsidRDefault="00EC286C" w:rsidP="00EC286C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10"/>
        </w:rPr>
        <w:object w:dxaOrig="639" w:dyaOrig="320">
          <v:shape id="_x0000_i1353" type="#_x0000_t75" style="width:31.95pt;height:16.3pt" o:ole="">
            <v:imagedata r:id="rId670" o:title=""/>
          </v:shape>
          <o:OLEObject Type="Embed" ProgID="Equation.DSMT4" ShapeID="_x0000_i1353" DrawAspect="Content" ObjectID="_1674231609" r:id="rId671"/>
        </w:object>
      </w:r>
      <w:r w:rsidRPr="00886E53">
        <w:rPr>
          <w:rFonts w:hAnsi="宋体"/>
        </w:rPr>
        <w:t>的边缘概率密度</w:t>
      </w:r>
      <w:r w:rsidR="00A649F9" w:rsidRPr="00A649F9">
        <w:rPr>
          <w:position w:val="-12"/>
        </w:rPr>
        <w:object w:dxaOrig="1260" w:dyaOrig="360">
          <v:shape id="_x0000_i1354" type="#_x0000_t75" style="width:63.25pt;height:18.15pt" o:ole="">
            <v:imagedata r:id="rId672" o:title=""/>
          </v:shape>
          <o:OLEObject Type="Embed" ProgID="Equation.DSMT4" ShapeID="_x0000_i1354" DrawAspect="Content" ObjectID="_1674231610" r:id="rId673"/>
        </w:object>
      </w:r>
      <w:r w:rsidRPr="00886E53">
        <w:rPr>
          <w:rFonts w:hAnsi="宋体"/>
        </w:rPr>
        <w:t>；</w:t>
      </w:r>
    </w:p>
    <w:p w:rsidR="00EC286C" w:rsidRPr="00886E53" w:rsidRDefault="00EC286C" w:rsidP="00EC286C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025957">
        <w:rPr>
          <w:position w:val="-4"/>
        </w:rPr>
        <w:object w:dxaOrig="1100" w:dyaOrig="260">
          <v:shape id="_x0000_i1355" type="#_x0000_t75" style="width:55.1pt;height:13.15pt" o:ole="">
            <v:imagedata r:id="rId674" o:title=""/>
          </v:shape>
          <o:OLEObject Type="Embed" ProgID="Equation.DSMT4" ShapeID="_x0000_i1355" DrawAspect="Content" ObjectID="_1674231611" r:id="rId675"/>
        </w:object>
      </w:r>
      <w:r w:rsidRPr="00886E53">
        <w:rPr>
          <w:rFonts w:hAnsi="宋体"/>
        </w:rPr>
        <w:t>的概率密度</w:t>
      </w:r>
      <w:r w:rsidR="00A649F9" w:rsidRPr="00A649F9">
        <w:rPr>
          <w:position w:val="-12"/>
        </w:rPr>
        <w:object w:dxaOrig="600" w:dyaOrig="360">
          <v:shape id="_x0000_i1356" type="#_x0000_t75" style="width:30.05pt;height:18.15pt" o:ole="">
            <v:imagedata r:id="rId676" o:title=""/>
          </v:shape>
          <o:OLEObject Type="Embed" ProgID="Equation.DSMT4" ShapeID="_x0000_i1356" DrawAspect="Content" ObjectID="_1674231612" r:id="rId677"/>
        </w:object>
      </w:r>
      <w:r>
        <w:rPr>
          <w:rFonts w:hint="eastAsia"/>
        </w:rPr>
        <w:t>；</w:t>
      </w:r>
    </w:p>
    <w:p w:rsidR="00EC286C" w:rsidRDefault="00EC286C" w:rsidP="00EC286C">
      <w:pPr>
        <w:ind w:leftChars="200" w:left="480"/>
      </w:pPr>
      <w:r w:rsidRPr="00B66807">
        <w:rPr>
          <w:rFonts w:hint="eastAsia"/>
        </w:rPr>
        <w:t>(</w:t>
      </w:r>
      <w:r w:rsidRPr="00B66807">
        <w:rPr>
          <w:rFonts w:hint="eastAsia"/>
        </w:rPr>
        <w:t>Ⅲ</w:t>
      </w:r>
      <w:r w:rsidRPr="00B66807">
        <w:rPr>
          <w:rFonts w:hint="eastAsia"/>
        </w:rPr>
        <w:t>)</w:t>
      </w:r>
      <w:r w:rsidRPr="00B66807">
        <w:t xml:space="preserve"> </w:t>
      </w:r>
      <w:r w:rsidR="00A649F9" w:rsidRPr="00A649F9">
        <w:rPr>
          <w:position w:val="-28"/>
        </w:rPr>
        <w:object w:dxaOrig="1680" w:dyaOrig="680">
          <v:shape id="_x0000_i1357" type="#_x0000_t75" style="width:83.9pt;height:33.8pt" o:ole="">
            <v:imagedata r:id="rId678" o:title=""/>
          </v:shape>
          <o:OLEObject Type="Embed" ProgID="Equation.DSMT4" ShapeID="_x0000_i1357" DrawAspect="Content" ObjectID="_1674231613" r:id="rId679"/>
        </w:object>
      </w:r>
      <w:r>
        <w:rPr>
          <w:rFonts w:hint="eastAsia"/>
        </w:rPr>
        <w:t>．</w:t>
      </w:r>
    </w:p>
    <w:p w:rsidR="00EC286C" w:rsidRDefault="00EC286C" w:rsidP="00EC286C">
      <w:pPr>
        <w:rPr>
          <w:rStyle w:val="af4"/>
        </w:rPr>
      </w:pPr>
    </w:p>
    <w:p w:rsidR="00EC286C" w:rsidRPr="00837E21" w:rsidRDefault="00EC286C" w:rsidP="00EC286C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3A45D1">
        <w:rPr>
          <w:szCs w:val="21"/>
        </w:rPr>
        <w:t>(</w:t>
      </w:r>
      <w:r w:rsidRPr="0033582D">
        <w:rPr>
          <w:rFonts w:hint="eastAsia"/>
        </w:rPr>
        <w:t>Ⅰ</w:t>
      </w:r>
      <w:r w:rsidRPr="003A45D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3A45D1">
        <w:rPr>
          <w:rFonts w:hAnsi="宋体"/>
          <w:kern w:val="0"/>
          <w:szCs w:val="21"/>
        </w:rPr>
        <w:t>由边缘密度函数的定义</w:t>
      </w:r>
      <w:r>
        <w:rPr>
          <w:rFonts w:hAnsi="宋体" w:hint="eastAsia"/>
          <w:kern w:val="0"/>
          <w:szCs w:val="21"/>
        </w:rPr>
        <w:t>，</w:t>
      </w:r>
      <w:r w:rsidRPr="003A45D1">
        <w:rPr>
          <w:rFonts w:hAnsi="宋体"/>
          <w:szCs w:val="21"/>
        </w:rPr>
        <w:t>关于</w:t>
      </w:r>
      <w:r w:rsidR="00A649F9" w:rsidRPr="00025957">
        <w:rPr>
          <w:position w:val="-4"/>
        </w:rPr>
        <w:object w:dxaOrig="240" w:dyaOrig="260">
          <v:shape id="_x0000_i1358" type="#_x0000_t75" style="width:11.9pt;height:13.15pt" o:ole="">
            <v:imagedata r:id="rId680" o:title=""/>
          </v:shape>
          <o:OLEObject Type="Embed" ProgID="Equation.DSMT4" ShapeID="_x0000_i1358" DrawAspect="Content" ObjectID="_1674231614" r:id="rId681"/>
        </w:object>
      </w:r>
      <w:r w:rsidRPr="003A45D1">
        <w:rPr>
          <w:rFonts w:hAnsi="宋体"/>
          <w:szCs w:val="21"/>
        </w:rPr>
        <w:t>的边缘概率密度为：</w:t>
      </w:r>
    </w:p>
    <w:p w:rsidR="00EC286C" w:rsidRPr="003A45D1" w:rsidRDefault="00A649F9" w:rsidP="00EC286C">
      <w:pPr>
        <w:ind w:leftChars="400" w:left="960"/>
        <w:jc w:val="center"/>
        <w:rPr>
          <w:szCs w:val="21"/>
        </w:rPr>
      </w:pPr>
      <w:r w:rsidRPr="00A649F9">
        <w:rPr>
          <w:position w:val="-40"/>
        </w:rPr>
        <w:object w:dxaOrig="5480" w:dyaOrig="920">
          <v:shape id="_x0000_i1359" type="#_x0000_t75" style="width:274.25pt;height:45.7pt" o:ole="">
            <v:imagedata r:id="rId682" o:title=""/>
          </v:shape>
          <o:OLEObject Type="Embed" ProgID="Equation.DSMT4" ShapeID="_x0000_i1359" DrawAspect="Content" ObjectID="_1674231615" r:id="rId683"/>
        </w:object>
      </w:r>
    </w:p>
    <w:p w:rsidR="00EC286C" w:rsidRPr="003A45D1" w:rsidRDefault="00EC286C" w:rsidP="00EC286C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关于</w:t>
      </w:r>
      <w:r w:rsidR="00A649F9" w:rsidRPr="00025957">
        <w:rPr>
          <w:position w:val="-4"/>
        </w:rPr>
        <w:object w:dxaOrig="220" w:dyaOrig="260">
          <v:shape id="_x0000_i1360" type="#_x0000_t75" style="width:11.25pt;height:13.15pt" o:ole="">
            <v:imagedata r:id="rId684" o:title=""/>
          </v:shape>
          <o:OLEObject Type="Embed" ProgID="Equation.DSMT4" ShapeID="_x0000_i1360" DrawAspect="Content" ObjectID="_1674231616" r:id="rId685"/>
        </w:object>
      </w:r>
      <w:r w:rsidRPr="003A45D1">
        <w:rPr>
          <w:rFonts w:hAnsi="宋体"/>
          <w:szCs w:val="21"/>
        </w:rPr>
        <w:t>的边缘概率密度</w:t>
      </w:r>
    </w:p>
    <w:p w:rsidR="00EC286C" w:rsidRPr="003A45D1" w:rsidRDefault="00A649F9" w:rsidP="00EC286C">
      <w:pPr>
        <w:ind w:leftChars="400" w:left="960"/>
        <w:rPr>
          <w:szCs w:val="21"/>
        </w:rPr>
      </w:pPr>
      <w:r w:rsidRPr="00A649F9">
        <w:rPr>
          <w:position w:val="-46"/>
        </w:rPr>
        <w:object w:dxaOrig="5740" w:dyaOrig="1040">
          <v:shape id="_x0000_i1361" type="#_x0000_t75" style="width:286.75pt;height:51.95pt" o:ole="">
            <v:imagedata r:id="rId686" o:title=""/>
          </v:shape>
          <o:OLEObject Type="Embed" ProgID="Equation.DSMT4" ShapeID="_x0000_i1361" DrawAspect="Content" ObjectID="_1674231617" r:id="rId687"/>
        </w:object>
      </w:r>
    </w:p>
    <w:p w:rsidR="00EC286C" w:rsidRPr="003A45D1" w:rsidRDefault="00EC286C" w:rsidP="00EC286C">
      <w:pPr>
        <w:ind w:leftChars="200" w:left="960" w:hangingChars="200" w:hanging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Ⅱ</w:t>
      </w:r>
      <w:r w:rsidRPr="003A45D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由分布函数的定义：</w:t>
      </w:r>
      <w:r w:rsidR="00A649F9" w:rsidRPr="00A649F9">
        <w:rPr>
          <w:position w:val="-12"/>
        </w:rPr>
        <w:object w:dxaOrig="3200" w:dyaOrig="360">
          <v:shape id="_x0000_i1362" type="#_x0000_t75" style="width:160.3pt;height:18.15pt" o:ole="">
            <v:imagedata r:id="rId688" o:title=""/>
          </v:shape>
          <o:OLEObject Type="Embed" ProgID="Equation.DSMT4" ShapeID="_x0000_i1362" DrawAspect="Content" ObjectID="_1674231618" r:id="rId689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A649F9" w:rsidRPr="00A649F9">
        <w:rPr>
          <w:position w:val="-6"/>
        </w:rPr>
        <w:object w:dxaOrig="540" w:dyaOrig="279">
          <v:shape id="_x0000_i1363" type="#_x0000_t75" style="width:26.9pt;height:13.75pt" o:ole="">
            <v:imagedata r:id="rId690" o:title=""/>
          </v:shape>
          <o:OLEObject Type="Embed" ProgID="Equation.DSMT4" ShapeID="_x0000_i1363" DrawAspect="Content" ObjectID="_1674231619" r:id="rId691"/>
        </w:object>
      </w:r>
      <w:r w:rsidRPr="003A45D1">
        <w:rPr>
          <w:rFonts w:hAnsi="宋体"/>
          <w:szCs w:val="21"/>
        </w:rPr>
        <w:t>时，</w:t>
      </w:r>
      <w:r w:rsidR="00A649F9" w:rsidRPr="00A649F9">
        <w:rPr>
          <w:position w:val="-12"/>
        </w:rPr>
        <w:object w:dxaOrig="2480" w:dyaOrig="360">
          <v:shape id="_x0000_i1364" type="#_x0000_t75" style="width:123.95pt;height:18.15pt" o:ole="">
            <v:imagedata r:id="rId692" o:title=""/>
          </v:shape>
          <o:OLEObject Type="Embed" ProgID="Equation.DSMT4" ShapeID="_x0000_i1364" DrawAspect="Content" ObjectID="_1674231620" r:id="rId693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A649F9" w:rsidRPr="00025957">
        <w:rPr>
          <w:position w:val="-4"/>
        </w:rPr>
        <w:object w:dxaOrig="540" w:dyaOrig="260">
          <v:shape id="_x0000_i1365" type="#_x0000_t75" style="width:26.9pt;height:13.15pt" o:ole="">
            <v:imagedata r:id="rId694" o:title=""/>
          </v:shape>
          <o:OLEObject Type="Embed" ProgID="Equation.DSMT4" ShapeID="_x0000_i1365" DrawAspect="Content" ObjectID="_1674231621" r:id="rId695"/>
        </w:object>
      </w:r>
      <w:r w:rsidRPr="003A45D1">
        <w:rPr>
          <w:rFonts w:hAnsi="宋体"/>
          <w:szCs w:val="21"/>
        </w:rPr>
        <w:t>时，</w:t>
      </w:r>
      <w:r w:rsidR="00A649F9" w:rsidRPr="00A649F9">
        <w:rPr>
          <w:position w:val="-12"/>
        </w:rPr>
        <w:object w:dxaOrig="2480" w:dyaOrig="360">
          <v:shape id="_x0000_i1366" type="#_x0000_t75" style="width:123.95pt;height:18.15pt" o:ole="">
            <v:imagedata r:id="rId696" o:title=""/>
          </v:shape>
          <o:OLEObject Type="Embed" ProgID="Equation.DSMT4" ShapeID="_x0000_i1366" DrawAspect="Content" ObjectID="_1674231622" r:id="rId697"/>
        </w:object>
      </w:r>
      <w:r>
        <w:rPr>
          <w:rFonts w:hint="eastAsia"/>
          <w:szCs w:val="21"/>
        </w:rPr>
        <w:t>．</w:t>
      </w:r>
      <w:r w:rsidRPr="003A45D1">
        <w:rPr>
          <w:rFonts w:hAnsi="宋体"/>
          <w:szCs w:val="21"/>
        </w:rPr>
        <w:t>当</w:t>
      </w:r>
      <w:r w:rsidR="00A649F9" w:rsidRPr="00A649F9">
        <w:rPr>
          <w:position w:val="-6"/>
        </w:rPr>
        <w:object w:dxaOrig="859" w:dyaOrig="279">
          <v:shape id="_x0000_i1367" type="#_x0000_t75" style="width:43.2pt;height:13.75pt" o:ole="">
            <v:imagedata r:id="rId698" o:title=""/>
          </v:shape>
          <o:OLEObject Type="Embed" ProgID="Equation.DSMT4" ShapeID="_x0000_i1367" DrawAspect="Content" ObjectID="_1674231623" r:id="rId699"/>
        </w:object>
      </w:r>
      <w:r w:rsidRPr="003A45D1"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Pr="003A45D1">
        <w:rPr>
          <w:rFonts w:hAnsi="宋体"/>
          <w:szCs w:val="21"/>
        </w:rPr>
        <w:t>如图转换成阴影部分的二重积分</w:t>
      </w:r>
    </w:p>
    <w:p w:rsidR="00EC286C" w:rsidRDefault="00EC286C" w:rsidP="00EC286C">
      <w:pPr>
        <w:ind w:leftChars="400" w:left="960"/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2362863" cy="1766239"/>
            <wp:effectExtent l="19050" t="0" r="0" b="0"/>
            <wp:docPr id="7" name="图片 2" descr="2005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3.png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645" cy="17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86C" w:rsidRPr="003A45D1" w:rsidRDefault="00A649F9" w:rsidP="00EC286C">
      <w:pPr>
        <w:ind w:leftChars="400" w:left="960"/>
        <w:jc w:val="center"/>
        <w:rPr>
          <w:szCs w:val="21"/>
        </w:rPr>
      </w:pPr>
      <w:r w:rsidRPr="00A649F9">
        <w:rPr>
          <w:position w:val="-62"/>
        </w:rPr>
        <w:object w:dxaOrig="5440" w:dyaOrig="1359">
          <v:shape id="_x0000_i1368" type="#_x0000_t75" style="width:271.7pt;height:68.25pt" o:ole="">
            <v:imagedata r:id="rId701" o:title=""/>
          </v:shape>
          <o:OLEObject Type="Embed" ProgID="Equation.DSMT4" ShapeID="_x0000_i1368" DrawAspect="Content" ObjectID="_1674231624" r:id="rId702"/>
        </w:object>
      </w:r>
    </w:p>
    <w:p w:rsidR="00EC286C" w:rsidRDefault="00EC286C" w:rsidP="00EC286C">
      <w:pPr>
        <w:tabs>
          <w:tab w:val="num" w:pos="720"/>
        </w:tabs>
        <w:ind w:leftChars="400" w:left="960"/>
        <w:rPr>
          <w:szCs w:val="21"/>
        </w:rPr>
      </w:pPr>
      <w:r w:rsidRPr="003A45D1">
        <w:rPr>
          <w:rFonts w:hAnsi="宋体"/>
          <w:szCs w:val="21"/>
        </w:rPr>
        <w:t>所以分布函数为</w:t>
      </w:r>
    </w:p>
    <w:p w:rsidR="00EC286C" w:rsidRPr="003A45D1" w:rsidRDefault="00A649F9" w:rsidP="00EC286C">
      <w:pPr>
        <w:tabs>
          <w:tab w:val="num" w:pos="720"/>
        </w:tabs>
        <w:ind w:leftChars="400" w:left="960"/>
        <w:jc w:val="center"/>
        <w:rPr>
          <w:szCs w:val="21"/>
        </w:rPr>
      </w:pPr>
      <w:r w:rsidRPr="00A649F9">
        <w:rPr>
          <w:position w:val="-64"/>
        </w:rPr>
        <w:object w:dxaOrig="2620" w:dyaOrig="1400">
          <v:shape id="_x0000_i1369" type="#_x0000_t75" style="width:130.85pt;height:70.1pt" o:ole="">
            <v:imagedata r:id="rId703" o:title=""/>
          </v:shape>
          <o:OLEObject Type="Embed" ProgID="Equation.DSMT4" ShapeID="_x0000_i1369" DrawAspect="Content" ObjectID="_1674231625" r:id="rId704"/>
        </w:object>
      </w:r>
    </w:p>
    <w:p w:rsidR="00EC286C" w:rsidRDefault="00EC286C" w:rsidP="00EC286C">
      <w:pPr>
        <w:tabs>
          <w:tab w:val="num" w:pos="720"/>
        </w:tabs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由密度函数与分布函数的关系</w:t>
      </w:r>
      <w:r>
        <w:rPr>
          <w:rFonts w:hAnsi="宋体" w:hint="eastAsia"/>
          <w:szCs w:val="21"/>
        </w:rPr>
        <w:t>，</w:t>
      </w:r>
      <w:r w:rsidRPr="003A45D1">
        <w:rPr>
          <w:rFonts w:hAnsi="宋体"/>
          <w:szCs w:val="21"/>
        </w:rPr>
        <w:t>所求的概率密度为</w:t>
      </w:r>
    </w:p>
    <w:p w:rsidR="00EC286C" w:rsidRPr="00B66807" w:rsidRDefault="00A649F9" w:rsidP="00EC286C">
      <w:pPr>
        <w:tabs>
          <w:tab w:val="num" w:pos="720"/>
        </w:tabs>
        <w:ind w:leftChars="400" w:left="960"/>
        <w:jc w:val="center"/>
        <w:rPr>
          <w:szCs w:val="21"/>
        </w:rPr>
      </w:pPr>
      <w:r w:rsidRPr="00A649F9">
        <w:rPr>
          <w:position w:val="-46"/>
        </w:rPr>
        <w:object w:dxaOrig="2500" w:dyaOrig="1040">
          <v:shape id="_x0000_i1370" type="#_x0000_t75" style="width:125.2pt;height:51.95pt" o:ole="">
            <v:imagedata r:id="rId705" o:title=""/>
          </v:shape>
          <o:OLEObject Type="Embed" ProgID="Equation.DSMT4" ShapeID="_x0000_i1370" DrawAspect="Content" ObjectID="_1674231626" r:id="rId706"/>
        </w:object>
      </w:r>
    </w:p>
    <w:p w:rsidR="00EC286C" w:rsidRPr="00B66807" w:rsidRDefault="00EC286C" w:rsidP="00EC286C">
      <w:pPr>
        <w:ind w:firstLineChars="200" w:firstLine="480"/>
        <w:rPr>
          <w:rFonts w:hAnsi="宋体"/>
          <w:szCs w:val="21"/>
        </w:rPr>
      </w:pPr>
      <w:r w:rsidRPr="00B66807">
        <w:t>(</w:t>
      </w:r>
      <w:fldSimple w:instr=" = 3 \* ROMAN ">
        <w:r w:rsidRPr="00B66807">
          <w:rPr>
            <w:rFonts w:hint="eastAsia"/>
          </w:rPr>
          <w:t>Ⅲ</w:t>
        </w:r>
      </w:fldSimple>
      <w:r w:rsidRPr="00B66807">
        <w:t>)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因为</w:t>
      </w:r>
    </w:p>
    <w:p w:rsidR="00EC286C" w:rsidRPr="0022326D" w:rsidRDefault="00A649F9" w:rsidP="00EC286C">
      <w:pPr>
        <w:ind w:leftChars="400" w:left="960"/>
        <w:jc w:val="center"/>
        <w:rPr>
          <w:szCs w:val="21"/>
        </w:rPr>
      </w:pPr>
      <w:r w:rsidRPr="00A649F9">
        <w:rPr>
          <w:position w:val="-76"/>
        </w:rPr>
        <w:object w:dxaOrig="5440" w:dyaOrig="1640">
          <v:shape id="_x0000_i1371" type="#_x0000_t75" style="width:271.7pt;height:82pt" o:ole="">
            <v:imagedata r:id="rId707" o:title=""/>
          </v:shape>
          <o:OLEObject Type="Embed" ProgID="Equation.DSMT4" ShapeID="_x0000_i1371" DrawAspect="Content" ObjectID="_1674231627" r:id="rId708"/>
        </w:object>
      </w:r>
    </w:p>
    <w:p w:rsidR="00EC286C" w:rsidRDefault="00EC286C" w:rsidP="00EC286C">
      <w:pPr>
        <w:ind w:leftChars="400" w:left="960"/>
        <w:rPr>
          <w:szCs w:val="21"/>
        </w:rPr>
      </w:pPr>
      <w:r>
        <w:rPr>
          <w:rFonts w:hAnsi="宋体" w:hint="eastAsia"/>
          <w:szCs w:val="21"/>
        </w:rPr>
        <w:t>所以</w:t>
      </w:r>
      <w:r w:rsidRPr="0022326D">
        <w:rPr>
          <w:rFonts w:hAnsi="宋体"/>
          <w:szCs w:val="21"/>
        </w:rPr>
        <w:t>由条件概率公式</w:t>
      </w:r>
      <w:r>
        <w:rPr>
          <w:rFonts w:hAnsi="宋体" w:hint="eastAsia"/>
          <w:szCs w:val="21"/>
        </w:rPr>
        <w:t>得</w:t>
      </w:r>
    </w:p>
    <w:p w:rsidR="00EC286C" w:rsidRPr="0022326D" w:rsidRDefault="00A649F9" w:rsidP="00EC286C">
      <w:pPr>
        <w:ind w:leftChars="400" w:left="960"/>
        <w:jc w:val="center"/>
        <w:rPr>
          <w:szCs w:val="21"/>
        </w:rPr>
      </w:pPr>
      <w:r w:rsidRPr="00A649F9">
        <w:rPr>
          <w:position w:val="-60"/>
        </w:rPr>
        <w:object w:dxaOrig="4640" w:dyaOrig="1320">
          <v:shape id="_x0000_i1372" type="#_x0000_t75" style="width:232.3pt;height:65.75pt" o:ole="">
            <v:imagedata r:id="rId709" o:title=""/>
          </v:shape>
          <o:OLEObject Type="Embed" ProgID="Equation.DSMT4" ShapeID="_x0000_i1372" DrawAspect="Content" ObjectID="_1674231628" r:id="rId710"/>
        </w:object>
      </w:r>
    </w:p>
    <w:p w:rsidR="00EC286C" w:rsidRDefault="00EC286C" w:rsidP="00EC286C">
      <w:pPr>
        <w:rPr>
          <w:rFonts w:hAnsi="宋体"/>
          <w:bCs/>
        </w:rPr>
      </w:pPr>
    </w:p>
    <w:p w:rsidR="00EC286C" w:rsidRDefault="00EC286C" w:rsidP="00EC286C">
      <w:pPr>
        <w:rPr>
          <w:rFonts w:hAnsi="宋体"/>
          <w:bCs/>
        </w:rPr>
      </w:pPr>
    </w:p>
    <w:p w:rsidR="00296237" w:rsidRPr="00114E55" w:rsidRDefault="00296237" w:rsidP="00296237">
      <w:r w:rsidRPr="00114E55">
        <w:rPr>
          <w:rFonts w:hAnsi="宋体"/>
          <w:bCs/>
        </w:rPr>
        <w:t>(</w:t>
      </w:r>
      <w:r w:rsidRPr="00114E55">
        <w:rPr>
          <w:bCs/>
        </w:rPr>
        <w:t>23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>
        <w:rPr>
          <w:rFonts w:hAnsi="宋体" w:hint="eastAsia"/>
          <w:bCs/>
        </w:rPr>
        <w:t>）</w:t>
      </w:r>
      <w:r w:rsidRPr="002066A6">
        <w:rPr>
          <w:rStyle w:val="ae"/>
          <w:rFonts w:hint="eastAsia"/>
        </w:rPr>
        <w:t>【类似试卷一第三</w:t>
      </w:r>
      <w:r w:rsidRPr="002066A6">
        <w:rPr>
          <w:rStyle w:val="ae"/>
          <w:rFonts w:hint="eastAsia"/>
        </w:rPr>
        <w:t>(23)</w:t>
      </w:r>
      <w:r w:rsidRPr="002066A6">
        <w:rPr>
          <w:rStyle w:val="ae"/>
          <w:rFonts w:hint="eastAsia"/>
        </w:rPr>
        <w:t>题】【类似试卷</w:t>
      </w:r>
      <w:r>
        <w:rPr>
          <w:rStyle w:val="ae"/>
          <w:rFonts w:hint="eastAsia"/>
        </w:rPr>
        <w:t>三</w:t>
      </w:r>
      <w:r w:rsidRPr="002066A6">
        <w:rPr>
          <w:rStyle w:val="ae"/>
          <w:rFonts w:hint="eastAsia"/>
        </w:rPr>
        <w:t>第三</w:t>
      </w:r>
      <w:r w:rsidRPr="002066A6">
        <w:rPr>
          <w:rStyle w:val="ae"/>
          <w:rFonts w:hint="eastAsia"/>
        </w:rPr>
        <w:t>(23)</w:t>
      </w:r>
      <w:r w:rsidRPr="002066A6">
        <w:rPr>
          <w:rStyle w:val="ae"/>
          <w:rFonts w:hint="eastAsia"/>
        </w:rPr>
        <w:t>题】</w:t>
      </w:r>
    </w:p>
    <w:p w:rsidR="00296237" w:rsidRPr="001A280B" w:rsidRDefault="00296237" w:rsidP="00296237">
      <w:pPr>
        <w:ind w:leftChars="200" w:left="480"/>
      </w:pPr>
      <w:r w:rsidRPr="00886E53">
        <w:rPr>
          <w:rFonts w:hAnsi="宋体"/>
        </w:rPr>
        <w:t>设</w:t>
      </w:r>
      <w:r w:rsidR="00A649F9" w:rsidRPr="00A649F9">
        <w:rPr>
          <w:position w:val="-12"/>
        </w:rPr>
        <w:object w:dxaOrig="1920" w:dyaOrig="360">
          <v:shape id="_x0000_i1373" type="#_x0000_t75" style="width:95.8pt;height:18.15pt" o:ole="">
            <v:imagedata r:id="rId711" o:title=""/>
          </v:shape>
          <o:OLEObject Type="Embed" ProgID="Equation.DSMT4" ShapeID="_x0000_i1373" DrawAspect="Content" ObjectID="_1674231629" r:id="rId712"/>
        </w:object>
      </w:r>
      <w:r w:rsidRPr="00886E53">
        <w:rPr>
          <w:rFonts w:hAnsi="宋体"/>
        </w:rPr>
        <w:t>为来自总体</w:t>
      </w:r>
      <w:r w:rsidR="00A649F9" w:rsidRPr="00A649F9">
        <w:rPr>
          <w:position w:val="-10"/>
        </w:rPr>
        <w:object w:dxaOrig="880" w:dyaOrig="360">
          <v:shape id="_x0000_i1374" type="#_x0000_t75" style="width:43.85pt;height:18.15pt" o:ole="">
            <v:imagedata r:id="rId713" o:title=""/>
          </v:shape>
          <o:OLEObject Type="Embed" ProgID="Equation.DSMT4" ShapeID="_x0000_i1374" DrawAspect="Content" ObjectID="_1674231630" r:id="rId714"/>
        </w:object>
      </w:r>
      <w:r w:rsidRPr="00886E53">
        <w:rPr>
          <w:rFonts w:hAnsi="宋体"/>
        </w:rPr>
        <w:t>的简单随机样本，</w:t>
      </w:r>
      <w:r w:rsidRPr="00550ABD">
        <w:rPr>
          <w:rFonts w:hAnsi="宋体"/>
        </w:rPr>
        <w:t>其样本均值为</w:t>
      </w:r>
      <w:r w:rsidR="00A649F9" w:rsidRPr="00025957">
        <w:rPr>
          <w:position w:val="-4"/>
        </w:rPr>
        <w:object w:dxaOrig="240" w:dyaOrig="300">
          <v:shape id="_x0000_i1375" type="#_x0000_t75" style="width:11.9pt;height:15.05pt" o:ole="">
            <v:imagedata r:id="rId715" o:title=""/>
          </v:shape>
          <o:OLEObject Type="Embed" ProgID="Equation.DSMT4" ShapeID="_x0000_i1375" DrawAspect="Content" ObjectID="_1674231631" r:id="rId716"/>
        </w:object>
      </w:r>
      <w:r w:rsidRPr="00886E53">
        <w:rPr>
          <w:rFonts w:hAnsi="宋体"/>
        </w:rPr>
        <w:t>，记</w:t>
      </w:r>
      <w:r w:rsidR="00A649F9" w:rsidRPr="00A649F9">
        <w:rPr>
          <w:position w:val="-12"/>
        </w:rPr>
        <w:object w:dxaOrig="1080" w:dyaOrig="380">
          <v:shape id="_x0000_i1376" type="#_x0000_t75" style="width:53.85pt;height:18.8pt" o:ole="">
            <v:imagedata r:id="rId717" o:title=""/>
          </v:shape>
          <o:OLEObject Type="Embed" ProgID="Equation.DSMT4" ShapeID="_x0000_i1376" DrawAspect="Content" ObjectID="_1674231632" r:id="rId718"/>
        </w:object>
      </w:r>
      <w:r>
        <w:rPr>
          <w:rFonts w:hint="eastAsia"/>
        </w:rPr>
        <w:t>，</w:t>
      </w:r>
      <w:r w:rsidR="00A649F9" w:rsidRPr="00A649F9">
        <w:rPr>
          <w:position w:val="-8"/>
        </w:rPr>
        <w:object w:dxaOrig="1160" w:dyaOrig="300">
          <v:shape id="_x0000_i1377" type="#_x0000_t75" style="width:58.25pt;height:15.05pt" o:ole="">
            <v:imagedata r:id="rId719" o:title=""/>
          </v:shape>
          <o:OLEObject Type="Embed" ProgID="Equation.DSMT4" ShapeID="_x0000_i1377" DrawAspect="Content" ObjectID="_1674231633" r:id="rId720"/>
        </w:object>
      </w:r>
      <w:r>
        <w:rPr>
          <w:rFonts w:hint="eastAsia"/>
        </w:rPr>
        <w:t>．求：</w:t>
      </w:r>
    </w:p>
    <w:p w:rsidR="00296237" w:rsidRDefault="00296237" w:rsidP="00296237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A649F9" w:rsidRPr="00A649F9">
        <w:rPr>
          <w:position w:val="-12"/>
        </w:rPr>
        <w:object w:dxaOrig="220" w:dyaOrig="360">
          <v:shape id="_x0000_i1378" type="#_x0000_t75" style="width:11.25pt;height:18.15pt" o:ole="">
            <v:imagedata r:id="rId721" o:title=""/>
          </v:shape>
          <o:OLEObject Type="Embed" ProgID="Equation.DSMT4" ShapeID="_x0000_i1378" DrawAspect="Content" ObjectID="_1674231634" r:id="rId722"/>
        </w:object>
      </w:r>
      <w:r w:rsidRPr="00886E53">
        <w:rPr>
          <w:rFonts w:hAnsi="宋体"/>
        </w:rPr>
        <w:t>的方差</w:t>
      </w:r>
      <w:r w:rsidR="00A649F9" w:rsidRPr="00A649F9">
        <w:rPr>
          <w:position w:val="-12"/>
        </w:rPr>
        <w:object w:dxaOrig="400" w:dyaOrig="360">
          <v:shape id="_x0000_i1379" type="#_x0000_t75" style="width:20.05pt;height:18.15pt" o:ole="">
            <v:imagedata r:id="rId723" o:title=""/>
          </v:shape>
          <o:OLEObject Type="Embed" ProgID="Equation.DSMT4" ShapeID="_x0000_i1379" DrawAspect="Content" ObjectID="_1674231635" r:id="rId724"/>
        </w:object>
      </w:r>
      <w:r>
        <w:rPr>
          <w:rFonts w:hint="eastAsia"/>
        </w:rPr>
        <w:t>，</w:t>
      </w:r>
      <w:r w:rsidR="00A649F9" w:rsidRPr="00A649F9">
        <w:rPr>
          <w:position w:val="-8"/>
        </w:rPr>
        <w:object w:dxaOrig="1160" w:dyaOrig="300">
          <v:shape id="_x0000_i1380" type="#_x0000_t75" style="width:58.25pt;height:15.05pt" o:ole="">
            <v:imagedata r:id="rId725" o:title=""/>
          </v:shape>
          <o:OLEObject Type="Embed" ProgID="Equation.DSMT4" ShapeID="_x0000_i1380" DrawAspect="Content" ObjectID="_1674231636" r:id="rId726"/>
        </w:object>
      </w:r>
      <w:r w:rsidRPr="00886E53">
        <w:rPr>
          <w:rFonts w:hAnsi="宋体"/>
        </w:rPr>
        <w:t>；</w:t>
      </w:r>
    </w:p>
    <w:p w:rsidR="00296237" w:rsidRPr="00886E53" w:rsidRDefault="00296237" w:rsidP="00296237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A649F9" w:rsidRPr="00A649F9">
        <w:rPr>
          <w:position w:val="-12"/>
        </w:rPr>
        <w:object w:dxaOrig="260" w:dyaOrig="360">
          <v:shape id="_x0000_i1381" type="#_x0000_t75" style="width:13.15pt;height:18.15pt" o:ole="">
            <v:imagedata r:id="rId727" o:title=""/>
          </v:shape>
          <o:OLEObject Type="Embed" ProgID="Equation.DSMT4" ShapeID="_x0000_i1381" DrawAspect="Content" ObjectID="_1674231637" r:id="rId728"/>
        </w:object>
      </w:r>
      <w:r w:rsidRPr="00886E53">
        <w:rPr>
          <w:rFonts w:hAnsi="宋体"/>
        </w:rPr>
        <w:t>与</w:t>
      </w:r>
      <w:r w:rsidR="00A649F9" w:rsidRPr="00A649F9">
        <w:rPr>
          <w:position w:val="-12"/>
        </w:rPr>
        <w:object w:dxaOrig="260" w:dyaOrig="360">
          <v:shape id="_x0000_i1382" type="#_x0000_t75" style="width:13.15pt;height:18.15pt" o:ole="">
            <v:imagedata r:id="rId729" o:title=""/>
          </v:shape>
          <o:OLEObject Type="Embed" ProgID="Equation.DSMT4" ShapeID="_x0000_i1382" DrawAspect="Content" ObjectID="_1674231638" r:id="rId730"/>
        </w:object>
      </w:r>
      <w:r w:rsidRPr="00886E53">
        <w:rPr>
          <w:rFonts w:hAnsi="宋体"/>
        </w:rPr>
        <w:t>的协方差</w:t>
      </w:r>
      <w:r w:rsidR="00A649F9" w:rsidRPr="00A649F9">
        <w:rPr>
          <w:position w:val="-12"/>
        </w:rPr>
        <w:object w:dxaOrig="1100" w:dyaOrig="360">
          <v:shape id="_x0000_i1383" type="#_x0000_t75" style="width:55.1pt;height:18.15pt" o:ole="">
            <v:imagedata r:id="rId731" o:title=""/>
          </v:shape>
          <o:OLEObject Type="Embed" ProgID="Equation.DSMT4" ShapeID="_x0000_i1383" DrawAspect="Content" ObjectID="_1674231639" r:id="rId732"/>
        </w:object>
      </w:r>
      <w:r>
        <w:rPr>
          <w:rFonts w:hint="eastAsia"/>
        </w:rPr>
        <w:t>；</w:t>
      </w:r>
    </w:p>
    <w:p w:rsidR="00296237" w:rsidRDefault="00296237" w:rsidP="00296237">
      <w:pPr>
        <w:ind w:leftChars="200" w:left="480"/>
      </w:pPr>
      <w:r w:rsidRPr="002066A6">
        <w:t>(</w:t>
      </w:r>
      <w:r w:rsidRPr="002066A6">
        <w:rPr>
          <w:rFonts w:hint="eastAsia"/>
        </w:rPr>
        <w:t>Ⅲ</w:t>
      </w:r>
      <w:r w:rsidRPr="002066A6">
        <w:t>)</w:t>
      </w:r>
      <w:r w:rsidRPr="002066A6">
        <w:rPr>
          <w:rFonts w:hint="eastAsia"/>
        </w:rPr>
        <w:t xml:space="preserve"> </w:t>
      </w:r>
      <w:r w:rsidR="00A649F9" w:rsidRPr="00A649F9">
        <w:rPr>
          <w:position w:val="-12"/>
        </w:rPr>
        <w:object w:dxaOrig="1359" w:dyaOrig="360">
          <v:shape id="_x0000_i1384" type="#_x0000_t75" style="width:68.25pt;height:18.15pt" o:ole="">
            <v:imagedata r:id="rId733" o:title=""/>
          </v:shape>
          <o:OLEObject Type="Embed" ProgID="Equation.DSMT4" ShapeID="_x0000_i1384" DrawAspect="Content" ObjectID="_1674231640" r:id="rId734"/>
        </w:object>
      </w:r>
      <w:r>
        <w:rPr>
          <w:rFonts w:hAnsi="宋体" w:hint="eastAsia"/>
        </w:rPr>
        <w:t>．</w:t>
      </w:r>
    </w:p>
    <w:p w:rsidR="00296237" w:rsidRDefault="00296237" w:rsidP="00296237">
      <w:pPr>
        <w:rPr>
          <w:rStyle w:val="af4"/>
        </w:rPr>
      </w:pPr>
    </w:p>
    <w:p w:rsidR="00296237" w:rsidRPr="001A280B" w:rsidRDefault="00296237" w:rsidP="00296237"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Pr="003A45D1">
        <w:rPr>
          <w:rFonts w:hAnsi="宋体"/>
          <w:szCs w:val="21"/>
        </w:rPr>
        <w:t>由题设知</w:t>
      </w:r>
      <w:r w:rsidR="00A649F9" w:rsidRPr="00A649F9">
        <w:rPr>
          <w:position w:val="-12"/>
        </w:rPr>
        <w:object w:dxaOrig="1920" w:dyaOrig="360">
          <v:shape id="_x0000_i1385" type="#_x0000_t75" style="width:95.8pt;height:18.15pt" o:ole="">
            <v:imagedata r:id="rId735" o:title=""/>
          </v:shape>
          <o:OLEObject Type="Embed" ProgID="Equation.DSMT4" ShapeID="_x0000_i1385" DrawAspect="Content" ObjectID="_1674231641" r:id="rId736"/>
        </w:object>
      </w:r>
      <w:r w:rsidRPr="003A45D1">
        <w:rPr>
          <w:rFonts w:hAnsi="宋体"/>
          <w:szCs w:val="21"/>
        </w:rPr>
        <w:t>相互独立，且</w:t>
      </w:r>
      <w:r w:rsidR="00A649F9" w:rsidRPr="00A649F9">
        <w:rPr>
          <w:position w:val="-12"/>
        </w:rPr>
        <w:object w:dxaOrig="2960" w:dyaOrig="380">
          <v:shape id="_x0000_i1386" type="#_x0000_t75" style="width:147.75pt;height:18.8pt" o:ole="">
            <v:imagedata r:id="rId737" o:title=""/>
          </v:shape>
          <o:OLEObject Type="Embed" ProgID="Equation.DSMT4" ShapeID="_x0000_i1386" DrawAspect="Content" ObjectID="_1674231642" r:id="rId738"/>
        </w:object>
      </w:r>
      <w:r w:rsidRPr="003A45D1">
        <w:rPr>
          <w:rFonts w:hAnsi="宋体"/>
          <w:szCs w:val="21"/>
        </w:rPr>
        <w:t>，</w:t>
      </w:r>
    </w:p>
    <w:p w:rsidR="00296237" w:rsidRPr="003A45D1" w:rsidRDefault="00A649F9" w:rsidP="00296237">
      <w:pPr>
        <w:ind w:leftChars="200" w:left="480"/>
        <w:jc w:val="center"/>
        <w:rPr>
          <w:szCs w:val="21"/>
        </w:rPr>
      </w:pPr>
      <w:r w:rsidRPr="00A649F9">
        <w:rPr>
          <w:position w:val="-68"/>
        </w:rPr>
        <w:object w:dxaOrig="3460" w:dyaOrig="1480">
          <v:shape id="_x0000_i1387" type="#_x0000_t75" style="width:172.8pt;height:73.9pt" o:ole="">
            <v:imagedata r:id="rId739" o:title=""/>
          </v:shape>
          <o:OLEObject Type="Embed" ProgID="Equation.DSMT4" ShapeID="_x0000_i1387" DrawAspect="Content" ObjectID="_1674231643" r:id="rId740"/>
        </w:object>
      </w:r>
    </w:p>
    <w:p w:rsidR="00296237" w:rsidRDefault="00296237" w:rsidP="00296237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Ⅰ</w:t>
      </w:r>
      <w:r w:rsidRPr="003A45D1">
        <w:rPr>
          <w:szCs w:val="21"/>
        </w:rPr>
        <w:t>)</w:t>
      </w:r>
      <w:r w:rsidRPr="004D034E">
        <w:rPr>
          <w:szCs w:val="21"/>
        </w:rPr>
        <w:t xml:space="preserve"> </w:t>
      </w:r>
      <w:r>
        <w:rPr>
          <w:rFonts w:hint="eastAsia"/>
          <w:szCs w:val="21"/>
        </w:rPr>
        <w:t>因为</w:t>
      </w:r>
      <w:r w:rsidR="00A649F9" w:rsidRPr="00A649F9">
        <w:rPr>
          <w:position w:val="-12"/>
        </w:rPr>
        <w:object w:dxaOrig="1080" w:dyaOrig="380">
          <v:shape id="_x0000_i1388" type="#_x0000_t75" style="width:53.85pt;height:18.8pt" o:ole="">
            <v:imagedata r:id="rId741" o:title=""/>
          </v:shape>
          <o:OLEObject Type="Embed" ProgID="Equation.DSMT4" ShapeID="_x0000_i1388" DrawAspect="Content" ObjectID="_1674231644" r:id="rId742"/>
        </w:object>
      </w:r>
      <w:r>
        <w:rPr>
          <w:rFonts w:hint="eastAsia"/>
        </w:rPr>
        <w:t>，所以对</w:t>
      </w:r>
      <w:r w:rsidR="00A649F9" w:rsidRPr="00A649F9">
        <w:rPr>
          <w:position w:val="-8"/>
        </w:rPr>
        <w:object w:dxaOrig="1160" w:dyaOrig="300">
          <v:shape id="_x0000_i1389" type="#_x0000_t75" style="width:58.25pt;height:15.05pt" o:ole="">
            <v:imagedata r:id="rId743" o:title=""/>
          </v:shape>
          <o:OLEObject Type="Embed" ProgID="Equation.DSMT4" ShapeID="_x0000_i1389" DrawAspect="Content" ObjectID="_1674231645" r:id="rId744"/>
        </w:object>
      </w:r>
      <w:r>
        <w:rPr>
          <w:rFonts w:hint="eastAsia"/>
          <w:szCs w:val="21"/>
        </w:rPr>
        <w:t>，有</w:t>
      </w:r>
      <w:r w:rsidR="00A649F9" w:rsidRPr="00A649F9">
        <w:rPr>
          <w:position w:val="-12"/>
        </w:rPr>
        <w:object w:dxaOrig="740" w:dyaOrig="360">
          <v:shape id="_x0000_i1390" type="#_x0000_t75" style="width:36.95pt;height:18.15pt" o:ole="">
            <v:imagedata r:id="rId745" o:title=""/>
          </v:shape>
          <o:OLEObject Type="Embed" ProgID="Equation.DSMT4" ShapeID="_x0000_i1390" DrawAspect="Content" ObjectID="_1674231646" r:id="rId746"/>
        </w:object>
      </w:r>
      <w:r>
        <w:rPr>
          <w:rFonts w:hint="eastAsia"/>
          <w:szCs w:val="21"/>
        </w:rPr>
        <w:t>，</w:t>
      </w:r>
    </w:p>
    <w:p w:rsidR="00296237" w:rsidRPr="003A45D1" w:rsidRDefault="00A649F9" w:rsidP="00296237">
      <w:pPr>
        <w:ind w:firstLineChars="200" w:firstLine="480"/>
        <w:jc w:val="center"/>
        <w:rPr>
          <w:szCs w:val="21"/>
        </w:rPr>
      </w:pPr>
      <w:r w:rsidRPr="00A649F9">
        <w:rPr>
          <w:position w:val="-66"/>
        </w:rPr>
        <w:object w:dxaOrig="4120" w:dyaOrig="1440">
          <v:shape id="_x0000_i1391" type="#_x0000_t75" style="width:206pt;height:1in" o:ole="">
            <v:imagedata r:id="rId747" o:title=""/>
          </v:shape>
          <o:OLEObject Type="Embed" ProgID="Equation.DSMT4" ShapeID="_x0000_i1391" DrawAspect="Content" ObjectID="_1674231647" r:id="rId748"/>
        </w:object>
      </w:r>
    </w:p>
    <w:p w:rsidR="00296237" w:rsidRPr="003A45D1" w:rsidRDefault="00296237" w:rsidP="00296237">
      <w:pPr>
        <w:ind w:firstLineChars="200" w:firstLine="480"/>
        <w:rPr>
          <w:szCs w:val="21"/>
        </w:rPr>
      </w:pPr>
      <w:r w:rsidRPr="003A45D1">
        <w:rPr>
          <w:szCs w:val="21"/>
        </w:rPr>
        <w:t>(</w:t>
      </w:r>
      <w:r w:rsidRPr="0033582D">
        <w:rPr>
          <w:rFonts w:hint="eastAsia"/>
        </w:rPr>
        <w:t>Ⅱ</w:t>
      </w:r>
      <w:r w:rsidRPr="003A45D1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3A45D1">
        <w:rPr>
          <w:rFonts w:hAnsi="宋体"/>
          <w:szCs w:val="21"/>
        </w:rPr>
        <w:t>由协方差的定义：</w:t>
      </w:r>
    </w:p>
    <w:p w:rsidR="00296237" w:rsidRPr="003A45D1" w:rsidRDefault="00A649F9" w:rsidP="00296237">
      <w:pPr>
        <w:ind w:firstLineChars="200" w:firstLine="480"/>
        <w:jc w:val="center"/>
        <w:rPr>
          <w:szCs w:val="21"/>
        </w:rPr>
      </w:pPr>
      <w:r w:rsidRPr="00A649F9">
        <w:rPr>
          <w:position w:val="-52"/>
        </w:rPr>
        <w:object w:dxaOrig="5880" w:dyaOrig="1160">
          <v:shape id="_x0000_i1392" type="#_x0000_t75" style="width:294.25pt;height:58.25pt" o:ole="">
            <v:imagedata r:id="rId749" o:title=""/>
          </v:shape>
          <o:OLEObject Type="Embed" ProgID="Equation.DSMT4" ShapeID="_x0000_i1392" DrawAspect="Content" ObjectID="_1674231648" r:id="rId750"/>
        </w:object>
      </w:r>
    </w:p>
    <w:p w:rsidR="00296237" w:rsidRDefault="00296237" w:rsidP="00296237">
      <w:pPr>
        <w:ind w:leftChars="400" w:left="960"/>
        <w:rPr>
          <w:rFonts w:hAnsi="宋体"/>
          <w:szCs w:val="21"/>
        </w:rPr>
      </w:pPr>
      <w:r w:rsidRPr="003A45D1">
        <w:rPr>
          <w:rFonts w:hAnsi="宋体"/>
          <w:szCs w:val="21"/>
        </w:rPr>
        <w:t>因</w:t>
      </w:r>
      <w:r>
        <w:rPr>
          <w:rFonts w:hAnsi="宋体" w:hint="eastAsia"/>
          <w:szCs w:val="21"/>
        </w:rPr>
        <w:t>为</w:t>
      </w:r>
      <w:r w:rsidR="00A649F9" w:rsidRPr="00A649F9">
        <w:rPr>
          <w:position w:val="-12"/>
        </w:rPr>
        <w:object w:dxaOrig="639" w:dyaOrig="360">
          <v:shape id="_x0000_i1393" type="#_x0000_t75" style="width:31.95pt;height:18.15pt" o:ole="">
            <v:imagedata r:id="rId751" o:title=""/>
          </v:shape>
          <o:OLEObject Type="Embed" ProgID="Equation.DSMT4" ShapeID="_x0000_i1393" DrawAspect="Content" ObjectID="_1674231649" r:id="rId752"/>
        </w:object>
      </w:r>
      <w:r w:rsidRPr="003A45D1">
        <w:rPr>
          <w:rFonts w:hAnsi="宋体"/>
          <w:szCs w:val="21"/>
        </w:rPr>
        <w:t>独立</w:t>
      </w:r>
      <w:r>
        <w:rPr>
          <w:rFonts w:hAnsi="宋体" w:hint="eastAsia"/>
          <w:szCs w:val="21"/>
        </w:rPr>
        <w:t>，有</w:t>
      </w:r>
    </w:p>
    <w:p w:rsidR="00296237" w:rsidRDefault="00A649F9" w:rsidP="00296237">
      <w:pPr>
        <w:ind w:leftChars="400" w:left="960"/>
        <w:jc w:val="center"/>
        <w:rPr>
          <w:szCs w:val="21"/>
        </w:rPr>
      </w:pPr>
      <w:r w:rsidRPr="00A649F9">
        <w:rPr>
          <w:position w:val="-12"/>
        </w:rPr>
        <w:object w:dxaOrig="2880" w:dyaOrig="360">
          <v:shape id="_x0000_i1394" type="#_x0000_t75" style="width:2in;height:18.15pt" o:ole="">
            <v:imagedata r:id="rId753" o:title=""/>
          </v:shape>
          <o:OLEObject Type="Embed" ProgID="Equation.DSMT4" ShapeID="_x0000_i1394" DrawAspect="Content" ObjectID="_1674231650" r:id="rId754"/>
        </w:object>
      </w:r>
    </w:p>
    <w:p w:rsidR="00296237" w:rsidRPr="003A45D1" w:rsidRDefault="00296237" w:rsidP="00296237">
      <w:pPr>
        <w:ind w:leftChars="400" w:left="960"/>
        <w:rPr>
          <w:szCs w:val="21"/>
        </w:rPr>
      </w:pPr>
      <w:r>
        <w:rPr>
          <w:rFonts w:hint="eastAsia"/>
          <w:szCs w:val="21"/>
        </w:rPr>
        <w:t>由方差的公式，有</w:t>
      </w:r>
    </w:p>
    <w:p w:rsidR="00296237" w:rsidRPr="003A45D1" w:rsidRDefault="00A649F9" w:rsidP="00296237">
      <w:pPr>
        <w:ind w:leftChars="400" w:left="960" w:firstLineChars="200" w:firstLine="480"/>
        <w:jc w:val="center"/>
        <w:rPr>
          <w:szCs w:val="21"/>
        </w:rPr>
      </w:pPr>
      <w:r w:rsidRPr="00A649F9">
        <w:rPr>
          <w:position w:val="-24"/>
        </w:rPr>
        <w:object w:dxaOrig="3460" w:dyaOrig="660">
          <v:shape id="_x0000_i1395" type="#_x0000_t75" style="width:172.8pt;height:33.2pt" o:ole="">
            <v:imagedata r:id="rId755" o:title=""/>
          </v:shape>
          <o:OLEObject Type="Embed" ProgID="Equation.DSMT4" ShapeID="_x0000_i1395" DrawAspect="Content" ObjectID="_1674231651" r:id="rId756"/>
        </w:object>
      </w:r>
    </w:p>
    <w:p w:rsidR="00296237" w:rsidRDefault="00296237" w:rsidP="00296237">
      <w:pPr>
        <w:ind w:leftChars="400" w:left="960"/>
        <w:rPr>
          <w:szCs w:val="21"/>
        </w:rPr>
      </w:pPr>
      <w:r>
        <w:rPr>
          <w:rFonts w:hint="eastAsia"/>
          <w:szCs w:val="21"/>
        </w:rPr>
        <w:t>由期望的性质和方差的公式有</w:t>
      </w:r>
    </w:p>
    <w:p w:rsidR="00296237" w:rsidRPr="003A45D1" w:rsidRDefault="00A649F9" w:rsidP="00296237">
      <w:pPr>
        <w:ind w:leftChars="400" w:left="960" w:firstLineChars="200" w:firstLine="480"/>
        <w:jc w:val="center"/>
        <w:rPr>
          <w:szCs w:val="21"/>
        </w:rPr>
      </w:pPr>
      <w:r w:rsidRPr="00A649F9">
        <w:rPr>
          <w:position w:val="-98"/>
        </w:rPr>
        <w:object w:dxaOrig="5340" w:dyaOrig="2180">
          <v:shape id="_x0000_i1396" type="#_x0000_t75" style="width:266.7pt;height:108.95pt" o:ole="">
            <v:imagedata r:id="rId757" o:title=""/>
          </v:shape>
          <o:OLEObject Type="Embed" ProgID="Equation.DSMT4" ShapeID="_x0000_i1396" DrawAspect="Content" ObjectID="_1674231652" r:id="rId758"/>
        </w:object>
      </w:r>
    </w:p>
    <w:p w:rsidR="00296237" w:rsidRDefault="00296237" w:rsidP="00296237">
      <w:pPr>
        <w:ind w:leftChars="400" w:left="960"/>
        <w:rPr>
          <w:szCs w:val="21"/>
        </w:rPr>
      </w:pPr>
      <w:r w:rsidRPr="003A45D1">
        <w:rPr>
          <w:rFonts w:hAnsi="宋体"/>
          <w:szCs w:val="21"/>
        </w:rPr>
        <w:t>同理</w:t>
      </w:r>
      <w:r w:rsidR="00A649F9" w:rsidRPr="00A649F9">
        <w:rPr>
          <w:position w:val="-24"/>
        </w:rPr>
        <w:object w:dxaOrig="1340" w:dyaOrig="660">
          <v:shape id="_x0000_i1397" type="#_x0000_t75" style="width:67pt;height:33.2pt" o:ole="">
            <v:imagedata r:id="rId759" o:title=""/>
          </v:shape>
          <o:OLEObject Type="Embed" ProgID="Equation.DSMT4" ShapeID="_x0000_i1397" DrawAspect="Content" ObjectID="_1674231653" r:id="rId760"/>
        </w:object>
      </w:r>
      <w:r>
        <w:rPr>
          <w:rFonts w:hint="eastAsia"/>
          <w:szCs w:val="21"/>
        </w:rPr>
        <w:t>．所以</w:t>
      </w:r>
    </w:p>
    <w:p w:rsidR="00296237" w:rsidRPr="004D034E" w:rsidRDefault="00A649F9" w:rsidP="00296237">
      <w:pPr>
        <w:ind w:leftChars="400" w:left="960"/>
        <w:jc w:val="center"/>
        <w:rPr>
          <w:szCs w:val="21"/>
        </w:rPr>
      </w:pPr>
      <w:r w:rsidRPr="00A649F9">
        <w:rPr>
          <w:position w:val="-46"/>
        </w:rPr>
        <w:object w:dxaOrig="4819" w:dyaOrig="1040">
          <v:shape id="_x0000_i1398" type="#_x0000_t75" style="width:241.05pt;height:51.95pt" o:ole="">
            <v:imagedata r:id="rId761" o:title=""/>
          </v:shape>
          <o:OLEObject Type="Embed" ProgID="Equation.DSMT4" ShapeID="_x0000_i1398" DrawAspect="Content" ObjectID="_1674231654" r:id="rId762"/>
        </w:object>
      </w:r>
    </w:p>
    <w:p w:rsidR="00296237" w:rsidRDefault="00296237" w:rsidP="00296237">
      <w:pPr>
        <w:ind w:firstLineChars="200" w:firstLine="480"/>
      </w:pPr>
      <w:r w:rsidRPr="002066A6">
        <w:t>(</w:t>
      </w:r>
      <w:r w:rsidRPr="002066A6">
        <w:rPr>
          <w:rFonts w:hint="eastAsia"/>
        </w:rPr>
        <w:t>Ⅲ</w:t>
      </w:r>
      <w:r w:rsidRPr="002066A6">
        <w:t>)</w:t>
      </w:r>
      <w:r>
        <w:rPr>
          <w:rFonts w:hint="eastAsia"/>
        </w:rPr>
        <w:t xml:space="preserve"> </w:t>
      </w:r>
      <w:r>
        <w:rPr>
          <w:rFonts w:hint="eastAsia"/>
        </w:rPr>
        <w:t>因为</w:t>
      </w:r>
      <w:r w:rsidR="00A649F9" w:rsidRPr="00A649F9">
        <w:rPr>
          <w:position w:val="-12"/>
        </w:rPr>
        <w:object w:dxaOrig="660" w:dyaOrig="360">
          <v:shape id="_x0000_i1399" type="#_x0000_t75" style="width:33.2pt;height:18.15pt" o:ole="">
            <v:imagedata r:id="rId763" o:title=""/>
          </v:shape>
          <o:OLEObject Type="Embed" ProgID="Equation.DSMT4" ShapeID="_x0000_i1399" DrawAspect="Content" ObjectID="_1674231655" r:id="rId764"/>
        </w:object>
      </w:r>
      <w:r>
        <w:rPr>
          <w:rFonts w:hint="eastAsia"/>
        </w:rPr>
        <w:t>是相互独立的正态随机变量的线性组合：</w:t>
      </w:r>
    </w:p>
    <w:p w:rsidR="00975837" w:rsidRDefault="00A649F9" w:rsidP="00296237">
      <w:pPr>
        <w:ind w:leftChars="400" w:left="960"/>
        <w:jc w:val="center"/>
      </w:pPr>
      <w:r w:rsidRPr="00A649F9">
        <w:rPr>
          <w:position w:val="-28"/>
        </w:rPr>
        <w:object w:dxaOrig="5280" w:dyaOrig="680">
          <v:shape id="_x0000_i1400" type="#_x0000_t75" style="width:264.2pt;height:33.8pt" o:ole="">
            <v:imagedata r:id="rId765" o:title=""/>
          </v:shape>
          <o:OLEObject Type="Embed" ProgID="Equation.DSMT4" ShapeID="_x0000_i1400" DrawAspect="Content" ObjectID="_1674231656" r:id="rId766"/>
        </w:object>
      </w:r>
    </w:p>
    <w:p w:rsidR="00975837" w:rsidRDefault="00975837" w:rsidP="00296237">
      <w:pPr>
        <w:ind w:leftChars="400" w:left="960"/>
      </w:pPr>
      <w:r>
        <w:rPr>
          <w:rFonts w:hint="eastAsia"/>
        </w:rPr>
        <w:t>所以</w:t>
      </w:r>
      <w:r w:rsidR="00A649F9" w:rsidRPr="00A649F9">
        <w:rPr>
          <w:position w:val="-12"/>
        </w:rPr>
        <w:object w:dxaOrig="660" w:dyaOrig="360">
          <v:shape id="_x0000_i1401" type="#_x0000_t75" style="width:33.2pt;height:18.15pt" o:ole="">
            <v:imagedata r:id="rId767" o:title=""/>
          </v:shape>
          <o:OLEObject Type="Embed" ProgID="Equation.DSMT4" ShapeID="_x0000_i1401" DrawAspect="Content" ObjectID="_1674231657" r:id="rId768"/>
        </w:object>
      </w:r>
      <w:r w:rsidR="00296237">
        <w:rPr>
          <w:rFonts w:hint="eastAsia"/>
        </w:rPr>
        <w:t>服从正态分布．</w:t>
      </w:r>
      <w:r>
        <w:rPr>
          <w:rFonts w:hint="eastAsia"/>
        </w:rPr>
        <w:t>由于</w:t>
      </w:r>
      <w:r w:rsidR="00A649F9" w:rsidRPr="00A649F9">
        <w:rPr>
          <w:position w:val="-12"/>
        </w:rPr>
        <w:object w:dxaOrig="1359" w:dyaOrig="360">
          <v:shape id="_x0000_i1402" type="#_x0000_t75" style="width:68.25pt;height:18.15pt" o:ole="">
            <v:imagedata r:id="rId769" o:title=""/>
          </v:shape>
          <o:OLEObject Type="Embed" ProgID="Equation.DSMT4" ShapeID="_x0000_i1402" DrawAspect="Content" ObjectID="_1674231658" r:id="rId770"/>
        </w:object>
      </w:r>
      <w:r>
        <w:rPr>
          <w:rFonts w:hint="eastAsia"/>
        </w:rPr>
        <w:t>，故</w:t>
      </w:r>
      <w:r w:rsidR="00A649F9" w:rsidRPr="00A649F9">
        <w:rPr>
          <w:position w:val="-24"/>
        </w:rPr>
        <w:object w:dxaOrig="1740" w:dyaOrig="620">
          <v:shape id="_x0000_i1403" type="#_x0000_t75" style="width:87.05pt;height:31.3pt" o:ole="">
            <v:imagedata r:id="rId771" o:title=""/>
          </v:shape>
          <o:OLEObject Type="Embed" ProgID="Equation.DSMT4" ShapeID="_x0000_i1403" DrawAspect="Content" ObjectID="_1674231659" r:id="rId772"/>
        </w:object>
      </w:r>
      <w:r w:rsidR="00296237">
        <w:rPr>
          <w:rFonts w:hint="eastAsia"/>
        </w:rPr>
        <w:t>．</w:t>
      </w:r>
    </w:p>
    <w:p w:rsidR="00DC5E66" w:rsidRDefault="00DC5E66" w:rsidP="00CA00AF"/>
    <w:p w:rsidR="00296237" w:rsidRPr="00DC5E66" w:rsidRDefault="00296237" w:rsidP="00CA00AF"/>
    <w:sectPr w:rsidR="00296237" w:rsidRPr="00DC5E66" w:rsidSect="00223006">
      <w:headerReference w:type="even" r:id="rId773"/>
      <w:footerReference w:type="even" r:id="rId774"/>
      <w:footerReference w:type="default" r:id="rId775"/>
      <w:headerReference w:type="first" r:id="rId7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558C" w:rsidRDefault="0082558C">
      <w:r>
        <w:separator/>
      </w:r>
    </w:p>
  </w:endnote>
  <w:endnote w:type="continuationSeparator" w:id="0">
    <w:p w:rsidR="0082558C" w:rsidRDefault="008255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5318E6" w:rsidP="00D80857">
        <w:pPr>
          <w:pStyle w:val="a4"/>
          <w:ind w:right="360" w:firstLine="360"/>
        </w:pPr>
        <w:r w:rsidRPr="005318E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5318E6">
                    <w:pPr>
                      <w:jc w:val="center"/>
                      <w:rPr>
                        <w:color w:val="5B9BD5" w:themeColor="accent1"/>
                      </w:rPr>
                    </w:pPr>
                    <w:r w:rsidRPr="005318E6">
                      <w:fldChar w:fldCharType="begin"/>
                    </w:r>
                    <w:r w:rsidR="004677C0">
                      <w:instrText>PAGE    \* MERGEFORMAT</w:instrText>
                    </w:r>
                    <w:r w:rsidRPr="005318E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5318E6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5318E6">
      <w:rPr>
        <w:noProof/>
        <w:lang w:val="zh-CN"/>
      </w:rPr>
      <w:fldChar w:fldCharType="separate"/>
    </w:r>
    <w:r w:rsidR="007578FE">
      <w:rPr>
        <w:noProof/>
        <w:lang w:val="zh-CN"/>
      </w:rPr>
      <w:t>6</w:t>
    </w:r>
    <w:r w:rsidR="005318E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558C" w:rsidRDefault="0082558C">
      <w:r>
        <w:separator/>
      </w:r>
    </w:p>
  </w:footnote>
  <w:footnote w:type="continuationSeparator" w:id="0">
    <w:p w:rsidR="0082558C" w:rsidRDefault="008255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5318E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A"/>
      </v:shape>
    </w:pict>
  </w:numPicBullet>
  <w:numPicBullet w:numPicBulletId="1">
    <w:pict>
      <v:shape id="_x0000_i103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518FA"/>
    <w:multiLevelType w:val="hybridMultilevel"/>
    <w:tmpl w:val="AFBEB94C"/>
    <w:lvl w:ilvl="0" w:tplc="3884764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C443B5C"/>
    <w:multiLevelType w:val="hybridMultilevel"/>
    <w:tmpl w:val="6450C45E"/>
    <w:lvl w:ilvl="0" w:tplc="F5C0485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BDE0C904">
      <w:start w:val="2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E28390C"/>
    <w:multiLevelType w:val="hybridMultilevel"/>
    <w:tmpl w:val="052EF55C"/>
    <w:lvl w:ilvl="0" w:tplc="0DB8C344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484506A"/>
    <w:multiLevelType w:val="hybridMultilevel"/>
    <w:tmpl w:val="55B45D8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D3352F9"/>
    <w:multiLevelType w:val="hybridMultilevel"/>
    <w:tmpl w:val="8FCE5B7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4601CE2"/>
    <w:multiLevelType w:val="hybridMultilevel"/>
    <w:tmpl w:val="B77A633C"/>
    <w:lvl w:ilvl="0" w:tplc="660A207C">
      <w:start w:val="1"/>
      <w:numFmt w:val="decimal"/>
      <w:lvlText w:val="%1）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2FEA5D1C"/>
    <w:multiLevelType w:val="hybridMultilevel"/>
    <w:tmpl w:val="2D5EF9D4"/>
    <w:lvl w:ilvl="0" w:tplc="CD8ACCE0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226821"/>
    <w:multiLevelType w:val="hybridMultilevel"/>
    <w:tmpl w:val="A1BA0780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3C51380C"/>
    <w:multiLevelType w:val="hybridMultilevel"/>
    <w:tmpl w:val="8E06F45C"/>
    <w:lvl w:ilvl="0" w:tplc="D5F49C2C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8E2A624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44703A41"/>
    <w:multiLevelType w:val="hybridMultilevel"/>
    <w:tmpl w:val="1D92B0DE"/>
    <w:lvl w:ilvl="0" w:tplc="28362DC4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>
    <w:nsid w:val="47693BF3"/>
    <w:multiLevelType w:val="hybridMultilevel"/>
    <w:tmpl w:val="21DC74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F726283"/>
    <w:multiLevelType w:val="hybridMultilevel"/>
    <w:tmpl w:val="C4FC922E"/>
    <w:lvl w:ilvl="0" w:tplc="8AA69892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>
    <w:nsid w:val="6D330EE4"/>
    <w:multiLevelType w:val="hybridMultilevel"/>
    <w:tmpl w:val="EF1CC2A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>
    <w:nsid w:val="76A32E38"/>
    <w:multiLevelType w:val="multilevel"/>
    <w:tmpl w:val="EC203D72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4"/>
  </w:num>
  <w:num w:numId="4">
    <w:abstractNumId w:val="3"/>
  </w:num>
  <w:num w:numId="5">
    <w:abstractNumId w:val="46"/>
  </w:num>
  <w:num w:numId="6">
    <w:abstractNumId w:val="17"/>
  </w:num>
  <w:num w:numId="7">
    <w:abstractNumId w:val="42"/>
  </w:num>
  <w:num w:numId="8">
    <w:abstractNumId w:val="44"/>
  </w:num>
  <w:num w:numId="9">
    <w:abstractNumId w:val="6"/>
  </w:num>
  <w:num w:numId="10">
    <w:abstractNumId w:val="25"/>
  </w:num>
  <w:num w:numId="11">
    <w:abstractNumId w:val="38"/>
  </w:num>
  <w:num w:numId="12">
    <w:abstractNumId w:val="22"/>
  </w:num>
  <w:num w:numId="13">
    <w:abstractNumId w:val="34"/>
  </w:num>
  <w:num w:numId="14">
    <w:abstractNumId w:val="30"/>
  </w:num>
  <w:num w:numId="15">
    <w:abstractNumId w:val="16"/>
  </w:num>
  <w:num w:numId="16">
    <w:abstractNumId w:val="35"/>
  </w:num>
  <w:num w:numId="17">
    <w:abstractNumId w:val="9"/>
  </w:num>
  <w:num w:numId="18">
    <w:abstractNumId w:val="13"/>
  </w:num>
  <w:num w:numId="19">
    <w:abstractNumId w:val="26"/>
  </w:num>
  <w:num w:numId="20">
    <w:abstractNumId w:val="33"/>
  </w:num>
  <w:num w:numId="21">
    <w:abstractNumId w:val="18"/>
  </w:num>
  <w:num w:numId="22">
    <w:abstractNumId w:val="21"/>
  </w:num>
  <w:num w:numId="23">
    <w:abstractNumId w:val="2"/>
  </w:num>
  <w:num w:numId="24">
    <w:abstractNumId w:val="37"/>
  </w:num>
  <w:num w:numId="25">
    <w:abstractNumId w:val="20"/>
  </w:num>
  <w:num w:numId="26">
    <w:abstractNumId w:val="28"/>
  </w:num>
  <w:num w:numId="27">
    <w:abstractNumId w:val="5"/>
  </w:num>
  <w:num w:numId="28">
    <w:abstractNumId w:val="43"/>
  </w:num>
  <w:num w:numId="29">
    <w:abstractNumId w:val="23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31"/>
  </w:num>
  <w:num w:numId="35">
    <w:abstractNumId w:val="40"/>
  </w:num>
  <w:num w:numId="36">
    <w:abstractNumId w:val="15"/>
  </w:num>
  <w:num w:numId="37">
    <w:abstractNumId w:val="12"/>
  </w:num>
  <w:num w:numId="38">
    <w:abstractNumId w:val="11"/>
  </w:num>
  <w:num w:numId="39">
    <w:abstractNumId w:val="8"/>
  </w:num>
  <w:num w:numId="40">
    <w:abstractNumId w:val="36"/>
  </w:num>
  <w:num w:numId="41">
    <w:abstractNumId w:val="24"/>
  </w:num>
  <w:num w:numId="42">
    <w:abstractNumId w:val="19"/>
  </w:num>
  <w:num w:numId="43">
    <w:abstractNumId w:val="39"/>
  </w:num>
  <w:num w:numId="44">
    <w:abstractNumId w:val="27"/>
  </w:num>
  <w:num w:numId="45">
    <w:abstractNumId w:val="10"/>
  </w:num>
  <w:num w:numId="46">
    <w:abstractNumId w:val="29"/>
  </w:num>
  <w:num w:numId="47">
    <w:abstractNumId w:val="4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BF3"/>
    <w:rsid w:val="00092FB9"/>
    <w:rsid w:val="000977C3"/>
    <w:rsid w:val="000A777C"/>
    <w:rsid w:val="000B1535"/>
    <w:rsid w:val="000B59AC"/>
    <w:rsid w:val="000C4716"/>
    <w:rsid w:val="000D5113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1D97"/>
    <w:rsid w:val="00173BCA"/>
    <w:rsid w:val="00180968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6237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74C3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FA5"/>
    <w:rsid w:val="003A3AFF"/>
    <w:rsid w:val="003A4585"/>
    <w:rsid w:val="003B031F"/>
    <w:rsid w:val="003B0CD2"/>
    <w:rsid w:val="003B25F2"/>
    <w:rsid w:val="003B4480"/>
    <w:rsid w:val="003B5D7A"/>
    <w:rsid w:val="003C55E0"/>
    <w:rsid w:val="003C7E48"/>
    <w:rsid w:val="003D0B2C"/>
    <w:rsid w:val="003D2E90"/>
    <w:rsid w:val="003D58DF"/>
    <w:rsid w:val="003E3E3D"/>
    <w:rsid w:val="003E7AFA"/>
    <w:rsid w:val="004171D8"/>
    <w:rsid w:val="004239A7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10C2"/>
    <w:rsid w:val="004C34E1"/>
    <w:rsid w:val="004C4D06"/>
    <w:rsid w:val="004D12C9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6EC"/>
    <w:rsid w:val="005318E6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5DD0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4014"/>
    <w:rsid w:val="0071010E"/>
    <w:rsid w:val="00711C4E"/>
    <w:rsid w:val="0071425C"/>
    <w:rsid w:val="007219AA"/>
    <w:rsid w:val="0072243F"/>
    <w:rsid w:val="0072462A"/>
    <w:rsid w:val="00724B54"/>
    <w:rsid w:val="00724E7C"/>
    <w:rsid w:val="00725315"/>
    <w:rsid w:val="0072614F"/>
    <w:rsid w:val="007268F8"/>
    <w:rsid w:val="00731065"/>
    <w:rsid w:val="007318BA"/>
    <w:rsid w:val="0073408A"/>
    <w:rsid w:val="0073788B"/>
    <w:rsid w:val="00751408"/>
    <w:rsid w:val="007578FE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558C"/>
    <w:rsid w:val="00827821"/>
    <w:rsid w:val="00827F69"/>
    <w:rsid w:val="008304E2"/>
    <w:rsid w:val="00833B8C"/>
    <w:rsid w:val="00835DE5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5F8E"/>
    <w:rsid w:val="00963799"/>
    <w:rsid w:val="00966B27"/>
    <w:rsid w:val="0097583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CC"/>
    <w:rsid w:val="00A17338"/>
    <w:rsid w:val="00A51D94"/>
    <w:rsid w:val="00A5482C"/>
    <w:rsid w:val="00A567F3"/>
    <w:rsid w:val="00A6039A"/>
    <w:rsid w:val="00A649F9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B01"/>
    <w:rsid w:val="00AE4BA9"/>
    <w:rsid w:val="00AE7C7B"/>
    <w:rsid w:val="00AF0BCA"/>
    <w:rsid w:val="00AF21D6"/>
    <w:rsid w:val="00AF372D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1383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04FE0"/>
    <w:rsid w:val="00C06EB7"/>
    <w:rsid w:val="00C1091C"/>
    <w:rsid w:val="00C1243C"/>
    <w:rsid w:val="00C16810"/>
    <w:rsid w:val="00C20153"/>
    <w:rsid w:val="00C23D09"/>
    <w:rsid w:val="00C26697"/>
    <w:rsid w:val="00C2790C"/>
    <w:rsid w:val="00C33F6E"/>
    <w:rsid w:val="00C35148"/>
    <w:rsid w:val="00C41DFB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4BBB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524C"/>
    <w:rsid w:val="00CF2832"/>
    <w:rsid w:val="00CF4A9C"/>
    <w:rsid w:val="00CF4B0A"/>
    <w:rsid w:val="00CF5B32"/>
    <w:rsid w:val="00D01D53"/>
    <w:rsid w:val="00D05CDA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5E66"/>
    <w:rsid w:val="00DD0790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074F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286C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6ED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5C37"/>
    <w:rsid w:val="00F9555A"/>
    <w:rsid w:val="00F95A31"/>
    <w:rsid w:val="00FA2716"/>
    <w:rsid w:val="00FA277F"/>
    <w:rsid w:val="00FA2FC0"/>
    <w:rsid w:val="00FA5A5A"/>
    <w:rsid w:val="00FB56ED"/>
    <w:rsid w:val="00FC0894"/>
    <w:rsid w:val="00FC1D5F"/>
    <w:rsid w:val="00FC3C99"/>
    <w:rsid w:val="00FC66DC"/>
    <w:rsid w:val="00FD1A4B"/>
    <w:rsid w:val="00FD49D7"/>
    <w:rsid w:val="00FD7FE1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31.bin"/><Relationship Id="rId769" Type="http://schemas.openxmlformats.org/officeDocument/2006/relationships/image" Target="media/image384.wmf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image" Target="media/image340.wmf"/><Relationship Id="rId738" Type="http://schemas.openxmlformats.org/officeDocument/2006/relationships/oleObject" Target="embeddings/oleObject364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oleObject" Target="embeddings/oleObject342.bin"/><Relationship Id="rId707" Type="http://schemas.openxmlformats.org/officeDocument/2006/relationships/image" Target="media/image353.wmf"/><Relationship Id="rId749" Type="http://schemas.openxmlformats.org/officeDocument/2006/relationships/image" Target="media/image374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760" Type="http://schemas.openxmlformats.org/officeDocument/2006/relationships/oleObject" Target="embeddings/oleObject375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718" Type="http://schemas.openxmlformats.org/officeDocument/2006/relationships/oleObject" Target="embeddings/oleObject35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771" Type="http://schemas.openxmlformats.org/officeDocument/2006/relationships/image" Target="media/image385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729" Type="http://schemas.openxmlformats.org/officeDocument/2006/relationships/image" Target="media/image364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40" Type="http://schemas.openxmlformats.org/officeDocument/2006/relationships/oleObject" Target="embeddings/oleObject365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51" Type="http://schemas.openxmlformats.org/officeDocument/2006/relationships/image" Target="media/image375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709" Type="http://schemas.openxmlformats.org/officeDocument/2006/relationships/image" Target="media/image354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720" Type="http://schemas.openxmlformats.org/officeDocument/2006/relationships/oleObject" Target="embeddings/oleObject355.bin"/><Relationship Id="rId762" Type="http://schemas.openxmlformats.org/officeDocument/2006/relationships/oleObject" Target="embeddings/oleObject376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731" Type="http://schemas.openxmlformats.org/officeDocument/2006/relationships/image" Target="media/image365.wmf"/><Relationship Id="rId773" Type="http://schemas.openxmlformats.org/officeDocument/2006/relationships/header" Target="header1.xm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png"/><Relationship Id="rId742" Type="http://schemas.openxmlformats.org/officeDocument/2006/relationships/oleObject" Target="embeddings/oleObject36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image" Target="media/image217.png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11" Type="http://schemas.openxmlformats.org/officeDocument/2006/relationships/image" Target="media/image355.wmf"/><Relationship Id="rId753" Type="http://schemas.openxmlformats.org/officeDocument/2006/relationships/image" Target="media/image376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764" Type="http://schemas.openxmlformats.org/officeDocument/2006/relationships/oleObject" Target="embeddings/oleObject377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733" Type="http://schemas.openxmlformats.org/officeDocument/2006/relationships/image" Target="media/image366.wmf"/><Relationship Id="rId775" Type="http://schemas.openxmlformats.org/officeDocument/2006/relationships/footer" Target="footer2.xml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744" Type="http://schemas.openxmlformats.org/officeDocument/2006/relationships/oleObject" Target="embeddings/oleObject367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13" Type="http://schemas.openxmlformats.org/officeDocument/2006/relationships/image" Target="media/image356.wmf"/><Relationship Id="rId755" Type="http://schemas.openxmlformats.org/officeDocument/2006/relationships/image" Target="media/image377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oleObject" Target="embeddings/oleObject357.bin"/><Relationship Id="rId766" Type="http://schemas.openxmlformats.org/officeDocument/2006/relationships/oleObject" Target="embeddings/oleObject37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735" Type="http://schemas.openxmlformats.org/officeDocument/2006/relationships/image" Target="media/image367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777" Type="http://schemas.openxmlformats.org/officeDocument/2006/relationships/fontTable" Target="fontTable.xml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image" Target="media/image357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image" Target="media/image378.wmf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image" Target="media/image264.wmf"/><Relationship Id="rId726" Type="http://schemas.openxmlformats.org/officeDocument/2006/relationships/oleObject" Target="embeddings/oleObject358.bin"/><Relationship Id="rId768" Type="http://schemas.openxmlformats.org/officeDocument/2006/relationships/oleObject" Target="embeddings/oleObject37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image" Target="media/image285.wmf"/><Relationship Id="rId628" Type="http://schemas.openxmlformats.org/officeDocument/2006/relationships/image" Target="media/image313.wmf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image" Target="media/image236.wmf"/><Relationship Id="rId127" Type="http://schemas.openxmlformats.org/officeDocument/2006/relationships/image" Target="media/image62.wmf"/><Relationship Id="rId681" Type="http://schemas.openxmlformats.org/officeDocument/2006/relationships/oleObject" Target="embeddings/oleObject336.bin"/><Relationship Id="rId737" Type="http://schemas.openxmlformats.org/officeDocument/2006/relationships/image" Target="media/image368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706" Type="http://schemas.openxmlformats.org/officeDocument/2006/relationships/oleObject" Target="embeddings/oleObject348.bin"/><Relationship Id="rId748" Type="http://schemas.openxmlformats.org/officeDocument/2006/relationships/oleObject" Target="embeddings/oleObject36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717" Type="http://schemas.openxmlformats.org/officeDocument/2006/relationships/image" Target="media/image358.wmf"/><Relationship Id="rId759" Type="http://schemas.openxmlformats.org/officeDocument/2006/relationships/image" Target="media/image37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oleObject" Target="embeddings/oleObject380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image" Target="media/image369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750" Type="http://schemas.openxmlformats.org/officeDocument/2006/relationships/oleObject" Target="embeddings/oleObject37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oleObject" Target="embeddings/oleObject34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761" Type="http://schemas.openxmlformats.org/officeDocument/2006/relationships/image" Target="media/image380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730" Type="http://schemas.openxmlformats.org/officeDocument/2006/relationships/oleObject" Target="embeddings/oleObject360.bin"/><Relationship Id="rId772" Type="http://schemas.openxmlformats.org/officeDocument/2006/relationships/oleObject" Target="embeddings/oleObject381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741" Type="http://schemas.openxmlformats.org/officeDocument/2006/relationships/image" Target="media/image370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oleObject" Target="embeddings/oleObject350.bin"/><Relationship Id="rId752" Type="http://schemas.openxmlformats.org/officeDocument/2006/relationships/oleObject" Target="embeddings/oleObject371.bin"/><Relationship Id="rId8" Type="http://schemas.openxmlformats.org/officeDocument/2006/relationships/hyperlink" Target="https://lvjr.bitbucket.io/?kysx200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image" Target="media/image360.wmf"/><Relationship Id="rId763" Type="http://schemas.openxmlformats.org/officeDocument/2006/relationships/image" Target="media/image381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footer" Target="footer1.xml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743" Type="http://schemas.openxmlformats.org/officeDocument/2006/relationships/image" Target="media/image371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1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754" Type="http://schemas.openxmlformats.org/officeDocument/2006/relationships/oleObject" Target="embeddings/oleObject372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723" Type="http://schemas.openxmlformats.org/officeDocument/2006/relationships/image" Target="media/image361.wmf"/><Relationship Id="rId765" Type="http://schemas.openxmlformats.org/officeDocument/2006/relationships/image" Target="media/image382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oleObject" Target="embeddings/oleObject362.bin"/><Relationship Id="rId776" Type="http://schemas.openxmlformats.org/officeDocument/2006/relationships/header" Target="header2.xml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oleObject" Target="embeddings/oleObject352.bin"/><Relationship Id="rId756" Type="http://schemas.openxmlformats.org/officeDocument/2006/relationships/oleObject" Target="embeddings/oleObject37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image" Target="media/image383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736" Type="http://schemas.openxmlformats.org/officeDocument/2006/relationships/oleObject" Target="embeddings/oleObject36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78" Type="http://schemas.openxmlformats.org/officeDocument/2006/relationships/theme" Target="theme/theme1.xml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image" Target="media/image352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41.bin"/><Relationship Id="rId747" Type="http://schemas.openxmlformats.org/officeDocument/2006/relationships/image" Target="media/image373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353.bin"/><Relationship Id="rId758" Type="http://schemas.openxmlformats.org/officeDocument/2006/relationships/oleObject" Target="embeddings/oleObject374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8.wmf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image" Target="media/image231.wmf"/><Relationship Id="rId299" Type="http://schemas.openxmlformats.org/officeDocument/2006/relationships/image" Target="media/image148.wmf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A9CA2B-34BD-4C35-B2CE-F840E9899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12</Pages>
  <Words>2030</Words>
  <Characters>11575</Characters>
  <Application>Microsoft Office Word</Application>
  <DocSecurity>0</DocSecurity>
  <Lines>96</Lines>
  <Paragraphs>27</Paragraphs>
  <ScaleCrop>false</ScaleCrop>
  <Company>微软中国</Company>
  <LinksUpToDate>false</LinksUpToDate>
  <CharactersWithSpaces>13578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113</cp:revision>
  <cp:lastPrinted>2011-09-06T10:51:00Z</cp:lastPrinted>
  <dcterms:created xsi:type="dcterms:W3CDTF">2020-11-13T07:23:00Z</dcterms:created>
  <dcterms:modified xsi:type="dcterms:W3CDTF">2021-02-07T11:09:00Z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