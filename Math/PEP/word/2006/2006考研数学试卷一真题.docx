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02A78" w:rsidRDefault="00133410" w:rsidP="00C02A78">
      <w:pPr>
        <w:pStyle w:val="af"/>
      </w:pPr>
      <w:hyperlink r:id="rId8" w:history="1">
        <w:r w:rsidR="00CA00AF" w:rsidRPr="00C02A78">
          <w:rPr>
            <w:rStyle w:val="a7"/>
            <w:rFonts w:hint="eastAsia"/>
            <w:color w:val="002060"/>
          </w:rPr>
          <w:t>20</w:t>
        </w:r>
        <w:r w:rsidR="003B73E9" w:rsidRPr="00C02A78">
          <w:rPr>
            <w:rStyle w:val="a7"/>
            <w:rFonts w:hint="eastAsia"/>
            <w:color w:val="002060"/>
          </w:rPr>
          <w:t>06</w:t>
        </w:r>
        <w:r w:rsidR="00CA00AF" w:rsidRPr="00C02A7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02A78">
          <w:rPr>
            <w:rStyle w:val="a7"/>
            <w:rFonts w:hint="eastAsia"/>
            <w:color w:val="002060"/>
          </w:rPr>
          <w:t>卷</w:t>
        </w:r>
        <w:r w:rsidR="009D528E" w:rsidRPr="00C02A78">
          <w:rPr>
            <w:rStyle w:val="a7"/>
            <w:rFonts w:hint="eastAsia"/>
            <w:color w:val="002060"/>
          </w:rPr>
          <w:t>一</w:t>
        </w:r>
        <w:r w:rsidR="00C02A78" w:rsidRPr="00C02A7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462D4" w:rsidRDefault="00F0750A" w:rsidP="00F462D4">
      <w:pPr>
        <w:pStyle w:val="1"/>
      </w:pPr>
      <w:r w:rsidRPr="00FD65D9">
        <w:t>一、填空题</w:t>
      </w:r>
      <w:r w:rsidR="00F462D4">
        <w:rPr>
          <w:rFonts w:hint="eastAsia"/>
        </w:rPr>
        <w:t>（1~</w:t>
      </w:r>
      <w:r>
        <w:rPr>
          <w:rFonts w:hint="eastAsia"/>
        </w:rPr>
        <w:t>6</w:t>
      </w:r>
      <w:r w:rsidRPr="00FD65D9">
        <w:t>小题，每小题4分，共24分</w:t>
      </w:r>
      <w:r w:rsidR="00F462D4">
        <w:t>）</w:t>
      </w:r>
    </w:p>
    <w:p w:rsidR="00F462D4" w:rsidRDefault="00F462D4" w:rsidP="00F0750A">
      <w:pPr>
        <w:rPr>
          <w:rFonts w:hAnsi="宋体"/>
        </w:rPr>
      </w:pPr>
    </w:p>
    <w:p w:rsidR="00F462D4" w:rsidRDefault="00F462D4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566A6A" w:rsidRPr="00566A6A">
        <w:rPr>
          <w:position w:val="-24"/>
        </w:rPr>
        <w:object w:dxaOrig="1640" w:dyaOrig="620">
          <v:shape id="_x0000_i1025" type="#_x0000_t75" style="width:82pt;height:31pt" o:ole="">
            <v:imagedata r:id="rId9" o:title=""/>
          </v:shape>
          <o:OLEObject Type="Embed" ProgID="Equation.DSMT4" ShapeID="_x0000_i1025" DrawAspect="Content" ObjectID="_1697182646" r:id="rId10"/>
        </w:object>
      </w:r>
      <w:bookmarkEnd w:id="1"/>
      <w:r w:rsidR="00831D73">
        <w:rPr>
          <w:rFonts w:hint="eastAsia"/>
          <w:u w:val="single"/>
        </w:rPr>
        <w:t xml:space="preserve">        </w:t>
      </w:r>
      <w:r w:rsidR="00831D73">
        <w:rPr>
          <w:rFonts w:hint="eastAsia"/>
        </w:rPr>
        <w:t>．</w:t>
      </w:r>
    </w:p>
    <w:p w:rsidR="00F0750A" w:rsidRDefault="00F0750A" w:rsidP="00F0750A">
      <w:pPr>
        <w:rPr>
          <w:rFonts w:hAnsi="宋体"/>
        </w:rPr>
      </w:pPr>
    </w:p>
    <w:p w:rsidR="00F44FDC" w:rsidRPr="00F44FDC" w:rsidRDefault="00F44FDC" w:rsidP="00F0750A">
      <w:pPr>
        <w:rPr>
          <w:rFonts w:hAnsi="宋体"/>
        </w:rPr>
      </w:pPr>
    </w:p>
    <w:p w:rsidR="00F0750A" w:rsidRPr="00C02A78" w:rsidRDefault="00F0750A" w:rsidP="00C02A78">
      <w:r>
        <w:rPr>
          <w:rFonts w:hAnsi="宋体"/>
        </w:rPr>
        <w:t>(</w:t>
      </w:r>
      <w:r w:rsidRPr="00FD65D9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微分方程</w:t>
      </w:r>
      <w:r w:rsidR="00566A6A" w:rsidRPr="00566A6A">
        <w:rPr>
          <w:position w:val="-24"/>
        </w:rPr>
        <w:object w:dxaOrig="1340" w:dyaOrig="620">
          <v:shape id="_x0000_i1026" type="#_x0000_t75" style="width:67pt;height:31pt" o:ole="">
            <v:imagedata r:id="rId11" o:title=""/>
          </v:shape>
          <o:OLEObject Type="Embed" ProgID="Equation.DSMT4" ShapeID="_x0000_i1026" DrawAspect="Content" ObjectID="_1697182647" r:id="rId12"/>
        </w:object>
      </w:r>
      <w:r w:rsidRPr="00FD65D9">
        <w:rPr>
          <w:rFonts w:hAnsi="宋体"/>
        </w:rPr>
        <w:t>的通解是</w:t>
      </w:r>
      <w:r w:rsidRPr="00FD65D9">
        <w:rPr>
          <w:u w:val="single"/>
        </w:rPr>
        <w:t xml:space="preserve">        </w:t>
      </w:r>
      <w:r w:rsidR="00831D73">
        <w:rPr>
          <w:rFonts w:hint="eastAsia"/>
        </w:rPr>
        <w:t>．</w:t>
      </w:r>
    </w:p>
    <w:p w:rsidR="00F0750A" w:rsidRPr="00E81BD2" w:rsidRDefault="00F0750A" w:rsidP="00156A95">
      <w:pPr>
        <w:rPr>
          <w:szCs w:val="21"/>
        </w:rPr>
      </w:pPr>
    </w:p>
    <w:p w:rsidR="00F0750A" w:rsidRDefault="00F0750A" w:rsidP="00F0750A">
      <w:pPr>
        <w:rPr>
          <w:rFonts w:hAnsi="宋体"/>
        </w:rPr>
      </w:pPr>
    </w:p>
    <w:p w:rsidR="00F0750A" w:rsidRPr="00C02A78" w:rsidRDefault="00F0750A" w:rsidP="00C02A78">
      <w:pPr>
        <w:ind w:left="480" w:hangingChars="200" w:hanging="480"/>
        <w:jc w:val="left"/>
      </w:pPr>
      <w:r>
        <w:rPr>
          <w:rFonts w:hAnsi="宋体"/>
        </w:rPr>
        <w:t>(</w:t>
      </w:r>
      <w:r w:rsidRPr="00FD65D9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025957">
        <w:rPr>
          <w:position w:val="-4"/>
        </w:rPr>
        <w:object w:dxaOrig="220" w:dyaOrig="240">
          <v:shape id="_x0000_i1027" type="#_x0000_t75" style="width:11pt;height:12pt" o:ole="">
            <v:imagedata r:id="rId13" o:title=""/>
          </v:shape>
          <o:OLEObject Type="Embed" ProgID="Equation.DSMT4" ShapeID="_x0000_i1027" DrawAspect="Content" ObjectID="_1697182648" r:id="rId14"/>
        </w:object>
      </w:r>
      <w:r w:rsidRPr="00FD65D9">
        <w:rPr>
          <w:rFonts w:hAnsi="宋体"/>
        </w:rPr>
        <w:t>是锥面</w:t>
      </w:r>
      <w:r w:rsidR="00566A6A" w:rsidRPr="00566A6A">
        <w:rPr>
          <w:position w:val="-12"/>
        </w:rPr>
        <w:object w:dxaOrig="1300" w:dyaOrig="440">
          <v:shape id="_x0000_i1028" type="#_x0000_t75" style="width:65pt;height:22pt" o:ole="">
            <v:imagedata r:id="rId15" o:title=""/>
          </v:shape>
          <o:OLEObject Type="Embed" ProgID="Equation.DSMT4" ShapeID="_x0000_i1028" DrawAspect="Content" ObjectID="_1697182649" r:id="rId16"/>
        </w:object>
      </w:r>
      <w:r w:rsidR="00156A95">
        <w:rPr>
          <w:rFonts w:hAnsi="宋体" w:hint="eastAsia"/>
        </w:rPr>
        <w:t>（</w:t>
      </w:r>
      <w:r w:rsidR="00566A6A" w:rsidRPr="00566A6A">
        <w:rPr>
          <w:position w:val="-6"/>
        </w:rPr>
        <w:object w:dxaOrig="880" w:dyaOrig="279">
          <v:shape id="_x0000_i1029" type="#_x0000_t75" style="width:44pt;height:14pt" o:ole="">
            <v:imagedata r:id="rId17" o:title=""/>
          </v:shape>
          <o:OLEObject Type="Embed" ProgID="Equation.DSMT4" ShapeID="_x0000_i1029" DrawAspect="Content" ObjectID="_1697182650" r:id="rId18"/>
        </w:object>
      </w:r>
      <w:r w:rsidR="00156A95">
        <w:rPr>
          <w:rFonts w:hAnsi="宋体" w:hint="eastAsia"/>
        </w:rPr>
        <w:t>）</w:t>
      </w:r>
      <w:r w:rsidRPr="00FD65D9">
        <w:rPr>
          <w:rFonts w:hAnsi="宋体"/>
        </w:rPr>
        <w:t>的下侧，则</w:t>
      </w:r>
      <w:r w:rsidR="00566A6A" w:rsidRPr="00566A6A">
        <w:rPr>
          <w:position w:val="-32"/>
        </w:rPr>
        <w:object w:dxaOrig="3480" w:dyaOrig="620">
          <v:shape id="_x0000_i1030" type="#_x0000_t75" style="width:174pt;height:31pt" o:ole="">
            <v:imagedata r:id="rId19" o:title=""/>
          </v:shape>
          <o:OLEObject Type="Embed" ProgID="Equation.DSMT4" ShapeID="_x0000_i1030" DrawAspect="Content" ObjectID="_1697182651" r:id="rId20"/>
        </w:object>
      </w:r>
      <w:r w:rsidRPr="00FD65D9">
        <w:rPr>
          <w:u w:val="single"/>
        </w:rPr>
        <w:t xml:space="preserve">        </w:t>
      </w:r>
      <w:r w:rsidR="00156A95">
        <w:rPr>
          <w:rFonts w:hint="eastAsia"/>
        </w:rPr>
        <w:t>．</w:t>
      </w:r>
    </w:p>
    <w:p w:rsidR="00F0750A" w:rsidRPr="00E81BD2" w:rsidRDefault="00F0750A" w:rsidP="00156A95">
      <w:pPr>
        <w:rPr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C02A78" w:rsidRDefault="00F0750A" w:rsidP="00C02A78">
      <w:r>
        <w:rPr>
          <w:rFonts w:hAnsi="宋体"/>
        </w:rPr>
        <w:t>(</w:t>
      </w:r>
      <w:r w:rsidRPr="00FD65D9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点</w:t>
      </w:r>
      <w:r w:rsidR="00566A6A" w:rsidRPr="00566A6A">
        <w:rPr>
          <w:position w:val="-10"/>
        </w:rPr>
        <w:object w:dxaOrig="780" w:dyaOrig="320">
          <v:shape id="_x0000_i1031" type="#_x0000_t75" style="width:39pt;height:16pt" o:ole="">
            <v:imagedata r:id="rId21" o:title=""/>
          </v:shape>
          <o:OLEObject Type="Embed" ProgID="Equation.DSMT4" ShapeID="_x0000_i1031" DrawAspect="Content" ObjectID="_1697182652" r:id="rId22"/>
        </w:object>
      </w:r>
      <w:r w:rsidRPr="00FD65D9">
        <w:rPr>
          <w:rFonts w:hAnsi="宋体"/>
        </w:rPr>
        <w:t>到平面</w:t>
      </w:r>
      <w:r w:rsidR="00566A6A" w:rsidRPr="00566A6A">
        <w:rPr>
          <w:position w:val="-10"/>
        </w:rPr>
        <w:object w:dxaOrig="1640" w:dyaOrig="320">
          <v:shape id="_x0000_i1032" type="#_x0000_t75" style="width:82pt;height:16pt" o:ole="">
            <v:imagedata r:id="rId23" o:title=""/>
          </v:shape>
          <o:OLEObject Type="Embed" ProgID="Equation.DSMT4" ShapeID="_x0000_i1032" DrawAspect="Content" ObjectID="_1697182653" r:id="rId24"/>
        </w:object>
      </w:r>
      <w:r w:rsidRPr="00FD65D9">
        <w:rPr>
          <w:rFonts w:hAnsi="宋体"/>
        </w:rPr>
        <w:t>的距离</w:t>
      </w:r>
      <w:r w:rsidR="00566A6A" w:rsidRPr="00566A6A">
        <w:rPr>
          <w:position w:val="-6"/>
        </w:rPr>
        <w:object w:dxaOrig="400" w:dyaOrig="279">
          <v:shape id="_x0000_i1033" type="#_x0000_t75" style="width:20pt;height:14pt" o:ole="">
            <v:imagedata r:id="rId25" o:title=""/>
          </v:shape>
          <o:OLEObject Type="Embed" ProgID="Equation.DSMT4" ShapeID="_x0000_i1033" DrawAspect="Content" ObjectID="_1697182654" r:id="rId26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F0750A" w:rsidRPr="00E81BD2" w:rsidRDefault="00F0750A" w:rsidP="004949F7">
      <w:pPr>
        <w:rPr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B00FB0">
      <w:pPr>
        <w:ind w:left="480" w:hangingChars="200" w:hanging="480"/>
      </w:pPr>
      <w:r>
        <w:rPr>
          <w:rFonts w:hAnsi="宋体"/>
        </w:rPr>
        <w:t>(</w:t>
      </w:r>
      <w:r w:rsidRPr="00FD65D9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设矩阵</w:t>
      </w:r>
      <w:r w:rsidR="00566A6A" w:rsidRPr="00566A6A">
        <w:rPr>
          <w:position w:val="-30"/>
        </w:rPr>
        <w:object w:dxaOrig="1300" w:dyaOrig="720">
          <v:shape id="_x0000_i1034" type="#_x0000_t75" style="width:65pt;height:36pt" o:ole="">
            <v:imagedata r:id="rId27" o:title=""/>
          </v:shape>
          <o:OLEObject Type="Embed" ProgID="Equation.DSMT4" ShapeID="_x0000_i1034" DrawAspect="Content" ObjectID="_1697182655" r:id="rId28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220" w:dyaOrig="240">
          <v:shape id="_x0000_i1035" type="#_x0000_t75" style="width:11pt;height:12pt" o:ole="">
            <v:imagedata r:id="rId29" o:title=""/>
          </v:shape>
          <o:OLEObject Type="Embed" ProgID="Equation.DSMT4" ShapeID="_x0000_i1035" DrawAspect="Content" ObjectID="_1697182656" r:id="rId30"/>
        </w:object>
      </w:r>
      <w:r w:rsidRPr="00FD65D9">
        <w:rPr>
          <w:rFonts w:hAnsi="宋体"/>
        </w:rPr>
        <w:t>为</w:t>
      </w:r>
      <w:r w:rsidR="00566A6A" w:rsidRPr="00025957">
        <w:rPr>
          <w:position w:val="-4"/>
        </w:rPr>
        <w:object w:dxaOrig="180" w:dyaOrig="260">
          <v:shape id="_x0000_i1036" type="#_x0000_t75" style="width:9.5pt;height:13pt" o:ole="">
            <v:imagedata r:id="rId31" o:title=""/>
          </v:shape>
          <o:OLEObject Type="Embed" ProgID="Equation.DSMT4" ShapeID="_x0000_i1036" DrawAspect="Content" ObjectID="_1697182657" r:id="rId32"/>
        </w:object>
      </w:r>
      <w:r w:rsidRPr="00FD65D9">
        <w:rPr>
          <w:rFonts w:hAnsi="宋体"/>
        </w:rPr>
        <w:t>阶单位矩阵，矩阵</w:t>
      </w:r>
      <w:r w:rsidR="00566A6A" w:rsidRPr="00025957">
        <w:rPr>
          <w:position w:val="-4"/>
        </w:rPr>
        <w:object w:dxaOrig="220" w:dyaOrig="240">
          <v:shape id="_x0000_i1037" type="#_x0000_t75" style="width:11pt;height:12pt" o:ole="">
            <v:imagedata r:id="rId33" o:title=""/>
          </v:shape>
          <o:OLEObject Type="Embed" ProgID="Equation.DSMT4" ShapeID="_x0000_i1037" DrawAspect="Content" ObjectID="_1697182658" r:id="rId34"/>
        </w:object>
      </w:r>
      <w:r w:rsidRPr="00FD65D9">
        <w:rPr>
          <w:rFonts w:hAnsi="宋体"/>
        </w:rPr>
        <w:t>满足</w:t>
      </w:r>
      <w:r w:rsidR="00566A6A" w:rsidRPr="00025957">
        <w:rPr>
          <w:position w:val="-4"/>
        </w:rPr>
        <w:object w:dxaOrig="1219" w:dyaOrig="260">
          <v:shape id="_x0000_i1038" type="#_x0000_t75" style="width:61pt;height:13pt" o:ole="">
            <v:imagedata r:id="rId35" o:title=""/>
          </v:shape>
          <o:OLEObject Type="Embed" ProgID="Equation.DSMT4" ShapeID="_x0000_i1038" DrawAspect="Content" ObjectID="_1697182659" r:id="rId36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480" w:dyaOrig="400">
          <v:shape id="_x0000_i1039" type="#_x0000_t75" style="width:24pt;height:20pt" o:ole="">
            <v:imagedata r:id="rId37" o:title=""/>
          </v:shape>
          <o:OLEObject Type="Embed" ProgID="Equation.DSMT4" ShapeID="_x0000_i1039" DrawAspect="Content" ObjectID="_1697182660" r:id="rId38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B00FB0" w:rsidRDefault="00F0750A" w:rsidP="00F0750A">
      <w:pPr>
        <w:ind w:left="360" w:hangingChars="150" w:hanging="360"/>
        <w:rPr>
          <w:rFonts w:hAnsi="宋体"/>
        </w:rPr>
      </w:pPr>
    </w:p>
    <w:p w:rsidR="00F0750A" w:rsidRPr="00C02A78" w:rsidRDefault="00F0750A" w:rsidP="00C02A78">
      <w:pPr>
        <w:ind w:left="360" w:hangingChars="150" w:hanging="360"/>
      </w:pPr>
      <w:r>
        <w:rPr>
          <w:rFonts w:hAnsi="宋体"/>
        </w:rPr>
        <w:t>(</w:t>
      </w:r>
      <w:r w:rsidRPr="00FD65D9">
        <w:t>6</w:t>
      </w:r>
      <w:r>
        <w:rPr>
          <w:rFonts w:hAnsi="宋体"/>
        </w:rPr>
        <w:t>)</w:t>
      </w:r>
      <w:r w:rsidRPr="00FD65D9">
        <w:rPr>
          <w:rFonts w:hAnsi="宋体"/>
        </w:rPr>
        <w:t>设随机变量</w:t>
      </w:r>
      <w:r w:rsidR="00566A6A" w:rsidRPr="00025957">
        <w:rPr>
          <w:position w:val="-4"/>
        </w:rPr>
        <w:object w:dxaOrig="240" w:dyaOrig="240">
          <v:shape id="_x0000_i1040" type="#_x0000_t75" style="width:12pt;height:12pt" o:ole="">
            <v:imagedata r:id="rId39" o:title=""/>
          </v:shape>
          <o:OLEObject Type="Embed" ProgID="Equation.DSMT4" ShapeID="_x0000_i1040" DrawAspect="Content" ObjectID="_1697182661" r:id="rId40"/>
        </w:object>
      </w:r>
      <w:r w:rsidRPr="00FD65D9">
        <w:rPr>
          <w:rFonts w:hAnsi="宋体"/>
        </w:rPr>
        <w:t>与</w:t>
      </w:r>
      <w:r w:rsidR="00566A6A" w:rsidRPr="00025957">
        <w:rPr>
          <w:position w:val="-4"/>
        </w:rPr>
        <w:object w:dxaOrig="220" w:dyaOrig="240">
          <v:shape id="_x0000_i1041" type="#_x0000_t75" style="width:11pt;height:12pt" o:ole="">
            <v:imagedata r:id="rId41" o:title=""/>
          </v:shape>
          <o:OLEObject Type="Embed" ProgID="Equation.DSMT4" ShapeID="_x0000_i1041" DrawAspect="Content" ObjectID="_1697182662" r:id="rId42"/>
        </w:object>
      </w:r>
      <w:r w:rsidRPr="00FD65D9">
        <w:rPr>
          <w:rFonts w:hAnsi="宋体"/>
        </w:rPr>
        <w:t>相互独立，且均服从区间</w:t>
      </w:r>
      <w:r w:rsidR="00566A6A" w:rsidRPr="00566A6A">
        <w:rPr>
          <w:position w:val="-10"/>
        </w:rPr>
        <w:object w:dxaOrig="520" w:dyaOrig="320">
          <v:shape id="_x0000_i1042" type="#_x0000_t75" style="width:26pt;height:16pt" o:ole="">
            <v:imagedata r:id="rId43" o:title=""/>
          </v:shape>
          <o:OLEObject Type="Embed" ProgID="Equation.DSMT4" ShapeID="_x0000_i1042" DrawAspect="Content" ObjectID="_1697182663" r:id="rId44"/>
        </w:object>
      </w:r>
      <w:r w:rsidRPr="00FD65D9">
        <w:rPr>
          <w:rFonts w:hAnsi="宋体"/>
        </w:rPr>
        <w:t>上的均匀分布，则</w:t>
      </w:r>
      <w:r w:rsidR="00566A6A" w:rsidRPr="00566A6A">
        <w:rPr>
          <w:position w:val="-14"/>
        </w:rPr>
        <w:object w:dxaOrig="1980" w:dyaOrig="400">
          <v:shape id="_x0000_i1043" type="#_x0000_t75" style="width:99.5pt;height:20pt" o:ole="">
            <v:imagedata r:id="rId45" o:title=""/>
          </v:shape>
          <o:OLEObject Type="Embed" ProgID="Equation.DSMT4" ShapeID="_x0000_i1043" DrawAspect="Content" ObjectID="_1697182664" r:id="rId46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F0750A" w:rsidRPr="00E81BD2" w:rsidRDefault="00F0750A" w:rsidP="00F0750A">
      <w:pPr>
        <w:autoSpaceDE w:val="0"/>
        <w:autoSpaceDN w:val="0"/>
        <w:adjustRightInd w:val="0"/>
        <w:jc w:val="left"/>
        <w:rPr>
          <w:szCs w:val="21"/>
        </w:rPr>
      </w:pPr>
    </w:p>
    <w:p w:rsidR="00F0750A" w:rsidRPr="00FD65D9" w:rsidRDefault="00F0750A" w:rsidP="00F0750A">
      <w:pPr>
        <w:rPr>
          <w:color w:val="FF0000"/>
        </w:rPr>
      </w:pPr>
    </w:p>
    <w:p w:rsidR="00F0750A" w:rsidRPr="00FD65D9" w:rsidRDefault="00F0750A" w:rsidP="00F462D4">
      <w:pPr>
        <w:pStyle w:val="1"/>
      </w:pPr>
      <w:r w:rsidRPr="00FD65D9">
        <w:t>二、选择题</w:t>
      </w:r>
      <w:r w:rsidR="00F462D4">
        <w:rPr>
          <w:rFonts w:hint="eastAsia"/>
        </w:rPr>
        <w:t>（</w:t>
      </w:r>
      <w:r w:rsidR="000E5B8B">
        <w:rPr>
          <w:rFonts w:hint="eastAsia"/>
        </w:rPr>
        <w:t>7</w:t>
      </w:r>
      <w:r w:rsidR="00F462D4">
        <w:rPr>
          <w:rFonts w:hint="eastAsia"/>
        </w:rPr>
        <w:t>~</w:t>
      </w:r>
      <w:r>
        <w:rPr>
          <w:rFonts w:hint="eastAsia"/>
        </w:rPr>
        <w:t>14</w:t>
      </w:r>
      <w:r w:rsidRPr="00FD65D9">
        <w:t>小题，每小题4分，共32分</w:t>
      </w:r>
      <w:r w:rsidR="00F462D4">
        <w:t>）</w:t>
      </w:r>
    </w:p>
    <w:p w:rsidR="00F462D4" w:rsidRDefault="00F462D4" w:rsidP="00F0750A">
      <w:pPr>
        <w:ind w:left="360" w:hangingChars="150" w:hanging="360"/>
        <w:rPr>
          <w:rFonts w:hAnsi="宋体"/>
        </w:rPr>
      </w:pPr>
    </w:p>
    <w:p w:rsidR="00F462D4" w:rsidRDefault="00F462D4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C46E9D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设函数</w:t>
      </w:r>
      <w:r w:rsidR="00566A6A" w:rsidRPr="00566A6A">
        <w:rPr>
          <w:position w:val="-10"/>
        </w:rPr>
        <w:object w:dxaOrig="920" w:dyaOrig="320">
          <v:shape id="_x0000_i1044" type="#_x0000_t75" style="width:46pt;height:16pt" o:ole="">
            <v:imagedata r:id="rId47" o:title=""/>
          </v:shape>
          <o:OLEObject Type="Embed" ProgID="Equation.DSMT4" ShapeID="_x0000_i1044" DrawAspect="Content" ObjectID="_1697182665" r:id="rId48"/>
        </w:object>
      </w:r>
      <w:r w:rsidRPr="00FD65D9">
        <w:rPr>
          <w:rFonts w:hAnsi="宋体"/>
        </w:rPr>
        <w:t>具有二阶导数，且</w:t>
      </w:r>
      <w:r w:rsidR="00566A6A" w:rsidRPr="00566A6A">
        <w:rPr>
          <w:position w:val="-10"/>
        </w:rPr>
        <w:object w:dxaOrig="1980" w:dyaOrig="320">
          <v:shape id="_x0000_i1045" type="#_x0000_t75" style="width:99.5pt;height:16pt" o:ole="">
            <v:imagedata r:id="rId49" o:title=""/>
          </v:shape>
          <o:OLEObject Type="Embed" ProgID="Equation.DSMT4" ShapeID="_x0000_i1045" DrawAspect="Content" ObjectID="_1697182666" r:id="rId50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340" w:dyaOrig="260">
          <v:shape id="_x0000_i1046" type="#_x0000_t75" style="width:17pt;height:13pt" o:ole="">
            <v:imagedata r:id="rId51" o:title=""/>
          </v:shape>
          <o:OLEObject Type="Embed" ProgID="Equation.DSMT4" ShapeID="_x0000_i1046" DrawAspect="Content" ObjectID="_1697182667" r:id="rId52"/>
        </w:object>
      </w:r>
      <w:r w:rsidRPr="00FD65D9">
        <w:rPr>
          <w:rFonts w:hAnsi="宋体"/>
        </w:rPr>
        <w:t>为自变量</w:t>
      </w:r>
      <w:r w:rsidR="00566A6A" w:rsidRPr="00025957">
        <w:rPr>
          <w:position w:val="-4"/>
        </w:rPr>
        <w:object w:dxaOrig="200" w:dyaOrig="200">
          <v:shape id="_x0000_i1047" type="#_x0000_t75" style="width:10pt;height:10pt" o:ole="">
            <v:imagedata r:id="rId53" o:title=""/>
          </v:shape>
          <o:OLEObject Type="Embed" ProgID="Equation.DSMT4" ShapeID="_x0000_i1047" DrawAspect="Content" ObjectID="_1697182668" r:id="rId54"/>
        </w:object>
      </w:r>
      <w:r w:rsidRPr="00FD65D9">
        <w:rPr>
          <w:rFonts w:hAnsi="宋体"/>
        </w:rPr>
        <w:t>在</w:t>
      </w:r>
      <w:r w:rsidR="00566A6A" w:rsidRPr="00566A6A">
        <w:rPr>
          <w:position w:val="-12"/>
        </w:rPr>
        <w:object w:dxaOrig="279" w:dyaOrig="360">
          <v:shape id="_x0000_i1048" type="#_x0000_t75" style="width:14pt;height:18pt" o:ole="">
            <v:imagedata r:id="rId55" o:title=""/>
          </v:shape>
          <o:OLEObject Type="Embed" ProgID="Equation.DSMT4" ShapeID="_x0000_i1048" DrawAspect="Content" ObjectID="_1697182669" r:id="rId56"/>
        </w:object>
      </w:r>
      <w:r w:rsidRPr="00FD65D9">
        <w:rPr>
          <w:rFonts w:hAnsi="宋体"/>
        </w:rPr>
        <w:t>处的增量，</w:t>
      </w:r>
      <w:r w:rsidR="00566A6A" w:rsidRPr="00566A6A">
        <w:rPr>
          <w:position w:val="-10"/>
        </w:rPr>
        <w:object w:dxaOrig="340" w:dyaOrig="320">
          <v:shape id="_x0000_i1049" type="#_x0000_t75" style="width:17pt;height:16pt" o:ole="">
            <v:imagedata r:id="rId57" o:title=""/>
          </v:shape>
          <o:OLEObject Type="Embed" ProgID="Equation.DSMT4" ShapeID="_x0000_i1049" DrawAspect="Content" ObjectID="_1697182670" r:id="rId58"/>
        </w:object>
      </w:r>
      <w:r w:rsidRPr="00FD65D9">
        <w:rPr>
          <w:rFonts w:hAnsi="宋体"/>
        </w:rPr>
        <w:t>与</w:t>
      </w:r>
      <w:r w:rsidR="00566A6A" w:rsidRPr="00566A6A">
        <w:rPr>
          <w:position w:val="-10"/>
        </w:rPr>
        <w:object w:dxaOrig="320" w:dyaOrig="320">
          <v:shape id="_x0000_i1050" type="#_x0000_t75" style="width:16pt;height:16pt" o:ole="">
            <v:imagedata r:id="rId59" o:title=""/>
          </v:shape>
          <o:OLEObject Type="Embed" ProgID="Equation.DSMT4" ShapeID="_x0000_i1050" DrawAspect="Content" ObjectID="_1697182671" r:id="rId60"/>
        </w:object>
      </w:r>
      <w:r w:rsidRPr="00FD65D9">
        <w:rPr>
          <w:rFonts w:hAnsi="宋体"/>
        </w:rPr>
        <w:t>分别为</w:t>
      </w:r>
      <w:r w:rsidR="00566A6A" w:rsidRPr="00566A6A">
        <w:rPr>
          <w:position w:val="-10"/>
        </w:rPr>
        <w:object w:dxaOrig="540" w:dyaOrig="320">
          <v:shape id="_x0000_i1051" type="#_x0000_t75" style="width:27pt;height:16pt" o:ole="">
            <v:imagedata r:id="rId61" o:title=""/>
          </v:shape>
          <o:OLEObject Type="Embed" ProgID="Equation.DSMT4" ShapeID="_x0000_i1051" DrawAspect="Content" ObjectID="_1697182672" r:id="rId62"/>
        </w:object>
      </w:r>
      <w:r w:rsidRPr="00FD65D9">
        <w:rPr>
          <w:rFonts w:hAnsi="宋体"/>
        </w:rPr>
        <w:t>在点</w:t>
      </w:r>
      <w:r w:rsidR="00566A6A" w:rsidRPr="00566A6A">
        <w:rPr>
          <w:position w:val="-12"/>
        </w:rPr>
        <w:object w:dxaOrig="279" w:dyaOrig="360">
          <v:shape id="_x0000_i1052" type="#_x0000_t75" style="width:14pt;height:18pt" o:ole="">
            <v:imagedata r:id="rId63" o:title=""/>
          </v:shape>
          <o:OLEObject Type="Embed" ProgID="Equation.DSMT4" ShapeID="_x0000_i1052" DrawAspect="Content" ObjectID="_1697182673" r:id="rId64"/>
        </w:object>
      </w:r>
      <w:r w:rsidRPr="00FD65D9">
        <w:rPr>
          <w:rFonts w:hAnsi="宋体"/>
        </w:rPr>
        <w:t>处对应的增量与微分，若</w:t>
      </w:r>
      <w:r w:rsidR="00566A6A" w:rsidRPr="00566A6A">
        <w:rPr>
          <w:position w:val="-6"/>
        </w:rPr>
        <w:object w:dxaOrig="700" w:dyaOrig="279">
          <v:shape id="_x0000_i1053" type="#_x0000_t75" style="width:35pt;height:14pt" o:ole="">
            <v:imagedata r:id="rId65" o:title=""/>
          </v:shape>
          <o:OLEObject Type="Embed" ProgID="Equation.DSMT4" ShapeID="_x0000_i1053" DrawAspect="Content" ObjectID="_1697182674" r:id="rId6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 w:rsidR="00D30456"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F0750A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54" type="#_x0000_t75" style="width:58pt;height:16pt" o:ole="">
            <v:imagedata r:id="rId67" o:title=""/>
          </v:shape>
          <o:OLEObject Type="Embed" ProgID="Equation.DSMT4" ShapeID="_x0000_i1054" DrawAspect="Content" ObjectID="_1697182675" r:id="rId68"/>
        </w:object>
      </w:r>
      <w:r w:rsidR="00D30456">
        <w:rPr>
          <w:rFonts w:hint="eastAsia"/>
        </w:rPr>
        <w:t>．</w:t>
      </w:r>
      <w:r w:rsidRPr="00FD65D9">
        <w:tab/>
      </w:r>
      <w:r w:rsidRPr="00FD65D9">
        <w:tab/>
      </w:r>
      <w:r w:rsidR="00D30456">
        <w:rPr>
          <w:rFonts w:hint="eastAsia"/>
        </w:rPr>
        <w:tab/>
      </w:r>
      <w:r w:rsidR="00D30456"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55" type="#_x0000_t75" style="width:58pt;height:16pt" o:ole="">
            <v:imagedata r:id="rId69" o:title=""/>
          </v:shape>
          <o:OLEObject Type="Embed" ProgID="Equation.DSMT4" ShapeID="_x0000_i1055" DrawAspect="Content" ObjectID="_1697182676" r:id="rId70"/>
        </w:object>
      </w:r>
      <w:r w:rsidR="00D30456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56" type="#_x0000_t75" style="width:58pt;height:16pt" o:ole="">
            <v:imagedata r:id="rId71" o:title=""/>
          </v:shape>
          <o:OLEObject Type="Embed" ProgID="Equation.DSMT4" ShapeID="_x0000_i1056" DrawAspect="Content" ObjectID="_1697182677" r:id="rId72"/>
        </w:object>
      </w:r>
      <w:r w:rsidR="00D30456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="00D30456"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57" type="#_x0000_t75" style="width:58pt;height:16pt" o:ole="">
            <v:imagedata r:id="rId73" o:title=""/>
          </v:shape>
          <o:OLEObject Type="Embed" ProgID="Equation.DSMT4" ShapeID="_x0000_i1057" DrawAspect="Content" ObjectID="_1697182678" r:id="rId74"/>
        </w:object>
      </w:r>
      <w:r w:rsidR="00D30456">
        <w:rPr>
          <w:rFonts w:hint="eastAsia"/>
        </w:rPr>
        <w:t>．</w:t>
      </w:r>
    </w:p>
    <w:p w:rsidR="00F0750A" w:rsidRPr="00E81BD2" w:rsidRDefault="00F0750A" w:rsidP="00C02A78">
      <w:pPr>
        <w:rPr>
          <w:rFonts w:hAnsi="宋体"/>
          <w:szCs w:val="21"/>
          <w:highlight w:val="green"/>
        </w:rPr>
      </w:pPr>
    </w:p>
    <w:p w:rsidR="00F0750A" w:rsidRDefault="00F0750A" w:rsidP="00F0750A">
      <w:pPr>
        <w:ind w:left="720" w:hangingChars="300" w:hanging="720"/>
        <w:rPr>
          <w:rFonts w:hAnsi="宋体"/>
        </w:rPr>
      </w:pPr>
    </w:p>
    <w:p w:rsidR="00F0750A" w:rsidRDefault="00F0750A" w:rsidP="00F0750A">
      <w:pPr>
        <w:ind w:left="720" w:hangingChars="300" w:hanging="720"/>
      </w:pPr>
      <w:r>
        <w:rPr>
          <w:rFonts w:hAnsi="宋体"/>
        </w:rPr>
        <w:t>(</w:t>
      </w:r>
      <w:r w:rsidRPr="00FD65D9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800" w:dyaOrig="320">
          <v:shape id="_x0000_i1058" type="#_x0000_t75" style="width:40pt;height:16pt" o:ole="">
            <v:imagedata r:id="rId75" o:title=""/>
          </v:shape>
          <o:OLEObject Type="Embed" ProgID="Equation.DSMT4" ShapeID="_x0000_i1058" DrawAspect="Content" ObjectID="_1697182679" r:id="rId76"/>
        </w:object>
      </w:r>
      <w:r w:rsidRPr="00FD65D9">
        <w:rPr>
          <w:rFonts w:hAnsi="宋体"/>
        </w:rPr>
        <w:t>为连续函数，则</w:t>
      </w:r>
      <w:r w:rsidR="00566A6A" w:rsidRPr="00566A6A">
        <w:rPr>
          <w:position w:val="-18"/>
        </w:rPr>
        <w:object w:dxaOrig="2799" w:dyaOrig="600">
          <v:shape id="_x0000_i1059" type="#_x0000_t75" style="width:140pt;height:30pt" o:ole="">
            <v:imagedata r:id="rId77" o:title=""/>
          </v:shape>
          <o:OLEObject Type="Embed" ProgID="Equation.DSMT4" ShapeID="_x0000_i1059" DrawAspect="Content" ObjectID="_1697182680" r:id="rId78"/>
        </w:object>
      </w:r>
      <w:r w:rsidRPr="00FD65D9">
        <w:rPr>
          <w:rFonts w:hAnsi="宋体"/>
        </w:rPr>
        <w:t>等于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lastRenderedPageBreak/>
        <w:t>(</w:t>
      </w:r>
      <w:r w:rsidRPr="00FD65D9">
        <w:t>A</w:t>
      </w:r>
      <w:r>
        <w:rPr>
          <w:rFonts w:hAnsi="宋体"/>
        </w:rPr>
        <w:t>)</w:t>
      </w:r>
      <w:r w:rsidR="00397364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180" w:dyaOrig="639">
          <v:shape id="_x0000_i1060" type="#_x0000_t75" style="width:109pt;height:32pt" o:ole="">
            <v:imagedata r:id="rId79" o:title=""/>
          </v:shape>
          <o:OLEObject Type="Embed" ProgID="Equation.DSMT4" ShapeID="_x0000_i1060" DrawAspect="Content" ObjectID="_1697182681" r:id="rId80"/>
        </w:object>
      </w:r>
      <w:r w:rsidR="00F72143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F72143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180" w:dyaOrig="639">
          <v:shape id="_x0000_i1061" type="#_x0000_t75" style="width:109pt;height:32pt" o:ole="">
            <v:imagedata r:id="rId81" o:title=""/>
          </v:shape>
          <o:OLEObject Type="Embed" ProgID="Equation.DSMT4" ShapeID="_x0000_i1061" DrawAspect="Content" ObjectID="_1697182682" r:id="rId82"/>
        </w:object>
      </w:r>
      <w:r w:rsidR="00F72143">
        <w:rPr>
          <w:rFonts w:hint="eastAsia"/>
        </w:rPr>
        <w:t>．</w:t>
      </w:r>
    </w:p>
    <w:p w:rsidR="00F0750A" w:rsidRPr="00FD65D9" w:rsidRDefault="00F0750A" w:rsidP="00F0750A">
      <w:pPr>
        <w:ind w:leftChars="190" w:left="576" w:hangingChars="50" w:hanging="12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397364">
        <w:rPr>
          <w:rFonts w:hAnsi="宋体" w:hint="eastAsia"/>
        </w:rPr>
        <w:t xml:space="preserve"> </w:t>
      </w:r>
      <w:r w:rsidR="00566A6A" w:rsidRPr="00566A6A">
        <w:rPr>
          <w:position w:val="-22"/>
        </w:rPr>
        <w:object w:dxaOrig="2200" w:dyaOrig="680">
          <v:shape id="_x0000_i1062" type="#_x0000_t75" style="width:110pt;height:34pt" o:ole="">
            <v:imagedata r:id="rId83" o:title=""/>
          </v:shape>
          <o:OLEObject Type="Embed" ProgID="Equation.DSMT4" ShapeID="_x0000_i1062" DrawAspect="Content" ObjectID="_1697182683" r:id="rId84"/>
        </w:object>
      </w:r>
      <w:r w:rsidR="00F72143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F72143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200" w:dyaOrig="639">
          <v:shape id="_x0000_i1063" type="#_x0000_t75" style="width:110pt;height:32pt" o:ole="">
            <v:imagedata r:id="rId85" o:title=""/>
          </v:shape>
          <o:OLEObject Type="Embed" ProgID="Equation.DSMT4" ShapeID="_x0000_i1063" DrawAspect="Content" ObjectID="_1697182684" r:id="rId86"/>
        </w:object>
      </w:r>
      <w:r w:rsidR="00F72143">
        <w:rPr>
          <w:rFonts w:hint="eastAsia"/>
        </w:rPr>
        <w:t>．</w:t>
      </w:r>
    </w:p>
    <w:p w:rsidR="00F0750A" w:rsidRPr="00E81BD2" w:rsidRDefault="00F0750A" w:rsidP="00F0750A">
      <w:pPr>
        <w:adjustRightInd w:val="0"/>
        <w:snapToGrid w:val="0"/>
        <w:rPr>
          <w:szCs w:val="21"/>
          <w:highlight w:val="green"/>
        </w:rPr>
      </w:pPr>
    </w:p>
    <w:p w:rsidR="00F0750A" w:rsidRDefault="00F0750A" w:rsidP="00F0750A">
      <w:pPr>
        <w:ind w:left="720" w:hangingChars="300" w:hanging="720"/>
        <w:rPr>
          <w:rFonts w:hAnsi="宋体"/>
        </w:rPr>
      </w:pPr>
    </w:p>
    <w:p w:rsidR="00F0750A" w:rsidRPr="00FD65D9" w:rsidRDefault="00F0750A" w:rsidP="00F0750A">
      <w:pPr>
        <w:ind w:left="720" w:hangingChars="300" w:hanging="720"/>
      </w:pPr>
      <w:r>
        <w:rPr>
          <w:rFonts w:hAnsi="宋体"/>
        </w:rPr>
        <w:t>(</w:t>
      </w:r>
      <w:r w:rsidRPr="00FD65D9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若级数</w:t>
      </w:r>
      <w:r w:rsidR="00566A6A" w:rsidRPr="00566A6A">
        <w:rPr>
          <w:position w:val="-28"/>
        </w:rPr>
        <w:object w:dxaOrig="560" w:dyaOrig="680">
          <v:shape id="_x0000_i1064" type="#_x0000_t75" style="width:28pt;height:34pt" o:ole="">
            <v:imagedata r:id="rId87" o:title=""/>
          </v:shape>
          <o:OLEObject Type="Embed" ProgID="Equation.DSMT4" ShapeID="_x0000_i1064" DrawAspect="Content" ObjectID="_1697182685" r:id="rId88"/>
        </w:object>
      </w:r>
      <w:r w:rsidRPr="00FD65D9">
        <w:rPr>
          <w:rFonts w:hAnsi="宋体"/>
        </w:rPr>
        <w:t>收敛，则级数</w:t>
      </w:r>
      <w:r>
        <w:rPr>
          <w:rFonts w:hAnsi="宋体"/>
        </w:rPr>
        <w:t>(</w:t>
      </w:r>
      <w:r w:rsidRPr="00FD65D9">
        <w:t xml:space="preserve"> </w:t>
      </w:r>
      <w:r w:rsidR="00D30456"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620" w:dyaOrig="680">
          <v:shape id="_x0000_i1065" type="#_x0000_t75" style="width:31pt;height:34pt" o:ole="">
            <v:imagedata r:id="rId89" o:title=""/>
          </v:shape>
          <o:OLEObject Type="Embed" ProgID="Equation.DSMT4" ShapeID="_x0000_i1065" DrawAspect="Content" ObjectID="_1697182686" r:id="rId90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1080" w:dyaOrig="680">
          <v:shape id="_x0000_i1066" type="#_x0000_t75" style="width:54pt;height:34pt" o:ole="">
            <v:imagedata r:id="rId91" o:title=""/>
          </v:shape>
          <o:OLEObject Type="Embed" ProgID="Equation.DSMT4" ShapeID="_x0000_i1066" DrawAspect="Content" ObjectID="_1697182687" r:id="rId92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900" w:dyaOrig="680">
          <v:shape id="_x0000_i1067" type="#_x0000_t75" style="width:45.5pt;height:34pt" o:ole="">
            <v:imagedata r:id="rId93" o:title=""/>
          </v:shape>
          <o:OLEObject Type="Embed" ProgID="Equation.DSMT4" ShapeID="_x0000_i1067" DrawAspect="Content" ObjectID="_1697182688" r:id="rId94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  <w:r w:rsidR="00DF7562">
        <w:tab/>
      </w:r>
      <w:r w:rsidR="00DF7562">
        <w:tab/>
      </w:r>
      <w:r w:rsidR="00DF7562">
        <w:tab/>
      </w:r>
      <w:r w:rsidR="00DF7562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1160" w:dyaOrig="680">
          <v:shape id="_x0000_i1068" type="#_x0000_t75" style="width:58pt;height:34pt" o:ole="">
            <v:imagedata r:id="rId95" o:title=""/>
          </v:shape>
          <o:OLEObject Type="Embed" ProgID="Equation.DSMT4" ShapeID="_x0000_i1068" DrawAspect="Content" ObjectID="_1697182689" r:id="rId96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</w:p>
    <w:p w:rsidR="00F0750A" w:rsidRPr="00E81BD2" w:rsidRDefault="00F0750A" w:rsidP="00C02A78">
      <w:pPr>
        <w:rPr>
          <w:rFonts w:hAnsi="宋体"/>
          <w:szCs w:val="21"/>
          <w:highlight w:val="green"/>
        </w:rPr>
      </w:pPr>
    </w:p>
    <w:p w:rsidR="00F0750A" w:rsidRDefault="00F0750A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DF7562">
      <w:pPr>
        <w:ind w:left="480" w:hangingChars="200" w:hanging="480"/>
      </w:pPr>
      <w:r>
        <w:rPr>
          <w:rFonts w:hAnsi="宋体"/>
        </w:rPr>
        <w:t>(</w:t>
      </w:r>
      <w:r w:rsidRPr="00FD65D9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780" w:dyaOrig="320">
          <v:shape id="_x0000_i1069" type="#_x0000_t75" style="width:39pt;height:16pt" o:ole="">
            <v:imagedata r:id="rId97" o:title=""/>
          </v:shape>
          <o:OLEObject Type="Embed" ProgID="Equation.DSMT4" ShapeID="_x0000_i1069" DrawAspect="Content" ObjectID="_1697182690" r:id="rId98"/>
        </w:object>
      </w:r>
      <w:r w:rsidRPr="00FD65D9">
        <w:rPr>
          <w:rFonts w:hAnsi="宋体"/>
        </w:rPr>
        <w:t>与</w:t>
      </w:r>
      <w:r w:rsidR="00566A6A" w:rsidRPr="00566A6A">
        <w:rPr>
          <w:position w:val="-10"/>
        </w:rPr>
        <w:object w:dxaOrig="760" w:dyaOrig="320">
          <v:shape id="_x0000_i1070" type="#_x0000_t75" style="width:38pt;height:16pt" o:ole="">
            <v:imagedata r:id="rId99" o:title=""/>
          </v:shape>
          <o:OLEObject Type="Embed" ProgID="Equation.DSMT4" ShapeID="_x0000_i1070" DrawAspect="Content" ObjectID="_1697182691" r:id="rId100"/>
        </w:object>
      </w:r>
      <w:r w:rsidRPr="00FD65D9">
        <w:rPr>
          <w:rFonts w:hAnsi="宋体"/>
        </w:rPr>
        <w:t>均为可微函数，且</w:t>
      </w:r>
      <w:r w:rsidR="00566A6A" w:rsidRPr="00566A6A">
        <w:rPr>
          <w:position w:val="-14"/>
        </w:rPr>
        <w:object w:dxaOrig="1219" w:dyaOrig="380">
          <v:shape id="_x0000_i1071" type="#_x0000_t75" style="width:61pt;height:19pt" o:ole="">
            <v:imagedata r:id="rId101" o:title=""/>
          </v:shape>
          <o:OLEObject Type="Embed" ProgID="Equation.DSMT4" ShapeID="_x0000_i1071" DrawAspect="Content" ObjectID="_1697182692" r:id="rId102"/>
        </w:object>
      </w:r>
      <w:r w:rsidR="00992173">
        <w:rPr>
          <w:rFonts w:hint="eastAsia"/>
        </w:rPr>
        <w:t>．</w:t>
      </w:r>
      <w:r w:rsidRPr="00FD65D9">
        <w:rPr>
          <w:rFonts w:hAnsi="宋体"/>
        </w:rPr>
        <w:t>已知</w:t>
      </w:r>
      <w:r w:rsidR="00566A6A" w:rsidRPr="00566A6A">
        <w:rPr>
          <w:position w:val="-12"/>
        </w:rPr>
        <w:object w:dxaOrig="780" w:dyaOrig="360">
          <v:shape id="_x0000_i1072" type="#_x0000_t75" style="width:39pt;height:18pt" o:ole="">
            <v:imagedata r:id="rId103" o:title=""/>
          </v:shape>
          <o:OLEObject Type="Embed" ProgID="Equation.DSMT4" ShapeID="_x0000_i1072" DrawAspect="Content" ObjectID="_1697182693" r:id="rId104"/>
        </w:object>
      </w:r>
      <w:r w:rsidRPr="00FD65D9">
        <w:rPr>
          <w:rFonts w:hAnsi="宋体"/>
        </w:rPr>
        <w:t>是</w:t>
      </w:r>
      <w:r w:rsidR="00566A6A" w:rsidRPr="00566A6A">
        <w:rPr>
          <w:position w:val="-10"/>
        </w:rPr>
        <w:object w:dxaOrig="780" w:dyaOrig="320">
          <v:shape id="_x0000_i1073" type="#_x0000_t75" style="width:39pt;height:16pt" o:ole="">
            <v:imagedata r:id="rId105" o:title=""/>
          </v:shape>
          <o:OLEObject Type="Embed" ProgID="Equation.DSMT4" ShapeID="_x0000_i1073" DrawAspect="Content" ObjectID="_1697182694" r:id="rId106"/>
        </w:object>
      </w:r>
      <w:r w:rsidRPr="00FD65D9">
        <w:rPr>
          <w:rFonts w:hAnsi="宋体"/>
        </w:rPr>
        <w:t>在约束条件</w:t>
      </w:r>
      <w:r w:rsidR="00566A6A" w:rsidRPr="00566A6A">
        <w:rPr>
          <w:position w:val="-10"/>
        </w:rPr>
        <w:object w:dxaOrig="1120" w:dyaOrig="320">
          <v:shape id="_x0000_i1074" type="#_x0000_t75" style="width:56pt;height:16pt" o:ole="">
            <v:imagedata r:id="rId107" o:title=""/>
          </v:shape>
          <o:OLEObject Type="Embed" ProgID="Equation.DSMT4" ShapeID="_x0000_i1074" DrawAspect="Content" ObjectID="_1697182695" r:id="rId108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075" type="#_x0000_t75" style="width:68pt;height:18pt" o:ole="">
            <v:imagedata r:id="rId109" o:title=""/>
          </v:shape>
          <o:OLEObject Type="Embed" ProgID="Equation.DSMT4" ShapeID="_x0000_i1075" DrawAspect="Content" ObjectID="_1697182696" r:id="rId110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076" type="#_x0000_t75" style="width:69.5pt;height:19pt" o:ole="">
            <v:imagedata r:id="rId111" o:title=""/>
          </v:shape>
          <o:OLEObject Type="Embed" ProgID="Equation.DSMT4" ShapeID="_x0000_i1076" DrawAspect="Content" ObjectID="_1697182697" r:id="rId112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077" type="#_x0000_t75" style="width:68pt;height:18pt" o:ole="">
            <v:imagedata r:id="rId113" o:title=""/>
          </v:shape>
          <o:OLEObject Type="Embed" ProgID="Equation.DSMT4" ShapeID="_x0000_i1077" DrawAspect="Content" ObjectID="_1697182698" r:id="rId114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078" type="#_x0000_t75" style="width:69.5pt;height:19pt" o:ole="">
            <v:imagedata r:id="rId115" o:title=""/>
          </v:shape>
          <o:OLEObject Type="Embed" ProgID="Equation.DSMT4" ShapeID="_x0000_i1078" DrawAspect="Content" ObjectID="_1697182699" r:id="rId116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079" type="#_x0000_t75" style="width:68pt;height:18pt" o:ole="">
            <v:imagedata r:id="rId117" o:title=""/>
          </v:shape>
          <o:OLEObject Type="Embed" ProgID="Equation.DSMT4" ShapeID="_x0000_i1079" DrawAspect="Content" ObjectID="_1697182700" r:id="rId118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080" type="#_x0000_t75" style="width:69.5pt;height:19pt" o:ole="">
            <v:imagedata r:id="rId119" o:title=""/>
          </v:shape>
          <o:OLEObject Type="Embed" ProgID="Equation.DSMT4" ShapeID="_x0000_i1080" DrawAspect="Content" ObjectID="_1697182701" r:id="rId120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081" type="#_x0000_t75" style="width:68pt;height:18pt" o:ole="">
            <v:imagedata r:id="rId121" o:title=""/>
          </v:shape>
          <o:OLEObject Type="Embed" ProgID="Equation.DSMT4" ShapeID="_x0000_i1081" DrawAspect="Content" ObjectID="_1697182702" r:id="rId122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082" type="#_x0000_t75" style="width:69.5pt;height:19pt" o:ole="">
            <v:imagedata r:id="rId123" o:title=""/>
          </v:shape>
          <o:OLEObject Type="Embed" ProgID="Equation.DSMT4" ShapeID="_x0000_i1082" DrawAspect="Content" ObjectID="_1697182703" r:id="rId124"/>
        </w:object>
      </w:r>
      <w:r w:rsidR="00992173">
        <w:rPr>
          <w:rFonts w:hint="eastAsia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2"/>
        </w:rPr>
        <w:object w:dxaOrig="1180" w:dyaOrig="360">
          <v:shape id="_x0000_i1083" type="#_x0000_t75" style="width:59pt;height:18pt" o:ole="">
            <v:imagedata r:id="rId125" o:title=""/>
          </v:shape>
          <o:OLEObject Type="Embed" ProgID="Equation.DSMT4" ShapeID="_x0000_i1083" DrawAspect="Content" ObjectID="_1697182704" r:id="rId126"/>
        </w:object>
      </w:r>
      <w:r w:rsidRPr="00FD65D9">
        <w:rPr>
          <w:rFonts w:hAnsi="宋体"/>
        </w:rPr>
        <w:t>均为</w:t>
      </w:r>
      <w:r w:rsidR="00566A6A" w:rsidRPr="00025957">
        <w:rPr>
          <w:position w:val="-4"/>
        </w:rPr>
        <w:object w:dxaOrig="200" w:dyaOrig="200">
          <v:shape id="_x0000_i1084" type="#_x0000_t75" style="width:10pt;height:10pt" o:ole="">
            <v:imagedata r:id="rId127" o:title=""/>
          </v:shape>
          <o:OLEObject Type="Embed" ProgID="Equation.DSMT4" ShapeID="_x0000_i1084" DrawAspect="Content" ObjectID="_1697182705" r:id="rId128"/>
        </w:object>
      </w:r>
      <w:r w:rsidRPr="00FD65D9">
        <w:rPr>
          <w:rFonts w:hAnsi="宋体"/>
        </w:rPr>
        <w:t>维列向量，</w:t>
      </w:r>
      <w:r w:rsidR="00566A6A" w:rsidRPr="00025957">
        <w:rPr>
          <w:position w:val="-4"/>
        </w:rPr>
        <w:object w:dxaOrig="240" w:dyaOrig="260">
          <v:shape id="_x0000_i1085" type="#_x0000_t75" style="width:12pt;height:13pt" o:ole="">
            <v:imagedata r:id="rId129" o:title=""/>
          </v:shape>
          <o:OLEObject Type="Embed" ProgID="Equation.DSMT4" ShapeID="_x0000_i1085" DrawAspect="Content" ObjectID="_1697182706" r:id="rId130"/>
        </w:object>
      </w:r>
      <w:r w:rsidRPr="00FD65D9">
        <w:rPr>
          <w:rFonts w:hAnsi="宋体"/>
        </w:rPr>
        <w:t>是</w:t>
      </w:r>
      <w:r w:rsidR="00566A6A" w:rsidRPr="00025957">
        <w:rPr>
          <w:position w:val="-4"/>
        </w:rPr>
        <w:object w:dxaOrig="560" w:dyaOrig="200">
          <v:shape id="_x0000_i1086" type="#_x0000_t75" style="width:28pt;height:10pt" o:ole="">
            <v:imagedata r:id="rId131" o:title=""/>
          </v:shape>
          <o:OLEObject Type="Embed" ProgID="Equation.DSMT4" ShapeID="_x0000_i1086" DrawAspect="Content" ObjectID="_1697182707" r:id="rId132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087" type="#_x0000_t75" style="width:59pt;height:18pt" o:ole="">
            <v:imagedata r:id="rId133" o:title=""/>
          </v:shape>
          <o:OLEObject Type="Embed" ProgID="Equation.DSMT4" ShapeID="_x0000_i1087" DrawAspect="Content" ObjectID="_1697182708" r:id="rId134"/>
        </w:object>
      </w:r>
      <w:r w:rsidRPr="00FD65D9">
        <w:rPr>
          <w:rFonts w:hAnsi="宋体"/>
        </w:rPr>
        <w:t>线性相关，则</w:t>
      </w:r>
      <w:r w:rsidR="00566A6A" w:rsidRPr="00566A6A">
        <w:rPr>
          <w:position w:val="-12"/>
        </w:rPr>
        <w:object w:dxaOrig="1640" w:dyaOrig="360">
          <v:shape id="_x0000_i1088" type="#_x0000_t75" style="width:82pt;height:18pt" o:ole="">
            <v:imagedata r:id="rId135" o:title=""/>
          </v:shape>
          <o:OLEObject Type="Embed" ProgID="Equation.DSMT4" ShapeID="_x0000_i1088" DrawAspect="Content" ObjectID="_1697182709" r:id="rId136"/>
        </w:object>
      </w:r>
      <w:r w:rsidRPr="00FD65D9">
        <w:rPr>
          <w:rFonts w:hAnsi="宋体"/>
        </w:rPr>
        <w:t>线性相关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089" type="#_x0000_t75" style="width:59pt;height:18pt" o:ole="">
            <v:imagedata r:id="rId137" o:title=""/>
          </v:shape>
          <o:OLEObject Type="Embed" ProgID="Equation.DSMT4" ShapeID="_x0000_i1089" DrawAspect="Content" ObjectID="_1697182710" r:id="rId138"/>
        </w:object>
      </w:r>
      <w:r w:rsidRPr="00FD65D9">
        <w:rPr>
          <w:rFonts w:hAnsi="宋体"/>
        </w:rPr>
        <w:t>线性相关，则</w:t>
      </w:r>
      <w:r w:rsidR="00566A6A" w:rsidRPr="00566A6A">
        <w:rPr>
          <w:position w:val="-12"/>
        </w:rPr>
        <w:object w:dxaOrig="1640" w:dyaOrig="360">
          <v:shape id="_x0000_i1090" type="#_x0000_t75" style="width:82pt;height:18pt" o:ole="">
            <v:imagedata r:id="rId139" o:title=""/>
          </v:shape>
          <o:OLEObject Type="Embed" ProgID="Equation.DSMT4" ShapeID="_x0000_i1090" DrawAspect="Content" ObjectID="_1697182711" r:id="rId140"/>
        </w:object>
      </w:r>
      <w:r w:rsidRPr="00FD65D9">
        <w:rPr>
          <w:rFonts w:hAnsi="宋体"/>
        </w:rPr>
        <w:t>线性无关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091" type="#_x0000_t75" style="width:59pt;height:18pt" o:ole="">
            <v:imagedata r:id="rId141" o:title=""/>
          </v:shape>
          <o:OLEObject Type="Embed" ProgID="Equation.DSMT4" ShapeID="_x0000_i1091" DrawAspect="Content" ObjectID="_1697182712" r:id="rId142"/>
        </w:object>
      </w:r>
      <w:r w:rsidRPr="00FD65D9">
        <w:rPr>
          <w:rFonts w:hAnsi="宋体"/>
        </w:rPr>
        <w:t>线性无关，则</w:t>
      </w:r>
      <w:r w:rsidR="00566A6A" w:rsidRPr="00566A6A">
        <w:rPr>
          <w:position w:val="-12"/>
        </w:rPr>
        <w:object w:dxaOrig="1640" w:dyaOrig="360">
          <v:shape id="_x0000_i1092" type="#_x0000_t75" style="width:82pt;height:18pt" o:ole="">
            <v:imagedata r:id="rId143" o:title=""/>
          </v:shape>
          <o:OLEObject Type="Embed" ProgID="Equation.DSMT4" ShapeID="_x0000_i1092" DrawAspect="Content" ObjectID="_1697182713" r:id="rId144"/>
        </w:object>
      </w:r>
      <w:r w:rsidRPr="00FD65D9">
        <w:rPr>
          <w:rFonts w:hAnsi="宋体"/>
        </w:rPr>
        <w:t>线性相关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093" type="#_x0000_t75" style="width:59pt;height:18pt" o:ole="">
            <v:imagedata r:id="rId145" o:title=""/>
          </v:shape>
          <o:OLEObject Type="Embed" ProgID="Equation.DSMT4" ShapeID="_x0000_i1093" DrawAspect="Content" ObjectID="_1697182714" r:id="rId146"/>
        </w:object>
      </w:r>
      <w:r w:rsidRPr="00FD65D9">
        <w:rPr>
          <w:rFonts w:hAnsi="宋体"/>
        </w:rPr>
        <w:t>线性无关，</w:t>
      </w:r>
      <w:r w:rsidR="00992173">
        <w:rPr>
          <w:rFonts w:hAnsi="宋体" w:hint="eastAsia"/>
        </w:rPr>
        <w:t>则</w:t>
      </w:r>
      <w:r w:rsidR="00566A6A" w:rsidRPr="00566A6A">
        <w:rPr>
          <w:position w:val="-12"/>
        </w:rPr>
        <w:object w:dxaOrig="1640" w:dyaOrig="360">
          <v:shape id="_x0000_i1094" type="#_x0000_t75" style="width:82pt;height:18pt" o:ole="">
            <v:imagedata r:id="rId147" o:title=""/>
          </v:shape>
          <o:OLEObject Type="Embed" ProgID="Equation.DSMT4" ShapeID="_x0000_i1094" DrawAspect="Content" ObjectID="_1697182715" r:id="rId148"/>
        </w:object>
      </w:r>
      <w:r w:rsidRPr="00FD65D9">
        <w:rPr>
          <w:rFonts w:hAnsi="宋体"/>
        </w:rPr>
        <w:t>线性无关</w:t>
      </w:r>
      <w:r w:rsidR="00992173">
        <w:rPr>
          <w:rFonts w:hint="eastAsia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086F4C">
      <w:pPr>
        <w:ind w:left="480" w:hangingChars="200" w:hanging="480"/>
      </w:pPr>
      <w:r>
        <w:rPr>
          <w:rFonts w:hAnsi="宋体"/>
        </w:rPr>
        <w:t>(</w:t>
      </w:r>
      <w:r w:rsidRPr="00FD65D9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025957">
        <w:rPr>
          <w:position w:val="-4"/>
        </w:rPr>
        <w:object w:dxaOrig="240" w:dyaOrig="260">
          <v:shape id="_x0000_i1095" type="#_x0000_t75" style="width:12pt;height:13pt" o:ole="">
            <v:imagedata r:id="rId149" o:title=""/>
          </v:shape>
          <o:OLEObject Type="Embed" ProgID="Equation.DSMT4" ShapeID="_x0000_i1095" DrawAspect="Content" ObjectID="_1697182716" r:id="rId150"/>
        </w:object>
      </w:r>
      <w:r w:rsidRPr="00FD65D9">
        <w:rPr>
          <w:rFonts w:hAnsi="宋体"/>
        </w:rPr>
        <w:t>为</w:t>
      </w:r>
      <w:r w:rsidR="00566A6A" w:rsidRPr="00566A6A">
        <w:rPr>
          <w:position w:val="-6"/>
        </w:rPr>
        <w:object w:dxaOrig="180" w:dyaOrig="279">
          <v:shape id="_x0000_i1096" type="#_x0000_t75" style="width:9.5pt;height:14pt" o:ole="">
            <v:imagedata r:id="rId151" o:title=""/>
          </v:shape>
          <o:OLEObject Type="Embed" ProgID="Equation.DSMT4" ShapeID="_x0000_i1096" DrawAspect="Content" ObjectID="_1697182717" r:id="rId152"/>
        </w:object>
      </w:r>
      <w:r w:rsidRPr="00FD65D9">
        <w:rPr>
          <w:rFonts w:hAnsi="宋体"/>
        </w:rPr>
        <w:t>阶矩阵，将</w:t>
      </w:r>
      <w:r w:rsidR="00566A6A" w:rsidRPr="00025957">
        <w:rPr>
          <w:position w:val="-4"/>
        </w:rPr>
        <w:object w:dxaOrig="240" w:dyaOrig="260">
          <v:shape id="_x0000_i1097" type="#_x0000_t75" style="width:12pt;height:13pt" o:ole="">
            <v:imagedata r:id="rId153" o:title=""/>
          </v:shape>
          <o:OLEObject Type="Embed" ProgID="Equation.DSMT4" ShapeID="_x0000_i1097" DrawAspect="Content" ObjectID="_1697182718" r:id="rId154"/>
        </w:object>
      </w:r>
      <w:r w:rsidRPr="00FD65D9">
        <w:rPr>
          <w:rFonts w:hAnsi="宋体"/>
        </w:rPr>
        <w:t>的第</w:t>
      </w:r>
      <w:r w:rsidR="00566A6A" w:rsidRPr="00025957">
        <w:rPr>
          <w:position w:val="-4"/>
        </w:rPr>
        <w:object w:dxaOrig="180" w:dyaOrig="260">
          <v:shape id="_x0000_i1098" type="#_x0000_t75" style="width:9.5pt;height:13pt" o:ole="">
            <v:imagedata r:id="rId155" o:title=""/>
          </v:shape>
          <o:OLEObject Type="Embed" ProgID="Equation.DSMT4" ShapeID="_x0000_i1098" DrawAspect="Content" ObjectID="_1697182719" r:id="rId156"/>
        </w:object>
      </w:r>
      <w:r w:rsidRPr="00FD65D9">
        <w:rPr>
          <w:rFonts w:hAnsi="宋体"/>
        </w:rPr>
        <w:t>行加到第</w:t>
      </w:r>
      <w:r w:rsidR="00566A6A" w:rsidRPr="00025957">
        <w:rPr>
          <w:position w:val="-4"/>
        </w:rPr>
        <w:object w:dxaOrig="180" w:dyaOrig="260">
          <v:shape id="_x0000_i1099" type="#_x0000_t75" style="width:9.5pt;height:13pt" o:ole="">
            <v:imagedata r:id="rId157" o:title=""/>
          </v:shape>
          <o:OLEObject Type="Embed" ProgID="Equation.DSMT4" ShapeID="_x0000_i1099" DrawAspect="Content" ObjectID="_1697182720" r:id="rId158"/>
        </w:object>
      </w:r>
      <w:r w:rsidRPr="00FD65D9">
        <w:rPr>
          <w:rFonts w:hAnsi="宋体"/>
        </w:rPr>
        <w:t>行得</w:t>
      </w:r>
      <w:r w:rsidR="00566A6A" w:rsidRPr="00025957">
        <w:rPr>
          <w:position w:val="-4"/>
        </w:rPr>
        <w:object w:dxaOrig="220" w:dyaOrig="240">
          <v:shape id="_x0000_i1100" type="#_x0000_t75" style="width:11pt;height:12pt" o:ole="">
            <v:imagedata r:id="rId159" o:title=""/>
          </v:shape>
          <o:OLEObject Type="Embed" ProgID="Equation.DSMT4" ShapeID="_x0000_i1100" DrawAspect="Content" ObjectID="_1697182721" r:id="rId160"/>
        </w:object>
      </w:r>
      <w:r w:rsidRPr="00FD65D9">
        <w:rPr>
          <w:rFonts w:hAnsi="宋体"/>
        </w:rPr>
        <w:t>，再将</w:t>
      </w:r>
      <w:r w:rsidR="00566A6A" w:rsidRPr="00025957">
        <w:rPr>
          <w:position w:val="-4"/>
        </w:rPr>
        <w:object w:dxaOrig="220" w:dyaOrig="240">
          <v:shape id="_x0000_i1101" type="#_x0000_t75" style="width:11pt;height:12pt" o:ole="">
            <v:imagedata r:id="rId161" o:title=""/>
          </v:shape>
          <o:OLEObject Type="Embed" ProgID="Equation.DSMT4" ShapeID="_x0000_i1101" DrawAspect="Content" ObjectID="_1697182722" r:id="rId162"/>
        </w:object>
      </w:r>
      <w:r w:rsidRPr="00FD65D9">
        <w:rPr>
          <w:rFonts w:hAnsi="宋体"/>
        </w:rPr>
        <w:t>的第</w:t>
      </w:r>
      <w:r w:rsidR="00566A6A" w:rsidRPr="00025957">
        <w:rPr>
          <w:position w:val="-4"/>
        </w:rPr>
        <w:object w:dxaOrig="180" w:dyaOrig="260">
          <v:shape id="_x0000_i1102" type="#_x0000_t75" style="width:9.5pt;height:13pt" o:ole="">
            <v:imagedata r:id="rId163" o:title=""/>
          </v:shape>
          <o:OLEObject Type="Embed" ProgID="Equation.DSMT4" ShapeID="_x0000_i1102" DrawAspect="Content" ObjectID="_1697182723" r:id="rId164"/>
        </w:object>
      </w:r>
      <w:r w:rsidRPr="00FD65D9">
        <w:rPr>
          <w:rFonts w:hAnsi="宋体"/>
        </w:rPr>
        <w:t>列的</w:t>
      </w:r>
      <w:r w:rsidR="00566A6A" w:rsidRPr="00025957">
        <w:rPr>
          <w:position w:val="-4"/>
        </w:rPr>
        <w:object w:dxaOrig="340" w:dyaOrig="260">
          <v:shape id="_x0000_i1103" type="#_x0000_t75" style="width:17pt;height:13pt" o:ole="">
            <v:imagedata r:id="rId165" o:title=""/>
          </v:shape>
          <o:OLEObject Type="Embed" ProgID="Equation.DSMT4" ShapeID="_x0000_i1103" DrawAspect="Content" ObjectID="_1697182724" r:id="rId166"/>
        </w:object>
      </w:r>
      <w:r w:rsidRPr="00FD65D9">
        <w:rPr>
          <w:rFonts w:hAnsi="宋体"/>
        </w:rPr>
        <w:t>倍加到第</w:t>
      </w:r>
      <w:r w:rsidR="00566A6A" w:rsidRPr="00025957">
        <w:rPr>
          <w:position w:val="-4"/>
        </w:rPr>
        <w:object w:dxaOrig="180" w:dyaOrig="260">
          <v:shape id="_x0000_i1104" type="#_x0000_t75" style="width:9.5pt;height:13pt" o:ole="">
            <v:imagedata r:id="rId167" o:title=""/>
          </v:shape>
          <o:OLEObject Type="Embed" ProgID="Equation.DSMT4" ShapeID="_x0000_i1104" DrawAspect="Content" ObjectID="_1697182725" r:id="rId168"/>
        </w:object>
      </w:r>
      <w:r w:rsidRPr="00FD65D9">
        <w:rPr>
          <w:rFonts w:hAnsi="宋体"/>
        </w:rPr>
        <w:t>列得</w:t>
      </w:r>
      <w:r w:rsidR="00566A6A" w:rsidRPr="00566A6A">
        <w:rPr>
          <w:position w:val="-6"/>
        </w:rPr>
        <w:object w:dxaOrig="220" w:dyaOrig="279">
          <v:shape id="_x0000_i1105" type="#_x0000_t75" style="width:11pt;height:14pt" o:ole="">
            <v:imagedata r:id="rId169" o:title=""/>
          </v:shape>
          <o:OLEObject Type="Embed" ProgID="Equation.DSMT4" ShapeID="_x0000_i1105" DrawAspect="Content" ObjectID="_1697182726" r:id="rId170"/>
        </w:object>
      </w:r>
      <w:r w:rsidRPr="00FD65D9">
        <w:rPr>
          <w:rFonts w:hAnsi="宋体"/>
        </w:rPr>
        <w:t>，记</w:t>
      </w:r>
      <w:r w:rsidR="00566A6A" w:rsidRPr="00566A6A">
        <w:rPr>
          <w:position w:val="-50"/>
        </w:rPr>
        <w:object w:dxaOrig="1480" w:dyaOrig="1120">
          <v:shape id="_x0000_i1106" type="#_x0000_t75" style="width:74pt;height:56pt" o:ole="">
            <v:imagedata r:id="rId171" o:title=""/>
          </v:shape>
          <o:OLEObject Type="Embed" ProgID="Equation.DSMT4" ShapeID="_x0000_i1106" DrawAspect="Content" ObjectID="_1697182727" r:id="rId172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086F4C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1060" w:dyaOrig="320">
          <v:shape id="_x0000_i1107" type="#_x0000_t75" style="width:53pt;height:16pt" o:ole="">
            <v:imagedata r:id="rId173" o:title=""/>
          </v:shape>
          <o:OLEObject Type="Embed" ProgID="Equation.DSMT4" ShapeID="_x0000_i1107" DrawAspect="Content" ObjectID="_1697182728" r:id="rId174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1020" w:dyaOrig="320">
          <v:shape id="_x0000_i1108" type="#_x0000_t75" style="width:51.5pt;height:16pt" o:ole="">
            <v:imagedata r:id="rId175" o:title=""/>
          </v:shape>
          <o:OLEObject Type="Embed" ProgID="Equation.DSMT4" ShapeID="_x0000_i1108" DrawAspect="Content" ObjectID="_1697182729" r:id="rId176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980" w:dyaOrig="320">
          <v:shape id="_x0000_i1109" type="#_x0000_t75" style="width:49pt;height:16pt" o:ole="">
            <v:imagedata r:id="rId177" o:title=""/>
          </v:shape>
          <o:OLEObject Type="Embed" ProgID="Equation.DSMT4" ShapeID="_x0000_i1109" DrawAspect="Content" ObjectID="_1697182730" r:id="rId178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960" w:dyaOrig="320">
          <v:shape id="_x0000_i1110" type="#_x0000_t75" style="width:48pt;height:16pt" o:ole="">
            <v:imagedata r:id="rId179" o:title=""/>
          </v:shape>
          <o:OLEObject Type="Embed" ProgID="Equation.DSMT4" ShapeID="_x0000_i1110" DrawAspect="Content" ObjectID="_1697182731" r:id="rId180"/>
        </w:object>
      </w:r>
      <w:r w:rsidR="00086F4C">
        <w:rPr>
          <w:rFonts w:hint="eastAsia"/>
        </w:rPr>
        <w:t>．</w:t>
      </w:r>
    </w:p>
    <w:p w:rsidR="00F0750A" w:rsidRPr="00E81BD2" w:rsidRDefault="00F0750A" w:rsidP="00F0750A">
      <w:pPr>
        <w:rPr>
          <w:rFonts w:hAnsi="宋体"/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480" w:dyaOrig="320">
          <v:shape id="_x0000_i1111" type="#_x0000_t75" style="width:24pt;height:16pt" o:ole="">
            <v:imagedata r:id="rId181" o:title=""/>
          </v:shape>
          <o:OLEObject Type="Embed" ProgID="Equation.DSMT4" ShapeID="_x0000_i1111" DrawAspect="Content" ObjectID="_1697182732" r:id="rId182"/>
        </w:object>
      </w:r>
      <w:r w:rsidRPr="00FD65D9">
        <w:rPr>
          <w:rFonts w:hAnsi="宋体"/>
        </w:rPr>
        <w:t>为随机事件，且</w:t>
      </w:r>
      <w:r w:rsidR="00566A6A" w:rsidRPr="00566A6A">
        <w:rPr>
          <w:position w:val="-10"/>
        </w:rPr>
        <w:object w:dxaOrig="2079" w:dyaOrig="320">
          <v:shape id="_x0000_i1112" type="#_x0000_t75" style="width:104pt;height:16pt" o:ole="">
            <v:imagedata r:id="rId183" o:title=""/>
          </v:shape>
          <o:OLEObject Type="Embed" ProgID="Equation.DSMT4" ShapeID="_x0000_i1112" DrawAspect="Content" ObjectID="_1697182733" r:id="rId184"/>
        </w:object>
      </w:r>
      <w:r w:rsidRPr="00FD65D9">
        <w:rPr>
          <w:rFonts w:hAnsi="宋体"/>
        </w:rPr>
        <w:t>，则必有</w:t>
      </w:r>
      <w:r>
        <w:rPr>
          <w:rFonts w:hAnsi="宋体"/>
        </w:rPr>
        <w:t>(</w:t>
      </w:r>
      <w:r w:rsidR="00D30456">
        <w:rPr>
          <w:rFonts w:hAnsi="宋体" w:hint="eastAsia"/>
        </w:rPr>
        <w:t xml:space="preserve"> </w:t>
      </w:r>
      <w:r w:rsidRPr="00FD65D9">
        <w:t xml:space="preserve">   </w:t>
      </w:r>
      <w:r>
        <w:rPr>
          <w:rFonts w:hAnsi="宋体"/>
        </w:rPr>
        <w:t>)</w:t>
      </w:r>
    </w:p>
    <w:p w:rsidR="00F0750A" w:rsidRPr="00FD65D9" w:rsidRDefault="00F0750A" w:rsidP="00086F4C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13" type="#_x0000_t75" style="width:83pt;height:16pt" o:ole="">
            <v:imagedata r:id="rId185" o:title=""/>
          </v:shape>
          <o:OLEObject Type="Embed" ProgID="Equation.DSMT4" ShapeID="_x0000_i1113" DrawAspect="Content" ObjectID="_1697182734" r:id="rId186"/>
        </w:object>
      </w:r>
      <w:r w:rsidR="00086F4C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40" w:dyaOrig="320">
          <v:shape id="_x0000_i1114" type="#_x0000_t75" style="width:82pt;height:16pt" o:ole="">
            <v:imagedata r:id="rId187" o:title=""/>
          </v:shape>
          <o:OLEObject Type="Embed" ProgID="Equation.DSMT4" ShapeID="_x0000_i1114" DrawAspect="Content" ObjectID="_1697182735" r:id="rId188"/>
        </w:object>
      </w:r>
      <w:r w:rsidR="00086F4C">
        <w:rPr>
          <w:rFonts w:hint="eastAsia"/>
        </w:rPr>
        <w:t>．</w:t>
      </w:r>
    </w:p>
    <w:p w:rsidR="00F0750A" w:rsidRPr="009300E9" w:rsidRDefault="00F0750A" w:rsidP="00C02A78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15" type="#_x0000_t75" style="width:83pt;height:16pt" o:ole="">
            <v:imagedata r:id="rId189" o:title=""/>
          </v:shape>
          <o:OLEObject Type="Embed" ProgID="Equation.DSMT4" ShapeID="_x0000_i1115" DrawAspect="Content" ObjectID="_1697182736" r:id="rId190"/>
        </w:object>
      </w:r>
      <w:r w:rsidR="00086F4C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16" type="#_x0000_t75" style="width:83pt;height:16pt" o:ole="">
            <v:imagedata r:id="rId191" o:title=""/>
          </v:shape>
          <o:OLEObject Type="Embed" ProgID="Equation.DSMT4" ShapeID="_x0000_i1116" DrawAspect="Content" ObjectID="_1697182737" r:id="rId192"/>
        </w:object>
      </w:r>
      <w:r w:rsidR="00086F4C">
        <w:rPr>
          <w:rFonts w:hint="eastAsia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rPr>
          <w:rFonts w:hAnsi="宋体"/>
        </w:rPr>
      </w:pPr>
    </w:p>
    <w:p w:rsidR="00F0750A" w:rsidRPr="00FD65D9" w:rsidRDefault="00F0750A" w:rsidP="009300E9">
      <w:pPr>
        <w:ind w:left="480" w:hangingChars="200" w:hanging="480"/>
      </w:pPr>
      <w:r>
        <w:rPr>
          <w:rFonts w:hAnsi="宋体"/>
        </w:rPr>
        <w:t>(</w:t>
      </w:r>
      <w:r w:rsidRPr="00FD65D9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设随机变量</w:t>
      </w:r>
      <w:r w:rsidR="00566A6A" w:rsidRPr="00025957">
        <w:rPr>
          <w:position w:val="-4"/>
        </w:rPr>
        <w:object w:dxaOrig="240" w:dyaOrig="240">
          <v:shape id="_x0000_i1117" type="#_x0000_t75" style="width:12pt;height:12pt" o:ole="">
            <v:imagedata r:id="rId193" o:title=""/>
          </v:shape>
          <o:OLEObject Type="Embed" ProgID="Equation.DSMT4" ShapeID="_x0000_i1117" DrawAspect="Content" ObjectID="_1697182738" r:id="rId194"/>
        </w:object>
      </w:r>
      <w:r w:rsidRPr="00FD65D9">
        <w:rPr>
          <w:rFonts w:hAnsi="宋体"/>
        </w:rPr>
        <w:t>服从正态分布</w:t>
      </w:r>
      <w:r w:rsidR="00566A6A" w:rsidRPr="00566A6A">
        <w:rPr>
          <w:position w:val="-12"/>
        </w:rPr>
        <w:object w:dxaOrig="1020" w:dyaOrig="380">
          <v:shape id="_x0000_i1118" type="#_x0000_t75" style="width:51.5pt;height:19pt" o:ole="">
            <v:imagedata r:id="rId195" o:title=""/>
          </v:shape>
          <o:OLEObject Type="Embed" ProgID="Equation.DSMT4" ShapeID="_x0000_i1118" DrawAspect="Content" ObjectID="_1697182739" r:id="rId196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220" w:dyaOrig="240">
          <v:shape id="_x0000_i1119" type="#_x0000_t75" style="width:11pt;height:12pt" o:ole="">
            <v:imagedata r:id="rId197" o:title=""/>
          </v:shape>
          <o:OLEObject Type="Embed" ProgID="Equation.DSMT4" ShapeID="_x0000_i1119" DrawAspect="Content" ObjectID="_1697182740" r:id="rId198"/>
        </w:object>
      </w:r>
      <w:r w:rsidRPr="00FD65D9">
        <w:rPr>
          <w:rFonts w:hAnsi="宋体"/>
        </w:rPr>
        <w:t>服从正态分布</w:t>
      </w:r>
      <w:r w:rsidR="00566A6A" w:rsidRPr="00566A6A">
        <w:rPr>
          <w:position w:val="-12"/>
        </w:rPr>
        <w:object w:dxaOrig="1020" w:dyaOrig="380">
          <v:shape id="_x0000_i1120" type="#_x0000_t75" style="width:51.5pt;height:19pt" o:ole="">
            <v:imagedata r:id="rId199" o:title=""/>
          </v:shape>
          <o:OLEObject Type="Embed" ProgID="Equation.DSMT4" ShapeID="_x0000_i1120" DrawAspect="Content" ObjectID="_1697182741" r:id="rId200"/>
        </w:object>
      </w:r>
      <w:r w:rsidRPr="00FD65D9">
        <w:rPr>
          <w:rFonts w:hAnsi="宋体"/>
        </w:rPr>
        <w:t>，且</w:t>
      </w:r>
      <w:r w:rsidR="00566A6A" w:rsidRPr="00566A6A">
        <w:rPr>
          <w:position w:val="-12"/>
        </w:rPr>
        <w:object w:dxaOrig="3120" w:dyaOrig="360">
          <v:shape id="_x0000_i1121" type="#_x0000_t75" style="width:156pt;height:18pt" o:ole="">
            <v:imagedata r:id="rId201" o:title=""/>
          </v:shape>
          <o:OLEObject Type="Embed" ProgID="Equation.DSMT4" ShapeID="_x0000_i1121" DrawAspect="Content" ObjectID="_1697182742" r:id="rId202"/>
        </w:object>
      </w:r>
      <w:r w:rsidR="009300E9"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9300E9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22" type="#_x0000_t75" style="width:38pt;height:18pt" o:ole="">
            <v:imagedata r:id="rId203" o:title=""/>
          </v:shape>
          <o:OLEObject Type="Embed" ProgID="Equation.DSMT4" ShapeID="_x0000_i1122" DrawAspect="Content" ObjectID="_1697182743" r:id="rId204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</w:t>
      </w:r>
      <w:r w:rsidR="009300E9">
        <w:rPr>
          <w:rFonts w:hAnsi="宋体"/>
        </w:rPr>
        <w:t xml:space="preserve">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23" type="#_x0000_t75" style="width:38pt;height:18pt" o:ole="">
            <v:imagedata r:id="rId205" o:title=""/>
          </v:shape>
          <o:OLEObject Type="Embed" ProgID="Equation.DSMT4" ShapeID="_x0000_i1123" DrawAspect="Content" ObjectID="_1697182744" r:id="rId206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24" type="#_x0000_t75" style="width:38pt;height:18pt" o:ole="">
            <v:imagedata r:id="rId207" o:title=""/>
          </v:shape>
          <o:OLEObject Type="Embed" ProgID="Equation.DSMT4" ShapeID="_x0000_i1124" DrawAspect="Content" ObjectID="_1697182745" r:id="rId208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25" type="#_x0000_t75" style="width:38pt;height:18pt" o:ole="">
            <v:imagedata r:id="rId209" o:title=""/>
          </v:shape>
          <o:OLEObject Type="Embed" ProgID="Equation.DSMT4" ShapeID="_x0000_i1125" DrawAspect="Content" ObjectID="_1697182746" r:id="rId210"/>
        </w:object>
      </w:r>
      <w:r w:rsidR="009300E9">
        <w:rPr>
          <w:rFonts w:hint="eastAsia"/>
        </w:rPr>
        <w:t>．</w:t>
      </w:r>
    </w:p>
    <w:p w:rsidR="00F0750A" w:rsidRPr="00E81BD2" w:rsidRDefault="00F0750A" w:rsidP="00F0750A">
      <w:pPr>
        <w:rPr>
          <w:szCs w:val="21"/>
          <w:highlight w:val="green"/>
        </w:rPr>
      </w:pPr>
    </w:p>
    <w:p w:rsidR="00F0750A" w:rsidRPr="00F0750A" w:rsidRDefault="00F0750A" w:rsidP="00F0750A"/>
    <w:p w:rsidR="00F0750A" w:rsidRPr="00FD65D9" w:rsidRDefault="00F0750A" w:rsidP="00F462D4">
      <w:pPr>
        <w:pStyle w:val="1"/>
      </w:pPr>
      <w:r w:rsidRPr="00FD65D9">
        <w:t>三、解答题</w:t>
      </w:r>
      <w:r w:rsidR="00F462D4">
        <w:rPr>
          <w:rFonts w:hint="eastAsia"/>
        </w:rPr>
        <w:t>（</w:t>
      </w:r>
      <w:r w:rsidRPr="00FD65D9">
        <w:t>15</w:t>
      </w:r>
      <w:r w:rsidR="00F462D4">
        <w:rPr>
          <w:rFonts w:hint="eastAsia"/>
        </w:rPr>
        <w:t>~</w:t>
      </w:r>
      <w:r w:rsidRPr="00FD65D9">
        <w:t>23小题，共94分</w:t>
      </w:r>
      <w:r w:rsidR="00F462D4">
        <w:rPr>
          <w:rFonts w:hint="eastAsia"/>
        </w:rPr>
        <w:t>）</w:t>
      </w:r>
    </w:p>
    <w:p w:rsidR="00F0750A" w:rsidRPr="00F462D4" w:rsidRDefault="00F0750A" w:rsidP="00F462D4"/>
    <w:p w:rsidR="00F462D4" w:rsidRPr="00F462D4" w:rsidRDefault="00F462D4" w:rsidP="00F462D4"/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(15)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10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E81BD2" w:rsidRDefault="00F0750A" w:rsidP="00C02A78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设区域</w:t>
      </w:r>
      <w:r w:rsidR="0061316C" w:rsidRPr="0061316C">
        <w:rPr>
          <w:position w:val="-18"/>
        </w:rPr>
        <w:object w:dxaOrig="2840" w:dyaOrig="480">
          <v:shape id="_x0000_i1126" type="#_x0000_t75" style="width:142pt;height:24pt" o:ole="">
            <v:imagedata r:id="rId211" o:title=""/>
          </v:shape>
          <o:OLEObject Type="Embed" ProgID="Equation.DSMT4" ShapeID="_x0000_i1126" DrawAspect="Content" ObjectID="_1697182747" r:id="rId212"/>
        </w:object>
      </w:r>
      <w:r w:rsidR="004F4383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计算二重积分</w:t>
      </w:r>
      <w:r w:rsidR="0061316C" w:rsidRPr="0061316C">
        <w:rPr>
          <w:position w:val="-32"/>
        </w:rPr>
        <w:object w:dxaOrig="2180" w:dyaOrig="700">
          <v:shape id="_x0000_i1127" type="#_x0000_t75" style="width:109pt;height:35pt" o:ole="">
            <v:imagedata r:id="rId213" o:title=""/>
          </v:shape>
          <o:OLEObject Type="Embed" ProgID="Equation.DSMT4" ShapeID="_x0000_i1127" DrawAspect="Content" ObjectID="_1697182748" r:id="rId214"/>
        </w:object>
      </w:r>
      <w:r w:rsidR="004F4383"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  <w:highlight w:val="green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(16)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设数列</w:t>
      </w:r>
      <w:r w:rsidR="0061316C" w:rsidRPr="0061316C">
        <w:rPr>
          <w:position w:val="-14"/>
        </w:rPr>
        <w:object w:dxaOrig="460" w:dyaOrig="400">
          <v:shape id="_x0000_i1128" type="#_x0000_t75" style="width:23pt;height:20pt" o:ole="">
            <v:imagedata r:id="rId215" o:title=""/>
          </v:shape>
          <o:OLEObject Type="Embed" ProgID="Equation.DSMT4" ShapeID="_x0000_i1128" DrawAspect="Content" ObjectID="_1697182749" r:id="rId216"/>
        </w:object>
      </w:r>
      <w:r w:rsidRPr="00FD65D9">
        <w:rPr>
          <w:rFonts w:hAnsi="宋体"/>
          <w:szCs w:val="21"/>
        </w:rPr>
        <w:t>满足</w:t>
      </w:r>
      <w:r w:rsidR="009F4E7D" w:rsidRPr="0061316C">
        <w:rPr>
          <w:position w:val="-14"/>
        </w:rPr>
        <w:object w:dxaOrig="3420" w:dyaOrig="400">
          <v:shape id="_x0000_i1129" type="#_x0000_t75" style="width:171pt;height:20pt" o:ole="">
            <v:imagedata r:id="rId217" o:title=""/>
          </v:shape>
          <o:OLEObject Type="Embed" ProgID="Equation.DSMT4" ShapeID="_x0000_i1129" DrawAspect="Content" ObjectID="_1697182750" r:id="rId218"/>
        </w:object>
      </w:r>
      <w:r w:rsidR="004F4383">
        <w:rPr>
          <w:rFonts w:hint="eastAsia"/>
          <w:szCs w:val="21"/>
        </w:rPr>
        <w:t>．</w:t>
      </w:r>
    </w:p>
    <w:p w:rsidR="00F0750A" w:rsidRPr="00E81BD2" w:rsidRDefault="00F0750A" w:rsidP="00C02A78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980934" w:rsidRPr="00980934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 w:rsidR="004F4383"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</w:t>
      </w:r>
      <w:r w:rsidR="0061316C" w:rsidRPr="0061316C">
        <w:rPr>
          <w:position w:val="-18"/>
        </w:rPr>
        <w:object w:dxaOrig="620" w:dyaOrig="420">
          <v:shape id="_x0000_i1130" type="#_x0000_t75" style="width:31pt;height:21.5pt" o:ole="">
            <v:imagedata r:id="rId219" o:title=""/>
          </v:shape>
          <o:OLEObject Type="Embed" ProgID="Equation.DSMT4" ShapeID="_x0000_i1130" DrawAspect="Content" ObjectID="_1697182751" r:id="rId220"/>
        </w:object>
      </w:r>
      <w:r w:rsidRPr="00FD65D9">
        <w:rPr>
          <w:rFonts w:hAnsi="宋体"/>
          <w:szCs w:val="21"/>
        </w:rPr>
        <w:t>存在</w:t>
      </w:r>
      <w:r w:rsidR="004F4383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并求该极限；</w:t>
      </w:r>
      <w:r w:rsidR="00980934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(</w:t>
      </w:r>
      <w:r w:rsidR="00980934" w:rsidRPr="00980934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="004F4383"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计算</w:t>
      </w:r>
      <w:r w:rsidR="0061316C" w:rsidRPr="0061316C">
        <w:rPr>
          <w:position w:val="-32"/>
        </w:rPr>
        <w:object w:dxaOrig="1300" w:dyaOrig="900">
          <v:shape id="_x0000_i1131" type="#_x0000_t75" style="width:65pt;height:45.5pt" o:ole="">
            <v:imagedata r:id="rId221" o:title=""/>
          </v:shape>
          <o:OLEObject Type="Embed" ProgID="Equation.DSMT4" ShapeID="_x0000_i1131" DrawAspect="Content" ObjectID="_1697182752" r:id="rId222"/>
        </w:object>
      </w:r>
      <w:r w:rsidR="004F4383">
        <w:rPr>
          <w:rFonts w:hint="eastAsia"/>
          <w:szCs w:val="21"/>
        </w:rPr>
        <w:t>．</w:t>
      </w:r>
    </w:p>
    <w:p w:rsidR="00F0750A" w:rsidRPr="00E81BD2" w:rsidRDefault="00F0750A" w:rsidP="00C609F7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(17)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E81BD2" w:rsidRDefault="00F0750A" w:rsidP="00C02A78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将函数</w:t>
      </w:r>
      <w:r w:rsidR="0061316C" w:rsidRPr="0061316C">
        <w:rPr>
          <w:position w:val="-24"/>
        </w:rPr>
        <w:object w:dxaOrig="1740" w:dyaOrig="620">
          <v:shape id="_x0000_i1132" type="#_x0000_t75" style="width:87.5pt;height:31pt" o:ole="">
            <v:imagedata r:id="rId223" o:title=""/>
          </v:shape>
          <o:OLEObject Type="Embed" ProgID="Equation.DSMT4" ShapeID="_x0000_i1132" DrawAspect="Content" ObjectID="_1697182753" r:id="rId224"/>
        </w:object>
      </w:r>
      <w:r w:rsidRPr="00FD65D9">
        <w:rPr>
          <w:rFonts w:hAnsi="宋体"/>
          <w:szCs w:val="21"/>
        </w:rPr>
        <w:t>展开成</w:t>
      </w:r>
      <w:r w:rsidR="0061316C" w:rsidRPr="00025957">
        <w:rPr>
          <w:position w:val="-4"/>
        </w:rPr>
        <w:object w:dxaOrig="200" w:dyaOrig="200">
          <v:shape id="_x0000_i1133" type="#_x0000_t75" style="width:10pt;height:10pt" o:ole="">
            <v:imagedata r:id="rId225" o:title=""/>
          </v:shape>
          <o:OLEObject Type="Embed" ProgID="Equation.DSMT4" ShapeID="_x0000_i1133" DrawAspect="Content" ObjectID="_1697182754" r:id="rId226"/>
        </w:object>
      </w:r>
      <w:r w:rsidRPr="00FD65D9">
        <w:rPr>
          <w:rFonts w:hAnsi="宋体"/>
          <w:szCs w:val="21"/>
        </w:rPr>
        <w:t>的幂级数</w:t>
      </w:r>
      <w:r w:rsidR="00980934"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(18)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822DB2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设函数</w:t>
      </w:r>
      <w:r w:rsidR="0061316C" w:rsidRPr="0061316C">
        <w:rPr>
          <w:position w:val="-14"/>
        </w:rPr>
        <w:object w:dxaOrig="560" w:dyaOrig="400">
          <v:shape id="_x0000_i1134" type="#_x0000_t75" style="width:28pt;height:20pt" o:ole="">
            <v:imagedata r:id="rId227" o:title=""/>
          </v:shape>
          <o:OLEObject Type="Embed" ProgID="Equation.DSMT4" ShapeID="_x0000_i1134" DrawAspect="Content" ObjectID="_1697182755" r:id="rId228"/>
        </w:object>
      </w:r>
      <w:r w:rsidRPr="00FD65D9">
        <w:rPr>
          <w:rFonts w:hAnsi="宋体"/>
          <w:szCs w:val="21"/>
        </w:rPr>
        <w:t>在</w:t>
      </w:r>
      <w:r w:rsidR="0061316C" w:rsidRPr="0061316C">
        <w:rPr>
          <w:position w:val="-14"/>
        </w:rPr>
        <w:object w:dxaOrig="760" w:dyaOrig="400">
          <v:shape id="_x0000_i1135" type="#_x0000_t75" style="width:38pt;height:20pt" o:ole="">
            <v:imagedata r:id="rId229" o:title=""/>
          </v:shape>
          <o:OLEObject Type="Embed" ProgID="Equation.DSMT4" ShapeID="_x0000_i1135" DrawAspect="Content" ObjectID="_1697182756" r:id="rId230"/>
        </w:object>
      </w:r>
      <w:r w:rsidRPr="00FD65D9">
        <w:rPr>
          <w:rFonts w:hAnsi="宋体"/>
          <w:szCs w:val="21"/>
        </w:rPr>
        <w:t>内具有二阶导数，且</w:t>
      </w:r>
      <w:r w:rsidR="0061316C" w:rsidRPr="0061316C">
        <w:rPr>
          <w:position w:val="-22"/>
        </w:rPr>
        <w:object w:dxaOrig="1660" w:dyaOrig="560">
          <v:shape id="_x0000_i1136" type="#_x0000_t75" style="width:83pt;height:28pt" o:ole="">
            <v:imagedata r:id="rId231" o:title=""/>
          </v:shape>
          <o:OLEObject Type="Embed" ProgID="Equation.DSMT4" ShapeID="_x0000_i1136" DrawAspect="Content" ObjectID="_1697182757" r:id="rId232"/>
        </w:object>
      </w:r>
      <w:r w:rsidRPr="00FD65D9">
        <w:rPr>
          <w:rFonts w:hAnsi="宋体"/>
          <w:szCs w:val="21"/>
        </w:rPr>
        <w:t>满足等式</w:t>
      </w:r>
      <w:r w:rsidR="0061316C" w:rsidRPr="0061316C">
        <w:rPr>
          <w:position w:val="-28"/>
        </w:rPr>
        <w:object w:dxaOrig="1380" w:dyaOrig="700">
          <v:shape id="_x0000_i1137" type="#_x0000_t75" style="width:69.5pt;height:35pt" o:ole="">
            <v:imagedata r:id="rId233" o:title=""/>
          </v:shape>
          <o:OLEObject Type="Embed" ProgID="Equation.DSMT4" ShapeID="_x0000_i1137" DrawAspect="Content" ObjectID="_1697182758" r:id="rId234"/>
        </w:object>
      </w:r>
      <w:r w:rsidR="00822DB2">
        <w:rPr>
          <w:rFonts w:hint="eastAsia"/>
        </w:rPr>
        <w:t>．</w:t>
      </w:r>
    </w:p>
    <w:p w:rsidR="00822DB2" w:rsidRDefault="00F0750A" w:rsidP="00822DB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822DB2" w:rsidRPr="00822DB2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验证</w:t>
      </w:r>
      <w:r w:rsidR="0061316C" w:rsidRPr="0061316C">
        <w:rPr>
          <w:position w:val="-24"/>
        </w:rPr>
        <w:object w:dxaOrig="1760" w:dyaOrig="660">
          <v:shape id="_x0000_i1138" type="#_x0000_t75" style="width:88pt;height:33.5pt" o:ole="">
            <v:imagedata r:id="rId235" o:title=""/>
          </v:shape>
          <o:OLEObject Type="Embed" ProgID="Equation.DSMT4" ShapeID="_x0000_i1138" DrawAspect="Content" ObjectID="_1697182759" r:id="rId236"/>
        </w:object>
      </w:r>
      <w:r w:rsidR="00822DB2">
        <w:rPr>
          <w:rFonts w:hint="eastAsia"/>
          <w:szCs w:val="21"/>
        </w:rPr>
        <w:t>．</w:t>
      </w:r>
    </w:p>
    <w:p w:rsidR="00F0750A" w:rsidRPr="00FD65D9" w:rsidRDefault="00F0750A" w:rsidP="00822DB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822DB2" w:rsidRPr="00822DB2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若</w:t>
      </w:r>
      <w:r w:rsidR="0061316C" w:rsidRPr="0061316C">
        <w:rPr>
          <w:position w:val="-14"/>
        </w:rPr>
        <w:object w:dxaOrig="1900" w:dyaOrig="400">
          <v:shape id="_x0000_i1139" type="#_x0000_t75" style="width:95pt;height:20pt" o:ole="">
            <v:imagedata r:id="rId237" o:title=""/>
          </v:shape>
          <o:OLEObject Type="Embed" ProgID="Equation.DSMT4" ShapeID="_x0000_i1139" DrawAspect="Content" ObjectID="_1697182760" r:id="rId238"/>
        </w:object>
      </w:r>
      <w:r w:rsidRPr="00FD65D9">
        <w:rPr>
          <w:rFonts w:hAnsi="宋体"/>
          <w:szCs w:val="21"/>
        </w:rPr>
        <w:t>求函数</w:t>
      </w:r>
      <w:r w:rsidR="0061316C" w:rsidRPr="0061316C">
        <w:rPr>
          <w:position w:val="-14"/>
        </w:rPr>
        <w:object w:dxaOrig="560" w:dyaOrig="400">
          <v:shape id="_x0000_i1140" type="#_x0000_t75" style="width:28pt;height:20pt" o:ole="">
            <v:imagedata r:id="rId239" o:title=""/>
          </v:shape>
          <o:OLEObject Type="Embed" ProgID="Equation.DSMT4" ShapeID="_x0000_i1140" DrawAspect="Content" ObjectID="_1697182761" r:id="rId240"/>
        </w:object>
      </w:r>
      <w:r w:rsidRPr="00FD65D9">
        <w:rPr>
          <w:rFonts w:hAnsi="宋体"/>
          <w:szCs w:val="21"/>
        </w:rPr>
        <w:t>的表达式</w:t>
      </w:r>
      <w:r w:rsidR="00822DB2">
        <w:rPr>
          <w:rFonts w:hint="eastAsia"/>
          <w:szCs w:val="21"/>
        </w:rPr>
        <w:t>．</w:t>
      </w:r>
    </w:p>
    <w:p w:rsidR="00F0750A" w:rsidRPr="009E00E1" w:rsidRDefault="00F0750A" w:rsidP="009E00E1">
      <w:pPr>
        <w:rPr>
          <w:szCs w:val="21"/>
        </w:rPr>
      </w:pPr>
    </w:p>
    <w:p w:rsidR="00F0750A" w:rsidRP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(19)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1C4239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设在上半平面</w:t>
      </w:r>
      <w:r w:rsidR="0061316C" w:rsidRPr="0061316C">
        <w:rPr>
          <w:position w:val="-16"/>
        </w:rPr>
        <w:object w:dxaOrig="1760" w:dyaOrig="440">
          <v:shape id="_x0000_i1141" type="#_x0000_t75" style="width:88pt;height:22pt" o:ole="">
            <v:imagedata r:id="rId241" o:title=""/>
          </v:shape>
          <o:OLEObject Type="Embed" ProgID="Equation.DSMT4" ShapeID="_x0000_i1141" DrawAspect="Content" ObjectID="_1697182762" r:id="rId242"/>
        </w:object>
      </w:r>
      <w:r w:rsidRPr="00FD65D9">
        <w:rPr>
          <w:rFonts w:hAnsi="宋体"/>
          <w:szCs w:val="21"/>
        </w:rPr>
        <w:t>内</w:t>
      </w:r>
      <w:r w:rsidR="001C4239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函数</w:t>
      </w:r>
      <w:r w:rsidR="0061316C" w:rsidRPr="0061316C">
        <w:rPr>
          <w:position w:val="-14"/>
        </w:rPr>
        <w:object w:dxaOrig="800" w:dyaOrig="400">
          <v:shape id="_x0000_i1142" type="#_x0000_t75" style="width:40pt;height:20pt" o:ole="">
            <v:imagedata r:id="rId243" o:title=""/>
          </v:shape>
          <o:OLEObject Type="Embed" ProgID="Equation.DSMT4" ShapeID="_x0000_i1142" DrawAspect="Content" ObjectID="_1697182763" r:id="rId244"/>
        </w:object>
      </w:r>
      <w:r w:rsidRPr="00FD65D9">
        <w:rPr>
          <w:rFonts w:hAnsi="宋体"/>
          <w:szCs w:val="21"/>
        </w:rPr>
        <w:t>是有连续偏导数</w:t>
      </w:r>
      <w:r w:rsidR="001C4239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且对任意的</w:t>
      </w:r>
      <w:r w:rsidR="0061316C" w:rsidRPr="0061316C">
        <w:rPr>
          <w:position w:val="-6"/>
        </w:rPr>
        <w:object w:dxaOrig="520" w:dyaOrig="279">
          <v:shape id="_x0000_i1143" type="#_x0000_t75" style="width:26pt;height:14pt" o:ole="">
            <v:imagedata r:id="rId245" o:title=""/>
          </v:shape>
          <o:OLEObject Type="Embed" ProgID="Equation.DSMT4" ShapeID="_x0000_i1143" DrawAspect="Content" ObjectID="_1697182764" r:id="rId246"/>
        </w:object>
      </w:r>
      <w:r w:rsidRPr="00FD65D9">
        <w:rPr>
          <w:rFonts w:hAnsi="宋体"/>
          <w:szCs w:val="21"/>
        </w:rPr>
        <w:t>都有</w:t>
      </w:r>
      <w:r w:rsidR="0061316C" w:rsidRPr="0061316C">
        <w:rPr>
          <w:position w:val="-14"/>
        </w:rPr>
        <w:object w:dxaOrig="2140" w:dyaOrig="400">
          <v:shape id="_x0000_i1144" type="#_x0000_t75" style="width:107pt;height:20pt" o:ole="">
            <v:imagedata r:id="rId247" o:title=""/>
          </v:shape>
          <o:OLEObject Type="Embed" ProgID="Equation.DSMT4" ShapeID="_x0000_i1144" DrawAspect="Content" ObjectID="_1697182765" r:id="rId248"/>
        </w:object>
      </w:r>
      <w:r w:rsidR="001C4239">
        <w:rPr>
          <w:rFonts w:hint="eastAsia"/>
          <w:szCs w:val="21"/>
        </w:rPr>
        <w:t>．</w:t>
      </w:r>
      <w:r w:rsidRPr="00FD65D9">
        <w:rPr>
          <w:rFonts w:hAnsi="宋体"/>
          <w:szCs w:val="21"/>
        </w:rPr>
        <w:t>证明</w:t>
      </w:r>
      <w:r w:rsidR="001C4239">
        <w:rPr>
          <w:rFonts w:hint="eastAsia"/>
          <w:szCs w:val="21"/>
        </w:rPr>
        <w:t>：</w:t>
      </w:r>
      <w:r w:rsidRPr="00FD65D9">
        <w:rPr>
          <w:rFonts w:hAnsi="宋体"/>
          <w:szCs w:val="21"/>
        </w:rPr>
        <w:t>对</w:t>
      </w:r>
      <w:r w:rsidR="0061316C" w:rsidRPr="00025957">
        <w:rPr>
          <w:position w:val="-4"/>
        </w:rPr>
        <w:object w:dxaOrig="240" w:dyaOrig="240">
          <v:shape id="_x0000_i1145" type="#_x0000_t75" style="width:12pt;height:12pt" o:ole="">
            <v:imagedata r:id="rId249" o:title=""/>
          </v:shape>
          <o:OLEObject Type="Embed" ProgID="Equation.DSMT4" ShapeID="_x0000_i1145" DrawAspect="Content" ObjectID="_1697182766" r:id="rId250"/>
        </w:object>
      </w:r>
      <w:r w:rsidRPr="00FD65D9">
        <w:rPr>
          <w:rFonts w:hAnsi="宋体"/>
          <w:szCs w:val="21"/>
        </w:rPr>
        <w:t>内的任意分段光滑的有向简单闭曲线</w:t>
      </w:r>
      <w:r w:rsidR="0061316C" w:rsidRPr="00025957">
        <w:rPr>
          <w:position w:val="-4"/>
        </w:rPr>
        <w:object w:dxaOrig="200" w:dyaOrig="240">
          <v:shape id="_x0000_i1146" type="#_x0000_t75" style="width:10pt;height:12pt" o:ole="">
            <v:imagedata r:id="rId251" o:title=""/>
          </v:shape>
          <o:OLEObject Type="Embed" ProgID="Equation.DSMT4" ShapeID="_x0000_i1146" DrawAspect="Content" ObjectID="_1697182767" r:id="rId252"/>
        </w:object>
      </w:r>
      <w:r w:rsidRPr="00FD65D9">
        <w:rPr>
          <w:rFonts w:hAnsi="宋体"/>
          <w:szCs w:val="21"/>
        </w:rPr>
        <w:t>，都有</w:t>
      </w:r>
      <w:r w:rsidR="0061316C" w:rsidRPr="0061316C">
        <w:rPr>
          <w:position w:val="-32"/>
        </w:rPr>
        <w:object w:dxaOrig="3019" w:dyaOrig="620">
          <v:shape id="_x0000_i1147" type="#_x0000_t75" style="width:151pt;height:31pt" o:ole="">
            <v:imagedata r:id="rId253" o:title=""/>
          </v:shape>
          <o:OLEObject Type="Embed" ProgID="Equation.DSMT4" ShapeID="_x0000_i1147" DrawAspect="Content" ObjectID="_1697182768" r:id="rId254"/>
        </w:object>
      </w:r>
      <w:r w:rsidR="001C4239">
        <w:rPr>
          <w:rFonts w:hint="eastAsia"/>
        </w:rPr>
        <w:t>．</w:t>
      </w:r>
    </w:p>
    <w:p w:rsidR="00F0750A" w:rsidRPr="001C4239" w:rsidRDefault="00F0750A" w:rsidP="001C4239"/>
    <w:p w:rsid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(20)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lastRenderedPageBreak/>
        <w:t>已知非齐次线性方程组</w:t>
      </w:r>
      <w:r w:rsidR="0061316C" w:rsidRPr="0061316C">
        <w:rPr>
          <w:position w:val="-50"/>
        </w:rPr>
        <w:object w:dxaOrig="2560" w:dyaOrig="1120">
          <v:shape id="_x0000_i1148" type="#_x0000_t75" style="width:128pt;height:56pt" o:ole="">
            <v:imagedata r:id="rId255" o:title=""/>
          </v:shape>
          <o:OLEObject Type="Embed" ProgID="Equation.DSMT4" ShapeID="_x0000_i1148" DrawAspect="Content" ObjectID="_1697182769" r:id="rId256"/>
        </w:object>
      </w:r>
      <w:r w:rsidRPr="00FD65D9">
        <w:rPr>
          <w:rFonts w:hAnsi="宋体"/>
          <w:szCs w:val="21"/>
        </w:rPr>
        <w:t>有</w:t>
      </w:r>
      <w:r w:rsidR="0061316C" w:rsidRPr="0061316C">
        <w:rPr>
          <w:position w:val="-6"/>
        </w:rPr>
        <w:object w:dxaOrig="180" w:dyaOrig="279">
          <v:shape id="_x0000_i1149" type="#_x0000_t75" style="width:9.5pt;height:14pt" o:ole="">
            <v:imagedata r:id="rId257" o:title=""/>
          </v:shape>
          <o:OLEObject Type="Embed" ProgID="Equation.DSMT4" ShapeID="_x0000_i1149" DrawAspect="Content" ObjectID="_1697182770" r:id="rId258"/>
        </w:object>
      </w:r>
      <w:r w:rsidRPr="00FD65D9">
        <w:rPr>
          <w:rFonts w:hAnsi="宋体"/>
          <w:szCs w:val="21"/>
        </w:rPr>
        <w:t>个线性无关的解</w:t>
      </w:r>
      <w:r w:rsidR="001C4239">
        <w:rPr>
          <w:rFonts w:hAnsi="宋体" w:hint="eastAsia"/>
          <w:szCs w:val="21"/>
        </w:rPr>
        <w:t>．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1C4239" w:rsidRPr="001C4239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证明方程组系数矩阵</w:t>
      </w:r>
      <w:r w:rsidR="0061316C" w:rsidRPr="00025957">
        <w:rPr>
          <w:position w:val="-4"/>
        </w:rPr>
        <w:object w:dxaOrig="240" w:dyaOrig="260">
          <v:shape id="_x0000_i1150" type="#_x0000_t75" style="width:12pt;height:13pt" o:ole="">
            <v:imagedata r:id="rId259" o:title=""/>
          </v:shape>
          <o:OLEObject Type="Embed" ProgID="Equation.DSMT4" ShapeID="_x0000_i1150" DrawAspect="Content" ObjectID="_1697182771" r:id="rId260"/>
        </w:object>
      </w:r>
      <w:r w:rsidRPr="00FD65D9">
        <w:rPr>
          <w:rFonts w:hAnsi="宋体"/>
          <w:szCs w:val="21"/>
        </w:rPr>
        <w:t>的秩</w:t>
      </w:r>
      <w:r w:rsidR="0061316C" w:rsidRPr="0061316C">
        <w:rPr>
          <w:position w:val="-14"/>
        </w:rPr>
        <w:object w:dxaOrig="900" w:dyaOrig="400">
          <v:shape id="_x0000_i1151" type="#_x0000_t75" style="width:45.5pt;height:20pt" o:ole="">
            <v:imagedata r:id="rId261" o:title=""/>
          </v:shape>
          <o:OLEObject Type="Embed" ProgID="Equation.DSMT4" ShapeID="_x0000_i1151" DrawAspect="Content" ObjectID="_1697182772" r:id="rId262"/>
        </w:object>
      </w:r>
      <w:r w:rsidR="001C4239">
        <w:rPr>
          <w:rFonts w:hint="eastAsia"/>
          <w:szCs w:val="21"/>
        </w:rPr>
        <w:t>；</w:t>
      </w:r>
    </w:p>
    <w:p w:rsidR="00F0750A" w:rsidRPr="00BE0C2A" w:rsidRDefault="00F0750A" w:rsidP="00F0750A">
      <w:pPr>
        <w:ind w:firstLineChars="200" w:firstLine="480"/>
        <w:rPr>
          <w:szCs w:val="21"/>
        </w:rPr>
      </w:pPr>
      <w:r w:rsidRPr="00BE0C2A">
        <w:rPr>
          <w:szCs w:val="21"/>
        </w:rPr>
        <w:t>(</w:t>
      </w:r>
      <w:r w:rsidR="001C4239" w:rsidRPr="001C4239">
        <w:rPr>
          <w:rFonts w:hAnsi="宋体" w:hint="eastAsia"/>
          <w:szCs w:val="21"/>
        </w:rPr>
        <w:t>Ⅱ</w:t>
      </w:r>
      <w:r w:rsidRPr="00BE0C2A">
        <w:rPr>
          <w:szCs w:val="21"/>
        </w:rPr>
        <w:t>)</w:t>
      </w:r>
      <w:r w:rsidRPr="00BE0C2A">
        <w:rPr>
          <w:rFonts w:hint="eastAsia"/>
          <w:szCs w:val="21"/>
        </w:rPr>
        <w:t xml:space="preserve"> </w:t>
      </w:r>
      <w:r w:rsidRPr="00BE0C2A">
        <w:rPr>
          <w:rFonts w:hAnsi="宋体"/>
          <w:szCs w:val="21"/>
        </w:rPr>
        <w:t>求</w:t>
      </w:r>
      <w:r w:rsidR="0061316C" w:rsidRPr="0061316C">
        <w:rPr>
          <w:position w:val="-8"/>
        </w:rPr>
        <w:object w:dxaOrig="400" w:dyaOrig="300">
          <v:shape id="_x0000_i1152" type="#_x0000_t75" style="width:20pt;height:15.5pt" o:ole="">
            <v:imagedata r:id="rId263" o:title=""/>
          </v:shape>
          <o:OLEObject Type="Embed" ProgID="Equation.DSMT4" ShapeID="_x0000_i1152" DrawAspect="Content" ObjectID="_1697182773" r:id="rId264"/>
        </w:object>
      </w:r>
      <w:r w:rsidRPr="00BE0C2A">
        <w:rPr>
          <w:rFonts w:hAnsi="宋体"/>
          <w:szCs w:val="21"/>
        </w:rPr>
        <w:t>的值及方程组的通解</w:t>
      </w:r>
      <w:r w:rsidR="001C4239">
        <w:rPr>
          <w:rFonts w:hint="eastAsia"/>
          <w:szCs w:val="21"/>
        </w:rPr>
        <w:t>．</w:t>
      </w:r>
    </w:p>
    <w:p w:rsidR="00F0750A" w:rsidRPr="00E81BD2" w:rsidRDefault="00F0750A" w:rsidP="00F0750A">
      <w:pPr>
        <w:jc w:val="left"/>
        <w:rPr>
          <w:szCs w:val="21"/>
          <w:highlight w:val="green"/>
        </w:rPr>
      </w:pPr>
    </w:p>
    <w:p w:rsidR="00F0750A" w:rsidRPr="00F0750A" w:rsidRDefault="00F0750A" w:rsidP="00F0750A">
      <w:pPr>
        <w:rPr>
          <w:rFonts w:hAnsi="宋体"/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C13B1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61316C" w:rsidRPr="0061316C">
        <w:rPr>
          <w:position w:val="-6"/>
        </w:rPr>
        <w:object w:dxaOrig="180" w:dyaOrig="279">
          <v:shape id="_x0000_i1153" type="#_x0000_t75" style="width:9.5pt;height:14pt" o:ole="">
            <v:imagedata r:id="rId265" o:title=""/>
          </v:shape>
          <o:OLEObject Type="Embed" ProgID="Equation.DSMT4" ShapeID="_x0000_i1153" DrawAspect="Content" ObjectID="_1697182774" r:id="rId266"/>
        </w:object>
      </w:r>
      <w:r w:rsidRPr="00FD65D9">
        <w:rPr>
          <w:rFonts w:hAnsi="宋体"/>
          <w:szCs w:val="21"/>
        </w:rPr>
        <w:t>阶实对称矩阵</w:t>
      </w:r>
      <w:r w:rsidR="0061316C" w:rsidRPr="00025957">
        <w:rPr>
          <w:position w:val="-4"/>
        </w:rPr>
        <w:object w:dxaOrig="240" w:dyaOrig="260">
          <v:shape id="_x0000_i1154" type="#_x0000_t75" style="width:12pt;height:13pt" o:ole="">
            <v:imagedata r:id="rId267" o:title=""/>
          </v:shape>
          <o:OLEObject Type="Embed" ProgID="Equation.DSMT4" ShapeID="_x0000_i1154" DrawAspect="Content" ObjectID="_1697182775" r:id="rId268"/>
        </w:object>
      </w:r>
      <w:r w:rsidRPr="00FD65D9">
        <w:rPr>
          <w:rFonts w:hAnsi="宋体"/>
          <w:szCs w:val="21"/>
        </w:rPr>
        <w:t>的各行元素之和均为</w:t>
      </w:r>
      <w:r w:rsidR="0061316C" w:rsidRPr="0061316C">
        <w:rPr>
          <w:position w:val="-6"/>
        </w:rPr>
        <w:object w:dxaOrig="180" w:dyaOrig="279">
          <v:shape id="_x0000_i1155" type="#_x0000_t75" style="width:9.5pt;height:14pt" o:ole="">
            <v:imagedata r:id="rId269" o:title=""/>
          </v:shape>
          <o:OLEObject Type="Embed" ProgID="Equation.DSMT4" ShapeID="_x0000_i1155" DrawAspect="Content" ObjectID="_1697182776" r:id="rId270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61316C" w:rsidRPr="0061316C">
        <w:rPr>
          <w:position w:val="-14"/>
        </w:rPr>
        <w:object w:dxaOrig="1600" w:dyaOrig="440">
          <v:shape id="_x0000_i1156" type="#_x0000_t75" style="width:80pt;height:22pt" o:ole="">
            <v:imagedata r:id="rId271" o:title=""/>
          </v:shape>
          <o:OLEObject Type="Embed" ProgID="Equation.DSMT4" ShapeID="_x0000_i1156" DrawAspect="Content" ObjectID="_1697182777" r:id="rId272"/>
        </w:object>
      </w:r>
      <w:r w:rsidR="00FC13B1">
        <w:rPr>
          <w:rFonts w:hint="eastAsia"/>
        </w:rPr>
        <w:t>,</w:t>
      </w:r>
      <w:r w:rsidR="0061316C" w:rsidRPr="0061316C">
        <w:rPr>
          <w:position w:val="-14"/>
        </w:rPr>
        <w:object w:dxaOrig="1460" w:dyaOrig="440">
          <v:shape id="_x0000_i1157" type="#_x0000_t75" style="width:73pt;height:22pt" o:ole="">
            <v:imagedata r:id="rId273" o:title=""/>
          </v:shape>
          <o:OLEObject Type="Embed" ProgID="Equation.DSMT4" ShapeID="_x0000_i1157" DrawAspect="Content" ObjectID="_1697182778" r:id="rId274"/>
        </w:object>
      </w:r>
      <w:r w:rsidRPr="00FD65D9">
        <w:rPr>
          <w:rFonts w:hAnsi="宋体"/>
          <w:szCs w:val="21"/>
        </w:rPr>
        <w:t>是线性方程组</w:t>
      </w:r>
      <w:r w:rsidR="0061316C" w:rsidRPr="0061316C">
        <w:rPr>
          <w:position w:val="-6"/>
        </w:rPr>
        <w:object w:dxaOrig="700" w:dyaOrig="279">
          <v:shape id="_x0000_i1158" type="#_x0000_t75" style="width:35pt;height:14pt" o:ole="">
            <v:imagedata r:id="rId275" o:title=""/>
          </v:shape>
          <o:OLEObject Type="Embed" ProgID="Equation.DSMT4" ShapeID="_x0000_i1158" DrawAspect="Content" ObjectID="_1697182779" r:id="rId276"/>
        </w:object>
      </w:r>
      <w:r w:rsidRPr="00FD65D9">
        <w:rPr>
          <w:rFonts w:hAnsi="宋体"/>
          <w:szCs w:val="21"/>
        </w:rPr>
        <w:t>的两个解</w:t>
      </w:r>
      <w:r w:rsidR="00FC13B1">
        <w:rPr>
          <w:rFonts w:hint="eastAsia"/>
          <w:szCs w:val="21"/>
        </w:rPr>
        <w:t>．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="00FC13B1"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61316C" w:rsidRPr="00025957">
        <w:rPr>
          <w:position w:val="-4"/>
        </w:rPr>
        <w:object w:dxaOrig="240" w:dyaOrig="260">
          <v:shape id="_x0000_i1159" type="#_x0000_t75" style="width:12pt;height:13pt" o:ole="">
            <v:imagedata r:id="rId277" o:title=""/>
          </v:shape>
          <o:OLEObject Type="Embed" ProgID="Equation.DSMT4" ShapeID="_x0000_i1159" DrawAspect="Content" ObjectID="_1697182780" r:id="rId278"/>
        </w:object>
      </w:r>
      <w:r w:rsidRPr="00FD65D9">
        <w:rPr>
          <w:rFonts w:hAnsi="宋体"/>
          <w:szCs w:val="21"/>
        </w:rPr>
        <w:t>的特征值与特征向量</w:t>
      </w:r>
      <w:r w:rsidR="00FC13B1">
        <w:rPr>
          <w:rFonts w:hint="eastAsia"/>
          <w:szCs w:val="21"/>
        </w:rPr>
        <w:t>；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FC13B1"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61316C" w:rsidRPr="0061316C">
        <w:rPr>
          <w:position w:val="-10"/>
        </w:rPr>
        <w:object w:dxaOrig="220" w:dyaOrig="320">
          <v:shape id="_x0000_i1160" type="#_x0000_t75" style="width:11pt;height:16pt" o:ole="">
            <v:imagedata r:id="rId279" o:title=""/>
          </v:shape>
          <o:OLEObject Type="Embed" ProgID="Equation.DSMT4" ShapeID="_x0000_i1160" DrawAspect="Content" ObjectID="_1697182781" r:id="rId280"/>
        </w:object>
      </w:r>
      <w:r w:rsidRPr="00FD65D9">
        <w:rPr>
          <w:rFonts w:hAnsi="宋体"/>
          <w:szCs w:val="21"/>
        </w:rPr>
        <w:t>和对角矩阵</w:t>
      </w:r>
      <w:r w:rsidR="0061316C" w:rsidRPr="00025957">
        <w:rPr>
          <w:position w:val="-4"/>
        </w:rPr>
        <w:object w:dxaOrig="260" w:dyaOrig="260">
          <v:shape id="_x0000_i1161" type="#_x0000_t75" style="width:13pt;height:13pt" o:ole="">
            <v:imagedata r:id="rId281" o:title=""/>
          </v:shape>
          <o:OLEObject Type="Embed" ProgID="Equation.DSMT4" ShapeID="_x0000_i1161" DrawAspect="Content" ObjectID="_1697182782" r:id="rId282"/>
        </w:object>
      </w:r>
      <w:r w:rsidR="00FC13B1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61316C" w:rsidRPr="0061316C">
        <w:rPr>
          <w:position w:val="-10"/>
        </w:rPr>
        <w:object w:dxaOrig="1040" w:dyaOrig="360">
          <v:shape id="_x0000_i1162" type="#_x0000_t75" style="width:52pt;height:18pt" o:ole="">
            <v:imagedata r:id="rId283" o:title=""/>
          </v:shape>
          <o:OLEObject Type="Embed" ProgID="Equation.DSMT4" ShapeID="_x0000_i1162" DrawAspect="Content" ObjectID="_1697182783" r:id="rId284"/>
        </w:object>
      </w:r>
      <w:r w:rsidR="00FC13B1"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22</w:t>
      </w:r>
      <w:r w:rsidRPr="00BE0C2A">
        <w:rPr>
          <w:rFonts w:hAnsi="宋体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3B6EE3" w:rsidRDefault="00F0750A" w:rsidP="003B6EE3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D1554B" w:rsidRPr="00025957">
        <w:rPr>
          <w:position w:val="-4"/>
        </w:rPr>
        <w:object w:dxaOrig="240" w:dyaOrig="240">
          <v:shape id="_x0000_i1163" type="#_x0000_t75" style="width:12pt;height:12pt" o:ole="">
            <v:imagedata r:id="rId285" o:title=""/>
          </v:shape>
          <o:OLEObject Type="Embed" ProgID="Equation.DSMT4" ShapeID="_x0000_i1163" DrawAspect="Content" ObjectID="_1697182784" r:id="rId286"/>
        </w:object>
      </w:r>
      <w:r w:rsidRPr="00FD65D9">
        <w:rPr>
          <w:rFonts w:hAnsi="宋体"/>
          <w:szCs w:val="21"/>
        </w:rPr>
        <w:t>的概率密度为</w:t>
      </w:r>
    </w:p>
    <w:p w:rsidR="00F0750A" w:rsidRPr="00FD65D9" w:rsidRDefault="0061316C" w:rsidP="003B6EE3">
      <w:pPr>
        <w:ind w:leftChars="200" w:left="480"/>
        <w:jc w:val="center"/>
        <w:rPr>
          <w:szCs w:val="21"/>
        </w:rPr>
      </w:pPr>
      <w:r w:rsidRPr="0061316C">
        <w:rPr>
          <w:position w:val="-92"/>
        </w:rPr>
        <w:object w:dxaOrig="2500" w:dyaOrig="1960">
          <v:shape id="_x0000_i1164" type="#_x0000_t75" style="width:125pt;height:98pt" o:ole="">
            <v:imagedata r:id="rId287" o:title=""/>
          </v:shape>
          <o:OLEObject Type="Embed" ProgID="Equation.DSMT4" ShapeID="_x0000_i1164" DrawAspect="Content" ObjectID="_1697182785" r:id="rId288"/>
        </w:object>
      </w:r>
    </w:p>
    <w:p w:rsidR="00F0750A" w:rsidRPr="00FD65D9" w:rsidRDefault="0061316C" w:rsidP="003B6EE3">
      <w:pPr>
        <w:ind w:leftChars="200" w:left="480"/>
        <w:rPr>
          <w:szCs w:val="21"/>
        </w:rPr>
      </w:pPr>
      <w:r w:rsidRPr="0061316C">
        <w:rPr>
          <w:position w:val="-8"/>
        </w:rPr>
        <w:object w:dxaOrig="960" w:dyaOrig="340">
          <v:shape id="_x0000_i1165" type="#_x0000_t75" style="width:48pt;height:17pt" o:ole="">
            <v:imagedata r:id="rId289" o:title=""/>
          </v:shape>
          <o:OLEObject Type="Embed" ProgID="Equation.DSMT4" ShapeID="_x0000_i1165" DrawAspect="Content" ObjectID="_1697182786" r:id="rId290"/>
        </w:object>
      </w:r>
      <w:r w:rsidR="003B6EE3">
        <w:rPr>
          <w:rFonts w:hint="eastAsia"/>
        </w:rPr>
        <w:t>，</w:t>
      </w:r>
      <w:r w:rsidRPr="0061316C">
        <w:rPr>
          <w:position w:val="-14"/>
        </w:rPr>
        <w:object w:dxaOrig="800" w:dyaOrig="400">
          <v:shape id="_x0000_i1166" type="#_x0000_t75" style="width:40pt;height:20pt" o:ole="">
            <v:imagedata r:id="rId291" o:title=""/>
          </v:shape>
          <o:OLEObject Type="Embed" ProgID="Equation.DSMT4" ShapeID="_x0000_i1166" DrawAspect="Content" ObjectID="_1697182787" r:id="rId292"/>
        </w:object>
      </w:r>
      <w:r w:rsidR="00F0750A" w:rsidRPr="00FD65D9">
        <w:rPr>
          <w:rFonts w:hAnsi="宋体"/>
          <w:szCs w:val="21"/>
        </w:rPr>
        <w:t>为二维随机变量</w:t>
      </w:r>
      <w:r w:rsidRPr="0061316C">
        <w:rPr>
          <w:position w:val="-10"/>
        </w:rPr>
        <w:object w:dxaOrig="639" w:dyaOrig="320">
          <v:shape id="_x0000_i1167" type="#_x0000_t75" style="width:32pt;height:16pt" o:ole="">
            <v:imagedata r:id="rId293" o:title=""/>
          </v:shape>
          <o:OLEObject Type="Embed" ProgID="Equation.DSMT4" ShapeID="_x0000_i1167" DrawAspect="Content" ObjectID="_1697182788" r:id="rId294"/>
        </w:object>
      </w:r>
      <w:r w:rsidR="00F0750A" w:rsidRPr="00FD65D9">
        <w:rPr>
          <w:rFonts w:hAnsi="宋体"/>
          <w:szCs w:val="21"/>
        </w:rPr>
        <w:t>的分布函数</w:t>
      </w:r>
      <w:r w:rsidR="003B6EE3">
        <w:rPr>
          <w:rFonts w:hint="eastAsia"/>
          <w:szCs w:val="21"/>
        </w:rPr>
        <w:t>．</w:t>
      </w:r>
      <w:r w:rsidR="00F0750A" w:rsidRPr="00FD65D9">
        <w:rPr>
          <w:rFonts w:hAnsi="宋体"/>
          <w:szCs w:val="21"/>
        </w:rPr>
        <w:t>求</w:t>
      </w:r>
    </w:p>
    <w:p w:rsidR="00F0750A" w:rsidRPr="00E81BD2" w:rsidRDefault="00F0750A" w:rsidP="00C02A78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="003B6EE3"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1316C" w:rsidRPr="00025957">
        <w:rPr>
          <w:position w:val="-4"/>
        </w:rPr>
        <w:object w:dxaOrig="220" w:dyaOrig="240">
          <v:shape id="_x0000_i1168" type="#_x0000_t75" style="width:11pt;height:12pt" o:ole="">
            <v:imagedata r:id="rId295" o:title=""/>
          </v:shape>
          <o:OLEObject Type="Embed" ProgID="Equation.DSMT4" ShapeID="_x0000_i1168" DrawAspect="Content" ObjectID="_1697182789" r:id="rId296"/>
        </w:object>
      </w:r>
      <w:r w:rsidRPr="00FD65D9">
        <w:rPr>
          <w:rFonts w:hAnsi="宋体"/>
          <w:szCs w:val="21"/>
        </w:rPr>
        <w:t>的概率密度</w:t>
      </w:r>
      <w:r w:rsidR="0061316C" w:rsidRPr="0061316C">
        <w:rPr>
          <w:position w:val="-14"/>
        </w:rPr>
        <w:object w:dxaOrig="660" w:dyaOrig="400">
          <v:shape id="_x0000_i1169" type="#_x0000_t75" style="width:33.5pt;height:20pt" o:ole="">
            <v:imagedata r:id="rId297" o:title=""/>
          </v:shape>
          <o:OLEObject Type="Embed" ProgID="Equation.DSMT4" ShapeID="_x0000_i1169" DrawAspect="Content" ObjectID="_1697182790" r:id="rId298"/>
        </w:object>
      </w:r>
      <w:r w:rsidR="003B6EE3">
        <w:rPr>
          <w:rFonts w:hint="eastAsia"/>
          <w:szCs w:val="21"/>
        </w:rPr>
        <w:t>；</w:t>
      </w:r>
      <w:r w:rsidRPr="00FD65D9">
        <w:rPr>
          <w:szCs w:val="21"/>
        </w:rPr>
        <w:t xml:space="preserve">         (</w:t>
      </w:r>
      <w:r w:rsidR="003B6EE3"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1316C" w:rsidRPr="0061316C">
        <w:rPr>
          <w:position w:val="-28"/>
        </w:rPr>
        <w:object w:dxaOrig="1020" w:dyaOrig="680">
          <v:shape id="_x0000_i1170" type="#_x0000_t75" style="width:51.5pt;height:34pt" o:ole="">
            <v:imagedata r:id="rId299" o:title=""/>
          </v:shape>
          <o:OLEObject Type="Embed" ProgID="Equation.DSMT4" ShapeID="_x0000_i1170" DrawAspect="Content" ObjectID="_1697182791" r:id="rId300"/>
        </w:object>
      </w:r>
      <w:r w:rsidR="003B6EE3"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pacing w:val="-20"/>
          <w:szCs w:val="21"/>
        </w:rPr>
      </w:pPr>
      <w:r w:rsidRPr="00BE0C2A">
        <w:rPr>
          <w:rFonts w:hAnsi="宋体"/>
          <w:spacing w:val="-20"/>
          <w:szCs w:val="21"/>
        </w:rPr>
        <w:t>(</w:t>
      </w:r>
      <w:r w:rsidRPr="00BE0C2A">
        <w:rPr>
          <w:spacing w:val="-20"/>
          <w:szCs w:val="21"/>
        </w:rPr>
        <w:t>23</w:t>
      </w:r>
      <w:r w:rsidRPr="00BE0C2A">
        <w:rPr>
          <w:rFonts w:hAnsi="宋体"/>
          <w:spacing w:val="-20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B26950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设总体</w:t>
      </w:r>
      <w:r w:rsidR="0061316C" w:rsidRPr="00025957">
        <w:rPr>
          <w:position w:val="-4"/>
        </w:rPr>
        <w:object w:dxaOrig="240" w:dyaOrig="240">
          <v:shape id="_x0000_i1171" type="#_x0000_t75" style="width:12pt;height:12pt" o:ole="">
            <v:imagedata r:id="rId301" o:title=""/>
          </v:shape>
          <o:OLEObject Type="Embed" ProgID="Equation.DSMT4" ShapeID="_x0000_i1171" DrawAspect="Content" ObjectID="_1697182792" r:id="rId302"/>
        </w:object>
      </w:r>
      <w:r w:rsidRPr="00FD65D9">
        <w:rPr>
          <w:rFonts w:hAnsi="宋体"/>
          <w:szCs w:val="21"/>
        </w:rPr>
        <w:t>的概率密度为</w:t>
      </w:r>
      <w:r w:rsidR="0061316C" w:rsidRPr="0061316C">
        <w:rPr>
          <w:position w:val="-50"/>
        </w:rPr>
        <w:object w:dxaOrig="2720" w:dyaOrig="1120">
          <v:shape id="_x0000_i1172" type="#_x0000_t75" style="width:136pt;height:56pt" o:ole="">
            <v:imagedata r:id="rId303" o:title=""/>
          </v:shape>
          <o:OLEObject Type="Embed" ProgID="Equation.DSMT4" ShapeID="_x0000_i1172" DrawAspect="Content" ObjectID="_1697182793" r:id="rId304"/>
        </w:object>
      </w:r>
      <w:r w:rsidR="00B26950">
        <w:rPr>
          <w:rFonts w:hint="eastAsia"/>
          <w:szCs w:val="21"/>
        </w:rPr>
        <w:t>其中</w:t>
      </w:r>
      <w:r w:rsidR="0061316C" w:rsidRPr="0061316C">
        <w:rPr>
          <w:position w:val="-6"/>
        </w:rPr>
        <w:object w:dxaOrig="220" w:dyaOrig="279">
          <v:shape id="_x0000_i1173" type="#_x0000_t75" style="width:11pt;height:14pt" o:ole="">
            <v:imagedata r:id="rId305" o:title=""/>
          </v:shape>
          <o:OLEObject Type="Embed" ProgID="Equation.DSMT4" ShapeID="_x0000_i1173" DrawAspect="Content" ObjectID="_1697182794" r:id="rId306"/>
        </w:object>
      </w:r>
      <w:r w:rsidR="00134908">
        <w:rPr>
          <w:rFonts w:hint="eastAsia"/>
          <w:szCs w:val="21"/>
        </w:rPr>
        <w:t>是未知参数（</w:t>
      </w:r>
      <w:r w:rsidR="0061316C" w:rsidRPr="0061316C">
        <w:rPr>
          <w:position w:val="-6"/>
        </w:rPr>
        <w:object w:dxaOrig="900" w:dyaOrig="279">
          <v:shape id="_x0000_i1174" type="#_x0000_t75" style="width:45.5pt;height:14pt" o:ole="">
            <v:imagedata r:id="rId307" o:title=""/>
          </v:shape>
          <o:OLEObject Type="Embed" ProgID="Equation.DSMT4" ShapeID="_x0000_i1174" DrawAspect="Content" ObjectID="_1697182795" r:id="rId308"/>
        </w:object>
      </w:r>
      <w:r w:rsidR="00134908">
        <w:rPr>
          <w:rFonts w:hint="eastAsia"/>
          <w:szCs w:val="21"/>
        </w:rPr>
        <w:t>），</w:t>
      </w:r>
      <w:r w:rsidR="0061316C" w:rsidRPr="0061316C">
        <w:rPr>
          <w:position w:val="-12"/>
        </w:rPr>
        <w:object w:dxaOrig="1100" w:dyaOrig="360">
          <v:shape id="_x0000_i1175" type="#_x0000_t75" style="width:55pt;height:18pt" o:ole="">
            <v:imagedata r:id="rId309" o:title=""/>
          </v:shape>
          <o:OLEObject Type="Embed" ProgID="Equation.DSMT4" ShapeID="_x0000_i1175" DrawAspect="Content" ObjectID="_1697182796" r:id="rId310"/>
        </w:object>
      </w:r>
      <w:r w:rsidRPr="00FD65D9">
        <w:rPr>
          <w:rFonts w:hAnsi="宋体"/>
          <w:szCs w:val="21"/>
        </w:rPr>
        <w:t>为来自总体</w:t>
      </w:r>
      <w:r w:rsidR="0061316C" w:rsidRPr="00025957">
        <w:rPr>
          <w:position w:val="-4"/>
        </w:rPr>
        <w:object w:dxaOrig="240" w:dyaOrig="240">
          <v:shape id="_x0000_i1176" type="#_x0000_t75" style="width:12pt;height:12pt" o:ole="">
            <v:imagedata r:id="rId311" o:title=""/>
          </v:shape>
          <o:OLEObject Type="Embed" ProgID="Equation.DSMT4" ShapeID="_x0000_i1176" DrawAspect="Content" ObjectID="_1697182797" r:id="rId312"/>
        </w:object>
      </w:r>
      <w:r w:rsidRPr="00FD65D9">
        <w:rPr>
          <w:rFonts w:hAnsi="宋体"/>
          <w:szCs w:val="21"/>
        </w:rPr>
        <w:t>的简单随机样本</w:t>
      </w:r>
      <w:r w:rsidR="00134908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记</w:t>
      </w:r>
      <w:r w:rsidR="0061316C" w:rsidRPr="00025957">
        <w:rPr>
          <w:position w:val="-4"/>
        </w:rPr>
        <w:object w:dxaOrig="260" w:dyaOrig="240">
          <v:shape id="_x0000_i1177" type="#_x0000_t75" style="width:13pt;height:12pt" o:ole="">
            <v:imagedata r:id="rId313" o:title=""/>
          </v:shape>
          <o:OLEObject Type="Embed" ProgID="Equation.DSMT4" ShapeID="_x0000_i1177" DrawAspect="Content" ObjectID="_1697182798" r:id="rId314"/>
        </w:object>
      </w:r>
      <w:r w:rsidRPr="00FD65D9">
        <w:rPr>
          <w:rFonts w:hAnsi="宋体"/>
          <w:szCs w:val="21"/>
        </w:rPr>
        <w:t>为样本值</w:t>
      </w:r>
      <w:r w:rsidR="0061316C" w:rsidRPr="0061316C">
        <w:rPr>
          <w:position w:val="-12"/>
        </w:rPr>
        <w:object w:dxaOrig="999" w:dyaOrig="360">
          <v:shape id="_x0000_i1178" type="#_x0000_t75" style="width:50pt;height:18pt" o:ole="">
            <v:imagedata r:id="rId315" o:title=""/>
          </v:shape>
          <o:OLEObject Type="Embed" ProgID="Equation.DSMT4" ShapeID="_x0000_i1178" DrawAspect="Content" ObjectID="_1697182799" r:id="rId316"/>
        </w:object>
      </w:r>
      <w:r w:rsidRPr="00FD65D9">
        <w:rPr>
          <w:rFonts w:hAnsi="宋体"/>
          <w:szCs w:val="21"/>
        </w:rPr>
        <w:t>中小于</w:t>
      </w:r>
      <w:r w:rsidR="0061316C" w:rsidRPr="00025957">
        <w:rPr>
          <w:position w:val="-4"/>
        </w:rPr>
        <w:object w:dxaOrig="180" w:dyaOrig="260">
          <v:shape id="_x0000_i1179" type="#_x0000_t75" style="width:9.5pt;height:13pt" o:ole="">
            <v:imagedata r:id="rId317" o:title=""/>
          </v:shape>
          <o:OLEObject Type="Embed" ProgID="Equation.DSMT4" ShapeID="_x0000_i1179" DrawAspect="Content" ObjectID="_1697182800" r:id="rId318"/>
        </w:object>
      </w:r>
      <w:r w:rsidRPr="00FD65D9">
        <w:rPr>
          <w:rFonts w:hAnsi="宋体"/>
          <w:szCs w:val="21"/>
        </w:rPr>
        <w:t>的个数</w:t>
      </w:r>
      <w:r w:rsidR="00134908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求</w:t>
      </w:r>
      <w:r w:rsidR="0061316C" w:rsidRPr="0061316C">
        <w:rPr>
          <w:position w:val="-6"/>
        </w:rPr>
        <w:object w:dxaOrig="220" w:dyaOrig="279">
          <v:shape id="_x0000_i1180" type="#_x0000_t75" style="width:11pt;height:14pt" o:ole="">
            <v:imagedata r:id="rId319" o:title=""/>
          </v:shape>
          <o:OLEObject Type="Embed" ProgID="Equation.DSMT4" ShapeID="_x0000_i1180" DrawAspect="Content" ObjectID="_1697182801" r:id="rId320"/>
        </w:object>
      </w:r>
      <w:r w:rsidRPr="00FD65D9">
        <w:rPr>
          <w:rFonts w:hAnsi="宋体"/>
          <w:szCs w:val="21"/>
        </w:rPr>
        <w:t>的最大似然估计</w:t>
      </w:r>
      <w:r w:rsidR="00134908">
        <w:rPr>
          <w:rFonts w:hint="eastAsia"/>
          <w:szCs w:val="21"/>
        </w:rPr>
        <w:t>．</w:t>
      </w:r>
    </w:p>
    <w:p w:rsidR="00F0750A" w:rsidRDefault="00F0750A" w:rsidP="00F0750A"/>
    <w:p w:rsidR="00F0750A" w:rsidRPr="00C02A78" w:rsidRDefault="00F0750A" w:rsidP="00CA00AF"/>
    <w:sectPr w:rsidR="00F0750A" w:rsidRPr="00C02A78" w:rsidSect="00223006">
      <w:headerReference w:type="even" r:id="rId321"/>
      <w:footerReference w:type="even" r:id="rId322"/>
      <w:footerReference w:type="default" r:id="rId323"/>
      <w:headerReference w:type="first" r:id="rId32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1A03" w:rsidRDefault="00A01A03">
      <w:r>
        <w:separator/>
      </w:r>
    </w:p>
  </w:endnote>
  <w:endnote w:type="continuationSeparator" w:id="0">
    <w:p w:rsidR="00A01A03" w:rsidRDefault="00A01A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66A6A" w:rsidRDefault="00133410" w:rsidP="00D80857">
        <w:pPr>
          <w:pStyle w:val="a4"/>
          <w:ind w:right="360" w:firstLine="360"/>
        </w:pPr>
        <w:r w:rsidRPr="0013341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66A6A" w:rsidRDefault="00133410">
                    <w:pPr>
                      <w:jc w:val="center"/>
                      <w:rPr>
                        <w:color w:val="5B9BD5" w:themeColor="accent1"/>
                      </w:rPr>
                    </w:pPr>
                    <w:r w:rsidRPr="00133410">
                      <w:fldChar w:fldCharType="begin"/>
                    </w:r>
                    <w:r w:rsidR="00566A6A">
                      <w:instrText>PAGE    \* MERGEFORMAT</w:instrText>
                    </w:r>
                    <w:r w:rsidRPr="00133410">
                      <w:fldChar w:fldCharType="separate"/>
                    </w:r>
                    <w:r w:rsidR="00566A6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Pr="003C7E48" w:rsidRDefault="00566A6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3341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33410">
      <w:rPr>
        <w:noProof/>
        <w:lang w:val="zh-CN"/>
      </w:rPr>
      <w:fldChar w:fldCharType="separate"/>
    </w:r>
    <w:r w:rsidR="00C02A78">
      <w:rPr>
        <w:noProof/>
        <w:lang w:val="zh-CN"/>
      </w:rPr>
      <w:t>1</w:t>
    </w:r>
    <w:r w:rsidR="0013341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1A03" w:rsidRDefault="00A01A03">
      <w:r>
        <w:separator/>
      </w:r>
    </w:p>
  </w:footnote>
  <w:footnote w:type="continuationSeparator" w:id="0">
    <w:p w:rsidR="00A01A03" w:rsidRDefault="00A01A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Pr="006E3539" w:rsidRDefault="00566A6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Default="0013341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pt;height:11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6F4C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5B8B"/>
    <w:rsid w:val="000F21D7"/>
    <w:rsid w:val="00102A56"/>
    <w:rsid w:val="00104F63"/>
    <w:rsid w:val="0011658A"/>
    <w:rsid w:val="00133410"/>
    <w:rsid w:val="00134908"/>
    <w:rsid w:val="00135729"/>
    <w:rsid w:val="00142B47"/>
    <w:rsid w:val="001461F0"/>
    <w:rsid w:val="00151644"/>
    <w:rsid w:val="00153A48"/>
    <w:rsid w:val="0015485D"/>
    <w:rsid w:val="00154F0E"/>
    <w:rsid w:val="00156A95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23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CE4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97364"/>
    <w:rsid w:val="003A3AFF"/>
    <w:rsid w:val="003A4585"/>
    <w:rsid w:val="003B031F"/>
    <w:rsid w:val="003B0CD2"/>
    <w:rsid w:val="003B25F2"/>
    <w:rsid w:val="003B5D7A"/>
    <w:rsid w:val="003B6EE3"/>
    <w:rsid w:val="003B73E9"/>
    <w:rsid w:val="003C55E0"/>
    <w:rsid w:val="003C7E48"/>
    <w:rsid w:val="003D0B2C"/>
    <w:rsid w:val="003D2E90"/>
    <w:rsid w:val="003D58DF"/>
    <w:rsid w:val="003E3E3D"/>
    <w:rsid w:val="003F4AE9"/>
    <w:rsid w:val="004171D8"/>
    <w:rsid w:val="004246C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9F7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383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6A6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1809"/>
    <w:rsid w:val="005D45F3"/>
    <w:rsid w:val="005D6A17"/>
    <w:rsid w:val="005D6D74"/>
    <w:rsid w:val="005E08B5"/>
    <w:rsid w:val="005E34E2"/>
    <w:rsid w:val="005F0FA7"/>
    <w:rsid w:val="005F2F2F"/>
    <w:rsid w:val="005F45FD"/>
    <w:rsid w:val="00600195"/>
    <w:rsid w:val="00600ADA"/>
    <w:rsid w:val="00602055"/>
    <w:rsid w:val="00602E21"/>
    <w:rsid w:val="00604318"/>
    <w:rsid w:val="00607032"/>
    <w:rsid w:val="0061316C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64C6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34EA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819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DB2"/>
    <w:rsid w:val="00827821"/>
    <w:rsid w:val="00827F69"/>
    <w:rsid w:val="008304E2"/>
    <w:rsid w:val="00831D73"/>
    <w:rsid w:val="00833B8C"/>
    <w:rsid w:val="00836126"/>
    <w:rsid w:val="008372B5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365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0E9"/>
    <w:rsid w:val="00933744"/>
    <w:rsid w:val="00933A2C"/>
    <w:rsid w:val="00934DF8"/>
    <w:rsid w:val="00943550"/>
    <w:rsid w:val="009539FF"/>
    <w:rsid w:val="00954931"/>
    <w:rsid w:val="00963799"/>
    <w:rsid w:val="00966B27"/>
    <w:rsid w:val="009724E4"/>
    <w:rsid w:val="009765BB"/>
    <w:rsid w:val="00976BF6"/>
    <w:rsid w:val="00980934"/>
    <w:rsid w:val="00981543"/>
    <w:rsid w:val="00982C24"/>
    <w:rsid w:val="00983C72"/>
    <w:rsid w:val="009864C8"/>
    <w:rsid w:val="00992173"/>
    <w:rsid w:val="00993B07"/>
    <w:rsid w:val="009A1B8B"/>
    <w:rsid w:val="009A30E3"/>
    <w:rsid w:val="009A3CED"/>
    <w:rsid w:val="009C249D"/>
    <w:rsid w:val="009D528E"/>
    <w:rsid w:val="009E00E1"/>
    <w:rsid w:val="009E654A"/>
    <w:rsid w:val="009F0565"/>
    <w:rsid w:val="009F4E7D"/>
    <w:rsid w:val="009F5ABB"/>
    <w:rsid w:val="009F674E"/>
    <w:rsid w:val="009F78FF"/>
    <w:rsid w:val="00A00F5F"/>
    <w:rsid w:val="00A017E4"/>
    <w:rsid w:val="00A01A03"/>
    <w:rsid w:val="00A0321E"/>
    <w:rsid w:val="00A077DB"/>
    <w:rsid w:val="00A10044"/>
    <w:rsid w:val="00A11A7C"/>
    <w:rsid w:val="00A11F19"/>
    <w:rsid w:val="00A17338"/>
    <w:rsid w:val="00A25CF6"/>
    <w:rsid w:val="00A3327A"/>
    <w:rsid w:val="00A51D94"/>
    <w:rsid w:val="00A5482C"/>
    <w:rsid w:val="00A567F3"/>
    <w:rsid w:val="00A6039A"/>
    <w:rsid w:val="00A64D9A"/>
    <w:rsid w:val="00A65634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0FB0"/>
    <w:rsid w:val="00B01255"/>
    <w:rsid w:val="00B120CD"/>
    <w:rsid w:val="00B123D0"/>
    <w:rsid w:val="00B136E3"/>
    <w:rsid w:val="00B20BE5"/>
    <w:rsid w:val="00B26950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3F1"/>
    <w:rsid w:val="00BA43E6"/>
    <w:rsid w:val="00BA537B"/>
    <w:rsid w:val="00BB150B"/>
    <w:rsid w:val="00BB718E"/>
    <w:rsid w:val="00BB7B90"/>
    <w:rsid w:val="00BC001C"/>
    <w:rsid w:val="00BC40E2"/>
    <w:rsid w:val="00BC4A2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2A78"/>
    <w:rsid w:val="00C1243C"/>
    <w:rsid w:val="00C16810"/>
    <w:rsid w:val="00C20153"/>
    <w:rsid w:val="00C23D09"/>
    <w:rsid w:val="00C26697"/>
    <w:rsid w:val="00C2790C"/>
    <w:rsid w:val="00C33F6E"/>
    <w:rsid w:val="00C35148"/>
    <w:rsid w:val="00C35806"/>
    <w:rsid w:val="00C44C6E"/>
    <w:rsid w:val="00C45863"/>
    <w:rsid w:val="00C46E9D"/>
    <w:rsid w:val="00C528F9"/>
    <w:rsid w:val="00C52BC1"/>
    <w:rsid w:val="00C56EDC"/>
    <w:rsid w:val="00C609F7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554B"/>
    <w:rsid w:val="00D21403"/>
    <w:rsid w:val="00D27D3E"/>
    <w:rsid w:val="00D30456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75A1A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7562"/>
    <w:rsid w:val="00E03B9D"/>
    <w:rsid w:val="00E11016"/>
    <w:rsid w:val="00E13808"/>
    <w:rsid w:val="00E16493"/>
    <w:rsid w:val="00E17CE4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38E0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7EF0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4C3D"/>
    <w:rsid w:val="00F0750A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FDC"/>
    <w:rsid w:val="00F462D4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143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3B1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02A7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02A7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header" Target="header2.xml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fontTable" Target="fontTable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theme" Target="theme/theme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image" Target="media/image157.wmf"/><Relationship Id="rId8" Type="http://schemas.openxmlformats.org/officeDocument/2006/relationships/hyperlink" Target="https://lvjr.bitbucket.io/?kysx200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323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oleObject" Target="embeddings/oleObject15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header" Target="head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AC2AE4-B172-4145-B847-1AA42360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4</Pages>
  <Words>816</Words>
  <Characters>4656</Characters>
  <Application>Microsoft Office Word</Application>
  <DocSecurity>0</DocSecurity>
  <Lines>38</Lines>
  <Paragraphs>10</Paragraphs>
  <ScaleCrop>false</ScaleCrop>
  <Company>微软中国</Company>
  <LinksUpToDate>false</LinksUpToDate>
  <CharactersWithSpaces>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108</cp:revision>
  <cp:lastPrinted>2011-09-06T10:51:00Z</cp:lastPrinted>
  <dcterms:created xsi:type="dcterms:W3CDTF">2020-11-13T07:23:00Z</dcterms:created>
  <dcterms:modified xsi:type="dcterms:W3CDTF">2021-10-31T02:45:00Z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