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A65634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3B73E9">
          <w:rPr>
            <w:rStyle w:val="a7"/>
            <w:rFonts w:hint="eastAsia"/>
            <w:color w:val="C00000"/>
          </w:rPr>
          <w:t>06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9D528E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462D4" w:rsidRDefault="00F0750A" w:rsidP="00F462D4">
      <w:pPr>
        <w:pStyle w:val="1"/>
      </w:pPr>
      <w:r w:rsidRPr="00FD65D9">
        <w:t>一、填空题</w:t>
      </w:r>
      <w:r w:rsidR="00F462D4">
        <w:rPr>
          <w:rFonts w:hint="eastAsia"/>
        </w:rPr>
        <w:t>（1~</w:t>
      </w:r>
      <w:r>
        <w:rPr>
          <w:rFonts w:hint="eastAsia"/>
        </w:rPr>
        <w:t>6</w:t>
      </w:r>
      <w:r w:rsidRPr="00FD65D9">
        <w:t>小题，每小题4分，共24分</w:t>
      </w:r>
      <w:r w:rsidR="00F462D4">
        <w:t>）</w:t>
      </w:r>
    </w:p>
    <w:p w:rsidR="00F462D4" w:rsidRDefault="00F462D4" w:rsidP="00F0750A">
      <w:pPr>
        <w:rPr>
          <w:rFonts w:hAnsi="宋体"/>
        </w:rPr>
      </w:pPr>
    </w:p>
    <w:p w:rsidR="00F462D4" w:rsidRDefault="00F462D4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566A6A" w:rsidRPr="00566A6A">
        <w:rPr>
          <w:position w:val="-24"/>
        </w:rPr>
        <w:object w:dxaOrig="1640" w:dyaOrig="620">
          <v:shape id="_x0000_i1025" type="#_x0000_t75" style="width:82pt;height:31pt" o:ole="">
            <v:imagedata r:id="rId9" o:title=""/>
          </v:shape>
          <o:OLEObject Type="Embed" ProgID="Equation.DSMT4" ShapeID="_x0000_i1025" DrawAspect="Content" ObjectID="_1697010256" r:id="rId10"/>
        </w:object>
      </w:r>
      <w:bookmarkEnd w:id="1"/>
      <w:r w:rsidR="00831D73">
        <w:rPr>
          <w:rFonts w:hint="eastAsia"/>
          <w:u w:val="single"/>
        </w:rPr>
        <w:t xml:space="preserve">        </w:t>
      </w:r>
      <w:r w:rsidR="00831D73">
        <w:rPr>
          <w:rFonts w:hint="eastAsia"/>
        </w:rPr>
        <w:t>．</w:t>
      </w:r>
    </w:p>
    <w:p w:rsidR="004949F7" w:rsidRDefault="004949F7" w:rsidP="004949F7"/>
    <w:p w:rsidR="00F0750A" w:rsidRPr="00F44FDC" w:rsidRDefault="004949F7" w:rsidP="00F44FDC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66A6A" w:rsidRPr="00025957">
        <w:rPr>
          <w:position w:val="-4"/>
        </w:rPr>
        <w:object w:dxaOrig="180" w:dyaOrig="260">
          <v:shape id="_x0000_i1026" type="#_x0000_t75" style="width:9.5pt;height:13pt" o:ole="">
            <v:imagedata r:id="rId11" o:title=""/>
          </v:shape>
          <o:OLEObject Type="Embed" ProgID="Equation.DSMT4" ShapeID="_x0000_i1026" DrawAspect="Content" ObjectID="_1697010257" r:id="rId12"/>
        </w:object>
      </w:r>
      <w:r>
        <w:rPr>
          <w:rFonts w:hint="eastAsia"/>
        </w:rPr>
        <w:t>．</w:t>
      </w:r>
      <w:r w:rsidR="00F0750A" w:rsidRPr="00E81BD2">
        <w:rPr>
          <w:rFonts w:hAnsi="宋体"/>
          <w:szCs w:val="21"/>
        </w:rPr>
        <w:t>由等价无穷小替换</w:t>
      </w:r>
      <w:r w:rsidR="00F44FDC">
        <w:rPr>
          <w:rFonts w:hAnsi="宋体" w:hint="eastAsia"/>
          <w:szCs w:val="21"/>
        </w:rPr>
        <w:t>可得</w:t>
      </w:r>
      <w:r w:rsidR="00566A6A" w:rsidRPr="00566A6A">
        <w:rPr>
          <w:position w:val="-54"/>
        </w:rPr>
        <w:object w:dxaOrig="2820" w:dyaOrig="960">
          <v:shape id="_x0000_i1027" type="#_x0000_t75" style="width:141.5pt;height:48pt" o:ole="">
            <v:imagedata r:id="rId13" o:title=""/>
          </v:shape>
          <o:OLEObject Type="Embed" ProgID="Equation.DSMT4" ShapeID="_x0000_i1027" DrawAspect="Content" ObjectID="_1697010258" r:id="rId14"/>
        </w:object>
      </w:r>
      <w:r w:rsidR="00831D73">
        <w:rPr>
          <w:rFonts w:hint="eastAsia"/>
          <w:szCs w:val="21"/>
        </w:rPr>
        <w:t>．</w:t>
      </w:r>
    </w:p>
    <w:p w:rsidR="00F0750A" w:rsidRDefault="00F0750A" w:rsidP="00F0750A">
      <w:pPr>
        <w:rPr>
          <w:rFonts w:hAnsi="宋体"/>
        </w:rPr>
      </w:pPr>
    </w:p>
    <w:p w:rsidR="00F44FDC" w:rsidRPr="00F44FDC" w:rsidRDefault="00F44FDC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微分方程</w:t>
      </w:r>
      <w:r w:rsidR="00566A6A" w:rsidRPr="00566A6A">
        <w:rPr>
          <w:position w:val="-24"/>
        </w:rPr>
        <w:object w:dxaOrig="1340" w:dyaOrig="620">
          <v:shape id="_x0000_i1028" type="#_x0000_t75" style="width:67pt;height:31pt" o:ole="">
            <v:imagedata r:id="rId15" o:title=""/>
          </v:shape>
          <o:OLEObject Type="Embed" ProgID="Equation.DSMT4" ShapeID="_x0000_i1028" DrawAspect="Content" ObjectID="_1697010259" r:id="rId16"/>
        </w:object>
      </w:r>
      <w:r w:rsidRPr="00FD65D9">
        <w:rPr>
          <w:rFonts w:hAnsi="宋体"/>
        </w:rPr>
        <w:t>的通解是</w:t>
      </w:r>
      <w:r w:rsidRPr="00FD65D9">
        <w:rPr>
          <w:u w:val="single"/>
        </w:rPr>
        <w:t xml:space="preserve">        </w:t>
      </w:r>
      <w:r w:rsidR="00831D73">
        <w:rPr>
          <w:rFonts w:hint="eastAsia"/>
        </w:rPr>
        <w:t>．</w:t>
      </w:r>
    </w:p>
    <w:p w:rsidR="004949F7" w:rsidRDefault="004949F7" w:rsidP="004949F7"/>
    <w:p w:rsidR="00F0750A" w:rsidRPr="004949F7" w:rsidRDefault="004949F7" w:rsidP="00F0750A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3F4AE9" w:rsidRPr="00566A6A">
        <w:rPr>
          <w:position w:val="-10"/>
        </w:rPr>
        <w:object w:dxaOrig="980" w:dyaOrig="360">
          <v:shape id="_x0000_i1029" type="#_x0000_t75" style="width:49pt;height:18pt" o:ole="">
            <v:imagedata r:id="rId17" o:title=""/>
          </v:shape>
          <o:OLEObject Type="Embed" ProgID="Equation.DSMT4" ShapeID="_x0000_i1029" DrawAspect="Content" ObjectID="_1697010260" r:id="rId18"/>
        </w:object>
      </w:r>
      <w:r>
        <w:rPr>
          <w:rFonts w:hint="eastAsia"/>
        </w:rPr>
        <w:t>．</w:t>
      </w:r>
      <w:r w:rsidR="00F0750A" w:rsidRPr="00E81BD2">
        <w:rPr>
          <w:rFonts w:hAnsi="宋体"/>
          <w:szCs w:val="21"/>
        </w:rPr>
        <w:t>分离变量</w:t>
      </w:r>
      <w:r w:rsidR="00156A95">
        <w:rPr>
          <w:rFonts w:hAnsi="宋体" w:hint="eastAsia"/>
          <w:szCs w:val="21"/>
        </w:rPr>
        <w:t>，并对两边同时积分得</w:t>
      </w:r>
    </w:p>
    <w:p w:rsidR="00F0750A" w:rsidRPr="00E81BD2" w:rsidRDefault="00566A6A" w:rsidP="00156A95">
      <w:pPr>
        <w:ind w:leftChars="200" w:left="480"/>
        <w:jc w:val="center"/>
        <w:rPr>
          <w:szCs w:val="21"/>
        </w:rPr>
      </w:pPr>
      <w:r w:rsidRPr="00566A6A">
        <w:rPr>
          <w:position w:val="-48"/>
        </w:rPr>
        <w:object w:dxaOrig="6700" w:dyaOrig="1080">
          <v:shape id="_x0000_i1030" type="#_x0000_t75" style="width:335pt;height:54pt" o:ole="">
            <v:imagedata r:id="rId19" o:title=""/>
          </v:shape>
          <o:OLEObject Type="Embed" ProgID="Equation.DSMT4" ShapeID="_x0000_i1030" DrawAspect="Content" ObjectID="_1697010261" r:id="rId20"/>
        </w:object>
      </w:r>
    </w:p>
    <w:p w:rsidR="00F0750A" w:rsidRPr="00E81BD2" w:rsidRDefault="00F0750A" w:rsidP="00156A95">
      <w:pPr>
        <w:rPr>
          <w:szCs w:val="21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156A95">
      <w:pPr>
        <w:ind w:left="480" w:hangingChars="200" w:hanging="480"/>
        <w:jc w:val="left"/>
      </w:pPr>
      <w:r>
        <w:rPr>
          <w:rFonts w:hAnsi="宋体"/>
        </w:rPr>
        <w:t>(</w:t>
      </w:r>
      <w:r w:rsidRPr="00FD65D9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025957">
        <w:rPr>
          <w:position w:val="-4"/>
        </w:rPr>
        <w:object w:dxaOrig="220" w:dyaOrig="240">
          <v:shape id="_x0000_i1031" type="#_x0000_t75" style="width:11pt;height:12pt" o:ole="">
            <v:imagedata r:id="rId21" o:title=""/>
          </v:shape>
          <o:OLEObject Type="Embed" ProgID="Equation.DSMT4" ShapeID="_x0000_i1031" DrawAspect="Content" ObjectID="_1697010262" r:id="rId22"/>
        </w:object>
      </w:r>
      <w:r w:rsidRPr="00FD65D9">
        <w:rPr>
          <w:rFonts w:hAnsi="宋体"/>
        </w:rPr>
        <w:t>是锥面</w:t>
      </w:r>
      <w:r w:rsidR="00566A6A" w:rsidRPr="00566A6A">
        <w:rPr>
          <w:position w:val="-12"/>
        </w:rPr>
        <w:object w:dxaOrig="1300" w:dyaOrig="440">
          <v:shape id="_x0000_i1032" type="#_x0000_t75" style="width:65pt;height:22pt" o:ole="">
            <v:imagedata r:id="rId23" o:title=""/>
          </v:shape>
          <o:OLEObject Type="Embed" ProgID="Equation.DSMT4" ShapeID="_x0000_i1032" DrawAspect="Content" ObjectID="_1697010263" r:id="rId24"/>
        </w:object>
      </w:r>
      <w:r w:rsidR="00156A95">
        <w:rPr>
          <w:rFonts w:hAnsi="宋体" w:hint="eastAsia"/>
        </w:rPr>
        <w:t>（</w:t>
      </w:r>
      <w:r w:rsidR="00566A6A" w:rsidRPr="00566A6A">
        <w:rPr>
          <w:position w:val="-6"/>
        </w:rPr>
        <w:object w:dxaOrig="880" w:dyaOrig="279">
          <v:shape id="_x0000_i1033" type="#_x0000_t75" style="width:44pt;height:14pt" o:ole="">
            <v:imagedata r:id="rId25" o:title=""/>
          </v:shape>
          <o:OLEObject Type="Embed" ProgID="Equation.DSMT4" ShapeID="_x0000_i1033" DrawAspect="Content" ObjectID="_1697010264" r:id="rId26"/>
        </w:object>
      </w:r>
      <w:r w:rsidR="00156A95">
        <w:rPr>
          <w:rFonts w:hAnsi="宋体" w:hint="eastAsia"/>
        </w:rPr>
        <w:t>）</w:t>
      </w:r>
      <w:r w:rsidRPr="00FD65D9">
        <w:rPr>
          <w:rFonts w:hAnsi="宋体"/>
        </w:rPr>
        <w:t>的下侧，则</w:t>
      </w:r>
      <w:r w:rsidR="00566A6A" w:rsidRPr="00566A6A">
        <w:rPr>
          <w:position w:val="-32"/>
        </w:rPr>
        <w:object w:dxaOrig="3480" w:dyaOrig="620">
          <v:shape id="_x0000_i1034" type="#_x0000_t75" style="width:174pt;height:31pt" o:ole="">
            <v:imagedata r:id="rId27" o:title=""/>
          </v:shape>
          <o:OLEObject Type="Embed" ProgID="Equation.DSMT4" ShapeID="_x0000_i1034" DrawAspect="Content" ObjectID="_1697010265" r:id="rId28"/>
        </w:object>
      </w:r>
      <w:r w:rsidRPr="00FD65D9">
        <w:rPr>
          <w:u w:val="single"/>
        </w:rPr>
        <w:t xml:space="preserve">        </w:t>
      </w:r>
      <w:r w:rsidR="00156A95">
        <w:rPr>
          <w:rFonts w:hint="eastAsia"/>
        </w:rPr>
        <w:t>．</w:t>
      </w:r>
    </w:p>
    <w:p w:rsidR="004949F7" w:rsidRDefault="004949F7" w:rsidP="004949F7"/>
    <w:p w:rsidR="00F0750A" w:rsidRPr="004949F7" w:rsidRDefault="004949F7" w:rsidP="00156A95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66A6A" w:rsidRPr="00566A6A">
        <w:rPr>
          <w:position w:val="-6"/>
        </w:rPr>
        <w:object w:dxaOrig="340" w:dyaOrig="279">
          <v:shape id="_x0000_i1035" type="#_x0000_t75" style="width:17pt;height:14pt" o:ole="">
            <v:imagedata r:id="rId29" o:title=""/>
          </v:shape>
          <o:OLEObject Type="Embed" ProgID="Equation.DSMT4" ShapeID="_x0000_i1035" DrawAspect="Content" ObjectID="_1697010266" r:id="rId30"/>
        </w:object>
      </w:r>
      <w:r>
        <w:rPr>
          <w:rFonts w:hint="eastAsia"/>
        </w:rPr>
        <w:t>．</w:t>
      </w:r>
      <w:r w:rsidR="00F0750A" w:rsidRPr="00E81BD2">
        <w:rPr>
          <w:rFonts w:hAnsi="宋体"/>
          <w:szCs w:val="21"/>
        </w:rPr>
        <w:t>补一个曲面</w:t>
      </w:r>
      <w:r w:rsidR="00566A6A" w:rsidRPr="00566A6A">
        <w:rPr>
          <w:position w:val="-32"/>
        </w:rPr>
        <w:object w:dxaOrig="1579" w:dyaOrig="760">
          <v:shape id="_x0000_i1036" type="#_x0000_t75" style="width:79pt;height:38pt" o:ole="">
            <v:imagedata r:id="rId31" o:title=""/>
          </v:shape>
          <o:OLEObject Type="Embed" ProgID="Equation.DSMT4" ShapeID="_x0000_i1036" DrawAspect="Content" ObjectID="_1697010267" r:id="rId32"/>
        </w:object>
      </w:r>
      <w:r w:rsidR="00F0750A" w:rsidRPr="00E81BD2">
        <w:rPr>
          <w:szCs w:val="21"/>
        </w:rPr>
        <w:t>,</w:t>
      </w:r>
      <w:r w:rsidR="00F0750A" w:rsidRPr="00E81BD2">
        <w:rPr>
          <w:rFonts w:hAnsi="宋体"/>
          <w:szCs w:val="21"/>
        </w:rPr>
        <w:t>取上侧，则</w:t>
      </w:r>
      <w:r w:rsidR="00566A6A" w:rsidRPr="00566A6A">
        <w:rPr>
          <w:position w:val="-12"/>
        </w:rPr>
        <w:object w:dxaOrig="639" w:dyaOrig="360">
          <v:shape id="_x0000_i1037" type="#_x0000_t75" style="width:32pt;height:18pt" o:ole="">
            <v:imagedata r:id="rId33" o:title=""/>
          </v:shape>
          <o:OLEObject Type="Embed" ProgID="Equation.DSMT4" ShapeID="_x0000_i1037" DrawAspect="Content" ObjectID="_1697010268" r:id="rId34"/>
        </w:object>
      </w:r>
      <w:r w:rsidR="00F0750A" w:rsidRPr="00E81BD2">
        <w:rPr>
          <w:rFonts w:hAnsi="宋体"/>
          <w:szCs w:val="21"/>
        </w:rPr>
        <w:t>组成的封闭立体</w:t>
      </w:r>
      <w:r w:rsidR="00566A6A" w:rsidRPr="00025957">
        <w:rPr>
          <w:position w:val="-4"/>
        </w:rPr>
        <w:object w:dxaOrig="260" w:dyaOrig="260">
          <v:shape id="_x0000_i1038" type="#_x0000_t75" style="width:13pt;height:13pt" o:ole="">
            <v:imagedata r:id="rId35" o:title=""/>
          </v:shape>
          <o:OLEObject Type="Embed" ProgID="Equation.DSMT4" ShapeID="_x0000_i1038" DrawAspect="Content" ObjectID="_1697010269" r:id="rId36"/>
        </w:object>
      </w:r>
      <w:r w:rsidR="00F0750A" w:rsidRPr="00E81BD2">
        <w:rPr>
          <w:rFonts w:hAnsi="宋体"/>
          <w:szCs w:val="21"/>
        </w:rPr>
        <w:t>满足高斯公式，</w:t>
      </w:r>
      <w:r w:rsidR="00316CE4">
        <w:rPr>
          <w:rFonts w:hAnsi="宋体" w:hint="eastAsia"/>
          <w:szCs w:val="21"/>
        </w:rPr>
        <w:t>从而</w:t>
      </w:r>
    </w:p>
    <w:p w:rsidR="00F0750A" w:rsidRPr="00E81BD2" w:rsidRDefault="00566A6A" w:rsidP="00316CE4">
      <w:pPr>
        <w:ind w:leftChars="200" w:left="480"/>
        <w:jc w:val="center"/>
        <w:rPr>
          <w:szCs w:val="21"/>
        </w:rPr>
      </w:pPr>
      <w:r w:rsidRPr="00566A6A">
        <w:rPr>
          <w:position w:val="-122"/>
        </w:rPr>
        <w:object w:dxaOrig="7000" w:dyaOrig="2560">
          <v:shape id="_x0000_i1039" type="#_x0000_t75" style="width:350pt;height:128pt" o:ole="">
            <v:imagedata r:id="rId37" o:title=""/>
          </v:shape>
          <o:OLEObject Type="Embed" ProgID="Equation.DSMT4" ShapeID="_x0000_i1039" DrawAspect="Content" ObjectID="_1697010270" r:id="rId38"/>
        </w:object>
      </w:r>
    </w:p>
    <w:p w:rsidR="00F0750A" w:rsidRPr="00E81BD2" w:rsidRDefault="00F0750A" w:rsidP="00156A95">
      <w:pPr>
        <w:rPr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点</w:t>
      </w:r>
      <w:r w:rsidR="00566A6A" w:rsidRPr="00566A6A">
        <w:rPr>
          <w:position w:val="-10"/>
        </w:rPr>
        <w:object w:dxaOrig="780" w:dyaOrig="320">
          <v:shape id="_x0000_i1040" type="#_x0000_t75" style="width:39pt;height:16pt" o:ole="">
            <v:imagedata r:id="rId39" o:title=""/>
          </v:shape>
          <o:OLEObject Type="Embed" ProgID="Equation.DSMT4" ShapeID="_x0000_i1040" DrawAspect="Content" ObjectID="_1697010271" r:id="rId40"/>
        </w:object>
      </w:r>
      <w:r w:rsidRPr="00FD65D9">
        <w:rPr>
          <w:rFonts w:hAnsi="宋体"/>
        </w:rPr>
        <w:t>到平面</w:t>
      </w:r>
      <w:r w:rsidR="00566A6A" w:rsidRPr="00566A6A">
        <w:rPr>
          <w:position w:val="-10"/>
        </w:rPr>
        <w:object w:dxaOrig="1640" w:dyaOrig="320">
          <v:shape id="_x0000_i1041" type="#_x0000_t75" style="width:82pt;height:16pt" o:ole="">
            <v:imagedata r:id="rId41" o:title=""/>
          </v:shape>
          <o:OLEObject Type="Embed" ProgID="Equation.DSMT4" ShapeID="_x0000_i1041" DrawAspect="Content" ObjectID="_1697010272" r:id="rId42"/>
        </w:object>
      </w:r>
      <w:r w:rsidRPr="00FD65D9">
        <w:rPr>
          <w:rFonts w:hAnsi="宋体"/>
        </w:rPr>
        <w:t>的距离</w:t>
      </w:r>
      <w:r w:rsidR="00566A6A" w:rsidRPr="00566A6A">
        <w:rPr>
          <w:position w:val="-6"/>
        </w:rPr>
        <w:object w:dxaOrig="400" w:dyaOrig="279">
          <v:shape id="_x0000_i1042" type="#_x0000_t75" style="width:20pt;height:14pt" o:ole="">
            <v:imagedata r:id="rId43" o:title=""/>
          </v:shape>
          <o:OLEObject Type="Embed" ProgID="Equation.DSMT4" ShapeID="_x0000_i1042" DrawAspect="Content" ObjectID="_1697010273" r:id="rId44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4949F7" w:rsidRDefault="004949F7" w:rsidP="004949F7"/>
    <w:p w:rsidR="00F0750A" w:rsidRPr="004949F7" w:rsidRDefault="004949F7" w:rsidP="00F0750A">
      <w:r w:rsidRPr="00C609F7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66A6A" w:rsidRPr="00566A6A">
        <w:rPr>
          <w:position w:val="-6"/>
        </w:rPr>
        <w:object w:dxaOrig="360" w:dyaOrig="340">
          <v:shape id="_x0000_i1043" type="#_x0000_t75" style="width:18pt;height:17pt" o:ole="">
            <v:imagedata r:id="rId45" o:title=""/>
          </v:shape>
          <o:OLEObject Type="Embed" ProgID="Equation.DSMT4" ShapeID="_x0000_i1043" DrawAspect="Content" ObjectID="_1697010274" r:id="rId46"/>
        </w:object>
      </w:r>
      <w:r>
        <w:rPr>
          <w:rFonts w:hint="eastAsia"/>
        </w:rPr>
        <w:t>．</w:t>
      </w:r>
      <w:r w:rsidR="00F0750A" w:rsidRPr="00E81BD2">
        <w:rPr>
          <w:rFonts w:hAnsi="宋体"/>
          <w:szCs w:val="21"/>
        </w:rPr>
        <w:t>代入点到平面的距离公式</w:t>
      </w:r>
      <w:r w:rsidR="00B00FB0">
        <w:rPr>
          <w:rFonts w:hAnsi="宋体" w:hint="eastAsia"/>
          <w:szCs w:val="21"/>
        </w:rPr>
        <w:t>，可得</w:t>
      </w:r>
    </w:p>
    <w:p w:rsidR="00F0750A" w:rsidRPr="00E81BD2" w:rsidRDefault="00566A6A" w:rsidP="00B00FB0">
      <w:pPr>
        <w:ind w:leftChars="200" w:left="480"/>
        <w:jc w:val="center"/>
        <w:rPr>
          <w:szCs w:val="21"/>
        </w:rPr>
      </w:pPr>
      <w:r w:rsidRPr="00566A6A">
        <w:rPr>
          <w:position w:val="-30"/>
        </w:rPr>
        <w:object w:dxaOrig="4440" w:dyaOrig="720">
          <v:shape id="_x0000_i1044" type="#_x0000_t75" style="width:222pt;height:36pt" o:ole="">
            <v:imagedata r:id="rId47" o:title=""/>
          </v:shape>
          <o:OLEObject Type="Embed" ProgID="Equation.DSMT4" ShapeID="_x0000_i1044" DrawAspect="Content" ObjectID="_1697010275" r:id="rId48"/>
        </w:object>
      </w:r>
    </w:p>
    <w:p w:rsidR="00F0750A" w:rsidRPr="00E81BD2" w:rsidRDefault="00F0750A" w:rsidP="004949F7">
      <w:pPr>
        <w:rPr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B00FB0">
      <w:pPr>
        <w:ind w:left="480" w:hangingChars="200" w:hanging="480"/>
      </w:pPr>
      <w:r>
        <w:rPr>
          <w:rFonts w:hAnsi="宋体"/>
        </w:rPr>
        <w:t>(</w:t>
      </w:r>
      <w:r w:rsidRPr="00FD65D9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设矩阵</w:t>
      </w:r>
      <w:r w:rsidR="00566A6A" w:rsidRPr="00566A6A">
        <w:rPr>
          <w:position w:val="-30"/>
        </w:rPr>
        <w:object w:dxaOrig="1300" w:dyaOrig="720">
          <v:shape id="_x0000_i1045" type="#_x0000_t75" style="width:65pt;height:36pt" o:ole="">
            <v:imagedata r:id="rId49" o:title=""/>
          </v:shape>
          <o:OLEObject Type="Embed" ProgID="Equation.DSMT4" ShapeID="_x0000_i1045" DrawAspect="Content" ObjectID="_1697010276" r:id="rId50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220" w:dyaOrig="240">
          <v:shape id="_x0000_i1046" type="#_x0000_t75" style="width:11pt;height:12pt" o:ole="">
            <v:imagedata r:id="rId51" o:title=""/>
          </v:shape>
          <o:OLEObject Type="Embed" ProgID="Equation.DSMT4" ShapeID="_x0000_i1046" DrawAspect="Content" ObjectID="_1697010277" r:id="rId52"/>
        </w:object>
      </w:r>
      <w:r w:rsidRPr="00FD65D9">
        <w:rPr>
          <w:rFonts w:hAnsi="宋体"/>
        </w:rPr>
        <w:t>为</w:t>
      </w:r>
      <w:r w:rsidR="00566A6A" w:rsidRPr="00025957">
        <w:rPr>
          <w:position w:val="-4"/>
        </w:rPr>
        <w:object w:dxaOrig="180" w:dyaOrig="260">
          <v:shape id="_x0000_i1047" type="#_x0000_t75" style="width:9.5pt;height:13pt" o:ole="">
            <v:imagedata r:id="rId53" o:title=""/>
          </v:shape>
          <o:OLEObject Type="Embed" ProgID="Equation.DSMT4" ShapeID="_x0000_i1047" DrawAspect="Content" ObjectID="_1697010278" r:id="rId54"/>
        </w:object>
      </w:r>
      <w:r w:rsidRPr="00FD65D9">
        <w:rPr>
          <w:rFonts w:hAnsi="宋体"/>
        </w:rPr>
        <w:t>阶单位矩阵，矩阵</w:t>
      </w:r>
      <w:r w:rsidR="00566A6A" w:rsidRPr="00025957">
        <w:rPr>
          <w:position w:val="-4"/>
        </w:rPr>
        <w:object w:dxaOrig="220" w:dyaOrig="240">
          <v:shape id="_x0000_i1048" type="#_x0000_t75" style="width:11pt;height:12pt" o:ole="">
            <v:imagedata r:id="rId55" o:title=""/>
          </v:shape>
          <o:OLEObject Type="Embed" ProgID="Equation.DSMT4" ShapeID="_x0000_i1048" DrawAspect="Content" ObjectID="_1697010279" r:id="rId56"/>
        </w:object>
      </w:r>
      <w:r w:rsidRPr="00FD65D9">
        <w:rPr>
          <w:rFonts w:hAnsi="宋体"/>
        </w:rPr>
        <w:t>满足</w:t>
      </w:r>
      <w:r w:rsidR="00566A6A" w:rsidRPr="00025957">
        <w:rPr>
          <w:position w:val="-4"/>
        </w:rPr>
        <w:object w:dxaOrig="1219" w:dyaOrig="260">
          <v:shape id="_x0000_i1049" type="#_x0000_t75" style="width:61pt;height:13pt" o:ole="">
            <v:imagedata r:id="rId57" o:title=""/>
          </v:shape>
          <o:OLEObject Type="Embed" ProgID="Equation.DSMT4" ShapeID="_x0000_i1049" DrawAspect="Content" ObjectID="_1697010280" r:id="rId58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480" w:dyaOrig="400">
          <v:shape id="_x0000_i1050" type="#_x0000_t75" style="width:24pt;height:20pt" o:ole="">
            <v:imagedata r:id="rId59" o:title=""/>
          </v:shape>
          <o:OLEObject Type="Embed" ProgID="Equation.DSMT4" ShapeID="_x0000_i1050" DrawAspect="Content" ObjectID="_1697010281" r:id="rId60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4949F7" w:rsidRDefault="004949F7" w:rsidP="004949F7"/>
    <w:p w:rsidR="00F0750A" w:rsidRPr="00B00FB0" w:rsidRDefault="004949F7" w:rsidP="00B00FB0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566A6A" w:rsidRPr="00025957">
        <w:rPr>
          <w:position w:val="-4"/>
        </w:rPr>
        <w:object w:dxaOrig="180" w:dyaOrig="260">
          <v:shape id="_x0000_i1051" type="#_x0000_t75" style="width:9.5pt;height:13pt" o:ole="">
            <v:imagedata r:id="rId61" o:title=""/>
          </v:shape>
          <o:OLEObject Type="Embed" ProgID="Equation.DSMT4" ShapeID="_x0000_i1051" DrawAspect="Content" ObjectID="_1697010282" r:id="rId62"/>
        </w:object>
      </w:r>
      <w:r>
        <w:rPr>
          <w:rFonts w:hint="eastAsia"/>
        </w:rPr>
        <w:t>．</w:t>
      </w:r>
      <w:r w:rsidR="00F0750A" w:rsidRPr="00E81BD2">
        <w:rPr>
          <w:szCs w:val="21"/>
        </w:rPr>
        <w:t>由已知条件</w:t>
      </w:r>
      <w:r w:rsidR="00566A6A" w:rsidRPr="00025957">
        <w:rPr>
          <w:position w:val="-4"/>
        </w:rPr>
        <w:object w:dxaOrig="1219" w:dyaOrig="260">
          <v:shape id="_x0000_i1052" type="#_x0000_t75" style="width:61pt;height:13pt" o:ole="">
            <v:imagedata r:id="rId63" o:title=""/>
          </v:shape>
          <o:OLEObject Type="Embed" ProgID="Equation.DSMT4" ShapeID="_x0000_i1052" DrawAspect="Content" ObjectID="_1697010283" r:id="rId64"/>
        </w:object>
      </w:r>
      <w:r w:rsidR="00B00FB0">
        <w:rPr>
          <w:szCs w:val="21"/>
        </w:rPr>
        <w:t>变形得</w:t>
      </w:r>
      <w:r w:rsidR="00566A6A" w:rsidRPr="00566A6A">
        <w:rPr>
          <w:position w:val="-10"/>
        </w:rPr>
        <w:object w:dxaOrig="1420" w:dyaOrig="320">
          <v:shape id="_x0000_i1053" type="#_x0000_t75" style="width:71pt;height:16pt" o:ole="">
            <v:imagedata r:id="rId65" o:title=""/>
          </v:shape>
          <o:OLEObject Type="Embed" ProgID="Equation.DSMT4" ShapeID="_x0000_i1053" DrawAspect="Content" ObjectID="_1697010284" r:id="rId66"/>
        </w:object>
      </w:r>
      <w:r w:rsidR="00B00FB0">
        <w:rPr>
          <w:rFonts w:hint="eastAsia"/>
          <w:bCs/>
          <w:iCs/>
          <w:color w:val="000000"/>
          <w:szCs w:val="21"/>
        </w:rPr>
        <w:t>．</w:t>
      </w:r>
      <w:r w:rsidR="00F0750A" w:rsidRPr="00E81BD2">
        <w:rPr>
          <w:bCs/>
          <w:iCs/>
          <w:color w:val="000000"/>
          <w:szCs w:val="21"/>
        </w:rPr>
        <w:t>两边取行列式得</w:t>
      </w:r>
      <w:r w:rsidR="00566A6A" w:rsidRPr="00566A6A">
        <w:rPr>
          <w:position w:val="-14"/>
        </w:rPr>
        <w:object w:dxaOrig="1939" w:dyaOrig="400">
          <v:shape id="_x0000_i1054" type="#_x0000_t75" style="width:97pt;height:20pt" o:ole="">
            <v:imagedata r:id="rId67" o:title=""/>
          </v:shape>
          <o:OLEObject Type="Embed" ProgID="Equation.DSMT4" ShapeID="_x0000_i1054" DrawAspect="Content" ObjectID="_1697010285" r:id="rId68"/>
        </w:object>
      </w:r>
      <w:r w:rsidR="00B00FB0">
        <w:rPr>
          <w:rFonts w:hint="eastAsia"/>
        </w:rPr>
        <w:t>．</w:t>
      </w:r>
      <w:r w:rsidR="00B00FB0">
        <w:rPr>
          <w:rFonts w:hint="eastAsia"/>
          <w:szCs w:val="21"/>
        </w:rPr>
        <w:t>因为</w:t>
      </w:r>
      <w:r w:rsidR="00566A6A" w:rsidRPr="00566A6A">
        <w:rPr>
          <w:position w:val="-30"/>
        </w:rPr>
        <w:object w:dxaOrig="1900" w:dyaOrig="720">
          <v:shape id="_x0000_i1055" type="#_x0000_t75" style="width:95pt;height:36pt" o:ole="">
            <v:imagedata r:id="rId69" o:title=""/>
          </v:shape>
          <o:OLEObject Type="Embed" ProgID="Equation.DSMT4" ShapeID="_x0000_i1055" DrawAspect="Content" ObjectID="_1697010286" r:id="rId70"/>
        </w:object>
      </w:r>
      <w:r w:rsidR="00F0750A" w:rsidRPr="00E81BD2">
        <w:rPr>
          <w:szCs w:val="21"/>
        </w:rPr>
        <w:t>，</w:t>
      </w:r>
      <w:r w:rsidR="00B00FB0">
        <w:rPr>
          <w:rFonts w:hint="eastAsia"/>
          <w:bCs/>
          <w:iCs/>
          <w:color w:val="000000"/>
          <w:szCs w:val="21"/>
        </w:rPr>
        <w:t>所以</w:t>
      </w:r>
      <w:r w:rsidR="00566A6A" w:rsidRPr="00566A6A">
        <w:rPr>
          <w:position w:val="-14"/>
        </w:rPr>
        <w:object w:dxaOrig="639" w:dyaOrig="400">
          <v:shape id="_x0000_i1056" type="#_x0000_t75" style="width:32pt;height:20pt" o:ole="">
            <v:imagedata r:id="rId71" o:title=""/>
          </v:shape>
          <o:OLEObject Type="Embed" ProgID="Equation.DSMT4" ShapeID="_x0000_i1056" DrawAspect="Content" ObjectID="_1697010287" r:id="rId72"/>
        </w:object>
      </w:r>
      <w:r w:rsidR="00B00FB0">
        <w:rPr>
          <w:rFonts w:hint="eastAsia"/>
        </w:rPr>
        <w:t>．</w:t>
      </w:r>
      <w:r w:rsidR="00F0750A" w:rsidRPr="00E81BD2">
        <w:rPr>
          <w:szCs w:val="21"/>
        </w:rPr>
        <w:t>.</w:t>
      </w:r>
    </w:p>
    <w:p w:rsidR="00F0750A" w:rsidRPr="00E81BD2" w:rsidRDefault="00F0750A" w:rsidP="00F0750A">
      <w:pPr>
        <w:rPr>
          <w:szCs w:val="21"/>
        </w:rPr>
      </w:pPr>
    </w:p>
    <w:p w:rsidR="00F0750A" w:rsidRPr="00B00FB0" w:rsidRDefault="00F0750A" w:rsidP="00F0750A">
      <w:pPr>
        <w:ind w:left="360" w:hangingChars="150" w:hanging="360"/>
        <w:rPr>
          <w:rFonts w:hAnsi="宋体"/>
        </w:rPr>
      </w:pPr>
    </w:p>
    <w:p w:rsidR="00F0750A" w:rsidRDefault="00F0750A" w:rsidP="00F0750A">
      <w:pPr>
        <w:ind w:left="360" w:hangingChars="150" w:hanging="360"/>
      </w:pPr>
      <w:r>
        <w:rPr>
          <w:rFonts w:hAnsi="宋体"/>
        </w:rPr>
        <w:t>(</w:t>
      </w:r>
      <w:r w:rsidRPr="00FD65D9">
        <w:t>6</w:t>
      </w:r>
      <w:r>
        <w:rPr>
          <w:rFonts w:hAnsi="宋体"/>
        </w:rPr>
        <w:t>)</w:t>
      </w:r>
      <w:r w:rsidRPr="00FD65D9">
        <w:rPr>
          <w:rFonts w:hAnsi="宋体"/>
        </w:rPr>
        <w:t>设随机变量</w:t>
      </w:r>
      <w:r w:rsidR="00566A6A" w:rsidRPr="00025957">
        <w:rPr>
          <w:position w:val="-4"/>
        </w:rPr>
        <w:object w:dxaOrig="240" w:dyaOrig="240">
          <v:shape id="_x0000_i1057" type="#_x0000_t75" style="width:12pt;height:12pt" o:ole="">
            <v:imagedata r:id="rId73" o:title=""/>
          </v:shape>
          <o:OLEObject Type="Embed" ProgID="Equation.DSMT4" ShapeID="_x0000_i1057" DrawAspect="Content" ObjectID="_1697010288" r:id="rId74"/>
        </w:object>
      </w:r>
      <w:r w:rsidRPr="00FD65D9">
        <w:rPr>
          <w:rFonts w:hAnsi="宋体"/>
        </w:rPr>
        <w:t>与</w:t>
      </w:r>
      <w:r w:rsidR="00566A6A" w:rsidRPr="00025957">
        <w:rPr>
          <w:position w:val="-4"/>
        </w:rPr>
        <w:object w:dxaOrig="220" w:dyaOrig="240">
          <v:shape id="_x0000_i1058" type="#_x0000_t75" style="width:11pt;height:12pt" o:ole="">
            <v:imagedata r:id="rId75" o:title=""/>
          </v:shape>
          <o:OLEObject Type="Embed" ProgID="Equation.DSMT4" ShapeID="_x0000_i1058" DrawAspect="Content" ObjectID="_1697010289" r:id="rId76"/>
        </w:object>
      </w:r>
      <w:r w:rsidRPr="00FD65D9">
        <w:rPr>
          <w:rFonts w:hAnsi="宋体"/>
        </w:rPr>
        <w:t>相互独立，且均服从区间</w:t>
      </w:r>
      <w:r w:rsidR="00566A6A" w:rsidRPr="00566A6A">
        <w:rPr>
          <w:position w:val="-10"/>
        </w:rPr>
        <w:object w:dxaOrig="520" w:dyaOrig="320">
          <v:shape id="_x0000_i1059" type="#_x0000_t75" style="width:26pt;height:16pt" o:ole="">
            <v:imagedata r:id="rId77" o:title=""/>
          </v:shape>
          <o:OLEObject Type="Embed" ProgID="Equation.DSMT4" ShapeID="_x0000_i1059" DrawAspect="Content" ObjectID="_1697010290" r:id="rId78"/>
        </w:object>
      </w:r>
      <w:r w:rsidRPr="00FD65D9">
        <w:rPr>
          <w:rFonts w:hAnsi="宋体"/>
        </w:rPr>
        <w:t>上的均匀分布，则</w:t>
      </w:r>
      <w:r w:rsidR="00566A6A" w:rsidRPr="00566A6A">
        <w:rPr>
          <w:position w:val="-14"/>
        </w:rPr>
        <w:object w:dxaOrig="1980" w:dyaOrig="400">
          <v:shape id="_x0000_i1060" type="#_x0000_t75" style="width:99.5pt;height:20pt" o:ole="">
            <v:imagedata r:id="rId79" o:title=""/>
          </v:shape>
          <o:OLEObject Type="Embed" ProgID="Equation.DSMT4" ShapeID="_x0000_i1060" DrawAspect="Content" ObjectID="_1697010291" r:id="rId80"/>
        </w:object>
      </w:r>
      <w:r w:rsidRPr="00FD65D9">
        <w:rPr>
          <w:u w:val="single"/>
        </w:rPr>
        <w:t xml:space="preserve">        </w:t>
      </w:r>
      <w:r w:rsidR="00B00FB0">
        <w:rPr>
          <w:rFonts w:hint="eastAsia"/>
        </w:rPr>
        <w:t>．</w:t>
      </w:r>
    </w:p>
    <w:p w:rsidR="004949F7" w:rsidRDefault="004949F7" w:rsidP="004949F7"/>
    <w:p w:rsidR="00B00FB0" w:rsidRDefault="004949F7" w:rsidP="00B00FB0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B913F1" w:rsidRPr="00B913F1">
        <w:rPr>
          <w:position w:val="-24"/>
        </w:rPr>
        <w:object w:dxaOrig="240" w:dyaOrig="620">
          <v:shape id="_x0000_i1061" type="#_x0000_t75" style="width:12pt;height:31pt" o:ole="">
            <v:imagedata r:id="rId81" o:title=""/>
          </v:shape>
          <o:OLEObject Type="Embed" ProgID="Equation.DSMT4" ShapeID="_x0000_i1061" DrawAspect="Content" ObjectID="_1697010292" r:id="rId82"/>
        </w:object>
      </w:r>
      <w:r>
        <w:rPr>
          <w:rFonts w:hint="eastAsia"/>
        </w:rPr>
        <w:t>．</w:t>
      </w:r>
      <w:r w:rsidR="00F0750A" w:rsidRPr="00E81BD2">
        <w:rPr>
          <w:szCs w:val="21"/>
        </w:rPr>
        <w:t>随机变量</w:t>
      </w:r>
      <w:r w:rsidR="00566A6A" w:rsidRPr="00025957">
        <w:rPr>
          <w:position w:val="-4"/>
        </w:rPr>
        <w:object w:dxaOrig="240" w:dyaOrig="240">
          <v:shape id="_x0000_i1062" type="#_x0000_t75" style="width:12pt;height:12pt" o:ole="">
            <v:imagedata r:id="rId83" o:title=""/>
          </v:shape>
          <o:OLEObject Type="Embed" ProgID="Equation.DSMT4" ShapeID="_x0000_i1062" DrawAspect="Content" ObjectID="_1697010293" r:id="rId84"/>
        </w:object>
      </w:r>
      <w:r w:rsidR="00F0750A" w:rsidRPr="00E81BD2">
        <w:rPr>
          <w:szCs w:val="21"/>
        </w:rPr>
        <w:t>与</w:t>
      </w:r>
      <w:r w:rsidR="00566A6A" w:rsidRPr="00025957">
        <w:rPr>
          <w:position w:val="-4"/>
        </w:rPr>
        <w:object w:dxaOrig="220" w:dyaOrig="240">
          <v:shape id="_x0000_i1063" type="#_x0000_t75" style="width:11pt;height:12pt" o:ole="">
            <v:imagedata r:id="rId85" o:title=""/>
          </v:shape>
          <o:OLEObject Type="Embed" ProgID="Equation.DSMT4" ShapeID="_x0000_i1063" DrawAspect="Content" ObjectID="_1697010294" r:id="rId86"/>
        </w:object>
      </w:r>
      <w:r w:rsidR="00F0750A" w:rsidRPr="00E81BD2">
        <w:rPr>
          <w:szCs w:val="21"/>
        </w:rPr>
        <w:t>均服从区间</w:t>
      </w:r>
      <w:r w:rsidR="00566A6A" w:rsidRPr="00566A6A">
        <w:rPr>
          <w:position w:val="-10"/>
        </w:rPr>
        <w:object w:dxaOrig="520" w:dyaOrig="320">
          <v:shape id="_x0000_i1064" type="#_x0000_t75" style="width:26pt;height:16pt" o:ole="">
            <v:imagedata r:id="rId87" o:title=""/>
          </v:shape>
          <o:OLEObject Type="Embed" ProgID="Equation.DSMT4" ShapeID="_x0000_i1064" DrawAspect="Content" ObjectID="_1697010295" r:id="rId88"/>
        </w:object>
      </w:r>
      <w:r w:rsidR="00F0750A" w:rsidRPr="00E81BD2">
        <w:rPr>
          <w:szCs w:val="21"/>
        </w:rPr>
        <w:t>上的均匀分布，</w:t>
      </w:r>
      <w:r w:rsidR="00B00FB0">
        <w:rPr>
          <w:rFonts w:hint="eastAsia"/>
          <w:szCs w:val="21"/>
        </w:rPr>
        <w:t>则</w:t>
      </w:r>
      <w:r w:rsidR="00F0750A" w:rsidRPr="00E81BD2">
        <w:rPr>
          <w:szCs w:val="21"/>
        </w:rPr>
        <w:t>有</w:t>
      </w:r>
    </w:p>
    <w:p w:rsidR="00B00FB0" w:rsidRDefault="00566A6A" w:rsidP="00B00FB0">
      <w:pPr>
        <w:ind w:leftChars="200" w:left="480"/>
        <w:jc w:val="center"/>
        <w:rPr>
          <w:szCs w:val="21"/>
        </w:rPr>
      </w:pPr>
      <w:r w:rsidRPr="00566A6A">
        <w:rPr>
          <w:position w:val="-24"/>
        </w:rPr>
        <w:object w:dxaOrig="4800" w:dyaOrig="620">
          <v:shape id="_x0000_i1065" type="#_x0000_t75" style="width:240pt;height:31pt" o:ole="">
            <v:imagedata r:id="rId89" o:title=""/>
          </v:shape>
          <o:OLEObject Type="Embed" ProgID="Equation.DSMT4" ShapeID="_x0000_i1065" DrawAspect="Content" ObjectID="_1697010296" r:id="rId90"/>
        </w:object>
      </w:r>
    </w:p>
    <w:p w:rsidR="00F0750A" w:rsidRPr="00E81BD2" w:rsidRDefault="00F0750A" w:rsidP="00B00FB0">
      <w:pPr>
        <w:ind w:leftChars="200" w:left="480"/>
        <w:rPr>
          <w:szCs w:val="21"/>
        </w:rPr>
      </w:pPr>
      <w:r w:rsidRPr="00E81BD2">
        <w:rPr>
          <w:szCs w:val="21"/>
        </w:rPr>
        <w:t>又随机变量</w:t>
      </w:r>
      <w:r w:rsidR="00566A6A" w:rsidRPr="00025957">
        <w:rPr>
          <w:position w:val="-4"/>
        </w:rPr>
        <w:object w:dxaOrig="240" w:dyaOrig="240">
          <v:shape id="_x0000_i1066" type="#_x0000_t75" style="width:12pt;height:12pt" o:ole="">
            <v:imagedata r:id="rId91" o:title=""/>
          </v:shape>
          <o:OLEObject Type="Embed" ProgID="Equation.DSMT4" ShapeID="_x0000_i1066" DrawAspect="Content" ObjectID="_1697010297" r:id="rId92"/>
        </w:object>
      </w:r>
      <w:r w:rsidRPr="00E81BD2">
        <w:rPr>
          <w:szCs w:val="21"/>
        </w:rPr>
        <w:t>与</w:t>
      </w:r>
      <w:r w:rsidR="00566A6A" w:rsidRPr="00025957">
        <w:rPr>
          <w:position w:val="-4"/>
        </w:rPr>
        <w:object w:dxaOrig="220" w:dyaOrig="240">
          <v:shape id="_x0000_i1067" type="#_x0000_t75" style="width:11pt;height:12pt" o:ole="">
            <v:imagedata r:id="rId93" o:title=""/>
          </v:shape>
          <o:OLEObject Type="Embed" ProgID="Equation.DSMT4" ShapeID="_x0000_i1067" DrawAspect="Content" ObjectID="_1697010298" r:id="rId94"/>
        </w:object>
      </w:r>
      <w:r w:rsidR="00B00FB0">
        <w:rPr>
          <w:szCs w:val="21"/>
        </w:rPr>
        <w:t>相互独立，所以</w:t>
      </w:r>
    </w:p>
    <w:p w:rsidR="00F0750A" w:rsidRPr="00E81BD2" w:rsidRDefault="00566A6A" w:rsidP="00B00FB0">
      <w:pPr>
        <w:autoSpaceDE w:val="0"/>
        <w:autoSpaceDN w:val="0"/>
        <w:adjustRightInd w:val="0"/>
        <w:ind w:leftChars="200" w:left="480"/>
        <w:jc w:val="center"/>
        <w:rPr>
          <w:szCs w:val="21"/>
        </w:rPr>
      </w:pPr>
      <w:r w:rsidRPr="00566A6A">
        <w:rPr>
          <w:position w:val="-24"/>
        </w:rPr>
        <w:object w:dxaOrig="6500" w:dyaOrig="620">
          <v:shape id="_x0000_i1068" type="#_x0000_t75" style="width:325pt;height:31pt" o:ole="">
            <v:imagedata r:id="rId95" o:title=""/>
          </v:shape>
          <o:OLEObject Type="Embed" ProgID="Equation.DSMT4" ShapeID="_x0000_i1068" DrawAspect="Content" ObjectID="_1697010299" r:id="rId96"/>
        </w:object>
      </w:r>
    </w:p>
    <w:p w:rsidR="00F0750A" w:rsidRPr="00E81BD2" w:rsidRDefault="00F0750A" w:rsidP="00F0750A">
      <w:pPr>
        <w:autoSpaceDE w:val="0"/>
        <w:autoSpaceDN w:val="0"/>
        <w:adjustRightInd w:val="0"/>
        <w:jc w:val="left"/>
        <w:rPr>
          <w:szCs w:val="21"/>
        </w:rPr>
      </w:pPr>
    </w:p>
    <w:p w:rsidR="00F0750A" w:rsidRPr="00FD65D9" w:rsidRDefault="00F0750A" w:rsidP="00F0750A">
      <w:pPr>
        <w:rPr>
          <w:color w:val="FF0000"/>
        </w:rPr>
      </w:pPr>
    </w:p>
    <w:p w:rsidR="00F0750A" w:rsidRPr="00FD65D9" w:rsidRDefault="00F0750A" w:rsidP="00F462D4">
      <w:pPr>
        <w:pStyle w:val="1"/>
      </w:pPr>
      <w:r w:rsidRPr="00FD65D9">
        <w:t>二、选择题</w:t>
      </w:r>
      <w:r w:rsidR="00F462D4">
        <w:rPr>
          <w:rFonts w:hint="eastAsia"/>
        </w:rPr>
        <w:t>（</w:t>
      </w:r>
      <w:r w:rsidR="000E5B8B">
        <w:rPr>
          <w:rFonts w:hint="eastAsia"/>
        </w:rPr>
        <w:t>7</w:t>
      </w:r>
      <w:r w:rsidR="00F462D4">
        <w:rPr>
          <w:rFonts w:hint="eastAsia"/>
        </w:rPr>
        <w:t>~</w:t>
      </w:r>
      <w:r>
        <w:rPr>
          <w:rFonts w:hint="eastAsia"/>
        </w:rPr>
        <w:t>14</w:t>
      </w:r>
      <w:r w:rsidRPr="00FD65D9">
        <w:t>小题，每小题4分，共32分</w:t>
      </w:r>
      <w:r w:rsidR="00F462D4">
        <w:t>）</w:t>
      </w:r>
    </w:p>
    <w:p w:rsidR="00F462D4" w:rsidRDefault="00F462D4" w:rsidP="00F0750A">
      <w:pPr>
        <w:ind w:left="360" w:hangingChars="150" w:hanging="360"/>
        <w:rPr>
          <w:rFonts w:hAnsi="宋体"/>
        </w:rPr>
      </w:pPr>
    </w:p>
    <w:p w:rsidR="00F462D4" w:rsidRDefault="00F462D4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C46E9D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设函数</w:t>
      </w:r>
      <w:r w:rsidR="00566A6A" w:rsidRPr="00566A6A">
        <w:rPr>
          <w:position w:val="-10"/>
        </w:rPr>
        <w:object w:dxaOrig="920" w:dyaOrig="320">
          <v:shape id="_x0000_i1069" type="#_x0000_t75" style="width:46pt;height:16pt" o:ole="">
            <v:imagedata r:id="rId97" o:title=""/>
          </v:shape>
          <o:OLEObject Type="Embed" ProgID="Equation.DSMT4" ShapeID="_x0000_i1069" DrawAspect="Content" ObjectID="_1697010300" r:id="rId98"/>
        </w:object>
      </w:r>
      <w:r w:rsidRPr="00FD65D9">
        <w:rPr>
          <w:rFonts w:hAnsi="宋体"/>
        </w:rPr>
        <w:t>具有二阶导数，且</w:t>
      </w:r>
      <w:r w:rsidR="00566A6A" w:rsidRPr="00566A6A">
        <w:rPr>
          <w:position w:val="-10"/>
        </w:rPr>
        <w:object w:dxaOrig="1980" w:dyaOrig="320">
          <v:shape id="_x0000_i1070" type="#_x0000_t75" style="width:99.5pt;height:16pt" o:ole="">
            <v:imagedata r:id="rId99" o:title=""/>
          </v:shape>
          <o:OLEObject Type="Embed" ProgID="Equation.DSMT4" ShapeID="_x0000_i1070" DrawAspect="Content" ObjectID="_1697010301" r:id="rId100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340" w:dyaOrig="260">
          <v:shape id="_x0000_i1071" type="#_x0000_t75" style="width:17pt;height:13pt" o:ole="">
            <v:imagedata r:id="rId101" o:title=""/>
          </v:shape>
          <o:OLEObject Type="Embed" ProgID="Equation.DSMT4" ShapeID="_x0000_i1071" DrawAspect="Content" ObjectID="_1697010302" r:id="rId102"/>
        </w:object>
      </w:r>
      <w:r w:rsidRPr="00FD65D9">
        <w:rPr>
          <w:rFonts w:hAnsi="宋体"/>
        </w:rPr>
        <w:t>为自变量</w:t>
      </w:r>
      <w:r w:rsidR="00566A6A" w:rsidRPr="00025957">
        <w:rPr>
          <w:position w:val="-4"/>
        </w:rPr>
        <w:object w:dxaOrig="200" w:dyaOrig="200">
          <v:shape id="_x0000_i1072" type="#_x0000_t75" style="width:10pt;height:10pt" o:ole="">
            <v:imagedata r:id="rId103" o:title=""/>
          </v:shape>
          <o:OLEObject Type="Embed" ProgID="Equation.DSMT4" ShapeID="_x0000_i1072" DrawAspect="Content" ObjectID="_1697010303" r:id="rId104"/>
        </w:object>
      </w:r>
      <w:r w:rsidRPr="00FD65D9">
        <w:rPr>
          <w:rFonts w:hAnsi="宋体"/>
        </w:rPr>
        <w:t>在</w:t>
      </w:r>
      <w:r w:rsidR="00566A6A" w:rsidRPr="00566A6A">
        <w:rPr>
          <w:position w:val="-12"/>
        </w:rPr>
        <w:object w:dxaOrig="279" w:dyaOrig="360">
          <v:shape id="_x0000_i1073" type="#_x0000_t75" style="width:14pt;height:18pt" o:ole="">
            <v:imagedata r:id="rId105" o:title=""/>
          </v:shape>
          <o:OLEObject Type="Embed" ProgID="Equation.DSMT4" ShapeID="_x0000_i1073" DrawAspect="Content" ObjectID="_1697010304" r:id="rId106"/>
        </w:object>
      </w:r>
      <w:r w:rsidRPr="00FD65D9">
        <w:rPr>
          <w:rFonts w:hAnsi="宋体"/>
        </w:rPr>
        <w:t>处的增量，</w:t>
      </w:r>
      <w:r w:rsidR="00566A6A" w:rsidRPr="00566A6A">
        <w:rPr>
          <w:position w:val="-10"/>
        </w:rPr>
        <w:object w:dxaOrig="340" w:dyaOrig="320">
          <v:shape id="_x0000_i1074" type="#_x0000_t75" style="width:17pt;height:16pt" o:ole="">
            <v:imagedata r:id="rId107" o:title=""/>
          </v:shape>
          <o:OLEObject Type="Embed" ProgID="Equation.DSMT4" ShapeID="_x0000_i1074" DrawAspect="Content" ObjectID="_1697010305" r:id="rId108"/>
        </w:object>
      </w:r>
      <w:r w:rsidRPr="00FD65D9">
        <w:rPr>
          <w:rFonts w:hAnsi="宋体"/>
        </w:rPr>
        <w:t>与</w:t>
      </w:r>
      <w:r w:rsidR="00566A6A" w:rsidRPr="00566A6A">
        <w:rPr>
          <w:position w:val="-10"/>
        </w:rPr>
        <w:object w:dxaOrig="320" w:dyaOrig="320">
          <v:shape id="_x0000_i1075" type="#_x0000_t75" style="width:16pt;height:16pt" o:ole="">
            <v:imagedata r:id="rId109" o:title=""/>
          </v:shape>
          <o:OLEObject Type="Embed" ProgID="Equation.DSMT4" ShapeID="_x0000_i1075" DrawAspect="Content" ObjectID="_1697010306" r:id="rId110"/>
        </w:object>
      </w:r>
      <w:r w:rsidRPr="00FD65D9">
        <w:rPr>
          <w:rFonts w:hAnsi="宋体"/>
        </w:rPr>
        <w:t>分别为</w:t>
      </w:r>
      <w:r w:rsidR="00566A6A" w:rsidRPr="00566A6A">
        <w:rPr>
          <w:position w:val="-10"/>
        </w:rPr>
        <w:object w:dxaOrig="540" w:dyaOrig="320">
          <v:shape id="_x0000_i1076" type="#_x0000_t75" style="width:27pt;height:16pt" o:ole="">
            <v:imagedata r:id="rId111" o:title=""/>
          </v:shape>
          <o:OLEObject Type="Embed" ProgID="Equation.DSMT4" ShapeID="_x0000_i1076" DrawAspect="Content" ObjectID="_1697010307" r:id="rId112"/>
        </w:object>
      </w:r>
      <w:r w:rsidRPr="00FD65D9">
        <w:rPr>
          <w:rFonts w:hAnsi="宋体"/>
        </w:rPr>
        <w:t>在点</w:t>
      </w:r>
      <w:r w:rsidR="00566A6A" w:rsidRPr="00566A6A">
        <w:rPr>
          <w:position w:val="-12"/>
        </w:rPr>
        <w:object w:dxaOrig="279" w:dyaOrig="360">
          <v:shape id="_x0000_i1077" type="#_x0000_t75" style="width:14pt;height:18pt" o:ole="">
            <v:imagedata r:id="rId113" o:title=""/>
          </v:shape>
          <o:OLEObject Type="Embed" ProgID="Equation.DSMT4" ShapeID="_x0000_i1077" DrawAspect="Content" ObjectID="_1697010308" r:id="rId114"/>
        </w:object>
      </w:r>
      <w:r w:rsidRPr="00FD65D9">
        <w:rPr>
          <w:rFonts w:hAnsi="宋体"/>
        </w:rPr>
        <w:t>处对应的增量与微分，若</w:t>
      </w:r>
      <w:r w:rsidR="00566A6A" w:rsidRPr="00566A6A">
        <w:rPr>
          <w:position w:val="-6"/>
        </w:rPr>
        <w:object w:dxaOrig="700" w:dyaOrig="279">
          <v:shape id="_x0000_i1078" type="#_x0000_t75" style="width:35pt;height:14pt" o:ole="">
            <v:imagedata r:id="rId115" o:title=""/>
          </v:shape>
          <o:OLEObject Type="Embed" ProgID="Equation.DSMT4" ShapeID="_x0000_i1078" DrawAspect="Content" ObjectID="_1697010309" r:id="rId11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 w:rsidR="00D30456"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F0750A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79" type="#_x0000_t75" style="width:58pt;height:16pt" o:ole="">
            <v:imagedata r:id="rId117" o:title=""/>
          </v:shape>
          <o:OLEObject Type="Embed" ProgID="Equation.DSMT4" ShapeID="_x0000_i1079" DrawAspect="Content" ObjectID="_1697010310" r:id="rId118"/>
        </w:object>
      </w:r>
      <w:r w:rsidR="00D30456">
        <w:rPr>
          <w:rFonts w:hint="eastAsia"/>
        </w:rPr>
        <w:t>．</w:t>
      </w:r>
      <w:r w:rsidRPr="00FD65D9">
        <w:tab/>
      </w:r>
      <w:r w:rsidRPr="00FD65D9">
        <w:tab/>
      </w:r>
      <w:r w:rsidR="00D30456">
        <w:rPr>
          <w:rFonts w:hint="eastAsia"/>
        </w:rPr>
        <w:tab/>
      </w:r>
      <w:r w:rsidR="00D30456"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80" type="#_x0000_t75" style="width:58pt;height:16pt" o:ole="">
            <v:imagedata r:id="rId119" o:title=""/>
          </v:shape>
          <o:OLEObject Type="Embed" ProgID="Equation.DSMT4" ShapeID="_x0000_i1080" DrawAspect="Content" ObjectID="_1697010311" r:id="rId120"/>
        </w:object>
      </w:r>
      <w:r w:rsidR="00D30456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81" type="#_x0000_t75" style="width:58pt;height:16pt" o:ole="">
            <v:imagedata r:id="rId121" o:title=""/>
          </v:shape>
          <o:OLEObject Type="Embed" ProgID="Equation.DSMT4" ShapeID="_x0000_i1081" DrawAspect="Content" ObjectID="_1697010312" r:id="rId122"/>
        </w:object>
      </w:r>
      <w:r w:rsidR="00D30456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="00D30456"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D30456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160" w:dyaOrig="320">
          <v:shape id="_x0000_i1082" type="#_x0000_t75" style="width:58pt;height:16pt" o:ole="">
            <v:imagedata r:id="rId123" o:title=""/>
          </v:shape>
          <o:OLEObject Type="Embed" ProgID="Equation.DSMT4" ShapeID="_x0000_i1082" DrawAspect="Content" ObjectID="_1697010313" r:id="rId124"/>
        </w:object>
      </w:r>
      <w:r w:rsidR="00D30456">
        <w:rPr>
          <w:rFonts w:hint="eastAsia"/>
        </w:rPr>
        <w:t>．</w:t>
      </w:r>
    </w:p>
    <w:p w:rsidR="004949F7" w:rsidRDefault="004949F7" w:rsidP="004949F7"/>
    <w:p w:rsidR="00F0750A" w:rsidRPr="00E81BD2" w:rsidRDefault="004949F7" w:rsidP="00D30456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D30456">
        <w:rPr>
          <w:rFonts w:hint="eastAsia"/>
          <w:szCs w:val="21"/>
        </w:rPr>
        <w:t>由带</w:t>
      </w:r>
      <w:r w:rsidR="00D30456">
        <w:rPr>
          <w:szCs w:val="21"/>
        </w:rPr>
        <w:t>拉格朗日余项</w:t>
      </w:r>
      <w:r w:rsidR="00D30456">
        <w:rPr>
          <w:rFonts w:hint="eastAsia"/>
          <w:szCs w:val="21"/>
        </w:rPr>
        <w:t>的</w:t>
      </w:r>
      <w:r w:rsidR="00D30456" w:rsidRPr="00E81BD2">
        <w:rPr>
          <w:szCs w:val="21"/>
        </w:rPr>
        <w:t>泰勒公式</w:t>
      </w:r>
      <w:r w:rsidR="00D30456">
        <w:rPr>
          <w:rFonts w:hint="eastAsia"/>
          <w:szCs w:val="21"/>
        </w:rPr>
        <w:t>，得到</w:t>
      </w:r>
    </w:p>
    <w:p w:rsidR="00D30456" w:rsidRDefault="00602E21" w:rsidP="00D30456">
      <w:pPr>
        <w:adjustRightInd w:val="0"/>
        <w:snapToGrid w:val="0"/>
        <w:ind w:leftChars="200" w:left="480"/>
        <w:jc w:val="center"/>
      </w:pPr>
      <w:r w:rsidRPr="00566A6A">
        <w:rPr>
          <w:position w:val="-24"/>
        </w:rPr>
        <w:object w:dxaOrig="5820" w:dyaOrig="620">
          <v:shape id="_x0000_i1083" type="#_x0000_t75" style="width:291pt;height:31pt" o:ole="">
            <v:imagedata r:id="rId125" o:title=""/>
          </v:shape>
          <o:OLEObject Type="Embed" ProgID="Equation.DSMT4" ShapeID="_x0000_i1083" DrawAspect="Content" ObjectID="_1697010314" r:id="rId126"/>
        </w:object>
      </w:r>
    </w:p>
    <w:p w:rsidR="00F0750A" w:rsidRPr="00E81BD2" w:rsidRDefault="00D30456" w:rsidP="00D30456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t>于是</w:t>
      </w:r>
      <w:r w:rsidR="00566A6A" w:rsidRPr="00566A6A">
        <w:rPr>
          <w:position w:val="-10"/>
        </w:rPr>
        <w:object w:dxaOrig="820" w:dyaOrig="320">
          <v:shape id="_x0000_i1084" type="#_x0000_t75" style="width:41pt;height:16pt" o:ole="">
            <v:imagedata r:id="rId127" o:title=""/>
          </v:shape>
          <o:OLEObject Type="Embed" ProgID="Equation.DSMT4" ShapeID="_x0000_i1084" DrawAspect="Content" ObjectID="_1697010315" r:id="rId128"/>
        </w:object>
      </w:r>
      <w:r>
        <w:rPr>
          <w:rFonts w:hint="eastAsia"/>
        </w:rPr>
        <w:t>．又</w:t>
      </w:r>
      <w:r w:rsidRPr="00E81BD2">
        <w:rPr>
          <w:szCs w:val="21"/>
        </w:rPr>
        <w:t>由于</w:t>
      </w:r>
      <w:r w:rsidR="00566A6A" w:rsidRPr="00566A6A">
        <w:rPr>
          <w:position w:val="-12"/>
        </w:rPr>
        <w:object w:dxaOrig="1780" w:dyaOrig="360">
          <v:shape id="_x0000_i1085" type="#_x0000_t75" style="width:89pt;height:18pt" o:ole="">
            <v:imagedata r:id="rId129" o:title=""/>
          </v:shape>
          <o:OLEObject Type="Embed" ProgID="Equation.DSMT4" ShapeID="_x0000_i1085" DrawAspect="Content" ObjectID="_1697010316" r:id="rId130"/>
        </w:object>
      </w:r>
      <w:r w:rsidRPr="00E81BD2">
        <w:rPr>
          <w:szCs w:val="21"/>
        </w:rPr>
        <w:t>，故</w:t>
      </w:r>
      <w:r>
        <w:rPr>
          <w:rFonts w:hint="eastAsia"/>
          <w:szCs w:val="21"/>
        </w:rPr>
        <w:t>有</w:t>
      </w:r>
      <w:r w:rsidR="00566A6A" w:rsidRPr="00566A6A">
        <w:rPr>
          <w:position w:val="-10"/>
        </w:rPr>
        <w:object w:dxaOrig="1160" w:dyaOrig="320">
          <v:shape id="_x0000_i1086" type="#_x0000_t75" style="width:58pt;height:16pt" o:ole="">
            <v:imagedata r:id="rId131" o:title=""/>
          </v:shape>
          <o:OLEObject Type="Embed" ProgID="Equation.DSMT4" ShapeID="_x0000_i1086" DrawAspect="Content" ObjectID="_1697010317" r:id="rId132"/>
        </w:object>
      </w:r>
      <w:r>
        <w:rPr>
          <w:rFonts w:hint="eastAsia"/>
        </w:rPr>
        <w:t>．</w:t>
      </w:r>
    </w:p>
    <w:p w:rsidR="00F0750A" w:rsidRPr="00E81BD2" w:rsidRDefault="00F0750A" w:rsidP="00F0750A">
      <w:pPr>
        <w:ind w:left="720" w:hangingChars="300" w:hanging="720"/>
        <w:rPr>
          <w:rFonts w:hAnsi="宋体"/>
          <w:szCs w:val="21"/>
          <w:highlight w:val="green"/>
        </w:rPr>
      </w:pPr>
    </w:p>
    <w:p w:rsidR="00F0750A" w:rsidRDefault="00F0750A" w:rsidP="00F0750A">
      <w:pPr>
        <w:ind w:left="720" w:hangingChars="300" w:hanging="720"/>
        <w:rPr>
          <w:rFonts w:hAnsi="宋体"/>
        </w:rPr>
      </w:pPr>
    </w:p>
    <w:p w:rsidR="00F0750A" w:rsidRDefault="00F0750A" w:rsidP="00F0750A">
      <w:pPr>
        <w:ind w:left="720" w:hangingChars="300" w:hanging="720"/>
      </w:pPr>
      <w:r>
        <w:rPr>
          <w:rFonts w:hAnsi="宋体"/>
        </w:rPr>
        <w:t>(</w:t>
      </w:r>
      <w:r w:rsidRPr="00FD65D9"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800" w:dyaOrig="320">
          <v:shape id="_x0000_i1087" type="#_x0000_t75" style="width:40pt;height:16pt" o:ole="">
            <v:imagedata r:id="rId133" o:title=""/>
          </v:shape>
          <o:OLEObject Type="Embed" ProgID="Equation.DSMT4" ShapeID="_x0000_i1087" DrawAspect="Content" ObjectID="_1697010318" r:id="rId134"/>
        </w:object>
      </w:r>
      <w:r w:rsidRPr="00FD65D9">
        <w:rPr>
          <w:rFonts w:hAnsi="宋体"/>
        </w:rPr>
        <w:t>为连续函数，则</w:t>
      </w:r>
      <w:r w:rsidR="00566A6A" w:rsidRPr="00566A6A">
        <w:rPr>
          <w:position w:val="-18"/>
        </w:rPr>
        <w:object w:dxaOrig="2799" w:dyaOrig="600">
          <v:shape id="_x0000_i1088" type="#_x0000_t75" style="width:140pt;height:30pt" o:ole="">
            <v:imagedata r:id="rId135" o:title=""/>
          </v:shape>
          <o:OLEObject Type="Embed" ProgID="Equation.DSMT4" ShapeID="_x0000_i1088" DrawAspect="Content" ObjectID="_1697010319" r:id="rId136"/>
        </w:object>
      </w:r>
      <w:r w:rsidRPr="00FD65D9">
        <w:rPr>
          <w:rFonts w:hAnsi="宋体"/>
        </w:rPr>
        <w:t>等于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lastRenderedPageBreak/>
        <w:t>(</w:t>
      </w:r>
      <w:r w:rsidRPr="00FD65D9">
        <w:t>A</w:t>
      </w:r>
      <w:r>
        <w:rPr>
          <w:rFonts w:hAnsi="宋体"/>
        </w:rPr>
        <w:t>)</w:t>
      </w:r>
      <w:r w:rsidR="00397364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180" w:dyaOrig="639">
          <v:shape id="_x0000_i1089" type="#_x0000_t75" style="width:109pt;height:32pt" o:ole="">
            <v:imagedata r:id="rId137" o:title=""/>
          </v:shape>
          <o:OLEObject Type="Embed" ProgID="Equation.DSMT4" ShapeID="_x0000_i1089" DrawAspect="Content" ObjectID="_1697010320" r:id="rId138"/>
        </w:object>
      </w:r>
      <w:r w:rsidR="00F72143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F72143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180" w:dyaOrig="639">
          <v:shape id="_x0000_i1090" type="#_x0000_t75" style="width:109pt;height:32pt" o:ole="">
            <v:imagedata r:id="rId139" o:title=""/>
          </v:shape>
          <o:OLEObject Type="Embed" ProgID="Equation.DSMT4" ShapeID="_x0000_i1090" DrawAspect="Content" ObjectID="_1697010321" r:id="rId140"/>
        </w:object>
      </w:r>
      <w:r w:rsidR="00F72143">
        <w:rPr>
          <w:rFonts w:hint="eastAsia"/>
        </w:rPr>
        <w:t>．</w:t>
      </w:r>
    </w:p>
    <w:p w:rsidR="00F0750A" w:rsidRPr="00FD65D9" w:rsidRDefault="00F0750A" w:rsidP="00F0750A">
      <w:pPr>
        <w:ind w:leftChars="190" w:left="576" w:hangingChars="50" w:hanging="12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397364">
        <w:rPr>
          <w:rFonts w:hAnsi="宋体" w:hint="eastAsia"/>
        </w:rPr>
        <w:t xml:space="preserve"> </w:t>
      </w:r>
      <w:r w:rsidR="00566A6A" w:rsidRPr="00566A6A">
        <w:rPr>
          <w:position w:val="-22"/>
        </w:rPr>
        <w:object w:dxaOrig="2200" w:dyaOrig="680">
          <v:shape id="_x0000_i1091" type="#_x0000_t75" style="width:110pt;height:34pt" o:ole="">
            <v:imagedata r:id="rId141" o:title=""/>
          </v:shape>
          <o:OLEObject Type="Embed" ProgID="Equation.DSMT4" ShapeID="_x0000_i1091" DrawAspect="Content" ObjectID="_1697010322" r:id="rId142"/>
        </w:object>
      </w:r>
      <w:r w:rsidR="00F72143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F72143">
        <w:rPr>
          <w:rFonts w:hAnsi="宋体" w:hint="eastAsia"/>
        </w:rPr>
        <w:t xml:space="preserve"> </w:t>
      </w:r>
      <w:r w:rsidR="00566A6A" w:rsidRPr="00566A6A">
        <w:rPr>
          <w:position w:val="-18"/>
        </w:rPr>
        <w:object w:dxaOrig="2200" w:dyaOrig="639">
          <v:shape id="_x0000_i1092" type="#_x0000_t75" style="width:110pt;height:32pt" o:ole="">
            <v:imagedata r:id="rId143" o:title=""/>
          </v:shape>
          <o:OLEObject Type="Embed" ProgID="Equation.DSMT4" ShapeID="_x0000_i1092" DrawAspect="Content" ObjectID="_1697010323" r:id="rId144"/>
        </w:object>
      </w:r>
      <w:r w:rsidR="00F72143">
        <w:rPr>
          <w:rFonts w:hint="eastAsia"/>
        </w:rPr>
        <w:t>．</w:t>
      </w:r>
    </w:p>
    <w:p w:rsidR="004949F7" w:rsidRDefault="004949F7" w:rsidP="004949F7"/>
    <w:p w:rsidR="00F0750A" w:rsidRPr="00F72143" w:rsidRDefault="004949F7" w:rsidP="00F72143">
      <w:pPr>
        <w:ind w:left="480" w:hangingChars="200" w:hanging="48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F72143">
        <w:rPr>
          <w:rFonts w:hAnsi="宋体" w:hint="eastAsia"/>
          <w:szCs w:val="21"/>
        </w:rPr>
        <w:t>积分</w:t>
      </w:r>
      <w:r w:rsidR="00F0750A" w:rsidRPr="00E81BD2">
        <w:rPr>
          <w:rFonts w:hint="eastAsia"/>
          <w:szCs w:val="21"/>
        </w:rPr>
        <w:t>区域</w:t>
      </w:r>
      <w:r w:rsidR="00566A6A" w:rsidRPr="00025957">
        <w:rPr>
          <w:position w:val="-4"/>
        </w:rPr>
        <w:object w:dxaOrig="240" w:dyaOrig="240">
          <v:shape id="_x0000_i1093" type="#_x0000_t75" style="width:12pt;height:12pt" o:ole="">
            <v:imagedata r:id="rId145" o:title=""/>
          </v:shape>
          <o:OLEObject Type="Embed" ProgID="Equation.DSMT4" ShapeID="_x0000_i1093" DrawAspect="Content" ObjectID="_1697010324" r:id="rId146"/>
        </w:object>
      </w:r>
      <w:r w:rsidR="00F0750A" w:rsidRPr="00E81BD2">
        <w:rPr>
          <w:rFonts w:hAnsi="宋体"/>
          <w:szCs w:val="21"/>
        </w:rPr>
        <w:t>的极坐标表示是</w:t>
      </w:r>
      <w:r w:rsidR="00566A6A" w:rsidRPr="00566A6A">
        <w:rPr>
          <w:position w:val="-6"/>
        </w:rPr>
        <w:object w:dxaOrig="880" w:dyaOrig="279">
          <v:shape id="_x0000_i1094" type="#_x0000_t75" style="width:44pt;height:14pt" o:ole="">
            <v:imagedata r:id="rId147" o:title=""/>
          </v:shape>
          <o:OLEObject Type="Embed" ProgID="Equation.DSMT4" ShapeID="_x0000_i1094" DrawAspect="Content" ObjectID="_1697010325" r:id="rId148"/>
        </w:object>
      </w:r>
      <w:r w:rsidR="00F72143">
        <w:rPr>
          <w:rFonts w:hAnsi="宋体" w:hint="eastAsia"/>
          <w:szCs w:val="21"/>
        </w:rPr>
        <w:t xml:space="preserve">, </w:t>
      </w:r>
      <w:r w:rsidR="00566A6A" w:rsidRPr="00566A6A">
        <w:rPr>
          <w:position w:val="-24"/>
        </w:rPr>
        <w:object w:dxaOrig="980" w:dyaOrig="620">
          <v:shape id="_x0000_i1095" type="#_x0000_t75" style="width:49pt;height:31pt" o:ole="">
            <v:imagedata r:id="rId149" o:title=""/>
          </v:shape>
          <o:OLEObject Type="Embed" ProgID="Equation.DSMT4" ShapeID="_x0000_i1095" DrawAspect="Content" ObjectID="_1697010326" r:id="rId150"/>
        </w:object>
      </w:r>
      <w:r w:rsidR="00F72143">
        <w:rPr>
          <w:rFonts w:hint="eastAsia"/>
          <w:szCs w:val="21"/>
        </w:rPr>
        <w:t>．</w:t>
      </w:r>
      <w:r w:rsidR="00F72143">
        <w:rPr>
          <w:rFonts w:hAnsi="宋体" w:hint="eastAsia"/>
          <w:szCs w:val="21"/>
        </w:rPr>
        <w:t>用</w:t>
      </w:r>
      <w:r w:rsidR="00F0750A" w:rsidRPr="00E81BD2">
        <w:rPr>
          <w:rFonts w:hAnsi="宋体"/>
          <w:szCs w:val="21"/>
        </w:rPr>
        <w:t>直角坐标</w:t>
      </w:r>
      <w:r w:rsidR="00F72143">
        <w:rPr>
          <w:rFonts w:hAnsi="宋体" w:hint="eastAsia"/>
          <w:szCs w:val="21"/>
        </w:rPr>
        <w:t>表示为</w:t>
      </w:r>
      <w:r w:rsidR="00566A6A" w:rsidRPr="00566A6A">
        <w:rPr>
          <w:position w:val="-24"/>
        </w:rPr>
        <w:object w:dxaOrig="1140" w:dyaOrig="680">
          <v:shape id="_x0000_i1096" type="#_x0000_t75" style="width:57pt;height:34pt" o:ole="">
            <v:imagedata r:id="rId151" o:title=""/>
          </v:shape>
          <o:OLEObject Type="Embed" ProgID="Equation.DSMT4" ShapeID="_x0000_i1096" DrawAspect="Content" ObjectID="_1697010327" r:id="rId152"/>
        </w:object>
      </w:r>
      <w:r w:rsidR="00F72143">
        <w:rPr>
          <w:rFonts w:hint="eastAsia"/>
        </w:rPr>
        <w:t xml:space="preserve">, </w:t>
      </w:r>
      <w:r w:rsidR="00566A6A" w:rsidRPr="00566A6A">
        <w:rPr>
          <w:position w:val="-12"/>
        </w:rPr>
        <w:object w:dxaOrig="1579" w:dyaOrig="440">
          <v:shape id="_x0000_i1097" type="#_x0000_t75" style="width:79pt;height:22pt" o:ole="">
            <v:imagedata r:id="rId153" o:title=""/>
          </v:shape>
          <o:OLEObject Type="Embed" ProgID="Equation.DSMT4" ShapeID="_x0000_i1097" DrawAspect="Content" ObjectID="_1697010328" r:id="rId154"/>
        </w:object>
      </w:r>
      <w:r w:rsidR="00F72143">
        <w:rPr>
          <w:rFonts w:hint="eastAsia"/>
        </w:rPr>
        <w:t>．</w:t>
      </w:r>
      <w:r w:rsidR="00F72143">
        <w:rPr>
          <w:rFonts w:hint="eastAsia"/>
          <w:szCs w:val="21"/>
        </w:rPr>
        <w:t>所以</w:t>
      </w:r>
      <w:r w:rsidR="00F72143">
        <w:rPr>
          <w:rFonts w:hAnsi="宋体" w:hint="eastAsia"/>
          <w:szCs w:val="21"/>
        </w:rPr>
        <w:t>积分等于</w:t>
      </w:r>
      <w:r w:rsidR="00566A6A" w:rsidRPr="00566A6A">
        <w:rPr>
          <w:position w:val="-22"/>
        </w:rPr>
        <w:object w:dxaOrig="2200" w:dyaOrig="680">
          <v:shape id="_x0000_i1098" type="#_x0000_t75" style="width:110pt;height:34pt" o:ole="">
            <v:imagedata r:id="rId155" o:title=""/>
          </v:shape>
          <o:OLEObject Type="Embed" ProgID="Equation.DSMT4" ShapeID="_x0000_i1098" DrawAspect="Content" ObjectID="_1697010329" r:id="rId156"/>
        </w:object>
      </w:r>
      <w:r w:rsidR="00F72143">
        <w:rPr>
          <w:rFonts w:hint="eastAsia"/>
          <w:szCs w:val="21"/>
        </w:rPr>
        <w:t>．</w:t>
      </w:r>
    </w:p>
    <w:p w:rsidR="00F0750A" w:rsidRPr="00E81BD2" w:rsidRDefault="00F0750A" w:rsidP="00F0750A">
      <w:pPr>
        <w:adjustRightInd w:val="0"/>
        <w:snapToGrid w:val="0"/>
        <w:rPr>
          <w:szCs w:val="21"/>
          <w:highlight w:val="green"/>
        </w:rPr>
      </w:pPr>
    </w:p>
    <w:p w:rsidR="00F0750A" w:rsidRDefault="00F0750A" w:rsidP="00F0750A">
      <w:pPr>
        <w:ind w:left="720" w:hangingChars="300" w:hanging="720"/>
        <w:rPr>
          <w:rFonts w:hAnsi="宋体"/>
        </w:rPr>
      </w:pPr>
    </w:p>
    <w:p w:rsidR="00F0750A" w:rsidRPr="00FD65D9" w:rsidRDefault="00F0750A" w:rsidP="00F0750A">
      <w:pPr>
        <w:ind w:left="720" w:hangingChars="300" w:hanging="720"/>
      </w:pPr>
      <w:r>
        <w:rPr>
          <w:rFonts w:hAnsi="宋体"/>
        </w:rPr>
        <w:t>(</w:t>
      </w:r>
      <w:r w:rsidRPr="00FD65D9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若级数</w:t>
      </w:r>
      <w:r w:rsidR="00566A6A" w:rsidRPr="00566A6A">
        <w:rPr>
          <w:position w:val="-28"/>
        </w:rPr>
        <w:object w:dxaOrig="560" w:dyaOrig="680">
          <v:shape id="_x0000_i1099" type="#_x0000_t75" style="width:28pt;height:34pt" o:ole="">
            <v:imagedata r:id="rId157" o:title=""/>
          </v:shape>
          <o:OLEObject Type="Embed" ProgID="Equation.DSMT4" ShapeID="_x0000_i1099" DrawAspect="Content" ObjectID="_1697010330" r:id="rId158"/>
        </w:object>
      </w:r>
      <w:r w:rsidRPr="00FD65D9">
        <w:rPr>
          <w:rFonts w:hAnsi="宋体"/>
        </w:rPr>
        <w:t>收敛，则级数</w:t>
      </w:r>
      <w:r>
        <w:rPr>
          <w:rFonts w:hAnsi="宋体"/>
        </w:rPr>
        <w:t>(</w:t>
      </w:r>
      <w:r w:rsidRPr="00FD65D9">
        <w:t xml:space="preserve"> </w:t>
      </w:r>
      <w:r w:rsidR="00D30456"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620" w:dyaOrig="680">
          <v:shape id="_x0000_i1100" type="#_x0000_t75" style="width:31pt;height:34pt" o:ole="">
            <v:imagedata r:id="rId159" o:title=""/>
          </v:shape>
          <o:OLEObject Type="Embed" ProgID="Equation.DSMT4" ShapeID="_x0000_i1100" DrawAspect="Content" ObjectID="_1697010331" r:id="rId160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1080" w:dyaOrig="680">
          <v:shape id="_x0000_i1101" type="#_x0000_t75" style="width:54pt;height:34pt" o:ole="">
            <v:imagedata r:id="rId161" o:title=""/>
          </v:shape>
          <o:OLEObject Type="Embed" ProgID="Equation.DSMT4" ShapeID="_x0000_i1101" DrawAspect="Content" ObjectID="_1697010332" r:id="rId162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</w:p>
    <w:p w:rsidR="00F0750A" w:rsidRPr="00FD65D9" w:rsidRDefault="00F0750A" w:rsidP="00F0750A">
      <w:pPr>
        <w:ind w:leftChars="200" w:left="720" w:hangingChars="100" w:hanging="24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900" w:dyaOrig="680">
          <v:shape id="_x0000_i1102" type="#_x0000_t75" style="width:45.5pt;height:34pt" o:ole="">
            <v:imagedata r:id="rId163" o:title=""/>
          </v:shape>
          <o:OLEObject Type="Embed" ProgID="Equation.DSMT4" ShapeID="_x0000_i1102" DrawAspect="Content" ObjectID="_1697010333" r:id="rId164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  <w:r w:rsidR="00DF7562">
        <w:tab/>
      </w:r>
      <w:r w:rsidR="00DF7562">
        <w:tab/>
      </w:r>
      <w:r w:rsidR="00DF7562">
        <w:tab/>
      </w:r>
      <w:r w:rsidR="00DF7562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DF7562">
        <w:rPr>
          <w:rFonts w:hAnsi="宋体" w:hint="eastAsia"/>
        </w:rPr>
        <w:t xml:space="preserve"> </w:t>
      </w:r>
      <w:r w:rsidR="00566A6A" w:rsidRPr="00566A6A">
        <w:rPr>
          <w:position w:val="-28"/>
        </w:rPr>
        <w:object w:dxaOrig="1160" w:dyaOrig="680">
          <v:shape id="_x0000_i1103" type="#_x0000_t75" style="width:58pt;height:34pt" o:ole="">
            <v:imagedata r:id="rId165" o:title=""/>
          </v:shape>
          <o:OLEObject Type="Embed" ProgID="Equation.DSMT4" ShapeID="_x0000_i1103" DrawAspect="Content" ObjectID="_1697010334" r:id="rId166"/>
        </w:object>
      </w:r>
      <w:r w:rsidRPr="00FD65D9">
        <w:rPr>
          <w:rFonts w:hAnsi="宋体"/>
        </w:rPr>
        <w:t>收敛</w:t>
      </w:r>
      <w:r w:rsidR="00DF7562">
        <w:rPr>
          <w:rFonts w:hint="eastAsia"/>
        </w:rPr>
        <w:t>．</w:t>
      </w:r>
    </w:p>
    <w:p w:rsidR="004949F7" w:rsidRDefault="004949F7" w:rsidP="004949F7"/>
    <w:p w:rsidR="00F0750A" w:rsidRPr="00E81BD2" w:rsidRDefault="004949F7" w:rsidP="00DF7562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F0750A" w:rsidRPr="00E81BD2">
        <w:rPr>
          <w:szCs w:val="21"/>
        </w:rPr>
        <w:t>记</w:t>
      </w:r>
      <w:r w:rsidR="00F0750A" w:rsidRPr="00E81BD2">
        <w:rPr>
          <w:szCs w:val="21"/>
        </w:rPr>
        <w:t xml:space="preserve"> </w:t>
      </w:r>
      <w:r w:rsidR="00566A6A" w:rsidRPr="00566A6A">
        <w:rPr>
          <w:position w:val="-28"/>
        </w:rPr>
        <w:object w:dxaOrig="1080" w:dyaOrig="700">
          <v:shape id="_x0000_i1104" type="#_x0000_t75" style="width:54pt;height:35pt" o:ole="">
            <v:imagedata r:id="rId167" o:title=""/>
          </v:shape>
          <o:OLEObject Type="Embed" ProgID="Equation.DSMT4" ShapeID="_x0000_i1104" DrawAspect="Content" ObjectID="_1697010335" r:id="rId168"/>
        </w:object>
      </w:r>
      <w:r w:rsidR="00F0750A" w:rsidRPr="00E81BD2">
        <w:rPr>
          <w:szCs w:val="21"/>
        </w:rPr>
        <w:t>，则</w:t>
      </w:r>
      <w:r w:rsidR="00DF7562">
        <w:rPr>
          <w:rFonts w:hint="eastAsia"/>
          <w:szCs w:val="21"/>
        </w:rPr>
        <w:t>可排除</w:t>
      </w:r>
      <w:r w:rsidR="00DF7562">
        <w:rPr>
          <w:rFonts w:hint="eastAsia"/>
          <w:szCs w:val="21"/>
        </w:rPr>
        <w:t>(A)</w:t>
      </w:r>
      <w:r w:rsidR="00DF7562">
        <w:rPr>
          <w:szCs w:val="21"/>
        </w:rPr>
        <w:t>，</w:t>
      </w:r>
      <w:r w:rsidR="00DF7562">
        <w:rPr>
          <w:rFonts w:hint="eastAsia"/>
          <w:szCs w:val="21"/>
        </w:rPr>
        <w:t>(B)</w:t>
      </w:r>
      <w:r w:rsidR="00DF7562">
        <w:rPr>
          <w:szCs w:val="21"/>
        </w:rPr>
        <w:t>，</w:t>
      </w:r>
      <w:r w:rsidR="00DF7562">
        <w:rPr>
          <w:rFonts w:hint="eastAsia"/>
          <w:szCs w:val="21"/>
        </w:rPr>
        <w:t>(C)</w:t>
      </w:r>
      <w:r w:rsidR="00DF7562">
        <w:rPr>
          <w:rFonts w:hint="eastAsia"/>
          <w:szCs w:val="21"/>
        </w:rPr>
        <w:t>选项．</w:t>
      </w:r>
      <w:r w:rsidR="00DF7562" w:rsidRPr="00E81BD2">
        <w:rPr>
          <w:szCs w:val="21"/>
        </w:rPr>
        <w:t>因为</w:t>
      </w:r>
      <w:r w:rsidR="00566A6A" w:rsidRPr="00566A6A">
        <w:rPr>
          <w:position w:val="-28"/>
        </w:rPr>
        <w:object w:dxaOrig="560" w:dyaOrig="680">
          <v:shape id="_x0000_i1105" type="#_x0000_t75" style="width:28pt;height:34pt" o:ole="">
            <v:imagedata r:id="rId169" o:title=""/>
          </v:shape>
          <o:OLEObject Type="Embed" ProgID="Equation.DSMT4" ShapeID="_x0000_i1105" DrawAspect="Content" ObjectID="_1697010336" r:id="rId170"/>
        </w:object>
      </w:r>
      <w:r w:rsidR="00DF7562" w:rsidRPr="00E81BD2">
        <w:rPr>
          <w:szCs w:val="21"/>
        </w:rPr>
        <w:t>收敛，所以</w:t>
      </w:r>
      <w:r w:rsidR="00566A6A" w:rsidRPr="00566A6A">
        <w:rPr>
          <w:position w:val="-28"/>
        </w:rPr>
        <w:object w:dxaOrig="700" w:dyaOrig="680">
          <v:shape id="_x0000_i1106" type="#_x0000_t75" style="width:35pt;height:34pt" o:ole="">
            <v:imagedata r:id="rId171" o:title=""/>
          </v:shape>
          <o:OLEObject Type="Embed" ProgID="Equation.DSMT4" ShapeID="_x0000_i1106" DrawAspect="Content" ObjectID="_1697010337" r:id="rId172"/>
        </w:object>
      </w:r>
      <w:r w:rsidR="00DF7562" w:rsidRPr="00E81BD2">
        <w:rPr>
          <w:szCs w:val="21"/>
        </w:rPr>
        <w:t>也收敛，所以</w:t>
      </w:r>
      <w:r w:rsidR="00566A6A" w:rsidRPr="00566A6A">
        <w:rPr>
          <w:position w:val="-28"/>
        </w:rPr>
        <w:object w:dxaOrig="1240" w:dyaOrig="680">
          <v:shape id="_x0000_i1107" type="#_x0000_t75" style="width:62pt;height:34pt" o:ole="">
            <v:imagedata r:id="rId173" o:title=""/>
          </v:shape>
          <o:OLEObject Type="Embed" ProgID="Equation.DSMT4" ShapeID="_x0000_i1107" DrawAspect="Content" ObjectID="_1697010338" r:id="rId174"/>
        </w:object>
      </w:r>
      <w:r w:rsidR="00DF7562" w:rsidRPr="00E81BD2">
        <w:rPr>
          <w:szCs w:val="21"/>
        </w:rPr>
        <w:t>收敛，从而</w:t>
      </w:r>
      <w:r w:rsidR="00566A6A" w:rsidRPr="00566A6A">
        <w:rPr>
          <w:position w:val="-28"/>
        </w:rPr>
        <w:object w:dxaOrig="1160" w:dyaOrig="680">
          <v:shape id="_x0000_i1108" type="#_x0000_t75" style="width:58pt;height:34pt" o:ole="">
            <v:imagedata r:id="rId175" o:title=""/>
          </v:shape>
          <o:OLEObject Type="Embed" ProgID="Equation.DSMT4" ShapeID="_x0000_i1108" DrawAspect="Content" ObjectID="_1697010339" r:id="rId176"/>
        </w:object>
      </w:r>
      <w:r w:rsidR="00DF7562" w:rsidRPr="00E81BD2">
        <w:rPr>
          <w:szCs w:val="21"/>
        </w:rPr>
        <w:t>也收敛</w:t>
      </w:r>
      <w:r w:rsidR="00DF7562">
        <w:rPr>
          <w:rFonts w:hint="eastAsia"/>
          <w:szCs w:val="21"/>
        </w:rPr>
        <w:t>．</w:t>
      </w:r>
    </w:p>
    <w:p w:rsidR="00F0750A" w:rsidRPr="00E81BD2" w:rsidRDefault="00F0750A" w:rsidP="00F0750A">
      <w:pPr>
        <w:ind w:left="720" w:hangingChars="300" w:hanging="720"/>
        <w:rPr>
          <w:rFonts w:hAnsi="宋体"/>
          <w:szCs w:val="21"/>
          <w:highlight w:val="green"/>
        </w:rPr>
      </w:pPr>
    </w:p>
    <w:p w:rsidR="00F0750A" w:rsidRDefault="00F0750A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DF7562">
      <w:pPr>
        <w:ind w:left="480" w:hangingChars="200" w:hanging="480"/>
      </w:pPr>
      <w:r>
        <w:rPr>
          <w:rFonts w:hAnsi="宋体"/>
        </w:rPr>
        <w:t>(</w:t>
      </w:r>
      <w:r w:rsidRPr="00FD65D9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780" w:dyaOrig="320">
          <v:shape id="_x0000_i1109" type="#_x0000_t75" style="width:39pt;height:16pt" o:ole="">
            <v:imagedata r:id="rId177" o:title=""/>
          </v:shape>
          <o:OLEObject Type="Embed" ProgID="Equation.DSMT4" ShapeID="_x0000_i1109" DrawAspect="Content" ObjectID="_1697010340" r:id="rId178"/>
        </w:object>
      </w:r>
      <w:r w:rsidRPr="00FD65D9">
        <w:rPr>
          <w:rFonts w:hAnsi="宋体"/>
        </w:rPr>
        <w:t>与</w:t>
      </w:r>
      <w:r w:rsidR="00566A6A" w:rsidRPr="00566A6A">
        <w:rPr>
          <w:position w:val="-10"/>
        </w:rPr>
        <w:object w:dxaOrig="760" w:dyaOrig="320">
          <v:shape id="_x0000_i1110" type="#_x0000_t75" style="width:38pt;height:16pt" o:ole="">
            <v:imagedata r:id="rId179" o:title=""/>
          </v:shape>
          <o:OLEObject Type="Embed" ProgID="Equation.DSMT4" ShapeID="_x0000_i1110" DrawAspect="Content" ObjectID="_1697010341" r:id="rId180"/>
        </w:object>
      </w:r>
      <w:r w:rsidRPr="00FD65D9">
        <w:rPr>
          <w:rFonts w:hAnsi="宋体"/>
        </w:rPr>
        <w:t>均为可微函数，且</w:t>
      </w:r>
      <w:r w:rsidR="00566A6A" w:rsidRPr="00566A6A">
        <w:rPr>
          <w:position w:val="-14"/>
        </w:rPr>
        <w:object w:dxaOrig="1219" w:dyaOrig="380">
          <v:shape id="_x0000_i1111" type="#_x0000_t75" style="width:61pt;height:19pt" o:ole="">
            <v:imagedata r:id="rId181" o:title=""/>
          </v:shape>
          <o:OLEObject Type="Embed" ProgID="Equation.DSMT4" ShapeID="_x0000_i1111" DrawAspect="Content" ObjectID="_1697010342" r:id="rId182"/>
        </w:object>
      </w:r>
      <w:r w:rsidR="00992173">
        <w:rPr>
          <w:rFonts w:hint="eastAsia"/>
        </w:rPr>
        <w:t>．</w:t>
      </w:r>
      <w:r w:rsidRPr="00FD65D9">
        <w:rPr>
          <w:rFonts w:hAnsi="宋体"/>
        </w:rPr>
        <w:t>已知</w:t>
      </w:r>
      <w:r w:rsidR="00566A6A" w:rsidRPr="00566A6A">
        <w:rPr>
          <w:position w:val="-12"/>
        </w:rPr>
        <w:object w:dxaOrig="780" w:dyaOrig="360">
          <v:shape id="_x0000_i1112" type="#_x0000_t75" style="width:39pt;height:18pt" o:ole="">
            <v:imagedata r:id="rId183" o:title=""/>
          </v:shape>
          <o:OLEObject Type="Embed" ProgID="Equation.DSMT4" ShapeID="_x0000_i1112" DrawAspect="Content" ObjectID="_1697010343" r:id="rId184"/>
        </w:object>
      </w:r>
      <w:r w:rsidRPr="00FD65D9">
        <w:rPr>
          <w:rFonts w:hAnsi="宋体"/>
        </w:rPr>
        <w:t>是</w:t>
      </w:r>
      <w:r w:rsidR="00566A6A" w:rsidRPr="00566A6A">
        <w:rPr>
          <w:position w:val="-10"/>
        </w:rPr>
        <w:object w:dxaOrig="780" w:dyaOrig="320">
          <v:shape id="_x0000_i1113" type="#_x0000_t75" style="width:39pt;height:16pt" o:ole="">
            <v:imagedata r:id="rId185" o:title=""/>
          </v:shape>
          <o:OLEObject Type="Embed" ProgID="Equation.DSMT4" ShapeID="_x0000_i1113" DrawAspect="Content" ObjectID="_1697010344" r:id="rId186"/>
        </w:object>
      </w:r>
      <w:r w:rsidRPr="00FD65D9">
        <w:rPr>
          <w:rFonts w:hAnsi="宋体"/>
        </w:rPr>
        <w:t>在约束条件</w:t>
      </w:r>
      <w:r w:rsidR="00566A6A" w:rsidRPr="00566A6A">
        <w:rPr>
          <w:position w:val="-10"/>
        </w:rPr>
        <w:object w:dxaOrig="1120" w:dyaOrig="320">
          <v:shape id="_x0000_i1114" type="#_x0000_t75" style="width:56pt;height:16pt" o:ole="">
            <v:imagedata r:id="rId187" o:title=""/>
          </v:shape>
          <o:OLEObject Type="Embed" ProgID="Equation.DSMT4" ShapeID="_x0000_i1114" DrawAspect="Content" ObjectID="_1697010345" r:id="rId188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115" type="#_x0000_t75" style="width:68pt;height:18pt" o:ole="">
            <v:imagedata r:id="rId189" o:title=""/>
          </v:shape>
          <o:OLEObject Type="Embed" ProgID="Equation.DSMT4" ShapeID="_x0000_i1115" DrawAspect="Content" ObjectID="_1697010346" r:id="rId190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116" type="#_x0000_t75" style="width:69.5pt;height:19pt" o:ole="">
            <v:imagedata r:id="rId191" o:title=""/>
          </v:shape>
          <o:OLEObject Type="Embed" ProgID="Equation.DSMT4" ShapeID="_x0000_i1116" DrawAspect="Content" ObjectID="_1697010347" r:id="rId192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117" type="#_x0000_t75" style="width:68pt;height:18pt" o:ole="">
            <v:imagedata r:id="rId193" o:title=""/>
          </v:shape>
          <o:OLEObject Type="Embed" ProgID="Equation.DSMT4" ShapeID="_x0000_i1117" DrawAspect="Content" ObjectID="_1697010348" r:id="rId194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118" type="#_x0000_t75" style="width:69.5pt;height:19pt" o:ole="">
            <v:imagedata r:id="rId195" o:title=""/>
          </v:shape>
          <o:OLEObject Type="Embed" ProgID="Equation.DSMT4" ShapeID="_x0000_i1118" DrawAspect="Content" ObjectID="_1697010349" r:id="rId196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119" type="#_x0000_t75" style="width:68pt;height:18pt" o:ole="">
            <v:imagedata r:id="rId197" o:title=""/>
          </v:shape>
          <o:OLEObject Type="Embed" ProgID="Equation.DSMT4" ShapeID="_x0000_i1119" DrawAspect="Content" ObjectID="_1697010350" r:id="rId198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120" type="#_x0000_t75" style="width:69.5pt;height:19pt" o:ole="">
            <v:imagedata r:id="rId199" o:title=""/>
          </v:shape>
          <o:OLEObject Type="Embed" ProgID="Equation.DSMT4" ShapeID="_x0000_i1120" DrawAspect="Content" ObjectID="_1697010351" r:id="rId200"/>
        </w:object>
      </w:r>
      <w:r w:rsidR="00992173">
        <w:rPr>
          <w:rFonts w:hint="eastAsia"/>
        </w:rPr>
        <w:t>．</w:t>
      </w:r>
    </w:p>
    <w:p w:rsidR="00F0750A" w:rsidRPr="00FD65D9" w:rsidRDefault="00F0750A" w:rsidP="00F0750A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359" w:dyaOrig="360">
          <v:shape id="_x0000_i1121" type="#_x0000_t75" style="width:68pt;height:18pt" o:ole="">
            <v:imagedata r:id="rId201" o:title=""/>
          </v:shape>
          <o:OLEObject Type="Embed" ProgID="Equation.DSMT4" ShapeID="_x0000_i1121" DrawAspect="Content" ObjectID="_1697010352" r:id="rId202"/>
        </w:object>
      </w:r>
      <w:r w:rsidRPr="00FD65D9">
        <w:rPr>
          <w:rFonts w:hAnsi="宋体"/>
        </w:rPr>
        <w:t>，则</w:t>
      </w:r>
      <w:r w:rsidR="00566A6A" w:rsidRPr="00566A6A">
        <w:rPr>
          <w:position w:val="-14"/>
        </w:rPr>
        <w:object w:dxaOrig="1380" w:dyaOrig="380">
          <v:shape id="_x0000_i1122" type="#_x0000_t75" style="width:69.5pt;height:19pt" o:ole="">
            <v:imagedata r:id="rId203" o:title=""/>
          </v:shape>
          <o:OLEObject Type="Embed" ProgID="Equation.DSMT4" ShapeID="_x0000_i1122" DrawAspect="Content" ObjectID="_1697010353" r:id="rId204"/>
        </w:object>
      </w:r>
      <w:r w:rsidR="00992173">
        <w:rPr>
          <w:rFonts w:hint="eastAsia"/>
        </w:rPr>
        <w:t>．</w:t>
      </w:r>
    </w:p>
    <w:p w:rsidR="00C609F7" w:rsidRDefault="00C609F7" w:rsidP="00C609F7"/>
    <w:p w:rsidR="00F0750A" w:rsidRPr="00E81BD2" w:rsidRDefault="00C609F7" w:rsidP="00F0750A">
      <w:pPr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992173">
        <w:rPr>
          <w:rFonts w:hint="eastAsia"/>
          <w:szCs w:val="21"/>
        </w:rPr>
        <w:t>用</w:t>
      </w:r>
      <w:r w:rsidR="00992173">
        <w:rPr>
          <w:szCs w:val="21"/>
        </w:rPr>
        <w:t>拉格朗日乘</w:t>
      </w:r>
      <w:r w:rsidR="00992173">
        <w:rPr>
          <w:rFonts w:hint="eastAsia"/>
          <w:szCs w:val="21"/>
        </w:rPr>
        <w:t>数</w:t>
      </w:r>
      <w:r w:rsidR="00F0750A" w:rsidRPr="00E81BD2">
        <w:rPr>
          <w:szCs w:val="21"/>
        </w:rPr>
        <w:t>法</w:t>
      </w:r>
      <w:r w:rsidR="00992173">
        <w:rPr>
          <w:rFonts w:hint="eastAsia"/>
          <w:szCs w:val="21"/>
        </w:rPr>
        <w:t>，</w:t>
      </w:r>
      <w:r w:rsidR="00F0750A" w:rsidRPr="00E81BD2">
        <w:rPr>
          <w:szCs w:val="21"/>
        </w:rPr>
        <w:t>引入函数</w:t>
      </w:r>
      <w:r w:rsidR="00566A6A" w:rsidRPr="00566A6A">
        <w:rPr>
          <w:position w:val="-10"/>
        </w:rPr>
        <w:object w:dxaOrig="2980" w:dyaOrig="320">
          <v:shape id="_x0000_i1123" type="#_x0000_t75" style="width:149pt;height:16pt" o:ole="">
            <v:imagedata r:id="rId205" o:title=""/>
          </v:shape>
          <o:OLEObject Type="Embed" ProgID="Equation.DSMT4" ShapeID="_x0000_i1123" DrawAspect="Content" ObjectID="_1697010354" r:id="rId206"/>
        </w:object>
      </w:r>
      <w:r w:rsidR="00F0750A" w:rsidRPr="00E81BD2">
        <w:rPr>
          <w:szCs w:val="21"/>
        </w:rPr>
        <w:t>，</w:t>
      </w:r>
      <w:r w:rsidR="00992173">
        <w:rPr>
          <w:rFonts w:hint="eastAsia"/>
          <w:szCs w:val="21"/>
        </w:rPr>
        <w:t>则</w:t>
      </w:r>
      <w:r w:rsidR="00F0750A" w:rsidRPr="00E81BD2">
        <w:rPr>
          <w:szCs w:val="21"/>
        </w:rPr>
        <w:t>有</w:t>
      </w:r>
    </w:p>
    <w:p w:rsidR="00F0750A" w:rsidRPr="00E81BD2" w:rsidRDefault="00566A6A" w:rsidP="00992173">
      <w:pPr>
        <w:ind w:leftChars="200" w:left="480"/>
        <w:jc w:val="center"/>
        <w:rPr>
          <w:szCs w:val="21"/>
        </w:rPr>
      </w:pPr>
      <w:r w:rsidRPr="00566A6A">
        <w:rPr>
          <w:position w:val="-50"/>
        </w:rPr>
        <w:object w:dxaOrig="3000" w:dyaOrig="1120">
          <v:shape id="_x0000_i1124" type="#_x0000_t75" style="width:150pt;height:56pt" o:ole="">
            <v:imagedata r:id="rId207" o:title=""/>
          </v:shape>
          <o:OLEObject Type="Embed" ProgID="Equation.DSMT4" ShapeID="_x0000_i1124" DrawAspect="Content" ObjectID="_1697010355" r:id="rId208"/>
        </w:object>
      </w:r>
    </w:p>
    <w:p w:rsidR="00F0750A" w:rsidRPr="00E81BD2" w:rsidRDefault="00992173" w:rsidP="00992173">
      <w:pPr>
        <w:ind w:leftChars="200" w:left="480"/>
        <w:rPr>
          <w:szCs w:val="21"/>
        </w:rPr>
      </w:pPr>
      <w:r>
        <w:rPr>
          <w:rFonts w:hint="eastAsia"/>
          <w:szCs w:val="21"/>
        </w:rPr>
        <w:t>解</w:t>
      </w:r>
      <w:r w:rsidR="00F0750A" w:rsidRPr="00E81BD2">
        <w:rPr>
          <w:szCs w:val="21"/>
        </w:rPr>
        <w:t>得</w:t>
      </w:r>
    </w:p>
    <w:p w:rsidR="00F0750A" w:rsidRPr="00E81BD2" w:rsidRDefault="00566A6A" w:rsidP="00992173">
      <w:pPr>
        <w:ind w:leftChars="200" w:left="480"/>
        <w:jc w:val="center"/>
        <w:rPr>
          <w:szCs w:val="21"/>
        </w:rPr>
      </w:pPr>
      <w:r w:rsidRPr="00566A6A">
        <w:rPr>
          <w:position w:val="-32"/>
        </w:rPr>
        <w:object w:dxaOrig="3400" w:dyaOrig="740">
          <v:shape id="_x0000_i1125" type="#_x0000_t75" style="width:170pt;height:37pt" o:ole="">
            <v:imagedata r:id="rId209" o:title=""/>
          </v:shape>
          <o:OLEObject Type="Embed" ProgID="Equation.DSMT4" ShapeID="_x0000_i1125" DrawAspect="Content" ObjectID="_1697010356" r:id="rId210"/>
        </w:object>
      </w:r>
    </w:p>
    <w:p w:rsidR="00F0750A" w:rsidRPr="00E81BD2" w:rsidRDefault="00992173" w:rsidP="00992173">
      <w:pPr>
        <w:ind w:leftChars="200" w:left="480"/>
        <w:rPr>
          <w:szCs w:val="21"/>
        </w:rPr>
      </w:pPr>
      <w:r>
        <w:rPr>
          <w:rFonts w:hint="eastAsia"/>
          <w:szCs w:val="21"/>
        </w:rPr>
        <w:t>因此</w:t>
      </w:r>
      <w:r w:rsidR="00F0750A" w:rsidRPr="00E81BD2">
        <w:rPr>
          <w:szCs w:val="21"/>
        </w:rPr>
        <w:t>若</w:t>
      </w:r>
      <w:r w:rsidR="00566A6A" w:rsidRPr="00566A6A">
        <w:rPr>
          <w:position w:val="-12"/>
        </w:rPr>
        <w:object w:dxaOrig="1359" w:dyaOrig="360">
          <v:shape id="_x0000_i1126" type="#_x0000_t75" style="width:68pt;height:18pt" o:ole="">
            <v:imagedata r:id="rId211" o:title=""/>
          </v:shape>
          <o:OLEObject Type="Embed" ProgID="Equation.DSMT4" ShapeID="_x0000_i1126" DrawAspect="Content" ObjectID="_1697010357" r:id="rId212"/>
        </w:object>
      </w:r>
      <w:r w:rsidR="00F0750A" w:rsidRPr="00E81BD2">
        <w:rPr>
          <w:szCs w:val="21"/>
        </w:rPr>
        <w:t>，则</w:t>
      </w:r>
      <w:r w:rsidR="00566A6A" w:rsidRPr="00566A6A">
        <w:rPr>
          <w:position w:val="-14"/>
        </w:rPr>
        <w:object w:dxaOrig="1380" w:dyaOrig="380">
          <v:shape id="_x0000_i1127" type="#_x0000_t75" style="width:69.5pt;height:19pt" o:ole="">
            <v:imagedata r:id="rId213" o:title=""/>
          </v:shape>
          <o:OLEObject Type="Embed" ProgID="Equation.DSMT4" ShapeID="_x0000_i1127" DrawAspect="Content" ObjectID="_1697010358" r:id="rId214"/>
        </w:object>
      </w:r>
      <w:r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lastRenderedPageBreak/>
        <w:t>(</w:t>
      </w:r>
      <w:r w:rsidRPr="00FD65D9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2"/>
        </w:rPr>
        <w:object w:dxaOrig="1180" w:dyaOrig="360">
          <v:shape id="_x0000_i1128" type="#_x0000_t75" style="width:59pt;height:18pt" o:ole="">
            <v:imagedata r:id="rId215" o:title=""/>
          </v:shape>
          <o:OLEObject Type="Embed" ProgID="Equation.DSMT4" ShapeID="_x0000_i1128" DrawAspect="Content" ObjectID="_1697010359" r:id="rId216"/>
        </w:object>
      </w:r>
      <w:r w:rsidRPr="00FD65D9">
        <w:rPr>
          <w:rFonts w:hAnsi="宋体"/>
        </w:rPr>
        <w:t>均为</w:t>
      </w:r>
      <w:r w:rsidR="00566A6A" w:rsidRPr="00025957">
        <w:rPr>
          <w:position w:val="-4"/>
        </w:rPr>
        <w:object w:dxaOrig="200" w:dyaOrig="200">
          <v:shape id="_x0000_i1129" type="#_x0000_t75" style="width:10pt;height:10pt" o:ole="">
            <v:imagedata r:id="rId217" o:title=""/>
          </v:shape>
          <o:OLEObject Type="Embed" ProgID="Equation.DSMT4" ShapeID="_x0000_i1129" DrawAspect="Content" ObjectID="_1697010360" r:id="rId218"/>
        </w:object>
      </w:r>
      <w:r w:rsidRPr="00FD65D9">
        <w:rPr>
          <w:rFonts w:hAnsi="宋体"/>
        </w:rPr>
        <w:t>维列向量，</w:t>
      </w:r>
      <w:r w:rsidR="00566A6A" w:rsidRPr="00025957">
        <w:rPr>
          <w:position w:val="-4"/>
        </w:rPr>
        <w:object w:dxaOrig="240" w:dyaOrig="260">
          <v:shape id="_x0000_i1130" type="#_x0000_t75" style="width:12pt;height:13pt" o:ole="">
            <v:imagedata r:id="rId219" o:title=""/>
          </v:shape>
          <o:OLEObject Type="Embed" ProgID="Equation.DSMT4" ShapeID="_x0000_i1130" DrawAspect="Content" ObjectID="_1697010361" r:id="rId220"/>
        </w:object>
      </w:r>
      <w:r w:rsidRPr="00FD65D9">
        <w:rPr>
          <w:rFonts w:hAnsi="宋体"/>
        </w:rPr>
        <w:t>是</w:t>
      </w:r>
      <w:r w:rsidR="00566A6A" w:rsidRPr="00025957">
        <w:rPr>
          <w:position w:val="-4"/>
        </w:rPr>
        <w:object w:dxaOrig="560" w:dyaOrig="200">
          <v:shape id="_x0000_i1131" type="#_x0000_t75" style="width:28pt;height:10pt" o:ole="">
            <v:imagedata r:id="rId221" o:title=""/>
          </v:shape>
          <o:OLEObject Type="Embed" ProgID="Equation.DSMT4" ShapeID="_x0000_i1131" DrawAspect="Content" ObjectID="_1697010362" r:id="rId222"/>
        </w:object>
      </w:r>
      <w:r w:rsidRPr="00FD65D9">
        <w:rPr>
          <w:rFonts w:hAnsi="宋体"/>
        </w:rPr>
        <w:t>矩阵，下列选项正确的是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132" type="#_x0000_t75" style="width:59pt;height:18pt" o:ole="">
            <v:imagedata r:id="rId223" o:title=""/>
          </v:shape>
          <o:OLEObject Type="Embed" ProgID="Equation.DSMT4" ShapeID="_x0000_i1132" DrawAspect="Content" ObjectID="_1697010363" r:id="rId224"/>
        </w:object>
      </w:r>
      <w:r w:rsidRPr="00FD65D9">
        <w:rPr>
          <w:rFonts w:hAnsi="宋体"/>
        </w:rPr>
        <w:t>线性相关，则</w:t>
      </w:r>
      <w:r w:rsidR="00566A6A" w:rsidRPr="00566A6A">
        <w:rPr>
          <w:position w:val="-12"/>
        </w:rPr>
        <w:object w:dxaOrig="1640" w:dyaOrig="360">
          <v:shape id="_x0000_i1133" type="#_x0000_t75" style="width:82pt;height:18pt" o:ole="">
            <v:imagedata r:id="rId225" o:title=""/>
          </v:shape>
          <o:OLEObject Type="Embed" ProgID="Equation.DSMT4" ShapeID="_x0000_i1133" DrawAspect="Content" ObjectID="_1697010364" r:id="rId226"/>
        </w:object>
      </w:r>
      <w:r w:rsidRPr="00FD65D9">
        <w:rPr>
          <w:rFonts w:hAnsi="宋体"/>
        </w:rPr>
        <w:t>线性相关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134" type="#_x0000_t75" style="width:59pt;height:18pt" o:ole="">
            <v:imagedata r:id="rId227" o:title=""/>
          </v:shape>
          <o:OLEObject Type="Embed" ProgID="Equation.DSMT4" ShapeID="_x0000_i1134" DrawAspect="Content" ObjectID="_1697010365" r:id="rId228"/>
        </w:object>
      </w:r>
      <w:r w:rsidRPr="00FD65D9">
        <w:rPr>
          <w:rFonts w:hAnsi="宋体"/>
        </w:rPr>
        <w:t>线性相关，则</w:t>
      </w:r>
      <w:r w:rsidR="00566A6A" w:rsidRPr="00566A6A">
        <w:rPr>
          <w:position w:val="-12"/>
        </w:rPr>
        <w:object w:dxaOrig="1640" w:dyaOrig="360">
          <v:shape id="_x0000_i1135" type="#_x0000_t75" style="width:82pt;height:18pt" o:ole="">
            <v:imagedata r:id="rId229" o:title=""/>
          </v:shape>
          <o:OLEObject Type="Embed" ProgID="Equation.DSMT4" ShapeID="_x0000_i1135" DrawAspect="Content" ObjectID="_1697010366" r:id="rId230"/>
        </w:object>
      </w:r>
      <w:r w:rsidRPr="00FD65D9">
        <w:rPr>
          <w:rFonts w:hAnsi="宋体"/>
        </w:rPr>
        <w:t>线性无关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136" type="#_x0000_t75" style="width:59pt;height:18pt" o:ole="">
            <v:imagedata r:id="rId231" o:title=""/>
          </v:shape>
          <o:OLEObject Type="Embed" ProgID="Equation.DSMT4" ShapeID="_x0000_i1136" DrawAspect="Content" ObjectID="_1697010367" r:id="rId232"/>
        </w:object>
      </w:r>
      <w:r w:rsidRPr="00FD65D9">
        <w:rPr>
          <w:rFonts w:hAnsi="宋体"/>
        </w:rPr>
        <w:t>线性无关，则</w:t>
      </w:r>
      <w:r w:rsidR="00566A6A" w:rsidRPr="00566A6A">
        <w:rPr>
          <w:position w:val="-12"/>
        </w:rPr>
        <w:object w:dxaOrig="1640" w:dyaOrig="360">
          <v:shape id="_x0000_i1137" type="#_x0000_t75" style="width:82pt;height:18pt" o:ole="">
            <v:imagedata r:id="rId233" o:title=""/>
          </v:shape>
          <o:OLEObject Type="Embed" ProgID="Equation.DSMT4" ShapeID="_x0000_i1137" DrawAspect="Content" ObjectID="_1697010368" r:id="rId234"/>
        </w:object>
      </w:r>
      <w:r w:rsidRPr="00FD65D9">
        <w:rPr>
          <w:rFonts w:hAnsi="宋体"/>
        </w:rPr>
        <w:t>线性相关</w:t>
      </w:r>
      <w:r w:rsidR="00992173">
        <w:rPr>
          <w:rFonts w:hint="eastAsia"/>
        </w:rPr>
        <w:t>．</w:t>
      </w:r>
    </w:p>
    <w:p w:rsidR="00F0750A" w:rsidRPr="00FD65D9" w:rsidRDefault="00F0750A" w:rsidP="00992173">
      <w:pPr>
        <w:ind w:leftChars="200" w:left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92173"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566A6A" w:rsidRPr="00566A6A">
        <w:rPr>
          <w:position w:val="-12"/>
        </w:rPr>
        <w:object w:dxaOrig="1180" w:dyaOrig="360">
          <v:shape id="_x0000_i1138" type="#_x0000_t75" style="width:59pt;height:18pt" o:ole="">
            <v:imagedata r:id="rId235" o:title=""/>
          </v:shape>
          <o:OLEObject Type="Embed" ProgID="Equation.DSMT4" ShapeID="_x0000_i1138" DrawAspect="Content" ObjectID="_1697010369" r:id="rId236"/>
        </w:object>
      </w:r>
      <w:r w:rsidRPr="00FD65D9">
        <w:rPr>
          <w:rFonts w:hAnsi="宋体"/>
        </w:rPr>
        <w:t>线性无关，</w:t>
      </w:r>
      <w:r w:rsidR="00992173">
        <w:rPr>
          <w:rFonts w:hAnsi="宋体" w:hint="eastAsia"/>
        </w:rPr>
        <w:t>则</w:t>
      </w:r>
      <w:r w:rsidR="00566A6A" w:rsidRPr="00566A6A">
        <w:rPr>
          <w:position w:val="-12"/>
        </w:rPr>
        <w:object w:dxaOrig="1640" w:dyaOrig="360">
          <v:shape id="_x0000_i1139" type="#_x0000_t75" style="width:82pt;height:18pt" o:ole="">
            <v:imagedata r:id="rId237" o:title=""/>
          </v:shape>
          <o:OLEObject Type="Embed" ProgID="Equation.DSMT4" ShapeID="_x0000_i1139" DrawAspect="Content" ObjectID="_1697010370" r:id="rId238"/>
        </w:object>
      </w:r>
      <w:r w:rsidRPr="00FD65D9">
        <w:rPr>
          <w:rFonts w:hAnsi="宋体"/>
        </w:rPr>
        <w:t>线性无关</w:t>
      </w:r>
      <w:r w:rsidR="00992173">
        <w:rPr>
          <w:rFonts w:hint="eastAsia"/>
        </w:rPr>
        <w:t>．</w:t>
      </w:r>
    </w:p>
    <w:p w:rsidR="00C609F7" w:rsidRDefault="00C609F7" w:rsidP="00C609F7"/>
    <w:p w:rsidR="00992173" w:rsidRDefault="00C609F7" w:rsidP="00992173">
      <w:pPr>
        <w:ind w:left="480" w:hangingChars="200" w:hanging="48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566A6A" w:rsidRPr="00566A6A">
        <w:rPr>
          <w:position w:val="-12"/>
        </w:rPr>
        <w:object w:dxaOrig="1200" w:dyaOrig="360">
          <v:shape id="_x0000_i1140" type="#_x0000_t75" style="width:60pt;height:18pt" o:ole="">
            <v:imagedata r:id="rId239" o:title=""/>
          </v:shape>
          <o:OLEObject Type="Embed" ProgID="Equation.DSMT4" ShapeID="_x0000_i1140" DrawAspect="Content" ObjectID="_1697010371" r:id="rId240"/>
        </w:object>
      </w:r>
      <w:r w:rsidR="00F0750A" w:rsidRPr="00E81BD2">
        <w:rPr>
          <w:szCs w:val="21"/>
        </w:rPr>
        <w:t>线性相关</w:t>
      </w:r>
      <w:r w:rsidR="00992173">
        <w:rPr>
          <w:rFonts w:hint="eastAsia"/>
          <w:szCs w:val="21"/>
        </w:rPr>
        <w:t>等价于</w:t>
      </w:r>
      <w:r w:rsidR="00566A6A" w:rsidRPr="00566A6A">
        <w:rPr>
          <w:position w:val="-12"/>
        </w:rPr>
        <w:object w:dxaOrig="1840" w:dyaOrig="360">
          <v:shape id="_x0000_i1141" type="#_x0000_t75" style="width:92pt;height:18pt" o:ole="">
            <v:imagedata r:id="rId241" o:title=""/>
          </v:shape>
          <o:OLEObject Type="Embed" ProgID="Equation.DSMT4" ShapeID="_x0000_i1141" DrawAspect="Content" ObjectID="_1697010372" r:id="rId242"/>
        </w:object>
      </w:r>
      <w:r w:rsidR="00992173">
        <w:rPr>
          <w:rFonts w:hint="eastAsia"/>
          <w:szCs w:val="21"/>
        </w:rPr>
        <w:t>．</w:t>
      </w:r>
      <w:r w:rsidR="00F0750A" w:rsidRPr="00E81BD2">
        <w:rPr>
          <w:szCs w:val="21"/>
        </w:rPr>
        <w:t>设</w:t>
      </w:r>
      <w:r w:rsidR="00566A6A" w:rsidRPr="00566A6A">
        <w:rPr>
          <w:position w:val="-12"/>
        </w:rPr>
        <w:object w:dxaOrig="1780" w:dyaOrig="360">
          <v:shape id="_x0000_i1142" type="#_x0000_t75" style="width:89pt;height:18pt" o:ole="">
            <v:imagedata r:id="rId243" o:title=""/>
          </v:shape>
          <o:OLEObject Type="Embed" ProgID="Equation.DSMT4" ShapeID="_x0000_i1142" DrawAspect="Content" ObjectID="_1697010373" r:id="rId244"/>
        </w:object>
      </w:r>
      <w:r w:rsidR="00F0750A" w:rsidRPr="00E81BD2">
        <w:rPr>
          <w:szCs w:val="21"/>
        </w:rPr>
        <w:t>，</w:t>
      </w:r>
      <w:r w:rsidR="00992173">
        <w:rPr>
          <w:rFonts w:hint="eastAsia"/>
          <w:szCs w:val="21"/>
        </w:rPr>
        <w:t>则</w:t>
      </w:r>
      <w:r w:rsidR="00566A6A" w:rsidRPr="00566A6A">
        <w:rPr>
          <w:position w:val="-12"/>
        </w:rPr>
        <w:object w:dxaOrig="2380" w:dyaOrig="360">
          <v:shape id="_x0000_i1143" type="#_x0000_t75" style="width:119pt;height:18pt" o:ole="">
            <v:imagedata r:id="rId245" o:title=""/>
          </v:shape>
          <o:OLEObject Type="Embed" ProgID="Equation.DSMT4" ShapeID="_x0000_i1143" DrawAspect="Content" ObjectID="_1697010374" r:id="rId246"/>
        </w:object>
      </w:r>
      <w:r w:rsidR="00992173">
        <w:rPr>
          <w:rFonts w:hint="eastAsia"/>
          <w:szCs w:val="21"/>
        </w:rPr>
        <w:t>．故</w:t>
      </w:r>
      <w:r w:rsidR="00F0750A" w:rsidRPr="00E81BD2">
        <w:rPr>
          <w:szCs w:val="21"/>
        </w:rPr>
        <w:t>由</w:t>
      </w:r>
      <w:r w:rsidR="00566A6A" w:rsidRPr="00566A6A">
        <w:rPr>
          <w:position w:val="-10"/>
        </w:rPr>
        <w:object w:dxaOrig="1340" w:dyaOrig="320">
          <v:shape id="_x0000_i1144" type="#_x0000_t75" style="width:67pt;height:16pt" o:ole="">
            <v:imagedata r:id="rId247" o:title=""/>
          </v:shape>
          <o:OLEObject Type="Embed" ProgID="Equation.DSMT4" ShapeID="_x0000_i1144" DrawAspect="Content" ObjectID="_1697010375" r:id="rId248"/>
        </w:object>
      </w:r>
      <w:r w:rsidR="00F0750A" w:rsidRPr="00E81BD2">
        <w:rPr>
          <w:szCs w:val="21"/>
        </w:rPr>
        <w:t>得</w:t>
      </w:r>
    </w:p>
    <w:p w:rsidR="00F0750A" w:rsidRDefault="00566A6A" w:rsidP="006664C6">
      <w:pPr>
        <w:ind w:leftChars="200" w:left="480"/>
        <w:jc w:val="center"/>
      </w:pPr>
      <w:r w:rsidRPr="00566A6A">
        <w:rPr>
          <w:position w:val="-12"/>
        </w:rPr>
        <w:object w:dxaOrig="4020" w:dyaOrig="360">
          <v:shape id="_x0000_i1145" type="#_x0000_t75" style="width:201pt;height:18pt" o:ole="">
            <v:imagedata r:id="rId249" o:title=""/>
          </v:shape>
          <o:OLEObject Type="Embed" ProgID="Equation.DSMT4" ShapeID="_x0000_i1145" DrawAspect="Content" ObjectID="_1697010376" r:id="rId250"/>
        </w:object>
      </w:r>
    </w:p>
    <w:p w:rsidR="00992173" w:rsidRPr="00E81BD2" w:rsidRDefault="00992173" w:rsidP="006664C6">
      <w:pPr>
        <w:ind w:leftChars="200" w:left="480"/>
        <w:rPr>
          <w:szCs w:val="21"/>
        </w:rPr>
      </w:pPr>
      <w:r>
        <w:rPr>
          <w:rFonts w:hint="eastAsia"/>
        </w:rPr>
        <w:t>即</w:t>
      </w:r>
      <w:r w:rsidR="00566A6A" w:rsidRPr="00566A6A">
        <w:rPr>
          <w:position w:val="-12"/>
        </w:rPr>
        <w:object w:dxaOrig="1640" w:dyaOrig="360">
          <v:shape id="_x0000_i1146" type="#_x0000_t75" style="width:82pt;height:18pt" o:ole="">
            <v:imagedata r:id="rId251" o:title=""/>
          </v:shape>
          <o:OLEObject Type="Embed" ProgID="Equation.DSMT4" ShapeID="_x0000_i1146" DrawAspect="Content" ObjectID="_1697010377" r:id="rId252"/>
        </w:object>
      </w:r>
      <w:r w:rsidRPr="00FD65D9">
        <w:rPr>
          <w:rFonts w:hAnsi="宋体"/>
        </w:rPr>
        <w:t>线性相关</w:t>
      </w:r>
      <w:r w:rsidR="006664C6">
        <w:rPr>
          <w:rFonts w:hAnsi="宋体" w:hint="eastAsia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ind w:left="360" w:hangingChars="150" w:hanging="360"/>
        <w:rPr>
          <w:rFonts w:hAnsi="宋体"/>
        </w:rPr>
      </w:pPr>
    </w:p>
    <w:p w:rsidR="00F0750A" w:rsidRPr="00FD65D9" w:rsidRDefault="00F0750A" w:rsidP="00086F4C">
      <w:pPr>
        <w:ind w:left="480" w:hangingChars="200" w:hanging="480"/>
      </w:pPr>
      <w:r>
        <w:rPr>
          <w:rFonts w:hAnsi="宋体"/>
        </w:rPr>
        <w:t>(</w:t>
      </w:r>
      <w:r w:rsidRPr="00FD65D9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025957">
        <w:rPr>
          <w:position w:val="-4"/>
        </w:rPr>
        <w:object w:dxaOrig="240" w:dyaOrig="260">
          <v:shape id="_x0000_i1147" type="#_x0000_t75" style="width:12pt;height:13pt" o:ole="">
            <v:imagedata r:id="rId253" o:title=""/>
          </v:shape>
          <o:OLEObject Type="Embed" ProgID="Equation.DSMT4" ShapeID="_x0000_i1147" DrawAspect="Content" ObjectID="_1697010378" r:id="rId254"/>
        </w:object>
      </w:r>
      <w:r w:rsidRPr="00FD65D9">
        <w:rPr>
          <w:rFonts w:hAnsi="宋体"/>
        </w:rPr>
        <w:t>为</w:t>
      </w:r>
      <w:r w:rsidR="00566A6A" w:rsidRPr="00566A6A">
        <w:rPr>
          <w:position w:val="-6"/>
        </w:rPr>
        <w:object w:dxaOrig="180" w:dyaOrig="279">
          <v:shape id="_x0000_i1148" type="#_x0000_t75" style="width:9.5pt;height:14pt" o:ole="">
            <v:imagedata r:id="rId255" o:title=""/>
          </v:shape>
          <o:OLEObject Type="Embed" ProgID="Equation.DSMT4" ShapeID="_x0000_i1148" DrawAspect="Content" ObjectID="_1697010379" r:id="rId256"/>
        </w:object>
      </w:r>
      <w:r w:rsidRPr="00FD65D9">
        <w:rPr>
          <w:rFonts w:hAnsi="宋体"/>
        </w:rPr>
        <w:t>阶矩阵，将</w:t>
      </w:r>
      <w:r w:rsidR="00566A6A" w:rsidRPr="00025957">
        <w:rPr>
          <w:position w:val="-4"/>
        </w:rPr>
        <w:object w:dxaOrig="240" w:dyaOrig="260">
          <v:shape id="_x0000_i1149" type="#_x0000_t75" style="width:12pt;height:13pt" o:ole="">
            <v:imagedata r:id="rId257" o:title=""/>
          </v:shape>
          <o:OLEObject Type="Embed" ProgID="Equation.DSMT4" ShapeID="_x0000_i1149" DrawAspect="Content" ObjectID="_1697010380" r:id="rId258"/>
        </w:object>
      </w:r>
      <w:r w:rsidRPr="00FD65D9">
        <w:rPr>
          <w:rFonts w:hAnsi="宋体"/>
        </w:rPr>
        <w:t>的第</w:t>
      </w:r>
      <w:r w:rsidR="00566A6A" w:rsidRPr="00025957">
        <w:rPr>
          <w:position w:val="-4"/>
        </w:rPr>
        <w:object w:dxaOrig="180" w:dyaOrig="260">
          <v:shape id="_x0000_i1150" type="#_x0000_t75" style="width:9.5pt;height:13pt" o:ole="">
            <v:imagedata r:id="rId259" o:title=""/>
          </v:shape>
          <o:OLEObject Type="Embed" ProgID="Equation.DSMT4" ShapeID="_x0000_i1150" DrawAspect="Content" ObjectID="_1697010381" r:id="rId260"/>
        </w:object>
      </w:r>
      <w:r w:rsidRPr="00FD65D9">
        <w:rPr>
          <w:rFonts w:hAnsi="宋体"/>
        </w:rPr>
        <w:t>行加到第</w:t>
      </w:r>
      <w:r w:rsidR="00566A6A" w:rsidRPr="00025957">
        <w:rPr>
          <w:position w:val="-4"/>
        </w:rPr>
        <w:object w:dxaOrig="180" w:dyaOrig="260">
          <v:shape id="_x0000_i1151" type="#_x0000_t75" style="width:9.5pt;height:13pt" o:ole="">
            <v:imagedata r:id="rId261" o:title=""/>
          </v:shape>
          <o:OLEObject Type="Embed" ProgID="Equation.DSMT4" ShapeID="_x0000_i1151" DrawAspect="Content" ObjectID="_1697010382" r:id="rId262"/>
        </w:object>
      </w:r>
      <w:r w:rsidRPr="00FD65D9">
        <w:rPr>
          <w:rFonts w:hAnsi="宋体"/>
        </w:rPr>
        <w:t>行得</w:t>
      </w:r>
      <w:r w:rsidR="00566A6A" w:rsidRPr="00025957">
        <w:rPr>
          <w:position w:val="-4"/>
        </w:rPr>
        <w:object w:dxaOrig="220" w:dyaOrig="240">
          <v:shape id="_x0000_i1152" type="#_x0000_t75" style="width:11pt;height:12pt" o:ole="">
            <v:imagedata r:id="rId263" o:title=""/>
          </v:shape>
          <o:OLEObject Type="Embed" ProgID="Equation.DSMT4" ShapeID="_x0000_i1152" DrawAspect="Content" ObjectID="_1697010383" r:id="rId264"/>
        </w:object>
      </w:r>
      <w:r w:rsidRPr="00FD65D9">
        <w:rPr>
          <w:rFonts w:hAnsi="宋体"/>
        </w:rPr>
        <w:t>，再将</w:t>
      </w:r>
      <w:r w:rsidR="00566A6A" w:rsidRPr="00025957">
        <w:rPr>
          <w:position w:val="-4"/>
        </w:rPr>
        <w:object w:dxaOrig="220" w:dyaOrig="240">
          <v:shape id="_x0000_i1153" type="#_x0000_t75" style="width:11pt;height:12pt" o:ole="">
            <v:imagedata r:id="rId265" o:title=""/>
          </v:shape>
          <o:OLEObject Type="Embed" ProgID="Equation.DSMT4" ShapeID="_x0000_i1153" DrawAspect="Content" ObjectID="_1697010384" r:id="rId266"/>
        </w:object>
      </w:r>
      <w:r w:rsidRPr="00FD65D9">
        <w:rPr>
          <w:rFonts w:hAnsi="宋体"/>
        </w:rPr>
        <w:t>的第</w:t>
      </w:r>
      <w:r w:rsidR="00566A6A" w:rsidRPr="00025957">
        <w:rPr>
          <w:position w:val="-4"/>
        </w:rPr>
        <w:object w:dxaOrig="180" w:dyaOrig="260">
          <v:shape id="_x0000_i1154" type="#_x0000_t75" style="width:9.5pt;height:13pt" o:ole="">
            <v:imagedata r:id="rId267" o:title=""/>
          </v:shape>
          <o:OLEObject Type="Embed" ProgID="Equation.DSMT4" ShapeID="_x0000_i1154" DrawAspect="Content" ObjectID="_1697010385" r:id="rId268"/>
        </w:object>
      </w:r>
      <w:r w:rsidRPr="00FD65D9">
        <w:rPr>
          <w:rFonts w:hAnsi="宋体"/>
        </w:rPr>
        <w:t>列的</w:t>
      </w:r>
      <w:r w:rsidR="00566A6A" w:rsidRPr="00025957">
        <w:rPr>
          <w:position w:val="-4"/>
        </w:rPr>
        <w:object w:dxaOrig="340" w:dyaOrig="260">
          <v:shape id="_x0000_i1155" type="#_x0000_t75" style="width:17pt;height:13pt" o:ole="">
            <v:imagedata r:id="rId269" o:title=""/>
          </v:shape>
          <o:OLEObject Type="Embed" ProgID="Equation.DSMT4" ShapeID="_x0000_i1155" DrawAspect="Content" ObjectID="_1697010386" r:id="rId270"/>
        </w:object>
      </w:r>
      <w:r w:rsidRPr="00FD65D9">
        <w:rPr>
          <w:rFonts w:hAnsi="宋体"/>
        </w:rPr>
        <w:t>倍加到第</w:t>
      </w:r>
      <w:r w:rsidR="00566A6A" w:rsidRPr="00025957">
        <w:rPr>
          <w:position w:val="-4"/>
        </w:rPr>
        <w:object w:dxaOrig="180" w:dyaOrig="260">
          <v:shape id="_x0000_i1156" type="#_x0000_t75" style="width:9.5pt;height:13pt" o:ole="">
            <v:imagedata r:id="rId271" o:title=""/>
          </v:shape>
          <o:OLEObject Type="Embed" ProgID="Equation.DSMT4" ShapeID="_x0000_i1156" DrawAspect="Content" ObjectID="_1697010387" r:id="rId272"/>
        </w:object>
      </w:r>
      <w:r w:rsidRPr="00FD65D9">
        <w:rPr>
          <w:rFonts w:hAnsi="宋体"/>
        </w:rPr>
        <w:t>列得</w:t>
      </w:r>
      <w:r w:rsidR="00566A6A" w:rsidRPr="00566A6A">
        <w:rPr>
          <w:position w:val="-6"/>
        </w:rPr>
        <w:object w:dxaOrig="220" w:dyaOrig="279">
          <v:shape id="_x0000_i1157" type="#_x0000_t75" style="width:11pt;height:14pt" o:ole="">
            <v:imagedata r:id="rId273" o:title=""/>
          </v:shape>
          <o:OLEObject Type="Embed" ProgID="Equation.DSMT4" ShapeID="_x0000_i1157" DrawAspect="Content" ObjectID="_1697010388" r:id="rId274"/>
        </w:object>
      </w:r>
      <w:r w:rsidRPr="00FD65D9">
        <w:rPr>
          <w:rFonts w:hAnsi="宋体"/>
        </w:rPr>
        <w:t>，记</w:t>
      </w:r>
      <w:r w:rsidR="00566A6A" w:rsidRPr="00566A6A">
        <w:rPr>
          <w:position w:val="-50"/>
        </w:rPr>
        <w:object w:dxaOrig="1480" w:dyaOrig="1120">
          <v:shape id="_x0000_i1158" type="#_x0000_t75" style="width:74pt;height:56pt" o:ole="">
            <v:imagedata r:id="rId275" o:title=""/>
          </v:shape>
          <o:OLEObject Type="Embed" ProgID="Equation.DSMT4" ShapeID="_x0000_i1158" DrawAspect="Content" ObjectID="_1697010389" r:id="rId27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086F4C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1060" w:dyaOrig="320">
          <v:shape id="_x0000_i1159" type="#_x0000_t75" style="width:53pt;height:16pt" o:ole="">
            <v:imagedata r:id="rId277" o:title=""/>
          </v:shape>
          <o:OLEObject Type="Embed" ProgID="Equation.DSMT4" ShapeID="_x0000_i1159" DrawAspect="Content" ObjectID="_1697010390" r:id="rId278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1020" w:dyaOrig="320">
          <v:shape id="_x0000_i1160" type="#_x0000_t75" style="width:51.5pt;height:16pt" o:ole="">
            <v:imagedata r:id="rId279" o:title=""/>
          </v:shape>
          <o:OLEObject Type="Embed" ProgID="Equation.DSMT4" ShapeID="_x0000_i1160" DrawAspect="Content" ObjectID="_1697010391" r:id="rId280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980" w:dyaOrig="320">
          <v:shape id="_x0000_i1161" type="#_x0000_t75" style="width:49pt;height:16pt" o:ole="">
            <v:imagedata r:id="rId281" o:title=""/>
          </v:shape>
          <o:OLEObject Type="Embed" ProgID="Equation.DSMT4" ShapeID="_x0000_i1161" DrawAspect="Content" ObjectID="_1697010392" r:id="rId282"/>
        </w:object>
      </w:r>
      <w:r w:rsidR="00086F4C">
        <w:rPr>
          <w:rFonts w:hint="eastAsia"/>
        </w:rPr>
        <w:t>．</w:t>
      </w:r>
      <w:r w:rsidR="00086F4C"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6"/>
        </w:rPr>
        <w:object w:dxaOrig="960" w:dyaOrig="320">
          <v:shape id="_x0000_i1162" type="#_x0000_t75" style="width:48pt;height:16pt" o:ole="">
            <v:imagedata r:id="rId283" o:title=""/>
          </v:shape>
          <o:OLEObject Type="Embed" ProgID="Equation.DSMT4" ShapeID="_x0000_i1162" DrawAspect="Content" ObjectID="_1697010393" r:id="rId284"/>
        </w:object>
      </w:r>
      <w:r w:rsidR="00086F4C">
        <w:rPr>
          <w:rFonts w:hint="eastAsia"/>
        </w:rPr>
        <w:t>．</w:t>
      </w:r>
    </w:p>
    <w:p w:rsidR="00C609F7" w:rsidRDefault="00C609F7" w:rsidP="00C609F7"/>
    <w:p w:rsidR="00F0750A" w:rsidRPr="00C609F7" w:rsidRDefault="00C609F7" w:rsidP="00F0750A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086F4C">
        <w:rPr>
          <w:rFonts w:hint="eastAsia"/>
          <w:szCs w:val="21"/>
        </w:rPr>
        <w:t>由初等变换与初等矩阵的关系，可知</w:t>
      </w:r>
    </w:p>
    <w:p w:rsidR="00F0750A" w:rsidRPr="00086F4C" w:rsidRDefault="00566A6A" w:rsidP="00086F4C">
      <w:pPr>
        <w:ind w:leftChars="200" w:left="480"/>
        <w:jc w:val="center"/>
        <w:rPr>
          <w:szCs w:val="21"/>
        </w:rPr>
      </w:pPr>
      <w:r w:rsidRPr="00566A6A">
        <w:rPr>
          <w:position w:val="-50"/>
        </w:rPr>
        <w:object w:dxaOrig="4940" w:dyaOrig="1120">
          <v:shape id="_x0000_i1163" type="#_x0000_t75" style="width:247pt;height:56pt" o:ole="">
            <v:imagedata r:id="rId285" o:title=""/>
          </v:shape>
          <o:OLEObject Type="Embed" ProgID="Equation.DSMT4" ShapeID="_x0000_i1163" DrawAspect="Content" ObjectID="_1697010394" r:id="rId286"/>
        </w:object>
      </w:r>
    </w:p>
    <w:p w:rsidR="00086F4C" w:rsidRDefault="00F0750A" w:rsidP="00086F4C">
      <w:pPr>
        <w:ind w:leftChars="200" w:left="480"/>
        <w:jc w:val="left"/>
        <w:rPr>
          <w:szCs w:val="21"/>
        </w:rPr>
      </w:pPr>
      <w:r w:rsidRPr="00E81BD2">
        <w:rPr>
          <w:szCs w:val="21"/>
        </w:rPr>
        <w:t>因为</w:t>
      </w:r>
    </w:p>
    <w:p w:rsidR="00086F4C" w:rsidRDefault="00566A6A" w:rsidP="00086F4C">
      <w:pPr>
        <w:ind w:leftChars="200" w:left="480"/>
        <w:jc w:val="center"/>
        <w:rPr>
          <w:szCs w:val="21"/>
        </w:rPr>
      </w:pPr>
      <w:r w:rsidRPr="00566A6A">
        <w:rPr>
          <w:position w:val="-50"/>
        </w:rPr>
        <w:object w:dxaOrig="3260" w:dyaOrig="1120">
          <v:shape id="_x0000_i1164" type="#_x0000_t75" style="width:163pt;height:56pt" o:ole="">
            <v:imagedata r:id="rId287" o:title=""/>
          </v:shape>
          <o:OLEObject Type="Embed" ProgID="Equation.DSMT4" ShapeID="_x0000_i1164" DrawAspect="Content" ObjectID="_1697010395" r:id="rId288"/>
        </w:object>
      </w:r>
    </w:p>
    <w:p w:rsidR="00F0750A" w:rsidRPr="00086F4C" w:rsidRDefault="00086F4C" w:rsidP="00086F4C">
      <w:pPr>
        <w:ind w:leftChars="200" w:left="480"/>
        <w:jc w:val="left"/>
        <w:rPr>
          <w:b/>
          <w:color w:val="000000"/>
          <w:szCs w:val="21"/>
        </w:rPr>
      </w:pPr>
      <w:r>
        <w:rPr>
          <w:rFonts w:hint="eastAsia"/>
          <w:szCs w:val="21"/>
        </w:rPr>
        <w:t>所以</w:t>
      </w:r>
      <w:r w:rsidR="00566A6A" w:rsidRPr="00566A6A">
        <w:rPr>
          <w:position w:val="-10"/>
        </w:rPr>
        <w:object w:dxaOrig="760" w:dyaOrig="360">
          <v:shape id="_x0000_i1165" type="#_x0000_t75" style="width:38pt;height:18pt" o:ole="">
            <v:imagedata r:id="rId289" o:title=""/>
          </v:shape>
          <o:OLEObject Type="Embed" ProgID="Equation.DSMT4" ShapeID="_x0000_i1165" DrawAspect="Content" ObjectID="_1697010396" r:id="rId290"/>
        </w:object>
      </w:r>
      <w:r>
        <w:rPr>
          <w:rFonts w:hint="eastAsia"/>
          <w:b/>
          <w:color w:val="000000"/>
          <w:szCs w:val="21"/>
        </w:rPr>
        <w:t>，</w:t>
      </w:r>
      <w:r w:rsidR="00F0750A" w:rsidRPr="00E81BD2">
        <w:rPr>
          <w:szCs w:val="21"/>
        </w:rPr>
        <w:t>从而</w:t>
      </w:r>
      <w:r w:rsidR="00566A6A" w:rsidRPr="00566A6A">
        <w:rPr>
          <w:position w:val="-10"/>
        </w:rPr>
        <w:object w:dxaOrig="2260" w:dyaOrig="360">
          <v:shape id="_x0000_i1166" type="#_x0000_t75" style="width:113pt;height:18pt" o:ole="">
            <v:imagedata r:id="rId291" o:title=""/>
          </v:shape>
          <o:OLEObject Type="Embed" ProgID="Equation.DSMT4" ShapeID="_x0000_i1166" DrawAspect="Content" ObjectID="_1697010397" r:id="rId292"/>
        </w:object>
      </w:r>
      <w:r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rFonts w:hAnsi="宋体"/>
          <w:szCs w:val="21"/>
          <w:highlight w:val="green"/>
        </w:rPr>
      </w:pPr>
    </w:p>
    <w:p w:rsidR="00F0750A" w:rsidRDefault="00F0750A" w:rsidP="00F0750A">
      <w:pPr>
        <w:rPr>
          <w:rFonts w:hAnsi="宋体"/>
        </w:rPr>
      </w:pPr>
    </w:p>
    <w:p w:rsidR="00F0750A" w:rsidRPr="00FD65D9" w:rsidRDefault="00F0750A" w:rsidP="00F0750A">
      <w:r>
        <w:rPr>
          <w:rFonts w:hAnsi="宋体"/>
        </w:rPr>
        <w:t>(</w:t>
      </w:r>
      <w:r w:rsidRPr="00FD65D9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</w:t>
      </w:r>
      <w:r w:rsidR="00566A6A" w:rsidRPr="00566A6A">
        <w:rPr>
          <w:position w:val="-10"/>
        </w:rPr>
        <w:object w:dxaOrig="480" w:dyaOrig="320">
          <v:shape id="_x0000_i1167" type="#_x0000_t75" style="width:24pt;height:16pt" o:ole="">
            <v:imagedata r:id="rId293" o:title=""/>
          </v:shape>
          <o:OLEObject Type="Embed" ProgID="Equation.DSMT4" ShapeID="_x0000_i1167" DrawAspect="Content" ObjectID="_1697010398" r:id="rId294"/>
        </w:object>
      </w:r>
      <w:r w:rsidRPr="00FD65D9">
        <w:rPr>
          <w:rFonts w:hAnsi="宋体"/>
        </w:rPr>
        <w:t>为随机事件，且</w:t>
      </w:r>
      <w:r w:rsidR="00566A6A" w:rsidRPr="00566A6A">
        <w:rPr>
          <w:position w:val="-10"/>
        </w:rPr>
        <w:object w:dxaOrig="2079" w:dyaOrig="320">
          <v:shape id="_x0000_i1168" type="#_x0000_t75" style="width:104pt;height:16pt" o:ole="">
            <v:imagedata r:id="rId295" o:title=""/>
          </v:shape>
          <o:OLEObject Type="Embed" ProgID="Equation.DSMT4" ShapeID="_x0000_i1168" DrawAspect="Content" ObjectID="_1697010399" r:id="rId296"/>
        </w:object>
      </w:r>
      <w:r w:rsidRPr="00FD65D9">
        <w:rPr>
          <w:rFonts w:hAnsi="宋体"/>
        </w:rPr>
        <w:t>，则必有</w:t>
      </w:r>
      <w:r>
        <w:rPr>
          <w:rFonts w:hAnsi="宋体"/>
        </w:rPr>
        <w:t>(</w:t>
      </w:r>
      <w:r w:rsidR="00D30456">
        <w:rPr>
          <w:rFonts w:hAnsi="宋体" w:hint="eastAsia"/>
        </w:rPr>
        <w:t xml:space="preserve"> </w:t>
      </w:r>
      <w:r w:rsidRPr="00FD65D9">
        <w:t xml:space="preserve">   </w:t>
      </w:r>
      <w:r>
        <w:rPr>
          <w:rFonts w:hAnsi="宋体"/>
        </w:rPr>
        <w:t>)</w:t>
      </w:r>
    </w:p>
    <w:p w:rsidR="00F0750A" w:rsidRPr="00FD65D9" w:rsidRDefault="00F0750A" w:rsidP="00086F4C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69" type="#_x0000_t75" style="width:83pt;height:16pt" o:ole="">
            <v:imagedata r:id="rId297" o:title=""/>
          </v:shape>
          <o:OLEObject Type="Embed" ProgID="Equation.DSMT4" ShapeID="_x0000_i1169" DrawAspect="Content" ObjectID="_1697010400" r:id="rId298"/>
        </w:object>
      </w:r>
      <w:r w:rsidR="00086F4C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40" w:dyaOrig="320">
          <v:shape id="_x0000_i1170" type="#_x0000_t75" style="width:82pt;height:16pt" o:ole="">
            <v:imagedata r:id="rId299" o:title=""/>
          </v:shape>
          <o:OLEObject Type="Embed" ProgID="Equation.DSMT4" ShapeID="_x0000_i1170" DrawAspect="Content" ObjectID="_1697010401" r:id="rId300"/>
        </w:object>
      </w:r>
      <w:r w:rsidR="00086F4C">
        <w:rPr>
          <w:rFonts w:hint="eastAsia"/>
        </w:rPr>
        <w:t>．</w:t>
      </w:r>
    </w:p>
    <w:p w:rsidR="00F0750A" w:rsidRPr="00FD65D9" w:rsidRDefault="00F0750A" w:rsidP="00086F4C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71" type="#_x0000_t75" style="width:83pt;height:16pt" o:ole="">
            <v:imagedata r:id="rId301" o:title=""/>
          </v:shape>
          <o:OLEObject Type="Embed" ProgID="Equation.DSMT4" ShapeID="_x0000_i1171" DrawAspect="Content" ObjectID="_1697010402" r:id="rId302"/>
        </w:object>
      </w:r>
      <w:r w:rsidR="00086F4C"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086F4C">
        <w:rPr>
          <w:rFonts w:hAnsi="宋体" w:hint="eastAsia"/>
        </w:rPr>
        <w:t xml:space="preserve"> </w:t>
      </w:r>
      <w:r w:rsidR="00566A6A" w:rsidRPr="00566A6A">
        <w:rPr>
          <w:position w:val="-10"/>
        </w:rPr>
        <w:object w:dxaOrig="1660" w:dyaOrig="320">
          <v:shape id="_x0000_i1172" type="#_x0000_t75" style="width:83pt;height:16pt" o:ole="">
            <v:imagedata r:id="rId303" o:title=""/>
          </v:shape>
          <o:OLEObject Type="Embed" ProgID="Equation.DSMT4" ShapeID="_x0000_i1172" DrawAspect="Content" ObjectID="_1697010403" r:id="rId304"/>
        </w:object>
      </w:r>
      <w:r w:rsidR="00086F4C">
        <w:rPr>
          <w:rFonts w:hint="eastAsia"/>
        </w:rPr>
        <w:t>．</w:t>
      </w:r>
    </w:p>
    <w:p w:rsidR="00C609F7" w:rsidRDefault="00C609F7" w:rsidP="00C609F7"/>
    <w:p w:rsidR="009300E9" w:rsidRDefault="00C609F7" w:rsidP="009300E9">
      <w:pPr>
        <w:rPr>
          <w:rFonts w:hAnsi="宋体"/>
          <w:kern w:val="0"/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9300E9">
        <w:rPr>
          <w:rFonts w:hAnsi="宋体" w:hint="eastAsia"/>
          <w:kern w:val="0"/>
          <w:szCs w:val="21"/>
        </w:rPr>
        <w:t>由</w:t>
      </w:r>
      <w:r w:rsidR="00566A6A" w:rsidRPr="00566A6A">
        <w:rPr>
          <w:position w:val="-32"/>
        </w:rPr>
        <w:object w:dxaOrig="2040" w:dyaOrig="740">
          <v:shape id="_x0000_i1173" type="#_x0000_t75" style="width:102pt;height:37pt" o:ole="">
            <v:imagedata r:id="rId305" o:title=""/>
          </v:shape>
          <o:OLEObject Type="Embed" ProgID="Equation.DSMT4" ShapeID="_x0000_i1173" DrawAspect="Content" ObjectID="_1697010404" r:id="rId306"/>
        </w:object>
      </w:r>
      <w:r w:rsidR="00F0750A" w:rsidRPr="00E81BD2">
        <w:rPr>
          <w:rFonts w:hAnsi="宋体"/>
          <w:kern w:val="0"/>
          <w:szCs w:val="21"/>
        </w:rPr>
        <w:t>得</w:t>
      </w:r>
      <w:r w:rsidR="00566A6A" w:rsidRPr="00566A6A">
        <w:rPr>
          <w:position w:val="-14"/>
        </w:rPr>
        <w:object w:dxaOrig="1460" w:dyaOrig="400">
          <v:shape id="_x0000_i1174" type="#_x0000_t75" style="width:73pt;height:20pt" o:ole="">
            <v:imagedata r:id="rId307" o:title=""/>
          </v:shape>
          <o:OLEObject Type="Embed" ProgID="Equation.DSMT4" ShapeID="_x0000_i1174" DrawAspect="Content" ObjectID="_1697010405" r:id="rId308"/>
        </w:object>
      </w:r>
      <w:r w:rsidR="009300E9">
        <w:rPr>
          <w:rFonts w:hint="eastAsia"/>
        </w:rPr>
        <w:t>，从而</w:t>
      </w:r>
      <w:r w:rsidR="009300E9">
        <w:rPr>
          <w:rFonts w:hAnsi="宋体" w:hint="eastAsia"/>
          <w:kern w:val="0"/>
          <w:szCs w:val="21"/>
        </w:rPr>
        <w:t>由</w:t>
      </w:r>
      <w:r w:rsidR="00F0750A" w:rsidRPr="00E81BD2">
        <w:rPr>
          <w:rFonts w:hAnsi="宋体"/>
          <w:kern w:val="0"/>
          <w:szCs w:val="21"/>
        </w:rPr>
        <w:t>加法公式有</w:t>
      </w:r>
    </w:p>
    <w:p w:rsidR="00F0750A" w:rsidRPr="009300E9" w:rsidRDefault="00566A6A" w:rsidP="009300E9">
      <w:pPr>
        <w:ind w:leftChars="200" w:left="480"/>
        <w:jc w:val="center"/>
      </w:pPr>
      <w:r w:rsidRPr="00566A6A">
        <w:rPr>
          <w:position w:val="-14"/>
        </w:rPr>
        <w:object w:dxaOrig="4060" w:dyaOrig="400">
          <v:shape id="_x0000_i1175" type="#_x0000_t75" style="width:203pt;height:20pt" o:ole="">
            <v:imagedata r:id="rId309" o:title=""/>
          </v:shape>
          <o:OLEObject Type="Embed" ProgID="Equation.DSMT4" ShapeID="_x0000_i1175" DrawAspect="Content" ObjectID="_1697010406" r:id="rId310"/>
        </w:objec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rPr>
          <w:rFonts w:hAnsi="宋体"/>
        </w:rPr>
      </w:pPr>
    </w:p>
    <w:p w:rsidR="00F0750A" w:rsidRPr="00FD65D9" w:rsidRDefault="00F0750A" w:rsidP="009300E9">
      <w:pPr>
        <w:ind w:left="480" w:hangingChars="200" w:hanging="480"/>
      </w:pPr>
      <w:r>
        <w:rPr>
          <w:rFonts w:hAnsi="宋体"/>
        </w:rPr>
        <w:t>(</w:t>
      </w:r>
      <w:r w:rsidRPr="00FD65D9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设随机变量</w:t>
      </w:r>
      <w:r w:rsidR="00566A6A" w:rsidRPr="00025957">
        <w:rPr>
          <w:position w:val="-4"/>
        </w:rPr>
        <w:object w:dxaOrig="240" w:dyaOrig="240">
          <v:shape id="_x0000_i1176" type="#_x0000_t75" style="width:12pt;height:12pt" o:ole="">
            <v:imagedata r:id="rId311" o:title=""/>
          </v:shape>
          <o:OLEObject Type="Embed" ProgID="Equation.DSMT4" ShapeID="_x0000_i1176" DrawAspect="Content" ObjectID="_1697010407" r:id="rId312"/>
        </w:object>
      </w:r>
      <w:r w:rsidRPr="00FD65D9">
        <w:rPr>
          <w:rFonts w:hAnsi="宋体"/>
        </w:rPr>
        <w:t>服从正态分布</w:t>
      </w:r>
      <w:r w:rsidR="00566A6A" w:rsidRPr="00566A6A">
        <w:rPr>
          <w:position w:val="-12"/>
        </w:rPr>
        <w:object w:dxaOrig="1020" w:dyaOrig="380">
          <v:shape id="_x0000_i1177" type="#_x0000_t75" style="width:51.5pt;height:19pt" o:ole="">
            <v:imagedata r:id="rId313" o:title=""/>
          </v:shape>
          <o:OLEObject Type="Embed" ProgID="Equation.DSMT4" ShapeID="_x0000_i1177" DrawAspect="Content" ObjectID="_1697010408" r:id="rId314"/>
        </w:object>
      </w:r>
      <w:r w:rsidRPr="00FD65D9">
        <w:rPr>
          <w:rFonts w:hAnsi="宋体"/>
        </w:rPr>
        <w:t>，</w:t>
      </w:r>
      <w:r w:rsidR="00566A6A" w:rsidRPr="00025957">
        <w:rPr>
          <w:position w:val="-4"/>
        </w:rPr>
        <w:object w:dxaOrig="220" w:dyaOrig="240">
          <v:shape id="_x0000_i1178" type="#_x0000_t75" style="width:11pt;height:12pt" o:ole="">
            <v:imagedata r:id="rId315" o:title=""/>
          </v:shape>
          <o:OLEObject Type="Embed" ProgID="Equation.DSMT4" ShapeID="_x0000_i1178" DrawAspect="Content" ObjectID="_1697010409" r:id="rId316"/>
        </w:object>
      </w:r>
      <w:r w:rsidRPr="00FD65D9">
        <w:rPr>
          <w:rFonts w:hAnsi="宋体"/>
        </w:rPr>
        <w:t>服从正态分布</w:t>
      </w:r>
      <w:r w:rsidR="00566A6A" w:rsidRPr="00566A6A">
        <w:rPr>
          <w:position w:val="-12"/>
        </w:rPr>
        <w:object w:dxaOrig="1020" w:dyaOrig="380">
          <v:shape id="_x0000_i1179" type="#_x0000_t75" style="width:51.5pt;height:19pt" o:ole="">
            <v:imagedata r:id="rId317" o:title=""/>
          </v:shape>
          <o:OLEObject Type="Embed" ProgID="Equation.DSMT4" ShapeID="_x0000_i1179" DrawAspect="Content" ObjectID="_1697010410" r:id="rId318"/>
        </w:object>
      </w:r>
      <w:r w:rsidRPr="00FD65D9">
        <w:rPr>
          <w:rFonts w:hAnsi="宋体"/>
        </w:rPr>
        <w:t>，且</w:t>
      </w:r>
      <w:r w:rsidR="00566A6A" w:rsidRPr="00566A6A">
        <w:rPr>
          <w:position w:val="-12"/>
        </w:rPr>
        <w:object w:dxaOrig="3120" w:dyaOrig="360">
          <v:shape id="_x0000_i1180" type="#_x0000_t75" style="width:156pt;height:18pt" o:ole="">
            <v:imagedata r:id="rId319" o:title=""/>
          </v:shape>
          <o:OLEObject Type="Embed" ProgID="Equation.DSMT4" ShapeID="_x0000_i1180" DrawAspect="Content" ObjectID="_1697010411" r:id="rId320"/>
        </w:object>
      </w:r>
      <w:r w:rsidR="009300E9"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 w:rsidR="00D30456"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F0750A" w:rsidRPr="00FD65D9" w:rsidRDefault="00F0750A" w:rsidP="009300E9">
      <w:pPr>
        <w:ind w:leftChars="200" w:left="480"/>
      </w:pPr>
      <w:r>
        <w:rPr>
          <w:rFonts w:hAnsi="宋体"/>
        </w:rPr>
        <w:lastRenderedPageBreak/>
        <w:t>(</w:t>
      </w:r>
      <w:r w:rsidRPr="00FD65D9">
        <w:t>A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81" type="#_x0000_t75" style="width:38pt;height:18pt" o:ole="">
            <v:imagedata r:id="rId321" o:title=""/>
          </v:shape>
          <o:OLEObject Type="Embed" ProgID="Equation.DSMT4" ShapeID="_x0000_i1181" DrawAspect="Content" ObjectID="_1697010412" r:id="rId322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</w:t>
      </w:r>
      <w:r w:rsidR="009300E9">
        <w:rPr>
          <w:rFonts w:hAnsi="宋体"/>
        </w:rPr>
        <w:t xml:space="preserve">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82" type="#_x0000_t75" style="width:38pt;height:18pt" o:ole="">
            <v:imagedata r:id="rId323" o:title=""/>
          </v:shape>
          <o:OLEObject Type="Embed" ProgID="Equation.DSMT4" ShapeID="_x0000_i1182" DrawAspect="Content" ObjectID="_1697010413" r:id="rId324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83" type="#_x0000_t75" style="width:38pt;height:18pt" o:ole="">
            <v:imagedata r:id="rId325" o:title=""/>
          </v:shape>
          <o:OLEObject Type="Embed" ProgID="Equation.DSMT4" ShapeID="_x0000_i1183" DrawAspect="Content" ObjectID="_1697010414" r:id="rId326"/>
        </w:object>
      </w:r>
      <w:r w:rsidR="009300E9">
        <w:rPr>
          <w:rFonts w:hint="eastAsia"/>
        </w:rPr>
        <w:t>．</w:t>
      </w:r>
      <w:r w:rsidR="009300E9"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 w:rsidR="009300E9">
        <w:rPr>
          <w:rFonts w:hAnsi="宋体" w:hint="eastAsia"/>
        </w:rPr>
        <w:t xml:space="preserve"> </w:t>
      </w:r>
      <w:r w:rsidR="00566A6A" w:rsidRPr="00566A6A">
        <w:rPr>
          <w:position w:val="-12"/>
        </w:rPr>
        <w:object w:dxaOrig="760" w:dyaOrig="360">
          <v:shape id="_x0000_i1184" type="#_x0000_t75" style="width:38pt;height:18pt" o:ole="">
            <v:imagedata r:id="rId327" o:title=""/>
          </v:shape>
          <o:OLEObject Type="Embed" ProgID="Equation.DSMT4" ShapeID="_x0000_i1184" DrawAspect="Content" ObjectID="_1697010415" r:id="rId328"/>
        </w:object>
      </w:r>
      <w:r w:rsidR="009300E9">
        <w:rPr>
          <w:rFonts w:hint="eastAsia"/>
        </w:rPr>
        <w:t>．</w:t>
      </w:r>
    </w:p>
    <w:p w:rsidR="00C609F7" w:rsidRDefault="00C609F7" w:rsidP="00C609F7"/>
    <w:p w:rsidR="00F0750A" w:rsidRPr="009300E9" w:rsidRDefault="00C609F7" w:rsidP="009300E9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9300E9">
        <w:rPr>
          <w:rFonts w:hint="eastAsia"/>
        </w:rPr>
        <w:t>将</w:t>
      </w:r>
      <w:r w:rsidR="00F0750A" w:rsidRPr="00E81BD2">
        <w:rPr>
          <w:rFonts w:hAnsi="宋体"/>
          <w:kern w:val="0"/>
          <w:szCs w:val="21"/>
        </w:rPr>
        <w:t>随机变量标准化，有</w:t>
      </w:r>
      <w:r w:rsidR="00566A6A" w:rsidRPr="00566A6A">
        <w:rPr>
          <w:position w:val="-30"/>
        </w:rPr>
        <w:object w:dxaOrig="1620" w:dyaOrig="680">
          <v:shape id="_x0000_i1185" type="#_x0000_t75" style="width:81pt;height:34pt" o:ole="">
            <v:imagedata r:id="rId329" o:title=""/>
          </v:shape>
          <o:OLEObject Type="Embed" ProgID="Equation.DSMT4" ShapeID="_x0000_i1185" DrawAspect="Content" ObjectID="_1697010416" r:id="rId330"/>
        </w:object>
      </w:r>
      <w:r w:rsidR="00F0750A" w:rsidRPr="00E81BD2">
        <w:rPr>
          <w:rFonts w:hAnsi="宋体"/>
          <w:kern w:val="0"/>
          <w:szCs w:val="21"/>
        </w:rPr>
        <w:t>，所以</w:t>
      </w:r>
    </w:p>
    <w:p w:rsidR="00F0750A" w:rsidRPr="00E81BD2" w:rsidRDefault="00566A6A" w:rsidP="009300E9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566A6A">
        <w:rPr>
          <w:position w:val="-74"/>
        </w:rPr>
        <w:object w:dxaOrig="5539" w:dyaOrig="1600">
          <v:shape id="_x0000_i1186" type="#_x0000_t75" style="width:277pt;height:80pt" o:ole="">
            <v:imagedata r:id="rId331" o:title=""/>
          </v:shape>
          <o:OLEObject Type="Embed" ProgID="Equation.DSMT4" ShapeID="_x0000_i1186" DrawAspect="Content" ObjectID="_1697010417" r:id="rId332"/>
        </w:object>
      </w:r>
    </w:p>
    <w:p w:rsidR="00F0750A" w:rsidRPr="009300E9" w:rsidRDefault="00F0750A" w:rsidP="009300E9">
      <w:pPr>
        <w:autoSpaceDE w:val="0"/>
        <w:autoSpaceDN w:val="0"/>
        <w:adjustRightInd w:val="0"/>
        <w:ind w:leftChars="200" w:left="480"/>
        <w:rPr>
          <w:szCs w:val="21"/>
        </w:rPr>
      </w:pPr>
      <w:r w:rsidRPr="00E81BD2">
        <w:rPr>
          <w:rFonts w:hAnsi="宋体"/>
          <w:kern w:val="0"/>
          <w:szCs w:val="21"/>
        </w:rPr>
        <w:t>同理有</w:t>
      </w:r>
      <w:r w:rsidR="00566A6A" w:rsidRPr="00566A6A">
        <w:rPr>
          <w:position w:val="-32"/>
        </w:rPr>
        <w:object w:dxaOrig="2780" w:dyaOrig="760">
          <v:shape id="_x0000_i1187" type="#_x0000_t75" style="width:139pt;height:38pt" o:ole="">
            <v:imagedata r:id="rId333" o:title=""/>
          </v:shape>
          <o:OLEObject Type="Embed" ProgID="Equation.DSMT4" ShapeID="_x0000_i1187" DrawAspect="Content" ObjectID="_1697010418" r:id="rId334"/>
        </w:object>
      </w:r>
      <w:r w:rsidR="009300E9">
        <w:rPr>
          <w:rFonts w:hint="eastAsia"/>
        </w:rPr>
        <w:t>．</w:t>
      </w:r>
      <w:r w:rsidRPr="00E81BD2">
        <w:rPr>
          <w:rFonts w:hAnsi="宋体"/>
          <w:kern w:val="0"/>
          <w:szCs w:val="21"/>
        </w:rPr>
        <w:t>因为</w:t>
      </w:r>
      <w:r w:rsidR="00566A6A" w:rsidRPr="00566A6A">
        <w:rPr>
          <w:position w:val="-10"/>
        </w:rPr>
        <w:object w:dxaOrig="560" w:dyaOrig="320">
          <v:shape id="_x0000_i1188" type="#_x0000_t75" style="width:28pt;height:16pt" o:ole="">
            <v:imagedata r:id="rId335" o:title=""/>
          </v:shape>
          <o:OLEObject Type="Embed" ProgID="Equation.DSMT4" ShapeID="_x0000_i1188" DrawAspect="Content" ObjectID="_1697010419" r:id="rId336"/>
        </w:object>
      </w:r>
      <w:r w:rsidRPr="00E81BD2">
        <w:rPr>
          <w:rFonts w:hAnsi="宋体"/>
          <w:kern w:val="0"/>
          <w:szCs w:val="21"/>
        </w:rPr>
        <w:t>是单调递增函数，当</w:t>
      </w:r>
      <w:r w:rsidR="00566A6A" w:rsidRPr="00566A6A">
        <w:rPr>
          <w:position w:val="-12"/>
        </w:rPr>
        <w:object w:dxaOrig="3120" w:dyaOrig="360">
          <v:shape id="_x0000_i1189" type="#_x0000_t75" style="width:156pt;height:18pt" o:ole="">
            <v:imagedata r:id="rId337" o:title=""/>
          </v:shape>
          <o:OLEObject Type="Embed" ProgID="Equation.DSMT4" ShapeID="_x0000_i1189" DrawAspect="Content" ObjectID="_1697010420" r:id="rId338"/>
        </w:object>
      </w:r>
      <w:r w:rsidRPr="00E81BD2">
        <w:rPr>
          <w:rFonts w:hAnsi="宋体"/>
          <w:szCs w:val="21"/>
        </w:rPr>
        <w:t>时，</w:t>
      </w:r>
      <w:r w:rsidR="00566A6A" w:rsidRPr="00566A6A">
        <w:rPr>
          <w:position w:val="-32"/>
        </w:rPr>
        <w:object w:dxaOrig="2620" w:dyaOrig="760">
          <v:shape id="_x0000_i1190" type="#_x0000_t75" style="width:131pt;height:38pt" o:ole="">
            <v:imagedata r:id="rId339" o:title=""/>
          </v:shape>
          <o:OLEObject Type="Embed" ProgID="Equation.DSMT4" ShapeID="_x0000_i1190" DrawAspect="Content" ObjectID="_1697010421" r:id="rId340"/>
        </w:object>
      </w:r>
      <w:r w:rsidRPr="00E81BD2">
        <w:rPr>
          <w:rFonts w:hAnsi="宋体"/>
          <w:szCs w:val="21"/>
        </w:rPr>
        <w:t>，即</w:t>
      </w:r>
      <w:r w:rsidR="00566A6A" w:rsidRPr="00566A6A">
        <w:rPr>
          <w:position w:val="-30"/>
        </w:rPr>
        <w:object w:dxaOrig="859" w:dyaOrig="680">
          <v:shape id="_x0000_i1191" type="#_x0000_t75" style="width:43pt;height:34pt" o:ole="">
            <v:imagedata r:id="rId341" o:title=""/>
          </v:shape>
          <o:OLEObject Type="Embed" ProgID="Equation.DSMT4" ShapeID="_x0000_i1191" DrawAspect="Content" ObjectID="_1697010422" r:id="rId342"/>
        </w:object>
      </w:r>
      <w:r w:rsidRPr="00E81BD2">
        <w:rPr>
          <w:rFonts w:hAnsi="宋体"/>
          <w:szCs w:val="21"/>
        </w:rPr>
        <w:t>，所以</w:t>
      </w:r>
      <w:r w:rsidR="00566A6A" w:rsidRPr="00566A6A">
        <w:rPr>
          <w:position w:val="-12"/>
        </w:rPr>
        <w:object w:dxaOrig="760" w:dyaOrig="360">
          <v:shape id="_x0000_i1192" type="#_x0000_t75" style="width:38pt;height:18pt" o:ole="">
            <v:imagedata r:id="rId343" o:title=""/>
          </v:shape>
          <o:OLEObject Type="Embed" ProgID="Equation.DSMT4" ShapeID="_x0000_i1192" DrawAspect="Content" ObjectID="_1697010423" r:id="rId344"/>
        </w:object>
      </w:r>
      <w:r w:rsidR="009300E9">
        <w:rPr>
          <w:rFonts w:hAnsi="宋体"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  <w:highlight w:val="green"/>
        </w:rPr>
      </w:pPr>
    </w:p>
    <w:p w:rsidR="00F0750A" w:rsidRPr="00F0750A" w:rsidRDefault="00F0750A" w:rsidP="00F0750A"/>
    <w:p w:rsidR="00F0750A" w:rsidRPr="00FD65D9" w:rsidRDefault="00F0750A" w:rsidP="00F462D4">
      <w:pPr>
        <w:pStyle w:val="1"/>
      </w:pPr>
      <w:r w:rsidRPr="00FD65D9">
        <w:t>三、解答题</w:t>
      </w:r>
      <w:r w:rsidR="00F462D4">
        <w:rPr>
          <w:rFonts w:hint="eastAsia"/>
        </w:rPr>
        <w:t>（</w:t>
      </w:r>
      <w:r w:rsidRPr="00FD65D9">
        <w:t>15</w:t>
      </w:r>
      <w:r w:rsidR="00F462D4">
        <w:rPr>
          <w:rFonts w:hint="eastAsia"/>
        </w:rPr>
        <w:t>~</w:t>
      </w:r>
      <w:r w:rsidRPr="00FD65D9">
        <w:t>23小题，共94分</w:t>
      </w:r>
      <w:r w:rsidR="00F462D4">
        <w:rPr>
          <w:rFonts w:hint="eastAsia"/>
        </w:rPr>
        <w:t>）</w:t>
      </w:r>
    </w:p>
    <w:p w:rsidR="00F0750A" w:rsidRPr="00F462D4" w:rsidRDefault="00F0750A" w:rsidP="00F462D4"/>
    <w:p w:rsidR="00F462D4" w:rsidRPr="00F462D4" w:rsidRDefault="00F462D4" w:rsidP="00F462D4"/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(15)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10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设区域</w:t>
      </w:r>
      <w:r w:rsidR="0061316C" w:rsidRPr="0061316C">
        <w:rPr>
          <w:position w:val="-18"/>
        </w:rPr>
        <w:object w:dxaOrig="2840" w:dyaOrig="480">
          <v:shape id="_x0000_i1193" type="#_x0000_t75" style="width:142pt;height:24pt" o:ole="">
            <v:imagedata r:id="rId345" o:title=""/>
          </v:shape>
          <o:OLEObject Type="Embed" ProgID="Equation.DSMT4" ShapeID="_x0000_i1193" DrawAspect="Content" ObjectID="_1697010424" r:id="rId346"/>
        </w:object>
      </w:r>
      <w:r w:rsidR="004F4383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计算二重积分</w:t>
      </w:r>
      <w:r w:rsidR="0061316C" w:rsidRPr="0061316C">
        <w:rPr>
          <w:position w:val="-32"/>
        </w:rPr>
        <w:object w:dxaOrig="2180" w:dyaOrig="700">
          <v:shape id="_x0000_i1194" type="#_x0000_t75" style="width:109pt;height:35pt" o:ole="">
            <v:imagedata r:id="rId347" o:title=""/>
          </v:shape>
          <o:OLEObject Type="Embed" ProgID="Equation.DSMT4" ShapeID="_x0000_i1194" DrawAspect="Content" ObjectID="_1697010425" r:id="rId348"/>
        </w:object>
      </w:r>
      <w:r w:rsidR="004F4383">
        <w:rPr>
          <w:rFonts w:hint="eastAsia"/>
          <w:szCs w:val="21"/>
        </w:rPr>
        <w:t>．</w:t>
      </w:r>
    </w:p>
    <w:p w:rsidR="00C609F7" w:rsidRDefault="00C609F7" w:rsidP="00C609F7"/>
    <w:p w:rsidR="00F0750A" w:rsidRPr="004F4383" w:rsidRDefault="00C609F7" w:rsidP="00F0750A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4F4383">
        <w:rPr>
          <w:rFonts w:hint="eastAsia"/>
        </w:rPr>
        <w:t>由二重积分</w:t>
      </w:r>
      <w:r w:rsidR="004F4383">
        <w:rPr>
          <w:rFonts w:hAnsi="宋体"/>
          <w:szCs w:val="21"/>
        </w:rPr>
        <w:t>的</w:t>
      </w:r>
      <w:r w:rsidR="004F4383">
        <w:rPr>
          <w:rFonts w:hAnsi="宋体" w:hint="eastAsia"/>
          <w:szCs w:val="21"/>
        </w:rPr>
        <w:t>奇偶对称性和极坐标可得</w:t>
      </w:r>
    </w:p>
    <w:p w:rsidR="00F0750A" w:rsidRPr="00E81BD2" w:rsidRDefault="0061316C" w:rsidP="004F4383">
      <w:pPr>
        <w:ind w:leftChars="200" w:left="480"/>
        <w:jc w:val="center"/>
        <w:rPr>
          <w:szCs w:val="21"/>
        </w:rPr>
      </w:pPr>
      <w:r w:rsidRPr="0061316C">
        <w:rPr>
          <w:position w:val="-66"/>
        </w:rPr>
        <w:object w:dxaOrig="6320" w:dyaOrig="1440">
          <v:shape id="_x0000_i1195" type="#_x0000_t75" style="width:316pt;height:1in" o:ole="">
            <v:imagedata r:id="rId349" o:title=""/>
          </v:shape>
          <o:OLEObject Type="Embed" ProgID="Equation.DSMT4" ShapeID="_x0000_i1195" DrawAspect="Content" ObjectID="_1697010426" r:id="rId350"/>
        </w:object>
      </w:r>
    </w:p>
    <w:p w:rsidR="00F0750A" w:rsidRPr="00E81BD2" w:rsidRDefault="00F0750A" w:rsidP="00F0750A">
      <w:pPr>
        <w:rPr>
          <w:szCs w:val="21"/>
          <w:highlight w:val="green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(16)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设数列</w:t>
      </w:r>
      <w:r w:rsidR="0061316C" w:rsidRPr="0061316C">
        <w:rPr>
          <w:position w:val="-14"/>
        </w:rPr>
        <w:object w:dxaOrig="460" w:dyaOrig="400">
          <v:shape id="_x0000_i1196" type="#_x0000_t75" style="width:23pt;height:20pt" o:ole="">
            <v:imagedata r:id="rId351" o:title=""/>
          </v:shape>
          <o:OLEObject Type="Embed" ProgID="Equation.DSMT4" ShapeID="_x0000_i1196" DrawAspect="Content" ObjectID="_1697010427" r:id="rId352"/>
        </w:object>
      </w:r>
      <w:r w:rsidRPr="00FD65D9">
        <w:rPr>
          <w:rFonts w:hAnsi="宋体"/>
          <w:szCs w:val="21"/>
        </w:rPr>
        <w:t>满足</w:t>
      </w:r>
      <w:r w:rsidR="009F4E7D" w:rsidRPr="0061316C">
        <w:rPr>
          <w:position w:val="-14"/>
        </w:rPr>
        <w:object w:dxaOrig="3420" w:dyaOrig="400">
          <v:shape id="_x0000_i1353" type="#_x0000_t75" style="width:171pt;height:20pt" o:ole="">
            <v:imagedata r:id="rId353" o:title=""/>
          </v:shape>
          <o:OLEObject Type="Embed" ProgID="Equation.DSMT4" ShapeID="_x0000_i1353" DrawAspect="Content" ObjectID="_1697010428" r:id="rId354"/>
        </w:object>
      </w:r>
      <w:r w:rsidR="004F4383">
        <w:rPr>
          <w:rFonts w:hint="eastAsia"/>
          <w:szCs w:val="21"/>
        </w:rPr>
        <w:t>．</w:t>
      </w:r>
    </w:p>
    <w:p w:rsidR="00F0750A" w:rsidRPr="00FD65D9" w:rsidRDefault="00F0750A" w:rsidP="00980934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980934" w:rsidRPr="00980934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 w:rsidR="004F4383"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</w:t>
      </w:r>
      <w:r w:rsidR="0061316C" w:rsidRPr="0061316C">
        <w:rPr>
          <w:position w:val="-18"/>
        </w:rPr>
        <w:object w:dxaOrig="620" w:dyaOrig="420">
          <v:shape id="_x0000_i1197" type="#_x0000_t75" style="width:31pt;height:21.5pt" o:ole="">
            <v:imagedata r:id="rId355" o:title=""/>
          </v:shape>
          <o:OLEObject Type="Embed" ProgID="Equation.DSMT4" ShapeID="_x0000_i1197" DrawAspect="Content" ObjectID="_1697010429" r:id="rId356"/>
        </w:object>
      </w:r>
      <w:r w:rsidRPr="00FD65D9">
        <w:rPr>
          <w:rFonts w:hAnsi="宋体"/>
          <w:szCs w:val="21"/>
        </w:rPr>
        <w:t>存在</w:t>
      </w:r>
      <w:r w:rsidR="004F4383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并求该极限；</w:t>
      </w:r>
      <w:r w:rsidR="00980934"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(</w:t>
      </w:r>
      <w:r w:rsidR="00980934" w:rsidRPr="00980934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="004F4383"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计算</w:t>
      </w:r>
      <w:r w:rsidR="0061316C" w:rsidRPr="0061316C">
        <w:rPr>
          <w:position w:val="-32"/>
        </w:rPr>
        <w:object w:dxaOrig="1300" w:dyaOrig="900">
          <v:shape id="_x0000_i1198" type="#_x0000_t75" style="width:65pt;height:45.5pt" o:ole="">
            <v:imagedata r:id="rId357" o:title=""/>
          </v:shape>
          <o:OLEObject Type="Embed" ProgID="Equation.DSMT4" ShapeID="_x0000_i1198" DrawAspect="Content" ObjectID="_1697010430" r:id="rId358"/>
        </w:object>
      </w:r>
      <w:r w:rsidR="004F4383">
        <w:rPr>
          <w:rFonts w:hint="eastAsia"/>
          <w:szCs w:val="21"/>
        </w:rPr>
        <w:t>．</w:t>
      </w:r>
    </w:p>
    <w:p w:rsidR="00C609F7" w:rsidRDefault="00C609F7" w:rsidP="00C609F7"/>
    <w:p w:rsidR="00F0750A" w:rsidRPr="00980934" w:rsidRDefault="00C609F7" w:rsidP="00980934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0750A" w:rsidRPr="00E81BD2">
        <w:rPr>
          <w:rFonts w:hint="eastAsia"/>
          <w:szCs w:val="21"/>
        </w:rPr>
        <w:t>(</w:t>
      </w:r>
      <w:r w:rsidR="00980934" w:rsidRPr="00980934">
        <w:rPr>
          <w:rFonts w:hint="eastAsia"/>
          <w:szCs w:val="21"/>
        </w:rPr>
        <w:t>Ⅰ</w:t>
      </w:r>
      <w:r w:rsidR="00F0750A" w:rsidRPr="00E81BD2">
        <w:rPr>
          <w:rFonts w:hint="eastAsia"/>
          <w:szCs w:val="21"/>
        </w:rPr>
        <w:t xml:space="preserve">) </w:t>
      </w:r>
      <w:r w:rsidR="00F0750A" w:rsidRPr="00E81BD2">
        <w:rPr>
          <w:rFonts w:hAnsi="宋体"/>
          <w:szCs w:val="21"/>
        </w:rPr>
        <w:t>由于</w:t>
      </w:r>
      <w:r w:rsidR="0061316C" w:rsidRPr="0061316C">
        <w:rPr>
          <w:position w:val="-6"/>
        </w:rPr>
        <w:object w:dxaOrig="940" w:dyaOrig="279">
          <v:shape id="_x0000_i1199" type="#_x0000_t75" style="width:47pt;height:14pt" o:ole="">
            <v:imagedata r:id="rId359" o:title=""/>
          </v:shape>
          <o:OLEObject Type="Embed" ProgID="Equation.DSMT4" ShapeID="_x0000_i1199" DrawAspect="Content" ObjectID="_1697010431" r:id="rId360"/>
        </w:object>
      </w:r>
      <w:r w:rsidR="00F0750A" w:rsidRPr="00E81BD2">
        <w:rPr>
          <w:rFonts w:hAnsi="宋体"/>
          <w:szCs w:val="21"/>
        </w:rPr>
        <w:t>时，</w:t>
      </w:r>
      <w:r w:rsidR="0061316C" w:rsidRPr="0061316C">
        <w:rPr>
          <w:position w:val="-6"/>
        </w:rPr>
        <w:object w:dxaOrig="1240" w:dyaOrig="279">
          <v:shape id="_x0000_i1200" type="#_x0000_t75" style="width:62pt;height:14pt" o:ole="">
            <v:imagedata r:id="rId361" o:title=""/>
          </v:shape>
          <o:OLEObject Type="Embed" ProgID="Equation.DSMT4" ShapeID="_x0000_i1200" DrawAspect="Content" ObjectID="_1697010432" r:id="rId362"/>
        </w:object>
      </w:r>
      <w:r w:rsidR="00F0750A" w:rsidRPr="00E81BD2">
        <w:rPr>
          <w:rFonts w:hAnsi="宋体"/>
          <w:szCs w:val="21"/>
        </w:rPr>
        <w:t>，于是</w:t>
      </w:r>
      <w:r w:rsidR="0061316C" w:rsidRPr="0061316C">
        <w:rPr>
          <w:position w:val="-12"/>
        </w:rPr>
        <w:object w:dxaOrig="2000" w:dyaOrig="360">
          <v:shape id="_x0000_i1201" type="#_x0000_t75" style="width:100pt;height:18pt" o:ole="">
            <v:imagedata r:id="rId363" o:title=""/>
          </v:shape>
          <o:OLEObject Type="Embed" ProgID="Equation.DSMT4" ShapeID="_x0000_i1201" DrawAspect="Content" ObjectID="_1697010433" r:id="rId364"/>
        </w:object>
      </w:r>
      <w:r w:rsidR="00980934">
        <w:rPr>
          <w:rFonts w:hint="eastAsia"/>
          <w:szCs w:val="21"/>
        </w:rPr>
        <w:t>，这</w:t>
      </w:r>
      <w:r w:rsidR="00F0750A" w:rsidRPr="00E81BD2">
        <w:rPr>
          <w:rFonts w:hAnsi="宋体"/>
          <w:szCs w:val="21"/>
        </w:rPr>
        <w:t>说明数列</w:t>
      </w:r>
      <w:r w:rsidR="0061316C" w:rsidRPr="0061316C">
        <w:rPr>
          <w:position w:val="-14"/>
        </w:rPr>
        <w:object w:dxaOrig="460" w:dyaOrig="400">
          <v:shape id="_x0000_i1202" type="#_x0000_t75" style="width:23pt;height:20pt" o:ole="">
            <v:imagedata r:id="rId365" o:title=""/>
          </v:shape>
          <o:OLEObject Type="Embed" ProgID="Equation.DSMT4" ShapeID="_x0000_i1202" DrawAspect="Content" ObjectID="_1697010434" r:id="rId366"/>
        </w:object>
      </w:r>
      <w:r w:rsidR="00F0750A" w:rsidRPr="00E81BD2">
        <w:rPr>
          <w:rFonts w:hAnsi="宋体"/>
          <w:szCs w:val="21"/>
        </w:rPr>
        <w:t>单调减少且</w:t>
      </w:r>
      <w:r w:rsidR="0061316C" w:rsidRPr="0061316C">
        <w:rPr>
          <w:position w:val="-12"/>
        </w:rPr>
        <w:object w:dxaOrig="639" w:dyaOrig="360">
          <v:shape id="_x0000_i1203" type="#_x0000_t75" style="width:32pt;height:18pt" o:ole="">
            <v:imagedata r:id="rId367" o:title=""/>
          </v:shape>
          <o:OLEObject Type="Embed" ProgID="Equation.DSMT4" ShapeID="_x0000_i1203" DrawAspect="Content" ObjectID="_1697010435" r:id="rId368"/>
        </w:object>
      </w:r>
      <w:r w:rsidR="00980934">
        <w:rPr>
          <w:rFonts w:hint="eastAsia"/>
          <w:szCs w:val="21"/>
        </w:rPr>
        <w:t>．</w:t>
      </w:r>
      <w:r w:rsidR="00F0750A" w:rsidRPr="00E81BD2">
        <w:rPr>
          <w:rFonts w:hAnsi="宋体"/>
          <w:szCs w:val="21"/>
        </w:rPr>
        <w:t>由单调有界准则知</w:t>
      </w:r>
      <w:r w:rsidR="0061316C" w:rsidRPr="0061316C">
        <w:rPr>
          <w:position w:val="-18"/>
        </w:rPr>
        <w:object w:dxaOrig="620" w:dyaOrig="420">
          <v:shape id="_x0000_i1204" type="#_x0000_t75" style="width:31pt;height:21.5pt" o:ole="">
            <v:imagedata r:id="rId369" o:title=""/>
          </v:shape>
          <o:OLEObject Type="Embed" ProgID="Equation.DSMT4" ShapeID="_x0000_i1204" DrawAspect="Content" ObjectID="_1697010436" r:id="rId370"/>
        </w:object>
      </w:r>
      <w:r w:rsidR="00F0750A" w:rsidRPr="00E81BD2">
        <w:rPr>
          <w:rFonts w:hAnsi="宋体"/>
          <w:szCs w:val="21"/>
        </w:rPr>
        <w:t>存在</w:t>
      </w:r>
      <w:r w:rsidR="00980934">
        <w:rPr>
          <w:rFonts w:hint="eastAsia"/>
          <w:szCs w:val="21"/>
        </w:rPr>
        <w:t>，</w:t>
      </w:r>
      <w:r w:rsidR="00F0750A" w:rsidRPr="00E81BD2">
        <w:rPr>
          <w:rFonts w:hAnsi="宋体"/>
          <w:szCs w:val="21"/>
        </w:rPr>
        <w:t>记为</w:t>
      </w:r>
      <w:r w:rsidR="0061316C" w:rsidRPr="00025957">
        <w:rPr>
          <w:position w:val="-4"/>
        </w:rPr>
        <w:object w:dxaOrig="240" w:dyaOrig="260">
          <v:shape id="_x0000_i1205" type="#_x0000_t75" style="width:12pt;height:13pt" o:ole="">
            <v:imagedata r:id="rId371" o:title=""/>
          </v:shape>
          <o:OLEObject Type="Embed" ProgID="Equation.DSMT4" ShapeID="_x0000_i1205" DrawAspect="Content" ObjectID="_1697010437" r:id="rId372"/>
        </w:object>
      </w:r>
      <w:r w:rsidR="00980934">
        <w:rPr>
          <w:rFonts w:hint="eastAsia"/>
          <w:szCs w:val="21"/>
        </w:rPr>
        <w:t>．</w:t>
      </w:r>
      <w:r w:rsidR="00F0750A" w:rsidRPr="00E81BD2">
        <w:rPr>
          <w:rFonts w:hint="eastAsia"/>
          <w:szCs w:val="21"/>
        </w:rPr>
        <w:t>递推公式两边取极限得</w:t>
      </w:r>
      <w:r w:rsidR="0061316C" w:rsidRPr="0061316C">
        <w:rPr>
          <w:position w:val="-6"/>
        </w:rPr>
        <w:object w:dxaOrig="940" w:dyaOrig="279">
          <v:shape id="_x0000_i1206" type="#_x0000_t75" style="width:47pt;height:14pt" o:ole="">
            <v:imagedata r:id="rId373" o:title=""/>
          </v:shape>
          <o:OLEObject Type="Embed" ProgID="Equation.DSMT4" ShapeID="_x0000_i1206" DrawAspect="Content" ObjectID="_1697010438" r:id="rId374"/>
        </w:object>
      </w:r>
      <w:r w:rsidR="00980934">
        <w:rPr>
          <w:rFonts w:hint="eastAsia"/>
        </w:rPr>
        <w:t>，所以</w:t>
      </w:r>
      <w:r w:rsidR="0061316C" w:rsidRPr="0061316C">
        <w:rPr>
          <w:position w:val="-6"/>
        </w:rPr>
        <w:object w:dxaOrig="580" w:dyaOrig="279">
          <v:shape id="_x0000_i1207" type="#_x0000_t75" style="width:29pt;height:14pt" o:ole="">
            <v:imagedata r:id="rId375" o:title=""/>
          </v:shape>
          <o:OLEObject Type="Embed" ProgID="Equation.DSMT4" ShapeID="_x0000_i1207" DrawAspect="Content" ObjectID="_1697010439" r:id="rId376"/>
        </w:object>
      </w:r>
      <w:r w:rsidR="00980934">
        <w:rPr>
          <w:rFonts w:hint="eastAsia"/>
        </w:rPr>
        <w:t>．</w:t>
      </w:r>
    </w:p>
    <w:p w:rsidR="00F0750A" w:rsidRPr="00E81BD2" w:rsidRDefault="00F0750A" w:rsidP="00F0750A">
      <w:pPr>
        <w:ind w:firstLineChars="200" w:firstLine="480"/>
        <w:rPr>
          <w:szCs w:val="21"/>
        </w:rPr>
      </w:pPr>
      <w:r w:rsidRPr="00E81BD2">
        <w:rPr>
          <w:rFonts w:hint="eastAsia"/>
          <w:szCs w:val="21"/>
        </w:rPr>
        <w:t>(</w:t>
      </w:r>
      <w:r w:rsidR="00980934" w:rsidRPr="00980934">
        <w:rPr>
          <w:rFonts w:hint="eastAsia"/>
          <w:szCs w:val="21"/>
        </w:rPr>
        <w:t>Ⅱ</w:t>
      </w:r>
      <w:r w:rsidRPr="00E81BD2">
        <w:rPr>
          <w:rFonts w:hint="eastAsia"/>
          <w:szCs w:val="21"/>
        </w:rPr>
        <w:t xml:space="preserve">) </w:t>
      </w:r>
      <w:r w:rsidR="00980934">
        <w:rPr>
          <w:rFonts w:hint="eastAsia"/>
          <w:szCs w:val="21"/>
        </w:rPr>
        <w:t>由等价无穷小量代换和洛必达法则可得</w:t>
      </w:r>
    </w:p>
    <w:p w:rsidR="00F0750A" w:rsidRPr="00E81BD2" w:rsidRDefault="005F0FA7" w:rsidP="00980934">
      <w:pPr>
        <w:ind w:leftChars="400" w:left="960"/>
        <w:jc w:val="center"/>
        <w:rPr>
          <w:szCs w:val="21"/>
        </w:rPr>
      </w:pPr>
      <w:r w:rsidRPr="0061316C">
        <w:rPr>
          <w:position w:val="-100"/>
        </w:rPr>
        <w:object w:dxaOrig="6580" w:dyaOrig="2120">
          <v:shape id="_x0000_i1352" type="#_x0000_t75" style="width:329pt;height:106pt" o:ole="">
            <v:imagedata r:id="rId377" o:title=""/>
          </v:shape>
          <o:OLEObject Type="Embed" ProgID="Equation.DSMT4" ShapeID="_x0000_i1352" DrawAspect="Content" ObjectID="_1697010440" r:id="rId378"/>
        </w:object>
      </w:r>
    </w:p>
    <w:p w:rsidR="00F0750A" w:rsidRPr="00E81BD2" w:rsidRDefault="00F0750A" w:rsidP="00C609F7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(17)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将函数</w:t>
      </w:r>
      <w:r w:rsidR="0061316C" w:rsidRPr="0061316C">
        <w:rPr>
          <w:position w:val="-24"/>
        </w:rPr>
        <w:object w:dxaOrig="1740" w:dyaOrig="620">
          <v:shape id="_x0000_i1208" type="#_x0000_t75" style="width:87.5pt;height:31pt" o:ole="">
            <v:imagedata r:id="rId379" o:title=""/>
          </v:shape>
          <o:OLEObject Type="Embed" ProgID="Equation.DSMT4" ShapeID="_x0000_i1208" DrawAspect="Content" ObjectID="_1697010441" r:id="rId380"/>
        </w:object>
      </w:r>
      <w:r w:rsidRPr="00FD65D9">
        <w:rPr>
          <w:rFonts w:hAnsi="宋体"/>
          <w:szCs w:val="21"/>
        </w:rPr>
        <w:t>展开成</w:t>
      </w:r>
      <w:r w:rsidR="0061316C" w:rsidRPr="00025957">
        <w:rPr>
          <w:position w:val="-4"/>
        </w:rPr>
        <w:object w:dxaOrig="200" w:dyaOrig="200">
          <v:shape id="_x0000_i1209" type="#_x0000_t75" style="width:10pt;height:10pt" o:ole="">
            <v:imagedata r:id="rId381" o:title=""/>
          </v:shape>
          <o:OLEObject Type="Embed" ProgID="Equation.DSMT4" ShapeID="_x0000_i1209" DrawAspect="Content" ObjectID="_1697010442" r:id="rId382"/>
        </w:object>
      </w:r>
      <w:r w:rsidRPr="00FD65D9">
        <w:rPr>
          <w:rFonts w:hAnsi="宋体"/>
          <w:szCs w:val="21"/>
        </w:rPr>
        <w:t>的幂级数</w:t>
      </w:r>
      <w:r w:rsidR="00980934">
        <w:rPr>
          <w:rFonts w:hint="eastAsia"/>
          <w:szCs w:val="21"/>
        </w:rPr>
        <w:t>．</w:t>
      </w:r>
    </w:p>
    <w:p w:rsidR="00C609F7" w:rsidRDefault="00C609F7" w:rsidP="00C609F7"/>
    <w:p w:rsidR="00822DB2" w:rsidRDefault="00C609F7" w:rsidP="00C609F7">
      <w:pPr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22DB2">
        <w:rPr>
          <w:rFonts w:hint="eastAsia"/>
        </w:rPr>
        <w:t>先对函数作</w:t>
      </w:r>
      <w:r w:rsidR="00F0750A" w:rsidRPr="00E81BD2">
        <w:rPr>
          <w:rFonts w:hAnsi="宋体"/>
          <w:szCs w:val="21"/>
        </w:rPr>
        <w:t>分解</w:t>
      </w:r>
      <w:r w:rsidR="00822DB2">
        <w:rPr>
          <w:rFonts w:hAnsi="宋体" w:hint="eastAsia"/>
          <w:szCs w:val="21"/>
        </w:rPr>
        <w:t>再用公式即可将函数展开成幂级数：</w:t>
      </w:r>
    </w:p>
    <w:p w:rsidR="00F0750A" w:rsidRPr="00E81BD2" w:rsidRDefault="0061316C" w:rsidP="00822DB2">
      <w:pPr>
        <w:adjustRightInd w:val="0"/>
        <w:snapToGrid w:val="0"/>
        <w:ind w:leftChars="200" w:left="480"/>
        <w:jc w:val="center"/>
        <w:rPr>
          <w:szCs w:val="21"/>
        </w:rPr>
      </w:pPr>
      <w:r w:rsidRPr="0061316C">
        <w:rPr>
          <w:position w:val="-76"/>
        </w:rPr>
        <w:object w:dxaOrig="6480" w:dyaOrig="1640">
          <v:shape id="_x0000_i1210" type="#_x0000_t75" style="width:324pt;height:82pt" o:ole="">
            <v:imagedata r:id="rId383" o:title=""/>
          </v:shape>
          <o:OLEObject Type="Embed" ProgID="Equation.DSMT4" ShapeID="_x0000_i1210" DrawAspect="Content" ObjectID="_1697010443" r:id="rId384"/>
        </w:object>
      </w:r>
    </w:p>
    <w:p w:rsidR="00F0750A" w:rsidRPr="00E81BD2" w:rsidRDefault="00F0750A" w:rsidP="00F0750A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(18)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822DB2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设函数</w:t>
      </w:r>
      <w:r w:rsidR="0061316C" w:rsidRPr="0061316C">
        <w:rPr>
          <w:position w:val="-14"/>
        </w:rPr>
        <w:object w:dxaOrig="560" w:dyaOrig="400">
          <v:shape id="_x0000_i1211" type="#_x0000_t75" style="width:28pt;height:20pt" o:ole="">
            <v:imagedata r:id="rId385" o:title=""/>
          </v:shape>
          <o:OLEObject Type="Embed" ProgID="Equation.DSMT4" ShapeID="_x0000_i1211" DrawAspect="Content" ObjectID="_1697010444" r:id="rId386"/>
        </w:object>
      </w:r>
      <w:r w:rsidRPr="00FD65D9">
        <w:rPr>
          <w:rFonts w:hAnsi="宋体"/>
          <w:szCs w:val="21"/>
        </w:rPr>
        <w:t>在</w:t>
      </w:r>
      <w:r w:rsidR="0061316C" w:rsidRPr="0061316C">
        <w:rPr>
          <w:position w:val="-14"/>
        </w:rPr>
        <w:object w:dxaOrig="760" w:dyaOrig="400">
          <v:shape id="_x0000_i1212" type="#_x0000_t75" style="width:38pt;height:20pt" o:ole="">
            <v:imagedata r:id="rId387" o:title=""/>
          </v:shape>
          <o:OLEObject Type="Embed" ProgID="Equation.DSMT4" ShapeID="_x0000_i1212" DrawAspect="Content" ObjectID="_1697010445" r:id="rId388"/>
        </w:object>
      </w:r>
      <w:r w:rsidRPr="00FD65D9">
        <w:rPr>
          <w:rFonts w:hAnsi="宋体"/>
          <w:szCs w:val="21"/>
        </w:rPr>
        <w:t>内具有二阶导数，且</w:t>
      </w:r>
      <w:r w:rsidR="0061316C" w:rsidRPr="0061316C">
        <w:rPr>
          <w:position w:val="-22"/>
        </w:rPr>
        <w:object w:dxaOrig="1660" w:dyaOrig="560">
          <v:shape id="_x0000_i1213" type="#_x0000_t75" style="width:83pt;height:28pt" o:ole="">
            <v:imagedata r:id="rId389" o:title=""/>
          </v:shape>
          <o:OLEObject Type="Embed" ProgID="Equation.DSMT4" ShapeID="_x0000_i1213" DrawAspect="Content" ObjectID="_1697010446" r:id="rId390"/>
        </w:object>
      </w:r>
      <w:r w:rsidRPr="00FD65D9">
        <w:rPr>
          <w:rFonts w:hAnsi="宋体"/>
          <w:szCs w:val="21"/>
        </w:rPr>
        <w:t>满足等式</w:t>
      </w:r>
      <w:r w:rsidR="0061316C" w:rsidRPr="0061316C">
        <w:rPr>
          <w:position w:val="-28"/>
        </w:rPr>
        <w:object w:dxaOrig="1380" w:dyaOrig="700">
          <v:shape id="_x0000_i1214" type="#_x0000_t75" style="width:69.5pt;height:35pt" o:ole="">
            <v:imagedata r:id="rId391" o:title=""/>
          </v:shape>
          <o:OLEObject Type="Embed" ProgID="Equation.DSMT4" ShapeID="_x0000_i1214" DrawAspect="Content" ObjectID="_1697010447" r:id="rId392"/>
        </w:object>
      </w:r>
      <w:r w:rsidR="00822DB2">
        <w:rPr>
          <w:rFonts w:hint="eastAsia"/>
        </w:rPr>
        <w:t>．</w:t>
      </w:r>
    </w:p>
    <w:p w:rsidR="00822DB2" w:rsidRDefault="00F0750A" w:rsidP="00822DB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822DB2" w:rsidRPr="00822DB2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验证</w:t>
      </w:r>
      <w:r w:rsidR="0061316C" w:rsidRPr="0061316C">
        <w:rPr>
          <w:position w:val="-24"/>
        </w:rPr>
        <w:object w:dxaOrig="1760" w:dyaOrig="660">
          <v:shape id="_x0000_i1215" type="#_x0000_t75" style="width:88pt;height:33.5pt" o:ole="">
            <v:imagedata r:id="rId393" o:title=""/>
          </v:shape>
          <o:OLEObject Type="Embed" ProgID="Equation.DSMT4" ShapeID="_x0000_i1215" DrawAspect="Content" ObjectID="_1697010448" r:id="rId394"/>
        </w:object>
      </w:r>
      <w:r w:rsidR="00822DB2">
        <w:rPr>
          <w:rFonts w:hint="eastAsia"/>
          <w:szCs w:val="21"/>
        </w:rPr>
        <w:t>．</w:t>
      </w:r>
    </w:p>
    <w:p w:rsidR="00F0750A" w:rsidRPr="00FD65D9" w:rsidRDefault="00F0750A" w:rsidP="00822DB2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822DB2" w:rsidRPr="00822DB2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若</w:t>
      </w:r>
      <w:r w:rsidR="0061316C" w:rsidRPr="0061316C">
        <w:rPr>
          <w:position w:val="-14"/>
        </w:rPr>
        <w:object w:dxaOrig="1900" w:dyaOrig="400">
          <v:shape id="_x0000_i1216" type="#_x0000_t75" style="width:95pt;height:20pt" o:ole="">
            <v:imagedata r:id="rId395" o:title=""/>
          </v:shape>
          <o:OLEObject Type="Embed" ProgID="Equation.DSMT4" ShapeID="_x0000_i1216" DrawAspect="Content" ObjectID="_1697010449" r:id="rId396"/>
        </w:object>
      </w:r>
      <w:r w:rsidRPr="00FD65D9">
        <w:rPr>
          <w:rFonts w:hAnsi="宋体"/>
          <w:szCs w:val="21"/>
        </w:rPr>
        <w:t>求函数</w:t>
      </w:r>
      <w:r w:rsidR="0061316C" w:rsidRPr="0061316C">
        <w:rPr>
          <w:position w:val="-14"/>
        </w:rPr>
        <w:object w:dxaOrig="560" w:dyaOrig="400">
          <v:shape id="_x0000_i1217" type="#_x0000_t75" style="width:28pt;height:20pt" o:ole="">
            <v:imagedata r:id="rId397" o:title=""/>
          </v:shape>
          <o:OLEObject Type="Embed" ProgID="Equation.DSMT4" ShapeID="_x0000_i1217" DrawAspect="Content" ObjectID="_1697010450" r:id="rId398"/>
        </w:object>
      </w:r>
      <w:r w:rsidRPr="00FD65D9">
        <w:rPr>
          <w:rFonts w:hAnsi="宋体"/>
          <w:szCs w:val="21"/>
        </w:rPr>
        <w:t>的表达式</w:t>
      </w:r>
      <w:r w:rsidR="00822DB2">
        <w:rPr>
          <w:rFonts w:hint="eastAsia"/>
          <w:szCs w:val="21"/>
        </w:rPr>
        <w:t>．</w:t>
      </w:r>
    </w:p>
    <w:p w:rsidR="00C609F7" w:rsidRDefault="00C609F7" w:rsidP="00C609F7"/>
    <w:p w:rsidR="00F0750A" w:rsidRPr="00C609F7" w:rsidRDefault="00C609F7" w:rsidP="00C609F7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0750A" w:rsidRPr="00E81BD2">
        <w:rPr>
          <w:rFonts w:hAnsi="宋体"/>
          <w:szCs w:val="21"/>
        </w:rPr>
        <w:t>(</w:t>
      </w:r>
      <w:r w:rsidR="00822DB2" w:rsidRPr="00822DB2">
        <w:rPr>
          <w:rFonts w:hAnsi="宋体" w:hint="eastAsia"/>
          <w:szCs w:val="21"/>
        </w:rPr>
        <w:t>Ⅰ</w:t>
      </w:r>
      <w:r w:rsidR="00F0750A" w:rsidRPr="00E81BD2">
        <w:rPr>
          <w:rFonts w:hAnsi="宋体"/>
          <w:szCs w:val="21"/>
        </w:rPr>
        <w:t>)</w:t>
      </w:r>
      <w:r w:rsidR="00822DB2">
        <w:rPr>
          <w:rFonts w:hAnsi="宋体" w:hint="eastAsia"/>
          <w:szCs w:val="21"/>
        </w:rPr>
        <w:t xml:space="preserve"> </w:t>
      </w:r>
      <w:r w:rsidR="00F0750A" w:rsidRPr="00E81BD2">
        <w:rPr>
          <w:rFonts w:hAnsi="宋体"/>
          <w:szCs w:val="21"/>
        </w:rPr>
        <w:t>由</w:t>
      </w:r>
      <w:r w:rsidR="0061316C" w:rsidRPr="0061316C">
        <w:rPr>
          <w:position w:val="-12"/>
        </w:rPr>
        <w:object w:dxaOrig="2180" w:dyaOrig="440">
          <v:shape id="_x0000_i1218" type="#_x0000_t75" style="width:109pt;height:22pt" o:ole="">
            <v:imagedata r:id="rId399" o:title=""/>
          </v:shape>
          <o:OLEObject Type="Embed" ProgID="Equation.DSMT4" ShapeID="_x0000_i1218" DrawAspect="Content" ObjectID="_1697010451" r:id="rId400"/>
        </w:object>
      </w:r>
      <w:r w:rsidR="00822DB2">
        <w:rPr>
          <w:rFonts w:hint="eastAsia"/>
        </w:rPr>
        <w:t>可得</w:t>
      </w:r>
    </w:p>
    <w:p w:rsidR="00F0750A" w:rsidRPr="00E81BD2" w:rsidRDefault="009539FF" w:rsidP="00822DB2">
      <w:pPr>
        <w:ind w:leftChars="400" w:left="960"/>
        <w:jc w:val="center"/>
        <w:rPr>
          <w:szCs w:val="21"/>
        </w:rPr>
      </w:pPr>
      <w:r w:rsidRPr="0061316C">
        <w:rPr>
          <w:position w:val="-126"/>
        </w:rPr>
        <w:object w:dxaOrig="5899" w:dyaOrig="2439">
          <v:shape id="_x0000_i1355" type="#_x0000_t75" style="width:295pt;height:122pt" o:ole="">
            <v:imagedata r:id="rId401" o:title=""/>
          </v:shape>
          <o:OLEObject Type="Embed" ProgID="Equation.DSMT4" ShapeID="_x0000_i1355" DrawAspect="Content" ObjectID="_1697010452" r:id="rId402"/>
        </w:object>
      </w:r>
    </w:p>
    <w:p w:rsidR="00822DB2" w:rsidRDefault="00F0750A" w:rsidP="00822DB2">
      <w:pPr>
        <w:adjustRightInd w:val="0"/>
        <w:snapToGrid w:val="0"/>
        <w:ind w:leftChars="400" w:left="960"/>
        <w:rPr>
          <w:szCs w:val="21"/>
        </w:rPr>
      </w:pPr>
      <w:r w:rsidRPr="00E81BD2">
        <w:rPr>
          <w:rFonts w:hint="eastAsia"/>
          <w:szCs w:val="21"/>
        </w:rPr>
        <w:t>代入</w:t>
      </w:r>
      <w:r w:rsidR="0061316C" w:rsidRPr="0061316C">
        <w:rPr>
          <w:position w:val="-28"/>
        </w:rPr>
        <w:object w:dxaOrig="1380" w:dyaOrig="700">
          <v:shape id="_x0000_i1219" type="#_x0000_t75" style="width:69.5pt;height:35pt" o:ole="">
            <v:imagedata r:id="rId403" o:title=""/>
          </v:shape>
          <o:OLEObject Type="Embed" ProgID="Equation.DSMT4" ShapeID="_x0000_i1219" DrawAspect="Content" ObjectID="_1697010453" r:id="rId404"/>
        </w:object>
      </w:r>
      <w:r w:rsidRPr="00E81BD2">
        <w:rPr>
          <w:rFonts w:hint="eastAsia"/>
          <w:szCs w:val="21"/>
        </w:rPr>
        <w:t>，得</w:t>
      </w:r>
    </w:p>
    <w:p w:rsidR="00F0750A" w:rsidRPr="00E81BD2" w:rsidRDefault="0061316C" w:rsidP="00822DB2">
      <w:pPr>
        <w:adjustRightInd w:val="0"/>
        <w:snapToGrid w:val="0"/>
        <w:ind w:leftChars="400" w:left="960"/>
        <w:jc w:val="center"/>
        <w:rPr>
          <w:szCs w:val="21"/>
        </w:rPr>
      </w:pPr>
      <w:r w:rsidRPr="0061316C">
        <w:rPr>
          <w:position w:val="-36"/>
        </w:rPr>
        <w:object w:dxaOrig="3320" w:dyaOrig="940">
          <v:shape id="_x0000_i1220" type="#_x0000_t75" style="width:166pt;height:47pt" o:ole="">
            <v:imagedata r:id="rId405" o:title=""/>
          </v:shape>
          <o:OLEObject Type="Embed" ProgID="Equation.DSMT4" ShapeID="_x0000_i1220" DrawAspect="Content" ObjectID="_1697010454" r:id="rId406"/>
        </w:object>
      </w:r>
    </w:p>
    <w:p w:rsidR="00F0750A" w:rsidRPr="00E81BD2" w:rsidRDefault="00F0750A" w:rsidP="00822DB2">
      <w:pPr>
        <w:adjustRightInd w:val="0"/>
        <w:snapToGrid w:val="0"/>
        <w:ind w:leftChars="400" w:left="960"/>
        <w:rPr>
          <w:szCs w:val="21"/>
        </w:rPr>
      </w:pPr>
      <w:r w:rsidRPr="00E81BD2">
        <w:rPr>
          <w:rFonts w:hint="eastAsia"/>
          <w:szCs w:val="21"/>
        </w:rPr>
        <w:lastRenderedPageBreak/>
        <w:t>所以</w:t>
      </w:r>
      <w:r w:rsidR="0061316C" w:rsidRPr="0061316C">
        <w:rPr>
          <w:position w:val="-24"/>
        </w:rPr>
        <w:object w:dxaOrig="1700" w:dyaOrig="620">
          <v:shape id="_x0000_i1221" type="#_x0000_t75" style="width:85pt;height:31pt" o:ole="">
            <v:imagedata r:id="rId407" o:title=""/>
          </v:shape>
          <o:OLEObject Type="Embed" ProgID="Equation.DSMT4" ShapeID="_x0000_i1221" DrawAspect="Content" ObjectID="_1697010455" r:id="rId408"/>
        </w:object>
      </w:r>
      <w:r w:rsidRPr="00E81BD2">
        <w:rPr>
          <w:rFonts w:hint="eastAsia"/>
          <w:szCs w:val="21"/>
        </w:rPr>
        <w:t>成立</w:t>
      </w:r>
      <w:r w:rsidR="00822DB2">
        <w:rPr>
          <w:rFonts w:hint="eastAsia"/>
          <w:szCs w:val="21"/>
        </w:rPr>
        <w:t>．</w:t>
      </w:r>
    </w:p>
    <w:p w:rsidR="00F0750A" w:rsidRPr="009E00E1" w:rsidRDefault="00F0750A" w:rsidP="009E00E1">
      <w:pPr>
        <w:ind w:leftChars="200" w:left="960" w:hangingChars="200" w:hanging="480"/>
        <w:rPr>
          <w:rFonts w:hAnsi="宋体"/>
          <w:szCs w:val="21"/>
        </w:rPr>
      </w:pPr>
      <w:r w:rsidRPr="00E81BD2">
        <w:rPr>
          <w:rFonts w:hAnsi="宋体"/>
          <w:szCs w:val="21"/>
        </w:rPr>
        <w:t>(</w:t>
      </w:r>
      <w:r w:rsidR="00822DB2" w:rsidRPr="00822DB2">
        <w:rPr>
          <w:rFonts w:hAnsi="宋体" w:hint="eastAsia"/>
          <w:szCs w:val="21"/>
        </w:rPr>
        <w:t>Ⅱ</w:t>
      </w:r>
      <w:r w:rsidRPr="00E81BD2">
        <w:rPr>
          <w:rFonts w:hAnsi="宋体"/>
          <w:szCs w:val="21"/>
        </w:rPr>
        <w:t>)</w:t>
      </w:r>
      <w:r w:rsidRPr="00E81BD2">
        <w:rPr>
          <w:rFonts w:hAnsi="宋体" w:hint="eastAsia"/>
          <w:szCs w:val="21"/>
        </w:rPr>
        <w:t xml:space="preserve"> </w:t>
      </w:r>
      <w:r w:rsidRPr="00E81BD2">
        <w:rPr>
          <w:rFonts w:hAnsi="宋体"/>
          <w:szCs w:val="21"/>
        </w:rPr>
        <w:t>令</w:t>
      </w:r>
      <w:r w:rsidR="0061316C" w:rsidRPr="0061316C">
        <w:rPr>
          <w:position w:val="-10"/>
        </w:rPr>
        <w:object w:dxaOrig="940" w:dyaOrig="320">
          <v:shape id="_x0000_i1222" type="#_x0000_t75" style="width:47pt;height:16pt" o:ole="">
            <v:imagedata r:id="rId409" o:title=""/>
          </v:shape>
          <o:OLEObject Type="Embed" ProgID="Equation.DSMT4" ShapeID="_x0000_i1222" DrawAspect="Content" ObjectID="_1697010456" r:id="rId410"/>
        </w:object>
      </w:r>
      <w:r w:rsidR="009E00E1">
        <w:rPr>
          <w:rFonts w:hint="eastAsia"/>
        </w:rPr>
        <w:t>，</w:t>
      </w:r>
      <w:r w:rsidR="009E00E1">
        <w:rPr>
          <w:rFonts w:hAnsi="宋体" w:hint="eastAsia"/>
          <w:szCs w:val="21"/>
        </w:rPr>
        <w:t>则</w:t>
      </w:r>
      <w:r w:rsidRPr="00E81BD2">
        <w:rPr>
          <w:rFonts w:hAnsi="宋体"/>
          <w:szCs w:val="21"/>
        </w:rPr>
        <w:t>方程</w:t>
      </w:r>
      <w:r w:rsidR="009E00E1">
        <w:rPr>
          <w:rFonts w:hAnsi="宋体" w:hint="eastAsia"/>
          <w:szCs w:val="21"/>
        </w:rPr>
        <w:t>变</w:t>
      </w:r>
      <w:r w:rsidRPr="00E81BD2">
        <w:rPr>
          <w:rFonts w:hAnsi="宋体"/>
          <w:szCs w:val="21"/>
        </w:rPr>
        <w:t>成</w:t>
      </w:r>
      <w:r w:rsidR="0061316C" w:rsidRPr="0061316C">
        <w:rPr>
          <w:position w:val="-24"/>
        </w:rPr>
        <w:object w:dxaOrig="920" w:dyaOrig="620">
          <v:shape id="_x0000_i1223" type="#_x0000_t75" style="width:46pt;height:31pt" o:ole="">
            <v:imagedata r:id="rId411" o:title=""/>
          </v:shape>
          <o:OLEObject Type="Embed" ProgID="Equation.DSMT4" ShapeID="_x0000_i1223" DrawAspect="Content" ObjectID="_1697010457" r:id="rId412"/>
        </w:object>
      </w:r>
      <w:r w:rsidRPr="00E81BD2">
        <w:rPr>
          <w:rFonts w:hAnsi="宋体"/>
          <w:szCs w:val="21"/>
        </w:rPr>
        <w:t>，则</w:t>
      </w:r>
      <w:r w:rsidR="0061316C" w:rsidRPr="0061316C">
        <w:rPr>
          <w:position w:val="-28"/>
        </w:rPr>
        <w:object w:dxaOrig="1300" w:dyaOrig="660">
          <v:shape id="_x0000_i1224" type="#_x0000_t75" style="width:65pt;height:33.5pt" o:ole="">
            <v:imagedata r:id="rId413" o:title=""/>
          </v:shape>
          <o:OLEObject Type="Embed" ProgID="Equation.DSMT4" ShapeID="_x0000_i1224" DrawAspect="Content" ObjectID="_1697010458" r:id="rId414"/>
        </w:object>
      </w:r>
      <w:r w:rsidRPr="00E81BD2">
        <w:rPr>
          <w:rFonts w:hAnsi="宋体" w:hint="eastAsia"/>
          <w:szCs w:val="21"/>
        </w:rPr>
        <w:t>，</w:t>
      </w:r>
      <w:r w:rsidR="009E00E1">
        <w:rPr>
          <w:rFonts w:hAnsi="宋体" w:hint="eastAsia"/>
          <w:szCs w:val="21"/>
        </w:rPr>
        <w:t>解得</w:t>
      </w:r>
      <w:r w:rsidR="0061316C" w:rsidRPr="0061316C">
        <w:rPr>
          <w:position w:val="-24"/>
        </w:rPr>
        <w:object w:dxaOrig="1420" w:dyaOrig="620">
          <v:shape id="_x0000_i1225" type="#_x0000_t75" style="width:71pt;height:31pt" o:ole="">
            <v:imagedata r:id="rId415" o:title=""/>
          </v:shape>
          <o:OLEObject Type="Embed" ProgID="Equation.DSMT4" ShapeID="_x0000_i1225" DrawAspect="Content" ObjectID="_1697010459" r:id="rId416"/>
        </w:object>
      </w:r>
      <w:r w:rsidR="009E00E1">
        <w:rPr>
          <w:rFonts w:hint="eastAsia"/>
        </w:rPr>
        <w:t>．</w:t>
      </w:r>
      <w:r w:rsidRPr="00E81BD2">
        <w:rPr>
          <w:rFonts w:hint="eastAsia"/>
          <w:szCs w:val="21"/>
        </w:rPr>
        <w:t>因为</w:t>
      </w:r>
      <w:r w:rsidR="0061316C" w:rsidRPr="0061316C">
        <w:rPr>
          <w:position w:val="-10"/>
        </w:rPr>
        <w:object w:dxaOrig="900" w:dyaOrig="320">
          <v:shape id="_x0000_i1226" type="#_x0000_t75" style="width:45.5pt;height:16pt" o:ole="">
            <v:imagedata r:id="rId417" o:title=""/>
          </v:shape>
          <o:OLEObject Type="Embed" ProgID="Equation.DSMT4" ShapeID="_x0000_i1226" DrawAspect="Content" ObjectID="_1697010460" r:id="rId418"/>
        </w:object>
      </w:r>
      <w:r w:rsidRPr="00E81BD2">
        <w:rPr>
          <w:rFonts w:hint="eastAsia"/>
          <w:szCs w:val="21"/>
        </w:rPr>
        <w:t>，所以</w:t>
      </w:r>
      <w:r w:rsidR="0061316C" w:rsidRPr="0061316C">
        <w:rPr>
          <w:position w:val="-12"/>
        </w:rPr>
        <w:object w:dxaOrig="620" w:dyaOrig="360">
          <v:shape id="_x0000_i1227" type="#_x0000_t75" style="width:31pt;height:18pt" o:ole="">
            <v:imagedata r:id="rId419" o:title=""/>
          </v:shape>
          <o:OLEObject Type="Embed" ProgID="Equation.DSMT4" ShapeID="_x0000_i1227" DrawAspect="Content" ObjectID="_1697010461" r:id="rId420"/>
        </w:object>
      </w:r>
      <w:r w:rsidR="009E00E1">
        <w:rPr>
          <w:rFonts w:hint="eastAsia"/>
          <w:szCs w:val="21"/>
        </w:rPr>
        <w:t>，从而</w:t>
      </w:r>
      <w:r w:rsidR="0061316C" w:rsidRPr="0061316C">
        <w:rPr>
          <w:position w:val="-24"/>
        </w:rPr>
        <w:object w:dxaOrig="960" w:dyaOrig="620">
          <v:shape id="_x0000_i1228" type="#_x0000_t75" style="width:48pt;height:31pt" o:ole="">
            <v:imagedata r:id="rId421" o:title=""/>
          </v:shape>
          <o:OLEObject Type="Embed" ProgID="Equation.DSMT4" ShapeID="_x0000_i1228" DrawAspect="Content" ObjectID="_1697010462" r:id="rId422"/>
        </w:object>
      </w:r>
      <w:r w:rsidR="009E00E1">
        <w:rPr>
          <w:rFonts w:hint="eastAsia"/>
          <w:szCs w:val="21"/>
        </w:rPr>
        <w:t>．解</w:t>
      </w:r>
      <w:r w:rsidRPr="00E81BD2">
        <w:rPr>
          <w:rFonts w:hint="eastAsia"/>
          <w:szCs w:val="21"/>
        </w:rPr>
        <w:t>得</w:t>
      </w:r>
      <w:r w:rsidR="0061316C" w:rsidRPr="0061316C">
        <w:rPr>
          <w:position w:val="-12"/>
        </w:rPr>
        <w:object w:dxaOrig="1500" w:dyaOrig="360">
          <v:shape id="_x0000_i1229" type="#_x0000_t75" style="width:75pt;height:18pt" o:ole="">
            <v:imagedata r:id="rId423" o:title=""/>
          </v:shape>
          <o:OLEObject Type="Embed" ProgID="Equation.DSMT4" ShapeID="_x0000_i1229" DrawAspect="Content" ObjectID="_1697010463" r:id="rId424"/>
        </w:object>
      </w:r>
      <w:r w:rsidR="009E00E1">
        <w:rPr>
          <w:rFonts w:hint="eastAsia"/>
        </w:rPr>
        <w:t>，</w:t>
      </w:r>
      <w:r w:rsidRPr="00E81BD2">
        <w:rPr>
          <w:rFonts w:hint="eastAsia"/>
          <w:szCs w:val="21"/>
        </w:rPr>
        <w:t>又因为</w:t>
      </w:r>
      <w:r w:rsidR="0061316C" w:rsidRPr="0061316C">
        <w:rPr>
          <w:position w:val="-10"/>
        </w:rPr>
        <w:object w:dxaOrig="859" w:dyaOrig="320">
          <v:shape id="_x0000_i1230" type="#_x0000_t75" style="width:43pt;height:16pt" o:ole="">
            <v:imagedata r:id="rId425" o:title=""/>
          </v:shape>
          <o:OLEObject Type="Embed" ProgID="Equation.DSMT4" ShapeID="_x0000_i1230" DrawAspect="Content" ObjectID="_1697010464" r:id="rId426"/>
        </w:object>
      </w:r>
      <w:r w:rsidRPr="00E81BD2">
        <w:rPr>
          <w:rFonts w:hint="eastAsia"/>
          <w:szCs w:val="21"/>
        </w:rPr>
        <w:t>，所以</w:t>
      </w:r>
      <w:r w:rsidR="0061316C" w:rsidRPr="0061316C">
        <w:rPr>
          <w:position w:val="-12"/>
        </w:rPr>
        <w:object w:dxaOrig="639" w:dyaOrig="360">
          <v:shape id="_x0000_i1231" type="#_x0000_t75" style="width:32pt;height:18pt" o:ole="">
            <v:imagedata r:id="rId427" o:title=""/>
          </v:shape>
          <o:OLEObject Type="Embed" ProgID="Equation.DSMT4" ShapeID="_x0000_i1231" DrawAspect="Content" ObjectID="_1697010465" r:id="rId428"/>
        </w:object>
      </w:r>
      <w:r w:rsidRPr="00E81BD2">
        <w:rPr>
          <w:rFonts w:hint="eastAsia"/>
          <w:szCs w:val="21"/>
        </w:rPr>
        <w:t>，得</w:t>
      </w:r>
      <w:r w:rsidR="0061316C" w:rsidRPr="0061316C">
        <w:rPr>
          <w:position w:val="-10"/>
        </w:rPr>
        <w:object w:dxaOrig="1100" w:dyaOrig="320">
          <v:shape id="_x0000_i1232" type="#_x0000_t75" style="width:55pt;height:16pt" o:ole="">
            <v:imagedata r:id="rId429" o:title=""/>
          </v:shape>
          <o:OLEObject Type="Embed" ProgID="Equation.DSMT4" ShapeID="_x0000_i1232" DrawAspect="Content" ObjectID="_1697010466" r:id="rId430"/>
        </w:object>
      </w:r>
      <w:r w:rsidR="009E00E1">
        <w:rPr>
          <w:rFonts w:hint="eastAsia"/>
        </w:rPr>
        <w:t>．</w:t>
      </w:r>
    </w:p>
    <w:p w:rsidR="00F0750A" w:rsidRPr="009E00E1" w:rsidRDefault="00F0750A" w:rsidP="009E00E1">
      <w:pPr>
        <w:rPr>
          <w:szCs w:val="21"/>
        </w:rPr>
      </w:pPr>
    </w:p>
    <w:p w:rsidR="00F0750A" w:rsidRP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(19)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12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1C4239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设在上半平面</w:t>
      </w:r>
      <w:r w:rsidR="0061316C" w:rsidRPr="0061316C">
        <w:rPr>
          <w:position w:val="-16"/>
        </w:rPr>
        <w:object w:dxaOrig="1760" w:dyaOrig="440">
          <v:shape id="_x0000_i1233" type="#_x0000_t75" style="width:88pt;height:22pt" o:ole="">
            <v:imagedata r:id="rId431" o:title=""/>
          </v:shape>
          <o:OLEObject Type="Embed" ProgID="Equation.DSMT4" ShapeID="_x0000_i1233" DrawAspect="Content" ObjectID="_1697010467" r:id="rId432"/>
        </w:object>
      </w:r>
      <w:r w:rsidRPr="00FD65D9">
        <w:rPr>
          <w:rFonts w:hAnsi="宋体"/>
          <w:szCs w:val="21"/>
        </w:rPr>
        <w:t>内</w:t>
      </w:r>
      <w:r w:rsidR="001C4239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函数</w:t>
      </w:r>
      <w:r w:rsidR="0061316C" w:rsidRPr="0061316C">
        <w:rPr>
          <w:position w:val="-14"/>
        </w:rPr>
        <w:object w:dxaOrig="800" w:dyaOrig="400">
          <v:shape id="_x0000_i1234" type="#_x0000_t75" style="width:40pt;height:20pt" o:ole="">
            <v:imagedata r:id="rId433" o:title=""/>
          </v:shape>
          <o:OLEObject Type="Embed" ProgID="Equation.DSMT4" ShapeID="_x0000_i1234" DrawAspect="Content" ObjectID="_1697010468" r:id="rId434"/>
        </w:object>
      </w:r>
      <w:r w:rsidRPr="00FD65D9">
        <w:rPr>
          <w:rFonts w:hAnsi="宋体"/>
          <w:szCs w:val="21"/>
        </w:rPr>
        <w:t>是有连续偏导数</w:t>
      </w:r>
      <w:r w:rsidR="001C4239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且对任意的</w:t>
      </w:r>
      <w:r w:rsidR="0061316C" w:rsidRPr="0061316C">
        <w:rPr>
          <w:position w:val="-6"/>
        </w:rPr>
        <w:object w:dxaOrig="520" w:dyaOrig="279">
          <v:shape id="_x0000_i1235" type="#_x0000_t75" style="width:26pt;height:14pt" o:ole="">
            <v:imagedata r:id="rId435" o:title=""/>
          </v:shape>
          <o:OLEObject Type="Embed" ProgID="Equation.DSMT4" ShapeID="_x0000_i1235" DrawAspect="Content" ObjectID="_1697010469" r:id="rId436"/>
        </w:object>
      </w:r>
      <w:r w:rsidRPr="00FD65D9">
        <w:rPr>
          <w:rFonts w:hAnsi="宋体"/>
          <w:szCs w:val="21"/>
        </w:rPr>
        <w:t>都有</w:t>
      </w:r>
      <w:r w:rsidR="0061316C" w:rsidRPr="0061316C">
        <w:rPr>
          <w:position w:val="-14"/>
        </w:rPr>
        <w:object w:dxaOrig="2140" w:dyaOrig="400">
          <v:shape id="_x0000_i1236" type="#_x0000_t75" style="width:107pt;height:20pt" o:ole="">
            <v:imagedata r:id="rId437" o:title=""/>
          </v:shape>
          <o:OLEObject Type="Embed" ProgID="Equation.DSMT4" ShapeID="_x0000_i1236" DrawAspect="Content" ObjectID="_1697010470" r:id="rId438"/>
        </w:object>
      </w:r>
      <w:r w:rsidR="001C4239">
        <w:rPr>
          <w:rFonts w:hint="eastAsia"/>
          <w:szCs w:val="21"/>
        </w:rPr>
        <w:t>．</w:t>
      </w:r>
      <w:r w:rsidRPr="00FD65D9">
        <w:rPr>
          <w:rFonts w:hAnsi="宋体"/>
          <w:szCs w:val="21"/>
        </w:rPr>
        <w:t>证明</w:t>
      </w:r>
      <w:r w:rsidR="001C4239">
        <w:rPr>
          <w:rFonts w:hint="eastAsia"/>
          <w:szCs w:val="21"/>
        </w:rPr>
        <w:t>：</w:t>
      </w:r>
      <w:r w:rsidRPr="00FD65D9">
        <w:rPr>
          <w:rFonts w:hAnsi="宋体"/>
          <w:szCs w:val="21"/>
        </w:rPr>
        <w:t>对</w:t>
      </w:r>
      <w:r w:rsidR="0061316C" w:rsidRPr="00025957">
        <w:rPr>
          <w:position w:val="-4"/>
        </w:rPr>
        <w:object w:dxaOrig="240" w:dyaOrig="240">
          <v:shape id="_x0000_i1237" type="#_x0000_t75" style="width:12pt;height:12pt" o:ole="">
            <v:imagedata r:id="rId439" o:title=""/>
          </v:shape>
          <o:OLEObject Type="Embed" ProgID="Equation.DSMT4" ShapeID="_x0000_i1237" DrawAspect="Content" ObjectID="_1697010471" r:id="rId440"/>
        </w:object>
      </w:r>
      <w:r w:rsidRPr="00FD65D9">
        <w:rPr>
          <w:rFonts w:hAnsi="宋体"/>
          <w:szCs w:val="21"/>
        </w:rPr>
        <w:t>内的任意分段光滑的有向简单闭曲线</w:t>
      </w:r>
      <w:r w:rsidR="0061316C" w:rsidRPr="00025957">
        <w:rPr>
          <w:position w:val="-4"/>
        </w:rPr>
        <w:object w:dxaOrig="200" w:dyaOrig="240">
          <v:shape id="_x0000_i1238" type="#_x0000_t75" style="width:10pt;height:12pt" o:ole="">
            <v:imagedata r:id="rId441" o:title=""/>
          </v:shape>
          <o:OLEObject Type="Embed" ProgID="Equation.DSMT4" ShapeID="_x0000_i1238" DrawAspect="Content" ObjectID="_1697010472" r:id="rId442"/>
        </w:object>
      </w:r>
      <w:r w:rsidRPr="00FD65D9">
        <w:rPr>
          <w:rFonts w:hAnsi="宋体"/>
          <w:szCs w:val="21"/>
        </w:rPr>
        <w:t>，都有</w:t>
      </w:r>
      <w:r w:rsidR="0061316C" w:rsidRPr="0061316C">
        <w:rPr>
          <w:position w:val="-32"/>
        </w:rPr>
        <w:object w:dxaOrig="3019" w:dyaOrig="620">
          <v:shape id="_x0000_i1239" type="#_x0000_t75" style="width:151pt;height:31pt" o:ole="">
            <v:imagedata r:id="rId443" o:title=""/>
          </v:shape>
          <o:OLEObject Type="Embed" ProgID="Equation.DSMT4" ShapeID="_x0000_i1239" DrawAspect="Content" ObjectID="_1697010473" r:id="rId444"/>
        </w:object>
      </w:r>
      <w:r w:rsidR="001C4239">
        <w:rPr>
          <w:rFonts w:hint="eastAsia"/>
        </w:rPr>
        <w:t>．</w:t>
      </w:r>
    </w:p>
    <w:p w:rsidR="00C609F7" w:rsidRDefault="00C609F7" w:rsidP="00C609F7"/>
    <w:p w:rsidR="001C4239" w:rsidRDefault="00C609F7" w:rsidP="00F0750A">
      <w:pPr>
        <w:rPr>
          <w:rFonts w:hAnsi="宋体"/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C4239">
        <w:rPr>
          <w:rFonts w:hAnsi="宋体" w:hint="eastAsia"/>
          <w:szCs w:val="21"/>
        </w:rPr>
        <w:t>已知</w:t>
      </w:r>
      <w:r w:rsidR="0061316C" w:rsidRPr="0061316C">
        <w:rPr>
          <w:position w:val="-10"/>
        </w:rPr>
        <w:object w:dxaOrig="2060" w:dyaOrig="360">
          <v:shape id="_x0000_i1240" type="#_x0000_t75" style="width:103pt;height:18pt" o:ole="">
            <v:imagedata r:id="rId445" o:title=""/>
          </v:shape>
          <o:OLEObject Type="Embed" ProgID="Equation.DSMT4" ShapeID="_x0000_i1240" DrawAspect="Content" ObjectID="_1697010474" r:id="rId446"/>
        </w:object>
      </w:r>
      <w:r w:rsidR="001C4239">
        <w:rPr>
          <w:rFonts w:hint="eastAsia"/>
        </w:rPr>
        <w:t>，</w:t>
      </w:r>
      <w:r w:rsidR="00F0750A" w:rsidRPr="00E81BD2">
        <w:rPr>
          <w:rFonts w:hint="eastAsia"/>
          <w:szCs w:val="21"/>
        </w:rPr>
        <w:t>两边对</w:t>
      </w:r>
      <w:r w:rsidR="0061316C" w:rsidRPr="0061316C">
        <w:rPr>
          <w:position w:val="-6"/>
        </w:rPr>
        <w:object w:dxaOrig="160" w:dyaOrig="260">
          <v:shape id="_x0000_i1241" type="#_x0000_t75" style="width:8pt;height:13pt" o:ole="">
            <v:imagedata r:id="rId447" o:title=""/>
          </v:shape>
          <o:OLEObject Type="Embed" ProgID="Equation.DSMT4" ShapeID="_x0000_i1241" DrawAspect="Content" ObjectID="_1697010475" r:id="rId448"/>
        </w:object>
      </w:r>
      <w:r w:rsidR="001C4239">
        <w:rPr>
          <w:rFonts w:hint="eastAsia"/>
          <w:szCs w:val="21"/>
        </w:rPr>
        <w:t>求导</w:t>
      </w:r>
      <w:r w:rsidR="00F0750A" w:rsidRPr="00E81BD2">
        <w:rPr>
          <w:rFonts w:hAnsi="宋体"/>
          <w:szCs w:val="21"/>
        </w:rPr>
        <w:t>得</w:t>
      </w:r>
    </w:p>
    <w:p w:rsidR="00F0750A" w:rsidRPr="00C609F7" w:rsidRDefault="0061316C" w:rsidP="001C4239">
      <w:pPr>
        <w:ind w:leftChars="200" w:left="480"/>
        <w:jc w:val="center"/>
      </w:pPr>
      <w:r w:rsidRPr="0061316C">
        <w:rPr>
          <w:position w:val="-14"/>
        </w:rPr>
        <w:object w:dxaOrig="3720" w:dyaOrig="400">
          <v:shape id="_x0000_i1242" type="#_x0000_t75" style="width:186pt;height:20pt" o:ole="">
            <v:imagedata r:id="rId449" o:title=""/>
          </v:shape>
          <o:OLEObject Type="Embed" ProgID="Equation.DSMT4" ShapeID="_x0000_i1242" DrawAspect="Content" ObjectID="_1697010476" r:id="rId450"/>
        </w:object>
      </w:r>
    </w:p>
    <w:p w:rsidR="001C4239" w:rsidRDefault="00F0750A" w:rsidP="001C4239">
      <w:pPr>
        <w:ind w:leftChars="200" w:left="480"/>
        <w:rPr>
          <w:rFonts w:hAnsi="宋体"/>
          <w:szCs w:val="21"/>
        </w:rPr>
      </w:pPr>
      <w:r w:rsidRPr="00E81BD2">
        <w:rPr>
          <w:rFonts w:hAnsi="宋体"/>
          <w:szCs w:val="21"/>
        </w:rPr>
        <w:t>令</w:t>
      </w:r>
      <w:r w:rsidR="0061316C" w:rsidRPr="0061316C">
        <w:rPr>
          <w:position w:val="-6"/>
        </w:rPr>
        <w:object w:dxaOrig="499" w:dyaOrig="279">
          <v:shape id="_x0000_i1243" type="#_x0000_t75" style="width:25pt;height:14pt" o:ole="">
            <v:imagedata r:id="rId451" o:title=""/>
          </v:shape>
          <o:OLEObject Type="Embed" ProgID="Equation.DSMT4" ShapeID="_x0000_i1243" DrawAspect="Content" ObjectID="_1697010477" r:id="rId452"/>
        </w:object>
      </w:r>
      <w:r w:rsidRPr="00E81BD2">
        <w:rPr>
          <w:rFonts w:hAnsi="宋体"/>
          <w:szCs w:val="21"/>
        </w:rPr>
        <w:t>，</w:t>
      </w:r>
      <w:r w:rsidR="001C4239">
        <w:rPr>
          <w:rFonts w:hAnsi="宋体" w:hint="eastAsia"/>
          <w:szCs w:val="21"/>
        </w:rPr>
        <w:t>得到</w:t>
      </w:r>
    </w:p>
    <w:p w:rsidR="00F0750A" w:rsidRPr="00E81BD2" w:rsidRDefault="0061316C" w:rsidP="001C4239">
      <w:pPr>
        <w:ind w:leftChars="200" w:left="480"/>
        <w:jc w:val="center"/>
        <w:rPr>
          <w:szCs w:val="21"/>
        </w:rPr>
      </w:pPr>
      <w:r w:rsidRPr="0061316C">
        <w:rPr>
          <w:position w:val="-14"/>
        </w:rPr>
        <w:object w:dxaOrig="3260" w:dyaOrig="380">
          <v:shape id="_x0000_i1244" type="#_x0000_t75" style="width:163pt;height:19pt" o:ole="">
            <v:imagedata r:id="rId453" o:title=""/>
          </v:shape>
          <o:OLEObject Type="Embed" ProgID="Equation.DSMT4" ShapeID="_x0000_i1244" DrawAspect="Content" ObjectID="_1697010478" r:id="rId454"/>
        </w:object>
      </w:r>
    </w:p>
    <w:p w:rsidR="001C4239" w:rsidRDefault="00F0750A" w:rsidP="001C4239">
      <w:pPr>
        <w:ind w:leftChars="200" w:left="480"/>
        <w:rPr>
          <w:szCs w:val="21"/>
        </w:rPr>
      </w:pPr>
      <w:r w:rsidRPr="00E81BD2">
        <w:rPr>
          <w:rFonts w:hAnsi="宋体"/>
          <w:szCs w:val="21"/>
        </w:rPr>
        <w:t>再令</w:t>
      </w:r>
      <w:r w:rsidR="0061316C" w:rsidRPr="0061316C">
        <w:rPr>
          <w:position w:val="-10"/>
        </w:rPr>
        <w:object w:dxaOrig="2780" w:dyaOrig="340">
          <v:shape id="_x0000_i1245" type="#_x0000_t75" style="width:139pt;height:17pt" o:ole="">
            <v:imagedata r:id="rId455" o:title=""/>
          </v:shape>
          <o:OLEObject Type="Embed" ProgID="Equation.DSMT4" ShapeID="_x0000_i1245" DrawAspect="Content" ObjectID="_1697010479" r:id="rId456"/>
        </w:object>
      </w:r>
      <w:r w:rsidRPr="00E81BD2">
        <w:rPr>
          <w:rFonts w:hint="eastAsia"/>
          <w:szCs w:val="21"/>
        </w:rPr>
        <w:t>，</w:t>
      </w:r>
      <w:r w:rsidR="001C4239">
        <w:rPr>
          <w:rFonts w:hint="eastAsia"/>
          <w:szCs w:val="21"/>
        </w:rPr>
        <w:t>则有</w:t>
      </w:r>
    </w:p>
    <w:p w:rsidR="00F0750A" w:rsidRPr="00E81BD2" w:rsidRDefault="0061316C" w:rsidP="001C4239">
      <w:pPr>
        <w:ind w:leftChars="200" w:left="480"/>
        <w:jc w:val="center"/>
        <w:rPr>
          <w:szCs w:val="21"/>
        </w:rPr>
      </w:pPr>
      <w:r w:rsidRPr="0061316C">
        <w:rPr>
          <w:position w:val="-28"/>
        </w:rPr>
        <w:object w:dxaOrig="5140" w:dyaOrig="660">
          <v:shape id="_x0000_i1246" type="#_x0000_t75" style="width:257pt;height:33.5pt" o:ole="">
            <v:imagedata r:id="rId457" o:title=""/>
          </v:shape>
          <o:OLEObject Type="Embed" ProgID="Equation.DSMT4" ShapeID="_x0000_i1246" DrawAspect="Content" ObjectID="_1697010480" r:id="rId458"/>
        </w:object>
      </w:r>
    </w:p>
    <w:p w:rsidR="00F0750A" w:rsidRPr="00E81BD2" w:rsidRDefault="001C4239" w:rsidP="001C4239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由前面等式可得</w:t>
      </w:r>
      <w:r w:rsidR="0061316C" w:rsidRPr="0061316C">
        <w:rPr>
          <w:position w:val="-28"/>
        </w:rPr>
        <w:object w:dxaOrig="900" w:dyaOrig="660">
          <v:shape id="_x0000_i1247" type="#_x0000_t75" style="width:45.5pt;height:33.5pt" o:ole="">
            <v:imagedata r:id="rId459" o:title=""/>
          </v:shape>
          <o:OLEObject Type="Embed" ProgID="Equation.DSMT4" ShapeID="_x0000_i1247" DrawAspect="Content" ObjectID="_1697010481" r:id="rId460"/>
        </w:object>
      </w:r>
      <w:r w:rsidR="00F0750A" w:rsidRPr="00E81BD2">
        <w:rPr>
          <w:rFonts w:hint="eastAsia"/>
          <w:szCs w:val="21"/>
        </w:rPr>
        <w:t>，所以由格林公式知</w:t>
      </w:r>
      <w:r w:rsidR="00F0750A" w:rsidRPr="00E81BD2">
        <w:rPr>
          <w:rFonts w:hAnsi="宋体"/>
          <w:szCs w:val="21"/>
        </w:rPr>
        <w:t>结论成立</w:t>
      </w:r>
      <w:r>
        <w:rPr>
          <w:rFonts w:hAnsi="宋体" w:hint="eastAsia"/>
          <w:szCs w:val="21"/>
        </w:rPr>
        <w:t>．</w:t>
      </w:r>
    </w:p>
    <w:p w:rsidR="00F0750A" w:rsidRPr="001C4239" w:rsidRDefault="00F0750A" w:rsidP="001C4239"/>
    <w:p w:rsid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szCs w:val="21"/>
        </w:rPr>
        <w:t>(20)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rFonts w:hAnsi="宋体"/>
          <w:szCs w:val="21"/>
        </w:rPr>
        <w:t>已知非齐次线性方程组</w:t>
      </w:r>
      <w:r w:rsidR="0061316C" w:rsidRPr="0061316C">
        <w:rPr>
          <w:position w:val="-50"/>
        </w:rPr>
        <w:object w:dxaOrig="2560" w:dyaOrig="1120">
          <v:shape id="_x0000_i1248" type="#_x0000_t75" style="width:128pt;height:56pt" o:ole="">
            <v:imagedata r:id="rId461" o:title=""/>
          </v:shape>
          <o:OLEObject Type="Embed" ProgID="Equation.DSMT4" ShapeID="_x0000_i1248" DrawAspect="Content" ObjectID="_1697010482" r:id="rId462"/>
        </w:object>
      </w:r>
      <w:r w:rsidRPr="00FD65D9">
        <w:rPr>
          <w:rFonts w:hAnsi="宋体"/>
          <w:szCs w:val="21"/>
        </w:rPr>
        <w:t>有</w:t>
      </w:r>
      <w:r w:rsidR="0061316C" w:rsidRPr="0061316C">
        <w:rPr>
          <w:position w:val="-6"/>
        </w:rPr>
        <w:object w:dxaOrig="180" w:dyaOrig="279">
          <v:shape id="_x0000_i1249" type="#_x0000_t75" style="width:9.5pt;height:14pt" o:ole="">
            <v:imagedata r:id="rId463" o:title=""/>
          </v:shape>
          <o:OLEObject Type="Embed" ProgID="Equation.DSMT4" ShapeID="_x0000_i1249" DrawAspect="Content" ObjectID="_1697010483" r:id="rId464"/>
        </w:object>
      </w:r>
      <w:r w:rsidRPr="00FD65D9">
        <w:rPr>
          <w:rFonts w:hAnsi="宋体"/>
          <w:szCs w:val="21"/>
        </w:rPr>
        <w:t>个线性无关的解</w:t>
      </w:r>
      <w:r w:rsidR="001C4239">
        <w:rPr>
          <w:rFonts w:hAnsi="宋体" w:hint="eastAsia"/>
          <w:szCs w:val="21"/>
        </w:rPr>
        <w:t>．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1C4239" w:rsidRPr="001C4239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证明方程组系数矩阵</w:t>
      </w:r>
      <w:r w:rsidR="0061316C" w:rsidRPr="00025957">
        <w:rPr>
          <w:position w:val="-4"/>
        </w:rPr>
        <w:object w:dxaOrig="240" w:dyaOrig="260">
          <v:shape id="_x0000_i1250" type="#_x0000_t75" style="width:12pt;height:13pt" o:ole="">
            <v:imagedata r:id="rId465" o:title=""/>
          </v:shape>
          <o:OLEObject Type="Embed" ProgID="Equation.DSMT4" ShapeID="_x0000_i1250" DrawAspect="Content" ObjectID="_1697010484" r:id="rId466"/>
        </w:object>
      </w:r>
      <w:r w:rsidRPr="00FD65D9">
        <w:rPr>
          <w:rFonts w:hAnsi="宋体"/>
          <w:szCs w:val="21"/>
        </w:rPr>
        <w:t>的秩</w:t>
      </w:r>
      <w:r w:rsidR="0061316C" w:rsidRPr="0061316C">
        <w:rPr>
          <w:position w:val="-14"/>
        </w:rPr>
        <w:object w:dxaOrig="900" w:dyaOrig="400">
          <v:shape id="_x0000_i1251" type="#_x0000_t75" style="width:45.5pt;height:20pt" o:ole="">
            <v:imagedata r:id="rId467" o:title=""/>
          </v:shape>
          <o:OLEObject Type="Embed" ProgID="Equation.DSMT4" ShapeID="_x0000_i1251" DrawAspect="Content" ObjectID="_1697010485" r:id="rId468"/>
        </w:object>
      </w:r>
      <w:r w:rsidR="001C4239">
        <w:rPr>
          <w:rFonts w:hint="eastAsia"/>
          <w:szCs w:val="21"/>
        </w:rPr>
        <w:t>；</w:t>
      </w:r>
    </w:p>
    <w:p w:rsidR="00F0750A" w:rsidRPr="00BE0C2A" w:rsidRDefault="00F0750A" w:rsidP="00F0750A">
      <w:pPr>
        <w:ind w:firstLineChars="200" w:firstLine="480"/>
        <w:rPr>
          <w:szCs w:val="21"/>
        </w:rPr>
      </w:pPr>
      <w:r w:rsidRPr="00BE0C2A">
        <w:rPr>
          <w:szCs w:val="21"/>
        </w:rPr>
        <w:t>(</w:t>
      </w:r>
      <w:r w:rsidR="001C4239" w:rsidRPr="001C4239">
        <w:rPr>
          <w:rFonts w:hAnsi="宋体" w:hint="eastAsia"/>
          <w:szCs w:val="21"/>
        </w:rPr>
        <w:t>Ⅱ</w:t>
      </w:r>
      <w:r w:rsidRPr="00BE0C2A">
        <w:rPr>
          <w:szCs w:val="21"/>
        </w:rPr>
        <w:t>)</w:t>
      </w:r>
      <w:r w:rsidRPr="00BE0C2A">
        <w:rPr>
          <w:rFonts w:hint="eastAsia"/>
          <w:szCs w:val="21"/>
        </w:rPr>
        <w:t xml:space="preserve"> </w:t>
      </w:r>
      <w:r w:rsidRPr="00BE0C2A">
        <w:rPr>
          <w:rFonts w:hAnsi="宋体"/>
          <w:szCs w:val="21"/>
        </w:rPr>
        <w:t>求</w:t>
      </w:r>
      <w:r w:rsidR="0061316C" w:rsidRPr="0061316C">
        <w:rPr>
          <w:position w:val="-8"/>
        </w:rPr>
        <w:object w:dxaOrig="400" w:dyaOrig="300">
          <v:shape id="_x0000_i1252" type="#_x0000_t75" style="width:20pt;height:15.5pt" o:ole="">
            <v:imagedata r:id="rId469" o:title=""/>
          </v:shape>
          <o:OLEObject Type="Embed" ProgID="Equation.DSMT4" ShapeID="_x0000_i1252" DrawAspect="Content" ObjectID="_1697010486" r:id="rId470"/>
        </w:object>
      </w:r>
      <w:r w:rsidRPr="00BE0C2A">
        <w:rPr>
          <w:rFonts w:hAnsi="宋体"/>
          <w:szCs w:val="21"/>
        </w:rPr>
        <w:t>的值及方程组的通解</w:t>
      </w:r>
      <w:r w:rsidR="001C4239">
        <w:rPr>
          <w:rFonts w:hint="eastAsia"/>
          <w:szCs w:val="21"/>
        </w:rPr>
        <w:t>．</w:t>
      </w:r>
    </w:p>
    <w:p w:rsidR="00C609F7" w:rsidRDefault="00C609F7" w:rsidP="00C609F7"/>
    <w:p w:rsidR="00F0750A" w:rsidRPr="009724E4" w:rsidRDefault="00C609F7" w:rsidP="009724E4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bCs/>
          <w:iCs/>
          <w:szCs w:val="21"/>
        </w:rPr>
        <w:t xml:space="preserve"> </w:t>
      </w:r>
      <w:r w:rsidR="00F0750A" w:rsidRPr="00E81BD2">
        <w:rPr>
          <w:bCs/>
          <w:iCs/>
          <w:szCs w:val="21"/>
        </w:rPr>
        <w:t>(</w:t>
      </w:r>
      <w:r w:rsidR="001C4239" w:rsidRPr="001C4239">
        <w:rPr>
          <w:rFonts w:hint="eastAsia"/>
          <w:bCs/>
          <w:iCs/>
          <w:szCs w:val="21"/>
        </w:rPr>
        <w:t>Ⅰ</w:t>
      </w:r>
      <w:r w:rsidR="00F0750A" w:rsidRPr="00E81BD2">
        <w:rPr>
          <w:bCs/>
          <w:iCs/>
          <w:szCs w:val="21"/>
        </w:rPr>
        <w:t>)</w:t>
      </w:r>
      <w:r w:rsidR="001C4239">
        <w:rPr>
          <w:rFonts w:hint="eastAsia"/>
          <w:bCs/>
          <w:iCs/>
          <w:szCs w:val="21"/>
        </w:rPr>
        <w:t xml:space="preserve"> </w:t>
      </w:r>
      <w:r w:rsidR="00F0750A" w:rsidRPr="00E81BD2">
        <w:rPr>
          <w:rFonts w:hAnsi="宋体"/>
          <w:bCs/>
          <w:iCs/>
          <w:szCs w:val="21"/>
        </w:rPr>
        <w:t>系数矩阵</w:t>
      </w:r>
      <w:r w:rsidR="0061316C" w:rsidRPr="0061316C">
        <w:rPr>
          <w:position w:val="-50"/>
        </w:rPr>
        <w:object w:dxaOrig="1980" w:dyaOrig="1120">
          <v:shape id="_x0000_i1253" type="#_x0000_t75" style="width:99.5pt;height:56pt" o:ole="">
            <v:imagedata r:id="rId471" o:title=""/>
          </v:shape>
          <o:OLEObject Type="Embed" ProgID="Equation.DSMT4" ShapeID="_x0000_i1253" DrawAspect="Content" ObjectID="_1697010487" r:id="rId472"/>
        </w:object>
      </w:r>
      <w:r w:rsidR="009724E4">
        <w:rPr>
          <w:rFonts w:hint="eastAsia"/>
        </w:rPr>
        <w:t>，</w:t>
      </w:r>
      <w:r w:rsidR="00F0750A" w:rsidRPr="00E81BD2">
        <w:rPr>
          <w:rFonts w:hAnsi="宋体"/>
          <w:bCs/>
          <w:iCs/>
          <w:szCs w:val="21"/>
        </w:rPr>
        <w:t>未知量的个数为</w:t>
      </w:r>
      <w:r w:rsidR="0061316C" w:rsidRPr="00025957">
        <w:rPr>
          <w:position w:val="-4"/>
        </w:rPr>
        <w:object w:dxaOrig="560" w:dyaOrig="240">
          <v:shape id="_x0000_i1254" type="#_x0000_t75" style="width:28pt;height:12pt" o:ole="">
            <v:imagedata r:id="rId473" o:title=""/>
          </v:shape>
          <o:OLEObject Type="Embed" ProgID="Equation.DSMT4" ShapeID="_x0000_i1254" DrawAspect="Content" ObjectID="_1697010488" r:id="rId474"/>
        </w:object>
      </w:r>
      <w:r w:rsidR="00F0750A" w:rsidRPr="00E81BD2">
        <w:rPr>
          <w:rFonts w:hAnsi="宋体"/>
          <w:bCs/>
          <w:iCs/>
          <w:szCs w:val="21"/>
        </w:rPr>
        <w:t>，且又</w:t>
      </w:r>
      <w:r w:rsidR="0061316C" w:rsidRPr="0061316C">
        <w:rPr>
          <w:position w:val="-6"/>
        </w:rPr>
        <w:object w:dxaOrig="700" w:dyaOrig="279">
          <v:shape id="_x0000_i1255" type="#_x0000_t75" style="width:35pt;height:14pt" o:ole="">
            <v:imagedata r:id="rId475" o:title=""/>
          </v:shape>
          <o:OLEObject Type="Embed" ProgID="Equation.DSMT4" ShapeID="_x0000_i1255" DrawAspect="Content" ObjectID="_1697010489" r:id="rId476"/>
        </w:object>
      </w:r>
      <w:r w:rsidR="00F0750A" w:rsidRPr="00E81BD2">
        <w:rPr>
          <w:rFonts w:hAnsi="宋体"/>
          <w:szCs w:val="21"/>
        </w:rPr>
        <w:t>有三个线性无关解，</w:t>
      </w:r>
      <w:r w:rsidR="00F0750A" w:rsidRPr="00E81BD2">
        <w:rPr>
          <w:rFonts w:hAnsi="宋体"/>
          <w:bCs/>
          <w:iCs/>
          <w:szCs w:val="21"/>
        </w:rPr>
        <w:t>设</w:t>
      </w:r>
      <w:r w:rsidR="0061316C" w:rsidRPr="0061316C">
        <w:rPr>
          <w:position w:val="-12"/>
        </w:rPr>
        <w:object w:dxaOrig="920" w:dyaOrig="360">
          <v:shape id="_x0000_i1256" type="#_x0000_t75" style="width:46pt;height:18pt" o:ole="">
            <v:imagedata r:id="rId477" o:title=""/>
          </v:shape>
          <o:OLEObject Type="Embed" ProgID="Equation.DSMT4" ShapeID="_x0000_i1256" DrawAspect="Content" ObjectID="_1697010490" r:id="rId478"/>
        </w:object>
      </w:r>
      <w:r w:rsidR="00F0750A" w:rsidRPr="00E81BD2">
        <w:rPr>
          <w:rFonts w:hAnsi="宋体"/>
          <w:szCs w:val="21"/>
        </w:rPr>
        <w:t>是方程组的</w:t>
      </w:r>
      <w:r w:rsidR="0061316C" w:rsidRPr="0061316C">
        <w:rPr>
          <w:position w:val="-6"/>
        </w:rPr>
        <w:object w:dxaOrig="180" w:dyaOrig="279">
          <v:shape id="_x0000_i1257" type="#_x0000_t75" style="width:9.5pt;height:14pt" o:ole="">
            <v:imagedata r:id="rId479" o:title=""/>
          </v:shape>
          <o:OLEObject Type="Embed" ProgID="Equation.DSMT4" ShapeID="_x0000_i1257" DrawAspect="Content" ObjectID="_1697010491" r:id="rId480"/>
        </w:object>
      </w:r>
      <w:r w:rsidR="00F0750A" w:rsidRPr="00E81BD2">
        <w:rPr>
          <w:rFonts w:hAnsi="宋体"/>
          <w:bCs/>
          <w:iCs/>
          <w:szCs w:val="21"/>
        </w:rPr>
        <w:t>个线性无关的解</w:t>
      </w:r>
      <w:r w:rsidR="009724E4">
        <w:rPr>
          <w:rFonts w:hint="eastAsia"/>
          <w:bCs/>
          <w:iCs/>
          <w:szCs w:val="21"/>
        </w:rPr>
        <w:t>，</w:t>
      </w:r>
      <w:r w:rsidR="00F0750A" w:rsidRPr="00E81BD2">
        <w:rPr>
          <w:rFonts w:hAnsi="宋体"/>
          <w:bCs/>
          <w:iCs/>
          <w:szCs w:val="21"/>
        </w:rPr>
        <w:t>则</w:t>
      </w:r>
      <w:r w:rsidR="0061316C" w:rsidRPr="0061316C">
        <w:rPr>
          <w:position w:val="-12"/>
        </w:rPr>
        <w:object w:dxaOrig="1480" w:dyaOrig="360">
          <v:shape id="_x0000_i1258" type="#_x0000_t75" style="width:74pt;height:18pt" o:ole="">
            <v:imagedata r:id="rId481" o:title=""/>
          </v:shape>
          <o:OLEObject Type="Embed" ProgID="Equation.DSMT4" ShapeID="_x0000_i1258" DrawAspect="Content" ObjectID="_1697010492" r:id="rId482"/>
        </w:object>
      </w:r>
      <w:r w:rsidR="00F0750A" w:rsidRPr="00E81BD2">
        <w:rPr>
          <w:rFonts w:hAnsi="宋体"/>
          <w:szCs w:val="21"/>
        </w:rPr>
        <w:t>是</w:t>
      </w:r>
      <w:r w:rsidR="0061316C" w:rsidRPr="0061316C">
        <w:rPr>
          <w:position w:val="-6"/>
        </w:rPr>
        <w:object w:dxaOrig="700" w:dyaOrig="279">
          <v:shape id="_x0000_i1259" type="#_x0000_t75" style="width:35pt;height:14pt" o:ole="">
            <v:imagedata r:id="rId483" o:title=""/>
          </v:shape>
          <o:OLEObject Type="Embed" ProgID="Equation.DSMT4" ShapeID="_x0000_i1259" DrawAspect="Content" ObjectID="_1697010493" r:id="rId484"/>
        </w:object>
      </w:r>
      <w:r w:rsidR="00F0750A" w:rsidRPr="00E81BD2">
        <w:rPr>
          <w:rFonts w:hAnsi="宋体"/>
          <w:bCs/>
          <w:iCs/>
          <w:szCs w:val="21"/>
        </w:rPr>
        <w:t>的两个线性无关的解</w:t>
      </w:r>
      <w:r w:rsidR="009724E4">
        <w:rPr>
          <w:rFonts w:hint="eastAsia"/>
          <w:bCs/>
          <w:iCs/>
          <w:szCs w:val="21"/>
        </w:rPr>
        <w:t>．</w:t>
      </w:r>
      <w:r w:rsidR="009724E4">
        <w:rPr>
          <w:rFonts w:hAnsi="宋体" w:hint="eastAsia"/>
          <w:bCs/>
          <w:iCs/>
          <w:szCs w:val="21"/>
        </w:rPr>
        <w:t>于是</w:t>
      </w:r>
      <w:r w:rsidR="0061316C" w:rsidRPr="0061316C">
        <w:rPr>
          <w:position w:val="-10"/>
        </w:rPr>
        <w:object w:dxaOrig="1200" w:dyaOrig="320">
          <v:shape id="_x0000_i1260" type="#_x0000_t75" style="width:60pt;height:16pt" o:ole="">
            <v:imagedata r:id="rId485" o:title=""/>
          </v:shape>
          <o:OLEObject Type="Embed" ProgID="Equation.DSMT4" ShapeID="_x0000_i1260" DrawAspect="Content" ObjectID="_1697010494" r:id="rId486"/>
        </w:object>
      </w:r>
      <w:r w:rsidR="009724E4">
        <w:rPr>
          <w:rFonts w:hint="eastAsia"/>
          <w:bCs/>
          <w:iCs/>
          <w:szCs w:val="21"/>
        </w:rPr>
        <w:t>，即</w:t>
      </w:r>
      <w:r w:rsidR="0061316C" w:rsidRPr="0061316C">
        <w:rPr>
          <w:position w:val="-10"/>
        </w:rPr>
        <w:object w:dxaOrig="859" w:dyaOrig="320">
          <v:shape id="_x0000_i1261" type="#_x0000_t75" style="width:43pt;height:16pt" o:ole="">
            <v:imagedata r:id="rId487" o:title=""/>
          </v:shape>
          <o:OLEObject Type="Embed" ProgID="Equation.DSMT4" ShapeID="_x0000_i1261" DrawAspect="Content" ObjectID="_1697010495" r:id="rId488"/>
        </w:object>
      </w:r>
      <w:r w:rsidR="009724E4">
        <w:rPr>
          <w:rFonts w:hint="eastAsia"/>
          <w:bCs/>
          <w:iCs/>
          <w:szCs w:val="21"/>
        </w:rPr>
        <w:t>．</w:t>
      </w:r>
      <w:r w:rsidR="00F0750A" w:rsidRPr="00E81BD2">
        <w:rPr>
          <w:rFonts w:hAnsi="宋体"/>
          <w:bCs/>
          <w:iCs/>
          <w:szCs w:val="21"/>
        </w:rPr>
        <w:t>又因为</w:t>
      </w:r>
      <w:r w:rsidR="0061316C" w:rsidRPr="00025957">
        <w:rPr>
          <w:position w:val="-4"/>
        </w:rPr>
        <w:object w:dxaOrig="240" w:dyaOrig="260">
          <v:shape id="_x0000_i1262" type="#_x0000_t75" style="width:12pt;height:13pt" o:ole="">
            <v:imagedata r:id="rId489" o:title=""/>
          </v:shape>
          <o:OLEObject Type="Embed" ProgID="Equation.DSMT4" ShapeID="_x0000_i1262" DrawAspect="Content" ObjectID="_1697010496" r:id="rId490"/>
        </w:object>
      </w:r>
      <w:r w:rsidR="009724E4">
        <w:rPr>
          <w:rFonts w:hint="eastAsia"/>
        </w:rPr>
        <w:t>有一个二阶子式不等于零，</w:t>
      </w:r>
      <w:r w:rsidR="00F0750A" w:rsidRPr="00E81BD2">
        <w:rPr>
          <w:rFonts w:hAnsi="宋体"/>
          <w:bCs/>
          <w:iCs/>
          <w:szCs w:val="21"/>
        </w:rPr>
        <w:t>所以</w:t>
      </w:r>
      <w:r w:rsidR="0061316C" w:rsidRPr="0061316C">
        <w:rPr>
          <w:position w:val="-10"/>
        </w:rPr>
        <w:object w:dxaOrig="859" w:dyaOrig="320">
          <v:shape id="_x0000_i1263" type="#_x0000_t75" style="width:43pt;height:16pt" o:ole="">
            <v:imagedata r:id="rId491" o:title=""/>
          </v:shape>
          <o:OLEObject Type="Embed" ProgID="Equation.DSMT4" ShapeID="_x0000_i1263" DrawAspect="Content" ObjectID="_1697010497" r:id="rId492"/>
        </w:object>
      </w:r>
      <w:r w:rsidR="009724E4">
        <w:rPr>
          <w:rFonts w:hint="eastAsia"/>
          <w:bCs/>
          <w:iCs/>
          <w:szCs w:val="21"/>
        </w:rPr>
        <w:t>，从而</w:t>
      </w:r>
      <w:r w:rsidR="0061316C" w:rsidRPr="0061316C">
        <w:rPr>
          <w:position w:val="-10"/>
        </w:rPr>
        <w:object w:dxaOrig="859" w:dyaOrig="320">
          <v:shape id="_x0000_i1264" type="#_x0000_t75" style="width:43pt;height:16pt" o:ole="">
            <v:imagedata r:id="rId493" o:title=""/>
          </v:shape>
          <o:OLEObject Type="Embed" ProgID="Equation.DSMT4" ShapeID="_x0000_i1264" DrawAspect="Content" ObjectID="_1697010498" r:id="rId494"/>
        </w:object>
      </w:r>
      <w:r w:rsidR="009724E4">
        <w:rPr>
          <w:rFonts w:hint="eastAsia"/>
          <w:bCs/>
          <w:iCs/>
          <w:szCs w:val="21"/>
        </w:rPr>
        <w:t>．</w:t>
      </w:r>
    </w:p>
    <w:p w:rsidR="00F0750A" w:rsidRPr="00E81BD2" w:rsidRDefault="00F0750A" w:rsidP="00F0750A">
      <w:pPr>
        <w:ind w:firstLine="420"/>
        <w:rPr>
          <w:bCs/>
          <w:iCs/>
          <w:szCs w:val="21"/>
        </w:rPr>
      </w:pPr>
      <w:r w:rsidRPr="00E81BD2">
        <w:rPr>
          <w:bCs/>
          <w:iCs/>
          <w:szCs w:val="21"/>
        </w:rPr>
        <w:t>(</w:t>
      </w:r>
      <w:r w:rsidR="001C4239" w:rsidRPr="001C4239">
        <w:rPr>
          <w:rFonts w:hint="eastAsia"/>
          <w:bCs/>
          <w:iCs/>
          <w:szCs w:val="21"/>
        </w:rPr>
        <w:t>Ⅱ</w:t>
      </w:r>
      <w:r w:rsidRPr="00E81BD2">
        <w:rPr>
          <w:bCs/>
          <w:iCs/>
          <w:szCs w:val="21"/>
        </w:rPr>
        <w:t>)</w:t>
      </w:r>
      <w:r w:rsidR="001C4239">
        <w:rPr>
          <w:rFonts w:hint="eastAsia"/>
          <w:bCs/>
          <w:iCs/>
          <w:szCs w:val="21"/>
        </w:rPr>
        <w:t xml:space="preserve"> </w:t>
      </w:r>
      <w:r w:rsidRPr="00E81BD2">
        <w:rPr>
          <w:rFonts w:hAnsi="宋体"/>
          <w:bCs/>
          <w:iCs/>
          <w:szCs w:val="21"/>
        </w:rPr>
        <w:t>对方程组的增广矩阵作初等行变换</w:t>
      </w:r>
      <w:r w:rsidR="009724E4">
        <w:rPr>
          <w:rFonts w:hint="eastAsia"/>
          <w:bCs/>
          <w:iCs/>
          <w:szCs w:val="21"/>
        </w:rPr>
        <w:t>：</w:t>
      </w:r>
    </w:p>
    <w:p w:rsidR="009724E4" w:rsidRDefault="0061316C" w:rsidP="009724E4">
      <w:pPr>
        <w:ind w:leftChars="400" w:left="960"/>
        <w:jc w:val="center"/>
      </w:pPr>
      <w:r w:rsidRPr="0061316C">
        <w:rPr>
          <w:position w:val="-106"/>
        </w:rPr>
        <w:object w:dxaOrig="6240" w:dyaOrig="2240">
          <v:shape id="_x0000_i1265" type="#_x0000_t75" style="width:312pt;height:112pt" o:ole="">
            <v:imagedata r:id="rId495" o:title=""/>
          </v:shape>
          <o:OLEObject Type="Embed" ProgID="Equation.DSMT4" ShapeID="_x0000_i1265" DrawAspect="Content" ObjectID="_1697010499" r:id="rId496"/>
        </w:object>
      </w:r>
    </w:p>
    <w:p w:rsidR="009724E4" w:rsidRDefault="00F0750A" w:rsidP="009724E4">
      <w:pPr>
        <w:ind w:leftChars="400" w:left="960"/>
        <w:rPr>
          <w:rFonts w:hAnsi="宋体"/>
          <w:bCs/>
          <w:iCs/>
          <w:szCs w:val="21"/>
        </w:rPr>
      </w:pPr>
      <w:r w:rsidRPr="00E81BD2">
        <w:rPr>
          <w:rFonts w:hAnsi="宋体"/>
          <w:bCs/>
          <w:iCs/>
          <w:szCs w:val="21"/>
        </w:rPr>
        <w:t>由</w:t>
      </w:r>
      <w:r w:rsidR="0061316C" w:rsidRPr="0061316C">
        <w:rPr>
          <w:position w:val="-10"/>
        </w:rPr>
        <w:object w:dxaOrig="859" w:dyaOrig="320">
          <v:shape id="_x0000_i1266" type="#_x0000_t75" style="width:43pt;height:16pt" o:ole="">
            <v:imagedata r:id="rId497" o:title=""/>
          </v:shape>
          <o:OLEObject Type="Embed" ProgID="Equation.DSMT4" ShapeID="_x0000_i1266" DrawAspect="Content" ObjectID="_1697010500" r:id="rId498"/>
        </w:object>
      </w:r>
      <w:r w:rsidR="009724E4">
        <w:rPr>
          <w:rFonts w:hint="eastAsia"/>
          <w:bCs/>
          <w:iCs/>
          <w:szCs w:val="21"/>
        </w:rPr>
        <w:t>，</w:t>
      </w:r>
      <w:r w:rsidRPr="00E81BD2">
        <w:rPr>
          <w:rFonts w:hAnsi="宋体"/>
          <w:bCs/>
          <w:iCs/>
          <w:szCs w:val="21"/>
        </w:rPr>
        <w:t>得</w:t>
      </w:r>
      <w:r w:rsidR="0061316C" w:rsidRPr="0061316C">
        <w:rPr>
          <w:position w:val="-30"/>
        </w:rPr>
        <w:object w:dxaOrig="1460" w:dyaOrig="720">
          <v:shape id="_x0000_i1267" type="#_x0000_t75" style="width:73pt;height:36pt" o:ole="">
            <v:imagedata r:id="rId499" o:title=""/>
          </v:shape>
          <o:OLEObject Type="Embed" ProgID="Equation.DSMT4" ShapeID="_x0000_i1267" DrawAspect="Content" ObjectID="_1697010501" r:id="rId500"/>
        </w:object>
      </w:r>
      <w:r w:rsidRPr="00E81BD2">
        <w:rPr>
          <w:rFonts w:hAnsi="宋体" w:hint="eastAsia"/>
          <w:bCs/>
          <w:iCs/>
          <w:szCs w:val="21"/>
        </w:rPr>
        <w:t>，即</w:t>
      </w:r>
      <w:r w:rsidR="0061316C" w:rsidRPr="0061316C">
        <w:rPr>
          <w:position w:val="-8"/>
        </w:rPr>
        <w:object w:dxaOrig="600" w:dyaOrig="300">
          <v:shape id="_x0000_i1268" type="#_x0000_t75" style="width:30pt;height:15.5pt" o:ole="">
            <v:imagedata r:id="rId501" o:title=""/>
          </v:shape>
          <o:OLEObject Type="Embed" ProgID="Equation.DSMT4" ShapeID="_x0000_i1268" DrawAspect="Content" ObjectID="_1697010502" r:id="rId502"/>
        </w:object>
      </w:r>
      <w:r w:rsidR="009724E4">
        <w:rPr>
          <w:rFonts w:hint="eastAsia"/>
          <w:bCs/>
          <w:iCs/>
          <w:szCs w:val="21"/>
        </w:rPr>
        <w:t xml:space="preserve"> </w:t>
      </w:r>
      <w:r w:rsidR="0061316C" w:rsidRPr="0061316C">
        <w:rPr>
          <w:position w:val="-6"/>
        </w:rPr>
        <w:object w:dxaOrig="680" w:dyaOrig="279">
          <v:shape id="_x0000_i1269" type="#_x0000_t75" style="width:34pt;height:14pt" o:ole="">
            <v:imagedata r:id="rId503" o:title=""/>
          </v:shape>
          <o:OLEObject Type="Embed" ProgID="Equation.DSMT4" ShapeID="_x0000_i1269" DrawAspect="Content" ObjectID="_1697010503" r:id="rId504"/>
        </w:object>
      </w:r>
      <w:r w:rsidR="009724E4">
        <w:rPr>
          <w:rFonts w:hint="eastAsia"/>
          <w:bCs/>
          <w:iCs/>
          <w:szCs w:val="21"/>
        </w:rPr>
        <w:t>．</w:t>
      </w:r>
      <w:r w:rsidRPr="00E81BD2">
        <w:rPr>
          <w:rFonts w:hAnsi="宋体" w:hint="eastAsia"/>
          <w:bCs/>
          <w:iCs/>
          <w:szCs w:val="21"/>
        </w:rPr>
        <w:t>所以</w:t>
      </w:r>
    </w:p>
    <w:p w:rsidR="00F0750A" w:rsidRPr="009724E4" w:rsidRDefault="0061316C" w:rsidP="00FC13B1">
      <w:pPr>
        <w:ind w:leftChars="400" w:left="960"/>
        <w:jc w:val="center"/>
        <w:rPr>
          <w:rFonts w:ascii="Times New Roman" w:hAnsi="Times New Roman"/>
          <w:szCs w:val="21"/>
        </w:rPr>
      </w:pPr>
      <w:r w:rsidRPr="0061316C">
        <w:rPr>
          <w:position w:val="-50"/>
        </w:rPr>
        <w:object w:dxaOrig="5539" w:dyaOrig="1120">
          <v:shape id="_x0000_i1270" type="#_x0000_t75" style="width:277pt;height:56pt" o:ole="">
            <v:imagedata r:id="rId505" o:title=""/>
          </v:shape>
          <o:OLEObject Type="Embed" ProgID="Equation.DSMT4" ShapeID="_x0000_i1270" DrawAspect="Content" ObjectID="_1697010504" r:id="rId506"/>
        </w:object>
      </w:r>
    </w:p>
    <w:p w:rsidR="00F0750A" w:rsidRPr="00E81BD2" w:rsidRDefault="00FC13B1" w:rsidP="00FC13B1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求得</w:t>
      </w:r>
      <w:r w:rsidR="00F0750A" w:rsidRPr="00E81BD2">
        <w:rPr>
          <w:rFonts w:hAnsi="宋体"/>
          <w:bCs/>
          <w:iCs/>
          <w:szCs w:val="21"/>
        </w:rPr>
        <w:t>方程组</w:t>
      </w:r>
      <w:r w:rsidR="0061316C" w:rsidRPr="0061316C">
        <w:rPr>
          <w:position w:val="-6"/>
        </w:rPr>
        <w:object w:dxaOrig="700" w:dyaOrig="279">
          <v:shape id="_x0000_i1271" type="#_x0000_t75" style="width:35pt;height:14pt" o:ole="">
            <v:imagedata r:id="rId507" o:title=""/>
          </v:shape>
          <o:OLEObject Type="Embed" ProgID="Equation.DSMT4" ShapeID="_x0000_i1271" DrawAspect="Content" ObjectID="_1697010505" r:id="rId508"/>
        </w:object>
      </w:r>
      <w:r w:rsidR="00F0750A" w:rsidRPr="00E81BD2">
        <w:rPr>
          <w:rFonts w:hAnsi="宋体"/>
          <w:bCs/>
          <w:iCs/>
          <w:szCs w:val="21"/>
        </w:rPr>
        <w:t>的通解</w:t>
      </w:r>
      <w:r>
        <w:rPr>
          <w:rFonts w:hint="eastAsia"/>
          <w:bCs/>
          <w:iCs/>
          <w:szCs w:val="21"/>
        </w:rPr>
        <w:t>为</w:t>
      </w:r>
      <w:r w:rsidR="0061316C" w:rsidRPr="0061316C">
        <w:rPr>
          <w:position w:val="-12"/>
        </w:rPr>
        <w:object w:dxaOrig="4220" w:dyaOrig="380">
          <v:shape id="_x0000_i1272" type="#_x0000_t75" style="width:211pt;height:19pt" o:ole="">
            <v:imagedata r:id="rId509" o:title=""/>
          </v:shape>
          <o:OLEObject Type="Embed" ProgID="Equation.DSMT4" ShapeID="_x0000_i1272" DrawAspect="Content" ObjectID="_1697010506" r:id="rId510"/>
        </w:object>
      </w:r>
      <w:r w:rsidR="00F0750A" w:rsidRPr="00E81BD2">
        <w:rPr>
          <w:rFonts w:hAnsi="宋体"/>
          <w:bCs/>
          <w:iCs/>
          <w:szCs w:val="21"/>
        </w:rPr>
        <w:t>，</w:t>
      </w:r>
      <w:r w:rsidR="0061316C" w:rsidRPr="0061316C">
        <w:rPr>
          <w:position w:val="-12"/>
        </w:rPr>
        <w:object w:dxaOrig="520" w:dyaOrig="360">
          <v:shape id="_x0000_i1273" type="#_x0000_t75" style="width:26pt;height:18pt" o:ole="">
            <v:imagedata r:id="rId511" o:title=""/>
          </v:shape>
          <o:OLEObject Type="Embed" ProgID="Equation.DSMT4" ShapeID="_x0000_i1273" DrawAspect="Content" ObjectID="_1697010507" r:id="rId512"/>
        </w:object>
      </w:r>
      <w:r w:rsidR="00F0750A" w:rsidRPr="00E81BD2">
        <w:rPr>
          <w:rFonts w:hint="eastAsia"/>
          <w:bCs/>
          <w:iCs/>
          <w:szCs w:val="21"/>
        </w:rPr>
        <w:t>为</w:t>
      </w:r>
      <w:r w:rsidR="00F0750A" w:rsidRPr="00E81BD2">
        <w:rPr>
          <w:rFonts w:hAnsi="宋体"/>
          <w:szCs w:val="21"/>
        </w:rPr>
        <w:t>任意</w:t>
      </w:r>
      <w:r w:rsidR="00F0750A" w:rsidRPr="00E81BD2">
        <w:rPr>
          <w:rFonts w:hint="eastAsia"/>
          <w:szCs w:val="21"/>
        </w:rPr>
        <w:t>常数</w:t>
      </w:r>
      <w:r>
        <w:rPr>
          <w:rFonts w:hint="eastAsia"/>
          <w:szCs w:val="21"/>
        </w:rPr>
        <w:t>．</w:t>
      </w:r>
    </w:p>
    <w:p w:rsidR="00F0750A" w:rsidRPr="00E81BD2" w:rsidRDefault="00F0750A" w:rsidP="00F0750A">
      <w:pPr>
        <w:jc w:val="left"/>
        <w:rPr>
          <w:szCs w:val="21"/>
          <w:highlight w:val="green"/>
        </w:rPr>
      </w:pPr>
    </w:p>
    <w:p w:rsidR="00F0750A" w:rsidRPr="00F0750A" w:rsidRDefault="00F0750A" w:rsidP="00F0750A">
      <w:pPr>
        <w:rPr>
          <w:rFonts w:hAnsi="宋体"/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FC13B1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61316C" w:rsidRPr="0061316C">
        <w:rPr>
          <w:position w:val="-6"/>
        </w:rPr>
        <w:object w:dxaOrig="180" w:dyaOrig="279">
          <v:shape id="_x0000_i1274" type="#_x0000_t75" style="width:9.5pt;height:14pt" o:ole="">
            <v:imagedata r:id="rId513" o:title=""/>
          </v:shape>
          <o:OLEObject Type="Embed" ProgID="Equation.DSMT4" ShapeID="_x0000_i1274" DrawAspect="Content" ObjectID="_1697010508" r:id="rId514"/>
        </w:object>
      </w:r>
      <w:r w:rsidRPr="00FD65D9">
        <w:rPr>
          <w:rFonts w:hAnsi="宋体"/>
          <w:szCs w:val="21"/>
        </w:rPr>
        <w:t>阶实对称矩阵</w:t>
      </w:r>
      <w:r w:rsidR="0061316C" w:rsidRPr="00025957">
        <w:rPr>
          <w:position w:val="-4"/>
        </w:rPr>
        <w:object w:dxaOrig="240" w:dyaOrig="260">
          <v:shape id="_x0000_i1275" type="#_x0000_t75" style="width:12pt;height:13pt" o:ole="">
            <v:imagedata r:id="rId515" o:title=""/>
          </v:shape>
          <o:OLEObject Type="Embed" ProgID="Equation.DSMT4" ShapeID="_x0000_i1275" DrawAspect="Content" ObjectID="_1697010509" r:id="rId516"/>
        </w:object>
      </w:r>
      <w:r w:rsidRPr="00FD65D9">
        <w:rPr>
          <w:rFonts w:hAnsi="宋体"/>
          <w:szCs w:val="21"/>
        </w:rPr>
        <w:t>的各行元素之和均为</w:t>
      </w:r>
      <w:r w:rsidR="0061316C" w:rsidRPr="0061316C">
        <w:rPr>
          <w:position w:val="-6"/>
        </w:rPr>
        <w:object w:dxaOrig="180" w:dyaOrig="279">
          <v:shape id="_x0000_i1276" type="#_x0000_t75" style="width:9.5pt;height:14pt" o:ole="">
            <v:imagedata r:id="rId517" o:title=""/>
          </v:shape>
          <o:OLEObject Type="Embed" ProgID="Equation.DSMT4" ShapeID="_x0000_i1276" DrawAspect="Content" ObjectID="_1697010510" r:id="rId518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61316C" w:rsidRPr="0061316C">
        <w:rPr>
          <w:position w:val="-14"/>
        </w:rPr>
        <w:object w:dxaOrig="1600" w:dyaOrig="440">
          <v:shape id="_x0000_i1277" type="#_x0000_t75" style="width:80pt;height:22pt" o:ole="">
            <v:imagedata r:id="rId519" o:title=""/>
          </v:shape>
          <o:OLEObject Type="Embed" ProgID="Equation.DSMT4" ShapeID="_x0000_i1277" DrawAspect="Content" ObjectID="_1697010511" r:id="rId520"/>
        </w:object>
      </w:r>
      <w:r w:rsidR="00FC13B1">
        <w:rPr>
          <w:rFonts w:hint="eastAsia"/>
        </w:rPr>
        <w:t>,</w:t>
      </w:r>
      <w:r w:rsidR="0061316C" w:rsidRPr="0061316C">
        <w:rPr>
          <w:position w:val="-14"/>
        </w:rPr>
        <w:object w:dxaOrig="1460" w:dyaOrig="440">
          <v:shape id="_x0000_i1278" type="#_x0000_t75" style="width:73pt;height:22pt" o:ole="">
            <v:imagedata r:id="rId521" o:title=""/>
          </v:shape>
          <o:OLEObject Type="Embed" ProgID="Equation.DSMT4" ShapeID="_x0000_i1278" DrawAspect="Content" ObjectID="_1697010512" r:id="rId522"/>
        </w:object>
      </w:r>
      <w:r w:rsidRPr="00FD65D9">
        <w:rPr>
          <w:rFonts w:hAnsi="宋体"/>
          <w:szCs w:val="21"/>
        </w:rPr>
        <w:t>是线性方程组</w:t>
      </w:r>
      <w:r w:rsidR="0061316C" w:rsidRPr="0061316C">
        <w:rPr>
          <w:position w:val="-6"/>
        </w:rPr>
        <w:object w:dxaOrig="700" w:dyaOrig="279">
          <v:shape id="_x0000_i1279" type="#_x0000_t75" style="width:35pt;height:14pt" o:ole="">
            <v:imagedata r:id="rId523" o:title=""/>
          </v:shape>
          <o:OLEObject Type="Embed" ProgID="Equation.DSMT4" ShapeID="_x0000_i1279" DrawAspect="Content" ObjectID="_1697010513" r:id="rId524"/>
        </w:object>
      </w:r>
      <w:r w:rsidRPr="00FD65D9">
        <w:rPr>
          <w:rFonts w:hAnsi="宋体"/>
          <w:szCs w:val="21"/>
        </w:rPr>
        <w:t>的两个解</w:t>
      </w:r>
      <w:r w:rsidR="00FC13B1">
        <w:rPr>
          <w:rFonts w:hint="eastAsia"/>
          <w:szCs w:val="21"/>
        </w:rPr>
        <w:t>．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="00FC13B1"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61316C" w:rsidRPr="00025957">
        <w:rPr>
          <w:position w:val="-4"/>
        </w:rPr>
        <w:object w:dxaOrig="240" w:dyaOrig="260">
          <v:shape id="_x0000_i1280" type="#_x0000_t75" style="width:12pt;height:13pt" o:ole="">
            <v:imagedata r:id="rId525" o:title=""/>
          </v:shape>
          <o:OLEObject Type="Embed" ProgID="Equation.DSMT4" ShapeID="_x0000_i1280" DrawAspect="Content" ObjectID="_1697010514" r:id="rId526"/>
        </w:object>
      </w:r>
      <w:r w:rsidRPr="00FD65D9">
        <w:rPr>
          <w:rFonts w:hAnsi="宋体"/>
          <w:szCs w:val="21"/>
        </w:rPr>
        <w:t>的特征值与特征向量</w:t>
      </w:r>
      <w:r w:rsidR="00FC13B1">
        <w:rPr>
          <w:rFonts w:hint="eastAsia"/>
          <w:szCs w:val="21"/>
        </w:rPr>
        <w:t>；</w:t>
      </w:r>
    </w:p>
    <w:p w:rsidR="00F0750A" w:rsidRPr="00FD65D9" w:rsidRDefault="00F0750A" w:rsidP="00F0750A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="00FC13B1"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61316C" w:rsidRPr="0061316C">
        <w:rPr>
          <w:position w:val="-10"/>
        </w:rPr>
        <w:object w:dxaOrig="220" w:dyaOrig="320">
          <v:shape id="_x0000_i1281" type="#_x0000_t75" style="width:11pt;height:16pt" o:ole="">
            <v:imagedata r:id="rId527" o:title=""/>
          </v:shape>
          <o:OLEObject Type="Embed" ProgID="Equation.DSMT4" ShapeID="_x0000_i1281" DrawAspect="Content" ObjectID="_1697010515" r:id="rId528"/>
        </w:object>
      </w:r>
      <w:r w:rsidRPr="00FD65D9">
        <w:rPr>
          <w:rFonts w:hAnsi="宋体"/>
          <w:szCs w:val="21"/>
        </w:rPr>
        <w:t>和对角矩阵</w:t>
      </w:r>
      <w:r w:rsidR="0061316C" w:rsidRPr="00025957">
        <w:rPr>
          <w:position w:val="-4"/>
        </w:rPr>
        <w:object w:dxaOrig="260" w:dyaOrig="260">
          <v:shape id="_x0000_i1282" type="#_x0000_t75" style="width:13pt;height:13pt" o:ole="">
            <v:imagedata r:id="rId529" o:title=""/>
          </v:shape>
          <o:OLEObject Type="Embed" ProgID="Equation.DSMT4" ShapeID="_x0000_i1282" DrawAspect="Content" ObjectID="_1697010516" r:id="rId530"/>
        </w:object>
      </w:r>
      <w:r w:rsidR="00FC13B1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61316C" w:rsidRPr="0061316C">
        <w:rPr>
          <w:position w:val="-10"/>
        </w:rPr>
        <w:object w:dxaOrig="1040" w:dyaOrig="360">
          <v:shape id="_x0000_i1283" type="#_x0000_t75" style="width:52pt;height:18pt" o:ole="">
            <v:imagedata r:id="rId531" o:title=""/>
          </v:shape>
          <o:OLEObject Type="Embed" ProgID="Equation.DSMT4" ShapeID="_x0000_i1283" DrawAspect="Content" ObjectID="_1697010517" r:id="rId532"/>
        </w:object>
      </w:r>
      <w:r w:rsidR="00FC13B1">
        <w:rPr>
          <w:rFonts w:hint="eastAsia"/>
          <w:szCs w:val="21"/>
        </w:rPr>
        <w:t>．</w:t>
      </w:r>
    </w:p>
    <w:p w:rsidR="00C609F7" w:rsidRDefault="00C609F7" w:rsidP="00C609F7"/>
    <w:p w:rsidR="00F0750A" w:rsidRPr="00EA7EF0" w:rsidRDefault="00C609F7" w:rsidP="00EA7EF0">
      <w:pPr>
        <w:ind w:left="960" w:hangingChars="400" w:hanging="960"/>
      </w:pPr>
      <w:r w:rsidRPr="00C609F7">
        <w:rPr>
          <w:rStyle w:val="af4"/>
          <w:rFonts w:hint="eastAsia"/>
        </w:rPr>
        <w:t>[解]</w:t>
      </w:r>
      <w:r w:rsidRPr="00E81BD2">
        <w:rPr>
          <w:szCs w:val="21"/>
        </w:rPr>
        <w:t xml:space="preserve"> </w:t>
      </w:r>
      <w:r w:rsidR="00F0750A" w:rsidRPr="00E81BD2">
        <w:rPr>
          <w:szCs w:val="21"/>
        </w:rPr>
        <w:t>(</w:t>
      </w:r>
      <w:r w:rsidR="00FC13B1" w:rsidRPr="00FC13B1">
        <w:rPr>
          <w:rFonts w:hint="eastAsia"/>
          <w:szCs w:val="21"/>
        </w:rPr>
        <w:t>Ⅰ</w:t>
      </w:r>
      <w:r w:rsidR="00F0750A" w:rsidRPr="00E81BD2">
        <w:rPr>
          <w:szCs w:val="21"/>
        </w:rPr>
        <w:t xml:space="preserve">) </w:t>
      </w:r>
      <w:r w:rsidR="00F0750A" w:rsidRPr="00E81BD2">
        <w:rPr>
          <w:szCs w:val="21"/>
        </w:rPr>
        <w:t>由题设条件</w:t>
      </w:r>
      <w:r w:rsidR="0061316C" w:rsidRPr="0061316C">
        <w:rPr>
          <w:position w:val="-12"/>
        </w:rPr>
        <w:object w:dxaOrig="1380" w:dyaOrig="360">
          <v:shape id="_x0000_i1284" type="#_x0000_t75" style="width:69.5pt;height:18pt" o:ole="">
            <v:imagedata r:id="rId533" o:title=""/>
          </v:shape>
          <o:OLEObject Type="Embed" ProgID="Equation.DSMT4" ShapeID="_x0000_i1284" DrawAspect="Content" ObjectID="_1697010518" r:id="rId534"/>
        </w:object>
      </w:r>
      <w:r w:rsidR="00F0750A" w:rsidRPr="00E81BD2">
        <w:rPr>
          <w:szCs w:val="21"/>
        </w:rPr>
        <w:t>，</w:t>
      </w:r>
      <w:r w:rsidR="0061316C" w:rsidRPr="0061316C">
        <w:rPr>
          <w:position w:val="-12"/>
        </w:rPr>
        <w:object w:dxaOrig="1380" w:dyaOrig="360">
          <v:shape id="_x0000_i1285" type="#_x0000_t75" style="width:69.5pt;height:18pt" o:ole="">
            <v:imagedata r:id="rId535" o:title=""/>
          </v:shape>
          <o:OLEObject Type="Embed" ProgID="Equation.DSMT4" ShapeID="_x0000_i1285" DrawAspect="Content" ObjectID="_1697010519" r:id="rId536"/>
        </w:object>
      </w:r>
      <w:r w:rsidR="00F0750A" w:rsidRPr="00E81BD2">
        <w:rPr>
          <w:szCs w:val="21"/>
        </w:rPr>
        <w:t>，故</w:t>
      </w:r>
      <w:r w:rsidR="0061316C" w:rsidRPr="0061316C">
        <w:rPr>
          <w:position w:val="-12"/>
        </w:rPr>
        <w:object w:dxaOrig="600" w:dyaOrig="360">
          <v:shape id="_x0000_i1286" type="#_x0000_t75" style="width:30pt;height:18pt" o:ole="">
            <v:imagedata r:id="rId537" o:title=""/>
          </v:shape>
          <o:OLEObject Type="Embed" ProgID="Equation.DSMT4" ShapeID="_x0000_i1286" DrawAspect="Content" ObjectID="_1697010520" r:id="rId538"/>
        </w:object>
      </w:r>
      <w:r w:rsidR="00F0750A" w:rsidRPr="00E81BD2">
        <w:rPr>
          <w:bCs/>
          <w:iCs/>
          <w:szCs w:val="21"/>
        </w:rPr>
        <w:t>是</w:t>
      </w:r>
      <w:r w:rsidR="0061316C" w:rsidRPr="00025957">
        <w:rPr>
          <w:position w:val="-4"/>
        </w:rPr>
        <w:object w:dxaOrig="240" w:dyaOrig="260">
          <v:shape id="_x0000_i1287" type="#_x0000_t75" style="width:12pt;height:13pt" o:ole="">
            <v:imagedata r:id="rId539" o:title=""/>
          </v:shape>
          <o:OLEObject Type="Embed" ProgID="Equation.DSMT4" ShapeID="_x0000_i1287" DrawAspect="Content" ObjectID="_1697010521" r:id="rId540"/>
        </w:object>
      </w:r>
      <w:r w:rsidR="00F0750A" w:rsidRPr="00E81BD2">
        <w:rPr>
          <w:szCs w:val="21"/>
        </w:rPr>
        <w:t>的对应于</w:t>
      </w:r>
      <w:r w:rsidR="0061316C" w:rsidRPr="0061316C">
        <w:rPr>
          <w:position w:val="-6"/>
        </w:rPr>
        <w:object w:dxaOrig="580" w:dyaOrig="279">
          <v:shape id="_x0000_i1288" type="#_x0000_t75" style="width:29pt;height:14pt" o:ole="">
            <v:imagedata r:id="rId541" o:title=""/>
          </v:shape>
          <o:OLEObject Type="Embed" ProgID="Equation.DSMT4" ShapeID="_x0000_i1288" DrawAspect="Content" ObjectID="_1697010522" r:id="rId542"/>
        </w:object>
      </w:r>
      <w:r w:rsidR="00F0750A" w:rsidRPr="00E81BD2">
        <w:rPr>
          <w:szCs w:val="21"/>
        </w:rPr>
        <w:t>的特征向量，又因为</w:t>
      </w:r>
      <w:r w:rsidR="0061316C" w:rsidRPr="0061316C">
        <w:rPr>
          <w:position w:val="-12"/>
        </w:rPr>
        <w:object w:dxaOrig="600" w:dyaOrig="360">
          <v:shape id="_x0000_i1289" type="#_x0000_t75" style="width:30pt;height:18pt" o:ole="">
            <v:imagedata r:id="rId543" o:title=""/>
          </v:shape>
          <o:OLEObject Type="Embed" ProgID="Equation.DSMT4" ShapeID="_x0000_i1289" DrawAspect="Content" ObjectID="_1697010523" r:id="rId544"/>
        </w:object>
      </w:r>
      <w:r w:rsidR="00F0750A" w:rsidRPr="00E81BD2">
        <w:rPr>
          <w:bCs/>
          <w:iCs/>
          <w:szCs w:val="21"/>
        </w:rPr>
        <w:t>线性无关，故</w:t>
      </w:r>
      <w:r w:rsidR="0061316C" w:rsidRPr="0061316C">
        <w:rPr>
          <w:position w:val="-6"/>
        </w:rPr>
        <w:object w:dxaOrig="580" w:dyaOrig="279">
          <v:shape id="_x0000_i1290" type="#_x0000_t75" style="width:29pt;height:14pt" o:ole="">
            <v:imagedata r:id="rId545" o:title=""/>
          </v:shape>
          <o:OLEObject Type="Embed" ProgID="Equation.DSMT4" ShapeID="_x0000_i1290" DrawAspect="Content" ObjectID="_1697010524" r:id="rId546"/>
        </w:object>
      </w:r>
      <w:r w:rsidR="00F0750A" w:rsidRPr="00E81BD2">
        <w:rPr>
          <w:szCs w:val="21"/>
        </w:rPr>
        <w:t>至少是</w:t>
      </w:r>
      <w:r w:rsidR="0061316C" w:rsidRPr="00025957">
        <w:rPr>
          <w:position w:val="-4"/>
        </w:rPr>
        <w:object w:dxaOrig="240" w:dyaOrig="260">
          <v:shape id="_x0000_i1291" type="#_x0000_t75" style="width:12pt;height:13pt" o:ole="">
            <v:imagedata r:id="rId547" o:title=""/>
          </v:shape>
          <o:OLEObject Type="Embed" ProgID="Equation.DSMT4" ShapeID="_x0000_i1291" DrawAspect="Content" ObjectID="_1697010525" r:id="rId548"/>
        </w:object>
      </w:r>
      <w:r w:rsidR="00F0750A" w:rsidRPr="00E81BD2">
        <w:rPr>
          <w:szCs w:val="21"/>
        </w:rPr>
        <w:t>的二重特征值</w:t>
      </w:r>
      <w:r w:rsidR="00FC13B1">
        <w:rPr>
          <w:rFonts w:hint="eastAsia"/>
          <w:szCs w:val="21"/>
        </w:rPr>
        <w:t>．</w:t>
      </w:r>
      <w:r w:rsidR="00F0750A" w:rsidRPr="00E81BD2">
        <w:rPr>
          <w:szCs w:val="21"/>
        </w:rPr>
        <w:t>又因为</w:t>
      </w:r>
      <w:r w:rsidR="0061316C" w:rsidRPr="00025957">
        <w:rPr>
          <w:position w:val="-4"/>
        </w:rPr>
        <w:object w:dxaOrig="240" w:dyaOrig="260">
          <v:shape id="_x0000_i1292" type="#_x0000_t75" style="width:12pt;height:13pt" o:ole="">
            <v:imagedata r:id="rId549" o:title=""/>
          </v:shape>
          <o:OLEObject Type="Embed" ProgID="Equation.DSMT4" ShapeID="_x0000_i1292" DrawAspect="Content" ObjectID="_1697010526" r:id="rId550"/>
        </w:object>
      </w:r>
      <w:r w:rsidR="00F0750A" w:rsidRPr="00E81BD2">
        <w:rPr>
          <w:szCs w:val="21"/>
        </w:rPr>
        <w:t>的每行元素之和为</w:t>
      </w:r>
      <w:r w:rsidR="0061316C" w:rsidRPr="0061316C">
        <w:rPr>
          <w:position w:val="-6"/>
        </w:rPr>
        <w:object w:dxaOrig="180" w:dyaOrig="279">
          <v:shape id="_x0000_i1293" type="#_x0000_t75" style="width:9.5pt;height:14pt" o:ole="">
            <v:imagedata r:id="rId551" o:title=""/>
          </v:shape>
          <o:OLEObject Type="Embed" ProgID="Equation.DSMT4" ShapeID="_x0000_i1293" DrawAspect="Content" ObjectID="_1697010527" r:id="rId552"/>
        </w:object>
      </w:r>
      <w:r w:rsidR="00F0750A" w:rsidRPr="00E81BD2">
        <w:rPr>
          <w:szCs w:val="21"/>
        </w:rPr>
        <w:t>，所以有</w:t>
      </w:r>
      <w:r w:rsidR="0061316C" w:rsidRPr="0061316C">
        <w:rPr>
          <w:position w:val="-10"/>
        </w:rPr>
        <w:object w:dxaOrig="3080" w:dyaOrig="360">
          <v:shape id="_x0000_i1294" type="#_x0000_t75" style="width:154pt;height:18pt" o:ole="">
            <v:imagedata r:id="rId553" o:title=""/>
          </v:shape>
          <o:OLEObject Type="Embed" ProgID="Equation.DSMT4" ShapeID="_x0000_i1294" DrawAspect="Content" ObjectID="_1697010528" r:id="rId554"/>
        </w:object>
      </w:r>
      <w:r w:rsidR="00F0750A" w:rsidRPr="00E81BD2">
        <w:rPr>
          <w:szCs w:val="21"/>
        </w:rPr>
        <w:t>，</w:t>
      </w:r>
      <w:r w:rsidR="00FC13B1">
        <w:rPr>
          <w:rFonts w:hint="eastAsia"/>
          <w:bCs/>
          <w:iCs/>
          <w:szCs w:val="21"/>
        </w:rPr>
        <w:t>所以</w:t>
      </w:r>
      <w:r w:rsidR="0061316C" w:rsidRPr="0061316C">
        <w:rPr>
          <w:position w:val="-12"/>
        </w:rPr>
        <w:object w:dxaOrig="1280" w:dyaOrig="380">
          <v:shape id="_x0000_i1295" type="#_x0000_t75" style="width:64pt;height:19pt" o:ole="">
            <v:imagedata r:id="rId555" o:title=""/>
          </v:shape>
          <o:OLEObject Type="Embed" ProgID="Equation.DSMT4" ShapeID="_x0000_i1295" DrawAspect="Content" ObjectID="_1697010529" r:id="rId556"/>
        </w:object>
      </w:r>
      <w:r w:rsidR="00F0750A" w:rsidRPr="00E81BD2">
        <w:rPr>
          <w:bCs/>
          <w:iCs/>
          <w:szCs w:val="21"/>
        </w:rPr>
        <w:t>是</w:t>
      </w:r>
      <w:r w:rsidR="0061316C" w:rsidRPr="00025957">
        <w:rPr>
          <w:position w:val="-4"/>
        </w:rPr>
        <w:object w:dxaOrig="240" w:dyaOrig="260">
          <v:shape id="_x0000_i1296" type="#_x0000_t75" style="width:12pt;height:13pt" o:ole="">
            <v:imagedata r:id="rId557" o:title=""/>
          </v:shape>
          <o:OLEObject Type="Embed" ProgID="Equation.DSMT4" ShapeID="_x0000_i1296" DrawAspect="Content" ObjectID="_1697010530" r:id="rId558"/>
        </w:object>
      </w:r>
      <w:r w:rsidR="00EA7EF0">
        <w:rPr>
          <w:bCs/>
          <w:iCs/>
          <w:szCs w:val="21"/>
        </w:rPr>
        <w:t>的</w:t>
      </w:r>
      <w:r w:rsidR="00EA7EF0">
        <w:rPr>
          <w:rFonts w:hint="eastAsia"/>
          <w:bCs/>
          <w:iCs/>
          <w:szCs w:val="21"/>
        </w:rPr>
        <w:t>对应于</w:t>
      </w:r>
      <w:r w:rsidR="00F0750A" w:rsidRPr="00E81BD2">
        <w:rPr>
          <w:bCs/>
          <w:iCs/>
          <w:szCs w:val="21"/>
        </w:rPr>
        <w:t>特征值</w:t>
      </w:r>
      <w:r w:rsidR="0061316C" w:rsidRPr="0061316C">
        <w:rPr>
          <w:position w:val="-12"/>
        </w:rPr>
        <w:object w:dxaOrig="639" w:dyaOrig="360">
          <v:shape id="_x0000_i1297" type="#_x0000_t75" style="width:32pt;height:18pt" o:ole="">
            <v:imagedata r:id="rId559" o:title=""/>
          </v:shape>
          <o:OLEObject Type="Embed" ProgID="Equation.DSMT4" ShapeID="_x0000_i1297" DrawAspect="Content" ObjectID="_1697010531" r:id="rId560"/>
        </w:object>
      </w:r>
      <w:r w:rsidR="00EA7EF0">
        <w:rPr>
          <w:rFonts w:hint="eastAsia"/>
        </w:rPr>
        <w:t>的特征向量</w:t>
      </w:r>
      <w:r w:rsidR="00F0750A" w:rsidRPr="00E81BD2">
        <w:rPr>
          <w:bCs/>
          <w:iCs/>
          <w:szCs w:val="21"/>
        </w:rPr>
        <w:t>，从而知</w:t>
      </w:r>
      <w:r w:rsidR="0061316C" w:rsidRPr="0061316C">
        <w:rPr>
          <w:position w:val="-6"/>
        </w:rPr>
        <w:object w:dxaOrig="580" w:dyaOrig="279">
          <v:shape id="_x0000_i1298" type="#_x0000_t75" style="width:29pt;height:14pt" o:ole="">
            <v:imagedata r:id="rId561" o:title=""/>
          </v:shape>
          <o:OLEObject Type="Embed" ProgID="Equation.DSMT4" ShapeID="_x0000_i1298" DrawAspect="Content" ObjectID="_1697010532" r:id="rId562"/>
        </w:object>
      </w:r>
      <w:r w:rsidR="00F0750A" w:rsidRPr="00E81BD2">
        <w:rPr>
          <w:bCs/>
          <w:iCs/>
          <w:szCs w:val="21"/>
        </w:rPr>
        <w:t>是二重特征值</w:t>
      </w:r>
      <w:r w:rsidR="00EA7EF0">
        <w:rPr>
          <w:rFonts w:hint="eastAsia"/>
          <w:bCs/>
          <w:iCs/>
          <w:szCs w:val="21"/>
        </w:rPr>
        <w:t>．</w:t>
      </w:r>
      <w:r w:rsidR="00F0750A" w:rsidRPr="00E81BD2">
        <w:rPr>
          <w:bCs/>
          <w:iCs/>
          <w:szCs w:val="21"/>
        </w:rPr>
        <w:t>于是</w:t>
      </w:r>
      <w:r w:rsidR="0061316C" w:rsidRPr="00025957">
        <w:rPr>
          <w:position w:val="-4"/>
        </w:rPr>
        <w:object w:dxaOrig="240" w:dyaOrig="260">
          <v:shape id="_x0000_i1299" type="#_x0000_t75" style="width:12pt;height:13pt" o:ole="">
            <v:imagedata r:id="rId563" o:title=""/>
          </v:shape>
          <o:OLEObject Type="Embed" ProgID="Equation.DSMT4" ShapeID="_x0000_i1299" DrawAspect="Content" ObjectID="_1697010533" r:id="rId564"/>
        </w:object>
      </w:r>
      <w:r w:rsidR="00F0750A" w:rsidRPr="00E81BD2">
        <w:rPr>
          <w:bCs/>
          <w:iCs/>
          <w:szCs w:val="21"/>
        </w:rPr>
        <w:t>的特征值为</w:t>
      </w:r>
      <w:r w:rsidR="0061316C" w:rsidRPr="0061316C">
        <w:rPr>
          <w:position w:val="-8"/>
        </w:rPr>
        <w:object w:dxaOrig="580" w:dyaOrig="300">
          <v:shape id="_x0000_i1300" type="#_x0000_t75" style="width:29pt;height:15.5pt" o:ole="">
            <v:imagedata r:id="rId565" o:title=""/>
          </v:shape>
          <o:OLEObject Type="Embed" ProgID="Equation.DSMT4" ShapeID="_x0000_i1300" DrawAspect="Content" ObjectID="_1697010534" r:id="rId566"/>
        </w:object>
      </w:r>
      <w:r w:rsidR="00F0750A" w:rsidRPr="00E81BD2">
        <w:rPr>
          <w:bCs/>
          <w:iCs/>
          <w:szCs w:val="21"/>
        </w:rPr>
        <w:t>；</w:t>
      </w:r>
      <w:r w:rsidR="00EA7EF0" w:rsidRPr="00E81BD2">
        <w:rPr>
          <w:bCs/>
          <w:iCs/>
          <w:szCs w:val="21"/>
        </w:rPr>
        <w:t>属于</w:t>
      </w:r>
      <w:r w:rsidR="0061316C" w:rsidRPr="0061316C">
        <w:rPr>
          <w:position w:val="-6"/>
        </w:rPr>
        <w:object w:dxaOrig="200" w:dyaOrig="279">
          <v:shape id="_x0000_i1301" type="#_x0000_t75" style="width:10pt;height:14pt" o:ole="">
            <v:imagedata r:id="rId567" o:title=""/>
          </v:shape>
          <o:OLEObject Type="Embed" ProgID="Equation.DSMT4" ShapeID="_x0000_i1301" DrawAspect="Content" ObjectID="_1697010535" r:id="rId568"/>
        </w:object>
      </w:r>
      <w:r w:rsidR="00EA7EF0" w:rsidRPr="00E81BD2">
        <w:rPr>
          <w:bCs/>
          <w:iCs/>
          <w:szCs w:val="21"/>
        </w:rPr>
        <w:t>的特征向量</w:t>
      </w:r>
      <w:r w:rsidR="00EA7EF0">
        <w:rPr>
          <w:rFonts w:hint="eastAsia"/>
          <w:bCs/>
          <w:iCs/>
          <w:szCs w:val="21"/>
        </w:rPr>
        <w:t>是</w:t>
      </w:r>
      <w:r w:rsidR="0061316C" w:rsidRPr="0061316C">
        <w:rPr>
          <w:position w:val="-12"/>
        </w:rPr>
        <w:object w:dxaOrig="1120" w:dyaOrig="360">
          <v:shape id="_x0000_i1302" type="#_x0000_t75" style="width:56pt;height:18pt" o:ole="">
            <v:imagedata r:id="rId569" o:title=""/>
          </v:shape>
          <o:OLEObject Type="Embed" ProgID="Equation.DSMT4" ShapeID="_x0000_i1302" DrawAspect="Content" ObjectID="_1697010536" r:id="rId570"/>
        </w:object>
      </w:r>
      <w:r w:rsidR="00EA7EF0" w:rsidRPr="00E81BD2">
        <w:rPr>
          <w:bCs/>
          <w:iCs/>
          <w:szCs w:val="21"/>
        </w:rPr>
        <w:t>，</w:t>
      </w:r>
      <w:r w:rsidR="0061316C" w:rsidRPr="0061316C">
        <w:rPr>
          <w:position w:val="-12"/>
        </w:rPr>
        <w:object w:dxaOrig="540" w:dyaOrig="360">
          <v:shape id="_x0000_i1303" type="#_x0000_t75" style="width:27pt;height:18pt" o:ole="">
            <v:imagedata r:id="rId571" o:title=""/>
          </v:shape>
          <o:OLEObject Type="Embed" ProgID="Equation.DSMT4" ShapeID="_x0000_i1303" DrawAspect="Content" ObjectID="_1697010537" r:id="rId572"/>
        </w:object>
      </w:r>
      <w:r w:rsidR="00EA7EF0" w:rsidRPr="00E81BD2">
        <w:rPr>
          <w:bCs/>
          <w:iCs/>
          <w:szCs w:val="21"/>
        </w:rPr>
        <w:t>不都为</w:t>
      </w:r>
      <w:r w:rsidR="0061316C" w:rsidRPr="0061316C">
        <w:rPr>
          <w:position w:val="-6"/>
        </w:rPr>
        <w:object w:dxaOrig="200" w:dyaOrig="279">
          <v:shape id="_x0000_i1304" type="#_x0000_t75" style="width:10pt;height:14pt" o:ole="">
            <v:imagedata r:id="rId573" o:title=""/>
          </v:shape>
          <o:OLEObject Type="Embed" ProgID="Equation.DSMT4" ShapeID="_x0000_i1304" DrawAspect="Content" ObjectID="_1697010538" r:id="rId574"/>
        </w:object>
      </w:r>
      <w:r w:rsidR="00EA7EF0">
        <w:rPr>
          <w:rFonts w:hint="eastAsia"/>
        </w:rPr>
        <w:t>；</w:t>
      </w:r>
      <w:r w:rsidR="00F0750A" w:rsidRPr="00E81BD2">
        <w:rPr>
          <w:bCs/>
          <w:iCs/>
          <w:szCs w:val="21"/>
        </w:rPr>
        <w:t>属于</w:t>
      </w:r>
      <w:r w:rsidR="0061316C" w:rsidRPr="0061316C">
        <w:rPr>
          <w:position w:val="-6"/>
        </w:rPr>
        <w:object w:dxaOrig="180" w:dyaOrig="279">
          <v:shape id="_x0000_i1305" type="#_x0000_t75" style="width:9.5pt;height:14pt" o:ole="">
            <v:imagedata r:id="rId575" o:title=""/>
          </v:shape>
          <o:OLEObject Type="Embed" ProgID="Equation.DSMT4" ShapeID="_x0000_i1305" DrawAspect="Content" ObjectID="_1697010539" r:id="rId576"/>
        </w:object>
      </w:r>
      <w:r w:rsidR="00F0750A" w:rsidRPr="00E81BD2">
        <w:rPr>
          <w:bCs/>
          <w:iCs/>
          <w:szCs w:val="21"/>
        </w:rPr>
        <w:t>的特征向量</w:t>
      </w:r>
      <w:r w:rsidR="00EA7EF0">
        <w:rPr>
          <w:rFonts w:hint="eastAsia"/>
          <w:bCs/>
          <w:iCs/>
          <w:szCs w:val="21"/>
        </w:rPr>
        <w:t>是</w:t>
      </w:r>
      <w:r w:rsidR="0061316C" w:rsidRPr="0061316C">
        <w:rPr>
          <w:position w:val="-12"/>
        </w:rPr>
        <w:object w:dxaOrig="480" w:dyaOrig="360">
          <v:shape id="_x0000_i1306" type="#_x0000_t75" style="width:24pt;height:18pt" o:ole="">
            <v:imagedata r:id="rId577" o:title=""/>
          </v:shape>
          <o:OLEObject Type="Embed" ProgID="Equation.DSMT4" ShapeID="_x0000_i1306" DrawAspect="Content" ObjectID="_1697010540" r:id="rId578"/>
        </w:object>
      </w:r>
      <w:r w:rsidR="00EA7EF0">
        <w:rPr>
          <w:rFonts w:hint="eastAsia"/>
        </w:rPr>
        <w:t>，</w:t>
      </w:r>
      <w:r w:rsidR="0061316C" w:rsidRPr="0061316C">
        <w:rPr>
          <w:position w:val="-12"/>
        </w:rPr>
        <w:object w:dxaOrig="639" w:dyaOrig="360">
          <v:shape id="_x0000_i1307" type="#_x0000_t75" style="width:32pt;height:18pt" o:ole="">
            <v:imagedata r:id="rId579" o:title=""/>
          </v:shape>
          <o:OLEObject Type="Embed" ProgID="Equation.DSMT4" ShapeID="_x0000_i1307" DrawAspect="Content" ObjectID="_1697010541" r:id="rId580"/>
        </w:object>
      </w:r>
      <w:r w:rsidR="00EA7EF0">
        <w:rPr>
          <w:rFonts w:hint="eastAsia"/>
          <w:bCs/>
          <w:iCs/>
          <w:szCs w:val="21"/>
        </w:rPr>
        <w:t>．</w:t>
      </w:r>
    </w:p>
    <w:p w:rsidR="00F0750A" w:rsidRDefault="00F0750A" w:rsidP="00F0750A">
      <w:pPr>
        <w:ind w:firstLineChars="200" w:firstLine="480"/>
        <w:jc w:val="left"/>
        <w:rPr>
          <w:szCs w:val="21"/>
        </w:rPr>
      </w:pPr>
      <w:r w:rsidRPr="00E81BD2">
        <w:rPr>
          <w:szCs w:val="21"/>
        </w:rPr>
        <w:t>(</w:t>
      </w:r>
      <w:r w:rsidR="00FC13B1" w:rsidRPr="00FC13B1">
        <w:rPr>
          <w:rFonts w:hint="eastAsia"/>
          <w:szCs w:val="21"/>
        </w:rPr>
        <w:t>Ⅱ</w:t>
      </w:r>
      <w:r w:rsidRPr="00E81BD2">
        <w:rPr>
          <w:szCs w:val="21"/>
        </w:rPr>
        <w:t xml:space="preserve">) </w:t>
      </w:r>
      <w:r w:rsidR="00EA7EF0">
        <w:rPr>
          <w:rFonts w:hint="eastAsia"/>
          <w:szCs w:val="21"/>
        </w:rPr>
        <w:t>将</w:t>
      </w:r>
      <w:r w:rsidRPr="00E81BD2">
        <w:rPr>
          <w:szCs w:val="21"/>
        </w:rPr>
        <w:t>特征向量</w:t>
      </w:r>
      <w:r w:rsidR="0061316C" w:rsidRPr="0061316C">
        <w:rPr>
          <w:position w:val="-12"/>
        </w:rPr>
        <w:object w:dxaOrig="600" w:dyaOrig="360">
          <v:shape id="_x0000_i1308" type="#_x0000_t75" style="width:30pt;height:18pt" o:ole="">
            <v:imagedata r:id="rId581" o:title=""/>
          </v:shape>
          <o:OLEObject Type="Embed" ProgID="Equation.DSMT4" ShapeID="_x0000_i1308" DrawAspect="Content" ObjectID="_1697010542" r:id="rId582"/>
        </w:object>
      </w:r>
      <w:r w:rsidRPr="00E81BD2">
        <w:rPr>
          <w:szCs w:val="21"/>
        </w:rPr>
        <w:t>正交化</w:t>
      </w:r>
      <w:r w:rsidR="00EA7EF0">
        <w:rPr>
          <w:rFonts w:hint="eastAsia"/>
          <w:szCs w:val="21"/>
        </w:rPr>
        <w:t>得</w:t>
      </w:r>
    </w:p>
    <w:p w:rsidR="00EA7EF0" w:rsidRPr="00EA7EF0" w:rsidRDefault="0061316C" w:rsidP="00EA7EF0">
      <w:pPr>
        <w:ind w:leftChars="400" w:left="960"/>
        <w:jc w:val="center"/>
        <w:rPr>
          <w:szCs w:val="21"/>
        </w:rPr>
      </w:pPr>
      <w:r w:rsidRPr="0061316C">
        <w:rPr>
          <w:position w:val="-28"/>
        </w:rPr>
        <w:object w:dxaOrig="3900" w:dyaOrig="680">
          <v:shape id="_x0000_i1309" type="#_x0000_t75" style="width:195pt;height:34pt" o:ole="">
            <v:imagedata r:id="rId583" o:title=""/>
          </v:shape>
          <o:OLEObject Type="Embed" ProgID="Equation.DSMT4" ShapeID="_x0000_i1309" DrawAspect="Content" ObjectID="_1697010543" r:id="rId584"/>
        </w:object>
      </w:r>
    </w:p>
    <w:p w:rsidR="00F0750A" w:rsidRPr="00E81BD2" w:rsidRDefault="00EA7EF0" w:rsidP="00EA7EF0">
      <w:pPr>
        <w:ind w:leftChars="400" w:left="960"/>
        <w:jc w:val="left"/>
        <w:rPr>
          <w:szCs w:val="21"/>
        </w:rPr>
      </w:pPr>
      <w:r>
        <w:rPr>
          <w:rFonts w:hint="eastAsia"/>
          <w:szCs w:val="21"/>
        </w:rPr>
        <w:t>再</w:t>
      </w:r>
      <w:r w:rsidR="00F0750A" w:rsidRPr="00E81BD2">
        <w:rPr>
          <w:szCs w:val="21"/>
        </w:rPr>
        <w:t>将</w:t>
      </w:r>
      <w:r w:rsidR="0061316C" w:rsidRPr="0061316C">
        <w:rPr>
          <w:position w:val="-12"/>
        </w:rPr>
        <w:object w:dxaOrig="920" w:dyaOrig="360">
          <v:shape id="_x0000_i1310" type="#_x0000_t75" style="width:46pt;height:18pt" o:ole="">
            <v:imagedata r:id="rId585" o:title=""/>
          </v:shape>
          <o:OLEObject Type="Embed" ProgID="Equation.DSMT4" ShapeID="_x0000_i1310" DrawAspect="Content" ObjectID="_1697010544" r:id="rId586"/>
        </w:object>
      </w:r>
      <w:r w:rsidR="00F0750A" w:rsidRPr="00E81BD2">
        <w:rPr>
          <w:szCs w:val="21"/>
        </w:rPr>
        <w:t>单位化</w:t>
      </w:r>
      <w:r>
        <w:rPr>
          <w:rFonts w:hint="eastAsia"/>
          <w:szCs w:val="21"/>
        </w:rPr>
        <w:t>，</w:t>
      </w:r>
      <w:r w:rsidR="00F0750A" w:rsidRPr="00E81BD2">
        <w:rPr>
          <w:szCs w:val="21"/>
        </w:rPr>
        <w:t>得</w:t>
      </w:r>
    </w:p>
    <w:p w:rsidR="00F0750A" w:rsidRPr="00E81BD2" w:rsidRDefault="0061316C" w:rsidP="003B6EE3">
      <w:pPr>
        <w:ind w:leftChars="400" w:left="960"/>
        <w:jc w:val="center"/>
        <w:rPr>
          <w:szCs w:val="21"/>
        </w:rPr>
      </w:pPr>
      <w:r w:rsidRPr="0061316C">
        <w:rPr>
          <w:position w:val="-34"/>
        </w:rPr>
        <w:object w:dxaOrig="7060" w:dyaOrig="840">
          <v:shape id="_x0000_i1311" type="#_x0000_t75" style="width:353pt;height:42pt" o:ole="">
            <v:imagedata r:id="rId587" o:title=""/>
          </v:shape>
          <o:OLEObject Type="Embed" ProgID="Equation.DSMT4" ShapeID="_x0000_i1311" DrawAspect="Content" ObjectID="_1697010545" r:id="rId588"/>
        </w:object>
      </w:r>
    </w:p>
    <w:p w:rsidR="00F0750A" w:rsidRPr="00E81BD2" w:rsidRDefault="003B6EE3" w:rsidP="00EA7EF0">
      <w:pPr>
        <w:ind w:leftChars="400" w:left="960"/>
        <w:rPr>
          <w:szCs w:val="21"/>
        </w:rPr>
      </w:pPr>
      <w:r>
        <w:rPr>
          <w:rFonts w:hint="eastAsia"/>
          <w:bCs/>
          <w:iCs/>
          <w:szCs w:val="21"/>
        </w:rPr>
        <w:t>令</w:t>
      </w:r>
      <w:r w:rsidR="0061316C" w:rsidRPr="0061316C">
        <w:rPr>
          <w:position w:val="-12"/>
        </w:rPr>
        <w:object w:dxaOrig="1400" w:dyaOrig="360">
          <v:shape id="_x0000_i1312" type="#_x0000_t75" style="width:70pt;height:18pt" o:ole="">
            <v:imagedata r:id="rId589" o:title=""/>
          </v:shape>
          <o:OLEObject Type="Embed" ProgID="Equation.DSMT4" ShapeID="_x0000_i1312" DrawAspect="Content" ObjectID="_1697010546" r:id="rId590"/>
        </w:object>
      </w:r>
      <w:r>
        <w:rPr>
          <w:rFonts w:hint="eastAsia"/>
          <w:szCs w:val="21"/>
        </w:rPr>
        <w:t>，</w:t>
      </w:r>
      <w:r w:rsidR="00F0750A" w:rsidRPr="00E81BD2">
        <w:rPr>
          <w:szCs w:val="21"/>
        </w:rPr>
        <w:t>则</w:t>
      </w:r>
      <w:r w:rsidR="0061316C" w:rsidRPr="0061316C">
        <w:rPr>
          <w:position w:val="-10"/>
        </w:rPr>
        <w:object w:dxaOrig="220" w:dyaOrig="320">
          <v:shape id="_x0000_i1313" type="#_x0000_t75" style="width:11pt;height:16pt" o:ole="">
            <v:imagedata r:id="rId591" o:title=""/>
          </v:shape>
          <o:OLEObject Type="Embed" ProgID="Equation.DSMT4" ShapeID="_x0000_i1313" DrawAspect="Content" ObjectID="_1697010547" r:id="rId592"/>
        </w:object>
      </w:r>
      <w:r w:rsidR="00F0750A" w:rsidRPr="00E81BD2">
        <w:rPr>
          <w:szCs w:val="21"/>
        </w:rPr>
        <w:t>是正交矩阵</w:t>
      </w:r>
      <w:r>
        <w:rPr>
          <w:rFonts w:hint="eastAsia"/>
          <w:szCs w:val="21"/>
        </w:rPr>
        <w:t>，</w:t>
      </w:r>
      <w:r w:rsidR="00F0750A" w:rsidRPr="00E81BD2">
        <w:rPr>
          <w:szCs w:val="21"/>
        </w:rPr>
        <w:t>并且</w:t>
      </w:r>
      <w:r w:rsidR="00A3327A" w:rsidRPr="0061316C">
        <w:rPr>
          <w:position w:val="-50"/>
        </w:rPr>
        <w:object w:dxaOrig="2700" w:dyaOrig="1120">
          <v:shape id="_x0000_i1354" type="#_x0000_t75" style="width:135pt;height:56pt" o:ole="">
            <v:imagedata r:id="rId593" o:title=""/>
          </v:shape>
          <o:OLEObject Type="Embed" ProgID="Equation.DSMT4" ShapeID="_x0000_i1354" DrawAspect="Content" ObjectID="_1697010548" r:id="rId594"/>
        </w:object>
      </w:r>
      <w:r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D65D9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zCs w:val="21"/>
        </w:rPr>
      </w:pPr>
      <w:r w:rsidRPr="00BE0C2A">
        <w:rPr>
          <w:rFonts w:hAnsi="宋体"/>
          <w:szCs w:val="21"/>
        </w:rPr>
        <w:lastRenderedPageBreak/>
        <w:t>(</w:t>
      </w:r>
      <w:r w:rsidRPr="00BE0C2A">
        <w:rPr>
          <w:szCs w:val="21"/>
        </w:rPr>
        <w:t>22</w:t>
      </w:r>
      <w:r w:rsidRPr="00BE0C2A">
        <w:rPr>
          <w:rFonts w:hAnsi="宋体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3B6EE3" w:rsidRDefault="00F0750A" w:rsidP="003B6EE3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D1554B" w:rsidRPr="00025957">
        <w:rPr>
          <w:position w:val="-4"/>
        </w:rPr>
        <w:object w:dxaOrig="240" w:dyaOrig="240">
          <v:shape id="_x0000_i1356" type="#_x0000_t75" style="width:12pt;height:12pt" o:ole="">
            <v:imagedata r:id="rId595" o:title=""/>
          </v:shape>
          <o:OLEObject Type="Embed" ProgID="Equation.DSMT4" ShapeID="_x0000_i1356" DrawAspect="Content" ObjectID="_1697010549" r:id="rId596"/>
        </w:object>
      </w:r>
      <w:r w:rsidRPr="00FD65D9">
        <w:rPr>
          <w:rFonts w:hAnsi="宋体"/>
          <w:szCs w:val="21"/>
        </w:rPr>
        <w:t>的概率密度为</w:t>
      </w:r>
    </w:p>
    <w:p w:rsidR="00F0750A" w:rsidRPr="00FD65D9" w:rsidRDefault="0061316C" w:rsidP="003B6EE3">
      <w:pPr>
        <w:ind w:leftChars="200" w:left="480"/>
        <w:jc w:val="center"/>
        <w:rPr>
          <w:szCs w:val="21"/>
        </w:rPr>
      </w:pPr>
      <w:r w:rsidRPr="0061316C">
        <w:rPr>
          <w:position w:val="-92"/>
        </w:rPr>
        <w:object w:dxaOrig="2500" w:dyaOrig="1960">
          <v:shape id="_x0000_i1314" type="#_x0000_t75" style="width:125pt;height:98pt" o:ole="">
            <v:imagedata r:id="rId597" o:title=""/>
          </v:shape>
          <o:OLEObject Type="Embed" ProgID="Equation.DSMT4" ShapeID="_x0000_i1314" DrawAspect="Content" ObjectID="_1697010550" r:id="rId598"/>
        </w:object>
      </w:r>
    </w:p>
    <w:p w:rsidR="00F0750A" w:rsidRPr="00FD65D9" w:rsidRDefault="0061316C" w:rsidP="003B6EE3">
      <w:pPr>
        <w:ind w:leftChars="200" w:left="480"/>
        <w:rPr>
          <w:szCs w:val="21"/>
        </w:rPr>
      </w:pPr>
      <w:r w:rsidRPr="0061316C">
        <w:rPr>
          <w:position w:val="-8"/>
        </w:rPr>
        <w:object w:dxaOrig="960" w:dyaOrig="340">
          <v:shape id="_x0000_i1315" type="#_x0000_t75" style="width:48pt;height:17pt" o:ole="">
            <v:imagedata r:id="rId599" o:title=""/>
          </v:shape>
          <o:OLEObject Type="Embed" ProgID="Equation.DSMT4" ShapeID="_x0000_i1315" DrawAspect="Content" ObjectID="_1697010551" r:id="rId600"/>
        </w:object>
      </w:r>
      <w:r w:rsidR="003B6EE3">
        <w:rPr>
          <w:rFonts w:hint="eastAsia"/>
        </w:rPr>
        <w:t>，</w:t>
      </w:r>
      <w:r w:rsidRPr="0061316C">
        <w:rPr>
          <w:position w:val="-14"/>
        </w:rPr>
        <w:object w:dxaOrig="800" w:dyaOrig="400">
          <v:shape id="_x0000_i1316" type="#_x0000_t75" style="width:40pt;height:20pt" o:ole="">
            <v:imagedata r:id="rId601" o:title=""/>
          </v:shape>
          <o:OLEObject Type="Embed" ProgID="Equation.DSMT4" ShapeID="_x0000_i1316" DrawAspect="Content" ObjectID="_1697010552" r:id="rId602"/>
        </w:object>
      </w:r>
      <w:r w:rsidR="00F0750A" w:rsidRPr="00FD65D9">
        <w:rPr>
          <w:rFonts w:hAnsi="宋体"/>
          <w:szCs w:val="21"/>
        </w:rPr>
        <w:t>为二维随机变量</w:t>
      </w:r>
      <w:r w:rsidRPr="0061316C">
        <w:rPr>
          <w:position w:val="-10"/>
        </w:rPr>
        <w:object w:dxaOrig="639" w:dyaOrig="320">
          <v:shape id="_x0000_i1317" type="#_x0000_t75" style="width:32pt;height:16pt" o:ole="">
            <v:imagedata r:id="rId603" o:title=""/>
          </v:shape>
          <o:OLEObject Type="Embed" ProgID="Equation.DSMT4" ShapeID="_x0000_i1317" DrawAspect="Content" ObjectID="_1697010553" r:id="rId604"/>
        </w:object>
      </w:r>
      <w:r w:rsidR="00F0750A" w:rsidRPr="00FD65D9">
        <w:rPr>
          <w:rFonts w:hAnsi="宋体"/>
          <w:szCs w:val="21"/>
        </w:rPr>
        <w:t>的分布函数</w:t>
      </w:r>
      <w:r w:rsidR="003B6EE3">
        <w:rPr>
          <w:rFonts w:hint="eastAsia"/>
          <w:szCs w:val="21"/>
        </w:rPr>
        <w:t>．</w:t>
      </w:r>
      <w:r w:rsidR="00F0750A" w:rsidRPr="00FD65D9">
        <w:rPr>
          <w:rFonts w:hAnsi="宋体"/>
          <w:szCs w:val="21"/>
        </w:rPr>
        <w:t>求</w:t>
      </w:r>
    </w:p>
    <w:p w:rsidR="00F0750A" w:rsidRPr="00FD65D9" w:rsidRDefault="00F0750A" w:rsidP="003B6EE3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="003B6EE3"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1316C" w:rsidRPr="00025957">
        <w:rPr>
          <w:position w:val="-4"/>
        </w:rPr>
        <w:object w:dxaOrig="220" w:dyaOrig="240">
          <v:shape id="_x0000_i1318" type="#_x0000_t75" style="width:11pt;height:12pt" o:ole="">
            <v:imagedata r:id="rId605" o:title=""/>
          </v:shape>
          <o:OLEObject Type="Embed" ProgID="Equation.DSMT4" ShapeID="_x0000_i1318" DrawAspect="Content" ObjectID="_1697010554" r:id="rId606"/>
        </w:object>
      </w:r>
      <w:r w:rsidRPr="00FD65D9">
        <w:rPr>
          <w:rFonts w:hAnsi="宋体"/>
          <w:szCs w:val="21"/>
        </w:rPr>
        <w:t>的概率密度</w:t>
      </w:r>
      <w:r w:rsidR="0061316C" w:rsidRPr="0061316C">
        <w:rPr>
          <w:position w:val="-14"/>
        </w:rPr>
        <w:object w:dxaOrig="660" w:dyaOrig="400">
          <v:shape id="_x0000_i1319" type="#_x0000_t75" style="width:33.5pt;height:20pt" o:ole="">
            <v:imagedata r:id="rId607" o:title=""/>
          </v:shape>
          <o:OLEObject Type="Embed" ProgID="Equation.DSMT4" ShapeID="_x0000_i1319" DrawAspect="Content" ObjectID="_1697010555" r:id="rId608"/>
        </w:object>
      </w:r>
      <w:r w:rsidR="003B6EE3">
        <w:rPr>
          <w:rFonts w:hint="eastAsia"/>
          <w:szCs w:val="21"/>
        </w:rPr>
        <w:t>；</w:t>
      </w:r>
      <w:r w:rsidRPr="00FD65D9">
        <w:rPr>
          <w:szCs w:val="21"/>
        </w:rPr>
        <w:t xml:space="preserve">         (</w:t>
      </w:r>
      <w:r w:rsidR="003B6EE3"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61316C" w:rsidRPr="0061316C">
        <w:rPr>
          <w:position w:val="-28"/>
        </w:rPr>
        <w:object w:dxaOrig="1020" w:dyaOrig="680">
          <v:shape id="_x0000_i1320" type="#_x0000_t75" style="width:51.5pt;height:34pt" o:ole="">
            <v:imagedata r:id="rId609" o:title=""/>
          </v:shape>
          <o:OLEObject Type="Embed" ProgID="Equation.DSMT4" ShapeID="_x0000_i1320" DrawAspect="Content" ObjectID="_1697010556" r:id="rId610"/>
        </w:object>
      </w:r>
      <w:r w:rsidR="003B6EE3">
        <w:rPr>
          <w:rFonts w:hint="eastAsia"/>
          <w:szCs w:val="21"/>
        </w:rPr>
        <w:t>．</w:t>
      </w:r>
    </w:p>
    <w:p w:rsidR="00C609F7" w:rsidRDefault="00C609F7" w:rsidP="00C609F7"/>
    <w:p w:rsidR="003B6EE3" w:rsidRDefault="00C609F7" w:rsidP="003B6EE3">
      <w:pPr>
        <w:ind w:left="960" w:hangingChars="400" w:hanging="960"/>
        <w:rPr>
          <w:szCs w:val="21"/>
        </w:rPr>
      </w:pPr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szCs w:val="21"/>
        </w:rPr>
        <w:t>(</w:t>
      </w:r>
      <w:r w:rsidR="003B6EE3" w:rsidRPr="00FC13B1">
        <w:rPr>
          <w:rFonts w:hint="eastAsia"/>
          <w:szCs w:val="21"/>
        </w:rPr>
        <w:t>Ⅰ</w:t>
      </w:r>
      <w:r>
        <w:rPr>
          <w:szCs w:val="21"/>
        </w:rPr>
        <w:t xml:space="preserve">) </w:t>
      </w:r>
      <w:r w:rsidR="00F0750A" w:rsidRPr="00E81BD2">
        <w:rPr>
          <w:szCs w:val="21"/>
        </w:rPr>
        <w:t>因为</w:t>
      </w:r>
      <w:r w:rsidR="0061316C" w:rsidRPr="0061316C">
        <w:rPr>
          <w:position w:val="-16"/>
        </w:rPr>
        <w:object w:dxaOrig="2960" w:dyaOrig="440">
          <v:shape id="_x0000_i1321" type="#_x0000_t75" style="width:148pt;height:22pt" o:ole="">
            <v:imagedata r:id="rId611" o:title=""/>
          </v:shape>
          <o:OLEObject Type="Embed" ProgID="Equation.DSMT4" ShapeID="_x0000_i1321" DrawAspect="Content" ObjectID="_1697010557" r:id="rId612"/>
        </w:object>
      </w:r>
      <w:r w:rsidR="00F0750A" w:rsidRPr="00E81BD2">
        <w:rPr>
          <w:szCs w:val="21"/>
        </w:rPr>
        <w:t>，当</w:t>
      </w:r>
      <w:r w:rsidR="0061316C" w:rsidRPr="0061316C">
        <w:rPr>
          <w:position w:val="-10"/>
        </w:rPr>
        <w:object w:dxaOrig="580" w:dyaOrig="320">
          <v:shape id="_x0000_i1322" type="#_x0000_t75" style="width:29pt;height:16pt" o:ole="">
            <v:imagedata r:id="rId613" o:title=""/>
          </v:shape>
          <o:OLEObject Type="Embed" ProgID="Equation.DSMT4" ShapeID="_x0000_i1322" DrawAspect="Content" ObjectID="_1697010558" r:id="rId614"/>
        </w:object>
      </w:r>
      <w:r w:rsidR="00F0750A" w:rsidRPr="00E81BD2">
        <w:rPr>
          <w:szCs w:val="21"/>
        </w:rPr>
        <w:t>时，</w:t>
      </w:r>
      <w:r w:rsidR="0061316C" w:rsidRPr="0061316C">
        <w:rPr>
          <w:position w:val="-12"/>
        </w:rPr>
        <w:object w:dxaOrig="980" w:dyaOrig="360">
          <v:shape id="_x0000_i1323" type="#_x0000_t75" style="width:49pt;height:18pt" o:ole="">
            <v:imagedata r:id="rId615" o:title=""/>
          </v:shape>
          <o:OLEObject Type="Embed" ProgID="Equation.DSMT4" ShapeID="_x0000_i1323" DrawAspect="Content" ObjectID="_1697010559" r:id="rId616"/>
        </w:object>
      </w:r>
      <w:r w:rsidR="003B6EE3">
        <w:rPr>
          <w:rFonts w:hint="eastAsia"/>
        </w:rPr>
        <w:t>；</w:t>
      </w:r>
      <w:r w:rsidR="00F0750A" w:rsidRPr="00E81BD2">
        <w:rPr>
          <w:szCs w:val="21"/>
        </w:rPr>
        <w:t>当</w:t>
      </w:r>
      <w:r w:rsidR="0061316C" w:rsidRPr="0061316C">
        <w:rPr>
          <w:position w:val="-10"/>
        </w:rPr>
        <w:object w:dxaOrig="920" w:dyaOrig="320">
          <v:shape id="_x0000_i1324" type="#_x0000_t75" style="width:46pt;height:16pt" o:ole="">
            <v:imagedata r:id="rId617" o:title=""/>
          </v:shape>
          <o:OLEObject Type="Embed" ProgID="Equation.DSMT4" ShapeID="_x0000_i1324" DrawAspect="Content" ObjectID="_1697010560" r:id="rId618"/>
        </w:object>
      </w:r>
      <w:r w:rsidR="00F0750A" w:rsidRPr="00E81BD2">
        <w:rPr>
          <w:szCs w:val="21"/>
        </w:rPr>
        <w:t>时，</w:t>
      </w:r>
    </w:p>
    <w:p w:rsidR="00F0750A" w:rsidRPr="003B6EE3" w:rsidRDefault="0061316C" w:rsidP="003B6EE3">
      <w:pPr>
        <w:ind w:leftChars="400" w:left="960"/>
        <w:jc w:val="center"/>
      </w:pPr>
      <w:r w:rsidRPr="0061316C">
        <w:rPr>
          <w:position w:val="-24"/>
        </w:rPr>
        <w:object w:dxaOrig="5500" w:dyaOrig="620">
          <v:shape id="_x0000_i1325" type="#_x0000_t75" style="width:275pt;height:31pt" o:ole="">
            <v:imagedata r:id="rId619" o:title=""/>
          </v:shape>
          <o:OLEObject Type="Embed" ProgID="Equation.DSMT4" ShapeID="_x0000_i1325" DrawAspect="Content" ObjectID="_1697010561" r:id="rId620"/>
        </w:object>
      </w:r>
    </w:p>
    <w:p w:rsidR="003B6EE3" w:rsidRDefault="00F0750A" w:rsidP="003B6EE3">
      <w:pPr>
        <w:ind w:leftChars="400" w:left="960"/>
        <w:rPr>
          <w:szCs w:val="21"/>
        </w:rPr>
      </w:pPr>
      <w:r w:rsidRPr="00E81BD2">
        <w:rPr>
          <w:szCs w:val="21"/>
        </w:rPr>
        <w:t>当</w:t>
      </w:r>
      <w:r w:rsidR="0061316C" w:rsidRPr="0061316C">
        <w:rPr>
          <w:position w:val="-10"/>
        </w:rPr>
        <w:object w:dxaOrig="940" w:dyaOrig="320">
          <v:shape id="_x0000_i1326" type="#_x0000_t75" style="width:47pt;height:16pt" o:ole="">
            <v:imagedata r:id="rId621" o:title=""/>
          </v:shape>
          <o:OLEObject Type="Embed" ProgID="Equation.DSMT4" ShapeID="_x0000_i1326" DrawAspect="Content" ObjectID="_1697010562" r:id="rId622"/>
        </w:object>
      </w:r>
      <w:r w:rsidRPr="00E81BD2">
        <w:rPr>
          <w:szCs w:val="21"/>
        </w:rPr>
        <w:t>时，</w:t>
      </w:r>
    </w:p>
    <w:p w:rsidR="00F0750A" w:rsidRPr="00E81BD2" w:rsidRDefault="0061316C" w:rsidP="003B6EE3">
      <w:pPr>
        <w:ind w:leftChars="400" w:left="960"/>
        <w:jc w:val="center"/>
        <w:rPr>
          <w:szCs w:val="21"/>
        </w:rPr>
      </w:pPr>
      <w:r w:rsidRPr="0061316C">
        <w:rPr>
          <w:position w:val="-24"/>
        </w:rPr>
        <w:object w:dxaOrig="5740" w:dyaOrig="620">
          <v:shape id="_x0000_i1327" type="#_x0000_t75" style="width:287pt;height:31pt" o:ole="">
            <v:imagedata r:id="rId623" o:title=""/>
          </v:shape>
          <o:OLEObject Type="Embed" ProgID="Equation.DSMT4" ShapeID="_x0000_i1327" DrawAspect="Content" ObjectID="_1697010563" r:id="rId624"/>
        </w:object>
      </w:r>
    </w:p>
    <w:p w:rsidR="00F0750A" w:rsidRPr="00E81BD2" w:rsidRDefault="00F0750A" w:rsidP="003B6EE3">
      <w:pPr>
        <w:ind w:leftChars="400" w:left="960"/>
        <w:rPr>
          <w:szCs w:val="21"/>
        </w:rPr>
      </w:pPr>
      <w:r w:rsidRPr="00E81BD2">
        <w:rPr>
          <w:szCs w:val="21"/>
        </w:rPr>
        <w:t>当</w:t>
      </w:r>
      <w:r w:rsidR="0061316C" w:rsidRPr="0061316C">
        <w:rPr>
          <w:position w:val="-10"/>
        </w:rPr>
        <w:object w:dxaOrig="600" w:dyaOrig="300">
          <v:shape id="_x0000_i1328" type="#_x0000_t75" style="width:30pt;height:15.5pt" o:ole="">
            <v:imagedata r:id="rId625" o:title=""/>
          </v:shape>
          <o:OLEObject Type="Embed" ProgID="Equation.DSMT4" ShapeID="_x0000_i1328" DrawAspect="Content" ObjectID="_1697010564" r:id="rId626"/>
        </w:object>
      </w:r>
      <w:r w:rsidRPr="00E81BD2">
        <w:rPr>
          <w:szCs w:val="21"/>
        </w:rPr>
        <w:t>时，</w:t>
      </w:r>
      <w:r w:rsidR="0061316C" w:rsidRPr="0061316C">
        <w:rPr>
          <w:position w:val="-12"/>
        </w:rPr>
        <w:object w:dxaOrig="960" w:dyaOrig="360">
          <v:shape id="_x0000_i1329" type="#_x0000_t75" style="width:48pt;height:18pt" o:ole="">
            <v:imagedata r:id="rId627" o:title=""/>
          </v:shape>
          <o:OLEObject Type="Embed" ProgID="Equation.DSMT4" ShapeID="_x0000_i1329" DrawAspect="Content" ObjectID="_1697010565" r:id="rId628"/>
        </w:object>
      </w:r>
      <w:r w:rsidR="003B6EE3">
        <w:rPr>
          <w:rFonts w:hint="eastAsia"/>
        </w:rPr>
        <w:t>．</w:t>
      </w:r>
      <w:r w:rsidRPr="00E81BD2">
        <w:rPr>
          <w:szCs w:val="21"/>
        </w:rPr>
        <w:t>综上所述，有</w:t>
      </w:r>
    </w:p>
    <w:p w:rsidR="00F0750A" w:rsidRPr="00E81BD2" w:rsidRDefault="0061316C" w:rsidP="003B6EE3">
      <w:pPr>
        <w:ind w:leftChars="400" w:left="960"/>
        <w:jc w:val="center"/>
        <w:rPr>
          <w:szCs w:val="21"/>
        </w:rPr>
      </w:pPr>
      <w:r w:rsidRPr="0061316C">
        <w:rPr>
          <w:position w:val="-96"/>
        </w:rPr>
        <w:object w:dxaOrig="3080" w:dyaOrig="2040">
          <v:shape id="_x0000_i1330" type="#_x0000_t75" style="width:154pt;height:102pt" o:ole="">
            <v:imagedata r:id="rId629" o:title=""/>
          </v:shape>
          <o:OLEObject Type="Embed" ProgID="Equation.DSMT4" ShapeID="_x0000_i1330" DrawAspect="Content" ObjectID="_1697010566" r:id="rId630"/>
        </w:object>
      </w:r>
    </w:p>
    <w:p w:rsidR="00F0750A" w:rsidRPr="00E81BD2" w:rsidRDefault="003B6EE3" w:rsidP="003B6EE3">
      <w:pPr>
        <w:ind w:leftChars="400" w:left="960"/>
        <w:rPr>
          <w:szCs w:val="21"/>
        </w:rPr>
      </w:pPr>
      <w:r>
        <w:rPr>
          <w:szCs w:val="21"/>
        </w:rPr>
        <w:t>由概率密度是分布函数在对应区间上的的微分，所以</w:t>
      </w:r>
    </w:p>
    <w:p w:rsidR="00F0750A" w:rsidRPr="00E81BD2" w:rsidRDefault="0061316C" w:rsidP="003B6EE3">
      <w:pPr>
        <w:ind w:leftChars="400" w:left="960"/>
        <w:jc w:val="center"/>
        <w:rPr>
          <w:szCs w:val="21"/>
        </w:rPr>
      </w:pPr>
      <w:r w:rsidRPr="0061316C">
        <w:rPr>
          <w:position w:val="-102"/>
        </w:rPr>
        <w:object w:dxaOrig="3480" w:dyaOrig="2160">
          <v:shape id="_x0000_i1331" type="#_x0000_t75" style="width:174pt;height:108pt" o:ole="">
            <v:imagedata r:id="rId631" o:title=""/>
          </v:shape>
          <o:OLEObject Type="Embed" ProgID="Equation.DSMT4" ShapeID="_x0000_i1331" DrawAspect="Content" ObjectID="_1697010567" r:id="rId632"/>
        </w:object>
      </w:r>
    </w:p>
    <w:p w:rsidR="00F0750A" w:rsidRPr="00E81BD2" w:rsidRDefault="00F0750A" w:rsidP="00C609F7">
      <w:pPr>
        <w:ind w:firstLineChars="200" w:firstLine="480"/>
        <w:rPr>
          <w:szCs w:val="21"/>
        </w:rPr>
      </w:pPr>
      <w:r w:rsidRPr="00E81BD2">
        <w:rPr>
          <w:szCs w:val="21"/>
        </w:rPr>
        <w:t>(</w:t>
      </w:r>
      <w:r w:rsidR="003B6EE3" w:rsidRPr="00FC13B1">
        <w:rPr>
          <w:rFonts w:hint="eastAsia"/>
          <w:szCs w:val="21"/>
        </w:rPr>
        <w:t>Ⅱ</w:t>
      </w:r>
      <w:r w:rsidRPr="00E81BD2">
        <w:rPr>
          <w:rFonts w:cs="Cambria"/>
          <w:szCs w:val="21"/>
        </w:rPr>
        <w:t>)</w:t>
      </w:r>
      <w:r w:rsidR="00C609F7">
        <w:rPr>
          <w:rFonts w:hint="eastAsia"/>
          <w:szCs w:val="21"/>
        </w:rPr>
        <w:t xml:space="preserve"> </w:t>
      </w:r>
      <w:r w:rsidR="00B26950">
        <w:rPr>
          <w:szCs w:val="21"/>
        </w:rPr>
        <w:t>根据</w:t>
      </w:r>
      <w:r w:rsidR="00B26950">
        <w:rPr>
          <w:rFonts w:hint="eastAsia"/>
          <w:szCs w:val="21"/>
        </w:rPr>
        <w:t>二维</w:t>
      </w:r>
      <w:r w:rsidRPr="00E81BD2">
        <w:rPr>
          <w:szCs w:val="21"/>
        </w:rPr>
        <w:t>随机变量的定义有</w:t>
      </w:r>
    </w:p>
    <w:p w:rsidR="00F0750A" w:rsidRPr="00E81BD2" w:rsidRDefault="0061316C" w:rsidP="00B26950">
      <w:pPr>
        <w:ind w:leftChars="400" w:left="960"/>
        <w:jc w:val="center"/>
        <w:rPr>
          <w:szCs w:val="21"/>
        </w:rPr>
      </w:pPr>
      <w:r w:rsidRPr="0061316C">
        <w:rPr>
          <w:position w:val="-66"/>
        </w:rPr>
        <w:object w:dxaOrig="5100" w:dyaOrig="1440">
          <v:shape id="_x0000_i1332" type="#_x0000_t75" style="width:255.5pt;height:1in" o:ole="">
            <v:imagedata r:id="rId633" o:title=""/>
          </v:shape>
          <o:OLEObject Type="Embed" ProgID="Equation.DSMT4" ShapeID="_x0000_i1332" DrawAspect="Content" ObjectID="_1697010568" r:id="rId634"/>
        </w:objec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F0750A">
      <w:pPr>
        <w:rPr>
          <w:szCs w:val="21"/>
        </w:rPr>
      </w:pPr>
    </w:p>
    <w:p w:rsidR="00F0750A" w:rsidRPr="00BE0C2A" w:rsidRDefault="00F0750A" w:rsidP="00F0750A">
      <w:pPr>
        <w:rPr>
          <w:spacing w:val="-20"/>
          <w:szCs w:val="21"/>
        </w:rPr>
      </w:pPr>
      <w:r w:rsidRPr="00BE0C2A">
        <w:rPr>
          <w:rFonts w:hAnsi="宋体"/>
          <w:spacing w:val="-20"/>
          <w:szCs w:val="21"/>
        </w:rPr>
        <w:t>(</w:t>
      </w:r>
      <w:r w:rsidRPr="00BE0C2A">
        <w:rPr>
          <w:spacing w:val="-20"/>
          <w:szCs w:val="21"/>
        </w:rPr>
        <w:t>23</w:t>
      </w:r>
      <w:r w:rsidRPr="00BE0C2A">
        <w:rPr>
          <w:rFonts w:hAnsi="宋体"/>
          <w:spacing w:val="-20"/>
          <w:szCs w:val="21"/>
        </w:rPr>
        <w:t>)</w:t>
      </w:r>
      <w:r w:rsidR="00F462D4"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 w:rsidRPr="00BE0C2A">
        <w:t>9</w:t>
      </w:r>
      <w:r w:rsidRPr="00BE0C2A">
        <w:rPr>
          <w:rFonts w:hAnsi="宋体"/>
        </w:rPr>
        <w:t>分</w:t>
      </w:r>
      <w:r w:rsidR="00F462D4">
        <w:rPr>
          <w:rFonts w:hAnsi="宋体" w:hint="eastAsia"/>
        </w:rPr>
        <w:t>）</w:t>
      </w:r>
    </w:p>
    <w:p w:rsidR="00F0750A" w:rsidRPr="00FD65D9" w:rsidRDefault="00F0750A" w:rsidP="00B26950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lastRenderedPageBreak/>
        <w:t>设总体</w:t>
      </w:r>
      <w:r w:rsidR="0061316C" w:rsidRPr="00025957">
        <w:rPr>
          <w:position w:val="-4"/>
        </w:rPr>
        <w:object w:dxaOrig="240" w:dyaOrig="240">
          <v:shape id="_x0000_i1333" type="#_x0000_t75" style="width:12pt;height:12pt" o:ole="">
            <v:imagedata r:id="rId635" o:title=""/>
          </v:shape>
          <o:OLEObject Type="Embed" ProgID="Equation.DSMT4" ShapeID="_x0000_i1333" DrawAspect="Content" ObjectID="_1697010569" r:id="rId636"/>
        </w:object>
      </w:r>
      <w:r w:rsidRPr="00FD65D9">
        <w:rPr>
          <w:rFonts w:hAnsi="宋体"/>
          <w:szCs w:val="21"/>
        </w:rPr>
        <w:t>的概率密度为</w:t>
      </w:r>
      <w:r w:rsidR="0061316C" w:rsidRPr="0061316C">
        <w:rPr>
          <w:position w:val="-50"/>
        </w:rPr>
        <w:object w:dxaOrig="2720" w:dyaOrig="1120">
          <v:shape id="_x0000_i1334" type="#_x0000_t75" style="width:136pt;height:56pt" o:ole="">
            <v:imagedata r:id="rId637" o:title=""/>
          </v:shape>
          <o:OLEObject Type="Embed" ProgID="Equation.DSMT4" ShapeID="_x0000_i1334" DrawAspect="Content" ObjectID="_1697010570" r:id="rId638"/>
        </w:object>
      </w:r>
      <w:r w:rsidR="00B26950">
        <w:rPr>
          <w:rFonts w:hint="eastAsia"/>
          <w:szCs w:val="21"/>
        </w:rPr>
        <w:t>其中</w:t>
      </w:r>
      <w:r w:rsidR="0061316C" w:rsidRPr="0061316C">
        <w:rPr>
          <w:position w:val="-6"/>
        </w:rPr>
        <w:object w:dxaOrig="220" w:dyaOrig="279">
          <v:shape id="_x0000_i1335" type="#_x0000_t75" style="width:11pt;height:14pt" o:ole="">
            <v:imagedata r:id="rId639" o:title=""/>
          </v:shape>
          <o:OLEObject Type="Embed" ProgID="Equation.DSMT4" ShapeID="_x0000_i1335" DrawAspect="Content" ObjectID="_1697010571" r:id="rId640"/>
        </w:object>
      </w:r>
      <w:r w:rsidR="00134908">
        <w:rPr>
          <w:rFonts w:hint="eastAsia"/>
          <w:szCs w:val="21"/>
        </w:rPr>
        <w:t>是未知参数（</w:t>
      </w:r>
      <w:r w:rsidR="0061316C" w:rsidRPr="0061316C">
        <w:rPr>
          <w:position w:val="-6"/>
        </w:rPr>
        <w:object w:dxaOrig="900" w:dyaOrig="279">
          <v:shape id="_x0000_i1336" type="#_x0000_t75" style="width:45.5pt;height:14pt" o:ole="">
            <v:imagedata r:id="rId641" o:title=""/>
          </v:shape>
          <o:OLEObject Type="Embed" ProgID="Equation.DSMT4" ShapeID="_x0000_i1336" DrawAspect="Content" ObjectID="_1697010572" r:id="rId642"/>
        </w:object>
      </w:r>
      <w:r w:rsidR="00134908">
        <w:rPr>
          <w:rFonts w:hint="eastAsia"/>
          <w:szCs w:val="21"/>
        </w:rPr>
        <w:t>），</w:t>
      </w:r>
      <w:r w:rsidR="0061316C" w:rsidRPr="0061316C">
        <w:rPr>
          <w:position w:val="-12"/>
        </w:rPr>
        <w:object w:dxaOrig="1100" w:dyaOrig="360">
          <v:shape id="_x0000_i1337" type="#_x0000_t75" style="width:55pt;height:18pt" o:ole="">
            <v:imagedata r:id="rId643" o:title=""/>
          </v:shape>
          <o:OLEObject Type="Embed" ProgID="Equation.DSMT4" ShapeID="_x0000_i1337" DrawAspect="Content" ObjectID="_1697010573" r:id="rId644"/>
        </w:object>
      </w:r>
      <w:r w:rsidRPr="00FD65D9">
        <w:rPr>
          <w:rFonts w:hAnsi="宋体"/>
          <w:szCs w:val="21"/>
        </w:rPr>
        <w:t>为来自总体</w:t>
      </w:r>
      <w:r w:rsidR="0061316C" w:rsidRPr="00025957">
        <w:rPr>
          <w:position w:val="-4"/>
        </w:rPr>
        <w:object w:dxaOrig="240" w:dyaOrig="240">
          <v:shape id="_x0000_i1338" type="#_x0000_t75" style="width:12pt;height:12pt" o:ole="">
            <v:imagedata r:id="rId645" o:title=""/>
          </v:shape>
          <o:OLEObject Type="Embed" ProgID="Equation.DSMT4" ShapeID="_x0000_i1338" DrawAspect="Content" ObjectID="_1697010574" r:id="rId646"/>
        </w:object>
      </w:r>
      <w:r w:rsidRPr="00FD65D9">
        <w:rPr>
          <w:rFonts w:hAnsi="宋体"/>
          <w:szCs w:val="21"/>
        </w:rPr>
        <w:t>的简单随机样本</w:t>
      </w:r>
      <w:r w:rsidR="00134908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记</w:t>
      </w:r>
      <w:r w:rsidR="0061316C" w:rsidRPr="00025957">
        <w:rPr>
          <w:position w:val="-4"/>
        </w:rPr>
        <w:object w:dxaOrig="260" w:dyaOrig="240">
          <v:shape id="_x0000_i1339" type="#_x0000_t75" style="width:13pt;height:12pt" o:ole="">
            <v:imagedata r:id="rId647" o:title=""/>
          </v:shape>
          <o:OLEObject Type="Embed" ProgID="Equation.DSMT4" ShapeID="_x0000_i1339" DrawAspect="Content" ObjectID="_1697010575" r:id="rId648"/>
        </w:object>
      </w:r>
      <w:r w:rsidRPr="00FD65D9">
        <w:rPr>
          <w:rFonts w:hAnsi="宋体"/>
          <w:szCs w:val="21"/>
        </w:rPr>
        <w:t>为样本值</w:t>
      </w:r>
      <w:r w:rsidR="0061316C" w:rsidRPr="0061316C">
        <w:rPr>
          <w:position w:val="-12"/>
        </w:rPr>
        <w:object w:dxaOrig="999" w:dyaOrig="360">
          <v:shape id="_x0000_i1340" type="#_x0000_t75" style="width:50pt;height:18pt" o:ole="">
            <v:imagedata r:id="rId649" o:title=""/>
          </v:shape>
          <o:OLEObject Type="Embed" ProgID="Equation.DSMT4" ShapeID="_x0000_i1340" DrawAspect="Content" ObjectID="_1697010576" r:id="rId650"/>
        </w:object>
      </w:r>
      <w:r w:rsidRPr="00FD65D9">
        <w:rPr>
          <w:rFonts w:hAnsi="宋体"/>
          <w:szCs w:val="21"/>
        </w:rPr>
        <w:t>中小于</w:t>
      </w:r>
      <w:r w:rsidR="0061316C" w:rsidRPr="00025957">
        <w:rPr>
          <w:position w:val="-4"/>
        </w:rPr>
        <w:object w:dxaOrig="180" w:dyaOrig="260">
          <v:shape id="_x0000_i1341" type="#_x0000_t75" style="width:9.5pt;height:13pt" o:ole="">
            <v:imagedata r:id="rId651" o:title=""/>
          </v:shape>
          <o:OLEObject Type="Embed" ProgID="Equation.DSMT4" ShapeID="_x0000_i1341" DrawAspect="Content" ObjectID="_1697010577" r:id="rId652"/>
        </w:object>
      </w:r>
      <w:r w:rsidRPr="00FD65D9">
        <w:rPr>
          <w:rFonts w:hAnsi="宋体"/>
          <w:szCs w:val="21"/>
        </w:rPr>
        <w:t>的个数</w:t>
      </w:r>
      <w:r w:rsidR="00134908"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求</w:t>
      </w:r>
      <w:r w:rsidR="0061316C" w:rsidRPr="0061316C">
        <w:rPr>
          <w:position w:val="-6"/>
        </w:rPr>
        <w:object w:dxaOrig="220" w:dyaOrig="279">
          <v:shape id="_x0000_i1342" type="#_x0000_t75" style="width:11pt;height:14pt" o:ole="">
            <v:imagedata r:id="rId653" o:title=""/>
          </v:shape>
          <o:OLEObject Type="Embed" ProgID="Equation.DSMT4" ShapeID="_x0000_i1342" DrawAspect="Content" ObjectID="_1697010578" r:id="rId654"/>
        </w:object>
      </w:r>
      <w:r w:rsidRPr="00FD65D9">
        <w:rPr>
          <w:rFonts w:hAnsi="宋体"/>
          <w:szCs w:val="21"/>
        </w:rPr>
        <w:t>的最大似然估计</w:t>
      </w:r>
      <w:r w:rsidR="00134908">
        <w:rPr>
          <w:rFonts w:hint="eastAsia"/>
          <w:szCs w:val="21"/>
        </w:rPr>
        <w:t>．</w:t>
      </w:r>
    </w:p>
    <w:p w:rsidR="00F0750A" w:rsidRDefault="00F0750A" w:rsidP="00F0750A"/>
    <w:p w:rsidR="00F0750A" w:rsidRPr="00C609F7" w:rsidRDefault="00C609F7" w:rsidP="00C609F7">
      <w:r w:rsidRPr="00C609F7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34908">
        <w:rPr>
          <w:rFonts w:hint="eastAsia"/>
          <w:szCs w:val="21"/>
        </w:rPr>
        <w:t>依题设，</w:t>
      </w:r>
      <w:r w:rsidR="00F0750A" w:rsidRPr="00E81BD2">
        <w:rPr>
          <w:szCs w:val="21"/>
        </w:rPr>
        <w:t>似然函数</w:t>
      </w:r>
    </w:p>
    <w:p w:rsidR="00F0750A" w:rsidRPr="00E81BD2" w:rsidRDefault="0061316C" w:rsidP="00134908">
      <w:pPr>
        <w:ind w:leftChars="200" w:left="480"/>
        <w:jc w:val="center"/>
        <w:rPr>
          <w:szCs w:val="21"/>
        </w:rPr>
      </w:pPr>
      <w:r w:rsidRPr="0061316C">
        <w:rPr>
          <w:position w:val="-34"/>
        </w:rPr>
        <w:object w:dxaOrig="6380" w:dyaOrig="800">
          <v:shape id="_x0000_i1343" type="#_x0000_t75" style="width:319pt;height:40pt" o:ole="">
            <v:imagedata r:id="rId655" o:title=""/>
          </v:shape>
          <o:OLEObject Type="Embed" ProgID="Equation.DSMT4" ShapeID="_x0000_i1343" DrawAspect="Content" ObjectID="_1697010579" r:id="rId656"/>
        </w:object>
      </w:r>
    </w:p>
    <w:p w:rsidR="00F0750A" w:rsidRPr="00E81BD2" w:rsidRDefault="00F0750A" w:rsidP="00134908">
      <w:pPr>
        <w:ind w:leftChars="200" w:left="480"/>
        <w:rPr>
          <w:szCs w:val="21"/>
        </w:rPr>
      </w:pPr>
      <w:r w:rsidRPr="00E81BD2">
        <w:rPr>
          <w:szCs w:val="21"/>
        </w:rPr>
        <w:t>在</w:t>
      </w:r>
      <w:r w:rsidR="0061316C" w:rsidRPr="0061316C">
        <w:rPr>
          <w:position w:val="-16"/>
        </w:rPr>
        <w:object w:dxaOrig="1900" w:dyaOrig="400">
          <v:shape id="_x0000_i1344" type="#_x0000_t75" style="width:95pt;height:20pt" o:ole="">
            <v:imagedata r:id="rId657" o:title=""/>
          </v:shape>
          <o:OLEObject Type="Embed" ProgID="Equation.DSMT4" ShapeID="_x0000_i1344" DrawAspect="Content" ObjectID="_1697010580" r:id="rId658"/>
        </w:object>
      </w:r>
      <w:r w:rsidR="00134908">
        <w:rPr>
          <w:rFonts w:hint="eastAsia"/>
        </w:rPr>
        <w:t>，</w:t>
      </w:r>
      <w:r w:rsidR="0061316C" w:rsidRPr="0061316C">
        <w:rPr>
          <w:position w:val="-16"/>
        </w:rPr>
        <w:object w:dxaOrig="2160" w:dyaOrig="400">
          <v:shape id="_x0000_i1345" type="#_x0000_t75" style="width:108pt;height:20pt" o:ole="">
            <v:imagedata r:id="rId659" o:title=""/>
          </v:shape>
          <o:OLEObject Type="Embed" ProgID="Equation.DSMT4" ShapeID="_x0000_i1345" DrawAspect="Content" ObjectID="_1697010581" r:id="rId660"/>
        </w:object>
      </w:r>
      <w:r w:rsidRPr="00E81BD2">
        <w:rPr>
          <w:szCs w:val="21"/>
        </w:rPr>
        <w:t>时，等式两边同取自然对数得</w:t>
      </w:r>
    </w:p>
    <w:p w:rsidR="00F0750A" w:rsidRPr="00E81BD2" w:rsidRDefault="0061316C" w:rsidP="00134908">
      <w:pPr>
        <w:ind w:leftChars="200" w:left="480"/>
        <w:jc w:val="center"/>
        <w:rPr>
          <w:szCs w:val="21"/>
        </w:rPr>
      </w:pPr>
      <w:r w:rsidRPr="0061316C">
        <w:rPr>
          <w:position w:val="-10"/>
        </w:rPr>
        <w:object w:dxaOrig="3320" w:dyaOrig="320">
          <v:shape id="_x0000_i1346" type="#_x0000_t75" style="width:166pt;height:16pt" o:ole="">
            <v:imagedata r:id="rId661" o:title=""/>
          </v:shape>
          <o:OLEObject Type="Embed" ProgID="Equation.DSMT4" ShapeID="_x0000_i1346" DrawAspect="Content" ObjectID="_1697010582" r:id="rId662"/>
        </w:object>
      </w:r>
    </w:p>
    <w:p w:rsidR="00F0750A" w:rsidRPr="00E81BD2" w:rsidRDefault="00134908" w:rsidP="00134908">
      <w:pPr>
        <w:ind w:leftChars="200" w:left="480"/>
        <w:rPr>
          <w:szCs w:val="21"/>
        </w:rPr>
      </w:pPr>
      <w:r>
        <w:rPr>
          <w:rFonts w:hint="eastAsia"/>
          <w:szCs w:val="21"/>
        </w:rPr>
        <w:t>两边对</w:t>
      </w:r>
      <w:r w:rsidR="0061316C" w:rsidRPr="0061316C">
        <w:rPr>
          <w:position w:val="-6"/>
        </w:rPr>
        <w:object w:dxaOrig="220" w:dyaOrig="279">
          <v:shape id="_x0000_i1347" type="#_x0000_t75" style="width:11pt;height:14pt" o:ole="">
            <v:imagedata r:id="rId663" o:title=""/>
          </v:shape>
          <o:OLEObject Type="Embed" ProgID="Equation.DSMT4" ShapeID="_x0000_i1347" DrawAspect="Content" ObjectID="_1697010583" r:id="rId664"/>
        </w:object>
      </w:r>
      <w:r>
        <w:rPr>
          <w:rFonts w:hint="eastAsia"/>
        </w:rPr>
        <w:t>求导并令导数为零，得到</w:t>
      </w:r>
    </w:p>
    <w:p w:rsidR="00F0750A" w:rsidRPr="00E81BD2" w:rsidRDefault="0061316C" w:rsidP="00134908">
      <w:pPr>
        <w:ind w:leftChars="200" w:left="480"/>
        <w:jc w:val="center"/>
        <w:rPr>
          <w:szCs w:val="21"/>
        </w:rPr>
      </w:pPr>
      <w:r w:rsidRPr="0061316C">
        <w:rPr>
          <w:position w:val="-24"/>
        </w:rPr>
        <w:object w:dxaOrig="2520" w:dyaOrig="620">
          <v:shape id="_x0000_i1348" type="#_x0000_t75" style="width:126pt;height:31pt" o:ole="">
            <v:imagedata r:id="rId665" o:title=""/>
          </v:shape>
          <o:OLEObject Type="Embed" ProgID="Equation.DSMT4" ShapeID="_x0000_i1348" DrawAspect="Content" ObjectID="_1697010584" r:id="rId666"/>
        </w:object>
      </w:r>
    </w:p>
    <w:p w:rsidR="00F0750A" w:rsidRPr="00E81BD2" w:rsidRDefault="00F0750A" w:rsidP="00134908">
      <w:pPr>
        <w:ind w:leftChars="200" w:left="480"/>
        <w:rPr>
          <w:szCs w:val="21"/>
        </w:rPr>
      </w:pPr>
      <w:r w:rsidRPr="00E81BD2">
        <w:rPr>
          <w:szCs w:val="21"/>
        </w:rPr>
        <w:t>解得</w:t>
      </w:r>
      <w:r w:rsidR="0061316C" w:rsidRPr="0061316C">
        <w:rPr>
          <w:position w:val="-24"/>
        </w:rPr>
        <w:object w:dxaOrig="660" w:dyaOrig="620">
          <v:shape id="_x0000_i1349" type="#_x0000_t75" style="width:33.5pt;height:31pt" o:ole="">
            <v:imagedata r:id="rId667" o:title=""/>
          </v:shape>
          <o:OLEObject Type="Embed" ProgID="Equation.DSMT4" ShapeID="_x0000_i1349" DrawAspect="Content" ObjectID="_1697010585" r:id="rId668"/>
        </w:object>
      </w:r>
      <w:r w:rsidRPr="00E81BD2">
        <w:rPr>
          <w:rFonts w:hint="eastAsia"/>
          <w:szCs w:val="21"/>
        </w:rPr>
        <w:t>，</w:t>
      </w:r>
      <w:r w:rsidRPr="00E81BD2">
        <w:rPr>
          <w:szCs w:val="21"/>
        </w:rPr>
        <w:t>所以</w:t>
      </w:r>
      <w:r w:rsidR="0061316C" w:rsidRPr="0061316C">
        <w:rPr>
          <w:position w:val="-6"/>
        </w:rPr>
        <w:object w:dxaOrig="220" w:dyaOrig="279">
          <v:shape id="_x0000_i1350" type="#_x0000_t75" style="width:11pt;height:14pt" o:ole="">
            <v:imagedata r:id="rId669" o:title=""/>
          </v:shape>
          <o:OLEObject Type="Embed" ProgID="Equation.DSMT4" ShapeID="_x0000_i1350" DrawAspect="Content" ObjectID="_1697010586" r:id="rId670"/>
        </w:object>
      </w:r>
      <w:r w:rsidRPr="00E81BD2">
        <w:rPr>
          <w:szCs w:val="21"/>
        </w:rPr>
        <w:t>的最大似然估计值为</w:t>
      </w:r>
      <w:r w:rsidR="0061316C" w:rsidRPr="0061316C">
        <w:rPr>
          <w:position w:val="-24"/>
        </w:rPr>
        <w:object w:dxaOrig="660" w:dyaOrig="620">
          <v:shape id="_x0000_i1351" type="#_x0000_t75" style="width:33.5pt;height:31pt" o:ole="">
            <v:imagedata r:id="rId671" o:title=""/>
          </v:shape>
          <o:OLEObject Type="Embed" ProgID="Equation.DSMT4" ShapeID="_x0000_i1351" DrawAspect="Content" ObjectID="_1697010587" r:id="rId672"/>
        </w:object>
      </w:r>
      <w:r w:rsidR="00134908">
        <w:rPr>
          <w:rFonts w:hint="eastAsia"/>
          <w:szCs w:val="21"/>
        </w:rPr>
        <w:t>．</w:t>
      </w:r>
    </w:p>
    <w:p w:rsidR="00F0750A" w:rsidRPr="00E81BD2" w:rsidRDefault="00F0750A" w:rsidP="00F0750A">
      <w:pPr>
        <w:rPr>
          <w:szCs w:val="21"/>
        </w:rPr>
      </w:pPr>
    </w:p>
    <w:p w:rsidR="00F0750A" w:rsidRPr="00F0750A" w:rsidRDefault="00F0750A" w:rsidP="00CA00AF"/>
    <w:sectPr w:rsidR="00F0750A" w:rsidRPr="00F0750A" w:rsidSect="00223006">
      <w:headerReference w:type="even" r:id="rId673"/>
      <w:footerReference w:type="even" r:id="rId674"/>
      <w:footerReference w:type="default" r:id="rId675"/>
      <w:headerReference w:type="first" r:id="rId6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4C3D" w:rsidRDefault="00F04C3D">
      <w:r>
        <w:separator/>
      </w:r>
    </w:p>
  </w:endnote>
  <w:endnote w:type="continuationSeparator" w:id="0">
    <w:p w:rsidR="00F04C3D" w:rsidRDefault="00F04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66A6A" w:rsidRDefault="00A65634" w:rsidP="00D80857">
        <w:pPr>
          <w:pStyle w:val="a4"/>
          <w:ind w:right="360" w:firstLine="360"/>
        </w:pPr>
        <w:r w:rsidRPr="00A6563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66A6A" w:rsidRDefault="00A65634">
                    <w:pPr>
                      <w:jc w:val="center"/>
                      <w:rPr>
                        <w:color w:val="5B9BD5" w:themeColor="accent1"/>
                      </w:rPr>
                    </w:pPr>
                    <w:r w:rsidRPr="00A65634">
                      <w:fldChar w:fldCharType="begin"/>
                    </w:r>
                    <w:r w:rsidR="00566A6A">
                      <w:instrText>PAGE    \* MERGEFORMAT</w:instrText>
                    </w:r>
                    <w:r w:rsidRPr="00A65634">
                      <w:fldChar w:fldCharType="separate"/>
                    </w:r>
                    <w:r w:rsidR="00566A6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Pr="003C7E48" w:rsidRDefault="00566A6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65634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65634">
      <w:rPr>
        <w:noProof/>
        <w:lang w:val="zh-CN"/>
      </w:rPr>
      <w:fldChar w:fldCharType="separate"/>
    </w:r>
    <w:r w:rsidR="00D1554B">
      <w:rPr>
        <w:noProof/>
        <w:lang w:val="zh-CN"/>
      </w:rPr>
      <w:t>9</w:t>
    </w:r>
    <w:r w:rsidR="00A6563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4C3D" w:rsidRDefault="00F04C3D">
      <w:r>
        <w:separator/>
      </w:r>
    </w:p>
  </w:footnote>
  <w:footnote w:type="continuationSeparator" w:id="0">
    <w:p w:rsidR="00F04C3D" w:rsidRDefault="00F04C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Pr="006E3539" w:rsidRDefault="00566A6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A6A" w:rsidRDefault="00A6563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pt;height:11pt" o:bullet="t">
        <v:imagedata r:id="rId1" o:title="msoA"/>
      </v:shape>
    </w:pict>
  </w:numPicBullet>
  <w:numPicBullet w:numPicBulletId="1">
    <w:pict>
      <v:shape id="_x0000_i1057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86F4C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5B8B"/>
    <w:rsid w:val="000F21D7"/>
    <w:rsid w:val="00102A56"/>
    <w:rsid w:val="00104F63"/>
    <w:rsid w:val="0011658A"/>
    <w:rsid w:val="00134908"/>
    <w:rsid w:val="00135729"/>
    <w:rsid w:val="00142B47"/>
    <w:rsid w:val="001461F0"/>
    <w:rsid w:val="00151644"/>
    <w:rsid w:val="00153A48"/>
    <w:rsid w:val="0015485D"/>
    <w:rsid w:val="00154F0E"/>
    <w:rsid w:val="00156A95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23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CE4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97364"/>
    <w:rsid w:val="003A3AFF"/>
    <w:rsid w:val="003A4585"/>
    <w:rsid w:val="003B031F"/>
    <w:rsid w:val="003B0CD2"/>
    <w:rsid w:val="003B25F2"/>
    <w:rsid w:val="003B5D7A"/>
    <w:rsid w:val="003B6EE3"/>
    <w:rsid w:val="003B73E9"/>
    <w:rsid w:val="003C55E0"/>
    <w:rsid w:val="003C7E48"/>
    <w:rsid w:val="003D0B2C"/>
    <w:rsid w:val="003D2E90"/>
    <w:rsid w:val="003D58DF"/>
    <w:rsid w:val="003E3E3D"/>
    <w:rsid w:val="003F4AE9"/>
    <w:rsid w:val="004171D8"/>
    <w:rsid w:val="004246C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9F7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383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6A6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1809"/>
    <w:rsid w:val="005D45F3"/>
    <w:rsid w:val="005D6A17"/>
    <w:rsid w:val="005D6D74"/>
    <w:rsid w:val="005E08B5"/>
    <w:rsid w:val="005E34E2"/>
    <w:rsid w:val="005F0FA7"/>
    <w:rsid w:val="005F2F2F"/>
    <w:rsid w:val="005F45FD"/>
    <w:rsid w:val="00600195"/>
    <w:rsid w:val="00600ADA"/>
    <w:rsid w:val="00602055"/>
    <w:rsid w:val="00602E21"/>
    <w:rsid w:val="00604318"/>
    <w:rsid w:val="00607032"/>
    <w:rsid w:val="0061316C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64C6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34EA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819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DB2"/>
    <w:rsid w:val="00827821"/>
    <w:rsid w:val="00827F69"/>
    <w:rsid w:val="008304E2"/>
    <w:rsid w:val="00831D73"/>
    <w:rsid w:val="00833B8C"/>
    <w:rsid w:val="00836126"/>
    <w:rsid w:val="008372B5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365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0E9"/>
    <w:rsid w:val="00933744"/>
    <w:rsid w:val="00933A2C"/>
    <w:rsid w:val="00934DF8"/>
    <w:rsid w:val="00943550"/>
    <w:rsid w:val="009539FF"/>
    <w:rsid w:val="00954931"/>
    <w:rsid w:val="00963799"/>
    <w:rsid w:val="00966B27"/>
    <w:rsid w:val="009724E4"/>
    <w:rsid w:val="009765BB"/>
    <w:rsid w:val="00976BF6"/>
    <w:rsid w:val="00980934"/>
    <w:rsid w:val="00981543"/>
    <w:rsid w:val="00982C24"/>
    <w:rsid w:val="00983C72"/>
    <w:rsid w:val="009864C8"/>
    <w:rsid w:val="00992173"/>
    <w:rsid w:val="00993B07"/>
    <w:rsid w:val="009A1B8B"/>
    <w:rsid w:val="009A30E3"/>
    <w:rsid w:val="009A3CED"/>
    <w:rsid w:val="009C249D"/>
    <w:rsid w:val="009D528E"/>
    <w:rsid w:val="009E00E1"/>
    <w:rsid w:val="009E654A"/>
    <w:rsid w:val="009F0565"/>
    <w:rsid w:val="009F4E7D"/>
    <w:rsid w:val="009F5ABB"/>
    <w:rsid w:val="009F674E"/>
    <w:rsid w:val="009F78FF"/>
    <w:rsid w:val="00A00F5F"/>
    <w:rsid w:val="00A017E4"/>
    <w:rsid w:val="00A0321E"/>
    <w:rsid w:val="00A077DB"/>
    <w:rsid w:val="00A10044"/>
    <w:rsid w:val="00A11A7C"/>
    <w:rsid w:val="00A11F19"/>
    <w:rsid w:val="00A17338"/>
    <w:rsid w:val="00A25CF6"/>
    <w:rsid w:val="00A3327A"/>
    <w:rsid w:val="00A51D94"/>
    <w:rsid w:val="00A5482C"/>
    <w:rsid w:val="00A567F3"/>
    <w:rsid w:val="00A6039A"/>
    <w:rsid w:val="00A64D9A"/>
    <w:rsid w:val="00A65634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0FB0"/>
    <w:rsid w:val="00B01255"/>
    <w:rsid w:val="00B120CD"/>
    <w:rsid w:val="00B123D0"/>
    <w:rsid w:val="00B136E3"/>
    <w:rsid w:val="00B20BE5"/>
    <w:rsid w:val="00B26950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3F1"/>
    <w:rsid w:val="00BA43E6"/>
    <w:rsid w:val="00BA537B"/>
    <w:rsid w:val="00BB150B"/>
    <w:rsid w:val="00BB718E"/>
    <w:rsid w:val="00BB7B90"/>
    <w:rsid w:val="00BC001C"/>
    <w:rsid w:val="00BC40E2"/>
    <w:rsid w:val="00BC4A2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35806"/>
    <w:rsid w:val="00C44C6E"/>
    <w:rsid w:val="00C45863"/>
    <w:rsid w:val="00C46E9D"/>
    <w:rsid w:val="00C528F9"/>
    <w:rsid w:val="00C52BC1"/>
    <w:rsid w:val="00C56EDC"/>
    <w:rsid w:val="00C609F7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554B"/>
    <w:rsid w:val="00D21403"/>
    <w:rsid w:val="00D27D3E"/>
    <w:rsid w:val="00D30456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75A1A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7562"/>
    <w:rsid w:val="00E03B9D"/>
    <w:rsid w:val="00E11016"/>
    <w:rsid w:val="00E13808"/>
    <w:rsid w:val="00E16493"/>
    <w:rsid w:val="00E17CE4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38E0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7EF0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4C3D"/>
    <w:rsid w:val="00F0750A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4FDC"/>
    <w:rsid w:val="00F462D4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143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3B1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header" Target="header1.xml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footer" Target="footer2.xml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fontTable" Target="fontTable.xml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658" Type="http://schemas.openxmlformats.org/officeDocument/2006/relationships/oleObject" Target="embeddings/oleObject32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oleObject" Target="embeddings/oleObject320.bin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footer" Target="footer1.xml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0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header" Target="header2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theme" Target="theme/theme1.xml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7626DC-A350-41EC-A8C1-167297255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10</Pages>
  <Words>1678</Words>
  <Characters>9569</Characters>
  <Application>Microsoft Office Word</Application>
  <DocSecurity>0</DocSecurity>
  <Lines>79</Lines>
  <Paragraphs>22</Paragraphs>
  <ScaleCrop>false</ScaleCrop>
  <Company>微软中国</Company>
  <LinksUpToDate>false</LinksUpToDate>
  <CharactersWithSpaces>11225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107</cp:revision>
  <cp:lastPrinted>2011-09-06T10:51:00Z</cp:lastPrinted>
  <dcterms:created xsi:type="dcterms:W3CDTF">2020-11-13T07:23:00Z</dcterms:created>
  <dcterms:modified xsi:type="dcterms:W3CDTF">2021-10-29T01:38:00Z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