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9C6CD3" w:rsidRDefault="005E3F8D" w:rsidP="009C6CD3">
      <w:pPr>
        <w:pStyle w:val="af"/>
      </w:pPr>
      <w:hyperlink r:id="rId8" w:history="1">
        <w:r w:rsidR="00CA00AF" w:rsidRPr="009C6CD3">
          <w:rPr>
            <w:rStyle w:val="a7"/>
            <w:rFonts w:hint="eastAsia"/>
            <w:color w:val="002060"/>
          </w:rPr>
          <w:t>20</w:t>
        </w:r>
        <w:r w:rsidR="003B73E9" w:rsidRPr="009C6CD3">
          <w:rPr>
            <w:rStyle w:val="a7"/>
            <w:rFonts w:hint="eastAsia"/>
            <w:color w:val="002060"/>
          </w:rPr>
          <w:t>06</w:t>
        </w:r>
        <w:r w:rsidR="00CA00AF" w:rsidRPr="009C6CD3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9C6CD3">
          <w:rPr>
            <w:rStyle w:val="a7"/>
            <w:rFonts w:hint="eastAsia"/>
            <w:color w:val="002060"/>
          </w:rPr>
          <w:t>卷</w:t>
        </w:r>
        <w:r w:rsidR="00241336" w:rsidRPr="009C6CD3">
          <w:rPr>
            <w:rStyle w:val="a7"/>
            <w:rFonts w:hint="eastAsia"/>
            <w:color w:val="002060"/>
          </w:rPr>
          <w:t>二</w:t>
        </w:r>
        <w:r w:rsidR="009C6CD3" w:rsidRPr="009C6CD3">
          <w:rPr>
            <w:rStyle w:val="a7"/>
            <w:rFonts w:hint="eastAsia"/>
            <w:color w:val="002060"/>
          </w:rPr>
          <w:t>真题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0F7C44" w:rsidRPr="0060248B" w:rsidRDefault="000F7C44" w:rsidP="000F7C44">
      <w:pPr>
        <w:pStyle w:val="1"/>
      </w:pPr>
      <w:r w:rsidRPr="0060248B">
        <w:t>一、填空题</w:t>
      </w:r>
      <w:r>
        <w:rPr>
          <w:rFonts w:hint="eastAsia"/>
        </w:rPr>
        <w:t>（1~6</w:t>
      </w:r>
      <w:r w:rsidRPr="0060248B">
        <w:t>小题，每小题4分，共24分</w:t>
      </w:r>
      <w:r>
        <w:t>）</w:t>
      </w:r>
    </w:p>
    <w:p w:rsidR="000F7C44" w:rsidRDefault="000F7C44" w:rsidP="000F7C44">
      <w:pPr>
        <w:rPr>
          <w:rFonts w:hAnsi="宋体"/>
        </w:rPr>
      </w:pPr>
    </w:p>
    <w:p w:rsidR="000F7C44" w:rsidRDefault="000F7C44" w:rsidP="000F7C44">
      <w:pPr>
        <w:rPr>
          <w:rFonts w:hAnsi="宋体"/>
        </w:rPr>
      </w:pPr>
    </w:p>
    <w:p w:rsidR="000F7C44" w:rsidRPr="00FD20C5" w:rsidRDefault="000F7C44" w:rsidP="000F7C44">
      <w:pPr>
        <w:rPr>
          <w:u w:val="single"/>
        </w:rPr>
      </w:pPr>
      <w:r>
        <w:rPr>
          <w:rFonts w:hAnsi="宋体"/>
        </w:rPr>
        <w:t>(</w:t>
      </w:r>
      <w:r w:rsidRPr="0060248B">
        <w:t>1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60248B">
        <w:rPr>
          <w:rFonts w:hAnsi="宋体"/>
        </w:rPr>
        <w:t>曲线</w:t>
      </w:r>
      <w:bookmarkStart w:id="1" w:name="MTBlankEqn"/>
      <w:r w:rsidR="00AD11E5" w:rsidRPr="00AD11E5">
        <w:rPr>
          <w:position w:val="-24"/>
        </w:rPr>
        <w:object w:dxaOrig="1579" w:dyaOrig="620">
          <v:shape id="_x0000_i1025" type="#_x0000_t75" style="width:79pt;height:31pt" o:ole="">
            <v:imagedata r:id="rId9" o:title=""/>
          </v:shape>
          <o:OLEObject Type="Embed" ProgID="Equation.DSMT4" ShapeID="_x0000_i1025" DrawAspect="Content" ObjectID="_1697182787" r:id="rId10"/>
        </w:object>
      </w:r>
      <w:bookmarkEnd w:id="1"/>
      <w:r w:rsidRPr="0060248B">
        <w:rPr>
          <w:rFonts w:hAnsi="宋体"/>
        </w:rPr>
        <w:t>的水平渐近线方程为</w:t>
      </w:r>
      <w:r w:rsidR="00FD20C5">
        <w:rPr>
          <w:rFonts w:hint="eastAsia"/>
          <w:u w:val="single"/>
        </w:rPr>
        <w:t xml:space="preserve">        </w:t>
      </w:r>
      <w:r w:rsidR="00FD20C5" w:rsidRPr="00FD20C5">
        <w:rPr>
          <w:rFonts w:hint="eastAsia"/>
        </w:rPr>
        <w:t>．</w:t>
      </w:r>
    </w:p>
    <w:p w:rsidR="000F7C44" w:rsidRPr="00AE28D2" w:rsidRDefault="000F7C44" w:rsidP="00FD20C5">
      <w:pPr>
        <w:rPr>
          <w:szCs w:val="21"/>
        </w:rPr>
      </w:pPr>
    </w:p>
    <w:p w:rsidR="000F7C44" w:rsidRPr="000F7C44" w:rsidRDefault="000F7C44" w:rsidP="000F7C44">
      <w:pPr>
        <w:rPr>
          <w:rFonts w:hAnsi="宋体"/>
        </w:rPr>
      </w:pPr>
    </w:p>
    <w:p w:rsidR="000F7C44" w:rsidRPr="00FD20C5" w:rsidRDefault="000F7C44" w:rsidP="000F7C44">
      <w:pPr>
        <w:rPr>
          <w:u w:val="single"/>
        </w:rPr>
      </w:pPr>
      <w:r>
        <w:rPr>
          <w:rFonts w:hAnsi="宋体"/>
        </w:rPr>
        <w:t>(</w:t>
      </w:r>
      <w:r w:rsidRPr="0060248B">
        <w:t>2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60248B">
        <w:rPr>
          <w:rFonts w:hAnsi="宋体"/>
        </w:rPr>
        <w:t>设函数</w:t>
      </w:r>
      <w:r w:rsidR="00AD11E5" w:rsidRPr="00AD11E5">
        <w:rPr>
          <w:position w:val="-52"/>
        </w:rPr>
        <w:object w:dxaOrig="2799" w:dyaOrig="1160">
          <v:shape id="_x0000_i1026" type="#_x0000_t75" style="width:140pt;height:58pt" o:ole="">
            <v:imagedata r:id="rId11" o:title=""/>
          </v:shape>
          <o:OLEObject Type="Embed" ProgID="Equation.DSMT4" ShapeID="_x0000_i1026" DrawAspect="Content" ObjectID="_1697182788" r:id="rId12"/>
        </w:object>
      </w:r>
      <w:r w:rsidRPr="0060248B">
        <w:rPr>
          <w:rFonts w:hAnsi="宋体"/>
        </w:rPr>
        <w:t>在</w:t>
      </w:r>
      <w:r w:rsidR="00AD11E5" w:rsidRPr="00AD11E5">
        <w:rPr>
          <w:position w:val="-6"/>
        </w:rPr>
        <w:object w:dxaOrig="560" w:dyaOrig="279">
          <v:shape id="_x0000_i1027" type="#_x0000_t75" style="width:28pt;height:14pt" o:ole="">
            <v:imagedata r:id="rId13" o:title=""/>
          </v:shape>
          <o:OLEObject Type="Embed" ProgID="Equation.DSMT4" ShapeID="_x0000_i1027" DrawAspect="Content" ObjectID="_1697182789" r:id="rId14"/>
        </w:object>
      </w:r>
      <w:r w:rsidRPr="0060248B">
        <w:rPr>
          <w:rFonts w:hAnsi="宋体"/>
        </w:rPr>
        <w:t>处连续，则</w:t>
      </w:r>
      <w:r w:rsidR="00AD11E5" w:rsidRPr="00AD11E5">
        <w:rPr>
          <w:position w:val="-6"/>
        </w:rPr>
        <w:object w:dxaOrig="380" w:dyaOrig="220">
          <v:shape id="_x0000_i1028" type="#_x0000_t75" style="width:19pt;height:11pt" o:ole="">
            <v:imagedata r:id="rId15" o:title=""/>
          </v:shape>
          <o:OLEObject Type="Embed" ProgID="Equation.DSMT4" ShapeID="_x0000_i1028" DrawAspect="Content" ObjectID="_1697182790" r:id="rId16"/>
        </w:object>
      </w:r>
      <w:r w:rsidR="00FD20C5">
        <w:rPr>
          <w:rFonts w:hint="eastAsia"/>
          <w:u w:val="single"/>
        </w:rPr>
        <w:t xml:space="preserve">        </w:t>
      </w:r>
      <w:r w:rsidR="00FD20C5" w:rsidRPr="00FD20C5">
        <w:rPr>
          <w:rFonts w:hint="eastAsia"/>
        </w:rPr>
        <w:t>．</w:t>
      </w:r>
    </w:p>
    <w:p w:rsidR="000F7C44" w:rsidRPr="00AE28D2" w:rsidRDefault="000F7C44" w:rsidP="000F7C44">
      <w:pPr>
        <w:rPr>
          <w:szCs w:val="21"/>
        </w:rPr>
      </w:pPr>
    </w:p>
    <w:p w:rsidR="000F7C44" w:rsidRPr="000F7C44" w:rsidRDefault="000F7C44" w:rsidP="000F7C44">
      <w:pPr>
        <w:rPr>
          <w:rFonts w:hAnsi="宋体"/>
        </w:rPr>
      </w:pPr>
    </w:p>
    <w:p w:rsidR="000F7C44" w:rsidRPr="0060248B" w:rsidRDefault="000F7C44" w:rsidP="000F7C44">
      <w:r>
        <w:rPr>
          <w:rFonts w:hAnsi="宋体"/>
        </w:rPr>
        <w:t>(</w:t>
      </w:r>
      <w:r w:rsidRPr="0060248B">
        <w:t>3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60248B">
        <w:rPr>
          <w:rFonts w:hAnsi="宋体"/>
        </w:rPr>
        <w:t>广义积分</w:t>
      </w:r>
      <w:r w:rsidR="00AD11E5" w:rsidRPr="00AD11E5">
        <w:rPr>
          <w:position w:val="-28"/>
        </w:rPr>
        <w:object w:dxaOrig="1440" w:dyaOrig="660">
          <v:shape id="_x0000_i1029" type="#_x0000_t75" style="width:1in;height:33pt" o:ole="">
            <v:imagedata r:id="rId17" o:title=""/>
          </v:shape>
          <o:OLEObject Type="Embed" ProgID="Equation.DSMT4" ShapeID="_x0000_i1029" DrawAspect="Content" ObjectID="_1697182791" r:id="rId18"/>
        </w:object>
      </w:r>
      <w:r w:rsidR="00FD20C5">
        <w:rPr>
          <w:rFonts w:hint="eastAsia"/>
          <w:u w:val="single"/>
        </w:rPr>
        <w:t xml:space="preserve">        </w:t>
      </w:r>
      <w:r w:rsidR="00FD20C5" w:rsidRPr="00FD20C5">
        <w:rPr>
          <w:rFonts w:hint="eastAsia"/>
        </w:rPr>
        <w:t>．</w:t>
      </w:r>
    </w:p>
    <w:p w:rsidR="000F7C44" w:rsidRPr="00AE28D2" w:rsidRDefault="000F7C44" w:rsidP="00FD20C5">
      <w:pPr>
        <w:rPr>
          <w:szCs w:val="21"/>
        </w:rPr>
      </w:pPr>
    </w:p>
    <w:p w:rsidR="000F7C44" w:rsidRDefault="000F7C44" w:rsidP="000F7C44">
      <w:pPr>
        <w:rPr>
          <w:rFonts w:hAnsi="宋体"/>
        </w:rPr>
      </w:pPr>
    </w:p>
    <w:p w:rsidR="001B68BA" w:rsidRPr="009C6CD3" w:rsidRDefault="000F7C44" w:rsidP="009C6CD3">
      <w:pPr>
        <w:rPr>
          <w:rFonts w:hAnsi="宋体"/>
        </w:rPr>
      </w:pPr>
      <w:r>
        <w:rPr>
          <w:rFonts w:hAnsi="宋体"/>
        </w:rPr>
        <w:t>(</w:t>
      </w:r>
      <w:r w:rsidRPr="0060248B">
        <w:t>4</w:t>
      </w:r>
      <w:r>
        <w:rPr>
          <w:rFonts w:hAnsi="宋体"/>
        </w:rPr>
        <w:t>)</w:t>
      </w:r>
      <w:r w:rsidR="001B68BA" w:rsidRPr="001B68BA">
        <w:rPr>
          <w:rStyle w:val="ae"/>
          <w:rFonts w:hint="eastAsia"/>
        </w:rPr>
        <w:t>【同试卷一第一</w:t>
      </w:r>
      <w:r w:rsidR="001B68BA" w:rsidRPr="001B68BA">
        <w:rPr>
          <w:rStyle w:val="ae"/>
        </w:rPr>
        <w:t>(2)</w:t>
      </w:r>
      <w:r w:rsidR="001B68BA" w:rsidRPr="001B68BA">
        <w:rPr>
          <w:rStyle w:val="ae"/>
          <w:rFonts w:hint="eastAsia"/>
        </w:rPr>
        <w:t>题】</w:t>
      </w:r>
      <w:r w:rsidR="001B68BA" w:rsidRPr="00FD65D9">
        <w:rPr>
          <w:rFonts w:hAnsi="宋体"/>
        </w:rPr>
        <w:t>微分方程</w:t>
      </w:r>
      <w:r w:rsidR="00AD11E5" w:rsidRPr="00AD11E5">
        <w:rPr>
          <w:position w:val="-24"/>
        </w:rPr>
        <w:object w:dxaOrig="1340" w:dyaOrig="620">
          <v:shape id="_x0000_i1030" type="#_x0000_t75" style="width:67pt;height:31pt" o:ole="">
            <v:imagedata r:id="rId19" o:title=""/>
          </v:shape>
          <o:OLEObject Type="Embed" ProgID="Equation.DSMT4" ShapeID="_x0000_i1030" DrawAspect="Content" ObjectID="_1697182792" r:id="rId20"/>
        </w:object>
      </w:r>
      <w:r w:rsidR="001B68BA" w:rsidRPr="00FD65D9">
        <w:rPr>
          <w:rFonts w:hAnsi="宋体"/>
        </w:rPr>
        <w:t>的通解是</w:t>
      </w:r>
      <w:r w:rsidR="001B68BA" w:rsidRPr="00FD65D9">
        <w:rPr>
          <w:u w:val="single"/>
        </w:rPr>
        <w:t xml:space="preserve">        </w:t>
      </w:r>
      <w:r w:rsidR="001B68BA">
        <w:rPr>
          <w:rFonts w:hint="eastAsia"/>
        </w:rPr>
        <w:t>．</w:t>
      </w:r>
    </w:p>
    <w:p w:rsidR="000F7C44" w:rsidRPr="00AE28D2" w:rsidRDefault="000F7C44" w:rsidP="000F7C44">
      <w:pPr>
        <w:rPr>
          <w:szCs w:val="21"/>
        </w:rPr>
      </w:pPr>
    </w:p>
    <w:p w:rsidR="000F7C44" w:rsidRDefault="000F7C44" w:rsidP="000F7C44">
      <w:pPr>
        <w:rPr>
          <w:rFonts w:hAnsi="宋体"/>
        </w:rPr>
      </w:pPr>
    </w:p>
    <w:p w:rsidR="000F7C44" w:rsidRPr="0060248B" w:rsidRDefault="000F7C44" w:rsidP="000F7C44">
      <w:pPr>
        <w:rPr>
          <w:u w:val="single"/>
        </w:rPr>
      </w:pPr>
      <w:r>
        <w:rPr>
          <w:rFonts w:hAnsi="宋体"/>
        </w:rPr>
        <w:t>(</w:t>
      </w:r>
      <w:r w:rsidRPr="0060248B">
        <w:t>5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60248B">
        <w:rPr>
          <w:rFonts w:hAnsi="宋体"/>
        </w:rPr>
        <w:t>设函数</w:t>
      </w:r>
      <w:r w:rsidR="00AD11E5" w:rsidRPr="00AD11E5">
        <w:rPr>
          <w:position w:val="-10"/>
        </w:rPr>
        <w:object w:dxaOrig="940" w:dyaOrig="320">
          <v:shape id="_x0000_i1031" type="#_x0000_t75" style="width:47pt;height:16pt" o:ole="">
            <v:imagedata r:id="rId21" o:title=""/>
          </v:shape>
          <o:OLEObject Type="Embed" ProgID="Equation.DSMT4" ShapeID="_x0000_i1031" DrawAspect="Content" ObjectID="_1697182793" r:id="rId22"/>
        </w:object>
      </w:r>
      <w:r w:rsidR="00FD20C5">
        <w:rPr>
          <w:rFonts w:hint="eastAsia"/>
        </w:rPr>
        <w:t>由方程</w:t>
      </w:r>
      <w:r w:rsidR="00AD11E5" w:rsidRPr="00AD11E5">
        <w:rPr>
          <w:position w:val="-10"/>
        </w:rPr>
        <w:object w:dxaOrig="1120" w:dyaOrig="360">
          <v:shape id="_x0000_i1032" type="#_x0000_t75" style="width:56pt;height:18pt" o:ole="">
            <v:imagedata r:id="rId23" o:title=""/>
          </v:shape>
          <o:OLEObject Type="Embed" ProgID="Equation.DSMT4" ShapeID="_x0000_i1032" DrawAspect="Content" ObjectID="_1697182794" r:id="rId24"/>
        </w:object>
      </w:r>
      <w:r w:rsidRPr="0060248B">
        <w:rPr>
          <w:rFonts w:hAnsi="宋体"/>
        </w:rPr>
        <w:t>确定，则</w:t>
      </w:r>
      <w:r w:rsidR="00AD11E5" w:rsidRPr="00AD11E5">
        <w:rPr>
          <w:position w:val="-30"/>
        </w:rPr>
        <w:object w:dxaOrig="840" w:dyaOrig="700">
          <v:shape id="_x0000_i1033" type="#_x0000_t75" style="width:42pt;height:35pt" o:ole="">
            <v:imagedata r:id="rId25" o:title=""/>
          </v:shape>
          <o:OLEObject Type="Embed" ProgID="Equation.DSMT4" ShapeID="_x0000_i1033" DrawAspect="Content" ObjectID="_1697182795" r:id="rId26"/>
        </w:object>
      </w:r>
      <w:r w:rsidR="00FD20C5">
        <w:rPr>
          <w:rFonts w:hint="eastAsia"/>
          <w:u w:val="single"/>
        </w:rPr>
        <w:t xml:space="preserve">        </w:t>
      </w:r>
      <w:r w:rsidR="00FD20C5" w:rsidRPr="00FD20C5">
        <w:rPr>
          <w:rFonts w:hint="eastAsia"/>
        </w:rPr>
        <w:t>．</w:t>
      </w:r>
    </w:p>
    <w:p w:rsidR="000F7C44" w:rsidRPr="00FD20C5" w:rsidRDefault="000F7C44" w:rsidP="000F7C44">
      <w:pPr>
        <w:rPr>
          <w:szCs w:val="21"/>
        </w:rPr>
      </w:pPr>
    </w:p>
    <w:p w:rsidR="000F7C44" w:rsidRPr="000F7C44" w:rsidRDefault="000F7C44" w:rsidP="000F7C44"/>
    <w:p w:rsidR="001B68BA" w:rsidRPr="001B68BA" w:rsidRDefault="001B68BA" w:rsidP="001B68BA">
      <w:pPr>
        <w:ind w:left="480" w:hangingChars="200" w:hanging="480"/>
        <w:rPr>
          <w:rFonts w:hAnsi="宋体"/>
        </w:rPr>
      </w:pPr>
      <w:r>
        <w:t>(6)</w:t>
      </w:r>
      <w:r w:rsidRPr="001B68BA">
        <w:rPr>
          <w:rStyle w:val="ae"/>
          <w:rFonts w:hint="eastAsia"/>
        </w:rPr>
        <w:t>【同试卷一第一</w:t>
      </w:r>
      <w:r w:rsidRPr="001B68BA">
        <w:rPr>
          <w:rStyle w:val="ae"/>
        </w:rPr>
        <w:t>(5)</w:t>
      </w:r>
      <w:r w:rsidRPr="001B68BA">
        <w:rPr>
          <w:rStyle w:val="ae"/>
          <w:rFonts w:hint="eastAsia"/>
        </w:rPr>
        <w:t>题】</w:t>
      </w:r>
      <w:r w:rsidRPr="00FD65D9">
        <w:rPr>
          <w:rFonts w:hAnsi="宋体"/>
        </w:rPr>
        <w:t>设矩阵</w:t>
      </w:r>
      <w:r w:rsidR="00AD11E5" w:rsidRPr="00AD11E5">
        <w:rPr>
          <w:position w:val="-30"/>
        </w:rPr>
        <w:object w:dxaOrig="1300" w:dyaOrig="720">
          <v:shape id="_x0000_i1034" type="#_x0000_t75" style="width:65pt;height:36pt" o:ole="">
            <v:imagedata r:id="rId27" o:title=""/>
          </v:shape>
          <o:OLEObject Type="Embed" ProgID="Equation.DSMT4" ShapeID="_x0000_i1034" DrawAspect="Content" ObjectID="_1697182796" r:id="rId28"/>
        </w:object>
      </w:r>
      <w:r w:rsidRPr="00FD65D9">
        <w:rPr>
          <w:rFonts w:hAnsi="宋体"/>
        </w:rPr>
        <w:t>，</w:t>
      </w:r>
      <w:r w:rsidR="00AD11E5" w:rsidRPr="00025957">
        <w:rPr>
          <w:position w:val="-4"/>
        </w:rPr>
        <w:object w:dxaOrig="220" w:dyaOrig="240">
          <v:shape id="_x0000_i1035" type="#_x0000_t75" style="width:11pt;height:12pt" o:ole="">
            <v:imagedata r:id="rId29" o:title=""/>
          </v:shape>
          <o:OLEObject Type="Embed" ProgID="Equation.DSMT4" ShapeID="_x0000_i1035" DrawAspect="Content" ObjectID="_1697182797" r:id="rId30"/>
        </w:object>
      </w:r>
      <w:r w:rsidRPr="00FD65D9">
        <w:rPr>
          <w:rFonts w:hAnsi="宋体"/>
        </w:rPr>
        <w:t>为</w:t>
      </w:r>
      <w:r w:rsidR="00AD11E5" w:rsidRPr="00025957">
        <w:rPr>
          <w:position w:val="-4"/>
        </w:rPr>
        <w:object w:dxaOrig="180" w:dyaOrig="260">
          <v:shape id="_x0000_i1036" type="#_x0000_t75" style="width:9pt;height:13pt" o:ole="">
            <v:imagedata r:id="rId31" o:title=""/>
          </v:shape>
          <o:OLEObject Type="Embed" ProgID="Equation.DSMT4" ShapeID="_x0000_i1036" DrawAspect="Content" ObjectID="_1697182798" r:id="rId32"/>
        </w:object>
      </w:r>
      <w:r w:rsidRPr="00FD65D9">
        <w:rPr>
          <w:rFonts w:hAnsi="宋体"/>
        </w:rPr>
        <w:t>阶单位矩阵，矩阵</w:t>
      </w:r>
      <w:r w:rsidR="00AD11E5" w:rsidRPr="00025957">
        <w:rPr>
          <w:position w:val="-4"/>
        </w:rPr>
        <w:object w:dxaOrig="220" w:dyaOrig="240">
          <v:shape id="_x0000_i1037" type="#_x0000_t75" style="width:11pt;height:12pt" o:ole="">
            <v:imagedata r:id="rId33" o:title=""/>
          </v:shape>
          <o:OLEObject Type="Embed" ProgID="Equation.DSMT4" ShapeID="_x0000_i1037" DrawAspect="Content" ObjectID="_1697182799" r:id="rId34"/>
        </w:object>
      </w:r>
      <w:r w:rsidRPr="00FD65D9">
        <w:rPr>
          <w:rFonts w:hAnsi="宋体"/>
        </w:rPr>
        <w:t>满足</w:t>
      </w:r>
      <w:r w:rsidR="00AD11E5" w:rsidRPr="00025957">
        <w:rPr>
          <w:position w:val="-4"/>
        </w:rPr>
        <w:object w:dxaOrig="1219" w:dyaOrig="260">
          <v:shape id="_x0000_i1038" type="#_x0000_t75" style="width:61pt;height:13pt" o:ole="">
            <v:imagedata r:id="rId35" o:title=""/>
          </v:shape>
          <o:OLEObject Type="Embed" ProgID="Equation.DSMT4" ShapeID="_x0000_i1038" DrawAspect="Content" ObjectID="_1697182800" r:id="rId36"/>
        </w:object>
      </w:r>
      <w:r w:rsidRPr="00FD65D9">
        <w:rPr>
          <w:rFonts w:hAnsi="宋体"/>
        </w:rPr>
        <w:t>，则</w:t>
      </w:r>
      <w:r w:rsidR="00AD11E5" w:rsidRPr="00AD11E5">
        <w:rPr>
          <w:position w:val="-14"/>
        </w:rPr>
        <w:object w:dxaOrig="480" w:dyaOrig="400">
          <v:shape id="_x0000_i1039" type="#_x0000_t75" style="width:24pt;height:20pt" o:ole="">
            <v:imagedata r:id="rId37" o:title=""/>
          </v:shape>
          <o:OLEObject Type="Embed" ProgID="Equation.DSMT4" ShapeID="_x0000_i1039" DrawAspect="Content" ObjectID="_1697182801" r:id="rId38"/>
        </w:object>
      </w:r>
      <w:r w:rsidRPr="00FD65D9">
        <w:rPr>
          <w:u w:val="single"/>
        </w:rPr>
        <w:t xml:space="preserve">        </w:t>
      </w:r>
      <w:r>
        <w:rPr>
          <w:rFonts w:hint="eastAsia"/>
        </w:rPr>
        <w:t>．</w:t>
      </w:r>
    </w:p>
    <w:p w:rsidR="000F7C44" w:rsidRDefault="000F7C44" w:rsidP="000F7C44"/>
    <w:p w:rsidR="000F7C44" w:rsidRPr="0060248B" w:rsidRDefault="000F7C44" w:rsidP="000F7C44"/>
    <w:p w:rsidR="000F7C44" w:rsidRPr="0060248B" w:rsidRDefault="000F7C44" w:rsidP="000F7C44">
      <w:pPr>
        <w:pStyle w:val="1"/>
      </w:pPr>
      <w:r w:rsidRPr="0060248B">
        <w:t>二、选择题</w:t>
      </w:r>
      <w:r>
        <w:rPr>
          <w:rFonts w:hint="eastAsia"/>
        </w:rPr>
        <w:t>（</w:t>
      </w:r>
      <w:r w:rsidR="00C66519">
        <w:rPr>
          <w:rFonts w:hint="eastAsia"/>
        </w:rPr>
        <w:t>7</w:t>
      </w:r>
      <w:r>
        <w:rPr>
          <w:rFonts w:hint="eastAsia"/>
        </w:rPr>
        <w:t>~14</w:t>
      </w:r>
      <w:r w:rsidRPr="0060248B">
        <w:t>小题，每小题4分，共32分</w:t>
      </w:r>
      <w:r>
        <w:t>）</w:t>
      </w:r>
    </w:p>
    <w:p w:rsidR="000F7C44" w:rsidRDefault="000F7C44" w:rsidP="000F7C44">
      <w:pPr>
        <w:ind w:left="360" w:hangingChars="150" w:hanging="360"/>
        <w:rPr>
          <w:rFonts w:hAnsi="宋体"/>
        </w:rPr>
      </w:pPr>
    </w:p>
    <w:p w:rsidR="001B68BA" w:rsidRDefault="001B68BA" w:rsidP="001B68BA">
      <w:pPr>
        <w:ind w:left="360" w:hangingChars="150" w:hanging="360"/>
        <w:rPr>
          <w:rFonts w:hAnsi="宋体"/>
        </w:rPr>
      </w:pPr>
    </w:p>
    <w:p w:rsidR="001B68BA" w:rsidRPr="00FD65D9" w:rsidRDefault="001B68BA" w:rsidP="00C66519">
      <w:pPr>
        <w:ind w:left="480" w:hangingChars="200" w:hanging="480"/>
      </w:pPr>
      <w:r>
        <w:rPr>
          <w:rFonts w:hAnsi="宋体"/>
        </w:rPr>
        <w:t>(</w:t>
      </w:r>
      <w:r w:rsidRPr="00FD65D9">
        <w:t>7</w:t>
      </w:r>
      <w:r>
        <w:rPr>
          <w:rFonts w:hAnsi="宋体"/>
        </w:rPr>
        <w:t>)</w:t>
      </w:r>
      <w:r w:rsidRPr="001B68BA">
        <w:rPr>
          <w:rStyle w:val="ae"/>
          <w:rFonts w:hint="eastAsia"/>
        </w:rPr>
        <w:t>【同试卷一第</w:t>
      </w:r>
      <w:r w:rsidR="00C66519">
        <w:rPr>
          <w:rStyle w:val="ae"/>
          <w:rFonts w:hint="eastAsia"/>
        </w:rPr>
        <w:t>二</w:t>
      </w:r>
      <w:r w:rsidRPr="001B68BA">
        <w:rPr>
          <w:rStyle w:val="ae"/>
          <w:rFonts w:hint="eastAsia"/>
        </w:rPr>
        <w:t>(7)</w:t>
      </w:r>
      <w:r w:rsidRPr="001B68BA">
        <w:rPr>
          <w:rStyle w:val="ae"/>
          <w:rFonts w:hint="eastAsia"/>
        </w:rPr>
        <w:t>题】</w:t>
      </w:r>
      <w:r w:rsidRPr="00FD65D9">
        <w:rPr>
          <w:rFonts w:hAnsi="宋体"/>
        </w:rPr>
        <w:t>设函数</w:t>
      </w:r>
      <w:r w:rsidR="00AD11E5" w:rsidRPr="00AD11E5">
        <w:rPr>
          <w:position w:val="-10"/>
        </w:rPr>
        <w:object w:dxaOrig="920" w:dyaOrig="320">
          <v:shape id="_x0000_i1040" type="#_x0000_t75" style="width:46pt;height:16pt" o:ole="">
            <v:imagedata r:id="rId39" o:title=""/>
          </v:shape>
          <o:OLEObject Type="Embed" ProgID="Equation.DSMT4" ShapeID="_x0000_i1040" DrawAspect="Content" ObjectID="_1697182802" r:id="rId40"/>
        </w:object>
      </w:r>
      <w:r w:rsidRPr="00FD65D9">
        <w:rPr>
          <w:rFonts w:hAnsi="宋体"/>
        </w:rPr>
        <w:t>具有二阶导数，且</w:t>
      </w:r>
      <w:r w:rsidR="00AD11E5" w:rsidRPr="00AD11E5">
        <w:rPr>
          <w:position w:val="-10"/>
        </w:rPr>
        <w:object w:dxaOrig="1980" w:dyaOrig="320">
          <v:shape id="_x0000_i1041" type="#_x0000_t75" style="width:99pt;height:16pt" o:ole="">
            <v:imagedata r:id="rId41" o:title=""/>
          </v:shape>
          <o:OLEObject Type="Embed" ProgID="Equation.DSMT4" ShapeID="_x0000_i1041" DrawAspect="Content" ObjectID="_1697182803" r:id="rId42"/>
        </w:object>
      </w:r>
      <w:r w:rsidRPr="00FD65D9">
        <w:rPr>
          <w:rFonts w:hAnsi="宋体"/>
        </w:rPr>
        <w:t>，</w:t>
      </w:r>
      <w:r w:rsidR="00AD11E5" w:rsidRPr="00025957">
        <w:rPr>
          <w:position w:val="-4"/>
        </w:rPr>
        <w:object w:dxaOrig="340" w:dyaOrig="260">
          <v:shape id="_x0000_i1042" type="#_x0000_t75" style="width:17pt;height:13pt" o:ole="">
            <v:imagedata r:id="rId43" o:title=""/>
          </v:shape>
          <o:OLEObject Type="Embed" ProgID="Equation.DSMT4" ShapeID="_x0000_i1042" DrawAspect="Content" ObjectID="_1697182804" r:id="rId44"/>
        </w:object>
      </w:r>
      <w:r w:rsidRPr="00FD65D9">
        <w:rPr>
          <w:rFonts w:hAnsi="宋体"/>
        </w:rPr>
        <w:t>为自变量</w:t>
      </w:r>
      <w:r w:rsidR="00AD11E5" w:rsidRPr="00025957">
        <w:rPr>
          <w:position w:val="-4"/>
        </w:rPr>
        <w:object w:dxaOrig="200" w:dyaOrig="200">
          <v:shape id="_x0000_i1043" type="#_x0000_t75" style="width:10pt;height:10pt" o:ole="">
            <v:imagedata r:id="rId45" o:title=""/>
          </v:shape>
          <o:OLEObject Type="Embed" ProgID="Equation.DSMT4" ShapeID="_x0000_i1043" DrawAspect="Content" ObjectID="_1697182805" r:id="rId46"/>
        </w:object>
      </w:r>
      <w:r w:rsidRPr="00FD65D9">
        <w:rPr>
          <w:rFonts w:hAnsi="宋体"/>
        </w:rPr>
        <w:t>在</w:t>
      </w:r>
      <w:r w:rsidR="00AD11E5" w:rsidRPr="00AD11E5">
        <w:rPr>
          <w:position w:val="-12"/>
        </w:rPr>
        <w:object w:dxaOrig="279" w:dyaOrig="360">
          <v:shape id="_x0000_i1044" type="#_x0000_t75" style="width:14pt;height:18pt" o:ole="">
            <v:imagedata r:id="rId47" o:title=""/>
          </v:shape>
          <o:OLEObject Type="Embed" ProgID="Equation.DSMT4" ShapeID="_x0000_i1044" DrawAspect="Content" ObjectID="_1697182806" r:id="rId48"/>
        </w:object>
      </w:r>
      <w:r w:rsidRPr="00FD65D9">
        <w:rPr>
          <w:rFonts w:hAnsi="宋体"/>
        </w:rPr>
        <w:t>处的增量，</w:t>
      </w:r>
      <w:r w:rsidR="00AD11E5" w:rsidRPr="00AD11E5">
        <w:rPr>
          <w:position w:val="-10"/>
        </w:rPr>
        <w:object w:dxaOrig="340" w:dyaOrig="320">
          <v:shape id="_x0000_i1045" type="#_x0000_t75" style="width:17pt;height:16pt" o:ole="">
            <v:imagedata r:id="rId49" o:title=""/>
          </v:shape>
          <o:OLEObject Type="Embed" ProgID="Equation.DSMT4" ShapeID="_x0000_i1045" DrawAspect="Content" ObjectID="_1697182807" r:id="rId50"/>
        </w:object>
      </w:r>
      <w:r w:rsidRPr="00FD65D9">
        <w:rPr>
          <w:rFonts w:hAnsi="宋体"/>
        </w:rPr>
        <w:t>与</w:t>
      </w:r>
      <w:r w:rsidR="00AD11E5" w:rsidRPr="00AD11E5">
        <w:rPr>
          <w:position w:val="-10"/>
        </w:rPr>
        <w:object w:dxaOrig="320" w:dyaOrig="320">
          <v:shape id="_x0000_i1046" type="#_x0000_t75" style="width:16pt;height:16pt" o:ole="">
            <v:imagedata r:id="rId51" o:title=""/>
          </v:shape>
          <o:OLEObject Type="Embed" ProgID="Equation.DSMT4" ShapeID="_x0000_i1046" DrawAspect="Content" ObjectID="_1697182808" r:id="rId52"/>
        </w:object>
      </w:r>
      <w:r w:rsidRPr="00FD65D9">
        <w:rPr>
          <w:rFonts w:hAnsi="宋体"/>
        </w:rPr>
        <w:t>分别为</w:t>
      </w:r>
      <w:r w:rsidR="00AD11E5" w:rsidRPr="00AD11E5">
        <w:rPr>
          <w:position w:val="-10"/>
        </w:rPr>
        <w:object w:dxaOrig="540" w:dyaOrig="320">
          <v:shape id="_x0000_i1047" type="#_x0000_t75" style="width:27pt;height:16pt" o:ole="">
            <v:imagedata r:id="rId53" o:title=""/>
          </v:shape>
          <o:OLEObject Type="Embed" ProgID="Equation.DSMT4" ShapeID="_x0000_i1047" DrawAspect="Content" ObjectID="_1697182809" r:id="rId54"/>
        </w:object>
      </w:r>
      <w:r w:rsidRPr="00FD65D9">
        <w:rPr>
          <w:rFonts w:hAnsi="宋体"/>
        </w:rPr>
        <w:t>在点</w:t>
      </w:r>
      <w:r w:rsidR="00AD11E5" w:rsidRPr="00AD11E5">
        <w:rPr>
          <w:position w:val="-12"/>
        </w:rPr>
        <w:object w:dxaOrig="279" w:dyaOrig="360">
          <v:shape id="_x0000_i1048" type="#_x0000_t75" style="width:14pt;height:18pt" o:ole="">
            <v:imagedata r:id="rId55" o:title=""/>
          </v:shape>
          <o:OLEObject Type="Embed" ProgID="Equation.DSMT4" ShapeID="_x0000_i1048" DrawAspect="Content" ObjectID="_1697182810" r:id="rId56"/>
        </w:object>
      </w:r>
      <w:r w:rsidRPr="00FD65D9">
        <w:rPr>
          <w:rFonts w:hAnsi="宋体"/>
        </w:rPr>
        <w:t>处对应的增量与微分，若</w:t>
      </w:r>
      <w:r w:rsidR="00AD11E5" w:rsidRPr="00AD11E5">
        <w:rPr>
          <w:position w:val="-6"/>
        </w:rPr>
        <w:object w:dxaOrig="700" w:dyaOrig="279">
          <v:shape id="_x0000_i1049" type="#_x0000_t75" style="width:35pt;height:14pt" o:ole="">
            <v:imagedata r:id="rId57" o:title=""/>
          </v:shape>
          <o:OLEObject Type="Embed" ProgID="Equation.DSMT4" ShapeID="_x0000_i1049" DrawAspect="Content" ObjectID="_1697182811" r:id="rId58"/>
        </w:object>
      </w:r>
      <w:r w:rsidRPr="00FD65D9">
        <w:rPr>
          <w:rFonts w:hAnsi="宋体"/>
        </w:rPr>
        <w:t>，则</w:t>
      </w:r>
      <w:r>
        <w:rPr>
          <w:rFonts w:hAnsi="宋体"/>
        </w:rPr>
        <w:t>(</w:t>
      </w:r>
      <w:r w:rsidRPr="00FD65D9">
        <w:t xml:space="preserve"> </w:t>
      </w:r>
      <w:r>
        <w:rPr>
          <w:rFonts w:hint="eastAsia"/>
        </w:rPr>
        <w:t xml:space="preserve"> </w:t>
      </w:r>
      <w:r w:rsidRPr="00FD65D9">
        <w:t xml:space="preserve">  </w:t>
      </w:r>
      <w:r>
        <w:rPr>
          <w:rFonts w:hAnsi="宋体"/>
        </w:rPr>
        <w:t>)</w:t>
      </w:r>
    </w:p>
    <w:p w:rsidR="001B68BA" w:rsidRDefault="001B68BA" w:rsidP="001B68BA">
      <w:pPr>
        <w:ind w:firstLineChars="200" w:firstLine="480"/>
      </w:pPr>
      <w:r>
        <w:rPr>
          <w:rFonts w:hAnsi="宋体"/>
        </w:rPr>
        <w:t>(</w:t>
      </w:r>
      <w:r w:rsidRPr="00FD65D9">
        <w:t>A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AD11E5" w:rsidRPr="00AD11E5">
        <w:rPr>
          <w:position w:val="-10"/>
        </w:rPr>
        <w:object w:dxaOrig="1160" w:dyaOrig="320">
          <v:shape id="_x0000_i1050" type="#_x0000_t75" style="width:58pt;height:16pt" o:ole="">
            <v:imagedata r:id="rId59" o:title=""/>
          </v:shape>
          <o:OLEObject Type="Embed" ProgID="Equation.DSMT4" ShapeID="_x0000_i1050" DrawAspect="Content" ObjectID="_1697182812" r:id="rId60"/>
        </w:object>
      </w:r>
      <w:r>
        <w:rPr>
          <w:rFonts w:hint="eastAsia"/>
        </w:rPr>
        <w:t>．</w:t>
      </w:r>
      <w:r w:rsidRPr="00FD65D9">
        <w:tab/>
      </w:r>
      <w:r w:rsidRPr="00FD65D9"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Ansi="宋体"/>
        </w:rPr>
        <w:t>(</w:t>
      </w:r>
      <w:r w:rsidRPr="00FD65D9">
        <w:t>B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AD11E5" w:rsidRPr="00AD11E5">
        <w:rPr>
          <w:position w:val="-10"/>
        </w:rPr>
        <w:object w:dxaOrig="1160" w:dyaOrig="320">
          <v:shape id="_x0000_i1051" type="#_x0000_t75" style="width:58pt;height:16pt" o:ole="">
            <v:imagedata r:id="rId61" o:title=""/>
          </v:shape>
          <o:OLEObject Type="Embed" ProgID="Equation.DSMT4" ShapeID="_x0000_i1051" DrawAspect="Content" ObjectID="_1697182813" r:id="rId62"/>
        </w:object>
      </w:r>
      <w:r>
        <w:rPr>
          <w:rFonts w:hint="eastAsia"/>
        </w:rPr>
        <w:t>．</w:t>
      </w:r>
    </w:p>
    <w:p w:rsidR="001B68BA" w:rsidRPr="00FD65D9" w:rsidRDefault="001B68BA" w:rsidP="001B68BA">
      <w:pPr>
        <w:ind w:firstLineChars="200" w:firstLine="480"/>
      </w:pPr>
      <w:r>
        <w:rPr>
          <w:rFonts w:hAnsi="宋体"/>
        </w:rPr>
        <w:t>(</w:t>
      </w:r>
      <w:r w:rsidRPr="00FD65D9">
        <w:t>C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AD11E5" w:rsidRPr="00AD11E5">
        <w:rPr>
          <w:position w:val="-10"/>
        </w:rPr>
        <w:object w:dxaOrig="1160" w:dyaOrig="320">
          <v:shape id="_x0000_i1052" type="#_x0000_t75" style="width:58pt;height:16pt" o:ole="">
            <v:imagedata r:id="rId63" o:title=""/>
          </v:shape>
          <o:OLEObject Type="Embed" ProgID="Equation.DSMT4" ShapeID="_x0000_i1052" DrawAspect="Content" ObjectID="_1697182814" r:id="rId64"/>
        </w:object>
      </w:r>
      <w:r>
        <w:rPr>
          <w:rFonts w:hint="eastAsia"/>
        </w:rPr>
        <w:t>．</w:t>
      </w:r>
      <w:r w:rsidRPr="00FD65D9">
        <w:tab/>
      </w:r>
      <w:r w:rsidRPr="00FD65D9">
        <w:tab/>
      </w:r>
      <w:r w:rsidRPr="00FD65D9">
        <w:tab/>
      </w:r>
      <w:r>
        <w:rPr>
          <w:rFonts w:hint="eastAsia"/>
        </w:rPr>
        <w:tab/>
      </w:r>
      <w:r>
        <w:rPr>
          <w:rFonts w:hAnsi="宋体"/>
        </w:rPr>
        <w:t>(</w:t>
      </w:r>
      <w:r w:rsidRPr="00FD65D9">
        <w:t>D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AD11E5" w:rsidRPr="00AD11E5">
        <w:rPr>
          <w:position w:val="-10"/>
        </w:rPr>
        <w:object w:dxaOrig="1160" w:dyaOrig="320">
          <v:shape id="_x0000_i1053" type="#_x0000_t75" style="width:58pt;height:16pt" o:ole="">
            <v:imagedata r:id="rId65" o:title=""/>
          </v:shape>
          <o:OLEObject Type="Embed" ProgID="Equation.DSMT4" ShapeID="_x0000_i1053" DrawAspect="Content" ObjectID="_1697182815" r:id="rId66"/>
        </w:object>
      </w:r>
      <w:r>
        <w:rPr>
          <w:rFonts w:hint="eastAsia"/>
        </w:rPr>
        <w:t>．</w:t>
      </w:r>
    </w:p>
    <w:p w:rsidR="001B68BA" w:rsidRPr="00E81BD2" w:rsidRDefault="001B68BA" w:rsidP="009C6CD3">
      <w:pPr>
        <w:rPr>
          <w:rFonts w:hAnsi="宋体"/>
          <w:szCs w:val="21"/>
          <w:highlight w:val="green"/>
        </w:rPr>
      </w:pPr>
    </w:p>
    <w:p w:rsidR="000F7C44" w:rsidRDefault="000F7C44" w:rsidP="000F7C44">
      <w:pPr>
        <w:rPr>
          <w:rFonts w:hAnsi="宋体"/>
        </w:rPr>
      </w:pPr>
    </w:p>
    <w:p w:rsidR="000F7C44" w:rsidRPr="0060248B" w:rsidRDefault="000F7C44" w:rsidP="00FD20C5">
      <w:pPr>
        <w:ind w:left="480" w:hangingChars="200" w:hanging="480"/>
      </w:pPr>
      <w:r>
        <w:rPr>
          <w:rFonts w:hAnsi="宋体"/>
        </w:rPr>
        <w:lastRenderedPageBreak/>
        <w:t>(</w:t>
      </w:r>
      <w:r w:rsidRPr="0060248B">
        <w:t>8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60248B">
        <w:rPr>
          <w:rFonts w:hAnsi="宋体"/>
        </w:rPr>
        <w:t>设</w:t>
      </w:r>
      <w:r w:rsidR="00AD11E5" w:rsidRPr="00AD11E5">
        <w:rPr>
          <w:position w:val="-10"/>
        </w:rPr>
        <w:object w:dxaOrig="540" w:dyaOrig="320">
          <v:shape id="_x0000_i1054" type="#_x0000_t75" style="width:27pt;height:16pt" o:ole="">
            <v:imagedata r:id="rId67" o:title=""/>
          </v:shape>
          <o:OLEObject Type="Embed" ProgID="Equation.DSMT4" ShapeID="_x0000_i1054" DrawAspect="Content" ObjectID="_1697182816" r:id="rId68"/>
        </w:object>
      </w:r>
      <w:r w:rsidRPr="0060248B">
        <w:rPr>
          <w:rFonts w:hAnsi="宋体"/>
        </w:rPr>
        <w:t>是奇函数，除</w:t>
      </w:r>
      <w:r w:rsidR="00AD11E5" w:rsidRPr="00AD11E5">
        <w:rPr>
          <w:position w:val="-6"/>
        </w:rPr>
        <w:object w:dxaOrig="560" w:dyaOrig="279">
          <v:shape id="_x0000_i1055" type="#_x0000_t75" style="width:28pt;height:14pt" o:ole="">
            <v:imagedata r:id="rId69" o:title=""/>
          </v:shape>
          <o:OLEObject Type="Embed" ProgID="Equation.DSMT4" ShapeID="_x0000_i1055" DrawAspect="Content" ObjectID="_1697182817" r:id="rId70"/>
        </w:object>
      </w:r>
      <w:r w:rsidRPr="0060248B">
        <w:rPr>
          <w:rFonts w:hAnsi="宋体"/>
        </w:rPr>
        <w:t>外处处连续，</w:t>
      </w:r>
      <w:r w:rsidR="00AD11E5" w:rsidRPr="00AD11E5">
        <w:rPr>
          <w:position w:val="-6"/>
        </w:rPr>
        <w:object w:dxaOrig="560" w:dyaOrig="279">
          <v:shape id="_x0000_i1056" type="#_x0000_t75" style="width:28pt;height:14pt" o:ole="">
            <v:imagedata r:id="rId71" o:title=""/>
          </v:shape>
          <o:OLEObject Type="Embed" ProgID="Equation.DSMT4" ShapeID="_x0000_i1056" DrawAspect="Content" ObjectID="_1697182818" r:id="rId72"/>
        </w:object>
      </w:r>
      <w:r w:rsidRPr="0060248B">
        <w:rPr>
          <w:rFonts w:hAnsi="宋体"/>
        </w:rPr>
        <w:t>是其第一类间断点，则</w:t>
      </w:r>
      <w:r w:rsidR="00AD11E5" w:rsidRPr="00AD11E5">
        <w:rPr>
          <w:position w:val="-18"/>
        </w:rPr>
        <w:object w:dxaOrig="960" w:dyaOrig="520">
          <v:shape id="_x0000_i1057" type="#_x0000_t75" style="width:48pt;height:26pt" o:ole="">
            <v:imagedata r:id="rId73" o:title=""/>
          </v:shape>
          <o:OLEObject Type="Embed" ProgID="Equation.DSMT4" ShapeID="_x0000_i1057" DrawAspect="Content" ObjectID="_1697182819" r:id="rId74"/>
        </w:object>
      </w:r>
      <w:r w:rsidRPr="0060248B">
        <w:rPr>
          <w:rFonts w:hAnsi="宋体"/>
        </w:rPr>
        <w:t>是</w:t>
      </w:r>
      <w:r>
        <w:rPr>
          <w:rFonts w:hAnsi="宋体"/>
        </w:rPr>
        <w:t>(</w:t>
      </w:r>
      <w:r w:rsidRPr="0060248B">
        <w:t xml:space="preserve"> </w:t>
      </w:r>
      <w:r>
        <w:rPr>
          <w:rFonts w:hint="eastAsia"/>
        </w:rPr>
        <w:t xml:space="preserve"> </w:t>
      </w:r>
      <w:r w:rsidR="005934B5">
        <w:rPr>
          <w:rFonts w:hint="eastAsia"/>
        </w:rPr>
        <w:t xml:space="preserve"> </w:t>
      </w:r>
      <w:r w:rsidRPr="0060248B">
        <w:t xml:space="preserve"> </w:t>
      </w:r>
      <w:r>
        <w:rPr>
          <w:rFonts w:hAnsi="宋体"/>
        </w:rPr>
        <w:t>)</w:t>
      </w:r>
    </w:p>
    <w:p w:rsidR="000F7C44" w:rsidRPr="0060248B" w:rsidRDefault="000F7C44" w:rsidP="00D73D28">
      <w:pPr>
        <w:ind w:leftChars="200" w:left="480"/>
      </w:pPr>
      <w:r>
        <w:rPr>
          <w:rFonts w:hAnsi="宋体"/>
        </w:rPr>
        <w:t>(</w:t>
      </w:r>
      <w:r w:rsidRPr="0060248B">
        <w:t>A</w:t>
      </w:r>
      <w:r>
        <w:rPr>
          <w:rFonts w:hAnsi="宋体"/>
        </w:rPr>
        <w:t>)</w:t>
      </w:r>
      <w:r w:rsidR="005934B5">
        <w:rPr>
          <w:rFonts w:hAnsi="宋体" w:hint="eastAsia"/>
        </w:rPr>
        <w:t xml:space="preserve"> </w:t>
      </w:r>
      <w:r w:rsidRPr="0060248B">
        <w:rPr>
          <w:rFonts w:hAnsi="宋体"/>
        </w:rPr>
        <w:t>连续的奇函数</w:t>
      </w:r>
      <w:r w:rsidR="005934B5">
        <w:rPr>
          <w:rFonts w:hAnsi="宋体" w:hint="eastAsia"/>
        </w:rPr>
        <w:t>．</w:t>
      </w:r>
      <w:r w:rsidRPr="0060248B">
        <w:tab/>
      </w:r>
      <w:r w:rsidRPr="0060248B">
        <w:tab/>
      </w:r>
      <w:r w:rsidRPr="0060248B">
        <w:tab/>
      </w:r>
      <w:r w:rsidRPr="0060248B">
        <w:tab/>
      </w:r>
      <w:r>
        <w:rPr>
          <w:rFonts w:hAnsi="宋体"/>
        </w:rPr>
        <w:t>(</w:t>
      </w:r>
      <w:r w:rsidRPr="0060248B">
        <w:t>B</w:t>
      </w:r>
      <w:r>
        <w:rPr>
          <w:rFonts w:hAnsi="宋体"/>
        </w:rPr>
        <w:t>)</w:t>
      </w:r>
      <w:r w:rsidR="005934B5">
        <w:rPr>
          <w:rFonts w:hAnsi="宋体" w:hint="eastAsia"/>
        </w:rPr>
        <w:t xml:space="preserve"> </w:t>
      </w:r>
      <w:r w:rsidRPr="0060248B">
        <w:rPr>
          <w:rFonts w:hAnsi="宋体"/>
        </w:rPr>
        <w:t>连续的偶函数</w:t>
      </w:r>
      <w:r w:rsidR="005934B5">
        <w:rPr>
          <w:rFonts w:hAnsi="宋体" w:hint="eastAsia"/>
        </w:rPr>
        <w:t>．</w:t>
      </w:r>
    </w:p>
    <w:p w:rsidR="000F7C44" w:rsidRPr="0060248B" w:rsidRDefault="000F7C44" w:rsidP="00D73D28">
      <w:pPr>
        <w:ind w:leftChars="200" w:left="480"/>
      </w:pPr>
      <w:r>
        <w:rPr>
          <w:rFonts w:hAnsi="宋体"/>
        </w:rPr>
        <w:t>(</w:t>
      </w:r>
      <w:r w:rsidRPr="0060248B">
        <w:t>C</w:t>
      </w:r>
      <w:r>
        <w:rPr>
          <w:rFonts w:hAnsi="宋体"/>
        </w:rPr>
        <w:t>)</w:t>
      </w:r>
      <w:r w:rsidR="005934B5">
        <w:rPr>
          <w:rFonts w:hAnsi="宋体" w:hint="eastAsia"/>
        </w:rPr>
        <w:t xml:space="preserve"> </w:t>
      </w:r>
      <w:r w:rsidRPr="0060248B">
        <w:rPr>
          <w:rFonts w:hAnsi="宋体"/>
        </w:rPr>
        <w:t>在</w:t>
      </w:r>
      <w:r w:rsidR="00AD11E5" w:rsidRPr="00AD11E5">
        <w:rPr>
          <w:position w:val="-6"/>
        </w:rPr>
        <w:object w:dxaOrig="560" w:dyaOrig="279">
          <v:shape id="_x0000_i1058" type="#_x0000_t75" style="width:28pt;height:14pt" o:ole="">
            <v:imagedata r:id="rId75" o:title=""/>
          </v:shape>
          <o:OLEObject Type="Embed" ProgID="Equation.DSMT4" ShapeID="_x0000_i1058" DrawAspect="Content" ObjectID="_1697182820" r:id="rId76"/>
        </w:object>
      </w:r>
      <w:r w:rsidRPr="0060248B">
        <w:rPr>
          <w:rFonts w:hAnsi="宋体"/>
        </w:rPr>
        <w:t>间断的奇函数</w:t>
      </w:r>
      <w:r w:rsidR="005934B5">
        <w:rPr>
          <w:rFonts w:hAnsi="宋体" w:hint="eastAsia"/>
        </w:rPr>
        <w:t>．</w:t>
      </w:r>
      <w:r w:rsidR="00D73D28">
        <w:tab/>
      </w:r>
      <w:r w:rsidR="00D73D28">
        <w:tab/>
      </w:r>
      <w:r>
        <w:rPr>
          <w:rFonts w:hAnsi="宋体"/>
        </w:rPr>
        <w:t>(</w:t>
      </w:r>
      <w:r w:rsidRPr="0060248B">
        <w:t>D</w:t>
      </w:r>
      <w:r>
        <w:rPr>
          <w:rFonts w:hAnsi="宋体"/>
        </w:rPr>
        <w:t>)</w:t>
      </w:r>
      <w:r w:rsidR="005934B5">
        <w:rPr>
          <w:rFonts w:hAnsi="宋体" w:hint="eastAsia"/>
        </w:rPr>
        <w:t xml:space="preserve"> </w:t>
      </w:r>
      <w:r w:rsidRPr="0060248B">
        <w:rPr>
          <w:rFonts w:hAnsi="宋体"/>
        </w:rPr>
        <w:t>在</w:t>
      </w:r>
      <w:r w:rsidR="00AD11E5" w:rsidRPr="00AD11E5">
        <w:rPr>
          <w:position w:val="-6"/>
        </w:rPr>
        <w:object w:dxaOrig="560" w:dyaOrig="279">
          <v:shape id="_x0000_i1059" type="#_x0000_t75" style="width:28pt;height:14pt" o:ole="">
            <v:imagedata r:id="rId77" o:title=""/>
          </v:shape>
          <o:OLEObject Type="Embed" ProgID="Equation.DSMT4" ShapeID="_x0000_i1059" DrawAspect="Content" ObjectID="_1697182821" r:id="rId78"/>
        </w:object>
      </w:r>
      <w:r w:rsidRPr="0060248B">
        <w:rPr>
          <w:rFonts w:hAnsi="宋体"/>
        </w:rPr>
        <w:t>间断的偶函数</w:t>
      </w:r>
      <w:r w:rsidR="005934B5">
        <w:rPr>
          <w:rFonts w:hAnsi="宋体" w:hint="eastAsia"/>
        </w:rPr>
        <w:t>．</w:t>
      </w:r>
    </w:p>
    <w:p w:rsidR="000F7C44" w:rsidRPr="00AE28D2" w:rsidRDefault="000F7C44" w:rsidP="005934B5">
      <w:pPr>
        <w:adjustRightInd w:val="0"/>
        <w:snapToGrid w:val="0"/>
        <w:rPr>
          <w:szCs w:val="21"/>
        </w:rPr>
      </w:pPr>
    </w:p>
    <w:p w:rsidR="000F7C44" w:rsidRDefault="000F7C44" w:rsidP="000F7C44">
      <w:pPr>
        <w:rPr>
          <w:rFonts w:hAnsi="宋体"/>
        </w:rPr>
      </w:pPr>
    </w:p>
    <w:p w:rsidR="000F7C44" w:rsidRPr="0060248B" w:rsidRDefault="000F7C44" w:rsidP="000F7C44">
      <w:r>
        <w:rPr>
          <w:rFonts w:hAnsi="宋体"/>
        </w:rPr>
        <w:t>(</w:t>
      </w:r>
      <w:r w:rsidRPr="0060248B">
        <w:t>9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60248B">
        <w:rPr>
          <w:rFonts w:hAnsi="宋体"/>
        </w:rPr>
        <w:t>设函数</w:t>
      </w:r>
      <w:r w:rsidR="00AD11E5" w:rsidRPr="00AD11E5">
        <w:rPr>
          <w:position w:val="-10"/>
        </w:rPr>
        <w:object w:dxaOrig="520" w:dyaOrig="320">
          <v:shape id="_x0000_i1060" type="#_x0000_t75" style="width:26pt;height:16pt" o:ole="">
            <v:imagedata r:id="rId79" o:title=""/>
          </v:shape>
          <o:OLEObject Type="Embed" ProgID="Equation.DSMT4" ShapeID="_x0000_i1060" DrawAspect="Content" ObjectID="_1697182822" r:id="rId80"/>
        </w:object>
      </w:r>
      <w:r w:rsidRPr="0060248B">
        <w:rPr>
          <w:rFonts w:hAnsi="宋体"/>
        </w:rPr>
        <w:t>可微，</w:t>
      </w:r>
      <w:r w:rsidR="00AD11E5" w:rsidRPr="00AD11E5">
        <w:rPr>
          <w:position w:val="-10"/>
        </w:rPr>
        <w:object w:dxaOrig="1280" w:dyaOrig="360">
          <v:shape id="_x0000_i1061" type="#_x0000_t75" style="width:64pt;height:18pt" o:ole="">
            <v:imagedata r:id="rId81" o:title=""/>
          </v:shape>
          <o:OLEObject Type="Embed" ProgID="Equation.DSMT4" ShapeID="_x0000_i1061" DrawAspect="Content" ObjectID="_1697182823" r:id="rId82"/>
        </w:object>
      </w:r>
      <w:r w:rsidR="008522D2">
        <w:rPr>
          <w:rFonts w:hint="eastAsia"/>
        </w:rPr>
        <w:t>，</w:t>
      </w:r>
      <w:r w:rsidR="00AD11E5" w:rsidRPr="00AD11E5">
        <w:rPr>
          <w:position w:val="-10"/>
        </w:rPr>
        <w:object w:dxaOrig="859" w:dyaOrig="320">
          <v:shape id="_x0000_i1062" type="#_x0000_t75" style="width:43pt;height:16pt" o:ole="">
            <v:imagedata r:id="rId83" o:title=""/>
          </v:shape>
          <o:OLEObject Type="Embed" ProgID="Equation.DSMT4" ShapeID="_x0000_i1062" DrawAspect="Content" ObjectID="_1697182824" r:id="rId84"/>
        </w:object>
      </w:r>
      <w:r w:rsidR="008522D2">
        <w:rPr>
          <w:rFonts w:hint="eastAsia"/>
        </w:rPr>
        <w:t>，</w:t>
      </w:r>
      <w:r w:rsidR="00AD11E5" w:rsidRPr="00AD11E5">
        <w:rPr>
          <w:position w:val="-10"/>
        </w:rPr>
        <w:object w:dxaOrig="900" w:dyaOrig="320">
          <v:shape id="_x0000_i1063" type="#_x0000_t75" style="width:45pt;height:16pt" o:ole="">
            <v:imagedata r:id="rId85" o:title=""/>
          </v:shape>
          <o:OLEObject Type="Embed" ProgID="Equation.DSMT4" ShapeID="_x0000_i1063" DrawAspect="Content" ObjectID="_1697182825" r:id="rId86"/>
        </w:object>
      </w:r>
      <w:r w:rsidR="008522D2">
        <w:rPr>
          <w:rFonts w:hint="eastAsia"/>
        </w:rPr>
        <w:t>，</w:t>
      </w:r>
      <w:r w:rsidRPr="0060248B">
        <w:rPr>
          <w:rFonts w:hAnsi="宋体"/>
        </w:rPr>
        <w:t>则</w:t>
      </w:r>
      <w:r w:rsidR="00AD11E5" w:rsidRPr="00AD11E5">
        <w:rPr>
          <w:position w:val="-10"/>
        </w:rPr>
        <w:object w:dxaOrig="499" w:dyaOrig="320">
          <v:shape id="_x0000_i1064" type="#_x0000_t75" style="width:25pt;height:16pt" o:ole="">
            <v:imagedata r:id="rId87" o:title=""/>
          </v:shape>
          <o:OLEObject Type="Embed" ProgID="Equation.DSMT4" ShapeID="_x0000_i1064" DrawAspect="Content" ObjectID="_1697182826" r:id="rId88"/>
        </w:object>
      </w:r>
      <w:r w:rsidRPr="0060248B">
        <w:rPr>
          <w:rFonts w:hAnsi="宋体"/>
        </w:rPr>
        <w:t>等于</w:t>
      </w:r>
      <w:r>
        <w:rPr>
          <w:rFonts w:hAnsi="宋体"/>
        </w:rPr>
        <w:t>(</w:t>
      </w:r>
      <w:r w:rsidRPr="0060248B">
        <w:t xml:space="preserve"> </w:t>
      </w:r>
      <w:r w:rsidR="005934B5">
        <w:rPr>
          <w:rFonts w:hint="eastAsia"/>
        </w:rPr>
        <w:t xml:space="preserve">  </w:t>
      </w:r>
      <w:r w:rsidRPr="0060248B">
        <w:t xml:space="preserve"> </w:t>
      </w:r>
      <w:r>
        <w:rPr>
          <w:rFonts w:hAnsi="宋体"/>
        </w:rPr>
        <w:t>)</w:t>
      </w:r>
    </w:p>
    <w:p w:rsidR="000F7C44" w:rsidRPr="0060248B" w:rsidRDefault="000F7C44" w:rsidP="005934B5">
      <w:pPr>
        <w:ind w:leftChars="200" w:left="480"/>
      </w:pPr>
      <w:r>
        <w:rPr>
          <w:rFonts w:hAnsi="宋体"/>
        </w:rPr>
        <w:t>(</w:t>
      </w:r>
      <w:r w:rsidRPr="0060248B">
        <w:t>A</w:t>
      </w:r>
      <w:r>
        <w:rPr>
          <w:rFonts w:hAnsi="宋体"/>
        </w:rPr>
        <w:t>)</w:t>
      </w:r>
      <w:r w:rsidR="005934B5">
        <w:rPr>
          <w:rFonts w:hAnsi="宋体" w:hint="eastAsia"/>
        </w:rPr>
        <w:t xml:space="preserve"> </w:t>
      </w:r>
      <w:r w:rsidR="00AD11E5" w:rsidRPr="00AD11E5">
        <w:rPr>
          <w:position w:val="-6"/>
        </w:rPr>
        <w:object w:dxaOrig="720" w:dyaOrig="279">
          <v:shape id="_x0000_i1065" type="#_x0000_t75" style="width:36pt;height:14pt" o:ole="">
            <v:imagedata r:id="rId89" o:title=""/>
          </v:shape>
          <o:OLEObject Type="Embed" ProgID="Equation.DSMT4" ShapeID="_x0000_i1065" DrawAspect="Content" ObjectID="_1697182827" r:id="rId90"/>
        </w:object>
      </w:r>
      <w:r w:rsidR="005934B5">
        <w:rPr>
          <w:rFonts w:hint="eastAsia"/>
        </w:rPr>
        <w:t>．</w:t>
      </w:r>
      <w:r w:rsidR="005934B5">
        <w:rPr>
          <w:rFonts w:hint="eastAsia"/>
        </w:rPr>
        <w:t xml:space="preserve">    </w:t>
      </w:r>
      <w:r>
        <w:rPr>
          <w:rFonts w:hAnsi="宋体"/>
        </w:rPr>
        <w:t>(</w:t>
      </w:r>
      <w:r w:rsidRPr="0060248B">
        <w:t>B</w:t>
      </w:r>
      <w:r>
        <w:rPr>
          <w:rFonts w:hAnsi="宋体"/>
        </w:rPr>
        <w:t>)</w:t>
      </w:r>
      <w:r w:rsidR="005934B5">
        <w:rPr>
          <w:rFonts w:hAnsi="宋体" w:hint="eastAsia"/>
        </w:rPr>
        <w:t xml:space="preserve"> </w:t>
      </w:r>
      <w:r w:rsidR="00AD11E5" w:rsidRPr="00AD11E5">
        <w:rPr>
          <w:position w:val="-6"/>
        </w:rPr>
        <w:object w:dxaOrig="880" w:dyaOrig="279">
          <v:shape id="_x0000_i1066" type="#_x0000_t75" style="width:44pt;height:14pt" o:ole="">
            <v:imagedata r:id="rId91" o:title=""/>
          </v:shape>
          <o:OLEObject Type="Embed" ProgID="Equation.DSMT4" ShapeID="_x0000_i1066" DrawAspect="Content" ObjectID="_1697182828" r:id="rId92"/>
        </w:object>
      </w:r>
      <w:r w:rsidR="005934B5">
        <w:rPr>
          <w:rFonts w:hint="eastAsia"/>
        </w:rPr>
        <w:t>．</w:t>
      </w:r>
      <w:r w:rsidR="005934B5">
        <w:rPr>
          <w:rFonts w:hint="eastAsia"/>
        </w:rPr>
        <w:t xml:space="preserve">    </w:t>
      </w:r>
      <w:r>
        <w:rPr>
          <w:rFonts w:hAnsi="宋体"/>
        </w:rPr>
        <w:t>(</w:t>
      </w:r>
      <w:r w:rsidRPr="0060248B">
        <w:t>C</w:t>
      </w:r>
      <w:r>
        <w:rPr>
          <w:rFonts w:hAnsi="宋体"/>
        </w:rPr>
        <w:t>)</w:t>
      </w:r>
      <w:r w:rsidR="005934B5">
        <w:rPr>
          <w:rFonts w:hAnsi="宋体" w:hint="eastAsia"/>
        </w:rPr>
        <w:t xml:space="preserve"> </w:t>
      </w:r>
      <w:r w:rsidR="00AD11E5" w:rsidRPr="00025957">
        <w:rPr>
          <w:position w:val="-4"/>
        </w:rPr>
        <w:object w:dxaOrig="880" w:dyaOrig="260">
          <v:shape id="_x0000_i1067" type="#_x0000_t75" style="width:44pt;height:13pt" o:ole="">
            <v:imagedata r:id="rId93" o:title=""/>
          </v:shape>
          <o:OLEObject Type="Embed" ProgID="Equation.DSMT4" ShapeID="_x0000_i1067" DrawAspect="Content" ObjectID="_1697182829" r:id="rId94"/>
        </w:object>
      </w:r>
      <w:r w:rsidR="005934B5">
        <w:rPr>
          <w:rFonts w:hint="eastAsia"/>
        </w:rPr>
        <w:t>．</w:t>
      </w:r>
      <w:r>
        <w:rPr>
          <w:rFonts w:hint="eastAsia"/>
        </w:rPr>
        <w:t xml:space="preserve"> </w:t>
      </w:r>
      <w:r w:rsidR="005934B5">
        <w:rPr>
          <w:rFonts w:hint="eastAsia"/>
        </w:rPr>
        <w:t xml:space="preserve"> </w:t>
      </w:r>
      <w:r>
        <w:rPr>
          <w:rFonts w:hint="eastAsia"/>
        </w:rPr>
        <w:t xml:space="preserve">  </w:t>
      </w:r>
      <w:r>
        <w:rPr>
          <w:rFonts w:hAnsi="宋体"/>
        </w:rPr>
        <w:t>(</w:t>
      </w:r>
      <w:r w:rsidRPr="0060248B">
        <w:t>D</w:t>
      </w:r>
      <w:r>
        <w:rPr>
          <w:rFonts w:hAnsi="宋体"/>
        </w:rPr>
        <w:t>)</w:t>
      </w:r>
      <w:r w:rsidR="005934B5">
        <w:rPr>
          <w:rFonts w:hAnsi="宋体" w:hint="eastAsia"/>
        </w:rPr>
        <w:t xml:space="preserve"> </w:t>
      </w:r>
      <w:r w:rsidR="00AD11E5" w:rsidRPr="00025957">
        <w:rPr>
          <w:position w:val="-4"/>
        </w:rPr>
        <w:object w:dxaOrig="720" w:dyaOrig="260">
          <v:shape id="_x0000_i1068" type="#_x0000_t75" style="width:36pt;height:13pt" o:ole="">
            <v:imagedata r:id="rId95" o:title=""/>
          </v:shape>
          <o:OLEObject Type="Embed" ProgID="Equation.DSMT4" ShapeID="_x0000_i1068" DrawAspect="Content" ObjectID="_1697182830" r:id="rId96"/>
        </w:object>
      </w:r>
      <w:r w:rsidR="005934B5">
        <w:rPr>
          <w:rFonts w:hint="eastAsia"/>
        </w:rPr>
        <w:t>．</w:t>
      </w:r>
    </w:p>
    <w:p w:rsidR="000F7C44" w:rsidRPr="00AE28D2" w:rsidRDefault="000F7C44" w:rsidP="007D19F6">
      <w:pPr>
        <w:rPr>
          <w:szCs w:val="21"/>
        </w:rPr>
      </w:pPr>
    </w:p>
    <w:p w:rsidR="000F7C44" w:rsidRPr="000F7C44" w:rsidRDefault="000F7C44" w:rsidP="000F7C44">
      <w:pPr>
        <w:rPr>
          <w:rFonts w:hAnsi="宋体"/>
        </w:rPr>
      </w:pPr>
    </w:p>
    <w:p w:rsidR="000F7C44" w:rsidRPr="0060248B" w:rsidRDefault="000F7C44" w:rsidP="000F7C44">
      <w:r>
        <w:rPr>
          <w:rFonts w:hAnsi="宋体"/>
        </w:rPr>
        <w:t>(</w:t>
      </w:r>
      <w:r w:rsidRPr="0060248B">
        <w:t>10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60248B">
        <w:rPr>
          <w:rFonts w:hAnsi="宋体"/>
        </w:rPr>
        <w:t>函数</w:t>
      </w:r>
      <w:r w:rsidR="00AD11E5" w:rsidRPr="00AD11E5">
        <w:rPr>
          <w:position w:val="-12"/>
        </w:rPr>
        <w:object w:dxaOrig="2140" w:dyaOrig="380">
          <v:shape id="_x0000_i1069" type="#_x0000_t75" style="width:107pt;height:19pt" o:ole="">
            <v:imagedata r:id="rId97" o:title=""/>
          </v:shape>
          <o:OLEObject Type="Embed" ProgID="Equation.DSMT4" ShapeID="_x0000_i1069" DrawAspect="Content" ObjectID="_1697182831" r:id="rId98"/>
        </w:object>
      </w:r>
      <w:r w:rsidRPr="0060248B">
        <w:rPr>
          <w:rFonts w:hAnsi="宋体"/>
        </w:rPr>
        <w:t>满足的一个微分方程是</w:t>
      </w:r>
      <w:r>
        <w:rPr>
          <w:rFonts w:hAnsi="宋体"/>
        </w:rPr>
        <w:t>(</w:t>
      </w:r>
      <w:r w:rsidRPr="0060248B">
        <w:t xml:space="preserve"> </w:t>
      </w:r>
      <w:r w:rsidR="008522D2">
        <w:rPr>
          <w:rFonts w:hint="eastAsia"/>
        </w:rPr>
        <w:t xml:space="preserve">  </w:t>
      </w:r>
      <w:r w:rsidRPr="0060248B">
        <w:t xml:space="preserve"> </w:t>
      </w:r>
      <w:r>
        <w:rPr>
          <w:rFonts w:hAnsi="宋体"/>
        </w:rPr>
        <w:t>)</w:t>
      </w:r>
    </w:p>
    <w:p w:rsidR="000F7C44" w:rsidRPr="0060248B" w:rsidRDefault="000F7C44" w:rsidP="008522D2">
      <w:pPr>
        <w:ind w:leftChars="200" w:left="480"/>
      </w:pPr>
      <w:r>
        <w:rPr>
          <w:rFonts w:hAnsi="宋体"/>
        </w:rPr>
        <w:t>(</w:t>
      </w:r>
      <w:r w:rsidRPr="0060248B">
        <w:t>A</w:t>
      </w:r>
      <w:r>
        <w:rPr>
          <w:rFonts w:hAnsi="宋体"/>
        </w:rPr>
        <w:t>)</w:t>
      </w:r>
      <w:r w:rsidR="008522D2">
        <w:rPr>
          <w:rFonts w:hAnsi="宋体" w:hint="eastAsia"/>
        </w:rPr>
        <w:t xml:space="preserve"> </w:t>
      </w:r>
      <w:r w:rsidR="00AD11E5" w:rsidRPr="00AD11E5">
        <w:rPr>
          <w:position w:val="-10"/>
        </w:rPr>
        <w:object w:dxaOrig="1880" w:dyaOrig="360">
          <v:shape id="_x0000_i1070" type="#_x0000_t75" style="width:94pt;height:18pt" o:ole="">
            <v:imagedata r:id="rId99" o:title=""/>
          </v:shape>
          <o:OLEObject Type="Embed" ProgID="Equation.DSMT4" ShapeID="_x0000_i1070" DrawAspect="Content" ObjectID="_1697182832" r:id="rId100"/>
        </w:object>
      </w:r>
      <w:r w:rsidR="008522D2">
        <w:rPr>
          <w:rFonts w:hint="eastAsia"/>
        </w:rPr>
        <w:t>．</w:t>
      </w:r>
      <w:r w:rsidRPr="0060248B">
        <w:tab/>
      </w:r>
      <w:r w:rsidRPr="0060248B">
        <w:tab/>
      </w:r>
      <w:r w:rsidRPr="0060248B">
        <w:tab/>
      </w:r>
      <w:r>
        <w:rPr>
          <w:rFonts w:hAnsi="宋体"/>
        </w:rPr>
        <w:t>(</w:t>
      </w:r>
      <w:r w:rsidRPr="0060248B">
        <w:t>B</w:t>
      </w:r>
      <w:r>
        <w:rPr>
          <w:rFonts w:hAnsi="宋体"/>
        </w:rPr>
        <w:t>)</w:t>
      </w:r>
      <w:r w:rsidR="008522D2">
        <w:rPr>
          <w:rFonts w:hAnsi="宋体" w:hint="eastAsia"/>
        </w:rPr>
        <w:t xml:space="preserve"> </w:t>
      </w:r>
      <w:r w:rsidR="00AD11E5" w:rsidRPr="00AD11E5">
        <w:rPr>
          <w:position w:val="-10"/>
        </w:rPr>
        <w:object w:dxaOrig="1760" w:dyaOrig="360">
          <v:shape id="_x0000_i1071" type="#_x0000_t75" style="width:88pt;height:18pt" o:ole="">
            <v:imagedata r:id="rId101" o:title=""/>
          </v:shape>
          <o:OLEObject Type="Embed" ProgID="Equation.DSMT4" ShapeID="_x0000_i1071" DrawAspect="Content" ObjectID="_1697182833" r:id="rId102"/>
        </w:object>
      </w:r>
      <w:r w:rsidR="008522D2">
        <w:rPr>
          <w:rFonts w:hint="eastAsia"/>
        </w:rPr>
        <w:t>．</w:t>
      </w:r>
    </w:p>
    <w:p w:rsidR="000F7C44" w:rsidRPr="0060248B" w:rsidRDefault="000F7C44" w:rsidP="008522D2">
      <w:pPr>
        <w:ind w:leftChars="200" w:left="480"/>
      </w:pPr>
      <w:r>
        <w:rPr>
          <w:rFonts w:hAnsi="宋体"/>
        </w:rPr>
        <w:t>(</w:t>
      </w:r>
      <w:r w:rsidRPr="0060248B">
        <w:t>C</w:t>
      </w:r>
      <w:r>
        <w:rPr>
          <w:rFonts w:hAnsi="宋体"/>
        </w:rPr>
        <w:t>)</w:t>
      </w:r>
      <w:r w:rsidR="008522D2">
        <w:rPr>
          <w:rFonts w:hAnsi="宋体" w:hint="eastAsia"/>
        </w:rPr>
        <w:t xml:space="preserve"> </w:t>
      </w:r>
      <w:r w:rsidR="00AD11E5" w:rsidRPr="00AD11E5">
        <w:rPr>
          <w:position w:val="-10"/>
        </w:rPr>
        <w:object w:dxaOrig="1880" w:dyaOrig="360">
          <v:shape id="_x0000_i1072" type="#_x0000_t75" style="width:94pt;height:18pt" o:ole="">
            <v:imagedata r:id="rId103" o:title=""/>
          </v:shape>
          <o:OLEObject Type="Embed" ProgID="Equation.DSMT4" ShapeID="_x0000_i1072" DrawAspect="Content" ObjectID="_1697182834" r:id="rId104"/>
        </w:object>
      </w:r>
      <w:r w:rsidR="008522D2">
        <w:rPr>
          <w:rFonts w:hint="eastAsia"/>
        </w:rPr>
        <w:t>．</w:t>
      </w:r>
      <w:r w:rsidRPr="0060248B">
        <w:tab/>
      </w:r>
      <w:r w:rsidRPr="0060248B">
        <w:tab/>
      </w:r>
      <w:r w:rsidRPr="0060248B">
        <w:tab/>
      </w:r>
      <w:r>
        <w:rPr>
          <w:rFonts w:hAnsi="宋体"/>
        </w:rPr>
        <w:t>(</w:t>
      </w:r>
      <w:r w:rsidRPr="0060248B">
        <w:t>D</w:t>
      </w:r>
      <w:r>
        <w:rPr>
          <w:rFonts w:hAnsi="宋体"/>
        </w:rPr>
        <w:t>)</w:t>
      </w:r>
      <w:r w:rsidR="008522D2">
        <w:rPr>
          <w:rFonts w:hAnsi="宋体" w:hint="eastAsia"/>
        </w:rPr>
        <w:t xml:space="preserve"> </w:t>
      </w:r>
      <w:r w:rsidR="00AD11E5" w:rsidRPr="00AD11E5">
        <w:rPr>
          <w:position w:val="-10"/>
        </w:rPr>
        <w:object w:dxaOrig="1760" w:dyaOrig="360">
          <v:shape id="_x0000_i1073" type="#_x0000_t75" style="width:88pt;height:18pt" o:ole="">
            <v:imagedata r:id="rId105" o:title=""/>
          </v:shape>
          <o:OLEObject Type="Embed" ProgID="Equation.DSMT4" ShapeID="_x0000_i1073" DrawAspect="Content" ObjectID="_1697182835" r:id="rId106"/>
        </w:object>
      </w:r>
      <w:r w:rsidR="008522D2">
        <w:rPr>
          <w:rFonts w:hint="eastAsia"/>
        </w:rPr>
        <w:t>．</w:t>
      </w:r>
    </w:p>
    <w:p w:rsidR="000F7C44" w:rsidRDefault="000F7C44" w:rsidP="000F7C44">
      <w:pPr>
        <w:rPr>
          <w:rFonts w:hAnsi="宋体"/>
        </w:rPr>
      </w:pPr>
    </w:p>
    <w:p w:rsidR="00C66519" w:rsidRPr="000F7C44" w:rsidRDefault="00C66519" w:rsidP="000F7C44">
      <w:pPr>
        <w:rPr>
          <w:rFonts w:hAnsi="宋体"/>
        </w:rPr>
      </w:pPr>
    </w:p>
    <w:p w:rsidR="00C66519" w:rsidRPr="00C66519" w:rsidRDefault="000F7C44" w:rsidP="0075181D">
      <w:pPr>
        <w:ind w:left="480" w:hangingChars="200" w:hanging="480"/>
        <w:rPr>
          <w:rFonts w:hAnsi="宋体"/>
        </w:rPr>
      </w:pPr>
      <w:r>
        <w:rPr>
          <w:rFonts w:hAnsi="宋体"/>
        </w:rPr>
        <w:t>(</w:t>
      </w:r>
      <w:r w:rsidRPr="0060248B">
        <w:t>11</w:t>
      </w:r>
      <w:r>
        <w:rPr>
          <w:rFonts w:hAnsi="宋体"/>
        </w:rPr>
        <w:t>)</w:t>
      </w:r>
      <w:r w:rsidR="00C66519" w:rsidRPr="00C66519">
        <w:rPr>
          <w:rStyle w:val="ae"/>
          <w:rFonts w:hint="eastAsia"/>
        </w:rPr>
        <w:t>【同试卷一第二</w:t>
      </w:r>
      <w:r w:rsidR="00C66519" w:rsidRPr="00C66519">
        <w:rPr>
          <w:rStyle w:val="ae"/>
        </w:rPr>
        <w:t>(8)</w:t>
      </w:r>
      <w:r w:rsidR="00C66519" w:rsidRPr="00C66519">
        <w:rPr>
          <w:rStyle w:val="ae"/>
          <w:rFonts w:hint="eastAsia"/>
        </w:rPr>
        <w:t>题】</w:t>
      </w:r>
      <w:r w:rsidR="00C66519" w:rsidRPr="00FD65D9">
        <w:rPr>
          <w:rFonts w:hAnsi="宋体"/>
        </w:rPr>
        <w:t>设</w:t>
      </w:r>
      <w:r w:rsidR="00AD11E5" w:rsidRPr="00AD11E5">
        <w:rPr>
          <w:position w:val="-10"/>
        </w:rPr>
        <w:object w:dxaOrig="800" w:dyaOrig="320">
          <v:shape id="_x0000_i1074" type="#_x0000_t75" style="width:40pt;height:16pt" o:ole="">
            <v:imagedata r:id="rId107" o:title=""/>
          </v:shape>
          <o:OLEObject Type="Embed" ProgID="Equation.DSMT4" ShapeID="_x0000_i1074" DrawAspect="Content" ObjectID="_1697182836" r:id="rId108"/>
        </w:object>
      </w:r>
      <w:r w:rsidR="00C66519" w:rsidRPr="00FD65D9">
        <w:rPr>
          <w:rFonts w:hAnsi="宋体"/>
        </w:rPr>
        <w:t>为连续函数，则</w:t>
      </w:r>
      <w:r w:rsidR="00AD11E5" w:rsidRPr="00AD11E5">
        <w:rPr>
          <w:position w:val="-18"/>
        </w:rPr>
        <w:object w:dxaOrig="2799" w:dyaOrig="600">
          <v:shape id="_x0000_i1075" type="#_x0000_t75" style="width:140pt;height:30pt" o:ole="">
            <v:imagedata r:id="rId109" o:title=""/>
          </v:shape>
          <o:OLEObject Type="Embed" ProgID="Equation.DSMT4" ShapeID="_x0000_i1075" DrawAspect="Content" ObjectID="_1697182837" r:id="rId110"/>
        </w:object>
      </w:r>
      <w:r w:rsidR="00C66519" w:rsidRPr="00FD65D9">
        <w:rPr>
          <w:rFonts w:hAnsi="宋体"/>
        </w:rPr>
        <w:t>等于</w:t>
      </w:r>
      <w:r w:rsidR="00C66519">
        <w:rPr>
          <w:rFonts w:hAnsi="宋体"/>
        </w:rPr>
        <w:t>(</w:t>
      </w:r>
      <w:r w:rsidR="00C66519" w:rsidRPr="00FD65D9">
        <w:t xml:space="preserve">  </w:t>
      </w:r>
      <w:r w:rsidR="00C66519">
        <w:rPr>
          <w:rFonts w:hint="eastAsia"/>
        </w:rPr>
        <w:t xml:space="preserve"> </w:t>
      </w:r>
      <w:r w:rsidR="00C66519" w:rsidRPr="00FD65D9">
        <w:t xml:space="preserve"> </w:t>
      </w:r>
      <w:r w:rsidR="00C66519">
        <w:rPr>
          <w:rFonts w:hAnsi="宋体"/>
        </w:rPr>
        <w:t>)</w:t>
      </w:r>
    </w:p>
    <w:p w:rsidR="00C66519" w:rsidRPr="00FD65D9" w:rsidRDefault="00C66519" w:rsidP="00C66519">
      <w:pPr>
        <w:ind w:leftChars="200" w:left="720" w:hangingChars="100" w:hanging="240"/>
      </w:pPr>
      <w:r>
        <w:rPr>
          <w:rFonts w:hAnsi="宋体"/>
        </w:rPr>
        <w:t>(</w:t>
      </w:r>
      <w:r w:rsidRPr="00FD65D9">
        <w:t>A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AD11E5" w:rsidRPr="00AD11E5">
        <w:rPr>
          <w:position w:val="-18"/>
        </w:rPr>
        <w:object w:dxaOrig="2180" w:dyaOrig="639">
          <v:shape id="_x0000_i1076" type="#_x0000_t75" style="width:109pt;height:32pt" o:ole="">
            <v:imagedata r:id="rId111" o:title=""/>
          </v:shape>
          <o:OLEObject Type="Embed" ProgID="Equation.DSMT4" ShapeID="_x0000_i1076" DrawAspect="Content" ObjectID="_1697182838" r:id="rId112"/>
        </w:object>
      </w:r>
      <w:r>
        <w:rPr>
          <w:rFonts w:hint="eastAsia"/>
        </w:rPr>
        <w:t>．</w:t>
      </w:r>
      <w:r w:rsidRPr="00FD65D9">
        <w:tab/>
      </w:r>
      <w:r w:rsidRPr="00FD65D9">
        <w:tab/>
      </w:r>
      <w:r w:rsidRPr="00FD65D9">
        <w:tab/>
      </w:r>
      <w:r>
        <w:rPr>
          <w:rFonts w:hAnsi="宋体"/>
        </w:rPr>
        <w:t>(</w:t>
      </w:r>
      <w:r w:rsidRPr="00FD65D9">
        <w:t>B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AD11E5" w:rsidRPr="00AD11E5">
        <w:rPr>
          <w:position w:val="-18"/>
        </w:rPr>
        <w:object w:dxaOrig="2180" w:dyaOrig="639">
          <v:shape id="_x0000_i1077" type="#_x0000_t75" style="width:109pt;height:32pt" o:ole="">
            <v:imagedata r:id="rId113" o:title=""/>
          </v:shape>
          <o:OLEObject Type="Embed" ProgID="Equation.DSMT4" ShapeID="_x0000_i1077" DrawAspect="Content" ObjectID="_1697182839" r:id="rId114"/>
        </w:object>
      </w:r>
      <w:r>
        <w:rPr>
          <w:rFonts w:hint="eastAsia"/>
        </w:rPr>
        <w:t>．</w:t>
      </w:r>
    </w:p>
    <w:p w:rsidR="00C66519" w:rsidRPr="00FD65D9" w:rsidRDefault="00C66519" w:rsidP="00C66519">
      <w:pPr>
        <w:ind w:leftChars="190" w:left="576" w:hangingChars="50" w:hanging="120"/>
      </w:pPr>
      <w:r>
        <w:rPr>
          <w:rFonts w:hAnsi="宋体"/>
        </w:rPr>
        <w:t>(</w:t>
      </w:r>
      <w:r w:rsidRPr="00FD65D9">
        <w:t>C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AD11E5" w:rsidRPr="00AD11E5">
        <w:rPr>
          <w:position w:val="-22"/>
        </w:rPr>
        <w:object w:dxaOrig="2200" w:dyaOrig="680">
          <v:shape id="_x0000_i1078" type="#_x0000_t75" style="width:110pt;height:34pt" o:ole="">
            <v:imagedata r:id="rId115" o:title=""/>
          </v:shape>
          <o:OLEObject Type="Embed" ProgID="Equation.DSMT4" ShapeID="_x0000_i1078" DrawAspect="Content" ObjectID="_1697182840" r:id="rId116"/>
        </w:object>
      </w:r>
      <w:r>
        <w:rPr>
          <w:rFonts w:hint="eastAsia"/>
        </w:rPr>
        <w:t>．</w:t>
      </w:r>
      <w:r w:rsidRPr="00FD65D9">
        <w:tab/>
      </w:r>
      <w:r w:rsidRPr="00FD65D9">
        <w:tab/>
      </w:r>
      <w:r w:rsidRPr="00FD65D9">
        <w:tab/>
      </w:r>
      <w:r>
        <w:rPr>
          <w:rFonts w:hAnsi="宋体"/>
        </w:rPr>
        <w:t>(</w:t>
      </w:r>
      <w:r w:rsidRPr="00FD65D9">
        <w:t>D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AD11E5" w:rsidRPr="00AD11E5">
        <w:rPr>
          <w:position w:val="-18"/>
        </w:rPr>
        <w:object w:dxaOrig="2200" w:dyaOrig="639">
          <v:shape id="_x0000_i1079" type="#_x0000_t75" style="width:110pt;height:32pt" o:ole="">
            <v:imagedata r:id="rId117" o:title=""/>
          </v:shape>
          <o:OLEObject Type="Embed" ProgID="Equation.DSMT4" ShapeID="_x0000_i1079" DrawAspect="Content" ObjectID="_1697182841" r:id="rId118"/>
        </w:object>
      </w:r>
      <w:r>
        <w:rPr>
          <w:rFonts w:hint="eastAsia"/>
        </w:rPr>
        <w:t>．</w:t>
      </w:r>
    </w:p>
    <w:p w:rsidR="000F7C44" w:rsidRPr="00AE28D2" w:rsidRDefault="000F7C44" w:rsidP="000F7C44">
      <w:pPr>
        <w:rPr>
          <w:szCs w:val="21"/>
        </w:rPr>
      </w:pPr>
    </w:p>
    <w:p w:rsidR="000F7C44" w:rsidRDefault="000F7C44" w:rsidP="000F7C44">
      <w:pPr>
        <w:ind w:left="360" w:hangingChars="150" w:hanging="360"/>
        <w:rPr>
          <w:rFonts w:hAnsi="宋体"/>
        </w:rPr>
      </w:pPr>
    </w:p>
    <w:p w:rsidR="00C66519" w:rsidRPr="00FD65D9" w:rsidRDefault="00C66519" w:rsidP="00C66519">
      <w:pPr>
        <w:ind w:left="480" w:hangingChars="200" w:hanging="480"/>
      </w:pPr>
      <w:r>
        <w:rPr>
          <w:rFonts w:hAnsi="宋体" w:hint="eastAsia"/>
        </w:rPr>
        <w:t>(12)</w:t>
      </w:r>
      <w:r w:rsidRPr="00C66519">
        <w:rPr>
          <w:rStyle w:val="ae"/>
          <w:rFonts w:hint="eastAsia"/>
        </w:rPr>
        <w:t>【同试卷一第二</w:t>
      </w:r>
      <w:r w:rsidRPr="00C66519">
        <w:rPr>
          <w:rStyle w:val="ae"/>
        </w:rPr>
        <w:t>(10)</w:t>
      </w:r>
      <w:r w:rsidRPr="00C66519">
        <w:rPr>
          <w:rStyle w:val="ae"/>
          <w:rFonts w:hint="eastAsia"/>
        </w:rPr>
        <w:t>题】</w:t>
      </w:r>
      <w:r w:rsidRPr="00FD65D9">
        <w:rPr>
          <w:rFonts w:hAnsi="宋体"/>
        </w:rPr>
        <w:t>设</w:t>
      </w:r>
      <w:r w:rsidR="00AD11E5" w:rsidRPr="00AD11E5">
        <w:rPr>
          <w:position w:val="-10"/>
        </w:rPr>
        <w:object w:dxaOrig="780" w:dyaOrig="320">
          <v:shape id="_x0000_i1080" type="#_x0000_t75" style="width:39pt;height:16pt" o:ole="">
            <v:imagedata r:id="rId119" o:title=""/>
          </v:shape>
          <o:OLEObject Type="Embed" ProgID="Equation.DSMT4" ShapeID="_x0000_i1080" DrawAspect="Content" ObjectID="_1697182842" r:id="rId120"/>
        </w:object>
      </w:r>
      <w:r w:rsidRPr="00FD65D9">
        <w:rPr>
          <w:rFonts w:hAnsi="宋体"/>
        </w:rPr>
        <w:t>与</w:t>
      </w:r>
      <w:r w:rsidR="00AD11E5" w:rsidRPr="00AD11E5">
        <w:rPr>
          <w:position w:val="-10"/>
        </w:rPr>
        <w:object w:dxaOrig="760" w:dyaOrig="320">
          <v:shape id="_x0000_i1081" type="#_x0000_t75" style="width:38pt;height:16pt" o:ole="">
            <v:imagedata r:id="rId121" o:title=""/>
          </v:shape>
          <o:OLEObject Type="Embed" ProgID="Equation.DSMT4" ShapeID="_x0000_i1081" DrawAspect="Content" ObjectID="_1697182843" r:id="rId122"/>
        </w:object>
      </w:r>
      <w:r w:rsidRPr="00FD65D9">
        <w:rPr>
          <w:rFonts w:hAnsi="宋体"/>
        </w:rPr>
        <w:t>均为可微函数，且</w:t>
      </w:r>
      <w:r w:rsidR="00AD11E5" w:rsidRPr="00AD11E5">
        <w:rPr>
          <w:position w:val="-14"/>
        </w:rPr>
        <w:object w:dxaOrig="1219" w:dyaOrig="380">
          <v:shape id="_x0000_i1082" type="#_x0000_t75" style="width:61pt;height:19pt" o:ole="">
            <v:imagedata r:id="rId123" o:title=""/>
          </v:shape>
          <o:OLEObject Type="Embed" ProgID="Equation.DSMT4" ShapeID="_x0000_i1082" DrawAspect="Content" ObjectID="_1697182844" r:id="rId124"/>
        </w:object>
      </w:r>
      <w:r>
        <w:rPr>
          <w:rFonts w:hint="eastAsia"/>
        </w:rPr>
        <w:t>．</w:t>
      </w:r>
      <w:r w:rsidRPr="00FD65D9">
        <w:rPr>
          <w:rFonts w:hAnsi="宋体"/>
        </w:rPr>
        <w:t>已知</w:t>
      </w:r>
      <w:r w:rsidR="00AD11E5" w:rsidRPr="00AD11E5">
        <w:rPr>
          <w:position w:val="-12"/>
        </w:rPr>
        <w:object w:dxaOrig="780" w:dyaOrig="360">
          <v:shape id="_x0000_i1083" type="#_x0000_t75" style="width:39pt;height:18pt" o:ole="">
            <v:imagedata r:id="rId125" o:title=""/>
          </v:shape>
          <o:OLEObject Type="Embed" ProgID="Equation.DSMT4" ShapeID="_x0000_i1083" DrawAspect="Content" ObjectID="_1697182845" r:id="rId126"/>
        </w:object>
      </w:r>
      <w:r w:rsidRPr="00FD65D9">
        <w:rPr>
          <w:rFonts w:hAnsi="宋体"/>
        </w:rPr>
        <w:t>是</w:t>
      </w:r>
      <w:r w:rsidR="00AD11E5" w:rsidRPr="00AD11E5">
        <w:rPr>
          <w:position w:val="-10"/>
        </w:rPr>
        <w:object w:dxaOrig="780" w:dyaOrig="320">
          <v:shape id="_x0000_i1084" type="#_x0000_t75" style="width:39pt;height:16pt" o:ole="">
            <v:imagedata r:id="rId127" o:title=""/>
          </v:shape>
          <o:OLEObject Type="Embed" ProgID="Equation.DSMT4" ShapeID="_x0000_i1084" DrawAspect="Content" ObjectID="_1697182846" r:id="rId128"/>
        </w:object>
      </w:r>
      <w:r w:rsidRPr="00FD65D9">
        <w:rPr>
          <w:rFonts w:hAnsi="宋体"/>
        </w:rPr>
        <w:t>在约束条件</w:t>
      </w:r>
      <w:r w:rsidR="00AD11E5" w:rsidRPr="00AD11E5">
        <w:rPr>
          <w:position w:val="-10"/>
        </w:rPr>
        <w:object w:dxaOrig="1120" w:dyaOrig="320">
          <v:shape id="_x0000_i1085" type="#_x0000_t75" style="width:56pt;height:16pt" o:ole="">
            <v:imagedata r:id="rId129" o:title=""/>
          </v:shape>
          <o:OLEObject Type="Embed" ProgID="Equation.DSMT4" ShapeID="_x0000_i1085" DrawAspect="Content" ObjectID="_1697182847" r:id="rId130"/>
        </w:object>
      </w:r>
      <w:r w:rsidRPr="00FD65D9">
        <w:rPr>
          <w:rFonts w:hAnsi="宋体"/>
        </w:rPr>
        <w:t>下的一个极值点，下列选项正确的是</w:t>
      </w:r>
      <w:r>
        <w:rPr>
          <w:rFonts w:hAnsi="宋体"/>
        </w:rPr>
        <w:t>(</w:t>
      </w:r>
      <w:r w:rsidRPr="00FD65D9">
        <w:t xml:space="preserve">  </w:t>
      </w:r>
      <w:r>
        <w:rPr>
          <w:rFonts w:hint="eastAsia"/>
        </w:rPr>
        <w:t xml:space="preserve"> </w:t>
      </w:r>
      <w:r w:rsidRPr="00FD65D9">
        <w:t xml:space="preserve"> </w:t>
      </w:r>
      <w:r>
        <w:rPr>
          <w:rFonts w:hAnsi="宋体"/>
        </w:rPr>
        <w:t>)</w:t>
      </w:r>
    </w:p>
    <w:p w:rsidR="00C66519" w:rsidRPr="00FD65D9" w:rsidRDefault="00C66519" w:rsidP="00C66519">
      <w:pPr>
        <w:ind w:firstLineChars="200" w:firstLine="480"/>
      </w:pPr>
      <w:r>
        <w:rPr>
          <w:rFonts w:hAnsi="宋体"/>
        </w:rPr>
        <w:t>(</w:t>
      </w:r>
      <w:r w:rsidRPr="00FD65D9">
        <w:t>A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D65D9">
        <w:rPr>
          <w:rFonts w:hAnsi="宋体"/>
        </w:rPr>
        <w:t>若</w:t>
      </w:r>
      <w:r w:rsidR="00AD11E5" w:rsidRPr="00AD11E5">
        <w:rPr>
          <w:position w:val="-12"/>
        </w:rPr>
        <w:object w:dxaOrig="1359" w:dyaOrig="360">
          <v:shape id="_x0000_i1086" type="#_x0000_t75" style="width:68pt;height:18pt" o:ole="">
            <v:imagedata r:id="rId131" o:title=""/>
          </v:shape>
          <o:OLEObject Type="Embed" ProgID="Equation.DSMT4" ShapeID="_x0000_i1086" DrawAspect="Content" ObjectID="_1697182848" r:id="rId132"/>
        </w:object>
      </w:r>
      <w:r w:rsidRPr="00FD65D9">
        <w:rPr>
          <w:rFonts w:hAnsi="宋体"/>
        </w:rPr>
        <w:t>，则</w:t>
      </w:r>
      <w:r w:rsidR="00AD11E5" w:rsidRPr="00AD11E5">
        <w:rPr>
          <w:position w:val="-14"/>
        </w:rPr>
        <w:object w:dxaOrig="1380" w:dyaOrig="380">
          <v:shape id="_x0000_i1087" type="#_x0000_t75" style="width:69pt;height:19pt" o:ole="">
            <v:imagedata r:id="rId133" o:title=""/>
          </v:shape>
          <o:OLEObject Type="Embed" ProgID="Equation.DSMT4" ShapeID="_x0000_i1087" DrawAspect="Content" ObjectID="_1697182849" r:id="rId134"/>
        </w:object>
      </w:r>
      <w:r>
        <w:rPr>
          <w:rFonts w:hint="eastAsia"/>
        </w:rPr>
        <w:t>．</w:t>
      </w:r>
    </w:p>
    <w:p w:rsidR="00C66519" w:rsidRPr="00FD65D9" w:rsidRDefault="00C66519" w:rsidP="00C66519">
      <w:pPr>
        <w:ind w:firstLineChars="200" w:firstLine="480"/>
      </w:pPr>
      <w:r>
        <w:rPr>
          <w:rFonts w:hAnsi="宋体"/>
        </w:rPr>
        <w:t>(</w:t>
      </w:r>
      <w:r w:rsidRPr="00FD65D9">
        <w:t>B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D65D9">
        <w:rPr>
          <w:rFonts w:hAnsi="宋体"/>
        </w:rPr>
        <w:t>若</w:t>
      </w:r>
      <w:r w:rsidR="00AD11E5" w:rsidRPr="00AD11E5">
        <w:rPr>
          <w:position w:val="-12"/>
        </w:rPr>
        <w:object w:dxaOrig="1359" w:dyaOrig="360">
          <v:shape id="_x0000_i1088" type="#_x0000_t75" style="width:68pt;height:18pt" o:ole="">
            <v:imagedata r:id="rId135" o:title=""/>
          </v:shape>
          <o:OLEObject Type="Embed" ProgID="Equation.DSMT4" ShapeID="_x0000_i1088" DrawAspect="Content" ObjectID="_1697182850" r:id="rId136"/>
        </w:object>
      </w:r>
      <w:r w:rsidRPr="00FD65D9">
        <w:rPr>
          <w:rFonts w:hAnsi="宋体"/>
        </w:rPr>
        <w:t>，则</w:t>
      </w:r>
      <w:r w:rsidR="00AD11E5" w:rsidRPr="00AD11E5">
        <w:rPr>
          <w:position w:val="-14"/>
        </w:rPr>
        <w:object w:dxaOrig="1380" w:dyaOrig="380">
          <v:shape id="_x0000_i1089" type="#_x0000_t75" style="width:69pt;height:19pt" o:ole="">
            <v:imagedata r:id="rId137" o:title=""/>
          </v:shape>
          <o:OLEObject Type="Embed" ProgID="Equation.DSMT4" ShapeID="_x0000_i1089" DrawAspect="Content" ObjectID="_1697182851" r:id="rId138"/>
        </w:object>
      </w:r>
      <w:r>
        <w:rPr>
          <w:rFonts w:hint="eastAsia"/>
        </w:rPr>
        <w:t>．</w:t>
      </w:r>
    </w:p>
    <w:p w:rsidR="00C66519" w:rsidRPr="00FD65D9" w:rsidRDefault="00C66519" w:rsidP="00C66519">
      <w:pPr>
        <w:ind w:firstLineChars="200" w:firstLine="480"/>
      </w:pPr>
      <w:r>
        <w:rPr>
          <w:rFonts w:hAnsi="宋体"/>
        </w:rPr>
        <w:t>(</w:t>
      </w:r>
      <w:r w:rsidRPr="00FD65D9">
        <w:t>C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D65D9">
        <w:rPr>
          <w:rFonts w:hAnsi="宋体"/>
        </w:rPr>
        <w:t>若</w:t>
      </w:r>
      <w:r w:rsidR="00AD11E5" w:rsidRPr="00AD11E5">
        <w:rPr>
          <w:position w:val="-12"/>
        </w:rPr>
        <w:object w:dxaOrig="1359" w:dyaOrig="360">
          <v:shape id="_x0000_i1090" type="#_x0000_t75" style="width:68pt;height:18pt" o:ole="">
            <v:imagedata r:id="rId139" o:title=""/>
          </v:shape>
          <o:OLEObject Type="Embed" ProgID="Equation.DSMT4" ShapeID="_x0000_i1090" DrawAspect="Content" ObjectID="_1697182852" r:id="rId140"/>
        </w:object>
      </w:r>
      <w:r w:rsidRPr="00FD65D9">
        <w:rPr>
          <w:rFonts w:hAnsi="宋体"/>
        </w:rPr>
        <w:t>，则</w:t>
      </w:r>
      <w:r w:rsidR="00AD11E5" w:rsidRPr="00AD11E5">
        <w:rPr>
          <w:position w:val="-14"/>
        </w:rPr>
        <w:object w:dxaOrig="1380" w:dyaOrig="380">
          <v:shape id="_x0000_i1091" type="#_x0000_t75" style="width:69pt;height:19pt" o:ole="">
            <v:imagedata r:id="rId141" o:title=""/>
          </v:shape>
          <o:OLEObject Type="Embed" ProgID="Equation.DSMT4" ShapeID="_x0000_i1091" DrawAspect="Content" ObjectID="_1697182853" r:id="rId142"/>
        </w:object>
      </w:r>
      <w:r>
        <w:rPr>
          <w:rFonts w:hint="eastAsia"/>
        </w:rPr>
        <w:t>．</w:t>
      </w:r>
    </w:p>
    <w:p w:rsidR="00C66519" w:rsidRPr="00FD65D9" w:rsidRDefault="00C66519" w:rsidP="00C66519">
      <w:pPr>
        <w:ind w:firstLineChars="200" w:firstLine="480"/>
      </w:pPr>
      <w:r>
        <w:rPr>
          <w:rFonts w:hAnsi="宋体"/>
        </w:rPr>
        <w:t>(</w:t>
      </w:r>
      <w:r w:rsidRPr="00FD65D9">
        <w:t>D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D65D9">
        <w:rPr>
          <w:rFonts w:hAnsi="宋体"/>
        </w:rPr>
        <w:t>若</w:t>
      </w:r>
      <w:r w:rsidR="00AD11E5" w:rsidRPr="00AD11E5">
        <w:rPr>
          <w:position w:val="-12"/>
        </w:rPr>
        <w:object w:dxaOrig="1359" w:dyaOrig="360">
          <v:shape id="_x0000_i1092" type="#_x0000_t75" style="width:68pt;height:18pt" o:ole="">
            <v:imagedata r:id="rId143" o:title=""/>
          </v:shape>
          <o:OLEObject Type="Embed" ProgID="Equation.DSMT4" ShapeID="_x0000_i1092" DrawAspect="Content" ObjectID="_1697182854" r:id="rId144"/>
        </w:object>
      </w:r>
      <w:r w:rsidRPr="00FD65D9">
        <w:rPr>
          <w:rFonts w:hAnsi="宋体"/>
        </w:rPr>
        <w:t>，则</w:t>
      </w:r>
      <w:r w:rsidR="00AD11E5" w:rsidRPr="00AD11E5">
        <w:rPr>
          <w:position w:val="-14"/>
        </w:rPr>
        <w:object w:dxaOrig="1380" w:dyaOrig="380">
          <v:shape id="_x0000_i1093" type="#_x0000_t75" style="width:69pt;height:19pt" o:ole="">
            <v:imagedata r:id="rId145" o:title=""/>
          </v:shape>
          <o:OLEObject Type="Embed" ProgID="Equation.DSMT4" ShapeID="_x0000_i1093" DrawAspect="Content" ObjectID="_1697182855" r:id="rId146"/>
        </w:object>
      </w:r>
      <w:r>
        <w:rPr>
          <w:rFonts w:hint="eastAsia"/>
        </w:rPr>
        <w:t>．</w:t>
      </w:r>
    </w:p>
    <w:p w:rsidR="00C66519" w:rsidRPr="00E81BD2" w:rsidRDefault="00C66519" w:rsidP="00C66519">
      <w:pPr>
        <w:rPr>
          <w:szCs w:val="21"/>
        </w:rPr>
      </w:pPr>
    </w:p>
    <w:p w:rsidR="00C66519" w:rsidRDefault="00C66519" w:rsidP="00C66519">
      <w:pPr>
        <w:rPr>
          <w:rFonts w:hAnsi="宋体"/>
        </w:rPr>
      </w:pPr>
    </w:p>
    <w:p w:rsidR="00C66519" w:rsidRPr="00FD65D9" w:rsidRDefault="00C66519" w:rsidP="00C66519">
      <w:pPr>
        <w:ind w:left="480" w:hangingChars="200" w:hanging="480"/>
      </w:pPr>
      <w:r>
        <w:rPr>
          <w:rFonts w:hAnsi="宋体" w:hint="eastAsia"/>
        </w:rPr>
        <w:t>(13)</w:t>
      </w:r>
      <w:r w:rsidRPr="00C66519">
        <w:rPr>
          <w:rStyle w:val="ae"/>
          <w:rFonts w:hint="eastAsia"/>
        </w:rPr>
        <w:t>【同试卷一第二</w:t>
      </w:r>
      <w:r w:rsidRPr="00C66519">
        <w:rPr>
          <w:rStyle w:val="ae"/>
        </w:rPr>
        <w:t>(11)</w:t>
      </w:r>
      <w:r w:rsidRPr="00C66519">
        <w:rPr>
          <w:rStyle w:val="ae"/>
          <w:rFonts w:hint="eastAsia"/>
        </w:rPr>
        <w:t>题】</w:t>
      </w:r>
      <w:r w:rsidRPr="00FD65D9">
        <w:rPr>
          <w:rFonts w:hAnsi="宋体"/>
        </w:rPr>
        <w:t>设</w:t>
      </w:r>
      <w:r w:rsidR="00AD11E5" w:rsidRPr="00AD11E5">
        <w:rPr>
          <w:position w:val="-12"/>
        </w:rPr>
        <w:object w:dxaOrig="1180" w:dyaOrig="360">
          <v:shape id="_x0000_i1094" type="#_x0000_t75" style="width:59pt;height:18pt" o:ole="">
            <v:imagedata r:id="rId147" o:title=""/>
          </v:shape>
          <o:OLEObject Type="Embed" ProgID="Equation.DSMT4" ShapeID="_x0000_i1094" DrawAspect="Content" ObjectID="_1697182856" r:id="rId148"/>
        </w:object>
      </w:r>
      <w:r w:rsidRPr="00FD65D9">
        <w:rPr>
          <w:rFonts w:hAnsi="宋体"/>
        </w:rPr>
        <w:t>均为</w:t>
      </w:r>
      <w:r w:rsidR="00AD11E5" w:rsidRPr="00025957">
        <w:rPr>
          <w:position w:val="-4"/>
        </w:rPr>
        <w:object w:dxaOrig="200" w:dyaOrig="200">
          <v:shape id="_x0000_i1095" type="#_x0000_t75" style="width:10pt;height:10pt" o:ole="">
            <v:imagedata r:id="rId149" o:title=""/>
          </v:shape>
          <o:OLEObject Type="Embed" ProgID="Equation.DSMT4" ShapeID="_x0000_i1095" DrawAspect="Content" ObjectID="_1697182857" r:id="rId150"/>
        </w:object>
      </w:r>
      <w:r w:rsidRPr="00FD65D9">
        <w:rPr>
          <w:rFonts w:hAnsi="宋体"/>
        </w:rPr>
        <w:t>维列向量，</w:t>
      </w:r>
      <w:r w:rsidR="00AD11E5" w:rsidRPr="00025957">
        <w:rPr>
          <w:position w:val="-4"/>
        </w:rPr>
        <w:object w:dxaOrig="240" w:dyaOrig="260">
          <v:shape id="_x0000_i1096" type="#_x0000_t75" style="width:12pt;height:13pt" o:ole="">
            <v:imagedata r:id="rId151" o:title=""/>
          </v:shape>
          <o:OLEObject Type="Embed" ProgID="Equation.DSMT4" ShapeID="_x0000_i1096" DrawAspect="Content" ObjectID="_1697182858" r:id="rId152"/>
        </w:object>
      </w:r>
      <w:r w:rsidRPr="00FD65D9">
        <w:rPr>
          <w:rFonts w:hAnsi="宋体"/>
        </w:rPr>
        <w:t>是</w:t>
      </w:r>
      <w:r w:rsidR="00AD11E5" w:rsidRPr="00025957">
        <w:rPr>
          <w:position w:val="-4"/>
        </w:rPr>
        <w:object w:dxaOrig="560" w:dyaOrig="200">
          <v:shape id="_x0000_i1097" type="#_x0000_t75" style="width:28pt;height:10pt" o:ole="">
            <v:imagedata r:id="rId153" o:title=""/>
          </v:shape>
          <o:OLEObject Type="Embed" ProgID="Equation.DSMT4" ShapeID="_x0000_i1097" DrawAspect="Content" ObjectID="_1697182859" r:id="rId154"/>
        </w:object>
      </w:r>
      <w:r w:rsidRPr="00FD65D9">
        <w:rPr>
          <w:rFonts w:hAnsi="宋体"/>
        </w:rPr>
        <w:t>矩阵，下列选项正确的是</w:t>
      </w:r>
      <w:r>
        <w:rPr>
          <w:rFonts w:hAnsi="宋体"/>
        </w:rPr>
        <w:t>(</w:t>
      </w:r>
      <w:r w:rsidRPr="00FD65D9">
        <w:t xml:space="preserve">  </w:t>
      </w:r>
      <w:r>
        <w:rPr>
          <w:rFonts w:hint="eastAsia"/>
        </w:rPr>
        <w:t xml:space="preserve"> </w:t>
      </w:r>
      <w:r w:rsidRPr="00FD65D9">
        <w:t xml:space="preserve"> </w:t>
      </w:r>
      <w:r>
        <w:rPr>
          <w:rFonts w:hAnsi="宋体"/>
        </w:rPr>
        <w:t>)</w:t>
      </w:r>
    </w:p>
    <w:p w:rsidR="00C66519" w:rsidRPr="00FD65D9" w:rsidRDefault="00C66519" w:rsidP="00C66519">
      <w:pPr>
        <w:ind w:leftChars="200" w:left="480"/>
      </w:pPr>
      <w:r>
        <w:rPr>
          <w:rFonts w:hAnsi="宋体"/>
        </w:rPr>
        <w:t>(</w:t>
      </w:r>
      <w:r w:rsidRPr="00FD65D9">
        <w:t>A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D65D9">
        <w:rPr>
          <w:rFonts w:hAnsi="宋体"/>
        </w:rPr>
        <w:t>若</w:t>
      </w:r>
      <w:r w:rsidR="00AD11E5" w:rsidRPr="00AD11E5">
        <w:rPr>
          <w:position w:val="-12"/>
        </w:rPr>
        <w:object w:dxaOrig="1180" w:dyaOrig="360">
          <v:shape id="_x0000_i1098" type="#_x0000_t75" style="width:59pt;height:18pt" o:ole="">
            <v:imagedata r:id="rId155" o:title=""/>
          </v:shape>
          <o:OLEObject Type="Embed" ProgID="Equation.DSMT4" ShapeID="_x0000_i1098" DrawAspect="Content" ObjectID="_1697182860" r:id="rId156"/>
        </w:object>
      </w:r>
      <w:r w:rsidRPr="00FD65D9">
        <w:rPr>
          <w:rFonts w:hAnsi="宋体"/>
        </w:rPr>
        <w:t>线性相关，则</w:t>
      </w:r>
      <w:r w:rsidR="00AD11E5" w:rsidRPr="00AD11E5">
        <w:rPr>
          <w:position w:val="-12"/>
        </w:rPr>
        <w:object w:dxaOrig="1640" w:dyaOrig="360">
          <v:shape id="_x0000_i1099" type="#_x0000_t75" style="width:82pt;height:18pt" o:ole="">
            <v:imagedata r:id="rId157" o:title=""/>
          </v:shape>
          <o:OLEObject Type="Embed" ProgID="Equation.DSMT4" ShapeID="_x0000_i1099" DrawAspect="Content" ObjectID="_1697182861" r:id="rId158"/>
        </w:object>
      </w:r>
      <w:r w:rsidRPr="00FD65D9">
        <w:rPr>
          <w:rFonts w:hAnsi="宋体"/>
        </w:rPr>
        <w:t>线性相关</w:t>
      </w:r>
      <w:r>
        <w:rPr>
          <w:rFonts w:hint="eastAsia"/>
        </w:rPr>
        <w:t>．</w:t>
      </w:r>
    </w:p>
    <w:p w:rsidR="00C66519" w:rsidRPr="00FD65D9" w:rsidRDefault="00C66519" w:rsidP="00C66519">
      <w:pPr>
        <w:ind w:leftChars="200" w:left="480"/>
      </w:pPr>
      <w:r>
        <w:rPr>
          <w:rFonts w:hAnsi="宋体"/>
        </w:rPr>
        <w:t>(</w:t>
      </w:r>
      <w:r w:rsidRPr="00FD65D9">
        <w:t>B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D65D9">
        <w:rPr>
          <w:rFonts w:hAnsi="宋体"/>
        </w:rPr>
        <w:t>若</w:t>
      </w:r>
      <w:r w:rsidR="00AD11E5" w:rsidRPr="00AD11E5">
        <w:rPr>
          <w:position w:val="-12"/>
        </w:rPr>
        <w:object w:dxaOrig="1180" w:dyaOrig="360">
          <v:shape id="_x0000_i1100" type="#_x0000_t75" style="width:59pt;height:18pt" o:ole="">
            <v:imagedata r:id="rId159" o:title=""/>
          </v:shape>
          <o:OLEObject Type="Embed" ProgID="Equation.DSMT4" ShapeID="_x0000_i1100" DrawAspect="Content" ObjectID="_1697182862" r:id="rId160"/>
        </w:object>
      </w:r>
      <w:r w:rsidRPr="00FD65D9">
        <w:rPr>
          <w:rFonts w:hAnsi="宋体"/>
        </w:rPr>
        <w:t>线性相关，则</w:t>
      </w:r>
      <w:r w:rsidR="00AD11E5" w:rsidRPr="00AD11E5">
        <w:rPr>
          <w:position w:val="-12"/>
        </w:rPr>
        <w:object w:dxaOrig="1640" w:dyaOrig="360">
          <v:shape id="_x0000_i1101" type="#_x0000_t75" style="width:82pt;height:18pt" o:ole="">
            <v:imagedata r:id="rId161" o:title=""/>
          </v:shape>
          <o:OLEObject Type="Embed" ProgID="Equation.DSMT4" ShapeID="_x0000_i1101" DrawAspect="Content" ObjectID="_1697182863" r:id="rId162"/>
        </w:object>
      </w:r>
      <w:r w:rsidRPr="00FD65D9">
        <w:rPr>
          <w:rFonts w:hAnsi="宋体"/>
        </w:rPr>
        <w:t>线性无关</w:t>
      </w:r>
      <w:r>
        <w:rPr>
          <w:rFonts w:hint="eastAsia"/>
        </w:rPr>
        <w:t>．</w:t>
      </w:r>
    </w:p>
    <w:p w:rsidR="00C66519" w:rsidRPr="00FD65D9" w:rsidRDefault="00C66519" w:rsidP="00C66519">
      <w:pPr>
        <w:ind w:leftChars="200" w:left="480"/>
      </w:pPr>
      <w:r>
        <w:rPr>
          <w:rFonts w:hAnsi="宋体"/>
        </w:rPr>
        <w:t>(</w:t>
      </w:r>
      <w:r w:rsidRPr="00FD65D9">
        <w:t>C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D65D9">
        <w:rPr>
          <w:rFonts w:hAnsi="宋体"/>
        </w:rPr>
        <w:t>若</w:t>
      </w:r>
      <w:r w:rsidR="00AD11E5" w:rsidRPr="00AD11E5">
        <w:rPr>
          <w:position w:val="-12"/>
        </w:rPr>
        <w:object w:dxaOrig="1180" w:dyaOrig="360">
          <v:shape id="_x0000_i1102" type="#_x0000_t75" style="width:59pt;height:18pt" o:ole="">
            <v:imagedata r:id="rId163" o:title=""/>
          </v:shape>
          <o:OLEObject Type="Embed" ProgID="Equation.DSMT4" ShapeID="_x0000_i1102" DrawAspect="Content" ObjectID="_1697182864" r:id="rId164"/>
        </w:object>
      </w:r>
      <w:r w:rsidRPr="00FD65D9">
        <w:rPr>
          <w:rFonts w:hAnsi="宋体"/>
        </w:rPr>
        <w:t>线性无关，则</w:t>
      </w:r>
      <w:r w:rsidR="00AD11E5" w:rsidRPr="00AD11E5">
        <w:rPr>
          <w:position w:val="-12"/>
        </w:rPr>
        <w:object w:dxaOrig="1640" w:dyaOrig="360">
          <v:shape id="_x0000_i1103" type="#_x0000_t75" style="width:82pt;height:18pt" o:ole="">
            <v:imagedata r:id="rId165" o:title=""/>
          </v:shape>
          <o:OLEObject Type="Embed" ProgID="Equation.DSMT4" ShapeID="_x0000_i1103" DrawAspect="Content" ObjectID="_1697182865" r:id="rId166"/>
        </w:object>
      </w:r>
      <w:r w:rsidRPr="00FD65D9">
        <w:rPr>
          <w:rFonts w:hAnsi="宋体"/>
        </w:rPr>
        <w:t>线性相关</w:t>
      </w:r>
      <w:r>
        <w:rPr>
          <w:rFonts w:hint="eastAsia"/>
        </w:rPr>
        <w:t>．</w:t>
      </w:r>
    </w:p>
    <w:p w:rsidR="00C66519" w:rsidRPr="00FD65D9" w:rsidRDefault="00C66519" w:rsidP="00C66519">
      <w:pPr>
        <w:ind w:leftChars="200" w:left="480"/>
      </w:pPr>
      <w:r>
        <w:rPr>
          <w:rFonts w:hAnsi="宋体"/>
        </w:rPr>
        <w:t>(</w:t>
      </w:r>
      <w:r w:rsidRPr="00FD65D9">
        <w:t>D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D65D9">
        <w:rPr>
          <w:rFonts w:hAnsi="宋体"/>
        </w:rPr>
        <w:t>若</w:t>
      </w:r>
      <w:r w:rsidR="00AD11E5" w:rsidRPr="00AD11E5">
        <w:rPr>
          <w:position w:val="-12"/>
        </w:rPr>
        <w:object w:dxaOrig="1180" w:dyaOrig="360">
          <v:shape id="_x0000_i1104" type="#_x0000_t75" style="width:59pt;height:18pt" o:ole="">
            <v:imagedata r:id="rId167" o:title=""/>
          </v:shape>
          <o:OLEObject Type="Embed" ProgID="Equation.DSMT4" ShapeID="_x0000_i1104" DrawAspect="Content" ObjectID="_1697182866" r:id="rId168"/>
        </w:object>
      </w:r>
      <w:r w:rsidRPr="00FD65D9">
        <w:rPr>
          <w:rFonts w:hAnsi="宋体"/>
        </w:rPr>
        <w:t>线性无关，</w:t>
      </w:r>
      <w:r>
        <w:rPr>
          <w:rFonts w:hAnsi="宋体" w:hint="eastAsia"/>
        </w:rPr>
        <w:t>则</w:t>
      </w:r>
      <w:r w:rsidR="00AD11E5" w:rsidRPr="00AD11E5">
        <w:rPr>
          <w:position w:val="-12"/>
        </w:rPr>
        <w:object w:dxaOrig="1640" w:dyaOrig="360">
          <v:shape id="_x0000_i1105" type="#_x0000_t75" style="width:82pt;height:18pt" o:ole="">
            <v:imagedata r:id="rId169" o:title=""/>
          </v:shape>
          <o:OLEObject Type="Embed" ProgID="Equation.DSMT4" ShapeID="_x0000_i1105" DrawAspect="Content" ObjectID="_1697182867" r:id="rId170"/>
        </w:object>
      </w:r>
      <w:r w:rsidRPr="00FD65D9">
        <w:rPr>
          <w:rFonts w:hAnsi="宋体"/>
        </w:rPr>
        <w:t>线性无关</w:t>
      </w:r>
      <w:r>
        <w:rPr>
          <w:rFonts w:hint="eastAsia"/>
        </w:rPr>
        <w:t>．</w:t>
      </w:r>
    </w:p>
    <w:p w:rsidR="00C66519" w:rsidRPr="00E81BD2" w:rsidRDefault="00C66519" w:rsidP="00C66519">
      <w:pPr>
        <w:rPr>
          <w:szCs w:val="21"/>
        </w:rPr>
      </w:pPr>
    </w:p>
    <w:p w:rsidR="00C66519" w:rsidRPr="00F0750A" w:rsidRDefault="00C66519" w:rsidP="00C66519">
      <w:pPr>
        <w:ind w:left="360" w:hangingChars="150" w:hanging="360"/>
        <w:rPr>
          <w:rFonts w:hAnsi="宋体"/>
        </w:rPr>
      </w:pPr>
    </w:p>
    <w:p w:rsidR="00C66519" w:rsidRPr="00FD65D9" w:rsidRDefault="00C66519" w:rsidP="00C66519">
      <w:pPr>
        <w:ind w:left="480" w:hangingChars="200" w:hanging="480"/>
      </w:pPr>
      <w:r>
        <w:rPr>
          <w:rFonts w:hAnsi="宋体" w:hint="eastAsia"/>
        </w:rPr>
        <w:t>(14)</w:t>
      </w:r>
      <w:r w:rsidRPr="00C66519">
        <w:rPr>
          <w:rStyle w:val="ae"/>
          <w:rFonts w:hint="eastAsia"/>
        </w:rPr>
        <w:t>【同试卷一第二</w:t>
      </w:r>
      <w:r w:rsidRPr="00C66519">
        <w:rPr>
          <w:rStyle w:val="ae"/>
        </w:rPr>
        <w:t>(12)</w:t>
      </w:r>
      <w:r w:rsidRPr="00C66519">
        <w:rPr>
          <w:rStyle w:val="ae"/>
          <w:rFonts w:hint="eastAsia"/>
        </w:rPr>
        <w:t>题】</w:t>
      </w:r>
      <w:r w:rsidRPr="00FD65D9">
        <w:rPr>
          <w:rFonts w:hAnsi="宋体"/>
        </w:rPr>
        <w:t>设</w:t>
      </w:r>
      <w:r w:rsidR="00AD11E5" w:rsidRPr="00025957">
        <w:rPr>
          <w:position w:val="-4"/>
        </w:rPr>
        <w:object w:dxaOrig="240" w:dyaOrig="260">
          <v:shape id="_x0000_i1106" type="#_x0000_t75" style="width:12pt;height:13pt" o:ole="">
            <v:imagedata r:id="rId171" o:title=""/>
          </v:shape>
          <o:OLEObject Type="Embed" ProgID="Equation.DSMT4" ShapeID="_x0000_i1106" DrawAspect="Content" ObjectID="_1697182868" r:id="rId172"/>
        </w:object>
      </w:r>
      <w:r w:rsidRPr="00FD65D9">
        <w:rPr>
          <w:rFonts w:hAnsi="宋体"/>
        </w:rPr>
        <w:t>为</w:t>
      </w:r>
      <w:r w:rsidR="00AD11E5" w:rsidRPr="00AD11E5">
        <w:rPr>
          <w:position w:val="-6"/>
        </w:rPr>
        <w:object w:dxaOrig="180" w:dyaOrig="279">
          <v:shape id="_x0000_i1107" type="#_x0000_t75" style="width:9pt;height:14pt" o:ole="">
            <v:imagedata r:id="rId173" o:title=""/>
          </v:shape>
          <o:OLEObject Type="Embed" ProgID="Equation.DSMT4" ShapeID="_x0000_i1107" DrawAspect="Content" ObjectID="_1697182869" r:id="rId174"/>
        </w:object>
      </w:r>
      <w:r w:rsidRPr="00FD65D9">
        <w:rPr>
          <w:rFonts w:hAnsi="宋体"/>
        </w:rPr>
        <w:t>阶矩阵，将</w:t>
      </w:r>
      <w:r w:rsidR="00AD11E5" w:rsidRPr="00025957">
        <w:rPr>
          <w:position w:val="-4"/>
        </w:rPr>
        <w:object w:dxaOrig="240" w:dyaOrig="260">
          <v:shape id="_x0000_i1108" type="#_x0000_t75" style="width:12pt;height:13pt" o:ole="">
            <v:imagedata r:id="rId175" o:title=""/>
          </v:shape>
          <o:OLEObject Type="Embed" ProgID="Equation.DSMT4" ShapeID="_x0000_i1108" DrawAspect="Content" ObjectID="_1697182870" r:id="rId176"/>
        </w:object>
      </w:r>
      <w:r w:rsidRPr="00FD65D9">
        <w:rPr>
          <w:rFonts w:hAnsi="宋体"/>
        </w:rPr>
        <w:t>的第</w:t>
      </w:r>
      <w:r w:rsidR="00AD11E5" w:rsidRPr="00025957">
        <w:rPr>
          <w:position w:val="-4"/>
        </w:rPr>
        <w:object w:dxaOrig="180" w:dyaOrig="260">
          <v:shape id="_x0000_i1109" type="#_x0000_t75" style="width:9pt;height:13pt" o:ole="">
            <v:imagedata r:id="rId177" o:title=""/>
          </v:shape>
          <o:OLEObject Type="Embed" ProgID="Equation.DSMT4" ShapeID="_x0000_i1109" DrawAspect="Content" ObjectID="_1697182871" r:id="rId178"/>
        </w:object>
      </w:r>
      <w:r w:rsidRPr="00FD65D9">
        <w:rPr>
          <w:rFonts w:hAnsi="宋体"/>
        </w:rPr>
        <w:t>行加到第</w:t>
      </w:r>
      <w:r w:rsidR="00AD11E5" w:rsidRPr="00025957">
        <w:rPr>
          <w:position w:val="-4"/>
        </w:rPr>
        <w:object w:dxaOrig="180" w:dyaOrig="260">
          <v:shape id="_x0000_i1110" type="#_x0000_t75" style="width:9pt;height:13pt" o:ole="">
            <v:imagedata r:id="rId179" o:title=""/>
          </v:shape>
          <o:OLEObject Type="Embed" ProgID="Equation.DSMT4" ShapeID="_x0000_i1110" DrawAspect="Content" ObjectID="_1697182872" r:id="rId180"/>
        </w:object>
      </w:r>
      <w:r w:rsidRPr="00FD65D9">
        <w:rPr>
          <w:rFonts w:hAnsi="宋体"/>
        </w:rPr>
        <w:t>行得</w:t>
      </w:r>
      <w:r w:rsidR="00AD11E5" w:rsidRPr="00025957">
        <w:rPr>
          <w:position w:val="-4"/>
        </w:rPr>
        <w:object w:dxaOrig="220" w:dyaOrig="240">
          <v:shape id="_x0000_i1111" type="#_x0000_t75" style="width:11pt;height:12pt" o:ole="">
            <v:imagedata r:id="rId181" o:title=""/>
          </v:shape>
          <o:OLEObject Type="Embed" ProgID="Equation.DSMT4" ShapeID="_x0000_i1111" DrawAspect="Content" ObjectID="_1697182873" r:id="rId182"/>
        </w:object>
      </w:r>
      <w:r w:rsidRPr="00FD65D9">
        <w:rPr>
          <w:rFonts w:hAnsi="宋体"/>
        </w:rPr>
        <w:t>，再将</w:t>
      </w:r>
      <w:r w:rsidR="00AD11E5" w:rsidRPr="00025957">
        <w:rPr>
          <w:position w:val="-4"/>
        </w:rPr>
        <w:object w:dxaOrig="220" w:dyaOrig="240">
          <v:shape id="_x0000_i1112" type="#_x0000_t75" style="width:11pt;height:12pt" o:ole="">
            <v:imagedata r:id="rId183" o:title=""/>
          </v:shape>
          <o:OLEObject Type="Embed" ProgID="Equation.DSMT4" ShapeID="_x0000_i1112" DrawAspect="Content" ObjectID="_1697182874" r:id="rId184"/>
        </w:object>
      </w:r>
      <w:r w:rsidRPr="00FD65D9">
        <w:rPr>
          <w:rFonts w:hAnsi="宋体"/>
        </w:rPr>
        <w:t>的第</w:t>
      </w:r>
      <w:r w:rsidR="00AD11E5" w:rsidRPr="00025957">
        <w:rPr>
          <w:position w:val="-4"/>
        </w:rPr>
        <w:object w:dxaOrig="180" w:dyaOrig="260">
          <v:shape id="_x0000_i1113" type="#_x0000_t75" style="width:9pt;height:13pt" o:ole="">
            <v:imagedata r:id="rId185" o:title=""/>
          </v:shape>
          <o:OLEObject Type="Embed" ProgID="Equation.DSMT4" ShapeID="_x0000_i1113" DrawAspect="Content" ObjectID="_1697182875" r:id="rId186"/>
        </w:object>
      </w:r>
      <w:r w:rsidRPr="00FD65D9">
        <w:rPr>
          <w:rFonts w:hAnsi="宋体"/>
        </w:rPr>
        <w:t>列的</w:t>
      </w:r>
      <w:r w:rsidR="00AD11E5" w:rsidRPr="00025957">
        <w:rPr>
          <w:position w:val="-4"/>
        </w:rPr>
        <w:object w:dxaOrig="340" w:dyaOrig="260">
          <v:shape id="_x0000_i1114" type="#_x0000_t75" style="width:17pt;height:13pt" o:ole="">
            <v:imagedata r:id="rId187" o:title=""/>
          </v:shape>
          <o:OLEObject Type="Embed" ProgID="Equation.DSMT4" ShapeID="_x0000_i1114" DrawAspect="Content" ObjectID="_1697182876" r:id="rId188"/>
        </w:object>
      </w:r>
      <w:r w:rsidRPr="00FD65D9">
        <w:rPr>
          <w:rFonts w:hAnsi="宋体"/>
        </w:rPr>
        <w:t>倍加到第</w:t>
      </w:r>
      <w:r w:rsidR="00AD11E5" w:rsidRPr="00025957">
        <w:rPr>
          <w:position w:val="-4"/>
        </w:rPr>
        <w:object w:dxaOrig="180" w:dyaOrig="260">
          <v:shape id="_x0000_i1115" type="#_x0000_t75" style="width:9pt;height:13pt" o:ole="">
            <v:imagedata r:id="rId189" o:title=""/>
          </v:shape>
          <o:OLEObject Type="Embed" ProgID="Equation.DSMT4" ShapeID="_x0000_i1115" DrawAspect="Content" ObjectID="_1697182877" r:id="rId190"/>
        </w:object>
      </w:r>
      <w:r w:rsidRPr="00FD65D9">
        <w:rPr>
          <w:rFonts w:hAnsi="宋体"/>
        </w:rPr>
        <w:t>列得</w:t>
      </w:r>
      <w:r w:rsidR="00AD11E5" w:rsidRPr="00AD11E5">
        <w:rPr>
          <w:position w:val="-6"/>
        </w:rPr>
        <w:object w:dxaOrig="220" w:dyaOrig="279">
          <v:shape id="_x0000_i1116" type="#_x0000_t75" style="width:11pt;height:14pt" o:ole="">
            <v:imagedata r:id="rId191" o:title=""/>
          </v:shape>
          <o:OLEObject Type="Embed" ProgID="Equation.DSMT4" ShapeID="_x0000_i1116" DrawAspect="Content" ObjectID="_1697182878" r:id="rId192"/>
        </w:object>
      </w:r>
      <w:r w:rsidRPr="00FD65D9">
        <w:rPr>
          <w:rFonts w:hAnsi="宋体"/>
        </w:rPr>
        <w:t>，记</w:t>
      </w:r>
      <w:r w:rsidR="00AD11E5" w:rsidRPr="00AD11E5">
        <w:rPr>
          <w:position w:val="-50"/>
        </w:rPr>
        <w:object w:dxaOrig="1480" w:dyaOrig="1120">
          <v:shape id="_x0000_i1117" type="#_x0000_t75" style="width:74pt;height:56pt" o:ole="">
            <v:imagedata r:id="rId193" o:title=""/>
          </v:shape>
          <o:OLEObject Type="Embed" ProgID="Equation.DSMT4" ShapeID="_x0000_i1117" DrawAspect="Content" ObjectID="_1697182879" r:id="rId194"/>
        </w:object>
      </w:r>
      <w:r w:rsidRPr="00FD65D9">
        <w:rPr>
          <w:rFonts w:hAnsi="宋体"/>
        </w:rPr>
        <w:t>，则</w:t>
      </w:r>
      <w:r>
        <w:rPr>
          <w:rFonts w:hAnsi="宋体"/>
        </w:rPr>
        <w:t>(</w:t>
      </w:r>
      <w:r w:rsidRPr="00FD65D9">
        <w:t xml:space="preserve">  </w:t>
      </w:r>
      <w:r>
        <w:rPr>
          <w:rFonts w:hint="eastAsia"/>
        </w:rPr>
        <w:t xml:space="preserve"> </w:t>
      </w:r>
      <w:r w:rsidRPr="00FD65D9">
        <w:t xml:space="preserve"> </w:t>
      </w:r>
      <w:r>
        <w:rPr>
          <w:rFonts w:hAnsi="宋体"/>
        </w:rPr>
        <w:t>)</w:t>
      </w:r>
    </w:p>
    <w:p w:rsidR="00C66519" w:rsidRPr="00FD65D9" w:rsidRDefault="00C66519" w:rsidP="00C66519">
      <w:pPr>
        <w:ind w:leftChars="200" w:left="480"/>
      </w:pPr>
      <w:r>
        <w:rPr>
          <w:rFonts w:hAnsi="宋体"/>
        </w:rPr>
        <w:t>(</w:t>
      </w:r>
      <w:r w:rsidRPr="00FD65D9">
        <w:t>A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AD11E5" w:rsidRPr="00AD11E5">
        <w:rPr>
          <w:position w:val="-6"/>
        </w:rPr>
        <w:object w:dxaOrig="1060" w:dyaOrig="320">
          <v:shape id="_x0000_i1118" type="#_x0000_t75" style="width:53pt;height:16pt" o:ole="">
            <v:imagedata r:id="rId195" o:title=""/>
          </v:shape>
          <o:OLEObject Type="Embed" ProgID="Equation.DSMT4" ShapeID="_x0000_i1118" DrawAspect="Content" ObjectID="_1697182880" r:id="rId196"/>
        </w:object>
      </w:r>
      <w:r>
        <w:rPr>
          <w:rFonts w:hint="eastAsia"/>
        </w:rPr>
        <w:t>．</w:t>
      </w:r>
      <w:r>
        <w:rPr>
          <w:rFonts w:hint="eastAsia"/>
        </w:rPr>
        <w:t xml:space="preserve">  </w:t>
      </w:r>
      <w:r>
        <w:rPr>
          <w:rFonts w:hAnsi="宋体"/>
        </w:rPr>
        <w:t>(</w:t>
      </w:r>
      <w:r w:rsidRPr="00FD65D9">
        <w:t>B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AD11E5" w:rsidRPr="00AD11E5">
        <w:rPr>
          <w:position w:val="-6"/>
        </w:rPr>
        <w:object w:dxaOrig="1020" w:dyaOrig="320">
          <v:shape id="_x0000_i1119" type="#_x0000_t75" style="width:51pt;height:16pt" o:ole="">
            <v:imagedata r:id="rId197" o:title=""/>
          </v:shape>
          <o:OLEObject Type="Embed" ProgID="Equation.DSMT4" ShapeID="_x0000_i1119" DrawAspect="Content" ObjectID="_1697182881" r:id="rId198"/>
        </w:object>
      </w:r>
      <w:r>
        <w:rPr>
          <w:rFonts w:hint="eastAsia"/>
        </w:rPr>
        <w:t>．</w:t>
      </w:r>
      <w:r>
        <w:rPr>
          <w:rFonts w:hint="eastAsia"/>
        </w:rPr>
        <w:t xml:space="preserve">  </w:t>
      </w:r>
      <w:r>
        <w:rPr>
          <w:rFonts w:hAnsi="宋体"/>
        </w:rPr>
        <w:t>(</w:t>
      </w:r>
      <w:r w:rsidRPr="00FD65D9">
        <w:t>C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AD11E5" w:rsidRPr="00AD11E5">
        <w:rPr>
          <w:position w:val="-6"/>
        </w:rPr>
        <w:object w:dxaOrig="980" w:dyaOrig="320">
          <v:shape id="_x0000_i1120" type="#_x0000_t75" style="width:49pt;height:16pt" o:ole="">
            <v:imagedata r:id="rId199" o:title=""/>
          </v:shape>
          <o:OLEObject Type="Embed" ProgID="Equation.DSMT4" ShapeID="_x0000_i1120" DrawAspect="Content" ObjectID="_1697182882" r:id="rId200"/>
        </w:object>
      </w:r>
      <w:r>
        <w:rPr>
          <w:rFonts w:hint="eastAsia"/>
        </w:rPr>
        <w:t>．</w:t>
      </w:r>
      <w:r>
        <w:rPr>
          <w:rFonts w:hint="eastAsia"/>
        </w:rPr>
        <w:t xml:space="preserve">  </w:t>
      </w:r>
      <w:r>
        <w:rPr>
          <w:rFonts w:hAnsi="宋体"/>
        </w:rPr>
        <w:t>(</w:t>
      </w:r>
      <w:r w:rsidRPr="00FD65D9">
        <w:t>D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AD11E5" w:rsidRPr="00AD11E5">
        <w:rPr>
          <w:position w:val="-6"/>
        </w:rPr>
        <w:object w:dxaOrig="960" w:dyaOrig="320">
          <v:shape id="_x0000_i1121" type="#_x0000_t75" style="width:48pt;height:16pt" o:ole="">
            <v:imagedata r:id="rId201" o:title=""/>
          </v:shape>
          <o:OLEObject Type="Embed" ProgID="Equation.DSMT4" ShapeID="_x0000_i1121" DrawAspect="Content" ObjectID="_1697182883" r:id="rId202"/>
        </w:object>
      </w:r>
      <w:r>
        <w:rPr>
          <w:rFonts w:hint="eastAsia"/>
        </w:rPr>
        <w:t>．</w:t>
      </w:r>
    </w:p>
    <w:p w:rsidR="00C66519" w:rsidRPr="00AE28D2" w:rsidRDefault="00C66519" w:rsidP="000F7C44">
      <w:pPr>
        <w:rPr>
          <w:bCs/>
          <w:iCs/>
          <w:color w:val="000000"/>
          <w:szCs w:val="21"/>
        </w:rPr>
      </w:pPr>
    </w:p>
    <w:p w:rsidR="000F7C44" w:rsidRPr="0060248B" w:rsidRDefault="000F7C44" w:rsidP="000F7C44">
      <w:pPr>
        <w:rPr>
          <w:bCs/>
          <w:iCs/>
          <w:color w:val="000000"/>
        </w:rPr>
      </w:pPr>
    </w:p>
    <w:p w:rsidR="000F7C44" w:rsidRPr="0060248B" w:rsidRDefault="000F7C44" w:rsidP="000F7C44">
      <w:pPr>
        <w:pStyle w:val="1"/>
      </w:pPr>
      <w:r w:rsidRPr="0060248B">
        <w:t>三、解答题</w:t>
      </w:r>
      <w:r>
        <w:rPr>
          <w:rFonts w:hint="eastAsia"/>
        </w:rPr>
        <w:t>（</w:t>
      </w:r>
      <w:r w:rsidRPr="0060248B">
        <w:t>15</w:t>
      </w:r>
      <w:r>
        <w:rPr>
          <w:rFonts w:hint="eastAsia"/>
        </w:rPr>
        <w:t>~</w:t>
      </w:r>
      <w:r w:rsidRPr="0060248B">
        <w:t>23小题，共94分</w:t>
      </w:r>
      <w:r>
        <w:rPr>
          <w:rFonts w:hint="eastAsia"/>
        </w:rPr>
        <w:t>）</w:t>
      </w:r>
    </w:p>
    <w:p w:rsidR="000F7C44" w:rsidRDefault="000F7C44" w:rsidP="000F7C44">
      <w:pPr>
        <w:ind w:left="720" w:hangingChars="300" w:hanging="720"/>
        <w:rPr>
          <w:rFonts w:hAnsi="宋体"/>
        </w:rPr>
      </w:pPr>
    </w:p>
    <w:p w:rsidR="000F7C44" w:rsidRDefault="000F7C44" w:rsidP="000F7C44">
      <w:pPr>
        <w:ind w:left="720" w:hangingChars="300" w:hanging="720"/>
        <w:rPr>
          <w:rFonts w:hAnsi="宋体"/>
        </w:rPr>
      </w:pPr>
    </w:p>
    <w:p w:rsidR="000F7C44" w:rsidRPr="0060248B" w:rsidRDefault="000F7C44" w:rsidP="000F7C44">
      <w:pPr>
        <w:ind w:left="720" w:hangingChars="300" w:hanging="720"/>
      </w:pPr>
      <w:r>
        <w:rPr>
          <w:rFonts w:hAnsi="宋体"/>
        </w:rPr>
        <w:t>(</w:t>
      </w:r>
      <w:r w:rsidRPr="0060248B">
        <w:t>15</w:t>
      </w:r>
      <w:r w:rsidR="007D19F6">
        <w:rPr>
          <w:rFonts w:hAnsi="宋体"/>
        </w:rPr>
        <w:t>)</w:t>
      </w:r>
      <w:r w:rsidR="007D19F6">
        <w:rPr>
          <w:rFonts w:hAnsi="宋体" w:hint="eastAsia"/>
        </w:rPr>
        <w:t>（</w:t>
      </w:r>
      <w:r w:rsidRPr="0060248B">
        <w:rPr>
          <w:rFonts w:hAnsi="宋体"/>
        </w:rPr>
        <w:t>本题满分</w:t>
      </w:r>
      <w:r w:rsidRPr="0060248B">
        <w:t>10</w:t>
      </w:r>
      <w:r w:rsidRPr="0060248B">
        <w:rPr>
          <w:rFonts w:hAnsi="宋体"/>
        </w:rPr>
        <w:t>分</w:t>
      </w:r>
      <w:r w:rsidR="007D19F6">
        <w:rPr>
          <w:rFonts w:hAnsi="宋体" w:hint="eastAsia"/>
        </w:rPr>
        <w:t>）</w:t>
      </w:r>
    </w:p>
    <w:p w:rsidR="000F7C44" w:rsidRPr="0060248B" w:rsidRDefault="000F7C44" w:rsidP="002F4C48">
      <w:pPr>
        <w:ind w:leftChars="200" w:left="480"/>
      </w:pPr>
      <w:r w:rsidRPr="0060248B">
        <w:rPr>
          <w:rFonts w:hAnsi="宋体"/>
        </w:rPr>
        <w:t>试确定常数</w:t>
      </w:r>
      <w:r w:rsidR="00AD11E5" w:rsidRPr="00AD11E5">
        <w:rPr>
          <w:position w:val="-8"/>
        </w:rPr>
        <w:object w:dxaOrig="680" w:dyaOrig="300">
          <v:shape id="_x0000_i1122" type="#_x0000_t75" style="width:34pt;height:15pt" o:ole="">
            <v:imagedata r:id="rId203" o:title=""/>
          </v:shape>
          <o:OLEObject Type="Embed" ProgID="Equation.DSMT4" ShapeID="_x0000_i1122" DrawAspect="Content" ObjectID="_1697182884" r:id="rId204"/>
        </w:object>
      </w:r>
      <w:r w:rsidRPr="0060248B">
        <w:rPr>
          <w:rFonts w:hAnsi="宋体"/>
        </w:rPr>
        <w:t>的值，使得</w:t>
      </w:r>
      <w:r w:rsidR="00AD11E5" w:rsidRPr="00AD11E5">
        <w:rPr>
          <w:position w:val="-10"/>
        </w:rPr>
        <w:object w:dxaOrig="3140" w:dyaOrig="360">
          <v:shape id="_x0000_i1123" type="#_x0000_t75" style="width:157pt;height:18pt" o:ole="">
            <v:imagedata r:id="rId205" o:title=""/>
          </v:shape>
          <o:OLEObject Type="Embed" ProgID="Equation.DSMT4" ShapeID="_x0000_i1123" DrawAspect="Content" ObjectID="_1697182885" r:id="rId206"/>
        </w:object>
      </w:r>
      <w:r w:rsidRPr="0060248B">
        <w:rPr>
          <w:rFonts w:hAnsi="宋体"/>
        </w:rPr>
        <w:t>，其中</w:t>
      </w:r>
      <w:r w:rsidR="00AD11E5" w:rsidRPr="00AD11E5">
        <w:rPr>
          <w:position w:val="-10"/>
        </w:rPr>
        <w:object w:dxaOrig="600" w:dyaOrig="360">
          <v:shape id="_x0000_i1124" type="#_x0000_t75" style="width:30pt;height:18pt" o:ole="">
            <v:imagedata r:id="rId207" o:title=""/>
          </v:shape>
          <o:OLEObject Type="Embed" ProgID="Equation.DSMT4" ShapeID="_x0000_i1124" DrawAspect="Content" ObjectID="_1697182886" r:id="rId208"/>
        </w:object>
      </w:r>
      <w:r w:rsidRPr="0060248B">
        <w:rPr>
          <w:rFonts w:hAnsi="宋体"/>
        </w:rPr>
        <w:t>是当</w:t>
      </w:r>
      <w:r w:rsidR="00AD11E5" w:rsidRPr="00AD11E5">
        <w:rPr>
          <w:position w:val="-6"/>
        </w:rPr>
        <w:object w:dxaOrig="660" w:dyaOrig="279">
          <v:shape id="_x0000_i1125" type="#_x0000_t75" style="width:33pt;height:14pt" o:ole="">
            <v:imagedata r:id="rId209" o:title=""/>
          </v:shape>
          <o:OLEObject Type="Embed" ProgID="Equation.DSMT4" ShapeID="_x0000_i1125" DrawAspect="Content" ObjectID="_1697182887" r:id="rId210"/>
        </w:object>
      </w:r>
      <w:r w:rsidRPr="0060248B">
        <w:rPr>
          <w:rFonts w:hAnsi="宋体"/>
        </w:rPr>
        <w:t>时比</w:t>
      </w:r>
      <w:r w:rsidR="00AD11E5" w:rsidRPr="00025957">
        <w:rPr>
          <w:position w:val="-4"/>
        </w:rPr>
        <w:object w:dxaOrig="279" w:dyaOrig="300">
          <v:shape id="_x0000_i1126" type="#_x0000_t75" style="width:14pt;height:15pt" o:ole="">
            <v:imagedata r:id="rId211" o:title=""/>
          </v:shape>
          <o:OLEObject Type="Embed" ProgID="Equation.DSMT4" ShapeID="_x0000_i1126" DrawAspect="Content" ObjectID="_1697182888" r:id="rId212"/>
        </w:object>
      </w:r>
      <w:r w:rsidRPr="0060248B">
        <w:rPr>
          <w:rFonts w:hAnsi="宋体"/>
        </w:rPr>
        <w:t>高阶的无穷小</w:t>
      </w:r>
      <w:r w:rsidR="002F4C48">
        <w:rPr>
          <w:rFonts w:hint="eastAsia"/>
        </w:rPr>
        <w:t>．</w:t>
      </w:r>
    </w:p>
    <w:p w:rsidR="000F7C44" w:rsidRPr="002F4C48" w:rsidRDefault="000F7C44" w:rsidP="000F7C44">
      <w:pPr>
        <w:rPr>
          <w:rFonts w:hAnsi="宋体"/>
        </w:rPr>
      </w:pPr>
    </w:p>
    <w:p w:rsidR="007D19F6" w:rsidRDefault="007D19F6" w:rsidP="000F7C44">
      <w:pPr>
        <w:rPr>
          <w:rFonts w:hAnsi="宋体"/>
        </w:rPr>
      </w:pPr>
    </w:p>
    <w:p w:rsidR="000F7C44" w:rsidRPr="0060248B" w:rsidRDefault="000F7C44" w:rsidP="000F7C44">
      <w:r>
        <w:rPr>
          <w:rFonts w:hAnsi="宋体"/>
        </w:rPr>
        <w:t>(</w:t>
      </w:r>
      <w:r w:rsidRPr="0060248B">
        <w:t>16</w:t>
      </w:r>
      <w:r w:rsidR="007D19F6">
        <w:rPr>
          <w:rFonts w:hAnsi="宋体"/>
        </w:rPr>
        <w:t>)</w:t>
      </w:r>
      <w:r w:rsidR="007D19F6">
        <w:rPr>
          <w:rFonts w:hAnsi="宋体" w:hint="eastAsia"/>
        </w:rPr>
        <w:t>（</w:t>
      </w:r>
      <w:r w:rsidRPr="0060248B">
        <w:rPr>
          <w:rFonts w:hAnsi="宋体"/>
        </w:rPr>
        <w:t>本题满分</w:t>
      </w:r>
      <w:r w:rsidRPr="0060248B">
        <w:t>10</w:t>
      </w:r>
      <w:r w:rsidRPr="0060248B">
        <w:rPr>
          <w:rFonts w:hAnsi="宋体"/>
        </w:rPr>
        <w:t>分</w:t>
      </w:r>
      <w:r w:rsidR="007D19F6">
        <w:rPr>
          <w:rFonts w:hAnsi="宋体" w:hint="eastAsia"/>
        </w:rPr>
        <w:t>）</w:t>
      </w:r>
    </w:p>
    <w:p w:rsidR="000F7C44" w:rsidRPr="0060248B" w:rsidRDefault="000F7C44" w:rsidP="000F7C44">
      <w:pPr>
        <w:ind w:firstLineChars="200" w:firstLine="480"/>
      </w:pPr>
      <w:r w:rsidRPr="0060248B">
        <w:rPr>
          <w:rFonts w:hAnsi="宋体"/>
        </w:rPr>
        <w:t>求</w:t>
      </w:r>
      <w:r w:rsidR="00AD11E5" w:rsidRPr="00AD11E5">
        <w:rPr>
          <w:position w:val="-24"/>
        </w:rPr>
        <w:object w:dxaOrig="1380" w:dyaOrig="660">
          <v:shape id="_x0000_i1127" type="#_x0000_t75" style="width:69pt;height:33pt" o:ole="">
            <v:imagedata r:id="rId213" o:title=""/>
          </v:shape>
          <o:OLEObject Type="Embed" ProgID="Equation.DSMT4" ShapeID="_x0000_i1127" DrawAspect="Content" ObjectID="_1697182889" r:id="rId214"/>
        </w:object>
      </w:r>
      <w:r w:rsidR="002F4C48">
        <w:rPr>
          <w:rFonts w:hint="eastAsia"/>
        </w:rPr>
        <w:t>．</w:t>
      </w:r>
    </w:p>
    <w:p w:rsidR="000F7C44" w:rsidRPr="00AE28D2" w:rsidRDefault="000F7C44" w:rsidP="000F7C44">
      <w:pPr>
        <w:rPr>
          <w:szCs w:val="21"/>
        </w:rPr>
      </w:pPr>
    </w:p>
    <w:p w:rsidR="000F7C44" w:rsidRDefault="000F7C44" w:rsidP="000F7C44">
      <w:pPr>
        <w:rPr>
          <w:rFonts w:hAnsi="宋体"/>
        </w:rPr>
      </w:pPr>
    </w:p>
    <w:p w:rsidR="004705F6" w:rsidRPr="004705F6" w:rsidRDefault="000F7C44" w:rsidP="004705F6">
      <w:r>
        <w:rPr>
          <w:rFonts w:hAnsi="宋体"/>
        </w:rPr>
        <w:t>(</w:t>
      </w:r>
      <w:r w:rsidRPr="0060248B">
        <w:t>17</w:t>
      </w:r>
      <w:r>
        <w:rPr>
          <w:rFonts w:hAnsi="宋体"/>
        </w:rPr>
        <w:t>)</w:t>
      </w:r>
      <w:r w:rsidR="004705F6">
        <w:rPr>
          <w:rFonts w:hAnsi="宋体" w:hint="eastAsia"/>
        </w:rPr>
        <w:t>（</w:t>
      </w:r>
      <w:r w:rsidR="004705F6" w:rsidRPr="00BE0C2A">
        <w:rPr>
          <w:rFonts w:hAnsi="宋体"/>
        </w:rPr>
        <w:t>本题满分</w:t>
      </w:r>
      <w:r w:rsidR="004705F6" w:rsidRPr="00BE0C2A">
        <w:t>10</w:t>
      </w:r>
      <w:r w:rsidR="004705F6" w:rsidRPr="00BE0C2A">
        <w:rPr>
          <w:rFonts w:hAnsi="宋体"/>
        </w:rPr>
        <w:t>分</w:t>
      </w:r>
      <w:r w:rsidR="004705F6">
        <w:rPr>
          <w:rFonts w:hAnsi="宋体" w:hint="eastAsia"/>
        </w:rPr>
        <w:t>）</w:t>
      </w:r>
      <w:r w:rsidR="004705F6" w:rsidRPr="004705F6">
        <w:rPr>
          <w:rStyle w:val="ae"/>
          <w:rFonts w:hint="eastAsia"/>
        </w:rPr>
        <w:t>【同试卷一第三</w:t>
      </w:r>
      <w:r w:rsidR="004705F6" w:rsidRPr="004705F6">
        <w:rPr>
          <w:rStyle w:val="ae"/>
          <w:rFonts w:hint="eastAsia"/>
        </w:rPr>
        <w:t>(15)</w:t>
      </w:r>
      <w:r w:rsidR="004705F6" w:rsidRPr="004705F6">
        <w:rPr>
          <w:rStyle w:val="ae"/>
          <w:rFonts w:hint="eastAsia"/>
        </w:rPr>
        <w:t>题】</w:t>
      </w:r>
    </w:p>
    <w:p w:rsidR="004705F6" w:rsidRPr="00FD65D9" w:rsidRDefault="004705F6" w:rsidP="004705F6">
      <w:pPr>
        <w:ind w:firstLineChars="200" w:firstLine="480"/>
        <w:rPr>
          <w:szCs w:val="21"/>
        </w:rPr>
      </w:pPr>
      <w:r w:rsidRPr="00FD65D9">
        <w:rPr>
          <w:rFonts w:hAnsi="宋体"/>
          <w:szCs w:val="21"/>
        </w:rPr>
        <w:t>设区域</w:t>
      </w:r>
      <w:r w:rsidR="00AD11E5" w:rsidRPr="00AD11E5">
        <w:rPr>
          <w:position w:val="-18"/>
        </w:rPr>
        <w:object w:dxaOrig="2840" w:dyaOrig="480">
          <v:shape id="_x0000_i1128" type="#_x0000_t75" style="width:142pt;height:24pt" o:ole="">
            <v:imagedata r:id="rId215" o:title=""/>
          </v:shape>
          <o:OLEObject Type="Embed" ProgID="Equation.DSMT4" ShapeID="_x0000_i1128" DrawAspect="Content" ObjectID="_1697182890" r:id="rId216"/>
        </w:object>
      </w:r>
      <w:r>
        <w:rPr>
          <w:rFonts w:hint="eastAsia"/>
          <w:szCs w:val="21"/>
        </w:rPr>
        <w:t>，</w:t>
      </w:r>
      <w:r w:rsidRPr="00FD65D9">
        <w:rPr>
          <w:rFonts w:hAnsi="宋体"/>
          <w:szCs w:val="21"/>
        </w:rPr>
        <w:t>计算二重积分</w:t>
      </w:r>
      <w:r w:rsidR="00AD11E5" w:rsidRPr="00AD11E5">
        <w:rPr>
          <w:position w:val="-32"/>
        </w:rPr>
        <w:object w:dxaOrig="2180" w:dyaOrig="700">
          <v:shape id="_x0000_i1129" type="#_x0000_t75" style="width:109pt;height:35pt" o:ole="">
            <v:imagedata r:id="rId217" o:title=""/>
          </v:shape>
          <o:OLEObject Type="Embed" ProgID="Equation.DSMT4" ShapeID="_x0000_i1129" DrawAspect="Content" ObjectID="_1697182891" r:id="rId218"/>
        </w:object>
      </w:r>
      <w:r>
        <w:rPr>
          <w:rFonts w:hint="eastAsia"/>
          <w:szCs w:val="21"/>
        </w:rPr>
        <w:t>．</w:t>
      </w:r>
    </w:p>
    <w:p w:rsidR="000F7C44" w:rsidRPr="00AE28D2" w:rsidRDefault="000F7C44" w:rsidP="000F7C44">
      <w:pPr>
        <w:rPr>
          <w:szCs w:val="21"/>
        </w:rPr>
      </w:pPr>
    </w:p>
    <w:p w:rsidR="000F7C44" w:rsidRDefault="000F7C44" w:rsidP="000F7C44"/>
    <w:p w:rsidR="004705F6" w:rsidRPr="00BE0C2A" w:rsidRDefault="000F7C44" w:rsidP="004705F6">
      <w:pPr>
        <w:rPr>
          <w:szCs w:val="21"/>
        </w:rPr>
      </w:pPr>
      <w:r w:rsidRPr="0060248B">
        <w:t>(18)</w:t>
      </w:r>
      <w:r w:rsidR="004705F6">
        <w:rPr>
          <w:rFonts w:hAnsi="宋体" w:hint="eastAsia"/>
        </w:rPr>
        <w:t>（</w:t>
      </w:r>
      <w:r w:rsidR="004705F6" w:rsidRPr="00BE0C2A">
        <w:rPr>
          <w:rFonts w:hAnsi="宋体"/>
        </w:rPr>
        <w:t>本题满分</w:t>
      </w:r>
      <w:r w:rsidR="004705F6" w:rsidRPr="00BE0C2A">
        <w:t>12</w:t>
      </w:r>
      <w:r w:rsidR="004705F6" w:rsidRPr="00BE0C2A">
        <w:rPr>
          <w:rFonts w:hAnsi="宋体"/>
        </w:rPr>
        <w:t>分</w:t>
      </w:r>
      <w:r w:rsidR="004705F6">
        <w:rPr>
          <w:rFonts w:hAnsi="宋体" w:hint="eastAsia"/>
        </w:rPr>
        <w:t>）</w:t>
      </w:r>
      <w:r w:rsidR="004705F6" w:rsidRPr="004705F6">
        <w:rPr>
          <w:rStyle w:val="ae"/>
          <w:rFonts w:hint="eastAsia"/>
        </w:rPr>
        <w:t>【同试卷一第三</w:t>
      </w:r>
      <w:r w:rsidR="004705F6" w:rsidRPr="004705F6">
        <w:rPr>
          <w:rStyle w:val="ae"/>
        </w:rPr>
        <w:t>(16)</w:t>
      </w:r>
      <w:r w:rsidR="004705F6" w:rsidRPr="004705F6">
        <w:rPr>
          <w:rStyle w:val="ae"/>
          <w:rFonts w:hint="eastAsia"/>
        </w:rPr>
        <w:t>题】</w:t>
      </w:r>
    </w:p>
    <w:p w:rsidR="004705F6" w:rsidRPr="00FD65D9" w:rsidRDefault="004705F6" w:rsidP="004705F6">
      <w:pPr>
        <w:ind w:firstLineChars="200" w:firstLine="480"/>
        <w:rPr>
          <w:szCs w:val="21"/>
        </w:rPr>
      </w:pPr>
      <w:r w:rsidRPr="00FD65D9">
        <w:rPr>
          <w:rFonts w:hAnsi="宋体"/>
          <w:szCs w:val="21"/>
        </w:rPr>
        <w:t>设数列</w:t>
      </w:r>
      <w:r w:rsidR="00AD11E5" w:rsidRPr="00AD11E5">
        <w:rPr>
          <w:position w:val="-14"/>
        </w:rPr>
        <w:object w:dxaOrig="460" w:dyaOrig="400">
          <v:shape id="_x0000_i1130" type="#_x0000_t75" style="width:23pt;height:20pt" o:ole="">
            <v:imagedata r:id="rId219" o:title=""/>
          </v:shape>
          <o:OLEObject Type="Embed" ProgID="Equation.DSMT4" ShapeID="_x0000_i1130" DrawAspect="Content" ObjectID="_1697182892" r:id="rId220"/>
        </w:object>
      </w:r>
      <w:r w:rsidRPr="00FD65D9">
        <w:rPr>
          <w:rFonts w:hAnsi="宋体"/>
          <w:szCs w:val="21"/>
        </w:rPr>
        <w:t>满足</w:t>
      </w:r>
      <w:r w:rsidR="001376CD" w:rsidRPr="0061316C">
        <w:rPr>
          <w:position w:val="-14"/>
        </w:rPr>
        <w:object w:dxaOrig="3420" w:dyaOrig="400">
          <v:shape id="_x0000_i1131" type="#_x0000_t75" style="width:171pt;height:20pt" o:ole="">
            <v:imagedata r:id="rId221" o:title=""/>
          </v:shape>
          <o:OLEObject Type="Embed" ProgID="Equation.DSMT4" ShapeID="_x0000_i1131" DrawAspect="Content" ObjectID="_1697182893" r:id="rId222"/>
        </w:object>
      </w:r>
      <w:r>
        <w:rPr>
          <w:rFonts w:hint="eastAsia"/>
          <w:szCs w:val="21"/>
        </w:rPr>
        <w:t>．</w:t>
      </w:r>
    </w:p>
    <w:p w:rsidR="004705F6" w:rsidRPr="00FD65D9" w:rsidRDefault="004705F6" w:rsidP="004705F6">
      <w:pPr>
        <w:ind w:firstLineChars="200" w:firstLine="480"/>
        <w:rPr>
          <w:szCs w:val="21"/>
        </w:rPr>
      </w:pPr>
      <w:r w:rsidRPr="00FD65D9">
        <w:rPr>
          <w:szCs w:val="21"/>
        </w:rPr>
        <w:t>(</w:t>
      </w:r>
      <w:r w:rsidRPr="00980934">
        <w:rPr>
          <w:rFonts w:hAnsi="宋体" w:hint="eastAsia"/>
          <w:szCs w:val="21"/>
        </w:rPr>
        <w:t>Ⅰ</w:t>
      </w:r>
      <w:r w:rsidRPr="00FD65D9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Pr="00FD65D9">
        <w:rPr>
          <w:rFonts w:hAnsi="宋体"/>
          <w:szCs w:val="21"/>
        </w:rPr>
        <w:t>证明</w:t>
      </w:r>
      <w:r w:rsidR="00AD11E5" w:rsidRPr="00AD11E5">
        <w:rPr>
          <w:position w:val="-18"/>
        </w:rPr>
        <w:object w:dxaOrig="620" w:dyaOrig="420">
          <v:shape id="_x0000_i1132" type="#_x0000_t75" style="width:31pt;height:21pt" o:ole="">
            <v:imagedata r:id="rId223" o:title=""/>
          </v:shape>
          <o:OLEObject Type="Embed" ProgID="Equation.DSMT4" ShapeID="_x0000_i1132" DrawAspect="Content" ObjectID="_1697182894" r:id="rId224"/>
        </w:object>
      </w:r>
      <w:r w:rsidRPr="00FD65D9">
        <w:rPr>
          <w:rFonts w:hAnsi="宋体"/>
          <w:szCs w:val="21"/>
        </w:rPr>
        <w:t>存在</w:t>
      </w:r>
      <w:r>
        <w:rPr>
          <w:rFonts w:hint="eastAsia"/>
          <w:szCs w:val="21"/>
        </w:rPr>
        <w:t>，</w:t>
      </w:r>
      <w:r w:rsidRPr="00FD65D9">
        <w:rPr>
          <w:rFonts w:hAnsi="宋体"/>
          <w:szCs w:val="21"/>
        </w:rPr>
        <w:t>并求该极限；</w:t>
      </w:r>
      <w:r>
        <w:rPr>
          <w:rFonts w:hint="eastAsia"/>
          <w:szCs w:val="21"/>
        </w:rPr>
        <w:t xml:space="preserve">    (</w:t>
      </w:r>
      <w:r w:rsidRPr="00980934">
        <w:rPr>
          <w:rFonts w:hint="eastAsia"/>
          <w:szCs w:val="21"/>
        </w:rPr>
        <w:t>Ⅱ</w:t>
      </w:r>
      <w:r w:rsidRPr="00FD65D9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Pr="00FD65D9">
        <w:rPr>
          <w:rFonts w:hAnsi="宋体"/>
          <w:szCs w:val="21"/>
        </w:rPr>
        <w:t>计算</w:t>
      </w:r>
      <w:r w:rsidR="00AD11E5" w:rsidRPr="00AD11E5">
        <w:rPr>
          <w:position w:val="-32"/>
        </w:rPr>
        <w:object w:dxaOrig="1300" w:dyaOrig="900">
          <v:shape id="_x0000_i1133" type="#_x0000_t75" style="width:65pt;height:45pt" o:ole="">
            <v:imagedata r:id="rId225" o:title=""/>
          </v:shape>
          <o:OLEObject Type="Embed" ProgID="Equation.DSMT4" ShapeID="_x0000_i1133" DrawAspect="Content" ObjectID="_1697182895" r:id="rId226"/>
        </w:object>
      </w:r>
      <w:r>
        <w:rPr>
          <w:rFonts w:hint="eastAsia"/>
          <w:szCs w:val="21"/>
        </w:rPr>
        <w:t>．</w:t>
      </w:r>
    </w:p>
    <w:p w:rsidR="000F7C44" w:rsidRPr="00AE28D2" w:rsidRDefault="000F7C44" w:rsidP="000F7C44">
      <w:pPr>
        <w:rPr>
          <w:szCs w:val="21"/>
        </w:rPr>
      </w:pPr>
    </w:p>
    <w:p w:rsidR="000F7C44" w:rsidRDefault="000F7C44" w:rsidP="000F7C44">
      <w:pPr>
        <w:rPr>
          <w:rFonts w:hAnsi="宋体"/>
        </w:rPr>
      </w:pPr>
    </w:p>
    <w:p w:rsidR="000F7C44" w:rsidRPr="0060248B" w:rsidRDefault="000F7C44" w:rsidP="000F7C44">
      <w:r>
        <w:rPr>
          <w:rFonts w:hAnsi="宋体"/>
        </w:rPr>
        <w:t>(</w:t>
      </w:r>
      <w:r w:rsidRPr="0060248B">
        <w:t>19</w:t>
      </w:r>
      <w:r w:rsidR="007D19F6">
        <w:rPr>
          <w:rFonts w:hAnsi="宋体"/>
        </w:rPr>
        <w:t>)</w:t>
      </w:r>
      <w:r w:rsidR="007D19F6">
        <w:rPr>
          <w:rFonts w:hAnsi="宋体" w:hint="eastAsia"/>
        </w:rPr>
        <w:t>（</w:t>
      </w:r>
      <w:r w:rsidRPr="0060248B">
        <w:rPr>
          <w:rFonts w:hAnsi="宋体"/>
        </w:rPr>
        <w:t>本题满分</w:t>
      </w:r>
      <w:r w:rsidRPr="0060248B">
        <w:t>10</w:t>
      </w:r>
      <w:r w:rsidRPr="0060248B">
        <w:rPr>
          <w:rFonts w:hAnsi="宋体"/>
        </w:rPr>
        <w:t>分</w:t>
      </w:r>
      <w:r w:rsidR="007D19F6">
        <w:rPr>
          <w:rFonts w:hAnsi="宋体" w:hint="eastAsia"/>
        </w:rPr>
        <w:t>）</w:t>
      </w:r>
    </w:p>
    <w:p w:rsidR="000F7C44" w:rsidRPr="0060248B" w:rsidRDefault="000F7C44" w:rsidP="000F7C44">
      <w:pPr>
        <w:ind w:firstLineChars="200" w:firstLine="480"/>
      </w:pPr>
      <w:r w:rsidRPr="0060248B">
        <w:rPr>
          <w:rFonts w:hAnsi="宋体"/>
        </w:rPr>
        <w:t>证明：当</w:t>
      </w:r>
      <w:r w:rsidR="00AD11E5" w:rsidRPr="00AD11E5">
        <w:rPr>
          <w:position w:val="-6"/>
        </w:rPr>
        <w:object w:dxaOrig="1260" w:dyaOrig="279">
          <v:shape id="_x0000_i1134" type="#_x0000_t75" style="width:63pt;height:14pt" o:ole="">
            <v:imagedata r:id="rId227" o:title=""/>
          </v:shape>
          <o:OLEObject Type="Embed" ProgID="Equation.DSMT4" ShapeID="_x0000_i1134" DrawAspect="Content" ObjectID="_1697182896" r:id="rId228"/>
        </w:object>
      </w:r>
      <w:r w:rsidRPr="0060248B">
        <w:rPr>
          <w:rFonts w:hAnsi="宋体"/>
        </w:rPr>
        <w:t>时，</w:t>
      </w:r>
      <w:r w:rsidR="00AD11E5" w:rsidRPr="00AD11E5">
        <w:rPr>
          <w:position w:val="-6"/>
        </w:rPr>
        <w:object w:dxaOrig="4080" w:dyaOrig="279">
          <v:shape id="_x0000_i1135" type="#_x0000_t75" style="width:204pt;height:14pt" o:ole="">
            <v:imagedata r:id="rId229" o:title=""/>
          </v:shape>
          <o:OLEObject Type="Embed" ProgID="Equation.DSMT4" ShapeID="_x0000_i1135" DrawAspect="Content" ObjectID="_1697182897" r:id="rId230"/>
        </w:object>
      </w:r>
      <w:r w:rsidR="00C3054B">
        <w:rPr>
          <w:rFonts w:hint="eastAsia"/>
        </w:rPr>
        <w:t>．</w:t>
      </w:r>
    </w:p>
    <w:p w:rsidR="000F7C44" w:rsidRPr="00AE28D2" w:rsidRDefault="000F7C44" w:rsidP="000F7C44">
      <w:pPr>
        <w:rPr>
          <w:szCs w:val="21"/>
        </w:rPr>
      </w:pPr>
    </w:p>
    <w:p w:rsidR="000F7C44" w:rsidRDefault="000F7C44" w:rsidP="000F7C44">
      <w:pPr>
        <w:rPr>
          <w:rFonts w:hAnsi="宋体"/>
        </w:rPr>
      </w:pPr>
    </w:p>
    <w:p w:rsidR="004705F6" w:rsidRPr="00BE0C2A" w:rsidRDefault="000F7C44" w:rsidP="004705F6">
      <w:pPr>
        <w:rPr>
          <w:szCs w:val="21"/>
        </w:rPr>
      </w:pPr>
      <w:r>
        <w:rPr>
          <w:rFonts w:hAnsi="宋体"/>
        </w:rPr>
        <w:t>(</w:t>
      </w:r>
      <w:r w:rsidRPr="0060248B">
        <w:t>20</w:t>
      </w:r>
      <w:r>
        <w:rPr>
          <w:rFonts w:hAnsi="宋体"/>
        </w:rPr>
        <w:t>)</w:t>
      </w:r>
      <w:r w:rsidR="004705F6">
        <w:rPr>
          <w:rFonts w:hAnsi="宋体" w:hint="eastAsia"/>
        </w:rPr>
        <w:t>（</w:t>
      </w:r>
      <w:r w:rsidR="004705F6" w:rsidRPr="00BE0C2A">
        <w:rPr>
          <w:rFonts w:hAnsi="宋体"/>
        </w:rPr>
        <w:t>本题满分</w:t>
      </w:r>
      <w:r w:rsidR="004705F6" w:rsidRPr="00BE0C2A">
        <w:t>12</w:t>
      </w:r>
      <w:r w:rsidR="004705F6" w:rsidRPr="00BE0C2A">
        <w:rPr>
          <w:rFonts w:hAnsi="宋体"/>
        </w:rPr>
        <w:t>分</w:t>
      </w:r>
      <w:r w:rsidR="004705F6">
        <w:rPr>
          <w:rFonts w:hAnsi="宋体" w:hint="eastAsia"/>
        </w:rPr>
        <w:t>）</w:t>
      </w:r>
      <w:r w:rsidR="004705F6" w:rsidRPr="004705F6">
        <w:rPr>
          <w:rStyle w:val="ae"/>
          <w:rFonts w:hint="eastAsia"/>
        </w:rPr>
        <w:t>【同试卷一第三</w:t>
      </w:r>
      <w:r w:rsidR="004705F6" w:rsidRPr="004705F6">
        <w:rPr>
          <w:rStyle w:val="ae"/>
        </w:rPr>
        <w:t>(18)</w:t>
      </w:r>
      <w:r w:rsidR="004705F6" w:rsidRPr="004705F6">
        <w:rPr>
          <w:rStyle w:val="ae"/>
          <w:rFonts w:hint="eastAsia"/>
        </w:rPr>
        <w:t>题】</w:t>
      </w:r>
    </w:p>
    <w:p w:rsidR="004705F6" w:rsidRPr="00FD65D9" w:rsidRDefault="004705F6" w:rsidP="004705F6">
      <w:pPr>
        <w:ind w:leftChars="200" w:left="480"/>
        <w:rPr>
          <w:szCs w:val="21"/>
        </w:rPr>
      </w:pPr>
      <w:r w:rsidRPr="00FD65D9">
        <w:rPr>
          <w:rFonts w:hAnsi="宋体"/>
          <w:szCs w:val="21"/>
        </w:rPr>
        <w:t>设函数</w:t>
      </w:r>
      <w:r w:rsidR="00AD11E5" w:rsidRPr="00AD11E5">
        <w:rPr>
          <w:position w:val="-14"/>
        </w:rPr>
        <w:object w:dxaOrig="560" w:dyaOrig="400">
          <v:shape id="_x0000_i1136" type="#_x0000_t75" style="width:28pt;height:20pt" o:ole="">
            <v:imagedata r:id="rId231" o:title=""/>
          </v:shape>
          <o:OLEObject Type="Embed" ProgID="Equation.DSMT4" ShapeID="_x0000_i1136" DrawAspect="Content" ObjectID="_1697182898" r:id="rId232"/>
        </w:object>
      </w:r>
      <w:r w:rsidRPr="00FD65D9">
        <w:rPr>
          <w:rFonts w:hAnsi="宋体"/>
          <w:szCs w:val="21"/>
        </w:rPr>
        <w:t>在</w:t>
      </w:r>
      <w:r w:rsidR="00AD11E5" w:rsidRPr="00AD11E5">
        <w:rPr>
          <w:position w:val="-14"/>
        </w:rPr>
        <w:object w:dxaOrig="760" w:dyaOrig="400">
          <v:shape id="_x0000_i1137" type="#_x0000_t75" style="width:38pt;height:20pt" o:ole="">
            <v:imagedata r:id="rId233" o:title=""/>
          </v:shape>
          <o:OLEObject Type="Embed" ProgID="Equation.DSMT4" ShapeID="_x0000_i1137" DrawAspect="Content" ObjectID="_1697182899" r:id="rId234"/>
        </w:object>
      </w:r>
      <w:r w:rsidRPr="00FD65D9">
        <w:rPr>
          <w:rFonts w:hAnsi="宋体"/>
          <w:szCs w:val="21"/>
        </w:rPr>
        <w:t>内具有二阶导数，且</w:t>
      </w:r>
      <w:r w:rsidR="00AD11E5" w:rsidRPr="00AD11E5">
        <w:rPr>
          <w:position w:val="-22"/>
        </w:rPr>
        <w:object w:dxaOrig="1660" w:dyaOrig="560">
          <v:shape id="_x0000_i1138" type="#_x0000_t75" style="width:83pt;height:28pt" o:ole="">
            <v:imagedata r:id="rId235" o:title=""/>
          </v:shape>
          <o:OLEObject Type="Embed" ProgID="Equation.DSMT4" ShapeID="_x0000_i1138" DrawAspect="Content" ObjectID="_1697182900" r:id="rId236"/>
        </w:object>
      </w:r>
      <w:r w:rsidRPr="00FD65D9">
        <w:rPr>
          <w:rFonts w:hAnsi="宋体"/>
          <w:szCs w:val="21"/>
        </w:rPr>
        <w:t>满足等式</w:t>
      </w:r>
      <w:r w:rsidR="00AD11E5" w:rsidRPr="00AD11E5">
        <w:rPr>
          <w:position w:val="-28"/>
        </w:rPr>
        <w:object w:dxaOrig="1380" w:dyaOrig="700">
          <v:shape id="_x0000_i1139" type="#_x0000_t75" style="width:69pt;height:35pt" o:ole="">
            <v:imagedata r:id="rId237" o:title=""/>
          </v:shape>
          <o:OLEObject Type="Embed" ProgID="Equation.DSMT4" ShapeID="_x0000_i1139" DrawAspect="Content" ObjectID="_1697182901" r:id="rId238"/>
        </w:object>
      </w:r>
      <w:r>
        <w:rPr>
          <w:rFonts w:hint="eastAsia"/>
        </w:rPr>
        <w:t>．</w:t>
      </w:r>
    </w:p>
    <w:p w:rsidR="004705F6" w:rsidRDefault="004705F6" w:rsidP="004705F6">
      <w:pPr>
        <w:ind w:firstLineChars="200" w:firstLine="480"/>
        <w:rPr>
          <w:szCs w:val="21"/>
        </w:rPr>
      </w:pPr>
      <w:r w:rsidRPr="00FD65D9">
        <w:rPr>
          <w:szCs w:val="21"/>
        </w:rPr>
        <w:t>(</w:t>
      </w:r>
      <w:r w:rsidRPr="00822DB2">
        <w:rPr>
          <w:rFonts w:hAnsi="宋体" w:hint="eastAsia"/>
          <w:szCs w:val="21"/>
        </w:rPr>
        <w:t>Ⅰ</w:t>
      </w:r>
      <w:r w:rsidRPr="00FD65D9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Pr="00FD65D9">
        <w:rPr>
          <w:rFonts w:hAnsi="宋体"/>
          <w:szCs w:val="21"/>
        </w:rPr>
        <w:t>验证</w:t>
      </w:r>
      <w:r w:rsidR="00AD11E5" w:rsidRPr="00AD11E5">
        <w:rPr>
          <w:position w:val="-24"/>
        </w:rPr>
        <w:object w:dxaOrig="1760" w:dyaOrig="660">
          <v:shape id="_x0000_i1140" type="#_x0000_t75" style="width:88pt;height:33pt" o:ole="">
            <v:imagedata r:id="rId239" o:title=""/>
          </v:shape>
          <o:OLEObject Type="Embed" ProgID="Equation.DSMT4" ShapeID="_x0000_i1140" DrawAspect="Content" ObjectID="_1697182902" r:id="rId240"/>
        </w:object>
      </w:r>
      <w:r>
        <w:rPr>
          <w:rFonts w:hint="eastAsia"/>
          <w:szCs w:val="21"/>
        </w:rPr>
        <w:t>．</w:t>
      </w:r>
    </w:p>
    <w:p w:rsidR="004705F6" w:rsidRPr="00FD65D9" w:rsidRDefault="004705F6" w:rsidP="004705F6">
      <w:pPr>
        <w:ind w:firstLineChars="200" w:firstLine="480"/>
        <w:rPr>
          <w:szCs w:val="21"/>
        </w:rPr>
      </w:pPr>
      <w:r w:rsidRPr="00FD65D9">
        <w:rPr>
          <w:szCs w:val="21"/>
        </w:rPr>
        <w:t>(</w:t>
      </w:r>
      <w:r w:rsidRPr="00822DB2">
        <w:rPr>
          <w:rFonts w:hAnsi="宋体" w:hint="eastAsia"/>
          <w:szCs w:val="21"/>
        </w:rPr>
        <w:t>Ⅱ</w:t>
      </w:r>
      <w:r w:rsidRPr="00FD65D9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Pr="00FD65D9">
        <w:rPr>
          <w:rFonts w:hAnsi="宋体"/>
          <w:szCs w:val="21"/>
        </w:rPr>
        <w:t>若</w:t>
      </w:r>
      <w:r w:rsidR="00AD11E5" w:rsidRPr="00AD11E5">
        <w:rPr>
          <w:position w:val="-14"/>
        </w:rPr>
        <w:object w:dxaOrig="1900" w:dyaOrig="400">
          <v:shape id="_x0000_i1141" type="#_x0000_t75" style="width:95pt;height:20pt" o:ole="">
            <v:imagedata r:id="rId241" o:title=""/>
          </v:shape>
          <o:OLEObject Type="Embed" ProgID="Equation.DSMT4" ShapeID="_x0000_i1141" DrawAspect="Content" ObjectID="_1697182903" r:id="rId242"/>
        </w:object>
      </w:r>
      <w:r w:rsidRPr="00FD65D9">
        <w:rPr>
          <w:rFonts w:hAnsi="宋体"/>
          <w:szCs w:val="21"/>
        </w:rPr>
        <w:t>求函数</w:t>
      </w:r>
      <w:r w:rsidR="00AD11E5" w:rsidRPr="00AD11E5">
        <w:rPr>
          <w:position w:val="-14"/>
        </w:rPr>
        <w:object w:dxaOrig="560" w:dyaOrig="400">
          <v:shape id="_x0000_i1142" type="#_x0000_t75" style="width:28pt;height:20pt" o:ole="">
            <v:imagedata r:id="rId243" o:title=""/>
          </v:shape>
          <o:OLEObject Type="Embed" ProgID="Equation.DSMT4" ShapeID="_x0000_i1142" DrawAspect="Content" ObjectID="_1697182904" r:id="rId244"/>
        </w:object>
      </w:r>
      <w:r w:rsidRPr="00FD65D9">
        <w:rPr>
          <w:rFonts w:hAnsi="宋体"/>
          <w:szCs w:val="21"/>
        </w:rPr>
        <w:t>的表达式</w:t>
      </w:r>
      <w:r>
        <w:rPr>
          <w:rFonts w:hint="eastAsia"/>
          <w:szCs w:val="21"/>
        </w:rPr>
        <w:t>．</w:t>
      </w:r>
    </w:p>
    <w:p w:rsidR="000F7C44" w:rsidRPr="00AE28D2" w:rsidRDefault="000F7C44" w:rsidP="004705F6">
      <w:pPr>
        <w:rPr>
          <w:szCs w:val="21"/>
        </w:rPr>
      </w:pPr>
    </w:p>
    <w:p w:rsidR="000F7C44" w:rsidRDefault="000F7C44" w:rsidP="000F7C44">
      <w:pPr>
        <w:rPr>
          <w:rFonts w:hAnsi="宋体"/>
        </w:rPr>
      </w:pPr>
    </w:p>
    <w:p w:rsidR="000F7C44" w:rsidRPr="0060248B" w:rsidRDefault="000F7C44" w:rsidP="000F7C44">
      <w:r>
        <w:rPr>
          <w:rFonts w:hAnsi="宋体"/>
        </w:rPr>
        <w:t>(</w:t>
      </w:r>
      <w:r w:rsidRPr="0060248B">
        <w:t>21</w:t>
      </w:r>
      <w:r w:rsidR="007D19F6">
        <w:rPr>
          <w:rFonts w:hAnsi="宋体"/>
        </w:rPr>
        <w:t>)</w:t>
      </w:r>
      <w:r w:rsidR="007D19F6">
        <w:rPr>
          <w:rFonts w:hAnsi="宋体" w:hint="eastAsia"/>
        </w:rPr>
        <w:t>（</w:t>
      </w:r>
      <w:r w:rsidRPr="0060248B">
        <w:rPr>
          <w:rFonts w:hAnsi="宋体"/>
        </w:rPr>
        <w:t>本题满分</w:t>
      </w:r>
      <w:r w:rsidRPr="0060248B">
        <w:t>12</w:t>
      </w:r>
      <w:r w:rsidRPr="0060248B">
        <w:rPr>
          <w:rFonts w:hAnsi="宋体"/>
        </w:rPr>
        <w:t>分</w:t>
      </w:r>
      <w:r w:rsidR="007D19F6">
        <w:rPr>
          <w:rFonts w:hAnsi="宋体" w:hint="eastAsia"/>
        </w:rPr>
        <w:t>）</w:t>
      </w:r>
    </w:p>
    <w:p w:rsidR="000F7C44" w:rsidRDefault="000F7C44" w:rsidP="000F7C44">
      <w:pPr>
        <w:ind w:firstLineChars="200" w:firstLine="480"/>
      </w:pPr>
      <w:r w:rsidRPr="0060248B">
        <w:rPr>
          <w:rFonts w:hAnsi="宋体"/>
        </w:rPr>
        <w:t>已知曲线</w:t>
      </w:r>
      <w:r w:rsidR="00AD11E5" w:rsidRPr="00025957">
        <w:rPr>
          <w:position w:val="-4"/>
        </w:rPr>
        <w:object w:dxaOrig="200" w:dyaOrig="240">
          <v:shape id="_x0000_i1143" type="#_x0000_t75" style="width:10pt;height:12pt" o:ole="">
            <v:imagedata r:id="rId245" o:title=""/>
          </v:shape>
          <o:OLEObject Type="Embed" ProgID="Equation.DSMT4" ShapeID="_x0000_i1143" DrawAspect="Content" ObjectID="_1697182905" r:id="rId246"/>
        </w:object>
      </w:r>
      <w:r w:rsidRPr="0060248B">
        <w:rPr>
          <w:rFonts w:hAnsi="宋体"/>
        </w:rPr>
        <w:t>的方程</w:t>
      </w:r>
      <w:r w:rsidR="00AD11E5" w:rsidRPr="00AD11E5">
        <w:rPr>
          <w:position w:val="-32"/>
        </w:rPr>
        <w:object w:dxaOrig="1280" w:dyaOrig="760">
          <v:shape id="_x0000_i1144" type="#_x0000_t75" style="width:64pt;height:38pt" o:ole="">
            <v:imagedata r:id="rId247" o:title=""/>
          </v:shape>
          <o:OLEObject Type="Embed" ProgID="Equation.DSMT4" ShapeID="_x0000_i1144" DrawAspect="Content" ObjectID="_1697182906" r:id="rId248"/>
        </w:object>
      </w:r>
      <w:r w:rsidR="00A20D27">
        <w:rPr>
          <w:rFonts w:hint="eastAsia"/>
        </w:rPr>
        <w:t>（</w:t>
      </w:r>
      <w:r w:rsidR="00AD11E5" w:rsidRPr="00AD11E5">
        <w:rPr>
          <w:position w:val="-6"/>
        </w:rPr>
        <w:object w:dxaOrig="520" w:dyaOrig="279">
          <v:shape id="_x0000_i1145" type="#_x0000_t75" style="width:26pt;height:14pt" o:ole="">
            <v:imagedata r:id="rId249" o:title=""/>
          </v:shape>
          <o:OLEObject Type="Embed" ProgID="Equation.DSMT4" ShapeID="_x0000_i1145" DrawAspect="Content" ObjectID="_1697182907" r:id="rId250"/>
        </w:object>
      </w:r>
      <w:r w:rsidR="00A20D27">
        <w:rPr>
          <w:rFonts w:hint="eastAsia"/>
        </w:rPr>
        <w:t>）．</w:t>
      </w:r>
    </w:p>
    <w:p w:rsidR="000F7C44" w:rsidRDefault="000F7C44" w:rsidP="000F7C44">
      <w:pPr>
        <w:ind w:firstLineChars="200" w:firstLine="480"/>
      </w:pPr>
      <w:r>
        <w:rPr>
          <w:rFonts w:hAnsi="宋体"/>
        </w:rPr>
        <w:t>(</w:t>
      </w:r>
      <w:r w:rsidR="00A20D27" w:rsidRPr="00A20D27">
        <w:rPr>
          <w:rFonts w:hint="eastAsia"/>
        </w:rPr>
        <w:t>Ⅰ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60248B">
        <w:rPr>
          <w:rFonts w:hAnsi="宋体"/>
        </w:rPr>
        <w:t>讨论</w:t>
      </w:r>
      <w:r w:rsidR="00AD11E5" w:rsidRPr="00025957">
        <w:rPr>
          <w:position w:val="-4"/>
        </w:rPr>
        <w:object w:dxaOrig="200" w:dyaOrig="240">
          <v:shape id="_x0000_i1146" type="#_x0000_t75" style="width:10pt;height:12pt" o:ole="">
            <v:imagedata r:id="rId251" o:title=""/>
          </v:shape>
          <o:OLEObject Type="Embed" ProgID="Equation.DSMT4" ShapeID="_x0000_i1146" DrawAspect="Content" ObjectID="_1697182908" r:id="rId252"/>
        </w:object>
      </w:r>
      <w:r w:rsidRPr="0060248B">
        <w:rPr>
          <w:rFonts w:hAnsi="宋体"/>
        </w:rPr>
        <w:t>的凹凸性</w:t>
      </w:r>
      <w:r w:rsidR="00A20D27">
        <w:rPr>
          <w:rFonts w:hint="eastAsia"/>
        </w:rPr>
        <w:t>；</w:t>
      </w:r>
    </w:p>
    <w:p w:rsidR="000F7C44" w:rsidRDefault="000F7C44" w:rsidP="000F7C44">
      <w:pPr>
        <w:ind w:firstLineChars="200" w:firstLine="480"/>
      </w:pPr>
      <w:r>
        <w:rPr>
          <w:rFonts w:hAnsi="宋体"/>
        </w:rPr>
        <w:t>(</w:t>
      </w:r>
      <w:r w:rsidR="003F2CF9" w:rsidRPr="003F2CF9">
        <w:rPr>
          <w:rFonts w:hint="eastAsia"/>
        </w:rPr>
        <w:t>Ⅱ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60248B">
        <w:rPr>
          <w:rFonts w:hAnsi="宋体"/>
        </w:rPr>
        <w:t>过点</w:t>
      </w:r>
      <w:r w:rsidR="00AD11E5" w:rsidRPr="00AD11E5">
        <w:rPr>
          <w:position w:val="-10"/>
        </w:rPr>
        <w:object w:dxaOrig="700" w:dyaOrig="320">
          <v:shape id="_x0000_i1147" type="#_x0000_t75" style="width:35pt;height:16pt" o:ole="">
            <v:imagedata r:id="rId253" o:title=""/>
          </v:shape>
          <o:OLEObject Type="Embed" ProgID="Equation.DSMT4" ShapeID="_x0000_i1147" DrawAspect="Content" ObjectID="_1697182909" r:id="rId254"/>
        </w:object>
      </w:r>
      <w:r w:rsidRPr="0060248B">
        <w:rPr>
          <w:rFonts w:hAnsi="宋体"/>
        </w:rPr>
        <w:t>引</w:t>
      </w:r>
      <w:r w:rsidR="00AD11E5" w:rsidRPr="00025957">
        <w:rPr>
          <w:position w:val="-4"/>
        </w:rPr>
        <w:object w:dxaOrig="200" w:dyaOrig="240">
          <v:shape id="_x0000_i1148" type="#_x0000_t75" style="width:10pt;height:12pt" o:ole="">
            <v:imagedata r:id="rId255" o:title=""/>
          </v:shape>
          <o:OLEObject Type="Embed" ProgID="Equation.DSMT4" ShapeID="_x0000_i1148" DrawAspect="Content" ObjectID="_1697182910" r:id="rId256"/>
        </w:object>
      </w:r>
      <w:r w:rsidRPr="0060248B">
        <w:rPr>
          <w:rFonts w:hAnsi="宋体"/>
        </w:rPr>
        <w:t>的切线，求切点</w:t>
      </w:r>
      <w:r w:rsidR="00AD11E5" w:rsidRPr="00AD11E5">
        <w:rPr>
          <w:position w:val="-12"/>
        </w:rPr>
        <w:object w:dxaOrig="780" w:dyaOrig="360">
          <v:shape id="_x0000_i1149" type="#_x0000_t75" style="width:39pt;height:18pt" o:ole="">
            <v:imagedata r:id="rId257" o:title=""/>
          </v:shape>
          <o:OLEObject Type="Embed" ProgID="Equation.DSMT4" ShapeID="_x0000_i1149" DrawAspect="Content" ObjectID="_1697182911" r:id="rId258"/>
        </w:object>
      </w:r>
      <w:r w:rsidRPr="0060248B">
        <w:rPr>
          <w:rFonts w:hAnsi="宋体"/>
        </w:rPr>
        <w:t>，并写出切线的方程</w:t>
      </w:r>
      <w:r w:rsidR="00A20D27">
        <w:rPr>
          <w:rFonts w:hint="eastAsia"/>
        </w:rPr>
        <w:t>；</w:t>
      </w:r>
    </w:p>
    <w:p w:rsidR="000F7C44" w:rsidRPr="0060248B" w:rsidRDefault="000F7C44" w:rsidP="000F7C44">
      <w:pPr>
        <w:ind w:firstLineChars="200" w:firstLine="480"/>
      </w:pPr>
      <w:r>
        <w:rPr>
          <w:rFonts w:hAnsi="宋体"/>
        </w:rPr>
        <w:t>(</w:t>
      </w:r>
      <w:r w:rsidR="003F2CF9" w:rsidRPr="003F2CF9">
        <w:rPr>
          <w:rFonts w:hint="eastAsia"/>
        </w:rPr>
        <w:t>Ⅲ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60248B">
        <w:rPr>
          <w:rFonts w:hAnsi="宋体"/>
        </w:rPr>
        <w:t>求此切线与</w:t>
      </w:r>
      <w:r w:rsidR="00AD11E5" w:rsidRPr="00025957">
        <w:rPr>
          <w:position w:val="-4"/>
        </w:rPr>
        <w:object w:dxaOrig="200" w:dyaOrig="240">
          <v:shape id="_x0000_i1150" type="#_x0000_t75" style="width:10pt;height:12pt" o:ole="">
            <v:imagedata r:id="rId259" o:title=""/>
          </v:shape>
          <o:OLEObject Type="Embed" ProgID="Equation.DSMT4" ShapeID="_x0000_i1150" DrawAspect="Content" ObjectID="_1697182912" r:id="rId260"/>
        </w:object>
      </w:r>
      <w:r w:rsidR="00A20D27">
        <w:rPr>
          <w:rFonts w:hAnsi="宋体" w:hint="eastAsia"/>
        </w:rPr>
        <w:t>（</w:t>
      </w:r>
      <w:r w:rsidRPr="0060248B">
        <w:rPr>
          <w:rFonts w:hAnsi="宋体"/>
        </w:rPr>
        <w:t>对应</w:t>
      </w:r>
      <w:r w:rsidR="00AD11E5" w:rsidRPr="00AD11E5">
        <w:rPr>
          <w:position w:val="-12"/>
        </w:rPr>
        <w:object w:dxaOrig="639" w:dyaOrig="360">
          <v:shape id="_x0000_i1151" type="#_x0000_t75" style="width:32pt;height:18pt" o:ole="">
            <v:imagedata r:id="rId261" o:title=""/>
          </v:shape>
          <o:OLEObject Type="Embed" ProgID="Equation.DSMT4" ShapeID="_x0000_i1151" DrawAspect="Content" ObjectID="_1697182913" r:id="rId262"/>
        </w:object>
      </w:r>
      <w:r w:rsidRPr="0060248B">
        <w:rPr>
          <w:rFonts w:hAnsi="宋体"/>
        </w:rPr>
        <w:t>的部分</w:t>
      </w:r>
      <w:r w:rsidR="00A20D27">
        <w:rPr>
          <w:rFonts w:hAnsi="宋体" w:hint="eastAsia"/>
        </w:rPr>
        <w:t>）</w:t>
      </w:r>
      <w:r w:rsidRPr="0060248B">
        <w:rPr>
          <w:rFonts w:hAnsi="宋体"/>
        </w:rPr>
        <w:t>及</w:t>
      </w:r>
      <w:r w:rsidR="00AD11E5" w:rsidRPr="00025957">
        <w:rPr>
          <w:position w:val="-4"/>
        </w:rPr>
        <w:object w:dxaOrig="200" w:dyaOrig="200">
          <v:shape id="_x0000_i1152" type="#_x0000_t75" style="width:10pt;height:10pt" o:ole="">
            <v:imagedata r:id="rId263" o:title=""/>
          </v:shape>
          <o:OLEObject Type="Embed" ProgID="Equation.DSMT4" ShapeID="_x0000_i1152" DrawAspect="Content" ObjectID="_1697182914" r:id="rId264"/>
        </w:object>
      </w:r>
      <w:r w:rsidRPr="0060248B">
        <w:rPr>
          <w:rFonts w:hAnsi="宋体"/>
        </w:rPr>
        <w:t>轴所围成的平面图形的面积</w:t>
      </w:r>
      <w:r w:rsidR="00A20D27">
        <w:rPr>
          <w:rFonts w:hint="eastAsia"/>
        </w:rPr>
        <w:t>．</w:t>
      </w:r>
    </w:p>
    <w:p w:rsidR="007D19F6" w:rsidRDefault="007D19F6" w:rsidP="007D19F6"/>
    <w:p w:rsidR="000F7C44" w:rsidRDefault="000F7C44" w:rsidP="000F7C44">
      <w:pPr>
        <w:rPr>
          <w:color w:val="000000"/>
        </w:rPr>
      </w:pPr>
    </w:p>
    <w:p w:rsidR="004705F6" w:rsidRPr="00BE0C2A" w:rsidRDefault="000F7C44" w:rsidP="004705F6">
      <w:pPr>
        <w:rPr>
          <w:szCs w:val="21"/>
        </w:rPr>
      </w:pPr>
      <w:r w:rsidRPr="0060248B">
        <w:rPr>
          <w:color w:val="000000"/>
        </w:rPr>
        <w:t>(22)</w:t>
      </w:r>
      <w:r w:rsidR="004705F6">
        <w:rPr>
          <w:rFonts w:hAnsi="宋体" w:hint="eastAsia"/>
        </w:rPr>
        <w:t>（</w:t>
      </w:r>
      <w:r w:rsidR="004705F6" w:rsidRPr="00BE0C2A">
        <w:rPr>
          <w:rFonts w:hAnsi="宋体"/>
        </w:rPr>
        <w:t>本题满分</w:t>
      </w:r>
      <w:r w:rsidR="004705F6" w:rsidRPr="00BE0C2A">
        <w:t>9</w:t>
      </w:r>
      <w:r w:rsidR="004705F6" w:rsidRPr="00BE0C2A">
        <w:rPr>
          <w:rFonts w:hAnsi="宋体"/>
        </w:rPr>
        <w:t>分</w:t>
      </w:r>
      <w:r w:rsidR="004705F6">
        <w:rPr>
          <w:rFonts w:hAnsi="宋体" w:hint="eastAsia"/>
        </w:rPr>
        <w:t>）</w:t>
      </w:r>
      <w:r w:rsidR="004705F6" w:rsidRPr="004705F6">
        <w:rPr>
          <w:rStyle w:val="ae"/>
          <w:rFonts w:hint="eastAsia"/>
        </w:rPr>
        <w:t>【同试卷一第三</w:t>
      </w:r>
      <w:r w:rsidR="004705F6" w:rsidRPr="004705F6">
        <w:rPr>
          <w:rStyle w:val="ae"/>
        </w:rPr>
        <w:t>(20)</w:t>
      </w:r>
      <w:r w:rsidR="004705F6" w:rsidRPr="004705F6">
        <w:rPr>
          <w:rStyle w:val="ae"/>
          <w:rFonts w:hint="eastAsia"/>
        </w:rPr>
        <w:t>题】</w:t>
      </w:r>
    </w:p>
    <w:p w:rsidR="004705F6" w:rsidRPr="00FD65D9" w:rsidRDefault="004705F6" w:rsidP="004705F6">
      <w:pPr>
        <w:ind w:firstLineChars="200" w:firstLine="480"/>
        <w:rPr>
          <w:szCs w:val="21"/>
        </w:rPr>
      </w:pPr>
      <w:r w:rsidRPr="00FD65D9">
        <w:rPr>
          <w:rFonts w:hAnsi="宋体"/>
          <w:szCs w:val="21"/>
        </w:rPr>
        <w:t>已知非齐次线性方程组</w:t>
      </w:r>
      <w:r w:rsidR="00AD11E5" w:rsidRPr="00AD11E5">
        <w:rPr>
          <w:position w:val="-50"/>
        </w:rPr>
        <w:object w:dxaOrig="2560" w:dyaOrig="1120">
          <v:shape id="_x0000_i1153" type="#_x0000_t75" style="width:128pt;height:56pt" o:ole="">
            <v:imagedata r:id="rId265" o:title=""/>
          </v:shape>
          <o:OLEObject Type="Embed" ProgID="Equation.DSMT4" ShapeID="_x0000_i1153" DrawAspect="Content" ObjectID="_1697182915" r:id="rId266"/>
        </w:object>
      </w:r>
      <w:r w:rsidRPr="00FD65D9">
        <w:rPr>
          <w:rFonts w:hAnsi="宋体"/>
          <w:szCs w:val="21"/>
        </w:rPr>
        <w:t>有</w:t>
      </w:r>
      <w:r w:rsidR="00AD11E5" w:rsidRPr="00AD11E5">
        <w:rPr>
          <w:position w:val="-6"/>
        </w:rPr>
        <w:object w:dxaOrig="180" w:dyaOrig="279">
          <v:shape id="_x0000_i1154" type="#_x0000_t75" style="width:9pt;height:14pt" o:ole="">
            <v:imagedata r:id="rId267" o:title=""/>
          </v:shape>
          <o:OLEObject Type="Embed" ProgID="Equation.DSMT4" ShapeID="_x0000_i1154" DrawAspect="Content" ObjectID="_1697182916" r:id="rId268"/>
        </w:object>
      </w:r>
      <w:r w:rsidRPr="00FD65D9">
        <w:rPr>
          <w:rFonts w:hAnsi="宋体"/>
          <w:szCs w:val="21"/>
        </w:rPr>
        <w:t>个线性无关的解</w:t>
      </w:r>
      <w:r>
        <w:rPr>
          <w:rFonts w:hAnsi="宋体" w:hint="eastAsia"/>
          <w:szCs w:val="21"/>
        </w:rPr>
        <w:t>．</w:t>
      </w:r>
    </w:p>
    <w:p w:rsidR="004705F6" w:rsidRPr="00FD65D9" w:rsidRDefault="004705F6" w:rsidP="004705F6">
      <w:pPr>
        <w:ind w:firstLineChars="200" w:firstLine="480"/>
        <w:rPr>
          <w:szCs w:val="21"/>
        </w:rPr>
      </w:pPr>
      <w:r w:rsidRPr="00FD65D9">
        <w:rPr>
          <w:szCs w:val="21"/>
        </w:rPr>
        <w:t>(</w:t>
      </w:r>
      <w:r w:rsidRPr="001C4239">
        <w:rPr>
          <w:rFonts w:hAnsi="宋体" w:hint="eastAsia"/>
          <w:szCs w:val="21"/>
        </w:rPr>
        <w:t>Ⅰ</w:t>
      </w:r>
      <w:r w:rsidRPr="00FD65D9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Pr="00FD65D9">
        <w:rPr>
          <w:rFonts w:hAnsi="宋体"/>
          <w:szCs w:val="21"/>
        </w:rPr>
        <w:t>证明方程组系数矩阵</w:t>
      </w:r>
      <w:r w:rsidR="00AD11E5" w:rsidRPr="00025957">
        <w:rPr>
          <w:position w:val="-4"/>
        </w:rPr>
        <w:object w:dxaOrig="240" w:dyaOrig="260">
          <v:shape id="_x0000_i1155" type="#_x0000_t75" style="width:12pt;height:13pt" o:ole="">
            <v:imagedata r:id="rId269" o:title=""/>
          </v:shape>
          <o:OLEObject Type="Embed" ProgID="Equation.DSMT4" ShapeID="_x0000_i1155" DrawAspect="Content" ObjectID="_1697182917" r:id="rId270"/>
        </w:object>
      </w:r>
      <w:r w:rsidRPr="00FD65D9">
        <w:rPr>
          <w:rFonts w:hAnsi="宋体"/>
          <w:szCs w:val="21"/>
        </w:rPr>
        <w:t>的秩</w:t>
      </w:r>
      <w:r w:rsidR="00AD11E5" w:rsidRPr="00AD11E5">
        <w:rPr>
          <w:position w:val="-14"/>
        </w:rPr>
        <w:object w:dxaOrig="900" w:dyaOrig="400">
          <v:shape id="_x0000_i1156" type="#_x0000_t75" style="width:45pt;height:20pt" o:ole="">
            <v:imagedata r:id="rId271" o:title=""/>
          </v:shape>
          <o:OLEObject Type="Embed" ProgID="Equation.DSMT4" ShapeID="_x0000_i1156" DrawAspect="Content" ObjectID="_1697182918" r:id="rId272"/>
        </w:object>
      </w:r>
      <w:r>
        <w:rPr>
          <w:rFonts w:hint="eastAsia"/>
          <w:szCs w:val="21"/>
        </w:rPr>
        <w:t>；</w:t>
      </w:r>
    </w:p>
    <w:p w:rsidR="004705F6" w:rsidRPr="00BE0C2A" w:rsidRDefault="004705F6" w:rsidP="004705F6">
      <w:pPr>
        <w:ind w:firstLineChars="200" w:firstLine="480"/>
        <w:rPr>
          <w:szCs w:val="21"/>
        </w:rPr>
      </w:pPr>
      <w:r w:rsidRPr="00BE0C2A">
        <w:rPr>
          <w:szCs w:val="21"/>
        </w:rPr>
        <w:t>(</w:t>
      </w:r>
      <w:r w:rsidRPr="001C4239">
        <w:rPr>
          <w:rFonts w:hAnsi="宋体" w:hint="eastAsia"/>
          <w:szCs w:val="21"/>
        </w:rPr>
        <w:t>Ⅱ</w:t>
      </w:r>
      <w:r w:rsidRPr="00BE0C2A">
        <w:rPr>
          <w:szCs w:val="21"/>
        </w:rPr>
        <w:t>)</w:t>
      </w:r>
      <w:r w:rsidRPr="00BE0C2A">
        <w:rPr>
          <w:rFonts w:hint="eastAsia"/>
          <w:szCs w:val="21"/>
        </w:rPr>
        <w:t xml:space="preserve"> </w:t>
      </w:r>
      <w:r w:rsidRPr="00BE0C2A">
        <w:rPr>
          <w:rFonts w:hAnsi="宋体"/>
          <w:szCs w:val="21"/>
        </w:rPr>
        <w:t>求</w:t>
      </w:r>
      <w:r w:rsidR="00AD11E5" w:rsidRPr="00AD11E5">
        <w:rPr>
          <w:position w:val="-8"/>
        </w:rPr>
        <w:object w:dxaOrig="400" w:dyaOrig="300">
          <v:shape id="_x0000_i1157" type="#_x0000_t75" style="width:20pt;height:15pt" o:ole="">
            <v:imagedata r:id="rId273" o:title=""/>
          </v:shape>
          <o:OLEObject Type="Embed" ProgID="Equation.DSMT4" ShapeID="_x0000_i1157" DrawAspect="Content" ObjectID="_1697182919" r:id="rId274"/>
        </w:object>
      </w:r>
      <w:r w:rsidRPr="00BE0C2A">
        <w:rPr>
          <w:rFonts w:hAnsi="宋体"/>
          <w:szCs w:val="21"/>
        </w:rPr>
        <w:t>的值及方程组的通解</w:t>
      </w:r>
      <w:r>
        <w:rPr>
          <w:rFonts w:hint="eastAsia"/>
          <w:szCs w:val="21"/>
        </w:rPr>
        <w:t>．</w:t>
      </w:r>
    </w:p>
    <w:p w:rsidR="004705F6" w:rsidRDefault="004705F6" w:rsidP="004705F6"/>
    <w:p w:rsidR="000F7C44" w:rsidRPr="009C6CD3" w:rsidRDefault="000F7C44" w:rsidP="000F7C44">
      <w:pPr>
        <w:rPr>
          <w:szCs w:val="21"/>
        </w:rPr>
      </w:pPr>
    </w:p>
    <w:p w:rsidR="00B24812" w:rsidRPr="00BE0C2A" w:rsidRDefault="000F7C44" w:rsidP="00B24812">
      <w:pPr>
        <w:rPr>
          <w:szCs w:val="21"/>
        </w:rPr>
      </w:pPr>
      <w:r w:rsidRPr="0060248B">
        <w:rPr>
          <w:szCs w:val="21"/>
        </w:rPr>
        <w:t>(23)</w:t>
      </w:r>
      <w:r w:rsidR="00B24812">
        <w:rPr>
          <w:rFonts w:hAnsi="宋体" w:hint="eastAsia"/>
        </w:rPr>
        <w:t>（</w:t>
      </w:r>
      <w:r w:rsidR="00B24812" w:rsidRPr="00BE0C2A">
        <w:rPr>
          <w:rFonts w:hAnsi="宋体"/>
        </w:rPr>
        <w:t>本题满分</w:t>
      </w:r>
      <w:r w:rsidR="00B24812" w:rsidRPr="00BE0C2A">
        <w:t>9</w:t>
      </w:r>
      <w:r w:rsidR="00B24812" w:rsidRPr="00BE0C2A">
        <w:rPr>
          <w:rFonts w:hAnsi="宋体"/>
        </w:rPr>
        <w:t>分</w:t>
      </w:r>
      <w:r w:rsidR="00B24812">
        <w:rPr>
          <w:rFonts w:hAnsi="宋体" w:hint="eastAsia"/>
        </w:rPr>
        <w:t>）</w:t>
      </w:r>
      <w:r w:rsidR="00B24812" w:rsidRPr="00B24812">
        <w:rPr>
          <w:rStyle w:val="ae"/>
          <w:rFonts w:hint="eastAsia"/>
        </w:rPr>
        <w:t>【同试卷一第三</w:t>
      </w:r>
      <w:r w:rsidR="00B24812" w:rsidRPr="00B24812">
        <w:rPr>
          <w:rStyle w:val="ae"/>
        </w:rPr>
        <w:t>(21)</w:t>
      </w:r>
      <w:r w:rsidR="00B24812" w:rsidRPr="00B24812">
        <w:rPr>
          <w:rStyle w:val="ae"/>
          <w:rFonts w:hint="eastAsia"/>
        </w:rPr>
        <w:t>题】</w:t>
      </w:r>
    </w:p>
    <w:p w:rsidR="00B24812" w:rsidRPr="00FD65D9" w:rsidRDefault="00B24812" w:rsidP="00B24812">
      <w:pPr>
        <w:ind w:leftChars="200" w:left="480"/>
        <w:rPr>
          <w:szCs w:val="21"/>
        </w:rPr>
      </w:pPr>
      <w:r w:rsidRPr="00FD65D9">
        <w:rPr>
          <w:rFonts w:hAnsi="宋体"/>
          <w:szCs w:val="21"/>
        </w:rPr>
        <w:t>设</w:t>
      </w:r>
      <w:r w:rsidR="00AD11E5" w:rsidRPr="00AD11E5">
        <w:rPr>
          <w:position w:val="-6"/>
        </w:rPr>
        <w:object w:dxaOrig="180" w:dyaOrig="279">
          <v:shape id="_x0000_i1158" type="#_x0000_t75" style="width:9pt;height:14pt" o:ole="">
            <v:imagedata r:id="rId275" o:title=""/>
          </v:shape>
          <o:OLEObject Type="Embed" ProgID="Equation.DSMT4" ShapeID="_x0000_i1158" DrawAspect="Content" ObjectID="_1697182920" r:id="rId276"/>
        </w:object>
      </w:r>
      <w:r w:rsidRPr="00FD65D9">
        <w:rPr>
          <w:rFonts w:hAnsi="宋体"/>
          <w:szCs w:val="21"/>
        </w:rPr>
        <w:t>阶实对称矩阵</w:t>
      </w:r>
      <w:r w:rsidR="00AD11E5" w:rsidRPr="00025957">
        <w:rPr>
          <w:position w:val="-4"/>
        </w:rPr>
        <w:object w:dxaOrig="240" w:dyaOrig="260">
          <v:shape id="_x0000_i1159" type="#_x0000_t75" style="width:12pt;height:13pt" o:ole="">
            <v:imagedata r:id="rId277" o:title=""/>
          </v:shape>
          <o:OLEObject Type="Embed" ProgID="Equation.DSMT4" ShapeID="_x0000_i1159" DrawAspect="Content" ObjectID="_1697182921" r:id="rId278"/>
        </w:object>
      </w:r>
      <w:r w:rsidRPr="00FD65D9">
        <w:rPr>
          <w:rFonts w:hAnsi="宋体"/>
          <w:szCs w:val="21"/>
        </w:rPr>
        <w:t>的各行元素之和均为</w:t>
      </w:r>
      <w:r w:rsidR="00AD11E5" w:rsidRPr="00AD11E5">
        <w:rPr>
          <w:position w:val="-6"/>
        </w:rPr>
        <w:object w:dxaOrig="180" w:dyaOrig="279">
          <v:shape id="_x0000_i1160" type="#_x0000_t75" style="width:9pt;height:14pt" o:ole="">
            <v:imagedata r:id="rId279" o:title=""/>
          </v:shape>
          <o:OLEObject Type="Embed" ProgID="Equation.DSMT4" ShapeID="_x0000_i1160" DrawAspect="Content" ObjectID="_1697182922" r:id="rId280"/>
        </w:object>
      </w:r>
      <w:r w:rsidRPr="00FD65D9">
        <w:rPr>
          <w:szCs w:val="21"/>
        </w:rPr>
        <w:t>,</w:t>
      </w:r>
      <w:r w:rsidRPr="00FD65D9">
        <w:rPr>
          <w:rFonts w:hAnsi="宋体"/>
          <w:szCs w:val="21"/>
        </w:rPr>
        <w:t>向量</w:t>
      </w:r>
      <w:r w:rsidR="00AD11E5" w:rsidRPr="00AD11E5">
        <w:rPr>
          <w:position w:val="-14"/>
        </w:rPr>
        <w:object w:dxaOrig="1600" w:dyaOrig="440">
          <v:shape id="_x0000_i1161" type="#_x0000_t75" style="width:80pt;height:22pt" o:ole="">
            <v:imagedata r:id="rId281" o:title=""/>
          </v:shape>
          <o:OLEObject Type="Embed" ProgID="Equation.DSMT4" ShapeID="_x0000_i1161" DrawAspect="Content" ObjectID="_1697182923" r:id="rId282"/>
        </w:object>
      </w:r>
      <w:r>
        <w:rPr>
          <w:rFonts w:hint="eastAsia"/>
        </w:rPr>
        <w:t>,</w:t>
      </w:r>
      <w:r w:rsidR="00AD11E5" w:rsidRPr="00AD11E5">
        <w:rPr>
          <w:position w:val="-14"/>
        </w:rPr>
        <w:object w:dxaOrig="1460" w:dyaOrig="440">
          <v:shape id="_x0000_i1162" type="#_x0000_t75" style="width:73pt;height:22pt" o:ole="">
            <v:imagedata r:id="rId283" o:title=""/>
          </v:shape>
          <o:OLEObject Type="Embed" ProgID="Equation.DSMT4" ShapeID="_x0000_i1162" DrawAspect="Content" ObjectID="_1697182924" r:id="rId284"/>
        </w:object>
      </w:r>
      <w:r w:rsidRPr="00FD65D9">
        <w:rPr>
          <w:rFonts w:hAnsi="宋体"/>
          <w:szCs w:val="21"/>
        </w:rPr>
        <w:t>是线性方程组</w:t>
      </w:r>
      <w:r w:rsidR="00AD11E5" w:rsidRPr="00AD11E5">
        <w:rPr>
          <w:position w:val="-6"/>
        </w:rPr>
        <w:object w:dxaOrig="700" w:dyaOrig="279">
          <v:shape id="_x0000_i1163" type="#_x0000_t75" style="width:35pt;height:14pt" o:ole="">
            <v:imagedata r:id="rId285" o:title=""/>
          </v:shape>
          <o:OLEObject Type="Embed" ProgID="Equation.DSMT4" ShapeID="_x0000_i1163" DrawAspect="Content" ObjectID="_1697182925" r:id="rId286"/>
        </w:object>
      </w:r>
      <w:r w:rsidRPr="00FD65D9">
        <w:rPr>
          <w:rFonts w:hAnsi="宋体"/>
          <w:szCs w:val="21"/>
        </w:rPr>
        <w:t>的两个解</w:t>
      </w:r>
      <w:r>
        <w:rPr>
          <w:rFonts w:hint="eastAsia"/>
          <w:szCs w:val="21"/>
        </w:rPr>
        <w:t>．</w:t>
      </w:r>
    </w:p>
    <w:p w:rsidR="00B24812" w:rsidRPr="00FD65D9" w:rsidRDefault="00B24812" w:rsidP="00B24812">
      <w:pPr>
        <w:ind w:firstLineChars="200" w:firstLine="480"/>
        <w:rPr>
          <w:szCs w:val="21"/>
        </w:rPr>
      </w:pPr>
      <w:r>
        <w:rPr>
          <w:rFonts w:hAnsi="宋体"/>
          <w:szCs w:val="21"/>
        </w:rPr>
        <w:t>(</w:t>
      </w:r>
      <w:r w:rsidRPr="00FC13B1">
        <w:rPr>
          <w:rFonts w:hAnsi="宋体" w:hint="eastAsia"/>
          <w:szCs w:val="21"/>
        </w:rPr>
        <w:t>Ⅰ</w:t>
      </w:r>
      <w:r w:rsidRPr="00FD65D9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Pr="00FD65D9">
        <w:rPr>
          <w:rFonts w:hAnsi="宋体"/>
          <w:szCs w:val="21"/>
        </w:rPr>
        <w:t>求</w:t>
      </w:r>
      <w:r w:rsidR="00AD11E5" w:rsidRPr="00025957">
        <w:rPr>
          <w:position w:val="-4"/>
        </w:rPr>
        <w:object w:dxaOrig="240" w:dyaOrig="260">
          <v:shape id="_x0000_i1164" type="#_x0000_t75" style="width:12pt;height:13pt" o:ole="">
            <v:imagedata r:id="rId287" o:title=""/>
          </v:shape>
          <o:OLEObject Type="Embed" ProgID="Equation.DSMT4" ShapeID="_x0000_i1164" DrawAspect="Content" ObjectID="_1697182926" r:id="rId288"/>
        </w:object>
      </w:r>
      <w:r w:rsidRPr="00FD65D9">
        <w:rPr>
          <w:rFonts w:hAnsi="宋体"/>
          <w:szCs w:val="21"/>
        </w:rPr>
        <w:t>的特征值与特征向量</w:t>
      </w:r>
      <w:r>
        <w:rPr>
          <w:rFonts w:hint="eastAsia"/>
          <w:szCs w:val="21"/>
        </w:rPr>
        <w:t>；</w:t>
      </w:r>
    </w:p>
    <w:p w:rsidR="00B24812" w:rsidRPr="00FD65D9" w:rsidRDefault="00B24812" w:rsidP="00B24812">
      <w:pPr>
        <w:ind w:firstLineChars="200" w:firstLine="480"/>
        <w:rPr>
          <w:szCs w:val="21"/>
        </w:rPr>
      </w:pPr>
      <w:r w:rsidRPr="00FD65D9">
        <w:rPr>
          <w:szCs w:val="21"/>
        </w:rPr>
        <w:t>(</w:t>
      </w:r>
      <w:r w:rsidRPr="00FC13B1">
        <w:rPr>
          <w:rFonts w:hAnsi="宋体" w:hint="eastAsia"/>
          <w:szCs w:val="21"/>
        </w:rPr>
        <w:t>Ⅱ</w:t>
      </w:r>
      <w:r w:rsidRPr="00FD65D9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Pr="00FD65D9">
        <w:rPr>
          <w:rFonts w:hAnsi="宋体"/>
          <w:szCs w:val="21"/>
        </w:rPr>
        <w:t>求正交矩阵</w:t>
      </w:r>
      <w:r w:rsidR="00AD11E5" w:rsidRPr="00AD11E5">
        <w:rPr>
          <w:position w:val="-10"/>
        </w:rPr>
        <w:object w:dxaOrig="220" w:dyaOrig="320">
          <v:shape id="_x0000_i1165" type="#_x0000_t75" style="width:11pt;height:16pt" o:ole="">
            <v:imagedata r:id="rId289" o:title=""/>
          </v:shape>
          <o:OLEObject Type="Embed" ProgID="Equation.DSMT4" ShapeID="_x0000_i1165" DrawAspect="Content" ObjectID="_1697182927" r:id="rId290"/>
        </w:object>
      </w:r>
      <w:r w:rsidRPr="00FD65D9">
        <w:rPr>
          <w:rFonts w:hAnsi="宋体"/>
          <w:szCs w:val="21"/>
        </w:rPr>
        <w:t>和对角矩阵</w:t>
      </w:r>
      <w:r w:rsidR="00AD11E5" w:rsidRPr="00025957">
        <w:rPr>
          <w:position w:val="-4"/>
        </w:rPr>
        <w:object w:dxaOrig="260" w:dyaOrig="260">
          <v:shape id="_x0000_i1166" type="#_x0000_t75" style="width:13pt;height:13pt" o:ole="">
            <v:imagedata r:id="rId291" o:title=""/>
          </v:shape>
          <o:OLEObject Type="Embed" ProgID="Equation.DSMT4" ShapeID="_x0000_i1166" DrawAspect="Content" ObjectID="_1697182928" r:id="rId292"/>
        </w:object>
      </w:r>
      <w:r>
        <w:rPr>
          <w:rFonts w:hint="eastAsia"/>
          <w:szCs w:val="21"/>
        </w:rPr>
        <w:t>，</w:t>
      </w:r>
      <w:r w:rsidRPr="00FD65D9">
        <w:rPr>
          <w:rFonts w:hAnsi="宋体"/>
          <w:szCs w:val="21"/>
        </w:rPr>
        <w:t>使得</w:t>
      </w:r>
      <w:r w:rsidR="00AD11E5" w:rsidRPr="00AD11E5">
        <w:rPr>
          <w:position w:val="-10"/>
        </w:rPr>
        <w:object w:dxaOrig="1040" w:dyaOrig="360">
          <v:shape id="_x0000_i1167" type="#_x0000_t75" style="width:52pt;height:18pt" o:ole="">
            <v:imagedata r:id="rId293" o:title=""/>
          </v:shape>
          <o:OLEObject Type="Embed" ProgID="Equation.DSMT4" ShapeID="_x0000_i1167" DrawAspect="Content" ObjectID="_1697182929" r:id="rId294"/>
        </w:object>
      </w:r>
      <w:r>
        <w:rPr>
          <w:rFonts w:hint="eastAsia"/>
          <w:szCs w:val="21"/>
        </w:rPr>
        <w:t>．</w:t>
      </w:r>
    </w:p>
    <w:p w:rsidR="00B24812" w:rsidRDefault="00B24812" w:rsidP="00B24812"/>
    <w:p w:rsidR="000F7C44" w:rsidRPr="009C6CD3" w:rsidRDefault="000F7C44" w:rsidP="00CA00AF"/>
    <w:sectPr w:rsidR="000F7C44" w:rsidRPr="009C6CD3" w:rsidSect="00223006">
      <w:headerReference w:type="even" r:id="rId295"/>
      <w:footerReference w:type="even" r:id="rId296"/>
      <w:footerReference w:type="default" r:id="rId297"/>
      <w:headerReference w:type="first" r:id="rId298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33F95" w:rsidRDefault="00133F95">
      <w:r>
        <w:separator/>
      </w:r>
    </w:p>
  </w:endnote>
  <w:endnote w:type="continuationSeparator" w:id="0">
    <w:p w:rsidR="00133F95" w:rsidRDefault="00133F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5934B5" w:rsidRDefault="005E3F8D" w:rsidP="00D80857">
        <w:pPr>
          <w:pStyle w:val="a4"/>
          <w:ind w:right="360" w:firstLine="360"/>
        </w:pPr>
        <w:r w:rsidRPr="005E3F8D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5934B5" w:rsidRDefault="005E3F8D">
                    <w:pPr>
                      <w:jc w:val="center"/>
                      <w:rPr>
                        <w:color w:val="5B9BD5" w:themeColor="accent1"/>
                      </w:rPr>
                    </w:pPr>
                    <w:r w:rsidRPr="005E3F8D">
                      <w:fldChar w:fldCharType="begin"/>
                    </w:r>
                    <w:r w:rsidR="005934B5">
                      <w:instrText>PAGE    \* MERGEFORMAT</w:instrText>
                    </w:r>
                    <w:r w:rsidRPr="005E3F8D">
                      <w:fldChar w:fldCharType="separate"/>
                    </w:r>
                    <w:r w:rsidR="005934B5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34B5" w:rsidRPr="003C7E48" w:rsidRDefault="005934B5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2006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5E3F8D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5E3F8D">
      <w:rPr>
        <w:noProof/>
        <w:lang w:val="zh-CN"/>
      </w:rPr>
      <w:fldChar w:fldCharType="separate"/>
    </w:r>
    <w:r w:rsidR="009C6CD3">
      <w:rPr>
        <w:noProof/>
        <w:lang w:val="zh-CN"/>
      </w:rPr>
      <w:t>1</w:t>
    </w:r>
    <w:r w:rsidR="005E3F8D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33F95" w:rsidRDefault="00133F95">
      <w:r>
        <w:separator/>
      </w:r>
    </w:p>
  </w:footnote>
  <w:footnote w:type="continuationSeparator" w:id="0">
    <w:p w:rsidR="00133F95" w:rsidRDefault="00133F9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34B5" w:rsidRPr="006E3539" w:rsidRDefault="005934B5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34B5" w:rsidRDefault="005E3F8D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5pt;height:11.5pt" o:bullet="t">
        <v:imagedata r:id="rId1" o:title="msoA"/>
      </v:shape>
    </w:pict>
  </w:numPicBullet>
  <w:numPicBullet w:numPicBulletId="1">
    <w:pict>
      <v:shape id="_x0000_i1031" type="#_x0000_t75" style="width:46pt;height:24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921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92FB9"/>
    <w:rsid w:val="000977C3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0F57F8"/>
    <w:rsid w:val="000F7C44"/>
    <w:rsid w:val="00102A56"/>
    <w:rsid w:val="00104F63"/>
    <w:rsid w:val="00111F54"/>
    <w:rsid w:val="0011658A"/>
    <w:rsid w:val="00133F95"/>
    <w:rsid w:val="00135729"/>
    <w:rsid w:val="001376CD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68BA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2A34"/>
    <w:rsid w:val="00223006"/>
    <w:rsid w:val="00225CA7"/>
    <w:rsid w:val="0022778B"/>
    <w:rsid w:val="00230DE9"/>
    <w:rsid w:val="00234A9B"/>
    <w:rsid w:val="00235A10"/>
    <w:rsid w:val="00241336"/>
    <w:rsid w:val="002447D8"/>
    <w:rsid w:val="00246C6C"/>
    <w:rsid w:val="00253ABD"/>
    <w:rsid w:val="00253ED0"/>
    <w:rsid w:val="00261963"/>
    <w:rsid w:val="002647C1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2F4C48"/>
    <w:rsid w:val="00300AB8"/>
    <w:rsid w:val="00300CDB"/>
    <w:rsid w:val="00305B24"/>
    <w:rsid w:val="00313DA5"/>
    <w:rsid w:val="003175E7"/>
    <w:rsid w:val="0032739C"/>
    <w:rsid w:val="00330B11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B73E9"/>
    <w:rsid w:val="003C55E0"/>
    <w:rsid w:val="003C7E48"/>
    <w:rsid w:val="003D0B2C"/>
    <w:rsid w:val="003D2E90"/>
    <w:rsid w:val="003D58DF"/>
    <w:rsid w:val="003E3E3D"/>
    <w:rsid w:val="003F2CF9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05F6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2FFA"/>
    <w:rsid w:val="00573D63"/>
    <w:rsid w:val="00590B0F"/>
    <w:rsid w:val="005934B5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E3F8D"/>
    <w:rsid w:val="005F2F2F"/>
    <w:rsid w:val="005F45FD"/>
    <w:rsid w:val="005F67E6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51F3E"/>
    <w:rsid w:val="0066003F"/>
    <w:rsid w:val="00663097"/>
    <w:rsid w:val="00671438"/>
    <w:rsid w:val="0068584C"/>
    <w:rsid w:val="00694DD2"/>
    <w:rsid w:val="006A0F22"/>
    <w:rsid w:val="006A0FB3"/>
    <w:rsid w:val="006A11B6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172DA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45B97"/>
    <w:rsid w:val="00751408"/>
    <w:rsid w:val="0075181D"/>
    <w:rsid w:val="007650D4"/>
    <w:rsid w:val="00775264"/>
    <w:rsid w:val="00776FFA"/>
    <w:rsid w:val="007812A1"/>
    <w:rsid w:val="007827DE"/>
    <w:rsid w:val="007873BA"/>
    <w:rsid w:val="00790D1E"/>
    <w:rsid w:val="00791237"/>
    <w:rsid w:val="00792147"/>
    <w:rsid w:val="007929EA"/>
    <w:rsid w:val="0079635A"/>
    <w:rsid w:val="007975AB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19F6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456D"/>
    <w:rsid w:val="00827821"/>
    <w:rsid w:val="00827F69"/>
    <w:rsid w:val="008304E2"/>
    <w:rsid w:val="00833B8C"/>
    <w:rsid w:val="00836126"/>
    <w:rsid w:val="00845C8B"/>
    <w:rsid w:val="00845EE6"/>
    <w:rsid w:val="00847B85"/>
    <w:rsid w:val="008522D2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91A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459EE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C6CD3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20D27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D11E5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4812"/>
    <w:rsid w:val="00B26BCF"/>
    <w:rsid w:val="00B31EBE"/>
    <w:rsid w:val="00B34368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156A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34D4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054B"/>
    <w:rsid w:val="00C33F6E"/>
    <w:rsid w:val="00C35148"/>
    <w:rsid w:val="00C42D4C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519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3D28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320D"/>
    <w:rsid w:val="00F67D26"/>
    <w:rsid w:val="00F715F2"/>
    <w:rsid w:val="00F7284C"/>
    <w:rsid w:val="00F7317E"/>
    <w:rsid w:val="00F754E4"/>
    <w:rsid w:val="00F77350"/>
    <w:rsid w:val="00F81788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20C5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9C6CD3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9C6CD3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fontTable" Target="fontTable.xml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247" Type="http://schemas.openxmlformats.org/officeDocument/2006/relationships/image" Target="media/image122.wmf"/><Relationship Id="rId107" Type="http://schemas.openxmlformats.org/officeDocument/2006/relationships/image" Target="media/image52.wmf"/><Relationship Id="rId268" Type="http://schemas.openxmlformats.org/officeDocument/2006/relationships/oleObject" Target="embeddings/oleObject130.bin"/><Relationship Id="rId289" Type="http://schemas.openxmlformats.org/officeDocument/2006/relationships/image" Target="media/image143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58" Type="http://schemas.openxmlformats.org/officeDocument/2006/relationships/oleObject" Target="embeddings/oleObject125.bin"/><Relationship Id="rId279" Type="http://schemas.openxmlformats.org/officeDocument/2006/relationships/image" Target="media/image138.wmf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48" Type="http://schemas.openxmlformats.org/officeDocument/2006/relationships/oleObject" Target="embeddings/oleObject120.bin"/><Relationship Id="rId269" Type="http://schemas.openxmlformats.org/officeDocument/2006/relationships/image" Target="media/image133.wmf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7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259" Type="http://schemas.openxmlformats.org/officeDocument/2006/relationships/image" Target="media/image128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291" Type="http://schemas.openxmlformats.org/officeDocument/2006/relationships/image" Target="media/image144.wmf"/><Relationship Id="rId44" Type="http://schemas.openxmlformats.org/officeDocument/2006/relationships/oleObject" Target="embeddings/oleObject18.bin"/><Relationship Id="rId65" Type="http://schemas.openxmlformats.org/officeDocument/2006/relationships/image" Target="media/image31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51" Type="http://schemas.openxmlformats.org/officeDocument/2006/relationships/image" Target="media/image74.wmf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28" Type="http://schemas.openxmlformats.org/officeDocument/2006/relationships/oleObject" Target="embeddings/oleObject110.bin"/><Relationship Id="rId249" Type="http://schemas.openxmlformats.org/officeDocument/2006/relationships/image" Target="media/image123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281" Type="http://schemas.openxmlformats.org/officeDocument/2006/relationships/image" Target="media/image139.wmf"/><Relationship Id="rId34" Type="http://schemas.openxmlformats.org/officeDocument/2006/relationships/oleObject" Target="embeddings/oleObject1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141" Type="http://schemas.openxmlformats.org/officeDocument/2006/relationships/image" Target="media/image69.wmf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3" Type="http://schemas.openxmlformats.org/officeDocument/2006/relationships/image" Target="media/image105.wmf"/><Relationship Id="rId218" Type="http://schemas.openxmlformats.org/officeDocument/2006/relationships/oleObject" Target="embeddings/oleObject105.bin"/><Relationship Id="rId234" Type="http://schemas.openxmlformats.org/officeDocument/2006/relationships/oleObject" Target="embeddings/oleObject113.bin"/><Relationship Id="rId239" Type="http://schemas.openxmlformats.org/officeDocument/2006/relationships/image" Target="media/image118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0" Type="http://schemas.openxmlformats.org/officeDocument/2006/relationships/oleObject" Target="embeddings/oleObject121.bin"/><Relationship Id="rId255" Type="http://schemas.openxmlformats.org/officeDocument/2006/relationships/image" Target="media/image126.wmf"/><Relationship Id="rId271" Type="http://schemas.openxmlformats.org/officeDocument/2006/relationships/image" Target="media/image134.wmf"/><Relationship Id="rId276" Type="http://schemas.openxmlformats.org/officeDocument/2006/relationships/oleObject" Target="embeddings/oleObject134.bin"/><Relationship Id="rId292" Type="http://schemas.openxmlformats.org/officeDocument/2006/relationships/oleObject" Target="embeddings/oleObject142.bin"/><Relationship Id="rId297" Type="http://schemas.openxmlformats.org/officeDocument/2006/relationships/footer" Target="footer2.xml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0" Type="http://schemas.openxmlformats.org/officeDocument/2006/relationships/oleObject" Target="embeddings/oleObject116.bin"/><Relationship Id="rId245" Type="http://schemas.openxmlformats.org/officeDocument/2006/relationships/image" Target="media/image121.wmf"/><Relationship Id="rId261" Type="http://schemas.openxmlformats.org/officeDocument/2006/relationships/image" Target="media/image129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282" Type="http://schemas.openxmlformats.org/officeDocument/2006/relationships/oleObject" Target="embeddings/oleObject137.bin"/><Relationship Id="rId8" Type="http://schemas.openxmlformats.org/officeDocument/2006/relationships/hyperlink" Target="https://lvjr.bitbucket.io/?kysx2006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51" Type="http://schemas.openxmlformats.org/officeDocument/2006/relationships/image" Target="media/image124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header" Target="header2.xml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72" Type="http://schemas.openxmlformats.org/officeDocument/2006/relationships/oleObject" Target="embeddings/oleObject132.bin"/><Relationship Id="rId293" Type="http://schemas.openxmlformats.org/officeDocument/2006/relationships/image" Target="media/image145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image" Target="media/image119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262" Type="http://schemas.openxmlformats.org/officeDocument/2006/relationships/oleObject" Target="embeddings/oleObject127.bin"/><Relationship Id="rId283" Type="http://schemas.openxmlformats.org/officeDocument/2006/relationships/image" Target="media/image140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273" Type="http://schemas.openxmlformats.org/officeDocument/2006/relationships/image" Target="media/image135.wmf"/><Relationship Id="rId294" Type="http://schemas.openxmlformats.org/officeDocument/2006/relationships/oleObject" Target="embeddings/oleObject143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0.wmf"/><Relationship Id="rId284" Type="http://schemas.openxmlformats.org/officeDocument/2006/relationships/oleObject" Target="embeddings/oleObject138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3.bin"/><Relationship Id="rId295" Type="http://schemas.openxmlformats.org/officeDocument/2006/relationships/header" Target="header1.xml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41.wmf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footer" Target="footer1.xml"/><Relationship Id="rId300" Type="http://schemas.openxmlformats.org/officeDocument/2006/relationships/theme" Target="theme/theme1.xml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6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26E8792-9F20-4BBD-81D6-30ACCEE0E1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640</TotalTime>
  <Pages>4</Pages>
  <Words>781</Words>
  <Characters>4453</Characters>
  <Application>Microsoft Office Word</Application>
  <DocSecurity>0</DocSecurity>
  <Lines>37</Lines>
  <Paragraphs>10</Paragraphs>
  <ScaleCrop>false</ScaleCrop>
  <Company>微软中国</Company>
  <LinksUpToDate>false</LinksUpToDate>
  <CharactersWithSpaces>5224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99</cp:revision>
  <cp:lastPrinted>2011-09-06T10:51:00Z</cp:lastPrinted>
  <dcterms:created xsi:type="dcterms:W3CDTF">2020-11-13T07:23:00Z</dcterms:created>
  <dcterms:modified xsi:type="dcterms:W3CDTF">2021-10-31T02:48:00Z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