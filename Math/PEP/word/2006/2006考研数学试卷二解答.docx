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745B97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3B73E9">
          <w:rPr>
            <w:rStyle w:val="a7"/>
            <w:rFonts w:hint="eastAsia"/>
            <w:color w:val="C00000"/>
          </w:rPr>
          <w:t>06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241336">
          <w:rPr>
            <w:rStyle w:val="a7"/>
            <w:rFonts w:hint="eastAsia"/>
            <w:color w:val="C00000"/>
          </w:rPr>
          <w:t>二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0F7C44" w:rsidRPr="0060248B" w:rsidRDefault="000F7C44" w:rsidP="000F7C44">
      <w:pPr>
        <w:pStyle w:val="1"/>
      </w:pPr>
      <w:r w:rsidRPr="0060248B">
        <w:t>一、填空题</w:t>
      </w:r>
      <w:r>
        <w:rPr>
          <w:rFonts w:hint="eastAsia"/>
        </w:rPr>
        <w:t>（1~6</w:t>
      </w:r>
      <w:r w:rsidRPr="0060248B">
        <w:t>小题，每小题4分，共24分</w:t>
      </w:r>
      <w:r>
        <w:t>）</w:t>
      </w:r>
    </w:p>
    <w:p w:rsidR="000F7C44" w:rsidRDefault="000F7C44" w:rsidP="000F7C44">
      <w:pPr>
        <w:rPr>
          <w:rFonts w:hAnsi="宋体"/>
        </w:rPr>
      </w:pPr>
    </w:p>
    <w:p w:rsidR="000F7C44" w:rsidRDefault="000F7C44" w:rsidP="000F7C44">
      <w:pPr>
        <w:rPr>
          <w:rFonts w:hAnsi="宋体"/>
        </w:rPr>
      </w:pPr>
    </w:p>
    <w:p w:rsidR="000F7C44" w:rsidRPr="00FD20C5" w:rsidRDefault="000F7C44" w:rsidP="000F7C44">
      <w:pPr>
        <w:rPr>
          <w:u w:val="single"/>
        </w:rPr>
      </w:pPr>
      <w:r>
        <w:rPr>
          <w:rFonts w:hAnsi="宋体"/>
        </w:rPr>
        <w:t>(</w:t>
      </w:r>
      <w:r w:rsidRPr="0060248B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0248B">
        <w:rPr>
          <w:rFonts w:hAnsi="宋体"/>
        </w:rPr>
        <w:t>曲线</w:t>
      </w:r>
      <w:bookmarkStart w:id="1" w:name="MTBlankEqn"/>
      <w:r w:rsidR="00AD11E5" w:rsidRPr="00AD11E5">
        <w:rPr>
          <w:position w:val="-24"/>
        </w:rPr>
        <w:object w:dxaOrig="1579" w:dyaOrig="620">
          <v:shape id="_x0000_i1025" type="#_x0000_t75" style="width:79pt;height:31pt" o:ole="">
            <v:imagedata r:id="rId9" o:title=""/>
          </v:shape>
          <o:OLEObject Type="Embed" ProgID="Equation.DSMT4" ShapeID="_x0000_i1025" DrawAspect="Content" ObjectID="_1697012921" r:id="rId10"/>
        </w:object>
      </w:r>
      <w:bookmarkEnd w:id="1"/>
      <w:r w:rsidRPr="0060248B">
        <w:rPr>
          <w:rFonts w:hAnsi="宋体"/>
        </w:rPr>
        <w:t>的水平渐近线方程为</w:t>
      </w:r>
      <w:r w:rsidR="00FD20C5">
        <w:rPr>
          <w:rFonts w:hint="eastAsia"/>
          <w:u w:val="single"/>
        </w:rPr>
        <w:t xml:space="preserve">        </w:t>
      </w:r>
      <w:r w:rsidR="00FD20C5" w:rsidRPr="00FD20C5">
        <w:rPr>
          <w:rFonts w:hint="eastAsia"/>
        </w:rPr>
        <w:t>．</w:t>
      </w:r>
    </w:p>
    <w:p w:rsidR="007D19F6" w:rsidRDefault="007D19F6" w:rsidP="007D19F6"/>
    <w:p w:rsidR="000F7C44" w:rsidRPr="00AE28D2" w:rsidRDefault="007D19F6" w:rsidP="000F7C44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>
        <w:rPr>
          <w:rFonts w:hint="eastAsia"/>
          <w:szCs w:val="21"/>
        </w:rPr>
        <w:t>应填</w:t>
      </w:r>
      <w:r w:rsidR="00AD11E5" w:rsidRPr="00AD11E5">
        <w:rPr>
          <w:position w:val="-24"/>
        </w:rPr>
        <w:object w:dxaOrig="620" w:dyaOrig="620">
          <v:shape id="_x0000_i1026" type="#_x0000_t75" style="width:31pt;height:31pt" o:ole="">
            <v:imagedata r:id="rId11" o:title=""/>
          </v:shape>
          <o:OLEObject Type="Embed" ProgID="Equation.DSMT4" ShapeID="_x0000_i1026" DrawAspect="Content" ObjectID="_1697012922" r:id="rId12"/>
        </w:object>
      </w:r>
      <w:r>
        <w:rPr>
          <w:rFonts w:hint="eastAsia"/>
          <w:szCs w:val="21"/>
        </w:rPr>
        <w:t>．</w:t>
      </w:r>
      <w:r w:rsidR="000F7C44" w:rsidRPr="00AE28D2">
        <w:rPr>
          <w:rFonts w:hAnsi="宋体"/>
          <w:szCs w:val="21"/>
        </w:rPr>
        <w:t>由无穷小量的性质可知</w:t>
      </w:r>
    </w:p>
    <w:p w:rsidR="000F7C44" w:rsidRPr="00AE28D2" w:rsidRDefault="00AD11E5" w:rsidP="00FD20C5">
      <w:pPr>
        <w:tabs>
          <w:tab w:val="left" w:pos="7320"/>
        </w:tabs>
        <w:ind w:leftChars="200" w:left="480"/>
        <w:jc w:val="center"/>
        <w:rPr>
          <w:szCs w:val="21"/>
        </w:rPr>
      </w:pPr>
      <w:r w:rsidRPr="00AD11E5">
        <w:rPr>
          <w:position w:val="-54"/>
        </w:rPr>
        <w:object w:dxaOrig="5400" w:dyaOrig="1200">
          <v:shape id="_x0000_i1027" type="#_x0000_t75" style="width:270pt;height:60pt" o:ole="">
            <v:imagedata r:id="rId13" o:title=""/>
          </v:shape>
          <o:OLEObject Type="Embed" ProgID="Equation.DSMT4" ShapeID="_x0000_i1027" DrawAspect="Content" ObjectID="_1697012923" r:id="rId14"/>
        </w:object>
      </w:r>
    </w:p>
    <w:p w:rsidR="000F7C44" w:rsidRPr="00AE28D2" w:rsidRDefault="000F7C44" w:rsidP="00FD20C5">
      <w:pPr>
        <w:ind w:leftChars="200" w:left="480"/>
        <w:rPr>
          <w:szCs w:val="21"/>
        </w:rPr>
      </w:pPr>
      <w:r w:rsidRPr="00AE28D2">
        <w:rPr>
          <w:rFonts w:hAnsi="宋体"/>
          <w:szCs w:val="21"/>
        </w:rPr>
        <w:t>故</w:t>
      </w:r>
      <w:r w:rsidR="00AD11E5" w:rsidRPr="00AD11E5">
        <w:rPr>
          <w:position w:val="-24"/>
        </w:rPr>
        <w:object w:dxaOrig="620" w:dyaOrig="620">
          <v:shape id="_x0000_i1028" type="#_x0000_t75" style="width:31pt;height:31pt" o:ole="">
            <v:imagedata r:id="rId15" o:title=""/>
          </v:shape>
          <o:OLEObject Type="Embed" ProgID="Equation.DSMT4" ShapeID="_x0000_i1028" DrawAspect="Content" ObjectID="_1697012924" r:id="rId16"/>
        </w:object>
      </w:r>
      <w:r w:rsidRPr="00AE28D2">
        <w:rPr>
          <w:rFonts w:hAnsi="宋体"/>
          <w:szCs w:val="21"/>
        </w:rPr>
        <w:t>是水平渐近线</w:t>
      </w:r>
      <w:r w:rsidR="00FD20C5">
        <w:rPr>
          <w:rFonts w:hint="eastAsia"/>
          <w:szCs w:val="21"/>
        </w:rPr>
        <w:t>．</w:t>
      </w:r>
    </w:p>
    <w:p w:rsidR="000F7C44" w:rsidRPr="00AE28D2" w:rsidRDefault="000F7C44" w:rsidP="00FD20C5">
      <w:pPr>
        <w:rPr>
          <w:szCs w:val="21"/>
        </w:rPr>
      </w:pPr>
    </w:p>
    <w:p w:rsidR="000F7C44" w:rsidRPr="000F7C44" w:rsidRDefault="000F7C44" w:rsidP="000F7C44">
      <w:pPr>
        <w:rPr>
          <w:rFonts w:hAnsi="宋体"/>
        </w:rPr>
      </w:pPr>
    </w:p>
    <w:p w:rsidR="000F7C44" w:rsidRPr="00FD20C5" w:rsidRDefault="000F7C44" w:rsidP="000F7C44">
      <w:pPr>
        <w:rPr>
          <w:u w:val="single"/>
        </w:rPr>
      </w:pPr>
      <w:r>
        <w:rPr>
          <w:rFonts w:hAnsi="宋体"/>
        </w:rPr>
        <w:t>(</w:t>
      </w:r>
      <w:r w:rsidRPr="0060248B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0248B">
        <w:rPr>
          <w:rFonts w:hAnsi="宋体"/>
        </w:rPr>
        <w:t>设函数</w:t>
      </w:r>
      <w:r w:rsidR="00AD11E5" w:rsidRPr="00AD11E5">
        <w:rPr>
          <w:position w:val="-52"/>
        </w:rPr>
        <w:object w:dxaOrig="2799" w:dyaOrig="1160">
          <v:shape id="_x0000_i1029" type="#_x0000_t75" style="width:140pt;height:58pt" o:ole="">
            <v:imagedata r:id="rId17" o:title=""/>
          </v:shape>
          <o:OLEObject Type="Embed" ProgID="Equation.DSMT4" ShapeID="_x0000_i1029" DrawAspect="Content" ObjectID="_1697012925" r:id="rId18"/>
        </w:object>
      </w:r>
      <w:r w:rsidRPr="0060248B">
        <w:rPr>
          <w:rFonts w:hAnsi="宋体"/>
        </w:rPr>
        <w:t>在</w:t>
      </w:r>
      <w:r w:rsidR="00AD11E5" w:rsidRPr="00AD11E5">
        <w:rPr>
          <w:position w:val="-6"/>
        </w:rPr>
        <w:object w:dxaOrig="560" w:dyaOrig="279">
          <v:shape id="_x0000_i1030" type="#_x0000_t75" style="width:28pt;height:14pt" o:ole="">
            <v:imagedata r:id="rId19" o:title=""/>
          </v:shape>
          <o:OLEObject Type="Embed" ProgID="Equation.DSMT4" ShapeID="_x0000_i1030" DrawAspect="Content" ObjectID="_1697012926" r:id="rId20"/>
        </w:object>
      </w:r>
      <w:r w:rsidRPr="0060248B">
        <w:rPr>
          <w:rFonts w:hAnsi="宋体"/>
        </w:rPr>
        <w:t>处连续，则</w:t>
      </w:r>
      <w:r w:rsidR="00AD11E5" w:rsidRPr="00AD11E5">
        <w:rPr>
          <w:position w:val="-6"/>
        </w:rPr>
        <w:object w:dxaOrig="380" w:dyaOrig="220">
          <v:shape id="_x0000_i1031" type="#_x0000_t75" style="width:19pt;height:11pt" o:ole="">
            <v:imagedata r:id="rId21" o:title=""/>
          </v:shape>
          <o:OLEObject Type="Embed" ProgID="Equation.DSMT4" ShapeID="_x0000_i1031" DrawAspect="Content" ObjectID="_1697012927" r:id="rId22"/>
        </w:object>
      </w:r>
      <w:r w:rsidR="00FD20C5">
        <w:rPr>
          <w:rFonts w:hint="eastAsia"/>
          <w:u w:val="single"/>
        </w:rPr>
        <w:t xml:space="preserve">        </w:t>
      </w:r>
      <w:r w:rsidR="00FD20C5" w:rsidRPr="00FD20C5">
        <w:rPr>
          <w:rFonts w:hint="eastAsia"/>
        </w:rPr>
        <w:t>．</w:t>
      </w:r>
    </w:p>
    <w:p w:rsidR="007D19F6" w:rsidRDefault="007D19F6" w:rsidP="007D19F6"/>
    <w:p w:rsidR="000F7C44" w:rsidRPr="00AE28D2" w:rsidRDefault="007D19F6" w:rsidP="000F7C44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>
        <w:rPr>
          <w:rFonts w:hint="eastAsia"/>
          <w:szCs w:val="21"/>
        </w:rPr>
        <w:t>应填</w:t>
      </w:r>
      <w:r w:rsidR="00AD11E5" w:rsidRPr="00AD11E5">
        <w:rPr>
          <w:position w:val="-24"/>
        </w:rPr>
        <w:object w:dxaOrig="220" w:dyaOrig="620">
          <v:shape id="_x0000_i1032" type="#_x0000_t75" style="width:11pt;height:31pt" o:ole="">
            <v:imagedata r:id="rId23" o:title=""/>
          </v:shape>
          <o:OLEObject Type="Embed" ProgID="Equation.DSMT4" ShapeID="_x0000_i1032" DrawAspect="Content" ObjectID="_1697012928" r:id="rId24"/>
        </w:object>
      </w:r>
      <w:r>
        <w:rPr>
          <w:rFonts w:hint="eastAsia"/>
          <w:szCs w:val="21"/>
        </w:rPr>
        <w:t>．</w:t>
      </w:r>
      <w:r w:rsidR="000F7C44" w:rsidRPr="00AE28D2">
        <w:rPr>
          <w:rFonts w:hAnsi="宋体"/>
          <w:szCs w:val="21"/>
        </w:rPr>
        <w:t>按连续性定义</w:t>
      </w:r>
      <w:r w:rsidR="00FD20C5">
        <w:rPr>
          <w:rFonts w:hAnsi="宋体" w:hint="eastAsia"/>
          <w:szCs w:val="21"/>
        </w:rPr>
        <w:t>和洛必达法则</w:t>
      </w:r>
      <w:r w:rsidR="000F7C44" w:rsidRPr="00AE28D2">
        <w:rPr>
          <w:rFonts w:hAnsi="宋体"/>
          <w:szCs w:val="21"/>
        </w:rPr>
        <w:t>，</w:t>
      </w:r>
      <w:r w:rsidR="00FD20C5">
        <w:rPr>
          <w:rFonts w:hAnsi="宋体" w:hint="eastAsia"/>
          <w:szCs w:val="21"/>
        </w:rPr>
        <w:t>有</w:t>
      </w:r>
      <w:r w:rsidR="00AD11E5" w:rsidRPr="00AD11E5">
        <w:rPr>
          <w:position w:val="-24"/>
        </w:rPr>
        <w:object w:dxaOrig="2960" w:dyaOrig="660">
          <v:shape id="_x0000_i1033" type="#_x0000_t75" style="width:148pt;height:33pt" o:ole="">
            <v:imagedata r:id="rId25" o:title=""/>
          </v:shape>
          <o:OLEObject Type="Embed" ProgID="Equation.DSMT4" ShapeID="_x0000_i1033" DrawAspect="Content" ObjectID="_1697012929" r:id="rId26"/>
        </w:object>
      </w:r>
      <w:r w:rsidR="00FD20C5">
        <w:rPr>
          <w:rFonts w:hint="eastAsia"/>
          <w:szCs w:val="21"/>
        </w:rPr>
        <w:t>．</w:t>
      </w:r>
    </w:p>
    <w:p w:rsidR="000F7C44" w:rsidRPr="00AE28D2" w:rsidRDefault="000F7C44" w:rsidP="000F7C44">
      <w:pPr>
        <w:rPr>
          <w:szCs w:val="21"/>
        </w:rPr>
      </w:pPr>
    </w:p>
    <w:p w:rsidR="000F7C44" w:rsidRPr="000F7C44" w:rsidRDefault="000F7C44" w:rsidP="000F7C44">
      <w:pPr>
        <w:rPr>
          <w:rFonts w:hAnsi="宋体"/>
        </w:rPr>
      </w:pPr>
    </w:p>
    <w:p w:rsidR="000F7C44" w:rsidRPr="0060248B" w:rsidRDefault="000F7C44" w:rsidP="000F7C44">
      <w:r>
        <w:rPr>
          <w:rFonts w:hAnsi="宋体"/>
        </w:rPr>
        <w:t>(</w:t>
      </w:r>
      <w:r w:rsidRPr="0060248B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0248B">
        <w:rPr>
          <w:rFonts w:hAnsi="宋体"/>
        </w:rPr>
        <w:t>广义积分</w:t>
      </w:r>
      <w:r w:rsidR="00AD11E5" w:rsidRPr="00AD11E5">
        <w:rPr>
          <w:position w:val="-28"/>
        </w:rPr>
        <w:object w:dxaOrig="1440" w:dyaOrig="660">
          <v:shape id="_x0000_i1034" type="#_x0000_t75" style="width:1in;height:33pt" o:ole="">
            <v:imagedata r:id="rId27" o:title=""/>
          </v:shape>
          <o:OLEObject Type="Embed" ProgID="Equation.DSMT4" ShapeID="_x0000_i1034" DrawAspect="Content" ObjectID="_1697012930" r:id="rId28"/>
        </w:object>
      </w:r>
      <w:r w:rsidR="00FD20C5">
        <w:rPr>
          <w:rFonts w:hint="eastAsia"/>
          <w:u w:val="single"/>
        </w:rPr>
        <w:t xml:space="preserve">        </w:t>
      </w:r>
      <w:r w:rsidR="00FD20C5" w:rsidRPr="00FD20C5">
        <w:rPr>
          <w:rFonts w:hint="eastAsia"/>
        </w:rPr>
        <w:t>．</w:t>
      </w:r>
    </w:p>
    <w:p w:rsidR="007D19F6" w:rsidRDefault="007D19F6" w:rsidP="007D19F6"/>
    <w:p w:rsidR="000F7C44" w:rsidRPr="00AE28D2" w:rsidRDefault="007D19F6" w:rsidP="007D19F6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>
        <w:rPr>
          <w:rFonts w:hint="eastAsia"/>
          <w:szCs w:val="21"/>
        </w:rPr>
        <w:t>应填</w:t>
      </w:r>
      <w:r w:rsidR="00AD11E5" w:rsidRPr="00AD11E5">
        <w:rPr>
          <w:position w:val="-24"/>
        </w:rPr>
        <w:object w:dxaOrig="220" w:dyaOrig="620">
          <v:shape id="_x0000_i1035" type="#_x0000_t75" style="width:11pt;height:31pt" o:ole="">
            <v:imagedata r:id="rId29" o:title=""/>
          </v:shape>
          <o:OLEObject Type="Embed" ProgID="Equation.DSMT4" ShapeID="_x0000_i1035" DrawAspect="Content" ObjectID="_1697012931" r:id="rId30"/>
        </w:object>
      </w:r>
      <w:r>
        <w:rPr>
          <w:rFonts w:hint="eastAsia"/>
          <w:szCs w:val="21"/>
        </w:rPr>
        <w:t>．</w:t>
      </w:r>
      <w:r w:rsidR="00FD20C5">
        <w:rPr>
          <w:rFonts w:hint="eastAsia"/>
          <w:szCs w:val="21"/>
        </w:rPr>
        <w:t>因为</w:t>
      </w:r>
      <w:r w:rsidR="00AD11E5" w:rsidRPr="00AD11E5">
        <w:rPr>
          <w:position w:val="-30"/>
        </w:rPr>
        <w:object w:dxaOrig="4940" w:dyaOrig="760">
          <v:shape id="_x0000_i1036" type="#_x0000_t75" style="width:247pt;height:38pt" o:ole="">
            <v:imagedata r:id="rId31" o:title=""/>
          </v:shape>
          <o:OLEObject Type="Embed" ProgID="Equation.DSMT4" ShapeID="_x0000_i1036" DrawAspect="Content" ObjectID="_1697012932" r:id="rId32"/>
        </w:object>
      </w:r>
      <w:r w:rsidR="00FD20C5">
        <w:rPr>
          <w:rFonts w:hint="eastAsia"/>
          <w:szCs w:val="21"/>
        </w:rPr>
        <w:t>．</w:t>
      </w:r>
    </w:p>
    <w:p w:rsidR="000F7C44" w:rsidRPr="00AE28D2" w:rsidRDefault="000F7C44" w:rsidP="00FD20C5">
      <w:pPr>
        <w:rPr>
          <w:szCs w:val="21"/>
        </w:rPr>
      </w:pPr>
    </w:p>
    <w:p w:rsidR="000F7C44" w:rsidRDefault="000F7C44" w:rsidP="000F7C44">
      <w:pPr>
        <w:rPr>
          <w:rFonts w:hAnsi="宋体"/>
        </w:rPr>
      </w:pPr>
    </w:p>
    <w:p w:rsidR="001B68BA" w:rsidRPr="001B68BA" w:rsidRDefault="000F7C44" w:rsidP="001B68BA">
      <w:pPr>
        <w:rPr>
          <w:rFonts w:hAnsi="宋体"/>
        </w:rPr>
      </w:pPr>
      <w:r>
        <w:rPr>
          <w:rFonts w:hAnsi="宋体"/>
        </w:rPr>
        <w:t>(</w:t>
      </w:r>
      <w:r w:rsidRPr="0060248B">
        <w:t>4</w:t>
      </w:r>
      <w:r>
        <w:rPr>
          <w:rFonts w:hAnsi="宋体"/>
        </w:rPr>
        <w:t>)</w:t>
      </w:r>
      <w:r w:rsidR="001B68BA" w:rsidRPr="001B68BA">
        <w:rPr>
          <w:rStyle w:val="ae"/>
          <w:rFonts w:hint="eastAsia"/>
        </w:rPr>
        <w:t>【同试卷一第一</w:t>
      </w:r>
      <w:r w:rsidR="001B68BA" w:rsidRPr="001B68BA">
        <w:rPr>
          <w:rStyle w:val="ae"/>
        </w:rPr>
        <w:t>(2)</w:t>
      </w:r>
      <w:r w:rsidR="001B68BA" w:rsidRPr="001B68BA">
        <w:rPr>
          <w:rStyle w:val="ae"/>
          <w:rFonts w:hint="eastAsia"/>
        </w:rPr>
        <w:t>题】</w:t>
      </w:r>
      <w:r w:rsidR="001B68BA" w:rsidRPr="00FD65D9">
        <w:rPr>
          <w:rFonts w:hAnsi="宋体"/>
        </w:rPr>
        <w:t>微分方程</w:t>
      </w:r>
      <w:r w:rsidR="00AD11E5" w:rsidRPr="00AD11E5">
        <w:rPr>
          <w:position w:val="-24"/>
        </w:rPr>
        <w:object w:dxaOrig="1340" w:dyaOrig="620">
          <v:shape id="_x0000_i1037" type="#_x0000_t75" style="width:67pt;height:31pt" o:ole="">
            <v:imagedata r:id="rId33" o:title=""/>
          </v:shape>
          <o:OLEObject Type="Embed" ProgID="Equation.DSMT4" ShapeID="_x0000_i1037" DrawAspect="Content" ObjectID="_1697012933" r:id="rId34"/>
        </w:object>
      </w:r>
      <w:r w:rsidR="001B68BA" w:rsidRPr="00FD65D9">
        <w:rPr>
          <w:rFonts w:hAnsi="宋体"/>
        </w:rPr>
        <w:t>的通解是</w:t>
      </w:r>
      <w:r w:rsidR="001B68BA" w:rsidRPr="00FD65D9">
        <w:rPr>
          <w:u w:val="single"/>
        </w:rPr>
        <w:t xml:space="preserve">        </w:t>
      </w:r>
      <w:r w:rsidR="001B68BA">
        <w:rPr>
          <w:rFonts w:hint="eastAsia"/>
        </w:rPr>
        <w:t>．</w:t>
      </w:r>
    </w:p>
    <w:p w:rsidR="001B68BA" w:rsidRDefault="001B68BA" w:rsidP="001B68BA"/>
    <w:p w:rsidR="001B68BA" w:rsidRPr="004949F7" w:rsidRDefault="001B68BA" w:rsidP="001B68BA"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AD11E5" w:rsidRPr="00AD11E5">
        <w:rPr>
          <w:position w:val="-10"/>
        </w:rPr>
        <w:object w:dxaOrig="980" w:dyaOrig="360">
          <v:shape id="_x0000_i1038" type="#_x0000_t75" style="width:49pt;height:18pt" o:ole="">
            <v:imagedata r:id="rId35" o:title=""/>
          </v:shape>
          <o:OLEObject Type="Embed" ProgID="Equation.DSMT4" ShapeID="_x0000_i1038" DrawAspect="Content" ObjectID="_1697012934" r:id="rId36"/>
        </w:object>
      </w:r>
      <w:r>
        <w:rPr>
          <w:rFonts w:hint="eastAsia"/>
        </w:rPr>
        <w:t>．</w:t>
      </w:r>
      <w:r w:rsidRPr="00E81BD2">
        <w:rPr>
          <w:rFonts w:hAnsi="宋体"/>
          <w:szCs w:val="21"/>
        </w:rPr>
        <w:t>分离变量</w:t>
      </w:r>
      <w:r>
        <w:rPr>
          <w:rFonts w:hAnsi="宋体" w:hint="eastAsia"/>
          <w:szCs w:val="21"/>
        </w:rPr>
        <w:t>，并对两边同时积分得</w:t>
      </w:r>
    </w:p>
    <w:p w:rsidR="001B68BA" w:rsidRPr="00E81BD2" w:rsidRDefault="00AD11E5" w:rsidP="001B68BA">
      <w:pPr>
        <w:ind w:leftChars="200" w:left="480"/>
        <w:jc w:val="center"/>
        <w:rPr>
          <w:szCs w:val="21"/>
        </w:rPr>
      </w:pPr>
      <w:r w:rsidRPr="00AD11E5">
        <w:rPr>
          <w:position w:val="-48"/>
        </w:rPr>
        <w:object w:dxaOrig="6700" w:dyaOrig="1080">
          <v:shape id="_x0000_i1039" type="#_x0000_t75" style="width:335pt;height:54pt" o:ole="">
            <v:imagedata r:id="rId37" o:title=""/>
          </v:shape>
          <o:OLEObject Type="Embed" ProgID="Equation.DSMT4" ShapeID="_x0000_i1039" DrawAspect="Content" ObjectID="_1697012935" r:id="rId38"/>
        </w:object>
      </w:r>
    </w:p>
    <w:p w:rsidR="000F7C44" w:rsidRPr="00AE28D2" w:rsidRDefault="000F7C44" w:rsidP="000F7C44">
      <w:pPr>
        <w:rPr>
          <w:szCs w:val="21"/>
        </w:rPr>
      </w:pPr>
    </w:p>
    <w:p w:rsidR="000F7C44" w:rsidRDefault="000F7C44" w:rsidP="000F7C44">
      <w:pPr>
        <w:rPr>
          <w:rFonts w:hAnsi="宋体"/>
        </w:rPr>
      </w:pPr>
    </w:p>
    <w:p w:rsidR="000F7C44" w:rsidRPr="0060248B" w:rsidRDefault="000F7C44" w:rsidP="000F7C44">
      <w:pPr>
        <w:rPr>
          <w:u w:val="single"/>
        </w:rPr>
      </w:pPr>
      <w:r>
        <w:rPr>
          <w:rFonts w:hAnsi="宋体"/>
        </w:rPr>
        <w:t>(</w:t>
      </w:r>
      <w:r w:rsidRPr="0060248B">
        <w:t>5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0248B">
        <w:rPr>
          <w:rFonts w:hAnsi="宋体"/>
        </w:rPr>
        <w:t>设函数</w:t>
      </w:r>
      <w:r w:rsidR="00AD11E5" w:rsidRPr="00AD11E5">
        <w:rPr>
          <w:position w:val="-10"/>
        </w:rPr>
        <w:object w:dxaOrig="940" w:dyaOrig="320">
          <v:shape id="_x0000_i1040" type="#_x0000_t75" style="width:47pt;height:16pt" o:ole="">
            <v:imagedata r:id="rId39" o:title=""/>
          </v:shape>
          <o:OLEObject Type="Embed" ProgID="Equation.DSMT4" ShapeID="_x0000_i1040" DrawAspect="Content" ObjectID="_1697012936" r:id="rId40"/>
        </w:object>
      </w:r>
      <w:r w:rsidR="00FD20C5">
        <w:rPr>
          <w:rFonts w:hint="eastAsia"/>
        </w:rPr>
        <w:t>由方程</w:t>
      </w:r>
      <w:r w:rsidR="00AD11E5" w:rsidRPr="00AD11E5">
        <w:rPr>
          <w:position w:val="-10"/>
        </w:rPr>
        <w:object w:dxaOrig="1120" w:dyaOrig="360">
          <v:shape id="_x0000_i1041" type="#_x0000_t75" style="width:56pt;height:18pt" o:ole="">
            <v:imagedata r:id="rId41" o:title=""/>
          </v:shape>
          <o:OLEObject Type="Embed" ProgID="Equation.DSMT4" ShapeID="_x0000_i1041" DrawAspect="Content" ObjectID="_1697012937" r:id="rId42"/>
        </w:object>
      </w:r>
      <w:r w:rsidRPr="0060248B">
        <w:rPr>
          <w:rFonts w:hAnsi="宋体"/>
        </w:rPr>
        <w:t>确定，则</w:t>
      </w:r>
      <w:r w:rsidR="00AD11E5" w:rsidRPr="00AD11E5">
        <w:rPr>
          <w:position w:val="-30"/>
        </w:rPr>
        <w:object w:dxaOrig="840" w:dyaOrig="700">
          <v:shape id="_x0000_i1042" type="#_x0000_t75" style="width:42pt;height:35pt" o:ole="">
            <v:imagedata r:id="rId43" o:title=""/>
          </v:shape>
          <o:OLEObject Type="Embed" ProgID="Equation.DSMT4" ShapeID="_x0000_i1042" DrawAspect="Content" ObjectID="_1697012938" r:id="rId44"/>
        </w:object>
      </w:r>
      <w:r w:rsidR="00FD20C5">
        <w:rPr>
          <w:rFonts w:hint="eastAsia"/>
          <w:u w:val="single"/>
        </w:rPr>
        <w:t xml:space="preserve">        </w:t>
      </w:r>
      <w:r w:rsidR="00FD20C5" w:rsidRPr="00FD20C5">
        <w:rPr>
          <w:rFonts w:hint="eastAsia"/>
        </w:rPr>
        <w:t>．</w:t>
      </w:r>
    </w:p>
    <w:p w:rsidR="007D19F6" w:rsidRDefault="007D19F6" w:rsidP="007D19F6"/>
    <w:p w:rsidR="000F7C44" w:rsidRPr="00AE28D2" w:rsidRDefault="007D19F6" w:rsidP="00FD20C5">
      <w:pPr>
        <w:ind w:left="480" w:hangingChars="200" w:hanging="480"/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>
        <w:rPr>
          <w:rFonts w:hint="eastAsia"/>
          <w:szCs w:val="21"/>
        </w:rPr>
        <w:t>应填</w:t>
      </w:r>
      <w:r w:rsidR="00AD11E5" w:rsidRPr="00AD11E5">
        <w:rPr>
          <w:position w:val="-6"/>
        </w:rPr>
        <w:object w:dxaOrig="320" w:dyaOrig="220">
          <v:shape id="_x0000_i1043" type="#_x0000_t75" style="width:16pt;height:11pt" o:ole="">
            <v:imagedata r:id="rId45" o:title=""/>
          </v:shape>
          <o:OLEObject Type="Embed" ProgID="Equation.DSMT4" ShapeID="_x0000_i1043" DrawAspect="Content" ObjectID="_1697012939" r:id="rId46"/>
        </w:object>
      </w:r>
      <w:r>
        <w:rPr>
          <w:rFonts w:hint="eastAsia"/>
          <w:szCs w:val="21"/>
        </w:rPr>
        <w:t>．</w:t>
      </w:r>
      <w:r w:rsidR="000F7C44" w:rsidRPr="00AE28D2">
        <w:rPr>
          <w:rFonts w:hAnsi="宋体"/>
          <w:szCs w:val="21"/>
        </w:rPr>
        <w:t>在原方程中令</w:t>
      </w:r>
      <w:r w:rsidR="00AD11E5" w:rsidRPr="00AD11E5">
        <w:rPr>
          <w:position w:val="-6"/>
        </w:rPr>
        <w:object w:dxaOrig="560" w:dyaOrig="279">
          <v:shape id="_x0000_i1044" type="#_x0000_t75" style="width:28pt;height:14pt" o:ole="">
            <v:imagedata r:id="rId47" o:title=""/>
          </v:shape>
          <o:OLEObject Type="Embed" ProgID="Equation.DSMT4" ShapeID="_x0000_i1044" DrawAspect="Content" ObjectID="_1697012940" r:id="rId48"/>
        </w:object>
      </w:r>
      <w:r w:rsidR="00FD20C5">
        <w:rPr>
          <w:rFonts w:hint="eastAsia"/>
          <w:szCs w:val="21"/>
        </w:rPr>
        <w:t>，得</w:t>
      </w:r>
      <w:r w:rsidR="00AD11E5" w:rsidRPr="00AD11E5">
        <w:rPr>
          <w:position w:val="-10"/>
        </w:rPr>
        <w:object w:dxaOrig="580" w:dyaOrig="320">
          <v:shape id="_x0000_i1045" type="#_x0000_t75" style="width:29pt;height:16pt" o:ole="">
            <v:imagedata r:id="rId49" o:title=""/>
          </v:shape>
          <o:OLEObject Type="Embed" ProgID="Equation.DSMT4" ShapeID="_x0000_i1045" DrawAspect="Content" ObjectID="_1697012941" r:id="rId50"/>
        </w:object>
      </w:r>
      <w:r w:rsidR="00FD20C5">
        <w:rPr>
          <w:rFonts w:hint="eastAsia"/>
          <w:szCs w:val="21"/>
        </w:rPr>
        <w:t>．</w:t>
      </w:r>
      <w:r w:rsidR="000F7C44" w:rsidRPr="00AE28D2">
        <w:rPr>
          <w:rFonts w:hAnsi="宋体"/>
          <w:szCs w:val="21"/>
        </w:rPr>
        <w:t>方程两边对</w:t>
      </w:r>
      <w:r w:rsidR="00AD11E5" w:rsidRPr="00025957">
        <w:rPr>
          <w:position w:val="-4"/>
        </w:rPr>
        <w:object w:dxaOrig="200" w:dyaOrig="200">
          <v:shape id="_x0000_i1046" type="#_x0000_t75" style="width:10pt;height:10pt" o:ole="">
            <v:imagedata r:id="rId51" o:title=""/>
          </v:shape>
          <o:OLEObject Type="Embed" ProgID="Equation.DSMT4" ShapeID="_x0000_i1046" DrawAspect="Content" ObjectID="_1697012942" r:id="rId52"/>
        </w:object>
      </w:r>
      <w:r w:rsidR="000F7C44" w:rsidRPr="00AE28D2">
        <w:rPr>
          <w:rFonts w:hAnsi="宋体"/>
          <w:szCs w:val="21"/>
        </w:rPr>
        <w:t>求导得</w:t>
      </w:r>
      <w:r w:rsidR="00AD11E5" w:rsidRPr="00AD11E5">
        <w:rPr>
          <w:position w:val="-10"/>
        </w:rPr>
        <w:object w:dxaOrig="1640" w:dyaOrig="360">
          <v:shape id="_x0000_i1047" type="#_x0000_t75" style="width:82pt;height:18pt" o:ole="">
            <v:imagedata r:id="rId53" o:title=""/>
          </v:shape>
          <o:OLEObject Type="Embed" ProgID="Equation.DSMT4" ShapeID="_x0000_i1047" DrawAspect="Content" ObjectID="_1697012943" r:id="rId54"/>
        </w:object>
      </w:r>
      <w:r w:rsidR="000F7C44" w:rsidRPr="00AE28D2">
        <w:rPr>
          <w:rFonts w:hAnsi="宋体"/>
          <w:szCs w:val="21"/>
        </w:rPr>
        <w:t>，令</w:t>
      </w:r>
      <w:r w:rsidR="00AD11E5" w:rsidRPr="00AD11E5">
        <w:rPr>
          <w:position w:val="-6"/>
        </w:rPr>
        <w:object w:dxaOrig="560" w:dyaOrig="279">
          <v:shape id="_x0000_i1048" type="#_x0000_t75" style="width:28pt;height:14pt" o:ole="">
            <v:imagedata r:id="rId55" o:title=""/>
          </v:shape>
          <o:OLEObject Type="Embed" ProgID="Equation.DSMT4" ShapeID="_x0000_i1048" DrawAspect="Content" ObjectID="_1697012944" r:id="rId56"/>
        </w:object>
      </w:r>
      <w:r w:rsidR="000F7C44" w:rsidRPr="00AE28D2">
        <w:rPr>
          <w:rFonts w:hAnsi="宋体"/>
          <w:szCs w:val="21"/>
        </w:rPr>
        <w:t>得</w:t>
      </w:r>
      <w:r w:rsidR="00AD11E5" w:rsidRPr="00AD11E5">
        <w:rPr>
          <w:position w:val="-10"/>
        </w:rPr>
        <w:object w:dxaOrig="1060" w:dyaOrig="320">
          <v:shape id="_x0000_i1049" type="#_x0000_t75" style="width:53pt;height:16pt" o:ole="">
            <v:imagedata r:id="rId57" o:title=""/>
          </v:shape>
          <o:OLEObject Type="Embed" ProgID="Equation.DSMT4" ShapeID="_x0000_i1049" DrawAspect="Content" ObjectID="_1697012945" r:id="rId58"/>
        </w:object>
      </w:r>
      <w:r w:rsidR="00FD20C5">
        <w:rPr>
          <w:rFonts w:hint="eastAsia"/>
          <w:szCs w:val="21"/>
        </w:rPr>
        <w:t>．</w:t>
      </w:r>
    </w:p>
    <w:p w:rsidR="000F7C44" w:rsidRPr="00FD20C5" w:rsidRDefault="000F7C44" w:rsidP="000F7C44">
      <w:pPr>
        <w:rPr>
          <w:szCs w:val="21"/>
        </w:rPr>
      </w:pPr>
    </w:p>
    <w:p w:rsidR="000F7C44" w:rsidRPr="000F7C44" w:rsidRDefault="000F7C44" w:rsidP="000F7C44"/>
    <w:p w:rsidR="001B68BA" w:rsidRPr="001B68BA" w:rsidRDefault="001B68BA" w:rsidP="001B68BA">
      <w:pPr>
        <w:ind w:left="480" w:hangingChars="200" w:hanging="480"/>
        <w:rPr>
          <w:rFonts w:hAnsi="宋体"/>
        </w:rPr>
      </w:pPr>
      <w:r>
        <w:t>(6)</w:t>
      </w:r>
      <w:r w:rsidRPr="001B68BA">
        <w:rPr>
          <w:rStyle w:val="ae"/>
          <w:rFonts w:hint="eastAsia"/>
        </w:rPr>
        <w:t>【同试卷一第一</w:t>
      </w:r>
      <w:r w:rsidRPr="001B68BA">
        <w:rPr>
          <w:rStyle w:val="ae"/>
        </w:rPr>
        <w:t>(5)</w:t>
      </w:r>
      <w:r w:rsidRPr="001B68BA">
        <w:rPr>
          <w:rStyle w:val="ae"/>
          <w:rFonts w:hint="eastAsia"/>
        </w:rPr>
        <w:t>题】</w:t>
      </w:r>
      <w:r w:rsidRPr="00FD65D9">
        <w:rPr>
          <w:rFonts w:hAnsi="宋体"/>
        </w:rPr>
        <w:t>设矩阵</w:t>
      </w:r>
      <w:r w:rsidR="00AD11E5" w:rsidRPr="00AD11E5">
        <w:rPr>
          <w:position w:val="-30"/>
        </w:rPr>
        <w:object w:dxaOrig="1300" w:dyaOrig="720">
          <v:shape id="_x0000_i1050" type="#_x0000_t75" style="width:65pt;height:36pt" o:ole="">
            <v:imagedata r:id="rId59" o:title=""/>
          </v:shape>
          <o:OLEObject Type="Embed" ProgID="Equation.DSMT4" ShapeID="_x0000_i1050" DrawAspect="Content" ObjectID="_1697012946" r:id="rId60"/>
        </w:object>
      </w:r>
      <w:r w:rsidRPr="00FD65D9">
        <w:rPr>
          <w:rFonts w:hAnsi="宋体"/>
        </w:rPr>
        <w:t>，</w:t>
      </w:r>
      <w:r w:rsidR="00AD11E5" w:rsidRPr="00025957">
        <w:rPr>
          <w:position w:val="-4"/>
        </w:rPr>
        <w:object w:dxaOrig="220" w:dyaOrig="240">
          <v:shape id="_x0000_i1051" type="#_x0000_t75" style="width:11pt;height:12pt" o:ole="">
            <v:imagedata r:id="rId61" o:title=""/>
          </v:shape>
          <o:OLEObject Type="Embed" ProgID="Equation.DSMT4" ShapeID="_x0000_i1051" DrawAspect="Content" ObjectID="_1697012947" r:id="rId62"/>
        </w:object>
      </w:r>
      <w:r w:rsidRPr="00FD65D9">
        <w:rPr>
          <w:rFonts w:hAnsi="宋体"/>
        </w:rPr>
        <w:t>为</w:t>
      </w:r>
      <w:r w:rsidR="00AD11E5" w:rsidRPr="00025957">
        <w:rPr>
          <w:position w:val="-4"/>
        </w:rPr>
        <w:object w:dxaOrig="180" w:dyaOrig="260">
          <v:shape id="_x0000_i1052" type="#_x0000_t75" style="width:9pt;height:13pt" o:ole="">
            <v:imagedata r:id="rId63" o:title=""/>
          </v:shape>
          <o:OLEObject Type="Embed" ProgID="Equation.DSMT4" ShapeID="_x0000_i1052" DrawAspect="Content" ObjectID="_1697012948" r:id="rId64"/>
        </w:object>
      </w:r>
      <w:r w:rsidRPr="00FD65D9">
        <w:rPr>
          <w:rFonts w:hAnsi="宋体"/>
        </w:rPr>
        <w:t>阶单位矩阵，矩阵</w:t>
      </w:r>
      <w:r w:rsidR="00AD11E5" w:rsidRPr="00025957">
        <w:rPr>
          <w:position w:val="-4"/>
        </w:rPr>
        <w:object w:dxaOrig="220" w:dyaOrig="240">
          <v:shape id="_x0000_i1053" type="#_x0000_t75" style="width:11pt;height:12pt" o:ole="">
            <v:imagedata r:id="rId65" o:title=""/>
          </v:shape>
          <o:OLEObject Type="Embed" ProgID="Equation.DSMT4" ShapeID="_x0000_i1053" DrawAspect="Content" ObjectID="_1697012949" r:id="rId66"/>
        </w:object>
      </w:r>
      <w:r w:rsidRPr="00FD65D9">
        <w:rPr>
          <w:rFonts w:hAnsi="宋体"/>
        </w:rPr>
        <w:t>满足</w:t>
      </w:r>
      <w:r w:rsidR="00AD11E5" w:rsidRPr="00025957">
        <w:rPr>
          <w:position w:val="-4"/>
        </w:rPr>
        <w:object w:dxaOrig="1219" w:dyaOrig="260">
          <v:shape id="_x0000_i1054" type="#_x0000_t75" style="width:61pt;height:13pt" o:ole="">
            <v:imagedata r:id="rId67" o:title=""/>
          </v:shape>
          <o:OLEObject Type="Embed" ProgID="Equation.DSMT4" ShapeID="_x0000_i1054" DrawAspect="Content" ObjectID="_1697012950" r:id="rId68"/>
        </w:object>
      </w:r>
      <w:r w:rsidRPr="00FD65D9">
        <w:rPr>
          <w:rFonts w:hAnsi="宋体"/>
        </w:rPr>
        <w:t>，则</w:t>
      </w:r>
      <w:r w:rsidR="00AD11E5" w:rsidRPr="00AD11E5">
        <w:rPr>
          <w:position w:val="-14"/>
        </w:rPr>
        <w:object w:dxaOrig="480" w:dyaOrig="400">
          <v:shape id="_x0000_i1055" type="#_x0000_t75" style="width:24pt;height:20pt" o:ole="">
            <v:imagedata r:id="rId69" o:title=""/>
          </v:shape>
          <o:OLEObject Type="Embed" ProgID="Equation.DSMT4" ShapeID="_x0000_i1055" DrawAspect="Content" ObjectID="_1697012951" r:id="rId70"/>
        </w:object>
      </w:r>
      <w:r w:rsidRPr="00FD65D9">
        <w:rPr>
          <w:u w:val="single"/>
        </w:rPr>
        <w:t xml:space="preserve">        </w:t>
      </w:r>
      <w:r>
        <w:rPr>
          <w:rFonts w:hint="eastAsia"/>
        </w:rPr>
        <w:t>．</w:t>
      </w:r>
    </w:p>
    <w:p w:rsidR="001B68BA" w:rsidRDefault="001B68BA" w:rsidP="001B68BA"/>
    <w:p w:rsidR="001B68BA" w:rsidRPr="00B00FB0" w:rsidRDefault="001B68BA" w:rsidP="001B68BA">
      <w:pPr>
        <w:ind w:left="480" w:hangingChars="200" w:hanging="480"/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AD11E5" w:rsidRPr="00025957">
        <w:rPr>
          <w:position w:val="-4"/>
        </w:rPr>
        <w:object w:dxaOrig="180" w:dyaOrig="260">
          <v:shape id="_x0000_i1056" type="#_x0000_t75" style="width:9pt;height:13pt" o:ole="">
            <v:imagedata r:id="rId71" o:title=""/>
          </v:shape>
          <o:OLEObject Type="Embed" ProgID="Equation.DSMT4" ShapeID="_x0000_i1056" DrawAspect="Content" ObjectID="_1697012952" r:id="rId72"/>
        </w:object>
      </w:r>
      <w:r>
        <w:rPr>
          <w:rFonts w:hint="eastAsia"/>
        </w:rPr>
        <w:t>．</w:t>
      </w:r>
      <w:r w:rsidRPr="00E81BD2">
        <w:rPr>
          <w:szCs w:val="21"/>
        </w:rPr>
        <w:t>由已知条件</w:t>
      </w:r>
      <w:r w:rsidR="00AD11E5" w:rsidRPr="00025957">
        <w:rPr>
          <w:position w:val="-4"/>
        </w:rPr>
        <w:object w:dxaOrig="1219" w:dyaOrig="260">
          <v:shape id="_x0000_i1057" type="#_x0000_t75" style="width:61pt;height:13pt" o:ole="">
            <v:imagedata r:id="rId73" o:title=""/>
          </v:shape>
          <o:OLEObject Type="Embed" ProgID="Equation.DSMT4" ShapeID="_x0000_i1057" DrawAspect="Content" ObjectID="_1697012953" r:id="rId74"/>
        </w:object>
      </w:r>
      <w:r>
        <w:rPr>
          <w:szCs w:val="21"/>
        </w:rPr>
        <w:t>变形得</w:t>
      </w:r>
      <w:r w:rsidR="00AD11E5" w:rsidRPr="00AD11E5">
        <w:rPr>
          <w:position w:val="-10"/>
        </w:rPr>
        <w:object w:dxaOrig="1420" w:dyaOrig="320">
          <v:shape id="_x0000_i1058" type="#_x0000_t75" style="width:71pt;height:16pt" o:ole="">
            <v:imagedata r:id="rId75" o:title=""/>
          </v:shape>
          <o:OLEObject Type="Embed" ProgID="Equation.DSMT4" ShapeID="_x0000_i1058" DrawAspect="Content" ObjectID="_1697012954" r:id="rId76"/>
        </w:object>
      </w:r>
      <w:r>
        <w:rPr>
          <w:rFonts w:hint="eastAsia"/>
          <w:bCs/>
          <w:iCs/>
          <w:color w:val="000000"/>
          <w:szCs w:val="21"/>
        </w:rPr>
        <w:t>．</w:t>
      </w:r>
      <w:r w:rsidRPr="00E81BD2">
        <w:rPr>
          <w:bCs/>
          <w:iCs/>
          <w:color w:val="000000"/>
          <w:szCs w:val="21"/>
        </w:rPr>
        <w:t>两边取行列式得</w:t>
      </w:r>
      <w:r w:rsidR="00AD11E5" w:rsidRPr="00AD11E5">
        <w:rPr>
          <w:position w:val="-14"/>
        </w:rPr>
        <w:object w:dxaOrig="1939" w:dyaOrig="400">
          <v:shape id="_x0000_i1059" type="#_x0000_t75" style="width:97pt;height:20pt" o:ole="">
            <v:imagedata r:id="rId77" o:title=""/>
          </v:shape>
          <o:OLEObject Type="Embed" ProgID="Equation.DSMT4" ShapeID="_x0000_i1059" DrawAspect="Content" ObjectID="_1697012955" r:id="rId78"/>
        </w:object>
      </w:r>
      <w:r>
        <w:rPr>
          <w:rFonts w:hint="eastAsia"/>
        </w:rPr>
        <w:t>．</w:t>
      </w:r>
      <w:r>
        <w:rPr>
          <w:rFonts w:hint="eastAsia"/>
          <w:szCs w:val="21"/>
        </w:rPr>
        <w:t>因为</w:t>
      </w:r>
      <w:r w:rsidR="00AD11E5" w:rsidRPr="00AD11E5">
        <w:rPr>
          <w:position w:val="-30"/>
        </w:rPr>
        <w:object w:dxaOrig="1900" w:dyaOrig="720">
          <v:shape id="_x0000_i1060" type="#_x0000_t75" style="width:95pt;height:36pt" o:ole="">
            <v:imagedata r:id="rId79" o:title=""/>
          </v:shape>
          <o:OLEObject Type="Embed" ProgID="Equation.DSMT4" ShapeID="_x0000_i1060" DrawAspect="Content" ObjectID="_1697012956" r:id="rId80"/>
        </w:object>
      </w:r>
      <w:r w:rsidRPr="00E81BD2">
        <w:rPr>
          <w:szCs w:val="21"/>
        </w:rPr>
        <w:t>，</w:t>
      </w:r>
      <w:r>
        <w:rPr>
          <w:rFonts w:hint="eastAsia"/>
          <w:bCs/>
          <w:iCs/>
          <w:color w:val="000000"/>
          <w:szCs w:val="21"/>
        </w:rPr>
        <w:t>所以</w:t>
      </w:r>
      <w:r w:rsidR="00AD11E5" w:rsidRPr="00AD11E5">
        <w:rPr>
          <w:position w:val="-14"/>
        </w:rPr>
        <w:object w:dxaOrig="639" w:dyaOrig="400">
          <v:shape id="_x0000_i1061" type="#_x0000_t75" style="width:32pt;height:20pt" o:ole="">
            <v:imagedata r:id="rId81" o:title=""/>
          </v:shape>
          <o:OLEObject Type="Embed" ProgID="Equation.DSMT4" ShapeID="_x0000_i1061" DrawAspect="Content" ObjectID="_1697012957" r:id="rId82"/>
        </w:object>
      </w:r>
      <w:r>
        <w:rPr>
          <w:rFonts w:hint="eastAsia"/>
        </w:rPr>
        <w:t>．</w:t>
      </w:r>
      <w:r w:rsidRPr="00E81BD2">
        <w:rPr>
          <w:szCs w:val="21"/>
        </w:rPr>
        <w:t>.</w:t>
      </w:r>
    </w:p>
    <w:p w:rsidR="000F7C44" w:rsidRDefault="000F7C44" w:rsidP="000F7C44"/>
    <w:p w:rsidR="000F7C44" w:rsidRPr="0060248B" w:rsidRDefault="000F7C44" w:rsidP="000F7C44"/>
    <w:p w:rsidR="000F7C44" w:rsidRPr="0060248B" w:rsidRDefault="000F7C44" w:rsidP="000F7C44">
      <w:pPr>
        <w:pStyle w:val="1"/>
      </w:pPr>
      <w:r w:rsidRPr="0060248B">
        <w:t>二、选择题</w:t>
      </w:r>
      <w:r>
        <w:rPr>
          <w:rFonts w:hint="eastAsia"/>
        </w:rPr>
        <w:t>（</w:t>
      </w:r>
      <w:r w:rsidR="00C66519">
        <w:rPr>
          <w:rFonts w:hint="eastAsia"/>
        </w:rPr>
        <w:t>7</w:t>
      </w:r>
      <w:r>
        <w:rPr>
          <w:rFonts w:hint="eastAsia"/>
        </w:rPr>
        <w:t>~14</w:t>
      </w:r>
      <w:r w:rsidRPr="0060248B">
        <w:t>小题，每小题4分，共32分</w:t>
      </w:r>
      <w:r>
        <w:t>）</w:t>
      </w:r>
    </w:p>
    <w:p w:rsidR="000F7C44" w:rsidRDefault="000F7C44" w:rsidP="000F7C44">
      <w:pPr>
        <w:ind w:left="360" w:hangingChars="150" w:hanging="360"/>
        <w:rPr>
          <w:rFonts w:hAnsi="宋体"/>
        </w:rPr>
      </w:pPr>
    </w:p>
    <w:p w:rsidR="001B68BA" w:rsidRDefault="001B68BA" w:rsidP="001B68BA">
      <w:pPr>
        <w:ind w:left="360" w:hangingChars="150" w:hanging="360"/>
        <w:rPr>
          <w:rFonts w:hAnsi="宋体"/>
        </w:rPr>
      </w:pPr>
    </w:p>
    <w:p w:rsidR="001B68BA" w:rsidRPr="00FD65D9" w:rsidRDefault="001B68BA" w:rsidP="00C66519">
      <w:pPr>
        <w:ind w:left="480" w:hangingChars="200" w:hanging="480"/>
      </w:pPr>
      <w:r>
        <w:rPr>
          <w:rFonts w:hAnsi="宋体"/>
        </w:rPr>
        <w:t>(</w:t>
      </w:r>
      <w:r w:rsidRPr="00FD65D9">
        <w:t>7</w:t>
      </w:r>
      <w:r>
        <w:rPr>
          <w:rFonts w:hAnsi="宋体"/>
        </w:rPr>
        <w:t>)</w:t>
      </w:r>
      <w:r w:rsidRPr="001B68BA">
        <w:rPr>
          <w:rStyle w:val="ae"/>
          <w:rFonts w:hint="eastAsia"/>
        </w:rPr>
        <w:t>【同试卷一第</w:t>
      </w:r>
      <w:r w:rsidR="00C66519">
        <w:rPr>
          <w:rStyle w:val="ae"/>
          <w:rFonts w:hint="eastAsia"/>
        </w:rPr>
        <w:t>二</w:t>
      </w:r>
      <w:r w:rsidRPr="001B68BA">
        <w:rPr>
          <w:rStyle w:val="ae"/>
          <w:rFonts w:hint="eastAsia"/>
        </w:rPr>
        <w:t>(7)</w:t>
      </w:r>
      <w:r w:rsidRPr="001B68BA">
        <w:rPr>
          <w:rStyle w:val="ae"/>
          <w:rFonts w:hint="eastAsia"/>
        </w:rPr>
        <w:t>题】</w:t>
      </w:r>
      <w:r w:rsidRPr="00FD65D9">
        <w:rPr>
          <w:rFonts w:hAnsi="宋体"/>
        </w:rPr>
        <w:t>设函数</w:t>
      </w:r>
      <w:r w:rsidR="00AD11E5" w:rsidRPr="00AD11E5">
        <w:rPr>
          <w:position w:val="-10"/>
        </w:rPr>
        <w:object w:dxaOrig="920" w:dyaOrig="320">
          <v:shape id="_x0000_i1062" type="#_x0000_t75" style="width:46pt;height:16pt" o:ole="">
            <v:imagedata r:id="rId83" o:title=""/>
          </v:shape>
          <o:OLEObject Type="Embed" ProgID="Equation.DSMT4" ShapeID="_x0000_i1062" DrawAspect="Content" ObjectID="_1697012958" r:id="rId84"/>
        </w:object>
      </w:r>
      <w:r w:rsidRPr="00FD65D9">
        <w:rPr>
          <w:rFonts w:hAnsi="宋体"/>
        </w:rPr>
        <w:t>具有二阶导数，且</w:t>
      </w:r>
      <w:r w:rsidR="00AD11E5" w:rsidRPr="00AD11E5">
        <w:rPr>
          <w:position w:val="-10"/>
        </w:rPr>
        <w:object w:dxaOrig="1980" w:dyaOrig="320">
          <v:shape id="_x0000_i1063" type="#_x0000_t75" style="width:99pt;height:16pt" o:ole="">
            <v:imagedata r:id="rId85" o:title=""/>
          </v:shape>
          <o:OLEObject Type="Embed" ProgID="Equation.DSMT4" ShapeID="_x0000_i1063" DrawAspect="Content" ObjectID="_1697012959" r:id="rId86"/>
        </w:object>
      </w:r>
      <w:r w:rsidRPr="00FD65D9">
        <w:rPr>
          <w:rFonts w:hAnsi="宋体"/>
        </w:rPr>
        <w:t>，</w:t>
      </w:r>
      <w:r w:rsidR="00AD11E5" w:rsidRPr="00025957">
        <w:rPr>
          <w:position w:val="-4"/>
        </w:rPr>
        <w:object w:dxaOrig="340" w:dyaOrig="260">
          <v:shape id="_x0000_i1064" type="#_x0000_t75" style="width:17pt;height:13pt" o:ole="">
            <v:imagedata r:id="rId87" o:title=""/>
          </v:shape>
          <o:OLEObject Type="Embed" ProgID="Equation.DSMT4" ShapeID="_x0000_i1064" DrawAspect="Content" ObjectID="_1697012960" r:id="rId88"/>
        </w:object>
      </w:r>
      <w:r w:rsidRPr="00FD65D9">
        <w:rPr>
          <w:rFonts w:hAnsi="宋体"/>
        </w:rPr>
        <w:t>为自变量</w:t>
      </w:r>
      <w:r w:rsidR="00AD11E5" w:rsidRPr="00025957">
        <w:rPr>
          <w:position w:val="-4"/>
        </w:rPr>
        <w:object w:dxaOrig="200" w:dyaOrig="200">
          <v:shape id="_x0000_i1065" type="#_x0000_t75" style="width:10pt;height:10pt" o:ole="">
            <v:imagedata r:id="rId89" o:title=""/>
          </v:shape>
          <o:OLEObject Type="Embed" ProgID="Equation.DSMT4" ShapeID="_x0000_i1065" DrawAspect="Content" ObjectID="_1697012961" r:id="rId90"/>
        </w:object>
      </w:r>
      <w:r w:rsidRPr="00FD65D9">
        <w:rPr>
          <w:rFonts w:hAnsi="宋体"/>
        </w:rPr>
        <w:t>在</w:t>
      </w:r>
      <w:r w:rsidR="00AD11E5" w:rsidRPr="00AD11E5">
        <w:rPr>
          <w:position w:val="-12"/>
        </w:rPr>
        <w:object w:dxaOrig="279" w:dyaOrig="360">
          <v:shape id="_x0000_i1066" type="#_x0000_t75" style="width:14pt;height:18pt" o:ole="">
            <v:imagedata r:id="rId91" o:title=""/>
          </v:shape>
          <o:OLEObject Type="Embed" ProgID="Equation.DSMT4" ShapeID="_x0000_i1066" DrawAspect="Content" ObjectID="_1697012962" r:id="rId92"/>
        </w:object>
      </w:r>
      <w:r w:rsidRPr="00FD65D9">
        <w:rPr>
          <w:rFonts w:hAnsi="宋体"/>
        </w:rPr>
        <w:t>处的增量，</w:t>
      </w:r>
      <w:r w:rsidR="00AD11E5" w:rsidRPr="00AD11E5">
        <w:rPr>
          <w:position w:val="-10"/>
        </w:rPr>
        <w:object w:dxaOrig="340" w:dyaOrig="320">
          <v:shape id="_x0000_i1067" type="#_x0000_t75" style="width:17pt;height:16pt" o:ole="">
            <v:imagedata r:id="rId93" o:title=""/>
          </v:shape>
          <o:OLEObject Type="Embed" ProgID="Equation.DSMT4" ShapeID="_x0000_i1067" DrawAspect="Content" ObjectID="_1697012963" r:id="rId94"/>
        </w:object>
      </w:r>
      <w:r w:rsidRPr="00FD65D9">
        <w:rPr>
          <w:rFonts w:hAnsi="宋体"/>
        </w:rPr>
        <w:t>与</w:t>
      </w:r>
      <w:r w:rsidR="00AD11E5" w:rsidRPr="00AD11E5">
        <w:rPr>
          <w:position w:val="-10"/>
        </w:rPr>
        <w:object w:dxaOrig="320" w:dyaOrig="320">
          <v:shape id="_x0000_i1068" type="#_x0000_t75" style="width:16pt;height:16pt" o:ole="">
            <v:imagedata r:id="rId95" o:title=""/>
          </v:shape>
          <o:OLEObject Type="Embed" ProgID="Equation.DSMT4" ShapeID="_x0000_i1068" DrawAspect="Content" ObjectID="_1697012964" r:id="rId96"/>
        </w:object>
      </w:r>
      <w:r w:rsidRPr="00FD65D9">
        <w:rPr>
          <w:rFonts w:hAnsi="宋体"/>
        </w:rPr>
        <w:t>分别为</w:t>
      </w:r>
      <w:r w:rsidR="00AD11E5" w:rsidRPr="00AD11E5">
        <w:rPr>
          <w:position w:val="-10"/>
        </w:rPr>
        <w:object w:dxaOrig="540" w:dyaOrig="320">
          <v:shape id="_x0000_i1069" type="#_x0000_t75" style="width:27pt;height:16pt" o:ole="">
            <v:imagedata r:id="rId97" o:title=""/>
          </v:shape>
          <o:OLEObject Type="Embed" ProgID="Equation.DSMT4" ShapeID="_x0000_i1069" DrawAspect="Content" ObjectID="_1697012965" r:id="rId98"/>
        </w:object>
      </w:r>
      <w:r w:rsidRPr="00FD65D9">
        <w:rPr>
          <w:rFonts w:hAnsi="宋体"/>
        </w:rPr>
        <w:t>在点</w:t>
      </w:r>
      <w:r w:rsidR="00AD11E5" w:rsidRPr="00AD11E5">
        <w:rPr>
          <w:position w:val="-12"/>
        </w:rPr>
        <w:object w:dxaOrig="279" w:dyaOrig="360">
          <v:shape id="_x0000_i1070" type="#_x0000_t75" style="width:14pt;height:18pt" o:ole="">
            <v:imagedata r:id="rId99" o:title=""/>
          </v:shape>
          <o:OLEObject Type="Embed" ProgID="Equation.DSMT4" ShapeID="_x0000_i1070" DrawAspect="Content" ObjectID="_1697012966" r:id="rId100"/>
        </w:object>
      </w:r>
      <w:r w:rsidRPr="00FD65D9">
        <w:rPr>
          <w:rFonts w:hAnsi="宋体"/>
        </w:rPr>
        <w:t>处对应的增量与微分，若</w:t>
      </w:r>
      <w:r w:rsidR="00AD11E5" w:rsidRPr="00AD11E5">
        <w:rPr>
          <w:position w:val="-6"/>
        </w:rPr>
        <w:object w:dxaOrig="700" w:dyaOrig="279">
          <v:shape id="_x0000_i1071" type="#_x0000_t75" style="width:35pt;height:14pt" o:ole="">
            <v:imagedata r:id="rId101" o:title=""/>
          </v:shape>
          <o:OLEObject Type="Embed" ProgID="Equation.DSMT4" ShapeID="_x0000_i1071" DrawAspect="Content" ObjectID="_1697012967" r:id="rId102"/>
        </w:object>
      </w:r>
      <w:r w:rsidRPr="00FD65D9">
        <w:rPr>
          <w:rFonts w:hAnsi="宋体"/>
        </w:rPr>
        <w:t>，则</w:t>
      </w:r>
      <w:r>
        <w:rPr>
          <w:rFonts w:hAnsi="宋体"/>
        </w:rPr>
        <w:t>(</w:t>
      </w:r>
      <w:r w:rsidRPr="00FD65D9">
        <w:t xml:space="preserve"> </w:t>
      </w:r>
      <w:r>
        <w:rPr>
          <w:rFonts w:hint="eastAsia"/>
        </w:rPr>
        <w:t xml:space="preserve"> </w:t>
      </w:r>
      <w:r w:rsidRPr="00FD65D9">
        <w:t xml:space="preserve">  </w:t>
      </w:r>
      <w:r>
        <w:rPr>
          <w:rFonts w:hAnsi="宋体"/>
        </w:rPr>
        <w:t>)</w:t>
      </w:r>
    </w:p>
    <w:p w:rsidR="001B68BA" w:rsidRDefault="001B68BA" w:rsidP="001B68BA">
      <w:pPr>
        <w:ind w:firstLineChars="200" w:firstLine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10"/>
        </w:rPr>
        <w:object w:dxaOrig="1160" w:dyaOrig="320">
          <v:shape id="_x0000_i1072" type="#_x0000_t75" style="width:58pt;height:16pt" o:ole="">
            <v:imagedata r:id="rId103" o:title=""/>
          </v:shape>
          <o:OLEObject Type="Embed" ProgID="Equation.DSMT4" ShapeID="_x0000_i1072" DrawAspect="Content" ObjectID="_1697012968" r:id="rId104"/>
        </w:object>
      </w:r>
      <w:r>
        <w:rPr>
          <w:rFonts w:hint="eastAsia"/>
        </w:rPr>
        <w:t>．</w:t>
      </w:r>
      <w:r w:rsidRPr="00FD65D9">
        <w:tab/>
      </w:r>
      <w:r w:rsidRPr="00FD65D9"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10"/>
        </w:rPr>
        <w:object w:dxaOrig="1160" w:dyaOrig="320">
          <v:shape id="_x0000_i1073" type="#_x0000_t75" style="width:58pt;height:16pt" o:ole="">
            <v:imagedata r:id="rId105" o:title=""/>
          </v:shape>
          <o:OLEObject Type="Embed" ProgID="Equation.DSMT4" ShapeID="_x0000_i1073" DrawAspect="Content" ObjectID="_1697012969" r:id="rId106"/>
        </w:object>
      </w:r>
      <w:r>
        <w:rPr>
          <w:rFonts w:hint="eastAsia"/>
        </w:rPr>
        <w:t>．</w:t>
      </w:r>
    </w:p>
    <w:p w:rsidR="001B68BA" w:rsidRPr="00FD65D9" w:rsidRDefault="001B68BA" w:rsidP="001B68BA">
      <w:pPr>
        <w:ind w:firstLineChars="200" w:firstLine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10"/>
        </w:rPr>
        <w:object w:dxaOrig="1160" w:dyaOrig="320">
          <v:shape id="_x0000_i1074" type="#_x0000_t75" style="width:58pt;height:16pt" o:ole="">
            <v:imagedata r:id="rId107" o:title=""/>
          </v:shape>
          <o:OLEObject Type="Embed" ProgID="Equation.DSMT4" ShapeID="_x0000_i1074" DrawAspect="Content" ObjectID="_1697012970" r:id="rId108"/>
        </w:object>
      </w:r>
      <w:r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>
        <w:rPr>
          <w:rFonts w:hint="eastAsia"/>
        </w:rPr>
        <w:tab/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10"/>
        </w:rPr>
        <w:object w:dxaOrig="1160" w:dyaOrig="320">
          <v:shape id="_x0000_i1075" type="#_x0000_t75" style="width:58pt;height:16pt" o:ole="">
            <v:imagedata r:id="rId109" o:title=""/>
          </v:shape>
          <o:OLEObject Type="Embed" ProgID="Equation.DSMT4" ShapeID="_x0000_i1075" DrawAspect="Content" ObjectID="_1697012971" r:id="rId110"/>
        </w:object>
      </w:r>
      <w:r>
        <w:rPr>
          <w:rFonts w:hint="eastAsia"/>
        </w:rPr>
        <w:t>．</w:t>
      </w:r>
    </w:p>
    <w:p w:rsidR="001B68BA" w:rsidRDefault="001B68BA" w:rsidP="001B68BA"/>
    <w:p w:rsidR="001B68BA" w:rsidRPr="00E81BD2" w:rsidRDefault="001B68BA" w:rsidP="001B68BA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>
        <w:rPr>
          <w:rFonts w:hint="eastAsia"/>
          <w:szCs w:val="21"/>
        </w:rPr>
        <w:t>由带</w:t>
      </w:r>
      <w:r>
        <w:rPr>
          <w:szCs w:val="21"/>
        </w:rPr>
        <w:t>拉格朗日余项</w:t>
      </w:r>
      <w:r>
        <w:rPr>
          <w:rFonts w:hint="eastAsia"/>
          <w:szCs w:val="21"/>
        </w:rPr>
        <w:t>的</w:t>
      </w:r>
      <w:r w:rsidRPr="00E81BD2">
        <w:rPr>
          <w:szCs w:val="21"/>
        </w:rPr>
        <w:t>泰勒公式</w:t>
      </w:r>
      <w:r>
        <w:rPr>
          <w:rFonts w:hint="eastAsia"/>
          <w:szCs w:val="21"/>
        </w:rPr>
        <w:t>，得到</w:t>
      </w:r>
    </w:p>
    <w:p w:rsidR="001B68BA" w:rsidRDefault="007975AB" w:rsidP="001B68BA">
      <w:pPr>
        <w:adjustRightInd w:val="0"/>
        <w:snapToGrid w:val="0"/>
        <w:ind w:leftChars="200" w:left="480"/>
        <w:jc w:val="center"/>
      </w:pPr>
      <w:r w:rsidRPr="00AD11E5">
        <w:rPr>
          <w:position w:val="-24"/>
        </w:rPr>
        <w:object w:dxaOrig="5820" w:dyaOrig="620">
          <v:shape id="_x0000_i1076" type="#_x0000_t75" style="width:291pt;height:31pt" o:ole="">
            <v:imagedata r:id="rId111" o:title=""/>
          </v:shape>
          <o:OLEObject Type="Embed" ProgID="Equation.DSMT4" ShapeID="_x0000_i1076" DrawAspect="Content" ObjectID="_1697012972" r:id="rId112"/>
        </w:object>
      </w:r>
    </w:p>
    <w:p w:rsidR="001B68BA" w:rsidRPr="00E81BD2" w:rsidRDefault="001B68BA" w:rsidP="001B68BA">
      <w:pPr>
        <w:adjustRightInd w:val="0"/>
        <w:snapToGrid w:val="0"/>
        <w:ind w:leftChars="200" w:left="480"/>
        <w:rPr>
          <w:szCs w:val="21"/>
        </w:rPr>
      </w:pPr>
      <w:r>
        <w:rPr>
          <w:rFonts w:hint="eastAsia"/>
        </w:rPr>
        <w:t>于是</w:t>
      </w:r>
      <w:r w:rsidR="00AD11E5" w:rsidRPr="00AD11E5">
        <w:rPr>
          <w:position w:val="-10"/>
        </w:rPr>
        <w:object w:dxaOrig="820" w:dyaOrig="320">
          <v:shape id="_x0000_i1077" type="#_x0000_t75" style="width:41pt;height:16pt" o:ole="">
            <v:imagedata r:id="rId113" o:title=""/>
          </v:shape>
          <o:OLEObject Type="Embed" ProgID="Equation.DSMT4" ShapeID="_x0000_i1077" DrawAspect="Content" ObjectID="_1697012973" r:id="rId114"/>
        </w:object>
      </w:r>
      <w:r>
        <w:rPr>
          <w:rFonts w:hint="eastAsia"/>
        </w:rPr>
        <w:t>．又</w:t>
      </w:r>
      <w:r w:rsidRPr="00E81BD2">
        <w:rPr>
          <w:szCs w:val="21"/>
        </w:rPr>
        <w:t>由于</w:t>
      </w:r>
      <w:r w:rsidR="00AD11E5" w:rsidRPr="00AD11E5">
        <w:rPr>
          <w:position w:val="-12"/>
        </w:rPr>
        <w:object w:dxaOrig="1780" w:dyaOrig="360">
          <v:shape id="_x0000_i1078" type="#_x0000_t75" style="width:89pt;height:18pt" o:ole="">
            <v:imagedata r:id="rId115" o:title=""/>
          </v:shape>
          <o:OLEObject Type="Embed" ProgID="Equation.DSMT4" ShapeID="_x0000_i1078" DrawAspect="Content" ObjectID="_1697012974" r:id="rId116"/>
        </w:object>
      </w:r>
      <w:r w:rsidRPr="00E81BD2">
        <w:rPr>
          <w:szCs w:val="21"/>
        </w:rPr>
        <w:t>，故</w:t>
      </w:r>
      <w:r>
        <w:rPr>
          <w:rFonts w:hint="eastAsia"/>
          <w:szCs w:val="21"/>
        </w:rPr>
        <w:t>有</w:t>
      </w:r>
      <w:r w:rsidR="00AD11E5" w:rsidRPr="00AD11E5">
        <w:rPr>
          <w:position w:val="-10"/>
        </w:rPr>
        <w:object w:dxaOrig="1160" w:dyaOrig="320">
          <v:shape id="_x0000_i1079" type="#_x0000_t75" style="width:58pt;height:16pt" o:ole="">
            <v:imagedata r:id="rId117" o:title=""/>
          </v:shape>
          <o:OLEObject Type="Embed" ProgID="Equation.DSMT4" ShapeID="_x0000_i1079" DrawAspect="Content" ObjectID="_1697012975" r:id="rId118"/>
        </w:object>
      </w:r>
      <w:r>
        <w:rPr>
          <w:rFonts w:hint="eastAsia"/>
        </w:rPr>
        <w:t>．</w:t>
      </w:r>
    </w:p>
    <w:p w:rsidR="001B68BA" w:rsidRPr="00E81BD2" w:rsidRDefault="001B68BA" w:rsidP="001B68BA">
      <w:pPr>
        <w:ind w:left="720" w:hangingChars="300" w:hanging="720"/>
        <w:rPr>
          <w:rFonts w:hAnsi="宋体"/>
          <w:szCs w:val="21"/>
          <w:highlight w:val="green"/>
        </w:rPr>
      </w:pPr>
    </w:p>
    <w:p w:rsidR="000F7C44" w:rsidRDefault="000F7C44" w:rsidP="000F7C44">
      <w:pPr>
        <w:rPr>
          <w:rFonts w:hAnsi="宋体"/>
        </w:rPr>
      </w:pPr>
    </w:p>
    <w:p w:rsidR="000F7C44" w:rsidRPr="0060248B" w:rsidRDefault="000F7C44" w:rsidP="00FD20C5">
      <w:pPr>
        <w:ind w:left="480" w:hangingChars="200" w:hanging="480"/>
      </w:pPr>
      <w:r>
        <w:rPr>
          <w:rFonts w:hAnsi="宋体"/>
        </w:rPr>
        <w:t>(</w:t>
      </w:r>
      <w:r w:rsidRPr="0060248B">
        <w:t>8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0248B">
        <w:rPr>
          <w:rFonts w:hAnsi="宋体"/>
        </w:rPr>
        <w:t>设</w:t>
      </w:r>
      <w:r w:rsidR="00AD11E5" w:rsidRPr="00AD11E5">
        <w:rPr>
          <w:position w:val="-10"/>
        </w:rPr>
        <w:object w:dxaOrig="540" w:dyaOrig="320">
          <v:shape id="_x0000_i1080" type="#_x0000_t75" style="width:27pt;height:16pt" o:ole="">
            <v:imagedata r:id="rId119" o:title=""/>
          </v:shape>
          <o:OLEObject Type="Embed" ProgID="Equation.DSMT4" ShapeID="_x0000_i1080" DrawAspect="Content" ObjectID="_1697012976" r:id="rId120"/>
        </w:object>
      </w:r>
      <w:r w:rsidRPr="0060248B">
        <w:rPr>
          <w:rFonts w:hAnsi="宋体"/>
        </w:rPr>
        <w:t>是奇函数，除</w:t>
      </w:r>
      <w:r w:rsidR="00AD11E5" w:rsidRPr="00AD11E5">
        <w:rPr>
          <w:position w:val="-6"/>
        </w:rPr>
        <w:object w:dxaOrig="560" w:dyaOrig="279">
          <v:shape id="_x0000_i1081" type="#_x0000_t75" style="width:28pt;height:14pt" o:ole="">
            <v:imagedata r:id="rId121" o:title=""/>
          </v:shape>
          <o:OLEObject Type="Embed" ProgID="Equation.DSMT4" ShapeID="_x0000_i1081" DrawAspect="Content" ObjectID="_1697012977" r:id="rId122"/>
        </w:object>
      </w:r>
      <w:r w:rsidRPr="0060248B">
        <w:rPr>
          <w:rFonts w:hAnsi="宋体"/>
        </w:rPr>
        <w:t>外处处连续，</w:t>
      </w:r>
      <w:r w:rsidR="00AD11E5" w:rsidRPr="00AD11E5">
        <w:rPr>
          <w:position w:val="-6"/>
        </w:rPr>
        <w:object w:dxaOrig="560" w:dyaOrig="279">
          <v:shape id="_x0000_i1082" type="#_x0000_t75" style="width:28pt;height:14pt" o:ole="">
            <v:imagedata r:id="rId123" o:title=""/>
          </v:shape>
          <o:OLEObject Type="Embed" ProgID="Equation.DSMT4" ShapeID="_x0000_i1082" DrawAspect="Content" ObjectID="_1697012978" r:id="rId124"/>
        </w:object>
      </w:r>
      <w:r w:rsidRPr="0060248B">
        <w:rPr>
          <w:rFonts w:hAnsi="宋体"/>
        </w:rPr>
        <w:t>是其第一类间断点，则</w:t>
      </w:r>
      <w:r w:rsidR="00AD11E5" w:rsidRPr="00AD11E5">
        <w:rPr>
          <w:position w:val="-18"/>
        </w:rPr>
        <w:object w:dxaOrig="960" w:dyaOrig="520">
          <v:shape id="_x0000_i1083" type="#_x0000_t75" style="width:48pt;height:26pt" o:ole="">
            <v:imagedata r:id="rId125" o:title=""/>
          </v:shape>
          <o:OLEObject Type="Embed" ProgID="Equation.DSMT4" ShapeID="_x0000_i1083" DrawAspect="Content" ObjectID="_1697012979" r:id="rId126"/>
        </w:object>
      </w:r>
      <w:r w:rsidRPr="0060248B">
        <w:rPr>
          <w:rFonts w:hAnsi="宋体"/>
        </w:rPr>
        <w:t>是</w:t>
      </w:r>
      <w:r>
        <w:rPr>
          <w:rFonts w:hAnsi="宋体"/>
        </w:rPr>
        <w:t>(</w:t>
      </w:r>
      <w:r w:rsidRPr="0060248B">
        <w:t xml:space="preserve"> </w:t>
      </w:r>
      <w:r>
        <w:rPr>
          <w:rFonts w:hint="eastAsia"/>
        </w:rPr>
        <w:t xml:space="preserve"> </w:t>
      </w:r>
      <w:r w:rsidR="005934B5">
        <w:rPr>
          <w:rFonts w:hint="eastAsia"/>
        </w:rPr>
        <w:t xml:space="preserve"> </w:t>
      </w:r>
      <w:r w:rsidRPr="0060248B">
        <w:t xml:space="preserve"> </w:t>
      </w:r>
      <w:r>
        <w:rPr>
          <w:rFonts w:hAnsi="宋体"/>
        </w:rPr>
        <w:t>)</w:t>
      </w:r>
    </w:p>
    <w:p w:rsidR="000F7C44" w:rsidRPr="0060248B" w:rsidRDefault="000F7C44" w:rsidP="00D73D28">
      <w:pPr>
        <w:ind w:leftChars="200" w:left="480"/>
      </w:pPr>
      <w:r>
        <w:rPr>
          <w:rFonts w:hAnsi="宋体"/>
        </w:rPr>
        <w:t>(</w:t>
      </w:r>
      <w:r w:rsidRPr="0060248B">
        <w:t>A</w:t>
      </w:r>
      <w:r>
        <w:rPr>
          <w:rFonts w:hAnsi="宋体"/>
        </w:rPr>
        <w:t>)</w:t>
      </w:r>
      <w:r w:rsidR="005934B5">
        <w:rPr>
          <w:rFonts w:hAnsi="宋体" w:hint="eastAsia"/>
        </w:rPr>
        <w:t xml:space="preserve"> </w:t>
      </w:r>
      <w:r w:rsidRPr="0060248B">
        <w:rPr>
          <w:rFonts w:hAnsi="宋体"/>
        </w:rPr>
        <w:t>连续的奇函数</w:t>
      </w:r>
      <w:r w:rsidR="005934B5">
        <w:rPr>
          <w:rFonts w:hAnsi="宋体" w:hint="eastAsia"/>
        </w:rPr>
        <w:t>．</w:t>
      </w:r>
      <w:r w:rsidRPr="0060248B">
        <w:tab/>
      </w:r>
      <w:r w:rsidRPr="0060248B">
        <w:tab/>
      </w:r>
      <w:r w:rsidRPr="0060248B">
        <w:tab/>
      </w:r>
      <w:r w:rsidRPr="0060248B">
        <w:tab/>
      </w:r>
      <w:r>
        <w:rPr>
          <w:rFonts w:hAnsi="宋体"/>
        </w:rPr>
        <w:t>(</w:t>
      </w:r>
      <w:r w:rsidRPr="0060248B">
        <w:t>B</w:t>
      </w:r>
      <w:r>
        <w:rPr>
          <w:rFonts w:hAnsi="宋体"/>
        </w:rPr>
        <w:t>)</w:t>
      </w:r>
      <w:r w:rsidR="005934B5">
        <w:rPr>
          <w:rFonts w:hAnsi="宋体" w:hint="eastAsia"/>
        </w:rPr>
        <w:t xml:space="preserve"> </w:t>
      </w:r>
      <w:r w:rsidRPr="0060248B">
        <w:rPr>
          <w:rFonts w:hAnsi="宋体"/>
        </w:rPr>
        <w:t>连续的偶函数</w:t>
      </w:r>
      <w:r w:rsidR="005934B5">
        <w:rPr>
          <w:rFonts w:hAnsi="宋体" w:hint="eastAsia"/>
        </w:rPr>
        <w:t>．</w:t>
      </w:r>
    </w:p>
    <w:p w:rsidR="000F7C44" w:rsidRPr="0060248B" w:rsidRDefault="000F7C44" w:rsidP="00D73D28">
      <w:pPr>
        <w:ind w:leftChars="200" w:left="480"/>
      </w:pPr>
      <w:r>
        <w:rPr>
          <w:rFonts w:hAnsi="宋体"/>
        </w:rPr>
        <w:t>(</w:t>
      </w:r>
      <w:r w:rsidRPr="0060248B">
        <w:t>C</w:t>
      </w:r>
      <w:r>
        <w:rPr>
          <w:rFonts w:hAnsi="宋体"/>
        </w:rPr>
        <w:t>)</w:t>
      </w:r>
      <w:r w:rsidR="005934B5">
        <w:rPr>
          <w:rFonts w:hAnsi="宋体" w:hint="eastAsia"/>
        </w:rPr>
        <w:t xml:space="preserve"> </w:t>
      </w:r>
      <w:r w:rsidRPr="0060248B">
        <w:rPr>
          <w:rFonts w:hAnsi="宋体"/>
        </w:rPr>
        <w:t>在</w:t>
      </w:r>
      <w:r w:rsidR="00AD11E5" w:rsidRPr="00AD11E5">
        <w:rPr>
          <w:position w:val="-6"/>
        </w:rPr>
        <w:object w:dxaOrig="560" w:dyaOrig="279">
          <v:shape id="_x0000_i1084" type="#_x0000_t75" style="width:28pt;height:14pt" o:ole="">
            <v:imagedata r:id="rId127" o:title=""/>
          </v:shape>
          <o:OLEObject Type="Embed" ProgID="Equation.DSMT4" ShapeID="_x0000_i1084" DrawAspect="Content" ObjectID="_1697012980" r:id="rId128"/>
        </w:object>
      </w:r>
      <w:r w:rsidRPr="0060248B">
        <w:rPr>
          <w:rFonts w:hAnsi="宋体"/>
        </w:rPr>
        <w:t>间断的奇函数</w:t>
      </w:r>
      <w:r w:rsidR="005934B5">
        <w:rPr>
          <w:rFonts w:hAnsi="宋体" w:hint="eastAsia"/>
        </w:rPr>
        <w:t>．</w:t>
      </w:r>
      <w:r w:rsidR="00D73D28">
        <w:tab/>
      </w:r>
      <w:r w:rsidR="00D73D28">
        <w:tab/>
      </w:r>
      <w:r>
        <w:rPr>
          <w:rFonts w:hAnsi="宋体"/>
        </w:rPr>
        <w:t>(</w:t>
      </w:r>
      <w:r w:rsidRPr="0060248B">
        <w:t>D</w:t>
      </w:r>
      <w:r>
        <w:rPr>
          <w:rFonts w:hAnsi="宋体"/>
        </w:rPr>
        <w:t>)</w:t>
      </w:r>
      <w:r w:rsidR="005934B5">
        <w:rPr>
          <w:rFonts w:hAnsi="宋体" w:hint="eastAsia"/>
        </w:rPr>
        <w:t xml:space="preserve"> </w:t>
      </w:r>
      <w:r w:rsidRPr="0060248B">
        <w:rPr>
          <w:rFonts w:hAnsi="宋体"/>
        </w:rPr>
        <w:t>在</w:t>
      </w:r>
      <w:r w:rsidR="00AD11E5" w:rsidRPr="00AD11E5">
        <w:rPr>
          <w:position w:val="-6"/>
        </w:rPr>
        <w:object w:dxaOrig="560" w:dyaOrig="279">
          <v:shape id="_x0000_i1085" type="#_x0000_t75" style="width:28pt;height:14pt" o:ole="">
            <v:imagedata r:id="rId129" o:title=""/>
          </v:shape>
          <o:OLEObject Type="Embed" ProgID="Equation.DSMT4" ShapeID="_x0000_i1085" DrawAspect="Content" ObjectID="_1697012981" r:id="rId130"/>
        </w:object>
      </w:r>
      <w:r w:rsidRPr="0060248B">
        <w:rPr>
          <w:rFonts w:hAnsi="宋体"/>
        </w:rPr>
        <w:t>间断的偶函数</w:t>
      </w:r>
      <w:r w:rsidR="005934B5">
        <w:rPr>
          <w:rFonts w:hAnsi="宋体" w:hint="eastAsia"/>
        </w:rPr>
        <w:t>．</w:t>
      </w:r>
    </w:p>
    <w:p w:rsidR="007D19F6" w:rsidRDefault="007D19F6" w:rsidP="007D19F6"/>
    <w:p w:rsidR="000F7C44" w:rsidRPr="00AE28D2" w:rsidRDefault="007D19F6" w:rsidP="005934B5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>
        <w:rPr>
          <w:rFonts w:hint="eastAsia"/>
          <w:szCs w:val="21"/>
        </w:rPr>
        <w:t>应选</w:t>
      </w:r>
      <w:r>
        <w:rPr>
          <w:rFonts w:hint="eastAsia"/>
          <w:szCs w:val="21"/>
        </w:rPr>
        <w:t>(B)</w:t>
      </w:r>
      <w:r>
        <w:rPr>
          <w:rFonts w:hint="eastAsia"/>
          <w:szCs w:val="21"/>
        </w:rPr>
        <w:t>．</w:t>
      </w:r>
      <w:r w:rsidR="005934B5">
        <w:rPr>
          <w:rFonts w:hAnsi="宋体" w:hint="eastAsia"/>
          <w:szCs w:val="21"/>
        </w:rPr>
        <w:t>易知</w:t>
      </w:r>
      <w:r w:rsidR="00AD11E5" w:rsidRPr="00AD11E5">
        <w:rPr>
          <w:position w:val="-10"/>
        </w:rPr>
        <w:object w:dxaOrig="540" w:dyaOrig="320">
          <v:shape id="_x0000_i1086" type="#_x0000_t75" style="width:27pt;height:16pt" o:ole="">
            <v:imagedata r:id="rId131" o:title=""/>
          </v:shape>
          <o:OLEObject Type="Embed" ProgID="Equation.DSMT4" ShapeID="_x0000_i1086" DrawAspect="Content" ObjectID="_1697012982" r:id="rId132"/>
        </w:object>
      </w:r>
      <w:r w:rsidR="000F7C44" w:rsidRPr="00AE28D2">
        <w:rPr>
          <w:rFonts w:hAnsi="宋体"/>
          <w:szCs w:val="21"/>
        </w:rPr>
        <w:t>在任意区间</w:t>
      </w:r>
      <w:r w:rsidR="00AD11E5" w:rsidRPr="00AD11E5">
        <w:rPr>
          <w:position w:val="-10"/>
        </w:rPr>
        <w:object w:dxaOrig="540" w:dyaOrig="320">
          <v:shape id="_x0000_i1087" type="#_x0000_t75" style="width:27pt;height:16pt" o:ole="">
            <v:imagedata r:id="rId133" o:title=""/>
          </v:shape>
          <o:OLEObject Type="Embed" ProgID="Equation.DSMT4" ShapeID="_x0000_i1087" DrawAspect="Content" ObjectID="_1697012983" r:id="rId134"/>
        </w:object>
      </w:r>
      <w:r w:rsidR="000F7C44" w:rsidRPr="00AE28D2">
        <w:rPr>
          <w:rFonts w:hAnsi="宋体"/>
          <w:szCs w:val="21"/>
        </w:rPr>
        <w:t>上可积，</w:t>
      </w:r>
      <w:r w:rsidR="005934B5">
        <w:rPr>
          <w:rFonts w:hAnsi="宋体" w:hint="eastAsia"/>
          <w:szCs w:val="21"/>
        </w:rPr>
        <w:t>故</w:t>
      </w:r>
      <w:r w:rsidR="00AD11E5" w:rsidRPr="00AD11E5">
        <w:rPr>
          <w:position w:val="-18"/>
        </w:rPr>
        <w:object w:dxaOrig="1640" w:dyaOrig="520">
          <v:shape id="_x0000_i1088" type="#_x0000_t75" style="width:82pt;height:26pt" o:ole="">
            <v:imagedata r:id="rId135" o:title=""/>
          </v:shape>
          <o:OLEObject Type="Embed" ProgID="Equation.DSMT4" ShapeID="_x0000_i1088" DrawAspect="Content" ObjectID="_1697012984" r:id="rId136"/>
        </w:object>
      </w:r>
      <w:r w:rsidR="005934B5">
        <w:rPr>
          <w:rFonts w:hAnsi="宋体"/>
          <w:szCs w:val="21"/>
        </w:rPr>
        <w:t>处处连续</w:t>
      </w:r>
      <w:r w:rsidR="005934B5">
        <w:rPr>
          <w:rFonts w:hAnsi="宋体" w:hint="eastAsia"/>
          <w:szCs w:val="21"/>
        </w:rPr>
        <w:t>．</w:t>
      </w:r>
      <w:r w:rsidR="000F7C44" w:rsidRPr="00AE28D2">
        <w:rPr>
          <w:rFonts w:hAnsi="宋体"/>
          <w:szCs w:val="21"/>
        </w:rPr>
        <w:t>又</w:t>
      </w:r>
    </w:p>
    <w:p w:rsidR="000F7C44" w:rsidRPr="00AE28D2" w:rsidRDefault="00AD11E5" w:rsidP="005934B5">
      <w:pPr>
        <w:adjustRightInd w:val="0"/>
        <w:snapToGrid w:val="0"/>
        <w:ind w:leftChars="200" w:left="480"/>
        <w:jc w:val="center"/>
        <w:rPr>
          <w:szCs w:val="21"/>
        </w:rPr>
      </w:pPr>
      <w:r w:rsidRPr="00AD11E5">
        <w:rPr>
          <w:position w:val="-18"/>
        </w:rPr>
        <w:object w:dxaOrig="5260" w:dyaOrig="520">
          <v:shape id="_x0000_i1089" type="#_x0000_t75" style="width:263pt;height:26pt" o:ole="">
            <v:imagedata r:id="rId137" o:title=""/>
          </v:shape>
          <o:OLEObject Type="Embed" ProgID="Equation.DSMT4" ShapeID="_x0000_i1089" DrawAspect="Content" ObjectID="_1697012985" r:id="rId138"/>
        </w:object>
      </w:r>
    </w:p>
    <w:p w:rsidR="000F7C44" w:rsidRPr="00AE28D2" w:rsidRDefault="005934B5" w:rsidP="005934B5">
      <w:pPr>
        <w:adjustRightInd w:val="0"/>
        <w:snapToGrid w:val="0"/>
        <w:ind w:leftChars="200" w:left="480"/>
        <w:rPr>
          <w:szCs w:val="21"/>
        </w:rPr>
      </w:pPr>
      <w:r>
        <w:rPr>
          <w:rFonts w:hAnsi="宋体" w:hint="eastAsia"/>
          <w:szCs w:val="21"/>
        </w:rPr>
        <w:t>则</w:t>
      </w:r>
      <w:r w:rsidR="00AD11E5" w:rsidRPr="00AD11E5">
        <w:rPr>
          <w:position w:val="-10"/>
        </w:rPr>
        <w:object w:dxaOrig="520" w:dyaOrig="320">
          <v:shape id="_x0000_i1090" type="#_x0000_t75" style="width:26pt;height:16pt" o:ole="">
            <v:imagedata r:id="rId139" o:title=""/>
          </v:shape>
          <o:OLEObject Type="Embed" ProgID="Equation.DSMT4" ShapeID="_x0000_i1090" DrawAspect="Content" ObjectID="_1697012986" r:id="rId140"/>
        </w:object>
      </w:r>
      <w:r w:rsidR="000F7C44" w:rsidRPr="00AE28D2">
        <w:rPr>
          <w:rFonts w:hAnsi="宋体"/>
          <w:szCs w:val="21"/>
        </w:rPr>
        <w:t>为偶函数</w:t>
      </w:r>
      <w:r>
        <w:rPr>
          <w:rFonts w:hint="eastAsia"/>
          <w:szCs w:val="21"/>
        </w:rPr>
        <w:t>．</w:t>
      </w:r>
    </w:p>
    <w:p w:rsidR="000F7C44" w:rsidRPr="00AE28D2" w:rsidRDefault="000F7C44" w:rsidP="005934B5">
      <w:pPr>
        <w:adjustRightInd w:val="0"/>
        <w:snapToGrid w:val="0"/>
        <w:rPr>
          <w:szCs w:val="21"/>
        </w:rPr>
      </w:pPr>
    </w:p>
    <w:p w:rsidR="000F7C44" w:rsidRDefault="000F7C44" w:rsidP="000F7C44">
      <w:pPr>
        <w:rPr>
          <w:rFonts w:hAnsi="宋体"/>
        </w:rPr>
      </w:pPr>
    </w:p>
    <w:p w:rsidR="000F7C44" w:rsidRPr="0060248B" w:rsidRDefault="000F7C44" w:rsidP="000F7C44">
      <w:r>
        <w:rPr>
          <w:rFonts w:hAnsi="宋体"/>
        </w:rPr>
        <w:t>(</w:t>
      </w:r>
      <w:r w:rsidRPr="0060248B">
        <w:t>9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0248B">
        <w:rPr>
          <w:rFonts w:hAnsi="宋体"/>
        </w:rPr>
        <w:t>设函数</w:t>
      </w:r>
      <w:r w:rsidR="00AD11E5" w:rsidRPr="00AD11E5">
        <w:rPr>
          <w:position w:val="-10"/>
        </w:rPr>
        <w:object w:dxaOrig="520" w:dyaOrig="320">
          <v:shape id="_x0000_i1091" type="#_x0000_t75" style="width:26pt;height:16pt" o:ole="">
            <v:imagedata r:id="rId141" o:title=""/>
          </v:shape>
          <o:OLEObject Type="Embed" ProgID="Equation.DSMT4" ShapeID="_x0000_i1091" DrawAspect="Content" ObjectID="_1697012987" r:id="rId142"/>
        </w:object>
      </w:r>
      <w:r w:rsidRPr="0060248B">
        <w:rPr>
          <w:rFonts w:hAnsi="宋体"/>
        </w:rPr>
        <w:t>可微，</w:t>
      </w:r>
      <w:r w:rsidR="00AD11E5" w:rsidRPr="00AD11E5">
        <w:rPr>
          <w:position w:val="-10"/>
        </w:rPr>
        <w:object w:dxaOrig="1280" w:dyaOrig="360">
          <v:shape id="_x0000_i1092" type="#_x0000_t75" style="width:64pt;height:18pt" o:ole="">
            <v:imagedata r:id="rId143" o:title=""/>
          </v:shape>
          <o:OLEObject Type="Embed" ProgID="Equation.DSMT4" ShapeID="_x0000_i1092" DrawAspect="Content" ObjectID="_1697012988" r:id="rId144"/>
        </w:object>
      </w:r>
      <w:r w:rsidR="008522D2">
        <w:rPr>
          <w:rFonts w:hint="eastAsia"/>
        </w:rPr>
        <w:t>，</w:t>
      </w:r>
      <w:r w:rsidR="00AD11E5" w:rsidRPr="00AD11E5">
        <w:rPr>
          <w:position w:val="-10"/>
        </w:rPr>
        <w:object w:dxaOrig="859" w:dyaOrig="320">
          <v:shape id="_x0000_i1093" type="#_x0000_t75" style="width:43pt;height:16pt" o:ole="">
            <v:imagedata r:id="rId145" o:title=""/>
          </v:shape>
          <o:OLEObject Type="Embed" ProgID="Equation.DSMT4" ShapeID="_x0000_i1093" DrawAspect="Content" ObjectID="_1697012989" r:id="rId146"/>
        </w:object>
      </w:r>
      <w:r w:rsidR="008522D2">
        <w:rPr>
          <w:rFonts w:hint="eastAsia"/>
        </w:rPr>
        <w:t>，</w:t>
      </w:r>
      <w:r w:rsidR="00AD11E5" w:rsidRPr="00AD11E5">
        <w:rPr>
          <w:position w:val="-10"/>
        </w:rPr>
        <w:object w:dxaOrig="900" w:dyaOrig="320">
          <v:shape id="_x0000_i1094" type="#_x0000_t75" style="width:45pt;height:16pt" o:ole="">
            <v:imagedata r:id="rId147" o:title=""/>
          </v:shape>
          <o:OLEObject Type="Embed" ProgID="Equation.DSMT4" ShapeID="_x0000_i1094" DrawAspect="Content" ObjectID="_1697012990" r:id="rId148"/>
        </w:object>
      </w:r>
      <w:r w:rsidR="008522D2">
        <w:rPr>
          <w:rFonts w:hint="eastAsia"/>
        </w:rPr>
        <w:t>，</w:t>
      </w:r>
      <w:r w:rsidRPr="0060248B">
        <w:rPr>
          <w:rFonts w:hAnsi="宋体"/>
        </w:rPr>
        <w:t>则</w:t>
      </w:r>
      <w:r w:rsidR="00AD11E5" w:rsidRPr="00AD11E5">
        <w:rPr>
          <w:position w:val="-10"/>
        </w:rPr>
        <w:object w:dxaOrig="499" w:dyaOrig="320">
          <v:shape id="_x0000_i1095" type="#_x0000_t75" style="width:25pt;height:16pt" o:ole="">
            <v:imagedata r:id="rId149" o:title=""/>
          </v:shape>
          <o:OLEObject Type="Embed" ProgID="Equation.DSMT4" ShapeID="_x0000_i1095" DrawAspect="Content" ObjectID="_1697012991" r:id="rId150"/>
        </w:object>
      </w:r>
      <w:r w:rsidRPr="0060248B">
        <w:rPr>
          <w:rFonts w:hAnsi="宋体"/>
        </w:rPr>
        <w:t>等于</w:t>
      </w:r>
      <w:r>
        <w:rPr>
          <w:rFonts w:hAnsi="宋体"/>
        </w:rPr>
        <w:t>(</w:t>
      </w:r>
      <w:r w:rsidRPr="0060248B">
        <w:t xml:space="preserve"> </w:t>
      </w:r>
      <w:r w:rsidR="005934B5">
        <w:rPr>
          <w:rFonts w:hint="eastAsia"/>
        </w:rPr>
        <w:t xml:space="preserve">  </w:t>
      </w:r>
      <w:r w:rsidRPr="0060248B">
        <w:t xml:space="preserve"> </w:t>
      </w:r>
      <w:r>
        <w:rPr>
          <w:rFonts w:hAnsi="宋体"/>
        </w:rPr>
        <w:t>)</w:t>
      </w:r>
    </w:p>
    <w:p w:rsidR="000F7C44" w:rsidRPr="0060248B" w:rsidRDefault="000F7C44" w:rsidP="005934B5">
      <w:pPr>
        <w:ind w:leftChars="200" w:left="480"/>
      </w:pPr>
      <w:r>
        <w:rPr>
          <w:rFonts w:hAnsi="宋体"/>
        </w:rPr>
        <w:t>(</w:t>
      </w:r>
      <w:r w:rsidRPr="0060248B">
        <w:t>A</w:t>
      </w:r>
      <w:r>
        <w:rPr>
          <w:rFonts w:hAnsi="宋体"/>
        </w:rPr>
        <w:t>)</w:t>
      </w:r>
      <w:r w:rsidR="005934B5">
        <w:rPr>
          <w:rFonts w:hAnsi="宋体" w:hint="eastAsia"/>
        </w:rPr>
        <w:t xml:space="preserve"> </w:t>
      </w:r>
      <w:r w:rsidR="00AD11E5" w:rsidRPr="00AD11E5">
        <w:rPr>
          <w:position w:val="-6"/>
        </w:rPr>
        <w:object w:dxaOrig="720" w:dyaOrig="279">
          <v:shape id="_x0000_i1096" type="#_x0000_t75" style="width:36pt;height:14pt" o:ole="">
            <v:imagedata r:id="rId151" o:title=""/>
          </v:shape>
          <o:OLEObject Type="Embed" ProgID="Equation.DSMT4" ShapeID="_x0000_i1096" DrawAspect="Content" ObjectID="_1697012992" r:id="rId152"/>
        </w:object>
      </w:r>
      <w:r w:rsidR="005934B5">
        <w:rPr>
          <w:rFonts w:hint="eastAsia"/>
        </w:rPr>
        <w:t>．</w:t>
      </w:r>
      <w:r w:rsidR="005934B5">
        <w:rPr>
          <w:rFonts w:hint="eastAsia"/>
        </w:rPr>
        <w:t xml:space="preserve">    </w:t>
      </w:r>
      <w:r>
        <w:rPr>
          <w:rFonts w:hAnsi="宋体"/>
        </w:rPr>
        <w:t>(</w:t>
      </w:r>
      <w:r w:rsidRPr="0060248B">
        <w:t>B</w:t>
      </w:r>
      <w:r>
        <w:rPr>
          <w:rFonts w:hAnsi="宋体"/>
        </w:rPr>
        <w:t>)</w:t>
      </w:r>
      <w:r w:rsidR="005934B5">
        <w:rPr>
          <w:rFonts w:hAnsi="宋体" w:hint="eastAsia"/>
        </w:rPr>
        <w:t xml:space="preserve"> </w:t>
      </w:r>
      <w:r w:rsidR="00AD11E5" w:rsidRPr="00AD11E5">
        <w:rPr>
          <w:position w:val="-6"/>
        </w:rPr>
        <w:object w:dxaOrig="880" w:dyaOrig="279">
          <v:shape id="_x0000_i1097" type="#_x0000_t75" style="width:44pt;height:14pt" o:ole="">
            <v:imagedata r:id="rId153" o:title=""/>
          </v:shape>
          <o:OLEObject Type="Embed" ProgID="Equation.DSMT4" ShapeID="_x0000_i1097" DrawAspect="Content" ObjectID="_1697012993" r:id="rId154"/>
        </w:object>
      </w:r>
      <w:r w:rsidR="005934B5">
        <w:rPr>
          <w:rFonts w:hint="eastAsia"/>
        </w:rPr>
        <w:t>．</w:t>
      </w:r>
      <w:r w:rsidR="005934B5">
        <w:rPr>
          <w:rFonts w:hint="eastAsia"/>
        </w:rPr>
        <w:t xml:space="preserve">    </w:t>
      </w:r>
      <w:r>
        <w:rPr>
          <w:rFonts w:hAnsi="宋体"/>
        </w:rPr>
        <w:t>(</w:t>
      </w:r>
      <w:r w:rsidRPr="0060248B">
        <w:t>C</w:t>
      </w:r>
      <w:r>
        <w:rPr>
          <w:rFonts w:hAnsi="宋体"/>
        </w:rPr>
        <w:t>)</w:t>
      </w:r>
      <w:r w:rsidR="005934B5">
        <w:rPr>
          <w:rFonts w:hAnsi="宋体" w:hint="eastAsia"/>
        </w:rPr>
        <w:t xml:space="preserve"> </w:t>
      </w:r>
      <w:r w:rsidR="00AD11E5" w:rsidRPr="00025957">
        <w:rPr>
          <w:position w:val="-4"/>
        </w:rPr>
        <w:object w:dxaOrig="880" w:dyaOrig="260">
          <v:shape id="_x0000_i1098" type="#_x0000_t75" style="width:44pt;height:13pt" o:ole="">
            <v:imagedata r:id="rId155" o:title=""/>
          </v:shape>
          <o:OLEObject Type="Embed" ProgID="Equation.DSMT4" ShapeID="_x0000_i1098" DrawAspect="Content" ObjectID="_1697012994" r:id="rId156"/>
        </w:object>
      </w:r>
      <w:r w:rsidR="005934B5">
        <w:rPr>
          <w:rFonts w:hint="eastAsia"/>
        </w:rPr>
        <w:t>．</w:t>
      </w:r>
      <w:r>
        <w:rPr>
          <w:rFonts w:hint="eastAsia"/>
        </w:rPr>
        <w:t xml:space="preserve"> </w:t>
      </w:r>
      <w:r w:rsidR="005934B5"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60248B">
        <w:t>D</w:t>
      </w:r>
      <w:r>
        <w:rPr>
          <w:rFonts w:hAnsi="宋体"/>
        </w:rPr>
        <w:t>)</w:t>
      </w:r>
      <w:r w:rsidR="005934B5">
        <w:rPr>
          <w:rFonts w:hAnsi="宋体" w:hint="eastAsia"/>
        </w:rPr>
        <w:t xml:space="preserve"> </w:t>
      </w:r>
      <w:r w:rsidR="00AD11E5" w:rsidRPr="00025957">
        <w:rPr>
          <w:position w:val="-4"/>
        </w:rPr>
        <w:object w:dxaOrig="720" w:dyaOrig="260">
          <v:shape id="_x0000_i1099" type="#_x0000_t75" style="width:36pt;height:13pt" o:ole="">
            <v:imagedata r:id="rId157" o:title=""/>
          </v:shape>
          <o:OLEObject Type="Embed" ProgID="Equation.DSMT4" ShapeID="_x0000_i1099" DrawAspect="Content" ObjectID="_1697012995" r:id="rId158"/>
        </w:object>
      </w:r>
      <w:r w:rsidR="005934B5">
        <w:rPr>
          <w:rFonts w:hint="eastAsia"/>
        </w:rPr>
        <w:t>．</w:t>
      </w:r>
    </w:p>
    <w:p w:rsidR="007D19F6" w:rsidRDefault="007D19F6" w:rsidP="007D19F6"/>
    <w:p w:rsidR="000F7C44" w:rsidRPr="00AE28D2" w:rsidRDefault="007D19F6" w:rsidP="008522D2">
      <w:pPr>
        <w:ind w:left="480" w:hangingChars="200" w:hanging="480"/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>
        <w:rPr>
          <w:rFonts w:hint="eastAsia"/>
          <w:szCs w:val="21"/>
        </w:rPr>
        <w:t>应选</w:t>
      </w:r>
      <w:r>
        <w:rPr>
          <w:rFonts w:hint="eastAsia"/>
          <w:szCs w:val="21"/>
        </w:rPr>
        <w:t>(C)</w:t>
      </w:r>
      <w:r>
        <w:rPr>
          <w:rFonts w:hint="eastAsia"/>
          <w:szCs w:val="21"/>
        </w:rPr>
        <w:t>．</w:t>
      </w:r>
      <w:r w:rsidR="008522D2">
        <w:rPr>
          <w:rFonts w:hAnsi="宋体" w:hint="eastAsia"/>
          <w:szCs w:val="21"/>
        </w:rPr>
        <w:t>由</w:t>
      </w:r>
      <w:r w:rsidR="000F7C44" w:rsidRPr="00AE28D2">
        <w:rPr>
          <w:rFonts w:hAnsi="宋体"/>
          <w:szCs w:val="21"/>
        </w:rPr>
        <w:t>复合函数求导</w:t>
      </w:r>
      <w:r w:rsidR="008522D2">
        <w:rPr>
          <w:rFonts w:hAnsi="宋体" w:hint="eastAsia"/>
          <w:szCs w:val="21"/>
        </w:rPr>
        <w:t>法则有</w:t>
      </w:r>
      <w:r w:rsidR="00AD11E5" w:rsidRPr="00AD11E5">
        <w:rPr>
          <w:position w:val="-10"/>
        </w:rPr>
        <w:object w:dxaOrig="1840" w:dyaOrig="360">
          <v:shape id="_x0000_i1100" type="#_x0000_t75" style="width:92pt;height:18pt" o:ole="">
            <v:imagedata r:id="rId159" o:title=""/>
          </v:shape>
          <o:OLEObject Type="Embed" ProgID="Equation.DSMT4" ShapeID="_x0000_i1100" DrawAspect="Content" ObjectID="_1697012996" r:id="rId160"/>
        </w:object>
      </w:r>
      <w:r w:rsidR="008522D2">
        <w:rPr>
          <w:rFonts w:ascii="Times New Roman" w:hAnsi="Times New Roman" w:hint="eastAsia"/>
          <w:szCs w:val="21"/>
        </w:rPr>
        <w:t>．</w:t>
      </w:r>
      <w:r w:rsidR="000F7C44" w:rsidRPr="00AE28D2">
        <w:rPr>
          <w:rFonts w:hAnsi="宋体"/>
          <w:szCs w:val="21"/>
        </w:rPr>
        <w:t>将</w:t>
      </w:r>
      <w:r w:rsidR="00AD11E5" w:rsidRPr="00025957">
        <w:rPr>
          <w:position w:val="-4"/>
        </w:rPr>
        <w:object w:dxaOrig="540" w:dyaOrig="260">
          <v:shape id="_x0000_i1101" type="#_x0000_t75" style="width:27pt;height:13pt" o:ole="">
            <v:imagedata r:id="rId161" o:title=""/>
          </v:shape>
          <o:OLEObject Type="Embed" ProgID="Equation.DSMT4" ShapeID="_x0000_i1101" DrawAspect="Content" ObjectID="_1697012997" r:id="rId162"/>
        </w:object>
      </w:r>
      <w:r w:rsidR="000F7C44" w:rsidRPr="00AE28D2">
        <w:rPr>
          <w:rFonts w:hAnsi="宋体"/>
          <w:szCs w:val="21"/>
        </w:rPr>
        <w:t>代入上式</w:t>
      </w:r>
      <w:r w:rsidR="008522D2">
        <w:rPr>
          <w:rFonts w:hint="eastAsia"/>
          <w:szCs w:val="21"/>
        </w:rPr>
        <w:t>得</w:t>
      </w:r>
      <w:r w:rsidR="00AD11E5" w:rsidRPr="00AD11E5">
        <w:rPr>
          <w:position w:val="-6"/>
        </w:rPr>
        <w:object w:dxaOrig="1080" w:dyaOrig="320">
          <v:shape id="_x0000_i1102" type="#_x0000_t75" style="width:54pt;height:16pt" o:ole="">
            <v:imagedata r:id="rId163" o:title=""/>
          </v:shape>
          <o:OLEObject Type="Embed" ProgID="Equation.DSMT4" ShapeID="_x0000_i1102" DrawAspect="Content" ObjectID="_1697012998" r:id="rId164"/>
        </w:object>
      </w:r>
      <w:r w:rsidR="008522D2">
        <w:rPr>
          <w:rFonts w:hint="eastAsia"/>
          <w:szCs w:val="21"/>
        </w:rPr>
        <w:t>．解得</w:t>
      </w:r>
      <w:r w:rsidR="00AD11E5" w:rsidRPr="00AD11E5">
        <w:rPr>
          <w:position w:val="-24"/>
        </w:rPr>
        <w:object w:dxaOrig="2460" w:dyaOrig="620">
          <v:shape id="_x0000_i1103" type="#_x0000_t75" style="width:123pt;height:31pt" o:ole="">
            <v:imagedata r:id="rId165" o:title=""/>
          </v:shape>
          <o:OLEObject Type="Embed" ProgID="Equation.DSMT4" ShapeID="_x0000_i1103" DrawAspect="Content" ObjectID="_1697012999" r:id="rId166"/>
        </w:object>
      </w:r>
      <w:r w:rsidR="008522D2">
        <w:rPr>
          <w:rFonts w:hint="eastAsia"/>
          <w:szCs w:val="21"/>
        </w:rPr>
        <w:t>．</w:t>
      </w:r>
    </w:p>
    <w:p w:rsidR="000F7C44" w:rsidRPr="00AE28D2" w:rsidRDefault="000F7C44" w:rsidP="007D19F6">
      <w:pPr>
        <w:rPr>
          <w:szCs w:val="21"/>
        </w:rPr>
      </w:pPr>
    </w:p>
    <w:p w:rsidR="000F7C44" w:rsidRPr="000F7C44" w:rsidRDefault="000F7C44" w:rsidP="000F7C44">
      <w:pPr>
        <w:rPr>
          <w:rFonts w:hAnsi="宋体"/>
        </w:rPr>
      </w:pPr>
    </w:p>
    <w:p w:rsidR="000F7C44" w:rsidRPr="0060248B" w:rsidRDefault="000F7C44" w:rsidP="000F7C44">
      <w:r>
        <w:rPr>
          <w:rFonts w:hAnsi="宋体"/>
        </w:rPr>
        <w:t>(</w:t>
      </w:r>
      <w:r w:rsidRPr="0060248B">
        <w:t>10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0248B">
        <w:rPr>
          <w:rFonts w:hAnsi="宋体"/>
        </w:rPr>
        <w:t>函数</w:t>
      </w:r>
      <w:r w:rsidR="00AD11E5" w:rsidRPr="00AD11E5">
        <w:rPr>
          <w:position w:val="-12"/>
        </w:rPr>
        <w:object w:dxaOrig="2140" w:dyaOrig="380">
          <v:shape id="_x0000_i1104" type="#_x0000_t75" style="width:107pt;height:19pt" o:ole="">
            <v:imagedata r:id="rId167" o:title=""/>
          </v:shape>
          <o:OLEObject Type="Embed" ProgID="Equation.DSMT4" ShapeID="_x0000_i1104" DrawAspect="Content" ObjectID="_1697013000" r:id="rId168"/>
        </w:object>
      </w:r>
      <w:r w:rsidRPr="0060248B">
        <w:rPr>
          <w:rFonts w:hAnsi="宋体"/>
        </w:rPr>
        <w:t>满足的一个微分方程是</w:t>
      </w:r>
      <w:r>
        <w:rPr>
          <w:rFonts w:hAnsi="宋体"/>
        </w:rPr>
        <w:t>(</w:t>
      </w:r>
      <w:r w:rsidRPr="0060248B">
        <w:t xml:space="preserve"> </w:t>
      </w:r>
      <w:r w:rsidR="008522D2">
        <w:rPr>
          <w:rFonts w:hint="eastAsia"/>
        </w:rPr>
        <w:t xml:space="preserve">  </w:t>
      </w:r>
      <w:r w:rsidRPr="0060248B">
        <w:t xml:space="preserve"> </w:t>
      </w:r>
      <w:r>
        <w:rPr>
          <w:rFonts w:hAnsi="宋体"/>
        </w:rPr>
        <w:t>)</w:t>
      </w:r>
    </w:p>
    <w:p w:rsidR="000F7C44" w:rsidRPr="0060248B" w:rsidRDefault="000F7C44" w:rsidP="008522D2">
      <w:pPr>
        <w:ind w:leftChars="200" w:left="480"/>
      </w:pPr>
      <w:r>
        <w:rPr>
          <w:rFonts w:hAnsi="宋体"/>
        </w:rPr>
        <w:t>(</w:t>
      </w:r>
      <w:r w:rsidRPr="0060248B">
        <w:t>A</w:t>
      </w:r>
      <w:r>
        <w:rPr>
          <w:rFonts w:hAnsi="宋体"/>
        </w:rPr>
        <w:t>)</w:t>
      </w:r>
      <w:r w:rsidR="008522D2">
        <w:rPr>
          <w:rFonts w:hAnsi="宋体" w:hint="eastAsia"/>
        </w:rPr>
        <w:t xml:space="preserve"> </w:t>
      </w:r>
      <w:r w:rsidR="00AD11E5" w:rsidRPr="00AD11E5">
        <w:rPr>
          <w:position w:val="-10"/>
        </w:rPr>
        <w:object w:dxaOrig="1880" w:dyaOrig="360">
          <v:shape id="_x0000_i1105" type="#_x0000_t75" style="width:94pt;height:18pt" o:ole="">
            <v:imagedata r:id="rId169" o:title=""/>
          </v:shape>
          <o:OLEObject Type="Embed" ProgID="Equation.DSMT4" ShapeID="_x0000_i1105" DrawAspect="Content" ObjectID="_1697013001" r:id="rId170"/>
        </w:object>
      </w:r>
      <w:r w:rsidR="008522D2">
        <w:rPr>
          <w:rFonts w:hint="eastAsia"/>
        </w:rPr>
        <w:t>．</w:t>
      </w:r>
      <w:r w:rsidRPr="0060248B">
        <w:tab/>
      </w:r>
      <w:r w:rsidRPr="0060248B">
        <w:tab/>
      </w:r>
      <w:r w:rsidRPr="0060248B">
        <w:tab/>
      </w:r>
      <w:r>
        <w:rPr>
          <w:rFonts w:hAnsi="宋体"/>
        </w:rPr>
        <w:t>(</w:t>
      </w:r>
      <w:r w:rsidRPr="0060248B">
        <w:t>B</w:t>
      </w:r>
      <w:r>
        <w:rPr>
          <w:rFonts w:hAnsi="宋体"/>
        </w:rPr>
        <w:t>)</w:t>
      </w:r>
      <w:r w:rsidR="008522D2">
        <w:rPr>
          <w:rFonts w:hAnsi="宋体" w:hint="eastAsia"/>
        </w:rPr>
        <w:t xml:space="preserve"> </w:t>
      </w:r>
      <w:r w:rsidR="00AD11E5" w:rsidRPr="00AD11E5">
        <w:rPr>
          <w:position w:val="-10"/>
        </w:rPr>
        <w:object w:dxaOrig="1760" w:dyaOrig="360">
          <v:shape id="_x0000_i1106" type="#_x0000_t75" style="width:88pt;height:18pt" o:ole="">
            <v:imagedata r:id="rId171" o:title=""/>
          </v:shape>
          <o:OLEObject Type="Embed" ProgID="Equation.DSMT4" ShapeID="_x0000_i1106" DrawAspect="Content" ObjectID="_1697013002" r:id="rId172"/>
        </w:object>
      </w:r>
      <w:r w:rsidR="008522D2">
        <w:rPr>
          <w:rFonts w:hint="eastAsia"/>
        </w:rPr>
        <w:t>．</w:t>
      </w:r>
    </w:p>
    <w:p w:rsidR="000F7C44" w:rsidRPr="0060248B" w:rsidRDefault="000F7C44" w:rsidP="008522D2">
      <w:pPr>
        <w:ind w:leftChars="200" w:left="480"/>
      </w:pPr>
      <w:r>
        <w:rPr>
          <w:rFonts w:hAnsi="宋体"/>
        </w:rPr>
        <w:t>(</w:t>
      </w:r>
      <w:r w:rsidRPr="0060248B">
        <w:t>C</w:t>
      </w:r>
      <w:r>
        <w:rPr>
          <w:rFonts w:hAnsi="宋体"/>
        </w:rPr>
        <w:t>)</w:t>
      </w:r>
      <w:r w:rsidR="008522D2">
        <w:rPr>
          <w:rFonts w:hAnsi="宋体" w:hint="eastAsia"/>
        </w:rPr>
        <w:t xml:space="preserve"> </w:t>
      </w:r>
      <w:r w:rsidR="00AD11E5" w:rsidRPr="00AD11E5">
        <w:rPr>
          <w:position w:val="-10"/>
        </w:rPr>
        <w:object w:dxaOrig="1880" w:dyaOrig="360">
          <v:shape id="_x0000_i1107" type="#_x0000_t75" style="width:94pt;height:18pt" o:ole="">
            <v:imagedata r:id="rId173" o:title=""/>
          </v:shape>
          <o:OLEObject Type="Embed" ProgID="Equation.DSMT4" ShapeID="_x0000_i1107" DrawAspect="Content" ObjectID="_1697013003" r:id="rId174"/>
        </w:object>
      </w:r>
      <w:r w:rsidR="008522D2">
        <w:rPr>
          <w:rFonts w:hint="eastAsia"/>
        </w:rPr>
        <w:t>．</w:t>
      </w:r>
      <w:r w:rsidRPr="0060248B">
        <w:tab/>
      </w:r>
      <w:r w:rsidRPr="0060248B">
        <w:tab/>
      </w:r>
      <w:r w:rsidRPr="0060248B">
        <w:tab/>
      </w:r>
      <w:r>
        <w:rPr>
          <w:rFonts w:hAnsi="宋体"/>
        </w:rPr>
        <w:t>(</w:t>
      </w:r>
      <w:r w:rsidRPr="0060248B">
        <w:t>D</w:t>
      </w:r>
      <w:r>
        <w:rPr>
          <w:rFonts w:hAnsi="宋体"/>
        </w:rPr>
        <w:t>)</w:t>
      </w:r>
      <w:r w:rsidR="008522D2">
        <w:rPr>
          <w:rFonts w:hAnsi="宋体" w:hint="eastAsia"/>
        </w:rPr>
        <w:t xml:space="preserve"> </w:t>
      </w:r>
      <w:r w:rsidR="00AD11E5" w:rsidRPr="00AD11E5">
        <w:rPr>
          <w:position w:val="-10"/>
        </w:rPr>
        <w:object w:dxaOrig="1760" w:dyaOrig="360">
          <v:shape id="_x0000_i1108" type="#_x0000_t75" style="width:88pt;height:18pt" o:ole="">
            <v:imagedata r:id="rId175" o:title=""/>
          </v:shape>
          <o:OLEObject Type="Embed" ProgID="Equation.DSMT4" ShapeID="_x0000_i1108" DrawAspect="Content" ObjectID="_1697013004" r:id="rId176"/>
        </w:object>
      </w:r>
      <w:r w:rsidR="008522D2">
        <w:rPr>
          <w:rFonts w:hint="eastAsia"/>
        </w:rPr>
        <w:t>．</w:t>
      </w:r>
    </w:p>
    <w:p w:rsidR="007D19F6" w:rsidRDefault="007D19F6" w:rsidP="007D19F6"/>
    <w:p w:rsidR="000F7C44" w:rsidRPr="00AE28D2" w:rsidRDefault="007D19F6" w:rsidP="008522D2">
      <w:pPr>
        <w:ind w:left="480" w:hangingChars="200" w:hanging="480"/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>
        <w:rPr>
          <w:rFonts w:hint="eastAsia"/>
          <w:szCs w:val="21"/>
        </w:rPr>
        <w:t>应选</w:t>
      </w:r>
      <w:r>
        <w:rPr>
          <w:rFonts w:hint="eastAsia"/>
          <w:szCs w:val="21"/>
        </w:rPr>
        <w:t>(</w:t>
      </w:r>
      <w:r w:rsidR="009459EE">
        <w:rPr>
          <w:rFonts w:hint="eastAsia"/>
          <w:szCs w:val="21"/>
        </w:rPr>
        <w:t>D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．</w:t>
      </w:r>
      <w:r w:rsidR="008522D2">
        <w:rPr>
          <w:rFonts w:hAnsi="宋体" w:hint="eastAsia"/>
          <w:szCs w:val="21"/>
        </w:rPr>
        <w:t>依题意，微分</w:t>
      </w:r>
      <w:r w:rsidR="000F7C44" w:rsidRPr="00AE28D2">
        <w:rPr>
          <w:rFonts w:hAnsi="宋体"/>
          <w:szCs w:val="21"/>
        </w:rPr>
        <w:t>方程对应的齐次方程的特征根为</w:t>
      </w:r>
      <w:r w:rsidR="00AD11E5" w:rsidRPr="00025957">
        <w:rPr>
          <w:position w:val="-4"/>
        </w:rPr>
        <w:object w:dxaOrig="180" w:dyaOrig="260">
          <v:shape id="_x0000_i1109" type="#_x0000_t75" style="width:9pt;height:13pt" o:ole="">
            <v:imagedata r:id="rId177" o:title=""/>
          </v:shape>
          <o:OLEObject Type="Embed" ProgID="Equation.DSMT4" ShapeID="_x0000_i1109" DrawAspect="Content" ObjectID="_1697013005" r:id="rId178"/>
        </w:object>
      </w:r>
      <w:r w:rsidR="000F7C44" w:rsidRPr="00AE28D2">
        <w:rPr>
          <w:rFonts w:hAnsi="宋体"/>
          <w:szCs w:val="21"/>
        </w:rPr>
        <w:t>和</w:t>
      </w:r>
      <w:r w:rsidR="00AD11E5" w:rsidRPr="00025957">
        <w:rPr>
          <w:position w:val="-4"/>
        </w:rPr>
        <w:object w:dxaOrig="340" w:dyaOrig="260">
          <v:shape id="_x0000_i1110" type="#_x0000_t75" style="width:17pt;height:13pt" o:ole="">
            <v:imagedata r:id="rId179" o:title=""/>
          </v:shape>
          <o:OLEObject Type="Embed" ProgID="Equation.DSMT4" ShapeID="_x0000_i1110" DrawAspect="Content" ObjectID="_1697013006" r:id="rId180"/>
        </w:object>
      </w:r>
      <w:r w:rsidR="000F7C44" w:rsidRPr="00AE28D2">
        <w:rPr>
          <w:rFonts w:hAnsi="宋体"/>
          <w:szCs w:val="21"/>
        </w:rPr>
        <w:t>，于是特征方程为</w:t>
      </w:r>
      <w:r w:rsidR="00AD11E5" w:rsidRPr="00AD11E5">
        <w:rPr>
          <w:position w:val="-6"/>
        </w:rPr>
        <w:object w:dxaOrig="1340" w:dyaOrig="320">
          <v:shape id="_x0000_i1111" type="#_x0000_t75" style="width:67pt;height:16pt" o:ole="">
            <v:imagedata r:id="rId181" o:title=""/>
          </v:shape>
          <o:OLEObject Type="Embed" ProgID="Equation.DSMT4" ShapeID="_x0000_i1111" DrawAspect="Content" ObjectID="_1697013007" r:id="rId182"/>
        </w:object>
      </w:r>
      <w:r w:rsidR="000F7C44" w:rsidRPr="00AE28D2">
        <w:rPr>
          <w:rFonts w:hAnsi="宋体"/>
          <w:szCs w:val="21"/>
        </w:rPr>
        <w:t>，对应的齐次微分方程为</w:t>
      </w:r>
      <w:r w:rsidR="00AD11E5" w:rsidRPr="00AD11E5">
        <w:rPr>
          <w:position w:val="-10"/>
        </w:rPr>
        <w:object w:dxaOrig="1560" w:dyaOrig="320">
          <v:shape id="_x0000_i1112" type="#_x0000_t75" style="width:78pt;height:16pt" o:ole="">
            <v:imagedata r:id="rId183" o:title=""/>
          </v:shape>
          <o:OLEObject Type="Embed" ProgID="Equation.DSMT4" ShapeID="_x0000_i1112" DrawAspect="Content" ObjectID="_1697013008" r:id="rId184"/>
        </w:object>
      </w:r>
      <w:r w:rsidR="008522D2">
        <w:rPr>
          <w:rFonts w:hint="eastAsia"/>
          <w:szCs w:val="21"/>
        </w:rPr>
        <w:t>．又</w:t>
      </w:r>
      <w:r w:rsidR="00AD11E5" w:rsidRPr="00AD11E5">
        <w:rPr>
          <w:position w:val="-6"/>
        </w:rPr>
        <w:object w:dxaOrig="580" w:dyaOrig="279">
          <v:shape id="_x0000_i1113" type="#_x0000_t75" style="width:29pt;height:14pt" o:ole="">
            <v:imagedata r:id="rId185" o:title=""/>
          </v:shape>
          <o:OLEObject Type="Embed" ProgID="Equation.DSMT4" ShapeID="_x0000_i1113" DrawAspect="Content" ObjectID="_1697013009" r:id="rId186"/>
        </w:object>
      </w:r>
      <w:r w:rsidR="008522D2">
        <w:rPr>
          <w:rFonts w:hint="eastAsia"/>
          <w:szCs w:val="21"/>
        </w:rPr>
        <w:t>是特征方程的单根，故非齐次项为</w:t>
      </w:r>
      <w:r w:rsidR="00AD11E5" w:rsidRPr="00AD11E5">
        <w:rPr>
          <w:position w:val="-10"/>
        </w:rPr>
        <w:object w:dxaOrig="1120" w:dyaOrig="360">
          <v:shape id="_x0000_i1114" type="#_x0000_t75" style="width:56pt;height:18pt" o:ole="">
            <v:imagedata r:id="rId187" o:title=""/>
          </v:shape>
          <o:OLEObject Type="Embed" ProgID="Equation.DSMT4" ShapeID="_x0000_i1114" DrawAspect="Content" ObjectID="_1697013010" r:id="rId188"/>
        </w:object>
      </w:r>
      <w:r w:rsidR="008522D2">
        <w:rPr>
          <w:rFonts w:hint="eastAsia"/>
          <w:szCs w:val="21"/>
        </w:rPr>
        <w:t>，</w:t>
      </w:r>
      <w:r w:rsidR="008522D2">
        <w:rPr>
          <w:rFonts w:hAnsi="宋体" w:hint="eastAsia"/>
          <w:szCs w:val="21"/>
        </w:rPr>
        <w:t>所以</w:t>
      </w:r>
      <w:r w:rsidR="000F7C44" w:rsidRPr="00AE28D2">
        <w:rPr>
          <w:rFonts w:hAnsi="宋体"/>
          <w:szCs w:val="21"/>
        </w:rPr>
        <w:t>选</w:t>
      </w:r>
      <w:r w:rsidR="000F7C44" w:rsidRPr="00AE28D2">
        <w:rPr>
          <w:szCs w:val="21"/>
        </w:rPr>
        <w:t>(</w:t>
      </w:r>
      <w:r w:rsidR="009459EE">
        <w:rPr>
          <w:rFonts w:hint="eastAsia"/>
          <w:szCs w:val="21"/>
        </w:rPr>
        <w:t>D</w:t>
      </w:r>
      <w:r w:rsidR="008522D2">
        <w:rPr>
          <w:szCs w:val="21"/>
        </w:rPr>
        <w:t>)</w:t>
      </w:r>
      <w:r w:rsidR="008522D2">
        <w:rPr>
          <w:rFonts w:hint="eastAsia"/>
          <w:szCs w:val="21"/>
        </w:rPr>
        <w:t>．</w:t>
      </w:r>
    </w:p>
    <w:p w:rsidR="000F7C44" w:rsidRDefault="000F7C44" w:rsidP="000F7C44">
      <w:pPr>
        <w:rPr>
          <w:rFonts w:hAnsi="宋体"/>
        </w:rPr>
      </w:pPr>
    </w:p>
    <w:p w:rsidR="00C66519" w:rsidRPr="000F7C44" w:rsidRDefault="00C66519" w:rsidP="000F7C44">
      <w:pPr>
        <w:rPr>
          <w:rFonts w:hAnsi="宋体"/>
        </w:rPr>
      </w:pPr>
    </w:p>
    <w:p w:rsidR="00C66519" w:rsidRPr="00C66519" w:rsidRDefault="000F7C44" w:rsidP="0075181D">
      <w:pPr>
        <w:ind w:left="480" w:hangingChars="200" w:hanging="480"/>
        <w:rPr>
          <w:rFonts w:hAnsi="宋体"/>
        </w:rPr>
      </w:pPr>
      <w:r>
        <w:rPr>
          <w:rFonts w:hAnsi="宋体"/>
        </w:rPr>
        <w:t>(</w:t>
      </w:r>
      <w:r w:rsidRPr="0060248B">
        <w:t>11</w:t>
      </w:r>
      <w:r>
        <w:rPr>
          <w:rFonts w:hAnsi="宋体"/>
        </w:rPr>
        <w:t>)</w:t>
      </w:r>
      <w:r w:rsidR="00C66519" w:rsidRPr="00C66519">
        <w:rPr>
          <w:rStyle w:val="ae"/>
          <w:rFonts w:hint="eastAsia"/>
        </w:rPr>
        <w:t>【同试卷一第二</w:t>
      </w:r>
      <w:r w:rsidR="00C66519" w:rsidRPr="00C66519">
        <w:rPr>
          <w:rStyle w:val="ae"/>
        </w:rPr>
        <w:t>(8)</w:t>
      </w:r>
      <w:r w:rsidR="00C66519" w:rsidRPr="00C66519">
        <w:rPr>
          <w:rStyle w:val="ae"/>
          <w:rFonts w:hint="eastAsia"/>
        </w:rPr>
        <w:t>题】</w:t>
      </w:r>
      <w:r w:rsidR="00C66519" w:rsidRPr="00FD65D9">
        <w:rPr>
          <w:rFonts w:hAnsi="宋体"/>
        </w:rPr>
        <w:t>设</w:t>
      </w:r>
      <w:r w:rsidR="00AD11E5" w:rsidRPr="00AD11E5">
        <w:rPr>
          <w:position w:val="-10"/>
        </w:rPr>
        <w:object w:dxaOrig="800" w:dyaOrig="320">
          <v:shape id="_x0000_i1115" type="#_x0000_t75" style="width:40pt;height:16pt" o:ole="">
            <v:imagedata r:id="rId189" o:title=""/>
          </v:shape>
          <o:OLEObject Type="Embed" ProgID="Equation.DSMT4" ShapeID="_x0000_i1115" DrawAspect="Content" ObjectID="_1697013011" r:id="rId190"/>
        </w:object>
      </w:r>
      <w:r w:rsidR="00C66519" w:rsidRPr="00FD65D9">
        <w:rPr>
          <w:rFonts w:hAnsi="宋体"/>
        </w:rPr>
        <w:t>为连续函数，则</w:t>
      </w:r>
      <w:r w:rsidR="00AD11E5" w:rsidRPr="00AD11E5">
        <w:rPr>
          <w:position w:val="-18"/>
        </w:rPr>
        <w:object w:dxaOrig="2799" w:dyaOrig="600">
          <v:shape id="_x0000_i1116" type="#_x0000_t75" style="width:140pt;height:30pt" o:ole="">
            <v:imagedata r:id="rId191" o:title=""/>
          </v:shape>
          <o:OLEObject Type="Embed" ProgID="Equation.DSMT4" ShapeID="_x0000_i1116" DrawAspect="Content" ObjectID="_1697013012" r:id="rId192"/>
        </w:object>
      </w:r>
      <w:r w:rsidR="00C66519" w:rsidRPr="00FD65D9">
        <w:rPr>
          <w:rFonts w:hAnsi="宋体"/>
        </w:rPr>
        <w:t>等于</w:t>
      </w:r>
      <w:r w:rsidR="00C66519">
        <w:rPr>
          <w:rFonts w:hAnsi="宋体"/>
        </w:rPr>
        <w:t>(</w:t>
      </w:r>
      <w:r w:rsidR="00C66519" w:rsidRPr="00FD65D9">
        <w:t xml:space="preserve">  </w:t>
      </w:r>
      <w:r w:rsidR="00C66519">
        <w:rPr>
          <w:rFonts w:hint="eastAsia"/>
        </w:rPr>
        <w:t xml:space="preserve"> </w:t>
      </w:r>
      <w:r w:rsidR="00C66519" w:rsidRPr="00FD65D9">
        <w:t xml:space="preserve"> </w:t>
      </w:r>
      <w:r w:rsidR="00C66519">
        <w:rPr>
          <w:rFonts w:hAnsi="宋体"/>
        </w:rPr>
        <w:t>)</w:t>
      </w:r>
    </w:p>
    <w:p w:rsidR="00C66519" w:rsidRPr="00FD65D9" w:rsidRDefault="00C66519" w:rsidP="00C66519">
      <w:pPr>
        <w:ind w:leftChars="200" w:left="720" w:hangingChars="100" w:hanging="24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18"/>
        </w:rPr>
        <w:object w:dxaOrig="2180" w:dyaOrig="639">
          <v:shape id="_x0000_i1117" type="#_x0000_t75" style="width:109pt;height:32pt" o:ole="">
            <v:imagedata r:id="rId193" o:title=""/>
          </v:shape>
          <o:OLEObject Type="Embed" ProgID="Equation.DSMT4" ShapeID="_x0000_i1117" DrawAspect="Content" ObjectID="_1697013013" r:id="rId194"/>
        </w:object>
      </w:r>
      <w:r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18"/>
        </w:rPr>
        <w:object w:dxaOrig="2180" w:dyaOrig="639">
          <v:shape id="_x0000_i1118" type="#_x0000_t75" style="width:109pt;height:32pt" o:ole="">
            <v:imagedata r:id="rId195" o:title=""/>
          </v:shape>
          <o:OLEObject Type="Embed" ProgID="Equation.DSMT4" ShapeID="_x0000_i1118" DrawAspect="Content" ObjectID="_1697013014" r:id="rId196"/>
        </w:object>
      </w:r>
      <w:r>
        <w:rPr>
          <w:rFonts w:hint="eastAsia"/>
        </w:rPr>
        <w:t>．</w:t>
      </w:r>
    </w:p>
    <w:p w:rsidR="00C66519" w:rsidRPr="00FD65D9" w:rsidRDefault="00C66519" w:rsidP="00C66519">
      <w:pPr>
        <w:ind w:leftChars="190" w:left="576" w:hangingChars="50" w:hanging="12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22"/>
        </w:rPr>
        <w:object w:dxaOrig="2200" w:dyaOrig="680">
          <v:shape id="_x0000_i1119" type="#_x0000_t75" style="width:110pt;height:34pt" o:ole="">
            <v:imagedata r:id="rId197" o:title=""/>
          </v:shape>
          <o:OLEObject Type="Embed" ProgID="Equation.DSMT4" ShapeID="_x0000_i1119" DrawAspect="Content" ObjectID="_1697013015" r:id="rId198"/>
        </w:object>
      </w:r>
      <w:r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18"/>
        </w:rPr>
        <w:object w:dxaOrig="2200" w:dyaOrig="639">
          <v:shape id="_x0000_i1120" type="#_x0000_t75" style="width:110pt;height:32pt" o:ole="">
            <v:imagedata r:id="rId199" o:title=""/>
          </v:shape>
          <o:OLEObject Type="Embed" ProgID="Equation.DSMT4" ShapeID="_x0000_i1120" DrawAspect="Content" ObjectID="_1697013016" r:id="rId200"/>
        </w:object>
      </w:r>
      <w:r>
        <w:rPr>
          <w:rFonts w:hint="eastAsia"/>
        </w:rPr>
        <w:t>．</w:t>
      </w:r>
    </w:p>
    <w:p w:rsidR="00C66519" w:rsidRDefault="00C66519" w:rsidP="00C66519"/>
    <w:p w:rsidR="00C66519" w:rsidRPr="00F72143" w:rsidRDefault="00C66519" w:rsidP="00C66519">
      <w:pPr>
        <w:ind w:left="480" w:hangingChars="200" w:hanging="480"/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>
        <w:rPr>
          <w:rFonts w:hAnsi="宋体" w:hint="eastAsia"/>
          <w:szCs w:val="21"/>
        </w:rPr>
        <w:t>积分</w:t>
      </w:r>
      <w:r w:rsidRPr="00E81BD2">
        <w:rPr>
          <w:rFonts w:hint="eastAsia"/>
          <w:szCs w:val="21"/>
        </w:rPr>
        <w:t>区域</w:t>
      </w:r>
      <w:r w:rsidR="00AD11E5" w:rsidRPr="00025957">
        <w:rPr>
          <w:position w:val="-4"/>
        </w:rPr>
        <w:object w:dxaOrig="240" w:dyaOrig="240">
          <v:shape id="_x0000_i1121" type="#_x0000_t75" style="width:12pt;height:12pt" o:ole="">
            <v:imagedata r:id="rId201" o:title=""/>
          </v:shape>
          <o:OLEObject Type="Embed" ProgID="Equation.DSMT4" ShapeID="_x0000_i1121" DrawAspect="Content" ObjectID="_1697013017" r:id="rId202"/>
        </w:object>
      </w:r>
      <w:r w:rsidRPr="00E81BD2">
        <w:rPr>
          <w:rFonts w:hAnsi="宋体"/>
          <w:szCs w:val="21"/>
        </w:rPr>
        <w:t>的极坐标表示是</w:t>
      </w:r>
      <w:r w:rsidR="00AD11E5" w:rsidRPr="00AD11E5">
        <w:rPr>
          <w:position w:val="-6"/>
        </w:rPr>
        <w:object w:dxaOrig="880" w:dyaOrig="279">
          <v:shape id="_x0000_i1122" type="#_x0000_t75" style="width:44pt;height:14pt" o:ole="">
            <v:imagedata r:id="rId203" o:title=""/>
          </v:shape>
          <o:OLEObject Type="Embed" ProgID="Equation.DSMT4" ShapeID="_x0000_i1122" DrawAspect="Content" ObjectID="_1697013018" r:id="rId204"/>
        </w:object>
      </w:r>
      <w:r>
        <w:rPr>
          <w:rFonts w:hAnsi="宋体" w:hint="eastAsia"/>
          <w:szCs w:val="21"/>
        </w:rPr>
        <w:t xml:space="preserve">, </w:t>
      </w:r>
      <w:r w:rsidR="00AD11E5" w:rsidRPr="00AD11E5">
        <w:rPr>
          <w:position w:val="-24"/>
        </w:rPr>
        <w:object w:dxaOrig="980" w:dyaOrig="620">
          <v:shape id="_x0000_i1123" type="#_x0000_t75" style="width:49pt;height:31pt" o:ole="">
            <v:imagedata r:id="rId205" o:title=""/>
          </v:shape>
          <o:OLEObject Type="Embed" ProgID="Equation.DSMT4" ShapeID="_x0000_i1123" DrawAspect="Content" ObjectID="_1697013019" r:id="rId206"/>
        </w:object>
      </w:r>
      <w:r>
        <w:rPr>
          <w:rFonts w:hint="eastAsia"/>
          <w:szCs w:val="21"/>
        </w:rPr>
        <w:t>．</w:t>
      </w:r>
      <w:r>
        <w:rPr>
          <w:rFonts w:hAnsi="宋体" w:hint="eastAsia"/>
          <w:szCs w:val="21"/>
        </w:rPr>
        <w:t>用</w:t>
      </w:r>
      <w:r w:rsidRPr="00E81BD2">
        <w:rPr>
          <w:rFonts w:hAnsi="宋体"/>
          <w:szCs w:val="21"/>
        </w:rPr>
        <w:t>直角坐标</w:t>
      </w:r>
      <w:r>
        <w:rPr>
          <w:rFonts w:hAnsi="宋体" w:hint="eastAsia"/>
          <w:szCs w:val="21"/>
        </w:rPr>
        <w:t>表示为</w:t>
      </w:r>
      <w:r w:rsidR="00AD11E5" w:rsidRPr="00AD11E5">
        <w:rPr>
          <w:position w:val="-24"/>
        </w:rPr>
        <w:object w:dxaOrig="1140" w:dyaOrig="680">
          <v:shape id="_x0000_i1124" type="#_x0000_t75" style="width:57pt;height:34pt" o:ole="">
            <v:imagedata r:id="rId207" o:title=""/>
          </v:shape>
          <o:OLEObject Type="Embed" ProgID="Equation.DSMT4" ShapeID="_x0000_i1124" DrawAspect="Content" ObjectID="_1697013020" r:id="rId208"/>
        </w:object>
      </w:r>
      <w:r>
        <w:rPr>
          <w:rFonts w:hint="eastAsia"/>
        </w:rPr>
        <w:t xml:space="preserve">, </w:t>
      </w:r>
      <w:r w:rsidR="00AD11E5" w:rsidRPr="00AD11E5">
        <w:rPr>
          <w:position w:val="-12"/>
        </w:rPr>
        <w:object w:dxaOrig="1579" w:dyaOrig="440">
          <v:shape id="_x0000_i1125" type="#_x0000_t75" style="width:79pt;height:22pt" o:ole="">
            <v:imagedata r:id="rId209" o:title=""/>
          </v:shape>
          <o:OLEObject Type="Embed" ProgID="Equation.DSMT4" ShapeID="_x0000_i1125" DrawAspect="Content" ObjectID="_1697013021" r:id="rId210"/>
        </w:object>
      </w:r>
      <w:r>
        <w:rPr>
          <w:rFonts w:hint="eastAsia"/>
        </w:rPr>
        <w:t>．</w:t>
      </w:r>
      <w:r>
        <w:rPr>
          <w:rFonts w:hint="eastAsia"/>
          <w:szCs w:val="21"/>
        </w:rPr>
        <w:t>所以</w:t>
      </w:r>
      <w:r>
        <w:rPr>
          <w:rFonts w:hAnsi="宋体" w:hint="eastAsia"/>
          <w:szCs w:val="21"/>
        </w:rPr>
        <w:t>积分等于</w:t>
      </w:r>
      <w:r w:rsidR="00AD11E5" w:rsidRPr="00AD11E5">
        <w:rPr>
          <w:position w:val="-22"/>
        </w:rPr>
        <w:object w:dxaOrig="2200" w:dyaOrig="680">
          <v:shape id="_x0000_i1126" type="#_x0000_t75" style="width:110pt;height:34pt" o:ole="">
            <v:imagedata r:id="rId211" o:title=""/>
          </v:shape>
          <o:OLEObject Type="Embed" ProgID="Equation.DSMT4" ShapeID="_x0000_i1126" DrawAspect="Content" ObjectID="_1697013022" r:id="rId212"/>
        </w:object>
      </w:r>
      <w:r>
        <w:rPr>
          <w:rFonts w:hint="eastAsia"/>
          <w:szCs w:val="21"/>
        </w:rPr>
        <w:t>．</w:t>
      </w:r>
    </w:p>
    <w:p w:rsidR="000F7C44" w:rsidRPr="00AE28D2" w:rsidRDefault="000F7C44" w:rsidP="000F7C44">
      <w:pPr>
        <w:rPr>
          <w:szCs w:val="21"/>
        </w:rPr>
      </w:pPr>
    </w:p>
    <w:p w:rsidR="000F7C44" w:rsidRDefault="000F7C44" w:rsidP="000F7C44">
      <w:pPr>
        <w:ind w:left="360" w:hangingChars="150" w:hanging="360"/>
        <w:rPr>
          <w:rFonts w:hAnsi="宋体"/>
        </w:rPr>
      </w:pPr>
    </w:p>
    <w:p w:rsidR="00C66519" w:rsidRPr="00FD65D9" w:rsidRDefault="00C66519" w:rsidP="00C66519">
      <w:pPr>
        <w:ind w:left="480" w:hangingChars="200" w:hanging="480"/>
      </w:pPr>
      <w:r>
        <w:rPr>
          <w:rFonts w:hAnsi="宋体" w:hint="eastAsia"/>
        </w:rPr>
        <w:t>(12)</w:t>
      </w:r>
      <w:r w:rsidRPr="00C66519">
        <w:rPr>
          <w:rStyle w:val="ae"/>
          <w:rFonts w:hint="eastAsia"/>
        </w:rPr>
        <w:t>【同试卷一第二</w:t>
      </w:r>
      <w:r w:rsidRPr="00C66519">
        <w:rPr>
          <w:rStyle w:val="ae"/>
        </w:rPr>
        <w:t>(10)</w:t>
      </w:r>
      <w:r w:rsidRPr="00C66519">
        <w:rPr>
          <w:rStyle w:val="ae"/>
          <w:rFonts w:hint="eastAsia"/>
        </w:rPr>
        <w:t>题】</w:t>
      </w:r>
      <w:r w:rsidRPr="00FD65D9">
        <w:rPr>
          <w:rFonts w:hAnsi="宋体"/>
        </w:rPr>
        <w:t>设</w:t>
      </w:r>
      <w:r w:rsidR="00AD11E5" w:rsidRPr="00AD11E5">
        <w:rPr>
          <w:position w:val="-10"/>
        </w:rPr>
        <w:object w:dxaOrig="780" w:dyaOrig="320">
          <v:shape id="_x0000_i1127" type="#_x0000_t75" style="width:39pt;height:16pt" o:ole="">
            <v:imagedata r:id="rId213" o:title=""/>
          </v:shape>
          <o:OLEObject Type="Embed" ProgID="Equation.DSMT4" ShapeID="_x0000_i1127" DrawAspect="Content" ObjectID="_1697013023" r:id="rId214"/>
        </w:object>
      </w:r>
      <w:r w:rsidRPr="00FD65D9">
        <w:rPr>
          <w:rFonts w:hAnsi="宋体"/>
        </w:rPr>
        <w:t>与</w:t>
      </w:r>
      <w:r w:rsidR="00AD11E5" w:rsidRPr="00AD11E5">
        <w:rPr>
          <w:position w:val="-10"/>
        </w:rPr>
        <w:object w:dxaOrig="760" w:dyaOrig="320">
          <v:shape id="_x0000_i1128" type="#_x0000_t75" style="width:38pt;height:16pt" o:ole="">
            <v:imagedata r:id="rId215" o:title=""/>
          </v:shape>
          <o:OLEObject Type="Embed" ProgID="Equation.DSMT4" ShapeID="_x0000_i1128" DrawAspect="Content" ObjectID="_1697013024" r:id="rId216"/>
        </w:object>
      </w:r>
      <w:r w:rsidRPr="00FD65D9">
        <w:rPr>
          <w:rFonts w:hAnsi="宋体"/>
        </w:rPr>
        <w:t>均为可微函数，且</w:t>
      </w:r>
      <w:r w:rsidR="00AD11E5" w:rsidRPr="00AD11E5">
        <w:rPr>
          <w:position w:val="-14"/>
        </w:rPr>
        <w:object w:dxaOrig="1219" w:dyaOrig="380">
          <v:shape id="_x0000_i1129" type="#_x0000_t75" style="width:61pt;height:19pt" o:ole="">
            <v:imagedata r:id="rId217" o:title=""/>
          </v:shape>
          <o:OLEObject Type="Embed" ProgID="Equation.DSMT4" ShapeID="_x0000_i1129" DrawAspect="Content" ObjectID="_1697013025" r:id="rId218"/>
        </w:object>
      </w:r>
      <w:r>
        <w:rPr>
          <w:rFonts w:hint="eastAsia"/>
        </w:rPr>
        <w:t>．</w:t>
      </w:r>
      <w:r w:rsidRPr="00FD65D9">
        <w:rPr>
          <w:rFonts w:hAnsi="宋体"/>
        </w:rPr>
        <w:t>已知</w:t>
      </w:r>
      <w:r w:rsidR="00AD11E5" w:rsidRPr="00AD11E5">
        <w:rPr>
          <w:position w:val="-12"/>
        </w:rPr>
        <w:object w:dxaOrig="780" w:dyaOrig="360">
          <v:shape id="_x0000_i1130" type="#_x0000_t75" style="width:39pt;height:18pt" o:ole="">
            <v:imagedata r:id="rId219" o:title=""/>
          </v:shape>
          <o:OLEObject Type="Embed" ProgID="Equation.DSMT4" ShapeID="_x0000_i1130" DrawAspect="Content" ObjectID="_1697013026" r:id="rId220"/>
        </w:object>
      </w:r>
      <w:r w:rsidRPr="00FD65D9">
        <w:rPr>
          <w:rFonts w:hAnsi="宋体"/>
        </w:rPr>
        <w:t>是</w:t>
      </w:r>
      <w:r w:rsidR="00AD11E5" w:rsidRPr="00AD11E5">
        <w:rPr>
          <w:position w:val="-10"/>
        </w:rPr>
        <w:object w:dxaOrig="780" w:dyaOrig="320">
          <v:shape id="_x0000_i1131" type="#_x0000_t75" style="width:39pt;height:16pt" o:ole="">
            <v:imagedata r:id="rId221" o:title=""/>
          </v:shape>
          <o:OLEObject Type="Embed" ProgID="Equation.DSMT4" ShapeID="_x0000_i1131" DrawAspect="Content" ObjectID="_1697013027" r:id="rId222"/>
        </w:object>
      </w:r>
      <w:r w:rsidRPr="00FD65D9">
        <w:rPr>
          <w:rFonts w:hAnsi="宋体"/>
        </w:rPr>
        <w:t>在约束条件</w:t>
      </w:r>
      <w:r w:rsidR="00AD11E5" w:rsidRPr="00AD11E5">
        <w:rPr>
          <w:position w:val="-10"/>
        </w:rPr>
        <w:object w:dxaOrig="1120" w:dyaOrig="320">
          <v:shape id="_x0000_i1132" type="#_x0000_t75" style="width:56pt;height:16pt" o:ole="">
            <v:imagedata r:id="rId223" o:title=""/>
          </v:shape>
          <o:OLEObject Type="Embed" ProgID="Equation.DSMT4" ShapeID="_x0000_i1132" DrawAspect="Content" ObjectID="_1697013028" r:id="rId224"/>
        </w:object>
      </w:r>
      <w:r w:rsidRPr="00FD65D9">
        <w:rPr>
          <w:rFonts w:hAnsi="宋体"/>
        </w:rPr>
        <w:t>下的一个极值点，下列选项正确的是</w:t>
      </w:r>
      <w:r>
        <w:rPr>
          <w:rFonts w:hAnsi="宋体"/>
        </w:rPr>
        <w:t>(</w:t>
      </w:r>
      <w:r w:rsidRPr="00FD65D9">
        <w:t xml:space="preserve">  </w:t>
      </w:r>
      <w:r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C66519" w:rsidRPr="00FD65D9" w:rsidRDefault="00C66519" w:rsidP="00C66519">
      <w:pPr>
        <w:ind w:firstLineChars="200" w:firstLine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AD11E5" w:rsidRPr="00AD11E5">
        <w:rPr>
          <w:position w:val="-12"/>
        </w:rPr>
        <w:object w:dxaOrig="1359" w:dyaOrig="360">
          <v:shape id="_x0000_i1133" type="#_x0000_t75" style="width:68pt;height:18pt" o:ole="">
            <v:imagedata r:id="rId225" o:title=""/>
          </v:shape>
          <o:OLEObject Type="Embed" ProgID="Equation.DSMT4" ShapeID="_x0000_i1133" DrawAspect="Content" ObjectID="_1697013029" r:id="rId226"/>
        </w:object>
      </w:r>
      <w:r w:rsidRPr="00FD65D9">
        <w:rPr>
          <w:rFonts w:hAnsi="宋体"/>
        </w:rPr>
        <w:t>，则</w:t>
      </w:r>
      <w:r w:rsidR="00AD11E5" w:rsidRPr="00AD11E5">
        <w:rPr>
          <w:position w:val="-14"/>
        </w:rPr>
        <w:object w:dxaOrig="1380" w:dyaOrig="380">
          <v:shape id="_x0000_i1134" type="#_x0000_t75" style="width:69pt;height:19pt" o:ole="">
            <v:imagedata r:id="rId227" o:title=""/>
          </v:shape>
          <o:OLEObject Type="Embed" ProgID="Equation.DSMT4" ShapeID="_x0000_i1134" DrawAspect="Content" ObjectID="_1697013030" r:id="rId228"/>
        </w:object>
      </w:r>
      <w:r>
        <w:rPr>
          <w:rFonts w:hint="eastAsia"/>
        </w:rPr>
        <w:t>．</w:t>
      </w:r>
    </w:p>
    <w:p w:rsidR="00C66519" w:rsidRPr="00FD65D9" w:rsidRDefault="00C66519" w:rsidP="00C66519">
      <w:pPr>
        <w:ind w:firstLineChars="200" w:firstLine="480"/>
      </w:pP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AD11E5" w:rsidRPr="00AD11E5">
        <w:rPr>
          <w:position w:val="-12"/>
        </w:rPr>
        <w:object w:dxaOrig="1359" w:dyaOrig="360">
          <v:shape id="_x0000_i1135" type="#_x0000_t75" style="width:68pt;height:18pt" o:ole="">
            <v:imagedata r:id="rId229" o:title=""/>
          </v:shape>
          <o:OLEObject Type="Embed" ProgID="Equation.DSMT4" ShapeID="_x0000_i1135" DrawAspect="Content" ObjectID="_1697013031" r:id="rId230"/>
        </w:object>
      </w:r>
      <w:r w:rsidRPr="00FD65D9">
        <w:rPr>
          <w:rFonts w:hAnsi="宋体"/>
        </w:rPr>
        <w:t>，则</w:t>
      </w:r>
      <w:r w:rsidR="00AD11E5" w:rsidRPr="00AD11E5">
        <w:rPr>
          <w:position w:val="-14"/>
        </w:rPr>
        <w:object w:dxaOrig="1380" w:dyaOrig="380">
          <v:shape id="_x0000_i1136" type="#_x0000_t75" style="width:69pt;height:19pt" o:ole="">
            <v:imagedata r:id="rId231" o:title=""/>
          </v:shape>
          <o:OLEObject Type="Embed" ProgID="Equation.DSMT4" ShapeID="_x0000_i1136" DrawAspect="Content" ObjectID="_1697013032" r:id="rId232"/>
        </w:object>
      </w:r>
      <w:r>
        <w:rPr>
          <w:rFonts w:hint="eastAsia"/>
        </w:rPr>
        <w:t>．</w:t>
      </w:r>
    </w:p>
    <w:p w:rsidR="00C66519" w:rsidRPr="00FD65D9" w:rsidRDefault="00C66519" w:rsidP="00C66519">
      <w:pPr>
        <w:ind w:firstLineChars="200" w:firstLine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AD11E5" w:rsidRPr="00AD11E5">
        <w:rPr>
          <w:position w:val="-12"/>
        </w:rPr>
        <w:object w:dxaOrig="1359" w:dyaOrig="360">
          <v:shape id="_x0000_i1137" type="#_x0000_t75" style="width:68pt;height:18pt" o:ole="">
            <v:imagedata r:id="rId233" o:title=""/>
          </v:shape>
          <o:OLEObject Type="Embed" ProgID="Equation.DSMT4" ShapeID="_x0000_i1137" DrawAspect="Content" ObjectID="_1697013033" r:id="rId234"/>
        </w:object>
      </w:r>
      <w:r w:rsidRPr="00FD65D9">
        <w:rPr>
          <w:rFonts w:hAnsi="宋体"/>
        </w:rPr>
        <w:t>，则</w:t>
      </w:r>
      <w:r w:rsidR="00AD11E5" w:rsidRPr="00AD11E5">
        <w:rPr>
          <w:position w:val="-14"/>
        </w:rPr>
        <w:object w:dxaOrig="1380" w:dyaOrig="380">
          <v:shape id="_x0000_i1138" type="#_x0000_t75" style="width:69pt;height:19pt" o:ole="">
            <v:imagedata r:id="rId235" o:title=""/>
          </v:shape>
          <o:OLEObject Type="Embed" ProgID="Equation.DSMT4" ShapeID="_x0000_i1138" DrawAspect="Content" ObjectID="_1697013034" r:id="rId236"/>
        </w:object>
      </w:r>
      <w:r>
        <w:rPr>
          <w:rFonts w:hint="eastAsia"/>
        </w:rPr>
        <w:t>．</w:t>
      </w:r>
    </w:p>
    <w:p w:rsidR="00C66519" w:rsidRPr="00FD65D9" w:rsidRDefault="00C66519" w:rsidP="00C66519">
      <w:pPr>
        <w:ind w:firstLineChars="200" w:firstLine="480"/>
      </w:pP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AD11E5" w:rsidRPr="00AD11E5">
        <w:rPr>
          <w:position w:val="-12"/>
        </w:rPr>
        <w:object w:dxaOrig="1359" w:dyaOrig="360">
          <v:shape id="_x0000_i1139" type="#_x0000_t75" style="width:68pt;height:18pt" o:ole="">
            <v:imagedata r:id="rId237" o:title=""/>
          </v:shape>
          <o:OLEObject Type="Embed" ProgID="Equation.DSMT4" ShapeID="_x0000_i1139" DrawAspect="Content" ObjectID="_1697013035" r:id="rId238"/>
        </w:object>
      </w:r>
      <w:r w:rsidRPr="00FD65D9">
        <w:rPr>
          <w:rFonts w:hAnsi="宋体"/>
        </w:rPr>
        <w:t>，则</w:t>
      </w:r>
      <w:r w:rsidR="00AD11E5" w:rsidRPr="00AD11E5">
        <w:rPr>
          <w:position w:val="-14"/>
        </w:rPr>
        <w:object w:dxaOrig="1380" w:dyaOrig="380">
          <v:shape id="_x0000_i1140" type="#_x0000_t75" style="width:69pt;height:19pt" o:ole="">
            <v:imagedata r:id="rId239" o:title=""/>
          </v:shape>
          <o:OLEObject Type="Embed" ProgID="Equation.DSMT4" ShapeID="_x0000_i1140" DrawAspect="Content" ObjectID="_1697013036" r:id="rId240"/>
        </w:object>
      </w:r>
      <w:r>
        <w:rPr>
          <w:rFonts w:hint="eastAsia"/>
        </w:rPr>
        <w:t>．</w:t>
      </w:r>
    </w:p>
    <w:p w:rsidR="00C66519" w:rsidRDefault="00C66519" w:rsidP="00C66519"/>
    <w:p w:rsidR="00C66519" w:rsidRPr="00E81BD2" w:rsidRDefault="00C66519" w:rsidP="00C66519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>
        <w:rPr>
          <w:rFonts w:hint="eastAsia"/>
          <w:szCs w:val="21"/>
        </w:rPr>
        <w:t>用</w:t>
      </w:r>
      <w:r>
        <w:rPr>
          <w:szCs w:val="21"/>
        </w:rPr>
        <w:t>拉格朗日乘</w:t>
      </w:r>
      <w:r>
        <w:rPr>
          <w:rFonts w:hint="eastAsia"/>
          <w:szCs w:val="21"/>
        </w:rPr>
        <w:t>数</w:t>
      </w:r>
      <w:r w:rsidRPr="00E81BD2">
        <w:rPr>
          <w:szCs w:val="21"/>
        </w:rPr>
        <w:t>法</w:t>
      </w:r>
      <w:r>
        <w:rPr>
          <w:rFonts w:hint="eastAsia"/>
          <w:szCs w:val="21"/>
        </w:rPr>
        <w:t>，</w:t>
      </w:r>
      <w:r w:rsidRPr="00E81BD2">
        <w:rPr>
          <w:szCs w:val="21"/>
        </w:rPr>
        <w:t>引入函数</w:t>
      </w:r>
      <w:r w:rsidR="00AD11E5" w:rsidRPr="00AD11E5">
        <w:rPr>
          <w:position w:val="-10"/>
        </w:rPr>
        <w:object w:dxaOrig="2980" w:dyaOrig="320">
          <v:shape id="_x0000_i1141" type="#_x0000_t75" style="width:149pt;height:16pt" o:ole="">
            <v:imagedata r:id="rId241" o:title=""/>
          </v:shape>
          <o:OLEObject Type="Embed" ProgID="Equation.DSMT4" ShapeID="_x0000_i1141" DrawAspect="Content" ObjectID="_1697013037" r:id="rId242"/>
        </w:object>
      </w:r>
      <w:r w:rsidRPr="00E81BD2">
        <w:rPr>
          <w:szCs w:val="21"/>
        </w:rPr>
        <w:t>，</w:t>
      </w:r>
      <w:r>
        <w:rPr>
          <w:rFonts w:hint="eastAsia"/>
          <w:szCs w:val="21"/>
        </w:rPr>
        <w:t>则</w:t>
      </w:r>
      <w:r w:rsidRPr="00E81BD2">
        <w:rPr>
          <w:szCs w:val="21"/>
        </w:rPr>
        <w:t>有</w:t>
      </w:r>
    </w:p>
    <w:p w:rsidR="00C66519" w:rsidRPr="00E81BD2" w:rsidRDefault="00AD11E5" w:rsidP="00C66519">
      <w:pPr>
        <w:ind w:leftChars="200" w:left="480"/>
        <w:jc w:val="center"/>
        <w:rPr>
          <w:szCs w:val="21"/>
        </w:rPr>
      </w:pPr>
      <w:r w:rsidRPr="00AD11E5">
        <w:rPr>
          <w:position w:val="-50"/>
        </w:rPr>
        <w:object w:dxaOrig="3000" w:dyaOrig="1120">
          <v:shape id="_x0000_i1142" type="#_x0000_t75" style="width:150pt;height:56pt" o:ole="">
            <v:imagedata r:id="rId243" o:title=""/>
          </v:shape>
          <o:OLEObject Type="Embed" ProgID="Equation.DSMT4" ShapeID="_x0000_i1142" DrawAspect="Content" ObjectID="_1697013038" r:id="rId244"/>
        </w:object>
      </w:r>
    </w:p>
    <w:p w:rsidR="00C66519" w:rsidRPr="00E81BD2" w:rsidRDefault="00C66519" w:rsidP="00C66519">
      <w:pPr>
        <w:ind w:leftChars="200" w:left="480"/>
        <w:rPr>
          <w:szCs w:val="21"/>
        </w:rPr>
      </w:pPr>
      <w:r>
        <w:rPr>
          <w:rFonts w:hint="eastAsia"/>
          <w:szCs w:val="21"/>
        </w:rPr>
        <w:t>解</w:t>
      </w:r>
      <w:r w:rsidRPr="00E81BD2">
        <w:rPr>
          <w:szCs w:val="21"/>
        </w:rPr>
        <w:t>得</w:t>
      </w:r>
    </w:p>
    <w:p w:rsidR="00C66519" w:rsidRPr="00E81BD2" w:rsidRDefault="00AD11E5" w:rsidP="00C66519">
      <w:pPr>
        <w:ind w:leftChars="200" w:left="480"/>
        <w:jc w:val="center"/>
        <w:rPr>
          <w:szCs w:val="21"/>
        </w:rPr>
      </w:pPr>
      <w:r w:rsidRPr="00AD11E5">
        <w:rPr>
          <w:position w:val="-32"/>
        </w:rPr>
        <w:object w:dxaOrig="3400" w:dyaOrig="740">
          <v:shape id="_x0000_i1143" type="#_x0000_t75" style="width:170pt;height:37pt" o:ole="">
            <v:imagedata r:id="rId245" o:title=""/>
          </v:shape>
          <o:OLEObject Type="Embed" ProgID="Equation.DSMT4" ShapeID="_x0000_i1143" DrawAspect="Content" ObjectID="_1697013039" r:id="rId246"/>
        </w:object>
      </w:r>
    </w:p>
    <w:p w:rsidR="00C66519" w:rsidRPr="00E81BD2" w:rsidRDefault="00C66519" w:rsidP="00C66519">
      <w:pPr>
        <w:ind w:leftChars="200" w:left="480"/>
        <w:rPr>
          <w:szCs w:val="21"/>
        </w:rPr>
      </w:pPr>
      <w:r>
        <w:rPr>
          <w:rFonts w:hint="eastAsia"/>
          <w:szCs w:val="21"/>
        </w:rPr>
        <w:t>因此</w:t>
      </w:r>
      <w:r w:rsidRPr="00E81BD2">
        <w:rPr>
          <w:szCs w:val="21"/>
        </w:rPr>
        <w:t>若</w:t>
      </w:r>
      <w:r w:rsidR="00AD11E5" w:rsidRPr="00AD11E5">
        <w:rPr>
          <w:position w:val="-12"/>
        </w:rPr>
        <w:object w:dxaOrig="1359" w:dyaOrig="360">
          <v:shape id="_x0000_i1144" type="#_x0000_t75" style="width:68pt;height:18pt" o:ole="">
            <v:imagedata r:id="rId247" o:title=""/>
          </v:shape>
          <o:OLEObject Type="Embed" ProgID="Equation.DSMT4" ShapeID="_x0000_i1144" DrawAspect="Content" ObjectID="_1697013040" r:id="rId248"/>
        </w:object>
      </w:r>
      <w:r w:rsidRPr="00E81BD2">
        <w:rPr>
          <w:szCs w:val="21"/>
        </w:rPr>
        <w:t>，则</w:t>
      </w:r>
      <w:r w:rsidR="00AD11E5" w:rsidRPr="00AD11E5">
        <w:rPr>
          <w:position w:val="-14"/>
        </w:rPr>
        <w:object w:dxaOrig="1380" w:dyaOrig="380">
          <v:shape id="_x0000_i1145" type="#_x0000_t75" style="width:69pt;height:19pt" o:ole="">
            <v:imagedata r:id="rId249" o:title=""/>
          </v:shape>
          <o:OLEObject Type="Embed" ProgID="Equation.DSMT4" ShapeID="_x0000_i1145" DrawAspect="Content" ObjectID="_1697013041" r:id="rId250"/>
        </w:object>
      </w:r>
      <w:r>
        <w:rPr>
          <w:rFonts w:hint="eastAsia"/>
          <w:szCs w:val="21"/>
        </w:rPr>
        <w:t>．</w:t>
      </w:r>
    </w:p>
    <w:p w:rsidR="00C66519" w:rsidRPr="00E81BD2" w:rsidRDefault="00C66519" w:rsidP="00C66519">
      <w:pPr>
        <w:rPr>
          <w:szCs w:val="21"/>
        </w:rPr>
      </w:pPr>
    </w:p>
    <w:p w:rsidR="00C66519" w:rsidRDefault="00C66519" w:rsidP="00C66519">
      <w:pPr>
        <w:rPr>
          <w:rFonts w:hAnsi="宋体"/>
        </w:rPr>
      </w:pPr>
    </w:p>
    <w:p w:rsidR="00C66519" w:rsidRPr="00FD65D9" w:rsidRDefault="00C66519" w:rsidP="00C66519">
      <w:pPr>
        <w:ind w:left="480" w:hangingChars="200" w:hanging="480"/>
      </w:pPr>
      <w:r>
        <w:rPr>
          <w:rFonts w:hAnsi="宋体" w:hint="eastAsia"/>
        </w:rPr>
        <w:t>(13)</w:t>
      </w:r>
      <w:r w:rsidRPr="00C66519">
        <w:rPr>
          <w:rStyle w:val="ae"/>
          <w:rFonts w:hint="eastAsia"/>
        </w:rPr>
        <w:t>【同试卷一第二</w:t>
      </w:r>
      <w:r w:rsidRPr="00C66519">
        <w:rPr>
          <w:rStyle w:val="ae"/>
        </w:rPr>
        <w:t>(11)</w:t>
      </w:r>
      <w:r w:rsidRPr="00C66519">
        <w:rPr>
          <w:rStyle w:val="ae"/>
          <w:rFonts w:hint="eastAsia"/>
        </w:rPr>
        <w:t>题】</w:t>
      </w:r>
      <w:r w:rsidRPr="00FD65D9">
        <w:rPr>
          <w:rFonts w:hAnsi="宋体"/>
        </w:rPr>
        <w:t>设</w:t>
      </w:r>
      <w:r w:rsidR="00AD11E5" w:rsidRPr="00AD11E5">
        <w:rPr>
          <w:position w:val="-12"/>
        </w:rPr>
        <w:object w:dxaOrig="1180" w:dyaOrig="360">
          <v:shape id="_x0000_i1146" type="#_x0000_t75" style="width:59pt;height:18pt" o:ole="">
            <v:imagedata r:id="rId251" o:title=""/>
          </v:shape>
          <o:OLEObject Type="Embed" ProgID="Equation.DSMT4" ShapeID="_x0000_i1146" DrawAspect="Content" ObjectID="_1697013042" r:id="rId252"/>
        </w:object>
      </w:r>
      <w:r w:rsidRPr="00FD65D9">
        <w:rPr>
          <w:rFonts w:hAnsi="宋体"/>
        </w:rPr>
        <w:t>均为</w:t>
      </w:r>
      <w:r w:rsidR="00AD11E5" w:rsidRPr="00025957">
        <w:rPr>
          <w:position w:val="-4"/>
        </w:rPr>
        <w:object w:dxaOrig="200" w:dyaOrig="200">
          <v:shape id="_x0000_i1147" type="#_x0000_t75" style="width:10pt;height:10pt" o:ole="">
            <v:imagedata r:id="rId253" o:title=""/>
          </v:shape>
          <o:OLEObject Type="Embed" ProgID="Equation.DSMT4" ShapeID="_x0000_i1147" DrawAspect="Content" ObjectID="_1697013043" r:id="rId254"/>
        </w:object>
      </w:r>
      <w:r w:rsidRPr="00FD65D9">
        <w:rPr>
          <w:rFonts w:hAnsi="宋体"/>
        </w:rPr>
        <w:t>维列向量，</w:t>
      </w:r>
      <w:r w:rsidR="00AD11E5" w:rsidRPr="00025957">
        <w:rPr>
          <w:position w:val="-4"/>
        </w:rPr>
        <w:object w:dxaOrig="240" w:dyaOrig="260">
          <v:shape id="_x0000_i1148" type="#_x0000_t75" style="width:12pt;height:13pt" o:ole="">
            <v:imagedata r:id="rId255" o:title=""/>
          </v:shape>
          <o:OLEObject Type="Embed" ProgID="Equation.DSMT4" ShapeID="_x0000_i1148" DrawAspect="Content" ObjectID="_1697013044" r:id="rId256"/>
        </w:object>
      </w:r>
      <w:r w:rsidRPr="00FD65D9">
        <w:rPr>
          <w:rFonts w:hAnsi="宋体"/>
        </w:rPr>
        <w:t>是</w:t>
      </w:r>
      <w:r w:rsidR="00AD11E5" w:rsidRPr="00025957">
        <w:rPr>
          <w:position w:val="-4"/>
        </w:rPr>
        <w:object w:dxaOrig="560" w:dyaOrig="200">
          <v:shape id="_x0000_i1149" type="#_x0000_t75" style="width:28pt;height:10pt" o:ole="">
            <v:imagedata r:id="rId257" o:title=""/>
          </v:shape>
          <o:OLEObject Type="Embed" ProgID="Equation.DSMT4" ShapeID="_x0000_i1149" DrawAspect="Content" ObjectID="_1697013045" r:id="rId258"/>
        </w:object>
      </w:r>
      <w:r w:rsidRPr="00FD65D9">
        <w:rPr>
          <w:rFonts w:hAnsi="宋体"/>
        </w:rPr>
        <w:t>矩阵，下列选项正确的是</w:t>
      </w:r>
      <w:r>
        <w:rPr>
          <w:rFonts w:hAnsi="宋体"/>
        </w:rPr>
        <w:t>(</w:t>
      </w:r>
      <w:r w:rsidRPr="00FD65D9">
        <w:t xml:space="preserve">  </w:t>
      </w:r>
      <w:r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C66519" w:rsidRPr="00FD65D9" w:rsidRDefault="00C66519" w:rsidP="00C66519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AD11E5" w:rsidRPr="00AD11E5">
        <w:rPr>
          <w:position w:val="-12"/>
        </w:rPr>
        <w:object w:dxaOrig="1180" w:dyaOrig="360">
          <v:shape id="_x0000_i1150" type="#_x0000_t75" style="width:59pt;height:18pt" o:ole="">
            <v:imagedata r:id="rId259" o:title=""/>
          </v:shape>
          <o:OLEObject Type="Embed" ProgID="Equation.DSMT4" ShapeID="_x0000_i1150" DrawAspect="Content" ObjectID="_1697013046" r:id="rId260"/>
        </w:object>
      </w:r>
      <w:r w:rsidRPr="00FD65D9">
        <w:rPr>
          <w:rFonts w:hAnsi="宋体"/>
        </w:rPr>
        <w:t>线性相关，则</w:t>
      </w:r>
      <w:r w:rsidR="00AD11E5" w:rsidRPr="00AD11E5">
        <w:rPr>
          <w:position w:val="-12"/>
        </w:rPr>
        <w:object w:dxaOrig="1640" w:dyaOrig="360">
          <v:shape id="_x0000_i1151" type="#_x0000_t75" style="width:82pt;height:18pt" o:ole="">
            <v:imagedata r:id="rId261" o:title=""/>
          </v:shape>
          <o:OLEObject Type="Embed" ProgID="Equation.DSMT4" ShapeID="_x0000_i1151" DrawAspect="Content" ObjectID="_1697013047" r:id="rId262"/>
        </w:object>
      </w:r>
      <w:r w:rsidRPr="00FD65D9">
        <w:rPr>
          <w:rFonts w:hAnsi="宋体"/>
        </w:rPr>
        <w:t>线性相关</w:t>
      </w:r>
      <w:r>
        <w:rPr>
          <w:rFonts w:hint="eastAsia"/>
        </w:rPr>
        <w:t>．</w:t>
      </w:r>
    </w:p>
    <w:p w:rsidR="00C66519" w:rsidRPr="00FD65D9" w:rsidRDefault="00C66519" w:rsidP="00C66519">
      <w:pPr>
        <w:ind w:leftChars="200" w:left="480"/>
      </w:pP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AD11E5" w:rsidRPr="00AD11E5">
        <w:rPr>
          <w:position w:val="-12"/>
        </w:rPr>
        <w:object w:dxaOrig="1180" w:dyaOrig="360">
          <v:shape id="_x0000_i1152" type="#_x0000_t75" style="width:59pt;height:18pt" o:ole="">
            <v:imagedata r:id="rId263" o:title=""/>
          </v:shape>
          <o:OLEObject Type="Embed" ProgID="Equation.DSMT4" ShapeID="_x0000_i1152" DrawAspect="Content" ObjectID="_1697013048" r:id="rId264"/>
        </w:object>
      </w:r>
      <w:r w:rsidRPr="00FD65D9">
        <w:rPr>
          <w:rFonts w:hAnsi="宋体"/>
        </w:rPr>
        <w:t>线性相关，则</w:t>
      </w:r>
      <w:r w:rsidR="00AD11E5" w:rsidRPr="00AD11E5">
        <w:rPr>
          <w:position w:val="-12"/>
        </w:rPr>
        <w:object w:dxaOrig="1640" w:dyaOrig="360">
          <v:shape id="_x0000_i1153" type="#_x0000_t75" style="width:82pt;height:18pt" o:ole="">
            <v:imagedata r:id="rId265" o:title=""/>
          </v:shape>
          <o:OLEObject Type="Embed" ProgID="Equation.DSMT4" ShapeID="_x0000_i1153" DrawAspect="Content" ObjectID="_1697013049" r:id="rId266"/>
        </w:object>
      </w:r>
      <w:r w:rsidRPr="00FD65D9">
        <w:rPr>
          <w:rFonts w:hAnsi="宋体"/>
        </w:rPr>
        <w:t>线性无关</w:t>
      </w:r>
      <w:r>
        <w:rPr>
          <w:rFonts w:hint="eastAsia"/>
        </w:rPr>
        <w:t>．</w:t>
      </w:r>
    </w:p>
    <w:p w:rsidR="00C66519" w:rsidRPr="00FD65D9" w:rsidRDefault="00C66519" w:rsidP="00C66519">
      <w:pPr>
        <w:ind w:leftChars="200" w:left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AD11E5" w:rsidRPr="00AD11E5">
        <w:rPr>
          <w:position w:val="-12"/>
        </w:rPr>
        <w:object w:dxaOrig="1180" w:dyaOrig="360">
          <v:shape id="_x0000_i1154" type="#_x0000_t75" style="width:59pt;height:18pt" o:ole="">
            <v:imagedata r:id="rId267" o:title=""/>
          </v:shape>
          <o:OLEObject Type="Embed" ProgID="Equation.DSMT4" ShapeID="_x0000_i1154" DrawAspect="Content" ObjectID="_1697013050" r:id="rId268"/>
        </w:object>
      </w:r>
      <w:r w:rsidRPr="00FD65D9">
        <w:rPr>
          <w:rFonts w:hAnsi="宋体"/>
        </w:rPr>
        <w:t>线性无关，则</w:t>
      </w:r>
      <w:r w:rsidR="00AD11E5" w:rsidRPr="00AD11E5">
        <w:rPr>
          <w:position w:val="-12"/>
        </w:rPr>
        <w:object w:dxaOrig="1640" w:dyaOrig="360">
          <v:shape id="_x0000_i1155" type="#_x0000_t75" style="width:82pt;height:18pt" o:ole="">
            <v:imagedata r:id="rId269" o:title=""/>
          </v:shape>
          <o:OLEObject Type="Embed" ProgID="Equation.DSMT4" ShapeID="_x0000_i1155" DrawAspect="Content" ObjectID="_1697013051" r:id="rId270"/>
        </w:object>
      </w:r>
      <w:r w:rsidRPr="00FD65D9">
        <w:rPr>
          <w:rFonts w:hAnsi="宋体"/>
        </w:rPr>
        <w:t>线性相关</w:t>
      </w:r>
      <w:r>
        <w:rPr>
          <w:rFonts w:hint="eastAsia"/>
        </w:rPr>
        <w:t>．</w:t>
      </w:r>
    </w:p>
    <w:p w:rsidR="00C66519" w:rsidRPr="00FD65D9" w:rsidRDefault="00C66519" w:rsidP="00C66519">
      <w:pPr>
        <w:ind w:leftChars="200" w:left="480"/>
      </w:pP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AD11E5" w:rsidRPr="00AD11E5">
        <w:rPr>
          <w:position w:val="-12"/>
        </w:rPr>
        <w:object w:dxaOrig="1180" w:dyaOrig="360">
          <v:shape id="_x0000_i1156" type="#_x0000_t75" style="width:59pt;height:18pt" o:ole="">
            <v:imagedata r:id="rId271" o:title=""/>
          </v:shape>
          <o:OLEObject Type="Embed" ProgID="Equation.DSMT4" ShapeID="_x0000_i1156" DrawAspect="Content" ObjectID="_1697013052" r:id="rId272"/>
        </w:object>
      </w:r>
      <w:r w:rsidRPr="00FD65D9">
        <w:rPr>
          <w:rFonts w:hAnsi="宋体"/>
        </w:rPr>
        <w:t>线性无关，</w:t>
      </w:r>
      <w:r>
        <w:rPr>
          <w:rFonts w:hAnsi="宋体" w:hint="eastAsia"/>
        </w:rPr>
        <w:t>则</w:t>
      </w:r>
      <w:r w:rsidR="00AD11E5" w:rsidRPr="00AD11E5">
        <w:rPr>
          <w:position w:val="-12"/>
        </w:rPr>
        <w:object w:dxaOrig="1640" w:dyaOrig="360">
          <v:shape id="_x0000_i1157" type="#_x0000_t75" style="width:82pt;height:18pt" o:ole="">
            <v:imagedata r:id="rId273" o:title=""/>
          </v:shape>
          <o:OLEObject Type="Embed" ProgID="Equation.DSMT4" ShapeID="_x0000_i1157" DrawAspect="Content" ObjectID="_1697013053" r:id="rId274"/>
        </w:object>
      </w:r>
      <w:r w:rsidRPr="00FD65D9">
        <w:rPr>
          <w:rFonts w:hAnsi="宋体"/>
        </w:rPr>
        <w:t>线性无关</w:t>
      </w:r>
      <w:r>
        <w:rPr>
          <w:rFonts w:hint="eastAsia"/>
        </w:rPr>
        <w:t>．</w:t>
      </w:r>
    </w:p>
    <w:p w:rsidR="00C66519" w:rsidRDefault="00C66519" w:rsidP="00C66519"/>
    <w:p w:rsidR="00C66519" w:rsidRDefault="00C66519" w:rsidP="00C66519">
      <w:pPr>
        <w:ind w:left="480" w:hangingChars="200" w:hanging="480"/>
        <w:rPr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AD11E5" w:rsidRPr="00AD11E5">
        <w:rPr>
          <w:position w:val="-12"/>
        </w:rPr>
        <w:object w:dxaOrig="1200" w:dyaOrig="360">
          <v:shape id="_x0000_i1158" type="#_x0000_t75" style="width:60pt;height:18pt" o:ole="">
            <v:imagedata r:id="rId275" o:title=""/>
          </v:shape>
          <o:OLEObject Type="Embed" ProgID="Equation.DSMT4" ShapeID="_x0000_i1158" DrawAspect="Content" ObjectID="_1697013054" r:id="rId276"/>
        </w:object>
      </w:r>
      <w:r w:rsidRPr="00E81BD2">
        <w:rPr>
          <w:szCs w:val="21"/>
        </w:rPr>
        <w:t>线性相关</w:t>
      </w:r>
      <w:r>
        <w:rPr>
          <w:rFonts w:hint="eastAsia"/>
          <w:szCs w:val="21"/>
        </w:rPr>
        <w:t>等价于</w:t>
      </w:r>
      <w:r w:rsidR="00AD11E5" w:rsidRPr="00AD11E5">
        <w:rPr>
          <w:position w:val="-12"/>
        </w:rPr>
        <w:object w:dxaOrig="1840" w:dyaOrig="360">
          <v:shape id="_x0000_i1159" type="#_x0000_t75" style="width:92pt;height:18pt" o:ole="">
            <v:imagedata r:id="rId277" o:title=""/>
          </v:shape>
          <o:OLEObject Type="Embed" ProgID="Equation.DSMT4" ShapeID="_x0000_i1159" DrawAspect="Content" ObjectID="_1697013055" r:id="rId278"/>
        </w:object>
      </w:r>
      <w:r>
        <w:rPr>
          <w:rFonts w:hint="eastAsia"/>
          <w:szCs w:val="21"/>
        </w:rPr>
        <w:t>．</w:t>
      </w:r>
      <w:r w:rsidRPr="00E81BD2">
        <w:rPr>
          <w:szCs w:val="21"/>
        </w:rPr>
        <w:t>设</w:t>
      </w:r>
      <w:r w:rsidR="00AD11E5" w:rsidRPr="00AD11E5">
        <w:rPr>
          <w:position w:val="-12"/>
        </w:rPr>
        <w:object w:dxaOrig="1780" w:dyaOrig="360">
          <v:shape id="_x0000_i1160" type="#_x0000_t75" style="width:89pt;height:18pt" o:ole="">
            <v:imagedata r:id="rId279" o:title=""/>
          </v:shape>
          <o:OLEObject Type="Embed" ProgID="Equation.DSMT4" ShapeID="_x0000_i1160" DrawAspect="Content" ObjectID="_1697013056" r:id="rId280"/>
        </w:object>
      </w:r>
      <w:r w:rsidRPr="00E81BD2">
        <w:rPr>
          <w:szCs w:val="21"/>
        </w:rPr>
        <w:t>，</w:t>
      </w:r>
      <w:r>
        <w:rPr>
          <w:rFonts w:hint="eastAsia"/>
          <w:szCs w:val="21"/>
        </w:rPr>
        <w:t>则</w:t>
      </w:r>
      <w:r w:rsidR="00AD11E5" w:rsidRPr="00AD11E5">
        <w:rPr>
          <w:position w:val="-12"/>
        </w:rPr>
        <w:object w:dxaOrig="2380" w:dyaOrig="360">
          <v:shape id="_x0000_i1161" type="#_x0000_t75" style="width:119pt;height:18pt" o:ole="">
            <v:imagedata r:id="rId281" o:title=""/>
          </v:shape>
          <o:OLEObject Type="Embed" ProgID="Equation.DSMT4" ShapeID="_x0000_i1161" DrawAspect="Content" ObjectID="_1697013057" r:id="rId282"/>
        </w:object>
      </w:r>
      <w:r>
        <w:rPr>
          <w:rFonts w:hint="eastAsia"/>
          <w:szCs w:val="21"/>
        </w:rPr>
        <w:t>．故</w:t>
      </w:r>
      <w:r w:rsidRPr="00E81BD2">
        <w:rPr>
          <w:szCs w:val="21"/>
        </w:rPr>
        <w:t>由</w:t>
      </w:r>
      <w:r w:rsidR="00AD11E5" w:rsidRPr="00AD11E5">
        <w:rPr>
          <w:position w:val="-10"/>
        </w:rPr>
        <w:object w:dxaOrig="1340" w:dyaOrig="320">
          <v:shape id="_x0000_i1162" type="#_x0000_t75" style="width:67pt;height:16pt" o:ole="">
            <v:imagedata r:id="rId283" o:title=""/>
          </v:shape>
          <o:OLEObject Type="Embed" ProgID="Equation.DSMT4" ShapeID="_x0000_i1162" DrawAspect="Content" ObjectID="_1697013058" r:id="rId284"/>
        </w:object>
      </w:r>
      <w:r w:rsidRPr="00E81BD2">
        <w:rPr>
          <w:szCs w:val="21"/>
        </w:rPr>
        <w:t>得</w:t>
      </w:r>
    </w:p>
    <w:p w:rsidR="00C66519" w:rsidRDefault="00AD11E5" w:rsidP="00C66519">
      <w:pPr>
        <w:ind w:leftChars="200" w:left="480"/>
        <w:jc w:val="center"/>
      </w:pPr>
      <w:r w:rsidRPr="00AD11E5">
        <w:rPr>
          <w:position w:val="-12"/>
        </w:rPr>
        <w:object w:dxaOrig="4020" w:dyaOrig="360">
          <v:shape id="_x0000_i1163" type="#_x0000_t75" style="width:201pt;height:18pt" o:ole="">
            <v:imagedata r:id="rId285" o:title=""/>
          </v:shape>
          <o:OLEObject Type="Embed" ProgID="Equation.DSMT4" ShapeID="_x0000_i1163" DrawAspect="Content" ObjectID="_1697013059" r:id="rId286"/>
        </w:object>
      </w:r>
    </w:p>
    <w:p w:rsidR="00C66519" w:rsidRPr="00E81BD2" w:rsidRDefault="00C66519" w:rsidP="00C66519">
      <w:pPr>
        <w:ind w:leftChars="200" w:left="480"/>
        <w:rPr>
          <w:szCs w:val="21"/>
        </w:rPr>
      </w:pPr>
      <w:r>
        <w:rPr>
          <w:rFonts w:hint="eastAsia"/>
        </w:rPr>
        <w:t>即</w:t>
      </w:r>
      <w:r w:rsidR="00AD11E5" w:rsidRPr="00AD11E5">
        <w:rPr>
          <w:position w:val="-12"/>
        </w:rPr>
        <w:object w:dxaOrig="1640" w:dyaOrig="360">
          <v:shape id="_x0000_i1164" type="#_x0000_t75" style="width:82pt;height:18pt" o:ole="">
            <v:imagedata r:id="rId287" o:title=""/>
          </v:shape>
          <o:OLEObject Type="Embed" ProgID="Equation.DSMT4" ShapeID="_x0000_i1164" DrawAspect="Content" ObjectID="_1697013060" r:id="rId288"/>
        </w:object>
      </w:r>
      <w:r w:rsidRPr="00FD65D9">
        <w:rPr>
          <w:rFonts w:hAnsi="宋体"/>
        </w:rPr>
        <w:t>线性相关</w:t>
      </w:r>
      <w:r>
        <w:rPr>
          <w:rFonts w:hAnsi="宋体" w:hint="eastAsia"/>
        </w:rPr>
        <w:t>．</w:t>
      </w:r>
    </w:p>
    <w:p w:rsidR="00C66519" w:rsidRPr="00E81BD2" w:rsidRDefault="00C66519" w:rsidP="00C66519">
      <w:pPr>
        <w:rPr>
          <w:szCs w:val="21"/>
        </w:rPr>
      </w:pPr>
    </w:p>
    <w:p w:rsidR="00C66519" w:rsidRPr="00F0750A" w:rsidRDefault="00C66519" w:rsidP="00C66519">
      <w:pPr>
        <w:ind w:left="360" w:hangingChars="150" w:hanging="360"/>
        <w:rPr>
          <w:rFonts w:hAnsi="宋体"/>
        </w:rPr>
      </w:pPr>
    </w:p>
    <w:p w:rsidR="00C66519" w:rsidRPr="00FD65D9" w:rsidRDefault="00C66519" w:rsidP="00C66519">
      <w:pPr>
        <w:ind w:left="480" w:hangingChars="200" w:hanging="480"/>
      </w:pPr>
      <w:r>
        <w:rPr>
          <w:rFonts w:hAnsi="宋体" w:hint="eastAsia"/>
        </w:rPr>
        <w:t>(14)</w:t>
      </w:r>
      <w:r w:rsidRPr="00C66519">
        <w:rPr>
          <w:rStyle w:val="ae"/>
          <w:rFonts w:hint="eastAsia"/>
        </w:rPr>
        <w:t>【同试卷一第二</w:t>
      </w:r>
      <w:r w:rsidRPr="00C66519">
        <w:rPr>
          <w:rStyle w:val="ae"/>
        </w:rPr>
        <w:t>(12)</w:t>
      </w:r>
      <w:r w:rsidRPr="00C66519">
        <w:rPr>
          <w:rStyle w:val="ae"/>
          <w:rFonts w:hint="eastAsia"/>
        </w:rPr>
        <w:t>题】</w:t>
      </w:r>
      <w:r w:rsidRPr="00FD65D9">
        <w:rPr>
          <w:rFonts w:hAnsi="宋体"/>
        </w:rPr>
        <w:t>设</w:t>
      </w:r>
      <w:r w:rsidR="00AD11E5" w:rsidRPr="00025957">
        <w:rPr>
          <w:position w:val="-4"/>
        </w:rPr>
        <w:object w:dxaOrig="240" w:dyaOrig="260">
          <v:shape id="_x0000_i1165" type="#_x0000_t75" style="width:12pt;height:13pt" o:ole="">
            <v:imagedata r:id="rId289" o:title=""/>
          </v:shape>
          <o:OLEObject Type="Embed" ProgID="Equation.DSMT4" ShapeID="_x0000_i1165" DrawAspect="Content" ObjectID="_1697013061" r:id="rId290"/>
        </w:object>
      </w:r>
      <w:r w:rsidRPr="00FD65D9">
        <w:rPr>
          <w:rFonts w:hAnsi="宋体"/>
        </w:rPr>
        <w:t>为</w:t>
      </w:r>
      <w:r w:rsidR="00AD11E5" w:rsidRPr="00AD11E5">
        <w:rPr>
          <w:position w:val="-6"/>
        </w:rPr>
        <w:object w:dxaOrig="180" w:dyaOrig="279">
          <v:shape id="_x0000_i1166" type="#_x0000_t75" style="width:9pt;height:14pt" o:ole="">
            <v:imagedata r:id="rId291" o:title=""/>
          </v:shape>
          <o:OLEObject Type="Embed" ProgID="Equation.DSMT4" ShapeID="_x0000_i1166" DrawAspect="Content" ObjectID="_1697013062" r:id="rId292"/>
        </w:object>
      </w:r>
      <w:r w:rsidRPr="00FD65D9">
        <w:rPr>
          <w:rFonts w:hAnsi="宋体"/>
        </w:rPr>
        <w:t>阶矩阵，将</w:t>
      </w:r>
      <w:r w:rsidR="00AD11E5" w:rsidRPr="00025957">
        <w:rPr>
          <w:position w:val="-4"/>
        </w:rPr>
        <w:object w:dxaOrig="240" w:dyaOrig="260">
          <v:shape id="_x0000_i1167" type="#_x0000_t75" style="width:12pt;height:13pt" o:ole="">
            <v:imagedata r:id="rId293" o:title=""/>
          </v:shape>
          <o:OLEObject Type="Embed" ProgID="Equation.DSMT4" ShapeID="_x0000_i1167" DrawAspect="Content" ObjectID="_1697013063" r:id="rId294"/>
        </w:object>
      </w:r>
      <w:r w:rsidRPr="00FD65D9">
        <w:rPr>
          <w:rFonts w:hAnsi="宋体"/>
        </w:rPr>
        <w:t>的第</w:t>
      </w:r>
      <w:r w:rsidR="00AD11E5" w:rsidRPr="00025957">
        <w:rPr>
          <w:position w:val="-4"/>
        </w:rPr>
        <w:object w:dxaOrig="180" w:dyaOrig="260">
          <v:shape id="_x0000_i1168" type="#_x0000_t75" style="width:9pt;height:13pt" o:ole="">
            <v:imagedata r:id="rId295" o:title=""/>
          </v:shape>
          <o:OLEObject Type="Embed" ProgID="Equation.DSMT4" ShapeID="_x0000_i1168" DrawAspect="Content" ObjectID="_1697013064" r:id="rId296"/>
        </w:object>
      </w:r>
      <w:r w:rsidRPr="00FD65D9">
        <w:rPr>
          <w:rFonts w:hAnsi="宋体"/>
        </w:rPr>
        <w:t>行加到第</w:t>
      </w:r>
      <w:r w:rsidR="00AD11E5" w:rsidRPr="00025957">
        <w:rPr>
          <w:position w:val="-4"/>
        </w:rPr>
        <w:object w:dxaOrig="180" w:dyaOrig="260">
          <v:shape id="_x0000_i1169" type="#_x0000_t75" style="width:9pt;height:13pt" o:ole="">
            <v:imagedata r:id="rId297" o:title=""/>
          </v:shape>
          <o:OLEObject Type="Embed" ProgID="Equation.DSMT4" ShapeID="_x0000_i1169" DrawAspect="Content" ObjectID="_1697013065" r:id="rId298"/>
        </w:object>
      </w:r>
      <w:r w:rsidRPr="00FD65D9">
        <w:rPr>
          <w:rFonts w:hAnsi="宋体"/>
        </w:rPr>
        <w:t>行得</w:t>
      </w:r>
      <w:r w:rsidR="00AD11E5" w:rsidRPr="00025957">
        <w:rPr>
          <w:position w:val="-4"/>
        </w:rPr>
        <w:object w:dxaOrig="220" w:dyaOrig="240">
          <v:shape id="_x0000_i1170" type="#_x0000_t75" style="width:11pt;height:12pt" o:ole="">
            <v:imagedata r:id="rId299" o:title=""/>
          </v:shape>
          <o:OLEObject Type="Embed" ProgID="Equation.DSMT4" ShapeID="_x0000_i1170" DrawAspect="Content" ObjectID="_1697013066" r:id="rId300"/>
        </w:object>
      </w:r>
      <w:r w:rsidRPr="00FD65D9">
        <w:rPr>
          <w:rFonts w:hAnsi="宋体"/>
        </w:rPr>
        <w:t>，再将</w:t>
      </w:r>
      <w:r w:rsidR="00AD11E5" w:rsidRPr="00025957">
        <w:rPr>
          <w:position w:val="-4"/>
        </w:rPr>
        <w:object w:dxaOrig="220" w:dyaOrig="240">
          <v:shape id="_x0000_i1171" type="#_x0000_t75" style="width:11pt;height:12pt" o:ole="">
            <v:imagedata r:id="rId301" o:title=""/>
          </v:shape>
          <o:OLEObject Type="Embed" ProgID="Equation.DSMT4" ShapeID="_x0000_i1171" DrawAspect="Content" ObjectID="_1697013067" r:id="rId302"/>
        </w:object>
      </w:r>
      <w:r w:rsidRPr="00FD65D9">
        <w:rPr>
          <w:rFonts w:hAnsi="宋体"/>
        </w:rPr>
        <w:t>的第</w:t>
      </w:r>
      <w:r w:rsidR="00AD11E5" w:rsidRPr="00025957">
        <w:rPr>
          <w:position w:val="-4"/>
        </w:rPr>
        <w:object w:dxaOrig="180" w:dyaOrig="260">
          <v:shape id="_x0000_i1172" type="#_x0000_t75" style="width:9pt;height:13pt" o:ole="">
            <v:imagedata r:id="rId303" o:title=""/>
          </v:shape>
          <o:OLEObject Type="Embed" ProgID="Equation.DSMT4" ShapeID="_x0000_i1172" DrawAspect="Content" ObjectID="_1697013068" r:id="rId304"/>
        </w:object>
      </w:r>
      <w:r w:rsidRPr="00FD65D9">
        <w:rPr>
          <w:rFonts w:hAnsi="宋体"/>
        </w:rPr>
        <w:t>列的</w:t>
      </w:r>
      <w:r w:rsidR="00AD11E5" w:rsidRPr="00025957">
        <w:rPr>
          <w:position w:val="-4"/>
        </w:rPr>
        <w:object w:dxaOrig="340" w:dyaOrig="260">
          <v:shape id="_x0000_i1173" type="#_x0000_t75" style="width:17pt;height:13pt" o:ole="">
            <v:imagedata r:id="rId305" o:title=""/>
          </v:shape>
          <o:OLEObject Type="Embed" ProgID="Equation.DSMT4" ShapeID="_x0000_i1173" DrawAspect="Content" ObjectID="_1697013069" r:id="rId306"/>
        </w:object>
      </w:r>
      <w:r w:rsidRPr="00FD65D9">
        <w:rPr>
          <w:rFonts w:hAnsi="宋体"/>
        </w:rPr>
        <w:t>倍加到第</w:t>
      </w:r>
      <w:r w:rsidR="00AD11E5" w:rsidRPr="00025957">
        <w:rPr>
          <w:position w:val="-4"/>
        </w:rPr>
        <w:object w:dxaOrig="180" w:dyaOrig="260">
          <v:shape id="_x0000_i1174" type="#_x0000_t75" style="width:9pt;height:13pt" o:ole="">
            <v:imagedata r:id="rId307" o:title=""/>
          </v:shape>
          <o:OLEObject Type="Embed" ProgID="Equation.DSMT4" ShapeID="_x0000_i1174" DrawAspect="Content" ObjectID="_1697013070" r:id="rId308"/>
        </w:object>
      </w:r>
      <w:r w:rsidRPr="00FD65D9">
        <w:rPr>
          <w:rFonts w:hAnsi="宋体"/>
        </w:rPr>
        <w:t>列得</w:t>
      </w:r>
      <w:r w:rsidR="00AD11E5" w:rsidRPr="00AD11E5">
        <w:rPr>
          <w:position w:val="-6"/>
        </w:rPr>
        <w:object w:dxaOrig="220" w:dyaOrig="279">
          <v:shape id="_x0000_i1175" type="#_x0000_t75" style="width:11pt;height:14pt" o:ole="">
            <v:imagedata r:id="rId309" o:title=""/>
          </v:shape>
          <o:OLEObject Type="Embed" ProgID="Equation.DSMT4" ShapeID="_x0000_i1175" DrawAspect="Content" ObjectID="_1697013071" r:id="rId310"/>
        </w:object>
      </w:r>
      <w:r w:rsidRPr="00FD65D9">
        <w:rPr>
          <w:rFonts w:hAnsi="宋体"/>
        </w:rPr>
        <w:t>，记</w:t>
      </w:r>
      <w:r w:rsidR="00AD11E5" w:rsidRPr="00AD11E5">
        <w:rPr>
          <w:position w:val="-50"/>
        </w:rPr>
        <w:object w:dxaOrig="1480" w:dyaOrig="1120">
          <v:shape id="_x0000_i1176" type="#_x0000_t75" style="width:74pt;height:56pt" o:ole="">
            <v:imagedata r:id="rId311" o:title=""/>
          </v:shape>
          <o:OLEObject Type="Embed" ProgID="Equation.DSMT4" ShapeID="_x0000_i1176" DrawAspect="Content" ObjectID="_1697013072" r:id="rId312"/>
        </w:object>
      </w:r>
      <w:r w:rsidRPr="00FD65D9">
        <w:rPr>
          <w:rFonts w:hAnsi="宋体"/>
        </w:rPr>
        <w:t>，则</w:t>
      </w:r>
      <w:r>
        <w:rPr>
          <w:rFonts w:hAnsi="宋体"/>
        </w:rPr>
        <w:t>(</w:t>
      </w:r>
      <w:r w:rsidRPr="00FD65D9">
        <w:t xml:space="preserve">  </w:t>
      </w:r>
      <w:r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C66519" w:rsidRPr="00FD65D9" w:rsidRDefault="00C66519" w:rsidP="00C66519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6"/>
        </w:rPr>
        <w:object w:dxaOrig="1060" w:dyaOrig="320">
          <v:shape id="_x0000_i1177" type="#_x0000_t75" style="width:53pt;height:16pt" o:ole="">
            <v:imagedata r:id="rId313" o:title=""/>
          </v:shape>
          <o:OLEObject Type="Embed" ProgID="Equation.DSMT4" ShapeID="_x0000_i1177" DrawAspect="Content" ObjectID="_1697013073" r:id="rId314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6"/>
        </w:rPr>
        <w:object w:dxaOrig="1020" w:dyaOrig="320">
          <v:shape id="_x0000_i1178" type="#_x0000_t75" style="width:51pt;height:16pt" o:ole="">
            <v:imagedata r:id="rId315" o:title=""/>
          </v:shape>
          <o:OLEObject Type="Embed" ProgID="Equation.DSMT4" ShapeID="_x0000_i1178" DrawAspect="Content" ObjectID="_1697013074" r:id="rId31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6"/>
        </w:rPr>
        <w:object w:dxaOrig="980" w:dyaOrig="320">
          <v:shape id="_x0000_i1179" type="#_x0000_t75" style="width:49pt;height:16pt" o:ole="">
            <v:imagedata r:id="rId317" o:title=""/>
          </v:shape>
          <o:OLEObject Type="Embed" ProgID="Equation.DSMT4" ShapeID="_x0000_i1179" DrawAspect="Content" ObjectID="_1697013075" r:id="rId31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6"/>
        </w:rPr>
        <w:object w:dxaOrig="960" w:dyaOrig="320">
          <v:shape id="_x0000_i1180" type="#_x0000_t75" style="width:48pt;height:16pt" o:ole="">
            <v:imagedata r:id="rId319" o:title=""/>
          </v:shape>
          <o:OLEObject Type="Embed" ProgID="Equation.DSMT4" ShapeID="_x0000_i1180" DrawAspect="Content" ObjectID="_1697013076" r:id="rId320"/>
        </w:object>
      </w:r>
      <w:r>
        <w:rPr>
          <w:rFonts w:hint="eastAsia"/>
        </w:rPr>
        <w:t>．</w:t>
      </w:r>
    </w:p>
    <w:p w:rsidR="00C66519" w:rsidRDefault="00C66519" w:rsidP="00C66519"/>
    <w:p w:rsidR="00C66519" w:rsidRPr="00C609F7" w:rsidRDefault="00C66519" w:rsidP="00C66519"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>
        <w:rPr>
          <w:rFonts w:hint="eastAsia"/>
          <w:szCs w:val="21"/>
        </w:rPr>
        <w:t>由初等变换与初等矩阵的关系，可知</w:t>
      </w:r>
    </w:p>
    <w:p w:rsidR="00C66519" w:rsidRPr="00086F4C" w:rsidRDefault="00AD11E5" w:rsidP="00C66519">
      <w:pPr>
        <w:ind w:leftChars="200" w:left="480"/>
        <w:jc w:val="center"/>
        <w:rPr>
          <w:szCs w:val="21"/>
        </w:rPr>
      </w:pPr>
      <w:r w:rsidRPr="00AD11E5">
        <w:rPr>
          <w:position w:val="-50"/>
        </w:rPr>
        <w:object w:dxaOrig="4940" w:dyaOrig="1120">
          <v:shape id="_x0000_i1181" type="#_x0000_t75" style="width:247pt;height:56pt" o:ole="">
            <v:imagedata r:id="rId321" o:title=""/>
          </v:shape>
          <o:OLEObject Type="Embed" ProgID="Equation.DSMT4" ShapeID="_x0000_i1181" DrawAspect="Content" ObjectID="_1697013077" r:id="rId322"/>
        </w:object>
      </w:r>
    </w:p>
    <w:p w:rsidR="00C66519" w:rsidRDefault="00C66519" w:rsidP="00C66519">
      <w:pPr>
        <w:ind w:leftChars="200" w:left="480"/>
        <w:jc w:val="left"/>
        <w:rPr>
          <w:szCs w:val="21"/>
        </w:rPr>
      </w:pPr>
      <w:r w:rsidRPr="00E81BD2">
        <w:rPr>
          <w:szCs w:val="21"/>
        </w:rPr>
        <w:t>因为</w:t>
      </w:r>
    </w:p>
    <w:p w:rsidR="00C66519" w:rsidRDefault="00AD11E5" w:rsidP="00C66519">
      <w:pPr>
        <w:ind w:leftChars="200" w:left="480"/>
        <w:jc w:val="center"/>
        <w:rPr>
          <w:szCs w:val="21"/>
        </w:rPr>
      </w:pPr>
      <w:r w:rsidRPr="00AD11E5">
        <w:rPr>
          <w:position w:val="-50"/>
        </w:rPr>
        <w:object w:dxaOrig="3260" w:dyaOrig="1120">
          <v:shape id="_x0000_i1182" type="#_x0000_t75" style="width:163pt;height:56pt" o:ole="">
            <v:imagedata r:id="rId323" o:title=""/>
          </v:shape>
          <o:OLEObject Type="Embed" ProgID="Equation.DSMT4" ShapeID="_x0000_i1182" DrawAspect="Content" ObjectID="_1697013078" r:id="rId324"/>
        </w:object>
      </w:r>
    </w:p>
    <w:p w:rsidR="00C66519" w:rsidRPr="00086F4C" w:rsidRDefault="00C66519" w:rsidP="00C66519">
      <w:pPr>
        <w:ind w:leftChars="200" w:left="480"/>
        <w:jc w:val="left"/>
        <w:rPr>
          <w:b/>
          <w:color w:val="000000"/>
          <w:szCs w:val="21"/>
        </w:rPr>
      </w:pPr>
      <w:r>
        <w:rPr>
          <w:rFonts w:hint="eastAsia"/>
          <w:szCs w:val="21"/>
        </w:rPr>
        <w:t>所以</w:t>
      </w:r>
      <w:r w:rsidR="00AD11E5" w:rsidRPr="00AD11E5">
        <w:rPr>
          <w:position w:val="-10"/>
        </w:rPr>
        <w:object w:dxaOrig="760" w:dyaOrig="360">
          <v:shape id="_x0000_i1183" type="#_x0000_t75" style="width:38pt;height:18pt" o:ole="">
            <v:imagedata r:id="rId325" o:title=""/>
          </v:shape>
          <o:OLEObject Type="Embed" ProgID="Equation.DSMT4" ShapeID="_x0000_i1183" DrawAspect="Content" ObjectID="_1697013079" r:id="rId326"/>
        </w:object>
      </w:r>
      <w:r>
        <w:rPr>
          <w:rFonts w:hint="eastAsia"/>
          <w:b/>
          <w:color w:val="000000"/>
          <w:szCs w:val="21"/>
        </w:rPr>
        <w:t>，</w:t>
      </w:r>
      <w:r w:rsidRPr="00E81BD2">
        <w:rPr>
          <w:szCs w:val="21"/>
        </w:rPr>
        <w:t>从而</w:t>
      </w:r>
      <w:r w:rsidR="00AD11E5" w:rsidRPr="00AD11E5">
        <w:rPr>
          <w:position w:val="-10"/>
        </w:rPr>
        <w:object w:dxaOrig="2260" w:dyaOrig="360">
          <v:shape id="_x0000_i1184" type="#_x0000_t75" style="width:113pt;height:18pt" o:ole="">
            <v:imagedata r:id="rId327" o:title=""/>
          </v:shape>
          <o:OLEObject Type="Embed" ProgID="Equation.DSMT4" ShapeID="_x0000_i1184" DrawAspect="Content" ObjectID="_1697013080" r:id="rId328"/>
        </w:object>
      </w:r>
      <w:r>
        <w:rPr>
          <w:rFonts w:hint="eastAsia"/>
          <w:szCs w:val="21"/>
        </w:rPr>
        <w:t>．</w:t>
      </w:r>
    </w:p>
    <w:p w:rsidR="00C66519" w:rsidRPr="00AE28D2" w:rsidRDefault="00C66519" w:rsidP="000F7C44">
      <w:pPr>
        <w:rPr>
          <w:bCs/>
          <w:iCs/>
          <w:color w:val="000000"/>
          <w:szCs w:val="21"/>
        </w:rPr>
      </w:pPr>
    </w:p>
    <w:p w:rsidR="000F7C44" w:rsidRPr="0060248B" w:rsidRDefault="000F7C44" w:rsidP="000F7C44">
      <w:pPr>
        <w:rPr>
          <w:bCs/>
          <w:iCs/>
          <w:color w:val="000000"/>
        </w:rPr>
      </w:pPr>
    </w:p>
    <w:p w:rsidR="000F7C44" w:rsidRPr="0060248B" w:rsidRDefault="000F7C44" w:rsidP="000F7C44">
      <w:pPr>
        <w:pStyle w:val="1"/>
      </w:pPr>
      <w:r w:rsidRPr="0060248B">
        <w:lastRenderedPageBreak/>
        <w:t>三、解答题</w:t>
      </w:r>
      <w:r>
        <w:rPr>
          <w:rFonts w:hint="eastAsia"/>
        </w:rPr>
        <w:t>（</w:t>
      </w:r>
      <w:r w:rsidRPr="0060248B">
        <w:t>15</w:t>
      </w:r>
      <w:r>
        <w:rPr>
          <w:rFonts w:hint="eastAsia"/>
        </w:rPr>
        <w:t>~</w:t>
      </w:r>
      <w:r w:rsidRPr="0060248B">
        <w:t>23小题，共94分</w:t>
      </w:r>
      <w:r>
        <w:rPr>
          <w:rFonts w:hint="eastAsia"/>
        </w:rPr>
        <w:t>）</w:t>
      </w:r>
    </w:p>
    <w:p w:rsidR="000F7C44" w:rsidRDefault="000F7C44" w:rsidP="000F7C44">
      <w:pPr>
        <w:ind w:left="720" w:hangingChars="300" w:hanging="720"/>
        <w:rPr>
          <w:rFonts w:hAnsi="宋体"/>
        </w:rPr>
      </w:pPr>
    </w:p>
    <w:p w:rsidR="000F7C44" w:rsidRDefault="000F7C44" w:rsidP="000F7C44">
      <w:pPr>
        <w:ind w:left="720" w:hangingChars="300" w:hanging="720"/>
        <w:rPr>
          <w:rFonts w:hAnsi="宋体"/>
        </w:rPr>
      </w:pPr>
    </w:p>
    <w:p w:rsidR="000F7C44" w:rsidRPr="0060248B" w:rsidRDefault="000F7C44" w:rsidP="000F7C44">
      <w:pPr>
        <w:ind w:left="720" w:hangingChars="300" w:hanging="720"/>
      </w:pPr>
      <w:r>
        <w:rPr>
          <w:rFonts w:hAnsi="宋体"/>
        </w:rPr>
        <w:t>(</w:t>
      </w:r>
      <w:r w:rsidRPr="0060248B">
        <w:t>15</w:t>
      </w:r>
      <w:r w:rsidR="007D19F6">
        <w:rPr>
          <w:rFonts w:hAnsi="宋体"/>
        </w:rPr>
        <w:t>)</w:t>
      </w:r>
      <w:r w:rsidR="007D19F6">
        <w:rPr>
          <w:rFonts w:hAnsi="宋体" w:hint="eastAsia"/>
        </w:rPr>
        <w:t>（</w:t>
      </w:r>
      <w:r w:rsidRPr="0060248B">
        <w:rPr>
          <w:rFonts w:hAnsi="宋体"/>
        </w:rPr>
        <w:t>本题满分</w:t>
      </w:r>
      <w:r w:rsidRPr="0060248B">
        <w:t>10</w:t>
      </w:r>
      <w:r w:rsidRPr="0060248B">
        <w:rPr>
          <w:rFonts w:hAnsi="宋体"/>
        </w:rPr>
        <w:t>分</w:t>
      </w:r>
      <w:r w:rsidR="007D19F6">
        <w:rPr>
          <w:rFonts w:hAnsi="宋体" w:hint="eastAsia"/>
        </w:rPr>
        <w:t>）</w:t>
      </w:r>
    </w:p>
    <w:p w:rsidR="000F7C44" w:rsidRPr="0060248B" w:rsidRDefault="000F7C44" w:rsidP="002F4C48">
      <w:pPr>
        <w:ind w:leftChars="200" w:left="480"/>
      </w:pPr>
      <w:r w:rsidRPr="0060248B">
        <w:rPr>
          <w:rFonts w:hAnsi="宋体"/>
        </w:rPr>
        <w:t>试确定常数</w:t>
      </w:r>
      <w:r w:rsidR="00AD11E5" w:rsidRPr="00AD11E5">
        <w:rPr>
          <w:position w:val="-8"/>
        </w:rPr>
        <w:object w:dxaOrig="680" w:dyaOrig="300">
          <v:shape id="_x0000_i1185" type="#_x0000_t75" style="width:34pt;height:15pt" o:ole="">
            <v:imagedata r:id="rId329" o:title=""/>
          </v:shape>
          <o:OLEObject Type="Embed" ProgID="Equation.DSMT4" ShapeID="_x0000_i1185" DrawAspect="Content" ObjectID="_1697013081" r:id="rId330"/>
        </w:object>
      </w:r>
      <w:r w:rsidRPr="0060248B">
        <w:rPr>
          <w:rFonts w:hAnsi="宋体"/>
        </w:rPr>
        <w:t>的值，使得</w:t>
      </w:r>
      <w:r w:rsidR="00AD11E5" w:rsidRPr="00AD11E5">
        <w:rPr>
          <w:position w:val="-10"/>
        </w:rPr>
        <w:object w:dxaOrig="3140" w:dyaOrig="360">
          <v:shape id="_x0000_i1186" type="#_x0000_t75" style="width:157pt;height:18pt" o:ole="">
            <v:imagedata r:id="rId331" o:title=""/>
          </v:shape>
          <o:OLEObject Type="Embed" ProgID="Equation.DSMT4" ShapeID="_x0000_i1186" DrawAspect="Content" ObjectID="_1697013082" r:id="rId332"/>
        </w:object>
      </w:r>
      <w:r w:rsidRPr="0060248B">
        <w:rPr>
          <w:rFonts w:hAnsi="宋体"/>
        </w:rPr>
        <w:t>，其中</w:t>
      </w:r>
      <w:r w:rsidR="00AD11E5" w:rsidRPr="00AD11E5">
        <w:rPr>
          <w:position w:val="-10"/>
        </w:rPr>
        <w:object w:dxaOrig="600" w:dyaOrig="360">
          <v:shape id="_x0000_i1187" type="#_x0000_t75" style="width:30pt;height:18pt" o:ole="">
            <v:imagedata r:id="rId333" o:title=""/>
          </v:shape>
          <o:OLEObject Type="Embed" ProgID="Equation.DSMT4" ShapeID="_x0000_i1187" DrawAspect="Content" ObjectID="_1697013083" r:id="rId334"/>
        </w:object>
      </w:r>
      <w:r w:rsidRPr="0060248B">
        <w:rPr>
          <w:rFonts w:hAnsi="宋体"/>
        </w:rPr>
        <w:t>是当</w:t>
      </w:r>
      <w:r w:rsidR="00AD11E5" w:rsidRPr="00AD11E5">
        <w:rPr>
          <w:position w:val="-6"/>
        </w:rPr>
        <w:object w:dxaOrig="660" w:dyaOrig="279">
          <v:shape id="_x0000_i1188" type="#_x0000_t75" style="width:33pt;height:14pt" o:ole="">
            <v:imagedata r:id="rId335" o:title=""/>
          </v:shape>
          <o:OLEObject Type="Embed" ProgID="Equation.DSMT4" ShapeID="_x0000_i1188" DrawAspect="Content" ObjectID="_1697013084" r:id="rId336"/>
        </w:object>
      </w:r>
      <w:r w:rsidRPr="0060248B">
        <w:rPr>
          <w:rFonts w:hAnsi="宋体"/>
        </w:rPr>
        <w:t>时比</w:t>
      </w:r>
      <w:r w:rsidR="00AD11E5" w:rsidRPr="00025957">
        <w:rPr>
          <w:position w:val="-4"/>
        </w:rPr>
        <w:object w:dxaOrig="279" w:dyaOrig="300">
          <v:shape id="_x0000_i1189" type="#_x0000_t75" style="width:14pt;height:15pt" o:ole="">
            <v:imagedata r:id="rId337" o:title=""/>
          </v:shape>
          <o:OLEObject Type="Embed" ProgID="Equation.DSMT4" ShapeID="_x0000_i1189" DrawAspect="Content" ObjectID="_1697013085" r:id="rId338"/>
        </w:object>
      </w:r>
      <w:r w:rsidRPr="0060248B">
        <w:rPr>
          <w:rFonts w:hAnsi="宋体"/>
        </w:rPr>
        <w:t>高阶的无穷小</w:t>
      </w:r>
      <w:r w:rsidR="002F4C48">
        <w:rPr>
          <w:rFonts w:hint="eastAsia"/>
        </w:rPr>
        <w:t>．</w:t>
      </w:r>
    </w:p>
    <w:p w:rsidR="007D19F6" w:rsidRDefault="007D19F6" w:rsidP="007D19F6"/>
    <w:p w:rsidR="000F7C44" w:rsidRPr="00AE28D2" w:rsidRDefault="007D19F6" w:rsidP="002F4C48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 w:rsidR="000F7C44" w:rsidRPr="00AE28D2">
        <w:rPr>
          <w:rFonts w:hAnsi="宋体"/>
          <w:szCs w:val="21"/>
        </w:rPr>
        <w:t>用泰勒公式</w:t>
      </w:r>
      <w:r w:rsidR="002F4C48">
        <w:rPr>
          <w:rFonts w:hint="eastAsia"/>
          <w:szCs w:val="21"/>
        </w:rPr>
        <w:t>，</w:t>
      </w:r>
      <w:r w:rsidR="000F7C44" w:rsidRPr="00AE28D2">
        <w:rPr>
          <w:rFonts w:hAnsi="宋体"/>
          <w:szCs w:val="21"/>
        </w:rPr>
        <w:t>将</w:t>
      </w:r>
      <w:r w:rsidR="00AD11E5" w:rsidRPr="00AD11E5">
        <w:rPr>
          <w:position w:val="-24"/>
        </w:rPr>
        <w:object w:dxaOrig="2659" w:dyaOrig="660">
          <v:shape id="_x0000_i1190" type="#_x0000_t75" style="width:133pt;height:33pt" o:ole="">
            <v:imagedata r:id="rId339" o:title=""/>
          </v:shape>
          <o:OLEObject Type="Embed" ProgID="Equation.DSMT4" ShapeID="_x0000_i1190" DrawAspect="Content" ObjectID="_1697013086" r:id="rId340"/>
        </w:object>
      </w:r>
      <w:r w:rsidR="000F7C44" w:rsidRPr="00AE28D2">
        <w:rPr>
          <w:rFonts w:hAnsi="宋体"/>
          <w:szCs w:val="21"/>
        </w:rPr>
        <w:t>代入题设等式整理得</w:t>
      </w:r>
    </w:p>
    <w:p w:rsidR="000F7C44" w:rsidRPr="00AE28D2" w:rsidRDefault="00AD11E5" w:rsidP="002F4C48">
      <w:pPr>
        <w:ind w:leftChars="200" w:left="480"/>
        <w:jc w:val="center"/>
        <w:rPr>
          <w:szCs w:val="21"/>
        </w:rPr>
      </w:pPr>
      <w:r w:rsidRPr="00AD11E5">
        <w:rPr>
          <w:position w:val="-28"/>
        </w:rPr>
        <w:object w:dxaOrig="6420" w:dyaOrig="680">
          <v:shape id="_x0000_i1191" type="#_x0000_t75" style="width:321pt;height:34pt" o:ole="">
            <v:imagedata r:id="rId341" o:title=""/>
          </v:shape>
          <o:OLEObject Type="Embed" ProgID="Equation.DSMT4" ShapeID="_x0000_i1191" DrawAspect="Content" ObjectID="_1697013087" r:id="rId342"/>
        </w:object>
      </w:r>
    </w:p>
    <w:p w:rsidR="002F4C48" w:rsidRDefault="000F7C44" w:rsidP="002F4C48">
      <w:pPr>
        <w:ind w:leftChars="200" w:left="480"/>
        <w:rPr>
          <w:rFonts w:hAnsi="宋体"/>
          <w:szCs w:val="21"/>
        </w:rPr>
      </w:pPr>
      <w:r w:rsidRPr="00AE28D2">
        <w:rPr>
          <w:rFonts w:hAnsi="宋体"/>
          <w:szCs w:val="21"/>
        </w:rPr>
        <w:t>比较两边同次幂函数得</w:t>
      </w:r>
    </w:p>
    <w:p w:rsidR="002F4C48" w:rsidRDefault="00AD11E5" w:rsidP="002F4C48">
      <w:pPr>
        <w:ind w:leftChars="200" w:left="480"/>
        <w:jc w:val="center"/>
        <w:rPr>
          <w:rFonts w:hAnsi="宋体"/>
          <w:szCs w:val="21"/>
        </w:rPr>
      </w:pPr>
      <w:r w:rsidRPr="00AD11E5">
        <w:rPr>
          <w:position w:val="-90"/>
        </w:rPr>
        <w:object w:dxaOrig="1520" w:dyaOrig="1920">
          <v:shape id="_x0000_i1192" type="#_x0000_t75" style="width:76pt;height:96pt" o:ole="">
            <v:imagedata r:id="rId343" o:title=""/>
          </v:shape>
          <o:OLEObject Type="Embed" ProgID="Equation.DSMT4" ShapeID="_x0000_i1192" DrawAspect="Content" ObjectID="_1697013088" r:id="rId344"/>
        </w:object>
      </w:r>
    </w:p>
    <w:p w:rsidR="000F7C44" w:rsidRPr="00AE28D2" w:rsidRDefault="000F7C44" w:rsidP="002F4C48">
      <w:pPr>
        <w:ind w:leftChars="200" w:left="480"/>
        <w:rPr>
          <w:szCs w:val="21"/>
        </w:rPr>
      </w:pPr>
      <w:r w:rsidRPr="00AE28D2">
        <w:rPr>
          <w:rFonts w:hAnsi="宋体"/>
          <w:szCs w:val="21"/>
        </w:rPr>
        <w:t>由此可解得</w:t>
      </w:r>
      <w:r w:rsidR="00AD11E5" w:rsidRPr="00AD11E5">
        <w:rPr>
          <w:position w:val="-24"/>
        </w:rPr>
        <w:object w:dxaOrig="620" w:dyaOrig="620">
          <v:shape id="_x0000_i1193" type="#_x0000_t75" style="width:31pt;height:31pt" o:ole="">
            <v:imagedata r:id="rId345" o:title=""/>
          </v:shape>
          <o:OLEObject Type="Embed" ProgID="Equation.DSMT4" ShapeID="_x0000_i1193" DrawAspect="Content" ObjectID="_1697013089" r:id="rId346"/>
        </w:object>
      </w:r>
      <w:r w:rsidRPr="00AE28D2">
        <w:rPr>
          <w:rFonts w:hAnsi="宋体"/>
          <w:szCs w:val="21"/>
        </w:rPr>
        <w:t>，</w:t>
      </w:r>
      <w:r w:rsidR="00AD11E5" w:rsidRPr="00AD11E5">
        <w:rPr>
          <w:position w:val="-24"/>
        </w:rPr>
        <w:object w:dxaOrig="780" w:dyaOrig="620">
          <v:shape id="_x0000_i1194" type="#_x0000_t75" style="width:39pt;height:31pt" o:ole="">
            <v:imagedata r:id="rId347" o:title=""/>
          </v:shape>
          <o:OLEObject Type="Embed" ProgID="Equation.DSMT4" ShapeID="_x0000_i1194" DrawAspect="Content" ObjectID="_1697013090" r:id="rId348"/>
        </w:object>
      </w:r>
      <w:r w:rsidRPr="00AE28D2">
        <w:rPr>
          <w:rFonts w:hAnsi="宋体"/>
          <w:szCs w:val="21"/>
        </w:rPr>
        <w:t>，</w:t>
      </w:r>
      <w:r w:rsidR="00AD11E5" w:rsidRPr="00AD11E5">
        <w:rPr>
          <w:position w:val="-24"/>
        </w:rPr>
        <w:object w:dxaOrig="600" w:dyaOrig="620">
          <v:shape id="_x0000_i1195" type="#_x0000_t75" style="width:30pt;height:31pt" o:ole="">
            <v:imagedata r:id="rId349" o:title=""/>
          </v:shape>
          <o:OLEObject Type="Embed" ProgID="Equation.DSMT4" ShapeID="_x0000_i1195" DrawAspect="Content" ObjectID="_1697013091" r:id="rId350"/>
        </w:object>
      </w:r>
      <w:r w:rsidR="002F4C48">
        <w:rPr>
          <w:rFonts w:hint="eastAsia"/>
          <w:szCs w:val="21"/>
        </w:rPr>
        <w:t>．</w:t>
      </w:r>
    </w:p>
    <w:p w:rsidR="000F7C44" w:rsidRPr="002F4C48" w:rsidRDefault="000F7C44" w:rsidP="000F7C44">
      <w:pPr>
        <w:rPr>
          <w:rFonts w:hAnsi="宋体"/>
        </w:rPr>
      </w:pPr>
    </w:p>
    <w:p w:rsidR="007D19F6" w:rsidRDefault="007D19F6" w:rsidP="000F7C44">
      <w:pPr>
        <w:rPr>
          <w:rFonts w:hAnsi="宋体"/>
        </w:rPr>
      </w:pPr>
    </w:p>
    <w:p w:rsidR="000F7C44" w:rsidRPr="0060248B" w:rsidRDefault="000F7C44" w:rsidP="000F7C44">
      <w:r>
        <w:rPr>
          <w:rFonts w:hAnsi="宋体"/>
        </w:rPr>
        <w:t>(</w:t>
      </w:r>
      <w:r w:rsidRPr="0060248B">
        <w:t>16</w:t>
      </w:r>
      <w:r w:rsidR="007D19F6">
        <w:rPr>
          <w:rFonts w:hAnsi="宋体"/>
        </w:rPr>
        <w:t>)</w:t>
      </w:r>
      <w:r w:rsidR="007D19F6">
        <w:rPr>
          <w:rFonts w:hAnsi="宋体" w:hint="eastAsia"/>
        </w:rPr>
        <w:t>（</w:t>
      </w:r>
      <w:r w:rsidRPr="0060248B">
        <w:rPr>
          <w:rFonts w:hAnsi="宋体"/>
        </w:rPr>
        <w:t>本题满分</w:t>
      </w:r>
      <w:r w:rsidRPr="0060248B">
        <w:t>10</w:t>
      </w:r>
      <w:r w:rsidRPr="0060248B">
        <w:rPr>
          <w:rFonts w:hAnsi="宋体"/>
        </w:rPr>
        <w:t>分</w:t>
      </w:r>
      <w:r w:rsidR="007D19F6">
        <w:rPr>
          <w:rFonts w:hAnsi="宋体" w:hint="eastAsia"/>
        </w:rPr>
        <w:t>）</w:t>
      </w:r>
    </w:p>
    <w:p w:rsidR="000F7C44" w:rsidRPr="0060248B" w:rsidRDefault="000F7C44" w:rsidP="000F7C44">
      <w:pPr>
        <w:ind w:firstLineChars="200" w:firstLine="480"/>
      </w:pPr>
      <w:r w:rsidRPr="0060248B">
        <w:rPr>
          <w:rFonts w:hAnsi="宋体"/>
        </w:rPr>
        <w:t>求</w:t>
      </w:r>
      <w:r w:rsidR="00AD11E5" w:rsidRPr="00AD11E5">
        <w:rPr>
          <w:position w:val="-24"/>
        </w:rPr>
        <w:object w:dxaOrig="1380" w:dyaOrig="660">
          <v:shape id="_x0000_i1196" type="#_x0000_t75" style="width:69pt;height:33pt" o:ole="">
            <v:imagedata r:id="rId351" o:title=""/>
          </v:shape>
          <o:OLEObject Type="Embed" ProgID="Equation.DSMT4" ShapeID="_x0000_i1196" DrawAspect="Content" ObjectID="_1697013092" r:id="rId352"/>
        </w:object>
      </w:r>
      <w:r w:rsidR="002F4C48">
        <w:rPr>
          <w:rFonts w:hint="eastAsia"/>
        </w:rPr>
        <w:t>．</w:t>
      </w:r>
    </w:p>
    <w:p w:rsidR="007D19F6" w:rsidRDefault="007D19F6" w:rsidP="007D19F6"/>
    <w:p w:rsidR="000F7C44" w:rsidRPr="00AE28D2" w:rsidRDefault="007D19F6" w:rsidP="007D19F6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 w:rsidR="002F4C48">
        <w:rPr>
          <w:rFonts w:hAnsi="宋体" w:hint="eastAsia"/>
          <w:szCs w:val="21"/>
        </w:rPr>
        <w:t>由换元积分法</w:t>
      </w:r>
      <w:r w:rsidR="000F7C44" w:rsidRPr="00AE28D2">
        <w:rPr>
          <w:rFonts w:hAnsi="宋体"/>
          <w:szCs w:val="21"/>
        </w:rPr>
        <w:t>和分部积分法</w:t>
      </w:r>
      <w:r w:rsidR="002F4C48">
        <w:rPr>
          <w:rFonts w:hAnsi="宋体" w:hint="eastAsia"/>
          <w:szCs w:val="21"/>
        </w:rPr>
        <w:t>，可得</w:t>
      </w:r>
    </w:p>
    <w:p w:rsidR="000F7C44" w:rsidRPr="00AE28D2" w:rsidRDefault="00AD11E5" w:rsidP="00C3054B">
      <w:pPr>
        <w:ind w:firstLineChars="200" w:firstLine="480"/>
        <w:jc w:val="center"/>
        <w:rPr>
          <w:szCs w:val="21"/>
        </w:rPr>
      </w:pPr>
      <w:r w:rsidRPr="00AD11E5">
        <w:rPr>
          <w:position w:val="-192"/>
        </w:rPr>
        <w:object w:dxaOrig="6440" w:dyaOrig="3760">
          <v:shape id="_x0000_i1197" type="#_x0000_t75" style="width:322pt;height:188pt" o:ole="">
            <v:imagedata r:id="rId353" o:title=""/>
          </v:shape>
          <o:OLEObject Type="Embed" ProgID="Equation.DSMT4" ShapeID="_x0000_i1197" DrawAspect="Content" ObjectID="_1697013093" r:id="rId354"/>
        </w:object>
      </w:r>
    </w:p>
    <w:p w:rsidR="000F7C44" w:rsidRPr="00AE28D2" w:rsidRDefault="000F7C44" w:rsidP="000F7C44">
      <w:pPr>
        <w:rPr>
          <w:szCs w:val="21"/>
        </w:rPr>
      </w:pPr>
    </w:p>
    <w:p w:rsidR="000F7C44" w:rsidRDefault="000F7C44" w:rsidP="000F7C44">
      <w:pPr>
        <w:rPr>
          <w:rFonts w:hAnsi="宋体"/>
        </w:rPr>
      </w:pPr>
    </w:p>
    <w:p w:rsidR="004705F6" w:rsidRPr="004705F6" w:rsidRDefault="000F7C44" w:rsidP="004705F6">
      <w:r>
        <w:rPr>
          <w:rFonts w:hAnsi="宋体"/>
        </w:rPr>
        <w:t>(</w:t>
      </w:r>
      <w:r w:rsidRPr="0060248B">
        <w:t>17</w:t>
      </w:r>
      <w:r>
        <w:rPr>
          <w:rFonts w:hAnsi="宋体"/>
        </w:rPr>
        <w:t>)</w:t>
      </w:r>
      <w:r w:rsidR="004705F6">
        <w:rPr>
          <w:rFonts w:hAnsi="宋体" w:hint="eastAsia"/>
        </w:rPr>
        <w:t>（</w:t>
      </w:r>
      <w:r w:rsidR="004705F6" w:rsidRPr="00BE0C2A">
        <w:rPr>
          <w:rFonts w:hAnsi="宋体"/>
        </w:rPr>
        <w:t>本题满分</w:t>
      </w:r>
      <w:r w:rsidR="004705F6" w:rsidRPr="00BE0C2A">
        <w:t>10</w:t>
      </w:r>
      <w:r w:rsidR="004705F6" w:rsidRPr="00BE0C2A">
        <w:rPr>
          <w:rFonts w:hAnsi="宋体"/>
        </w:rPr>
        <w:t>分</w:t>
      </w:r>
      <w:r w:rsidR="004705F6">
        <w:rPr>
          <w:rFonts w:hAnsi="宋体" w:hint="eastAsia"/>
        </w:rPr>
        <w:t>）</w:t>
      </w:r>
      <w:r w:rsidR="004705F6" w:rsidRPr="004705F6">
        <w:rPr>
          <w:rStyle w:val="ae"/>
          <w:rFonts w:hint="eastAsia"/>
        </w:rPr>
        <w:t>【同试卷一第三</w:t>
      </w:r>
      <w:r w:rsidR="004705F6" w:rsidRPr="004705F6">
        <w:rPr>
          <w:rStyle w:val="ae"/>
          <w:rFonts w:hint="eastAsia"/>
        </w:rPr>
        <w:t>(15)</w:t>
      </w:r>
      <w:r w:rsidR="004705F6" w:rsidRPr="004705F6">
        <w:rPr>
          <w:rStyle w:val="ae"/>
          <w:rFonts w:hint="eastAsia"/>
        </w:rPr>
        <w:t>题】</w:t>
      </w:r>
    </w:p>
    <w:p w:rsidR="004705F6" w:rsidRPr="00FD65D9" w:rsidRDefault="004705F6" w:rsidP="004705F6">
      <w:pPr>
        <w:ind w:firstLineChars="200" w:firstLine="480"/>
        <w:rPr>
          <w:szCs w:val="21"/>
        </w:rPr>
      </w:pPr>
      <w:r w:rsidRPr="00FD65D9">
        <w:rPr>
          <w:rFonts w:hAnsi="宋体"/>
          <w:szCs w:val="21"/>
        </w:rPr>
        <w:lastRenderedPageBreak/>
        <w:t>设区域</w:t>
      </w:r>
      <w:r w:rsidR="00AD11E5" w:rsidRPr="00AD11E5">
        <w:rPr>
          <w:position w:val="-18"/>
        </w:rPr>
        <w:object w:dxaOrig="2840" w:dyaOrig="480">
          <v:shape id="_x0000_i1198" type="#_x0000_t75" style="width:142pt;height:24pt" o:ole="">
            <v:imagedata r:id="rId355" o:title=""/>
          </v:shape>
          <o:OLEObject Type="Embed" ProgID="Equation.DSMT4" ShapeID="_x0000_i1198" DrawAspect="Content" ObjectID="_1697013094" r:id="rId356"/>
        </w:object>
      </w:r>
      <w:r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计算二重积分</w:t>
      </w:r>
      <w:r w:rsidR="00AD11E5" w:rsidRPr="00AD11E5">
        <w:rPr>
          <w:position w:val="-32"/>
        </w:rPr>
        <w:object w:dxaOrig="2180" w:dyaOrig="700">
          <v:shape id="_x0000_i1199" type="#_x0000_t75" style="width:109pt;height:35pt" o:ole="">
            <v:imagedata r:id="rId357" o:title=""/>
          </v:shape>
          <o:OLEObject Type="Embed" ProgID="Equation.DSMT4" ShapeID="_x0000_i1199" DrawAspect="Content" ObjectID="_1697013095" r:id="rId358"/>
        </w:object>
      </w:r>
      <w:r>
        <w:rPr>
          <w:rFonts w:hint="eastAsia"/>
          <w:szCs w:val="21"/>
        </w:rPr>
        <w:t>．</w:t>
      </w:r>
    </w:p>
    <w:p w:rsidR="004705F6" w:rsidRDefault="004705F6" w:rsidP="004705F6"/>
    <w:p w:rsidR="004705F6" w:rsidRPr="004F4383" w:rsidRDefault="004705F6" w:rsidP="004705F6"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由二重积分</w:t>
      </w:r>
      <w:r>
        <w:rPr>
          <w:rFonts w:hAnsi="宋体"/>
          <w:szCs w:val="21"/>
        </w:rPr>
        <w:t>的</w:t>
      </w:r>
      <w:r>
        <w:rPr>
          <w:rFonts w:hAnsi="宋体" w:hint="eastAsia"/>
          <w:szCs w:val="21"/>
        </w:rPr>
        <w:t>奇偶对称性和极坐标可得</w:t>
      </w:r>
    </w:p>
    <w:p w:rsidR="004705F6" w:rsidRPr="00E81BD2" w:rsidRDefault="00AD11E5" w:rsidP="004705F6">
      <w:pPr>
        <w:ind w:leftChars="200" w:left="480"/>
        <w:jc w:val="center"/>
        <w:rPr>
          <w:szCs w:val="21"/>
        </w:rPr>
      </w:pPr>
      <w:r w:rsidRPr="00AD11E5">
        <w:rPr>
          <w:position w:val="-66"/>
        </w:rPr>
        <w:object w:dxaOrig="6320" w:dyaOrig="1440">
          <v:shape id="_x0000_i1200" type="#_x0000_t75" style="width:316pt;height:1in" o:ole="">
            <v:imagedata r:id="rId359" o:title=""/>
          </v:shape>
          <o:OLEObject Type="Embed" ProgID="Equation.DSMT4" ShapeID="_x0000_i1200" DrawAspect="Content" ObjectID="_1697013096" r:id="rId360"/>
        </w:object>
      </w:r>
    </w:p>
    <w:p w:rsidR="000F7C44" w:rsidRPr="00AE28D2" w:rsidRDefault="000F7C44" w:rsidP="000F7C44">
      <w:pPr>
        <w:rPr>
          <w:szCs w:val="21"/>
        </w:rPr>
      </w:pPr>
    </w:p>
    <w:p w:rsidR="000F7C44" w:rsidRDefault="000F7C44" w:rsidP="000F7C44"/>
    <w:p w:rsidR="004705F6" w:rsidRPr="00BE0C2A" w:rsidRDefault="000F7C44" w:rsidP="004705F6">
      <w:pPr>
        <w:rPr>
          <w:szCs w:val="21"/>
        </w:rPr>
      </w:pPr>
      <w:r w:rsidRPr="0060248B">
        <w:t>(18)</w:t>
      </w:r>
      <w:r w:rsidR="004705F6">
        <w:rPr>
          <w:rFonts w:hAnsi="宋体" w:hint="eastAsia"/>
        </w:rPr>
        <w:t>（</w:t>
      </w:r>
      <w:r w:rsidR="004705F6" w:rsidRPr="00BE0C2A">
        <w:rPr>
          <w:rFonts w:hAnsi="宋体"/>
        </w:rPr>
        <w:t>本题满分</w:t>
      </w:r>
      <w:r w:rsidR="004705F6" w:rsidRPr="00BE0C2A">
        <w:t>12</w:t>
      </w:r>
      <w:r w:rsidR="004705F6" w:rsidRPr="00BE0C2A">
        <w:rPr>
          <w:rFonts w:hAnsi="宋体"/>
        </w:rPr>
        <w:t>分</w:t>
      </w:r>
      <w:r w:rsidR="004705F6">
        <w:rPr>
          <w:rFonts w:hAnsi="宋体" w:hint="eastAsia"/>
        </w:rPr>
        <w:t>）</w:t>
      </w:r>
      <w:r w:rsidR="004705F6" w:rsidRPr="004705F6">
        <w:rPr>
          <w:rStyle w:val="ae"/>
          <w:rFonts w:hint="eastAsia"/>
        </w:rPr>
        <w:t>【同试卷一第三</w:t>
      </w:r>
      <w:r w:rsidR="004705F6" w:rsidRPr="004705F6">
        <w:rPr>
          <w:rStyle w:val="ae"/>
        </w:rPr>
        <w:t>(16)</w:t>
      </w:r>
      <w:r w:rsidR="004705F6" w:rsidRPr="004705F6">
        <w:rPr>
          <w:rStyle w:val="ae"/>
          <w:rFonts w:hint="eastAsia"/>
        </w:rPr>
        <w:t>题】</w:t>
      </w:r>
    </w:p>
    <w:p w:rsidR="004705F6" w:rsidRPr="00FD65D9" w:rsidRDefault="004705F6" w:rsidP="004705F6">
      <w:pPr>
        <w:ind w:firstLineChars="200" w:firstLine="480"/>
        <w:rPr>
          <w:szCs w:val="21"/>
        </w:rPr>
      </w:pPr>
      <w:r w:rsidRPr="00FD65D9">
        <w:rPr>
          <w:rFonts w:hAnsi="宋体"/>
          <w:szCs w:val="21"/>
        </w:rPr>
        <w:t>设数列</w:t>
      </w:r>
      <w:r w:rsidR="00AD11E5" w:rsidRPr="00AD11E5">
        <w:rPr>
          <w:position w:val="-14"/>
        </w:rPr>
        <w:object w:dxaOrig="460" w:dyaOrig="400">
          <v:shape id="_x0000_i1201" type="#_x0000_t75" style="width:23pt;height:20pt" o:ole="">
            <v:imagedata r:id="rId361" o:title=""/>
          </v:shape>
          <o:OLEObject Type="Embed" ProgID="Equation.DSMT4" ShapeID="_x0000_i1201" DrawAspect="Content" ObjectID="_1697013097" r:id="rId362"/>
        </w:object>
      </w:r>
      <w:r w:rsidRPr="00FD65D9">
        <w:rPr>
          <w:rFonts w:hAnsi="宋体"/>
          <w:szCs w:val="21"/>
        </w:rPr>
        <w:t>满足</w:t>
      </w:r>
      <w:r w:rsidR="001376CD" w:rsidRPr="0061316C">
        <w:rPr>
          <w:position w:val="-14"/>
        </w:rPr>
        <w:object w:dxaOrig="3420" w:dyaOrig="400">
          <v:shape id="_x0000_i1342" type="#_x0000_t75" style="width:171pt;height:20pt" o:ole="">
            <v:imagedata r:id="rId363" o:title=""/>
          </v:shape>
          <o:OLEObject Type="Embed" ProgID="Equation.DSMT4" ShapeID="_x0000_i1342" DrawAspect="Content" ObjectID="_1697013098" r:id="rId364"/>
        </w:object>
      </w:r>
      <w:r>
        <w:rPr>
          <w:rFonts w:hint="eastAsia"/>
          <w:szCs w:val="21"/>
        </w:rPr>
        <w:t>．</w:t>
      </w:r>
    </w:p>
    <w:p w:rsidR="004705F6" w:rsidRPr="00FD65D9" w:rsidRDefault="004705F6" w:rsidP="004705F6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Pr="00980934">
        <w:rPr>
          <w:rFonts w:hAnsi="宋体"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证明</w:t>
      </w:r>
      <w:r w:rsidR="00AD11E5" w:rsidRPr="00AD11E5">
        <w:rPr>
          <w:position w:val="-18"/>
        </w:rPr>
        <w:object w:dxaOrig="620" w:dyaOrig="420">
          <v:shape id="_x0000_i1202" type="#_x0000_t75" style="width:31pt;height:21pt" o:ole="">
            <v:imagedata r:id="rId365" o:title=""/>
          </v:shape>
          <o:OLEObject Type="Embed" ProgID="Equation.DSMT4" ShapeID="_x0000_i1202" DrawAspect="Content" ObjectID="_1697013099" r:id="rId366"/>
        </w:object>
      </w:r>
      <w:r w:rsidRPr="00FD65D9">
        <w:rPr>
          <w:rFonts w:hAnsi="宋体"/>
          <w:szCs w:val="21"/>
        </w:rPr>
        <w:t>存在</w:t>
      </w:r>
      <w:r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并求该极限；</w:t>
      </w:r>
      <w:r>
        <w:rPr>
          <w:rFonts w:hint="eastAsia"/>
          <w:szCs w:val="21"/>
        </w:rPr>
        <w:t xml:space="preserve">    (</w:t>
      </w:r>
      <w:r w:rsidRPr="00980934">
        <w:rPr>
          <w:rFonts w:hint="eastAsia"/>
          <w:szCs w:val="21"/>
        </w:rPr>
        <w:t>Ⅱ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计算</w:t>
      </w:r>
      <w:r w:rsidR="00AD11E5" w:rsidRPr="00AD11E5">
        <w:rPr>
          <w:position w:val="-32"/>
        </w:rPr>
        <w:object w:dxaOrig="1300" w:dyaOrig="900">
          <v:shape id="_x0000_i1203" type="#_x0000_t75" style="width:65pt;height:45pt" o:ole="">
            <v:imagedata r:id="rId367" o:title=""/>
          </v:shape>
          <o:OLEObject Type="Embed" ProgID="Equation.DSMT4" ShapeID="_x0000_i1203" DrawAspect="Content" ObjectID="_1697013100" r:id="rId368"/>
        </w:object>
      </w:r>
      <w:r>
        <w:rPr>
          <w:rFonts w:hint="eastAsia"/>
          <w:szCs w:val="21"/>
        </w:rPr>
        <w:t>．</w:t>
      </w:r>
    </w:p>
    <w:p w:rsidR="004705F6" w:rsidRDefault="004705F6" w:rsidP="004705F6"/>
    <w:p w:rsidR="004705F6" w:rsidRPr="00980934" w:rsidRDefault="004705F6" w:rsidP="004705F6">
      <w:pPr>
        <w:ind w:left="960" w:hangingChars="400" w:hanging="960"/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E81BD2">
        <w:rPr>
          <w:rFonts w:hint="eastAsia"/>
          <w:szCs w:val="21"/>
        </w:rPr>
        <w:t>(</w:t>
      </w:r>
      <w:r w:rsidRPr="00980934">
        <w:rPr>
          <w:rFonts w:hint="eastAsia"/>
          <w:szCs w:val="21"/>
        </w:rPr>
        <w:t>Ⅰ</w:t>
      </w:r>
      <w:r w:rsidRPr="00E81BD2">
        <w:rPr>
          <w:rFonts w:hint="eastAsia"/>
          <w:szCs w:val="21"/>
        </w:rPr>
        <w:t xml:space="preserve">) </w:t>
      </w:r>
      <w:r w:rsidRPr="00E81BD2">
        <w:rPr>
          <w:rFonts w:hAnsi="宋体"/>
          <w:szCs w:val="21"/>
        </w:rPr>
        <w:t>由于</w:t>
      </w:r>
      <w:r w:rsidR="00AD11E5" w:rsidRPr="00AD11E5">
        <w:rPr>
          <w:position w:val="-6"/>
        </w:rPr>
        <w:object w:dxaOrig="940" w:dyaOrig="279">
          <v:shape id="_x0000_i1204" type="#_x0000_t75" style="width:47pt;height:14pt" o:ole="">
            <v:imagedata r:id="rId369" o:title=""/>
          </v:shape>
          <o:OLEObject Type="Embed" ProgID="Equation.DSMT4" ShapeID="_x0000_i1204" DrawAspect="Content" ObjectID="_1697013101" r:id="rId370"/>
        </w:object>
      </w:r>
      <w:r w:rsidRPr="00E81BD2">
        <w:rPr>
          <w:rFonts w:hAnsi="宋体"/>
          <w:szCs w:val="21"/>
        </w:rPr>
        <w:t>时，</w:t>
      </w:r>
      <w:r w:rsidR="00AD11E5" w:rsidRPr="00AD11E5">
        <w:rPr>
          <w:position w:val="-6"/>
        </w:rPr>
        <w:object w:dxaOrig="1240" w:dyaOrig="279">
          <v:shape id="_x0000_i1205" type="#_x0000_t75" style="width:62pt;height:14pt" o:ole="">
            <v:imagedata r:id="rId371" o:title=""/>
          </v:shape>
          <o:OLEObject Type="Embed" ProgID="Equation.DSMT4" ShapeID="_x0000_i1205" DrawAspect="Content" ObjectID="_1697013102" r:id="rId372"/>
        </w:object>
      </w:r>
      <w:r w:rsidRPr="00E81BD2">
        <w:rPr>
          <w:rFonts w:hAnsi="宋体"/>
          <w:szCs w:val="21"/>
        </w:rPr>
        <w:t>，于是</w:t>
      </w:r>
      <w:r w:rsidR="00AD11E5" w:rsidRPr="00AD11E5">
        <w:rPr>
          <w:position w:val="-12"/>
        </w:rPr>
        <w:object w:dxaOrig="2000" w:dyaOrig="360">
          <v:shape id="_x0000_i1206" type="#_x0000_t75" style="width:100pt;height:18pt" o:ole="">
            <v:imagedata r:id="rId373" o:title=""/>
          </v:shape>
          <o:OLEObject Type="Embed" ProgID="Equation.DSMT4" ShapeID="_x0000_i1206" DrawAspect="Content" ObjectID="_1697013103" r:id="rId374"/>
        </w:object>
      </w:r>
      <w:r>
        <w:rPr>
          <w:rFonts w:hint="eastAsia"/>
          <w:szCs w:val="21"/>
        </w:rPr>
        <w:t>，这</w:t>
      </w:r>
      <w:r w:rsidRPr="00E81BD2">
        <w:rPr>
          <w:rFonts w:hAnsi="宋体"/>
          <w:szCs w:val="21"/>
        </w:rPr>
        <w:t>说明数列</w:t>
      </w:r>
      <w:r w:rsidR="00AD11E5" w:rsidRPr="00AD11E5">
        <w:rPr>
          <w:position w:val="-14"/>
        </w:rPr>
        <w:object w:dxaOrig="460" w:dyaOrig="400">
          <v:shape id="_x0000_i1207" type="#_x0000_t75" style="width:23pt;height:20pt" o:ole="">
            <v:imagedata r:id="rId375" o:title=""/>
          </v:shape>
          <o:OLEObject Type="Embed" ProgID="Equation.DSMT4" ShapeID="_x0000_i1207" DrawAspect="Content" ObjectID="_1697013104" r:id="rId376"/>
        </w:object>
      </w:r>
      <w:r w:rsidRPr="00E81BD2">
        <w:rPr>
          <w:rFonts w:hAnsi="宋体"/>
          <w:szCs w:val="21"/>
        </w:rPr>
        <w:t>单调减少且</w:t>
      </w:r>
      <w:r w:rsidR="00AD11E5" w:rsidRPr="00AD11E5">
        <w:rPr>
          <w:position w:val="-12"/>
        </w:rPr>
        <w:object w:dxaOrig="639" w:dyaOrig="360">
          <v:shape id="_x0000_i1208" type="#_x0000_t75" style="width:32pt;height:18pt" o:ole="">
            <v:imagedata r:id="rId377" o:title=""/>
          </v:shape>
          <o:OLEObject Type="Embed" ProgID="Equation.DSMT4" ShapeID="_x0000_i1208" DrawAspect="Content" ObjectID="_1697013105" r:id="rId378"/>
        </w:object>
      </w:r>
      <w:r>
        <w:rPr>
          <w:rFonts w:hint="eastAsia"/>
          <w:szCs w:val="21"/>
        </w:rPr>
        <w:t>．</w:t>
      </w:r>
      <w:r w:rsidRPr="00E81BD2">
        <w:rPr>
          <w:rFonts w:hAnsi="宋体"/>
          <w:szCs w:val="21"/>
        </w:rPr>
        <w:t>由单调有界准则知</w:t>
      </w:r>
      <w:r w:rsidR="00AD11E5" w:rsidRPr="00AD11E5">
        <w:rPr>
          <w:position w:val="-18"/>
        </w:rPr>
        <w:object w:dxaOrig="620" w:dyaOrig="420">
          <v:shape id="_x0000_i1209" type="#_x0000_t75" style="width:31pt;height:21pt" o:ole="">
            <v:imagedata r:id="rId379" o:title=""/>
          </v:shape>
          <o:OLEObject Type="Embed" ProgID="Equation.DSMT4" ShapeID="_x0000_i1209" DrawAspect="Content" ObjectID="_1697013106" r:id="rId380"/>
        </w:object>
      </w:r>
      <w:r w:rsidRPr="00E81BD2">
        <w:rPr>
          <w:rFonts w:hAnsi="宋体"/>
          <w:szCs w:val="21"/>
        </w:rPr>
        <w:t>存在</w:t>
      </w:r>
      <w:r>
        <w:rPr>
          <w:rFonts w:hint="eastAsia"/>
          <w:szCs w:val="21"/>
        </w:rPr>
        <w:t>，</w:t>
      </w:r>
      <w:r w:rsidRPr="00E81BD2">
        <w:rPr>
          <w:rFonts w:hAnsi="宋体"/>
          <w:szCs w:val="21"/>
        </w:rPr>
        <w:t>记为</w:t>
      </w:r>
      <w:r w:rsidR="00AD11E5" w:rsidRPr="00025957">
        <w:rPr>
          <w:position w:val="-4"/>
        </w:rPr>
        <w:object w:dxaOrig="240" w:dyaOrig="260">
          <v:shape id="_x0000_i1210" type="#_x0000_t75" style="width:12pt;height:13pt" o:ole="">
            <v:imagedata r:id="rId381" o:title=""/>
          </v:shape>
          <o:OLEObject Type="Embed" ProgID="Equation.DSMT4" ShapeID="_x0000_i1210" DrawAspect="Content" ObjectID="_1697013107" r:id="rId382"/>
        </w:object>
      </w:r>
      <w:r>
        <w:rPr>
          <w:rFonts w:hint="eastAsia"/>
          <w:szCs w:val="21"/>
        </w:rPr>
        <w:t>．</w:t>
      </w:r>
      <w:r w:rsidRPr="00E81BD2">
        <w:rPr>
          <w:rFonts w:hint="eastAsia"/>
          <w:szCs w:val="21"/>
        </w:rPr>
        <w:t>递推公式两边取极限得</w:t>
      </w:r>
      <w:r w:rsidR="00AD11E5" w:rsidRPr="00AD11E5">
        <w:rPr>
          <w:position w:val="-6"/>
        </w:rPr>
        <w:object w:dxaOrig="940" w:dyaOrig="279">
          <v:shape id="_x0000_i1211" type="#_x0000_t75" style="width:47pt;height:14pt" o:ole="">
            <v:imagedata r:id="rId383" o:title=""/>
          </v:shape>
          <o:OLEObject Type="Embed" ProgID="Equation.DSMT4" ShapeID="_x0000_i1211" DrawAspect="Content" ObjectID="_1697013108" r:id="rId384"/>
        </w:object>
      </w:r>
      <w:r>
        <w:rPr>
          <w:rFonts w:hint="eastAsia"/>
        </w:rPr>
        <w:t>，所以</w:t>
      </w:r>
      <w:r w:rsidR="00AD11E5" w:rsidRPr="00AD11E5">
        <w:rPr>
          <w:position w:val="-6"/>
        </w:rPr>
        <w:object w:dxaOrig="580" w:dyaOrig="279">
          <v:shape id="_x0000_i1212" type="#_x0000_t75" style="width:29pt;height:14pt" o:ole="">
            <v:imagedata r:id="rId385" o:title=""/>
          </v:shape>
          <o:OLEObject Type="Embed" ProgID="Equation.DSMT4" ShapeID="_x0000_i1212" DrawAspect="Content" ObjectID="_1697013109" r:id="rId386"/>
        </w:object>
      </w:r>
      <w:r>
        <w:rPr>
          <w:rFonts w:hint="eastAsia"/>
        </w:rPr>
        <w:t>．</w:t>
      </w:r>
    </w:p>
    <w:p w:rsidR="004705F6" w:rsidRPr="00E81BD2" w:rsidRDefault="004705F6" w:rsidP="004705F6">
      <w:pPr>
        <w:ind w:firstLineChars="200" w:firstLine="480"/>
        <w:rPr>
          <w:szCs w:val="21"/>
        </w:rPr>
      </w:pPr>
      <w:r w:rsidRPr="00E81BD2">
        <w:rPr>
          <w:rFonts w:hint="eastAsia"/>
          <w:szCs w:val="21"/>
        </w:rPr>
        <w:t>(</w:t>
      </w:r>
      <w:r w:rsidRPr="00980934">
        <w:rPr>
          <w:rFonts w:hint="eastAsia"/>
          <w:szCs w:val="21"/>
        </w:rPr>
        <w:t>Ⅱ</w:t>
      </w:r>
      <w:r w:rsidRPr="00E81BD2"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t>由等价无穷小量代换和洛必达法则可得</w:t>
      </w:r>
    </w:p>
    <w:p w:rsidR="004705F6" w:rsidRPr="00E81BD2" w:rsidRDefault="0082456D" w:rsidP="004705F6">
      <w:pPr>
        <w:ind w:leftChars="400" w:left="960"/>
        <w:jc w:val="center"/>
        <w:rPr>
          <w:szCs w:val="21"/>
        </w:rPr>
      </w:pPr>
      <w:r w:rsidRPr="00AD11E5">
        <w:rPr>
          <w:position w:val="-100"/>
        </w:rPr>
        <w:object w:dxaOrig="6580" w:dyaOrig="2120">
          <v:shape id="_x0000_i1341" type="#_x0000_t75" style="width:329pt;height:106pt" o:ole="">
            <v:imagedata r:id="rId387" o:title=""/>
          </v:shape>
          <o:OLEObject Type="Embed" ProgID="Equation.DSMT4" ShapeID="_x0000_i1341" DrawAspect="Content" ObjectID="_1697013110" r:id="rId388"/>
        </w:object>
      </w:r>
    </w:p>
    <w:p w:rsidR="000F7C44" w:rsidRPr="00AE28D2" w:rsidRDefault="000F7C44" w:rsidP="000F7C44">
      <w:pPr>
        <w:rPr>
          <w:szCs w:val="21"/>
        </w:rPr>
      </w:pPr>
    </w:p>
    <w:p w:rsidR="000F7C44" w:rsidRDefault="000F7C44" w:rsidP="000F7C44">
      <w:pPr>
        <w:rPr>
          <w:rFonts w:hAnsi="宋体"/>
        </w:rPr>
      </w:pPr>
    </w:p>
    <w:p w:rsidR="000F7C44" w:rsidRPr="0060248B" w:rsidRDefault="000F7C44" w:rsidP="000F7C44">
      <w:r>
        <w:rPr>
          <w:rFonts w:hAnsi="宋体"/>
        </w:rPr>
        <w:t>(</w:t>
      </w:r>
      <w:r w:rsidRPr="0060248B">
        <w:t>19</w:t>
      </w:r>
      <w:r w:rsidR="007D19F6">
        <w:rPr>
          <w:rFonts w:hAnsi="宋体"/>
        </w:rPr>
        <w:t>)</w:t>
      </w:r>
      <w:r w:rsidR="007D19F6">
        <w:rPr>
          <w:rFonts w:hAnsi="宋体" w:hint="eastAsia"/>
        </w:rPr>
        <w:t>（</w:t>
      </w:r>
      <w:r w:rsidRPr="0060248B">
        <w:rPr>
          <w:rFonts w:hAnsi="宋体"/>
        </w:rPr>
        <w:t>本题满分</w:t>
      </w:r>
      <w:r w:rsidRPr="0060248B">
        <w:t>10</w:t>
      </w:r>
      <w:r w:rsidRPr="0060248B">
        <w:rPr>
          <w:rFonts w:hAnsi="宋体"/>
        </w:rPr>
        <w:t>分</w:t>
      </w:r>
      <w:r w:rsidR="007D19F6">
        <w:rPr>
          <w:rFonts w:hAnsi="宋体" w:hint="eastAsia"/>
        </w:rPr>
        <w:t>）</w:t>
      </w:r>
    </w:p>
    <w:p w:rsidR="000F7C44" w:rsidRPr="0060248B" w:rsidRDefault="000F7C44" w:rsidP="000F7C44">
      <w:pPr>
        <w:ind w:firstLineChars="200" w:firstLine="480"/>
      </w:pPr>
      <w:r w:rsidRPr="0060248B">
        <w:rPr>
          <w:rFonts w:hAnsi="宋体"/>
        </w:rPr>
        <w:t>证明：当</w:t>
      </w:r>
      <w:r w:rsidR="00AD11E5" w:rsidRPr="00AD11E5">
        <w:rPr>
          <w:position w:val="-6"/>
        </w:rPr>
        <w:object w:dxaOrig="1260" w:dyaOrig="279">
          <v:shape id="_x0000_i1213" type="#_x0000_t75" style="width:63pt;height:14pt" o:ole="">
            <v:imagedata r:id="rId389" o:title=""/>
          </v:shape>
          <o:OLEObject Type="Embed" ProgID="Equation.DSMT4" ShapeID="_x0000_i1213" DrawAspect="Content" ObjectID="_1697013111" r:id="rId390"/>
        </w:object>
      </w:r>
      <w:r w:rsidRPr="0060248B">
        <w:rPr>
          <w:rFonts w:hAnsi="宋体"/>
        </w:rPr>
        <w:t>时，</w:t>
      </w:r>
      <w:r w:rsidR="00AD11E5" w:rsidRPr="00AD11E5">
        <w:rPr>
          <w:position w:val="-6"/>
        </w:rPr>
        <w:object w:dxaOrig="4080" w:dyaOrig="279">
          <v:shape id="_x0000_i1214" type="#_x0000_t75" style="width:204pt;height:14pt" o:ole="">
            <v:imagedata r:id="rId391" o:title=""/>
          </v:shape>
          <o:OLEObject Type="Embed" ProgID="Equation.DSMT4" ShapeID="_x0000_i1214" DrawAspect="Content" ObjectID="_1697013112" r:id="rId392"/>
        </w:object>
      </w:r>
      <w:r w:rsidR="00C3054B">
        <w:rPr>
          <w:rFonts w:hint="eastAsia"/>
        </w:rPr>
        <w:t>．</w:t>
      </w:r>
    </w:p>
    <w:p w:rsidR="007D19F6" w:rsidRDefault="007D19F6" w:rsidP="007D19F6"/>
    <w:p w:rsidR="000F7C44" w:rsidRPr="00AE28D2" w:rsidRDefault="007D19F6" w:rsidP="007D19F6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 w:rsidR="000F7C44" w:rsidRPr="00AE28D2">
        <w:rPr>
          <w:rFonts w:hAnsi="宋体"/>
          <w:szCs w:val="21"/>
        </w:rPr>
        <w:t>令</w:t>
      </w:r>
      <w:r w:rsidR="00AD11E5" w:rsidRPr="00AD11E5">
        <w:rPr>
          <w:position w:val="-10"/>
        </w:rPr>
        <w:object w:dxaOrig="2700" w:dyaOrig="320">
          <v:shape id="_x0000_i1215" type="#_x0000_t75" style="width:135pt;height:16pt" o:ole="">
            <v:imagedata r:id="rId393" o:title=""/>
          </v:shape>
          <o:OLEObject Type="Embed" ProgID="Equation.DSMT4" ShapeID="_x0000_i1215" DrawAspect="Content" ObjectID="_1697013113" r:id="rId394"/>
        </w:object>
      </w:r>
      <w:r w:rsidR="000F7C44" w:rsidRPr="00AE28D2">
        <w:rPr>
          <w:rFonts w:hAnsi="宋体"/>
          <w:szCs w:val="21"/>
        </w:rPr>
        <w:t>，</w:t>
      </w:r>
      <w:r w:rsidR="00C3054B">
        <w:rPr>
          <w:rFonts w:hAnsi="宋体" w:hint="eastAsia"/>
          <w:szCs w:val="21"/>
        </w:rPr>
        <w:t>则有</w:t>
      </w:r>
    </w:p>
    <w:p w:rsidR="000F7C44" w:rsidRPr="00AE28D2" w:rsidRDefault="00AD11E5" w:rsidP="00C3054B">
      <w:pPr>
        <w:ind w:leftChars="200" w:left="480"/>
        <w:jc w:val="center"/>
        <w:rPr>
          <w:szCs w:val="21"/>
        </w:rPr>
      </w:pPr>
      <w:r w:rsidRPr="00AD11E5">
        <w:rPr>
          <w:position w:val="-28"/>
        </w:rPr>
        <w:object w:dxaOrig="5280" w:dyaOrig="680">
          <v:shape id="_x0000_i1216" type="#_x0000_t75" style="width:264pt;height:34pt" o:ole="">
            <v:imagedata r:id="rId395" o:title=""/>
          </v:shape>
          <o:OLEObject Type="Embed" ProgID="Equation.DSMT4" ShapeID="_x0000_i1216" DrawAspect="Content" ObjectID="_1697013114" r:id="rId396"/>
        </w:object>
      </w:r>
    </w:p>
    <w:p w:rsidR="000F7C44" w:rsidRPr="00AE28D2" w:rsidRDefault="00C3054B" w:rsidP="00C3054B">
      <w:pPr>
        <w:ind w:leftChars="200" w:left="480"/>
        <w:rPr>
          <w:szCs w:val="21"/>
        </w:rPr>
      </w:pPr>
      <w:r>
        <w:rPr>
          <w:rFonts w:hint="eastAsia"/>
        </w:rPr>
        <w:t>所以</w:t>
      </w:r>
      <w:r w:rsidR="00AD11E5" w:rsidRPr="00AD11E5">
        <w:rPr>
          <w:position w:val="-10"/>
        </w:rPr>
        <w:object w:dxaOrig="580" w:dyaOrig="320">
          <v:shape id="_x0000_i1217" type="#_x0000_t75" style="width:29pt;height:16pt" o:ole="">
            <v:imagedata r:id="rId397" o:title=""/>
          </v:shape>
          <o:OLEObject Type="Embed" ProgID="Equation.DSMT4" ShapeID="_x0000_i1217" DrawAspect="Content" ObjectID="_1697013115" r:id="rId398"/>
        </w:object>
      </w:r>
      <w:r>
        <w:rPr>
          <w:rFonts w:hint="eastAsia"/>
        </w:rPr>
        <w:t>严格</w:t>
      </w:r>
      <w:r w:rsidR="000F7C44" w:rsidRPr="00AE28D2">
        <w:rPr>
          <w:rFonts w:hAnsi="宋体"/>
          <w:szCs w:val="21"/>
        </w:rPr>
        <w:t>单调减少</w:t>
      </w:r>
      <w:r>
        <w:rPr>
          <w:rFonts w:hint="eastAsia"/>
          <w:szCs w:val="21"/>
        </w:rPr>
        <w:t>．</w:t>
      </w:r>
      <w:r w:rsidR="000F7C44" w:rsidRPr="00AE28D2">
        <w:rPr>
          <w:rFonts w:hAnsi="宋体"/>
          <w:szCs w:val="21"/>
        </w:rPr>
        <w:t>又</w:t>
      </w:r>
      <w:r w:rsidR="00AD11E5" w:rsidRPr="00AD11E5">
        <w:rPr>
          <w:position w:val="-10"/>
        </w:rPr>
        <w:object w:dxaOrig="2220" w:dyaOrig="320">
          <v:shape id="_x0000_i1218" type="#_x0000_t75" style="width:111pt;height:16pt" o:ole="">
            <v:imagedata r:id="rId399" o:title=""/>
          </v:shape>
          <o:OLEObject Type="Embed" ProgID="Equation.DSMT4" ShapeID="_x0000_i1218" DrawAspect="Content" ObjectID="_1697013116" r:id="rId400"/>
        </w:object>
      </w:r>
      <w:r w:rsidR="000F7C44" w:rsidRPr="00AE28D2">
        <w:rPr>
          <w:rFonts w:hAnsi="宋体"/>
          <w:szCs w:val="21"/>
        </w:rPr>
        <w:t>，故</w:t>
      </w:r>
      <w:r w:rsidR="00AD11E5" w:rsidRPr="00AD11E5">
        <w:rPr>
          <w:position w:val="-6"/>
        </w:rPr>
        <w:object w:dxaOrig="940" w:dyaOrig="279">
          <v:shape id="_x0000_i1219" type="#_x0000_t75" style="width:47pt;height:14pt" o:ole="">
            <v:imagedata r:id="rId401" o:title=""/>
          </v:shape>
          <o:OLEObject Type="Embed" ProgID="Equation.DSMT4" ShapeID="_x0000_i1219" DrawAspect="Content" ObjectID="_1697013117" r:id="rId402"/>
        </w:object>
      </w:r>
      <w:r w:rsidR="000F7C44" w:rsidRPr="00AE28D2">
        <w:rPr>
          <w:rFonts w:hAnsi="宋体"/>
          <w:szCs w:val="21"/>
        </w:rPr>
        <w:t>时</w:t>
      </w:r>
      <w:r w:rsidR="00AD11E5" w:rsidRPr="00AD11E5">
        <w:rPr>
          <w:position w:val="-10"/>
        </w:rPr>
        <w:object w:dxaOrig="940" w:dyaOrig="320">
          <v:shape id="_x0000_i1220" type="#_x0000_t75" style="width:47pt;height:16pt" o:ole="">
            <v:imagedata r:id="rId403" o:title=""/>
          </v:shape>
          <o:OLEObject Type="Embed" ProgID="Equation.DSMT4" ShapeID="_x0000_i1220" DrawAspect="Content" ObjectID="_1697013118" r:id="rId404"/>
        </w:object>
      </w:r>
      <w:r>
        <w:rPr>
          <w:rFonts w:hAnsi="宋体" w:hint="eastAsia"/>
          <w:szCs w:val="21"/>
        </w:rPr>
        <w:t>．从而</w:t>
      </w:r>
      <w:r w:rsidR="00AD11E5" w:rsidRPr="00AD11E5">
        <w:rPr>
          <w:position w:val="-10"/>
        </w:rPr>
        <w:object w:dxaOrig="540" w:dyaOrig="320">
          <v:shape id="_x0000_i1221" type="#_x0000_t75" style="width:27pt;height:16pt" o:ole="">
            <v:imagedata r:id="rId405" o:title=""/>
          </v:shape>
          <o:OLEObject Type="Embed" ProgID="Equation.DSMT4" ShapeID="_x0000_i1221" DrawAspect="Content" ObjectID="_1697013119" r:id="rId406"/>
        </w:object>
      </w:r>
      <w:r>
        <w:rPr>
          <w:rFonts w:hint="eastAsia"/>
        </w:rPr>
        <w:t>严格</w:t>
      </w:r>
      <w:r w:rsidR="000F7C44" w:rsidRPr="00AE28D2">
        <w:rPr>
          <w:rFonts w:hAnsi="宋体"/>
          <w:szCs w:val="21"/>
        </w:rPr>
        <w:t>单调增加</w:t>
      </w:r>
      <w:r>
        <w:rPr>
          <w:rFonts w:hint="eastAsia"/>
          <w:szCs w:val="21"/>
        </w:rPr>
        <w:t>，由</w:t>
      </w:r>
      <w:r w:rsidR="00AD11E5" w:rsidRPr="00AD11E5">
        <w:rPr>
          <w:position w:val="-6"/>
        </w:rPr>
        <w:object w:dxaOrig="540" w:dyaOrig="279">
          <v:shape id="_x0000_i1222" type="#_x0000_t75" style="width:27pt;height:14pt" o:ole="">
            <v:imagedata r:id="rId407" o:title=""/>
          </v:shape>
          <o:OLEObject Type="Embed" ProgID="Equation.DSMT4" ShapeID="_x0000_i1222" DrawAspect="Content" ObjectID="_1697013120" r:id="rId408"/>
        </w:object>
      </w:r>
      <w:r>
        <w:rPr>
          <w:rFonts w:hint="eastAsia"/>
          <w:szCs w:val="21"/>
        </w:rPr>
        <w:t>可得</w:t>
      </w:r>
      <w:r w:rsidR="00AD11E5" w:rsidRPr="00AD11E5">
        <w:rPr>
          <w:position w:val="-10"/>
        </w:rPr>
        <w:object w:dxaOrig="1200" w:dyaOrig="320">
          <v:shape id="_x0000_i1223" type="#_x0000_t75" style="width:60pt;height:16pt" o:ole="">
            <v:imagedata r:id="rId409" o:title=""/>
          </v:shape>
          <o:OLEObject Type="Embed" ProgID="Equation.DSMT4" ShapeID="_x0000_i1223" DrawAspect="Content" ObjectID="_1697013121" r:id="rId410"/>
        </w:object>
      </w:r>
      <w:r>
        <w:rPr>
          <w:rFonts w:hAnsi="宋体" w:hint="eastAsia"/>
          <w:szCs w:val="21"/>
        </w:rPr>
        <w:t>．</w:t>
      </w:r>
    </w:p>
    <w:p w:rsidR="000F7C44" w:rsidRPr="00AE28D2" w:rsidRDefault="000F7C44" w:rsidP="000F7C44">
      <w:pPr>
        <w:rPr>
          <w:szCs w:val="21"/>
        </w:rPr>
      </w:pPr>
    </w:p>
    <w:p w:rsidR="000F7C44" w:rsidRDefault="000F7C44" w:rsidP="000F7C44">
      <w:pPr>
        <w:rPr>
          <w:rFonts w:hAnsi="宋体"/>
        </w:rPr>
      </w:pPr>
    </w:p>
    <w:p w:rsidR="004705F6" w:rsidRPr="00BE0C2A" w:rsidRDefault="000F7C44" w:rsidP="004705F6">
      <w:pPr>
        <w:rPr>
          <w:szCs w:val="21"/>
        </w:rPr>
      </w:pPr>
      <w:r>
        <w:rPr>
          <w:rFonts w:hAnsi="宋体"/>
        </w:rPr>
        <w:t>(</w:t>
      </w:r>
      <w:r w:rsidRPr="0060248B">
        <w:t>20</w:t>
      </w:r>
      <w:r>
        <w:rPr>
          <w:rFonts w:hAnsi="宋体"/>
        </w:rPr>
        <w:t>)</w:t>
      </w:r>
      <w:r w:rsidR="004705F6">
        <w:rPr>
          <w:rFonts w:hAnsi="宋体" w:hint="eastAsia"/>
        </w:rPr>
        <w:t>（</w:t>
      </w:r>
      <w:r w:rsidR="004705F6" w:rsidRPr="00BE0C2A">
        <w:rPr>
          <w:rFonts w:hAnsi="宋体"/>
        </w:rPr>
        <w:t>本题满分</w:t>
      </w:r>
      <w:r w:rsidR="004705F6" w:rsidRPr="00BE0C2A">
        <w:t>12</w:t>
      </w:r>
      <w:r w:rsidR="004705F6" w:rsidRPr="00BE0C2A">
        <w:rPr>
          <w:rFonts w:hAnsi="宋体"/>
        </w:rPr>
        <w:t>分</w:t>
      </w:r>
      <w:r w:rsidR="004705F6">
        <w:rPr>
          <w:rFonts w:hAnsi="宋体" w:hint="eastAsia"/>
        </w:rPr>
        <w:t>）</w:t>
      </w:r>
      <w:r w:rsidR="004705F6" w:rsidRPr="004705F6">
        <w:rPr>
          <w:rStyle w:val="ae"/>
          <w:rFonts w:hint="eastAsia"/>
        </w:rPr>
        <w:t>【同试卷一第三</w:t>
      </w:r>
      <w:r w:rsidR="004705F6" w:rsidRPr="004705F6">
        <w:rPr>
          <w:rStyle w:val="ae"/>
        </w:rPr>
        <w:t>(18)</w:t>
      </w:r>
      <w:r w:rsidR="004705F6" w:rsidRPr="004705F6">
        <w:rPr>
          <w:rStyle w:val="ae"/>
          <w:rFonts w:hint="eastAsia"/>
        </w:rPr>
        <w:t>题】</w:t>
      </w:r>
    </w:p>
    <w:p w:rsidR="004705F6" w:rsidRPr="00FD65D9" w:rsidRDefault="004705F6" w:rsidP="004705F6">
      <w:pPr>
        <w:ind w:leftChars="200" w:left="480"/>
        <w:rPr>
          <w:szCs w:val="21"/>
        </w:rPr>
      </w:pPr>
      <w:r w:rsidRPr="00FD65D9">
        <w:rPr>
          <w:rFonts w:hAnsi="宋体"/>
          <w:szCs w:val="21"/>
        </w:rPr>
        <w:t>设函数</w:t>
      </w:r>
      <w:r w:rsidR="00AD11E5" w:rsidRPr="00AD11E5">
        <w:rPr>
          <w:position w:val="-14"/>
        </w:rPr>
        <w:object w:dxaOrig="560" w:dyaOrig="400">
          <v:shape id="_x0000_i1224" type="#_x0000_t75" style="width:28pt;height:20pt" o:ole="">
            <v:imagedata r:id="rId411" o:title=""/>
          </v:shape>
          <o:OLEObject Type="Embed" ProgID="Equation.DSMT4" ShapeID="_x0000_i1224" DrawAspect="Content" ObjectID="_1697013122" r:id="rId412"/>
        </w:object>
      </w:r>
      <w:r w:rsidRPr="00FD65D9">
        <w:rPr>
          <w:rFonts w:hAnsi="宋体"/>
          <w:szCs w:val="21"/>
        </w:rPr>
        <w:t>在</w:t>
      </w:r>
      <w:r w:rsidR="00AD11E5" w:rsidRPr="00AD11E5">
        <w:rPr>
          <w:position w:val="-14"/>
        </w:rPr>
        <w:object w:dxaOrig="760" w:dyaOrig="400">
          <v:shape id="_x0000_i1225" type="#_x0000_t75" style="width:38pt;height:20pt" o:ole="">
            <v:imagedata r:id="rId413" o:title=""/>
          </v:shape>
          <o:OLEObject Type="Embed" ProgID="Equation.DSMT4" ShapeID="_x0000_i1225" DrawAspect="Content" ObjectID="_1697013123" r:id="rId414"/>
        </w:object>
      </w:r>
      <w:r w:rsidRPr="00FD65D9">
        <w:rPr>
          <w:rFonts w:hAnsi="宋体"/>
          <w:szCs w:val="21"/>
        </w:rPr>
        <w:t>内具有二阶导数，且</w:t>
      </w:r>
      <w:r w:rsidR="00AD11E5" w:rsidRPr="00AD11E5">
        <w:rPr>
          <w:position w:val="-22"/>
        </w:rPr>
        <w:object w:dxaOrig="1660" w:dyaOrig="560">
          <v:shape id="_x0000_i1226" type="#_x0000_t75" style="width:83pt;height:28pt" o:ole="">
            <v:imagedata r:id="rId415" o:title=""/>
          </v:shape>
          <o:OLEObject Type="Embed" ProgID="Equation.DSMT4" ShapeID="_x0000_i1226" DrawAspect="Content" ObjectID="_1697013124" r:id="rId416"/>
        </w:object>
      </w:r>
      <w:r w:rsidRPr="00FD65D9">
        <w:rPr>
          <w:rFonts w:hAnsi="宋体"/>
          <w:szCs w:val="21"/>
        </w:rPr>
        <w:t>满足等式</w:t>
      </w:r>
      <w:r w:rsidR="00AD11E5" w:rsidRPr="00AD11E5">
        <w:rPr>
          <w:position w:val="-28"/>
        </w:rPr>
        <w:object w:dxaOrig="1380" w:dyaOrig="700">
          <v:shape id="_x0000_i1227" type="#_x0000_t75" style="width:69pt;height:35pt" o:ole="">
            <v:imagedata r:id="rId417" o:title=""/>
          </v:shape>
          <o:OLEObject Type="Embed" ProgID="Equation.DSMT4" ShapeID="_x0000_i1227" DrawAspect="Content" ObjectID="_1697013125" r:id="rId418"/>
        </w:object>
      </w:r>
      <w:r>
        <w:rPr>
          <w:rFonts w:hint="eastAsia"/>
        </w:rPr>
        <w:t>．</w:t>
      </w:r>
    </w:p>
    <w:p w:rsidR="004705F6" w:rsidRDefault="004705F6" w:rsidP="004705F6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Pr="00822DB2">
        <w:rPr>
          <w:rFonts w:hAnsi="宋体"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验证</w:t>
      </w:r>
      <w:r w:rsidR="00AD11E5" w:rsidRPr="00AD11E5">
        <w:rPr>
          <w:position w:val="-24"/>
        </w:rPr>
        <w:object w:dxaOrig="1760" w:dyaOrig="660">
          <v:shape id="_x0000_i1228" type="#_x0000_t75" style="width:88pt;height:33pt" o:ole="">
            <v:imagedata r:id="rId419" o:title=""/>
          </v:shape>
          <o:OLEObject Type="Embed" ProgID="Equation.DSMT4" ShapeID="_x0000_i1228" DrawAspect="Content" ObjectID="_1697013126" r:id="rId420"/>
        </w:object>
      </w:r>
      <w:r>
        <w:rPr>
          <w:rFonts w:hint="eastAsia"/>
          <w:szCs w:val="21"/>
        </w:rPr>
        <w:t>．</w:t>
      </w:r>
    </w:p>
    <w:p w:rsidR="004705F6" w:rsidRPr="00FD65D9" w:rsidRDefault="004705F6" w:rsidP="004705F6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Pr="00822DB2">
        <w:rPr>
          <w:rFonts w:hAnsi="宋体" w:hint="eastAsia"/>
          <w:szCs w:val="21"/>
        </w:rPr>
        <w:t>Ⅱ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若</w:t>
      </w:r>
      <w:r w:rsidR="00AD11E5" w:rsidRPr="00AD11E5">
        <w:rPr>
          <w:position w:val="-14"/>
        </w:rPr>
        <w:object w:dxaOrig="1900" w:dyaOrig="400">
          <v:shape id="_x0000_i1229" type="#_x0000_t75" style="width:95pt;height:20pt" o:ole="">
            <v:imagedata r:id="rId421" o:title=""/>
          </v:shape>
          <o:OLEObject Type="Embed" ProgID="Equation.DSMT4" ShapeID="_x0000_i1229" DrawAspect="Content" ObjectID="_1697013127" r:id="rId422"/>
        </w:object>
      </w:r>
      <w:r w:rsidRPr="00FD65D9">
        <w:rPr>
          <w:rFonts w:hAnsi="宋体"/>
          <w:szCs w:val="21"/>
        </w:rPr>
        <w:t>求函数</w:t>
      </w:r>
      <w:r w:rsidR="00AD11E5" w:rsidRPr="00AD11E5">
        <w:rPr>
          <w:position w:val="-14"/>
        </w:rPr>
        <w:object w:dxaOrig="560" w:dyaOrig="400">
          <v:shape id="_x0000_i1230" type="#_x0000_t75" style="width:28pt;height:20pt" o:ole="">
            <v:imagedata r:id="rId423" o:title=""/>
          </v:shape>
          <o:OLEObject Type="Embed" ProgID="Equation.DSMT4" ShapeID="_x0000_i1230" DrawAspect="Content" ObjectID="_1697013128" r:id="rId424"/>
        </w:object>
      </w:r>
      <w:r w:rsidRPr="00FD65D9">
        <w:rPr>
          <w:rFonts w:hAnsi="宋体"/>
          <w:szCs w:val="21"/>
        </w:rPr>
        <w:t>的表达式</w:t>
      </w:r>
      <w:r>
        <w:rPr>
          <w:rFonts w:hint="eastAsia"/>
          <w:szCs w:val="21"/>
        </w:rPr>
        <w:t>．</w:t>
      </w:r>
    </w:p>
    <w:p w:rsidR="004705F6" w:rsidRDefault="004705F6" w:rsidP="004705F6"/>
    <w:p w:rsidR="004705F6" w:rsidRPr="00C609F7" w:rsidRDefault="004705F6" w:rsidP="004705F6"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E81BD2">
        <w:rPr>
          <w:rFonts w:hAnsi="宋体"/>
          <w:szCs w:val="21"/>
        </w:rPr>
        <w:t>(</w:t>
      </w:r>
      <w:r w:rsidRPr="00822DB2">
        <w:rPr>
          <w:rFonts w:hAnsi="宋体" w:hint="eastAsia"/>
          <w:szCs w:val="21"/>
        </w:rPr>
        <w:t>Ⅰ</w:t>
      </w:r>
      <w:r w:rsidRPr="00E81BD2"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Pr="00E81BD2">
        <w:rPr>
          <w:rFonts w:hAnsi="宋体"/>
          <w:szCs w:val="21"/>
        </w:rPr>
        <w:t>由</w:t>
      </w:r>
      <w:r w:rsidR="00AD11E5" w:rsidRPr="00AD11E5">
        <w:rPr>
          <w:position w:val="-12"/>
        </w:rPr>
        <w:object w:dxaOrig="2180" w:dyaOrig="440">
          <v:shape id="_x0000_i1231" type="#_x0000_t75" style="width:109pt;height:22pt" o:ole="">
            <v:imagedata r:id="rId425" o:title=""/>
          </v:shape>
          <o:OLEObject Type="Embed" ProgID="Equation.DSMT4" ShapeID="_x0000_i1231" DrawAspect="Content" ObjectID="_1697013129" r:id="rId426"/>
        </w:object>
      </w:r>
      <w:r>
        <w:rPr>
          <w:rFonts w:hint="eastAsia"/>
        </w:rPr>
        <w:t>可得</w:t>
      </w:r>
    </w:p>
    <w:p w:rsidR="004705F6" w:rsidRPr="00E81BD2" w:rsidRDefault="00651F3E" w:rsidP="004705F6">
      <w:pPr>
        <w:ind w:leftChars="400" w:left="960"/>
        <w:jc w:val="center"/>
        <w:rPr>
          <w:szCs w:val="21"/>
        </w:rPr>
      </w:pPr>
      <w:r w:rsidRPr="00AD11E5">
        <w:rPr>
          <w:position w:val="-126"/>
        </w:rPr>
        <w:object w:dxaOrig="5899" w:dyaOrig="2439">
          <v:shape id="_x0000_i1344" type="#_x0000_t75" style="width:295pt;height:122pt" o:ole="">
            <v:imagedata r:id="rId427" o:title=""/>
          </v:shape>
          <o:OLEObject Type="Embed" ProgID="Equation.DSMT4" ShapeID="_x0000_i1344" DrawAspect="Content" ObjectID="_1697013130" r:id="rId428"/>
        </w:object>
      </w:r>
    </w:p>
    <w:p w:rsidR="004705F6" w:rsidRDefault="004705F6" w:rsidP="004705F6">
      <w:pPr>
        <w:adjustRightInd w:val="0"/>
        <w:snapToGrid w:val="0"/>
        <w:ind w:leftChars="400" w:left="960"/>
        <w:rPr>
          <w:szCs w:val="21"/>
        </w:rPr>
      </w:pPr>
      <w:r w:rsidRPr="00E81BD2">
        <w:rPr>
          <w:rFonts w:hint="eastAsia"/>
          <w:szCs w:val="21"/>
        </w:rPr>
        <w:t>代入</w:t>
      </w:r>
      <w:r w:rsidR="00AD11E5" w:rsidRPr="00AD11E5">
        <w:rPr>
          <w:position w:val="-28"/>
        </w:rPr>
        <w:object w:dxaOrig="1380" w:dyaOrig="700">
          <v:shape id="_x0000_i1232" type="#_x0000_t75" style="width:69pt;height:35pt" o:ole="">
            <v:imagedata r:id="rId429" o:title=""/>
          </v:shape>
          <o:OLEObject Type="Embed" ProgID="Equation.DSMT4" ShapeID="_x0000_i1232" DrawAspect="Content" ObjectID="_1697013131" r:id="rId430"/>
        </w:object>
      </w:r>
      <w:r w:rsidRPr="00E81BD2">
        <w:rPr>
          <w:rFonts w:hint="eastAsia"/>
          <w:szCs w:val="21"/>
        </w:rPr>
        <w:t>，得</w:t>
      </w:r>
    </w:p>
    <w:p w:rsidR="004705F6" w:rsidRPr="00E81BD2" w:rsidRDefault="00AD11E5" w:rsidP="004705F6">
      <w:pPr>
        <w:adjustRightInd w:val="0"/>
        <w:snapToGrid w:val="0"/>
        <w:ind w:leftChars="400" w:left="960"/>
        <w:jc w:val="center"/>
        <w:rPr>
          <w:szCs w:val="21"/>
        </w:rPr>
      </w:pPr>
      <w:r w:rsidRPr="00AD11E5">
        <w:rPr>
          <w:position w:val="-36"/>
        </w:rPr>
        <w:object w:dxaOrig="3320" w:dyaOrig="940">
          <v:shape id="_x0000_i1233" type="#_x0000_t75" style="width:166pt;height:47pt" o:ole="">
            <v:imagedata r:id="rId431" o:title=""/>
          </v:shape>
          <o:OLEObject Type="Embed" ProgID="Equation.DSMT4" ShapeID="_x0000_i1233" DrawAspect="Content" ObjectID="_1697013132" r:id="rId432"/>
        </w:object>
      </w:r>
    </w:p>
    <w:p w:rsidR="004705F6" w:rsidRPr="00E81BD2" w:rsidRDefault="004705F6" w:rsidP="004705F6">
      <w:pPr>
        <w:adjustRightInd w:val="0"/>
        <w:snapToGrid w:val="0"/>
        <w:ind w:leftChars="400" w:left="960"/>
        <w:rPr>
          <w:szCs w:val="21"/>
        </w:rPr>
      </w:pPr>
      <w:r w:rsidRPr="00E81BD2">
        <w:rPr>
          <w:rFonts w:hint="eastAsia"/>
          <w:szCs w:val="21"/>
        </w:rPr>
        <w:t>所以</w:t>
      </w:r>
      <w:r w:rsidR="00AD11E5" w:rsidRPr="00AD11E5">
        <w:rPr>
          <w:position w:val="-24"/>
        </w:rPr>
        <w:object w:dxaOrig="1700" w:dyaOrig="620">
          <v:shape id="_x0000_i1234" type="#_x0000_t75" style="width:85pt;height:31pt" o:ole="">
            <v:imagedata r:id="rId433" o:title=""/>
          </v:shape>
          <o:OLEObject Type="Embed" ProgID="Equation.DSMT4" ShapeID="_x0000_i1234" DrawAspect="Content" ObjectID="_1697013133" r:id="rId434"/>
        </w:object>
      </w:r>
      <w:r w:rsidRPr="00E81BD2">
        <w:rPr>
          <w:rFonts w:hint="eastAsia"/>
          <w:szCs w:val="21"/>
        </w:rPr>
        <w:t>成立</w:t>
      </w:r>
      <w:r>
        <w:rPr>
          <w:rFonts w:hint="eastAsia"/>
          <w:szCs w:val="21"/>
        </w:rPr>
        <w:t>．</w:t>
      </w:r>
    </w:p>
    <w:p w:rsidR="004705F6" w:rsidRPr="009E00E1" w:rsidRDefault="004705F6" w:rsidP="004705F6">
      <w:pPr>
        <w:ind w:leftChars="200" w:left="960" w:hangingChars="200" w:hanging="480"/>
        <w:rPr>
          <w:rFonts w:hAnsi="宋体"/>
          <w:szCs w:val="21"/>
        </w:rPr>
      </w:pPr>
      <w:r w:rsidRPr="00E81BD2">
        <w:rPr>
          <w:rFonts w:hAnsi="宋体"/>
          <w:szCs w:val="21"/>
        </w:rPr>
        <w:t>(</w:t>
      </w:r>
      <w:r w:rsidRPr="00822DB2">
        <w:rPr>
          <w:rFonts w:hAnsi="宋体" w:hint="eastAsia"/>
          <w:szCs w:val="21"/>
        </w:rPr>
        <w:t>Ⅱ</w:t>
      </w:r>
      <w:r w:rsidRPr="00E81BD2">
        <w:rPr>
          <w:rFonts w:hAnsi="宋体"/>
          <w:szCs w:val="21"/>
        </w:rPr>
        <w:t>)</w:t>
      </w:r>
      <w:r w:rsidRPr="00E81BD2">
        <w:rPr>
          <w:rFonts w:hAnsi="宋体" w:hint="eastAsia"/>
          <w:szCs w:val="21"/>
        </w:rPr>
        <w:t xml:space="preserve"> </w:t>
      </w:r>
      <w:r w:rsidRPr="00E81BD2">
        <w:rPr>
          <w:rFonts w:hAnsi="宋体"/>
          <w:szCs w:val="21"/>
        </w:rPr>
        <w:t>令</w:t>
      </w:r>
      <w:r w:rsidR="00AD11E5" w:rsidRPr="00AD11E5">
        <w:rPr>
          <w:position w:val="-10"/>
        </w:rPr>
        <w:object w:dxaOrig="940" w:dyaOrig="320">
          <v:shape id="_x0000_i1235" type="#_x0000_t75" style="width:47pt;height:16pt" o:ole="">
            <v:imagedata r:id="rId435" o:title=""/>
          </v:shape>
          <o:OLEObject Type="Embed" ProgID="Equation.DSMT4" ShapeID="_x0000_i1235" DrawAspect="Content" ObjectID="_1697013134" r:id="rId436"/>
        </w:object>
      </w:r>
      <w:r>
        <w:rPr>
          <w:rFonts w:hint="eastAsia"/>
        </w:rPr>
        <w:t>，</w:t>
      </w:r>
      <w:r>
        <w:rPr>
          <w:rFonts w:hAnsi="宋体" w:hint="eastAsia"/>
          <w:szCs w:val="21"/>
        </w:rPr>
        <w:t>则</w:t>
      </w:r>
      <w:r w:rsidRPr="00E81BD2">
        <w:rPr>
          <w:rFonts w:hAnsi="宋体"/>
          <w:szCs w:val="21"/>
        </w:rPr>
        <w:t>方程</w:t>
      </w:r>
      <w:r>
        <w:rPr>
          <w:rFonts w:hAnsi="宋体" w:hint="eastAsia"/>
          <w:szCs w:val="21"/>
        </w:rPr>
        <w:t>变</w:t>
      </w:r>
      <w:r w:rsidRPr="00E81BD2">
        <w:rPr>
          <w:rFonts w:hAnsi="宋体"/>
          <w:szCs w:val="21"/>
        </w:rPr>
        <w:t>成</w:t>
      </w:r>
      <w:r w:rsidR="00AD11E5" w:rsidRPr="00AD11E5">
        <w:rPr>
          <w:position w:val="-24"/>
        </w:rPr>
        <w:object w:dxaOrig="920" w:dyaOrig="620">
          <v:shape id="_x0000_i1236" type="#_x0000_t75" style="width:46pt;height:31pt" o:ole="">
            <v:imagedata r:id="rId437" o:title=""/>
          </v:shape>
          <o:OLEObject Type="Embed" ProgID="Equation.DSMT4" ShapeID="_x0000_i1236" DrawAspect="Content" ObjectID="_1697013135" r:id="rId438"/>
        </w:object>
      </w:r>
      <w:r w:rsidRPr="00E81BD2">
        <w:rPr>
          <w:rFonts w:hAnsi="宋体"/>
          <w:szCs w:val="21"/>
        </w:rPr>
        <w:t>，则</w:t>
      </w:r>
      <w:r w:rsidR="00AD11E5" w:rsidRPr="00AD11E5">
        <w:rPr>
          <w:position w:val="-28"/>
        </w:rPr>
        <w:object w:dxaOrig="1300" w:dyaOrig="660">
          <v:shape id="_x0000_i1237" type="#_x0000_t75" style="width:65pt;height:33pt" o:ole="">
            <v:imagedata r:id="rId439" o:title=""/>
          </v:shape>
          <o:OLEObject Type="Embed" ProgID="Equation.DSMT4" ShapeID="_x0000_i1237" DrawAspect="Content" ObjectID="_1697013136" r:id="rId440"/>
        </w:object>
      </w:r>
      <w:r w:rsidRPr="00E81BD2">
        <w:rPr>
          <w:rFonts w:hAnsi="宋体" w:hint="eastAsia"/>
          <w:szCs w:val="21"/>
        </w:rPr>
        <w:t>，</w:t>
      </w:r>
      <w:r>
        <w:rPr>
          <w:rFonts w:hAnsi="宋体" w:hint="eastAsia"/>
          <w:szCs w:val="21"/>
        </w:rPr>
        <w:t>解得</w:t>
      </w:r>
      <w:r w:rsidR="00AD11E5" w:rsidRPr="00AD11E5">
        <w:rPr>
          <w:position w:val="-24"/>
        </w:rPr>
        <w:object w:dxaOrig="1420" w:dyaOrig="620">
          <v:shape id="_x0000_i1238" type="#_x0000_t75" style="width:71pt;height:31pt" o:ole="">
            <v:imagedata r:id="rId441" o:title=""/>
          </v:shape>
          <o:OLEObject Type="Embed" ProgID="Equation.DSMT4" ShapeID="_x0000_i1238" DrawAspect="Content" ObjectID="_1697013137" r:id="rId442"/>
        </w:object>
      </w:r>
      <w:r>
        <w:rPr>
          <w:rFonts w:hint="eastAsia"/>
        </w:rPr>
        <w:t>．</w:t>
      </w:r>
      <w:r w:rsidRPr="00E81BD2">
        <w:rPr>
          <w:rFonts w:hint="eastAsia"/>
          <w:szCs w:val="21"/>
        </w:rPr>
        <w:t>因为</w:t>
      </w:r>
      <w:r w:rsidR="00AD11E5" w:rsidRPr="00AD11E5">
        <w:rPr>
          <w:position w:val="-10"/>
        </w:rPr>
        <w:object w:dxaOrig="900" w:dyaOrig="320">
          <v:shape id="_x0000_i1239" type="#_x0000_t75" style="width:45pt;height:16pt" o:ole="">
            <v:imagedata r:id="rId443" o:title=""/>
          </v:shape>
          <o:OLEObject Type="Embed" ProgID="Equation.DSMT4" ShapeID="_x0000_i1239" DrawAspect="Content" ObjectID="_1697013138" r:id="rId444"/>
        </w:object>
      </w:r>
      <w:r w:rsidRPr="00E81BD2">
        <w:rPr>
          <w:rFonts w:hint="eastAsia"/>
          <w:szCs w:val="21"/>
        </w:rPr>
        <w:t>，所以</w:t>
      </w:r>
      <w:r w:rsidR="00AD11E5" w:rsidRPr="00AD11E5">
        <w:rPr>
          <w:position w:val="-12"/>
        </w:rPr>
        <w:object w:dxaOrig="620" w:dyaOrig="360">
          <v:shape id="_x0000_i1240" type="#_x0000_t75" style="width:31pt;height:18pt" o:ole="">
            <v:imagedata r:id="rId445" o:title=""/>
          </v:shape>
          <o:OLEObject Type="Embed" ProgID="Equation.DSMT4" ShapeID="_x0000_i1240" DrawAspect="Content" ObjectID="_1697013139" r:id="rId446"/>
        </w:object>
      </w:r>
      <w:r>
        <w:rPr>
          <w:rFonts w:hint="eastAsia"/>
          <w:szCs w:val="21"/>
        </w:rPr>
        <w:t>，从而</w:t>
      </w:r>
      <w:r w:rsidR="00AD11E5" w:rsidRPr="00AD11E5">
        <w:rPr>
          <w:position w:val="-24"/>
        </w:rPr>
        <w:object w:dxaOrig="960" w:dyaOrig="620">
          <v:shape id="_x0000_i1241" type="#_x0000_t75" style="width:48pt;height:31pt" o:ole="">
            <v:imagedata r:id="rId447" o:title=""/>
          </v:shape>
          <o:OLEObject Type="Embed" ProgID="Equation.DSMT4" ShapeID="_x0000_i1241" DrawAspect="Content" ObjectID="_1697013140" r:id="rId448"/>
        </w:object>
      </w:r>
      <w:r>
        <w:rPr>
          <w:rFonts w:hint="eastAsia"/>
          <w:szCs w:val="21"/>
        </w:rPr>
        <w:t>．解</w:t>
      </w:r>
      <w:r w:rsidRPr="00E81BD2">
        <w:rPr>
          <w:rFonts w:hint="eastAsia"/>
          <w:szCs w:val="21"/>
        </w:rPr>
        <w:t>得</w:t>
      </w:r>
      <w:r w:rsidR="00AD11E5" w:rsidRPr="00AD11E5">
        <w:rPr>
          <w:position w:val="-12"/>
        </w:rPr>
        <w:object w:dxaOrig="1500" w:dyaOrig="360">
          <v:shape id="_x0000_i1242" type="#_x0000_t75" style="width:75pt;height:18pt" o:ole="">
            <v:imagedata r:id="rId449" o:title=""/>
          </v:shape>
          <o:OLEObject Type="Embed" ProgID="Equation.DSMT4" ShapeID="_x0000_i1242" DrawAspect="Content" ObjectID="_1697013141" r:id="rId450"/>
        </w:object>
      </w:r>
      <w:r>
        <w:rPr>
          <w:rFonts w:hint="eastAsia"/>
        </w:rPr>
        <w:t>，</w:t>
      </w:r>
      <w:r w:rsidRPr="00E81BD2">
        <w:rPr>
          <w:rFonts w:hint="eastAsia"/>
          <w:szCs w:val="21"/>
        </w:rPr>
        <w:t>又因为</w:t>
      </w:r>
      <w:r w:rsidR="00AD11E5" w:rsidRPr="00AD11E5">
        <w:rPr>
          <w:position w:val="-10"/>
        </w:rPr>
        <w:object w:dxaOrig="859" w:dyaOrig="320">
          <v:shape id="_x0000_i1243" type="#_x0000_t75" style="width:43pt;height:16pt" o:ole="">
            <v:imagedata r:id="rId451" o:title=""/>
          </v:shape>
          <o:OLEObject Type="Embed" ProgID="Equation.DSMT4" ShapeID="_x0000_i1243" DrawAspect="Content" ObjectID="_1697013142" r:id="rId452"/>
        </w:object>
      </w:r>
      <w:r w:rsidRPr="00E81BD2">
        <w:rPr>
          <w:rFonts w:hint="eastAsia"/>
          <w:szCs w:val="21"/>
        </w:rPr>
        <w:t>，所以</w:t>
      </w:r>
      <w:r w:rsidR="00AD11E5" w:rsidRPr="00AD11E5">
        <w:rPr>
          <w:position w:val="-12"/>
        </w:rPr>
        <w:object w:dxaOrig="639" w:dyaOrig="360">
          <v:shape id="_x0000_i1244" type="#_x0000_t75" style="width:32pt;height:18pt" o:ole="">
            <v:imagedata r:id="rId453" o:title=""/>
          </v:shape>
          <o:OLEObject Type="Embed" ProgID="Equation.DSMT4" ShapeID="_x0000_i1244" DrawAspect="Content" ObjectID="_1697013143" r:id="rId454"/>
        </w:object>
      </w:r>
      <w:r w:rsidRPr="00E81BD2">
        <w:rPr>
          <w:rFonts w:hint="eastAsia"/>
          <w:szCs w:val="21"/>
        </w:rPr>
        <w:t>，得</w:t>
      </w:r>
      <w:r w:rsidR="00AD11E5" w:rsidRPr="00AD11E5">
        <w:rPr>
          <w:position w:val="-10"/>
        </w:rPr>
        <w:object w:dxaOrig="1100" w:dyaOrig="320">
          <v:shape id="_x0000_i1245" type="#_x0000_t75" style="width:55pt;height:16pt" o:ole="">
            <v:imagedata r:id="rId455" o:title=""/>
          </v:shape>
          <o:OLEObject Type="Embed" ProgID="Equation.DSMT4" ShapeID="_x0000_i1245" DrawAspect="Content" ObjectID="_1697013144" r:id="rId456"/>
        </w:object>
      </w:r>
      <w:r>
        <w:rPr>
          <w:rFonts w:hint="eastAsia"/>
        </w:rPr>
        <w:t>．</w:t>
      </w:r>
    </w:p>
    <w:p w:rsidR="000F7C44" w:rsidRPr="00AE28D2" w:rsidRDefault="000F7C44" w:rsidP="004705F6">
      <w:pPr>
        <w:rPr>
          <w:szCs w:val="21"/>
        </w:rPr>
      </w:pPr>
    </w:p>
    <w:p w:rsidR="000F7C44" w:rsidRDefault="000F7C44" w:rsidP="000F7C44">
      <w:pPr>
        <w:rPr>
          <w:rFonts w:hAnsi="宋体"/>
        </w:rPr>
      </w:pPr>
    </w:p>
    <w:p w:rsidR="000F7C44" w:rsidRPr="0060248B" w:rsidRDefault="000F7C44" w:rsidP="000F7C44">
      <w:r>
        <w:rPr>
          <w:rFonts w:hAnsi="宋体"/>
        </w:rPr>
        <w:t>(</w:t>
      </w:r>
      <w:r w:rsidRPr="0060248B">
        <w:t>21</w:t>
      </w:r>
      <w:r w:rsidR="007D19F6">
        <w:rPr>
          <w:rFonts w:hAnsi="宋体"/>
        </w:rPr>
        <w:t>)</w:t>
      </w:r>
      <w:r w:rsidR="007D19F6">
        <w:rPr>
          <w:rFonts w:hAnsi="宋体" w:hint="eastAsia"/>
        </w:rPr>
        <w:t>（</w:t>
      </w:r>
      <w:r w:rsidRPr="0060248B">
        <w:rPr>
          <w:rFonts w:hAnsi="宋体"/>
        </w:rPr>
        <w:t>本题满分</w:t>
      </w:r>
      <w:r w:rsidRPr="0060248B">
        <w:t>12</w:t>
      </w:r>
      <w:r w:rsidRPr="0060248B">
        <w:rPr>
          <w:rFonts w:hAnsi="宋体"/>
        </w:rPr>
        <w:t>分</w:t>
      </w:r>
      <w:r w:rsidR="007D19F6">
        <w:rPr>
          <w:rFonts w:hAnsi="宋体" w:hint="eastAsia"/>
        </w:rPr>
        <w:t>）</w:t>
      </w:r>
    </w:p>
    <w:p w:rsidR="000F7C44" w:rsidRDefault="000F7C44" w:rsidP="000F7C44">
      <w:pPr>
        <w:ind w:firstLineChars="200" w:firstLine="480"/>
      </w:pPr>
      <w:r w:rsidRPr="0060248B">
        <w:rPr>
          <w:rFonts w:hAnsi="宋体"/>
        </w:rPr>
        <w:t>已知曲线</w:t>
      </w:r>
      <w:r w:rsidR="00AD11E5" w:rsidRPr="00025957">
        <w:rPr>
          <w:position w:val="-4"/>
        </w:rPr>
        <w:object w:dxaOrig="200" w:dyaOrig="240">
          <v:shape id="_x0000_i1246" type="#_x0000_t75" style="width:10pt;height:12pt" o:ole="">
            <v:imagedata r:id="rId457" o:title=""/>
          </v:shape>
          <o:OLEObject Type="Embed" ProgID="Equation.DSMT4" ShapeID="_x0000_i1246" DrawAspect="Content" ObjectID="_1697013145" r:id="rId458"/>
        </w:object>
      </w:r>
      <w:r w:rsidRPr="0060248B">
        <w:rPr>
          <w:rFonts w:hAnsi="宋体"/>
        </w:rPr>
        <w:t>的方程</w:t>
      </w:r>
      <w:r w:rsidR="00AD11E5" w:rsidRPr="00AD11E5">
        <w:rPr>
          <w:position w:val="-32"/>
        </w:rPr>
        <w:object w:dxaOrig="1280" w:dyaOrig="760">
          <v:shape id="_x0000_i1247" type="#_x0000_t75" style="width:64pt;height:38pt" o:ole="">
            <v:imagedata r:id="rId459" o:title=""/>
          </v:shape>
          <o:OLEObject Type="Embed" ProgID="Equation.DSMT4" ShapeID="_x0000_i1247" DrawAspect="Content" ObjectID="_1697013146" r:id="rId460"/>
        </w:object>
      </w:r>
      <w:r w:rsidR="00A20D27">
        <w:rPr>
          <w:rFonts w:hint="eastAsia"/>
        </w:rPr>
        <w:t>（</w:t>
      </w:r>
      <w:r w:rsidR="00AD11E5" w:rsidRPr="00AD11E5">
        <w:rPr>
          <w:position w:val="-6"/>
        </w:rPr>
        <w:object w:dxaOrig="520" w:dyaOrig="279">
          <v:shape id="_x0000_i1248" type="#_x0000_t75" style="width:26pt;height:14pt" o:ole="">
            <v:imagedata r:id="rId461" o:title=""/>
          </v:shape>
          <o:OLEObject Type="Embed" ProgID="Equation.DSMT4" ShapeID="_x0000_i1248" DrawAspect="Content" ObjectID="_1697013147" r:id="rId462"/>
        </w:object>
      </w:r>
      <w:r w:rsidR="00A20D27">
        <w:rPr>
          <w:rFonts w:hint="eastAsia"/>
        </w:rPr>
        <w:t>）．</w:t>
      </w:r>
    </w:p>
    <w:p w:rsidR="000F7C44" w:rsidRDefault="000F7C44" w:rsidP="000F7C44">
      <w:pPr>
        <w:ind w:firstLineChars="200" w:firstLine="480"/>
      </w:pPr>
      <w:r>
        <w:rPr>
          <w:rFonts w:hAnsi="宋体"/>
        </w:rPr>
        <w:t>(</w:t>
      </w:r>
      <w:r w:rsidR="00A20D27" w:rsidRPr="00A20D27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0248B">
        <w:rPr>
          <w:rFonts w:hAnsi="宋体"/>
        </w:rPr>
        <w:t>讨论</w:t>
      </w:r>
      <w:r w:rsidR="00AD11E5" w:rsidRPr="00025957">
        <w:rPr>
          <w:position w:val="-4"/>
        </w:rPr>
        <w:object w:dxaOrig="200" w:dyaOrig="240">
          <v:shape id="_x0000_i1249" type="#_x0000_t75" style="width:10pt;height:12pt" o:ole="">
            <v:imagedata r:id="rId463" o:title=""/>
          </v:shape>
          <o:OLEObject Type="Embed" ProgID="Equation.DSMT4" ShapeID="_x0000_i1249" DrawAspect="Content" ObjectID="_1697013148" r:id="rId464"/>
        </w:object>
      </w:r>
      <w:r w:rsidRPr="0060248B">
        <w:rPr>
          <w:rFonts w:hAnsi="宋体"/>
        </w:rPr>
        <w:t>的凹凸性</w:t>
      </w:r>
      <w:r w:rsidR="00A20D27">
        <w:rPr>
          <w:rFonts w:hint="eastAsia"/>
        </w:rPr>
        <w:t>；</w:t>
      </w:r>
    </w:p>
    <w:p w:rsidR="000F7C44" w:rsidRDefault="000F7C44" w:rsidP="000F7C44">
      <w:pPr>
        <w:ind w:firstLineChars="200" w:firstLine="480"/>
      </w:pPr>
      <w:r>
        <w:rPr>
          <w:rFonts w:hAnsi="宋体"/>
        </w:rPr>
        <w:t>(</w:t>
      </w:r>
      <w:r w:rsidR="003F2CF9" w:rsidRPr="003F2CF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0248B">
        <w:rPr>
          <w:rFonts w:hAnsi="宋体"/>
        </w:rPr>
        <w:t>过点</w:t>
      </w:r>
      <w:r w:rsidR="00AD11E5" w:rsidRPr="00AD11E5">
        <w:rPr>
          <w:position w:val="-10"/>
        </w:rPr>
        <w:object w:dxaOrig="700" w:dyaOrig="320">
          <v:shape id="_x0000_i1250" type="#_x0000_t75" style="width:35pt;height:16pt" o:ole="">
            <v:imagedata r:id="rId465" o:title=""/>
          </v:shape>
          <o:OLEObject Type="Embed" ProgID="Equation.DSMT4" ShapeID="_x0000_i1250" DrawAspect="Content" ObjectID="_1697013149" r:id="rId466"/>
        </w:object>
      </w:r>
      <w:r w:rsidRPr="0060248B">
        <w:rPr>
          <w:rFonts w:hAnsi="宋体"/>
        </w:rPr>
        <w:t>引</w:t>
      </w:r>
      <w:r w:rsidR="00AD11E5" w:rsidRPr="00025957">
        <w:rPr>
          <w:position w:val="-4"/>
        </w:rPr>
        <w:object w:dxaOrig="200" w:dyaOrig="240">
          <v:shape id="_x0000_i1251" type="#_x0000_t75" style="width:10pt;height:12pt" o:ole="">
            <v:imagedata r:id="rId467" o:title=""/>
          </v:shape>
          <o:OLEObject Type="Embed" ProgID="Equation.DSMT4" ShapeID="_x0000_i1251" DrawAspect="Content" ObjectID="_1697013150" r:id="rId468"/>
        </w:object>
      </w:r>
      <w:r w:rsidRPr="0060248B">
        <w:rPr>
          <w:rFonts w:hAnsi="宋体"/>
        </w:rPr>
        <w:t>的切线，求切点</w:t>
      </w:r>
      <w:r w:rsidR="00AD11E5" w:rsidRPr="00AD11E5">
        <w:rPr>
          <w:position w:val="-12"/>
        </w:rPr>
        <w:object w:dxaOrig="780" w:dyaOrig="360">
          <v:shape id="_x0000_i1252" type="#_x0000_t75" style="width:39pt;height:18pt" o:ole="">
            <v:imagedata r:id="rId469" o:title=""/>
          </v:shape>
          <o:OLEObject Type="Embed" ProgID="Equation.DSMT4" ShapeID="_x0000_i1252" DrawAspect="Content" ObjectID="_1697013151" r:id="rId470"/>
        </w:object>
      </w:r>
      <w:r w:rsidRPr="0060248B">
        <w:rPr>
          <w:rFonts w:hAnsi="宋体"/>
        </w:rPr>
        <w:t>，并写出切线的方程</w:t>
      </w:r>
      <w:r w:rsidR="00A20D27">
        <w:rPr>
          <w:rFonts w:hint="eastAsia"/>
        </w:rPr>
        <w:t>；</w:t>
      </w:r>
    </w:p>
    <w:p w:rsidR="000F7C44" w:rsidRPr="0060248B" w:rsidRDefault="000F7C44" w:rsidP="000F7C44">
      <w:pPr>
        <w:ind w:firstLineChars="200" w:firstLine="480"/>
      </w:pPr>
      <w:r>
        <w:rPr>
          <w:rFonts w:hAnsi="宋体"/>
        </w:rPr>
        <w:t>(</w:t>
      </w:r>
      <w:r w:rsidR="003F2CF9" w:rsidRPr="003F2CF9">
        <w:rPr>
          <w:rFonts w:hint="eastAsia"/>
        </w:rPr>
        <w:t>Ⅲ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0248B">
        <w:rPr>
          <w:rFonts w:hAnsi="宋体"/>
        </w:rPr>
        <w:t>求此切线与</w:t>
      </w:r>
      <w:r w:rsidR="00AD11E5" w:rsidRPr="00025957">
        <w:rPr>
          <w:position w:val="-4"/>
        </w:rPr>
        <w:object w:dxaOrig="200" w:dyaOrig="240">
          <v:shape id="_x0000_i1253" type="#_x0000_t75" style="width:10pt;height:12pt" o:ole="">
            <v:imagedata r:id="rId471" o:title=""/>
          </v:shape>
          <o:OLEObject Type="Embed" ProgID="Equation.DSMT4" ShapeID="_x0000_i1253" DrawAspect="Content" ObjectID="_1697013152" r:id="rId472"/>
        </w:object>
      </w:r>
      <w:r w:rsidR="00A20D27">
        <w:rPr>
          <w:rFonts w:hAnsi="宋体" w:hint="eastAsia"/>
        </w:rPr>
        <w:t>（</w:t>
      </w:r>
      <w:r w:rsidRPr="0060248B">
        <w:rPr>
          <w:rFonts w:hAnsi="宋体"/>
        </w:rPr>
        <w:t>对应</w:t>
      </w:r>
      <w:r w:rsidR="00AD11E5" w:rsidRPr="00AD11E5">
        <w:rPr>
          <w:position w:val="-12"/>
        </w:rPr>
        <w:object w:dxaOrig="639" w:dyaOrig="360">
          <v:shape id="_x0000_i1254" type="#_x0000_t75" style="width:32pt;height:18pt" o:ole="">
            <v:imagedata r:id="rId473" o:title=""/>
          </v:shape>
          <o:OLEObject Type="Embed" ProgID="Equation.DSMT4" ShapeID="_x0000_i1254" DrawAspect="Content" ObjectID="_1697013153" r:id="rId474"/>
        </w:object>
      </w:r>
      <w:r w:rsidRPr="0060248B">
        <w:rPr>
          <w:rFonts w:hAnsi="宋体"/>
        </w:rPr>
        <w:t>的部分</w:t>
      </w:r>
      <w:r w:rsidR="00A20D27">
        <w:rPr>
          <w:rFonts w:hAnsi="宋体" w:hint="eastAsia"/>
        </w:rPr>
        <w:t>）</w:t>
      </w:r>
      <w:r w:rsidRPr="0060248B">
        <w:rPr>
          <w:rFonts w:hAnsi="宋体"/>
        </w:rPr>
        <w:t>及</w:t>
      </w:r>
      <w:r w:rsidR="00AD11E5" w:rsidRPr="00025957">
        <w:rPr>
          <w:position w:val="-4"/>
        </w:rPr>
        <w:object w:dxaOrig="200" w:dyaOrig="200">
          <v:shape id="_x0000_i1255" type="#_x0000_t75" style="width:10pt;height:10pt" o:ole="">
            <v:imagedata r:id="rId475" o:title=""/>
          </v:shape>
          <o:OLEObject Type="Embed" ProgID="Equation.DSMT4" ShapeID="_x0000_i1255" DrawAspect="Content" ObjectID="_1697013154" r:id="rId476"/>
        </w:object>
      </w:r>
      <w:r w:rsidRPr="0060248B">
        <w:rPr>
          <w:rFonts w:hAnsi="宋体"/>
        </w:rPr>
        <w:t>轴所围成的平面图形的面积</w:t>
      </w:r>
      <w:r w:rsidR="00A20D27">
        <w:rPr>
          <w:rFonts w:hint="eastAsia"/>
        </w:rPr>
        <w:t>．</w:t>
      </w:r>
    </w:p>
    <w:p w:rsidR="007D19F6" w:rsidRDefault="007D19F6" w:rsidP="007D19F6"/>
    <w:p w:rsidR="000F7C44" w:rsidRPr="00AE28D2" w:rsidRDefault="007D19F6" w:rsidP="000F7C44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 w:rsidR="003F2CF9" w:rsidRPr="00AE28D2">
        <w:rPr>
          <w:szCs w:val="21"/>
        </w:rPr>
        <w:t>(</w:t>
      </w:r>
      <w:r w:rsidR="003F2CF9" w:rsidRPr="003F2CF9">
        <w:rPr>
          <w:rFonts w:hint="eastAsia"/>
          <w:szCs w:val="21"/>
        </w:rPr>
        <w:t>Ⅰ</w:t>
      </w:r>
      <w:r w:rsidR="003F2CF9" w:rsidRPr="00AE28D2">
        <w:rPr>
          <w:szCs w:val="21"/>
        </w:rPr>
        <w:t>)</w:t>
      </w:r>
      <w:r w:rsidR="003F2CF9" w:rsidRPr="003F2CF9">
        <w:rPr>
          <w:rFonts w:hAnsi="宋体"/>
          <w:szCs w:val="21"/>
        </w:rPr>
        <w:t xml:space="preserve"> </w:t>
      </w:r>
      <w:r w:rsidR="003F2CF9" w:rsidRPr="00AE28D2">
        <w:rPr>
          <w:rFonts w:hAnsi="宋体"/>
          <w:szCs w:val="21"/>
        </w:rPr>
        <w:t>计</w:t>
      </w:r>
      <w:r w:rsidR="000F7C44" w:rsidRPr="00AE28D2">
        <w:rPr>
          <w:rFonts w:hAnsi="宋体"/>
          <w:szCs w:val="21"/>
        </w:rPr>
        <w:t>算该参数方程的各阶导数</w:t>
      </w:r>
      <w:r w:rsidR="003F2CF9">
        <w:rPr>
          <w:rFonts w:hAnsi="宋体" w:hint="eastAsia"/>
          <w:szCs w:val="21"/>
        </w:rPr>
        <w:t>得</w:t>
      </w:r>
    </w:p>
    <w:p w:rsidR="000F7C44" w:rsidRPr="00AE28D2" w:rsidRDefault="000F57F8" w:rsidP="003F2CF9">
      <w:pPr>
        <w:ind w:leftChars="400" w:left="960"/>
        <w:jc w:val="center"/>
        <w:rPr>
          <w:szCs w:val="21"/>
        </w:rPr>
      </w:pPr>
      <w:r w:rsidRPr="00AD11E5">
        <w:rPr>
          <w:position w:val="-54"/>
        </w:rPr>
        <w:object w:dxaOrig="6340" w:dyaOrig="1260">
          <v:shape id="_x0000_i1345" type="#_x0000_t75" style="width:317pt;height:63pt" o:ole="">
            <v:imagedata r:id="rId477" o:title=""/>
          </v:shape>
          <o:OLEObject Type="Embed" ProgID="Equation.DSMT4" ShapeID="_x0000_i1345" DrawAspect="Content" ObjectID="_1697013155" r:id="rId478"/>
        </w:object>
      </w:r>
    </w:p>
    <w:p w:rsidR="000F7C44" w:rsidRPr="00AE28D2" w:rsidRDefault="003F2CF9" w:rsidP="003F2CF9">
      <w:pPr>
        <w:ind w:leftChars="400" w:left="960"/>
        <w:rPr>
          <w:szCs w:val="21"/>
        </w:rPr>
      </w:pPr>
      <w:r>
        <w:rPr>
          <w:rFonts w:hAnsi="宋体" w:hint="eastAsia"/>
          <w:szCs w:val="21"/>
        </w:rPr>
        <w:t>因为</w:t>
      </w:r>
      <w:r w:rsidR="00AD11E5" w:rsidRPr="00AD11E5">
        <w:rPr>
          <w:position w:val="-6"/>
        </w:rPr>
        <w:object w:dxaOrig="520" w:dyaOrig="279">
          <v:shape id="_x0000_i1256" type="#_x0000_t75" style="width:26pt;height:14pt" o:ole="">
            <v:imagedata r:id="rId479" o:title=""/>
          </v:shape>
          <o:OLEObject Type="Embed" ProgID="Equation.DSMT4" ShapeID="_x0000_i1256" DrawAspect="Content" ObjectID="_1697013156" r:id="rId480"/>
        </w:object>
      </w:r>
      <w:r>
        <w:rPr>
          <w:rFonts w:hint="eastAsia"/>
          <w:szCs w:val="21"/>
        </w:rPr>
        <w:t>时二阶导数小于零，</w:t>
      </w:r>
      <w:r w:rsidR="000F7C44" w:rsidRPr="00AE28D2">
        <w:rPr>
          <w:rFonts w:hAnsi="宋体"/>
          <w:szCs w:val="21"/>
        </w:rPr>
        <w:t>所以曲线</w:t>
      </w:r>
      <w:r w:rsidR="00AD11E5" w:rsidRPr="00025957">
        <w:rPr>
          <w:position w:val="-4"/>
        </w:rPr>
        <w:object w:dxaOrig="200" w:dyaOrig="240">
          <v:shape id="_x0000_i1257" type="#_x0000_t75" style="width:10pt;height:12pt" o:ole="">
            <v:imagedata r:id="rId481" o:title=""/>
          </v:shape>
          <o:OLEObject Type="Embed" ProgID="Equation.DSMT4" ShapeID="_x0000_i1257" DrawAspect="Content" ObjectID="_1697013157" r:id="rId482"/>
        </w:object>
      </w:r>
      <w:r w:rsidR="000F7C44" w:rsidRPr="00AE28D2">
        <w:rPr>
          <w:rFonts w:hAnsi="宋体"/>
          <w:szCs w:val="21"/>
        </w:rPr>
        <w:t>在</w:t>
      </w:r>
      <w:r w:rsidR="00AD11E5" w:rsidRPr="00AD11E5">
        <w:rPr>
          <w:position w:val="-6"/>
        </w:rPr>
        <w:object w:dxaOrig="520" w:dyaOrig="279">
          <v:shape id="_x0000_i1258" type="#_x0000_t75" style="width:26pt;height:14pt" o:ole="">
            <v:imagedata r:id="rId483" o:title=""/>
          </v:shape>
          <o:OLEObject Type="Embed" ProgID="Equation.DSMT4" ShapeID="_x0000_i1258" DrawAspect="Content" ObjectID="_1697013158" r:id="rId484"/>
        </w:object>
      </w:r>
      <w:r w:rsidR="000F7C44" w:rsidRPr="00AE28D2">
        <w:rPr>
          <w:rFonts w:hAnsi="宋体"/>
          <w:szCs w:val="21"/>
        </w:rPr>
        <w:t>处是凸的</w:t>
      </w:r>
      <w:r>
        <w:rPr>
          <w:rFonts w:hAnsi="宋体" w:hint="eastAsia"/>
          <w:szCs w:val="21"/>
        </w:rPr>
        <w:t>．</w:t>
      </w:r>
    </w:p>
    <w:p w:rsidR="000F7C44" w:rsidRPr="00AE28D2" w:rsidRDefault="000F7C44" w:rsidP="003F2CF9">
      <w:pPr>
        <w:ind w:leftChars="200" w:left="960" w:hangingChars="200" w:hanging="480"/>
        <w:rPr>
          <w:szCs w:val="21"/>
        </w:rPr>
      </w:pPr>
      <w:r w:rsidRPr="00AE28D2">
        <w:rPr>
          <w:szCs w:val="21"/>
        </w:rPr>
        <w:lastRenderedPageBreak/>
        <w:t>(</w:t>
      </w:r>
      <w:r w:rsidR="003F2CF9" w:rsidRPr="003F2CF9">
        <w:rPr>
          <w:rFonts w:hint="eastAsia"/>
          <w:szCs w:val="21"/>
        </w:rPr>
        <w:t>Ⅱ</w:t>
      </w:r>
      <w:r w:rsidRPr="00AE28D2">
        <w:rPr>
          <w:szCs w:val="21"/>
        </w:rPr>
        <w:t xml:space="preserve">) </w:t>
      </w:r>
      <w:r w:rsidRPr="00AE28D2">
        <w:rPr>
          <w:rFonts w:hAnsi="宋体"/>
          <w:szCs w:val="21"/>
        </w:rPr>
        <w:t>切线方程为</w:t>
      </w:r>
      <w:r w:rsidR="00AD11E5" w:rsidRPr="00AD11E5">
        <w:rPr>
          <w:position w:val="-28"/>
        </w:rPr>
        <w:object w:dxaOrig="2140" w:dyaOrig="680">
          <v:shape id="_x0000_i1259" type="#_x0000_t75" style="width:107pt;height:34pt" o:ole="">
            <v:imagedata r:id="rId485" o:title=""/>
          </v:shape>
          <o:OLEObject Type="Embed" ProgID="Equation.DSMT4" ShapeID="_x0000_i1259" DrawAspect="Content" ObjectID="_1697013159" r:id="rId486"/>
        </w:object>
      </w:r>
      <w:r w:rsidRPr="00AE28D2">
        <w:rPr>
          <w:rFonts w:hAnsi="宋体"/>
          <w:szCs w:val="21"/>
        </w:rPr>
        <w:t>，设</w:t>
      </w:r>
      <w:r w:rsidR="00AD11E5" w:rsidRPr="00AD11E5">
        <w:rPr>
          <w:position w:val="-12"/>
        </w:rPr>
        <w:object w:dxaOrig="1040" w:dyaOrig="380">
          <v:shape id="_x0000_i1260" type="#_x0000_t75" style="width:52pt;height:19pt" o:ole="">
            <v:imagedata r:id="rId487" o:title=""/>
          </v:shape>
          <o:OLEObject Type="Embed" ProgID="Equation.DSMT4" ShapeID="_x0000_i1260" DrawAspect="Content" ObjectID="_1697013160" r:id="rId488"/>
        </w:object>
      </w:r>
      <w:r w:rsidRPr="00AE28D2">
        <w:rPr>
          <w:rFonts w:hAnsi="宋体"/>
          <w:szCs w:val="21"/>
        </w:rPr>
        <w:t>，</w:t>
      </w:r>
      <w:r w:rsidR="00AD11E5" w:rsidRPr="00AD11E5">
        <w:rPr>
          <w:position w:val="-12"/>
        </w:rPr>
        <w:object w:dxaOrig="1240" w:dyaOrig="380">
          <v:shape id="_x0000_i1261" type="#_x0000_t75" style="width:62pt;height:19pt" o:ole="">
            <v:imagedata r:id="rId489" o:title=""/>
          </v:shape>
          <o:OLEObject Type="Embed" ProgID="Equation.DSMT4" ShapeID="_x0000_i1261" DrawAspect="Content" ObjectID="_1697013161" r:id="rId490"/>
        </w:object>
      </w:r>
      <w:r w:rsidRPr="00AE28D2">
        <w:rPr>
          <w:rFonts w:hAnsi="宋体"/>
          <w:szCs w:val="21"/>
        </w:rPr>
        <w:t>，</w:t>
      </w:r>
      <w:r w:rsidR="003F2CF9">
        <w:rPr>
          <w:rFonts w:hAnsi="宋体" w:hint="eastAsia"/>
          <w:szCs w:val="21"/>
        </w:rPr>
        <w:t>代入方程解得</w:t>
      </w:r>
      <w:r w:rsidR="00AD11E5" w:rsidRPr="00AD11E5">
        <w:rPr>
          <w:position w:val="-12"/>
        </w:rPr>
        <w:object w:dxaOrig="600" w:dyaOrig="380">
          <v:shape id="_x0000_i1262" type="#_x0000_t75" style="width:30pt;height:19pt" o:ole="">
            <v:imagedata r:id="rId491" o:title=""/>
          </v:shape>
          <o:OLEObject Type="Embed" ProgID="Equation.DSMT4" ShapeID="_x0000_i1262" DrawAspect="Content" ObjectID="_1697013162" r:id="rId492"/>
        </w:object>
      </w:r>
      <w:r w:rsidR="003F2CF9">
        <w:rPr>
          <w:rFonts w:hint="eastAsia"/>
          <w:szCs w:val="21"/>
        </w:rPr>
        <w:t>．</w:t>
      </w:r>
      <w:r w:rsidR="003F2CF9">
        <w:rPr>
          <w:rFonts w:hAnsi="宋体"/>
          <w:szCs w:val="21"/>
        </w:rPr>
        <w:t>所以</w:t>
      </w:r>
      <w:r w:rsidRPr="00AE28D2">
        <w:rPr>
          <w:rFonts w:hAnsi="宋体"/>
          <w:szCs w:val="21"/>
        </w:rPr>
        <w:t>切点为</w:t>
      </w:r>
      <w:r w:rsidR="00AD11E5" w:rsidRPr="00AD11E5">
        <w:rPr>
          <w:position w:val="-10"/>
        </w:rPr>
        <w:object w:dxaOrig="540" w:dyaOrig="320">
          <v:shape id="_x0000_i1263" type="#_x0000_t75" style="width:27pt;height:16pt" o:ole="">
            <v:imagedata r:id="rId493" o:title=""/>
          </v:shape>
          <o:OLEObject Type="Embed" ProgID="Equation.DSMT4" ShapeID="_x0000_i1263" DrawAspect="Content" ObjectID="_1697013163" r:id="rId494"/>
        </w:object>
      </w:r>
      <w:r w:rsidRPr="00AE28D2">
        <w:rPr>
          <w:rFonts w:hAnsi="宋体"/>
          <w:szCs w:val="21"/>
        </w:rPr>
        <w:t>，切线方程为</w:t>
      </w:r>
      <w:r w:rsidR="00AD11E5" w:rsidRPr="00AD11E5">
        <w:rPr>
          <w:position w:val="-10"/>
        </w:rPr>
        <w:object w:dxaOrig="920" w:dyaOrig="320">
          <v:shape id="_x0000_i1264" type="#_x0000_t75" style="width:46pt;height:16pt" o:ole="">
            <v:imagedata r:id="rId495" o:title=""/>
          </v:shape>
          <o:OLEObject Type="Embed" ProgID="Equation.DSMT4" ShapeID="_x0000_i1264" DrawAspect="Content" ObjectID="_1697013164" r:id="rId496"/>
        </w:object>
      </w:r>
      <w:r w:rsidR="003F2CF9">
        <w:rPr>
          <w:rFonts w:hint="eastAsia"/>
          <w:szCs w:val="21"/>
        </w:rPr>
        <w:t>．</w:t>
      </w:r>
    </w:p>
    <w:p w:rsidR="00790D1E" w:rsidRDefault="000F7C44" w:rsidP="00790D1E">
      <w:pPr>
        <w:ind w:leftChars="200" w:left="960" w:hangingChars="200" w:hanging="480"/>
        <w:rPr>
          <w:rFonts w:hAnsi="宋体"/>
          <w:szCs w:val="21"/>
        </w:rPr>
      </w:pPr>
      <w:r w:rsidRPr="00AE28D2">
        <w:rPr>
          <w:szCs w:val="21"/>
        </w:rPr>
        <w:t>(</w:t>
      </w:r>
      <w:r w:rsidR="003F2CF9" w:rsidRPr="003F2CF9">
        <w:rPr>
          <w:rFonts w:hint="eastAsia"/>
          <w:szCs w:val="21"/>
        </w:rPr>
        <w:t>Ⅲ</w:t>
      </w:r>
      <w:r w:rsidRPr="00AE28D2">
        <w:rPr>
          <w:szCs w:val="21"/>
        </w:rPr>
        <w:t xml:space="preserve">) </w:t>
      </w:r>
      <w:r w:rsidRPr="00AE28D2">
        <w:rPr>
          <w:rFonts w:hAnsi="宋体"/>
          <w:szCs w:val="21"/>
        </w:rPr>
        <w:t>设</w:t>
      </w:r>
      <w:r w:rsidR="00AD11E5" w:rsidRPr="00025957">
        <w:rPr>
          <w:position w:val="-4"/>
        </w:rPr>
        <w:object w:dxaOrig="200" w:dyaOrig="240">
          <v:shape id="_x0000_i1265" type="#_x0000_t75" style="width:10pt;height:12pt" o:ole="">
            <v:imagedata r:id="rId497" o:title=""/>
          </v:shape>
          <o:OLEObject Type="Embed" ProgID="Equation.DSMT4" ShapeID="_x0000_i1265" DrawAspect="Content" ObjectID="_1697013165" r:id="rId498"/>
        </w:object>
      </w:r>
      <w:r w:rsidRPr="00AE28D2">
        <w:rPr>
          <w:rFonts w:hAnsi="宋体"/>
          <w:szCs w:val="21"/>
        </w:rPr>
        <w:t>的方程</w:t>
      </w:r>
      <w:r w:rsidR="00AD11E5" w:rsidRPr="00AD11E5">
        <w:rPr>
          <w:position w:val="-10"/>
        </w:rPr>
        <w:object w:dxaOrig="920" w:dyaOrig="320">
          <v:shape id="_x0000_i1266" type="#_x0000_t75" style="width:46pt;height:16pt" o:ole="">
            <v:imagedata r:id="rId499" o:title=""/>
          </v:shape>
          <o:OLEObject Type="Embed" ProgID="Equation.DSMT4" ShapeID="_x0000_i1266" DrawAspect="Content" ObjectID="_1697013166" r:id="rId500"/>
        </w:object>
      </w:r>
      <w:r w:rsidR="00790D1E">
        <w:rPr>
          <w:rFonts w:hint="eastAsia"/>
          <w:szCs w:val="21"/>
        </w:rPr>
        <w:t>，</w:t>
      </w:r>
      <w:r w:rsidRPr="00AE28D2">
        <w:rPr>
          <w:rFonts w:hAnsi="宋体"/>
          <w:szCs w:val="21"/>
        </w:rPr>
        <w:t>则</w:t>
      </w:r>
      <w:r w:rsidR="00AD11E5" w:rsidRPr="00AD11E5">
        <w:rPr>
          <w:position w:val="-18"/>
        </w:rPr>
        <w:object w:dxaOrig="2659" w:dyaOrig="520">
          <v:shape id="_x0000_i1267" type="#_x0000_t75" style="width:133pt;height:26pt" o:ole="">
            <v:imagedata r:id="rId501" o:title=""/>
          </v:shape>
          <o:OLEObject Type="Embed" ProgID="Equation.DSMT4" ShapeID="_x0000_i1267" DrawAspect="Content" ObjectID="_1697013167" r:id="rId502"/>
        </w:object>
      </w:r>
      <w:r w:rsidR="00790D1E">
        <w:rPr>
          <w:rFonts w:hint="eastAsia"/>
          <w:szCs w:val="21"/>
        </w:rPr>
        <w:t>．</w:t>
      </w:r>
      <w:r w:rsidRPr="00AE28D2">
        <w:rPr>
          <w:rFonts w:hAnsi="宋体"/>
          <w:szCs w:val="21"/>
        </w:rPr>
        <w:t>由</w:t>
      </w:r>
      <w:r w:rsidR="00AD11E5" w:rsidRPr="00AD11E5">
        <w:rPr>
          <w:position w:val="-10"/>
        </w:rPr>
        <w:object w:dxaOrig="1080" w:dyaOrig="360">
          <v:shape id="_x0000_i1268" type="#_x0000_t75" style="width:54pt;height:18pt" o:ole="">
            <v:imagedata r:id="rId503" o:title=""/>
          </v:shape>
          <o:OLEObject Type="Embed" ProgID="Equation.DSMT4" ShapeID="_x0000_i1268" DrawAspect="Content" ObjectID="_1697013168" r:id="rId504"/>
        </w:object>
      </w:r>
      <w:r w:rsidR="00790D1E">
        <w:rPr>
          <w:rFonts w:hint="eastAsia"/>
        </w:rPr>
        <w:t>解得</w:t>
      </w:r>
      <w:r w:rsidR="00AD11E5" w:rsidRPr="00AD11E5">
        <w:rPr>
          <w:position w:val="-12"/>
        </w:rPr>
        <w:object w:dxaOrig="1400" w:dyaOrig="400">
          <v:shape id="_x0000_i1269" type="#_x0000_t75" style="width:70pt;height:20pt" o:ole="">
            <v:imagedata r:id="rId505" o:title=""/>
          </v:shape>
          <o:OLEObject Type="Embed" ProgID="Equation.DSMT4" ShapeID="_x0000_i1269" DrawAspect="Content" ObjectID="_1697013169" r:id="rId506"/>
        </w:object>
      </w:r>
      <w:r w:rsidR="00790D1E">
        <w:rPr>
          <w:rFonts w:hint="eastAsia"/>
        </w:rPr>
        <w:t>，从而</w:t>
      </w:r>
      <w:r w:rsidR="00AD11E5" w:rsidRPr="00AD11E5">
        <w:rPr>
          <w:position w:val="-18"/>
        </w:rPr>
        <w:object w:dxaOrig="2040" w:dyaOrig="540">
          <v:shape id="_x0000_i1270" type="#_x0000_t75" style="width:102pt;height:27pt" o:ole="">
            <v:imagedata r:id="rId507" o:title=""/>
          </v:shape>
          <o:OLEObject Type="Embed" ProgID="Equation.DSMT4" ShapeID="_x0000_i1270" DrawAspect="Content" ObjectID="_1697013170" r:id="rId508"/>
        </w:object>
      </w:r>
      <w:r w:rsidR="00790D1E">
        <w:rPr>
          <w:rFonts w:hint="eastAsia"/>
        </w:rPr>
        <w:t>．</w:t>
      </w:r>
      <w:r w:rsidRPr="00AE28D2">
        <w:rPr>
          <w:rFonts w:hAnsi="宋体"/>
          <w:szCs w:val="21"/>
        </w:rPr>
        <w:t>由于点</w:t>
      </w:r>
      <w:r w:rsidR="00AD11E5" w:rsidRPr="00AD11E5">
        <w:rPr>
          <w:position w:val="-10"/>
        </w:rPr>
        <w:object w:dxaOrig="540" w:dyaOrig="320">
          <v:shape id="_x0000_i1271" type="#_x0000_t75" style="width:27pt;height:16pt" o:ole="">
            <v:imagedata r:id="rId509" o:title=""/>
          </v:shape>
          <o:OLEObject Type="Embed" ProgID="Equation.DSMT4" ShapeID="_x0000_i1271" DrawAspect="Content" ObjectID="_1697013171" r:id="rId510"/>
        </w:object>
      </w:r>
      <w:r w:rsidRPr="00AE28D2">
        <w:rPr>
          <w:rFonts w:hAnsi="宋体"/>
          <w:szCs w:val="21"/>
        </w:rPr>
        <w:t>在</w:t>
      </w:r>
      <w:r w:rsidR="00AD11E5" w:rsidRPr="00025957">
        <w:rPr>
          <w:position w:val="-4"/>
        </w:rPr>
        <w:object w:dxaOrig="200" w:dyaOrig="240">
          <v:shape id="_x0000_i1272" type="#_x0000_t75" style="width:10pt;height:12pt" o:ole="">
            <v:imagedata r:id="rId511" o:title=""/>
          </v:shape>
          <o:OLEObject Type="Embed" ProgID="Equation.DSMT4" ShapeID="_x0000_i1272" DrawAspect="Content" ObjectID="_1697013172" r:id="rId512"/>
        </w:object>
      </w:r>
      <w:r w:rsidRPr="00AE28D2">
        <w:rPr>
          <w:rFonts w:hAnsi="宋体"/>
          <w:szCs w:val="21"/>
        </w:rPr>
        <w:t>上，</w:t>
      </w:r>
      <w:r w:rsidR="00790D1E">
        <w:rPr>
          <w:rFonts w:hAnsi="宋体" w:hint="eastAsia"/>
          <w:szCs w:val="21"/>
        </w:rPr>
        <w:t>可知</w:t>
      </w:r>
      <w:r w:rsidR="00AD11E5" w:rsidRPr="00AD11E5">
        <w:rPr>
          <w:position w:val="-18"/>
        </w:rPr>
        <w:object w:dxaOrig="2760" w:dyaOrig="540">
          <v:shape id="_x0000_i1273" type="#_x0000_t75" style="width:138pt;height:27pt" o:ole="">
            <v:imagedata r:id="rId513" o:title=""/>
          </v:shape>
          <o:OLEObject Type="Embed" ProgID="Equation.DSMT4" ShapeID="_x0000_i1273" DrawAspect="Content" ObjectID="_1697013173" r:id="rId514"/>
        </w:object>
      </w:r>
      <w:r w:rsidR="00790D1E">
        <w:rPr>
          <w:rFonts w:hint="eastAsia"/>
          <w:szCs w:val="21"/>
        </w:rPr>
        <w:t>．</w:t>
      </w:r>
      <w:r w:rsidRPr="00AE28D2">
        <w:rPr>
          <w:rFonts w:hAnsi="宋体"/>
          <w:szCs w:val="21"/>
        </w:rPr>
        <w:t>所以</w:t>
      </w:r>
    </w:p>
    <w:bookmarkStart w:id="2" w:name="MTToggleStart"/>
    <w:bookmarkEnd w:id="2"/>
    <w:p w:rsidR="000F7C44" w:rsidRPr="00AE28D2" w:rsidRDefault="00AD11E5" w:rsidP="00572FFA">
      <w:pPr>
        <w:ind w:leftChars="400" w:left="960"/>
        <w:jc w:val="center"/>
        <w:rPr>
          <w:szCs w:val="21"/>
        </w:rPr>
      </w:pPr>
      <w:r w:rsidRPr="00AD11E5">
        <w:rPr>
          <w:position w:val="-54"/>
        </w:rPr>
        <w:object w:dxaOrig="4700" w:dyaOrig="1200">
          <v:shape id="_x0000_i1274" type="#_x0000_t75" style="width:235pt;height:60pt" o:ole="">
            <v:imagedata r:id="rId515" o:title=""/>
          </v:shape>
          <o:OLEObject Type="Embed" ProgID="Equation.DSMT4" ShapeID="_x0000_i1274" DrawAspect="Content" ObjectID="_1697013174" r:id="rId516"/>
        </w:object>
      </w:r>
    </w:p>
    <w:p w:rsidR="000F7C44" w:rsidRPr="003F2CF9" w:rsidRDefault="000F7C44" w:rsidP="000F7C44">
      <w:pPr>
        <w:rPr>
          <w:color w:val="000000"/>
          <w:szCs w:val="21"/>
        </w:rPr>
      </w:pPr>
    </w:p>
    <w:p w:rsidR="000F7C44" w:rsidRDefault="000F7C44" w:rsidP="000F7C44">
      <w:pPr>
        <w:rPr>
          <w:color w:val="000000"/>
        </w:rPr>
      </w:pPr>
    </w:p>
    <w:p w:rsidR="004705F6" w:rsidRPr="00BE0C2A" w:rsidRDefault="000F7C44" w:rsidP="004705F6">
      <w:pPr>
        <w:rPr>
          <w:szCs w:val="21"/>
        </w:rPr>
      </w:pPr>
      <w:r w:rsidRPr="0060248B">
        <w:rPr>
          <w:color w:val="000000"/>
        </w:rPr>
        <w:t>(22)</w:t>
      </w:r>
      <w:r w:rsidR="004705F6">
        <w:rPr>
          <w:rFonts w:hAnsi="宋体" w:hint="eastAsia"/>
        </w:rPr>
        <w:t>（</w:t>
      </w:r>
      <w:r w:rsidR="004705F6" w:rsidRPr="00BE0C2A">
        <w:rPr>
          <w:rFonts w:hAnsi="宋体"/>
        </w:rPr>
        <w:t>本题满分</w:t>
      </w:r>
      <w:r w:rsidR="004705F6" w:rsidRPr="00BE0C2A">
        <w:t>9</w:t>
      </w:r>
      <w:r w:rsidR="004705F6" w:rsidRPr="00BE0C2A">
        <w:rPr>
          <w:rFonts w:hAnsi="宋体"/>
        </w:rPr>
        <w:t>分</w:t>
      </w:r>
      <w:r w:rsidR="004705F6">
        <w:rPr>
          <w:rFonts w:hAnsi="宋体" w:hint="eastAsia"/>
        </w:rPr>
        <w:t>）</w:t>
      </w:r>
      <w:r w:rsidR="004705F6" w:rsidRPr="004705F6">
        <w:rPr>
          <w:rStyle w:val="ae"/>
          <w:rFonts w:hint="eastAsia"/>
        </w:rPr>
        <w:t>【同试卷一第三</w:t>
      </w:r>
      <w:r w:rsidR="004705F6" w:rsidRPr="004705F6">
        <w:rPr>
          <w:rStyle w:val="ae"/>
        </w:rPr>
        <w:t>(20)</w:t>
      </w:r>
      <w:r w:rsidR="004705F6" w:rsidRPr="004705F6">
        <w:rPr>
          <w:rStyle w:val="ae"/>
          <w:rFonts w:hint="eastAsia"/>
        </w:rPr>
        <w:t>题】</w:t>
      </w:r>
    </w:p>
    <w:p w:rsidR="004705F6" w:rsidRPr="00FD65D9" w:rsidRDefault="004705F6" w:rsidP="004705F6">
      <w:pPr>
        <w:ind w:firstLineChars="200" w:firstLine="480"/>
        <w:rPr>
          <w:szCs w:val="21"/>
        </w:rPr>
      </w:pPr>
      <w:r w:rsidRPr="00FD65D9">
        <w:rPr>
          <w:rFonts w:hAnsi="宋体"/>
          <w:szCs w:val="21"/>
        </w:rPr>
        <w:t>已知非齐次线性方程组</w:t>
      </w:r>
      <w:r w:rsidR="00AD11E5" w:rsidRPr="00AD11E5">
        <w:rPr>
          <w:position w:val="-50"/>
        </w:rPr>
        <w:object w:dxaOrig="2560" w:dyaOrig="1120">
          <v:shape id="_x0000_i1275" type="#_x0000_t75" style="width:128pt;height:56pt" o:ole="">
            <v:imagedata r:id="rId517" o:title=""/>
          </v:shape>
          <o:OLEObject Type="Embed" ProgID="Equation.DSMT4" ShapeID="_x0000_i1275" DrawAspect="Content" ObjectID="_1697013175" r:id="rId518"/>
        </w:object>
      </w:r>
      <w:r w:rsidRPr="00FD65D9">
        <w:rPr>
          <w:rFonts w:hAnsi="宋体"/>
          <w:szCs w:val="21"/>
        </w:rPr>
        <w:t>有</w:t>
      </w:r>
      <w:r w:rsidR="00AD11E5" w:rsidRPr="00AD11E5">
        <w:rPr>
          <w:position w:val="-6"/>
        </w:rPr>
        <w:object w:dxaOrig="180" w:dyaOrig="279">
          <v:shape id="_x0000_i1276" type="#_x0000_t75" style="width:9pt;height:14pt" o:ole="">
            <v:imagedata r:id="rId519" o:title=""/>
          </v:shape>
          <o:OLEObject Type="Embed" ProgID="Equation.DSMT4" ShapeID="_x0000_i1276" DrawAspect="Content" ObjectID="_1697013176" r:id="rId520"/>
        </w:object>
      </w:r>
      <w:r w:rsidRPr="00FD65D9">
        <w:rPr>
          <w:rFonts w:hAnsi="宋体"/>
          <w:szCs w:val="21"/>
        </w:rPr>
        <w:t>个线性无关的解</w:t>
      </w:r>
      <w:r>
        <w:rPr>
          <w:rFonts w:hAnsi="宋体" w:hint="eastAsia"/>
          <w:szCs w:val="21"/>
        </w:rPr>
        <w:t>．</w:t>
      </w:r>
    </w:p>
    <w:p w:rsidR="004705F6" w:rsidRPr="00FD65D9" w:rsidRDefault="004705F6" w:rsidP="004705F6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Pr="001C4239">
        <w:rPr>
          <w:rFonts w:hAnsi="宋体"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证明方程组系数矩阵</w:t>
      </w:r>
      <w:r w:rsidR="00AD11E5" w:rsidRPr="00025957">
        <w:rPr>
          <w:position w:val="-4"/>
        </w:rPr>
        <w:object w:dxaOrig="240" w:dyaOrig="260">
          <v:shape id="_x0000_i1277" type="#_x0000_t75" style="width:12pt;height:13pt" o:ole="">
            <v:imagedata r:id="rId521" o:title=""/>
          </v:shape>
          <o:OLEObject Type="Embed" ProgID="Equation.DSMT4" ShapeID="_x0000_i1277" DrawAspect="Content" ObjectID="_1697013177" r:id="rId522"/>
        </w:object>
      </w:r>
      <w:r w:rsidRPr="00FD65D9">
        <w:rPr>
          <w:rFonts w:hAnsi="宋体"/>
          <w:szCs w:val="21"/>
        </w:rPr>
        <w:t>的秩</w:t>
      </w:r>
      <w:r w:rsidR="00AD11E5" w:rsidRPr="00AD11E5">
        <w:rPr>
          <w:position w:val="-14"/>
        </w:rPr>
        <w:object w:dxaOrig="900" w:dyaOrig="400">
          <v:shape id="_x0000_i1278" type="#_x0000_t75" style="width:45pt;height:20pt" o:ole="">
            <v:imagedata r:id="rId523" o:title=""/>
          </v:shape>
          <o:OLEObject Type="Embed" ProgID="Equation.DSMT4" ShapeID="_x0000_i1278" DrawAspect="Content" ObjectID="_1697013178" r:id="rId524"/>
        </w:object>
      </w:r>
      <w:r>
        <w:rPr>
          <w:rFonts w:hint="eastAsia"/>
          <w:szCs w:val="21"/>
        </w:rPr>
        <w:t>；</w:t>
      </w:r>
    </w:p>
    <w:p w:rsidR="004705F6" w:rsidRPr="00BE0C2A" w:rsidRDefault="004705F6" w:rsidP="004705F6">
      <w:pPr>
        <w:ind w:firstLineChars="200" w:firstLine="480"/>
        <w:rPr>
          <w:szCs w:val="21"/>
        </w:rPr>
      </w:pPr>
      <w:r w:rsidRPr="00BE0C2A">
        <w:rPr>
          <w:szCs w:val="21"/>
        </w:rPr>
        <w:t>(</w:t>
      </w:r>
      <w:r w:rsidRPr="001C4239">
        <w:rPr>
          <w:rFonts w:hAnsi="宋体" w:hint="eastAsia"/>
          <w:szCs w:val="21"/>
        </w:rPr>
        <w:t>Ⅱ</w:t>
      </w:r>
      <w:r w:rsidRPr="00BE0C2A">
        <w:rPr>
          <w:szCs w:val="21"/>
        </w:rPr>
        <w:t>)</w:t>
      </w:r>
      <w:r w:rsidRPr="00BE0C2A">
        <w:rPr>
          <w:rFonts w:hint="eastAsia"/>
          <w:szCs w:val="21"/>
        </w:rPr>
        <w:t xml:space="preserve"> </w:t>
      </w:r>
      <w:r w:rsidRPr="00BE0C2A">
        <w:rPr>
          <w:rFonts w:hAnsi="宋体"/>
          <w:szCs w:val="21"/>
        </w:rPr>
        <w:t>求</w:t>
      </w:r>
      <w:r w:rsidR="00AD11E5" w:rsidRPr="00AD11E5">
        <w:rPr>
          <w:position w:val="-8"/>
        </w:rPr>
        <w:object w:dxaOrig="400" w:dyaOrig="300">
          <v:shape id="_x0000_i1279" type="#_x0000_t75" style="width:20pt;height:15pt" o:ole="">
            <v:imagedata r:id="rId525" o:title=""/>
          </v:shape>
          <o:OLEObject Type="Embed" ProgID="Equation.DSMT4" ShapeID="_x0000_i1279" DrawAspect="Content" ObjectID="_1697013179" r:id="rId526"/>
        </w:object>
      </w:r>
      <w:r w:rsidRPr="00BE0C2A">
        <w:rPr>
          <w:rFonts w:hAnsi="宋体"/>
          <w:szCs w:val="21"/>
        </w:rPr>
        <w:t>的值及方程组的通解</w:t>
      </w:r>
      <w:r>
        <w:rPr>
          <w:rFonts w:hint="eastAsia"/>
          <w:szCs w:val="21"/>
        </w:rPr>
        <w:t>．</w:t>
      </w:r>
    </w:p>
    <w:p w:rsidR="004705F6" w:rsidRDefault="004705F6" w:rsidP="004705F6"/>
    <w:p w:rsidR="004705F6" w:rsidRPr="009724E4" w:rsidRDefault="004705F6" w:rsidP="004705F6">
      <w:pPr>
        <w:ind w:left="960" w:hangingChars="400" w:hanging="960"/>
      </w:pPr>
      <w:r w:rsidRPr="00C609F7">
        <w:rPr>
          <w:rStyle w:val="af4"/>
          <w:rFonts w:hint="eastAsia"/>
        </w:rPr>
        <w:t>[解]</w:t>
      </w:r>
      <w:r w:rsidRPr="00E81BD2">
        <w:rPr>
          <w:bCs/>
          <w:iCs/>
          <w:szCs w:val="21"/>
        </w:rPr>
        <w:t xml:space="preserve"> (</w:t>
      </w:r>
      <w:r w:rsidRPr="001C4239">
        <w:rPr>
          <w:rFonts w:hint="eastAsia"/>
          <w:bCs/>
          <w:iCs/>
          <w:szCs w:val="21"/>
        </w:rPr>
        <w:t>Ⅰ</w:t>
      </w:r>
      <w:r w:rsidRPr="00E81BD2">
        <w:rPr>
          <w:bCs/>
          <w:iCs/>
          <w:szCs w:val="21"/>
        </w:rPr>
        <w:t>)</w:t>
      </w:r>
      <w:r>
        <w:rPr>
          <w:rFonts w:hint="eastAsia"/>
          <w:bCs/>
          <w:iCs/>
          <w:szCs w:val="21"/>
        </w:rPr>
        <w:t xml:space="preserve"> </w:t>
      </w:r>
      <w:r w:rsidRPr="00E81BD2">
        <w:rPr>
          <w:rFonts w:hAnsi="宋体"/>
          <w:bCs/>
          <w:iCs/>
          <w:szCs w:val="21"/>
        </w:rPr>
        <w:t>系数矩阵</w:t>
      </w:r>
      <w:r w:rsidR="00AD11E5" w:rsidRPr="00AD11E5">
        <w:rPr>
          <w:position w:val="-50"/>
        </w:rPr>
        <w:object w:dxaOrig="1980" w:dyaOrig="1120">
          <v:shape id="_x0000_i1280" type="#_x0000_t75" style="width:99pt;height:56pt" o:ole="">
            <v:imagedata r:id="rId527" o:title=""/>
          </v:shape>
          <o:OLEObject Type="Embed" ProgID="Equation.DSMT4" ShapeID="_x0000_i1280" DrawAspect="Content" ObjectID="_1697013180" r:id="rId528"/>
        </w:object>
      </w:r>
      <w:r>
        <w:rPr>
          <w:rFonts w:hint="eastAsia"/>
        </w:rPr>
        <w:t>，</w:t>
      </w:r>
      <w:r w:rsidRPr="00E81BD2">
        <w:rPr>
          <w:rFonts w:hAnsi="宋体"/>
          <w:bCs/>
          <w:iCs/>
          <w:szCs w:val="21"/>
        </w:rPr>
        <w:t>未知量的个数为</w:t>
      </w:r>
      <w:r w:rsidR="00AD11E5" w:rsidRPr="00025957">
        <w:rPr>
          <w:position w:val="-4"/>
        </w:rPr>
        <w:object w:dxaOrig="560" w:dyaOrig="240">
          <v:shape id="_x0000_i1281" type="#_x0000_t75" style="width:28pt;height:12pt" o:ole="">
            <v:imagedata r:id="rId529" o:title=""/>
          </v:shape>
          <o:OLEObject Type="Embed" ProgID="Equation.DSMT4" ShapeID="_x0000_i1281" DrawAspect="Content" ObjectID="_1697013181" r:id="rId530"/>
        </w:object>
      </w:r>
      <w:r w:rsidRPr="00E81BD2">
        <w:rPr>
          <w:rFonts w:hAnsi="宋体"/>
          <w:bCs/>
          <w:iCs/>
          <w:szCs w:val="21"/>
        </w:rPr>
        <w:t>，且又</w:t>
      </w:r>
      <w:r w:rsidR="00AD11E5" w:rsidRPr="00AD11E5">
        <w:rPr>
          <w:position w:val="-6"/>
        </w:rPr>
        <w:object w:dxaOrig="700" w:dyaOrig="279">
          <v:shape id="_x0000_i1282" type="#_x0000_t75" style="width:35pt;height:14pt" o:ole="">
            <v:imagedata r:id="rId531" o:title=""/>
          </v:shape>
          <o:OLEObject Type="Embed" ProgID="Equation.DSMT4" ShapeID="_x0000_i1282" DrawAspect="Content" ObjectID="_1697013182" r:id="rId532"/>
        </w:object>
      </w:r>
      <w:r w:rsidRPr="00E81BD2">
        <w:rPr>
          <w:rFonts w:hAnsi="宋体"/>
          <w:szCs w:val="21"/>
        </w:rPr>
        <w:t>有三个线性无关解，</w:t>
      </w:r>
      <w:r w:rsidRPr="00E81BD2">
        <w:rPr>
          <w:rFonts w:hAnsi="宋体"/>
          <w:bCs/>
          <w:iCs/>
          <w:szCs w:val="21"/>
        </w:rPr>
        <w:t>设</w:t>
      </w:r>
      <w:r w:rsidR="00AD11E5" w:rsidRPr="00AD11E5">
        <w:rPr>
          <w:position w:val="-12"/>
        </w:rPr>
        <w:object w:dxaOrig="920" w:dyaOrig="360">
          <v:shape id="_x0000_i1283" type="#_x0000_t75" style="width:46pt;height:18pt" o:ole="">
            <v:imagedata r:id="rId533" o:title=""/>
          </v:shape>
          <o:OLEObject Type="Embed" ProgID="Equation.DSMT4" ShapeID="_x0000_i1283" DrawAspect="Content" ObjectID="_1697013183" r:id="rId534"/>
        </w:object>
      </w:r>
      <w:r w:rsidRPr="00E81BD2">
        <w:rPr>
          <w:rFonts w:hAnsi="宋体"/>
          <w:szCs w:val="21"/>
        </w:rPr>
        <w:t>是方程组的</w:t>
      </w:r>
      <w:r w:rsidR="00AD11E5" w:rsidRPr="00AD11E5">
        <w:rPr>
          <w:position w:val="-6"/>
        </w:rPr>
        <w:object w:dxaOrig="180" w:dyaOrig="279">
          <v:shape id="_x0000_i1284" type="#_x0000_t75" style="width:9pt;height:14pt" o:ole="">
            <v:imagedata r:id="rId535" o:title=""/>
          </v:shape>
          <o:OLEObject Type="Embed" ProgID="Equation.DSMT4" ShapeID="_x0000_i1284" DrawAspect="Content" ObjectID="_1697013184" r:id="rId536"/>
        </w:object>
      </w:r>
      <w:r w:rsidRPr="00E81BD2">
        <w:rPr>
          <w:rFonts w:hAnsi="宋体"/>
          <w:bCs/>
          <w:iCs/>
          <w:szCs w:val="21"/>
        </w:rPr>
        <w:t>个线性无关的解</w:t>
      </w:r>
      <w:r>
        <w:rPr>
          <w:rFonts w:hint="eastAsia"/>
          <w:bCs/>
          <w:iCs/>
          <w:szCs w:val="21"/>
        </w:rPr>
        <w:t>，</w:t>
      </w:r>
      <w:r w:rsidRPr="00E81BD2">
        <w:rPr>
          <w:rFonts w:hAnsi="宋体"/>
          <w:bCs/>
          <w:iCs/>
          <w:szCs w:val="21"/>
        </w:rPr>
        <w:t>则</w:t>
      </w:r>
      <w:r w:rsidR="00AD11E5" w:rsidRPr="00AD11E5">
        <w:rPr>
          <w:position w:val="-12"/>
        </w:rPr>
        <w:object w:dxaOrig="1480" w:dyaOrig="360">
          <v:shape id="_x0000_i1285" type="#_x0000_t75" style="width:74pt;height:18pt" o:ole="">
            <v:imagedata r:id="rId537" o:title=""/>
          </v:shape>
          <o:OLEObject Type="Embed" ProgID="Equation.DSMT4" ShapeID="_x0000_i1285" DrawAspect="Content" ObjectID="_1697013185" r:id="rId538"/>
        </w:object>
      </w:r>
      <w:r w:rsidRPr="00E81BD2">
        <w:rPr>
          <w:rFonts w:hAnsi="宋体"/>
          <w:szCs w:val="21"/>
        </w:rPr>
        <w:t>是</w:t>
      </w:r>
      <w:r w:rsidR="00AD11E5" w:rsidRPr="00AD11E5">
        <w:rPr>
          <w:position w:val="-6"/>
        </w:rPr>
        <w:object w:dxaOrig="700" w:dyaOrig="279">
          <v:shape id="_x0000_i1286" type="#_x0000_t75" style="width:35pt;height:14pt" o:ole="">
            <v:imagedata r:id="rId539" o:title=""/>
          </v:shape>
          <o:OLEObject Type="Embed" ProgID="Equation.DSMT4" ShapeID="_x0000_i1286" DrawAspect="Content" ObjectID="_1697013186" r:id="rId540"/>
        </w:object>
      </w:r>
      <w:r w:rsidRPr="00E81BD2">
        <w:rPr>
          <w:rFonts w:hAnsi="宋体"/>
          <w:bCs/>
          <w:iCs/>
          <w:szCs w:val="21"/>
        </w:rPr>
        <w:t>的两个线性无关的解</w:t>
      </w:r>
      <w:r>
        <w:rPr>
          <w:rFonts w:hint="eastAsia"/>
          <w:bCs/>
          <w:iCs/>
          <w:szCs w:val="21"/>
        </w:rPr>
        <w:t>．</w:t>
      </w:r>
      <w:r>
        <w:rPr>
          <w:rFonts w:hAnsi="宋体" w:hint="eastAsia"/>
          <w:bCs/>
          <w:iCs/>
          <w:szCs w:val="21"/>
        </w:rPr>
        <w:t>于是</w:t>
      </w:r>
      <w:r w:rsidR="00AD11E5" w:rsidRPr="00AD11E5">
        <w:rPr>
          <w:position w:val="-10"/>
        </w:rPr>
        <w:object w:dxaOrig="1200" w:dyaOrig="320">
          <v:shape id="_x0000_i1287" type="#_x0000_t75" style="width:60pt;height:16pt" o:ole="">
            <v:imagedata r:id="rId541" o:title=""/>
          </v:shape>
          <o:OLEObject Type="Embed" ProgID="Equation.DSMT4" ShapeID="_x0000_i1287" DrawAspect="Content" ObjectID="_1697013187" r:id="rId542"/>
        </w:object>
      </w:r>
      <w:r>
        <w:rPr>
          <w:rFonts w:hint="eastAsia"/>
          <w:bCs/>
          <w:iCs/>
          <w:szCs w:val="21"/>
        </w:rPr>
        <w:t>，即</w:t>
      </w:r>
      <w:r w:rsidR="00AD11E5" w:rsidRPr="00AD11E5">
        <w:rPr>
          <w:position w:val="-10"/>
        </w:rPr>
        <w:object w:dxaOrig="859" w:dyaOrig="320">
          <v:shape id="_x0000_i1288" type="#_x0000_t75" style="width:43pt;height:16pt" o:ole="">
            <v:imagedata r:id="rId543" o:title=""/>
          </v:shape>
          <o:OLEObject Type="Embed" ProgID="Equation.DSMT4" ShapeID="_x0000_i1288" DrawAspect="Content" ObjectID="_1697013188" r:id="rId544"/>
        </w:object>
      </w:r>
      <w:r>
        <w:rPr>
          <w:rFonts w:hint="eastAsia"/>
          <w:bCs/>
          <w:iCs/>
          <w:szCs w:val="21"/>
        </w:rPr>
        <w:t>．</w:t>
      </w:r>
      <w:r w:rsidRPr="00E81BD2">
        <w:rPr>
          <w:rFonts w:hAnsi="宋体"/>
          <w:bCs/>
          <w:iCs/>
          <w:szCs w:val="21"/>
        </w:rPr>
        <w:t>又因为</w:t>
      </w:r>
      <w:r w:rsidR="00AD11E5" w:rsidRPr="00025957">
        <w:rPr>
          <w:position w:val="-4"/>
        </w:rPr>
        <w:object w:dxaOrig="240" w:dyaOrig="260">
          <v:shape id="_x0000_i1289" type="#_x0000_t75" style="width:12pt;height:13pt" o:ole="">
            <v:imagedata r:id="rId545" o:title=""/>
          </v:shape>
          <o:OLEObject Type="Embed" ProgID="Equation.DSMT4" ShapeID="_x0000_i1289" DrawAspect="Content" ObjectID="_1697013189" r:id="rId546"/>
        </w:object>
      </w:r>
      <w:r>
        <w:rPr>
          <w:rFonts w:hint="eastAsia"/>
        </w:rPr>
        <w:t>有一个二阶子式不等于零，</w:t>
      </w:r>
      <w:r w:rsidRPr="00E81BD2">
        <w:rPr>
          <w:rFonts w:hAnsi="宋体"/>
          <w:bCs/>
          <w:iCs/>
          <w:szCs w:val="21"/>
        </w:rPr>
        <w:t>所以</w:t>
      </w:r>
      <w:r w:rsidR="00AD11E5" w:rsidRPr="00AD11E5">
        <w:rPr>
          <w:position w:val="-10"/>
        </w:rPr>
        <w:object w:dxaOrig="859" w:dyaOrig="320">
          <v:shape id="_x0000_i1290" type="#_x0000_t75" style="width:43pt;height:16pt" o:ole="">
            <v:imagedata r:id="rId547" o:title=""/>
          </v:shape>
          <o:OLEObject Type="Embed" ProgID="Equation.DSMT4" ShapeID="_x0000_i1290" DrawAspect="Content" ObjectID="_1697013190" r:id="rId548"/>
        </w:object>
      </w:r>
      <w:r>
        <w:rPr>
          <w:rFonts w:hint="eastAsia"/>
          <w:bCs/>
          <w:iCs/>
          <w:szCs w:val="21"/>
        </w:rPr>
        <w:t>，从而</w:t>
      </w:r>
      <w:r w:rsidR="00AD11E5" w:rsidRPr="00AD11E5">
        <w:rPr>
          <w:position w:val="-10"/>
        </w:rPr>
        <w:object w:dxaOrig="859" w:dyaOrig="320">
          <v:shape id="_x0000_i1291" type="#_x0000_t75" style="width:43pt;height:16pt" o:ole="">
            <v:imagedata r:id="rId549" o:title=""/>
          </v:shape>
          <o:OLEObject Type="Embed" ProgID="Equation.DSMT4" ShapeID="_x0000_i1291" DrawAspect="Content" ObjectID="_1697013191" r:id="rId550"/>
        </w:object>
      </w:r>
      <w:r>
        <w:rPr>
          <w:rFonts w:hint="eastAsia"/>
          <w:bCs/>
          <w:iCs/>
          <w:szCs w:val="21"/>
        </w:rPr>
        <w:t>．</w:t>
      </w:r>
    </w:p>
    <w:p w:rsidR="004705F6" w:rsidRPr="00E81BD2" w:rsidRDefault="004705F6" w:rsidP="004705F6">
      <w:pPr>
        <w:ind w:firstLine="420"/>
        <w:rPr>
          <w:bCs/>
          <w:iCs/>
          <w:szCs w:val="21"/>
        </w:rPr>
      </w:pPr>
      <w:r w:rsidRPr="00E81BD2">
        <w:rPr>
          <w:bCs/>
          <w:iCs/>
          <w:szCs w:val="21"/>
        </w:rPr>
        <w:t>(</w:t>
      </w:r>
      <w:r w:rsidRPr="001C4239">
        <w:rPr>
          <w:rFonts w:hint="eastAsia"/>
          <w:bCs/>
          <w:iCs/>
          <w:szCs w:val="21"/>
        </w:rPr>
        <w:t>Ⅱ</w:t>
      </w:r>
      <w:r w:rsidRPr="00E81BD2">
        <w:rPr>
          <w:bCs/>
          <w:iCs/>
          <w:szCs w:val="21"/>
        </w:rPr>
        <w:t>)</w:t>
      </w:r>
      <w:r>
        <w:rPr>
          <w:rFonts w:hint="eastAsia"/>
          <w:bCs/>
          <w:iCs/>
          <w:szCs w:val="21"/>
        </w:rPr>
        <w:t xml:space="preserve"> </w:t>
      </w:r>
      <w:r w:rsidRPr="00E81BD2">
        <w:rPr>
          <w:rFonts w:hAnsi="宋体"/>
          <w:bCs/>
          <w:iCs/>
          <w:szCs w:val="21"/>
        </w:rPr>
        <w:t>对方程组的增广矩阵作初等行变换</w:t>
      </w:r>
      <w:r>
        <w:rPr>
          <w:rFonts w:hint="eastAsia"/>
          <w:bCs/>
          <w:iCs/>
          <w:szCs w:val="21"/>
        </w:rPr>
        <w:t>：</w:t>
      </w:r>
    </w:p>
    <w:p w:rsidR="004705F6" w:rsidRDefault="00AD11E5" w:rsidP="004705F6">
      <w:pPr>
        <w:ind w:leftChars="400" w:left="960"/>
        <w:jc w:val="center"/>
      </w:pPr>
      <w:r w:rsidRPr="00AD11E5">
        <w:rPr>
          <w:position w:val="-106"/>
        </w:rPr>
        <w:object w:dxaOrig="6240" w:dyaOrig="2240">
          <v:shape id="_x0000_i1292" type="#_x0000_t75" style="width:312pt;height:112pt" o:ole="">
            <v:imagedata r:id="rId551" o:title=""/>
          </v:shape>
          <o:OLEObject Type="Embed" ProgID="Equation.DSMT4" ShapeID="_x0000_i1292" DrawAspect="Content" ObjectID="_1697013192" r:id="rId552"/>
        </w:object>
      </w:r>
    </w:p>
    <w:p w:rsidR="004705F6" w:rsidRDefault="004705F6" w:rsidP="004705F6">
      <w:pPr>
        <w:ind w:leftChars="400" w:left="960"/>
        <w:rPr>
          <w:rFonts w:hAnsi="宋体"/>
          <w:bCs/>
          <w:iCs/>
          <w:szCs w:val="21"/>
        </w:rPr>
      </w:pPr>
      <w:r w:rsidRPr="00E81BD2">
        <w:rPr>
          <w:rFonts w:hAnsi="宋体"/>
          <w:bCs/>
          <w:iCs/>
          <w:szCs w:val="21"/>
        </w:rPr>
        <w:t>由</w:t>
      </w:r>
      <w:r w:rsidR="00AD11E5" w:rsidRPr="00AD11E5">
        <w:rPr>
          <w:position w:val="-10"/>
        </w:rPr>
        <w:object w:dxaOrig="859" w:dyaOrig="320">
          <v:shape id="_x0000_i1293" type="#_x0000_t75" style="width:43pt;height:16pt" o:ole="">
            <v:imagedata r:id="rId553" o:title=""/>
          </v:shape>
          <o:OLEObject Type="Embed" ProgID="Equation.DSMT4" ShapeID="_x0000_i1293" DrawAspect="Content" ObjectID="_1697013193" r:id="rId554"/>
        </w:object>
      </w:r>
      <w:r>
        <w:rPr>
          <w:rFonts w:hint="eastAsia"/>
          <w:bCs/>
          <w:iCs/>
          <w:szCs w:val="21"/>
        </w:rPr>
        <w:t>，</w:t>
      </w:r>
      <w:r w:rsidRPr="00E81BD2">
        <w:rPr>
          <w:rFonts w:hAnsi="宋体"/>
          <w:bCs/>
          <w:iCs/>
          <w:szCs w:val="21"/>
        </w:rPr>
        <w:t>得</w:t>
      </w:r>
      <w:r w:rsidR="00AD11E5" w:rsidRPr="00AD11E5">
        <w:rPr>
          <w:position w:val="-30"/>
        </w:rPr>
        <w:object w:dxaOrig="1460" w:dyaOrig="720">
          <v:shape id="_x0000_i1294" type="#_x0000_t75" style="width:73pt;height:36pt" o:ole="">
            <v:imagedata r:id="rId555" o:title=""/>
          </v:shape>
          <o:OLEObject Type="Embed" ProgID="Equation.DSMT4" ShapeID="_x0000_i1294" DrawAspect="Content" ObjectID="_1697013194" r:id="rId556"/>
        </w:object>
      </w:r>
      <w:r w:rsidRPr="00E81BD2">
        <w:rPr>
          <w:rFonts w:hAnsi="宋体" w:hint="eastAsia"/>
          <w:bCs/>
          <w:iCs/>
          <w:szCs w:val="21"/>
        </w:rPr>
        <w:t>，即</w:t>
      </w:r>
      <w:r w:rsidR="00AD11E5" w:rsidRPr="00AD11E5">
        <w:rPr>
          <w:position w:val="-8"/>
        </w:rPr>
        <w:object w:dxaOrig="600" w:dyaOrig="300">
          <v:shape id="_x0000_i1295" type="#_x0000_t75" style="width:30pt;height:15pt" o:ole="">
            <v:imagedata r:id="rId557" o:title=""/>
          </v:shape>
          <o:OLEObject Type="Embed" ProgID="Equation.DSMT4" ShapeID="_x0000_i1295" DrawAspect="Content" ObjectID="_1697013195" r:id="rId558"/>
        </w:object>
      </w:r>
      <w:r>
        <w:rPr>
          <w:rFonts w:hint="eastAsia"/>
          <w:bCs/>
          <w:iCs/>
          <w:szCs w:val="21"/>
        </w:rPr>
        <w:t xml:space="preserve"> </w:t>
      </w:r>
      <w:r w:rsidR="00AD11E5" w:rsidRPr="00AD11E5">
        <w:rPr>
          <w:position w:val="-6"/>
        </w:rPr>
        <w:object w:dxaOrig="680" w:dyaOrig="279">
          <v:shape id="_x0000_i1296" type="#_x0000_t75" style="width:34pt;height:14pt" o:ole="">
            <v:imagedata r:id="rId559" o:title=""/>
          </v:shape>
          <o:OLEObject Type="Embed" ProgID="Equation.DSMT4" ShapeID="_x0000_i1296" DrawAspect="Content" ObjectID="_1697013196" r:id="rId560"/>
        </w:object>
      </w:r>
      <w:r>
        <w:rPr>
          <w:rFonts w:hint="eastAsia"/>
          <w:bCs/>
          <w:iCs/>
          <w:szCs w:val="21"/>
        </w:rPr>
        <w:t>．</w:t>
      </w:r>
      <w:r w:rsidRPr="00E81BD2">
        <w:rPr>
          <w:rFonts w:hAnsi="宋体" w:hint="eastAsia"/>
          <w:bCs/>
          <w:iCs/>
          <w:szCs w:val="21"/>
        </w:rPr>
        <w:t>所以</w:t>
      </w:r>
    </w:p>
    <w:p w:rsidR="004705F6" w:rsidRPr="009724E4" w:rsidRDefault="00AD11E5" w:rsidP="004705F6">
      <w:pPr>
        <w:ind w:leftChars="400" w:left="960"/>
        <w:jc w:val="center"/>
        <w:rPr>
          <w:rFonts w:ascii="Times New Roman" w:hAnsi="Times New Roman"/>
          <w:szCs w:val="21"/>
        </w:rPr>
      </w:pPr>
      <w:r w:rsidRPr="00AD11E5">
        <w:rPr>
          <w:position w:val="-50"/>
        </w:rPr>
        <w:object w:dxaOrig="5539" w:dyaOrig="1120">
          <v:shape id="_x0000_i1297" type="#_x0000_t75" style="width:277pt;height:56pt" o:ole="">
            <v:imagedata r:id="rId561" o:title=""/>
          </v:shape>
          <o:OLEObject Type="Embed" ProgID="Equation.DSMT4" ShapeID="_x0000_i1297" DrawAspect="Content" ObjectID="_1697013197" r:id="rId562"/>
        </w:object>
      </w:r>
    </w:p>
    <w:p w:rsidR="004705F6" w:rsidRPr="00E81BD2" w:rsidRDefault="004705F6" w:rsidP="004705F6">
      <w:pPr>
        <w:ind w:leftChars="400" w:left="960"/>
        <w:rPr>
          <w:szCs w:val="21"/>
        </w:rPr>
      </w:pPr>
      <w:r>
        <w:rPr>
          <w:rFonts w:hAnsi="宋体" w:hint="eastAsia"/>
          <w:szCs w:val="21"/>
        </w:rPr>
        <w:t>求得</w:t>
      </w:r>
      <w:r w:rsidRPr="00E81BD2">
        <w:rPr>
          <w:rFonts w:hAnsi="宋体"/>
          <w:bCs/>
          <w:iCs/>
          <w:szCs w:val="21"/>
        </w:rPr>
        <w:t>方程组</w:t>
      </w:r>
      <w:r w:rsidR="00AD11E5" w:rsidRPr="00AD11E5">
        <w:rPr>
          <w:position w:val="-6"/>
        </w:rPr>
        <w:object w:dxaOrig="700" w:dyaOrig="279">
          <v:shape id="_x0000_i1298" type="#_x0000_t75" style="width:35pt;height:14pt" o:ole="">
            <v:imagedata r:id="rId563" o:title=""/>
          </v:shape>
          <o:OLEObject Type="Embed" ProgID="Equation.DSMT4" ShapeID="_x0000_i1298" DrawAspect="Content" ObjectID="_1697013198" r:id="rId564"/>
        </w:object>
      </w:r>
      <w:r w:rsidRPr="00E81BD2">
        <w:rPr>
          <w:rFonts w:hAnsi="宋体"/>
          <w:bCs/>
          <w:iCs/>
          <w:szCs w:val="21"/>
        </w:rPr>
        <w:t>的通解</w:t>
      </w:r>
      <w:r>
        <w:rPr>
          <w:rFonts w:hint="eastAsia"/>
          <w:bCs/>
          <w:iCs/>
          <w:szCs w:val="21"/>
        </w:rPr>
        <w:t>为</w:t>
      </w:r>
      <w:r w:rsidR="00AD11E5" w:rsidRPr="00AD11E5">
        <w:rPr>
          <w:position w:val="-12"/>
        </w:rPr>
        <w:object w:dxaOrig="4220" w:dyaOrig="380">
          <v:shape id="_x0000_i1299" type="#_x0000_t75" style="width:211pt;height:19pt" o:ole="">
            <v:imagedata r:id="rId565" o:title=""/>
          </v:shape>
          <o:OLEObject Type="Embed" ProgID="Equation.DSMT4" ShapeID="_x0000_i1299" DrawAspect="Content" ObjectID="_1697013199" r:id="rId566"/>
        </w:object>
      </w:r>
      <w:r w:rsidRPr="00E81BD2">
        <w:rPr>
          <w:rFonts w:hAnsi="宋体"/>
          <w:bCs/>
          <w:iCs/>
          <w:szCs w:val="21"/>
        </w:rPr>
        <w:t>，</w:t>
      </w:r>
      <w:r w:rsidR="00AD11E5" w:rsidRPr="00AD11E5">
        <w:rPr>
          <w:position w:val="-12"/>
        </w:rPr>
        <w:object w:dxaOrig="520" w:dyaOrig="360">
          <v:shape id="_x0000_i1300" type="#_x0000_t75" style="width:26pt;height:18pt" o:ole="">
            <v:imagedata r:id="rId567" o:title=""/>
          </v:shape>
          <o:OLEObject Type="Embed" ProgID="Equation.DSMT4" ShapeID="_x0000_i1300" DrawAspect="Content" ObjectID="_1697013200" r:id="rId568"/>
        </w:object>
      </w:r>
      <w:r w:rsidRPr="00E81BD2">
        <w:rPr>
          <w:rFonts w:hint="eastAsia"/>
          <w:bCs/>
          <w:iCs/>
          <w:szCs w:val="21"/>
        </w:rPr>
        <w:t>为</w:t>
      </w:r>
      <w:r w:rsidRPr="00E81BD2">
        <w:rPr>
          <w:rFonts w:hAnsi="宋体"/>
          <w:szCs w:val="21"/>
        </w:rPr>
        <w:t>任意</w:t>
      </w:r>
      <w:r w:rsidRPr="00E81BD2">
        <w:rPr>
          <w:rFonts w:hint="eastAsia"/>
          <w:szCs w:val="21"/>
        </w:rPr>
        <w:t>常数</w:t>
      </w:r>
      <w:r>
        <w:rPr>
          <w:rFonts w:hint="eastAsia"/>
          <w:szCs w:val="21"/>
        </w:rPr>
        <w:t>．</w:t>
      </w:r>
    </w:p>
    <w:p w:rsidR="000F7C44" w:rsidRPr="00AE28D2" w:rsidRDefault="000F7C44" w:rsidP="000F7C44">
      <w:pPr>
        <w:rPr>
          <w:szCs w:val="21"/>
        </w:rPr>
      </w:pPr>
    </w:p>
    <w:p w:rsidR="000F7C44" w:rsidRPr="000F7C44" w:rsidRDefault="000F7C44" w:rsidP="000F7C44">
      <w:pPr>
        <w:rPr>
          <w:szCs w:val="21"/>
        </w:rPr>
      </w:pPr>
    </w:p>
    <w:p w:rsidR="00B24812" w:rsidRPr="00BE0C2A" w:rsidRDefault="000F7C44" w:rsidP="00B24812">
      <w:pPr>
        <w:rPr>
          <w:szCs w:val="21"/>
        </w:rPr>
      </w:pPr>
      <w:r w:rsidRPr="0060248B">
        <w:rPr>
          <w:szCs w:val="21"/>
        </w:rPr>
        <w:t>(23)</w:t>
      </w:r>
      <w:r w:rsidR="00B24812">
        <w:rPr>
          <w:rFonts w:hAnsi="宋体" w:hint="eastAsia"/>
        </w:rPr>
        <w:t>（</w:t>
      </w:r>
      <w:r w:rsidR="00B24812" w:rsidRPr="00BE0C2A">
        <w:rPr>
          <w:rFonts w:hAnsi="宋体"/>
        </w:rPr>
        <w:t>本题满分</w:t>
      </w:r>
      <w:r w:rsidR="00B24812" w:rsidRPr="00BE0C2A">
        <w:t>9</w:t>
      </w:r>
      <w:r w:rsidR="00B24812" w:rsidRPr="00BE0C2A">
        <w:rPr>
          <w:rFonts w:hAnsi="宋体"/>
        </w:rPr>
        <w:t>分</w:t>
      </w:r>
      <w:r w:rsidR="00B24812">
        <w:rPr>
          <w:rFonts w:hAnsi="宋体" w:hint="eastAsia"/>
        </w:rPr>
        <w:t>）</w:t>
      </w:r>
      <w:r w:rsidR="00B24812" w:rsidRPr="00B24812">
        <w:rPr>
          <w:rStyle w:val="ae"/>
          <w:rFonts w:hint="eastAsia"/>
        </w:rPr>
        <w:t>【同试卷一第三</w:t>
      </w:r>
      <w:r w:rsidR="00B24812" w:rsidRPr="00B24812">
        <w:rPr>
          <w:rStyle w:val="ae"/>
        </w:rPr>
        <w:t>(21)</w:t>
      </w:r>
      <w:r w:rsidR="00B24812" w:rsidRPr="00B24812">
        <w:rPr>
          <w:rStyle w:val="ae"/>
          <w:rFonts w:hint="eastAsia"/>
        </w:rPr>
        <w:t>题】</w:t>
      </w:r>
    </w:p>
    <w:p w:rsidR="00B24812" w:rsidRPr="00FD65D9" w:rsidRDefault="00B24812" w:rsidP="00B24812">
      <w:pPr>
        <w:ind w:leftChars="200" w:left="480"/>
        <w:rPr>
          <w:szCs w:val="21"/>
        </w:rPr>
      </w:pPr>
      <w:r w:rsidRPr="00FD65D9">
        <w:rPr>
          <w:rFonts w:hAnsi="宋体"/>
          <w:szCs w:val="21"/>
        </w:rPr>
        <w:t>设</w:t>
      </w:r>
      <w:r w:rsidR="00AD11E5" w:rsidRPr="00AD11E5">
        <w:rPr>
          <w:position w:val="-6"/>
        </w:rPr>
        <w:object w:dxaOrig="180" w:dyaOrig="279">
          <v:shape id="_x0000_i1301" type="#_x0000_t75" style="width:9pt;height:14pt" o:ole="">
            <v:imagedata r:id="rId569" o:title=""/>
          </v:shape>
          <o:OLEObject Type="Embed" ProgID="Equation.DSMT4" ShapeID="_x0000_i1301" DrawAspect="Content" ObjectID="_1697013201" r:id="rId570"/>
        </w:object>
      </w:r>
      <w:r w:rsidRPr="00FD65D9">
        <w:rPr>
          <w:rFonts w:hAnsi="宋体"/>
          <w:szCs w:val="21"/>
        </w:rPr>
        <w:t>阶实对称矩阵</w:t>
      </w:r>
      <w:r w:rsidR="00AD11E5" w:rsidRPr="00025957">
        <w:rPr>
          <w:position w:val="-4"/>
        </w:rPr>
        <w:object w:dxaOrig="240" w:dyaOrig="260">
          <v:shape id="_x0000_i1302" type="#_x0000_t75" style="width:12pt;height:13pt" o:ole="">
            <v:imagedata r:id="rId571" o:title=""/>
          </v:shape>
          <o:OLEObject Type="Embed" ProgID="Equation.DSMT4" ShapeID="_x0000_i1302" DrawAspect="Content" ObjectID="_1697013202" r:id="rId572"/>
        </w:object>
      </w:r>
      <w:r w:rsidRPr="00FD65D9">
        <w:rPr>
          <w:rFonts w:hAnsi="宋体"/>
          <w:szCs w:val="21"/>
        </w:rPr>
        <w:t>的各行元素之和均为</w:t>
      </w:r>
      <w:r w:rsidR="00AD11E5" w:rsidRPr="00AD11E5">
        <w:rPr>
          <w:position w:val="-6"/>
        </w:rPr>
        <w:object w:dxaOrig="180" w:dyaOrig="279">
          <v:shape id="_x0000_i1303" type="#_x0000_t75" style="width:9pt;height:14pt" o:ole="">
            <v:imagedata r:id="rId573" o:title=""/>
          </v:shape>
          <o:OLEObject Type="Embed" ProgID="Equation.DSMT4" ShapeID="_x0000_i1303" DrawAspect="Content" ObjectID="_1697013203" r:id="rId574"/>
        </w:object>
      </w:r>
      <w:r w:rsidRPr="00FD65D9">
        <w:rPr>
          <w:szCs w:val="21"/>
        </w:rPr>
        <w:t>,</w:t>
      </w:r>
      <w:r w:rsidRPr="00FD65D9">
        <w:rPr>
          <w:rFonts w:hAnsi="宋体"/>
          <w:szCs w:val="21"/>
        </w:rPr>
        <w:t>向量</w:t>
      </w:r>
      <w:r w:rsidR="00AD11E5" w:rsidRPr="00AD11E5">
        <w:rPr>
          <w:position w:val="-14"/>
        </w:rPr>
        <w:object w:dxaOrig="1600" w:dyaOrig="440">
          <v:shape id="_x0000_i1304" type="#_x0000_t75" style="width:80pt;height:22pt" o:ole="">
            <v:imagedata r:id="rId575" o:title=""/>
          </v:shape>
          <o:OLEObject Type="Embed" ProgID="Equation.DSMT4" ShapeID="_x0000_i1304" DrawAspect="Content" ObjectID="_1697013204" r:id="rId576"/>
        </w:object>
      </w:r>
      <w:r>
        <w:rPr>
          <w:rFonts w:hint="eastAsia"/>
        </w:rPr>
        <w:t>,</w:t>
      </w:r>
      <w:r w:rsidR="00AD11E5" w:rsidRPr="00AD11E5">
        <w:rPr>
          <w:position w:val="-14"/>
        </w:rPr>
        <w:object w:dxaOrig="1460" w:dyaOrig="440">
          <v:shape id="_x0000_i1305" type="#_x0000_t75" style="width:73pt;height:22pt" o:ole="">
            <v:imagedata r:id="rId577" o:title=""/>
          </v:shape>
          <o:OLEObject Type="Embed" ProgID="Equation.DSMT4" ShapeID="_x0000_i1305" DrawAspect="Content" ObjectID="_1697013205" r:id="rId578"/>
        </w:object>
      </w:r>
      <w:r w:rsidRPr="00FD65D9">
        <w:rPr>
          <w:rFonts w:hAnsi="宋体"/>
          <w:szCs w:val="21"/>
        </w:rPr>
        <w:t>是线性方程组</w:t>
      </w:r>
      <w:r w:rsidR="00AD11E5" w:rsidRPr="00AD11E5">
        <w:rPr>
          <w:position w:val="-6"/>
        </w:rPr>
        <w:object w:dxaOrig="700" w:dyaOrig="279">
          <v:shape id="_x0000_i1306" type="#_x0000_t75" style="width:35pt;height:14pt" o:ole="">
            <v:imagedata r:id="rId579" o:title=""/>
          </v:shape>
          <o:OLEObject Type="Embed" ProgID="Equation.DSMT4" ShapeID="_x0000_i1306" DrawAspect="Content" ObjectID="_1697013206" r:id="rId580"/>
        </w:object>
      </w:r>
      <w:r w:rsidRPr="00FD65D9">
        <w:rPr>
          <w:rFonts w:hAnsi="宋体"/>
          <w:szCs w:val="21"/>
        </w:rPr>
        <w:t>的两个解</w:t>
      </w:r>
      <w:r>
        <w:rPr>
          <w:rFonts w:hint="eastAsia"/>
          <w:szCs w:val="21"/>
        </w:rPr>
        <w:t>．</w:t>
      </w:r>
    </w:p>
    <w:p w:rsidR="00B24812" w:rsidRPr="00FD65D9" w:rsidRDefault="00B24812" w:rsidP="00B24812">
      <w:pPr>
        <w:ind w:firstLineChars="200" w:firstLine="480"/>
        <w:rPr>
          <w:szCs w:val="21"/>
        </w:rPr>
      </w:pPr>
      <w:r>
        <w:rPr>
          <w:rFonts w:hAnsi="宋体"/>
          <w:szCs w:val="21"/>
        </w:rPr>
        <w:t>(</w:t>
      </w:r>
      <w:r w:rsidRPr="00FC13B1">
        <w:rPr>
          <w:rFonts w:hAnsi="宋体"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求</w:t>
      </w:r>
      <w:r w:rsidR="00AD11E5" w:rsidRPr="00025957">
        <w:rPr>
          <w:position w:val="-4"/>
        </w:rPr>
        <w:object w:dxaOrig="240" w:dyaOrig="260">
          <v:shape id="_x0000_i1307" type="#_x0000_t75" style="width:12pt;height:13pt" o:ole="">
            <v:imagedata r:id="rId581" o:title=""/>
          </v:shape>
          <o:OLEObject Type="Embed" ProgID="Equation.DSMT4" ShapeID="_x0000_i1307" DrawAspect="Content" ObjectID="_1697013207" r:id="rId582"/>
        </w:object>
      </w:r>
      <w:r w:rsidRPr="00FD65D9">
        <w:rPr>
          <w:rFonts w:hAnsi="宋体"/>
          <w:szCs w:val="21"/>
        </w:rPr>
        <w:t>的特征值与特征向量</w:t>
      </w:r>
      <w:r>
        <w:rPr>
          <w:rFonts w:hint="eastAsia"/>
          <w:szCs w:val="21"/>
        </w:rPr>
        <w:t>；</w:t>
      </w:r>
    </w:p>
    <w:p w:rsidR="00B24812" w:rsidRPr="00FD65D9" w:rsidRDefault="00B24812" w:rsidP="00B24812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Pr="00FC13B1">
        <w:rPr>
          <w:rFonts w:hAnsi="宋体" w:hint="eastAsia"/>
          <w:szCs w:val="21"/>
        </w:rPr>
        <w:t>Ⅱ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求正交矩阵</w:t>
      </w:r>
      <w:r w:rsidR="00AD11E5" w:rsidRPr="00AD11E5">
        <w:rPr>
          <w:position w:val="-10"/>
        </w:rPr>
        <w:object w:dxaOrig="220" w:dyaOrig="320">
          <v:shape id="_x0000_i1308" type="#_x0000_t75" style="width:11pt;height:16pt" o:ole="">
            <v:imagedata r:id="rId583" o:title=""/>
          </v:shape>
          <o:OLEObject Type="Embed" ProgID="Equation.DSMT4" ShapeID="_x0000_i1308" DrawAspect="Content" ObjectID="_1697013208" r:id="rId584"/>
        </w:object>
      </w:r>
      <w:r w:rsidRPr="00FD65D9">
        <w:rPr>
          <w:rFonts w:hAnsi="宋体"/>
          <w:szCs w:val="21"/>
        </w:rPr>
        <w:t>和对角矩阵</w:t>
      </w:r>
      <w:r w:rsidR="00AD11E5" w:rsidRPr="00025957">
        <w:rPr>
          <w:position w:val="-4"/>
        </w:rPr>
        <w:object w:dxaOrig="260" w:dyaOrig="260">
          <v:shape id="_x0000_i1309" type="#_x0000_t75" style="width:13pt;height:13pt" o:ole="">
            <v:imagedata r:id="rId585" o:title=""/>
          </v:shape>
          <o:OLEObject Type="Embed" ProgID="Equation.DSMT4" ShapeID="_x0000_i1309" DrawAspect="Content" ObjectID="_1697013209" r:id="rId586"/>
        </w:object>
      </w:r>
      <w:r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使得</w:t>
      </w:r>
      <w:r w:rsidR="00AD11E5" w:rsidRPr="00AD11E5">
        <w:rPr>
          <w:position w:val="-10"/>
        </w:rPr>
        <w:object w:dxaOrig="1040" w:dyaOrig="360">
          <v:shape id="_x0000_i1310" type="#_x0000_t75" style="width:52pt;height:18pt" o:ole="">
            <v:imagedata r:id="rId587" o:title=""/>
          </v:shape>
          <o:OLEObject Type="Embed" ProgID="Equation.DSMT4" ShapeID="_x0000_i1310" DrawAspect="Content" ObjectID="_1697013210" r:id="rId588"/>
        </w:object>
      </w:r>
      <w:r>
        <w:rPr>
          <w:rFonts w:hint="eastAsia"/>
          <w:szCs w:val="21"/>
        </w:rPr>
        <w:t>．</w:t>
      </w:r>
    </w:p>
    <w:p w:rsidR="00B24812" w:rsidRDefault="00B24812" w:rsidP="00B24812"/>
    <w:p w:rsidR="00B24812" w:rsidRPr="00EA7EF0" w:rsidRDefault="00B24812" w:rsidP="00B24812">
      <w:pPr>
        <w:ind w:left="960" w:hangingChars="400" w:hanging="960"/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(</w:t>
      </w:r>
      <w:r w:rsidRPr="00FC13B1">
        <w:rPr>
          <w:rFonts w:hint="eastAsia"/>
          <w:szCs w:val="21"/>
        </w:rPr>
        <w:t>Ⅰ</w:t>
      </w:r>
      <w:r w:rsidRPr="00E81BD2">
        <w:rPr>
          <w:szCs w:val="21"/>
        </w:rPr>
        <w:t xml:space="preserve">) </w:t>
      </w:r>
      <w:r w:rsidRPr="00E81BD2">
        <w:rPr>
          <w:szCs w:val="21"/>
        </w:rPr>
        <w:t>由题设条件</w:t>
      </w:r>
      <w:r w:rsidR="00AD11E5" w:rsidRPr="00AD11E5">
        <w:rPr>
          <w:position w:val="-12"/>
        </w:rPr>
        <w:object w:dxaOrig="1380" w:dyaOrig="360">
          <v:shape id="_x0000_i1311" type="#_x0000_t75" style="width:69pt;height:18pt" o:ole="">
            <v:imagedata r:id="rId589" o:title=""/>
          </v:shape>
          <o:OLEObject Type="Embed" ProgID="Equation.DSMT4" ShapeID="_x0000_i1311" DrawAspect="Content" ObjectID="_1697013211" r:id="rId590"/>
        </w:object>
      </w:r>
      <w:r w:rsidRPr="00E81BD2">
        <w:rPr>
          <w:szCs w:val="21"/>
        </w:rPr>
        <w:t>，</w:t>
      </w:r>
      <w:r w:rsidR="00AD11E5" w:rsidRPr="00AD11E5">
        <w:rPr>
          <w:position w:val="-12"/>
        </w:rPr>
        <w:object w:dxaOrig="1380" w:dyaOrig="360">
          <v:shape id="_x0000_i1312" type="#_x0000_t75" style="width:69pt;height:18pt" o:ole="">
            <v:imagedata r:id="rId591" o:title=""/>
          </v:shape>
          <o:OLEObject Type="Embed" ProgID="Equation.DSMT4" ShapeID="_x0000_i1312" DrawAspect="Content" ObjectID="_1697013212" r:id="rId592"/>
        </w:object>
      </w:r>
      <w:r w:rsidRPr="00E81BD2">
        <w:rPr>
          <w:szCs w:val="21"/>
        </w:rPr>
        <w:t>，故</w:t>
      </w:r>
      <w:r w:rsidR="00AD11E5" w:rsidRPr="00AD11E5">
        <w:rPr>
          <w:position w:val="-12"/>
        </w:rPr>
        <w:object w:dxaOrig="600" w:dyaOrig="360">
          <v:shape id="_x0000_i1313" type="#_x0000_t75" style="width:30pt;height:18pt" o:ole="">
            <v:imagedata r:id="rId593" o:title=""/>
          </v:shape>
          <o:OLEObject Type="Embed" ProgID="Equation.DSMT4" ShapeID="_x0000_i1313" DrawAspect="Content" ObjectID="_1697013213" r:id="rId594"/>
        </w:object>
      </w:r>
      <w:r w:rsidRPr="00E81BD2">
        <w:rPr>
          <w:bCs/>
          <w:iCs/>
          <w:szCs w:val="21"/>
        </w:rPr>
        <w:t>是</w:t>
      </w:r>
      <w:r w:rsidR="00AD11E5" w:rsidRPr="00025957">
        <w:rPr>
          <w:position w:val="-4"/>
        </w:rPr>
        <w:object w:dxaOrig="240" w:dyaOrig="260">
          <v:shape id="_x0000_i1314" type="#_x0000_t75" style="width:12pt;height:13pt" o:ole="">
            <v:imagedata r:id="rId595" o:title=""/>
          </v:shape>
          <o:OLEObject Type="Embed" ProgID="Equation.DSMT4" ShapeID="_x0000_i1314" DrawAspect="Content" ObjectID="_1697013214" r:id="rId596"/>
        </w:object>
      </w:r>
      <w:r w:rsidRPr="00E81BD2">
        <w:rPr>
          <w:szCs w:val="21"/>
        </w:rPr>
        <w:t>的对应于</w:t>
      </w:r>
      <w:r w:rsidR="00AD11E5" w:rsidRPr="00AD11E5">
        <w:rPr>
          <w:position w:val="-6"/>
        </w:rPr>
        <w:object w:dxaOrig="580" w:dyaOrig="279">
          <v:shape id="_x0000_i1315" type="#_x0000_t75" style="width:29pt;height:14pt" o:ole="">
            <v:imagedata r:id="rId597" o:title=""/>
          </v:shape>
          <o:OLEObject Type="Embed" ProgID="Equation.DSMT4" ShapeID="_x0000_i1315" DrawAspect="Content" ObjectID="_1697013215" r:id="rId598"/>
        </w:object>
      </w:r>
      <w:r w:rsidRPr="00E81BD2">
        <w:rPr>
          <w:szCs w:val="21"/>
        </w:rPr>
        <w:t>的特征向量，又因为</w:t>
      </w:r>
      <w:r w:rsidR="00AD11E5" w:rsidRPr="00AD11E5">
        <w:rPr>
          <w:position w:val="-12"/>
        </w:rPr>
        <w:object w:dxaOrig="600" w:dyaOrig="360">
          <v:shape id="_x0000_i1316" type="#_x0000_t75" style="width:30pt;height:18pt" o:ole="">
            <v:imagedata r:id="rId599" o:title=""/>
          </v:shape>
          <o:OLEObject Type="Embed" ProgID="Equation.DSMT4" ShapeID="_x0000_i1316" DrawAspect="Content" ObjectID="_1697013216" r:id="rId600"/>
        </w:object>
      </w:r>
      <w:r w:rsidRPr="00E81BD2">
        <w:rPr>
          <w:bCs/>
          <w:iCs/>
          <w:szCs w:val="21"/>
        </w:rPr>
        <w:t>线性无关，故</w:t>
      </w:r>
      <w:r w:rsidR="00AD11E5" w:rsidRPr="00AD11E5">
        <w:rPr>
          <w:position w:val="-6"/>
        </w:rPr>
        <w:object w:dxaOrig="580" w:dyaOrig="279">
          <v:shape id="_x0000_i1317" type="#_x0000_t75" style="width:29pt;height:14pt" o:ole="">
            <v:imagedata r:id="rId601" o:title=""/>
          </v:shape>
          <o:OLEObject Type="Embed" ProgID="Equation.DSMT4" ShapeID="_x0000_i1317" DrawAspect="Content" ObjectID="_1697013217" r:id="rId602"/>
        </w:object>
      </w:r>
      <w:r w:rsidRPr="00E81BD2">
        <w:rPr>
          <w:szCs w:val="21"/>
        </w:rPr>
        <w:t>至少是</w:t>
      </w:r>
      <w:r w:rsidR="00AD11E5" w:rsidRPr="00025957">
        <w:rPr>
          <w:position w:val="-4"/>
        </w:rPr>
        <w:object w:dxaOrig="240" w:dyaOrig="260">
          <v:shape id="_x0000_i1318" type="#_x0000_t75" style="width:12pt;height:13pt" o:ole="">
            <v:imagedata r:id="rId603" o:title=""/>
          </v:shape>
          <o:OLEObject Type="Embed" ProgID="Equation.DSMT4" ShapeID="_x0000_i1318" DrawAspect="Content" ObjectID="_1697013218" r:id="rId604"/>
        </w:object>
      </w:r>
      <w:r w:rsidRPr="00E81BD2">
        <w:rPr>
          <w:szCs w:val="21"/>
        </w:rPr>
        <w:t>的二重特征值</w:t>
      </w:r>
      <w:r>
        <w:rPr>
          <w:rFonts w:hint="eastAsia"/>
          <w:szCs w:val="21"/>
        </w:rPr>
        <w:t>．</w:t>
      </w:r>
      <w:r w:rsidRPr="00E81BD2">
        <w:rPr>
          <w:szCs w:val="21"/>
        </w:rPr>
        <w:t>又因为</w:t>
      </w:r>
      <w:r w:rsidR="00AD11E5" w:rsidRPr="00025957">
        <w:rPr>
          <w:position w:val="-4"/>
        </w:rPr>
        <w:object w:dxaOrig="240" w:dyaOrig="260">
          <v:shape id="_x0000_i1319" type="#_x0000_t75" style="width:12pt;height:13pt" o:ole="">
            <v:imagedata r:id="rId605" o:title=""/>
          </v:shape>
          <o:OLEObject Type="Embed" ProgID="Equation.DSMT4" ShapeID="_x0000_i1319" DrawAspect="Content" ObjectID="_1697013219" r:id="rId606"/>
        </w:object>
      </w:r>
      <w:r w:rsidRPr="00E81BD2">
        <w:rPr>
          <w:szCs w:val="21"/>
        </w:rPr>
        <w:t>的每行元素之和为</w:t>
      </w:r>
      <w:r w:rsidR="00AD11E5" w:rsidRPr="00AD11E5">
        <w:rPr>
          <w:position w:val="-6"/>
        </w:rPr>
        <w:object w:dxaOrig="180" w:dyaOrig="279">
          <v:shape id="_x0000_i1320" type="#_x0000_t75" style="width:9pt;height:14pt" o:ole="">
            <v:imagedata r:id="rId607" o:title=""/>
          </v:shape>
          <o:OLEObject Type="Embed" ProgID="Equation.DSMT4" ShapeID="_x0000_i1320" DrawAspect="Content" ObjectID="_1697013220" r:id="rId608"/>
        </w:object>
      </w:r>
      <w:r w:rsidRPr="00E81BD2">
        <w:rPr>
          <w:szCs w:val="21"/>
        </w:rPr>
        <w:t>，所以有</w:t>
      </w:r>
      <w:r w:rsidR="00AD11E5" w:rsidRPr="00AD11E5">
        <w:rPr>
          <w:position w:val="-10"/>
        </w:rPr>
        <w:object w:dxaOrig="3080" w:dyaOrig="360">
          <v:shape id="_x0000_i1321" type="#_x0000_t75" style="width:154pt;height:18pt" o:ole="">
            <v:imagedata r:id="rId609" o:title=""/>
          </v:shape>
          <o:OLEObject Type="Embed" ProgID="Equation.DSMT4" ShapeID="_x0000_i1321" DrawAspect="Content" ObjectID="_1697013221" r:id="rId610"/>
        </w:object>
      </w:r>
      <w:r w:rsidRPr="00E81BD2">
        <w:rPr>
          <w:szCs w:val="21"/>
        </w:rPr>
        <w:t>，</w:t>
      </w:r>
      <w:r>
        <w:rPr>
          <w:rFonts w:hint="eastAsia"/>
          <w:bCs/>
          <w:iCs/>
          <w:szCs w:val="21"/>
        </w:rPr>
        <w:t>所以</w:t>
      </w:r>
      <w:r w:rsidR="00AD11E5" w:rsidRPr="00AD11E5">
        <w:rPr>
          <w:position w:val="-12"/>
        </w:rPr>
        <w:object w:dxaOrig="1280" w:dyaOrig="380">
          <v:shape id="_x0000_i1322" type="#_x0000_t75" style="width:64pt;height:19pt" o:ole="">
            <v:imagedata r:id="rId611" o:title=""/>
          </v:shape>
          <o:OLEObject Type="Embed" ProgID="Equation.DSMT4" ShapeID="_x0000_i1322" DrawAspect="Content" ObjectID="_1697013222" r:id="rId612"/>
        </w:object>
      </w:r>
      <w:r w:rsidRPr="00E81BD2">
        <w:rPr>
          <w:bCs/>
          <w:iCs/>
          <w:szCs w:val="21"/>
        </w:rPr>
        <w:t>是</w:t>
      </w:r>
      <w:r w:rsidR="00AD11E5" w:rsidRPr="00025957">
        <w:rPr>
          <w:position w:val="-4"/>
        </w:rPr>
        <w:object w:dxaOrig="240" w:dyaOrig="260">
          <v:shape id="_x0000_i1323" type="#_x0000_t75" style="width:12pt;height:13pt" o:ole="">
            <v:imagedata r:id="rId613" o:title=""/>
          </v:shape>
          <o:OLEObject Type="Embed" ProgID="Equation.DSMT4" ShapeID="_x0000_i1323" DrawAspect="Content" ObjectID="_1697013223" r:id="rId614"/>
        </w:object>
      </w:r>
      <w:r>
        <w:rPr>
          <w:bCs/>
          <w:iCs/>
          <w:szCs w:val="21"/>
        </w:rPr>
        <w:t>的</w:t>
      </w:r>
      <w:r>
        <w:rPr>
          <w:rFonts w:hint="eastAsia"/>
          <w:bCs/>
          <w:iCs/>
          <w:szCs w:val="21"/>
        </w:rPr>
        <w:t>对应于</w:t>
      </w:r>
      <w:r w:rsidRPr="00E81BD2">
        <w:rPr>
          <w:bCs/>
          <w:iCs/>
          <w:szCs w:val="21"/>
        </w:rPr>
        <w:t>特征值</w:t>
      </w:r>
      <w:r w:rsidR="00AD11E5" w:rsidRPr="00AD11E5">
        <w:rPr>
          <w:position w:val="-12"/>
        </w:rPr>
        <w:object w:dxaOrig="639" w:dyaOrig="360">
          <v:shape id="_x0000_i1324" type="#_x0000_t75" style="width:32pt;height:18pt" o:ole="">
            <v:imagedata r:id="rId615" o:title=""/>
          </v:shape>
          <o:OLEObject Type="Embed" ProgID="Equation.DSMT4" ShapeID="_x0000_i1324" DrawAspect="Content" ObjectID="_1697013224" r:id="rId616"/>
        </w:object>
      </w:r>
      <w:r>
        <w:rPr>
          <w:rFonts w:hint="eastAsia"/>
        </w:rPr>
        <w:t>的特征向量</w:t>
      </w:r>
      <w:r w:rsidRPr="00E81BD2">
        <w:rPr>
          <w:bCs/>
          <w:iCs/>
          <w:szCs w:val="21"/>
        </w:rPr>
        <w:t>，从而知</w:t>
      </w:r>
      <w:r w:rsidR="00AD11E5" w:rsidRPr="00AD11E5">
        <w:rPr>
          <w:position w:val="-6"/>
        </w:rPr>
        <w:object w:dxaOrig="580" w:dyaOrig="279">
          <v:shape id="_x0000_i1325" type="#_x0000_t75" style="width:29pt;height:14pt" o:ole="">
            <v:imagedata r:id="rId617" o:title=""/>
          </v:shape>
          <o:OLEObject Type="Embed" ProgID="Equation.DSMT4" ShapeID="_x0000_i1325" DrawAspect="Content" ObjectID="_1697013225" r:id="rId618"/>
        </w:object>
      </w:r>
      <w:r w:rsidRPr="00E81BD2">
        <w:rPr>
          <w:bCs/>
          <w:iCs/>
          <w:szCs w:val="21"/>
        </w:rPr>
        <w:t>是二重特征值</w:t>
      </w:r>
      <w:r>
        <w:rPr>
          <w:rFonts w:hint="eastAsia"/>
          <w:bCs/>
          <w:iCs/>
          <w:szCs w:val="21"/>
        </w:rPr>
        <w:t>．</w:t>
      </w:r>
      <w:r w:rsidRPr="00E81BD2">
        <w:rPr>
          <w:bCs/>
          <w:iCs/>
          <w:szCs w:val="21"/>
        </w:rPr>
        <w:t>于是</w:t>
      </w:r>
      <w:r w:rsidR="00AD11E5" w:rsidRPr="00025957">
        <w:rPr>
          <w:position w:val="-4"/>
        </w:rPr>
        <w:object w:dxaOrig="240" w:dyaOrig="260">
          <v:shape id="_x0000_i1326" type="#_x0000_t75" style="width:12pt;height:13pt" o:ole="">
            <v:imagedata r:id="rId619" o:title=""/>
          </v:shape>
          <o:OLEObject Type="Embed" ProgID="Equation.DSMT4" ShapeID="_x0000_i1326" DrawAspect="Content" ObjectID="_1697013226" r:id="rId620"/>
        </w:object>
      </w:r>
      <w:r w:rsidRPr="00E81BD2">
        <w:rPr>
          <w:bCs/>
          <w:iCs/>
          <w:szCs w:val="21"/>
        </w:rPr>
        <w:t>的特征值为</w:t>
      </w:r>
      <w:r w:rsidR="00AD11E5" w:rsidRPr="00AD11E5">
        <w:rPr>
          <w:position w:val="-8"/>
        </w:rPr>
        <w:object w:dxaOrig="580" w:dyaOrig="300">
          <v:shape id="_x0000_i1327" type="#_x0000_t75" style="width:29pt;height:15pt" o:ole="">
            <v:imagedata r:id="rId621" o:title=""/>
          </v:shape>
          <o:OLEObject Type="Embed" ProgID="Equation.DSMT4" ShapeID="_x0000_i1327" DrawAspect="Content" ObjectID="_1697013227" r:id="rId622"/>
        </w:object>
      </w:r>
      <w:r w:rsidRPr="00E81BD2">
        <w:rPr>
          <w:bCs/>
          <w:iCs/>
          <w:szCs w:val="21"/>
        </w:rPr>
        <w:t>；属于</w:t>
      </w:r>
      <w:r w:rsidR="00AD11E5" w:rsidRPr="00AD11E5">
        <w:rPr>
          <w:position w:val="-6"/>
        </w:rPr>
        <w:object w:dxaOrig="200" w:dyaOrig="279">
          <v:shape id="_x0000_i1328" type="#_x0000_t75" style="width:10pt;height:14pt" o:ole="">
            <v:imagedata r:id="rId623" o:title=""/>
          </v:shape>
          <o:OLEObject Type="Embed" ProgID="Equation.DSMT4" ShapeID="_x0000_i1328" DrawAspect="Content" ObjectID="_1697013228" r:id="rId624"/>
        </w:object>
      </w:r>
      <w:r w:rsidRPr="00E81BD2">
        <w:rPr>
          <w:bCs/>
          <w:iCs/>
          <w:szCs w:val="21"/>
        </w:rPr>
        <w:t>的特征向量</w:t>
      </w:r>
      <w:r>
        <w:rPr>
          <w:rFonts w:hint="eastAsia"/>
          <w:bCs/>
          <w:iCs/>
          <w:szCs w:val="21"/>
        </w:rPr>
        <w:t>是</w:t>
      </w:r>
      <w:r w:rsidR="00AD11E5" w:rsidRPr="00AD11E5">
        <w:rPr>
          <w:position w:val="-12"/>
        </w:rPr>
        <w:object w:dxaOrig="1120" w:dyaOrig="360">
          <v:shape id="_x0000_i1329" type="#_x0000_t75" style="width:56pt;height:18pt" o:ole="">
            <v:imagedata r:id="rId625" o:title=""/>
          </v:shape>
          <o:OLEObject Type="Embed" ProgID="Equation.DSMT4" ShapeID="_x0000_i1329" DrawAspect="Content" ObjectID="_1697013229" r:id="rId626"/>
        </w:object>
      </w:r>
      <w:r w:rsidRPr="00E81BD2">
        <w:rPr>
          <w:bCs/>
          <w:iCs/>
          <w:szCs w:val="21"/>
        </w:rPr>
        <w:t>，</w:t>
      </w:r>
      <w:r w:rsidR="00AD11E5" w:rsidRPr="00AD11E5">
        <w:rPr>
          <w:position w:val="-12"/>
        </w:rPr>
        <w:object w:dxaOrig="540" w:dyaOrig="360">
          <v:shape id="_x0000_i1330" type="#_x0000_t75" style="width:27pt;height:18pt" o:ole="">
            <v:imagedata r:id="rId627" o:title=""/>
          </v:shape>
          <o:OLEObject Type="Embed" ProgID="Equation.DSMT4" ShapeID="_x0000_i1330" DrawAspect="Content" ObjectID="_1697013230" r:id="rId628"/>
        </w:object>
      </w:r>
      <w:r w:rsidRPr="00E81BD2">
        <w:rPr>
          <w:bCs/>
          <w:iCs/>
          <w:szCs w:val="21"/>
        </w:rPr>
        <w:t>不都为</w:t>
      </w:r>
      <w:r w:rsidR="00AD11E5" w:rsidRPr="00AD11E5">
        <w:rPr>
          <w:position w:val="-6"/>
        </w:rPr>
        <w:object w:dxaOrig="200" w:dyaOrig="279">
          <v:shape id="_x0000_i1331" type="#_x0000_t75" style="width:10pt;height:14pt" o:ole="">
            <v:imagedata r:id="rId629" o:title=""/>
          </v:shape>
          <o:OLEObject Type="Embed" ProgID="Equation.DSMT4" ShapeID="_x0000_i1331" DrawAspect="Content" ObjectID="_1697013231" r:id="rId630"/>
        </w:object>
      </w:r>
      <w:r>
        <w:rPr>
          <w:rFonts w:hint="eastAsia"/>
        </w:rPr>
        <w:t>；</w:t>
      </w:r>
      <w:r w:rsidRPr="00E81BD2">
        <w:rPr>
          <w:bCs/>
          <w:iCs/>
          <w:szCs w:val="21"/>
        </w:rPr>
        <w:t>属于</w:t>
      </w:r>
      <w:r w:rsidR="00AD11E5" w:rsidRPr="00AD11E5">
        <w:rPr>
          <w:position w:val="-6"/>
        </w:rPr>
        <w:object w:dxaOrig="180" w:dyaOrig="279">
          <v:shape id="_x0000_i1332" type="#_x0000_t75" style="width:9pt;height:14pt" o:ole="">
            <v:imagedata r:id="rId631" o:title=""/>
          </v:shape>
          <o:OLEObject Type="Embed" ProgID="Equation.DSMT4" ShapeID="_x0000_i1332" DrawAspect="Content" ObjectID="_1697013232" r:id="rId632"/>
        </w:object>
      </w:r>
      <w:r w:rsidRPr="00E81BD2">
        <w:rPr>
          <w:bCs/>
          <w:iCs/>
          <w:szCs w:val="21"/>
        </w:rPr>
        <w:t>的特征向量</w:t>
      </w:r>
      <w:r>
        <w:rPr>
          <w:rFonts w:hint="eastAsia"/>
          <w:bCs/>
          <w:iCs/>
          <w:szCs w:val="21"/>
        </w:rPr>
        <w:t>是</w:t>
      </w:r>
      <w:r w:rsidR="00AD11E5" w:rsidRPr="00AD11E5">
        <w:rPr>
          <w:position w:val="-12"/>
        </w:rPr>
        <w:object w:dxaOrig="480" w:dyaOrig="360">
          <v:shape id="_x0000_i1333" type="#_x0000_t75" style="width:24pt;height:18pt" o:ole="">
            <v:imagedata r:id="rId633" o:title=""/>
          </v:shape>
          <o:OLEObject Type="Embed" ProgID="Equation.DSMT4" ShapeID="_x0000_i1333" DrawAspect="Content" ObjectID="_1697013233" r:id="rId634"/>
        </w:object>
      </w:r>
      <w:r>
        <w:rPr>
          <w:rFonts w:hint="eastAsia"/>
        </w:rPr>
        <w:t>，</w:t>
      </w:r>
      <w:r w:rsidR="00AD11E5" w:rsidRPr="00AD11E5">
        <w:rPr>
          <w:position w:val="-12"/>
        </w:rPr>
        <w:object w:dxaOrig="639" w:dyaOrig="360">
          <v:shape id="_x0000_i1334" type="#_x0000_t75" style="width:32pt;height:18pt" o:ole="">
            <v:imagedata r:id="rId635" o:title=""/>
          </v:shape>
          <o:OLEObject Type="Embed" ProgID="Equation.DSMT4" ShapeID="_x0000_i1334" DrawAspect="Content" ObjectID="_1697013234" r:id="rId636"/>
        </w:object>
      </w:r>
      <w:r>
        <w:rPr>
          <w:rFonts w:hint="eastAsia"/>
          <w:bCs/>
          <w:iCs/>
          <w:szCs w:val="21"/>
        </w:rPr>
        <w:t>．</w:t>
      </w:r>
    </w:p>
    <w:p w:rsidR="00B24812" w:rsidRDefault="00B24812" w:rsidP="00B24812">
      <w:pPr>
        <w:ind w:firstLineChars="200" w:firstLine="480"/>
        <w:jc w:val="left"/>
        <w:rPr>
          <w:szCs w:val="21"/>
        </w:rPr>
      </w:pPr>
      <w:r w:rsidRPr="00E81BD2">
        <w:rPr>
          <w:szCs w:val="21"/>
        </w:rPr>
        <w:t>(</w:t>
      </w:r>
      <w:r w:rsidRPr="00FC13B1">
        <w:rPr>
          <w:rFonts w:hint="eastAsia"/>
          <w:szCs w:val="21"/>
        </w:rPr>
        <w:t>Ⅱ</w:t>
      </w:r>
      <w:r w:rsidRPr="00E81BD2">
        <w:rPr>
          <w:szCs w:val="21"/>
        </w:rPr>
        <w:t xml:space="preserve">) </w:t>
      </w:r>
      <w:r>
        <w:rPr>
          <w:rFonts w:hint="eastAsia"/>
          <w:szCs w:val="21"/>
        </w:rPr>
        <w:t>将</w:t>
      </w:r>
      <w:r w:rsidRPr="00E81BD2">
        <w:rPr>
          <w:szCs w:val="21"/>
        </w:rPr>
        <w:t>特征向量</w:t>
      </w:r>
      <w:r w:rsidR="00AD11E5" w:rsidRPr="00AD11E5">
        <w:rPr>
          <w:position w:val="-12"/>
        </w:rPr>
        <w:object w:dxaOrig="600" w:dyaOrig="360">
          <v:shape id="_x0000_i1335" type="#_x0000_t75" style="width:30pt;height:18pt" o:ole="">
            <v:imagedata r:id="rId637" o:title=""/>
          </v:shape>
          <o:OLEObject Type="Embed" ProgID="Equation.DSMT4" ShapeID="_x0000_i1335" DrawAspect="Content" ObjectID="_1697013235" r:id="rId638"/>
        </w:object>
      </w:r>
      <w:r w:rsidRPr="00E81BD2">
        <w:rPr>
          <w:szCs w:val="21"/>
        </w:rPr>
        <w:t>正交化</w:t>
      </w:r>
      <w:r>
        <w:rPr>
          <w:rFonts w:hint="eastAsia"/>
          <w:szCs w:val="21"/>
        </w:rPr>
        <w:t>得</w:t>
      </w:r>
    </w:p>
    <w:p w:rsidR="00B24812" w:rsidRPr="00EA7EF0" w:rsidRDefault="00AD11E5" w:rsidP="00B24812">
      <w:pPr>
        <w:ind w:leftChars="400" w:left="960"/>
        <w:jc w:val="center"/>
        <w:rPr>
          <w:szCs w:val="21"/>
        </w:rPr>
      </w:pPr>
      <w:r w:rsidRPr="00AD11E5">
        <w:rPr>
          <w:position w:val="-28"/>
        </w:rPr>
        <w:object w:dxaOrig="3900" w:dyaOrig="680">
          <v:shape id="_x0000_i1336" type="#_x0000_t75" style="width:195pt;height:34pt" o:ole="">
            <v:imagedata r:id="rId639" o:title=""/>
          </v:shape>
          <o:OLEObject Type="Embed" ProgID="Equation.DSMT4" ShapeID="_x0000_i1336" DrawAspect="Content" ObjectID="_1697013236" r:id="rId640"/>
        </w:object>
      </w:r>
    </w:p>
    <w:p w:rsidR="00B24812" w:rsidRPr="00E81BD2" w:rsidRDefault="00B24812" w:rsidP="00B24812">
      <w:pPr>
        <w:ind w:leftChars="400" w:left="960"/>
        <w:jc w:val="left"/>
        <w:rPr>
          <w:szCs w:val="21"/>
        </w:rPr>
      </w:pPr>
      <w:r>
        <w:rPr>
          <w:rFonts w:hint="eastAsia"/>
          <w:szCs w:val="21"/>
        </w:rPr>
        <w:t>再</w:t>
      </w:r>
      <w:r w:rsidRPr="00E81BD2">
        <w:rPr>
          <w:szCs w:val="21"/>
        </w:rPr>
        <w:t>将</w:t>
      </w:r>
      <w:r w:rsidR="00AD11E5" w:rsidRPr="00AD11E5">
        <w:rPr>
          <w:position w:val="-12"/>
        </w:rPr>
        <w:object w:dxaOrig="920" w:dyaOrig="360">
          <v:shape id="_x0000_i1337" type="#_x0000_t75" style="width:46pt;height:18pt" o:ole="">
            <v:imagedata r:id="rId641" o:title=""/>
          </v:shape>
          <o:OLEObject Type="Embed" ProgID="Equation.DSMT4" ShapeID="_x0000_i1337" DrawAspect="Content" ObjectID="_1697013237" r:id="rId642"/>
        </w:object>
      </w:r>
      <w:r w:rsidRPr="00E81BD2">
        <w:rPr>
          <w:szCs w:val="21"/>
        </w:rPr>
        <w:t>单位化</w:t>
      </w:r>
      <w:r>
        <w:rPr>
          <w:rFonts w:hint="eastAsia"/>
          <w:szCs w:val="21"/>
        </w:rPr>
        <w:t>，</w:t>
      </w:r>
      <w:r w:rsidRPr="00E81BD2">
        <w:rPr>
          <w:szCs w:val="21"/>
        </w:rPr>
        <w:t>得</w:t>
      </w:r>
    </w:p>
    <w:p w:rsidR="00B24812" w:rsidRPr="00E81BD2" w:rsidRDefault="00AD11E5" w:rsidP="00B24812">
      <w:pPr>
        <w:ind w:leftChars="400" w:left="960"/>
        <w:jc w:val="center"/>
        <w:rPr>
          <w:szCs w:val="21"/>
        </w:rPr>
      </w:pPr>
      <w:r w:rsidRPr="00AD11E5">
        <w:rPr>
          <w:position w:val="-34"/>
        </w:rPr>
        <w:object w:dxaOrig="7060" w:dyaOrig="840">
          <v:shape id="_x0000_i1338" type="#_x0000_t75" style="width:353pt;height:42pt" o:ole="">
            <v:imagedata r:id="rId643" o:title=""/>
          </v:shape>
          <o:OLEObject Type="Embed" ProgID="Equation.DSMT4" ShapeID="_x0000_i1338" DrawAspect="Content" ObjectID="_1697013238" r:id="rId644"/>
        </w:object>
      </w:r>
    </w:p>
    <w:p w:rsidR="00B24812" w:rsidRPr="00E81BD2" w:rsidRDefault="00B24812" w:rsidP="00B24812">
      <w:pPr>
        <w:ind w:leftChars="400" w:left="960"/>
        <w:rPr>
          <w:szCs w:val="21"/>
        </w:rPr>
      </w:pPr>
      <w:r>
        <w:rPr>
          <w:rFonts w:hint="eastAsia"/>
          <w:bCs/>
          <w:iCs/>
          <w:szCs w:val="21"/>
        </w:rPr>
        <w:t>令</w:t>
      </w:r>
      <w:r w:rsidR="00AD11E5" w:rsidRPr="00AD11E5">
        <w:rPr>
          <w:position w:val="-12"/>
        </w:rPr>
        <w:object w:dxaOrig="1400" w:dyaOrig="360">
          <v:shape id="_x0000_i1339" type="#_x0000_t75" style="width:70pt;height:18pt" o:ole="">
            <v:imagedata r:id="rId645" o:title=""/>
          </v:shape>
          <o:OLEObject Type="Embed" ProgID="Equation.DSMT4" ShapeID="_x0000_i1339" DrawAspect="Content" ObjectID="_1697013239" r:id="rId646"/>
        </w:object>
      </w:r>
      <w:r>
        <w:rPr>
          <w:rFonts w:hint="eastAsia"/>
          <w:szCs w:val="21"/>
        </w:rPr>
        <w:t>，</w:t>
      </w:r>
      <w:r w:rsidRPr="00E81BD2">
        <w:rPr>
          <w:szCs w:val="21"/>
        </w:rPr>
        <w:t>则</w:t>
      </w:r>
      <w:r w:rsidR="00AD11E5" w:rsidRPr="00AD11E5">
        <w:rPr>
          <w:position w:val="-10"/>
        </w:rPr>
        <w:object w:dxaOrig="220" w:dyaOrig="320">
          <v:shape id="_x0000_i1340" type="#_x0000_t75" style="width:11pt;height:16pt" o:ole="">
            <v:imagedata r:id="rId647" o:title=""/>
          </v:shape>
          <o:OLEObject Type="Embed" ProgID="Equation.DSMT4" ShapeID="_x0000_i1340" DrawAspect="Content" ObjectID="_1697013240" r:id="rId648"/>
        </w:object>
      </w:r>
      <w:r w:rsidRPr="00E81BD2">
        <w:rPr>
          <w:szCs w:val="21"/>
        </w:rPr>
        <w:t>是正交矩阵</w:t>
      </w:r>
      <w:r>
        <w:rPr>
          <w:rFonts w:hint="eastAsia"/>
          <w:szCs w:val="21"/>
        </w:rPr>
        <w:t>，</w:t>
      </w:r>
      <w:r w:rsidRPr="00E81BD2">
        <w:rPr>
          <w:szCs w:val="21"/>
        </w:rPr>
        <w:t>并且</w:t>
      </w:r>
      <w:r w:rsidR="00C42D4C" w:rsidRPr="0061316C">
        <w:rPr>
          <w:position w:val="-50"/>
        </w:rPr>
        <w:object w:dxaOrig="2700" w:dyaOrig="1120">
          <v:shape id="_x0000_i1343" type="#_x0000_t75" style="width:135pt;height:56pt" o:ole="">
            <v:imagedata r:id="rId649" o:title=""/>
          </v:shape>
          <o:OLEObject Type="Embed" ProgID="Equation.DSMT4" ShapeID="_x0000_i1343" DrawAspect="Content" ObjectID="_1697013241" r:id="rId650"/>
        </w:object>
      </w:r>
      <w:r>
        <w:rPr>
          <w:rFonts w:hint="eastAsia"/>
          <w:szCs w:val="21"/>
        </w:rPr>
        <w:t>．</w:t>
      </w:r>
    </w:p>
    <w:p w:rsidR="00B24812" w:rsidRPr="00E81BD2" w:rsidRDefault="00B24812" w:rsidP="00B24812">
      <w:pPr>
        <w:rPr>
          <w:szCs w:val="21"/>
        </w:rPr>
      </w:pPr>
    </w:p>
    <w:p w:rsidR="000F7C44" w:rsidRPr="000F7C44" w:rsidRDefault="000F7C44" w:rsidP="00CA00AF"/>
    <w:sectPr w:rsidR="000F7C44" w:rsidRPr="000F7C44" w:rsidSect="00223006">
      <w:headerReference w:type="even" r:id="rId651"/>
      <w:footerReference w:type="even" r:id="rId652"/>
      <w:footerReference w:type="default" r:id="rId653"/>
      <w:headerReference w:type="first" r:id="rId65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34D4" w:rsidRDefault="00BD34D4">
      <w:r>
        <w:separator/>
      </w:r>
    </w:p>
  </w:endnote>
  <w:endnote w:type="continuationSeparator" w:id="0">
    <w:p w:rsidR="00BD34D4" w:rsidRDefault="00BD34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5934B5" w:rsidRDefault="00745B97" w:rsidP="00D80857">
        <w:pPr>
          <w:pStyle w:val="a4"/>
          <w:ind w:right="360" w:firstLine="360"/>
        </w:pPr>
        <w:r w:rsidRPr="00745B97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5934B5" w:rsidRDefault="00745B97">
                    <w:pPr>
                      <w:jc w:val="center"/>
                      <w:rPr>
                        <w:color w:val="5B9BD5" w:themeColor="accent1"/>
                      </w:rPr>
                    </w:pPr>
                    <w:r w:rsidRPr="00745B97">
                      <w:fldChar w:fldCharType="begin"/>
                    </w:r>
                    <w:r w:rsidR="005934B5">
                      <w:instrText>PAGE    \* MERGEFORMAT</w:instrText>
                    </w:r>
                    <w:r w:rsidRPr="00745B97">
                      <w:fldChar w:fldCharType="separate"/>
                    </w:r>
                    <w:r w:rsidR="005934B5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34B5" w:rsidRPr="003C7E48" w:rsidRDefault="005934B5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2006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745B97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745B97">
      <w:rPr>
        <w:noProof/>
        <w:lang w:val="zh-CN"/>
      </w:rPr>
      <w:fldChar w:fldCharType="separate"/>
    </w:r>
    <w:r w:rsidR="000F57F8">
      <w:rPr>
        <w:noProof/>
        <w:lang w:val="zh-CN"/>
      </w:rPr>
      <w:t>7</w:t>
    </w:r>
    <w:r w:rsidR="00745B97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34D4" w:rsidRDefault="00BD34D4">
      <w:r>
        <w:separator/>
      </w:r>
    </w:p>
  </w:footnote>
  <w:footnote w:type="continuationSeparator" w:id="0">
    <w:p w:rsidR="00BD34D4" w:rsidRDefault="00BD34D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34B5" w:rsidRPr="006E3539" w:rsidRDefault="005934B5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34B5" w:rsidRDefault="00745B97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11.5pt;height:11.5pt" o:bullet="t">
        <v:imagedata r:id="rId1" o:title="msoA"/>
      </v:shape>
    </w:pict>
  </w:numPicBullet>
  <w:numPicBullet w:numPicBulletId="1">
    <w:pict>
      <v:shape id="_x0000_i1065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0F57F8"/>
    <w:rsid w:val="000F7C44"/>
    <w:rsid w:val="00102A56"/>
    <w:rsid w:val="00104F63"/>
    <w:rsid w:val="00111F54"/>
    <w:rsid w:val="0011658A"/>
    <w:rsid w:val="00135729"/>
    <w:rsid w:val="001376CD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68BA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2A34"/>
    <w:rsid w:val="00223006"/>
    <w:rsid w:val="00225CA7"/>
    <w:rsid w:val="0022778B"/>
    <w:rsid w:val="00230DE9"/>
    <w:rsid w:val="00234A9B"/>
    <w:rsid w:val="00235A10"/>
    <w:rsid w:val="00241336"/>
    <w:rsid w:val="002447D8"/>
    <w:rsid w:val="00246C6C"/>
    <w:rsid w:val="00253ABD"/>
    <w:rsid w:val="00253ED0"/>
    <w:rsid w:val="00261963"/>
    <w:rsid w:val="002647C1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4C48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B73E9"/>
    <w:rsid w:val="003C55E0"/>
    <w:rsid w:val="003C7E48"/>
    <w:rsid w:val="003D0B2C"/>
    <w:rsid w:val="003D2E90"/>
    <w:rsid w:val="003D58DF"/>
    <w:rsid w:val="003E3E3D"/>
    <w:rsid w:val="003F2CF9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05F6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2FFA"/>
    <w:rsid w:val="00573D63"/>
    <w:rsid w:val="00590B0F"/>
    <w:rsid w:val="005934B5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5F67E6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51F3E"/>
    <w:rsid w:val="0066003F"/>
    <w:rsid w:val="00663097"/>
    <w:rsid w:val="00671438"/>
    <w:rsid w:val="0068584C"/>
    <w:rsid w:val="00694DD2"/>
    <w:rsid w:val="006A0F22"/>
    <w:rsid w:val="006A0FB3"/>
    <w:rsid w:val="006A11B6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172DA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5B97"/>
    <w:rsid w:val="00751408"/>
    <w:rsid w:val="0075181D"/>
    <w:rsid w:val="007650D4"/>
    <w:rsid w:val="00775264"/>
    <w:rsid w:val="00776FFA"/>
    <w:rsid w:val="007812A1"/>
    <w:rsid w:val="007827DE"/>
    <w:rsid w:val="007873BA"/>
    <w:rsid w:val="00790D1E"/>
    <w:rsid w:val="00791237"/>
    <w:rsid w:val="00792147"/>
    <w:rsid w:val="007929EA"/>
    <w:rsid w:val="0079635A"/>
    <w:rsid w:val="007975AB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19F6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456D"/>
    <w:rsid w:val="00827821"/>
    <w:rsid w:val="00827F69"/>
    <w:rsid w:val="008304E2"/>
    <w:rsid w:val="00833B8C"/>
    <w:rsid w:val="00836126"/>
    <w:rsid w:val="00845C8B"/>
    <w:rsid w:val="00845EE6"/>
    <w:rsid w:val="00847B85"/>
    <w:rsid w:val="008522D2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91A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459EE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0D27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D11E5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4812"/>
    <w:rsid w:val="00B26BCF"/>
    <w:rsid w:val="00B31EBE"/>
    <w:rsid w:val="00B34368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156A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34D4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054B"/>
    <w:rsid w:val="00C33F6E"/>
    <w:rsid w:val="00C35148"/>
    <w:rsid w:val="00C42D4C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519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3D28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320D"/>
    <w:rsid w:val="00F67D26"/>
    <w:rsid w:val="00F715F2"/>
    <w:rsid w:val="00F7284C"/>
    <w:rsid w:val="00F7317E"/>
    <w:rsid w:val="00F754E4"/>
    <w:rsid w:val="00F77350"/>
    <w:rsid w:val="00F81788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20C5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40" Type="http://schemas.openxmlformats.org/officeDocument/2006/relationships/oleObject" Target="embeddings/oleObject316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651" Type="http://schemas.openxmlformats.org/officeDocument/2006/relationships/header" Target="header1.xml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653" Type="http://schemas.openxmlformats.org/officeDocument/2006/relationships/footer" Target="footer2.xml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8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655" Type="http://schemas.openxmlformats.org/officeDocument/2006/relationships/fontTable" Target="fontTable.xml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9.wmf"/><Relationship Id="rId517" Type="http://schemas.openxmlformats.org/officeDocument/2006/relationships/image" Target="media/image257.wmf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626" Type="http://schemas.openxmlformats.org/officeDocument/2006/relationships/oleObject" Target="embeddings/oleObject309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647" Type="http://schemas.openxmlformats.org/officeDocument/2006/relationships/image" Target="media/image322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37" Type="http://schemas.openxmlformats.org/officeDocument/2006/relationships/image" Target="media/image317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27" Type="http://schemas.openxmlformats.org/officeDocument/2006/relationships/image" Target="media/image312.wmf"/><Relationship Id="rId648" Type="http://schemas.openxmlformats.org/officeDocument/2006/relationships/oleObject" Target="embeddings/oleObject320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617" Type="http://schemas.openxmlformats.org/officeDocument/2006/relationships/image" Target="media/image307.wmf"/><Relationship Id="rId638" Type="http://schemas.openxmlformats.org/officeDocument/2006/relationships/oleObject" Target="embeddings/oleObject315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oleObject" Target="embeddings/oleObject310.bin"/><Relationship Id="rId649" Type="http://schemas.openxmlformats.org/officeDocument/2006/relationships/image" Target="media/image32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639" Type="http://schemas.openxmlformats.org/officeDocument/2006/relationships/image" Target="media/image318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650" Type="http://schemas.openxmlformats.org/officeDocument/2006/relationships/oleObject" Target="embeddings/oleObject321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9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652" Type="http://schemas.openxmlformats.org/officeDocument/2006/relationships/footer" Target="footer1.xml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image" Target="media/image32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2006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header" Target="header2.xml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image" Target="media/image321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656" Type="http://schemas.openxmlformats.org/officeDocument/2006/relationships/theme" Target="theme/theme1.xml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65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A3BC9F-A132-423A-B7C4-08D5E9B4A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9</Pages>
  <Words>1647</Words>
  <Characters>9392</Characters>
  <Application>Microsoft Office Word</Application>
  <DocSecurity>0</DocSecurity>
  <Lines>78</Lines>
  <Paragraphs>22</Paragraphs>
  <ScaleCrop>false</ScaleCrop>
  <Company>微软中国</Company>
  <LinksUpToDate>false</LinksUpToDate>
  <CharactersWithSpaces>11017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98</cp:revision>
  <cp:lastPrinted>2011-09-06T10:51:00Z</cp:lastPrinted>
  <dcterms:created xsi:type="dcterms:W3CDTF">2020-11-13T07:23:00Z</dcterms:created>
  <dcterms:modified xsi:type="dcterms:W3CDTF">2021-10-29T01:53:00Z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