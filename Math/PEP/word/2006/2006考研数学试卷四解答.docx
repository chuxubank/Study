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543DE0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73E9">
          <w:rPr>
            <w:rStyle w:val="a7"/>
            <w:rFonts w:hint="eastAsia"/>
            <w:color w:val="C00000"/>
          </w:rPr>
          <w:t>06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D11ADD">
          <w:rPr>
            <w:rStyle w:val="a7"/>
            <w:rFonts w:hint="eastAsia"/>
            <w:color w:val="C00000"/>
          </w:rPr>
          <w:t>四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016D2" w:rsidRDefault="00A016D2" w:rsidP="00A016D2">
      <w:pPr>
        <w:pStyle w:val="1"/>
      </w:pPr>
      <w:r w:rsidRPr="00C01105">
        <w:rPr>
          <w:rFonts w:hint="eastAsia"/>
        </w:rPr>
        <w:t>一、填空</w:t>
      </w:r>
      <w:r>
        <w:rPr>
          <w:rFonts w:hint="eastAsia"/>
        </w:rPr>
        <w:t>题（1~6</w:t>
      </w:r>
      <w:r w:rsidRPr="00A016D2">
        <w:rPr>
          <w:rFonts w:hint="eastAsia"/>
        </w:rPr>
        <w:t>小题，每小题</w:t>
      </w:r>
      <w:r>
        <w:rPr>
          <w:rFonts w:hint="eastAsia"/>
        </w:rPr>
        <w:t>4</w:t>
      </w:r>
      <w:r w:rsidRPr="00A016D2">
        <w:rPr>
          <w:rFonts w:hint="eastAsia"/>
        </w:rPr>
        <w:t>分，共</w:t>
      </w:r>
      <w:r>
        <w:rPr>
          <w:rFonts w:hint="eastAsia"/>
        </w:rPr>
        <w:t>24</w:t>
      </w:r>
      <w:r w:rsidRPr="00A016D2">
        <w:rPr>
          <w:rFonts w:hint="eastAsia"/>
        </w:rPr>
        <w:t>分</w:t>
      </w:r>
      <w:r>
        <w:rPr>
          <w:rFonts w:hint="eastAsia"/>
        </w:rPr>
        <w:t>）</w:t>
      </w:r>
    </w:p>
    <w:p w:rsidR="00A016D2" w:rsidRDefault="00A016D2" w:rsidP="00A016D2">
      <w:pPr>
        <w:rPr>
          <w:b/>
        </w:rPr>
      </w:pPr>
    </w:p>
    <w:p w:rsidR="0075248B" w:rsidRDefault="0075248B" w:rsidP="0075248B">
      <w:pPr>
        <w:rPr>
          <w:szCs w:val="21"/>
        </w:rPr>
      </w:pPr>
    </w:p>
    <w:p w:rsidR="0075248B" w:rsidRPr="00403565" w:rsidRDefault="0075248B" w:rsidP="0075248B">
      <w:pPr>
        <w:rPr>
          <w:b/>
          <w:u w:val="single"/>
        </w:rPr>
      </w:pPr>
      <w:r w:rsidRPr="00BC0C06">
        <w:rPr>
          <w:szCs w:val="21"/>
        </w:rPr>
        <w:t>(1)</w:t>
      </w:r>
      <w:r w:rsidRPr="0075248B">
        <w:rPr>
          <w:rStyle w:val="ae"/>
          <w:rFonts w:hint="eastAsia"/>
        </w:rPr>
        <w:t>【同试卷三第一</w:t>
      </w:r>
      <w:r w:rsidRPr="0075248B">
        <w:rPr>
          <w:rStyle w:val="ae"/>
          <w:rFonts w:hint="eastAsia"/>
        </w:rPr>
        <w:t>(1)</w:t>
      </w:r>
      <w:r w:rsidRPr="0075248B">
        <w:rPr>
          <w:rStyle w:val="ae"/>
          <w:rFonts w:hint="eastAsia"/>
        </w:rPr>
        <w:t>题】</w:t>
      </w:r>
      <w:r w:rsidR="00014888" w:rsidRPr="00014888">
        <w:rPr>
          <w:position w:val="-28"/>
        </w:rPr>
        <w:object w:dxaOrig="1680" w:dyaOrig="780">
          <v:shape id="_x0000_i1025" type="#_x0000_t75" style="width:84pt;height:39pt" o:ole="">
            <v:imagedata r:id="rId9" o:title=""/>
          </v:shape>
          <o:OLEObject Type="Embed" ProgID="Equation.DSMT4" ShapeID="_x0000_i1025" DrawAspect="Content" ObjectID="_1697017569" r:id="rId10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Default="0075248B" w:rsidP="0075248B"/>
    <w:p w:rsidR="0075248B" w:rsidRPr="00ED2681" w:rsidRDefault="0075248B" w:rsidP="0075248B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014888" w:rsidRPr="00025957">
        <w:rPr>
          <w:position w:val="-4"/>
        </w:rPr>
        <w:object w:dxaOrig="180" w:dyaOrig="260">
          <v:shape id="_x0000_i1026" type="#_x0000_t75" style="width:9pt;height:13pt" o:ole="">
            <v:imagedata r:id="rId11" o:title=""/>
          </v:shape>
          <o:OLEObject Type="Embed" ProgID="Equation.DSMT4" ShapeID="_x0000_i1026" DrawAspect="Content" ObjectID="_1697017570" r:id="rId12"/>
        </w:object>
      </w:r>
      <w:r>
        <w:rPr>
          <w:rFonts w:hint="eastAsia"/>
          <w:szCs w:val="21"/>
        </w:rPr>
        <w:t>．由无穷小量的性质有：原式</w:t>
      </w:r>
      <w:r w:rsidR="00014888" w:rsidRPr="00014888">
        <w:rPr>
          <w:position w:val="-30"/>
        </w:rPr>
        <w:object w:dxaOrig="3480" w:dyaOrig="720">
          <v:shape id="_x0000_i1027" type="#_x0000_t75" style="width:174pt;height:36pt" o:ole="">
            <v:imagedata r:id="rId13" o:title=""/>
          </v:shape>
          <o:OLEObject Type="Embed" ProgID="Equation.DSMT4" ShapeID="_x0000_i1027" DrawAspect="Content" ObjectID="_1697017571" r:id="rId14"/>
        </w:object>
      </w:r>
      <w:r>
        <w:rPr>
          <w:rFonts w:hint="eastAsia"/>
          <w:sz w:val="32"/>
          <w:szCs w:val="32"/>
        </w:rPr>
        <w:t>．</w:t>
      </w:r>
    </w:p>
    <w:p w:rsidR="0075248B" w:rsidRPr="00ED2681" w:rsidRDefault="0075248B" w:rsidP="0075248B">
      <w:pPr>
        <w:rPr>
          <w:szCs w:val="21"/>
        </w:rPr>
      </w:pPr>
    </w:p>
    <w:p w:rsidR="0075248B" w:rsidRDefault="0075248B" w:rsidP="0075248B">
      <w:pPr>
        <w:ind w:left="480" w:hangingChars="200" w:hanging="480"/>
        <w:rPr>
          <w:szCs w:val="21"/>
        </w:rPr>
      </w:pPr>
    </w:p>
    <w:p w:rsidR="0075248B" w:rsidRPr="00BC0C06" w:rsidRDefault="0075248B" w:rsidP="0075248B">
      <w:pPr>
        <w:ind w:left="480" w:hangingChars="200" w:hanging="480"/>
        <w:rPr>
          <w:szCs w:val="21"/>
        </w:rPr>
      </w:pPr>
      <w:r w:rsidRPr="00BC0C06">
        <w:rPr>
          <w:szCs w:val="21"/>
        </w:rPr>
        <w:t>(2)</w:t>
      </w:r>
      <w:r w:rsidRPr="0075248B">
        <w:rPr>
          <w:rStyle w:val="ae"/>
          <w:rFonts w:hint="eastAsia"/>
        </w:rPr>
        <w:t>【同试卷三第一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BC0C06">
        <w:rPr>
          <w:rFonts w:hAnsi="宋体"/>
          <w:szCs w:val="21"/>
        </w:rPr>
        <w:t>设函数</w:t>
      </w:r>
      <w:r w:rsidR="00014888" w:rsidRPr="00014888">
        <w:rPr>
          <w:position w:val="-10"/>
        </w:rPr>
        <w:object w:dxaOrig="540" w:dyaOrig="320">
          <v:shape id="_x0000_i1028" type="#_x0000_t75" style="width:27pt;height:16pt" o:ole="">
            <v:imagedata r:id="rId15" o:title=""/>
          </v:shape>
          <o:OLEObject Type="Embed" ProgID="Equation.DSMT4" ShapeID="_x0000_i1028" DrawAspect="Content" ObjectID="_1697017572" r:id="rId16"/>
        </w:object>
      </w:r>
      <w:r>
        <w:rPr>
          <w:rFonts w:hAnsi="宋体" w:hint="eastAsia"/>
          <w:szCs w:val="21"/>
        </w:rPr>
        <w:t>在</w:t>
      </w:r>
      <w:r w:rsidR="00014888" w:rsidRPr="00025957">
        <w:rPr>
          <w:position w:val="-4"/>
        </w:rPr>
        <w:object w:dxaOrig="560" w:dyaOrig="260">
          <v:shape id="_x0000_i1029" type="#_x0000_t75" style="width:28pt;height:13pt" o:ole="">
            <v:imagedata r:id="rId17" o:title=""/>
          </v:shape>
          <o:OLEObject Type="Embed" ProgID="Equation.DSMT4" ShapeID="_x0000_i1029" DrawAspect="Content" ObjectID="_1697017573" r:id="rId18"/>
        </w:object>
      </w:r>
      <w:r>
        <w:rPr>
          <w:rFonts w:hAnsi="宋体"/>
          <w:szCs w:val="21"/>
        </w:rPr>
        <w:t>的某</w:t>
      </w:r>
      <w:r>
        <w:rPr>
          <w:rFonts w:hAnsi="宋体" w:hint="eastAsia"/>
          <w:szCs w:val="21"/>
        </w:rPr>
        <w:t>邻</w:t>
      </w:r>
      <w:r w:rsidRPr="00BC0C06">
        <w:rPr>
          <w:rFonts w:hAnsi="宋体"/>
          <w:szCs w:val="21"/>
        </w:rPr>
        <w:t>域内可导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且</w:t>
      </w:r>
      <w:r w:rsidR="00014888" w:rsidRPr="00014888">
        <w:rPr>
          <w:position w:val="-14"/>
        </w:rPr>
        <w:object w:dxaOrig="1260" w:dyaOrig="440">
          <v:shape id="_x0000_i1030" type="#_x0000_t75" style="width:63pt;height:22pt" o:ole="">
            <v:imagedata r:id="rId19" o:title=""/>
          </v:shape>
          <o:OLEObject Type="Embed" ProgID="Equation.DSMT4" ShapeID="_x0000_i1030" DrawAspect="Content" ObjectID="_1697017574" r:id="rId20"/>
        </w:object>
      </w:r>
      <w:r w:rsidRPr="00BC0C06">
        <w:rPr>
          <w:szCs w:val="21"/>
        </w:rPr>
        <w:t>,</w:t>
      </w:r>
      <w:r w:rsidR="00014888" w:rsidRPr="00014888">
        <w:rPr>
          <w:position w:val="-14"/>
        </w:rPr>
        <w:object w:dxaOrig="900" w:dyaOrig="400">
          <v:shape id="_x0000_i1031" type="#_x0000_t75" style="width:45pt;height:20pt" o:ole="">
            <v:imagedata r:id="rId21" o:title=""/>
          </v:shape>
          <o:OLEObject Type="Embed" ProgID="Equation.DSMT4" ShapeID="_x0000_i1031" DrawAspect="Content" ObjectID="_1697017575" r:id="rId22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 w:rsidR="00014888" w:rsidRPr="00014888">
        <w:rPr>
          <w:position w:val="-14"/>
        </w:rPr>
        <w:object w:dxaOrig="840" w:dyaOrig="400">
          <v:shape id="_x0000_i1032" type="#_x0000_t75" style="width:42pt;height:20pt" o:ole="">
            <v:imagedata r:id="rId23" o:title=""/>
          </v:shape>
          <o:OLEObject Type="Embed" ProgID="Equation.DSMT4" ShapeID="_x0000_i1032" DrawAspect="Content" ObjectID="_1697017576" r:id="rId24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Default="0075248B" w:rsidP="0075248B"/>
    <w:p w:rsidR="0075248B" w:rsidRDefault="0075248B" w:rsidP="0075248B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014888" w:rsidRPr="00014888">
        <w:rPr>
          <w:position w:val="-6"/>
        </w:rPr>
        <w:object w:dxaOrig="380" w:dyaOrig="320">
          <v:shape id="_x0000_i1033" type="#_x0000_t75" style="width:19pt;height:16pt" o:ole="">
            <v:imagedata r:id="rId25" o:title=""/>
          </v:shape>
          <o:OLEObject Type="Embed" ProgID="Equation.DSMT4" ShapeID="_x0000_i1033" DrawAspect="Content" ObjectID="_1697017577" r:id="rId26"/>
        </w:object>
      </w:r>
      <w:r>
        <w:rPr>
          <w:rFonts w:hint="eastAsia"/>
          <w:szCs w:val="21"/>
        </w:rPr>
        <w:t>．</w:t>
      </w:r>
      <w:r w:rsidRPr="00ED2681">
        <w:rPr>
          <w:szCs w:val="21"/>
        </w:rPr>
        <w:t>由</w:t>
      </w:r>
      <w:r w:rsidR="00014888" w:rsidRPr="00014888">
        <w:rPr>
          <w:position w:val="-10"/>
        </w:rPr>
        <w:object w:dxaOrig="1140" w:dyaOrig="360">
          <v:shape id="_x0000_i1034" type="#_x0000_t75" style="width:57pt;height:18pt" o:ole="">
            <v:imagedata r:id="rId27" o:title=""/>
          </v:shape>
          <o:OLEObject Type="Embed" ProgID="Equation.DSMT4" ShapeID="_x0000_i1034" DrawAspect="Content" ObjectID="_1697017578" r:id="rId28"/>
        </w:object>
      </w:r>
      <w:r>
        <w:rPr>
          <w:rFonts w:hint="eastAsia"/>
          <w:szCs w:val="21"/>
        </w:rPr>
        <w:t>可得</w:t>
      </w:r>
    </w:p>
    <w:p w:rsidR="0075248B" w:rsidRPr="00ED2681" w:rsidRDefault="00014888" w:rsidP="0075248B">
      <w:pPr>
        <w:ind w:leftChars="200" w:left="480"/>
        <w:jc w:val="center"/>
        <w:rPr>
          <w:szCs w:val="21"/>
        </w:rPr>
      </w:pPr>
      <w:r w:rsidRPr="00014888">
        <w:rPr>
          <w:position w:val="-10"/>
        </w:rPr>
        <w:object w:dxaOrig="5580" w:dyaOrig="360">
          <v:shape id="_x0000_i1035" type="#_x0000_t75" style="width:279pt;height:18pt" o:ole="">
            <v:imagedata r:id="rId29" o:title=""/>
          </v:shape>
          <o:OLEObject Type="Embed" ProgID="Equation.DSMT4" ShapeID="_x0000_i1035" DrawAspect="Content" ObjectID="_1697017579" r:id="rId30"/>
        </w:object>
      </w:r>
    </w:p>
    <w:p w:rsidR="0075248B" w:rsidRPr="00ED2681" w:rsidRDefault="0075248B" w:rsidP="0075248B">
      <w:pPr>
        <w:ind w:leftChars="200" w:left="480"/>
        <w:rPr>
          <w:szCs w:val="21"/>
        </w:rPr>
      </w:pPr>
      <w:r w:rsidRPr="00ED2681">
        <w:rPr>
          <w:szCs w:val="21"/>
        </w:rPr>
        <w:t>以</w:t>
      </w:r>
      <w:r w:rsidR="00014888" w:rsidRPr="00025957">
        <w:rPr>
          <w:position w:val="-4"/>
        </w:rPr>
        <w:object w:dxaOrig="560" w:dyaOrig="260">
          <v:shape id="_x0000_i1036" type="#_x0000_t75" style="width:28pt;height:13pt" o:ole="">
            <v:imagedata r:id="rId31" o:title=""/>
          </v:shape>
          <o:OLEObject Type="Embed" ProgID="Equation.DSMT4" ShapeID="_x0000_i1036" DrawAspect="Content" ObjectID="_1697017580" r:id="rId32"/>
        </w:object>
      </w:r>
      <w:r w:rsidRPr="00ED2681">
        <w:rPr>
          <w:szCs w:val="21"/>
        </w:rPr>
        <w:t>代入，得</w:t>
      </w:r>
      <w:r w:rsidR="00014888" w:rsidRPr="00014888">
        <w:rPr>
          <w:position w:val="-10"/>
        </w:rPr>
        <w:object w:dxaOrig="2000" w:dyaOrig="360">
          <v:shape id="_x0000_i1037" type="#_x0000_t75" style="width:100pt;height:18pt" o:ole="">
            <v:imagedata r:id="rId33" o:title=""/>
          </v:shape>
          <o:OLEObject Type="Embed" ProgID="Equation.DSMT4" ShapeID="_x0000_i1037" DrawAspect="Content" ObjectID="_1697017581" r:id="rId34"/>
        </w:object>
      </w:r>
      <w:r>
        <w:rPr>
          <w:rFonts w:hint="eastAsia"/>
          <w:szCs w:val="21"/>
        </w:rPr>
        <w:t>．</w:t>
      </w:r>
    </w:p>
    <w:p w:rsidR="0075248B" w:rsidRPr="00ED2681" w:rsidRDefault="0075248B" w:rsidP="0075248B">
      <w:pPr>
        <w:rPr>
          <w:szCs w:val="21"/>
        </w:rPr>
      </w:pPr>
    </w:p>
    <w:p w:rsidR="0075248B" w:rsidRPr="00D97600" w:rsidRDefault="0075248B" w:rsidP="0075248B">
      <w:pPr>
        <w:ind w:left="480" w:hangingChars="200" w:hanging="480"/>
        <w:rPr>
          <w:szCs w:val="21"/>
        </w:rPr>
      </w:pPr>
    </w:p>
    <w:p w:rsidR="0075248B" w:rsidRPr="00BC0C06" w:rsidRDefault="0075248B" w:rsidP="0075248B">
      <w:pPr>
        <w:ind w:left="480" w:hangingChars="200" w:hanging="480"/>
        <w:rPr>
          <w:szCs w:val="21"/>
        </w:rPr>
      </w:pPr>
      <w:r w:rsidRPr="00BC0C06">
        <w:rPr>
          <w:szCs w:val="21"/>
        </w:rPr>
        <w:t>(3)</w:t>
      </w:r>
      <w:r w:rsidRPr="0075248B">
        <w:rPr>
          <w:rStyle w:val="ae"/>
          <w:rFonts w:hint="eastAsia"/>
        </w:rPr>
        <w:t>【同试卷三第一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BC0C06">
        <w:rPr>
          <w:rFonts w:hAnsi="宋体"/>
          <w:szCs w:val="21"/>
        </w:rPr>
        <w:t>设函数</w:t>
      </w:r>
      <w:r w:rsidR="00014888" w:rsidRPr="00014888">
        <w:rPr>
          <w:position w:val="-10"/>
        </w:rPr>
        <w:object w:dxaOrig="520" w:dyaOrig="320">
          <v:shape id="_x0000_i1038" type="#_x0000_t75" style="width:26pt;height:16pt" o:ole="">
            <v:imagedata r:id="rId35" o:title=""/>
          </v:shape>
          <o:OLEObject Type="Embed" ProgID="Equation.DSMT4" ShapeID="_x0000_i1038" DrawAspect="Content" ObjectID="_1697017582" r:id="rId36"/>
        </w:object>
      </w:r>
      <w:r w:rsidRPr="00BC0C06">
        <w:rPr>
          <w:rFonts w:hAnsi="宋体"/>
          <w:szCs w:val="21"/>
        </w:rPr>
        <w:t>可微</w: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且</w:t>
      </w:r>
      <w:r w:rsidR="00014888" w:rsidRPr="00014888">
        <w:rPr>
          <w:position w:val="-24"/>
        </w:rPr>
        <w:object w:dxaOrig="980" w:dyaOrig="620">
          <v:shape id="_x0000_i1039" type="#_x0000_t75" style="width:49pt;height:31pt" o:ole="">
            <v:imagedata r:id="rId37" o:title=""/>
          </v:shape>
          <o:OLEObject Type="Embed" ProgID="Equation.DSMT4" ShapeID="_x0000_i1039" DrawAspect="Content" ObjectID="_1697017583" r:id="rId38"/>
        </w:objec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则</w:t>
      </w:r>
      <w:r w:rsidR="00014888" w:rsidRPr="00014888">
        <w:rPr>
          <w:position w:val="-16"/>
        </w:rPr>
        <w:object w:dxaOrig="1620" w:dyaOrig="440">
          <v:shape id="_x0000_i1040" type="#_x0000_t75" style="width:81pt;height:22pt" o:ole="">
            <v:imagedata r:id="rId39" o:title=""/>
          </v:shape>
          <o:OLEObject Type="Embed" ProgID="Equation.DSMT4" ShapeID="_x0000_i1040" DrawAspect="Content" ObjectID="_1697017584" r:id="rId40"/>
        </w:object>
      </w:r>
      <w:r w:rsidRPr="00BC0C06">
        <w:rPr>
          <w:rFonts w:hAnsi="宋体"/>
          <w:szCs w:val="21"/>
        </w:rPr>
        <w:t>在点</w:t>
      </w:r>
      <w:r w:rsidR="00014888" w:rsidRPr="00014888">
        <w:rPr>
          <w:position w:val="-10"/>
        </w:rPr>
        <w:object w:dxaOrig="540" w:dyaOrig="320">
          <v:shape id="_x0000_i1041" type="#_x0000_t75" style="width:27pt;height:16pt" o:ole="">
            <v:imagedata r:id="rId41" o:title=""/>
          </v:shape>
          <o:OLEObject Type="Embed" ProgID="Equation.DSMT4" ShapeID="_x0000_i1041" DrawAspect="Content" ObjectID="_1697017585" r:id="rId42"/>
        </w:object>
      </w:r>
      <w:r w:rsidRPr="00BC0C06">
        <w:rPr>
          <w:rFonts w:hAnsi="宋体"/>
          <w:szCs w:val="21"/>
        </w:rPr>
        <w:t>处的全微分</w:t>
      </w:r>
      <w:r w:rsidR="00014888" w:rsidRPr="00014888">
        <w:rPr>
          <w:position w:val="-20"/>
        </w:rPr>
        <w:object w:dxaOrig="880" w:dyaOrig="520">
          <v:shape id="_x0000_i1042" type="#_x0000_t75" style="width:44pt;height:26pt" o:ole="">
            <v:imagedata r:id="rId43" o:title=""/>
          </v:shape>
          <o:OLEObject Type="Embed" ProgID="Equation.DSMT4" ShapeID="_x0000_i1042" DrawAspect="Content" ObjectID="_1697017586" r:id="rId44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Default="0075248B" w:rsidP="0075248B"/>
    <w:p w:rsidR="0075248B" w:rsidRPr="00ED2681" w:rsidRDefault="0075248B" w:rsidP="0075248B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014888" w:rsidRPr="00014888">
        <w:rPr>
          <w:position w:val="-10"/>
        </w:rPr>
        <w:object w:dxaOrig="1020" w:dyaOrig="320">
          <v:shape id="_x0000_i1043" type="#_x0000_t75" style="width:51pt;height:16pt" o:ole="">
            <v:imagedata r:id="rId45" o:title=""/>
          </v:shape>
          <o:OLEObject Type="Embed" ProgID="Equation.DSMT4" ShapeID="_x0000_i1043" DrawAspect="Content" ObjectID="_1697017587" r:id="rId46"/>
        </w:object>
      </w:r>
      <w:r>
        <w:rPr>
          <w:rFonts w:hint="eastAsia"/>
          <w:szCs w:val="21"/>
        </w:rPr>
        <w:t>．</w:t>
      </w:r>
      <w:r w:rsidRPr="00ED2681">
        <w:rPr>
          <w:szCs w:val="21"/>
        </w:rPr>
        <w:t>由</w:t>
      </w:r>
      <w:r>
        <w:rPr>
          <w:rFonts w:hint="eastAsia"/>
          <w:szCs w:val="21"/>
        </w:rPr>
        <w:t>全</w:t>
      </w:r>
      <w:r w:rsidRPr="00ED2681">
        <w:rPr>
          <w:szCs w:val="21"/>
        </w:rPr>
        <w:t>微</w:t>
      </w:r>
      <w:r>
        <w:rPr>
          <w:szCs w:val="21"/>
        </w:rPr>
        <w:t>分</w:t>
      </w:r>
      <w:r>
        <w:rPr>
          <w:rFonts w:hint="eastAsia"/>
          <w:szCs w:val="21"/>
        </w:rPr>
        <w:t>的形式</w:t>
      </w:r>
      <w:r>
        <w:rPr>
          <w:szCs w:val="21"/>
        </w:rPr>
        <w:t>不变性</w:t>
      </w:r>
      <w:r w:rsidRPr="00ED2681">
        <w:rPr>
          <w:szCs w:val="21"/>
        </w:rPr>
        <w:t>有</w:t>
      </w:r>
    </w:p>
    <w:p w:rsidR="0075248B" w:rsidRPr="00ED2681" w:rsidRDefault="00014888" w:rsidP="0075248B">
      <w:pPr>
        <w:ind w:leftChars="200" w:left="480"/>
        <w:jc w:val="center"/>
        <w:rPr>
          <w:szCs w:val="21"/>
        </w:rPr>
      </w:pPr>
      <w:r w:rsidRPr="00014888">
        <w:rPr>
          <w:position w:val="-10"/>
        </w:rPr>
        <w:object w:dxaOrig="5800" w:dyaOrig="360">
          <v:shape id="_x0000_i1044" type="#_x0000_t75" style="width:290pt;height:18pt" o:ole="">
            <v:imagedata r:id="rId47" o:title=""/>
          </v:shape>
          <o:OLEObject Type="Embed" ProgID="Equation.DSMT4" ShapeID="_x0000_i1044" DrawAspect="Content" ObjectID="_1697017588" r:id="rId48"/>
        </w:object>
      </w:r>
    </w:p>
    <w:p w:rsidR="0075248B" w:rsidRPr="00ED2681" w:rsidRDefault="0075248B" w:rsidP="0075248B">
      <w:pPr>
        <w:ind w:leftChars="200" w:left="480"/>
        <w:rPr>
          <w:szCs w:val="21"/>
        </w:rPr>
      </w:pPr>
      <w:r>
        <w:rPr>
          <w:rFonts w:hint="eastAsia"/>
          <w:szCs w:val="21"/>
        </w:rPr>
        <w:t>所以</w:t>
      </w:r>
      <w:r w:rsidR="00014888" w:rsidRPr="00014888">
        <w:rPr>
          <w:position w:val="-16"/>
        </w:rPr>
        <w:object w:dxaOrig="3780" w:dyaOrig="440">
          <v:shape id="_x0000_i1045" type="#_x0000_t75" style="width:189pt;height:22pt" o:ole="">
            <v:imagedata r:id="rId49" o:title=""/>
          </v:shape>
          <o:OLEObject Type="Embed" ProgID="Equation.DSMT4" ShapeID="_x0000_i1045" DrawAspect="Content" ObjectID="_1697017589" r:id="rId50"/>
        </w:object>
      </w:r>
      <w:r>
        <w:rPr>
          <w:rFonts w:hint="eastAsia"/>
          <w:szCs w:val="21"/>
        </w:rPr>
        <w:t>．</w:t>
      </w:r>
    </w:p>
    <w:p w:rsidR="0075248B" w:rsidRPr="00A97B76" w:rsidRDefault="0075248B" w:rsidP="0075248B">
      <w:pPr>
        <w:rPr>
          <w:szCs w:val="21"/>
        </w:rPr>
      </w:pPr>
    </w:p>
    <w:p w:rsidR="0075248B" w:rsidRPr="00ED2681" w:rsidRDefault="0075248B" w:rsidP="0075248B">
      <w:pPr>
        <w:rPr>
          <w:szCs w:val="21"/>
        </w:rPr>
      </w:pPr>
    </w:p>
    <w:p w:rsidR="00A016D2" w:rsidRPr="00BB6C78" w:rsidRDefault="00BB6C78" w:rsidP="00BB6C78">
      <w:pPr>
        <w:ind w:left="480" w:hangingChars="200" w:hanging="480"/>
        <w:rPr>
          <w:u w:val="single"/>
        </w:rPr>
      </w:pPr>
      <w:r>
        <w:rPr>
          <w:rFonts w:hint="eastAsia"/>
        </w:rPr>
        <w:t>(</w:t>
      </w:r>
      <w:r w:rsidR="00A016D2">
        <w:rPr>
          <w:rFonts w:hint="eastAsia"/>
        </w:rPr>
        <w:t>4</w:t>
      </w:r>
      <w:r>
        <w:rPr>
          <w:rFonts w:hint="eastAsia"/>
        </w:rPr>
        <w:t xml:space="preserve">) </w:t>
      </w:r>
      <w:r w:rsidR="00A016D2">
        <w:rPr>
          <w:rFonts w:hint="eastAsia"/>
        </w:rPr>
        <w:t>已知</w:t>
      </w:r>
      <w:r w:rsidR="00014888" w:rsidRPr="00014888">
        <w:rPr>
          <w:position w:val="-12"/>
        </w:rPr>
        <w:object w:dxaOrig="560" w:dyaOrig="360">
          <v:shape id="_x0000_i1046" type="#_x0000_t75" style="width:28pt;height:18pt" o:ole="">
            <v:imagedata r:id="rId51" o:title=""/>
          </v:shape>
          <o:OLEObject Type="Embed" ProgID="Equation.DSMT4" ShapeID="_x0000_i1046" DrawAspect="Content" ObjectID="_1697017590" r:id="rId52"/>
        </w:object>
      </w:r>
      <w:r w:rsidR="00A016D2">
        <w:rPr>
          <w:rFonts w:hint="eastAsia"/>
        </w:rPr>
        <w:t>为</w:t>
      </w:r>
      <w:r w:rsidR="00014888" w:rsidRPr="00025957">
        <w:rPr>
          <w:position w:val="-4"/>
        </w:rPr>
        <w:object w:dxaOrig="180" w:dyaOrig="260">
          <v:shape id="_x0000_i1047" type="#_x0000_t75" style="width:9pt;height:13pt" o:ole="">
            <v:imagedata r:id="rId53" o:title=""/>
          </v:shape>
          <o:OLEObject Type="Embed" ProgID="Equation.DSMT4" ShapeID="_x0000_i1047" DrawAspect="Content" ObjectID="_1697017591" r:id="rId54"/>
        </w:object>
      </w:r>
      <w:r w:rsidR="00A016D2">
        <w:rPr>
          <w:rFonts w:hint="eastAsia"/>
        </w:rPr>
        <w:t>维列向量，矩阵</w:t>
      </w:r>
      <w:r w:rsidR="00014888" w:rsidRPr="00014888">
        <w:rPr>
          <w:position w:val="-12"/>
        </w:rPr>
        <w:object w:dxaOrig="2079" w:dyaOrig="360">
          <v:shape id="_x0000_i1048" type="#_x0000_t75" style="width:104pt;height:18pt" o:ole="">
            <v:imagedata r:id="rId55" o:title=""/>
          </v:shape>
          <o:OLEObject Type="Embed" ProgID="Equation.DSMT4" ShapeID="_x0000_i1048" DrawAspect="Content" ObjectID="_1697017592" r:id="rId56"/>
        </w:object>
      </w:r>
      <w:r w:rsidR="00A016D2">
        <w:rPr>
          <w:rFonts w:hint="eastAsia"/>
        </w:rPr>
        <w:t>，</w:t>
      </w:r>
      <w:r w:rsidR="00014888" w:rsidRPr="00014888">
        <w:rPr>
          <w:position w:val="-12"/>
        </w:rPr>
        <w:object w:dxaOrig="1140" w:dyaOrig="360">
          <v:shape id="_x0000_i1049" type="#_x0000_t75" style="width:57pt;height:18pt" o:ole="">
            <v:imagedata r:id="rId57" o:title=""/>
          </v:shape>
          <o:OLEObject Type="Embed" ProgID="Equation.DSMT4" ShapeID="_x0000_i1049" DrawAspect="Content" ObjectID="_1697017593" r:id="rId58"/>
        </w:object>
      </w:r>
      <w:r>
        <w:rPr>
          <w:rFonts w:hint="eastAsia"/>
        </w:rPr>
        <w:t>．</w:t>
      </w:r>
      <w:r w:rsidR="00A016D2">
        <w:rPr>
          <w:rFonts w:hint="eastAsia"/>
        </w:rPr>
        <w:t>若行列式</w:t>
      </w:r>
      <w:r w:rsidR="00014888" w:rsidRPr="00014888">
        <w:rPr>
          <w:position w:val="-10"/>
        </w:rPr>
        <w:object w:dxaOrig="700" w:dyaOrig="320">
          <v:shape id="_x0000_i1050" type="#_x0000_t75" style="width:35pt;height:16pt" o:ole="">
            <v:imagedata r:id="rId59" o:title=""/>
          </v:shape>
          <o:OLEObject Type="Embed" ProgID="Equation.DSMT4" ShapeID="_x0000_i1050" DrawAspect="Content" ObjectID="_1697017594" r:id="rId60"/>
        </w:object>
      </w:r>
      <w:r w:rsidR="00A016D2">
        <w:rPr>
          <w:rFonts w:hint="eastAsia"/>
        </w:rPr>
        <w:t>，则</w:t>
      </w:r>
      <w:r w:rsidR="00014888" w:rsidRPr="00014888">
        <w:rPr>
          <w:position w:val="-10"/>
        </w:rPr>
        <w:object w:dxaOrig="540" w:dyaOrig="320">
          <v:shape id="_x0000_i1051" type="#_x0000_t75" style="width:27pt;height:16pt" o:ole="">
            <v:imagedata r:id="rId61" o:title=""/>
          </v:shape>
          <o:OLEObject Type="Embed" ProgID="Equation.DSMT4" ShapeID="_x0000_i1051" DrawAspect="Content" ObjectID="_1697017595" r:id="rId62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Default="0075248B" w:rsidP="00A016D2"/>
    <w:p w:rsidR="00BB6C78" w:rsidRDefault="00BB6C78" w:rsidP="00A016D2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014888" w:rsidRPr="00025957">
        <w:rPr>
          <w:position w:val="-4"/>
        </w:rPr>
        <w:object w:dxaOrig="340" w:dyaOrig="260">
          <v:shape id="_x0000_i1052" type="#_x0000_t75" style="width:17pt;height:13pt" o:ole="">
            <v:imagedata r:id="rId63" o:title=""/>
          </v:shape>
          <o:OLEObject Type="Embed" ProgID="Equation.DSMT4" ShapeID="_x0000_i1052" DrawAspect="Content" ObjectID="_1697017596" r:id="rId64"/>
        </w:object>
      </w:r>
      <w:r>
        <w:rPr>
          <w:rFonts w:hint="eastAsia"/>
        </w:rPr>
        <w:t>．因为</w:t>
      </w:r>
    </w:p>
    <w:p w:rsidR="00BB6C78" w:rsidRDefault="00014888" w:rsidP="0083115B">
      <w:pPr>
        <w:ind w:leftChars="200" w:left="480"/>
        <w:jc w:val="center"/>
      </w:pPr>
      <w:r w:rsidRPr="00014888">
        <w:rPr>
          <w:position w:val="-30"/>
        </w:rPr>
        <w:object w:dxaOrig="5100" w:dyaOrig="720">
          <v:shape id="_x0000_i1053" type="#_x0000_t75" style="width:255pt;height:36pt" o:ole="">
            <v:imagedata r:id="rId65" o:title=""/>
          </v:shape>
          <o:OLEObject Type="Embed" ProgID="Equation.DSMT4" ShapeID="_x0000_i1053" DrawAspect="Content" ObjectID="_1697017597" r:id="rId66"/>
        </w:object>
      </w:r>
    </w:p>
    <w:p w:rsidR="00BB6C78" w:rsidRDefault="00BB6C78" w:rsidP="0083115B">
      <w:pPr>
        <w:ind w:leftChars="200" w:left="480"/>
      </w:pPr>
      <w:r>
        <w:rPr>
          <w:rFonts w:hint="eastAsia"/>
        </w:rPr>
        <w:t>所以</w:t>
      </w:r>
      <w:r w:rsidR="00014888" w:rsidRPr="00014888">
        <w:rPr>
          <w:position w:val="-10"/>
        </w:rPr>
        <w:object w:dxaOrig="1380" w:dyaOrig="320">
          <v:shape id="_x0000_i1054" type="#_x0000_t75" style="width:69pt;height:16pt" o:ole="">
            <v:imagedata r:id="rId67" o:title=""/>
          </v:shape>
          <o:OLEObject Type="Embed" ProgID="Equation.DSMT4" ShapeID="_x0000_i1054" DrawAspect="Content" ObjectID="_1697017598" r:id="rId68"/>
        </w:object>
      </w:r>
      <w:r w:rsidR="0083115B">
        <w:rPr>
          <w:rFonts w:hint="eastAsia"/>
        </w:rPr>
        <w:t>，从而</w:t>
      </w:r>
      <w:r w:rsidR="00014888" w:rsidRPr="00014888">
        <w:rPr>
          <w:position w:val="-10"/>
        </w:rPr>
        <w:object w:dxaOrig="840" w:dyaOrig="320">
          <v:shape id="_x0000_i1055" type="#_x0000_t75" style="width:42pt;height:16pt" o:ole="">
            <v:imagedata r:id="rId69" o:title=""/>
          </v:shape>
          <o:OLEObject Type="Embed" ProgID="Equation.DSMT4" ShapeID="_x0000_i1055" DrawAspect="Content" ObjectID="_1697017599" r:id="rId70"/>
        </w:object>
      </w:r>
      <w:r w:rsidR="0083115B">
        <w:rPr>
          <w:rFonts w:hint="eastAsia"/>
        </w:rPr>
        <w:t>．</w:t>
      </w:r>
    </w:p>
    <w:p w:rsidR="0075248B" w:rsidRDefault="0075248B" w:rsidP="00A016D2"/>
    <w:p w:rsidR="00BB6C78" w:rsidRDefault="00BB6C78" w:rsidP="00A016D2"/>
    <w:p w:rsidR="00A016D2" w:rsidRDefault="00BB6C78" w:rsidP="00BB6C78">
      <w:pPr>
        <w:ind w:left="480" w:hangingChars="200" w:hanging="480"/>
      </w:pPr>
      <w:r>
        <w:rPr>
          <w:rFonts w:hint="eastAsia"/>
        </w:rPr>
        <w:lastRenderedPageBreak/>
        <w:t>(</w:t>
      </w:r>
      <w:r w:rsidR="00A016D2">
        <w:rPr>
          <w:rFonts w:hint="eastAsia"/>
        </w:rPr>
        <w:t>5</w:t>
      </w:r>
      <w:r>
        <w:rPr>
          <w:rFonts w:hint="eastAsia"/>
        </w:rPr>
        <w:t xml:space="preserve">) </w:t>
      </w:r>
      <w:r w:rsidR="00A016D2">
        <w:rPr>
          <w:rFonts w:hint="eastAsia"/>
        </w:rPr>
        <w:t>设矩阵</w:t>
      </w:r>
      <w:r w:rsidR="00014888" w:rsidRPr="00014888">
        <w:rPr>
          <w:position w:val="-30"/>
        </w:rPr>
        <w:object w:dxaOrig="1300" w:dyaOrig="720">
          <v:shape id="_x0000_i1056" type="#_x0000_t75" style="width:65pt;height:36pt" o:ole="">
            <v:imagedata r:id="rId71" o:title=""/>
          </v:shape>
          <o:OLEObject Type="Embed" ProgID="Equation.DSMT4" ShapeID="_x0000_i1056" DrawAspect="Content" ObjectID="_1697017600" r:id="rId72"/>
        </w:object>
      </w:r>
      <w:r w:rsidR="00A016D2">
        <w:rPr>
          <w:rFonts w:hint="eastAsia"/>
        </w:rPr>
        <w:t>，</w:t>
      </w:r>
      <w:r w:rsidR="00014888" w:rsidRPr="00025957">
        <w:rPr>
          <w:position w:val="-4"/>
        </w:rPr>
        <w:object w:dxaOrig="220" w:dyaOrig="240">
          <v:shape id="_x0000_i1057" type="#_x0000_t75" style="width:11pt;height:12pt" o:ole="">
            <v:imagedata r:id="rId73" o:title=""/>
          </v:shape>
          <o:OLEObject Type="Embed" ProgID="Equation.DSMT4" ShapeID="_x0000_i1057" DrawAspect="Content" ObjectID="_1697017601" r:id="rId74"/>
        </w:object>
      </w:r>
      <w:r w:rsidR="00A016D2">
        <w:rPr>
          <w:rFonts w:hint="eastAsia"/>
        </w:rPr>
        <w:t>为</w:t>
      </w:r>
      <w:r w:rsidR="00014888" w:rsidRPr="00025957">
        <w:rPr>
          <w:position w:val="-4"/>
        </w:rPr>
        <w:object w:dxaOrig="180" w:dyaOrig="260">
          <v:shape id="_x0000_i1058" type="#_x0000_t75" style="width:9pt;height:13pt" o:ole="">
            <v:imagedata r:id="rId75" o:title=""/>
          </v:shape>
          <o:OLEObject Type="Embed" ProgID="Equation.DSMT4" ShapeID="_x0000_i1058" DrawAspect="Content" ObjectID="_1697017602" r:id="rId76"/>
        </w:object>
      </w:r>
      <w:r w:rsidR="00A016D2">
        <w:rPr>
          <w:rFonts w:hint="eastAsia"/>
        </w:rPr>
        <w:t>阶单位矩阵，矩阵</w:t>
      </w:r>
      <w:r w:rsidR="00014888" w:rsidRPr="00025957">
        <w:rPr>
          <w:position w:val="-4"/>
        </w:rPr>
        <w:object w:dxaOrig="220" w:dyaOrig="240">
          <v:shape id="_x0000_i1059" type="#_x0000_t75" style="width:11pt;height:12pt" o:ole="">
            <v:imagedata r:id="rId77" o:title=""/>
          </v:shape>
          <o:OLEObject Type="Embed" ProgID="Equation.DSMT4" ShapeID="_x0000_i1059" DrawAspect="Content" ObjectID="_1697017603" r:id="rId78"/>
        </w:object>
      </w:r>
      <w:r w:rsidR="00A016D2">
        <w:rPr>
          <w:rFonts w:hint="eastAsia"/>
        </w:rPr>
        <w:t>满足</w:t>
      </w:r>
      <w:r w:rsidR="00014888" w:rsidRPr="00025957">
        <w:rPr>
          <w:position w:val="-4"/>
        </w:rPr>
        <w:object w:dxaOrig="1219" w:dyaOrig="260">
          <v:shape id="_x0000_i1060" type="#_x0000_t75" style="width:61pt;height:13pt" o:ole="">
            <v:imagedata r:id="rId79" o:title=""/>
          </v:shape>
          <o:OLEObject Type="Embed" ProgID="Equation.DSMT4" ShapeID="_x0000_i1060" DrawAspect="Content" ObjectID="_1697017604" r:id="rId80"/>
        </w:object>
      </w:r>
      <w:r w:rsidR="00A016D2">
        <w:rPr>
          <w:rFonts w:hint="eastAsia"/>
        </w:rPr>
        <w:t>，则</w:t>
      </w:r>
      <w:r w:rsidR="00014888" w:rsidRPr="00025957">
        <w:rPr>
          <w:position w:val="-4"/>
        </w:rPr>
        <w:object w:dxaOrig="220" w:dyaOrig="240">
          <v:shape id="_x0000_i1061" type="#_x0000_t75" style="width:11pt;height:12pt" o:ole="">
            <v:imagedata r:id="rId81" o:title=""/>
          </v:shape>
          <o:OLEObject Type="Embed" ProgID="Equation.DSMT4" ShapeID="_x0000_i1061" DrawAspect="Content" ObjectID="_1697017605" r:id="rId82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BB6C78" w:rsidRDefault="00BB6C78" w:rsidP="00BB6C78">
      <w:pPr>
        <w:ind w:left="480" w:hangingChars="200" w:hanging="480"/>
      </w:pPr>
    </w:p>
    <w:p w:rsidR="00F45F04" w:rsidRPr="00BB6C78" w:rsidRDefault="00BB6C78" w:rsidP="00BB6C78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014888" w:rsidRPr="00014888">
        <w:rPr>
          <w:position w:val="-30"/>
        </w:rPr>
        <w:object w:dxaOrig="900" w:dyaOrig="720">
          <v:shape id="_x0000_i1062" type="#_x0000_t75" style="width:45pt;height:36pt" o:ole="">
            <v:imagedata r:id="rId83" o:title=""/>
          </v:shape>
          <o:OLEObject Type="Embed" ProgID="Equation.DSMT4" ShapeID="_x0000_i1062" DrawAspect="Content" ObjectID="_1697017606" r:id="rId84"/>
        </w:object>
      </w:r>
      <w:r>
        <w:rPr>
          <w:rFonts w:hint="eastAsia"/>
        </w:rPr>
        <w:t>．</w:t>
      </w:r>
      <w:r w:rsidR="00F45F04">
        <w:rPr>
          <w:rFonts w:ascii="宋体" w:hAnsi="宋体" w:hint="eastAsia"/>
        </w:rPr>
        <w:t>由</w:t>
      </w:r>
      <w:r w:rsidR="00014888" w:rsidRPr="00025957">
        <w:rPr>
          <w:position w:val="-4"/>
        </w:rPr>
        <w:object w:dxaOrig="1219" w:dyaOrig="260">
          <v:shape id="_x0000_i1063" type="#_x0000_t75" style="width:61pt;height:13pt" o:ole="">
            <v:imagedata r:id="rId85" o:title=""/>
          </v:shape>
          <o:OLEObject Type="Embed" ProgID="Equation.DSMT4" ShapeID="_x0000_i1063" DrawAspect="Content" ObjectID="_1697017607" r:id="rId86"/>
        </w:object>
      </w:r>
      <w:r w:rsidRPr="00BB6C78">
        <w:rPr>
          <w:rFonts w:hint="eastAsia"/>
        </w:rPr>
        <w:t>可得</w:t>
      </w:r>
      <w:r w:rsidR="00014888" w:rsidRPr="00014888">
        <w:rPr>
          <w:position w:val="-10"/>
        </w:rPr>
        <w:object w:dxaOrig="1420" w:dyaOrig="320">
          <v:shape id="_x0000_i1064" type="#_x0000_t75" style="width:71pt;height:16pt" o:ole="">
            <v:imagedata r:id="rId87" o:title=""/>
          </v:shape>
          <o:OLEObject Type="Embed" ProgID="Equation.DSMT4" ShapeID="_x0000_i1064" DrawAspect="Content" ObjectID="_1697017608" r:id="rId88"/>
        </w:object>
      </w:r>
      <w:r>
        <w:rPr>
          <w:rFonts w:hint="eastAsia"/>
        </w:rPr>
        <w:t>，</w:t>
      </w:r>
      <w:r w:rsidR="00F45F04" w:rsidRPr="00BB6C78">
        <w:rPr>
          <w:rFonts w:hint="eastAsia"/>
        </w:rPr>
        <w:t>于</w:t>
      </w:r>
      <w:r w:rsidR="00F45F04">
        <w:rPr>
          <w:rFonts w:ascii="宋体" w:hAnsi="宋体" w:hint="eastAsia"/>
          <w:bCs/>
          <w:iCs/>
          <w:color w:val="000000"/>
        </w:rPr>
        <w:t>是</w:t>
      </w:r>
    </w:p>
    <w:p w:rsidR="00F45F04" w:rsidRDefault="00014888" w:rsidP="0083115B">
      <w:pPr>
        <w:ind w:leftChars="200" w:left="480"/>
        <w:jc w:val="center"/>
        <w:rPr>
          <w:rFonts w:ascii="宋体"/>
          <w:vertAlign w:val="superscript"/>
        </w:rPr>
      </w:pPr>
      <w:r w:rsidRPr="00014888">
        <w:rPr>
          <w:position w:val="-30"/>
        </w:rPr>
        <w:object w:dxaOrig="5400" w:dyaOrig="780">
          <v:shape id="_x0000_i1065" type="#_x0000_t75" style="width:270pt;height:39pt" o:ole="">
            <v:imagedata r:id="rId89" o:title=""/>
          </v:shape>
          <o:OLEObject Type="Embed" ProgID="Equation.DSMT4" ShapeID="_x0000_i1065" DrawAspect="Content" ObjectID="_1697017609" r:id="rId90"/>
        </w:object>
      </w:r>
    </w:p>
    <w:p w:rsidR="0075248B" w:rsidRDefault="0075248B" w:rsidP="00BB6C78"/>
    <w:p w:rsidR="0075248B" w:rsidRPr="00B00FB0" w:rsidRDefault="0075248B" w:rsidP="0075248B">
      <w:pPr>
        <w:ind w:left="360" w:hangingChars="150" w:hanging="360"/>
        <w:rPr>
          <w:rFonts w:hAnsi="宋体"/>
        </w:rPr>
      </w:pPr>
    </w:p>
    <w:p w:rsidR="0075248B" w:rsidRDefault="0075248B" w:rsidP="0075248B">
      <w:pPr>
        <w:ind w:left="360" w:hangingChars="150" w:hanging="360"/>
      </w:pPr>
      <w:r>
        <w:rPr>
          <w:rFonts w:hAnsi="宋体"/>
        </w:rPr>
        <w:t>(</w:t>
      </w:r>
      <w:r w:rsidRPr="00FD65D9">
        <w:t>6</w:t>
      </w:r>
      <w:r>
        <w:rPr>
          <w:rFonts w:hAnsi="宋体"/>
        </w:rPr>
        <w:t>)</w:t>
      </w:r>
      <w:r w:rsidRPr="0075248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75248B">
        <w:rPr>
          <w:rStyle w:val="ae"/>
          <w:rFonts w:hint="eastAsia"/>
        </w:rPr>
        <w:t>第一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6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014888" w:rsidRPr="00025957">
        <w:rPr>
          <w:position w:val="-4"/>
        </w:rPr>
        <w:object w:dxaOrig="240" w:dyaOrig="240">
          <v:shape id="_x0000_i1066" type="#_x0000_t75" style="width:12pt;height:12pt" o:ole="">
            <v:imagedata r:id="rId91" o:title=""/>
          </v:shape>
          <o:OLEObject Type="Embed" ProgID="Equation.DSMT4" ShapeID="_x0000_i1066" DrawAspect="Content" ObjectID="_1697017610" r:id="rId92"/>
        </w:object>
      </w:r>
      <w:r w:rsidRPr="00FD65D9">
        <w:rPr>
          <w:rFonts w:hAnsi="宋体"/>
        </w:rPr>
        <w:t>与</w:t>
      </w:r>
      <w:r w:rsidR="00014888" w:rsidRPr="00025957">
        <w:rPr>
          <w:position w:val="-4"/>
        </w:rPr>
        <w:object w:dxaOrig="220" w:dyaOrig="240">
          <v:shape id="_x0000_i1067" type="#_x0000_t75" style="width:11pt;height:12pt" o:ole="">
            <v:imagedata r:id="rId93" o:title=""/>
          </v:shape>
          <o:OLEObject Type="Embed" ProgID="Equation.DSMT4" ShapeID="_x0000_i1067" DrawAspect="Content" ObjectID="_1697017611" r:id="rId94"/>
        </w:object>
      </w:r>
      <w:r w:rsidRPr="00FD65D9">
        <w:rPr>
          <w:rFonts w:hAnsi="宋体"/>
        </w:rPr>
        <w:t>相互独立，且均服从区间</w:t>
      </w:r>
      <w:r w:rsidR="00014888" w:rsidRPr="00014888">
        <w:rPr>
          <w:position w:val="-10"/>
        </w:rPr>
        <w:object w:dxaOrig="520" w:dyaOrig="320">
          <v:shape id="_x0000_i1068" type="#_x0000_t75" style="width:26pt;height:16pt" o:ole="">
            <v:imagedata r:id="rId95" o:title=""/>
          </v:shape>
          <o:OLEObject Type="Embed" ProgID="Equation.DSMT4" ShapeID="_x0000_i1068" DrawAspect="Content" ObjectID="_1697017612" r:id="rId96"/>
        </w:object>
      </w:r>
      <w:r w:rsidRPr="00FD65D9">
        <w:rPr>
          <w:rFonts w:hAnsi="宋体"/>
        </w:rPr>
        <w:t>上的均匀分布，则</w:t>
      </w:r>
      <w:r w:rsidR="00014888" w:rsidRPr="00014888">
        <w:rPr>
          <w:position w:val="-14"/>
        </w:rPr>
        <w:object w:dxaOrig="1980" w:dyaOrig="400">
          <v:shape id="_x0000_i1069" type="#_x0000_t75" style="width:99pt;height:20pt" o:ole="">
            <v:imagedata r:id="rId97" o:title=""/>
          </v:shape>
          <o:OLEObject Type="Embed" ProgID="Equation.DSMT4" ShapeID="_x0000_i1069" DrawAspect="Content" ObjectID="_1697017613" r:id="rId98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75248B" w:rsidRDefault="0075248B" w:rsidP="0075248B"/>
    <w:p w:rsidR="0075248B" w:rsidRDefault="0075248B" w:rsidP="0075248B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014888" w:rsidRPr="00014888">
        <w:rPr>
          <w:position w:val="-24"/>
        </w:rPr>
        <w:object w:dxaOrig="240" w:dyaOrig="620">
          <v:shape id="_x0000_i1070" type="#_x0000_t75" style="width:12pt;height:31pt" o:ole="">
            <v:imagedata r:id="rId99" o:title=""/>
          </v:shape>
          <o:OLEObject Type="Embed" ProgID="Equation.DSMT4" ShapeID="_x0000_i1070" DrawAspect="Content" ObjectID="_1697017614" r:id="rId100"/>
        </w:object>
      </w:r>
      <w:r>
        <w:rPr>
          <w:rFonts w:hint="eastAsia"/>
        </w:rPr>
        <w:t>．</w:t>
      </w:r>
      <w:r w:rsidRPr="00E81BD2">
        <w:rPr>
          <w:szCs w:val="21"/>
        </w:rPr>
        <w:t>随机变量</w:t>
      </w:r>
      <w:r w:rsidR="00014888" w:rsidRPr="00025957">
        <w:rPr>
          <w:position w:val="-4"/>
        </w:rPr>
        <w:object w:dxaOrig="240" w:dyaOrig="240">
          <v:shape id="_x0000_i1071" type="#_x0000_t75" style="width:12pt;height:12pt" o:ole="">
            <v:imagedata r:id="rId101" o:title=""/>
          </v:shape>
          <o:OLEObject Type="Embed" ProgID="Equation.DSMT4" ShapeID="_x0000_i1071" DrawAspect="Content" ObjectID="_1697017615" r:id="rId102"/>
        </w:object>
      </w:r>
      <w:r w:rsidRPr="00E81BD2">
        <w:rPr>
          <w:szCs w:val="21"/>
        </w:rPr>
        <w:t>与</w:t>
      </w:r>
      <w:r w:rsidR="00014888" w:rsidRPr="00025957">
        <w:rPr>
          <w:position w:val="-4"/>
        </w:rPr>
        <w:object w:dxaOrig="220" w:dyaOrig="240">
          <v:shape id="_x0000_i1072" type="#_x0000_t75" style="width:11pt;height:12pt" o:ole="">
            <v:imagedata r:id="rId103" o:title=""/>
          </v:shape>
          <o:OLEObject Type="Embed" ProgID="Equation.DSMT4" ShapeID="_x0000_i1072" DrawAspect="Content" ObjectID="_1697017616" r:id="rId104"/>
        </w:object>
      </w:r>
      <w:r w:rsidRPr="00E81BD2">
        <w:rPr>
          <w:szCs w:val="21"/>
        </w:rPr>
        <w:t>均服从区间</w:t>
      </w:r>
      <w:r w:rsidR="00014888" w:rsidRPr="00014888">
        <w:rPr>
          <w:position w:val="-10"/>
        </w:rPr>
        <w:object w:dxaOrig="520" w:dyaOrig="320">
          <v:shape id="_x0000_i1073" type="#_x0000_t75" style="width:26pt;height:16pt" o:ole="">
            <v:imagedata r:id="rId105" o:title=""/>
          </v:shape>
          <o:OLEObject Type="Embed" ProgID="Equation.DSMT4" ShapeID="_x0000_i1073" DrawAspect="Content" ObjectID="_1697017617" r:id="rId106"/>
        </w:object>
      </w:r>
      <w:r w:rsidRPr="00E81BD2">
        <w:rPr>
          <w:szCs w:val="21"/>
        </w:rPr>
        <w:t>上的均匀分布，</w:t>
      </w:r>
      <w:r>
        <w:rPr>
          <w:rFonts w:hint="eastAsia"/>
          <w:szCs w:val="21"/>
        </w:rPr>
        <w:t>则</w:t>
      </w:r>
      <w:r w:rsidRPr="00E81BD2">
        <w:rPr>
          <w:szCs w:val="21"/>
        </w:rPr>
        <w:t>有</w:t>
      </w:r>
    </w:p>
    <w:p w:rsidR="0075248B" w:rsidRDefault="00014888" w:rsidP="0075248B">
      <w:pPr>
        <w:ind w:leftChars="200" w:left="480"/>
        <w:jc w:val="center"/>
        <w:rPr>
          <w:szCs w:val="21"/>
        </w:rPr>
      </w:pPr>
      <w:r w:rsidRPr="00014888">
        <w:rPr>
          <w:position w:val="-24"/>
        </w:rPr>
        <w:object w:dxaOrig="4800" w:dyaOrig="620">
          <v:shape id="_x0000_i1074" type="#_x0000_t75" style="width:240pt;height:31pt" o:ole="">
            <v:imagedata r:id="rId107" o:title=""/>
          </v:shape>
          <o:OLEObject Type="Embed" ProgID="Equation.DSMT4" ShapeID="_x0000_i1074" DrawAspect="Content" ObjectID="_1697017618" r:id="rId108"/>
        </w:object>
      </w:r>
    </w:p>
    <w:p w:rsidR="0075248B" w:rsidRPr="00E81BD2" w:rsidRDefault="0075248B" w:rsidP="0075248B">
      <w:pPr>
        <w:ind w:leftChars="200" w:left="480"/>
        <w:rPr>
          <w:szCs w:val="21"/>
        </w:rPr>
      </w:pPr>
      <w:r w:rsidRPr="00E81BD2">
        <w:rPr>
          <w:szCs w:val="21"/>
        </w:rPr>
        <w:t>又随机变量</w:t>
      </w:r>
      <w:r w:rsidR="00014888" w:rsidRPr="00025957">
        <w:rPr>
          <w:position w:val="-4"/>
        </w:rPr>
        <w:object w:dxaOrig="240" w:dyaOrig="240">
          <v:shape id="_x0000_i1075" type="#_x0000_t75" style="width:12pt;height:12pt" o:ole="">
            <v:imagedata r:id="rId109" o:title=""/>
          </v:shape>
          <o:OLEObject Type="Embed" ProgID="Equation.DSMT4" ShapeID="_x0000_i1075" DrawAspect="Content" ObjectID="_1697017619" r:id="rId110"/>
        </w:object>
      </w:r>
      <w:r w:rsidRPr="00E81BD2">
        <w:rPr>
          <w:szCs w:val="21"/>
        </w:rPr>
        <w:t>与</w:t>
      </w:r>
      <w:r w:rsidR="00014888" w:rsidRPr="00025957">
        <w:rPr>
          <w:position w:val="-4"/>
        </w:rPr>
        <w:object w:dxaOrig="220" w:dyaOrig="240">
          <v:shape id="_x0000_i1076" type="#_x0000_t75" style="width:11pt;height:12pt" o:ole="">
            <v:imagedata r:id="rId111" o:title=""/>
          </v:shape>
          <o:OLEObject Type="Embed" ProgID="Equation.DSMT4" ShapeID="_x0000_i1076" DrawAspect="Content" ObjectID="_1697017620" r:id="rId112"/>
        </w:object>
      </w:r>
      <w:r>
        <w:rPr>
          <w:szCs w:val="21"/>
        </w:rPr>
        <w:t>相互独立，所以</w:t>
      </w:r>
    </w:p>
    <w:p w:rsidR="0075248B" w:rsidRPr="00E81BD2" w:rsidRDefault="00014888" w:rsidP="0075248B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014888">
        <w:rPr>
          <w:position w:val="-24"/>
        </w:rPr>
        <w:object w:dxaOrig="6500" w:dyaOrig="620">
          <v:shape id="_x0000_i1077" type="#_x0000_t75" style="width:325pt;height:31pt" o:ole="">
            <v:imagedata r:id="rId113" o:title=""/>
          </v:shape>
          <o:OLEObject Type="Embed" ProgID="Equation.DSMT4" ShapeID="_x0000_i1077" DrawAspect="Content" ObjectID="_1697017621" r:id="rId114"/>
        </w:object>
      </w:r>
    </w:p>
    <w:p w:rsidR="00A016D2" w:rsidRDefault="00A016D2" w:rsidP="00A016D2">
      <w:pPr>
        <w:rPr>
          <w:b/>
        </w:rPr>
      </w:pPr>
    </w:p>
    <w:p w:rsidR="00A016D2" w:rsidRDefault="00A016D2" w:rsidP="00A016D2">
      <w:pPr>
        <w:rPr>
          <w:b/>
        </w:rPr>
      </w:pPr>
    </w:p>
    <w:p w:rsidR="00A016D2" w:rsidRPr="00C01105" w:rsidRDefault="00A016D2" w:rsidP="00A016D2">
      <w:pPr>
        <w:pStyle w:val="1"/>
      </w:pPr>
      <w:r w:rsidRPr="00C01105">
        <w:rPr>
          <w:rFonts w:hint="eastAsia"/>
        </w:rPr>
        <w:t>二、选择</w:t>
      </w:r>
      <w:r>
        <w:rPr>
          <w:rFonts w:hint="eastAsia"/>
        </w:rPr>
        <w:t>题（7~14</w:t>
      </w:r>
      <w:r w:rsidRPr="00A016D2">
        <w:rPr>
          <w:rFonts w:hint="eastAsia"/>
        </w:rPr>
        <w:t>小题，每小题</w:t>
      </w:r>
      <w:r>
        <w:rPr>
          <w:rFonts w:hint="eastAsia"/>
        </w:rPr>
        <w:t>4</w:t>
      </w:r>
      <w:r w:rsidRPr="00A016D2">
        <w:rPr>
          <w:rFonts w:hint="eastAsia"/>
        </w:rPr>
        <w:t>分，共</w:t>
      </w:r>
      <w:r>
        <w:rPr>
          <w:rFonts w:hint="eastAsia"/>
        </w:rPr>
        <w:t>32</w:t>
      </w:r>
      <w:r w:rsidRPr="00A016D2">
        <w:rPr>
          <w:rFonts w:hint="eastAsia"/>
        </w:rPr>
        <w:t>分</w:t>
      </w:r>
      <w:r>
        <w:rPr>
          <w:rFonts w:hint="eastAsia"/>
        </w:rPr>
        <w:t>）</w:t>
      </w:r>
    </w:p>
    <w:p w:rsidR="00A016D2" w:rsidRDefault="00A016D2" w:rsidP="00A016D2"/>
    <w:p w:rsidR="0075248B" w:rsidRDefault="0075248B" w:rsidP="0075248B">
      <w:pPr>
        <w:ind w:left="360" w:hangingChars="150" w:hanging="360"/>
        <w:rPr>
          <w:rFonts w:hAnsi="宋体"/>
        </w:rPr>
      </w:pPr>
    </w:p>
    <w:p w:rsidR="0075248B" w:rsidRPr="00FD65D9" w:rsidRDefault="0075248B" w:rsidP="0075248B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 w:rsidRPr="0075248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75248B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7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FD65D9">
        <w:rPr>
          <w:rFonts w:hAnsi="宋体"/>
        </w:rPr>
        <w:t>设函数</w:t>
      </w:r>
      <w:r w:rsidR="00014888" w:rsidRPr="00014888">
        <w:rPr>
          <w:position w:val="-10"/>
        </w:rPr>
        <w:object w:dxaOrig="920" w:dyaOrig="320">
          <v:shape id="_x0000_i1078" type="#_x0000_t75" style="width:46pt;height:16pt" o:ole="">
            <v:imagedata r:id="rId115" o:title=""/>
          </v:shape>
          <o:OLEObject Type="Embed" ProgID="Equation.DSMT4" ShapeID="_x0000_i1078" DrawAspect="Content" ObjectID="_1697017622" r:id="rId116"/>
        </w:object>
      </w:r>
      <w:r w:rsidRPr="00FD65D9">
        <w:rPr>
          <w:rFonts w:hAnsi="宋体"/>
        </w:rPr>
        <w:t>具有二阶导数，且</w:t>
      </w:r>
      <w:r w:rsidR="00014888" w:rsidRPr="00014888">
        <w:rPr>
          <w:position w:val="-10"/>
        </w:rPr>
        <w:object w:dxaOrig="1980" w:dyaOrig="320">
          <v:shape id="_x0000_i1079" type="#_x0000_t75" style="width:99pt;height:16pt" o:ole="">
            <v:imagedata r:id="rId117" o:title=""/>
          </v:shape>
          <o:OLEObject Type="Embed" ProgID="Equation.DSMT4" ShapeID="_x0000_i1079" DrawAspect="Content" ObjectID="_1697017623" r:id="rId118"/>
        </w:object>
      </w:r>
      <w:r w:rsidRPr="00FD65D9">
        <w:rPr>
          <w:rFonts w:hAnsi="宋体"/>
        </w:rPr>
        <w:t>，</w:t>
      </w:r>
      <w:r w:rsidR="00014888" w:rsidRPr="00025957">
        <w:rPr>
          <w:position w:val="-4"/>
        </w:rPr>
        <w:object w:dxaOrig="340" w:dyaOrig="260">
          <v:shape id="_x0000_i1080" type="#_x0000_t75" style="width:17pt;height:13pt" o:ole="">
            <v:imagedata r:id="rId119" o:title=""/>
          </v:shape>
          <o:OLEObject Type="Embed" ProgID="Equation.DSMT4" ShapeID="_x0000_i1080" DrawAspect="Content" ObjectID="_1697017624" r:id="rId120"/>
        </w:object>
      </w:r>
      <w:r w:rsidRPr="00FD65D9">
        <w:rPr>
          <w:rFonts w:hAnsi="宋体"/>
        </w:rPr>
        <w:t>为自变量</w:t>
      </w:r>
      <w:r w:rsidR="00014888" w:rsidRPr="00025957">
        <w:rPr>
          <w:position w:val="-4"/>
        </w:rPr>
        <w:object w:dxaOrig="200" w:dyaOrig="200">
          <v:shape id="_x0000_i1081" type="#_x0000_t75" style="width:10pt;height:10pt" o:ole="">
            <v:imagedata r:id="rId121" o:title=""/>
          </v:shape>
          <o:OLEObject Type="Embed" ProgID="Equation.DSMT4" ShapeID="_x0000_i1081" DrawAspect="Content" ObjectID="_1697017625" r:id="rId122"/>
        </w:object>
      </w:r>
      <w:r w:rsidRPr="00FD65D9">
        <w:rPr>
          <w:rFonts w:hAnsi="宋体"/>
        </w:rPr>
        <w:t>在</w:t>
      </w:r>
      <w:r w:rsidR="00014888" w:rsidRPr="00014888">
        <w:rPr>
          <w:position w:val="-12"/>
        </w:rPr>
        <w:object w:dxaOrig="279" w:dyaOrig="360">
          <v:shape id="_x0000_i1082" type="#_x0000_t75" style="width:14pt;height:18pt" o:ole="">
            <v:imagedata r:id="rId123" o:title=""/>
          </v:shape>
          <o:OLEObject Type="Embed" ProgID="Equation.DSMT4" ShapeID="_x0000_i1082" DrawAspect="Content" ObjectID="_1697017626" r:id="rId124"/>
        </w:object>
      </w:r>
      <w:r w:rsidRPr="00FD65D9">
        <w:rPr>
          <w:rFonts w:hAnsi="宋体"/>
        </w:rPr>
        <w:t>处的增量，</w:t>
      </w:r>
      <w:r w:rsidR="00014888" w:rsidRPr="00014888">
        <w:rPr>
          <w:position w:val="-10"/>
        </w:rPr>
        <w:object w:dxaOrig="340" w:dyaOrig="320">
          <v:shape id="_x0000_i1083" type="#_x0000_t75" style="width:17pt;height:16pt" o:ole="">
            <v:imagedata r:id="rId125" o:title=""/>
          </v:shape>
          <o:OLEObject Type="Embed" ProgID="Equation.DSMT4" ShapeID="_x0000_i1083" DrawAspect="Content" ObjectID="_1697017627" r:id="rId126"/>
        </w:object>
      </w:r>
      <w:r w:rsidRPr="00FD65D9">
        <w:rPr>
          <w:rFonts w:hAnsi="宋体"/>
        </w:rPr>
        <w:t>与</w:t>
      </w:r>
      <w:r w:rsidR="00014888" w:rsidRPr="00014888">
        <w:rPr>
          <w:position w:val="-10"/>
        </w:rPr>
        <w:object w:dxaOrig="320" w:dyaOrig="320">
          <v:shape id="_x0000_i1084" type="#_x0000_t75" style="width:16pt;height:16pt" o:ole="">
            <v:imagedata r:id="rId127" o:title=""/>
          </v:shape>
          <o:OLEObject Type="Embed" ProgID="Equation.DSMT4" ShapeID="_x0000_i1084" DrawAspect="Content" ObjectID="_1697017628" r:id="rId128"/>
        </w:object>
      </w:r>
      <w:r w:rsidRPr="00FD65D9">
        <w:rPr>
          <w:rFonts w:hAnsi="宋体"/>
        </w:rPr>
        <w:t>分别为</w:t>
      </w:r>
      <w:r w:rsidR="00014888" w:rsidRPr="00014888">
        <w:rPr>
          <w:position w:val="-10"/>
        </w:rPr>
        <w:object w:dxaOrig="540" w:dyaOrig="320">
          <v:shape id="_x0000_i1085" type="#_x0000_t75" style="width:27pt;height:16pt" o:ole="">
            <v:imagedata r:id="rId129" o:title=""/>
          </v:shape>
          <o:OLEObject Type="Embed" ProgID="Equation.DSMT4" ShapeID="_x0000_i1085" DrawAspect="Content" ObjectID="_1697017629" r:id="rId130"/>
        </w:object>
      </w:r>
      <w:r w:rsidRPr="00FD65D9">
        <w:rPr>
          <w:rFonts w:hAnsi="宋体"/>
        </w:rPr>
        <w:t>在点</w:t>
      </w:r>
      <w:r w:rsidR="00014888" w:rsidRPr="00014888">
        <w:rPr>
          <w:position w:val="-12"/>
        </w:rPr>
        <w:object w:dxaOrig="279" w:dyaOrig="360">
          <v:shape id="_x0000_i1086" type="#_x0000_t75" style="width:14pt;height:18pt" o:ole="">
            <v:imagedata r:id="rId131" o:title=""/>
          </v:shape>
          <o:OLEObject Type="Embed" ProgID="Equation.DSMT4" ShapeID="_x0000_i1086" DrawAspect="Content" ObjectID="_1697017630" r:id="rId132"/>
        </w:object>
      </w:r>
      <w:r w:rsidRPr="00FD65D9">
        <w:rPr>
          <w:rFonts w:hAnsi="宋体"/>
        </w:rPr>
        <w:t>处对应的增量与微分，若</w:t>
      </w:r>
      <w:r w:rsidR="00014888" w:rsidRPr="00014888">
        <w:rPr>
          <w:position w:val="-6"/>
        </w:rPr>
        <w:object w:dxaOrig="700" w:dyaOrig="279">
          <v:shape id="_x0000_i1087" type="#_x0000_t75" style="width:35pt;height:14pt" o:ole="">
            <v:imagedata r:id="rId133" o:title=""/>
          </v:shape>
          <o:OLEObject Type="Embed" ProgID="Equation.DSMT4" ShapeID="_x0000_i1087" DrawAspect="Content" ObjectID="_1697017631" r:id="rId134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75248B" w:rsidRDefault="0075248B" w:rsidP="0075248B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88" type="#_x0000_t75" style="width:58pt;height:16pt" o:ole="">
            <v:imagedata r:id="rId135" o:title=""/>
          </v:shape>
          <o:OLEObject Type="Embed" ProgID="Equation.DSMT4" ShapeID="_x0000_i1088" DrawAspect="Content" ObjectID="_1697017632" r:id="rId136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89" type="#_x0000_t75" style="width:58pt;height:16pt" o:ole="">
            <v:imagedata r:id="rId137" o:title=""/>
          </v:shape>
          <o:OLEObject Type="Embed" ProgID="Equation.DSMT4" ShapeID="_x0000_i1089" DrawAspect="Content" ObjectID="_1697017633" r:id="rId138"/>
        </w:object>
      </w:r>
      <w:r>
        <w:rPr>
          <w:rFonts w:hint="eastAsia"/>
        </w:rPr>
        <w:t>．</w:t>
      </w:r>
    </w:p>
    <w:p w:rsidR="0075248B" w:rsidRPr="00FD65D9" w:rsidRDefault="0075248B" w:rsidP="0075248B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90" type="#_x0000_t75" style="width:58pt;height:16pt" o:ole="">
            <v:imagedata r:id="rId139" o:title=""/>
          </v:shape>
          <o:OLEObject Type="Embed" ProgID="Equation.DSMT4" ShapeID="_x0000_i1090" DrawAspect="Content" ObjectID="_1697017634" r:id="rId140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91" type="#_x0000_t75" style="width:58pt;height:16pt" o:ole="">
            <v:imagedata r:id="rId141" o:title=""/>
          </v:shape>
          <o:OLEObject Type="Embed" ProgID="Equation.DSMT4" ShapeID="_x0000_i1091" DrawAspect="Content" ObjectID="_1697017635" r:id="rId142"/>
        </w:object>
      </w:r>
      <w:r>
        <w:rPr>
          <w:rFonts w:hint="eastAsia"/>
        </w:rPr>
        <w:t>．</w:t>
      </w:r>
    </w:p>
    <w:p w:rsidR="0075248B" w:rsidRDefault="0075248B" w:rsidP="0075248B"/>
    <w:p w:rsidR="0075248B" w:rsidRPr="00E81BD2" w:rsidRDefault="0075248B" w:rsidP="0075248B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int="eastAsia"/>
          <w:szCs w:val="21"/>
        </w:rPr>
        <w:t>由带</w:t>
      </w:r>
      <w:r>
        <w:rPr>
          <w:szCs w:val="21"/>
        </w:rPr>
        <w:t>拉格朗日余项</w:t>
      </w:r>
      <w:r>
        <w:rPr>
          <w:rFonts w:hint="eastAsia"/>
          <w:szCs w:val="21"/>
        </w:rPr>
        <w:t>的</w:t>
      </w:r>
      <w:r w:rsidRPr="00E81BD2">
        <w:rPr>
          <w:szCs w:val="21"/>
        </w:rPr>
        <w:t>泰勒公式</w:t>
      </w:r>
      <w:r>
        <w:rPr>
          <w:rFonts w:hint="eastAsia"/>
          <w:szCs w:val="21"/>
        </w:rPr>
        <w:t>，得到</w:t>
      </w:r>
    </w:p>
    <w:p w:rsidR="0075248B" w:rsidRDefault="00D27EAC" w:rsidP="0075248B">
      <w:pPr>
        <w:adjustRightInd w:val="0"/>
        <w:snapToGrid w:val="0"/>
        <w:ind w:leftChars="200" w:left="480"/>
        <w:jc w:val="center"/>
      </w:pPr>
      <w:r w:rsidRPr="00014888">
        <w:rPr>
          <w:position w:val="-24"/>
        </w:rPr>
        <w:object w:dxaOrig="5820" w:dyaOrig="620">
          <v:shape id="_x0000_i1092" type="#_x0000_t75" style="width:291pt;height:31pt" o:ole="">
            <v:imagedata r:id="rId143" o:title=""/>
          </v:shape>
          <o:OLEObject Type="Embed" ProgID="Equation.DSMT4" ShapeID="_x0000_i1092" DrawAspect="Content" ObjectID="_1697017636" r:id="rId144"/>
        </w:object>
      </w:r>
    </w:p>
    <w:p w:rsidR="0075248B" w:rsidRPr="00E81BD2" w:rsidRDefault="0075248B" w:rsidP="0075248B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</w:rPr>
        <w:t>于是</w:t>
      </w:r>
      <w:r w:rsidR="00014888" w:rsidRPr="00014888">
        <w:rPr>
          <w:position w:val="-10"/>
        </w:rPr>
        <w:object w:dxaOrig="820" w:dyaOrig="320">
          <v:shape id="_x0000_i1093" type="#_x0000_t75" style="width:41pt;height:16pt" o:ole="">
            <v:imagedata r:id="rId145" o:title=""/>
          </v:shape>
          <o:OLEObject Type="Embed" ProgID="Equation.DSMT4" ShapeID="_x0000_i1093" DrawAspect="Content" ObjectID="_1697017637" r:id="rId146"/>
        </w:object>
      </w:r>
      <w:r>
        <w:rPr>
          <w:rFonts w:hint="eastAsia"/>
        </w:rPr>
        <w:t>．又</w:t>
      </w:r>
      <w:r w:rsidRPr="00E81BD2">
        <w:rPr>
          <w:szCs w:val="21"/>
        </w:rPr>
        <w:t>由于</w:t>
      </w:r>
      <w:r w:rsidR="00014888" w:rsidRPr="00014888">
        <w:rPr>
          <w:position w:val="-12"/>
        </w:rPr>
        <w:object w:dxaOrig="1780" w:dyaOrig="360">
          <v:shape id="_x0000_i1094" type="#_x0000_t75" style="width:89pt;height:18pt" o:ole="">
            <v:imagedata r:id="rId147" o:title=""/>
          </v:shape>
          <o:OLEObject Type="Embed" ProgID="Equation.DSMT4" ShapeID="_x0000_i1094" DrawAspect="Content" ObjectID="_1697017638" r:id="rId148"/>
        </w:object>
      </w:r>
      <w:r w:rsidRPr="00E81BD2">
        <w:rPr>
          <w:szCs w:val="21"/>
        </w:rPr>
        <w:t>，故</w:t>
      </w:r>
      <w:r>
        <w:rPr>
          <w:rFonts w:hint="eastAsia"/>
          <w:szCs w:val="21"/>
        </w:rPr>
        <w:t>有</w:t>
      </w:r>
      <w:r w:rsidR="00014888" w:rsidRPr="00014888">
        <w:rPr>
          <w:position w:val="-10"/>
        </w:rPr>
        <w:object w:dxaOrig="1160" w:dyaOrig="320">
          <v:shape id="_x0000_i1095" type="#_x0000_t75" style="width:58pt;height:16pt" o:ole="">
            <v:imagedata r:id="rId149" o:title=""/>
          </v:shape>
          <o:OLEObject Type="Embed" ProgID="Equation.DSMT4" ShapeID="_x0000_i1095" DrawAspect="Content" ObjectID="_1697017639" r:id="rId150"/>
        </w:object>
      </w:r>
      <w:r>
        <w:rPr>
          <w:rFonts w:hint="eastAsia"/>
        </w:rPr>
        <w:t>．</w:t>
      </w:r>
    </w:p>
    <w:p w:rsidR="0075248B" w:rsidRPr="00E81BD2" w:rsidRDefault="0075248B" w:rsidP="0075248B">
      <w:pPr>
        <w:ind w:left="720" w:hangingChars="300" w:hanging="720"/>
        <w:rPr>
          <w:rFonts w:hAnsi="宋体"/>
          <w:szCs w:val="21"/>
          <w:highlight w:val="green"/>
        </w:rPr>
      </w:pPr>
    </w:p>
    <w:p w:rsidR="0075248B" w:rsidRPr="00BC0C06" w:rsidRDefault="0075248B" w:rsidP="0075248B">
      <w:pPr>
        <w:ind w:left="720" w:hangingChars="300" w:hanging="720"/>
      </w:pPr>
    </w:p>
    <w:p w:rsidR="0075248B" w:rsidRPr="00BC0C06" w:rsidRDefault="000A2400" w:rsidP="0075248B">
      <w:pPr>
        <w:ind w:left="720" w:hangingChars="300" w:hanging="720"/>
      </w:pPr>
      <w:r>
        <w:rPr>
          <w:szCs w:val="21"/>
        </w:rPr>
        <w:t>(8)</w:t>
      </w:r>
      <w:r w:rsidRPr="000A2400">
        <w:rPr>
          <w:rStyle w:val="ae"/>
          <w:rFonts w:hint="eastAsia"/>
        </w:rPr>
        <w:t>【同试卷三第二</w:t>
      </w:r>
      <w:r w:rsidRPr="000A2400">
        <w:rPr>
          <w:rStyle w:val="ae"/>
          <w:rFonts w:hint="eastAsia"/>
        </w:rPr>
        <w:t>(8)</w:t>
      </w:r>
      <w:r w:rsidRPr="000A2400">
        <w:rPr>
          <w:rStyle w:val="ae"/>
          <w:rFonts w:hint="eastAsia"/>
        </w:rPr>
        <w:t>题】</w:t>
      </w:r>
      <w:r w:rsidR="0075248B" w:rsidRPr="00BC0C06">
        <w:rPr>
          <w:rFonts w:hAnsi="宋体"/>
          <w:szCs w:val="21"/>
        </w:rPr>
        <w:t>设函数</w:t>
      </w:r>
      <w:r w:rsidR="00014888" w:rsidRPr="00014888">
        <w:rPr>
          <w:position w:val="-14"/>
        </w:rPr>
        <w:object w:dxaOrig="580" w:dyaOrig="400">
          <v:shape id="_x0000_i1096" type="#_x0000_t75" style="width:29pt;height:20pt" o:ole="">
            <v:imagedata r:id="rId151" o:title=""/>
          </v:shape>
          <o:OLEObject Type="Embed" ProgID="Equation.DSMT4" ShapeID="_x0000_i1096" DrawAspect="Content" ObjectID="_1697017640" r:id="rId152"/>
        </w:object>
      </w:r>
      <w:r w:rsidR="0075248B" w:rsidRPr="00BC0C06">
        <w:rPr>
          <w:rFonts w:hAnsi="宋体"/>
          <w:szCs w:val="21"/>
        </w:rPr>
        <w:t>在</w:t>
      </w:r>
      <w:r w:rsidR="00014888" w:rsidRPr="00014888">
        <w:rPr>
          <w:position w:val="-6"/>
        </w:rPr>
        <w:object w:dxaOrig="560" w:dyaOrig="279">
          <v:shape id="_x0000_i1097" type="#_x0000_t75" style="width:28pt;height:14pt" o:ole="">
            <v:imagedata r:id="rId153" o:title=""/>
          </v:shape>
          <o:OLEObject Type="Embed" ProgID="Equation.DSMT4" ShapeID="_x0000_i1097" DrawAspect="Content" ObjectID="_1697017641" r:id="rId154"/>
        </w:object>
      </w:r>
      <w:r w:rsidR="0075248B" w:rsidRPr="00BC0C06">
        <w:rPr>
          <w:rFonts w:hAnsi="宋体"/>
          <w:szCs w:val="21"/>
        </w:rPr>
        <w:t>处连续</w:t>
      </w:r>
      <w:r w:rsidR="0075248B">
        <w:rPr>
          <w:rFonts w:hint="eastAsia"/>
          <w:szCs w:val="21"/>
        </w:rPr>
        <w:t>，</w:t>
      </w:r>
      <w:r w:rsidR="0075248B" w:rsidRPr="00BC0C06">
        <w:rPr>
          <w:rFonts w:hAnsi="宋体"/>
          <w:szCs w:val="21"/>
        </w:rPr>
        <w:t>且</w:t>
      </w:r>
      <w:r w:rsidR="00014888" w:rsidRPr="00014888">
        <w:rPr>
          <w:position w:val="-24"/>
        </w:rPr>
        <w:object w:dxaOrig="1380" w:dyaOrig="720">
          <v:shape id="_x0000_i1098" type="#_x0000_t75" style="width:69pt;height:36pt" o:ole="">
            <v:imagedata r:id="rId155" o:title=""/>
          </v:shape>
          <o:OLEObject Type="Embed" ProgID="Equation.DSMT4" ShapeID="_x0000_i1098" DrawAspect="Content" ObjectID="_1697017642" r:id="rId156"/>
        </w:object>
      </w:r>
      <w:r w:rsidR="0075248B">
        <w:rPr>
          <w:rFonts w:hint="eastAsia"/>
          <w:szCs w:val="21"/>
        </w:rPr>
        <w:t>，</w:t>
      </w:r>
      <w:r w:rsidR="0075248B" w:rsidRPr="00BC0C06">
        <w:rPr>
          <w:rFonts w:hAnsi="宋体"/>
          <w:szCs w:val="21"/>
        </w:rPr>
        <w:t>则</w:t>
      </w:r>
      <w:r w:rsidR="0075248B">
        <w:rPr>
          <w:rFonts w:hAnsi="宋体"/>
        </w:rPr>
        <w:t>(</w:t>
      </w:r>
      <w:r w:rsidR="0075248B" w:rsidRPr="00BC0C06">
        <w:t xml:space="preserve">   </w:t>
      </w:r>
      <w:r w:rsidR="0075248B">
        <w:rPr>
          <w:rFonts w:hint="eastAsia"/>
        </w:rPr>
        <w:t xml:space="preserve"> </w:t>
      </w:r>
      <w:r w:rsidR="0075248B">
        <w:rPr>
          <w:rFonts w:hAnsi="宋体"/>
        </w:rPr>
        <w:t>)</w:t>
      </w:r>
    </w:p>
    <w:p w:rsidR="0075248B" w:rsidRPr="00BC0C06" w:rsidRDefault="0075248B" w:rsidP="0075248B">
      <w:pPr>
        <w:ind w:firstLine="435"/>
        <w:rPr>
          <w:szCs w:val="21"/>
        </w:rPr>
      </w:pPr>
      <w:r w:rsidRPr="00BC0C06">
        <w:rPr>
          <w:szCs w:val="21"/>
        </w:rPr>
        <w:t>(A)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099" type="#_x0000_t75" style="width:45pt;height:20pt" o:ole="">
            <v:imagedata r:id="rId157" o:title=""/>
          </v:shape>
          <o:OLEObject Type="Embed" ProgID="Equation.DSMT4" ShapeID="_x0000_i1099" DrawAspect="Content" ObjectID="_1697017643" r:id="rId158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100" type="#_x0000_t75" style="width:31pt;height:20pt" o:ole="">
            <v:imagedata r:id="rId159" o:title=""/>
          </v:shape>
          <o:OLEObject Type="Embed" ProgID="Equation.DSMT4" ShapeID="_x0000_i1100" DrawAspect="Content" ObjectID="_1697017644" r:id="rId160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C0C06">
        <w:rPr>
          <w:szCs w:val="21"/>
        </w:rPr>
        <w:t>(B)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101" type="#_x0000_t75" style="width:45pt;height:20pt" o:ole="">
            <v:imagedata r:id="rId161" o:title=""/>
          </v:shape>
          <o:OLEObject Type="Embed" ProgID="Equation.DSMT4" ShapeID="_x0000_i1101" DrawAspect="Content" ObjectID="_1697017645" r:id="rId162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102" type="#_x0000_t75" style="width:31pt;height:20pt" o:ole="">
            <v:imagedata r:id="rId163" o:title=""/>
          </v:shape>
          <o:OLEObject Type="Embed" ProgID="Equation.DSMT4" ShapeID="_x0000_i1102" DrawAspect="Content" ObjectID="_1697017646" r:id="rId164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</w:p>
    <w:p w:rsidR="0075248B" w:rsidRDefault="0075248B" w:rsidP="0075248B">
      <w:pPr>
        <w:ind w:firstLine="435"/>
        <w:rPr>
          <w:rFonts w:hAnsi="宋体"/>
          <w:szCs w:val="21"/>
        </w:rPr>
      </w:pPr>
      <w:r w:rsidRPr="00BC0C06">
        <w:rPr>
          <w:szCs w:val="21"/>
        </w:rPr>
        <w:t>(C)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103" type="#_x0000_t75" style="width:45pt;height:20pt" o:ole="">
            <v:imagedata r:id="rId165" o:title=""/>
          </v:shape>
          <o:OLEObject Type="Embed" ProgID="Equation.DSMT4" ShapeID="_x0000_i1103" DrawAspect="Content" ObjectID="_1697017647" r:id="rId166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104" type="#_x0000_t75" style="width:31pt;height:20pt" o:ole="">
            <v:imagedata r:id="rId167" o:title=""/>
          </v:shape>
          <o:OLEObject Type="Embed" ProgID="Equation.DSMT4" ShapeID="_x0000_i1104" DrawAspect="Content" ObjectID="_1697017648" r:id="rId168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C0C06">
        <w:rPr>
          <w:szCs w:val="21"/>
        </w:rPr>
        <w:t>(D)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105" type="#_x0000_t75" style="width:45pt;height:20pt" o:ole="">
            <v:imagedata r:id="rId169" o:title=""/>
          </v:shape>
          <o:OLEObject Type="Embed" ProgID="Equation.DSMT4" ShapeID="_x0000_i1105" DrawAspect="Content" ObjectID="_1697017649" r:id="rId170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106" type="#_x0000_t75" style="width:31pt;height:20pt" o:ole="">
            <v:imagedata r:id="rId171" o:title=""/>
          </v:shape>
          <o:OLEObject Type="Embed" ProgID="Equation.DSMT4" ShapeID="_x0000_i1106" DrawAspect="Content" ObjectID="_1697017650" r:id="rId172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</w:p>
    <w:p w:rsidR="0075248B" w:rsidRDefault="0075248B" w:rsidP="0075248B"/>
    <w:p w:rsidR="0075248B" w:rsidRPr="00ED2681" w:rsidRDefault="0075248B" w:rsidP="0075248B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(C)</w:t>
      </w:r>
      <w:r>
        <w:rPr>
          <w:rFonts w:hint="eastAsia"/>
          <w:szCs w:val="21"/>
        </w:rPr>
        <w:t>．</w:t>
      </w:r>
      <w:r w:rsidRPr="00ED2681">
        <w:rPr>
          <w:szCs w:val="21"/>
        </w:rPr>
        <w:t>令</w:t>
      </w:r>
      <w:r w:rsidR="00014888" w:rsidRPr="00025957">
        <w:rPr>
          <w:position w:val="-4"/>
        </w:rPr>
        <w:object w:dxaOrig="639" w:dyaOrig="300">
          <v:shape id="_x0000_i1107" type="#_x0000_t75" style="width:32pt;height:15pt" o:ole="">
            <v:imagedata r:id="rId173" o:title=""/>
          </v:shape>
          <o:OLEObject Type="Embed" ProgID="Equation.DSMT4" ShapeID="_x0000_i1107" DrawAspect="Content" ObjectID="_1697017651" r:id="rId174"/>
        </w:object>
      </w:r>
      <w:r w:rsidRPr="00ED2681">
        <w:rPr>
          <w:szCs w:val="21"/>
        </w:rPr>
        <w:t>，由题设可得</w:t>
      </w:r>
    </w:p>
    <w:p w:rsidR="0075248B" w:rsidRPr="00ED2681" w:rsidRDefault="00014888" w:rsidP="0075248B">
      <w:pPr>
        <w:adjustRightInd w:val="0"/>
        <w:snapToGrid w:val="0"/>
        <w:ind w:leftChars="200" w:left="480"/>
        <w:jc w:val="center"/>
        <w:rPr>
          <w:szCs w:val="21"/>
        </w:rPr>
      </w:pPr>
      <w:r w:rsidRPr="00014888">
        <w:rPr>
          <w:position w:val="-24"/>
        </w:rPr>
        <w:object w:dxaOrig="2520" w:dyaOrig="660">
          <v:shape id="_x0000_i1108" type="#_x0000_t75" style="width:126pt;height:33pt" o:ole="">
            <v:imagedata r:id="rId175" o:title=""/>
          </v:shape>
          <o:OLEObject Type="Embed" ProgID="Equation.DSMT4" ShapeID="_x0000_i1108" DrawAspect="Content" ObjectID="_1697017652" r:id="rId176"/>
        </w:object>
      </w:r>
    </w:p>
    <w:p w:rsidR="0075248B" w:rsidRDefault="0075248B" w:rsidP="0075248B">
      <w:pPr>
        <w:adjustRightInd w:val="0"/>
        <w:snapToGrid w:val="0"/>
        <w:ind w:leftChars="200" w:left="480"/>
        <w:rPr>
          <w:szCs w:val="21"/>
        </w:rPr>
      </w:pPr>
      <w:r w:rsidRPr="00ED2681">
        <w:rPr>
          <w:szCs w:val="21"/>
        </w:rPr>
        <w:t>因为函数</w:t>
      </w:r>
      <w:r w:rsidR="00014888" w:rsidRPr="00014888">
        <w:rPr>
          <w:position w:val="-10"/>
        </w:rPr>
        <w:object w:dxaOrig="540" w:dyaOrig="320">
          <v:shape id="_x0000_i1109" type="#_x0000_t75" style="width:27pt;height:16pt" o:ole="">
            <v:imagedata r:id="rId177" o:title=""/>
          </v:shape>
          <o:OLEObject Type="Embed" ProgID="Equation.DSMT4" ShapeID="_x0000_i1109" DrawAspect="Content" ObjectID="_1697017653" r:id="rId178"/>
        </w:object>
      </w:r>
      <w:r w:rsidRPr="00ED2681">
        <w:rPr>
          <w:szCs w:val="21"/>
        </w:rPr>
        <w:t>在点</w:t>
      </w:r>
      <w:r w:rsidR="00014888" w:rsidRPr="00014888">
        <w:rPr>
          <w:position w:val="-6"/>
        </w:rPr>
        <w:object w:dxaOrig="560" w:dyaOrig="279">
          <v:shape id="_x0000_i1110" type="#_x0000_t75" style="width:28pt;height:14pt" o:ole="">
            <v:imagedata r:id="rId179" o:title=""/>
          </v:shape>
          <o:OLEObject Type="Embed" ProgID="Equation.DSMT4" ShapeID="_x0000_i1110" DrawAspect="Content" ObjectID="_1697017654" r:id="rId180"/>
        </w:object>
      </w:r>
      <w:r w:rsidRPr="00ED2681">
        <w:rPr>
          <w:szCs w:val="21"/>
        </w:rPr>
        <w:t>处连续</w:t>
      </w:r>
      <w:r>
        <w:rPr>
          <w:rFonts w:hint="eastAsia"/>
          <w:szCs w:val="21"/>
        </w:rPr>
        <w:t>，所以</w:t>
      </w:r>
    </w:p>
    <w:p w:rsidR="0075248B" w:rsidRPr="00ED2681" w:rsidRDefault="00014888" w:rsidP="0075248B">
      <w:pPr>
        <w:adjustRightInd w:val="0"/>
        <w:snapToGrid w:val="0"/>
        <w:ind w:leftChars="200" w:left="480"/>
        <w:jc w:val="center"/>
        <w:rPr>
          <w:szCs w:val="21"/>
        </w:rPr>
      </w:pPr>
      <w:r w:rsidRPr="00014888">
        <w:rPr>
          <w:position w:val="-24"/>
        </w:rPr>
        <w:object w:dxaOrig="3940" w:dyaOrig="620">
          <v:shape id="_x0000_i1111" type="#_x0000_t75" style="width:197pt;height:31pt" o:ole="">
            <v:imagedata r:id="rId181" o:title=""/>
          </v:shape>
          <o:OLEObject Type="Embed" ProgID="Equation.DSMT4" ShapeID="_x0000_i1111" DrawAspect="Content" ObjectID="_1697017655" r:id="rId182"/>
        </w:object>
      </w:r>
    </w:p>
    <w:p w:rsidR="0075248B" w:rsidRPr="00ED2681" w:rsidRDefault="0075248B" w:rsidP="0075248B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  <w:szCs w:val="21"/>
        </w:rPr>
        <w:t>由导数的定义有</w:t>
      </w:r>
    </w:p>
    <w:p w:rsidR="0075248B" w:rsidRPr="00ED2681" w:rsidRDefault="00014888" w:rsidP="0075248B">
      <w:pPr>
        <w:adjustRightInd w:val="0"/>
        <w:snapToGrid w:val="0"/>
        <w:ind w:leftChars="200" w:left="480"/>
        <w:jc w:val="center"/>
        <w:rPr>
          <w:szCs w:val="21"/>
        </w:rPr>
      </w:pPr>
      <w:r w:rsidRPr="00014888">
        <w:rPr>
          <w:position w:val="-24"/>
        </w:rPr>
        <w:object w:dxaOrig="3879" w:dyaOrig="620">
          <v:shape id="_x0000_i1112" type="#_x0000_t75" style="width:194pt;height:31pt" o:ole="">
            <v:imagedata r:id="rId183" o:title=""/>
          </v:shape>
          <o:OLEObject Type="Embed" ProgID="Equation.DSMT4" ShapeID="_x0000_i1112" DrawAspect="Content" ObjectID="_1697017656" r:id="rId184"/>
        </w:object>
      </w:r>
    </w:p>
    <w:p w:rsidR="0075248B" w:rsidRPr="00ED2681" w:rsidRDefault="0075248B" w:rsidP="0075248B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  <w:szCs w:val="21"/>
        </w:rPr>
        <w:t>即</w:t>
      </w:r>
      <w:r w:rsidR="00014888" w:rsidRPr="00014888">
        <w:rPr>
          <w:position w:val="-12"/>
        </w:rPr>
        <w:object w:dxaOrig="580" w:dyaOrig="360">
          <v:shape id="_x0000_i1113" type="#_x0000_t75" style="width:29pt;height:18pt" o:ole="">
            <v:imagedata r:id="rId185" o:title=""/>
          </v:shape>
          <o:OLEObject Type="Embed" ProgID="Equation.DSMT4" ShapeID="_x0000_i1113" DrawAspect="Content" ObjectID="_1697017657" r:id="rId186"/>
        </w:object>
      </w:r>
      <w:r w:rsidRPr="00ED2681">
        <w:rPr>
          <w:szCs w:val="21"/>
        </w:rPr>
        <w:t>存在</w:t>
      </w:r>
      <w:r>
        <w:rPr>
          <w:rFonts w:hint="eastAsia"/>
          <w:szCs w:val="21"/>
        </w:rPr>
        <w:t>．</w:t>
      </w:r>
    </w:p>
    <w:p w:rsidR="0075248B" w:rsidRPr="00ED2681" w:rsidRDefault="0075248B" w:rsidP="0075248B">
      <w:pPr>
        <w:rPr>
          <w:szCs w:val="21"/>
        </w:rPr>
      </w:pPr>
    </w:p>
    <w:p w:rsidR="00A016D2" w:rsidRPr="0075248B" w:rsidRDefault="00A016D2" w:rsidP="00A016D2"/>
    <w:p w:rsidR="00A016D2" w:rsidRDefault="00AB671D" w:rsidP="00A016D2">
      <w:r>
        <w:rPr>
          <w:rFonts w:hint="eastAsia"/>
        </w:rPr>
        <w:t>(</w:t>
      </w:r>
      <w:r w:rsidR="00A016D2">
        <w:rPr>
          <w:rFonts w:hint="eastAsia"/>
        </w:rPr>
        <w:t>9</w:t>
      </w:r>
      <w:r>
        <w:rPr>
          <w:rFonts w:hint="eastAsia"/>
        </w:rPr>
        <w:t xml:space="preserve">) </w:t>
      </w:r>
      <w:r w:rsidR="00A016D2">
        <w:rPr>
          <w:rFonts w:hint="eastAsia"/>
        </w:rPr>
        <w:t>设函数</w:t>
      </w:r>
      <w:r w:rsidR="00014888" w:rsidRPr="00014888">
        <w:rPr>
          <w:position w:val="-10"/>
        </w:rPr>
        <w:object w:dxaOrig="540" w:dyaOrig="320">
          <v:shape id="_x0000_i1114" type="#_x0000_t75" style="width:27pt;height:16pt" o:ole="">
            <v:imagedata r:id="rId187" o:title=""/>
          </v:shape>
          <o:OLEObject Type="Embed" ProgID="Equation.DSMT4" ShapeID="_x0000_i1114" DrawAspect="Content" ObjectID="_1697017658" r:id="rId188"/>
        </w:object>
      </w:r>
      <w:r w:rsidR="00A016D2">
        <w:rPr>
          <w:rFonts w:hint="eastAsia"/>
        </w:rPr>
        <w:t>与</w:t>
      </w:r>
      <w:r w:rsidR="00014888" w:rsidRPr="00014888">
        <w:rPr>
          <w:position w:val="-10"/>
        </w:rPr>
        <w:object w:dxaOrig="520" w:dyaOrig="320">
          <v:shape id="_x0000_i1115" type="#_x0000_t75" style="width:26pt;height:16pt" o:ole="">
            <v:imagedata r:id="rId189" o:title=""/>
          </v:shape>
          <o:OLEObject Type="Embed" ProgID="Equation.DSMT4" ShapeID="_x0000_i1115" DrawAspect="Content" ObjectID="_1697017659" r:id="rId190"/>
        </w:object>
      </w:r>
      <w:r w:rsidR="00A016D2">
        <w:rPr>
          <w:rFonts w:hint="eastAsia"/>
        </w:rPr>
        <w:t>在</w:t>
      </w:r>
      <w:r w:rsidR="00014888" w:rsidRPr="00014888">
        <w:rPr>
          <w:position w:val="-10"/>
        </w:rPr>
        <w:object w:dxaOrig="540" w:dyaOrig="320">
          <v:shape id="_x0000_i1116" type="#_x0000_t75" style="width:27pt;height:16pt" o:ole="">
            <v:imagedata r:id="rId191" o:title=""/>
          </v:shape>
          <o:OLEObject Type="Embed" ProgID="Equation.DSMT4" ShapeID="_x0000_i1116" DrawAspect="Content" ObjectID="_1697017660" r:id="rId192"/>
        </w:object>
      </w:r>
      <w:r w:rsidR="00A016D2">
        <w:rPr>
          <w:rFonts w:hint="eastAsia"/>
        </w:rPr>
        <w:t>上连续，且</w:t>
      </w:r>
      <w:r w:rsidR="00014888" w:rsidRPr="00014888">
        <w:rPr>
          <w:position w:val="-10"/>
        </w:rPr>
        <w:object w:dxaOrig="1219" w:dyaOrig="320">
          <v:shape id="_x0000_i1117" type="#_x0000_t75" style="width:61pt;height:16pt" o:ole="">
            <v:imagedata r:id="rId193" o:title=""/>
          </v:shape>
          <o:OLEObject Type="Embed" ProgID="Equation.DSMT4" ShapeID="_x0000_i1117" DrawAspect="Content" ObjectID="_1697017661" r:id="rId194"/>
        </w:object>
      </w:r>
      <w:r w:rsidR="00A016D2">
        <w:rPr>
          <w:rFonts w:hint="eastAsia"/>
        </w:rPr>
        <w:t>，且对任何</w:t>
      </w:r>
      <w:r w:rsidR="00014888" w:rsidRPr="00014888">
        <w:rPr>
          <w:position w:val="-10"/>
        </w:rPr>
        <w:object w:dxaOrig="920" w:dyaOrig="320">
          <v:shape id="_x0000_i1118" type="#_x0000_t75" style="width:46pt;height:16pt" o:ole="">
            <v:imagedata r:id="rId195" o:title=""/>
          </v:shape>
          <o:OLEObject Type="Embed" ProgID="Equation.DSMT4" ShapeID="_x0000_i1118" DrawAspect="Content" ObjectID="_1697017662" r:id="rId196"/>
        </w:object>
      </w:r>
      <w:r>
        <w:rPr>
          <w:rFonts w:hint="eastAsia"/>
        </w:rPr>
        <w:t>，</w:t>
      </w:r>
      <w:r>
        <w:rPr>
          <w:rFonts w:hint="eastAsia"/>
        </w:rPr>
        <w:t>(</w:t>
      </w:r>
      <w:r w:rsidR="00A016D2">
        <w:rPr>
          <w:rFonts w:hint="eastAsia"/>
        </w:rPr>
        <w:t xml:space="preserve">   </w:t>
      </w:r>
      <w:r>
        <w:rPr>
          <w:rFonts w:hint="eastAsia"/>
        </w:rPr>
        <w:t xml:space="preserve"> )</w:t>
      </w:r>
    </w:p>
    <w:p w:rsidR="00A016D2" w:rsidRDefault="00AB671D" w:rsidP="00AB671D">
      <w:pPr>
        <w:ind w:leftChars="200" w:left="480"/>
      </w:pPr>
      <w:r>
        <w:rPr>
          <w:rFonts w:hint="eastAsia"/>
        </w:rPr>
        <w:t>(</w:t>
      </w:r>
      <w:r w:rsidR="00A016D2">
        <w:rPr>
          <w:rFonts w:hint="eastAsia"/>
        </w:rPr>
        <w:t>A</w:t>
      </w:r>
      <w:r>
        <w:rPr>
          <w:rFonts w:hint="eastAsia"/>
        </w:rPr>
        <w:t xml:space="preserve">) </w:t>
      </w:r>
      <w:r w:rsidR="00014888" w:rsidRPr="00014888">
        <w:rPr>
          <w:position w:val="-28"/>
        </w:rPr>
        <w:object w:dxaOrig="2000" w:dyaOrig="620">
          <v:shape id="_x0000_i1119" type="#_x0000_t75" style="width:100pt;height:31pt" o:ole="">
            <v:imagedata r:id="rId197" o:title=""/>
          </v:shape>
          <o:OLEObject Type="Embed" ProgID="Equation.DSMT4" ShapeID="_x0000_i1119" DrawAspect="Content" ObjectID="_1697017663" r:id="rId198"/>
        </w:object>
      </w:r>
      <w:r>
        <w:rPr>
          <w:rFonts w:hint="eastAsia"/>
        </w:rPr>
        <w:t>．</w:t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>
        <w:rPr>
          <w:rFonts w:hint="eastAsia"/>
        </w:rPr>
        <w:t>(</w:t>
      </w:r>
      <w:r w:rsidR="00A016D2">
        <w:rPr>
          <w:rFonts w:hint="eastAsia"/>
        </w:rPr>
        <w:t>B</w:t>
      </w:r>
      <w:r>
        <w:rPr>
          <w:rFonts w:hint="eastAsia"/>
        </w:rPr>
        <w:t xml:space="preserve">) </w:t>
      </w:r>
      <w:r w:rsidR="00014888" w:rsidRPr="00014888">
        <w:rPr>
          <w:position w:val="-28"/>
        </w:rPr>
        <w:object w:dxaOrig="2000" w:dyaOrig="620">
          <v:shape id="_x0000_i1120" type="#_x0000_t75" style="width:100pt;height:31pt" o:ole="">
            <v:imagedata r:id="rId199" o:title=""/>
          </v:shape>
          <o:OLEObject Type="Embed" ProgID="Equation.DSMT4" ShapeID="_x0000_i1120" DrawAspect="Content" ObjectID="_1697017664" r:id="rId200"/>
        </w:object>
      </w:r>
      <w:r>
        <w:rPr>
          <w:rFonts w:hint="eastAsia"/>
        </w:rPr>
        <w:t>．</w:t>
      </w:r>
    </w:p>
    <w:p w:rsidR="00A016D2" w:rsidRDefault="00AB671D" w:rsidP="00AB671D">
      <w:pPr>
        <w:ind w:leftChars="200" w:left="480"/>
      </w:pPr>
      <w:r>
        <w:rPr>
          <w:rFonts w:hint="eastAsia"/>
        </w:rPr>
        <w:t>(</w:t>
      </w:r>
      <w:r w:rsidR="00A016D2">
        <w:rPr>
          <w:rFonts w:hint="eastAsia"/>
        </w:rPr>
        <w:t>C</w:t>
      </w:r>
      <w:r>
        <w:rPr>
          <w:rFonts w:hint="eastAsia"/>
        </w:rPr>
        <w:t xml:space="preserve">) </w:t>
      </w:r>
      <w:r w:rsidR="00014888" w:rsidRPr="00014888">
        <w:rPr>
          <w:position w:val="-18"/>
        </w:rPr>
        <w:object w:dxaOrig="2000" w:dyaOrig="520">
          <v:shape id="_x0000_i1121" type="#_x0000_t75" style="width:100pt;height:26pt" o:ole="">
            <v:imagedata r:id="rId201" o:title=""/>
          </v:shape>
          <o:OLEObject Type="Embed" ProgID="Equation.DSMT4" ShapeID="_x0000_i1121" DrawAspect="Content" ObjectID="_1697017665" r:id="rId202"/>
        </w:object>
      </w:r>
      <w:r>
        <w:rPr>
          <w:rFonts w:hint="eastAsia"/>
        </w:rPr>
        <w:t>．</w:t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>
        <w:rPr>
          <w:rFonts w:hint="eastAsia"/>
        </w:rPr>
        <w:t>(</w:t>
      </w:r>
      <w:r w:rsidR="00A016D2">
        <w:rPr>
          <w:rFonts w:hint="eastAsia"/>
        </w:rPr>
        <w:t>D</w:t>
      </w:r>
      <w:r>
        <w:rPr>
          <w:rFonts w:hint="eastAsia"/>
        </w:rPr>
        <w:t xml:space="preserve">) </w:t>
      </w:r>
      <w:r w:rsidR="00014888" w:rsidRPr="00014888">
        <w:rPr>
          <w:position w:val="-18"/>
        </w:rPr>
        <w:object w:dxaOrig="2000" w:dyaOrig="520">
          <v:shape id="_x0000_i1122" type="#_x0000_t75" style="width:100pt;height:26pt" o:ole="">
            <v:imagedata r:id="rId203" o:title=""/>
          </v:shape>
          <o:OLEObject Type="Embed" ProgID="Equation.DSMT4" ShapeID="_x0000_i1122" DrawAspect="Content" ObjectID="_1697017666" r:id="rId204"/>
        </w:object>
      </w:r>
      <w:r>
        <w:rPr>
          <w:rFonts w:hint="eastAsia"/>
        </w:rPr>
        <w:t>．</w:t>
      </w:r>
    </w:p>
    <w:p w:rsidR="000A2400" w:rsidRDefault="000A2400" w:rsidP="000A2400">
      <w:pPr>
        <w:rPr>
          <w:szCs w:val="21"/>
        </w:rPr>
      </w:pPr>
    </w:p>
    <w:p w:rsidR="00F45F04" w:rsidRDefault="00F45F04" w:rsidP="000A2400">
      <w:pPr>
        <w:rPr>
          <w:szCs w:val="21"/>
        </w:rPr>
      </w:pPr>
      <w:r w:rsidRPr="00F45F04">
        <w:rPr>
          <w:rStyle w:val="af4"/>
          <w:rFonts w:hint="eastAsia"/>
        </w:rPr>
        <w:t>[解]</w:t>
      </w:r>
      <w:r w:rsidRPr="00F45F04">
        <w:rPr>
          <w:rFonts w:hint="eastAsia"/>
        </w:rPr>
        <w:t xml:space="preserve"> </w:t>
      </w:r>
      <w:r w:rsidRPr="00F45F04">
        <w:rPr>
          <w:rFonts w:hint="eastAsia"/>
          <w:szCs w:val="21"/>
        </w:rPr>
        <w:t>应选</w:t>
      </w:r>
      <w:r>
        <w:rPr>
          <w:rFonts w:hint="eastAsia"/>
          <w:szCs w:val="21"/>
        </w:rPr>
        <w:t>(D)</w:t>
      </w:r>
      <w:r>
        <w:rPr>
          <w:rFonts w:hint="eastAsia"/>
          <w:szCs w:val="21"/>
        </w:rPr>
        <w:t>．由定积分在区间上的保号性即可得到．</w:t>
      </w:r>
    </w:p>
    <w:p w:rsidR="000A2400" w:rsidRDefault="000A2400" w:rsidP="000A2400">
      <w:pPr>
        <w:rPr>
          <w:szCs w:val="21"/>
        </w:rPr>
      </w:pPr>
    </w:p>
    <w:p w:rsidR="00F45F04" w:rsidRPr="00D97600" w:rsidRDefault="00F45F04" w:rsidP="000A2400">
      <w:pPr>
        <w:rPr>
          <w:szCs w:val="21"/>
        </w:rPr>
      </w:pPr>
    </w:p>
    <w:p w:rsidR="000A2400" w:rsidRPr="00BC0C06" w:rsidRDefault="000A2400" w:rsidP="000A2400">
      <w:pPr>
        <w:ind w:left="480" w:hangingChars="200" w:hanging="480"/>
      </w:pPr>
      <w:r w:rsidRPr="00BC0C06">
        <w:t>(10)</w:t>
      </w:r>
      <w:r w:rsidRPr="000A2400">
        <w:rPr>
          <w:rStyle w:val="ae"/>
          <w:rFonts w:hint="eastAsia"/>
        </w:rPr>
        <w:t>【同试卷三第二</w:t>
      </w:r>
      <w:r w:rsidRPr="000A2400">
        <w:rPr>
          <w:rStyle w:val="ae"/>
          <w:rFonts w:hint="eastAsia"/>
        </w:rPr>
        <w:t>(</w:t>
      </w:r>
      <w:r>
        <w:rPr>
          <w:rStyle w:val="ae"/>
          <w:rFonts w:hint="eastAsia"/>
        </w:rPr>
        <w:t>10</w:t>
      </w:r>
      <w:r w:rsidRPr="000A2400">
        <w:rPr>
          <w:rStyle w:val="ae"/>
          <w:rFonts w:hint="eastAsia"/>
        </w:rPr>
        <w:t>)</w:t>
      </w:r>
      <w:r w:rsidRPr="000A2400">
        <w:rPr>
          <w:rStyle w:val="ae"/>
          <w:rFonts w:hint="eastAsia"/>
        </w:rPr>
        <w:t>题】</w:t>
      </w:r>
      <w:r w:rsidRPr="00BC0C06">
        <w:rPr>
          <w:rFonts w:hAnsi="宋体"/>
        </w:rPr>
        <w:t>设非齐次线性微分方程</w:t>
      </w:r>
      <w:r w:rsidR="00014888" w:rsidRPr="00014888">
        <w:rPr>
          <w:position w:val="-10"/>
        </w:rPr>
        <w:object w:dxaOrig="1780" w:dyaOrig="320">
          <v:shape id="_x0000_i1123" type="#_x0000_t75" style="width:89pt;height:16pt" o:ole="">
            <v:imagedata r:id="rId205" o:title=""/>
          </v:shape>
          <o:OLEObject Type="Embed" ProgID="Equation.DSMT4" ShapeID="_x0000_i1123" DrawAspect="Content" ObjectID="_1697017667" r:id="rId206"/>
        </w:object>
      </w:r>
      <w:r w:rsidRPr="00BC0C06">
        <w:rPr>
          <w:rFonts w:hAnsi="宋体"/>
        </w:rPr>
        <w:t>有两个</w:t>
      </w:r>
      <w:r>
        <w:rPr>
          <w:rFonts w:hAnsi="宋体" w:hint="eastAsia"/>
        </w:rPr>
        <w:t>不同</w:t>
      </w:r>
      <w:r w:rsidRPr="00BC0C06">
        <w:rPr>
          <w:rFonts w:hAnsi="宋体"/>
        </w:rPr>
        <w:t>的解</w:t>
      </w:r>
      <w:r w:rsidR="00014888" w:rsidRPr="00014888">
        <w:rPr>
          <w:position w:val="-14"/>
        </w:rPr>
        <w:object w:dxaOrig="1340" w:dyaOrig="400">
          <v:shape id="_x0000_i1124" type="#_x0000_t75" style="width:67pt;height:20pt" o:ole="">
            <v:imagedata r:id="rId207" o:title=""/>
          </v:shape>
          <o:OLEObject Type="Embed" ProgID="Equation.DSMT4" ShapeID="_x0000_i1124" DrawAspect="Content" ObjectID="_1697017668" r:id="rId208"/>
        </w:object>
      </w:r>
      <w:r>
        <w:rPr>
          <w:rFonts w:hint="eastAsia"/>
        </w:rPr>
        <w:t>，</w:t>
      </w:r>
      <w:r w:rsidR="00014888" w:rsidRPr="00014888">
        <w:rPr>
          <w:position w:val="-6"/>
        </w:rPr>
        <w:object w:dxaOrig="220" w:dyaOrig="279">
          <v:shape id="_x0000_i1125" type="#_x0000_t75" style="width:11pt;height:14pt" o:ole="">
            <v:imagedata r:id="rId209" o:title=""/>
          </v:shape>
          <o:OLEObject Type="Embed" ProgID="Equation.DSMT4" ShapeID="_x0000_i1125" DrawAspect="Content" ObjectID="_1697017669" r:id="rId210"/>
        </w:object>
      </w:r>
      <w:r w:rsidRPr="00BC0C06">
        <w:rPr>
          <w:rFonts w:hAnsi="宋体"/>
        </w:rPr>
        <w:t>为任意常数</w:t>
      </w:r>
      <w:r>
        <w:rPr>
          <w:rFonts w:hint="eastAsia"/>
        </w:rPr>
        <w:t>，</w:t>
      </w:r>
      <w:r w:rsidRPr="00BC0C06">
        <w:rPr>
          <w:rFonts w:hAnsi="宋体"/>
        </w:rPr>
        <w:t>则该方程通解是</w:t>
      </w:r>
      <w:r w:rsidRPr="00BC0C06">
        <w:rPr>
          <w:szCs w:val="21"/>
        </w:rPr>
        <w:t>(    )</w:t>
      </w:r>
    </w:p>
    <w:p w:rsidR="000A2400" w:rsidRPr="00BC0C06" w:rsidRDefault="000A2400" w:rsidP="000A2400">
      <w:pPr>
        <w:ind w:leftChars="200" w:left="480"/>
      </w:pPr>
      <w:r w:rsidRPr="00BC0C06">
        <w:rPr>
          <w:szCs w:val="21"/>
        </w:rPr>
        <w:t>(A)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1820" w:dyaOrig="440">
          <v:shape id="_x0000_i1126" type="#_x0000_t75" style="width:91pt;height:22pt" o:ole="">
            <v:imagedata r:id="rId211" o:title=""/>
          </v:shape>
          <o:OLEObject Type="Embed" ProgID="Equation.DSMT4" ShapeID="_x0000_i1126" DrawAspect="Content" ObjectID="_1697017670" r:id="rId212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C0C06">
        <w:rPr>
          <w:szCs w:val="21"/>
        </w:rPr>
        <w:t>(B)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2620" w:dyaOrig="440">
          <v:shape id="_x0000_i1127" type="#_x0000_t75" style="width:131pt;height:22pt" o:ole="">
            <v:imagedata r:id="rId213" o:title=""/>
          </v:shape>
          <o:OLEObject Type="Embed" ProgID="Equation.DSMT4" ShapeID="_x0000_i1127" DrawAspect="Content" ObjectID="_1697017671" r:id="rId214"/>
        </w:object>
      </w:r>
      <w:r>
        <w:rPr>
          <w:rFonts w:hint="eastAsia"/>
          <w:szCs w:val="21"/>
        </w:rPr>
        <w:t>．</w:t>
      </w:r>
    </w:p>
    <w:p w:rsidR="000A2400" w:rsidRDefault="000A2400" w:rsidP="000A2400">
      <w:pPr>
        <w:ind w:leftChars="200" w:left="480"/>
        <w:rPr>
          <w:szCs w:val="21"/>
        </w:rPr>
      </w:pPr>
      <w:r w:rsidRPr="00BC0C06">
        <w:rPr>
          <w:szCs w:val="21"/>
        </w:rPr>
        <w:t>(C)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1820" w:dyaOrig="440">
          <v:shape id="_x0000_i1128" type="#_x0000_t75" style="width:91pt;height:22pt" o:ole="">
            <v:imagedata r:id="rId215" o:title=""/>
          </v:shape>
          <o:OLEObject Type="Embed" ProgID="Equation.DSMT4" ShapeID="_x0000_i1128" DrawAspect="Content" ObjectID="_1697017672" r:id="rId216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C0C06">
        <w:rPr>
          <w:szCs w:val="21"/>
        </w:rPr>
        <w:t>(D)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2620" w:dyaOrig="440">
          <v:shape id="_x0000_i1129" type="#_x0000_t75" style="width:131pt;height:22pt" o:ole="">
            <v:imagedata r:id="rId217" o:title=""/>
          </v:shape>
          <o:OLEObject Type="Embed" ProgID="Equation.DSMT4" ShapeID="_x0000_i1129" DrawAspect="Content" ObjectID="_1697017673" r:id="rId218"/>
        </w:object>
      </w:r>
      <w:r>
        <w:rPr>
          <w:rFonts w:hint="eastAsia"/>
          <w:szCs w:val="21"/>
        </w:rPr>
        <w:t>．</w:t>
      </w:r>
    </w:p>
    <w:p w:rsidR="000A2400" w:rsidRDefault="000A2400" w:rsidP="000A2400"/>
    <w:p w:rsidR="000A2400" w:rsidRPr="00106FD0" w:rsidRDefault="000A2400" w:rsidP="000A2400">
      <w:pPr>
        <w:ind w:left="480" w:hangingChars="200" w:hanging="480"/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Pr="00ED2681">
        <w:rPr>
          <w:szCs w:val="21"/>
        </w:rPr>
        <w:t>因为</w:t>
      </w:r>
      <w:r w:rsidR="00014888" w:rsidRPr="00014888">
        <w:rPr>
          <w:position w:val="-12"/>
        </w:rPr>
        <w:object w:dxaOrig="1400" w:dyaOrig="360">
          <v:shape id="_x0000_i1130" type="#_x0000_t75" style="width:70pt;height:18pt" o:ole="">
            <v:imagedata r:id="rId219" o:title=""/>
          </v:shape>
          <o:OLEObject Type="Embed" ProgID="Equation.DSMT4" ShapeID="_x0000_i1130" DrawAspect="Content" ObjectID="_1697017674" r:id="rId220"/>
        </w:object>
      </w:r>
      <w:r w:rsidRPr="00ED2681">
        <w:rPr>
          <w:szCs w:val="21"/>
        </w:rPr>
        <w:t>，所以</w:t>
      </w:r>
      <w:r w:rsidR="00014888" w:rsidRPr="00014888">
        <w:rPr>
          <w:position w:val="-12"/>
        </w:rPr>
        <w:object w:dxaOrig="1380" w:dyaOrig="360">
          <v:shape id="_x0000_i1131" type="#_x0000_t75" style="width:69pt;height:18pt" o:ole="">
            <v:imagedata r:id="rId221" o:title=""/>
          </v:shape>
          <o:OLEObject Type="Embed" ProgID="Equation.DSMT4" ShapeID="_x0000_i1131" DrawAspect="Content" ObjectID="_1697017675" r:id="rId222"/>
        </w:object>
      </w:r>
      <w:r w:rsidRPr="00ED2681">
        <w:rPr>
          <w:szCs w:val="21"/>
        </w:rPr>
        <w:t>是齐次微分方程的一个非零解，所以</w:t>
      </w:r>
      <w:r w:rsidR="00014888" w:rsidRPr="00014888">
        <w:rPr>
          <w:position w:val="-12"/>
        </w:rPr>
        <w:object w:dxaOrig="1700" w:dyaOrig="360">
          <v:shape id="_x0000_i1132" type="#_x0000_t75" style="width:85pt;height:18pt" o:ole="">
            <v:imagedata r:id="rId223" o:title=""/>
          </v:shape>
          <o:OLEObject Type="Embed" ProgID="Equation.DSMT4" ShapeID="_x0000_i1132" DrawAspect="Content" ObjectID="_1697017676" r:id="rId224"/>
        </w:object>
      </w:r>
      <w:r w:rsidRPr="00ED2681">
        <w:rPr>
          <w:szCs w:val="21"/>
        </w:rPr>
        <w:t>是对应的齐次微分方程的通解</w:t>
      </w:r>
      <w:r>
        <w:rPr>
          <w:rFonts w:hint="eastAsia"/>
          <w:szCs w:val="21"/>
        </w:rPr>
        <w:t>．</w:t>
      </w:r>
      <w:r w:rsidRPr="00ED2681">
        <w:rPr>
          <w:szCs w:val="21"/>
        </w:rPr>
        <w:t>再加上原非齐次方程的一个特解，</w:t>
      </w:r>
      <w:r>
        <w:rPr>
          <w:rFonts w:hint="eastAsia"/>
          <w:szCs w:val="21"/>
        </w:rPr>
        <w:t>即</w:t>
      </w:r>
      <w:r w:rsidRPr="00ED2681">
        <w:rPr>
          <w:szCs w:val="21"/>
        </w:rPr>
        <w:t>得原非齐次方程的通解</w:t>
      </w:r>
      <w:r>
        <w:rPr>
          <w:rFonts w:hint="eastAsia"/>
          <w:szCs w:val="21"/>
        </w:rPr>
        <w:t>．</w:t>
      </w:r>
    </w:p>
    <w:p w:rsidR="000A2400" w:rsidRPr="00106FD0" w:rsidRDefault="000A2400" w:rsidP="000A2400">
      <w:pPr>
        <w:rPr>
          <w:szCs w:val="21"/>
        </w:rPr>
      </w:pPr>
    </w:p>
    <w:p w:rsidR="000A2400" w:rsidRDefault="000A2400" w:rsidP="000A2400">
      <w:pPr>
        <w:ind w:left="360" w:hangingChars="150" w:hanging="360"/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 w:hint="eastAsia"/>
        </w:rPr>
        <w:t>(11)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(10)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014888" w:rsidRPr="00014888">
        <w:rPr>
          <w:position w:val="-10"/>
        </w:rPr>
        <w:object w:dxaOrig="780" w:dyaOrig="320">
          <v:shape id="_x0000_i1133" type="#_x0000_t75" style="width:39pt;height:16pt" o:ole="">
            <v:imagedata r:id="rId225" o:title=""/>
          </v:shape>
          <o:OLEObject Type="Embed" ProgID="Equation.DSMT4" ShapeID="_x0000_i1133" DrawAspect="Content" ObjectID="_1697017677" r:id="rId226"/>
        </w:object>
      </w:r>
      <w:r w:rsidRPr="00FD65D9">
        <w:rPr>
          <w:rFonts w:hAnsi="宋体"/>
        </w:rPr>
        <w:t>与</w:t>
      </w:r>
      <w:r w:rsidR="00014888" w:rsidRPr="00014888">
        <w:rPr>
          <w:position w:val="-10"/>
        </w:rPr>
        <w:object w:dxaOrig="760" w:dyaOrig="320">
          <v:shape id="_x0000_i1134" type="#_x0000_t75" style="width:38pt;height:16pt" o:ole="">
            <v:imagedata r:id="rId227" o:title=""/>
          </v:shape>
          <o:OLEObject Type="Embed" ProgID="Equation.DSMT4" ShapeID="_x0000_i1134" DrawAspect="Content" ObjectID="_1697017678" r:id="rId228"/>
        </w:object>
      </w:r>
      <w:r w:rsidRPr="00FD65D9">
        <w:rPr>
          <w:rFonts w:hAnsi="宋体"/>
        </w:rPr>
        <w:t>均为可微函数，且</w:t>
      </w:r>
      <w:r w:rsidR="00014888" w:rsidRPr="00014888">
        <w:rPr>
          <w:position w:val="-14"/>
        </w:rPr>
        <w:object w:dxaOrig="1219" w:dyaOrig="380">
          <v:shape id="_x0000_i1135" type="#_x0000_t75" style="width:61pt;height:19pt" o:ole="">
            <v:imagedata r:id="rId229" o:title=""/>
          </v:shape>
          <o:OLEObject Type="Embed" ProgID="Equation.DSMT4" ShapeID="_x0000_i1135" DrawAspect="Content" ObjectID="_1697017679" r:id="rId230"/>
        </w:object>
      </w:r>
      <w:r>
        <w:rPr>
          <w:rFonts w:hint="eastAsia"/>
        </w:rPr>
        <w:t>．</w:t>
      </w:r>
      <w:r w:rsidRPr="00FD65D9">
        <w:rPr>
          <w:rFonts w:hAnsi="宋体"/>
        </w:rPr>
        <w:t>已知</w:t>
      </w:r>
      <w:r w:rsidR="00014888" w:rsidRPr="00014888">
        <w:rPr>
          <w:position w:val="-12"/>
        </w:rPr>
        <w:object w:dxaOrig="780" w:dyaOrig="360">
          <v:shape id="_x0000_i1136" type="#_x0000_t75" style="width:39pt;height:18pt" o:ole="">
            <v:imagedata r:id="rId231" o:title=""/>
          </v:shape>
          <o:OLEObject Type="Embed" ProgID="Equation.DSMT4" ShapeID="_x0000_i1136" DrawAspect="Content" ObjectID="_1697017680" r:id="rId232"/>
        </w:object>
      </w:r>
      <w:r w:rsidRPr="00FD65D9">
        <w:rPr>
          <w:rFonts w:hAnsi="宋体"/>
        </w:rPr>
        <w:t>是</w:t>
      </w:r>
      <w:r w:rsidR="00014888" w:rsidRPr="00014888">
        <w:rPr>
          <w:position w:val="-10"/>
        </w:rPr>
        <w:object w:dxaOrig="780" w:dyaOrig="320">
          <v:shape id="_x0000_i1137" type="#_x0000_t75" style="width:39pt;height:16pt" o:ole="">
            <v:imagedata r:id="rId233" o:title=""/>
          </v:shape>
          <o:OLEObject Type="Embed" ProgID="Equation.DSMT4" ShapeID="_x0000_i1137" DrawAspect="Content" ObjectID="_1697017681" r:id="rId234"/>
        </w:object>
      </w:r>
      <w:r w:rsidRPr="00FD65D9">
        <w:rPr>
          <w:rFonts w:hAnsi="宋体"/>
        </w:rPr>
        <w:t>在约束条件</w:t>
      </w:r>
      <w:r w:rsidR="00014888" w:rsidRPr="00014888">
        <w:rPr>
          <w:position w:val="-10"/>
        </w:rPr>
        <w:object w:dxaOrig="1120" w:dyaOrig="320">
          <v:shape id="_x0000_i1138" type="#_x0000_t75" style="width:56pt;height:16pt" o:ole="">
            <v:imagedata r:id="rId235" o:title=""/>
          </v:shape>
          <o:OLEObject Type="Embed" ProgID="Equation.DSMT4" ShapeID="_x0000_i1138" DrawAspect="Content" ObjectID="_1697017682" r:id="rId236"/>
        </w:object>
      </w:r>
      <w:r w:rsidRPr="00FD65D9">
        <w:rPr>
          <w:rFonts w:hAnsi="宋体"/>
        </w:rPr>
        <w:t>下的一个极值点，下列选项正确的是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39" type="#_x0000_t75" style="width:68pt;height:18pt" o:ole="">
            <v:imagedata r:id="rId237" o:title=""/>
          </v:shape>
          <o:OLEObject Type="Embed" ProgID="Equation.DSMT4" ShapeID="_x0000_i1139" DrawAspect="Content" ObjectID="_1697017683" r:id="rId238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40" type="#_x0000_t75" style="width:69pt;height:19pt" o:ole="">
            <v:imagedata r:id="rId239" o:title=""/>
          </v:shape>
          <o:OLEObject Type="Embed" ProgID="Equation.DSMT4" ShapeID="_x0000_i1140" DrawAspect="Content" ObjectID="_1697017684" r:id="rId240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41" type="#_x0000_t75" style="width:68pt;height:18pt" o:ole="">
            <v:imagedata r:id="rId241" o:title=""/>
          </v:shape>
          <o:OLEObject Type="Embed" ProgID="Equation.DSMT4" ShapeID="_x0000_i1141" DrawAspect="Content" ObjectID="_1697017685" r:id="rId242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42" type="#_x0000_t75" style="width:69pt;height:19pt" o:ole="">
            <v:imagedata r:id="rId243" o:title=""/>
          </v:shape>
          <o:OLEObject Type="Embed" ProgID="Equation.DSMT4" ShapeID="_x0000_i1142" DrawAspect="Content" ObjectID="_1697017686" r:id="rId244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43" type="#_x0000_t75" style="width:68pt;height:18pt" o:ole="">
            <v:imagedata r:id="rId245" o:title=""/>
          </v:shape>
          <o:OLEObject Type="Embed" ProgID="Equation.DSMT4" ShapeID="_x0000_i1143" DrawAspect="Content" ObjectID="_1697017687" r:id="rId246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44" type="#_x0000_t75" style="width:69pt;height:19pt" o:ole="">
            <v:imagedata r:id="rId247" o:title=""/>
          </v:shape>
          <o:OLEObject Type="Embed" ProgID="Equation.DSMT4" ShapeID="_x0000_i1144" DrawAspect="Content" ObjectID="_1697017688" r:id="rId248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45" type="#_x0000_t75" style="width:68pt;height:18pt" o:ole="">
            <v:imagedata r:id="rId249" o:title=""/>
          </v:shape>
          <o:OLEObject Type="Embed" ProgID="Equation.DSMT4" ShapeID="_x0000_i1145" DrawAspect="Content" ObjectID="_1697017689" r:id="rId250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46" type="#_x0000_t75" style="width:69pt;height:19pt" o:ole="">
            <v:imagedata r:id="rId251" o:title=""/>
          </v:shape>
          <o:OLEObject Type="Embed" ProgID="Equation.DSMT4" ShapeID="_x0000_i1146" DrawAspect="Content" ObjectID="_1697017690" r:id="rId252"/>
        </w:object>
      </w:r>
      <w:r>
        <w:rPr>
          <w:rFonts w:hint="eastAsia"/>
        </w:rPr>
        <w:t>．</w:t>
      </w:r>
    </w:p>
    <w:p w:rsidR="000A2400" w:rsidRDefault="000A2400" w:rsidP="000A2400"/>
    <w:p w:rsidR="000A2400" w:rsidRPr="00E81BD2" w:rsidRDefault="000A2400" w:rsidP="000A240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int="eastAsia"/>
          <w:szCs w:val="21"/>
        </w:rPr>
        <w:t>用</w:t>
      </w:r>
      <w:r>
        <w:rPr>
          <w:szCs w:val="21"/>
        </w:rPr>
        <w:t>拉格朗日乘</w:t>
      </w:r>
      <w:r>
        <w:rPr>
          <w:rFonts w:hint="eastAsia"/>
          <w:szCs w:val="21"/>
        </w:rPr>
        <w:t>数</w:t>
      </w:r>
      <w:r w:rsidRPr="00E81BD2">
        <w:rPr>
          <w:szCs w:val="21"/>
        </w:rPr>
        <w:t>法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引入函数</w:t>
      </w:r>
      <w:r w:rsidR="00014888" w:rsidRPr="00014888">
        <w:rPr>
          <w:position w:val="-10"/>
        </w:rPr>
        <w:object w:dxaOrig="2980" w:dyaOrig="320">
          <v:shape id="_x0000_i1147" type="#_x0000_t75" style="width:149pt;height:16pt" o:ole="">
            <v:imagedata r:id="rId253" o:title=""/>
          </v:shape>
          <o:OLEObject Type="Embed" ProgID="Equation.DSMT4" ShapeID="_x0000_i1147" DrawAspect="Content" ObjectID="_1697017691" r:id="rId254"/>
        </w:object>
      </w:r>
      <w:r w:rsidRPr="00E81BD2">
        <w:rPr>
          <w:szCs w:val="21"/>
        </w:rPr>
        <w:t>，</w:t>
      </w:r>
      <w:r>
        <w:rPr>
          <w:rFonts w:hint="eastAsia"/>
          <w:szCs w:val="21"/>
        </w:rPr>
        <w:t>则</w:t>
      </w:r>
      <w:r w:rsidRPr="00E81BD2">
        <w:rPr>
          <w:szCs w:val="21"/>
        </w:rPr>
        <w:t>有</w:t>
      </w:r>
    </w:p>
    <w:p w:rsidR="000A2400" w:rsidRPr="00E81BD2" w:rsidRDefault="00014888" w:rsidP="000A2400">
      <w:pPr>
        <w:ind w:leftChars="200" w:left="480"/>
        <w:jc w:val="center"/>
        <w:rPr>
          <w:szCs w:val="21"/>
        </w:rPr>
      </w:pPr>
      <w:r w:rsidRPr="00014888">
        <w:rPr>
          <w:position w:val="-50"/>
        </w:rPr>
        <w:object w:dxaOrig="3000" w:dyaOrig="1120">
          <v:shape id="_x0000_i1148" type="#_x0000_t75" style="width:150pt;height:56pt" o:ole="">
            <v:imagedata r:id="rId255" o:title=""/>
          </v:shape>
          <o:OLEObject Type="Embed" ProgID="Equation.DSMT4" ShapeID="_x0000_i1148" DrawAspect="Content" ObjectID="_1697017692" r:id="rId256"/>
        </w:object>
      </w:r>
    </w:p>
    <w:p w:rsidR="000A2400" w:rsidRPr="00E81BD2" w:rsidRDefault="000A2400" w:rsidP="000A2400">
      <w:pPr>
        <w:ind w:leftChars="200" w:left="480"/>
        <w:rPr>
          <w:szCs w:val="21"/>
        </w:rPr>
      </w:pPr>
      <w:r>
        <w:rPr>
          <w:rFonts w:hint="eastAsia"/>
          <w:szCs w:val="21"/>
        </w:rPr>
        <w:t>解</w:t>
      </w:r>
      <w:r w:rsidRPr="00E81BD2">
        <w:rPr>
          <w:szCs w:val="21"/>
        </w:rPr>
        <w:t>得</w:t>
      </w:r>
    </w:p>
    <w:p w:rsidR="000A2400" w:rsidRPr="00E81BD2" w:rsidRDefault="00014888" w:rsidP="000A2400">
      <w:pPr>
        <w:ind w:leftChars="200" w:left="480"/>
        <w:jc w:val="center"/>
        <w:rPr>
          <w:szCs w:val="21"/>
        </w:rPr>
      </w:pPr>
      <w:r w:rsidRPr="00014888">
        <w:rPr>
          <w:position w:val="-32"/>
        </w:rPr>
        <w:object w:dxaOrig="3400" w:dyaOrig="740">
          <v:shape id="_x0000_i1149" type="#_x0000_t75" style="width:170pt;height:37pt" o:ole="">
            <v:imagedata r:id="rId257" o:title=""/>
          </v:shape>
          <o:OLEObject Type="Embed" ProgID="Equation.DSMT4" ShapeID="_x0000_i1149" DrawAspect="Content" ObjectID="_1697017693" r:id="rId258"/>
        </w:object>
      </w:r>
    </w:p>
    <w:p w:rsidR="000A2400" w:rsidRPr="00E81BD2" w:rsidRDefault="000A2400" w:rsidP="000A2400">
      <w:pPr>
        <w:ind w:leftChars="200" w:left="480"/>
        <w:rPr>
          <w:szCs w:val="21"/>
        </w:rPr>
      </w:pPr>
      <w:r>
        <w:rPr>
          <w:rFonts w:hint="eastAsia"/>
          <w:szCs w:val="21"/>
        </w:rPr>
        <w:t>因此</w:t>
      </w:r>
      <w:r w:rsidRPr="00E81BD2">
        <w:rPr>
          <w:szCs w:val="21"/>
        </w:rPr>
        <w:t>若</w:t>
      </w:r>
      <w:r w:rsidR="00014888" w:rsidRPr="00014888">
        <w:rPr>
          <w:position w:val="-12"/>
        </w:rPr>
        <w:object w:dxaOrig="1359" w:dyaOrig="360">
          <v:shape id="_x0000_i1150" type="#_x0000_t75" style="width:68pt;height:18pt" o:ole="">
            <v:imagedata r:id="rId259" o:title=""/>
          </v:shape>
          <o:OLEObject Type="Embed" ProgID="Equation.DSMT4" ShapeID="_x0000_i1150" DrawAspect="Content" ObjectID="_1697017694" r:id="rId260"/>
        </w:object>
      </w:r>
      <w:r w:rsidRPr="00E81BD2">
        <w:rPr>
          <w:szCs w:val="21"/>
        </w:rPr>
        <w:t>，则</w:t>
      </w:r>
      <w:r w:rsidR="00014888" w:rsidRPr="00014888">
        <w:rPr>
          <w:position w:val="-14"/>
        </w:rPr>
        <w:object w:dxaOrig="1380" w:dyaOrig="380">
          <v:shape id="_x0000_i1151" type="#_x0000_t75" style="width:69pt;height:19pt" o:ole="">
            <v:imagedata r:id="rId261" o:title=""/>
          </v:shape>
          <o:OLEObject Type="Embed" ProgID="Equation.DSMT4" ShapeID="_x0000_i1151" DrawAspect="Content" ObjectID="_1697017695" r:id="rId262"/>
        </w:object>
      </w:r>
      <w:r>
        <w:rPr>
          <w:rFonts w:hint="eastAsia"/>
          <w:szCs w:val="21"/>
        </w:rPr>
        <w:t>．</w:t>
      </w:r>
    </w:p>
    <w:p w:rsidR="000A2400" w:rsidRDefault="000A2400" w:rsidP="00A016D2"/>
    <w:p w:rsidR="000A2400" w:rsidRPr="00F0750A" w:rsidRDefault="000A2400" w:rsidP="000A2400">
      <w:pPr>
        <w:ind w:left="360" w:hangingChars="150" w:hanging="360"/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/>
        </w:rPr>
        <w:t>(</w:t>
      </w:r>
      <w:r w:rsidRPr="00FD65D9">
        <w:t>12</w:t>
      </w:r>
      <w:r>
        <w:rPr>
          <w:rFonts w:hAnsi="宋体"/>
        </w:rPr>
        <w:t>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</w:t>
      </w:r>
      <w:r>
        <w:rPr>
          <w:rStyle w:val="ae"/>
          <w:rFonts w:hint="eastAsia"/>
        </w:rPr>
        <w:t>2</w:t>
      </w:r>
      <w:r w:rsidRPr="000A2400">
        <w:rPr>
          <w:rStyle w:val="ae"/>
        </w:rPr>
        <w:t>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014888" w:rsidRPr="00025957">
        <w:rPr>
          <w:position w:val="-4"/>
        </w:rPr>
        <w:object w:dxaOrig="240" w:dyaOrig="260">
          <v:shape id="_x0000_i1152" type="#_x0000_t75" style="width:12pt;height:13pt" o:ole="">
            <v:imagedata r:id="rId263" o:title=""/>
          </v:shape>
          <o:OLEObject Type="Embed" ProgID="Equation.DSMT4" ShapeID="_x0000_i1152" DrawAspect="Content" ObjectID="_1697017696" r:id="rId264"/>
        </w:object>
      </w:r>
      <w:r w:rsidRPr="00FD65D9">
        <w:rPr>
          <w:rFonts w:hAnsi="宋体"/>
        </w:rPr>
        <w:t>为</w:t>
      </w:r>
      <w:r w:rsidR="00014888" w:rsidRPr="00014888">
        <w:rPr>
          <w:position w:val="-6"/>
        </w:rPr>
        <w:object w:dxaOrig="180" w:dyaOrig="279">
          <v:shape id="_x0000_i1153" type="#_x0000_t75" style="width:9pt;height:14pt" o:ole="">
            <v:imagedata r:id="rId265" o:title=""/>
          </v:shape>
          <o:OLEObject Type="Embed" ProgID="Equation.DSMT4" ShapeID="_x0000_i1153" DrawAspect="Content" ObjectID="_1697017697" r:id="rId266"/>
        </w:object>
      </w:r>
      <w:r w:rsidRPr="00FD65D9">
        <w:rPr>
          <w:rFonts w:hAnsi="宋体"/>
        </w:rPr>
        <w:t>阶矩阵，将</w:t>
      </w:r>
      <w:r w:rsidR="00014888" w:rsidRPr="00025957">
        <w:rPr>
          <w:position w:val="-4"/>
        </w:rPr>
        <w:object w:dxaOrig="240" w:dyaOrig="260">
          <v:shape id="_x0000_i1154" type="#_x0000_t75" style="width:12pt;height:13pt" o:ole="">
            <v:imagedata r:id="rId267" o:title=""/>
          </v:shape>
          <o:OLEObject Type="Embed" ProgID="Equation.DSMT4" ShapeID="_x0000_i1154" DrawAspect="Content" ObjectID="_1697017698" r:id="rId268"/>
        </w:object>
      </w:r>
      <w:r w:rsidRPr="00FD65D9">
        <w:rPr>
          <w:rFonts w:hAnsi="宋体"/>
        </w:rPr>
        <w:t>的第</w:t>
      </w:r>
      <w:r w:rsidR="00014888" w:rsidRPr="00025957">
        <w:rPr>
          <w:position w:val="-4"/>
        </w:rPr>
        <w:object w:dxaOrig="180" w:dyaOrig="260">
          <v:shape id="_x0000_i1155" type="#_x0000_t75" style="width:9pt;height:13pt" o:ole="">
            <v:imagedata r:id="rId269" o:title=""/>
          </v:shape>
          <o:OLEObject Type="Embed" ProgID="Equation.DSMT4" ShapeID="_x0000_i1155" DrawAspect="Content" ObjectID="_1697017699" r:id="rId270"/>
        </w:object>
      </w:r>
      <w:r w:rsidRPr="00FD65D9">
        <w:rPr>
          <w:rFonts w:hAnsi="宋体"/>
        </w:rPr>
        <w:t>行加到第</w:t>
      </w:r>
      <w:r w:rsidR="00014888" w:rsidRPr="00025957">
        <w:rPr>
          <w:position w:val="-4"/>
        </w:rPr>
        <w:object w:dxaOrig="180" w:dyaOrig="260">
          <v:shape id="_x0000_i1156" type="#_x0000_t75" style="width:9pt;height:13pt" o:ole="">
            <v:imagedata r:id="rId271" o:title=""/>
          </v:shape>
          <o:OLEObject Type="Embed" ProgID="Equation.DSMT4" ShapeID="_x0000_i1156" DrawAspect="Content" ObjectID="_1697017700" r:id="rId272"/>
        </w:object>
      </w:r>
      <w:r w:rsidRPr="00FD65D9">
        <w:rPr>
          <w:rFonts w:hAnsi="宋体"/>
        </w:rPr>
        <w:t>行得</w:t>
      </w:r>
      <w:r w:rsidR="00014888" w:rsidRPr="00025957">
        <w:rPr>
          <w:position w:val="-4"/>
        </w:rPr>
        <w:object w:dxaOrig="220" w:dyaOrig="240">
          <v:shape id="_x0000_i1157" type="#_x0000_t75" style="width:11pt;height:12pt" o:ole="">
            <v:imagedata r:id="rId273" o:title=""/>
          </v:shape>
          <o:OLEObject Type="Embed" ProgID="Equation.DSMT4" ShapeID="_x0000_i1157" DrawAspect="Content" ObjectID="_1697017701" r:id="rId274"/>
        </w:object>
      </w:r>
      <w:r w:rsidRPr="00FD65D9">
        <w:rPr>
          <w:rFonts w:hAnsi="宋体"/>
        </w:rPr>
        <w:t>，再将</w:t>
      </w:r>
      <w:r w:rsidR="00014888" w:rsidRPr="00025957">
        <w:rPr>
          <w:position w:val="-4"/>
        </w:rPr>
        <w:object w:dxaOrig="220" w:dyaOrig="240">
          <v:shape id="_x0000_i1158" type="#_x0000_t75" style="width:11pt;height:12pt" o:ole="">
            <v:imagedata r:id="rId275" o:title=""/>
          </v:shape>
          <o:OLEObject Type="Embed" ProgID="Equation.DSMT4" ShapeID="_x0000_i1158" DrawAspect="Content" ObjectID="_1697017702" r:id="rId276"/>
        </w:object>
      </w:r>
      <w:r w:rsidRPr="00FD65D9">
        <w:rPr>
          <w:rFonts w:hAnsi="宋体"/>
        </w:rPr>
        <w:t>的第</w:t>
      </w:r>
      <w:r w:rsidR="00014888" w:rsidRPr="00025957">
        <w:rPr>
          <w:position w:val="-4"/>
        </w:rPr>
        <w:object w:dxaOrig="180" w:dyaOrig="260">
          <v:shape id="_x0000_i1159" type="#_x0000_t75" style="width:9pt;height:13pt" o:ole="">
            <v:imagedata r:id="rId277" o:title=""/>
          </v:shape>
          <o:OLEObject Type="Embed" ProgID="Equation.DSMT4" ShapeID="_x0000_i1159" DrawAspect="Content" ObjectID="_1697017703" r:id="rId278"/>
        </w:object>
      </w:r>
      <w:r w:rsidRPr="00FD65D9">
        <w:rPr>
          <w:rFonts w:hAnsi="宋体"/>
        </w:rPr>
        <w:t>列的</w:t>
      </w:r>
      <w:r w:rsidR="00014888" w:rsidRPr="00025957">
        <w:rPr>
          <w:position w:val="-4"/>
        </w:rPr>
        <w:object w:dxaOrig="340" w:dyaOrig="260">
          <v:shape id="_x0000_i1160" type="#_x0000_t75" style="width:17pt;height:13pt" o:ole="">
            <v:imagedata r:id="rId279" o:title=""/>
          </v:shape>
          <o:OLEObject Type="Embed" ProgID="Equation.DSMT4" ShapeID="_x0000_i1160" DrawAspect="Content" ObjectID="_1697017704" r:id="rId280"/>
        </w:object>
      </w:r>
      <w:r w:rsidRPr="00FD65D9">
        <w:rPr>
          <w:rFonts w:hAnsi="宋体"/>
        </w:rPr>
        <w:t>倍加到第</w:t>
      </w:r>
      <w:r w:rsidR="00014888" w:rsidRPr="00025957">
        <w:rPr>
          <w:position w:val="-4"/>
        </w:rPr>
        <w:object w:dxaOrig="180" w:dyaOrig="260">
          <v:shape id="_x0000_i1161" type="#_x0000_t75" style="width:9pt;height:13pt" o:ole="">
            <v:imagedata r:id="rId281" o:title=""/>
          </v:shape>
          <o:OLEObject Type="Embed" ProgID="Equation.DSMT4" ShapeID="_x0000_i1161" DrawAspect="Content" ObjectID="_1697017705" r:id="rId282"/>
        </w:object>
      </w:r>
      <w:r w:rsidRPr="00FD65D9">
        <w:rPr>
          <w:rFonts w:hAnsi="宋体"/>
        </w:rPr>
        <w:t>列得</w:t>
      </w:r>
      <w:r w:rsidR="00014888" w:rsidRPr="00014888">
        <w:rPr>
          <w:position w:val="-6"/>
        </w:rPr>
        <w:object w:dxaOrig="220" w:dyaOrig="279">
          <v:shape id="_x0000_i1162" type="#_x0000_t75" style="width:11pt;height:14pt" o:ole="">
            <v:imagedata r:id="rId283" o:title=""/>
          </v:shape>
          <o:OLEObject Type="Embed" ProgID="Equation.DSMT4" ShapeID="_x0000_i1162" DrawAspect="Content" ObjectID="_1697017706" r:id="rId284"/>
        </w:object>
      </w:r>
      <w:r w:rsidRPr="00FD65D9">
        <w:rPr>
          <w:rFonts w:hAnsi="宋体"/>
        </w:rPr>
        <w:t>，记</w:t>
      </w:r>
      <w:r w:rsidR="00014888" w:rsidRPr="00014888">
        <w:rPr>
          <w:position w:val="-50"/>
        </w:rPr>
        <w:object w:dxaOrig="1480" w:dyaOrig="1120">
          <v:shape id="_x0000_i1163" type="#_x0000_t75" style="width:74pt;height:56pt" o:ole="">
            <v:imagedata r:id="rId285" o:title=""/>
          </v:shape>
          <o:OLEObject Type="Embed" ProgID="Equation.DSMT4" ShapeID="_x0000_i1163" DrawAspect="Content" ObjectID="_1697017707" r:id="rId286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1060" w:dyaOrig="320">
          <v:shape id="_x0000_i1164" type="#_x0000_t75" style="width:53pt;height:16pt" o:ole="">
            <v:imagedata r:id="rId287" o:title=""/>
          </v:shape>
          <o:OLEObject Type="Embed" ProgID="Equation.DSMT4" ShapeID="_x0000_i1164" DrawAspect="Content" ObjectID="_1697017708" r:id="rId28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1020" w:dyaOrig="320">
          <v:shape id="_x0000_i1165" type="#_x0000_t75" style="width:51pt;height:16pt" o:ole="">
            <v:imagedata r:id="rId289" o:title=""/>
          </v:shape>
          <o:OLEObject Type="Embed" ProgID="Equation.DSMT4" ShapeID="_x0000_i1165" DrawAspect="Content" ObjectID="_1697017709" r:id="rId29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980" w:dyaOrig="320">
          <v:shape id="_x0000_i1166" type="#_x0000_t75" style="width:49pt;height:16pt" o:ole="">
            <v:imagedata r:id="rId291" o:title=""/>
          </v:shape>
          <o:OLEObject Type="Embed" ProgID="Equation.DSMT4" ShapeID="_x0000_i1166" DrawAspect="Content" ObjectID="_1697017710" r:id="rId29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960" w:dyaOrig="320">
          <v:shape id="_x0000_i1167" type="#_x0000_t75" style="width:48pt;height:16pt" o:ole="">
            <v:imagedata r:id="rId293" o:title=""/>
          </v:shape>
          <o:OLEObject Type="Embed" ProgID="Equation.DSMT4" ShapeID="_x0000_i1167" DrawAspect="Content" ObjectID="_1697017711" r:id="rId294"/>
        </w:object>
      </w:r>
      <w:r>
        <w:rPr>
          <w:rFonts w:hint="eastAsia"/>
        </w:rPr>
        <w:t>．</w:t>
      </w:r>
    </w:p>
    <w:p w:rsidR="000A2400" w:rsidRDefault="000A2400" w:rsidP="000A2400"/>
    <w:p w:rsidR="000A2400" w:rsidRPr="00C609F7" w:rsidRDefault="000A2400" w:rsidP="000A2400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>
        <w:rPr>
          <w:rFonts w:hint="eastAsia"/>
          <w:szCs w:val="21"/>
        </w:rPr>
        <w:t>由初等变换与初等矩阵的关系，可知</w:t>
      </w:r>
    </w:p>
    <w:p w:rsidR="000A2400" w:rsidRPr="00086F4C" w:rsidRDefault="00014888" w:rsidP="000A2400">
      <w:pPr>
        <w:ind w:leftChars="200" w:left="480"/>
        <w:jc w:val="center"/>
        <w:rPr>
          <w:szCs w:val="21"/>
        </w:rPr>
      </w:pPr>
      <w:r w:rsidRPr="00014888">
        <w:rPr>
          <w:position w:val="-50"/>
        </w:rPr>
        <w:object w:dxaOrig="4940" w:dyaOrig="1120">
          <v:shape id="_x0000_i1168" type="#_x0000_t75" style="width:247pt;height:56pt" o:ole="">
            <v:imagedata r:id="rId295" o:title=""/>
          </v:shape>
          <o:OLEObject Type="Embed" ProgID="Equation.DSMT4" ShapeID="_x0000_i1168" DrawAspect="Content" ObjectID="_1697017712" r:id="rId296"/>
        </w:object>
      </w:r>
    </w:p>
    <w:p w:rsidR="000A2400" w:rsidRDefault="000A2400" w:rsidP="000A2400">
      <w:pPr>
        <w:ind w:leftChars="200" w:left="480"/>
        <w:jc w:val="left"/>
        <w:rPr>
          <w:szCs w:val="21"/>
        </w:rPr>
      </w:pPr>
      <w:r w:rsidRPr="00E81BD2">
        <w:rPr>
          <w:szCs w:val="21"/>
        </w:rPr>
        <w:t>因为</w:t>
      </w:r>
    </w:p>
    <w:p w:rsidR="000A2400" w:rsidRDefault="00014888" w:rsidP="000A2400">
      <w:pPr>
        <w:ind w:leftChars="200" w:left="480"/>
        <w:jc w:val="center"/>
        <w:rPr>
          <w:szCs w:val="21"/>
        </w:rPr>
      </w:pPr>
      <w:r w:rsidRPr="00014888">
        <w:rPr>
          <w:position w:val="-50"/>
        </w:rPr>
        <w:object w:dxaOrig="3260" w:dyaOrig="1120">
          <v:shape id="_x0000_i1169" type="#_x0000_t75" style="width:163pt;height:56pt" o:ole="">
            <v:imagedata r:id="rId297" o:title=""/>
          </v:shape>
          <o:OLEObject Type="Embed" ProgID="Equation.DSMT4" ShapeID="_x0000_i1169" DrawAspect="Content" ObjectID="_1697017713" r:id="rId298"/>
        </w:object>
      </w:r>
    </w:p>
    <w:p w:rsidR="000A2400" w:rsidRPr="00086F4C" w:rsidRDefault="000A2400" w:rsidP="000A2400">
      <w:pPr>
        <w:ind w:leftChars="200" w:left="480"/>
        <w:jc w:val="left"/>
        <w:rPr>
          <w:b/>
          <w:color w:val="000000"/>
          <w:szCs w:val="21"/>
        </w:rPr>
      </w:pPr>
      <w:r>
        <w:rPr>
          <w:rFonts w:hint="eastAsia"/>
          <w:szCs w:val="21"/>
        </w:rPr>
        <w:t>所以</w:t>
      </w:r>
      <w:r w:rsidR="00014888" w:rsidRPr="00014888">
        <w:rPr>
          <w:position w:val="-10"/>
        </w:rPr>
        <w:object w:dxaOrig="760" w:dyaOrig="360">
          <v:shape id="_x0000_i1170" type="#_x0000_t75" style="width:38pt;height:18pt" o:ole="">
            <v:imagedata r:id="rId299" o:title=""/>
          </v:shape>
          <o:OLEObject Type="Embed" ProgID="Equation.DSMT4" ShapeID="_x0000_i1170" DrawAspect="Content" ObjectID="_1697017714" r:id="rId300"/>
        </w:object>
      </w:r>
      <w:r>
        <w:rPr>
          <w:rFonts w:hint="eastAsia"/>
          <w:b/>
          <w:color w:val="000000"/>
          <w:szCs w:val="21"/>
        </w:rPr>
        <w:t>，</w:t>
      </w:r>
      <w:r w:rsidRPr="00E81BD2">
        <w:rPr>
          <w:szCs w:val="21"/>
        </w:rPr>
        <w:t>从而</w:t>
      </w:r>
      <w:r w:rsidR="00014888" w:rsidRPr="00014888">
        <w:rPr>
          <w:position w:val="-10"/>
        </w:rPr>
        <w:object w:dxaOrig="2260" w:dyaOrig="360">
          <v:shape id="_x0000_i1171" type="#_x0000_t75" style="width:113pt;height:18pt" o:ole="">
            <v:imagedata r:id="rId301" o:title=""/>
          </v:shape>
          <o:OLEObject Type="Embed" ProgID="Equation.DSMT4" ShapeID="_x0000_i1171" DrawAspect="Content" ObjectID="_1697017715" r:id="rId302"/>
        </w:object>
      </w:r>
      <w:r>
        <w:rPr>
          <w:rFonts w:hint="eastAsia"/>
          <w:szCs w:val="21"/>
        </w:rPr>
        <w:t>．</w:t>
      </w:r>
    </w:p>
    <w:p w:rsidR="000A2400" w:rsidRPr="00E81BD2" w:rsidRDefault="000A2400" w:rsidP="000A2400">
      <w:pPr>
        <w:rPr>
          <w:rFonts w:hAnsi="宋体"/>
          <w:szCs w:val="21"/>
          <w:highlight w:val="green"/>
        </w:rPr>
      </w:pPr>
    </w:p>
    <w:p w:rsidR="000A2400" w:rsidRDefault="000A2400" w:rsidP="000A2400">
      <w:pPr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/>
        </w:rPr>
        <w:t>(</w:t>
      </w:r>
      <w:r w:rsidRPr="00FD65D9">
        <w:t>13</w:t>
      </w:r>
      <w:r>
        <w:rPr>
          <w:rFonts w:hAnsi="宋体"/>
        </w:rPr>
        <w:t>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</w:t>
      </w:r>
      <w:r>
        <w:rPr>
          <w:rStyle w:val="ae"/>
          <w:rFonts w:hint="eastAsia"/>
        </w:rPr>
        <w:t>3</w:t>
      </w:r>
      <w:r w:rsidRPr="000A2400">
        <w:rPr>
          <w:rStyle w:val="ae"/>
        </w:rPr>
        <w:t>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014888" w:rsidRPr="00014888">
        <w:rPr>
          <w:position w:val="-10"/>
        </w:rPr>
        <w:object w:dxaOrig="480" w:dyaOrig="320">
          <v:shape id="_x0000_i1172" type="#_x0000_t75" style="width:24pt;height:16pt" o:ole="">
            <v:imagedata r:id="rId303" o:title=""/>
          </v:shape>
          <o:OLEObject Type="Embed" ProgID="Equation.DSMT4" ShapeID="_x0000_i1172" DrawAspect="Content" ObjectID="_1697017716" r:id="rId304"/>
        </w:object>
      </w:r>
      <w:r w:rsidRPr="00FD65D9">
        <w:rPr>
          <w:rFonts w:hAnsi="宋体"/>
        </w:rPr>
        <w:t>为随机事件，且</w:t>
      </w:r>
      <w:r w:rsidR="00014888" w:rsidRPr="00014888">
        <w:rPr>
          <w:position w:val="-10"/>
        </w:rPr>
        <w:object w:dxaOrig="2079" w:dyaOrig="320">
          <v:shape id="_x0000_i1173" type="#_x0000_t75" style="width:104pt;height:16pt" o:ole="">
            <v:imagedata r:id="rId305" o:title=""/>
          </v:shape>
          <o:OLEObject Type="Embed" ProgID="Equation.DSMT4" ShapeID="_x0000_i1173" DrawAspect="Content" ObjectID="_1697017717" r:id="rId306"/>
        </w:object>
      </w:r>
      <w:r w:rsidRPr="00FD65D9">
        <w:rPr>
          <w:rFonts w:hAnsi="宋体"/>
        </w:rPr>
        <w:t>，则必有</w:t>
      </w:r>
      <w:r>
        <w:rPr>
          <w:rFonts w:hAnsi="宋体"/>
        </w:rPr>
        <w:t>(</w:t>
      </w:r>
      <w:r>
        <w:rPr>
          <w:rFonts w:hAnsi="宋体" w:hint="eastAsia"/>
        </w:rPr>
        <w:t xml:space="preserve"> </w:t>
      </w:r>
      <w:r w:rsidRPr="00FD65D9">
        <w:t xml:space="preserve">   </w:t>
      </w:r>
      <w:r>
        <w:rPr>
          <w:rFonts w:hAnsi="宋体"/>
        </w:rPr>
        <w:t>)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60" w:dyaOrig="320">
          <v:shape id="_x0000_i1174" type="#_x0000_t75" style="width:83pt;height:16pt" o:ole="">
            <v:imagedata r:id="rId307" o:title=""/>
          </v:shape>
          <o:OLEObject Type="Embed" ProgID="Equation.DSMT4" ShapeID="_x0000_i1174" DrawAspect="Content" ObjectID="_1697017718" r:id="rId308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40" w:dyaOrig="320">
          <v:shape id="_x0000_i1175" type="#_x0000_t75" style="width:82pt;height:16pt" o:ole="">
            <v:imagedata r:id="rId309" o:title=""/>
          </v:shape>
          <o:OLEObject Type="Embed" ProgID="Equation.DSMT4" ShapeID="_x0000_i1175" DrawAspect="Content" ObjectID="_1697017719" r:id="rId310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60" w:dyaOrig="320">
          <v:shape id="_x0000_i1176" type="#_x0000_t75" style="width:83pt;height:16pt" o:ole="">
            <v:imagedata r:id="rId311" o:title=""/>
          </v:shape>
          <o:OLEObject Type="Embed" ProgID="Equation.DSMT4" ShapeID="_x0000_i1176" DrawAspect="Content" ObjectID="_1697017720" r:id="rId312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60" w:dyaOrig="320">
          <v:shape id="_x0000_i1177" type="#_x0000_t75" style="width:83pt;height:16pt" o:ole="">
            <v:imagedata r:id="rId313" o:title=""/>
          </v:shape>
          <o:OLEObject Type="Embed" ProgID="Equation.DSMT4" ShapeID="_x0000_i1177" DrawAspect="Content" ObjectID="_1697017721" r:id="rId314"/>
        </w:object>
      </w:r>
      <w:r>
        <w:rPr>
          <w:rFonts w:hint="eastAsia"/>
        </w:rPr>
        <w:t>．</w:t>
      </w:r>
    </w:p>
    <w:p w:rsidR="000A2400" w:rsidRDefault="000A2400" w:rsidP="000A2400"/>
    <w:p w:rsidR="000A2400" w:rsidRDefault="000A2400" w:rsidP="000A2400">
      <w:pPr>
        <w:rPr>
          <w:rFonts w:hAnsi="宋体"/>
          <w:kern w:val="0"/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>
        <w:rPr>
          <w:rFonts w:hAnsi="宋体" w:hint="eastAsia"/>
          <w:kern w:val="0"/>
          <w:szCs w:val="21"/>
        </w:rPr>
        <w:t>由</w:t>
      </w:r>
      <w:r w:rsidR="00014888" w:rsidRPr="00014888">
        <w:rPr>
          <w:position w:val="-32"/>
        </w:rPr>
        <w:object w:dxaOrig="2040" w:dyaOrig="740">
          <v:shape id="_x0000_i1178" type="#_x0000_t75" style="width:102pt;height:37pt" o:ole="">
            <v:imagedata r:id="rId315" o:title=""/>
          </v:shape>
          <o:OLEObject Type="Embed" ProgID="Equation.DSMT4" ShapeID="_x0000_i1178" DrawAspect="Content" ObjectID="_1697017722" r:id="rId316"/>
        </w:object>
      </w:r>
      <w:r w:rsidRPr="00E81BD2">
        <w:rPr>
          <w:rFonts w:hAnsi="宋体"/>
          <w:kern w:val="0"/>
          <w:szCs w:val="21"/>
        </w:rPr>
        <w:t>得</w:t>
      </w:r>
      <w:r w:rsidR="00014888" w:rsidRPr="00014888">
        <w:rPr>
          <w:position w:val="-14"/>
        </w:rPr>
        <w:object w:dxaOrig="1460" w:dyaOrig="400">
          <v:shape id="_x0000_i1179" type="#_x0000_t75" style="width:73pt;height:20pt" o:ole="">
            <v:imagedata r:id="rId317" o:title=""/>
          </v:shape>
          <o:OLEObject Type="Embed" ProgID="Equation.DSMT4" ShapeID="_x0000_i1179" DrawAspect="Content" ObjectID="_1697017723" r:id="rId318"/>
        </w:object>
      </w:r>
      <w:r>
        <w:rPr>
          <w:rFonts w:hint="eastAsia"/>
        </w:rPr>
        <w:t>，从而</w:t>
      </w:r>
      <w:r>
        <w:rPr>
          <w:rFonts w:hAnsi="宋体" w:hint="eastAsia"/>
          <w:kern w:val="0"/>
          <w:szCs w:val="21"/>
        </w:rPr>
        <w:t>由</w:t>
      </w:r>
      <w:r w:rsidRPr="00E81BD2">
        <w:rPr>
          <w:rFonts w:hAnsi="宋体"/>
          <w:kern w:val="0"/>
          <w:szCs w:val="21"/>
        </w:rPr>
        <w:t>加法公式有</w:t>
      </w:r>
    </w:p>
    <w:p w:rsidR="000A2400" w:rsidRPr="009300E9" w:rsidRDefault="00014888" w:rsidP="000A2400">
      <w:pPr>
        <w:ind w:leftChars="200" w:left="480"/>
        <w:jc w:val="center"/>
      </w:pPr>
      <w:r w:rsidRPr="00014888">
        <w:rPr>
          <w:position w:val="-14"/>
        </w:rPr>
        <w:object w:dxaOrig="4060" w:dyaOrig="400">
          <v:shape id="_x0000_i1180" type="#_x0000_t75" style="width:203pt;height:20pt" o:ole="">
            <v:imagedata r:id="rId319" o:title=""/>
          </v:shape>
          <o:OLEObject Type="Embed" ProgID="Equation.DSMT4" ShapeID="_x0000_i1180" DrawAspect="Content" ObjectID="_1697017724" r:id="rId320"/>
        </w:object>
      </w:r>
    </w:p>
    <w:p w:rsidR="000A2400" w:rsidRPr="00E81BD2" w:rsidRDefault="000A2400" w:rsidP="000A2400">
      <w:pPr>
        <w:rPr>
          <w:szCs w:val="21"/>
        </w:rPr>
      </w:pPr>
    </w:p>
    <w:p w:rsidR="000A2400" w:rsidRPr="00F0750A" w:rsidRDefault="000A2400" w:rsidP="000A2400">
      <w:pPr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/>
        </w:rPr>
        <w:t>(</w:t>
      </w:r>
      <w:r w:rsidRPr="00FD65D9">
        <w:t>14</w:t>
      </w:r>
      <w:r>
        <w:rPr>
          <w:rFonts w:hAnsi="宋体"/>
        </w:rPr>
        <w:t>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</w:t>
      </w:r>
      <w:r>
        <w:rPr>
          <w:rStyle w:val="ae"/>
          <w:rFonts w:hint="eastAsia"/>
        </w:rPr>
        <w:t>4</w:t>
      </w:r>
      <w:r w:rsidRPr="000A2400">
        <w:rPr>
          <w:rStyle w:val="ae"/>
        </w:rPr>
        <w:t>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014888" w:rsidRPr="00025957">
        <w:rPr>
          <w:position w:val="-4"/>
        </w:rPr>
        <w:object w:dxaOrig="240" w:dyaOrig="240">
          <v:shape id="_x0000_i1181" type="#_x0000_t75" style="width:12pt;height:12pt" o:ole="">
            <v:imagedata r:id="rId321" o:title=""/>
          </v:shape>
          <o:OLEObject Type="Embed" ProgID="Equation.DSMT4" ShapeID="_x0000_i1181" DrawAspect="Content" ObjectID="_1697017725" r:id="rId322"/>
        </w:object>
      </w:r>
      <w:r w:rsidRPr="00FD65D9">
        <w:rPr>
          <w:rFonts w:hAnsi="宋体"/>
        </w:rPr>
        <w:t>服从正态分布</w:t>
      </w:r>
      <w:r w:rsidR="00014888" w:rsidRPr="00014888">
        <w:rPr>
          <w:position w:val="-12"/>
        </w:rPr>
        <w:object w:dxaOrig="1020" w:dyaOrig="380">
          <v:shape id="_x0000_i1182" type="#_x0000_t75" style="width:51pt;height:19pt" o:ole="">
            <v:imagedata r:id="rId323" o:title=""/>
          </v:shape>
          <o:OLEObject Type="Embed" ProgID="Equation.DSMT4" ShapeID="_x0000_i1182" DrawAspect="Content" ObjectID="_1697017726" r:id="rId324"/>
        </w:object>
      </w:r>
      <w:r w:rsidRPr="00FD65D9">
        <w:rPr>
          <w:rFonts w:hAnsi="宋体"/>
        </w:rPr>
        <w:t>，</w:t>
      </w:r>
      <w:r w:rsidR="00014888" w:rsidRPr="00025957">
        <w:rPr>
          <w:position w:val="-4"/>
        </w:rPr>
        <w:object w:dxaOrig="220" w:dyaOrig="240">
          <v:shape id="_x0000_i1183" type="#_x0000_t75" style="width:11pt;height:12pt" o:ole="">
            <v:imagedata r:id="rId325" o:title=""/>
          </v:shape>
          <o:OLEObject Type="Embed" ProgID="Equation.DSMT4" ShapeID="_x0000_i1183" DrawAspect="Content" ObjectID="_1697017727" r:id="rId326"/>
        </w:object>
      </w:r>
      <w:r w:rsidRPr="00FD65D9">
        <w:rPr>
          <w:rFonts w:hAnsi="宋体"/>
        </w:rPr>
        <w:t>服从正态分布</w:t>
      </w:r>
      <w:r w:rsidR="00014888" w:rsidRPr="00014888">
        <w:rPr>
          <w:position w:val="-12"/>
        </w:rPr>
        <w:object w:dxaOrig="1020" w:dyaOrig="380">
          <v:shape id="_x0000_i1184" type="#_x0000_t75" style="width:51pt;height:19pt" o:ole="">
            <v:imagedata r:id="rId327" o:title=""/>
          </v:shape>
          <o:OLEObject Type="Embed" ProgID="Equation.DSMT4" ShapeID="_x0000_i1184" DrawAspect="Content" ObjectID="_1697017728" r:id="rId328"/>
        </w:object>
      </w:r>
      <w:r w:rsidRPr="00FD65D9">
        <w:rPr>
          <w:rFonts w:hAnsi="宋体"/>
        </w:rPr>
        <w:t>，且</w:t>
      </w:r>
      <w:r w:rsidR="00014888" w:rsidRPr="00014888">
        <w:rPr>
          <w:position w:val="-12"/>
        </w:rPr>
        <w:object w:dxaOrig="3120" w:dyaOrig="360">
          <v:shape id="_x0000_i1185" type="#_x0000_t75" style="width:156pt;height:18pt" o:ole="">
            <v:imagedata r:id="rId329" o:title=""/>
          </v:shape>
          <o:OLEObject Type="Embed" ProgID="Equation.DSMT4" ShapeID="_x0000_i1185" DrawAspect="Content" ObjectID="_1697017729" r:id="rId330"/>
        </w:object>
      </w:r>
      <w:r>
        <w:rPr>
          <w:rFonts w:hint="eastAsia"/>
        </w:rPr>
        <w:t>，</w:t>
      </w:r>
      <w:r w:rsidRPr="00FD65D9">
        <w:rPr>
          <w:rFonts w:hAnsi="宋体"/>
        </w:rPr>
        <w:t>则必有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86" type="#_x0000_t75" style="width:38pt;height:18pt" o:ole="">
            <v:imagedata r:id="rId331" o:title=""/>
          </v:shape>
          <o:OLEObject Type="Embed" ProgID="Equation.DSMT4" ShapeID="_x0000_i1186" DrawAspect="Content" ObjectID="_1697017730" r:id="rId33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Ansi="宋体"/>
        </w:rPr>
        <w:t xml:space="preserve"> 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87" type="#_x0000_t75" style="width:38pt;height:18pt" o:ole="">
            <v:imagedata r:id="rId333" o:title=""/>
          </v:shape>
          <o:OLEObject Type="Embed" ProgID="Equation.DSMT4" ShapeID="_x0000_i1187" DrawAspect="Content" ObjectID="_1697017731" r:id="rId33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88" type="#_x0000_t75" style="width:38pt;height:18pt" o:ole="">
            <v:imagedata r:id="rId335" o:title=""/>
          </v:shape>
          <o:OLEObject Type="Embed" ProgID="Equation.DSMT4" ShapeID="_x0000_i1188" DrawAspect="Content" ObjectID="_1697017732" r:id="rId33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89" type="#_x0000_t75" style="width:38pt;height:18pt" o:ole="">
            <v:imagedata r:id="rId337" o:title=""/>
          </v:shape>
          <o:OLEObject Type="Embed" ProgID="Equation.DSMT4" ShapeID="_x0000_i1189" DrawAspect="Content" ObjectID="_1697017733" r:id="rId338"/>
        </w:object>
      </w:r>
      <w:r>
        <w:rPr>
          <w:rFonts w:hint="eastAsia"/>
        </w:rPr>
        <w:t>．</w:t>
      </w:r>
    </w:p>
    <w:p w:rsidR="000A2400" w:rsidRDefault="000A2400" w:rsidP="000A2400"/>
    <w:p w:rsidR="000A2400" w:rsidRPr="009300E9" w:rsidRDefault="000A2400" w:rsidP="000A2400">
      <w:r w:rsidRPr="00C609F7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．将</w:t>
      </w:r>
      <w:r w:rsidRPr="00E81BD2">
        <w:rPr>
          <w:rFonts w:hAnsi="宋体"/>
          <w:kern w:val="0"/>
          <w:szCs w:val="21"/>
        </w:rPr>
        <w:t>随机变量标准化，有</w:t>
      </w:r>
      <w:r w:rsidR="00014888" w:rsidRPr="00014888">
        <w:rPr>
          <w:position w:val="-30"/>
        </w:rPr>
        <w:object w:dxaOrig="1620" w:dyaOrig="680">
          <v:shape id="_x0000_i1190" type="#_x0000_t75" style="width:81pt;height:34pt" o:ole="">
            <v:imagedata r:id="rId339" o:title=""/>
          </v:shape>
          <o:OLEObject Type="Embed" ProgID="Equation.DSMT4" ShapeID="_x0000_i1190" DrawAspect="Content" ObjectID="_1697017734" r:id="rId340"/>
        </w:object>
      </w:r>
      <w:r w:rsidRPr="00E81BD2">
        <w:rPr>
          <w:rFonts w:hAnsi="宋体"/>
          <w:kern w:val="0"/>
          <w:szCs w:val="21"/>
        </w:rPr>
        <w:t>，所以</w:t>
      </w:r>
    </w:p>
    <w:p w:rsidR="000A2400" w:rsidRPr="00E81BD2" w:rsidRDefault="00014888" w:rsidP="000A2400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014888">
        <w:rPr>
          <w:position w:val="-74"/>
        </w:rPr>
        <w:object w:dxaOrig="5539" w:dyaOrig="1600">
          <v:shape id="_x0000_i1191" type="#_x0000_t75" style="width:277pt;height:80pt" o:ole="">
            <v:imagedata r:id="rId341" o:title=""/>
          </v:shape>
          <o:OLEObject Type="Embed" ProgID="Equation.DSMT4" ShapeID="_x0000_i1191" DrawAspect="Content" ObjectID="_1697017735" r:id="rId342"/>
        </w:object>
      </w:r>
    </w:p>
    <w:p w:rsidR="000A2400" w:rsidRPr="009300E9" w:rsidRDefault="000A2400" w:rsidP="000A2400">
      <w:pPr>
        <w:autoSpaceDE w:val="0"/>
        <w:autoSpaceDN w:val="0"/>
        <w:adjustRightInd w:val="0"/>
        <w:ind w:leftChars="200" w:left="480"/>
        <w:rPr>
          <w:szCs w:val="21"/>
        </w:rPr>
      </w:pPr>
      <w:r w:rsidRPr="00E81BD2">
        <w:rPr>
          <w:rFonts w:hAnsi="宋体"/>
          <w:kern w:val="0"/>
          <w:szCs w:val="21"/>
        </w:rPr>
        <w:t>同理有</w:t>
      </w:r>
      <w:r w:rsidR="00014888" w:rsidRPr="00014888">
        <w:rPr>
          <w:position w:val="-32"/>
        </w:rPr>
        <w:object w:dxaOrig="2780" w:dyaOrig="760">
          <v:shape id="_x0000_i1192" type="#_x0000_t75" style="width:139pt;height:38pt" o:ole="">
            <v:imagedata r:id="rId343" o:title=""/>
          </v:shape>
          <o:OLEObject Type="Embed" ProgID="Equation.DSMT4" ShapeID="_x0000_i1192" DrawAspect="Content" ObjectID="_1697017736" r:id="rId344"/>
        </w:object>
      </w:r>
      <w:r>
        <w:rPr>
          <w:rFonts w:hint="eastAsia"/>
        </w:rPr>
        <w:t>．</w:t>
      </w:r>
      <w:r w:rsidRPr="00E81BD2">
        <w:rPr>
          <w:rFonts w:hAnsi="宋体"/>
          <w:kern w:val="0"/>
          <w:szCs w:val="21"/>
        </w:rPr>
        <w:t>因为</w:t>
      </w:r>
      <w:r w:rsidR="00014888" w:rsidRPr="00014888">
        <w:rPr>
          <w:position w:val="-10"/>
        </w:rPr>
        <w:object w:dxaOrig="560" w:dyaOrig="320">
          <v:shape id="_x0000_i1193" type="#_x0000_t75" style="width:28pt;height:16pt" o:ole="">
            <v:imagedata r:id="rId345" o:title=""/>
          </v:shape>
          <o:OLEObject Type="Embed" ProgID="Equation.DSMT4" ShapeID="_x0000_i1193" DrawAspect="Content" ObjectID="_1697017737" r:id="rId346"/>
        </w:object>
      </w:r>
      <w:r w:rsidRPr="00E81BD2">
        <w:rPr>
          <w:rFonts w:hAnsi="宋体"/>
          <w:kern w:val="0"/>
          <w:szCs w:val="21"/>
        </w:rPr>
        <w:t>是单调递增函数，当</w:t>
      </w:r>
      <w:r w:rsidR="00014888" w:rsidRPr="00014888">
        <w:rPr>
          <w:position w:val="-12"/>
        </w:rPr>
        <w:object w:dxaOrig="3120" w:dyaOrig="360">
          <v:shape id="_x0000_i1194" type="#_x0000_t75" style="width:156pt;height:18pt" o:ole="">
            <v:imagedata r:id="rId347" o:title=""/>
          </v:shape>
          <o:OLEObject Type="Embed" ProgID="Equation.DSMT4" ShapeID="_x0000_i1194" DrawAspect="Content" ObjectID="_1697017738" r:id="rId348"/>
        </w:object>
      </w:r>
      <w:r w:rsidRPr="00E81BD2">
        <w:rPr>
          <w:rFonts w:hAnsi="宋体"/>
          <w:szCs w:val="21"/>
        </w:rPr>
        <w:t>时，</w:t>
      </w:r>
      <w:r w:rsidR="00014888" w:rsidRPr="00014888">
        <w:rPr>
          <w:position w:val="-32"/>
        </w:rPr>
        <w:object w:dxaOrig="2620" w:dyaOrig="760">
          <v:shape id="_x0000_i1195" type="#_x0000_t75" style="width:131pt;height:38pt" o:ole="">
            <v:imagedata r:id="rId349" o:title=""/>
          </v:shape>
          <o:OLEObject Type="Embed" ProgID="Equation.DSMT4" ShapeID="_x0000_i1195" DrawAspect="Content" ObjectID="_1697017739" r:id="rId350"/>
        </w:object>
      </w:r>
      <w:r w:rsidRPr="00E81BD2">
        <w:rPr>
          <w:rFonts w:hAnsi="宋体"/>
          <w:szCs w:val="21"/>
        </w:rPr>
        <w:t>，即</w:t>
      </w:r>
      <w:r w:rsidR="00014888" w:rsidRPr="00014888">
        <w:rPr>
          <w:position w:val="-30"/>
        </w:rPr>
        <w:object w:dxaOrig="859" w:dyaOrig="680">
          <v:shape id="_x0000_i1196" type="#_x0000_t75" style="width:43pt;height:34pt" o:ole="">
            <v:imagedata r:id="rId351" o:title=""/>
          </v:shape>
          <o:OLEObject Type="Embed" ProgID="Equation.DSMT4" ShapeID="_x0000_i1196" DrawAspect="Content" ObjectID="_1697017740" r:id="rId352"/>
        </w:object>
      </w:r>
      <w:r w:rsidRPr="00E81BD2">
        <w:rPr>
          <w:rFonts w:hAnsi="宋体"/>
          <w:szCs w:val="21"/>
        </w:rPr>
        <w:t>，所以</w:t>
      </w:r>
      <w:r w:rsidR="00014888" w:rsidRPr="00014888">
        <w:rPr>
          <w:position w:val="-12"/>
        </w:rPr>
        <w:object w:dxaOrig="760" w:dyaOrig="360">
          <v:shape id="_x0000_i1197" type="#_x0000_t75" style="width:38pt;height:18pt" o:ole="">
            <v:imagedata r:id="rId353" o:title=""/>
          </v:shape>
          <o:OLEObject Type="Embed" ProgID="Equation.DSMT4" ShapeID="_x0000_i1197" DrawAspect="Content" ObjectID="_1697017741" r:id="rId354"/>
        </w:object>
      </w:r>
      <w:r>
        <w:rPr>
          <w:rFonts w:hAnsi="宋体" w:hint="eastAsia"/>
          <w:szCs w:val="21"/>
        </w:rPr>
        <w:t>．</w:t>
      </w:r>
    </w:p>
    <w:p w:rsidR="00A016D2" w:rsidRDefault="00A016D2" w:rsidP="00A016D2"/>
    <w:p w:rsidR="00A016D2" w:rsidRDefault="00A016D2" w:rsidP="00A016D2"/>
    <w:p w:rsidR="00A016D2" w:rsidRPr="00C01105" w:rsidRDefault="00A016D2" w:rsidP="00A016D2">
      <w:pPr>
        <w:pStyle w:val="1"/>
      </w:pPr>
      <w:r w:rsidRPr="00C01105">
        <w:rPr>
          <w:rFonts w:hint="eastAsia"/>
        </w:rPr>
        <w:t>三、解答题</w:t>
      </w:r>
      <w:r>
        <w:rPr>
          <w:rFonts w:hint="eastAsia"/>
        </w:rPr>
        <w:t>（15~23</w:t>
      </w:r>
      <w:r w:rsidRPr="00A016D2">
        <w:rPr>
          <w:rFonts w:hint="eastAsia"/>
        </w:rPr>
        <w:t>小题，共</w:t>
      </w:r>
      <w:r>
        <w:rPr>
          <w:rFonts w:hint="eastAsia"/>
        </w:rPr>
        <w:t>94</w:t>
      </w:r>
      <w:r w:rsidRPr="00A016D2">
        <w:rPr>
          <w:rFonts w:hint="eastAsia"/>
        </w:rPr>
        <w:t>分</w:t>
      </w:r>
      <w:r>
        <w:rPr>
          <w:rFonts w:hint="eastAsia"/>
        </w:rPr>
        <w:t>）</w:t>
      </w:r>
    </w:p>
    <w:p w:rsidR="00A016D2" w:rsidRDefault="00A016D2" w:rsidP="00A016D2"/>
    <w:p w:rsidR="00FB0EF6" w:rsidRDefault="00FB0EF6" w:rsidP="00FB0EF6">
      <w:pPr>
        <w:rPr>
          <w:szCs w:val="21"/>
        </w:rPr>
      </w:pPr>
    </w:p>
    <w:p w:rsidR="00FB0EF6" w:rsidRPr="00BC0C06" w:rsidRDefault="00FB0EF6" w:rsidP="00FB0EF6">
      <w:pPr>
        <w:rPr>
          <w:szCs w:val="21"/>
        </w:rPr>
      </w:pPr>
      <w:r w:rsidRPr="00BC0C06">
        <w:rPr>
          <w:szCs w:val="21"/>
        </w:rPr>
        <w:t>(15)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FB0EF6">
        <w:rPr>
          <w:rStyle w:val="ae"/>
          <w:rFonts w:hint="eastAsia"/>
        </w:rPr>
        <w:t>【同试卷三第三</w:t>
      </w:r>
      <w:r w:rsidRPr="00FB0EF6">
        <w:rPr>
          <w:rStyle w:val="ae"/>
          <w:rFonts w:hint="eastAsia"/>
        </w:rPr>
        <w:t>(15)</w:t>
      </w:r>
      <w:r w:rsidRPr="00FB0EF6">
        <w:rPr>
          <w:rStyle w:val="ae"/>
          <w:rFonts w:hint="eastAsia"/>
        </w:rPr>
        <w:t>题】</w:t>
      </w:r>
    </w:p>
    <w:p w:rsidR="00FB0EF6" w:rsidRPr="00BC0C06" w:rsidRDefault="00FB0EF6" w:rsidP="00FB0EF6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014888" w:rsidRPr="00014888">
        <w:rPr>
          <w:position w:val="-28"/>
        </w:rPr>
        <w:object w:dxaOrig="4180" w:dyaOrig="980">
          <v:shape id="_x0000_i1198" type="#_x0000_t75" style="width:209pt;height:49pt" o:ole="">
            <v:imagedata r:id="rId355" o:title=""/>
          </v:shape>
          <o:OLEObject Type="Embed" ProgID="Equation.DSMT4" ShapeID="_x0000_i1198" DrawAspect="Content" ObjectID="_1697017742" r:id="rId356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求</w:t>
      </w:r>
    </w:p>
    <w:p w:rsidR="00FB0EF6" w:rsidRPr="00BC0C06" w:rsidRDefault="00FB0EF6" w:rsidP="00FB0EF6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="00014888" w:rsidRPr="00014888">
        <w:rPr>
          <w:position w:val="-22"/>
        </w:rPr>
        <w:object w:dxaOrig="1980" w:dyaOrig="480">
          <v:shape id="_x0000_i1199" type="#_x0000_t75" style="width:99pt;height:24pt" o:ole="">
            <v:imagedata r:id="rId357" o:title=""/>
          </v:shape>
          <o:OLEObject Type="Embed" ProgID="Equation.DSMT4" ShapeID="_x0000_i1199" DrawAspect="Content" ObjectID="_1697017743" r:id="rId358"/>
        </w:object>
      </w:r>
      <w:r>
        <w:rPr>
          <w:rFonts w:hint="eastAsia"/>
          <w:szCs w:val="21"/>
        </w:rPr>
        <w:t>；</w:t>
      </w:r>
      <w:r w:rsidRPr="00BC0C06">
        <w:rPr>
          <w:szCs w:val="21"/>
        </w:rPr>
        <w:t xml:space="preserve">        (</w:t>
      </w:r>
      <w:r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="00014888" w:rsidRPr="00014888">
        <w:rPr>
          <w:position w:val="-20"/>
        </w:rPr>
        <w:object w:dxaOrig="960" w:dyaOrig="460">
          <v:shape id="_x0000_i1200" type="#_x0000_t75" style="width:48pt;height:23pt" o:ole="">
            <v:imagedata r:id="rId359" o:title=""/>
          </v:shape>
          <o:OLEObject Type="Embed" ProgID="Equation.DSMT4" ShapeID="_x0000_i1200" DrawAspect="Content" ObjectID="_1697017744" r:id="rId360"/>
        </w:object>
      </w:r>
      <w:r>
        <w:rPr>
          <w:rFonts w:hint="eastAsia"/>
          <w:szCs w:val="21"/>
        </w:rPr>
        <w:t>．</w:t>
      </w:r>
    </w:p>
    <w:p w:rsidR="00FB0EF6" w:rsidRDefault="00FB0EF6" w:rsidP="00FB0EF6"/>
    <w:p w:rsidR="00FB0EF6" w:rsidRPr="000E4768" w:rsidRDefault="00FB0EF6" w:rsidP="00FB0EF6">
      <w:pPr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Pr="00ED2681">
        <w:rPr>
          <w:szCs w:val="21"/>
        </w:rPr>
        <w:t>(</w:t>
      </w:r>
      <w:r w:rsidRPr="00544BCB">
        <w:rPr>
          <w:rFonts w:hint="eastAsia"/>
          <w:szCs w:val="21"/>
        </w:rPr>
        <w:t>Ⅰ</w:t>
      </w:r>
      <w:r w:rsidRPr="00ED2681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ED2681">
        <w:rPr>
          <w:szCs w:val="21"/>
        </w:rPr>
        <w:t>由于</w:t>
      </w:r>
      <w:r w:rsidR="00014888" w:rsidRPr="00014888">
        <w:rPr>
          <w:position w:val="-6"/>
        </w:rPr>
        <w:object w:dxaOrig="560" w:dyaOrig="279">
          <v:shape id="_x0000_i1201" type="#_x0000_t75" style="width:28pt;height:14pt" o:ole="">
            <v:imagedata r:id="rId361" o:title=""/>
          </v:shape>
          <o:OLEObject Type="Embed" ProgID="Equation.DSMT4" ShapeID="_x0000_i1201" DrawAspect="Content" ObjectID="_1697017745" r:id="rId362"/>
        </w:object>
      </w:r>
      <w:r w:rsidRPr="00ED2681">
        <w:rPr>
          <w:szCs w:val="21"/>
        </w:rPr>
        <w:t>，所以</w:t>
      </w:r>
    </w:p>
    <w:p w:rsidR="00FB0EF6" w:rsidRDefault="00014888" w:rsidP="00FB0EF6">
      <w:pPr>
        <w:ind w:leftChars="400" w:left="960"/>
        <w:jc w:val="center"/>
        <w:rPr>
          <w:szCs w:val="21"/>
        </w:rPr>
      </w:pPr>
      <w:r w:rsidRPr="00014888">
        <w:rPr>
          <w:position w:val="-58"/>
        </w:rPr>
        <w:object w:dxaOrig="5880" w:dyaOrig="960">
          <v:shape id="_x0000_i1202" type="#_x0000_t75" style="width:294pt;height:48pt" o:ole="">
            <v:imagedata r:id="rId363" o:title=""/>
          </v:shape>
          <o:OLEObject Type="Embed" ProgID="Equation.DSMT4" ShapeID="_x0000_i1202" DrawAspect="Content" ObjectID="_1697017746" r:id="rId364"/>
        </w:object>
      </w:r>
    </w:p>
    <w:p w:rsidR="00FB0EF6" w:rsidRPr="00ED2681" w:rsidRDefault="00FB0EF6" w:rsidP="00FB0EF6">
      <w:pPr>
        <w:ind w:leftChars="400" w:left="960"/>
        <w:rPr>
          <w:szCs w:val="21"/>
        </w:rPr>
      </w:pPr>
      <w:r w:rsidRPr="00ED2681">
        <w:rPr>
          <w:szCs w:val="21"/>
        </w:rPr>
        <w:t>所以</w:t>
      </w:r>
      <w:r w:rsidR="00014888" w:rsidRPr="00014888">
        <w:rPr>
          <w:position w:val="-24"/>
        </w:rPr>
        <w:object w:dxaOrig="3400" w:dyaOrig="620">
          <v:shape id="_x0000_i1203" type="#_x0000_t75" style="width:170pt;height:31pt" o:ole="">
            <v:imagedata r:id="rId365" o:title=""/>
          </v:shape>
          <o:OLEObject Type="Embed" ProgID="Equation.DSMT4" ShapeID="_x0000_i1203" DrawAspect="Content" ObjectID="_1697017747" r:id="rId366"/>
        </w:object>
      </w:r>
      <w:r>
        <w:rPr>
          <w:rFonts w:hint="eastAsia"/>
          <w:szCs w:val="21"/>
        </w:rPr>
        <w:t>．</w:t>
      </w:r>
    </w:p>
    <w:p w:rsidR="00FB0EF6" w:rsidRDefault="00FB0EF6" w:rsidP="00FB0EF6">
      <w:pPr>
        <w:ind w:leftChars="200" w:left="960" w:hangingChars="200" w:hanging="480"/>
        <w:rPr>
          <w:szCs w:val="21"/>
        </w:rPr>
      </w:pPr>
      <w:r w:rsidRPr="00ED2681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ED2681">
        <w:rPr>
          <w:szCs w:val="21"/>
        </w:rPr>
        <w:t xml:space="preserve">) </w:t>
      </w:r>
      <w:r>
        <w:rPr>
          <w:rFonts w:hint="eastAsia"/>
          <w:szCs w:val="21"/>
        </w:rPr>
        <w:t>由等价无穷小量代换和洛必达法则有</w:t>
      </w:r>
    </w:p>
    <w:p w:rsidR="00FB0EF6" w:rsidRPr="00ED2681" w:rsidRDefault="00014888" w:rsidP="00FB0EF6">
      <w:pPr>
        <w:ind w:leftChars="400" w:left="960"/>
        <w:jc w:val="center"/>
        <w:rPr>
          <w:szCs w:val="21"/>
        </w:rPr>
      </w:pPr>
      <w:r w:rsidRPr="00014888">
        <w:rPr>
          <w:position w:val="-96"/>
        </w:rPr>
        <w:object w:dxaOrig="5440" w:dyaOrig="2340">
          <v:shape id="_x0000_i1204" type="#_x0000_t75" style="width:272pt;height:117pt" o:ole="">
            <v:imagedata r:id="rId367" o:title=""/>
          </v:shape>
          <o:OLEObject Type="Embed" ProgID="Equation.DSMT4" ShapeID="_x0000_i1204" DrawAspect="Content" ObjectID="_1697017748" r:id="rId368"/>
        </w:object>
      </w:r>
    </w:p>
    <w:p w:rsidR="00FB0EF6" w:rsidRPr="00ED2681" w:rsidRDefault="00FB0EF6" w:rsidP="00FB0EF6">
      <w:pPr>
        <w:rPr>
          <w:szCs w:val="21"/>
        </w:rPr>
      </w:pPr>
    </w:p>
    <w:p w:rsidR="00FB0EF6" w:rsidRPr="00BC0C06" w:rsidRDefault="00FB0EF6" w:rsidP="00FB0EF6">
      <w:pPr>
        <w:rPr>
          <w:szCs w:val="21"/>
        </w:rPr>
      </w:pPr>
    </w:p>
    <w:p w:rsidR="00FB0EF6" w:rsidRPr="00BC0C06" w:rsidRDefault="00FB0EF6" w:rsidP="00FB0EF6">
      <w:pPr>
        <w:rPr>
          <w:szCs w:val="21"/>
        </w:rPr>
      </w:pPr>
      <w:r w:rsidRPr="00BC0C06">
        <w:rPr>
          <w:szCs w:val="21"/>
        </w:rPr>
        <w:t>(16)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FB0EF6">
        <w:rPr>
          <w:rStyle w:val="ae"/>
          <w:rFonts w:hint="eastAsia"/>
        </w:rPr>
        <w:t>【同试卷三第三</w:t>
      </w:r>
      <w:r w:rsidRPr="00FB0EF6">
        <w:rPr>
          <w:rStyle w:val="ae"/>
          <w:rFonts w:hint="eastAsia"/>
        </w:rPr>
        <w:t>(1</w:t>
      </w:r>
      <w:r>
        <w:rPr>
          <w:rStyle w:val="ae"/>
          <w:rFonts w:hint="eastAsia"/>
        </w:rPr>
        <w:t>6</w:t>
      </w:r>
      <w:r w:rsidRPr="00FB0EF6">
        <w:rPr>
          <w:rStyle w:val="ae"/>
          <w:rFonts w:hint="eastAsia"/>
        </w:rPr>
        <w:t>)</w:t>
      </w:r>
      <w:r w:rsidRPr="00FB0EF6">
        <w:rPr>
          <w:rStyle w:val="ae"/>
          <w:rFonts w:hint="eastAsia"/>
        </w:rPr>
        <w:t>题】</w:t>
      </w:r>
    </w:p>
    <w:p w:rsidR="00FB0EF6" w:rsidRPr="00BC0C06" w:rsidRDefault="00FB0EF6" w:rsidP="00FB0EF6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计算二重积分</w:t>
      </w:r>
      <w:r w:rsidR="00014888" w:rsidRPr="00014888">
        <w:rPr>
          <w:position w:val="-32"/>
        </w:rPr>
        <w:object w:dxaOrig="1660" w:dyaOrig="639">
          <v:shape id="_x0000_i1205" type="#_x0000_t75" style="width:83pt;height:32pt" o:ole="">
            <v:imagedata r:id="rId369" o:title=""/>
          </v:shape>
          <o:OLEObject Type="Embed" ProgID="Equation.DSMT4" ShapeID="_x0000_i1205" DrawAspect="Content" ObjectID="_1697017749" r:id="rId370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014888" w:rsidRPr="00025957">
        <w:rPr>
          <w:position w:val="-4"/>
        </w:rPr>
        <w:object w:dxaOrig="240" w:dyaOrig="240">
          <v:shape id="_x0000_i1206" type="#_x0000_t75" style="width:12pt;height:12pt" o:ole="">
            <v:imagedata r:id="rId371" o:title=""/>
          </v:shape>
          <o:OLEObject Type="Embed" ProgID="Equation.DSMT4" ShapeID="_x0000_i1206" DrawAspect="Content" ObjectID="_1697017750" r:id="rId372"/>
        </w:object>
      </w:r>
      <w:r w:rsidRPr="00BC0C06">
        <w:rPr>
          <w:rFonts w:hAnsi="宋体"/>
          <w:szCs w:val="21"/>
        </w:rPr>
        <w:t>是由直线</w:t>
      </w:r>
      <w:r w:rsidR="00014888" w:rsidRPr="00014888">
        <w:rPr>
          <w:position w:val="-10"/>
        </w:rPr>
        <w:object w:dxaOrig="1740" w:dyaOrig="320">
          <v:shape id="_x0000_i1207" type="#_x0000_t75" style="width:87pt;height:16pt" o:ole="">
            <v:imagedata r:id="rId373" o:title=""/>
          </v:shape>
          <o:OLEObject Type="Embed" ProgID="Equation.DSMT4" ShapeID="_x0000_i1207" DrawAspect="Content" ObjectID="_1697017751" r:id="rId374"/>
        </w:object>
      </w:r>
      <w:r w:rsidRPr="00BC0C06">
        <w:rPr>
          <w:rFonts w:hAnsi="宋体"/>
          <w:szCs w:val="21"/>
        </w:rPr>
        <w:t>所围成的平</w:t>
      </w:r>
      <w:r w:rsidRPr="00BC0C06">
        <w:rPr>
          <w:rFonts w:hAnsi="宋体"/>
          <w:szCs w:val="21"/>
        </w:rPr>
        <w:lastRenderedPageBreak/>
        <w:t>面区域</w:t>
      </w:r>
      <w:r>
        <w:rPr>
          <w:rFonts w:hint="eastAsia"/>
          <w:szCs w:val="21"/>
        </w:rPr>
        <w:t>．</w:t>
      </w:r>
    </w:p>
    <w:p w:rsidR="00FB0EF6" w:rsidRDefault="00FB0EF6" w:rsidP="00FB0EF6"/>
    <w:p w:rsidR="00FB0EF6" w:rsidRDefault="00FB0EF6" w:rsidP="00FB0EF6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Pr="00ED2681">
        <w:rPr>
          <w:szCs w:val="21"/>
        </w:rPr>
        <w:t>积分区域</w:t>
      </w:r>
      <w:r w:rsidR="00014888" w:rsidRPr="00014888">
        <w:rPr>
          <w:position w:val="-14"/>
        </w:rPr>
        <w:object w:dxaOrig="3040" w:dyaOrig="400">
          <v:shape id="_x0000_i1208" type="#_x0000_t75" style="width:152pt;height:20pt" o:ole="">
            <v:imagedata r:id="rId375" o:title=""/>
          </v:shape>
          <o:OLEObject Type="Embed" ProgID="Equation.DSMT4" ShapeID="_x0000_i1208" DrawAspect="Content" ObjectID="_1697017752" r:id="rId376"/>
        </w:object>
      </w:r>
      <w:r w:rsidRPr="00ED2681">
        <w:rPr>
          <w:szCs w:val="21"/>
        </w:rPr>
        <w:t>，故</w:t>
      </w:r>
    </w:p>
    <w:p w:rsidR="00FB0EF6" w:rsidRPr="000E4768" w:rsidRDefault="00014888" w:rsidP="00FB0EF6">
      <w:pPr>
        <w:ind w:leftChars="200" w:left="480"/>
        <w:jc w:val="center"/>
        <w:rPr>
          <w:rFonts w:hAnsi="宋体"/>
          <w:szCs w:val="21"/>
        </w:rPr>
      </w:pPr>
      <w:r w:rsidRPr="00014888">
        <w:rPr>
          <w:position w:val="-68"/>
        </w:rPr>
        <w:object w:dxaOrig="5700" w:dyaOrig="1480">
          <v:shape id="_x0000_i1209" type="#_x0000_t75" style="width:285pt;height:74pt" o:ole="">
            <v:imagedata r:id="rId377" o:title=""/>
          </v:shape>
          <o:OLEObject Type="Embed" ProgID="Equation.DSMT4" ShapeID="_x0000_i1209" DrawAspect="Content" ObjectID="_1697017753" r:id="rId378"/>
        </w:object>
      </w:r>
    </w:p>
    <w:p w:rsidR="00FB0EF6" w:rsidRPr="00ED2681" w:rsidRDefault="00FB0EF6" w:rsidP="00FB0EF6">
      <w:pPr>
        <w:rPr>
          <w:szCs w:val="21"/>
        </w:rPr>
      </w:pPr>
    </w:p>
    <w:p w:rsidR="003358A4" w:rsidRDefault="003358A4" w:rsidP="003358A4">
      <w:pPr>
        <w:rPr>
          <w:rFonts w:hAnsi="宋体"/>
        </w:rPr>
      </w:pPr>
    </w:p>
    <w:p w:rsidR="003358A4" w:rsidRPr="0060248B" w:rsidRDefault="003358A4" w:rsidP="003358A4">
      <w:r>
        <w:rPr>
          <w:rFonts w:hAnsi="宋体" w:hint="eastAsia"/>
        </w:rPr>
        <w:t>(17)</w:t>
      </w:r>
      <w:r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>
        <w:rPr>
          <w:rFonts w:hAnsi="宋体" w:hint="eastAsia"/>
        </w:rPr>
        <w:t>）</w:t>
      </w:r>
      <w:r w:rsidRPr="003358A4">
        <w:rPr>
          <w:rStyle w:val="ae"/>
          <w:rFonts w:hint="eastAsia"/>
        </w:rPr>
        <w:t>【同试卷二第三</w:t>
      </w:r>
      <w:r w:rsidRPr="003358A4">
        <w:rPr>
          <w:rStyle w:val="ae"/>
        </w:rPr>
        <w:t>(19</w:t>
      </w:r>
      <w:r w:rsidRPr="003358A4">
        <w:rPr>
          <w:rStyle w:val="ae"/>
          <w:rFonts w:hint="eastAsia"/>
        </w:rPr>
        <w:t>)</w:t>
      </w:r>
      <w:r w:rsidRPr="003358A4">
        <w:rPr>
          <w:rStyle w:val="ae"/>
          <w:rFonts w:hint="eastAsia"/>
        </w:rPr>
        <w:t>题】</w:t>
      </w:r>
    </w:p>
    <w:p w:rsidR="003358A4" w:rsidRPr="0060248B" w:rsidRDefault="003358A4" w:rsidP="003358A4">
      <w:pPr>
        <w:ind w:firstLineChars="200" w:firstLine="480"/>
      </w:pPr>
      <w:r w:rsidRPr="0060248B">
        <w:rPr>
          <w:rFonts w:hAnsi="宋体"/>
        </w:rPr>
        <w:t>证明：当</w:t>
      </w:r>
      <w:r w:rsidR="00014888" w:rsidRPr="00014888">
        <w:rPr>
          <w:position w:val="-6"/>
        </w:rPr>
        <w:object w:dxaOrig="1260" w:dyaOrig="279">
          <v:shape id="_x0000_i1210" type="#_x0000_t75" style="width:63pt;height:14pt" o:ole="">
            <v:imagedata r:id="rId379" o:title=""/>
          </v:shape>
          <o:OLEObject Type="Embed" ProgID="Equation.DSMT4" ShapeID="_x0000_i1210" DrawAspect="Content" ObjectID="_1697017754" r:id="rId380"/>
        </w:object>
      </w:r>
      <w:r w:rsidRPr="0060248B">
        <w:rPr>
          <w:rFonts w:hAnsi="宋体"/>
        </w:rPr>
        <w:t>时，</w:t>
      </w:r>
      <w:r w:rsidR="00014888" w:rsidRPr="00014888">
        <w:rPr>
          <w:position w:val="-6"/>
        </w:rPr>
        <w:object w:dxaOrig="4080" w:dyaOrig="279">
          <v:shape id="_x0000_i1211" type="#_x0000_t75" style="width:204pt;height:14pt" o:ole="">
            <v:imagedata r:id="rId381" o:title=""/>
          </v:shape>
          <o:OLEObject Type="Embed" ProgID="Equation.DSMT4" ShapeID="_x0000_i1211" DrawAspect="Content" ObjectID="_1697017755" r:id="rId382"/>
        </w:object>
      </w:r>
      <w:r>
        <w:rPr>
          <w:rFonts w:hint="eastAsia"/>
        </w:rPr>
        <w:t>．</w:t>
      </w:r>
    </w:p>
    <w:p w:rsidR="003358A4" w:rsidRDefault="003358A4" w:rsidP="003358A4"/>
    <w:p w:rsidR="003358A4" w:rsidRPr="00AE28D2" w:rsidRDefault="003358A4" w:rsidP="003358A4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Pr="00AE28D2">
        <w:rPr>
          <w:rFonts w:hAnsi="宋体"/>
          <w:szCs w:val="21"/>
        </w:rPr>
        <w:t>令</w:t>
      </w:r>
      <w:r w:rsidR="00014888" w:rsidRPr="00014888">
        <w:rPr>
          <w:position w:val="-10"/>
        </w:rPr>
        <w:object w:dxaOrig="2700" w:dyaOrig="320">
          <v:shape id="_x0000_i1212" type="#_x0000_t75" style="width:135pt;height:16pt" o:ole="">
            <v:imagedata r:id="rId383" o:title=""/>
          </v:shape>
          <o:OLEObject Type="Embed" ProgID="Equation.DSMT4" ShapeID="_x0000_i1212" DrawAspect="Content" ObjectID="_1697017756" r:id="rId384"/>
        </w:object>
      </w:r>
      <w:r w:rsidRPr="00AE28D2"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则有</w:t>
      </w:r>
    </w:p>
    <w:p w:rsidR="003358A4" w:rsidRPr="00AE28D2" w:rsidRDefault="00014888" w:rsidP="003358A4">
      <w:pPr>
        <w:ind w:leftChars="200" w:left="480"/>
        <w:jc w:val="center"/>
        <w:rPr>
          <w:szCs w:val="21"/>
        </w:rPr>
      </w:pPr>
      <w:r w:rsidRPr="00014888">
        <w:rPr>
          <w:position w:val="-28"/>
        </w:rPr>
        <w:object w:dxaOrig="5280" w:dyaOrig="680">
          <v:shape id="_x0000_i1213" type="#_x0000_t75" style="width:264pt;height:34pt" o:ole="">
            <v:imagedata r:id="rId385" o:title=""/>
          </v:shape>
          <o:OLEObject Type="Embed" ProgID="Equation.DSMT4" ShapeID="_x0000_i1213" DrawAspect="Content" ObjectID="_1697017757" r:id="rId386"/>
        </w:object>
      </w:r>
    </w:p>
    <w:p w:rsidR="003358A4" w:rsidRPr="00AE28D2" w:rsidRDefault="003358A4" w:rsidP="003358A4">
      <w:pPr>
        <w:ind w:leftChars="200" w:left="480"/>
        <w:rPr>
          <w:szCs w:val="21"/>
        </w:rPr>
      </w:pPr>
      <w:r>
        <w:rPr>
          <w:rFonts w:hint="eastAsia"/>
        </w:rPr>
        <w:t>所以</w:t>
      </w:r>
      <w:r w:rsidR="00014888" w:rsidRPr="00014888">
        <w:rPr>
          <w:position w:val="-10"/>
        </w:rPr>
        <w:object w:dxaOrig="580" w:dyaOrig="320">
          <v:shape id="_x0000_i1214" type="#_x0000_t75" style="width:29pt;height:16pt" o:ole="">
            <v:imagedata r:id="rId387" o:title=""/>
          </v:shape>
          <o:OLEObject Type="Embed" ProgID="Equation.DSMT4" ShapeID="_x0000_i1214" DrawAspect="Content" ObjectID="_1697017758" r:id="rId388"/>
        </w:object>
      </w:r>
      <w:r>
        <w:rPr>
          <w:rFonts w:hint="eastAsia"/>
        </w:rPr>
        <w:t>严格</w:t>
      </w:r>
      <w:r w:rsidRPr="00AE28D2">
        <w:rPr>
          <w:rFonts w:hAnsi="宋体"/>
          <w:szCs w:val="21"/>
        </w:rPr>
        <w:t>单调减少</w:t>
      </w:r>
      <w:r>
        <w:rPr>
          <w:rFonts w:hint="eastAsia"/>
          <w:szCs w:val="21"/>
        </w:rPr>
        <w:t>．</w:t>
      </w:r>
      <w:r w:rsidRPr="00AE28D2">
        <w:rPr>
          <w:rFonts w:hAnsi="宋体"/>
          <w:szCs w:val="21"/>
        </w:rPr>
        <w:t>又</w:t>
      </w:r>
      <w:r w:rsidR="00014888" w:rsidRPr="00014888">
        <w:rPr>
          <w:position w:val="-10"/>
        </w:rPr>
        <w:object w:dxaOrig="2220" w:dyaOrig="320">
          <v:shape id="_x0000_i1215" type="#_x0000_t75" style="width:111pt;height:16pt" o:ole="">
            <v:imagedata r:id="rId389" o:title=""/>
          </v:shape>
          <o:OLEObject Type="Embed" ProgID="Equation.DSMT4" ShapeID="_x0000_i1215" DrawAspect="Content" ObjectID="_1697017759" r:id="rId390"/>
        </w:object>
      </w:r>
      <w:r w:rsidRPr="00AE28D2">
        <w:rPr>
          <w:rFonts w:hAnsi="宋体"/>
          <w:szCs w:val="21"/>
        </w:rPr>
        <w:t>，故</w:t>
      </w:r>
      <w:r w:rsidR="00014888" w:rsidRPr="00014888">
        <w:rPr>
          <w:position w:val="-6"/>
        </w:rPr>
        <w:object w:dxaOrig="940" w:dyaOrig="279">
          <v:shape id="_x0000_i1216" type="#_x0000_t75" style="width:47pt;height:14pt" o:ole="">
            <v:imagedata r:id="rId391" o:title=""/>
          </v:shape>
          <o:OLEObject Type="Embed" ProgID="Equation.DSMT4" ShapeID="_x0000_i1216" DrawAspect="Content" ObjectID="_1697017760" r:id="rId392"/>
        </w:object>
      </w:r>
      <w:r w:rsidRPr="00AE28D2">
        <w:rPr>
          <w:rFonts w:hAnsi="宋体"/>
          <w:szCs w:val="21"/>
        </w:rPr>
        <w:t>时</w:t>
      </w:r>
      <w:r w:rsidR="00014888" w:rsidRPr="00014888">
        <w:rPr>
          <w:position w:val="-10"/>
        </w:rPr>
        <w:object w:dxaOrig="940" w:dyaOrig="320">
          <v:shape id="_x0000_i1217" type="#_x0000_t75" style="width:47pt;height:16pt" o:ole="">
            <v:imagedata r:id="rId393" o:title=""/>
          </v:shape>
          <o:OLEObject Type="Embed" ProgID="Equation.DSMT4" ShapeID="_x0000_i1217" DrawAspect="Content" ObjectID="_1697017761" r:id="rId394"/>
        </w:object>
      </w:r>
      <w:r>
        <w:rPr>
          <w:rFonts w:hAnsi="宋体" w:hint="eastAsia"/>
          <w:szCs w:val="21"/>
        </w:rPr>
        <w:t>．从而</w:t>
      </w:r>
      <w:r w:rsidR="00014888" w:rsidRPr="00014888">
        <w:rPr>
          <w:position w:val="-10"/>
        </w:rPr>
        <w:object w:dxaOrig="540" w:dyaOrig="320">
          <v:shape id="_x0000_i1218" type="#_x0000_t75" style="width:27pt;height:16pt" o:ole="">
            <v:imagedata r:id="rId395" o:title=""/>
          </v:shape>
          <o:OLEObject Type="Embed" ProgID="Equation.DSMT4" ShapeID="_x0000_i1218" DrawAspect="Content" ObjectID="_1697017762" r:id="rId396"/>
        </w:object>
      </w:r>
      <w:r>
        <w:rPr>
          <w:rFonts w:hint="eastAsia"/>
        </w:rPr>
        <w:t>严格</w:t>
      </w:r>
      <w:r w:rsidRPr="00AE28D2">
        <w:rPr>
          <w:rFonts w:hAnsi="宋体"/>
          <w:szCs w:val="21"/>
        </w:rPr>
        <w:t>单调增加</w:t>
      </w:r>
      <w:r>
        <w:rPr>
          <w:rFonts w:hint="eastAsia"/>
          <w:szCs w:val="21"/>
        </w:rPr>
        <w:t>，由</w:t>
      </w:r>
      <w:r w:rsidR="00014888" w:rsidRPr="00014888">
        <w:rPr>
          <w:position w:val="-6"/>
        </w:rPr>
        <w:object w:dxaOrig="540" w:dyaOrig="279">
          <v:shape id="_x0000_i1219" type="#_x0000_t75" style="width:27pt;height:14pt" o:ole="">
            <v:imagedata r:id="rId397" o:title=""/>
          </v:shape>
          <o:OLEObject Type="Embed" ProgID="Equation.DSMT4" ShapeID="_x0000_i1219" DrawAspect="Content" ObjectID="_1697017763" r:id="rId398"/>
        </w:object>
      </w:r>
      <w:r>
        <w:rPr>
          <w:rFonts w:hint="eastAsia"/>
          <w:szCs w:val="21"/>
        </w:rPr>
        <w:t>可得</w:t>
      </w:r>
      <w:r w:rsidR="00014888" w:rsidRPr="00014888">
        <w:rPr>
          <w:position w:val="-10"/>
        </w:rPr>
        <w:object w:dxaOrig="1200" w:dyaOrig="320">
          <v:shape id="_x0000_i1220" type="#_x0000_t75" style="width:60pt;height:16pt" o:ole="">
            <v:imagedata r:id="rId399" o:title=""/>
          </v:shape>
          <o:OLEObject Type="Embed" ProgID="Equation.DSMT4" ShapeID="_x0000_i1220" DrawAspect="Content" ObjectID="_1697017764" r:id="rId400"/>
        </w:object>
      </w:r>
      <w:r>
        <w:rPr>
          <w:rFonts w:hAnsi="宋体" w:hint="eastAsia"/>
          <w:szCs w:val="21"/>
        </w:rPr>
        <w:t>．</w:t>
      </w:r>
    </w:p>
    <w:p w:rsidR="003358A4" w:rsidRDefault="003358A4" w:rsidP="00A016D2"/>
    <w:p w:rsidR="003358A4" w:rsidRPr="00BC0C06" w:rsidRDefault="003358A4" w:rsidP="003358A4">
      <w:pPr>
        <w:rPr>
          <w:szCs w:val="21"/>
        </w:rPr>
      </w:pPr>
    </w:p>
    <w:p w:rsidR="003358A4" w:rsidRPr="00BC0C06" w:rsidRDefault="003358A4" w:rsidP="003358A4">
      <w:pPr>
        <w:rPr>
          <w:szCs w:val="21"/>
        </w:rPr>
      </w:pPr>
      <w:r w:rsidRPr="00BC0C06">
        <w:rPr>
          <w:szCs w:val="21"/>
        </w:rPr>
        <w:t>(18)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8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3358A4">
        <w:rPr>
          <w:rStyle w:val="ae"/>
          <w:rFonts w:hint="eastAsia"/>
        </w:rPr>
        <w:t>【同试卷三第三</w:t>
      </w:r>
      <w:r w:rsidRPr="003358A4">
        <w:rPr>
          <w:rStyle w:val="ae"/>
          <w:rFonts w:hint="eastAsia"/>
        </w:rPr>
        <w:t>(18)</w:t>
      </w:r>
      <w:r w:rsidRPr="003358A4">
        <w:rPr>
          <w:rStyle w:val="ae"/>
          <w:rFonts w:hint="eastAsia"/>
        </w:rPr>
        <w:t>题】</w:t>
      </w:r>
    </w:p>
    <w:p w:rsidR="003358A4" w:rsidRPr="00BC0C06" w:rsidRDefault="003358A4" w:rsidP="003358A4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在</w:t>
      </w:r>
      <w:r w:rsidR="00014888" w:rsidRPr="00014888">
        <w:rPr>
          <w:position w:val="-10"/>
        </w:rPr>
        <w:object w:dxaOrig="460" w:dyaOrig="320">
          <v:shape id="_x0000_i1221" type="#_x0000_t75" style="width:23pt;height:16pt" o:ole="">
            <v:imagedata r:id="rId401" o:title=""/>
          </v:shape>
          <o:OLEObject Type="Embed" ProgID="Equation.DSMT4" ShapeID="_x0000_i1221" DrawAspect="Content" ObjectID="_1697017765" r:id="rId402"/>
        </w:object>
      </w:r>
      <w:r w:rsidRPr="00BC0C06">
        <w:rPr>
          <w:rFonts w:hAnsi="宋体"/>
          <w:szCs w:val="21"/>
        </w:rPr>
        <w:t>坐标平面上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连续曲线</w:t>
      </w:r>
      <w:r w:rsidR="00014888" w:rsidRPr="00025957">
        <w:rPr>
          <w:position w:val="-4"/>
        </w:rPr>
        <w:object w:dxaOrig="200" w:dyaOrig="240">
          <v:shape id="_x0000_i1222" type="#_x0000_t75" style="width:10pt;height:12pt" o:ole="">
            <v:imagedata r:id="rId403" o:title=""/>
          </v:shape>
          <o:OLEObject Type="Embed" ProgID="Equation.DSMT4" ShapeID="_x0000_i1222" DrawAspect="Content" ObjectID="_1697017766" r:id="rId404"/>
        </w:object>
      </w:r>
      <w:r w:rsidRPr="00BC0C06">
        <w:rPr>
          <w:rFonts w:hAnsi="宋体"/>
          <w:szCs w:val="21"/>
        </w:rPr>
        <w:t>过点</w:t>
      </w:r>
      <w:r w:rsidR="00014888" w:rsidRPr="00014888">
        <w:rPr>
          <w:position w:val="-14"/>
        </w:rPr>
        <w:object w:dxaOrig="780" w:dyaOrig="400">
          <v:shape id="_x0000_i1223" type="#_x0000_t75" style="width:39pt;height:20pt" o:ole="">
            <v:imagedata r:id="rId405" o:title=""/>
          </v:shape>
          <o:OLEObject Type="Embed" ProgID="Equation.DSMT4" ShapeID="_x0000_i1223" DrawAspect="Content" ObjectID="_1697017767" r:id="rId406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其上任意点</w:t>
      </w:r>
      <w:r w:rsidR="00014888" w:rsidRPr="00014888">
        <w:rPr>
          <w:position w:val="-14"/>
        </w:rPr>
        <w:object w:dxaOrig="800" w:dyaOrig="400">
          <v:shape id="_x0000_i1224" type="#_x0000_t75" style="width:40pt;height:20pt" o:ole="">
            <v:imagedata r:id="rId407" o:title=""/>
          </v:shape>
          <o:OLEObject Type="Embed" ProgID="Equation.DSMT4" ShapeID="_x0000_i1224" DrawAspect="Content" ObjectID="_1697017768" r:id="rId408"/>
        </w:object>
      </w:r>
      <w:r>
        <w:rPr>
          <w:rFonts w:hint="eastAsia"/>
          <w:szCs w:val="21"/>
        </w:rPr>
        <w:t>（</w:t>
      </w:r>
      <w:r w:rsidR="00014888" w:rsidRPr="00014888">
        <w:rPr>
          <w:position w:val="-6"/>
        </w:rPr>
        <w:object w:dxaOrig="560" w:dyaOrig="279">
          <v:shape id="_x0000_i1225" type="#_x0000_t75" style="width:28pt;height:14pt" o:ole="">
            <v:imagedata r:id="rId409" o:title=""/>
          </v:shape>
          <o:OLEObject Type="Embed" ProgID="Equation.DSMT4" ShapeID="_x0000_i1225" DrawAspect="Content" ObjectID="_1697017769" r:id="rId410"/>
        </w:object>
      </w:r>
      <w:r>
        <w:rPr>
          <w:rFonts w:hint="eastAsia"/>
          <w:szCs w:val="21"/>
        </w:rPr>
        <w:t>）</w:t>
      </w:r>
      <w:r w:rsidRPr="00BC0C06">
        <w:rPr>
          <w:rFonts w:hAnsi="宋体"/>
          <w:szCs w:val="21"/>
        </w:rPr>
        <w:t>处的切线斜率与直线</w:t>
      </w:r>
      <w:r w:rsidR="00014888" w:rsidRPr="00014888">
        <w:rPr>
          <w:position w:val="-6"/>
        </w:rPr>
        <w:object w:dxaOrig="360" w:dyaOrig="279">
          <v:shape id="_x0000_i1226" type="#_x0000_t75" style="width:18pt;height:14pt" o:ole="">
            <v:imagedata r:id="rId411" o:title=""/>
          </v:shape>
          <o:OLEObject Type="Embed" ProgID="Equation.DSMT4" ShapeID="_x0000_i1226" DrawAspect="Content" ObjectID="_1697017770" r:id="rId412"/>
        </w:object>
      </w:r>
      <w:r w:rsidRPr="00BC0C06">
        <w:rPr>
          <w:rFonts w:hAnsi="宋体"/>
          <w:szCs w:val="21"/>
        </w:rPr>
        <w:t>的斜率之差等于</w:t>
      </w:r>
      <w:r w:rsidR="00014888" w:rsidRPr="00014888">
        <w:rPr>
          <w:position w:val="-6"/>
        </w:rPr>
        <w:object w:dxaOrig="320" w:dyaOrig="220">
          <v:shape id="_x0000_i1227" type="#_x0000_t75" style="width:16pt;height:11pt" o:ole="">
            <v:imagedata r:id="rId413" o:title=""/>
          </v:shape>
          <o:OLEObject Type="Embed" ProgID="Equation.DSMT4" ShapeID="_x0000_i1227" DrawAspect="Content" ObjectID="_1697017771" r:id="rId414"/>
        </w:object>
      </w:r>
      <w:r>
        <w:rPr>
          <w:rFonts w:hAnsi="宋体" w:hint="eastAsia"/>
          <w:szCs w:val="21"/>
        </w:rPr>
        <w:t>（常数</w:t>
      </w:r>
      <w:r w:rsidR="00014888" w:rsidRPr="00014888">
        <w:rPr>
          <w:position w:val="-6"/>
        </w:rPr>
        <w:object w:dxaOrig="540" w:dyaOrig="279">
          <v:shape id="_x0000_i1228" type="#_x0000_t75" style="width:27pt;height:14pt" o:ole="">
            <v:imagedata r:id="rId415" o:title=""/>
          </v:shape>
          <o:OLEObject Type="Embed" ProgID="Equation.DSMT4" ShapeID="_x0000_i1228" DrawAspect="Content" ObjectID="_1697017772" r:id="rId416"/>
        </w:object>
      </w:r>
      <w:r>
        <w:rPr>
          <w:rFonts w:hAnsi="宋体" w:hint="eastAsia"/>
          <w:szCs w:val="21"/>
        </w:rPr>
        <w:t>）．</w:t>
      </w:r>
    </w:p>
    <w:p w:rsidR="003358A4" w:rsidRPr="00BC0C06" w:rsidRDefault="003358A4" w:rsidP="003358A4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求</w:t>
      </w:r>
      <w:r w:rsidR="00014888" w:rsidRPr="00025957">
        <w:rPr>
          <w:position w:val="-4"/>
        </w:rPr>
        <w:object w:dxaOrig="200" w:dyaOrig="240">
          <v:shape id="_x0000_i1229" type="#_x0000_t75" style="width:10pt;height:12pt" o:ole="">
            <v:imagedata r:id="rId417" o:title=""/>
          </v:shape>
          <o:OLEObject Type="Embed" ProgID="Equation.DSMT4" ShapeID="_x0000_i1229" DrawAspect="Content" ObjectID="_1697017773" r:id="rId418"/>
        </w:object>
      </w:r>
      <w:r w:rsidRPr="00BC0C06">
        <w:rPr>
          <w:rFonts w:hAnsi="宋体"/>
          <w:szCs w:val="21"/>
        </w:rPr>
        <w:t>的方程</w:t>
      </w:r>
      <w:r>
        <w:rPr>
          <w:rFonts w:hint="eastAsia"/>
          <w:szCs w:val="21"/>
        </w:rPr>
        <w:t>；</w:t>
      </w:r>
    </w:p>
    <w:p w:rsidR="003358A4" w:rsidRPr="00BC0C06" w:rsidRDefault="003358A4" w:rsidP="003358A4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当</w:t>
      </w:r>
      <w:r w:rsidR="00014888" w:rsidRPr="00025957">
        <w:rPr>
          <w:position w:val="-4"/>
        </w:rPr>
        <w:object w:dxaOrig="200" w:dyaOrig="240">
          <v:shape id="_x0000_i1230" type="#_x0000_t75" style="width:10pt;height:12pt" o:ole="">
            <v:imagedata r:id="rId419" o:title=""/>
          </v:shape>
          <o:OLEObject Type="Embed" ProgID="Equation.DSMT4" ShapeID="_x0000_i1230" DrawAspect="Content" ObjectID="_1697017774" r:id="rId420"/>
        </w:object>
      </w:r>
      <w:r w:rsidRPr="00BC0C06">
        <w:rPr>
          <w:rFonts w:hAnsi="宋体"/>
          <w:szCs w:val="21"/>
        </w:rPr>
        <w:t>与直线</w:t>
      </w:r>
      <w:r w:rsidR="00014888" w:rsidRPr="00014888">
        <w:rPr>
          <w:position w:val="-10"/>
        </w:rPr>
        <w:object w:dxaOrig="720" w:dyaOrig="260">
          <v:shape id="_x0000_i1231" type="#_x0000_t75" style="width:36pt;height:13pt" o:ole="">
            <v:imagedata r:id="rId421" o:title=""/>
          </v:shape>
          <o:OLEObject Type="Embed" ProgID="Equation.DSMT4" ShapeID="_x0000_i1231" DrawAspect="Content" ObjectID="_1697017775" r:id="rId422"/>
        </w:object>
      </w:r>
      <w:r w:rsidRPr="00BC0C06">
        <w:rPr>
          <w:rFonts w:hAnsi="宋体"/>
          <w:szCs w:val="21"/>
        </w:rPr>
        <w:t>所围成平面图形的面积为</w:t>
      </w:r>
      <w:r w:rsidR="00014888" w:rsidRPr="00014888">
        <w:rPr>
          <w:position w:val="-24"/>
        </w:rPr>
        <w:object w:dxaOrig="240" w:dyaOrig="620">
          <v:shape id="_x0000_i1232" type="#_x0000_t75" style="width:12pt;height:31pt" o:ole="">
            <v:imagedata r:id="rId423" o:title=""/>
          </v:shape>
          <o:OLEObject Type="Embed" ProgID="Equation.DSMT4" ShapeID="_x0000_i1232" DrawAspect="Content" ObjectID="_1697017776" r:id="rId424"/>
        </w:object>
      </w:r>
      <w:r w:rsidRPr="00BC0C06">
        <w:rPr>
          <w:rFonts w:hAnsi="宋体"/>
          <w:szCs w:val="21"/>
        </w:rPr>
        <w:t>时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确定</w:t>
      </w:r>
      <w:r w:rsidR="00014888" w:rsidRPr="00014888">
        <w:rPr>
          <w:position w:val="-6"/>
        </w:rPr>
        <w:object w:dxaOrig="200" w:dyaOrig="220">
          <v:shape id="_x0000_i1233" type="#_x0000_t75" style="width:10pt;height:11pt" o:ole="">
            <v:imagedata r:id="rId425" o:title=""/>
          </v:shape>
          <o:OLEObject Type="Embed" ProgID="Equation.DSMT4" ShapeID="_x0000_i1233" DrawAspect="Content" ObjectID="_1697017777" r:id="rId426"/>
        </w:object>
      </w:r>
      <w:r w:rsidRPr="00BC0C06">
        <w:rPr>
          <w:rFonts w:hAnsi="宋体"/>
          <w:szCs w:val="21"/>
        </w:rPr>
        <w:t>的值</w:t>
      </w:r>
      <w:r>
        <w:rPr>
          <w:rFonts w:hint="eastAsia"/>
          <w:szCs w:val="21"/>
        </w:rPr>
        <w:t>．</w:t>
      </w:r>
    </w:p>
    <w:p w:rsidR="003358A4" w:rsidRDefault="003358A4" w:rsidP="003358A4"/>
    <w:p w:rsidR="003358A4" w:rsidRPr="003C34B1" w:rsidRDefault="003358A4" w:rsidP="003358A4">
      <w:pPr>
        <w:ind w:left="960" w:hangingChars="400" w:hanging="960"/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Pr="00ED2681">
        <w:rPr>
          <w:szCs w:val="21"/>
        </w:rPr>
        <w:t>(</w:t>
      </w:r>
      <w:r w:rsidRPr="00544BCB">
        <w:rPr>
          <w:rFonts w:hint="eastAsia"/>
          <w:szCs w:val="21"/>
        </w:rPr>
        <w:t>Ⅰ</w:t>
      </w:r>
      <w:r w:rsidRPr="00ED2681">
        <w:rPr>
          <w:szCs w:val="21"/>
        </w:rPr>
        <w:t xml:space="preserve">) </w:t>
      </w:r>
      <w:r w:rsidRPr="00ED2681">
        <w:rPr>
          <w:szCs w:val="21"/>
        </w:rPr>
        <w:t>设所求的曲线方程为</w:t>
      </w:r>
      <w:r w:rsidR="00014888" w:rsidRPr="00014888">
        <w:rPr>
          <w:position w:val="-10"/>
        </w:rPr>
        <w:object w:dxaOrig="940" w:dyaOrig="320">
          <v:shape id="_x0000_i1234" type="#_x0000_t75" style="width:47pt;height:16pt" o:ole="">
            <v:imagedata r:id="rId427" o:title=""/>
          </v:shape>
          <o:OLEObject Type="Embed" ProgID="Equation.DSMT4" ShapeID="_x0000_i1234" DrawAspect="Content" ObjectID="_1697017778" r:id="rId428"/>
        </w:object>
      </w:r>
      <w:r w:rsidRPr="00ED2681">
        <w:rPr>
          <w:szCs w:val="21"/>
        </w:rPr>
        <w:t>，按题意有</w:t>
      </w:r>
      <w:r w:rsidR="00014888" w:rsidRPr="00014888">
        <w:rPr>
          <w:position w:val="-24"/>
        </w:rPr>
        <w:object w:dxaOrig="1160" w:dyaOrig="620">
          <v:shape id="_x0000_i1235" type="#_x0000_t75" style="width:58pt;height:31pt" o:ole="">
            <v:imagedata r:id="rId429" o:title=""/>
          </v:shape>
          <o:OLEObject Type="Embed" ProgID="Equation.DSMT4" ShapeID="_x0000_i1235" DrawAspect="Content" ObjectID="_1697017779" r:id="rId430"/>
        </w:object>
      </w:r>
      <w:r>
        <w:rPr>
          <w:rFonts w:hint="eastAsia"/>
          <w:szCs w:val="21"/>
        </w:rPr>
        <w:t>，而</w:t>
      </w:r>
      <w:r w:rsidRPr="00ED2681">
        <w:rPr>
          <w:szCs w:val="21"/>
        </w:rPr>
        <w:t>且有初始条件</w:t>
      </w:r>
      <w:r w:rsidR="00014888" w:rsidRPr="00014888">
        <w:rPr>
          <w:position w:val="-10"/>
        </w:rPr>
        <w:object w:dxaOrig="859" w:dyaOrig="320">
          <v:shape id="_x0000_i1236" type="#_x0000_t75" style="width:43pt;height:16pt" o:ole="">
            <v:imagedata r:id="rId431" o:title=""/>
          </v:shape>
          <o:OLEObject Type="Embed" ProgID="Equation.DSMT4" ShapeID="_x0000_i1236" DrawAspect="Content" ObjectID="_1697017780" r:id="rId432"/>
        </w:object>
      </w:r>
      <w:r>
        <w:rPr>
          <w:rFonts w:hint="eastAsia"/>
          <w:szCs w:val="21"/>
        </w:rPr>
        <w:t>．</w:t>
      </w:r>
      <w:r w:rsidRPr="00ED2681">
        <w:rPr>
          <w:szCs w:val="21"/>
        </w:rPr>
        <w:t>解一阶线性微分方程</w:t>
      </w:r>
      <w:r>
        <w:rPr>
          <w:rFonts w:hint="eastAsia"/>
          <w:szCs w:val="21"/>
        </w:rPr>
        <w:t>，得到</w:t>
      </w:r>
    </w:p>
    <w:p w:rsidR="003358A4" w:rsidRPr="00ED2681" w:rsidRDefault="00014888" w:rsidP="003358A4">
      <w:pPr>
        <w:ind w:firstLineChars="400" w:firstLine="960"/>
        <w:jc w:val="center"/>
        <w:rPr>
          <w:szCs w:val="21"/>
        </w:rPr>
      </w:pPr>
      <w:r w:rsidRPr="00014888">
        <w:rPr>
          <w:position w:val="-32"/>
        </w:rPr>
        <w:object w:dxaOrig="5319" w:dyaOrig="760">
          <v:shape id="_x0000_i1237" type="#_x0000_t75" style="width:266pt;height:38pt" o:ole="">
            <v:imagedata r:id="rId433" o:title=""/>
          </v:shape>
          <o:OLEObject Type="Embed" ProgID="Equation.DSMT4" ShapeID="_x0000_i1237" DrawAspect="Content" ObjectID="_1697017781" r:id="rId434"/>
        </w:object>
      </w:r>
    </w:p>
    <w:p w:rsidR="003358A4" w:rsidRPr="00ED2681" w:rsidRDefault="003358A4" w:rsidP="003358A4">
      <w:pPr>
        <w:ind w:leftChars="400" w:left="960"/>
        <w:rPr>
          <w:szCs w:val="21"/>
        </w:rPr>
      </w:pPr>
      <w:r w:rsidRPr="00ED2681">
        <w:rPr>
          <w:szCs w:val="21"/>
        </w:rPr>
        <w:t>再由</w:t>
      </w:r>
      <w:r w:rsidR="00014888" w:rsidRPr="00014888">
        <w:rPr>
          <w:position w:val="-10"/>
        </w:rPr>
        <w:object w:dxaOrig="859" w:dyaOrig="320">
          <v:shape id="_x0000_i1238" type="#_x0000_t75" style="width:43pt;height:16pt" o:ole="">
            <v:imagedata r:id="rId435" o:title=""/>
          </v:shape>
          <o:OLEObject Type="Embed" ProgID="Equation.DSMT4" ShapeID="_x0000_i1238" DrawAspect="Content" ObjectID="_1697017782" r:id="rId436"/>
        </w:object>
      </w:r>
      <w:r>
        <w:rPr>
          <w:rFonts w:hint="eastAsia"/>
          <w:szCs w:val="21"/>
        </w:rPr>
        <w:t>得</w:t>
      </w:r>
      <w:r w:rsidR="00014888" w:rsidRPr="00014888">
        <w:rPr>
          <w:position w:val="-6"/>
        </w:rPr>
        <w:object w:dxaOrig="700" w:dyaOrig="279">
          <v:shape id="_x0000_i1239" type="#_x0000_t75" style="width:35pt;height:14pt" o:ole="">
            <v:imagedata r:id="rId437" o:title=""/>
          </v:shape>
          <o:OLEObject Type="Embed" ProgID="Equation.DSMT4" ShapeID="_x0000_i1239" DrawAspect="Content" ObjectID="_1697017783" r:id="rId438"/>
        </w:object>
      </w:r>
      <w:r w:rsidRPr="00ED2681">
        <w:rPr>
          <w:szCs w:val="21"/>
        </w:rPr>
        <w:t>，于是所求的曲线方程为</w:t>
      </w:r>
      <w:r w:rsidR="00014888" w:rsidRPr="00014888">
        <w:rPr>
          <w:position w:val="-10"/>
        </w:rPr>
        <w:object w:dxaOrig="1340" w:dyaOrig="320">
          <v:shape id="_x0000_i1240" type="#_x0000_t75" style="width:67pt;height:16pt" o:ole="">
            <v:imagedata r:id="rId439" o:title=""/>
          </v:shape>
          <o:OLEObject Type="Embed" ProgID="Equation.DSMT4" ShapeID="_x0000_i1240" DrawAspect="Content" ObjectID="_1697017784" r:id="rId440"/>
        </w:object>
      </w:r>
      <w:r>
        <w:rPr>
          <w:rFonts w:hint="eastAsia"/>
          <w:szCs w:val="21"/>
        </w:rPr>
        <w:t>．</w:t>
      </w:r>
    </w:p>
    <w:p w:rsidR="003358A4" w:rsidRPr="00ED2681" w:rsidRDefault="003358A4" w:rsidP="003358A4">
      <w:pPr>
        <w:ind w:leftChars="200" w:left="960" w:hangingChars="200" w:hanging="480"/>
        <w:rPr>
          <w:szCs w:val="21"/>
        </w:rPr>
      </w:pPr>
      <w:r w:rsidRPr="00ED2681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ED2681">
        <w:rPr>
          <w:szCs w:val="21"/>
        </w:rPr>
        <w:t xml:space="preserve">) </w:t>
      </w:r>
      <w:r w:rsidRPr="00ED2681">
        <w:rPr>
          <w:szCs w:val="21"/>
        </w:rPr>
        <w:t>直线</w:t>
      </w:r>
      <w:r w:rsidR="00014888" w:rsidRPr="00014888">
        <w:rPr>
          <w:position w:val="-10"/>
        </w:rPr>
        <w:object w:dxaOrig="720" w:dyaOrig="260">
          <v:shape id="_x0000_i1241" type="#_x0000_t75" style="width:36pt;height:13pt" o:ole="">
            <v:imagedata r:id="rId441" o:title=""/>
          </v:shape>
          <o:OLEObject Type="Embed" ProgID="Equation.DSMT4" ShapeID="_x0000_i1241" DrawAspect="Content" ObjectID="_1697017785" r:id="rId442"/>
        </w:object>
      </w:r>
      <w:r w:rsidRPr="00ED2681">
        <w:rPr>
          <w:szCs w:val="21"/>
        </w:rPr>
        <w:t>与曲线</w:t>
      </w:r>
      <w:r w:rsidR="00014888" w:rsidRPr="00014888">
        <w:rPr>
          <w:position w:val="-10"/>
        </w:rPr>
        <w:object w:dxaOrig="1340" w:dyaOrig="320">
          <v:shape id="_x0000_i1242" type="#_x0000_t75" style="width:67pt;height:16pt" o:ole="">
            <v:imagedata r:id="rId443" o:title=""/>
          </v:shape>
          <o:OLEObject Type="Embed" ProgID="Equation.DSMT4" ShapeID="_x0000_i1242" DrawAspect="Content" ObjectID="_1697017786" r:id="rId444"/>
        </w:object>
      </w:r>
      <w:r w:rsidRPr="00ED2681">
        <w:rPr>
          <w:szCs w:val="21"/>
        </w:rPr>
        <w:t>的交点</w:t>
      </w:r>
      <w:r w:rsidR="00014888" w:rsidRPr="00014888">
        <w:rPr>
          <w:position w:val="-10"/>
        </w:rPr>
        <w:object w:dxaOrig="560" w:dyaOrig="320">
          <v:shape id="_x0000_i1243" type="#_x0000_t75" style="width:28pt;height:16pt" o:ole="">
            <v:imagedata r:id="rId445" o:title=""/>
          </v:shape>
          <o:OLEObject Type="Embed" ProgID="Equation.DSMT4" ShapeID="_x0000_i1243" DrawAspect="Content" ObjectID="_1697017787" r:id="rId446"/>
        </w:object>
      </w:r>
      <w:r w:rsidRPr="00ED2681">
        <w:rPr>
          <w:szCs w:val="21"/>
        </w:rPr>
        <w:t>与</w:t>
      </w:r>
      <w:r w:rsidR="00014888" w:rsidRPr="00014888">
        <w:rPr>
          <w:position w:val="-10"/>
        </w:rPr>
        <w:object w:dxaOrig="680" w:dyaOrig="320">
          <v:shape id="_x0000_i1244" type="#_x0000_t75" style="width:34pt;height:16pt" o:ole="">
            <v:imagedata r:id="rId447" o:title=""/>
          </v:shape>
          <o:OLEObject Type="Embed" ProgID="Equation.DSMT4" ShapeID="_x0000_i1244" DrawAspect="Content" ObjectID="_1697017788" r:id="rId448"/>
        </w:object>
      </w:r>
      <w:r>
        <w:rPr>
          <w:rFonts w:hint="eastAsia"/>
          <w:szCs w:val="21"/>
        </w:rPr>
        <w:t>．</w:t>
      </w:r>
      <w:r w:rsidRPr="00ED2681">
        <w:rPr>
          <w:szCs w:val="21"/>
        </w:rPr>
        <w:t>所以直线</w:t>
      </w:r>
      <w:r w:rsidR="00014888" w:rsidRPr="00014888">
        <w:rPr>
          <w:position w:val="-10"/>
        </w:rPr>
        <w:object w:dxaOrig="720" w:dyaOrig="260">
          <v:shape id="_x0000_i1245" type="#_x0000_t75" style="width:36pt;height:13pt" o:ole="">
            <v:imagedata r:id="rId449" o:title=""/>
          </v:shape>
          <o:OLEObject Type="Embed" ProgID="Equation.DSMT4" ShapeID="_x0000_i1245" DrawAspect="Content" ObjectID="_1697017789" r:id="rId450"/>
        </w:object>
      </w:r>
      <w:r w:rsidRPr="00ED2681">
        <w:rPr>
          <w:szCs w:val="21"/>
        </w:rPr>
        <w:t>与曲线</w:t>
      </w:r>
      <w:r w:rsidR="00014888" w:rsidRPr="00014888">
        <w:rPr>
          <w:position w:val="-10"/>
        </w:rPr>
        <w:object w:dxaOrig="1340" w:dyaOrig="320">
          <v:shape id="_x0000_i1246" type="#_x0000_t75" style="width:67pt;height:16pt" o:ole="">
            <v:imagedata r:id="rId451" o:title=""/>
          </v:shape>
          <o:OLEObject Type="Embed" ProgID="Equation.DSMT4" ShapeID="_x0000_i1246" DrawAspect="Content" ObjectID="_1697017790" r:id="rId452"/>
        </w:object>
      </w:r>
      <w:r w:rsidRPr="00ED2681">
        <w:rPr>
          <w:szCs w:val="21"/>
        </w:rPr>
        <w:t>所围平面图形的面积为</w:t>
      </w:r>
    </w:p>
    <w:p w:rsidR="003358A4" w:rsidRPr="00ED2681" w:rsidRDefault="00014888" w:rsidP="003358A4">
      <w:pPr>
        <w:ind w:leftChars="400" w:left="960"/>
        <w:jc w:val="center"/>
        <w:rPr>
          <w:szCs w:val="21"/>
        </w:rPr>
      </w:pPr>
      <w:r w:rsidRPr="00014888">
        <w:rPr>
          <w:position w:val="-24"/>
        </w:rPr>
        <w:object w:dxaOrig="4980" w:dyaOrig="620">
          <v:shape id="_x0000_i1247" type="#_x0000_t75" style="width:249pt;height:31pt" o:ole="">
            <v:imagedata r:id="rId453" o:title=""/>
          </v:shape>
          <o:OLEObject Type="Embed" ProgID="Equation.DSMT4" ShapeID="_x0000_i1247" DrawAspect="Content" ObjectID="_1697017791" r:id="rId454"/>
        </w:object>
      </w:r>
    </w:p>
    <w:p w:rsidR="003358A4" w:rsidRPr="00ED2681" w:rsidRDefault="003358A4" w:rsidP="003358A4">
      <w:pPr>
        <w:ind w:leftChars="400" w:left="960"/>
        <w:rPr>
          <w:szCs w:val="21"/>
        </w:rPr>
      </w:pPr>
      <w:r>
        <w:rPr>
          <w:rFonts w:hint="eastAsia"/>
          <w:szCs w:val="21"/>
        </w:rPr>
        <w:t>于是</w:t>
      </w:r>
      <w:r w:rsidRPr="00ED2681">
        <w:rPr>
          <w:szCs w:val="21"/>
        </w:rPr>
        <w:t>按题意</w:t>
      </w:r>
      <w:r>
        <w:rPr>
          <w:rFonts w:hint="eastAsia"/>
          <w:szCs w:val="21"/>
        </w:rPr>
        <w:t>得</w:t>
      </w:r>
      <w:r w:rsidR="00014888" w:rsidRPr="00014888">
        <w:rPr>
          <w:position w:val="-24"/>
        </w:rPr>
        <w:object w:dxaOrig="780" w:dyaOrig="620">
          <v:shape id="_x0000_i1248" type="#_x0000_t75" style="width:39pt;height:31pt" o:ole="">
            <v:imagedata r:id="rId455" o:title=""/>
          </v:shape>
          <o:OLEObject Type="Embed" ProgID="Equation.DSMT4" ShapeID="_x0000_i1248" DrawAspect="Content" ObjectID="_1697017792" r:id="rId456"/>
        </w:object>
      </w:r>
      <w:r w:rsidRPr="00ED2681">
        <w:rPr>
          <w:szCs w:val="21"/>
        </w:rPr>
        <w:t>，故</w:t>
      </w:r>
      <w:r w:rsidR="00014888" w:rsidRPr="00014888">
        <w:rPr>
          <w:position w:val="-6"/>
        </w:rPr>
        <w:object w:dxaOrig="540" w:dyaOrig="279">
          <v:shape id="_x0000_i1249" type="#_x0000_t75" style="width:27pt;height:14pt" o:ole="">
            <v:imagedata r:id="rId457" o:title=""/>
          </v:shape>
          <o:OLEObject Type="Embed" ProgID="Equation.DSMT4" ShapeID="_x0000_i1249" DrawAspect="Content" ObjectID="_1697017793" r:id="rId458"/>
        </w:object>
      </w:r>
      <w:r>
        <w:rPr>
          <w:rFonts w:hint="eastAsia"/>
          <w:szCs w:val="21"/>
        </w:rPr>
        <w:t>．</w:t>
      </w:r>
    </w:p>
    <w:p w:rsidR="003358A4" w:rsidRPr="00ED2681" w:rsidRDefault="003358A4" w:rsidP="003358A4">
      <w:pPr>
        <w:rPr>
          <w:szCs w:val="21"/>
        </w:rPr>
      </w:pPr>
    </w:p>
    <w:p w:rsidR="003358A4" w:rsidRDefault="003358A4" w:rsidP="00B103C3">
      <w:pPr>
        <w:rPr>
          <w:rFonts w:hAnsi="宋体"/>
        </w:rPr>
      </w:pPr>
    </w:p>
    <w:p w:rsidR="003358A4" w:rsidRPr="0060248B" w:rsidRDefault="003358A4" w:rsidP="003358A4">
      <w:pPr>
        <w:ind w:left="720" w:hangingChars="300" w:hanging="720"/>
      </w:pPr>
      <w:r>
        <w:rPr>
          <w:rFonts w:hAnsi="宋体"/>
        </w:rPr>
        <w:t>(</w:t>
      </w:r>
      <w:r>
        <w:t>1</w:t>
      </w:r>
      <w:r>
        <w:rPr>
          <w:rFonts w:hint="eastAsia"/>
        </w:rPr>
        <w:t>9</w:t>
      </w:r>
      <w:r>
        <w:rPr>
          <w:rFonts w:hAnsi="宋体"/>
        </w:rPr>
        <w:t>)</w:t>
      </w:r>
      <w:r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>
        <w:rPr>
          <w:rFonts w:hAnsi="宋体" w:hint="eastAsia"/>
        </w:rPr>
        <w:t>）</w:t>
      </w:r>
      <w:r w:rsidRPr="003358A4">
        <w:rPr>
          <w:rStyle w:val="ae"/>
          <w:rFonts w:hint="eastAsia"/>
        </w:rPr>
        <w:t>【同试卷二第三</w:t>
      </w:r>
      <w:r w:rsidRPr="003358A4">
        <w:rPr>
          <w:rStyle w:val="ae"/>
          <w:rFonts w:hint="eastAsia"/>
        </w:rPr>
        <w:t>(15)</w:t>
      </w:r>
      <w:r w:rsidRPr="003358A4">
        <w:rPr>
          <w:rStyle w:val="ae"/>
          <w:rFonts w:hint="eastAsia"/>
        </w:rPr>
        <w:t>题】</w:t>
      </w:r>
    </w:p>
    <w:p w:rsidR="003358A4" w:rsidRPr="0060248B" w:rsidRDefault="003358A4" w:rsidP="003358A4">
      <w:pPr>
        <w:ind w:leftChars="200" w:left="480"/>
      </w:pPr>
      <w:r w:rsidRPr="0060248B">
        <w:rPr>
          <w:rFonts w:hAnsi="宋体"/>
        </w:rPr>
        <w:t>试确定常数</w:t>
      </w:r>
      <w:r w:rsidR="00014888" w:rsidRPr="00014888">
        <w:rPr>
          <w:position w:val="-8"/>
        </w:rPr>
        <w:object w:dxaOrig="680" w:dyaOrig="300">
          <v:shape id="_x0000_i1250" type="#_x0000_t75" style="width:34pt;height:15pt" o:ole="">
            <v:imagedata r:id="rId459" o:title=""/>
          </v:shape>
          <o:OLEObject Type="Embed" ProgID="Equation.DSMT4" ShapeID="_x0000_i1250" DrawAspect="Content" ObjectID="_1697017794" r:id="rId460"/>
        </w:object>
      </w:r>
      <w:r w:rsidRPr="0060248B">
        <w:rPr>
          <w:rFonts w:hAnsi="宋体"/>
        </w:rPr>
        <w:t>的值，使得</w:t>
      </w:r>
      <w:r w:rsidR="00014888" w:rsidRPr="00014888">
        <w:rPr>
          <w:position w:val="-10"/>
        </w:rPr>
        <w:object w:dxaOrig="3140" w:dyaOrig="360">
          <v:shape id="_x0000_i1251" type="#_x0000_t75" style="width:157pt;height:18pt" o:ole="">
            <v:imagedata r:id="rId461" o:title=""/>
          </v:shape>
          <o:OLEObject Type="Embed" ProgID="Equation.DSMT4" ShapeID="_x0000_i1251" DrawAspect="Content" ObjectID="_1697017795" r:id="rId462"/>
        </w:object>
      </w:r>
      <w:r w:rsidRPr="0060248B">
        <w:rPr>
          <w:rFonts w:hAnsi="宋体"/>
        </w:rPr>
        <w:t>，其中</w:t>
      </w:r>
      <w:r w:rsidR="00014888" w:rsidRPr="00014888">
        <w:rPr>
          <w:position w:val="-10"/>
        </w:rPr>
        <w:object w:dxaOrig="600" w:dyaOrig="360">
          <v:shape id="_x0000_i1252" type="#_x0000_t75" style="width:30pt;height:18pt" o:ole="">
            <v:imagedata r:id="rId463" o:title=""/>
          </v:shape>
          <o:OLEObject Type="Embed" ProgID="Equation.DSMT4" ShapeID="_x0000_i1252" DrawAspect="Content" ObjectID="_1697017796" r:id="rId464"/>
        </w:object>
      </w:r>
      <w:r w:rsidRPr="0060248B">
        <w:rPr>
          <w:rFonts w:hAnsi="宋体"/>
        </w:rPr>
        <w:t>是当</w:t>
      </w:r>
      <w:r w:rsidR="00014888" w:rsidRPr="00014888">
        <w:rPr>
          <w:position w:val="-6"/>
        </w:rPr>
        <w:object w:dxaOrig="660" w:dyaOrig="279">
          <v:shape id="_x0000_i1253" type="#_x0000_t75" style="width:33pt;height:14pt" o:ole="">
            <v:imagedata r:id="rId465" o:title=""/>
          </v:shape>
          <o:OLEObject Type="Embed" ProgID="Equation.DSMT4" ShapeID="_x0000_i1253" DrawAspect="Content" ObjectID="_1697017797" r:id="rId466"/>
        </w:object>
      </w:r>
      <w:r w:rsidRPr="0060248B">
        <w:rPr>
          <w:rFonts w:hAnsi="宋体"/>
        </w:rPr>
        <w:t>时比</w:t>
      </w:r>
      <w:r w:rsidR="00014888" w:rsidRPr="00025957">
        <w:rPr>
          <w:position w:val="-4"/>
        </w:rPr>
        <w:object w:dxaOrig="279" w:dyaOrig="300">
          <v:shape id="_x0000_i1254" type="#_x0000_t75" style="width:14pt;height:15pt" o:ole="">
            <v:imagedata r:id="rId467" o:title=""/>
          </v:shape>
          <o:OLEObject Type="Embed" ProgID="Equation.DSMT4" ShapeID="_x0000_i1254" DrawAspect="Content" ObjectID="_1697017798" r:id="rId468"/>
        </w:object>
      </w:r>
      <w:r w:rsidRPr="0060248B">
        <w:rPr>
          <w:rFonts w:hAnsi="宋体"/>
        </w:rPr>
        <w:t>高阶的无穷小</w:t>
      </w:r>
      <w:r>
        <w:rPr>
          <w:rFonts w:hint="eastAsia"/>
        </w:rPr>
        <w:t>．</w:t>
      </w:r>
    </w:p>
    <w:p w:rsidR="003358A4" w:rsidRDefault="003358A4" w:rsidP="003358A4"/>
    <w:p w:rsidR="003358A4" w:rsidRPr="00AE28D2" w:rsidRDefault="003358A4" w:rsidP="003358A4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Pr="00AE28D2">
        <w:rPr>
          <w:rFonts w:hAnsi="宋体"/>
          <w:szCs w:val="21"/>
        </w:rPr>
        <w:t>用泰勒公式</w:t>
      </w:r>
      <w:r>
        <w:rPr>
          <w:rFonts w:hint="eastAsia"/>
          <w:szCs w:val="21"/>
        </w:rPr>
        <w:t>，</w:t>
      </w:r>
      <w:r w:rsidRPr="00AE28D2">
        <w:rPr>
          <w:rFonts w:hAnsi="宋体"/>
          <w:szCs w:val="21"/>
        </w:rPr>
        <w:t>将</w:t>
      </w:r>
      <w:r w:rsidR="00014888" w:rsidRPr="00014888">
        <w:rPr>
          <w:position w:val="-24"/>
        </w:rPr>
        <w:object w:dxaOrig="2659" w:dyaOrig="660">
          <v:shape id="_x0000_i1255" type="#_x0000_t75" style="width:133pt;height:33pt" o:ole="">
            <v:imagedata r:id="rId469" o:title=""/>
          </v:shape>
          <o:OLEObject Type="Embed" ProgID="Equation.DSMT4" ShapeID="_x0000_i1255" DrawAspect="Content" ObjectID="_1697017799" r:id="rId470"/>
        </w:object>
      </w:r>
      <w:r w:rsidRPr="00AE28D2">
        <w:rPr>
          <w:rFonts w:hAnsi="宋体"/>
          <w:szCs w:val="21"/>
        </w:rPr>
        <w:t>代入题设等式整理得</w:t>
      </w:r>
    </w:p>
    <w:p w:rsidR="003358A4" w:rsidRPr="00AE28D2" w:rsidRDefault="00014888" w:rsidP="003358A4">
      <w:pPr>
        <w:ind w:leftChars="200" w:left="480"/>
        <w:jc w:val="center"/>
        <w:rPr>
          <w:szCs w:val="21"/>
        </w:rPr>
      </w:pPr>
      <w:r w:rsidRPr="00014888">
        <w:rPr>
          <w:position w:val="-28"/>
        </w:rPr>
        <w:object w:dxaOrig="6420" w:dyaOrig="680">
          <v:shape id="_x0000_i1256" type="#_x0000_t75" style="width:321pt;height:34pt" o:ole="">
            <v:imagedata r:id="rId471" o:title=""/>
          </v:shape>
          <o:OLEObject Type="Embed" ProgID="Equation.DSMT4" ShapeID="_x0000_i1256" DrawAspect="Content" ObjectID="_1697017800" r:id="rId472"/>
        </w:object>
      </w:r>
    </w:p>
    <w:p w:rsidR="003358A4" w:rsidRDefault="003358A4" w:rsidP="003358A4">
      <w:pPr>
        <w:ind w:leftChars="200" w:left="480"/>
        <w:rPr>
          <w:rFonts w:hAnsi="宋体"/>
          <w:szCs w:val="21"/>
        </w:rPr>
      </w:pPr>
      <w:r w:rsidRPr="00AE28D2">
        <w:rPr>
          <w:rFonts w:hAnsi="宋体"/>
          <w:szCs w:val="21"/>
        </w:rPr>
        <w:t>比较两边同次幂函数得</w:t>
      </w:r>
    </w:p>
    <w:p w:rsidR="003358A4" w:rsidRDefault="00014888" w:rsidP="003358A4">
      <w:pPr>
        <w:ind w:leftChars="200" w:left="480"/>
        <w:jc w:val="center"/>
        <w:rPr>
          <w:rFonts w:hAnsi="宋体"/>
          <w:szCs w:val="21"/>
        </w:rPr>
      </w:pPr>
      <w:r w:rsidRPr="00014888">
        <w:rPr>
          <w:position w:val="-90"/>
        </w:rPr>
        <w:object w:dxaOrig="1520" w:dyaOrig="1920">
          <v:shape id="_x0000_i1257" type="#_x0000_t75" style="width:76pt;height:96pt" o:ole="">
            <v:imagedata r:id="rId473" o:title=""/>
          </v:shape>
          <o:OLEObject Type="Embed" ProgID="Equation.DSMT4" ShapeID="_x0000_i1257" DrawAspect="Content" ObjectID="_1697017801" r:id="rId474"/>
        </w:object>
      </w:r>
    </w:p>
    <w:p w:rsidR="003358A4" w:rsidRPr="00AE28D2" w:rsidRDefault="003358A4" w:rsidP="003358A4">
      <w:pPr>
        <w:ind w:leftChars="200" w:left="480"/>
        <w:rPr>
          <w:szCs w:val="21"/>
        </w:rPr>
      </w:pPr>
      <w:r w:rsidRPr="00AE28D2">
        <w:rPr>
          <w:rFonts w:hAnsi="宋体"/>
          <w:szCs w:val="21"/>
        </w:rPr>
        <w:t>由此可解得</w:t>
      </w:r>
      <w:r w:rsidR="00014888" w:rsidRPr="00014888">
        <w:rPr>
          <w:position w:val="-24"/>
        </w:rPr>
        <w:object w:dxaOrig="620" w:dyaOrig="620">
          <v:shape id="_x0000_i1258" type="#_x0000_t75" style="width:31pt;height:31pt" o:ole="">
            <v:imagedata r:id="rId475" o:title=""/>
          </v:shape>
          <o:OLEObject Type="Embed" ProgID="Equation.DSMT4" ShapeID="_x0000_i1258" DrawAspect="Content" ObjectID="_1697017802" r:id="rId476"/>
        </w:object>
      </w:r>
      <w:r w:rsidRPr="00AE28D2">
        <w:rPr>
          <w:rFonts w:hAnsi="宋体"/>
          <w:szCs w:val="21"/>
        </w:rPr>
        <w:t>，</w:t>
      </w:r>
      <w:r w:rsidR="00014888" w:rsidRPr="00014888">
        <w:rPr>
          <w:position w:val="-24"/>
        </w:rPr>
        <w:object w:dxaOrig="780" w:dyaOrig="620">
          <v:shape id="_x0000_i1259" type="#_x0000_t75" style="width:39pt;height:31pt" o:ole="">
            <v:imagedata r:id="rId477" o:title=""/>
          </v:shape>
          <o:OLEObject Type="Embed" ProgID="Equation.DSMT4" ShapeID="_x0000_i1259" DrawAspect="Content" ObjectID="_1697017803" r:id="rId478"/>
        </w:object>
      </w:r>
      <w:r w:rsidRPr="00AE28D2">
        <w:rPr>
          <w:rFonts w:hAnsi="宋体"/>
          <w:szCs w:val="21"/>
        </w:rPr>
        <w:t>，</w:t>
      </w:r>
      <w:r w:rsidR="00014888" w:rsidRPr="00014888">
        <w:rPr>
          <w:position w:val="-24"/>
        </w:rPr>
        <w:object w:dxaOrig="600" w:dyaOrig="620">
          <v:shape id="_x0000_i1260" type="#_x0000_t75" style="width:30pt;height:31pt" o:ole="">
            <v:imagedata r:id="rId479" o:title=""/>
          </v:shape>
          <o:OLEObject Type="Embed" ProgID="Equation.DSMT4" ShapeID="_x0000_i1260" DrawAspect="Content" ObjectID="_1697017804" r:id="rId480"/>
        </w:object>
      </w:r>
      <w:r>
        <w:rPr>
          <w:rFonts w:hint="eastAsia"/>
          <w:szCs w:val="21"/>
        </w:rPr>
        <w:t>．</w:t>
      </w:r>
    </w:p>
    <w:p w:rsidR="003358A4" w:rsidRPr="002F4C48" w:rsidRDefault="003358A4" w:rsidP="003358A4">
      <w:pPr>
        <w:rPr>
          <w:rFonts w:hAnsi="宋体"/>
        </w:rPr>
      </w:pPr>
    </w:p>
    <w:p w:rsidR="00B103C3" w:rsidRPr="00BC0C06" w:rsidRDefault="00B103C3" w:rsidP="00B103C3">
      <w:pPr>
        <w:rPr>
          <w:szCs w:val="21"/>
        </w:rPr>
      </w:pPr>
    </w:p>
    <w:p w:rsidR="00B103C3" w:rsidRPr="00BC0C06" w:rsidRDefault="00B103C3" w:rsidP="00B103C3">
      <w:pPr>
        <w:ind w:left="420" w:hanging="420"/>
        <w:rPr>
          <w:szCs w:val="21"/>
        </w:rPr>
      </w:pPr>
      <w:r w:rsidRPr="00BC0C06">
        <w:rPr>
          <w:szCs w:val="21"/>
        </w:rPr>
        <w:t>(20)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13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B103C3">
        <w:rPr>
          <w:rStyle w:val="ae"/>
          <w:rFonts w:hint="eastAsia"/>
        </w:rPr>
        <w:t>【同试卷三第三</w:t>
      </w:r>
      <w:r w:rsidRPr="00B103C3">
        <w:rPr>
          <w:rStyle w:val="ae"/>
          <w:rFonts w:hint="eastAsia"/>
        </w:rPr>
        <w:t>(20)</w:t>
      </w:r>
      <w:r w:rsidRPr="00B103C3">
        <w:rPr>
          <w:rStyle w:val="ae"/>
          <w:rFonts w:hint="eastAsia"/>
        </w:rPr>
        <w:t>题】</w:t>
      </w:r>
    </w:p>
    <w:p w:rsidR="00B103C3" w:rsidRPr="00BC0C06" w:rsidRDefault="00B103C3" w:rsidP="00B103C3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014888" w:rsidRPr="00025957">
        <w:rPr>
          <w:position w:val="-4"/>
        </w:rPr>
        <w:object w:dxaOrig="200" w:dyaOrig="240">
          <v:shape id="_x0000_i1261" type="#_x0000_t75" style="width:10pt;height:12pt" o:ole="">
            <v:imagedata r:id="rId481" o:title=""/>
          </v:shape>
          <o:OLEObject Type="Embed" ProgID="Equation.DSMT4" ShapeID="_x0000_i1261" DrawAspect="Content" ObjectID="_1697017805" r:id="rId482"/>
        </w:object>
      </w:r>
      <w:r w:rsidRPr="00BC0C06">
        <w:rPr>
          <w:rFonts w:hAnsi="宋体"/>
          <w:szCs w:val="21"/>
        </w:rPr>
        <w:t>维向量组</w:t>
      </w:r>
      <w:r w:rsidR="00014888" w:rsidRPr="00014888">
        <w:rPr>
          <w:position w:val="-14"/>
        </w:rPr>
        <w:object w:dxaOrig="1820" w:dyaOrig="440">
          <v:shape id="_x0000_i1262" type="#_x0000_t75" style="width:91pt;height:22pt" o:ole="">
            <v:imagedata r:id="rId483" o:title=""/>
          </v:shape>
          <o:OLEObject Type="Embed" ProgID="Equation.DSMT4" ShapeID="_x0000_i1262" DrawAspect="Content" ObjectID="_1697017806" r:id="rId484"/>
        </w:object>
      </w:r>
      <w:r>
        <w:rPr>
          <w:rFonts w:hint="eastAsia"/>
          <w:szCs w:val="21"/>
        </w:rPr>
        <w:t>,</w:t>
      </w:r>
      <w:r w:rsidR="00014888" w:rsidRPr="00014888">
        <w:rPr>
          <w:position w:val="-14"/>
        </w:rPr>
        <w:object w:dxaOrig="1840" w:dyaOrig="440">
          <v:shape id="_x0000_i1263" type="#_x0000_t75" style="width:92pt;height:22pt" o:ole="">
            <v:imagedata r:id="rId485" o:title=""/>
          </v:shape>
          <o:OLEObject Type="Embed" ProgID="Equation.DSMT4" ShapeID="_x0000_i1263" DrawAspect="Content" ObjectID="_1697017807" r:id="rId486"/>
        </w:object>
      </w:r>
      <w:r>
        <w:rPr>
          <w:rFonts w:hint="eastAsia"/>
          <w:szCs w:val="21"/>
        </w:rPr>
        <w:t>,</w:t>
      </w:r>
      <w:r w:rsidR="00014888" w:rsidRPr="00014888">
        <w:rPr>
          <w:position w:val="-14"/>
        </w:rPr>
        <w:object w:dxaOrig="1820" w:dyaOrig="440">
          <v:shape id="_x0000_i1264" type="#_x0000_t75" style="width:91pt;height:22pt" o:ole="">
            <v:imagedata r:id="rId487" o:title=""/>
          </v:shape>
          <o:OLEObject Type="Embed" ProgID="Equation.DSMT4" ShapeID="_x0000_i1264" DrawAspect="Content" ObjectID="_1697017808" r:id="rId488"/>
        </w:object>
      </w:r>
      <w:r>
        <w:rPr>
          <w:rFonts w:hint="eastAsia"/>
          <w:szCs w:val="21"/>
        </w:rPr>
        <w:t>,</w:t>
      </w:r>
      <w:r w:rsidR="00014888" w:rsidRPr="00014888">
        <w:rPr>
          <w:position w:val="-14"/>
        </w:rPr>
        <w:object w:dxaOrig="1920" w:dyaOrig="440">
          <v:shape id="_x0000_i1265" type="#_x0000_t75" style="width:96pt;height:22pt" o:ole="">
            <v:imagedata r:id="rId489" o:title=""/>
          </v:shape>
          <o:OLEObject Type="Embed" ProgID="Equation.DSMT4" ShapeID="_x0000_i1265" DrawAspect="Content" ObjectID="_1697017809" r:id="rId490"/>
        </w:object>
      </w:r>
      <w:r>
        <w:rPr>
          <w:rFonts w:hint="eastAsia"/>
          <w:szCs w:val="21"/>
        </w:rPr>
        <w:t>．</w:t>
      </w:r>
      <w:r w:rsidRPr="00BC0C06">
        <w:rPr>
          <w:rFonts w:hAnsi="宋体"/>
          <w:szCs w:val="21"/>
        </w:rPr>
        <w:t>问</w:t>
      </w:r>
      <w:r w:rsidR="00014888" w:rsidRPr="00014888">
        <w:rPr>
          <w:position w:val="-6"/>
        </w:rPr>
        <w:object w:dxaOrig="200" w:dyaOrig="220">
          <v:shape id="_x0000_i1266" type="#_x0000_t75" style="width:10pt;height:11pt" o:ole="">
            <v:imagedata r:id="rId491" o:title=""/>
          </v:shape>
          <o:OLEObject Type="Embed" ProgID="Equation.DSMT4" ShapeID="_x0000_i1266" DrawAspect="Content" ObjectID="_1697017810" r:id="rId492"/>
        </w:object>
      </w:r>
      <w:r w:rsidRPr="00BC0C06">
        <w:rPr>
          <w:rFonts w:hAnsi="宋体"/>
          <w:szCs w:val="21"/>
        </w:rPr>
        <w:t>为何值时</w:t>
      </w:r>
      <w:r w:rsidR="00014888" w:rsidRPr="00014888">
        <w:rPr>
          <w:position w:val="-12"/>
        </w:rPr>
        <w:object w:dxaOrig="1240" w:dyaOrig="360">
          <v:shape id="_x0000_i1267" type="#_x0000_t75" style="width:62pt;height:18pt" o:ole="">
            <v:imagedata r:id="rId493" o:title=""/>
          </v:shape>
          <o:OLEObject Type="Embed" ProgID="Equation.DSMT4" ShapeID="_x0000_i1267" DrawAspect="Content" ObjectID="_1697017811" r:id="rId494"/>
        </w:object>
      </w:r>
      <w:r w:rsidRPr="00BC0C06">
        <w:rPr>
          <w:rFonts w:hAnsi="宋体"/>
          <w:szCs w:val="21"/>
        </w:rPr>
        <w:t>线性相关</w:t>
      </w:r>
      <w:r>
        <w:rPr>
          <w:rFonts w:hint="eastAsia"/>
          <w:szCs w:val="21"/>
        </w:rPr>
        <w:t>？</w:t>
      </w:r>
      <w:r w:rsidRPr="00BC0C06">
        <w:rPr>
          <w:rFonts w:hAnsi="宋体"/>
          <w:szCs w:val="21"/>
        </w:rPr>
        <w:t>当</w:t>
      </w:r>
      <w:r w:rsidR="00014888" w:rsidRPr="00014888">
        <w:rPr>
          <w:position w:val="-12"/>
        </w:rPr>
        <w:object w:dxaOrig="1240" w:dyaOrig="360">
          <v:shape id="_x0000_i1268" type="#_x0000_t75" style="width:62pt;height:18pt" o:ole="">
            <v:imagedata r:id="rId495" o:title=""/>
          </v:shape>
          <o:OLEObject Type="Embed" ProgID="Equation.DSMT4" ShapeID="_x0000_i1268" DrawAspect="Content" ObjectID="_1697017812" r:id="rId496"/>
        </w:object>
      </w:r>
      <w:r w:rsidRPr="00BC0C06">
        <w:rPr>
          <w:rFonts w:hAnsi="宋体"/>
          <w:szCs w:val="21"/>
        </w:rPr>
        <w:t>线性相关时</w:t>
      </w:r>
      <w:r>
        <w:rPr>
          <w:rFonts w:hAnsi="宋体" w:hint="eastAsia"/>
          <w:szCs w:val="21"/>
        </w:rPr>
        <w:t>，</w:t>
      </w:r>
      <w:r w:rsidRPr="00BC0C06">
        <w:rPr>
          <w:rFonts w:hAnsi="宋体"/>
          <w:szCs w:val="21"/>
        </w:rPr>
        <w:t>求其一个极大线性无关组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并将其余向量用该极大线性无关组线性</w:t>
      </w:r>
      <w:r>
        <w:rPr>
          <w:rFonts w:hAnsi="宋体" w:hint="eastAsia"/>
          <w:szCs w:val="21"/>
        </w:rPr>
        <w:t>表示．</w:t>
      </w:r>
    </w:p>
    <w:p w:rsidR="00B103C3" w:rsidRDefault="00B103C3" w:rsidP="00B103C3"/>
    <w:p w:rsidR="00B103C3" w:rsidRPr="00ED2681" w:rsidRDefault="00B103C3" w:rsidP="00B103C3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D20680">
        <w:rPr>
          <w:rFonts w:hint="eastAsia"/>
        </w:rPr>
        <w:t xml:space="preserve"> </w:t>
      </w:r>
      <w:r w:rsidRPr="00ED2681">
        <w:rPr>
          <w:szCs w:val="21"/>
        </w:rPr>
        <w:t>记</w:t>
      </w:r>
      <w:r w:rsidR="00014888" w:rsidRPr="00014888">
        <w:rPr>
          <w:position w:val="-12"/>
        </w:rPr>
        <w:object w:dxaOrig="1800" w:dyaOrig="360">
          <v:shape id="_x0000_i1269" type="#_x0000_t75" style="width:90pt;height:18pt" o:ole="">
            <v:imagedata r:id="rId497" o:title=""/>
          </v:shape>
          <o:OLEObject Type="Embed" ProgID="Equation.DSMT4" ShapeID="_x0000_i1269" DrawAspect="Content" ObjectID="_1697017813" r:id="rId498"/>
        </w:object>
      </w:r>
      <w:r w:rsidRPr="00ED2681">
        <w:rPr>
          <w:szCs w:val="21"/>
        </w:rPr>
        <w:t>，对</w:t>
      </w:r>
      <w:r w:rsidR="00014888" w:rsidRPr="00025957">
        <w:rPr>
          <w:position w:val="-4"/>
        </w:rPr>
        <w:object w:dxaOrig="240" w:dyaOrig="260">
          <v:shape id="_x0000_i1270" type="#_x0000_t75" style="width:12pt;height:13pt" o:ole="">
            <v:imagedata r:id="rId499" o:title=""/>
          </v:shape>
          <o:OLEObject Type="Embed" ProgID="Equation.DSMT4" ShapeID="_x0000_i1270" DrawAspect="Content" ObjectID="_1697017814" r:id="rId500"/>
        </w:object>
      </w:r>
      <w:r>
        <w:rPr>
          <w:rFonts w:hint="eastAsia"/>
          <w:szCs w:val="21"/>
        </w:rPr>
        <w:t>作</w:t>
      </w:r>
      <w:r>
        <w:rPr>
          <w:szCs w:val="21"/>
        </w:rPr>
        <w:t>初等行变换，</w:t>
      </w:r>
      <w:r>
        <w:rPr>
          <w:rFonts w:hint="eastAsia"/>
          <w:szCs w:val="21"/>
        </w:rPr>
        <w:t>得到</w:t>
      </w:r>
    </w:p>
    <w:p w:rsidR="00B103C3" w:rsidRPr="00ED2681" w:rsidRDefault="00B34375" w:rsidP="00B103C3">
      <w:pPr>
        <w:ind w:leftChars="200" w:left="480"/>
        <w:jc w:val="center"/>
        <w:rPr>
          <w:szCs w:val="21"/>
        </w:rPr>
      </w:pPr>
      <w:r w:rsidRPr="00EA32C7">
        <w:rPr>
          <w:position w:val="-66"/>
        </w:rPr>
        <w:object w:dxaOrig="5640" w:dyaOrig="1440">
          <v:shape id="_x0000_i1380" type="#_x0000_t75" style="width:282pt;height:1in" o:ole="">
            <v:imagedata r:id="rId501" o:title=""/>
          </v:shape>
          <o:OLEObject Type="Embed" ProgID="Equation.DSMT4" ShapeID="_x0000_i1380" DrawAspect="Content" ObjectID="_1697017815" r:id="rId502"/>
        </w:object>
      </w:r>
    </w:p>
    <w:p w:rsidR="00B103C3" w:rsidRPr="00ED2681" w:rsidRDefault="00B103C3" w:rsidP="00B103C3">
      <w:pPr>
        <w:ind w:leftChars="200" w:left="480"/>
        <w:rPr>
          <w:szCs w:val="21"/>
        </w:rPr>
      </w:pPr>
      <w:r w:rsidRPr="00ED2681">
        <w:rPr>
          <w:szCs w:val="21"/>
        </w:rPr>
        <w:t>当</w:t>
      </w:r>
      <w:r w:rsidR="00014888" w:rsidRPr="00014888">
        <w:rPr>
          <w:position w:val="-6"/>
        </w:rPr>
        <w:object w:dxaOrig="540" w:dyaOrig="279">
          <v:shape id="_x0000_i1271" type="#_x0000_t75" style="width:27pt;height:14pt" o:ole="">
            <v:imagedata r:id="rId503" o:title=""/>
          </v:shape>
          <o:OLEObject Type="Embed" ProgID="Equation.DSMT4" ShapeID="_x0000_i1271" DrawAspect="Content" ObjectID="_1697017816" r:id="rId504"/>
        </w:object>
      </w:r>
      <w:r w:rsidRPr="00ED2681">
        <w:rPr>
          <w:szCs w:val="21"/>
        </w:rPr>
        <w:t>时，</w:t>
      </w:r>
      <w:r w:rsidR="00014888" w:rsidRPr="00014888">
        <w:rPr>
          <w:position w:val="-14"/>
        </w:rPr>
        <w:object w:dxaOrig="1600" w:dyaOrig="400">
          <v:shape id="_x0000_i1272" type="#_x0000_t75" style="width:80pt;height:20pt" o:ole="">
            <v:imagedata r:id="rId505" o:title=""/>
          </v:shape>
          <o:OLEObject Type="Embed" ProgID="Equation.DSMT4" ShapeID="_x0000_i1272" DrawAspect="Content" ObjectID="_1697017817" r:id="rId506"/>
        </w:object>
      </w:r>
      <w:r w:rsidRPr="00ED2681">
        <w:rPr>
          <w:szCs w:val="21"/>
        </w:rPr>
        <w:t>，因而</w:t>
      </w:r>
      <w:r w:rsidR="00014888" w:rsidRPr="00014888">
        <w:rPr>
          <w:position w:val="-12"/>
        </w:rPr>
        <w:object w:dxaOrig="1240" w:dyaOrig="360">
          <v:shape id="_x0000_i1273" type="#_x0000_t75" style="width:62pt;height:18pt" o:ole="">
            <v:imagedata r:id="rId507" o:title=""/>
          </v:shape>
          <o:OLEObject Type="Embed" ProgID="Equation.DSMT4" ShapeID="_x0000_i1273" DrawAspect="Content" ObjectID="_1697017818" r:id="rId508"/>
        </w:object>
      </w:r>
      <w:r w:rsidRPr="00ED2681">
        <w:rPr>
          <w:szCs w:val="21"/>
        </w:rPr>
        <w:t>线性相关</w:t>
      </w:r>
      <w:r>
        <w:rPr>
          <w:rFonts w:hint="eastAsia"/>
          <w:szCs w:val="21"/>
        </w:rPr>
        <w:t>．</w:t>
      </w:r>
      <w:r w:rsidRPr="00ED2681">
        <w:rPr>
          <w:szCs w:val="21"/>
        </w:rPr>
        <w:t>此时</w:t>
      </w:r>
      <w:r w:rsidR="00014888" w:rsidRPr="00014888">
        <w:rPr>
          <w:position w:val="-12"/>
        </w:rPr>
        <w:object w:dxaOrig="279" w:dyaOrig="360">
          <v:shape id="_x0000_i1274" type="#_x0000_t75" style="width:14pt;height:18pt" o:ole="">
            <v:imagedata r:id="rId509" o:title=""/>
          </v:shape>
          <o:OLEObject Type="Embed" ProgID="Equation.DSMT4" ShapeID="_x0000_i1274" DrawAspect="Content" ObjectID="_1697017819" r:id="rId510"/>
        </w:object>
      </w:r>
      <w:r w:rsidRPr="00ED2681">
        <w:rPr>
          <w:szCs w:val="21"/>
        </w:rPr>
        <w:t>为</w:t>
      </w:r>
      <w:r w:rsidR="00014888" w:rsidRPr="00014888">
        <w:rPr>
          <w:position w:val="-12"/>
        </w:rPr>
        <w:object w:dxaOrig="1240" w:dyaOrig="360">
          <v:shape id="_x0000_i1275" type="#_x0000_t75" style="width:62pt;height:18pt" o:ole="">
            <v:imagedata r:id="rId511" o:title=""/>
          </v:shape>
          <o:OLEObject Type="Embed" ProgID="Equation.DSMT4" ShapeID="_x0000_i1275" DrawAspect="Content" ObjectID="_1697017820" r:id="rId512"/>
        </w:object>
      </w:r>
      <w:r w:rsidRPr="00ED2681">
        <w:rPr>
          <w:szCs w:val="21"/>
        </w:rPr>
        <w:t>的一个极大线性无关组，且</w:t>
      </w:r>
      <w:r w:rsidR="00014888" w:rsidRPr="00014888">
        <w:rPr>
          <w:position w:val="-12"/>
        </w:rPr>
        <w:object w:dxaOrig="2680" w:dyaOrig="360">
          <v:shape id="_x0000_i1276" type="#_x0000_t75" style="width:134pt;height:18pt" o:ole="">
            <v:imagedata r:id="rId513" o:title=""/>
          </v:shape>
          <o:OLEObject Type="Embed" ProgID="Equation.DSMT4" ShapeID="_x0000_i1276" DrawAspect="Content" ObjectID="_1697017821" r:id="rId514"/>
        </w:object>
      </w:r>
      <w:r>
        <w:rPr>
          <w:rFonts w:hint="eastAsia"/>
          <w:szCs w:val="21"/>
        </w:rPr>
        <w:t>．</w:t>
      </w:r>
    </w:p>
    <w:p w:rsidR="00B103C3" w:rsidRPr="00ED2681" w:rsidRDefault="00B103C3" w:rsidP="00B103C3">
      <w:pPr>
        <w:ind w:leftChars="200" w:left="480"/>
        <w:rPr>
          <w:szCs w:val="21"/>
        </w:rPr>
      </w:pPr>
      <w:r>
        <w:rPr>
          <w:rFonts w:hint="eastAsia"/>
          <w:szCs w:val="21"/>
        </w:rPr>
        <w:t>当</w:t>
      </w:r>
      <w:r w:rsidR="00014888" w:rsidRPr="00014888">
        <w:rPr>
          <w:position w:val="-6"/>
        </w:rPr>
        <w:object w:dxaOrig="540" w:dyaOrig="279">
          <v:shape id="_x0000_i1277" type="#_x0000_t75" style="width:27pt;height:14pt" o:ole="">
            <v:imagedata r:id="rId515" o:title=""/>
          </v:shape>
          <o:OLEObject Type="Embed" ProgID="Equation.DSMT4" ShapeID="_x0000_i1277" DrawAspect="Content" ObjectID="_1697017822" r:id="rId516"/>
        </w:object>
      </w:r>
      <w:r w:rsidRPr="00ED2681">
        <w:rPr>
          <w:szCs w:val="21"/>
        </w:rPr>
        <w:t>时，再对</w:t>
      </w:r>
      <w:r w:rsidR="00014888" w:rsidRPr="00025957">
        <w:rPr>
          <w:position w:val="-4"/>
        </w:rPr>
        <w:object w:dxaOrig="220" w:dyaOrig="240">
          <v:shape id="_x0000_i1278" type="#_x0000_t75" style="width:11pt;height:12pt" o:ole="">
            <v:imagedata r:id="rId517" o:title=""/>
          </v:shape>
          <o:OLEObject Type="Embed" ProgID="Equation.DSMT4" ShapeID="_x0000_i1278" DrawAspect="Content" ObjectID="_1697017823" r:id="rId518"/>
        </w:object>
      </w:r>
      <w:r>
        <w:rPr>
          <w:rFonts w:hint="eastAsia"/>
          <w:szCs w:val="21"/>
        </w:rPr>
        <w:t>作</w:t>
      </w:r>
      <w:r>
        <w:rPr>
          <w:szCs w:val="21"/>
        </w:rPr>
        <w:t>初等行变换，</w:t>
      </w:r>
      <w:r>
        <w:rPr>
          <w:rFonts w:hint="eastAsia"/>
          <w:szCs w:val="21"/>
        </w:rPr>
        <w:t>得到</w:t>
      </w:r>
    </w:p>
    <w:p w:rsidR="00B103C3" w:rsidRPr="00ED2681" w:rsidRDefault="00014888" w:rsidP="00B103C3">
      <w:pPr>
        <w:ind w:leftChars="200" w:left="480"/>
        <w:jc w:val="center"/>
        <w:rPr>
          <w:szCs w:val="21"/>
        </w:rPr>
      </w:pPr>
      <w:r w:rsidRPr="00014888">
        <w:rPr>
          <w:position w:val="-66"/>
        </w:rPr>
        <w:object w:dxaOrig="6759" w:dyaOrig="1440">
          <v:shape id="_x0000_i1279" type="#_x0000_t75" style="width:338pt;height:1in" o:ole="">
            <v:imagedata r:id="rId519" o:title=""/>
          </v:shape>
          <o:OLEObject Type="Embed" ProgID="Equation.DSMT4" ShapeID="_x0000_i1279" DrawAspect="Content" ObjectID="_1697017824" r:id="rId520"/>
        </w:object>
      </w:r>
    </w:p>
    <w:p w:rsidR="00B103C3" w:rsidRPr="00ED2681" w:rsidRDefault="00B103C3" w:rsidP="00B103C3">
      <w:pPr>
        <w:ind w:leftChars="200" w:left="480"/>
        <w:rPr>
          <w:szCs w:val="21"/>
        </w:rPr>
      </w:pPr>
      <w:r>
        <w:rPr>
          <w:rFonts w:hint="eastAsia"/>
          <w:szCs w:val="21"/>
        </w:rPr>
        <w:t>若</w:t>
      </w:r>
      <w:r w:rsidR="00014888" w:rsidRPr="00014888">
        <w:rPr>
          <w:position w:val="-6"/>
        </w:rPr>
        <w:object w:dxaOrig="820" w:dyaOrig="279">
          <v:shape id="_x0000_i1280" type="#_x0000_t75" style="width:41pt;height:14pt" o:ole="">
            <v:imagedata r:id="rId521" o:title=""/>
          </v:shape>
          <o:OLEObject Type="Embed" ProgID="Equation.DSMT4" ShapeID="_x0000_i1280" DrawAspect="Content" ObjectID="_1697017825" r:id="rId522"/>
        </w:object>
      </w:r>
      <w:r w:rsidRPr="00ED2681">
        <w:rPr>
          <w:szCs w:val="21"/>
        </w:rPr>
        <w:t>，</w:t>
      </w:r>
      <w:r>
        <w:rPr>
          <w:rFonts w:hint="eastAsia"/>
          <w:szCs w:val="21"/>
        </w:rPr>
        <w:t>则</w:t>
      </w:r>
      <w:r w:rsidR="00014888" w:rsidRPr="00014888">
        <w:rPr>
          <w:position w:val="-6"/>
        </w:rPr>
        <w:object w:dxaOrig="220" w:dyaOrig="279">
          <v:shape id="_x0000_i1281" type="#_x0000_t75" style="width:11pt;height:14pt" o:ole="">
            <v:imagedata r:id="rId523" o:title=""/>
          </v:shape>
          <o:OLEObject Type="Embed" ProgID="Equation.DSMT4" ShapeID="_x0000_i1281" DrawAspect="Content" ObjectID="_1697017826" r:id="rId524"/>
        </w:object>
      </w:r>
      <w:r w:rsidRPr="00ED2681">
        <w:rPr>
          <w:szCs w:val="21"/>
        </w:rPr>
        <w:t>的秩为</w:t>
      </w:r>
      <w:r w:rsidR="00014888" w:rsidRPr="00025957">
        <w:rPr>
          <w:position w:val="-4"/>
        </w:rPr>
        <w:object w:dxaOrig="200" w:dyaOrig="240">
          <v:shape id="_x0000_i1282" type="#_x0000_t75" style="width:10pt;height:12pt" o:ole="">
            <v:imagedata r:id="rId525" o:title=""/>
          </v:shape>
          <o:OLEObject Type="Embed" ProgID="Equation.DSMT4" ShapeID="_x0000_i1282" DrawAspect="Content" ObjectID="_1697017827" r:id="rId526"/>
        </w:object>
      </w:r>
      <w:r w:rsidRPr="00ED2681">
        <w:rPr>
          <w:szCs w:val="21"/>
        </w:rPr>
        <w:t>，故</w:t>
      </w:r>
      <w:r w:rsidR="00014888" w:rsidRPr="00014888">
        <w:rPr>
          <w:position w:val="-12"/>
        </w:rPr>
        <w:object w:dxaOrig="1240" w:dyaOrig="360">
          <v:shape id="_x0000_i1283" type="#_x0000_t75" style="width:62pt;height:18pt" o:ole="">
            <v:imagedata r:id="rId527" o:title=""/>
          </v:shape>
          <o:OLEObject Type="Embed" ProgID="Equation.DSMT4" ShapeID="_x0000_i1283" DrawAspect="Content" ObjectID="_1697017828" r:id="rId528"/>
        </w:object>
      </w:r>
      <w:r>
        <w:rPr>
          <w:szCs w:val="21"/>
        </w:rPr>
        <w:t>线性无关</w:t>
      </w:r>
      <w:r>
        <w:rPr>
          <w:rFonts w:hint="eastAsia"/>
          <w:szCs w:val="21"/>
        </w:rPr>
        <w:t>．若</w:t>
      </w:r>
      <w:r w:rsidR="00014888" w:rsidRPr="00014888">
        <w:rPr>
          <w:position w:val="-6"/>
        </w:rPr>
        <w:object w:dxaOrig="820" w:dyaOrig="279">
          <v:shape id="_x0000_i1284" type="#_x0000_t75" style="width:41pt;height:14pt" o:ole="">
            <v:imagedata r:id="rId529" o:title=""/>
          </v:shape>
          <o:OLEObject Type="Embed" ProgID="Equation.DSMT4" ShapeID="_x0000_i1284" DrawAspect="Content" ObjectID="_1697017829" r:id="rId530"/>
        </w:object>
      </w:r>
      <w:r w:rsidRPr="00ED2681">
        <w:rPr>
          <w:szCs w:val="21"/>
        </w:rPr>
        <w:t>，</w:t>
      </w:r>
      <w:r>
        <w:rPr>
          <w:rFonts w:hint="eastAsia"/>
          <w:szCs w:val="21"/>
        </w:rPr>
        <w:t>则</w:t>
      </w:r>
      <w:r w:rsidR="00014888" w:rsidRPr="00014888">
        <w:rPr>
          <w:position w:val="-6"/>
        </w:rPr>
        <w:object w:dxaOrig="220" w:dyaOrig="279">
          <v:shape id="_x0000_i1285" type="#_x0000_t75" style="width:11pt;height:14pt" o:ole="">
            <v:imagedata r:id="rId531" o:title=""/>
          </v:shape>
          <o:OLEObject Type="Embed" ProgID="Equation.DSMT4" ShapeID="_x0000_i1285" DrawAspect="Content" ObjectID="_1697017830" r:id="rId532"/>
        </w:object>
      </w:r>
      <w:r w:rsidRPr="00ED2681">
        <w:rPr>
          <w:szCs w:val="21"/>
        </w:rPr>
        <w:t>的秩为</w:t>
      </w:r>
      <w:r w:rsidR="00014888" w:rsidRPr="00014888">
        <w:rPr>
          <w:position w:val="-6"/>
        </w:rPr>
        <w:object w:dxaOrig="180" w:dyaOrig="279">
          <v:shape id="_x0000_i1286" type="#_x0000_t75" style="width:9pt;height:14pt" o:ole="">
            <v:imagedata r:id="rId533" o:title=""/>
          </v:shape>
          <o:OLEObject Type="Embed" ProgID="Equation.DSMT4" ShapeID="_x0000_i1286" DrawAspect="Content" ObjectID="_1697017831" r:id="rId534"/>
        </w:object>
      </w:r>
      <w:r w:rsidRPr="00ED2681">
        <w:rPr>
          <w:szCs w:val="21"/>
        </w:rPr>
        <w:t>，故</w:t>
      </w:r>
      <w:r w:rsidR="00014888" w:rsidRPr="00014888">
        <w:rPr>
          <w:position w:val="-12"/>
        </w:rPr>
        <w:object w:dxaOrig="1240" w:dyaOrig="360">
          <v:shape id="_x0000_i1287" type="#_x0000_t75" style="width:62pt;height:18pt" o:ole="">
            <v:imagedata r:id="rId535" o:title=""/>
          </v:shape>
          <o:OLEObject Type="Embed" ProgID="Equation.DSMT4" ShapeID="_x0000_i1287" DrawAspect="Content" ObjectID="_1697017832" r:id="rId536"/>
        </w:object>
      </w:r>
      <w:r w:rsidRPr="00ED2681">
        <w:rPr>
          <w:szCs w:val="21"/>
        </w:rPr>
        <w:t>线性相关</w:t>
      </w:r>
      <w:r>
        <w:rPr>
          <w:rFonts w:hint="eastAsia"/>
          <w:szCs w:val="21"/>
        </w:rPr>
        <w:t>．</w:t>
      </w:r>
      <w:r w:rsidRPr="00ED2681">
        <w:rPr>
          <w:szCs w:val="21"/>
        </w:rPr>
        <w:t>由于</w:t>
      </w:r>
      <w:r w:rsidR="00014888" w:rsidRPr="00014888">
        <w:rPr>
          <w:position w:val="-12"/>
        </w:rPr>
        <w:object w:dxaOrig="840" w:dyaOrig="360">
          <v:shape id="_x0000_i1288" type="#_x0000_t75" style="width:42pt;height:18pt" o:ole="">
            <v:imagedata r:id="rId537" o:title=""/>
          </v:shape>
          <o:OLEObject Type="Embed" ProgID="Equation.DSMT4" ShapeID="_x0000_i1288" DrawAspect="Content" ObjectID="_1697017833" r:id="rId538"/>
        </w:object>
      </w:r>
      <w:r w:rsidRPr="00ED2681">
        <w:rPr>
          <w:szCs w:val="21"/>
        </w:rPr>
        <w:t>是</w:t>
      </w:r>
      <w:r w:rsidR="00014888" w:rsidRPr="00014888">
        <w:rPr>
          <w:position w:val="-12"/>
        </w:rPr>
        <w:object w:dxaOrig="1120" w:dyaOrig="360">
          <v:shape id="_x0000_i1289" type="#_x0000_t75" style="width:56pt;height:18pt" o:ole="">
            <v:imagedata r:id="rId539" o:title=""/>
          </v:shape>
          <o:OLEObject Type="Embed" ProgID="Equation.DSMT4" ShapeID="_x0000_i1289" DrawAspect="Content" ObjectID="_1697017834" r:id="rId540"/>
        </w:object>
      </w:r>
      <w:r w:rsidRPr="00ED2681">
        <w:rPr>
          <w:szCs w:val="21"/>
        </w:rPr>
        <w:t>的一个极大线性无关组，且</w:t>
      </w:r>
      <w:r w:rsidR="00014888" w:rsidRPr="00014888">
        <w:rPr>
          <w:position w:val="-12"/>
        </w:rPr>
        <w:object w:dxaOrig="1680" w:dyaOrig="360">
          <v:shape id="_x0000_i1290" type="#_x0000_t75" style="width:84pt;height:18pt" o:ole="">
            <v:imagedata r:id="rId541" o:title=""/>
          </v:shape>
          <o:OLEObject Type="Embed" ProgID="Equation.DSMT4" ShapeID="_x0000_i1290" DrawAspect="Content" ObjectID="_1697017835" r:id="rId542"/>
        </w:object>
      </w:r>
      <w:r w:rsidRPr="00ED2681">
        <w:rPr>
          <w:szCs w:val="21"/>
        </w:rPr>
        <w:t>，于是</w:t>
      </w:r>
      <w:r w:rsidR="00014888" w:rsidRPr="00014888">
        <w:rPr>
          <w:position w:val="-12"/>
        </w:rPr>
        <w:object w:dxaOrig="920" w:dyaOrig="360">
          <v:shape id="_x0000_i1291" type="#_x0000_t75" style="width:46pt;height:18pt" o:ole="">
            <v:imagedata r:id="rId543" o:title=""/>
          </v:shape>
          <o:OLEObject Type="Embed" ProgID="Equation.DSMT4" ShapeID="_x0000_i1291" DrawAspect="Content" ObjectID="_1697017836" r:id="rId544"/>
        </w:object>
      </w:r>
      <w:r w:rsidRPr="00ED2681">
        <w:rPr>
          <w:szCs w:val="21"/>
        </w:rPr>
        <w:t>是</w:t>
      </w:r>
      <w:r w:rsidR="00014888" w:rsidRPr="00014888">
        <w:rPr>
          <w:position w:val="-12"/>
        </w:rPr>
        <w:object w:dxaOrig="1240" w:dyaOrig="360">
          <v:shape id="_x0000_i1292" type="#_x0000_t75" style="width:62pt;height:18pt" o:ole="">
            <v:imagedata r:id="rId545" o:title=""/>
          </v:shape>
          <o:OLEObject Type="Embed" ProgID="Equation.DSMT4" ShapeID="_x0000_i1292" DrawAspect="Content" ObjectID="_1697017837" r:id="rId546"/>
        </w:object>
      </w:r>
      <w:r w:rsidRPr="00ED2681">
        <w:rPr>
          <w:szCs w:val="21"/>
        </w:rPr>
        <w:t>的一个极大线性无关组，</w:t>
      </w:r>
      <w:r>
        <w:rPr>
          <w:rFonts w:hint="eastAsia"/>
          <w:szCs w:val="21"/>
        </w:rPr>
        <w:t>且</w:t>
      </w:r>
      <w:r w:rsidR="00014888" w:rsidRPr="00014888">
        <w:rPr>
          <w:position w:val="-12"/>
        </w:rPr>
        <w:object w:dxaOrig="1800" w:dyaOrig="360">
          <v:shape id="_x0000_i1293" type="#_x0000_t75" style="width:90pt;height:18pt" o:ole="">
            <v:imagedata r:id="rId547" o:title=""/>
          </v:shape>
          <o:OLEObject Type="Embed" ProgID="Equation.DSMT4" ShapeID="_x0000_i1293" DrawAspect="Content" ObjectID="_1697017838" r:id="rId548"/>
        </w:object>
      </w:r>
      <w:r>
        <w:rPr>
          <w:rFonts w:hint="eastAsia"/>
          <w:szCs w:val="21"/>
        </w:rPr>
        <w:t>．</w:t>
      </w:r>
    </w:p>
    <w:p w:rsidR="00B103C3" w:rsidRPr="00ED2681" w:rsidRDefault="00B103C3" w:rsidP="00B103C3">
      <w:pPr>
        <w:rPr>
          <w:szCs w:val="21"/>
        </w:rPr>
      </w:pPr>
    </w:p>
    <w:p w:rsidR="00B103C3" w:rsidRPr="00F0750A" w:rsidRDefault="00B103C3" w:rsidP="00B103C3">
      <w:pPr>
        <w:rPr>
          <w:rFonts w:hAnsi="宋体"/>
          <w:szCs w:val="21"/>
        </w:rPr>
      </w:pPr>
    </w:p>
    <w:p w:rsidR="00B103C3" w:rsidRPr="00BE0C2A" w:rsidRDefault="00B103C3" w:rsidP="00B103C3">
      <w:pPr>
        <w:rPr>
          <w:szCs w:val="21"/>
        </w:rPr>
      </w:pPr>
      <w:r w:rsidRPr="00BE0C2A">
        <w:rPr>
          <w:rFonts w:hAnsi="宋体"/>
          <w:szCs w:val="21"/>
        </w:rPr>
        <w:lastRenderedPageBreak/>
        <w:t>(</w:t>
      </w:r>
      <w:r w:rsidRPr="00BE0C2A">
        <w:rPr>
          <w:szCs w:val="21"/>
        </w:rPr>
        <w:t>21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B103C3">
        <w:rPr>
          <w:rStyle w:val="ae"/>
          <w:rFonts w:hint="eastAsia"/>
        </w:rPr>
        <w:t>【同试卷三第三</w:t>
      </w:r>
      <w:r w:rsidRPr="00B103C3">
        <w:rPr>
          <w:rStyle w:val="ae"/>
          <w:rFonts w:hint="eastAsia"/>
        </w:rPr>
        <w:t>(2</w:t>
      </w:r>
      <w:r>
        <w:rPr>
          <w:rStyle w:val="ae"/>
          <w:rFonts w:hint="eastAsia"/>
        </w:rPr>
        <w:t>1</w:t>
      </w:r>
      <w:r w:rsidRPr="00B103C3">
        <w:rPr>
          <w:rStyle w:val="ae"/>
          <w:rFonts w:hint="eastAsia"/>
        </w:rPr>
        <w:t>)</w:t>
      </w:r>
      <w:r w:rsidRPr="00B103C3">
        <w:rPr>
          <w:rStyle w:val="ae"/>
          <w:rFonts w:hint="eastAsia"/>
        </w:rPr>
        <w:t>题】</w:t>
      </w:r>
    </w:p>
    <w:p w:rsidR="00B103C3" w:rsidRPr="00FD65D9" w:rsidRDefault="00B103C3" w:rsidP="00B103C3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014888" w:rsidRPr="00014888">
        <w:rPr>
          <w:position w:val="-6"/>
        </w:rPr>
        <w:object w:dxaOrig="180" w:dyaOrig="279">
          <v:shape id="_x0000_i1294" type="#_x0000_t75" style="width:9pt;height:14pt" o:ole="">
            <v:imagedata r:id="rId549" o:title=""/>
          </v:shape>
          <o:OLEObject Type="Embed" ProgID="Equation.DSMT4" ShapeID="_x0000_i1294" DrawAspect="Content" ObjectID="_1697017839" r:id="rId550"/>
        </w:object>
      </w:r>
      <w:r w:rsidRPr="00FD65D9">
        <w:rPr>
          <w:rFonts w:hAnsi="宋体"/>
          <w:szCs w:val="21"/>
        </w:rPr>
        <w:t>阶实对称矩阵</w:t>
      </w:r>
      <w:r w:rsidR="00014888" w:rsidRPr="00025957">
        <w:rPr>
          <w:position w:val="-4"/>
        </w:rPr>
        <w:object w:dxaOrig="240" w:dyaOrig="260">
          <v:shape id="_x0000_i1295" type="#_x0000_t75" style="width:12pt;height:13pt" o:ole="">
            <v:imagedata r:id="rId551" o:title=""/>
          </v:shape>
          <o:OLEObject Type="Embed" ProgID="Equation.DSMT4" ShapeID="_x0000_i1295" DrawAspect="Content" ObjectID="_1697017840" r:id="rId552"/>
        </w:object>
      </w:r>
      <w:r w:rsidRPr="00FD65D9">
        <w:rPr>
          <w:rFonts w:hAnsi="宋体"/>
          <w:szCs w:val="21"/>
        </w:rPr>
        <w:t>的各行元素之和均为</w:t>
      </w:r>
      <w:r w:rsidR="00014888" w:rsidRPr="00014888">
        <w:rPr>
          <w:position w:val="-6"/>
        </w:rPr>
        <w:object w:dxaOrig="180" w:dyaOrig="279">
          <v:shape id="_x0000_i1296" type="#_x0000_t75" style="width:9pt;height:14pt" o:ole="">
            <v:imagedata r:id="rId553" o:title=""/>
          </v:shape>
          <o:OLEObject Type="Embed" ProgID="Equation.DSMT4" ShapeID="_x0000_i1296" DrawAspect="Content" ObjectID="_1697017841" r:id="rId554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014888" w:rsidRPr="00014888">
        <w:rPr>
          <w:position w:val="-14"/>
        </w:rPr>
        <w:object w:dxaOrig="1600" w:dyaOrig="440">
          <v:shape id="_x0000_i1297" type="#_x0000_t75" style="width:80pt;height:22pt" o:ole="">
            <v:imagedata r:id="rId555" o:title=""/>
          </v:shape>
          <o:OLEObject Type="Embed" ProgID="Equation.DSMT4" ShapeID="_x0000_i1297" DrawAspect="Content" ObjectID="_1697017842" r:id="rId556"/>
        </w:object>
      </w:r>
      <w:r>
        <w:rPr>
          <w:rFonts w:hint="eastAsia"/>
        </w:rPr>
        <w:t>,</w:t>
      </w:r>
      <w:r w:rsidR="00014888" w:rsidRPr="00014888">
        <w:rPr>
          <w:position w:val="-14"/>
        </w:rPr>
        <w:object w:dxaOrig="1460" w:dyaOrig="440">
          <v:shape id="_x0000_i1298" type="#_x0000_t75" style="width:73pt;height:22pt" o:ole="">
            <v:imagedata r:id="rId557" o:title=""/>
          </v:shape>
          <o:OLEObject Type="Embed" ProgID="Equation.DSMT4" ShapeID="_x0000_i1298" DrawAspect="Content" ObjectID="_1697017843" r:id="rId558"/>
        </w:object>
      </w:r>
      <w:r w:rsidRPr="00FD65D9">
        <w:rPr>
          <w:rFonts w:hAnsi="宋体"/>
          <w:szCs w:val="21"/>
        </w:rPr>
        <w:t>是线性方程组</w:t>
      </w:r>
      <w:r w:rsidR="00014888" w:rsidRPr="00014888">
        <w:rPr>
          <w:position w:val="-6"/>
        </w:rPr>
        <w:object w:dxaOrig="700" w:dyaOrig="279">
          <v:shape id="_x0000_i1299" type="#_x0000_t75" style="width:35pt;height:14pt" o:ole="">
            <v:imagedata r:id="rId559" o:title=""/>
          </v:shape>
          <o:OLEObject Type="Embed" ProgID="Equation.DSMT4" ShapeID="_x0000_i1299" DrawAspect="Content" ObjectID="_1697017844" r:id="rId560"/>
        </w:object>
      </w:r>
      <w:r w:rsidRPr="00FD65D9">
        <w:rPr>
          <w:rFonts w:hAnsi="宋体"/>
          <w:szCs w:val="21"/>
        </w:rPr>
        <w:t>的两个解</w:t>
      </w:r>
      <w:r>
        <w:rPr>
          <w:rFonts w:hint="eastAsia"/>
          <w:szCs w:val="21"/>
        </w:rPr>
        <w:t>．</w:t>
      </w:r>
    </w:p>
    <w:p w:rsidR="00B103C3" w:rsidRPr="00FD65D9" w:rsidRDefault="00B103C3" w:rsidP="00B103C3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014888" w:rsidRPr="00025957">
        <w:rPr>
          <w:position w:val="-4"/>
        </w:rPr>
        <w:object w:dxaOrig="240" w:dyaOrig="260">
          <v:shape id="_x0000_i1300" type="#_x0000_t75" style="width:12pt;height:13pt" o:ole="">
            <v:imagedata r:id="rId561" o:title=""/>
          </v:shape>
          <o:OLEObject Type="Embed" ProgID="Equation.DSMT4" ShapeID="_x0000_i1300" DrawAspect="Content" ObjectID="_1697017845" r:id="rId562"/>
        </w:object>
      </w:r>
      <w:r w:rsidRPr="00FD65D9">
        <w:rPr>
          <w:rFonts w:hAnsi="宋体"/>
          <w:szCs w:val="21"/>
        </w:rPr>
        <w:t>的特征值与特征向量</w:t>
      </w:r>
      <w:r>
        <w:rPr>
          <w:rFonts w:hint="eastAsia"/>
          <w:szCs w:val="21"/>
        </w:rPr>
        <w:t>；</w:t>
      </w:r>
    </w:p>
    <w:p w:rsidR="00B103C3" w:rsidRDefault="00B103C3" w:rsidP="00B103C3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014888" w:rsidRPr="00014888">
        <w:rPr>
          <w:position w:val="-10"/>
        </w:rPr>
        <w:object w:dxaOrig="220" w:dyaOrig="320">
          <v:shape id="_x0000_i1301" type="#_x0000_t75" style="width:11pt;height:16pt" o:ole="">
            <v:imagedata r:id="rId563" o:title=""/>
          </v:shape>
          <o:OLEObject Type="Embed" ProgID="Equation.DSMT4" ShapeID="_x0000_i1301" DrawAspect="Content" ObjectID="_1697017846" r:id="rId564"/>
        </w:object>
      </w:r>
      <w:r w:rsidRPr="00FD65D9">
        <w:rPr>
          <w:rFonts w:hAnsi="宋体"/>
          <w:szCs w:val="21"/>
        </w:rPr>
        <w:t>和对角矩阵</w:t>
      </w:r>
      <w:r w:rsidR="00014888" w:rsidRPr="00025957">
        <w:rPr>
          <w:position w:val="-4"/>
        </w:rPr>
        <w:object w:dxaOrig="260" w:dyaOrig="260">
          <v:shape id="_x0000_i1302" type="#_x0000_t75" style="width:13pt;height:13pt" o:ole="">
            <v:imagedata r:id="rId565" o:title=""/>
          </v:shape>
          <o:OLEObject Type="Embed" ProgID="Equation.DSMT4" ShapeID="_x0000_i1302" DrawAspect="Content" ObjectID="_1697017847" r:id="rId566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014888" w:rsidRPr="00014888">
        <w:rPr>
          <w:position w:val="-10"/>
        </w:rPr>
        <w:object w:dxaOrig="1040" w:dyaOrig="360">
          <v:shape id="_x0000_i1303" type="#_x0000_t75" style="width:52pt;height:18pt" o:ole="">
            <v:imagedata r:id="rId567" o:title=""/>
          </v:shape>
          <o:OLEObject Type="Embed" ProgID="Equation.DSMT4" ShapeID="_x0000_i1303" DrawAspect="Content" ObjectID="_1697017848" r:id="rId568"/>
        </w:object>
      </w:r>
      <w:r>
        <w:rPr>
          <w:rFonts w:hint="eastAsia"/>
          <w:szCs w:val="21"/>
        </w:rPr>
        <w:t>；</w:t>
      </w:r>
    </w:p>
    <w:p w:rsidR="00B103C3" w:rsidRPr="00BC0C06" w:rsidRDefault="00B103C3" w:rsidP="00B103C3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求</w:t>
      </w:r>
      <w:r w:rsidR="00014888" w:rsidRPr="00025957">
        <w:rPr>
          <w:position w:val="-4"/>
        </w:rPr>
        <w:object w:dxaOrig="240" w:dyaOrig="260">
          <v:shape id="_x0000_i1304" type="#_x0000_t75" style="width:12pt;height:13pt" o:ole="">
            <v:imagedata r:id="rId569" o:title=""/>
          </v:shape>
          <o:OLEObject Type="Embed" ProgID="Equation.DSMT4" ShapeID="_x0000_i1304" DrawAspect="Content" ObjectID="_1697017849" r:id="rId570"/>
        </w:object>
      </w:r>
      <w:r w:rsidRPr="00BC0C06">
        <w:rPr>
          <w:rFonts w:hAnsi="宋体"/>
          <w:szCs w:val="21"/>
        </w:rPr>
        <w:t>及</w:t>
      </w:r>
      <w:r w:rsidR="00014888" w:rsidRPr="00014888">
        <w:rPr>
          <w:position w:val="-28"/>
        </w:rPr>
        <w:object w:dxaOrig="1080" w:dyaOrig="740">
          <v:shape id="_x0000_i1305" type="#_x0000_t75" style="width:54pt;height:37pt" o:ole="">
            <v:imagedata r:id="rId571" o:title=""/>
          </v:shape>
          <o:OLEObject Type="Embed" ProgID="Equation.DSMT4" ShapeID="_x0000_i1305" DrawAspect="Content" ObjectID="_1697017850" r:id="rId572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014888" w:rsidRPr="00025957">
        <w:rPr>
          <w:position w:val="-4"/>
        </w:rPr>
        <w:object w:dxaOrig="220" w:dyaOrig="240">
          <v:shape id="_x0000_i1306" type="#_x0000_t75" style="width:11pt;height:12pt" o:ole="">
            <v:imagedata r:id="rId573" o:title=""/>
          </v:shape>
          <o:OLEObject Type="Embed" ProgID="Equation.DSMT4" ShapeID="_x0000_i1306" DrawAspect="Content" ObjectID="_1697017851" r:id="rId574"/>
        </w:object>
      </w:r>
      <w:r w:rsidRPr="00BC0C06">
        <w:rPr>
          <w:rFonts w:hAnsi="宋体"/>
          <w:szCs w:val="21"/>
        </w:rPr>
        <w:t>为</w:t>
      </w:r>
      <w:r w:rsidR="00014888" w:rsidRPr="00014888">
        <w:rPr>
          <w:position w:val="-6"/>
        </w:rPr>
        <w:object w:dxaOrig="180" w:dyaOrig="279">
          <v:shape id="_x0000_i1307" type="#_x0000_t75" style="width:9pt;height:14pt" o:ole="">
            <v:imagedata r:id="rId575" o:title=""/>
          </v:shape>
          <o:OLEObject Type="Embed" ProgID="Equation.DSMT4" ShapeID="_x0000_i1307" DrawAspect="Content" ObjectID="_1697017852" r:id="rId576"/>
        </w:object>
      </w:r>
      <w:r w:rsidRPr="00BC0C06">
        <w:rPr>
          <w:rFonts w:hAnsi="宋体"/>
          <w:szCs w:val="21"/>
        </w:rPr>
        <w:t>阶单位矩阵</w:t>
      </w:r>
      <w:r>
        <w:rPr>
          <w:rFonts w:hint="eastAsia"/>
          <w:szCs w:val="21"/>
        </w:rPr>
        <w:t>．</w:t>
      </w:r>
    </w:p>
    <w:p w:rsidR="00B103C3" w:rsidRPr="00063F65" w:rsidRDefault="00B103C3" w:rsidP="00B103C3"/>
    <w:p w:rsidR="00B103C3" w:rsidRPr="00EA7EF0" w:rsidRDefault="00B103C3" w:rsidP="00B103C3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(</w:t>
      </w:r>
      <w:r w:rsidRPr="00FC13B1">
        <w:rPr>
          <w:rFonts w:hint="eastAsia"/>
          <w:szCs w:val="21"/>
        </w:rPr>
        <w:t>Ⅰ</w:t>
      </w:r>
      <w:r w:rsidRPr="00E81BD2">
        <w:rPr>
          <w:szCs w:val="21"/>
        </w:rPr>
        <w:t xml:space="preserve">) </w:t>
      </w:r>
      <w:r w:rsidRPr="00E81BD2">
        <w:rPr>
          <w:szCs w:val="21"/>
        </w:rPr>
        <w:t>由题设条件</w:t>
      </w:r>
      <w:r w:rsidR="00014888" w:rsidRPr="00014888">
        <w:rPr>
          <w:position w:val="-12"/>
        </w:rPr>
        <w:object w:dxaOrig="1380" w:dyaOrig="360">
          <v:shape id="_x0000_i1308" type="#_x0000_t75" style="width:69pt;height:18pt" o:ole="">
            <v:imagedata r:id="rId577" o:title=""/>
          </v:shape>
          <o:OLEObject Type="Embed" ProgID="Equation.DSMT4" ShapeID="_x0000_i1308" DrawAspect="Content" ObjectID="_1697017853" r:id="rId578"/>
        </w:object>
      </w:r>
      <w:r w:rsidRPr="00E81BD2">
        <w:rPr>
          <w:szCs w:val="21"/>
        </w:rPr>
        <w:t>，</w:t>
      </w:r>
      <w:r w:rsidR="00014888" w:rsidRPr="00014888">
        <w:rPr>
          <w:position w:val="-12"/>
        </w:rPr>
        <w:object w:dxaOrig="1380" w:dyaOrig="360">
          <v:shape id="_x0000_i1309" type="#_x0000_t75" style="width:69pt;height:18pt" o:ole="">
            <v:imagedata r:id="rId579" o:title=""/>
          </v:shape>
          <o:OLEObject Type="Embed" ProgID="Equation.DSMT4" ShapeID="_x0000_i1309" DrawAspect="Content" ObjectID="_1697017854" r:id="rId580"/>
        </w:object>
      </w:r>
      <w:r w:rsidRPr="00E81BD2">
        <w:rPr>
          <w:szCs w:val="21"/>
        </w:rPr>
        <w:t>，故</w:t>
      </w:r>
      <w:r w:rsidR="00014888" w:rsidRPr="00014888">
        <w:rPr>
          <w:position w:val="-12"/>
        </w:rPr>
        <w:object w:dxaOrig="600" w:dyaOrig="360">
          <v:shape id="_x0000_i1310" type="#_x0000_t75" style="width:30pt;height:18pt" o:ole="">
            <v:imagedata r:id="rId581" o:title=""/>
          </v:shape>
          <o:OLEObject Type="Embed" ProgID="Equation.DSMT4" ShapeID="_x0000_i1310" DrawAspect="Content" ObjectID="_1697017855" r:id="rId582"/>
        </w:object>
      </w:r>
      <w:r w:rsidRPr="00E81BD2">
        <w:rPr>
          <w:bCs/>
          <w:iCs/>
          <w:szCs w:val="21"/>
        </w:rPr>
        <w:t>是</w:t>
      </w:r>
      <w:r w:rsidR="00014888" w:rsidRPr="00025957">
        <w:rPr>
          <w:position w:val="-4"/>
        </w:rPr>
        <w:object w:dxaOrig="240" w:dyaOrig="260">
          <v:shape id="_x0000_i1311" type="#_x0000_t75" style="width:12pt;height:13pt" o:ole="">
            <v:imagedata r:id="rId583" o:title=""/>
          </v:shape>
          <o:OLEObject Type="Embed" ProgID="Equation.DSMT4" ShapeID="_x0000_i1311" DrawAspect="Content" ObjectID="_1697017856" r:id="rId584"/>
        </w:object>
      </w:r>
      <w:r w:rsidRPr="00E81BD2">
        <w:rPr>
          <w:szCs w:val="21"/>
        </w:rPr>
        <w:t>的对应于</w:t>
      </w:r>
      <w:r w:rsidR="00014888" w:rsidRPr="00014888">
        <w:rPr>
          <w:position w:val="-6"/>
        </w:rPr>
        <w:object w:dxaOrig="580" w:dyaOrig="279">
          <v:shape id="_x0000_i1312" type="#_x0000_t75" style="width:29pt;height:14pt" o:ole="">
            <v:imagedata r:id="rId585" o:title=""/>
          </v:shape>
          <o:OLEObject Type="Embed" ProgID="Equation.DSMT4" ShapeID="_x0000_i1312" DrawAspect="Content" ObjectID="_1697017857" r:id="rId586"/>
        </w:object>
      </w:r>
      <w:r w:rsidRPr="00E81BD2">
        <w:rPr>
          <w:szCs w:val="21"/>
        </w:rPr>
        <w:t>的特征向量，又因为</w:t>
      </w:r>
      <w:r w:rsidR="00014888" w:rsidRPr="00014888">
        <w:rPr>
          <w:position w:val="-12"/>
        </w:rPr>
        <w:object w:dxaOrig="600" w:dyaOrig="360">
          <v:shape id="_x0000_i1313" type="#_x0000_t75" style="width:30pt;height:18pt" o:ole="">
            <v:imagedata r:id="rId587" o:title=""/>
          </v:shape>
          <o:OLEObject Type="Embed" ProgID="Equation.DSMT4" ShapeID="_x0000_i1313" DrawAspect="Content" ObjectID="_1697017858" r:id="rId588"/>
        </w:object>
      </w:r>
      <w:r w:rsidRPr="00E81BD2">
        <w:rPr>
          <w:bCs/>
          <w:iCs/>
          <w:szCs w:val="21"/>
        </w:rPr>
        <w:t>线性无关，故</w:t>
      </w:r>
      <w:r w:rsidR="00014888" w:rsidRPr="00014888">
        <w:rPr>
          <w:position w:val="-6"/>
        </w:rPr>
        <w:object w:dxaOrig="580" w:dyaOrig="279">
          <v:shape id="_x0000_i1314" type="#_x0000_t75" style="width:29pt;height:14pt" o:ole="">
            <v:imagedata r:id="rId589" o:title=""/>
          </v:shape>
          <o:OLEObject Type="Embed" ProgID="Equation.DSMT4" ShapeID="_x0000_i1314" DrawAspect="Content" ObjectID="_1697017859" r:id="rId590"/>
        </w:object>
      </w:r>
      <w:r w:rsidRPr="00E81BD2">
        <w:rPr>
          <w:szCs w:val="21"/>
        </w:rPr>
        <w:t>至少是</w:t>
      </w:r>
      <w:r w:rsidR="00014888" w:rsidRPr="00025957">
        <w:rPr>
          <w:position w:val="-4"/>
        </w:rPr>
        <w:object w:dxaOrig="240" w:dyaOrig="260">
          <v:shape id="_x0000_i1315" type="#_x0000_t75" style="width:12pt;height:13pt" o:ole="">
            <v:imagedata r:id="rId591" o:title=""/>
          </v:shape>
          <o:OLEObject Type="Embed" ProgID="Equation.DSMT4" ShapeID="_x0000_i1315" DrawAspect="Content" ObjectID="_1697017860" r:id="rId592"/>
        </w:object>
      </w:r>
      <w:r w:rsidRPr="00E81BD2">
        <w:rPr>
          <w:szCs w:val="21"/>
        </w:rPr>
        <w:t>的二重特征值</w:t>
      </w:r>
      <w:r>
        <w:rPr>
          <w:rFonts w:hint="eastAsia"/>
          <w:szCs w:val="21"/>
        </w:rPr>
        <w:t>．</w:t>
      </w:r>
      <w:r w:rsidRPr="00E81BD2">
        <w:rPr>
          <w:szCs w:val="21"/>
        </w:rPr>
        <w:t>又因为</w:t>
      </w:r>
      <w:r w:rsidR="00014888" w:rsidRPr="00025957">
        <w:rPr>
          <w:position w:val="-4"/>
        </w:rPr>
        <w:object w:dxaOrig="240" w:dyaOrig="260">
          <v:shape id="_x0000_i1316" type="#_x0000_t75" style="width:12pt;height:13pt" o:ole="">
            <v:imagedata r:id="rId593" o:title=""/>
          </v:shape>
          <o:OLEObject Type="Embed" ProgID="Equation.DSMT4" ShapeID="_x0000_i1316" DrawAspect="Content" ObjectID="_1697017861" r:id="rId594"/>
        </w:object>
      </w:r>
      <w:r w:rsidRPr="00E81BD2">
        <w:rPr>
          <w:szCs w:val="21"/>
        </w:rPr>
        <w:t>的每行元素之和为</w:t>
      </w:r>
      <w:r w:rsidR="00014888" w:rsidRPr="00014888">
        <w:rPr>
          <w:position w:val="-6"/>
        </w:rPr>
        <w:object w:dxaOrig="180" w:dyaOrig="279">
          <v:shape id="_x0000_i1317" type="#_x0000_t75" style="width:9pt;height:14pt" o:ole="">
            <v:imagedata r:id="rId595" o:title=""/>
          </v:shape>
          <o:OLEObject Type="Embed" ProgID="Equation.DSMT4" ShapeID="_x0000_i1317" DrawAspect="Content" ObjectID="_1697017862" r:id="rId596"/>
        </w:object>
      </w:r>
      <w:r w:rsidRPr="00E81BD2">
        <w:rPr>
          <w:szCs w:val="21"/>
        </w:rPr>
        <w:t>，所以有</w:t>
      </w:r>
      <w:r w:rsidR="00014888" w:rsidRPr="00014888">
        <w:rPr>
          <w:position w:val="-10"/>
        </w:rPr>
        <w:object w:dxaOrig="3080" w:dyaOrig="360">
          <v:shape id="_x0000_i1318" type="#_x0000_t75" style="width:154pt;height:18pt" o:ole="">
            <v:imagedata r:id="rId597" o:title=""/>
          </v:shape>
          <o:OLEObject Type="Embed" ProgID="Equation.DSMT4" ShapeID="_x0000_i1318" DrawAspect="Content" ObjectID="_1697017863" r:id="rId598"/>
        </w:object>
      </w:r>
      <w:r w:rsidRPr="00E81BD2">
        <w:rPr>
          <w:szCs w:val="21"/>
        </w:rPr>
        <w:t>，</w:t>
      </w:r>
      <w:r>
        <w:rPr>
          <w:rFonts w:hint="eastAsia"/>
          <w:bCs/>
          <w:iCs/>
          <w:szCs w:val="21"/>
        </w:rPr>
        <w:t>所以</w:t>
      </w:r>
      <w:r w:rsidR="00014888" w:rsidRPr="00014888">
        <w:rPr>
          <w:position w:val="-12"/>
        </w:rPr>
        <w:object w:dxaOrig="1280" w:dyaOrig="380">
          <v:shape id="_x0000_i1319" type="#_x0000_t75" style="width:64pt;height:19pt" o:ole="">
            <v:imagedata r:id="rId599" o:title=""/>
          </v:shape>
          <o:OLEObject Type="Embed" ProgID="Equation.DSMT4" ShapeID="_x0000_i1319" DrawAspect="Content" ObjectID="_1697017864" r:id="rId600"/>
        </w:object>
      </w:r>
      <w:r w:rsidRPr="00E81BD2">
        <w:rPr>
          <w:bCs/>
          <w:iCs/>
          <w:szCs w:val="21"/>
        </w:rPr>
        <w:t>是</w:t>
      </w:r>
      <w:r w:rsidR="00014888" w:rsidRPr="00025957">
        <w:rPr>
          <w:position w:val="-4"/>
        </w:rPr>
        <w:object w:dxaOrig="240" w:dyaOrig="260">
          <v:shape id="_x0000_i1320" type="#_x0000_t75" style="width:12pt;height:13pt" o:ole="">
            <v:imagedata r:id="rId601" o:title=""/>
          </v:shape>
          <o:OLEObject Type="Embed" ProgID="Equation.DSMT4" ShapeID="_x0000_i1320" DrawAspect="Content" ObjectID="_1697017865" r:id="rId602"/>
        </w:object>
      </w:r>
      <w:r>
        <w:rPr>
          <w:bCs/>
          <w:iCs/>
          <w:szCs w:val="21"/>
        </w:rPr>
        <w:t>的</w:t>
      </w:r>
      <w:r>
        <w:rPr>
          <w:rFonts w:hint="eastAsia"/>
          <w:bCs/>
          <w:iCs/>
          <w:szCs w:val="21"/>
        </w:rPr>
        <w:t>对应于</w:t>
      </w:r>
      <w:r w:rsidRPr="00E81BD2">
        <w:rPr>
          <w:bCs/>
          <w:iCs/>
          <w:szCs w:val="21"/>
        </w:rPr>
        <w:t>特征值</w:t>
      </w:r>
      <w:r w:rsidR="00014888" w:rsidRPr="00014888">
        <w:rPr>
          <w:position w:val="-12"/>
        </w:rPr>
        <w:object w:dxaOrig="639" w:dyaOrig="360">
          <v:shape id="_x0000_i1321" type="#_x0000_t75" style="width:32pt;height:18pt" o:ole="">
            <v:imagedata r:id="rId603" o:title=""/>
          </v:shape>
          <o:OLEObject Type="Embed" ProgID="Equation.DSMT4" ShapeID="_x0000_i1321" DrawAspect="Content" ObjectID="_1697017866" r:id="rId604"/>
        </w:object>
      </w:r>
      <w:r>
        <w:rPr>
          <w:rFonts w:hint="eastAsia"/>
        </w:rPr>
        <w:t>的特征向量</w:t>
      </w:r>
      <w:r w:rsidRPr="00E81BD2">
        <w:rPr>
          <w:bCs/>
          <w:iCs/>
          <w:szCs w:val="21"/>
        </w:rPr>
        <w:t>，从而知</w:t>
      </w:r>
      <w:r w:rsidR="00014888" w:rsidRPr="00014888">
        <w:rPr>
          <w:position w:val="-6"/>
        </w:rPr>
        <w:object w:dxaOrig="580" w:dyaOrig="279">
          <v:shape id="_x0000_i1322" type="#_x0000_t75" style="width:29pt;height:14pt" o:ole="">
            <v:imagedata r:id="rId605" o:title=""/>
          </v:shape>
          <o:OLEObject Type="Embed" ProgID="Equation.DSMT4" ShapeID="_x0000_i1322" DrawAspect="Content" ObjectID="_1697017867" r:id="rId606"/>
        </w:object>
      </w:r>
      <w:r w:rsidRPr="00E81BD2">
        <w:rPr>
          <w:bCs/>
          <w:iCs/>
          <w:szCs w:val="21"/>
        </w:rPr>
        <w:t>是二重特征值</w:t>
      </w:r>
      <w:r>
        <w:rPr>
          <w:rFonts w:hint="eastAsia"/>
          <w:bCs/>
          <w:iCs/>
          <w:szCs w:val="21"/>
        </w:rPr>
        <w:t>．</w:t>
      </w:r>
      <w:r w:rsidRPr="00E81BD2">
        <w:rPr>
          <w:bCs/>
          <w:iCs/>
          <w:szCs w:val="21"/>
        </w:rPr>
        <w:t>于是</w:t>
      </w:r>
      <w:r w:rsidR="00014888" w:rsidRPr="00025957">
        <w:rPr>
          <w:position w:val="-4"/>
        </w:rPr>
        <w:object w:dxaOrig="240" w:dyaOrig="260">
          <v:shape id="_x0000_i1323" type="#_x0000_t75" style="width:12pt;height:13pt" o:ole="">
            <v:imagedata r:id="rId607" o:title=""/>
          </v:shape>
          <o:OLEObject Type="Embed" ProgID="Equation.DSMT4" ShapeID="_x0000_i1323" DrawAspect="Content" ObjectID="_1697017868" r:id="rId608"/>
        </w:object>
      </w:r>
      <w:r w:rsidRPr="00E81BD2">
        <w:rPr>
          <w:bCs/>
          <w:iCs/>
          <w:szCs w:val="21"/>
        </w:rPr>
        <w:t>的特征值为</w:t>
      </w:r>
      <w:r w:rsidR="00014888" w:rsidRPr="00014888">
        <w:rPr>
          <w:position w:val="-8"/>
        </w:rPr>
        <w:object w:dxaOrig="580" w:dyaOrig="300">
          <v:shape id="_x0000_i1324" type="#_x0000_t75" style="width:29pt;height:15pt" o:ole="">
            <v:imagedata r:id="rId609" o:title=""/>
          </v:shape>
          <o:OLEObject Type="Embed" ProgID="Equation.DSMT4" ShapeID="_x0000_i1324" DrawAspect="Content" ObjectID="_1697017869" r:id="rId610"/>
        </w:object>
      </w:r>
      <w:r w:rsidRPr="00E81BD2">
        <w:rPr>
          <w:bCs/>
          <w:iCs/>
          <w:szCs w:val="21"/>
        </w:rPr>
        <w:t>；属于</w:t>
      </w:r>
      <w:r w:rsidR="00014888" w:rsidRPr="00014888">
        <w:rPr>
          <w:position w:val="-6"/>
        </w:rPr>
        <w:object w:dxaOrig="200" w:dyaOrig="279">
          <v:shape id="_x0000_i1325" type="#_x0000_t75" style="width:10pt;height:14pt" o:ole="">
            <v:imagedata r:id="rId611" o:title=""/>
          </v:shape>
          <o:OLEObject Type="Embed" ProgID="Equation.DSMT4" ShapeID="_x0000_i1325" DrawAspect="Content" ObjectID="_1697017870" r:id="rId612"/>
        </w:object>
      </w:r>
      <w:r w:rsidRPr="00E81BD2">
        <w:rPr>
          <w:bCs/>
          <w:iCs/>
          <w:szCs w:val="21"/>
        </w:rPr>
        <w:t>的特征向量</w:t>
      </w:r>
      <w:r>
        <w:rPr>
          <w:rFonts w:hint="eastAsia"/>
          <w:bCs/>
          <w:iCs/>
          <w:szCs w:val="21"/>
        </w:rPr>
        <w:t>是</w:t>
      </w:r>
      <w:r w:rsidR="00014888" w:rsidRPr="00014888">
        <w:rPr>
          <w:position w:val="-12"/>
        </w:rPr>
        <w:object w:dxaOrig="1120" w:dyaOrig="360">
          <v:shape id="_x0000_i1326" type="#_x0000_t75" style="width:56pt;height:18pt" o:ole="">
            <v:imagedata r:id="rId613" o:title=""/>
          </v:shape>
          <o:OLEObject Type="Embed" ProgID="Equation.DSMT4" ShapeID="_x0000_i1326" DrawAspect="Content" ObjectID="_1697017871" r:id="rId614"/>
        </w:object>
      </w:r>
      <w:r w:rsidRPr="00E81BD2">
        <w:rPr>
          <w:bCs/>
          <w:iCs/>
          <w:szCs w:val="21"/>
        </w:rPr>
        <w:t>，</w:t>
      </w:r>
      <w:r w:rsidR="00014888" w:rsidRPr="00014888">
        <w:rPr>
          <w:position w:val="-12"/>
        </w:rPr>
        <w:object w:dxaOrig="540" w:dyaOrig="360">
          <v:shape id="_x0000_i1327" type="#_x0000_t75" style="width:27pt;height:18pt" o:ole="">
            <v:imagedata r:id="rId615" o:title=""/>
          </v:shape>
          <o:OLEObject Type="Embed" ProgID="Equation.DSMT4" ShapeID="_x0000_i1327" DrawAspect="Content" ObjectID="_1697017872" r:id="rId616"/>
        </w:object>
      </w:r>
      <w:r w:rsidRPr="00E81BD2">
        <w:rPr>
          <w:bCs/>
          <w:iCs/>
          <w:szCs w:val="21"/>
        </w:rPr>
        <w:t>不都为</w:t>
      </w:r>
      <w:r w:rsidR="00014888" w:rsidRPr="00014888">
        <w:rPr>
          <w:position w:val="-6"/>
        </w:rPr>
        <w:object w:dxaOrig="200" w:dyaOrig="279">
          <v:shape id="_x0000_i1328" type="#_x0000_t75" style="width:10pt;height:14pt" o:ole="">
            <v:imagedata r:id="rId617" o:title=""/>
          </v:shape>
          <o:OLEObject Type="Embed" ProgID="Equation.DSMT4" ShapeID="_x0000_i1328" DrawAspect="Content" ObjectID="_1697017873" r:id="rId618"/>
        </w:object>
      </w:r>
      <w:r>
        <w:rPr>
          <w:rFonts w:hint="eastAsia"/>
        </w:rPr>
        <w:t>；</w:t>
      </w:r>
      <w:r w:rsidRPr="00E81BD2">
        <w:rPr>
          <w:bCs/>
          <w:iCs/>
          <w:szCs w:val="21"/>
        </w:rPr>
        <w:t>属于</w:t>
      </w:r>
      <w:r w:rsidR="00014888" w:rsidRPr="00014888">
        <w:rPr>
          <w:position w:val="-6"/>
        </w:rPr>
        <w:object w:dxaOrig="180" w:dyaOrig="279">
          <v:shape id="_x0000_i1329" type="#_x0000_t75" style="width:9pt;height:14pt" o:ole="">
            <v:imagedata r:id="rId619" o:title=""/>
          </v:shape>
          <o:OLEObject Type="Embed" ProgID="Equation.DSMT4" ShapeID="_x0000_i1329" DrawAspect="Content" ObjectID="_1697017874" r:id="rId620"/>
        </w:object>
      </w:r>
      <w:r w:rsidRPr="00E81BD2">
        <w:rPr>
          <w:bCs/>
          <w:iCs/>
          <w:szCs w:val="21"/>
        </w:rPr>
        <w:t>的特征向量</w:t>
      </w:r>
      <w:r>
        <w:rPr>
          <w:rFonts w:hint="eastAsia"/>
          <w:bCs/>
          <w:iCs/>
          <w:szCs w:val="21"/>
        </w:rPr>
        <w:t>是</w:t>
      </w:r>
      <w:r w:rsidR="00014888" w:rsidRPr="00014888">
        <w:rPr>
          <w:position w:val="-12"/>
        </w:rPr>
        <w:object w:dxaOrig="480" w:dyaOrig="360">
          <v:shape id="_x0000_i1330" type="#_x0000_t75" style="width:24pt;height:18pt" o:ole="">
            <v:imagedata r:id="rId621" o:title=""/>
          </v:shape>
          <o:OLEObject Type="Embed" ProgID="Equation.DSMT4" ShapeID="_x0000_i1330" DrawAspect="Content" ObjectID="_1697017875" r:id="rId622"/>
        </w:object>
      </w:r>
      <w:r>
        <w:rPr>
          <w:rFonts w:hint="eastAsia"/>
        </w:rPr>
        <w:t>，</w:t>
      </w:r>
      <w:r w:rsidR="00014888" w:rsidRPr="00014888">
        <w:rPr>
          <w:position w:val="-12"/>
        </w:rPr>
        <w:object w:dxaOrig="639" w:dyaOrig="360">
          <v:shape id="_x0000_i1331" type="#_x0000_t75" style="width:32pt;height:18pt" o:ole="">
            <v:imagedata r:id="rId623" o:title=""/>
          </v:shape>
          <o:OLEObject Type="Embed" ProgID="Equation.DSMT4" ShapeID="_x0000_i1331" DrawAspect="Content" ObjectID="_1697017876" r:id="rId624"/>
        </w:object>
      </w:r>
      <w:r>
        <w:rPr>
          <w:rFonts w:hint="eastAsia"/>
          <w:bCs/>
          <w:iCs/>
          <w:szCs w:val="21"/>
        </w:rPr>
        <w:t>．</w:t>
      </w:r>
    </w:p>
    <w:p w:rsidR="00B103C3" w:rsidRDefault="00B103C3" w:rsidP="00B103C3">
      <w:pPr>
        <w:ind w:firstLineChars="200" w:firstLine="480"/>
        <w:jc w:val="left"/>
        <w:rPr>
          <w:szCs w:val="21"/>
        </w:rPr>
      </w:pP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szCs w:val="21"/>
        </w:rPr>
        <w:t xml:space="preserve">) </w:t>
      </w:r>
      <w:r>
        <w:rPr>
          <w:rFonts w:hint="eastAsia"/>
          <w:szCs w:val="21"/>
        </w:rPr>
        <w:t>将</w:t>
      </w:r>
      <w:r w:rsidRPr="00E81BD2">
        <w:rPr>
          <w:szCs w:val="21"/>
        </w:rPr>
        <w:t>特征向量</w:t>
      </w:r>
      <w:r w:rsidR="00014888" w:rsidRPr="00014888">
        <w:rPr>
          <w:position w:val="-12"/>
        </w:rPr>
        <w:object w:dxaOrig="600" w:dyaOrig="360">
          <v:shape id="_x0000_i1332" type="#_x0000_t75" style="width:30pt;height:18pt" o:ole="">
            <v:imagedata r:id="rId625" o:title=""/>
          </v:shape>
          <o:OLEObject Type="Embed" ProgID="Equation.DSMT4" ShapeID="_x0000_i1332" DrawAspect="Content" ObjectID="_1697017877" r:id="rId626"/>
        </w:object>
      </w:r>
      <w:r w:rsidRPr="00E81BD2">
        <w:rPr>
          <w:szCs w:val="21"/>
        </w:rPr>
        <w:t>正交化</w:t>
      </w:r>
      <w:r>
        <w:rPr>
          <w:rFonts w:hint="eastAsia"/>
          <w:szCs w:val="21"/>
        </w:rPr>
        <w:t>得</w:t>
      </w:r>
    </w:p>
    <w:p w:rsidR="00B103C3" w:rsidRPr="00EA7EF0" w:rsidRDefault="00014888" w:rsidP="00B103C3">
      <w:pPr>
        <w:ind w:leftChars="400" w:left="960"/>
        <w:jc w:val="center"/>
        <w:rPr>
          <w:szCs w:val="21"/>
        </w:rPr>
      </w:pPr>
      <w:r w:rsidRPr="00014888">
        <w:rPr>
          <w:position w:val="-28"/>
        </w:rPr>
        <w:object w:dxaOrig="3900" w:dyaOrig="680">
          <v:shape id="_x0000_i1333" type="#_x0000_t75" style="width:195pt;height:34pt" o:ole="">
            <v:imagedata r:id="rId627" o:title=""/>
          </v:shape>
          <o:OLEObject Type="Embed" ProgID="Equation.DSMT4" ShapeID="_x0000_i1333" DrawAspect="Content" ObjectID="_1697017878" r:id="rId628"/>
        </w:object>
      </w:r>
    </w:p>
    <w:p w:rsidR="00B103C3" w:rsidRPr="00E81BD2" w:rsidRDefault="00B103C3" w:rsidP="00B103C3">
      <w:pPr>
        <w:ind w:leftChars="400" w:left="960"/>
        <w:jc w:val="left"/>
        <w:rPr>
          <w:szCs w:val="21"/>
        </w:rPr>
      </w:pPr>
      <w:r>
        <w:rPr>
          <w:rFonts w:hint="eastAsia"/>
          <w:szCs w:val="21"/>
        </w:rPr>
        <w:t>再</w:t>
      </w:r>
      <w:r w:rsidRPr="00E81BD2">
        <w:rPr>
          <w:szCs w:val="21"/>
        </w:rPr>
        <w:t>将</w:t>
      </w:r>
      <w:r w:rsidR="00014888" w:rsidRPr="00014888">
        <w:rPr>
          <w:position w:val="-12"/>
        </w:rPr>
        <w:object w:dxaOrig="920" w:dyaOrig="360">
          <v:shape id="_x0000_i1334" type="#_x0000_t75" style="width:46pt;height:18pt" o:ole="">
            <v:imagedata r:id="rId629" o:title=""/>
          </v:shape>
          <o:OLEObject Type="Embed" ProgID="Equation.DSMT4" ShapeID="_x0000_i1334" DrawAspect="Content" ObjectID="_1697017879" r:id="rId630"/>
        </w:object>
      </w:r>
      <w:r w:rsidRPr="00E81BD2">
        <w:rPr>
          <w:szCs w:val="21"/>
        </w:rPr>
        <w:t>单位化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得</w:t>
      </w:r>
    </w:p>
    <w:p w:rsidR="00B103C3" w:rsidRPr="00E81BD2" w:rsidRDefault="00014888" w:rsidP="00B103C3">
      <w:pPr>
        <w:ind w:leftChars="400" w:left="960"/>
        <w:jc w:val="center"/>
        <w:rPr>
          <w:szCs w:val="21"/>
        </w:rPr>
      </w:pPr>
      <w:r w:rsidRPr="00014888">
        <w:rPr>
          <w:position w:val="-34"/>
        </w:rPr>
        <w:object w:dxaOrig="7060" w:dyaOrig="840">
          <v:shape id="_x0000_i1335" type="#_x0000_t75" style="width:353pt;height:42pt" o:ole="">
            <v:imagedata r:id="rId631" o:title=""/>
          </v:shape>
          <o:OLEObject Type="Embed" ProgID="Equation.DSMT4" ShapeID="_x0000_i1335" DrawAspect="Content" ObjectID="_1697017880" r:id="rId632"/>
        </w:object>
      </w:r>
    </w:p>
    <w:p w:rsidR="00B103C3" w:rsidRDefault="00B103C3" w:rsidP="00B103C3">
      <w:pPr>
        <w:ind w:leftChars="400" w:left="960"/>
        <w:rPr>
          <w:szCs w:val="21"/>
        </w:rPr>
      </w:pPr>
      <w:r>
        <w:rPr>
          <w:rFonts w:hint="eastAsia"/>
          <w:bCs/>
          <w:iCs/>
          <w:szCs w:val="21"/>
        </w:rPr>
        <w:t>令</w:t>
      </w:r>
      <w:r w:rsidR="00014888" w:rsidRPr="00014888">
        <w:rPr>
          <w:position w:val="-12"/>
        </w:rPr>
        <w:object w:dxaOrig="1400" w:dyaOrig="360">
          <v:shape id="_x0000_i1336" type="#_x0000_t75" style="width:70pt;height:18pt" o:ole="">
            <v:imagedata r:id="rId633" o:title=""/>
          </v:shape>
          <o:OLEObject Type="Embed" ProgID="Equation.DSMT4" ShapeID="_x0000_i1336" DrawAspect="Content" ObjectID="_1697017881" r:id="rId634"/>
        </w:object>
      </w:r>
      <w:r>
        <w:rPr>
          <w:rFonts w:hint="eastAsia"/>
          <w:szCs w:val="21"/>
        </w:rPr>
        <w:t>，</w:t>
      </w:r>
      <w:r w:rsidRPr="00E81BD2">
        <w:rPr>
          <w:szCs w:val="21"/>
        </w:rPr>
        <w:t>则</w:t>
      </w:r>
      <w:r w:rsidR="00014888" w:rsidRPr="00014888">
        <w:rPr>
          <w:position w:val="-10"/>
        </w:rPr>
        <w:object w:dxaOrig="220" w:dyaOrig="320">
          <v:shape id="_x0000_i1337" type="#_x0000_t75" style="width:11pt;height:16pt" o:ole="">
            <v:imagedata r:id="rId635" o:title=""/>
          </v:shape>
          <o:OLEObject Type="Embed" ProgID="Equation.DSMT4" ShapeID="_x0000_i1337" DrawAspect="Content" ObjectID="_1697017882" r:id="rId636"/>
        </w:object>
      </w:r>
      <w:r w:rsidRPr="00E81BD2">
        <w:rPr>
          <w:szCs w:val="21"/>
        </w:rPr>
        <w:t>是正交矩阵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并且</w:t>
      </w:r>
      <w:r w:rsidR="00326B1A" w:rsidRPr="0061316C">
        <w:rPr>
          <w:position w:val="-50"/>
        </w:rPr>
        <w:object w:dxaOrig="2700" w:dyaOrig="1120">
          <v:shape id="_x0000_i1378" type="#_x0000_t75" style="width:135pt;height:56pt" o:ole="">
            <v:imagedata r:id="rId637" o:title=""/>
          </v:shape>
          <o:OLEObject Type="Embed" ProgID="Equation.DSMT4" ShapeID="_x0000_i1378" DrawAspect="Content" ObjectID="_1697017883" r:id="rId638"/>
        </w:object>
      </w:r>
      <w:r>
        <w:rPr>
          <w:rFonts w:hint="eastAsia"/>
          <w:szCs w:val="21"/>
        </w:rPr>
        <w:t>．</w:t>
      </w:r>
    </w:p>
    <w:p w:rsidR="00B103C3" w:rsidRPr="00ED2681" w:rsidRDefault="00B103C3" w:rsidP="00B103C3">
      <w:pPr>
        <w:ind w:firstLineChars="200" w:firstLine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ED2681">
        <w:rPr>
          <w:szCs w:val="21"/>
        </w:rPr>
        <w:t>由</w:t>
      </w:r>
      <w:r w:rsidR="00014888" w:rsidRPr="00014888">
        <w:rPr>
          <w:position w:val="-10"/>
        </w:rPr>
        <w:object w:dxaOrig="1040" w:dyaOrig="360">
          <v:shape id="_x0000_i1338" type="#_x0000_t75" style="width:52pt;height:18pt" o:ole="">
            <v:imagedata r:id="rId639" o:title=""/>
          </v:shape>
          <o:OLEObject Type="Embed" ProgID="Equation.DSMT4" ShapeID="_x0000_i1338" DrawAspect="Content" ObjectID="_1697017884" r:id="rId640"/>
        </w:object>
      </w:r>
      <w:r w:rsidRPr="00ED2681">
        <w:rPr>
          <w:szCs w:val="21"/>
        </w:rPr>
        <w:t>，其中</w:t>
      </w:r>
      <w:r w:rsidR="00014888" w:rsidRPr="00014888">
        <w:rPr>
          <w:position w:val="-10"/>
        </w:rPr>
        <w:object w:dxaOrig="859" w:dyaOrig="360">
          <v:shape id="_x0000_i1339" type="#_x0000_t75" style="width:43pt;height:18pt" o:ole="">
            <v:imagedata r:id="rId641" o:title=""/>
          </v:shape>
          <o:OLEObject Type="Embed" ProgID="Equation.DSMT4" ShapeID="_x0000_i1339" DrawAspect="Content" ObjectID="_1697017885" r:id="rId642"/>
        </w:object>
      </w:r>
      <w:r>
        <w:rPr>
          <w:rFonts w:hint="eastAsia"/>
          <w:szCs w:val="21"/>
        </w:rPr>
        <w:t>，得到</w:t>
      </w:r>
    </w:p>
    <w:p w:rsidR="00B103C3" w:rsidRPr="00E81BD2" w:rsidRDefault="00014888" w:rsidP="00B103C3">
      <w:pPr>
        <w:ind w:leftChars="200" w:left="480"/>
        <w:jc w:val="center"/>
        <w:rPr>
          <w:szCs w:val="21"/>
        </w:rPr>
      </w:pPr>
      <w:r w:rsidRPr="00014888">
        <w:rPr>
          <w:position w:val="-234"/>
        </w:rPr>
        <w:object w:dxaOrig="7680" w:dyaOrig="5020">
          <v:shape id="_x0000_i1340" type="#_x0000_t75" style="width:384pt;height:251pt" o:ole="">
            <v:imagedata r:id="rId643" o:title=""/>
          </v:shape>
          <o:OLEObject Type="Embed" ProgID="Equation.DSMT4" ShapeID="_x0000_i1340" DrawAspect="Content" ObjectID="_1697017886" r:id="rId644"/>
        </w:object>
      </w:r>
    </w:p>
    <w:p w:rsidR="003358A4" w:rsidRDefault="003358A4" w:rsidP="00A016D2"/>
    <w:p w:rsidR="00226244" w:rsidRDefault="00226244" w:rsidP="00A016D2"/>
    <w:p w:rsidR="00682360" w:rsidRDefault="00682360" w:rsidP="00A016D2">
      <w:r>
        <w:rPr>
          <w:rFonts w:hint="eastAsia"/>
        </w:rPr>
        <w:t>(</w:t>
      </w:r>
      <w:r w:rsidR="00A016D2">
        <w:rPr>
          <w:rFonts w:hint="eastAsia"/>
        </w:rPr>
        <w:t>22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682360" w:rsidRDefault="00A016D2" w:rsidP="00682360">
      <w:pPr>
        <w:ind w:leftChars="200" w:left="480"/>
      </w:pPr>
      <w:r>
        <w:rPr>
          <w:rFonts w:hint="eastAsia"/>
        </w:rPr>
        <w:t>设二维随机变量</w:t>
      </w:r>
      <w:r w:rsidR="00014888" w:rsidRPr="00014888">
        <w:rPr>
          <w:position w:val="-10"/>
        </w:rPr>
        <w:object w:dxaOrig="639" w:dyaOrig="320">
          <v:shape id="_x0000_i1341" type="#_x0000_t75" style="width:32pt;height:16pt" o:ole="">
            <v:imagedata r:id="rId645" o:title=""/>
          </v:shape>
          <o:OLEObject Type="Embed" ProgID="Equation.DSMT4" ShapeID="_x0000_i1341" DrawAspect="Content" ObjectID="_1697017887" r:id="rId646"/>
        </w:object>
      </w:r>
      <w:r>
        <w:rPr>
          <w:rFonts w:hint="eastAsia"/>
        </w:rPr>
        <w:t>的概率分布为</w:t>
      </w:r>
    </w:p>
    <w:p w:rsidR="00682360" w:rsidRDefault="00014888" w:rsidP="00682360">
      <w:pPr>
        <w:ind w:leftChars="200" w:left="480"/>
        <w:jc w:val="center"/>
      </w:pPr>
      <w:r w:rsidRPr="00014888">
        <w:rPr>
          <w:position w:val="-68"/>
        </w:rPr>
        <w:object w:dxaOrig="2380" w:dyaOrig="1480">
          <v:shape id="_x0000_i1342" type="#_x0000_t75" style="width:119pt;height:74pt" o:ole="">
            <v:imagedata r:id="rId647" o:title=""/>
          </v:shape>
          <o:OLEObject Type="Embed" ProgID="Equation.DSMT4" ShapeID="_x0000_i1342" DrawAspect="Content" ObjectID="_1697017888" r:id="rId648"/>
        </w:object>
      </w:r>
    </w:p>
    <w:p w:rsidR="00682360" w:rsidRDefault="00A016D2" w:rsidP="00682360">
      <w:pPr>
        <w:ind w:leftChars="200" w:left="480"/>
      </w:pPr>
      <w:r>
        <w:rPr>
          <w:rFonts w:hint="eastAsia"/>
        </w:rPr>
        <w:t>其中</w:t>
      </w:r>
      <w:r w:rsidR="00014888" w:rsidRPr="00014888">
        <w:rPr>
          <w:position w:val="-8"/>
        </w:rPr>
        <w:object w:dxaOrig="580" w:dyaOrig="300">
          <v:shape id="_x0000_i1343" type="#_x0000_t75" style="width:29pt;height:15pt" o:ole="">
            <v:imagedata r:id="rId649" o:title=""/>
          </v:shape>
          <o:OLEObject Type="Embed" ProgID="Equation.DSMT4" ShapeID="_x0000_i1343" DrawAspect="Content" ObjectID="_1697017889" r:id="rId650"/>
        </w:object>
      </w:r>
      <w:r>
        <w:rPr>
          <w:rFonts w:hint="eastAsia"/>
        </w:rPr>
        <w:t>为常数，且</w:t>
      </w:r>
      <w:r w:rsidR="00014888" w:rsidRPr="00025957">
        <w:rPr>
          <w:position w:val="-4"/>
        </w:rPr>
        <w:object w:dxaOrig="240" w:dyaOrig="240">
          <v:shape id="_x0000_i1344" type="#_x0000_t75" style="width:12pt;height:12pt" o:ole="">
            <v:imagedata r:id="rId651" o:title=""/>
          </v:shape>
          <o:OLEObject Type="Embed" ProgID="Equation.DSMT4" ShapeID="_x0000_i1344" DrawAspect="Content" ObjectID="_1697017890" r:id="rId652"/>
        </w:object>
      </w:r>
      <w:r>
        <w:rPr>
          <w:rFonts w:hint="eastAsia"/>
        </w:rPr>
        <w:t>的数学期望</w:t>
      </w:r>
      <w:r w:rsidR="00014888" w:rsidRPr="00014888">
        <w:rPr>
          <w:position w:val="-6"/>
        </w:rPr>
        <w:object w:dxaOrig="1040" w:dyaOrig="279">
          <v:shape id="_x0000_i1345" type="#_x0000_t75" style="width:52pt;height:14pt" o:ole="">
            <v:imagedata r:id="rId653" o:title=""/>
          </v:shape>
          <o:OLEObject Type="Embed" ProgID="Equation.DSMT4" ShapeID="_x0000_i1345" DrawAspect="Content" ObjectID="_1697017891" r:id="rId654"/>
        </w:object>
      </w:r>
      <w:r>
        <w:rPr>
          <w:rFonts w:hint="eastAsia"/>
        </w:rPr>
        <w:t>，</w:t>
      </w:r>
      <w:r w:rsidR="00014888" w:rsidRPr="00014888">
        <w:rPr>
          <w:position w:val="-10"/>
        </w:rPr>
        <w:object w:dxaOrig="2079" w:dyaOrig="320">
          <v:shape id="_x0000_i1346" type="#_x0000_t75" style="width:104pt;height:16pt" o:ole="">
            <v:imagedata r:id="rId655" o:title=""/>
          </v:shape>
          <o:OLEObject Type="Embed" ProgID="Equation.DSMT4" ShapeID="_x0000_i1346" DrawAspect="Content" ObjectID="_1697017892" r:id="rId656"/>
        </w:object>
      </w:r>
      <w:r>
        <w:rPr>
          <w:rFonts w:hint="eastAsia"/>
        </w:rPr>
        <w:t>，记</w:t>
      </w:r>
      <w:r w:rsidR="00014888" w:rsidRPr="00025957">
        <w:rPr>
          <w:position w:val="-4"/>
        </w:rPr>
        <w:object w:dxaOrig="980" w:dyaOrig="240">
          <v:shape id="_x0000_i1347" type="#_x0000_t75" style="width:49pt;height:12pt" o:ole="">
            <v:imagedata r:id="rId657" o:title=""/>
          </v:shape>
          <o:OLEObject Type="Embed" ProgID="Equation.DSMT4" ShapeID="_x0000_i1347" DrawAspect="Content" ObjectID="_1697017893" r:id="rId658"/>
        </w:object>
      </w:r>
      <w:r w:rsidR="00682360">
        <w:rPr>
          <w:rFonts w:hint="eastAsia"/>
        </w:rPr>
        <w:t>，</w:t>
      </w:r>
      <w:r>
        <w:rPr>
          <w:rFonts w:hint="eastAsia"/>
        </w:rPr>
        <w:t>求：</w:t>
      </w:r>
    </w:p>
    <w:p w:rsidR="00A016D2" w:rsidRDefault="00682360" w:rsidP="00682360">
      <w:pPr>
        <w:ind w:leftChars="200" w:left="480"/>
      </w:pP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8"/>
        </w:rPr>
        <w:object w:dxaOrig="580" w:dyaOrig="300">
          <v:shape id="_x0000_i1348" type="#_x0000_t75" style="width:29pt;height:15pt" o:ole="">
            <v:imagedata r:id="rId659" o:title=""/>
          </v:shape>
          <o:OLEObject Type="Embed" ProgID="Equation.DSMT4" ShapeID="_x0000_i1348" DrawAspect="Content" ObjectID="_1697017894" r:id="rId660"/>
        </w:object>
      </w:r>
      <w:r w:rsidR="00A016D2">
        <w:rPr>
          <w:rFonts w:hint="eastAsia"/>
        </w:rPr>
        <w:t>的值</w:t>
      </w:r>
      <w:r>
        <w:rPr>
          <w:rFonts w:hint="eastAsia"/>
        </w:rPr>
        <w:t>；</w:t>
      </w:r>
      <w:r>
        <w:rPr>
          <w:rFonts w:hint="eastAsia"/>
        </w:rPr>
        <w:t xml:space="preserve">    </w:t>
      </w: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Pr="00D31923">
        <w:rPr>
          <w:szCs w:val="21"/>
        </w:rPr>
        <w:t xml:space="preserve"> </w:t>
      </w:r>
      <w:r w:rsidR="00014888" w:rsidRPr="00025957">
        <w:rPr>
          <w:position w:val="-4"/>
        </w:rPr>
        <w:object w:dxaOrig="220" w:dyaOrig="240">
          <v:shape id="_x0000_i1349" type="#_x0000_t75" style="width:11pt;height:12pt" o:ole="">
            <v:imagedata r:id="rId661" o:title=""/>
          </v:shape>
          <o:OLEObject Type="Embed" ProgID="Equation.DSMT4" ShapeID="_x0000_i1349" DrawAspect="Content" ObjectID="_1697017895" r:id="rId662"/>
        </w:object>
      </w:r>
      <w:r w:rsidR="00A016D2">
        <w:rPr>
          <w:rFonts w:hint="eastAsia"/>
        </w:rPr>
        <w:t>的概率分布</w:t>
      </w:r>
      <w:r>
        <w:rPr>
          <w:rFonts w:hint="eastAsia"/>
        </w:rPr>
        <w:t>；</w:t>
      </w:r>
      <w:r>
        <w:rPr>
          <w:rFonts w:hint="eastAsia"/>
        </w:rPr>
        <w:t xml:space="preserve">    </w:t>
      </w: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0"/>
        </w:rPr>
        <w:object w:dxaOrig="960" w:dyaOrig="320">
          <v:shape id="_x0000_i1350" type="#_x0000_t75" style="width:48pt;height:16pt" o:ole="">
            <v:imagedata r:id="rId663" o:title=""/>
          </v:shape>
          <o:OLEObject Type="Embed" ProgID="Equation.DSMT4" ShapeID="_x0000_i1350" DrawAspect="Content" ObjectID="_1697017896" r:id="rId664"/>
        </w:object>
      </w:r>
      <w:r>
        <w:rPr>
          <w:rFonts w:hint="eastAsia"/>
        </w:rPr>
        <w:t>．</w:t>
      </w:r>
    </w:p>
    <w:p w:rsidR="00226244" w:rsidRDefault="00226244" w:rsidP="00A016D2"/>
    <w:p w:rsidR="00682360" w:rsidRPr="00063F65" w:rsidRDefault="00682360" w:rsidP="00682360"/>
    <w:p w:rsidR="00856A6E" w:rsidRDefault="00682360" w:rsidP="00682360"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(</w:t>
      </w:r>
      <w:r w:rsidRPr="00FC13B1">
        <w:rPr>
          <w:rFonts w:hint="eastAsia"/>
          <w:szCs w:val="21"/>
        </w:rPr>
        <w:t>Ⅰ</w:t>
      </w:r>
      <w:r w:rsidRPr="00E81BD2">
        <w:rPr>
          <w:szCs w:val="21"/>
        </w:rPr>
        <w:t xml:space="preserve">) </w:t>
      </w:r>
      <w:r w:rsidR="00856A6E" w:rsidRPr="00856A6E">
        <w:rPr>
          <w:rFonts w:hint="eastAsia"/>
        </w:rPr>
        <w:t>由概率分布的性质知</w:t>
      </w:r>
    </w:p>
    <w:p w:rsidR="00F45F04" w:rsidRDefault="00014888" w:rsidP="00856A6E">
      <w:pPr>
        <w:ind w:leftChars="400" w:left="960"/>
        <w:jc w:val="center"/>
      </w:pPr>
      <w:r w:rsidRPr="00014888">
        <w:rPr>
          <w:position w:val="-6"/>
        </w:rPr>
        <w:object w:dxaOrig="4780" w:dyaOrig="279">
          <v:shape id="_x0000_i1351" type="#_x0000_t75" style="width:239pt;height:14pt" o:ole="">
            <v:imagedata r:id="rId665" o:title=""/>
          </v:shape>
          <o:OLEObject Type="Embed" ProgID="Equation.DSMT4" ShapeID="_x0000_i1351" DrawAspect="Content" ObjectID="_1697017897" r:id="rId666"/>
        </w:object>
      </w:r>
    </w:p>
    <w:p w:rsidR="00856A6E" w:rsidRDefault="00856A6E" w:rsidP="00856A6E">
      <w:pPr>
        <w:ind w:leftChars="400" w:left="960"/>
      </w:pPr>
      <w:r>
        <w:rPr>
          <w:rFonts w:hint="eastAsia"/>
        </w:rPr>
        <w:t>又由已知条件得</w:t>
      </w:r>
    </w:p>
    <w:p w:rsidR="00F45F04" w:rsidRDefault="00014888" w:rsidP="00856A6E">
      <w:pPr>
        <w:ind w:leftChars="400" w:left="960"/>
        <w:jc w:val="center"/>
      </w:pPr>
      <w:r w:rsidRPr="00014888">
        <w:rPr>
          <w:position w:val="-44"/>
        </w:rPr>
        <w:object w:dxaOrig="5100" w:dyaOrig="999">
          <v:shape id="_x0000_i1352" type="#_x0000_t75" style="width:255pt;height:50pt" o:ole="">
            <v:imagedata r:id="rId667" o:title=""/>
          </v:shape>
          <o:OLEObject Type="Embed" ProgID="Equation.DSMT4" ShapeID="_x0000_i1352" DrawAspect="Content" ObjectID="_1697017898" r:id="rId668"/>
        </w:object>
      </w:r>
    </w:p>
    <w:p w:rsidR="00F45F04" w:rsidRDefault="00F45F04" w:rsidP="00856A6E">
      <w:pPr>
        <w:ind w:leftChars="400" w:left="960"/>
      </w:pPr>
      <w:r>
        <w:rPr>
          <w:rFonts w:hint="eastAsia"/>
        </w:rPr>
        <w:t>所以</w:t>
      </w:r>
      <w:r w:rsidR="00856A6E">
        <w:rPr>
          <w:rFonts w:hint="eastAsia"/>
        </w:rPr>
        <w:t>可以解得</w:t>
      </w:r>
      <w:bookmarkStart w:id="1" w:name="MTBlankEqn"/>
      <w:r w:rsidR="00014888" w:rsidRPr="00014888">
        <w:rPr>
          <w:position w:val="-8"/>
        </w:rPr>
        <w:object w:dxaOrig="2160" w:dyaOrig="300">
          <v:shape id="_x0000_i1353" type="#_x0000_t75" style="width:108pt;height:15pt" o:ole="">
            <v:imagedata r:id="rId669" o:title=""/>
          </v:shape>
          <o:OLEObject Type="Embed" ProgID="Equation.DSMT4" ShapeID="_x0000_i1353" DrawAspect="Content" ObjectID="_1697017899" r:id="rId670"/>
        </w:object>
      </w:r>
      <w:bookmarkEnd w:id="1"/>
      <w:r w:rsidR="00856A6E">
        <w:rPr>
          <w:rFonts w:hint="eastAsia"/>
        </w:rPr>
        <w:t>．</w:t>
      </w:r>
    </w:p>
    <w:p w:rsidR="00F45F04" w:rsidRDefault="00682360" w:rsidP="00856A6E">
      <w:pPr>
        <w:ind w:leftChars="200" w:left="480"/>
      </w:pPr>
      <w:r>
        <w:rPr>
          <w:rFonts w:hint="eastAsia"/>
        </w:rPr>
        <w:t>(</w:t>
      </w:r>
      <w:r w:rsidR="00F45F04" w:rsidRPr="00682360">
        <w:rPr>
          <w:rFonts w:ascii="宋体" w:hAnsi="宋体" w:cs="宋体" w:hint="eastAsia"/>
        </w:rPr>
        <w:t>Ⅱ</w:t>
      </w:r>
      <w:r>
        <w:rPr>
          <w:rFonts w:hint="eastAsia"/>
        </w:rPr>
        <w:t xml:space="preserve">) </w:t>
      </w:r>
      <w:r w:rsidR="00014888" w:rsidRPr="00025957">
        <w:rPr>
          <w:position w:val="-4"/>
        </w:rPr>
        <w:object w:dxaOrig="220" w:dyaOrig="240">
          <v:shape id="_x0000_i1354" type="#_x0000_t75" style="width:11pt;height:12pt" o:ole="">
            <v:imagedata r:id="rId671" o:title=""/>
          </v:shape>
          <o:OLEObject Type="Embed" ProgID="Equation.DSMT4" ShapeID="_x0000_i1354" DrawAspect="Content" ObjectID="_1697017900" r:id="rId672"/>
        </w:object>
      </w:r>
      <w:r w:rsidR="00856A6E">
        <w:rPr>
          <w:rFonts w:hint="eastAsia"/>
        </w:rPr>
        <w:t>的概率分布为</w:t>
      </w:r>
    </w:p>
    <w:p w:rsidR="00856A6E" w:rsidRPr="00856A6E" w:rsidRDefault="00014888" w:rsidP="00856A6E">
      <w:pPr>
        <w:ind w:leftChars="400" w:left="960"/>
        <w:jc w:val="center"/>
      </w:pPr>
      <w:r w:rsidRPr="00014888">
        <w:rPr>
          <w:position w:val="-34"/>
        </w:rPr>
        <w:object w:dxaOrig="3060" w:dyaOrig="800">
          <v:shape id="_x0000_i1355" type="#_x0000_t75" style="width:153pt;height:40pt" o:ole="">
            <v:imagedata r:id="rId673" o:title=""/>
          </v:shape>
          <o:OLEObject Type="Embed" ProgID="Equation.DSMT4" ShapeID="_x0000_i1355" DrawAspect="Content" ObjectID="_1697017901" r:id="rId674"/>
        </w:object>
      </w:r>
    </w:p>
    <w:p w:rsidR="00F45F04" w:rsidRDefault="00682360" w:rsidP="00856A6E">
      <w:pPr>
        <w:ind w:leftChars="200" w:left="480"/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0"/>
        </w:rPr>
        <w:object w:dxaOrig="3920" w:dyaOrig="320">
          <v:shape id="_x0000_i1356" type="#_x0000_t75" style="width:196pt;height:16pt" o:ole="">
            <v:imagedata r:id="rId675" o:title=""/>
          </v:shape>
          <o:OLEObject Type="Embed" ProgID="Equation.DSMT4" ShapeID="_x0000_i1356" DrawAspect="Content" ObjectID="_1697017902" r:id="rId676"/>
        </w:object>
      </w:r>
      <w:r w:rsidR="00856A6E">
        <w:rPr>
          <w:rFonts w:hint="eastAsia"/>
        </w:rPr>
        <w:t>．</w:t>
      </w:r>
    </w:p>
    <w:p w:rsidR="00226244" w:rsidRDefault="00226244" w:rsidP="00A016D2"/>
    <w:p w:rsidR="00226244" w:rsidRPr="00FD65D9" w:rsidRDefault="00226244" w:rsidP="00226244">
      <w:pPr>
        <w:rPr>
          <w:szCs w:val="21"/>
        </w:rPr>
      </w:pPr>
    </w:p>
    <w:p w:rsidR="00226244" w:rsidRPr="00BE0C2A" w:rsidRDefault="00226244" w:rsidP="00226244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</w:t>
      </w:r>
      <w:r>
        <w:rPr>
          <w:rFonts w:hint="eastAsia"/>
          <w:szCs w:val="21"/>
        </w:rPr>
        <w:t>3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</w:t>
      </w:r>
      <w:r>
        <w:rPr>
          <w:rStyle w:val="ae"/>
          <w:rFonts w:hint="eastAsia"/>
        </w:rPr>
        <w:t>同试卷三</w:t>
      </w:r>
      <w:r w:rsidRPr="005E0ABD">
        <w:rPr>
          <w:rStyle w:val="ae"/>
          <w:rFonts w:hint="eastAsia"/>
        </w:rPr>
        <w:t>第三</w:t>
      </w:r>
      <w:r w:rsidRPr="005E0ABD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5E0ABD">
        <w:rPr>
          <w:rStyle w:val="ae"/>
          <w:rFonts w:hint="eastAsia"/>
        </w:rPr>
        <w:t>)</w:t>
      </w:r>
      <w:r w:rsidRPr="005E0ABD">
        <w:rPr>
          <w:rStyle w:val="ae"/>
          <w:rFonts w:hint="eastAsia"/>
        </w:rPr>
        <w:t>题】</w:t>
      </w:r>
    </w:p>
    <w:p w:rsidR="00226244" w:rsidRDefault="00226244" w:rsidP="00226244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随机变量</w:t>
      </w:r>
      <w:r w:rsidR="001C0CAE" w:rsidRPr="00025957">
        <w:rPr>
          <w:position w:val="-4"/>
        </w:rPr>
        <w:object w:dxaOrig="240" w:dyaOrig="240">
          <v:shape id="_x0000_i1379" type="#_x0000_t75" style="width:12pt;height:12pt" o:ole="">
            <v:imagedata r:id="rId677" o:title=""/>
          </v:shape>
          <o:OLEObject Type="Embed" ProgID="Equation.DSMT4" ShapeID="_x0000_i1379" DrawAspect="Content" ObjectID="_1697017903" r:id="rId678"/>
        </w:object>
      </w:r>
      <w:r w:rsidRPr="00FD65D9">
        <w:rPr>
          <w:rFonts w:hAnsi="宋体"/>
          <w:szCs w:val="21"/>
        </w:rPr>
        <w:t>的概率密度为</w:t>
      </w:r>
    </w:p>
    <w:p w:rsidR="00226244" w:rsidRPr="00FD65D9" w:rsidRDefault="00014888" w:rsidP="00226244">
      <w:pPr>
        <w:ind w:leftChars="200" w:left="480"/>
        <w:jc w:val="center"/>
        <w:rPr>
          <w:szCs w:val="21"/>
        </w:rPr>
      </w:pPr>
      <w:r w:rsidRPr="00014888">
        <w:rPr>
          <w:position w:val="-92"/>
        </w:rPr>
        <w:object w:dxaOrig="2500" w:dyaOrig="1960">
          <v:shape id="_x0000_i1357" type="#_x0000_t75" style="width:125pt;height:98pt" o:ole="">
            <v:imagedata r:id="rId679" o:title=""/>
          </v:shape>
          <o:OLEObject Type="Embed" ProgID="Equation.DSMT4" ShapeID="_x0000_i1357" DrawAspect="Content" ObjectID="_1697017904" r:id="rId680"/>
        </w:object>
      </w:r>
    </w:p>
    <w:p w:rsidR="00226244" w:rsidRPr="00FD65D9" w:rsidRDefault="00332B20" w:rsidP="00226244">
      <w:pPr>
        <w:ind w:leftChars="200" w:left="480"/>
        <w:rPr>
          <w:szCs w:val="21"/>
        </w:rPr>
      </w:pPr>
      <w:r>
        <w:rPr>
          <w:rFonts w:hint="eastAsia"/>
        </w:rPr>
        <w:t>令</w:t>
      </w:r>
      <w:r w:rsidRPr="00332B20">
        <w:rPr>
          <w:position w:val="-4"/>
        </w:rPr>
        <w:object w:dxaOrig="700" w:dyaOrig="300">
          <v:shape id="_x0000_i1381" type="#_x0000_t75" style="width:35pt;height:15pt" o:ole="">
            <v:imagedata r:id="rId681" o:title=""/>
          </v:shape>
          <o:OLEObject Type="Embed" ProgID="Equation.DSMT4" ShapeID="_x0000_i1381" DrawAspect="Content" ObjectID="_1697017905" r:id="rId682"/>
        </w:object>
      </w:r>
      <w:r w:rsidR="00226244">
        <w:rPr>
          <w:rFonts w:hint="eastAsia"/>
        </w:rPr>
        <w:t>，</w:t>
      </w:r>
      <w:r w:rsidR="00014888" w:rsidRPr="00014888">
        <w:rPr>
          <w:position w:val="-14"/>
        </w:rPr>
        <w:object w:dxaOrig="800" w:dyaOrig="400">
          <v:shape id="_x0000_i1358" type="#_x0000_t75" style="width:40pt;height:20pt" o:ole="">
            <v:imagedata r:id="rId683" o:title=""/>
          </v:shape>
          <o:OLEObject Type="Embed" ProgID="Equation.DSMT4" ShapeID="_x0000_i1358" DrawAspect="Content" ObjectID="_1697017906" r:id="rId684"/>
        </w:object>
      </w:r>
      <w:r w:rsidR="00226244" w:rsidRPr="00FD65D9">
        <w:rPr>
          <w:rFonts w:hAnsi="宋体"/>
          <w:szCs w:val="21"/>
        </w:rPr>
        <w:t>为二维随机变量</w:t>
      </w:r>
      <w:r w:rsidR="00014888" w:rsidRPr="00014888">
        <w:rPr>
          <w:position w:val="-10"/>
        </w:rPr>
        <w:object w:dxaOrig="639" w:dyaOrig="320">
          <v:shape id="_x0000_i1359" type="#_x0000_t75" style="width:32pt;height:16pt" o:ole="">
            <v:imagedata r:id="rId685" o:title=""/>
          </v:shape>
          <o:OLEObject Type="Embed" ProgID="Equation.DSMT4" ShapeID="_x0000_i1359" DrawAspect="Content" ObjectID="_1697017907" r:id="rId686"/>
        </w:object>
      </w:r>
      <w:r w:rsidR="00226244" w:rsidRPr="00FD65D9">
        <w:rPr>
          <w:rFonts w:hAnsi="宋体"/>
          <w:szCs w:val="21"/>
        </w:rPr>
        <w:t>的分布函数</w:t>
      </w:r>
      <w:r w:rsidR="00226244">
        <w:rPr>
          <w:rFonts w:hint="eastAsia"/>
          <w:szCs w:val="21"/>
        </w:rPr>
        <w:t>．</w:t>
      </w:r>
      <w:r w:rsidR="00226244" w:rsidRPr="00FD65D9">
        <w:rPr>
          <w:rFonts w:hAnsi="宋体"/>
          <w:szCs w:val="21"/>
        </w:rPr>
        <w:t>求</w:t>
      </w:r>
    </w:p>
    <w:p w:rsidR="00226244" w:rsidRPr="00FD65D9" w:rsidRDefault="00226244" w:rsidP="00226244">
      <w:pPr>
        <w:ind w:leftChars="200" w:left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25957">
        <w:rPr>
          <w:position w:val="-4"/>
        </w:rPr>
        <w:object w:dxaOrig="220" w:dyaOrig="240">
          <v:shape id="_x0000_i1360" type="#_x0000_t75" style="width:11pt;height:12pt" o:ole="">
            <v:imagedata r:id="rId687" o:title=""/>
          </v:shape>
          <o:OLEObject Type="Embed" ProgID="Equation.DSMT4" ShapeID="_x0000_i1360" DrawAspect="Content" ObjectID="_1697017908" r:id="rId688"/>
        </w:object>
      </w:r>
      <w:r w:rsidRPr="00FD65D9">
        <w:rPr>
          <w:rFonts w:hAnsi="宋体"/>
          <w:szCs w:val="21"/>
        </w:rPr>
        <w:t>的概率密度</w:t>
      </w:r>
      <w:r w:rsidR="00014888" w:rsidRPr="00014888">
        <w:rPr>
          <w:position w:val="-14"/>
        </w:rPr>
        <w:object w:dxaOrig="660" w:dyaOrig="400">
          <v:shape id="_x0000_i1361" type="#_x0000_t75" style="width:33pt;height:20pt" o:ole="">
            <v:imagedata r:id="rId689" o:title=""/>
          </v:shape>
          <o:OLEObject Type="Embed" ProgID="Equation.DSMT4" ShapeID="_x0000_i1361" DrawAspect="Content" ObjectID="_1697017909" r:id="rId690"/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</w:t>
      </w: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Pr="00D31923">
        <w:rPr>
          <w:szCs w:val="21"/>
        </w:rPr>
        <w:t xml:space="preserve"> </w:t>
      </w:r>
      <w:r w:rsidR="00014888" w:rsidRPr="00014888">
        <w:rPr>
          <w:position w:val="-14"/>
        </w:rPr>
        <w:object w:dxaOrig="1060" w:dyaOrig="400">
          <v:shape id="_x0000_i1362" type="#_x0000_t75" style="width:53pt;height:20pt" o:ole="">
            <v:imagedata r:id="rId691" o:title=""/>
          </v:shape>
          <o:OLEObject Type="Embed" ProgID="Equation.DSMT4" ShapeID="_x0000_i1362" DrawAspect="Content" ObjectID="_1697017910" r:id="rId692"/>
        </w:objec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</w:t>
      </w: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28"/>
        </w:rPr>
        <w:object w:dxaOrig="1020" w:dyaOrig="680">
          <v:shape id="_x0000_i1363" type="#_x0000_t75" style="width:51pt;height:34pt" o:ole="">
            <v:imagedata r:id="rId693" o:title=""/>
          </v:shape>
          <o:OLEObject Type="Embed" ProgID="Equation.DSMT4" ShapeID="_x0000_i1363" DrawAspect="Content" ObjectID="_1697017911" r:id="rId694"/>
        </w:object>
      </w:r>
      <w:r>
        <w:rPr>
          <w:rFonts w:hint="eastAsia"/>
          <w:szCs w:val="21"/>
        </w:rPr>
        <w:t>．</w:t>
      </w:r>
    </w:p>
    <w:p w:rsidR="00226244" w:rsidRDefault="00226244" w:rsidP="00226244"/>
    <w:p w:rsidR="00226244" w:rsidRDefault="00226244" w:rsidP="00226244">
      <w:pPr>
        <w:ind w:left="960" w:hangingChars="400" w:hanging="96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>
        <w:rPr>
          <w:szCs w:val="21"/>
        </w:rPr>
        <w:t xml:space="preserve">) </w:t>
      </w:r>
      <w:r w:rsidRPr="00E81BD2">
        <w:rPr>
          <w:szCs w:val="21"/>
        </w:rPr>
        <w:t>因为</w:t>
      </w:r>
      <w:r w:rsidR="00014888" w:rsidRPr="00014888">
        <w:rPr>
          <w:position w:val="-16"/>
        </w:rPr>
        <w:object w:dxaOrig="2960" w:dyaOrig="440">
          <v:shape id="_x0000_i1364" type="#_x0000_t75" style="width:148pt;height:22pt" o:ole="">
            <v:imagedata r:id="rId695" o:title=""/>
          </v:shape>
          <o:OLEObject Type="Embed" ProgID="Equation.DSMT4" ShapeID="_x0000_i1364" DrawAspect="Content" ObjectID="_1697017912" r:id="rId696"/>
        </w:object>
      </w:r>
      <w:r w:rsidRPr="00E81BD2">
        <w:rPr>
          <w:szCs w:val="21"/>
        </w:rPr>
        <w:t>，当</w:t>
      </w:r>
      <w:r w:rsidR="00014888" w:rsidRPr="00014888">
        <w:rPr>
          <w:position w:val="-10"/>
        </w:rPr>
        <w:object w:dxaOrig="580" w:dyaOrig="320">
          <v:shape id="_x0000_i1365" type="#_x0000_t75" style="width:29pt;height:16pt" o:ole="">
            <v:imagedata r:id="rId697" o:title=""/>
          </v:shape>
          <o:OLEObject Type="Embed" ProgID="Equation.DSMT4" ShapeID="_x0000_i1365" DrawAspect="Content" ObjectID="_1697017913" r:id="rId698"/>
        </w:object>
      </w:r>
      <w:r w:rsidRPr="00E81BD2">
        <w:rPr>
          <w:szCs w:val="21"/>
        </w:rPr>
        <w:t>时，</w:t>
      </w:r>
      <w:r w:rsidR="00014888" w:rsidRPr="00014888">
        <w:rPr>
          <w:position w:val="-12"/>
        </w:rPr>
        <w:object w:dxaOrig="980" w:dyaOrig="360">
          <v:shape id="_x0000_i1366" type="#_x0000_t75" style="width:49pt;height:18pt" o:ole="">
            <v:imagedata r:id="rId699" o:title=""/>
          </v:shape>
          <o:OLEObject Type="Embed" ProgID="Equation.DSMT4" ShapeID="_x0000_i1366" DrawAspect="Content" ObjectID="_1697017914" r:id="rId700"/>
        </w:object>
      </w:r>
      <w:r>
        <w:rPr>
          <w:rFonts w:hint="eastAsia"/>
        </w:rPr>
        <w:t>；</w:t>
      </w:r>
      <w:r w:rsidRPr="00E81BD2">
        <w:rPr>
          <w:szCs w:val="21"/>
        </w:rPr>
        <w:t>当</w:t>
      </w:r>
      <w:r w:rsidR="00014888" w:rsidRPr="00014888">
        <w:rPr>
          <w:position w:val="-10"/>
        </w:rPr>
        <w:object w:dxaOrig="920" w:dyaOrig="320">
          <v:shape id="_x0000_i1367" type="#_x0000_t75" style="width:46pt;height:16pt" o:ole="">
            <v:imagedata r:id="rId701" o:title=""/>
          </v:shape>
          <o:OLEObject Type="Embed" ProgID="Equation.DSMT4" ShapeID="_x0000_i1367" DrawAspect="Content" ObjectID="_1697017915" r:id="rId702"/>
        </w:object>
      </w:r>
      <w:r w:rsidRPr="00E81BD2">
        <w:rPr>
          <w:szCs w:val="21"/>
        </w:rPr>
        <w:t>时，</w:t>
      </w:r>
    </w:p>
    <w:p w:rsidR="00226244" w:rsidRPr="003B6EE3" w:rsidRDefault="00014888" w:rsidP="00226244">
      <w:pPr>
        <w:ind w:leftChars="400" w:left="960"/>
        <w:jc w:val="center"/>
      </w:pPr>
      <w:r w:rsidRPr="00014888">
        <w:rPr>
          <w:position w:val="-24"/>
        </w:rPr>
        <w:object w:dxaOrig="5500" w:dyaOrig="620">
          <v:shape id="_x0000_i1368" type="#_x0000_t75" style="width:275pt;height:31pt" o:ole="">
            <v:imagedata r:id="rId703" o:title=""/>
          </v:shape>
          <o:OLEObject Type="Embed" ProgID="Equation.DSMT4" ShapeID="_x0000_i1368" DrawAspect="Content" ObjectID="_1697017916" r:id="rId704"/>
        </w:object>
      </w:r>
    </w:p>
    <w:p w:rsidR="00226244" w:rsidRDefault="00226244" w:rsidP="00226244">
      <w:pPr>
        <w:ind w:leftChars="400" w:left="960"/>
        <w:rPr>
          <w:szCs w:val="21"/>
        </w:rPr>
      </w:pPr>
      <w:r w:rsidRPr="00E81BD2">
        <w:rPr>
          <w:szCs w:val="21"/>
        </w:rPr>
        <w:t>当</w:t>
      </w:r>
      <w:r w:rsidR="00014888" w:rsidRPr="00014888">
        <w:rPr>
          <w:position w:val="-10"/>
        </w:rPr>
        <w:object w:dxaOrig="940" w:dyaOrig="320">
          <v:shape id="_x0000_i1369" type="#_x0000_t75" style="width:47pt;height:16pt" o:ole="">
            <v:imagedata r:id="rId705" o:title=""/>
          </v:shape>
          <o:OLEObject Type="Embed" ProgID="Equation.DSMT4" ShapeID="_x0000_i1369" DrawAspect="Content" ObjectID="_1697017917" r:id="rId706"/>
        </w:object>
      </w:r>
      <w:r w:rsidRPr="00E81BD2">
        <w:rPr>
          <w:szCs w:val="21"/>
        </w:rPr>
        <w:t>时，</w:t>
      </w:r>
    </w:p>
    <w:p w:rsidR="00226244" w:rsidRPr="00E81BD2" w:rsidRDefault="00014888" w:rsidP="00226244">
      <w:pPr>
        <w:ind w:leftChars="400" w:left="960"/>
        <w:jc w:val="center"/>
        <w:rPr>
          <w:szCs w:val="21"/>
        </w:rPr>
      </w:pPr>
      <w:r w:rsidRPr="00014888">
        <w:rPr>
          <w:position w:val="-24"/>
        </w:rPr>
        <w:object w:dxaOrig="5740" w:dyaOrig="620">
          <v:shape id="_x0000_i1370" type="#_x0000_t75" style="width:287pt;height:31pt" o:ole="">
            <v:imagedata r:id="rId707" o:title=""/>
          </v:shape>
          <o:OLEObject Type="Embed" ProgID="Equation.DSMT4" ShapeID="_x0000_i1370" DrawAspect="Content" ObjectID="_1697017918" r:id="rId708"/>
        </w:object>
      </w:r>
    </w:p>
    <w:p w:rsidR="00226244" w:rsidRPr="00E81BD2" w:rsidRDefault="00226244" w:rsidP="00226244">
      <w:pPr>
        <w:ind w:leftChars="400" w:left="960"/>
        <w:rPr>
          <w:szCs w:val="21"/>
        </w:rPr>
      </w:pPr>
      <w:r w:rsidRPr="00E81BD2">
        <w:rPr>
          <w:szCs w:val="21"/>
        </w:rPr>
        <w:t>当</w:t>
      </w:r>
      <w:r w:rsidR="00014888" w:rsidRPr="00014888">
        <w:rPr>
          <w:position w:val="-10"/>
        </w:rPr>
        <w:object w:dxaOrig="600" w:dyaOrig="300">
          <v:shape id="_x0000_i1371" type="#_x0000_t75" style="width:30pt;height:15pt" o:ole="">
            <v:imagedata r:id="rId709" o:title=""/>
          </v:shape>
          <o:OLEObject Type="Embed" ProgID="Equation.DSMT4" ShapeID="_x0000_i1371" DrawAspect="Content" ObjectID="_1697017919" r:id="rId710"/>
        </w:object>
      </w:r>
      <w:r w:rsidRPr="00E81BD2">
        <w:rPr>
          <w:szCs w:val="21"/>
        </w:rPr>
        <w:t>时，</w:t>
      </w:r>
      <w:r w:rsidR="00014888" w:rsidRPr="00014888">
        <w:rPr>
          <w:position w:val="-12"/>
        </w:rPr>
        <w:object w:dxaOrig="960" w:dyaOrig="360">
          <v:shape id="_x0000_i1372" type="#_x0000_t75" style="width:48pt;height:18pt" o:ole="">
            <v:imagedata r:id="rId711" o:title=""/>
          </v:shape>
          <o:OLEObject Type="Embed" ProgID="Equation.DSMT4" ShapeID="_x0000_i1372" DrawAspect="Content" ObjectID="_1697017920" r:id="rId712"/>
        </w:object>
      </w:r>
      <w:r>
        <w:rPr>
          <w:rFonts w:hint="eastAsia"/>
        </w:rPr>
        <w:t>．</w:t>
      </w:r>
      <w:r w:rsidRPr="00E81BD2">
        <w:rPr>
          <w:szCs w:val="21"/>
        </w:rPr>
        <w:t>综上所述，有</w:t>
      </w:r>
    </w:p>
    <w:p w:rsidR="00226244" w:rsidRPr="00E81BD2" w:rsidRDefault="00014888" w:rsidP="00226244">
      <w:pPr>
        <w:ind w:leftChars="400" w:left="960"/>
        <w:jc w:val="center"/>
        <w:rPr>
          <w:szCs w:val="21"/>
        </w:rPr>
      </w:pPr>
      <w:r w:rsidRPr="00014888">
        <w:rPr>
          <w:position w:val="-96"/>
        </w:rPr>
        <w:object w:dxaOrig="3080" w:dyaOrig="2040">
          <v:shape id="_x0000_i1373" type="#_x0000_t75" style="width:154pt;height:102pt" o:ole="">
            <v:imagedata r:id="rId713" o:title=""/>
          </v:shape>
          <o:OLEObject Type="Embed" ProgID="Equation.DSMT4" ShapeID="_x0000_i1373" DrawAspect="Content" ObjectID="_1697017921" r:id="rId714"/>
        </w:object>
      </w:r>
    </w:p>
    <w:p w:rsidR="00226244" w:rsidRPr="00E81BD2" w:rsidRDefault="00226244" w:rsidP="00226244">
      <w:pPr>
        <w:ind w:leftChars="400" w:left="960"/>
        <w:rPr>
          <w:szCs w:val="21"/>
        </w:rPr>
      </w:pPr>
      <w:r>
        <w:rPr>
          <w:szCs w:val="21"/>
        </w:rPr>
        <w:t>由概率密度是分布函数在对应区间上的的微分，所以</w:t>
      </w:r>
    </w:p>
    <w:p w:rsidR="00226244" w:rsidRPr="00E81BD2" w:rsidRDefault="00014888" w:rsidP="00226244">
      <w:pPr>
        <w:ind w:leftChars="400" w:left="960"/>
        <w:jc w:val="center"/>
        <w:rPr>
          <w:szCs w:val="21"/>
        </w:rPr>
      </w:pPr>
      <w:r w:rsidRPr="00014888">
        <w:rPr>
          <w:position w:val="-102"/>
        </w:rPr>
        <w:object w:dxaOrig="3480" w:dyaOrig="2160">
          <v:shape id="_x0000_i1374" type="#_x0000_t75" style="width:174pt;height:108pt" o:ole="">
            <v:imagedata r:id="rId715" o:title=""/>
          </v:shape>
          <o:OLEObject Type="Embed" ProgID="Equation.DSMT4" ShapeID="_x0000_i1374" DrawAspect="Content" ObjectID="_1697017922" r:id="rId716"/>
        </w:object>
      </w:r>
    </w:p>
    <w:p w:rsidR="00226244" w:rsidRPr="00ED2681" w:rsidRDefault="00226244" w:rsidP="00226244">
      <w:pPr>
        <w:ind w:firstLineChars="200" w:firstLine="480"/>
        <w:rPr>
          <w:szCs w:val="21"/>
        </w:rPr>
      </w:pP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rFonts w:cs="Cambria"/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因为数学期望</w:t>
      </w:r>
    </w:p>
    <w:p w:rsidR="00226244" w:rsidRPr="00ED2681" w:rsidRDefault="00014888" w:rsidP="00226244">
      <w:pPr>
        <w:ind w:leftChars="400" w:left="960"/>
        <w:jc w:val="center"/>
        <w:rPr>
          <w:szCs w:val="21"/>
        </w:rPr>
      </w:pPr>
      <w:r w:rsidRPr="00014888">
        <w:rPr>
          <w:position w:val="-92"/>
        </w:rPr>
        <w:object w:dxaOrig="4700" w:dyaOrig="1980">
          <v:shape id="_x0000_i1375" type="#_x0000_t75" style="width:235pt;height:99pt" o:ole="">
            <v:imagedata r:id="rId717" o:title=""/>
          </v:shape>
          <o:OLEObject Type="Embed" ProgID="Equation.DSMT4" ShapeID="_x0000_i1375" DrawAspect="Content" ObjectID="_1697017923" r:id="rId718"/>
        </w:object>
      </w:r>
    </w:p>
    <w:p w:rsidR="00226244" w:rsidRDefault="00226244" w:rsidP="00226244">
      <w:pPr>
        <w:ind w:leftChars="400" w:left="960"/>
        <w:rPr>
          <w:szCs w:val="21"/>
        </w:rPr>
      </w:pPr>
      <w:r>
        <w:rPr>
          <w:rFonts w:hint="eastAsia"/>
          <w:szCs w:val="21"/>
        </w:rPr>
        <w:t>所以协方差</w:t>
      </w:r>
    </w:p>
    <w:p w:rsidR="00226244" w:rsidRDefault="00014888" w:rsidP="00226244">
      <w:pPr>
        <w:ind w:leftChars="400" w:left="960"/>
        <w:jc w:val="center"/>
        <w:rPr>
          <w:szCs w:val="21"/>
        </w:rPr>
      </w:pPr>
      <w:r w:rsidRPr="00014888">
        <w:rPr>
          <w:position w:val="-24"/>
        </w:rPr>
        <w:object w:dxaOrig="5880" w:dyaOrig="620">
          <v:shape id="_x0000_i1376" type="#_x0000_t75" style="width:294pt;height:31pt" o:ole="">
            <v:imagedata r:id="rId719" o:title=""/>
          </v:shape>
          <o:OLEObject Type="Embed" ProgID="Equation.DSMT4" ShapeID="_x0000_i1376" DrawAspect="Content" ObjectID="_1697017924" r:id="rId720"/>
        </w:object>
      </w:r>
    </w:p>
    <w:p w:rsidR="00226244" w:rsidRPr="00E81BD2" w:rsidRDefault="00226244" w:rsidP="00226244">
      <w:pPr>
        <w:ind w:firstLineChars="200" w:firstLine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根据</w:t>
      </w:r>
      <w:r>
        <w:rPr>
          <w:rFonts w:hint="eastAsia"/>
          <w:szCs w:val="21"/>
        </w:rPr>
        <w:t>二维</w:t>
      </w:r>
      <w:r w:rsidRPr="00E81BD2">
        <w:rPr>
          <w:szCs w:val="21"/>
        </w:rPr>
        <w:t>随机变量的定义有</w:t>
      </w:r>
    </w:p>
    <w:p w:rsidR="00226244" w:rsidRPr="00E81BD2" w:rsidRDefault="00014888" w:rsidP="00226244">
      <w:pPr>
        <w:ind w:leftChars="400" w:left="960"/>
        <w:jc w:val="center"/>
        <w:rPr>
          <w:szCs w:val="21"/>
        </w:rPr>
      </w:pPr>
      <w:r w:rsidRPr="00014888">
        <w:rPr>
          <w:position w:val="-66"/>
        </w:rPr>
        <w:object w:dxaOrig="5100" w:dyaOrig="1440">
          <v:shape id="_x0000_i1377" type="#_x0000_t75" style="width:255pt;height:1in" o:ole="">
            <v:imagedata r:id="rId721" o:title=""/>
          </v:shape>
          <o:OLEObject Type="Embed" ProgID="Equation.DSMT4" ShapeID="_x0000_i1377" DrawAspect="Content" ObjectID="_1697017925" r:id="rId722"/>
        </w:object>
      </w:r>
    </w:p>
    <w:p w:rsidR="00A016D2" w:rsidRDefault="00A016D2" w:rsidP="00A016D2"/>
    <w:p w:rsidR="00A016D2" w:rsidRPr="00A016D2" w:rsidRDefault="00A016D2" w:rsidP="00CA00AF"/>
    <w:sectPr w:rsidR="00A016D2" w:rsidRPr="00A016D2" w:rsidSect="00223006">
      <w:headerReference w:type="even" r:id="rId723"/>
      <w:footerReference w:type="even" r:id="rId724"/>
      <w:footerReference w:type="default" r:id="rId725"/>
      <w:headerReference w:type="first" r:id="rId72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1C6F" w:rsidRDefault="00471C6F">
      <w:r>
        <w:separator/>
      </w:r>
    </w:p>
  </w:endnote>
  <w:endnote w:type="continuationSeparator" w:id="0">
    <w:p w:rsidR="00471C6F" w:rsidRDefault="00471C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025ED" w:rsidRDefault="008025ED" w:rsidP="00D80857">
        <w:pPr>
          <w:pStyle w:val="a4"/>
          <w:ind w:right="360" w:firstLine="360"/>
        </w:pPr>
        <w:r w:rsidRPr="00543DE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025ED" w:rsidRDefault="008025ED">
                    <w:pPr>
                      <w:jc w:val="center"/>
                      <w:rPr>
                        <w:color w:val="5B9BD5" w:themeColor="accent1"/>
                      </w:rPr>
                    </w:pPr>
                    <w:r w:rsidRPr="00543DE0">
                      <w:fldChar w:fldCharType="begin"/>
                    </w:r>
                    <w:r>
                      <w:instrText>PAGE    \* MERGEFORMAT</w:instrText>
                    </w:r>
                    <w:r w:rsidRPr="00543DE0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ED" w:rsidRPr="003C7E48" w:rsidRDefault="008025E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332B20">
      <w:rPr>
        <w:noProof/>
        <w:lang w:val="zh-CN"/>
      </w:rPr>
      <w:t>9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1C6F" w:rsidRDefault="00471C6F">
      <w:r>
        <w:separator/>
      </w:r>
    </w:p>
  </w:footnote>
  <w:footnote w:type="continuationSeparator" w:id="0">
    <w:p w:rsidR="00471C6F" w:rsidRDefault="00471C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ED" w:rsidRPr="006E3539" w:rsidRDefault="008025E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ED" w:rsidRDefault="008025E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5pt;height:11.5pt" o:bullet="t">
        <v:imagedata r:id="rId1" o:title="msoA"/>
      </v:shape>
    </w:pict>
  </w:numPicBullet>
  <w:numPicBullet w:numPicBulletId="1">
    <w:pict>
      <v:shape id="_x0000_i107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888"/>
    <w:rsid w:val="00024384"/>
    <w:rsid w:val="00042111"/>
    <w:rsid w:val="00046DD7"/>
    <w:rsid w:val="00061C54"/>
    <w:rsid w:val="00092FB9"/>
    <w:rsid w:val="000977C3"/>
    <w:rsid w:val="000A2400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CAE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6244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6B1A"/>
    <w:rsid w:val="0032739C"/>
    <w:rsid w:val="00330B11"/>
    <w:rsid w:val="00332B20"/>
    <w:rsid w:val="003358A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3E9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1C6F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3DE0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56C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236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248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25ED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115B"/>
    <w:rsid w:val="00833B8C"/>
    <w:rsid w:val="00836126"/>
    <w:rsid w:val="00845C8B"/>
    <w:rsid w:val="00845EE6"/>
    <w:rsid w:val="00847B85"/>
    <w:rsid w:val="008528BB"/>
    <w:rsid w:val="00855BA5"/>
    <w:rsid w:val="00856A6E"/>
    <w:rsid w:val="008610C2"/>
    <w:rsid w:val="00863FCB"/>
    <w:rsid w:val="008647AF"/>
    <w:rsid w:val="00864B6E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6D2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47B5"/>
    <w:rsid w:val="00AA72C3"/>
    <w:rsid w:val="00AB2455"/>
    <w:rsid w:val="00AB3589"/>
    <w:rsid w:val="00AB671D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03C3"/>
    <w:rsid w:val="00B120CD"/>
    <w:rsid w:val="00B123D0"/>
    <w:rsid w:val="00B136E3"/>
    <w:rsid w:val="00B20BE5"/>
    <w:rsid w:val="00B26BCF"/>
    <w:rsid w:val="00B31EBE"/>
    <w:rsid w:val="00B34375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0C46"/>
    <w:rsid w:val="00BA43E6"/>
    <w:rsid w:val="00BA537B"/>
    <w:rsid w:val="00BB150B"/>
    <w:rsid w:val="00BB6C78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1ADD"/>
    <w:rsid w:val="00D133EF"/>
    <w:rsid w:val="00D21403"/>
    <w:rsid w:val="00D27D3E"/>
    <w:rsid w:val="00D27EAC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4888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5F04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788"/>
    <w:rsid w:val="00F83A02"/>
    <w:rsid w:val="00F840A4"/>
    <w:rsid w:val="00F85121"/>
    <w:rsid w:val="00F9555A"/>
    <w:rsid w:val="00F95A31"/>
    <w:rsid w:val="00FA2716"/>
    <w:rsid w:val="00FA277F"/>
    <w:rsid w:val="00FA5A5A"/>
    <w:rsid w:val="00FB0EF6"/>
    <w:rsid w:val="00FB56ED"/>
    <w:rsid w:val="00FC0894"/>
    <w:rsid w:val="00FC0EBD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727" Type="http://schemas.openxmlformats.org/officeDocument/2006/relationships/fontTable" Target="fontTable.xml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oleObject" Target="embeddings/oleObject3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footer" Target="footer1.xml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691" Type="http://schemas.openxmlformats.org/officeDocument/2006/relationships/image" Target="media/image344.wmf"/><Relationship Id="rId726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716" Type="http://schemas.openxmlformats.org/officeDocument/2006/relationships/oleObject" Target="embeddings/oleObject35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theme" Target="theme/theme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8" Type="http://schemas.openxmlformats.org/officeDocument/2006/relationships/hyperlink" Target="https://lvjr.bitbucket.io/?kysx200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header" Target="header1.xml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footer" Target="footer2.xml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591EF6-6CE6-41B7-B34A-93EB0A876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10</Pages>
  <Words>1816</Words>
  <Characters>10357</Characters>
  <Application>Microsoft Office Word</Application>
  <DocSecurity>0</DocSecurity>
  <Lines>86</Lines>
  <Paragraphs>24</Paragraphs>
  <ScaleCrop>false</ScaleCrop>
  <Company>微软中国</Company>
  <LinksUpToDate>false</LinksUpToDate>
  <CharactersWithSpaces>12149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93</cp:revision>
  <cp:lastPrinted>2011-09-06T10:51:00Z</cp:lastPrinted>
  <dcterms:created xsi:type="dcterms:W3CDTF">2020-11-13T07:23:00Z</dcterms:created>
  <dcterms:modified xsi:type="dcterms:W3CDTF">2021-10-29T02:40:00Z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