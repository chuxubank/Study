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04642" w:rsidRDefault="00E8405D" w:rsidP="00504642">
      <w:pPr>
        <w:pStyle w:val="af"/>
      </w:pPr>
      <w:hyperlink r:id="rId8" w:history="1">
        <w:r w:rsidR="00CA00AF" w:rsidRPr="00504642">
          <w:rPr>
            <w:rStyle w:val="a7"/>
            <w:rFonts w:hint="eastAsia"/>
            <w:color w:val="C00000"/>
          </w:rPr>
          <w:t>20</w:t>
        </w:r>
        <w:r w:rsidR="00504642" w:rsidRPr="00504642">
          <w:rPr>
            <w:rStyle w:val="a7"/>
            <w:color w:val="C00000"/>
          </w:rPr>
          <w:t>07</w:t>
        </w:r>
        <w:r w:rsidR="00CA00AF" w:rsidRPr="00504642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04642">
          <w:rPr>
            <w:rStyle w:val="a7"/>
            <w:rFonts w:hint="eastAsia"/>
            <w:color w:val="C00000"/>
          </w:rPr>
          <w:t>卷</w:t>
        </w:r>
        <w:r w:rsidR="00C27180">
          <w:rPr>
            <w:rStyle w:val="a7"/>
            <w:rFonts w:hint="eastAsia"/>
            <w:color w:val="C00000"/>
          </w:rPr>
          <w:t>三</w:t>
        </w:r>
        <w:bookmarkStart w:id="0" w:name="_GoBack"/>
        <w:bookmarkEnd w:id="0"/>
        <w:r w:rsidR="003C7E48" w:rsidRPr="00504642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ED010F" w:rsidRDefault="00ED010F" w:rsidP="00484424">
      <w:pPr>
        <w:pStyle w:val="1"/>
      </w:pPr>
      <w:r>
        <w:rPr>
          <w:rFonts w:hint="eastAsia"/>
        </w:rPr>
        <w:t>一、</w:t>
      </w:r>
      <w:r w:rsidRPr="00BA04F5">
        <w:t>选择题</w:t>
      </w:r>
      <w:r w:rsidR="00484424">
        <w:rPr>
          <w:rFonts w:hint="eastAsia"/>
        </w:rPr>
        <w:t>（1~10</w:t>
      </w:r>
      <w:r w:rsidRPr="00BA04F5">
        <w:t>小题，每小题4分，共40</w:t>
      </w:r>
      <w:r w:rsidR="00484424">
        <w:t>分</w:t>
      </w:r>
      <w:r w:rsidR="00484424">
        <w:rPr>
          <w:rFonts w:hint="eastAsia"/>
        </w:rPr>
        <w:t>）</w:t>
      </w:r>
    </w:p>
    <w:p w:rsidR="00484424" w:rsidRDefault="00484424" w:rsidP="00ED010F">
      <w:pPr>
        <w:rPr>
          <w:rFonts w:hAnsi="宋体"/>
          <w:b/>
        </w:rPr>
      </w:pPr>
    </w:p>
    <w:p w:rsidR="00484424" w:rsidRPr="00BA04F5" w:rsidRDefault="00484424" w:rsidP="00ED010F">
      <w:pPr>
        <w:rPr>
          <w:b/>
        </w:rPr>
      </w:pPr>
    </w:p>
    <w:p w:rsidR="00ED010F" w:rsidRPr="00BA04F5" w:rsidRDefault="007967F7" w:rsidP="007967F7">
      <w:r>
        <w:rPr>
          <w:rStyle w:val="ae"/>
          <w:rFonts w:hint="eastAsia"/>
        </w:rPr>
        <w:t>(1)</w:t>
      </w:r>
      <w:r w:rsidRPr="00401AB8">
        <w:rPr>
          <w:rStyle w:val="ae"/>
          <w:rFonts w:hint="eastAsia"/>
        </w:rPr>
        <w:t>【</w:t>
      </w:r>
      <w:r>
        <w:rPr>
          <w:rStyle w:val="ae"/>
          <w:rFonts w:hint="eastAsia"/>
        </w:rPr>
        <w:t>类似</w:t>
      </w:r>
      <w:r w:rsidRPr="00401AB8">
        <w:rPr>
          <w:rStyle w:val="ae"/>
          <w:rFonts w:hint="eastAsia"/>
        </w:rPr>
        <w:t>试卷一第一</w:t>
      </w:r>
      <w:r>
        <w:rPr>
          <w:rStyle w:val="ae"/>
          <w:rFonts w:hint="eastAsia"/>
        </w:rPr>
        <w:t>(1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="00ED010F" w:rsidRPr="00BA04F5">
        <w:rPr>
          <w:rFonts w:hAnsi="宋体"/>
        </w:rPr>
        <w:t>当</w:t>
      </w:r>
      <w:r w:rsidR="00C164DD" w:rsidRPr="00C164DD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674987644" r:id="rId10"/>
        </w:object>
      </w:r>
      <w:r w:rsidR="00ED010F" w:rsidRPr="00BA04F5">
        <w:rPr>
          <w:rFonts w:hAnsi="宋体"/>
        </w:rPr>
        <w:t>时，与</w:t>
      </w:r>
      <w:r w:rsidR="00C164DD" w:rsidRPr="00C164DD">
        <w:rPr>
          <w:position w:val="-6"/>
        </w:rPr>
        <w:object w:dxaOrig="380" w:dyaOrig="340">
          <v:shape id="_x0000_i1026" type="#_x0000_t75" style="width:18.8pt;height:16.9pt" o:ole="">
            <v:imagedata r:id="rId11" o:title=""/>
          </v:shape>
          <o:OLEObject Type="Embed" ProgID="Equation.DSMT4" ShapeID="_x0000_i1026" DrawAspect="Content" ObjectID="_1674987645" r:id="rId12"/>
        </w:object>
      </w:r>
      <w:r w:rsidR="00ED010F" w:rsidRPr="00BA04F5">
        <w:rPr>
          <w:rFonts w:hAnsi="宋体"/>
        </w:rPr>
        <w:t>等价的无穷小量是</w:t>
      </w:r>
      <w:r w:rsidR="00ED010F">
        <w:rPr>
          <w:rFonts w:hAnsi="宋体"/>
        </w:rPr>
        <w:t>(</w:t>
      </w:r>
      <w:r w:rsidR="003A0116">
        <w:rPr>
          <w:rFonts w:hAnsi="宋体" w:hint="eastAsia"/>
        </w:rPr>
        <w:t xml:space="preserve"> </w:t>
      </w:r>
      <w:r w:rsidR="00ED010F" w:rsidRPr="00BA04F5">
        <w:t xml:space="preserve">   </w:t>
      </w:r>
      <w:r w:rsidR="00ED010F">
        <w:rPr>
          <w:rFonts w:hAnsi="宋体"/>
        </w:rPr>
        <w:t>)</w:t>
      </w:r>
    </w:p>
    <w:p w:rsidR="00ED010F" w:rsidRDefault="003C274C" w:rsidP="00ED010F">
      <w:pPr>
        <w:ind w:left="420"/>
      </w:pPr>
      <w:r>
        <w:rPr>
          <w:rFonts w:hint="eastAsia"/>
        </w:rPr>
        <w:t xml:space="preserve">(A) </w:t>
      </w:r>
      <w:r w:rsidR="00C164DD" w:rsidRPr="00C164DD">
        <w:rPr>
          <w:position w:val="-6"/>
        </w:rPr>
        <w:object w:dxaOrig="700" w:dyaOrig="360">
          <v:shape id="_x0000_i1027" type="#_x0000_t75" style="width:35.05pt;height:18.15pt" o:ole="">
            <v:imagedata r:id="rId13" o:title=""/>
          </v:shape>
          <o:OLEObject Type="Embed" ProgID="Equation.DSMT4" ShapeID="_x0000_i1027" DrawAspect="Content" ObjectID="_1674987646" r:id="rId14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(B) </w:t>
      </w:r>
      <w:r w:rsidR="00C164DD" w:rsidRPr="00C164DD">
        <w:rPr>
          <w:position w:val="-10"/>
        </w:rPr>
        <w:object w:dxaOrig="1100" w:dyaOrig="380">
          <v:shape id="_x0000_i1028" type="#_x0000_t75" style="width:55.1pt;height:18.8pt" o:ole="">
            <v:imagedata r:id="rId15" o:title=""/>
          </v:shape>
          <o:OLEObject Type="Embed" ProgID="Equation.DSMT4" ShapeID="_x0000_i1028" DrawAspect="Content" ObjectID="_1674987647" r:id="rId16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(C) </w:t>
      </w:r>
      <w:r w:rsidR="00C164DD" w:rsidRPr="00C164DD">
        <w:rPr>
          <w:position w:val="-8"/>
        </w:rPr>
        <w:object w:dxaOrig="1320" w:dyaOrig="420">
          <v:shape id="_x0000_i1029" type="#_x0000_t75" style="width:65.75pt;height:21.3pt" o:ole="">
            <v:imagedata r:id="rId17" o:title=""/>
          </v:shape>
          <o:OLEObject Type="Embed" ProgID="Equation.DSMT4" ShapeID="_x0000_i1029" DrawAspect="Content" ObjectID="_1674987648" r:id="rId18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(D) </w:t>
      </w:r>
      <w:r w:rsidR="00C164DD" w:rsidRPr="00C164DD">
        <w:rPr>
          <w:position w:val="-6"/>
        </w:rPr>
        <w:object w:dxaOrig="1060" w:dyaOrig="340">
          <v:shape id="_x0000_i1030" type="#_x0000_t75" style="width:53.2pt;height:16.9pt" o:ole="">
            <v:imagedata r:id="rId19" o:title=""/>
          </v:shape>
          <o:OLEObject Type="Embed" ProgID="Equation.DSMT4" ShapeID="_x0000_i1030" DrawAspect="Content" ObjectID="_1674987649" r:id="rId20"/>
        </w:object>
      </w:r>
      <w:r>
        <w:rPr>
          <w:rFonts w:hint="eastAsia"/>
        </w:rPr>
        <w:t>．</w:t>
      </w:r>
    </w:p>
    <w:p w:rsidR="003A0116" w:rsidRDefault="003A0116" w:rsidP="00ED010F"/>
    <w:p w:rsidR="00ED010F" w:rsidRPr="00407624" w:rsidRDefault="003A0116" w:rsidP="00ED010F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ED010F" w:rsidRPr="00407624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</w:p>
    <w:p w:rsidR="00ED010F" w:rsidRPr="00407624" w:rsidRDefault="00ED010F" w:rsidP="003C274C">
      <w:pPr>
        <w:ind w:leftChars="200" w:left="1440" w:hangingChars="400" w:hanging="960"/>
      </w:pPr>
      <w:r w:rsidRPr="00407624">
        <w:rPr>
          <w:rFonts w:hint="eastAsia"/>
        </w:rPr>
        <w:t>由几个常见的等价无穷小，当</w:t>
      </w:r>
      <w:r w:rsidR="00C164DD" w:rsidRPr="00C164DD">
        <w:rPr>
          <w:position w:val="-6"/>
        </w:rPr>
        <w:object w:dxaOrig="639" w:dyaOrig="279">
          <v:shape id="_x0000_i1031" type="#_x0000_t75" style="width:31.95pt;height:13.75pt" o:ole="">
            <v:imagedata r:id="rId21" o:title=""/>
          </v:shape>
          <o:OLEObject Type="Embed" ProgID="Equation.DSMT4" ShapeID="_x0000_i1031" DrawAspect="Content" ObjectID="_1674987650" r:id="rId22"/>
        </w:object>
      </w:r>
      <w:r w:rsidRPr="00407624">
        <w:rPr>
          <w:rFonts w:hint="eastAsia"/>
        </w:rPr>
        <w:t>时，</w:t>
      </w:r>
    </w:p>
    <w:p w:rsidR="003C274C" w:rsidRDefault="00C164DD" w:rsidP="003C274C">
      <w:pPr>
        <w:ind w:leftChars="200" w:left="480"/>
        <w:jc w:val="center"/>
      </w:pPr>
      <w:r w:rsidRPr="00C164DD">
        <w:rPr>
          <w:position w:val="-46"/>
        </w:rPr>
        <w:object w:dxaOrig="4560" w:dyaOrig="1040">
          <v:shape id="_x0000_i1032" type="#_x0000_t75" style="width:227.9pt;height:51.95pt" o:ole="">
            <v:imagedata r:id="rId23" o:title=""/>
          </v:shape>
          <o:OLEObject Type="Embed" ProgID="Equation.DSMT4" ShapeID="_x0000_i1032" DrawAspect="Content" ObjectID="_1674987651" r:id="rId24"/>
        </w:object>
      </w:r>
    </w:p>
    <w:p w:rsidR="00ED010F" w:rsidRPr="00407624" w:rsidRDefault="003C274C" w:rsidP="003C274C">
      <w:pPr>
        <w:ind w:leftChars="200" w:left="480"/>
      </w:pPr>
      <w:r>
        <w:rPr>
          <w:rFonts w:hint="eastAsia"/>
        </w:rPr>
        <w:t>由此</w:t>
      </w:r>
      <w:r w:rsidR="00ED010F" w:rsidRPr="00407624">
        <w:rPr>
          <w:rFonts w:hint="eastAsia"/>
        </w:rPr>
        <w:t>可以排除</w:t>
      </w:r>
      <w:r>
        <w:rPr>
          <w:rFonts w:hint="eastAsia"/>
        </w:rPr>
        <w:t>(A)</w:t>
      </w:r>
      <w:r>
        <w:rPr>
          <w:rFonts w:hint="eastAsia"/>
        </w:rPr>
        <w:t>，</w:t>
      </w:r>
      <w:r>
        <w:rPr>
          <w:rFonts w:hint="eastAsia"/>
        </w:rPr>
        <w:t>(C)</w:t>
      </w:r>
      <w:r>
        <w:rPr>
          <w:rFonts w:hint="eastAsia"/>
        </w:rPr>
        <w:t>，</w:t>
      </w:r>
      <w:r>
        <w:rPr>
          <w:rFonts w:hint="eastAsia"/>
        </w:rPr>
        <w:t>(D)</w:t>
      </w:r>
      <w:r>
        <w:rPr>
          <w:rFonts w:hint="eastAsia"/>
        </w:rPr>
        <w:t>．并</w:t>
      </w:r>
      <w:r w:rsidR="00ED010F" w:rsidRPr="00407624">
        <w:rPr>
          <w:rFonts w:hint="eastAsia"/>
        </w:rPr>
        <w:t>选</w:t>
      </w:r>
      <w:r>
        <w:rPr>
          <w:rFonts w:hint="eastAsia"/>
        </w:rPr>
        <w:t>择</w:t>
      </w:r>
      <w:r>
        <w:rPr>
          <w:rFonts w:hint="eastAsia"/>
        </w:rPr>
        <w:t>(B)</w:t>
      </w:r>
      <w:r>
        <w:rPr>
          <w:rFonts w:hint="eastAsia"/>
        </w:rPr>
        <w:t>．</w:t>
      </w:r>
    </w:p>
    <w:p w:rsidR="00401AB8" w:rsidRDefault="00401AB8" w:rsidP="00401AB8">
      <w:pPr>
        <w:rPr>
          <w:rFonts w:hAnsi="宋体"/>
        </w:rPr>
      </w:pPr>
    </w:p>
    <w:p w:rsidR="00401AB8" w:rsidRDefault="00401AB8" w:rsidP="00401AB8">
      <w:pPr>
        <w:rPr>
          <w:rFonts w:hAnsi="宋体"/>
        </w:rPr>
      </w:pPr>
    </w:p>
    <w:p w:rsidR="00401AB8" w:rsidRPr="00401AB8" w:rsidRDefault="00401AB8" w:rsidP="00401AB8">
      <w:pPr>
        <w:rPr>
          <w:rFonts w:hAnsi="宋体"/>
        </w:rPr>
      </w:pPr>
      <w:r>
        <w:rPr>
          <w:rFonts w:hAnsi="宋体" w:hint="eastAsia"/>
        </w:rPr>
        <w:t>(2)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(4)</w:t>
      </w:r>
      <w:r w:rsidRPr="00401AB8">
        <w:rPr>
          <w:rStyle w:val="ae"/>
          <w:rFonts w:hint="eastAsia"/>
        </w:rPr>
        <w:t>题】</w:t>
      </w:r>
      <w:r w:rsidRPr="003A4343">
        <w:t>设函数</w:t>
      </w:r>
      <w:r w:rsidR="00C164DD" w:rsidRPr="00C164DD">
        <w:rPr>
          <w:position w:val="-10"/>
        </w:rPr>
        <w:object w:dxaOrig="540" w:dyaOrig="320">
          <v:shape id="_x0000_i1033" type="#_x0000_t75" style="width:26.9pt;height:16.3pt" o:ole="">
            <v:imagedata r:id="rId25" o:title=""/>
          </v:shape>
          <o:OLEObject Type="Embed" ProgID="Equation.DSMT4" ShapeID="_x0000_i1033" DrawAspect="Content" ObjectID="_1674987652" r:id="rId26"/>
        </w:object>
      </w:r>
      <w:r w:rsidRPr="003A4343">
        <w:t>在</w:t>
      </w:r>
      <w:r w:rsidR="00C164DD" w:rsidRPr="00C164DD">
        <w:rPr>
          <w:position w:val="-6"/>
        </w:rPr>
        <w:object w:dxaOrig="540" w:dyaOrig="279">
          <v:shape id="_x0000_i1034" type="#_x0000_t75" style="width:26.9pt;height:13.75pt" o:ole="">
            <v:imagedata r:id="rId27" o:title=""/>
          </v:shape>
          <o:OLEObject Type="Embed" ProgID="Equation.DSMT4" ShapeID="_x0000_i1034" DrawAspect="Content" ObjectID="_1674987653" r:id="rId28"/>
        </w:object>
      </w:r>
      <w:r w:rsidRPr="003A4343">
        <w:t>连续，则下列命题错误的是</w:t>
      </w:r>
      <w:r w:rsidRPr="003A4343">
        <w:t xml:space="preserve">( </w:t>
      </w:r>
      <w:r>
        <w:t xml:space="preserve">  </w:t>
      </w:r>
      <w:r w:rsidRPr="003A4343">
        <w:t xml:space="preserve"> )</w:t>
      </w:r>
    </w:p>
    <w:p w:rsidR="00401AB8" w:rsidRDefault="00401AB8" w:rsidP="00401AB8">
      <w:pPr>
        <w:ind w:firstLineChars="200" w:firstLine="480"/>
      </w:pPr>
      <w:r>
        <w:rPr>
          <w:rFonts w:hint="eastAsia"/>
        </w:rPr>
        <w:t xml:space="preserve">(A) </w:t>
      </w:r>
      <w:r w:rsidRPr="003A4343">
        <w:t>若</w:t>
      </w:r>
      <w:r w:rsidR="00C164DD" w:rsidRPr="00C164DD">
        <w:rPr>
          <w:position w:val="-24"/>
        </w:rPr>
        <w:object w:dxaOrig="920" w:dyaOrig="620">
          <v:shape id="_x0000_i1035" type="#_x0000_t75" style="width:45.7pt;height:31.3pt" o:ole="">
            <v:imagedata r:id="rId29" o:title=""/>
          </v:shape>
          <o:OLEObject Type="Embed" ProgID="Equation.DSMT4" ShapeID="_x0000_i1035" DrawAspect="Content" ObjectID="_1674987654" r:id="rId30"/>
        </w:object>
      </w:r>
      <w:r w:rsidRPr="003A4343">
        <w:t>存在，则</w:t>
      </w:r>
      <w:r w:rsidR="00C164DD" w:rsidRPr="00C164DD">
        <w:rPr>
          <w:position w:val="-10"/>
        </w:rPr>
        <w:object w:dxaOrig="859" w:dyaOrig="320">
          <v:shape id="_x0000_i1036" type="#_x0000_t75" style="width:43.2pt;height:16.3pt" o:ole="">
            <v:imagedata r:id="rId31" o:title=""/>
          </v:shape>
          <o:OLEObject Type="Embed" ProgID="Equation.DSMT4" ShapeID="_x0000_i1036" DrawAspect="Content" ObjectID="_1674987655" r:id="rId32"/>
        </w:object>
      </w:r>
      <w:r>
        <w:rPr>
          <w:rFonts w:hint="eastAsia"/>
        </w:rPr>
        <w:t>．</w:t>
      </w:r>
    </w:p>
    <w:p w:rsidR="00401AB8" w:rsidRPr="003A4343" w:rsidRDefault="00401AB8" w:rsidP="00401AB8">
      <w:pPr>
        <w:ind w:firstLineChars="200" w:firstLine="480"/>
      </w:pPr>
      <w:r>
        <w:t xml:space="preserve">(B) </w:t>
      </w:r>
      <w:r w:rsidRPr="003A4343">
        <w:t>若</w:t>
      </w:r>
      <w:r w:rsidR="00C164DD" w:rsidRPr="00C164DD">
        <w:rPr>
          <w:position w:val="-24"/>
        </w:rPr>
        <w:object w:dxaOrig="1740" w:dyaOrig="620">
          <v:shape id="_x0000_i1037" type="#_x0000_t75" style="width:87.05pt;height:31.3pt" o:ole="">
            <v:imagedata r:id="rId33" o:title=""/>
          </v:shape>
          <o:OLEObject Type="Embed" ProgID="Equation.DSMT4" ShapeID="_x0000_i1037" DrawAspect="Content" ObjectID="_1674987656" r:id="rId34"/>
        </w:object>
      </w:r>
      <w:r w:rsidRPr="003A4343">
        <w:t>存在，则</w:t>
      </w:r>
      <w:r w:rsidR="00C164DD" w:rsidRPr="00C164DD">
        <w:rPr>
          <w:position w:val="-10"/>
        </w:rPr>
        <w:object w:dxaOrig="859" w:dyaOrig="320">
          <v:shape id="_x0000_i1038" type="#_x0000_t75" style="width:43.2pt;height:16.3pt" o:ole="">
            <v:imagedata r:id="rId35" o:title=""/>
          </v:shape>
          <o:OLEObject Type="Embed" ProgID="Equation.DSMT4" ShapeID="_x0000_i1038" DrawAspect="Content" ObjectID="_1674987657" r:id="rId36"/>
        </w:object>
      </w:r>
      <w:r>
        <w:rPr>
          <w:rFonts w:hint="eastAsia"/>
        </w:rPr>
        <w:t>．</w:t>
      </w:r>
    </w:p>
    <w:p w:rsidR="00401AB8" w:rsidRDefault="00401AB8" w:rsidP="00401AB8">
      <w:pPr>
        <w:ind w:firstLineChars="200" w:firstLine="480"/>
      </w:pPr>
      <w:r>
        <w:t xml:space="preserve">(C) </w:t>
      </w:r>
      <w:r w:rsidRPr="003A4343">
        <w:t>若</w:t>
      </w:r>
      <w:r w:rsidR="00C164DD" w:rsidRPr="00C164DD">
        <w:rPr>
          <w:position w:val="-24"/>
        </w:rPr>
        <w:object w:dxaOrig="920" w:dyaOrig="620">
          <v:shape id="_x0000_i1039" type="#_x0000_t75" style="width:45.7pt;height:31.3pt" o:ole="">
            <v:imagedata r:id="rId37" o:title=""/>
          </v:shape>
          <o:OLEObject Type="Embed" ProgID="Equation.DSMT4" ShapeID="_x0000_i1039" DrawAspect="Content" ObjectID="_1674987658" r:id="rId38"/>
        </w:object>
      </w:r>
      <w:r w:rsidRPr="003A4343">
        <w:t>存在，则</w:t>
      </w:r>
      <w:r w:rsidR="00C164DD" w:rsidRPr="00C164DD">
        <w:rPr>
          <w:position w:val="-10"/>
        </w:rPr>
        <w:object w:dxaOrig="560" w:dyaOrig="320">
          <v:shape id="_x0000_i1040" type="#_x0000_t75" style="width:28.15pt;height:16.3pt" o:ole="">
            <v:imagedata r:id="rId39" o:title=""/>
          </v:shape>
          <o:OLEObject Type="Embed" ProgID="Equation.DSMT4" ShapeID="_x0000_i1040" DrawAspect="Content" ObjectID="_1674987659" r:id="rId40"/>
        </w:object>
      </w:r>
      <w:r w:rsidRPr="003A4343">
        <w:t>存在</w:t>
      </w:r>
      <w:r>
        <w:rPr>
          <w:rFonts w:hint="eastAsia"/>
        </w:rPr>
        <w:t>．</w:t>
      </w:r>
    </w:p>
    <w:p w:rsidR="00401AB8" w:rsidRDefault="00401AB8" w:rsidP="00401AB8">
      <w:pPr>
        <w:ind w:firstLineChars="200" w:firstLine="480"/>
      </w:pPr>
      <w:r>
        <w:t xml:space="preserve">(D) </w:t>
      </w:r>
      <w:r w:rsidRPr="003A4343">
        <w:t>若</w:t>
      </w:r>
      <w:r w:rsidR="00C164DD" w:rsidRPr="00C164DD">
        <w:rPr>
          <w:position w:val="-24"/>
        </w:rPr>
        <w:object w:dxaOrig="1719" w:dyaOrig="620">
          <v:shape id="_x0000_i1041" type="#_x0000_t75" style="width:85.75pt;height:31.3pt" o:ole="">
            <v:imagedata r:id="rId41" o:title=""/>
          </v:shape>
          <o:OLEObject Type="Embed" ProgID="Equation.DSMT4" ShapeID="_x0000_i1041" DrawAspect="Content" ObjectID="_1674987660" r:id="rId42"/>
        </w:object>
      </w:r>
      <w:r w:rsidRPr="003A4343">
        <w:t>存在，则</w:t>
      </w:r>
      <w:r w:rsidR="00C164DD" w:rsidRPr="00C164DD">
        <w:rPr>
          <w:position w:val="-10"/>
        </w:rPr>
        <w:object w:dxaOrig="560" w:dyaOrig="320">
          <v:shape id="_x0000_i1042" type="#_x0000_t75" style="width:28.15pt;height:16.3pt" o:ole="">
            <v:imagedata r:id="rId43" o:title=""/>
          </v:shape>
          <o:OLEObject Type="Embed" ProgID="Equation.DSMT4" ShapeID="_x0000_i1042" DrawAspect="Content" ObjectID="_1674987661" r:id="rId44"/>
        </w:object>
      </w:r>
      <w:r w:rsidRPr="003A4343">
        <w:t>存在</w:t>
      </w:r>
      <w:r>
        <w:rPr>
          <w:rFonts w:hint="eastAsia"/>
        </w:rPr>
        <w:t>．</w:t>
      </w:r>
    </w:p>
    <w:p w:rsidR="00401AB8" w:rsidRDefault="00401AB8" w:rsidP="00401AB8"/>
    <w:p w:rsidR="00401AB8" w:rsidRPr="00881CF3" w:rsidRDefault="00401AB8" w:rsidP="00401AB8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．</w:t>
      </w:r>
      <w:r w:rsidRPr="00881CF3">
        <w:rPr>
          <w:rFonts w:hAnsi="宋体"/>
        </w:rPr>
        <w:t>例如取</w:t>
      </w:r>
      <w:r w:rsidR="00C164DD" w:rsidRPr="00C164DD">
        <w:rPr>
          <w:position w:val="-14"/>
        </w:rPr>
        <w:object w:dxaOrig="960" w:dyaOrig="400">
          <v:shape id="_x0000_i1043" type="#_x0000_t75" style="width:48.2pt;height:20.05pt" o:ole="">
            <v:imagedata r:id="rId45" o:title=""/>
          </v:shape>
          <o:OLEObject Type="Embed" ProgID="Equation.DSMT4" ShapeID="_x0000_i1043" DrawAspect="Content" ObjectID="_1674987662" r:id="rId46"/>
        </w:object>
      </w:r>
      <w:r w:rsidRPr="00881CF3">
        <w:rPr>
          <w:rFonts w:hAnsi="宋体"/>
        </w:rPr>
        <w:t>，有</w:t>
      </w:r>
    </w:p>
    <w:p w:rsidR="00401AB8" w:rsidRDefault="00C164DD" w:rsidP="00401AB8">
      <w:pPr>
        <w:ind w:leftChars="200" w:left="480"/>
        <w:jc w:val="center"/>
      </w:pPr>
      <w:r w:rsidRPr="00C164DD">
        <w:rPr>
          <w:position w:val="-24"/>
        </w:rPr>
        <w:object w:dxaOrig="3460" w:dyaOrig="680">
          <v:shape id="_x0000_i1044" type="#_x0000_t75" style="width:172.8pt;height:33.8pt" o:ole="">
            <v:imagedata r:id="rId47" o:title=""/>
          </v:shape>
          <o:OLEObject Type="Embed" ProgID="Equation.DSMT4" ShapeID="_x0000_i1044" DrawAspect="Content" ObjectID="_1674987663" r:id="rId48"/>
        </w:object>
      </w:r>
    </w:p>
    <w:p w:rsidR="00401AB8" w:rsidRDefault="00401AB8" w:rsidP="00401AB8">
      <w:pPr>
        <w:ind w:firstLineChars="200" w:firstLine="480"/>
        <w:rPr>
          <w:rFonts w:hAnsi="宋体"/>
        </w:rPr>
      </w:pPr>
      <w:r w:rsidRPr="00881CF3">
        <w:rPr>
          <w:rFonts w:hAnsi="宋体"/>
        </w:rPr>
        <w:t>存在</w:t>
      </w:r>
      <w:r>
        <w:rPr>
          <w:rFonts w:hAnsi="宋体" w:hint="eastAsia"/>
        </w:rPr>
        <w:t>，</w:t>
      </w:r>
      <w:r w:rsidRPr="00881CF3">
        <w:rPr>
          <w:rFonts w:hAnsi="宋体"/>
        </w:rPr>
        <w:t>而</w:t>
      </w:r>
    </w:p>
    <w:p w:rsidR="00401AB8" w:rsidRPr="00661DBB" w:rsidRDefault="00C164DD" w:rsidP="00401AB8">
      <w:pPr>
        <w:ind w:firstLineChars="200" w:firstLine="480"/>
        <w:jc w:val="center"/>
      </w:pPr>
      <w:r w:rsidRPr="00C164DD">
        <w:rPr>
          <w:position w:val="-24"/>
        </w:rPr>
        <w:object w:dxaOrig="6800" w:dyaOrig="680">
          <v:shape id="_x0000_i1045" type="#_x0000_t75" style="width:339.95pt;height:33.8pt" o:ole="">
            <v:imagedata r:id="rId49" o:title=""/>
          </v:shape>
          <o:OLEObject Type="Embed" ProgID="Equation.DSMT4" ShapeID="_x0000_i1045" DrawAspect="Content" ObjectID="_1674987664" r:id="rId50"/>
        </w:object>
      </w:r>
    </w:p>
    <w:p w:rsidR="00401AB8" w:rsidRPr="00881CF3" w:rsidRDefault="00401AB8" w:rsidP="00401AB8">
      <w:pPr>
        <w:ind w:leftChars="200" w:left="480"/>
      </w:pPr>
      <w:r>
        <w:rPr>
          <w:rFonts w:hAnsi="宋体"/>
        </w:rPr>
        <w:t>左右极限存在但不相等</w:t>
      </w:r>
      <w:r>
        <w:rPr>
          <w:rFonts w:hAnsi="宋体" w:hint="eastAsia"/>
        </w:rPr>
        <w:t>，</w:t>
      </w:r>
      <w:r w:rsidRPr="00881CF3">
        <w:rPr>
          <w:rFonts w:hAnsi="宋体"/>
        </w:rPr>
        <w:t>所以</w:t>
      </w:r>
      <w:r w:rsidR="00C164DD" w:rsidRPr="00C164DD">
        <w:rPr>
          <w:position w:val="-14"/>
        </w:rPr>
        <w:object w:dxaOrig="960" w:dyaOrig="400">
          <v:shape id="_x0000_i1046" type="#_x0000_t75" style="width:48.2pt;height:20.05pt" o:ole="">
            <v:imagedata r:id="rId51" o:title=""/>
          </v:shape>
          <o:OLEObject Type="Embed" ProgID="Equation.DSMT4" ShapeID="_x0000_i1046" DrawAspect="Content" ObjectID="_1674987665" r:id="rId52"/>
        </w:object>
      </w:r>
      <w:r w:rsidRPr="00881CF3">
        <w:rPr>
          <w:rFonts w:hAnsi="宋体"/>
        </w:rPr>
        <w:t>在</w:t>
      </w:r>
      <w:r w:rsidR="00C164DD" w:rsidRPr="00C164DD">
        <w:rPr>
          <w:position w:val="-6"/>
        </w:rPr>
        <w:object w:dxaOrig="540" w:dyaOrig="279">
          <v:shape id="_x0000_i1047" type="#_x0000_t75" style="width:26.9pt;height:13.75pt" o:ole="">
            <v:imagedata r:id="rId53" o:title=""/>
          </v:shape>
          <o:OLEObject Type="Embed" ProgID="Equation.DSMT4" ShapeID="_x0000_i1047" DrawAspect="Content" ObjectID="_1674987666" r:id="rId54"/>
        </w:object>
      </w:r>
      <w:r w:rsidRPr="00881CF3">
        <w:rPr>
          <w:rFonts w:hAnsi="宋体"/>
        </w:rPr>
        <w:t>的导数</w:t>
      </w:r>
      <w:r w:rsidR="00C164DD" w:rsidRPr="00C164DD">
        <w:rPr>
          <w:position w:val="-10"/>
        </w:rPr>
        <w:object w:dxaOrig="600" w:dyaOrig="320">
          <v:shape id="_x0000_i1048" type="#_x0000_t75" style="width:30.05pt;height:16.3pt" o:ole="">
            <v:imagedata r:id="rId55" o:title=""/>
          </v:shape>
          <o:OLEObject Type="Embed" ProgID="Equation.DSMT4" ShapeID="_x0000_i1048" DrawAspect="Content" ObjectID="_1674987667" r:id="rId56"/>
        </w:object>
      </w:r>
      <w:r w:rsidRPr="00881CF3">
        <w:rPr>
          <w:rFonts w:hAnsi="宋体"/>
        </w:rPr>
        <w:t>不存在</w:t>
      </w:r>
      <w:r>
        <w:rPr>
          <w:rFonts w:hint="eastAsia"/>
        </w:rPr>
        <w:t>，</w:t>
      </w:r>
      <w:r>
        <w:t>即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D</w:t>
      </w:r>
      <w:r w:rsidRPr="00881CF3">
        <w:rPr>
          <w:rFonts w:hAnsi="宋体"/>
        </w:rPr>
        <w:t>)</w:t>
      </w:r>
      <w:r>
        <w:rPr>
          <w:rFonts w:hAnsi="宋体" w:hint="eastAsia"/>
        </w:rPr>
        <w:t>错误</w:t>
      </w:r>
      <w:r>
        <w:rPr>
          <w:rFonts w:hAnsi="宋体"/>
        </w:rPr>
        <w:t>．</w:t>
      </w:r>
    </w:p>
    <w:p w:rsidR="00401AB8" w:rsidRPr="00881CF3" w:rsidRDefault="00401AB8" w:rsidP="00401AB8">
      <w:pPr>
        <w:ind w:leftChars="200" w:left="480"/>
      </w:pPr>
      <w:r w:rsidRPr="00881CF3">
        <w:rPr>
          <w:rFonts w:hAnsi="宋体"/>
        </w:rPr>
        <w:t>由</w:t>
      </w:r>
      <w:r w:rsidR="00C164DD" w:rsidRPr="00C164DD">
        <w:rPr>
          <w:position w:val="-24"/>
        </w:rPr>
        <w:object w:dxaOrig="920" w:dyaOrig="620">
          <v:shape id="_x0000_i1049" type="#_x0000_t75" style="width:45.7pt;height:31.3pt" o:ole="">
            <v:imagedata r:id="rId57" o:title=""/>
          </v:shape>
          <o:OLEObject Type="Embed" ProgID="Equation.DSMT4" ShapeID="_x0000_i1049" DrawAspect="Content" ObjectID="_1674987668" r:id="rId58"/>
        </w:object>
      </w:r>
      <w:r w:rsidRPr="00881CF3">
        <w:rPr>
          <w:rFonts w:hAnsi="宋体"/>
        </w:rPr>
        <w:t>存在及</w:t>
      </w:r>
      <w:r w:rsidR="00C164DD" w:rsidRPr="00C164DD">
        <w:rPr>
          <w:position w:val="-10"/>
        </w:rPr>
        <w:object w:dxaOrig="540" w:dyaOrig="320">
          <v:shape id="_x0000_i1050" type="#_x0000_t75" style="width:26.9pt;height:16.3pt" o:ole="">
            <v:imagedata r:id="rId59" o:title=""/>
          </v:shape>
          <o:OLEObject Type="Embed" ProgID="Equation.DSMT4" ShapeID="_x0000_i1050" DrawAspect="Content" ObjectID="_1674987669" r:id="rId60"/>
        </w:object>
      </w:r>
      <w:r w:rsidRPr="00881CF3">
        <w:rPr>
          <w:rFonts w:hAnsi="宋体"/>
        </w:rPr>
        <w:t>在</w:t>
      </w:r>
      <w:r w:rsidR="00C164DD" w:rsidRPr="00C164DD">
        <w:rPr>
          <w:position w:val="-6"/>
        </w:rPr>
        <w:object w:dxaOrig="540" w:dyaOrig="279">
          <v:shape id="_x0000_i1051" type="#_x0000_t75" style="width:26.9pt;height:13.75pt" o:ole="">
            <v:imagedata r:id="rId61" o:title=""/>
          </v:shape>
          <o:OLEObject Type="Embed" ProgID="Equation.DSMT4" ShapeID="_x0000_i1051" DrawAspect="Content" ObjectID="_1674987670" r:id="rId62"/>
        </w:object>
      </w:r>
      <w:r w:rsidRPr="00881CF3">
        <w:rPr>
          <w:rFonts w:hAnsi="宋体"/>
        </w:rPr>
        <w:t>处连续，</w:t>
      </w:r>
      <w:r>
        <w:rPr>
          <w:rFonts w:hAnsi="宋体" w:hint="eastAsia"/>
        </w:rPr>
        <w:t>可得</w:t>
      </w:r>
    </w:p>
    <w:p w:rsidR="00401AB8" w:rsidRDefault="00C164DD" w:rsidP="00401AB8">
      <w:pPr>
        <w:ind w:leftChars="200" w:left="480"/>
        <w:jc w:val="center"/>
        <w:rPr>
          <w:rFonts w:hAnsi="宋体"/>
        </w:rPr>
      </w:pPr>
      <w:r w:rsidRPr="00C164DD">
        <w:rPr>
          <w:position w:val="-28"/>
        </w:rPr>
        <w:object w:dxaOrig="6380" w:dyaOrig="680">
          <v:shape id="_x0000_i1052" type="#_x0000_t75" style="width:319.3pt;height:33.8pt" o:ole="">
            <v:imagedata r:id="rId63" o:title=""/>
          </v:shape>
          <o:OLEObject Type="Embed" ProgID="Equation.DSMT4" ShapeID="_x0000_i1052" DrawAspect="Content" ObjectID="_1674987671" r:id="rId64"/>
        </w:object>
      </w:r>
    </w:p>
    <w:p w:rsidR="00401AB8" w:rsidRDefault="00401AB8" w:rsidP="00401AB8">
      <w:pPr>
        <w:ind w:leftChars="200" w:left="480"/>
        <w:rPr>
          <w:rFonts w:hAnsi="宋体"/>
        </w:rPr>
      </w:pPr>
      <w:r w:rsidRPr="00881CF3">
        <w:rPr>
          <w:rFonts w:hAnsi="宋体"/>
        </w:rPr>
        <w:t>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>
        <w:rPr>
          <w:rFonts w:hAnsi="宋体"/>
        </w:rPr>
        <w:t>．</w:t>
      </w:r>
      <w:r w:rsidRPr="00881CF3">
        <w:rPr>
          <w:rFonts w:hAnsi="宋体"/>
        </w:rPr>
        <w:t>由选项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知</w:t>
      </w:r>
      <w:r w:rsidR="00C164DD" w:rsidRPr="00C164DD">
        <w:rPr>
          <w:position w:val="-10"/>
        </w:rPr>
        <w:object w:dxaOrig="859" w:dyaOrig="320">
          <v:shape id="_x0000_i1053" type="#_x0000_t75" style="width:43.2pt;height:16.3pt" o:ole="">
            <v:imagedata r:id="rId65" o:title=""/>
          </v:shape>
          <o:OLEObject Type="Embed" ProgID="Equation.DSMT4" ShapeID="_x0000_i1053" DrawAspect="Content" ObjectID="_1674987672" r:id="rId66"/>
        </w:object>
      </w:r>
      <w:r w:rsidRPr="00881CF3">
        <w:rPr>
          <w:rFonts w:hAnsi="宋体"/>
        </w:rPr>
        <w:t>，所以</w:t>
      </w:r>
    </w:p>
    <w:p w:rsidR="00401AB8" w:rsidRPr="00661DBB" w:rsidRDefault="00C164DD" w:rsidP="00401AB8">
      <w:pPr>
        <w:ind w:leftChars="200" w:left="480"/>
        <w:jc w:val="center"/>
        <w:rPr>
          <w:rFonts w:hAnsi="宋体"/>
        </w:rPr>
      </w:pPr>
      <w:r w:rsidRPr="00C164DD">
        <w:rPr>
          <w:position w:val="-24"/>
        </w:rPr>
        <w:object w:dxaOrig="3400" w:dyaOrig="620">
          <v:shape id="_x0000_i1054" type="#_x0000_t75" style="width:170.3pt;height:31.3pt" o:ole="">
            <v:imagedata r:id="rId67" o:title=""/>
          </v:shape>
          <o:OLEObject Type="Embed" ProgID="Equation.DSMT4" ShapeID="_x0000_i1054" DrawAspect="Content" ObjectID="_1674987673" r:id="rId68"/>
        </w:object>
      </w:r>
    </w:p>
    <w:p w:rsidR="00401AB8" w:rsidRPr="00661DBB" w:rsidRDefault="00401AB8" w:rsidP="00401AB8">
      <w:pPr>
        <w:ind w:leftChars="200" w:left="480"/>
        <w:rPr>
          <w:b/>
        </w:rPr>
      </w:pPr>
      <w:r w:rsidRPr="00881CF3">
        <w:rPr>
          <w:rFonts w:hAnsi="宋体"/>
        </w:rPr>
        <w:t>存在，所以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C</w:t>
      </w:r>
      <w:r w:rsidRPr="00881CF3">
        <w:rPr>
          <w:rFonts w:hAnsi="宋体"/>
        </w:rPr>
        <w:t>)</w:t>
      </w:r>
      <w:r w:rsidRPr="00881CF3">
        <w:rPr>
          <w:rFonts w:hAnsi="宋体"/>
        </w:rPr>
        <w:t>也正确</w:t>
      </w:r>
      <w:r>
        <w:rPr>
          <w:rFonts w:hAnsi="宋体"/>
        </w:rPr>
        <w:t>．</w:t>
      </w:r>
      <w:r w:rsidRPr="00881CF3">
        <w:rPr>
          <w:rFonts w:hAnsi="宋体"/>
        </w:rPr>
        <w:t>由</w:t>
      </w:r>
      <w:r w:rsidR="00C164DD" w:rsidRPr="00C164DD">
        <w:rPr>
          <w:position w:val="-10"/>
        </w:rPr>
        <w:object w:dxaOrig="540" w:dyaOrig="320">
          <v:shape id="_x0000_i1055" type="#_x0000_t75" style="width:26.9pt;height:16.3pt" o:ole="">
            <v:imagedata r:id="rId69" o:title=""/>
          </v:shape>
          <o:OLEObject Type="Embed" ProgID="Equation.DSMT4" ShapeID="_x0000_i1055" DrawAspect="Content" ObjectID="_1674987674" r:id="rId70"/>
        </w:object>
      </w:r>
      <w:r w:rsidRPr="00881CF3">
        <w:rPr>
          <w:rFonts w:hAnsi="宋体"/>
        </w:rPr>
        <w:t>在</w:t>
      </w:r>
      <w:r w:rsidR="00C164DD" w:rsidRPr="00C164DD">
        <w:rPr>
          <w:position w:val="-6"/>
        </w:rPr>
        <w:object w:dxaOrig="540" w:dyaOrig="279">
          <v:shape id="_x0000_i1056" type="#_x0000_t75" style="width:26.9pt;height:13.75pt" o:ole="">
            <v:imagedata r:id="rId71" o:title=""/>
          </v:shape>
          <o:OLEObject Type="Embed" ProgID="Equation.DSMT4" ShapeID="_x0000_i1056" DrawAspect="Content" ObjectID="_1674987675" r:id="rId72"/>
        </w:object>
      </w:r>
      <w:r w:rsidRPr="00881CF3">
        <w:rPr>
          <w:rFonts w:hAnsi="宋体"/>
        </w:rPr>
        <w:t>处连续，所以</w:t>
      </w:r>
      <w:r w:rsidR="00C164DD" w:rsidRPr="00C164DD">
        <w:rPr>
          <w:position w:val="-10"/>
        </w:rPr>
        <w:object w:dxaOrig="680" w:dyaOrig="320">
          <v:shape id="_x0000_i1057" type="#_x0000_t75" style="width:33.8pt;height:16.3pt" o:ole="">
            <v:imagedata r:id="rId73" o:title=""/>
          </v:shape>
          <o:OLEObject Type="Embed" ProgID="Equation.DSMT4" ShapeID="_x0000_i1057" DrawAspect="Content" ObjectID="_1674987676" r:id="rId74"/>
        </w:object>
      </w:r>
      <w:r w:rsidRPr="00881CF3">
        <w:rPr>
          <w:rFonts w:hAnsi="宋体"/>
        </w:rPr>
        <w:t>在</w:t>
      </w:r>
      <w:r w:rsidR="00C164DD" w:rsidRPr="00C164DD">
        <w:rPr>
          <w:position w:val="-6"/>
        </w:rPr>
        <w:object w:dxaOrig="540" w:dyaOrig="279">
          <v:shape id="_x0000_i1058" type="#_x0000_t75" style="width:26.9pt;height:13.75pt" o:ole="">
            <v:imagedata r:id="rId75" o:title=""/>
          </v:shape>
          <o:OLEObject Type="Embed" ProgID="Equation.DSMT4" ShapeID="_x0000_i1058" DrawAspect="Content" ObjectID="_1674987677" r:id="rId76"/>
        </w:object>
      </w:r>
      <w:r w:rsidRPr="00881CF3">
        <w:rPr>
          <w:rFonts w:hAnsi="宋体"/>
        </w:rPr>
        <w:t>处连续，从而</w:t>
      </w:r>
    </w:p>
    <w:p w:rsidR="00401AB8" w:rsidRPr="00881CF3" w:rsidRDefault="00C164DD" w:rsidP="00401AB8">
      <w:pPr>
        <w:ind w:firstLineChars="400" w:firstLine="960"/>
      </w:pPr>
      <w:r w:rsidRPr="00C164DD">
        <w:rPr>
          <w:position w:val="-20"/>
        </w:rPr>
        <w:object w:dxaOrig="6220" w:dyaOrig="460">
          <v:shape id="_x0000_i1059" type="#_x0000_t75" style="width:311.15pt;height:23.15pt" o:ole="">
            <v:imagedata r:id="rId77" o:title=""/>
          </v:shape>
          <o:OLEObject Type="Embed" ProgID="Equation.DSMT4" ShapeID="_x0000_i1059" DrawAspect="Content" ObjectID="_1674987678" r:id="rId78"/>
        </w:object>
      </w:r>
    </w:p>
    <w:p w:rsidR="00401AB8" w:rsidRDefault="00401AB8" w:rsidP="00401AB8">
      <w:pPr>
        <w:ind w:firstLineChars="200" w:firstLine="480"/>
      </w:pPr>
      <w:r w:rsidRPr="00881CF3">
        <w:rPr>
          <w:rFonts w:hint="eastAsia"/>
        </w:rPr>
        <w:t>所以</w:t>
      </w:r>
    </w:p>
    <w:p w:rsidR="00401AB8" w:rsidRPr="00881CF3" w:rsidRDefault="00C164DD" w:rsidP="00401AB8">
      <w:pPr>
        <w:ind w:firstLineChars="200" w:firstLine="480"/>
        <w:jc w:val="center"/>
      </w:pPr>
      <w:r w:rsidRPr="00C164DD">
        <w:rPr>
          <w:position w:val="-28"/>
        </w:rPr>
        <w:object w:dxaOrig="7980" w:dyaOrig="680">
          <v:shape id="_x0000_i1060" type="#_x0000_t75" style="width:398.8pt;height:33.8pt" o:ole="">
            <v:imagedata r:id="rId79" o:title=""/>
          </v:shape>
          <o:OLEObject Type="Embed" ProgID="Equation.DSMT4" ShapeID="_x0000_i1060" DrawAspect="Content" ObjectID="_1674987679" r:id="rId80"/>
        </w:object>
      </w:r>
    </w:p>
    <w:p w:rsidR="00401AB8" w:rsidRPr="00881CF3" w:rsidRDefault="00401AB8" w:rsidP="00401AB8">
      <w:pPr>
        <w:ind w:firstLineChars="200" w:firstLine="480"/>
      </w:pPr>
      <w:r w:rsidRPr="00881CF3">
        <w:rPr>
          <w:rFonts w:hAnsi="宋体"/>
        </w:rPr>
        <w:t>即有</w:t>
      </w:r>
      <w:r w:rsidR="00C164DD" w:rsidRPr="00C164DD">
        <w:rPr>
          <w:position w:val="-10"/>
        </w:rPr>
        <w:object w:dxaOrig="859" w:dyaOrig="320">
          <v:shape id="_x0000_i1061" type="#_x0000_t75" style="width:43.2pt;height:16.3pt" o:ole="">
            <v:imagedata r:id="rId81" o:title=""/>
          </v:shape>
          <o:OLEObject Type="Embed" ProgID="Equation.DSMT4" ShapeID="_x0000_i1061" DrawAspect="Content" ObjectID="_1674987680" r:id="rId82"/>
        </w:object>
      </w:r>
      <w:r>
        <w:rPr>
          <w:rFonts w:hint="eastAsia"/>
        </w:rPr>
        <w:t>，</w:t>
      </w:r>
      <w:r w:rsidRPr="00881CF3">
        <w:rPr>
          <w:rFonts w:hAnsi="宋体"/>
        </w:rPr>
        <w:t>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B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>
        <w:rPr>
          <w:rFonts w:hAnsi="宋体"/>
        </w:rPr>
        <w:t>．</w:t>
      </w:r>
    </w:p>
    <w:p w:rsidR="00401AB8" w:rsidRPr="00881CF3" w:rsidRDefault="00401AB8" w:rsidP="00401AB8"/>
    <w:p w:rsidR="0044101F" w:rsidRPr="00D14677" w:rsidRDefault="0044101F" w:rsidP="0044101F">
      <w:pPr>
        <w:ind w:left="360" w:hangingChars="150" w:hanging="360"/>
      </w:pPr>
    </w:p>
    <w:p w:rsidR="0044101F" w:rsidRPr="003A4343" w:rsidRDefault="0044101F" w:rsidP="0044101F">
      <w:pPr>
        <w:ind w:left="360" w:hangingChars="150" w:hanging="360"/>
      </w:pPr>
      <w:r w:rsidRPr="003A4343">
        <w:t>(3)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如图，连续函数</w:t>
      </w:r>
      <w:r w:rsidR="00C164DD" w:rsidRPr="00C164DD">
        <w:rPr>
          <w:position w:val="-10"/>
        </w:rPr>
        <w:object w:dxaOrig="920" w:dyaOrig="320">
          <v:shape id="_x0000_i1062" type="#_x0000_t75" style="width:45.7pt;height:16.3pt" o:ole="">
            <v:imagedata r:id="rId83" o:title=""/>
          </v:shape>
          <o:OLEObject Type="Embed" ProgID="Equation.DSMT4" ShapeID="_x0000_i1062" DrawAspect="Content" ObjectID="_1674987681" r:id="rId84"/>
        </w:object>
      </w:r>
      <w:r w:rsidRPr="003A4343">
        <w:t>在区间</w:t>
      </w:r>
      <w:r w:rsidR="00C164DD" w:rsidRPr="00C164DD">
        <w:rPr>
          <w:position w:val="-10"/>
        </w:rPr>
        <w:object w:dxaOrig="800" w:dyaOrig="320">
          <v:shape id="_x0000_i1063" type="#_x0000_t75" style="width:40.05pt;height:16.3pt" o:ole="">
            <v:imagedata r:id="rId85" o:title=""/>
          </v:shape>
          <o:OLEObject Type="Embed" ProgID="Equation.DSMT4" ShapeID="_x0000_i1063" DrawAspect="Content" ObjectID="_1674987682" r:id="rId86"/>
        </w:object>
      </w:r>
      <w:r>
        <w:t xml:space="preserve">, </w:t>
      </w:r>
      <w:r w:rsidR="00C164DD" w:rsidRPr="00C164DD">
        <w:rPr>
          <w:position w:val="-10"/>
        </w:rPr>
        <w:object w:dxaOrig="499" w:dyaOrig="320">
          <v:shape id="_x0000_i1064" type="#_x0000_t75" style="width:25.05pt;height:16.3pt" o:ole="">
            <v:imagedata r:id="rId87" o:title=""/>
          </v:shape>
          <o:OLEObject Type="Embed" ProgID="Equation.DSMT4" ShapeID="_x0000_i1064" DrawAspect="Content" ObjectID="_1674987683" r:id="rId88"/>
        </w:object>
      </w:r>
      <w:r w:rsidRPr="003A4343">
        <w:t>上的图形分别是直径为</w:t>
      </w:r>
      <w:r w:rsidR="00C164DD" w:rsidRPr="00025957">
        <w:rPr>
          <w:position w:val="-4"/>
        </w:rPr>
        <w:object w:dxaOrig="180" w:dyaOrig="260">
          <v:shape id="_x0000_i1065" type="#_x0000_t75" style="width:8.75pt;height:13.15pt" o:ole="">
            <v:imagedata r:id="rId89" o:title=""/>
          </v:shape>
          <o:OLEObject Type="Embed" ProgID="Equation.DSMT4" ShapeID="_x0000_i1065" DrawAspect="Content" ObjectID="_1674987684" r:id="rId90"/>
        </w:object>
      </w:r>
      <w:r w:rsidRPr="003A4343">
        <w:t>的上、下半圆周，在区间</w:t>
      </w:r>
      <w:r w:rsidR="00C164DD" w:rsidRPr="00C164DD">
        <w:rPr>
          <w:position w:val="-10"/>
        </w:rPr>
        <w:object w:dxaOrig="660" w:dyaOrig="320">
          <v:shape id="_x0000_i1066" type="#_x0000_t75" style="width:33.2pt;height:16.3pt" o:ole="">
            <v:imagedata r:id="rId91" o:title=""/>
          </v:shape>
          <o:OLEObject Type="Embed" ProgID="Equation.DSMT4" ShapeID="_x0000_i1066" DrawAspect="Content" ObjectID="_1674987685" r:id="rId92"/>
        </w:object>
      </w:r>
      <w:r>
        <w:t xml:space="preserve">, </w:t>
      </w:r>
      <w:r w:rsidR="00C164DD" w:rsidRPr="00C164DD">
        <w:rPr>
          <w:position w:val="-10"/>
        </w:rPr>
        <w:object w:dxaOrig="520" w:dyaOrig="320">
          <v:shape id="_x0000_i1067" type="#_x0000_t75" style="width:26.3pt;height:16.3pt" o:ole="">
            <v:imagedata r:id="rId93" o:title=""/>
          </v:shape>
          <o:OLEObject Type="Embed" ProgID="Equation.DSMT4" ShapeID="_x0000_i1067" DrawAspect="Content" ObjectID="_1674987686" r:id="rId94"/>
        </w:object>
      </w:r>
      <w:r w:rsidRPr="003A4343">
        <w:t>上图形分别是直径为</w:t>
      </w:r>
      <w:r w:rsidR="00C164DD" w:rsidRPr="00025957">
        <w:rPr>
          <w:position w:val="-4"/>
        </w:rPr>
        <w:object w:dxaOrig="180" w:dyaOrig="260">
          <v:shape id="_x0000_i1068" type="#_x0000_t75" style="width:8.75pt;height:13.15pt" o:ole="">
            <v:imagedata r:id="rId95" o:title=""/>
          </v:shape>
          <o:OLEObject Type="Embed" ProgID="Equation.DSMT4" ShapeID="_x0000_i1068" DrawAspect="Content" ObjectID="_1674987687" r:id="rId96"/>
        </w:object>
      </w:r>
      <w:r w:rsidRPr="003A4343">
        <w:t>的上、下半圆周，设</w:t>
      </w:r>
      <w:r w:rsidR="00C164DD" w:rsidRPr="00C164DD">
        <w:rPr>
          <w:position w:val="-18"/>
        </w:rPr>
        <w:object w:dxaOrig="1660" w:dyaOrig="520">
          <v:shape id="_x0000_i1069" type="#_x0000_t75" style="width:83.25pt;height:26.3pt" o:ole="">
            <v:imagedata r:id="rId97" o:title=""/>
          </v:shape>
          <o:OLEObject Type="Embed" ProgID="Equation.DSMT4" ShapeID="_x0000_i1069" DrawAspect="Content" ObjectID="_1674987688" r:id="rId98"/>
        </w:object>
      </w:r>
      <w:r w:rsidRPr="003A4343">
        <w:t>则下列结论正确的是</w:t>
      </w:r>
      <w:r w:rsidRPr="003A4343">
        <w:t>(</w:t>
      </w:r>
      <w:r>
        <w:t xml:space="preserve"> </w:t>
      </w:r>
      <w:r w:rsidRPr="003A4343">
        <w:t xml:space="preserve">   )</w:t>
      </w:r>
    </w:p>
    <w:p w:rsidR="0044101F" w:rsidRPr="003A4343" w:rsidRDefault="00B82F10" w:rsidP="00B82F10">
      <w:pPr>
        <w:jc w:val="center"/>
      </w:pPr>
      <w:r>
        <w:rPr>
          <w:noProof/>
        </w:rPr>
        <w:drawing>
          <wp:inline distT="0" distB="0" distL="0" distR="0">
            <wp:extent cx="2787263" cy="1087033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790" cy="10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1F" w:rsidRPr="003A4343" w:rsidRDefault="0044101F" w:rsidP="0044101F">
      <w:pPr>
        <w:ind w:firstLineChars="200" w:firstLine="480"/>
      </w:pPr>
      <w:r>
        <w:t xml:space="preserve">(A) </w:t>
      </w:r>
      <w:r w:rsidR="00C164DD" w:rsidRPr="00C164DD">
        <w:rPr>
          <w:position w:val="-24"/>
        </w:rPr>
        <w:object w:dxaOrig="1640" w:dyaOrig="620">
          <v:shape id="_x0000_i1070" type="#_x0000_t75" style="width:82pt;height:31.3pt" o:ole="">
            <v:imagedata r:id="rId100" o:title=""/>
          </v:shape>
          <o:OLEObject Type="Embed" ProgID="Equation.DSMT4" ShapeID="_x0000_i1070" DrawAspect="Content" ObjectID="_1674987689" r:id="rId101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C164DD" w:rsidRPr="00C164DD">
        <w:rPr>
          <w:position w:val="-24"/>
        </w:rPr>
        <w:object w:dxaOrig="1340" w:dyaOrig="620">
          <v:shape id="_x0000_i1071" type="#_x0000_t75" style="width:67pt;height:31.3pt" o:ole="">
            <v:imagedata r:id="rId102" o:title=""/>
          </v:shape>
          <o:OLEObject Type="Embed" ProgID="Equation.DSMT4" ShapeID="_x0000_i1071" DrawAspect="Content" ObjectID="_1674987690" r:id="rId103"/>
        </w:object>
      </w:r>
      <w:r>
        <w:rPr>
          <w:rFonts w:hint="eastAsia"/>
        </w:rPr>
        <w:t>．</w:t>
      </w:r>
    </w:p>
    <w:p w:rsidR="0044101F" w:rsidRDefault="0044101F" w:rsidP="0044101F">
      <w:pPr>
        <w:ind w:firstLineChars="200" w:firstLine="480"/>
      </w:pPr>
      <w:r>
        <w:t xml:space="preserve">(C) </w:t>
      </w:r>
      <w:r w:rsidR="00C164DD" w:rsidRPr="00C164DD">
        <w:rPr>
          <w:position w:val="-24"/>
        </w:rPr>
        <w:object w:dxaOrig="1500" w:dyaOrig="620">
          <v:shape id="_x0000_i1072" type="#_x0000_t75" style="width:75.15pt;height:31.3pt" o:ole="">
            <v:imagedata r:id="rId104" o:title=""/>
          </v:shape>
          <o:OLEObject Type="Embed" ProgID="Equation.DSMT4" ShapeID="_x0000_i1072" DrawAspect="Content" ObjectID="_1674987691" r:id="rId105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C164DD" w:rsidRPr="00C164DD">
        <w:rPr>
          <w:position w:val="-24"/>
        </w:rPr>
        <w:object w:dxaOrig="1800" w:dyaOrig="620">
          <v:shape id="_x0000_i1073" type="#_x0000_t75" style="width:90.15pt;height:31.3pt" o:ole="">
            <v:imagedata r:id="rId106" o:title=""/>
          </v:shape>
          <o:OLEObject Type="Embed" ProgID="Equation.DSMT4" ShapeID="_x0000_i1073" DrawAspect="Content" ObjectID="_1674987692" r:id="rId107"/>
        </w:object>
      </w:r>
      <w:r>
        <w:rPr>
          <w:rFonts w:hint="eastAsia"/>
        </w:rPr>
        <w:t>．</w:t>
      </w:r>
    </w:p>
    <w:p w:rsidR="0044101F" w:rsidRDefault="0044101F" w:rsidP="0044101F"/>
    <w:p w:rsidR="0044101F" w:rsidRPr="00BA7E4F" w:rsidRDefault="0044101F" w:rsidP="0044101F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．</w:t>
      </w:r>
      <w:r>
        <w:rPr>
          <w:rFonts w:hAnsi="宋体"/>
        </w:rPr>
        <w:t>由</w:t>
      </w:r>
      <w:r>
        <w:rPr>
          <w:rFonts w:hAnsi="宋体" w:hint="eastAsia"/>
        </w:rPr>
        <w:t>所</w:t>
      </w:r>
      <w:r w:rsidRPr="00BA7E4F">
        <w:rPr>
          <w:rFonts w:hAnsi="宋体"/>
        </w:rPr>
        <w:t>给条件知，</w:t>
      </w:r>
      <w:r w:rsidR="00C164DD" w:rsidRPr="00C164DD">
        <w:rPr>
          <w:position w:val="-10"/>
        </w:rPr>
        <w:object w:dxaOrig="540" w:dyaOrig="320">
          <v:shape id="_x0000_i1074" type="#_x0000_t75" style="width:26.9pt;height:16.3pt" o:ole="">
            <v:imagedata r:id="rId108" o:title=""/>
          </v:shape>
          <o:OLEObject Type="Embed" ProgID="Equation.DSMT4" ShapeID="_x0000_i1074" DrawAspect="Content" ObjectID="_1674987693" r:id="rId109"/>
        </w:object>
      </w:r>
      <w:r w:rsidRPr="00BA7E4F">
        <w:rPr>
          <w:rFonts w:hAnsi="宋体"/>
        </w:rPr>
        <w:t>为</w:t>
      </w:r>
      <w:r w:rsidR="00C164DD" w:rsidRPr="00025957">
        <w:rPr>
          <w:position w:val="-4"/>
        </w:rPr>
        <w:object w:dxaOrig="200" w:dyaOrig="200">
          <v:shape id="_x0000_i1075" type="#_x0000_t75" style="width:10pt;height:10pt" o:ole="">
            <v:imagedata r:id="rId110" o:title=""/>
          </v:shape>
          <o:OLEObject Type="Embed" ProgID="Equation.DSMT4" ShapeID="_x0000_i1075" DrawAspect="Content" ObjectID="_1674987694" r:id="rId111"/>
        </w:object>
      </w:r>
      <w:r w:rsidRPr="00BA7E4F">
        <w:rPr>
          <w:rFonts w:hAnsi="宋体"/>
        </w:rPr>
        <w:t>的奇函数，则</w:t>
      </w:r>
      <w:r w:rsidR="00C164DD" w:rsidRPr="00C164DD">
        <w:rPr>
          <w:position w:val="-10"/>
        </w:rPr>
        <w:object w:dxaOrig="1500" w:dyaOrig="320">
          <v:shape id="_x0000_i1076" type="#_x0000_t75" style="width:75.15pt;height:16.3pt" o:ole="">
            <v:imagedata r:id="rId112" o:title=""/>
          </v:shape>
          <o:OLEObject Type="Embed" ProgID="Equation.DSMT4" ShapeID="_x0000_i1076" DrawAspect="Content" ObjectID="_1674987695" r:id="rId113"/>
        </w:object>
      </w:r>
      <w:r w:rsidRPr="00BA7E4F">
        <w:rPr>
          <w:rFonts w:hAnsi="宋体"/>
        </w:rPr>
        <w:t>，由</w:t>
      </w:r>
      <w:r w:rsidR="00C164DD" w:rsidRPr="00C164DD">
        <w:rPr>
          <w:position w:val="-18"/>
        </w:rPr>
        <w:object w:dxaOrig="1600" w:dyaOrig="520">
          <v:shape id="_x0000_i1077" type="#_x0000_t75" style="width:80.15pt;height:26.3pt" o:ole="">
            <v:imagedata r:id="rId114" o:title=""/>
          </v:shape>
          <o:OLEObject Type="Embed" ProgID="Equation.DSMT4" ShapeID="_x0000_i1077" DrawAspect="Content" ObjectID="_1674987696" r:id="rId115"/>
        </w:object>
      </w:r>
      <w:r w:rsidRPr="00BA7E4F">
        <w:rPr>
          <w:rFonts w:hAnsi="宋体"/>
        </w:rPr>
        <w:t>知</w:t>
      </w:r>
    </w:p>
    <w:p w:rsidR="0044101F" w:rsidRPr="00BA7E4F" w:rsidRDefault="00C164DD" w:rsidP="0044101F">
      <w:pPr>
        <w:ind w:firstLineChars="200" w:firstLine="480"/>
        <w:jc w:val="center"/>
      </w:pPr>
      <w:r w:rsidRPr="00C164DD">
        <w:rPr>
          <w:position w:val="-18"/>
        </w:rPr>
        <w:object w:dxaOrig="5280" w:dyaOrig="520">
          <v:shape id="_x0000_i1078" type="#_x0000_t75" style="width:264.2pt;height:26.3pt" o:ole="">
            <v:imagedata r:id="rId116" o:title=""/>
          </v:shape>
          <o:OLEObject Type="Embed" ProgID="Equation.DSMT4" ShapeID="_x0000_i1078" DrawAspect="Content" ObjectID="_1674987697" r:id="rId117"/>
        </w:object>
      </w:r>
    </w:p>
    <w:p w:rsidR="0044101F" w:rsidRDefault="0044101F" w:rsidP="0044101F">
      <w:pPr>
        <w:ind w:leftChars="200" w:left="480"/>
        <w:rPr>
          <w:rFonts w:hAnsi="宋体"/>
        </w:rPr>
      </w:pPr>
      <w:r w:rsidRPr="00BA7E4F">
        <w:rPr>
          <w:rFonts w:hAnsi="宋体"/>
        </w:rPr>
        <w:t>故</w:t>
      </w:r>
      <w:r w:rsidR="00C164DD" w:rsidRPr="00C164DD">
        <w:rPr>
          <w:position w:val="-10"/>
        </w:rPr>
        <w:object w:dxaOrig="520" w:dyaOrig="320">
          <v:shape id="_x0000_i1079" type="#_x0000_t75" style="width:26.3pt;height:16.3pt" o:ole="">
            <v:imagedata r:id="rId118" o:title=""/>
          </v:shape>
          <o:OLEObject Type="Embed" ProgID="Equation.DSMT4" ShapeID="_x0000_i1079" DrawAspect="Content" ObjectID="_1674987698" r:id="rId119"/>
        </w:object>
      </w:r>
      <w:r w:rsidRPr="00BA7E4F">
        <w:rPr>
          <w:rFonts w:hAnsi="宋体"/>
        </w:rPr>
        <w:t>为</w:t>
      </w:r>
      <w:r w:rsidR="00C164DD" w:rsidRPr="00025957">
        <w:rPr>
          <w:position w:val="-4"/>
        </w:rPr>
        <w:object w:dxaOrig="200" w:dyaOrig="200">
          <v:shape id="_x0000_i1080" type="#_x0000_t75" style="width:10pt;height:10pt" o:ole="">
            <v:imagedata r:id="rId120" o:title=""/>
          </v:shape>
          <o:OLEObject Type="Embed" ProgID="Equation.DSMT4" ShapeID="_x0000_i1080" DrawAspect="Content" ObjectID="_1674987699" r:id="rId121"/>
        </w:object>
      </w:r>
      <w:r w:rsidRPr="00BA7E4F">
        <w:rPr>
          <w:rFonts w:hAnsi="宋体"/>
        </w:rPr>
        <w:t>的偶函数，所以</w:t>
      </w:r>
      <w:r w:rsidR="00C164DD" w:rsidRPr="00C164DD">
        <w:rPr>
          <w:position w:val="-10"/>
        </w:rPr>
        <w:object w:dxaOrig="1300" w:dyaOrig="320">
          <v:shape id="_x0000_i1081" type="#_x0000_t75" style="width:65.1pt;height:16.3pt" o:ole="">
            <v:imagedata r:id="rId122" o:title=""/>
          </v:shape>
          <o:OLEObject Type="Embed" ProgID="Equation.DSMT4" ShapeID="_x0000_i1081" DrawAspect="Content" ObjectID="_1674987700" r:id="rId123"/>
        </w:object>
      </w:r>
      <w:r>
        <w:t>．</w:t>
      </w:r>
      <w:r>
        <w:rPr>
          <w:rFonts w:hAnsi="宋体" w:hint="eastAsia"/>
        </w:rPr>
        <w:t>由于</w:t>
      </w:r>
      <w:r>
        <w:rPr>
          <w:rFonts w:hAnsi="宋体"/>
        </w:rPr>
        <w:t>曲线</w:t>
      </w:r>
      <w:r>
        <w:rPr>
          <w:rFonts w:hAnsi="宋体" w:hint="eastAsia"/>
        </w:rPr>
        <w:t>由</w:t>
      </w:r>
      <w:r>
        <w:rPr>
          <w:rFonts w:hAnsi="宋体"/>
        </w:rPr>
        <w:t>半圆周</w:t>
      </w:r>
      <w:r>
        <w:rPr>
          <w:rFonts w:hAnsi="宋体" w:hint="eastAsia"/>
        </w:rPr>
        <w:t>组成</w:t>
      </w:r>
      <w:r>
        <w:rPr>
          <w:rFonts w:hAnsi="宋体"/>
        </w:rPr>
        <w:t>，</w:t>
      </w:r>
      <w:r>
        <w:rPr>
          <w:rFonts w:hAnsi="宋体" w:hint="eastAsia"/>
        </w:rPr>
        <w:t>由</w:t>
      </w:r>
      <w:r>
        <w:rPr>
          <w:rFonts w:hAnsi="宋体"/>
        </w:rPr>
        <w:t>定积分的几何意义，</w:t>
      </w:r>
      <w:r>
        <w:rPr>
          <w:rFonts w:hint="eastAsia"/>
        </w:rPr>
        <w:t>得到</w:t>
      </w:r>
    </w:p>
    <w:p w:rsidR="0044101F" w:rsidRPr="00BA7E4F" w:rsidRDefault="00C164DD" w:rsidP="0044101F">
      <w:pPr>
        <w:ind w:leftChars="200" w:left="480"/>
        <w:jc w:val="center"/>
      </w:pPr>
      <w:r w:rsidRPr="00C164DD">
        <w:rPr>
          <w:position w:val="-64"/>
        </w:rPr>
        <w:object w:dxaOrig="7060" w:dyaOrig="1400">
          <v:shape id="_x0000_i1082" type="#_x0000_t75" style="width:353.1pt;height:70.1pt" o:ole="">
            <v:imagedata r:id="rId124" o:title=""/>
          </v:shape>
          <o:OLEObject Type="Embed" ProgID="Equation.DSMT4" ShapeID="_x0000_i1082" DrawAspect="Content" ObjectID="_1674987701" r:id="rId125"/>
        </w:object>
      </w:r>
    </w:p>
    <w:p w:rsidR="0044101F" w:rsidRPr="00BA7E4F" w:rsidRDefault="0044101F" w:rsidP="0044101F">
      <w:pPr>
        <w:ind w:firstLineChars="200" w:firstLine="480"/>
      </w:pPr>
      <w:r w:rsidRPr="00BA7E4F">
        <w:rPr>
          <w:rFonts w:hAnsi="宋体"/>
        </w:rPr>
        <w:t>所以</w:t>
      </w:r>
      <w:r w:rsidR="00C164DD" w:rsidRPr="00C164DD">
        <w:rPr>
          <w:position w:val="-24"/>
        </w:rPr>
        <w:object w:dxaOrig="2140" w:dyaOrig="620">
          <v:shape id="_x0000_i1083" type="#_x0000_t75" style="width:107.05pt;height:31.3pt" o:ole="">
            <v:imagedata r:id="rId126" o:title=""/>
          </v:shape>
          <o:OLEObject Type="Embed" ProgID="Equation.DSMT4" ShapeID="_x0000_i1083" DrawAspect="Content" ObjectID="_1674987702" r:id="rId127"/>
        </w:object>
      </w:r>
      <w:r>
        <w:rPr>
          <w:rFonts w:hAnsi="宋体" w:hint="eastAsia"/>
        </w:rPr>
        <w:t>．</w:t>
      </w:r>
    </w:p>
    <w:p w:rsidR="0044101F" w:rsidRDefault="0044101F" w:rsidP="0044101F"/>
    <w:p w:rsidR="0044101F" w:rsidRDefault="0044101F" w:rsidP="0044101F"/>
    <w:p w:rsidR="00096849" w:rsidRDefault="00096849" w:rsidP="001C7F05">
      <w:pPr>
        <w:ind w:left="480" w:hangingChars="200" w:hanging="480"/>
      </w:pPr>
      <w:r>
        <w:rPr>
          <w:rFonts w:hint="eastAsia"/>
        </w:rPr>
        <w:t>(4)</w:t>
      </w:r>
      <w:r w:rsidRPr="00401AB8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二</w:t>
      </w:r>
      <w:r w:rsidRPr="00401AB8">
        <w:rPr>
          <w:rStyle w:val="ae"/>
          <w:rFonts w:hint="eastAsia"/>
        </w:rPr>
        <w:t>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8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>
        <w:rPr>
          <w:rFonts w:hint="eastAsia"/>
        </w:rPr>
        <w:t>设函数</w:t>
      </w:r>
      <w:r w:rsidR="00C164DD" w:rsidRPr="00C164DD">
        <w:rPr>
          <w:position w:val="-10"/>
        </w:rPr>
        <w:object w:dxaOrig="760" w:dyaOrig="320">
          <v:shape id="_x0000_i1084" type="#_x0000_t75" style="width:38.2pt;height:16.3pt" o:ole="">
            <v:imagedata r:id="rId128" o:title=""/>
          </v:shape>
          <o:OLEObject Type="Embed" ProgID="Equation.DSMT4" ShapeID="_x0000_i1084" DrawAspect="Content" ObjectID="_1674987703" r:id="rId129"/>
        </w:object>
      </w:r>
      <w:r>
        <w:rPr>
          <w:rFonts w:hint="eastAsia"/>
        </w:rPr>
        <w:t>连续，则二次积分</w:t>
      </w:r>
      <w:r w:rsidR="00C164DD" w:rsidRPr="00C164DD">
        <w:rPr>
          <w:position w:val="-28"/>
        </w:rPr>
        <w:object w:dxaOrig="1880" w:dyaOrig="620">
          <v:shape id="_x0000_i1085" type="#_x0000_t75" style="width:93.9pt;height:31.3pt" o:ole="">
            <v:imagedata r:id="rId130" o:title=""/>
          </v:shape>
          <o:OLEObject Type="Embed" ProgID="Equation.DSMT4" ShapeID="_x0000_i1085" DrawAspect="Content" ObjectID="_1674987704" r:id="rId131"/>
        </w:object>
      </w:r>
      <w:r>
        <w:rPr>
          <w:rFonts w:hint="eastAsia"/>
        </w:rPr>
        <w:t>等于</w:t>
      </w:r>
      <w:r>
        <w:rPr>
          <w:rFonts w:hint="eastAsia"/>
        </w:rPr>
        <w:t>(    )</w:t>
      </w:r>
    </w:p>
    <w:p w:rsidR="00096849" w:rsidRDefault="00096849" w:rsidP="00096849">
      <w:pPr>
        <w:ind w:firstLineChars="200" w:firstLine="480"/>
      </w:pPr>
      <w:r>
        <w:rPr>
          <w:rFonts w:hint="eastAsia"/>
        </w:rPr>
        <w:lastRenderedPageBreak/>
        <w:t xml:space="preserve">(A) </w:t>
      </w:r>
      <w:r w:rsidR="00C164DD" w:rsidRPr="00C164DD">
        <w:rPr>
          <w:position w:val="-20"/>
        </w:rPr>
        <w:object w:dxaOrig="2240" w:dyaOrig="540">
          <v:shape id="_x0000_i1086" type="#_x0000_t75" style="width:112.05pt;height:26.9pt" o:ole="">
            <v:imagedata r:id="rId132" o:title=""/>
          </v:shape>
          <o:OLEObject Type="Embed" ProgID="Equation.DSMT4" ShapeID="_x0000_i1086" DrawAspect="Content" ObjectID="_1674987705" r:id="rId133"/>
        </w:object>
      </w:r>
      <w:r>
        <w:rPr>
          <w:rFonts w:hint="eastAsia"/>
        </w:rPr>
        <w:t>．</w:t>
      </w:r>
      <w:r w:rsidR="001C7F05">
        <w:rPr>
          <w:rFonts w:hint="eastAsia"/>
        </w:rPr>
        <w:tab/>
      </w:r>
      <w:r w:rsidR="001C7F05">
        <w:rPr>
          <w:rFonts w:hint="eastAsia"/>
        </w:rPr>
        <w:tab/>
      </w:r>
      <w:r>
        <w:rPr>
          <w:rFonts w:hint="eastAsia"/>
        </w:rPr>
        <w:t xml:space="preserve">(B) </w:t>
      </w:r>
      <w:r w:rsidR="00C164DD" w:rsidRPr="00C164DD">
        <w:rPr>
          <w:position w:val="-20"/>
        </w:rPr>
        <w:object w:dxaOrig="2240" w:dyaOrig="540">
          <v:shape id="_x0000_i1087" type="#_x0000_t75" style="width:112.05pt;height:26.9pt" o:ole="">
            <v:imagedata r:id="rId134" o:title=""/>
          </v:shape>
          <o:OLEObject Type="Embed" ProgID="Equation.DSMT4" ShapeID="_x0000_i1087" DrawAspect="Content" ObjectID="_1674987706" r:id="rId135"/>
        </w:object>
      </w:r>
      <w:r>
        <w:rPr>
          <w:rFonts w:hint="eastAsia"/>
        </w:rPr>
        <w:t>．</w:t>
      </w:r>
    </w:p>
    <w:p w:rsidR="00096849" w:rsidRDefault="00096849" w:rsidP="00096849">
      <w:pPr>
        <w:ind w:firstLineChars="200" w:firstLine="480"/>
      </w:pPr>
      <w:r>
        <w:rPr>
          <w:rFonts w:hint="eastAsia"/>
        </w:rPr>
        <w:t xml:space="preserve">(C) </w:t>
      </w:r>
      <w:r w:rsidR="00C164DD" w:rsidRPr="00C164DD">
        <w:rPr>
          <w:position w:val="-28"/>
        </w:rPr>
        <w:object w:dxaOrig="2280" w:dyaOrig="620">
          <v:shape id="_x0000_i1088" type="#_x0000_t75" style="width:113.95pt;height:31.3pt" o:ole="">
            <v:imagedata r:id="rId136" o:title=""/>
          </v:shape>
          <o:OLEObject Type="Embed" ProgID="Equation.DSMT4" ShapeID="_x0000_i1088" DrawAspect="Content" ObjectID="_1674987707" r:id="rId137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164DD" w:rsidRPr="00C164DD">
        <w:rPr>
          <w:position w:val="-28"/>
        </w:rPr>
        <w:object w:dxaOrig="2260" w:dyaOrig="620">
          <v:shape id="_x0000_i1089" type="#_x0000_t75" style="width:112.7pt;height:31.3pt" o:ole="">
            <v:imagedata r:id="rId138" o:title=""/>
          </v:shape>
          <o:OLEObject Type="Embed" ProgID="Equation.DSMT4" ShapeID="_x0000_i1089" DrawAspect="Content" ObjectID="_1674987708" r:id="rId139"/>
        </w:object>
      </w:r>
      <w:r>
        <w:rPr>
          <w:rFonts w:hint="eastAsia"/>
        </w:rPr>
        <w:t>．</w:t>
      </w:r>
    </w:p>
    <w:p w:rsidR="00096849" w:rsidRDefault="00096849" w:rsidP="00096849"/>
    <w:p w:rsidR="00096849" w:rsidRDefault="00096849" w:rsidP="00096849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t>．</w:t>
      </w:r>
      <w:r w:rsidRPr="009E51E9">
        <w:rPr>
          <w:rFonts w:hAnsi="宋体"/>
        </w:rPr>
        <w:t>该二次积分所对应的积分区域</w:t>
      </w:r>
      <w:r w:rsidR="00C164DD" w:rsidRPr="00C164DD">
        <w:rPr>
          <w:position w:val="-24"/>
        </w:rPr>
        <w:object w:dxaOrig="2520" w:dyaOrig="620">
          <v:shape id="_x0000_i1090" type="#_x0000_t75" style="width:125.85pt;height:31.3pt" o:ole="">
            <v:imagedata r:id="rId140" o:title=""/>
          </v:shape>
          <o:OLEObject Type="Embed" ProgID="Equation.DSMT4" ShapeID="_x0000_i1090" DrawAspect="Content" ObjectID="_1674987709" r:id="rId141"/>
        </w:object>
      </w:r>
      <w:r>
        <w:rPr>
          <w:rFonts w:hint="eastAsia"/>
        </w:rPr>
        <w:t>．</w:t>
      </w:r>
      <w:r w:rsidRPr="009E51E9">
        <w:rPr>
          <w:rFonts w:hAnsi="宋体"/>
        </w:rPr>
        <w:t>交换为先</w:t>
      </w:r>
      <w:r w:rsidR="00C164DD" w:rsidRPr="00025957">
        <w:rPr>
          <w:position w:val="-4"/>
        </w:rPr>
        <w:object w:dxaOrig="200" w:dyaOrig="200">
          <v:shape id="_x0000_i1091" type="#_x0000_t75" style="width:10pt;height:10pt" o:ole="">
            <v:imagedata r:id="rId142" o:title=""/>
          </v:shape>
          <o:OLEObject Type="Embed" ProgID="Equation.DSMT4" ShapeID="_x0000_i1091" DrawAspect="Content" ObjectID="_1674987710" r:id="rId143"/>
        </w:object>
      </w:r>
      <w:r w:rsidRPr="009E51E9">
        <w:rPr>
          <w:rFonts w:hAnsi="宋体"/>
        </w:rPr>
        <w:t>后</w:t>
      </w:r>
      <w:r w:rsidR="00C164DD" w:rsidRPr="00C164DD">
        <w:rPr>
          <w:position w:val="-10"/>
        </w:rPr>
        <w:object w:dxaOrig="220" w:dyaOrig="260">
          <v:shape id="_x0000_i1092" type="#_x0000_t75" style="width:11.25pt;height:13.15pt" o:ole="">
            <v:imagedata r:id="rId144" o:title=""/>
          </v:shape>
          <o:OLEObject Type="Embed" ProgID="Equation.DSMT4" ShapeID="_x0000_i1092" DrawAspect="Content" ObjectID="_1674987711" r:id="rId145"/>
        </w:object>
      </w:r>
      <w:r w:rsidRPr="009E51E9">
        <w:rPr>
          <w:rFonts w:hAnsi="宋体"/>
        </w:rPr>
        <w:t>，则积分区域可化为：</w:t>
      </w:r>
      <w:r w:rsidR="00C164DD" w:rsidRPr="00C164DD">
        <w:rPr>
          <w:position w:val="-10"/>
        </w:rPr>
        <w:object w:dxaOrig="900" w:dyaOrig="320">
          <v:shape id="_x0000_i1093" type="#_x0000_t75" style="width:45.1pt;height:16.3pt" o:ole="">
            <v:imagedata r:id="rId146" o:title=""/>
          </v:shape>
          <o:OLEObject Type="Embed" ProgID="Equation.DSMT4" ShapeID="_x0000_i1093" DrawAspect="Content" ObjectID="_1674987712" r:id="rId147"/>
        </w:object>
      </w:r>
      <w:r>
        <w:rPr>
          <w:rFonts w:hAnsi="宋体"/>
        </w:rPr>
        <w:t>,</w:t>
      </w:r>
      <w:r>
        <w:rPr>
          <w:rFonts w:hAnsi="宋体" w:hint="eastAsia"/>
        </w:rPr>
        <w:t xml:space="preserve"> </w:t>
      </w:r>
      <w:r w:rsidR="00C164DD" w:rsidRPr="00C164DD">
        <w:rPr>
          <w:position w:val="-10"/>
        </w:rPr>
        <w:object w:dxaOrig="1960" w:dyaOrig="300">
          <v:shape id="_x0000_i1094" type="#_x0000_t75" style="width:98.3pt;height:15.05pt" o:ole="">
            <v:imagedata r:id="rId148" o:title=""/>
          </v:shape>
          <o:OLEObject Type="Embed" ProgID="Equation.DSMT4" ShapeID="_x0000_i1094" DrawAspect="Content" ObjectID="_1674987713" r:id="rId149"/>
        </w:object>
      </w:r>
      <w:r>
        <w:rPr>
          <w:rFonts w:hint="eastAsia"/>
        </w:rPr>
        <w:t>．</w:t>
      </w:r>
      <w:r w:rsidRPr="009E51E9">
        <w:rPr>
          <w:rFonts w:hAnsi="宋体"/>
        </w:rPr>
        <w:t>所以</w:t>
      </w:r>
    </w:p>
    <w:p w:rsidR="00096849" w:rsidRDefault="00FE11EB" w:rsidP="00096849">
      <w:pPr>
        <w:jc w:val="center"/>
      </w:pPr>
      <w:r w:rsidRPr="00C164DD">
        <w:rPr>
          <w:position w:val="-28"/>
        </w:rPr>
        <w:object w:dxaOrig="4300" w:dyaOrig="620">
          <v:shape id="_x0000_i1095" type="#_x0000_t75" style="width:215.35pt;height:31.3pt" o:ole="">
            <v:imagedata r:id="rId150" o:title=""/>
          </v:shape>
          <o:OLEObject Type="Embed" ProgID="Equation.DSMT4" ShapeID="_x0000_i1095" DrawAspect="Content" ObjectID="_1674987714" r:id="rId151"/>
        </w:object>
      </w:r>
    </w:p>
    <w:p w:rsidR="00096849" w:rsidRDefault="00096849" w:rsidP="00096849"/>
    <w:p w:rsidR="00096849" w:rsidRDefault="00096849" w:rsidP="0044101F"/>
    <w:p w:rsidR="00ED010F" w:rsidRPr="00BA04F5" w:rsidRDefault="00ED010F" w:rsidP="00ED010F">
      <w:pPr>
        <w:ind w:left="360" w:hangingChars="150" w:hanging="360"/>
      </w:pPr>
      <w:r>
        <w:rPr>
          <w:rFonts w:hAnsi="宋体" w:hint="eastAsia"/>
        </w:rPr>
        <w:t xml:space="preserve">(5) </w:t>
      </w:r>
      <w:r w:rsidRPr="00BA04F5">
        <w:rPr>
          <w:rFonts w:hAnsi="宋体"/>
        </w:rPr>
        <w:t>设某商品的需求函数为</w:t>
      </w:r>
      <w:r w:rsidR="00C164DD" w:rsidRPr="00C164DD">
        <w:rPr>
          <w:position w:val="-10"/>
        </w:rPr>
        <w:object w:dxaOrig="1280" w:dyaOrig="320">
          <v:shape id="_x0000_i1096" type="#_x0000_t75" style="width:63.85pt;height:16.3pt" o:ole="">
            <v:imagedata r:id="rId152" o:title=""/>
          </v:shape>
          <o:OLEObject Type="Embed" ProgID="Equation.DSMT4" ShapeID="_x0000_i1096" DrawAspect="Content" ObjectID="_1674987715" r:id="rId153"/>
        </w:object>
      </w:r>
      <w:r w:rsidRPr="00BA04F5">
        <w:rPr>
          <w:rFonts w:hAnsi="宋体"/>
        </w:rPr>
        <w:t>，其中</w:t>
      </w:r>
      <w:r w:rsidR="00C164DD" w:rsidRPr="00C164DD">
        <w:rPr>
          <w:position w:val="-10"/>
        </w:rPr>
        <w:object w:dxaOrig="220" w:dyaOrig="320">
          <v:shape id="_x0000_i1097" type="#_x0000_t75" style="width:11.25pt;height:16.3pt" o:ole="">
            <v:imagedata r:id="rId154" o:title=""/>
          </v:shape>
          <o:OLEObject Type="Embed" ProgID="Equation.DSMT4" ShapeID="_x0000_i1097" DrawAspect="Content" ObjectID="_1674987716" r:id="rId155"/>
        </w:object>
      </w:r>
      <w:r w:rsidRPr="00BA04F5">
        <w:rPr>
          <w:rFonts w:hAnsi="宋体"/>
        </w:rPr>
        <w:t>，</w:t>
      </w:r>
      <w:r w:rsidR="00C164DD" w:rsidRPr="00C164DD">
        <w:rPr>
          <w:position w:val="-10"/>
        </w:rPr>
        <w:object w:dxaOrig="200" w:dyaOrig="260">
          <v:shape id="_x0000_i1098" type="#_x0000_t75" style="width:10pt;height:13.15pt" o:ole="">
            <v:imagedata r:id="rId156" o:title=""/>
          </v:shape>
          <o:OLEObject Type="Embed" ProgID="Equation.DSMT4" ShapeID="_x0000_i1098" DrawAspect="Content" ObjectID="_1674987717" r:id="rId157"/>
        </w:object>
      </w:r>
      <w:r w:rsidRPr="00BA04F5">
        <w:rPr>
          <w:rFonts w:hAnsi="宋体"/>
        </w:rPr>
        <w:t>分别表示需要量和价格，如果该商品需求弹性的绝对值等于</w:t>
      </w:r>
      <w:r w:rsidR="00C164DD" w:rsidRPr="00025957">
        <w:rPr>
          <w:position w:val="-4"/>
        </w:rPr>
        <w:object w:dxaOrig="180" w:dyaOrig="260">
          <v:shape id="_x0000_i1099" type="#_x0000_t75" style="width:8.75pt;height:13.15pt" o:ole="">
            <v:imagedata r:id="rId158" o:title=""/>
          </v:shape>
          <o:OLEObject Type="Embed" ProgID="Equation.DSMT4" ShapeID="_x0000_i1099" DrawAspect="Content" ObjectID="_1674987718" r:id="rId159"/>
        </w:object>
      </w:r>
      <w:r w:rsidRPr="00BA04F5">
        <w:rPr>
          <w:rFonts w:hAnsi="宋体"/>
        </w:rPr>
        <w:t>，则商品的价格是</w:t>
      </w:r>
      <w:r>
        <w:rPr>
          <w:rFonts w:hAnsi="宋体"/>
        </w:rPr>
        <w:t>(</w:t>
      </w:r>
      <w:r w:rsidRPr="00BA04F5">
        <w:t xml:space="preserve">  </w:t>
      </w:r>
      <w:r w:rsidR="00010A3D">
        <w:rPr>
          <w:rFonts w:hint="eastAsia"/>
        </w:rPr>
        <w:t xml:space="preserve">  </w:t>
      </w:r>
      <w:r>
        <w:rPr>
          <w:rFonts w:hAnsi="宋体"/>
        </w:rPr>
        <w:t>)</w:t>
      </w:r>
    </w:p>
    <w:p w:rsidR="00ED010F" w:rsidRDefault="00010A3D" w:rsidP="00ED010F">
      <w:pPr>
        <w:ind w:firstLine="420"/>
      </w:pPr>
      <w:r>
        <w:rPr>
          <w:rFonts w:hint="eastAsia"/>
        </w:rPr>
        <w:t>(A)</w:t>
      </w:r>
      <w:r w:rsidR="00ED010F" w:rsidRPr="00BA04F5">
        <w:t xml:space="preserve"> </w:t>
      </w:r>
      <w:r w:rsidR="00C164DD" w:rsidRPr="00C164DD">
        <w:rPr>
          <w:position w:val="-6"/>
        </w:rPr>
        <w:object w:dxaOrig="320" w:dyaOrig="279">
          <v:shape id="_x0000_i1100" type="#_x0000_t75" style="width:16.3pt;height:13.75pt" o:ole="">
            <v:imagedata r:id="rId160" o:title=""/>
          </v:shape>
          <o:OLEObject Type="Embed" ProgID="Equation.DSMT4" ShapeID="_x0000_i1100" DrawAspect="Content" ObjectID="_1674987719" r:id="rId161"/>
        </w:object>
      </w:r>
      <w:r>
        <w:rPr>
          <w:rFonts w:hint="eastAsia"/>
        </w:rPr>
        <w:t>．</w:t>
      </w:r>
      <w:r w:rsidR="00ED010F" w:rsidRPr="00BA04F5">
        <w:t xml:space="preserve">   </w:t>
      </w:r>
      <w:r>
        <w:rPr>
          <w:rFonts w:hint="eastAsia"/>
        </w:rPr>
        <w:t xml:space="preserve">    </w:t>
      </w:r>
      <w:r w:rsidR="00ED010F" w:rsidRPr="00BA04F5">
        <w:t xml:space="preserve"> </w:t>
      </w:r>
      <w:r>
        <w:rPr>
          <w:rFonts w:hint="eastAsia"/>
        </w:rPr>
        <w:t xml:space="preserve">(B) </w:t>
      </w:r>
      <w:r w:rsidR="00C164DD" w:rsidRPr="00C164DD">
        <w:rPr>
          <w:position w:val="-6"/>
        </w:rPr>
        <w:object w:dxaOrig="320" w:dyaOrig="279">
          <v:shape id="_x0000_i1101" type="#_x0000_t75" style="width:16.3pt;height:13.75pt" o:ole="">
            <v:imagedata r:id="rId162" o:title=""/>
          </v:shape>
          <o:OLEObject Type="Embed" ProgID="Equation.DSMT4" ShapeID="_x0000_i1101" DrawAspect="Content" ObjectID="_1674987720" r:id="rId163"/>
        </w:object>
      </w:r>
      <w:r>
        <w:rPr>
          <w:rFonts w:hint="eastAsia"/>
        </w:rPr>
        <w:t>．</w:t>
      </w:r>
      <w:r w:rsidR="00ED010F" w:rsidRPr="00BA04F5">
        <w:t xml:space="preserve"> </w:t>
      </w:r>
      <w:r>
        <w:rPr>
          <w:rFonts w:hint="eastAsia"/>
        </w:rPr>
        <w:t xml:space="preserve">      </w:t>
      </w:r>
      <w:r w:rsidR="00ED010F" w:rsidRPr="00BA04F5">
        <w:t xml:space="preserve"> </w:t>
      </w:r>
      <w:r>
        <w:rPr>
          <w:rFonts w:hint="eastAsia"/>
        </w:rPr>
        <w:t xml:space="preserve">(C) </w:t>
      </w:r>
      <w:r w:rsidR="00C164DD" w:rsidRPr="00C164DD">
        <w:rPr>
          <w:position w:val="-6"/>
        </w:rPr>
        <w:object w:dxaOrig="320" w:dyaOrig="279">
          <v:shape id="_x0000_i1102" type="#_x0000_t75" style="width:16.3pt;height:13.75pt" o:ole="">
            <v:imagedata r:id="rId164" o:title=""/>
          </v:shape>
          <o:OLEObject Type="Embed" ProgID="Equation.DSMT4" ShapeID="_x0000_i1102" DrawAspect="Content" ObjectID="_1674987721" r:id="rId165"/>
        </w:object>
      </w:r>
      <w:r>
        <w:rPr>
          <w:rFonts w:hint="eastAsia"/>
        </w:rPr>
        <w:t>．</w:t>
      </w:r>
      <w:r w:rsidR="00ED010F" w:rsidRPr="00BA04F5">
        <w:t xml:space="preserve"> </w:t>
      </w:r>
      <w:r>
        <w:rPr>
          <w:rFonts w:hint="eastAsia"/>
        </w:rPr>
        <w:t xml:space="preserve">    </w:t>
      </w:r>
      <w:r w:rsidR="00ED010F" w:rsidRPr="00BA04F5">
        <w:t xml:space="preserve">   </w:t>
      </w:r>
      <w:r>
        <w:rPr>
          <w:rFonts w:hint="eastAsia"/>
        </w:rPr>
        <w:t xml:space="preserve">(D) </w:t>
      </w:r>
      <w:r w:rsidR="00C164DD" w:rsidRPr="00C164DD">
        <w:rPr>
          <w:position w:val="-6"/>
        </w:rPr>
        <w:object w:dxaOrig="320" w:dyaOrig="279">
          <v:shape id="_x0000_i1103" type="#_x0000_t75" style="width:16.3pt;height:13.75pt" o:ole="">
            <v:imagedata r:id="rId166" o:title=""/>
          </v:shape>
          <o:OLEObject Type="Embed" ProgID="Equation.DSMT4" ShapeID="_x0000_i1103" DrawAspect="Content" ObjectID="_1674987722" r:id="rId167"/>
        </w:object>
      </w:r>
      <w:r>
        <w:rPr>
          <w:rFonts w:hint="eastAsia"/>
        </w:rPr>
        <w:t>．</w:t>
      </w:r>
    </w:p>
    <w:p w:rsidR="003A0116" w:rsidRDefault="003A0116" w:rsidP="00ED010F"/>
    <w:p w:rsidR="00ED010F" w:rsidRPr="00407624" w:rsidRDefault="003A0116" w:rsidP="00ED010F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</w:t>
      </w:r>
      <w:r w:rsidR="00ED010F" w:rsidRPr="00407624">
        <w:rPr>
          <w:rFonts w:hint="eastAsia"/>
        </w:rPr>
        <w:t>)</w:t>
      </w:r>
      <w:r>
        <w:rPr>
          <w:rFonts w:hint="eastAsia"/>
        </w:rPr>
        <w:t>．</w:t>
      </w:r>
      <w:r w:rsidR="00010A3D">
        <w:rPr>
          <w:rFonts w:hint="eastAsia"/>
        </w:rPr>
        <w:t>由需求弹性的定义</w:t>
      </w:r>
      <w:r w:rsidR="00010A3D" w:rsidRPr="00010A3D">
        <w:rPr>
          <w:rFonts w:hint="eastAsia"/>
        </w:rPr>
        <w:t>知</w:t>
      </w:r>
    </w:p>
    <w:p w:rsidR="00ED010F" w:rsidRPr="00407624" w:rsidRDefault="00C164DD" w:rsidP="00010A3D">
      <w:pPr>
        <w:jc w:val="center"/>
      </w:pPr>
      <w:r w:rsidRPr="00C164DD">
        <w:rPr>
          <w:position w:val="-30"/>
        </w:rPr>
        <w:object w:dxaOrig="3519" w:dyaOrig="720">
          <v:shape id="_x0000_i1104" type="#_x0000_t75" style="width:175.95pt;height:36.3pt" o:ole="">
            <v:imagedata r:id="rId168" o:title=""/>
          </v:shape>
          <o:OLEObject Type="Embed" ProgID="Equation.DSMT4" ShapeID="_x0000_i1104" DrawAspect="Content" ObjectID="_1674987723" r:id="rId169"/>
        </w:object>
      </w:r>
    </w:p>
    <w:p w:rsidR="00ED010F" w:rsidRPr="00407624" w:rsidRDefault="00ED010F" w:rsidP="00ED010F">
      <w:pPr>
        <w:ind w:firstLineChars="200" w:firstLine="480"/>
      </w:pPr>
      <w:r w:rsidRPr="00407624">
        <w:rPr>
          <w:rFonts w:hint="eastAsia"/>
        </w:rPr>
        <w:t>若</w:t>
      </w:r>
      <w:r w:rsidR="00C164DD" w:rsidRPr="00C164DD">
        <w:rPr>
          <w:position w:val="-28"/>
        </w:rPr>
        <w:object w:dxaOrig="1040" w:dyaOrig="660">
          <v:shape id="_x0000_i1105" type="#_x0000_t75" style="width:51.95pt;height:33.2pt" o:ole="">
            <v:imagedata r:id="rId170" o:title=""/>
          </v:shape>
          <o:OLEObject Type="Embed" ProgID="Equation.DSMT4" ShapeID="_x0000_i1105" DrawAspect="Content" ObjectID="_1674987724" r:id="rId171"/>
        </w:object>
      </w:r>
      <w:r w:rsidRPr="00407624">
        <w:rPr>
          <w:rFonts w:hint="eastAsia"/>
        </w:rPr>
        <w:t>，</w:t>
      </w:r>
      <w:r w:rsidR="00C164DD" w:rsidRPr="00C164DD">
        <w:rPr>
          <w:position w:val="-10"/>
        </w:rPr>
        <w:object w:dxaOrig="1020" w:dyaOrig="320">
          <v:shape id="_x0000_i1106" type="#_x0000_t75" style="width:50.7pt;height:16.3pt" o:ole="">
            <v:imagedata r:id="rId172" o:title=""/>
          </v:shape>
          <o:OLEObject Type="Embed" ProgID="Equation.DSMT4" ShapeID="_x0000_i1106" DrawAspect="Content" ObjectID="_1674987725" r:id="rId173"/>
        </w:object>
      </w:r>
      <w:r w:rsidRPr="00407624">
        <w:rPr>
          <w:rFonts w:hint="eastAsia"/>
        </w:rPr>
        <w:t>，无意义；若</w:t>
      </w:r>
      <w:r w:rsidR="00C164DD" w:rsidRPr="00C164DD">
        <w:rPr>
          <w:position w:val="-28"/>
        </w:rPr>
        <w:object w:dxaOrig="1040" w:dyaOrig="660">
          <v:shape id="_x0000_i1107" type="#_x0000_t75" style="width:51.95pt;height:33.2pt" o:ole="">
            <v:imagedata r:id="rId174" o:title=""/>
          </v:shape>
          <o:OLEObject Type="Embed" ProgID="Equation.DSMT4" ShapeID="_x0000_i1107" DrawAspect="Content" ObjectID="_1674987726" r:id="rId175"/>
        </w:object>
      </w:r>
      <w:r w:rsidRPr="00407624">
        <w:rPr>
          <w:rFonts w:hint="eastAsia"/>
        </w:rPr>
        <w:t>，解得</w:t>
      </w:r>
      <w:r w:rsidR="00C164DD" w:rsidRPr="00C164DD">
        <w:rPr>
          <w:position w:val="-10"/>
        </w:rPr>
        <w:object w:dxaOrig="740" w:dyaOrig="320">
          <v:shape id="_x0000_i1108" type="#_x0000_t75" style="width:36.95pt;height:16.3pt" o:ole="">
            <v:imagedata r:id="rId176" o:title=""/>
          </v:shape>
          <o:OLEObject Type="Embed" ProgID="Equation.DSMT4" ShapeID="_x0000_i1108" DrawAspect="Content" ObjectID="_1674987727" r:id="rId177"/>
        </w:object>
      </w:r>
      <w:r w:rsidRPr="00407624">
        <w:rPr>
          <w:rFonts w:hint="eastAsia"/>
        </w:rPr>
        <w:t xml:space="preserve"> </w:t>
      </w:r>
      <w:r w:rsidRPr="00407624">
        <w:rPr>
          <w:rFonts w:hint="eastAsia"/>
        </w:rPr>
        <w:t>所以选</w:t>
      </w:r>
      <w:r w:rsidRPr="00407624">
        <w:rPr>
          <w:rFonts w:hint="eastAsia"/>
        </w:rPr>
        <w:t>(D)</w:t>
      </w:r>
      <w:r w:rsidR="00010A3D">
        <w:rPr>
          <w:rFonts w:hint="eastAsia"/>
        </w:rPr>
        <w:t>．</w:t>
      </w:r>
    </w:p>
    <w:p w:rsidR="00ED010F" w:rsidRPr="00407624" w:rsidRDefault="00ED010F" w:rsidP="00ED010F"/>
    <w:p w:rsidR="00EA3458" w:rsidRPr="003A4343" w:rsidRDefault="00EA3458" w:rsidP="00EA3458"/>
    <w:p w:rsidR="00EA3458" w:rsidRPr="003A4343" w:rsidRDefault="00EA3458" w:rsidP="00EA3458">
      <w:r>
        <w:rPr>
          <w:rFonts w:hint="eastAsia"/>
        </w:rPr>
        <w:t>(6)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曲线</w:t>
      </w:r>
      <w:r w:rsidR="00C164DD" w:rsidRPr="00C164DD">
        <w:rPr>
          <w:position w:val="-24"/>
        </w:rPr>
        <w:object w:dxaOrig="1760" w:dyaOrig="620">
          <v:shape id="_x0000_i1109" type="#_x0000_t75" style="width:88.3pt;height:31.3pt" o:ole="">
            <v:imagedata r:id="rId178" o:title=""/>
          </v:shape>
          <o:OLEObject Type="Embed" ProgID="Equation.DSMT4" ShapeID="_x0000_i1109" DrawAspect="Content" ObjectID="_1674987728" r:id="rId179"/>
        </w:object>
      </w:r>
      <w:r w:rsidRPr="003A4343">
        <w:t>渐近线的条数为</w:t>
      </w:r>
      <w:r w:rsidRPr="003A4343">
        <w:t xml:space="preserve">( </w:t>
      </w:r>
      <w:r>
        <w:t xml:space="preserve">  </w:t>
      </w:r>
      <w:r w:rsidRPr="003A4343">
        <w:t xml:space="preserve"> )</w:t>
      </w:r>
    </w:p>
    <w:p w:rsidR="00EA3458" w:rsidRPr="003A4343" w:rsidRDefault="00EA3458" w:rsidP="00EA3458">
      <w:pPr>
        <w:ind w:firstLineChars="200" w:firstLine="480"/>
      </w:pPr>
      <w:r>
        <w:rPr>
          <w:rFonts w:hint="eastAsia"/>
        </w:rPr>
        <w:t xml:space="preserve">(A) </w:t>
      </w:r>
      <w:r w:rsidR="00C164DD" w:rsidRPr="00C164DD">
        <w:rPr>
          <w:position w:val="-6"/>
        </w:rPr>
        <w:object w:dxaOrig="200" w:dyaOrig="279">
          <v:shape id="_x0000_i1110" type="#_x0000_t75" style="width:10pt;height:13.75pt" o:ole="">
            <v:imagedata r:id="rId180" o:title=""/>
          </v:shape>
          <o:OLEObject Type="Embed" ProgID="Equation.DSMT4" ShapeID="_x0000_i1110" DrawAspect="Content" ObjectID="_1674987729" r:id="rId181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C164DD" w:rsidRPr="00025957">
        <w:rPr>
          <w:position w:val="-4"/>
        </w:rPr>
        <w:object w:dxaOrig="180" w:dyaOrig="260">
          <v:shape id="_x0000_i1111" type="#_x0000_t75" style="width:8.75pt;height:13.15pt" o:ole="">
            <v:imagedata r:id="rId182" o:title=""/>
          </v:shape>
          <o:OLEObject Type="Embed" ProgID="Equation.DSMT4" ShapeID="_x0000_i1111" DrawAspect="Content" ObjectID="_1674987730" r:id="rId183"/>
        </w:object>
      </w:r>
      <w:r>
        <w:rPr>
          <w:rFonts w:hint="eastAsia"/>
        </w:rPr>
        <w:t>．</w:t>
      </w:r>
      <w:r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C164DD" w:rsidRPr="00025957">
        <w:rPr>
          <w:position w:val="-4"/>
        </w:rPr>
        <w:object w:dxaOrig="180" w:dyaOrig="260">
          <v:shape id="_x0000_i1112" type="#_x0000_t75" style="width:8.75pt;height:13.15pt" o:ole="">
            <v:imagedata r:id="rId184" o:title=""/>
          </v:shape>
          <o:OLEObject Type="Embed" ProgID="Equation.DSMT4" ShapeID="_x0000_i1112" DrawAspect="Content" ObjectID="_1674987731" r:id="rId185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C164DD" w:rsidRPr="00C164DD">
        <w:rPr>
          <w:position w:val="-6"/>
        </w:rPr>
        <w:object w:dxaOrig="180" w:dyaOrig="279">
          <v:shape id="_x0000_i1113" type="#_x0000_t75" style="width:8.75pt;height:13.75pt" o:ole="">
            <v:imagedata r:id="rId186" o:title=""/>
          </v:shape>
          <o:OLEObject Type="Embed" ProgID="Equation.DSMT4" ShapeID="_x0000_i1113" DrawAspect="Content" ObjectID="_1674987732" r:id="rId187"/>
        </w:object>
      </w:r>
      <w:r>
        <w:rPr>
          <w:rFonts w:hint="eastAsia"/>
        </w:rPr>
        <w:t>．</w:t>
      </w:r>
    </w:p>
    <w:p w:rsidR="00EA3458" w:rsidRDefault="00EA3458" w:rsidP="00EA3458"/>
    <w:p w:rsidR="00EA3458" w:rsidRDefault="00EA3458" w:rsidP="00EA3458">
      <w:pPr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．</w:t>
      </w:r>
      <w:r w:rsidRPr="00BA7E4F">
        <w:rPr>
          <w:rFonts w:hAnsi="宋体"/>
        </w:rPr>
        <w:t>因为</w:t>
      </w:r>
    </w:p>
    <w:p w:rsidR="00EA3458" w:rsidRPr="00BA7E4F" w:rsidRDefault="00C164DD" w:rsidP="00EA3458">
      <w:pPr>
        <w:jc w:val="center"/>
      </w:pPr>
      <w:r w:rsidRPr="00C164DD">
        <w:rPr>
          <w:position w:val="-28"/>
        </w:rPr>
        <w:object w:dxaOrig="3159" w:dyaOrig="680">
          <v:shape id="_x0000_i1114" type="#_x0000_t75" style="width:157.75pt;height:33.8pt" o:ole="">
            <v:imagedata r:id="rId188" o:title=""/>
          </v:shape>
          <o:OLEObject Type="Embed" ProgID="Equation.DSMT4" ShapeID="_x0000_i1114" DrawAspect="Content" ObjectID="_1674987733" r:id="rId189"/>
        </w:object>
      </w:r>
    </w:p>
    <w:p w:rsidR="00EA3458" w:rsidRDefault="00EA3458" w:rsidP="00EA3458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C164DD" w:rsidRPr="00C164DD">
        <w:rPr>
          <w:position w:val="-6"/>
        </w:rPr>
        <w:object w:dxaOrig="540" w:dyaOrig="279">
          <v:shape id="_x0000_i1115" type="#_x0000_t75" style="width:26.9pt;height:13.75pt" o:ole="">
            <v:imagedata r:id="rId190" o:title=""/>
          </v:shape>
          <o:OLEObject Type="Embed" ProgID="Equation.DSMT4" ShapeID="_x0000_i1115" DrawAspect="Content" ObjectID="_1674987734" r:id="rId191"/>
        </w:object>
      </w:r>
      <w:r w:rsidRPr="00BA7E4F">
        <w:rPr>
          <w:rFonts w:hAnsi="宋体"/>
        </w:rPr>
        <w:t>是一条铅直渐近线；因为</w:t>
      </w:r>
    </w:p>
    <w:p w:rsidR="00EA3458" w:rsidRDefault="00C164DD" w:rsidP="00EA3458">
      <w:pPr>
        <w:ind w:firstLineChars="200" w:firstLine="480"/>
        <w:jc w:val="center"/>
        <w:rPr>
          <w:rFonts w:hAnsi="宋体"/>
        </w:rPr>
      </w:pPr>
      <w:r w:rsidRPr="00C164DD">
        <w:rPr>
          <w:position w:val="-28"/>
        </w:rPr>
        <w:object w:dxaOrig="3240" w:dyaOrig="680">
          <v:shape id="_x0000_i1116" type="#_x0000_t75" style="width:162.15pt;height:33.8pt" o:ole="">
            <v:imagedata r:id="rId192" o:title=""/>
          </v:shape>
          <o:OLEObject Type="Embed" ProgID="Equation.DSMT4" ShapeID="_x0000_i1116" DrawAspect="Content" ObjectID="_1674987735" r:id="rId193"/>
        </w:object>
      </w:r>
    </w:p>
    <w:p w:rsidR="00EA3458" w:rsidRPr="00302C9E" w:rsidRDefault="00EA3458" w:rsidP="00EA3458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C164DD" w:rsidRPr="00C164DD">
        <w:rPr>
          <w:position w:val="-10"/>
        </w:rPr>
        <w:object w:dxaOrig="560" w:dyaOrig="320">
          <v:shape id="_x0000_i1117" type="#_x0000_t75" style="width:28.15pt;height:16.3pt" o:ole="">
            <v:imagedata r:id="rId194" o:title=""/>
          </v:shape>
          <o:OLEObject Type="Embed" ProgID="Equation.DSMT4" ShapeID="_x0000_i1117" DrawAspect="Content" ObjectID="_1674987736" r:id="rId195"/>
        </w:object>
      </w:r>
      <w:r w:rsidRPr="00BA7E4F">
        <w:rPr>
          <w:rFonts w:hAnsi="宋体"/>
        </w:rPr>
        <w:t>是沿</w:t>
      </w:r>
      <w:r w:rsidR="00C164DD" w:rsidRPr="00C164DD">
        <w:rPr>
          <w:position w:val="-6"/>
        </w:rPr>
        <w:object w:dxaOrig="840" w:dyaOrig="220">
          <v:shape id="_x0000_i1118" type="#_x0000_t75" style="width:41.95pt;height:11.25pt" o:ole="">
            <v:imagedata r:id="rId196" o:title=""/>
          </v:shape>
          <o:OLEObject Type="Embed" ProgID="Equation.DSMT4" ShapeID="_x0000_i1118" DrawAspect="Content" ObjectID="_1674987737" r:id="rId197"/>
        </w:object>
      </w:r>
      <w:r w:rsidRPr="00BA7E4F">
        <w:rPr>
          <w:rFonts w:hAnsi="宋体"/>
        </w:rPr>
        <w:t>方向的一条水平渐近线；令</w:t>
      </w:r>
    </w:p>
    <w:p w:rsidR="00EA3458" w:rsidRPr="00D14677" w:rsidRDefault="00C164DD" w:rsidP="00EA3458">
      <w:pPr>
        <w:ind w:firstLineChars="200" w:firstLine="480"/>
        <w:jc w:val="center"/>
      </w:pPr>
      <w:r w:rsidRPr="00C164DD">
        <w:rPr>
          <w:position w:val="-170"/>
        </w:rPr>
        <w:object w:dxaOrig="5820" w:dyaOrig="4040">
          <v:shape id="_x0000_i1119" type="#_x0000_t75" style="width:291.15pt;height:202.25pt" o:ole="">
            <v:imagedata r:id="rId198" o:title=""/>
          </v:shape>
          <o:OLEObject Type="Embed" ProgID="Equation.DSMT4" ShapeID="_x0000_i1119" DrawAspect="Content" ObjectID="_1674987738" r:id="rId199"/>
        </w:object>
      </w:r>
    </w:p>
    <w:p w:rsidR="00EA3458" w:rsidRPr="005821ED" w:rsidRDefault="00EA3458" w:rsidP="00EA3458">
      <w:pPr>
        <w:ind w:firstLineChars="200" w:firstLine="480"/>
      </w:pPr>
      <w:r w:rsidRPr="00BA7E4F">
        <w:rPr>
          <w:rFonts w:hAnsi="宋体"/>
        </w:rPr>
        <w:t>所以</w:t>
      </w:r>
      <w:r w:rsidR="00C164DD" w:rsidRPr="00C164DD">
        <w:rPr>
          <w:position w:val="-10"/>
        </w:rPr>
        <w:object w:dxaOrig="580" w:dyaOrig="260">
          <v:shape id="_x0000_i1120" type="#_x0000_t75" style="width:28.8pt;height:13.15pt" o:ole="">
            <v:imagedata r:id="rId200" o:title=""/>
          </v:shape>
          <o:OLEObject Type="Embed" ProgID="Equation.DSMT4" ShapeID="_x0000_i1120" DrawAspect="Content" ObjectID="_1674987739" r:id="rId201"/>
        </w:object>
      </w:r>
      <w:r>
        <w:rPr>
          <w:rFonts w:hAnsi="宋体"/>
        </w:rPr>
        <w:t>是曲线的斜渐近线．</w:t>
      </w:r>
      <w:r>
        <w:rPr>
          <w:rFonts w:hAnsi="宋体" w:hint="eastAsia"/>
        </w:rPr>
        <w:t>总</w:t>
      </w:r>
      <w:r w:rsidRPr="00BA7E4F">
        <w:rPr>
          <w:rFonts w:hAnsi="宋体"/>
        </w:rPr>
        <w:t>共有</w:t>
      </w:r>
      <w:r w:rsidR="00C164DD" w:rsidRPr="00C164DD">
        <w:rPr>
          <w:position w:val="-6"/>
        </w:rPr>
        <w:object w:dxaOrig="180" w:dyaOrig="279">
          <v:shape id="_x0000_i1121" type="#_x0000_t75" style="width:8.75pt;height:13.75pt" o:ole="">
            <v:imagedata r:id="rId202" o:title=""/>
          </v:shape>
          <o:OLEObject Type="Embed" ProgID="Equation.DSMT4" ShapeID="_x0000_i1121" DrawAspect="Content" ObjectID="_1674987740" r:id="rId203"/>
        </w:object>
      </w:r>
      <w:r>
        <w:rPr>
          <w:rFonts w:hAnsi="宋体"/>
        </w:rPr>
        <w:t>条</w:t>
      </w:r>
      <w:r>
        <w:rPr>
          <w:rFonts w:hAnsi="宋体" w:hint="eastAsia"/>
        </w:rPr>
        <w:t>渐近线</w:t>
      </w:r>
      <w:r>
        <w:rPr>
          <w:rFonts w:hAnsi="宋体"/>
        </w:rPr>
        <w:t>．</w:t>
      </w:r>
    </w:p>
    <w:p w:rsidR="00EA3458" w:rsidRDefault="00EA3458" w:rsidP="00EA3458">
      <w:pPr>
        <w:ind w:left="360" w:hangingChars="150" w:hanging="360"/>
      </w:pPr>
    </w:p>
    <w:p w:rsidR="00A622F1" w:rsidRDefault="00A622F1" w:rsidP="00A622F1"/>
    <w:p w:rsidR="00A622F1" w:rsidRPr="003A4343" w:rsidRDefault="00A622F1" w:rsidP="00A622F1">
      <w:pPr>
        <w:ind w:left="480" w:hangingChars="200" w:hanging="480"/>
      </w:pPr>
      <w:r w:rsidRPr="003A4343">
        <w:t>(7)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7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设向量组</w:t>
      </w:r>
      <w:r w:rsidR="00C164DD" w:rsidRPr="00C164DD">
        <w:rPr>
          <w:position w:val="-12"/>
        </w:rPr>
        <w:object w:dxaOrig="300" w:dyaOrig="360">
          <v:shape id="_x0000_i1122" type="#_x0000_t75" style="width:15.05pt;height:18.15pt" o:ole="">
            <v:imagedata r:id="rId204" o:title=""/>
          </v:shape>
          <o:OLEObject Type="Embed" ProgID="Equation.DSMT4" ShapeID="_x0000_i1122" DrawAspect="Content" ObjectID="_1674987741" r:id="rId205"/>
        </w:object>
      </w:r>
      <w:r>
        <w:t xml:space="preserve">, </w:t>
      </w:r>
      <w:r w:rsidR="00C164DD" w:rsidRPr="00C164DD">
        <w:rPr>
          <w:position w:val="-12"/>
        </w:rPr>
        <w:object w:dxaOrig="300" w:dyaOrig="360">
          <v:shape id="_x0000_i1123" type="#_x0000_t75" style="width:15.05pt;height:18.15pt" o:ole="">
            <v:imagedata r:id="rId206" o:title=""/>
          </v:shape>
          <o:OLEObject Type="Embed" ProgID="Equation.DSMT4" ShapeID="_x0000_i1123" DrawAspect="Content" ObjectID="_1674987742" r:id="rId207"/>
        </w:object>
      </w:r>
      <w:r>
        <w:t xml:space="preserve">, </w:t>
      </w:r>
      <w:r w:rsidR="00C164DD" w:rsidRPr="00C164DD">
        <w:rPr>
          <w:position w:val="-12"/>
        </w:rPr>
        <w:object w:dxaOrig="300" w:dyaOrig="360">
          <v:shape id="_x0000_i1124" type="#_x0000_t75" style="width:15.05pt;height:18.15pt" o:ole="">
            <v:imagedata r:id="rId208" o:title=""/>
          </v:shape>
          <o:OLEObject Type="Embed" ProgID="Equation.DSMT4" ShapeID="_x0000_i1124" DrawAspect="Content" ObjectID="_1674987743" r:id="rId209"/>
        </w:object>
      </w:r>
      <w:r w:rsidRPr="003A4343">
        <w:t>线性无关，则下列向量组线性相关的是</w:t>
      </w:r>
      <w:r w:rsidRPr="003A4343">
        <w:t xml:space="preserve">( </w:t>
      </w:r>
      <w:r>
        <w:t xml:space="preserve"> </w:t>
      </w:r>
      <w:r w:rsidRPr="003A4343">
        <w:t xml:space="preserve">  )</w:t>
      </w:r>
    </w:p>
    <w:p w:rsidR="00A622F1" w:rsidRPr="003A4343" w:rsidRDefault="00A622F1" w:rsidP="00A622F1">
      <w:pPr>
        <w:ind w:firstLineChars="250" w:firstLine="600"/>
      </w:pPr>
      <w:r>
        <w:t xml:space="preserve">(A) </w:t>
      </w:r>
      <w:r w:rsidR="00C164DD" w:rsidRPr="00C164DD">
        <w:rPr>
          <w:position w:val="-12"/>
        </w:rPr>
        <w:object w:dxaOrig="740" w:dyaOrig="360">
          <v:shape id="_x0000_i1125" type="#_x0000_t75" style="width:36.95pt;height:18.15pt" o:ole="">
            <v:imagedata r:id="rId210" o:title=""/>
          </v:shape>
          <o:OLEObject Type="Embed" ProgID="Equation.DSMT4" ShapeID="_x0000_i1125" DrawAspect="Content" ObjectID="_1674987744" r:id="rId211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126" type="#_x0000_t75" style="width:36.95pt;height:18.15pt" o:ole="">
            <v:imagedata r:id="rId212" o:title=""/>
          </v:shape>
          <o:OLEObject Type="Embed" ProgID="Equation.DSMT4" ShapeID="_x0000_i1126" DrawAspect="Content" ObjectID="_1674987745" r:id="rId213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127" type="#_x0000_t75" style="width:36.95pt;height:18.15pt" o:ole="">
            <v:imagedata r:id="rId214" o:title=""/>
          </v:shape>
          <o:OLEObject Type="Embed" ProgID="Equation.DSMT4" ShapeID="_x0000_i1127" DrawAspect="Content" ObjectID="_1674987746" r:id="rId215"/>
        </w:object>
      </w:r>
      <w:r>
        <w:rPr>
          <w:rFonts w:hint="eastAsia"/>
        </w:rPr>
        <w:t>．</w:t>
      </w:r>
      <w:r>
        <w:tab/>
      </w:r>
      <w:r>
        <w:tab/>
        <w:t xml:space="preserve">(B) </w:t>
      </w:r>
      <w:r w:rsidR="00C164DD" w:rsidRPr="00C164DD">
        <w:rPr>
          <w:position w:val="-12"/>
        </w:rPr>
        <w:object w:dxaOrig="740" w:dyaOrig="360">
          <v:shape id="_x0000_i1128" type="#_x0000_t75" style="width:36.95pt;height:18.15pt" o:ole="">
            <v:imagedata r:id="rId216" o:title=""/>
          </v:shape>
          <o:OLEObject Type="Embed" ProgID="Equation.DSMT4" ShapeID="_x0000_i1128" DrawAspect="Content" ObjectID="_1674987747" r:id="rId217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129" type="#_x0000_t75" style="width:36.95pt;height:18.15pt" o:ole="">
            <v:imagedata r:id="rId218" o:title=""/>
          </v:shape>
          <o:OLEObject Type="Embed" ProgID="Equation.DSMT4" ShapeID="_x0000_i1129" DrawAspect="Content" ObjectID="_1674987748" r:id="rId219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130" type="#_x0000_t75" style="width:36.95pt;height:18.15pt" o:ole="">
            <v:imagedata r:id="rId220" o:title=""/>
          </v:shape>
          <o:OLEObject Type="Embed" ProgID="Equation.DSMT4" ShapeID="_x0000_i1130" DrawAspect="Content" ObjectID="_1674987749" r:id="rId221"/>
        </w:object>
      </w:r>
      <w:r>
        <w:rPr>
          <w:rFonts w:hint="eastAsia"/>
        </w:rPr>
        <w:t>．</w:t>
      </w:r>
    </w:p>
    <w:p w:rsidR="00A622F1" w:rsidRPr="003A4343" w:rsidRDefault="00A622F1" w:rsidP="00A622F1">
      <w:pPr>
        <w:ind w:firstLineChars="250" w:firstLine="600"/>
      </w:pPr>
      <w:r>
        <w:t xml:space="preserve">(C) </w:t>
      </w:r>
      <w:r w:rsidR="00C164DD" w:rsidRPr="00C164DD">
        <w:rPr>
          <w:position w:val="-12"/>
        </w:rPr>
        <w:object w:dxaOrig="859" w:dyaOrig="360">
          <v:shape id="_x0000_i1131" type="#_x0000_t75" style="width:43.2pt;height:18.15pt" o:ole="">
            <v:imagedata r:id="rId222" o:title=""/>
          </v:shape>
          <o:OLEObject Type="Embed" ProgID="Equation.DSMT4" ShapeID="_x0000_i1131" DrawAspect="Content" ObjectID="_1674987750" r:id="rId223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132" type="#_x0000_t75" style="width:43.2pt;height:18.15pt" o:ole="">
            <v:imagedata r:id="rId224" o:title=""/>
          </v:shape>
          <o:OLEObject Type="Embed" ProgID="Equation.DSMT4" ShapeID="_x0000_i1132" DrawAspect="Content" ObjectID="_1674987751" r:id="rId225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133" type="#_x0000_t75" style="width:43.2pt;height:18.15pt" o:ole="">
            <v:imagedata r:id="rId226" o:title=""/>
          </v:shape>
          <o:OLEObject Type="Embed" ProgID="Equation.DSMT4" ShapeID="_x0000_i1133" DrawAspect="Content" ObjectID="_1674987752" r:id="rId227"/>
        </w:objec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C164DD" w:rsidRPr="00C164DD">
        <w:rPr>
          <w:position w:val="-12"/>
        </w:rPr>
        <w:object w:dxaOrig="859" w:dyaOrig="360">
          <v:shape id="_x0000_i1134" type="#_x0000_t75" style="width:43.2pt;height:18.15pt" o:ole="">
            <v:imagedata r:id="rId228" o:title=""/>
          </v:shape>
          <o:OLEObject Type="Embed" ProgID="Equation.DSMT4" ShapeID="_x0000_i1134" DrawAspect="Content" ObjectID="_1674987753" r:id="rId229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135" type="#_x0000_t75" style="width:43.2pt;height:18.15pt" o:ole="">
            <v:imagedata r:id="rId230" o:title=""/>
          </v:shape>
          <o:OLEObject Type="Embed" ProgID="Equation.DSMT4" ShapeID="_x0000_i1135" DrawAspect="Content" ObjectID="_1674987754" r:id="rId231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136" type="#_x0000_t75" style="width:43.2pt;height:18.15pt" o:ole="">
            <v:imagedata r:id="rId232" o:title=""/>
          </v:shape>
          <o:OLEObject Type="Embed" ProgID="Equation.DSMT4" ShapeID="_x0000_i1136" DrawAspect="Content" ObjectID="_1674987755" r:id="rId233"/>
        </w:object>
      </w:r>
      <w:r>
        <w:rPr>
          <w:rFonts w:hint="eastAsia"/>
        </w:rPr>
        <w:t>．</w:t>
      </w:r>
    </w:p>
    <w:p w:rsidR="00A622F1" w:rsidRDefault="00A622F1" w:rsidP="00A622F1"/>
    <w:p w:rsidR="00A622F1" w:rsidRPr="00701B6B" w:rsidRDefault="00A622F1" w:rsidP="00A622F1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．</w:t>
      </w:r>
      <w:r w:rsidRPr="00644A0F">
        <w:rPr>
          <w:rFonts w:hAnsi="宋体"/>
        </w:rPr>
        <w:t>因</w:t>
      </w:r>
      <w:r>
        <w:rPr>
          <w:rFonts w:hAnsi="宋体" w:hint="eastAsia"/>
        </w:rPr>
        <w:t>为</w:t>
      </w:r>
      <w:r w:rsidR="00C164DD" w:rsidRPr="00C164DD">
        <w:rPr>
          <w:position w:val="-12"/>
        </w:rPr>
        <w:object w:dxaOrig="3400" w:dyaOrig="360">
          <v:shape id="_x0000_i1137" type="#_x0000_t75" style="width:170.3pt;height:18.15pt" o:ole="">
            <v:imagedata r:id="rId234" o:title=""/>
          </v:shape>
          <o:OLEObject Type="Embed" ProgID="Equation.DSMT4" ShapeID="_x0000_i1137" DrawAspect="Content" ObjectID="_1674987756" r:id="rId235"/>
        </w:object>
      </w:r>
      <w:r>
        <w:rPr>
          <w:rFonts w:hint="eastAsia"/>
        </w:rPr>
        <w:t>，</w:t>
      </w:r>
      <w:r>
        <w:rPr>
          <w:rFonts w:hAnsi="宋体" w:hint="eastAsia"/>
        </w:rPr>
        <w:t>所以</w:t>
      </w:r>
      <w:r w:rsidR="00C164DD" w:rsidRPr="00C164DD">
        <w:rPr>
          <w:position w:val="-12"/>
        </w:rPr>
        <w:object w:dxaOrig="740" w:dyaOrig="360">
          <v:shape id="_x0000_i1138" type="#_x0000_t75" style="width:36.95pt;height:18.15pt" o:ole="">
            <v:imagedata r:id="rId236" o:title=""/>
          </v:shape>
          <o:OLEObject Type="Embed" ProgID="Equation.DSMT4" ShapeID="_x0000_i1138" DrawAspect="Content" ObjectID="_1674987757" r:id="rId237"/>
        </w:object>
      </w:r>
      <w:r>
        <w:rPr>
          <w:rFonts w:hAnsi="宋体" w:hint="eastAsia"/>
        </w:rPr>
        <w:t xml:space="preserve">, </w:t>
      </w:r>
      <w:r w:rsidR="00C164DD" w:rsidRPr="00C164DD">
        <w:rPr>
          <w:position w:val="-12"/>
        </w:rPr>
        <w:object w:dxaOrig="740" w:dyaOrig="360">
          <v:shape id="_x0000_i1139" type="#_x0000_t75" style="width:36.95pt;height:18.15pt" o:ole="">
            <v:imagedata r:id="rId238" o:title=""/>
          </v:shape>
          <o:OLEObject Type="Embed" ProgID="Equation.DSMT4" ShapeID="_x0000_i1139" DrawAspect="Content" ObjectID="_1674987758" r:id="rId239"/>
        </w:object>
      </w:r>
      <w:r>
        <w:rPr>
          <w:rFonts w:hAnsi="宋体"/>
        </w:rPr>
        <w:t xml:space="preserve">, </w:t>
      </w:r>
      <w:r w:rsidR="00C164DD" w:rsidRPr="00C164DD">
        <w:rPr>
          <w:position w:val="-12"/>
        </w:rPr>
        <w:object w:dxaOrig="740" w:dyaOrig="360">
          <v:shape id="_x0000_i1140" type="#_x0000_t75" style="width:36.95pt;height:18.15pt" o:ole="">
            <v:imagedata r:id="rId240" o:title=""/>
          </v:shape>
          <o:OLEObject Type="Embed" ProgID="Equation.DSMT4" ShapeID="_x0000_i1140" DrawAspect="Content" ObjectID="_1674987759" r:id="rId241"/>
        </w:object>
      </w:r>
      <w:r w:rsidRPr="00644A0F">
        <w:rPr>
          <w:rFonts w:hAnsi="宋体"/>
        </w:rPr>
        <w:t>线性相关</w:t>
      </w:r>
      <w:r>
        <w:rPr>
          <w:rFonts w:hAnsi="宋体" w:hint="eastAsia"/>
        </w:rPr>
        <w:t>．</w:t>
      </w:r>
    </w:p>
    <w:p w:rsidR="00A622F1" w:rsidRDefault="00A622F1" w:rsidP="00A622F1">
      <w:pPr>
        <w:ind w:leftChars="200" w:left="480"/>
        <w:rPr>
          <w:rFonts w:hAnsi="宋体"/>
        </w:rPr>
      </w:pPr>
      <w:r>
        <w:rPr>
          <w:rFonts w:hAnsi="宋体" w:hint="eastAsia"/>
        </w:rPr>
        <w:t>选项</w:t>
      </w:r>
      <w:r>
        <w:rPr>
          <w:rFonts w:hAnsi="宋体" w:hint="eastAsia"/>
        </w:rPr>
        <w:t>(B)</w:t>
      </w:r>
      <w:r>
        <w:rPr>
          <w:rFonts w:hAnsi="宋体" w:hint="eastAsia"/>
        </w:rPr>
        <w:t>不</w:t>
      </w:r>
      <w:r>
        <w:rPr>
          <w:rFonts w:hAnsi="宋体"/>
        </w:rPr>
        <w:t>对</w:t>
      </w:r>
      <w:r>
        <w:rPr>
          <w:rFonts w:hAnsi="宋体" w:hint="eastAsia"/>
        </w:rPr>
        <w:t>．</w:t>
      </w:r>
      <w:r w:rsidRPr="00644A0F">
        <w:rPr>
          <w:rFonts w:hAnsi="宋体"/>
        </w:rPr>
        <w:t>因为</w:t>
      </w:r>
    </w:p>
    <w:p w:rsidR="00A622F1" w:rsidRPr="00644A0F" w:rsidRDefault="00C164DD" w:rsidP="00A622F1">
      <w:pPr>
        <w:ind w:leftChars="200" w:left="480"/>
        <w:jc w:val="center"/>
      </w:pPr>
      <w:r w:rsidRPr="00C164DD">
        <w:rPr>
          <w:position w:val="-50"/>
        </w:rPr>
        <w:object w:dxaOrig="6399" w:dyaOrig="1120">
          <v:shape id="_x0000_i1141" type="#_x0000_t75" style="width:319.95pt;height:55.7pt" o:ole="">
            <v:imagedata r:id="rId242" o:title=""/>
          </v:shape>
          <o:OLEObject Type="Embed" ProgID="Equation.DSMT4" ShapeID="_x0000_i1141" DrawAspect="Content" ObjectID="_1674987760" r:id="rId243"/>
        </w:object>
      </w:r>
    </w:p>
    <w:p w:rsidR="00A622F1" w:rsidRPr="00644A0F" w:rsidRDefault="00A622F1" w:rsidP="00A622F1">
      <w:pPr>
        <w:ind w:leftChars="200" w:left="480"/>
      </w:pPr>
      <w:r w:rsidRPr="00644A0F">
        <w:rPr>
          <w:rFonts w:hAnsi="宋体"/>
        </w:rPr>
        <w:t>其中</w:t>
      </w:r>
      <w:r w:rsidR="00C164DD" w:rsidRPr="00C164DD">
        <w:rPr>
          <w:position w:val="-14"/>
        </w:rPr>
        <w:object w:dxaOrig="1040" w:dyaOrig="400">
          <v:shape id="_x0000_i1142" type="#_x0000_t75" style="width:51.95pt;height:20.05pt" o:ole="">
            <v:imagedata r:id="rId244" o:title=""/>
          </v:shape>
          <o:OLEObject Type="Embed" ProgID="Equation.DSMT4" ShapeID="_x0000_i1142" DrawAspect="Content" ObjectID="_1674987761" r:id="rId245"/>
        </w:object>
      </w:r>
      <w:r>
        <w:rPr>
          <w:rFonts w:hint="eastAsia"/>
        </w:rPr>
        <w:t>．</w:t>
      </w:r>
    </w:p>
    <w:p w:rsidR="00A622F1" w:rsidRPr="00644A0F" w:rsidRDefault="00A622F1" w:rsidP="00A622F1">
      <w:pPr>
        <w:ind w:leftChars="200" w:left="480"/>
      </w:pPr>
      <w:r>
        <w:rPr>
          <w:rFonts w:hint="eastAsia"/>
        </w:rPr>
        <w:t>选项</w:t>
      </w:r>
      <w:r>
        <w:rPr>
          <w:rFonts w:hint="eastAsia"/>
        </w:rPr>
        <w:t>(C)</w:t>
      </w:r>
      <w:r>
        <w:rPr>
          <w:rFonts w:hint="eastAsia"/>
        </w:rPr>
        <w:t>不对</w:t>
      </w:r>
      <w:r>
        <w:t>，</w:t>
      </w:r>
      <w:r w:rsidRPr="00644A0F">
        <w:rPr>
          <w:rFonts w:hAnsi="宋体"/>
        </w:rPr>
        <w:t>因为</w:t>
      </w:r>
    </w:p>
    <w:p w:rsidR="00A622F1" w:rsidRDefault="00C164DD" w:rsidP="00A622F1">
      <w:pPr>
        <w:ind w:leftChars="200" w:left="480"/>
        <w:jc w:val="center"/>
      </w:pPr>
      <w:r w:rsidRPr="00C164DD">
        <w:rPr>
          <w:position w:val="-50"/>
        </w:rPr>
        <w:object w:dxaOrig="7160" w:dyaOrig="1120">
          <v:shape id="_x0000_i1143" type="#_x0000_t75" style="width:358.1pt;height:55.7pt" o:ole="">
            <v:imagedata r:id="rId246" o:title=""/>
          </v:shape>
          <o:OLEObject Type="Embed" ProgID="Equation.DSMT4" ShapeID="_x0000_i1143" DrawAspect="Content" ObjectID="_1674987762" r:id="rId247"/>
        </w:object>
      </w:r>
    </w:p>
    <w:p w:rsidR="00A622F1" w:rsidRPr="00644A0F" w:rsidRDefault="00A622F1" w:rsidP="00A622F1">
      <w:pPr>
        <w:ind w:leftChars="200" w:left="480"/>
      </w:pPr>
      <w:r w:rsidRPr="00644A0F">
        <w:rPr>
          <w:rFonts w:hAnsi="宋体"/>
        </w:rPr>
        <w:t>其中</w:t>
      </w:r>
      <w:r w:rsidR="00C164DD" w:rsidRPr="00C164DD">
        <w:rPr>
          <w:position w:val="-14"/>
        </w:rPr>
        <w:object w:dxaOrig="1160" w:dyaOrig="400">
          <v:shape id="_x0000_i1144" type="#_x0000_t75" style="width:58.25pt;height:20.05pt" o:ole="">
            <v:imagedata r:id="rId248" o:title=""/>
          </v:shape>
          <o:OLEObject Type="Embed" ProgID="Equation.DSMT4" ShapeID="_x0000_i1144" DrawAspect="Content" ObjectID="_1674987763" r:id="rId249"/>
        </w:object>
      </w:r>
      <w:r>
        <w:rPr>
          <w:rFonts w:hint="eastAsia"/>
        </w:rPr>
        <w:t>．</w:t>
      </w:r>
    </w:p>
    <w:p w:rsidR="00A622F1" w:rsidRDefault="00A622F1" w:rsidP="00A622F1">
      <w:pPr>
        <w:ind w:leftChars="200" w:left="480"/>
        <w:rPr>
          <w:rFonts w:hAnsi="宋体"/>
        </w:rPr>
      </w:pPr>
      <w:r>
        <w:rPr>
          <w:rFonts w:hint="eastAsia"/>
        </w:rPr>
        <w:t>选项</w:t>
      </w:r>
      <w:r>
        <w:rPr>
          <w:rFonts w:hint="eastAsia"/>
        </w:rPr>
        <w:t>(D)</w:t>
      </w:r>
      <w:r>
        <w:rPr>
          <w:rFonts w:hint="eastAsia"/>
        </w:rPr>
        <w:t>不对</w:t>
      </w:r>
      <w:r>
        <w:t>，</w:t>
      </w:r>
      <w:r w:rsidRPr="00644A0F">
        <w:rPr>
          <w:rFonts w:hAnsi="宋体"/>
        </w:rPr>
        <w:t>因为</w:t>
      </w:r>
    </w:p>
    <w:p w:rsidR="00A622F1" w:rsidRPr="00644A0F" w:rsidRDefault="00C164DD" w:rsidP="00A622F1">
      <w:pPr>
        <w:ind w:leftChars="200" w:left="480"/>
        <w:jc w:val="center"/>
      </w:pPr>
      <w:r w:rsidRPr="00C164DD">
        <w:rPr>
          <w:position w:val="-50"/>
        </w:rPr>
        <w:object w:dxaOrig="6759" w:dyaOrig="1120">
          <v:shape id="_x0000_i1145" type="#_x0000_t75" style="width:338.1pt;height:55.7pt" o:ole="">
            <v:imagedata r:id="rId250" o:title=""/>
          </v:shape>
          <o:OLEObject Type="Embed" ProgID="Equation.DSMT4" ShapeID="_x0000_i1145" DrawAspect="Content" ObjectID="_1674987764" r:id="rId251"/>
        </w:object>
      </w:r>
    </w:p>
    <w:p w:rsidR="00A622F1" w:rsidRPr="00644A0F" w:rsidRDefault="00A622F1" w:rsidP="00A622F1">
      <w:pPr>
        <w:ind w:leftChars="200" w:left="480"/>
      </w:pPr>
      <w:r w:rsidRPr="00644A0F">
        <w:rPr>
          <w:rFonts w:hAnsi="宋体"/>
        </w:rPr>
        <w:t>其中</w:t>
      </w:r>
      <w:r w:rsidR="00C164DD" w:rsidRPr="00C164DD">
        <w:rPr>
          <w:position w:val="-14"/>
        </w:rPr>
        <w:object w:dxaOrig="1060" w:dyaOrig="400">
          <v:shape id="_x0000_i1146" type="#_x0000_t75" style="width:53.2pt;height:20.05pt" o:ole="">
            <v:imagedata r:id="rId252" o:title=""/>
          </v:shape>
          <o:OLEObject Type="Embed" ProgID="Equation.DSMT4" ShapeID="_x0000_i1146" DrawAspect="Content" ObjectID="_1674987765" r:id="rId253"/>
        </w:object>
      </w:r>
      <w:r>
        <w:rPr>
          <w:rFonts w:hint="eastAsia"/>
        </w:rPr>
        <w:t>．</w:t>
      </w:r>
    </w:p>
    <w:p w:rsidR="00A622F1" w:rsidRPr="00644A0F" w:rsidRDefault="00A622F1" w:rsidP="00A622F1"/>
    <w:p w:rsidR="00A622F1" w:rsidRDefault="00A622F1" w:rsidP="00A622F1"/>
    <w:p w:rsidR="00A622F1" w:rsidRPr="003A4343" w:rsidRDefault="00A622F1" w:rsidP="00A622F1">
      <w:r w:rsidRPr="003A4343">
        <w:lastRenderedPageBreak/>
        <w:t>(8)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8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设矩阵</w:t>
      </w:r>
      <w:r w:rsidR="00C164DD" w:rsidRPr="00C164DD">
        <w:rPr>
          <w:position w:val="-50"/>
        </w:rPr>
        <w:object w:dxaOrig="1900" w:dyaOrig="1120">
          <v:shape id="_x0000_i1147" type="#_x0000_t75" style="width:95.15pt;height:55.7pt" o:ole="">
            <v:imagedata r:id="rId254" o:title=""/>
          </v:shape>
          <o:OLEObject Type="Embed" ProgID="Equation.DSMT4" ShapeID="_x0000_i1147" DrawAspect="Content" ObjectID="_1674987766" r:id="rId255"/>
        </w:object>
      </w:r>
      <w:r w:rsidRPr="003A4343">
        <w:t>，</w:t>
      </w:r>
      <w:r w:rsidR="00C164DD" w:rsidRPr="00C164DD">
        <w:rPr>
          <w:position w:val="-50"/>
        </w:rPr>
        <w:object w:dxaOrig="1460" w:dyaOrig="1120">
          <v:shape id="_x0000_i1148" type="#_x0000_t75" style="width:73.25pt;height:55.7pt" o:ole="">
            <v:imagedata r:id="rId256" o:title=""/>
          </v:shape>
          <o:OLEObject Type="Embed" ProgID="Equation.DSMT4" ShapeID="_x0000_i1148" DrawAspect="Content" ObjectID="_1674987767" r:id="rId257"/>
        </w:object>
      </w:r>
      <w:r>
        <w:rPr>
          <w:rFonts w:hint="eastAsia"/>
        </w:rPr>
        <w:t>，</w:t>
      </w:r>
      <w:r w:rsidRPr="003A4343">
        <w:t>则</w:t>
      </w:r>
      <w:r w:rsidR="00C164DD" w:rsidRPr="00025957">
        <w:rPr>
          <w:position w:val="-4"/>
        </w:rPr>
        <w:object w:dxaOrig="220" w:dyaOrig="260">
          <v:shape id="_x0000_i1149" type="#_x0000_t75" style="width:11.25pt;height:13.15pt" o:ole="">
            <v:imagedata r:id="rId258" o:title=""/>
          </v:shape>
          <o:OLEObject Type="Embed" ProgID="Equation.DSMT4" ShapeID="_x0000_i1149" DrawAspect="Content" ObjectID="_1674987768" r:id="rId259"/>
        </w:object>
      </w:r>
      <w:r w:rsidRPr="003A4343">
        <w:t>与</w:t>
      </w:r>
      <w:r w:rsidR="00C164DD" w:rsidRPr="00025957">
        <w:rPr>
          <w:position w:val="-4"/>
        </w:rPr>
        <w:object w:dxaOrig="220" w:dyaOrig="260">
          <v:shape id="_x0000_i1150" type="#_x0000_t75" style="width:11.25pt;height:13.15pt" o:ole="">
            <v:imagedata r:id="rId260" o:title=""/>
          </v:shape>
          <o:OLEObject Type="Embed" ProgID="Equation.DSMT4" ShapeID="_x0000_i1150" DrawAspect="Content" ObjectID="_1674987769" r:id="rId261"/>
        </w:object>
      </w:r>
      <w:r w:rsidRPr="003A4343">
        <w:t>(</w:t>
      </w:r>
      <w:r>
        <w:t xml:space="preserve">  </w:t>
      </w:r>
      <w:r w:rsidRPr="003A4343">
        <w:t xml:space="preserve">  )</w:t>
      </w:r>
    </w:p>
    <w:p w:rsidR="00A622F1" w:rsidRPr="003A4343" w:rsidRDefault="00A622F1" w:rsidP="00A622F1">
      <w:pPr>
        <w:ind w:firstLineChars="200" w:firstLine="480"/>
      </w:pPr>
      <w:r>
        <w:t>(A)</w:t>
      </w:r>
      <w:r w:rsidRPr="003A4343">
        <w:t xml:space="preserve"> </w:t>
      </w:r>
      <w:r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Pr="003A4343">
        <w:t xml:space="preserve"> </w:t>
      </w:r>
      <w:r w:rsidRPr="003A4343">
        <w:t>合同，但不相似</w:t>
      </w:r>
      <w:r>
        <w:rPr>
          <w:rFonts w:hint="eastAsia"/>
        </w:rPr>
        <w:t>．</w:t>
      </w:r>
    </w:p>
    <w:p w:rsidR="00A622F1" w:rsidRDefault="00A622F1" w:rsidP="00A622F1">
      <w:pPr>
        <w:ind w:firstLineChars="200" w:firstLine="480"/>
      </w:pPr>
      <w:r>
        <w:t xml:space="preserve">(C) </w:t>
      </w:r>
      <w:r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Pr="003A4343">
        <w:t xml:space="preserve"> </w:t>
      </w:r>
      <w:r w:rsidRPr="003A4343">
        <w:t>既不合同，也不相似</w:t>
      </w:r>
      <w:r>
        <w:rPr>
          <w:rFonts w:hint="eastAsia"/>
        </w:rPr>
        <w:t>．</w:t>
      </w:r>
    </w:p>
    <w:p w:rsidR="00A622F1" w:rsidRDefault="00A622F1" w:rsidP="00A622F1"/>
    <w:p w:rsidR="00A622F1" w:rsidRPr="00644A0F" w:rsidRDefault="00A622F1" w:rsidP="00A622F1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．</w:t>
      </w:r>
      <w:r w:rsidRPr="00644A0F">
        <w:rPr>
          <w:rFonts w:hint="eastAsia"/>
        </w:rPr>
        <w:t>因为迹</w:t>
      </w:r>
      <w:r w:rsidRPr="00644A0F">
        <w:rPr>
          <w:rFonts w:hint="eastAsia"/>
        </w:rPr>
        <w:t>(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)=2+2+2=6</w:t>
      </w:r>
      <w:r w:rsidRPr="00644A0F">
        <w:rPr>
          <w:rFonts w:hint="eastAsia"/>
        </w:rPr>
        <w:t>，迹</w:t>
      </w:r>
      <w:r w:rsidRPr="00644A0F">
        <w:rPr>
          <w:rFonts w:hint="eastAsia"/>
        </w:rPr>
        <w:t>(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)=1+1=2</w:t>
      </w:r>
      <w:r w:rsidR="00C164DD" w:rsidRPr="00025957">
        <w:rPr>
          <w:position w:val="-4"/>
        </w:rPr>
        <w:object w:dxaOrig="220" w:dyaOrig="220">
          <v:shape id="_x0000_i1151" type="#_x0000_t75" style="width:11.25pt;height:11.25pt" o:ole="">
            <v:imagedata r:id="rId262" o:title=""/>
          </v:shape>
          <o:OLEObject Type="Embed" ProgID="Equation.DSMT4" ShapeID="_x0000_i1151" DrawAspect="Content" ObjectID="_1674987770" r:id="rId263"/>
        </w:object>
      </w:r>
      <w:r w:rsidRPr="00644A0F">
        <w:rPr>
          <w:rFonts w:hint="eastAsia"/>
        </w:rPr>
        <w:t>6</w:t>
      </w:r>
      <w:r w:rsidRPr="00644A0F">
        <w:rPr>
          <w:rFonts w:hint="eastAsia"/>
        </w:rPr>
        <w:t>，所以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不相似</w:t>
      </w:r>
      <w:r>
        <w:rPr>
          <w:rFonts w:hint="eastAsia"/>
        </w:rPr>
        <w:t>（</w:t>
      </w:r>
      <w:r w:rsidRPr="00644A0F">
        <w:rPr>
          <w:rFonts w:hint="eastAsia"/>
        </w:rPr>
        <w:t>不满足相似的必要条件</w:t>
      </w:r>
      <w:r>
        <w:rPr>
          <w:rFonts w:hint="eastAsia"/>
        </w:rPr>
        <w:t>）．</w:t>
      </w:r>
      <w:r w:rsidRPr="00644A0F">
        <w:rPr>
          <w:rFonts w:hint="eastAsia"/>
        </w:rPr>
        <w:t>又</w:t>
      </w:r>
      <w:r w:rsidR="00C164DD" w:rsidRPr="00C164DD">
        <w:rPr>
          <w:position w:val="-14"/>
        </w:rPr>
        <w:object w:dxaOrig="1900" w:dyaOrig="400">
          <v:shape id="_x0000_i1152" type="#_x0000_t75" style="width:95.15pt;height:20.05pt" o:ole="">
            <v:imagedata r:id="rId264" o:title=""/>
          </v:shape>
          <o:OLEObject Type="Embed" ProgID="Equation.DSMT4" ShapeID="_x0000_i1152" DrawAspect="Content" ObjectID="_1674987771" r:id="rId265"/>
        </w:object>
      </w:r>
      <w:r w:rsidRPr="00644A0F">
        <w:rPr>
          <w:rFonts w:hint="eastAsia"/>
        </w:rPr>
        <w:t>，</w:t>
      </w:r>
      <w:r w:rsidR="00C164DD" w:rsidRPr="00C164DD">
        <w:rPr>
          <w:position w:val="-14"/>
        </w:rPr>
        <w:object w:dxaOrig="1900" w:dyaOrig="400">
          <v:shape id="_x0000_i1153" type="#_x0000_t75" style="width:95.15pt;height:20.05pt" o:ole="">
            <v:imagedata r:id="rId266" o:title=""/>
          </v:shape>
          <o:OLEObject Type="Embed" ProgID="Equation.DSMT4" ShapeID="_x0000_i1153" DrawAspect="Content" ObjectID="_1674987772" r:id="rId267"/>
        </w:object>
      </w:r>
      <w:r w:rsidRPr="00644A0F">
        <w:rPr>
          <w:rFonts w:hint="eastAsia"/>
        </w:rPr>
        <w:t>，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是同阶实对称矩阵，其秩相等，且有相同的正惯性指数，故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合同</w:t>
      </w:r>
      <w:r>
        <w:rPr>
          <w:rFonts w:hint="eastAsia"/>
        </w:rPr>
        <w:t>．</w:t>
      </w:r>
    </w:p>
    <w:p w:rsidR="00A622F1" w:rsidRPr="00644A0F" w:rsidRDefault="00A622F1" w:rsidP="00A622F1"/>
    <w:p w:rsidR="00A622F1" w:rsidRPr="00466DCD" w:rsidRDefault="00A622F1" w:rsidP="00A622F1">
      <w:pPr>
        <w:ind w:left="360" w:hangingChars="150" w:hanging="360"/>
      </w:pPr>
    </w:p>
    <w:p w:rsidR="00A622F1" w:rsidRPr="003A4343" w:rsidRDefault="00A622F1" w:rsidP="00A622F1">
      <w:pPr>
        <w:ind w:left="360" w:hangingChars="150" w:hanging="360"/>
      </w:pPr>
      <w:r w:rsidRPr="003A4343">
        <w:t>(9)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9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某人向同一目标独立重复射击，每次射击命中目标的概率为</w:t>
      </w:r>
      <w:r w:rsidR="00C164DD" w:rsidRPr="00C164DD">
        <w:rPr>
          <w:position w:val="-10"/>
        </w:rPr>
        <w:object w:dxaOrig="200" w:dyaOrig="260">
          <v:shape id="_x0000_i1154" type="#_x0000_t75" style="width:10pt;height:13.15pt" o:ole="">
            <v:imagedata r:id="rId268" o:title=""/>
          </v:shape>
          <o:OLEObject Type="Embed" ProgID="Equation.DSMT4" ShapeID="_x0000_i1154" DrawAspect="Content" ObjectID="_1674987773" r:id="rId269"/>
        </w:object>
      </w:r>
      <w:r>
        <w:rPr>
          <w:rFonts w:hint="eastAsia"/>
        </w:rPr>
        <w:t>（</w:t>
      </w:r>
      <w:r w:rsidR="00C164DD" w:rsidRPr="00C164DD">
        <w:rPr>
          <w:position w:val="-10"/>
        </w:rPr>
        <w:object w:dxaOrig="880" w:dyaOrig="320">
          <v:shape id="_x0000_i1155" type="#_x0000_t75" style="width:43.85pt;height:16.3pt" o:ole="">
            <v:imagedata r:id="rId270" o:title=""/>
          </v:shape>
          <o:OLEObject Type="Embed" ProgID="Equation.DSMT4" ShapeID="_x0000_i1155" DrawAspect="Content" ObjectID="_1674987774" r:id="rId271"/>
        </w:object>
      </w:r>
      <w:r>
        <w:rPr>
          <w:rFonts w:hint="eastAsia"/>
        </w:rPr>
        <w:t>），</w:t>
      </w:r>
      <w:r w:rsidRPr="003A4343">
        <w:t>则此人第</w:t>
      </w:r>
      <w:r w:rsidR="00C164DD" w:rsidRPr="00025957">
        <w:rPr>
          <w:position w:val="-4"/>
        </w:rPr>
        <w:object w:dxaOrig="200" w:dyaOrig="260">
          <v:shape id="_x0000_i1156" type="#_x0000_t75" style="width:10pt;height:13.15pt" o:ole="">
            <v:imagedata r:id="rId272" o:title=""/>
          </v:shape>
          <o:OLEObject Type="Embed" ProgID="Equation.DSMT4" ShapeID="_x0000_i1156" DrawAspect="Content" ObjectID="_1674987775" r:id="rId273"/>
        </w:object>
      </w:r>
      <w:r w:rsidRPr="003A4343">
        <w:t>次射击恰好第</w:t>
      </w:r>
      <w:r w:rsidR="00C164DD" w:rsidRPr="00025957">
        <w:rPr>
          <w:position w:val="-4"/>
        </w:rPr>
        <w:object w:dxaOrig="180" w:dyaOrig="260">
          <v:shape id="_x0000_i1157" type="#_x0000_t75" style="width:8.75pt;height:13.15pt" o:ole="">
            <v:imagedata r:id="rId274" o:title=""/>
          </v:shape>
          <o:OLEObject Type="Embed" ProgID="Equation.DSMT4" ShapeID="_x0000_i1157" DrawAspect="Content" ObjectID="_1674987776" r:id="rId275"/>
        </w:object>
      </w:r>
      <w:r w:rsidRPr="003A4343">
        <w:t>次命中目标的概率为</w:t>
      </w:r>
      <w:r w:rsidRPr="003A4343">
        <w:t xml:space="preserve"> (     )</w:t>
      </w:r>
    </w:p>
    <w:p w:rsidR="00A622F1" w:rsidRPr="003A4343" w:rsidRDefault="00A622F1" w:rsidP="00A622F1">
      <w:pPr>
        <w:ind w:firstLineChars="200" w:firstLine="480"/>
      </w:pPr>
      <w:r>
        <w:t xml:space="preserve">(A) </w:t>
      </w:r>
      <w:r w:rsidR="00C164DD" w:rsidRPr="00C164DD">
        <w:rPr>
          <w:position w:val="-10"/>
        </w:rPr>
        <w:object w:dxaOrig="1020" w:dyaOrig="360">
          <v:shape id="_x0000_i1158" type="#_x0000_t75" style="width:50.7pt;height:18.15pt" o:ole="">
            <v:imagedata r:id="rId276" o:title=""/>
          </v:shape>
          <o:OLEObject Type="Embed" ProgID="Equation.DSMT4" ShapeID="_x0000_i1158" DrawAspect="Content" ObjectID="_1674987777" r:id="rId277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(B) </w:t>
      </w:r>
      <w:r w:rsidR="00C164DD" w:rsidRPr="00C164DD">
        <w:rPr>
          <w:position w:val="-10"/>
        </w:rPr>
        <w:object w:dxaOrig="1020" w:dyaOrig="360">
          <v:shape id="_x0000_i1159" type="#_x0000_t75" style="width:50.7pt;height:18.15pt" o:ole="">
            <v:imagedata r:id="rId278" o:title=""/>
          </v:shape>
          <o:OLEObject Type="Embed" ProgID="Equation.DSMT4" ShapeID="_x0000_i1159" DrawAspect="Content" ObjectID="_1674987778" r:id="rId27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t xml:space="preserve">(C) </w:t>
      </w:r>
      <w:r w:rsidR="00C164DD" w:rsidRPr="00C164DD">
        <w:rPr>
          <w:position w:val="-10"/>
        </w:rPr>
        <w:object w:dxaOrig="1120" w:dyaOrig="360">
          <v:shape id="_x0000_i1160" type="#_x0000_t75" style="width:55.7pt;height:18.15pt" o:ole="">
            <v:imagedata r:id="rId280" o:title=""/>
          </v:shape>
          <o:OLEObject Type="Embed" ProgID="Equation.DSMT4" ShapeID="_x0000_i1160" DrawAspect="Content" ObjectID="_1674987779" r:id="rId281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(D) </w:t>
      </w:r>
      <w:r w:rsidR="00C164DD" w:rsidRPr="00C164DD">
        <w:rPr>
          <w:position w:val="-10"/>
        </w:rPr>
        <w:object w:dxaOrig="1120" w:dyaOrig="360">
          <v:shape id="_x0000_i1161" type="#_x0000_t75" style="width:55.7pt;height:18.15pt" o:ole="">
            <v:imagedata r:id="rId282" o:title=""/>
          </v:shape>
          <o:OLEObject Type="Embed" ProgID="Equation.DSMT4" ShapeID="_x0000_i1161" DrawAspect="Content" ObjectID="_1674987780" r:id="rId283"/>
        </w:object>
      </w:r>
      <w:r>
        <w:rPr>
          <w:rFonts w:hint="eastAsia"/>
        </w:rPr>
        <w:t>．</w:t>
      </w:r>
    </w:p>
    <w:p w:rsidR="00A622F1" w:rsidRDefault="00A622F1" w:rsidP="00A622F1"/>
    <w:p w:rsidR="00A622F1" w:rsidRDefault="00A622F1" w:rsidP="00A622F1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．</w:t>
      </w:r>
      <w:r w:rsidRPr="00644A0F">
        <w:rPr>
          <w:rFonts w:hint="eastAsia"/>
        </w:rPr>
        <w:t>第</w:t>
      </w:r>
      <w:r w:rsidR="00C164DD" w:rsidRPr="00025957">
        <w:rPr>
          <w:position w:val="-4"/>
        </w:rPr>
        <w:object w:dxaOrig="200" w:dyaOrig="260">
          <v:shape id="_x0000_i1162" type="#_x0000_t75" style="width:10pt;height:13.15pt" o:ole="">
            <v:imagedata r:id="rId284" o:title=""/>
          </v:shape>
          <o:OLEObject Type="Embed" ProgID="Equation.DSMT4" ShapeID="_x0000_i1162" DrawAspect="Content" ObjectID="_1674987781" r:id="rId285"/>
        </w:object>
      </w:r>
      <w:r w:rsidRPr="00644A0F">
        <w:rPr>
          <w:rFonts w:hint="eastAsia"/>
        </w:rPr>
        <w:t>次射击恰好是第</w:t>
      </w:r>
      <w:r w:rsidR="00C164DD" w:rsidRPr="00025957">
        <w:rPr>
          <w:position w:val="-4"/>
        </w:rPr>
        <w:object w:dxaOrig="180" w:dyaOrig="260">
          <v:shape id="_x0000_i1163" type="#_x0000_t75" style="width:8.75pt;height:13.15pt" o:ole="">
            <v:imagedata r:id="rId286" o:title=""/>
          </v:shape>
          <o:OLEObject Type="Embed" ProgID="Equation.DSMT4" ShapeID="_x0000_i1163" DrawAspect="Content" ObjectID="_1674987782" r:id="rId287"/>
        </w:object>
      </w:r>
      <w:r w:rsidRPr="00644A0F">
        <w:rPr>
          <w:rFonts w:hint="eastAsia"/>
        </w:rPr>
        <w:t>次命中目标可以理解为：第</w:t>
      </w:r>
      <w:r w:rsidR="00C164DD" w:rsidRPr="00025957">
        <w:rPr>
          <w:position w:val="-4"/>
        </w:rPr>
        <w:object w:dxaOrig="200" w:dyaOrig="260">
          <v:shape id="_x0000_i1164" type="#_x0000_t75" style="width:10pt;height:13.15pt" o:ole="">
            <v:imagedata r:id="rId288" o:title=""/>
          </v:shape>
          <o:OLEObject Type="Embed" ProgID="Equation.DSMT4" ShapeID="_x0000_i1164" DrawAspect="Content" ObjectID="_1674987783" r:id="rId289"/>
        </w:object>
      </w:r>
      <w:r w:rsidRPr="00644A0F">
        <w:rPr>
          <w:rFonts w:hint="eastAsia"/>
        </w:rPr>
        <w:t>次试验成功而前三次试验中必有</w:t>
      </w:r>
      <w:r w:rsidR="00C164DD" w:rsidRPr="00025957">
        <w:rPr>
          <w:position w:val="-4"/>
        </w:rPr>
        <w:object w:dxaOrig="180" w:dyaOrig="260">
          <v:shape id="_x0000_i1165" type="#_x0000_t75" style="width:8.75pt;height:13.15pt" o:ole="">
            <v:imagedata r:id="rId290" o:title=""/>
          </v:shape>
          <o:OLEObject Type="Embed" ProgID="Equation.DSMT4" ShapeID="_x0000_i1165" DrawAspect="Content" ObjectID="_1674987784" r:id="rId291"/>
        </w:object>
      </w:r>
      <w:r w:rsidRPr="00644A0F">
        <w:rPr>
          <w:rFonts w:hint="eastAsia"/>
        </w:rPr>
        <w:t>次成功，</w:t>
      </w:r>
      <w:r w:rsidR="00C164DD" w:rsidRPr="00025957">
        <w:rPr>
          <w:position w:val="-4"/>
        </w:rPr>
        <w:object w:dxaOrig="180" w:dyaOrig="260">
          <v:shape id="_x0000_i1166" type="#_x0000_t75" style="width:8.75pt;height:13.15pt" o:ole="">
            <v:imagedata r:id="rId292" o:title=""/>
          </v:shape>
          <o:OLEObject Type="Embed" ProgID="Equation.DSMT4" ShapeID="_x0000_i1166" DrawAspect="Content" ObjectID="_1674987785" r:id="rId293"/>
        </w:object>
      </w:r>
      <w:r w:rsidRPr="00644A0F">
        <w:rPr>
          <w:rFonts w:hint="eastAsia"/>
        </w:rPr>
        <w:t>次失败</w:t>
      </w:r>
      <w:r>
        <w:rPr>
          <w:rFonts w:hint="eastAsia"/>
        </w:rPr>
        <w:t>．</w:t>
      </w:r>
      <w:r w:rsidRPr="00644A0F">
        <w:rPr>
          <w:rFonts w:hint="eastAsia"/>
        </w:rPr>
        <w:t>根据独立重复的伯努利试验，前</w:t>
      </w:r>
      <w:r w:rsidR="00C164DD" w:rsidRPr="00C164DD">
        <w:rPr>
          <w:position w:val="-6"/>
        </w:rPr>
        <w:object w:dxaOrig="180" w:dyaOrig="279">
          <v:shape id="_x0000_i1167" type="#_x0000_t75" style="width:8.75pt;height:13.75pt" o:ole="">
            <v:imagedata r:id="rId294" o:title=""/>
          </v:shape>
          <o:OLEObject Type="Embed" ProgID="Equation.DSMT4" ShapeID="_x0000_i1167" DrawAspect="Content" ObjectID="_1674987786" r:id="rId295"/>
        </w:object>
      </w:r>
      <w:r w:rsidRPr="00644A0F">
        <w:rPr>
          <w:rFonts w:hint="eastAsia"/>
        </w:rPr>
        <w:t>次试验中有</w:t>
      </w:r>
      <w:r w:rsidR="00C164DD" w:rsidRPr="00025957">
        <w:rPr>
          <w:position w:val="-4"/>
        </w:rPr>
        <w:object w:dxaOrig="180" w:dyaOrig="260">
          <v:shape id="_x0000_i1168" type="#_x0000_t75" style="width:8.75pt;height:13.15pt" o:ole="">
            <v:imagedata r:id="rId296" o:title=""/>
          </v:shape>
          <o:OLEObject Type="Embed" ProgID="Equation.DSMT4" ShapeID="_x0000_i1168" DrawAspect="Content" ObjectID="_1674987787" r:id="rId297"/>
        </w:object>
      </w:r>
      <w:r w:rsidRPr="00644A0F">
        <w:rPr>
          <w:rFonts w:hint="eastAsia"/>
        </w:rPr>
        <w:t>次成功</w:t>
      </w:r>
      <w:r w:rsidR="00C164DD" w:rsidRPr="00025957">
        <w:rPr>
          <w:position w:val="-4"/>
        </w:rPr>
        <w:object w:dxaOrig="180" w:dyaOrig="260">
          <v:shape id="_x0000_i1169" type="#_x0000_t75" style="width:8.75pt;height:13.15pt" o:ole="">
            <v:imagedata r:id="rId298" o:title=""/>
          </v:shape>
          <o:OLEObject Type="Embed" ProgID="Equation.DSMT4" ShapeID="_x0000_i1169" DrawAspect="Content" ObjectID="_1674987788" r:id="rId299"/>
        </w:object>
      </w:r>
      <w:r w:rsidRPr="00644A0F">
        <w:rPr>
          <w:rFonts w:hint="eastAsia"/>
        </w:rPr>
        <w:t>次失败</w:t>
      </w:r>
      <w:r w:rsidRPr="00644A0F">
        <w:rPr>
          <w:rFonts w:hint="eastAsia"/>
        </w:rPr>
        <w:t>.</w:t>
      </w:r>
      <w:r w:rsidRPr="00644A0F">
        <w:rPr>
          <w:rFonts w:hint="eastAsia"/>
        </w:rPr>
        <w:t>其概率必为</w:t>
      </w:r>
      <w:r w:rsidR="00C164DD" w:rsidRPr="00C164DD">
        <w:rPr>
          <w:position w:val="-12"/>
        </w:rPr>
        <w:object w:dxaOrig="1120" w:dyaOrig="380">
          <v:shape id="_x0000_i1170" type="#_x0000_t75" style="width:55.7pt;height:18.8pt" o:ole="">
            <v:imagedata r:id="rId300" o:title=""/>
          </v:shape>
          <o:OLEObject Type="Embed" ProgID="Equation.DSMT4" ShapeID="_x0000_i1170" DrawAspect="Content" ObjectID="_1674987789" r:id="rId301"/>
        </w:object>
      </w:r>
      <w:r>
        <w:rPr>
          <w:rFonts w:hint="eastAsia"/>
        </w:rPr>
        <w:t>．</w:t>
      </w:r>
      <w:r w:rsidRPr="00644A0F">
        <w:rPr>
          <w:rFonts w:hint="eastAsia"/>
        </w:rPr>
        <w:t>再加上第</w:t>
      </w:r>
      <w:r w:rsidR="00C164DD" w:rsidRPr="00025957">
        <w:rPr>
          <w:position w:val="-4"/>
        </w:rPr>
        <w:object w:dxaOrig="200" w:dyaOrig="260">
          <v:shape id="_x0000_i1171" type="#_x0000_t75" style="width:10pt;height:13.15pt" o:ole="">
            <v:imagedata r:id="rId302" o:title=""/>
          </v:shape>
          <o:OLEObject Type="Embed" ProgID="Equation.DSMT4" ShapeID="_x0000_i1171" DrawAspect="Content" ObjectID="_1674987790" r:id="rId303"/>
        </w:object>
      </w:r>
      <w:r w:rsidRPr="00644A0F">
        <w:rPr>
          <w:rFonts w:hint="eastAsia"/>
        </w:rPr>
        <w:t>次是成功的，其概率为</w:t>
      </w:r>
      <w:r w:rsidR="00C164DD" w:rsidRPr="00C164DD">
        <w:rPr>
          <w:position w:val="-10"/>
        </w:rPr>
        <w:object w:dxaOrig="200" w:dyaOrig="260">
          <v:shape id="_x0000_i1172" type="#_x0000_t75" style="width:10pt;height:13.15pt" o:ole="">
            <v:imagedata r:id="rId304" o:title=""/>
          </v:shape>
          <o:OLEObject Type="Embed" ProgID="Equation.DSMT4" ShapeID="_x0000_i1172" DrawAspect="Content" ObjectID="_1674987791" r:id="rId305"/>
        </w:object>
      </w:r>
      <w:r>
        <w:rPr>
          <w:rFonts w:hint="eastAsia"/>
        </w:rPr>
        <w:t>．</w:t>
      </w:r>
      <w:r w:rsidRPr="00644A0F">
        <w:rPr>
          <w:rFonts w:hint="eastAsia"/>
        </w:rPr>
        <w:t>所以，第</w:t>
      </w:r>
      <w:r w:rsidR="00C164DD" w:rsidRPr="00025957">
        <w:rPr>
          <w:position w:val="-4"/>
        </w:rPr>
        <w:object w:dxaOrig="200" w:dyaOrig="260">
          <v:shape id="_x0000_i1173" type="#_x0000_t75" style="width:10pt;height:13.15pt" o:ole="">
            <v:imagedata r:id="rId306" o:title=""/>
          </v:shape>
          <o:OLEObject Type="Embed" ProgID="Equation.DSMT4" ShapeID="_x0000_i1173" DrawAspect="Content" ObjectID="_1674987792" r:id="rId307"/>
        </w:object>
      </w:r>
      <w:r w:rsidRPr="00644A0F">
        <w:rPr>
          <w:rFonts w:hint="eastAsia"/>
        </w:rPr>
        <w:t>次射击</w:t>
      </w:r>
      <w:r w:rsidRPr="003A4343">
        <w:t>恰好第</w:t>
      </w:r>
      <w:r w:rsidR="00C164DD" w:rsidRPr="00025957">
        <w:rPr>
          <w:position w:val="-4"/>
        </w:rPr>
        <w:object w:dxaOrig="180" w:dyaOrig="260">
          <v:shape id="_x0000_i1174" type="#_x0000_t75" style="width:8.75pt;height:13.15pt" o:ole="">
            <v:imagedata r:id="rId308" o:title=""/>
          </v:shape>
          <o:OLEObject Type="Embed" ProgID="Equation.DSMT4" ShapeID="_x0000_i1174" DrawAspect="Content" ObjectID="_1674987793" r:id="rId309"/>
        </w:object>
      </w:r>
      <w:r w:rsidRPr="003A4343">
        <w:t>次命中目标</w:t>
      </w:r>
      <w:r w:rsidRPr="00644A0F">
        <w:rPr>
          <w:rFonts w:hint="eastAsia"/>
        </w:rPr>
        <w:t>的概率为</w:t>
      </w:r>
    </w:p>
    <w:p w:rsidR="00A622F1" w:rsidRPr="00644A0F" w:rsidRDefault="00C164DD" w:rsidP="00A622F1">
      <w:pPr>
        <w:jc w:val="center"/>
      </w:pPr>
      <w:r w:rsidRPr="00C164DD">
        <w:rPr>
          <w:position w:val="-12"/>
        </w:rPr>
        <w:object w:dxaOrig="2720" w:dyaOrig="380">
          <v:shape id="_x0000_i1175" type="#_x0000_t75" style="width:135.85pt;height:18.8pt" o:ole="">
            <v:imagedata r:id="rId310" o:title=""/>
          </v:shape>
          <o:OLEObject Type="Embed" ProgID="Equation.DSMT4" ShapeID="_x0000_i1175" DrawAspect="Content" ObjectID="_1674987794" r:id="rId311"/>
        </w:object>
      </w:r>
    </w:p>
    <w:p w:rsidR="00A622F1" w:rsidRPr="00644A0F" w:rsidRDefault="00A622F1" w:rsidP="00A622F1">
      <w:pPr>
        <w:autoSpaceDE w:val="0"/>
        <w:autoSpaceDN w:val="0"/>
        <w:adjustRightInd w:val="0"/>
        <w:jc w:val="left"/>
      </w:pPr>
    </w:p>
    <w:p w:rsidR="00A622F1" w:rsidRPr="00466DCD" w:rsidRDefault="00A622F1" w:rsidP="00A622F1"/>
    <w:p w:rsidR="00A622F1" w:rsidRPr="003A4343" w:rsidRDefault="00A622F1" w:rsidP="00A622F1">
      <w:pPr>
        <w:ind w:left="480" w:hangingChars="200" w:hanging="480"/>
      </w:pPr>
      <w:r w:rsidRPr="003A4343">
        <w:t>(10)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10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设随机变量</w:t>
      </w:r>
      <w:r w:rsidR="00C164DD" w:rsidRPr="00C164DD">
        <w:rPr>
          <w:position w:val="-10"/>
        </w:rPr>
        <w:object w:dxaOrig="639" w:dyaOrig="320">
          <v:shape id="_x0000_i1176" type="#_x0000_t75" style="width:31.95pt;height:16.3pt" o:ole="">
            <v:imagedata r:id="rId312" o:title=""/>
          </v:shape>
          <o:OLEObject Type="Embed" ProgID="Equation.DSMT4" ShapeID="_x0000_i1176" DrawAspect="Content" ObjectID="_1674987795" r:id="rId313"/>
        </w:object>
      </w:r>
      <w:r w:rsidRPr="003A4343">
        <w:t>服从二维正态分布，且</w:t>
      </w:r>
      <w:r w:rsidR="00C164DD" w:rsidRPr="00025957">
        <w:rPr>
          <w:position w:val="-4"/>
        </w:rPr>
        <w:object w:dxaOrig="240" w:dyaOrig="260">
          <v:shape id="_x0000_i1177" type="#_x0000_t75" style="width:11.9pt;height:13.15pt" o:ole="">
            <v:imagedata r:id="rId314" o:title=""/>
          </v:shape>
          <o:OLEObject Type="Embed" ProgID="Equation.DSMT4" ShapeID="_x0000_i1177" DrawAspect="Content" ObjectID="_1674987796" r:id="rId315"/>
        </w:object>
      </w:r>
      <w:r w:rsidRPr="003A4343">
        <w:t>与</w:t>
      </w:r>
      <w:r w:rsidR="00C164DD" w:rsidRPr="00025957">
        <w:rPr>
          <w:position w:val="-4"/>
        </w:rPr>
        <w:object w:dxaOrig="220" w:dyaOrig="260">
          <v:shape id="_x0000_i1178" type="#_x0000_t75" style="width:11.25pt;height:13.15pt" o:ole="">
            <v:imagedata r:id="rId316" o:title=""/>
          </v:shape>
          <o:OLEObject Type="Embed" ProgID="Equation.DSMT4" ShapeID="_x0000_i1178" DrawAspect="Content" ObjectID="_1674987797" r:id="rId317"/>
        </w:object>
      </w:r>
      <w:r w:rsidRPr="003A4343">
        <w:t>不相关，</w:t>
      </w:r>
      <w:r w:rsidR="00C164DD" w:rsidRPr="00C164DD">
        <w:rPr>
          <w:position w:val="-12"/>
        </w:rPr>
        <w:object w:dxaOrig="1260" w:dyaOrig="360">
          <v:shape id="_x0000_i1179" type="#_x0000_t75" style="width:63.25pt;height:18.15pt" o:ole="">
            <v:imagedata r:id="rId318" o:title=""/>
          </v:shape>
          <o:OLEObject Type="Embed" ProgID="Equation.DSMT4" ShapeID="_x0000_i1179" DrawAspect="Content" ObjectID="_1674987798" r:id="rId319"/>
        </w:object>
      </w:r>
      <w:r w:rsidRPr="003A4343">
        <w:t>分别表示</w:t>
      </w:r>
      <w:r w:rsidR="00C164DD" w:rsidRPr="00C164DD">
        <w:rPr>
          <w:position w:val="-8"/>
        </w:rPr>
        <w:object w:dxaOrig="460" w:dyaOrig="300">
          <v:shape id="_x0000_i1180" type="#_x0000_t75" style="width:23.15pt;height:15.05pt" o:ole="">
            <v:imagedata r:id="rId320" o:title=""/>
          </v:shape>
          <o:OLEObject Type="Embed" ProgID="Equation.DSMT4" ShapeID="_x0000_i1180" DrawAspect="Content" ObjectID="_1674987799" r:id="rId321"/>
        </w:object>
      </w:r>
      <w:r w:rsidRPr="003A4343">
        <w:t>的概率密度，则在</w:t>
      </w:r>
      <w:r w:rsidR="00C164DD" w:rsidRPr="00C164DD">
        <w:rPr>
          <w:position w:val="-10"/>
        </w:rPr>
        <w:object w:dxaOrig="600" w:dyaOrig="320">
          <v:shape id="_x0000_i1181" type="#_x0000_t75" style="width:30.05pt;height:16.3pt" o:ole="">
            <v:imagedata r:id="rId322" o:title=""/>
          </v:shape>
          <o:OLEObject Type="Embed" ProgID="Equation.DSMT4" ShapeID="_x0000_i1181" DrawAspect="Content" ObjectID="_1674987800" r:id="rId323"/>
        </w:object>
      </w:r>
      <w:r w:rsidRPr="003A4343">
        <w:t>条件下，</w:t>
      </w:r>
      <w:r w:rsidR="00C164DD" w:rsidRPr="00025957">
        <w:rPr>
          <w:position w:val="-4"/>
        </w:rPr>
        <w:object w:dxaOrig="240" w:dyaOrig="260">
          <v:shape id="_x0000_i1182" type="#_x0000_t75" style="width:11.9pt;height:13.15pt" o:ole="">
            <v:imagedata r:id="rId324" o:title=""/>
          </v:shape>
          <o:OLEObject Type="Embed" ProgID="Equation.DSMT4" ShapeID="_x0000_i1182" DrawAspect="Content" ObjectID="_1674987801" r:id="rId325"/>
        </w:object>
      </w:r>
      <w:r w:rsidRPr="003A4343">
        <w:t>的条件概率密度</w:t>
      </w:r>
      <w:r w:rsidR="00C164DD" w:rsidRPr="00C164DD">
        <w:rPr>
          <w:position w:val="-18"/>
        </w:rPr>
        <w:object w:dxaOrig="940" w:dyaOrig="440">
          <v:shape id="_x0000_i1183" type="#_x0000_t75" style="width:46.95pt;height:21.9pt" o:ole="">
            <v:imagedata r:id="rId326" o:title=""/>
          </v:shape>
          <o:OLEObject Type="Embed" ProgID="Equation.DSMT4" ShapeID="_x0000_i1183" DrawAspect="Content" ObjectID="_1674987802" r:id="rId327"/>
        </w:object>
      </w:r>
      <w:r w:rsidRPr="003A4343">
        <w:t>为</w:t>
      </w:r>
      <w:r w:rsidRPr="003A4343">
        <w:t xml:space="preserve">( </w:t>
      </w:r>
      <w:r>
        <w:t xml:space="preserve">  </w:t>
      </w:r>
      <w:r w:rsidRPr="003A4343">
        <w:t xml:space="preserve"> )</w:t>
      </w:r>
    </w:p>
    <w:p w:rsidR="00A622F1" w:rsidRPr="003A4343" w:rsidRDefault="00A622F1" w:rsidP="00A622F1">
      <w:pPr>
        <w:ind w:firstLineChars="200" w:firstLine="480"/>
      </w:pPr>
      <w:r>
        <w:rPr>
          <w:rFonts w:hint="eastAsia"/>
        </w:rPr>
        <w:t xml:space="preserve">(A) </w:t>
      </w:r>
      <w:r w:rsidR="00C164DD" w:rsidRPr="00C164DD">
        <w:rPr>
          <w:position w:val="-12"/>
        </w:rPr>
        <w:object w:dxaOrig="620" w:dyaOrig="360">
          <v:shape id="_x0000_i1184" type="#_x0000_t75" style="width:31.3pt;height:18.15pt" o:ole="">
            <v:imagedata r:id="rId328" o:title=""/>
          </v:shape>
          <o:OLEObject Type="Embed" ProgID="Equation.DSMT4" ShapeID="_x0000_i1184" DrawAspect="Content" ObjectID="_1674987803" r:id="rId329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(B) </w:t>
      </w:r>
      <w:r w:rsidR="00C164DD" w:rsidRPr="00C164DD">
        <w:rPr>
          <w:position w:val="-12"/>
        </w:rPr>
        <w:object w:dxaOrig="620" w:dyaOrig="360">
          <v:shape id="_x0000_i1185" type="#_x0000_t75" style="width:31.3pt;height:18.15pt" o:ole="">
            <v:imagedata r:id="rId330" o:title=""/>
          </v:shape>
          <o:OLEObject Type="Embed" ProgID="Equation.DSMT4" ShapeID="_x0000_i1185" DrawAspect="Content" ObjectID="_1674987804" r:id="rId331"/>
        </w:object>
      </w:r>
      <w:r>
        <w:t>．</w:t>
      </w:r>
      <w:r>
        <w:rPr>
          <w:rFonts w:hint="eastAsia"/>
        </w:rPr>
        <w:t xml:space="preserve">    </w:t>
      </w:r>
      <w:r>
        <w:t xml:space="preserve">(C) </w:t>
      </w:r>
      <w:r w:rsidR="00C164DD" w:rsidRPr="00C164DD">
        <w:rPr>
          <w:position w:val="-12"/>
        </w:rPr>
        <w:object w:dxaOrig="1180" w:dyaOrig="360">
          <v:shape id="_x0000_i1186" type="#_x0000_t75" style="width:58.85pt;height:18.15pt" o:ole="">
            <v:imagedata r:id="rId332" o:title=""/>
          </v:shape>
          <o:OLEObject Type="Embed" ProgID="Equation.DSMT4" ShapeID="_x0000_i1186" DrawAspect="Content" ObjectID="_1674987805" r:id="rId333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(D) </w:t>
      </w:r>
      <w:r w:rsidR="00C164DD" w:rsidRPr="00C164DD">
        <w:rPr>
          <w:position w:val="-30"/>
        </w:rPr>
        <w:object w:dxaOrig="660" w:dyaOrig="700">
          <v:shape id="_x0000_i1187" type="#_x0000_t75" style="width:33.2pt;height:35.05pt" o:ole="">
            <v:imagedata r:id="rId334" o:title=""/>
          </v:shape>
          <o:OLEObject Type="Embed" ProgID="Equation.DSMT4" ShapeID="_x0000_i1187" DrawAspect="Content" ObjectID="_1674987806" r:id="rId335"/>
        </w:object>
      </w:r>
      <w:r>
        <w:rPr>
          <w:rFonts w:hint="eastAsia"/>
        </w:rPr>
        <w:t>．</w:t>
      </w:r>
    </w:p>
    <w:p w:rsidR="00A622F1" w:rsidRDefault="00A622F1" w:rsidP="00A622F1"/>
    <w:p w:rsidR="00A622F1" w:rsidRPr="00644A0F" w:rsidRDefault="00A622F1" w:rsidP="00A622F1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．</w:t>
      </w:r>
      <w:r w:rsidRPr="00644A0F">
        <w:rPr>
          <w:rFonts w:hint="eastAsia"/>
        </w:rPr>
        <w:t>由于二维正态随机变量</w:t>
      </w:r>
      <w:r w:rsidR="00C164DD" w:rsidRPr="00C164DD">
        <w:rPr>
          <w:position w:val="-10"/>
        </w:rPr>
        <w:object w:dxaOrig="639" w:dyaOrig="320">
          <v:shape id="_x0000_i1188" type="#_x0000_t75" style="width:31.95pt;height:16.3pt" o:ole="">
            <v:imagedata r:id="rId336" o:title=""/>
          </v:shape>
          <o:OLEObject Type="Embed" ProgID="Equation.DSMT4" ShapeID="_x0000_i1188" DrawAspect="Content" ObjectID="_1674987807" r:id="rId337"/>
        </w:object>
      </w:r>
      <w:r w:rsidRPr="00644A0F">
        <w:rPr>
          <w:rFonts w:hint="eastAsia"/>
        </w:rPr>
        <w:t>中</w:t>
      </w:r>
      <w:r w:rsidR="00C164DD" w:rsidRPr="00025957">
        <w:rPr>
          <w:position w:val="-4"/>
        </w:rPr>
        <w:object w:dxaOrig="240" w:dyaOrig="260">
          <v:shape id="_x0000_i1189" type="#_x0000_t75" style="width:11.9pt;height:13.15pt" o:ole="">
            <v:imagedata r:id="rId338" o:title=""/>
          </v:shape>
          <o:OLEObject Type="Embed" ProgID="Equation.DSMT4" ShapeID="_x0000_i1189" DrawAspect="Content" ObjectID="_1674987808" r:id="rId339"/>
        </w:object>
      </w:r>
      <w:r w:rsidRPr="00644A0F">
        <w:rPr>
          <w:rFonts w:hint="eastAsia"/>
        </w:rPr>
        <w:t>与</w:t>
      </w:r>
      <w:r w:rsidR="00C164DD" w:rsidRPr="00025957">
        <w:rPr>
          <w:position w:val="-4"/>
        </w:rPr>
        <w:object w:dxaOrig="220" w:dyaOrig="260">
          <v:shape id="_x0000_i1190" type="#_x0000_t75" style="width:11.25pt;height:13.15pt" o:ole="">
            <v:imagedata r:id="rId340" o:title=""/>
          </v:shape>
          <o:OLEObject Type="Embed" ProgID="Equation.DSMT4" ShapeID="_x0000_i1190" DrawAspect="Content" ObjectID="_1674987809" r:id="rId341"/>
        </w:object>
      </w:r>
      <w:r w:rsidRPr="00644A0F">
        <w:rPr>
          <w:rFonts w:hint="eastAsia"/>
        </w:rPr>
        <w:t>不相关，故</w:t>
      </w:r>
      <w:r w:rsidR="00C164DD" w:rsidRPr="00025957">
        <w:rPr>
          <w:position w:val="-4"/>
        </w:rPr>
        <w:object w:dxaOrig="240" w:dyaOrig="260">
          <v:shape id="_x0000_i1191" type="#_x0000_t75" style="width:11.9pt;height:13.15pt" o:ole="">
            <v:imagedata r:id="rId342" o:title=""/>
          </v:shape>
          <o:OLEObject Type="Embed" ProgID="Equation.DSMT4" ShapeID="_x0000_i1191" DrawAspect="Content" ObjectID="_1674987810" r:id="rId343"/>
        </w:object>
      </w:r>
      <w:r w:rsidRPr="00644A0F">
        <w:rPr>
          <w:rFonts w:hint="eastAsia"/>
        </w:rPr>
        <w:t>与</w:t>
      </w:r>
      <w:r w:rsidR="00C164DD" w:rsidRPr="00025957">
        <w:rPr>
          <w:position w:val="-4"/>
        </w:rPr>
        <w:object w:dxaOrig="220" w:dyaOrig="260">
          <v:shape id="_x0000_i1192" type="#_x0000_t75" style="width:11.25pt;height:13.15pt" o:ole="">
            <v:imagedata r:id="rId344" o:title=""/>
          </v:shape>
          <o:OLEObject Type="Embed" ProgID="Equation.DSMT4" ShapeID="_x0000_i1192" DrawAspect="Content" ObjectID="_1674987811" r:id="rId345"/>
        </w:object>
      </w:r>
      <w:r w:rsidRPr="00644A0F">
        <w:rPr>
          <w:rFonts w:hint="eastAsia"/>
        </w:rPr>
        <w:t>独立，且</w:t>
      </w:r>
      <w:r w:rsidR="00C164DD" w:rsidRPr="00C164DD">
        <w:rPr>
          <w:position w:val="-12"/>
        </w:rPr>
        <w:object w:dxaOrig="2079" w:dyaOrig="360">
          <v:shape id="_x0000_i1193" type="#_x0000_t75" style="width:103.95pt;height:18.15pt" o:ole="">
            <v:imagedata r:id="rId346" o:title=""/>
          </v:shape>
          <o:OLEObject Type="Embed" ProgID="Equation.DSMT4" ShapeID="_x0000_i1193" DrawAspect="Content" ObjectID="_1674987812" r:id="rId347"/>
        </w:object>
      </w:r>
      <w:r>
        <w:rPr>
          <w:rFonts w:hint="eastAsia"/>
        </w:rPr>
        <w:t>．</w:t>
      </w:r>
      <w:r w:rsidRPr="00644A0F">
        <w:rPr>
          <w:rFonts w:hint="eastAsia"/>
        </w:rPr>
        <w:t>根据条件概率密度的定义，当在</w:t>
      </w:r>
      <w:r w:rsidR="00C164DD" w:rsidRPr="00C164DD">
        <w:rPr>
          <w:position w:val="-10"/>
        </w:rPr>
        <w:object w:dxaOrig="600" w:dyaOrig="320">
          <v:shape id="_x0000_i1194" type="#_x0000_t75" style="width:30.05pt;height:16.3pt" o:ole="">
            <v:imagedata r:id="rId348" o:title=""/>
          </v:shape>
          <o:OLEObject Type="Embed" ProgID="Equation.DSMT4" ShapeID="_x0000_i1194" DrawAspect="Content" ObjectID="_1674987813" r:id="rId349"/>
        </w:object>
      </w:r>
      <w:r w:rsidRPr="00644A0F">
        <w:rPr>
          <w:rFonts w:hint="eastAsia"/>
        </w:rPr>
        <w:t>条件下，如果</w:t>
      </w:r>
      <w:r w:rsidR="00C164DD" w:rsidRPr="00C164DD">
        <w:rPr>
          <w:position w:val="-12"/>
        </w:rPr>
        <w:object w:dxaOrig="980" w:dyaOrig="360">
          <v:shape id="_x0000_i1195" type="#_x0000_t75" style="width:48.85pt;height:18.15pt" o:ole="">
            <v:imagedata r:id="rId350" o:title=""/>
          </v:shape>
          <o:OLEObject Type="Embed" ProgID="Equation.DSMT4" ShapeID="_x0000_i1195" DrawAspect="Content" ObjectID="_1674987814" r:id="rId351"/>
        </w:object>
      </w:r>
      <w:r>
        <w:rPr>
          <w:rFonts w:hint="eastAsia"/>
        </w:rPr>
        <w:t>，</w:t>
      </w:r>
      <w:r w:rsidRPr="00644A0F">
        <w:rPr>
          <w:rFonts w:hint="eastAsia"/>
        </w:rPr>
        <w:t>则</w:t>
      </w:r>
    </w:p>
    <w:p w:rsidR="00A622F1" w:rsidRPr="00644A0F" w:rsidRDefault="00C164DD" w:rsidP="00A622F1">
      <w:pPr>
        <w:jc w:val="center"/>
      </w:pPr>
      <w:r w:rsidRPr="00C164DD">
        <w:rPr>
          <w:position w:val="-30"/>
        </w:rPr>
        <w:object w:dxaOrig="4140" w:dyaOrig="700">
          <v:shape id="_x0000_i1196" type="#_x0000_t75" style="width:207.25pt;height:35.05pt" o:ole="">
            <v:imagedata r:id="rId352" o:title=""/>
          </v:shape>
          <o:OLEObject Type="Embed" ProgID="Equation.DSMT4" ShapeID="_x0000_i1196" DrawAspect="Content" ObjectID="_1674987815" r:id="rId353"/>
        </w:object>
      </w:r>
    </w:p>
    <w:p w:rsidR="00A622F1" w:rsidRDefault="00A622F1" w:rsidP="00A622F1"/>
    <w:p w:rsidR="00484424" w:rsidRDefault="00484424" w:rsidP="00ED010F">
      <w:pPr>
        <w:rPr>
          <w:rFonts w:hAnsi="宋体"/>
          <w:b/>
        </w:rPr>
      </w:pPr>
    </w:p>
    <w:p w:rsidR="00484424" w:rsidRDefault="00ED010F" w:rsidP="00484424">
      <w:pPr>
        <w:pStyle w:val="1"/>
      </w:pPr>
      <w:r w:rsidRPr="00BA04F5">
        <w:t>二、填空题</w:t>
      </w:r>
      <w:r w:rsidR="00484424">
        <w:rPr>
          <w:rFonts w:hint="eastAsia"/>
        </w:rPr>
        <w:t>（</w:t>
      </w:r>
      <w:r w:rsidRPr="00BA04F5">
        <w:t>11</w:t>
      </w:r>
      <w:r w:rsidR="00484424">
        <w:rPr>
          <w:rFonts w:hint="eastAsia"/>
        </w:rPr>
        <w:t>~</w:t>
      </w:r>
      <w:r w:rsidRPr="00BA04F5">
        <w:t>16小题，每小题4分，共24分</w:t>
      </w:r>
      <w:r w:rsidR="00484424">
        <w:rPr>
          <w:rFonts w:hint="eastAsia"/>
        </w:rPr>
        <w:t>）</w:t>
      </w:r>
    </w:p>
    <w:p w:rsidR="00484424" w:rsidRDefault="00484424" w:rsidP="00ED010F">
      <w:pPr>
        <w:rPr>
          <w:rFonts w:hAnsi="宋体"/>
          <w:b/>
        </w:rPr>
      </w:pPr>
    </w:p>
    <w:p w:rsidR="00484424" w:rsidRDefault="00484424" w:rsidP="00ED010F">
      <w:pPr>
        <w:rPr>
          <w:rFonts w:hAnsi="宋体"/>
        </w:rPr>
      </w:pPr>
    </w:p>
    <w:p w:rsidR="00ED010F" w:rsidRPr="00D25F15" w:rsidRDefault="00ED010F" w:rsidP="00ED010F">
      <w:r>
        <w:rPr>
          <w:rFonts w:hAnsi="宋体"/>
        </w:rPr>
        <w:t>(</w:t>
      </w:r>
      <w:r w:rsidRPr="00BA04F5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164DD" w:rsidRPr="00C164DD">
        <w:rPr>
          <w:position w:val="-24"/>
        </w:rPr>
        <w:object w:dxaOrig="3060" w:dyaOrig="660">
          <v:shape id="_x0000_i1197" type="#_x0000_t75" style="width:152.75pt;height:33.2pt" o:ole="">
            <v:imagedata r:id="rId354" o:title=""/>
          </v:shape>
          <o:OLEObject Type="Embed" ProgID="Equation.DSMT4" ShapeID="_x0000_i1197" DrawAspect="Content" ObjectID="_1674987816" r:id="rId355"/>
        </w:object>
      </w:r>
      <w:r w:rsidR="00D25F15">
        <w:rPr>
          <w:rFonts w:hint="eastAsia"/>
          <w:u w:val="single"/>
        </w:rPr>
        <w:t xml:space="preserve">        </w:t>
      </w:r>
      <w:r w:rsidR="00D25F15">
        <w:rPr>
          <w:rFonts w:hint="eastAsia"/>
        </w:rPr>
        <w:t>．</w:t>
      </w:r>
    </w:p>
    <w:p w:rsidR="00ED010F" w:rsidRDefault="00ED010F" w:rsidP="00ED010F"/>
    <w:p w:rsidR="00ED010F" w:rsidRPr="00407624" w:rsidRDefault="00D25F15" w:rsidP="00ED010F">
      <w:r w:rsidRPr="00CB6226">
        <w:rPr>
          <w:rStyle w:val="af4"/>
          <w:rFonts w:hint="eastAsia"/>
        </w:rPr>
        <w:lastRenderedPageBreak/>
        <w:t>[解]</w:t>
      </w:r>
      <w:r>
        <w:t xml:space="preserve"> </w:t>
      </w:r>
      <w:r>
        <w:rPr>
          <w:rFonts w:hint="eastAsia"/>
        </w:rPr>
        <w:t>应填</w:t>
      </w:r>
      <w:r w:rsidR="00ED010F" w:rsidRPr="00407624">
        <w:rPr>
          <w:rFonts w:hint="eastAsia"/>
        </w:rPr>
        <w:t>0</w:t>
      </w:r>
      <w:r>
        <w:rPr>
          <w:rFonts w:hint="eastAsia"/>
        </w:rPr>
        <w:t>．事实上，</w:t>
      </w:r>
      <w:r w:rsidR="00ED010F" w:rsidRPr="00407624">
        <w:rPr>
          <w:rFonts w:hint="eastAsia"/>
        </w:rPr>
        <w:t>由洛必达法则，</w:t>
      </w:r>
    </w:p>
    <w:p w:rsidR="00D25F15" w:rsidRDefault="00C164DD" w:rsidP="00D25F15">
      <w:pPr>
        <w:ind w:leftChars="200" w:left="480"/>
        <w:jc w:val="center"/>
      </w:pPr>
      <w:r w:rsidRPr="00C164DD">
        <w:rPr>
          <w:position w:val="-36"/>
        </w:rPr>
        <w:object w:dxaOrig="7660" w:dyaOrig="780">
          <v:shape id="_x0000_i1198" type="#_x0000_t75" style="width:383.15pt;height:38.8pt" o:ole="">
            <v:imagedata r:id="rId356" o:title=""/>
          </v:shape>
          <o:OLEObject Type="Embed" ProgID="Equation.DSMT4" ShapeID="_x0000_i1198" DrawAspect="Content" ObjectID="_1674987817" r:id="rId357"/>
        </w:object>
      </w:r>
    </w:p>
    <w:p w:rsidR="00ED010F" w:rsidRPr="00407624" w:rsidRDefault="00ED010F" w:rsidP="00D25F15">
      <w:pPr>
        <w:ind w:leftChars="200" w:left="480"/>
      </w:pPr>
      <w:r w:rsidRPr="00407624">
        <w:rPr>
          <w:rFonts w:hint="eastAsia"/>
        </w:rPr>
        <w:t>而</w:t>
      </w:r>
      <w:r w:rsidR="00C164DD" w:rsidRPr="00C164DD">
        <w:rPr>
          <w:position w:val="-6"/>
        </w:rPr>
        <w:object w:dxaOrig="1219" w:dyaOrig="260">
          <v:shape id="_x0000_i1199" type="#_x0000_t75" style="width:60.75pt;height:13.15pt" o:ole="">
            <v:imagedata r:id="rId358" o:title=""/>
          </v:shape>
          <o:OLEObject Type="Embed" ProgID="Equation.DSMT4" ShapeID="_x0000_i1199" DrawAspect="Content" ObjectID="_1674987818" r:id="rId359"/>
        </w:object>
      </w:r>
      <w:r w:rsidRPr="00407624">
        <w:rPr>
          <w:rFonts w:hint="eastAsia"/>
        </w:rPr>
        <w:t>是有界变量，所以</w:t>
      </w:r>
    </w:p>
    <w:p w:rsidR="00ED010F" w:rsidRPr="00407624" w:rsidRDefault="00C164DD" w:rsidP="00D25F15">
      <w:pPr>
        <w:ind w:leftChars="200" w:left="480"/>
        <w:jc w:val="center"/>
      </w:pPr>
      <w:r w:rsidRPr="00C164DD">
        <w:rPr>
          <w:position w:val="-24"/>
        </w:rPr>
        <w:object w:dxaOrig="3180" w:dyaOrig="660">
          <v:shape id="_x0000_i1200" type="#_x0000_t75" style="width:159.05pt;height:33.2pt" o:ole="">
            <v:imagedata r:id="rId360" o:title=""/>
          </v:shape>
          <o:OLEObject Type="Embed" ProgID="Equation.DSMT4" ShapeID="_x0000_i1200" DrawAspect="Content" ObjectID="_1674987819" r:id="rId361"/>
        </w:object>
      </w:r>
    </w:p>
    <w:p w:rsidR="00ED010F" w:rsidRPr="00BA04F5" w:rsidRDefault="00ED010F" w:rsidP="00ED010F"/>
    <w:p w:rsidR="00AB7D84" w:rsidRDefault="00AB7D84" w:rsidP="00ED010F">
      <w:pPr>
        <w:rPr>
          <w:rFonts w:hAnsi="宋体"/>
        </w:rPr>
      </w:pPr>
    </w:p>
    <w:p w:rsidR="00AB7D84" w:rsidRPr="00B24DAA" w:rsidRDefault="00ED010F" w:rsidP="00AB7D84">
      <w:pPr>
        <w:rPr>
          <w:u w:val="single"/>
        </w:rPr>
      </w:pPr>
      <w:r>
        <w:rPr>
          <w:rFonts w:hAnsi="宋体"/>
        </w:rPr>
        <w:t>(</w:t>
      </w:r>
      <w:r w:rsidRPr="00BA04F5">
        <w:t>12</w:t>
      </w:r>
      <w:r>
        <w:rPr>
          <w:rFonts w:hAnsi="宋体"/>
        </w:rPr>
        <w:t>)</w:t>
      </w:r>
      <w:r w:rsidR="00AB7D84" w:rsidRPr="00AB7D84">
        <w:rPr>
          <w:rStyle w:val="ae"/>
          <w:rFonts w:hint="eastAsia"/>
        </w:rPr>
        <w:t>【同试卷二第二</w:t>
      </w:r>
      <w:r w:rsidR="00AB7D84" w:rsidRPr="00AB7D84">
        <w:rPr>
          <w:rStyle w:val="ae"/>
          <w:rFonts w:hint="eastAsia"/>
        </w:rPr>
        <w:t>(13)</w:t>
      </w:r>
      <w:r w:rsidR="00AB7D84" w:rsidRPr="00AB7D84">
        <w:rPr>
          <w:rStyle w:val="ae"/>
          <w:rFonts w:hint="eastAsia"/>
        </w:rPr>
        <w:t>题】</w:t>
      </w:r>
      <w:r w:rsidR="00AB7D84">
        <w:rPr>
          <w:rFonts w:hint="eastAsia"/>
        </w:rPr>
        <w:t>设函数</w:t>
      </w:r>
      <w:r w:rsidR="00C164DD" w:rsidRPr="00C164DD">
        <w:rPr>
          <w:position w:val="-24"/>
        </w:rPr>
        <w:object w:dxaOrig="1060" w:dyaOrig="620">
          <v:shape id="_x0000_i1201" type="#_x0000_t75" style="width:53.2pt;height:31.3pt" o:ole="">
            <v:imagedata r:id="rId362" o:title=""/>
          </v:shape>
          <o:OLEObject Type="Embed" ProgID="Equation.DSMT4" ShapeID="_x0000_i1201" DrawAspect="Content" ObjectID="_1674987820" r:id="rId363"/>
        </w:object>
      </w:r>
      <w:r w:rsidR="00AB7D84">
        <w:rPr>
          <w:rFonts w:hint="eastAsia"/>
        </w:rPr>
        <w:t>，则</w:t>
      </w:r>
      <w:r w:rsidR="00C164DD" w:rsidRPr="00C164DD">
        <w:rPr>
          <w:position w:val="-10"/>
        </w:rPr>
        <w:object w:dxaOrig="900" w:dyaOrig="360">
          <v:shape id="_x0000_i1202" type="#_x0000_t75" style="width:45.1pt;height:18.15pt" o:ole="">
            <v:imagedata r:id="rId364" o:title=""/>
          </v:shape>
          <o:OLEObject Type="Embed" ProgID="Equation.DSMT4" ShapeID="_x0000_i1202" DrawAspect="Content" ObjectID="_1674987821" r:id="rId365"/>
        </w:object>
      </w:r>
      <w:r w:rsidR="00AB7D84">
        <w:rPr>
          <w:rFonts w:hint="eastAsia"/>
          <w:u w:val="single"/>
        </w:rPr>
        <w:t xml:space="preserve">        </w:t>
      </w:r>
      <w:r w:rsidR="00AB7D84" w:rsidRPr="00B24DAA">
        <w:rPr>
          <w:rFonts w:hint="eastAsia"/>
        </w:rPr>
        <w:t>．</w:t>
      </w:r>
    </w:p>
    <w:p w:rsidR="00AB7D84" w:rsidRDefault="00AB7D84" w:rsidP="00AB7D84"/>
    <w:p w:rsidR="00AB7D84" w:rsidRPr="00BA7E4F" w:rsidRDefault="00AB7D84" w:rsidP="00AB7D84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C164DD" w:rsidRPr="00C164DD">
        <w:rPr>
          <w:position w:val="-24"/>
        </w:rPr>
        <w:object w:dxaOrig="1040" w:dyaOrig="660">
          <v:shape id="_x0000_i1203" type="#_x0000_t75" style="width:51.95pt;height:33.2pt" o:ole="">
            <v:imagedata r:id="rId366" o:title=""/>
          </v:shape>
          <o:OLEObject Type="Embed" ProgID="Equation.DSMT4" ShapeID="_x0000_i1203" DrawAspect="Content" ObjectID="_1674987822" r:id="rId367"/>
        </w:object>
      </w:r>
      <w:r>
        <w:t>．</w:t>
      </w:r>
      <w:r w:rsidRPr="00BA7E4F">
        <w:rPr>
          <w:rFonts w:hAnsi="宋体"/>
        </w:rPr>
        <w:t>由数学归纳法可知</w:t>
      </w:r>
      <w:r w:rsidR="00C164DD" w:rsidRPr="00C164DD">
        <w:rPr>
          <w:position w:val="-14"/>
        </w:rPr>
        <w:object w:dxaOrig="2680" w:dyaOrig="440">
          <v:shape id="_x0000_i1204" type="#_x0000_t75" style="width:134pt;height:21.9pt" o:ole="">
            <v:imagedata r:id="rId368" o:title=""/>
          </v:shape>
          <o:OLEObject Type="Embed" ProgID="Equation.DSMT4" ShapeID="_x0000_i1204" DrawAspect="Content" ObjectID="_1674987823" r:id="rId369"/>
        </w:object>
      </w:r>
      <w:r>
        <w:rPr>
          <w:rFonts w:hint="eastAsia"/>
        </w:rPr>
        <w:t>．</w:t>
      </w:r>
      <w:r w:rsidRPr="00BA7E4F">
        <w:rPr>
          <w:rFonts w:hAnsi="宋体"/>
        </w:rPr>
        <w:t>把</w:t>
      </w:r>
      <w:r w:rsidR="00C164DD" w:rsidRPr="00C164DD">
        <w:rPr>
          <w:position w:val="-6"/>
        </w:rPr>
        <w:object w:dxaOrig="540" w:dyaOrig="279">
          <v:shape id="_x0000_i1205" type="#_x0000_t75" style="width:26.9pt;height:13.75pt" o:ole="">
            <v:imagedata r:id="rId370" o:title=""/>
          </v:shape>
          <o:OLEObject Type="Embed" ProgID="Equation.DSMT4" ShapeID="_x0000_i1205" DrawAspect="Content" ObjectID="_1674987824" r:id="rId371"/>
        </w:object>
      </w:r>
      <w:r w:rsidRPr="00BA7E4F">
        <w:rPr>
          <w:rFonts w:hAnsi="宋体"/>
        </w:rPr>
        <w:t>代入得</w:t>
      </w:r>
      <w:r w:rsidR="00C164DD" w:rsidRPr="00C164DD">
        <w:rPr>
          <w:position w:val="-24"/>
        </w:rPr>
        <w:object w:dxaOrig="1920" w:dyaOrig="660">
          <v:shape id="_x0000_i1206" type="#_x0000_t75" style="width:95.8pt;height:33.2pt" o:ole="">
            <v:imagedata r:id="rId372" o:title=""/>
          </v:shape>
          <o:OLEObject Type="Embed" ProgID="Equation.DSMT4" ShapeID="_x0000_i1206" DrawAspect="Content" ObjectID="_1674987825" r:id="rId373"/>
        </w:object>
      </w:r>
      <w:r>
        <w:rPr>
          <w:rFonts w:hint="eastAsia"/>
        </w:rPr>
        <w:t>．</w:t>
      </w:r>
    </w:p>
    <w:p w:rsidR="00AB7D84" w:rsidRDefault="00AB7D84" w:rsidP="00AB7D84"/>
    <w:p w:rsidR="00ED010F" w:rsidRPr="00ED010F" w:rsidRDefault="00ED010F" w:rsidP="00ED010F"/>
    <w:p w:rsidR="00AB7D84" w:rsidRDefault="00ED010F" w:rsidP="00AB7D84">
      <w:pPr>
        <w:ind w:left="480" w:hangingChars="200" w:hanging="480"/>
      </w:pPr>
      <w:r>
        <w:rPr>
          <w:rFonts w:hAnsi="宋体"/>
        </w:rPr>
        <w:t>(</w:t>
      </w:r>
      <w:r w:rsidRPr="00BA04F5">
        <w:t>13</w:t>
      </w:r>
      <w:r>
        <w:rPr>
          <w:rFonts w:hAnsi="宋体"/>
        </w:rPr>
        <w:t>)</w:t>
      </w:r>
      <w:r w:rsidR="00AB7D84" w:rsidRPr="00AB7D84">
        <w:rPr>
          <w:rStyle w:val="ae"/>
          <w:rFonts w:hint="eastAsia"/>
        </w:rPr>
        <w:t>【同试卷二第二</w:t>
      </w:r>
      <w:r w:rsidR="00AB7D84" w:rsidRPr="00AB7D84">
        <w:rPr>
          <w:rStyle w:val="ae"/>
          <w:rFonts w:hint="eastAsia"/>
        </w:rPr>
        <w:t>(1</w:t>
      </w:r>
      <w:r w:rsidR="00AB7D84">
        <w:rPr>
          <w:rStyle w:val="ae"/>
          <w:rFonts w:hint="eastAsia"/>
        </w:rPr>
        <w:t>5</w:t>
      </w:r>
      <w:r w:rsidR="00AB7D84" w:rsidRPr="00AB7D84">
        <w:rPr>
          <w:rStyle w:val="ae"/>
          <w:rFonts w:hint="eastAsia"/>
        </w:rPr>
        <w:t>)</w:t>
      </w:r>
      <w:r w:rsidR="00AB7D84" w:rsidRPr="00AB7D84">
        <w:rPr>
          <w:rStyle w:val="ae"/>
          <w:rFonts w:hint="eastAsia"/>
        </w:rPr>
        <w:t>题】</w:t>
      </w:r>
      <w:r w:rsidR="00AB7D84">
        <w:rPr>
          <w:rFonts w:hint="eastAsia"/>
        </w:rPr>
        <w:t>设</w:t>
      </w:r>
      <w:r w:rsidR="00C164DD" w:rsidRPr="00C164DD">
        <w:rPr>
          <w:position w:val="-10"/>
        </w:rPr>
        <w:object w:dxaOrig="700" w:dyaOrig="320">
          <v:shape id="_x0000_i1207" type="#_x0000_t75" style="width:35.05pt;height:16.3pt" o:ole="">
            <v:imagedata r:id="rId374" o:title=""/>
          </v:shape>
          <o:OLEObject Type="Embed" ProgID="Equation.DSMT4" ShapeID="_x0000_i1207" DrawAspect="Content" ObjectID="_1674987826" r:id="rId375"/>
        </w:object>
      </w:r>
      <w:r w:rsidR="00AB7D84">
        <w:rPr>
          <w:rFonts w:hint="eastAsia"/>
        </w:rPr>
        <w:t>是二元可微函数，</w:t>
      </w:r>
      <w:r w:rsidR="00C164DD" w:rsidRPr="00C164DD">
        <w:rPr>
          <w:position w:val="-30"/>
        </w:rPr>
        <w:object w:dxaOrig="1320" w:dyaOrig="720">
          <v:shape id="_x0000_i1208" type="#_x0000_t75" style="width:65.75pt;height:36.3pt" o:ole="">
            <v:imagedata r:id="rId376" o:title=""/>
          </v:shape>
          <o:OLEObject Type="Embed" ProgID="Equation.DSMT4" ShapeID="_x0000_i1208" DrawAspect="Content" ObjectID="_1674987827" r:id="rId377"/>
        </w:object>
      </w:r>
      <w:r w:rsidR="00AB7D84">
        <w:rPr>
          <w:rFonts w:hint="eastAsia"/>
        </w:rPr>
        <w:t>，则</w:t>
      </w:r>
      <w:r w:rsidR="00C164DD" w:rsidRPr="00C164DD">
        <w:rPr>
          <w:position w:val="-28"/>
        </w:rPr>
        <w:object w:dxaOrig="1340" w:dyaOrig="660">
          <v:shape id="_x0000_i1209" type="#_x0000_t75" style="width:67pt;height:33.2pt" o:ole="">
            <v:imagedata r:id="rId378" o:title=""/>
          </v:shape>
          <o:OLEObject Type="Embed" ProgID="Equation.DSMT4" ShapeID="_x0000_i1209" DrawAspect="Content" ObjectID="_1674987828" r:id="rId379"/>
        </w:object>
      </w:r>
      <w:r w:rsidR="00AB7D84">
        <w:rPr>
          <w:rFonts w:hint="eastAsia"/>
          <w:u w:val="single"/>
        </w:rPr>
        <w:t xml:space="preserve">        </w:t>
      </w:r>
      <w:r w:rsidR="00AB7D84">
        <w:rPr>
          <w:rFonts w:hint="eastAsia"/>
        </w:rPr>
        <w:t>．</w:t>
      </w:r>
    </w:p>
    <w:p w:rsidR="00AB7D84" w:rsidRDefault="00AB7D84" w:rsidP="00AB7D84"/>
    <w:p w:rsidR="00AB7D84" w:rsidRPr="00BA7E4F" w:rsidRDefault="00AB7D84" w:rsidP="00AB7D84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C164DD" w:rsidRPr="00C164DD">
        <w:rPr>
          <w:position w:val="-30"/>
        </w:rPr>
        <w:object w:dxaOrig="1660" w:dyaOrig="720">
          <v:shape id="_x0000_i1210" type="#_x0000_t75" style="width:83.25pt;height:36.3pt" o:ole="">
            <v:imagedata r:id="rId380" o:title=""/>
          </v:shape>
          <o:OLEObject Type="Embed" ProgID="Equation.DSMT4" ShapeID="_x0000_i1210" DrawAspect="Content" ObjectID="_1674987829" r:id="rId381"/>
        </w:object>
      </w:r>
      <w:r>
        <w:t>．</w:t>
      </w:r>
      <w:r>
        <w:rPr>
          <w:rFonts w:hint="eastAsia"/>
        </w:rPr>
        <w:t>由复合函数导数公式，</w:t>
      </w:r>
    </w:p>
    <w:p w:rsidR="00AB7D84" w:rsidRPr="00BA7E4F" w:rsidRDefault="00C164DD" w:rsidP="00AB7D84">
      <w:pPr>
        <w:jc w:val="center"/>
      </w:pPr>
      <w:r w:rsidRPr="00C164DD">
        <w:rPr>
          <w:position w:val="-100"/>
        </w:rPr>
        <w:object w:dxaOrig="4819" w:dyaOrig="2120">
          <v:shape id="_x0000_i1211" type="#_x0000_t75" style="width:241.05pt;height:105.8pt" o:ole="">
            <v:imagedata r:id="rId382" o:title=""/>
          </v:shape>
          <o:OLEObject Type="Embed" ProgID="Equation.DSMT4" ShapeID="_x0000_i1211" DrawAspect="Content" ObjectID="_1674987830" r:id="rId383"/>
        </w:object>
      </w:r>
    </w:p>
    <w:p w:rsidR="00AB7D84" w:rsidRDefault="00AB7D84" w:rsidP="00AB7D84">
      <w:pPr>
        <w:ind w:firstLineChars="200" w:firstLine="480"/>
      </w:pPr>
      <w:r w:rsidRPr="00BA7E4F">
        <w:rPr>
          <w:rFonts w:hAnsi="宋体"/>
        </w:rPr>
        <w:t>所以</w:t>
      </w:r>
    </w:p>
    <w:p w:rsidR="00AB7D84" w:rsidRPr="00BA7E4F" w:rsidRDefault="00C164DD" w:rsidP="00AB7D84">
      <w:pPr>
        <w:ind w:firstLineChars="200" w:firstLine="480"/>
        <w:jc w:val="center"/>
      </w:pPr>
      <w:r w:rsidRPr="00C164DD">
        <w:rPr>
          <w:position w:val="-70"/>
        </w:rPr>
        <w:object w:dxaOrig="6420" w:dyaOrig="1520">
          <v:shape id="_x0000_i1212" type="#_x0000_t75" style="width:321.2pt;height:75.75pt" o:ole="">
            <v:imagedata r:id="rId384" o:title=""/>
          </v:shape>
          <o:OLEObject Type="Embed" ProgID="Equation.DSMT4" ShapeID="_x0000_i1212" DrawAspect="Content" ObjectID="_1674987831" r:id="rId385"/>
        </w:object>
      </w:r>
    </w:p>
    <w:p w:rsidR="00AB7D84" w:rsidRDefault="00AB7D84" w:rsidP="00AB7D84"/>
    <w:p w:rsidR="00AB7D84" w:rsidRDefault="00AB7D84" w:rsidP="00ED010F">
      <w:pPr>
        <w:rPr>
          <w:rFonts w:hAnsi="宋体"/>
        </w:rPr>
      </w:pPr>
    </w:p>
    <w:p w:rsidR="00ED010F" w:rsidRDefault="00ED010F" w:rsidP="00ED010F">
      <w:r>
        <w:rPr>
          <w:rFonts w:hAnsi="宋体"/>
        </w:rPr>
        <w:t>(</w:t>
      </w:r>
      <w:r w:rsidRPr="00BA04F5">
        <w:t>14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BA04F5">
        <w:rPr>
          <w:rFonts w:hAnsi="宋体"/>
        </w:rPr>
        <w:t>微分方程</w:t>
      </w:r>
      <w:r w:rsidR="00C164DD" w:rsidRPr="00C164DD">
        <w:rPr>
          <w:position w:val="-28"/>
        </w:rPr>
        <w:object w:dxaOrig="1660" w:dyaOrig="740">
          <v:shape id="_x0000_i1213" type="#_x0000_t75" style="width:83.25pt;height:36.95pt" o:ole="">
            <v:imagedata r:id="rId386" o:title=""/>
          </v:shape>
          <o:OLEObject Type="Embed" ProgID="Equation.DSMT4" ShapeID="_x0000_i1213" DrawAspect="Content" ObjectID="_1674987832" r:id="rId387"/>
        </w:object>
      </w:r>
      <w:r w:rsidRPr="00BA04F5">
        <w:rPr>
          <w:rFonts w:hAnsi="宋体"/>
        </w:rPr>
        <w:t>满足</w:t>
      </w:r>
      <w:r w:rsidR="00C164DD" w:rsidRPr="00C164DD">
        <w:rPr>
          <w:position w:val="-14"/>
        </w:rPr>
        <w:object w:dxaOrig="900" w:dyaOrig="400">
          <v:shape id="_x0000_i1214" type="#_x0000_t75" style="width:45.1pt;height:20.05pt" o:ole="">
            <v:imagedata r:id="rId388" o:title=""/>
          </v:shape>
          <o:OLEObject Type="Embed" ProgID="Equation.DSMT4" ShapeID="_x0000_i1214" DrawAspect="Content" ObjectID="_1674987833" r:id="rId389"/>
        </w:object>
      </w:r>
      <w:r w:rsidRPr="00BA04F5">
        <w:rPr>
          <w:rFonts w:hAnsi="宋体"/>
        </w:rPr>
        <w:t>的特解为</w:t>
      </w:r>
      <w:r w:rsidR="00C164DD" w:rsidRPr="00C164DD">
        <w:rPr>
          <w:position w:val="-10"/>
        </w:rPr>
        <w:object w:dxaOrig="400" w:dyaOrig="260">
          <v:shape id="_x0000_i1215" type="#_x0000_t75" style="width:20.05pt;height:13.15pt" o:ole="">
            <v:imagedata r:id="rId390" o:title=""/>
          </v:shape>
          <o:OLEObject Type="Embed" ProgID="Equation.DSMT4" ShapeID="_x0000_i1215" DrawAspect="Content" ObjectID="_1674987834" r:id="rId391"/>
        </w:object>
      </w:r>
      <w:r w:rsidRPr="00BA04F5">
        <w:t>_____________</w:t>
      </w:r>
      <w:r w:rsidR="00D25F15">
        <w:rPr>
          <w:rFonts w:hint="eastAsia"/>
        </w:rPr>
        <w:t>．</w:t>
      </w:r>
    </w:p>
    <w:p w:rsidR="00D25F15" w:rsidRDefault="00D25F15" w:rsidP="00ED010F"/>
    <w:p w:rsidR="00D25F15" w:rsidRDefault="00D25F15" w:rsidP="00ED010F">
      <w:r w:rsidRPr="00CB6226">
        <w:rPr>
          <w:rStyle w:val="af4"/>
          <w:rFonts w:hint="eastAsia"/>
        </w:rPr>
        <w:lastRenderedPageBreak/>
        <w:t>[解]</w:t>
      </w:r>
      <w:r>
        <w:t xml:space="preserve"> </w:t>
      </w:r>
      <w:r>
        <w:rPr>
          <w:rFonts w:hint="eastAsia"/>
        </w:rPr>
        <w:t>应填</w:t>
      </w:r>
      <w:r w:rsidR="00C164DD" w:rsidRPr="00C164DD">
        <w:rPr>
          <w:position w:val="-28"/>
        </w:rPr>
        <w:object w:dxaOrig="980" w:dyaOrig="660">
          <v:shape id="_x0000_i1216" type="#_x0000_t75" style="width:48.85pt;height:33.2pt" o:ole="">
            <v:imagedata r:id="rId392" o:title=""/>
          </v:shape>
          <o:OLEObject Type="Embed" ProgID="Equation.DSMT4" ShapeID="_x0000_i1216" DrawAspect="Content" ObjectID="_1674987835" r:id="rId393"/>
        </w:object>
      </w:r>
      <w:r>
        <w:rPr>
          <w:rFonts w:hint="eastAsia"/>
        </w:rPr>
        <w:t>．</w:t>
      </w:r>
      <w:r w:rsidR="00ED010F" w:rsidRPr="00407624">
        <w:rPr>
          <w:rFonts w:hint="eastAsia"/>
        </w:rPr>
        <w:t>令</w:t>
      </w:r>
      <w:r w:rsidR="00C164DD" w:rsidRPr="00C164DD">
        <w:rPr>
          <w:position w:val="-24"/>
        </w:rPr>
        <w:object w:dxaOrig="600" w:dyaOrig="620">
          <v:shape id="_x0000_i1217" type="#_x0000_t75" style="width:30.05pt;height:31.3pt" o:ole="">
            <v:imagedata r:id="rId394" o:title=""/>
          </v:shape>
          <o:OLEObject Type="Embed" ProgID="Equation.DSMT4" ShapeID="_x0000_i1217" DrawAspect="Content" ObjectID="_1674987836" r:id="rId395"/>
        </w:object>
      </w:r>
      <w:r w:rsidR="00ED010F" w:rsidRPr="00407624">
        <w:rPr>
          <w:rFonts w:hint="eastAsia"/>
        </w:rPr>
        <w:t>，有</w:t>
      </w:r>
    </w:p>
    <w:p w:rsidR="00ED010F" w:rsidRPr="00407624" w:rsidRDefault="00C164DD" w:rsidP="00D25F15">
      <w:pPr>
        <w:ind w:leftChars="200" w:left="480"/>
        <w:jc w:val="center"/>
      </w:pPr>
      <w:r w:rsidRPr="00C164DD">
        <w:rPr>
          <w:position w:val="-24"/>
        </w:rPr>
        <w:object w:dxaOrig="3440" w:dyaOrig="680">
          <v:shape id="_x0000_i1218" type="#_x0000_t75" style="width:172.15pt;height:33.8pt" o:ole="">
            <v:imagedata r:id="rId396" o:title=""/>
          </v:shape>
          <o:OLEObject Type="Embed" ProgID="Equation.DSMT4" ShapeID="_x0000_i1218" DrawAspect="Content" ObjectID="_1674987837" r:id="rId397"/>
        </w:object>
      </w:r>
    </w:p>
    <w:p w:rsidR="00D25F15" w:rsidRDefault="00ED010F" w:rsidP="00D25F15">
      <w:pPr>
        <w:ind w:leftChars="200" w:left="480"/>
      </w:pPr>
      <w:r w:rsidRPr="00407624">
        <w:rPr>
          <w:rFonts w:hint="eastAsia"/>
        </w:rPr>
        <w:t>原方程化为</w:t>
      </w:r>
    </w:p>
    <w:p w:rsidR="00D25F15" w:rsidRDefault="00C164DD" w:rsidP="00D25F15">
      <w:pPr>
        <w:ind w:leftChars="200" w:left="480"/>
        <w:jc w:val="center"/>
      </w:pPr>
      <w:r w:rsidRPr="00C164DD">
        <w:rPr>
          <w:position w:val="-24"/>
        </w:rPr>
        <w:object w:dxaOrig="3519" w:dyaOrig="620">
          <v:shape id="_x0000_i1219" type="#_x0000_t75" style="width:175.95pt;height:31.3pt" o:ole="">
            <v:imagedata r:id="rId398" o:title=""/>
          </v:shape>
          <o:OLEObject Type="Embed" ProgID="Equation.DSMT4" ShapeID="_x0000_i1219" DrawAspect="Content" ObjectID="_1674987838" r:id="rId399"/>
        </w:object>
      </w:r>
    </w:p>
    <w:p w:rsidR="00D25F15" w:rsidRDefault="00ED010F" w:rsidP="00D25F15">
      <w:pPr>
        <w:ind w:leftChars="200" w:left="480"/>
      </w:pPr>
      <w:r w:rsidRPr="00407624">
        <w:rPr>
          <w:rFonts w:hint="eastAsia"/>
        </w:rPr>
        <w:t>此式为变量可分离的微分方程，两边积分，</w:t>
      </w:r>
    </w:p>
    <w:p w:rsidR="00ED010F" w:rsidRPr="00407624" w:rsidRDefault="00C164DD" w:rsidP="00D25F15">
      <w:pPr>
        <w:ind w:leftChars="200" w:left="480" w:firstLineChars="200" w:firstLine="480"/>
        <w:jc w:val="center"/>
      </w:pPr>
      <w:r w:rsidRPr="00C164DD">
        <w:rPr>
          <w:position w:val="-24"/>
        </w:rPr>
        <w:object w:dxaOrig="3640" w:dyaOrig="620">
          <v:shape id="_x0000_i1220" type="#_x0000_t75" style="width:182.2pt;height:31.3pt" o:ole="">
            <v:imagedata r:id="rId400" o:title=""/>
          </v:shape>
          <o:OLEObject Type="Embed" ProgID="Equation.DSMT4" ShapeID="_x0000_i1220" DrawAspect="Content" ObjectID="_1674987839" r:id="rId401"/>
        </w:object>
      </w:r>
    </w:p>
    <w:p w:rsidR="00ED010F" w:rsidRPr="00407624" w:rsidRDefault="00ED010F" w:rsidP="00D25F15">
      <w:pPr>
        <w:ind w:leftChars="200" w:left="480"/>
      </w:pPr>
      <w:r w:rsidRPr="00407624">
        <w:rPr>
          <w:rFonts w:hint="eastAsia"/>
        </w:rPr>
        <w:t>得</w:t>
      </w:r>
      <w:r w:rsidR="00C164DD" w:rsidRPr="00C164DD">
        <w:rPr>
          <w:position w:val="-24"/>
        </w:rPr>
        <w:object w:dxaOrig="1260" w:dyaOrig="620">
          <v:shape id="_x0000_i1221" type="#_x0000_t75" style="width:63.25pt;height:31.3pt" o:ole="">
            <v:imagedata r:id="rId402" o:title=""/>
          </v:shape>
          <o:OLEObject Type="Embed" ProgID="Equation.DSMT4" ShapeID="_x0000_i1221" DrawAspect="Content" ObjectID="_1674987840" r:id="rId403"/>
        </w:object>
      </w:r>
      <w:r w:rsidRPr="00407624">
        <w:rPr>
          <w:rFonts w:hint="eastAsia"/>
        </w:rPr>
        <w:t>，即</w:t>
      </w:r>
      <w:r w:rsidR="00C164DD" w:rsidRPr="00C164DD">
        <w:rPr>
          <w:position w:val="-28"/>
        </w:rPr>
        <w:object w:dxaOrig="1440" w:dyaOrig="700">
          <v:shape id="_x0000_i1222" type="#_x0000_t75" style="width:1in;height:35.05pt" o:ole="">
            <v:imagedata r:id="rId404" o:title=""/>
          </v:shape>
          <o:OLEObject Type="Embed" ProgID="Equation.DSMT4" ShapeID="_x0000_i1222" DrawAspect="Content" ObjectID="_1674987841" r:id="rId405"/>
        </w:object>
      </w:r>
      <w:r w:rsidR="00D25F15">
        <w:rPr>
          <w:rFonts w:hint="eastAsia"/>
        </w:rPr>
        <w:t>．</w:t>
      </w:r>
      <w:r w:rsidRPr="00407624">
        <w:rPr>
          <w:rFonts w:hint="eastAsia"/>
        </w:rPr>
        <w:t>由</w:t>
      </w:r>
      <w:r w:rsidR="00C164DD" w:rsidRPr="00C164DD">
        <w:rPr>
          <w:position w:val="-14"/>
        </w:rPr>
        <w:object w:dxaOrig="900" w:dyaOrig="400">
          <v:shape id="_x0000_i1223" type="#_x0000_t75" style="width:45.1pt;height:20.05pt" o:ole="">
            <v:imagedata r:id="rId406" o:title=""/>
          </v:shape>
          <o:OLEObject Type="Embed" ProgID="Equation.DSMT4" ShapeID="_x0000_i1223" DrawAspect="Content" ObjectID="_1674987842" r:id="rId407"/>
        </w:object>
      </w:r>
      <w:r w:rsidRPr="00407624">
        <w:rPr>
          <w:rFonts w:hint="eastAsia"/>
        </w:rPr>
        <w:t>知应取</w:t>
      </w:r>
      <w:r w:rsidR="00C164DD" w:rsidRPr="00C164DD">
        <w:rPr>
          <w:position w:val="-10"/>
        </w:rPr>
        <w:object w:dxaOrig="1120" w:dyaOrig="320">
          <v:shape id="_x0000_i1224" type="#_x0000_t75" style="width:55.7pt;height:16.3pt" o:ole="">
            <v:imagedata r:id="rId408" o:title=""/>
          </v:shape>
          <o:OLEObject Type="Embed" ProgID="Equation.DSMT4" ShapeID="_x0000_i1224" DrawAspect="Content" ObjectID="_1674987843" r:id="rId409"/>
        </w:object>
      </w:r>
      <w:r w:rsidRPr="00407624">
        <w:rPr>
          <w:rFonts w:hint="eastAsia"/>
        </w:rPr>
        <w:t>且</w:t>
      </w:r>
      <w:r w:rsidR="00C164DD" w:rsidRPr="00C164DD">
        <w:rPr>
          <w:position w:val="-8"/>
        </w:rPr>
        <w:object w:dxaOrig="600" w:dyaOrig="300">
          <v:shape id="_x0000_i1225" type="#_x0000_t75" style="width:30.05pt;height:15.05pt" o:ole="">
            <v:imagedata r:id="rId410" o:title=""/>
          </v:shape>
          <o:OLEObject Type="Embed" ProgID="Equation.DSMT4" ShapeID="_x0000_i1225" DrawAspect="Content" ObjectID="_1674987844" r:id="rId411"/>
        </w:object>
      </w:r>
      <w:r w:rsidRPr="00407624">
        <w:rPr>
          <w:rFonts w:hint="eastAsia"/>
        </w:rPr>
        <w:t>所以得特解</w:t>
      </w:r>
      <w:r w:rsidR="00C164DD" w:rsidRPr="00C164DD">
        <w:rPr>
          <w:position w:val="-28"/>
        </w:rPr>
        <w:object w:dxaOrig="1359" w:dyaOrig="660">
          <v:shape id="_x0000_i1226" type="#_x0000_t75" style="width:68.25pt;height:33.2pt" o:ole="">
            <v:imagedata r:id="rId412" o:title=""/>
          </v:shape>
          <o:OLEObject Type="Embed" ProgID="Equation.DSMT4" ShapeID="_x0000_i1226" DrawAspect="Content" ObjectID="_1674987845" r:id="rId413"/>
        </w:object>
      </w:r>
      <w:r w:rsidR="00D25F15">
        <w:rPr>
          <w:rFonts w:hint="eastAsia"/>
        </w:rPr>
        <w:t>．</w:t>
      </w:r>
    </w:p>
    <w:p w:rsidR="00ED010F" w:rsidRDefault="00ED010F" w:rsidP="00ED010F"/>
    <w:p w:rsidR="00AB7D84" w:rsidRDefault="00AB7D84" w:rsidP="00ED010F"/>
    <w:p w:rsidR="00AB7D84" w:rsidRPr="003A4343" w:rsidRDefault="00AB7D84" w:rsidP="00AB7D84">
      <w:r w:rsidRPr="003A4343">
        <w:t>(15)</w:t>
      </w:r>
      <w:r w:rsidRPr="00AB7D84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AB7D84">
        <w:rPr>
          <w:rStyle w:val="ae"/>
          <w:rFonts w:hint="eastAsia"/>
        </w:rPr>
        <w:t>第二</w:t>
      </w:r>
      <w:r w:rsidRPr="00AB7D84">
        <w:rPr>
          <w:rStyle w:val="ae"/>
          <w:rFonts w:hint="eastAsia"/>
        </w:rPr>
        <w:t>(1</w:t>
      </w:r>
      <w:r>
        <w:rPr>
          <w:rStyle w:val="ae"/>
          <w:rFonts w:hint="eastAsia"/>
        </w:rPr>
        <w:t>5</w:t>
      </w:r>
      <w:r w:rsidRPr="00AB7D84">
        <w:rPr>
          <w:rStyle w:val="ae"/>
          <w:rFonts w:hint="eastAsia"/>
        </w:rPr>
        <w:t>)</w:t>
      </w:r>
      <w:r w:rsidRPr="00AB7D84">
        <w:rPr>
          <w:rStyle w:val="ae"/>
          <w:rFonts w:hint="eastAsia"/>
        </w:rPr>
        <w:t>题】</w:t>
      </w:r>
      <w:r w:rsidRPr="003A4343">
        <w:t>设</w:t>
      </w:r>
      <w:r>
        <w:rPr>
          <w:rFonts w:hint="eastAsia"/>
        </w:rPr>
        <w:t>矩</w:t>
      </w:r>
      <w:r w:rsidRPr="003A4343">
        <w:t>阵</w:t>
      </w:r>
      <w:r w:rsidR="00C164DD" w:rsidRPr="00C164DD">
        <w:rPr>
          <w:position w:val="-66"/>
        </w:rPr>
        <w:object w:dxaOrig="1460" w:dyaOrig="1440">
          <v:shape id="_x0000_i1227" type="#_x0000_t75" style="width:73.25pt;height:1in" o:ole="">
            <v:imagedata r:id="rId414" o:title=""/>
          </v:shape>
          <o:OLEObject Type="Embed" ProgID="Equation.DSMT4" ShapeID="_x0000_i1227" DrawAspect="Content" ObjectID="_1674987846" r:id="rId415"/>
        </w:object>
      </w:r>
      <w:r>
        <w:rPr>
          <w:rFonts w:hint="eastAsia"/>
        </w:rPr>
        <w:t>，</w:t>
      </w:r>
      <w:r w:rsidRPr="003A4343">
        <w:t>则</w:t>
      </w:r>
      <w:r w:rsidR="00C164DD" w:rsidRPr="00025957">
        <w:rPr>
          <w:position w:val="-4"/>
        </w:rPr>
        <w:object w:dxaOrig="300" w:dyaOrig="300">
          <v:shape id="_x0000_i1228" type="#_x0000_t75" style="width:15.05pt;height:15.05pt" o:ole="">
            <v:imagedata r:id="rId416" o:title=""/>
          </v:shape>
          <o:OLEObject Type="Embed" ProgID="Equation.DSMT4" ShapeID="_x0000_i1228" DrawAspect="Content" ObjectID="_1674987847" r:id="rId417"/>
        </w:object>
      </w:r>
      <w:r w:rsidRPr="003A4343">
        <w:t>的秩为＿＿＿＿＿</w:t>
      </w:r>
      <w:r>
        <w:rPr>
          <w:rFonts w:hint="eastAsia"/>
        </w:rPr>
        <w:t>．</w:t>
      </w:r>
    </w:p>
    <w:p w:rsidR="00AB7D84" w:rsidRDefault="00AB7D84" w:rsidP="00AB7D84"/>
    <w:p w:rsidR="00AB7D84" w:rsidRPr="00644A0F" w:rsidRDefault="00AB7D84" w:rsidP="00AB7D84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C164DD" w:rsidRPr="00025957">
        <w:rPr>
          <w:position w:val="-4"/>
        </w:rPr>
        <w:object w:dxaOrig="180" w:dyaOrig="260">
          <v:shape id="_x0000_i1229" type="#_x0000_t75" style="width:8.75pt;height:13.15pt" o:ole="">
            <v:imagedata r:id="rId418" o:title=""/>
          </v:shape>
          <o:OLEObject Type="Embed" ProgID="Equation.DSMT4" ShapeID="_x0000_i1229" DrawAspect="Content" ObjectID="_1674987848" r:id="rId419"/>
        </w:object>
      </w:r>
      <w:r>
        <w:t>．</w:t>
      </w:r>
      <w:r>
        <w:rPr>
          <w:rFonts w:hint="eastAsia"/>
        </w:rPr>
        <w:t>事实上</w:t>
      </w:r>
      <w:r>
        <w:t>，</w:t>
      </w:r>
    </w:p>
    <w:p w:rsidR="00AB7D84" w:rsidRPr="00644A0F" w:rsidRDefault="00C164DD" w:rsidP="00AB7D84">
      <w:pPr>
        <w:ind w:leftChars="200" w:left="480"/>
        <w:jc w:val="center"/>
      </w:pPr>
      <w:r w:rsidRPr="00C164DD">
        <w:rPr>
          <w:position w:val="-140"/>
        </w:rPr>
        <w:object w:dxaOrig="4660" w:dyaOrig="2920">
          <v:shape id="_x0000_i1230" type="#_x0000_t75" style="width:232.9pt;height:145.9pt" o:ole="">
            <v:imagedata r:id="rId420" o:title=""/>
          </v:shape>
          <o:OLEObject Type="Embed" ProgID="Equation.DSMT4" ShapeID="_x0000_i1230" DrawAspect="Content" ObjectID="_1674987849" r:id="rId421"/>
        </w:object>
      </w:r>
    </w:p>
    <w:p w:rsidR="00AB7D84" w:rsidRPr="00644A0F" w:rsidRDefault="00AB7D84" w:rsidP="00AB7D84">
      <w:pPr>
        <w:ind w:firstLineChars="200" w:firstLine="480"/>
      </w:pPr>
      <w:r>
        <w:rPr>
          <w:rFonts w:hAnsi="宋体" w:hint="eastAsia"/>
        </w:rPr>
        <w:t>从而知道</w:t>
      </w:r>
      <w:r w:rsidR="00C164DD" w:rsidRPr="00C164DD">
        <w:rPr>
          <w:position w:val="-16"/>
        </w:rPr>
        <w:object w:dxaOrig="980" w:dyaOrig="440">
          <v:shape id="_x0000_i1231" type="#_x0000_t75" style="width:48.85pt;height:21.9pt" o:ole="">
            <v:imagedata r:id="rId422" o:title=""/>
          </v:shape>
          <o:OLEObject Type="Embed" ProgID="Equation.DSMT4" ShapeID="_x0000_i1231" DrawAspect="Content" ObjectID="_1674987850" r:id="rId423"/>
        </w:object>
      </w:r>
      <w:r>
        <w:rPr>
          <w:rFonts w:hint="eastAsia"/>
        </w:rPr>
        <w:t>．</w:t>
      </w:r>
    </w:p>
    <w:p w:rsidR="00AB7D84" w:rsidRPr="00644A0F" w:rsidRDefault="00AB7D84" w:rsidP="00AB7D84"/>
    <w:p w:rsidR="00AB7D84" w:rsidRPr="00466DCD" w:rsidRDefault="00AB7D84" w:rsidP="00AB7D84"/>
    <w:p w:rsidR="00AB7D84" w:rsidRDefault="00AB7D84" w:rsidP="00AB7D84">
      <w:pPr>
        <w:ind w:left="480" w:hangingChars="200" w:hanging="480"/>
      </w:pPr>
      <w:r w:rsidRPr="003A4343">
        <w:t>(16)</w:t>
      </w:r>
      <w:r w:rsidRPr="00AB7D84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AB7D84">
        <w:rPr>
          <w:rStyle w:val="ae"/>
          <w:rFonts w:hint="eastAsia"/>
        </w:rPr>
        <w:t>第二</w:t>
      </w:r>
      <w:r w:rsidRPr="00AB7D84">
        <w:rPr>
          <w:rStyle w:val="ae"/>
          <w:rFonts w:hint="eastAsia"/>
        </w:rPr>
        <w:t>(1</w:t>
      </w:r>
      <w:r>
        <w:rPr>
          <w:rStyle w:val="ae"/>
          <w:rFonts w:hint="eastAsia"/>
        </w:rPr>
        <w:t>6</w:t>
      </w:r>
      <w:r w:rsidRPr="00AB7D84">
        <w:rPr>
          <w:rStyle w:val="ae"/>
          <w:rFonts w:hint="eastAsia"/>
        </w:rPr>
        <w:t>)</w:t>
      </w:r>
      <w:r w:rsidRPr="00AB7D84">
        <w:rPr>
          <w:rStyle w:val="ae"/>
          <w:rFonts w:hint="eastAsia"/>
        </w:rPr>
        <w:t>题】</w:t>
      </w:r>
      <w:r w:rsidRPr="003A4343">
        <w:t>在区间</w:t>
      </w:r>
      <w:r w:rsidR="00C164DD" w:rsidRPr="00C164DD">
        <w:rPr>
          <w:position w:val="-10"/>
        </w:rPr>
        <w:object w:dxaOrig="540" w:dyaOrig="320">
          <v:shape id="_x0000_i1232" type="#_x0000_t75" style="width:26.9pt;height:16.3pt" o:ole="">
            <v:imagedata r:id="rId424" o:title=""/>
          </v:shape>
          <o:OLEObject Type="Embed" ProgID="Equation.DSMT4" ShapeID="_x0000_i1232" DrawAspect="Content" ObjectID="_1674987851" r:id="rId425"/>
        </w:object>
      </w:r>
      <w:r w:rsidRPr="003A4343">
        <w:t>中随机地取两个数</w:t>
      </w:r>
      <w:r>
        <w:rPr>
          <w:rFonts w:hint="eastAsia"/>
        </w:rPr>
        <w:t>，</w:t>
      </w:r>
      <w:r w:rsidRPr="003A4343">
        <w:t>则这两数之差的绝对值小于</w:t>
      </w:r>
      <w:r w:rsidR="00C164DD" w:rsidRPr="00C164DD">
        <w:rPr>
          <w:position w:val="-24"/>
        </w:rPr>
        <w:object w:dxaOrig="220" w:dyaOrig="620">
          <v:shape id="_x0000_i1233" type="#_x0000_t75" style="width:11.25pt;height:31.3pt" o:ole="">
            <v:imagedata r:id="rId426" o:title=""/>
          </v:shape>
          <o:OLEObject Type="Embed" ProgID="Equation.DSMT4" ShapeID="_x0000_i1233" DrawAspect="Content" ObjectID="_1674987852" r:id="rId427"/>
        </w:object>
      </w:r>
      <w:r>
        <w:t>的概率为＿＿</w:t>
      </w:r>
      <w:r>
        <w:rPr>
          <w:rFonts w:hint="eastAsia"/>
        </w:rPr>
        <w:t>．</w:t>
      </w:r>
    </w:p>
    <w:p w:rsidR="00AB7D84" w:rsidRDefault="00AB7D84" w:rsidP="00AB7D84"/>
    <w:p w:rsidR="00AB7D84" w:rsidRDefault="00AB7D84" w:rsidP="00AB7D84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C164DD" w:rsidRPr="00C164DD">
        <w:rPr>
          <w:position w:val="-10"/>
        </w:rPr>
        <w:object w:dxaOrig="400" w:dyaOrig="340">
          <v:shape id="_x0000_i1234" type="#_x0000_t75" style="width:20.05pt;height:16.9pt" o:ole="">
            <v:imagedata r:id="rId428" o:title=""/>
          </v:shape>
          <o:OLEObject Type="Embed" ProgID="Equation.DSMT4" ShapeID="_x0000_i1234" DrawAspect="Content" ObjectID="_1674987853" r:id="rId429"/>
        </w:object>
      </w:r>
      <w:r>
        <w:t>．</w:t>
      </w:r>
      <w:r>
        <w:rPr>
          <w:rFonts w:hint="eastAsia"/>
        </w:rPr>
        <w:t>以</w:t>
      </w:r>
      <w:r w:rsidR="00C164DD" w:rsidRPr="00025957">
        <w:rPr>
          <w:position w:val="-4"/>
        </w:rPr>
        <w:object w:dxaOrig="240" w:dyaOrig="260">
          <v:shape id="_x0000_i1235" type="#_x0000_t75" style="width:11.9pt;height:13.15pt" o:ole="">
            <v:imagedata r:id="rId430" o:title=""/>
          </v:shape>
          <o:OLEObject Type="Embed" ProgID="Equation.DSMT4" ShapeID="_x0000_i1235" DrawAspect="Content" ObjectID="_1674987854" r:id="rId431"/>
        </w:object>
      </w:r>
      <w:r>
        <w:rPr>
          <w:rFonts w:hint="eastAsia"/>
        </w:rPr>
        <w:t>和</w:t>
      </w:r>
      <w:r w:rsidR="00C164DD" w:rsidRPr="00025957">
        <w:rPr>
          <w:position w:val="-4"/>
        </w:rPr>
        <w:object w:dxaOrig="220" w:dyaOrig="260">
          <v:shape id="_x0000_i1236" type="#_x0000_t75" style="width:11.25pt;height:13.15pt" o:ole="">
            <v:imagedata r:id="rId432" o:title=""/>
          </v:shape>
          <o:OLEObject Type="Embed" ProgID="Equation.DSMT4" ShapeID="_x0000_i1236" DrawAspect="Content" ObjectID="_1674987855" r:id="rId433"/>
        </w:object>
      </w:r>
      <w:r>
        <w:rPr>
          <w:rFonts w:hint="eastAsia"/>
        </w:rPr>
        <w:t>分别</w:t>
      </w:r>
      <w:r>
        <w:t>表示</w:t>
      </w:r>
      <w:r w:rsidRPr="003A4343">
        <w:t>区间</w:t>
      </w:r>
      <w:r w:rsidR="00C164DD" w:rsidRPr="00C164DD">
        <w:rPr>
          <w:position w:val="-10"/>
        </w:rPr>
        <w:object w:dxaOrig="540" w:dyaOrig="320">
          <v:shape id="_x0000_i1237" type="#_x0000_t75" style="width:26.9pt;height:16.3pt" o:ole="">
            <v:imagedata r:id="rId434" o:title=""/>
          </v:shape>
          <o:OLEObject Type="Embed" ProgID="Equation.DSMT4" ShapeID="_x0000_i1237" DrawAspect="Content" ObjectID="_1674987856" r:id="rId435"/>
        </w:object>
      </w:r>
      <w:r>
        <w:t>中随机</w:t>
      </w:r>
      <w:r>
        <w:rPr>
          <w:rFonts w:hint="eastAsia"/>
        </w:rPr>
        <w:t>的</w:t>
      </w:r>
      <w:r>
        <w:t>两个数</w:t>
      </w:r>
      <w:r>
        <w:rPr>
          <w:rFonts w:hint="eastAsia"/>
        </w:rPr>
        <w:t>，则</w:t>
      </w:r>
      <w:r w:rsidR="00C164DD" w:rsidRPr="00C164DD">
        <w:rPr>
          <w:position w:val="-24"/>
        </w:rPr>
        <w:object w:dxaOrig="1040" w:dyaOrig="620">
          <v:shape id="_x0000_i1238" type="#_x0000_t75" style="width:51.95pt;height:31.3pt" o:ole="">
            <v:imagedata r:id="rId436" o:title=""/>
          </v:shape>
          <o:OLEObject Type="Embed" ProgID="Equation.DSMT4" ShapeID="_x0000_i1238" DrawAspect="Content" ObjectID="_1674987857" r:id="rId437"/>
        </w:object>
      </w:r>
      <w:r w:rsidRPr="00840F66">
        <w:rPr>
          <w:rFonts w:hint="eastAsia"/>
        </w:rPr>
        <w:t>的区域就是正方形中阴影的面积</w:t>
      </w:r>
      <w:r w:rsidR="00C164DD" w:rsidRPr="00025957">
        <w:rPr>
          <w:position w:val="-4"/>
        </w:rPr>
        <w:object w:dxaOrig="240" w:dyaOrig="260">
          <v:shape id="_x0000_i1239" type="#_x0000_t75" style="width:11.9pt;height:13.15pt" o:ole="">
            <v:imagedata r:id="rId438" o:title=""/>
          </v:shape>
          <o:OLEObject Type="Embed" ProgID="Equation.DSMT4" ShapeID="_x0000_i1239" DrawAspect="Content" ObjectID="_1674987858" r:id="rId439"/>
        </w:object>
      </w:r>
    </w:p>
    <w:p w:rsidR="00AB7D84" w:rsidRPr="00840F66" w:rsidRDefault="00B82F10" w:rsidP="00AB7D84">
      <w:pPr>
        <w:jc w:val="center"/>
      </w:pPr>
      <w:r>
        <w:rPr>
          <w:noProof/>
        </w:rPr>
        <w:lastRenderedPageBreak/>
        <w:drawing>
          <wp:inline distT="0" distB="0" distL="0" distR="0">
            <wp:extent cx="2700037" cy="1991277"/>
            <wp:effectExtent l="19050" t="0" r="5063" b="0"/>
            <wp:docPr id="2" name="图片 1" descr="2007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2.png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3170" cy="200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D84" w:rsidRPr="00840F66" w:rsidRDefault="00AB7D84" w:rsidP="00AB7D84">
      <w:pPr>
        <w:ind w:firstLineChars="200" w:firstLine="480"/>
      </w:pPr>
      <w:r>
        <w:rPr>
          <w:rFonts w:hint="eastAsia"/>
        </w:rPr>
        <w:t>根据几何概型的定义，</w:t>
      </w:r>
      <w:r>
        <w:t>所求概率为</w:t>
      </w:r>
    </w:p>
    <w:p w:rsidR="00AB7D84" w:rsidRPr="00840F66" w:rsidRDefault="00C164DD" w:rsidP="00AB7D84">
      <w:pPr>
        <w:ind w:firstLineChars="200" w:firstLine="480"/>
        <w:jc w:val="center"/>
      </w:pPr>
      <w:r w:rsidRPr="00C164DD">
        <w:rPr>
          <w:position w:val="-28"/>
        </w:rPr>
        <w:object w:dxaOrig="5020" w:dyaOrig="760">
          <v:shape id="_x0000_i1240" type="#_x0000_t75" style="width:251.05pt;height:38.2pt" o:ole="">
            <v:imagedata r:id="rId441" o:title=""/>
          </v:shape>
          <o:OLEObject Type="Embed" ProgID="Equation.DSMT4" ShapeID="_x0000_i1240" DrawAspect="Content" ObjectID="_1674987859" r:id="rId442"/>
        </w:object>
      </w:r>
    </w:p>
    <w:p w:rsidR="00ED010F" w:rsidRDefault="00ED010F" w:rsidP="00ED010F"/>
    <w:p w:rsidR="00484424" w:rsidRPr="00BA04F5" w:rsidRDefault="00484424" w:rsidP="00ED010F"/>
    <w:p w:rsidR="00ED010F" w:rsidRDefault="00ED010F" w:rsidP="00484424">
      <w:pPr>
        <w:pStyle w:val="1"/>
      </w:pPr>
      <w:r w:rsidRPr="00BA04F5">
        <w:t>三、解答题</w:t>
      </w:r>
      <w:r w:rsidR="00484424">
        <w:rPr>
          <w:rFonts w:hint="eastAsia"/>
        </w:rPr>
        <w:t>（</w:t>
      </w:r>
      <w:r w:rsidRPr="00BA04F5">
        <w:t>17</w:t>
      </w:r>
      <w:r w:rsidR="00484424">
        <w:rPr>
          <w:rFonts w:hint="eastAsia"/>
        </w:rPr>
        <w:t>~</w:t>
      </w:r>
      <w:r w:rsidRPr="00BA04F5">
        <w:t>24小题，共86分</w:t>
      </w:r>
      <w:r w:rsidR="00484424">
        <w:rPr>
          <w:rFonts w:hint="eastAsia"/>
        </w:rPr>
        <w:t>）</w:t>
      </w:r>
    </w:p>
    <w:p w:rsidR="00ED010F" w:rsidRDefault="00ED010F" w:rsidP="00ED010F">
      <w:pPr>
        <w:rPr>
          <w:b/>
        </w:rPr>
      </w:pPr>
    </w:p>
    <w:p w:rsidR="00484424" w:rsidRPr="00BA04F5" w:rsidRDefault="00484424" w:rsidP="00ED010F">
      <w:pPr>
        <w:rPr>
          <w:b/>
        </w:rPr>
      </w:pPr>
    </w:p>
    <w:p w:rsidR="00ED010F" w:rsidRPr="00BA04F5" w:rsidRDefault="00ED010F" w:rsidP="00ED010F">
      <w:r>
        <w:rPr>
          <w:rFonts w:hAnsi="宋体"/>
        </w:rPr>
        <w:t>(</w:t>
      </w:r>
      <w:r w:rsidRPr="00BA04F5">
        <w:t>17</w:t>
      </w:r>
      <w:r w:rsidR="00216A84">
        <w:rPr>
          <w:rFonts w:hAnsi="宋体"/>
        </w:rPr>
        <w:t>)</w:t>
      </w:r>
      <w:r w:rsidR="00216A84">
        <w:rPr>
          <w:rFonts w:hAnsi="宋体" w:hint="eastAsia"/>
        </w:rPr>
        <w:t>（</w:t>
      </w:r>
      <w:r w:rsidRPr="00BA04F5">
        <w:rPr>
          <w:rFonts w:hAnsi="宋体"/>
        </w:rPr>
        <w:t>本题满分</w:t>
      </w:r>
      <w:r w:rsidRPr="00BA04F5">
        <w:t>10</w:t>
      </w:r>
      <w:r w:rsidRPr="00BA04F5">
        <w:rPr>
          <w:rFonts w:hAnsi="宋体"/>
        </w:rPr>
        <w:t>分</w:t>
      </w:r>
      <w:r w:rsidR="00216A84">
        <w:rPr>
          <w:rFonts w:hAnsi="宋体" w:hint="eastAsia"/>
        </w:rPr>
        <w:t>）</w:t>
      </w:r>
    </w:p>
    <w:p w:rsidR="00ED010F" w:rsidRPr="00BA04F5" w:rsidRDefault="00ED010F" w:rsidP="004A55E7">
      <w:pPr>
        <w:ind w:leftChars="200" w:left="480"/>
      </w:pPr>
      <w:r w:rsidRPr="00BA04F5">
        <w:rPr>
          <w:rFonts w:hAnsi="宋体"/>
        </w:rPr>
        <w:t>设函数</w:t>
      </w:r>
      <w:r w:rsidR="00C164DD" w:rsidRPr="00C164DD">
        <w:rPr>
          <w:position w:val="-10"/>
        </w:rPr>
        <w:object w:dxaOrig="900" w:dyaOrig="320">
          <v:shape id="_x0000_i1241" type="#_x0000_t75" style="width:45.1pt;height:16.3pt" o:ole="">
            <v:imagedata r:id="rId443" o:title=""/>
          </v:shape>
          <o:OLEObject Type="Embed" ProgID="Equation.DSMT4" ShapeID="_x0000_i1241" DrawAspect="Content" ObjectID="_1674987860" r:id="rId444"/>
        </w:object>
      </w:r>
      <w:r w:rsidRPr="00BA04F5">
        <w:rPr>
          <w:rFonts w:hAnsi="宋体"/>
        </w:rPr>
        <w:t>由方程</w:t>
      </w:r>
      <w:r w:rsidR="00C164DD" w:rsidRPr="00C164DD">
        <w:rPr>
          <w:position w:val="-10"/>
        </w:rPr>
        <w:object w:dxaOrig="1680" w:dyaOrig="320">
          <v:shape id="_x0000_i1242" type="#_x0000_t75" style="width:83.9pt;height:16.3pt" o:ole="">
            <v:imagedata r:id="rId445" o:title=""/>
          </v:shape>
          <o:OLEObject Type="Embed" ProgID="Equation.DSMT4" ShapeID="_x0000_i1242" DrawAspect="Content" ObjectID="_1674987861" r:id="rId446"/>
        </w:object>
      </w:r>
      <w:r w:rsidRPr="00BA04F5">
        <w:rPr>
          <w:rFonts w:hAnsi="宋体"/>
        </w:rPr>
        <w:t>确定，试判断曲线</w:t>
      </w:r>
      <w:r w:rsidR="00C164DD" w:rsidRPr="00C164DD">
        <w:rPr>
          <w:position w:val="-10"/>
        </w:rPr>
        <w:object w:dxaOrig="900" w:dyaOrig="320">
          <v:shape id="_x0000_i1243" type="#_x0000_t75" style="width:45.1pt;height:16.3pt" o:ole="">
            <v:imagedata r:id="rId447" o:title=""/>
          </v:shape>
          <o:OLEObject Type="Embed" ProgID="Equation.DSMT4" ShapeID="_x0000_i1243" DrawAspect="Content" ObjectID="_1674987862" r:id="rId448"/>
        </w:object>
      </w:r>
      <w:r w:rsidRPr="00BA04F5">
        <w:rPr>
          <w:rFonts w:hAnsi="宋体"/>
        </w:rPr>
        <w:t>在点</w:t>
      </w:r>
      <w:r w:rsidR="00C164DD" w:rsidRPr="00C164DD">
        <w:rPr>
          <w:position w:val="-10"/>
        </w:rPr>
        <w:object w:dxaOrig="540" w:dyaOrig="320">
          <v:shape id="_x0000_i1244" type="#_x0000_t75" style="width:26.9pt;height:16.3pt" o:ole="">
            <v:imagedata r:id="rId449" o:title=""/>
          </v:shape>
          <o:OLEObject Type="Embed" ProgID="Equation.DSMT4" ShapeID="_x0000_i1244" DrawAspect="Content" ObjectID="_1674987863" r:id="rId450"/>
        </w:object>
      </w:r>
      <w:r w:rsidRPr="00BA04F5">
        <w:rPr>
          <w:rFonts w:hAnsi="宋体"/>
        </w:rPr>
        <w:t>附近的凹凸性</w:t>
      </w:r>
      <w:r w:rsidRPr="00BA04F5">
        <w:t>.</w:t>
      </w:r>
    </w:p>
    <w:p w:rsidR="004A55E7" w:rsidRDefault="004A55E7" w:rsidP="00ED010F"/>
    <w:p w:rsidR="004A55E7" w:rsidRDefault="004A55E7" w:rsidP="00ED010F">
      <w:r w:rsidRPr="00CB6226">
        <w:rPr>
          <w:rStyle w:val="af4"/>
          <w:rFonts w:hint="eastAsia"/>
        </w:rPr>
        <w:t>[解]</w:t>
      </w:r>
      <w:r w:rsidRPr="004A55E7">
        <w:rPr>
          <w:rFonts w:hint="eastAsia"/>
        </w:rPr>
        <w:t xml:space="preserve"> </w:t>
      </w:r>
      <w:r w:rsidR="00ED010F" w:rsidRPr="00407624">
        <w:rPr>
          <w:rFonts w:hint="eastAsia"/>
        </w:rPr>
        <w:t>对方程两边求导得</w:t>
      </w:r>
    </w:p>
    <w:p w:rsidR="00ED010F" w:rsidRPr="00407624" w:rsidRDefault="00C164DD" w:rsidP="004A55E7">
      <w:pPr>
        <w:ind w:leftChars="200" w:left="480"/>
        <w:jc w:val="center"/>
      </w:pPr>
      <w:r w:rsidRPr="00C164DD">
        <w:rPr>
          <w:position w:val="-28"/>
        </w:rPr>
        <w:object w:dxaOrig="4500" w:dyaOrig="660">
          <v:shape id="_x0000_i1245" type="#_x0000_t75" style="width:224.75pt;height:33.2pt" o:ole="">
            <v:imagedata r:id="rId451" o:title=""/>
          </v:shape>
          <o:OLEObject Type="Embed" ProgID="Equation.DSMT4" ShapeID="_x0000_i1245" DrawAspect="Content" ObjectID="_1674987864" r:id="rId452"/>
        </w:object>
      </w:r>
    </w:p>
    <w:p w:rsidR="004A55E7" w:rsidRDefault="00ED010F" w:rsidP="004A55E7">
      <w:pPr>
        <w:ind w:leftChars="200" w:left="480"/>
      </w:pPr>
      <w:r w:rsidRPr="00407624">
        <w:rPr>
          <w:rFonts w:hint="eastAsia"/>
        </w:rPr>
        <w:t>移项得</w:t>
      </w:r>
      <w:r w:rsidR="00C164DD" w:rsidRPr="00C164DD">
        <w:rPr>
          <w:position w:val="-28"/>
        </w:rPr>
        <w:object w:dxaOrig="1240" w:dyaOrig="660">
          <v:shape id="_x0000_i1246" type="#_x0000_t75" style="width:62pt;height:33.2pt" o:ole="">
            <v:imagedata r:id="rId453" o:title=""/>
          </v:shape>
          <o:OLEObject Type="Embed" ProgID="Equation.DSMT4" ShapeID="_x0000_i1246" DrawAspect="Content" ObjectID="_1674987865" r:id="rId454"/>
        </w:object>
      </w:r>
      <w:r w:rsidR="004A55E7">
        <w:rPr>
          <w:rFonts w:hint="eastAsia"/>
        </w:rPr>
        <w:t>．</w:t>
      </w:r>
      <w:r w:rsidRPr="00407624">
        <w:rPr>
          <w:rFonts w:hint="eastAsia"/>
        </w:rPr>
        <w:t>再两边求导得</w:t>
      </w:r>
    </w:p>
    <w:p w:rsidR="00ED010F" w:rsidRPr="00407624" w:rsidRDefault="00C164DD" w:rsidP="004A55E7">
      <w:pPr>
        <w:ind w:leftChars="200" w:left="480"/>
        <w:jc w:val="center"/>
      </w:pPr>
      <w:r w:rsidRPr="00C164DD">
        <w:rPr>
          <w:position w:val="-36"/>
        </w:rPr>
        <w:object w:dxaOrig="4920" w:dyaOrig="900">
          <v:shape id="_x0000_i1247" type="#_x0000_t75" style="width:246.05pt;height:45.1pt" o:ole="">
            <v:imagedata r:id="rId455" o:title=""/>
          </v:shape>
          <o:OLEObject Type="Embed" ProgID="Equation.DSMT4" ShapeID="_x0000_i1247" DrawAspect="Content" ObjectID="_1674987866" r:id="rId456"/>
        </w:object>
      </w:r>
    </w:p>
    <w:p w:rsidR="004A55E7" w:rsidRDefault="00ED010F" w:rsidP="004A55E7">
      <w:pPr>
        <w:ind w:leftChars="200" w:left="480"/>
      </w:pPr>
      <w:r w:rsidRPr="00407624">
        <w:rPr>
          <w:rFonts w:hint="eastAsia"/>
        </w:rPr>
        <w:t>在</w:t>
      </w:r>
      <w:r w:rsidR="00C164DD" w:rsidRPr="00C164DD">
        <w:rPr>
          <w:position w:val="-10"/>
        </w:rPr>
        <w:object w:dxaOrig="540" w:dyaOrig="320">
          <v:shape id="_x0000_i1248" type="#_x0000_t75" style="width:26.9pt;height:16.3pt" o:ole="">
            <v:imagedata r:id="rId457" o:title=""/>
          </v:shape>
          <o:OLEObject Type="Embed" ProgID="Equation.DSMT4" ShapeID="_x0000_i1248" DrawAspect="Content" ObjectID="_1674987867" r:id="rId458"/>
        </w:object>
      </w:r>
      <w:r w:rsidRPr="00407624">
        <w:rPr>
          <w:rFonts w:hint="eastAsia"/>
        </w:rPr>
        <w:t>点的值</w:t>
      </w:r>
      <w:r w:rsidR="004A55E7">
        <w:rPr>
          <w:rFonts w:hint="eastAsia"/>
        </w:rPr>
        <w:t>为</w:t>
      </w:r>
    </w:p>
    <w:p w:rsidR="004A55E7" w:rsidRDefault="00C164DD" w:rsidP="004A55E7">
      <w:pPr>
        <w:ind w:leftChars="200" w:left="480"/>
        <w:jc w:val="center"/>
      </w:pPr>
      <w:r w:rsidRPr="00C164DD">
        <w:rPr>
          <w:position w:val="-28"/>
        </w:rPr>
        <w:object w:dxaOrig="3159" w:dyaOrig="660">
          <v:shape id="_x0000_i1249" type="#_x0000_t75" style="width:157.75pt;height:33.2pt" o:ole="">
            <v:imagedata r:id="rId459" o:title=""/>
          </v:shape>
          <o:OLEObject Type="Embed" ProgID="Equation.DSMT4" ShapeID="_x0000_i1249" DrawAspect="Content" ObjectID="_1674987868" r:id="rId460"/>
        </w:object>
      </w:r>
    </w:p>
    <w:p w:rsidR="00ED010F" w:rsidRPr="00407624" w:rsidRDefault="00ED010F" w:rsidP="004A55E7">
      <w:pPr>
        <w:ind w:leftChars="200" w:left="480"/>
      </w:pPr>
      <w:r w:rsidRPr="00407624">
        <w:rPr>
          <w:rFonts w:hint="eastAsia"/>
        </w:rPr>
        <w:t>又由</w:t>
      </w:r>
      <w:r w:rsidR="00C164DD" w:rsidRPr="00C164DD">
        <w:rPr>
          <w:position w:val="-10"/>
        </w:rPr>
        <w:object w:dxaOrig="320" w:dyaOrig="320">
          <v:shape id="_x0000_i1250" type="#_x0000_t75" style="width:16.3pt;height:16.3pt" o:ole="">
            <v:imagedata r:id="rId461" o:title=""/>
          </v:shape>
          <o:OLEObject Type="Embed" ProgID="Equation.DSMT4" ShapeID="_x0000_i1250" DrawAspect="Content" ObjectID="_1674987869" r:id="rId462"/>
        </w:object>
      </w:r>
      <w:r w:rsidRPr="00407624">
        <w:rPr>
          <w:rFonts w:hint="eastAsia"/>
        </w:rPr>
        <w:t>在</w:t>
      </w:r>
      <w:r w:rsidR="00C164DD" w:rsidRPr="00C164DD">
        <w:rPr>
          <w:position w:val="-10"/>
        </w:rPr>
        <w:object w:dxaOrig="560" w:dyaOrig="320">
          <v:shape id="_x0000_i1251" type="#_x0000_t75" style="width:28.15pt;height:16.3pt" o:ole="">
            <v:imagedata r:id="rId463" o:title=""/>
          </v:shape>
          <o:OLEObject Type="Embed" ProgID="Equation.DSMT4" ShapeID="_x0000_i1251" DrawAspect="Content" ObjectID="_1674987870" r:id="rId464"/>
        </w:object>
      </w:r>
      <w:r w:rsidRPr="00407624">
        <w:rPr>
          <w:rFonts w:hint="eastAsia"/>
        </w:rPr>
        <w:t>的附近连续，所以在</w:t>
      </w:r>
      <w:r w:rsidR="00C164DD" w:rsidRPr="00C164DD">
        <w:rPr>
          <w:position w:val="-10"/>
        </w:rPr>
        <w:object w:dxaOrig="560" w:dyaOrig="320">
          <v:shape id="_x0000_i1252" type="#_x0000_t75" style="width:28.15pt;height:16.3pt" o:ole="">
            <v:imagedata r:id="rId465" o:title=""/>
          </v:shape>
          <o:OLEObject Type="Embed" ProgID="Equation.DSMT4" ShapeID="_x0000_i1252" DrawAspect="Content" ObjectID="_1674987871" r:id="rId466"/>
        </w:object>
      </w:r>
      <w:r w:rsidRPr="00407624">
        <w:rPr>
          <w:rFonts w:hint="eastAsia"/>
        </w:rPr>
        <w:t>的附近</w:t>
      </w:r>
      <w:r w:rsidR="00C164DD" w:rsidRPr="00C164DD">
        <w:rPr>
          <w:position w:val="-10"/>
        </w:rPr>
        <w:object w:dxaOrig="639" w:dyaOrig="320">
          <v:shape id="_x0000_i1253" type="#_x0000_t75" style="width:31.95pt;height:16.3pt" o:ole="">
            <v:imagedata r:id="rId467" o:title=""/>
          </v:shape>
          <o:OLEObject Type="Embed" ProgID="Equation.DSMT4" ShapeID="_x0000_i1253" DrawAspect="Content" ObjectID="_1674987872" r:id="rId468"/>
        </w:object>
      </w:r>
      <w:r w:rsidRPr="00407624">
        <w:rPr>
          <w:rFonts w:hint="eastAsia"/>
        </w:rPr>
        <w:t>，曲线为凸</w:t>
      </w:r>
      <w:r w:rsidRPr="00407624">
        <w:rPr>
          <w:rFonts w:hint="eastAsia"/>
        </w:rPr>
        <w:t>.</w:t>
      </w:r>
    </w:p>
    <w:p w:rsidR="00ED010F" w:rsidRPr="00407624" w:rsidRDefault="00ED010F" w:rsidP="00ED010F"/>
    <w:p w:rsidR="00ED010F" w:rsidRPr="00ED010F" w:rsidRDefault="00ED010F" w:rsidP="00ED010F"/>
    <w:p w:rsidR="005864F9" w:rsidRDefault="00ED010F" w:rsidP="005864F9">
      <w:r>
        <w:rPr>
          <w:rFonts w:hAnsi="宋体"/>
        </w:rPr>
        <w:t>(</w:t>
      </w:r>
      <w:r w:rsidRPr="00BA04F5">
        <w:t>18</w:t>
      </w:r>
      <w:r>
        <w:rPr>
          <w:rFonts w:hAnsi="宋体"/>
        </w:rPr>
        <w:t>)</w:t>
      </w:r>
      <w:r w:rsidR="005864F9">
        <w:rPr>
          <w:rFonts w:hint="eastAsia"/>
        </w:rPr>
        <w:t>（</w:t>
      </w:r>
      <w:r w:rsidR="005864F9">
        <w:t>本题满分</w:t>
      </w:r>
      <w:r w:rsidR="005864F9">
        <w:t>11</w:t>
      </w:r>
      <w:r w:rsidR="005864F9">
        <w:t>分</w:t>
      </w:r>
      <w:r w:rsidR="005864F9">
        <w:rPr>
          <w:rFonts w:hint="eastAsia"/>
        </w:rPr>
        <w:t>）</w:t>
      </w:r>
      <w:r w:rsidR="005864F9" w:rsidRPr="005864F9">
        <w:rPr>
          <w:rStyle w:val="ae"/>
          <w:rFonts w:hint="eastAsia"/>
        </w:rPr>
        <w:t>【同试卷二第三</w:t>
      </w:r>
      <w:r w:rsidR="005864F9" w:rsidRPr="005864F9">
        <w:rPr>
          <w:rStyle w:val="ae"/>
          <w:rFonts w:hint="eastAsia"/>
        </w:rPr>
        <w:t>(</w:t>
      </w:r>
      <w:r w:rsidR="005864F9" w:rsidRPr="005864F9">
        <w:rPr>
          <w:rStyle w:val="ae"/>
        </w:rPr>
        <w:t>22</w:t>
      </w:r>
      <w:r w:rsidR="005864F9" w:rsidRPr="005864F9">
        <w:rPr>
          <w:rStyle w:val="ae"/>
          <w:rFonts w:hint="eastAsia"/>
        </w:rPr>
        <w:t>)</w:t>
      </w:r>
      <w:r w:rsidR="005864F9" w:rsidRPr="005864F9">
        <w:rPr>
          <w:rStyle w:val="ae"/>
          <w:rFonts w:hint="eastAsia"/>
        </w:rPr>
        <w:t>题】</w:t>
      </w:r>
    </w:p>
    <w:p w:rsidR="005864F9" w:rsidRDefault="005864F9" w:rsidP="005864F9">
      <w:pPr>
        <w:ind w:leftChars="200" w:left="480"/>
      </w:pPr>
      <w:r>
        <w:t>设</w:t>
      </w:r>
      <w:r>
        <w:rPr>
          <w:rFonts w:hint="eastAsia"/>
        </w:rPr>
        <w:t>二元函数</w:t>
      </w:r>
      <w:r w:rsidR="00C164DD" w:rsidRPr="00C164DD">
        <w:rPr>
          <w:position w:val="-52"/>
        </w:rPr>
        <w:object w:dxaOrig="3700" w:dyaOrig="1160">
          <v:shape id="_x0000_i1254" type="#_x0000_t75" style="width:184.7pt;height:58.25pt" o:ole="">
            <v:imagedata r:id="rId469" o:title=""/>
          </v:shape>
          <o:OLEObject Type="Embed" ProgID="Equation.DSMT4" ShapeID="_x0000_i1254" DrawAspect="Content" ObjectID="_1674987873" r:id="rId470"/>
        </w:object>
      </w:r>
      <w:r>
        <w:rPr>
          <w:rFonts w:hint="eastAsia"/>
        </w:rPr>
        <w:t>计算二重积分</w:t>
      </w:r>
      <w:r w:rsidR="00C164DD" w:rsidRPr="00C164DD">
        <w:rPr>
          <w:position w:val="-30"/>
        </w:rPr>
        <w:object w:dxaOrig="1280" w:dyaOrig="580">
          <v:shape id="_x0000_i1255" type="#_x0000_t75" style="width:63.85pt;height:28.8pt" o:ole="">
            <v:imagedata r:id="rId471" o:title=""/>
          </v:shape>
          <o:OLEObject Type="Embed" ProgID="Equation.DSMT4" ShapeID="_x0000_i1255" DrawAspect="Content" ObjectID="_1674987874" r:id="rId472"/>
        </w:object>
      </w:r>
      <w:r>
        <w:rPr>
          <w:rFonts w:hint="eastAsia"/>
        </w:rPr>
        <w:t>，其中</w:t>
      </w:r>
      <w:r w:rsidR="00C164DD" w:rsidRPr="00C164DD">
        <w:rPr>
          <w:position w:val="-18"/>
        </w:rPr>
        <w:object w:dxaOrig="2220" w:dyaOrig="480">
          <v:shape id="_x0000_i1256" type="#_x0000_t75" style="width:110.8pt;height:23.8pt" o:ole="">
            <v:imagedata r:id="rId473" o:title=""/>
          </v:shape>
          <o:OLEObject Type="Embed" ProgID="Equation.DSMT4" ShapeID="_x0000_i1256" DrawAspect="Content" ObjectID="_1674987875" r:id="rId474"/>
        </w:object>
      </w:r>
      <w:r>
        <w:rPr>
          <w:rFonts w:hint="eastAsia"/>
        </w:rPr>
        <w:t>．</w:t>
      </w:r>
    </w:p>
    <w:p w:rsidR="005864F9" w:rsidRDefault="005864F9" w:rsidP="005864F9"/>
    <w:p w:rsidR="005864F9" w:rsidRPr="00957B7A" w:rsidRDefault="005864F9" w:rsidP="005864F9">
      <w:pPr>
        <w:rPr>
          <w:rFonts w:ascii="微软雅黑" w:eastAsia="微软雅黑" w:hAnsi="微软雅黑"/>
          <w:b/>
          <w:iCs/>
          <w:color w:val="C00000"/>
        </w:rPr>
      </w:pPr>
      <w:r w:rsidRPr="00CB6226">
        <w:rPr>
          <w:rStyle w:val="af4"/>
          <w:rFonts w:hint="eastAsia"/>
        </w:rPr>
        <w:lastRenderedPageBreak/>
        <w:t>[解]</w:t>
      </w:r>
      <w:r w:rsidRPr="00957B7A">
        <w:rPr>
          <w:rFonts w:hint="eastAsia"/>
        </w:rPr>
        <w:t xml:space="preserve"> </w:t>
      </w:r>
      <w:r w:rsidRPr="005610A2">
        <w:rPr>
          <w:rFonts w:hAnsi="宋体"/>
          <w:szCs w:val="21"/>
        </w:rPr>
        <w:t>记</w:t>
      </w:r>
      <w:r w:rsidR="00C164DD" w:rsidRPr="00C164DD">
        <w:rPr>
          <w:position w:val="-18"/>
        </w:rPr>
        <w:object w:dxaOrig="2299" w:dyaOrig="480">
          <v:shape id="_x0000_i1257" type="#_x0000_t75" style="width:115.2pt;height:23.8pt" o:ole="">
            <v:imagedata r:id="rId475" o:title=""/>
          </v:shape>
          <o:OLEObject Type="Embed" ProgID="Equation.DSMT4" ShapeID="_x0000_i1257" DrawAspect="Content" ObjectID="_1674987876" r:id="rId476"/>
        </w:object>
      </w:r>
      <w:r w:rsidRPr="005610A2">
        <w:rPr>
          <w:rFonts w:hAnsi="宋体"/>
        </w:rPr>
        <w:t>，</w:t>
      </w:r>
      <w:r w:rsidR="00C164DD" w:rsidRPr="00C164DD">
        <w:rPr>
          <w:position w:val="-18"/>
        </w:rPr>
        <w:object w:dxaOrig="2640" w:dyaOrig="480">
          <v:shape id="_x0000_i1258" type="#_x0000_t75" style="width:132.1pt;height:23.8pt" o:ole="">
            <v:imagedata r:id="rId477" o:title=""/>
          </v:shape>
          <o:OLEObject Type="Embed" ProgID="Equation.DSMT4" ShapeID="_x0000_i1258" DrawAspect="Content" ObjectID="_1674987877" r:id="rId478"/>
        </w:object>
      </w:r>
      <w:r>
        <w:rPr>
          <w:rFonts w:hint="eastAsia"/>
        </w:rPr>
        <w:t>．</w:t>
      </w:r>
      <w:r w:rsidRPr="005610A2">
        <w:rPr>
          <w:rFonts w:hAnsi="宋体"/>
          <w:szCs w:val="21"/>
        </w:rPr>
        <w:t>则</w:t>
      </w:r>
    </w:p>
    <w:p w:rsidR="005864F9" w:rsidRPr="005610A2" w:rsidRDefault="00C164DD" w:rsidP="005864F9">
      <w:pPr>
        <w:ind w:firstLineChars="400" w:firstLine="960"/>
      </w:pPr>
      <w:r w:rsidRPr="00C164DD">
        <w:rPr>
          <w:position w:val="-36"/>
        </w:rPr>
        <w:object w:dxaOrig="6800" w:dyaOrig="740">
          <v:shape id="_x0000_i1259" type="#_x0000_t75" style="width:339.95pt;height:36.95pt" o:ole="">
            <v:imagedata r:id="rId479" o:title=""/>
          </v:shape>
          <o:OLEObject Type="Embed" ProgID="Equation.DSMT4" ShapeID="_x0000_i1259" DrawAspect="Content" ObjectID="_1674987878" r:id="rId480"/>
        </w:object>
      </w:r>
    </w:p>
    <w:p w:rsidR="005864F9" w:rsidRPr="005610A2" w:rsidRDefault="005864F9" w:rsidP="005864F9">
      <w:pPr>
        <w:ind w:firstLineChars="200" w:firstLine="480"/>
        <w:rPr>
          <w:b/>
          <w:sz w:val="32"/>
          <w:szCs w:val="32"/>
        </w:rPr>
      </w:pPr>
      <w:r w:rsidRPr="005610A2">
        <w:rPr>
          <w:rFonts w:hAnsi="宋体"/>
        </w:rPr>
        <w:t>再记</w:t>
      </w:r>
      <w:r w:rsidR="00C164DD" w:rsidRPr="00C164DD">
        <w:rPr>
          <w:position w:val="-16"/>
        </w:rPr>
        <w:object w:dxaOrig="3620" w:dyaOrig="440">
          <v:shape id="_x0000_i1260" type="#_x0000_t75" style="width:180.95pt;height:21.9pt" o:ole="">
            <v:imagedata r:id="rId481" o:title=""/>
          </v:shape>
          <o:OLEObject Type="Embed" ProgID="Equation.DSMT4" ShapeID="_x0000_i1260" DrawAspect="Content" ObjectID="_1674987879" r:id="rId482"/>
        </w:object>
      </w:r>
      <w:r w:rsidRPr="005610A2">
        <w:rPr>
          <w:rFonts w:hAnsi="宋体"/>
        </w:rPr>
        <w:t>，</w:t>
      </w:r>
      <w:r w:rsidR="00C164DD" w:rsidRPr="00C164DD">
        <w:rPr>
          <w:position w:val="-16"/>
        </w:rPr>
        <w:object w:dxaOrig="3600" w:dyaOrig="440">
          <v:shape id="_x0000_i1261" type="#_x0000_t75" style="width:180.3pt;height:21.9pt" o:ole="">
            <v:imagedata r:id="rId483" o:title=""/>
          </v:shape>
          <o:OLEObject Type="Embed" ProgID="Equation.DSMT4" ShapeID="_x0000_i1261" DrawAspect="Content" ObjectID="_1674987880" r:id="rId484"/>
        </w:object>
      </w:r>
      <w:r>
        <w:rPr>
          <w:rFonts w:hint="eastAsia"/>
        </w:rPr>
        <w:t>．</w:t>
      </w:r>
    </w:p>
    <w:p w:rsidR="005864F9" w:rsidRPr="005610A2" w:rsidRDefault="005864F9" w:rsidP="005864F9">
      <w:pPr>
        <w:ind w:leftChars="200" w:left="480"/>
        <w:rPr>
          <w:szCs w:val="21"/>
        </w:rPr>
      </w:pPr>
      <w:r w:rsidRPr="005610A2">
        <w:rPr>
          <w:rFonts w:hAnsi="宋体"/>
          <w:szCs w:val="21"/>
        </w:rPr>
        <w:t>由于</w:t>
      </w:r>
      <w:r w:rsidR="00C164DD" w:rsidRPr="00C164DD">
        <w:rPr>
          <w:position w:val="-12"/>
        </w:rPr>
        <w:object w:dxaOrig="300" w:dyaOrig="360">
          <v:shape id="_x0000_i1262" type="#_x0000_t75" style="width:15.05pt;height:18.15pt" o:ole="">
            <v:imagedata r:id="rId485" o:title=""/>
          </v:shape>
          <o:OLEObject Type="Embed" ProgID="Equation.DSMT4" ShapeID="_x0000_i1262" DrawAspect="Content" ObjectID="_1674987881" r:id="rId486"/>
        </w:object>
      </w:r>
      <w:r w:rsidRPr="005610A2">
        <w:rPr>
          <w:rFonts w:hAnsi="宋体"/>
          <w:szCs w:val="21"/>
        </w:rPr>
        <w:t>与</w:t>
      </w:r>
      <w:r w:rsidR="00C164DD" w:rsidRPr="00C164DD">
        <w:rPr>
          <w:position w:val="-12"/>
        </w:rPr>
        <w:object w:dxaOrig="300" w:dyaOrig="360">
          <v:shape id="_x0000_i1263" type="#_x0000_t75" style="width:15.05pt;height:18.15pt" o:ole="">
            <v:imagedata r:id="rId487" o:title=""/>
          </v:shape>
          <o:OLEObject Type="Embed" ProgID="Equation.DSMT4" ShapeID="_x0000_i1263" DrawAspect="Content" ObjectID="_1674987882" r:id="rId488"/>
        </w:object>
      </w:r>
      <w:r w:rsidRPr="005610A2">
        <w:rPr>
          <w:rFonts w:hAnsi="宋体"/>
          <w:szCs w:val="21"/>
        </w:rPr>
        <w:t>都与</w:t>
      </w:r>
      <w:r w:rsidR="00C164DD" w:rsidRPr="00025957">
        <w:rPr>
          <w:position w:val="-4"/>
        </w:rPr>
        <w:object w:dxaOrig="200" w:dyaOrig="200">
          <v:shape id="_x0000_i1264" type="#_x0000_t75" style="width:10pt;height:10pt" o:ole="">
            <v:imagedata r:id="rId489" o:title=""/>
          </v:shape>
          <o:OLEObject Type="Embed" ProgID="Equation.DSMT4" ShapeID="_x0000_i1264" DrawAspect="Content" ObjectID="_1674987883" r:id="rId490"/>
        </w:object>
      </w:r>
      <w:r w:rsidRPr="005610A2">
        <w:rPr>
          <w:rFonts w:hAnsi="宋体"/>
          <w:szCs w:val="21"/>
        </w:rPr>
        <w:t>轴对称，也都与</w:t>
      </w:r>
      <w:r w:rsidR="00C164DD" w:rsidRPr="00C164DD">
        <w:rPr>
          <w:position w:val="-10"/>
        </w:rPr>
        <w:object w:dxaOrig="220" w:dyaOrig="260">
          <v:shape id="_x0000_i1265" type="#_x0000_t75" style="width:11.25pt;height:13.15pt" o:ole="">
            <v:imagedata r:id="rId491" o:title=""/>
          </v:shape>
          <o:OLEObject Type="Embed" ProgID="Equation.DSMT4" ShapeID="_x0000_i1265" DrawAspect="Content" ObjectID="_1674987884" r:id="rId492"/>
        </w:object>
      </w:r>
      <w:r w:rsidRPr="005610A2">
        <w:rPr>
          <w:rFonts w:hAnsi="宋体"/>
          <w:szCs w:val="21"/>
        </w:rPr>
        <w:t>轴对称，函数</w:t>
      </w:r>
      <w:r w:rsidR="00C164DD" w:rsidRPr="00025957">
        <w:rPr>
          <w:position w:val="-4"/>
        </w:rPr>
        <w:object w:dxaOrig="279" w:dyaOrig="300">
          <v:shape id="_x0000_i1266" type="#_x0000_t75" style="width:13.75pt;height:15.05pt" o:ole="">
            <v:imagedata r:id="rId493" o:title=""/>
          </v:shape>
          <o:OLEObject Type="Embed" ProgID="Equation.DSMT4" ShapeID="_x0000_i1266" DrawAspect="Content" ObjectID="_1674987885" r:id="rId494"/>
        </w:object>
      </w:r>
      <w:r w:rsidRPr="005610A2">
        <w:rPr>
          <w:rFonts w:hAnsi="宋体"/>
          <w:szCs w:val="21"/>
        </w:rPr>
        <w:t>与</w:t>
      </w:r>
      <w:r w:rsidR="00C164DD" w:rsidRPr="00C164DD">
        <w:rPr>
          <w:position w:val="-36"/>
        </w:rPr>
        <w:object w:dxaOrig="980" w:dyaOrig="740">
          <v:shape id="_x0000_i1267" type="#_x0000_t75" style="width:48.85pt;height:36.95pt" o:ole="">
            <v:imagedata r:id="rId495" o:title=""/>
          </v:shape>
          <o:OLEObject Type="Embed" ProgID="Equation.DSMT4" ShapeID="_x0000_i1267" DrawAspect="Content" ObjectID="_1674987886" r:id="rId496"/>
        </w:object>
      </w:r>
      <w:r w:rsidRPr="005610A2">
        <w:rPr>
          <w:rFonts w:hAnsi="宋体"/>
          <w:szCs w:val="21"/>
        </w:rPr>
        <w:t>都是</w:t>
      </w:r>
      <w:r w:rsidR="00C164DD" w:rsidRPr="00025957">
        <w:rPr>
          <w:position w:val="-4"/>
        </w:rPr>
        <w:object w:dxaOrig="200" w:dyaOrig="200">
          <v:shape id="_x0000_i1268" type="#_x0000_t75" style="width:10pt;height:10pt" o:ole="">
            <v:imagedata r:id="rId497" o:title=""/>
          </v:shape>
          <o:OLEObject Type="Embed" ProgID="Equation.DSMT4" ShapeID="_x0000_i1268" DrawAspect="Content" ObjectID="_1674987887" r:id="rId498"/>
        </w:object>
      </w:r>
      <w:r w:rsidRPr="005610A2">
        <w:rPr>
          <w:rFonts w:hAnsi="宋体"/>
          <w:szCs w:val="21"/>
        </w:rPr>
        <w:t>的偶函数，也都是</w:t>
      </w:r>
      <w:r w:rsidR="00C164DD" w:rsidRPr="00C164DD">
        <w:rPr>
          <w:position w:val="-10"/>
        </w:rPr>
        <w:object w:dxaOrig="220" w:dyaOrig="260">
          <v:shape id="_x0000_i1269" type="#_x0000_t75" style="width:11.25pt;height:13.15pt" o:ole="">
            <v:imagedata r:id="rId499" o:title=""/>
          </v:shape>
          <o:OLEObject Type="Embed" ProgID="Equation.DSMT4" ShapeID="_x0000_i1269" DrawAspect="Content" ObjectID="_1674987888" r:id="rId500"/>
        </w:object>
      </w:r>
      <w:r w:rsidRPr="005610A2">
        <w:rPr>
          <w:rFonts w:hAnsi="宋体"/>
          <w:szCs w:val="21"/>
        </w:rPr>
        <w:t>的偶函数，所以由区域对称性和被积函数的奇偶性有</w:t>
      </w:r>
    </w:p>
    <w:p w:rsidR="005864F9" w:rsidRPr="005610A2" w:rsidRDefault="00C164DD" w:rsidP="005864F9">
      <w:pPr>
        <w:ind w:firstLineChars="200" w:firstLine="480"/>
        <w:jc w:val="center"/>
      </w:pPr>
      <w:r w:rsidRPr="00C164DD">
        <w:rPr>
          <w:position w:val="-68"/>
        </w:rPr>
        <w:object w:dxaOrig="7380" w:dyaOrig="1480">
          <v:shape id="_x0000_i1270" type="#_x0000_t75" style="width:368.75pt;height:73.9pt" o:ole="">
            <v:imagedata r:id="rId501" o:title=""/>
          </v:shape>
          <o:OLEObject Type="Embed" ProgID="Equation.DSMT4" ShapeID="_x0000_i1270" DrawAspect="Content" ObjectID="_1674987889" r:id="rId502"/>
        </w:object>
      </w:r>
    </w:p>
    <w:p w:rsidR="005864F9" w:rsidRPr="00957B7A" w:rsidRDefault="005864F9" w:rsidP="005864F9">
      <w:pPr>
        <w:ind w:leftChars="200" w:left="480"/>
        <w:rPr>
          <w:rFonts w:hAnsi="宋体"/>
        </w:rPr>
      </w:pPr>
      <w:r w:rsidRPr="005610A2">
        <w:rPr>
          <w:rFonts w:hAnsi="宋体"/>
        </w:rPr>
        <w:t>对第二个积分采用极坐标，令</w:t>
      </w:r>
      <w:r w:rsidR="00C164DD" w:rsidRPr="00C164DD">
        <w:rPr>
          <w:position w:val="-10"/>
        </w:rPr>
        <w:object w:dxaOrig="2100" w:dyaOrig="320">
          <v:shape id="_x0000_i1271" type="#_x0000_t75" style="width:105.2pt;height:16.3pt" o:ole="">
            <v:imagedata r:id="rId503" o:title=""/>
          </v:shape>
          <o:OLEObject Type="Embed" ProgID="Equation.DSMT4" ShapeID="_x0000_i1271" DrawAspect="Content" ObjectID="_1674987890" r:id="rId504"/>
        </w:object>
      </w:r>
      <w:r w:rsidRPr="005610A2">
        <w:t>,</w:t>
      </w:r>
      <w:r w:rsidR="00C164DD" w:rsidRPr="00C164DD">
        <w:rPr>
          <w:position w:val="-24"/>
        </w:rPr>
        <w:object w:dxaOrig="960" w:dyaOrig="620">
          <v:shape id="_x0000_i1272" type="#_x0000_t75" style="width:48.2pt;height:31.3pt" o:ole="">
            <v:imagedata r:id="rId505" o:title=""/>
          </v:shape>
          <o:OLEObject Type="Embed" ProgID="Equation.DSMT4" ShapeID="_x0000_i1272" DrawAspect="Content" ObjectID="_1674987891" r:id="rId506"/>
        </w:object>
      </w:r>
      <w:r>
        <w:rPr>
          <w:rFonts w:hint="eastAsia"/>
        </w:rPr>
        <w:t>．</w:t>
      </w:r>
      <w:r w:rsidRPr="005610A2">
        <w:rPr>
          <w:rFonts w:hAnsi="宋体"/>
        </w:rPr>
        <w:t>则</w:t>
      </w:r>
      <w:r w:rsidR="00C164DD" w:rsidRPr="00C164DD">
        <w:rPr>
          <w:position w:val="-10"/>
        </w:rPr>
        <w:object w:dxaOrig="920" w:dyaOrig="320">
          <v:shape id="_x0000_i1273" type="#_x0000_t75" style="width:45.7pt;height:16.3pt" o:ole="">
            <v:imagedata r:id="rId507" o:title=""/>
          </v:shape>
          <o:OLEObject Type="Embed" ProgID="Equation.DSMT4" ShapeID="_x0000_i1273" DrawAspect="Content" ObjectID="_1674987892" r:id="rId508"/>
        </w:object>
      </w:r>
      <w:r w:rsidRPr="005610A2">
        <w:rPr>
          <w:rFonts w:hAnsi="宋体"/>
        </w:rPr>
        <w:t>化为</w:t>
      </w:r>
      <w:r w:rsidR="00C164DD" w:rsidRPr="00C164DD">
        <w:rPr>
          <w:position w:val="-24"/>
        </w:rPr>
        <w:object w:dxaOrig="1600" w:dyaOrig="620">
          <v:shape id="_x0000_i1274" type="#_x0000_t75" style="width:80.15pt;height:31.3pt" o:ole="">
            <v:imagedata r:id="rId509" o:title=""/>
          </v:shape>
          <o:OLEObject Type="Embed" ProgID="Equation.DSMT4" ShapeID="_x0000_i1274" DrawAspect="Content" ObjectID="_1674987893" r:id="rId510"/>
        </w:object>
      </w:r>
      <w:r w:rsidRPr="005610A2">
        <w:rPr>
          <w:rFonts w:hAnsi="宋体"/>
        </w:rPr>
        <w:t>，</w:t>
      </w:r>
      <w:r w:rsidR="00C164DD" w:rsidRPr="00C164DD">
        <w:rPr>
          <w:position w:val="-10"/>
        </w:rPr>
        <w:object w:dxaOrig="920" w:dyaOrig="320">
          <v:shape id="_x0000_i1275" type="#_x0000_t75" style="width:45.7pt;height:16.3pt" o:ole="">
            <v:imagedata r:id="rId511" o:title=""/>
          </v:shape>
          <o:OLEObject Type="Embed" ProgID="Equation.DSMT4" ShapeID="_x0000_i1275" DrawAspect="Content" ObjectID="_1674987894" r:id="rId512"/>
        </w:object>
      </w:r>
      <w:r w:rsidRPr="005610A2">
        <w:rPr>
          <w:rFonts w:hAnsi="宋体"/>
        </w:rPr>
        <w:t>化为</w:t>
      </w:r>
      <w:r w:rsidR="00C164DD" w:rsidRPr="00C164DD">
        <w:rPr>
          <w:position w:val="-24"/>
        </w:rPr>
        <w:object w:dxaOrig="1600" w:dyaOrig="620">
          <v:shape id="_x0000_i1276" type="#_x0000_t75" style="width:80.15pt;height:31.3pt" o:ole="">
            <v:imagedata r:id="rId513" o:title=""/>
          </v:shape>
          <o:OLEObject Type="Embed" ProgID="Equation.DSMT4" ShapeID="_x0000_i1276" DrawAspect="Content" ObjectID="_1674987895" r:id="rId514"/>
        </w:object>
      </w:r>
      <w:r w:rsidRPr="005610A2">
        <w:rPr>
          <w:rFonts w:hAnsi="宋体"/>
        </w:rPr>
        <w:t>，</w:t>
      </w:r>
      <w:r w:rsidR="00C164DD" w:rsidRPr="00C164DD">
        <w:rPr>
          <w:position w:val="-12"/>
        </w:rPr>
        <w:object w:dxaOrig="1280" w:dyaOrig="440">
          <v:shape id="_x0000_i1277" type="#_x0000_t75" style="width:63.85pt;height:21.9pt" o:ole="">
            <v:imagedata r:id="rId515" o:title=""/>
          </v:shape>
          <o:OLEObject Type="Embed" ProgID="Equation.DSMT4" ShapeID="_x0000_i1277" DrawAspect="Content" ObjectID="_1674987896" r:id="rId516"/>
        </w:object>
      </w:r>
      <w:r>
        <w:rPr>
          <w:rFonts w:hAnsi="宋体" w:hint="eastAsia"/>
        </w:rPr>
        <w:t>，</w:t>
      </w:r>
      <w:r w:rsidRPr="005610A2">
        <w:rPr>
          <w:rFonts w:hAnsi="宋体"/>
        </w:rPr>
        <w:t>于是</w:t>
      </w:r>
    </w:p>
    <w:p w:rsidR="005864F9" w:rsidRPr="005610A2" w:rsidRDefault="00C164DD" w:rsidP="005864F9">
      <w:pPr>
        <w:ind w:leftChars="200" w:left="480"/>
        <w:jc w:val="center"/>
      </w:pPr>
      <w:r w:rsidRPr="00C164DD">
        <w:rPr>
          <w:position w:val="-184"/>
        </w:rPr>
        <w:object w:dxaOrig="6000" w:dyaOrig="4180">
          <v:shape id="_x0000_i1278" type="#_x0000_t75" style="width:299.9pt;height:209.1pt" o:ole="">
            <v:imagedata r:id="rId517" o:title=""/>
          </v:shape>
          <o:OLEObject Type="Embed" ProgID="Equation.DSMT4" ShapeID="_x0000_i1278" DrawAspect="Content" ObjectID="_1674987897" r:id="rId518"/>
        </w:object>
      </w:r>
    </w:p>
    <w:p w:rsidR="005864F9" w:rsidRDefault="005864F9" w:rsidP="005864F9">
      <w:pPr>
        <w:ind w:leftChars="200" w:left="480"/>
        <w:rPr>
          <w:rFonts w:hAnsi="宋体"/>
        </w:rPr>
      </w:pPr>
      <w:r w:rsidRPr="005610A2">
        <w:rPr>
          <w:rFonts w:hAnsi="宋体"/>
        </w:rPr>
        <w:t>所以</w:t>
      </w:r>
    </w:p>
    <w:p w:rsidR="005864F9" w:rsidRPr="005610A2" w:rsidRDefault="00C164DD" w:rsidP="005864F9">
      <w:pPr>
        <w:ind w:leftChars="200" w:left="480"/>
        <w:jc w:val="center"/>
      </w:pPr>
      <w:r w:rsidRPr="00C164DD">
        <w:rPr>
          <w:position w:val="-34"/>
        </w:rPr>
        <w:object w:dxaOrig="6340" w:dyaOrig="720">
          <v:shape id="_x0000_i1279" type="#_x0000_t75" style="width:316.8pt;height:36.3pt" o:ole="">
            <v:imagedata r:id="rId519" o:title=""/>
          </v:shape>
          <o:OLEObject Type="Embed" ProgID="Equation.DSMT4" ShapeID="_x0000_i1279" DrawAspect="Content" ObjectID="_1674987898" r:id="rId520"/>
        </w:object>
      </w:r>
    </w:p>
    <w:p w:rsidR="00ED010F" w:rsidRPr="00407624" w:rsidRDefault="00ED010F" w:rsidP="00ED010F"/>
    <w:p w:rsidR="00ED010F" w:rsidRDefault="00ED010F" w:rsidP="00ED010F"/>
    <w:p w:rsidR="005864F9" w:rsidRPr="003A4343" w:rsidRDefault="005864F9" w:rsidP="005864F9">
      <w:r w:rsidRPr="003A4343">
        <w:t>(19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Pr="005864F9">
        <w:rPr>
          <w:rStyle w:val="ae"/>
          <w:rFonts w:hint="eastAsia"/>
        </w:rPr>
        <w:t>【</w:t>
      </w:r>
      <w:r>
        <w:rPr>
          <w:rStyle w:val="ae"/>
          <w:rFonts w:hint="eastAsia"/>
        </w:rPr>
        <w:t>类似</w:t>
      </w:r>
      <w:r w:rsidRPr="005864F9">
        <w:rPr>
          <w:rStyle w:val="ae"/>
          <w:rFonts w:hint="eastAsia"/>
        </w:rPr>
        <w:t>试卷</w:t>
      </w:r>
      <w:r>
        <w:rPr>
          <w:rStyle w:val="ae"/>
          <w:rFonts w:hint="eastAsia"/>
        </w:rPr>
        <w:t>一</w:t>
      </w:r>
      <w:r w:rsidRPr="005864F9">
        <w:rPr>
          <w:rStyle w:val="ae"/>
          <w:rFonts w:hint="eastAsia"/>
        </w:rPr>
        <w:t>第三</w:t>
      </w:r>
      <w:r w:rsidRPr="005864F9">
        <w:rPr>
          <w:rStyle w:val="ae"/>
          <w:rFonts w:hint="eastAsia"/>
        </w:rPr>
        <w:t>(</w:t>
      </w:r>
      <w:r>
        <w:rPr>
          <w:rStyle w:val="ae"/>
          <w:rFonts w:hint="eastAsia"/>
        </w:rPr>
        <w:t>19</w:t>
      </w:r>
      <w:r w:rsidRPr="005864F9">
        <w:rPr>
          <w:rStyle w:val="ae"/>
          <w:rFonts w:hint="eastAsia"/>
        </w:rPr>
        <w:t>)</w:t>
      </w:r>
      <w:r w:rsidRPr="005864F9">
        <w:rPr>
          <w:rStyle w:val="ae"/>
          <w:rFonts w:hint="eastAsia"/>
        </w:rPr>
        <w:t>题】</w:t>
      </w:r>
    </w:p>
    <w:p w:rsidR="005864F9" w:rsidRDefault="005864F9" w:rsidP="005864F9">
      <w:pPr>
        <w:ind w:leftChars="200" w:left="480"/>
      </w:pPr>
      <w:r w:rsidRPr="003A4343">
        <w:t>设函数</w:t>
      </w:r>
      <w:r w:rsidR="00C164DD" w:rsidRPr="00C164DD">
        <w:rPr>
          <w:position w:val="-10"/>
        </w:rPr>
        <w:object w:dxaOrig="540" w:dyaOrig="320">
          <v:shape id="_x0000_i1280" type="#_x0000_t75" style="width:26.9pt;height:16.3pt" o:ole="">
            <v:imagedata r:id="rId521" o:title=""/>
          </v:shape>
          <o:OLEObject Type="Embed" ProgID="Equation.DSMT4" ShapeID="_x0000_i1280" DrawAspect="Content" ObjectID="_1674987899" r:id="rId522"/>
        </w:object>
      </w:r>
      <w:r w:rsidRPr="003A4343">
        <w:t>，</w:t>
      </w:r>
      <w:r w:rsidR="00C164DD" w:rsidRPr="00C164DD">
        <w:rPr>
          <w:position w:val="-10"/>
        </w:rPr>
        <w:object w:dxaOrig="520" w:dyaOrig="320">
          <v:shape id="_x0000_i1281" type="#_x0000_t75" style="width:26.3pt;height:16.3pt" o:ole="">
            <v:imagedata r:id="rId523" o:title=""/>
          </v:shape>
          <o:OLEObject Type="Embed" ProgID="Equation.DSMT4" ShapeID="_x0000_i1281" DrawAspect="Content" ObjectID="_1674987900" r:id="rId524"/>
        </w:object>
      </w:r>
      <w:r w:rsidRPr="003A4343">
        <w:t>在</w:t>
      </w:r>
      <w:r w:rsidR="00C164DD" w:rsidRPr="00C164DD">
        <w:rPr>
          <w:position w:val="-14"/>
        </w:rPr>
        <w:object w:dxaOrig="600" w:dyaOrig="400">
          <v:shape id="_x0000_i1282" type="#_x0000_t75" style="width:30.05pt;height:20.05pt" o:ole="">
            <v:imagedata r:id="rId525" o:title=""/>
          </v:shape>
          <o:OLEObject Type="Embed" ProgID="Equation.DSMT4" ShapeID="_x0000_i1282" DrawAspect="Content" ObjectID="_1674987901" r:id="rId526"/>
        </w:object>
      </w:r>
      <w:r>
        <w:t>上连续</w:t>
      </w:r>
      <w:r>
        <w:rPr>
          <w:rFonts w:hint="eastAsia"/>
        </w:rPr>
        <w:t>，</w:t>
      </w:r>
      <w:r w:rsidRPr="003A4343">
        <w:t>在</w:t>
      </w:r>
      <w:r w:rsidR="00C164DD" w:rsidRPr="00C164DD">
        <w:rPr>
          <w:position w:val="-10"/>
        </w:rPr>
        <w:object w:dxaOrig="560" w:dyaOrig="320">
          <v:shape id="_x0000_i1283" type="#_x0000_t75" style="width:28.15pt;height:16.3pt" o:ole="">
            <v:imagedata r:id="rId527" o:title=""/>
          </v:shape>
          <o:OLEObject Type="Embed" ProgID="Equation.DSMT4" ShapeID="_x0000_i1283" DrawAspect="Content" ObjectID="_1674987902" r:id="rId528"/>
        </w:object>
      </w:r>
      <w:r w:rsidRPr="003A4343">
        <w:t>内二阶可导且存在相等的最大值，又</w:t>
      </w:r>
      <w:r w:rsidR="00C164DD" w:rsidRPr="00C164DD">
        <w:rPr>
          <w:position w:val="-10"/>
        </w:rPr>
        <w:object w:dxaOrig="520" w:dyaOrig="320">
          <v:shape id="_x0000_i1284" type="#_x0000_t75" style="width:26.3pt;height:16.3pt" o:ole="">
            <v:imagedata r:id="rId529" o:title=""/>
          </v:shape>
          <o:OLEObject Type="Embed" ProgID="Equation.DSMT4" ShapeID="_x0000_i1284" DrawAspect="Content" ObjectID="_1674987903" r:id="rId530"/>
        </w:object>
      </w:r>
      <w:r w:rsidRPr="003A4343">
        <w:t>＝</w:t>
      </w:r>
      <w:r w:rsidR="00C164DD" w:rsidRPr="00C164DD">
        <w:rPr>
          <w:position w:val="-10"/>
        </w:rPr>
        <w:object w:dxaOrig="499" w:dyaOrig="320">
          <v:shape id="_x0000_i1285" type="#_x0000_t75" style="width:25.05pt;height:16.3pt" o:ole="">
            <v:imagedata r:id="rId531" o:title=""/>
          </v:shape>
          <o:OLEObject Type="Embed" ProgID="Equation.DSMT4" ShapeID="_x0000_i1285" DrawAspect="Content" ObjectID="_1674987904" r:id="rId532"/>
        </w:object>
      </w:r>
      <w:r w:rsidRPr="003A4343">
        <w:t>，</w:t>
      </w:r>
      <w:r w:rsidR="00C164DD" w:rsidRPr="00C164DD">
        <w:rPr>
          <w:position w:val="-10"/>
        </w:rPr>
        <w:object w:dxaOrig="520" w:dyaOrig="320">
          <v:shape id="_x0000_i1286" type="#_x0000_t75" style="width:26.3pt;height:16.3pt" o:ole="">
            <v:imagedata r:id="rId533" o:title=""/>
          </v:shape>
          <o:OLEObject Type="Embed" ProgID="Equation.DSMT4" ShapeID="_x0000_i1286" DrawAspect="Content" ObjectID="_1674987905" r:id="rId534"/>
        </w:object>
      </w:r>
      <w:r w:rsidRPr="003A4343">
        <w:t>＝</w:t>
      </w:r>
      <w:r w:rsidR="00C164DD" w:rsidRPr="00C164DD">
        <w:rPr>
          <w:position w:val="-10"/>
        </w:rPr>
        <w:object w:dxaOrig="499" w:dyaOrig="320">
          <v:shape id="_x0000_i1287" type="#_x0000_t75" style="width:25.05pt;height:16.3pt" o:ole="">
            <v:imagedata r:id="rId535" o:title=""/>
          </v:shape>
          <o:OLEObject Type="Embed" ProgID="Equation.DSMT4" ShapeID="_x0000_i1287" DrawAspect="Content" ObjectID="_1674987906" r:id="rId536"/>
        </w:object>
      </w:r>
      <w:r w:rsidRPr="003A4343">
        <w:t>，证明：</w:t>
      </w:r>
    </w:p>
    <w:p w:rsidR="005864F9" w:rsidRPr="00BA04F5" w:rsidRDefault="005864F9" w:rsidP="005864F9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BA04F5">
        <w:rPr>
          <w:rFonts w:hAnsi="宋体"/>
        </w:rPr>
        <w:t>存在</w:t>
      </w:r>
      <w:r w:rsidR="00C164DD" w:rsidRPr="00C164DD">
        <w:rPr>
          <w:position w:val="-10"/>
        </w:rPr>
        <w:object w:dxaOrig="900" w:dyaOrig="320">
          <v:shape id="_x0000_i1288" type="#_x0000_t75" style="width:45.1pt;height:16.3pt" o:ole="">
            <v:imagedata r:id="rId537" o:title=""/>
          </v:shape>
          <o:OLEObject Type="Embed" ProgID="Equation.DSMT4" ShapeID="_x0000_i1288" DrawAspect="Content" ObjectID="_1674987907" r:id="rId538"/>
        </w:object>
      </w:r>
      <w:r>
        <w:rPr>
          <w:rFonts w:hint="eastAsia"/>
        </w:rPr>
        <w:t>，</w:t>
      </w:r>
      <w:r w:rsidRPr="00BA04F5">
        <w:rPr>
          <w:rFonts w:hAnsi="宋体"/>
        </w:rPr>
        <w:t>使得</w:t>
      </w:r>
      <w:r w:rsidR="00C164DD" w:rsidRPr="00C164DD">
        <w:rPr>
          <w:position w:val="-10"/>
        </w:rPr>
        <w:object w:dxaOrig="1200" w:dyaOrig="320">
          <v:shape id="_x0000_i1289" type="#_x0000_t75" style="width:60.1pt;height:16.3pt" o:ole="">
            <v:imagedata r:id="rId539" o:title=""/>
          </v:shape>
          <o:OLEObject Type="Embed" ProgID="Equation.DSMT4" ShapeID="_x0000_i1289" DrawAspect="Content" ObjectID="_1674987908" r:id="rId540"/>
        </w:object>
      </w:r>
      <w:r w:rsidRPr="00BA04F5">
        <w:rPr>
          <w:rFonts w:hAnsi="宋体"/>
        </w:rPr>
        <w:t>；</w:t>
      </w:r>
    </w:p>
    <w:p w:rsidR="005864F9" w:rsidRPr="003A4343" w:rsidRDefault="005864F9" w:rsidP="005864F9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3A4343">
        <w:t>存在</w:t>
      </w:r>
      <w:r w:rsidR="00C164DD" w:rsidRPr="00C164DD">
        <w:rPr>
          <w:position w:val="-10"/>
        </w:rPr>
        <w:object w:dxaOrig="900" w:dyaOrig="320">
          <v:shape id="_x0000_i1290" type="#_x0000_t75" style="width:45.1pt;height:16.3pt" o:ole="">
            <v:imagedata r:id="rId541" o:title=""/>
          </v:shape>
          <o:OLEObject Type="Embed" ProgID="Equation.DSMT4" ShapeID="_x0000_i1290" DrawAspect="Content" ObjectID="_1674987909" r:id="rId542"/>
        </w:object>
      </w:r>
      <w:r>
        <w:rPr>
          <w:rFonts w:hint="eastAsia"/>
        </w:rPr>
        <w:t>，</w:t>
      </w:r>
      <w:r w:rsidRPr="003A4343">
        <w:t>使得</w:t>
      </w:r>
      <w:r w:rsidR="00C164DD" w:rsidRPr="00C164DD">
        <w:rPr>
          <w:position w:val="-10"/>
        </w:rPr>
        <w:object w:dxaOrig="1480" w:dyaOrig="320">
          <v:shape id="_x0000_i1291" type="#_x0000_t75" style="width:73.9pt;height:16.3pt" o:ole="">
            <v:imagedata r:id="rId543" o:title=""/>
          </v:shape>
          <o:OLEObject Type="Embed" ProgID="Equation.DSMT4" ShapeID="_x0000_i1291" DrawAspect="Content" ObjectID="_1674987910" r:id="rId544"/>
        </w:object>
      </w:r>
      <w:r>
        <w:rPr>
          <w:rFonts w:hint="eastAsia"/>
        </w:rPr>
        <w:t>．</w:t>
      </w:r>
    </w:p>
    <w:p w:rsidR="005864F9" w:rsidRDefault="005864F9" w:rsidP="005864F9"/>
    <w:p w:rsidR="005864F9" w:rsidRDefault="005864F9" w:rsidP="005864F9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Ansi="宋体"/>
        </w:rPr>
        <w:t>(</w:t>
      </w:r>
      <w:r>
        <w:rPr>
          <w:rFonts w:hAnsi="宋体" w:hint="eastAsia"/>
        </w:rPr>
        <w:t>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027A3">
        <w:rPr>
          <w:rFonts w:hAnsi="宋体" w:hint="eastAsia"/>
        </w:rPr>
        <w:t>令</w:t>
      </w:r>
      <w:r w:rsidR="00C164DD" w:rsidRPr="00C164DD">
        <w:rPr>
          <w:position w:val="-10"/>
        </w:rPr>
        <w:object w:dxaOrig="1860" w:dyaOrig="320">
          <v:shape id="_x0000_i1292" type="#_x0000_t75" style="width:93.3pt;height:16.3pt" o:ole="">
            <v:imagedata r:id="rId545" o:title=""/>
          </v:shape>
          <o:OLEObject Type="Embed" ProgID="Equation.DSMT4" ShapeID="_x0000_i1292" DrawAspect="Content" ObjectID="_1674987911" r:id="rId546"/>
        </w:object>
      </w:r>
      <w:r w:rsidRPr="009027A3">
        <w:rPr>
          <w:rFonts w:hAnsi="宋体"/>
        </w:rPr>
        <w:t>，由题设</w:t>
      </w:r>
      <w:r w:rsidR="00C164DD" w:rsidRPr="00C164DD">
        <w:rPr>
          <w:position w:val="-10"/>
        </w:rPr>
        <w:object w:dxaOrig="540" w:dyaOrig="320">
          <v:shape id="_x0000_i1293" type="#_x0000_t75" style="width:26.9pt;height:16.3pt" o:ole="">
            <v:imagedata r:id="rId547" o:title=""/>
          </v:shape>
          <o:OLEObject Type="Embed" ProgID="Equation.DSMT4" ShapeID="_x0000_i1293" DrawAspect="Content" ObjectID="_1674987912" r:id="rId548"/>
        </w:object>
      </w:r>
      <w:r>
        <w:rPr>
          <w:rFonts w:hAnsi="宋体"/>
        </w:rPr>
        <w:t xml:space="preserve">, </w:t>
      </w:r>
      <w:r w:rsidR="00C164DD" w:rsidRPr="00C164DD">
        <w:rPr>
          <w:position w:val="-10"/>
        </w:rPr>
        <w:object w:dxaOrig="520" w:dyaOrig="320">
          <v:shape id="_x0000_i1294" type="#_x0000_t75" style="width:26.3pt;height:16.3pt" o:ole="">
            <v:imagedata r:id="rId549" o:title=""/>
          </v:shape>
          <o:OLEObject Type="Embed" ProgID="Equation.DSMT4" ShapeID="_x0000_i1294" DrawAspect="Content" ObjectID="_1674987913" r:id="rId550"/>
        </w:object>
      </w:r>
      <w:r w:rsidRPr="009027A3">
        <w:rPr>
          <w:rFonts w:hAnsi="宋体"/>
        </w:rPr>
        <w:t>存在相等的最大值，设</w:t>
      </w:r>
      <w:r w:rsidR="00C164DD" w:rsidRPr="00C164DD">
        <w:rPr>
          <w:position w:val="-12"/>
        </w:rPr>
        <w:object w:dxaOrig="999" w:dyaOrig="360">
          <v:shape id="_x0000_i1295" type="#_x0000_t75" style="width:50.1pt;height:18.15pt" o:ole="">
            <v:imagedata r:id="rId551" o:title=""/>
          </v:shape>
          <o:OLEObject Type="Embed" ProgID="Equation.DSMT4" ShapeID="_x0000_i1295" DrawAspect="Content" ObjectID="_1674987914" r:id="rId552"/>
        </w:object>
      </w:r>
      <w:r w:rsidRPr="009027A3">
        <w:rPr>
          <w:rFonts w:hAnsi="宋体"/>
        </w:rPr>
        <w:t>，</w:t>
      </w:r>
      <w:r w:rsidR="00C164DD" w:rsidRPr="00C164DD">
        <w:rPr>
          <w:position w:val="-12"/>
        </w:rPr>
        <w:object w:dxaOrig="999" w:dyaOrig="360">
          <v:shape id="_x0000_i1296" type="#_x0000_t75" style="width:50.1pt;height:18.15pt" o:ole="">
            <v:imagedata r:id="rId553" o:title=""/>
          </v:shape>
          <o:OLEObject Type="Embed" ProgID="Equation.DSMT4" ShapeID="_x0000_i1296" DrawAspect="Content" ObjectID="_1674987915" r:id="rId554"/>
        </w:object>
      </w:r>
      <w:r w:rsidRPr="009027A3">
        <w:rPr>
          <w:rFonts w:hAnsi="宋体"/>
        </w:rPr>
        <w:t>使</w:t>
      </w:r>
      <w:r w:rsidRPr="009027A3">
        <w:rPr>
          <w:rFonts w:hAnsi="宋体" w:hint="eastAsia"/>
        </w:rPr>
        <w:t>得</w:t>
      </w:r>
    </w:p>
    <w:p w:rsidR="005864F9" w:rsidRDefault="00C164DD" w:rsidP="005864F9">
      <w:pPr>
        <w:jc w:val="center"/>
      </w:pPr>
      <w:r w:rsidRPr="00C164DD">
        <w:rPr>
          <w:position w:val="-22"/>
        </w:rPr>
        <w:object w:dxaOrig="3700" w:dyaOrig="460">
          <v:shape id="_x0000_i1297" type="#_x0000_t75" style="width:184.7pt;height:23.15pt" o:ole="">
            <v:imagedata r:id="rId555" o:title=""/>
          </v:shape>
          <o:OLEObject Type="Embed" ProgID="Equation.DSMT4" ShapeID="_x0000_i1297" DrawAspect="Content" ObjectID="_1674987916" r:id="rId556"/>
        </w:object>
      </w:r>
    </w:p>
    <w:p w:rsidR="005864F9" w:rsidRPr="009027A3" w:rsidRDefault="005864F9" w:rsidP="005864F9">
      <w:pPr>
        <w:ind w:leftChars="200" w:left="480"/>
      </w:pPr>
      <w:r w:rsidRPr="009027A3">
        <w:rPr>
          <w:rFonts w:hAnsi="宋体"/>
        </w:rPr>
        <w:t>于是</w:t>
      </w:r>
      <w:r w:rsidR="00C164DD" w:rsidRPr="00C164DD">
        <w:rPr>
          <w:position w:val="-12"/>
        </w:rPr>
        <w:object w:dxaOrig="2460" w:dyaOrig="360">
          <v:shape id="_x0000_i1298" type="#_x0000_t75" style="width:122.7pt;height:18.15pt" o:ole="">
            <v:imagedata r:id="rId557" o:title=""/>
          </v:shape>
          <o:OLEObject Type="Embed" ProgID="Equation.DSMT4" ShapeID="_x0000_i1298" DrawAspect="Content" ObjectID="_1674987917" r:id="rId558"/>
        </w:object>
      </w:r>
      <w:r w:rsidRPr="009027A3">
        <w:rPr>
          <w:rFonts w:hint="eastAsia"/>
        </w:rPr>
        <w:t>，</w:t>
      </w:r>
      <w:r w:rsidR="00C164DD" w:rsidRPr="00C164DD">
        <w:rPr>
          <w:position w:val="-12"/>
        </w:rPr>
        <w:object w:dxaOrig="2460" w:dyaOrig="360">
          <v:shape id="_x0000_i1299" type="#_x0000_t75" style="width:122.7pt;height:18.15pt" o:ole="">
            <v:imagedata r:id="rId559" o:title=""/>
          </v:shape>
          <o:OLEObject Type="Embed" ProgID="Equation.DSMT4" ShapeID="_x0000_i1299" DrawAspect="Content" ObjectID="_1674987918" r:id="rId560"/>
        </w:object>
      </w:r>
      <w:r>
        <w:t>．</w:t>
      </w:r>
    </w:p>
    <w:p w:rsidR="005864F9" w:rsidRPr="009027A3" w:rsidRDefault="005864F9" w:rsidP="005864F9">
      <w:pPr>
        <w:ind w:firstLineChars="200" w:firstLine="480"/>
      </w:pPr>
      <w:r w:rsidRPr="009027A3">
        <w:rPr>
          <w:rFonts w:hAnsi="宋体"/>
        </w:rPr>
        <w:t>若</w:t>
      </w:r>
      <w:r w:rsidR="00C164DD" w:rsidRPr="00C164DD">
        <w:rPr>
          <w:position w:val="-12"/>
        </w:rPr>
        <w:object w:dxaOrig="940" w:dyaOrig="360">
          <v:shape id="_x0000_i1300" type="#_x0000_t75" style="width:46.95pt;height:18.15pt" o:ole="">
            <v:imagedata r:id="rId561" o:title=""/>
          </v:shape>
          <o:OLEObject Type="Embed" ProgID="Equation.DSMT4" ShapeID="_x0000_i1300" DrawAspect="Content" ObjectID="_1674987919" r:id="rId562"/>
        </w:object>
      </w:r>
      <w:r w:rsidRPr="009027A3">
        <w:rPr>
          <w:rFonts w:hAnsi="宋体"/>
        </w:rPr>
        <w:t>，则取</w:t>
      </w:r>
      <w:r w:rsidR="00C164DD" w:rsidRPr="00C164DD">
        <w:rPr>
          <w:position w:val="-12"/>
        </w:rPr>
        <w:object w:dxaOrig="1359" w:dyaOrig="360">
          <v:shape id="_x0000_i1301" type="#_x0000_t75" style="width:68.25pt;height:18.15pt" o:ole="">
            <v:imagedata r:id="rId563" o:title=""/>
          </v:shape>
          <o:OLEObject Type="Embed" ProgID="Equation.DSMT4" ShapeID="_x0000_i1301" DrawAspect="Content" ObjectID="_1674987920" r:id="rId564"/>
        </w:object>
      </w:r>
      <w:r>
        <w:rPr>
          <w:rFonts w:hint="eastAsia"/>
        </w:rPr>
        <w:t>，</w:t>
      </w:r>
      <w:r w:rsidRPr="009027A3">
        <w:rPr>
          <w:rFonts w:hAnsi="宋体"/>
        </w:rPr>
        <w:t>有</w:t>
      </w:r>
      <w:r w:rsidR="00C164DD" w:rsidRPr="00C164DD">
        <w:rPr>
          <w:position w:val="-10"/>
        </w:rPr>
        <w:object w:dxaOrig="859" w:dyaOrig="320">
          <v:shape id="_x0000_i1302" type="#_x0000_t75" style="width:43.2pt;height:16.3pt" o:ole="">
            <v:imagedata r:id="rId565" o:title=""/>
          </v:shape>
          <o:OLEObject Type="Embed" ProgID="Equation.DSMT4" ShapeID="_x0000_i1302" DrawAspect="Content" ObjectID="_1674987921" r:id="rId566"/>
        </w:object>
      </w:r>
      <w:r>
        <w:t>．</w:t>
      </w:r>
    </w:p>
    <w:p w:rsidR="005864F9" w:rsidRPr="009027A3" w:rsidRDefault="005864F9" w:rsidP="005864F9">
      <w:pPr>
        <w:ind w:firstLineChars="200" w:firstLine="480"/>
      </w:pPr>
      <w:r w:rsidRPr="009027A3">
        <w:rPr>
          <w:rFonts w:hAnsi="宋体"/>
        </w:rPr>
        <w:t>若</w:t>
      </w:r>
      <w:r w:rsidR="00C164DD" w:rsidRPr="00C164DD">
        <w:rPr>
          <w:position w:val="-12"/>
        </w:rPr>
        <w:object w:dxaOrig="960" w:dyaOrig="360">
          <v:shape id="_x0000_i1303" type="#_x0000_t75" style="width:48.2pt;height:18.15pt" o:ole="">
            <v:imagedata r:id="rId567" o:title=""/>
          </v:shape>
          <o:OLEObject Type="Embed" ProgID="Equation.DSMT4" ShapeID="_x0000_i1303" DrawAspect="Content" ObjectID="_1674987922" r:id="rId568"/>
        </w:object>
      </w:r>
      <w:r w:rsidRPr="009027A3">
        <w:rPr>
          <w:rFonts w:hAnsi="宋体"/>
        </w:rPr>
        <w:t>，则取</w:t>
      </w:r>
      <w:r w:rsidR="00C164DD" w:rsidRPr="00C164DD">
        <w:rPr>
          <w:position w:val="-12"/>
        </w:rPr>
        <w:object w:dxaOrig="1359" w:dyaOrig="360">
          <v:shape id="_x0000_i1304" type="#_x0000_t75" style="width:68.25pt;height:18.15pt" o:ole="">
            <v:imagedata r:id="rId569" o:title=""/>
          </v:shape>
          <o:OLEObject Type="Embed" ProgID="Equation.DSMT4" ShapeID="_x0000_i1304" DrawAspect="Content" ObjectID="_1674987923" r:id="rId570"/>
        </w:object>
      </w:r>
      <w:r>
        <w:rPr>
          <w:rFonts w:hint="eastAsia"/>
        </w:rPr>
        <w:t>，</w:t>
      </w:r>
      <w:r w:rsidRPr="009027A3">
        <w:rPr>
          <w:rFonts w:hAnsi="宋体"/>
        </w:rPr>
        <w:t>有</w:t>
      </w:r>
      <w:r w:rsidR="00C164DD" w:rsidRPr="00C164DD">
        <w:rPr>
          <w:position w:val="-10"/>
        </w:rPr>
        <w:object w:dxaOrig="859" w:dyaOrig="320">
          <v:shape id="_x0000_i1305" type="#_x0000_t75" style="width:43.2pt;height:16.3pt" o:ole="">
            <v:imagedata r:id="rId571" o:title=""/>
          </v:shape>
          <o:OLEObject Type="Embed" ProgID="Equation.DSMT4" ShapeID="_x0000_i1305" DrawAspect="Content" ObjectID="_1674987924" r:id="rId572"/>
        </w:object>
      </w:r>
      <w:r>
        <w:t>．</w:t>
      </w:r>
    </w:p>
    <w:p w:rsidR="005864F9" w:rsidRPr="00ED2F36" w:rsidRDefault="005864F9" w:rsidP="005864F9">
      <w:pPr>
        <w:ind w:firstLineChars="200" w:firstLine="480"/>
      </w:pPr>
      <w:r w:rsidRPr="009027A3">
        <w:rPr>
          <w:rFonts w:hAnsi="宋体"/>
        </w:rPr>
        <w:t>若</w:t>
      </w:r>
      <w:r w:rsidR="00C164DD" w:rsidRPr="00C164DD">
        <w:rPr>
          <w:position w:val="-12"/>
        </w:rPr>
        <w:object w:dxaOrig="940" w:dyaOrig="360">
          <v:shape id="_x0000_i1306" type="#_x0000_t75" style="width:46.95pt;height:18.15pt" o:ole="">
            <v:imagedata r:id="rId573" o:title=""/>
          </v:shape>
          <o:OLEObject Type="Embed" ProgID="Equation.DSMT4" ShapeID="_x0000_i1306" DrawAspect="Content" ObjectID="_1674987925" r:id="rId574"/>
        </w:object>
      </w:r>
      <w:r>
        <w:rPr>
          <w:rFonts w:hAnsi="宋体"/>
        </w:rPr>
        <w:t xml:space="preserve">, </w:t>
      </w:r>
      <w:r w:rsidR="00C164DD" w:rsidRPr="00C164DD">
        <w:rPr>
          <w:position w:val="-12"/>
        </w:rPr>
        <w:object w:dxaOrig="940" w:dyaOrig="360">
          <v:shape id="_x0000_i1307" type="#_x0000_t75" style="width:46.95pt;height:18.15pt" o:ole="">
            <v:imagedata r:id="rId575" o:title=""/>
          </v:shape>
          <o:OLEObject Type="Embed" ProgID="Equation.DSMT4" ShapeID="_x0000_i1307" DrawAspect="Content" ObjectID="_1674987926" r:id="rId576"/>
        </w:object>
      </w:r>
      <w:r w:rsidRPr="009027A3">
        <w:rPr>
          <w:rFonts w:hAnsi="宋体"/>
        </w:rPr>
        <w:t>，则由连续函数介值定理知，存在</w:t>
      </w:r>
      <w:r w:rsidR="00C164DD" w:rsidRPr="00C164DD">
        <w:rPr>
          <w:position w:val="-12"/>
        </w:rPr>
        <w:object w:dxaOrig="1100" w:dyaOrig="360">
          <v:shape id="_x0000_i1308" type="#_x0000_t75" style="width:55.1pt;height:18.15pt" o:ole="">
            <v:imagedata r:id="rId577" o:title=""/>
          </v:shape>
          <o:OLEObject Type="Embed" ProgID="Equation.DSMT4" ShapeID="_x0000_i1308" DrawAspect="Content" ObjectID="_1674987927" r:id="rId578"/>
        </w:object>
      </w:r>
      <w:r w:rsidRPr="009027A3">
        <w:rPr>
          <w:rFonts w:hAnsi="宋体"/>
        </w:rPr>
        <w:t>使</w:t>
      </w:r>
      <w:r w:rsidR="00C164DD" w:rsidRPr="00C164DD">
        <w:rPr>
          <w:position w:val="-10"/>
        </w:rPr>
        <w:object w:dxaOrig="859" w:dyaOrig="320">
          <v:shape id="_x0000_i1309" type="#_x0000_t75" style="width:43.2pt;height:16.3pt" o:ole="">
            <v:imagedata r:id="rId579" o:title=""/>
          </v:shape>
          <o:OLEObject Type="Embed" ProgID="Equation.DSMT4" ShapeID="_x0000_i1309" DrawAspect="Content" ObjectID="_1674987928" r:id="rId580"/>
        </w:object>
      </w:r>
      <w:r>
        <w:t>．</w:t>
      </w:r>
    </w:p>
    <w:p w:rsidR="005864F9" w:rsidRDefault="005864F9" w:rsidP="005864F9">
      <w:pPr>
        <w:ind w:leftChars="200" w:left="480"/>
        <w:rPr>
          <w:rFonts w:hAnsi="宋体"/>
        </w:rPr>
      </w:pPr>
      <w:r w:rsidRPr="009027A3">
        <w:rPr>
          <w:rFonts w:hAnsi="宋体"/>
        </w:rPr>
        <w:t>不论以上哪种情况，总存在</w:t>
      </w:r>
      <w:r w:rsidR="00C164DD" w:rsidRPr="00C164DD">
        <w:rPr>
          <w:position w:val="-10"/>
        </w:rPr>
        <w:object w:dxaOrig="900" w:dyaOrig="320">
          <v:shape id="_x0000_i1310" type="#_x0000_t75" style="width:45.1pt;height:16.3pt" o:ole="">
            <v:imagedata r:id="rId581" o:title=""/>
          </v:shape>
          <o:OLEObject Type="Embed" ProgID="Equation.DSMT4" ShapeID="_x0000_i1310" DrawAspect="Content" ObjectID="_1674987929" r:id="rId582"/>
        </w:object>
      </w:r>
      <w:r>
        <w:rPr>
          <w:rFonts w:hint="eastAsia"/>
        </w:rPr>
        <w:t>，</w:t>
      </w:r>
      <w:r w:rsidRPr="009027A3">
        <w:rPr>
          <w:rFonts w:hAnsi="宋体"/>
        </w:rPr>
        <w:t>使</w:t>
      </w:r>
      <w:r w:rsidR="00C164DD" w:rsidRPr="00C164DD">
        <w:rPr>
          <w:position w:val="-10"/>
        </w:rPr>
        <w:object w:dxaOrig="859" w:dyaOrig="320">
          <v:shape id="_x0000_i1311" type="#_x0000_t75" style="width:43.2pt;height:16.3pt" o:ole="">
            <v:imagedata r:id="rId583" o:title=""/>
          </v:shape>
          <o:OLEObject Type="Embed" ProgID="Equation.DSMT4" ShapeID="_x0000_i1311" DrawAspect="Content" ObjectID="_1674987930" r:id="rId584"/>
        </w:object>
      </w:r>
      <w:r>
        <w:rPr>
          <w:rFonts w:hint="eastAsia"/>
        </w:rPr>
        <w:t>，即</w:t>
      </w:r>
      <w:r w:rsidR="00C164DD" w:rsidRPr="00C164DD">
        <w:rPr>
          <w:position w:val="-10"/>
        </w:rPr>
        <w:object w:dxaOrig="1200" w:dyaOrig="320">
          <v:shape id="_x0000_i1312" type="#_x0000_t75" style="width:60.1pt;height:16.3pt" o:ole="">
            <v:imagedata r:id="rId585" o:title=""/>
          </v:shape>
          <o:OLEObject Type="Embed" ProgID="Equation.DSMT4" ShapeID="_x0000_i1312" DrawAspect="Content" ObjectID="_1674987931" r:id="rId586"/>
        </w:object>
      </w:r>
      <w:r>
        <w:rPr>
          <w:rFonts w:hAnsi="宋体"/>
        </w:rPr>
        <w:t>．</w:t>
      </w:r>
    </w:p>
    <w:p w:rsidR="005864F9" w:rsidRDefault="005864F9" w:rsidP="005864F9">
      <w:pPr>
        <w:ind w:leftChars="200" w:left="480"/>
        <w:rPr>
          <w:rFonts w:hAnsi="宋体"/>
        </w:rPr>
      </w:pPr>
      <w:r>
        <w:rPr>
          <w:rFonts w:hAnsi="宋体" w:hint="eastAsia"/>
        </w:rPr>
        <w:t xml:space="preserve">(II) </w:t>
      </w:r>
      <w:r>
        <w:rPr>
          <w:rFonts w:hAnsi="宋体" w:hint="eastAsia"/>
        </w:rPr>
        <w:t>因为</w:t>
      </w:r>
    </w:p>
    <w:p w:rsidR="005864F9" w:rsidRDefault="00685250" w:rsidP="005864F9">
      <w:pPr>
        <w:ind w:leftChars="200" w:left="480"/>
        <w:jc w:val="center"/>
      </w:pPr>
      <w:r w:rsidRPr="00C164DD">
        <w:rPr>
          <w:position w:val="-10"/>
        </w:rPr>
        <w:object w:dxaOrig="5600" w:dyaOrig="320">
          <v:shape id="_x0000_i1313" type="#_x0000_t75" style="width:279.85pt;height:16.3pt" o:ole="">
            <v:imagedata r:id="rId587" o:title=""/>
          </v:shape>
          <o:OLEObject Type="Embed" ProgID="Equation.DSMT4" ShapeID="_x0000_i1313" DrawAspect="Content" ObjectID="_1674987932" r:id="rId588"/>
        </w:object>
      </w:r>
    </w:p>
    <w:p w:rsidR="005864F9" w:rsidRPr="009027A3" w:rsidRDefault="005864F9" w:rsidP="005864F9">
      <w:pPr>
        <w:ind w:leftChars="200" w:left="480"/>
      </w:pPr>
      <w:r>
        <w:rPr>
          <w:rFonts w:hAnsi="宋体" w:hint="eastAsia"/>
        </w:rPr>
        <w:t>则由</w:t>
      </w:r>
      <w:r w:rsidRPr="009027A3">
        <w:rPr>
          <w:rFonts w:hAnsi="宋体"/>
        </w:rPr>
        <w:t>罗尔定理</w:t>
      </w:r>
      <w:r>
        <w:rPr>
          <w:rFonts w:hAnsi="宋体" w:hint="eastAsia"/>
        </w:rPr>
        <w:t>，</w:t>
      </w:r>
      <w:r w:rsidRPr="009027A3">
        <w:rPr>
          <w:rFonts w:hAnsi="宋体"/>
        </w:rPr>
        <w:t>存在</w:t>
      </w:r>
      <w:r w:rsidR="00C164DD" w:rsidRPr="00C164DD">
        <w:rPr>
          <w:position w:val="-12"/>
        </w:rPr>
        <w:object w:dxaOrig="2060" w:dyaOrig="360">
          <v:shape id="_x0000_i1314" type="#_x0000_t75" style="width:103.3pt;height:18.15pt" o:ole="">
            <v:imagedata r:id="rId589" o:title=""/>
          </v:shape>
          <o:OLEObject Type="Embed" ProgID="Equation.DSMT4" ShapeID="_x0000_i1314" DrawAspect="Content" ObjectID="_1674987933" r:id="rId590"/>
        </w:object>
      </w:r>
      <w:r w:rsidRPr="009027A3">
        <w:rPr>
          <w:rFonts w:hAnsi="宋体"/>
        </w:rPr>
        <w:t>使得</w:t>
      </w:r>
      <w:r w:rsidR="00C164DD" w:rsidRPr="00C164DD">
        <w:rPr>
          <w:position w:val="-12"/>
        </w:rPr>
        <w:object w:dxaOrig="2040" w:dyaOrig="360">
          <v:shape id="_x0000_i1315" type="#_x0000_t75" style="width:102.05pt;height:18.15pt" o:ole="">
            <v:imagedata r:id="rId591" o:title=""/>
          </v:shape>
          <o:OLEObject Type="Embed" ProgID="Equation.DSMT4" ShapeID="_x0000_i1315" DrawAspect="Content" ObjectID="_1674987934" r:id="rId592"/>
        </w:object>
      </w:r>
      <w:r w:rsidRPr="009027A3">
        <w:rPr>
          <w:rFonts w:hint="eastAsia"/>
        </w:rPr>
        <w:t>；</w:t>
      </w:r>
      <w:r w:rsidRPr="009027A3">
        <w:rPr>
          <w:rFonts w:hAnsi="宋体"/>
        </w:rPr>
        <w:t>再由罗尔定理知，存在</w:t>
      </w:r>
      <w:r w:rsidR="00C164DD" w:rsidRPr="00C164DD">
        <w:rPr>
          <w:position w:val="-12"/>
        </w:rPr>
        <w:object w:dxaOrig="1080" w:dyaOrig="360">
          <v:shape id="_x0000_i1316" type="#_x0000_t75" style="width:53.85pt;height:18.15pt" o:ole="">
            <v:imagedata r:id="rId593" o:title=""/>
          </v:shape>
          <o:OLEObject Type="Embed" ProgID="Equation.DSMT4" ShapeID="_x0000_i1316" DrawAspect="Content" ObjectID="_1674987935" r:id="rId594"/>
        </w:object>
      </w:r>
      <w:r>
        <w:rPr>
          <w:rFonts w:hint="eastAsia"/>
        </w:rPr>
        <w:t>，</w:t>
      </w:r>
      <w:r w:rsidRPr="009027A3">
        <w:rPr>
          <w:rFonts w:hAnsi="宋体"/>
        </w:rPr>
        <w:t>使</w:t>
      </w:r>
      <w:r w:rsidR="00C164DD" w:rsidRPr="00C164DD">
        <w:rPr>
          <w:position w:val="-10"/>
        </w:rPr>
        <w:object w:dxaOrig="940" w:dyaOrig="320">
          <v:shape id="_x0000_i1317" type="#_x0000_t75" style="width:46.95pt;height:16.3pt" o:ole="">
            <v:imagedata r:id="rId595" o:title=""/>
          </v:shape>
          <o:OLEObject Type="Embed" ProgID="Equation.DSMT4" ShapeID="_x0000_i1317" DrawAspect="Content" ObjectID="_1674987936" r:id="rId596"/>
        </w:object>
      </w:r>
      <w:r>
        <w:rPr>
          <w:rFonts w:hint="eastAsia"/>
        </w:rPr>
        <w:t>，</w:t>
      </w:r>
      <w:r w:rsidRPr="009027A3">
        <w:rPr>
          <w:rFonts w:hAnsi="宋体"/>
        </w:rPr>
        <w:t>即有</w:t>
      </w:r>
      <w:r w:rsidR="00C164DD" w:rsidRPr="00C164DD">
        <w:rPr>
          <w:position w:val="-10"/>
        </w:rPr>
        <w:object w:dxaOrig="1380" w:dyaOrig="320">
          <v:shape id="_x0000_i1318" type="#_x0000_t75" style="width:68.85pt;height:16.3pt" o:ole="">
            <v:imagedata r:id="rId597" o:title=""/>
          </v:shape>
          <o:OLEObject Type="Embed" ProgID="Equation.DSMT4" ShapeID="_x0000_i1318" DrawAspect="Content" ObjectID="_1674987937" r:id="rId598"/>
        </w:object>
      </w:r>
      <w:r w:rsidRPr="009027A3">
        <w:t>.</w:t>
      </w:r>
    </w:p>
    <w:p w:rsidR="005864F9" w:rsidRPr="009027A3" w:rsidRDefault="005864F9" w:rsidP="005864F9"/>
    <w:p w:rsidR="00ED010F" w:rsidRPr="00ED010F" w:rsidRDefault="00ED010F" w:rsidP="00ED010F"/>
    <w:p w:rsidR="00ED010F" w:rsidRPr="00BA04F5" w:rsidRDefault="00ED010F" w:rsidP="00ED010F">
      <w:r>
        <w:rPr>
          <w:rFonts w:hAnsi="宋体"/>
        </w:rPr>
        <w:t>(</w:t>
      </w:r>
      <w:r w:rsidRPr="00BA04F5">
        <w:t>20</w:t>
      </w:r>
      <w:r w:rsidR="00216A84">
        <w:rPr>
          <w:rFonts w:hAnsi="宋体"/>
        </w:rPr>
        <w:t>)</w:t>
      </w:r>
      <w:r w:rsidR="00216A84">
        <w:rPr>
          <w:rFonts w:hAnsi="宋体" w:hint="eastAsia"/>
        </w:rPr>
        <w:t>（</w:t>
      </w:r>
      <w:r w:rsidRPr="00BA04F5">
        <w:rPr>
          <w:rFonts w:hAnsi="宋体"/>
        </w:rPr>
        <w:t>本题满分</w:t>
      </w:r>
      <w:r w:rsidRPr="00BA04F5">
        <w:t>10</w:t>
      </w:r>
      <w:r w:rsidRPr="00BA04F5">
        <w:rPr>
          <w:rFonts w:hAnsi="宋体"/>
        </w:rPr>
        <w:t>分</w:t>
      </w:r>
      <w:r w:rsidR="00216A84">
        <w:rPr>
          <w:rFonts w:hAnsi="宋体" w:hint="eastAsia"/>
        </w:rPr>
        <w:t>）</w:t>
      </w:r>
    </w:p>
    <w:p w:rsidR="00ED010F" w:rsidRPr="00BA04F5" w:rsidRDefault="00ED010F" w:rsidP="00ED010F">
      <w:pPr>
        <w:ind w:firstLineChars="200" w:firstLine="480"/>
      </w:pPr>
      <w:r w:rsidRPr="00BA04F5">
        <w:rPr>
          <w:rFonts w:hAnsi="宋体"/>
        </w:rPr>
        <w:t>将函数</w:t>
      </w:r>
      <w:r w:rsidR="00C164DD" w:rsidRPr="00C164DD">
        <w:rPr>
          <w:position w:val="-24"/>
        </w:rPr>
        <w:object w:dxaOrig="1820" w:dyaOrig="620">
          <v:shape id="_x0000_i1319" type="#_x0000_t75" style="width:90.8pt;height:31.3pt" o:ole="">
            <v:imagedata r:id="rId599" o:title=""/>
          </v:shape>
          <o:OLEObject Type="Embed" ProgID="Equation.DSMT4" ShapeID="_x0000_i1319" DrawAspect="Content" ObjectID="_1674987938" r:id="rId600"/>
        </w:object>
      </w:r>
      <w:r w:rsidRPr="00BA04F5">
        <w:rPr>
          <w:rFonts w:hAnsi="宋体"/>
        </w:rPr>
        <w:t>展开成</w:t>
      </w:r>
      <w:r w:rsidR="00C164DD" w:rsidRPr="00025957">
        <w:rPr>
          <w:position w:val="-4"/>
        </w:rPr>
        <w:object w:dxaOrig="520" w:dyaOrig="260">
          <v:shape id="_x0000_i1320" type="#_x0000_t75" style="width:26.3pt;height:13.15pt" o:ole="">
            <v:imagedata r:id="rId601" o:title=""/>
          </v:shape>
          <o:OLEObject Type="Embed" ProgID="Equation.DSMT4" ShapeID="_x0000_i1320" DrawAspect="Content" ObjectID="_1674987939" r:id="rId602"/>
        </w:object>
      </w:r>
      <w:r w:rsidRPr="00BA04F5">
        <w:rPr>
          <w:rFonts w:hAnsi="宋体"/>
        </w:rPr>
        <w:t>的幂级数，并指出其收敛区间</w:t>
      </w:r>
      <w:r w:rsidR="00073BE4">
        <w:rPr>
          <w:rFonts w:hint="eastAsia"/>
        </w:rPr>
        <w:t>．</w:t>
      </w:r>
    </w:p>
    <w:p w:rsidR="00073BE4" w:rsidRDefault="00073BE4" w:rsidP="00ED010F"/>
    <w:p w:rsidR="00073BE4" w:rsidRDefault="00073BE4" w:rsidP="00ED010F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先对函数作恒等变形，得到</w:t>
      </w:r>
    </w:p>
    <w:p w:rsidR="00ED010F" w:rsidRPr="00407624" w:rsidRDefault="00C164DD" w:rsidP="00073BE4">
      <w:pPr>
        <w:jc w:val="center"/>
      </w:pPr>
      <w:r w:rsidRPr="00C164DD">
        <w:rPr>
          <w:position w:val="-28"/>
        </w:rPr>
        <w:object w:dxaOrig="5260" w:dyaOrig="680">
          <v:shape id="_x0000_i1321" type="#_x0000_t75" style="width:262.95pt;height:33.8pt" o:ole="">
            <v:imagedata r:id="rId603" o:title=""/>
          </v:shape>
          <o:OLEObject Type="Embed" ProgID="Equation.DSMT4" ShapeID="_x0000_i1321" DrawAspect="Content" ObjectID="_1674987940" r:id="rId604"/>
        </w:object>
      </w:r>
    </w:p>
    <w:p w:rsidR="00073BE4" w:rsidRDefault="00073BE4" w:rsidP="00ED010F">
      <w:pPr>
        <w:ind w:firstLineChars="200" w:firstLine="480"/>
      </w:pPr>
      <w:r>
        <w:rPr>
          <w:rFonts w:hint="eastAsia"/>
        </w:rPr>
        <w:t>当</w:t>
      </w:r>
      <w:r w:rsidR="00C164DD" w:rsidRPr="00C164DD">
        <w:rPr>
          <w:position w:val="-28"/>
        </w:rPr>
        <w:object w:dxaOrig="980" w:dyaOrig="680">
          <v:shape id="_x0000_i1322" type="#_x0000_t75" style="width:48.85pt;height:33.8pt" o:ole="">
            <v:imagedata r:id="rId605" o:title=""/>
          </v:shape>
          <o:OLEObject Type="Embed" ProgID="Equation.DSMT4" ShapeID="_x0000_i1322" DrawAspect="Content" ObjectID="_1674987941" r:id="rId606"/>
        </w:object>
      </w:r>
      <w:r>
        <w:rPr>
          <w:rFonts w:hint="eastAsia"/>
        </w:rPr>
        <w:t>即</w:t>
      </w:r>
      <w:r w:rsidR="00C164DD" w:rsidRPr="00025957">
        <w:rPr>
          <w:position w:val="-4"/>
        </w:rPr>
        <w:object w:dxaOrig="1040" w:dyaOrig="260">
          <v:shape id="_x0000_i1323" type="#_x0000_t75" style="width:51.95pt;height:13.15pt" o:ole="">
            <v:imagedata r:id="rId607" o:title=""/>
          </v:shape>
          <o:OLEObject Type="Embed" ProgID="Equation.DSMT4" ShapeID="_x0000_i1323" DrawAspect="Content" ObjectID="_1674987942" r:id="rId608"/>
        </w:object>
      </w:r>
      <w:r>
        <w:rPr>
          <w:rFonts w:hint="eastAsia"/>
        </w:rPr>
        <w:t>时有</w:t>
      </w:r>
    </w:p>
    <w:p w:rsidR="00ED010F" w:rsidRPr="00407624" w:rsidRDefault="00C164DD" w:rsidP="00073BE4">
      <w:pPr>
        <w:ind w:firstLineChars="200" w:firstLine="480"/>
        <w:jc w:val="center"/>
      </w:pPr>
      <w:r w:rsidRPr="00C164DD">
        <w:rPr>
          <w:position w:val="-60"/>
        </w:rPr>
        <w:object w:dxaOrig="6420" w:dyaOrig="1060">
          <v:shape id="_x0000_i1324" type="#_x0000_t75" style="width:321.2pt;height:53.2pt" o:ole="">
            <v:imagedata r:id="rId609" o:title=""/>
          </v:shape>
          <o:OLEObject Type="Embed" ProgID="Equation.DSMT4" ShapeID="_x0000_i1324" DrawAspect="Content" ObjectID="_1674987943" r:id="rId610"/>
        </w:object>
      </w:r>
    </w:p>
    <w:p w:rsidR="00073BE4" w:rsidRDefault="00073BE4" w:rsidP="00ED010F">
      <w:pPr>
        <w:ind w:leftChars="50" w:left="120" w:firstLineChars="150" w:firstLine="360"/>
      </w:pPr>
      <w:r>
        <w:rPr>
          <w:rFonts w:hint="eastAsia"/>
        </w:rPr>
        <w:t>当</w:t>
      </w:r>
      <w:r w:rsidR="00C164DD" w:rsidRPr="00C164DD">
        <w:rPr>
          <w:position w:val="-28"/>
        </w:rPr>
        <w:object w:dxaOrig="1200" w:dyaOrig="680">
          <v:shape id="_x0000_i1325" type="#_x0000_t75" style="width:60.1pt;height:33.8pt" o:ole="">
            <v:imagedata r:id="rId611" o:title=""/>
          </v:shape>
          <o:OLEObject Type="Embed" ProgID="Equation.DSMT4" ShapeID="_x0000_i1325" DrawAspect="Content" ObjectID="_1674987944" r:id="rId612"/>
        </w:object>
      </w:r>
      <w:r>
        <w:rPr>
          <w:rFonts w:hint="eastAsia"/>
        </w:rPr>
        <w:t>即</w:t>
      </w:r>
      <w:r w:rsidR="00C164DD" w:rsidRPr="00C164DD">
        <w:rPr>
          <w:position w:val="-6"/>
        </w:rPr>
        <w:object w:dxaOrig="1020" w:dyaOrig="279">
          <v:shape id="_x0000_i1326" type="#_x0000_t75" style="width:50.7pt;height:13.75pt" o:ole="">
            <v:imagedata r:id="rId613" o:title=""/>
          </v:shape>
          <o:OLEObject Type="Embed" ProgID="Equation.DSMT4" ShapeID="_x0000_i1326" DrawAspect="Content" ObjectID="_1674987945" r:id="rId614"/>
        </w:object>
      </w:r>
      <w:r>
        <w:rPr>
          <w:rFonts w:hint="eastAsia"/>
        </w:rPr>
        <w:t>时有</w:t>
      </w:r>
    </w:p>
    <w:p w:rsidR="00ED010F" w:rsidRPr="00407624" w:rsidRDefault="00C164DD" w:rsidP="00073BE4">
      <w:pPr>
        <w:ind w:leftChars="50" w:left="120" w:firstLineChars="150" w:firstLine="360"/>
        <w:jc w:val="center"/>
      </w:pPr>
      <w:r w:rsidRPr="00C164DD">
        <w:rPr>
          <w:position w:val="-60"/>
        </w:rPr>
        <w:object w:dxaOrig="6640" w:dyaOrig="1060">
          <v:shape id="_x0000_i1327" type="#_x0000_t75" style="width:331.85pt;height:53.2pt" o:ole="">
            <v:imagedata r:id="rId615" o:title=""/>
          </v:shape>
          <o:OLEObject Type="Embed" ProgID="Equation.DSMT4" ShapeID="_x0000_i1327" DrawAspect="Content" ObjectID="_1674987946" r:id="rId616"/>
        </w:object>
      </w:r>
    </w:p>
    <w:p w:rsidR="00ED010F" w:rsidRPr="00407624" w:rsidRDefault="00ED010F" w:rsidP="00ED010F">
      <w:pPr>
        <w:ind w:firstLineChars="200" w:firstLine="480"/>
      </w:pPr>
      <w:r w:rsidRPr="00407624">
        <w:rPr>
          <w:rFonts w:hint="eastAsia"/>
        </w:rPr>
        <w:t>所以，</w:t>
      </w:r>
      <w:r w:rsidR="00C164DD" w:rsidRPr="00C164DD">
        <w:rPr>
          <w:position w:val="-24"/>
        </w:rPr>
        <w:object w:dxaOrig="1820" w:dyaOrig="620">
          <v:shape id="_x0000_i1328" type="#_x0000_t75" style="width:90.8pt;height:31.3pt" o:ole="">
            <v:imagedata r:id="rId617" o:title=""/>
          </v:shape>
          <o:OLEObject Type="Embed" ProgID="Equation.DSMT4" ShapeID="_x0000_i1328" DrawAspect="Content" ObjectID="_1674987947" r:id="rId618"/>
        </w:object>
      </w:r>
      <w:r w:rsidRPr="00407624">
        <w:rPr>
          <w:rFonts w:hint="eastAsia"/>
        </w:rPr>
        <w:t>展开成</w:t>
      </w:r>
      <w:r w:rsidR="00C164DD" w:rsidRPr="00025957">
        <w:rPr>
          <w:position w:val="-4"/>
        </w:rPr>
        <w:object w:dxaOrig="520" w:dyaOrig="260">
          <v:shape id="_x0000_i1329" type="#_x0000_t75" style="width:26.3pt;height:13.15pt" o:ole="">
            <v:imagedata r:id="rId619" o:title=""/>
          </v:shape>
          <o:OLEObject Type="Embed" ProgID="Equation.DSMT4" ShapeID="_x0000_i1329" DrawAspect="Content" ObjectID="_1674987948" r:id="rId620"/>
        </w:object>
      </w:r>
      <w:r w:rsidRPr="00407624">
        <w:rPr>
          <w:rFonts w:hint="eastAsia"/>
        </w:rPr>
        <w:t>的幂级数为：</w:t>
      </w:r>
    </w:p>
    <w:p w:rsidR="00073BE4" w:rsidRDefault="00C164DD" w:rsidP="00073BE4">
      <w:pPr>
        <w:ind w:firstLineChars="200" w:firstLine="480"/>
        <w:jc w:val="center"/>
      </w:pPr>
      <w:r w:rsidRPr="00C164DD">
        <w:rPr>
          <w:position w:val="-36"/>
        </w:rPr>
        <w:object w:dxaOrig="7280" w:dyaOrig="840">
          <v:shape id="_x0000_i1330" type="#_x0000_t75" style="width:363.75pt;height:41.95pt" o:ole="">
            <v:imagedata r:id="rId621" o:title=""/>
          </v:shape>
          <o:OLEObject Type="Embed" ProgID="Equation.DSMT4" ShapeID="_x0000_i1330" DrawAspect="Content" ObjectID="_1674987949" r:id="rId622"/>
        </w:object>
      </w:r>
    </w:p>
    <w:p w:rsidR="00ED010F" w:rsidRPr="00407624" w:rsidRDefault="00ED010F" w:rsidP="00ED010F">
      <w:pPr>
        <w:ind w:firstLineChars="200" w:firstLine="480"/>
      </w:pPr>
      <w:r w:rsidRPr="00407624">
        <w:rPr>
          <w:rFonts w:hint="eastAsia"/>
        </w:rPr>
        <w:t>其中</w:t>
      </w:r>
      <w:r w:rsidR="00C164DD" w:rsidRPr="00C164DD">
        <w:rPr>
          <w:position w:val="-6"/>
        </w:rPr>
        <w:object w:dxaOrig="1020" w:dyaOrig="279">
          <v:shape id="_x0000_i1331" type="#_x0000_t75" style="width:50.7pt;height:13.75pt" o:ole="">
            <v:imagedata r:id="rId623" o:title=""/>
          </v:shape>
          <o:OLEObject Type="Embed" ProgID="Equation.DSMT4" ShapeID="_x0000_i1331" DrawAspect="Content" ObjectID="_1674987950" r:id="rId624"/>
        </w:object>
      </w:r>
      <w:r w:rsidR="00073BE4">
        <w:rPr>
          <w:rFonts w:hint="eastAsia"/>
        </w:rPr>
        <w:t>．</w:t>
      </w:r>
    </w:p>
    <w:p w:rsidR="00ED010F" w:rsidRPr="00BA04F5" w:rsidRDefault="00ED010F" w:rsidP="00ED010F"/>
    <w:p w:rsidR="00F54881" w:rsidRPr="003A4343" w:rsidRDefault="00F54881" w:rsidP="00F54881"/>
    <w:p w:rsidR="00F54881" w:rsidRPr="003A4343" w:rsidRDefault="00F54881" w:rsidP="00F54881">
      <w:r w:rsidRPr="003A4343">
        <w:t>(21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Pr="005864F9">
        <w:rPr>
          <w:rStyle w:val="ae"/>
          <w:rFonts w:hint="eastAsia"/>
        </w:rPr>
        <w:t>【</w:t>
      </w:r>
      <w:r>
        <w:rPr>
          <w:rStyle w:val="ae"/>
          <w:rFonts w:hint="eastAsia"/>
        </w:rPr>
        <w:t>同</w:t>
      </w:r>
      <w:r w:rsidRPr="005864F9">
        <w:rPr>
          <w:rStyle w:val="ae"/>
          <w:rFonts w:hint="eastAsia"/>
        </w:rPr>
        <w:t>试卷</w:t>
      </w:r>
      <w:r>
        <w:rPr>
          <w:rStyle w:val="ae"/>
          <w:rFonts w:hint="eastAsia"/>
        </w:rPr>
        <w:t>一</w:t>
      </w:r>
      <w:r w:rsidRPr="005864F9">
        <w:rPr>
          <w:rStyle w:val="ae"/>
          <w:rFonts w:hint="eastAsia"/>
        </w:rPr>
        <w:t>第三</w:t>
      </w:r>
      <w:r w:rsidRPr="005864F9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5864F9">
        <w:rPr>
          <w:rStyle w:val="ae"/>
          <w:rFonts w:hint="eastAsia"/>
        </w:rPr>
        <w:t>)</w:t>
      </w:r>
      <w:r w:rsidRPr="005864F9">
        <w:rPr>
          <w:rStyle w:val="ae"/>
          <w:rFonts w:hint="eastAsia"/>
        </w:rPr>
        <w:t>题】</w:t>
      </w:r>
    </w:p>
    <w:p w:rsidR="00F54881" w:rsidRPr="003A4343" w:rsidRDefault="00F54881" w:rsidP="00F54881">
      <w:pPr>
        <w:ind w:leftChars="200" w:left="480"/>
      </w:pPr>
      <w:r w:rsidRPr="003A4343">
        <w:lastRenderedPageBreak/>
        <w:t>设线性方程组</w:t>
      </w:r>
      <w:r w:rsidR="00C164DD" w:rsidRPr="00C164DD">
        <w:rPr>
          <w:position w:val="-54"/>
        </w:rPr>
        <w:object w:dxaOrig="1960" w:dyaOrig="1200">
          <v:shape id="_x0000_i1332" type="#_x0000_t75" style="width:98.3pt;height:60.1pt" o:ole="">
            <v:imagedata r:id="rId625" o:title=""/>
          </v:shape>
          <o:OLEObject Type="Embed" ProgID="Equation.DSMT4" ShapeID="_x0000_i1332" DrawAspect="Content" ObjectID="_1674987951" r:id="rId62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164DD" w:rsidRPr="00C164DD">
        <w:rPr>
          <w:position w:val="-10"/>
        </w:rPr>
        <w:object w:dxaOrig="360" w:dyaOrig="320">
          <v:shape id="_x0000_i1333" type="#_x0000_t75" style="width:18.15pt;height:16.3pt" o:ole="">
            <v:imagedata r:id="rId627" o:title=""/>
          </v:shape>
          <o:OLEObject Type="Embed" ProgID="Equation.DSMT4" ShapeID="_x0000_i1333" DrawAspect="Content" ObjectID="_1674987952" r:id="rId628"/>
        </w:object>
      </w:r>
    </w:p>
    <w:p w:rsidR="00F54881" w:rsidRPr="003A4343" w:rsidRDefault="00F54881" w:rsidP="00F54881">
      <w:pPr>
        <w:ind w:leftChars="200" w:left="480"/>
      </w:pPr>
      <w:r w:rsidRPr="003A4343">
        <w:t>与方程</w:t>
      </w:r>
      <w:r w:rsidRPr="003A4343">
        <w:t xml:space="preserve">       </w:t>
      </w:r>
      <w:r w:rsidR="00C164DD" w:rsidRPr="00C164DD">
        <w:rPr>
          <w:position w:val="-12"/>
        </w:rPr>
        <w:object w:dxaOrig="1939" w:dyaOrig="360">
          <v:shape id="_x0000_i1334" type="#_x0000_t75" style="width:97.05pt;height:18.15pt" o:ole="">
            <v:imagedata r:id="rId629" o:title=""/>
          </v:shape>
          <o:OLEObject Type="Embed" ProgID="Equation.DSMT4" ShapeID="_x0000_i1334" DrawAspect="Content" ObjectID="_1674987953" r:id="rId630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164DD" w:rsidRPr="00C164DD">
        <w:rPr>
          <w:position w:val="-10"/>
        </w:rPr>
        <w:object w:dxaOrig="360" w:dyaOrig="320">
          <v:shape id="_x0000_i1335" type="#_x0000_t75" style="width:18.15pt;height:16.3pt" o:ole="">
            <v:imagedata r:id="rId631" o:title=""/>
          </v:shape>
          <o:OLEObject Type="Embed" ProgID="Equation.DSMT4" ShapeID="_x0000_i1335" DrawAspect="Content" ObjectID="_1674987954" r:id="rId632"/>
        </w:object>
      </w:r>
    </w:p>
    <w:p w:rsidR="00F54881" w:rsidRPr="003A4343" w:rsidRDefault="00F54881" w:rsidP="00F54881">
      <w:pPr>
        <w:ind w:leftChars="200" w:left="480"/>
      </w:pPr>
      <w:r w:rsidRPr="003A4343">
        <w:t>有公共解，求</w:t>
      </w:r>
      <w:r w:rsidR="00C164DD" w:rsidRPr="00C164DD">
        <w:rPr>
          <w:position w:val="-6"/>
        </w:rPr>
        <w:object w:dxaOrig="200" w:dyaOrig="220">
          <v:shape id="_x0000_i1336" type="#_x0000_t75" style="width:10pt;height:11.25pt" o:ole="">
            <v:imagedata r:id="rId633" o:title=""/>
          </v:shape>
          <o:OLEObject Type="Embed" ProgID="Equation.DSMT4" ShapeID="_x0000_i1336" DrawAspect="Content" ObjectID="_1674987955" r:id="rId634"/>
        </w:object>
      </w:r>
      <w:r>
        <w:rPr>
          <w:rFonts w:hint="eastAsia"/>
        </w:rPr>
        <w:t>的</w:t>
      </w:r>
      <w:r w:rsidRPr="003A4343">
        <w:t>值及所有公共解</w:t>
      </w:r>
      <w:r>
        <w:t>．</w:t>
      </w:r>
    </w:p>
    <w:p w:rsidR="00F54881" w:rsidRDefault="00F54881" w:rsidP="00F54881"/>
    <w:p w:rsidR="00F54881" w:rsidRPr="00BA7E4F" w:rsidRDefault="00F54881" w:rsidP="00F54881">
      <w:r w:rsidRPr="00CB6226">
        <w:rPr>
          <w:rStyle w:val="af4"/>
          <w:rFonts w:hint="eastAsia"/>
        </w:rPr>
        <w:t>[解]</w:t>
      </w:r>
      <w:r>
        <w:t xml:space="preserve"> </w:t>
      </w:r>
      <w:r w:rsidRPr="00BA7E4F">
        <w:rPr>
          <w:rFonts w:hAnsi="宋体"/>
        </w:rPr>
        <w:t>因为方程组</w:t>
      </w:r>
      <w:r w:rsidRPr="00BA7E4F">
        <w:t>(1)</w:t>
      </w:r>
      <w:r>
        <w:rPr>
          <w:rFonts w:hAnsi="宋体" w:hint="eastAsia"/>
        </w:rPr>
        <w:t>与</w:t>
      </w:r>
      <w:r w:rsidRPr="00BA7E4F">
        <w:t>(2)</w:t>
      </w:r>
      <w:r w:rsidRPr="00BA7E4F">
        <w:rPr>
          <w:rFonts w:hAnsi="宋体"/>
        </w:rPr>
        <w:t>有公共解，将方程组联立得</w:t>
      </w:r>
    </w:p>
    <w:p w:rsidR="00F54881" w:rsidRPr="00BA7E4F" w:rsidRDefault="00C164DD" w:rsidP="00F54881">
      <w:pPr>
        <w:ind w:leftChars="200" w:left="480"/>
        <w:jc w:val="center"/>
      </w:pPr>
      <w:r w:rsidRPr="00C164DD">
        <w:rPr>
          <w:position w:val="-72"/>
        </w:rPr>
        <w:object w:dxaOrig="3500" w:dyaOrig="1560">
          <v:shape id="_x0000_i1337" type="#_x0000_t75" style="width:175.3pt;height:78.25pt" o:ole="">
            <v:imagedata r:id="rId635" o:title=""/>
          </v:shape>
          <o:OLEObject Type="Embed" ProgID="Equation.DSMT4" ShapeID="_x0000_i1337" DrawAspect="Content" ObjectID="_1674987956" r:id="rId636"/>
        </w:object>
      </w:r>
    </w:p>
    <w:p w:rsidR="00F54881" w:rsidRPr="00BA7E4F" w:rsidRDefault="00F54881" w:rsidP="00F54881">
      <w:pPr>
        <w:ind w:leftChars="200" w:left="480"/>
      </w:pPr>
      <w:r w:rsidRPr="00BA7E4F">
        <w:rPr>
          <w:rFonts w:hAnsi="宋体"/>
        </w:rPr>
        <w:t>对联立方程组的增广矩阵作初等行变换</w:t>
      </w:r>
      <w:r>
        <w:rPr>
          <w:rFonts w:hAnsi="宋体" w:hint="eastAsia"/>
        </w:rPr>
        <w:t>得</w:t>
      </w:r>
    </w:p>
    <w:p w:rsidR="00F54881" w:rsidRPr="00BA7E4F" w:rsidRDefault="00C164DD" w:rsidP="00F54881">
      <w:pPr>
        <w:ind w:leftChars="200" w:left="480"/>
        <w:jc w:val="center"/>
      </w:pPr>
      <w:r w:rsidRPr="00C164DD">
        <w:rPr>
          <w:position w:val="-66"/>
        </w:rPr>
        <w:object w:dxaOrig="5560" w:dyaOrig="1440">
          <v:shape id="_x0000_i1338" type="#_x0000_t75" style="width:278pt;height:1in" o:ole="">
            <v:imagedata r:id="rId637" o:title=""/>
          </v:shape>
          <o:OLEObject Type="Embed" ProgID="Equation.DSMT4" ShapeID="_x0000_i1338" DrawAspect="Content" ObjectID="_1674987957" r:id="rId638"/>
        </w:object>
      </w:r>
    </w:p>
    <w:p w:rsidR="00F54881" w:rsidRPr="00BA7E4F" w:rsidRDefault="00F54881" w:rsidP="00F54881">
      <w:pPr>
        <w:ind w:leftChars="200" w:left="480"/>
      </w:pPr>
      <w:r w:rsidRPr="00BA7E4F">
        <w:rPr>
          <w:rFonts w:hAnsi="宋体"/>
        </w:rPr>
        <w:t>要使此线性方程组有解，</w:t>
      </w:r>
      <w:r w:rsidR="00C164DD" w:rsidRPr="00C164DD">
        <w:rPr>
          <w:position w:val="-6"/>
        </w:rPr>
        <w:object w:dxaOrig="200" w:dyaOrig="220">
          <v:shape id="_x0000_i1339" type="#_x0000_t75" style="width:10pt;height:11.25pt" o:ole="">
            <v:imagedata r:id="rId639" o:title=""/>
          </v:shape>
          <o:OLEObject Type="Embed" ProgID="Equation.DSMT4" ShapeID="_x0000_i1339" DrawAspect="Content" ObjectID="_1674987958" r:id="rId640"/>
        </w:object>
      </w:r>
      <w:r w:rsidRPr="00BA7E4F">
        <w:rPr>
          <w:rFonts w:hAnsi="宋体"/>
        </w:rPr>
        <w:t>必须满足</w:t>
      </w:r>
      <w:r w:rsidR="00C164DD" w:rsidRPr="00C164DD">
        <w:rPr>
          <w:position w:val="-10"/>
        </w:rPr>
        <w:object w:dxaOrig="1660" w:dyaOrig="320">
          <v:shape id="_x0000_i1340" type="#_x0000_t75" style="width:83.25pt;height:16.3pt" o:ole="">
            <v:imagedata r:id="rId641" o:title=""/>
          </v:shape>
          <o:OLEObject Type="Embed" ProgID="Equation.DSMT4" ShapeID="_x0000_i1340" DrawAspect="Content" ObjectID="_1674987959" r:id="rId642"/>
        </w:object>
      </w:r>
      <w:r w:rsidRPr="00BA7E4F">
        <w:rPr>
          <w:rFonts w:hAnsi="宋体"/>
        </w:rPr>
        <w:t>，即</w:t>
      </w:r>
      <w:r w:rsidR="00C164DD" w:rsidRPr="00C164DD">
        <w:rPr>
          <w:position w:val="-6"/>
        </w:rPr>
        <w:object w:dxaOrig="540" w:dyaOrig="279">
          <v:shape id="_x0000_i1341" type="#_x0000_t75" style="width:26.9pt;height:13.75pt" o:ole="">
            <v:imagedata r:id="rId643" o:title=""/>
          </v:shape>
          <o:OLEObject Type="Embed" ProgID="Equation.DSMT4" ShapeID="_x0000_i1341" DrawAspect="Content" ObjectID="_1674987960" r:id="rId644"/>
        </w:object>
      </w:r>
      <w:r w:rsidRPr="00BA7E4F">
        <w:rPr>
          <w:rFonts w:hAnsi="宋体"/>
        </w:rPr>
        <w:t>或</w:t>
      </w:r>
      <w:r w:rsidR="00C164DD" w:rsidRPr="00C164DD">
        <w:rPr>
          <w:position w:val="-6"/>
        </w:rPr>
        <w:object w:dxaOrig="540" w:dyaOrig="279">
          <v:shape id="_x0000_i1342" type="#_x0000_t75" style="width:26.9pt;height:13.75pt" o:ole="">
            <v:imagedata r:id="rId645" o:title=""/>
          </v:shape>
          <o:OLEObject Type="Embed" ProgID="Equation.DSMT4" ShapeID="_x0000_i1342" DrawAspect="Content" ObjectID="_1674987961" r:id="rId646"/>
        </w:object>
      </w:r>
      <w:r>
        <w:t>．</w:t>
      </w:r>
    </w:p>
    <w:p w:rsidR="00F54881" w:rsidRDefault="00F54881" w:rsidP="00F54881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C164DD" w:rsidRPr="00C164DD">
        <w:rPr>
          <w:position w:val="-6"/>
        </w:rPr>
        <w:object w:dxaOrig="540" w:dyaOrig="279">
          <v:shape id="_x0000_i1343" type="#_x0000_t75" style="width:26.9pt;height:13.75pt" o:ole="">
            <v:imagedata r:id="rId647" o:title=""/>
          </v:shape>
          <o:OLEObject Type="Embed" ProgID="Equation.DSMT4" ShapeID="_x0000_i1343" DrawAspect="Content" ObjectID="_1674987962" r:id="rId648"/>
        </w:object>
      </w:r>
      <w:r w:rsidRPr="00BA7E4F">
        <w:rPr>
          <w:rFonts w:hAnsi="宋体"/>
        </w:rPr>
        <w:t>时，</w:t>
      </w:r>
      <w:r w:rsidR="00C164DD" w:rsidRPr="00C164DD">
        <w:rPr>
          <w:position w:val="-10"/>
        </w:rPr>
        <w:object w:dxaOrig="840" w:dyaOrig="320">
          <v:shape id="_x0000_i1344" type="#_x0000_t75" style="width:41.95pt;height:16.3pt" o:ole="">
            <v:imagedata r:id="rId649" o:title=""/>
          </v:shape>
          <o:OLEObject Type="Embed" ProgID="Equation.DSMT4" ShapeID="_x0000_i1344" DrawAspect="Content" ObjectID="_1674987963" r:id="rId650"/>
        </w:object>
      </w:r>
      <w:r w:rsidRPr="00BA7E4F">
        <w:rPr>
          <w:rFonts w:hAnsi="宋体"/>
        </w:rPr>
        <w:t>，联立方程组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F54881" w:rsidRDefault="00C164DD" w:rsidP="00F54881">
      <w:pPr>
        <w:ind w:leftChars="200" w:left="480"/>
        <w:jc w:val="center"/>
        <w:rPr>
          <w:rFonts w:hAnsi="宋体"/>
        </w:rPr>
      </w:pPr>
      <w:r w:rsidRPr="00C164DD">
        <w:rPr>
          <w:position w:val="-32"/>
        </w:rPr>
        <w:object w:dxaOrig="1680" w:dyaOrig="760">
          <v:shape id="_x0000_i1345" type="#_x0000_t75" style="width:83.9pt;height:38.2pt" o:ole="">
            <v:imagedata r:id="rId651" o:title=""/>
          </v:shape>
          <o:OLEObject Type="Embed" ProgID="Equation.DSMT4" ShapeID="_x0000_i1345" DrawAspect="Content" ObjectID="_1674987964" r:id="rId652"/>
        </w:object>
      </w:r>
    </w:p>
    <w:p w:rsidR="00F54881" w:rsidRPr="00BA7E4F" w:rsidRDefault="00F54881" w:rsidP="00F54881">
      <w:pPr>
        <w:ind w:leftChars="200" w:left="480"/>
      </w:pPr>
      <w:r w:rsidRPr="00BA7E4F">
        <w:rPr>
          <w:rFonts w:hAnsi="宋体"/>
        </w:rPr>
        <w:t>由</w:t>
      </w:r>
      <w:r w:rsidR="00C164DD" w:rsidRPr="00C164DD">
        <w:rPr>
          <w:position w:val="-10"/>
        </w:rPr>
        <w:object w:dxaOrig="840" w:dyaOrig="320">
          <v:shape id="_x0000_i1346" type="#_x0000_t75" style="width:41.95pt;height:16.3pt" o:ole="">
            <v:imagedata r:id="rId653" o:title=""/>
          </v:shape>
          <o:OLEObject Type="Embed" ProgID="Equation.DSMT4" ShapeID="_x0000_i1346" DrawAspect="Content" ObjectID="_1674987965" r:id="rId654"/>
        </w:object>
      </w:r>
      <w:r w:rsidRPr="00BA7E4F">
        <w:rPr>
          <w:rFonts w:hAnsi="宋体"/>
        </w:rPr>
        <w:t>，方程组有</w:t>
      </w:r>
      <w:r w:rsidR="00C164DD" w:rsidRPr="00C164DD">
        <w:rPr>
          <w:position w:val="-6"/>
        </w:rPr>
        <w:object w:dxaOrig="1500" w:dyaOrig="279">
          <v:shape id="_x0000_i1347" type="#_x0000_t75" style="width:75.15pt;height:13.75pt" o:ole="">
            <v:imagedata r:id="rId655" o:title=""/>
          </v:shape>
          <o:OLEObject Type="Embed" ProgID="Equation.DSMT4" ShapeID="_x0000_i1347" DrawAspect="Content" ObjectID="_1674987966" r:id="rId656"/>
        </w:object>
      </w:r>
      <w:r w:rsidRPr="00BA7E4F">
        <w:rPr>
          <w:rFonts w:hAnsi="宋体"/>
        </w:rPr>
        <w:t>个自由未知量</w:t>
      </w:r>
      <w:r w:rsidRPr="00BA7E4F">
        <w:t xml:space="preserve">. </w:t>
      </w:r>
      <w:r w:rsidRPr="00BA7E4F">
        <w:rPr>
          <w:rFonts w:hAnsi="宋体"/>
        </w:rPr>
        <w:t>选</w:t>
      </w:r>
      <w:r w:rsidR="00C164DD" w:rsidRPr="00C164DD">
        <w:rPr>
          <w:position w:val="-12"/>
        </w:rPr>
        <w:object w:dxaOrig="279" w:dyaOrig="360">
          <v:shape id="_x0000_i1348" type="#_x0000_t75" style="width:13.75pt;height:18.15pt" o:ole="">
            <v:imagedata r:id="rId657" o:title=""/>
          </v:shape>
          <o:OLEObject Type="Embed" ProgID="Equation.DSMT4" ShapeID="_x0000_i1348" DrawAspect="Content" ObjectID="_1674987967" r:id="rId658"/>
        </w:object>
      </w:r>
      <w:r w:rsidRPr="00BA7E4F">
        <w:rPr>
          <w:rFonts w:hAnsi="宋体"/>
        </w:rPr>
        <w:t>为自由未知量，取</w:t>
      </w:r>
      <w:r w:rsidR="00C164DD" w:rsidRPr="00C164DD">
        <w:rPr>
          <w:position w:val="-12"/>
        </w:rPr>
        <w:object w:dxaOrig="639" w:dyaOrig="360">
          <v:shape id="_x0000_i1349" type="#_x0000_t75" style="width:31.95pt;height:18.15pt" o:ole="">
            <v:imagedata r:id="rId659" o:title=""/>
          </v:shape>
          <o:OLEObject Type="Embed" ProgID="Equation.DSMT4" ShapeID="_x0000_i1349" DrawAspect="Content" ObjectID="_1674987968" r:id="rId660"/>
        </w:object>
      </w:r>
      <w:r w:rsidRPr="00BA7E4F">
        <w:rPr>
          <w:rFonts w:hAnsi="宋体"/>
        </w:rPr>
        <w:t>，解得两方程组的公共解为</w:t>
      </w:r>
      <w:r w:rsidR="00C164DD" w:rsidRPr="00C164DD">
        <w:rPr>
          <w:position w:val="-14"/>
        </w:rPr>
        <w:object w:dxaOrig="1160" w:dyaOrig="440">
          <v:shape id="_x0000_i1350" type="#_x0000_t75" style="width:58.25pt;height:21.9pt" o:ole="">
            <v:imagedata r:id="rId661" o:title=""/>
          </v:shape>
          <o:OLEObject Type="Embed" ProgID="Equation.DSMT4" ShapeID="_x0000_i1350" DrawAspect="Content" ObjectID="_1674987969" r:id="rId662"/>
        </w:object>
      </w:r>
      <w:r w:rsidRPr="00BA7E4F">
        <w:rPr>
          <w:rFonts w:hAnsi="宋体"/>
        </w:rPr>
        <w:t>，其中</w:t>
      </w:r>
      <w:r w:rsidR="00C164DD" w:rsidRPr="00025957">
        <w:rPr>
          <w:position w:val="-4"/>
        </w:rPr>
        <w:object w:dxaOrig="200" w:dyaOrig="260">
          <v:shape id="_x0000_i1351" type="#_x0000_t75" style="width:10pt;height:13.15pt" o:ole="">
            <v:imagedata r:id="rId663" o:title=""/>
          </v:shape>
          <o:OLEObject Type="Embed" ProgID="Equation.DSMT4" ShapeID="_x0000_i1351" DrawAspect="Content" ObjectID="_1674987970" r:id="rId664"/>
        </w:object>
      </w:r>
      <w:r w:rsidRPr="00BA7E4F">
        <w:rPr>
          <w:rFonts w:hAnsi="宋体"/>
        </w:rPr>
        <w:t>是任意常数</w:t>
      </w:r>
      <w:r>
        <w:t>．</w:t>
      </w:r>
    </w:p>
    <w:p w:rsidR="00F54881" w:rsidRDefault="00F54881" w:rsidP="00F54881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C164DD" w:rsidRPr="00C164DD">
        <w:rPr>
          <w:position w:val="-6"/>
        </w:rPr>
        <w:object w:dxaOrig="540" w:dyaOrig="279">
          <v:shape id="_x0000_i1352" type="#_x0000_t75" style="width:26.9pt;height:13.75pt" o:ole="">
            <v:imagedata r:id="rId665" o:title=""/>
          </v:shape>
          <o:OLEObject Type="Embed" ProgID="Equation.DSMT4" ShapeID="_x0000_i1352" DrawAspect="Content" ObjectID="_1674987971" r:id="rId666"/>
        </w:object>
      </w:r>
      <w:r w:rsidRPr="00BA7E4F">
        <w:rPr>
          <w:rFonts w:hAnsi="宋体"/>
        </w:rPr>
        <w:t>时</w:t>
      </w:r>
      <w:r>
        <w:rPr>
          <w:rFonts w:hint="eastAsia"/>
        </w:rPr>
        <w:t>，</w:t>
      </w:r>
      <w:r w:rsidRPr="00BA7E4F">
        <w:rPr>
          <w:rFonts w:hAnsi="宋体"/>
        </w:rPr>
        <w:t>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F54881" w:rsidRDefault="00C164DD" w:rsidP="00F54881">
      <w:pPr>
        <w:ind w:leftChars="200" w:left="480"/>
        <w:jc w:val="center"/>
        <w:rPr>
          <w:rFonts w:hAnsi="宋体"/>
        </w:rPr>
      </w:pPr>
      <w:r w:rsidRPr="00C164DD">
        <w:rPr>
          <w:position w:val="-50"/>
        </w:rPr>
        <w:object w:dxaOrig="1680" w:dyaOrig="1120">
          <v:shape id="_x0000_i1353" type="#_x0000_t75" style="width:83.9pt;height:55.7pt" o:ole="">
            <v:imagedata r:id="rId667" o:title=""/>
          </v:shape>
          <o:OLEObject Type="Embed" ProgID="Equation.DSMT4" ShapeID="_x0000_i1353" DrawAspect="Content" ObjectID="_1674987972" r:id="rId668"/>
        </w:object>
      </w:r>
    </w:p>
    <w:p w:rsidR="00F54881" w:rsidRDefault="00F54881" w:rsidP="00F54881">
      <w:pPr>
        <w:ind w:leftChars="200" w:left="480"/>
      </w:pPr>
      <w:r w:rsidRPr="00BA7E4F">
        <w:rPr>
          <w:rFonts w:hAnsi="宋体"/>
        </w:rPr>
        <w:t>解得两方程的公共解为</w:t>
      </w:r>
      <w:r w:rsidR="00C164DD" w:rsidRPr="00C164DD">
        <w:rPr>
          <w:position w:val="-14"/>
        </w:rPr>
        <w:object w:dxaOrig="999" w:dyaOrig="440">
          <v:shape id="_x0000_i1354" type="#_x0000_t75" style="width:50.1pt;height:21.9pt" o:ole="">
            <v:imagedata r:id="rId669" o:title=""/>
          </v:shape>
          <o:OLEObject Type="Embed" ProgID="Equation.DSMT4" ShapeID="_x0000_i1354" DrawAspect="Content" ObjectID="_1674987973" r:id="rId670"/>
        </w:object>
      </w:r>
      <w:r>
        <w:t>．</w:t>
      </w:r>
    </w:p>
    <w:p w:rsidR="00F54881" w:rsidRDefault="00F54881" w:rsidP="00F54881"/>
    <w:p w:rsidR="00F54881" w:rsidRPr="00466DCD" w:rsidRDefault="00F54881" w:rsidP="00F54881"/>
    <w:p w:rsidR="00F54881" w:rsidRPr="003A4343" w:rsidRDefault="00F54881" w:rsidP="00F54881">
      <w:r w:rsidRPr="003A4343">
        <w:t>(22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="00CA28C4" w:rsidRPr="005864F9">
        <w:rPr>
          <w:rStyle w:val="ae"/>
          <w:rFonts w:hint="eastAsia"/>
        </w:rPr>
        <w:t>【</w:t>
      </w:r>
      <w:r w:rsidR="00CA28C4">
        <w:rPr>
          <w:rStyle w:val="ae"/>
          <w:rFonts w:hint="eastAsia"/>
        </w:rPr>
        <w:t>同</w:t>
      </w:r>
      <w:r w:rsidR="00CA28C4" w:rsidRPr="005864F9">
        <w:rPr>
          <w:rStyle w:val="ae"/>
          <w:rFonts w:hint="eastAsia"/>
        </w:rPr>
        <w:t>试卷</w:t>
      </w:r>
      <w:r w:rsidR="00CA28C4">
        <w:rPr>
          <w:rStyle w:val="ae"/>
          <w:rFonts w:hint="eastAsia"/>
        </w:rPr>
        <w:t>一</w:t>
      </w:r>
      <w:r w:rsidR="00CA28C4" w:rsidRPr="005864F9">
        <w:rPr>
          <w:rStyle w:val="ae"/>
          <w:rFonts w:hint="eastAsia"/>
        </w:rPr>
        <w:t>第三</w:t>
      </w:r>
      <w:r w:rsidR="00CA28C4" w:rsidRPr="005864F9">
        <w:rPr>
          <w:rStyle w:val="ae"/>
          <w:rFonts w:hint="eastAsia"/>
        </w:rPr>
        <w:t>(</w:t>
      </w:r>
      <w:r w:rsidR="00CA28C4">
        <w:rPr>
          <w:rStyle w:val="ae"/>
          <w:rFonts w:hint="eastAsia"/>
        </w:rPr>
        <w:t>22</w:t>
      </w:r>
      <w:r w:rsidR="00CA28C4" w:rsidRPr="005864F9">
        <w:rPr>
          <w:rStyle w:val="ae"/>
          <w:rFonts w:hint="eastAsia"/>
        </w:rPr>
        <w:t>)</w:t>
      </w:r>
      <w:r w:rsidR="00CA28C4" w:rsidRPr="005864F9">
        <w:rPr>
          <w:rStyle w:val="ae"/>
          <w:rFonts w:hint="eastAsia"/>
        </w:rPr>
        <w:t>题】</w:t>
      </w:r>
    </w:p>
    <w:p w:rsidR="00F54881" w:rsidRPr="003A4343" w:rsidRDefault="00F54881" w:rsidP="00F54881">
      <w:pPr>
        <w:ind w:leftChars="200" w:left="480"/>
      </w:pPr>
      <w:r w:rsidRPr="003A4343">
        <w:t>设</w:t>
      </w:r>
      <w:r w:rsidR="00C164DD" w:rsidRPr="00C164DD">
        <w:rPr>
          <w:position w:val="-6"/>
        </w:rPr>
        <w:object w:dxaOrig="180" w:dyaOrig="279">
          <v:shape id="_x0000_i1355" type="#_x0000_t75" style="width:8.75pt;height:13.75pt" o:ole="">
            <v:imagedata r:id="rId671" o:title=""/>
          </v:shape>
          <o:OLEObject Type="Embed" ProgID="Equation.DSMT4" ShapeID="_x0000_i1355" DrawAspect="Content" ObjectID="_1674987974" r:id="rId672"/>
        </w:object>
      </w:r>
      <w:r w:rsidRPr="003A4343">
        <w:t>阶实对称矩阵</w:t>
      </w:r>
      <w:r w:rsidR="00C164DD" w:rsidRPr="00025957">
        <w:rPr>
          <w:position w:val="-4"/>
        </w:rPr>
        <w:object w:dxaOrig="220" w:dyaOrig="260">
          <v:shape id="_x0000_i1356" type="#_x0000_t75" style="width:11.25pt;height:13.15pt" o:ole="">
            <v:imagedata r:id="rId673" o:title=""/>
          </v:shape>
          <o:OLEObject Type="Embed" ProgID="Equation.DSMT4" ShapeID="_x0000_i1356" DrawAspect="Content" ObjectID="_1674987975" r:id="rId674"/>
        </w:object>
      </w:r>
      <w:r w:rsidRPr="003A4343">
        <w:t>的特征值</w:t>
      </w:r>
      <w:r w:rsidR="00C164DD" w:rsidRPr="00C164DD">
        <w:rPr>
          <w:position w:val="-12"/>
        </w:rPr>
        <w:object w:dxaOrig="620" w:dyaOrig="360">
          <v:shape id="_x0000_i1357" type="#_x0000_t75" style="width:31.3pt;height:18.15pt" o:ole="">
            <v:imagedata r:id="rId675" o:title=""/>
          </v:shape>
          <o:OLEObject Type="Embed" ProgID="Equation.DSMT4" ShapeID="_x0000_i1357" DrawAspect="Content" ObjectID="_1674987976" r:id="rId676"/>
        </w:object>
      </w:r>
      <w:r>
        <w:t xml:space="preserve">, </w:t>
      </w:r>
      <w:r w:rsidR="00C164DD" w:rsidRPr="00C164DD">
        <w:rPr>
          <w:position w:val="-12"/>
        </w:rPr>
        <w:object w:dxaOrig="620" w:dyaOrig="360">
          <v:shape id="_x0000_i1358" type="#_x0000_t75" style="width:31.3pt;height:18.15pt" o:ole="">
            <v:imagedata r:id="rId677" o:title=""/>
          </v:shape>
          <o:OLEObject Type="Embed" ProgID="Equation.DSMT4" ShapeID="_x0000_i1358" DrawAspect="Content" ObjectID="_1674987977" r:id="rId678"/>
        </w:object>
      </w:r>
      <w:r>
        <w:t xml:space="preserve">, </w:t>
      </w:r>
      <w:r w:rsidR="00C164DD" w:rsidRPr="00C164DD">
        <w:rPr>
          <w:position w:val="-12"/>
        </w:rPr>
        <w:object w:dxaOrig="760" w:dyaOrig="360">
          <v:shape id="_x0000_i1359" type="#_x0000_t75" style="width:38.2pt;height:18.15pt" o:ole="">
            <v:imagedata r:id="rId679" o:title=""/>
          </v:shape>
          <o:OLEObject Type="Embed" ProgID="Equation.DSMT4" ShapeID="_x0000_i1359" DrawAspect="Content" ObjectID="_1674987978" r:id="rId680"/>
        </w:object>
      </w:r>
      <w:r>
        <w:rPr>
          <w:rFonts w:hint="eastAsia"/>
        </w:rPr>
        <w:t>，</w:t>
      </w:r>
      <w:r w:rsidR="00C164DD" w:rsidRPr="00C164DD">
        <w:rPr>
          <w:position w:val="-12"/>
        </w:rPr>
        <w:object w:dxaOrig="1440" w:dyaOrig="380">
          <v:shape id="_x0000_i1360" type="#_x0000_t75" style="width:1in;height:18.8pt" o:ole="">
            <v:imagedata r:id="rId681" o:title=""/>
          </v:shape>
          <o:OLEObject Type="Embed" ProgID="Equation.DSMT4" ShapeID="_x0000_i1360" DrawAspect="Content" ObjectID="_1674987979" r:id="rId682"/>
        </w:object>
      </w:r>
      <w:r w:rsidRPr="003A4343">
        <w:t>是</w:t>
      </w:r>
      <w:r w:rsidR="00C164DD" w:rsidRPr="00025957">
        <w:rPr>
          <w:position w:val="-4"/>
        </w:rPr>
        <w:object w:dxaOrig="220" w:dyaOrig="260">
          <v:shape id="_x0000_i1361" type="#_x0000_t75" style="width:11.25pt;height:13.15pt" o:ole="">
            <v:imagedata r:id="rId683" o:title=""/>
          </v:shape>
          <o:OLEObject Type="Embed" ProgID="Equation.DSMT4" ShapeID="_x0000_i1361" DrawAspect="Content" ObjectID="_1674987980" r:id="rId684"/>
        </w:object>
      </w:r>
      <w:r w:rsidRPr="003A4343">
        <w:t>的属于</w:t>
      </w:r>
      <w:r w:rsidR="00C164DD" w:rsidRPr="00C164DD">
        <w:rPr>
          <w:position w:val="-12"/>
        </w:rPr>
        <w:object w:dxaOrig="260" w:dyaOrig="360">
          <v:shape id="_x0000_i1362" type="#_x0000_t75" style="width:13.15pt;height:18.15pt" o:ole="">
            <v:imagedata r:id="rId685" o:title=""/>
          </v:shape>
          <o:OLEObject Type="Embed" ProgID="Equation.DSMT4" ShapeID="_x0000_i1362" DrawAspect="Content" ObjectID="_1674987981" r:id="rId686"/>
        </w:object>
      </w:r>
      <w:r w:rsidRPr="003A4343">
        <w:t>的一个特征向量</w:t>
      </w:r>
      <w:r>
        <w:rPr>
          <w:rFonts w:hint="eastAsia"/>
        </w:rPr>
        <w:t>，</w:t>
      </w:r>
      <w:r w:rsidRPr="003A4343">
        <w:t>记</w:t>
      </w:r>
      <w:r w:rsidR="00C164DD" w:rsidRPr="00025957">
        <w:rPr>
          <w:position w:val="-4"/>
        </w:rPr>
        <w:object w:dxaOrig="1660" w:dyaOrig="300">
          <v:shape id="_x0000_i1363" type="#_x0000_t75" style="width:83.25pt;height:15.05pt" o:ole="">
            <v:imagedata r:id="rId687" o:title=""/>
          </v:shape>
          <o:OLEObject Type="Embed" ProgID="Equation.DSMT4" ShapeID="_x0000_i1363" DrawAspect="Content" ObjectID="_1674987982" r:id="rId688"/>
        </w:object>
      </w:r>
      <w:r w:rsidRPr="003A4343">
        <w:t>，其中</w:t>
      </w:r>
      <w:r w:rsidR="00C164DD" w:rsidRPr="00025957">
        <w:rPr>
          <w:position w:val="-4"/>
        </w:rPr>
        <w:object w:dxaOrig="220" w:dyaOrig="260">
          <v:shape id="_x0000_i1364" type="#_x0000_t75" style="width:11.25pt;height:13.15pt" o:ole="">
            <v:imagedata r:id="rId689" o:title=""/>
          </v:shape>
          <o:OLEObject Type="Embed" ProgID="Equation.DSMT4" ShapeID="_x0000_i1364" DrawAspect="Content" ObjectID="_1674987983" r:id="rId690"/>
        </w:object>
      </w:r>
      <w:r w:rsidRPr="003A4343">
        <w:t>为</w:t>
      </w:r>
      <w:r w:rsidR="00C164DD" w:rsidRPr="00C164DD">
        <w:rPr>
          <w:position w:val="-6"/>
        </w:rPr>
        <w:object w:dxaOrig="180" w:dyaOrig="279">
          <v:shape id="_x0000_i1365" type="#_x0000_t75" style="width:8.75pt;height:13.75pt" o:ole="">
            <v:imagedata r:id="rId691" o:title=""/>
          </v:shape>
          <o:OLEObject Type="Embed" ProgID="Equation.DSMT4" ShapeID="_x0000_i1365" DrawAspect="Content" ObjectID="_1674987984" r:id="rId692"/>
        </w:object>
      </w:r>
      <w:r w:rsidRPr="003A4343">
        <w:t>阶单位矩阵</w:t>
      </w:r>
      <w:r>
        <w:t>．</w:t>
      </w:r>
    </w:p>
    <w:p w:rsidR="00F54881" w:rsidRPr="003A4343" w:rsidRDefault="00F54881" w:rsidP="00F54881">
      <w:pPr>
        <w:ind w:leftChars="200" w:left="480"/>
      </w:pPr>
      <w:r w:rsidRPr="003A4343">
        <w:t xml:space="preserve">(I) </w:t>
      </w:r>
      <w:r w:rsidRPr="003A4343">
        <w:t>验证</w:t>
      </w:r>
      <w:r w:rsidR="00C164DD" w:rsidRPr="00C164DD">
        <w:rPr>
          <w:position w:val="-12"/>
        </w:rPr>
        <w:object w:dxaOrig="300" w:dyaOrig="360">
          <v:shape id="_x0000_i1366" type="#_x0000_t75" style="width:15.05pt;height:18.15pt" o:ole="">
            <v:imagedata r:id="rId693" o:title=""/>
          </v:shape>
          <o:OLEObject Type="Embed" ProgID="Equation.DSMT4" ShapeID="_x0000_i1366" DrawAspect="Content" ObjectID="_1674987985" r:id="rId694"/>
        </w:object>
      </w:r>
      <w:r w:rsidRPr="003A4343">
        <w:t>是矩阵</w:t>
      </w:r>
      <w:r w:rsidR="00C164DD" w:rsidRPr="00025957">
        <w:rPr>
          <w:position w:val="-4"/>
        </w:rPr>
        <w:object w:dxaOrig="220" w:dyaOrig="260">
          <v:shape id="_x0000_i1367" type="#_x0000_t75" style="width:11.25pt;height:13.15pt" o:ole="">
            <v:imagedata r:id="rId695" o:title=""/>
          </v:shape>
          <o:OLEObject Type="Embed" ProgID="Equation.DSMT4" ShapeID="_x0000_i1367" DrawAspect="Content" ObjectID="_1674987986" r:id="rId696"/>
        </w:object>
      </w:r>
      <w:r w:rsidRPr="003A4343">
        <w:t>的特征向量，并求</w:t>
      </w:r>
      <w:r w:rsidR="00C164DD" w:rsidRPr="00025957">
        <w:rPr>
          <w:position w:val="-4"/>
        </w:rPr>
        <w:object w:dxaOrig="220" w:dyaOrig="260">
          <v:shape id="_x0000_i1368" type="#_x0000_t75" style="width:11.25pt;height:13.15pt" o:ole="">
            <v:imagedata r:id="rId697" o:title=""/>
          </v:shape>
          <o:OLEObject Type="Embed" ProgID="Equation.DSMT4" ShapeID="_x0000_i1368" DrawAspect="Content" ObjectID="_1674987987" r:id="rId698"/>
        </w:object>
      </w:r>
      <w:r w:rsidRPr="003A4343">
        <w:t>的全部特征值与特征向量；</w:t>
      </w:r>
    </w:p>
    <w:p w:rsidR="00F54881" w:rsidRPr="003A4343" w:rsidRDefault="00F54881" w:rsidP="00F54881">
      <w:pPr>
        <w:ind w:leftChars="200" w:left="480"/>
      </w:pPr>
      <w:r w:rsidRPr="003A4343">
        <w:t xml:space="preserve">(II) </w:t>
      </w:r>
      <w:r w:rsidRPr="003A4343">
        <w:t>求矩阵</w:t>
      </w:r>
      <w:r w:rsidR="00C164DD" w:rsidRPr="00025957">
        <w:rPr>
          <w:position w:val="-4"/>
        </w:rPr>
        <w:object w:dxaOrig="220" w:dyaOrig="260">
          <v:shape id="_x0000_i1369" type="#_x0000_t75" style="width:11.25pt;height:13.15pt" o:ole="">
            <v:imagedata r:id="rId699" o:title=""/>
          </v:shape>
          <o:OLEObject Type="Embed" ProgID="Equation.DSMT4" ShapeID="_x0000_i1369" DrawAspect="Content" ObjectID="_1674987988" r:id="rId700"/>
        </w:object>
      </w:r>
      <w:r>
        <w:t>．</w:t>
      </w:r>
    </w:p>
    <w:p w:rsidR="00F54881" w:rsidRDefault="00F54881" w:rsidP="00F54881"/>
    <w:p w:rsidR="00F54881" w:rsidRPr="00BA7E4F" w:rsidRDefault="00F54881" w:rsidP="00F54881">
      <w:r w:rsidRPr="00CB6226">
        <w:rPr>
          <w:rStyle w:val="af4"/>
          <w:rFonts w:hint="eastAsia"/>
        </w:rPr>
        <w:t>[解]</w:t>
      </w:r>
      <w:r>
        <w:t xml:space="preserve"> </w:t>
      </w:r>
      <w:r w:rsidR="00C164DD" w:rsidRPr="00C164DD">
        <w:rPr>
          <w:position w:val="-10"/>
        </w:rPr>
        <w:object w:dxaOrig="320" w:dyaOrig="320">
          <v:shape id="_x0000_i1370" type="#_x0000_t75" style="width:16.3pt;height:16.3pt" o:ole="">
            <v:imagedata r:id="rId701" o:title=""/>
          </v:shape>
          <o:OLEObject Type="Embed" ProgID="Equation.DSMT4" ShapeID="_x0000_i1370" DrawAspect="Content" ObjectID="_1674987989" r:id="rId702"/>
        </w:object>
      </w:r>
      <w:r>
        <w:t xml:space="preserve"> </w:t>
      </w:r>
      <w:r w:rsidRPr="00BA7E4F">
        <w:rPr>
          <w:rFonts w:hAnsi="宋体"/>
        </w:rPr>
        <w:t>由</w:t>
      </w:r>
      <w:r w:rsidR="00C164DD" w:rsidRPr="00C164DD">
        <w:rPr>
          <w:position w:val="-12"/>
        </w:rPr>
        <w:object w:dxaOrig="900" w:dyaOrig="360">
          <v:shape id="_x0000_i1371" type="#_x0000_t75" style="width:45.1pt;height:18.15pt" o:ole="">
            <v:imagedata r:id="rId703" o:title=""/>
          </v:shape>
          <o:OLEObject Type="Embed" ProgID="Equation.DSMT4" ShapeID="_x0000_i1371" DrawAspect="Content" ObjectID="_1674987990" r:id="rId704"/>
        </w:object>
      </w:r>
      <w:r w:rsidRPr="00BA7E4F">
        <w:rPr>
          <w:rFonts w:hAnsi="宋体"/>
        </w:rPr>
        <w:t>，可得</w:t>
      </w:r>
      <w:r w:rsidR="00C164DD" w:rsidRPr="00C164DD">
        <w:rPr>
          <w:position w:val="-12"/>
        </w:rPr>
        <w:object w:dxaOrig="3500" w:dyaOrig="380">
          <v:shape id="_x0000_i1372" type="#_x0000_t75" style="width:175.3pt;height:18.8pt" o:ole="">
            <v:imagedata r:id="rId705" o:title=""/>
          </v:shape>
          <o:OLEObject Type="Embed" ProgID="Equation.DSMT4" ShapeID="_x0000_i1372" DrawAspect="Content" ObjectID="_1674987991" r:id="rId706"/>
        </w:object>
      </w:r>
      <w:r w:rsidRPr="00BA7E4F">
        <w:rPr>
          <w:rFonts w:hAnsi="宋体"/>
        </w:rPr>
        <w:t>，</w:t>
      </w:r>
      <w:r w:rsidR="00C164DD" w:rsidRPr="00025957">
        <w:rPr>
          <w:position w:val="-4"/>
        </w:rPr>
        <w:object w:dxaOrig="200" w:dyaOrig="260">
          <v:shape id="_x0000_i1373" type="#_x0000_t75" style="width:10pt;height:13.15pt" o:ole="">
            <v:imagedata r:id="rId707" o:title=""/>
          </v:shape>
          <o:OLEObject Type="Embed" ProgID="Equation.DSMT4" ShapeID="_x0000_i1373" DrawAspect="Content" ObjectID="_1674987992" r:id="rId708"/>
        </w:object>
      </w:r>
      <w:r w:rsidRPr="00BA7E4F">
        <w:rPr>
          <w:rFonts w:hAnsi="宋体"/>
        </w:rPr>
        <w:t>是正整数</w:t>
      </w:r>
      <w:r>
        <w:rPr>
          <w:rFonts w:hint="eastAsia"/>
        </w:rPr>
        <w:t>，</w:t>
      </w:r>
      <w:r w:rsidRPr="00BA7E4F">
        <w:rPr>
          <w:rFonts w:hAnsi="宋体"/>
        </w:rPr>
        <w:t>故</w:t>
      </w:r>
    </w:p>
    <w:p w:rsidR="00F54881" w:rsidRPr="00BA7E4F" w:rsidRDefault="00C164DD" w:rsidP="00F54881">
      <w:pPr>
        <w:ind w:leftChars="200" w:left="480"/>
        <w:jc w:val="center"/>
      </w:pPr>
      <w:r w:rsidRPr="00C164DD">
        <w:rPr>
          <w:position w:val="-12"/>
        </w:rPr>
        <w:object w:dxaOrig="6700" w:dyaOrig="380">
          <v:shape id="_x0000_i1374" type="#_x0000_t75" style="width:334.95pt;height:18.8pt" o:ole="">
            <v:imagedata r:id="rId709" o:title=""/>
          </v:shape>
          <o:OLEObject Type="Embed" ProgID="Equation.DSMT4" ShapeID="_x0000_i1374" DrawAspect="Content" ObjectID="_1674987993" r:id="rId710"/>
        </w:object>
      </w:r>
    </w:p>
    <w:p w:rsidR="00F54881" w:rsidRPr="00503869" w:rsidRDefault="00F54881" w:rsidP="00F54881">
      <w:pPr>
        <w:ind w:leftChars="200" w:left="480"/>
      </w:pPr>
      <w:r w:rsidRPr="00BA7E4F">
        <w:rPr>
          <w:rFonts w:hAnsi="宋体"/>
        </w:rPr>
        <w:t>于是</w:t>
      </w:r>
      <w:r w:rsidR="00C164DD" w:rsidRPr="00C164DD">
        <w:rPr>
          <w:position w:val="-12"/>
        </w:rPr>
        <w:object w:dxaOrig="300" w:dyaOrig="360">
          <v:shape id="_x0000_i1375" type="#_x0000_t75" style="width:15.05pt;height:18.15pt" o:ole="">
            <v:imagedata r:id="rId711" o:title=""/>
          </v:shape>
          <o:OLEObject Type="Embed" ProgID="Equation.DSMT4" ShapeID="_x0000_i1375" DrawAspect="Content" ObjectID="_1674987994" r:id="rId712"/>
        </w:object>
      </w:r>
      <w:r w:rsidRPr="00BA7E4F">
        <w:rPr>
          <w:rFonts w:hAnsi="宋体"/>
        </w:rPr>
        <w:t>是矩阵</w:t>
      </w:r>
      <w:r w:rsidR="00C164DD" w:rsidRPr="00025957">
        <w:rPr>
          <w:position w:val="-4"/>
        </w:rPr>
        <w:object w:dxaOrig="220" w:dyaOrig="260">
          <v:shape id="_x0000_i1376" type="#_x0000_t75" style="width:11.25pt;height:13.15pt" o:ole="">
            <v:imagedata r:id="rId713" o:title=""/>
          </v:shape>
          <o:OLEObject Type="Embed" ProgID="Equation.DSMT4" ShapeID="_x0000_i1376" DrawAspect="Content" ObjectID="_1674987995" r:id="rId714"/>
        </w:object>
      </w:r>
      <w:r w:rsidRPr="00BA7E4F">
        <w:rPr>
          <w:rFonts w:hAnsi="宋体"/>
        </w:rPr>
        <w:t>的特征向量</w:t>
      </w:r>
      <w:r>
        <w:rPr>
          <w:rFonts w:hint="eastAsia"/>
        </w:rPr>
        <w:t>（</w:t>
      </w:r>
      <w:r w:rsidRPr="00BA7E4F">
        <w:rPr>
          <w:rFonts w:hAnsi="宋体"/>
        </w:rPr>
        <w:t>对应的特征值为</w:t>
      </w:r>
      <w:r w:rsidR="00C164DD" w:rsidRPr="00C164DD">
        <w:rPr>
          <w:position w:val="-12"/>
        </w:rPr>
        <w:object w:dxaOrig="800" w:dyaOrig="360">
          <v:shape id="_x0000_i1377" type="#_x0000_t75" style="width:40.05pt;height:18.15pt" o:ole="">
            <v:imagedata r:id="rId715" o:title=""/>
          </v:shape>
          <o:OLEObject Type="Embed" ProgID="Equation.DSMT4" ShapeID="_x0000_i1377" DrawAspect="Content" ObjectID="_1674987996" r:id="rId716"/>
        </w:object>
      </w:r>
      <w:r>
        <w:rPr>
          <w:rFonts w:hint="eastAsia"/>
        </w:rPr>
        <w:t>）．</w:t>
      </w:r>
    </w:p>
    <w:p w:rsidR="00F54881" w:rsidRPr="00577632" w:rsidRDefault="00F54881" w:rsidP="00F54881">
      <w:pPr>
        <w:ind w:leftChars="200" w:left="480"/>
      </w:pPr>
      <w:r>
        <w:rPr>
          <w:rFonts w:hAnsi="宋体" w:hint="eastAsia"/>
        </w:rPr>
        <w:lastRenderedPageBreak/>
        <w:t>设</w:t>
      </w:r>
      <w:r w:rsidR="00C164DD" w:rsidRPr="00C164DD">
        <w:rPr>
          <w:position w:val="-10"/>
        </w:rPr>
        <w:object w:dxaOrig="1880" w:dyaOrig="360">
          <v:shape id="_x0000_i1378" type="#_x0000_t75" style="width:93.9pt;height:18.15pt" o:ole="">
            <v:imagedata r:id="rId717" o:title=""/>
          </v:shape>
          <o:OLEObject Type="Embed" ProgID="Equation.DSMT4" ShapeID="_x0000_i1378" DrawAspect="Content" ObjectID="_1674987997" r:id="rId718"/>
        </w:object>
      </w:r>
      <w:r>
        <w:rPr>
          <w:rFonts w:hint="eastAsia"/>
        </w:rPr>
        <w:t>，</w:t>
      </w:r>
      <w:r w:rsidRPr="00BA7E4F">
        <w:rPr>
          <w:rFonts w:hAnsi="宋体"/>
        </w:rPr>
        <w:t>若</w:t>
      </w:r>
      <w:r w:rsidR="00C164DD" w:rsidRPr="00C164DD">
        <w:rPr>
          <w:position w:val="-6"/>
        </w:rPr>
        <w:object w:dxaOrig="220" w:dyaOrig="279">
          <v:shape id="_x0000_i1379" type="#_x0000_t75" style="width:11.25pt;height:13.75pt" o:ole="">
            <v:imagedata r:id="rId719" o:title=""/>
          </v:shape>
          <o:OLEObject Type="Embed" ProgID="Equation.DSMT4" ShapeID="_x0000_i1379" DrawAspect="Content" ObjectID="_1674987998" r:id="rId720"/>
        </w:object>
      </w:r>
      <w:r>
        <w:rPr>
          <w:rFonts w:hint="eastAsia"/>
        </w:rPr>
        <w:t>是</w:t>
      </w:r>
      <w:r w:rsidR="00C164DD" w:rsidRPr="00025957">
        <w:rPr>
          <w:position w:val="-4"/>
        </w:rPr>
        <w:object w:dxaOrig="220" w:dyaOrig="260">
          <v:shape id="_x0000_i1380" type="#_x0000_t75" style="width:11.25pt;height:13.15pt" o:ole="">
            <v:imagedata r:id="rId721" o:title=""/>
          </v:shape>
          <o:OLEObject Type="Embed" ProgID="Equation.DSMT4" ShapeID="_x0000_i1380" DrawAspect="Content" ObjectID="_1674987999" r:id="rId722"/>
        </w:object>
      </w:r>
      <w:r w:rsidRPr="003A4343">
        <w:t>的特征值</w:t>
      </w:r>
      <w:r w:rsidRPr="00BA7E4F">
        <w:rPr>
          <w:rFonts w:hAnsi="宋体"/>
        </w:rPr>
        <w:t>，则</w:t>
      </w:r>
      <w:r w:rsidR="00C164DD" w:rsidRPr="00C164DD">
        <w:rPr>
          <w:position w:val="-10"/>
        </w:rPr>
        <w:object w:dxaOrig="540" w:dyaOrig="320">
          <v:shape id="_x0000_i1381" type="#_x0000_t75" style="width:26.9pt;height:16.3pt" o:ole="">
            <v:imagedata r:id="rId723" o:title=""/>
          </v:shape>
          <o:OLEObject Type="Embed" ProgID="Equation.DSMT4" ShapeID="_x0000_i1381" DrawAspect="Content" ObjectID="_1674988000" r:id="rId724"/>
        </w:object>
      </w:r>
      <w:r w:rsidRPr="00BA7E4F">
        <w:rPr>
          <w:rFonts w:hAnsi="宋体"/>
        </w:rPr>
        <w:t>是</w:t>
      </w:r>
      <w:r w:rsidR="00C164DD" w:rsidRPr="00C164DD">
        <w:rPr>
          <w:position w:val="-10"/>
        </w:rPr>
        <w:object w:dxaOrig="940" w:dyaOrig="320">
          <v:shape id="_x0000_i1382" type="#_x0000_t75" style="width:46.95pt;height:16.3pt" o:ole="">
            <v:imagedata r:id="rId725" o:title=""/>
          </v:shape>
          <o:OLEObject Type="Embed" ProgID="Equation.DSMT4" ShapeID="_x0000_i1382" DrawAspect="Content" ObjectID="_1674988001" r:id="rId726"/>
        </w:object>
      </w:r>
      <w:r w:rsidRPr="00BA7E4F">
        <w:rPr>
          <w:rFonts w:hAnsi="宋体"/>
        </w:rPr>
        <w:t>的特征值</w:t>
      </w:r>
      <w:r>
        <w:t>．</w:t>
      </w:r>
      <w:r w:rsidR="00C164DD" w:rsidRPr="00025957">
        <w:rPr>
          <w:position w:val="-4"/>
        </w:rPr>
        <w:object w:dxaOrig="220" w:dyaOrig="260">
          <v:shape id="_x0000_i1383" type="#_x0000_t75" style="width:11.25pt;height:13.15pt" o:ole="">
            <v:imagedata r:id="rId727" o:title=""/>
          </v:shape>
          <o:OLEObject Type="Embed" ProgID="Equation.DSMT4" ShapeID="_x0000_i1383" DrawAspect="Content" ObjectID="_1674988002" r:id="rId728"/>
        </w:object>
      </w:r>
      <w:r w:rsidRPr="00BA7E4F">
        <w:rPr>
          <w:rFonts w:hAnsi="宋体"/>
        </w:rPr>
        <w:t>的特征值</w:t>
      </w:r>
      <w:r w:rsidR="00C164DD" w:rsidRPr="00C164DD">
        <w:rPr>
          <w:position w:val="-12"/>
        </w:rPr>
        <w:object w:dxaOrig="620" w:dyaOrig="360">
          <v:shape id="_x0000_i1384" type="#_x0000_t75" style="width:31.3pt;height:18.15pt" o:ole="">
            <v:imagedata r:id="rId729" o:title=""/>
          </v:shape>
          <o:OLEObject Type="Embed" ProgID="Equation.DSMT4" ShapeID="_x0000_i1384" DrawAspect="Content" ObjectID="_1674988003" r:id="rId730"/>
        </w:object>
      </w:r>
      <w:r>
        <w:rPr>
          <w:rFonts w:hint="eastAsia"/>
        </w:rPr>
        <w:t xml:space="preserve">, </w:t>
      </w:r>
      <w:r w:rsidR="00C164DD" w:rsidRPr="00C164DD">
        <w:rPr>
          <w:position w:val="-12"/>
        </w:rPr>
        <w:object w:dxaOrig="620" w:dyaOrig="360">
          <v:shape id="_x0000_i1385" type="#_x0000_t75" style="width:31.3pt;height:18.15pt" o:ole="">
            <v:imagedata r:id="rId731" o:title=""/>
          </v:shape>
          <o:OLEObject Type="Embed" ProgID="Equation.DSMT4" ShapeID="_x0000_i1385" DrawAspect="Content" ObjectID="_1674988004" r:id="rId732"/>
        </w:object>
      </w:r>
      <w:r>
        <w:t xml:space="preserve">, </w:t>
      </w:r>
      <w:r w:rsidR="00C164DD" w:rsidRPr="00C164DD">
        <w:rPr>
          <w:position w:val="-12"/>
        </w:rPr>
        <w:object w:dxaOrig="760" w:dyaOrig="360">
          <v:shape id="_x0000_i1386" type="#_x0000_t75" style="width:38.2pt;height:18.15pt" o:ole="">
            <v:imagedata r:id="rId733" o:title=""/>
          </v:shape>
          <o:OLEObject Type="Embed" ProgID="Equation.DSMT4" ShapeID="_x0000_i1386" DrawAspect="Content" ObjectID="_1674988005" r:id="rId734"/>
        </w:object>
      </w:r>
      <w:r>
        <w:rPr>
          <w:rFonts w:hint="eastAsia"/>
        </w:rPr>
        <w:t>，</w:t>
      </w:r>
      <w:r w:rsidRPr="00BA7E4F">
        <w:rPr>
          <w:rFonts w:hAnsi="宋体"/>
        </w:rPr>
        <w:t>则</w:t>
      </w:r>
      <w:r w:rsidR="00C164DD" w:rsidRPr="00025957">
        <w:rPr>
          <w:position w:val="-4"/>
        </w:rPr>
        <w:object w:dxaOrig="220" w:dyaOrig="260">
          <v:shape id="_x0000_i1387" type="#_x0000_t75" style="width:11.25pt;height:13.15pt" o:ole="">
            <v:imagedata r:id="rId735" o:title=""/>
          </v:shape>
          <o:OLEObject Type="Embed" ProgID="Equation.DSMT4" ShapeID="_x0000_i1387" DrawAspect="Content" ObjectID="_1674988006" r:id="rId736"/>
        </w:object>
      </w:r>
      <w:r>
        <w:rPr>
          <w:rFonts w:hAnsi="宋体" w:hint="eastAsia"/>
        </w:rPr>
        <w:t>的</w:t>
      </w:r>
      <w:r>
        <w:rPr>
          <w:rFonts w:hAnsi="宋体"/>
        </w:rPr>
        <w:t>全部</w:t>
      </w:r>
      <w:r w:rsidRPr="00BA7E4F">
        <w:rPr>
          <w:rFonts w:hAnsi="宋体"/>
        </w:rPr>
        <w:t>特征值</w:t>
      </w:r>
      <w:r>
        <w:rPr>
          <w:rFonts w:hAnsi="宋体" w:hint="eastAsia"/>
        </w:rPr>
        <w:t>为</w:t>
      </w:r>
    </w:p>
    <w:p w:rsidR="00F54881" w:rsidRDefault="00C164DD" w:rsidP="00F54881">
      <w:pPr>
        <w:jc w:val="center"/>
      </w:pPr>
      <w:r w:rsidRPr="00C164DD">
        <w:rPr>
          <w:position w:val="-12"/>
        </w:rPr>
        <w:object w:dxaOrig="4819" w:dyaOrig="360">
          <v:shape id="_x0000_i1388" type="#_x0000_t75" style="width:241.05pt;height:18.15pt" o:ole="">
            <v:imagedata r:id="rId737" o:title=""/>
          </v:shape>
          <o:OLEObject Type="Embed" ProgID="Equation.DSMT4" ShapeID="_x0000_i1388" DrawAspect="Content" ObjectID="_1674988007" r:id="rId738"/>
        </w:object>
      </w:r>
    </w:p>
    <w:p w:rsidR="00F54881" w:rsidRPr="00BA7E4F" w:rsidRDefault="00F54881" w:rsidP="00F54881">
      <w:pPr>
        <w:ind w:leftChars="200" w:left="480"/>
      </w:pPr>
      <w:r w:rsidRPr="00BA7E4F">
        <w:rPr>
          <w:rFonts w:hAnsi="宋体"/>
        </w:rPr>
        <w:t>由前面证明知</w:t>
      </w:r>
      <w:r w:rsidR="00C164DD" w:rsidRPr="00C164DD">
        <w:rPr>
          <w:position w:val="-12"/>
        </w:rPr>
        <w:object w:dxaOrig="300" w:dyaOrig="360">
          <v:shape id="_x0000_i1389" type="#_x0000_t75" style="width:15.05pt;height:18.15pt" o:ole="">
            <v:imagedata r:id="rId739" o:title=""/>
          </v:shape>
          <o:OLEObject Type="Embed" ProgID="Equation.DSMT4" ShapeID="_x0000_i1389" DrawAspect="Content" ObjectID="_1674988008" r:id="rId740"/>
        </w:object>
      </w:r>
      <w:r w:rsidRPr="00BA7E4F">
        <w:rPr>
          <w:rFonts w:hAnsi="宋体"/>
        </w:rPr>
        <w:t>是矩阵</w:t>
      </w:r>
      <w:r w:rsidR="00C164DD" w:rsidRPr="00025957">
        <w:rPr>
          <w:position w:val="-4"/>
        </w:rPr>
        <w:object w:dxaOrig="220" w:dyaOrig="260">
          <v:shape id="_x0000_i1390" type="#_x0000_t75" style="width:11.25pt;height:13.15pt" o:ole="">
            <v:imagedata r:id="rId741" o:title=""/>
          </v:shape>
          <o:OLEObject Type="Embed" ProgID="Equation.DSMT4" ShapeID="_x0000_i1390" DrawAspect="Content" ObjectID="_1674988009" r:id="rId742"/>
        </w:object>
      </w:r>
      <w:r w:rsidRPr="00BA7E4F">
        <w:rPr>
          <w:rFonts w:hAnsi="宋体"/>
        </w:rPr>
        <w:t>的属于特征值</w:t>
      </w:r>
      <w:r w:rsidR="00C164DD" w:rsidRPr="00C164DD">
        <w:rPr>
          <w:position w:val="-12"/>
        </w:rPr>
        <w:object w:dxaOrig="800" w:dyaOrig="360">
          <v:shape id="_x0000_i1391" type="#_x0000_t75" style="width:40.05pt;height:18.15pt" o:ole="">
            <v:imagedata r:id="rId743" o:title=""/>
          </v:shape>
          <o:OLEObject Type="Embed" ProgID="Equation.DSMT4" ShapeID="_x0000_i1391" DrawAspect="Content" ObjectID="_1674988010" r:id="rId744"/>
        </w:object>
      </w:r>
      <w:r>
        <w:rPr>
          <w:rFonts w:hAnsi="宋体"/>
        </w:rPr>
        <w:t>的特征向量．</w:t>
      </w:r>
      <w:r w:rsidRPr="00BA7E4F">
        <w:rPr>
          <w:rFonts w:hAnsi="宋体"/>
        </w:rPr>
        <w:t>设</w:t>
      </w:r>
      <w:r w:rsidR="00C164DD" w:rsidRPr="00025957">
        <w:rPr>
          <w:position w:val="-4"/>
        </w:rPr>
        <w:object w:dxaOrig="220" w:dyaOrig="260">
          <v:shape id="_x0000_i1392" type="#_x0000_t75" style="width:11.25pt;height:13.15pt" o:ole="">
            <v:imagedata r:id="rId745" o:title=""/>
          </v:shape>
          <o:OLEObject Type="Embed" ProgID="Equation.DSMT4" ShapeID="_x0000_i1392" DrawAspect="Content" ObjectID="_1674988011" r:id="rId746"/>
        </w:object>
      </w:r>
      <w:r w:rsidRPr="00BA7E4F">
        <w:rPr>
          <w:rFonts w:hAnsi="宋体"/>
        </w:rPr>
        <w:t>的属于</w:t>
      </w:r>
      <w:r w:rsidR="00C164DD" w:rsidRPr="00C164DD">
        <w:rPr>
          <w:position w:val="-12"/>
        </w:rPr>
        <w:object w:dxaOrig="1120" w:dyaOrig="360">
          <v:shape id="_x0000_i1393" type="#_x0000_t75" style="width:55.7pt;height:18.15pt" o:ole="">
            <v:imagedata r:id="rId747" o:title=""/>
          </v:shape>
          <o:OLEObject Type="Embed" ProgID="Equation.DSMT4" ShapeID="_x0000_i1393" DrawAspect="Content" ObjectID="_1674988012" r:id="rId748"/>
        </w:object>
      </w:r>
      <w:r w:rsidRPr="00BA7E4F">
        <w:rPr>
          <w:rFonts w:hAnsi="宋体"/>
        </w:rPr>
        <w:t>的特征向量为</w:t>
      </w:r>
      <w:r w:rsidR="00C164DD" w:rsidRPr="00C164DD">
        <w:rPr>
          <w:position w:val="-12"/>
        </w:rPr>
        <w:object w:dxaOrig="1140" w:dyaOrig="380">
          <v:shape id="_x0000_i1394" type="#_x0000_t75" style="width:56.95pt;height:18.8pt" o:ole="">
            <v:imagedata r:id="rId749" o:title=""/>
          </v:shape>
          <o:OLEObject Type="Embed" ProgID="Equation.DSMT4" ShapeID="_x0000_i1394" DrawAspect="Content" ObjectID="_1674988013" r:id="rId750"/>
        </w:object>
      </w:r>
      <w:r w:rsidRPr="00BA7E4F">
        <w:rPr>
          <w:rFonts w:hAnsi="宋体"/>
        </w:rPr>
        <w:t>，</w:t>
      </w:r>
      <w:r w:rsidR="00C164DD" w:rsidRPr="00C164DD">
        <w:rPr>
          <w:position w:val="-12"/>
        </w:rPr>
        <w:object w:dxaOrig="300" w:dyaOrig="360">
          <v:shape id="_x0000_i1395" type="#_x0000_t75" style="width:15.05pt;height:18.15pt" o:ole="">
            <v:imagedata r:id="rId751" o:title=""/>
          </v:shape>
          <o:OLEObject Type="Embed" ProgID="Equation.DSMT4" ShapeID="_x0000_i1395" DrawAspect="Content" ObjectID="_1674988014" r:id="rId752"/>
        </w:object>
      </w:r>
      <w:r w:rsidRPr="00BA7E4F">
        <w:rPr>
          <w:rFonts w:hAnsi="宋体"/>
        </w:rPr>
        <w:t>与</w:t>
      </w:r>
      <w:r w:rsidR="00C164DD" w:rsidRPr="00C164DD">
        <w:rPr>
          <w:position w:val="-12"/>
        </w:rPr>
        <w:object w:dxaOrig="1140" w:dyaOrig="380">
          <v:shape id="_x0000_i1396" type="#_x0000_t75" style="width:56.95pt;height:18.8pt" o:ole="">
            <v:imagedata r:id="rId753" o:title=""/>
          </v:shape>
          <o:OLEObject Type="Embed" ProgID="Equation.DSMT4" ShapeID="_x0000_i1396" DrawAspect="Content" ObjectID="_1674988015" r:id="rId754"/>
        </w:object>
      </w:r>
      <w:r w:rsidRPr="00BA7E4F">
        <w:rPr>
          <w:rFonts w:hAnsi="宋体"/>
        </w:rPr>
        <w:t>正交，所以有方程如下：</w:t>
      </w:r>
    </w:p>
    <w:p w:rsidR="00F54881" w:rsidRPr="00BA7E4F" w:rsidRDefault="00C164DD" w:rsidP="00F54881">
      <w:pPr>
        <w:ind w:leftChars="200" w:left="480"/>
        <w:jc w:val="center"/>
      </w:pPr>
      <w:r w:rsidRPr="00C164DD">
        <w:rPr>
          <w:position w:val="-12"/>
        </w:rPr>
        <w:object w:dxaOrig="1500" w:dyaOrig="360">
          <v:shape id="_x0000_i1397" type="#_x0000_t75" style="width:75.15pt;height:18.15pt" o:ole="">
            <v:imagedata r:id="rId755" o:title=""/>
          </v:shape>
          <o:OLEObject Type="Embed" ProgID="Equation.DSMT4" ShapeID="_x0000_i1397" DrawAspect="Content" ObjectID="_1674988016" r:id="rId756"/>
        </w:object>
      </w:r>
    </w:p>
    <w:p w:rsidR="00F54881" w:rsidRDefault="00F54881" w:rsidP="00F54881">
      <w:pPr>
        <w:ind w:leftChars="200" w:left="480"/>
      </w:pPr>
      <w:r w:rsidRPr="00503869">
        <w:rPr>
          <w:rFonts w:hAnsi="宋体" w:hint="eastAsia"/>
        </w:rPr>
        <w:t>解该方程组得基础解系</w:t>
      </w:r>
      <w:r>
        <w:rPr>
          <w:rFonts w:hAnsi="宋体" w:hint="eastAsia"/>
        </w:rPr>
        <w:t>为</w:t>
      </w:r>
    </w:p>
    <w:p w:rsidR="00F54881" w:rsidRPr="00BA7E4F" w:rsidRDefault="00C164DD" w:rsidP="00F54881">
      <w:pPr>
        <w:ind w:leftChars="200" w:left="480"/>
        <w:jc w:val="center"/>
      </w:pPr>
      <w:r w:rsidRPr="00C164DD">
        <w:rPr>
          <w:position w:val="-12"/>
        </w:rPr>
        <w:object w:dxaOrig="3000" w:dyaOrig="380">
          <v:shape id="_x0000_i1398" type="#_x0000_t75" style="width:150.25pt;height:18.8pt" o:ole="">
            <v:imagedata r:id="rId757" o:title=""/>
          </v:shape>
          <o:OLEObject Type="Embed" ProgID="Equation.DSMT4" ShapeID="_x0000_i1398" DrawAspect="Content" ObjectID="_1674988017" r:id="rId758"/>
        </w:object>
      </w:r>
    </w:p>
    <w:p w:rsidR="00F54881" w:rsidRPr="00BA7E4F" w:rsidRDefault="00F54881" w:rsidP="00F54881">
      <w:pPr>
        <w:ind w:leftChars="200" w:left="480"/>
      </w:pPr>
      <w:r w:rsidRPr="00BA7E4F">
        <w:rPr>
          <w:rFonts w:hAnsi="宋体"/>
        </w:rPr>
        <w:t>故</w:t>
      </w:r>
      <w:r w:rsidR="00C164DD" w:rsidRPr="00025957">
        <w:rPr>
          <w:position w:val="-4"/>
        </w:rPr>
        <w:object w:dxaOrig="220" w:dyaOrig="260">
          <v:shape id="_x0000_i1399" type="#_x0000_t75" style="width:11.25pt;height:13.15pt" o:ole="">
            <v:imagedata r:id="rId759" o:title=""/>
          </v:shape>
          <o:OLEObject Type="Embed" ProgID="Equation.DSMT4" ShapeID="_x0000_i1399" DrawAspect="Content" ObjectID="_1674988018" r:id="rId760"/>
        </w:object>
      </w:r>
      <w:r w:rsidRPr="00BA7E4F">
        <w:rPr>
          <w:rFonts w:hAnsi="宋体"/>
        </w:rPr>
        <w:t>的所有的特征向量为：对应于</w:t>
      </w:r>
      <w:r w:rsidR="00C164DD" w:rsidRPr="00C164DD">
        <w:rPr>
          <w:position w:val="-12"/>
        </w:rPr>
        <w:object w:dxaOrig="800" w:dyaOrig="360">
          <v:shape id="_x0000_i1400" type="#_x0000_t75" style="width:40.05pt;height:18.15pt" o:ole="">
            <v:imagedata r:id="rId761" o:title=""/>
          </v:shape>
          <o:OLEObject Type="Embed" ProgID="Equation.DSMT4" ShapeID="_x0000_i1400" DrawAspect="Content" ObjectID="_1674988019" r:id="rId762"/>
        </w:object>
      </w:r>
      <w:r w:rsidRPr="00BA7E4F">
        <w:rPr>
          <w:rFonts w:hAnsi="宋体"/>
        </w:rPr>
        <w:t>的全体特征向量为</w:t>
      </w:r>
      <w:r w:rsidR="00C164DD" w:rsidRPr="00C164DD">
        <w:rPr>
          <w:position w:val="-12"/>
        </w:rPr>
        <w:object w:dxaOrig="499" w:dyaOrig="360">
          <v:shape id="_x0000_i1401" type="#_x0000_t75" style="width:25.05pt;height:18.15pt" o:ole="">
            <v:imagedata r:id="rId763" o:title=""/>
          </v:shape>
          <o:OLEObject Type="Embed" ProgID="Equation.DSMT4" ShapeID="_x0000_i1401" DrawAspect="Content" ObjectID="_1674988020" r:id="rId764"/>
        </w:object>
      </w:r>
      <w:r w:rsidRPr="00BA7E4F">
        <w:rPr>
          <w:rFonts w:hAnsi="宋体"/>
        </w:rPr>
        <w:t>，其中</w:t>
      </w:r>
      <w:r w:rsidR="00C164DD" w:rsidRPr="00C164DD">
        <w:rPr>
          <w:position w:val="-12"/>
        </w:rPr>
        <w:object w:dxaOrig="260" w:dyaOrig="360">
          <v:shape id="_x0000_i1402" type="#_x0000_t75" style="width:13.15pt;height:18.15pt" o:ole="">
            <v:imagedata r:id="rId765" o:title=""/>
          </v:shape>
          <o:OLEObject Type="Embed" ProgID="Equation.DSMT4" ShapeID="_x0000_i1402" DrawAspect="Content" ObjectID="_1674988021" r:id="rId766"/>
        </w:object>
      </w:r>
      <w:r w:rsidRPr="00BA7E4F">
        <w:rPr>
          <w:rFonts w:hAnsi="宋体"/>
        </w:rPr>
        <w:t>是非零任意常数，对应于</w:t>
      </w:r>
      <w:r w:rsidR="00C164DD" w:rsidRPr="00C164DD">
        <w:rPr>
          <w:position w:val="-12"/>
        </w:rPr>
        <w:object w:dxaOrig="1120" w:dyaOrig="360">
          <v:shape id="_x0000_i1403" type="#_x0000_t75" style="width:55.7pt;height:18.15pt" o:ole="">
            <v:imagedata r:id="rId767" o:title=""/>
          </v:shape>
          <o:OLEObject Type="Embed" ProgID="Equation.DSMT4" ShapeID="_x0000_i1403" DrawAspect="Content" ObjectID="_1674988022" r:id="rId768"/>
        </w:object>
      </w:r>
      <w:r w:rsidRPr="00BA7E4F">
        <w:rPr>
          <w:rFonts w:hAnsi="宋体"/>
        </w:rPr>
        <w:t>的全体特征向量为</w:t>
      </w:r>
      <w:r w:rsidR="00C164DD" w:rsidRPr="00C164DD">
        <w:rPr>
          <w:position w:val="-12"/>
        </w:rPr>
        <w:object w:dxaOrig="1140" w:dyaOrig="360">
          <v:shape id="_x0000_i1404" type="#_x0000_t75" style="width:56.95pt;height:18.15pt" o:ole="">
            <v:imagedata r:id="rId769" o:title=""/>
          </v:shape>
          <o:OLEObject Type="Embed" ProgID="Equation.DSMT4" ShapeID="_x0000_i1404" DrawAspect="Content" ObjectID="_1674988023" r:id="rId770"/>
        </w:object>
      </w:r>
      <w:r w:rsidRPr="00BA7E4F">
        <w:rPr>
          <w:rFonts w:hAnsi="宋体"/>
        </w:rPr>
        <w:t>，其中</w:t>
      </w:r>
      <w:r w:rsidR="00C164DD" w:rsidRPr="00C164DD">
        <w:rPr>
          <w:position w:val="-12"/>
        </w:rPr>
        <w:object w:dxaOrig="560" w:dyaOrig="360">
          <v:shape id="_x0000_i1405" type="#_x0000_t75" style="width:28.15pt;height:18.15pt" o:ole="">
            <v:imagedata r:id="rId771" o:title=""/>
          </v:shape>
          <o:OLEObject Type="Embed" ProgID="Equation.DSMT4" ShapeID="_x0000_i1405" DrawAspect="Content" ObjectID="_1674988024" r:id="rId772"/>
        </w:object>
      </w:r>
      <w:r w:rsidRPr="00BA7E4F">
        <w:rPr>
          <w:rFonts w:hAnsi="宋体"/>
        </w:rPr>
        <w:t>是不同时为零的任意常数</w:t>
      </w:r>
      <w:r>
        <w:t>．</w:t>
      </w:r>
    </w:p>
    <w:p w:rsidR="00F54881" w:rsidRPr="00BA7E4F" w:rsidRDefault="00C164DD" w:rsidP="00F54881">
      <w:pPr>
        <w:ind w:leftChars="200" w:left="480"/>
      </w:pPr>
      <w:r w:rsidRPr="00C164DD">
        <w:rPr>
          <w:position w:val="-10"/>
        </w:rPr>
        <w:object w:dxaOrig="400" w:dyaOrig="320">
          <v:shape id="_x0000_i1406" type="#_x0000_t75" style="width:20.05pt;height:16.3pt" o:ole="">
            <v:imagedata r:id="rId773" o:title=""/>
          </v:shape>
          <o:OLEObject Type="Embed" ProgID="Equation.DSMT4" ShapeID="_x0000_i1406" DrawAspect="Content" ObjectID="_1674988025" r:id="rId774"/>
        </w:object>
      </w:r>
      <w:r w:rsidR="00F54881">
        <w:t xml:space="preserve"> </w:t>
      </w:r>
      <w:r w:rsidR="00F54881" w:rsidRPr="00BA7E4F">
        <w:rPr>
          <w:rFonts w:hAnsi="宋体"/>
        </w:rPr>
        <w:t>令矩阵</w:t>
      </w:r>
      <w:r w:rsidRPr="00C164DD">
        <w:rPr>
          <w:position w:val="-50"/>
        </w:rPr>
        <w:object w:dxaOrig="3000" w:dyaOrig="1120">
          <v:shape id="_x0000_i1407" type="#_x0000_t75" style="width:150.25pt;height:55.7pt" o:ole="">
            <v:imagedata r:id="rId775" o:title=""/>
          </v:shape>
          <o:OLEObject Type="Embed" ProgID="Equation.DSMT4" ShapeID="_x0000_i1407" DrawAspect="Content" ObjectID="_1674988026" r:id="rId776"/>
        </w:object>
      </w:r>
      <w:r w:rsidR="00F54881" w:rsidRPr="00BA7E4F">
        <w:rPr>
          <w:rFonts w:hAnsi="宋体"/>
        </w:rPr>
        <w:t>，求逆矩阵</w:t>
      </w:r>
      <w:r w:rsidRPr="00025957">
        <w:rPr>
          <w:position w:val="-4"/>
        </w:rPr>
        <w:object w:dxaOrig="380" w:dyaOrig="300">
          <v:shape id="_x0000_i1408" type="#_x0000_t75" style="width:18.8pt;height:15.05pt" o:ole="">
            <v:imagedata r:id="rId777" o:title=""/>
          </v:shape>
          <o:OLEObject Type="Embed" ProgID="Equation.DSMT4" ShapeID="_x0000_i1408" DrawAspect="Content" ObjectID="_1674988027" r:id="rId778"/>
        </w:object>
      </w:r>
      <w:r w:rsidR="00F54881">
        <w:rPr>
          <w:rFonts w:hint="eastAsia"/>
        </w:rPr>
        <w:t>得到</w:t>
      </w:r>
    </w:p>
    <w:p w:rsidR="00F54881" w:rsidRPr="00BA7E4F" w:rsidRDefault="00C164DD" w:rsidP="00F54881">
      <w:pPr>
        <w:ind w:leftChars="200" w:left="480"/>
        <w:jc w:val="center"/>
      </w:pPr>
      <w:r w:rsidRPr="00C164DD">
        <w:rPr>
          <w:position w:val="-50"/>
        </w:rPr>
        <w:object w:dxaOrig="4580" w:dyaOrig="1120">
          <v:shape id="_x0000_i1409" type="#_x0000_t75" style="width:229.15pt;height:55.7pt" o:ole="">
            <v:imagedata r:id="rId779" o:title=""/>
          </v:shape>
          <o:OLEObject Type="Embed" ProgID="Equation.DSMT4" ShapeID="_x0000_i1409" DrawAspect="Content" ObjectID="_1674988028" r:id="rId780"/>
        </w:object>
      </w:r>
    </w:p>
    <w:p w:rsidR="00F54881" w:rsidRPr="00BA7E4F" w:rsidRDefault="00F54881" w:rsidP="00F54881">
      <w:pPr>
        <w:ind w:leftChars="200" w:left="480"/>
      </w:pPr>
      <w:r w:rsidRPr="00BA7E4F">
        <w:rPr>
          <w:rFonts w:hAnsi="宋体"/>
        </w:rPr>
        <w:t>由</w:t>
      </w:r>
      <w:r w:rsidR="00C164DD" w:rsidRPr="00C164DD">
        <w:rPr>
          <w:position w:val="-10"/>
        </w:rPr>
        <w:object w:dxaOrig="2160" w:dyaOrig="360">
          <v:shape id="_x0000_i1410" type="#_x0000_t75" style="width:108.3pt;height:18.15pt" o:ole="">
            <v:imagedata r:id="rId781" o:title=""/>
          </v:shape>
          <o:OLEObject Type="Embed" ProgID="Equation.DSMT4" ShapeID="_x0000_i1410" DrawAspect="Content" ObjectID="_1674988029" r:id="rId782"/>
        </w:object>
      </w:r>
      <w:r>
        <w:rPr>
          <w:rFonts w:hAnsi="宋体" w:hint="eastAsia"/>
        </w:rPr>
        <w:t>，</w:t>
      </w:r>
      <w:r>
        <w:rPr>
          <w:rFonts w:hAnsi="宋体"/>
        </w:rPr>
        <w:t>得到</w:t>
      </w:r>
    </w:p>
    <w:p w:rsidR="00F54881" w:rsidRPr="00BA7E4F" w:rsidRDefault="00C164DD" w:rsidP="00F54881">
      <w:pPr>
        <w:ind w:leftChars="200" w:left="480"/>
        <w:jc w:val="center"/>
      </w:pPr>
      <w:r w:rsidRPr="00C164DD">
        <w:rPr>
          <w:position w:val="-70"/>
        </w:rPr>
        <w:object w:dxaOrig="5960" w:dyaOrig="1500">
          <v:shape id="_x0000_i1411" type="#_x0000_t75" style="width:298pt;height:75.15pt" o:ole="">
            <v:imagedata r:id="rId783" o:title=""/>
          </v:shape>
          <o:OLEObject Type="Embed" ProgID="Equation.DSMT4" ShapeID="_x0000_i1411" DrawAspect="Content" ObjectID="_1674988030" r:id="rId784"/>
        </w:object>
      </w:r>
    </w:p>
    <w:p w:rsidR="00F54881" w:rsidRDefault="00F54881" w:rsidP="00F54881">
      <w:pPr>
        <w:rPr>
          <w:rFonts w:hAnsi="宋体"/>
          <w:b/>
        </w:rPr>
      </w:pPr>
    </w:p>
    <w:p w:rsidR="00F54881" w:rsidRPr="003A4343" w:rsidRDefault="00F54881" w:rsidP="00F54881"/>
    <w:p w:rsidR="00F54881" w:rsidRPr="003A4343" w:rsidRDefault="00F54881" w:rsidP="00F54881">
      <w:r w:rsidRPr="003A4343">
        <w:t>(23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="00CA28C4" w:rsidRPr="005864F9">
        <w:rPr>
          <w:rStyle w:val="ae"/>
          <w:rFonts w:hint="eastAsia"/>
        </w:rPr>
        <w:t>【</w:t>
      </w:r>
      <w:r w:rsidR="00CA28C4">
        <w:rPr>
          <w:rStyle w:val="ae"/>
          <w:rFonts w:hint="eastAsia"/>
        </w:rPr>
        <w:t>同</w:t>
      </w:r>
      <w:r w:rsidR="00CA28C4" w:rsidRPr="005864F9">
        <w:rPr>
          <w:rStyle w:val="ae"/>
          <w:rFonts w:hint="eastAsia"/>
        </w:rPr>
        <w:t>试卷</w:t>
      </w:r>
      <w:r w:rsidR="00CA28C4">
        <w:rPr>
          <w:rStyle w:val="ae"/>
          <w:rFonts w:hint="eastAsia"/>
        </w:rPr>
        <w:t>一</w:t>
      </w:r>
      <w:r w:rsidR="00CA28C4" w:rsidRPr="005864F9">
        <w:rPr>
          <w:rStyle w:val="ae"/>
          <w:rFonts w:hint="eastAsia"/>
        </w:rPr>
        <w:t>第三</w:t>
      </w:r>
      <w:r w:rsidR="00CA28C4" w:rsidRPr="005864F9">
        <w:rPr>
          <w:rStyle w:val="ae"/>
          <w:rFonts w:hint="eastAsia"/>
        </w:rPr>
        <w:t>(</w:t>
      </w:r>
      <w:r w:rsidR="00CA28C4">
        <w:rPr>
          <w:rStyle w:val="ae"/>
          <w:rFonts w:hint="eastAsia"/>
        </w:rPr>
        <w:t>23</w:t>
      </w:r>
      <w:r w:rsidR="00CA28C4" w:rsidRPr="005864F9">
        <w:rPr>
          <w:rStyle w:val="ae"/>
          <w:rFonts w:hint="eastAsia"/>
        </w:rPr>
        <w:t>)</w:t>
      </w:r>
      <w:r w:rsidR="00CA28C4" w:rsidRPr="005864F9">
        <w:rPr>
          <w:rStyle w:val="ae"/>
          <w:rFonts w:hint="eastAsia"/>
        </w:rPr>
        <w:t>题】</w:t>
      </w:r>
    </w:p>
    <w:p w:rsidR="00F54881" w:rsidRDefault="00F54881" w:rsidP="00F54881">
      <w:pPr>
        <w:ind w:leftChars="200" w:left="480"/>
      </w:pPr>
      <w:r w:rsidRPr="003A4343">
        <w:t>设二维随机变量</w:t>
      </w:r>
      <w:r w:rsidR="00C164DD" w:rsidRPr="00C164DD">
        <w:rPr>
          <w:position w:val="-10"/>
        </w:rPr>
        <w:object w:dxaOrig="639" w:dyaOrig="320">
          <v:shape id="_x0000_i1412" type="#_x0000_t75" style="width:31.95pt;height:16.3pt" o:ole="">
            <v:imagedata r:id="rId785" o:title=""/>
          </v:shape>
          <o:OLEObject Type="Embed" ProgID="Equation.DSMT4" ShapeID="_x0000_i1412" DrawAspect="Content" ObjectID="_1674988031" r:id="rId786"/>
        </w:object>
      </w:r>
      <w:r w:rsidRPr="003A4343">
        <w:t>的概率密度为</w:t>
      </w:r>
    </w:p>
    <w:p w:rsidR="00F54881" w:rsidRPr="003A4343" w:rsidRDefault="00C164DD" w:rsidP="00F54881">
      <w:pPr>
        <w:ind w:leftChars="200" w:left="480"/>
        <w:jc w:val="center"/>
      </w:pPr>
      <w:r w:rsidRPr="00C164DD">
        <w:rPr>
          <w:position w:val="-32"/>
        </w:rPr>
        <w:object w:dxaOrig="4239" w:dyaOrig="760">
          <v:shape id="_x0000_i1413" type="#_x0000_t75" style="width:212.25pt;height:38.2pt" o:ole="">
            <v:imagedata r:id="rId787" o:title=""/>
          </v:shape>
          <o:OLEObject Type="Embed" ProgID="Equation.DSMT4" ShapeID="_x0000_i1413" DrawAspect="Content" ObjectID="_1674988032" r:id="rId788"/>
        </w:object>
      </w:r>
    </w:p>
    <w:p w:rsidR="00F54881" w:rsidRPr="003A4343" w:rsidRDefault="00F54881" w:rsidP="00F54881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</w:t>
      </w:r>
      <w:r w:rsidR="00C164DD" w:rsidRPr="00C164DD">
        <w:rPr>
          <w:position w:val="-14"/>
        </w:rPr>
        <w:object w:dxaOrig="1100" w:dyaOrig="400">
          <v:shape id="_x0000_i1414" type="#_x0000_t75" style="width:55.1pt;height:20.05pt" o:ole="">
            <v:imagedata r:id="rId789" o:title=""/>
          </v:shape>
          <o:OLEObject Type="Embed" ProgID="Equation.DSMT4" ShapeID="_x0000_i1414" DrawAspect="Content" ObjectID="_1674988033" r:id="rId790"/>
        </w:object>
      </w:r>
      <w:r w:rsidRPr="003A4343">
        <w:t>；</w:t>
      </w:r>
    </w:p>
    <w:p w:rsidR="00F54881" w:rsidRPr="003A4343" w:rsidRDefault="00F54881" w:rsidP="00F54881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求</w:t>
      </w:r>
      <w:r w:rsidR="00C164DD" w:rsidRPr="00025957">
        <w:rPr>
          <w:position w:val="-4"/>
        </w:rPr>
        <w:object w:dxaOrig="980" w:dyaOrig="260">
          <v:shape id="_x0000_i1415" type="#_x0000_t75" style="width:48.85pt;height:13.15pt" o:ole="">
            <v:imagedata r:id="rId791" o:title=""/>
          </v:shape>
          <o:OLEObject Type="Embed" ProgID="Equation.DSMT4" ShapeID="_x0000_i1415" DrawAspect="Content" ObjectID="_1674988034" r:id="rId792"/>
        </w:object>
      </w:r>
      <w:r w:rsidRPr="003A4343">
        <w:t>的概率密度</w:t>
      </w:r>
      <w:r w:rsidR="00C164DD" w:rsidRPr="00C164DD">
        <w:rPr>
          <w:position w:val="-12"/>
        </w:rPr>
        <w:object w:dxaOrig="600" w:dyaOrig="360">
          <v:shape id="_x0000_i1416" type="#_x0000_t75" style="width:30.05pt;height:18.15pt" o:ole="">
            <v:imagedata r:id="rId793" o:title=""/>
          </v:shape>
          <o:OLEObject Type="Embed" ProgID="Equation.DSMT4" ShapeID="_x0000_i1416" DrawAspect="Content" ObjectID="_1674988035" r:id="rId794"/>
        </w:object>
      </w:r>
      <w:r w:rsidRPr="003A4343">
        <w:t>.</w:t>
      </w:r>
    </w:p>
    <w:p w:rsidR="00F54881" w:rsidRDefault="00F54881" w:rsidP="00F54881"/>
    <w:p w:rsidR="00F54881" w:rsidRDefault="00F54881" w:rsidP="00F54881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Pr="00407624">
        <w:rPr>
          <w:rFonts w:hAnsi="宋体"/>
        </w:rPr>
        <w:t>(</w:t>
      </w:r>
      <w:r w:rsidRPr="00407624">
        <w:rPr>
          <w:rFonts w:hAnsi="宋体" w:hint="eastAsia"/>
        </w:rPr>
        <w:t>I</w:t>
      </w:r>
      <w:r w:rsidRPr="00407624">
        <w:rPr>
          <w:rFonts w:hAnsi="宋体"/>
        </w:rPr>
        <w:t>)</w:t>
      </w:r>
      <w:r w:rsidR="00C164DD" w:rsidRPr="00C164DD">
        <w:rPr>
          <w:position w:val="-18"/>
        </w:rPr>
        <w:object w:dxaOrig="3080" w:dyaOrig="460">
          <v:shape id="_x0000_i1417" type="#_x0000_t75" style="width:154pt;height:23.15pt" o:ole="">
            <v:imagedata r:id="rId795" o:title=""/>
          </v:shape>
          <o:OLEObject Type="Embed" ProgID="Equation.DSMT4" ShapeID="_x0000_i1417" DrawAspect="Content" ObjectID="_1674988036" r:id="rId796"/>
        </w:object>
      </w:r>
      <w:r w:rsidRPr="00407624">
        <w:rPr>
          <w:rFonts w:hint="eastAsia"/>
        </w:rPr>
        <w:t>，其中</w:t>
      </w:r>
      <w:r w:rsidR="00C164DD" w:rsidRPr="00025957">
        <w:rPr>
          <w:position w:val="-4"/>
        </w:rPr>
        <w:object w:dxaOrig="240" w:dyaOrig="260">
          <v:shape id="_x0000_i1418" type="#_x0000_t75" style="width:11.9pt;height:13.15pt" o:ole="">
            <v:imagedata r:id="rId797" o:title=""/>
          </v:shape>
          <o:OLEObject Type="Embed" ProgID="Equation.DSMT4" ShapeID="_x0000_i1418" DrawAspect="Content" ObjectID="_1674988037" r:id="rId798"/>
        </w:object>
      </w:r>
      <w:r w:rsidRPr="00407624">
        <w:rPr>
          <w:rFonts w:hint="eastAsia"/>
        </w:rPr>
        <w:t>为</w:t>
      </w:r>
      <w:r w:rsidR="00C164DD" w:rsidRPr="00C164DD">
        <w:rPr>
          <w:position w:val="-10"/>
        </w:rPr>
        <w:object w:dxaOrig="1780" w:dyaOrig="320">
          <v:shape id="_x0000_i1419" type="#_x0000_t75" style="width:88.9pt;height:16.3pt" o:ole="">
            <v:imagedata r:id="rId799" o:title=""/>
          </v:shape>
          <o:OLEObject Type="Embed" ProgID="Equation.DSMT4" ShapeID="_x0000_i1419" DrawAspect="Content" ObjectID="_1674988038" r:id="rId800"/>
        </w:object>
      </w:r>
      <w:r w:rsidRPr="00407624">
        <w:rPr>
          <w:rFonts w:hint="eastAsia"/>
        </w:rPr>
        <w:t>中</w:t>
      </w:r>
      <w:r w:rsidR="00C164DD" w:rsidRPr="00C164DD">
        <w:rPr>
          <w:position w:val="-10"/>
        </w:rPr>
        <w:object w:dxaOrig="700" w:dyaOrig="320">
          <v:shape id="_x0000_i1420" type="#_x0000_t75" style="width:35.05pt;height:16.3pt" o:ole="">
            <v:imagedata r:id="rId801" o:title=""/>
          </v:shape>
          <o:OLEObject Type="Embed" ProgID="Equation.DSMT4" ShapeID="_x0000_i1420" DrawAspect="Content" ObjectID="_1674988039" r:id="rId802"/>
        </w:object>
      </w:r>
      <w:r w:rsidRPr="00407624">
        <w:rPr>
          <w:rFonts w:hint="eastAsia"/>
        </w:rPr>
        <w:t>的那部分区域</w:t>
      </w:r>
      <w:r>
        <w:rPr>
          <w:rFonts w:hint="eastAsia"/>
        </w:rPr>
        <w:t>（下</w:t>
      </w:r>
      <w:r w:rsidRPr="00407624">
        <w:rPr>
          <w:rFonts w:hint="eastAsia"/>
        </w:rPr>
        <w:t>图阴影部分</w:t>
      </w:r>
      <w:r>
        <w:rPr>
          <w:rFonts w:hint="eastAsia"/>
        </w:rPr>
        <w:t>）</w:t>
      </w:r>
      <w:r w:rsidRPr="00407624">
        <w:rPr>
          <w:rFonts w:hint="eastAsia"/>
        </w:rPr>
        <w:t>；</w:t>
      </w:r>
    </w:p>
    <w:p w:rsidR="00F54881" w:rsidRDefault="00B82F10" w:rsidP="00B82F10">
      <w:pPr>
        <w:jc w:val="center"/>
      </w:pPr>
      <w:r>
        <w:rPr>
          <w:noProof/>
        </w:rPr>
        <w:lastRenderedPageBreak/>
        <w:drawing>
          <wp:inline distT="0" distB="0" distL="0" distR="0">
            <wp:extent cx="2787263" cy="2076511"/>
            <wp:effectExtent l="19050" t="0" r="0" b="0"/>
            <wp:docPr id="3" name="图片 2" descr="2007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3.png"/>
                    <pic:cNvPicPr/>
                  </pic:nvPicPr>
                  <pic:blipFill>
                    <a:blip r:embed="rId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490" cy="20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81" w:rsidRPr="00407624" w:rsidRDefault="00F54881" w:rsidP="00F54881">
      <w:pPr>
        <w:ind w:leftChars="200" w:left="480"/>
        <w:rPr>
          <w:rFonts w:hAnsi="宋体"/>
        </w:rPr>
      </w:pPr>
      <w:r w:rsidRPr="00407624">
        <w:rPr>
          <w:rFonts w:hAnsi="宋体" w:hint="eastAsia"/>
        </w:rPr>
        <w:t>求此二重积分可得</w:t>
      </w:r>
    </w:p>
    <w:p w:rsidR="00F54881" w:rsidRPr="00407624" w:rsidRDefault="00C164DD" w:rsidP="00F54881">
      <w:pPr>
        <w:ind w:firstLineChars="400" w:firstLine="960"/>
        <w:jc w:val="center"/>
      </w:pPr>
      <w:r w:rsidRPr="00C164DD">
        <w:rPr>
          <w:position w:val="-24"/>
        </w:rPr>
        <w:object w:dxaOrig="5520" w:dyaOrig="660">
          <v:shape id="_x0000_i1421" type="#_x0000_t75" style="width:276.1pt;height:33.2pt" o:ole="">
            <v:imagedata r:id="rId804" o:title=""/>
          </v:shape>
          <o:OLEObject Type="Embed" ProgID="Equation.DSMT4" ShapeID="_x0000_i1421" DrawAspect="Content" ObjectID="_1674988040" r:id="rId805"/>
        </w:object>
      </w:r>
    </w:p>
    <w:p w:rsidR="00F54881" w:rsidRDefault="00F54881" w:rsidP="00F54881">
      <w:pPr>
        <w:rPr>
          <w:rFonts w:hAnsi="宋体"/>
        </w:rPr>
      </w:pPr>
      <w:r w:rsidRPr="00407624">
        <w:t>(</w:t>
      </w:r>
      <w:r w:rsidRPr="00407624">
        <w:rPr>
          <w:rFonts w:ascii="宋体" w:hAnsi="宋体" w:cs="宋体" w:hint="eastAsia"/>
        </w:rPr>
        <w:t>Ⅱ</w:t>
      </w:r>
      <w:r w:rsidRPr="00407624">
        <w:t>)</w:t>
      </w:r>
      <w:r w:rsidRPr="00407624">
        <w:rPr>
          <w:rFonts w:hAnsi="宋体"/>
        </w:rPr>
        <w:t xml:space="preserve"> </w:t>
      </w:r>
      <w:r w:rsidR="00C164DD" w:rsidRPr="00C164DD">
        <w:rPr>
          <w:position w:val="-14"/>
        </w:rPr>
        <w:object w:dxaOrig="3140" w:dyaOrig="400">
          <v:shape id="_x0000_i1422" type="#_x0000_t75" style="width:157.15pt;height:20.05pt" o:ole="">
            <v:imagedata r:id="rId806" o:title=""/>
          </v:shape>
          <o:OLEObject Type="Embed" ProgID="Equation.DSMT4" ShapeID="_x0000_i1422" DrawAspect="Content" ObjectID="_1674988041" r:id="rId807"/>
        </w:object>
      </w:r>
    </w:p>
    <w:p w:rsidR="00F54881" w:rsidRPr="00407624" w:rsidRDefault="00B82F10" w:rsidP="00F54881">
      <w:pPr>
        <w:jc w:val="center"/>
        <w:rPr>
          <w:rFonts w:hAnsi="宋体"/>
        </w:rPr>
      </w:pPr>
      <w:r>
        <w:rPr>
          <w:rFonts w:hAnsi="宋体"/>
          <w:noProof/>
        </w:rPr>
        <w:drawing>
          <wp:inline distT="0" distB="0" distL="0" distR="0">
            <wp:extent cx="2590220" cy="1910286"/>
            <wp:effectExtent l="19050" t="0" r="580" b="0"/>
            <wp:docPr id="4" name="图片 3" descr="2007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4.png"/>
                    <pic:cNvPicPr/>
                  </pic:nvPicPr>
                  <pic:blipFill>
                    <a:blip r:embed="rId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451" cy="19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81" w:rsidRPr="006E427A" w:rsidRDefault="00F54881" w:rsidP="00F54881">
      <w:pPr>
        <w:ind w:leftChars="200" w:left="480"/>
        <w:rPr>
          <w:rFonts w:hAnsi="宋体"/>
        </w:rPr>
      </w:pPr>
      <w:r w:rsidRPr="00407624">
        <w:rPr>
          <w:rFonts w:hint="eastAsia"/>
        </w:rPr>
        <w:t>当</w:t>
      </w:r>
      <w:r w:rsidR="00C164DD" w:rsidRPr="00C164DD">
        <w:rPr>
          <w:position w:val="-6"/>
        </w:rPr>
        <w:object w:dxaOrig="540" w:dyaOrig="279">
          <v:shape id="_x0000_i1423" type="#_x0000_t75" style="width:26.9pt;height:13.75pt" o:ole="">
            <v:imagedata r:id="rId809" o:title=""/>
          </v:shape>
          <o:OLEObject Type="Embed" ProgID="Equation.DSMT4" ShapeID="_x0000_i1423" DrawAspect="Content" ObjectID="_1674988042" r:id="rId810"/>
        </w:object>
      </w:r>
      <w:r w:rsidRPr="00407624">
        <w:rPr>
          <w:rFonts w:hint="eastAsia"/>
        </w:rPr>
        <w:t>时，</w:t>
      </w:r>
      <w:r w:rsidR="00C164DD" w:rsidRPr="00C164DD">
        <w:rPr>
          <w:position w:val="-12"/>
        </w:rPr>
        <w:object w:dxaOrig="940" w:dyaOrig="360">
          <v:shape id="_x0000_i1424" type="#_x0000_t75" style="width:46.95pt;height:18.15pt" o:ole="">
            <v:imagedata r:id="rId811" o:title=""/>
          </v:shape>
          <o:OLEObject Type="Embed" ProgID="Equation.DSMT4" ShapeID="_x0000_i1424" DrawAspect="Content" ObjectID="_1674988043" r:id="rId812"/>
        </w:object>
      </w:r>
      <w:r w:rsidRPr="00407624">
        <w:rPr>
          <w:rFonts w:hint="eastAsia"/>
        </w:rPr>
        <w:t>；当</w:t>
      </w:r>
      <w:r w:rsidR="00C164DD" w:rsidRPr="00025957">
        <w:rPr>
          <w:position w:val="-4"/>
        </w:rPr>
        <w:object w:dxaOrig="540" w:dyaOrig="260">
          <v:shape id="_x0000_i1425" type="#_x0000_t75" style="width:26.9pt;height:13.15pt" o:ole="">
            <v:imagedata r:id="rId813" o:title=""/>
          </v:shape>
          <o:OLEObject Type="Embed" ProgID="Equation.DSMT4" ShapeID="_x0000_i1425" DrawAspect="Content" ObjectID="_1674988044" r:id="rId814"/>
        </w:object>
      </w:r>
      <w:r w:rsidRPr="00407624">
        <w:rPr>
          <w:rFonts w:hint="eastAsia"/>
        </w:rPr>
        <w:t>时，</w:t>
      </w:r>
      <w:r w:rsidR="00C164DD" w:rsidRPr="00C164DD">
        <w:rPr>
          <w:position w:val="-12"/>
        </w:rPr>
        <w:object w:dxaOrig="920" w:dyaOrig="360">
          <v:shape id="_x0000_i1426" type="#_x0000_t75" style="width:45.7pt;height:18.15pt" o:ole="">
            <v:imagedata r:id="rId815" o:title=""/>
          </v:shape>
          <o:OLEObject Type="Embed" ProgID="Equation.DSMT4" ShapeID="_x0000_i1426" DrawAspect="Content" ObjectID="_1674988045" r:id="rId816"/>
        </w:object>
      </w:r>
      <w:r w:rsidRPr="00407624">
        <w:rPr>
          <w:rFonts w:hint="eastAsia"/>
        </w:rPr>
        <w:t>；</w:t>
      </w:r>
    </w:p>
    <w:p w:rsidR="00F54881" w:rsidRPr="00407624" w:rsidRDefault="00F54881" w:rsidP="00F54881">
      <w:pPr>
        <w:ind w:leftChars="200" w:left="480"/>
      </w:pPr>
      <w:r w:rsidRPr="00407624">
        <w:rPr>
          <w:rFonts w:hint="eastAsia"/>
        </w:rPr>
        <w:t>当</w:t>
      </w:r>
      <w:r w:rsidR="00C164DD" w:rsidRPr="00C164DD">
        <w:rPr>
          <w:position w:val="-6"/>
        </w:rPr>
        <w:object w:dxaOrig="859" w:dyaOrig="279">
          <v:shape id="_x0000_i1427" type="#_x0000_t75" style="width:43.2pt;height:13.75pt" o:ole="">
            <v:imagedata r:id="rId817" o:title=""/>
          </v:shape>
          <o:OLEObject Type="Embed" ProgID="Equation.DSMT4" ShapeID="_x0000_i1427" DrawAspect="Content" ObjectID="_1674988046" r:id="rId818"/>
        </w:object>
      </w:r>
      <w:r w:rsidRPr="00407624">
        <w:rPr>
          <w:rFonts w:hint="eastAsia"/>
        </w:rPr>
        <w:t>时，</w:t>
      </w:r>
    </w:p>
    <w:p w:rsidR="00F54881" w:rsidRPr="00407624" w:rsidRDefault="00C164DD" w:rsidP="00F54881">
      <w:pPr>
        <w:ind w:leftChars="200" w:left="480"/>
        <w:jc w:val="center"/>
      </w:pPr>
      <w:r w:rsidRPr="00C164DD">
        <w:rPr>
          <w:position w:val="-24"/>
        </w:rPr>
        <w:object w:dxaOrig="5920" w:dyaOrig="620">
          <v:shape id="_x0000_i1428" type="#_x0000_t75" style="width:296.15pt;height:31.3pt" o:ole="">
            <v:imagedata r:id="rId819" o:title=""/>
          </v:shape>
          <o:OLEObject Type="Embed" ProgID="Equation.DSMT4" ShapeID="_x0000_i1428" DrawAspect="Content" ObjectID="_1674988047" r:id="rId820"/>
        </w:object>
      </w:r>
    </w:p>
    <w:p w:rsidR="00F54881" w:rsidRPr="00407624" w:rsidRDefault="00F54881" w:rsidP="00F54881">
      <w:pPr>
        <w:ind w:leftChars="200" w:left="480"/>
      </w:pPr>
      <w:r w:rsidRPr="00407624">
        <w:rPr>
          <w:rFonts w:hint="eastAsia"/>
        </w:rPr>
        <w:t>当</w:t>
      </w:r>
      <w:r w:rsidR="00C164DD" w:rsidRPr="00025957">
        <w:rPr>
          <w:position w:val="-4"/>
        </w:rPr>
        <w:object w:dxaOrig="859" w:dyaOrig="260">
          <v:shape id="_x0000_i1429" type="#_x0000_t75" style="width:43.2pt;height:13.15pt" o:ole="">
            <v:imagedata r:id="rId821" o:title=""/>
          </v:shape>
          <o:OLEObject Type="Embed" ProgID="Equation.DSMT4" ShapeID="_x0000_i1429" DrawAspect="Content" ObjectID="_1674988048" r:id="rId822"/>
        </w:object>
      </w:r>
      <w:r w:rsidRPr="00407624">
        <w:rPr>
          <w:rFonts w:hint="eastAsia"/>
        </w:rPr>
        <w:t>时，</w:t>
      </w:r>
    </w:p>
    <w:p w:rsidR="00F54881" w:rsidRPr="00407624" w:rsidRDefault="00C164DD" w:rsidP="00F54881">
      <w:pPr>
        <w:ind w:leftChars="200" w:left="480"/>
        <w:jc w:val="center"/>
      </w:pPr>
      <w:r w:rsidRPr="00C164DD">
        <w:rPr>
          <w:position w:val="-52"/>
        </w:rPr>
        <w:object w:dxaOrig="5319" w:dyaOrig="1160">
          <v:shape id="_x0000_i1430" type="#_x0000_t75" style="width:266.1pt;height:58.25pt" o:ole="">
            <v:imagedata r:id="rId823" o:title=""/>
          </v:shape>
          <o:OLEObject Type="Embed" ProgID="Equation.DSMT4" ShapeID="_x0000_i1430" DrawAspect="Content" ObjectID="_1674988049" r:id="rId824"/>
        </w:object>
      </w:r>
    </w:p>
    <w:p w:rsidR="00F54881" w:rsidRDefault="00F54881" w:rsidP="00F54881">
      <w:pPr>
        <w:ind w:leftChars="200" w:left="480"/>
      </w:pPr>
      <w:r w:rsidRPr="00407624">
        <w:rPr>
          <w:rFonts w:hint="eastAsia"/>
        </w:rPr>
        <w:t>所以</w:t>
      </w:r>
      <w:r w:rsidR="00C164DD" w:rsidRPr="00025957">
        <w:rPr>
          <w:position w:val="-4"/>
        </w:rPr>
        <w:object w:dxaOrig="980" w:dyaOrig="260">
          <v:shape id="_x0000_i1431" type="#_x0000_t75" style="width:48.85pt;height:13.15pt" o:ole="">
            <v:imagedata r:id="rId825" o:title=""/>
          </v:shape>
          <o:OLEObject Type="Embed" ProgID="Equation.DSMT4" ShapeID="_x0000_i1431" DrawAspect="Content" ObjectID="_1674988050" r:id="rId826"/>
        </w:object>
      </w:r>
      <w:r w:rsidRPr="003A4343">
        <w:t>的概率密度</w:t>
      </w:r>
    </w:p>
    <w:p w:rsidR="00F54881" w:rsidRPr="00407624" w:rsidRDefault="00C164DD" w:rsidP="00F54881">
      <w:pPr>
        <w:ind w:leftChars="200" w:left="480"/>
        <w:jc w:val="center"/>
      </w:pPr>
      <w:r w:rsidRPr="00C164DD">
        <w:rPr>
          <w:position w:val="-56"/>
        </w:rPr>
        <w:object w:dxaOrig="4080" w:dyaOrig="1240">
          <v:shape id="_x0000_i1432" type="#_x0000_t75" style="width:204.1pt;height:62pt" o:ole="">
            <v:imagedata r:id="rId827" o:title=""/>
          </v:shape>
          <o:OLEObject Type="Embed" ProgID="Equation.DSMT4" ShapeID="_x0000_i1432" DrawAspect="Content" ObjectID="_1674988051" r:id="rId828"/>
        </w:object>
      </w:r>
    </w:p>
    <w:p w:rsidR="00F54881" w:rsidRDefault="00F54881" w:rsidP="00F54881"/>
    <w:p w:rsidR="00F54881" w:rsidRPr="003A4343" w:rsidRDefault="00F54881" w:rsidP="00F54881"/>
    <w:p w:rsidR="00F54881" w:rsidRPr="003A4343" w:rsidRDefault="00F54881" w:rsidP="00F54881">
      <w:r w:rsidRPr="003A4343">
        <w:t>(24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="00CA28C4" w:rsidRPr="005864F9">
        <w:rPr>
          <w:rStyle w:val="ae"/>
          <w:rFonts w:hint="eastAsia"/>
        </w:rPr>
        <w:t>【</w:t>
      </w:r>
      <w:r w:rsidR="00CA28C4">
        <w:rPr>
          <w:rStyle w:val="ae"/>
          <w:rFonts w:hint="eastAsia"/>
        </w:rPr>
        <w:t>同</w:t>
      </w:r>
      <w:r w:rsidR="00CA28C4" w:rsidRPr="005864F9">
        <w:rPr>
          <w:rStyle w:val="ae"/>
          <w:rFonts w:hint="eastAsia"/>
        </w:rPr>
        <w:t>试卷</w:t>
      </w:r>
      <w:r w:rsidR="00CA28C4">
        <w:rPr>
          <w:rStyle w:val="ae"/>
          <w:rFonts w:hint="eastAsia"/>
        </w:rPr>
        <w:t>一</w:t>
      </w:r>
      <w:r w:rsidR="00CA28C4" w:rsidRPr="005864F9">
        <w:rPr>
          <w:rStyle w:val="ae"/>
          <w:rFonts w:hint="eastAsia"/>
        </w:rPr>
        <w:t>第三</w:t>
      </w:r>
      <w:r w:rsidR="00CA28C4" w:rsidRPr="005864F9">
        <w:rPr>
          <w:rStyle w:val="ae"/>
          <w:rFonts w:hint="eastAsia"/>
        </w:rPr>
        <w:t>(</w:t>
      </w:r>
      <w:r w:rsidR="00CA28C4">
        <w:rPr>
          <w:rStyle w:val="ae"/>
          <w:rFonts w:hint="eastAsia"/>
        </w:rPr>
        <w:t>24</w:t>
      </w:r>
      <w:r w:rsidR="00CA28C4" w:rsidRPr="005864F9">
        <w:rPr>
          <w:rStyle w:val="ae"/>
          <w:rFonts w:hint="eastAsia"/>
        </w:rPr>
        <w:t>)</w:t>
      </w:r>
      <w:r w:rsidR="00CA28C4" w:rsidRPr="005864F9">
        <w:rPr>
          <w:rStyle w:val="ae"/>
          <w:rFonts w:hint="eastAsia"/>
        </w:rPr>
        <w:t>题】</w:t>
      </w:r>
    </w:p>
    <w:p w:rsidR="00F54881" w:rsidRDefault="00F54881" w:rsidP="00F54881">
      <w:pPr>
        <w:ind w:leftChars="200" w:left="480"/>
      </w:pPr>
      <w:r w:rsidRPr="003A4343">
        <w:t>设总体</w:t>
      </w:r>
      <w:r w:rsidR="00C164DD" w:rsidRPr="00025957">
        <w:rPr>
          <w:position w:val="-4"/>
        </w:rPr>
        <w:object w:dxaOrig="240" w:dyaOrig="260">
          <v:shape id="_x0000_i1433" type="#_x0000_t75" style="width:11.9pt;height:13.15pt" o:ole="">
            <v:imagedata r:id="rId829" o:title=""/>
          </v:shape>
          <o:OLEObject Type="Embed" ProgID="Equation.DSMT4" ShapeID="_x0000_i1433" DrawAspect="Content" ObjectID="_1674988052" r:id="rId830"/>
        </w:object>
      </w:r>
      <w:r w:rsidRPr="003A4343">
        <w:t>的概率密度为</w:t>
      </w:r>
    </w:p>
    <w:p w:rsidR="00F54881" w:rsidRPr="003A4343" w:rsidRDefault="00C164DD" w:rsidP="00F54881">
      <w:pPr>
        <w:ind w:leftChars="200" w:left="480"/>
        <w:jc w:val="center"/>
      </w:pPr>
      <w:r w:rsidRPr="00C164DD">
        <w:rPr>
          <w:position w:val="-94"/>
        </w:rPr>
        <w:object w:dxaOrig="3320" w:dyaOrig="2000">
          <v:shape id="_x0000_i1434" type="#_x0000_t75" style="width:165.9pt;height:100.15pt" o:ole="">
            <v:imagedata r:id="rId831" o:title=""/>
          </v:shape>
          <o:OLEObject Type="Embed" ProgID="Equation.DSMT4" ShapeID="_x0000_i1434" DrawAspect="Content" ObjectID="_1674988053" r:id="rId832"/>
        </w:object>
      </w:r>
      <w:r w:rsidR="00F54881" w:rsidRPr="003A4343">
        <w:t>.</w:t>
      </w:r>
    </w:p>
    <w:p w:rsidR="00F54881" w:rsidRPr="003A4343" w:rsidRDefault="00F54881" w:rsidP="00F54881">
      <w:pPr>
        <w:ind w:leftChars="200" w:left="480"/>
      </w:pPr>
      <w:r w:rsidRPr="003A4343">
        <w:t>其中参数</w:t>
      </w:r>
      <w:r w:rsidR="00C164DD" w:rsidRPr="00C164DD">
        <w:rPr>
          <w:position w:val="-6"/>
        </w:rPr>
        <w:object w:dxaOrig="200" w:dyaOrig="279">
          <v:shape id="_x0000_i1435" type="#_x0000_t75" style="width:10pt;height:13.75pt" o:ole="">
            <v:imagedata r:id="rId833" o:title=""/>
          </v:shape>
          <o:OLEObject Type="Embed" ProgID="Equation.DSMT4" ShapeID="_x0000_i1435" DrawAspect="Content" ObjectID="_1674988054" r:id="rId834"/>
        </w:object>
      </w:r>
      <w:r>
        <w:rPr>
          <w:rFonts w:hint="eastAsia"/>
        </w:rPr>
        <w:t>（</w:t>
      </w:r>
      <w:r w:rsidR="00C164DD" w:rsidRPr="00C164DD">
        <w:rPr>
          <w:position w:val="-6"/>
        </w:rPr>
        <w:object w:dxaOrig="880" w:dyaOrig="279">
          <v:shape id="_x0000_i1436" type="#_x0000_t75" style="width:43.85pt;height:13.75pt" o:ole="">
            <v:imagedata r:id="rId835" o:title=""/>
          </v:shape>
          <o:OLEObject Type="Embed" ProgID="Equation.DSMT4" ShapeID="_x0000_i1436" DrawAspect="Content" ObjectID="_1674988055" r:id="rId836"/>
        </w:object>
      </w:r>
      <w:r>
        <w:rPr>
          <w:rFonts w:hint="eastAsia"/>
        </w:rPr>
        <w:t>）</w:t>
      </w:r>
      <w:r w:rsidRPr="003A4343">
        <w:t>未知，</w:t>
      </w:r>
      <w:r w:rsidR="00C164DD" w:rsidRPr="00C164DD">
        <w:rPr>
          <w:position w:val="-12"/>
        </w:rPr>
        <w:object w:dxaOrig="1100" w:dyaOrig="360">
          <v:shape id="_x0000_i1437" type="#_x0000_t75" style="width:55.1pt;height:18.15pt" o:ole="">
            <v:imagedata r:id="rId837" o:title=""/>
          </v:shape>
          <o:OLEObject Type="Embed" ProgID="Equation.DSMT4" ShapeID="_x0000_i1437" DrawAspect="Content" ObjectID="_1674988056" r:id="rId838"/>
        </w:object>
      </w:r>
      <w:r w:rsidRPr="003A4343">
        <w:t>是来自总体</w:t>
      </w:r>
      <w:r w:rsidR="00C164DD" w:rsidRPr="00025957">
        <w:rPr>
          <w:position w:val="-4"/>
        </w:rPr>
        <w:object w:dxaOrig="240" w:dyaOrig="260">
          <v:shape id="_x0000_i1438" type="#_x0000_t75" style="width:11.9pt;height:13.15pt" o:ole="">
            <v:imagedata r:id="rId839" o:title=""/>
          </v:shape>
          <o:OLEObject Type="Embed" ProgID="Equation.DSMT4" ShapeID="_x0000_i1438" DrawAspect="Content" ObjectID="_1674988057" r:id="rId840"/>
        </w:object>
      </w:r>
      <w:r w:rsidRPr="003A4343">
        <w:t>的简单随机样本，</w:t>
      </w:r>
      <w:r w:rsidR="00C164DD" w:rsidRPr="00025957">
        <w:rPr>
          <w:position w:val="-4"/>
        </w:rPr>
        <w:object w:dxaOrig="240" w:dyaOrig="320">
          <v:shape id="_x0000_i1439" type="#_x0000_t75" style="width:11.9pt;height:16.3pt" o:ole="">
            <v:imagedata r:id="rId841" o:title=""/>
          </v:shape>
          <o:OLEObject Type="Embed" ProgID="Equation.DSMT4" ShapeID="_x0000_i1439" DrawAspect="Content" ObjectID="_1674988058" r:id="rId842"/>
        </w:object>
      </w:r>
      <w:r w:rsidRPr="003A4343">
        <w:t>是样本均值</w:t>
      </w:r>
      <w:r w:rsidRPr="003A4343">
        <w:t>.</w:t>
      </w:r>
    </w:p>
    <w:p w:rsidR="00F54881" w:rsidRPr="003A4343" w:rsidRDefault="00F54881" w:rsidP="00F54881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求参数</w:t>
      </w:r>
      <w:r w:rsidR="00C164DD" w:rsidRPr="00C164DD">
        <w:rPr>
          <w:position w:val="-6"/>
        </w:rPr>
        <w:object w:dxaOrig="200" w:dyaOrig="279">
          <v:shape id="_x0000_i1440" type="#_x0000_t75" style="width:10pt;height:13.75pt" o:ole="">
            <v:imagedata r:id="rId843" o:title=""/>
          </v:shape>
          <o:OLEObject Type="Embed" ProgID="Equation.DSMT4" ShapeID="_x0000_i1440" DrawAspect="Content" ObjectID="_1674988059" r:id="rId844"/>
        </w:object>
      </w:r>
      <w:r w:rsidRPr="003A4343">
        <w:t>的矩估计量</w:t>
      </w:r>
      <w:r w:rsidR="00C164DD" w:rsidRPr="00C164DD">
        <w:rPr>
          <w:position w:val="-6"/>
        </w:rPr>
        <w:object w:dxaOrig="200" w:dyaOrig="360">
          <v:shape id="_x0000_i1441" type="#_x0000_t75" style="width:10pt;height:18.15pt" o:ole="">
            <v:imagedata r:id="rId845" o:title=""/>
          </v:shape>
          <o:OLEObject Type="Embed" ProgID="Equation.DSMT4" ShapeID="_x0000_i1441" DrawAspect="Content" ObjectID="_1674988060" r:id="rId846"/>
        </w:object>
      </w:r>
      <w:r w:rsidRPr="003A4343">
        <w:t>；</w:t>
      </w:r>
    </w:p>
    <w:p w:rsidR="00F54881" w:rsidRDefault="00F54881" w:rsidP="00F54881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判断</w:t>
      </w:r>
      <w:r w:rsidR="00C164DD" w:rsidRPr="00025957">
        <w:rPr>
          <w:position w:val="-4"/>
        </w:rPr>
        <w:object w:dxaOrig="460" w:dyaOrig="380">
          <v:shape id="_x0000_i1442" type="#_x0000_t75" style="width:23.15pt;height:18.8pt" o:ole="">
            <v:imagedata r:id="rId847" o:title=""/>
          </v:shape>
          <o:OLEObject Type="Embed" ProgID="Equation.DSMT4" ShapeID="_x0000_i1442" DrawAspect="Content" ObjectID="_1674988061" r:id="rId848"/>
        </w:object>
      </w:r>
      <w:r w:rsidRPr="003A4343">
        <w:t>是否为</w:t>
      </w:r>
      <w:r w:rsidR="00C164DD" w:rsidRPr="00C164DD">
        <w:rPr>
          <w:position w:val="-6"/>
        </w:rPr>
        <w:object w:dxaOrig="279" w:dyaOrig="320">
          <v:shape id="_x0000_i1443" type="#_x0000_t75" style="width:13.75pt;height:16.3pt" o:ole="">
            <v:imagedata r:id="rId849" o:title=""/>
          </v:shape>
          <o:OLEObject Type="Embed" ProgID="Equation.DSMT4" ShapeID="_x0000_i1443" DrawAspect="Content" ObjectID="_1674988062" r:id="rId850"/>
        </w:object>
      </w:r>
      <w:r w:rsidRPr="003A4343">
        <w:t>的无偏估计量，并说明理由</w:t>
      </w:r>
      <w:r>
        <w:t>．</w:t>
      </w:r>
    </w:p>
    <w:p w:rsidR="00F54881" w:rsidRDefault="00F54881" w:rsidP="00CC1E3F"/>
    <w:p w:rsidR="00F54881" w:rsidRPr="00407624" w:rsidRDefault="00F54881" w:rsidP="00F54881">
      <w:r w:rsidRPr="00CB6226">
        <w:rPr>
          <w:rStyle w:val="af4"/>
          <w:rFonts w:hint="eastAsia"/>
        </w:rPr>
        <w:t>[解]</w:t>
      </w:r>
      <w:r>
        <w:t xml:space="preserve"> </w:t>
      </w:r>
      <w:r w:rsidRPr="00407624">
        <w:t>(I)</w:t>
      </w:r>
      <w:r w:rsidRPr="00407624">
        <w:rPr>
          <w:rFonts w:hint="eastAsia"/>
        </w:rPr>
        <w:t xml:space="preserve"> </w:t>
      </w:r>
      <w:r w:rsidRPr="00407624">
        <w:t>记</w:t>
      </w:r>
      <w:r w:rsidR="00C164DD" w:rsidRPr="00C164DD">
        <w:rPr>
          <w:position w:val="-10"/>
        </w:rPr>
        <w:object w:dxaOrig="960" w:dyaOrig="320">
          <v:shape id="_x0000_i1444" type="#_x0000_t75" style="width:48.2pt;height:16.3pt" o:ole="">
            <v:imagedata r:id="rId851" o:title=""/>
          </v:shape>
          <o:OLEObject Type="Embed" ProgID="Equation.DSMT4" ShapeID="_x0000_i1444" DrawAspect="Content" ObjectID="_1674988063" r:id="rId852"/>
        </w:object>
      </w:r>
      <w:r w:rsidRPr="00407624">
        <w:t>，则由数学期望的定义，有</w:t>
      </w:r>
    </w:p>
    <w:p w:rsidR="00F54881" w:rsidRPr="00407624" w:rsidRDefault="00C164DD" w:rsidP="00F54881">
      <w:pPr>
        <w:jc w:val="center"/>
        <w:rPr>
          <w:b/>
        </w:rPr>
      </w:pPr>
      <w:r w:rsidRPr="00C164DD">
        <w:rPr>
          <w:position w:val="-28"/>
        </w:rPr>
        <w:object w:dxaOrig="4400" w:dyaOrig="660">
          <v:shape id="_x0000_i1445" type="#_x0000_t75" style="width:219.75pt;height:33.2pt" o:ole="">
            <v:imagedata r:id="rId853" o:title=""/>
          </v:shape>
          <o:OLEObject Type="Embed" ProgID="Equation.DSMT4" ShapeID="_x0000_i1445" DrawAspect="Content" ObjectID="_1674988064" r:id="rId854"/>
        </w:object>
      </w:r>
    </w:p>
    <w:p w:rsidR="00F54881" w:rsidRDefault="00F54881" w:rsidP="00F54881">
      <w:pPr>
        <w:ind w:leftChars="200" w:left="480"/>
      </w:pPr>
      <w:r w:rsidRPr="00407624">
        <w:rPr>
          <w:rFonts w:hint="eastAsia"/>
        </w:rPr>
        <w:t>样本均值</w:t>
      </w:r>
      <w:r w:rsidR="00C164DD" w:rsidRPr="00C164DD">
        <w:rPr>
          <w:position w:val="-28"/>
        </w:rPr>
        <w:object w:dxaOrig="1160" w:dyaOrig="680">
          <v:shape id="_x0000_i1446" type="#_x0000_t75" style="width:58.25pt;height:33.8pt" o:ole="">
            <v:imagedata r:id="rId855" o:title=""/>
          </v:shape>
          <o:OLEObject Type="Embed" ProgID="Equation.DSMT4" ShapeID="_x0000_i1446" DrawAspect="Content" ObjectID="_1674988065" r:id="rId856"/>
        </w:object>
      </w:r>
      <w:r w:rsidRPr="00407624">
        <w:rPr>
          <w:rFonts w:hint="eastAsia"/>
        </w:rPr>
        <w:t>，用样本均值估计期望有</w:t>
      </w:r>
      <w:r w:rsidR="00C164DD" w:rsidRPr="00025957">
        <w:rPr>
          <w:position w:val="-4"/>
        </w:rPr>
        <w:object w:dxaOrig="760" w:dyaOrig="320">
          <v:shape id="_x0000_i1447" type="#_x0000_t75" style="width:38.2pt;height:16.3pt" o:ole="">
            <v:imagedata r:id="rId857" o:title=""/>
          </v:shape>
          <o:OLEObject Type="Embed" ProgID="Equation.DSMT4" ShapeID="_x0000_i1447" DrawAspect="Content" ObjectID="_1674988066" r:id="rId858"/>
        </w:object>
      </w:r>
      <w:r>
        <w:rPr>
          <w:rFonts w:hint="eastAsia"/>
        </w:rPr>
        <w:t>，即有</w:t>
      </w:r>
    </w:p>
    <w:p w:rsidR="00F54881" w:rsidRPr="00407624" w:rsidRDefault="00C164DD" w:rsidP="00F54881">
      <w:pPr>
        <w:ind w:leftChars="200" w:left="480"/>
        <w:jc w:val="center"/>
      </w:pPr>
      <w:r w:rsidRPr="00C164DD">
        <w:rPr>
          <w:position w:val="-24"/>
        </w:rPr>
        <w:object w:dxaOrig="2820" w:dyaOrig="620">
          <v:shape id="_x0000_i1448" type="#_x0000_t75" style="width:140.85pt;height:31.3pt" o:ole="">
            <v:imagedata r:id="rId859" o:title=""/>
          </v:shape>
          <o:OLEObject Type="Embed" ProgID="Equation.DSMT4" ShapeID="_x0000_i1448" DrawAspect="Content" ObjectID="_1674988067" r:id="rId860"/>
        </w:object>
      </w:r>
    </w:p>
    <w:p w:rsidR="00F54881" w:rsidRPr="00407624" w:rsidRDefault="00F54881" w:rsidP="00F54881">
      <w:pPr>
        <w:ind w:leftChars="200" w:left="480"/>
      </w:pPr>
      <w:r w:rsidRPr="00407624">
        <w:rPr>
          <w:rFonts w:hint="eastAsia"/>
        </w:rPr>
        <w:t>因此参数</w:t>
      </w:r>
      <w:r w:rsidR="00C164DD" w:rsidRPr="00C164DD">
        <w:rPr>
          <w:position w:val="-6"/>
        </w:rPr>
        <w:object w:dxaOrig="200" w:dyaOrig="279">
          <v:shape id="_x0000_i1449" type="#_x0000_t75" style="width:10pt;height:13.75pt" o:ole="">
            <v:imagedata r:id="rId861" o:title=""/>
          </v:shape>
          <o:OLEObject Type="Embed" ProgID="Equation.DSMT4" ShapeID="_x0000_i1449" DrawAspect="Content" ObjectID="_1674988068" r:id="rId862"/>
        </w:object>
      </w:r>
      <w:r w:rsidRPr="00407624">
        <w:rPr>
          <w:rFonts w:hint="eastAsia"/>
        </w:rPr>
        <w:t>的矩估计量为</w:t>
      </w:r>
      <w:r w:rsidR="00C164DD" w:rsidRPr="00C164DD">
        <w:rPr>
          <w:position w:val="-24"/>
        </w:rPr>
        <w:object w:dxaOrig="1080" w:dyaOrig="620">
          <v:shape id="_x0000_i1450" type="#_x0000_t75" style="width:53.85pt;height:31.3pt" o:ole="">
            <v:imagedata r:id="rId863" o:title=""/>
          </v:shape>
          <o:OLEObject Type="Embed" ProgID="Equation.DSMT4" ShapeID="_x0000_i1450" DrawAspect="Content" ObjectID="_1674988069" r:id="rId864"/>
        </w:object>
      </w:r>
      <w:r w:rsidRPr="00407624">
        <w:rPr>
          <w:rFonts w:hint="eastAsia"/>
        </w:rPr>
        <w:t>；</w:t>
      </w:r>
    </w:p>
    <w:p w:rsidR="00F54881" w:rsidRPr="00407624" w:rsidRDefault="00F54881" w:rsidP="00F54881">
      <w:pPr>
        <w:ind w:leftChars="200" w:left="480"/>
        <w:rPr>
          <w:rFonts w:hAnsi="宋体"/>
        </w:rPr>
      </w:pPr>
      <w:r w:rsidRPr="00407624">
        <w:rPr>
          <w:rFonts w:hAnsi="宋体"/>
        </w:rPr>
        <w:t>(</w:t>
      </w:r>
      <w:r w:rsidRPr="00407624">
        <w:rPr>
          <w:rFonts w:hAnsi="宋体" w:hint="eastAsia"/>
        </w:rPr>
        <w:t>II</w:t>
      </w:r>
      <w:r w:rsidRPr="00407624">
        <w:rPr>
          <w:rFonts w:hAnsi="宋体"/>
        </w:rPr>
        <w:t>)</w:t>
      </w:r>
      <w:r w:rsidRPr="00407624">
        <w:rPr>
          <w:rFonts w:hAnsi="宋体" w:hint="eastAsia"/>
        </w:rPr>
        <w:t xml:space="preserve"> </w:t>
      </w:r>
      <w:r>
        <w:rPr>
          <w:rFonts w:hAnsi="宋体" w:hint="eastAsia"/>
        </w:rPr>
        <w:t>首先计算</w:t>
      </w:r>
    </w:p>
    <w:p w:rsidR="00F54881" w:rsidRPr="00407624" w:rsidRDefault="00C164DD" w:rsidP="00F54881">
      <w:pPr>
        <w:ind w:leftChars="200" w:left="480"/>
        <w:jc w:val="center"/>
        <w:rPr>
          <w:rFonts w:hAnsi="宋体"/>
        </w:rPr>
      </w:pPr>
      <w:r w:rsidRPr="00C164DD">
        <w:rPr>
          <w:position w:val="-58"/>
        </w:rPr>
        <w:object w:dxaOrig="4220" w:dyaOrig="1280">
          <v:shape id="_x0000_i1451" type="#_x0000_t75" style="width:211pt;height:63.85pt" o:ole="">
            <v:imagedata r:id="rId865" o:title=""/>
          </v:shape>
          <o:OLEObject Type="Embed" ProgID="Equation.DSMT4" ShapeID="_x0000_i1451" DrawAspect="Content" ObjectID="_1674988070" r:id="rId866"/>
        </w:object>
      </w:r>
    </w:p>
    <w:p w:rsidR="00F54881" w:rsidRPr="000E1AC0" w:rsidRDefault="00F54881" w:rsidP="00F54881">
      <w:pPr>
        <w:ind w:leftChars="200" w:left="480"/>
        <w:rPr>
          <w:rFonts w:hAnsi="宋体"/>
        </w:rPr>
      </w:pPr>
      <w:r w:rsidRPr="00407624">
        <w:rPr>
          <w:rFonts w:hAnsi="宋体" w:hint="eastAsia"/>
        </w:rPr>
        <w:t>于是</w:t>
      </w:r>
      <w:r w:rsidRPr="00407624">
        <w:rPr>
          <w:rFonts w:hint="eastAsia"/>
        </w:rPr>
        <w:t>有</w:t>
      </w:r>
    </w:p>
    <w:p w:rsidR="00F54881" w:rsidRDefault="00C164DD" w:rsidP="00F54881">
      <w:pPr>
        <w:ind w:leftChars="200" w:left="480"/>
        <w:jc w:val="center"/>
        <w:rPr>
          <w:rFonts w:hAnsi="宋体"/>
        </w:rPr>
      </w:pPr>
      <w:r w:rsidRPr="00C164DD">
        <w:rPr>
          <w:position w:val="-62"/>
        </w:rPr>
        <w:object w:dxaOrig="5300" w:dyaOrig="1359">
          <v:shape id="_x0000_i1452" type="#_x0000_t75" style="width:264.85pt;height:68.25pt" o:ole="">
            <v:imagedata r:id="rId867" o:title=""/>
          </v:shape>
          <o:OLEObject Type="Embed" ProgID="Equation.DSMT4" ShapeID="_x0000_i1452" DrawAspect="Content" ObjectID="_1674988071" r:id="rId868"/>
        </w:object>
      </w:r>
    </w:p>
    <w:p w:rsidR="00F54881" w:rsidRPr="000E1AC0" w:rsidRDefault="00F54881" w:rsidP="00F54881">
      <w:pPr>
        <w:ind w:leftChars="200" w:left="480"/>
        <w:rPr>
          <w:rFonts w:hAnsi="宋体"/>
        </w:rPr>
      </w:pPr>
      <w:r w:rsidRPr="00407624">
        <w:rPr>
          <w:rFonts w:hAnsi="宋体" w:hint="eastAsia"/>
        </w:rPr>
        <w:t>因此</w:t>
      </w:r>
      <w:r w:rsidR="00C164DD" w:rsidRPr="00025957">
        <w:rPr>
          <w:position w:val="-4"/>
        </w:rPr>
        <w:object w:dxaOrig="460" w:dyaOrig="380">
          <v:shape id="_x0000_i1453" type="#_x0000_t75" style="width:23.15pt;height:18.8pt" o:ole="">
            <v:imagedata r:id="rId869" o:title=""/>
          </v:shape>
          <o:OLEObject Type="Embed" ProgID="Equation.DSMT4" ShapeID="_x0000_i1453" DrawAspect="Content" ObjectID="_1674988072" r:id="rId870"/>
        </w:object>
      </w:r>
      <w:r w:rsidRPr="00407624">
        <w:rPr>
          <w:rFonts w:hAnsi="宋体" w:hint="eastAsia"/>
        </w:rPr>
        <w:t>不是</w:t>
      </w:r>
      <w:r w:rsidR="00C164DD" w:rsidRPr="00C164DD">
        <w:rPr>
          <w:position w:val="-6"/>
        </w:rPr>
        <w:object w:dxaOrig="279" w:dyaOrig="320">
          <v:shape id="_x0000_i1454" type="#_x0000_t75" style="width:13.75pt;height:16.3pt" o:ole="">
            <v:imagedata r:id="rId871" o:title=""/>
          </v:shape>
          <o:OLEObject Type="Embed" ProgID="Equation.DSMT4" ShapeID="_x0000_i1454" DrawAspect="Content" ObjectID="_1674988073" r:id="rId872"/>
        </w:object>
      </w:r>
      <w:r w:rsidRPr="00407624">
        <w:rPr>
          <w:rFonts w:hAnsi="宋体"/>
        </w:rPr>
        <w:t>的无偏估计量</w:t>
      </w:r>
      <w:r>
        <w:rPr>
          <w:rFonts w:hAnsi="宋体" w:hint="eastAsia"/>
        </w:rPr>
        <w:t>．</w:t>
      </w:r>
    </w:p>
    <w:p w:rsidR="00F54881" w:rsidRPr="000E1AC0" w:rsidRDefault="00F54881" w:rsidP="00F54881"/>
    <w:p w:rsidR="00ED010F" w:rsidRPr="00F54881" w:rsidRDefault="00ED010F" w:rsidP="00F54881"/>
    <w:sectPr w:rsidR="00ED010F" w:rsidRPr="00F54881" w:rsidSect="00223006">
      <w:headerReference w:type="even" r:id="rId873"/>
      <w:footerReference w:type="even" r:id="rId874"/>
      <w:footerReference w:type="default" r:id="rId875"/>
      <w:headerReference w:type="first" r:id="rId87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5A54" w:rsidRDefault="00205A54">
      <w:r>
        <w:separator/>
      </w:r>
    </w:p>
  </w:endnote>
  <w:endnote w:type="continuationSeparator" w:id="0">
    <w:p w:rsidR="00205A54" w:rsidRDefault="00205A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E8405D" w:rsidP="00D80857">
        <w:pPr>
          <w:pStyle w:val="a4"/>
          <w:ind w:right="360" w:firstLine="360"/>
        </w:pPr>
        <w:r w:rsidRPr="00E8405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E8405D">
                    <w:pPr>
                      <w:jc w:val="center"/>
                      <w:rPr>
                        <w:color w:val="5B9BD5" w:themeColor="accent1"/>
                      </w:rPr>
                    </w:pPr>
                    <w:r w:rsidRPr="00E8405D">
                      <w:fldChar w:fldCharType="begin"/>
                    </w:r>
                    <w:r w:rsidR="004677C0">
                      <w:instrText>PAGE    \* MERGEFORMAT</w:instrText>
                    </w:r>
                    <w:r w:rsidRPr="00E8405D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E8405D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E8405D">
      <w:rPr>
        <w:noProof/>
        <w:lang w:val="zh-CN"/>
      </w:rPr>
      <w:fldChar w:fldCharType="separate"/>
    </w:r>
    <w:r w:rsidR="00CC1E3F">
      <w:rPr>
        <w:noProof/>
        <w:lang w:val="zh-CN"/>
      </w:rPr>
      <w:t>14</w:t>
    </w:r>
    <w:r w:rsidR="00E8405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5A54" w:rsidRDefault="00205A54">
      <w:r>
        <w:separator/>
      </w:r>
    </w:p>
  </w:footnote>
  <w:footnote w:type="continuationSeparator" w:id="0">
    <w:p w:rsidR="00205A54" w:rsidRDefault="00205A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E8405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A"/>
      </v:shape>
    </w:pict>
  </w:numPicBullet>
  <w:numPicBullet w:numPicBulletId="1">
    <w:pict>
      <v:shape id="_x0000_i103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5E2D2A63"/>
    <w:multiLevelType w:val="hybridMultilevel"/>
    <w:tmpl w:val="94AE7272"/>
    <w:lvl w:ilvl="0" w:tplc="0360FAF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6B950086"/>
    <w:multiLevelType w:val="hybridMultilevel"/>
    <w:tmpl w:val="81E0CD50"/>
    <w:lvl w:ilvl="0" w:tplc="DD64FC3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2"/>
  </w:num>
  <w:num w:numId="7">
    <w:abstractNumId w:val="30"/>
  </w:num>
  <w:num w:numId="8">
    <w:abstractNumId w:val="32"/>
  </w:num>
  <w:num w:numId="9">
    <w:abstractNumId w:val="6"/>
  </w:num>
  <w:num w:numId="10">
    <w:abstractNumId w:val="18"/>
  </w:num>
  <w:num w:numId="11">
    <w:abstractNumId w:val="27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6"/>
  </w:num>
  <w:num w:numId="25">
    <w:abstractNumId w:val="14"/>
  </w:num>
  <w:num w:numId="26">
    <w:abstractNumId w:val="20"/>
  </w:num>
  <w:num w:numId="27">
    <w:abstractNumId w:val="5"/>
  </w:num>
  <w:num w:numId="28">
    <w:abstractNumId w:val="31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5"/>
  </w:num>
  <w:num w:numId="34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0A3D"/>
    <w:rsid w:val="00013F95"/>
    <w:rsid w:val="0001411E"/>
    <w:rsid w:val="00024384"/>
    <w:rsid w:val="00042111"/>
    <w:rsid w:val="00046DD7"/>
    <w:rsid w:val="00061C54"/>
    <w:rsid w:val="00073BE4"/>
    <w:rsid w:val="00092FB9"/>
    <w:rsid w:val="0009684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C7F05"/>
    <w:rsid w:val="001D340A"/>
    <w:rsid w:val="001D5A4A"/>
    <w:rsid w:val="001D5D04"/>
    <w:rsid w:val="001D6B82"/>
    <w:rsid w:val="001E40D3"/>
    <w:rsid w:val="001E4BC3"/>
    <w:rsid w:val="001E5293"/>
    <w:rsid w:val="00205A54"/>
    <w:rsid w:val="00216A84"/>
    <w:rsid w:val="002214A2"/>
    <w:rsid w:val="002227CA"/>
    <w:rsid w:val="00223006"/>
    <w:rsid w:val="00225CA7"/>
    <w:rsid w:val="002264EA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787A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0116"/>
    <w:rsid w:val="003A3AFF"/>
    <w:rsid w:val="003A4585"/>
    <w:rsid w:val="003B031F"/>
    <w:rsid w:val="003B0CD2"/>
    <w:rsid w:val="003B25F2"/>
    <w:rsid w:val="003B5D7A"/>
    <w:rsid w:val="003C274C"/>
    <w:rsid w:val="003C55E0"/>
    <w:rsid w:val="003C7E48"/>
    <w:rsid w:val="003D0B2C"/>
    <w:rsid w:val="003D2E90"/>
    <w:rsid w:val="003D58DF"/>
    <w:rsid w:val="003E3E3D"/>
    <w:rsid w:val="00401AB8"/>
    <w:rsid w:val="004171D8"/>
    <w:rsid w:val="004303A8"/>
    <w:rsid w:val="0043104A"/>
    <w:rsid w:val="00433FC2"/>
    <w:rsid w:val="00436F16"/>
    <w:rsid w:val="0044101F"/>
    <w:rsid w:val="00442415"/>
    <w:rsid w:val="004439B9"/>
    <w:rsid w:val="00443B1B"/>
    <w:rsid w:val="0045241A"/>
    <w:rsid w:val="00453066"/>
    <w:rsid w:val="00454CD0"/>
    <w:rsid w:val="00456B96"/>
    <w:rsid w:val="00461117"/>
    <w:rsid w:val="00462CB9"/>
    <w:rsid w:val="0046302E"/>
    <w:rsid w:val="00464536"/>
    <w:rsid w:val="00465459"/>
    <w:rsid w:val="004677C0"/>
    <w:rsid w:val="00473A64"/>
    <w:rsid w:val="00484424"/>
    <w:rsid w:val="004910EA"/>
    <w:rsid w:val="004966D7"/>
    <w:rsid w:val="004A1C29"/>
    <w:rsid w:val="004A289D"/>
    <w:rsid w:val="004A2EEB"/>
    <w:rsid w:val="004A55E7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464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64F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25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59FD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1B83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967F7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4CF9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898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7324"/>
    <w:rsid w:val="00A51D94"/>
    <w:rsid w:val="00A542A6"/>
    <w:rsid w:val="00A5482C"/>
    <w:rsid w:val="00A567F3"/>
    <w:rsid w:val="00A6039A"/>
    <w:rsid w:val="00A622F1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B7D84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2F10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4DD"/>
    <w:rsid w:val="00C16810"/>
    <w:rsid w:val="00C20153"/>
    <w:rsid w:val="00C23D09"/>
    <w:rsid w:val="00C26697"/>
    <w:rsid w:val="00C27180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8C4"/>
    <w:rsid w:val="00CA2BCE"/>
    <w:rsid w:val="00CA3113"/>
    <w:rsid w:val="00CA406B"/>
    <w:rsid w:val="00CB2029"/>
    <w:rsid w:val="00CB5DF2"/>
    <w:rsid w:val="00CB6615"/>
    <w:rsid w:val="00CC04F5"/>
    <w:rsid w:val="00CC1E3F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5F15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05D"/>
    <w:rsid w:val="00E84DFE"/>
    <w:rsid w:val="00E86000"/>
    <w:rsid w:val="00E9239F"/>
    <w:rsid w:val="00E9391E"/>
    <w:rsid w:val="00E94840"/>
    <w:rsid w:val="00EA3458"/>
    <w:rsid w:val="00EA4148"/>
    <w:rsid w:val="00EA478A"/>
    <w:rsid w:val="00EC3DC9"/>
    <w:rsid w:val="00EC4F50"/>
    <w:rsid w:val="00EC58CE"/>
    <w:rsid w:val="00EC6B0E"/>
    <w:rsid w:val="00ED010F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1073"/>
    <w:rsid w:val="00F313EB"/>
    <w:rsid w:val="00F315DF"/>
    <w:rsid w:val="00F34BEA"/>
    <w:rsid w:val="00F36B90"/>
    <w:rsid w:val="00F41964"/>
    <w:rsid w:val="00F41CC8"/>
    <w:rsid w:val="00F53DC6"/>
    <w:rsid w:val="00F54881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11EB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335.wmf"/><Relationship Id="rId769" Type="http://schemas.openxmlformats.org/officeDocument/2006/relationships/image" Target="media/image384.wmf"/><Relationship Id="rId21" Type="http://schemas.openxmlformats.org/officeDocument/2006/relationships/image" Target="media/image9.wmf"/><Relationship Id="rId324" Type="http://schemas.openxmlformats.org/officeDocument/2006/relationships/image" Target="media/image161.wmf"/><Relationship Id="rId531" Type="http://schemas.openxmlformats.org/officeDocument/2006/relationships/image" Target="media/image265.wmf"/><Relationship Id="rId629" Type="http://schemas.openxmlformats.org/officeDocument/2006/relationships/image" Target="media/image314.wmf"/><Relationship Id="rId170" Type="http://schemas.openxmlformats.org/officeDocument/2006/relationships/image" Target="media/image84.wmf"/><Relationship Id="rId836" Type="http://schemas.openxmlformats.org/officeDocument/2006/relationships/oleObject" Target="embeddings/oleObject412.bin"/><Relationship Id="rId268" Type="http://schemas.openxmlformats.org/officeDocument/2006/relationships/image" Target="media/image133.wmf"/><Relationship Id="rId475" Type="http://schemas.openxmlformats.org/officeDocument/2006/relationships/image" Target="media/image237.wmf"/><Relationship Id="rId682" Type="http://schemas.openxmlformats.org/officeDocument/2006/relationships/oleObject" Target="embeddings/oleObject336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66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200.wmf"/><Relationship Id="rId847" Type="http://schemas.openxmlformats.org/officeDocument/2006/relationships/image" Target="media/image424.wmf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38.bin"/><Relationship Id="rId693" Type="http://schemas.openxmlformats.org/officeDocument/2006/relationships/image" Target="media/image346.wmf"/><Relationship Id="rId707" Type="http://schemas.openxmlformats.org/officeDocument/2006/relationships/image" Target="media/image353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2.wmf"/><Relationship Id="rId553" Type="http://schemas.openxmlformats.org/officeDocument/2006/relationships/image" Target="media/image276.wmf"/><Relationship Id="rId760" Type="http://schemas.openxmlformats.org/officeDocument/2006/relationships/oleObject" Target="embeddings/oleObject375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423.bin"/><Relationship Id="rId497" Type="http://schemas.openxmlformats.org/officeDocument/2006/relationships/image" Target="media/image248.wmf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4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77.bin"/><Relationship Id="rId771" Type="http://schemas.openxmlformats.org/officeDocument/2006/relationships/image" Target="media/image385.wmf"/><Relationship Id="rId869" Type="http://schemas.openxmlformats.org/officeDocument/2006/relationships/image" Target="media/image435.wmf"/><Relationship Id="rId424" Type="http://schemas.openxmlformats.org/officeDocument/2006/relationships/image" Target="media/image211.wmf"/><Relationship Id="rId631" Type="http://schemas.openxmlformats.org/officeDocument/2006/relationships/image" Target="media/image315.wmf"/><Relationship Id="rId729" Type="http://schemas.openxmlformats.org/officeDocument/2006/relationships/image" Target="media/image364.wmf"/><Relationship Id="rId270" Type="http://schemas.openxmlformats.org/officeDocument/2006/relationships/image" Target="media/image134.wmf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image" Target="media/image287.wmf"/><Relationship Id="rId782" Type="http://schemas.openxmlformats.org/officeDocument/2006/relationships/oleObject" Target="embeddings/oleObject386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16.bin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6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88.bin"/><Relationship Id="rId793" Type="http://schemas.openxmlformats.org/officeDocument/2006/relationships/image" Target="media/image396.wmf"/><Relationship Id="rId807" Type="http://schemas.openxmlformats.org/officeDocument/2006/relationships/oleObject" Target="embeddings/oleObject398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18.bin"/><Relationship Id="rId653" Type="http://schemas.openxmlformats.org/officeDocument/2006/relationships/image" Target="media/image326.wmf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7.wmf"/><Relationship Id="rId709" Type="http://schemas.openxmlformats.org/officeDocument/2006/relationships/image" Target="media/image354.wmf"/><Relationship Id="rId860" Type="http://schemas.openxmlformats.org/officeDocument/2006/relationships/oleObject" Target="embeddings/oleObject424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720" Type="http://schemas.openxmlformats.org/officeDocument/2006/relationships/oleObject" Target="embeddings/oleObject355.bin"/><Relationship Id="rId762" Type="http://schemas.openxmlformats.org/officeDocument/2006/relationships/oleObject" Target="embeddings/oleObject376.bin"/><Relationship Id="rId818" Type="http://schemas.openxmlformats.org/officeDocument/2006/relationships/oleObject" Target="embeddings/oleObject403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image" Target="media/image228.wmf"/><Relationship Id="rId622" Type="http://schemas.openxmlformats.org/officeDocument/2006/relationships/oleObject" Target="embeddings/oleObject306.bin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9.wmf"/><Relationship Id="rId664" Type="http://schemas.openxmlformats.org/officeDocument/2006/relationships/oleObject" Target="embeddings/oleObject327.bin"/><Relationship Id="rId871" Type="http://schemas.openxmlformats.org/officeDocument/2006/relationships/image" Target="media/image436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oleObject" Target="embeddings/oleObject257.bin"/><Relationship Id="rId566" Type="http://schemas.openxmlformats.org/officeDocument/2006/relationships/oleObject" Target="embeddings/oleObject278.bin"/><Relationship Id="rId731" Type="http://schemas.openxmlformats.org/officeDocument/2006/relationships/image" Target="media/image365.wmf"/><Relationship Id="rId773" Type="http://schemas.openxmlformats.org/officeDocument/2006/relationships/image" Target="media/image386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image" Target="media/image316.wmf"/><Relationship Id="rId829" Type="http://schemas.openxmlformats.org/officeDocument/2006/relationships/image" Target="media/image415.wmf"/><Relationship Id="rId230" Type="http://schemas.openxmlformats.org/officeDocument/2006/relationships/image" Target="media/image114.wmf"/><Relationship Id="rId468" Type="http://schemas.openxmlformats.org/officeDocument/2006/relationships/oleObject" Target="embeddings/oleObject229.bin"/><Relationship Id="rId675" Type="http://schemas.openxmlformats.org/officeDocument/2006/relationships/image" Target="media/image337.wmf"/><Relationship Id="rId840" Type="http://schemas.openxmlformats.org/officeDocument/2006/relationships/oleObject" Target="embeddings/oleObject414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5.bin"/><Relationship Id="rId742" Type="http://schemas.openxmlformats.org/officeDocument/2006/relationships/oleObject" Target="embeddings/oleObject366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296.bin"/><Relationship Id="rId784" Type="http://schemas.openxmlformats.org/officeDocument/2006/relationships/oleObject" Target="embeddings/oleObject387.bin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image" Target="media/image239.wmf"/><Relationship Id="rId644" Type="http://schemas.openxmlformats.org/officeDocument/2006/relationships/oleObject" Target="embeddings/oleObject317.bin"/><Relationship Id="rId686" Type="http://schemas.openxmlformats.org/officeDocument/2006/relationships/oleObject" Target="embeddings/oleObject338.bin"/><Relationship Id="rId851" Type="http://schemas.openxmlformats.org/officeDocument/2006/relationships/image" Target="media/image426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11" Type="http://schemas.openxmlformats.org/officeDocument/2006/relationships/image" Target="media/image355.wmf"/><Relationship Id="rId753" Type="http://schemas.openxmlformats.org/officeDocument/2006/relationships/image" Target="media/image376.wmf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oleObject" Target="embeddings/oleObject289.bin"/><Relationship Id="rId795" Type="http://schemas.openxmlformats.org/officeDocument/2006/relationships/image" Target="media/image397.wmf"/><Relationship Id="rId809" Type="http://schemas.openxmlformats.org/officeDocument/2006/relationships/image" Target="media/image405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oleObject" Target="embeddings/oleObject219.bin"/><Relationship Id="rId613" Type="http://schemas.openxmlformats.org/officeDocument/2006/relationships/image" Target="media/image306.wmf"/><Relationship Id="rId655" Type="http://schemas.openxmlformats.org/officeDocument/2006/relationships/image" Target="media/image327.wmf"/><Relationship Id="rId697" Type="http://schemas.openxmlformats.org/officeDocument/2006/relationships/image" Target="media/image348.wmf"/><Relationship Id="rId820" Type="http://schemas.openxmlformats.org/officeDocument/2006/relationships/oleObject" Target="embeddings/oleObject404.bin"/><Relationship Id="rId862" Type="http://schemas.openxmlformats.org/officeDocument/2006/relationships/oleObject" Target="embeddings/oleObject425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7.wmf"/><Relationship Id="rId722" Type="http://schemas.openxmlformats.org/officeDocument/2006/relationships/oleObject" Target="embeddings/oleObject356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764" Type="http://schemas.openxmlformats.org/officeDocument/2006/relationships/oleObject" Target="embeddings/oleObject377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image" Target="media/image229.wmf"/><Relationship Id="rId624" Type="http://schemas.openxmlformats.org/officeDocument/2006/relationships/oleObject" Target="embeddings/oleObject307.bin"/><Relationship Id="rId666" Type="http://schemas.openxmlformats.org/officeDocument/2006/relationships/oleObject" Target="embeddings/oleObject328.bin"/><Relationship Id="rId831" Type="http://schemas.openxmlformats.org/officeDocument/2006/relationships/image" Target="media/image416.wmf"/><Relationship Id="rId873" Type="http://schemas.openxmlformats.org/officeDocument/2006/relationships/header" Target="header1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oleObject" Target="embeddings/oleObject230.bin"/><Relationship Id="rId526" Type="http://schemas.openxmlformats.org/officeDocument/2006/relationships/oleObject" Target="embeddings/oleObject258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9.bin"/><Relationship Id="rId733" Type="http://schemas.openxmlformats.org/officeDocument/2006/relationships/image" Target="media/image366.wmf"/><Relationship Id="rId775" Type="http://schemas.openxmlformats.org/officeDocument/2006/relationships/image" Target="media/image387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image" Target="media/image317.wmf"/><Relationship Id="rId677" Type="http://schemas.openxmlformats.org/officeDocument/2006/relationships/image" Target="media/image338.wmf"/><Relationship Id="rId800" Type="http://schemas.openxmlformats.org/officeDocument/2006/relationships/oleObject" Target="embeddings/oleObject395.bin"/><Relationship Id="rId842" Type="http://schemas.openxmlformats.org/officeDocument/2006/relationships/oleObject" Target="embeddings/oleObject415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image" Target="media/image240.wmf"/><Relationship Id="rId702" Type="http://schemas.openxmlformats.org/officeDocument/2006/relationships/oleObject" Target="embeddings/oleObject34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744" Type="http://schemas.openxmlformats.org/officeDocument/2006/relationships/oleObject" Target="embeddings/oleObject367.bin"/><Relationship Id="rId786" Type="http://schemas.openxmlformats.org/officeDocument/2006/relationships/oleObject" Target="embeddings/oleObject388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811" Type="http://schemas.openxmlformats.org/officeDocument/2006/relationships/image" Target="media/image406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20.bin"/><Relationship Id="rId506" Type="http://schemas.openxmlformats.org/officeDocument/2006/relationships/oleObject" Target="embeddings/oleObject248.bin"/><Relationship Id="rId688" Type="http://schemas.openxmlformats.org/officeDocument/2006/relationships/oleObject" Target="embeddings/oleObject339.bin"/><Relationship Id="rId853" Type="http://schemas.openxmlformats.org/officeDocument/2006/relationships/image" Target="media/image427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oleObject" Target="embeddings/oleObject241.bin"/><Relationship Id="rId548" Type="http://schemas.openxmlformats.org/officeDocument/2006/relationships/oleObject" Target="embeddings/oleObject269.bin"/><Relationship Id="rId713" Type="http://schemas.openxmlformats.org/officeDocument/2006/relationships/image" Target="media/image356.wmf"/><Relationship Id="rId755" Type="http://schemas.openxmlformats.org/officeDocument/2006/relationships/image" Target="media/image377.wmf"/><Relationship Id="rId797" Type="http://schemas.openxmlformats.org/officeDocument/2006/relationships/image" Target="media/image398.wmf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7.wmf"/><Relationship Id="rId822" Type="http://schemas.openxmlformats.org/officeDocument/2006/relationships/oleObject" Target="embeddings/oleObject405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image" Target="media/image328.wmf"/><Relationship Id="rId699" Type="http://schemas.openxmlformats.org/officeDocument/2006/relationships/image" Target="media/image349.wmf"/><Relationship Id="rId864" Type="http://schemas.openxmlformats.org/officeDocument/2006/relationships/oleObject" Target="embeddings/oleObject426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image" Target="media/image230.wmf"/><Relationship Id="rId517" Type="http://schemas.openxmlformats.org/officeDocument/2006/relationships/image" Target="media/image258.wmf"/><Relationship Id="rId559" Type="http://schemas.openxmlformats.org/officeDocument/2006/relationships/image" Target="media/image279.wmf"/><Relationship Id="rId724" Type="http://schemas.openxmlformats.org/officeDocument/2006/relationships/oleObject" Target="embeddings/oleObject357.bin"/><Relationship Id="rId766" Type="http://schemas.openxmlformats.org/officeDocument/2006/relationships/oleObject" Target="embeddings/oleObject378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9.bin"/><Relationship Id="rId833" Type="http://schemas.openxmlformats.org/officeDocument/2006/relationships/image" Target="media/image417.wmf"/><Relationship Id="rId875" Type="http://schemas.openxmlformats.org/officeDocument/2006/relationships/footer" Target="footer2.xml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1.bin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7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image" Target="media/image290.wmf"/><Relationship Id="rId777" Type="http://schemas.openxmlformats.org/officeDocument/2006/relationships/image" Target="media/image388.wmf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637" Type="http://schemas.openxmlformats.org/officeDocument/2006/relationships/image" Target="media/image318.wmf"/><Relationship Id="rId679" Type="http://schemas.openxmlformats.org/officeDocument/2006/relationships/image" Target="media/image339.wmf"/><Relationship Id="rId802" Type="http://schemas.openxmlformats.org/officeDocument/2006/relationships/oleObject" Target="embeddings/oleObject396.bin"/><Relationship Id="rId844" Type="http://schemas.openxmlformats.org/officeDocument/2006/relationships/oleObject" Target="embeddings/oleObject41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image" Target="media/image220.wmf"/><Relationship Id="rId483" Type="http://schemas.openxmlformats.org/officeDocument/2006/relationships/image" Target="media/image241.wmf"/><Relationship Id="rId539" Type="http://schemas.openxmlformats.org/officeDocument/2006/relationships/image" Target="media/image269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746" Type="http://schemas.openxmlformats.org/officeDocument/2006/relationships/oleObject" Target="embeddings/oleObject368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389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813" Type="http://schemas.openxmlformats.org/officeDocument/2006/relationships/image" Target="media/image407.wmf"/><Relationship Id="rId855" Type="http://schemas.openxmlformats.org/officeDocument/2006/relationships/image" Target="media/image428.wmf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52" Type="http://schemas.openxmlformats.org/officeDocument/2006/relationships/oleObject" Target="embeddings/oleObject221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image" Target="media/image357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757" Type="http://schemas.openxmlformats.org/officeDocument/2006/relationships/image" Target="media/image378.wmf"/><Relationship Id="rId799" Type="http://schemas.openxmlformats.org/officeDocument/2006/relationships/image" Target="media/image399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7.wmf"/><Relationship Id="rId561" Type="http://schemas.openxmlformats.org/officeDocument/2006/relationships/image" Target="media/image280.wmf"/><Relationship Id="rId617" Type="http://schemas.openxmlformats.org/officeDocument/2006/relationships/image" Target="media/image308.wmf"/><Relationship Id="rId659" Type="http://schemas.openxmlformats.org/officeDocument/2006/relationships/image" Target="media/image329.wmf"/><Relationship Id="rId824" Type="http://schemas.openxmlformats.org/officeDocument/2006/relationships/oleObject" Target="embeddings/oleObject406.bin"/><Relationship Id="rId866" Type="http://schemas.openxmlformats.org/officeDocument/2006/relationships/oleObject" Target="embeddings/oleObject427.bin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6.bin"/><Relationship Id="rId463" Type="http://schemas.openxmlformats.org/officeDocument/2006/relationships/image" Target="media/image231.wmf"/><Relationship Id="rId519" Type="http://schemas.openxmlformats.org/officeDocument/2006/relationships/image" Target="media/image259.wmf"/><Relationship Id="rId670" Type="http://schemas.openxmlformats.org/officeDocument/2006/relationships/oleObject" Target="embeddings/oleObject330.bin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60.bin"/><Relationship Id="rId726" Type="http://schemas.openxmlformats.org/officeDocument/2006/relationships/oleObject" Target="embeddings/oleObject358.bin"/><Relationship Id="rId768" Type="http://schemas.openxmlformats.org/officeDocument/2006/relationships/oleObject" Target="embeddings/oleObject37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1.bin"/><Relationship Id="rId628" Type="http://schemas.openxmlformats.org/officeDocument/2006/relationships/oleObject" Target="embeddings/oleObject309.bin"/><Relationship Id="rId835" Type="http://schemas.openxmlformats.org/officeDocument/2006/relationships/image" Target="media/image418.wmf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5.wmf"/><Relationship Id="rId474" Type="http://schemas.openxmlformats.org/officeDocument/2006/relationships/oleObject" Target="embeddings/oleObject232.bin"/><Relationship Id="rId877" Type="http://schemas.openxmlformats.org/officeDocument/2006/relationships/fontTable" Target="fontTable.xml"/><Relationship Id="rId127" Type="http://schemas.openxmlformats.org/officeDocument/2006/relationships/oleObject" Target="embeddings/oleObject59.bin"/><Relationship Id="rId681" Type="http://schemas.openxmlformats.org/officeDocument/2006/relationships/image" Target="media/image340.wmf"/><Relationship Id="rId737" Type="http://schemas.openxmlformats.org/officeDocument/2006/relationships/image" Target="media/image368.wmf"/><Relationship Id="rId779" Type="http://schemas.openxmlformats.org/officeDocument/2006/relationships/image" Target="media/image389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541" Type="http://schemas.openxmlformats.org/officeDocument/2006/relationships/image" Target="media/image270.wmf"/><Relationship Id="rId583" Type="http://schemas.openxmlformats.org/officeDocument/2006/relationships/image" Target="media/image291.wmf"/><Relationship Id="rId639" Type="http://schemas.openxmlformats.org/officeDocument/2006/relationships/image" Target="media/image319.wmf"/><Relationship Id="rId790" Type="http://schemas.openxmlformats.org/officeDocument/2006/relationships/oleObject" Target="embeddings/oleObject390.bin"/><Relationship Id="rId804" Type="http://schemas.openxmlformats.org/officeDocument/2006/relationships/image" Target="media/image402.wmf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20.bin"/><Relationship Id="rId846" Type="http://schemas.openxmlformats.org/officeDocument/2006/relationships/oleObject" Target="embeddings/oleObject417.bin"/><Relationship Id="rId303" Type="http://schemas.openxmlformats.org/officeDocument/2006/relationships/oleObject" Target="embeddings/oleObject147.bin"/><Relationship Id="rId485" Type="http://schemas.openxmlformats.org/officeDocument/2006/relationships/image" Target="media/image242.wmf"/><Relationship Id="rId692" Type="http://schemas.openxmlformats.org/officeDocument/2006/relationships/oleObject" Target="embeddings/oleObject341.bin"/><Relationship Id="rId706" Type="http://schemas.openxmlformats.org/officeDocument/2006/relationships/oleObject" Target="embeddings/oleObject348.bin"/><Relationship Id="rId748" Type="http://schemas.openxmlformats.org/officeDocument/2006/relationships/oleObject" Target="embeddings/oleObject36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image" Target="media/image408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857" Type="http://schemas.openxmlformats.org/officeDocument/2006/relationships/image" Target="media/image429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661" Type="http://schemas.openxmlformats.org/officeDocument/2006/relationships/image" Target="media/image330.wmf"/><Relationship Id="rId717" Type="http://schemas.openxmlformats.org/officeDocument/2006/relationships/image" Target="media/image358.wmf"/><Relationship Id="rId759" Type="http://schemas.openxmlformats.org/officeDocument/2006/relationships/image" Target="media/image37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770" Type="http://schemas.openxmlformats.org/officeDocument/2006/relationships/oleObject" Target="embeddings/oleObject380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826" Type="http://schemas.openxmlformats.org/officeDocument/2006/relationships/oleObject" Target="embeddings/oleObject407.bin"/><Relationship Id="rId868" Type="http://schemas.openxmlformats.org/officeDocument/2006/relationships/oleObject" Target="embeddings/oleObject428.bin"/><Relationship Id="rId258" Type="http://schemas.openxmlformats.org/officeDocument/2006/relationships/image" Target="media/image128.wmf"/><Relationship Id="rId465" Type="http://schemas.openxmlformats.org/officeDocument/2006/relationships/image" Target="media/image232.wmf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728" Type="http://schemas.openxmlformats.org/officeDocument/2006/relationships/oleObject" Target="embeddings/oleObject35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image" Target="media/image390.wmf"/><Relationship Id="rId837" Type="http://schemas.openxmlformats.org/officeDocument/2006/relationships/image" Target="media/image419.wmf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oleObject" Target="embeddings/oleObject233.bin"/><Relationship Id="rId641" Type="http://schemas.openxmlformats.org/officeDocument/2006/relationships/image" Target="media/image320.wmf"/><Relationship Id="rId683" Type="http://schemas.openxmlformats.org/officeDocument/2006/relationships/image" Target="media/image341.wmf"/><Relationship Id="rId739" Type="http://schemas.openxmlformats.org/officeDocument/2006/relationships/image" Target="media/image369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image" Target="media/image292.wmf"/><Relationship Id="rId750" Type="http://schemas.openxmlformats.org/officeDocument/2006/relationships/oleObject" Target="embeddings/oleObject370.bin"/><Relationship Id="rId792" Type="http://schemas.openxmlformats.org/officeDocument/2006/relationships/oleObject" Target="embeddings/oleObject391.bin"/><Relationship Id="rId806" Type="http://schemas.openxmlformats.org/officeDocument/2006/relationships/image" Target="media/image403.wmf"/><Relationship Id="rId848" Type="http://schemas.openxmlformats.org/officeDocument/2006/relationships/oleObject" Target="embeddings/oleObject41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image" Target="media/image222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761" Type="http://schemas.openxmlformats.org/officeDocument/2006/relationships/image" Target="media/image380.wmf"/><Relationship Id="rId817" Type="http://schemas.openxmlformats.org/officeDocument/2006/relationships/image" Target="media/image409.wmf"/><Relationship Id="rId859" Type="http://schemas.openxmlformats.org/officeDocument/2006/relationships/image" Target="media/image430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10.wmf"/><Relationship Id="rId663" Type="http://schemas.openxmlformats.org/officeDocument/2006/relationships/image" Target="media/image331.wmf"/><Relationship Id="rId870" Type="http://schemas.openxmlformats.org/officeDocument/2006/relationships/oleObject" Target="embeddings/oleObject429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image" Target="media/image261.wmf"/><Relationship Id="rId719" Type="http://schemas.openxmlformats.org/officeDocument/2006/relationships/image" Target="media/image359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image" Target="media/image282.wmf"/><Relationship Id="rId730" Type="http://schemas.openxmlformats.org/officeDocument/2006/relationships/oleObject" Target="embeddings/oleObject360.bin"/><Relationship Id="rId772" Type="http://schemas.openxmlformats.org/officeDocument/2006/relationships/oleObject" Target="embeddings/oleObject381.bin"/><Relationship Id="rId828" Type="http://schemas.openxmlformats.org/officeDocument/2006/relationships/oleObject" Target="embeddings/oleObject40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image" Target="media/image233.wmf"/><Relationship Id="rId632" Type="http://schemas.openxmlformats.org/officeDocument/2006/relationships/oleObject" Target="embeddings/oleObject311.bin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741" Type="http://schemas.openxmlformats.org/officeDocument/2006/relationships/image" Target="media/image370.wmf"/><Relationship Id="rId783" Type="http://schemas.openxmlformats.org/officeDocument/2006/relationships/image" Target="media/image391.wmf"/><Relationship Id="rId839" Type="http://schemas.openxmlformats.org/officeDocument/2006/relationships/image" Target="media/image420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4.bin"/><Relationship Id="rId685" Type="http://schemas.openxmlformats.org/officeDocument/2006/relationships/image" Target="media/image342.wmf"/><Relationship Id="rId850" Type="http://schemas.openxmlformats.org/officeDocument/2006/relationships/oleObject" Target="embeddings/oleObject419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710" Type="http://schemas.openxmlformats.org/officeDocument/2006/relationships/oleObject" Target="embeddings/oleObject350.bin"/><Relationship Id="rId752" Type="http://schemas.openxmlformats.org/officeDocument/2006/relationships/oleObject" Target="embeddings/oleObject371.bin"/><Relationship Id="rId808" Type="http://schemas.openxmlformats.org/officeDocument/2006/relationships/image" Target="media/image404.png"/><Relationship Id="rId8" Type="http://schemas.openxmlformats.org/officeDocument/2006/relationships/hyperlink" Target="https://lvjr.bitbucket.io/?kysx2007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image" Target="media/image223.wmf"/><Relationship Id="rId612" Type="http://schemas.openxmlformats.org/officeDocument/2006/relationships/oleObject" Target="embeddings/oleObject301.bin"/><Relationship Id="rId794" Type="http://schemas.openxmlformats.org/officeDocument/2006/relationships/oleObject" Target="embeddings/oleObject392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4.wmf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861" Type="http://schemas.openxmlformats.org/officeDocument/2006/relationships/image" Target="media/image431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3.bin"/><Relationship Id="rId721" Type="http://schemas.openxmlformats.org/officeDocument/2006/relationships/image" Target="media/image360.wmf"/><Relationship Id="rId763" Type="http://schemas.openxmlformats.org/officeDocument/2006/relationships/image" Target="media/image381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oleObject" Target="embeddings/oleObject294.bin"/><Relationship Id="rId819" Type="http://schemas.openxmlformats.org/officeDocument/2006/relationships/image" Target="media/image410.wmf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4.bin"/><Relationship Id="rId623" Type="http://schemas.openxmlformats.org/officeDocument/2006/relationships/image" Target="media/image311.wmf"/><Relationship Id="rId665" Type="http://schemas.openxmlformats.org/officeDocument/2006/relationships/image" Target="media/image332.wmf"/><Relationship Id="rId830" Type="http://schemas.openxmlformats.org/officeDocument/2006/relationships/oleObject" Target="embeddings/oleObject409.bin"/><Relationship Id="rId872" Type="http://schemas.openxmlformats.org/officeDocument/2006/relationships/oleObject" Target="embeddings/oleObject430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732" Type="http://schemas.openxmlformats.org/officeDocument/2006/relationships/oleObject" Target="embeddings/oleObject361.bin"/><Relationship Id="rId99" Type="http://schemas.openxmlformats.org/officeDocument/2006/relationships/image" Target="media/image48.png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382.bin"/><Relationship Id="rId427" Type="http://schemas.openxmlformats.org/officeDocument/2006/relationships/oleObject" Target="embeddings/oleObject209.bin"/><Relationship Id="rId469" Type="http://schemas.openxmlformats.org/officeDocument/2006/relationships/image" Target="media/image234.wmf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841" Type="http://schemas.openxmlformats.org/officeDocument/2006/relationships/image" Target="media/image421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3.bin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4.bin"/><Relationship Id="rId743" Type="http://schemas.openxmlformats.org/officeDocument/2006/relationships/image" Target="media/image371.wmf"/><Relationship Id="rId785" Type="http://schemas.openxmlformats.org/officeDocument/2006/relationships/image" Target="media/image392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687" Type="http://schemas.openxmlformats.org/officeDocument/2006/relationships/image" Target="media/image343.wmf"/><Relationship Id="rId810" Type="http://schemas.openxmlformats.org/officeDocument/2006/relationships/oleObject" Target="embeddings/oleObject399.bin"/><Relationship Id="rId852" Type="http://schemas.openxmlformats.org/officeDocument/2006/relationships/oleObject" Target="embeddings/oleObject420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712" Type="http://schemas.openxmlformats.org/officeDocument/2006/relationships/oleObject" Target="embeddings/oleObject351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754" Type="http://schemas.openxmlformats.org/officeDocument/2006/relationships/oleObject" Target="embeddings/oleObject372.bin"/><Relationship Id="rId796" Type="http://schemas.openxmlformats.org/officeDocument/2006/relationships/oleObject" Target="embeddings/oleObject393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image" Target="media/image224.wmf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821" Type="http://schemas.openxmlformats.org/officeDocument/2006/relationships/image" Target="media/image411.wmf"/><Relationship Id="rId863" Type="http://schemas.openxmlformats.org/officeDocument/2006/relationships/image" Target="media/image432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4.bin"/><Relationship Id="rId723" Type="http://schemas.openxmlformats.org/officeDocument/2006/relationships/image" Target="media/image361.wmf"/><Relationship Id="rId765" Type="http://schemas.openxmlformats.org/officeDocument/2006/relationships/image" Target="media/image382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image" Target="media/image312.wmf"/><Relationship Id="rId832" Type="http://schemas.openxmlformats.org/officeDocument/2006/relationships/oleObject" Target="embeddings/oleObject410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image" Target="media/image235.wmf"/><Relationship Id="rId667" Type="http://schemas.openxmlformats.org/officeDocument/2006/relationships/image" Target="media/image333.wmf"/><Relationship Id="rId874" Type="http://schemas.openxmlformats.org/officeDocument/2006/relationships/footer" Target="footer1.xml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27" Type="http://schemas.openxmlformats.org/officeDocument/2006/relationships/image" Target="media/image263.wmf"/><Relationship Id="rId569" Type="http://schemas.openxmlformats.org/officeDocument/2006/relationships/image" Target="media/image284.wmf"/><Relationship Id="rId734" Type="http://schemas.openxmlformats.org/officeDocument/2006/relationships/oleObject" Target="embeddings/oleObject362.bin"/><Relationship Id="rId776" Type="http://schemas.openxmlformats.org/officeDocument/2006/relationships/oleObject" Target="embeddings/oleObject383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801" Type="http://schemas.openxmlformats.org/officeDocument/2006/relationships/image" Target="media/image40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png"/><Relationship Id="rId678" Type="http://schemas.openxmlformats.org/officeDocument/2006/relationships/oleObject" Target="embeddings/oleObject334.bin"/><Relationship Id="rId843" Type="http://schemas.openxmlformats.org/officeDocument/2006/relationships/image" Target="media/image422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4.bin"/><Relationship Id="rId703" Type="http://schemas.openxmlformats.org/officeDocument/2006/relationships/image" Target="media/image351.wmf"/><Relationship Id="rId745" Type="http://schemas.openxmlformats.org/officeDocument/2006/relationships/image" Target="media/image372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787" Type="http://schemas.openxmlformats.org/officeDocument/2006/relationships/image" Target="media/image393.wmf"/><Relationship Id="rId812" Type="http://schemas.openxmlformats.org/officeDocument/2006/relationships/oleObject" Target="embeddings/oleObject400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image" Target="media/image323.wmf"/><Relationship Id="rId689" Type="http://schemas.openxmlformats.org/officeDocument/2006/relationships/image" Target="media/image344.wmf"/><Relationship Id="rId854" Type="http://schemas.openxmlformats.org/officeDocument/2006/relationships/oleObject" Target="embeddings/oleObject421.bin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image" Target="media/image225.wmf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49" Type="http://schemas.openxmlformats.org/officeDocument/2006/relationships/image" Target="media/image274.wmf"/><Relationship Id="rId714" Type="http://schemas.openxmlformats.org/officeDocument/2006/relationships/oleObject" Target="embeddings/oleObject352.bin"/><Relationship Id="rId756" Type="http://schemas.openxmlformats.org/officeDocument/2006/relationships/oleObject" Target="embeddings/oleObject373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394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823" Type="http://schemas.openxmlformats.org/officeDocument/2006/relationships/image" Target="media/image412.wmf"/><Relationship Id="rId865" Type="http://schemas.openxmlformats.org/officeDocument/2006/relationships/image" Target="media/image433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26.bin"/><Relationship Id="rId518" Type="http://schemas.openxmlformats.org/officeDocument/2006/relationships/oleObject" Target="embeddings/oleObject254.bin"/><Relationship Id="rId725" Type="http://schemas.openxmlformats.org/officeDocument/2006/relationships/image" Target="media/image362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767" Type="http://schemas.openxmlformats.org/officeDocument/2006/relationships/image" Target="media/image383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5.bin"/><Relationship Id="rId571" Type="http://schemas.openxmlformats.org/officeDocument/2006/relationships/image" Target="media/image285.wmf"/><Relationship Id="rId627" Type="http://schemas.openxmlformats.org/officeDocument/2006/relationships/image" Target="media/image313.wmf"/><Relationship Id="rId669" Type="http://schemas.openxmlformats.org/officeDocument/2006/relationships/image" Target="media/image334.wmf"/><Relationship Id="rId834" Type="http://schemas.openxmlformats.org/officeDocument/2006/relationships/oleObject" Target="embeddings/oleObject411.bin"/><Relationship Id="rId876" Type="http://schemas.openxmlformats.org/officeDocument/2006/relationships/header" Target="header2.xml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1.bin"/><Relationship Id="rId473" Type="http://schemas.openxmlformats.org/officeDocument/2006/relationships/image" Target="media/image236.wmf"/><Relationship Id="rId529" Type="http://schemas.openxmlformats.org/officeDocument/2006/relationships/image" Target="media/image264.wmf"/><Relationship Id="rId680" Type="http://schemas.openxmlformats.org/officeDocument/2006/relationships/oleObject" Target="embeddings/oleObject335.bin"/><Relationship Id="rId736" Type="http://schemas.openxmlformats.org/officeDocument/2006/relationships/oleObject" Target="embeddings/oleObject363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84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6.bin"/><Relationship Id="rId638" Type="http://schemas.openxmlformats.org/officeDocument/2006/relationships/oleObject" Target="embeddings/oleObject314.bin"/><Relationship Id="rId803" Type="http://schemas.openxmlformats.org/officeDocument/2006/relationships/image" Target="media/image401.png"/><Relationship Id="rId845" Type="http://schemas.openxmlformats.org/officeDocument/2006/relationships/image" Target="media/image423.wmf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705" Type="http://schemas.openxmlformats.org/officeDocument/2006/relationships/image" Target="media/image352.wmf"/><Relationship Id="rId137" Type="http://schemas.openxmlformats.org/officeDocument/2006/relationships/oleObject" Target="embeddings/oleObject64.bin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image" Target="media/image345.wmf"/><Relationship Id="rId747" Type="http://schemas.openxmlformats.org/officeDocument/2006/relationships/image" Target="media/image373.wmf"/><Relationship Id="rId789" Type="http://schemas.openxmlformats.org/officeDocument/2006/relationships/image" Target="media/image394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2.wmf"/><Relationship Id="rId551" Type="http://schemas.openxmlformats.org/officeDocument/2006/relationships/image" Target="media/image275.wmf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49" Type="http://schemas.openxmlformats.org/officeDocument/2006/relationships/image" Target="media/image324.wmf"/><Relationship Id="rId814" Type="http://schemas.openxmlformats.org/officeDocument/2006/relationships/oleObject" Target="embeddings/oleObject401.bin"/><Relationship Id="rId856" Type="http://schemas.openxmlformats.org/officeDocument/2006/relationships/oleObject" Target="embeddings/oleObject422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53" Type="http://schemas.openxmlformats.org/officeDocument/2006/relationships/image" Target="media/image226.wmf"/><Relationship Id="rId509" Type="http://schemas.openxmlformats.org/officeDocument/2006/relationships/image" Target="media/image254.wmf"/><Relationship Id="rId660" Type="http://schemas.openxmlformats.org/officeDocument/2006/relationships/oleObject" Target="embeddings/oleObject325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2.bin"/><Relationship Id="rId495" Type="http://schemas.openxmlformats.org/officeDocument/2006/relationships/image" Target="media/image247.wmf"/><Relationship Id="rId716" Type="http://schemas.openxmlformats.org/officeDocument/2006/relationships/oleObject" Target="embeddings/oleObject353.bin"/><Relationship Id="rId758" Type="http://schemas.openxmlformats.org/officeDocument/2006/relationships/oleObject" Target="embeddings/oleObject374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55.bin"/><Relationship Id="rId562" Type="http://schemas.openxmlformats.org/officeDocument/2006/relationships/oleObject" Target="embeddings/oleObject276.bin"/><Relationship Id="rId618" Type="http://schemas.openxmlformats.org/officeDocument/2006/relationships/oleObject" Target="embeddings/oleObject304.bin"/><Relationship Id="rId825" Type="http://schemas.openxmlformats.org/officeDocument/2006/relationships/image" Target="media/image413.wmf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10.wmf"/><Relationship Id="rId464" Type="http://schemas.openxmlformats.org/officeDocument/2006/relationships/oleObject" Target="embeddings/oleObject227.bin"/><Relationship Id="rId867" Type="http://schemas.openxmlformats.org/officeDocument/2006/relationships/image" Target="media/image434.wmf"/><Relationship Id="rId299" Type="http://schemas.openxmlformats.org/officeDocument/2006/relationships/oleObject" Target="embeddings/oleObject145.bin"/><Relationship Id="rId727" Type="http://schemas.openxmlformats.org/officeDocument/2006/relationships/image" Target="media/image363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2.wmf"/><Relationship Id="rId573" Type="http://schemas.openxmlformats.org/officeDocument/2006/relationships/image" Target="media/image286.wmf"/><Relationship Id="rId780" Type="http://schemas.openxmlformats.org/officeDocument/2006/relationships/oleObject" Target="embeddings/oleObject385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878" Type="http://schemas.openxmlformats.org/officeDocument/2006/relationships/theme" Target="theme/theme1.xml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7.bin"/><Relationship Id="rId805" Type="http://schemas.openxmlformats.org/officeDocument/2006/relationships/oleObject" Target="embeddings/oleObject39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image" Target="media/image395.wmf"/><Relationship Id="rId444" Type="http://schemas.openxmlformats.org/officeDocument/2006/relationships/oleObject" Target="embeddings/oleObject217.bin"/><Relationship Id="rId651" Type="http://schemas.openxmlformats.org/officeDocument/2006/relationships/image" Target="media/image325.wmf"/><Relationship Id="rId749" Type="http://schemas.openxmlformats.org/officeDocument/2006/relationships/image" Target="media/image374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3.wmf"/><Relationship Id="rId511" Type="http://schemas.openxmlformats.org/officeDocument/2006/relationships/image" Target="media/image255.wmf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595" Type="http://schemas.openxmlformats.org/officeDocument/2006/relationships/image" Target="media/image297.wmf"/><Relationship Id="rId816" Type="http://schemas.openxmlformats.org/officeDocument/2006/relationships/oleObject" Target="embeddings/oleObject402.bin"/><Relationship Id="rId248" Type="http://schemas.openxmlformats.org/officeDocument/2006/relationships/image" Target="media/image123.wmf"/><Relationship Id="rId455" Type="http://schemas.openxmlformats.org/officeDocument/2006/relationships/image" Target="media/image227.wmf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56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image" Target="media/image414.wmf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28.bin"/><Relationship Id="rId673" Type="http://schemas.openxmlformats.org/officeDocument/2006/relationships/image" Target="media/image336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2.wmf"/><Relationship Id="rId533" Type="http://schemas.openxmlformats.org/officeDocument/2006/relationships/image" Target="media/image266.wmf"/><Relationship Id="rId740" Type="http://schemas.openxmlformats.org/officeDocument/2006/relationships/oleObject" Target="embeddings/oleObject365.bin"/><Relationship Id="rId838" Type="http://schemas.openxmlformats.org/officeDocument/2006/relationships/oleObject" Target="embeddings/oleObject413.bin"/><Relationship Id="rId172" Type="http://schemas.openxmlformats.org/officeDocument/2006/relationships/image" Target="media/image85.wmf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5.bin"/><Relationship Id="rId684" Type="http://schemas.openxmlformats.org/officeDocument/2006/relationships/oleObject" Target="embeddings/oleObject337.bin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7.bin"/><Relationship Id="rId751" Type="http://schemas.openxmlformats.org/officeDocument/2006/relationships/image" Target="media/image375.wmf"/><Relationship Id="rId849" Type="http://schemas.openxmlformats.org/officeDocument/2006/relationships/image" Target="media/image425.wmf"/><Relationship Id="rId183" Type="http://schemas.openxmlformats.org/officeDocument/2006/relationships/oleObject" Target="embeddings/oleObject87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image" Target="media/image30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F03BD1-3777-4A13-AE8B-EC268C981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14</Pages>
  <Words>2221</Words>
  <Characters>12661</Characters>
  <Application>Microsoft Office Word</Application>
  <DocSecurity>0</DocSecurity>
  <Lines>105</Lines>
  <Paragraphs>29</Paragraphs>
  <ScaleCrop>false</ScaleCrop>
  <Company>微软中国</Company>
  <LinksUpToDate>false</LinksUpToDate>
  <CharactersWithSpaces>14853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107</cp:revision>
  <cp:lastPrinted>2011-09-06T10:51:00Z</cp:lastPrinted>
  <dcterms:created xsi:type="dcterms:W3CDTF">2020-11-13T07:23:00Z</dcterms:created>
  <dcterms:modified xsi:type="dcterms:W3CDTF">2021-02-16T05:05:00Z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