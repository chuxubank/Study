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CD56CD" w:rsidRDefault="00536224" w:rsidP="00CD56CD">
      <w:pPr>
        <w:pStyle w:val="af"/>
      </w:pPr>
      <w:hyperlink r:id="rId8" w:history="1">
        <w:r w:rsidR="00CA00AF" w:rsidRPr="00CD56CD">
          <w:rPr>
            <w:rStyle w:val="a7"/>
            <w:rFonts w:hint="eastAsia"/>
            <w:color w:val="002060"/>
          </w:rPr>
          <w:t>20</w:t>
        </w:r>
        <w:r w:rsidR="00504642" w:rsidRPr="00CD56CD">
          <w:rPr>
            <w:rStyle w:val="a7"/>
            <w:color w:val="002060"/>
          </w:rPr>
          <w:t>07</w:t>
        </w:r>
        <w:r w:rsidR="00CA00AF" w:rsidRPr="00CD56CD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CD56CD">
          <w:rPr>
            <w:rStyle w:val="a7"/>
            <w:rFonts w:hint="eastAsia"/>
            <w:color w:val="002060"/>
          </w:rPr>
          <w:t>卷</w:t>
        </w:r>
        <w:r w:rsidR="000D3CD9" w:rsidRPr="00CD56CD">
          <w:rPr>
            <w:rStyle w:val="a7"/>
            <w:rFonts w:hint="eastAsia"/>
            <w:color w:val="002060"/>
          </w:rPr>
          <w:t>二</w:t>
        </w:r>
        <w:bookmarkStart w:id="0" w:name="_GoBack"/>
        <w:bookmarkEnd w:id="0"/>
        <w:r w:rsidR="00CD56CD" w:rsidRPr="00CD56CD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AA43F5" w:rsidRDefault="00AA43F5" w:rsidP="00AA43F5"/>
    <w:p w:rsidR="0042365A" w:rsidRDefault="00AA43F5" w:rsidP="0042365A">
      <w:pPr>
        <w:pStyle w:val="1"/>
      </w:pPr>
      <w:r>
        <w:rPr>
          <w:rFonts w:hint="eastAsia"/>
        </w:rPr>
        <w:t>一、选择题</w:t>
      </w:r>
      <w:r w:rsidR="0042365A">
        <w:rPr>
          <w:rFonts w:hint="eastAsia"/>
        </w:rPr>
        <w:t>（1~10</w:t>
      </w:r>
      <w:r>
        <w:rPr>
          <w:rFonts w:hint="eastAsia"/>
        </w:rPr>
        <w:t>小题，每小题4分，共40分</w:t>
      </w:r>
      <w:r w:rsidR="0042365A">
        <w:rPr>
          <w:rFonts w:hint="eastAsia"/>
        </w:rPr>
        <w:t>）</w:t>
      </w:r>
    </w:p>
    <w:p w:rsidR="0042365A" w:rsidRDefault="0042365A" w:rsidP="00AA43F5">
      <w:pPr>
        <w:rPr>
          <w:b/>
        </w:rPr>
      </w:pPr>
    </w:p>
    <w:p w:rsidR="00AA43F5" w:rsidRDefault="00AA43F5" w:rsidP="00AA43F5">
      <w:pPr>
        <w:rPr>
          <w:b/>
        </w:rPr>
      </w:pPr>
    </w:p>
    <w:p w:rsidR="00465EB7" w:rsidRPr="003A4343" w:rsidRDefault="00465EB7" w:rsidP="00465EB7">
      <w:r>
        <w:rPr>
          <w:rFonts w:hint="eastAsia"/>
        </w:rPr>
        <w:t>(1)</w:t>
      </w:r>
      <w:r w:rsidRPr="00465EB7">
        <w:rPr>
          <w:rStyle w:val="ae"/>
          <w:rFonts w:hint="eastAsia"/>
        </w:rPr>
        <w:t>【同试卷一第一</w:t>
      </w:r>
      <w:r w:rsidRPr="00465EB7">
        <w:rPr>
          <w:rStyle w:val="ae"/>
          <w:rFonts w:hint="eastAsia"/>
        </w:rPr>
        <w:t>(1)</w:t>
      </w:r>
      <w:r w:rsidRPr="00465EB7">
        <w:rPr>
          <w:rStyle w:val="ae"/>
          <w:rFonts w:hint="eastAsia"/>
        </w:rPr>
        <w:t>题】</w:t>
      </w:r>
      <w:r w:rsidRPr="003A4343">
        <w:t>当</w:t>
      </w:r>
      <w:r w:rsidR="00BA19B3" w:rsidRPr="00BA19B3">
        <w:rPr>
          <w:position w:val="-6"/>
        </w:rPr>
        <w:object w:dxaOrig="740" w:dyaOrig="320">
          <v:shape id="_x0000_i1025" type="#_x0000_t75" style="width:36.95pt;height:16.3pt" o:ole="">
            <v:imagedata r:id="rId9" o:title=""/>
          </v:shape>
          <o:OLEObject Type="Embed" ProgID="Equation.DSMT4" ShapeID="_x0000_i1025" DrawAspect="Content" ObjectID="_1675007657" r:id="rId10"/>
        </w:object>
      </w:r>
      <w:r w:rsidRPr="003A4343">
        <w:t>时，与</w:t>
      </w:r>
      <w:r w:rsidR="00BA19B3" w:rsidRPr="00BA19B3">
        <w:rPr>
          <w:position w:val="-6"/>
        </w:rPr>
        <w:object w:dxaOrig="380" w:dyaOrig="340">
          <v:shape id="_x0000_i1026" type="#_x0000_t75" style="width:18.8pt;height:16.9pt" o:ole="">
            <v:imagedata r:id="rId11" o:title=""/>
          </v:shape>
          <o:OLEObject Type="Embed" ProgID="Equation.DSMT4" ShapeID="_x0000_i1026" DrawAspect="Content" ObjectID="_1675007658" r:id="rId12"/>
        </w:object>
      </w:r>
      <w:r w:rsidRPr="003A4343">
        <w:t>等价的无穷小量是</w:t>
      </w:r>
      <w:r w:rsidRPr="003A4343">
        <w:t xml:space="preserve">(  </w:t>
      </w:r>
      <w:r>
        <w:t xml:space="preserve">  </w:t>
      </w:r>
      <w:r w:rsidRPr="003A4343">
        <w:t>)</w:t>
      </w:r>
    </w:p>
    <w:p w:rsidR="00465EB7" w:rsidRDefault="00465EB7" w:rsidP="00465EB7">
      <w:pPr>
        <w:ind w:firstLineChars="200" w:firstLine="480"/>
      </w:pPr>
      <w:r>
        <w:rPr>
          <w:rFonts w:hint="eastAsia"/>
        </w:rPr>
        <w:t xml:space="preserve">(A) </w:t>
      </w:r>
      <w:r w:rsidR="00BA19B3" w:rsidRPr="00BA19B3">
        <w:rPr>
          <w:position w:val="-6"/>
        </w:rPr>
        <w:object w:dxaOrig="700" w:dyaOrig="360">
          <v:shape id="_x0000_i1027" type="#_x0000_t75" style="width:35.05pt;height:18.15pt" o:ole="">
            <v:imagedata r:id="rId13" o:title=""/>
          </v:shape>
          <o:OLEObject Type="Embed" ProgID="Equation.DSMT4" ShapeID="_x0000_i1027" DrawAspect="Content" ObjectID="_1675007659" r:id="rId14"/>
        </w:object>
      </w:r>
      <w:r>
        <w:rPr>
          <w:rFonts w:hint="eastAsia"/>
        </w:rPr>
        <w:t>．</w:t>
      </w:r>
      <w:r>
        <w:t xml:space="preserve">   (B) </w:t>
      </w:r>
      <w:r w:rsidR="00BA19B3" w:rsidRPr="00BA19B3">
        <w:rPr>
          <w:position w:val="-28"/>
        </w:rPr>
        <w:object w:dxaOrig="960" w:dyaOrig="660">
          <v:shape id="_x0000_i1028" type="#_x0000_t75" style="width:48.2pt;height:33.2pt" o:ole="">
            <v:imagedata r:id="rId15" o:title=""/>
          </v:shape>
          <o:OLEObject Type="Embed" ProgID="Equation.DSMT4" ShapeID="_x0000_i1028" DrawAspect="Content" ObjectID="_1675007660" r:id="rId16"/>
        </w:object>
      </w:r>
      <w:r>
        <w:rPr>
          <w:rFonts w:hint="eastAsia"/>
        </w:rPr>
        <w:t>．</w:t>
      </w:r>
      <w:r>
        <w:t xml:space="preserve">   (C) </w:t>
      </w:r>
      <w:r w:rsidR="00BA19B3" w:rsidRPr="00BA19B3">
        <w:rPr>
          <w:position w:val="-8"/>
        </w:rPr>
        <w:object w:dxaOrig="1219" w:dyaOrig="420">
          <v:shape id="_x0000_i1029" type="#_x0000_t75" style="width:60.75pt;height:21.3pt" o:ole="">
            <v:imagedata r:id="rId17" o:title=""/>
          </v:shape>
          <o:OLEObject Type="Embed" ProgID="Equation.DSMT4" ShapeID="_x0000_i1029" DrawAspect="Content" ObjectID="_1675007661" r:id="rId18"/>
        </w:object>
      </w:r>
      <w:r>
        <w:rPr>
          <w:rFonts w:hint="eastAsia"/>
        </w:rPr>
        <w:t>．</w:t>
      </w:r>
      <w:r>
        <w:t xml:space="preserve">   (D) </w:t>
      </w:r>
      <w:r w:rsidR="00BA19B3" w:rsidRPr="00BA19B3">
        <w:rPr>
          <w:position w:val="-6"/>
        </w:rPr>
        <w:object w:dxaOrig="1060" w:dyaOrig="340">
          <v:shape id="_x0000_i1030" type="#_x0000_t75" style="width:53.2pt;height:16.9pt" o:ole="">
            <v:imagedata r:id="rId19" o:title=""/>
          </v:shape>
          <o:OLEObject Type="Embed" ProgID="Equation.DSMT4" ShapeID="_x0000_i1030" DrawAspect="Content" ObjectID="_1675007662" r:id="rId20"/>
        </w:object>
      </w:r>
      <w:r>
        <w:rPr>
          <w:rFonts w:hint="eastAsia"/>
        </w:rPr>
        <w:t>．</w:t>
      </w:r>
    </w:p>
    <w:p w:rsidR="00AA43F5" w:rsidRDefault="00AA43F5" w:rsidP="00465EB7"/>
    <w:p w:rsidR="00465EB7" w:rsidRDefault="00465EB7" w:rsidP="00465EB7"/>
    <w:p w:rsidR="00AA43F5" w:rsidRDefault="00AA43F5" w:rsidP="00AA43F5">
      <w:pPr>
        <w:numPr>
          <w:ilvl w:val="0"/>
          <w:numId w:val="33"/>
        </w:numPr>
      </w:pPr>
      <w:r>
        <w:rPr>
          <w:rFonts w:hint="eastAsia"/>
        </w:rPr>
        <w:t>函数</w:t>
      </w:r>
      <w:r w:rsidR="00BA19B3" w:rsidRPr="00BA19B3">
        <w:rPr>
          <w:position w:val="-44"/>
        </w:rPr>
        <w:object w:dxaOrig="2040" w:dyaOrig="1020">
          <v:shape id="_x0000_i1031" type="#_x0000_t75" style="width:102.05pt;height:50.7pt" o:ole="">
            <v:imagedata r:id="rId21" o:title=""/>
          </v:shape>
          <o:OLEObject Type="Embed" ProgID="Equation.DSMT4" ShapeID="_x0000_i1031" DrawAspect="Content" ObjectID="_1675007663" r:id="rId22"/>
        </w:object>
      </w:r>
      <w:r>
        <w:rPr>
          <w:rFonts w:hint="eastAsia"/>
        </w:rPr>
        <w:t>在</w:t>
      </w:r>
      <w:r w:rsidR="00BA19B3" w:rsidRPr="00BA19B3">
        <w:rPr>
          <w:position w:val="-14"/>
        </w:rPr>
        <w:object w:dxaOrig="760" w:dyaOrig="400">
          <v:shape id="_x0000_i1032" type="#_x0000_t75" style="width:38.2pt;height:20.05pt" o:ole="">
            <v:imagedata r:id="rId23" o:title=""/>
          </v:shape>
          <o:OLEObject Type="Embed" ProgID="Equation.DSMT4" ShapeID="_x0000_i1032" DrawAspect="Content" ObjectID="_1675007664" r:id="rId24"/>
        </w:object>
      </w:r>
      <w:r>
        <w:rPr>
          <w:rFonts w:hint="eastAsia"/>
        </w:rPr>
        <w:t>上的第一类间断点是</w:t>
      </w:r>
      <w:r w:rsidR="00BA19B3" w:rsidRPr="00025957">
        <w:rPr>
          <w:position w:val="-4"/>
        </w:rPr>
        <w:object w:dxaOrig="380" w:dyaOrig="200">
          <v:shape id="_x0000_i1033" type="#_x0000_t75" style="width:18.8pt;height:10pt" o:ole="">
            <v:imagedata r:id="rId25" o:title=""/>
          </v:shape>
          <o:OLEObject Type="Embed" ProgID="Equation.DSMT4" ShapeID="_x0000_i1033" DrawAspect="Content" ObjectID="_1675007665" r:id="rId26"/>
        </w:object>
      </w:r>
      <w:r>
        <w:rPr>
          <w:rFonts w:hint="eastAsia"/>
        </w:rPr>
        <w:t>(    )</w:t>
      </w:r>
    </w:p>
    <w:p w:rsidR="0060087C" w:rsidRDefault="007600BB" w:rsidP="00AA43F5">
      <w:pPr>
        <w:ind w:firstLineChars="200" w:firstLine="480"/>
      </w:pPr>
      <w:r>
        <w:rPr>
          <w:rFonts w:hint="eastAsia"/>
        </w:rPr>
        <w:t xml:space="preserve">(A) </w:t>
      </w:r>
      <w:r w:rsidR="00BA19B3" w:rsidRPr="00BA19B3">
        <w:rPr>
          <w:position w:val="-6"/>
        </w:rPr>
        <w:object w:dxaOrig="200" w:dyaOrig="279">
          <v:shape id="_x0000_i1034" type="#_x0000_t75" style="width:10pt;height:13.75pt" o:ole="">
            <v:imagedata r:id="rId27" o:title=""/>
          </v:shape>
          <o:OLEObject Type="Embed" ProgID="Equation.DSMT4" ShapeID="_x0000_i1034" DrawAspect="Content" ObjectID="_1675007666" r:id="rId2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  (B) </w:t>
      </w:r>
      <w:r w:rsidR="00BA19B3" w:rsidRPr="00025957">
        <w:rPr>
          <w:position w:val="-4"/>
        </w:rPr>
        <w:object w:dxaOrig="180" w:dyaOrig="260">
          <v:shape id="_x0000_i1035" type="#_x0000_t75" style="width:8.75pt;height:13.15pt" o:ole="">
            <v:imagedata r:id="rId29" o:title=""/>
          </v:shape>
          <o:OLEObject Type="Embed" ProgID="Equation.DSMT4" ShapeID="_x0000_i1035" DrawAspect="Content" ObjectID="_1675007667" r:id="rId3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  (C) </w:t>
      </w:r>
      <w:r w:rsidR="00BA19B3" w:rsidRPr="00BA19B3">
        <w:rPr>
          <w:position w:val="-24"/>
        </w:rPr>
        <w:object w:dxaOrig="420" w:dyaOrig="620">
          <v:shape id="_x0000_i1036" type="#_x0000_t75" style="width:21.3pt;height:31.3pt" o:ole="">
            <v:imagedata r:id="rId31" o:title=""/>
          </v:shape>
          <o:OLEObject Type="Embed" ProgID="Equation.DSMT4" ShapeID="_x0000_i1036" DrawAspect="Content" ObjectID="_1675007668" r:id="rId32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</w:t>
      </w:r>
      <w:r w:rsidR="00AA43F5">
        <w:rPr>
          <w:rFonts w:hint="eastAsia"/>
        </w:rPr>
        <w:t xml:space="preserve">   </w:t>
      </w:r>
      <w:r>
        <w:rPr>
          <w:rFonts w:hint="eastAsia"/>
        </w:rPr>
        <w:t xml:space="preserve">(D) </w:t>
      </w:r>
      <w:r w:rsidR="00BA19B3" w:rsidRPr="00BA19B3">
        <w:rPr>
          <w:position w:val="-24"/>
        </w:rPr>
        <w:object w:dxaOrig="260" w:dyaOrig="620">
          <v:shape id="_x0000_i1037" type="#_x0000_t75" style="width:13.15pt;height:31.3pt" o:ole="">
            <v:imagedata r:id="rId33" o:title=""/>
          </v:shape>
          <o:OLEObject Type="Embed" ProgID="Equation.DSMT4" ShapeID="_x0000_i1037" DrawAspect="Content" ObjectID="_1675007669" r:id="rId34"/>
        </w:object>
      </w:r>
      <w:r>
        <w:rPr>
          <w:rFonts w:hint="eastAsia"/>
        </w:rPr>
        <w:t>．</w:t>
      </w:r>
    </w:p>
    <w:p w:rsidR="008960FA" w:rsidRDefault="008960FA" w:rsidP="00FC6757">
      <w:pPr>
        <w:ind w:left="360" w:hangingChars="150" w:hanging="360"/>
      </w:pPr>
    </w:p>
    <w:p w:rsidR="008960FA" w:rsidRDefault="008960FA" w:rsidP="00FC6757">
      <w:pPr>
        <w:ind w:left="360" w:hangingChars="150" w:hanging="360"/>
      </w:pPr>
    </w:p>
    <w:p w:rsidR="00FC6757" w:rsidRPr="003A4343" w:rsidRDefault="00AA43F5" w:rsidP="00FC6757">
      <w:pPr>
        <w:ind w:left="360" w:hangingChars="150" w:hanging="360"/>
      </w:pPr>
      <w:r>
        <w:rPr>
          <w:rFonts w:hint="eastAsia"/>
        </w:rPr>
        <w:t>(3)</w:t>
      </w:r>
      <w:r w:rsidR="00465EB7" w:rsidRPr="00465EB7">
        <w:rPr>
          <w:rStyle w:val="ae"/>
          <w:rFonts w:hint="eastAsia"/>
        </w:rPr>
        <w:t>【同试卷一第一</w:t>
      </w:r>
      <w:r w:rsidR="00465EB7" w:rsidRPr="00465EB7">
        <w:rPr>
          <w:rStyle w:val="ae"/>
          <w:rFonts w:hint="eastAsia"/>
        </w:rPr>
        <w:t>(</w:t>
      </w:r>
      <w:r w:rsidR="00465EB7">
        <w:rPr>
          <w:rStyle w:val="ae"/>
          <w:rFonts w:hint="eastAsia"/>
        </w:rPr>
        <w:t>3</w:t>
      </w:r>
      <w:r w:rsidR="00465EB7" w:rsidRPr="00465EB7">
        <w:rPr>
          <w:rStyle w:val="ae"/>
          <w:rFonts w:hint="eastAsia"/>
        </w:rPr>
        <w:t>)</w:t>
      </w:r>
      <w:r w:rsidR="00465EB7" w:rsidRPr="00465EB7">
        <w:rPr>
          <w:rStyle w:val="ae"/>
          <w:rFonts w:hint="eastAsia"/>
        </w:rPr>
        <w:t>题】</w:t>
      </w:r>
      <w:r w:rsidR="00FC6757" w:rsidRPr="003A4343">
        <w:t>如图，连续函数</w:t>
      </w:r>
      <w:r w:rsidR="00BA19B3" w:rsidRPr="00BA19B3">
        <w:rPr>
          <w:position w:val="-10"/>
        </w:rPr>
        <w:object w:dxaOrig="920" w:dyaOrig="320">
          <v:shape id="_x0000_i1038" type="#_x0000_t75" style="width:45.7pt;height:16.3pt" o:ole="">
            <v:imagedata r:id="rId35" o:title=""/>
          </v:shape>
          <o:OLEObject Type="Embed" ProgID="Equation.DSMT4" ShapeID="_x0000_i1038" DrawAspect="Content" ObjectID="_1675007670" r:id="rId36"/>
        </w:object>
      </w:r>
      <w:r w:rsidR="00FC6757" w:rsidRPr="003A4343">
        <w:t>在区间</w:t>
      </w:r>
      <w:r w:rsidR="00BA19B3" w:rsidRPr="00BA19B3">
        <w:rPr>
          <w:position w:val="-10"/>
        </w:rPr>
        <w:object w:dxaOrig="800" w:dyaOrig="320">
          <v:shape id="_x0000_i1039" type="#_x0000_t75" style="width:40.05pt;height:16.3pt" o:ole="">
            <v:imagedata r:id="rId37" o:title=""/>
          </v:shape>
          <o:OLEObject Type="Embed" ProgID="Equation.DSMT4" ShapeID="_x0000_i1039" DrawAspect="Content" ObjectID="_1675007671" r:id="rId38"/>
        </w:object>
      </w:r>
      <w:r w:rsidR="00FC6757">
        <w:t xml:space="preserve">, </w:t>
      </w:r>
      <w:r w:rsidR="00BA19B3" w:rsidRPr="00BA19B3">
        <w:rPr>
          <w:position w:val="-10"/>
        </w:rPr>
        <w:object w:dxaOrig="499" w:dyaOrig="320">
          <v:shape id="_x0000_i1040" type="#_x0000_t75" style="width:25.05pt;height:16.3pt" o:ole="">
            <v:imagedata r:id="rId39" o:title=""/>
          </v:shape>
          <o:OLEObject Type="Embed" ProgID="Equation.DSMT4" ShapeID="_x0000_i1040" DrawAspect="Content" ObjectID="_1675007672" r:id="rId40"/>
        </w:object>
      </w:r>
      <w:r w:rsidR="00FC6757" w:rsidRPr="003A4343">
        <w:t>上的图形分别是直径为</w:t>
      </w:r>
      <w:r w:rsidR="00BA19B3" w:rsidRPr="00025957">
        <w:rPr>
          <w:position w:val="-4"/>
        </w:rPr>
        <w:object w:dxaOrig="180" w:dyaOrig="260">
          <v:shape id="_x0000_i1041" type="#_x0000_t75" style="width:8.75pt;height:13.15pt" o:ole="">
            <v:imagedata r:id="rId41" o:title=""/>
          </v:shape>
          <o:OLEObject Type="Embed" ProgID="Equation.DSMT4" ShapeID="_x0000_i1041" DrawAspect="Content" ObjectID="_1675007673" r:id="rId42"/>
        </w:object>
      </w:r>
      <w:r w:rsidR="00FC6757" w:rsidRPr="003A4343">
        <w:t>的上、下半圆周，在区间</w:t>
      </w:r>
      <w:r w:rsidR="00BA19B3" w:rsidRPr="00BA19B3">
        <w:rPr>
          <w:position w:val="-10"/>
        </w:rPr>
        <w:object w:dxaOrig="660" w:dyaOrig="320">
          <v:shape id="_x0000_i1042" type="#_x0000_t75" style="width:33.2pt;height:16.3pt" o:ole="">
            <v:imagedata r:id="rId43" o:title=""/>
          </v:shape>
          <o:OLEObject Type="Embed" ProgID="Equation.DSMT4" ShapeID="_x0000_i1042" DrawAspect="Content" ObjectID="_1675007674" r:id="rId44"/>
        </w:object>
      </w:r>
      <w:r w:rsidR="00FC6757">
        <w:t xml:space="preserve">, </w:t>
      </w:r>
      <w:r w:rsidR="00BA19B3" w:rsidRPr="00BA19B3">
        <w:rPr>
          <w:position w:val="-10"/>
        </w:rPr>
        <w:object w:dxaOrig="520" w:dyaOrig="320">
          <v:shape id="_x0000_i1043" type="#_x0000_t75" style="width:26.3pt;height:16.3pt" o:ole="">
            <v:imagedata r:id="rId45" o:title=""/>
          </v:shape>
          <o:OLEObject Type="Embed" ProgID="Equation.DSMT4" ShapeID="_x0000_i1043" DrawAspect="Content" ObjectID="_1675007675" r:id="rId46"/>
        </w:object>
      </w:r>
      <w:r w:rsidR="00FC6757" w:rsidRPr="003A4343">
        <w:t>上图形分别是直径为</w:t>
      </w:r>
      <w:r w:rsidR="00BA19B3" w:rsidRPr="00025957">
        <w:rPr>
          <w:position w:val="-4"/>
        </w:rPr>
        <w:object w:dxaOrig="180" w:dyaOrig="260">
          <v:shape id="_x0000_i1044" type="#_x0000_t75" style="width:8.75pt;height:13.15pt" o:ole="">
            <v:imagedata r:id="rId47" o:title=""/>
          </v:shape>
          <o:OLEObject Type="Embed" ProgID="Equation.DSMT4" ShapeID="_x0000_i1044" DrawAspect="Content" ObjectID="_1675007676" r:id="rId48"/>
        </w:object>
      </w:r>
      <w:r w:rsidR="00FC6757" w:rsidRPr="003A4343">
        <w:t>的上、下半圆周，设</w:t>
      </w:r>
      <w:r w:rsidR="00BA19B3" w:rsidRPr="00BA19B3">
        <w:rPr>
          <w:position w:val="-18"/>
        </w:rPr>
        <w:object w:dxaOrig="1660" w:dyaOrig="520">
          <v:shape id="_x0000_i1045" type="#_x0000_t75" style="width:83.25pt;height:26.3pt" o:ole="">
            <v:imagedata r:id="rId49" o:title=""/>
          </v:shape>
          <o:OLEObject Type="Embed" ProgID="Equation.DSMT4" ShapeID="_x0000_i1045" DrawAspect="Content" ObjectID="_1675007677" r:id="rId50"/>
        </w:object>
      </w:r>
      <w:r w:rsidR="00FC6757" w:rsidRPr="003A4343">
        <w:t>则下列结论正确的是</w:t>
      </w:r>
      <w:r w:rsidR="00FC6757" w:rsidRPr="003A4343">
        <w:t>(</w:t>
      </w:r>
      <w:r w:rsidR="00FC6757">
        <w:t xml:space="preserve"> </w:t>
      </w:r>
      <w:r w:rsidR="00FC6757" w:rsidRPr="003A4343">
        <w:t xml:space="preserve">   )</w:t>
      </w:r>
    </w:p>
    <w:p w:rsidR="00FC6757" w:rsidRPr="003A4343" w:rsidRDefault="00B80DE7" w:rsidP="00B80DE7">
      <w:pPr>
        <w:jc w:val="center"/>
      </w:pPr>
      <w:r>
        <w:rPr>
          <w:noProof/>
        </w:rPr>
        <w:drawing>
          <wp:inline distT="0" distB="0" distL="0" distR="0">
            <wp:extent cx="2883197" cy="1124447"/>
            <wp:effectExtent l="19050" t="0" r="0" b="0"/>
            <wp:docPr id="1" name="图片 0" descr="2007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7A1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0377" cy="113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757" w:rsidRPr="003A4343" w:rsidRDefault="00FC6757" w:rsidP="00FC6757">
      <w:pPr>
        <w:ind w:firstLineChars="200" w:firstLine="480"/>
      </w:pPr>
      <w:r>
        <w:t xml:space="preserve">(A) </w:t>
      </w:r>
      <w:r w:rsidR="00BA19B3" w:rsidRPr="00BA19B3">
        <w:rPr>
          <w:position w:val="-24"/>
        </w:rPr>
        <w:object w:dxaOrig="1640" w:dyaOrig="620">
          <v:shape id="_x0000_i1046" type="#_x0000_t75" style="width:82pt;height:31.3pt" o:ole="">
            <v:imagedata r:id="rId52" o:title=""/>
          </v:shape>
          <o:OLEObject Type="Embed" ProgID="Equation.DSMT4" ShapeID="_x0000_i1046" DrawAspect="Content" ObjectID="_1675007678" r:id="rId53"/>
        </w:objec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BA19B3" w:rsidRPr="00BA19B3">
        <w:rPr>
          <w:position w:val="-24"/>
        </w:rPr>
        <w:object w:dxaOrig="1340" w:dyaOrig="620">
          <v:shape id="_x0000_i1047" type="#_x0000_t75" style="width:67pt;height:31.3pt" o:ole="">
            <v:imagedata r:id="rId54" o:title=""/>
          </v:shape>
          <o:OLEObject Type="Embed" ProgID="Equation.DSMT4" ShapeID="_x0000_i1047" DrawAspect="Content" ObjectID="_1675007679" r:id="rId55"/>
        </w:object>
      </w:r>
      <w:r>
        <w:rPr>
          <w:rFonts w:hint="eastAsia"/>
        </w:rPr>
        <w:t>．</w:t>
      </w:r>
    </w:p>
    <w:p w:rsidR="00FC6757" w:rsidRDefault="00FC6757" w:rsidP="00FC6757">
      <w:pPr>
        <w:ind w:firstLineChars="200" w:firstLine="480"/>
      </w:pPr>
      <w:r>
        <w:t xml:space="preserve">(C) </w:t>
      </w:r>
      <w:r w:rsidR="00BA19B3" w:rsidRPr="00BA19B3">
        <w:rPr>
          <w:position w:val="-24"/>
        </w:rPr>
        <w:object w:dxaOrig="1500" w:dyaOrig="620">
          <v:shape id="_x0000_i1048" type="#_x0000_t75" style="width:75.15pt;height:31.3pt" o:ole="">
            <v:imagedata r:id="rId56" o:title=""/>
          </v:shape>
          <o:OLEObject Type="Embed" ProgID="Equation.DSMT4" ShapeID="_x0000_i1048" DrawAspect="Content" ObjectID="_1675007680" r:id="rId57"/>
        </w:objec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BA19B3" w:rsidRPr="00BA19B3">
        <w:rPr>
          <w:position w:val="-24"/>
        </w:rPr>
        <w:object w:dxaOrig="1800" w:dyaOrig="620">
          <v:shape id="_x0000_i1049" type="#_x0000_t75" style="width:90.15pt;height:31.3pt" o:ole="">
            <v:imagedata r:id="rId58" o:title=""/>
          </v:shape>
          <o:OLEObject Type="Embed" ProgID="Equation.DSMT4" ShapeID="_x0000_i1049" DrawAspect="Content" ObjectID="_1675007681" r:id="rId59"/>
        </w:object>
      </w:r>
      <w:r>
        <w:rPr>
          <w:rFonts w:hint="eastAsia"/>
        </w:rPr>
        <w:t>．</w:t>
      </w:r>
    </w:p>
    <w:p w:rsidR="00AA43F5" w:rsidRDefault="00AA43F5" w:rsidP="00FC6757"/>
    <w:p w:rsidR="00FC6757" w:rsidRDefault="00FC6757" w:rsidP="00FC6757"/>
    <w:p w:rsidR="00FC6757" w:rsidRPr="003A4343" w:rsidRDefault="00AA43F5" w:rsidP="00FC6757">
      <w:r>
        <w:rPr>
          <w:rFonts w:hint="eastAsia"/>
        </w:rPr>
        <w:t>(4)</w:t>
      </w:r>
      <w:r w:rsidR="00465EB7" w:rsidRPr="00465EB7">
        <w:rPr>
          <w:rStyle w:val="ae"/>
          <w:rFonts w:hint="eastAsia"/>
        </w:rPr>
        <w:t>【同试卷一第一</w:t>
      </w:r>
      <w:r w:rsidR="00465EB7" w:rsidRPr="00465EB7">
        <w:rPr>
          <w:rStyle w:val="ae"/>
          <w:rFonts w:hint="eastAsia"/>
        </w:rPr>
        <w:t>(</w:t>
      </w:r>
      <w:r w:rsidR="00465EB7">
        <w:rPr>
          <w:rStyle w:val="ae"/>
          <w:rFonts w:hint="eastAsia"/>
        </w:rPr>
        <w:t>4</w:t>
      </w:r>
      <w:r w:rsidR="00465EB7" w:rsidRPr="00465EB7">
        <w:rPr>
          <w:rStyle w:val="ae"/>
          <w:rFonts w:hint="eastAsia"/>
        </w:rPr>
        <w:t>)</w:t>
      </w:r>
      <w:r w:rsidR="00465EB7" w:rsidRPr="00465EB7">
        <w:rPr>
          <w:rStyle w:val="ae"/>
          <w:rFonts w:hint="eastAsia"/>
        </w:rPr>
        <w:t>题】</w:t>
      </w:r>
      <w:r w:rsidR="00FC6757" w:rsidRPr="003A4343">
        <w:t>设函数</w:t>
      </w:r>
      <w:r w:rsidR="00BA19B3" w:rsidRPr="00BA19B3">
        <w:rPr>
          <w:position w:val="-10"/>
        </w:rPr>
        <w:object w:dxaOrig="540" w:dyaOrig="320">
          <v:shape id="_x0000_i1050" type="#_x0000_t75" style="width:26.9pt;height:16.3pt" o:ole="">
            <v:imagedata r:id="rId60" o:title=""/>
          </v:shape>
          <o:OLEObject Type="Embed" ProgID="Equation.DSMT4" ShapeID="_x0000_i1050" DrawAspect="Content" ObjectID="_1675007682" r:id="rId61"/>
        </w:object>
      </w:r>
      <w:r w:rsidR="00FC6757" w:rsidRPr="003A4343">
        <w:t>在</w:t>
      </w:r>
      <w:r w:rsidR="00BA19B3" w:rsidRPr="00BA19B3">
        <w:rPr>
          <w:position w:val="-6"/>
        </w:rPr>
        <w:object w:dxaOrig="540" w:dyaOrig="279">
          <v:shape id="_x0000_i1051" type="#_x0000_t75" style="width:26.9pt;height:13.75pt" o:ole="">
            <v:imagedata r:id="rId62" o:title=""/>
          </v:shape>
          <o:OLEObject Type="Embed" ProgID="Equation.DSMT4" ShapeID="_x0000_i1051" DrawAspect="Content" ObjectID="_1675007683" r:id="rId63"/>
        </w:object>
      </w:r>
      <w:r w:rsidR="00FC6757" w:rsidRPr="003A4343">
        <w:t>连续，则下列命题错误的是</w:t>
      </w:r>
      <w:r w:rsidR="00FC6757" w:rsidRPr="003A4343">
        <w:t xml:space="preserve">( </w:t>
      </w:r>
      <w:r w:rsidR="00FC6757">
        <w:t xml:space="preserve">  </w:t>
      </w:r>
      <w:r w:rsidR="00FC6757" w:rsidRPr="003A4343">
        <w:t xml:space="preserve"> )</w:t>
      </w:r>
    </w:p>
    <w:p w:rsidR="00FC6757" w:rsidRDefault="00FC6757" w:rsidP="00FC6757">
      <w:pPr>
        <w:ind w:firstLineChars="200" w:firstLine="480"/>
      </w:pPr>
      <w:r>
        <w:rPr>
          <w:rFonts w:hint="eastAsia"/>
        </w:rPr>
        <w:t xml:space="preserve">(A) </w:t>
      </w:r>
      <w:r w:rsidRPr="003A4343">
        <w:t>若</w:t>
      </w:r>
      <w:r w:rsidR="00BA19B3" w:rsidRPr="00BA19B3">
        <w:rPr>
          <w:position w:val="-24"/>
        </w:rPr>
        <w:object w:dxaOrig="920" w:dyaOrig="620">
          <v:shape id="_x0000_i1052" type="#_x0000_t75" style="width:45.7pt;height:31.3pt" o:ole="">
            <v:imagedata r:id="rId64" o:title=""/>
          </v:shape>
          <o:OLEObject Type="Embed" ProgID="Equation.DSMT4" ShapeID="_x0000_i1052" DrawAspect="Content" ObjectID="_1675007684" r:id="rId65"/>
        </w:object>
      </w:r>
      <w:r w:rsidRPr="003A4343">
        <w:t>存在，则</w:t>
      </w:r>
      <w:r w:rsidR="00BA19B3" w:rsidRPr="00BA19B3">
        <w:rPr>
          <w:position w:val="-10"/>
        </w:rPr>
        <w:object w:dxaOrig="859" w:dyaOrig="320">
          <v:shape id="_x0000_i1053" type="#_x0000_t75" style="width:43.2pt;height:16.3pt" o:ole="">
            <v:imagedata r:id="rId66" o:title=""/>
          </v:shape>
          <o:OLEObject Type="Embed" ProgID="Equation.DSMT4" ShapeID="_x0000_i1053" DrawAspect="Content" ObjectID="_1675007685" r:id="rId67"/>
        </w:object>
      </w:r>
      <w:r>
        <w:rPr>
          <w:rFonts w:hint="eastAsia"/>
        </w:rPr>
        <w:t>．</w:t>
      </w:r>
    </w:p>
    <w:p w:rsidR="00FC6757" w:rsidRPr="003A4343" w:rsidRDefault="00FC6757" w:rsidP="00FC6757">
      <w:pPr>
        <w:ind w:firstLineChars="200" w:firstLine="480"/>
      </w:pPr>
      <w:r>
        <w:t xml:space="preserve">(B) </w:t>
      </w:r>
      <w:r w:rsidRPr="003A4343">
        <w:t>若</w:t>
      </w:r>
      <w:r w:rsidR="00BA19B3" w:rsidRPr="00BA19B3">
        <w:rPr>
          <w:position w:val="-24"/>
        </w:rPr>
        <w:object w:dxaOrig="1740" w:dyaOrig="620">
          <v:shape id="_x0000_i1054" type="#_x0000_t75" style="width:87.05pt;height:31.3pt" o:ole="">
            <v:imagedata r:id="rId68" o:title=""/>
          </v:shape>
          <o:OLEObject Type="Embed" ProgID="Equation.DSMT4" ShapeID="_x0000_i1054" DrawAspect="Content" ObjectID="_1675007686" r:id="rId69"/>
        </w:object>
      </w:r>
      <w:r w:rsidRPr="003A4343">
        <w:t>存在，则</w:t>
      </w:r>
      <w:r w:rsidR="00BA19B3" w:rsidRPr="00BA19B3">
        <w:rPr>
          <w:position w:val="-10"/>
        </w:rPr>
        <w:object w:dxaOrig="859" w:dyaOrig="320">
          <v:shape id="_x0000_i1055" type="#_x0000_t75" style="width:43.2pt;height:16.3pt" o:ole="">
            <v:imagedata r:id="rId70" o:title=""/>
          </v:shape>
          <o:OLEObject Type="Embed" ProgID="Equation.DSMT4" ShapeID="_x0000_i1055" DrawAspect="Content" ObjectID="_1675007687" r:id="rId71"/>
        </w:object>
      </w:r>
      <w:r>
        <w:rPr>
          <w:rFonts w:hint="eastAsia"/>
        </w:rPr>
        <w:t>．</w:t>
      </w:r>
    </w:p>
    <w:p w:rsidR="00FC6757" w:rsidRDefault="00FC6757" w:rsidP="00FC6757">
      <w:pPr>
        <w:ind w:firstLineChars="200" w:firstLine="480"/>
      </w:pPr>
      <w:r>
        <w:t xml:space="preserve">(C) </w:t>
      </w:r>
      <w:r w:rsidRPr="003A4343">
        <w:t>若</w:t>
      </w:r>
      <w:r w:rsidR="00BA19B3" w:rsidRPr="00BA19B3">
        <w:rPr>
          <w:position w:val="-24"/>
        </w:rPr>
        <w:object w:dxaOrig="920" w:dyaOrig="620">
          <v:shape id="_x0000_i1056" type="#_x0000_t75" style="width:45.7pt;height:31.3pt" o:ole="">
            <v:imagedata r:id="rId72" o:title=""/>
          </v:shape>
          <o:OLEObject Type="Embed" ProgID="Equation.DSMT4" ShapeID="_x0000_i1056" DrawAspect="Content" ObjectID="_1675007688" r:id="rId73"/>
        </w:object>
      </w:r>
      <w:r w:rsidRPr="003A4343">
        <w:t>存在，则</w:t>
      </w:r>
      <w:r w:rsidR="00BA19B3" w:rsidRPr="00BA19B3">
        <w:rPr>
          <w:position w:val="-10"/>
        </w:rPr>
        <w:object w:dxaOrig="560" w:dyaOrig="320">
          <v:shape id="_x0000_i1057" type="#_x0000_t75" style="width:28.15pt;height:16.3pt" o:ole="">
            <v:imagedata r:id="rId74" o:title=""/>
          </v:shape>
          <o:OLEObject Type="Embed" ProgID="Equation.DSMT4" ShapeID="_x0000_i1057" DrawAspect="Content" ObjectID="_1675007689" r:id="rId75"/>
        </w:object>
      </w:r>
      <w:r w:rsidRPr="003A4343">
        <w:t>存在</w:t>
      </w:r>
      <w:r>
        <w:rPr>
          <w:rFonts w:hint="eastAsia"/>
        </w:rPr>
        <w:t>．</w:t>
      </w:r>
    </w:p>
    <w:p w:rsidR="00FC6757" w:rsidRDefault="00FC6757" w:rsidP="00FC6757">
      <w:pPr>
        <w:ind w:firstLineChars="200" w:firstLine="480"/>
      </w:pPr>
      <w:r>
        <w:t xml:space="preserve">(D) </w:t>
      </w:r>
      <w:r w:rsidRPr="003A4343">
        <w:t>若</w:t>
      </w:r>
      <w:r w:rsidR="00BA19B3" w:rsidRPr="00BA19B3">
        <w:rPr>
          <w:position w:val="-24"/>
        </w:rPr>
        <w:object w:dxaOrig="1719" w:dyaOrig="620">
          <v:shape id="_x0000_i1058" type="#_x0000_t75" style="width:85.75pt;height:31.3pt" o:ole="">
            <v:imagedata r:id="rId76" o:title=""/>
          </v:shape>
          <o:OLEObject Type="Embed" ProgID="Equation.DSMT4" ShapeID="_x0000_i1058" DrawAspect="Content" ObjectID="_1675007690" r:id="rId77"/>
        </w:object>
      </w:r>
      <w:r w:rsidRPr="003A4343">
        <w:t>存在，则</w:t>
      </w:r>
      <w:r w:rsidR="00BA19B3" w:rsidRPr="00BA19B3">
        <w:rPr>
          <w:position w:val="-10"/>
        </w:rPr>
        <w:object w:dxaOrig="560" w:dyaOrig="320">
          <v:shape id="_x0000_i1059" type="#_x0000_t75" style="width:28.15pt;height:16.3pt" o:ole="">
            <v:imagedata r:id="rId78" o:title=""/>
          </v:shape>
          <o:OLEObject Type="Embed" ProgID="Equation.DSMT4" ShapeID="_x0000_i1059" DrawAspect="Content" ObjectID="_1675007691" r:id="rId79"/>
        </w:object>
      </w:r>
      <w:r w:rsidRPr="003A4343">
        <w:t>存在</w:t>
      </w:r>
      <w:r>
        <w:rPr>
          <w:rFonts w:hint="eastAsia"/>
        </w:rPr>
        <w:t>．</w:t>
      </w:r>
    </w:p>
    <w:p w:rsidR="00FC6757" w:rsidRPr="00881CF3" w:rsidRDefault="00FC6757" w:rsidP="00FC6757"/>
    <w:p w:rsidR="00FC6757" w:rsidRDefault="00FC6757" w:rsidP="00FC6757">
      <w:pPr>
        <w:ind w:left="360" w:hangingChars="150" w:hanging="360"/>
      </w:pPr>
    </w:p>
    <w:p w:rsidR="00FC6757" w:rsidRPr="003A4343" w:rsidRDefault="00AA43F5" w:rsidP="00FC6757">
      <w:r>
        <w:rPr>
          <w:rFonts w:hint="eastAsia"/>
        </w:rPr>
        <w:t>(5)</w:t>
      </w:r>
      <w:r w:rsidR="00465EB7" w:rsidRPr="00465EB7">
        <w:rPr>
          <w:rStyle w:val="ae"/>
          <w:rFonts w:hint="eastAsia"/>
        </w:rPr>
        <w:t>【同试卷一第一</w:t>
      </w:r>
      <w:r w:rsidR="00465EB7" w:rsidRPr="00465EB7">
        <w:rPr>
          <w:rStyle w:val="ae"/>
          <w:rFonts w:hint="eastAsia"/>
        </w:rPr>
        <w:t>(</w:t>
      </w:r>
      <w:r w:rsidR="00465EB7">
        <w:rPr>
          <w:rStyle w:val="ae"/>
          <w:rFonts w:hint="eastAsia"/>
        </w:rPr>
        <w:t>2</w:t>
      </w:r>
      <w:r w:rsidR="00465EB7" w:rsidRPr="00465EB7">
        <w:rPr>
          <w:rStyle w:val="ae"/>
          <w:rFonts w:hint="eastAsia"/>
        </w:rPr>
        <w:t>)</w:t>
      </w:r>
      <w:r w:rsidR="00465EB7" w:rsidRPr="00465EB7">
        <w:rPr>
          <w:rStyle w:val="ae"/>
          <w:rFonts w:hint="eastAsia"/>
        </w:rPr>
        <w:t>题】</w:t>
      </w:r>
      <w:r w:rsidR="00FC6757" w:rsidRPr="003A4343">
        <w:t>曲线</w:t>
      </w:r>
      <w:r w:rsidR="00BA19B3" w:rsidRPr="00BA19B3">
        <w:rPr>
          <w:position w:val="-24"/>
        </w:rPr>
        <w:object w:dxaOrig="1760" w:dyaOrig="620">
          <v:shape id="_x0000_i1060" type="#_x0000_t75" style="width:88.3pt;height:31.3pt" o:ole="">
            <v:imagedata r:id="rId80" o:title=""/>
          </v:shape>
          <o:OLEObject Type="Embed" ProgID="Equation.DSMT4" ShapeID="_x0000_i1060" DrawAspect="Content" ObjectID="_1675007692" r:id="rId81"/>
        </w:object>
      </w:r>
      <w:r w:rsidR="00FC6757" w:rsidRPr="003A4343">
        <w:t>渐近线的条数为</w:t>
      </w:r>
      <w:r w:rsidR="00FC6757" w:rsidRPr="003A4343">
        <w:t xml:space="preserve">( </w:t>
      </w:r>
      <w:r w:rsidR="00FC6757">
        <w:t xml:space="preserve">  </w:t>
      </w:r>
      <w:r w:rsidR="00FC6757" w:rsidRPr="003A4343">
        <w:t xml:space="preserve"> )</w:t>
      </w:r>
    </w:p>
    <w:p w:rsidR="00FC6757" w:rsidRPr="003A4343" w:rsidRDefault="00FC6757" w:rsidP="00FC6757">
      <w:pPr>
        <w:ind w:firstLineChars="200" w:firstLine="480"/>
      </w:pPr>
      <w:r>
        <w:rPr>
          <w:rFonts w:hint="eastAsia"/>
        </w:rPr>
        <w:t xml:space="preserve">(A) </w:t>
      </w:r>
      <w:r w:rsidR="00BA19B3" w:rsidRPr="00BA19B3">
        <w:rPr>
          <w:position w:val="-6"/>
        </w:rPr>
        <w:object w:dxaOrig="200" w:dyaOrig="279">
          <v:shape id="_x0000_i1061" type="#_x0000_t75" style="width:10pt;height:13.75pt" o:ole="">
            <v:imagedata r:id="rId82" o:title=""/>
          </v:shape>
          <o:OLEObject Type="Embed" ProgID="Equation.DSMT4" ShapeID="_x0000_i1061" DrawAspect="Content" ObjectID="_1675007693" r:id="rId83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int="eastAsia"/>
        </w:rPr>
        <w:t xml:space="preserve">(B) </w:t>
      </w:r>
      <w:r w:rsidR="00BA19B3" w:rsidRPr="00025957">
        <w:rPr>
          <w:position w:val="-4"/>
        </w:rPr>
        <w:object w:dxaOrig="180" w:dyaOrig="260">
          <v:shape id="_x0000_i1062" type="#_x0000_t75" style="width:8.75pt;height:13.15pt" o:ole="">
            <v:imagedata r:id="rId84" o:title=""/>
          </v:shape>
          <o:OLEObject Type="Embed" ProgID="Equation.DSMT4" ShapeID="_x0000_i1062" DrawAspect="Content" ObjectID="_1675007694" r:id="rId85"/>
        </w:object>
      </w:r>
      <w:r>
        <w:rPr>
          <w:rFonts w:hint="eastAsia"/>
        </w:rPr>
        <w:t>．</w:t>
      </w:r>
      <w:r w:rsidRPr="003A4343">
        <w:t xml:space="preserve">     </w:t>
      </w:r>
      <w:r>
        <w:t xml:space="preserve">   </w:t>
      </w:r>
      <w:r>
        <w:rPr>
          <w:rFonts w:hint="eastAsia"/>
        </w:rPr>
        <w:t xml:space="preserve">(C) </w:t>
      </w:r>
      <w:r w:rsidR="00BA19B3" w:rsidRPr="00025957">
        <w:rPr>
          <w:position w:val="-4"/>
        </w:rPr>
        <w:object w:dxaOrig="180" w:dyaOrig="260">
          <v:shape id="_x0000_i1063" type="#_x0000_t75" style="width:8.75pt;height:13.15pt" o:ole="">
            <v:imagedata r:id="rId86" o:title=""/>
          </v:shape>
          <o:OLEObject Type="Embed" ProgID="Equation.DSMT4" ShapeID="_x0000_i1063" DrawAspect="Content" ObjectID="_1675007695" r:id="rId87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int="eastAsia"/>
        </w:rPr>
        <w:t xml:space="preserve">(D) </w:t>
      </w:r>
      <w:r w:rsidR="00BA19B3" w:rsidRPr="00BA19B3">
        <w:rPr>
          <w:position w:val="-6"/>
        </w:rPr>
        <w:object w:dxaOrig="180" w:dyaOrig="279">
          <v:shape id="_x0000_i1064" type="#_x0000_t75" style="width:8.75pt;height:13.75pt" o:ole="">
            <v:imagedata r:id="rId88" o:title=""/>
          </v:shape>
          <o:OLEObject Type="Embed" ProgID="Equation.DSMT4" ShapeID="_x0000_i1064" DrawAspect="Content" ObjectID="_1675007696" r:id="rId89"/>
        </w:object>
      </w:r>
      <w:r>
        <w:rPr>
          <w:rFonts w:hint="eastAsia"/>
        </w:rPr>
        <w:t>．</w:t>
      </w:r>
    </w:p>
    <w:p w:rsidR="00FC6757" w:rsidRDefault="00FC6757" w:rsidP="00FC6757">
      <w:pPr>
        <w:ind w:left="360" w:hangingChars="150" w:hanging="360"/>
      </w:pPr>
    </w:p>
    <w:p w:rsidR="00FC6757" w:rsidRPr="00D14677" w:rsidRDefault="00FC6757" w:rsidP="00FC6757">
      <w:pPr>
        <w:ind w:left="360" w:hangingChars="150" w:hanging="360"/>
      </w:pPr>
    </w:p>
    <w:p w:rsidR="00FC6757" w:rsidRPr="003A4343" w:rsidRDefault="00AA43F5" w:rsidP="00FC6757">
      <w:pPr>
        <w:ind w:left="360" w:hangingChars="150" w:hanging="360"/>
      </w:pPr>
      <w:r>
        <w:rPr>
          <w:rFonts w:hint="eastAsia"/>
        </w:rPr>
        <w:t>(6)</w:t>
      </w:r>
      <w:r w:rsidR="00465EB7" w:rsidRPr="00465EB7">
        <w:rPr>
          <w:rStyle w:val="ae"/>
          <w:rFonts w:hint="eastAsia"/>
        </w:rPr>
        <w:t>【同试卷一第一</w:t>
      </w:r>
      <w:r w:rsidR="00465EB7" w:rsidRPr="00465EB7">
        <w:rPr>
          <w:rStyle w:val="ae"/>
          <w:rFonts w:hint="eastAsia"/>
        </w:rPr>
        <w:t>(</w:t>
      </w:r>
      <w:r w:rsidR="00465EB7">
        <w:rPr>
          <w:rStyle w:val="ae"/>
          <w:rFonts w:hint="eastAsia"/>
        </w:rPr>
        <w:t>5</w:t>
      </w:r>
      <w:r w:rsidR="00465EB7" w:rsidRPr="00465EB7">
        <w:rPr>
          <w:rStyle w:val="ae"/>
          <w:rFonts w:hint="eastAsia"/>
        </w:rPr>
        <w:t>)</w:t>
      </w:r>
      <w:r w:rsidR="00465EB7" w:rsidRPr="00465EB7">
        <w:rPr>
          <w:rStyle w:val="ae"/>
          <w:rFonts w:hint="eastAsia"/>
        </w:rPr>
        <w:t>题】</w:t>
      </w:r>
      <w:r w:rsidR="00FC6757" w:rsidRPr="003A4343">
        <w:t>设函数</w:t>
      </w:r>
      <w:r w:rsidR="00BA19B3" w:rsidRPr="00BA19B3">
        <w:rPr>
          <w:position w:val="-10"/>
        </w:rPr>
        <w:object w:dxaOrig="540" w:dyaOrig="320">
          <v:shape id="_x0000_i1065" type="#_x0000_t75" style="width:26.9pt;height:16.3pt" o:ole="">
            <v:imagedata r:id="rId90" o:title=""/>
          </v:shape>
          <o:OLEObject Type="Embed" ProgID="Equation.DSMT4" ShapeID="_x0000_i1065" DrawAspect="Content" ObjectID="_1675007697" r:id="rId91"/>
        </w:object>
      </w:r>
      <w:r w:rsidR="00FC6757" w:rsidRPr="003A4343">
        <w:t>在</w:t>
      </w:r>
      <w:r w:rsidR="00BA19B3" w:rsidRPr="00BA19B3">
        <w:rPr>
          <w:position w:val="-10"/>
        </w:rPr>
        <w:object w:dxaOrig="740" w:dyaOrig="320">
          <v:shape id="_x0000_i1066" type="#_x0000_t75" style="width:36.95pt;height:16.3pt" o:ole="">
            <v:imagedata r:id="rId92" o:title=""/>
          </v:shape>
          <o:OLEObject Type="Embed" ProgID="Equation.DSMT4" ShapeID="_x0000_i1066" DrawAspect="Content" ObjectID="_1675007698" r:id="rId93"/>
        </w:object>
      </w:r>
      <w:r w:rsidR="00FC6757" w:rsidRPr="003A4343">
        <w:t>上具有二阶导数，且</w:t>
      </w:r>
      <w:r w:rsidR="00BA19B3" w:rsidRPr="00BA19B3">
        <w:rPr>
          <w:position w:val="-10"/>
        </w:rPr>
        <w:object w:dxaOrig="960" w:dyaOrig="320">
          <v:shape id="_x0000_i1067" type="#_x0000_t75" style="width:48.2pt;height:16.3pt" o:ole="">
            <v:imagedata r:id="rId94" o:title=""/>
          </v:shape>
          <o:OLEObject Type="Embed" ProgID="Equation.DSMT4" ShapeID="_x0000_i1067" DrawAspect="Content" ObjectID="_1675007699" r:id="rId95"/>
        </w:object>
      </w:r>
      <w:r w:rsidR="00FC6757" w:rsidRPr="003A4343">
        <w:t>，令</w:t>
      </w:r>
      <w:r w:rsidR="00BA19B3" w:rsidRPr="00BA19B3">
        <w:rPr>
          <w:position w:val="-12"/>
        </w:rPr>
        <w:object w:dxaOrig="940" w:dyaOrig="360">
          <v:shape id="_x0000_i1068" type="#_x0000_t75" style="width:46.95pt;height:18.15pt" o:ole="">
            <v:imagedata r:id="rId96" o:title=""/>
          </v:shape>
          <o:OLEObject Type="Embed" ProgID="Equation.DSMT4" ShapeID="_x0000_i1068" DrawAspect="Content" ObjectID="_1675007700" r:id="rId97"/>
        </w:object>
      </w:r>
      <w:r w:rsidR="00FC6757">
        <w:rPr>
          <w:rFonts w:hint="eastAsia"/>
        </w:rPr>
        <w:t>（</w:t>
      </w:r>
      <w:r w:rsidR="00BA19B3" w:rsidRPr="00BA19B3">
        <w:rPr>
          <w:position w:val="-8"/>
        </w:rPr>
        <w:object w:dxaOrig="999" w:dyaOrig="300">
          <v:shape id="_x0000_i1069" type="#_x0000_t75" style="width:50.1pt;height:15.05pt" o:ole="">
            <v:imagedata r:id="rId98" o:title=""/>
          </v:shape>
          <o:OLEObject Type="Embed" ProgID="Equation.DSMT4" ShapeID="_x0000_i1069" DrawAspect="Content" ObjectID="_1675007701" r:id="rId99"/>
        </w:object>
      </w:r>
      <w:r w:rsidR="00FC6757">
        <w:rPr>
          <w:rFonts w:hint="eastAsia"/>
        </w:rPr>
        <w:t>）</w:t>
      </w:r>
      <w:r w:rsidR="00FC6757" w:rsidRPr="003A4343">
        <w:t>，则下列结论正确的是</w:t>
      </w:r>
      <w:r w:rsidR="00FC6757" w:rsidRPr="003A4343">
        <w:t>(</w:t>
      </w:r>
      <w:r w:rsidR="00FC6757">
        <w:t xml:space="preserve">   </w:t>
      </w:r>
      <w:r w:rsidR="00FC6757" w:rsidRPr="003A4343">
        <w:t xml:space="preserve"> )</w:t>
      </w:r>
    </w:p>
    <w:p w:rsidR="00FC6757" w:rsidRPr="003A4343" w:rsidRDefault="00FC6757" w:rsidP="00FC6757">
      <w:pPr>
        <w:ind w:leftChars="150" w:left="360" w:firstLineChars="50" w:firstLine="120"/>
      </w:pPr>
      <w:r>
        <w:t xml:space="preserve">(A) </w:t>
      </w:r>
      <w:r w:rsidRPr="003A4343">
        <w:t>若</w:t>
      </w:r>
      <w:r w:rsidR="00BA19B3" w:rsidRPr="00BA19B3">
        <w:rPr>
          <w:position w:val="-12"/>
        </w:rPr>
        <w:object w:dxaOrig="680" w:dyaOrig="360">
          <v:shape id="_x0000_i1070" type="#_x0000_t75" style="width:33.8pt;height:18.15pt" o:ole="">
            <v:imagedata r:id="rId100" o:title=""/>
          </v:shape>
          <o:OLEObject Type="Embed" ProgID="Equation.DSMT4" ShapeID="_x0000_i1070" DrawAspect="Content" ObjectID="_1675007702" r:id="rId101"/>
        </w:object>
      </w:r>
      <w:r w:rsidRPr="003A4343">
        <w:t>，则</w:t>
      </w:r>
      <w:r w:rsidR="00BA19B3" w:rsidRPr="00BA19B3">
        <w:rPr>
          <w:position w:val="-14"/>
        </w:rPr>
        <w:object w:dxaOrig="480" w:dyaOrig="400">
          <v:shape id="_x0000_i1071" type="#_x0000_t75" style="width:23.8pt;height:20.05pt" o:ole="">
            <v:imagedata r:id="rId102" o:title=""/>
          </v:shape>
          <o:OLEObject Type="Embed" ProgID="Equation.DSMT4" ShapeID="_x0000_i1071" DrawAspect="Content" ObjectID="_1675007703" r:id="rId103"/>
        </w:object>
      </w:r>
      <w:r w:rsidRPr="003A4343">
        <w:t>必收敛</w:t>
      </w:r>
      <w:r>
        <w:rPr>
          <w:rFonts w:hint="eastAsia"/>
        </w:rPr>
        <w:t>．</w:t>
      </w:r>
      <w:r>
        <w:tab/>
        <w:t xml:space="preserve">(B) </w:t>
      </w:r>
      <w:r w:rsidRPr="003A4343">
        <w:t>若</w:t>
      </w:r>
      <w:r w:rsidR="00BA19B3" w:rsidRPr="00BA19B3">
        <w:rPr>
          <w:position w:val="-12"/>
        </w:rPr>
        <w:object w:dxaOrig="680" w:dyaOrig="360">
          <v:shape id="_x0000_i1072" type="#_x0000_t75" style="width:33.8pt;height:18.15pt" o:ole="">
            <v:imagedata r:id="rId104" o:title=""/>
          </v:shape>
          <o:OLEObject Type="Embed" ProgID="Equation.DSMT4" ShapeID="_x0000_i1072" DrawAspect="Content" ObjectID="_1675007704" r:id="rId105"/>
        </w:object>
      </w:r>
      <w:r w:rsidRPr="003A4343">
        <w:t>，则</w:t>
      </w:r>
      <w:r w:rsidR="00BA19B3" w:rsidRPr="00BA19B3">
        <w:rPr>
          <w:position w:val="-14"/>
        </w:rPr>
        <w:object w:dxaOrig="480" w:dyaOrig="400">
          <v:shape id="_x0000_i1073" type="#_x0000_t75" style="width:23.8pt;height:20.05pt" o:ole="">
            <v:imagedata r:id="rId106" o:title=""/>
          </v:shape>
          <o:OLEObject Type="Embed" ProgID="Equation.DSMT4" ShapeID="_x0000_i1073" DrawAspect="Content" ObjectID="_1675007705" r:id="rId107"/>
        </w:object>
      </w:r>
      <w:r w:rsidRPr="003A4343">
        <w:t>必发散</w:t>
      </w:r>
      <w:r>
        <w:rPr>
          <w:rFonts w:hint="eastAsia"/>
        </w:rPr>
        <w:t>．</w:t>
      </w:r>
    </w:p>
    <w:p w:rsidR="00FC6757" w:rsidRDefault="00FC6757" w:rsidP="00FC6757">
      <w:pPr>
        <w:ind w:firstLineChars="200" w:firstLine="480"/>
      </w:pPr>
      <w:r>
        <w:t xml:space="preserve">(C) </w:t>
      </w:r>
      <w:r w:rsidRPr="003A4343">
        <w:t>若</w:t>
      </w:r>
      <w:r w:rsidR="00BA19B3" w:rsidRPr="00BA19B3">
        <w:rPr>
          <w:position w:val="-12"/>
        </w:rPr>
        <w:object w:dxaOrig="680" w:dyaOrig="360">
          <v:shape id="_x0000_i1074" type="#_x0000_t75" style="width:33.8pt;height:18.15pt" o:ole="">
            <v:imagedata r:id="rId108" o:title=""/>
          </v:shape>
          <o:OLEObject Type="Embed" ProgID="Equation.DSMT4" ShapeID="_x0000_i1074" DrawAspect="Content" ObjectID="_1675007706" r:id="rId109"/>
        </w:object>
      </w:r>
      <w:r w:rsidRPr="003A4343">
        <w:t>，则</w:t>
      </w:r>
      <w:r w:rsidR="00BA19B3" w:rsidRPr="00BA19B3">
        <w:rPr>
          <w:position w:val="-14"/>
        </w:rPr>
        <w:object w:dxaOrig="480" w:dyaOrig="400">
          <v:shape id="_x0000_i1075" type="#_x0000_t75" style="width:23.8pt;height:20.05pt" o:ole="">
            <v:imagedata r:id="rId110" o:title=""/>
          </v:shape>
          <o:OLEObject Type="Embed" ProgID="Equation.DSMT4" ShapeID="_x0000_i1075" DrawAspect="Content" ObjectID="_1675007707" r:id="rId111"/>
        </w:object>
      </w:r>
      <w:r w:rsidRPr="003A4343">
        <w:t>必收敛</w:t>
      </w:r>
      <w:r>
        <w:rPr>
          <w:rFonts w:hint="eastAsia"/>
        </w:rPr>
        <w:t>．</w:t>
      </w:r>
      <w:r>
        <w:tab/>
      </w:r>
      <w:r>
        <w:tab/>
        <w:t xml:space="preserve">(D) </w:t>
      </w:r>
      <w:r w:rsidRPr="003A4343">
        <w:t>若</w:t>
      </w:r>
      <w:r w:rsidR="00BA19B3" w:rsidRPr="00BA19B3">
        <w:rPr>
          <w:position w:val="-12"/>
        </w:rPr>
        <w:object w:dxaOrig="680" w:dyaOrig="360">
          <v:shape id="_x0000_i1076" type="#_x0000_t75" style="width:33.8pt;height:18.15pt" o:ole="">
            <v:imagedata r:id="rId112" o:title=""/>
          </v:shape>
          <o:OLEObject Type="Embed" ProgID="Equation.DSMT4" ShapeID="_x0000_i1076" DrawAspect="Content" ObjectID="_1675007708" r:id="rId113"/>
        </w:object>
      </w:r>
      <w:r w:rsidRPr="003A4343">
        <w:t>，则</w:t>
      </w:r>
      <w:r w:rsidR="00BA19B3" w:rsidRPr="00BA19B3">
        <w:rPr>
          <w:position w:val="-14"/>
        </w:rPr>
        <w:object w:dxaOrig="480" w:dyaOrig="400">
          <v:shape id="_x0000_i1077" type="#_x0000_t75" style="width:23.8pt;height:20.05pt" o:ole="">
            <v:imagedata r:id="rId114" o:title=""/>
          </v:shape>
          <o:OLEObject Type="Embed" ProgID="Equation.DSMT4" ShapeID="_x0000_i1077" DrawAspect="Content" ObjectID="_1675007709" r:id="rId115"/>
        </w:object>
      </w:r>
      <w:r w:rsidRPr="003A4343">
        <w:t>必发散</w:t>
      </w:r>
      <w:r>
        <w:rPr>
          <w:rFonts w:hint="eastAsia"/>
        </w:rPr>
        <w:t>．</w:t>
      </w:r>
    </w:p>
    <w:p w:rsidR="00FC6757" w:rsidRPr="00644A0F" w:rsidRDefault="00FC6757" w:rsidP="00FC6757"/>
    <w:p w:rsidR="00FC6757" w:rsidRPr="00466DCD" w:rsidRDefault="00FC6757" w:rsidP="00FC6757">
      <w:pPr>
        <w:ind w:left="360" w:hangingChars="150" w:hanging="360"/>
      </w:pPr>
    </w:p>
    <w:p w:rsidR="00AA43F5" w:rsidRDefault="00AA43F5" w:rsidP="00AA43F5">
      <w:r>
        <w:rPr>
          <w:rFonts w:hint="eastAsia"/>
        </w:rPr>
        <w:t xml:space="preserve">(7) </w:t>
      </w:r>
      <w:r>
        <w:rPr>
          <w:rFonts w:hint="eastAsia"/>
        </w:rPr>
        <w:t>二元函数</w:t>
      </w:r>
      <w:r w:rsidR="00BA19B3" w:rsidRPr="00BA19B3">
        <w:rPr>
          <w:position w:val="-10"/>
        </w:rPr>
        <w:object w:dxaOrig="760" w:dyaOrig="320">
          <v:shape id="_x0000_i1078" type="#_x0000_t75" style="width:38.2pt;height:16.3pt" o:ole="">
            <v:imagedata r:id="rId116" o:title=""/>
          </v:shape>
          <o:OLEObject Type="Embed" ProgID="Equation.DSMT4" ShapeID="_x0000_i1078" DrawAspect="Content" ObjectID="_1675007710" r:id="rId117"/>
        </w:object>
      </w:r>
      <w:r>
        <w:rPr>
          <w:rFonts w:hint="eastAsia"/>
        </w:rPr>
        <w:t>在点</w:t>
      </w:r>
      <w:r w:rsidR="00BA19B3" w:rsidRPr="00BA19B3">
        <w:rPr>
          <w:position w:val="-10"/>
        </w:rPr>
        <w:object w:dxaOrig="560" w:dyaOrig="320">
          <v:shape id="_x0000_i1079" type="#_x0000_t75" style="width:28.15pt;height:16.3pt" o:ole="">
            <v:imagedata r:id="rId118" o:title=""/>
          </v:shape>
          <o:OLEObject Type="Embed" ProgID="Equation.DSMT4" ShapeID="_x0000_i1079" DrawAspect="Content" ObjectID="_1675007711" r:id="rId119"/>
        </w:object>
      </w:r>
      <w:r>
        <w:rPr>
          <w:rFonts w:hint="eastAsia"/>
        </w:rPr>
        <w:t>处可微的一个充分条件是</w:t>
      </w:r>
      <w:r>
        <w:rPr>
          <w:rFonts w:hint="eastAsia"/>
        </w:rPr>
        <w:t xml:space="preserve">( </w:t>
      </w:r>
      <w:r w:rsidR="00DA5F65">
        <w:rPr>
          <w:rFonts w:hint="eastAsia"/>
        </w:rPr>
        <w:t xml:space="preserve"> </w:t>
      </w:r>
      <w:r>
        <w:rPr>
          <w:rFonts w:hint="eastAsia"/>
        </w:rPr>
        <w:t xml:space="preserve">  )</w:t>
      </w:r>
    </w:p>
    <w:p w:rsidR="00AA43F5" w:rsidRDefault="00DA5F65" w:rsidP="00AA43F5">
      <w:pPr>
        <w:ind w:firstLineChars="200" w:firstLine="480"/>
      </w:pPr>
      <w:r>
        <w:rPr>
          <w:rFonts w:hint="eastAsia"/>
        </w:rPr>
        <w:t xml:space="preserve">(A) </w:t>
      </w:r>
      <w:r w:rsidR="00BA19B3" w:rsidRPr="00BA19B3">
        <w:rPr>
          <w:position w:val="-22"/>
        </w:rPr>
        <w:object w:dxaOrig="2900" w:dyaOrig="480">
          <v:shape id="_x0000_i1080" type="#_x0000_t75" style="width:145.25pt;height:23.8pt" o:ole="">
            <v:imagedata r:id="rId120" o:title=""/>
          </v:shape>
          <o:OLEObject Type="Embed" ProgID="Equation.DSMT4" ShapeID="_x0000_i1080" DrawAspect="Content" ObjectID="_1675007712" r:id="rId121"/>
        </w:object>
      </w:r>
      <w:r>
        <w:rPr>
          <w:rFonts w:hint="eastAsia"/>
        </w:rPr>
        <w:t>．</w:t>
      </w:r>
    </w:p>
    <w:p w:rsidR="00AA43F5" w:rsidRDefault="00DA5F65" w:rsidP="00AA43F5">
      <w:pPr>
        <w:ind w:firstLineChars="200" w:firstLine="480"/>
      </w:pPr>
      <w:r>
        <w:rPr>
          <w:rFonts w:hint="eastAsia"/>
        </w:rPr>
        <w:t xml:space="preserve">(B) </w:t>
      </w:r>
      <w:r w:rsidR="00BA19B3" w:rsidRPr="00BA19B3">
        <w:rPr>
          <w:position w:val="-24"/>
        </w:rPr>
        <w:object w:dxaOrig="2460" w:dyaOrig="680">
          <v:shape id="_x0000_i1081" type="#_x0000_t75" style="width:122.7pt;height:33.8pt" o:ole="">
            <v:imagedata r:id="rId122" o:title=""/>
          </v:shape>
          <o:OLEObject Type="Embed" ProgID="Equation.DSMT4" ShapeID="_x0000_i1081" DrawAspect="Content" ObjectID="_1675007713" r:id="rId123"/>
        </w:object>
      </w:r>
      <w:r w:rsidR="00AA43F5">
        <w:rPr>
          <w:rFonts w:hint="eastAsia"/>
        </w:rPr>
        <w:t>且</w:t>
      </w:r>
      <w:r w:rsidR="00BA19B3" w:rsidRPr="00BA19B3">
        <w:rPr>
          <w:position w:val="-28"/>
        </w:rPr>
        <w:object w:dxaOrig="2480" w:dyaOrig="720">
          <v:shape id="_x0000_i1082" type="#_x0000_t75" style="width:123.95pt;height:36.3pt" o:ole="">
            <v:imagedata r:id="rId124" o:title=""/>
          </v:shape>
          <o:OLEObject Type="Embed" ProgID="Equation.DSMT4" ShapeID="_x0000_i1082" DrawAspect="Content" ObjectID="_1675007714" r:id="rId125"/>
        </w:object>
      </w:r>
      <w:r>
        <w:rPr>
          <w:rFonts w:hint="eastAsia"/>
        </w:rPr>
        <w:t>．</w:t>
      </w:r>
    </w:p>
    <w:p w:rsidR="00AA43F5" w:rsidRDefault="00DA5F65" w:rsidP="00AA43F5">
      <w:pPr>
        <w:ind w:firstLineChars="200" w:firstLine="480"/>
      </w:pPr>
      <w:r>
        <w:rPr>
          <w:rFonts w:hint="eastAsia"/>
        </w:rPr>
        <w:t xml:space="preserve">(C) </w:t>
      </w:r>
      <w:r w:rsidR="00BA19B3" w:rsidRPr="00BA19B3">
        <w:rPr>
          <w:position w:val="-36"/>
        </w:rPr>
        <w:object w:dxaOrig="2940" w:dyaOrig="800">
          <v:shape id="_x0000_i1083" type="#_x0000_t75" style="width:147.15pt;height:40.05pt" o:ole="">
            <v:imagedata r:id="rId126" o:title=""/>
          </v:shape>
          <o:OLEObject Type="Embed" ProgID="Equation.DSMT4" ShapeID="_x0000_i1083" DrawAspect="Content" ObjectID="_1675007715" r:id="rId127"/>
        </w:object>
      </w:r>
      <w:r>
        <w:rPr>
          <w:rFonts w:hint="eastAsia"/>
        </w:rPr>
        <w:t>．</w:t>
      </w:r>
    </w:p>
    <w:p w:rsidR="00AA43F5" w:rsidRDefault="00DA5F65" w:rsidP="00AA43F5">
      <w:pPr>
        <w:ind w:firstLineChars="200" w:firstLine="480"/>
      </w:pPr>
      <w:r>
        <w:rPr>
          <w:rFonts w:hint="eastAsia"/>
        </w:rPr>
        <w:t xml:space="preserve">(D) </w:t>
      </w:r>
      <w:r w:rsidR="00BA19B3" w:rsidRPr="00BA19B3">
        <w:rPr>
          <w:position w:val="-20"/>
        </w:rPr>
        <w:object w:dxaOrig="2540" w:dyaOrig="460">
          <v:shape id="_x0000_i1084" type="#_x0000_t75" style="width:127.1pt;height:23.15pt" o:ole="">
            <v:imagedata r:id="rId128" o:title=""/>
          </v:shape>
          <o:OLEObject Type="Embed" ProgID="Equation.DSMT4" ShapeID="_x0000_i1084" DrawAspect="Content" ObjectID="_1675007716" r:id="rId129"/>
        </w:object>
      </w:r>
      <w:r w:rsidR="00AA43F5">
        <w:rPr>
          <w:rFonts w:hint="eastAsia"/>
        </w:rPr>
        <w:t>且</w:t>
      </w:r>
      <w:r w:rsidR="00BA19B3" w:rsidRPr="00BA19B3">
        <w:rPr>
          <w:position w:val="-22"/>
        </w:rPr>
        <w:object w:dxaOrig="2659" w:dyaOrig="499">
          <v:shape id="_x0000_i1085" type="#_x0000_t75" style="width:132.75pt;height:25.05pt" o:ole="">
            <v:imagedata r:id="rId130" o:title=""/>
          </v:shape>
          <o:OLEObject Type="Embed" ProgID="Equation.DSMT4" ShapeID="_x0000_i1085" DrawAspect="Content" ObjectID="_1675007717" r:id="rId131"/>
        </w:object>
      </w:r>
      <w:r>
        <w:rPr>
          <w:rFonts w:hint="eastAsia"/>
        </w:rPr>
        <w:t>．</w:t>
      </w:r>
    </w:p>
    <w:p w:rsidR="004A3B76" w:rsidRDefault="004A3B76" w:rsidP="00AA43F5"/>
    <w:p w:rsidR="004A3B76" w:rsidRDefault="004A3B76" w:rsidP="00AA43F5"/>
    <w:p w:rsidR="00AA43F5" w:rsidRDefault="00AA43F5" w:rsidP="00AA43F5">
      <w:r>
        <w:rPr>
          <w:rFonts w:hint="eastAsia"/>
        </w:rPr>
        <w:t xml:space="preserve">(8) </w:t>
      </w:r>
      <w:r>
        <w:rPr>
          <w:rFonts w:hint="eastAsia"/>
        </w:rPr>
        <w:t>设函数</w:t>
      </w:r>
      <w:r w:rsidR="00BA19B3" w:rsidRPr="00BA19B3">
        <w:rPr>
          <w:position w:val="-10"/>
        </w:rPr>
        <w:object w:dxaOrig="760" w:dyaOrig="320">
          <v:shape id="_x0000_i1086" type="#_x0000_t75" style="width:38.2pt;height:16.3pt" o:ole="">
            <v:imagedata r:id="rId132" o:title=""/>
          </v:shape>
          <o:OLEObject Type="Embed" ProgID="Equation.DSMT4" ShapeID="_x0000_i1086" DrawAspect="Content" ObjectID="_1675007718" r:id="rId133"/>
        </w:object>
      </w:r>
      <w:r>
        <w:rPr>
          <w:rFonts w:hint="eastAsia"/>
        </w:rPr>
        <w:t>连续，则二次积分</w:t>
      </w:r>
      <w:r w:rsidR="00BA19B3" w:rsidRPr="00BA19B3">
        <w:rPr>
          <w:position w:val="-28"/>
        </w:rPr>
        <w:object w:dxaOrig="1880" w:dyaOrig="620">
          <v:shape id="_x0000_i1087" type="#_x0000_t75" style="width:93.9pt;height:31.3pt" o:ole="">
            <v:imagedata r:id="rId134" o:title=""/>
          </v:shape>
          <o:OLEObject Type="Embed" ProgID="Equation.DSMT4" ShapeID="_x0000_i1087" DrawAspect="Content" ObjectID="_1675007719" r:id="rId135"/>
        </w:object>
      </w:r>
      <w:r>
        <w:rPr>
          <w:rFonts w:hint="eastAsia"/>
        </w:rPr>
        <w:t>等于</w:t>
      </w:r>
      <w:r>
        <w:rPr>
          <w:rFonts w:hint="eastAsia"/>
        </w:rPr>
        <w:t xml:space="preserve">(  </w:t>
      </w:r>
      <w:r w:rsidR="00DA5F65">
        <w:rPr>
          <w:rFonts w:hint="eastAsia"/>
        </w:rPr>
        <w:t xml:space="preserve"> </w:t>
      </w:r>
      <w:r>
        <w:rPr>
          <w:rFonts w:hint="eastAsia"/>
        </w:rPr>
        <w:t xml:space="preserve"> )</w:t>
      </w:r>
    </w:p>
    <w:p w:rsidR="00AA43F5" w:rsidRDefault="00DA5F65" w:rsidP="00AA43F5">
      <w:pPr>
        <w:ind w:firstLineChars="200" w:firstLine="480"/>
      </w:pPr>
      <w:r>
        <w:rPr>
          <w:rFonts w:hint="eastAsia"/>
        </w:rPr>
        <w:t xml:space="preserve">(A) </w:t>
      </w:r>
      <w:r w:rsidR="00BA19B3" w:rsidRPr="00BA19B3">
        <w:rPr>
          <w:position w:val="-20"/>
        </w:rPr>
        <w:object w:dxaOrig="2240" w:dyaOrig="540">
          <v:shape id="_x0000_i1088" type="#_x0000_t75" style="width:112.05pt;height:26.9pt" o:ole="">
            <v:imagedata r:id="rId136" o:title=""/>
          </v:shape>
          <o:OLEObject Type="Embed" ProgID="Equation.DSMT4" ShapeID="_x0000_i1088" DrawAspect="Content" ObjectID="_1675007720" r:id="rId137"/>
        </w:object>
      </w:r>
      <w:r>
        <w:rPr>
          <w:rFonts w:hint="eastAsia"/>
        </w:rPr>
        <w:t>．</w:t>
      </w:r>
      <w:r w:rsidR="00F911CF">
        <w:rPr>
          <w:rFonts w:hint="eastAsia"/>
        </w:rPr>
        <w:tab/>
      </w:r>
      <w:r w:rsidR="00F911CF">
        <w:rPr>
          <w:rFonts w:hint="eastAsia"/>
        </w:rPr>
        <w:tab/>
      </w:r>
      <w:r>
        <w:rPr>
          <w:rFonts w:hint="eastAsia"/>
        </w:rPr>
        <w:t xml:space="preserve">(B) </w:t>
      </w:r>
      <w:r w:rsidR="00BA19B3" w:rsidRPr="00BA19B3">
        <w:rPr>
          <w:position w:val="-20"/>
        </w:rPr>
        <w:object w:dxaOrig="2240" w:dyaOrig="540">
          <v:shape id="_x0000_i1089" type="#_x0000_t75" style="width:112.05pt;height:26.9pt" o:ole="">
            <v:imagedata r:id="rId138" o:title=""/>
          </v:shape>
          <o:OLEObject Type="Embed" ProgID="Equation.DSMT4" ShapeID="_x0000_i1089" DrawAspect="Content" ObjectID="_1675007721" r:id="rId139"/>
        </w:object>
      </w:r>
      <w:r>
        <w:rPr>
          <w:rFonts w:hint="eastAsia"/>
        </w:rPr>
        <w:t>．</w:t>
      </w:r>
    </w:p>
    <w:p w:rsidR="00AA43F5" w:rsidRDefault="00DA5F65" w:rsidP="00AA43F5">
      <w:pPr>
        <w:ind w:firstLineChars="200" w:firstLine="480"/>
      </w:pPr>
      <w:r>
        <w:rPr>
          <w:rFonts w:hint="eastAsia"/>
        </w:rPr>
        <w:t xml:space="preserve">(C) </w:t>
      </w:r>
      <w:r w:rsidR="00BA19B3" w:rsidRPr="00BA19B3">
        <w:rPr>
          <w:position w:val="-28"/>
        </w:rPr>
        <w:object w:dxaOrig="2280" w:dyaOrig="620">
          <v:shape id="_x0000_i1090" type="#_x0000_t75" style="width:113.95pt;height:31.3pt" o:ole="">
            <v:imagedata r:id="rId140" o:title=""/>
          </v:shape>
          <o:OLEObject Type="Embed" ProgID="Equation.DSMT4" ShapeID="_x0000_i1090" DrawAspect="Content" ObjectID="_1675007722" r:id="rId141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BA19B3" w:rsidRPr="00BA19B3">
        <w:rPr>
          <w:position w:val="-28"/>
        </w:rPr>
        <w:object w:dxaOrig="2260" w:dyaOrig="620">
          <v:shape id="_x0000_i1091" type="#_x0000_t75" style="width:112.7pt;height:31.3pt" o:ole="">
            <v:imagedata r:id="rId142" o:title=""/>
          </v:shape>
          <o:OLEObject Type="Embed" ProgID="Equation.DSMT4" ShapeID="_x0000_i1091" DrawAspect="Content" ObjectID="_1675007723" r:id="rId143"/>
        </w:object>
      </w:r>
      <w:r>
        <w:rPr>
          <w:rFonts w:hint="eastAsia"/>
        </w:rPr>
        <w:t>．</w:t>
      </w:r>
    </w:p>
    <w:p w:rsidR="00FC6757" w:rsidRDefault="00FC6757" w:rsidP="00FC6757"/>
    <w:p w:rsidR="00EA3A2B" w:rsidRDefault="00EA3A2B" w:rsidP="00FC6757">
      <w:pPr>
        <w:ind w:left="480" w:hangingChars="200" w:hanging="480"/>
      </w:pPr>
    </w:p>
    <w:p w:rsidR="00FC6757" w:rsidRPr="003A4343" w:rsidRDefault="00AA43F5" w:rsidP="00FC6757">
      <w:pPr>
        <w:ind w:left="480" w:hangingChars="200" w:hanging="480"/>
      </w:pPr>
      <w:r>
        <w:rPr>
          <w:rFonts w:hint="eastAsia"/>
        </w:rPr>
        <w:t>(9)</w:t>
      </w:r>
      <w:r w:rsidR="00465EB7" w:rsidRPr="00465EB7">
        <w:rPr>
          <w:rStyle w:val="ae"/>
          <w:rFonts w:hint="eastAsia"/>
        </w:rPr>
        <w:t>【同试卷一第一</w:t>
      </w:r>
      <w:r w:rsidR="00465EB7" w:rsidRPr="00465EB7">
        <w:rPr>
          <w:rStyle w:val="ae"/>
          <w:rFonts w:hint="eastAsia"/>
        </w:rPr>
        <w:t>(</w:t>
      </w:r>
      <w:r w:rsidR="00465EB7">
        <w:rPr>
          <w:rStyle w:val="ae"/>
          <w:rFonts w:hint="eastAsia"/>
        </w:rPr>
        <w:t>7</w:t>
      </w:r>
      <w:r w:rsidR="00465EB7" w:rsidRPr="00465EB7">
        <w:rPr>
          <w:rStyle w:val="ae"/>
          <w:rFonts w:hint="eastAsia"/>
        </w:rPr>
        <w:t>)</w:t>
      </w:r>
      <w:r w:rsidR="00465EB7" w:rsidRPr="00465EB7">
        <w:rPr>
          <w:rStyle w:val="ae"/>
          <w:rFonts w:hint="eastAsia"/>
        </w:rPr>
        <w:t>题】</w:t>
      </w:r>
      <w:r w:rsidR="00FC6757" w:rsidRPr="003A4343">
        <w:t>设向量组</w:t>
      </w:r>
      <w:r w:rsidR="00BA19B3" w:rsidRPr="00BA19B3">
        <w:rPr>
          <w:position w:val="-12"/>
        </w:rPr>
        <w:object w:dxaOrig="300" w:dyaOrig="360">
          <v:shape id="_x0000_i1092" type="#_x0000_t75" style="width:15.05pt;height:18.15pt" o:ole="">
            <v:imagedata r:id="rId144" o:title=""/>
          </v:shape>
          <o:OLEObject Type="Embed" ProgID="Equation.DSMT4" ShapeID="_x0000_i1092" DrawAspect="Content" ObjectID="_1675007724" r:id="rId145"/>
        </w:object>
      </w:r>
      <w:r w:rsidR="00FC6757">
        <w:t xml:space="preserve">, </w:t>
      </w:r>
      <w:r w:rsidR="00BA19B3" w:rsidRPr="00BA19B3">
        <w:rPr>
          <w:position w:val="-12"/>
        </w:rPr>
        <w:object w:dxaOrig="300" w:dyaOrig="360">
          <v:shape id="_x0000_i1093" type="#_x0000_t75" style="width:15.05pt;height:18.15pt" o:ole="">
            <v:imagedata r:id="rId146" o:title=""/>
          </v:shape>
          <o:OLEObject Type="Embed" ProgID="Equation.DSMT4" ShapeID="_x0000_i1093" DrawAspect="Content" ObjectID="_1675007725" r:id="rId147"/>
        </w:object>
      </w:r>
      <w:r w:rsidR="00FC6757">
        <w:t xml:space="preserve">, </w:t>
      </w:r>
      <w:r w:rsidR="00BA19B3" w:rsidRPr="00BA19B3">
        <w:rPr>
          <w:position w:val="-12"/>
        </w:rPr>
        <w:object w:dxaOrig="300" w:dyaOrig="360">
          <v:shape id="_x0000_i1094" type="#_x0000_t75" style="width:15.05pt;height:18.15pt" o:ole="">
            <v:imagedata r:id="rId148" o:title=""/>
          </v:shape>
          <o:OLEObject Type="Embed" ProgID="Equation.DSMT4" ShapeID="_x0000_i1094" DrawAspect="Content" ObjectID="_1675007726" r:id="rId149"/>
        </w:object>
      </w:r>
      <w:r w:rsidR="00FC6757" w:rsidRPr="003A4343">
        <w:t>线性无关，则下列向量组线性相关的是</w:t>
      </w:r>
      <w:r w:rsidR="00FC6757" w:rsidRPr="003A4343">
        <w:t xml:space="preserve">( </w:t>
      </w:r>
      <w:r w:rsidR="00FC6757">
        <w:t xml:space="preserve"> </w:t>
      </w:r>
      <w:r w:rsidR="00FC6757" w:rsidRPr="003A4343">
        <w:t xml:space="preserve">  )</w:t>
      </w:r>
    </w:p>
    <w:p w:rsidR="00FC6757" w:rsidRPr="003A4343" w:rsidRDefault="00FC6757" w:rsidP="00FC6757">
      <w:pPr>
        <w:ind w:firstLineChars="200" w:firstLine="480"/>
      </w:pPr>
      <w:r>
        <w:t xml:space="preserve">(A) </w:t>
      </w:r>
      <w:r w:rsidR="00BA19B3" w:rsidRPr="00BA19B3">
        <w:rPr>
          <w:position w:val="-12"/>
        </w:rPr>
        <w:object w:dxaOrig="740" w:dyaOrig="360">
          <v:shape id="_x0000_i1095" type="#_x0000_t75" style="width:36.95pt;height:18.15pt" o:ole="">
            <v:imagedata r:id="rId150" o:title=""/>
          </v:shape>
          <o:OLEObject Type="Embed" ProgID="Equation.DSMT4" ShapeID="_x0000_i1095" DrawAspect="Content" ObjectID="_1675007727" r:id="rId151"/>
        </w:object>
      </w:r>
      <w:r>
        <w:t xml:space="preserve">, </w:t>
      </w:r>
      <w:r w:rsidR="00BA19B3" w:rsidRPr="00BA19B3">
        <w:rPr>
          <w:position w:val="-12"/>
        </w:rPr>
        <w:object w:dxaOrig="740" w:dyaOrig="360">
          <v:shape id="_x0000_i1096" type="#_x0000_t75" style="width:36.95pt;height:18.15pt" o:ole="">
            <v:imagedata r:id="rId152" o:title=""/>
          </v:shape>
          <o:OLEObject Type="Embed" ProgID="Equation.DSMT4" ShapeID="_x0000_i1096" DrawAspect="Content" ObjectID="_1675007728" r:id="rId153"/>
        </w:object>
      </w:r>
      <w:r>
        <w:t xml:space="preserve">, </w:t>
      </w:r>
      <w:r w:rsidR="00BA19B3" w:rsidRPr="00BA19B3">
        <w:rPr>
          <w:position w:val="-12"/>
        </w:rPr>
        <w:object w:dxaOrig="740" w:dyaOrig="360">
          <v:shape id="_x0000_i1097" type="#_x0000_t75" style="width:36.95pt;height:18.15pt" o:ole="">
            <v:imagedata r:id="rId154" o:title=""/>
          </v:shape>
          <o:OLEObject Type="Embed" ProgID="Equation.DSMT4" ShapeID="_x0000_i1097" DrawAspect="Content" ObjectID="_1675007729" r:id="rId155"/>
        </w:object>
      </w:r>
      <w:r>
        <w:rPr>
          <w:rFonts w:hint="eastAsia"/>
        </w:rPr>
        <w:t>．</w:t>
      </w:r>
      <w:r>
        <w:tab/>
      </w:r>
      <w:r>
        <w:tab/>
      </w:r>
      <w:r>
        <w:rPr>
          <w:rFonts w:hint="eastAsia"/>
        </w:rPr>
        <w:tab/>
      </w:r>
      <w:r>
        <w:t xml:space="preserve">(B) </w:t>
      </w:r>
      <w:r w:rsidR="00BA19B3" w:rsidRPr="00BA19B3">
        <w:rPr>
          <w:position w:val="-12"/>
        </w:rPr>
        <w:object w:dxaOrig="740" w:dyaOrig="360">
          <v:shape id="_x0000_i1098" type="#_x0000_t75" style="width:36.95pt;height:18.15pt" o:ole="">
            <v:imagedata r:id="rId156" o:title=""/>
          </v:shape>
          <o:OLEObject Type="Embed" ProgID="Equation.DSMT4" ShapeID="_x0000_i1098" DrawAspect="Content" ObjectID="_1675007730" r:id="rId157"/>
        </w:object>
      </w:r>
      <w:r>
        <w:t xml:space="preserve">, </w:t>
      </w:r>
      <w:r w:rsidR="00BA19B3" w:rsidRPr="00BA19B3">
        <w:rPr>
          <w:position w:val="-12"/>
        </w:rPr>
        <w:object w:dxaOrig="740" w:dyaOrig="360">
          <v:shape id="_x0000_i1099" type="#_x0000_t75" style="width:36.95pt;height:18.15pt" o:ole="">
            <v:imagedata r:id="rId158" o:title=""/>
          </v:shape>
          <o:OLEObject Type="Embed" ProgID="Equation.DSMT4" ShapeID="_x0000_i1099" DrawAspect="Content" ObjectID="_1675007731" r:id="rId159"/>
        </w:object>
      </w:r>
      <w:r>
        <w:t xml:space="preserve">, </w:t>
      </w:r>
      <w:r w:rsidR="00BA19B3" w:rsidRPr="00BA19B3">
        <w:rPr>
          <w:position w:val="-12"/>
        </w:rPr>
        <w:object w:dxaOrig="740" w:dyaOrig="360">
          <v:shape id="_x0000_i1100" type="#_x0000_t75" style="width:36.95pt;height:18.15pt" o:ole="">
            <v:imagedata r:id="rId160" o:title=""/>
          </v:shape>
          <o:OLEObject Type="Embed" ProgID="Equation.DSMT4" ShapeID="_x0000_i1100" DrawAspect="Content" ObjectID="_1675007732" r:id="rId161"/>
        </w:object>
      </w:r>
      <w:r>
        <w:rPr>
          <w:rFonts w:hint="eastAsia"/>
        </w:rPr>
        <w:t>．</w:t>
      </w:r>
    </w:p>
    <w:p w:rsidR="00FC6757" w:rsidRPr="003A4343" w:rsidRDefault="00FC6757" w:rsidP="00FC6757">
      <w:pPr>
        <w:ind w:firstLineChars="200" w:firstLine="480"/>
      </w:pPr>
      <w:r>
        <w:t xml:space="preserve">(C) </w:t>
      </w:r>
      <w:r w:rsidR="00BA19B3" w:rsidRPr="00BA19B3">
        <w:rPr>
          <w:position w:val="-12"/>
        </w:rPr>
        <w:object w:dxaOrig="859" w:dyaOrig="360">
          <v:shape id="_x0000_i1101" type="#_x0000_t75" style="width:43.2pt;height:18.15pt" o:ole="">
            <v:imagedata r:id="rId162" o:title=""/>
          </v:shape>
          <o:OLEObject Type="Embed" ProgID="Equation.DSMT4" ShapeID="_x0000_i1101" DrawAspect="Content" ObjectID="_1675007733" r:id="rId163"/>
        </w:object>
      </w:r>
      <w:r>
        <w:t xml:space="preserve">, </w:t>
      </w:r>
      <w:r w:rsidR="00BA19B3" w:rsidRPr="00BA19B3">
        <w:rPr>
          <w:position w:val="-12"/>
        </w:rPr>
        <w:object w:dxaOrig="859" w:dyaOrig="360">
          <v:shape id="_x0000_i1102" type="#_x0000_t75" style="width:43.2pt;height:18.15pt" o:ole="">
            <v:imagedata r:id="rId164" o:title=""/>
          </v:shape>
          <o:OLEObject Type="Embed" ProgID="Equation.DSMT4" ShapeID="_x0000_i1102" DrawAspect="Content" ObjectID="_1675007734" r:id="rId165"/>
        </w:object>
      </w:r>
      <w:r>
        <w:t xml:space="preserve">, </w:t>
      </w:r>
      <w:r w:rsidR="00BA19B3" w:rsidRPr="00BA19B3">
        <w:rPr>
          <w:position w:val="-12"/>
        </w:rPr>
        <w:object w:dxaOrig="859" w:dyaOrig="360">
          <v:shape id="_x0000_i1103" type="#_x0000_t75" style="width:43.2pt;height:18.15pt" o:ole="">
            <v:imagedata r:id="rId166" o:title=""/>
          </v:shape>
          <o:OLEObject Type="Embed" ProgID="Equation.DSMT4" ShapeID="_x0000_i1103" DrawAspect="Content" ObjectID="_1675007735" r:id="rId167"/>
        </w:object>
      </w:r>
      <w:r>
        <w:rPr>
          <w:rFonts w:hint="eastAsia"/>
        </w:rPr>
        <w:t>．</w:t>
      </w:r>
      <w:r>
        <w:tab/>
      </w:r>
      <w:r>
        <w:tab/>
        <w:t xml:space="preserve">(D) </w:t>
      </w:r>
      <w:r w:rsidR="00BA19B3" w:rsidRPr="00BA19B3">
        <w:rPr>
          <w:position w:val="-12"/>
        </w:rPr>
        <w:object w:dxaOrig="859" w:dyaOrig="360">
          <v:shape id="_x0000_i1104" type="#_x0000_t75" style="width:43.2pt;height:18.15pt" o:ole="">
            <v:imagedata r:id="rId168" o:title=""/>
          </v:shape>
          <o:OLEObject Type="Embed" ProgID="Equation.DSMT4" ShapeID="_x0000_i1104" DrawAspect="Content" ObjectID="_1675007736" r:id="rId169"/>
        </w:object>
      </w:r>
      <w:r>
        <w:t xml:space="preserve">, </w:t>
      </w:r>
      <w:r w:rsidR="00BA19B3" w:rsidRPr="00BA19B3">
        <w:rPr>
          <w:position w:val="-12"/>
        </w:rPr>
        <w:object w:dxaOrig="859" w:dyaOrig="360">
          <v:shape id="_x0000_i1105" type="#_x0000_t75" style="width:43.2pt;height:18.15pt" o:ole="">
            <v:imagedata r:id="rId170" o:title=""/>
          </v:shape>
          <o:OLEObject Type="Embed" ProgID="Equation.DSMT4" ShapeID="_x0000_i1105" DrawAspect="Content" ObjectID="_1675007737" r:id="rId171"/>
        </w:object>
      </w:r>
      <w:r>
        <w:t xml:space="preserve">, </w:t>
      </w:r>
      <w:r w:rsidR="00BA19B3" w:rsidRPr="00BA19B3">
        <w:rPr>
          <w:position w:val="-12"/>
        </w:rPr>
        <w:object w:dxaOrig="859" w:dyaOrig="360">
          <v:shape id="_x0000_i1106" type="#_x0000_t75" style="width:43.2pt;height:18.15pt" o:ole="">
            <v:imagedata r:id="rId172" o:title=""/>
          </v:shape>
          <o:OLEObject Type="Embed" ProgID="Equation.DSMT4" ShapeID="_x0000_i1106" DrawAspect="Content" ObjectID="_1675007738" r:id="rId173"/>
        </w:object>
      </w:r>
      <w:r>
        <w:rPr>
          <w:rFonts w:hint="eastAsia"/>
        </w:rPr>
        <w:t>．</w:t>
      </w:r>
    </w:p>
    <w:p w:rsidR="00FC6757" w:rsidRPr="00644A0F" w:rsidRDefault="00FC6757" w:rsidP="00FC6757"/>
    <w:p w:rsidR="00FC6757" w:rsidRDefault="00FC6757" w:rsidP="00FC6757"/>
    <w:p w:rsidR="00FC6757" w:rsidRPr="003A4343" w:rsidRDefault="00AA43F5" w:rsidP="00FC6757">
      <w:pPr>
        <w:ind w:left="480" w:hangingChars="200" w:hanging="480"/>
      </w:pPr>
      <w:r>
        <w:rPr>
          <w:rFonts w:hint="eastAsia"/>
        </w:rPr>
        <w:t>(10)</w:t>
      </w:r>
      <w:r w:rsidR="00465EB7" w:rsidRPr="00465EB7">
        <w:rPr>
          <w:rStyle w:val="ae"/>
          <w:rFonts w:hint="eastAsia"/>
        </w:rPr>
        <w:t>【同试卷一第一</w:t>
      </w:r>
      <w:r w:rsidR="00465EB7" w:rsidRPr="00465EB7">
        <w:rPr>
          <w:rStyle w:val="ae"/>
          <w:rFonts w:hint="eastAsia"/>
        </w:rPr>
        <w:t>(</w:t>
      </w:r>
      <w:r w:rsidR="00465EB7">
        <w:rPr>
          <w:rStyle w:val="ae"/>
          <w:rFonts w:hint="eastAsia"/>
        </w:rPr>
        <w:t>8</w:t>
      </w:r>
      <w:r w:rsidR="00465EB7" w:rsidRPr="00465EB7">
        <w:rPr>
          <w:rStyle w:val="ae"/>
          <w:rFonts w:hint="eastAsia"/>
        </w:rPr>
        <w:t>)</w:t>
      </w:r>
      <w:r w:rsidR="00465EB7" w:rsidRPr="00465EB7">
        <w:rPr>
          <w:rStyle w:val="ae"/>
          <w:rFonts w:hint="eastAsia"/>
        </w:rPr>
        <w:t>题】</w:t>
      </w:r>
      <w:r w:rsidR="00FC6757" w:rsidRPr="003A4343">
        <w:t>设矩阵</w:t>
      </w:r>
      <w:r w:rsidR="00BA19B3" w:rsidRPr="00BA19B3">
        <w:rPr>
          <w:position w:val="-50"/>
        </w:rPr>
        <w:object w:dxaOrig="1900" w:dyaOrig="1120">
          <v:shape id="_x0000_i1107" type="#_x0000_t75" style="width:95.15pt;height:55.7pt" o:ole="">
            <v:imagedata r:id="rId174" o:title=""/>
          </v:shape>
          <o:OLEObject Type="Embed" ProgID="Equation.DSMT4" ShapeID="_x0000_i1107" DrawAspect="Content" ObjectID="_1675007739" r:id="rId175"/>
        </w:object>
      </w:r>
      <w:r w:rsidR="00FC6757" w:rsidRPr="003A4343">
        <w:t>，</w:t>
      </w:r>
      <w:r w:rsidR="00BA19B3" w:rsidRPr="00BA19B3">
        <w:rPr>
          <w:position w:val="-50"/>
        </w:rPr>
        <w:object w:dxaOrig="1460" w:dyaOrig="1120">
          <v:shape id="_x0000_i1108" type="#_x0000_t75" style="width:73.25pt;height:55.7pt" o:ole="">
            <v:imagedata r:id="rId176" o:title=""/>
          </v:shape>
          <o:OLEObject Type="Embed" ProgID="Equation.DSMT4" ShapeID="_x0000_i1108" DrawAspect="Content" ObjectID="_1675007740" r:id="rId177"/>
        </w:object>
      </w:r>
      <w:r w:rsidR="00FC6757">
        <w:rPr>
          <w:rFonts w:hint="eastAsia"/>
        </w:rPr>
        <w:t>，</w:t>
      </w:r>
      <w:r w:rsidR="00FC6757" w:rsidRPr="003A4343">
        <w:t>则</w:t>
      </w:r>
      <w:r w:rsidR="00BA19B3" w:rsidRPr="00025957">
        <w:rPr>
          <w:position w:val="-4"/>
        </w:rPr>
        <w:object w:dxaOrig="220" w:dyaOrig="260">
          <v:shape id="_x0000_i1109" type="#_x0000_t75" style="width:11.25pt;height:13.15pt" o:ole="">
            <v:imagedata r:id="rId178" o:title=""/>
          </v:shape>
          <o:OLEObject Type="Embed" ProgID="Equation.DSMT4" ShapeID="_x0000_i1109" DrawAspect="Content" ObjectID="_1675007741" r:id="rId179"/>
        </w:object>
      </w:r>
      <w:r w:rsidR="00FC6757" w:rsidRPr="003A4343">
        <w:t>与</w:t>
      </w:r>
      <w:r w:rsidR="00BA19B3" w:rsidRPr="00025957">
        <w:rPr>
          <w:position w:val="-4"/>
        </w:rPr>
        <w:object w:dxaOrig="220" w:dyaOrig="260">
          <v:shape id="_x0000_i1110" type="#_x0000_t75" style="width:11.25pt;height:13.15pt" o:ole="">
            <v:imagedata r:id="rId180" o:title=""/>
          </v:shape>
          <o:OLEObject Type="Embed" ProgID="Equation.DSMT4" ShapeID="_x0000_i1110" DrawAspect="Content" ObjectID="_1675007742" r:id="rId181"/>
        </w:object>
      </w:r>
      <w:r w:rsidR="00FC6757" w:rsidRPr="003A4343">
        <w:t>(</w:t>
      </w:r>
      <w:r w:rsidR="00FC6757">
        <w:t xml:space="preserve">  </w:t>
      </w:r>
      <w:r w:rsidR="00FC6757" w:rsidRPr="003A4343">
        <w:t xml:space="preserve">  )</w:t>
      </w:r>
    </w:p>
    <w:p w:rsidR="00FC6757" w:rsidRPr="003A4343" w:rsidRDefault="00FC6757" w:rsidP="00FC6757">
      <w:pPr>
        <w:ind w:firstLineChars="200" w:firstLine="480"/>
      </w:pPr>
      <w:r>
        <w:t>(A)</w:t>
      </w:r>
      <w:r w:rsidRPr="003A4343">
        <w:t xml:space="preserve"> </w:t>
      </w:r>
      <w:r w:rsidRPr="003A4343">
        <w:t>合同，且相似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  <w:t>(B)</w:t>
      </w:r>
      <w:r w:rsidRPr="003A4343">
        <w:t xml:space="preserve"> </w:t>
      </w:r>
      <w:r w:rsidRPr="003A4343">
        <w:t>合同，但不相似</w:t>
      </w:r>
      <w:r>
        <w:rPr>
          <w:rFonts w:hint="eastAsia"/>
        </w:rPr>
        <w:t>．</w:t>
      </w:r>
    </w:p>
    <w:p w:rsidR="00FC6757" w:rsidRDefault="00FC6757" w:rsidP="00FC6757">
      <w:pPr>
        <w:ind w:firstLineChars="200" w:firstLine="480"/>
      </w:pPr>
      <w:r>
        <w:t xml:space="preserve">(C) </w:t>
      </w:r>
      <w:r w:rsidRPr="003A4343">
        <w:t>不合同，但相似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  <w:t>(D)</w:t>
      </w:r>
      <w:r w:rsidRPr="003A4343">
        <w:t xml:space="preserve"> </w:t>
      </w:r>
      <w:r w:rsidRPr="003A4343">
        <w:t>既不合同，也不相似</w:t>
      </w:r>
      <w:r>
        <w:rPr>
          <w:rFonts w:hint="eastAsia"/>
        </w:rPr>
        <w:t>．</w:t>
      </w:r>
    </w:p>
    <w:p w:rsidR="00AA43F5" w:rsidRDefault="00AA43F5" w:rsidP="00AA43F5">
      <w:pPr>
        <w:rPr>
          <w:rFonts w:hint="eastAsia"/>
        </w:rPr>
      </w:pPr>
    </w:p>
    <w:p w:rsidR="00CD56CD" w:rsidRPr="00AA43F5" w:rsidRDefault="00CD56CD" w:rsidP="00AA43F5"/>
    <w:p w:rsidR="00AA43F5" w:rsidRDefault="0042365A" w:rsidP="0042365A">
      <w:pPr>
        <w:pStyle w:val="1"/>
      </w:pPr>
      <w:r>
        <w:rPr>
          <w:rFonts w:hint="eastAsia"/>
        </w:rPr>
        <w:t>二、填空题（11~</w:t>
      </w:r>
      <w:r w:rsidR="00AA43F5">
        <w:rPr>
          <w:rFonts w:hint="eastAsia"/>
        </w:rPr>
        <w:t>16小题，每小题4分，共24分</w:t>
      </w:r>
      <w:r>
        <w:rPr>
          <w:rFonts w:hint="eastAsia"/>
        </w:rPr>
        <w:t>）</w:t>
      </w:r>
    </w:p>
    <w:p w:rsidR="00AA43F5" w:rsidRDefault="00AA43F5" w:rsidP="00AA43F5">
      <w:pPr>
        <w:rPr>
          <w:b/>
        </w:rPr>
      </w:pPr>
    </w:p>
    <w:p w:rsidR="0042365A" w:rsidRDefault="0042365A" w:rsidP="00AA43F5">
      <w:pPr>
        <w:rPr>
          <w:b/>
        </w:rPr>
      </w:pPr>
    </w:p>
    <w:p w:rsidR="00AA43F5" w:rsidRDefault="00AA43F5" w:rsidP="00AA43F5">
      <w:r>
        <w:rPr>
          <w:rFonts w:hint="eastAsia"/>
        </w:rPr>
        <w:t xml:space="preserve">(11) </w:t>
      </w:r>
      <w:r w:rsidR="00BA19B3" w:rsidRPr="00BA19B3">
        <w:rPr>
          <w:position w:val="-24"/>
        </w:rPr>
        <w:object w:dxaOrig="2120" w:dyaOrig="620">
          <v:shape id="_x0000_i1111" type="#_x0000_t75" style="width:105.8pt;height:31.3pt" o:ole="">
            <v:imagedata r:id="rId182" o:title=""/>
          </v:shape>
          <o:OLEObject Type="Embed" ProgID="Equation.DSMT4" ShapeID="_x0000_i1111" DrawAspect="Content" ObjectID="_1675007743" r:id="rId183"/>
        </w:object>
      </w:r>
      <w:r w:rsidR="00B24DAA">
        <w:rPr>
          <w:rFonts w:hint="eastAsia"/>
          <w:u w:val="single"/>
        </w:rPr>
        <w:t xml:space="preserve">        </w:t>
      </w:r>
      <w:r w:rsidR="00B24DAA">
        <w:rPr>
          <w:rFonts w:hint="eastAsia"/>
        </w:rPr>
        <w:t>．</w:t>
      </w:r>
    </w:p>
    <w:p w:rsidR="00AA43F5" w:rsidRDefault="00AA43F5" w:rsidP="00AA43F5"/>
    <w:p w:rsidR="00B24DAA" w:rsidRDefault="00B24DAA" w:rsidP="00AA43F5"/>
    <w:p w:rsidR="00AA43F5" w:rsidRDefault="00AA43F5" w:rsidP="00AA43F5">
      <w:r>
        <w:rPr>
          <w:rFonts w:hint="eastAsia"/>
        </w:rPr>
        <w:t xml:space="preserve">(12) </w:t>
      </w:r>
      <w:r>
        <w:rPr>
          <w:rFonts w:hint="eastAsia"/>
        </w:rPr>
        <w:t>曲线</w:t>
      </w:r>
      <w:r w:rsidR="00BA19B3" w:rsidRPr="00BA19B3">
        <w:rPr>
          <w:position w:val="-32"/>
        </w:rPr>
        <w:object w:dxaOrig="1760" w:dyaOrig="760">
          <v:shape id="_x0000_i1112" type="#_x0000_t75" style="width:88.3pt;height:38.2pt" o:ole="">
            <v:imagedata r:id="rId184" o:title=""/>
          </v:shape>
          <o:OLEObject Type="Embed" ProgID="Equation.DSMT4" ShapeID="_x0000_i1112" DrawAspect="Content" ObjectID="_1675007744" r:id="rId185"/>
        </w:object>
      </w:r>
      <w:r>
        <w:rPr>
          <w:rFonts w:hint="eastAsia"/>
        </w:rPr>
        <w:t>上对应于</w:t>
      </w:r>
      <w:r w:rsidR="00BA19B3" w:rsidRPr="00BA19B3">
        <w:rPr>
          <w:position w:val="-24"/>
        </w:rPr>
        <w:object w:dxaOrig="580" w:dyaOrig="620">
          <v:shape id="_x0000_i1113" type="#_x0000_t75" style="width:28.8pt;height:31.3pt" o:ole="">
            <v:imagedata r:id="rId186" o:title=""/>
          </v:shape>
          <o:OLEObject Type="Embed" ProgID="Equation.DSMT4" ShapeID="_x0000_i1113" DrawAspect="Content" ObjectID="_1675007745" r:id="rId187"/>
        </w:object>
      </w:r>
      <w:r>
        <w:rPr>
          <w:rFonts w:hint="eastAsia"/>
        </w:rPr>
        <w:t>的点处的法线斜率为</w:t>
      </w:r>
      <w:r w:rsidR="00B24DAA">
        <w:rPr>
          <w:rFonts w:hint="eastAsia"/>
          <w:u w:val="single"/>
        </w:rPr>
        <w:t xml:space="preserve">        </w:t>
      </w:r>
      <w:r w:rsidR="00B24DAA">
        <w:rPr>
          <w:rFonts w:hint="eastAsia"/>
        </w:rPr>
        <w:t>．</w:t>
      </w:r>
    </w:p>
    <w:p w:rsidR="00AA43F5" w:rsidRPr="003B3B47" w:rsidRDefault="00AA43F5" w:rsidP="00AA43F5">
      <w:pPr>
        <w:rPr>
          <w:highlight w:val="green"/>
        </w:rPr>
      </w:pPr>
    </w:p>
    <w:p w:rsidR="00AA43F5" w:rsidRPr="00AA43F5" w:rsidRDefault="00AA43F5" w:rsidP="00AA43F5"/>
    <w:p w:rsidR="00AA43F5" w:rsidRPr="00B24DAA" w:rsidRDefault="00AA43F5" w:rsidP="00AA43F5">
      <w:pPr>
        <w:rPr>
          <w:u w:val="single"/>
        </w:rPr>
      </w:pPr>
      <w:r>
        <w:rPr>
          <w:rFonts w:hint="eastAsia"/>
        </w:rPr>
        <w:t xml:space="preserve">(13) </w:t>
      </w:r>
      <w:r>
        <w:rPr>
          <w:rFonts w:hint="eastAsia"/>
        </w:rPr>
        <w:t>设函数</w:t>
      </w:r>
      <w:r w:rsidR="00BA19B3" w:rsidRPr="00BA19B3">
        <w:rPr>
          <w:position w:val="-24"/>
        </w:rPr>
        <w:object w:dxaOrig="1060" w:dyaOrig="620">
          <v:shape id="_x0000_i1114" type="#_x0000_t75" style="width:53.2pt;height:31.3pt" o:ole="">
            <v:imagedata r:id="rId188" o:title=""/>
          </v:shape>
          <o:OLEObject Type="Embed" ProgID="Equation.DSMT4" ShapeID="_x0000_i1114" DrawAspect="Content" ObjectID="_1675007746" r:id="rId189"/>
        </w:object>
      </w:r>
      <w:r>
        <w:rPr>
          <w:rFonts w:hint="eastAsia"/>
        </w:rPr>
        <w:t>，则</w:t>
      </w:r>
      <w:r w:rsidR="00BA19B3" w:rsidRPr="00BA19B3">
        <w:rPr>
          <w:position w:val="-10"/>
        </w:rPr>
        <w:object w:dxaOrig="900" w:dyaOrig="360">
          <v:shape id="_x0000_i1115" type="#_x0000_t75" style="width:45.1pt;height:18.15pt" o:ole="">
            <v:imagedata r:id="rId190" o:title=""/>
          </v:shape>
          <o:OLEObject Type="Embed" ProgID="Equation.DSMT4" ShapeID="_x0000_i1115" DrawAspect="Content" ObjectID="_1675007747" r:id="rId191"/>
        </w:object>
      </w:r>
      <w:r w:rsidR="00B24DAA">
        <w:rPr>
          <w:rFonts w:hint="eastAsia"/>
          <w:u w:val="single"/>
        </w:rPr>
        <w:t xml:space="preserve">        </w:t>
      </w:r>
      <w:r w:rsidR="00B24DAA" w:rsidRPr="00B24DAA">
        <w:rPr>
          <w:rFonts w:hint="eastAsia"/>
        </w:rPr>
        <w:t>．</w:t>
      </w:r>
    </w:p>
    <w:p w:rsidR="00AA43F5" w:rsidRDefault="00AA43F5" w:rsidP="00AA43F5"/>
    <w:p w:rsidR="003B3B47" w:rsidRPr="00AA43F5" w:rsidRDefault="003B3B47" w:rsidP="00AA43F5"/>
    <w:p w:rsidR="00EA175E" w:rsidRPr="003A4343" w:rsidRDefault="00AA43F5" w:rsidP="00EA175E">
      <w:pPr>
        <w:ind w:left="480" w:hangingChars="200" w:hanging="480"/>
      </w:pPr>
      <w:r>
        <w:rPr>
          <w:rFonts w:hint="eastAsia"/>
        </w:rPr>
        <w:t>(14)</w:t>
      </w:r>
      <w:r w:rsidR="00EA175E" w:rsidRPr="00EA175E">
        <w:rPr>
          <w:rStyle w:val="ae"/>
          <w:rFonts w:hint="eastAsia"/>
        </w:rPr>
        <w:t>【同</w:t>
      </w:r>
      <w:r w:rsidR="00123FB5">
        <w:rPr>
          <w:rStyle w:val="ae"/>
          <w:rFonts w:hint="eastAsia"/>
        </w:rPr>
        <w:t>试卷</w:t>
      </w:r>
      <w:r w:rsidR="00EA175E" w:rsidRPr="00EA175E">
        <w:rPr>
          <w:rStyle w:val="ae"/>
          <w:rFonts w:hint="eastAsia"/>
        </w:rPr>
        <w:t>一第二</w:t>
      </w:r>
      <w:r w:rsidR="00EA175E" w:rsidRPr="00EA175E">
        <w:rPr>
          <w:rStyle w:val="ae"/>
          <w:rFonts w:hint="eastAsia"/>
        </w:rPr>
        <w:t>(13)</w:t>
      </w:r>
      <w:r w:rsidR="00EA175E" w:rsidRPr="00EA175E">
        <w:rPr>
          <w:rStyle w:val="ae"/>
          <w:rFonts w:hint="eastAsia"/>
        </w:rPr>
        <w:t>题】</w:t>
      </w:r>
      <w:r w:rsidR="00EA175E" w:rsidRPr="003A4343">
        <w:t>二阶常系数非齐次线性微分方程</w:t>
      </w:r>
      <w:r w:rsidR="00BA19B3" w:rsidRPr="00BA19B3">
        <w:rPr>
          <w:position w:val="-10"/>
        </w:rPr>
        <w:object w:dxaOrig="1939" w:dyaOrig="360">
          <v:shape id="_x0000_i1116" type="#_x0000_t75" style="width:97.05pt;height:18.15pt" o:ole="">
            <v:imagedata r:id="rId192" o:title=""/>
          </v:shape>
          <o:OLEObject Type="Embed" ProgID="Equation.DSMT4" ShapeID="_x0000_i1116" DrawAspect="Content" ObjectID="_1675007748" r:id="rId193"/>
        </w:object>
      </w:r>
      <w:r w:rsidR="00EA175E" w:rsidRPr="003A4343">
        <w:t>的通解为</w:t>
      </w:r>
      <w:r w:rsidR="00BA19B3" w:rsidRPr="00BA19B3">
        <w:rPr>
          <w:position w:val="-10"/>
        </w:rPr>
        <w:object w:dxaOrig="400" w:dyaOrig="260">
          <v:shape id="_x0000_i1117" type="#_x0000_t75" style="width:20.05pt;height:13.15pt" o:ole="">
            <v:imagedata r:id="rId194" o:title=""/>
          </v:shape>
          <o:OLEObject Type="Embed" ProgID="Equation.DSMT4" ShapeID="_x0000_i1117" DrawAspect="Content" ObjectID="_1675007749" r:id="rId195"/>
        </w:object>
      </w:r>
      <w:r w:rsidR="00B24DAA">
        <w:rPr>
          <w:rFonts w:hint="eastAsia"/>
          <w:u w:val="single"/>
        </w:rPr>
        <w:t xml:space="preserve">        </w:t>
      </w:r>
      <w:r w:rsidR="00EA175E">
        <w:rPr>
          <w:rFonts w:hint="eastAsia"/>
        </w:rPr>
        <w:t>．</w:t>
      </w:r>
    </w:p>
    <w:p w:rsidR="00EA175E" w:rsidRPr="00644A0F" w:rsidRDefault="00EA175E" w:rsidP="00EA175E">
      <w:pPr>
        <w:rPr>
          <w:szCs w:val="21"/>
        </w:rPr>
      </w:pPr>
    </w:p>
    <w:p w:rsidR="0060087C" w:rsidRDefault="0060087C" w:rsidP="00AA43F5"/>
    <w:p w:rsidR="00AA43F5" w:rsidRDefault="00AA43F5" w:rsidP="00AA43F5">
      <w:r>
        <w:rPr>
          <w:rFonts w:hint="eastAsia"/>
        </w:rPr>
        <w:t xml:space="preserve">(15) </w:t>
      </w:r>
      <w:r>
        <w:rPr>
          <w:rFonts w:hint="eastAsia"/>
        </w:rPr>
        <w:t>设</w:t>
      </w:r>
      <w:r w:rsidR="00BA19B3" w:rsidRPr="00BA19B3">
        <w:rPr>
          <w:position w:val="-10"/>
        </w:rPr>
        <w:object w:dxaOrig="700" w:dyaOrig="320">
          <v:shape id="_x0000_i1118" type="#_x0000_t75" style="width:35.05pt;height:16.3pt" o:ole="">
            <v:imagedata r:id="rId196" o:title=""/>
          </v:shape>
          <o:OLEObject Type="Embed" ProgID="Equation.DSMT4" ShapeID="_x0000_i1118" DrawAspect="Content" ObjectID="_1675007750" r:id="rId197"/>
        </w:object>
      </w:r>
      <w:r>
        <w:rPr>
          <w:rFonts w:hint="eastAsia"/>
        </w:rPr>
        <w:t>是二元可微函数，</w:t>
      </w:r>
      <w:r w:rsidR="00BA19B3" w:rsidRPr="00BA19B3">
        <w:rPr>
          <w:position w:val="-30"/>
        </w:rPr>
        <w:object w:dxaOrig="1320" w:dyaOrig="720">
          <v:shape id="_x0000_i1119" type="#_x0000_t75" style="width:65.75pt;height:36.3pt" o:ole="">
            <v:imagedata r:id="rId198" o:title=""/>
          </v:shape>
          <o:OLEObject Type="Embed" ProgID="Equation.DSMT4" ShapeID="_x0000_i1119" DrawAspect="Content" ObjectID="_1675007751" r:id="rId199"/>
        </w:object>
      </w:r>
      <w:r w:rsidR="003B3B47">
        <w:rPr>
          <w:rFonts w:hint="eastAsia"/>
        </w:rPr>
        <w:t>，</w:t>
      </w:r>
      <w:r>
        <w:rPr>
          <w:rFonts w:hint="eastAsia"/>
        </w:rPr>
        <w:t>则</w:t>
      </w:r>
      <w:r w:rsidR="00BA19B3" w:rsidRPr="00BA19B3">
        <w:rPr>
          <w:position w:val="-28"/>
        </w:rPr>
        <w:object w:dxaOrig="1340" w:dyaOrig="660">
          <v:shape id="_x0000_i1120" type="#_x0000_t75" style="width:67pt;height:33.2pt" o:ole="">
            <v:imagedata r:id="rId200" o:title=""/>
          </v:shape>
          <o:OLEObject Type="Embed" ProgID="Equation.DSMT4" ShapeID="_x0000_i1120" DrawAspect="Content" ObjectID="_1675007752" r:id="rId201"/>
        </w:object>
      </w:r>
      <w:r w:rsidR="00B24DAA">
        <w:rPr>
          <w:rFonts w:hint="eastAsia"/>
          <w:u w:val="single"/>
        </w:rPr>
        <w:t xml:space="preserve">        </w:t>
      </w:r>
      <w:r w:rsidR="00B24DAA">
        <w:rPr>
          <w:rFonts w:hint="eastAsia"/>
        </w:rPr>
        <w:t>．</w:t>
      </w:r>
    </w:p>
    <w:p w:rsidR="00AA43F5" w:rsidRDefault="00AA43F5" w:rsidP="00AA43F5"/>
    <w:p w:rsidR="003B3B47" w:rsidRDefault="003B3B47" w:rsidP="00AA43F5"/>
    <w:p w:rsidR="00AA43F5" w:rsidRDefault="00AA43F5" w:rsidP="00AA43F5">
      <w:pPr>
        <w:rPr>
          <w:rFonts w:hint="eastAsia"/>
        </w:rPr>
      </w:pPr>
      <w:r>
        <w:rPr>
          <w:rFonts w:hint="eastAsia"/>
        </w:rPr>
        <w:t>(16)</w:t>
      </w:r>
      <w:r w:rsidR="00EA175E" w:rsidRPr="00EA175E">
        <w:rPr>
          <w:rStyle w:val="ae"/>
          <w:rFonts w:hint="eastAsia"/>
        </w:rPr>
        <w:t>【同</w:t>
      </w:r>
      <w:r w:rsidR="00123FB5">
        <w:rPr>
          <w:rStyle w:val="ae"/>
          <w:rFonts w:hint="eastAsia"/>
        </w:rPr>
        <w:t>试卷</w:t>
      </w:r>
      <w:r w:rsidR="00EA175E" w:rsidRPr="00EA175E">
        <w:rPr>
          <w:rStyle w:val="ae"/>
          <w:rFonts w:hint="eastAsia"/>
        </w:rPr>
        <w:t>一第二</w:t>
      </w:r>
      <w:r w:rsidR="00EA175E" w:rsidRPr="00EA175E">
        <w:rPr>
          <w:rStyle w:val="ae"/>
          <w:rFonts w:hint="eastAsia"/>
        </w:rPr>
        <w:t>(1</w:t>
      </w:r>
      <w:r w:rsidR="00EA175E">
        <w:rPr>
          <w:rStyle w:val="ae"/>
          <w:rFonts w:hint="eastAsia"/>
        </w:rPr>
        <w:t>5</w:t>
      </w:r>
      <w:r w:rsidR="00EA175E" w:rsidRPr="00EA175E">
        <w:rPr>
          <w:rStyle w:val="ae"/>
          <w:rFonts w:hint="eastAsia"/>
        </w:rPr>
        <w:t>)</w:t>
      </w:r>
      <w:r w:rsidR="00EA175E" w:rsidRPr="00EA175E">
        <w:rPr>
          <w:rStyle w:val="ae"/>
          <w:rFonts w:hint="eastAsia"/>
        </w:rPr>
        <w:t>题】</w:t>
      </w:r>
      <w:r w:rsidR="00EA175E" w:rsidRPr="003A4343">
        <w:t>设</w:t>
      </w:r>
      <w:r w:rsidR="006A2A2F">
        <w:rPr>
          <w:rFonts w:hint="eastAsia"/>
        </w:rPr>
        <w:t>矩</w:t>
      </w:r>
      <w:r w:rsidR="00EA175E" w:rsidRPr="003A4343">
        <w:t>阵</w:t>
      </w:r>
      <w:r w:rsidR="00BA19B3" w:rsidRPr="00BA19B3">
        <w:rPr>
          <w:position w:val="-66"/>
        </w:rPr>
        <w:object w:dxaOrig="1460" w:dyaOrig="1440">
          <v:shape id="_x0000_i1121" type="#_x0000_t75" style="width:73.25pt;height:1in" o:ole="">
            <v:imagedata r:id="rId202" o:title=""/>
          </v:shape>
          <o:OLEObject Type="Embed" ProgID="Equation.DSMT4" ShapeID="_x0000_i1121" DrawAspect="Content" ObjectID="_1675007753" r:id="rId203"/>
        </w:object>
      </w:r>
      <w:r w:rsidR="00EA175E">
        <w:rPr>
          <w:rFonts w:hint="eastAsia"/>
        </w:rPr>
        <w:t>，</w:t>
      </w:r>
      <w:r w:rsidR="00EA175E" w:rsidRPr="003A4343">
        <w:t>则</w:t>
      </w:r>
      <w:r w:rsidR="00BA19B3" w:rsidRPr="00025957">
        <w:rPr>
          <w:position w:val="-4"/>
        </w:rPr>
        <w:object w:dxaOrig="300" w:dyaOrig="300">
          <v:shape id="_x0000_i1122" type="#_x0000_t75" style="width:15.05pt;height:15.05pt" o:ole="">
            <v:imagedata r:id="rId204" o:title=""/>
          </v:shape>
          <o:OLEObject Type="Embed" ProgID="Equation.DSMT4" ShapeID="_x0000_i1122" DrawAspect="Content" ObjectID="_1675007754" r:id="rId205"/>
        </w:object>
      </w:r>
      <w:r w:rsidR="00EA175E" w:rsidRPr="003A4343">
        <w:t>的秩为</w:t>
      </w:r>
      <w:r w:rsidR="00B24DAA">
        <w:rPr>
          <w:rFonts w:hint="eastAsia"/>
          <w:u w:val="single"/>
        </w:rPr>
        <w:t xml:space="preserve">        </w:t>
      </w:r>
      <w:r w:rsidR="00EA175E">
        <w:rPr>
          <w:rFonts w:hint="eastAsia"/>
        </w:rPr>
        <w:t>．</w:t>
      </w:r>
    </w:p>
    <w:p w:rsidR="00CD56CD" w:rsidRPr="00CD56CD" w:rsidRDefault="00CD56CD" w:rsidP="00AA43F5"/>
    <w:p w:rsidR="0042365A" w:rsidRPr="00AA43F5" w:rsidRDefault="0042365A" w:rsidP="00AA43F5"/>
    <w:p w:rsidR="00AA43F5" w:rsidRDefault="0042365A" w:rsidP="0042365A">
      <w:pPr>
        <w:pStyle w:val="1"/>
      </w:pPr>
      <w:r>
        <w:rPr>
          <w:rFonts w:hint="eastAsia"/>
        </w:rPr>
        <w:t>三、解答题（</w:t>
      </w:r>
      <w:r w:rsidR="00AA43F5">
        <w:rPr>
          <w:rFonts w:hint="eastAsia"/>
        </w:rPr>
        <w:t>17</w:t>
      </w:r>
      <w:r>
        <w:rPr>
          <w:rFonts w:hint="eastAsia"/>
        </w:rPr>
        <w:t>~</w:t>
      </w:r>
      <w:r w:rsidR="00AA43F5">
        <w:rPr>
          <w:rFonts w:hint="eastAsia"/>
        </w:rPr>
        <w:t>24小题，共86分</w:t>
      </w:r>
      <w:r>
        <w:rPr>
          <w:rFonts w:hint="eastAsia"/>
        </w:rPr>
        <w:t>）</w:t>
      </w:r>
    </w:p>
    <w:p w:rsidR="0042365A" w:rsidRPr="0042365A" w:rsidRDefault="0042365A" w:rsidP="00AA43F5">
      <w:pPr>
        <w:rPr>
          <w:b/>
        </w:rPr>
      </w:pPr>
    </w:p>
    <w:p w:rsidR="00AA43F5" w:rsidRDefault="00AA43F5" w:rsidP="00AA43F5">
      <w:pPr>
        <w:rPr>
          <w:b/>
        </w:rPr>
      </w:pPr>
    </w:p>
    <w:p w:rsidR="00AA43F5" w:rsidRDefault="003B3B47" w:rsidP="00AA43F5">
      <w:r>
        <w:rPr>
          <w:rFonts w:hint="eastAsia"/>
        </w:rPr>
        <w:t>(17)</w:t>
      </w:r>
      <w:r>
        <w:rPr>
          <w:rFonts w:hint="eastAsia"/>
        </w:rPr>
        <w:t>（</w:t>
      </w:r>
      <w:r w:rsidR="00AA43F5">
        <w:rPr>
          <w:rFonts w:hint="eastAsia"/>
        </w:rPr>
        <w:t>本题满分</w:t>
      </w:r>
      <w:r w:rsidR="00AA43F5">
        <w:rPr>
          <w:rFonts w:hint="eastAsia"/>
        </w:rPr>
        <w:t>10</w:t>
      </w:r>
      <w:r w:rsidR="00AA43F5">
        <w:rPr>
          <w:rFonts w:hint="eastAsia"/>
        </w:rPr>
        <w:t>分</w:t>
      </w:r>
      <w:r>
        <w:rPr>
          <w:rFonts w:hint="eastAsia"/>
        </w:rPr>
        <w:t>）</w:t>
      </w:r>
    </w:p>
    <w:p w:rsidR="003B3B47" w:rsidRDefault="00AA43F5" w:rsidP="003B3B47">
      <w:pPr>
        <w:ind w:leftChars="200" w:left="480"/>
      </w:pPr>
      <w:r>
        <w:rPr>
          <w:rFonts w:hint="eastAsia"/>
        </w:rPr>
        <w:t>设</w:t>
      </w:r>
      <w:r w:rsidR="00BA19B3" w:rsidRPr="00BA19B3">
        <w:rPr>
          <w:position w:val="-10"/>
        </w:rPr>
        <w:object w:dxaOrig="540" w:dyaOrig="320">
          <v:shape id="_x0000_i1123" type="#_x0000_t75" style="width:26.9pt;height:16.3pt" o:ole="">
            <v:imagedata r:id="rId206" o:title=""/>
          </v:shape>
          <o:OLEObject Type="Embed" ProgID="Equation.DSMT4" ShapeID="_x0000_i1123" DrawAspect="Content" ObjectID="_1675007755" r:id="rId207"/>
        </w:object>
      </w:r>
      <w:r>
        <w:rPr>
          <w:rFonts w:hint="eastAsia"/>
        </w:rPr>
        <w:t>是区间</w:t>
      </w:r>
      <w:r w:rsidR="00BA19B3" w:rsidRPr="00BA19B3">
        <w:rPr>
          <w:position w:val="-28"/>
        </w:rPr>
        <w:object w:dxaOrig="680" w:dyaOrig="680">
          <v:shape id="_x0000_i1124" type="#_x0000_t75" style="width:33.8pt;height:33.8pt" o:ole="">
            <v:imagedata r:id="rId208" o:title=""/>
          </v:shape>
          <o:OLEObject Type="Embed" ProgID="Equation.DSMT4" ShapeID="_x0000_i1124" DrawAspect="Content" ObjectID="_1675007756" r:id="rId209"/>
        </w:object>
      </w:r>
      <w:r>
        <w:rPr>
          <w:rFonts w:hint="eastAsia"/>
        </w:rPr>
        <w:t>上的单调、可导函数，且满足</w:t>
      </w:r>
    </w:p>
    <w:p w:rsidR="00AA43F5" w:rsidRDefault="00BA19B3" w:rsidP="003B3B47">
      <w:pPr>
        <w:ind w:leftChars="200" w:left="480"/>
        <w:jc w:val="center"/>
      </w:pPr>
      <w:r w:rsidRPr="00BA19B3">
        <w:rPr>
          <w:position w:val="-24"/>
        </w:rPr>
        <w:object w:dxaOrig="3320" w:dyaOrig="620">
          <v:shape id="_x0000_i1125" type="#_x0000_t75" style="width:165.9pt;height:31.3pt" o:ole="">
            <v:imagedata r:id="rId210" o:title=""/>
          </v:shape>
          <o:OLEObject Type="Embed" ProgID="Equation.DSMT4" ShapeID="_x0000_i1125" DrawAspect="Content" ObjectID="_1675007757" r:id="rId211"/>
        </w:object>
      </w:r>
    </w:p>
    <w:p w:rsidR="00AA43F5" w:rsidRDefault="00AA43F5" w:rsidP="003B3B47">
      <w:pPr>
        <w:ind w:leftChars="200" w:left="480"/>
      </w:pPr>
      <w:r>
        <w:rPr>
          <w:rFonts w:hint="eastAsia"/>
        </w:rPr>
        <w:t>其中</w:t>
      </w:r>
      <w:r w:rsidR="00BA19B3" w:rsidRPr="00BA19B3">
        <w:rPr>
          <w:position w:val="-10"/>
        </w:rPr>
        <w:object w:dxaOrig="400" w:dyaOrig="360">
          <v:shape id="_x0000_i1126" type="#_x0000_t75" style="width:20.05pt;height:18.15pt" o:ole="">
            <v:imagedata r:id="rId212" o:title=""/>
          </v:shape>
          <o:OLEObject Type="Embed" ProgID="Equation.DSMT4" ShapeID="_x0000_i1126" DrawAspect="Content" ObjectID="_1675007758" r:id="rId213"/>
        </w:object>
      </w:r>
      <w:r>
        <w:rPr>
          <w:rFonts w:hint="eastAsia"/>
        </w:rPr>
        <w:t>是</w:t>
      </w:r>
      <w:r w:rsidR="00BA19B3" w:rsidRPr="00BA19B3">
        <w:rPr>
          <w:position w:val="-10"/>
        </w:rPr>
        <w:object w:dxaOrig="240" w:dyaOrig="320">
          <v:shape id="_x0000_i1127" type="#_x0000_t75" style="width:11.9pt;height:16.3pt" o:ole="">
            <v:imagedata r:id="rId214" o:title=""/>
          </v:shape>
          <o:OLEObject Type="Embed" ProgID="Equation.DSMT4" ShapeID="_x0000_i1127" DrawAspect="Content" ObjectID="_1675007759" r:id="rId215"/>
        </w:object>
      </w:r>
      <w:r>
        <w:rPr>
          <w:rFonts w:hint="eastAsia"/>
        </w:rPr>
        <w:t>的反函数，求</w:t>
      </w:r>
      <w:r w:rsidR="00BA19B3" w:rsidRPr="00BA19B3">
        <w:rPr>
          <w:position w:val="-10"/>
        </w:rPr>
        <w:object w:dxaOrig="540" w:dyaOrig="320">
          <v:shape id="_x0000_i1128" type="#_x0000_t75" style="width:26.9pt;height:16.3pt" o:ole="">
            <v:imagedata r:id="rId216" o:title=""/>
          </v:shape>
          <o:OLEObject Type="Embed" ProgID="Equation.DSMT4" ShapeID="_x0000_i1128" DrawAspect="Content" ObjectID="_1675007760" r:id="rId217"/>
        </w:object>
      </w:r>
      <w:r w:rsidR="003B3B47">
        <w:rPr>
          <w:rFonts w:hint="eastAsia"/>
        </w:rPr>
        <w:t>．</w:t>
      </w:r>
    </w:p>
    <w:p w:rsidR="00AA43F5" w:rsidRPr="00CC509F" w:rsidRDefault="00AA43F5" w:rsidP="00AA43F5"/>
    <w:p w:rsidR="00AA43F5" w:rsidRDefault="00AA43F5" w:rsidP="00AA43F5"/>
    <w:p w:rsidR="00AA43F5" w:rsidRDefault="003B3B47" w:rsidP="00AA43F5">
      <w:r>
        <w:rPr>
          <w:rFonts w:hint="eastAsia"/>
        </w:rPr>
        <w:t>(18)</w:t>
      </w:r>
      <w:r>
        <w:rPr>
          <w:rFonts w:hint="eastAsia"/>
        </w:rPr>
        <w:t>（</w:t>
      </w:r>
      <w:r w:rsidR="00AA43F5">
        <w:rPr>
          <w:rFonts w:hint="eastAsia"/>
        </w:rPr>
        <w:t>本题满分</w:t>
      </w:r>
      <w:r w:rsidR="00AA43F5">
        <w:rPr>
          <w:rFonts w:hint="eastAsia"/>
        </w:rPr>
        <w:t>11</w:t>
      </w:r>
      <w:r w:rsidR="00AA43F5">
        <w:rPr>
          <w:rFonts w:hint="eastAsia"/>
        </w:rPr>
        <w:t>分</w:t>
      </w:r>
      <w:r>
        <w:rPr>
          <w:rFonts w:hint="eastAsia"/>
        </w:rPr>
        <w:t>）</w:t>
      </w:r>
    </w:p>
    <w:p w:rsidR="00AA43F5" w:rsidRDefault="00AA43F5" w:rsidP="003B3B47">
      <w:pPr>
        <w:ind w:firstLineChars="200" w:firstLine="480"/>
      </w:pPr>
      <w:r>
        <w:rPr>
          <w:rFonts w:hint="eastAsia"/>
        </w:rPr>
        <w:t>设</w:t>
      </w:r>
      <w:r w:rsidR="00BA19B3" w:rsidRPr="00025957">
        <w:rPr>
          <w:position w:val="-4"/>
        </w:rPr>
        <w:object w:dxaOrig="240" w:dyaOrig="260">
          <v:shape id="_x0000_i1129" type="#_x0000_t75" style="width:11.9pt;height:13.15pt" o:ole="">
            <v:imagedata r:id="rId218" o:title=""/>
          </v:shape>
          <o:OLEObject Type="Embed" ProgID="Equation.DSMT4" ShapeID="_x0000_i1129" DrawAspect="Content" ObjectID="_1675007761" r:id="rId219"/>
        </w:object>
      </w:r>
      <w:r>
        <w:rPr>
          <w:rFonts w:hint="eastAsia"/>
        </w:rPr>
        <w:t>是位于曲线</w:t>
      </w:r>
      <w:r w:rsidR="00BA19B3" w:rsidRPr="00BA19B3">
        <w:rPr>
          <w:position w:val="-10"/>
        </w:rPr>
        <w:object w:dxaOrig="2860" w:dyaOrig="520">
          <v:shape id="_x0000_i1130" type="#_x0000_t75" style="width:142.75pt;height:26.3pt" o:ole="">
            <v:imagedata r:id="rId220" o:title=""/>
          </v:shape>
          <o:OLEObject Type="Embed" ProgID="Equation.DSMT4" ShapeID="_x0000_i1130" DrawAspect="Content" ObjectID="_1675007762" r:id="rId221"/>
        </w:object>
      </w:r>
      <w:r>
        <w:rPr>
          <w:rFonts w:hint="eastAsia"/>
        </w:rPr>
        <w:t>下方、</w:t>
      </w:r>
      <w:r w:rsidR="00BA19B3" w:rsidRPr="00025957">
        <w:rPr>
          <w:position w:val="-4"/>
        </w:rPr>
        <w:object w:dxaOrig="200" w:dyaOrig="200">
          <v:shape id="_x0000_i1131" type="#_x0000_t75" style="width:10pt;height:10pt" o:ole="">
            <v:imagedata r:id="rId222" o:title=""/>
          </v:shape>
          <o:OLEObject Type="Embed" ProgID="Equation.DSMT4" ShapeID="_x0000_i1131" DrawAspect="Content" ObjectID="_1675007763" r:id="rId223"/>
        </w:object>
      </w:r>
      <w:r>
        <w:rPr>
          <w:rFonts w:hint="eastAsia"/>
        </w:rPr>
        <w:t>轴上方的无界区域</w:t>
      </w:r>
      <w:r>
        <w:rPr>
          <w:rFonts w:hint="eastAsia"/>
        </w:rPr>
        <w:t>.</w:t>
      </w:r>
    </w:p>
    <w:p w:rsidR="00AA43F5" w:rsidRDefault="00AA43F5" w:rsidP="003B3B47">
      <w:pPr>
        <w:ind w:firstLineChars="200" w:firstLine="480"/>
      </w:pPr>
      <w:r>
        <w:rPr>
          <w:rFonts w:hint="eastAsia"/>
        </w:rPr>
        <w:lastRenderedPageBreak/>
        <w:t xml:space="preserve">(I) </w:t>
      </w:r>
      <w:r>
        <w:rPr>
          <w:rFonts w:hint="eastAsia"/>
        </w:rPr>
        <w:t>求区域</w:t>
      </w:r>
      <w:r w:rsidR="00BA19B3" w:rsidRPr="00025957">
        <w:rPr>
          <w:position w:val="-4"/>
        </w:rPr>
        <w:object w:dxaOrig="240" w:dyaOrig="260">
          <v:shape id="_x0000_i1132" type="#_x0000_t75" style="width:11.9pt;height:13.15pt" o:ole="">
            <v:imagedata r:id="rId224" o:title=""/>
          </v:shape>
          <o:OLEObject Type="Embed" ProgID="Equation.DSMT4" ShapeID="_x0000_i1132" DrawAspect="Content" ObjectID="_1675007764" r:id="rId225"/>
        </w:object>
      </w:r>
      <w:r>
        <w:rPr>
          <w:rFonts w:hint="eastAsia"/>
        </w:rPr>
        <w:t>绕</w:t>
      </w:r>
      <w:r w:rsidR="00BA19B3" w:rsidRPr="00025957">
        <w:rPr>
          <w:position w:val="-4"/>
        </w:rPr>
        <w:object w:dxaOrig="200" w:dyaOrig="200">
          <v:shape id="_x0000_i1133" type="#_x0000_t75" style="width:10pt;height:10pt" o:ole="">
            <v:imagedata r:id="rId226" o:title=""/>
          </v:shape>
          <o:OLEObject Type="Embed" ProgID="Equation.DSMT4" ShapeID="_x0000_i1133" DrawAspect="Content" ObjectID="_1675007765" r:id="rId227"/>
        </w:object>
      </w:r>
      <w:r>
        <w:rPr>
          <w:rFonts w:hint="eastAsia"/>
        </w:rPr>
        <w:t>轴旋转一周所成旋转体的体积</w:t>
      </w:r>
      <w:r w:rsidR="00BA19B3" w:rsidRPr="00BA19B3">
        <w:rPr>
          <w:position w:val="-14"/>
        </w:rPr>
        <w:object w:dxaOrig="560" w:dyaOrig="400">
          <v:shape id="_x0000_i1134" type="#_x0000_t75" style="width:28.15pt;height:20.05pt" o:ole="">
            <v:imagedata r:id="rId228" o:title=""/>
          </v:shape>
          <o:OLEObject Type="Embed" ProgID="Equation.DSMT4" ShapeID="_x0000_i1134" DrawAspect="Content" ObjectID="_1675007766" r:id="rId229"/>
        </w:object>
      </w:r>
      <w:r>
        <w:rPr>
          <w:rFonts w:hint="eastAsia"/>
        </w:rPr>
        <w:t>;</w:t>
      </w:r>
    </w:p>
    <w:p w:rsidR="00AA43F5" w:rsidRDefault="00AA43F5" w:rsidP="003B3B47">
      <w:pPr>
        <w:ind w:firstLineChars="200" w:firstLine="480"/>
      </w:pPr>
      <w:r>
        <w:rPr>
          <w:rFonts w:hint="eastAsia"/>
        </w:rPr>
        <w:t xml:space="preserve">(II) </w:t>
      </w:r>
      <w:r>
        <w:rPr>
          <w:rFonts w:hint="eastAsia"/>
        </w:rPr>
        <w:t>当</w:t>
      </w:r>
      <w:r w:rsidR="00BA19B3" w:rsidRPr="00BA19B3">
        <w:rPr>
          <w:position w:val="-6"/>
        </w:rPr>
        <w:object w:dxaOrig="200" w:dyaOrig="220">
          <v:shape id="_x0000_i1135" type="#_x0000_t75" style="width:10pt;height:11.25pt" o:ole="">
            <v:imagedata r:id="rId230" o:title=""/>
          </v:shape>
          <o:OLEObject Type="Embed" ProgID="Equation.DSMT4" ShapeID="_x0000_i1135" DrawAspect="Content" ObjectID="_1675007767" r:id="rId231"/>
        </w:object>
      </w:r>
      <w:r>
        <w:rPr>
          <w:rFonts w:hint="eastAsia"/>
        </w:rPr>
        <w:t>为何值时，</w:t>
      </w:r>
      <w:r w:rsidR="00BA19B3" w:rsidRPr="00BA19B3">
        <w:rPr>
          <w:position w:val="-14"/>
        </w:rPr>
        <w:object w:dxaOrig="560" w:dyaOrig="400">
          <v:shape id="_x0000_i1136" type="#_x0000_t75" style="width:28.15pt;height:20.05pt" o:ole="">
            <v:imagedata r:id="rId232" o:title=""/>
          </v:shape>
          <o:OLEObject Type="Embed" ProgID="Equation.DSMT4" ShapeID="_x0000_i1136" DrawAspect="Content" ObjectID="_1675007768" r:id="rId233"/>
        </w:object>
      </w:r>
      <w:r>
        <w:rPr>
          <w:rFonts w:hint="eastAsia"/>
        </w:rPr>
        <w:t>最小？并求出最小值</w:t>
      </w:r>
      <w:r>
        <w:rPr>
          <w:rFonts w:hint="eastAsia"/>
        </w:rPr>
        <w:t>.</w:t>
      </w:r>
    </w:p>
    <w:p w:rsidR="003B3B47" w:rsidRDefault="003B3B47" w:rsidP="003B3B47"/>
    <w:p w:rsidR="003B3B47" w:rsidRPr="00CD56CD" w:rsidRDefault="003B3B47" w:rsidP="00AA43F5"/>
    <w:p w:rsidR="00AA43F5" w:rsidRDefault="003B3B47" w:rsidP="00AA43F5">
      <w:r>
        <w:rPr>
          <w:rFonts w:hint="eastAsia"/>
        </w:rPr>
        <w:t>(19)</w:t>
      </w:r>
      <w:r>
        <w:rPr>
          <w:rFonts w:hint="eastAsia"/>
        </w:rPr>
        <w:t>（</w:t>
      </w:r>
      <w:r w:rsidR="00AA43F5">
        <w:rPr>
          <w:rFonts w:hint="eastAsia"/>
        </w:rPr>
        <w:t>本题满分</w:t>
      </w:r>
      <w:r w:rsidR="00AA43F5">
        <w:rPr>
          <w:rFonts w:hint="eastAsia"/>
        </w:rPr>
        <w:t>11</w:t>
      </w:r>
      <w:r w:rsidR="00AA43F5">
        <w:rPr>
          <w:rFonts w:hint="eastAsia"/>
        </w:rPr>
        <w:t>分</w:t>
      </w:r>
      <w:r>
        <w:rPr>
          <w:rFonts w:hint="eastAsia"/>
        </w:rPr>
        <w:t>）</w:t>
      </w:r>
    </w:p>
    <w:p w:rsidR="00AA43F5" w:rsidRDefault="00AA43F5" w:rsidP="00AA43F5">
      <w:pPr>
        <w:ind w:firstLineChars="200" w:firstLine="480"/>
      </w:pPr>
      <w:r>
        <w:rPr>
          <w:rFonts w:hint="eastAsia"/>
        </w:rPr>
        <w:t>求微分方程</w:t>
      </w:r>
      <w:r w:rsidR="00BA19B3" w:rsidRPr="00BA19B3">
        <w:rPr>
          <w:position w:val="-10"/>
        </w:rPr>
        <w:object w:dxaOrig="1560" w:dyaOrig="360">
          <v:shape id="_x0000_i1137" type="#_x0000_t75" style="width:78.25pt;height:18.15pt" o:ole="">
            <v:imagedata r:id="rId234" o:title=""/>
          </v:shape>
          <o:OLEObject Type="Embed" ProgID="Equation.DSMT4" ShapeID="_x0000_i1137" DrawAspect="Content" ObjectID="_1675007769" r:id="rId235"/>
        </w:object>
      </w:r>
      <w:r>
        <w:rPr>
          <w:rFonts w:hint="eastAsia"/>
        </w:rPr>
        <w:t>满足初始条件</w:t>
      </w:r>
      <w:r w:rsidR="00BA19B3" w:rsidRPr="00BA19B3">
        <w:rPr>
          <w:position w:val="-10"/>
        </w:rPr>
        <w:object w:dxaOrig="1560" w:dyaOrig="320">
          <v:shape id="_x0000_i1138" type="#_x0000_t75" style="width:78.25pt;height:16.3pt" o:ole="">
            <v:imagedata r:id="rId236" o:title=""/>
          </v:shape>
          <o:OLEObject Type="Embed" ProgID="Equation.DSMT4" ShapeID="_x0000_i1138" DrawAspect="Content" ObjectID="_1675007770" r:id="rId237"/>
        </w:object>
      </w:r>
      <w:r>
        <w:rPr>
          <w:rFonts w:hint="eastAsia"/>
        </w:rPr>
        <w:t>的特解</w:t>
      </w:r>
      <w:r w:rsidR="003B3B47">
        <w:rPr>
          <w:rFonts w:hint="eastAsia"/>
        </w:rPr>
        <w:t>．</w:t>
      </w:r>
    </w:p>
    <w:p w:rsidR="003B3B47" w:rsidRDefault="003B3B47" w:rsidP="00AA43F5"/>
    <w:p w:rsidR="003B3B47" w:rsidRDefault="003B3B47" w:rsidP="00AA43F5"/>
    <w:p w:rsidR="00AA43F5" w:rsidRDefault="003B3B47" w:rsidP="00AA43F5">
      <w:r>
        <w:rPr>
          <w:rFonts w:hint="eastAsia"/>
        </w:rPr>
        <w:t>(20)</w:t>
      </w:r>
      <w:r>
        <w:rPr>
          <w:rFonts w:hint="eastAsia"/>
        </w:rPr>
        <w:t>（</w:t>
      </w:r>
      <w:r w:rsidR="00AA43F5">
        <w:rPr>
          <w:rFonts w:hint="eastAsia"/>
        </w:rPr>
        <w:t>本题满分</w:t>
      </w:r>
      <w:r w:rsidR="00AA43F5">
        <w:rPr>
          <w:rFonts w:hint="eastAsia"/>
        </w:rPr>
        <w:t>10</w:t>
      </w:r>
      <w:r w:rsidR="00AA43F5">
        <w:rPr>
          <w:rFonts w:hint="eastAsia"/>
        </w:rPr>
        <w:t>分</w:t>
      </w:r>
      <w:r>
        <w:rPr>
          <w:rFonts w:hint="eastAsia"/>
        </w:rPr>
        <w:t>）</w:t>
      </w:r>
    </w:p>
    <w:p w:rsidR="00AA43F5" w:rsidRDefault="00AA43F5" w:rsidP="00027BF7">
      <w:pPr>
        <w:ind w:leftChars="200" w:left="480"/>
      </w:pPr>
      <w:r>
        <w:rPr>
          <w:rFonts w:hint="eastAsia"/>
        </w:rPr>
        <w:t>已知函数</w:t>
      </w:r>
      <w:r w:rsidR="00BA19B3" w:rsidRPr="00BA19B3">
        <w:rPr>
          <w:position w:val="-10"/>
        </w:rPr>
        <w:object w:dxaOrig="520" w:dyaOrig="320">
          <v:shape id="_x0000_i1139" type="#_x0000_t75" style="width:26.3pt;height:16.3pt" o:ole="">
            <v:imagedata r:id="rId238" o:title=""/>
          </v:shape>
          <o:OLEObject Type="Embed" ProgID="Equation.DSMT4" ShapeID="_x0000_i1139" DrawAspect="Content" ObjectID="_1675007771" r:id="rId239"/>
        </w:object>
      </w:r>
      <w:r>
        <w:rPr>
          <w:rFonts w:hint="eastAsia"/>
        </w:rPr>
        <w:t>具有二阶导数，且</w:t>
      </w:r>
      <w:r w:rsidR="00BA19B3" w:rsidRPr="00BA19B3">
        <w:rPr>
          <w:position w:val="-10"/>
        </w:rPr>
        <w:object w:dxaOrig="900" w:dyaOrig="320">
          <v:shape id="_x0000_i1140" type="#_x0000_t75" style="width:45.1pt;height:16.3pt" o:ole="">
            <v:imagedata r:id="rId240" o:title=""/>
          </v:shape>
          <o:OLEObject Type="Embed" ProgID="Equation.DSMT4" ShapeID="_x0000_i1140" DrawAspect="Content" ObjectID="_1675007772" r:id="rId241"/>
        </w:object>
      </w:r>
      <w:r>
        <w:rPr>
          <w:rFonts w:hint="eastAsia"/>
        </w:rPr>
        <w:t>，函数</w:t>
      </w:r>
      <w:r w:rsidR="00BA19B3" w:rsidRPr="00BA19B3">
        <w:rPr>
          <w:position w:val="-10"/>
        </w:rPr>
        <w:object w:dxaOrig="900" w:dyaOrig="320">
          <v:shape id="_x0000_i1141" type="#_x0000_t75" style="width:45.1pt;height:16.3pt" o:ole="">
            <v:imagedata r:id="rId242" o:title=""/>
          </v:shape>
          <o:OLEObject Type="Embed" ProgID="Equation.DSMT4" ShapeID="_x0000_i1141" DrawAspect="Content" ObjectID="_1675007773" r:id="rId243"/>
        </w:object>
      </w:r>
      <w:r>
        <w:rPr>
          <w:rFonts w:hint="eastAsia"/>
        </w:rPr>
        <w:t>由方程</w:t>
      </w:r>
      <w:r w:rsidR="00BA19B3" w:rsidRPr="00BA19B3">
        <w:rPr>
          <w:position w:val="-10"/>
        </w:rPr>
        <w:object w:dxaOrig="1280" w:dyaOrig="360">
          <v:shape id="_x0000_i1142" type="#_x0000_t75" style="width:63.85pt;height:18.15pt" o:ole="">
            <v:imagedata r:id="rId244" o:title=""/>
          </v:shape>
          <o:OLEObject Type="Embed" ProgID="Equation.DSMT4" ShapeID="_x0000_i1142" DrawAspect="Content" ObjectID="_1675007774" r:id="rId245"/>
        </w:object>
      </w:r>
      <w:r>
        <w:rPr>
          <w:rFonts w:hint="eastAsia"/>
        </w:rPr>
        <w:t>所确定</w:t>
      </w:r>
      <w:r w:rsidR="00027BF7">
        <w:rPr>
          <w:rFonts w:hint="eastAsia"/>
        </w:rPr>
        <w:t>．</w:t>
      </w:r>
      <w:r>
        <w:rPr>
          <w:rFonts w:hint="eastAsia"/>
        </w:rPr>
        <w:t>设</w:t>
      </w:r>
      <w:r w:rsidR="00BA19B3" w:rsidRPr="00BA19B3">
        <w:rPr>
          <w:position w:val="-10"/>
        </w:rPr>
        <w:object w:dxaOrig="1780" w:dyaOrig="320">
          <v:shape id="_x0000_i1143" type="#_x0000_t75" style="width:88.9pt;height:16.3pt" o:ole="">
            <v:imagedata r:id="rId246" o:title=""/>
          </v:shape>
          <o:OLEObject Type="Embed" ProgID="Equation.DSMT4" ShapeID="_x0000_i1143" DrawAspect="Content" ObjectID="_1675007775" r:id="rId247"/>
        </w:object>
      </w:r>
      <w:r>
        <w:rPr>
          <w:rFonts w:hint="eastAsia"/>
        </w:rPr>
        <w:t>，求</w:t>
      </w:r>
      <w:r w:rsidR="00BA19B3" w:rsidRPr="00BA19B3">
        <w:rPr>
          <w:position w:val="-24"/>
        </w:rPr>
        <w:object w:dxaOrig="700" w:dyaOrig="620">
          <v:shape id="_x0000_i1144" type="#_x0000_t75" style="width:35.05pt;height:31.3pt" o:ole="">
            <v:imagedata r:id="rId248" o:title=""/>
          </v:shape>
          <o:OLEObject Type="Embed" ProgID="Equation.DSMT4" ShapeID="_x0000_i1144" DrawAspect="Content" ObjectID="_1675007776" r:id="rId249"/>
        </w:object>
      </w:r>
      <w:r w:rsidR="00027BF7">
        <w:rPr>
          <w:rFonts w:hint="eastAsia"/>
        </w:rPr>
        <w:t xml:space="preserve">, </w:t>
      </w:r>
      <w:r w:rsidR="00BA19B3" w:rsidRPr="00BA19B3">
        <w:rPr>
          <w:position w:val="-24"/>
        </w:rPr>
        <w:object w:dxaOrig="800" w:dyaOrig="660">
          <v:shape id="_x0000_i1145" type="#_x0000_t75" style="width:40.05pt;height:33.2pt" o:ole="">
            <v:imagedata r:id="rId250" o:title=""/>
          </v:shape>
          <o:OLEObject Type="Embed" ProgID="Equation.DSMT4" ShapeID="_x0000_i1145" DrawAspect="Content" ObjectID="_1675007777" r:id="rId251"/>
        </w:object>
      </w:r>
      <w:r w:rsidR="00027BF7">
        <w:rPr>
          <w:rFonts w:hint="eastAsia"/>
        </w:rPr>
        <w:t>．</w:t>
      </w:r>
    </w:p>
    <w:p w:rsidR="00027BF7" w:rsidRDefault="00027BF7" w:rsidP="00AA43F5"/>
    <w:p w:rsidR="00027BF7" w:rsidRDefault="00027BF7" w:rsidP="00AA43F5"/>
    <w:p w:rsidR="00122017" w:rsidRDefault="00AA43F5" w:rsidP="00AA43F5">
      <w:r>
        <w:rPr>
          <w:rFonts w:hint="eastAsia"/>
        </w:rPr>
        <w:t>(21)</w:t>
      </w:r>
      <w:r w:rsidR="00122017">
        <w:rPr>
          <w:rFonts w:hint="eastAsia"/>
        </w:rPr>
        <w:t>（</w:t>
      </w:r>
      <w:r>
        <w:t>本题满分</w:t>
      </w:r>
      <w:r>
        <w:t>11</w:t>
      </w:r>
      <w:r>
        <w:t>分</w:t>
      </w:r>
      <w:r w:rsidR="00122017">
        <w:rPr>
          <w:rFonts w:hint="eastAsia"/>
        </w:rPr>
        <w:t>）</w:t>
      </w:r>
      <w:r w:rsidR="00122017" w:rsidRPr="00122017">
        <w:rPr>
          <w:rStyle w:val="ae"/>
          <w:rFonts w:hint="eastAsia"/>
        </w:rPr>
        <w:t>【同试卷一第三</w:t>
      </w:r>
      <w:r w:rsidR="00122017" w:rsidRPr="00122017">
        <w:rPr>
          <w:rStyle w:val="ae"/>
          <w:rFonts w:hint="eastAsia"/>
        </w:rPr>
        <w:t>(19)</w:t>
      </w:r>
      <w:r w:rsidR="00122017" w:rsidRPr="00122017">
        <w:rPr>
          <w:rStyle w:val="ae"/>
          <w:rFonts w:hint="eastAsia"/>
        </w:rPr>
        <w:t>题】</w:t>
      </w:r>
    </w:p>
    <w:p w:rsidR="00122017" w:rsidRPr="003A4343" w:rsidRDefault="00122017" w:rsidP="00122017">
      <w:pPr>
        <w:ind w:leftChars="200" w:left="480"/>
      </w:pPr>
      <w:r w:rsidRPr="003A4343">
        <w:t>设函数</w:t>
      </w:r>
      <w:r w:rsidR="00BA19B3" w:rsidRPr="00BA19B3">
        <w:rPr>
          <w:position w:val="-10"/>
        </w:rPr>
        <w:object w:dxaOrig="540" w:dyaOrig="320">
          <v:shape id="_x0000_i1146" type="#_x0000_t75" style="width:26.9pt;height:16.3pt" o:ole="">
            <v:imagedata r:id="rId252" o:title=""/>
          </v:shape>
          <o:OLEObject Type="Embed" ProgID="Equation.DSMT4" ShapeID="_x0000_i1146" DrawAspect="Content" ObjectID="_1675007778" r:id="rId253"/>
        </w:object>
      </w:r>
      <w:r w:rsidRPr="003A4343">
        <w:t>，</w:t>
      </w:r>
      <w:r w:rsidR="00BA19B3" w:rsidRPr="00BA19B3">
        <w:rPr>
          <w:position w:val="-10"/>
        </w:rPr>
        <w:object w:dxaOrig="520" w:dyaOrig="320">
          <v:shape id="_x0000_i1147" type="#_x0000_t75" style="width:26.3pt;height:16.3pt" o:ole="">
            <v:imagedata r:id="rId254" o:title=""/>
          </v:shape>
          <o:OLEObject Type="Embed" ProgID="Equation.DSMT4" ShapeID="_x0000_i1147" DrawAspect="Content" ObjectID="_1675007779" r:id="rId255"/>
        </w:object>
      </w:r>
      <w:r w:rsidRPr="003A4343">
        <w:t>在</w:t>
      </w:r>
      <w:r w:rsidR="00BA19B3" w:rsidRPr="00BA19B3">
        <w:rPr>
          <w:position w:val="-14"/>
        </w:rPr>
        <w:object w:dxaOrig="600" w:dyaOrig="400">
          <v:shape id="_x0000_i1148" type="#_x0000_t75" style="width:30.05pt;height:20.05pt" o:ole="">
            <v:imagedata r:id="rId256" o:title=""/>
          </v:shape>
          <o:OLEObject Type="Embed" ProgID="Equation.DSMT4" ShapeID="_x0000_i1148" DrawAspect="Content" ObjectID="_1675007780" r:id="rId257"/>
        </w:object>
      </w:r>
      <w:r>
        <w:t>上连续</w:t>
      </w:r>
      <w:r>
        <w:rPr>
          <w:rFonts w:hint="eastAsia"/>
        </w:rPr>
        <w:t>，</w:t>
      </w:r>
      <w:r w:rsidRPr="003A4343">
        <w:t>在</w:t>
      </w:r>
      <w:r w:rsidR="00BA19B3" w:rsidRPr="00BA19B3">
        <w:rPr>
          <w:position w:val="-10"/>
        </w:rPr>
        <w:object w:dxaOrig="560" w:dyaOrig="320">
          <v:shape id="_x0000_i1149" type="#_x0000_t75" style="width:28.15pt;height:16.3pt" o:ole="">
            <v:imagedata r:id="rId258" o:title=""/>
          </v:shape>
          <o:OLEObject Type="Embed" ProgID="Equation.DSMT4" ShapeID="_x0000_i1149" DrawAspect="Content" ObjectID="_1675007781" r:id="rId259"/>
        </w:object>
      </w:r>
      <w:r w:rsidRPr="003A4343">
        <w:t>内二阶可导且存在相等的最大值，又</w:t>
      </w:r>
      <w:r w:rsidR="00BA19B3" w:rsidRPr="00BA19B3">
        <w:rPr>
          <w:position w:val="-10"/>
        </w:rPr>
        <w:object w:dxaOrig="520" w:dyaOrig="320">
          <v:shape id="_x0000_i1150" type="#_x0000_t75" style="width:26.3pt;height:16.3pt" o:ole="">
            <v:imagedata r:id="rId260" o:title=""/>
          </v:shape>
          <o:OLEObject Type="Embed" ProgID="Equation.DSMT4" ShapeID="_x0000_i1150" DrawAspect="Content" ObjectID="_1675007782" r:id="rId261"/>
        </w:object>
      </w:r>
      <w:r w:rsidRPr="003A4343">
        <w:t>＝</w:t>
      </w:r>
      <w:r w:rsidR="00BA19B3" w:rsidRPr="00BA19B3">
        <w:rPr>
          <w:position w:val="-10"/>
        </w:rPr>
        <w:object w:dxaOrig="499" w:dyaOrig="320">
          <v:shape id="_x0000_i1151" type="#_x0000_t75" style="width:25.05pt;height:16.3pt" o:ole="">
            <v:imagedata r:id="rId262" o:title=""/>
          </v:shape>
          <o:OLEObject Type="Embed" ProgID="Equation.DSMT4" ShapeID="_x0000_i1151" DrawAspect="Content" ObjectID="_1675007783" r:id="rId263"/>
        </w:object>
      </w:r>
      <w:r w:rsidRPr="003A4343">
        <w:t>，</w:t>
      </w:r>
      <w:r w:rsidR="00BA19B3" w:rsidRPr="00BA19B3">
        <w:rPr>
          <w:position w:val="-10"/>
        </w:rPr>
        <w:object w:dxaOrig="520" w:dyaOrig="320">
          <v:shape id="_x0000_i1152" type="#_x0000_t75" style="width:26.3pt;height:16.3pt" o:ole="">
            <v:imagedata r:id="rId264" o:title=""/>
          </v:shape>
          <o:OLEObject Type="Embed" ProgID="Equation.DSMT4" ShapeID="_x0000_i1152" DrawAspect="Content" ObjectID="_1675007784" r:id="rId265"/>
        </w:object>
      </w:r>
      <w:r w:rsidRPr="003A4343">
        <w:t>＝</w:t>
      </w:r>
      <w:r w:rsidR="00BA19B3" w:rsidRPr="00BA19B3">
        <w:rPr>
          <w:position w:val="-10"/>
        </w:rPr>
        <w:object w:dxaOrig="499" w:dyaOrig="320">
          <v:shape id="_x0000_i1153" type="#_x0000_t75" style="width:25.05pt;height:16.3pt" o:ole="">
            <v:imagedata r:id="rId266" o:title=""/>
          </v:shape>
          <o:OLEObject Type="Embed" ProgID="Equation.DSMT4" ShapeID="_x0000_i1153" DrawAspect="Content" ObjectID="_1675007785" r:id="rId267"/>
        </w:object>
      </w:r>
      <w:r w:rsidRPr="003A4343">
        <w:t>，证明：存在</w:t>
      </w:r>
      <w:r w:rsidR="00BA19B3" w:rsidRPr="00BA19B3">
        <w:rPr>
          <w:position w:val="-10"/>
        </w:rPr>
        <w:object w:dxaOrig="960" w:dyaOrig="320">
          <v:shape id="_x0000_i1154" type="#_x0000_t75" style="width:48.2pt;height:16.3pt" o:ole="">
            <v:imagedata r:id="rId268" o:title=""/>
          </v:shape>
          <o:OLEObject Type="Embed" ProgID="Equation.DSMT4" ShapeID="_x0000_i1154" DrawAspect="Content" ObjectID="_1675007786" r:id="rId269"/>
        </w:object>
      </w:r>
      <w:r w:rsidRPr="003A4343">
        <w:t>使得</w:t>
      </w:r>
      <w:r w:rsidR="00BA19B3" w:rsidRPr="00BA19B3">
        <w:rPr>
          <w:position w:val="-10"/>
        </w:rPr>
        <w:object w:dxaOrig="1480" w:dyaOrig="320">
          <v:shape id="_x0000_i1155" type="#_x0000_t75" style="width:73.9pt;height:16.3pt" o:ole="">
            <v:imagedata r:id="rId270" o:title=""/>
          </v:shape>
          <o:OLEObject Type="Embed" ProgID="Equation.DSMT4" ShapeID="_x0000_i1155" DrawAspect="Content" ObjectID="_1675007787" r:id="rId271"/>
        </w:object>
      </w:r>
      <w:r>
        <w:rPr>
          <w:rFonts w:hint="eastAsia"/>
        </w:rPr>
        <w:t>．</w:t>
      </w:r>
    </w:p>
    <w:p w:rsidR="00122017" w:rsidRDefault="00122017" w:rsidP="00122017"/>
    <w:p w:rsidR="00122017" w:rsidRPr="009027A3" w:rsidRDefault="00122017" w:rsidP="00122017"/>
    <w:p w:rsidR="00AA43F5" w:rsidRDefault="003B3B47" w:rsidP="00AA43F5">
      <w:r>
        <w:t>(22)</w:t>
      </w:r>
      <w:r>
        <w:rPr>
          <w:rFonts w:hint="eastAsia"/>
        </w:rPr>
        <w:t>（</w:t>
      </w:r>
      <w:r w:rsidR="00AA43F5">
        <w:t>本题满分</w:t>
      </w:r>
      <w:r w:rsidR="00AA43F5">
        <w:t>11</w:t>
      </w:r>
      <w:r w:rsidR="00AA43F5">
        <w:t>分</w:t>
      </w:r>
      <w:r>
        <w:rPr>
          <w:rFonts w:hint="eastAsia"/>
        </w:rPr>
        <w:t>）</w:t>
      </w:r>
    </w:p>
    <w:p w:rsidR="00AA43F5" w:rsidRDefault="00AA43F5" w:rsidP="00957B7A">
      <w:pPr>
        <w:ind w:leftChars="200" w:left="480"/>
      </w:pPr>
      <w:r>
        <w:t>设</w:t>
      </w:r>
      <w:r>
        <w:rPr>
          <w:rFonts w:hint="eastAsia"/>
        </w:rPr>
        <w:t>二元函数</w:t>
      </w:r>
      <w:r w:rsidR="002149F5" w:rsidRPr="002149F5">
        <w:rPr>
          <w:position w:val="-52"/>
        </w:rPr>
        <w:object w:dxaOrig="3700" w:dyaOrig="1160">
          <v:shape id="_x0000_i1156" type="#_x0000_t75" style="width:184.7pt;height:58.25pt" o:ole="">
            <v:imagedata r:id="rId272" o:title=""/>
          </v:shape>
          <o:OLEObject Type="Embed" ProgID="Equation.DSMT4" ShapeID="_x0000_i1156" DrawAspect="Content" ObjectID="_1675007788" r:id="rId273"/>
        </w:object>
      </w:r>
      <w:r>
        <w:rPr>
          <w:rFonts w:hint="eastAsia"/>
        </w:rPr>
        <w:t>计算二重积分</w:t>
      </w:r>
      <w:r w:rsidR="00BA19B3" w:rsidRPr="00BA19B3">
        <w:rPr>
          <w:position w:val="-30"/>
        </w:rPr>
        <w:object w:dxaOrig="1280" w:dyaOrig="580">
          <v:shape id="_x0000_i1157" type="#_x0000_t75" style="width:63.85pt;height:28.8pt" o:ole="">
            <v:imagedata r:id="rId274" o:title=""/>
          </v:shape>
          <o:OLEObject Type="Embed" ProgID="Equation.DSMT4" ShapeID="_x0000_i1157" DrawAspect="Content" ObjectID="_1675007789" r:id="rId275"/>
        </w:object>
      </w:r>
      <w:r>
        <w:rPr>
          <w:rFonts w:hint="eastAsia"/>
        </w:rPr>
        <w:t>，其中</w:t>
      </w:r>
      <w:r w:rsidR="00BA19B3" w:rsidRPr="00BA19B3">
        <w:rPr>
          <w:position w:val="-18"/>
        </w:rPr>
        <w:object w:dxaOrig="2220" w:dyaOrig="480">
          <v:shape id="_x0000_i1158" type="#_x0000_t75" style="width:110.8pt;height:23.8pt" o:ole="">
            <v:imagedata r:id="rId276" o:title=""/>
          </v:shape>
          <o:OLEObject Type="Embed" ProgID="Equation.DSMT4" ShapeID="_x0000_i1158" DrawAspect="Content" ObjectID="_1675007790" r:id="rId277"/>
        </w:object>
      </w:r>
      <w:r w:rsidR="00957B7A">
        <w:rPr>
          <w:rFonts w:hint="eastAsia"/>
        </w:rPr>
        <w:t>．</w:t>
      </w:r>
    </w:p>
    <w:p w:rsidR="00AA43F5" w:rsidRPr="00BA7E4F" w:rsidRDefault="00AA43F5" w:rsidP="00AA43F5">
      <w:pPr>
        <w:rPr>
          <w:highlight w:val="green"/>
        </w:rPr>
      </w:pPr>
    </w:p>
    <w:p w:rsidR="00AA43F5" w:rsidRDefault="00AA43F5" w:rsidP="00AA43F5"/>
    <w:p w:rsidR="00AA43F5" w:rsidRDefault="00AA43F5" w:rsidP="00AA43F5">
      <w:pPr>
        <w:rPr>
          <w:rStyle w:val="ae"/>
        </w:rPr>
      </w:pPr>
      <w:r>
        <w:rPr>
          <w:rFonts w:hAnsi="宋体"/>
        </w:rPr>
        <w:t>(</w:t>
      </w:r>
      <w:r>
        <w:t>23</w:t>
      </w:r>
      <w:r w:rsidR="006C4490">
        <w:rPr>
          <w:rFonts w:hAnsi="宋体"/>
        </w:rPr>
        <w:t>)</w:t>
      </w:r>
      <w:r w:rsidR="006C4490">
        <w:rPr>
          <w:rFonts w:hAnsi="宋体" w:hint="eastAsia"/>
        </w:rPr>
        <w:t>（</w:t>
      </w:r>
      <w:r>
        <w:rPr>
          <w:rFonts w:hAnsi="宋体"/>
        </w:rPr>
        <w:t>本题满分</w:t>
      </w:r>
      <w:r>
        <w:t>11</w:t>
      </w:r>
      <w:r>
        <w:rPr>
          <w:rFonts w:hAnsi="宋体"/>
        </w:rPr>
        <w:t>分</w:t>
      </w:r>
      <w:r w:rsidR="006C4490">
        <w:rPr>
          <w:rFonts w:hAnsi="宋体" w:hint="eastAsia"/>
        </w:rPr>
        <w:t>）</w:t>
      </w:r>
      <w:r w:rsidR="006C4490" w:rsidRPr="00122017">
        <w:rPr>
          <w:rStyle w:val="ae"/>
          <w:rFonts w:hint="eastAsia"/>
        </w:rPr>
        <w:t>【同试卷一第三</w:t>
      </w:r>
      <w:r w:rsidR="006C4490" w:rsidRPr="00122017">
        <w:rPr>
          <w:rStyle w:val="ae"/>
          <w:rFonts w:hint="eastAsia"/>
        </w:rPr>
        <w:t>(</w:t>
      </w:r>
      <w:r w:rsidR="006C4490">
        <w:rPr>
          <w:rStyle w:val="ae"/>
          <w:rFonts w:hint="eastAsia"/>
        </w:rPr>
        <w:t>21</w:t>
      </w:r>
      <w:r w:rsidR="006C4490" w:rsidRPr="00122017">
        <w:rPr>
          <w:rStyle w:val="ae"/>
          <w:rFonts w:hint="eastAsia"/>
        </w:rPr>
        <w:t>)</w:t>
      </w:r>
      <w:r w:rsidR="006C4490" w:rsidRPr="00122017">
        <w:rPr>
          <w:rStyle w:val="ae"/>
          <w:rFonts w:hint="eastAsia"/>
        </w:rPr>
        <w:t>题】</w:t>
      </w:r>
    </w:p>
    <w:p w:rsidR="003D2CD4" w:rsidRPr="003A4343" w:rsidRDefault="003D2CD4" w:rsidP="003D2CD4">
      <w:pPr>
        <w:ind w:leftChars="200" w:left="480"/>
      </w:pPr>
      <w:r w:rsidRPr="003A4343">
        <w:t>设线性方程组</w:t>
      </w:r>
      <w:r w:rsidR="00BA19B3" w:rsidRPr="00BA19B3">
        <w:rPr>
          <w:position w:val="-54"/>
        </w:rPr>
        <w:object w:dxaOrig="1960" w:dyaOrig="1200">
          <v:shape id="_x0000_i1159" type="#_x0000_t75" style="width:98.3pt;height:60.1pt" o:ole="">
            <v:imagedata r:id="rId278" o:title=""/>
          </v:shape>
          <o:OLEObject Type="Embed" ProgID="Equation.DSMT4" ShapeID="_x0000_i1159" DrawAspect="Content" ObjectID="_1675007791" r:id="rId279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A19B3" w:rsidRPr="00BA19B3">
        <w:rPr>
          <w:position w:val="-10"/>
        </w:rPr>
        <w:object w:dxaOrig="360" w:dyaOrig="320">
          <v:shape id="_x0000_i1160" type="#_x0000_t75" style="width:18.15pt;height:16.3pt" o:ole="">
            <v:imagedata r:id="rId280" o:title=""/>
          </v:shape>
          <o:OLEObject Type="Embed" ProgID="Equation.DSMT4" ShapeID="_x0000_i1160" DrawAspect="Content" ObjectID="_1675007792" r:id="rId281"/>
        </w:object>
      </w:r>
    </w:p>
    <w:p w:rsidR="003D2CD4" w:rsidRPr="003A4343" w:rsidRDefault="003D2CD4" w:rsidP="003D2CD4">
      <w:pPr>
        <w:ind w:leftChars="200" w:left="480"/>
      </w:pPr>
      <w:r w:rsidRPr="003A4343">
        <w:t>与方程</w:t>
      </w:r>
      <w:r w:rsidRPr="003A4343">
        <w:t xml:space="preserve">       </w:t>
      </w:r>
      <w:r w:rsidR="00BA19B3" w:rsidRPr="00BA19B3">
        <w:rPr>
          <w:position w:val="-12"/>
        </w:rPr>
        <w:object w:dxaOrig="1939" w:dyaOrig="360">
          <v:shape id="_x0000_i1161" type="#_x0000_t75" style="width:97.05pt;height:18.15pt" o:ole="">
            <v:imagedata r:id="rId282" o:title=""/>
          </v:shape>
          <o:OLEObject Type="Embed" ProgID="Equation.DSMT4" ShapeID="_x0000_i1161" DrawAspect="Content" ObjectID="_1675007793" r:id="rId283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A19B3" w:rsidRPr="00BA19B3">
        <w:rPr>
          <w:position w:val="-10"/>
        </w:rPr>
        <w:object w:dxaOrig="360" w:dyaOrig="320">
          <v:shape id="_x0000_i1162" type="#_x0000_t75" style="width:18.15pt;height:16.3pt" o:ole="">
            <v:imagedata r:id="rId284" o:title=""/>
          </v:shape>
          <o:OLEObject Type="Embed" ProgID="Equation.DSMT4" ShapeID="_x0000_i1162" DrawAspect="Content" ObjectID="_1675007794" r:id="rId285"/>
        </w:object>
      </w:r>
    </w:p>
    <w:p w:rsidR="003D2CD4" w:rsidRPr="003A4343" w:rsidRDefault="003D2CD4" w:rsidP="003D2CD4">
      <w:pPr>
        <w:ind w:leftChars="200" w:left="480"/>
      </w:pPr>
      <w:r w:rsidRPr="003A4343">
        <w:t>有公共解，求</w:t>
      </w:r>
      <w:r w:rsidR="00BA19B3" w:rsidRPr="00BA19B3">
        <w:rPr>
          <w:position w:val="-6"/>
        </w:rPr>
        <w:object w:dxaOrig="200" w:dyaOrig="220">
          <v:shape id="_x0000_i1163" type="#_x0000_t75" style="width:10pt;height:11.25pt" o:ole="">
            <v:imagedata r:id="rId286" o:title=""/>
          </v:shape>
          <o:OLEObject Type="Embed" ProgID="Equation.DSMT4" ShapeID="_x0000_i1163" DrawAspect="Content" ObjectID="_1675007795" r:id="rId287"/>
        </w:object>
      </w:r>
      <w:r>
        <w:rPr>
          <w:rFonts w:hint="eastAsia"/>
        </w:rPr>
        <w:t>的</w:t>
      </w:r>
      <w:r w:rsidRPr="003A4343">
        <w:t>值及所有公共解</w:t>
      </w:r>
      <w:r>
        <w:t>．</w:t>
      </w:r>
    </w:p>
    <w:p w:rsidR="00AA43F5" w:rsidRPr="00BA7E4F" w:rsidRDefault="00AA43F5" w:rsidP="00AA43F5">
      <w:pPr>
        <w:rPr>
          <w:highlight w:val="green"/>
        </w:rPr>
      </w:pPr>
    </w:p>
    <w:p w:rsidR="00AA43F5" w:rsidRPr="00AA43F5" w:rsidRDefault="00AA43F5" w:rsidP="00AA43F5"/>
    <w:p w:rsidR="00AA43F5" w:rsidRDefault="006C4490" w:rsidP="00AA43F5">
      <w:pPr>
        <w:rPr>
          <w:rStyle w:val="ae"/>
        </w:rPr>
      </w:pPr>
      <w:r>
        <w:t>(24)</w:t>
      </w:r>
      <w:r>
        <w:rPr>
          <w:rFonts w:hint="eastAsia"/>
        </w:rPr>
        <w:t>（</w:t>
      </w:r>
      <w:r w:rsidR="00AA43F5">
        <w:t>本题满分</w:t>
      </w:r>
      <w:r w:rsidR="00AA43F5">
        <w:t>11</w:t>
      </w:r>
      <w:r w:rsidR="00AA43F5">
        <w:t>分</w:t>
      </w:r>
      <w:r>
        <w:rPr>
          <w:rFonts w:hint="eastAsia"/>
        </w:rPr>
        <w:t>）</w:t>
      </w:r>
      <w:r w:rsidRPr="00122017">
        <w:rPr>
          <w:rStyle w:val="ae"/>
          <w:rFonts w:hint="eastAsia"/>
        </w:rPr>
        <w:t>【同试卷一第三</w:t>
      </w:r>
      <w:r w:rsidRPr="00122017">
        <w:rPr>
          <w:rStyle w:val="ae"/>
          <w:rFonts w:hint="eastAsia"/>
        </w:rPr>
        <w:t>(</w:t>
      </w:r>
      <w:r>
        <w:rPr>
          <w:rStyle w:val="ae"/>
          <w:rFonts w:hint="eastAsia"/>
        </w:rPr>
        <w:t>22</w:t>
      </w:r>
      <w:r w:rsidRPr="00122017">
        <w:rPr>
          <w:rStyle w:val="ae"/>
          <w:rFonts w:hint="eastAsia"/>
        </w:rPr>
        <w:t>)</w:t>
      </w:r>
      <w:r w:rsidRPr="00122017">
        <w:rPr>
          <w:rStyle w:val="ae"/>
          <w:rFonts w:hint="eastAsia"/>
        </w:rPr>
        <w:t>题】</w:t>
      </w:r>
    </w:p>
    <w:p w:rsidR="003D2CD4" w:rsidRPr="003A4343" w:rsidRDefault="003D2CD4" w:rsidP="003D2CD4">
      <w:pPr>
        <w:ind w:leftChars="200" w:left="480"/>
      </w:pPr>
      <w:r w:rsidRPr="003A4343">
        <w:t>设</w:t>
      </w:r>
      <w:r w:rsidR="00BA19B3" w:rsidRPr="00BA19B3">
        <w:rPr>
          <w:position w:val="-6"/>
        </w:rPr>
        <w:object w:dxaOrig="180" w:dyaOrig="279">
          <v:shape id="_x0000_i1164" type="#_x0000_t75" style="width:8.75pt;height:13.75pt" o:ole="">
            <v:imagedata r:id="rId288" o:title=""/>
          </v:shape>
          <o:OLEObject Type="Embed" ProgID="Equation.DSMT4" ShapeID="_x0000_i1164" DrawAspect="Content" ObjectID="_1675007796" r:id="rId289"/>
        </w:object>
      </w:r>
      <w:r w:rsidRPr="003A4343">
        <w:t>阶实对称矩阵</w:t>
      </w:r>
      <w:r w:rsidR="00BA19B3" w:rsidRPr="00025957">
        <w:rPr>
          <w:position w:val="-4"/>
        </w:rPr>
        <w:object w:dxaOrig="220" w:dyaOrig="260">
          <v:shape id="_x0000_i1165" type="#_x0000_t75" style="width:11.25pt;height:13.15pt" o:ole="">
            <v:imagedata r:id="rId290" o:title=""/>
          </v:shape>
          <o:OLEObject Type="Embed" ProgID="Equation.DSMT4" ShapeID="_x0000_i1165" DrawAspect="Content" ObjectID="_1675007797" r:id="rId291"/>
        </w:object>
      </w:r>
      <w:r w:rsidRPr="003A4343">
        <w:t>的特征值</w:t>
      </w:r>
      <w:r w:rsidR="00BA19B3" w:rsidRPr="00BA19B3">
        <w:rPr>
          <w:position w:val="-12"/>
        </w:rPr>
        <w:object w:dxaOrig="620" w:dyaOrig="360">
          <v:shape id="_x0000_i1166" type="#_x0000_t75" style="width:31.3pt;height:18.15pt" o:ole="">
            <v:imagedata r:id="rId292" o:title=""/>
          </v:shape>
          <o:OLEObject Type="Embed" ProgID="Equation.DSMT4" ShapeID="_x0000_i1166" DrawAspect="Content" ObjectID="_1675007798" r:id="rId293"/>
        </w:object>
      </w:r>
      <w:r>
        <w:t xml:space="preserve">, </w:t>
      </w:r>
      <w:r w:rsidR="00BA19B3" w:rsidRPr="00BA19B3">
        <w:rPr>
          <w:position w:val="-12"/>
        </w:rPr>
        <w:object w:dxaOrig="620" w:dyaOrig="360">
          <v:shape id="_x0000_i1167" type="#_x0000_t75" style="width:31.3pt;height:18.15pt" o:ole="">
            <v:imagedata r:id="rId294" o:title=""/>
          </v:shape>
          <o:OLEObject Type="Embed" ProgID="Equation.DSMT4" ShapeID="_x0000_i1167" DrawAspect="Content" ObjectID="_1675007799" r:id="rId295"/>
        </w:object>
      </w:r>
      <w:r>
        <w:t xml:space="preserve">, </w:t>
      </w:r>
      <w:r w:rsidR="00BA19B3" w:rsidRPr="00BA19B3">
        <w:rPr>
          <w:position w:val="-12"/>
        </w:rPr>
        <w:object w:dxaOrig="760" w:dyaOrig="360">
          <v:shape id="_x0000_i1168" type="#_x0000_t75" style="width:38.2pt;height:18.15pt" o:ole="">
            <v:imagedata r:id="rId296" o:title=""/>
          </v:shape>
          <o:OLEObject Type="Embed" ProgID="Equation.DSMT4" ShapeID="_x0000_i1168" DrawAspect="Content" ObjectID="_1675007800" r:id="rId297"/>
        </w:object>
      </w:r>
      <w:r>
        <w:rPr>
          <w:rFonts w:hint="eastAsia"/>
        </w:rPr>
        <w:t>，</w:t>
      </w:r>
      <w:r w:rsidR="00BA19B3" w:rsidRPr="00BA19B3">
        <w:rPr>
          <w:position w:val="-12"/>
        </w:rPr>
        <w:object w:dxaOrig="1440" w:dyaOrig="380">
          <v:shape id="_x0000_i1169" type="#_x0000_t75" style="width:1in;height:18.8pt" o:ole="">
            <v:imagedata r:id="rId298" o:title=""/>
          </v:shape>
          <o:OLEObject Type="Embed" ProgID="Equation.DSMT4" ShapeID="_x0000_i1169" DrawAspect="Content" ObjectID="_1675007801" r:id="rId299"/>
        </w:object>
      </w:r>
      <w:r w:rsidRPr="003A4343">
        <w:t>是</w:t>
      </w:r>
      <w:r w:rsidR="00BA19B3" w:rsidRPr="00025957">
        <w:rPr>
          <w:position w:val="-4"/>
        </w:rPr>
        <w:object w:dxaOrig="220" w:dyaOrig="260">
          <v:shape id="_x0000_i1170" type="#_x0000_t75" style="width:11.25pt;height:13.15pt" o:ole="">
            <v:imagedata r:id="rId300" o:title=""/>
          </v:shape>
          <o:OLEObject Type="Embed" ProgID="Equation.DSMT4" ShapeID="_x0000_i1170" DrawAspect="Content" ObjectID="_1675007802" r:id="rId301"/>
        </w:object>
      </w:r>
      <w:r w:rsidRPr="003A4343">
        <w:t>的属于</w:t>
      </w:r>
      <w:r w:rsidR="00BA19B3" w:rsidRPr="00BA19B3">
        <w:rPr>
          <w:position w:val="-12"/>
        </w:rPr>
        <w:object w:dxaOrig="260" w:dyaOrig="360">
          <v:shape id="_x0000_i1171" type="#_x0000_t75" style="width:13.15pt;height:18.15pt" o:ole="">
            <v:imagedata r:id="rId302" o:title=""/>
          </v:shape>
          <o:OLEObject Type="Embed" ProgID="Equation.DSMT4" ShapeID="_x0000_i1171" DrawAspect="Content" ObjectID="_1675007803" r:id="rId303"/>
        </w:object>
      </w:r>
      <w:r w:rsidRPr="003A4343">
        <w:t>的一个特征向量</w:t>
      </w:r>
      <w:r>
        <w:rPr>
          <w:rFonts w:hint="eastAsia"/>
        </w:rPr>
        <w:t>，</w:t>
      </w:r>
      <w:r w:rsidRPr="003A4343">
        <w:t>记</w:t>
      </w:r>
      <w:r w:rsidR="00BA19B3" w:rsidRPr="00025957">
        <w:rPr>
          <w:position w:val="-4"/>
        </w:rPr>
        <w:object w:dxaOrig="1660" w:dyaOrig="300">
          <v:shape id="_x0000_i1172" type="#_x0000_t75" style="width:83.25pt;height:15.05pt" o:ole="">
            <v:imagedata r:id="rId304" o:title=""/>
          </v:shape>
          <o:OLEObject Type="Embed" ProgID="Equation.DSMT4" ShapeID="_x0000_i1172" DrawAspect="Content" ObjectID="_1675007804" r:id="rId305"/>
        </w:object>
      </w:r>
      <w:r w:rsidRPr="003A4343">
        <w:t>，其中</w:t>
      </w:r>
      <w:r w:rsidR="00BA19B3" w:rsidRPr="00025957">
        <w:rPr>
          <w:position w:val="-4"/>
        </w:rPr>
        <w:object w:dxaOrig="220" w:dyaOrig="260">
          <v:shape id="_x0000_i1173" type="#_x0000_t75" style="width:11.25pt;height:13.15pt" o:ole="">
            <v:imagedata r:id="rId306" o:title=""/>
          </v:shape>
          <o:OLEObject Type="Embed" ProgID="Equation.DSMT4" ShapeID="_x0000_i1173" DrawAspect="Content" ObjectID="_1675007805" r:id="rId307"/>
        </w:object>
      </w:r>
      <w:r w:rsidRPr="003A4343">
        <w:t>为</w:t>
      </w:r>
      <w:r w:rsidR="00BA19B3" w:rsidRPr="00BA19B3">
        <w:rPr>
          <w:position w:val="-6"/>
        </w:rPr>
        <w:object w:dxaOrig="180" w:dyaOrig="279">
          <v:shape id="_x0000_i1174" type="#_x0000_t75" style="width:8.75pt;height:13.75pt" o:ole="">
            <v:imagedata r:id="rId308" o:title=""/>
          </v:shape>
          <o:OLEObject Type="Embed" ProgID="Equation.DSMT4" ShapeID="_x0000_i1174" DrawAspect="Content" ObjectID="_1675007806" r:id="rId309"/>
        </w:object>
      </w:r>
      <w:r w:rsidRPr="003A4343">
        <w:t>阶单位矩阵</w:t>
      </w:r>
      <w:r>
        <w:t>．</w:t>
      </w:r>
    </w:p>
    <w:p w:rsidR="003D2CD4" w:rsidRPr="003A4343" w:rsidRDefault="003D2CD4" w:rsidP="003D2CD4">
      <w:pPr>
        <w:ind w:leftChars="200" w:left="480"/>
      </w:pPr>
      <w:r w:rsidRPr="003A4343">
        <w:t xml:space="preserve">(I) </w:t>
      </w:r>
      <w:r w:rsidRPr="003A4343">
        <w:t>验证</w:t>
      </w:r>
      <w:r w:rsidR="00BA19B3" w:rsidRPr="00BA19B3">
        <w:rPr>
          <w:position w:val="-12"/>
        </w:rPr>
        <w:object w:dxaOrig="300" w:dyaOrig="360">
          <v:shape id="_x0000_i1175" type="#_x0000_t75" style="width:15.05pt;height:18.15pt" o:ole="">
            <v:imagedata r:id="rId310" o:title=""/>
          </v:shape>
          <o:OLEObject Type="Embed" ProgID="Equation.DSMT4" ShapeID="_x0000_i1175" DrawAspect="Content" ObjectID="_1675007807" r:id="rId311"/>
        </w:object>
      </w:r>
      <w:r w:rsidRPr="003A4343">
        <w:t>是矩阵</w:t>
      </w:r>
      <w:r w:rsidR="00BA19B3" w:rsidRPr="00025957">
        <w:rPr>
          <w:position w:val="-4"/>
        </w:rPr>
        <w:object w:dxaOrig="220" w:dyaOrig="260">
          <v:shape id="_x0000_i1176" type="#_x0000_t75" style="width:11.25pt;height:13.15pt" o:ole="">
            <v:imagedata r:id="rId312" o:title=""/>
          </v:shape>
          <o:OLEObject Type="Embed" ProgID="Equation.DSMT4" ShapeID="_x0000_i1176" DrawAspect="Content" ObjectID="_1675007808" r:id="rId313"/>
        </w:object>
      </w:r>
      <w:r w:rsidRPr="003A4343">
        <w:t>的特征向量，并求</w:t>
      </w:r>
      <w:r w:rsidR="00BA19B3" w:rsidRPr="00025957">
        <w:rPr>
          <w:position w:val="-4"/>
        </w:rPr>
        <w:object w:dxaOrig="220" w:dyaOrig="260">
          <v:shape id="_x0000_i1177" type="#_x0000_t75" style="width:11.25pt;height:13.15pt" o:ole="">
            <v:imagedata r:id="rId314" o:title=""/>
          </v:shape>
          <o:OLEObject Type="Embed" ProgID="Equation.DSMT4" ShapeID="_x0000_i1177" DrawAspect="Content" ObjectID="_1675007809" r:id="rId315"/>
        </w:object>
      </w:r>
      <w:r w:rsidRPr="003A4343">
        <w:t>的全部特征值与特征向量；</w:t>
      </w:r>
    </w:p>
    <w:p w:rsidR="003D2CD4" w:rsidRPr="003A4343" w:rsidRDefault="003D2CD4" w:rsidP="003D2CD4">
      <w:pPr>
        <w:ind w:leftChars="200" w:left="480"/>
      </w:pPr>
      <w:r w:rsidRPr="003A4343">
        <w:t xml:space="preserve">(II) </w:t>
      </w:r>
      <w:r w:rsidRPr="003A4343">
        <w:t>求矩阵</w:t>
      </w:r>
      <w:r w:rsidR="00BA19B3" w:rsidRPr="00025957">
        <w:rPr>
          <w:position w:val="-4"/>
        </w:rPr>
        <w:object w:dxaOrig="220" w:dyaOrig="260">
          <v:shape id="_x0000_i1178" type="#_x0000_t75" style="width:11.25pt;height:13.15pt" o:ole="">
            <v:imagedata r:id="rId316" o:title=""/>
          </v:shape>
          <o:OLEObject Type="Embed" ProgID="Equation.DSMT4" ShapeID="_x0000_i1178" DrawAspect="Content" ObjectID="_1675007810" r:id="rId317"/>
        </w:object>
      </w:r>
      <w:r>
        <w:t>．</w:t>
      </w:r>
    </w:p>
    <w:p w:rsidR="003D2CD4" w:rsidRDefault="003D2CD4" w:rsidP="003D2CD4"/>
    <w:p w:rsidR="00AA43F5" w:rsidRPr="00CD56CD" w:rsidRDefault="00AA43F5" w:rsidP="00CA00AF"/>
    <w:sectPr w:rsidR="00AA43F5" w:rsidRPr="00CD56CD" w:rsidSect="00223006">
      <w:headerReference w:type="even" r:id="rId318"/>
      <w:footerReference w:type="even" r:id="rId319"/>
      <w:footerReference w:type="default" r:id="rId320"/>
      <w:headerReference w:type="first" r:id="rId321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30D8" w:rsidRDefault="007D30D8">
      <w:r>
        <w:separator/>
      </w:r>
    </w:p>
  </w:endnote>
  <w:endnote w:type="continuationSeparator" w:id="0">
    <w:p w:rsidR="007D30D8" w:rsidRDefault="007D30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536224" w:rsidP="00D80857">
        <w:pPr>
          <w:pStyle w:val="a4"/>
          <w:ind w:right="360" w:firstLine="360"/>
        </w:pPr>
        <w:r w:rsidRPr="00536224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536224">
                    <w:pPr>
                      <w:jc w:val="center"/>
                      <w:rPr>
                        <w:color w:val="5B9BD5" w:themeColor="accent1"/>
                      </w:rPr>
                    </w:pPr>
                    <w:r w:rsidRPr="00536224">
                      <w:fldChar w:fldCharType="begin"/>
                    </w:r>
                    <w:r w:rsidR="004677C0">
                      <w:instrText>PAGE    \* MERGEFORMAT</w:instrText>
                    </w:r>
                    <w:r w:rsidRPr="00536224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504642">
      <w:t>2007</w:t>
    </w:r>
    <w:r w:rsidR="00504642">
      <w:rPr>
        <w:rFonts w:hint="eastAsia"/>
      </w:rPr>
      <w:t>年</w:t>
    </w:r>
    <w:r w:rsidR="00504642">
      <w:rPr>
        <w:rFonts w:hint="eastAsia"/>
      </w:rPr>
      <w:t xml:space="preserve"> </w:t>
    </w:r>
    <w:r>
      <w:rPr>
        <w:rFonts w:hint="eastAsia"/>
      </w:rPr>
      <w:t>第</w:t>
    </w:r>
    <w:r w:rsidR="00536224">
      <w:rPr>
        <w:noProof/>
        <w:lang w:val="zh-CN"/>
      </w:rPr>
      <w:fldChar w:fldCharType="begin"/>
    </w:r>
    <w:r w:rsidR="009A5898">
      <w:rPr>
        <w:noProof/>
        <w:lang w:val="zh-CN"/>
      </w:rPr>
      <w:instrText xml:space="preserve"> PAGE   \* MERGEFORMAT </w:instrText>
    </w:r>
    <w:r w:rsidR="00536224">
      <w:rPr>
        <w:noProof/>
        <w:lang w:val="zh-CN"/>
      </w:rPr>
      <w:fldChar w:fldCharType="separate"/>
    </w:r>
    <w:r w:rsidR="00CD56CD">
      <w:rPr>
        <w:noProof/>
        <w:lang w:val="zh-CN"/>
      </w:rPr>
      <w:t>1</w:t>
    </w:r>
    <w:r w:rsidR="00536224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30D8" w:rsidRDefault="007D30D8">
      <w:r>
        <w:separator/>
      </w:r>
    </w:p>
  </w:footnote>
  <w:footnote w:type="continuationSeparator" w:id="0">
    <w:p w:rsidR="007D30D8" w:rsidRDefault="007D30D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536224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8" type="#_x0000_t75" style="width:11.25pt;height:11.25pt" o:bullet="t">
        <v:imagedata r:id="rId1" o:title="msoA"/>
      </v:shape>
    </w:pict>
  </w:numPicBullet>
  <w:numPicBullet w:numPicBulletId="1">
    <w:pict>
      <v:shape id="_x0000_i1249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3"/>
    <w:multiLevelType w:val="multilevel"/>
    <w:tmpl w:val="00000003"/>
    <w:lvl w:ilvl="0">
      <w:start w:val="2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3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4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6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6B950086"/>
    <w:multiLevelType w:val="hybridMultilevel"/>
    <w:tmpl w:val="81E0CD50"/>
    <w:lvl w:ilvl="0" w:tplc="DD64FC30">
      <w:start w:val="2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1"/>
  </w:num>
  <w:num w:numId="4">
    <w:abstractNumId w:val="4"/>
  </w:num>
  <w:num w:numId="5">
    <w:abstractNumId w:val="33"/>
  </w:num>
  <w:num w:numId="6">
    <w:abstractNumId w:val="13"/>
  </w:num>
  <w:num w:numId="7">
    <w:abstractNumId w:val="30"/>
  </w:num>
  <w:num w:numId="8">
    <w:abstractNumId w:val="32"/>
  </w:num>
  <w:num w:numId="9">
    <w:abstractNumId w:val="7"/>
  </w:num>
  <w:num w:numId="10">
    <w:abstractNumId w:val="19"/>
  </w:num>
  <w:num w:numId="11">
    <w:abstractNumId w:val="27"/>
  </w:num>
  <w:num w:numId="12">
    <w:abstractNumId w:val="17"/>
  </w:num>
  <w:num w:numId="13">
    <w:abstractNumId w:val="24"/>
  </w:num>
  <w:num w:numId="14">
    <w:abstractNumId w:val="22"/>
  </w:num>
  <w:num w:numId="15">
    <w:abstractNumId w:val="12"/>
  </w:num>
  <w:num w:numId="16">
    <w:abstractNumId w:val="25"/>
  </w:num>
  <w:num w:numId="17">
    <w:abstractNumId w:val="9"/>
  </w:num>
  <w:num w:numId="18">
    <w:abstractNumId w:val="10"/>
  </w:num>
  <w:num w:numId="19">
    <w:abstractNumId w:val="20"/>
  </w:num>
  <w:num w:numId="20">
    <w:abstractNumId w:val="23"/>
  </w:num>
  <w:num w:numId="21">
    <w:abstractNumId w:val="14"/>
  </w:num>
  <w:num w:numId="22">
    <w:abstractNumId w:val="16"/>
  </w:num>
  <w:num w:numId="23">
    <w:abstractNumId w:val="3"/>
  </w:num>
  <w:num w:numId="24">
    <w:abstractNumId w:val="26"/>
  </w:num>
  <w:num w:numId="25">
    <w:abstractNumId w:val="15"/>
  </w:num>
  <w:num w:numId="26">
    <w:abstractNumId w:val="21"/>
  </w:num>
  <w:num w:numId="27">
    <w:abstractNumId w:val="6"/>
  </w:num>
  <w:num w:numId="28">
    <w:abstractNumId w:val="31"/>
  </w:num>
  <w:num w:numId="29">
    <w:abstractNumId w:val="18"/>
  </w:num>
  <w:num w:numId="30">
    <w:abstractNumId w:val="2"/>
  </w:num>
  <w:num w:numId="31">
    <w:abstractNumId w:val="5"/>
  </w:num>
  <w:num w:numId="32">
    <w:abstractNumId w:val="0"/>
  </w:num>
  <w:num w:numId="33">
    <w:abstractNumId w:val="1"/>
  </w:num>
  <w:num w:numId="34">
    <w:abstractNumId w:val="28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024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27BF7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3CD9"/>
    <w:rsid w:val="000D72EC"/>
    <w:rsid w:val="000E39F7"/>
    <w:rsid w:val="000E4C29"/>
    <w:rsid w:val="000E4EBC"/>
    <w:rsid w:val="000F21D7"/>
    <w:rsid w:val="00102A56"/>
    <w:rsid w:val="00104F63"/>
    <w:rsid w:val="0011658A"/>
    <w:rsid w:val="00122017"/>
    <w:rsid w:val="00123FB5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519"/>
    <w:rsid w:val="001D5A4A"/>
    <w:rsid w:val="001D6B82"/>
    <w:rsid w:val="001E269A"/>
    <w:rsid w:val="001E40D3"/>
    <w:rsid w:val="001E4BC3"/>
    <w:rsid w:val="001E5293"/>
    <w:rsid w:val="002149F5"/>
    <w:rsid w:val="00217B12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3943"/>
    <w:rsid w:val="0039442C"/>
    <w:rsid w:val="003969D4"/>
    <w:rsid w:val="00396BFA"/>
    <w:rsid w:val="003A3729"/>
    <w:rsid w:val="003A3AFF"/>
    <w:rsid w:val="003A4585"/>
    <w:rsid w:val="003B031F"/>
    <w:rsid w:val="003B0CD2"/>
    <w:rsid w:val="003B25F2"/>
    <w:rsid w:val="003B3B47"/>
    <w:rsid w:val="003B5D7A"/>
    <w:rsid w:val="003C55E0"/>
    <w:rsid w:val="003C7E48"/>
    <w:rsid w:val="003D0B2C"/>
    <w:rsid w:val="003D2CD4"/>
    <w:rsid w:val="003D2E90"/>
    <w:rsid w:val="003D58DF"/>
    <w:rsid w:val="003E3E3D"/>
    <w:rsid w:val="00405CB8"/>
    <w:rsid w:val="004171D8"/>
    <w:rsid w:val="0042365A"/>
    <w:rsid w:val="004303A8"/>
    <w:rsid w:val="0043104A"/>
    <w:rsid w:val="00433FC2"/>
    <w:rsid w:val="00434FAE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4F02"/>
    <w:rsid w:val="00465459"/>
    <w:rsid w:val="00465EB7"/>
    <w:rsid w:val="004677C0"/>
    <w:rsid w:val="00473A64"/>
    <w:rsid w:val="004910EA"/>
    <w:rsid w:val="004966D7"/>
    <w:rsid w:val="004A1C29"/>
    <w:rsid w:val="004A289D"/>
    <w:rsid w:val="004A2EEB"/>
    <w:rsid w:val="004A3B76"/>
    <w:rsid w:val="004A759A"/>
    <w:rsid w:val="004B1BB4"/>
    <w:rsid w:val="004B2454"/>
    <w:rsid w:val="004B2C68"/>
    <w:rsid w:val="004B5230"/>
    <w:rsid w:val="004C34E1"/>
    <w:rsid w:val="004C4D06"/>
    <w:rsid w:val="004D113D"/>
    <w:rsid w:val="004E0721"/>
    <w:rsid w:val="004F28F5"/>
    <w:rsid w:val="004F30D2"/>
    <w:rsid w:val="004F48C0"/>
    <w:rsid w:val="004F70FB"/>
    <w:rsid w:val="00504642"/>
    <w:rsid w:val="00510145"/>
    <w:rsid w:val="0051041B"/>
    <w:rsid w:val="00512891"/>
    <w:rsid w:val="00515691"/>
    <w:rsid w:val="005210F0"/>
    <w:rsid w:val="00535496"/>
    <w:rsid w:val="00535CEE"/>
    <w:rsid w:val="0053617D"/>
    <w:rsid w:val="00536224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87C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A2F"/>
    <w:rsid w:val="006A2CF4"/>
    <w:rsid w:val="006A5690"/>
    <w:rsid w:val="006A77A6"/>
    <w:rsid w:val="006A7AC2"/>
    <w:rsid w:val="006B3CD4"/>
    <w:rsid w:val="006B3D61"/>
    <w:rsid w:val="006B54CE"/>
    <w:rsid w:val="006C2383"/>
    <w:rsid w:val="006C4490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1525A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3824"/>
    <w:rsid w:val="00751408"/>
    <w:rsid w:val="007600BB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0D8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960FA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57B7A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A5898"/>
    <w:rsid w:val="009B6FE9"/>
    <w:rsid w:val="009C249D"/>
    <w:rsid w:val="009E1A5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728"/>
    <w:rsid w:val="00A51D94"/>
    <w:rsid w:val="00A5482C"/>
    <w:rsid w:val="00A55DC7"/>
    <w:rsid w:val="00A567F3"/>
    <w:rsid w:val="00A6039A"/>
    <w:rsid w:val="00A66074"/>
    <w:rsid w:val="00A71A99"/>
    <w:rsid w:val="00A97179"/>
    <w:rsid w:val="00AA02C2"/>
    <w:rsid w:val="00AA203F"/>
    <w:rsid w:val="00AA335C"/>
    <w:rsid w:val="00AA43F5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4DAA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B19"/>
    <w:rsid w:val="00B77F4A"/>
    <w:rsid w:val="00B80DE7"/>
    <w:rsid w:val="00B813F9"/>
    <w:rsid w:val="00B84ABD"/>
    <w:rsid w:val="00B84D33"/>
    <w:rsid w:val="00B86D77"/>
    <w:rsid w:val="00B90998"/>
    <w:rsid w:val="00B90F2A"/>
    <w:rsid w:val="00BA19B3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502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D56CD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364E"/>
    <w:rsid w:val="00D6717E"/>
    <w:rsid w:val="00D7523B"/>
    <w:rsid w:val="00D759C8"/>
    <w:rsid w:val="00D80857"/>
    <w:rsid w:val="00D84234"/>
    <w:rsid w:val="00D869C5"/>
    <w:rsid w:val="00D90A2C"/>
    <w:rsid w:val="00D95CAF"/>
    <w:rsid w:val="00DA17F0"/>
    <w:rsid w:val="00DA5F65"/>
    <w:rsid w:val="00DA6D85"/>
    <w:rsid w:val="00DA7AFA"/>
    <w:rsid w:val="00DB6F7F"/>
    <w:rsid w:val="00DB7480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175E"/>
    <w:rsid w:val="00EA3A2B"/>
    <w:rsid w:val="00EA4148"/>
    <w:rsid w:val="00EA478A"/>
    <w:rsid w:val="00EB57AF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11CF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5ED0"/>
    <w:rsid w:val="00FC66DC"/>
    <w:rsid w:val="00FC6757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CD56CD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CD56CD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oleObject" Target="embeddings/oleObject145.bin"/><Relationship Id="rId303" Type="http://schemas.openxmlformats.org/officeDocument/2006/relationships/oleObject" Target="embeddings/oleObject147.bin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oleObject" Target="embeddings/oleObject27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59" Type="http://schemas.openxmlformats.org/officeDocument/2006/relationships/oleObject" Target="embeddings/oleObject75.bin"/><Relationship Id="rId170" Type="http://schemas.openxmlformats.org/officeDocument/2006/relationships/image" Target="media/image84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26" Type="http://schemas.openxmlformats.org/officeDocument/2006/relationships/image" Target="media/image112.wmf"/><Relationship Id="rId247" Type="http://schemas.openxmlformats.org/officeDocument/2006/relationships/oleObject" Target="embeddings/oleObject119.bin"/><Relationship Id="rId107" Type="http://schemas.openxmlformats.org/officeDocument/2006/relationships/oleObject" Target="embeddings/oleObject49.bin"/><Relationship Id="rId268" Type="http://schemas.openxmlformats.org/officeDocument/2006/relationships/image" Target="media/image133.wmf"/><Relationship Id="rId289" Type="http://schemas.openxmlformats.org/officeDocument/2006/relationships/oleObject" Target="embeddings/oleObject140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oleObject" Target="embeddings/oleObject22.bin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70.bin"/><Relationship Id="rId314" Type="http://schemas.openxmlformats.org/officeDocument/2006/relationships/image" Target="media/image156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3.bin"/><Relationship Id="rId160" Type="http://schemas.openxmlformats.org/officeDocument/2006/relationships/image" Target="media/image79.wmf"/><Relationship Id="rId181" Type="http://schemas.openxmlformats.org/officeDocument/2006/relationships/oleObject" Target="embeddings/oleObject86.bin"/><Relationship Id="rId216" Type="http://schemas.openxmlformats.org/officeDocument/2006/relationships/image" Target="media/image107.wmf"/><Relationship Id="rId237" Type="http://schemas.openxmlformats.org/officeDocument/2006/relationships/oleObject" Target="embeddings/oleObject114.bin"/><Relationship Id="rId258" Type="http://schemas.openxmlformats.org/officeDocument/2006/relationships/image" Target="media/image128.wmf"/><Relationship Id="rId279" Type="http://schemas.openxmlformats.org/officeDocument/2006/relationships/oleObject" Target="embeddings/oleObject135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139" Type="http://schemas.openxmlformats.org/officeDocument/2006/relationships/oleObject" Target="embeddings/oleObject65.bin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85" Type="http://schemas.openxmlformats.org/officeDocument/2006/relationships/oleObject" Target="embeddings/oleObject38.bin"/><Relationship Id="rId150" Type="http://schemas.openxmlformats.org/officeDocument/2006/relationships/image" Target="media/image74.wmf"/><Relationship Id="rId171" Type="http://schemas.openxmlformats.org/officeDocument/2006/relationships/oleObject" Target="embeddings/oleObject81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7" Type="http://schemas.openxmlformats.org/officeDocument/2006/relationships/oleObject" Target="embeddings/oleObject109.bin"/><Relationship Id="rId248" Type="http://schemas.openxmlformats.org/officeDocument/2006/relationships/image" Target="media/image123.wmf"/><Relationship Id="rId269" Type="http://schemas.openxmlformats.org/officeDocument/2006/relationships/oleObject" Target="embeddings/oleObject13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image" Target="media/image53.wmf"/><Relationship Id="rId129" Type="http://schemas.openxmlformats.org/officeDocument/2006/relationships/oleObject" Target="embeddings/oleObject60.bin"/><Relationship Id="rId280" Type="http://schemas.openxmlformats.org/officeDocument/2006/relationships/image" Target="media/image139.wmf"/><Relationship Id="rId315" Type="http://schemas.openxmlformats.org/officeDocument/2006/relationships/oleObject" Target="embeddings/oleObject153.bin"/><Relationship Id="rId54" Type="http://schemas.openxmlformats.org/officeDocument/2006/relationships/image" Target="media/image26.wmf"/><Relationship Id="rId75" Type="http://schemas.openxmlformats.org/officeDocument/2006/relationships/oleObject" Target="embeddings/oleObject33.bin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61" Type="http://schemas.openxmlformats.org/officeDocument/2006/relationships/oleObject" Target="embeddings/oleObject76.bin"/><Relationship Id="rId182" Type="http://schemas.openxmlformats.org/officeDocument/2006/relationships/image" Target="media/image90.wmf"/><Relationship Id="rId217" Type="http://schemas.openxmlformats.org/officeDocument/2006/relationships/oleObject" Target="embeddings/oleObject104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259" Type="http://schemas.openxmlformats.org/officeDocument/2006/relationships/oleObject" Target="embeddings/oleObject125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5.bin"/><Relationship Id="rId270" Type="http://schemas.openxmlformats.org/officeDocument/2006/relationships/image" Target="media/image134.wmf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44" Type="http://schemas.openxmlformats.org/officeDocument/2006/relationships/oleObject" Target="embeddings/oleObject18.bin"/><Relationship Id="rId65" Type="http://schemas.openxmlformats.org/officeDocument/2006/relationships/oleObject" Target="embeddings/oleObject28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51" Type="http://schemas.openxmlformats.org/officeDocument/2006/relationships/oleObject" Target="embeddings/oleObject71.bin"/><Relationship Id="rId172" Type="http://schemas.openxmlformats.org/officeDocument/2006/relationships/image" Target="media/image85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28" Type="http://schemas.openxmlformats.org/officeDocument/2006/relationships/image" Target="media/image113.wmf"/><Relationship Id="rId249" Type="http://schemas.openxmlformats.org/officeDocument/2006/relationships/oleObject" Target="embeddings/oleObject120.bin"/><Relationship Id="rId13" Type="http://schemas.openxmlformats.org/officeDocument/2006/relationships/image" Target="media/image5.wmf"/><Relationship Id="rId109" Type="http://schemas.openxmlformats.org/officeDocument/2006/relationships/oleObject" Target="embeddings/oleObject50.bin"/><Relationship Id="rId260" Type="http://schemas.openxmlformats.org/officeDocument/2006/relationships/image" Target="media/image129.wmf"/><Relationship Id="rId281" Type="http://schemas.openxmlformats.org/officeDocument/2006/relationships/oleObject" Target="embeddings/oleObject136.bin"/><Relationship Id="rId316" Type="http://schemas.openxmlformats.org/officeDocument/2006/relationships/image" Target="media/image157.wmf"/><Relationship Id="rId34" Type="http://schemas.openxmlformats.org/officeDocument/2006/relationships/oleObject" Target="embeddings/oleObject13.bin"/><Relationship Id="rId55" Type="http://schemas.openxmlformats.org/officeDocument/2006/relationships/oleObject" Target="embeddings/oleObject23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59.wmf"/><Relationship Id="rId141" Type="http://schemas.openxmlformats.org/officeDocument/2006/relationships/oleObject" Target="embeddings/oleObject66.bin"/><Relationship Id="rId7" Type="http://schemas.openxmlformats.org/officeDocument/2006/relationships/endnotes" Target="endnotes.xml"/><Relationship Id="rId162" Type="http://schemas.openxmlformats.org/officeDocument/2006/relationships/image" Target="media/image80.wmf"/><Relationship Id="rId183" Type="http://schemas.openxmlformats.org/officeDocument/2006/relationships/oleObject" Target="embeddings/oleObject87.bin"/><Relationship Id="rId218" Type="http://schemas.openxmlformats.org/officeDocument/2006/relationships/image" Target="media/image108.wmf"/><Relationship Id="rId239" Type="http://schemas.openxmlformats.org/officeDocument/2006/relationships/oleObject" Target="embeddings/oleObject115.bin"/><Relationship Id="rId250" Type="http://schemas.openxmlformats.org/officeDocument/2006/relationships/image" Target="media/image124.wmf"/><Relationship Id="rId271" Type="http://schemas.openxmlformats.org/officeDocument/2006/relationships/oleObject" Target="embeddings/oleObject131.bin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image" Target="media/image32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4.wmf"/><Relationship Id="rId131" Type="http://schemas.openxmlformats.org/officeDocument/2006/relationships/oleObject" Target="embeddings/oleObject61.bin"/><Relationship Id="rId152" Type="http://schemas.openxmlformats.org/officeDocument/2006/relationships/image" Target="media/image75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229" Type="http://schemas.openxmlformats.org/officeDocument/2006/relationships/oleObject" Target="embeddings/oleObject110.bin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0" Type="http://schemas.openxmlformats.org/officeDocument/2006/relationships/image" Target="media/image119.wmf"/><Relationship Id="rId245" Type="http://schemas.openxmlformats.org/officeDocument/2006/relationships/oleObject" Target="embeddings/oleObject118.bin"/><Relationship Id="rId261" Type="http://schemas.openxmlformats.org/officeDocument/2006/relationships/oleObject" Target="embeddings/oleObject126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image" Target="media/image27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3.wmf"/><Relationship Id="rId282" Type="http://schemas.openxmlformats.org/officeDocument/2006/relationships/image" Target="media/image140.wmf"/><Relationship Id="rId312" Type="http://schemas.openxmlformats.org/officeDocument/2006/relationships/image" Target="media/image155.wmf"/><Relationship Id="rId317" Type="http://schemas.openxmlformats.org/officeDocument/2006/relationships/oleObject" Target="embeddings/oleObject154.bin"/><Relationship Id="rId8" Type="http://schemas.openxmlformats.org/officeDocument/2006/relationships/hyperlink" Target="https://lvjr.bitbucket.io/?kysx2007" TargetMode="External"/><Relationship Id="rId51" Type="http://schemas.openxmlformats.org/officeDocument/2006/relationships/image" Target="media/image24.png"/><Relationship Id="rId72" Type="http://schemas.openxmlformats.org/officeDocument/2006/relationships/image" Target="media/image35.wmf"/><Relationship Id="rId93" Type="http://schemas.openxmlformats.org/officeDocument/2006/relationships/oleObject" Target="embeddings/oleObject42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1.wmf"/><Relationship Id="rId189" Type="http://schemas.openxmlformats.org/officeDocument/2006/relationships/oleObject" Target="embeddings/oleObject90.bin"/><Relationship Id="rId219" Type="http://schemas.openxmlformats.org/officeDocument/2006/relationships/oleObject" Target="embeddings/oleObject105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0" Type="http://schemas.openxmlformats.org/officeDocument/2006/relationships/image" Target="media/image114.wmf"/><Relationship Id="rId235" Type="http://schemas.openxmlformats.org/officeDocument/2006/relationships/oleObject" Target="embeddings/oleObject113.bin"/><Relationship Id="rId251" Type="http://schemas.openxmlformats.org/officeDocument/2006/relationships/oleObject" Target="embeddings/oleObject121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8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9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8.wmf"/><Relationship Id="rId272" Type="http://schemas.openxmlformats.org/officeDocument/2006/relationships/image" Target="media/image135.wmf"/><Relationship Id="rId293" Type="http://schemas.openxmlformats.org/officeDocument/2006/relationships/oleObject" Target="embeddings/oleObject142.bin"/><Relationship Id="rId302" Type="http://schemas.openxmlformats.org/officeDocument/2006/relationships/image" Target="media/image150.wmf"/><Relationship Id="rId307" Type="http://schemas.openxmlformats.org/officeDocument/2006/relationships/oleObject" Target="embeddings/oleObject149.bin"/><Relationship Id="rId323" Type="http://schemas.openxmlformats.org/officeDocument/2006/relationships/theme" Target="theme/theme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image" Target="media/image30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2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5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0" Type="http://schemas.openxmlformats.org/officeDocument/2006/relationships/image" Target="media/image109.wmf"/><Relationship Id="rId225" Type="http://schemas.openxmlformats.org/officeDocument/2006/relationships/oleObject" Target="embeddings/oleObject108.bin"/><Relationship Id="rId241" Type="http://schemas.openxmlformats.org/officeDocument/2006/relationships/oleObject" Target="embeddings/oleObject116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3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4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59.bin"/><Relationship Id="rId262" Type="http://schemas.openxmlformats.org/officeDocument/2006/relationships/image" Target="media/image130.wmf"/><Relationship Id="rId283" Type="http://schemas.openxmlformats.org/officeDocument/2006/relationships/oleObject" Target="embeddings/oleObject137.bin"/><Relationship Id="rId313" Type="http://schemas.openxmlformats.org/officeDocument/2006/relationships/oleObject" Target="embeddings/oleObject152.bin"/><Relationship Id="rId318" Type="http://schemas.openxmlformats.org/officeDocument/2006/relationships/header" Target="header1.xml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image" Target="media/image25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7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8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89.wmf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8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52" Type="http://schemas.openxmlformats.org/officeDocument/2006/relationships/image" Target="media/image125.wmf"/><Relationship Id="rId273" Type="http://schemas.openxmlformats.org/officeDocument/2006/relationships/oleObject" Target="embeddings/oleObject132.bin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47" Type="http://schemas.openxmlformats.org/officeDocument/2006/relationships/image" Target="media/image22.wmf"/><Relationship Id="rId68" Type="http://schemas.openxmlformats.org/officeDocument/2006/relationships/image" Target="media/image33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3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42" Type="http://schemas.openxmlformats.org/officeDocument/2006/relationships/image" Target="media/image120.wmf"/><Relationship Id="rId263" Type="http://schemas.openxmlformats.org/officeDocument/2006/relationships/oleObject" Target="embeddings/oleObject127.bin"/><Relationship Id="rId284" Type="http://schemas.openxmlformats.org/officeDocument/2006/relationships/image" Target="media/image141.wmf"/><Relationship Id="rId319" Type="http://schemas.openxmlformats.org/officeDocument/2006/relationships/footer" Target="footer1.xml"/><Relationship Id="rId37" Type="http://schemas.openxmlformats.org/officeDocument/2006/relationships/image" Target="media/image17.wmf"/><Relationship Id="rId58" Type="http://schemas.openxmlformats.org/officeDocument/2006/relationships/image" Target="media/image28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71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78.bin"/><Relationship Id="rId186" Type="http://schemas.openxmlformats.org/officeDocument/2006/relationships/image" Target="media/image92.wmf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5.wmf"/><Relationship Id="rId253" Type="http://schemas.openxmlformats.org/officeDocument/2006/relationships/oleObject" Target="embeddings/oleObject122.bin"/><Relationship Id="rId274" Type="http://schemas.openxmlformats.org/officeDocument/2006/relationships/image" Target="media/image136.wmf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image" Target="media/image66.wmf"/><Relationship Id="rId320" Type="http://schemas.openxmlformats.org/officeDocument/2006/relationships/footer" Target="footer2.xml"/><Relationship Id="rId80" Type="http://schemas.openxmlformats.org/officeDocument/2006/relationships/image" Target="media/image39.wmf"/><Relationship Id="rId155" Type="http://schemas.openxmlformats.org/officeDocument/2006/relationships/oleObject" Target="embeddings/oleObject73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4.bin"/><Relationship Id="rId201" Type="http://schemas.openxmlformats.org/officeDocument/2006/relationships/oleObject" Target="embeddings/oleObject96.bin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7.bin"/><Relationship Id="rId264" Type="http://schemas.openxmlformats.org/officeDocument/2006/relationships/image" Target="media/image131.wmf"/><Relationship Id="rId285" Type="http://schemas.openxmlformats.org/officeDocument/2006/relationships/oleObject" Target="embeddings/oleObject138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61.wmf"/><Relationship Id="rId310" Type="http://schemas.openxmlformats.org/officeDocument/2006/relationships/image" Target="media/image154.wmf"/><Relationship Id="rId70" Type="http://schemas.openxmlformats.org/officeDocument/2006/relationships/image" Target="media/image34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6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275" Type="http://schemas.openxmlformats.org/officeDocument/2006/relationships/oleObject" Target="embeddings/oleObject133.bin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60" Type="http://schemas.openxmlformats.org/officeDocument/2006/relationships/image" Target="media/image29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8.wmf"/><Relationship Id="rId321" Type="http://schemas.openxmlformats.org/officeDocument/2006/relationships/header" Target="header2.xml"/><Relationship Id="rId202" Type="http://schemas.openxmlformats.org/officeDocument/2006/relationships/image" Target="media/image100.wmf"/><Relationship Id="rId223" Type="http://schemas.openxmlformats.org/officeDocument/2006/relationships/oleObject" Target="embeddings/oleObject107.bin"/><Relationship Id="rId244" Type="http://schemas.openxmlformats.org/officeDocument/2006/relationships/image" Target="media/image121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8.bin"/><Relationship Id="rId286" Type="http://schemas.openxmlformats.org/officeDocument/2006/relationships/image" Target="media/image142.wmf"/><Relationship Id="rId50" Type="http://schemas.openxmlformats.org/officeDocument/2006/relationships/oleObject" Target="embeddings/oleObject21.bin"/><Relationship Id="rId104" Type="http://schemas.openxmlformats.org/officeDocument/2006/relationships/image" Target="media/image51.wmf"/><Relationship Id="rId125" Type="http://schemas.openxmlformats.org/officeDocument/2006/relationships/oleObject" Target="embeddings/oleObject58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3.wmf"/><Relationship Id="rId311" Type="http://schemas.openxmlformats.org/officeDocument/2006/relationships/oleObject" Target="embeddings/oleObject151.bin"/><Relationship Id="rId71" Type="http://schemas.openxmlformats.org/officeDocument/2006/relationships/oleObject" Target="embeddings/oleObject31.bin"/><Relationship Id="rId92" Type="http://schemas.openxmlformats.org/officeDocument/2006/relationships/image" Target="media/image45.wmf"/><Relationship Id="rId213" Type="http://schemas.openxmlformats.org/officeDocument/2006/relationships/oleObject" Target="embeddings/oleObject102.bin"/><Relationship Id="rId234" Type="http://schemas.openxmlformats.org/officeDocument/2006/relationships/image" Target="media/image116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3.bin"/><Relationship Id="rId276" Type="http://schemas.openxmlformats.org/officeDocument/2006/relationships/image" Target="media/image137.wmf"/><Relationship Id="rId297" Type="http://schemas.openxmlformats.org/officeDocument/2006/relationships/oleObject" Target="embeddings/oleObject144.bin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3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8.wmf"/><Relationship Id="rId301" Type="http://schemas.openxmlformats.org/officeDocument/2006/relationships/oleObject" Target="embeddings/oleObject146.bin"/><Relationship Id="rId322" Type="http://schemas.openxmlformats.org/officeDocument/2006/relationships/fontTable" Target="fontTable.xml"/><Relationship Id="rId61" Type="http://schemas.openxmlformats.org/officeDocument/2006/relationships/oleObject" Target="embeddings/oleObject26.bin"/><Relationship Id="rId82" Type="http://schemas.openxmlformats.org/officeDocument/2006/relationships/image" Target="media/image40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8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ED030CF-28CE-4B5A-8416-705C86AC2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</TotalTime>
  <Pages>4</Pages>
  <Words>841</Words>
  <Characters>4797</Characters>
  <Application>Microsoft Office Word</Application>
  <DocSecurity>0</DocSecurity>
  <Lines>39</Lines>
  <Paragraphs>11</Paragraphs>
  <ScaleCrop>false</ScaleCrop>
  <Company>微软中国</Company>
  <LinksUpToDate>false</LinksUpToDate>
  <CharactersWithSpaces>5627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110</cp:revision>
  <cp:lastPrinted>2011-09-06T10:51:00Z</cp:lastPrinted>
  <dcterms:created xsi:type="dcterms:W3CDTF">2020-11-13T07:23:00Z</dcterms:created>
  <dcterms:modified xsi:type="dcterms:W3CDTF">2021-02-16T05:00:00Z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