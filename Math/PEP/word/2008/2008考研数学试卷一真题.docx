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bin" ContentType="application/vnd.openxmlformats-officedocument.oleObject"/>
  <Override PartName="/customXml/itemProps1.xml" ContentType="application/vnd.openxmlformats-officedocument.customXmlProperties+xml"/>
  <Default Extension="emf" ContentType="image/x-emf"/>
  <Default Extension="wmf" ContentType="image/x-w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345C" w:rsidRPr="001E074D" w:rsidRDefault="002876CB" w:rsidP="001E074D">
      <w:pPr>
        <w:pStyle w:val="af"/>
      </w:pPr>
      <w:hyperlink r:id="rId8" w:history="1">
        <w:r w:rsidR="00CA00AF" w:rsidRPr="001E074D">
          <w:rPr>
            <w:rStyle w:val="a7"/>
            <w:rFonts w:hint="eastAsia"/>
            <w:color w:val="002060"/>
          </w:rPr>
          <w:t>20</w:t>
        </w:r>
        <w:r w:rsidR="00A511BA" w:rsidRPr="001E074D">
          <w:rPr>
            <w:rStyle w:val="a7"/>
            <w:rFonts w:hint="eastAsia"/>
            <w:color w:val="002060"/>
          </w:rPr>
          <w:t>08</w:t>
        </w:r>
        <w:r w:rsidR="00CA00AF" w:rsidRPr="001E074D">
          <w:rPr>
            <w:rStyle w:val="a7"/>
            <w:rFonts w:hint="eastAsia"/>
            <w:color w:val="002060"/>
          </w:rPr>
          <w:t>年全国硕士研究生入学统一考试数学试</w:t>
        </w:r>
        <w:r w:rsidR="008B58C2" w:rsidRPr="001E074D">
          <w:rPr>
            <w:rStyle w:val="a7"/>
            <w:rFonts w:hint="eastAsia"/>
            <w:color w:val="002060"/>
          </w:rPr>
          <w:t>卷</w:t>
        </w:r>
        <w:r w:rsidR="00A511BA" w:rsidRPr="001E074D">
          <w:rPr>
            <w:rStyle w:val="a7"/>
            <w:rFonts w:hint="eastAsia"/>
            <w:color w:val="002060"/>
          </w:rPr>
          <w:t>一</w:t>
        </w:r>
        <w:r w:rsidR="001E074D" w:rsidRPr="001E074D">
          <w:rPr>
            <w:rStyle w:val="a7"/>
            <w:rFonts w:hint="eastAsia"/>
            <w:color w:val="002060"/>
          </w:rPr>
          <w:t>真题</w:t>
        </w:r>
      </w:hyperlink>
    </w:p>
    <w:p w:rsidR="0055345C" w:rsidRDefault="0055345C" w:rsidP="0055345C"/>
    <w:p w:rsidR="00D133EF" w:rsidRDefault="00D133EF" w:rsidP="00CA00AF">
      <w:bookmarkStart w:id="0" w:name="_GoBack"/>
      <w:bookmarkEnd w:id="0"/>
    </w:p>
    <w:p w:rsidR="002760F2" w:rsidRPr="00D25075" w:rsidRDefault="002760F2" w:rsidP="002760F2">
      <w:pPr>
        <w:pStyle w:val="1"/>
      </w:pPr>
      <w:r w:rsidRPr="00D25075">
        <w:t>一、选择题</w:t>
      </w:r>
      <w:r>
        <w:rPr>
          <w:rFonts w:hint="eastAsia"/>
        </w:rPr>
        <w:t>（</w:t>
      </w:r>
      <w:r w:rsidRPr="00D25075">
        <w:t>1</w:t>
      </w:r>
      <w:r>
        <w:rPr>
          <w:rFonts w:hint="eastAsia"/>
        </w:rPr>
        <w:t>~</w:t>
      </w:r>
      <w:r w:rsidRPr="00D25075">
        <w:t>8小题，每小题4分，共32分</w:t>
      </w:r>
      <w:r>
        <w:rPr>
          <w:rFonts w:hint="eastAsia"/>
        </w:rPr>
        <w:t>）</w:t>
      </w:r>
    </w:p>
    <w:p w:rsidR="002760F2" w:rsidRDefault="002760F2" w:rsidP="002760F2">
      <w:pPr>
        <w:ind w:left="720" w:hangingChars="300" w:hanging="720"/>
        <w:rPr>
          <w:rFonts w:hAnsi="宋体"/>
        </w:rPr>
      </w:pPr>
    </w:p>
    <w:p w:rsidR="002760F2" w:rsidRDefault="002760F2" w:rsidP="002760F2">
      <w:pPr>
        <w:ind w:left="720" w:hangingChars="300" w:hanging="720"/>
        <w:rPr>
          <w:rFonts w:hAnsi="宋体"/>
        </w:rPr>
      </w:pPr>
    </w:p>
    <w:p w:rsidR="002760F2" w:rsidRPr="00D25075" w:rsidRDefault="002760F2" w:rsidP="002760F2">
      <w:pPr>
        <w:ind w:left="720" w:hangingChars="300" w:hanging="720"/>
      </w:pPr>
      <w:r>
        <w:rPr>
          <w:rFonts w:hAnsi="宋体"/>
        </w:rPr>
        <w:t>(</w:t>
      </w:r>
      <w:r w:rsidRPr="00D25075">
        <w:t>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设函数</w:t>
      </w:r>
      <w:bookmarkStart w:id="1" w:name="MTBlankEqn"/>
      <w:r w:rsidR="00C556CF" w:rsidRPr="00C556CF">
        <w:rPr>
          <w:position w:val="-18"/>
        </w:rPr>
        <w:object w:dxaOrig="2100" w:dyaOrig="560">
          <v:shape id="_x0000_i1025" type="#_x0000_t75" style="width:105pt;height:28pt" o:ole="">
            <v:imagedata r:id="rId9" o:title=""/>
          </v:shape>
          <o:OLEObject Type="Embed" ProgID="Equation.DSMT4" ShapeID="_x0000_i1025" DrawAspect="Content" ObjectID="_1697183334" r:id="rId10"/>
        </w:object>
      </w:r>
      <w:bookmarkEnd w:id="1"/>
      <w:r w:rsidRPr="00D25075">
        <w:rPr>
          <w:rFonts w:hAnsi="宋体"/>
        </w:rPr>
        <w:t>，则</w:t>
      </w:r>
      <w:r w:rsidR="00C556CF" w:rsidRPr="00C556CF">
        <w:rPr>
          <w:position w:val="-10"/>
        </w:rPr>
        <w:object w:dxaOrig="580" w:dyaOrig="320">
          <v:shape id="_x0000_i1026" type="#_x0000_t75" style="width:29pt;height:16pt" o:ole="">
            <v:imagedata r:id="rId11" o:title=""/>
          </v:shape>
          <o:OLEObject Type="Embed" ProgID="Equation.DSMT4" ShapeID="_x0000_i1026" DrawAspect="Content" ObjectID="_1697183335" r:id="rId12"/>
        </w:object>
      </w:r>
      <w:r w:rsidRPr="00D25075">
        <w:rPr>
          <w:rFonts w:hAnsi="宋体"/>
        </w:rPr>
        <w:t>的零点个数</w:t>
      </w:r>
      <w:r>
        <w:rPr>
          <w:rFonts w:hAnsi="宋体"/>
        </w:rPr>
        <w:t>(</w:t>
      </w:r>
      <w:r w:rsidRPr="00D25075">
        <w:t xml:space="preserve">   </w:t>
      </w:r>
      <w:r w:rsidR="00E02BE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2760F2" w:rsidRDefault="00E02BE3" w:rsidP="002760F2">
      <w:pPr>
        <w:ind w:firstLineChars="200" w:firstLine="480"/>
      </w:pPr>
      <w:r>
        <w:rPr>
          <w:rFonts w:hint="eastAsia"/>
        </w:rPr>
        <w:t xml:space="preserve">(A) </w:t>
      </w:r>
      <w:r w:rsidR="00C556CF" w:rsidRPr="00C556CF">
        <w:rPr>
          <w:position w:val="-6"/>
        </w:rPr>
        <w:object w:dxaOrig="200" w:dyaOrig="279">
          <v:shape id="_x0000_i1027" type="#_x0000_t75" style="width:10pt;height:14pt" o:ole="">
            <v:imagedata r:id="rId13" o:title=""/>
          </v:shape>
          <o:OLEObject Type="Embed" ProgID="Equation.DSMT4" ShapeID="_x0000_i1027" DrawAspect="Content" ObjectID="_1697183336" r:id="rId14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025957">
        <w:rPr>
          <w:position w:val="-4"/>
        </w:rPr>
        <w:object w:dxaOrig="180" w:dyaOrig="260">
          <v:shape id="_x0000_i1028" type="#_x0000_t75" style="width:9pt;height:13pt" o:ole="">
            <v:imagedata r:id="rId15" o:title=""/>
          </v:shape>
          <o:OLEObject Type="Embed" ProgID="Equation.DSMT4" ShapeID="_x0000_i1028" DrawAspect="Content" ObjectID="_1697183337" r:id="rId16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C556CF" w:rsidRPr="00025957">
        <w:rPr>
          <w:position w:val="-4"/>
        </w:rPr>
        <w:object w:dxaOrig="180" w:dyaOrig="260">
          <v:shape id="_x0000_i1029" type="#_x0000_t75" style="width:9pt;height:13pt" o:ole="">
            <v:imagedata r:id="rId17" o:title=""/>
          </v:shape>
          <o:OLEObject Type="Embed" ProgID="Equation.DSMT4" ShapeID="_x0000_i1029" DrawAspect="Content" ObjectID="_1697183338" r:id="rId18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6"/>
        </w:rPr>
        <w:object w:dxaOrig="180" w:dyaOrig="279">
          <v:shape id="_x0000_i1030" type="#_x0000_t75" style="width:9pt;height:14pt" o:ole="">
            <v:imagedata r:id="rId19" o:title=""/>
          </v:shape>
          <o:OLEObject Type="Embed" ProgID="Equation.DSMT4" ShapeID="_x0000_i1030" DrawAspect="Content" ObjectID="_1697183339" r:id="rId20"/>
        </w:object>
      </w:r>
      <w:r>
        <w:rPr>
          <w:rFonts w:hint="eastAsia"/>
        </w:rPr>
        <w:t>．</w:t>
      </w:r>
    </w:p>
    <w:p w:rsidR="002760F2" w:rsidRPr="00092BC3" w:rsidRDefault="002760F2" w:rsidP="002760F2">
      <w:pPr>
        <w:rPr>
          <w:rFonts w:hAnsi="宋体"/>
        </w:rPr>
      </w:pPr>
    </w:p>
    <w:p w:rsidR="002760F2" w:rsidRDefault="002760F2" w:rsidP="002760F2"/>
    <w:p w:rsidR="002760F2" w:rsidRPr="00D25075" w:rsidRDefault="002760F2" w:rsidP="00E02BE3">
      <w:r>
        <w:rPr>
          <w:rFonts w:hAnsi="宋体"/>
        </w:rPr>
        <w:t>(</w:t>
      </w:r>
      <w:r w:rsidRPr="00D25075">
        <w:t>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函数</w:t>
      </w:r>
      <w:r w:rsidR="00C556CF" w:rsidRPr="00C556CF">
        <w:rPr>
          <w:position w:val="-28"/>
        </w:rPr>
        <w:object w:dxaOrig="1880" w:dyaOrig="660">
          <v:shape id="_x0000_i1031" type="#_x0000_t75" style="width:94pt;height:33pt" o:ole="">
            <v:imagedata r:id="rId21" o:title=""/>
          </v:shape>
          <o:OLEObject Type="Embed" ProgID="Equation.DSMT4" ShapeID="_x0000_i1031" DrawAspect="Content" ObjectID="_1697183340" r:id="rId22"/>
        </w:object>
      </w:r>
      <w:r w:rsidRPr="00D25075">
        <w:rPr>
          <w:rFonts w:hAnsi="宋体"/>
        </w:rPr>
        <w:t>在点</w:t>
      </w:r>
      <w:r w:rsidR="00C556CF" w:rsidRPr="00C556CF">
        <w:rPr>
          <w:position w:val="-10"/>
        </w:rPr>
        <w:object w:dxaOrig="540" w:dyaOrig="320">
          <v:shape id="_x0000_i1032" type="#_x0000_t75" style="width:27pt;height:16pt" o:ole="">
            <v:imagedata r:id="rId23" o:title=""/>
          </v:shape>
          <o:OLEObject Type="Embed" ProgID="Equation.DSMT4" ShapeID="_x0000_i1032" DrawAspect="Content" ObjectID="_1697183341" r:id="rId24"/>
        </w:object>
      </w:r>
      <w:r w:rsidRPr="00D25075">
        <w:rPr>
          <w:rFonts w:hAnsi="宋体"/>
        </w:rPr>
        <w:t>处的梯度等于</w:t>
      </w:r>
      <w:r>
        <w:rPr>
          <w:rFonts w:hAnsi="宋体"/>
        </w:rPr>
        <w:t>(</w:t>
      </w:r>
      <w:r w:rsidRPr="00D25075">
        <w:t xml:space="preserve">   </w:t>
      </w:r>
      <w:r w:rsidR="00E02BE3">
        <w:rPr>
          <w:rFonts w:hint="eastAsia"/>
        </w:rPr>
        <w:t xml:space="preserve"> </w:t>
      </w:r>
      <w:r>
        <w:rPr>
          <w:rFonts w:hAnsi="宋体"/>
        </w:rPr>
        <w:t>)</w:t>
      </w:r>
    </w:p>
    <w:p w:rsidR="002760F2" w:rsidRDefault="00C02943" w:rsidP="002760F2">
      <w:pPr>
        <w:ind w:firstLineChars="200" w:firstLine="480"/>
      </w:pPr>
      <w:r>
        <w:rPr>
          <w:rFonts w:hint="eastAsia"/>
        </w:rPr>
        <w:t xml:space="preserve">(A) </w:t>
      </w:r>
      <w:r w:rsidR="00C556CF" w:rsidRPr="00C556CF">
        <w:rPr>
          <w:position w:val="-6"/>
        </w:rPr>
        <w:object w:dxaOrig="160" w:dyaOrig="279">
          <v:shape id="_x0000_i1033" type="#_x0000_t75" style="width:8pt;height:14pt" o:ole="">
            <v:imagedata r:id="rId25" o:title=""/>
          </v:shape>
          <o:OLEObject Type="Embed" ProgID="Equation.DSMT4" ShapeID="_x0000_i1033" DrawAspect="Content" ObjectID="_1697183342" r:id="rId26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C556CF">
        <w:rPr>
          <w:position w:val="-6"/>
        </w:rPr>
        <w:object w:dxaOrig="240" w:dyaOrig="279">
          <v:shape id="_x0000_i1034" type="#_x0000_t75" style="width:12pt;height:14pt" o:ole="">
            <v:imagedata r:id="rId27" o:title=""/>
          </v:shape>
          <o:OLEObject Type="Embed" ProgID="Equation.DSMT4" ShapeID="_x0000_i1034" DrawAspect="Content" ObjectID="_1697183343" r:id="rId28"/>
        </w:object>
      </w:r>
      <w:r>
        <w:rPr>
          <w:rFonts w:hint="eastAsia"/>
        </w:rPr>
        <w:t>．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(C) </w:t>
      </w:r>
      <w:r w:rsidR="00C556CF" w:rsidRPr="00C556CF">
        <w:rPr>
          <w:position w:val="-10"/>
        </w:rPr>
        <w:object w:dxaOrig="200" w:dyaOrig="320">
          <v:shape id="_x0000_i1035" type="#_x0000_t75" style="width:10pt;height:16pt" o:ole="">
            <v:imagedata r:id="rId29" o:title=""/>
          </v:shape>
          <o:OLEObject Type="Embed" ProgID="Equation.DSMT4" ShapeID="_x0000_i1035" DrawAspect="Content" ObjectID="_1697183344" r:id="rId30"/>
        </w:object>
      </w:r>
      <w:r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10"/>
        </w:rPr>
        <w:object w:dxaOrig="340" w:dyaOrig="320">
          <v:shape id="_x0000_i1036" type="#_x0000_t75" style="width:17pt;height:16pt" o:ole="">
            <v:imagedata r:id="rId31" o:title=""/>
          </v:shape>
          <o:OLEObject Type="Embed" ProgID="Equation.DSMT4" ShapeID="_x0000_i1036" DrawAspect="Content" ObjectID="_1697183345" r:id="rId32"/>
        </w:object>
      </w:r>
      <w:r>
        <w:rPr>
          <w:rFonts w:hint="eastAsia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Pr="00D25075" w:rsidRDefault="002760F2" w:rsidP="00AA38D0">
      <w:pPr>
        <w:ind w:left="480" w:hangingChars="200" w:hanging="480"/>
      </w:pPr>
      <w:r>
        <w:rPr>
          <w:rFonts w:hAnsi="宋体"/>
        </w:rPr>
        <w:t>(</w:t>
      </w:r>
      <w:r w:rsidRPr="00D25075">
        <w:t>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在下列微分方程中，以</w:t>
      </w:r>
      <w:r w:rsidR="00C556CF" w:rsidRPr="00C556CF">
        <w:rPr>
          <w:position w:val="-12"/>
        </w:rPr>
        <w:object w:dxaOrig="2960" w:dyaOrig="380">
          <v:shape id="_x0000_i1037" type="#_x0000_t75" style="width:148pt;height:19pt" o:ole="">
            <v:imagedata r:id="rId33" o:title=""/>
          </v:shape>
          <o:OLEObject Type="Embed" ProgID="Equation.DSMT4" ShapeID="_x0000_i1037" DrawAspect="Content" ObjectID="_1697183346" r:id="rId34"/>
        </w:object>
      </w:r>
      <w:r w:rsidR="00AA38D0">
        <w:rPr>
          <w:rFonts w:hAnsi="宋体" w:hint="eastAsia"/>
        </w:rPr>
        <w:t>（</w:t>
      </w:r>
      <w:r w:rsidR="00C556CF" w:rsidRPr="00C556CF">
        <w:rPr>
          <w:position w:val="-12"/>
        </w:rPr>
        <w:object w:dxaOrig="859" w:dyaOrig="360">
          <v:shape id="_x0000_i1038" type="#_x0000_t75" style="width:43pt;height:18pt" o:ole="">
            <v:imagedata r:id="rId35" o:title=""/>
          </v:shape>
          <o:OLEObject Type="Embed" ProgID="Equation.DSMT4" ShapeID="_x0000_i1038" DrawAspect="Content" ObjectID="_1697183347" r:id="rId36"/>
        </w:object>
      </w:r>
      <w:r w:rsidRPr="00D25075">
        <w:rPr>
          <w:rFonts w:hAnsi="宋体"/>
        </w:rPr>
        <w:t>为任意常数</w:t>
      </w:r>
      <w:r w:rsidR="00AA38D0">
        <w:rPr>
          <w:rFonts w:hAnsi="宋体" w:hint="eastAsia"/>
        </w:rPr>
        <w:t>）</w:t>
      </w:r>
      <w:r w:rsidRPr="00D25075">
        <w:rPr>
          <w:rFonts w:hAnsi="宋体"/>
        </w:rPr>
        <w:t>为通解的是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AA38D0">
      <w:pPr>
        <w:ind w:leftChars="200" w:left="480"/>
      </w:pPr>
      <w:r>
        <w:rPr>
          <w:rFonts w:hint="eastAsia"/>
        </w:rPr>
        <w:t xml:space="preserve">(A) </w:t>
      </w:r>
      <w:r w:rsidR="00C556CF" w:rsidRPr="00C556CF">
        <w:rPr>
          <w:position w:val="-10"/>
        </w:rPr>
        <w:object w:dxaOrig="2200" w:dyaOrig="320">
          <v:shape id="_x0000_i1039" type="#_x0000_t75" style="width:110pt;height:16pt" o:ole="">
            <v:imagedata r:id="rId37" o:title=""/>
          </v:shape>
          <o:OLEObject Type="Embed" ProgID="Equation.DSMT4" ShapeID="_x0000_i1039" DrawAspect="Content" ObjectID="_1697183348" r:id="rId38"/>
        </w:object>
      </w:r>
      <w:r w:rsidR="00AA38D0">
        <w:rPr>
          <w:rFonts w:hint="eastAsia"/>
        </w:rPr>
        <w:t>．</w:t>
      </w:r>
      <w:r w:rsidR="00280FB9">
        <w:tab/>
      </w:r>
      <w:r w:rsidR="00280FB9">
        <w:tab/>
      </w:r>
      <w:r>
        <w:rPr>
          <w:rFonts w:hint="eastAsia"/>
        </w:rPr>
        <w:t xml:space="preserve">(B) </w:t>
      </w:r>
      <w:r w:rsidR="00C556CF" w:rsidRPr="00C556CF">
        <w:rPr>
          <w:position w:val="-10"/>
        </w:rPr>
        <w:object w:dxaOrig="2200" w:dyaOrig="320">
          <v:shape id="_x0000_i1040" type="#_x0000_t75" style="width:110pt;height:16pt" o:ole="">
            <v:imagedata r:id="rId39" o:title=""/>
          </v:shape>
          <o:OLEObject Type="Embed" ProgID="Equation.DSMT4" ShapeID="_x0000_i1040" DrawAspect="Content" ObjectID="_1697183349" r:id="rId40"/>
        </w:object>
      </w:r>
      <w:r w:rsidR="00AA38D0">
        <w:rPr>
          <w:rFonts w:hint="eastAsia"/>
        </w:rPr>
        <w:t>．</w:t>
      </w:r>
    </w:p>
    <w:p w:rsidR="002760F2" w:rsidRDefault="00C02943" w:rsidP="00AA38D0">
      <w:pPr>
        <w:ind w:leftChars="200" w:left="480"/>
      </w:pPr>
      <w:r>
        <w:rPr>
          <w:rFonts w:hint="eastAsia"/>
        </w:rPr>
        <w:t xml:space="preserve">(C) </w:t>
      </w:r>
      <w:r w:rsidR="00C556CF" w:rsidRPr="00C556CF">
        <w:rPr>
          <w:position w:val="-10"/>
        </w:rPr>
        <w:object w:dxaOrig="2200" w:dyaOrig="320">
          <v:shape id="_x0000_i1041" type="#_x0000_t75" style="width:110pt;height:16pt" o:ole="">
            <v:imagedata r:id="rId41" o:title=""/>
          </v:shape>
          <o:OLEObject Type="Embed" ProgID="Equation.DSMT4" ShapeID="_x0000_i1041" DrawAspect="Content" ObjectID="_1697183350" r:id="rId42"/>
        </w:object>
      </w:r>
      <w:r w:rsidR="00AA38D0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10"/>
        </w:rPr>
        <w:object w:dxaOrig="2200" w:dyaOrig="320">
          <v:shape id="_x0000_i1042" type="#_x0000_t75" style="width:110pt;height:16pt" o:ole="">
            <v:imagedata r:id="rId43" o:title=""/>
          </v:shape>
          <o:OLEObject Type="Embed" ProgID="Equation.DSMT4" ShapeID="_x0000_i1042" DrawAspect="Content" ObjectID="_1697183351" r:id="rId44"/>
        </w:object>
      </w:r>
      <w:r w:rsidR="00AA38D0">
        <w:rPr>
          <w:rFonts w:hint="eastAsia"/>
        </w:rPr>
        <w:t>．</w:t>
      </w:r>
    </w:p>
    <w:p w:rsidR="002760F2" w:rsidRPr="009215B8" w:rsidRDefault="002760F2" w:rsidP="002760F2"/>
    <w:p w:rsidR="002760F2" w:rsidRPr="00D25075" w:rsidRDefault="002760F2" w:rsidP="002760F2"/>
    <w:p w:rsidR="002760F2" w:rsidRPr="00D25075" w:rsidRDefault="002760F2" w:rsidP="000731BD">
      <w:pPr>
        <w:ind w:left="480" w:hangingChars="200" w:hanging="480"/>
      </w:pPr>
      <w:r>
        <w:rPr>
          <w:rFonts w:hAnsi="宋体"/>
        </w:rPr>
        <w:t>(</w:t>
      </w:r>
      <w:r w:rsidRPr="00D25075">
        <w:t>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设函数</w:t>
      </w:r>
      <w:r w:rsidR="00C556CF" w:rsidRPr="00C556CF">
        <w:rPr>
          <w:position w:val="-10"/>
        </w:rPr>
        <w:object w:dxaOrig="540" w:dyaOrig="320">
          <v:shape id="_x0000_i1043" type="#_x0000_t75" style="width:27pt;height:16pt" o:ole="">
            <v:imagedata r:id="rId45" o:title=""/>
          </v:shape>
          <o:OLEObject Type="Embed" ProgID="Equation.DSMT4" ShapeID="_x0000_i1043" DrawAspect="Content" ObjectID="_1697183352" r:id="rId46"/>
        </w:object>
      </w:r>
      <w:r w:rsidRPr="00D25075">
        <w:rPr>
          <w:rFonts w:hAnsi="宋体"/>
        </w:rPr>
        <w:t>在</w:t>
      </w:r>
      <w:r w:rsidR="00C556CF" w:rsidRPr="00C556CF">
        <w:rPr>
          <w:position w:val="-10"/>
        </w:rPr>
        <w:object w:dxaOrig="940" w:dyaOrig="320">
          <v:shape id="_x0000_i1044" type="#_x0000_t75" style="width:47pt;height:16pt" o:ole="">
            <v:imagedata r:id="rId47" o:title=""/>
          </v:shape>
          <o:OLEObject Type="Embed" ProgID="Equation.DSMT4" ShapeID="_x0000_i1044" DrawAspect="Content" ObjectID="_1697183353" r:id="rId48"/>
        </w:object>
      </w:r>
      <w:r w:rsidRPr="00D25075">
        <w:rPr>
          <w:rFonts w:hAnsi="宋体"/>
        </w:rPr>
        <w:t>内单调有界，</w:t>
      </w:r>
      <w:r w:rsidR="00C556CF" w:rsidRPr="00C556CF">
        <w:rPr>
          <w:position w:val="-14"/>
        </w:rPr>
        <w:object w:dxaOrig="460" w:dyaOrig="400">
          <v:shape id="_x0000_i1045" type="#_x0000_t75" style="width:23pt;height:20pt" o:ole="">
            <v:imagedata r:id="rId49" o:title=""/>
          </v:shape>
          <o:OLEObject Type="Embed" ProgID="Equation.DSMT4" ShapeID="_x0000_i1045" DrawAspect="Content" ObjectID="_1697183354" r:id="rId50"/>
        </w:object>
      </w:r>
      <w:r w:rsidRPr="00D25075">
        <w:rPr>
          <w:rFonts w:hAnsi="宋体"/>
        </w:rPr>
        <w:t>为数列，下列命题正确的是</w:t>
      </w:r>
      <w:r>
        <w:rPr>
          <w:rFonts w:hAnsi="宋体"/>
        </w:rPr>
        <w:t>(</w:t>
      </w:r>
      <w:r w:rsidRPr="00D25075">
        <w:t xml:space="preserve"> </w:t>
      </w:r>
      <w:r w:rsidR="00E02BE3">
        <w:rPr>
          <w:rFonts w:hint="eastAsia"/>
        </w:rPr>
        <w:t xml:space="preserve"> </w:t>
      </w:r>
      <w:r w:rsidRPr="00D25075">
        <w:t xml:space="preserve">  </w:t>
      </w:r>
      <w:r>
        <w:rPr>
          <w:rFonts w:hAnsi="宋体"/>
        </w:rPr>
        <w:t>)</w:t>
      </w:r>
    </w:p>
    <w:p w:rsidR="002760F2" w:rsidRPr="00D25075" w:rsidRDefault="00C02943" w:rsidP="00AA38D0">
      <w:pPr>
        <w:ind w:leftChars="200" w:left="480"/>
      </w:pPr>
      <w:r>
        <w:rPr>
          <w:rFonts w:hint="eastAsia"/>
        </w:rPr>
        <w:t xml:space="preserve">(A)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460" w:dyaOrig="400">
          <v:shape id="_x0000_i1046" type="#_x0000_t75" style="width:23pt;height:20pt" o:ole="">
            <v:imagedata r:id="rId51" o:title=""/>
          </v:shape>
          <o:OLEObject Type="Embed" ProgID="Equation.DSMT4" ShapeID="_x0000_i1046" DrawAspect="Content" ObjectID="_1697183355" r:id="rId52"/>
        </w:object>
      </w:r>
      <w:r w:rsidR="002760F2" w:rsidRPr="00D25075">
        <w:rPr>
          <w:rFonts w:hAnsi="宋体"/>
        </w:rPr>
        <w:t>收敛，则</w:t>
      </w:r>
      <w:r w:rsidR="00C556CF" w:rsidRPr="00C556CF">
        <w:rPr>
          <w:position w:val="-14"/>
        </w:rPr>
        <w:object w:dxaOrig="800" w:dyaOrig="400">
          <v:shape id="_x0000_i1047" type="#_x0000_t75" style="width:40pt;height:20pt" o:ole="">
            <v:imagedata r:id="rId53" o:title=""/>
          </v:shape>
          <o:OLEObject Type="Embed" ProgID="Equation.DSMT4" ShapeID="_x0000_i1047" DrawAspect="Content" ObjectID="_1697183356" r:id="rId54"/>
        </w:object>
      </w:r>
      <w:r w:rsidR="002760F2" w:rsidRPr="00D25075">
        <w:rPr>
          <w:rFonts w:hAnsi="宋体"/>
        </w:rPr>
        <w:t>收敛</w:t>
      </w:r>
      <w:r w:rsidR="00AA38D0">
        <w:rPr>
          <w:rFonts w:hint="eastAsia"/>
        </w:rPr>
        <w:t>．</w:t>
      </w:r>
      <w:r w:rsidR="00AA38D0">
        <w:rPr>
          <w:rFonts w:hint="eastAsia"/>
        </w:rPr>
        <w:tab/>
      </w:r>
      <w:r w:rsidR="00AA38D0">
        <w:rPr>
          <w:rFonts w:hint="eastAsia"/>
        </w:rPr>
        <w:tab/>
      </w:r>
      <w:r>
        <w:rPr>
          <w:rFonts w:hint="eastAsia"/>
        </w:rPr>
        <w:t xml:space="preserve">(B)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460" w:dyaOrig="400">
          <v:shape id="_x0000_i1048" type="#_x0000_t75" style="width:23pt;height:20pt" o:ole="">
            <v:imagedata r:id="rId55" o:title=""/>
          </v:shape>
          <o:OLEObject Type="Embed" ProgID="Equation.DSMT4" ShapeID="_x0000_i1048" DrawAspect="Content" ObjectID="_1697183357" r:id="rId56"/>
        </w:object>
      </w:r>
      <w:r w:rsidR="002760F2" w:rsidRPr="00D25075">
        <w:rPr>
          <w:rFonts w:hAnsi="宋体"/>
        </w:rPr>
        <w:t>单调，则</w:t>
      </w:r>
      <w:r w:rsidR="00C556CF" w:rsidRPr="00C556CF">
        <w:rPr>
          <w:position w:val="-14"/>
        </w:rPr>
        <w:object w:dxaOrig="800" w:dyaOrig="400">
          <v:shape id="_x0000_i1049" type="#_x0000_t75" style="width:40pt;height:20pt" o:ole="">
            <v:imagedata r:id="rId57" o:title=""/>
          </v:shape>
          <o:OLEObject Type="Embed" ProgID="Equation.DSMT4" ShapeID="_x0000_i1049" DrawAspect="Content" ObjectID="_1697183358" r:id="rId58"/>
        </w:object>
      </w:r>
      <w:r w:rsidR="002760F2" w:rsidRPr="00D25075">
        <w:rPr>
          <w:rFonts w:hAnsi="宋体"/>
        </w:rPr>
        <w:t>收敛</w:t>
      </w:r>
      <w:r w:rsidR="00AA38D0">
        <w:rPr>
          <w:rFonts w:hint="eastAsia"/>
        </w:rPr>
        <w:t>．</w:t>
      </w:r>
    </w:p>
    <w:p w:rsidR="002760F2" w:rsidRDefault="00C02943" w:rsidP="00AA38D0">
      <w:pPr>
        <w:ind w:leftChars="200" w:left="480"/>
      </w:pPr>
      <w:r>
        <w:rPr>
          <w:rFonts w:hint="eastAsia"/>
        </w:rPr>
        <w:t xml:space="preserve">(C)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800" w:dyaOrig="400">
          <v:shape id="_x0000_i1050" type="#_x0000_t75" style="width:40pt;height:20pt" o:ole="">
            <v:imagedata r:id="rId59" o:title=""/>
          </v:shape>
          <o:OLEObject Type="Embed" ProgID="Equation.DSMT4" ShapeID="_x0000_i1050" DrawAspect="Content" ObjectID="_1697183359" r:id="rId60"/>
        </w:object>
      </w:r>
      <w:r w:rsidR="002760F2" w:rsidRPr="00D25075">
        <w:rPr>
          <w:rFonts w:hAnsi="宋体"/>
        </w:rPr>
        <w:t>收敛，则</w:t>
      </w:r>
      <w:r w:rsidR="00C556CF" w:rsidRPr="00C556CF">
        <w:rPr>
          <w:position w:val="-14"/>
        </w:rPr>
        <w:object w:dxaOrig="460" w:dyaOrig="400">
          <v:shape id="_x0000_i1051" type="#_x0000_t75" style="width:23pt;height:20pt" o:ole="">
            <v:imagedata r:id="rId61" o:title=""/>
          </v:shape>
          <o:OLEObject Type="Embed" ProgID="Equation.DSMT4" ShapeID="_x0000_i1051" DrawAspect="Content" ObjectID="_1697183360" r:id="rId62"/>
        </w:object>
      </w:r>
      <w:r w:rsidR="002760F2" w:rsidRPr="00D25075">
        <w:rPr>
          <w:rFonts w:hAnsi="宋体"/>
        </w:rPr>
        <w:t>收敛</w:t>
      </w:r>
      <w:r w:rsidR="00AA38D0">
        <w:rPr>
          <w:rFonts w:hAnsi="宋体" w:hint="eastAsia"/>
        </w:rPr>
        <w:t>．</w:t>
      </w:r>
      <w:r w:rsidR="00AA38D0">
        <w:rPr>
          <w:rFonts w:hint="eastAsia"/>
        </w:rPr>
        <w:tab/>
      </w:r>
      <w:r w:rsidR="00AA38D0">
        <w:rPr>
          <w:rFonts w:hint="eastAsia"/>
        </w:rPr>
        <w:tab/>
      </w:r>
      <w:r>
        <w:rPr>
          <w:rFonts w:hint="eastAsia"/>
        </w:rPr>
        <w:t xml:space="preserve">(D) </w:t>
      </w:r>
      <w:r w:rsidR="002760F2" w:rsidRPr="00D25075">
        <w:rPr>
          <w:rFonts w:hAnsi="宋体"/>
        </w:rPr>
        <w:t>若</w:t>
      </w:r>
      <w:r w:rsidR="00C556CF" w:rsidRPr="00C556CF">
        <w:rPr>
          <w:position w:val="-14"/>
        </w:rPr>
        <w:object w:dxaOrig="800" w:dyaOrig="400">
          <v:shape id="_x0000_i1052" type="#_x0000_t75" style="width:40pt;height:20pt" o:ole="">
            <v:imagedata r:id="rId63" o:title=""/>
          </v:shape>
          <o:OLEObject Type="Embed" ProgID="Equation.DSMT4" ShapeID="_x0000_i1052" DrawAspect="Content" ObjectID="_1697183361" r:id="rId64"/>
        </w:object>
      </w:r>
      <w:r w:rsidR="002760F2" w:rsidRPr="00D25075">
        <w:rPr>
          <w:rFonts w:hAnsi="宋体"/>
        </w:rPr>
        <w:t>单调，则</w:t>
      </w:r>
      <w:r w:rsidR="00C556CF" w:rsidRPr="00C556CF">
        <w:rPr>
          <w:position w:val="-14"/>
        </w:rPr>
        <w:object w:dxaOrig="460" w:dyaOrig="400">
          <v:shape id="_x0000_i1053" type="#_x0000_t75" style="width:23pt;height:20pt" o:ole="">
            <v:imagedata r:id="rId65" o:title=""/>
          </v:shape>
          <o:OLEObject Type="Embed" ProgID="Equation.DSMT4" ShapeID="_x0000_i1053" DrawAspect="Content" ObjectID="_1697183362" r:id="rId66"/>
        </w:object>
      </w:r>
      <w:r w:rsidR="002760F2" w:rsidRPr="00D25075">
        <w:rPr>
          <w:rFonts w:hAnsi="宋体"/>
        </w:rPr>
        <w:t>收敛</w:t>
      </w:r>
      <w:r w:rsidR="00AA38D0">
        <w:rPr>
          <w:rFonts w:hint="eastAsia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Pr="00D25075" w:rsidRDefault="002760F2" w:rsidP="002760F2">
      <w:r>
        <w:rPr>
          <w:rFonts w:hAnsi="宋体"/>
        </w:rPr>
        <w:t>(</w:t>
      </w:r>
      <w:r w:rsidRPr="00D25075">
        <w:t>5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</w:t>
      </w:r>
      <w:r w:rsidR="00C556CF" w:rsidRPr="00025957">
        <w:rPr>
          <w:position w:val="-4"/>
        </w:rPr>
        <w:object w:dxaOrig="240" w:dyaOrig="260">
          <v:shape id="_x0000_i1054" type="#_x0000_t75" style="width:12pt;height:13pt" o:ole="">
            <v:imagedata r:id="rId67" o:title=""/>
          </v:shape>
          <o:OLEObject Type="Embed" ProgID="Equation.DSMT4" ShapeID="_x0000_i1054" DrawAspect="Content" ObjectID="_1697183363" r:id="rId68"/>
        </w:object>
      </w:r>
      <w:r w:rsidRPr="00D25075">
        <w:rPr>
          <w:rFonts w:hAnsi="宋体"/>
        </w:rPr>
        <w:t>为</w:t>
      </w:r>
      <w:r w:rsidR="00C556CF" w:rsidRPr="00025957">
        <w:rPr>
          <w:position w:val="-4"/>
        </w:rPr>
        <w:object w:dxaOrig="200" w:dyaOrig="200">
          <v:shape id="_x0000_i1055" type="#_x0000_t75" style="width:10pt;height:10pt" o:ole="">
            <v:imagedata r:id="rId69" o:title=""/>
          </v:shape>
          <o:OLEObject Type="Embed" ProgID="Equation.DSMT4" ShapeID="_x0000_i1055" DrawAspect="Content" ObjectID="_1697183364" r:id="rId70"/>
        </w:object>
      </w:r>
      <w:r w:rsidRPr="00D25075">
        <w:rPr>
          <w:rFonts w:hAnsi="宋体"/>
        </w:rPr>
        <w:t>阶非零矩阵，</w:t>
      </w:r>
      <w:r w:rsidR="00C556CF" w:rsidRPr="00025957">
        <w:rPr>
          <w:position w:val="-4"/>
        </w:rPr>
        <w:object w:dxaOrig="220" w:dyaOrig="240">
          <v:shape id="_x0000_i1056" type="#_x0000_t75" style="width:11pt;height:12pt" o:ole="">
            <v:imagedata r:id="rId71" o:title=""/>
          </v:shape>
          <o:OLEObject Type="Embed" ProgID="Equation.DSMT4" ShapeID="_x0000_i1056" DrawAspect="Content" ObjectID="_1697183365" r:id="rId72"/>
        </w:object>
      </w:r>
      <w:r w:rsidRPr="00D25075">
        <w:rPr>
          <w:rFonts w:hAnsi="宋体"/>
        </w:rPr>
        <w:t>为</w:t>
      </w:r>
      <w:r w:rsidR="00C556CF" w:rsidRPr="00025957">
        <w:rPr>
          <w:position w:val="-4"/>
        </w:rPr>
        <w:object w:dxaOrig="200" w:dyaOrig="200">
          <v:shape id="_x0000_i1057" type="#_x0000_t75" style="width:10pt;height:10pt" o:ole="">
            <v:imagedata r:id="rId73" o:title=""/>
          </v:shape>
          <o:OLEObject Type="Embed" ProgID="Equation.DSMT4" ShapeID="_x0000_i1057" DrawAspect="Content" ObjectID="_1697183366" r:id="rId74"/>
        </w:object>
      </w:r>
      <w:r w:rsidRPr="00D25075">
        <w:rPr>
          <w:rFonts w:hAnsi="宋体"/>
        </w:rPr>
        <w:t>阶单位矩阵，满足</w:t>
      </w:r>
      <w:r w:rsidR="00C556CF" w:rsidRPr="00C556CF">
        <w:rPr>
          <w:position w:val="-6"/>
        </w:rPr>
        <w:object w:dxaOrig="680" w:dyaOrig="320">
          <v:shape id="_x0000_i1058" type="#_x0000_t75" style="width:34pt;height:16pt" o:ole="">
            <v:imagedata r:id="rId75" o:title=""/>
          </v:shape>
          <o:OLEObject Type="Embed" ProgID="Equation.DSMT4" ShapeID="_x0000_i1058" DrawAspect="Content" ObjectID="_1697183367" r:id="rId76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AA38D0">
      <w:pPr>
        <w:ind w:leftChars="200" w:left="480"/>
      </w:pPr>
      <w:r>
        <w:rPr>
          <w:rFonts w:hint="eastAsia"/>
        </w:rPr>
        <w:t xml:space="preserve">(A) </w:t>
      </w:r>
      <w:r w:rsidR="00D9333A" w:rsidRPr="00025957">
        <w:rPr>
          <w:position w:val="-4"/>
        </w:rPr>
        <w:object w:dxaOrig="600" w:dyaOrig="260">
          <v:shape id="_x0000_i1059" type="#_x0000_t75" style="width:30pt;height:13pt" o:ole="">
            <v:imagedata r:id="rId77" o:title=""/>
          </v:shape>
          <o:OLEObject Type="Embed" ProgID="Equation.DSMT4" ShapeID="_x0000_i1059" DrawAspect="Content" ObjectID="_1697183368" r:id="rId78"/>
        </w:object>
      </w:r>
      <w:r w:rsidR="002760F2" w:rsidRPr="00D25075">
        <w:rPr>
          <w:rFonts w:hAnsi="宋体"/>
        </w:rPr>
        <w:t>不可逆，</w:t>
      </w:r>
      <w:r w:rsidR="00C556CF" w:rsidRPr="00025957">
        <w:rPr>
          <w:position w:val="-4"/>
        </w:rPr>
        <w:object w:dxaOrig="600" w:dyaOrig="260">
          <v:shape id="_x0000_i1060" type="#_x0000_t75" style="width:30pt;height:13pt" o:ole="">
            <v:imagedata r:id="rId79" o:title=""/>
          </v:shape>
          <o:OLEObject Type="Embed" ProgID="Equation.DSMT4" ShapeID="_x0000_i1060" DrawAspect="Content" ObjectID="_1697183369" r:id="rId80"/>
        </w:object>
      </w:r>
      <w:r w:rsidR="002760F2" w:rsidRPr="00D25075">
        <w:rPr>
          <w:rFonts w:hAnsi="宋体"/>
        </w:rPr>
        <w:t>不可逆</w:t>
      </w:r>
      <w:r w:rsidR="00AA38D0">
        <w:rPr>
          <w:rFonts w:hint="eastAsia"/>
        </w:rPr>
        <w:t>．</w:t>
      </w:r>
      <w:r w:rsidR="00D9333A">
        <w:rPr>
          <w:rFonts w:hint="eastAsia"/>
        </w:rPr>
        <w:tab/>
      </w:r>
      <w:r w:rsidR="007548E4">
        <w:tab/>
      </w:r>
      <w:r>
        <w:rPr>
          <w:rFonts w:hint="eastAsia"/>
        </w:rPr>
        <w:t xml:space="preserve">(B) </w:t>
      </w:r>
      <w:r w:rsidR="00C556CF" w:rsidRPr="00025957">
        <w:rPr>
          <w:position w:val="-4"/>
        </w:rPr>
        <w:object w:dxaOrig="600" w:dyaOrig="260">
          <v:shape id="_x0000_i1061" type="#_x0000_t75" style="width:30pt;height:13pt" o:ole="">
            <v:imagedata r:id="rId81" o:title=""/>
          </v:shape>
          <o:OLEObject Type="Embed" ProgID="Equation.DSMT4" ShapeID="_x0000_i1061" DrawAspect="Content" ObjectID="_1697183370" r:id="rId82"/>
        </w:object>
      </w:r>
      <w:r w:rsidR="002760F2" w:rsidRPr="00D25075">
        <w:rPr>
          <w:rFonts w:hAnsi="宋体"/>
        </w:rPr>
        <w:t>不可逆，</w:t>
      </w:r>
      <w:r w:rsidR="00C556CF" w:rsidRPr="00025957">
        <w:rPr>
          <w:position w:val="-4"/>
        </w:rPr>
        <w:object w:dxaOrig="600" w:dyaOrig="260">
          <v:shape id="_x0000_i1062" type="#_x0000_t75" style="width:30pt;height:13pt" o:ole="">
            <v:imagedata r:id="rId83" o:title=""/>
          </v:shape>
          <o:OLEObject Type="Embed" ProgID="Equation.DSMT4" ShapeID="_x0000_i1062" DrawAspect="Content" ObjectID="_1697183371" r:id="rId84"/>
        </w:object>
      </w:r>
      <w:r w:rsidR="002760F2" w:rsidRPr="00D25075">
        <w:rPr>
          <w:rFonts w:hAnsi="宋体"/>
        </w:rPr>
        <w:t>可逆</w:t>
      </w:r>
      <w:r w:rsidR="00AA38D0">
        <w:rPr>
          <w:rFonts w:hint="eastAsia"/>
        </w:rPr>
        <w:t>．</w:t>
      </w:r>
    </w:p>
    <w:p w:rsidR="002760F2" w:rsidRDefault="00C02943" w:rsidP="00AA38D0">
      <w:pPr>
        <w:ind w:leftChars="200" w:left="480"/>
      </w:pPr>
      <w:r>
        <w:rPr>
          <w:rFonts w:hint="eastAsia"/>
        </w:rPr>
        <w:t xml:space="preserve">(C) </w:t>
      </w:r>
      <w:r w:rsidR="00C556CF" w:rsidRPr="00025957">
        <w:rPr>
          <w:position w:val="-4"/>
        </w:rPr>
        <w:object w:dxaOrig="600" w:dyaOrig="260">
          <v:shape id="_x0000_i1063" type="#_x0000_t75" style="width:30pt;height:13pt" o:ole="">
            <v:imagedata r:id="rId77" o:title=""/>
          </v:shape>
          <o:OLEObject Type="Embed" ProgID="Equation.DSMT4" ShapeID="_x0000_i1063" DrawAspect="Content" ObjectID="_1697183372" r:id="rId85"/>
        </w:object>
      </w:r>
      <w:r w:rsidR="002760F2" w:rsidRPr="00D25075">
        <w:rPr>
          <w:rFonts w:hAnsi="宋体"/>
        </w:rPr>
        <w:t>可逆，</w:t>
      </w:r>
      <w:r w:rsidR="00C556CF" w:rsidRPr="00025957">
        <w:rPr>
          <w:position w:val="-4"/>
        </w:rPr>
        <w:object w:dxaOrig="600" w:dyaOrig="260">
          <v:shape id="_x0000_i1064" type="#_x0000_t75" style="width:30pt;height:13pt" o:ole="">
            <v:imagedata r:id="rId86" o:title=""/>
          </v:shape>
          <o:OLEObject Type="Embed" ProgID="Equation.DSMT4" ShapeID="_x0000_i1064" DrawAspect="Content" ObjectID="_1697183373" r:id="rId87"/>
        </w:object>
      </w:r>
      <w:r w:rsidR="002760F2" w:rsidRPr="00D25075">
        <w:rPr>
          <w:rFonts w:hAnsi="宋体"/>
        </w:rPr>
        <w:t>可逆</w:t>
      </w:r>
      <w:r w:rsidR="00AA38D0">
        <w:rPr>
          <w:rFonts w:hint="eastAsia"/>
        </w:rPr>
        <w:t>．</w:t>
      </w:r>
      <w:r w:rsidR="00AA38D0">
        <w:tab/>
      </w:r>
      <w:r w:rsidR="00AA38D0">
        <w:tab/>
      </w:r>
      <w:r w:rsidR="00AA38D0">
        <w:tab/>
      </w:r>
      <w:r>
        <w:rPr>
          <w:rFonts w:hint="eastAsia"/>
        </w:rPr>
        <w:t xml:space="preserve">(D) </w:t>
      </w:r>
      <w:r w:rsidR="00C556CF" w:rsidRPr="00025957">
        <w:rPr>
          <w:position w:val="-4"/>
        </w:rPr>
        <w:object w:dxaOrig="600" w:dyaOrig="260">
          <v:shape id="_x0000_i1065" type="#_x0000_t75" style="width:30pt;height:13pt" o:ole="">
            <v:imagedata r:id="rId88" o:title=""/>
          </v:shape>
          <o:OLEObject Type="Embed" ProgID="Equation.DSMT4" ShapeID="_x0000_i1065" DrawAspect="Content" ObjectID="_1697183374" r:id="rId89"/>
        </w:object>
      </w:r>
      <w:r w:rsidR="002760F2" w:rsidRPr="00D25075">
        <w:rPr>
          <w:rFonts w:hAnsi="宋体"/>
        </w:rPr>
        <w:t>可逆，</w:t>
      </w:r>
      <w:r w:rsidR="00C556CF" w:rsidRPr="00025957">
        <w:rPr>
          <w:position w:val="-4"/>
        </w:rPr>
        <w:object w:dxaOrig="600" w:dyaOrig="260">
          <v:shape id="_x0000_i1066" type="#_x0000_t75" style="width:30pt;height:13pt" o:ole="">
            <v:imagedata r:id="rId90" o:title=""/>
          </v:shape>
          <o:OLEObject Type="Embed" ProgID="Equation.DSMT4" ShapeID="_x0000_i1066" DrawAspect="Content" ObjectID="_1697183375" r:id="rId91"/>
        </w:object>
      </w:r>
      <w:r w:rsidR="002760F2" w:rsidRPr="00D25075">
        <w:rPr>
          <w:rFonts w:hAnsi="宋体"/>
        </w:rPr>
        <w:t>不可逆</w:t>
      </w:r>
      <w:r w:rsidR="00AA38D0">
        <w:rPr>
          <w:rFonts w:hint="eastAsia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Default="002760F2" w:rsidP="0020637B">
      <w:pPr>
        <w:ind w:left="480" w:hangingChars="200" w:hanging="480"/>
      </w:pPr>
      <w:r>
        <w:rPr>
          <w:rFonts w:hAnsi="宋体"/>
        </w:rPr>
        <w:t>(</w:t>
      </w:r>
      <w:r w:rsidRPr="00D25075">
        <w:t>6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</w:t>
      </w:r>
      <w:r w:rsidR="00C556CF" w:rsidRPr="00025957">
        <w:rPr>
          <w:position w:val="-4"/>
        </w:rPr>
        <w:object w:dxaOrig="240" w:dyaOrig="260">
          <v:shape id="_x0000_i1067" type="#_x0000_t75" style="width:12pt;height:13pt" o:ole="">
            <v:imagedata r:id="rId92" o:title=""/>
          </v:shape>
          <o:OLEObject Type="Embed" ProgID="Equation.DSMT4" ShapeID="_x0000_i1067" DrawAspect="Content" ObjectID="_1697183376" r:id="rId93"/>
        </w:object>
      </w:r>
      <w:r w:rsidRPr="00D25075">
        <w:rPr>
          <w:rFonts w:hAnsi="宋体"/>
        </w:rPr>
        <w:t>为</w:t>
      </w:r>
      <w:r w:rsidR="00C556CF" w:rsidRPr="00C556CF">
        <w:rPr>
          <w:position w:val="-6"/>
        </w:rPr>
        <w:object w:dxaOrig="180" w:dyaOrig="279">
          <v:shape id="_x0000_i1068" type="#_x0000_t75" style="width:9pt;height:14pt" o:ole="">
            <v:imagedata r:id="rId94" o:title=""/>
          </v:shape>
          <o:OLEObject Type="Embed" ProgID="Equation.DSMT4" ShapeID="_x0000_i1068" DrawAspect="Content" ObjectID="_1697183377" r:id="rId95"/>
        </w:object>
      </w:r>
      <w:r w:rsidRPr="00D25075">
        <w:rPr>
          <w:rFonts w:hAnsi="宋体"/>
        </w:rPr>
        <w:t>阶实对称矩阵，如果二次曲面方程</w:t>
      </w:r>
      <w:r w:rsidR="00C556CF" w:rsidRPr="00C556CF">
        <w:rPr>
          <w:position w:val="-50"/>
        </w:rPr>
        <w:object w:dxaOrig="1740" w:dyaOrig="1120">
          <v:shape id="_x0000_i1069" type="#_x0000_t75" style="width:87pt;height:56pt" o:ole="">
            <v:imagedata r:id="rId96" o:title=""/>
          </v:shape>
          <o:OLEObject Type="Embed" ProgID="Equation.DSMT4" ShapeID="_x0000_i1069" DrawAspect="Content" ObjectID="_1697183378" r:id="rId97"/>
        </w:object>
      </w:r>
      <w:r w:rsidRPr="00D25075">
        <w:rPr>
          <w:rFonts w:hAnsi="宋体"/>
        </w:rPr>
        <w:t>在正交变换下的标准方程的图形如图，则</w:t>
      </w:r>
      <w:r w:rsidR="00C556CF" w:rsidRPr="00025957">
        <w:rPr>
          <w:position w:val="-4"/>
        </w:rPr>
        <w:object w:dxaOrig="240" w:dyaOrig="260">
          <v:shape id="_x0000_i1070" type="#_x0000_t75" style="width:12pt;height:13pt" o:ole="">
            <v:imagedata r:id="rId98" o:title=""/>
          </v:shape>
          <o:OLEObject Type="Embed" ProgID="Equation.DSMT4" ShapeID="_x0000_i1070" DrawAspect="Content" ObjectID="_1697183379" r:id="rId99"/>
        </w:object>
      </w:r>
      <w:r w:rsidRPr="00D25075">
        <w:rPr>
          <w:rFonts w:hAnsi="宋体"/>
        </w:rPr>
        <w:t>的正特征值个数为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20637B">
      <w:pPr>
        <w:ind w:leftChars="200" w:left="480"/>
      </w:pPr>
      <w:r>
        <w:rPr>
          <w:rFonts w:hint="eastAsia"/>
        </w:rPr>
        <w:t xml:space="preserve">(A) </w:t>
      </w:r>
      <w:r w:rsidR="00C556CF" w:rsidRPr="00C556CF">
        <w:rPr>
          <w:position w:val="-6"/>
        </w:rPr>
        <w:object w:dxaOrig="200" w:dyaOrig="279">
          <v:shape id="_x0000_i1071" type="#_x0000_t75" style="width:10pt;height:14pt" o:ole="">
            <v:imagedata r:id="rId100" o:title=""/>
          </v:shape>
          <o:OLEObject Type="Embed" ProgID="Equation.DSMT4" ShapeID="_x0000_i1071" DrawAspect="Content" ObjectID="_1697183380" r:id="rId101"/>
        </w:object>
      </w:r>
      <w:r w:rsidR="0020637B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025957">
        <w:rPr>
          <w:position w:val="-4"/>
        </w:rPr>
        <w:object w:dxaOrig="180" w:dyaOrig="260">
          <v:shape id="_x0000_i1072" type="#_x0000_t75" style="width:9pt;height:13pt" o:ole="">
            <v:imagedata r:id="rId102" o:title=""/>
          </v:shape>
          <o:OLEObject Type="Embed" ProgID="Equation.DSMT4" ShapeID="_x0000_i1072" DrawAspect="Content" ObjectID="_1697183381" r:id="rId103"/>
        </w:object>
      </w:r>
      <w:r w:rsidR="0020637B">
        <w:rPr>
          <w:rFonts w:hint="eastAsia"/>
        </w:rPr>
        <w:t>．</w:t>
      </w:r>
      <w:r w:rsidR="0020637B">
        <w:rPr>
          <w:rFonts w:hint="eastAsia"/>
        </w:rPr>
        <w:tab/>
      </w:r>
      <w:r w:rsidR="0020637B">
        <w:rPr>
          <w:rFonts w:hint="eastAsia"/>
        </w:rPr>
        <w:tab/>
      </w:r>
      <w:r w:rsidR="0020637B">
        <w:rPr>
          <w:rFonts w:hint="eastAsia"/>
        </w:rPr>
        <w:tab/>
      </w:r>
      <w:r>
        <w:rPr>
          <w:rFonts w:hint="eastAsia"/>
        </w:rPr>
        <w:t xml:space="preserve">(C) </w:t>
      </w:r>
      <w:r w:rsidR="00C556CF" w:rsidRPr="00025957">
        <w:rPr>
          <w:position w:val="-4"/>
        </w:rPr>
        <w:object w:dxaOrig="180" w:dyaOrig="260">
          <v:shape id="_x0000_i1073" type="#_x0000_t75" style="width:9pt;height:13pt" o:ole="">
            <v:imagedata r:id="rId104" o:title=""/>
          </v:shape>
          <o:OLEObject Type="Embed" ProgID="Equation.DSMT4" ShapeID="_x0000_i1073" DrawAspect="Content" ObjectID="_1697183382" r:id="rId105"/>
        </w:object>
      </w:r>
      <w:r w:rsidR="0020637B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6"/>
        </w:rPr>
        <w:object w:dxaOrig="180" w:dyaOrig="279">
          <v:shape id="_x0000_i1074" type="#_x0000_t75" style="width:9pt;height:14pt" o:ole="">
            <v:imagedata r:id="rId106" o:title=""/>
          </v:shape>
          <o:OLEObject Type="Embed" ProgID="Equation.DSMT4" ShapeID="_x0000_i1074" DrawAspect="Content" ObjectID="_1697183383" r:id="rId107"/>
        </w:object>
      </w:r>
      <w:r w:rsidR="0020637B">
        <w:rPr>
          <w:rFonts w:hint="eastAsia"/>
        </w:rPr>
        <w:t>．</w:t>
      </w:r>
    </w:p>
    <w:p w:rsidR="002760F2" w:rsidRPr="00D25075" w:rsidRDefault="000B3034" w:rsidP="002760F2">
      <w:pPr>
        <w:jc w:val="center"/>
      </w:pPr>
      <w:r>
        <w:rPr>
          <w:noProof/>
        </w:rPr>
        <w:lastRenderedPageBreak/>
        <w:drawing>
          <wp:inline distT="0" distB="0" distL="0" distR="0">
            <wp:extent cx="2269067" cy="1701800"/>
            <wp:effectExtent l="19050" t="0" r="0" b="0"/>
            <wp:docPr id="1" name="图片 0" descr="2008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08A.png"/>
                    <pic:cNvPicPr/>
                  </pic:nvPicPr>
                  <pic:blipFill>
                    <a:blip r:embed="rId10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69067" cy="170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760F2" w:rsidRPr="0009635A" w:rsidRDefault="002760F2" w:rsidP="002760F2"/>
    <w:p w:rsidR="002760F2" w:rsidRPr="002760F2" w:rsidRDefault="002760F2" w:rsidP="002760F2">
      <w:pPr>
        <w:rPr>
          <w:rFonts w:hAnsi="宋体"/>
        </w:rPr>
      </w:pPr>
    </w:p>
    <w:p w:rsidR="002760F2" w:rsidRPr="00D25075" w:rsidRDefault="002760F2" w:rsidP="0009635A">
      <w:pPr>
        <w:ind w:left="480" w:hangingChars="200" w:hanging="480"/>
      </w:pPr>
      <w:r>
        <w:rPr>
          <w:rFonts w:hAnsi="宋体"/>
        </w:rPr>
        <w:t>(</w:t>
      </w:r>
      <w:r w:rsidRPr="00D25075">
        <w:t>7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设随机变量</w:t>
      </w:r>
      <w:r w:rsidR="00C556CF" w:rsidRPr="00C556CF">
        <w:rPr>
          <w:position w:val="-8"/>
        </w:rPr>
        <w:object w:dxaOrig="460" w:dyaOrig="279">
          <v:shape id="_x0000_i1075" type="#_x0000_t75" style="width:23pt;height:14pt" o:ole="">
            <v:imagedata r:id="rId109" o:title=""/>
          </v:shape>
          <o:OLEObject Type="Embed" ProgID="Equation.DSMT4" ShapeID="_x0000_i1075" DrawAspect="Content" ObjectID="_1697183384" r:id="rId110"/>
        </w:object>
      </w:r>
      <w:r w:rsidRPr="00D25075">
        <w:rPr>
          <w:rFonts w:hAnsi="宋体"/>
        </w:rPr>
        <w:t>独立同分布，且</w:t>
      </w:r>
      <w:r w:rsidR="00C556CF" w:rsidRPr="00025957">
        <w:rPr>
          <w:position w:val="-4"/>
        </w:rPr>
        <w:object w:dxaOrig="240" w:dyaOrig="240">
          <v:shape id="_x0000_i1076" type="#_x0000_t75" style="width:12pt;height:12pt" o:ole="">
            <v:imagedata r:id="rId111" o:title=""/>
          </v:shape>
          <o:OLEObject Type="Embed" ProgID="Equation.DSMT4" ShapeID="_x0000_i1076" DrawAspect="Content" ObjectID="_1697183385" r:id="rId112"/>
        </w:object>
      </w:r>
      <w:r w:rsidRPr="00D25075">
        <w:rPr>
          <w:rFonts w:hAnsi="宋体"/>
        </w:rPr>
        <w:t>分布函数为</w:t>
      </w:r>
      <w:r w:rsidR="00C556CF" w:rsidRPr="00C556CF">
        <w:rPr>
          <w:position w:val="-14"/>
        </w:rPr>
        <w:object w:dxaOrig="560" w:dyaOrig="400">
          <v:shape id="_x0000_i1077" type="#_x0000_t75" style="width:28pt;height:20pt" o:ole="">
            <v:imagedata r:id="rId113" o:title=""/>
          </v:shape>
          <o:OLEObject Type="Embed" ProgID="Equation.DSMT4" ShapeID="_x0000_i1077" DrawAspect="Content" ObjectID="_1697183386" r:id="rId114"/>
        </w:object>
      </w:r>
      <w:r w:rsidRPr="00D25075">
        <w:rPr>
          <w:rFonts w:hAnsi="宋体"/>
        </w:rPr>
        <w:t>，则</w:t>
      </w:r>
      <w:r w:rsidR="00C556CF" w:rsidRPr="00C556CF">
        <w:rPr>
          <w:position w:val="-14"/>
        </w:rPr>
        <w:object w:dxaOrig="1480" w:dyaOrig="400">
          <v:shape id="_x0000_i1078" type="#_x0000_t75" style="width:74pt;height:20pt" o:ole="">
            <v:imagedata r:id="rId115" o:title=""/>
          </v:shape>
          <o:OLEObject Type="Embed" ProgID="Equation.DSMT4" ShapeID="_x0000_i1078" DrawAspect="Content" ObjectID="_1697183387" r:id="rId116"/>
        </w:object>
      </w:r>
      <w:r w:rsidRPr="00D25075">
        <w:rPr>
          <w:rFonts w:hAnsi="宋体"/>
        </w:rPr>
        <w:t>分布函数为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09635A">
      <w:pPr>
        <w:ind w:leftChars="200" w:left="480"/>
      </w:pPr>
      <w:r>
        <w:rPr>
          <w:rFonts w:hint="eastAsia"/>
        </w:rPr>
        <w:t xml:space="preserve">(A) </w:t>
      </w:r>
      <w:r w:rsidR="00C556CF" w:rsidRPr="00C556CF">
        <w:rPr>
          <w:position w:val="-14"/>
        </w:rPr>
        <w:object w:dxaOrig="660" w:dyaOrig="400">
          <v:shape id="_x0000_i1079" type="#_x0000_t75" style="width:33pt;height:20pt" o:ole="">
            <v:imagedata r:id="rId117" o:title=""/>
          </v:shape>
          <o:OLEObject Type="Embed" ProgID="Equation.DSMT4" ShapeID="_x0000_i1079" DrawAspect="Content" ObjectID="_1697183388" r:id="rId118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>
        <w:rPr>
          <w:rFonts w:hint="eastAsia"/>
        </w:rPr>
        <w:t xml:space="preserve">(B) </w:t>
      </w:r>
      <w:r w:rsidR="00C556CF" w:rsidRPr="00C556CF">
        <w:rPr>
          <w:position w:val="-14"/>
        </w:rPr>
        <w:object w:dxaOrig="1100" w:dyaOrig="400">
          <v:shape id="_x0000_i1080" type="#_x0000_t75" style="width:55pt;height:20pt" o:ole="">
            <v:imagedata r:id="rId119" o:title=""/>
          </v:shape>
          <o:OLEObject Type="Embed" ProgID="Equation.DSMT4" ShapeID="_x0000_i1080" DrawAspect="Content" ObjectID="_1697183389" r:id="rId120"/>
        </w:object>
      </w:r>
      <w:r w:rsidR="0009635A">
        <w:rPr>
          <w:rFonts w:hint="eastAsia"/>
        </w:rPr>
        <w:t>．</w:t>
      </w:r>
    </w:p>
    <w:p w:rsidR="002760F2" w:rsidRDefault="00C02943" w:rsidP="0009635A">
      <w:pPr>
        <w:ind w:leftChars="200" w:left="480"/>
      </w:pPr>
      <w:r>
        <w:rPr>
          <w:rFonts w:hint="eastAsia"/>
        </w:rPr>
        <w:t xml:space="preserve">(C) </w:t>
      </w:r>
      <w:r w:rsidR="00C556CF" w:rsidRPr="00C556CF">
        <w:rPr>
          <w:position w:val="-16"/>
        </w:rPr>
        <w:object w:dxaOrig="1480" w:dyaOrig="480">
          <v:shape id="_x0000_i1081" type="#_x0000_t75" style="width:74pt;height:24pt" o:ole="">
            <v:imagedata r:id="rId121" o:title=""/>
          </v:shape>
          <o:OLEObject Type="Embed" ProgID="Equation.DSMT4" ShapeID="_x0000_i1081" DrawAspect="Content" ObjectID="_1697183390" r:id="rId122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 w:rsidR="0009635A">
        <w:rPr>
          <w:rFonts w:hint="eastAsia"/>
        </w:rPr>
        <w:tab/>
      </w:r>
      <w:r>
        <w:rPr>
          <w:rFonts w:hint="eastAsia"/>
        </w:rPr>
        <w:t xml:space="preserve">(D) </w:t>
      </w:r>
      <w:r w:rsidR="00C556CF" w:rsidRPr="00C556CF">
        <w:rPr>
          <w:position w:val="-16"/>
        </w:rPr>
        <w:object w:dxaOrig="2160" w:dyaOrig="440">
          <v:shape id="_x0000_i1082" type="#_x0000_t75" style="width:108pt;height:22pt" o:ole="">
            <v:imagedata r:id="rId123" o:title=""/>
          </v:shape>
          <o:OLEObject Type="Embed" ProgID="Equation.DSMT4" ShapeID="_x0000_i1082" DrawAspect="Content" ObjectID="_1697183391" r:id="rId124"/>
        </w:object>
      </w:r>
      <w:r w:rsidR="0009635A">
        <w:rPr>
          <w:rFonts w:hint="eastAsia"/>
        </w:rPr>
        <w:t>．</w:t>
      </w:r>
    </w:p>
    <w:p w:rsidR="002760F2" w:rsidRPr="00686C06" w:rsidRDefault="002760F2" w:rsidP="002760F2"/>
    <w:p w:rsidR="002760F2" w:rsidRPr="00D25075" w:rsidRDefault="002760F2" w:rsidP="002760F2"/>
    <w:p w:rsidR="002760F2" w:rsidRPr="00D25075" w:rsidRDefault="002760F2" w:rsidP="002760F2">
      <w:r>
        <w:rPr>
          <w:rFonts w:hAnsi="宋体"/>
        </w:rPr>
        <w:t>(</w:t>
      </w:r>
      <w:r w:rsidRPr="00D25075">
        <w:t>8</w:t>
      </w:r>
      <w:r>
        <w:rPr>
          <w:rFonts w:hAnsi="宋体"/>
        </w:rPr>
        <w:t>)</w:t>
      </w:r>
      <w:r w:rsidR="0009635A">
        <w:rPr>
          <w:rFonts w:hAnsi="宋体" w:hint="eastAsia"/>
        </w:rPr>
        <w:t xml:space="preserve"> </w:t>
      </w:r>
      <w:r w:rsidRPr="00D25075">
        <w:rPr>
          <w:rFonts w:hAnsi="宋体"/>
        </w:rPr>
        <w:t>设随机变量</w:t>
      </w:r>
      <w:r w:rsidR="00C556CF" w:rsidRPr="00C556CF">
        <w:rPr>
          <w:position w:val="-14"/>
        </w:rPr>
        <w:object w:dxaOrig="1160" w:dyaOrig="400">
          <v:shape id="_x0000_i1083" type="#_x0000_t75" style="width:58pt;height:20pt" o:ole="">
            <v:imagedata r:id="rId125" o:title=""/>
          </v:shape>
          <o:OLEObject Type="Embed" ProgID="Equation.DSMT4" ShapeID="_x0000_i1083" DrawAspect="Content" ObjectID="_1697183392" r:id="rId126"/>
        </w:object>
      </w:r>
      <w:r w:rsidRPr="00D25075">
        <w:rPr>
          <w:rFonts w:hAnsi="宋体"/>
        </w:rPr>
        <w:t>，</w:t>
      </w:r>
      <w:r w:rsidR="00C556CF" w:rsidRPr="00C556CF">
        <w:rPr>
          <w:position w:val="-14"/>
        </w:rPr>
        <w:object w:dxaOrig="1160" w:dyaOrig="400">
          <v:shape id="_x0000_i1084" type="#_x0000_t75" style="width:58pt;height:20pt" o:ole="">
            <v:imagedata r:id="rId127" o:title=""/>
          </v:shape>
          <o:OLEObject Type="Embed" ProgID="Equation.DSMT4" ShapeID="_x0000_i1084" DrawAspect="Content" ObjectID="_1697183393" r:id="rId128"/>
        </w:object>
      </w:r>
      <w:r w:rsidRPr="00D25075">
        <w:rPr>
          <w:rFonts w:hAnsi="宋体"/>
        </w:rPr>
        <w:t>，且相关系数</w:t>
      </w:r>
      <w:r w:rsidR="00C556CF" w:rsidRPr="00C556CF">
        <w:rPr>
          <w:position w:val="-12"/>
        </w:rPr>
        <w:object w:dxaOrig="760" w:dyaOrig="360">
          <v:shape id="_x0000_i1085" type="#_x0000_t75" style="width:38pt;height:18pt" o:ole="">
            <v:imagedata r:id="rId129" o:title=""/>
          </v:shape>
          <o:OLEObject Type="Embed" ProgID="Equation.DSMT4" ShapeID="_x0000_i1085" DrawAspect="Content" ObjectID="_1697183394" r:id="rId130"/>
        </w:object>
      </w:r>
      <w:r w:rsidRPr="00D25075">
        <w:rPr>
          <w:rFonts w:hAnsi="宋体"/>
        </w:rPr>
        <w:t>，则</w:t>
      </w:r>
      <w:r>
        <w:rPr>
          <w:rFonts w:hAnsi="宋体"/>
        </w:rPr>
        <w:t>(</w:t>
      </w:r>
      <w:r w:rsidRPr="00D25075">
        <w:t xml:space="preserve">  </w:t>
      </w:r>
      <w:r w:rsidR="00E02BE3">
        <w:rPr>
          <w:rFonts w:hint="eastAsia"/>
        </w:rPr>
        <w:t xml:space="preserve"> </w:t>
      </w:r>
      <w:r w:rsidRPr="00D25075">
        <w:t xml:space="preserve"> </w:t>
      </w:r>
      <w:r>
        <w:rPr>
          <w:rFonts w:hAnsi="宋体"/>
        </w:rPr>
        <w:t>)</w:t>
      </w:r>
    </w:p>
    <w:p w:rsidR="002760F2" w:rsidRPr="00D25075" w:rsidRDefault="00C02943" w:rsidP="0009635A">
      <w:pPr>
        <w:ind w:firstLineChars="200" w:firstLine="480"/>
      </w:pPr>
      <w:r>
        <w:rPr>
          <w:rFonts w:hint="eastAsia"/>
        </w:rPr>
        <w:t xml:space="preserve">(A) </w:t>
      </w:r>
      <w:r w:rsidR="00C556CF" w:rsidRPr="00C556CF">
        <w:rPr>
          <w:position w:val="-14"/>
        </w:rPr>
        <w:object w:dxaOrig="1880" w:dyaOrig="400">
          <v:shape id="_x0000_i1086" type="#_x0000_t75" style="width:94pt;height:20pt" o:ole="">
            <v:imagedata r:id="rId131" o:title=""/>
          </v:shape>
          <o:OLEObject Type="Embed" ProgID="Equation.DSMT4" ShapeID="_x0000_i1086" DrawAspect="Content" ObjectID="_1697183395" r:id="rId132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(B) </w:t>
      </w:r>
      <w:r w:rsidR="00C556CF" w:rsidRPr="00C556CF">
        <w:rPr>
          <w:position w:val="-14"/>
        </w:rPr>
        <w:object w:dxaOrig="1740" w:dyaOrig="400">
          <v:shape id="_x0000_i1087" type="#_x0000_t75" style="width:87pt;height:20pt" o:ole="">
            <v:imagedata r:id="rId133" o:title=""/>
          </v:shape>
          <o:OLEObject Type="Embed" ProgID="Equation.DSMT4" ShapeID="_x0000_i1087" DrawAspect="Content" ObjectID="_1697183396" r:id="rId134"/>
        </w:object>
      </w:r>
      <w:r w:rsidR="0009635A">
        <w:rPr>
          <w:rFonts w:hint="eastAsia"/>
        </w:rPr>
        <w:t>．</w:t>
      </w:r>
    </w:p>
    <w:p w:rsidR="002760F2" w:rsidRDefault="00C02943" w:rsidP="0009635A">
      <w:pPr>
        <w:ind w:firstLineChars="200" w:firstLine="480"/>
      </w:pPr>
      <w:r>
        <w:rPr>
          <w:rFonts w:hint="eastAsia"/>
        </w:rPr>
        <w:t xml:space="preserve">(C) </w:t>
      </w:r>
      <w:r w:rsidR="00C556CF" w:rsidRPr="00C556CF">
        <w:rPr>
          <w:position w:val="-14"/>
        </w:rPr>
        <w:object w:dxaOrig="1880" w:dyaOrig="400">
          <v:shape id="_x0000_i1088" type="#_x0000_t75" style="width:94pt;height:20pt" o:ole="">
            <v:imagedata r:id="rId135" o:title=""/>
          </v:shape>
          <o:OLEObject Type="Embed" ProgID="Equation.DSMT4" ShapeID="_x0000_i1088" DrawAspect="Content" ObjectID="_1697183397" r:id="rId136"/>
        </w:object>
      </w:r>
      <w:r w:rsidR="0009635A">
        <w:rPr>
          <w:rFonts w:hint="eastAsia"/>
        </w:rPr>
        <w:t>．</w:t>
      </w:r>
      <w:r w:rsidR="002760F2" w:rsidRPr="00D25075">
        <w:tab/>
      </w:r>
      <w:r w:rsidR="002760F2" w:rsidRPr="00D25075">
        <w:tab/>
      </w:r>
      <w:r w:rsidR="002760F2" w:rsidRPr="00D25075">
        <w:tab/>
      </w:r>
      <w:r>
        <w:rPr>
          <w:rFonts w:hint="eastAsia"/>
        </w:rPr>
        <w:t xml:space="preserve">(D) </w:t>
      </w:r>
      <w:r w:rsidR="00C556CF" w:rsidRPr="00C556CF">
        <w:rPr>
          <w:position w:val="-14"/>
        </w:rPr>
        <w:object w:dxaOrig="1740" w:dyaOrig="400">
          <v:shape id="_x0000_i1089" type="#_x0000_t75" style="width:87pt;height:20pt" o:ole="">
            <v:imagedata r:id="rId137" o:title=""/>
          </v:shape>
          <o:OLEObject Type="Embed" ProgID="Equation.DSMT4" ShapeID="_x0000_i1089" DrawAspect="Content" ObjectID="_1697183398" r:id="rId138"/>
        </w:object>
      </w:r>
      <w:r w:rsidR="0009635A">
        <w:rPr>
          <w:rFonts w:hint="eastAsia"/>
        </w:rPr>
        <w:t>．</w:t>
      </w:r>
    </w:p>
    <w:p w:rsidR="002760F2" w:rsidRPr="00686C06" w:rsidRDefault="002760F2" w:rsidP="002760F2"/>
    <w:p w:rsidR="002760F2" w:rsidRPr="002760F2" w:rsidRDefault="002760F2" w:rsidP="002760F2"/>
    <w:p w:rsidR="002760F2" w:rsidRDefault="002760F2" w:rsidP="002760F2">
      <w:pPr>
        <w:pStyle w:val="1"/>
      </w:pPr>
      <w:r w:rsidRPr="00D25075">
        <w:t>二、填空题</w:t>
      </w:r>
      <w:r>
        <w:rPr>
          <w:rFonts w:hint="eastAsia"/>
        </w:rPr>
        <w:t>（</w:t>
      </w:r>
      <w:r>
        <w:t>9</w:t>
      </w:r>
      <w:r>
        <w:rPr>
          <w:rFonts w:hint="eastAsia"/>
        </w:rPr>
        <w:t>~</w:t>
      </w:r>
      <w:r w:rsidRPr="00D25075">
        <w:t>14小题，每小题4分，共24分</w:t>
      </w:r>
      <w:r>
        <w:rPr>
          <w:rFonts w:hint="eastAsia"/>
        </w:rPr>
        <w:t>）</w:t>
      </w:r>
    </w:p>
    <w:p w:rsidR="002760F2" w:rsidRPr="002760F2" w:rsidRDefault="002760F2" w:rsidP="002760F2">
      <w:pPr>
        <w:outlineLvl w:val="0"/>
      </w:pPr>
    </w:p>
    <w:p w:rsidR="002760F2" w:rsidRPr="002760F2" w:rsidRDefault="002760F2" w:rsidP="002760F2">
      <w:pPr>
        <w:outlineLvl w:val="0"/>
      </w:pPr>
    </w:p>
    <w:p w:rsidR="002760F2" w:rsidRPr="00D25075" w:rsidRDefault="002760F2" w:rsidP="002760F2">
      <w:r>
        <w:rPr>
          <w:rFonts w:hAnsi="宋体"/>
        </w:rPr>
        <w:t>(</w:t>
      </w:r>
      <w:r w:rsidRPr="00D25075">
        <w:t>9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微分方程</w:t>
      </w:r>
      <w:r w:rsidR="00C556CF" w:rsidRPr="00C556CF">
        <w:rPr>
          <w:position w:val="-10"/>
        </w:rPr>
        <w:object w:dxaOrig="1080" w:dyaOrig="320">
          <v:shape id="_x0000_i1090" type="#_x0000_t75" style="width:54pt;height:16pt" o:ole="">
            <v:imagedata r:id="rId139" o:title=""/>
          </v:shape>
          <o:OLEObject Type="Embed" ProgID="Equation.DSMT4" ShapeID="_x0000_i1090" DrawAspect="Content" ObjectID="_1697183399" r:id="rId140"/>
        </w:object>
      </w:r>
      <w:r w:rsidRPr="00D25075">
        <w:rPr>
          <w:rFonts w:hAnsi="宋体"/>
        </w:rPr>
        <w:t>满足条件</w:t>
      </w:r>
      <w:r w:rsidR="00C556CF" w:rsidRPr="00C556CF">
        <w:rPr>
          <w:position w:val="-14"/>
        </w:rPr>
        <w:object w:dxaOrig="900" w:dyaOrig="400">
          <v:shape id="_x0000_i1091" type="#_x0000_t75" style="width:45pt;height:20pt" o:ole="">
            <v:imagedata r:id="rId141" o:title=""/>
          </v:shape>
          <o:OLEObject Type="Embed" ProgID="Equation.DSMT4" ShapeID="_x0000_i1091" DrawAspect="Content" ObjectID="_1697183400" r:id="rId142"/>
        </w:object>
      </w:r>
      <w:r w:rsidRPr="00D25075">
        <w:rPr>
          <w:rFonts w:hAnsi="宋体"/>
        </w:rPr>
        <w:t>的解是</w:t>
      </w:r>
      <w:r w:rsidR="00C556CF" w:rsidRPr="00C556CF">
        <w:rPr>
          <w:position w:val="-10"/>
        </w:rPr>
        <w:object w:dxaOrig="420" w:dyaOrig="260">
          <v:shape id="_x0000_i1092" type="#_x0000_t75" style="width:21pt;height:13pt" o:ole="">
            <v:imagedata r:id="rId143" o:title=""/>
          </v:shape>
          <o:OLEObject Type="Embed" ProgID="Equation.DSMT4" ShapeID="_x0000_i1092" DrawAspect="Content" ObjectID="_1697183401" r:id="rId144"/>
        </w:objec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Pr="00686C06" w:rsidRDefault="002760F2" w:rsidP="002760F2"/>
    <w:p w:rsidR="002760F2" w:rsidRPr="002760F2" w:rsidRDefault="002760F2" w:rsidP="002760F2">
      <w:pPr>
        <w:rPr>
          <w:rFonts w:hAnsi="宋体"/>
        </w:rPr>
      </w:pPr>
    </w:p>
    <w:p w:rsidR="002760F2" w:rsidRPr="00D25075" w:rsidRDefault="002760F2" w:rsidP="002760F2">
      <w:r>
        <w:rPr>
          <w:rFonts w:hAnsi="宋体"/>
        </w:rPr>
        <w:t>(</w:t>
      </w:r>
      <w:r w:rsidRPr="00D25075">
        <w:t>10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曲线</w:t>
      </w:r>
      <w:r w:rsidR="00C556CF" w:rsidRPr="00C556CF">
        <w:rPr>
          <w:position w:val="-14"/>
        </w:rPr>
        <w:object w:dxaOrig="2299" w:dyaOrig="400">
          <v:shape id="_x0000_i1093" type="#_x0000_t75" style="width:115pt;height:20pt" o:ole="">
            <v:imagedata r:id="rId145" o:title=""/>
          </v:shape>
          <o:OLEObject Type="Embed" ProgID="Equation.DSMT4" ShapeID="_x0000_i1093" DrawAspect="Content" ObjectID="_1697183402" r:id="rId146"/>
        </w:object>
      </w:r>
      <w:r w:rsidRPr="00D25075">
        <w:rPr>
          <w:rFonts w:hAnsi="宋体"/>
        </w:rPr>
        <w:t>在点</w:t>
      </w:r>
      <w:r w:rsidR="00C556CF" w:rsidRPr="00C556CF">
        <w:rPr>
          <w:position w:val="-14"/>
        </w:rPr>
        <w:object w:dxaOrig="560" w:dyaOrig="400">
          <v:shape id="_x0000_i1094" type="#_x0000_t75" style="width:28pt;height:20pt" o:ole="">
            <v:imagedata r:id="rId147" o:title=""/>
          </v:shape>
          <o:OLEObject Type="Embed" ProgID="Equation.DSMT4" ShapeID="_x0000_i1094" DrawAspect="Content" ObjectID="_1697183403" r:id="rId148"/>
        </w:object>
      </w:r>
      <w:r w:rsidRPr="00D25075">
        <w:rPr>
          <w:rFonts w:hAnsi="宋体"/>
        </w:rPr>
        <w:t>处的切线方程为</w: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Pr="00686C06" w:rsidRDefault="002760F2" w:rsidP="002760F2"/>
    <w:p w:rsidR="002760F2" w:rsidRPr="002760F2" w:rsidRDefault="002760F2" w:rsidP="002760F2">
      <w:pPr>
        <w:ind w:left="360" w:hangingChars="150" w:hanging="360"/>
        <w:rPr>
          <w:rFonts w:hAnsi="宋体"/>
        </w:rPr>
      </w:pPr>
    </w:p>
    <w:p w:rsidR="002760F2" w:rsidRPr="00D25075" w:rsidRDefault="002760F2" w:rsidP="00005D86">
      <w:pPr>
        <w:ind w:left="480" w:hangingChars="200" w:hanging="480"/>
      </w:pPr>
      <w:r>
        <w:rPr>
          <w:rFonts w:hAnsi="宋体"/>
        </w:rPr>
        <w:t>(</w:t>
      </w:r>
      <w:r w:rsidRPr="00D25075">
        <w:t>11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已知幂级数</w:t>
      </w:r>
      <w:r w:rsidR="00C556CF" w:rsidRPr="00C556CF">
        <w:rPr>
          <w:position w:val="-28"/>
        </w:rPr>
        <w:object w:dxaOrig="1320" w:dyaOrig="680">
          <v:shape id="_x0000_i1095" type="#_x0000_t75" style="width:66pt;height:34pt" o:ole="">
            <v:imagedata r:id="rId149" o:title=""/>
          </v:shape>
          <o:OLEObject Type="Embed" ProgID="Equation.DSMT4" ShapeID="_x0000_i1095" DrawAspect="Content" ObjectID="_1697183404" r:id="rId150"/>
        </w:object>
      </w:r>
      <w:r w:rsidRPr="00D25075">
        <w:rPr>
          <w:rFonts w:hAnsi="宋体"/>
        </w:rPr>
        <w:t>在</w:t>
      </w:r>
      <w:r w:rsidR="00C556CF" w:rsidRPr="00C556CF">
        <w:rPr>
          <w:position w:val="-6"/>
        </w:rPr>
        <w:object w:dxaOrig="560" w:dyaOrig="279">
          <v:shape id="_x0000_i1096" type="#_x0000_t75" style="width:28pt;height:14pt" o:ole="">
            <v:imagedata r:id="rId151" o:title=""/>
          </v:shape>
          <o:OLEObject Type="Embed" ProgID="Equation.DSMT4" ShapeID="_x0000_i1096" DrawAspect="Content" ObjectID="_1697183405" r:id="rId152"/>
        </w:object>
      </w:r>
      <w:r w:rsidRPr="00D25075">
        <w:rPr>
          <w:rFonts w:hAnsi="宋体"/>
        </w:rPr>
        <w:t>处收敛，在</w:t>
      </w:r>
      <w:r w:rsidR="00C556CF" w:rsidRPr="00025957">
        <w:rPr>
          <w:position w:val="-4"/>
        </w:rPr>
        <w:object w:dxaOrig="720" w:dyaOrig="240">
          <v:shape id="_x0000_i1097" type="#_x0000_t75" style="width:36pt;height:12pt" o:ole="">
            <v:imagedata r:id="rId153" o:title=""/>
          </v:shape>
          <o:OLEObject Type="Embed" ProgID="Equation.DSMT4" ShapeID="_x0000_i1097" DrawAspect="Content" ObjectID="_1697183406" r:id="rId154"/>
        </w:object>
      </w:r>
      <w:r w:rsidRPr="00D25075">
        <w:rPr>
          <w:rFonts w:hAnsi="宋体"/>
        </w:rPr>
        <w:t>处发散，则幂级数</w:t>
      </w:r>
      <w:r w:rsidR="00C556CF" w:rsidRPr="00C556CF">
        <w:rPr>
          <w:position w:val="-28"/>
        </w:rPr>
        <w:object w:dxaOrig="1320" w:dyaOrig="680">
          <v:shape id="_x0000_i1098" type="#_x0000_t75" style="width:66pt;height:34pt" o:ole="">
            <v:imagedata r:id="rId155" o:title=""/>
          </v:shape>
          <o:OLEObject Type="Embed" ProgID="Equation.DSMT4" ShapeID="_x0000_i1098" DrawAspect="Content" ObjectID="_1697183407" r:id="rId156"/>
        </w:object>
      </w:r>
      <w:r w:rsidRPr="00D25075">
        <w:rPr>
          <w:rFonts w:hAnsi="宋体"/>
        </w:rPr>
        <w:t>的收敛域为</w: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rPr>
          <w:rFonts w:hAnsi="宋体"/>
        </w:rPr>
      </w:pPr>
    </w:p>
    <w:p w:rsidR="002760F2" w:rsidRPr="002760F2" w:rsidRDefault="002760F2" w:rsidP="002760F2">
      <w:pPr>
        <w:rPr>
          <w:rFonts w:hAnsi="宋体"/>
        </w:rPr>
      </w:pPr>
    </w:p>
    <w:p w:rsidR="002760F2" w:rsidRPr="00D25075" w:rsidRDefault="002760F2" w:rsidP="002760F2">
      <w:r>
        <w:rPr>
          <w:rFonts w:hAnsi="宋体"/>
        </w:rPr>
        <w:t>(</w:t>
      </w:r>
      <w:r w:rsidRPr="00D25075">
        <w:t>12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设曲面</w:t>
      </w:r>
      <w:r w:rsidR="00C556CF" w:rsidRPr="00025957">
        <w:rPr>
          <w:position w:val="-4"/>
        </w:rPr>
        <w:object w:dxaOrig="220" w:dyaOrig="240">
          <v:shape id="_x0000_i1099" type="#_x0000_t75" style="width:11pt;height:12pt" o:ole="">
            <v:imagedata r:id="rId157" o:title=""/>
          </v:shape>
          <o:OLEObject Type="Embed" ProgID="Equation.DSMT4" ShapeID="_x0000_i1099" DrawAspect="Content" ObjectID="_1697183408" r:id="rId158"/>
        </w:object>
      </w:r>
      <w:r w:rsidRPr="00D25075">
        <w:rPr>
          <w:rFonts w:hAnsi="宋体"/>
        </w:rPr>
        <w:t>是</w:t>
      </w:r>
      <w:r w:rsidR="00C556CF" w:rsidRPr="00C556CF">
        <w:rPr>
          <w:position w:val="-12"/>
        </w:rPr>
        <w:object w:dxaOrig="1640" w:dyaOrig="440">
          <v:shape id="_x0000_i1100" type="#_x0000_t75" style="width:82pt;height:22pt" o:ole="">
            <v:imagedata r:id="rId159" o:title=""/>
          </v:shape>
          <o:OLEObject Type="Embed" ProgID="Equation.DSMT4" ShapeID="_x0000_i1100" DrawAspect="Content" ObjectID="_1697183409" r:id="rId160"/>
        </w:object>
      </w:r>
      <w:r w:rsidRPr="00D25075">
        <w:rPr>
          <w:rFonts w:hAnsi="宋体"/>
        </w:rPr>
        <w:t>的上侧，则</w:t>
      </w:r>
      <w:r w:rsidR="00C556CF" w:rsidRPr="00C556CF">
        <w:rPr>
          <w:position w:val="-32"/>
        </w:rPr>
        <w:object w:dxaOrig="2920" w:dyaOrig="620">
          <v:shape id="_x0000_i1101" type="#_x0000_t75" style="width:146pt;height:31pt" o:ole="">
            <v:imagedata r:id="rId161" o:title=""/>
          </v:shape>
          <o:OLEObject Type="Embed" ProgID="Equation.DSMT4" ShapeID="_x0000_i1101" DrawAspect="Content" ObjectID="_1697183410" r:id="rId162"/>
        </w:objec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Pr="00686C06" w:rsidRDefault="002760F2" w:rsidP="002760F2"/>
    <w:p w:rsidR="002760F2" w:rsidRDefault="002760F2" w:rsidP="002760F2">
      <w:pPr>
        <w:ind w:left="360" w:hangingChars="150" w:hanging="360"/>
        <w:rPr>
          <w:rFonts w:hAnsi="宋体"/>
        </w:rPr>
      </w:pPr>
    </w:p>
    <w:p w:rsidR="002760F2" w:rsidRPr="00D25075" w:rsidRDefault="002760F2" w:rsidP="00005D86">
      <w:pPr>
        <w:ind w:left="480" w:hangingChars="200" w:hanging="480"/>
      </w:pPr>
      <w:r>
        <w:rPr>
          <w:rFonts w:hAnsi="宋体"/>
        </w:rPr>
        <w:t>(</w:t>
      </w:r>
      <w:r w:rsidRPr="00D25075">
        <w:t>13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</w:t>
      </w:r>
      <w:r w:rsidR="00C556CF" w:rsidRPr="00025957">
        <w:rPr>
          <w:position w:val="-4"/>
        </w:rPr>
        <w:object w:dxaOrig="240" w:dyaOrig="260">
          <v:shape id="_x0000_i1102" type="#_x0000_t75" style="width:12pt;height:13pt" o:ole="">
            <v:imagedata r:id="rId163" o:title=""/>
          </v:shape>
          <o:OLEObject Type="Embed" ProgID="Equation.DSMT4" ShapeID="_x0000_i1102" DrawAspect="Content" ObjectID="_1697183411" r:id="rId164"/>
        </w:object>
      </w:r>
      <w:r w:rsidRPr="00D25075">
        <w:rPr>
          <w:rFonts w:hAnsi="宋体"/>
        </w:rPr>
        <w:t>为</w:t>
      </w:r>
      <w:r w:rsidR="00C556CF" w:rsidRPr="00025957">
        <w:rPr>
          <w:position w:val="-4"/>
        </w:rPr>
        <w:object w:dxaOrig="180" w:dyaOrig="260">
          <v:shape id="_x0000_i1103" type="#_x0000_t75" style="width:9pt;height:13pt" o:ole="">
            <v:imagedata r:id="rId165" o:title=""/>
          </v:shape>
          <o:OLEObject Type="Embed" ProgID="Equation.DSMT4" ShapeID="_x0000_i1103" DrawAspect="Content" ObjectID="_1697183412" r:id="rId166"/>
        </w:object>
      </w:r>
      <w:r w:rsidRPr="00D25075">
        <w:rPr>
          <w:rFonts w:hAnsi="宋体"/>
        </w:rPr>
        <w:t>阶矩阵，</w:t>
      </w:r>
      <w:r w:rsidR="00C556CF" w:rsidRPr="00C556CF">
        <w:rPr>
          <w:position w:val="-12"/>
        </w:rPr>
        <w:object w:dxaOrig="600" w:dyaOrig="360">
          <v:shape id="_x0000_i1104" type="#_x0000_t75" style="width:30pt;height:18pt" o:ole="">
            <v:imagedata r:id="rId167" o:title=""/>
          </v:shape>
          <o:OLEObject Type="Embed" ProgID="Equation.DSMT4" ShapeID="_x0000_i1104" DrawAspect="Content" ObjectID="_1697183413" r:id="rId168"/>
        </w:object>
      </w:r>
      <w:r w:rsidRPr="00D25075">
        <w:rPr>
          <w:rFonts w:hAnsi="宋体"/>
        </w:rPr>
        <w:t>为线性无关的</w:t>
      </w:r>
      <w:r w:rsidR="00C556CF" w:rsidRPr="00025957">
        <w:rPr>
          <w:position w:val="-4"/>
        </w:rPr>
        <w:object w:dxaOrig="180" w:dyaOrig="260">
          <v:shape id="_x0000_i1105" type="#_x0000_t75" style="width:9pt;height:13pt" o:ole="">
            <v:imagedata r:id="rId169" o:title=""/>
          </v:shape>
          <o:OLEObject Type="Embed" ProgID="Equation.DSMT4" ShapeID="_x0000_i1105" DrawAspect="Content" ObjectID="_1697183414" r:id="rId170"/>
        </w:object>
      </w:r>
      <w:r w:rsidRPr="00D25075">
        <w:rPr>
          <w:rFonts w:hAnsi="宋体"/>
        </w:rPr>
        <w:t>维列向量，</w:t>
      </w:r>
      <w:r w:rsidR="00C556CF" w:rsidRPr="00C556CF">
        <w:rPr>
          <w:position w:val="-12"/>
        </w:rPr>
        <w:object w:dxaOrig="2280" w:dyaOrig="360">
          <v:shape id="_x0000_i1106" type="#_x0000_t75" style="width:114pt;height:18pt" o:ole="">
            <v:imagedata r:id="rId171" o:title=""/>
          </v:shape>
          <o:OLEObject Type="Embed" ProgID="Equation.DSMT4" ShapeID="_x0000_i1106" DrawAspect="Content" ObjectID="_1697183415" r:id="rId172"/>
        </w:object>
      </w:r>
      <w:r w:rsidRPr="00D25075">
        <w:rPr>
          <w:rFonts w:hAnsi="宋体"/>
        </w:rPr>
        <w:t>，则</w:t>
      </w:r>
      <w:r w:rsidR="00C556CF" w:rsidRPr="00025957">
        <w:rPr>
          <w:position w:val="-4"/>
        </w:rPr>
        <w:object w:dxaOrig="240" w:dyaOrig="260">
          <v:shape id="_x0000_i1107" type="#_x0000_t75" style="width:12pt;height:13pt" o:ole="">
            <v:imagedata r:id="rId173" o:title=""/>
          </v:shape>
          <o:OLEObject Type="Embed" ProgID="Equation.DSMT4" ShapeID="_x0000_i1107" DrawAspect="Content" ObjectID="_1697183416" r:id="rId174"/>
        </w:object>
      </w:r>
      <w:r w:rsidRPr="00D25075">
        <w:rPr>
          <w:rFonts w:hAnsi="宋体"/>
        </w:rPr>
        <w:t>的非零特征值为</w: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1E074D" w:rsidRDefault="002760F2" w:rsidP="002760F2">
      <w:pPr>
        <w:ind w:left="720" w:hangingChars="300" w:hanging="720"/>
        <w:rPr>
          <w:rFonts w:hAnsi="宋体"/>
        </w:rPr>
      </w:pPr>
    </w:p>
    <w:p w:rsidR="002760F2" w:rsidRDefault="002760F2" w:rsidP="00DD37B4">
      <w:pPr>
        <w:ind w:left="480" w:hangingChars="200" w:hanging="480"/>
      </w:pPr>
      <w:r>
        <w:rPr>
          <w:rFonts w:hAnsi="宋体"/>
        </w:rPr>
        <w:t>(</w:t>
      </w:r>
      <w:r w:rsidRPr="00D25075">
        <w:t>14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设随机变量</w:t>
      </w:r>
      <w:r w:rsidR="00C556CF" w:rsidRPr="00025957">
        <w:rPr>
          <w:position w:val="-4"/>
        </w:rPr>
        <w:object w:dxaOrig="240" w:dyaOrig="240">
          <v:shape id="_x0000_i1108" type="#_x0000_t75" style="width:12pt;height:12pt" o:ole="">
            <v:imagedata r:id="rId175" o:title=""/>
          </v:shape>
          <o:OLEObject Type="Embed" ProgID="Equation.DSMT4" ShapeID="_x0000_i1108" DrawAspect="Content" ObjectID="_1697183417" r:id="rId176"/>
        </w:object>
      </w:r>
      <w:r w:rsidRPr="00D25075">
        <w:rPr>
          <w:rFonts w:hAnsi="宋体"/>
        </w:rPr>
        <w:t>服从参数为</w:t>
      </w:r>
      <w:r w:rsidR="00C556CF" w:rsidRPr="00025957">
        <w:rPr>
          <w:position w:val="-4"/>
        </w:rPr>
        <w:object w:dxaOrig="180" w:dyaOrig="260">
          <v:shape id="_x0000_i1109" type="#_x0000_t75" style="width:9pt;height:13pt" o:ole="">
            <v:imagedata r:id="rId177" o:title=""/>
          </v:shape>
          <o:OLEObject Type="Embed" ProgID="Equation.DSMT4" ShapeID="_x0000_i1109" DrawAspect="Content" ObjectID="_1697183418" r:id="rId178"/>
        </w:object>
      </w:r>
      <w:r w:rsidRPr="00D25075">
        <w:rPr>
          <w:rFonts w:hAnsi="宋体"/>
        </w:rPr>
        <w:t>的泊松分布，则</w:t>
      </w:r>
      <w:r w:rsidR="00C556CF" w:rsidRPr="00C556CF">
        <w:rPr>
          <w:position w:val="-16"/>
        </w:rPr>
        <w:object w:dxaOrig="1400" w:dyaOrig="440">
          <v:shape id="_x0000_i1110" type="#_x0000_t75" style="width:70pt;height:22pt" o:ole="">
            <v:imagedata r:id="rId179" o:title=""/>
          </v:shape>
          <o:OLEObject Type="Embed" ProgID="Equation.DSMT4" ShapeID="_x0000_i1110" DrawAspect="Content" ObjectID="_1697183419" r:id="rId180"/>
        </w:object>
      </w:r>
      <w:r w:rsidR="00354666">
        <w:rPr>
          <w:rFonts w:hint="eastAsia"/>
          <w:u w:val="single"/>
        </w:rPr>
        <w:t xml:space="preserve">        </w:t>
      </w:r>
      <w:r w:rsidR="00354666">
        <w:rPr>
          <w:rFonts w:hint="eastAsia"/>
        </w:rPr>
        <w:t>．</w:t>
      </w:r>
    </w:p>
    <w:p w:rsidR="002760F2" w:rsidRPr="002760F2" w:rsidRDefault="002760F2" w:rsidP="001E074D"/>
    <w:p w:rsidR="002760F2" w:rsidRPr="00D25075" w:rsidRDefault="002760F2" w:rsidP="002760F2">
      <w:pPr>
        <w:ind w:left="720" w:hangingChars="300" w:hanging="720"/>
      </w:pPr>
    </w:p>
    <w:p w:rsidR="002760F2" w:rsidRPr="00D25075" w:rsidRDefault="002760F2" w:rsidP="002760F2">
      <w:pPr>
        <w:pStyle w:val="1"/>
      </w:pPr>
      <w:r w:rsidRPr="00D25075">
        <w:t>三、解答题</w:t>
      </w:r>
      <w:r>
        <w:rPr>
          <w:rFonts w:hint="eastAsia"/>
        </w:rPr>
        <w:t>（</w:t>
      </w:r>
      <w:r w:rsidRPr="00D25075">
        <w:t>15</w:t>
      </w:r>
      <w:r>
        <w:rPr>
          <w:rFonts w:hint="eastAsia"/>
        </w:rPr>
        <w:t>~</w:t>
      </w:r>
      <w:r w:rsidRPr="00D25075">
        <w:t>23小题，共94分</w:t>
      </w:r>
      <w:r>
        <w:t>）</w:t>
      </w:r>
    </w:p>
    <w:p w:rsidR="002760F2" w:rsidRDefault="002760F2" w:rsidP="002760F2">
      <w:pPr>
        <w:rPr>
          <w:szCs w:val="21"/>
        </w:rPr>
      </w:pPr>
    </w:p>
    <w:p w:rsid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(15)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>
        <w:rPr>
          <w:rFonts w:hint="eastAsia"/>
        </w:rPr>
        <w:t>9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2760F2" w:rsidP="002760F2">
      <w:pPr>
        <w:ind w:firstLineChars="200" w:firstLine="480"/>
      </w:pPr>
      <w:r w:rsidRPr="00D25075">
        <w:rPr>
          <w:rFonts w:hAnsi="宋体"/>
        </w:rPr>
        <w:t>求极限</w:t>
      </w:r>
      <w:r w:rsidR="00C556CF" w:rsidRPr="00C556CF">
        <w:rPr>
          <w:position w:val="-24"/>
        </w:rPr>
        <w:object w:dxaOrig="2780" w:dyaOrig="700">
          <v:shape id="_x0000_i1111" type="#_x0000_t75" style="width:139pt;height:35pt" o:ole="">
            <v:imagedata r:id="rId181" o:title=""/>
          </v:shape>
          <o:OLEObject Type="Embed" ProgID="Equation.DSMT4" ShapeID="_x0000_i1111" DrawAspect="Content" ObjectID="_1697183420" r:id="rId182"/>
        </w:object>
      </w:r>
      <w:r w:rsidR="00852B84">
        <w:rPr>
          <w:rFonts w:hint="eastAsia"/>
        </w:rPr>
        <w:t>．</w:t>
      </w:r>
    </w:p>
    <w:p w:rsidR="002760F2" w:rsidRPr="00686C06" w:rsidRDefault="002760F2" w:rsidP="002760F2"/>
    <w:p w:rsidR="002760F2" w:rsidRPr="00D25075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(16)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>
        <w:rPr>
          <w:rFonts w:hint="eastAsia"/>
        </w:rPr>
        <w:t>9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2760F2" w:rsidP="00852B84">
      <w:pPr>
        <w:ind w:leftChars="200" w:left="480"/>
        <w:rPr>
          <w:szCs w:val="21"/>
        </w:rPr>
      </w:pPr>
      <w:r w:rsidRPr="00D25075">
        <w:rPr>
          <w:rFonts w:hAnsi="宋体"/>
          <w:szCs w:val="21"/>
        </w:rPr>
        <w:t>计算曲线积分</w:t>
      </w:r>
      <w:r w:rsidR="00C556CF" w:rsidRPr="00C556CF">
        <w:rPr>
          <w:position w:val="-18"/>
        </w:rPr>
        <w:object w:dxaOrig="2580" w:dyaOrig="480">
          <v:shape id="_x0000_i1112" type="#_x0000_t75" style="width:129pt;height:24pt" o:ole="">
            <v:imagedata r:id="rId183" o:title=""/>
          </v:shape>
          <o:OLEObject Type="Embed" ProgID="Equation.DSMT4" ShapeID="_x0000_i1112" DrawAspect="Content" ObjectID="_1697183421" r:id="rId184"/>
        </w:object>
      </w:r>
      <w:r w:rsidRPr="00D25075">
        <w:rPr>
          <w:rFonts w:hAnsi="宋体"/>
          <w:szCs w:val="21"/>
        </w:rPr>
        <w:t>，其中</w:t>
      </w:r>
      <w:r w:rsidR="00C556CF" w:rsidRPr="00025957">
        <w:rPr>
          <w:position w:val="-4"/>
        </w:rPr>
        <w:object w:dxaOrig="200" w:dyaOrig="240">
          <v:shape id="_x0000_i1113" type="#_x0000_t75" style="width:10pt;height:12pt" o:ole="">
            <v:imagedata r:id="rId185" o:title=""/>
          </v:shape>
          <o:OLEObject Type="Embed" ProgID="Equation.DSMT4" ShapeID="_x0000_i1113" DrawAspect="Content" ObjectID="_1697183422" r:id="rId186"/>
        </w:object>
      </w:r>
      <w:r w:rsidRPr="00D25075">
        <w:rPr>
          <w:rFonts w:hAnsi="宋体"/>
          <w:szCs w:val="21"/>
        </w:rPr>
        <w:t>是曲线</w:t>
      </w:r>
      <w:r w:rsidR="00C556CF" w:rsidRPr="00C556CF">
        <w:rPr>
          <w:position w:val="-10"/>
        </w:rPr>
        <w:object w:dxaOrig="920" w:dyaOrig="300">
          <v:shape id="_x0000_i1114" type="#_x0000_t75" style="width:46pt;height:15pt" o:ole="">
            <v:imagedata r:id="rId187" o:title=""/>
          </v:shape>
          <o:OLEObject Type="Embed" ProgID="Equation.DSMT4" ShapeID="_x0000_i1114" DrawAspect="Content" ObjectID="_1697183423" r:id="rId188"/>
        </w:object>
      </w:r>
      <w:r w:rsidRPr="00D25075">
        <w:rPr>
          <w:rFonts w:hAnsi="宋体"/>
          <w:szCs w:val="21"/>
        </w:rPr>
        <w:t>上从点</w:t>
      </w:r>
      <w:r w:rsidR="00C556CF" w:rsidRPr="00C556CF">
        <w:rPr>
          <w:position w:val="-14"/>
        </w:rPr>
        <w:object w:dxaOrig="580" w:dyaOrig="400">
          <v:shape id="_x0000_i1115" type="#_x0000_t75" style="width:29pt;height:20pt" o:ole="">
            <v:imagedata r:id="rId189" o:title=""/>
          </v:shape>
          <o:OLEObject Type="Embed" ProgID="Equation.DSMT4" ShapeID="_x0000_i1115" DrawAspect="Content" ObjectID="_1697183424" r:id="rId190"/>
        </w:object>
      </w:r>
      <w:r w:rsidRPr="00D25075">
        <w:rPr>
          <w:rFonts w:hAnsi="宋体"/>
          <w:szCs w:val="21"/>
        </w:rPr>
        <w:t>到点</w:t>
      </w:r>
      <w:r w:rsidR="00C556CF" w:rsidRPr="00C556CF">
        <w:rPr>
          <w:position w:val="-14"/>
        </w:rPr>
        <w:object w:dxaOrig="600" w:dyaOrig="400">
          <v:shape id="_x0000_i1116" type="#_x0000_t75" style="width:30pt;height:20pt" o:ole="">
            <v:imagedata r:id="rId191" o:title=""/>
          </v:shape>
          <o:OLEObject Type="Embed" ProgID="Equation.DSMT4" ShapeID="_x0000_i1116" DrawAspect="Content" ObjectID="_1697183425" r:id="rId192"/>
        </w:object>
      </w:r>
      <w:r w:rsidRPr="00D25075">
        <w:rPr>
          <w:rFonts w:hAnsi="宋体"/>
          <w:szCs w:val="21"/>
        </w:rPr>
        <w:t>的一段</w:t>
      </w:r>
      <w:r w:rsidR="00852B84">
        <w:rPr>
          <w:rFonts w:hint="eastAsia"/>
          <w:szCs w:val="21"/>
        </w:rPr>
        <w:t>．</w:t>
      </w:r>
    </w:p>
    <w:p w:rsidR="002760F2" w:rsidRPr="00686C06" w:rsidRDefault="002760F2" w:rsidP="002760F2">
      <w:pPr>
        <w:rPr>
          <w:szCs w:val="21"/>
        </w:rPr>
      </w:pPr>
    </w:p>
    <w:p w:rsidR="002760F2" w:rsidRP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(17)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2760F2" w:rsidP="002760F2">
      <w:pPr>
        <w:ind w:firstLineChars="200" w:firstLine="480"/>
        <w:rPr>
          <w:szCs w:val="21"/>
        </w:rPr>
      </w:pPr>
      <w:r w:rsidRPr="00D25075">
        <w:rPr>
          <w:rFonts w:hAnsi="宋体"/>
          <w:szCs w:val="21"/>
        </w:rPr>
        <w:t>已知曲线</w:t>
      </w:r>
      <w:r w:rsidR="00C556CF" w:rsidRPr="00C556CF">
        <w:rPr>
          <w:position w:val="-32"/>
        </w:rPr>
        <w:object w:dxaOrig="2060" w:dyaOrig="760">
          <v:shape id="_x0000_i1117" type="#_x0000_t75" style="width:103pt;height:38pt" o:ole="">
            <v:imagedata r:id="rId193" o:title=""/>
          </v:shape>
          <o:OLEObject Type="Embed" ProgID="Equation.DSMT4" ShapeID="_x0000_i1117" DrawAspect="Content" ObjectID="_1697183426" r:id="rId194"/>
        </w:object>
      </w:r>
      <w:r w:rsidRPr="00D25075">
        <w:rPr>
          <w:rFonts w:hAnsi="宋体"/>
          <w:szCs w:val="21"/>
        </w:rPr>
        <w:t>，求曲线</w:t>
      </w:r>
      <w:r w:rsidR="00C556CF" w:rsidRPr="00C556CF">
        <w:rPr>
          <w:position w:val="-6"/>
        </w:rPr>
        <w:object w:dxaOrig="220" w:dyaOrig="279">
          <v:shape id="_x0000_i1118" type="#_x0000_t75" style="width:11pt;height:14pt" o:ole="">
            <v:imagedata r:id="rId195" o:title=""/>
          </v:shape>
          <o:OLEObject Type="Embed" ProgID="Equation.DSMT4" ShapeID="_x0000_i1118" DrawAspect="Content" ObjectID="_1697183427" r:id="rId196"/>
        </w:object>
      </w:r>
      <w:r w:rsidRPr="00D25075">
        <w:rPr>
          <w:rFonts w:hAnsi="宋体"/>
          <w:szCs w:val="21"/>
        </w:rPr>
        <w:t>距离</w:t>
      </w:r>
      <w:r w:rsidR="00C556CF" w:rsidRPr="00C556CF">
        <w:rPr>
          <w:position w:val="-10"/>
        </w:rPr>
        <w:object w:dxaOrig="460" w:dyaOrig="320">
          <v:shape id="_x0000_i1119" type="#_x0000_t75" style="width:23pt;height:16pt" o:ole="">
            <v:imagedata r:id="rId197" o:title=""/>
          </v:shape>
          <o:OLEObject Type="Embed" ProgID="Equation.DSMT4" ShapeID="_x0000_i1119" DrawAspect="Content" ObjectID="_1697183428" r:id="rId198"/>
        </w:object>
      </w:r>
      <w:r w:rsidRPr="00D25075">
        <w:rPr>
          <w:rFonts w:hAnsi="宋体"/>
          <w:szCs w:val="21"/>
        </w:rPr>
        <w:t>面最远的点和最近的点</w:t>
      </w:r>
      <w:r w:rsidR="00852B84">
        <w:rPr>
          <w:rFonts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2760F2">
      <w:pPr>
        <w:rPr>
          <w:szCs w:val="21"/>
        </w:rPr>
      </w:pPr>
    </w:p>
    <w:p w:rsidR="002760F2" w:rsidRDefault="002760F2" w:rsidP="002760F2">
      <w:pPr>
        <w:rPr>
          <w:rFonts w:hAnsi="宋体"/>
        </w:rPr>
      </w:pPr>
      <w:bookmarkStart w:id="2" w:name="OLE_LINK3"/>
      <w:r w:rsidRPr="00D25075">
        <w:rPr>
          <w:szCs w:val="21"/>
        </w:rPr>
        <w:t>(18)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10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Pr="000D635C" w:rsidRDefault="002760F2" w:rsidP="00852B84">
      <w:pPr>
        <w:ind w:leftChars="200" w:left="480"/>
        <w:rPr>
          <w:rFonts w:hAnsi="宋体"/>
        </w:rPr>
      </w:pPr>
      <w:r>
        <w:rPr>
          <w:rFonts w:hAnsi="宋体" w:hint="eastAsia"/>
        </w:rPr>
        <w:t>设</w:t>
      </w:r>
      <w:r w:rsidR="00C556CF" w:rsidRPr="00C556CF">
        <w:rPr>
          <w:position w:val="-14"/>
        </w:rPr>
        <w:object w:dxaOrig="580" w:dyaOrig="400">
          <v:shape id="_x0000_i1120" type="#_x0000_t75" style="width:29pt;height:20pt" o:ole="">
            <v:imagedata r:id="rId199" o:title=""/>
          </v:shape>
          <o:OLEObject Type="Embed" ProgID="Equation.DSMT4" ShapeID="_x0000_i1120" DrawAspect="Content" ObjectID="_1697183429" r:id="rId200"/>
        </w:object>
      </w:r>
      <w:r w:rsidR="009A383B">
        <w:rPr>
          <w:rFonts w:hint="eastAsia"/>
          <w:szCs w:val="21"/>
        </w:rPr>
        <w:t>是连续函数．</w:t>
      </w:r>
    </w:p>
    <w:p w:rsidR="002760F2" w:rsidRDefault="002760F2" w:rsidP="00852B84">
      <w:pPr>
        <w:ind w:leftChars="200" w:left="480"/>
        <w:rPr>
          <w:szCs w:val="21"/>
        </w:rPr>
      </w:pPr>
      <w:r>
        <w:rPr>
          <w:rFonts w:hAnsi="宋体" w:hint="eastAsia"/>
        </w:rPr>
        <w:t>(</w:t>
      </w:r>
      <w:r w:rsidR="009964B9" w:rsidRPr="009964B9">
        <w:rPr>
          <w:rFonts w:hAnsi="宋体" w:hint="eastAsia"/>
        </w:rPr>
        <w:t>Ⅰ</w:t>
      </w:r>
      <w:r>
        <w:rPr>
          <w:rFonts w:hAnsi="宋体" w:hint="eastAsia"/>
        </w:rPr>
        <w:t xml:space="preserve">) </w:t>
      </w:r>
      <w:r>
        <w:rPr>
          <w:rFonts w:hAnsi="宋体" w:hint="eastAsia"/>
        </w:rPr>
        <w:t>利用定义证明</w:t>
      </w:r>
      <w:r w:rsidRPr="00D25075">
        <w:rPr>
          <w:rFonts w:hAnsi="宋体"/>
          <w:szCs w:val="21"/>
        </w:rPr>
        <w:t>函数</w:t>
      </w:r>
      <w:r w:rsidR="00C556CF" w:rsidRPr="00C556CF">
        <w:rPr>
          <w:position w:val="-18"/>
        </w:rPr>
        <w:object w:dxaOrig="1740" w:dyaOrig="520">
          <v:shape id="_x0000_i1121" type="#_x0000_t75" style="width:87pt;height:26pt" o:ole="">
            <v:imagedata r:id="rId201" o:title=""/>
          </v:shape>
          <o:OLEObject Type="Embed" ProgID="Equation.DSMT4" ShapeID="_x0000_i1121" DrawAspect="Content" ObjectID="_1697183430" r:id="rId202"/>
        </w:object>
      </w:r>
      <w:r>
        <w:rPr>
          <w:rFonts w:hint="eastAsia"/>
          <w:szCs w:val="21"/>
        </w:rPr>
        <w:t>可导</w:t>
      </w:r>
      <w:r w:rsidRPr="00D25075">
        <w:rPr>
          <w:rFonts w:hAnsi="宋体"/>
          <w:szCs w:val="21"/>
        </w:rPr>
        <w:t>，且</w:t>
      </w:r>
      <w:r w:rsidR="00C556CF" w:rsidRPr="00C556CF">
        <w:rPr>
          <w:position w:val="-14"/>
        </w:rPr>
        <w:object w:dxaOrig="1340" w:dyaOrig="400">
          <v:shape id="_x0000_i1122" type="#_x0000_t75" style="width:67pt;height:20pt" o:ole="">
            <v:imagedata r:id="rId203" o:title=""/>
          </v:shape>
          <o:OLEObject Type="Embed" ProgID="Equation.DSMT4" ShapeID="_x0000_i1122" DrawAspect="Content" ObjectID="_1697183431" r:id="rId204"/>
        </w:object>
      </w:r>
      <w:r w:rsidR="00852B84">
        <w:rPr>
          <w:rFonts w:hint="eastAsia"/>
          <w:szCs w:val="21"/>
        </w:rPr>
        <w:t>．</w:t>
      </w:r>
    </w:p>
    <w:p w:rsidR="002760F2" w:rsidRDefault="002760F2" w:rsidP="00852B84">
      <w:pPr>
        <w:ind w:leftChars="200" w:left="960" w:hangingChars="200" w:hanging="480"/>
        <w:jc w:val="left"/>
        <w:rPr>
          <w:rFonts w:hAnsi="宋体"/>
        </w:rPr>
      </w:pPr>
      <w:r>
        <w:rPr>
          <w:rFonts w:hAnsi="宋体" w:hint="eastAsia"/>
        </w:rPr>
        <w:t>(</w:t>
      </w:r>
      <w:r w:rsidR="009964B9" w:rsidRPr="009964B9">
        <w:rPr>
          <w:rFonts w:hAnsi="宋体" w:hint="eastAsia"/>
        </w:rPr>
        <w:t>Ⅱ</w:t>
      </w:r>
      <w:r>
        <w:rPr>
          <w:rFonts w:hAnsi="宋体" w:hint="eastAsia"/>
        </w:rPr>
        <w:t xml:space="preserve">) </w:t>
      </w:r>
      <w:r w:rsidRPr="00D25075">
        <w:rPr>
          <w:rFonts w:hAnsi="宋体"/>
        </w:rPr>
        <w:t>当</w:t>
      </w:r>
      <w:r w:rsidR="00C556CF" w:rsidRPr="00C556CF">
        <w:rPr>
          <w:position w:val="-14"/>
        </w:rPr>
        <w:object w:dxaOrig="580" w:dyaOrig="400">
          <v:shape id="_x0000_i1123" type="#_x0000_t75" style="width:29pt;height:20pt" o:ole="">
            <v:imagedata r:id="rId205" o:title=""/>
          </v:shape>
          <o:OLEObject Type="Embed" ProgID="Equation.DSMT4" ShapeID="_x0000_i1123" DrawAspect="Content" ObjectID="_1697183432" r:id="rId206"/>
        </w:object>
      </w:r>
      <w:r w:rsidRPr="00D25075">
        <w:rPr>
          <w:rFonts w:hAnsi="宋体"/>
        </w:rPr>
        <w:t>是以</w:t>
      </w:r>
      <w:r w:rsidR="00C556CF" w:rsidRPr="00025957">
        <w:rPr>
          <w:position w:val="-4"/>
        </w:rPr>
        <w:object w:dxaOrig="180" w:dyaOrig="260">
          <v:shape id="_x0000_i1124" type="#_x0000_t75" style="width:9pt;height:13pt" o:ole="">
            <v:imagedata r:id="rId207" o:title=""/>
          </v:shape>
          <o:OLEObject Type="Embed" ProgID="Equation.DSMT4" ShapeID="_x0000_i1124" DrawAspect="Content" ObjectID="_1697183433" r:id="rId208"/>
        </w:object>
      </w:r>
      <w:r w:rsidRPr="00D25075">
        <w:rPr>
          <w:rFonts w:hAnsi="宋体"/>
        </w:rPr>
        <w:t>为周期的周期函数时，证明函数</w:t>
      </w:r>
      <w:r w:rsidR="00C556CF" w:rsidRPr="00C556CF">
        <w:rPr>
          <w:position w:val="-18"/>
        </w:rPr>
        <w:object w:dxaOrig="3120" w:dyaOrig="520">
          <v:shape id="_x0000_i1125" type="#_x0000_t75" style="width:156pt;height:26pt" o:ole="">
            <v:imagedata r:id="rId209" o:title=""/>
          </v:shape>
          <o:OLEObject Type="Embed" ProgID="Equation.DSMT4" ShapeID="_x0000_i1125" DrawAspect="Content" ObjectID="_1697183434" r:id="rId210"/>
        </w:object>
      </w:r>
      <w:r w:rsidRPr="00D25075">
        <w:rPr>
          <w:rFonts w:hAnsi="宋体"/>
        </w:rPr>
        <w:t>也是以</w:t>
      </w:r>
      <w:r w:rsidR="00C556CF" w:rsidRPr="00025957">
        <w:rPr>
          <w:position w:val="-4"/>
        </w:rPr>
        <w:object w:dxaOrig="180" w:dyaOrig="260">
          <v:shape id="_x0000_i1126" type="#_x0000_t75" style="width:9pt;height:13pt" o:ole="">
            <v:imagedata r:id="rId211" o:title=""/>
          </v:shape>
          <o:OLEObject Type="Embed" ProgID="Equation.DSMT4" ShapeID="_x0000_i1126" DrawAspect="Content" ObjectID="_1697183435" r:id="rId212"/>
        </w:object>
      </w:r>
      <w:r w:rsidRPr="00D25075">
        <w:rPr>
          <w:rFonts w:hAnsi="宋体"/>
        </w:rPr>
        <w:t>为周期的周期函数</w:t>
      </w:r>
      <w:r w:rsidR="00852B84">
        <w:rPr>
          <w:rFonts w:hAnsi="宋体" w:hint="eastAsia"/>
        </w:rPr>
        <w:t>．</w:t>
      </w:r>
    </w:p>
    <w:bookmarkEnd w:id="2"/>
    <w:p w:rsidR="002760F2" w:rsidRDefault="002760F2" w:rsidP="00CA0883">
      <w:pPr>
        <w:outlineLvl w:val="0"/>
        <w:rPr>
          <w:rFonts w:hAnsi="宋体"/>
          <w:szCs w:val="21"/>
          <w:highlight w:val="green"/>
        </w:rPr>
      </w:pPr>
    </w:p>
    <w:p w:rsidR="002760F2" w:rsidRPr="002760F2" w:rsidRDefault="002760F2" w:rsidP="002760F2"/>
    <w:p w:rsidR="002760F2" w:rsidRPr="00D25075" w:rsidRDefault="002760F2" w:rsidP="002760F2">
      <w:r w:rsidRPr="00D25075">
        <w:rPr>
          <w:szCs w:val="21"/>
        </w:rPr>
        <w:t>(19)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Default="00C556CF" w:rsidP="00852B84">
      <w:pPr>
        <w:ind w:leftChars="200" w:left="480"/>
        <w:rPr>
          <w:rFonts w:hAnsi="宋体"/>
          <w:szCs w:val="21"/>
        </w:rPr>
      </w:pPr>
      <w:r w:rsidRPr="00C556CF">
        <w:rPr>
          <w:position w:val="-14"/>
        </w:rPr>
        <w:object w:dxaOrig="1320" w:dyaOrig="400">
          <v:shape id="_x0000_i1127" type="#_x0000_t75" style="width:66pt;height:20pt" o:ole="">
            <v:imagedata r:id="rId213" o:title=""/>
          </v:shape>
          <o:OLEObject Type="Embed" ProgID="Equation.DSMT4" ShapeID="_x0000_i1127" DrawAspect="Content" ObjectID="_1697183436" r:id="rId214"/>
        </w:object>
      </w:r>
      <w:r w:rsidR="00CA0883">
        <w:rPr>
          <w:rFonts w:hint="eastAsia"/>
          <w:szCs w:val="21"/>
        </w:rPr>
        <w:t>（</w:t>
      </w:r>
      <w:r w:rsidRPr="00C556CF">
        <w:rPr>
          <w:position w:val="-6"/>
        </w:rPr>
        <w:object w:dxaOrig="940" w:dyaOrig="279">
          <v:shape id="_x0000_i1128" type="#_x0000_t75" style="width:47pt;height:14pt" o:ole="">
            <v:imagedata r:id="rId215" o:title=""/>
          </v:shape>
          <o:OLEObject Type="Embed" ProgID="Equation.DSMT4" ShapeID="_x0000_i1128" DrawAspect="Content" ObjectID="_1697183437" r:id="rId216"/>
        </w:object>
      </w:r>
      <w:r w:rsidR="00CA0883">
        <w:rPr>
          <w:rFonts w:hint="eastAsia"/>
          <w:szCs w:val="21"/>
        </w:rPr>
        <w:t>）</w:t>
      </w:r>
      <w:r w:rsidR="002760F2" w:rsidRPr="00D25075">
        <w:rPr>
          <w:rFonts w:hAnsi="宋体"/>
          <w:szCs w:val="21"/>
        </w:rPr>
        <w:t>展开成</w:t>
      </w:r>
      <w:r w:rsidR="00CA0883">
        <w:rPr>
          <w:rFonts w:hAnsi="宋体" w:hint="eastAsia"/>
          <w:szCs w:val="21"/>
        </w:rPr>
        <w:t>（</w:t>
      </w:r>
      <w:r w:rsidR="002760F2" w:rsidRPr="00D25075">
        <w:rPr>
          <w:rFonts w:hAnsi="宋体"/>
          <w:szCs w:val="21"/>
        </w:rPr>
        <w:t>以</w:t>
      </w:r>
      <w:r w:rsidRPr="00C556CF">
        <w:rPr>
          <w:position w:val="-6"/>
        </w:rPr>
        <w:object w:dxaOrig="340" w:dyaOrig="279">
          <v:shape id="_x0000_i1129" type="#_x0000_t75" style="width:17pt;height:14pt" o:ole="">
            <v:imagedata r:id="rId217" o:title=""/>
          </v:shape>
          <o:OLEObject Type="Embed" ProgID="Equation.DSMT4" ShapeID="_x0000_i1129" DrawAspect="Content" ObjectID="_1697183438" r:id="rId218"/>
        </w:object>
      </w:r>
      <w:r w:rsidR="002760F2" w:rsidRPr="00D25075">
        <w:rPr>
          <w:rFonts w:hAnsi="宋体"/>
          <w:szCs w:val="21"/>
        </w:rPr>
        <w:t>为周期的</w:t>
      </w:r>
      <w:r w:rsidR="00CA0883">
        <w:rPr>
          <w:rFonts w:hAnsi="宋体" w:hint="eastAsia"/>
          <w:szCs w:val="21"/>
        </w:rPr>
        <w:t>）</w:t>
      </w:r>
      <w:r w:rsidR="002760F2" w:rsidRPr="00D25075">
        <w:rPr>
          <w:rFonts w:hAnsi="宋体"/>
          <w:szCs w:val="21"/>
        </w:rPr>
        <w:t>余弦级数，并求级数</w:t>
      </w:r>
      <w:r w:rsidRPr="00C556CF">
        <w:rPr>
          <w:position w:val="-28"/>
        </w:rPr>
        <w:object w:dxaOrig="1080" w:dyaOrig="760">
          <v:shape id="_x0000_i1130" type="#_x0000_t75" style="width:54pt;height:38pt" o:ole="">
            <v:imagedata r:id="rId219" o:title=""/>
          </v:shape>
          <o:OLEObject Type="Embed" ProgID="Equation.DSMT4" ShapeID="_x0000_i1130" DrawAspect="Content" ObjectID="_1697183439" r:id="rId220"/>
        </w:object>
      </w:r>
      <w:r w:rsidR="002760F2" w:rsidRPr="00D25075">
        <w:rPr>
          <w:rFonts w:hAnsi="宋体"/>
          <w:szCs w:val="21"/>
        </w:rPr>
        <w:t>的和</w:t>
      </w:r>
      <w:r w:rsidR="00852B84">
        <w:rPr>
          <w:rFonts w:hAnsi="宋体"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2760F2" w:rsidRP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 w:rsidRPr="00D25075">
        <w:rPr>
          <w:szCs w:val="21"/>
        </w:rPr>
        <w:t>(20)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0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Pr="00D25075" w:rsidRDefault="00CA0883" w:rsidP="00CA0883">
      <w:pPr>
        <w:ind w:leftChars="200" w:left="480"/>
        <w:outlineLvl w:val="0"/>
        <w:rPr>
          <w:szCs w:val="21"/>
        </w:rPr>
      </w:pPr>
      <w:r>
        <w:rPr>
          <w:rFonts w:hint="eastAsia"/>
          <w:szCs w:val="21"/>
        </w:rPr>
        <w:t>设</w:t>
      </w:r>
      <w:r w:rsidR="00C556CF" w:rsidRPr="00C556CF">
        <w:rPr>
          <w:position w:val="-10"/>
        </w:rPr>
        <w:object w:dxaOrig="480" w:dyaOrig="320">
          <v:shape id="_x0000_i1131" type="#_x0000_t75" style="width:24pt;height:16pt" o:ole="">
            <v:imagedata r:id="rId221" o:title=""/>
          </v:shape>
          <o:OLEObject Type="Embed" ProgID="Equation.DSMT4" ShapeID="_x0000_i1131" DrawAspect="Content" ObjectID="_1697183440" r:id="rId222"/>
        </w:object>
      </w:r>
      <w:r>
        <w:rPr>
          <w:rFonts w:hAnsi="宋体"/>
          <w:szCs w:val="21"/>
        </w:rPr>
        <w:t>是</w:t>
      </w:r>
      <w:r w:rsidR="00C556CF" w:rsidRPr="00C556CF">
        <w:rPr>
          <w:position w:val="-6"/>
        </w:rPr>
        <w:object w:dxaOrig="180" w:dyaOrig="279">
          <v:shape id="_x0000_i1132" type="#_x0000_t75" style="width:9pt;height:14pt" o:ole="">
            <v:imagedata r:id="rId223" o:title=""/>
          </v:shape>
          <o:OLEObject Type="Embed" ProgID="Equation.DSMT4" ShapeID="_x0000_i1132" DrawAspect="Content" ObjectID="_1697183441" r:id="rId224"/>
        </w:object>
      </w:r>
      <w:r w:rsidRPr="00D25075">
        <w:rPr>
          <w:rFonts w:hAnsi="宋体"/>
          <w:szCs w:val="21"/>
        </w:rPr>
        <w:t>维列向量，</w:t>
      </w:r>
      <w:r>
        <w:rPr>
          <w:rFonts w:hAnsi="宋体" w:hint="eastAsia"/>
          <w:szCs w:val="21"/>
        </w:rPr>
        <w:t>矩阵</w:t>
      </w:r>
      <w:r w:rsidR="00C556CF" w:rsidRPr="00C556CF">
        <w:rPr>
          <w:position w:val="-10"/>
        </w:rPr>
        <w:object w:dxaOrig="1500" w:dyaOrig="360">
          <v:shape id="_x0000_i1133" type="#_x0000_t75" style="width:75pt;height:18pt" o:ole="">
            <v:imagedata r:id="rId225" o:title=""/>
          </v:shape>
          <o:OLEObject Type="Embed" ProgID="Equation.DSMT4" ShapeID="_x0000_i1133" DrawAspect="Content" ObjectID="_1697183442" r:id="rId226"/>
        </w:object>
      </w:r>
      <w:r w:rsidR="002760F2" w:rsidRPr="00D25075">
        <w:rPr>
          <w:rFonts w:hAnsi="宋体"/>
          <w:szCs w:val="21"/>
        </w:rPr>
        <w:t>，</w:t>
      </w:r>
      <w:r>
        <w:rPr>
          <w:rFonts w:hint="eastAsia"/>
          <w:szCs w:val="21"/>
        </w:rPr>
        <w:t>其中</w:t>
      </w:r>
      <w:r w:rsidR="00C556CF" w:rsidRPr="00C556CF">
        <w:rPr>
          <w:position w:val="-6"/>
        </w:rPr>
        <w:object w:dxaOrig="320" w:dyaOrig="320">
          <v:shape id="_x0000_i1134" type="#_x0000_t75" style="width:16pt;height:16pt" o:ole="">
            <v:imagedata r:id="rId227" o:title=""/>
          </v:shape>
          <o:OLEObject Type="Embed" ProgID="Equation.DSMT4" ShapeID="_x0000_i1134" DrawAspect="Content" ObjectID="_1697183443" r:id="rId228"/>
        </w:object>
      </w:r>
      <w:r w:rsidR="002760F2" w:rsidRPr="00D25075">
        <w:rPr>
          <w:rFonts w:hAnsi="宋体"/>
          <w:szCs w:val="21"/>
        </w:rPr>
        <w:t>为</w:t>
      </w:r>
      <w:r w:rsidR="00C556CF" w:rsidRPr="00C556CF">
        <w:rPr>
          <w:position w:val="-6"/>
        </w:rPr>
        <w:object w:dxaOrig="240" w:dyaOrig="220">
          <v:shape id="_x0000_i1135" type="#_x0000_t75" style="width:12pt;height:11pt" o:ole="">
            <v:imagedata r:id="rId229" o:title=""/>
          </v:shape>
          <o:OLEObject Type="Embed" ProgID="Equation.DSMT4" ShapeID="_x0000_i1135" DrawAspect="Content" ObjectID="_1697183444" r:id="rId230"/>
        </w:object>
      </w:r>
      <w:r w:rsidR="002760F2" w:rsidRPr="00D25075">
        <w:rPr>
          <w:rFonts w:hAnsi="宋体"/>
          <w:szCs w:val="21"/>
        </w:rPr>
        <w:t>的转置，</w:t>
      </w:r>
      <w:r w:rsidR="00C556CF" w:rsidRPr="00C556CF">
        <w:rPr>
          <w:position w:val="-10"/>
        </w:rPr>
        <w:object w:dxaOrig="340" w:dyaOrig="360">
          <v:shape id="_x0000_i1136" type="#_x0000_t75" style="width:17pt;height:18pt" o:ole="">
            <v:imagedata r:id="rId231" o:title=""/>
          </v:shape>
          <o:OLEObject Type="Embed" ProgID="Equation.DSMT4" ShapeID="_x0000_i1136" DrawAspect="Content" ObjectID="_1697183445" r:id="rId232"/>
        </w:object>
      </w:r>
      <w:r w:rsidR="002760F2" w:rsidRPr="00D25075">
        <w:rPr>
          <w:rFonts w:hAnsi="宋体"/>
          <w:szCs w:val="21"/>
        </w:rPr>
        <w:t>为</w:t>
      </w:r>
      <w:r w:rsidR="00C556CF" w:rsidRPr="00C556CF">
        <w:rPr>
          <w:position w:val="-10"/>
        </w:rPr>
        <w:object w:dxaOrig="240" w:dyaOrig="320">
          <v:shape id="_x0000_i1137" type="#_x0000_t75" style="width:12pt;height:16pt" o:ole="">
            <v:imagedata r:id="rId233" o:title=""/>
          </v:shape>
          <o:OLEObject Type="Embed" ProgID="Equation.DSMT4" ShapeID="_x0000_i1137" DrawAspect="Content" ObjectID="_1697183446" r:id="rId234"/>
        </w:object>
      </w:r>
      <w:r w:rsidR="002760F2" w:rsidRPr="00D25075">
        <w:rPr>
          <w:rFonts w:hAnsi="宋体"/>
          <w:szCs w:val="21"/>
        </w:rPr>
        <w:t>的转置</w:t>
      </w:r>
      <w:r>
        <w:rPr>
          <w:rFonts w:hAnsi="宋体" w:hint="eastAsia"/>
          <w:szCs w:val="21"/>
        </w:rPr>
        <w:t>．证明：</w:t>
      </w:r>
    </w:p>
    <w:p w:rsidR="002760F2" w:rsidRPr="00CA0883" w:rsidRDefault="002760F2" w:rsidP="00CA0883">
      <w:pPr>
        <w:ind w:firstLineChars="200" w:firstLine="480"/>
        <w:rPr>
          <w:rFonts w:hAnsi="宋体"/>
          <w:szCs w:val="21"/>
        </w:rPr>
      </w:pP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Ⅰ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="00C556CF" w:rsidRPr="00C556CF">
        <w:rPr>
          <w:position w:val="-10"/>
        </w:rPr>
        <w:object w:dxaOrig="859" w:dyaOrig="320">
          <v:shape id="_x0000_i1138" type="#_x0000_t75" style="width:43pt;height:16pt" o:ole="">
            <v:imagedata r:id="rId235" o:title=""/>
          </v:shape>
          <o:OLEObject Type="Embed" ProgID="Equation.DSMT4" ShapeID="_x0000_i1138" DrawAspect="Content" ObjectID="_1697183447" r:id="rId236"/>
        </w:object>
      </w:r>
      <w:r w:rsidRPr="00D25075">
        <w:rPr>
          <w:rFonts w:hAnsi="宋体"/>
          <w:szCs w:val="21"/>
        </w:rPr>
        <w:t>；</w:t>
      </w:r>
      <w:r w:rsidR="00CA0883">
        <w:rPr>
          <w:rFonts w:hAnsi="宋体" w:hint="eastAsia"/>
          <w:szCs w:val="21"/>
        </w:rPr>
        <w:t xml:space="preserve">        </w:t>
      </w: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Ⅱ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若</w:t>
      </w:r>
      <w:r w:rsidR="00C556CF" w:rsidRPr="00C556CF">
        <w:rPr>
          <w:position w:val="-10"/>
        </w:rPr>
        <w:object w:dxaOrig="480" w:dyaOrig="320">
          <v:shape id="_x0000_i1139" type="#_x0000_t75" style="width:24pt;height:16pt" o:ole="">
            <v:imagedata r:id="rId237" o:title=""/>
          </v:shape>
          <o:OLEObject Type="Embed" ProgID="Equation.DSMT4" ShapeID="_x0000_i1139" DrawAspect="Content" ObjectID="_1697183448" r:id="rId238"/>
        </w:object>
      </w:r>
      <w:r w:rsidRPr="00D25075">
        <w:rPr>
          <w:rFonts w:hAnsi="宋体"/>
          <w:szCs w:val="21"/>
        </w:rPr>
        <w:t>线性相关，则</w:t>
      </w:r>
      <w:r w:rsidR="00C556CF" w:rsidRPr="00C556CF">
        <w:rPr>
          <w:position w:val="-10"/>
        </w:rPr>
        <w:object w:dxaOrig="859" w:dyaOrig="320">
          <v:shape id="_x0000_i1140" type="#_x0000_t75" style="width:43pt;height:16pt" o:ole="">
            <v:imagedata r:id="rId239" o:title=""/>
          </v:shape>
          <o:OLEObject Type="Embed" ProgID="Equation.DSMT4" ShapeID="_x0000_i1140" DrawAspect="Content" ObjectID="_1697183449" r:id="rId240"/>
        </w:object>
      </w:r>
      <w:r w:rsidR="00CA0883">
        <w:rPr>
          <w:rFonts w:hint="eastAsia"/>
          <w:szCs w:val="21"/>
        </w:rPr>
        <w:t>．</w:t>
      </w:r>
    </w:p>
    <w:p w:rsidR="002760F2" w:rsidRDefault="002760F2" w:rsidP="002760F2">
      <w:pPr>
        <w:rPr>
          <w:rFonts w:hAnsi="宋体"/>
          <w:szCs w:val="21"/>
        </w:rPr>
      </w:pPr>
    </w:p>
    <w:p w:rsidR="002760F2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zCs w:val="21"/>
        </w:rPr>
      </w:pPr>
      <w:r>
        <w:rPr>
          <w:rFonts w:hAnsi="宋体"/>
          <w:szCs w:val="21"/>
        </w:rPr>
        <w:t>(</w:t>
      </w:r>
      <w:r w:rsidRPr="00D25075">
        <w:rPr>
          <w:szCs w:val="21"/>
        </w:rPr>
        <w:t>21</w:t>
      </w:r>
      <w:r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</w:t>
      </w:r>
      <w:r>
        <w:rPr>
          <w:rFonts w:hint="eastAsia"/>
        </w:rPr>
        <w:t>2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3A6998" w:rsidRDefault="003A6998" w:rsidP="00852B84">
      <w:pPr>
        <w:ind w:leftChars="200" w:left="480"/>
        <w:rPr>
          <w:rFonts w:hAnsi="宋体"/>
        </w:rPr>
      </w:pPr>
      <w:r w:rsidRPr="003A6998">
        <w:rPr>
          <w:rFonts w:hAnsi="宋体" w:hint="eastAsia"/>
        </w:rPr>
        <w:t>设</w:t>
      </w:r>
      <w:r w:rsidR="00C556CF" w:rsidRPr="00025957">
        <w:rPr>
          <w:position w:val="-4"/>
        </w:rPr>
        <w:object w:dxaOrig="200" w:dyaOrig="200">
          <v:shape id="_x0000_i1141" type="#_x0000_t75" style="width:10pt;height:10pt" o:ole="">
            <v:imagedata r:id="rId241" o:title=""/>
          </v:shape>
          <o:OLEObject Type="Embed" ProgID="Equation.DSMT4" ShapeID="_x0000_i1141" DrawAspect="Content" ObjectID="_1697183450" r:id="rId242"/>
        </w:object>
      </w:r>
      <w:r w:rsidRPr="003A6998">
        <w:rPr>
          <w:rFonts w:hAnsi="宋体" w:hint="eastAsia"/>
        </w:rPr>
        <w:t>元线性方程</w:t>
      </w:r>
      <w:r w:rsidR="00F82ED5">
        <w:rPr>
          <w:rFonts w:hAnsi="宋体" w:hint="eastAsia"/>
        </w:rPr>
        <w:t>组</w:t>
      </w:r>
      <w:r w:rsidR="00C556CF" w:rsidRPr="00C556CF">
        <w:rPr>
          <w:position w:val="-6"/>
        </w:rPr>
        <w:object w:dxaOrig="700" w:dyaOrig="279">
          <v:shape id="_x0000_i1142" type="#_x0000_t75" style="width:35pt;height:14pt" o:ole="">
            <v:imagedata r:id="rId243" o:title=""/>
          </v:shape>
          <o:OLEObject Type="Embed" ProgID="Equation.DSMT4" ShapeID="_x0000_i1142" DrawAspect="Content" ObjectID="_1697183451" r:id="rId244"/>
        </w:object>
      </w:r>
      <w:r w:rsidRPr="003A6998">
        <w:rPr>
          <w:rFonts w:hAnsi="宋体" w:hint="eastAsia"/>
        </w:rPr>
        <w:t>，其中</w:t>
      </w:r>
    </w:p>
    <w:p w:rsidR="002760F2" w:rsidRPr="00D25075" w:rsidRDefault="00C556CF" w:rsidP="003A6998">
      <w:pPr>
        <w:ind w:leftChars="200" w:left="480"/>
        <w:jc w:val="center"/>
      </w:pPr>
      <w:r w:rsidRPr="00C556CF">
        <w:rPr>
          <w:position w:val="-68"/>
        </w:rPr>
        <w:object w:dxaOrig="4380" w:dyaOrig="1480">
          <v:shape id="_x0000_i1143" type="#_x0000_t75" style="width:219pt;height:74pt" o:ole="">
            <v:imagedata r:id="rId245" o:title=""/>
          </v:shape>
          <o:OLEObject Type="Embed" ProgID="Equation.DSMT4" ShapeID="_x0000_i1143" DrawAspect="Content" ObjectID="_1697183452" r:id="rId246"/>
        </w:object>
      </w:r>
    </w:p>
    <w:p w:rsidR="002760F2" w:rsidRPr="00D25075" w:rsidRDefault="002760F2" w:rsidP="00852B84">
      <w:pPr>
        <w:ind w:leftChars="200" w:left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求证</w:t>
      </w:r>
      <w:r w:rsidR="00C556CF" w:rsidRPr="00C556CF">
        <w:rPr>
          <w:position w:val="-14"/>
        </w:rPr>
        <w:object w:dxaOrig="1380" w:dyaOrig="400">
          <v:shape id="_x0000_i1144" type="#_x0000_t75" style="width:69pt;height:20pt" o:ole="">
            <v:imagedata r:id="rId247" o:title=""/>
          </v:shape>
          <o:OLEObject Type="Embed" ProgID="Equation.DSMT4" ShapeID="_x0000_i1144" DrawAspect="Content" ObjectID="_1697183453" r:id="rId248"/>
        </w:object>
      </w:r>
      <w:r w:rsidR="00852B84">
        <w:rPr>
          <w:rFonts w:hint="eastAsia"/>
        </w:rPr>
        <w:t>；</w:t>
      </w:r>
    </w:p>
    <w:p w:rsidR="002760F2" w:rsidRPr="00D25075" w:rsidRDefault="002760F2" w:rsidP="00852B84">
      <w:pPr>
        <w:ind w:leftChars="200" w:left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556CF" w:rsidRPr="00C556CF">
        <w:rPr>
          <w:position w:val="-6"/>
        </w:rPr>
        <w:object w:dxaOrig="200" w:dyaOrig="220">
          <v:shape id="_x0000_i1145" type="#_x0000_t75" style="width:10pt;height:11pt" o:ole="">
            <v:imagedata r:id="rId249" o:title=""/>
          </v:shape>
          <o:OLEObject Type="Embed" ProgID="Equation.DSMT4" ShapeID="_x0000_i1145" DrawAspect="Content" ObjectID="_1697183454" r:id="rId250"/>
        </w:object>
      </w:r>
      <w:r w:rsidRPr="00D25075">
        <w:rPr>
          <w:rFonts w:hAnsi="宋体"/>
        </w:rPr>
        <w:t>为何值，方程组有唯一解，求</w:t>
      </w:r>
      <w:r w:rsidR="00C556CF" w:rsidRPr="00C556CF">
        <w:rPr>
          <w:position w:val="-12"/>
        </w:rPr>
        <w:object w:dxaOrig="260" w:dyaOrig="360">
          <v:shape id="_x0000_i1146" type="#_x0000_t75" style="width:13pt;height:18pt" o:ole="">
            <v:imagedata r:id="rId251" o:title=""/>
          </v:shape>
          <o:OLEObject Type="Embed" ProgID="Equation.DSMT4" ShapeID="_x0000_i1146" DrawAspect="Content" ObjectID="_1697183455" r:id="rId252"/>
        </w:object>
      </w:r>
      <w:r w:rsidR="00852B84">
        <w:rPr>
          <w:rFonts w:hint="eastAsia"/>
        </w:rPr>
        <w:t>；</w:t>
      </w:r>
    </w:p>
    <w:p w:rsidR="002760F2" w:rsidRDefault="002760F2" w:rsidP="00852B84">
      <w:pPr>
        <w:ind w:leftChars="200" w:left="480"/>
        <w:rPr>
          <w:rFonts w:hAnsi="宋体"/>
        </w:rPr>
      </w:pPr>
      <w:r>
        <w:rPr>
          <w:rFonts w:hAnsi="宋体"/>
        </w:rPr>
        <w:t>(</w:t>
      </w:r>
      <w:r w:rsidR="009964B9" w:rsidRPr="009964B9">
        <w:rPr>
          <w:rFonts w:hint="eastAsia"/>
        </w:rPr>
        <w:t>Ⅲ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="00C556CF" w:rsidRPr="00C556CF">
        <w:rPr>
          <w:position w:val="-6"/>
        </w:rPr>
        <w:object w:dxaOrig="200" w:dyaOrig="220">
          <v:shape id="_x0000_i1147" type="#_x0000_t75" style="width:10pt;height:11pt" o:ole="">
            <v:imagedata r:id="rId253" o:title=""/>
          </v:shape>
          <o:OLEObject Type="Embed" ProgID="Equation.DSMT4" ShapeID="_x0000_i1147" DrawAspect="Content" ObjectID="_1697183456" r:id="rId254"/>
        </w:object>
      </w:r>
      <w:r w:rsidRPr="00D25075">
        <w:rPr>
          <w:rFonts w:hAnsi="宋体"/>
        </w:rPr>
        <w:t>为何值，方程组有无穷多解，</w:t>
      </w:r>
      <w:r w:rsidR="000A312A">
        <w:rPr>
          <w:rFonts w:hAnsi="宋体" w:hint="eastAsia"/>
        </w:rPr>
        <w:t>并</w:t>
      </w:r>
      <w:r w:rsidRPr="00D25075">
        <w:rPr>
          <w:rFonts w:hAnsi="宋体"/>
        </w:rPr>
        <w:t>求通解</w:t>
      </w:r>
      <w:r w:rsidR="00852B84">
        <w:rPr>
          <w:rFonts w:hAnsi="宋体" w:hint="eastAsia"/>
        </w:rPr>
        <w:t>．</w:t>
      </w:r>
    </w:p>
    <w:p w:rsidR="002760F2" w:rsidRDefault="002760F2" w:rsidP="002760F2">
      <w:pPr>
        <w:rPr>
          <w:rFonts w:hAnsi="宋体"/>
          <w:szCs w:val="21"/>
        </w:rPr>
      </w:pPr>
    </w:p>
    <w:p w:rsidR="002760F2" w:rsidRPr="00D25075" w:rsidRDefault="002760F2" w:rsidP="002760F2"/>
    <w:p w:rsidR="002760F2" w:rsidRPr="00D25075" w:rsidRDefault="002760F2" w:rsidP="002760F2">
      <w:pPr>
        <w:rPr>
          <w:szCs w:val="21"/>
        </w:rPr>
      </w:pPr>
      <w:r>
        <w:rPr>
          <w:rFonts w:hAnsi="宋体"/>
          <w:szCs w:val="21"/>
        </w:rPr>
        <w:t>(</w:t>
      </w:r>
      <w:r w:rsidRPr="00D25075">
        <w:rPr>
          <w:szCs w:val="21"/>
        </w:rPr>
        <w:t>22</w:t>
      </w:r>
      <w:r>
        <w:rPr>
          <w:rFonts w:hAnsi="宋体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2760F2" w:rsidRPr="00D25075" w:rsidRDefault="002760F2" w:rsidP="00852B84">
      <w:pPr>
        <w:ind w:leftChars="200" w:left="480"/>
      </w:pPr>
      <w:r w:rsidRPr="00D25075">
        <w:rPr>
          <w:rFonts w:hAnsi="宋体"/>
          <w:szCs w:val="21"/>
        </w:rPr>
        <w:t>设随机变量</w:t>
      </w:r>
      <w:r w:rsidR="00C556CF" w:rsidRPr="00025957">
        <w:rPr>
          <w:position w:val="-4"/>
        </w:rPr>
        <w:object w:dxaOrig="240" w:dyaOrig="240">
          <v:shape id="_x0000_i1148" type="#_x0000_t75" style="width:12pt;height:12pt" o:ole="">
            <v:imagedata r:id="rId255" o:title=""/>
          </v:shape>
          <o:OLEObject Type="Embed" ProgID="Equation.DSMT4" ShapeID="_x0000_i1148" DrawAspect="Content" ObjectID="_1697183457" r:id="rId256"/>
        </w:object>
      </w:r>
      <w:r w:rsidRPr="00D25075">
        <w:rPr>
          <w:rFonts w:hAnsi="宋体"/>
        </w:rPr>
        <w:t>与</w:t>
      </w:r>
      <w:r w:rsidR="00C556CF" w:rsidRPr="00025957">
        <w:rPr>
          <w:position w:val="-4"/>
        </w:rPr>
        <w:object w:dxaOrig="220" w:dyaOrig="240">
          <v:shape id="_x0000_i1149" type="#_x0000_t75" style="width:11pt;height:12pt" o:ole="">
            <v:imagedata r:id="rId257" o:title=""/>
          </v:shape>
          <o:OLEObject Type="Embed" ProgID="Equation.DSMT4" ShapeID="_x0000_i1149" DrawAspect="Content" ObjectID="_1697183458" r:id="rId258"/>
        </w:object>
      </w:r>
      <w:r w:rsidRPr="00D25075">
        <w:rPr>
          <w:rFonts w:hAnsi="宋体"/>
        </w:rPr>
        <w:t>相互独立，</w:t>
      </w:r>
      <w:r w:rsidR="00C556CF" w:rsidRPr="00025957">
        <w:rPr>
          <w:position w:val="-4"/>
        </w:rPr>
        <w:object w:dxaOrig="240" w:dyaOrig="240">
          <v:shape id="_x0000_i1150" type="#_x0000_t75" style="width:12pt;height:12pt" o:ole="">
            <v:imagedata r:id="rId259" o:title=""/>
          </v:shape>
          <o:OLEObject Type="Embed" ProgID="Equation.DSMT4" ShapeID="_x0000_i1150" DrawAspect="Content" ObjectID="_1697183459" r:id="rId260"/>
        </w:object>
      </w:r>
      <w:r w:rsidRPr="00D25075">
        <w:rPr>
          <w:rFonts w:hAnsi="宋体"/>
        </w:rPr>
        <w:t>的概率分布为</w:t>
      </w:r>
      <w:r w:rsidR="00C556CF" w:rsidRPr="00C556CF">
        <w:rPr>
          <w:position w:val="-24"/>
        </w:rPr>
        <w:object w:dxaOrig="2420" w:dyaOrig="620">
          <v:shape id="_x0000_i1151" type="#_x0000_t75" style="width:121pt;height:31pt" o:ole="">
            <v:imagedata r:id="rId261" o:title=""/>
          </v:shape>
          <o:OLEObject Type="Embed" ProgID="Equation.DSMT4" ShapeID="_x0000_i1151" DrawAspect="Content" ObjectID="_1697183460" r:id="rId262"/>
        </w:object>
      </w:r>
      <w:r w:rsidRPr="00D25075">
        <w:rPr>
          <w:rFonts w:hAnsi="宋体"/>
        </w:rPr>
        <w:t>，</w:t>
      </w:r>
      <w:r w:rsidR="00C556CF" w:rsidRPr="00025957">
        <w:rPr>
          <w:position w:val="-4"/>
        </w:rPr>
        <w:object w:dxaOrig="220" w:dyaOrig="240">
          <v:shape id="_x0000_i1152" type="#_x0000_t75" style="width:11pt;height:12pt" o:ole="">
            <v:imagedata r:id="rId263" o:title=""/>
          </v:shape>
          <o:OLEObject Type="Embed" ProgID="Equation.DSMT4" ShapeID="_x0000_i1152" DrawAspect="Content" ObjectID="_1697183461" r:id="rId264"/>
        </w:object>
      </w:r>
      <w:r w:rsidRPr="00D25075">
        <w:rPr>
          <w:rFonts w:hAnsi="宋体"/>
        </w:rPr>
        <w:t>的概率密度为</w:t>
      </w:r>
      <w:r w:rsidR="00C556CF" w:rsidRPr="00C556CF">
        <w:rPr>
          <w:position w:val="-32"/>
        </w:rPr>
        <w:object w:dxaOrig="2180" w:dyaOrig="760">
          <v:shape id="_x0000_i1153" type="#_x0000_t75" style="width:109pt;height:38pt" o:ole="">
            <v:imagedata r:id="rId265" o:title=""/>
          </v:shape>
          <o:OLEObject Type="Embed" ProgID="Equation.DSMT4" ShapeID="_x0000_i1153" DrawAspect="Content" ObjectID="_1697183462" r:id="rId266"/>
        </w:object>
      </w:r>
      <w:r w:rsidRPr="00D25075">
        <w:rPr>
          <w:rFonts w:hAnsi="宋体"/>
        </w:rPr>
        <w:t>，记</w:t>
      </w:r>
      <w:r w:rsidR="00C556CF" w:rsidRPr="00025957">
        <w:rPr>
          <w:position w:val="-4"/>
        </w:rPr>
        <w:object w:dxaOrig="980" w:dyaOrig="240">
          <v:shape id="_x0000_i1154" type="#_x0000_t75" style="width:49pt;height:12pt" o:ole="">
            <v:imagedata r:id="rId267" o:title=""/>
          </v:shape>
          <o:OLEObject Type="Embed" ProgID="Equation.DSMT4" ShapeID="_x0000_i1154" DrawAspect="Content" ObjectID="_1697183463" r:id="rId268"/>
        </w:object>
      </w:r>
      <w:r w:rsidR="000C5189">
        <w:rPr>
          <w:rFonts w:hint="eastAsia"/>
        </w:rPr>
        <w:t>．</w:t>
      </w:r>
    </w:p>
    <w:p w:rsidR="002760F2" w:rsidRPr="00D25075" w:rsidRDefault="002760F2" w:rsidP="00852B84">
      <w:pPr>
        <w:ind w:leftChars="200" w:left="480"/>
      </w:pPr>
      <w:r>
        <w:rPr>
          <w:rFonts w:hAnsi="宋体"/>
        </w:rPr>
        <w:t>(</w:t>
      </w:r>
      <w:r w:rsidR="009964B9" w:rsidRPr="009964B9">
        <w:rPr>
          <w:rFonts w:hint="eastAsia"/>
        </w:rPr>
        <w:t>Ⅰ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C556CF" w:rsidRPr="00C556CF">
        <w:rPr>
          <w:position w:val="-30"/>
        </w:rPr>
        <w:object w:dxaOrig="1620" w:dyaOrig="720">
          <v:shape id="_x0000_i1155" type="#_x0000_t75" style="width:81pt;height:36pt" o:ole="">
            <v:imagedata r:id="rId269" o:title=""/>
          </v:shape>
          <o:OLEObject Type="Embed" ProgID="Equation.DSMT4" ShapeID="_x0000_i1155" DrawAspect="Content" ObjectID="_1697183464" r:id="rId270"/>
        </w:object>
      </w:r>
      <w:r w:rsidR="000C5189">
        <w:rPr>
          <w:rFonts w:hint="eastAsia"/>
        </w:rPr>
        <w:t>；</w:t>
      </w:r>
    </w:p>
    <w:p w:rsidR="002760F2" w:rsidRDefault="002760F2" w:rsidP="00852B84">
      <w:pPr>
        <w:ind w:leftChars="200" w:left="480"/>
        <w:rPr>
          <w:rFonts w:hAnsi="宋体"/>
          <w:szCs w:val="21"/>
        </w:rPr>
      </w:pPr>
      <w:r>
        <w:rPr>
          <w:rFonts w:hAnsi="宋体"/>
        </w:rPr>
        <w:t>(</w:t>
      </w:r>
      <w:r w:rsidR="009964B9" w:rsidRPr="009964B9">
        <w:rPr>
          <w:rFonts w:hint="eastAsia"/>
        </w:rPr>
        <w:t>Ⅱ</w:t>
      </w:r>
      <w:r>
        <w:rPr>
          <w:rFonts w:hAnsi="宋体"/>
        </w:rPr>
        <w:t>)</w:t>
      </w:r>
      <w:r>
        <w:rPr>
          <w:rFonts w:hAnsi="宋体" w:hint="eastAsia"/>
        </w:rPr>
        <w:t xml:space="preserve"> </w:t>
      </w:r>
      <w:r w:rsidRPr="00D25075">
        <w:rPr>
          <w:rFonts w:hAnsi="宋体"/>
        </w:rPr>
        <w:t>求</w:t>
      </w:r>
      <w:r w:rsidR="00C556CF" w:rsidRPr="00025957">
        <w:rPr>
          <w:position w:val="-4"/>
        </w:rPr>
        <w:object w:dxaOrig="220" w:dyaOrig="240">
          <v:shape id="_x0000_i1156" type="#_x0000_t75" style="width:11pt;height:12pt" o:ole="">
            <v:imagedata r:id="rId271" o:title=""/>
          </v:shape>
          <o:OLEObject Type="Embed" ProgID="Equation.DSMT4" ShapeID="_x0000_i1156" DrawAspect="Content" ObjectID="_1697183465" r:id="rId272"/>
        </w:object>
      </w:r>
      <w:r w:rsidRPr="00D25075">
        <w:rPr>
          <w:rFonts w:hAnsi="宋体"/>
        </w:rPr>
        <w:t>的概率密度</w:t>
      </w:r>
      <w:r w:rsidRPr="00D25075">
        <w:rPr>
          <w:rFonts w:hAnsi="宋体"/>
          <w:szCs w:val="21"/>
        </w:rPr>
        <w:t>．</w:t>
      </w:r>
    </w:p>
    <w:p w:rsidR="002760F2" w:rsidRDefault="002760F2" w:rsidP="002760F2"/>
    <w:p w:rsidR="002760F2" w:rsidRPr="00D25075" w:rsidRDefault="002760F2" w:rsidP="002760F2">
      <w:pPr>
        <w:rPr>
          <w:szCs w:val="21"/>
        </w:rPr>
      </w:pPr>
    </w:p>
    <w:p w:rsidR="002760F2" w:rsidRPr="00D25075" w:rsidRDefault="002760F2" w:rsidP="002760F2">
      <w:pPr>
        <w:rPr>
          <w:spacing w:val="-20"/>
          <w:szCs w:val="21"/>
        </w:rPr>
      </w:pPr>
      <w:r>
        <w:rPr>
          <w:rFonts w:hAnsi="宋体"/>
          <w:spacing w:val="-20"/>
          <w:szCs w:val="21"/>
        </w:rPr>
        <w:t>(</w:t>
      </w:r>
      <w:r w:rsidRPr="00792A25">
        <w:t>23</w:t>
      </w:r>
      <w:r>
        <w:rPr>
          <w:rFonts w:hAnsi="宋体"/>
          <w:spacing w:val="-20"/>
          <w:szCs w:val="21"/>
        </w:rPr>
        <w:t>)</w:t>
      </w:r>
      <w:r>
        <w:rPr>
          <w:rFonts w:hAnsi="宋体" w:hint="eastAsia"/>
        </w:rPr>
        <w:t>（</w:t>
      </w:r>
      <w:r w:rsidRPr="00D25075">
        <w:rPr>
          <w:rFonts w:hAnsi="宋体"/>
        </w:rPr>
        <w:t>本题满分</w:t>
      </w:r>
      <w:r w:rsidRPr="00D25075">
        <w:t>11</w:t>
      </w:r>
      <w:r w:rsidRPr="00D25075">
        <w:rPr>
          <w:rFonts w:hAnsi="宋体"/>
        </w:rPr>
        <w:t>分</w:t>
      </w:r>
      <w:r>
        <w:rPr>
          <w:rFonts w:hAnsi="宋体" w:hint="eastAsia"/>
        </w:rPr>
        <w:t>）</w:t>
      </w:r>
    </w:p>
    <w:p w:rsidR="0058027B" w:rsidRDefault="002760F2" w:rsidP="000C5189">
      <w:pPr>
        <w:ind w:leftChars="200" w:left="480"/>
        <w:rPr>
          <w:rFonts w:hAnsi="宋体"/>
          <w:szCs w:val="21"/>
        </w:rPr>
      </w:pPr>
      <w:r w:rsidRPr="00D25075">
        <w:rPr>
          <w:rFonts w:hAnsi="宋体"/>
          <w:szCs w:val="21"/>
        </w:rPr>
        <w:t>设</w:t>
      </w:r>
      <w:r w:rsidR="00C556CF" w:rsidRPr="00C556CF">
        <w:rPr>
          <w:position w:val="-12"/>
        </w:rPr>
        <w:object w:dxaOrig="1260" w:dyaOrig="360">
          <v:shape id="_x0000_i1157" type="#_x0000_t75" style="width:63pt;height:18pt" o:ole="">
            <v:imagedata r:id="rId273" o:title=""/>
          </v:shape>
          <o:OLEObject Type="Embed" ProgID="Equation.DSMT4" ShapeID="_x0000_i1157" DrawAspect="Content" ObjectID="_1697183466" r:id="rId274"/>
        </w:object>
      </w:r>
      <w:r w:rsidRPr="00D25075">
        <w:rPr>
          <w:rFonts w:hAnsi="宋体"/>
          <w:szCs w:val="21"/>
        </w:rPr>
        <w:t>是总体为</w:t>
      </w:r>
      <w:r w:rsidR="00C556CF" w:rsidRPr="00C556CF">
        <w:rPr>
          <w:position w:val="-10"/>
        </w:rPr>
        <w:object w:dxaOrig="920" w:dyaOrig="360">
          <v:shape id="_x0000_i1158" type="#_x0000_t75" style="width:46pt;height:18pt" o:ole="">
            <v:imagedata r:id="rId275" o:title=""/>
          </v:shape>
          <o:OLEObject Type="Embed" ProgID="Equation.DSMT4" ShapeID="_x0000_i1158" DrawAspect="Content" ObjectID="_1697183467" r:id="rId276"/>
        </w:object>
      </w:r>
      <w:r w:rsidRPr="00D25075">
        <w:rPr>
          <w:rFonts w:hAnsi="宋体"/>
          <w:szCs w:val="21"/>
        </w:rPr>
        <w:t>的简单随机样本</w:t>
      </w:r>
      <w:r w:rsidRPr="00D25075">
        <w:rPr>
          <w:szCs w:val="21"/>
        </w:rPr>
        <w:t>.</w:t>
      </w:r>
      <w:r w:rsidRPr="00D25075">
        <w:rPr>
          <w:rFonts w:hAnsi="宋体"/>
          <w:szCs w:val="21"/>
        </w:rPr>
        <w:t>记</w:t>
      </w:r>
    </w:p>
    <w:p w:rsidR="002760F2" w:rsidRPr="00D25075" w:rsidRDefault="00C556CF" w:rsidP="0058027B">
      <w:pPr>
        <w:ind w:leftChars="200" w:left="480"/>
        <w:jc w:val="center"/>
        <w:rPr>
          <w:szCs w:val="21"/>
        </w:rPr>
      </w:pPr>
      <w:r w:rsidRPr="00C556CF">
        <w:rPr>
          <w:position w:val="-28"/>
        </w:rPr>
        <w:object w:dxaOrig="5080" w:dyaOrig="680">
          <v:shape id="_x0000_i1159" type="#_x0000_t75" style="width:254pt;height:34pt" o:ole="">
            <v:imagedata r:id="rId277" o:title=""/>
          </v:shape>
          <o:OLEObject Type="Embed" ProgID="Equation.DSMT4" ShapeID="_x0000_i1159" DrawAspect="Content" ObjectID="_1697183468" r:id="rId278"/>
        </w:object>
      </w:r>
    </w:p>
    <w:p w:rsidR="002760F2" w:rsidRPr="00D25075" w:rsidRDefault="002760F2" w:rsidP="000C518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Ⅰ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证</w:t>
      </w:r>
      <w:r w:rsidR="0058027B">
        <w:rPr>
          <w:rFonts w:hint="eastAsia"/>
          <w:szCs w:val="21"/>
        </w:rPr>
        <w:t>明</w:t>
      </w:r>
      <w:r w:rsidR="0058027B">
        <w:rPr>
          <w:szCs w:val="21"/>
        </w:rPr>
        <w:t> </w:t>
      </w:r>
      <w:r w:rsidR="00C556CF" w:rsidRPr="00025957">
        <w:rPr>
          <w:position w:val="-4"/>
        </w:rPr>
        <w:object w:dxaOrig="220" w:dyaOrig="240">
          <v:shape id="_x0000_i1160" type="#_x0000_t75" style="width:11pt;height:12pt" o:ole="">
            <v:imagedata r:id="rId279" o:title=""/>
          </v:shape>
          <o:OLEObject Type="Embed" ProgID="Equation.DSMT4" ShapeID="_x0000_i1160" DrawAspect="Content" ObjectID="_1697183469" r:id="rId280"/>
        </w:object>
      </w:r>
      <w:r w:rsidRPr="00D25075">
        <w:rPr>
          <w:rFonts w:hAnsi="宋体"/>
          <w:szCs w:val="21"/>
        </w:rPr>
        <w:t>是</w:t>
      </w:r>
      <w:r w:rsidR="00C556CF" w:rsidRPr="00C556CF">
        <w:rPr>
          <w:position w:val="-10"/>
        </w:rPr>
        <w:object w:dxaOrig="300" w:dyaOrig="360">
          <v:shape id="_x0000_i1161" type="#_x0000_t75" style="width:15pt;height:18pt" o:ole="">
            <v:imagedata r:id="rId281" o:title=""/>
          </v:shape>
          <o:OLEObject Type="Embed" ProgID="Equation.DSMT4" ShapeID="_x0000_i1161" DrawAspect="Content" ObjectID="_1697183470" r:id="rId282"/>
        </w:object>
      </w:r>
      <w:r w:rsidRPr="00D25075">
        <w:rPr>
          <w:rFonts w:hAnsi="宋体"/>
          <w:szCs w:val="21"/>
        </w:rPr>
        <w:t>的无偏估计量</w:t>
      </w:r>
      <w:r w:rsidR="000C5189">
        <w:rPr>
          <w:rFonts w:hint="eastAsia"/>
          <w:szCs w:val="21"/>
        </w:rPr>
        <w:t>；</w:t>
      </w:r>
    </w:p>
    <w:p w:rsidR="002760F2" w:rsidRDefault="002760F2" w:rsidP="000C5189">
      <w:pPr>
        <w:ind w:leftChars="200" w:left="480"/>
        <w:rPr>
          <w:szCs w:val="21"/>
        </w:rPr>
      </w:pPr>
      <w:r>
        <w:rPr>
          <w:rFonts w:hAnsi="宋体"/>
          <w:szCs w:val="21"/>
        </w:rPr>
        <w:t>(</w:t>
      </w:r>
      <w:r w:rsidR="009964B9" w:rsidRPr="009964B9">
        <w:rPr>
          <w:rFonts w:hint="eastAsia"/>
          <w:szCs w:val="21"/>
        </w:rPr>
        <w:t>Ⅱ</w:t>
      </w:r>
      <w:r>
        <w:rPr>
          <w:rFonts w:hAnsi="宋体"/>
          <w:szCs w:val="21"/>
        </w:rPr>
        <w:t>)</w:t>
      </w:r>
      <w:r>
        <w:rPr>
          <w:rFonts w:hAnsi="宋体" w:hint="eastAsia"/>
          <w:szCs w:val="21"/>
        </w:rPr>
        <w:t xml:space="preserve"> </w:t>
      </w:r>
      <w:r w:rsidRPr="00D25075">
        <w:rPr>
          <w:rFonts w:hAnsi="宋体"/>
          <w:szCs w:val="21"/>
        </w:rPr>
        <w:t>当</w:t>
      </w:r>
      <w:r w:rsidR="00874556" w:rsidRPr="00C556CF">
        <w:rPr>
          <w:position w:val="-10"/>
        </w:rPr>
        <w:object w:dxaOrig="1160" w:dyaOrig="320">
          <v:shape id="_x0000_i1162" type="#_x0000_t75" style="width:58pt;height:16pt" o:ole="">
            <v:imagedata r:id="rId283" o:title=""/>
          </v:shape>
          <o:OLEObject Type="Embed" ProgID="Equation.DSMT4" ShapeID="_x0000_i1162" DrawAspect="Content" ObjectID="_1697183471" r:id="rId284"/>
        </w:object>
      </w:r>
      <w:r w:rsidRPr="00D25075">
        <w:rPr>
          <w:rFonts w:hAnsi="宋体"/>
          <w:szCs w:val="21"/>
        </w:rPr>
        <w:t>时，求</w:t>
      </w:r>
      <w:r w:rsidR="00C556CF" w:rsidRPr="00025957">
        <w:rPr>
          <w:position w:val="-4"/>
        </w:rPr>
        <w:object w:dxaOrig="400" w:dyaOrig="240">
          <v:shape id="_x0000_i1163" type="#_x0000_t75" style="width:20pt;height:12pt" o:ole="">
            <v:imagedata r:id="rId285" o:title=""/>
          </v:shape>
          <o:OLEObject Type="Embed" ProgID="Equation.DSMT4" ShapeID="_x0000_i1163" DrawAspect="Content" ObjectID="_1697183472" r:id="rId286"/>
        </w:object>
      </w:r>
      <w:r w:rsidR="000C5189">
        <w:rPr>
          <w:rFonts w:hint="eastAsia"/>
          <w:szCs w:val="21"/>
        </w:rPr>
        <w:t>．</w:t>
      </w:r>
    </w:p>
    <w:p w:rsidR="002760F2" w:rsidRDefault="002760F2" w:rsidP="002760F2">
      <w:pPr>
        <w:outlineLvl w:val="0"/>
        <w:rPr>
          <w:szCs w:val="21"/>
        </w:rPr>
      </w:pPr>
    </w:p>
    <w:p w:rsidR="00A511BA" w:rsidRPr="001E074D" w:rsidRDefault="00A511BA" w:rsidP="00CA00AF"/>
    <w:sectPr w:rsidR="00A511BA" w:rsidRPr="001E074D" w:rsidSect="00223006">
      <w:headerReference w:type="even" r:id="rId287"/>
      <w:footerReference w:type="even" r:id="rId288"/>
      <w:footerReference w:type="default" r:id="rId289"/>
      <w:headerReference w:type="first" r:id="rId290"/>
      <w:type w:val="continuous"/>
      <w:pgSz w:w="11906" w:h="16838" w:code="9"/>
      <w:pgMar w:top="1418" w:right="1701" w:bottom="1418" w:left="1701" w:header="851" w:footer="992" w:gutter="0"/>
      <w:pgNumType w:start="1"/>
      <w:cols w:space="425"/>
      <w:docGrid w:linePitch="333" w:charSpace="608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F14C1A" w:rsidRDefault="00F14C1A">
      <w:r>
        <w:separator/>
      </w:r>
    </w:p>
  </w:endnote>
  <w:endnote w:type="continuationSeparator" w:id="0">
    <w:p w:rsidR="00F14C1A" w:rsidRDefault="00F14C1A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ˎ̥">
    <w:altName w:val="Times New Roman"/>
    <w:charset w:val="00"/>
    <w:family w:val="roman"/>
    <w:pitch w:val="default"/>
    <w:sig w:usb0="00000000" w:usb1="00000000" w:usb2="00000000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1297450902"/>
      <w:docPartObj>
        <w:docPartGallery w:val="Page Numbers (Bottom of Page)"/>
        <w:docPartUnique/>
      </w:docPartObj>
    </w:sdtPr>
    <w:sdtContent>
      <w:p w:rsidR="00C556CF" w:rsidRDefault="002876CB" w:rsidP="00D80857">
        <w:pPr>
          <w:pStyle w:val="a4"/>
          <w:ind w:right="360" w:firstLine="360"/>
        </w:pPr>
        <w:r w:rsidRPr="002876CB">
          <w:rPr>
            <w:rFonts w:asciiTheme="majorHAnsi" w:eastAsiaTheme="majorEastAsia" w:hAnsiTheme="majorHAnsi" w:cstheme="majorBidi"/>
            <w:noProof/>
            <w:sz w:val="28"/>
            <w:szCs w:val="28"/>
          </w:rPr>
          <w:pict>
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<v:formulas>
                <v:f eqn="val #0"/>
                <v:f eqn="val #1"/>
                <v:f eqn="val #2"/>
                <v:f eqn="val width"/>
                <v:f eqn="val height"/>
                <v:f eqn="prod width 1 8"/>
                <v:f eqn="prod width 1 2"/>
                <v:f eqn="prod width 7 8"/>
                <v:f eqn="prod width 3 2"/>
                <v:f eqn="sum 0 0 @6"/>
                <v:f eqn="sum height 0 #2"/>
                <v:f eqn="prod @10 30573 4096"/>
                <v:f eqn="prod @11 2 1"/>
                <v:f eqn="sum height 0 @12"/>
                <v:f eqn="sum @11 #2 0"/>
                <v:f eqn="sum @11 height #1"/>
                <v:f eqn="sum height 0 #1"/>
                <v:f eqn="prod @16 1 2"/>
                <v:f eqn="sum @11 @17 0"/>
                <v:f eqn="sum @14 #1 height"/>
                <v:f eqn="sum #0 @5 0"/>
                <v:f eqn="sum width 0 @20"/>
                <v:f eqn="sum width 0 #0"/>
                <v:f eqn="sum @6 0 #0"/>
                <v:f eqn="ellipse @23 width @11"/>
                <v:f eqn="sum @24 height @11"/>
                <v:f eqn="sum @25 @11 @19"/>
                <v:f eqn="sum #2 @11 @19"/>
                <v:f eqn="prod @11 2391 32768"/>
                <v:f eqn="sum @6 0 @20"/>
                <v:f eqn="ellipse @29 width @11"/>
                <v:f eqn="sum #1 @30 @11"/>
                <v:f eqn="sum @25 #1 height"/>
                <v:f eqn="sum height @30 @14"/>
                <v:f eqn="sum @11 @14 0"/>
                <v:f eqn="sum height 0 @34"/>
                <v:f eqn="sum @35 @19 @11"/>
                <v:f eqn="sum @10 @15 @11"/>
                <v:f eqn="sum @35 @15 @11"/>
                <v:f eqn="sum @28 @14 @18"/>
                <v:f eqn="sum height 0 @39"/>
                <v:f eqn="sum @19 0 @18"/>
                <v:f eqn="prod @41 2 3"/>
                <v:f eqn="sum #1 0 @42"/>
                <v:f eqn="sum #2 0 @42"/>
                <v:f eqn="min @44 20925"/>
                <v:f eqn="prod width 3 8"/>
                <v:f eqn="sum @46 0 4"/>
              </v:formulas>
              <v:path o:extrusionok="f" o:connecttype="custom" o:connectlocs="@6,@1;@5,@40;@6,@4;@7,@40" o:connectangles="270,180,90,0" textboxrect="@0,@1,@22,@25"/>
              <v:handles>
                <v:h position="#0,bottomRight" xrange="@5,@47"/>
                <v:h position="center,#1" yrange="@10,@43"/>
                <v:h position="topLeft,#2" yrange="@27,@45"/>
              </v:handles>
              <o:complex v:ext="view"/>
            </v:shapetype>
            <v:shape id="前凸弯带形 29" o:spid="_x0000_s2084" type="#_x0000_t107" style="position:absolute;left:0;text-align:left;margin-left:162.25pt;margin-top:772.6pt;width:101pt;height:27.05pt;z-index:-251658752;visibility:visible;mso-position-horizontal-relative:margin;mso-position-vertical-relative:page" wrapcoords="-320 0 1920 9600 -320 15600 -160 16800 4960 19200 5280 21000 16160 21000 21280 17400 21760 15600 19520 9600 21760 0 -320 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" filled="f" fillcolor="#17365d" strokecolor="#71a0dc">
              <v:textbox>
                <w:txbxContent>
                  <w:p w:rsidR="00C556CF" w:rsidRDefault="002876CB">
                    <w:pPr>
                      <w:jc w:val="center"/>
                      <w:rPr>
                        <w:color w:val="5B9BD5" w:themeColor="accent1"/>
                      </w:rPr>
                    </w:pPr>
                    <w:r w:rsidRPr="002876CB">
                      <w:fldChar w:fldCharType="begin"/>
                    </w:r>
                    <w:r w:rsidR="00C556CF">
                      <w:instrText>PAGE    \* MERGEFORMAT</w:instrText>
                    </w:r>
                    <w:r w:rsidRPr="002876CB">
                      <w:fldChar w:fldCharType="separate"/>
                    </w:r>
                    <w:r w:rsidR="00C556CF" w:rsidRPr="003C7E48">
                      <w:rPr>
                        <w:noProof/>
                        <w:color w:val="5B9BD5" w:themeColor="accent1"/>
                        <w:lang w:val="zh-CN"/>
                      </w:rPr>
                      <w:t>2</w:t>
                    </w:r>
                    <w:r>
                      <w:rPr>
                        <w:color w:val="5B9BD5" w:themeColor="accent1"/>
                      </w:rPr>
                      <w:fldChar w:fldCharType="end"/>
                    </w:r>
                  </w:p>
                </w:txbxContent>
              </v:textbox>
              <w10:wrap type="tight" anchorx="margin" anchory="page"/>
            </v:shape>
          </w:pict>
        </w:r>
      </w:p>
    </w:sdtContent>
  </w:sdt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6CF" w:rsidRPr="003C7E48" w:rsidRDefault="00C556CF" w:rsidP="003C7E48">
    <w:pPr>
      <w:pStyle w:val="a4"/>
      <w:pBdr>
        <w:top w:val="dashed" w:sz="4" w:space="1" w:color="auto"/>
      </w:pBdr>
    </w:pPr>
    <w:r>
      <w:rPr>
        <w:rFonts w:hint="eastAsia"/>
      </w:rPr>
      <w:t>吕荐瑞整理修订，最新版本在</w:t>
    </w:r>
    <w:r w:rsidRPr="00BC54F4">
      <w:rPr>
        <w:rFonts w:hint="eastAsia"/>
      </w:rPr>
      <w:t>lvjr.bitbucket.io</w:t>
    </w:r>
    <w:r>
      <w:rPr>
        <w:rFonts w:hint="eastAsia"/>
      </w:rPr>
      <w:t>下载</w:t>
    </w:r>
    <w:r>
      <w:ptab w:relativeTo="margin" w:alignment="right" w:leader="none"/>
    </w:r>
    <w:r>
      <w:rPr>
        <w:rFonts w:hint="eastAsia"/>
      </w:rPr>
      <w:t>2008</w:t>
    </w:r>
    <w:r>
      <w:rPr>
        <w:rFonts w:hint="eastAsia"/>
      </w:rPr>
      <w:t>年</w:t>
    </w:r>
    <w:r>
      <w:rPr>
        <w:rFonts w:hint="eastAsia"/>
      </w:rPr>
      <w:t xml:space="preserve"> </w:t>
    </w:r>
    <w:r>
      <w:rPr>
        <w:rFonts w:hint="eastAsia"/>
      </w:rPr>
      <w:t>第</w:t>
    </w:r>
    <w:r w:rsidR="002876CB">
      <w:rPr>
        <w:noProof/>
        <w:lang w:val="zh-CN"/>
      </w:rPr>
      <w:fldChar w:fldCharType="begin"/>
    </w:r>
    <w:r>
      <w:rPr>
        <w:noProof/>
        <w:lang w:val="zh-CN"/>
      </w:rPr>
      <w:instrText xml:space="preserve"> PAGE   \* MERGEFORMAT </w:instrText>
    </w:r>
    <w:r w:rsidR="002876CB">
      <w:rPr>
        <w:noProof/>
        <w:lang w:val="zh-CN"/>
      </w:rPr>
      <w:fldChar w:fldCharType="separate"/>
    </w:r>
    <w:r w:rsidR="001E074D">
      <w:rPr>
        <w:noProof/>
        <w:lang w:val="zh-CN"/>
      </w:rPr>
      <w:t>1</w:t>
    </w:r>
    <w:r w:rsidR="002876CB">
      <w:rPr>
        <w:noProof/>
        <w:lang w:val="zh-CN"/>
      </w:rPr>
      <w:fldChar w:fldCharType="end"/>
    </w:r>
    <w:r>
      <w:rPr>
        <w:rFonts w:hint="eastAsia"/>
      </w:rPr>
      <w:t>页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F14C1A" w:rsidRDefault="00F14C1A">
      <w:r>
        <w:separator/>
      </w:r>
    </w:p>
  </w:footnote>
  <w:footnote w:type="continuationSeparator" w:id="0">
    <w:p w:rsidR="00F14C1A" w:rsidRDefault="00F14C1A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6CF" w:rsidRPr="006E3539" w:rsidRDefault="00C556CF" w:rsidP="006E3539">
    <w:pPr>
      <w:pStyle w:val="a3"/>
    </w:pPr>
    <w:r>
      <w:rPr>
        <w:rFonts w:hint="eastAsia"/>
      </w:rPr>
      <w:t>2012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556CF" w:rsidRDefault="002876CB">
    <w:pPr>
      <w:pStyle w:val="a3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82" type="#_x0000_t75" style="position:absolute;left:0;text-align:left;margin-left:0;margin-top:0;width:445.35pt;height:691.25pt;z-index:-251657728;mso-position-horizontal:center;mso-position-horizontal-relative:margin;mso-position-vertical:center;mso-position-vertical-relative:margin" o:allowincell="f">
          <v:imagedata r:id="rId1" o:title="logo2"/>
          <w10:wrap anchorx="margin" anchory="margin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0" type="#_x0000_t75" style="width:11.5pt;height:11.5pt" o:bullet="t">
        <v:imagedata r:id="rId1" o:title="msoA"/>
      </v:shape>
    </w:pict>
  </w:numPicBullet>
  <w:numPicBullet w:numPicBulletId="1">
    <w:pict>
      <v:shape id="_x0000_i1031" type="#_x0000_t75" style="width:46pt;height:24pt" o:bullet="t">
        <v:imagedata r:id="rId2" o:title=""/>
      </v:shape>
    </w:pict>
  </w:numPicBullet>
  <w:abstractNum w:abstractNumId="0">
    <w:nsid w:val="00000001"/>
    <w:multiLevelType w:val="multilevel"/>
    <w:tmpl w:val="00000001"/>
    <w:lvl w:ilvl="0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  <w:rPr>
        <w:rFonts w:cs="Times New Roman"/>
      </w:r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  <w:rPr>
        <w:rFonts w:cs="Times New Roman"/>
      </w:r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  <w:rPr>
        <w:rFonts w:cs="Times New Roman"/>
      </w:rPr>
    </w:lvl>
  </w:abstractNum>
  <w:abstractNum w:abstractNumId="1">
    <w:nsid w:val="0000000A"/>
    <w:multiLevelType w:val="singleLevel"/>
    <w:tmpl w:val="0000000A"/>
    <w:lvl w:ilvl="0">
      <w:start w:val="7"/>
      <w:numFmt w:val="decimal"/>
      <w:suff w:val="nothing"/>
      <w:lvlText w:val="(%1)"/>
      <w:lvlJc w:val="left"/>
    </w:lvl>
  </w:abstractNum>
  <w:abstractNum w:abstractNumId="2">
    <w:nsid w:val="0000000E"/>
    <w:multiLevelType w:val="multilevel"/>
    <w:tmpl w:val="0000000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09B7507"/>
    <w:multiLevelType w:val="hybridMultilevel"/>
    <w:tmpl w:val="1916D554"/>
    <w:lvl w:ilvl="0" w:tplc="06EA917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027855AA"/>
    <w:multiLevelType w:val="hybridMultilevel"/>
    <w:tmpl w:val="89087018"/>
    <w:lvl w:ilvl="0" w:tplc="F1B2008E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052F1871"/>
    <w:multiLevelType w:val="hybridMultilevel"/>
    <w:tmpl w:val="DE90E296"/>
    <w:lvl w:ilvl="0" w:tplc="710A04AE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05EC6E67"/>
    <w:multiLevelType w:val="hybridMultilevel"/>
    <w:tmpl w:val="3AE6F03A"/>
    <w:lvl w:ilvl="0" w:tplc="D8FE4B5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7">
    <w:nsid w:val="06FF02F3"/>
    <w:multiLevelType w:val="hybridMultilevel"/>
    <w:tmpl w:val="36B07B78"/>
    <w:lvl w:ilvl="0" w:tplc="4F7E094E">
      <w:start w:val="1"/>
      <w:numFmt w:val="decimal"/>
      <w:lvlText w:val="（%1）"/>
      <w:lvlJc w:val="left"/>
      <w:pPr>
        <w:ind w:left="720" w:hanging="720"/>
      </w:pPr>
      <w:rPr>
        <w:rFonts w:hint="default"/>
        <w:sz w:val="22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>
    <w:nsid w:val="0AC83DF8"/>
    <w:multiLevelType w:val="hybridMultilevel"/>
    <w:tmpl w:val="234C7A74"/>
    <w:lvl w:ilvl="0" w:tplc="5132618E">
      <w:start w:val="1"/>
      <w:numFmt w:val="decimal"/>
      <w:lvlText w:val="(%1)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9">
    <w:nsid w:val="16EB5EB6"/>
    <w:multiLevelType w:val="hybridMultilevel"/>
    <w:tmpl w:val="C4BC0788"/>
    <w:lvl w:ilvl="0" w:tplc="9DA8A710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  <w:u w:val="none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10">
    <w:nsid w:val="1CEB2A9F"/>
    <w:multiLevelType w:val="hybridMultilevel"/>
    <w:tmpl w:val="4308EB40"/>
    <w:lvl w:ilvl="0" w:tplc="B2B0C230">
      <w:start w:val="1"/>
      <w:numFmt w:val="japaneseCounting"/>
      <w:lvlText w:val="%1．"/>
      <w:lvlJc w:val="left"/>
      <w:pPr>
        <w:tabs>
          <w:tab w:val="num" w:pos="885"/>
        </w:tabs>
        <w:ind w:left="885" w:hanging="885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1">
    <w:nsid w:val="1ED2232E"/>
    <w:multiLevelType w:val="hybridMultilevel"/>
    <w:tmpl w:val="427CF658"/>
    <w:lvl w:ilvl="0" w:tplc="46BAB6BE">
      <w:start w:val="1"/>
      <w:numFmt w:val="decimal"/>
      <w:lvlText w:val="%1）"/>
      <w:lvlJc w:val="left"/>
      <w:pPr>
        <w:tabs>
          <w:tab w:val="num" w:pos="780"/>
        </w:tabs>
        <w:ind w:left="78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12">
    <w:nsid w:val="1F872DD8"/>
    <w:multiLevelType w:val="hybridMultilevel"/>
    <w:tmpl w:val="A106DCCA"/>
    <w:lvl w:ilvl="0" w:tplc="4FC81F6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>
    <w:nsid w:val="22763437"/>
    <w:multiLevelType w:val="hybridMultilevel"/>
    <w:tmpl w:val="0CBE25A6"/>
    <w:lvl w:ilvl="0" w:tplc="8310860C">
      <w:start w:val="1"/>
      <w:numFmt w:val="decimal"/>
      <w:lvlText w:val="%1．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4">
    <w:nsid w:val="27023879"/>
    <w:multiLevelType w:val="hybridMultilevel"/>
    <w:tmpl w:val="AEE05366"/>
    <w:lvl w:ilvl="0" w:tplc="316086FA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>
    <w:nsid w:val="28E93630"/>
    <w:multiLevelType w:val="multilevel"/>
    <w:tmpl w:val="11CC17E6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16">
    <w:nsid w:val="28EE7EFB"/>
    <w:multiLevelType w:val="hybridMultilevel"/>
    <w:tmpl w:val="9BD6078E"/>
    <w:lvl w:ilvl="0" w:tplc="2D22B99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7">
    <w:nsid w:val="2E135C72"/>
    <w:multiLevelType w:val="hybridMultilevel"/>
    <w:tmpl w:val="858A5F5A"/>
    <w:lvl w:ilvl="0" w:tplc="04090011">
      <w:start w:val="1"/>
      <w:numFmt w:val="decimal"/>
      <w:lvlText w:val="%1)"/>
      <w:lvlJc w:val="left"/>
      <w:pPr>
        <w:tabs>
          <w:tab w:val="num" w:pos="846"/>
        </w:tabs>
        <w:ind w:left="846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266"/>
        </w:tabs>
        <w:ind w:left="1266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6"/>
        </w:tabs>
        <w:ind w:left="1686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6"/>
        </w:tabs>
        <w:ind w:left="2106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6"/>
        </w:tabs>
        <w:ind w:left="2526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6"/>
        </w:tabs>
        <w:ind w:left="2946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6"/>
        </w:tabs>
        <w:ind w:left="3366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6"/>
        </w:tabs>
        <w:ind w:left="3786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6"/>
        </w:tabs>
        <w:ind w:left="4206" w:hanging="420"/>
      </w:pPr>
    </w:lvl>
  </w:abstractNum>
  <w:abstractNum w:abstractNumId="18">
    <w:nsid w:val="310E1B2C"/>
    <w:multiLevelType w:val="hybridMultilevel"/>
    <w:tmpl w:val="07EE98DE"/>
    <w:lvl w:ilvl="0" w:tplc="7EBC6144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9">
    <w:nsid w:val="346E2ACE"/>
    <w:multiLevelType w:val="hybridMultilevel"/>
    <w:tmpl w:val="10B2C5BE"/>
    <w:lvl w:ilvl="0" w:tplc="E1948B78">
      <w:start w:val="1"/>
      <w:numFmt w:val="decimal"/>
      <w:lvlText w:val="（%1）"/>
      <w:lvlJc w:val="left"/>
      <w:pPr>
        <w:ind w:left="720" w:hanging="72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abstractNum w:abstractNumId="20">
    <w:nsid w:val="3A690036"/>
    <w:multiLevelType w:val="hybridMultilevel"/>
    <w:tmpl w:val="6B481F24"/>
    <w:lvl w:ilvl="0" w:tplc="04090011">
      <w:start w:val="1"/>
      <w:numFmt w:val="decimal"/>
      <w:lvlText w:val="%1)"/>
      <w:lvlJc w:val="left"/>
      <w:pPr>
        <w:tabs>
          <w:tab w:val="num" w:pos="1320"/>
        </w:tabs>
        <w:ind w:left="13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1740"/>
        </w:tabs>
        <w:ind w:left="17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3000"/>
        </w:tabs>
        <w:ind w:left="30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420"/>
        </w:tabs>
        <w:ind w:left="34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40"/>
        </w:tabs>
        <w:ind w:left="38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60"/>
        </w:tabs>
        <w:ind w:left="42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80"/>
        </w:tabs>
        <w:ind w:left="4680" w:hanging="420"/>
      </w:pPr>
    </w:lvl>
  </w:abstractNum>
  <w:abstractNum w:abstractNumId="21">
    <w:nsid w:val="4363793D"/>
    <w:multiLevelType w:val="hybridMultilevel"/>
    <w:tmpl w:val="7EC855AE"/>
    <w:lvl w:ilvl="0" w:tplc="71BEF08A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2">
    <w:nsid w:val="48CA3547"/>
    <w:multiLevelType w:val="multilevel"/>
    <w:tmpl w:val="5DB42458"/>
    <w:lvl w:ilvl="0">
      <w:start w:val="1996"/>
      <w:numFmt w:val="decimal"/>
      <w:lvlText w:val="【%1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1">
      <w:start w:val="3"/>
      <w:numFmt w:val="decimal"/>
      <w:lvlText w:val="【%1—%2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2">
      <w:start w:val="1"/>
      <w:numFmt w:val="decimal"/>
      <w:lvlText w:val="【%1—%2.%3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3">
      <w:start w:val="1"/>
      <w:numFmt w:val="decimal"/>
      <w:lvlText w:val="【%1—%2.%3.%4"/>
      <w:lvlJc w:val="left"/>
      <w:pPr>
        <w:tabs>
          <w:tab w:val="num" w:pos="1170"/>
        </w:tabs>
        <w:ind w:left="1170" w:hanging="1170"/>
      </w:pPr>
      <w:rPr>
        <w:rFonts w:hint="default"/>
        <w:b/>
        <w:color w:val="FF0000"/>
      </w:rPr>
    </w:lvl>
    <w:lvl w:ilvl="4">
      <w:start w:val="1"/>
      <w:numFmt w:val="decimal"/>
      <w:lvlText w:val="【%1—%2.%3.%4.%5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5">
      <w:start w:val="1"/>
      <w:numFmt w:val="decimal"/>
      <w:lvlText w:val="【%1—%2.%3.%4.%5.%6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6">
      <w:start w:val="1"/>
      <w:numFmt w:val="decimal"/>
      <w:lvlText w:val="【%1—%2.%3.%4.%5.%6.%7"/>
      <w:lvlJc w:val="left"/>
      <w:pPr>
        <w:tabs>
          <w:tab w:val="num" w:pos="1440"/>
        </w:tabs>
        <w:ind w:left="1440" w:hanging="1440"/>
      </w:pPr>
      <w:rPr>
        <w:rFonts w:hint="default"/>
        <w:b/>
        <w:color w:val="FF0000"/>
      </w:rPr>
    </w:lvl>
    <w:lvl w:ilvl="7">
      <w:start w:val="1"/>
      <w:numFmt w:val="decimal"/>
      <w:lvlText w:val="【%1—%2.%3.%4.%5.%6.%7.%8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  <w:lvl w:ilvl="8">
      <w:start w:val="1"/>
      <w:numFmt w:val="decimal"/>
      <w:lvlText w:val="【%1—%2.%3.%4.%5.%6.%7.%8.%9"/>
      <w:lvlJc w:val="left"/>
      <w:pPr>
        <w:tabs>
          <w:tab w:val="num" w:pos="1800"/>
        </w:tabs>
        <w:ind w:left="1800" w:hanging="1800"/>
      </w:pPr>
      <w:rPr>
        <w:rFonts w:hint="default"/>
        <w:b/>
        <w:color w:val="FF0000"/>
      </w:rPr>
    </w:lvl>
  </w:abstractNum>
  <w:abstractNum w:abstractNumId="23">
    <w:nsid w:val="542671FF"/>
    <w:multiLevelType w:val="hybridMultilevel"/>
    <w:tmpl w:val="CD86319C"/>
    <w:lvl w:ilvl="0" w:tplc="B308EBE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4">
    <w:nsid w:val="58545C72"/>
    <w:multiLevelType w:val="hybridMultilevel"/>
    <w:tmpl w:val="038A0E44"/>
    <w:lvl w:ilvl="0" w:tplc="F52E8800">
      <w:start w:val="1"/>
      <w:numFmt w:val="upperLetter"/>
      <w:lvlText w:val="(%1)"/>
      <w:lvlJc w:val="left"/>
      <w:pPr>
        <w:tabs>
          <w:tab w:val="num" w:pos="1140"/>
        </w:tabs>
        <w:ind w:left="1140" w:hanging="51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470"/>
        </w:tabs>
        <w:ind w:left="147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10"/>
        </w:tabs>
        <w:ind w:left="231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730"/>
        </w:tabs>
        <w:ind w:left="273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50"/>
        </w:tabs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70"/>
        </w:tabs>
        <w:ind w:left="357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90"/>
        </w:tabs>
        <w:ind w:left="399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410"/>
        </w:tabs>
        <w:ind w:left="4410" w:hanging="420"/>
      </w:pPr>
    </w:lvl>
  </w:abstractNum>
  <w:abstractNum w:abstractNumId="25">
    <w:nsid w:val="627F6AF0"/>
    <w:multiLevelType w:val="hybridMultilevel"/>
    <w:tmpl w:val="C49630B2"/>
    <w:lvl w:ilvl="0" w:tplc="56FA182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6">
    <w:nsid w:val="6A187B6D"/>
    <w:multiLevelType w:val="hybridMultilevel"/>
    <w:tmpl w:val="85E2C468"/>
    <w:lvl w:ilvl="0" w:tplc="2BC6CB6C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7">
    <w:nsid w:val="702E6BF5"/>
    <w:multiLevelType w:val="hybridMultilevel"/>
    <w:tmpl w:val="2C52A69A"/>
    <w:lvl w:ilvl="0" w:tplc="64FA45FC">
      <w:start w:val="1"/>
      <w:numFmt w:val="japaneseCounting"/>
      <w:pStyle w:val="CharCharCharChar"/>
      <w:lvlText w:val="%1、"/>
      <w:lvlJc w:val="left"/>
      <w:pPr>
        <w:tabs>
          <w:tab w:val="num" w:pos="360"/>
        </w:tabs>
        <w:ind w:left="360" w:hanging="36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70315CB0"/>
    <w:multiLevelType w:val="hybridMultilevel"/>
    <w:tmpl w:val="C2ACCC44"/>
    <w:lvl w:ilvl="0" w:tplc="5F92EF8E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9">
    <w:nsid w:val="7201588B"/>
    <w:multiLevelType w:val="hybridMultilevel"/>
    <w:tmpl w:val="1C1CE746"/>
    <w:lvl w:ilvl="0" w:tplc="04090011">
      <w:start w:val="1"/>
      <w:numFmt w:val="decimal"/>
      <w:lvlText w:val="%1)"/>
      <w:lvlJc w:val="left"/>
      <w:pPr>
        <w:tabs>
          <w:tab w:val="num" w:pos="420"/>
        </w:tabs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0">
    <w:nsid w:val="74D00FA0"/>
    <w:multiLevelType w:val="hybridMultilevel"/>
    <w:tmpl w:val="75C22FA6"/>
    <w:lvl w:ilvl="0" w:tplc="CCE638B8">
      <w:start w:val="1"/>
      <w:numFmt w:val="decimal"/>
      <w:lvlText w:val="（%1）"/>
      <w:lvlJc w:val="left"/>
      <w:pPr>
        <w:tabs>
          <w:tab w:val="num" w:pos="720"/>
        </w:tabs>
        <w:ind w:left="720" w:hanging="720"/>
      </w:pPr>
      <w:rPr>
        <w:rFonts w:ascii="宋体" w:hAnsi="宋体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1">
    <w:nsid w:val="78EB3482"/>
    <w:multiLevelType w:val="hybridMultilevel"/>
    <w:tmpl w:val="7F349082"/>
    <w:lvl w:ilvl="0" w:tplc="6BACFD3C">
      <w:start w:val="1"/>
      <w:numFmt w:val="decimal"/>
      <w:lvlText w:val="(%1)"/>
      <w:lvlJc w:val="left"/>
      <w:pPr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  <w:rPr>
        <w:rFonts w:cs="Times New Roman"/>
      </w:rPr>
    </w:lvl>
  </w:abstractNum>
  <w:num w:numId="1">
    <w:abstractNumId w:val="2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</w:num>
  <w:num w:numId="3">
    <w:abstractNumId w:val="10"/>
  </w:num>
  <w:num w:numId="4">
    <w:abstractNumId w:val="3"/>
  </w:num>
  <w:num w:numId="5">
    <w:abstractNumId w:val="31"/>
  </w:num>
  <w:num w:numId="6">
    <w:abstractNumId w:val="12"/>
  </w:num>
  <w:num w:numId="7">
    <w:abstractNumId w:val="28"/>
  </w:num>
  <w:num w:numId="8">
    <w:abstractNumId w:val="30"/>
  </w:num>
  <w:num w:numId="9">
    <w:abstractNumId w:val="6"/>
  </w:num>
  <w:num w:numId="10">
    <w:abstractNumId w:val="18"/>
  </w:num>
  <w:num w:numId="11">
    <w:abstractNumId w:val="26"/>
  </w:num>
  <w:num w:numId="12">
    <w:abstractNumId w:val="16"/>
  </w:num>
  <w:num w:numId="13">
    <w:abstractNumId w:val="23"/>
  </w:num>
  <w:num w:numId="14">
    <w:abstractNumId w:val="21"/>
  </w:num>
  <w:num w:numId="15">
    <w:abstractNumId w:val="11"/>
  </w:num>
  <w:num w:numId="16">
    <w:abstractNumId w:val="24"/>
  </w:num>
  <w:num w:numId="17">
    <w:abstractNumId w:val="8"/>
  </w:num>
  <w:num w:numId="18">
    <w:abstractNumId w:val="9"/>
  </w:num>
  <w:num w:numId="19">
    <w:abstractNumId w:val="19"/>
  </w:num>
  <w:num w:numId="20">
    <w:abstractNumId w:val="22"/>
  </w:num>
  <w:num w:numId="21">
    <w:abstractNumId w:val="13"/>
  </w:num>
  <w:num w:numId="22">
    <w:abstractNumId w:val="15"/>
  </w:num>
  <w:num w:numId="23">
    <w:abstractNumId w:val="2"/>
  </w:num>
  <w:num w:numId="24">
    <w:abstractNumId w:val="25"/>
  </w:num>
  <w:num w:numId="25">
    <w:abstractNumId w:val="14"/>
  </w:num>
  <w:num w:numId="26">
    <w:abstractNumId w:val="20"/>
  </w:num>
  <w:num w:numId="27">
    <w:abstractNumId w:val="5"/>
  </w:num>
  <w:num w:numId="28">
    <w:abstractNumId w:val="29"/>
  </w:num>
  <w:num w:numId="29">
    <w:abstractNumId w:val="17"/>
  </w:num>
  <w:num w:numId="30">
    <w:abstractNumId w:val="1"/>
  </w:num>
  <w:num w:numId="31">
    <w:abstractNumId w:val="4"/>
  </w:num>
  <w:num w:numId="32">
    <w:abstractNumId w:val="0"/>
  </w:num>
  <w:numIdMacAtCleanup w:val="3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oNotDisplayPageBoundaries/>
  <w:embedSystemFonts/>
  <w:bordersDoNotSurroundHeader/>
  <w:bordersDoNotSurroundFooter/>
  <w:hideSpellingErrors/>
  <w:stylePaneFormatFilter w:val="3F01"/>
  <w:defaultTabStop w:val="420"/>
  <w:drawingGridHorizontalSpacing w:val="243"/>
  <w:drawingGridVerticalSpacing w:val="163"/>
  <w:displayHorizontalDrawingGridEvery w:val="0"/>
  <w:displayVerticalDrawingGridEvery w:val="2"/>
  <w:characterSpacingControl w:val="compressPunctuation"/>
  <w:hdrShapeDefaults>
    <o:shapedefaults v:ext="edit" spidmax="1229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2790C"/>
    <w:rsid w:val="0000055C"/>
    <w:rsid w:val="00001815"/>
    <w:rsid w:val="00005D86"/>
    <w:rsid w:val="00010017"/>
    <w:rsid w:val="00013145"/>
    <w:rsid w:val="00013F95"/>
    <w:rsid w:val="0001411E"/>
    <w:rsid w:val="00024384"/>
    <w:rsid w:val="00042111"/>
    <w:rsid w:val="00046DD7"/>
    <w:rsid w:val="00061C54"/>
    <w:rsid w:val="000731BD"/>
    <w:rsid w:val="00092FB9"/>
    <w:rsid w:val="0009635A"/>
    <w:rsid w:val="000977C3"/>
    <w:rsid w:val="000A312A"/>
    <w:rsid w:val="000A777C"/>
    <w:rsid w:val="000B1535"/>
    <w:rsid w:val="000B3034"/>
    <w:rsid w:val="000B59AC"/>
    <w:rsid w:val="000C4716"/>
    <w:rsid w:val="000C5189"/>
    <w:rsid w:val="000D72EC"/>
    <w:rsid w:val="000D7339"/>
    <w:rsid w:val="000E39F7"/>
    <w:rsid w:val="000E4C29"/>
    <w:rsid w:val="000E4EBC"/>
    <w:rsid w:val="000F21D7"/>
    <w:rsid w:val="00102A56"/>
    <w:rsid w:val="00104F63"/>
    <w:rsid w:val="0011658A"/>
    <w:rsid w:val="00135729"/>
    <w:rsid w:val="00142B47"/>
    <w:rsid w:val="001461F0"/>
    <w:rsid w:val="00151644"/>
    <w:rsid w:val="00153A48"/>
    <w:rsid w:val="0015485D"/>
    <w:rsid w:val="00154F0E"/>
    <w:rsid w:val="00173BCA"/>
    <w:rsid w:val="00181D33"/>
    <w:rsid w:val="00183302"/>
    <w:rsid w:val="00187824"/>
    <w:rsid w:val="00187D9D"/>
    <w:rsid w:val="001944EF"/>
    <w:rsid w:val="001A0548"/>
    <w:rsid w:val="001A240E"/>
    <w:rsid w:val="001A2AC0"/>
    <w:rsid w:val="001A7313"/>
    <w:rsid w:val="001A7886"/>
    <w:rsid w:val="001B1846"/>
    <w:rsid w:val="001B316B"/>
    <w:rsid w:val="001B5C28"/>
    <w:rsid w:val="001B73C8"/>
    <w:rsid w:val="001C4F26"/>
    <w:rsid w:val="001C5BC6"/>
    <w:rsid w:val="001C5D35"/>
    <w:rsid w:val="001D340A"/>
    <w:rsid w:val="001D5A4A"/>
    <w:rsid w:val="001D6B82"/>
    <w:rsid w:val="001E074D"/>
    <w:rsid w:val="001E40D3"/>
    <w:rsid w:val="001E4BC3"/>
    <w:rsid w:val="001E5293"/>
    <w:rsid w:val="001E5BBB"/>
    <w:rsid w:val="0020637B"/>
    <w:rsid w:val="002214A2"/>
    <w:rsid w:val="002227CA"/>
    <w:rsid w:val="00223006"/>
    <w:rsid w:val="00225CA7"/>
    <w:rsid w:val="0022778B"/>
    <w:rsid w:val="00230DE9"/>
    <w:rsid w:val="00234A9B"/>
    <w:rsid w:val="00235A10"/>
    <w:rsid w:val="002447D8"/>
    <w:rsid w:val="00246C6C"/>
    <w:rsid w:val="00253ABD"/>
    <w:rsid w:val="00253ED0"/>
    <w:rsid w:val="00261963"/>
    <w:rsid w:val="002678BA"/>
    <w:rsid w:val="00274785"/>
    <w:rsid w:val="00275CBA"/>
    <w:rsid w:val="002760F2"/>
    <w:rsid w:val="00276AA7"/>
    <w:rsid w:val="00280FB9"/>
    <w:rsid w:val="002821F0"/>
    <w:rsid w:val="002826D4"/>
    <w:rsid w:val="00285D47"/>
    <w:rsid w:val="002876CB"/>
    <w:rsid w:val="002904D7"/>
    <w:rsid w:val="002908A4"/>
    <w:rsid w:val="002916BD"/>
    <w:rsid w:val="002A5B23"/>
    <w:rsid w:val="002A62BC"/>
    <w:rsid w:val="002B12B1"/>
    <w:rsid w:val="002B2026"/>
    <w:rsid w:val="002C0467"/>
    <w:rsid w:val="002C0F04"/>
    <w:rsid w:val="002C108B"/>
    <w:rsid w:val="002C43A4"/>
    <w:rsid w:val="002C52FD"/>
    <w:rsid w:val="002E3334"/>
    <w:rsid w:val="002E369F"/>
    <w:rsid w:val="002E601D"/>
    <w:rsid w:val="002E686D"/>
    <w:rsid w:val="002E7029"/>
    <w:rsid w:val="00300AB8"/>
    <w:rsid w:val="00300CDB"/>
    <w:rsid w:val="00305B24"/>
    <w:rsid w:val="00313DA5"/>
    <w:rsid w:val="00316F2F"/>
    <w:rsid w:val="003175E7"/>
    <w:rsid w:val="0032739C"/>
    <w:rsid w:val="00330B11"/>
    <w:rsid w:val="00354666"/>
    <w:rsid w:val="003648D1"/>
    <w:rsid w:val="00371455"/>
    <w:rsid w:val="003743A3"/>
    <w:rsid w:val="00377BFF"/>
    <w:rsid w:val="00380B73"/>
    <w:rsid w:val="00385AA9"/>
    <w:rsid w:val="00386B32"/>
    <w:rsid w:val="00393243"/>
    <w:rsid w:val="0039442C"/>
    <w:rsid w:val="003969D4"/>
    <w:rsid w:val="00396BFA"/>
    <w:rsid w:val="003A3AFF"/>
    <w:rsid w:val="003A4585"/>
    <w:rsid w:val="003A6998"/>
    <w:rsid w:val="003B031F"/>
    <w:rsid w:val="003B0CD2"/>
    <w:rsid w:val="003B25F2"/>
    <w:rsid w:val="003B5D7A"/>
    <w:rsid w:val="003C55E0"/>
    <w:rsid w:val="003C7E48"/>
    <w:rsid w:val="003D0B2C"/>
    <w:rsid w:val="003D2D4A"/>
    <w:rsid w:val="003D2E90"/>
    <w:rsid w:val="003D58DF"/>
    <w:rsid w:val="003E3E3D"/>
    <w:rsid w:val="004171D8"/>
    <w:rsid w:val="00426E67"/>
    <w:rsid w:val="004303A8"/>
    <w:rsid w:val="0043104A"/>
    <w:rsid w:val="00433FC2"/>
    <w:rsid w:val="00436F16"/>
    <w:rsid w:val="00442415"/>
    <w:rsid w:val="004439B9"/>
    <w:rsid w:val="00443B1B"/>
    <w:rsid w:val="0045241A"/>
    <w:rsid w:val="00453066"/>
    <w:rsid w:val="00454CD0"/>
    <w:rsid w:val="00456B96"/>
    <w:rsid w:val="00462CB9"/>
    <w:rsid w:val="0046302E"/>
    <w:rsid w:val="00464536"/>
    <w:rsid w:val="00464938"/>
    <w:rsid w:val="00465459"/>
    <w:rsid w:val="004677C0"/>
    <w:rsid w:val="00473A64"/>
    <w:rsid w:val="004910EA"/>
    <w:rsid w:val="004966D7"/>
    <w:rsid w:val="004A1C29"/>
    <w:rsid w:val="004A289D"/>
    <w:rsid w:val="004A2EEB"/>
    <w:rsid w:val="004A759A"/>
    <w:rsid w:val="004B1BB4"/>
    <w:rsid w:val="004B2454"/>
    <w:rsid w:val="004B2C68"/>
    <w:rsid w:val="004B5230"/>
    <w:rsid w:val="004C34E1"/>
    <w:rsid w:val="004C4D06"/>
    <w:rsid w:val="004C56E8"/>
    <w:rsid w:val="004E0721"/>
    <w:rsid w:val="004F28F5"/>
    <w:rsid w:val="004F30D2"/>
    <w:rsid w:val="004F48C0"/>
    <w:rsid w:val="004F4B01"/>
    <w:rsid w:val="004F56F8"/>
    <w:rsid w:val="004F6DD2"/>
    <w:rsid w:val="004F70FB"/>
    <w:rsid w:val="00510145"/>
    <w:rsid w:val="0051022A"/>
    <w:rsid w:val="0051041B"/>
    <w:rsid w:val="00512891"/>
    <w:rsid w:val="00515691"/>
    <w:rsid w:val="005210F0"/>
    <w:rsid w:val="00535496"/>
    <w:rsid w:val="00535CEE"/>
    <w:rsid w:val="0053617D"/>
    <w:rsid w:val="005410A0"/>
    <w:rsid w:val="005426F1"/>
    <w:rsid w:val="0054309E"/>
    <w:rsid w:val="00545042"/>
    <w:rsid w:val="00547391"/>
    <w:rsid w:val="0055345C"/>
    <w:rsid w:val="00564899"/>
    <w:rsid w:val="00564E2A"/>
    <w:rsid w:val="00570225"/>
    <w:rsid w:val="0057039B"/>
    <w:rsid w:val="00573D63"/>
    <w:rsid w:val="0058027B"/>
    <w:rsid w:val="005834C2"/>
    <w:rsid w:val="00590B0F"/>
    <w:rsid w:val="00594A07"/>
    <w:rsid w:val="005977EA"/>
    <w:rsid w:val="005A05C0"/>
    <w:rsid w:val="005A1221"/>
    <w:rsid w:val="005A2274"/>
    <w:rsid w:val="005A3473"/>
    <w:rsid w:val="005A5528"/>
    <w:rsid w:val="005A667C"/>
    <w:rsid w:val="005B183A"/>
    <w:rsid w:val="005B2921"/>
    <w:rsid w:val="005B4C46"/>
    <w:rsid w:val="005B5F92"/>
    <w:rsid w:val="005C1225"/>
    <w:rsid w:val="005C7882"/>
    <w:rsid w:val="005D06AF"/>
    <w:rsid w:val="005D45F3"/>
    <w:rsid w:val="005D6A17"/>
    <w:rsid w:val="005D6D74"/>
    <w:rsid w:val="005E08B5"/>
    <w:rsid w:val="005E34E2"/>
    <w:rsid w:val="005F2F2F"/>
    <w:rsid w:val="005F45FD"/>
    <w:rsid w:val="00600195"/>
    <w:rsid w:val="00600ADA"/>
    <w:rsid w:val="00601557"/>
    <w:rsid w:val="00602055"/>
    <w:rsid w:val="00604318"/>
    <w:rsid w:val="00607032"/>
    <w:rsid w:val="00621CB0"/>
    <w:rsid w:val="0062364E"/>
    <w:rsid w:val="00627699"/>
    <w:rsid w:val="006330A9"/>
    <w:rsid w:val="006354D6"/>
    <w:rsid w:val="0063705B"/>
    <w:rsid w:val="00642979"/>
    <w:rsid w:val="00642B51"/>
    <w:rsid w:val="00643BE8"/>
    <w:rsid w:val="0066003F"/>
    <w:rsid w:val="00663097"/>
    <w:rsid w:val="00671438"/>
    <w:rsid w:val="0068584C"/>
    <w:rsid w:val="00694DD2"/>
    <w:rsid w:val="006A0F22"/>
    <w:rsid w:val="006A0FB3"/>
    <w:rsid w:val="006A2CF4"/>
    <w:rsid w:val="006A5690"/>
    <w:rsid w:val="006A77A6"/>
    <w:rsid w:val="006A7AC2"/>
    <w:rsid w:val="006B3CD4"/>
    <w:rsid w:val="006B3D61"/>
    <w:rsid w:val="006B54CE"/>
    <w:rsid w:val="006C2383"/>
    <w:rsid w:val="006C4895"/>
    <w:rsid w:val="006C4F56"/>
    <w:rsid w:val="006C75E7"/>
    <w:rsid w:val="006D1952"/>
    <w:rsid w:val="006D1D89"/>
    <w:rsid w:val="006D4F0E"/>
    <w:rsid w:val="006E1078"/>
    <w:rsid w:val="006E248D"/>
    <w:rsid w:val="006E2EA0"/>
    <w:rsid w:val="006E3539"/>
    <w:rsid w:val="006F10BE"/>
    <w:rsid w:val="006F33EB"/>
    <w:rsid w:val="007007CF"/>
    <w:rsid w:val="00701007"/>
    <w:rsid w:val="0071010E"/>
    <w:rsid w:val="0071425C"/>
    <w:rsid w:val="007219AA"/>
    <w:rsid w:val="0072243F"/>
    <w:rsid w:val="0072462A"/>
    <w:rsid w:val="00724B54"/>
    <w:rsid w:val="00724E7C"/>
    <w:rsid w:val="0072614F"/>
    <w:rsid w:val="00731065"/>
    <w:rsid w:val="007318BA"/>
    <w:rsid w:val="0073408A"/>
    <w:rsid w:val="0073788B"/>
    <w:rsid w:val="00751408"/>
    <w:rsid w:val="007548E4"/>
    <w:rsid w:val="007650D4"/>
    <w:rsid w:val="00775264"/>
    <w:rsid w:val="00776FFA"/>
    <w:rsid w:val="007812A1"/>
    <w:rsid w:val="007827DE"/>
    <w:rsid w:val="007873BA"/>
    <w:rsid w:val="00791237"/>
    <w:rsid w:val="00792147"/>
    <w:rsid w:val="007929EA"/>
    <w:rsid w:val="0079635A"/>
    <w:rsid w:val="007A0DBA"/>
    <w:rsid w:val="007A0DD3"/>
    <w:rsid w:val="007A3165"/>
    <w:rsid w:val="007A6AFA"/>
    <w:rsid w:val="007A769D"/>
    <w:rsid w:val="007B180C"/>
    <w:rsid w:val="007B4E83"/>
    <w:rsid w:val="007B7612"/>
    <w:rsid w:val="007C0E85"/>
    <w:rsid w:val="007C1BD9"/>
    <w:rsid w:val="007C2651"/>
    <w:rsid w:val="007C32C0"/>
    <w:rsid w:val="007C51FC"/>
    <w:rsid w:val="007C60FA"/>
    <w:rsid w:val="007D3B05"/>
    <w:rsid w:val="007D4D0E"/>
    <w:rsid w:val="007F1E11"/>
    <w:rsid w:val="007F7626"/>
    <w:rsid w:val="00801920"/>
    <w:rsid w:val="00805F52"/>
    <w:rsid w:val="008070E2"/>
    <w:rsid w:val="00810E26"/>
    <w:rsid w:val="00811391"/>
    <w:rsid w:val="008145E2"/>
    <w:rsid w:val="00814C11"/>
    <w:rsid w:val="00815888"/>
    <w:rsid w:val="00821213"/>
    <w:rsid w:val="00822426"/>
    <w:rsid w:val="00827821"/>
    <w:rsid w:val="00827F69"/>
    <w:rsid w:val="008304E2"/>
    <w:rsid w:val="00833B8C"/>
    <w:rsid w:val="00836126"/>
    <w:rsid w:val="00845C8B"/>
    <w:rsid w:val="00845EE6"/>
    <w:rsid w:val="008477F5"/>
    <w:rsid w:val="0084795E"/>
    <w:rsid w:val="00847B85"/>
    <w:rsid w:val="00852B84"/>
    <w:rsid w:val="00855BA5"/>
    <w:rsid w:val="008610C2"/>
    <w:rsid w:val="00863FCB"/>
    <w:rsid w:val="008647AF"/>
    <w:rsid w:val="00874556"/>
    <w:rsid w:val="00877010"/>
    <w:rsid w:val="008772C3"/>
    <w:rsid w:val="008814F3"/>
    <w:rsid w:val="00891724"/>
    <w:rsid w:val="008935CE"/>
    <w:rsid w:val="00894860"/>
    <w:rsid w:val="008A2978"/>
    <w:rsid w:val="008A424E"/>
    <w:rsid w:val="008A6D08"/>
    <w:rsid w:val="008A6E62"/>
    <w:rsid w:val="008B2877"/>
    <w:rsid w:val="008B3F2E"/>
    <w:rsid w:val="008B4095"/>
    <w:rsid w:val="008B58C2"/>
    <w:rsid w:val="008B5CE4"/>
    <w:rsid w:val="008C5D7E"/>
    <w:rsid w:val="008C6E8A"/>
    <w:rsid w:val="008D46D1"/>
    <w:rsid w:val="008E575B"/>
    <w:rsid w:val="008F29E3"/>
    <w:rsid w:val="008F367C"/>
    <w:rsid w:val="008F7E27"/>
    <w:rsid w:val="009211C4"/>
    <w:rsid w:val="00923B10"/>
    <w:rsid w:val="00924144"/>
    <w:rsid w:val="00926458"/>
    <w:rsid w:val="00926EB4"/>
    <w:rsid w:val="009273A1"/>
    <w:rsid w:val="00933744"/>
    <w:rsid w:val="00933A2C"/>
    <w:rsid w:val="00934DF8"/>
    <w:rsid w:val="00943550"/>
    <w:rsid w:val="00954931"/>
    <w:rsid w:val="009615DD"/>
    <w:rsid w:val="00963799"/>
    <w:rsid w:val="00966B27"/>
    <w:rsid w:val="009765BB"/>
    <w:rsid w:val="00976BF6"/>
    <w:rsid w:val="00981543"/>
    <w:rsid w:val="00982C24"/>
    <w:rsid w:val="00983C72"/>
    <w:rsid w:val="009864C8"/>
    <w:rsid w:val="00993B07"/>
    <w:rsid w:val="009964B9"/>
    <w:rsid w:val="009A1B8B"/>
    <w:rsid w:val="009A30E3"/>
    <w:rsid w:val="009A383B"/>
    <w:rsid w:val="009A3CED"/>
    <w:rsid w:val="009C249D"/>
    <w:rsid w:val="009E654A"/>
    <w:rsid w:val="009F0565"/>
    <w:rsid w:val="009F5ABB"/>
    <w:rsid w:val="009F674E"/>
    <w:rsid w:val="009F78FF"/>
    <w:rsid w:val="00A00F5F"/>
    <w:rsid w:val="00A017E4"/>
    <w:rsid w:val="00A0321E"/>
    <w:rsid w:val="00A077DB"/>
    <w:rsid w:val="00A11A7C"/>
    <w:rsid w:val="00A11F19"/>
    <w:rsid w:val="00A17338"/>
    <w:rsid w:val="00A44E14"/>
    <w:rsid w:val="00A511BA"/>
    <w:rsid w:val="00A51D94"/>
    <w:rsid w:val="00A5482C"/>
    <w:rsid w:val="00A567F3"/>
    <w:rsid w:val="00A6039A"/>
    <w:rsid w:val="00A66074"/>
    <w:rsid w:val="00A71A99"/>
    <w:rsid w:val="00A72C0A"/>
    <w:rsid w:val="00A97179"/>
    <w:rsid w:val="00AA02C2"/>
    <w:rsid w:val="00AA203F"/>
    <w:rsid w:val="00AA335C"/>
    <w:rsid w:val="00AA38D0"/>
    <w:rsid w:val="00AA72C3"/>
    <w:rsid w:val="00AB2455"/>
    <w:rsid w:val="00AB3589"/>
    <w:rsid w:val="00AB79F7"/>
    <w:rsid w:val="00AC0A1C"/>
    <w:rsid w:val="00AC0FC7"/>
    <w:rsid w:val="00AE114B"/>
    <w:rsid w:val="00AE4BA9"/>
    <w:rsid w:val="00AE7C7B"/>
    <w:rsid w:val="00AF0BCA"/>
    <w:rsid w:val="00AF21D6"/>
    <w:rsid w:val="00AF3D50"/>
    <w:rsid w:val="00AF6F30"/>
    <w:rsid w:val="00B01255"/>
    <w:rsid w:val="00B120CD"/>
    <w:rsid w:val="00B123D0"/>
    <w:rsid w:val="00B136E3"/>
    <w:rsid w:val="00B20BE5"/>
    <w:rsid w:val="00B26BCF"/>
    <w:rsid w:val="00B31EBE"/>
    <w:rsid w:val="00B35149"/>
    <w:rsid w:val="00B37E50"/>
    <w:rsid w:val="00B40820"/>
    <w:rsid w:val="00B4208B"/>
    <w:rsid w:val="00B43270"/>
    <w:rsid w:val="00B478DA"/>
    <w:rsid w:val="00B50D26"/>
    <w:rsid w:val="00B5180D"/>
    <w:rsid w:val="00B53608"/>
    <w:rsid w:val="00B56813"/>
    <w:rsid w:val="00B617AB"/>
    <w:rsid w:val="00B72045"/>
    <w:rsid w:val="00B7221B"/>
    <w:rsid w:val="00B77F4A"/>
    <w:rsid w:val="00B813F9"/>
    <w:rsid w:val="00B84ABD"/>
    <w:rsid w:val="00B84D33"/>
    <w:rsid w:val="00B86D77"/>
    <w:rsid w:val="00B90998"/>
    <w:rsid w:val="00B90F2A"/>
    <w:rsid w:val="00BA43E6"/>
    <w:rsid w:val="00BA537B"/>
    <w:rsid w:val="00BB150B"/>
    <w:rsid w:val="00BB718E"/>
    <w:rsid w:val="00BB7B90"/>
    <w:rsid w:val="00BC001C"/>
    <w:rsid w:val="00BC40E2"/>
    <w:rsid w:val="00BC6934"/>
    <w:rsid w:val="00BC7127"/>
    <w:rsid w:val="00BD23A7"/>
    <w:rsid w:val="00BD26ED"/>
    <w:rsid w:val="00BD2BB5"/>
    <w:rsid w:val="00BD57E1"/>
    <w:rsid w:val="00BE32C1"/>
    <w:rsid w:val="00BE4CD1"/>
    <w:rsid w:val="00BE53FF"/>
    <w:rsid w:val="00BE734A"/>
    <w:rsid w:val="00BF2213"/>
    <w:rsid w:val="00BF4ED9"/>
    <w:rsid w:val="00C01164"/>
    <w:rsid w:val="00C02943"/>
    <w:rsid w:val="00C1243C"/>
    <w:rsid w:val="00C16810"/>
    <w:rsid w:val="00C20153"/>
    <w:rsid w:val="00C23D09"/>
    <w:rsid w:val="00C26697"/>
    <w:rsid w:val="00C2790C"/>
    <w:rsid w:val="00C301C4"/>
    <w:rsid w:val="00C33F6E"/>
    <w:rsid w:val="00C35148"/>
    <w:rsid w:val="00C44C6E"/>
    <w:rsid w:val="00C45863"/>
    <w:rsid w:val="00C528F9"/>
    <w:rsid w:val="00C52BC1"/>
    <w:rsid w:val="00C556CF"/>
    <w:rsid w:val="00C56EDC"/>
    <w:rsid w:val="00C62E5A"/>
    <w:rsid w:val="00C641EC"/>
    <w:rsid w:val="00C65D32"/>
    <w:rsid w:val="00C65F6B"/>
    <w:rsid w:val="00C66C5C"/>
    <w:rsid w:val="00C67F29"/>
    <w:rsid w:val="00C724A4"/>
    <w:rsid w:val="00C76EA7"/>
    <w:rsid w:val="00C87BA6"/>
    <w:rsid w:val="00C92094"/>
    <w:rsid w:val="00C928FD"/>
    <w:rsid w:val="00C964D2"/>
    <w:rsid w:val="00C96FB8"/>
    <w:rsid w:val="00CA00AF"/>
    <w:rsid w:val="00CA0883"/>
    <w:rsid w:val="00CA0C46"/>
    <w:rsid w:val="00CA2BCE"/>
    <w:rsid w:val="00CA3113"/>
    <w:rsid w:val="00CA406B"/>
    <w:rsid w:val="00CB2029"/>
    <w:rsid w:val="00CB5DF2"/>
    <w:rsid w:val="00CB6615"/>
    <w:rsid w:val="00CB76D8"/>
    <w:rsid w:val="00CC04F5"/>
    <w:rsid w:val="00CC5551"/>
    <w:rsid w:val="00CD11D9"/>
    <w:rsid w:val="00CD30B1"/>
    <w:rsid w:val="00CE1C53"/>
    <w:rsid w:val="00CE24F6"/>
    <w:rsid w:val="00CF2832"/>
    <w:rsid w:val="00CF4A9C"/>
    <w:rsid w:val="00CF4B0A"/>
    <w:rsid w:val="00CF5B32"/>
    <w:rsid w:val="00D01D53"/>
    <w:rsid w:val="00D133EF"/>
    <w:rsid w:val="00D21403"/>
    <w:rsid w:val="00D27D3E"/>
    <w:rsid w:val="00D342D5"/>
    <w:rsid w:val="00D36E74"/>
    <w:rsid w:val="00D42ECE"/>
    <w:rsid w:val="00D45DA2"/>
    <w:rsid w:val="00D46F9A"/>
    <w:rsid w:val="00D520B7"/>
    <w:rsid w:val="00D6054C"/>
    <w:rsid w:val="00D6717E"/>
    <w:rsid w:val="00D73F8D"/>
    <w:rsid w:val="00D7523B"/>
    <w:rsid w:val="00D759C8"/>
    <w:rsid w:val="00D80857"/>
    <w:rsid w:val="00D84234"/>
    <w:rsid w:val="00D869C5"/>
    <w:rsid w:val="00D9333A"/>
    <w:rsid w:val="00D95CAF"/>
    <w:rsid w:val="00DA17F0"/>
    <w:rsid w:val="00DA6D85"/>
    <w:rsid w:val="00DA7AFA"/>
    <w:rsid w:val="00DB6F7F"/>
    <w:rsid w:val="00DC2139"/>
    <w:rsid w:val="00DD37B4"/>
    <w:rsid w:val="00DD4BEC"/>
    <w:rsid w:val="00DF2278"/>
    <w:rsid w:val="00E02BE3"/>
    <w:rsid w:val="00E03B9D"/>
    <w:rsid w:val="00E11016"/>
    <w:rsid w:val="00E13808"/>
    <w:rsid w:val="00E16493"/>
    <w:rsid w:val="00E20B0F"/>
    <w:rsid w:val="00E227F2"/>
    <w:rsid w:val="00E3772F"/>
    <w:rsid w:val="00E37A4C"/>
    <w:rsid w:val="00E4159C"/>
    <w:rsid w:val="00E45FD6"/>
    <w:rsid w:val="00E463FD"/>
    <w:rsid w:val="00E46F31"/>
    <w:rsid w:val="00E64DA9"/>
    <w:rsid w:val="00E76342"/>
    <w:rsid w:val="00E77B65"/>
    <w:rsid w:val="00E80617"/>
    <w:rsid w:val="00E81E96"/>
    <w:rsid w:val="00E83AAD"/>
    <w:rsid w:val="00E84DFE"/>
    <w:rsid w:val="00E86000"/>
    <w:rsid w:val="00E9239F"/>
    <w:rsid w:val="00E9391E"/>
    <w:rsid w:val="00E94840"/>
    <w:rsid w:val="00EA4148"/>
    <w:rsid w:val="00EA478A"/>
    <w:rsid w:val="00EC3DC9"/>
    <w:rsid w:val="00EC4F50"/>
    <w:rsid w:val="00EC58CE"/>
    <w:rsid w:val="00EC6B0E"/>
    <w:rsid w:val="00ED2A37"/>
    <w:rsid w:val="00EE066C"/>
    <w:rsid w:val="00EF1BB9"/>
    <w:rsid w:val="00EF569A"/>
    <w:rsid w:val="00EF77F7"/>
    <w:rsid w:val="00F13C0A"/>
    <w:rsid w:val="00F14087"/>
    <w:rsid w:val="00F14C1A"/>
    <w:rsid w:val="00F17A9C"/>
    <w:rsid w:val="00F20106"/>
    <w:rsid w:val="00F313EB"/>
    <w:rsid w:val="00F315DF"/>
    <w:rsid w:val="00F343C5"/>
    <w:rsid w:val="00F34BEA"/>
    <w:rsid w:val="00F36B90"/>
    <w:rsid w:val="00F41964"/>
    <w:rsid w:val="00F41CC8"/>
    <w:rsid w:val="00F53DC6"/>
    <w:rsid w:val="00F55EDE"/>
    <w:rsid w:val="00F569ED"/>
    <w:rsid w:val="00F60145"/>
    <w:rsid w:val="00F60182"/>
    <w:rsid w:val="00F609E1"/>
    <w:rsid w:val="00F62C9F"/>
    <w:rsid w:val="00F67D26"/>
    <w:rsid w:val="00F715F2"/>
    <w:rsid w:val="00F7284C"/>
    <w:rsid w:val="00F7317E"/>
    <w:rsid w:val="00F754E4"/>
    <w:rsid w:val="00F77350"/>
    <w:rsid w:val="00F82ED5"/>
    <w:rsid w:val="00F83A02"/>
    <w:rsid w:val="00F840A4"/>
    <w:rsid w:val="00F85121"/>
    <w:rsid w:val="00F9555A"/>
    <w:rsid w:val="00F95A31"/>
    <w:rsid w:val="00FA161A"/>
    <w:rsid w:val="00FA2716"/>
    <w:rsid w:val="00FA277F"/>
    <w:rsid w:val="00FA5A5A"/>
    <w:rsid w:val="00FB56ED"/>
    <w:rsid w:val="00FC0894"/>
    <w:rsid w:val="00FC1D5F"/>
    <w:rsid w:val="00FC3C99"/>
    <w:rsid w:val="00FC66DC"/>
    <w:rsid w:val="00FD1A4B"/>
    <w:rsid w:val="00FD49D7"/>
    <w:rsid w:val="00FE77CF"/>
    <w:rsid w:val="00FF6C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/>
    <w:lsdException w:name="heading 4" w:semiHidden="0" w:unhideWhenUsed="0"/>
    <w:lsdException w:name="heading 5" w:semiHidden="0" w:unhideWhenUsed="0"/>
    <w:lsdException w:name="heading 6" w:semiHidden="0" w:unhideWhenUsed="0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Hyperlink" w:uiPriority="99"/>
    <w:lsdException w:name="Strong" w:semiHidden="0" w:unhideWhenUsed="0" w:qFormat="1"/>
    <w:lsdException w:name="Emphasis" w:semiHidden="0" w:unhideWhenUsed="0" w:qFormat="1"/>
    <w:lsdException w:name="Balloon Text" w:uiPriority="99"/>
    <w:lsdException w:name="Table Grid" w:semiHidden="0" w:uiPriority="39" w:unhideWhenUsed="0"/>
    <w:lsdException w:name="Placeholder Text" w:uiPriority="99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/>
  </w:latentStyles>
  <w:style w:type="paragraph" w:default="1" w:styleId="a">
    <w:name w:val="Normal"/>
    <w:qFormat/>
    <w:rsid w:val="003C7E48"/>
    <w:pPr>
      <w:widowControl w:val="0"/>
      <w:jc w:val="both"/>
    </w:pPr>
    <w:rPr>
      <w:rFonts w:ascii="Cambria" w:hAnsi="Cambria"/>
      <w:kern w:val="2"/>
      <w:sz w:val="24"/>
    </w:rPr>
  </w:style>
  <w:style w:type="paragraph" w:styleId="1">
    <w:name w:val="heading 1"/>
    <w:basedOn w:val="a"/>
    <w:next w:val="a"/>
    <w:link w:val="1Char"/>
    <w:qFormat/>
    <w:rsid w:val="009864C8"/>
    <w:pPr>
      <w:keepNext/>
      <w:keepLines/>
      <w:jc w:val="left"/>
      <w:outlineLvl w:val="0"/>
    </w:pPr>
    <w:rPr>
      <w:rFonts w:ascii="微软雅黑" w:eastAsia="微软雅黑" w:hAnsi="微软雅黑"/>
      <w:b/>
      <w:bCs/>
      <w:kern w:val="44"/>
      <w:szCs w:val="44"/>
    </w:rPr>
  </w:style>
  <w:style w:type="paragraph" w:styleId="2">
    <w:name w:val="heading 2"/>
    <w:basedOn w:val="a"/>
    <w:next w:val="a"/>
    <w:link w:val="2Char"/>
    <w:qFormat/>
    <w:rsid w:val="006B3CD4"/>
    <w:pPr>
      <w:autoSpaceDE w:val="0"/>
      <w:autoSpaceDN w:val="0"/>
      <w:adjustRightInd w:val="0"/>
      <w:ind w:left="270" w:hanging="270"/>
      <w:jc w:val="left"/>
      <w:outlineLvl w:val="1"/>
    </w:pPr>
    <w:rPr>
      <w:color w:val="000000"/>
      <w:kern w:val="0"/>
      <w:sz w:val="32"/>
      <w:szCs w:val="32"/>
      <w:lang w:val="zh-CN"/>
    </w:rPr>
  </w:style>
  <w:style w:type="paragraph" w:styleId="3">
    <w:name w:val="heading 3"/>
    <w:basedOn w:val="a"/>
    <w:next w:val="a"/>
    <w:link w:val="3Char"/>
    <w:rsid w:val="00D45DA2"/>
    <w:pPr>
      <w:keepNext/>
      <w:keepLines/>
      <w:spacing w:before="260" w:after="260" w:line="413" w:lineRule="auto"/>
      <w:outlineLvl w:val="2"/>
    </w:pPr>
    <w:rPr>
      <w:b/>
    </w:rPr>
  </w:style>
  <w:style w:type="paragraph" w:styleId="4">
    <w:name w:val="heading 4"/>
    <w:basedOn w:val="a"/>
    <w:next w:val="a"/>
    <w:link w:val="4Char"/>
    <w:rsid w:val="00D45DA2"/>
    <w:pPr>
      <w:keepNext/>
      <w:keepLines/>
      <w:spacing w:before="280" w:after="290" w:line="376" w:lineRule="auto"/>
      <w:outlineLvl w:val="3"/>
    </w:pPr>
    <w:rPr>
      <w:rFonts w:ascii="Arial" w:eastAsia="黑体" w:hAnsi="Arial"/>
      <w:b/>
      <w:bCs/>
      <w:szCs w:val="28"/>
    </w:rPr>
  </w:style>
  <w:style w:type="paragraph" w:styleId="5">
    <w:name w:val="heading 5"/>
    <w:basedOn w:val="a"/>
    <w:next w:val="a"/>
    <w:link w:val="5Char"/>
    <w:rsid w:val="00D45DA2"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6">
    <w:name w:val="heading 6"/>
    <w:basedOn w:val="a"/>
    <w:link w:val="6Char"/>
    <w:rsid w:val="00024384"/>
    <w:pPr>
      <w:widowControl/>
      <w:spacing w:before="100" w:beforeAutospacing="1" w:after="100" w:afterAutospacing="1"/>
      <w:jc w:val="left"/>
      <w:outlineLvl w:val="5"/>
    </w:pPr>
    <w:rPr>
      <w:rFonts w:ascii="宋体" w:hAnsi="宋体"/>
      <w:b/>
      <w:bCs/>
      <w:color w:val="000000"/>
      <w:kern w:val="0"/>
      <w:sz w:val="15"/>
      <w:szCs w:val="15"/>
    </w:rPr>
  </w:style>
  <w:style w:type="paragraph" w:styleId="7">
    <w:name w:val="heading 7"/>
    <w:basedOn w:val="a"/>
    <w:next w:val="a"/>
    <w:link w:val="7Char"/>
    <w:rsid w:val="00B90998"/>
    <w:pPr>
      <w:keepNext/>
      <w:keepLines/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Char"/>
    <w:rsid w:val="00D80857"/>
    <w:pPr>
      <w:keepNext/>
      <w:keepLines/>
      <w:spacing w:before="200"/>
      <w:outlineLvl w:val="7"/>
    </w:pPr>
    <w:rPr>
      <w:rFonts w:eastAsia="Times New Roman"/>
      <w:b/>
      <w:bCs/>
      <w:sz w:val="32"/>
      <w:szCs w:val="32"/>
    </w:rPr>
  </w:style>
  <w:style w:type="paragraph" w:styleId="9">
    <w:name w:val="heading 9"/>
    <w:basedOn w:val="a"/>
    <w:next w:val="a"/>
    <w:link w:val="9Char"/>
    <w:rsid w:val="00B90998"/>
    <w:pPr>
      <w:keepNext/>
      <w:keepLines/>
      <w:spacing w:before="240" w:after="64" w:line="320" w:lineRule="auto"/>
      <w:outlineLvl w:val="8"/>
    </w:pPr>
    <w:rPr>
      <w:rFonts w:ascii="Arial" w:eastAsia="黑体" w:hAnsi="Arial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rsid w:val="009864C8"/>
    <w:rPr>
      <w:rFonts w:ascii="微软雅黑" w:eastAsia="微软雅黑" w:hAnsi="微软雅黑"/>
      <w:b/>
      <w:bCs/>
      <w:kern w:val="44"/>
      <w:sz w:val="24"/>
      <w:szCs w:val="44"/>
    </w:rPr>
  </w:style>
  <w:style w:type="character" w:customStyle="1" w:styleId="2Char">
    <w:name w:val="标题 2 Char"/>
    <w:basedOn w:val="a0"/>
    <w:link w:val="2"/>
    <w:rsid w:val="00D45DA2"/>
    <w:rPr>
      <w:rFonts w:eastAsia="宋体"/>
      <w:color w:val="000000"/>
      <w:sz w:val="32"/>
      <w:szCs w:val="32"/>
      <w:lang w:val="zh-CN" w:eastAsia="zh-CN" w:bidi="ar-SA"/>
    </w:rPr>
  </w:style>
  <w:style w:type="character" w:customStyle="1" w:styleId="3Char">
    <w:name w:val="标题 3 Char"/>
    <w:basedOn w:val="a0"/>
    <w:link w:val="3"/>
    <w:rsid w:val="00D45DA2"/>
    <w:rPr>
      <w:rFonts w:eastAsia="宋体"/>
      <w:b/>
      <w:kern w:val="2"/>
      <w:sz w:val="24"/>
      <w:lang w:val="en-US" w:eastAsia="zh-CN" w:bidi="ar-SA"/>
    </w:rPr>
  </w:style>
  <w:style w:type="character" w:customStyle="1" w:styleId="4Char">
    <w:name w:val="标题 4 Char"/>
    <w:basedOn w:val="a0"/>
    <w:link w:val="4"/>
    <w:rsid w:val="00D80857"/>
    <w:rPr>
      <w:rFonts w:ascii="Arial" w:eastAsia="黑体" w:hAnsi="Arial"/>
      <w:b/>
      <w:bCs/>
      <w:kern w:val="2"/>
      <w:sz w:val="24"/>
      <w:szCs w:val="28"/>
      <w:lang w:val="en-US" w:eastAsia="zh-CN" w:bidi="ar-SA"/>
    </w:rPr>
  </w:style>
  <w:style w:type="character" w:customStyle="1" w:styleId="5Char">
    <w:name w:val="标题 5 Char"/>
    <w:basedOn w:val="a0"/>
    <w:link w:val="5"/>
    <w:rsid w:val="00D80857"/>
    <w:rPr>
      <w:rFonts w:eastAsia="宋体"/>
      <w:b/>
      <w:bCs/>
      <w:kern w:val="2"/>
      <w:sz w:val="28"/>
      <w:szCs w:val="28"/>
      <w:lang w:val="en-US" w:eastAsia="zh-CN" w:bidi="ar-SA"/>
    </w:rPr>
  </w:style>
  <w:style w:type="character" w:customStyle="1" w:styleId="8Char">
    <w:name w:val="标题 8 Char"/>
    <w:basedOn w:val="a0"/>
    <w:link w:val="8"/>
    <w:rsid w:val="00D45DA2"/>
    <w:rPr>
      <w:b/>
      <w:bCs/>
      <w:kern w:val="2"/>
      <w:sz w:val="32"/>
      <w:szCs w:val="32"/>
    </w:rPr>
  </w:style>
  <w:style w:type="paragraph" w:styleId="a3">
    <w:name w:val="header"/>
    <w:basedOn w:val="a"/>
    <w:link w:val="Char"/>
    <w:uiPriority w:val="99"/>
    <w:rsid w:val="00C279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paragraph" w:styleId="a4">
    <w:name w:val="footer"/>
    <w:basedOn w:val="a"/>
    <w:link w:val="Char0"/>
    <w:rsid w:val="00C279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45DA2"/>
    <w:rPr>
      <w:rFonts w:eastAsia="宋体"/>
      <w:kern w:val="2"/>
      <w:sz w:val="18"/>
      <w:szCs w:val="18"/>
      <w:lang w:val="en-US" w:eastAsia="zh-CN" w:bidi="ar-SA"/>
    </w:rPr>
  </w:style>
  <w:style w:type="character" w:styleId="a5">
    <w:name w:val="page number"/>
    <w:basedOn w:val="a0"/>
    <w:rsid w:val="001B5C28"/>
  </w:style>
  <w:style w:type="paragraph" w:styleId="a6">
    <w:name w:val="Balloon Text"/>
    <w:basedOn w:val="a"/>
    <w:link w:val="Char1"/>
    <w:uiPriority w:val="99"/>
    <w:semiHidden/>
    <w:rsid w:val="00C67F29"/>
    <w:rPr>
      <w:sz w:val="18"/>
      <w:szCs w:val="18"/>
    </w:rPr>
  </w:style>
  <w:style w:type="character" w:styleId="a7">
    <w:name w:val="Hyperlink"/>
    <w:basedOn w:val="a0"/>
    <w:uiPriority w:val="99"/>
    <w:rsid w:val="001E40D3"/>
    <w:rPr>
      <w:color w:val="auto"/>
      <w:u w:val="none"/>
    </w:rPr>
  </w:style>
  <w:style w:type="paragraph" w:customStyle="1" w:styleId="Default">
    <w:name w:val="Default"/>
    <w:rsid w:val="006B3CD4"/>
    <w:pPr>
      <w:widowControl w:val="0"/>
      <w:autoSpaceDE w:val="0"/>
      <w:autoSpaceDN w:val="0"/>
      <w:adjustRightInd w:val="0"/>
    </w:pPr>
    <w:rPr>
      <w:color w:val="000000"/>
      <w:sz w:val="24"/>
      <w:szCs w:val="24"/>
    </w:rPr>
  </w:style>
  <w:style w:type="table" w:styleId="a8">
    <w:name w:val="Table Grid"/>
    <w:basedOn w:val="a1"/>
    <w:uiPriority w:val="39"/>
    <w:rsid w:val="006B3CD4"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javascript">
    <w:name w:val="javascript"/>
    <w:basedOn w:val="a0"/>
    <w:rsid w:val="00EC3DC9"/>
  </w:style>
  <w:style w:type="paragraph" w:styleId="a9">
    <w:name w:val="Normal (Web)"/>
    <w:basedOn w:val="a"/>
    <w:link w:val="Char2"/>
    <w:rsid w:val="00D45DA2"/>
    <w:pPr>
      <w:widowControl/>
      <w:spacing w:before="100" w:beforeAutospacing="1" w:after="100" w:afterAutospacing="1"/>
      <w:jc w:val="left"/>
    </w:pPr>
    <w:rPr>
      <w:rFonts w:ascii="宋体" w:hAnsi="宋体"/>
      <w:kern w:val="0"/>
      <w:lang w:eastAsia="en-US"/>
    </w:rPr>
  </w:style>
  <w:style w:type="character" w:customStyle="1" w:styleId="Char2">
    <w:name w:val="普通(网站) Char"/>
    <w:basedOn w:val="a0"/>
    <w:link w:val="a9"/>
    <w:rsid w:val="00D45DA2"/>
    <w:rPr>
      <w:rFonts w:ascii="宋体" w:eastAsia="宋体" w:hAnsi="宋体"/>
      <w:sz w:val="24"/>
      <w:szCs w:val="24"/>
      <w:lang w:val="en-US" w:eastAsia="en-US" w:bidi="ar-SA"/>
    </w:rPr>
  </w:style>
  <w:style w:type="paragraph" w:customStyle="1" w:styleId="directions">
    <w:name w:val="directions"/>
    <w:basedOn w:val="a"/>
    <w:rsid w:val="00D45DA2"/>
    <w:pPr>
      <w:spacing w:beforeLines="50" w:afterLines="50"/>
    </w:pPr>
    <w:rPr>
      <w:i/>
    </w:rPr>
  </w:style>
  <w:style w:type="paragraph" w:customStyle="1" w:styleId="question">
    <w:name w:val="question"/>
    <w:basedOn w:val="a"/>
    <w:rsid w:val="00D45DA2"/>
    <w:pPr>
      <w:spacing w:beforeLines="100" w:afterLines="25"/>
      <w:ind w:left="480" w:hangingChars="200" w:hanging="480"/>
    </w:pPr>
  </w:style>
  <w:style w:type="paragraph" w:styleId="aa">
    <w:name w:val="Date"/>
    <w:basedOn w:val="a"/>
    <w:next w:val="a"/>
    <w:rsid w:val="00D45DA2"/>
    <w:pPr>
      <w:ind w:leftChars="2500" w:left="100"/>
    </w:pPr>
  </w:style>
  <w:style w:type="paragraph" w:customStyle="1" w:styleId="CharCharCharChar">
    <w:name w:val="Char Char Char Char"/>
    <w:basedOn w:val="a"/>
    <w:next w:val="a"/>
    <w:autoRedefine/>
    <w:rsid w:val="00D45DA2"/>
    <w:pPr>
      <w:numPr>
        <w:numId w:val="1"/>
      </w:numPr>
      <w:spacing w:beforeLines="50" w:line="360" w:lineRule="auto"/>
      <w:ind w:left="8840" w:hanging="748"/>
      <w:jc w:val="center"/>
    </w:pPr>
    <w:rPr>
      <w:kern w:val="0"/>
    </w:rPr>
  </w:style>
  <w:style w:type="paragraph" w:styleId="ab">
    <w:name w:val="Document Map"/>
    <w:basedOn w:val="a"/>
    <w:rsid w:val="00D45DA2"/>
    <w:pPr>
      <w:shd w:val="clear" w:color="auto" w:fill="000080"/>
    </w:pPr>
  </w:style>
  <w:style w:type="paragraph" w:styleId="ac">
    <w:name w:val="Plain Text"/>
    <w:basedOn w:val="a"/>
    <w:link w:val="Char3"/>
    <w:rsid w:val="00D45DA2"/>
    <w:rPr>
      <w:rFonts w:ascii="宋体" w:hAnsi="Courier New" w:cs="Courier New"/>
      <w:szCs w:val="21"/>
    </w:rPr>
  </w:style>
  <w:style w:type="paragraph" w:styleId="ad">
    <w:name w:val="Body Text Indent"/>
    <w:basedOn w:val="a"/>
    <w:link w:val="Char4"/>
    <w:rsid w:val="00D45DA2"/>
    <w:pPr>
      <w:autoSpaceDE w:val="0"/>
      <w:autoSpaceDN w:val="0"/>
      <w:adjustRightInd w:val="0"/>
      <w:ind w:leftChars="7" w:left="15"/>
      <w:jc w:val="left"/>
    </w:pPr>
    <w:rPr>
      <w:kern w:val="0"/>
    </w:rPr>
  </w:style>
  <w:style w:type="paragraph" w:styleId="10">
    <w:name w:val="toc 1"/>
    <w:basedOn w:val="a"/>
    <w:next w:val="a"/>
    <w:autoRedefine/>
    <w:uiPriority w:val="39"/>
    <w:rsid w:val="00D45DA2"/>
    <w:pPr>
      <w:spacing w:before="120" w:after="120"/>
      <w:jc w:val="left"/>
    </w:pPr>
    <w:rPr>
      <w:b/>
      <w:bCs/>
      <w:caps/>
      <w:sz w:val="20"/>
    </w:rPr>
  </w:style>
  <w:style w:type="paragraph" w:customStyle="1" w:styleId="11">
    <w:name w:val="样式1"/>
    <w:basedOn w:val="4"/>
    <w:rsid w:val="00D45DA2"/>
  </w:style>
  <w:style w:type="paragraph" w:customStyle="1" w:styleId="20">
    <w:name w:val="样式2"/>
    <w:basedOn w:val="a"/>
    <w:next w:val="5"/>
    <w:rsid w:val="00D45DA2"/>
    <w:rPr>
      <w:rFonts w:ascii="宋体" w:hAnsi="宋体"/>
      <w:b/>
    </w:rPr>
  </w:style>
  <w:style w:type="paragraph" w:customStyle="1" w:styleId="30">
    <w:name w:val="样式3"/>
    <w:basedOn w:val="5"/>
    <w:autoRedefine/>
    <w:rsid w:val="00D45DA2"/>
    <w:rPr>
      <w:rFonts w:ascii="宋体" w:hAnsi="宋体"/>
      <w:b w:val="0"/>
    </w:rPr>
  </w:style>
  <w:style w:type="paragraph" w:customStyle="1" w:styleId="40">
    <w:name w:val="样式4"/>
    <w:basedOn w:val="5"/>
    <w:rsid w:val="00D45DA2"/>
    <w:pPr>
      <w:spacing w:line="377" w:lineRule="auto"/>
      <w:ind w:leftChars="200" w:left="200"/>
    </w:pPr>
    <w:rPr>
      <w:rFonts w:ascii="宋体" w:hAnsi="宋体"/>
      <w:sz w:val="21"/>
    </w:rPr>
  </w:style>
  <w:style w:type="character" w:styleId="ae">
    <w:name w:val="Strong"/>
    <w:basedOn w:val="a0"/>
    <w:qFormat/>
    <w:rsid w:val="0032739C"/>
    <w:rPr>
      <w:rFonts w:eastAsia="黑体"/>
      <w:bCs/>
    </w:rPr>
  </w:style>
  <w:style w:type="paragraph" w:styleId="21">
    <w:name w:val="Body Text Indent 2"/>
    <w:basedOn w:val="a"/>
    <w:link w:val="2Char0"/>
    <w:rsid w:val="00D45DA2"/>
    <w:pPr>
      <w:spacing w:after="120" w:line="480" w:lineRule="auto"/>
      <w:ind w:leftChars="200" w:left="420"/>
    </w:pPr>
  </w:style>
  <w:style w:type="character" w:customStyle="1" w:styleId="2Char0">
    <w:name w:val="正文文本缩进 2 Char"/>
    <w:basedOn w:val="a0"/>
    <w:link w:val="21"/>
    <w:rsid w:val="00D45DA2"/>
    <w:rPr>
      <w:rFonts w:eastAsia="宋体"/>
      <w:kern w:val="2"/>
      <w:sz w:val="21"/>
      <w:lang w:val="en-US" w:eastAsia="zh-CN" w:bidi="ar-SA"/>
    </w:rPr>
  </w:style>
  <w:style w:type="character" w:customStyle="1" w:styleId="normal21">
    <w:name w:val="normal21"/>
    <w:basedOn w:val="a0"/>
    <w:rsid w:val="00D45DA2"/>
    <w:rPr>
      <w:rFonts w:ascii="Verdana" w:hAnsi="Verdana" w:hint="default"/>
      <w:color w:val="363636"/>
      <w:sz w:val="21"/>
      <w:szCs w:val="21"/>
    </w:rPr>
  </w:style>
  <w:style w:type="character" w:customStyle="1" w:styleId="Char5">
    <w:name w:val="标题 Char"/>
    <w:basedOn w:val="a0"/>
    <w:link w:val="af"/>
    <w:rsid w:val="001E074D"/>
    <w:rPr>
      <w:rFonts w:asciiTheme="minorHAnsi" w:eastAsia="黑体" w:hAnsiTheme="minorHAnsi"/>
      <w:b/>
      <w:color w:val="002060"/>
      <w:kern w:val="2"/>
      <w:sz w:val="32"/>
    </w:rPr>
  </w:style>
  <w:style w:type="paragraph" w:styleId="af">
    <w:name w:val="Title"/>
    <w:basedOn w:val="a"/>
    <w:next w:val="a"/>
    <w:link w:val="Char5"/>
    <w:qFormat/>
    <w:rsid w:val="001E074D"/>
    <w:pPr>
      <w:spacing w:before="240" w:after="60"/>
      <w:contextualSpacing/>
      <w:jc w:val="center"/>
    </w:pPr>
    <w:rPr>
      <w:rFonts w:asciiTheme="minorHAnsi" w:eastAsia="黑体" w:hAnsiTheme="minorHAnsi"/>
      <w:b/>
      <w:color w:val="002060"/>
      <w:sz w:val="32"/>
    </w:rPr>
  </w:style>
  <w:style w:type="character" w:customStyle="1" w:styleId="CharChar1">
    <w:name w:val="Char Char1"/>
    <w:basedOn w:val="a0"/>
    <w:rsid w:val="00D45DA2"/>
    <w:rPr>
      <w:kern w:val="2"/>
      <w:sz w:val="18"/>
    </w:rPr>
  </w:style>
  <w:style w:type="character" w:styleId="af0">
    <w:name w:val="line number"/>
    <w:basedOn w:val="a0"/>
    <w:rsid w:val="00D45DA2"/>
  </w:style>
  <w:style w:type="character" w:styleId="af1">
    <w:name w:val="FollowedHyperlink"/>
    <w:basedOn w:val="a0"/>
    <w:rsid w:val="00D45DA2"/>
    <w:rPr>
      <w:color w:val="800080"/>
      <w:u w:val="single"/>
    </w:rPr>
  </w:style>
  <w:style w:type="character" w:customStyle="1" w:styleId="content1">
    <w:name w:val="content1"/>
    <w:basedOn w:val="a0"/>
    <w:rsid w:val="00D45DA2"/>
    <w:rPr>
      <w:sz w:val="21"/>
      <w:szCs w:val="21"/>
    </w:rPr>
  </w:style>
  <w:style w:type="paragraph" w:styleId="HTML">
    <w:name w:val="HTML Preformatted"/>
    <w:basedOn w:val="a"/>
    <w:rsid w:val="00D45DA2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</w:rPr>
  </w:style>
  <w:style w:type="paragraph" w:styleId="af2">
    <w:name w:val="List Paragraph"/>
    <w:basedOn w:val="a"/>
    <w:rsid w:val="00D45DA2"/>
    <w:pPr>
      <w:ind w:firstLineChars="200" w:firstLine="420"/>
    </w:pPr>
    <w:rPr>
      <w:rFonts w:ascii="Calibri" w:hAnsi="Calibri"/>
      <w:szCs w:val="22"/>
    </w:rPr>
  </w:style>
  <w:style w:type="character" w:customStyle="1" w:styleId="CharChar12">
    <w:name w:val="Char Char12"/>
    <w:basedOn w:val="a0"/>
    <w:rsid w:val="00D80857"/>
    <w:rPr>
      <w:rFonts w:ascii="Cambria" w:eastAsia="宋体" w:hAnsi="Cambria" w:cs="Times New Roman"/>
      <w:b/>
      <w:bCs/>
      <w:color w:val="365F91"/>
      <w:sz w:val="28"/>
      <w:szCs w:val="28"/>
    </w:rPr>
  </w:style>
  <w:style w:type="character" w:customStyle="1" w:styleId="CharChar10">
    <w:name w:val="Char Char10"/>
    <w:basedOn w:val="a0"/>
    <w:rsid w:val="00D80857"/>
    <w:rPr>
      <w:rFonts w:ascii="Cambria" w:eastAsia="宋体" w:hAnsi="Cambria" w:cs="Times New Roman"/>
      <w:b/>
      <w:bCs/>
      <w:color w:val="4F81BD"/>
    </w:rPr>
  </w:style>
  <w:style w:type="paragraph" w:styleId="af3">
    <w:name w:val="Subtitle"/>
    <w:basedOn w:val="a"/>
    <w:next w:val="a"/>
    <w:qFormat/>
    <w:rsid w:val="00D80857"/>
    <w:pPr>
      <w:numPr>
        <w:ilvl w:val="1"/>
      </w:numPr>
    </w:pPr>
    <w:rPr>
      <w:i/>
      <w:iCs/>
      <w:color w:val="4F81BD"/>
      <w:spacing w:val="15"/>
    </w:rPr>
  </w:style>
  <w:style w:type="character" w:styleId="af4">
    <w:name w:val="Emphasis"/>
    <w:basedOn w:val="a0"/>
    <w:qFormat/>
    <w:rsid w:val="00C44C6E"/>
    <w:rPr>
      <w:rFonts w:ascii="微软雅黑" w:eastAsia="微软雅黑" w:hAnsi="微软雅黑"/>
      <w:b/>
      <w:iCs/>
      <w:color w:val="C00000"/>
    </w:rPr>
  </w:style>
  <w:style w:type="paragraph" w:styleId="af5">
    <w:name w:val="No Spacing"/>
    <w:rsid w:val="00D80857"/>
    <w:rPr>
      <w:rFonts w:ascii="Calibri" w:hAnsi="Calibri"/>
      <w:sz w:val="22"/>
      <w:szCs w:val="22"/>
      <w:lang w:eastAsia="en-US" w:bidi="en-US"/>
    </w:rPr>
  </w:style>
  <w:style w:type="paragraph" w:styleId="af6">
    <w:name w:val="Quote"/>
    <w:basedOn w:val="a"/>
    <w:next w:val="a"/>
    <w:link w:val="Char6"/>
    <w:rsid w:val="00D80857"/>
    <w:rPr>
      <w:i/>
      <w:iCs/>
      <w:color w:val="000000"/>
      <w:szCs w:val="21"/>
    </w:rPr>
  </w:style>
  <w:style w:type="character" w:customStyle="1" w:styleId="Char6">
    <w:name w:val="引用 Char"/>
    <w:basedOn w:val="a0"/>
    <w:link w:val="af6"/>
    <w:rsid w:val="00D80857"/>
    <w:rPr>
      <w:rFonts w:eastAsia="宋体"/>
      <w:i/>
      <w:iCs/>
      <w:color w:val="000000"/>
      <w:kern w:val="2"/>
      <w:sz w:val="21"/>
      <w:szCs w:val="21"/>
      <w:lang w:val="en-US" w:eastAsia="zh-CN" w:bidi="ar-SA"/>
    </w:rPr>
  </w:style>
  <w:style w:type="paragraph" w:styleId="af7">
    <w:name w:val="Intense Quote"/>
    <w:basedOn w:val="a"/>
    <w:next w:val="a"/>
    <w:link w:val="Char7"/>
    <w:rsid w:val="00D80857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  <w:szCs w:val="21"/>
    </w:rPr>
  </w:style>
  <w:style w:type="character" w:customStyle="1" w:styleId="Char7">
    <w:name w:val="明显引用 Char"/>
    <w:basedOn w:val="a0"/>
    <w:link w:val="af7"/>
    <w:rsid w:val="00D80857"/>
    <w:rPr>
      <w:rFonts w:eastAsia="宋体"/>
      <w:b/>
      <w:bCs/>
      <w:i/>
      <w:iCs/>
      <w:color w:val="4F81BD"/>
      <w:kern w:val="2"/>
      <w:sz w:val="21"/>
      <w:szCs w:val="21"/>
      <w:lang w:val="en-US" w:eastAsia="zh-CN" w:bidi="ar-SA"/>
    </w:rPr>
  </w:style>
  <w:style w:type="character" w:styleId="af8">
    <w:name w:val="Subtle Emphasis"/>
    <w:basedOn w:val="a0"/>
    <w:rsid w:val="00D80857"/>
    <w:rPr>
      <w:i/>
      <w:iCs/>
      <w:color w:val="808080"/>
    </w:rPr>
  </w:style>
  <w:style w:type="character" w:styleId="af9">
    <w:name w:val="Intense Emphasis"/>
    <w:basedOn w:val="a0"/>
    <w:rsid w:val="00D80857"/>
    <w:rPr>
      <w:b/>
      <w:bCs/>
      <w:i/>
      <w:iCs/>
      <w:color w:val="4F81BD"/>
    </w:rPr>
  </w:style>
  <w:style w:type="character" w:styleId="afa">
    <w:name w:val="Subtle Reference"/>
    <w:basedOn w:val="a0"/>
    <w:rsid w:val="00D80857"/>
    <w:rPr>
      <w:smallCaps/>
      <w:color w:val="C0504D"/>
      <w:u w:val="single"/>
    </w:rPr>
  </w:style>
  <w:style w:type="character" w:styleId="afb">
    <w:name w:val="Intense Reference"/>
    <w:basedOn w:val="a0"/>
    <w:rsid w:val="00D80857"/>
    <w:rPr>
      <w:b/>
      <w:bCs/>
      <w:smallCaps/>
      <w:color w:val="C0504D"/>
      <w:spacing w:val="5"/>
      <w:u w:val="single"/>
    </w:rPr>
  </w:style>
  <w:style w:type="character" w:styleId="afc">
    <w:name w:val="Book Title"/>
    <w:basedOn w:val="a0"/>
    <w:rsid w:val="00D80857"/>
    <w:rPr>
      <w:b/>
      <w:bCs/>
      <w:smallCaps/>
      <w:spacing w:val="5"/>
    </w:rPr>
  </w:style>
  <w:style w:type="paragraph" w:customStyle="1" w:styleId="para">
    <w:name w:val="para"/>
    <w:basedOn w:val="a"/>
    <w:rsid w:val="009F5ABB"/>
    <w:pPr>
      <w:spacing w:beforeLines="25" w:afterLines="15"/>
      <w:ind w:firstLineChars="200" w:firstLine="480"/>
    </w:pPr>
    <w:rPr>
      <w:szCs w:val="24"/>
    </w:rPr>
  </w:style>
  <w:style w:type="paragraph" w:customStyle="1" w:styleId="choice">
    <w:name w:val="choice"/>
    <w:basedOn w:val="a"/>
    <w:rsid w:val="009F5ABB"/>
    <w:pPr>
      <w:spacing w:beforeLines="25" w:afterLines="25"/>
      <w:ind w:leftChars="225" w:left="953" w:hangingChars="200" w:hanging="480"/>
    </w:pPr>
    <w:rPr>
      <w:szCs w:val="24"/>
    </w:rPr>
  </w:style>
  <w:style w:type="character" w:customStyle="1" w:styleId="apple-style-span">
    <w:name w:val="apple-style-span"/>
    <w:basedOn w:val="a0"/>
    <w:rsid w:val="009F5ABB"/>
  </w:style>
  <w:style w:type="paragraph" w:styleId="afd">
    <w:name w:val="Body Text"/>
    <w:basedOn w:val="a"/>
    <w:link w:val="Char8"/>
    <w:rsid w:val="009F5ABB"/>
    <w:pPr>
      <w:spacing w:after="120"/>
    </w:pPr>
    <w:rPr>
      <w:szCs w:val="24"/>
    </w:rPr>
  </w:style>
  <w:style w:type="character" w:customStyle="1" w:styleId="Char8">
    <w:name w:val="正文文本 Char"/>
    <w:basedOn w:val="a0"/>
    <w:link w:val="afd"/>
    <w:rsid w:val="009F5ABB"/>
    <w:rPr>
      <w:kern w:val="2"/>
      <w:sz w:val="21"/>
      <w:szCs w:val="24"/>
    </w:rPr>
  </w:style>
  <w:style w:type="character" w:customStyle="1" w:styleId="6Char">
    <w:name w:val="标题 6 Char"/>
    <w:basedOn w:val="a0"/>
    <w:link w:val="6"/>
    <w:rsid w:val="00024384"/>
    <w:rPr>
      <w:rFonts w:ascii="宋体" w:hAnsi="宋体"/>
      <w:b/>
      <w:bCs/>
      <w:color w:val="000000"/>
      <w:sz w:val="15"/>
      <w:szCs w:val="15"/>
    </w:rPr>
  </w:style>
  <w:style w:type="character" w:customStyle="1" w:styleId="p9">
    <w:name w:val="p9"/>
    <w:basedOn w:val="a0"/>
    <w:rsid w:val="00024384"/>
  </w:style>
  <w:style w:type="character" w:customStyle="1" w:styleId="eng1">
    <w:name w:val="eng1"/>
    <w:basedOn w:val="a0"/>
    <w:rsid w:val="00024384"/>
    <w:rPr>
      <w:rFonts w:ascii="Arial" w:hAnsi="Arial" w:cs="Arial" w:hint="default"/>
      <w:sz w:val="17"/>
      <w:szCs w:val="17"/>
    </w:rPr>
  </w:style>
  <w:style w:type="character" w:customStyle="1" w:styleId="itm1">
    <w:name w:val="itm1"/>
    <w:basedOn w:val="a0"/>
    <w:rsid w:val="00024384"/>
    <w:rPr>
      <w:rFonts w:ascii="宋体" w:eastAsia="宋体" w:hAnsi="宋体" w:hint="eastAsia"/>
      <w:strike w:val="0"/>
      <w:dstrike w:val="0"/>
      <w:sz w:val="18"/>
      <w:szCs w:val="18"/>
      <w:u w:val="none"/>
      <w:effect w:val="none"/>
    </w:rPr>
  </w:style>
  <w:style w:type="paragraph" w:styleId="afe">
    <w:name w:val="Salutation"/>
    <w:basedOn w:val="a"/>
    <w:next w:val="a"/>
    <w:link w:val="Char9"/>
    <w:rsid w:val="00024384"/>
    <w:pPr>
      <w:adjustRightInd w:val="0"/>
      <w:spacing w:line="360" w:lineRule="atLeast"/>
      <w:jc w:val="left"/>
      <w:textAlignment w:val="baseline"/>
    </w:pPr>
    <w:rPr>
      <w:kern w:val="0"/>
    </w:rPr>
  </w:style>
  <w:style w:type="character" w:customStyle="1" w:styleId="Char9">
    <w:name w:val="称呼 Char"/>
    <w:basedOn w:val="a0"/>
    <w:link w:val="afe"/>
    <w:rsid w:val="00024384"/>
    <w:rPr>
      <w:sz w:val="24"/>
    </w:rPr>
  </w:style>
  <w:style w:type="paragraph" w:styleId="aff">
    <w:name w:val="List"/>
    <w:basedOn w:val="a"/>
    <w:rsid w:val="00024384"/>
    <w:pPr>
      <w:ind w:left="200" w:hangingChars="200" w:hanging="200"/>
    </w:pPr>
    <w:rPr>
      <w:szCs w:val="24"/>
    </w:rPr>
  </w:style>
  <w:style w:type="paragraph" w:styleId="22">
    <w:name w:val="List 2"/>
    <w:basedOn w:val="a"/>
    <w:rsid w:val="00024384"/>
    <w:pPr>
      <w:ind w:leftChars="200" w:left="100" w:hangingChars="200" w:hanging="200"/>
    </w:pPr>
    <w:rPr>
      <w:szCs w:val="24"/>
    </w:rPr>
  </w:style>
  <w:style w:type="paragraph" w:styleId="aff0">
    <w:name w:val="Normal Indent"/>
    <w:basedOn w:val="a"/>
    <w:rsid w:val="00024384"/>
    <w:pPr>
      <w:ind w:firstLineChars="200" w:firstLine="420"/>
    </w:pPr>
    <w:rPr>
      <w:szCs w:val="24"/>
    </w:rPr>
  </w:style>
  <w:style w:type="paragraph" w:styleId="aff1">
    <w:name w:val="Body Text First Indent"/>
    <w:basedOn w:val="afd"/>
    <w:link w:val="Chara"/>
    <w:rsid w:val="00024384"/>
    <w:pPr>
      <w:ind w:firstLineChars="100" w:firstLine="420"/>
    </w:pPr>
  </w:style>
  <w:style w:type="character" w:customStyle="1" w:styleId="Chara">
    <w:name w:val="正文首行缩进 Char"/>
    <w:basedOn w:val="Char8"/>
    <w:link w:val="aff1"/>
    <w:rsid w:val="00024384"/>
    <w:rPr>
      <w:kern w:val="2"/>
      <w:sz w:val="21"/>
      <w:szCs w:val="24"/>
    </w:rPr>
  </w:style>
  <w:style w:type="paragraph" w:styleId="23">
    <w:name w:val="Body Text First Indent 2"/>
    <w:basedOn w:val="ad"/>
    <w:link w:val="2Char1"/>
    <w:rsid w:val="00024384"/>
    <w:pPr>
      <w:autoSpaceDE/>
      <w:autoSpaceDN/>
      <w:adjustRightInd/>
      <w:spacing w:after="120"/>
      <w:ind w:leftChars="200" w:left="420" w:firstLineChars="200" w:firstLine="420"/>
      <w:jc w:val="both"/>
    </w:pPr>
    <w:rPr>
      <w:kern w:val="2"/>
      <w:szCs w:val="24"/>
    </w:rPr>
  </w:style>
  <w:style w:type="character" w:customStyle="1" w:styleId="Char4">
    <w:name w:val="正文文本缩进 Char"/>
    <w:basedOn w:val="a0"/>
    <w:link w:val="ad"/>
    <w:rsid w:val="00024384"/>
    <w:rPr>
      <w:sz w:val="21"/>
    </w:rPr>
  </w:style>
  <w:style w:type="character" w:customStyle="1" w:styleId="2Char1">
    <w:name w:val="正文首行缩进 2 Char"/>
    <w:basedOn w:val="Char4"/>
    <w:link w:val="23"/>
    <w:rsid w:val="00024384"/>
    <w:rPr>
      <w:sz w:val="21"/>
    </w:rPr>
  </w:style>
  <w:style w:type="paragraph" w:styleId="24">
    <w:name w:val="Body Text 2"/>
    <w:basedOn w:val="a"/>
    <w:link w:val="2Char2"/>
    <w:rsid w:val="00024384"/>
    <w:pPr>
      <w:tabs>
        <w:tab w:val="left" w:pos="15185"/>
        <w:tab w:val="left" w:pos="16695"/>
      </w:tabs>
      <w:jc w:val="left"/>
    </w:pPr>
    <w:rPr>
      <w:szCs w:val="24"/>
    </w:rPr>
  </w:style>
  <w:style w:type="character" w:customStyle="1" w:styleId="2Char2">
    <w:name w:val="正文文本 2 Char"/>
    <w:basedOn w:val="a0"/>
    <w:link w:val="24"/>
    <w:rsid w:val="00024384"/>
    <w:rPr>
      <w:kern w:val="2"/>
      <w:sz w:val="24"/>
      <w:szCs w:val="24"/>
    </w:rPr>
  </w:style>
  <w:style w:type="character" w:customStyle="1" w:styleId="Char3">
    <w:name w:val="纯文本 Char"/>
    <w:basedOn w:val="a0"/>
    <w:link w:val="ac"/>
    <w:locked/>
    <w:rsid w:val="00024384"/>
    <w:rPr>
      <w:rFonts w:ascii="宋体" w:hAnsi="Courier New" w:cs="Courier New"/>
      <w:kern w:val="2"/>
      <w:sz w:val="21"/>
      <w:szCs w:val="21"/>
    </w:rPr>
  </w:style>
  <w:style w:type="character" w:customStyle="1" w:styleId="7Char">
    <w:name w:val="标题 7 Char"/>
    <w:basedOn w:val="a0"/>
    <w:link w:val="7"/>
    <w:rsid w:val="00B90998"/>
    <w:rPr>
      <w:b/>
      <w:bCs/>
      <w:kern w:val="2"/>
      <w:sz w:val="24"/>
      <w:szCs w:val="24"/>
    </w:rPr>
  </w:style>
  <w:style w:type="character" w:customStyle="1" w:styleId="9Char">
    <w:name w:val="标题 9 Char"/>
    <w:basedOn w:val="a0"/>
    <w:link w:val="9"/>
    <w:rsid w:val="00B90998"/>
    <w:rPr>
      <w:rFonts w:ascii="Arial" w:eastAsia="黑体" w:hAnsi="Arial"/>
      <w:kern w:val="2"/>
      <w:sz w:val="21"/>
      <w:szCs w:val="21"/>
    </w:rPr>
  </w:style>
  <w:style w:type="character" w:customStyle="1" w:styleId="skyzhi1">
    <w:name w:val="skyzhi1"/>
    <w:basedOn w:val="a0"/>
    <w:rsid w:val="00B90998"/>
    <w:rPr>
      <w:sz w:val="14"/>
      <w:szCs w:val="14"/>
    </w:rPr>
  </w:style>
  <w:style w:type="character" w:customStyle="1" w:styleId="CharChar11">
    <w:name w:val="Char Char1"/>
    <w:basedOn w:val="a0"/>
    <w:locked/>
    <w:rsid w:val="00B90998"/>
    <w:rPr>
      <w:rFonts w:ascii="宋体" w:eastAsia="宋体" w:hAnsi="Courier New"/>
      <w:kern w:val="2"/>
      <w:sz w:val="21"/>
      <w:szCs w:val="21"/>
      <w:lang w:val="en-US" w:eastAsia="zh-CN" w:bidi="ar-SA"/>
    </w:rPr>
  </w:style>
  <w:style w:type="character" w:customStyle="1" w:styleId="text">
    <w:name w:val="text"/>
    <w:basedOn w:val="a0"/>
    <w:rsid w:val="00B90998"/>
  </w:style>
  <w:style w:type="character" w:customStyle="1" w:styleId="para1">
    <w:name w:val="para1"/>
    <w:basedOn w:val="a0"/>
    <w:rsid w:val="00B90998"/>
    <w:rPr>
      <w:color w:val="663333"/>
    </w:rPr>
  </w:style>
  <w:style w:type="character" w:customStyle="1" w:styleId="p141">
    <w:name w:val="p141"/>
    <w:basedOn w:val="a0"/>
    <w:rsid w:val="00B90998"/>
    <w:rPr>
      <w:rFonts w:ascii="ˎ̥" w:hAnsi="ˎ̥" w:hint="default"/>
      <w:color w:val="000000"/>
      <w:sz w:val="21"/>
      <w:szCs w:val="21"/>
    </w:rPr>
  </w:style>
  <w:style w:type="character" w:styleId="aff2">
    <w:name w:val="annotation reference"/>
    <w:basedOn w:val="a0"/>
    <w:rsid w:val="00B90998"/>
    <w:rPr>
      <w:sz w:val="21"/>
      <w:szCs w:val="21"/>
    </w:rPr>
  </w:style>
  <w:style w:type="paragraph" w:styleId="aff3">
    <w:name w:val="annotation text"/>
    <w:basedOn w:val="a"/>
    <w:link w:val="Charb"/>
    <w:rsid w:val="00B90998"/>
    <w:pPr>
      <w:jc w:val="left"/>
    </w:pPr>
    <w:rPr>
      <w:szCs w:val="24"/>
    </w:rPr>
  </w:style>
  <w:style w:type="character" w:customStyle="1" w:styleId="Charb">
    <w:name w:val="批注文字 Char"/>
    <w:basedOn w:val="a0"/>
    <w:link w:val="aff3"/>
    <w:rsid w:val="00B90998"/>
    <w:rPr>
      <w:kern w:val="2"/>
      <w:sz w:val="21"/>
      <w:szCs w:val="24"/>
    </w:rPr>
  </w:style>
  <w:style w:type="character" w:customStyle="1" w:styleId="tpccontent1">
    <w:name w:val="tpc_content1"/>
    <w:basedOn w:val="a0"/>
    <w:rsid w:val="00B90998"/>
    <w:rPr>
      <w:sz w:val="16"/>
      <w:szCs w:val="16"/>
    </w:rPr>
  </w:style>
  <w:style w:type="paragraph" w:styleId="31">
    <w:name w:val="toc 3"/>
    <w:basedOn w:val="a"/>
    <w:next w:val="a"/>
    <w:autoRedefine/>
    <w:uiPriority w:val="39"/>
    <w:rsid w:val="00B90998"/>
    <w:pPr>
      <w:tabs>
        <w:tab w:val="right" w:leader="dot" w:pos="9628"/>
      </w:tabs>
      <w:spacing w:line="340" w:lineRule="exact"/>
      <w:ind w:left="420"/>
      <w:jc w:val="left"/>
    </w:pPr>
    <w:rPr>
      <w:iCs/>
      <w:sz w:val="20"/>
    </w:rPr>
  </w:style>
  <w:style w:type="paragraph" w:styleId="25">
    <w:name w:val="toc 2"/>
    <w:basedOn w:val="a"/>
    <w:next w:val="a"/>
    <w:autoRedefine/>
    <w:uiPriority w:val="39"/>
    <w:rsid w:val="009765BB"/>
    <w:pPr>
      <w:tabs>
        <w:tab w:val="right" w:leader="dot" w:pos="9628"/>
      </w:tabs>
      <w:spacing w:line="440" w:lineRule="exact"/>
      <w:jc w:val="center"/>
    </w:pPr>
    <w:rPr>
      <w:b/>
      <w:sz w:val="32"/>
      <w:szCs w:val="32"/>
    </w:rPr>
  </w:style>
  <w:style w:type="character" w:customStyle="1" w:styleId="FontStyle50">
    <w:name w:val="Font Style50"/>
    <w:basedOn w:val="a0"/>
    <w:rsid w:val="00B90998"/>
    <w:rPr>
      <w:rFonts w:ascii="宋体" w:eastAsia="宋体" w:cs="宋体"/>
      <w:sz w:val="20"/>
      <w:szCs w:val="20"/>
    </w:rPr>
  </w:style>
  <w:style w:type="paragraph" w:customStyle="1" w:styleId="Style26">
    <w:name w:val="Style26"/>
    <w:basedOn w:val="a"/>
    <w:rsid w:val="00B90998"/>
    <w:pPr>
      <w:adjustRightInd w:val="0"/>
      <w:spacing w:line="317" w:lineRule="exact"/>
      <w:ind w:firstLine="355"/>
    </w:pPr>
    <w:rPr>
      <w:rFonts w:ascii="宋体" w:hAnsi="Calibri"/>
      <w:kern w:val="0"/>
      <w:szCs w:val="24"/>
    </w:rPr>
  </w:style>
  <w:style w:type="paragraph" w:customStyle="1" w:styleId="Style25">
    <w:name w:val="Style25"/>
    <w:basedOn w:val="a"/>
    <w:rsid w:val="00B90998"/>
    <w:pPr>
      <w:adjustRightInd w:val="0"/>
      <w:spacing w:line="317" w:lineRule="exact"/>
    </w:pPr>
    <w:rPr>
      <w:rFonts w:ascii="宋体" w:hAnsi="Calibri"/>
      <w:kern w:val="0"/>
      <w:szCs w:val="24"/>
    </w:rPr>
  </w:style>
  <w:style w:type="paragraph" w:customStyle="1" w:styleId="Style2">
    <w:name w:val="Style2"/>
    <w:basedOn w:val="a"/>
    <w:rsid w:val="00B90998"/>
    <w:pPr>
      <w:adjustRightInd w:val="0"/>
    </w:pPr>
    <w:rPr>
      <w:rFonts w:ascii="宋体" w:hAnsi="Calibri"/>
      <w:kern w:val="0"/>
      <w:szCs w:val="24"/>
    </w:rPr>
  </w:style>
  <w:style w:type="paragraph" w:customStyle="1" w:styleId="Style5">
    <w:name w:val="Style5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34">
    <w:name w:val="Style34"/>
    <w:basedOn w:val="a"/>
    <w:rsid w:val="00B90998"/>
    <w:pPr>
      <w:adjustRightInd w:val="0"/>
      <w:spacing w:line="307" w:lineRule="exact"/>
      <w:ind w:firstLine="230"/>
    </w:pPr>
    <w:rPr>
      <w:rFonts w:ascii="宋体" w:hAnsi="Calibri"/>
      <w:kern w:val="0"/>
      <w:szCs w:val="24"/>
    </w:rPr>
  </w:style>
  <w:style w:type="paragraph" w:customStyle="1" w:styleId="Style13">
    <w:name w:val="Style1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2">
    <w:name w:val="Style1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2">
    <w:name w:val="Style22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16">
    <w:name w:val="Style16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8">
    <w:name w:val="Style28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1">
    <w:name w:val="Style21"/>
    <w:basedOn w:val="a"/>
    <w:rsid w:val="00B90998"/>
    <w:pPr>
      <w:adjustRightInd w:val="0"/>
      <w:spacing w:line="326" w:lineRule="exact"/>
      <w:ind w:hanging="86"/>
      <w:jc w:val="left"/>
    </w:pPr>
    <w:rPr>
      <w:rFonts w:ascii="宋体" w:hAnsi="Calibri"/>
      <w:kern w:val="0"/>
      <w:szCs w:val="24"/>
    </w:rPr>
  </w:style>
  <w:style w:type="paragraph" w:customStyle="1" w:styleId="Style15">
    <w:name w:val="Style15"/>
    <w:basedOn w:val="a"/>
    <w:rsid w:val="00B90998"/>
    <w:pPr>
      <w:adjustRightInd w:val="0"/>
      <w:jc w:val="right"/>
    </w:pPr>
    <w:rPr>
      <w:rFonts w:ascii="宋体" w:hAnsi="Calibri"/>
      <w:kern w:val="0"/>
      <w:szCs w:val="24"/>
    </w:rPr>
  </w:style>
  <w:style w:type="paragraph" w:customStyle="1" w:styleId="Style19">
    <w:name w:val="Style19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3">
    <w:name w:val="Style23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Style20">
    <w:name w:val="Style20"/>
    <w:basedOn w:val="a"/>
    <w:rsid w:val="00B90998"/>
    <w:pPr>
      <w:adjustRightInd w:val="0"/>
      <w:jc w:val="left"/>
    </w:pPr>
    <w:rPr>
      <w:rFonts w:ascii="宋体" w:hAnsi="Calibri"/>
      <w:kern w:val="0"/>
      <w:szCs w:val="24"/>
    </w:rPr>
  </w:style>
  <w:style w:type="paragraph" w:customStyle="1" w:styleId="12">
    <w:name w:val="纯文本1"/>
    <w:basedOn w:val="a"/>
    <w:rsid w:val="00B90998"/>
    <w:pPr>
      <w:adjustRightInd w:val="0"/>
      <w:textAlignment w:val="baseline"/>
    </w:pPr>
    <w:rPr>
      <w:rFonts w:ascii="宋体" w:hAnsi="Courier New"/>
    </w:rPr>
  </w:style>
  <w:style w:type="character" w:customStyle="1" w:styleId="FontStyle65">
    <w:name w:val="Font Style65"/>
    <w:basedOn w:val="a0"/>
    <w:rsid w:val="00B90998"/>
    <w:rPr>
      <w:rFonts w:ascii="宋体" w:eastAsia="宋体" w:cs="宋体"/>
      <w:sz w:val="20"/>
      <w:szCs w:val="20"/>
    </w:rPr>
  </w:style>
  <w:style w:type="character" w:customStyle="1" w:styleId="FontStyle27">
    <w:name w:val="Font Style27"/>
    <w:basedOn w:val="a0"/>
    <w:rsid w:val="00B90998"/>
    <w:rPr>
      <w:rFonts w:ascii="宋体" w:eastAsia="宋体"/>
      <w:sz w:val="20"/>
    </w:rPr>
  </w:style>
  <w:style w:type="character" w:customStyle="1" w:styleId="FontStyle48">
    <w:name w:val="Font Style48"/>
    <w:basedOn w:val="a0"/>
    <w:rsid w:val="00B90998"/>
    <w:rPr>
      <w:rFonts w:ascii="MS Gothic" w:eastAsia="MS Gothic"/>
      <w:b/>
      <w:sz w:val="24"/>
    </w:rPr>
  </w:style>
  <w:style w:type="character" w:customStyle="1" w:styleId="CharChar2">
    <w:name w:val="Char Char2"/>
    <w:basedOn w:val="a0"/>
    <w:rsid w:val="00B90998"/>
    <w:rPr>
      <w:rFonts w:eastAsia="宋体"/>
      <w:b/>
      <w:bCs/>
      <w:kern w:val="2"/>
      <w:sz w:val="32"/>
      <w:szCs w:val="32"/>
      <w:lang w:val="en-US" w:eastAsia="zh-CN" w:bidi="ar-SA"/>
    </w:rPr>
  </w:style>
  <w:style w:type="character" w:customStyle="1" w:styleId="CharChar7">
    <w:name w:val="Char Char7"/>
    <w:basedOn w:val="a0"/>
    <w:rsid w:val="00B90998"/>
    <w:rPr>
      <w:rFonts w:ascii="Arial" w:eastAsia="黑体" w:hAnsi="Arial"/>
      <w:b/>
      <w:bCs/>
      <w:kern w:val="2"/>
      <w:sz w:val="28"/>
      <w:szCs w:val="28"/>
      <w:lang w:val="en-US" w:eastAsia="zh-CN" w:bidi="ar-SA"/>
    </w:rPr>
  </w:style>
  <w:style w:type="character" w:customStyle="1" w:styleId="CharChar8">
    <w:name w:val="Char Char8"/>
    <w:basedOn w:val="a0"/>
    <w:rsid w:val="00B90998"/>
    <w:rPr>
      <w:b/>
      <w:bCs/>
      <w:kern w:val="2"/>
      <w:sz w:val="28"/>
      <w:szCs w:val="32"/>
    </w:rPr>
  </w:style>
  <w:style w:type="paragraph" w:styleId="TOC">
    <w:name w:val="TOC Heading"/>
    <w:basedOn w:val="1"/>
    <w:next w:val="a"/>
    <w:uiPriority w:val="39"/>
    <w:rsid w:val="00B90998"/>
    <w:pPr>
      <w:widowControl/>
      <w:spacing w:before="480" w:line="276" w:lineRule="auto"/>
      <w:outlineLvl w:val="9"/>
    </w:pPr>
    <w:rPr>
      <w:rFonts w:ascii="Cambria" w:hAnsi="Cambria"/>
      <w:color w:val="365F91"/>
      <w:kern w:val="0"/>
      <w:sz w:val="28"/>
      <w:szCs w:val="28"/>
    </w:rPr>
  </w:style>
  <w:style w:type="paragraph" w:styleId="41">
    <w:name w:val="toc 4"/>
    <w:basedOn w:val="a"/>
    <w:next w:val="a"/>
    <w:autoRedefine/>
    <w:uiPriority w:val="39"/>
    <w:unhideWhenUsed/>
    <w:rsid w:val="00B90998"/>
    <w:pPr>
      <w:ind w:leftChars="600" w:left="1260"/>
    </w:pPr>
    <w:rPr>
      <w:rFonts w:ascii="Calibri" w:hAnsi="Calibri"/>
      <w:szCs w:val="22"/>
    </w:rPr>
  </w:style>
  <w:style w:type="paragraph" w:styleId="50">
    <w:name w:val="toc 5"/>
    <w:basedOn w:val="a"/>
    <w:next w:val="a"/>
    <w:autoRedefine/>
    <w:uiPriority w:val="39"/>
    <w:unhideWhenUsed/>
    <w:rsid w:val="00B90998"/>
    <w:pPr>
      <w:ind w:leftChars="800" w:left="1680"/>
    </w:pPr>
    <w:rPr>
      <w:rFonts w:ascii="Calibri" w:hAnsi="Calibri"/>
      <w:szCs w:val="22"/>
    </w:rPr>
  </w:style>
  <w:style w:type="paragraph" w:styleId="60">
    <w:name w:val="toc 6"/>
    <w:basedOn w:val="a"/>
    <w:next w:val="a"/>
    <w:autoRedefine/>
    <w:uiPriority w:val="39"/>
    <w:unhideWhenUsed/>
    <w:rsid w:val="00B90998"/>
    <w:pPr>
      <w:ind w:leftChars="1000" w:left="2100"/>
    </w:pPr>
    <w:rPr>
      <w:rFonts w:ascii="Calibri" w:hAnsi="Calibri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B90998"/>
    <w:pPr>
      <w:ind w:leftChars="1200" w:left="2520"/>
    </w:pPr>
    <w:rPr>
      <w:rFonts w:ascii="Calibri" w:hAnsi="Calibri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B90998"/>
    <w:pPr>
      <w:ind w:leftChars="1400" w:left="2940"/>
    </w:pPr>
    <w:rPr>
      <w:rFonts w:ascii="Calibri" w:hAnsi="Calibri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B90998"/>
    <w:pPr>
      <w:ind w:leftChars="1600" w:left="3360"/>
    </w:pPr>
    <w:rPr>
      <w:rFonts w:ascii="Calibri" w:hAnsi="Calibri"/>
      <w:szCs w:val="22"/>
    </w:rPr>
  </w:style>
  <w:style w:type="character" w:customStyle="1" w:styleId="z333">
    <w:name w:val="z333"/>
    <w:basedOn w:val="a0"/>
    <w:rsid w:val="00B90998"/>
  </w:style>
  <w:style w:type="character" w:customStyle="1" w:styleId="keyfontright">
    <w:name w:val="keyfontright"/>
    <w:basedOn w:val="a0"/>
    <w:rsid w:val="00B90998"/>
  </w:style>
  <w:style w:type="character" w:customStyle="1" w:styleId="stviewoptext">
    <w:name w:val="stviewoptext"/>
    <w:basedOn w:val="a0"/>
    <w:rsid w:val="00B90998"/>
  </w:style>
  <w:style w:type="character" w:customStyle="1" w:styleId="z666">
    <w:name w:val="z666"/>
    <w:basedOn w:val="a0"/>
    <w:rsid w:val="00B90998"/>
  </w:style>
  <w:style w:type="paragraph" w:customStyle="1" w:styleId="aff4">
    <w:name w:val="试题地区"/>
    <w:basedOn w:val="a"/>
    <w:rsid w:val="00982C24"/>
    <w:pPr>
      <w:jc w:val="center"/>
    </w:pPr>
  </w:style>
  <w:style w:type="character" w:customStyle="1" w:styleId="Char1">
    <w:name w:val="批注框文本 Char"/>
    <w:basedOn w:val="a0"/>
    <w:link w:val="a6"/>
    <w:uiPriority w:val="99"/>
    <w:semiHidden/>
    <w:rsid w:val="00845C8B"/>
    <w:rPr>
      <w:kern w:val="2"/>
      <w:sz w:val="18"/>
      <w:szCs w:val="18"/>
    </w:rPr>
  </w:style>
  <w:style w:type="paragraph" w:customStyle="1" w:styleId="13">
    <w:name w:val="列出段落1"/>
    <w:basedOn w:val="a"/>
    <w:rsid w:val="00845C8B"/>
    <w:pPr>
      <w:widowControl/>
      <w:spacing w:after="200" w:line="276" w:lineRule="auto"/>
      <w:ind w:left="720"/>
      <w:contextualSpacing/>
      <w:jc w:val="left"/>
    </w:pPr>
    <w:rPr>
      <w:rFonts w:ascii="Calibri" w:hAnsi="Calibri"/>
      <w:kern w:val="0"/>
      <w:sz w:val="22"/>
      <w:szCs w:val="22"/>
      <w:lang w:eastAsia="en-US"/>
    </w:rPr>
  </w:style>
  <w:style w:type="character" w:customStyle="1" w:styleId="headline-content2">
    <w:name w:val="headline-content2"/>
    <w:basedOn w:val="a0"/>
    <w:rsid w:val="004303A8"/>
  </w:style>
  <w:style w:type="paragraph" w:customStyle="1" w:styleId="MTDisplayEquation">
    <w:name w:val="MTDisplayEquation"/>
    <w:basedOn w:val="a"/>
    <w:next w:val="a"/>
    <w:rsid w:val="004303A8"/>
    <w:pPr>
      <w:widowControl/>
      <w:tabs>
        <w:tab w:val="center" w:pos="4400"/>
        <w:tab w:val="right" w:pos="8820"/>
      </w:tabs>
      <w:spacing w:after="200" w:line="360" w:lineRule="auto"/>
      <w:ind w:firstLineChars="200" w:firstLine="480"/>
      <w:jc w:val="left"/>
    </w:pPr>
    <w:rPr>
      <w:rFonts w:ascii="Calibri" w:hAnsi="Calibri"/>
      <w:kern w:val="0"/>
      <w:szCs w:val="22"/>
      <w:lang w:eastAsia="en-US"/>
    </w:rPr>
  </w:style>
  <w:style w:type="character" w:customStyle="1" w:styleId="Heading3Char">
    <w:name w:val="Heading 3 Char"/>
    <w:basedOn w:val="a0"/>
    <w:locked/>
    <w:rsid w:val="00F85121"/>
    <w:rPr>
      <w:rFonts w:ascii="Cambria" w:eastAsia="宋体" w:hAnsi="Cambria"/>
      <w:b/>
      <w:bCs/>
      <w:color w:val="4F81BD"/>
      <w:sz w:val="22"/>
      <w:szCs w:val="22"/>
      <w:lang w:val="en-US" w:eastAsia="en-US" w:bidi="ar-SA"/>
    </w:rPr>
  </w:style>
  <w:style w:type="character" w:customStyle="1" w:styleId="MTConvertedEquation">
    <w:name w:val="MTConvertedEquation"/>
    <w:basedOn w:val="a0"/>
    <w:rsid w:val="00E80617"/>
    <w:rPr>
      <w:rFonts w:hAnsi="宋体"/>
    </w:rPr>
  </w:style>
  <w:style w:type="character" w:styleId="aff5">
    <w:name w:val="Placeholder Text"/>
    <w:basedOn w:val="a0"/>
    <w:uiPriority w:val="99"/>
    <w:semiHidden/>
    <w:rsid w:val="0058027B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7.wmf"/><Relationship Id="rId21" Type="http://schemas.openxmlformats.org/officeDocument/2006/relationships/image" Target="media/image9.wmf"/><Relationship Id="rId42" Type="http://schemas.openxmlformats.org/officeDocument/2006/relationships/oleObject" Target="embeddings/oleObject17.bin"/><Relationship Id="rId63" Type="http://schemas.openxmlformats.org/officeDocument/2006/relationships/image" Target="media/image30.wmf"/><Relationship Id="rId84" Type="http://schemas.openxmlformats.org/officeDocument/2006/relationships/oleObject" Target="embeddings/oleObject38.bin"/><Relationship Id="rId138" Type="http://schemas.openxmlformats.org/officeDocument/2006/relationships/oleObject" Target="embeddings/oleObject65.bin"/><Relationship Id="rId159" Type="http://schemas.openxmlformats.org/officeDocument/2006/relationships/image" Target="media/image78.wmf"/><Relationship Id="rId170" Type="http://schemas.openxmlformats.org/officeDocument/2006/relationships/oleObject" Target="embeddings/oleObject81.bin"/><Relationship Id="rId191" Type="http://schemas.openxmlformats.org/officeDocument/2006/relationships/image" Target="media/image94.wmf"/><Relationship Id="rId205" Type="http://schemas.openxmlformats.org/officeDocument/2006/relationships/image" Target="media/image101.wmf"/><Relationship Id="rId226" Type="http://schemas.openxmlformats.org/officeDocument/2006/relationships/oleObject" Target="embeddings/oleObject109.bin"/><Relationship Id="rId247" Type="http://schemas.openxmlformats.org/officeDocument/2006/relationships/image" Target="media/image122.wmf"/><Relationship Id="rId107" Type="http://schemas.openxmlformats.org/officeDocument/2006/relationships/oleObject" Target="embeddings/oleObject50.bin"/><Relationship Id="rId268" Type="http://schemas.openxmlformats.org/officeDocument/2006/relationships/oleObject" Target="embeddings/oleObject130.bin"/><Relationship Id="rId289" Type="http://schemas.openxmlformats.org/officeDocument/2006/relationships/footer" Target="footer2.xml"/><Relationship Id="rId11" Type="http://schemas.openxmlformats.org/officeDocument/2006/relationships/image" Target="media/image4.wmf"/><Relationship Id="rId32" Type="http://schemas.openxmlformats.org/officeDocument/2006/relationships/oleObject" Target="embeddings/oleObject12.bin"/><Relationship Id="rId53" Type="http://schemas.openxmlformats.org/officeDocument/2006/relationships/image" Target="media/image25.wmf"/><Relationship Id="rId74" Type="http://schemas.openxmlformats.org/officeDocument/2006/relationships/oleObject" Target="embeddings/oleObject33.bin"/><Relationship Id="rId128" Type="http://schemas.openxmlformats.org/officeDocument/2006/relationships/oleObject" Target="embeddings/oleObject60.bin"/><Relationship Id="rId149" Type="http://schemas.openxmlformats.org/officeDocument/2006/relationships/image" Target="media/image73.wmf"/><Relationship Id="rId5" Type="http://schemas.openxmlformats.org/officeDocument/2006/relationships/webSettings" Target="webSettings.xml"/><Relationship Id="rId95" Type="http://schemas.openxmlformats.org/officeDocument/2006/relationships/oleObject" Target="embeddings/oleObject44.bin"/><Relationship Id="rId160" Type="http://schemas.openxmlformats.org/officeDocument/2006/relationships/oleObject" Target="embeddings/oleObject76.bin"/><Relationship Id="rId181" Type="http://schemas.openxmlformats.org/officeDocument/2006/relationships/image" Target="media/image89.wmf"/><Relationship Id="rId216" Type="http://schemas.openxmlformats.org/officeDocument/2006/relationships/oleObject" Target="embeddings/oleObject104.bin"/><Relationship Id="rId237" Type="http://schemas.openxmlformats.org/officeDocument/2006/relationships/image" Target="media/image117.wmf"/><Relationship Id="rId258" Type="http://schemas.openxmlformats.org/officeDocument/2006/relationships/oleObject" Target="embeddings/oleObject125.bin"/><Relationship Id="rId279" Type="http://schemas.openxmlformats.org/officeDocument/2006/relationships/image" Target="media/image138.wmf"/><Relationship Id="rId22" Type="http://schemas.openxmlformats.org/officeDocument/2006/relationships/oleObject" Target="embeddings/oleObject7.bin"/><Relationship Id="rId43" Type="http://schemas.openxmlformats.org/officeDocument/2006/relationships/image" Target="media/image20.wmf"/><Relationship Id="rId64" Type="http://schemas.openxmlformats.org/officeDocument/2006/relationships/oleObject" Target="embeddings/oleObject28.bin"/><Relationship Id="rId118" Type="http://schemas.openxmlformats.org/officeDocument/2006/relationships/oleObject" Target="embeddings/oleObject55.bin"/><Relationship Id="rId139" Type="http://schemas.openxmlformats.org/officeDocument/2006/relationships/image" Target="media/image68.wmf"/><Relationship Id="rId290" Type="http://schemas.openxmlformats.org/officeDocument/2006/relationships/header" Target="header2.xml"/><Relationship Id="rId85" Type="http://schemas.openxmlformats.org/officeDocument/2006/relationships/oleObject" Target="embeddings/oleObject39.bin"/><Relationship Id="rId150" Type="http://schemas.openxmlformats.org/officeDocument/2006/relationships/oleObject" Target="embeddings/oleObject71.bin"/><Relationship Id="rId171" Type="http://schemas.openxmlformats.org/officeDocument/2006/relationships/image" Target="media/image84.wmf"/><Relationship Id="rId192" Type="http://schemas.openxmlformats.org/officeDocument/2006/relationships/oleObject" Target="embeddings/oleObject92.bin"/><Relationship Id="rId206" Type="http://schemas.openxmlformats.org/officeDocument/2006/relationships/oleObject" Target="embeddings/oleObject99.bin"/><Relationship Id="rId227" Type="http://schemas.openxmlformats.org/officeDocument/2006/relationships/image" Target="media/image112.wmf"/><Relationship Id="rId248" Type="http://schemas.openxmlformats.org/officeDocument/2006/relationships/oleObject" Target="embeddings/oleObject120.bin"/><Relationship Id="rId269" Type="http://schemas.openxmlformats.org/officeDocument/2006/relationships/image" Target="media/image133.wmf"/><Relationship Id="rId12" Type="http://schemas.openxmlformats.org/officeDocument/2006/relationships/oleObject" Target="embeddings/oleObject2.bin"/><Relationship Id="rId33" Type="http://schemas.openxmlformats.org/officeDocument/2006/relationships/image" Target="media/image15.wmf"/><Relationship Id="rId108" Type="http://schemas.openxmlformats.org/officeDocument/2006/relationships/image" Target="media/image52.png"/><Relationship Id="rId129" Type="http://schemas.openxmlformats.org/officeDocument/2006/relationships/image" Target="media/image63.wmf"/><Relationship Id="rId280" Type="http://schemas.openxmlformats.org/officeDocument/2006/relationships/oleObject" Target="embeddings/oleObject136.bin"/><Relationship Id="rId54" Type="http://schemas.openxmlformats.org/officeDocument/2006/relationships/oleObject" Target="embeddings/oleObject23.bin"/><Relationship Id="rId75" Type="http://schemas.openxmlformats.org/officeDocument/2006/relationships/image" Target="media/image36.wmf"/><Relationship Id="rId96" Type="http://schemas.openxmlformats.org/officeDocument/2006/relationships/image" Target="media/image46.wmf"/><Relationship Id="rId140" Type="http://schemas.openxmlformats.org/officeDocument/2006/relationships/oleObject" Target="embeddings/oleObject66.bin"/><Relationship Id="rId161" Type="http://schemas.openxmlformats.org/officeDocument/2006/relationships/image" Target="media/image79.wmf"/><Relationship Id="rId182" Type="http://schemas.openxmlformats.org/officeDocument/2006/relationships/oleObject" Target="embeddings/oleObject87.bin"/><Relationship Id="rId217" Type="http://schemas.openxmlformats.org/officeDocument/2006/relationships/image" Target="media/image107.wmf"/><Relationship Id="rId6" Type="http://schemas.openxmlformats.org/officeDocument/2006/relationships/footnotes" Target="footnotes.xml"/><Relationship Id="rId238" Type="http://schemas.openxmlformats.org/officeDocument/2006/relationships/oleObject" Target="embeddings/oleObject115.bin"/><Relationship Id="rId259" Type="http://schemas.openxmlformats.org/officeDocument/2006/relationships/image" Target="media/image128.wmf"/><Relationship Id="rId23" Type="http://schemas.openxmlformats.org/officeDocument/2006/relationships/image" Target="media/image10.wmf"/><Relationship Id="rId119" Type="http://schemas.openxmlformats.org/officeDocument/2006/relationships/image" Target="media/image58.wmf"/><Relationship Id="rId270" Type="http://schemas.openxmlformats.org/officeDocument/2006/relationships/oleObject" Target="embeddings/oleObject131.bin"/><Relationship Id="rId291" Type="http://schemas.openxmlformats.org/officeDocument/2006/relationships/fontTable" Target="fontTable.xml"/><Relationship Id="rId44" Type="http://schemas.openxmlformats.org/officeDocument/2006/relationships/oleObject" Target="embeddings/oleObject18.bin"/><Relationship Id="rId65" Type="http://schemas.openxmlformats.org/officeDocument/2006/relationships/image" Target="media/image31.wmf"/><Relationship Id="rId86" Type="http://schemas.openxmlformats.org/officeDocument/2006/relationships/image" Target="media/image41.wmf"/><Relationship Id="rId130" Type="http://schemas.openxmlformats.org/officeDocument/2006/relationships/oleObject" Target="embeddings/oleObject61.bin"/><Relationship Id="rId151" Type="http://schemas.openxmlformats.org/officeDocument/2006/relationships/image" Target="media/image74.wmf"/><Relationship Id="rId172" Type="http://schemas.openxmlformats.org/officeDocument/2006/relationships/oleObject" Target="embeddings/oleObject82.bin"/><Relationship Id="rId193" Type="http://schemas.openxmlformats.org/officeDocument/2006/relationships/image" Target="media/image95.wmf"/><Relationship Id="rId207" Type="http://schemas.openxmlformats.org/officeDocument/2006/relationships/image" Target="media/image102.wmf"/><Relationship Id="rId228" Type="http://schemas.openxmlformats.org/officeDocument/2006/relationships/oleObject" Target="embeddings/oleObject110.bin"/><Relationship Id="rId249" Type="http://schemas.openxmlformats.org/officeDocument/2006/relationships/image" Target="media/image123.wmf"/><Relationship Id="rId13" Type="http://schemas.openxmlformats.org/officeDocument/2006/relationships/image" Target="media/image5.wmf"/><Relationship Id="rId109" Type="http://schemas.openxmlformats.org/officeDocument/2006/relationships/image" Target="media/image53.wmf"/><Relationship Id="rId260" Type="http://schemas.openxmlformats.org/officeDocument/2006/relationships/oleObject" Target="embeddings/oleObject126.bin"/><Relationship Id="rId281" Type="http://schemas.openxmlformats.org/officeDocument/2006/relationships/image" Target="media/image139.wmf"/><Relationship Id="rId34" Type="http://schemas.openxmlformats.org/officeDocument/2006/relationships/oleObject" Target="embeddings/oleObject13.bin"/><Relationship Id="rId50" Type="http://schemas.openxmlformats.org/officeDocument/2006/relationships/oleObject" Target="embeddings/oleObject21.bin"/><Relationship Id="rId55" Type="http://schemas.openxmlformats.org/officeDocument/2006/relationships/image" Target="media/image26.wmf"/><Relationship Id="rId76" Type="http://schemas.openxmlformats.org/officeDocument/2006/relationships/oleObject" Target="embeddings/oleObject34.bin"/><Relationship Id="rId97" Type="http://schemas.openxmlformats.org/officeDocument/2006/relationships/oleObject" Target="embeddings/oleObject45.bin"/><Relationship Id="rId104" Type="http://schemas.openxmlformats.org/officeDocument/2006/relationships/image" Target="media/image50.wmf"/><Relationship Id="rId120" Type="http://schemas.openxmlformats.org/officeDocument/2006/relationships/oleObject" Target="embeddings/oleObject56.bin"/><Relationship Id="rId125" Type="http://schemas.openxmlformats.org/officeDocument/2006/relationships/image" Target="media/image61.wmf"/><Relationship Id="rId141" Type="http://schemas.openxmlformats.org/officeDocument/2006/relationships/image" Target="media/image69.wmf"/><Relationship Id="rId146" Type="http://schemas.openxmlformats.org/officeDocument/2006/relationships/oleObject" Target="embeddings/oleObject69.bin"/><Relationship Id="rId167" Type="http://schemas.openxmlformats.org/officeDocument/2006/relationships/image" Target="media/image82.wmf"/><Relationship Id="rId188" Type="http://schemas.openxmlformats.org/officeDocument/2006/relationships/oleObject" Target="embeddings/oleObject90.bin"/><Relationship Id="rId7" Type="http://schemas.openxmlformats.org/officeDocument/2006/relationships/endnotes" Target="endnotes.xml"/><Relationship Id="rId71" Type="http://schemas.openxmlformats.org/officeDocument/2006/relationships/image" Target="media/image34.wmf"/><Relationship Id="rId92" Type="http://schemas.openxmlformats.org/officeDocument/2006/relationships/image" Target="media/image44.wmf"/><Relationship Id="rId162" Type="http://schemas.openxmlformats.org/officeDocument/2006/relationships/oleObject" Target="embeddings/oleObject77.bin"/><Relationship Id="rId183" Type="http://schemas.openxmlformats.org/officeDocument/2006/relationships/image" Target="media/image90.wmf"/><Relationship Id="rId213" Type="http://schemas.openxmlformats.org/officeDocument/2006/relationships/image" Target="media/image105.wmf"/><Relationship Id="rId218" Type="http://schemas.openxmlformats.org/officeDocument/2006/relationships/oleObject" Target="embeddings/oleObject105.bin"/><Relationship Id="rId234" Type="http://schemas.openxmlformats.org/officeDocument/2006/relationships/oleObject" Target="embeddings/oleObject113.bin"/><Relationship Id="rId239" Type="http://schemas.openxmlformats.org/officeDocument/2006/relationships/image" Target="media/image118.wmf"/><Relationship Id="rId2" Type="http://schemas.openxmlformats.org/officeDocument/2006/relationships/numbering" Target="numbering.xml"/><Relationship Id="rId29" Type="http://schemas.openxmlformats.org/officeDocument/2006/relationships/image" Target="media/image13.wmf"/><Relationship Id="rId250" Type="http://schemas.openxmlformats.org/officeDocument/2006/relationships/oleObject" Target="embeddings/oleObject121.bin"/><Relationship Id="rId255" Type="http://schemas.openxmlformats.org/officeDocument/2006/relationships/image" Target="media/image126.wmf"/><Relationship Id="rId271" Type="http://schemas.openxmlformats.org/officeDocument/2006/relationships/image" Target="media/image134.wmf"/><Relationship Id="rId276" Type="http://schemas.openxmlformats.org/officeDocument/2006/relationships/oleObject" Target="embeddings/oleObject134.bin"/><Relationship Id="rId292" Type="http://schemas.openxmlformats.org/officeDocument/2006/relationships/theme" Target="theme/theme1.xml"/><Relationship Id="rId24" Type="http://schemas.openxmlformats.org/officeDocument/2006/relationships/oleObject" Target="embeddings/oleObject8.bin"/><Relationship Id="rId40" Type="http://schemas.openxmlformats.org/officeDocument/2006/relationships/oleObject" Target="embeddings/oleObject16.bin"/><Relationship Id="rId45" Type="http://schemas.openxmlformats.org/officeDocument/2006/relationships/image" Target="media/image21.wmf"/><Relationship Id="rId66" Type="http://schemas.openxmlformats.org/officeDocument/2006/relationships/oleObject" Target="embeddings/oleObject29.bin"/><Relationship Id="rId87" Type="http://schemas.openxmlformats.org/officeDocument/2006/relationships/oleObject" Target="embeddings/oleObject40.bin"/><Relationship Id="rId110" Type="http://schemas.openxmlformats.org/officeDocument/2006/relationships/oleObject" Target="embeddings/oleObject51.bin"/><Relationship Id="rId115" Type="http://schemas.openxmlformats.org/officeDocument/2006/relationships/image" Target="media/image56.wmf"/><Relationship Id="rId131" Type="http://schemas.openxmlformats.org/officeDocument/2006/relationships/image" Target="media/image64.wmf"/><Relationship Id="rId136" Type="http://schemas.openxmlformats.org/officeDocument/2006/relationships/oleObject" Target="embeddings/oleObject64.bin"/><Relationship Id="rId157" Type="http://schemas.openxmlformats.org/officeDocument/2006/relationships/image" Target="media/image77.wmf"/><Relationship Id="rId178" Type="http://schemas.openxmlformats.org/officeDocument/2006/relationships/oleObject" Target="embeddings/oleObject85.bin"/><Relationship Id="rId61" Type="http://schemas.openxmlformats.org/officeDocument/2006/relationships/image" Target="media/image29.wmf"/><Relationship Id="rId82" Type="http://schemas.openxmlformats.org/officeDocument/2006/relationships/oleObject" Target="embeddings/oleObject37.bin"/><Relationship Id="rId152" Type="http://schemas.openxmlformats.org/officeDocument/2006/relationships/oleObject" Target="embeddings/oleObject72.bin"/><Relationship Id="rId173" Type="http://schemas.openxmlformats.org/officeDocument/2006/relationships/image" Target="media/image85.wmf"/><Relationship Id="rId194" Type="http://schemas.openxmlformats.org/officeDocument/2006/relationships/oleObject" Target="embeddings/oleObject93.bin"/><Relationship Id="rId199" Type="http://schemas.openxmlformats.org/officeDocument/2006/relationships/image" Target="media/image98.wmf"/><Relationship Id="rId203" Type="http://schemas.openxmlformats.org/officeDocument/2006/relationships/image" Target="media/image100.wmf"/><Relationship Id="rId208" Type="http://schemas.openxmlformats.org/officeDocument/2006/relationships/oleObject" Target="embeddings/oleObject100.bin"/><Relationship Id="rId229" Type="http://schemas.openxmlformats.org/officeDocument/2006/relationships/image" Target="media/image113.wmf"/><Relationship Id="rId19" Type="http://schemas.openxmlformats.org/officeDocument/2006/relationships/image" Target="media/image8.wmf"/><Relationship Id="rId224" Type="http://schemas.openxmlformats.org/officeDocument/2006/relationships/oleObject" Target="embeddings/oleObject108.bin"/><Relationship Id="rId240" Type="http://schemas.openxmlformats.org/officeDocument/2006/relationships/oleObject" Target="embeddings/oleObject116.bin"/><Relationship Id="rId245" Type="http://schemas.openxmlformats.org/officeDocument/2006/relationships/image" Target="media/image121.wmf"/><Relationship Id="rId261" Type="http://schemas.openxmlformats.org/officeDocument/2006/relationships/image" Target="media/image129.wmf"/><Relationship Id="rId266" Type="http://schemas.openxmlformats.org/officeDocument/2006/relationships/oleObject" Target="embeddings/oleObject129.bin"/><Relationship Id="rId287" Type="http://schemas.openxmlformats.org/officeDocument/2006/relationships/header" Target="header1.xml"/><Relationship Id="rId14" Type="http://schemas.openxmlformats.org/officeDocument/2006/relationships/oleObject" Target="embeddings/oleObject3.bin"/><Relationship Id="rId30" Type="http://schemas.openxmlformats.org/officeDocument/2006/relationships/oleObject" Target="embeddings/oleObject11.bin"/><Relationship Id="rId35" Type="http://schemas.openxmlformats.org/officeDocument/2006/relationships/image" Target="media/image16.wmf"/><Relationship Id="rId56" Type="http://schemas.openxmlformats.org/officeDocument/2006/relationships/oleObject" Target="embeddings/oleObject24.bin"/><Relationship Id="rId77" Type="http://schemas.openxmlformats.org/officeDocument/2006/relationships/image" Target="media/image37.wmf"/><Relationship Id="rId100" Type="http://schemas.openxmlformats.org/officeDocument/2006/relationships/image" Target="media/image48.wmf"/><Relationship Id="rId105" Type="http://schemas.openxmlformats.org/officeDocument/2006/relationships/oleObject" Target="embeddings/oleObject49.bin"/><Relationship Id="rId126" Type="http://schemas.openxmlformats.org/officeDocument/2006/relationships/oleObject" Target="embeddings/oleObject59.bin"/><Relationship Id="rId147" Type="http://schemas.openxmlformats.org/officeDocument/2006/relationships/image" Target="media/image72.wmf"/><Relationship Id="rId168" Type="http://schemas.openxmlformats.org/officeDocument/2006/relationships/oleObject" Target="embeddings/oleObject80.bin"/><Relationship Id="rId282" Type="http://schemas.openxmlformats.org/officeDocument/2006/relationships/oleObject" Target="embeddings/oleObject137.bin"/><Relationship Id="rId8" Type="http://schemas.openxmlformats.org/officeDocument/2006/relationships/hyperlink" Target="https://lvjr.bitbucket.io/?kysx2008" TargetMode="External"/><Relationship Id="rId51" Type="http://schemas.openxmlformats.org/officeDocument/2006/relationships/image" Target="media/image24.wmf"/><Relationship Id="rId72" Type="http://schemas.openxmlformats.org/officeDocument/2006/relationships/oleObject" Target="embeddings/oleObject32.bin"/><Relationship Id="rId93" Type="http://schemas.openxmlformats.org/officeDocument/2006/relationships/oleObject" Target="embeddings/oleObject43.bin"/><Relationship Id="rId98" Type="http://schemas.openxmlformats.org/officeDocument/2006/relationships/image" Target="media/image47.wmf"/><Relationship Id="rId121" Type="http://schemas.openxmlformats.org/officeDocument/2006/relationships/image" Target="media/image59.wmf"/><Relationship Id="rId142" Type="http://schemas.openxmlformats.org/officeDocument/2006/relationships/oleObject" Target="embeddings/oleObject67.bin"/><Relationship Id="rId163" Type="http://schemas.openxmlformats.org/officeDocument/2006/relationships/image" Target="media/image80.wmf"/><Relationship Id="rId184" Type="http://schemas.openxmlformats.org/officeDocument/2006/relationships/oleObject" Target="embeddings/oleObject88.bin"/><Relationship Id="rId189" Type="http://schemas.openxmlformats.org/officeDocument/2006/relationships/image" Target="media/image93.wmf"/><Relationship Id="rId219" Type="http://schemas.openxmlformats.org/officeDocument/2006/relationships/image" Target="media/image108.wmf"/><Relationship Id="rId3" Type="http://schemas.openxmlformats.org/officeDocument/2006/relationships/styles" Target="styles.xml"/><Relationship Id="rId214" Type="http://schemas.openxmlformats.org/officeDocument/2006/relationships/oleObject" Target="embeddings/oleObject103.bin"/><Relationship Id="rId230" Type="http://schemas.openxmlformats.org/officeDocument/2006/relationships/oleObject" Target="embeddings/oleObject111.bin"/><Relationship Id="rId235" Type="http://schemas.openxmlformats.org/officeDocument/2006/relationships/image" Target="media/image116.wmf"/><Relationship Id="rId251" Type="http://schemas.openxmlformats.org/officeDocument/2006/relationships/image" Target="media/image124.wmf"/><Relationship Id="rId256" Type="http://schemas.openxmlformats.org/officeDocument/2006/relationships/oleObject" Target="embeddings/oleObject124.bin"/><Relationship Id="rId277" Type="http://schemas.openxmlformats.org/officeDocument/2006/relationships/image" Target="media/image137.wmf"/><Relationship Id="rId25" Type="http://schemas.openxmlformats.org/officeDocument/2006/relationships/image" Target="media/image11.wmf"/><Relationship Id="rId46" Type="http://schemas.openxmlformats.org/officeDocument/2006/relationships/oleObject" Target="embeddings/oleObject19.bin"/><Relationship Id="rId67" Type="http://schemas.openxmlformats.org/officeDocument/2006/relationships/image" Target="media/image32.wmf"/><Relationship Id="rId116" Type="http://schemas.openxmlformats.org/officeDocument/2006/relationships/oleObject" Target="embeddings/oleObject54.bin"/><Relationship Id="rId137" Type="http://schemas.openxmlformats.org/officeDocument/2006/relationships/image" Target="media/image67.wmf"/><Relationship Id="rId158" Type="http://schemas.openxmlformats.org/officeDocument/2006/relationships/oleObject" Target="embeddings/oleObject75.bin"/><Relationship Id="rId272" Type="http://schemas.openxmlformats.org/officeDocument/2006/relationships/oleObject" Target="embeddings/oleObject132.bin"/><Relationship Id="rId20" Type="http://schemas.openxmlformats.org/officeDocument/2006/relationships/oleObject" Target="embeddings/oleObject6.bin"/><Relationship Id="rId41" Type="http://schemas.openxmlformats.org/officeDocument/2006/relationships/image" Target="media/image19.wmf"/><Relationship Id="rId62" Type="http://schemas.openxmlformats.org/officeDocument/2006/relationships/oleObject" Target="embeddings/oleObject27.bin"/><Relationship Id="rId83" Type="http://schemas.openxmlformats.org/officeDocument/2006/relationships/image" Target="media/image40.wmf"/><Relationship Id="rId88" Type="http://schemas.openxmlformats.org/officeDocument/2006/relationships/image" Target="media/image42.wmf"/><Relationship Id="rId111" Type="http://schemas.openxmlformats.org/officeDocument/2006/relationships/image" Target="media/image54.wmf"/><Relationship Id="rId132" Type="http://schemas.openxmlformats.org/officeDocument/2006/relationships/oleObject" Target="embeddings/oleObject62.bin"/><Relationship Id="rId153" Type="http://schemas.openxmlformats.org/officeDocument/2006/relationships/image" Target="media/image75.wmf"/><Relationship Id="rId174" Type="http://schemas.openxmlformats.org/officeDocument/2006/relationships/oleObject" Target="embeddings/oleObject83.bin"/><Relationship Id="rId179" Type="http://schemas.openxmlformats.org/officeDocument/2006/relationships/image" Target="media/image88.wmf"/><Relationship Id="rId195" Type="http://schemas.openxmlformats.org/officeDocument/2006/relationships/image" Target="media/image96.wmf"/><Relationship Id="rId209" Type="http://schemas.openxmlformats.org/officeDocument/2006/relationships/image" Target="media/image103.wmf"/><Relationship Id="rId190" Type="http://schemas.openxmlformats.org/officeDocument/2006/relationships/oleObject" Target="embeddings/oleObject91.bin"/><Relationship Id="rId204" Type="http://schemas.openxmlformats.org/officeDocument/2006/relationships/oleObject" Target="embeddings/oleObject98.bin"/><Relationship Id="rId220" Type="http://schemas.openxmlformats.org/officeDocument/2006/relationships/oleObject" Target="embeddings/oleObject106.bin"/><Relationship Id="rId225" Type="http://schemas.openxmlformats.org/officeDocument/2006/relationships/image" Target="media/image111.wmf"/><Relationship Id="rId241" Type="http://schemas.openxmlformats.org/officeDocument/2006/relationships/image" Target="media/image119.wmf"/><Relationship Id="rId246" Type="http://schemas.openxmlformats.org/officeDocument/2006/relationships/oleObject" Target="embeddings/oleObject119.bin"/><Relationship Id="rId267" Type="http://schemas.openxmlformats.org/officeDocument/2006/relationships/image" Target="media/image132.wmf"/><Relationship Id="rId288" Type="http://schemas.openxmlformats.org/officeDocument/2006/relationships/footer" Target="footer1.xml"/><Relationship Id="rId15" Type="http://schemas.openxmlformats.org/officeDocument/2006/relationships/image" Target="media/image6.wmf"/><Relationship Id="rId36" Type="http://schemas.openxmlformats.org/officeDocument/2006/relationships/oleObject" Target="embeddings/oleObject14.bin"/><Relationship Id="rId57" Type="http://schemas.openxmlformats.org/officeDocument/2006/relationships/image" Target="media/image27.wmf"/><Relationship Id="rId106" Type="http://schemas.openxmlformats.org/officeDocument/2006/relationships/image" Target="media/image51.wmf"/><Relationship Id="rId127" Type="http://schemas.openxmlformats.org/officeDocument/2006/relationships/image" Target="media/image62.wmf"/><Relationship Id="rId262" Type="http://schemas.openxmlformats.org/officeDocument/2006/relationships/oleObject" Target="embeddings/oleObject127.bin"/><Relationship Id="rId283" Type="http://schemas.openxmlformats.org/officeDocument/2006/relationships/image" Target="media/image140.wmf"/><Relationship Id="rId10" Type="http://schemas.openxmlformats.org/officeDocument/2006/relationships/oleObject" Target="embeddings/oleObject1.bin"/><Relationship Id="rId31" Type="http://schemas.openxmlformats.org/officeDocument/2006/relationships/image" Target="media/image14.wmf"/><Relationship Id="rId52" Type="http://schemas.openxmlformats.org/officeDocument/2006/relationships/oleObject" Target="embeddings/oleObject22.bin"/><Relationship Id="rId73" Type="http://schemas.openxmlformats.org/officeDocument/2006/relationships/image" Target="media/image35.wmf"/><Relationship Id="rId78" Type="http://schemas.openxmlformats.org/officeDocument/2006/relationships/oleObject" Target="embeddings/oleObject35.bin"/><Relationship Id="rId94" Type="http://schemas.openxmlformats.org/officeDocument/2006/relationships/image" Target="media/image45.wmf"/><Relationship Id="rId99" Type="http://schemas.openxmlformats.org/officeDocument/2006/relationships/oleObject" Target="embeddings/oleObject46.bin"/><Relationship Id="rId101" Type="http://schemas.openxmlformats.org/officeDocument/2006/relationships/oleObject" Target="embeddings/oleObject47.bin"/><Relationship Id="rId122" Type="http://schemas.openxmlformats.org/officeDocument/2006/relationships/oleObject" Target="embeddings/oleObject57.bin"/><Relationship Id="rId143" Type="http://schemas.openxmlformats.org/officeDocument/2006/relationships/image" Target="media/image70.wmf"/><Relationship Id="rId148" Type="http://schemas.openxmlformats.org/officeDocument/2006/relationships/oleObject" Target="embeddings/oleObject70.bin"/><Relationship Id="rId164" Type="http://schemas.openxmlformats.org/officeDocument/2006/relationships/oleObject" Target="embeddings/oleObject78.bin"/><Relationship Id="rId169" Type="http://schemas.openxmlformats.org/officeDocument/2006/relationships/image" Target="media/image83.wmf"/><Relationship Id="rId185" Type="http://schemas.openxmlformats.org/officeDocument/2006/relationships/image" Target="media/image91.wmf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80" Type="http://schemas.openxmlformats.org/officeDocument/2006/relationships/oleObject" Target="embeddings/oleObject86.bin"/><Relationship Id="rId210" Type="http://schemas.openxmlformats.org/officeDocument/2006/relationships/oleObject" Target="embeddings/oleObject101.bin"/><Relationship Id="rId215" Type="http://schemas.openxmlformats.org/officeDocument/2006/relationships/image" Target="media/image106.wmf"/><Relationship Id="rId236" Type="http://schemas.openxmlformats.org/officeDocument/2006/relationships/oleObject" Target="embeddings/oleObject114.bin"/><Relationship Id="rId257" Type="http://schemas.openxmlformats.org/officeDocument/2006/relationships/image" Target="media/image127.wmf"/><Relationship Id="rId278" Type="http://schemas.openxmlformats.org/officeDocument/2006/relationships/oleObject" Target="embeddings/oleObject135.bin"/><Relationship Id="rId26" Type="http://schemas.openxmlformats.org/officeDocument/2006/relationships/oleObject" Target="embeddings/oleObject9.bin"/><Relationship Id="rId231" Type="http://schemas.openxmlformats.org/officeDocument/2006/relationships/image" Target="media/image114.wmf"/><Relationship Id="rId252" Type="http://schemas.openxmlformats.org/officeDocument/2006/relationships/oleObject" Target="embeddings/oleObject122.bin"/><Relationship Id="rId273" Type="http://schemas.openxmlformats.org/officeDocument/2006/relationships/image" Target="media/image135.wmf"/><Relationship Id="rId47" Type="http://schemas.openxmlformats.org/officeDocument/2006/relationships/image" Target="media/image22.wmf"/><Relationship Id="rId68" Type="http://schemas.openxmlformats.org/officeDocument/2006/relationships/oleObject" Target="embeddings/oleObject30.bin"/><Relationship Id="rId89" Type="http://schemas.openxmlformats.org/officeDocument/2006/relationships/oleObject" Target="embeddings/oleObject41.bin"/><Relationship Id="rId112" Type="http://schemas.openxmlformats.org/officeDocument/2006/relationships/oleObject" Target="embeddings/oleObject52.bin"/><Relationship Id="rId133" Type="http://schemas.openxmlformats.org/officeDocument/2006/relationships/image" Target="media/image65.wmf"/><Relationship Id="rId154" Type="http://schemas.openxmlformats.org/officeDocument/2006/relationships/oleObject" Target="embeddings/oleObject73.bin"/><Relationship Id="rId175" Type="http://schemas.openxmlformats.org/officeDocument/2006/relationships/image" Target="media/image86.wmf"/><Relationship Id="rId196" Type="http://schemas.openxmlformats.org/officeDocument/2006/relationships/oleObject" Target="embeddings/oleObject94.bin"/><Relationship Id="rId200" Type="http://schemas.openxmlformats.org/officeDocument/2006/relationships/oleObject" Target="embeddings/oleObject96.bin"/><Relationship Id="rId16" Type="http://schemas.openxmlformats.org/officeDocument/2006/relationships/oleObject" Target="embeddings/oleObject4.bin"/><Relationship Id="rId221" Type="http://schemas.openxmlformats.org/officeDocument/2006/relationships/image" Target="media/image109.wmf"/><Relationship Id="rId242" Type="http://schemas.openxmlformats.org/officeDocument/2006/relationships/oleObject" Target="embeddings/oleObject117.bin"/><Relationship Id="rId263" Type="http://schemas.openxmlformats.org/officeDocument/2006/relationships/image" Target="media/image130.wmf"/><Relationship Id="rId284" Type="http://schemas.openxmlformats.org/officeDocument/2006/relationships/oleObject" Target="embeddings/oleObject138.bin"/><Relationship Id="rId37" Type="http://schemas.openxmlformats.org/officeDocument/2006/relationships/image" Target="media/image17.wmf"/><Relationship Id="rId58" Type="http://schemas.openxmlformats.org/officeDocument/2006/relationships/oleObject" Target="embeddings/oleObject25.bin"/><Relationship Id="rId79" Type="http://schemas.openxmlformats.org/officeDocument/2006/relationships/image" Target="media/image38.wmf"/><Relationship Id="rId102" Type="http://schemas.openxmlformats.org/officeDocument/2006/relationships/image" Target="media/image49.wmf"/><Relationship Id="rId123" Type="http://schemas.openxmlformats.org/officeDocument/2006/relationships/image" Target="media/image60.wmf"/><Relationship Id="rId144" Type="http://schemas.openxmlformats.org/officeDocument/2006/relationships/oleObject" Target="embeddings/oleObject68.bin"/><Relationship Id="rId90" Type="http://schemas.openxmlformats.org/officeDocument/2006/relationships/image" Target="media/image43.wmf"/><Relationship Id="rId165" Type="http://schemas.openxmlformats.org/officeDocument/2006/relationships/image" Target="media/image81.wmf"/><Relationship Id="rId186" Type="http://schemas.openxmlformats.org/officeDocument/2006/relationships/oleObject" Target="embeddings/oleObject89.bin"/><Relationship Id="rId211" Type="http://schemas.openxmlformats.org/officeDocument/2006/relationships/image" Target="media/image104.wmf"/><Relationship Id="rId232" Type="http://schemas.openxmlformats.org/officeDocument/2006/relationships/oleObject" Target="embeddings/oleObject112.bin"/><Relationship Id="rId253" Type="http://schemas.openxmlformats.org/officeDocument/2006/relationships/image" Target="media/image125.wmf"/><Relationship Id="rId274" Type="http://schemas.openxmlformats.org/officeDocument/2006/relationships/oleObject" Target="embeddings/oleObject133.bin"/><Relationship Id="rId27" Type="http://schemas.openxmlformats.org/officeDocument/2006/relationships/image" Target="media/image12.wmf"/><Relationship Id="rId48" Type="http://schemas.openxmlformats.org/officeDocument/2006/relationships/oleObject" Target="embeddings/oleObject20.bin"/><Relationship Id="rId69" Type="http://schemas.openxmlformats.org/officeDocument/2006/relationships/image" Target="media/image33.wmf"/><Relationship Id="rId113" Type="http://schemas.openxmlformats.org/officeDocument/2006/relationships/image" Target="media/image55.wmf"/><Relationship Id="rId134" Type="http://schemas.openxmlformats.org/officeDocument/2006/relationships/oleObject" Target="embeddings/oleObject63.bin"/><Relationship Id="rId80" Type="http://schemas.openxmlformats.org/officeDocument/2006/relationships/oleObject" Target="embeddings/oleObject36.bin"/><Relationship Id="rId155" Type="http://schemas.openxmlformats.org/officeDocument/2006/relationships/image" Target="media/image76.wmf"/><Relationship Id="rId176" Type="http://schemas.openxmlformats.org/officeDocument/2006/relationships/oleObject" Target="embeddings/oleObject84.bin"/><Relationship Id="rId197" Type="http://schemas.openxmlformats.org/officeDocument/2006/relationships/image" Target="media/image97.wmf"/><Relationship Id="rId201" Type="http://schemas.openxmlformats.org/officeDocument/2006/relationships/image" Target="media/image99.wmf"/><Relationship Id="rId222" Type="http://schemas.openxmlformats.org/officeDocument/2006/relationships/oleObject" Target="embeddings/oleObject107.bin"/><Relationship Id="rId243" Type="http://schemas.openxmlformats.org/officeDocument/2006/relationships/image" Target="media/image120.wmf"/><Relationship Id="rId264" Type="http://schemas.openxmlformats.org/officeDocument/2006/relationships/oleObject" Target="embeddings/oleObject128.bin"/><Relationship Id="rId285" Type="http://schemas.openxmlformats.org/officeDocument/2006/relationships/image" Target="media/image141.wmf"/><Relationship Id="rId17" Type="http://schemas.openxmlformats.org/officeDocument/2006/relationships/image" Target="media/image7.wmf"/><Relationship Id="rId38" Type="http://schemas.openxmlformats.org/officeDocument/2006/relationships/oleObject" Target="embeddings/oleObject15.bin"/><Relationship Id="rId59" Type="http://schemas.openxmlformats.org/officeDocument/2006/relationships/image" Target="media/image28.wmf"/><Relationship Id="rId103" Type="http://schemas.openxmlformats.org/officeDocument/2006/relationships/oleObject" Target="embeddings/oleObject48.bin"/><Relationship Id="rId124" Type="http://schemas.openxmlformats.org/officeDocument/2006/relationships/oleObject" Target="embeddings/oleObject58.bin"/><Relationship Id="rId70" Type="http://schemas.openxmlformats.org/officeDocument/2006/relationships/oleObject" Target="embeddings/oleObject31.bin"/><Relationship Id="rId91" Type="http://schemas.openxmlformats.org/officeDocument/2006/relationships/oleObject" Target="embeddings/oleObject42.bin"/><Relationship Id="rId145" Type="http://schemas.openxmlformats.org/officeDocument/2006/relationships/image" Target="media/image71.wmf"/><Relationship Id="rId166" Type="http://schemas.openxmlformats.org/officeDocument/2006/relationships/oleObject" Target="embeddings/oleObject79.bin"/><Relationship Id="rId187" Type="http://schemas.openxmlformats.org/officeDocument/2006/relationships/image" Target="media/image92.wmf"/><Relationship Id="rId1" Type="http://schemas.openxmlformats.org/officeDocument/2006/relationships/customXml" Target="../customXml/item1.xml"/><Relationship Id="rId212" Type="http://schemas.openxmlformats.org/officeDocument/2006/relationships/oleObject" Target="embeddings/oleObject102.bin"/><Relationship Id="rId233" Type="http://schemas.openxmlformats.org/officeDocument/2006/relationships/image" Target="media/image115.wmf"/><Relationship Id="rId254" Type="http://schemas.openxmlformats.org/officeDocument/2006/relationships/oleObject" Target="embeddings/oleObject123.bin"/><Relationship Id="rId28" Type="http://schemas.openxmlformats.org/officeDocument/2006/relationships/oleObject" Target="embeddings/oleObject10.bin"/><Relationship Id="rId49" Type="http://schemas.openxmlformats.org/officeDocument/2006/relationships/image" Target="media/image23.wmf"/><Relationship Id="rId114" Type="http://schemas.openxmlformats.org/officeDocument/2006/relationships/oleObject" Target="embeddings/oleObject53.bin"/><Relationship Id="rId275" Type="http://schemas.openxmlformats.org/officeDocument/2006/relationships/image" Target="media/image136.wmf"/><Relationship Id="rId60" Type="http://schemas.openxmlformats.org/officeDocument/2006/relationships/oleObject" Target="embeddings/oleObject26.bin"/><Relationship Id="rId81" Type="http://schemas.openxmlformats.org/officeDocument/2006/relationships/image" Target="media/image39.wmf"/><Relationship Id="rId135" Type="http://schemas.openxmlformats.org/officeDocument/2006/relationships/image" Target="media/image66.wmf"/><Relationship Id="rId156" Type="http://schemas.openxmlformats.org/officeDocument/2006/relationships/oleObject" Target="embeddings/oleObject74.bin"/><Relationship Id="rId177" Type="http://schemas.openxmlformats.org/officeDocument/2006/relationships/image" Target="media/image87.wmf"/><Relationship Id="rId198" Type="http://schemas.openxmlformats.org/officeDocument/2006/relationships/oleObject" Target="embeddings/oleObject95.bin"/><Relationship Id="rId202" Type="http://schemas.openxmlformats.org/officeDocument/2006/relationships/oleObject" Target="embeddings/oleObject97.bin"/><Relationship Id="rId223" Type="http://schemas.openxmlformats.org/officeDocument/2006/relationships/image" Target="media/image110.wmf"/><Relationship Id="rId244" Type="http://schemas.openxmlformats.org/officeDocument/2006/relationships/oleObject" Target="embeddings/oleObject118.bin"/><Relationship Id="rId18" Type="http://schemas.openxmlformats.org/officeDocument/2006/relationships/oleObject" Target="embeddings/oleObject5.bin"/><Relationship Id="rId39" Type="http://schemas.openxmlformats.org/officeDocument/2006/relationships/image" Target="media/image18.wmf"/><Relationship Id="rId265" Type="http://schemas.openxmlformats.org/officeDocument/2006/relationships/image" Target="media/image131.wmf"/><Relationship Id="rId286" Type="http://schemas.openxmlformats.org/officeDocument/2006/relationships/oleObject" Target="embeddings/oleObject139.bin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42.jpe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em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FAE0128-D313-419D-940A-65A1F2BF2E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673</TotalTime>
  <Pages>4</Pages>
  <Words>746</Words>
  <Characters>4253</Characters>
  <Application>Microsoft Office Word</Application>
  <DocSecurity>0</DocSecurity>
  <Lines>35</Lines>
  <Paragraphs>9</Paragraphs>
  <ScaleCrop>false</ScaleCrop>
  <Company>微软中国</Company>
  <LinksUpToDate>false</LinksUpToDate>
  <CharactersWithSpaces>4990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全国考研数学真题</dc:title>
  <dc:subject/>
  <dc:creator>暨南大学</dc:creator>
  <cp:keywords/>
  <cp:lastModifiedBy>soso</cp:lastModifiedBy>
  <cp:revision>104</cp:revision>
  <cp:lastPrinted>2011-09-06T10:51:00Z</cp:lastPrinted>
  <dcterms:created xsi:type="dcterms:W3CDTF">2020-11-13T07:23:00Z</dcterms:created>
  <dcterms:modified xsi:type="dcterms:W3CDTF">2021-10-31T02:57:00Z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