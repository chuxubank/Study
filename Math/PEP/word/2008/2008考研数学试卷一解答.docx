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84795E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A511BA">
          <w:rPr>
            <w:rStyle w:val="a7"/>
            <w:rFonts w:hint="eastAsia"/>
            <w:color w:val="C00000"/>
          </w:rPr>
          <w:t>08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A511BA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2760F2" w:rsidRPr="00D25075" w:rsidRDefault="002760F2" w:rsidP="002760F2">
      <w:pPr>
        <w:pStyle w:val="1"/>
      </w:pPr>
      <w:r w:rsidRPr="00D25075">
        <w:t>一、选择题</w:t>
      </w:r>
      <w:r>
        <w:rPr>
          <w:rFonts w:hint="eastAsia"/>
        </w:rPr>
        <w:t>（</w:t>
      </w:r>
      <w:r w:rsidRPr="00D25075">
        <w:t>1</w:t>
      </w:r>
      <w:r>
        <w:rPr>
          <w:rFonts w:hint="eastAsia"/>
        </w:rPr>
        <w:t>~</w:t>
      </w:r>
      <w:r w:rsidRPr="00D25075">
        <w:t>8小题，每小题4分，共32分</w:t>
      </w:r>
      <w:r>
        <w:rPr>
          <w:rFonts w:hint="eastAsia"/>
        </w:rPr>
        <w:t>）</w:t>
      </w:r>
    </w:p>
    <w:p w:rsidR="002760F2" w:rsidRDefault="002760F2" w:rsidP="002760F2">
      <w:pPr>
        <w:ind w:left="720" w:hangingChars="300" w:hanging="720"/>
        <w:rPr>
          <w:rFonts w:hAnsi="宋体"/>
        </w:rPr>
      </w:pPr>
    </w:p>
    <w:p w:rsidR="002760F2" w:rsidRDefault="002760F2" w:rsidP="002760F2">
      <w:pPr>
        <w:ind w:left="720" w:hangingChars="300" w:hanging="720"/>
        <w:rPr>
          <w:rFonts w:hAnsi="宋体"/>
        </w:rPr>
      </w:pPr>
    </w:p>
    <w:p w:rsidR="002760F2" w:rsidRPr="00D25075" w:rsidRDefault="002760F2" w:rsidP="002760F2">
      <w:pPr>
        <w:ind w:left="720" w:hangingChars="300" w:hanging="720"/>
      </w:pPr>
      <w:r>
        <w:rPr>
          <w:rFonts w:hAnsi="宋体"/>
        </w:rPr>
        <w:t>(</w:t>
      </w:r>
      <w:r w:rsidRPr="00D25075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设函数</w:t>
      </w:r>
      <w:bookmarkStart w:id="1" w:name="MTBlankEqn"/>
      <w:r w:rsidR="00C556CF" w:rsidRPr="00C556CF">
        <w:rPr>
          <w:position w:val="-18"/>
        </w:rPr>
        <w:object w:dxaOrig="2100" w:dyaOrig="560">
          <v:shape id="_x0000_i1025" type="#_x0000_t75" style="width:105pt;height:28pt" o:ole="">
            <v:imagedata r:id="rId9" o:title=""/>
          </v:shape>
          <o:OLEObject Type="Embed" ProgID="Equation.DSMT4" ShapeID="_x0000_i1025" DrawAspect="Content" ObjectID="_1697015176" r:id="rId10"/>
        </w:object>
      </w:r>
      <w:bookmarkEnd w:id="1"/>
      <w:r w:rsidRPr="00D25075">
        <w:rPr>
          <w:rFonts w:hAnsi="宋体"/>
        </w:rPr>
        <w:t>，则</w:t>
      </w:r>
      <w:r w:rsidR="00C556CF" w:rsidRPr="00C556CF">
        <w:rPr>
          <w:position w:val="-10"/>
        </w:rPr>
        <w:object w:dxaOrig="580" w:dyaOrig="320">
          <v:shape id="_x0000_i1026" type="#_x0000_t75" style="width:29pt;height:16pt" o:ole="">
            <v:imagedata r:id="rId11" o:title=""/>
          </v:shape>
          <o:OLEObject Type="Embed" ProgID="Equation.DSMT4" ShapeID="_x0000_i1026" DrawAspect="Content" ObjectID="_1697015177" r:id="rId12"/>
        </w:object>
      </w:r>
      <w:r w:rsidRPr="00D25075">
        <w:rPr>
          <w:rFonts w:hAnsi="宋体"/>
        </w:rPr>
        <w:t>的零点个数</w:t>
      </w:r>
      <w:r>
        <w:rPr>
          <w:rFonts w:hAnsi="宋体"/>
        </w:rPr>
        <w:t>(</w:t>
      </w:r>
      <w:r w:rsidRPr="00D25075">
        <w:t xml:space="preserve">   </w:t>
      </w:r>
      <w:r w:rsidR="00E02BE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2760F2" w:rsidRDefault="00E02BE3" w:rsidP="002760F2">
      <w:pPr>
        <w:ind w:firstLineChars="200" w:firstLine="480"/>
      </w:pPr>
      <w:r>
        <w:rPr>
          <w:rFonts w:hint="eastAsia"/>
        </w:rPr>
        <w:t xml:space="preserve">(A) </w:t>
      </w:r>
      <w:r w:rsidR="00C556CF" w:rsidRPr="00C556CF">
        <w:rPr>
          <w:position w:val="-6"/>
        </w:rPr>
        <w:object w:dxaOrig="200" w:dyaOrig="279">
          <v:shape id="_x0000_i1027" type="#_x0000_t75" style="width:10pt;height:14pt" o:ole="">
            <v:imagedata r:id="rId13" o:title=""/>
          </v:shape>
          <o:OLEObject Type="Embed" ProgID="Equation.DSMT4" ShapeID="_x0000_i1027" DrawAspect="Content" ObjectID="_1697015178" r:id="rId14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025957">
        <w:rPr>
          <w:position w:val="-4"/>
        </w:rPr>
        <w:object w:dxaOrig="180" w:dyaOrig="260">
          <v:shape id="_x0000_i1028" type="#_x0000_t75" style="width:9pt;height:13pt" o:ole="">
            <v:imagedata r:id="rId15" o:title=""/>
          </v:shape>
          <o:OLEObject Type="Embed" ProgID="Equation.DSMT4" ShapeID="_x0000_i1028" DrawAspect="Content" ObjectID="_1697015179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C556CF" w:rsidRPr="00025957">
        <w:rPr>
          <w:position w:val="-4"/>
        </w:rPr>
        <w:object w:dxaOrig="180" w:dyaOrig="260">
          <v:shape id="_x0000_i1029" type="#_x0000_t75" style="width:9pt;height:13pt" o:ole="">
            <v:imagedata r:id="rId17" o:title=""/>
          </v:shape>
          <o:OLEObject Type="Embed" ProgID="Equation.DSMT4" ShapeID="_x0000_i1029" DrawAspect="Content" ObjectID="_1697015180" r:id="rId18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6"/>
        </w:rPr>
        <w:object w:dxaOrig="180" w:dyaOrig="279">
          <v:shape id="_x0000_i1030" type="#_x0000_t75" style="width:9pt;height:14pt" o:ole="">
            <v:imagedata r:id="rId19" o:title=""/>
          </v:shape>
          <o:OLEObject Type="Embed" ProgID="Equation.DSMT4" ShapeID="_x0000_i1030" DrawAspect="Content" ObjectID="_1697015181" r:id="rId20"/>
        </w:object>
      </w:r>
      <w:r>
        <w:rPr>
          <w:rFonts w:hint="eastAsia"/>
        </w:rPr>
        <w:t>．</w:t>
      </w:r>
    </w:p>
    <w:p w:rsidR="00F343C5" w:rsidRDefault="00F343C5" w:rsidP="00F343C5">
      <w:pPr>
        <w:outlineLvl w:val="0"/>
        <w:rPr>
          <w:szCs w:val="21"/>
        </w:rPr>
      </w:pPr>
    </w:p>
    <w:p w:rsidR="002760F2" w:rsidRPr="00F343C5" w:rsidRDefault="00F343C5" w:rsidP="002760F2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 w:rsidR="00C556CF" w:rsidRPr="00C556CF">
        <w:rPr>
          <w:position w:val="-10"/>
        </w:rPr>
        <w:object w:dxaOrig="2260" w:dyaOrig="360">
          <v:shape id="_x0000_i1031" type="#_x0000_t75" style="width:113pt;height:18pt" o:ole="">
            <v:imagedata r:id="rId21" o:title=""/>
          </v:shape>
          <o:OLEObject Type="Embed" ProgID="Equation.DSMT4" ShapeID="_x0000_i1031" DrawAspect="Content" ObjectID="_1697015182" r:id="rId22"/>
        </w:object>
      </w:r>
      <w:r w:rsidR="002760F2">
        <w:rPr>
          <w:rFonts w:hAnsi="宋体" w:hint="eastAsia"/>
        </w:rPr>
        <w:t>，</w:t>
      </w:r>
      <w:r w:rsidR="00E02BE3">
        <w:rPr>
          <w:rFonts w:hAnsi="宋体" w:hint="eastAsia"/>
        </w:rPr>
        <w:t>故</w:t>
      </w:r>
      <w:r w:rsidR="00C556CF" w:rsidRPr="00C556CF">
        <w:rPr>
          <w:position w:val="-6"/>
        </w:rPr>
        <w:object w:dxaOrig="560" w:dyaOrig="279">
          <v:shape id="_x0000_i1032" type="#_x0000_t75" style="width:28pt;height:14pt" o:ole="">
            <v:imagedata r:id="rId23" o:title=""/>
          </v:shape>
          <o:OLEObject Type="Embed" ProgID="Equation.DSMT4" ShapeID="_x0000_i1032" DrawAspect="Content" ObjectID="_1697015183" r:id="rId24"/>
        </w:object>
      </w:r>
      <w:r w:rsidR="002760F2">
        <w:rPr>
          <w:rFonts w:hAnsi="宋体" w:hint="eastAsia"/>
        </w:rPr>
        <w:t>是</w:t>
      </w:r>
      <w:r w:rsidR="00C556CF" w:rsidRPr="00C556CF">
        <w:rPr>
          <w:position w:val="-10"/>
        </w:rPr>
        <w:object w:dxaOrig="580" w:dyaOrig="320">
          <v:shape id="_x0000_i1033" type="#_x0000_t75" style="width:29pt;height:16pt" o:ole="">
            <v:imagedata r:id="rId25" o:title=""/>
          </v:shape>
          <o:OLEObject Type="Embed" ProgID="Equation.DSMT4" ShapeID="_x0000_i1033" DrawAspect="Content" ObjectID="_1697015184" r:id="rId26"/>
        </w:object>
      </w:r>
      <w:r w:rsidR="002760F2">
        <w:rPr>
          <w:rFonts w:hAnsi="宋体" w:hint="eastAsia"/>
        </w:rPr>
        <w:t>的</w:t>
      </w:r>
      <w:r w:rsidR="00E02BE3">
        <w:rPr>
          <w:rFonts w:hAnsi="宋体" w:hint="eastAsia"/>
        </w:rPr>
        <w:t>唯一</w:t>
      </w:r>
      <w:r w:rsidR="002760F2">
        <w:rPr>
          <w:rFonts w:hAnsi="宋体" w:hint="eastAsia"/>
        </w:rPr>
        <w:t>零</w:t>
      </w:r>
      <w:r w:rsidR="00E02BE3">
        <w:rPr>
          <w:rFonts w:hAnsi="宋体" w:hint="eastAsia"/>
        </w:rPr>
        <w:t>点．</w:t>
      </w:r>
    </w:p>
    <w:p w:rsidR="002760F2" w:rsidRPr="00092BC3" w:rsidRDefault="002760F2" w:rsidP="002760F2">
      <w:pPr>
        <w:rPr>
          <w:rFonts w:hAnsi="宋体"/>
        </w:rPr>
      </w:pPr>
    </w:p>
    <w:p w:rsidR="002760F2" w:rsidRDefault="002760F2" w:rsidP="002760F2"/>
    <w:p w:rsidR="002760F2" w:rsidRPr="00D25075" w:rsidRDefault="002760F2" w:rsidP="00E02BE3">
      <w:r>
        <w:rPr>
          <w:rFonts w:hAnsi="宋体"/>
        </w:rPr>
        <w:t>(</w:t>
      </w:r>
      <w:r w:rsidRPr="00D25075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函数</w:t>
      </w:r>
      <w:r w:rsidR="00C556CF" w:rsidRPr="00C556CF">
        <w:rPr>
          <w:position w:val="-28"/>
        </w:rPr>
        <w:object w:dxaOrig="1880" w:dyaOrig="660">
          <v:shape id="_x0000_i1034" type="#_x0000_t75" style="width:94pt;height:33pt" o:ole="">
            <v:imagedata r:id="rId27" o:title=""/>
          </v:shape>
          <o:OLEObject Type="Embed" ProgID="Equation.DSMT4" ShapeID="_x0000_i1034" DrawAspect="Content" ObjectID="_1697015185" r:id="rId28"/>
        </w:object>
      </w:r>
      <w:r w:rsidRPr="00D25075">
        <w:rPr>
          <w:rFonts w:hAnsi="宋体"/>
        </w:rPr>
        <w:t>在点</w:t>
      </w:r>
      <w:r w:rsidR="00C556CF" w:rsidRPr="00C556CF">
        <w:rPr>
          <w:position w:val="-10"/>
        </w:rPr>
        <w:object w:dxaOrig="540" w:dyaOrig="320">
          <v:shape id="_x0000_i1035" type="#_x0000_t75" style="width:27pt;height:16pt" o:ole="">
            <v:imagedata r:id="rId29" o:title=""/>
          </v:shape>
          <o:OLEObject Type="Embed" ProgID="Equation.DSMT4" ShapeID="_x0000_i1035" DrawAspect="Content" ObjectID="_1697015186" r:id="rId30"/>
        </w:object>
      </w:r>
      <w:r w:rsidRPr="00D25075">
        <w:rPr>
          <w:rFonts w:hAnsi="宋体"/>
        </w:rPr>
        <w:t>处的梯度等于</w:t>
      </w:r>
      <w:r>
        <w:rPr>
          <w:rFonts w:hAnsi="宋体"/>
        </w:rPr>
        <w:t>(</w:t>
      </w:r>
      <w:r w:rsidRPr="00D25075">
        <w:t xml:space="preserve">   </w:t>
      </w:r>
      <w:r w:rsidR="00E02BE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2760F2" w:rsidRDefault="00C02943" w:rsidP="002760F2">
      <w:pPr>
        <w:ind w:firstLineChars="200" w:firstLine="480"/>
      </w:pPr>
      <w:r>
        <w:rPr>
          <w:rFonts w:hint="eastAsia"/>
        </w:rPr>
        <w:t xml:space="preserve">(A) </w:t>
      </w:r>
      <w:r w:rsidR="00C556CF" w:rsidRPr="00C556CF">
        <w:rPr>
          <w:position w:val="-6"/>
        </w:rPr>
        <w:object w:dxaOrig="160" w:dyaOrig="279">
          <v:shape id="_x0000_i1036" type="#_x0000_t75" style="width:8pt;height:14pt" o:ole="">
            <v:imagedata r:id="rId31" o:title=""/>
          </v:shape>
          <o:OLEObject Type="Embed" ProgID="Equation.DSMT4" ShapeID="_x0000_i1036" DrawAspect="Content" ObjectID="_1697015187" r:id="rId32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C556CF">
        <w:rPr>
          <w:position w:val="-6"/>
        </w:rPr>
        <w:object w:dxaOrig="240" w:dyaOrig="279">
          <v:shape id="_x0000_i1037" type="#_x0000_t75" style="width:12pt;height:14pt" o:ole="">
            <v:imagedata r:id="rId33" o:title=""/>
          </v:shape>
          <o:OLEObject Type="Embed" ProgID="Equation.DSMT4" ShapeID="_x0000_i1037" DrawAspect="Content" ObjectID="_1697015188" r:id="rId3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C556CF" w:rsidRPr="00C556CF">
        <w:rPr>
          <w:position w:val="-10"/>
        </w:rPr>
        <w:object w:dxaOrig="200" w:dyaOrig="320">
          <v:shape id="_x0000_i1038" type="#_x0000_t75" style="width:10pt;height:16pt" o:ole="">
            <v:imagedata r:id="rId35" o:title=""/>
          </v:shape>
          <o:OLEObject Type="Embed" ProgID="Equation.DSMT4" ShapeID="_x0000_i1038" DrawAspect="Content" ObjectID="_1697015189" r:id="rId36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10"/>
        </w:rPr>
        <w:object w:dxaOrig="340" w:dyaOrig="320">
          <v:shape id="_x0000_i1039" type="#_x0000_t75" style="width:17pt;height:16pt" o:ole="">
            <v:imagedata r:id="rId37" o:title=""/>
          </v:shape>
          <o:OLEObject Type="Embed" ProgID="Equation.DSMT4" ShapeID="_x0000_i1039" DrawAspect="Content" ObjectID="_1697015190" r:id="rId38"/>
        </w:object>
      </w:r>
      <w:r>
        <w:rPr>
          <w:rFonts w:hint="eastAsia"/>
        </w:rPr>
        <w:t>．</w:t>
      </w:r>
    </w:p>
    <w:p w:rsidR="00F343C5" w:rsidRDefault="00F343C5" w:rsidP="00F343C5">
      <w:pPr>
        <w:outlineLvl w:val="0"/>
        <w:rPr>
          <w:szCs w:val="21"/>
        </w:rPr>
      </w:pPr>
    </w:p>
    <w:p w:rsidR="002760F2" w:rsidRDefault="00F343C5" w:rsidP="00AA38D0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(A)</w:t>
      </w:r>
      <w:r>
        <w:rPr>
          <w:rFonts w:hAnsi="宋体" w:hint="eastAsia"/>
          <w:szCs w:val="21"/>
        </w:rPr>
        <w:t>．</w:t>
      </w:r>
      <w:r w:rsidR="002760F2">
        <w:rPr>
          <w:rFonts w:hAnsi="宋体" w:hint="eastAsia"/>
        </w:rPr>
        <w:t>因为</w:t>
      </w:r>
      <w:r w:rsidR="00C556CF" w:rsidRPr="00C556CF">
        <w:rPr>
          <w:position w:val="-28"/>
        </w:rPr>
        <w:object w:dxaOrig="1460" w:dyaOrig="660">
          <v:shape id="_x0000_i1040" type="#_x0000_t75" style="width:73pt;height:33pt" o:ole="">
            <v:imagedata r:id="rId39" o:title=""/>
          </v:shape>
          <o:OLEObject Type="Embed" ProgID="Equation.DSMT4" ShapeID="_x0000_i1040" DrawAspect="Content" ObjectID="_1697015191" r:id="rId40"/>
        </w:object>
      </w:r>
      <w:r w:rsidR="002760F2">
        <w:rPr>
          <w:rFonts w:hAnsi="宋体" w:hint="eastAsia"/>
        </w:rPr>
        <w:t>，</w:t>
      </w:r>
      <w:r w:rsidR="00C556CF" w:rsidRPr="00C556CF">
        <w:rPr>
          <w:position w:val="-28"/>
        </w:rPr>
        <w:object w:dxaOrig="1480" w:dyaOrig="700">
          <v:shape id="_x0000_i1041" type="#_x0000_t75" style="width:74pt;height:35pt" o:ole="">
            <v:imagedata r:id="rId41" o:title=""/>
          </v:shape>
          <o:OLEObject Type="Embed" ProgID="Equation.DSMT4" ShapeID="_x0000_i1041" DrawAspect="Content" ObjectID="_1697015192" r:id="rId42"/>
        </w:object>
      </w:r>
      <w:r w:rsidR="002760F2">
        <w:rPr>
          <w:rFonts w:hAnsi="宋体" w:hint="eastAsia"/>
        </w:rPr>
        <w:t>，所以</w:t>
      </w:r>
      <w:r w:rsidR="00C556CF" w:rsidRPr="00C556CF">
        <w:rPr>
          <w:position w:val="-12"/>
        </w:rPr>
        <w:object w:dxaOrig="1100" w:dyaOrig="360">
          <v:shape id="_x0000_i1042" type="#_x0000_t75" style="width:55pt;height:18pt" o:ole="">
            <v:imagedata r:id="rId43" o:title=""/>
          </v:shape>
          <o:OLEObject Type="Embed" ProgID="Equation.DSMT4" ShapeID="_x0000_i1042" DrawAspect="Content" ObjectID="_1697015193" r:id="rId44"/>
        </w:object>
      </w:r>
      <w:r w:rsidR="002760F2">
        <w:rPr>
          <w:rFonts w:hAnsi="宋体" w:hint="eastAsia"/>
        </w:rPr>
        <w:t>，</w:t>
      </w:r>
      <w:r w:rsidR="00C556CF" w:rsidRPr="00C556CF">
        <w:rPr>
          <w:position w:val="-14"/>
        </w:rPr>
        <w:object w:dxaOrig="1120" w:dyaOrig="380">
          <v:shape id="_x0000_i1043" type="#_x0000_t75" style="width:56pt;height:19pt" o:ole="">
            <v:imagedata r:id="rId45" o:title=""/>
          </v:shape>
          <o:OLEObject Type="Embed" ProgID="Equation.DSMT4" ShapeID="_x0000_i1043" DrawAspect="Content" ObjectID="_1697015194" r:id="rId46"/>
        </w:object>
      </w:r>
      <w:r w:rsidR="00AA38D0">
        <w:rPr>
          <w:rFonts w:hAnsi="宋体" w:hint="eastAsia"/>
        </w:rPr>
        <w:t>，从而</w:t>
      </w:r>
      <w:r w:rsidR="00C556CF" w:rsidRPr="00C556CF">
        <w:rPr>
          <w:position w:val="-10"/>
        </w:rPr>
        <w:object w:dxaOrig="2540" w:dyaOrig="320">
          <v:shape id="_x0000_i1044" type="#_x0000_t75" style="width:127pt;height:16pt" o:ole="">
            <v:imagedata r:id="rId47" o:title=""/>
          </v:shape>
          <o:OLEObject Type="Embed" ProgID="Equation.DSMT4" ShapeID="_x0000_i1044" DrawAspect="Content" ObjectID="_1697015195" r:id="rId48"/>
        </w:object>
      </w:r>
      <w:r w:rsidR="00AA38D0">
        <w:rPr>
          <w:rFonts w:hAnsi="宋体" w:hint="eastAsia"/>
        </w:rPr>
        <w:t>．</w:t>
      </w:r>
    </w:p>
    <w:p w:rsidR="002760F2" w:rsidRPr="00686C06" w:rsidRDefault="002760F2" w:rsidP="002760F2"/>
    <w:p w:rsidR="002760F2" w:rsidRPr="00D25075" w:rsidRDefault="002760F2" w:rsidP="002760F2"/>
    <w:p w:rsidR="002760F2" w:rsidRPr="00D25075" w:rsidRDefault="002760F2" w:rsidP="00AA38D0">
      <w:pPr>
        <w:ind w:left="480" w:hangingChars="200" w:hanging="480"/>
      </w:pPr>
      <w:r>
        <w:rPr>
          <w:rFonts w:hAnsi="宋体"/>
        </w:rPr>
        <w:t>(</w:t>
      </w:r>
      <w:r w:rsidRPr="00D25075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在下列微分方程中，以</w:t>
      </w:r>
      <w:r w:rsidR="00C556CF" w:rsidRPr="00C556CF">
        <w:rPr>
          <w:position w:val="-12"/>
        </w:rPr>
        <w:object w:dxaOrig="2960" w:dyaOrig="380">
          <v:shape id="_x0000_i1045" type="#_x0000_t75" style="width:148pt;height:19pt" o:ole="">
            <v:imagedata r:id="rId49" o:title=""/>
          </v:shape>
          <o:OLEObject Type="Embed" ProgID="Equation.DSMT4" ShapeID="_x0000_i1045" DrawAspect="Content" ObjectID="_1697015196" r:id="rId50"/>
        </w:object>
      </w:r>
      <w:r w:rsidR="00AA38D0">
        <w:rPr>
          <w:rFonts w:hAnsi="宋体" w:hint="eastAsia"/>
        </w:rPr>
        <w:t>（</w:t>
      </w:r>
      <w:r w:rsidR="00C556CF" w:rsidRPr="00C556CF">
        <w:rPr>
          <w:position w:val="-12"/>
        </w:rPr>
        <w:object w:dxaOrig="859" w:dyaOrig="360">
          <v:shape id="_x0000_i1046" type="#_x0000_t75" style="width:43pt;height:18pt" o:ole="">
            <v:imagedata r:id="rId51" o:title=""/>
          </v:shape>
          <o:OLEObject Type="Embed" ProgID="Equation.DSMT4" ShapeID="_x0000_i1046" DrawAspect="Content" ObjectID="_1697015197" r:id="rId52"/>
        </w:object>
      </w:r>
      <w:r w:rsidRPr="00D25075">
        <w:rPr>
          <w:rFonts w:hAnsi="宋体"/>
        </w:rPr>
        <w:t>为任意常数</w:t>
      </w:r>
      <w:r w:rsidR="00AA38D0">
        <w:rPr>
          <w:rFonts w:hAnsi="宋体" w:hint="eastAsia"/>
        </w:rPr>
        <w:t>）</w:t>
      </w:r>
      <w:r w:rsidRPr="00D25075">
        <w:rPr>
          <w:rFonts w:hAnsi="宋体"/>
        </w:rPr>
        <w:t>为通解的是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AA38D0">
      <w:pPr>
        <w:ind w:leftChars="200" w:left="480"/>
      </w:pPr>
      <w:r>
        <w:rPr>
          <w:rFonts w:hint="eastAsia"/>
        </w:rPr>
        <w:t xml:space="preserve">(A) </w:t>
      </w:r>
      <w:r w:rsidR="00C556CF" w:rsidRPr="00C556CF">
        <w:rPr>
          <w:position w:val="-10"/>
        </w:rPr>
        <w:object w:dxaOrig="2200" w:dyaOrig="320">
          <v:shape id="_x0000_i1047" type="#_x0000_t75" style="width:110pt;height:16pt" o:ole="">
            <v:imagedata r:id="rId53" o:title=""/>
          </v:shape>
          <o:OLEObject Type="Embed" ProgID="Equation.DSMT4" ShapeID="_x0000_i1047" DrawAspect="Content" ObjectID="_1697015198" r:id="rId54"/>
        </w:object>
      </w:r>
      <w:r w:rsidR="00AA38D0">
        <w:rPr>
          <w:rFonts w:hint="eastAsia"/>
        </w:rPr>
        <w:t>．</w:t>
      </w:r>
      <w:r w:rsidR="00280FB9">
        <w:tab/>
      </w:r>
      <w:r w:rsidR="00280FB9">
        <w:tab/>
      </w:r>
      <w:r>
        <w:rPr>
          <w:rFonts w:hint="eastAsia"/>
        </w:rPr>
        <w:t xml:space="preserve">(B) </w:t>
      </w:r>
      <w:r w:rsidR="00C556CF" w:rsidRPr="00C556CF">
        <w:rPr>
          <w:position w:val="-10"/>
        </w:rPr>
        <w:object w:dxaOrig="2200" w:dyaOrig="320">
          <v:shape id="_x0000_i1048" type="#_x0000_t75" style="width:110pt;height:16pt" o:ole="">
            <v:imagedata r:id="rId55" o:title=""/>
          </v:shape>
          <o:OLEObject Type="Embed" ProgID="Equation.DSMT4" ShapeID="_x0000_i1048" DrawAspect="Content" ObjectID="_1697015199" r:id="rId56"/>
        </w:object>
      </w:r>
      <w:r w:rsidR="00AA38D0">
        <w:rPr>
          <w:rFonts w:hint="eastAsia"/>
        </w:rPr>
        <w:t>．</w:t>
      </w:r>
    </w:p>
    <w:p w:rsidR="002760F2" w:rsidRDefault="00C02943" w:rsidP="00AA38D0">
      <w:pPr>
        <w:ind w:leftChars="200" w:left="480"/>
      </w:pPr>
      <w:r>
        <w:rPr>
          <w:rFonts w:hint="eastAsia"/>
        </w:rPr>
        <w:t xml:space="preserve">(C) </w:t>
      </w:r>
      <w:r w:rsidR="00C556CF" w:rsidRPr="00C556CF">
        <w:rPr>
          <w:position w:val="-10"/>
        </w:rPr>
        <w:object w:dxaOrig="2200" w:dyaOrig="320">
          <v:shape id="_x0000_i1049" type="#_x0000_t75" style="width:110pt;height:16pt" o:ole="">
            <v:imagedata r:id="rId57" o:title=""/>
          </v:shape>
          <o:OLEObject Type="Embed" ProgID="Equation.DSMT4" ShapeID="_x0000_i1049" DrawAspect="Content" ObjectID="_1697015200" r:id="rId58"/>
        </w:object>
      </w:r>
      <w:r w:rsidR="00AA38D0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10"/>
        </w:rPr>
        <w:object w:dxaOrig="2200" w:dyaOrig="320">
          <v:shape id="_x0000_i1050" type="#_x0000_t75" style="width:110pt;height:16pt" o:ole="">
            <v:imagedata r:id="rId59" o:title=""/>
          </v:shape>
          <o:OLEObject Type="Embed" ProgID="Equation.DSMT4" ShapeID="_x0000_i1050" DrawAspect="Content" ObjectID="_1697015201" r:id="rId60"/>
        </w:object>
      </w:r>
      <w:r w:rsidR="00AA38D0">
        <w:rPr>
          <w:rFonts w:hint="eastAsia"/>
        </w:rPr>
        <w:t>．</w:t>
      </w:r>
    </w:p>
    <w:p w:rsidR="00F343C5" w:rsidRDefault="00F343C5" w:rsidP="00F343C5">
      <w:pPr>
        <w:outlineLvl w:val="0"/>
        <w:rPr>
          <w:szCs w:val="21"/>
        </w:rPr>
      </w:pPr>
    </w:p>
    <w:p w:rsidR="002760F2" w:rsidRDefault="00F343C5" w:rsidP="00AA38D0">
      <w:pPr>
        <w:ind w:left="480" w:hangingChars="200" w:hanging="48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Ansi="宋体" w:hint="eastAsia"/>
          <w:szCs w:val="21"/>
        </w:rPr>
        <w:t>．</w:t>
      </w:r>
      <w:r w:rsidR="00AA38D0" w:rsidRPr="00AA38D0">
        <w:rPr>
          <w:rFonts w:hint="eastAsia"/>
        </w:rPr>
        <w:t>由通解的表达式可见此微分方程的三个特征</w:t>
      </w:r>
      <w:r w:rsidR="00AA38D0">
        <w:rPr>
          <w:rFonts w:hint="eastAsia"/>
        </w:rPr>
        <w:t>根</w:t>
      </w:r>
      <w:r w:rsidR="00AA38D0" w:rsidRPr="00AA38D0">
        <w:rPr>
          <w:rFonts w:hint="eastAsia"/>
        </w:rPr>
        <w:t>分别为</w:t>
      </w:r>
      <w:r w:rsidR="00C556CF" w:rsidRPr="00C556CF">
        <w:rPr>
          <w:position w:val="-8"/>
        </w:rPr>
        <w:object w:dxaOrig="1280" w:dyaOrig="300">
          <v:shape id="_x0000_i1051" type="#_x0000_t75" style="width:64pt;height:15pt" o:ole="">
            <v:imagedata r:id="rId61" o:title=""/>
          </v:shape>
          <o:OLEObject Type="Embed" ProgID="Equation.DSMT4" ShapeID="_x0000_i1051" DrawAspect="Content" ObjectID="_1697015202" r:id="rId62"/>
        </w:object>
      </w:r>
      <w:r w:rsidR="00AA38D0">
        <w:rPr>
          <w:rFonts w:hint="eastAsia"/>
        </w:rPr>
        <w:t>，</w:t>
      </w:r>
      <w:r w:rsidR="002760F2">
        <w:rPr>
          <w:rFonts w:hint="eastAsia"/>
        </w:rPr>
        <w:t>所以特征方程为</w:t>
      </w:r>
      <w:r w:rsidR="00C556CF" w:rsidRPr="00C556CF">
        <w:rPr>
          <w:position w:val="-10"/>
        </w:rPr>
        <w:object w:dxaOrig="2420" w:dyaOrig="320">
          <v:shape id="_x0000_i1052" type="#_x0000_t75" style="width:121pt;height:16pt" o:ole="">
            <v:imagedata r:id="rId63" o:title=""/>
          </v:shape>
          <o:OLEObject Type="Embed" ProgID="Equation.DSMT4" ShapeID="_x0000_i1052" DrawAspect="Content" ObjectID="_1697015203" r:id="rId64"/>
        </w:object>
      </w:r>
      <w:r w:rsidR="002760F2">
        <w:rPr>
          <w:rFonts w:hint="eastAsia"/>
        </w:rPr>
        <w:t>，即</w:t>
      </w:r>
      <w:r w:rsidR="00C556CF" w:rsidRPr="00C556CF">
        <w:rPr>
          <w:position w:val="-6"/>
        </w:rPr>
        <w:object w:dxaOrig="1840" w:dyaOrig="320">
          <v:shape id="_x0000_i1053" type="#_x0000_t75" style="width:92pt;height:16pt" o:ole="">
            <v:imagedata r:id="rId65" o:title=""/>
          </v:shape>
          <o:OLEObject Type="Embed" ProgID="Equation.DSMT4" ShapeID="_x0000_i1053" DrawAspect="Content" ObjectID="_1697015204" r:id="rId66"/>
        </w:object>
      </w:r>
      <w:r w:rsidR="00AA38D0">
        <w:rPr>
          <w:rFonts w:hint="eastAsia"/>
        </w:rPr>
        <w:t>．于是该</w:t>
      </w:r>
      <w:r w:rsidR="002760F2">
        <w:rPr>
          <w:rFonts w:hint="eastAsia"/>
        </w:rPr>
        <w:t>微分方程是</w:t>
      </w:r>
      <w:r w:rsidR="00C556CF" w:rsidRPr="00C556CF">
        <w:rPr>
          <w:position w:val="-10"/>
        </w:rPr>
        <w:object w:dxaOrig="2200" w:dyaOrig="320">
          <v:shape id="_x0000_i1054" type="#_x0000_t75" style="width:110pt;height:16pt" o:ole="">
            <v:imagedata r:id="rId67" o:title=""/>
          </v:shape>
          <o:OLEObject Type="Embed" ProgID="Equation.DSMT4" ShapeID="_x0000_i1054" DrawAspect="Content" ObjectID="_1697015205" r:id="rId68"/>
        </w:object>
      </w:r>
      <w:r w:rsidR="00AA38D0">
        <w:rPr>
          <w:rFonts w:hint="eastAsia"/>
        </w:rPr>
        <w:t>．</w:t>
      </w:r>
    </w:p>
    <w:p w:rsidR="002760F2" w:rsidRPr="009215B8" w:rsidRDefault="002760F2" w:rsidP="002760F2"/>
    <w:p w:rsidR="002760F2" w:rsidRPr="00D25075" w:rsidRDefault="002760F2" w:rsidP="002760F2"/>
    <w:p w:rsidR="002760F2" w:rsidRPr="00D25075" w:rsidRDefault="002760F2" w:rsidP="000731BD">
      <w:pPr>
        <w:ind w:left="480" w:hangingChars="200" w:hanging="480"/>
      </w:pPr>
      <w:r>
        <w:rPr>
          <w:rFonts w:hAnsi="宋体"/>
        </w:rPr>
        <w:t>(</w:t>
      </w:r>
      <w:r w:rsidRPr="00D25075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设函数</w:t>
      </w:r>
      <w:r w:rsidR="00C556CF" w:rsidRPr="00C556CF">
        <w:rPr>
          <w:position w:val="-10"/>
        </w:rPr>
        <w:object w:dxaOrig="540" w:dyaOrig="320">
          <v:shape id="_x0000_i1055" type="#_x0000_t75" style="width:27pt;height:16pt" o:ole="">
            <v:imagedata r:id="rId69" o:title=""/>
          </v:shape>
          <o:OLEObject Type="Embed" ProgID="Equation.DSMT4" ShapeID="_x0000_i1055" DrawAspect="Content" ObjectID="_1697015206" r:id="rId70"/>
        </w:object>
      </w:r>
      <w:r w:rsidRPr="00D25075">
        <w:rPr>
          <w:rFonts w:hAnsi="宋体"/>
        </w:rPr>
        <w:t>在</w:t>
      </w:r>
      <w:r w:rsidR="00C556CF" w:rsidRPr="00C556CF">
        <w:rPr>
          <w:position w:val="-10"/>
        </w:rPr>
        <w:object w:dxaOrig="940" w:dyaOrig="320">
          <v:shape id="_x0000_i1056" type="#_x0000_t75" style="width:47pt;height:16pt" o:ole="">
            <v:imagedata r:id="rId71" o:title=""/>
          </v:shape>
          <o:OLEObject Type="Embed" ProgID="Equation.DSMT4" ShapeID="_x0000_i1056" DrawAspect="Content" ObjectID="_1697015207" r:id="rId72"/>
        </w:object>
      </w:r>
      <w:r w:rsidRPr="00D25075">
        <w:rPr>
          <w:rFonts w:hAnsi="宋体"/>
        </w:rPr>
        <w:t>内单调有界，</w:t>
      </w:r>
      <w:r w:rsidR="00C556CF" w:rsidRPr="00C556CF">
        <w:rPr>
          <w:position w:val="-14"/>
        </w:rPr>
        <w:object w:dxaOrig="460" w:dyaOrig="400">
          <v:shape id="_x0000_i1057" type="#_x0000_t75" style="width:23pt;height:20pt" o:ole="">
            <v:imagedata r:id="rId73" o:title=""/>
          </v:shape>
          <o:OLEObject Type="Embed" ProgID="Equation.DSMT4" ShapeID="_x0000_i1057" DrawAspect="Content" ObjectID="_1697015208" r:id="rId74"/>
        </w:object>
      </w:r>
      <w:r w:rsidRPr="00D25075">
        <w:rPr>
          <w:rFonts w:hAnsi="宋体"/>
        </w:rPr>
        <w:t>为数列，下列命题正确的是</w:t>
      </w:r>
      <w:r>
        <w:rPr>
          <w:rFonts w:hAnsi="宋体"/>
        </w:rPr>
        <w:t>(</w:t>
      </w:r>
      <w:r w:rsidRPr="00D25075">
        <w:t xml:space="preserve"> </w:t>
      </w:r>
      <w:r w:rsidR="00E02BE3">
        <w:rPr>
          <w:rFonts w:hint="eastAsia"/>
        </w:rPr>
        <w:t xml:space="preserve"> </w:t>
      </w:r>
      <w:r w:rsidRPr="00D25075">
        <w:t xml:space="preserve">  </w:t>
      </w:r>
      <w:r>
        <w:rPr>
          <w:rFonts w:hAnsi="宋体"/>
        </w:rPr>
        <w:t>)</w:t>
      </w:r>
    </w:p>
    <w:p w:rsidR="002760F2" w:rsidRPr="00D25075" w:rsidRDefault="00C02943" w:rsidP="00AA38D0">
      <w:pPr>
        <w:ind w:leftChars="200" w:left="480"/>
      </w:pPr>
      <w:r>
        <w:rPr>
          <w:rFonts w:hint="eastAsia"/>
        </w:rPr>
        <w:t xml:space="preserve">(A)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460" w:dyaOrig="400">
          <v:shape id="_x0000_i1058" type="#_x0000_t75" style="width:23pt;height:20pt" o:ole="">
            <v:imagedata r:id="rId75" o:title=""/>
          </v:shape>
          <o:OLEObject Type="Embed" ProgID="Equation.DSMT4" ShapeID="_x0000_i1058" DrawAspect="Content" ObjectID="_1697015209" r:id="rId76"/>
        </w:object>
      </w:r>
      <w:r w:rsidR="002760F2" w:rsidRPr="00D25075">
        <w:rPr>
          <w:rFonts w:hAnsi="宋体"/>
        </w:rPr>
        <w:t>收敛，则</w:t>
      </w:r>
      <w:r w:rsidR="00C556CF" w:rsidRPr="00C556CF">
        <w:rPr>
          <w:position w:val="-14"/>
        </w:rPr>
        <w:object w:dxaOrig="800" w:dyaOrig="400">
          <v:shape id="_x0000_i1059" type="#_x0000_t75" style="width:40pt;height:20pt" o:ole="">
            <v:imagedata r:id="rId77" o:title=""/>
          </v:shape>
          <o:OLEObject Type="Embed" ProgID="Equation.DSMT4" ShapeID="_x0000_i1059" DrawAspect="Content" ObjectID="_1697015210" r:id="rId78"/>
        </w:object>
      </w:r>
      <w:r w:rsidR="002760F2" w:rsidRPr="00D25075">
        <w:rPr>
          <w:rFonts w:hAnsi="宋体"/>
        </w:rPr>
        <w:t>收敛</w:t>
      </w:r>
      <w:r w:rsidR="00AA38D0">
        <w:rPr>
          <w:rFonts w:hint="eastAsia"/>
        </w:rPr>
        <w:t>．</w:t>
      </w:r>
      <w:r w:rsidR="00AA38D0">
        <w:rPr>
          <w:rFonts w:hint="eastAsia"/>
        </w:rPr>
        <w:tab/>
      </w:r>
      <w:r w:rsidR="00AA38D0">
        <w:rPr>
          <w:rFonts w:hint="eastAsia"/>
        </w:rPr>
        <w:tab/>
      </w:r>
      <w:r>
        <w:rPr>
          <w:rFonts w:hint="eastAsia"/>
        </w:rPr>
        <w:t xml:space="preserve">(B)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460" w:dyaOrig="400">
          <v:shape id="_x0000_i1060" type="#_x0000_t75" style="width:23pt;height:20pt" o:ole="">
            <v:imagedata r:id="rId79" o:title=""/>
          </v:shape>
          <o:OLEObject Type="Embed" ProgID="Equation.DSMT4" ShapeID="_x0000_i1060" DrawAspect="Content" ObjectID="_1697015211" r:id="rId80"/>
        </w:object>
      </w:r>
      <w:r w:rsidR="002760F2" w:rsidRPr="00D25075">
        <w:rPr>
          <w:rFonts w:hAnsi="宋体"/>
        </w:rPr>
        <w:t>单调，则</w:t>
      </w:r>
      <w:r w:rsidR="00C556CF" w:rsidRPr="00C556CF">
        <w:rPr>
          <w:position w:val="-14"/>
        </w:rPr>
        <w:object w:dxaOrig="800" w:dyaOrig="400">
          <v:shape id="_x0000_i1061" type="#_x0000_t75" style="width:40pt;height:20pt" o:ole="">
            <v:imagedata r:id="rId81" o:title=""/>
          </v:shape>
          <o:OLEObject Type="Embed" ProgID="Equation.DSMT4" ShapeID="_x0000_i1061" DrawAspect="Content" ObjectID="_1697015212" r:id="rId82"/>
        </w:object>
      </w:r>
      <w:r w:rsidR="002760F2" w:rsidRPr="00D25075">
        <w:rPr>
          <w:rFonts w:hAnsi="宋体"/>
        </w:rPr>
        <w:t>收敛</w:t>
      </w:r>
      <w:r w:rsidR="00AA38D0">
        <w:rPr>
          <w:rFonts w:hint="eastAsia"/>
        </w:rPr>
        <w:t>．</w:t>
      </w:r>
    </w:p>
    <w:p w:rsidR="002760F2" w:rsidRDefault="00C02943" w:rsidP="00AA38D0">
      <w:pPr>
        <w:ind w:leftChars="200" w:left="480"/>
      </w:pPr>
      <w:r>
        <w:rPr>
          <w:rFonts w:hint="eastAsia"/>
        </w:rPr>
        <w:t xml:space="preserve">(C)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800" w:dyaOrig="400">
          <v:shape id="_x0000_i1062" type="#_x0000_t75" style="width:40pt;height:20pt" o:ole="">
            <v:imagedata r:id="rId83" o:title=""/>
          </v:shape>
          <o:OLEObject Type="Embed" ProgID="Equation.DSMT4" ShapeID="_x0000_i1062" DrawAspect="Content" ObjectID="_1697015213" r:id="rId84"/>
        </w:object>
      </w:r>
      <w:r w:rsidR="002760F2" w:rsidRPr="00D25075">
        <w:rPr>
          <w:rFonts w:hAnsi="宋体"/>
        </w:rPr>
        <w:t>收敛，则</w:t>
      </w:r>
      <w:r w:rsidR="00C556CF" w:rsidRPr="00C556CF">
        <w:rPr>
          <w:position w:val="-14"/>
        </w:rPr>
        <w:object w:dxaOrig="460" w:dyaOrig="400">
          <v:shape id="_x0000_i1063" type="#_x0000_t75" style="width:23pt;height:20pt" o:ole="">
            <v:imagedata r:id="rId85" o:title=""/>
          </v:shape>
          <o:OLEObject Type="Embed" ProgID="Equation.DSMT4" ShapeID="_x0000_i1063" DrawAspect="Content" ObjectID="_1697015214" r:id="rId86"/>
        </w:object>
      </w:r>
      <w:r w:rsidR="002760F2" w:rsidRPr="00D25075">
        <w:rPr>
          <w:rFonts w:hAnsi="宋体"/>
        </w:rPr>
        <w:t>收敛</w:t>
      </w:r>
      <w:r w:rsidR="00AA38D0">
        <w:rPr>
          <w:rFonts w:hAnsi="宋体" w:hint="eastAsia"/>
        </w:rPr>
        <w:t>．</w:t>
      </w:r>
      <w:r w:rsidR="00AA38D0">
        <w:rPr>
          <w:rFonts w:hint="eastAsia"/>
        </w:rPr>
        <w:tab/>
      </w:r>
      <w:r w:rsidR="00AA38D0">
        <w:rPr>
          <w:rFonts w:hint="eastAsia"/>
        </w:rPr>
        <w:tab/>
      </w:r>
      <w:r>
        <w:rPr>
          <w:rFonts w:hint="eastAsia"/>
        </w:rPr>
        <w:t xml:space="preserve">(D)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800" w:dyaOrig="400">
          <v:shape id="_x0000_i1064" type="#_x0000_t75" style="width:40pt;height:20pt" o:ole="">
            <v:imagedata r:id="rId87" o:title=""/>
          </v:shape>
          <o:OLEObject Type="Embed" ProgID="Equation.DSMT4" ShapeID="_x0000_i1064" DrawAspect="Content" ObjectID="_1697015215" r:id="rId88"/>
        </w:object>
      </w:r>
      <w:r w:rsidR="002760F2" w:rsidRPr="00D25075">
        <w:rPr>
          <w:rFonts w:hAnsi="宋体"/>
        </w:rPr>
        <w:t>单调，则</w:t>
      </w:r>
      <w:r w:rsidR="00C556CF" w:rsidRPr="00C556CF">
        <w:rPr>
          <w:position w:val="-14"/>
        </w:rPr>
        <w:object w:dxaOrig="460" w:dyaOrig="400">
          <v:shape id="_x0000_i1065" type="#_x0000_t75" style="width:23pt;height:20pt" o:ole="">
            <v:imagedata r:id="rId89" o:title=""/>
          </v:shape>
          <o:OLEObject Type="Embed" ProgID="Equation.DSMT4" ShapeID="_x0000_i1065" DrawAspect="Content" ObjectID="_1697015216" r:id="rId90"/>
        </w:object>
      </w:r>
      <w:r w:rsidR="002760F2" w:rsidRPr="00D25075">
        <w:rPr>
          <w:rFonts w:hAnsi="宋体"/>
        </w:rPr>
        <w:t>收敛</w:t>
      </w:r>
      <w:r w:rsidR="00AA38D0">
        <w:rPr>
          <w:rFonts w:hint="eastAsia"/>
        </w:rPr>
        <w:t>．</w:t>
      </w:r>
    </w:p>
    <w:p w:rsidR="00F343C5" w:rsidRDefault="00F343C5" w:rsidP="00F343C5">
      <w:pPr>
        <w:outlineLvl w:val="0"/>
        <w:rPr>
          <w:szCs w:val="21"/>
        </w:rPr>
      </w:pPr>
    </w:p>
    <w:p w:rsidR="002760F2" w:rsidRPr="00F343C5" w:rsidRDefault="00F343C5" w:rsidP="00AA38D0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 w:rsidR="002760F2">
        <w:rPr>
          <w:rFonts w:hAnsi="宋体" w:hint="eastAsia"/>
        </w:rPr>
        <w:t>因为</w:t>
      </w:r>
      <w:r w:rsidR="00C556CF" w:rsidRPr="00C556CF">
        <w:rPr>
          <w:position w:val="-10"/>
        </w:rPr>
        <w:object w:dxaOrig="540" w:dyaOrig="320">
          <v:shape id="_x0000_i1066" type="#_x0000_t75" style="width:27pt;height:16pt" o:ole="">
            <v:imagedata r:id="rId91" o:title=""/>
          </v:shape>
          <o:OLEObject Type="Embed" ProgID="Equation.DSMT4" ShapeID="_x0000_i1066" DrawAspect="Content" ObjectID="_1697015217" r:id="rId92"/>
        </w:object>
      </w:r>
      <w:r w:rsidR="002760F2">
        <w:rPr>
          <w:rFonts w:hAnsi="宋体" w:hint="eastAsia"/>
        </w:rPr>
        <w:t>在</w:t>
      </w:r>
      <w:r w:rsidR="00C556CF" w:rsidRPr="00C556CF">
        <w:rPr>
          <w:position w:val="-10"/>
        </w:rPr>
        <w:object w:dxaOrig="940" w:dyaOrig="320">
          <v:shape id="_x0000_i1067" type="#_x0000_t75" style="width:47pt;height:16pt" o:ole="">
            <v:imagedata r:id="rId93" o:title=""/>
          </v:shape>
          <o:OLEObject Type="Embed" ProgID="Equation.DSMT4" ShapeID="_x0000_i1067" DrawAspect="Content" ObjectID="_1697015218" r:id="rId94"/>
        </w:object>
      </w:r>
      <w:r w:rsidR="002760F2">
        <w:rPr>
          <w:rFonts w:hAnsi="宋体" w:hint="eastAsia"/>
        </w:rPr>
        <w:t>内单调有界，且</w:t>
      </w:r>
      <w:r w:rsidR="00C556CF" w:rsidRPr="00C556CF">
        <w:rPr>
          <w:position w:val="-12"/>
        </w:rPr>
        <w:object w:dxaOrig="480" w:dyaOrig="360">
          <v:shape id="_x0000_i1068" type="#_x0000_t75" style="width:24pt;height:18pt" o:ole="">
            <v:imagedata r:id="rId95" o:title=""/>
          </v:shape>
          <o:OLEObject Type="Embed" ProgID="Equation.DSMT4" ShapeID="_x0000_i1068" DrawAspect="Content" ObjectID="_1697015219" r:id="rId96"/>
        </w:object>
      </w:r>
      <w:r w:rsidR="002760F2">
        <w:rPr>
          <w:rFonts w:hAnsi="宋体" w:hint="eastAsia"/>
        </w:rPr>
        <w:t>单调</w:t>
      </w:r>
      <w:r w:rsidR="00AA38D0">
        <w:rPr>
          <w:rFonts w:hAnsi="宋体" w:hint="eastAsia"/>
        </w:rPr>
        <w:t>，</w:t>
      </w:r>
      <w:r w:rsidR="002760F2">
        <w:rPr>
          <w:rFonts w:hAnsi="宋体" w:hint="eastAsia"/>
        </w:rPr>
        <w:t>所以</w:t>
      </w:r>
      <w:r w:rsidR="00C556CF" w:rsidRPr="00C556CF">
        <w:rPr>
          <w:position w:val="-12"/>
        </w:rPr>
        <w:object w:dxaOrig="820" w:dyaOrig="360">
          <v:shape id="_x0000_i1069" type="#_x0000_t75" style="width:41pt;height:18pt" o:ole="">
            <v:imagedata r:id="rId97" o:title=""/>
          </v:shape>
          <o:OLEObject Type="Embed" ProgID="Equation.DSMT4" ShapeID="_x0000_i1069" DrawAspect="Content" ObjectID="_1697015220" r:id="rId98"/>
        </w:object>
      </w:r>
      <w:r w:rsidR="002760F2">
        <w:rPr>
          <w:rFonts w:hAnsi="宋体" w:hint="eastAsia"/>
        </w:rPr>
        <w:t>单调且有界</w:t>
      </w:r>
      <w:r w:rsidR="00AA38D0">
        <w:rPr>
          <w:rFonts w:hAnsi="宋体" w:hint="eastAsia"/>
        </w:rPr>
        <w:t>，</w:t>
      </w:r>
      <w:r w:rsidR="002760F2">
        <w:rPr>
          <w:rFonts w:hAnsi="宋体" w:hint="eastAsia"/>
        </w:rPr>
        <w:t>故</w:t>
      </w:r>
      <w:r w:rsidR="00C556CF" w:rsidRPr="00C556CF">
        <w:rPr>
          <w:position w:val="-12"/>
        </w:rPr>
        <w:object w:dxaOrig="820" w:dyaOrig="360">
          <v:shape id="_x0000_i1070" type="#_x0000_t75" style="width:41pt;height:18pt" o:ole="">
            <v:imagedata r:id="rId99" o:title=""/>
          </v:shape>
          <o:OLEObject Type="Embed" ProgID="Equation.DSMT4" ShapeID="_x0000_i1070" DrawAspect="Content" ObjectID="_1697015221" r:id="rId100"/>
        </w:object>
      </w:r>
      <w:r w:rsidR="002760F2">
        <w:rPr>
          <w:rFonts w:hAnsi="宋体" w:hint="eastAsia"/>
        </w:rPr>
        <w:t>一定存在极限</w:t>
      </w:r>
      <w:r w:rsidR="00AA38D0">
        <w:rPr>
          <w:rFonts w:hAnsi="宋体" w:hint="eastAsia"/>
        </w:rPr>
        <w:t>．</w:t>
      </w:r>
    </w:p>
    <w:p w:rsidR="002760F2" w:rsidRPr="00686C06" w:rsidRDefault="002760F2" w:rsidP="002760F2"/>
    <w:p w:rsidR="002760F2" w:rsidRPr="00D25075" w:rsidRDefault="002760F2" w:rsidP="002760F2"/>
    <w:p w:rsidR="002760F2" w:rsidRPr="00D25075" w:rsidRDefault="002760F2" w:rsidP="002760F2">
      <w:r>
        <w:rPr>
          <w:rFonts w:hAnsi="宋体"/>
        </w:rPr>
        <w:t>(</w:t>
      </w:r>
      <w:r w:rsidRPr="00D25075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</w:t>
      </w:r>
      <w:r w:rsidR="00C556CF" w:rsidRPr="00025957">
        <w:rPr>
          <w:position w:val="-4"/>
        </w:rPr>
        <w:object w:dxaOrig="240" w:dyaOrig="260">
          <v:shape id="_x0000_i1071" type="#_x0000_t75" style="width:12pt;height:13pt" o:ole="">
            <v:imagedata r:id="rId101" o:title=""/>
          </v:shape>
          <o:OLEObject Type="Embed" ProgID="Equation.DSMT4" ShapeID="_x0000_i1071" DrawAspect="Content" ObjectID="_1697015222" r:id="rId102"/>
        </w:object>
      </w:r>
      <w:r w:rsidRPr="00D25075">
        <w:rPr>
          <w:rFonts w:hAnsi="宋体"/>
        </w:rPr>
        <w:t>为</w:t>
      </w:r>
      <w:r w:rsidR="00C556CF" w:rsidRPr="00025957">
        <w:rPr>
          <w:position w:val="-4"/>
        </w:rPr>
        <w:object w:dxaOrig="200" w:dyaOrig="200">
          <v:shape id="_x0000_i1072" type="#_x0000_t75" style="width:10pt;height:10pt" o:ole="">
            <v:imagedata r:id="rId103" o:title=""/>
          </v:shape>
          <o:OLEObject Type="Embed" ProgID="Equation.DSMT4" ShapeID="_x0000_i1072" DrawAspect="Content" ObjectID="_1697015223" r:id="rId104"/>
        </w:object>
      </w:r>
      <w:r w:rsidRPr="00D25075">
        <w:rPr>
          <w:rFonts w:hAnsi="宋体"/>
        </w:rPr>
        <w:t>阶非零矩阵，</w:t>
      </w:r>
      <w:r w:rsidR="00C556CF" w:rsidRPr="00025957">
        <w:rPr>
          <w:position w:val="-4"/>
        </w:rPr>
        <w:object w:dxaOrig="220" w:dyaOrig="240">
          <v:shape id="_x0000_i1073" type="#_x0000_t75" style="width:11pt;height:12pt" o:ole="">
            <v:imagedata r:id="rId105" o:title=""/>
          </v:shape>
          <o:OLEObject Type="Embed" ProgID="Equation.DSMT4" ShapeID="_x0000_i1073" DrawAspect="Content" ObjectID="_1697015224" r:id="rId106"/>
        </w:object>
      </w:r>
      <w:r w:rsidRPr="00D25075">
        <w:rPr>
          <w:rFonts w:hAnsi="宋体"/>
        </w:rPr>
        <w:t>为</w:t>
      </w:r>
      <w:r w:rsidR="00C556CF" w:rsidRPr="00025957">
        <w:rPr>
          <w:position w:val="-4"/>
        </w:rPr>
        <w:object w:dxaOrig="200" w:dyaOrig="200">
          <v:shape id="_x0000_i1074" type="#_x0000_t75" style="width:10pt;height:10pt" o:ole="">
            <v:imagedata r:id="rId107" o:title=""/>
          </v:shape>
          <o:OLEObject Type="Embed" ProgID="Equation.DSMT4" ShapeID="_x0000_i1074" DrawAspect="Content" ObjectID="_1697015225" r:id="rId108"/>
        </w:object>
      </w:r>
      <w:r w:rsidRPr="00D25075">
        <w:rPr>
          <w:rFonts w:hAnsi="宋体"/>
        </w:rPr>
        <w:t>阶单位矩阵，满足</w:t>
      </w:r>
      <w:r w:rsidR="00C556CF" w:rsidRPr="00C556CF">
        <w:rPr>
          <w:position w:val="-6"/>
        </w:rPr>
        <w:object w:dxaOrig="680" w:dyaOrig="320">
          <v:shape id="_x0000_i1075" type="#_x0000_t75" style="width:34pt;height:16pt" o:ole="">
            <v:imagedata r:id="rId109" o:title=""/>
          </v:shape>
          <o:OLEObject Type="Embed" ProgID="Equation.DSMT4" ShapeID="_x0000_i1075" DrawAspect="Content" ObjectID="_1697015226" r:id="rId110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AA38D0">
      <w:pPr>
        <w:ind w:leftChars="200" w:left="480"/>
      </w:pPr>
      <w:r>
        <w:rPr>
          <w:rFonts w:hint="eastAsia"/>
        </w:rPr>
        <w:lastRenderedPageBreak/>
        <w:t xml:space="preserve">(A) </w:t>
      </w:r>
      <w:r w:rsidR="00D9333A" w:rsidRPr="00025957">
        <w:rPr>
          <w:position w:val="-4"/>
        </w:rPr>
        <w:object w:dxaOrig="600" w:dyaOrig="260">
          <v:shape id="_x0000_i1076" type="#_x0000_t75" style="width:30pt;height:13pt" o:ole="">
            <v:imagedata r:id="rId111" o:title=""/>
          </v:shape>
          <o:OLEObject Type="Embed" ProgID="Equation.DSMT4" ShapeID="_x0000_i1076" DrawAspect="Content" ObjectID="_1697015227" r:id="rId112"/>
        </w:object>
      </w:r>
      <w:r w:rsidR="002760F2" w:rsidRPr="00D25075">
        <w:rPr>
          <w:rFonts w:hAnsi="宋体"/>
        </w:rPr>
        <w:t>不可逆，</w:t>
      </w:r>
      <w:r w:rsidR="00C556CF" w:rsidRPr="00025957">
        <w:rPr>
          <w:position w:val="-4"/>
        </w:rPr>
        <w:object w:dxaOrig="600" w:dyaOrig="260">
          <v:shape id="_x0000_i1077" type="#_x0000_t75" style="width:30pt;height:13pt" o:ole="">
            <v:imagedata r:id="rId113" o:title=""/>
          </v:shape>
          <o:OLEObject Type="Embed" ProgID="Equation.DSMT4" ShapeID="_x0000_i1077" DrawAspect="Content" ObjectID="_1697015228" r:id="rId114"/>
        </w:object>
      </w:r>
      <w:r w:rsidR="002760F2" w:rsidRPr="00D25075">
        <w:rPr>
          <w:rFonts w:hAnsi="宋体"/>
        </w:rPr>
        <w:t>不可逆</w:t>
      </w:r>
      <w:r w:rsidR="00AA38D0">
        <w:rPr>
          <w:rFonts w:hint="eastAsia"/>
        </w:rPr>
        <w:t>．</w:t>
      </w:r>
      <w:r w:rsidR="00D9333A">
        <w:rPr>
          <w:rFonts w:hint="eastAsia"/>
        </w:rPr>
        <w:tab/>
      </w:r>
      <w:r w:rsidR="007548E4">
        <w:tab/>
      </w:r>
      <w:r>
        <w:rPr>
          <w:rFonts w:hint="eastAsia"/>
        </w:rPr>
        <w:t xml:space="preserve">(B) </w:t>
      </w:r>
      <w:r w:rsidR="00C556CF" w:rsidRPr="00025957">
        <w:rPr>
          <w:position w:val="-4"/>
        </w:rPr>
        <w:object w:dxaOrig="600" w:dyaOrig="260">
          <v:shape id="_x0000_i1078" type="#_x0000_t75" style="width:30pt;height:13pt" o:ole="">
            <v:imagedata r:id="rId115" o:title=""/>
          </v:shape>
          <o:OLEObject Type="Embed" ProgID="Equation.DSMT4" ShapeID="_x0000_i1078" DrawAspect="Content" ObjectID="_1697015229" r:id="rId116"/>
        </w:object>
      </w:r>
      <w:r w:rsidR="002760F2" w:rsidRPr="00D25075">
        <w:rPr>
          <w:rFonts w:hAnsi="宋体"/>
        </w:rPr>
        <w:t>不可逆，</w:t>
      </w:r>
      <w:r w:rsidR="00C556CF" w:rsidRPr="00025957">
        <w:rPr>
          <w:position w:val="-4"/>
        </w:rPr>
        <w:object w:dxaOrig="600" w:dyaOrig="260">
          <v:shape id="_x0000_i1079" type="#_x0000_t75" style="width:30pt;height:13pt" o:ole="">
            <v:imagedata r:id="rId117" o:title=""/>
          </v:shape>
          <o:OLEObject Type="Embed" ProgID="Equation.DSMT4" ShapeID="_x0000_i1079" DrawAspect="Content" ObjectID="_1697015230" r:id="rId118"/>
        </w:object>
      </w:r>
      <w:r w:rsidR="002760F2" w:rsidRPr="00D25075">
        <w:rPr>
          <w:rFonts w:hAnsi="宋体"/>
        </w:rPr>
        <w:t>可逆</w:t>
      </w:r>
      <w:r w:rsidR="00AA38D0">
        <w:rPr>
          <w:rFonts w:hint="eastAsia"/>
        </w:rPr>
        <w:t>．</w:t>
      </w:r>
    </w:p>
    <w:p w:rsidR="002760F2" w:rsidRDefault="00C02943" w:rsidP="00AA38D0">
      <w:pPr>
        <w:ind w:leftChars="200" w:left="480"/>
      </w:pPr>
      <w:r>
        <w:rPr>
          <w:rFonts w:hint="eastAsia"/>
        </w:rPr>
        <w:t xml:space="preserve">(C) </w:t>
      </w:r>
      <w:r w:rsidR="00C556CF" w:rsidRPr="00025957">
        <w:rPr>
          <w:position w:val="-4"/>
        </w:rPr>
        <w:object w:dxaOrig="600" w:dyaOrig="260">
          <v:shape id="_x0000_i1080" type="#_x0000_t75" style="width:30pt;height:13pt" o:ole="">
            <v:imagedata r:id="rId111" o:title=""/>
          </v:shape>
          <o:OLEObject Type="Embed" ProgID="Equation.DSMT4" ShapeID="_x0000_i1080" DrawAspect="Content" ObjectID="_1697015231" r:id="rId119"/>
        </w:object>
      </w:r>
      <w:r w:rsidR="002760F2" w:rsidRPr="00D25075">
        <w:rPr>
          <w:rFonts w:hAnsi="宋体"/>
        </w:rPr>
        <w:t>可逆，</w:t>
      </w:r>
      <w:r w:rsidR="00C556CF" w:rsidRPr="00025957">
        <w:rPr>
          <w:position w:val="-4"/>
        </w:rPr>
        <w:object w:dxaOrig="600" w:dyaOrig="260">
          <v:shape id="_x0000_i1081" type="#_x0000_t75" style="width:30pt;height:13pt" o:ole="">
            <v:imagedata r:id="rId120" o:title=""/>
          </v:shape>
          <o:OLEObject Type="Embed" ProgID="Equation.DSMT4" ShapeID="_x0000_i1081" DrawAspect="Content" ObjectID="_1697015232" r:id="rId121"/>
        </w:object>
      </w:r>
      <w:r w:rsidR="002760F2" w:rsidRPr="00D25075">
        <w:rPr>
          <w:rFonts w:hAnsi="宋体"/>
        </w:rPr>
        <w:t>可逆</w:t>
      </w:r>
      <w:r w:rsidR="00AA38D0">
        <w:rPr>
          <w:rFonts w:hint="eastAsia"/>
        </w:rPr>
        <w:t>．</w:t>
      </w:r>
      <w:r w:rsidR="00AA38D0">
        <w:tab/>
      </w:r>
      <w:r w:rsidR="00AA38D0">
        <w:tab/>
      </w:r>
      <w:r w:rsidR="00AA38D0">
        <w:tab/>
      </w:r>
      <w:r>
        <w:rPr>
          <w:rFonts w:hint="eastAsia"/>
        </w:rPr>
        <w:t xml:space="preserve">(D) </w:t>
      </w:r>
      <w:r w:rsidR="00C556CF" w:rsidRPr="00025957">
        <w:rPr>
          <w:position w:val="-4"/>
        </w:rPr>
        <w:object w:dxaOrig="600" w:dyaOrig="260">
          <v:shape id="_x0000_i1082" type="#_x0000_t75" style="width:30pt;height:13pt" o:ole="">
            <v:imagedata r:id="rId122" o:title=""/>
          </v:shape>
          <o:OLEObject Type="Embed" ProgID="Equation.DSMT4" ShapeID="_x0000_i1082" DrawAspect="Content" ObjectID="_1697015233" r:id="rId123"/>
        </w:object>
      </w:r>
      <w:r w:rsidR="002760F2" w:rsidRPr="00D25075">
        <w:rPr>
          <w:rFonts w:hAnsi="宋体"/>
        </w:rPr>
        <w:t>可逆，</w:t>
      </w:r>
      <w:r w:rsidR="00C556CF" w:rsidRPr="00025957">
        <w:rPr>
          <w:position w:val="-4"/>
        </w:rPr>
        <w:object w:dxaOrig="600" w:dyaOrig="260">
          <v:shape id="_x0000_i1083" type="#_x0000_t75" style="width:30pt;height:13pt" o:ole="">
            <v:imagedata r:id="rId124" o:title=""/>
          </v:shape>
          <o:OLEObject Type="Embed" ProgID="Equation.DSMT4" ShapeID="_x0000_i1083" DrawAspect="Content" ObjectID="_1697015234" r:id="rId125"/>
        </w:object>
      </w:r>
      <w:r w:rsidR="002760F2" w:rsidRPr="00D25075">
        <w:rPr>
          <w:rFonts w:hAnsi="宋体"/>
        </w:rPr>
        <w:t>不可逆</w:t>
      </w:r>
      <w:r w:rsidR="00AA38D0">
        <w:rPr>
          <w:rFonts w:hint="eastAsia"/>
        </w:rPr>
        <w:t>．</w:t>
      </w:r>
    </w:p>
    <w:p w:rsidR="00F343C5" w:rsidRDefault="00F343C5" w:rsidP="00F343C5">
      <w:pPr>
        <w:outlineLvl w:val="0"/>
        <w:rPr>
          <w:szCs w:val="21"/>
        </w:rPr>
      </w:pPr>
    </w:p>
    <w:p w:rsidR="00AA38D0" w:rsidRDefault="00F343C5" w:rsidP="002760F2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Ansi="宋体" w:hint="eastAsia"/>
          <w:szCs w:val="21"/>
        </w:rPr>
        <w:t>．</w:t>
      </w:r>
      <w:r w:rsidR="00AA38D0">
        <w:rPr>
          <w:rFonts w:hAnsi="宋体" w:hint="eastAsia"/>
          <w:szCs w:val="21"/>
        </w:rPr>
        <w:t>因为</w:t>
      </w:r>
    </w:p>
    <w:p w:rsidR="002760F2" w:rsidRPr="00686C06" w:rsidRDefault="00C556CF" w:rsidP="00AA38D0">
      <w:pPr>
        <w:ind w:leftChars="200" w:left="480"/>
        <w:jc w:val="center"/>
      </w:pPr>
      <w:r w:rsidRPr="00C556CF">
        <w:rPr>
          <w:position w:val="-10"/>
        </w:rPr>
        <w:object w:dxaOrig="6560" w:dyaOrig="360">
          <v:shape id="_x0000_i1084" type="#_x0000_t75" style="width:328pt;height:18pt" o:ole="">
            <v:imagedata r:id="rId126" o:title=""/>
          </v:shape>
          <o:OLEObject Type="Embed" ProgID="Equation.DSMT4" ShapeID="_x0000_i1084" DrawAspect="Content" ObjectID="_1697015235" r:id="rId127"/>
        </w:object>
      </w:r>
    </w:p>
    <w:p w:rsidR="002760F2" w:rsidRDefault="00AA38D0" w:rsidP="00AA38D0">
      <w:pPr>
        <w:ind w:leftChars="200" w:left="480"/>
        <w:rPr>
          <w:rFonts w:hAnsi="宋体"/>
        </w:rPr>
      </w:pPr>
      <w:r>
        <w:rPr>
          <w:rFonts w:hAnsi="宋体" w:hint="eastAsia"/>
        </w:rPr>
        <w:t>所以</w:t>
      </w:r>
      <w:r w:rsidR="00C556CF" w:rsidRPr="00025957">
        <w:rPr>
          <w:position w:val="-4"/>
        </w:rPr>
        <w:object w:dxaOrig="600" w:dyaOrig="260">
          <v:shape id="_x0000_i1085" type="#_x0000_t75" style="width:30pt;height:13pt" o:ole="">
            <v:imagedata r:id="rId128" o:title=""/>
          </v:shape>
          <o:OLEObject Type="Embed" ProgID="Equation.DSMT4" ShapeID="_x0000_i1085" DrawAspect="Content" ObjectID="_1697015236" r:id="rId129"/>
        </w:object>
      </w:r>
      <w:r>
        <w:rPr>
          <w:rFonts w:hint="eastAsia"/>
        </w:rPr>
        <w:t>和</w:t>
      </w:r>
      <w:r w:rsidR="00C556CF" w:rsidRPr="00025957">
        <w:rPr>
          <w:position w:val="-4"/>
        </w:rPr>
        <w:object w:dxaOrig="600" w:dyaOrig="260">
          <v:shape id="_x0000_i1086" type="#_x0000_t75" style="width:30pt;height:13pt" o:ole="">
            <v:imagedata r:id="rId130" o:title=""/>
          </v:shape>
          <o:OLEObject Type="Embed" ProgID="Equation.DSMT4" ShapeID="_x0000_i1086" DrawAspect="Content" ObjectID="_1697015237" r:id="rId131"/>
        </w:object>
      </w:r>
      <w:r w:rsidR="002760F2" w:rsidRPr="00686C06">
        <w:rPr>
          <w:rFonts w:hAnsi="宋体"/>
        </w:rPr>
        <w:t>均可逆</w:t>
      </w:r>
      <w:r w:rsidR="002760F2">
        <w:rPr>
          <w:rFonts w:hAnsi="宋体"/>
        </w:rPr>
        <w:t>．</w:t>
      </w:r>
    </w:p>
    <w:p w:rsidR="002760F2" w:rsidRPr="00686C06" w:rsidRDefault="002760F2" w:rsidP="002760F2"/>
    <w:p w:rsidR="002760F2" w:rsidRPr="00D25075" w:rsidRDefault="002760F2" w:rsidP="002760F2"/>
    <w:p w:rsidR="002760F2" w:rsidRDefault="002760F2" w:rsidP="0020637B">
      <w:pPr>
        <w:ind w:left="480" w:hangingChars="200" w:hanging="480"/>
      </w:pPr>
      <w:r>
        <w:rPr>
          <w:rFonts w:hAnsi="宋体"/>
        </w:rPr>
        <w:t>(</w:t>
      </w:r>
      <w:r w:rsidRPr="00D25075">
        <w:t>6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</w:t>
      </w:r>
      <w:r w:rsidR="00C556CF" w:rsidRPr="00025957">
        <w:rPr>
          <w:position w:val="-4"/>
        </w:rPr>
        <w:object w:dxaOrig="240" w:dyaOrig="260">
          <v:shape id="_x0000_i1087" type="#_x0000_t75" style="width:12pt;height:13pt" o:ole="">
            <v:imagedata r:id="rId132" o:title=""/>
          </v:shape>
          <o:OLEObject Type="Embed" ProgID="Equation.DSMT4" ShapeID="_x0000_i1087" DrawAspect="Content" ObjectID="_1697015238" r:id="rId133"/>
        </w:object>
      </w:r>
      <w:r w:rsidRPr="00D25075">
        <w:rPr>
          <w:rFonts w:hAnsi="宋体"/>
        </w:rPr>
        <w:t>为</w:t>
      </w:r>
      <w:r w:rsidR="00C556CF" w:rsidRPr="00C556CF">
        <w:rPr>
          <w:position w:val="-6"/>
        </w:rPr>
        <w:object w:dxaOrig="180" w:dyaOrig="279">
          <v:shape id="_x0000_i1088" type="#_x0000_t75" style="width:9pt;height:14pt" o:ole="">
            <v:imagedata r:id="rId134" o:title=""/>
          </v:shape>
          <o:OLEObject Type="Embed" ProgID="Equation.DSMT4" ShapeID="_x0000_i1088" DrawAspect="Content" ObjectID="_1697015239" r:id="rId135"/>
        </w:object>
      </w:r>
      <w:r w:rsidRPr="00D25075">
        <w:rPr>
          <w:rFonts w:hAnsi="宋体"/>
        </w:rPr>
        <w:t>阶实对称矩阵，如果二次曲面方程</w:t>
      </w:r>
      <w:r w:rsidR="00C556CF" w:rsidRPr="00C556CF">
        <w:rPr>
          <w:position w:val="-50"/>
        </w:rPr>
        <w:object w:dxaOrig="1740" w:dyaOrig="1120">
          <v:shape id="_x0000_i1089" type="#_x0000_t75" style="width:87pt;height:56pt" o:ole="">
            <v:imagedata r:id="rId136" o:title=""/>
          </v:shape>
          <o:OLEObject Type="Embed" ProgID="Equation.DSMT4" ShapeID="_x0000_i1089" DrawAspect="Content" ObjectID="_1697015240" r:id="rId137"/>
        </w:object>
      </w:r>
      <w:r w:rsidRPr="00D25075">
        <w:rPr>
          <w:rFonts w:hAnsi="宋体"/>
        </w:rPr>
        <w:t>在正交变换下的标准方程的图形如图，则</w:t>
      </w:r>
      <w:r w:rsidR="00C556CF" w:rsidRPr="00025957">
        <w:rPr>
          <w:position w:val="-4"/>
        </w:rPr>
        <w:object w:dxaOrig="240" w:dyaOrig="260">
          <v:shape id="_x0000_i1090" type="#_x0000_t75" style="width:12pt;height:13pt" o:ole="">
            <v:imagedata r:id="rId138" o:title=""/>
          </v:shape>
          <o:OLEObject Type="Embed" ProgID="Equation.DSMT4" ShapeID="_x0000_i1090" DrawAspect="Content" ObjectID="_1697015241" r:id="rId139"/>
        </w:object>
      </w:r>
      <w:r w:rsidRPr="00D25075">
        <w:rPr>
          <w:rFonts w:hAnsi="宋体"/>
        </w:rPr>
        <w:t>的正特征值个数为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20637B">
      <w:pPr>
        <w:ind w:leftChars="200" w:left="480"/>
      </w:pPr>
      <w:r>
        <w:rPr>
          <w:rFonts w:hint="eastAsia"/>
        </w:rPr>
        <w:t xml:space="preserve">(A) </w:t>
      </w:r>
      <w:r w:rsidR="00C556CF" w:rsidRPr="00C556CF">
        <w:rPr>
          <w:position w:val="-6"/>
        </w:rPr>
        <w:object w:dxaOrig="200" w:dyaOrig="279">
          <v:shape id="_x0000_i1091" type="#_x0000_t75" style="width:10pt;height:14pt" o:ole="">
            <v:imagedata r:id="rId140" o:title=""/>
          </v:shape>
          <o:OLEObject Type="Embed" ProgID="Equation.DSMT4" ShapeID="_x0000_i1091" DrawAspect="Content" ObjectID="_1697015242" r:id="rId141"/>
        </w:object>
      </w:r>
      <w:r w:rsidR="0020637B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025957">
        <w:rPr>
          <w:position w:val="-4"/>
        </w:rPr>
        <w:object w:dxaOrig="180" w:dyaOrig="260">
          <v:shape id="_x0000_i1092" type="#_x0000_t75" style="width:9pt;height:13pt" o:ole="">
            <v:imagedata r:id="rId142" o:title=""/>
          </v:shape>
          <o:OLEObject Type="Embed" ProgID="Equation.DSMT4" ShapeID="_x0000_i1092" DrawAspect="Content" ObjectID="_1697015243" r:id="rId143"/>
        </w:object>
      </w:r>
      <w:r w:rsidR="0020637B">
        <w:rPr>
          <w:rFonts w:hint="eastAsia"/>
        </w:rPr>
        <w:t>．</w:t>
      </w:r>
      <w:r w:rsidR="0020637B">
        <w:rPr>
          <w:rFonts w:hint="eastAsia"/>
        </w:rPr>
        <w:tab/>
      </w:r>
      <w:r w:rsidR="0020637B">
        <w:rPr>
          <w:rFonts w:hint="eastAsia"/>
        </w:rPr>
        <w:tab/>
      </w:r>
      <w:r w:rsidR="0020637B">
        <w:rPr>
          <w:rFonts w:hint="eastAsia"/>
        </w:rPr>
        <w:tab/>
      </w:r>
      <w:r>
        <w:rPr>
          <w:rFonts w:hint="eastAsia"/>
        </w:rPr>
        <w:t xml:space="preserve">(C) </w:t>
      </w:r>
      <w:r w:rsidR="00C556CF" w:rsidRPr="00025957">
        <w:rPr>
          <w:position w:val="-4"/>
        </w:rPr>
        <w:object w:dxaOrig="180" w:dyaOrig="260">
          <v:shape id="_x0000_i1093" type="#_x0000_t75" style="width:9pt;height:13pt" o:ole="">
            <v:imagedata r:id="rId144" o:title=""/>
          </v:shape>
          <o:OLEObject Type="Embed" ProgID="Equation.DSMT4" ShapeID="_x0000_i1093" DrawAspect="Content" ObjectID="_1697015244" r:id="rId145"/>
        </w:object>
      </w:r>
      <w:r w:rsidR="0020637B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6"/>
        </w:rPr>
        <w:object w:dxaOrig="180" w:dyaOrig="279">
          <v:shape id="_x0000_i1094" type="#_x0000_t75" style="width:9pt;height:14pt" o:ole="">
            <v:imagedata r:id="rId146" o:title=""/>
          </v:shape>
          <o:OLEObject Type="Embed" ProgID="Equation.DSMT4" ShapeID="_x0000_i1094" DrawAspect="Content" ObjectID="_1697015245" r:id="rId147"/>
        </w:object>
      </w:r>
      <w:r w:rsidR="0020637B">
        <w:rPr>
          <w:rFonts w:hint="eastAsia"/>
        </w:rPr>
        <w:t>．</w:t>
      </w:r>
    </w:p>
    <w:p w:rsidR="002760F2" w:rsidRPr="00D25075" w:rsidRDefault="000B3034" w:rsidP="002760F2">
      <w:pPr>
        <w:jc w:val="center"/>
      </w:pPr>
      <w:r>
        <w:rPr>
          <w:noProof/>
        </w:rPr>
        <w:drawing>
          <wp:inline distT="0" distB="0" distL="0" distR="0">
            <wp:extent cx="2269067" cy="1701800"/>
            <wp:effectExtent l="19050" t="0" r="0" b="0"/>
            <wp:docPr id="1" name="图片 0" descr="200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A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067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C5" w:rsidRDefault="00F343C5" w:rsidP="00F343C5">
      <w:pPr>
        <w:outlineLvl w:val="0"/>
        <w:rPr>
          <w:szCs w:val="21"/>
        </w:rPr>
      </w:pPr>
    </w:p>
    <w:p w:rsidR="002760F2" w:rsidRPr="00F343C5" w:rsidRDefault="00F343C5" w:rsidP="0009635A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 w:rsidR="002760F2">
        <w:rPr>
          <w:rFonts w:hAnsi="宋体" w:hint="eastAsia"/>
        </w:rPr>
        <w:t>图示的二次曲面为双叶双曲面，其方程为</w:t>
      </w:r>
      <w:r w:rsidR="00C556CF" w:rsidRPr="00C556CF">
        <w:rPr>
          <w:position w:val="-24"/>
        </w:rPr>
        <w:object w:dxaOrig="2299" w:dyaOrig="660">
          <v:shape id="_x0000_i1095" type="#_x0000_t75" style="width:115pt;height:33pt" o:ole="">
            <v:imagedata r:id="rId149" o:title=""/>
          </v:shape>
          <o:OLEObject Type="Embed" ProgID="Equation.DSMT4" ShapeID="_x0000_i1095" DrawAspect="Content" ObjectID="_1697015246" r:id="rId150"/>
        </w:object>
      </w:r>
      <w:r w:rsidR="002760F2">
        <w:rPr>
          <w:rFonts w:hAnsi="宋体" w:hint="eastAsia"/>
        </w:rPr>
        <w:t>，即二次型的标准型为</w:t>
      </w:r>
      <w:r w:rsidR="00C556CF" w:rsidRPr="00C556CF">
        <w:rPr>
          <w:position w:val="-24"/>
        </w:rPr>
        <w:object w:dxaOrig="2340" w:dyaOrig="660">
          <v:shape id="_x0000_i1096" type="#_x0000_t75" style="width:117pt;height:33pt" o:ole="">
            <v:imagedata r:id="rId151" o:title=""/>
          </v:shape>
          <o:OLEObject Type="Embed" ProgID="Equation.DSMT4" ShapeID="_x0000_i1096" DrawAspect="Content" ObjectID="_1697015247" r:id="rId152"/>
        </w:object>
      </w:r>
      <w:r w:rsidR="0009635A">
        <w:rPr>
          <w:rFonts w:hAnsi="宋体" w:hint="eastAsia"/>
        </w:rPr>
        <w:t>．</w:t>
      </w:r>
      <w:r w:rsidR="0009635A" w:rsidRPr="0009635A">
        <w:rPr>
          <w:rFonts w:hAnsi="宋体" w:hint="eastAsia"/>
        </w:rPr>
        <w:t>又由于所做的是正交变换，</w:t>
      </w:r>
      <w:r w:rsidR="0009635A">
        <w:rPr>
          <w:rFonts w:hAnsi="宋体" w:hint="eastAsia"/>
        </w:rPr>
        <w:t>故</w:t>
      </w:r>
      <w:r w:rsidR="002760F2">
        <w:rPr>
          <w:rFonts w:hAnsi="宋体" w:hint="eastAsia"/>
        </w:rPr>
        <w:t>而标准型的系数即为</w:t>
      </w:r>
      <w:r w:rsidR="00C556CF" w:rsidRPr="00025957">
        <w:rPr>
          <w:position w:val="-4"/>
        </w:rPr>
        <w:object w:dxaOrig="240" w:dyaOrig="260">
          <v:shape id="_x0000_i1097" type="#_x0000_t75" style="width:12pt;height:13pt" o:ole="">
            <v:imagedata r:id="rId153" o:title=""/>
          </v:shape>
          <o:OLEObject Type="Embed" ProgID="Equation.DSMT4" ShapeID="_x0000_i1097" DrawAspect="Content" ObjectID="_1697015248" r:id="rId154"/>
        </w:object>
      </w:r>
      <w:r w:rsidR="002760F2">
        <w:rPr>
          <w:rFonts w:hAnsi="宋体" w:hint="eastAsia"/>
        </w:rPr>
        <w:t>的特征值</w:t>
      </w:r>
      <w:r w:rsidR="0009635A">
        <w:rPr>
          <w:rFonts w:hAnsi="宋体" w:hint="eastAsia"/>
        </w:rPr>
        <w:t>．</w:t>
      </w:r>
    </w:p>
    <w:p w:rsidR="002760F2" w:rsidRPr="0009635A" w:rsidRDefault="002760F2" w:rsidP="002760F2"/>
    <w:p w:rsidR="002760F2" w:rsidRPr="002760F2" w:rsidRDefault="002760F2" w:rsidP="002760F2">
      <w:pPr>
        <w:rPr>
          <w:rFonts w:hAnsi="宋体"/>
        </w:rPr>
      </w:pPr>
    </w:p>
    <w:p w:rsidR="002760F2" w:rsidRPr="00D25075" w:rsidRDefault="002760F2" w:rsidP="0009635A">
      <w:pPr>
        <w:ind w:left="480" w:hangingChars="200" w:hanging="480"/>
      </w:pPr>
      <w:r>
        <w:rPr>
          <w:rFonts w:hAnsi="宋体"/>
        </w:rPr>
        <w:t>(</w:t>
      </w:r>
      <w:r w:rsidRPr="00D25075">
        <w:t>7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设随机变量</w:t>
      </w:r>
      <w:r w:rsidR="00C556CF" w:rsidRPr="00C556CF">
        <w:rPr>
          <w:position w:val="-8"/>
        </w:rPr>
        <w:object w:dxaOrig="460" w:dyaOrig="279">
          <v:shape id="_x0000_i1098" type="#_x0000_t75" style="width:23pt;height:14pt" o:ole="">
            <v:imagedata r:id="rId155" o:title=""/>
          </v:shape>
          <o:OLEObject Type="Embed" ProgID="Equation.DSMT4" ShapeID="_x0000_i1098" DrawAspect="Content" ObjectID="_1697015249" r:id="rId156"/>
        </w:object>
      </w:r>
      <w:r w:rsidRPr="00D25075">
        <w:rPr>
          <w:rFonts w:hAnsi="宋体"/>
        </w:rPr>
        <w:t>独立同分布，且</w:t>
      </w:r>
      <w:r w:rsidR="00C556CF" w:rsidRPr="00025957">
        <w:rPr>
          <w:position w:val="-4"/>
        </w:rPr>
        <w:object w:dxaOrig="240" w:dyaOrig="240">
          <v:shape id="_x0000_i1099" type="#_x0000_t75" style="width:12pt;height:12pt" o:ole="">
            <v:imagedata r:id="rId157" o:title=""/>
          </v:shape>
          <o:OLEObject Type="Embed" ProgID="Equation.DSMT4" ShapeID="_x0000_i1099" DrawAspect="Content" ObjectID="_1697015250" r:id="rId158"/>
        </w:object>
      </w:r>
      <w:r w:rsidRPr="00D25075">
        <w:rPr>
          <w:rFonts w:hAnsi="宋体"/>
        </w:rPr>
        <w:t>分布函数为</w:t>
      </w:r>
      <w:r w:rsidR="00C556CF" w:rsidRPr="00C556CF">
        <w:rPr>
          <w:position w:val="-14"/>
        </w:rPr>
        <w:object w:dxaOrig="560" w:dyaOrig="400">
          <v:shape id="_x0000_i1100" type="#_x0000_t75" style="width:28pt;height:20pt" o:ole="">
            <v:imagedata r:id="rId159" o:title=""/>
          </v:shape>
          <o:OLEObject Type="Embed" ProgID="Equation.DSMT4" ShapeID="_x0000_i1100" DrawAspect="Content" ObjectID="_1697015251" r:id="rId160"/>
        </w:object>
      </w:r>
      <w:r w:rsidRPr="00D25075">
        <w:rPr>
          <w:rFonts w:hAnsi="宋体"/>
        </w:rPr>
        <w:t>，则</w:t>
      </w:r>
      <w:r w:rsidR="00C556CF" w:rsidRPr="00C556CF">
        <w:rPr>
          <w:position w:val="-14"/>
        </w:rPr>
        <w:object w:dxaOrig="1480" w:dyaOrig="400">
          <v:shape id="_x0000_i1101" type="#_x0000_t75" style="width:74pt;height:20pt" o:ole="">
            <v:imagedata r:id="rId161" o:title=""/>
          </v:shape>
          <o:OLEObject Type="Embed" ProgID="Equation.DSMT4" ShapeID="_x0000_i1101" DrawAspect="Content" ObjectID="_1697015252" r:id="rId162"/>
        </w:object>
      </w:r>
      <w:r w:rsidRPr="00D25075">
        <w:rPr>
          <w:rFonts w:hAnsi="宋体"/>
        </w:rPr>
        <w:t>分布函数为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09635A">
      <w:pPr>
        <w:ind w:leftChars="200" w:left="480"/>
      </w:pPr>
      <w:r>
        <w:rPr>
          <w:rFonts w:hint="eastAsia"/>
        </w:rPr>
        <w:t xml:space="preserve">(A) </w:t>
      </w:r>
      <w:r w:rsidR="00C556CF" w:rsidRPr="00C556CF">
        <w:rPr>
          <w:position w:val="-14"/>
        </w:rPr>
        <w:object w:dxaOrig="660" w:dyaOrig="400">
          <v:shape id="_x0000_i1102" type="#_x0000_t75" style="width:33pt;height:20pt" o:ole="">
            <v:imagedata r:id="rId163" o:title=""/>
          </v:shape>
          <o:OLEObject Type="Embed" ProgID="Equation.DSMT4" ShapeID="_x0000_i1102" DrawAspect="Content" ObjectID="_1697015253" r:id="rId164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>
        <w:rPr>
          <w:rFonts w:hint="eastAsia"/>
        </w:rPr>
        <w:t xml:space="preserve">(B) </w:t>
      </w:r>
      <w:r w:rsidR="00C556CF" w:rsidRPr="00C556CF">
        <w:rPr>
          <w:position w:val="-14"/>
        </w:rPr>
        <w:object w:dxaOrig="1100" w:dyaOrig="400">
          <v:shape id="_x0000_i1103" type="#_x0000_t75" style="width:55pt;height:20pt" o:ole="">
            <v:imagedata r:id="rId165" o:title=""/>
          </v:shape>
          <o:OLEObject Type="Embed" ProgID="Equation.DSMT4" ShapeID="_x0000_i1103" DrawAspect="Content" ObjectID="_1697015254" r:id="rId166"/>
        </w:object>
      </w:r>
      <w:r w:rsidR="0009635A">
        <w:rPr>
          <w:rFonts w:hint="eastAsia"/>
        </w:rPr>
        <w:t>．</w:t>
      </w:r>
    </w:p>
    <w:p w:rsidR="002760F2" w:rsidRDefault="00C02943" w:rsidP="0009635A">
      <w:pPr>
        <w:ind w:leftChars="200" w:left="480"/>
      </w:pPr>
      <w:r>
        <w:rPr>
          <w:rFonts w:hint="eastAsia"/>
        </w:rPr>
        <w:t xml:space="preserve">(C) </w:t>
      </w:r>
      <w:r w:rsidR="00C556CF" w:rsidRPr="00C556CF">
        <w:rPr>
          <w:position w:val="-16"/>
        </w:rPr>
        <w:object w:dxaOrig="1480" w:dyaOrig="480">
          <v:shape id="_x0000_i1104" type="#_x0000_t75" style="width:74pt;height:24pt" o:ole="">
            <v:imagedata r:id="rId167" o:title=""/>
          </v:shape>
          <o:OLEObject Type="Embed" ProgID="Equation.DSMT4" ShapeID="_x0000_i1104" DrawAspect="Content" ObjectID="_1697015255" r:id="rId168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>
        <w:rPr>
          <w:rFonts w:hint="eastAsia"/>
        </w:rPr>
        <w:t xml:space="preserve">(D) </w:t>
      </w:r>
      <w:r w:rsidR="00C556CF" w:rsidRPr="00C556CF">
        <w:rPr>
          <w:position w:val="-16"/>
        </w:rPr>
        <w:object w:dxaOrig="2160" w:dyaOrig="440">
          <v:shape id="_x0000_i1105" type="#_x0000_t75" style="width:108pt;height:22pt" o:ole="">
            <v:imagedata r:id="rId169" o:title=""/>
          </v:shape>
          <o:OLEObject Type="Embed" ProgID="Equation.DSMT4" ShapeID="_x0000_i1105" DrawAspect="Content" ObjectID="_1697015256" r:id="rId170"/>
        </w:object>
      </w:r>
      <w:r w:rsidR="0009635A">
        <w:rPr>
          <w:rFonts w:hint="eastAsia"/>
        </w:rPr>
        <w:t>．</w:t>
      </w:r>
    </w:p>
    <w:p w:rsidR="00F343C5" w:rsidRDefault="00F343C5" w:rsidP="00F343C5">
      <w:pPr>
        <w:outlineLvl w:val="0"/>
        <w:rPr>
          <w:szCs w:val="21"/>
        </w:rPr>
      </w:pPr>
    </w:p>
    <w:p w:rsidR="0009635A" w:rsidRDefault="00F343C5" w:rsidP="002760F2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(A)</w:t>
      </w:r>
      <w:r>
        <w:rPr>
          <w:rFonts w:hAnsi="宋体" w:hint="eastAsia"/>
          <w:szCs w:val="21"/>
        </w:rPr>
        <w:t>．</w:t>
      </w:r>
      <w:r w:rsidR="0009635A">
        <w:rPr>
          <w:rFonts w:hAnsi="宋体" w:hint="eastAsia"/>
          <w:szCs w:val="21"/>
        </w:rPr>
        <w:t>这是因为</w:t>
      </w:r>
    </w:p>
    <w:p w:rsidR="002760F2" w:rsidRDefault="00C556CF" w:rsidP="0009635A">
      <w:pPr>
        <w:ind w:leftChars="200" w:left="480"/>
        <w:jc w:val="center"/>
      </w:pPr>
      <w:r w:rsidRPr="00C556CF">
        <w:rPr>
          <w:position w:val="-16"/>
        </w:rPr>
        <w:object w:dxaOrig="7880" w:dyaOrig="440">
          <v:shape id="_x0000_i1106" type="#_x0000_t75" style="width:394pt;height:22pt" o:ole="">
            <v:imagedata r:id="rId171" o:title=""/>
          </v:shape>
          <o:OLEObject Type="Embed" ProgID="Equation.DSMT4" ShapeID="_x0000_i1106" DrawAspect="Content" ObjectID="_1697015257" r:id="rId172"/>
        </w:object>
      </w:r>
    </w:p>
    <w:p w:rsidR="002760F2" w:rsidRPr="00686C06" w:rsidRDefault="002760F2" w:rsidP="002760F2"/>
    <w:p w:rsidR="002760F2" w:rsidRPr="00D25075" w:rsidRDefault="002760F2" w:rsidP="002760F2"/>
    <w:p w:rsidR="002760F2" w:rsidRPr="00D25075" w:rsidRDefault="002760F2" w:rsidP="002760F2">
      <w:r>
        <w:rPr>
          <w:rFonts w:hAnsi="宋体"/>
        </w:rPr>
        <w:t>(</w:t>
      </w:r>
      <w:r w:rsidRPr="00D25075">
        <w:t>8</w:t>
      </w:r>
      <w:r>
        <w:rPr>
          <w:rFonts w:hAnsi="宋体"/>
        </w:rPr>
        <w:t>)</w:t>
      </w:r>
      <w:r w:rsidR="0009635A">
        <w:rPr>
          <w:rFonts w:hAnsi="宋体" w:hint="eastAsia"/>
        </w:rPr>
        <w:t xml:space="preserve"> </w:t>
      </w:r>
      <w:r w:rsidRPr="00D25075">
        <w:rPr>
          <w:rFonts w:hAnsi="宋体"/>
        </w:rPr>
        <w:t>设随机变量</w:t>
      </w:r>
      <w:r w:rsidR="00C556CF" w:rsidRPr="00C556CF">
        <w:rPr>
          <w:position w:val="-14"/>
        </w:rPr>
        <w:object w:dxaOrig="1160" w:dyaOrig="400">
          <v:shape id="_x0000_i1107" type="#_x0000_t75" style="width:58pt;height:20pt" o:ole="">
            <v:imagedata r:id="rId173" o:title=""/>
          </v:shape>
          <o:OLEObject Type="Embed" ProgID="Equation.DSMT4" ShapeID="_x0000_i1107" DrawAspect="Content" ObjectID="_1697015258" r:id="rId174"/>
        </w:object>
      </w:r>
      <w:r w:rsidRPr="00D25075">
        <w:rPr>
          <w:rFonts w:hAnsi="宋体"/>
        </w:rPr>
        <w:t>，</w:t>
      </w:r>
      <w:r w:rsidR="00C556CF" w:rsidRPr="00C556CF">
        <w:rPr>
          <w:position w:val="-14"/>
        </w:rPr>
        <w:object w:dxaOrig="1160" w:dyaOrig="400">
          <v:shape id="_x0000_i1108" type="#_x0000_t75" style="width:58pt;height:20pt" o:ole="">
            <v:imagedata r:id="rId175" o:title=""/>
          </v:shape>
          <o:OLEObject Type="Embed" ProgID="Equation.DSMT4" ShapeID="_x0000_i1108" DrawAspect="Content" ObjectID="_1697015259" r:id="rId176"/>
        </w:object>
      </w:r>
      <w:r w:rsidRPr="00D25075">
        <w:rPr>
          <w:rFonts w:hAnsi="宋体"/>
        </w:rPr>
        <w:t>，且相关系数</w:t>
      </w:r>
      <w:r w:rsidR="00C556CF" w:rsidRPr="00C556CF">
        <w:rPr>
          <w:position w:val="-12"/>
        </w:rPr>
        <w:object w:dxaOrig="760" w:dyaOrig="360">
          <v:shape id="_x0000_i1109" type="#_x0000_t75" style="width:38pt;height:18pt" o:ole="">
            <v:imagedata r:id="rId177" o:title=""/>
          </v:shape>
          <o:OLEObject Type="Embed" ProgID="Equation.DSMT4" ShapeID="_x0000_i1109" DrawAspect="Content" ObjectID="_1697015260" r:id="rId178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09635A">
      <w:pPr>
        <w:ind w:firstLineChars="200" w:firstLine="480"/>
      </w:pPr>
      <w:r>
        <w:rPr>
          <w:rFonts w:hint="eastAsia"/>
        </w:rPr>
        <w:t xml:space="preserve">(A) </w:t>
      </w:r>
      <w:r w:rsidR="00C556CF" w:rsidRPr="00C556CF">
        <w:rPr>
          <w:position w:val="-14"/>
        </w:rPr>
        <w:object w:dxaOrig="1880" w:dyaOrig="400">
          <v:shape id="_x0000_i1110" type="#_x0000_t75" style="width:94pt;height:20pt" o:ole="">
            <v:imagedata r:id="rId179" o:title=""/>
          </v:shape>
          <o:OLEObject Type="Embed" ProgID="Equation.DSMT4" ShapeID="_x0000_i1110" DrawAspect="Content" ObjectID="_1697015261" r:id="rId180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C556CF">
        <w:rPr>
          <w:position w:val="-14"/>
        </w:rPr>
        <w:object w:dxaOrig="1740" w:dyaOrig="400">
          <v:shape id="_x0000_i1111" type="#_x0000_t75" style="width:87pt;height:20pt" o:ole="">
            <v:imagedata r:id="rId181" o:title=""/>
          </v:shape>
          <o:OLEObject Type="Embed" ProgID="Equation.DSMT4" ShapeID="_x0000_i1111" DrawAspect="Content" ObjectID="_1697015262" r:id="rId182"/>
        </w:object>
      </w:r>
      <w:r w:rsidR="0009635A">
        <w:rPr>
          <w:rFonts w:hint="eastAsia"/>
        </w:rPr>
        <w:t>．</w:t>
      </w:r>
    </w:p>
    <w:p w:rsidR="002760F2" w:rsidRDefault="00C02943" w:rsidP="0009635A">
      <w:pPr>
        <w:ind w:firstLineChars="200" w:firstLine="480"/>
      </w:pPr>
      <w:r>
        <w:rPr>
          <w:rFonts w:hint="eastAsia"/>
        </w:rPr>
        <w:t xml:space="preserve">(C) </w:t>
      </w:r>
      <w:r w:rsidR="00C556CF" w:rsidRPr="00C556CF">
        <w:rPr>
          <w:position w:val="-14"/>
        </w:rPr>
        <w:object w:dxaOrig="1880" w:dyaOrig="400">
          <v:shape id="_x0000_i1112" type="#_x0000_t75" style="width:94pt;height:20pt" o:ole="">
            <v:imagedata r:id="rId183" o:title=""/>
          </v:shape>
          <o:OLEObject Type="Embed" ProgID="Equation.DSMT4" ShapeID="_x0000_i1112" DrawAspect="Content" ObjectID="_1697015263" r:id="rId184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14"/>
        </w:rPr>
        <w:object w:dxaOrig="1740" w:dyaOrig="400">
          <v:shape id="_x0000_i1113" type="#_x0000_t75" style="width:87pt;height:20pt" o:ole="">
            <v:imagedata r:id="rId185" o:title=""/>
          </v:shape>
          <o:OLEObject Type="Embed" ProgID="Equation.DSMT4" ShapeID="_x0000_i1113" DrawAspect="Content" ObjectID="_1697015264" r:id="rId186"/>
        </w:object>
      </w:r>
      <w:r w:rsidR="0009635A">
        <w:rPr>
          <w:rFonts w:hint="eastAsia"/>
        </w:rPr>
        <w:t>．</w:t>
      </w:r>
    </w:p>
    <w:p w:rsidR="00F343C5" w:rsidRDefault="00F343C5" w:rsidP="00F343C5">
      <w:pPr>
        <w:outlineLvl w:val="0"/>
        <w:rPr>
          <w:szCs w:val="21"/>
        </w:rPr>
      </w:pPr>
    </w:p>
    <w:p w:rsidR="002760F2" w:rsidRPr="00F343C5" w:rsidRDefault="00F343C5" w:rsidP="002760F2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Ansi="宋体" w:hint="eastAsia"/>
          <w:szCs w:val="21"/>
        </w:rPr>
        <w:t>．</w:t>
      </w:r>
      <w:r w:rsidR="002760F2" w:rsidRPr="00686C06">
        <w:rPr>
          <w:rFonts w:hAnsi="宋体"/>
        </w:rPr>
        <w:t>由</w:t>
      </w:r>
      <w:r w:rsidR="00C556CF" w:rsidRPr="00C556CF">
        <w:rPr>
          <w:position w:val="-12"/>
        </w:rPr>
        <w:object w:dxaOrig="760" w:dyaOrig="360">
          <v:shape id="_x0000_i1114" type="#_x0000_t75" style="width:38pt;height:18pt" o:ole="">
            <v:imagedata r:id="rId187" o:title=""/>
          </v:shape>
          <o:OLEObject Type="Embed" ProgID="Equation.DSMT4" ShapeID="_x0000_i1114" DrawAspect="Content" ObjectID="_1697015265" r:id="rId188"/>
        </w:object>
      </w:r>
      <w:r w:rsidR="009615DD">
        <w:rPr>
          <w:rFonts w:hAnsi="宋体" w:hint="eastAsia"/>
        </w:rPr>
        <w:t>知，存在</w:t>
      </w:r>
      <w:r w:rsidR="00C556CF" w:rsidRPr="00C556CF">
        <w:rPr>
          <w:position w:val="-6"/>
        </w:rPr>
        <w:object w:dxaOrig="540" w:dyaOrig="279">
          <v:shape id="_x0000_i1115" type="#_x0000_t75" style="width:27pt;height:14pt" o:ole="">
            <v:imagedata r:id="rId189" o:title=""/>
          </v:shape>
          <o:OLEObject Type="Embed" ProgID="Equation.DSMT4" ShapeID="_x0000_i1115" DrawAspect="Content" ObjectID="_1697015266" r:id="rId190"/>
        </w:object>
      </w:r>
      <w:r w:rsidR="009615DD">
        <w:rPr>
          <w:rFonts w:hint="eastAsia"/>
        </w:rPr>
        <w:t>和</w:t>
      </w:r>
      <w:r w:rsidR="00C556CF" w:rsidRPr="00C556CF">
        <w:rPr>
          <w:position w:val="-6"/>
        </w:rPr>
        <w:object w:dxaOrig="200" w:dyaOrig="279">
          <v:shape id="_x0000_i1116" type="#_x0000_t75" style="width:10pt;height:14pt" o:ole="">
            <v:imagedata r:id="rId191" o:title=""/>
          </v:shape>
          <o:OLEObject Type="Embed" ProgID="Equation.DSMT4" ShapeID="_x0000_i1116" DrawAspect="Content" ObjectID="_1697015267" r:id="rId192"/>
        </w:object>
      </w:r>
      <w:r w:rsidR="009615DD">
        <w:rPr>
          <w:rFonts w:hint="eastAsia"/>
        </w:rPr>
        <w:t>，使得</w:t>
      </w:r>
      <w:r w:rsidR="00C556CF" w:rsidRPr="00C556CF">
        <w:rPr>
          <w:position w:val="-10"/>
        </w:rPr>
        <w:object w:dxaOrig="1740" w:dyaOrig="320">
          <v:shape id="_x0000_i1117" type="#_x0000_t75" style="width:87pt;height:16pt" o:ole="">
            <v:imagedata r:id="rId193" o:title=""/>
          </v:shape>
          <o:OLEObject Type="Embed" ProgID="Equation.DSMT4" ShapeID="_x0000_i1117" DrawAspect="Content" ObjectID="_1697015268" r:id="rId194"/>
        </w:object>
      </w:r>
      <w:r w:rsidR="009615DD">
        <w:rPr>
          <w:rFonts w:hint="eastAsia"/>
        </w:rPr>
        <w:t>．从而</w:t>
      </w:r>
    </w:p>
    <w:p w:rsidR="009615DD" w:rsidRDefault="00C556CF" w:rsidP="009615DD">
      <w:pPr>
        <w:ind w:leftChars="200" w:left="480"/>
        <w:jc w:val="center"/>
      </w:pPr>
      <w:r w:rsidRPr="00C556CF">
        <w:rPr>
          <w:position w:val="-30"/>
        </w:rPr>
        <w:object w:dxaOrig="4480" w:dyaOrig="720">
          <v:shape id="_x0000_i1118" type="#_x0000_t75" style="width:224pt;height:36pt" o:ole="">
            <v:imagedata r:id="rId195" o:title=""/>
          </v:shape>
          <o:OLEObject Type="Embed" ProgID="Equation.DSMT4" ShapeID="_x0000_i1118" DrawAspect="Content" ObjectID="_1697015269" r:id="rId196"/>
        </w:object>
      </w:r>
    </w:p>
    <w:p w:rsidR="009615DD" w:rsidRDefault="002760F2" w:rsidP="009615DD">
      <w:pPr>
        <w:ind w:leftChars="200" w:left="480"/>
      </w:pPr>
      <w:r w:rsidRPr="00686C06">
        <w:rPr>
          <w:rFonts w:hAnsi="宋体"/>
        </w:rPr>
        <w:t>所以</w:t>
      </w:r>
      <w:r w:rsidR="00C556CF" w:rsidRPr="00C556CF">
        <w:rPr>
          <w:position w:val="-6"/>
        </w:rPr>
        <w:object w:dxaOrig="540" w:dyaOrig="279">
          <v:shape id="_x0000_i1119" type="#_x0000_t75" style="width:27pt;height:14pt" o:ole="">
            <v:imagedata r:id="rId197" o:title=""/>
          </v:shape>
          <o:OLEObject Type="Embed" ProgID="Equation.DSMT4" ShapeID="_x0000_i1119" DrawAspect="Content" ObjectID="_1697015270" r:id="rId198"/>
        </w:object>
      </w:r>
      <w:r w:rsidR="009615DD">
        <w:rPr>
          <w:rFonts w:hint="eastAsia"/>
        </w:rPr>
        <w:t>，</w:t>
      </w:r>
      <w:r w:rsidR="00C556CF" w:rsidRPr="00C556CF">
        <w:rPr>
          <w:position w:val="-6"/>
        </w:rPr>
        <w:object w:dxaOrig="540" w:dyaOrig="279">
          <v:shape id="_x0000_i1120" type="#_x0000_t75" style="width:27pt;height:14pt" o:ole="">
            <v:imagedata r:id="rId199" o:title=""/>
          </v:shape>
          <o:OLEObject Type="Embed" ProgID="Equation.DSMT4" ShapeID="_x0000_i1120" DrawAspect="Content" ObjectID="_1697015271" r:id="rId200"/>
        </w:object>
      </w:r>
      <w:r w:rsidR="009615DD">
        <w:rPr>
          <w:rFonts w:hint="eastAsia"/>
        </w:rPr>
        <w:t>．</w:t>
      </w:r>
    </w:p>
    <w:p w:rsidR="002760F2" w:rsidRPr="00686C06" w:rsidRDefault="002760F2" w:rsidP="002760F2"/>
    <w:p w:rsidR="002760F2" w:rsidRPr="002760F2" w:rsidRDefault="002760F2" w:rsidP="002760F2"/>
    <w:p w:rsidR="002760F2" w:rsidRDefault="002760F2" w:rsidP="002760F2">
      <w:pPr>
        <w:pStyle w:val="1"/>
      </w:pPr>
      <w:r w:rsidRPr="00D25075"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 w:rsidRPr="00D25075">
        <w:t>14小题，每小题4分，共24分</w:t>
      </w:r>
      <w:r>
        <w:rPr>
          <w:rFonts w:hint="eastAsia"/>
        </w:rPr>
        <w:t>）</w:t>
      </w:r>
    </w:p>
    <w:p w:rsidR="002760F2" w:rsidRPr="002760F2" w:rsidRDefault="002760F2" w:rsidP="002760F2">
      <w:pPr>
        <w:outlineLvl w:val="0"/>
      </w:pPr>
    </w:p>
    <w:p w:rsidR="002760F2" w:rsidRPr="002760F2" w:rsidRDefault="002760F2" w:rsidP="002760F2">
      <w:pPr>
        <w:outlineLvl w:val="0"/>
      </w:pPr>
    </w:p>
    <w:p w:rsidR="002760F2" w:rsidRPr="00D25075" w:rsidRDefault="002760F2" w:rsidP="002760F2">
      <w:r>
        <w:rPr>
          <w:rFonts w:hAnsi="宋体"/>
        </w:rPr>
        <w:t>(</w:t>
      </w:r>
      <w:r w:rsidRPr="00D25075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微分方程</w:t>
      </w:r>
      <w:r w:rsidR="00C556CF" w:rsidRPr="00C556CF">
        <w:rPr>
          <w:position w:val="-10"/>
        </w:rPr>
        <w:object w:dxaOrig="1080" w:dyaOrig="320">
          <v:shape id="_x0000_i1121" type="#_x0000_t75" style="width:54pt;height:16pt" o:ole="">
            <v:imagedata r:id="rId201" o:title=""/>
          </v:shape>
          <o:OLEObject Type="Embed" ProgID="Equation.DSMT4" ShapeID="_x0000_i1121" DrawAspect="Content" ObjectID="_1697015272" r:id="rId202"/>
        </w:object>
      </w:r>
      <w:r w:rsidRPr="00D25075">
        <w:rPr>
          <w:rFonts w:hAnsi="宋体"/>
        </w:rPr>
        <w:t>满足条件</w:t>
      </w:r>
      <w:r w:rsidR="00C556CF" w:rsidRPr="00C556CF">
        <w:rPr>
          <w:position w:val="-14"/>
        </w:rPr>
        <w:object w:dxaOrig="900" w:dyaOrig="400">
          <v:shape id="_x0000_i1122" type="#_x0000_t75" style="width:45pt;height:20pt" o:ole="">
            <v:imagedata r:id="rId203" o:title=""/>
          </v:shape>
          <o:OLEObject Type="Embed" ProgID="Equation.DSMT4" ShapeID="_x0000_i1122" DrawAspect="Content" ObjectID="_1697015273" r:id="rId204"/>
        </w:object>
      </w:r>
      <w:r w:rsidRPr="00D25075">
        <w:rPr>
          <w:rFonts w:hAnsi="宋体"/>
        </w:rPr>
        <w:t>的解是</w:t>
      </w:r>
      <w:r w:rsidR="00C556CF" w:rsidRPr="00C556CF">
        <w:rPr>
          <w:position w:val="-10"/>
        </w:rPr>
        <w:object w:dxaOrig="420" w:dyaOrig="260">
          <v:shape id="_x0000_i1123" type="#_x0000_t75" style="width:21pt;height:13pt" o:ole="">
            <v:imagedata r:id="rId205" o:title=""/>
          </v:shape>
          <o:OLEObject Type="Embed" ProgID="Equation.DSMT4" ShapeID="_x0000_i1123" DrawAspect="Content" ObjectID="_1697015274" r:id="rId206"/>
        </w:objec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F343C5" w:rsidRDefault="002760F2" w:rsidP="00005D86">
      <w:pPr>
        <w:ind w:left="480" w:hangingChars="200" w:hanging="480"/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C556CF" w:rsidRPr="00C556CF">
        <w:rPr>
          <w:position w:val="-24"/>
        </w:rPr>
        <w:object w:dxaOrig="240" w:dyaOrig="620">
          <v:shape id="_x0000_i1124" type="#_x0000_t75" style="width:12pt;height:31pt" o:ole="">
            <v:imagedata r:id="rId207" o:title=""/>
          </v:shape>
          <o:OLEObject Type="Embed" ProgID="Equation.DSMT4" ShapeID="_x0000_i1124" DrawAspect="Content" ObjectID="_1697015275" r:id="rId208"/>
        </w:object>
      </w:r>
      <w:r>
        <w:rPr>
          <w:rFonts w:hAnsi="宋体" w:hint="eastAsia"/>
          <w:szCs w:val="21"/>
        </w:rPr>
        <w:t>．</w:t>
      </w:r>
      <w:r w:rsidR="00005D86">
        <w:rPr>
          <w:rFonts w:hAnsi="宋体" w:hint="eastAsia"/>
        </w:rPr>
        <w:t>分离变量得</w:t>
      </w:r>
      <w:r w:rsidR="00C556CF" w:rsidRPr="00C556CF">
        <w:rPr>
          <w:position w:val="-28"/>
        </w:rPr>
        <w:object w:dxaOrig="1040" w:dyaOrig="660">
          <v:shape id="_x0000_i1125" type="#_x0000_t75" style="width:52pt;height:33pt" o:ole="">
            <v:imagedata r:id="rId209" o:title=""/>
          </v:shape>
          <o:OLEObject Type="Embed" ProgID="Equation.DSMT4" ShapeID="_x0000_i1125" DrawAspect="Content" ObjectID="_1697015276" r:id="rId210"/>
        </w:object>
      </w:r>
      <w:r w:rsidRPr="00686C06">
        <w:rPr>
          <w:rFonts w:hAnsi="宋体"/>
        </w:rPr>
        <w:t>，两端积分得</w:t>
      </w:r>
      <w:r w:rsidR="00C556CF" w:rsidRPr="00C556CF">
        <w:rPr>
          <w:position w:val="-14"/>
        </w:rPr>
        <w:object w:dxaOrig="1760" w:dyaOrig="400">
          <v:shape id="_x0000_i1126" type="#_x0000_t75" style="width:88pt;height:20pt" o:ole="">
            <v:imagedata r:id="rId211" o:title=""/>
          </v:shape>
          <o:OLEObject Type="Embed" ProgID="Equation.DSMT4" ShapeID="_x0000_i1126" DrawAspect="Content" ObjectID="_1697015277" r:id="rId212"/>
        </w:object>
      </w:r>
      <w:r w:rsidRPr="00686C06">
        <w:rPr>
          <w:rFonts w:hAnsi="宋体"/>
        </w:rPr>
        <w:t>，所以</w:t>
      </w:r>
      <w:r w:rsidR="00C556CF" w:rsidRPr="00C556CF">
        <w:rPr>
          <w:position w:val="-32"/>
        </w:rPr>
        <w:object w:dxaOrig="940" w:dyaOrig="700">
          <v:shape id="_x0000_i1127" type="#_x0000_t75" style="width:47pt;height:35pt" o:ole="">
            <v:imagedata r:id="rId213" o:title=""/>
          </v:shape>
          <o:OLEObject Type="Embed" ProgID="Equation.DSMT4" ShapeID="_x0000_i1127" DrawAspect="Content" ObjectID="_1697015278" r:id="rId214"/>
        </w:object>
      </w:r>
      <w:r w:rsidRPr="00686C06">
        <w:rPr>
          <w:rFonts w:hAnsi="宋体"/>
        </w:rPr>
        <w:t>，又</w:t>
      </w:r>
      <w:r w:rsidR="00C556CF" w:rsidRPr="00C556CF">
        <w:rPr>
          <w:position w:val="-10"/>
        </w:rPr>
        <w:object w:dxaOrig="859" w:dyaOrig="320">
          <v:shape id="_x0000_i1128" type="#_x0000_t75" style="width:43pt;height:16pt" o:ole="">
            <v:imagedata r:id="rId215" o:title=""/>
          </v:shape>
          <o:OLEObject Type="Embed" ProgID="Equation.DSMT4" ShapeID="_x0000_i1128" DrawAspect="Content" ObjectID="_1697015279" r:id="rId216"/>
        </w:object>
      </w:r>
      <w:r w:rsidRPr="00686C06">
        <w:rPr>
          <w:rFonts w:hAnsi="宋体"/>
        </w:rPr>
        <w:t>，所以</w:t>
      </w:r>
      <w:r w:rsidR="00C556CF" w:rsidRPr="00C556CF">
        <w:rPr>
          <w:position w:val="-24"/>
        </w:rPr>
        <w:object w:dxaOrig="639" w:dyaOrig="620">
          <v:shape id="_x0000_i1129" type="#_x0000_t75" style="width:32pt;height:31pt" o:ole="">
            <v:imagedata r:id="rId217" o:title=""/>
          </v:shape>
          <o:OLEObject Type="Embed" ProgID="Equation.DSMT4" ShapeID="_x0000_i1129" DrawAspect="Content" ObjectID="_1697015280" r:id="rId218"/>
        </w:object>
      </w:r>
      <w:r w:rsidR="00005D86">
        <w:rPr>
          <w:rFonts w:hint="eastAsia"/>
        </w:rPr>
        <w:t>．</w:t>
      </w:r>
    </w:p>
    <w:p w:rsidR="002760F2" w:rsidRPr="00686C06" w:rsidRDefault="002760F2" w:rsidP="002760F2"/>
    <w:p w:rsidR="002760F2" w:rsidRPr="002760F2" w:rsidRDefault="002760F2" w:rsidP="002760F2">
      <w:pPr>
        <w:rPr>
          <w:rFonts w:hAnsi="宋体"/>
        </w:rPr>
      </w:pPr>
    </w:p>
    <w:p w:rsidR="002760F2" w:rsidRPr="00D25075" w:rsidRDefault="002760F2" w:rsidP="002760F2">
      <w:r>
        <w:rPr>
          <w:rFonts w:hAnsi="宋体"/>
        </w:rPr>
        <w:t>(</w:t>
      </w:r>
      <w:r w:rsidRPr="00D25075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曲线</w:t>
      </w:r>
      <w:r w:rsidR="00C556CF" w:rsidRPr="00C556CF">
        <w:rPr>
          <w:position w:val="-14"/>
        </w:rPr>
        <w:object w:dxaOrig="2299" w:dyaOrig="400">
          <v:shape id="_x0000_i1130" type="#_x0000_t75" style="width:115pt;height:20pt" o:ole="">
            <v:imagedata r:id="rId219" o:title=""/>
          </v:shape>
          <o:OLEObject Type="Embed" ProgID="Equation.DSMT4" ShapeID="_x0000_i1130" DrawAspect="Content" ObjectID="_1697015281" r:id="rId220"/>
        </w:object>
      </w:r>
      <w:r w:rsidRPr="00D25075">
        <w:rPr>
          <w:rFonts w:hAnsi="宋体"/>
        </w:rPr>
        <w:t>在点</w:t>
      </w:r>
      <w:r w:rsidR="00C556CF" w:rsidRPr="00C556CF">
        <w:rPr>
          <w:position w:val="-14"/>
        </w:rPr>
        <w:object w:dxaOrig="560" w:dyaOrig="400">
          <v:shape id="_x0000_i1131" type="#_x0000_t75" style="width:28pt;height:20pt" o:ole="">
            <v:imagedata r:id="rId221" o:title=""/>
          </v:shape>
          <o:OLEObject Type="Embed" ProgID="Equation.DSMT4" ShapeID="_x0000_i1131" DrawAspect="Content" ObjectID="_1697015282" r:id="rId222"/>
        </w:object>
      </w:r>
      <w:r w:rsidRPr="00D25075">
        <w:rPr>
          <w:rFonts w:hAnsi="宋体"/>
        </w:rPr>
        <w:t>处的切线方程为</w: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Default="002760F2" w:rsidP="002760F2">
      <w:pPr>
        <w:outlineLvl w:val="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C556CF" w:rsidRPr="00C556CF">
        <w:rPr>
          <w:position w:val="-10"/>
        </w:rPr>
        <w:object w:dxaOrig="920" w:dyaOrig="320">
          <v:shape id="_x0000_i1132" type="#_x0000_t75" style="width:46pt;height:16pt" o:ole="">
            <v:imagedata r:id="rId223" o:title=""/>
          </v:shape>
          <o:OLEObject Type="Embed" ProgID="Equation.DSMT4" ShapeID="_x0000_i1132" DrawAspect="Content" ObjectID="_1697015283" r:id="rId224"/>
        </w:object>
      </w:r>
      <w:r>
        <w:rPr>
          <w:rFonts w:hAnsi="宋体" w:hint="eastAsia"/>
          <w:szCs w:val="21"/>
        </w:rPr>
        <w:t>．</w:t>
      </w:r>
      <w:r>
        <w:rPr>
          <w:rFonts w:hint="eastAsia"/>
        </w:rPr>
        <w:t>设</w:t>
      </w:r>
      <w:r w:rsidR="00C556CF" w:rsidRPr="00C556CF">
        <w:rPr>
          <w:position w:val="-10"/>
        </w:rPr>
        <w:object w:dxaOrig="3159" w:dyaOrig="320">
          <v:shape id="_x0000_i1133" type="#_x0000_t75" style="width:158pt;height:16pt" o:ole="">
            <v:imagedata r:id="rId225" o:title=""/>
          </v:shape>
          <o:OLEObject Type="Embed" ProgID="Equation.DSMT4" ShapeID="_x0000_i1133" DrawAspect="Content" ObjectID="_1697015284" r:id="rId226"/>
        </w:object>
      </w:r>
      <w:r>
        <w:rPr>
          <w:rFonts w:hint="eastAsia"/>
        </w:rPr>
        <w:t>，则</w:t>
      </w:r>
    </w:p>
    <w:p w:rsidR="002760F2" w:rsidRPr="002760F2" w:rsidRDefault="00C556CF" w:rsidP="00005D86">
      <w:pPr>
        <w:ind w:leftChars="200" w:left="480"/>
        <w:jc w:val="center"/>
        <w:outlineLvl w:val="0"/>
        <w:rPr>
          <w:rFonts w:hAnsi="宋体"/>
          <w:szCs w:val="21"/>
        </w:rPr>
      </w:pPr>
      <w:r w:rsidRPr="00C556CF">
        <w:rPr>
          <w:position w:val="-58"/>
        </w:rPr>
        <w:object w:dxaOrig="3519" w:dyaOrig="1280">
          <v:shape id="_x0000_i1134" type="#_x0000_t75" style="width:176pt;height:64pt" o:ole="">
            <v:imagedata r:id="rId227" o:title=""/>
          </v:shape>
          <o:OLEObject Type="Embed" ProgID="Equation.DSMT4" ShapeID="_x0000_i1134" DrawAspect="Content" ObjectID="_1697015285" r:id="rId228"/>
        </w:object>
      </w:r>
    </w:p>
    <w:p w:rsidR="002760F2" w:rsidRDefault="002760F2" w:rsidP="00005D86">
      <w:pPr>
        <w:ind w:leftChars="200" w:left="480"/>
      </w:pPr>
      <w:r>
        <w:rPr>
          <w:rFonts w:hint="eastAsia"/>
        </w:rPr>
        <w:t>将</w:t>
      </w:r>
      <w:r w:rsidR="00C556CF" w:rsidRPr="00C556CF">
        <w:rPr>
          <w:position w:val="-10"/>
        </w:rPr>
        <w:object w:dxaOrig="859" w:dyaOrig="320">
          <v:shape id="_x0000_i1135" type="#_x0000_t75" style="width:43pt;height:16pt" o:ole="">
            <v:imagedata r:id="rId229" o:title=""/>
          </v:shape>
          <o:OLEObject Type="Embed" ProgID="Equation.DSMT4" ShapeID="_x0000_i1135" DrawAspect="Content" ObjectID="_1697015286" r:id="rId230"/>
        </w:object>
      </w:r>
      <w:r>
        <w:rPr>
          <w:rFonts w:hint="eastAsia"/>
        </w:rPr>
        <w:t>代入得</w:t>
      </w:r>
      <w:r w:rsidR="00C556CF" w:rsidRPr="00C556CF">
        <w:rPr>
          <w:position w:val="-30"/>
        </w:rPr>
        <w:object w:dxaOrig="999" w:dyaOrig="700">
          <v:shape id="_x0000_i1136" type="#_x0000_t75" style="width:50pt;height:35pt" o:ole="">
            <v:imagedata r:id="rId231" o:title=""/>
          </v:shape>
          <o:OLEObject Type="Embed" ProgID="Equation.DSMT4" ShapeID="_x0000_i1136" DrawAspect="Content" ObjectID="_1697015287" r:id="rId232"/>
        </w:object>
      </w:r>
      <w:r>
        <w:rPr>
          <w:rFonts w:hint="eastAsia"/>
        </w:rPr>
        <w:t>，所以切线方程为</w:t>
      </w:r>
      <w:r w:rsidR="00C556CF" w:rsidRPr="00C556CF">
        <w:rPr>
          <w:position w:val="-10"/>
        </w:rPr>
        <w:object w:dxaOrig="1240" w:dyaOrig="320">
          <v:shape id="_x0000_i1137" type="#_x0000_t75" style="width:62pt;height:16pt" o:ole="">
            <v:imagedata r:id="rId233" o:title=""/>
          </v:shape>
          <o:OLEObject Type="Embed" ProgID="Equation.DSMT4" ShapeID="_x0000_i1137" DrawAspect="Content" ObjectID="_1697015288" r:id="rId234"/>
        </w:object>
      </w:r>
      <w:r>
        <w:rPr>
          <w:rFonts w:hint="eastAsia"/>
        </w:rPr>
        <w:t>，即</w:t>
      </w:r>
      <w:r w:rsidR="00C556CF" w:rsidRPr="00C556CF">
        <w:rPr>
          <w:position w:val="-10"/>
        </w:rPr>
        <w:object w:dxaOrig="920" w:dyaOrig="320">
          <v:shape id="_x0000_i1138" type="#_x0000_t75" style="width:46pt;height:16pt" o:ole="">
            <v:imagedata r:id="rId235" o:title=""/>
          </v:shape>
          <o:OLEObject Type="Embed" ProgID="Equation.DSMT4" ShapeID="_x0000_i1138" DrawAspect="Content" ObjectID="_1697015289" r:id="rId236"/>
        </w:object>
      </w:r>
      <w:r w:rsidR="00005D86">
        <w:rPr>
          <w:rFonts w:hint="eastAsia"/>
        </w:rPr>
        <w:t>．</w:t>
      </w:r>
    </w:p>
    <w:p w:rsidR="002760F2" w:rsidRPr="00686C06" w:rsidRDefault="002760F2" w:rsidP="002760F2"/>
    <w:p w:rsidR="002760F2" w:rsidRPr="002760F2" w:rsidRDefault="002760F2" w:rsidP="002760F2">
      <w:pPr>
        <w:ind w:left="360" w:hangingChars="150" w:hanging="360"/>
        <w:rPr>
          <w:rFonts w:hAnsi="宋体"/>
        </w:rPr>
      </w:pPr>
    </w:p>
    <w:p w:rsidR="002760F2" w:rsidRPr="00D25075" w:rsidRDefault="002760F2" w:rsidP="00005D86">
      <w:pPr>
        <w:ind w:left="480" w:hangingChars="200" w:hanging="480"/>
      </w:pPr>
      <w:r>
        <w:rPr>
          <w:rFonts w:hAnsi="宋体"/>
        </w:rPr>
        <w:t>(</w:t>
      </w:r>
      <w:r w:rsidRPr="00D25075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已知幂级数</w:t>
      </w:r>
      <w:r w:rsidR="00C556CF" w:rsidRPr="00C556CF">
        <w:rPr>
          <w:position w:val="-28"/>
        </w:rPr>
        <w:object w:dxaOrig="1320" w:dyaOrig="680">
          <v:shape id="_x0000_i1139" type="#_x0000_t75" style="width:66pt;height:34pt" o:ole="">
            <v:imagedata r:id="rId237" o:title=""/>
          </v:shape>
          <o:OLEObject Type="Embed" ProgID="Equation.DSMT4" ShapeID="_x0000_i1139" DrawAspect="Content" ObjectID="_1697015290" r:id="rId238"/>
        </w:object>
      </w:r>
      <w:r w:rsidRPr="00D25075">
        <w:rPr>
          <w:rFonts w:hAnsi="宋体"/>
        </w:rPr>
        <w:t>在</w:t>
      </w:r>
      <w:r w:rsidR="00C556CF" w:rsidRPr="00C556CF">
        <w:rPr>
          <w:position w:val="-6"/>
        </w:rPr>
        <w:object w:dxaOrig="560" w:dyaOrig="279">
          <v:shape id="_x0000_i1140" type="#_x0000_t75" style="width:28pt;height:14pt" o:ole="">
            <v:imagedata r:id="rId239" o:title=""/>
          </v:shape>
          <o:OLEObject Type="Embed" ProgID="Equation.DSMT4" ShapeID="_x0000_i1140" DrawAspect="Content" ObjectID="_1697015291" r:id="rId240"/>
        </w:object>
      </w:r>
      <w:r w:rsidRPr="00D25075">
        <w:rPr>
          <w:rFonts w:hAnsi="宋体"/>
        </w:rPr>
        <w:t>处收敛，在</w:t>
      </w:r>
      <w:r w:rsidR="00C556CF" w:rsidRPr="00025957">
        <w:rPr>
          <w:position w:val="-4"/>
        </w:rPr>
        <w:object w:dxaOrig="720" w:dyaOrig="240">
          <v:shape id="_x0000_i1141" type="#_x0000_t75" style="width:36pt;height:12pt" o:ole="">
            <v:imagedata r:id="rId241" o:title=""/>
          </v:shape>
          <o:OLEObject Type="Embed" ProgID="Equation.DSMT4" ShapeID="_x0000_i1141" DrawAspect="Content" ObjectID="_1697015292" r:id="rId242"/>
        </w:object>
      </w:r>
      <w:r w:rsidRPr="00D25075">
        <w:rPr>
          <w:rFonts w:hAnsi="宋体"/>
        </w:rPr>
        <w:t>处发散，则幂级数</w:t>
      </w:r>
      <w:r w:rsidR="00C556CF" w:rsidRPr="00C556CF">
        <w:rPr>
          <w:position w:val="-28"/>
        </w:rPr>
        <w:object w:dxaOrig="1320" w:dyaOrig="680">
          <v:shape id="_x0000_i1142" type="#_x0000_t75" style="width:66pt;height:34pt" o:ole="">
            <v:imagedata r:id="rId243" o:title=""/>
          </v:shape>
          <o:OLEObject Type="Embed" ProgID="Equation.DSMT4" ShapeID="_x0000_i1142" DrawAspect="Content" ObjectID="_1697015293" r:id="rId244"/>
        </w:object>
      </w:r>
      <w:r w:rsidRPr="00D25075">
        <w:rPr>
          <w:rFonts w:hAnsi="宋体"/>
        </w:rPr>
        <w:t>的收敛域为</w: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2760F2" w:rsidRDefault="002760F2" w:rsidP="00005D86">
      <w:pPr>
        <w:ind w:left="480" w:hangingChars="200" w:hanging="480"/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C556CF" w:rsidRPr="00C556CF">
        <w:rPr>
          <w:position w:val="-10"/>
        </w:rPr>
        <w:object w:dxaOrig="540" w:dyaOrig="320">
          <v:shape id="_x0000_i1143" type="#_x0000_t75" style="width:27pt;height:16pt" o:ole="">
            <v:imagedata r:id="rId245" o:title=""/>
          </v:shape>
          <o:OLEObject Type="Embed" ProgID="Equation.DSMT4" ShapeID="_x0000_i1143" DrawAspect="Content" ObjectID="_1697015294" r:id="rId246"/>
        </w:object>
      </w:r>
      <w:r>
        <w:rPr>
          <w:rFonts w:hAnsi="宋体" w:hint="eastAsia"/>
          <w:szCs w:val="21"/>
        </w:rPr>
        <w:t>．</w:t>
      </w:r>
      <w:r>
        <w:rPr>
          <w:rFonts w:hAnsi="宋体" w:hint="eastAsia"/>
        </w:rPr>
        <w:t>幂级数</w:t>
      </w:r>
      <w:r w:rsidR="00C556CF" w:rsidRPr="00C556CF">
        <w:rPr>
          <w:position w:val="-28"/>
        </w:rPr>
        <w:object w:dxaOrig="1280" w:dyaOrig="680">
          <v:shape id="_x0000_i1144" type="#_x0000_t75" style="width:64pt;height:34pt" o:ole="">
            <v:imagedata r:id="rId247" o:title=""/>
          </v:shape>
          <o:OLEObject Type="Embed" ProgID="Equation.DSMT4" ShapeID="_x0000_i1144" DrawAspect="Content" ObjectID="_1697015295" r:id="rId248"/>
        </w:object>
      </w:r>
      <w:r>
        <w:rPr>
          <w:rFonts w:hAnsi="宋体" w:hint="eastAsia"/>
        </w:rPr>
        <w:t>的收敛区间以</w:t>
      </w:r>
      <w:r w:rsidR="00C556CF" w:rsidRPr="00025957">
        <w:rPr>
          <w:position w:val="-4"/>
        </w:rPr>
        <w:object w:dxaOrig="700" w:dyaOrig="260">
          <v:shape id="_x0000_i1145" type="#_x0000_t75" style="width:35pt;height:13pt" o:ole="">
            <v:imagedata r:id="rId249" o:title=""/>
          </v:shape>
          <o:OLEObject Type="Embed" ProgID="Equation.DSMT4" ShapeID="_x0000_i1145" DrawAspect="Content" ObjectID="_1697015296" r:id="rId250"/>
        </w:object>
      </w:r>
      <w:r>
        <w:rPr>
          <w:rFonts w:hAnsi="宋体" w:hint="eastAsia"/>
        </w:rPr>
        <w:t>为中心，因为该级数在</w:t>
      </w:r>
      <w:r w:rsidR="00C556CF" w:rsidRPr="00C556CF">
        <w:rPr>
          <w:position w:val="-6"/>
        </w:rPr>
        <w:object w:dxaOrig="560" w:dyaOrig="279">
          <v:shape id="_x0000_i1146" type="#_x0000_t75" style="width:28pt;height:14pt" o:ole="">
            <v:imagedata r:id="rId251" o:title=""/>
          </v:shape>
          <o:OLEObject Type="Embed" ProgID="Equation.DSMT4" ShapeID="_x0000_i1146" DrawAspect="Content" ObjectID="_1697015297" r:id="rId252"/>
        </w:object>
      </w:r>
      <w:r>
        <w:rPr>
          <w:rFonts w:hAnsi="宋体" w:hint="eastAsia"/>
        </w:rPr>
        <w:t>处收敛，在</w:t>
      </w:r>
      <w:r w:rsidR="00C556CF" w:rsidRPr="00025957">
        <w:rPr>
          <w:position w:val="-4"/>
        </w:rPr>
        <w:object w:dxaOrig="720" w:dyaOrig="240">
          <v:shape id="_x0000_i1147" type="#_x0000_t75" style="width:36pt;height:12pt" o:ole="">
            <v:imagedata r:id="rId253" o:title=""/>
          </v:shape>
          <o:OLEObject Type="Embed" ProgID="Equation.DSMT4" ShapeID="_x0000_i1147" DrawAspect="Content" ObjectID="_1697015298" r:id="rId254"/>
        </w:object>
      </w:r>
      <w:r>
        <w:rPr>
          <w:rFonts w:hAnsi="宋体" w:hint="eastAsia"/>
        </w:rPr>
        <w:t>处发散，所以其收敛半径为</w:t>
      </w:r>
      <w:r w:rsidR="00C556CF" w:rsidRPr="00025957">
        <w:rPr>
          <w:position w:val="-4"/>
        </w:rPr>
        <w:object w:dxaOrig="180" w:dyaOrig="260">
          <v:shape id="_x0000_i1148" type="#_x0000_t75" style="width:9pt;height:13pt" o:ole="">
            <v:imagedata r:id="rId255" o:title=""/>
          </v:shape>
          <o:OLEObject Type="Embed" ProgID="Equation.DSMT4" ShapeID="_x0000_i1148" DrawAspect="Content" ObjectID="_1697015299" r:id="rId256"/>
        </w:object>
      </w:r>
      <w:r>
        <w:rPr>
          <w:rFonts w:hAnsi="宋体" w:hint="eastAsia"/>
        </w:rPr>
        <w:t>，收敛域为</w:t>
      </w:r>
      <w:r w:rsidR="00C556CF" w:rsidRPr="00C556CF">
        <w:rPr>
          <w:position w:val="-10"/>
        </w:rPr>
        <w:object w:dxaOrig="700" w:dyaOrig="320">
          <v:shape id="_x0000_i1149" type="#_x0000_t75" style="width:35pt;height:16pt" o:ole="">
            <v:imagedata r:id="rId257" o:title=""/>
          </v:shape>
          <o:OLEObject Type="Embed" ProgID="Equation.DSMT4" ShapeID="_x0000_i1149" DrawAspect="Content" ObjectID="_1697015300" r:id="rId258"/>
        </w:object>
      </w:r>
      <w:r>
        <w:rPr>
          <w:rFonts w:hint="eastAsia"/>
        </w:rPr>
        <w:t>，即</w:t>
      </w:r>
      <w:r w:rsidR="00C556CF" w:rsidRPr="00025957">
        <w:rPr>
          <w:position w:val="-4"/>
        </w:rPr>
        <w:object w:dxaOrig="1359" w:dyaOrig="260">
          <v:shape id="_x0000_i1150" type="#_x0000_t75" style="width:68pt;height:13pt" o:ole="">
            <v:imagedata r:id="rId259" o:title=""/>
          </v:shape>
          <o:OLEObject Type="Embed" ProgID="Equation.DSMT4" ShapeID="_x0000_i1150" DrawAspect="Content" ObjectID="_1697015301" r:id="rId260"/>
        </w:object>
      </w:r>
      <w:r>
        <w:rPr>
          <w:rFonts w:hint="eastAsia"/>
        </w:rPr>
        <w:t>时级数收敛，亦即</w:t>
      </w:r>
      <w:r w:rsidR="00C556CF" w:rsidRPr="00C556CF">
        <w:rPr>
          <w:position w:val="-28"/>
        </w:rPr>
        <w:object w:dxaOrig="740" w:dyaOrig="680">
          <v:shape id="_x0000_i1151" type="#_x0000_t75" style="width:37pt;height:34pt" o:ole="">
            <v:imagedata r:id="rId261" o:title=""/>
          </v:shape>
          <o:OLEObject Type="Embed" ProgID="Equation.DSMT4" ShapeID="_x0000_i1151" DrawAspect="Content" ObjectID="_1697015302" r:id="rId262"/>
        </w:object>
      </w:r>
      <w:r>
        <w:rPr>
          <w:rFonts w:hAnsi="宋体" w:hint="eastAsia"/>
        </w:rPr>
        <w:t>的收敛半径为</w:t>
      </w:r>
      <w:r>
        <w:rPr>
          <w:rFonts w:hAnsi="宋体" w:hint="eastAsia"/>
        </w:rPr>
        <w:t>2</w:t>
      </w:r>
      <w:r>
        <w:rPr>
          <w:rFonts w:hAnsi="宋体" w:hint="eastAsia"/>
        </w:rPr>
        <w:t>，收敛域为</w:t>
      </w:r>
      <w:r w:rsidR="00C556CF" w:rsidRPr="00C556CF">
        <w:rPr>
          <w:position w:val="-10"/>
        </w:rPr>
        <w:object w:dxaOrig="680" w:dyaOrig="320">
          <v:shape id="_x0000_i1152" type="#_x0000_t75" style="width:34pt;height:16pt" o:ole="">
            <v:imagedata r:id="rId263" o:title=""/>
          </v:shape>
          <o:OLEObject Type="Embed" ProgID="Equation.DSMT4" ShapeID="_x0000_i1152" DrawAspect="Content" ObjectID="_1697015303" r:id="rId264"/>
        </w:object>
      </w:r>
      <w:r w:rsidR="00005D86">
        <w:rPr>
          <w:rFonts w:hAnsi="宋体" w:hint="eastAsia"/>
        </w:rPr>
        <w:t>．</w:t>
      </w:r>
      <w:r>
        <w:rPr>
          <w:rFonts w:hAnsi="宋体" w:hint="eastAsia"/>
        </w:rPr>
        <w:t>则</w:t>
      </w:r>
      <w:r w:rsidR="00C556CF" w:rsidRPr="00C556CF">
        <w:rPr>
          <w:position w:val="-28"/>
        </w:rPr>
        <w:object w:dxaOrig="1280" w:dyaOrig="680">
          <v:shape id="_x0000_i1153" type="#_x0000_t75" style="width:64pt;height:34pt" o:ole="">
            <v:imagedata r:id="rId265" o:title=""/>
          </v:shape>
          <o:OLEObject Type="Embed" ProgID="Equation.DSMT4" ShapeID="_x0000_i1153" DrawAspect="Content" ObjectID="_1697015304" r:id="rId266"/>
        </w:object>
      </w:r>
      <w:r>
        <w:rPr>
          <w:rFonts w:hAnsi="宋体" w:hint="eastAsia"/>
        </w:rPr>
        <w:t>的收敛半径为</w:t>
      </w:r>
      <w:r w:rsidR="00C556CF" w:rsidRPr="00025957">
        <w:rPr>
          <w:position w:val="-4"/>
        </w:rPr>
        <w:object w:dxaOrig="180" w:dyaOrig="260">
          <v:shape id="_x0000_i1154" type="#_x0000_t75" style="width:9pt;height:13pt" o:ole="">
            <v:imagedata r:id="rId267" o:title=""/>
          </v:shape>
          <o:OLEObject Type="Embed" ProgID="Equation.DSMT4" ShapeID="_x0000_i1154" DrawAspect="Content" ObjectID="_1697015305" r:id="rId268"/>
        </w:object>
      </w:r>
      <w:r>
        <w:rPr>
          <w:rFonts w:hAnsi="宋体" w:hint="eastAsia"/>
        </w:rPr>
        <w:t>，由</w:t>
      </w:r>
      <w:r w:rsidR="00C556CF" w:rsidRPr="00C556CF">
        <w:rPr>
          <w:position w:val="-6"/>
        </w:rPr>
        <w:object w:dxaOrig="1359" w:dyaOrig="279">
          <v:shape id="_x0000_i1155" type="#_x0000_t75" style="width:68pt;height:14pt" o:ole="">
            <v:imagedata r:id="rId269" o:title=""/>
          </v:shape>
          <o:OLEObject Type="Embed" ProgID="Equation.DSMT4" ShapeID="_x0000_i1155" DrawAspect="Content" ObjectID="_1697015306" r:id="rId270"/>
        </w:object>
      </w:r>
      <w:r>
        <w:rPr>
          <w:rFonts w:hint="eastAsia"/>
        </w:rPr>
        <w:t>得</w:t>
      </w:r>
      <w:r w:rsidR="00C556CF" w:rsidRPr="00C556CF">
        <w:rPr>
          <w:position w:val="-6"/>
        </w:rPr>
        <w:object w:dxaOrig="880" w:dyaOrig="279">
          <v:shape id="_x0000_i1156" type="#_x0000_t75" style="width:44pt;height:14pt" o:ole="">
            <v:imagedata r:id="rId271" o:title=""/>
          </v:shape>
          <o:OLEObject Type="Embed" ProgID="Equation.DSMT4" ShapeID="_x0000_i1156" DrawAspect="Content" ObjectID="_1697015307" r:id="rId272"/>
        </w:object>
      </w:r>
      <w:r>
        <w:rPr>
          <w:rFonts w:hint="eastAsia"/>
        </w:rPr>
        <w:t>，即幂级数</w:t>
      </w:r>
      <w:r w:rsidR="00C556CF" w:rsidRPr="00C556CF">
        <w:rPr>
          <w:position w:val="-28"/>
        </w:rPr>
        <w:object w:dxaOrig="1280" w:dyaOrig="680">
          <v:shape id="_x0000_i1157" type="#_x0000_t75" style="width:64pt;height:34pt" o:ole="">
            <v:imagedata r:id="rId273" o:title=""/>
          </v:shape>
          <o:OLEObject Type="Embed" ProgID="Equation.DSMT4" ShapeID="_x0000_i1157" DrawAspect="Content" ObjectID="_1697015308" r:id="rId274"/>
        </w:object>
      </w:r>
      <w:r>
        <w:rPr>
          <w:rFonts w:hAnsi="宋体" w:hint="eastAsia"/>
        </w:rPr>
        <w:t>的收敛域为</w:t>
      </w:r>
      <w:r w:rsidR="00C556CF" w:rsidRPr="00C556CF">
        <w:rPr>
          <w:position w:val="-10"/>
        </w:rPr>
        <w:object w:dxaOrig="540" w:dyaOrig="320">
          <v:shape id="_x0000_i1158" type="#_x0000_t75" style="width:27pt;height:16pt" o:ole="">
            <v:imagedata r:id="rId275" o:title=""/>
          </v:shape>
          <o:OLEObject Type="Embed" ProgID="Equation.DSMT4" ShapeID="_x0000_i1158" DrawAspect="Content" ObjectID="_1697015309" r:id="rId276"/>
        </w:object>
      </w:r>
      <w:r w:rsidR="00005D86">
        <w:rPr>
          <w:rFonts w:hAnsi="宋体" w:hint="eastAsia"/>
        </w:rPr>
        <w:t>．</w:t>
      </w:r>
    </w:p>
    <w:p w:rsidR="002760F2" w:rsidRDefault="002760F2" w:rsidP="002760F2">
      <w:pPr>
        <w:rPr>
          <w:rFonts w:hAnsi="宋体"/>
        </w:rPr>
      </w:pPr>
    </w:p>
    <w:p w:rsidR="002760F2" w:rsidRPr="002760F2" w:rsidRDefault="002760F2" w:rsidP="002760F2">
      <w:pPr>
        <w:rPr>
          <w:rFonts w:hAnsi="宋体"/>
        </w:rPr>
      </w:pPr>
    </w:p>
    <w:p w:rsidR="002760F2" w:rsidRPr="00D25075" w:rsidRDefault="002760F2" w:rsidP="002760F2">
      <w:r>
        <w:rPr>
          <w:rFonts w:hAnsi="宋体"/>
        </w:rPr>
        <w:t>(</w:t>
      </w:r>
      <w:r w:rsidRPr="00D25075">
        <w:t>12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设曲面</w:t>
      </w:r>
      <w:r w:rsidR="00C556CF" w:rsidRPr="00025957">
        <w:rPr>
          <w:position w:val="-4"/>
        </w:rPr>
        <w:object w:dxaOrig="220" w:dyaOrig="240">
          <v:shape id="_x0000_i1159" type="#_x0000_t75" style="width:11pt;height:12pt" o:ole="">
            <v:imagedata r:id="rId277" o:title=""/>
          </v:shape>
          <o:OLEObject Type="Embed" ProgID="Equation.DSMT4" ShapeID="_x0000_i1159" DrawAspect="Content" ObjectID="_1697015310" r:id="rId278"/>
        </w:object>
      </w:r>
      <w:r w:rsidRPr="00D25075">
        <w:rPr>
          <w:rFonts w:hAnsi="宋体"/>
        </w:rPr>
        <w:t>是</w:t>
      </w:r>
      <w:r w:rsidR="00C556CF" w:rsidRPr="00C556CF">
        <w:rPr>
          <w:position w:val="-12"/>
        </w:rPr>
        <w:object w:dxaOrig="1640" w:dyaOrig="440">
          <v:shape id="_x0000_i1160" type="#_x0000_t75" style="width:82pt;height:22pt" o:ole="">
            <v:imagedata r:id="rId279" o:title=""/>
          </v:shape>
          <o:OLEObject Type="Embed" ProgID="Equation.DSMT4" ShapeID="_x0000_i1160" DrawAspect="Content" ObjectID="_1697015311" r:id="rId280"/>
        </w:object>
      </w:r>
      <w:r w:rsidRPr="00D25075">
        <w:rPr>
          <w:rFonts w:hAnsi="宋体"/>
        </w:rPr>
        <w:t>的上侧，则</w:t>
      </w:r>
      <w:r w:rsidR="00C556CF" w:rsidRPr="00C556CF">
        <w:rPr>
          <w:position w:val="-32"/>
        </w:rPr>
        <w:object w:dxaOrig="2920" w:dyaOrig="620">
          <v:shape id="_x0000_i1161" type="#_x0000_t75" style="width:146pt;height:31pt" o:ole="">
            <v:imagedata r:id="rId281" o:title=""/>
          </v:shape>
          <o:OLEObject Type="Embed" ProgID="Equation.DSMT4" ShapeID="_x0000_i1161" DrawAspect="Content" ObjectID="_1697015312" r:id="rId282"/>
        </w:objec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2760F2" w:rsidRDefault="002760F2" w:rsidP="002760F2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C556CF" w:rsidRPr="00C556CF">
        <w:rPr>
          <w:position w:val="-6"/>
        </w:rPr>
        <w:object w:dxaOrig="360" w:dyaOrig="260">
          <v:shape id="_x0000_i1162" type="#_x0000_t75" style="width:18pt;height:13pt" o:ole="">
            <v:imagedata r:id="rId283" o:title=""/>
          </v:shape>
          <o:OLEObject Type="Embed" ProgID="Equation.DSMT4" ShapeID="_x0000_i1162" DrawAspect="Content" ObjectID="_1697015313" r:id="rId284"/>
        </w:object>
      </w:r>
      <w:r>
        <w:rPr>
          <w:rFonts w:hAnsi="宋体" w:hint="eastAsia"/>
          <w:szCs w:val="21"/>
        </w:rPr>
        <w:t>．</w:t>
      </w:r>
      <w:r>
        <w:rPr>
          <w:rFonts w:hAnsi="宋体" w:hint="eastAsia"/>
        </w:rPr>
        <w:t>加</w:t>
      </w:r>
      <w:r w:rsidR="00C556CF" w:rsidRPr="00C556CF">
        <w:rPr>
          <w:position w:val="-12"/>
        </w:rPr>
        <w:object w:dxaOrig="2140" w:dyaOrig="380">
          <v:shape id="_x0000_i1163" type="#_x0000_t75" style="width:107pt;height:19pt" o:ole="">
            <v:imagedata r:id="rId285" o:title=""/>
          </v:shape>
          <o:OLEObject Type="Embed" ProgID="Equation.DSMT4" ShapeID="_x0000_i1163" DrawAspect="Content" ObjectID="_1697015314" r:id="rId286"/>
        </w:object>
      </w:r>
      <w:r>
        <w:rPr>
          <w:rFonts w:hAnsi="宋体" w:hint="eastAsia"/>
        </w:rPr>
        <w:t>的下侧，记</w:t>
      </w:r>
      <w:r w:rsidR="00C556CF" w:rsidRPr="00025957">
        <w:rPr>
          <w:position w:val="-4"/>
        </w:rPr>
        <w:object w:dxaOrig="220" w:dyaOrig="240">
          <v:shape id="_x0000_i1164" type="#_x0000_t75" style="width:11pt;height:12pt" o:ole="">
            <v:imagedata r:id="rId287" o:title=""/>
          </v:shape>
          <o:OLEObject Type="Embed" ProgID="Equation.DSMT4" ShapeID="_x0000_i1164" DrawAspect="Content" ObjectID="_1697015315" r:id="rId288"/>
        </w:object>
      </w:r>
      <w:r>
        <w:rPr>
          <w:rFonts w:hAnsi="宋体" w:hint="eastAsia"/>
        </w:rPr>
        <w:t>与</w:t>
      </w:r>
      <w:r w:rsidR="00C556CF" w:rsidRPr="00C556CF">
        <w:rPr>
          <w:position w:val="-12"/>
        </w:rPr>
        <w:object w:dxaOrig="279" w:dyaOrig="360">
          <v:shape id="_x0000_i1165" type="#_x0000_t75" style="width:14pt;height:18pt" o:ole="">
            <v:imagedata r:id="rId289" o:title=""/>
          </v:shape>
          <o:OLEObject Type="Embed" ProgID="Equation.DSMT4" ShapeID="_x0000_i1165" DrawAspect="Content" ObjectID="_1697015316" r:id="rId290"/>
        </w:object>
      </w:r>
      <w:r>
        <w:rPr>
          <w:rFonts w:hAnsi="宋体" w:hint="eastAsia"/>
        </w:rPr>
        <w:t>所围空间区域为</w:t>
      </w:r>
      <w:r w:rsidR="00C556CF" w:rsidRPr="00025957">
        <w:rPr>
          <w:position w:val="-4"/>
        </w:rPr>
        <w:object w:dxaOrig="260" w:dyaOrig="260">
          <v:shape id="_x0000_i1166" type="#_x0000_t75" style="width:13pt;height:13pt" o:ole="">
            <v:imagedata r:id="rId291" o:title=""/>
          </v:shape>
          <o:OLEObject Type="Embed" ProgID="Equation.DSMT4" ShapeID="_x0000_i1166" DrawAspect="Content" ObjectID="_1697015317" r:id="rId292"/>
        </w:object>
      </w:r>
      <w:r>
        <w:rPr>
          <w:rFonts w:hAnsi="宋体" w:hint="eastAsia"/>
        </w:rPr>
        <w:t>，则</w:t>
      </w:r>
    </w:p>
    <w:p w:rsidR="002760F2" w:rsidRPr="00005D86" w:rsidRDefault="00C556CF" w:rsidP="00005D86">
      <w:pPr>
        <w:ind w:firstLineChars="200" w:firstLine="480"/>
        <w:jc w:val="center"/>
        <w:rPr>
          <w:rFonts w:hAnsi="宋体"/>
        </w:rPr>
      </w:pPr>
      <w:r w:rsidRPr="00C556CF">
        <w:rPr>
          <w:position w:val="-128"/>
        </w:rPr>
        <w:object w:dxaOrig="5899" w:dyaOrig="2680">
          <v:shape id="_x0000_i1167" type="#_x0000_t75" style="width:295pt;height:134pt" o:ole="">
            <v:imagedata r:id="rId293" o:title=""/>
          </v:shape>
          <o:OLEObject Type="Embed" ProgID="Equation.DSMT4" ShapeID="_x0000_i1167" DrawAspect="Content" ObjectID="_1697015318" r:id="rId294"/>
        </w:object>
      </w:r>
    </w:p>
    <w:p w:rsidR="002760F2" w:rsidRPr="00686C06" w:rsidRDefault="002760F2" w:rsidP="002760F2"/>
    <w:p w:rsidR="002760F2" w:rsidRDefault="002760F2" w:rsidP="002760F2">
      <w:pPr>
        <w:ind w:left="360" w:hangingChars="150" w:hanging="360"/>
        <w:rPr>
          <w:rFonts w:hAnsi="宋体"/>
        </w:rPr>
      </w:pPr>
    </w:p>
    <w:p w:rsidR="002760F2" w:rsidRPr="00D25075" w:rsidRDefault="002760F2" w:rsidP="00005D86">
      <w:pPr>
        <w:ind w:left="480" w:hangingChars="200" w:hanging="480"/>
      </w:pPr>
      <w:r>
        <w:rPr>
          <w:rFonts w:hAnsi="宋体"/>
        </w:rPr>
        <w:t>(</w:t>
      </w:r>
      <w:r w:rsidRPr="00D25075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</w:t>
      </w:r>
      <w:r w:rsidR="00C556CF" w:rsidRPr="00025957">
        <w:rPr>
          <w:position w:val="-4"/>
        </w:rPr>
        <w:object w:dxaOrig="240" w:dyaOrig="260">
          <v:shape id="_x0000_i1168" type="#_x0000_t75" style="width:12pt;height:13pt" o:ole="">
            <v:imagedata r:id="rId295" o:title=""/>
          </v:shape>
          <o:OLEObject Type="Embed" ProgID="Equation.DSMT4" ShapeID="_x0000_i1168" DrawAspect="Content" ObjectID="_1697015319" r:id="rId296"/>
        </w:object>
      </w:r>
      <w:r w:rsidRPr="00D25075">
        <w:rPr>
          <w:rFonts w:hAnsi="宋体"/>
        </w:rPr>
        <w:t>为</w:t>
      </w:r>
      <w:r w:rsidR="00C556CF" w:rsidRPr="00025957">
        <w:rPr>
          <w:position w:val="-4"/>
        </w:rPr>
        <w:object w:dxaOrig="180" w:dyaOrig="260">
          <v:shape id="_x0000_i1169" type="#_x0000_t75" style="width:9pt;height:13pt" o:ole="">
            <v:imagedata r:id="rId297" o:title=""/>
          </v:shape>
          <o:OLEObject Type="Embed" ProgID="Equation.DSMT4" ShapeID="_x0000_i1169" DrawAspect="Content" ObjectID="_1697015320" r:id="rId298"/>
        </w:object>
      </w:r>
      <w:r w:rsidRPr="00D25075">
        <w:rPr>
          <w:rFonts w:hAnsi="宋体"/>
        </w:rPr>
        <w:t>阶矩阵，</w:t>
      </w:r>
      <w:r w:rsidR="00C556CF" w:rsidRPr="00C556CF">
        <w:rPr>
          <w:position w:val="-12"/>
        </w:rPr>
        <w:object w:dxaOrig="600" w:dyaOrig="360">
          <v:shape id="_x0000_i1170" type="#_x0000_t75" style="width:30pt;height:18pt" o:ole="">
            <v:imagedata r:id="rId299" o:title=""/>
          </v:shape>
          <o:OLEObject Type="Embed" ProgID="Equation.DSMT4" ShapeID="_x0000_i1170" DrawAspect="Content" ObjectID="_1697015321" r:id="rId300"/>
        </w:object>
      </w:r>
      <w:r w:rsidRPr="00D25075">
        <w:rPr>
          <w:rFonts w:hAnsi="宋体"/>
        </w:rPr>
        <w:t>为线性无关的</w:t>
      </w:r>
      <w:r w:rsidR="00C556CF" w:rsidRPr="00025957">
        <w:rPr>
          <w:position w:val="-4"/>
        </w:rPr>
        <w:object w:dxaOrig="180" w:dyaOrig="260">
          <v:shape id="_x0000_i1171" type="#_x0000_t75" style="width:9pt;height:13pt" o:ole="">
            <v:imagedata r:id="rId301" o:title=""/>
          </v:shape>
          <o:OLEObject Type="Embed" ProgID="Equation.DSMT4" ShapeID="_x0000_i1171" DrawAspect="Content" ObjectID="_1697015322" r:id="rId302"/>
        </w:object>
      </w:r>
      <w:r w:rsidRPr="00D25075">
        <w:rPr>
          <w:rFonts w:hAnsi="宋体"/>
        </w:rPr>
        <w:t>维列向量，</w:t>
      </w:r>
      <w:r w:rsidR="00C556CF" w:rsidRPr="00C556CF">
        <w:rPr>
          <w:position w:val="-12"/>
        </w:rPr>
        <w:object w:dxaOrig="2280" w:dyaOrig="360">
          <v:shape id="_x0000_i1172" type="#_x0000_t75" style="width:114pt;height:18pt" o:ole="">
            <v:imagedata r:id="rId303" o:title=""/>
          </v:shape>
          <o:OLEObject Type="Embed" ProgID="Equation.DSMT4" ShapeID="_x0000_i1172" DrawAspect="Content" ObjectID="_1697015323" r:id="rId304"/>
        </w:object>
      </w:r>
      <w:r w:rsidRPr="00D25075">
        <w:rPr>
          <w:rFonts w:hAnsi="宋体"/>
        </w:rPr>
        <w:t>，则</w:t>
      </w:r>
      <w:r w:rsidR="00C556CF" w:rsidRPr="00025957">
        <w:rPr>
          <w:position w:val="-4"/>
        </w:rPr>
        <w:object w:dxaOrig="240" w:dyaOrig="260">
          <v:shape id="_x0000_i1173" type="#_x0000_t75" style="width:12pt;height:13pt" o:ole="">
            <v:imagedata r:id="rId305" o:title=""/>
          </v:shape>
          <o:OLEObject Type="Embed" ProgID="Equation.DSMT4" ShapeID="_x0000_i1173" DrawAspect="Content" ObjectID="_1697015324" r:id="rId306"/>
        </w:object>
      </w:r>
      <w:r w:rsidRPr="00D25075">
        <w:rPr>
          <w:rFonts w:hAnsi="宋体"/>
        </w:rPr>
        <w:t>的非零特征值为</w: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316F2F" w:rsidRDefault="002760F2" w:rsidP="002760F2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C556CF" w:rsidRPr="00025957">
        <w:rPr>
          <w:position w:val="-4"/>
        </w:rPr>
        <w:object w:dxaOrig="180" w:dyaOrig="260">
          <v:shape id="_x0000_i1174" type="#_x0000_t75" style="width:9pt;height:13pt" o:ole="">
            <v:imagedata r:id="rId307" o:title=""/>
          </v:shape>
          <o:OLEObject Type="Embed" ProgID="Equation.DSMT4" ShapeID="_x0000_i1174" DrawAspect="Content" ObjectID="_1697015325" r:id="rId308"/>
        </w:object>
      </w:r>
      <w:r>
        <w:rPr>
          <w:rFonts w:hAnsi="宋体" w:hint="eastAsia"/>
          <w:szCs w:val="21"/>
        </w:rPr>
        <w:t>．</w:t>
      </w:r>
      <w:r w:rsidR="00316F2F">
        <w:rPr>
          <w:rFonts w:hAnsi="宋体" w:hint="eastAsia"/>
          <w:szCs w:val="21"/>
        </w:rPr>
        <w:t>由已知条件有</w:t>
      </w:r>
    </w:p>
    <w:p w:rsidR="002760F2" w:rsidRPr="002760F2" w:rsidRDefault="00C556CF" w:rsidP="00316F2F">
      <w:pPr>
        <w:ind w:leftChars="200" w:left="480"/>
        <w:jc w:val="center"/>
        <w:outlineLvl w:val="0"/>
        <w:rPr>
          <w:rFonts w:hAnsi="宋体"/>
          <w:szCs w:val="21"/>
        </w:rPr>
      </w:pPr>
      <w:r w:rsidRPr="00C556CF">
        <w:rPr>
          <w:position w:val="-30"/>
        </w:rPr>
        <w:object w:dxaOrig="5300" w:dyaOrig="720">
          <v:shape id="_x0000_i1175" type="#_x0000_t75" style="width:265pt;height:36pt" o:ole="">
            <v:imagedata r:id="rId309" o:title=""/>
          </v:shape>
          <o:OLEObject Type="Embed" ProgID="Equation.DSMT4" ShapeID="_x0000_i1175" DrawAspect="Content" ObjectID="_1697015326" r:id="rId310"/>
        </w:object>
      </w:r>
    </w:p>
    <w:p w:rsidR="00316F2F" w:rsidRDefault="002760F2" w:rsidP="00316F2F">
      <w:pPr>
        <w:ind w:leftChars="200" w:left="480"/>
        <w:rPr>
          <w:rFonts w:hAnsi="宋体"/>
        </w:rPr>
      </w:pPr>
      <w:r>
        <w:rPr>
          <w:rFonts w:hAnsi="宋体" w:hint="eastAsia"/>
        </w:rPr>
        <w:t>记</w:t>
      </w:r>
      <w:r w:rsidR="00C556CF" w:rsidRPr="00C556CF">
        <w:rPr>
          <w:position w:val="-12"/>
        </w:rPr>
        <w:object w:dxaOrig="1160" w:dyaOrig="360">
          <v:shape id="_x0000_i1176" type="#_x0000_t75" style="width:58pt;height:18pt" o:ole="">
            <v:imagedata r:id="rId311" o:title=""/>
          </v:shape>
          <o:OLEObject Type="Embed" ProgID="Equation.DSMT4" ShapeID="_x0000_i1176" DrawAspect="Content" ObjectID="_1697015327" r:id="rId312"/>
        </w:object>
      </w:r>
      <w:r>
        <w:rPr>
          <w:rFonts w:hAnsi="宋体" w:hint="eastAsia"/>
        </w:rPr>
        <w:t>，</w:t>
      </w:r>
      <w:r w:rsidR="00C556CF" w:rsidRPr="00C556CF">
        <w:rPr>
          <w:position w:val="-30"/>
        </w:rPr>
        <w:object w:dxaOrig="1160" w:dyaOrig="720">
          <v:shape id="_x0000_i1177" type="#_x0000_t75" style="width:58pt;height:36pt" o:ole="">
            <v:imagedata r:id="rId313" o:title=""/>
          </v:shape>
          <o:OLEObject Type="Embed" ProgID="Equation.DSMT4" ShapeID="_x0000_i1177" DrawAspect="Content" ObjectID="_1697015328" r:id="rId314"/>
        </w:object>
      </w:r>
      <w:r>
        <w:rPr>
          <w:rFonts w:hAnsi="宋体" w:hint="eastAsia"/>
        </w:rPr>
        <w:t>，则</w:t>
      </w:r>
      <w:r w:rsidR="00C556CF" w:rsidRPr="00025957">
        <w:rPr>
          <w:position w:val="-4"/>
        </w:rPr>
        <w:object w:dxaOrig="900" w:dyaOrig="260">
          <v:shape id="_x0000_i1178" type="#_x0000_t75" style="width:45pt;height:13pt" o:ole="">
            <v:imagedata r:id="rId315" o:title=""/>
          </v:shape>
          <o:OLEObject Type="Embed" ProgID="Equation.DSMT4" ShapeID="_x0000_i1178" DrawAspect="Content" ObjectID="_1697015329" r:id="rId316"/>
        </w:object>
      </w:r>
      <w:r w:rsidR="00316F2F">
        <w:rPr>
          <w:rFonts w:hAnsi="宋体" w:hint="eastAsia"/>
        </w:rPr>
        <w:t>．</w:t>
      </w:r>
      <w:r>
        <w:rPr>
          <w:rFonts w:hAnsi="宋体" w:hint="eastAsia"/>
        </w:rPr>
        <w:t>因为</w:t>
      </w:r>
      <w:r w:rsidR="00C556CF" w:rsidRPr="00C556CF">
        <w:rPr>
          <w:position w:val="-12"/>
        </w:rPr>
        <w:object w:dxaOrig="600" w:dyaOrig="360">
          <v:shape id="_x0000_i1179" type="#_x0000_t75" style="width:30pt;height:18pt" o:ole="">
            <v:imagedata r:id="rId317" o:title=""/>
          </v:shape>
          <o:OLEObject Type="Embed" ProgID="Equation.DSMT4" ShapeID="_x0000_i1179" DrawAspect="Content" ObjectID="_1697015330" r:id="rId318"/>
        </w:object>
      </w:r>
      <w:r>
        <w:rPr>
          <w:rFonts w:hAnsi="宋体" w:hint="eastAsia"/>
        </w:rPr>
        <w:t>线性无关，所以</w:t>
      </w:r>
      <w:r w:rsidR="00C556CF" w:rsidRPr="00025957">
        <w:rPr>
          <w:position w:val="-4"/>
        </w:rPr>
        <w:object w:dxaOrig="220" w:dyaOrig="240">
          <v:shape id="_x0000_i1180" type="#_x0000_t75" style="width:11pt;height:12pt" o:ole="">
            <v:imagedata r:id="rId319" o:title=""/>
          </v:shape>
          <o:OLEObject Type="Embed" ProgID="Equation.DSMT4" ShapeID="_x0000_i1180" DrawAspect="Content" ObjectID="_1697015331" r:id="rId320"/>
        </w:object>
      </w:r>
      <w:r>
        <w:rPr>
          <w:rFonts w:hAnsi="宋体" w:hint="eastAsia"/>
        </w:rPr>
        <w:t>可逆</w:t>
      </w:r>
      <w:r w:rsidR="00316F2F">
        <w:rPr>
          <w:rFonts w:hAnsi="宋体" w:hint="eastAsia"/>
        </w:rPr>
        <w:t>．</w:t>
      </w:r>
      <w:r>
        <w:rPr>
          <w:rFonts w:hAnsi="宋体" w:hint="eastAsia"/>
        </w:rPr>
        <w:t>从而</w:t>
      </w:r>
      <w:r w:rsidR="00C556CF" w:rsidRPr="00025957">
        <w:rPr>
          <w:position w:val="-4"/>
        </w:rPr>
        <w:object w:dxaOrig="1060" w:dyaOrig="300">
          <v:shape id="_x0000_i1181" type="#_x0000_t75" style="width:53pt;height:15pt" o:ole="">
            <v:imagedata r:id="rId321" o:title=""/>
          </v:shape>
          <o:OLEObject Type="Embed" ProgID="Equation.DSMT4" ShapeID="_x0000_i1181" DrawAspect="Content" ObjectID="_1697015332" r:id="rId322"/>
        </w:object>
      </w:r>
      <w:r>
        <w:rPr>
          <w:rFonts w:hAnsi="宋体" w:hint="eastAsia"/>
        </w:rPr>
        <w:t>，即</w:t>
      </w:r>
      <w:r w:rsidR="00C556CF" w:rsidRPr="00025957">
        <w:rPr>
          <w:position w:val="-4"/>
        </w:rPr>
        <w:object w:dxaOrig="240" w:dyaOrig="260">
          <v:shape id="_x0000_i1182" type="#_x0000_t75" style="width:12pt;height:13pt" o:ole="">
            <v:imagedata r:id="rId323" o:title=""/>
          </v:shape>
          <o:OLEObject Type="Embed" ProgID="Equation.DSMT4" ShapeID="_x0000_i1182" DrawAspect="Content" ObjectID="_1697015333" r:id="rId324"/>
        </w:object>
      </w:r>
      <w:r>
        <w:rPr>
          <w:rFonts w:hAnsi="宋体" w:hint="eastAsia"/>
        </w:rPr>
        <w:t>与</w:t>
      </w:r>
      <w:r w:rsidR="00C556CF" w:rsidRPr="00025957">
        <w:rPr>
          <w:position w:val="-4"/>
        </w:rPr>
        <w:object w:dxaOrig="220" w:dyaOrig="240">
          <v:shape id="_x0000_i1183" type="#_x0000_t75" style="width:11pt;height:12pt" o:ole="">
            <v:imagedata r:id="rId325" o:title=""/>
          </v:shape>
          <o:OLEObject Type="Embed" ProgID="Equation.DSMT4" ShapeID="_x0000_i1183" DrawAspect="Content" ObjectID="_1697015334" r:id="rId326"/>
        </w:object>
      </w:r>
      <w:r>
        <w:rPr>
          <w:rFonts w:hAnsi="宋体" w:hint="eastAsia"/>
        </w:rPr>
        <w:t>相似</w:t>
      </w:r>
      <w:r w:rsidR="00316F2F">
        <w:rPr>
          <w:rFonts w:hAnsi="宋体" w:hint="eastAsia"/>
        </w:rPr>
        <w:t>．</w:t>
      </w:r>
      <w:r>
        <w:rPr>
          <w:rFonts w:hAnsi="宋体" w:hint="eastAsia"/>
        </w:rPr>
        <w:t>由</w:t>
      </w:r>
    </w:p>
    <w:p w:rsidR="00316F2F" w:rsidRDefault="00C556CF" w:rsidP="00316F2F">
      <w:pPr>
        <w:ind w:leftChars="200" w:left="480"/>
        <w:jc w:val="center"/>
        <w:rPr>
          <w:rFonts w:hAnsi="宋体"/>
        </w:rPr>
      </w:pPr>
      <w:r w:rsidRPr="00C556CF">
        <w:rPr>
          <w:position w:val="-30"/>
        </w:rPr>
        <w:object w:dxaOrig="3400" w:dyaOrig="720">
          <v:shape id="_x0000_i1184" type="#_x0000_t75" style="width:170pt;height:36pt" o:ole="">
            <v:imagedata r:id="rId327" o:title=""/>
          </v:shape>
          <o:OLEObject Type="Embed" ProgID="Equation.DSMT4" ShapeID="_x0000_i1184" DrawAspect="Content" ObjectID="_1697015335" r:id="rId328"/>
        </w:object>
      </w:r>
    </w:p>
    <w:p w:rsidR="002760F2" w:rsidRPr="00316F2F" w:rsidRDefault="002760F2" w:rsidP="00316F2F">
      <w:pPr>
        <w:ind w:leftChars="200" w:left="480"/>
        <w:rPr>
          <w:rFonts w:hAnsi="宋体"/>
        </w:rPr>
      </w:pPr>
      <w:r>
        <w:rPr>
          <w:rFonts w:hAnsi="宋体" w:hint="eastAsia"/>
        </w:rPr>
        <w:t>得</w:t>
      </w:r>
      <w:r w:rsidR="00C556CF" w:rsidRPr="00C556CF">
        <w:rPr>
          <w:position w:val="-6"/>
        </w:rPr>
        <w:object w:dxaOrig="580" w:dyaOrig="279">
          <v:shape id="_x0000_i1185" type="#_x0000_t75" style="width:29pt;height:14pt" o:ole="">
            <v:imagedata r:id="rId329" o:title=""/>
          </v:shape>
          <o:OLEObject Type="Embed" ProgID="Equation.DSMT4" ShapeID="_x0000_i1185" DrawAspect="Content" ObjectID="_1697015336" r:id="rId330"/>
        </w:object>
      </w:r>
      <w:r>
        <w:rPr>
          <w:rFonts w:hAnsi="宋体" w:hint="eastAsia"/>
        </w:rPr>
        <w:t>及</w:t>
      </w:r>
      <w:r w:rsidR="00C556CF" w:rsidRPr="00C556CF">
        <w:rPr>
          <w:position w:val="-6"/>
        </w:rPr>
        <w:object w:dxaOrig="560" w:dyaOrig="279">
          <v:shape id="_x0000_i1186" type="#_x0000_t75" style="width:28pt;height:14pt" o:ole="">
            <v:imagedata r:id="rId331" o:title=""/>
          </v:shape>
          <o:OLEObject Type="Embed" ProgID="Equation.DSMT4" ShapeID="_x0000_i1186" DrawAspect="Content" ObjectID="_1697015337" r:id="rId332"/>
        </w:object>
      </w:r>
      <w:r>
        <w:rPr>
          <w:rFonts w:hAnsi="宋体" w:hint="eastAsia"/>
        </w:rPr>
        <w:t>为</w:t>
      </w:r>
      <w:r w:rsidR="00C556CF" w:rsidRPr="00025957">
        <w:rPr>
          <w:position w:val="-4"/>
        </w:rPr>
        <w:object w:dxaOrig="220" w:dyaOrig="240">
          <v:shape id="_x0000_i1187" type="#_x0000_t75" style="width:11pt;height:12pt" o:ole="">
            <v:imagedata r:id="rId333" o:title=""/>
          </v:shape>
          <o:OLEObject Type="Embed" ProgID="Equation.DSMT4" ShapeID="_x0000_i1187" DrawAspect="Content" ObjectID="_1697015338" r:id="rId334"/>
        </w:object>
      </w:r>
      <w:r>
        <w:rPr>
          <w:rFonts w:hAnsi="宋体" w:hint="eastAsia"/>
        </w:rPr>
        <w:t>的特征值</w:t>
      </w:r>
      <w:r w:rsidR="00316F2F">
        <w:rPr>
          <w:rFonts w:hAnsi="宋体" w:hint="eastAsia"/>
        </w:rPr>
        <w:t>．</w:t>
      </w:r>
      <w:r>
        <w:rPr>
          <w:rFonts w:hAnsi="宋体" w:hint="eastAsia"/>
        </w:rPr>
        <w:t>又相似矩阵有相同的特征值，故</w:t>
      </w:r>
      <w:r w:rsidR="00C556CF" w:rsidRPr="00025957">
        <w:rPr>
          <w:position w:val="-4"/>
        </w:rPr>
        <w:object w:dxaOrig="240" w:dyaOrig="260">
          <v:shape id="_x0000_i1188" type="#_x0000_t75" style="width:12pt;height:13pt" o:ole="">
            <v:imagedata r:id="rId335" o:title=""/>
          </v:shape>
          <o:OLEObject Type="Embed" ProgID="Equation.DSMT4" ShapeID="_x0000_i1188" DrawAspect="Content" ObjectID="_1697015339" r:id="rId336"/>
        </w:object>
      </w:r>
      <w:r>
        <w:rPr>
          <w:rFonts w:hAnsi="宋体" w:hint="eastAsia"/>
        </w:rPr>
        <w:t>的非零特征值为</w:t>
      </w:r>
      <w:r w:rsidR="00C556CF" w:rsidRPr="00025957">
        <w:rPr>
          <w:position w:val="-4"/>
        </w:rPr>
        <w:object w:dxaOrig="180" w:dyaOrig="260">
          <v:shape id="_x0000_i1189" type="#_x0000_t75" style="width:9pt;height:13pt" o:ole="">
            <v:imagedata r:id="rId337" o:title=""/>
          </v:shape>
          <o:OLEObject Type="Embed" ProgID="Equation.DSMT4" ShapeID="_x0000_i1189" DrawAspect="Content" ObjectID="_1697015340" r:id="rId338"/>
        </w:object>
      </w:r>
      <w:r w:rsidR="00316F2F">
        <w:rPr>
          <w:rFonts w:hAnsi="宋体" w:hint="eastAsia"/>
        </w:rPr>
        <w:t>．</w:t>
      </w:r>
    </w:p>
    <w:p w:rsidR="002760F2" w:rsidRPr="00686C06" w:rsidRDefault="002760F2" w:rsidP="002760F2"/>
    <w:p w:rsidR="002760F2" w:rsidRPr="002760F2" w:rsidRDefault="002760F2" w:rsidP="002760F2">
      <w:pPr>
        <w:ind w:left="720" w:hangingChars="300" w:hanging="720"/>
        <w:rPr>
          <w:rFonts w:hAnsi="宋体"/>
        </w:rPr>
      </w:pPr>
    </w:p>
    <w:p w:rsidR="002760F2" w:rsidRDefault="002760F2" w:rsidP="00DD37B4">
      <w:pPr>
        <w:ind w:left="480" w:hangingChars="200" w:hanging="480"/>
      </w:pPr>
      <w:r>
        <w:rPr>
          <w:rFonts w:hAnsi="宋体"/>
        </w:rPr>
        <w:t>(</w:t>
      </w:r>
      <w:r w:rsidRPr="00D25075">
        <w:t>14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设随机变量</w:t>
      </w:r>
      <w:r w:rsidR="00C556CF" w:rsidRPr="00025957">
        <w:rPr>
          <w:position w:val="-4"/>
        </w:rPr>
        <w:object w:dxaOrig="240" w:dyaOrig="240">
          <v:shape id="_x0000_i1190" type="#_x0000_t75" style="width:12pt;height:12pt" o:ole="">
            <v:imagedata r:id="rId339" o:title=""/>
          </v:shape>
          <o:OLEObject Type="Embed" ProgID="Equation.DSMT4" ShapeID="_x0000_i1190" DrawAspect="Content" ObjectID="_1697015341" r:id="rId340"/>
        </w:object>
      </w:r>
      <w:r w:rsidRPr="00D25075">
        <w:rPr>
          <w:rFonts w:hAnsi="宋体"/>
        </w:rPr>
        <w:t>服从参数为</w:t>
      </w:r>
      <w:r w:rsidR="00C556CF" w:rsidRPr="00025957">
        <w:rPr>
          <w:position w:val="-4"/>
        </w:rPr>
        <w:object w:dxaOrig="180" w:dyaOrig="260">
          <v:shape id="_x0000_i1191" type="#_x0000_t75" style="width:9pt;height:13pt" o:ole="">
            <v:imagedata r:id="rId341" o:title=""/>
          </v:shape>
          <o:OLEObject Type="Embed" ProgID="Equation.DSMT4" ShapeID="_x0000_i1191" DrawAspect="Content" ObjectID="_1697015342" r:id="rId342"/>
        </w:object>
      </w:r>
      <w:r w:rsidRPr="00D25075">
        <w:rPr>
          <w:rFonts w:hAnsi="宋体"/>
        </w:rPr>
        <w:t>的泊松分布，则</w:t>
      </w:r>
      <w:r w:rsidR="00C556CF" w:rsidRPr="00C556CF">
        <w:rPr>
          <w:position w:val="-16"/>
        </w:rPr>
        <w:object w:dxaOrig="1400" w:dyaOrig="440">
          <v:shape id="_x0000_i1192" type="#_x0000_t75" style="width:70pt;height:22pt" o:ole="">
            <v:imagedata r:id="rId343" o:title=""/>
          </v:shape>
          <o:OLEObject Type="Embed" ProgID="Equation.DSMT4" ShapeID="_x0000_i1192" DrawAspect="Content" ObjectID="_1697015343" r:id="rId344"/>
        </w:objec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316F2F" w:rsidRDefault="002760F2" w:rsidP="00316F2F">
      <w:pPr>
        <w:ind w:left="480" w:hangingChars="200" w:hanging="480"/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C556CF" w:rsidRPr="00C556CF">
        <w:rPr>
          <w:position w:val="-24"/>
        </w:rPr>
        <w:object w:dxaOrig="340" w:dyaOrig="620">
          <v:shape id="_x0000_i1193" type="#_x0000_t75" style="width:17pt;height:31pt" o:ole="">
            <v:imagedata r:id="rId345" o:title=""/>
          </v:shape>
          <o:OLEObject Type="Embed" ProgID="Equation.DSMT4" ShapeID="_x0000_i1193" DrawAspect="Content" ObjectID="_1697015344" r:id="rId346"/>
        </w:object>
      </w:r>
      <w:r>
        <w:rPr>
          <w:rFonts w:hAnsi="宋体" w:hint="eastAsia"/>
          <w:szCs w:val="21"/>
        </w:rPr>
        <w:t>．</w:t>
      </w:r>
      <w:r w:rsidRPr="00686C06">
        <w:rPr>
          <w:rFonts w:hAnsi="宋体"/>
        </w:rPr>
        <w:t>由</w:t>
      </w:r>
      <w:r w:rsidR="00C556CF" w:rsidRPr="00C556CF">
        <w:rPr>
          <w:position w:val="-10"/>
        </w:rPr>
        <w:object w:dxaOrig="1740" w:dyaOrig="360">
          <v:shape id="_x0000_i1194" type="#_x0000_t75" style="width:87pt;height:18pt" o:ole="">
            <v:imagedata r:id="rId347" o:title=""/>
          </v:shape>
          <o:OLEObject Type="Embed" ProgID="Equation.DSMT4" ShapeID="_x0000_i1194" DrawAspect="Content" ObjectID="_1697015345" r:id="rId348"/>
        </w:object>
      </w:r>
      <w:r w:rsidRPr="00686C06">
        <w:rPr>
          <w:rFonts w:hAnsi="宋体"/>
        </w:rPr>
        <w:t>，得</w:t>
      </w:r>
      <w:r w:rsidR="00C556CF" w:rsidRPr="00C556CF">
        <w:rPr>
          <w:position w:val="-10"/>
        </w:rPr>
        <w:object w:dxaOrig="1760" w:dyaOrig="360">
          <v:shape id="_x0000_i1195" type="#_x0000_t75" style="width:88pt;height:18pt" o:ole="">
            <v:imagedata r:id="rId349" o:title=""/>
          </v:shape>
          <o:OLEObject Type="Embed" ProgID="Equation.DSMT4" ShapeID="_x0000_i1195" DrawAspect="Content" ObjectID="_1697015346" r:id="rId350"/>
        </w:object>
      </w:r>
      <w:r w:rsidRPr="00686C06">
        <w:rPr>
          <w:rFonts w:hAnsi="宋体"/>
        </w:rPr>
        <w:t>，又因为</w:t>
      </w:r>
      <w:r w:rsidR="00C556CF" w:rsidRPr="00025957">
        <w:rPr>
          <w:position w:val="-4"/>
        </w:rPr>
        <w:object w:dxaOrig="240" w:dyaOrig="240">
          <v:shape id="_x0000_i1196" type="#_x0000_t75" style="width:12pt;height:12pt" o:ole="">
            <v:imagedata r:id="rId351" o:title=""/>
          </v:shape>
          <o:OLEObject Type="Embed" ProgID="Equation.DSMT4" ShapeID="_x0000_i1196" DrawAspect="Content" ObjectID="_1697015347" r:id="rId352"/>
        </w:object>
      </w:r>
      <w:r w:rsidRPr="00686C06">
        <w:rPr>
          <w:rFonts w:hAnsi="宋体"/>
        </w:rPr>
        <w:t>服从参数为</w:t>
      </w:r>
      <w:r w:rsidR="00C556CF" w:rsidRPr="00025957">
        <w:rPr>
          <w:position w:val="-4"/>
        </w:rPr>
        <w:object w:dxaOrig="180" w:dyaOrig="260">
          <v:shape id="_x0000_i1197" type="#_x0000_t75" style="width:9pt;height:13pt" o:ole="">
            <v:imagedata r:id="rId353" o:title=""/>
          </v:shape>
          <o:OLEObject Type="Embed" ProgID="Equation.DSMT4" ShapeID="_x0000_i1197" DrawAspect="Content" ObjectID="_1697015348" r:id="rId354"/>
        </w:object>
      </w:r>
      <w:r w:rsidRPr="00686C06">
        <w:rPr>
          <w:rFonts w:hAnsi="宋体"/>
        </w:rPr>
        <w:t>的泊松分布，所以</w:t>
      </w:r>
      <w:r w:rsidR="00C556CF" w:rsidRPr="00025957">
        <w:rPr>
          <w:position w:val="-4"/>
        </w:rPr>
        <w:object w:dxaOrig="1260" w:dyaOrig="260">
          <v:shape id="_x0000_i1198" type="#_x0000_t75" style="width:63pt;height:13pt" o:ole="">
            <v:imagedata r:id="rId355" o:title=""/>
          </v:shape>
          <o:OLEObject Type="Embed" ProgID="Equation.DSMT4" ShapeID="_x0000_i1198" DrawAspect="Content" ObjectID="_1697015349" r:id="rId356"/>
        </w:object>
      </w:r>
      <w:r w:rsidRPr="00686C06">
        <w:rPr>
          <w:rFonts w:hAnsi="宋体"/>
        </w:rPr>
        <w:t>，所以</w:t>
      </w:r>
      <w:r w:rsidR="00C556CF" w:rsidRPr="00025957">
        <w:rPr>
          <w:position w:val="-4"/>
        </w:rPr>
        <w:object w:dxaOrig="1460" w:dyaOrig="300">
          <v:shape id="_x0000_i1199" type="#_x0000_t75" style="width:73pt;height:15pt" o:ole="">
            <v:imagedata r:id="rId357" o:title=""/>
          </v:shape>
          <o:OLEObject Type="Embed" ProgID="Equation.DSMT4" ShapeID="_x0000_i1199" DrawAspect="Content" ObjectID="_1697015350" r:id="rId358"/>
        </w:object>
      </w:r>
      <w:r w:rsidRPr="00686C06">
        <w:rPr>
          <w:rFonts w:hAnsi="宋体"/>
        </w:rPr>
        <w:t>，所以</w:t>
      </w:r>
    </w:p>
    <w:p w:rsidR="002760F2" w:rsidRPr="002760F2" w:rsidRDefault="00C556CF" w:rsidP="00316F2F">
      <w:pPr>
        <w:ind w:leftChars="200" w:left="480"/>
        <w:jc w:val="center"/>
        <w:outlineLvl w:val="0"/>
        <w:rPr>
          <w:rFonts w:hAnsi="宋体"/>
          <w:szCs w:val="21"/>
        </w:rPr>
      </w:pPr>
      <w:r w:rsidRPr="00C556CF">
        <w:rPr>
          <w:position w:val="-24"/>
        </w:rPr>
        <w:object w:dxaOrig="2280" w:dyaOrig="660">
          <v:shape id="_x0000_i1200" type="#_x0000_t75" style="width:114pt;height:33pt" o:ole="">
            <v:imagedata r:id="rId359" o:title=""/>
          </v:shape>
          <o:OLEObject Type="Embed" ProgID="Equation.DSMT4" ShapeID="_x0000_i1200" DrawAspect="Content" ObjectID="_1697015351" r:id="rId360"/>
        </w:object>
      </w:r>
    </w:p>
    <w:p w:rsidR="002760F2" w:rsidRPr="002760F2" w:rsidRDefault="002760F2" w:rsidP="002760F2">
      <w:pPr>
        <w:ind w:left="720" w:hangingChars="300" w:hanging="720"/>
      </w:pPr>
    </w:p>
    <w:p w:rsidR="002760F2" w:rsidRPr="00D25075" w:rsidRDefault="002760F2" w:rsidP="002760F2">
      <w:pPr>
        <w:ind w:left="720" w:hangingChars="300" w:hanging="720"/>
      </w:pPr>
    </w:p>
    <w:p w:rsidR="002760F2" w:rsidRPr="00D25075" w:rsidRDefault="002760F2" w:rsidP="002760F2">
      <w:pPr>
        <w:pStyle w:val="1"/>
      </w:pPr>
      <w:r w:rsidRPr="00D25075">
        <w:lastRenderedPageBreak/>
        <w:t>三、解答题</w:t>
      </w:r>
      <w:r>
        <w:rPr>
          <w:rFonts w:hint="eastAsia"/>
        </w:rPr>
        <w:t>（</w:t>
      </w:r>
      <w:r w:rsidRPr="00D25075">
        <w:t>15</w:t>
      </w:r>
      <w:r>
        <w:rPr>
          <w:rFonts w:hint="eastAsia"/>
        </w:rPr>
        <w:t>~</w:t>
      </w:r>
      <w:r w:rsidRPr="00D25075">
        <w:t>23小题，共94分</w:t>
      </w:r>
      <w:r>
        <w:t>）</w:t>
      </w:r>
    </w:p>
    <w:p w:rsidR="002760F2" w:rsidRDefault="002760F2" w:rsidP="002760F2">
      <w:pPr>
        <w:rPr>
          <w:szCs w:val="21"/>
        </w:rPr>
      </w:pPr>
    </w:p>
    <w:p w:rsid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(15)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>
        <w:rPr>
          <w:rFonts w:hint="eastAsia"/>
        </w:rPr>
        <w:t>9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2760F2" w:rsidP="002760F2">
      <w:pPr>
        <w:ind w:firstLineChars="200" w:firstLine="480"/>
      </w:pPr>
      <w:r w:rsidRPr="00D25075">
        <w:rPr>
          <w:rFonts w:hAnsi="宋体"/>
        </w:rPr>
        <w:t>求极限</w:t>
      </w:r>
      <w:r w:rsidR="00C556CF" w:rsidRPr="00C556CF">
        <w:rPr>
          <w:position w:val="-24"/>
        </w:rPr>
        <w:object w:dxaOrig="2780" w:dyaOrig="700">
          <v:shape id="_x0000_i1201" type="#_x0000_t75" style="width:139pt;height:35pt" o:ole="">
            <v:imagedata r:id="rId361" o:title=""/>
          </v:shape>
          <o:OLEObject Type="Embed" ProgID="Equation.DSMT4" ShapeID="_x0000_i1201" DrawAspect="Content" ObjectID="_1697015352" r:id="rId362"/>
        </w:object>
      </w:r>
      <w:r w:rsidR="00852B84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013145" w:rsidRDefault="002760F2" w:rsidP="002760F2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013145">
        <w:rPr>
          <w:rFonts w:hint="eastAsia"/>
        </w:rPr>
        <w:t>由泰勒公式有</w:t>
      </w:r>
      <w:r w:rsidR="00C556CF" w:rsidRPr="00C556CF">
        <w:rPr>
          <w:position w:val="-24"/>
        </w:rPr>
        <w:object w:dxaOrig="2240" w:dyaOrig="620">
          <v:shape id="_x0000_i1202" type="#_x0000_t75" style="width:112pt;height:31pt" o:ole="">
            <v:imagedata r:id="rId363" o:title=""/>
          </v:shape>
          <o:OLEObject Type="Embed" ProgID="Equation.DSMT4" ShapeID="_x0000_i1202" DrawAspect="Content" ObjectID="_1697015353" r:id="rId364"/>
        </w:object>
      </w:r>
      <w:r w:rsidR="00013145">
        <w:rPr>
          <w:rFonts w:hAnsi="宋体" w:hint="eastAsia"/>
          <w:szCs w:val="21"/>
        </w:rPr>
        <w:t>，从而</w:t>
      </w:r>
    </w:p>
    <w:p w:rsidR="002760F2" w:rsidRDefault="00C556CF" w:rsidP="00013145">
      <w:pPr>
        <w:ind w:leftChars="200" w:left="480"/>
        <w:jc w:val="center"/>
        <w:outlineLvl w:val="0"/>
        <w:rPr>
          <w:rFonts w:hAnsi="宋体"/>
          <w:szCs w:val="21"/>
        </w:rPr>
      </w:pPr>
      <w:r w:rsidRPr="00C556CF">
        <w:rPr>
          <w:position w:val="-24"/>
        </w:rPr>
        <w:object w:dxaOrig="6080" w:dyaOrig="620">
          <v:shape id="_x0000_i1203" type="#_x0000_t75" style="width:304pt;height:31pt" o:ole="">
            <v:imagedata r:id="rId365" o:title=""/>
          </v:shape>
          <o:OLEObject Type="Embed" ProgID="Equation.DSMT4" ShapeID="_x0000_i1203" DrawAspect="Content" ObjectID="_1697015354" r:id="rId366"/>
        </w:object>
      </w:r>
    </w:p>
    <w:p w:rsidR="00013145" w:rsidRDefault="00013145" w:rsidP="00013145">
      <w:pPr>
        <w:ind w:leftChars="200" w:left="480"/>
        <w:outlineLvl w:val="0"/>
      </w:pPr>
      <w:r>
        <w:rPr>
          <w:rFonts w:hAnsi="宋体" w:hint="eastAsia"/>
          <w:szCs w:val="21"/>
        </w:rPr>
        <w:t>于是有</w:t>
      </w:r>
    </w:p>
    <w:p w:rsidR="002760F2" w:rsidRPr="00013145" w:rsidRDefault="00C556CF" w:rsidP="00013145">
      <w:pPr>
        <w:ind w:leftChars="200" w:left="480"/>
        <w:jc w:val="center"/>
        <w:outlineLvl w:val="0"/>
      </w:pPr>
      <w:r w:rsidRPr="00C556CF">
        <w:rPr>
          <w:position w:val="-24"/>
        </w:rPr>
        <w:object w:dxaOrig="7420" w:dyaOrig="900">
          <v:shape id="_x0000_i1204" type="#_x0000_t75" style="width:371pt;height:45pt" o:ole="">
            <v:imagedata r:id="rId367" o:title=""/>
          </v:shape>
          <o:OLEObject Type="Embed" ProgID="Equation.DSMT4" ShapeID="_x0000_i1204" DrawAspect="Content" ObjectID="_1697015355" r:id="rId368"/>
        </w:object>
      </w:r>
    </w:p>
    <w:p w:rsidR="002760F2" w:rsidRPr="00686C06" w:rsidRDefault="002760F2" w:rsidP="002760F2"/>
    <w:p w:rsidR="002760F2" w:rsidRPr="00D25075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(16)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>
        <w:rPr>
          <w:rFonts w:hint="eastAsia"/>
        </w:rPr>
        <w:t>9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2760F2" w:rsidP="00852B84">
      <w:pPr>
        <w:ind w:leftChars="200" w:left="480"/>
        <w:rPr>
          <w:szCs w:val="21"/>
        </w:rPr>
      </w:pPr>
      <w:r w:rsidRPr="00D25075">
        <w:rPr>
          <w:rFonts w:hAnsi="宋体"/>
          <w:szCs w:val="21"/>
        </w:rPr>
        <w:t>计算曲线积分</w:t>
      </w:r>
      <w:r w:rsidR="00C556CF" w:rsidRPr="00C556CF">
        <w:rPr>
          <w:position w:val="-18"/>
        </w:rPr>
        <w:object w:dxaOrig="2580" w:dyaOrig="480">
          <v:shape id="_x0000_i1205" type="#_x0000_t75" style="width:129pt;height:24pt" o:ole="">
            <v:imagedata r:id="rId369" o:title=""/>
          </v:shape>
          <o:OLEObject Type="Embed" ProgID="Equation.DSMT4" ShapeID="_x0000_i1205" DrawAspect="Content" ObjectID="_1697015356" r:id="rId370"/>
        </w:object>
      </w:r>
      <w:r w:rsidRPr="00D25075">
        <w:rPr>
          <w:rFonts w:hAnsi="宋体"/>
          <w:szCs w:val="21"/>
        </w:rPr>
        <w:t>，其中</w:t>
      </w:r>
      <w:r w:rsidR="00C556CF" w:rsidRPr="00025957">
        <w:rPr>
          <w:position w:val="-4"/>
        </w:rPr>
        <w:object w:dxaOrig="200" w:dyaOrig="240">
          <v:shape id="_x0000_i1206" type="#_x0000_t75" style="width:10pt;height:12pt" o:ole="">
            <v:imagedata r:id="rId371" o:title=""/>
          </v:shape>
          <o:OLEObject Type="Embed" ProgID="Equation.DSMT4" ShapeID="_x0000_i1206" DrawAspect="Content" ObjectID="_1697015357" r:id="rId372"/>
        </w:object>
      </w:r>
      <w:r w:rsidRPr="00D25075">
        <w:rPr>
          <w:rFonts w:hAnsi="宋体"/>
          <w:szCs w:val="21"/>
        </w:rPr>
        <w:t>是曲线</w:t>
      </w:r>
      <w:r w:rsidR="00C556CF" w:rsidRPr="00C556CF">
        <w:rPr>
          <w:position w:val="-10"/>
        </w:rPr>
        <w:object w:dxaOrig="920" w:dyaOrig="300">
          <v:shape id="_x0000_i1207" type="#_x0000_t75" style="width:46pt;height:15pt" o:ole="">
            <v:imagedata r:id="rId373" o:title=""/>
          </v:shape>
          <o:OLEObject Type="Embed" ProgID="Equation.DSMT4" ShapeID="_x0000_i1207" DrawAspect="Content" ObjectID="_1697015358" r:id="rId374"/>
        </w:object>
      </w:r>
      <w:r w:rsidRPr="00D25075">
        <w:rPr>
          <w:rFonts w:hAnsi="宋体"/>
          <w:szCs w:val="21"/>
        </w:rPr>
        <w:t>上从点</w:t>
      </w:r>
      <w:r w:rsidR="00C556CF" w:rsidRPr="00C556CF">
        <w:rPr>
          <w:position w:val="-14"/>
        </w:rPr>
        <w:object w:dxaOrig="580" w:dyaOrig="400">
          <v:shape id="_x0000_i1208" type="#_x0000_t75" style="width:29pt;height:20pt" o:ole="">
            <v:imagedata r:id="rId375" o:title=""/>
          </v:shape>
          <o:OLEObject Type="Embed" ProgID="Equation.DSMT4" ShapeID="_x0000_i1208" DrawAspect="Content" ObjectID="_1697015359" r:id="rId376"/>
        </w:object>
      </w:r>
      <w:r w:rsidRPr="00D25075">
        <w:rPr>
          <w:rFonts w:hAnsi="宋体"/>
          <w:szCs w:val="21"/>
        </w:rPr>
        <w:t>到点</w:t>
      </w:r>
      <w:r w:rsidR="00C556CF" w:rsidRPr="00C556CF">
        <w:rPr>
          <w:position w:val="-14"/>
        </w:rPr>
        <w:object w:dxaOrig="600" w:dyaOrig="400">
          <v:shape id="_x0000_i1209" type="#_x0000_t75" style="width:30pt;height:20pt" o:ole="">
            <v:imagedata r:id="rId377" o:title=""/>
          </v:shape>
          <o:OLEObject Type="Embed" ProgID="Equation.DSMT4" ShapeID="_x0000_i1209" DrawAspect="Content" ObjectID="_1697015360" r:id="rId378"/>
        </w:object>
      </w:r>
      <w:r w:rsidRPr="00D25075">
        <w:rPr>
          <w:rFonts w:hAnsi="宋体"/>
          <w:szCs w:val="21"/>
        </w:rPr>
        <w:t>的一段</w:t>
      </w:r>
      <w:r w:rsidR="00852B84">
        <w:rPr>
          <w:rFonts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Default="002760F2" w:rsidP="00013145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="00013145">
        <w:rPr>
          <w:rFonts w:hAnsi="宋体" w:hint="eastAsia"/>
        </w:rPr>
        <w:t xml:space="preserve"> </w:t>
      </w:r>
      <w:r>
        <w:rPr>
          <w:rFonts w:hAnsi="宋体" w:hint="eastAsia"/>
        </w:rPr>
        <w:t>取</w:t>
      </w:r>
      <w:r w:rsidR="00C556CF" w:rsidRPr="00C556CF">
        <w:rPr>
          <w:position w:val="-12"/>
        </w:rPr>
        <w:object w:dxaOrig="260" w:dyaOrig="360">
          <v:shape id="_x0000_i1210" type="#_x0000_t75" style="width:13pt;height:18pt" o:ole="">
            <v:imagedata r:id="rId379" o:title=""/>
          </v:shape>
          <o:OLEObject Type="Embed" ProgID="Equation.DSMT4" ShapeID="_x0000_i1210" DrawAspect="Content" ObjectID="_1697015361" r:id="rId380"/>
        </w:object>
      </w:r>
      <w:r>
        <w:rPr>
          <w:rFonts w:hAnsi="宋体" w:hint="eastAsia"/>
        </w:rPr>
        <w:t>为</w:t>
      </w:r>
      <w:r w:rsidR="00C556CF" w:rsidRPr="00025957">
        <w:rPr>
          <w:position w:val="-4"/>
        </w:rPr>
        <w:object w:dxaOrig="200" w:dyaOrig="200">
          <v:shape id="_x0000_i1211" type="#_x0000_t75" style="width:10pt;height:10pt" o:ole="">
            <v:imagedata r:id="rId381" o:title=""/>
          </v:shape>
          <o:OLEObject Type="Embed" ProgID="Equation.DSMT4" ShapeID="_x0000_i1211" DrawAspect="Content" ObjectID="_1697015362" r:id="rId382"/>
        </w:object>
      </w:r>
      <w:r>
        <w:rPr>
          <w:rFonts w:hAnsi="宋体" w:hint="eastAsia"/>
        </w:rPr>
        <w:t>轴上从点</w:t>
      </w:r>
      <w:r w:rsidR="00C556CF" w:rsidRPr="00C556CF">
        <w:rPr>
          <w:position w:val="-10"/>
        </w:rPr>
        <w:object w:dxaOrig="600" w:dyaOrig="320">
          <v:shape id="_x0000_i1212" type="#_x0000_t75" style="width:30pt;height:16pt" o:ole="">
            <v:imagedata r:id="rId383" o:title=""/>
          </v:shape>
          <o:OLEObject Type="Embed" ProgID="Equation.DSMT4" ShapeID="_x0000_i1212" DrawAspect="Content" ObjectID="_1697015363" r:id="rId384"/>
        </w:object>
      </w:r>
      <w:r>
        <w:rPr>
          <w:rFonts w:hAnsi="宋体" w:hint="eastAsia"/>
        </w:rPr>
        <w:t>到点</w:t>
      </w:r>
      <w:r w:rsidR="00C556CF" w:rsidRPr="00C556CF">
        <w:rPr>
          <w:position w:val="-10"/>
        </w:rPr>
        <w:object w:dxaOrig="560" w:dyaOrig="320">
          <v:shape id="_x0000_i1213" type="#_x0000_t75" style="width:28pt;height:16pt" o:ole="">
            <v:imagedata r:id="rId385" o:title=""/>
          </v:shape>
          <o:OLEObject Type="Embed" ProgID="Equation.DSMT4" ShapeID="_x0000_i1213" DrawAspect="Content" ObjectID="_1697015364" r:id="rId386"/>
        </w:object>
      </w:r>
      <w:r>
        <w:rPr>
          <w:rFonts w:hAnsi="宋体" w:hint="eastAsia"/>
        </w:rPr>
        <w:t>的一段，</w:t>
      </w:r>
      <w:r w:rsidR="00C556CF" w:rsidRPr="00025957">
        <w:rPr>
          <w:position w:val="-4"/>
        </w:rPr>
        <w:object w:dxaOrig="240" w:dyaOrig="240">
          <v:shape id="_x0000_i1214" type="#_x0000_t75" style="width:12pt;height:12pt" o:ole="">
            <v:imagedata r:id="rId387" o:title=""/>
          </v:shape>
          <o:OLEObject Type="Embed" ProgID="Equation.DSMT4" ShapeID="_x0000_i1214" DrawAspect="Content" ObjectID="_1697015365" r:id="rId388"/>
        </w:object>
      </w:r>
      <w:r>
        <w:rPr>
          <w:rFonts w:hAnsi="宋体" w:hint="eastAsia"/>
        </w:rPr>
        <w:t>是由</w:t>
      </w:r>
      <w:r w:rsidR="00C556CF" w:rsidRPr="00025957">
        <w:rPr>
          <w:position w:val="-4"/>
        </w:rPr>
        <w:object w:dxaOrig="200" w:dyaOrig="240">
          <v:shape id="_x0000_i1215" type="#_x0000_t75" style="width:10pt;height:12pt" o:ole="">
            <v:imagedata r:id="rId389" o:title=""/>
          </v:shape>
          <o:OLEObject Type="Embed" ProgID="Equation.DSMT4" ShapeID="_x0000_i1215" DrawAspect="Content" ObjectID="_1697015366" r:id="rId390"/>
        </w:object>
      </w:r>
      <w:r>
        <w:rPr>
          <w:rFonts w:hAnsi="宋体" w:hint="eastAsia"/>
        </w:rPr>
        <w:t>与</w:t>
      </w:r>
      <w:r w:rsidR="00C556CF" w:rsidRPr="00C556CF">
        <w:rPr>
          <w:position w:val="-12"/>
        </w:rPr>
        <w:object w:dxaOrig="260" w:dyaOrig="360">
          <v:shape id="_x0000_i1216" type="#_x0000_t75" style="width:13pt;height:18pt" o:ole="">
            <v:imagedata r:id="rId391" o:title=""/>
          </v:shape>
          <o:OLEObject Type="Embed" ProgID="Equation.DSMT4" ShapeID="_x0000_i1216" DrawAspect="Content" ObjectID="_1697015367" r:id="rId392"/>
        </w:object>
      </w:r>
      <w:r>
        <w:rPr>
          <w:rFonts w:hAnsi="宋体" w:hint="eastAsia"/>
        </w:rPr>
        <w:t>围成的区域</w:t>
      </w:r>
      <w:r w:rsidR="00013145">
        <w:rPr>
          <w:rFonts w:hAnsi="宋体" w:hint="eastAsia"/>
        </w:rPr>
        <w:t>，则</w:t>
      </w:r>
    </w:p>
    <w:p w:rsidR="002760F2" w:rsidRPr="00043B5F" w:rsidRDefault="00C556CF" w:rsidP="00013145">
      <w:pPr>
        <w:ind w:leftChars="200" w:left="480"/>
        <w:jc w:val="center"/>
        <w:rPr>
          <w:rFonts w:hAnsi="宋体"/>
        </w:rPr>
      </w:pPr>
      <w:r w:rsidRPr="00C556CF">
        <w:rPr>
          <w:position w:val="-168"/>
        </w:rPr>
        <w:object w:dxaOrig="5940" w:dyaOrig="3159">
          <v:shape id="_x0000_i1217" type="#_x0000_t75" style="width:297pt;height:158pt" o:ole="">
            <v:imagedata r:id="rId393" o:title=""/>
          </v:shape>
          <o:OLEObject Type="Embed" ProgID="Equation.DSMT4" ShapeID="_x0000_i1217" DrawAspect="Content" ObjectID="_1697015368" r:id="rId394"/>
        </w:object>
      </w:r>
    </w:p>
    <w:p w:rsidR="002760F2" w:rsidRPr="00686C06" w:rsidRDefault="002760F2" w:rsidP="002760F2">
      <w:pPr>
        <w:rPr>
          <w:szCs w:val="21"/>
        </w:rPr>
      </w:pPr>
    </w:p>
    <w:p w:rsidR="002760F2" w:rsidRP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(17)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2760F2" w:rsidP="002760F2">
      <w:pPr>
        <w:ind w:firstLineChars="200" w:firstLine="480"/>
        <w:rPr>
          <w:szCs w:val="21"/>
        </w:rPr>
      </w:pPr>
      <w:r w:rsidRPr="00D25075">
        <w:rPr>
          <w:rFonts w:hAnsi="宋体"/>
          <w:szCs w:val="21"/>
        </w:rPr>
        <w:t>已知曲线</w:t>
      </w:r>
      <w:r w:rsidR="00C556CF" w:rsidRPr="00C556CF">
        <w:rPr>
          <w:position w:val="-32"/>
        </w:rPr>
        <w:object w:dxaOrig="2060" w:dyaOrig="760">
          <v:shape id="_x0000_i1218" type="#_x0000_t75" style="width:103pt;height:38pt" o:ole="">
            <v:imagedata r:id="rId395" o:title=""/>
          </v:shape>
          <o:OLEObject Type="Embed" ProgID="Equation.DSMT4" ShapeID="_x0000_i1218" DrawAspect="Content" ObjectID="_1697015369" r:id="rId396"/>
        </w:object>
      </w:r>
      <w:r w:rsidRPr="00D25075">
        <w:rPr>
          <w:rFonts w:hAnsi="宋体"/>
          <w:szCs w:val="21"/>
        </w:rPr>
        <w:t>，求曲线</w:t>
      </w:r>
      <w:r w:rsidR="00C556CF" w:rsidRPr="00C556CF">
        <w:rPr>
          <w:position w:val="-6"/>
        </w:rPr>
        <w:object w:dxaOrig="220" w:dyaOrig="279">
          <v:shape id="_x0000_i1219" type="#_x0000_t75" style="width:11pt;height:14pt" o:ole="">
            <v:imagedata r:id="rId397" o:title=""/>
          </v:shape>
          <o:OLEObject Type="Embed" ProgID="Equation.DSMT4" ShapeID="_x0000_i1219" DrawAspect="Content" ObjectID="_1697015370" r:id="rId398"/>
        </w:object>
      </w:r>
      <w:r w:rsidRPr="00D25075">
        <w:rPr>
          <w:rFonts w:hAnsi="宋体"/>
          <w:szCs w:val="21"/>
        </w:rPr>
        <w:t>距离</w:t>
      </w:r>
      <w:r w:rsidR="00C556CF" w:rsidRPr="00C556CF">
        <w:rPr>
          <w:position w:val="-10"/>
        </w:rPr>
        <w:object w:dxaOrig="460" w:dyaOrig="320">
          <v:shape id="_x0000_i1220" type="#_x0000_t75" style="width:23pt;height:16pt" o:ole="">
            <v:imagedata r:id="rId399" o:title=""/>
          </v:shape>
          <o:OLEObject Type="Embed" ProgID="Equation.DSMT4" ShapeID="_x0000_i1220" DrawAspect="Content" ObjectID="_1697015371" r:id="rId400"/>
        </w:object>
      </w:r>
      <w:r w:rsidRPr="00D25075">
        <w:rPr>
          <w:rFonts w:hAnsi="宋体"/>
          <w:szCs w:val="21"/>
        </w:rPr>
        <w:t>面最远的点和最近的点</w:t>
      </w:r>
      <w:r w:rsidR="00852B84">
        <w:rPr>
          <w:rFonts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B43270" w:rsidRDefault="002760F2" w:rsidP="00B43270">
      <w:pPr>
        <w:ind w:left="480" w:hangingChars="200" w:hanging="480"/>
        <w:outlineLvl w:val="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int="eastAsia"/>
        </w:rPr>
        <w:t>点</w:t>
      </w:r>
      <w:r w:rsidR="00C556CF" w:rsidRPr="00C556CF">
        <w:rPr>
          <w:position w:val="-10"/>
        </w:rPr>
        <w:object w:dxaOrig="820" w:dyaOrig="320">
          <v:shape id="_x0000_i1221" type="#_x0000_t75" style="width:41pt;height:16pt" o:ole="">
            <v:imagedata r:id="rId401" o:title=""/>
          </v:shape>
          <o:OLEObject Type="Embed" ProgID="Equation.DSMT4" ShapeID="_x0000_i1221" DrawAspect="Content" ObjectID="_1697015372" r:id="rId402"/>
        </w:object>
      </w:r>
      <w:r>
        <w:rPr>
          <w:rFonts w:hint="eastAsia"/>
        </w:rPr>
        <w:t>到</w:t>
      </w:r>
      <w:r w:rsidR="00C556CF" w:rsidRPr="00C556CF">
        <w:rPr>
          <w:position w:val="-10"/>
        </w:rPr>
        <w:object w:dxaOrig="460" w:dyaOrig="320">
          <v:shape id="_x0000_i1222" type="#_x0000_t75" style="width:23pt;height:16pt" o:ole="">
            <v:imagedata r:id="rId403" o:title=""/>
          </v:shape>
          <o:OLEObject Type="Embed" ProgID="Equation.DSMT4" ShapeID="_x0000_i1222" DrawAspect="Content" ObjectID="_1697015373" r:id="rId404"/>
        </w:object>
      </w:r>
      <w:r>
        <w:rPr>
          <w:rFonts w:hint="eastAsia"/>
        </w:rPr>
        <w:t>面的距离为</w:t>
      </w:r>
      <w:r w:rsidR="00C556CF" w:rsidRPr="00C556CF">
        <w:rPr>
          <w:position w:val="-10"/>
        </w:rPr>
        <w:object w:dxaOrig="360" w:dyaOrig="320">
          <v:shape id="_x0000_i1223" type="#_x0000_t75" style="width:18pt;height:16pt" o:ole="">
            <v:imagedata r:id="rId405" o:title=""/>
          </v:shape>
          <o:OLEObject Type="Embed" ProgID="Equation.DSMT4" ShapeID="_x0000_i1223" DrawAspect="Content" ObjectID="_1697015374" r:id="rId406"/>
        </w:object>
      </w:r>
      <w:r>
        <w:rPr>
          <w:rFonts w:hint="eastAsia"/>
        </w:rPr>
        <w:t>，故求</w:t>
      </w:r>
      <w:r w:rsidR="00C556CF" w:rsidRPr="00C556CF">
        <w:rPr>
          <w:position w:val="-6"/>
        </w:rPr>
        <w:object w:dxaOrig="220" w:dyaOrig="279">
          <v:shape id="_x0000_i1224" type="#_x0000_t75" style="width:11pt;height:14pt" o:ole="">
            <v:imagedata r:id="rId407" o:title=""/>
          </v:shape>
          <o:OLEObject Type="Embed" ProgID="Equation.DSMT4" ShapeID="_x0000_i1224" DrawAspect="Content" ObjectID="_1697015375" r:id="rId408"/>
        </w:object>
      </w:r>
      <w:r>
        <w:rPr>
          <w:rFonts w:hint="eastAsia"/>
        </w:rPr>
        <w:t>上距离</w:t>
      </w:r>
      <w:r w:rsidR="00C556CF" w:rsidRPr="00C556CF">
        <w:rPr>
          <w:position w:val="-10"/>
        </w:rPr>
        <w:object w:dxaOrig="460" w:dyaOrig="320">
          <v:shape id="_x0000_i1225" type="#_x0000_t75" style="width:23pt;height:16pt" o:ole="">
            <v:imagedata r:id="rId409" o:title=""/>
          </v:shape>
          <o:OLEObject Type="Embed" ProgID="Equation.DSMT4" ShapeID="_x0000_i1225" DrawAspect="Content" ObjectID="_1697015376" r:id="rId410"/>
        </w:object>
      </w:r>
      <w:r>
        <w:rPr>
          <w:rFonts w:hint="eastAsia"/>
        </w:rPr>
        <w:t>面的最远点和最近点的坐标，等价于求函数</w:t>
      </w:r>
      <w:r w:rsidR="00C556CF" w:rsidRPr="00025957">
        <w:rPr>
          <w:position w:val="-4"/>
        </w:rPr>
        <w:object w:dxaOrig="680" w:dyaOrig="300">
          <v:shape id="_x0000_i1226" type="#_x0000_t75" style="width:34pt;height:15pt" o:ole="">
            <v:imagedata r:id="rId411" o:title=""/>
          </v:shape>
          <o:OLEObject Type="Embed" ProgID="Equation.DSMT4" ShapeID="_x0000_i1226" DrawAspect="Content" ObjectID="_1697015377" r:id="rId412"/>
        </w:object>
      </w:r>
      <w:r>
        <w:rPr>
          <w:rFonts w:hint="eastAsia"/>
        </w:rPr>
        <w:t>在条件</w:t>
      </w:r>
      <w:r w:rsidR="00C556CF" w:rsidRPr="00C556CF">
        <w:rPr>
          <w:position w:val="-10"/>
        </w:rPr>
        <w:object w:dxaOrig="1660" w:dyaOrig="360">
          <v:shape id="_x0000_i1227" type="#_x0000_t75" style="width:83pt;height:18pt" o:ole="">
            <v:imagedata r:id="rId413" o:title=""/>
          </v:shape>
          <o:OLEObject Type="Embed" ProgID="Equation.DSMT4" ShapeID="_x0000_i1227" DrawAspect="Content" ObjectID="_1697015378" r:id="rId414"/>
        </w:object>
      </w:r>
      <w:r>
        <w:rPr>
          <w:rFonts w:hint="eastAsia"/>
        </w:rPr>
        <w:t>与</w:t>
      </w:r>
      <w:r w:rsidR="00C556CF" w:rsidRPr="00C556CF">
        <w:rPr>
          <w:position w:val="-10"/>
        </w:rPr>
        <w:object w:dxaOrig="1380" w:dyaOrig="320">
          <v:shape id="_x0000_i1228" type="#_x0000_t75" style="width:69pt;height:16pt" o:ole="">
            <v:imagedata r:id="rId415" o:title=""/>
          </v:shape>
          <o:OLEObject Type="Embed" ProgID="Equation.DSMT4" ShapeID="_x0000_i1228" DrawAspect="Content" ObjectID="_1697015379" r:id="rId416"/>
        </w:object>
      </w:r>
      <w:r>
        <w:rPr>
          <w:rFonts w:hint="eastAsia"/>
        </w:rPr>
        <w:t>下的最大值点和最小值点</w:t>
      </w:r>
      <w:r w:rsidR="00B43270">
        <w:rPr>
          <w:rFonts w:hint="eastAsia"/>
        </w:rPr>
        <w:t>．</w:t>
      </w:r>
      <w:r>
        <w:rPr>
          <w:rFonts w:hint="eastAsia"/>
        </w:rPr>
        <w:t>令</w:t>
      </w:r>
    </w:p>
    <w:p w:rsidR="002760F2" w:rsidRPr="00B43270" w:rsidRDefault="00C556CF" w:rsidP="00B43270">
      <w:pPr>
        <w:ind w:leftChars="200" w:left="480"/>
        <w:jc w:val="center"/>
        <w:outlineLvl w:val="0"/>
        <w:rPr>
          <w:rFonts w:hAnsi="宋体"/>
          <w:szCs w:val="21"/>
        </w:rPr>
      </w:pPr>
      <w:r w:rsidRPr="00C556CF">
        <w:rPr>
          <w:position w:val="-10"/>
        </w:rPr>
        <w:object w:dxaOrig="5500" w:dyaOrig="360">
          <v:shape id="_x0000_i1229" type="#_x0000_t75" style="width:275pt;height:18pt" o:ole="">
            <v:imagedata r:id="rId417" o:title=""/>
          </v:shape>
          <o:OLEObject Type="Embed" ProgID="Equation.DSMT4" ShapeID="_x0000_i1229" DrawAspect="Content" ObjectID="_1697015380" r:id="rId418"/>
        </w:object>
      </w:r>
    </w:p>
    <w:p w:rsidR="00B43270" w:rsidRDefault="00B43270" w:rsidP="00B43270">
      <w:pPr>
        <w:ind w:leftChars="200" w:left="480"/>
      </w:pPr>
      <w:r>
        <w:rPr>
          <w:rFonts w:hint="eastAsia"/>
        </w:rPr>
        <w:lastRenderedPageBreak/>
        <w:t>则有</w:t>
      </w:r>
    </w:p>
    <w:p w:rsidR="002760F2" w:rsidRDefault="00C556CF" w:rsidP="00B43270">
      <w:pPr>
        <w:ind w:leftChars="200" w:left="480"/>
        <w:jc w:val="center"/>
      </w:pPr>
      <w:r w:rsidRPr="00C556CF">
        <w:rPr>
          <w:position w:val="-84"/>
        </w:rPr>
        <w:object w:dxaOrig="2400" w:dyaOrig="1800">
          <v:shape id="_x0000_i1230" type="#_x0000_t75" style="width:120pt;height:90pt" o:ole="">
            <v:imagedata r:id="rId419" o:title=""/>
          </v:shape>
          <o:OLEObject Type="Embed" ProgID="Equation.DSMT4" ShapeID="_x0000_i1230" DrawAspect="Content" ObjectID="_1697015381" r:id="rId420"/>
        </w:object>
      </w:r>
    </w:p>
    <w:p w:rsidR="002760F2" w:rsidRPr="00B43270" w:rsidRDefault="002760F2" w:rsidP="00B43270">
      <w:pPr>
        <w:autoSpaceDE w:val="0"/>
        <w:autoSpaceDN w:val="0"/>
        <w:adjustRightInd w:val="0"/>
        <w:ind w:leftChars="200" w:left="480"/>
        <w:jc w:val="left"/>
      </w:pPr>
      <w:r>
        <w:rPr>
          <w:rFonts w:hint="eastAsia"/>
        </w:rPr>
        <w:t>解得</w:t>
      </w:r>
      <w:r w:rsidR="00C556CF" w:rsidRPr="00C556CF">
        <w:rPr>
          <w:position w:val="-50"/>
        </w:rPr>
        <w:object w:dxaOrig="859" w:dyaOrig="1120">
          <v:shape id="_x0000_i1231" type="#_x0000_t75" style="width:43pt;height:56pt" o:ole="">
            <v:imagedata r:id="rId421" o:title=""/>
          </v:shape>
          <o:OLEObject Type="Embed" ProgID="Equation.DSMT4" ShapeID="_x0000_i1231" DrawAspect="Content" ObjectID="_1697015382" r:id="rId422"/>
        </w:object>
      </w:r>
      <w:r>
        <w:rPr>
          <w:rFonts w:hint="eastAsia"/>
        </w:rPr>
        <w:t>或</w:t>
      </w:r>
      <w:r w:rsidR="00C556CF" w:rsidRPr="00C556CF">
        <w:rPr>
          <w:position w:val="-50"/>
        </w:rPr>
        <w:object w:dxaOrig="700" w:dyaOrig="1120">
          <v:shape id="_x0000_i1232" type="#_x0000_t75" style="width:35pt;height:56pt" o:ole="">
            <v:imagedata r:id="rId423" o:title=""/>
          </v:shape>
          <o:OLEObject Type="Embed" ProgID="Equation.DSMT4" ShapeID="_x0000_i1232" DrawAspect="Content" ObjectID="_1697015383" r:id="rId424"/>
        </w:object>
      </w:r>
      <w:r w:rsidR="00B43270">
        <w:rPr>
          <w:rFonts w:hint="eastAsia"/>
        </w:rPr>
        <w:t>．</w:t>
      </w:r>
      <w:r w:rsidR="00B43270" w:rsidRPr="00B43270">
        <w:rPr>
          <w:rFonts w:hint="eastAsia"/>
        </w:rPr>
        <w:t>根据几何意义，曲线</w:t>
      </w:r>
      <w:r w:rsidR="00C556CF" w:rsidRPr="00C556CF">
        <w:rPr>
          <w:position w:val="-6"/>
        </w:rPr>
        <w:object w:dxaOrig="220" w:dyaOrig="279">
          <v:shape id="_x0000_i1233" type="#_x0000_t75" style="width:11pt;height:14pt" o:ole="">
            <v:imagedata r:id="rId425" o:title=""/>
          </v:shape>
          <o:OLEObject Type="Embed" ProgID="Equation.DSMT4" ShapeID="_x0000_i1233" DrawAspect="Content" ObjectID="_1697015384" r:id="rId426"/>
        </w:object>
      </w:r>
      <w:r w:rsidR="00B43270" w:rsidRPr="00B43270">
        <w:rPr>
          <w:rFonts w:hint="eastAsia"/>
        </w:rPr>
        <w:t>上存在距离</w:t>
      </w:r>
      <w:r w:rsidR="00C556CF" w:rsidRPr="00C556CF">
        <w:rPr>
          <w:position w:val="-10"/>
        </w:rPr>
        <w:object w:dxaOrig="460" w:dyaOrig="320">
          <v:shape id="_x0000_i1234" type="#_x0000_t75" style="width:23pt;height:16pt" o:ole="">
            <v:imagedata r:id="rId427" o:title=""/>
          </v:shape>
          <o:OLEObject Type="Embed" ProgID="Equation.DSMT4" ShapeID="_x0000_i1234" DrawAspect="Content" ObjectID="_1697015385" r:id="rId428"/>
        </w:object>
      </w:r>
      <w:r w:rsidR="00B43270" w:rsidRPr="00B43270">
        <w:rPr>
          <w:rFonts w:hint="eastAsia"/>
        </w:rPr>
        <w:t>面最远的点和最近的点，故所求点依次为</w:t>
      </w:r>
      <w:r w:rsidR="00C556CF" w:rsidRPr="00C556CF">
        <w:rPr>
          <w:position w:val="-10"/>
        </w:rPr>
        <w:object w:dxaOrig="1040" w:dyaOrig="320">
          <v:shape id="_x0000_i1235" type="#_x0000_t75" style="width:52pt;height:16pt" o:ole="">
            <v:imagedata r:id="rId429" o:title=""/>
          </v:shape>
          <o:OLEObject Type="Embed" ProgID="Equation.DSMT4" ShapeID="_x0000_i1235" DrawAspect="Content" ObjectID="_1697015386" r:id="rId430"/>
        </w:object>
      </w:r>
      <w:r w:rsidR="00B43270" w:rsidRPr="00B43270">
        <w:rPr>
          <w:rFonts w:hint="eastAsia"/>
        </w:rPr>
        <w:t>和</w:t>
      </w:r>
      <w:r w:rsidR="00C556CF" w:rsidRPr="00C556CF">
        <w:rPr>
          <w:position w:val="-10"/>
        </w:rPr>
        <w:object w:dxaOrig="720" w:dyaOrig="320">
          <v:shape id="_x0000_i1236" type="#_x0000_t75" style="width:36pt;height:16pt" o:ole="">
            <v:imagedata r:id="rId431" o:title=""/>
          </v:shape>
          <o:OLEObject Type="Embed" ProgID="Equation.DSMT4" ShapeID="_x0000_i1236" DrawAspect="Content" ObjectID="_1697015387" r:id="rId432"/>
        </w:object>
      </w:r>
      <w:r w:rsidR="00B43270" w:rsidRPr="00B43270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2760F2" w:rsidRDefault="002760F2" w:rsidP="002760F2">
      <w:pPr>
        <w:rPr>
          <w:szCs w:val="21"/>
        </w:rPr>
      </w:pPr>
    </w:p>
    <w:p w:rsidR="002760F2" w:rsidRDefault="002760F2" w:rsidP="002760F2">
      <w:pPr>
        <w:rPr>
          <w:rFonts w:hAnsi="宋体"/>
        </w:rPr>
      </w:pPr>
      <w:bookmarkStart w:id="2" w:name="OLE_LINK3"/>
      <w:r w:rsidRPr="00D25075">
        <w:rPr>
          <w:szCs w:val="21"/>
        </w:rPr>
        <w:t>(18)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10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Pr="000D635C" w:rsidRDefault="002760F2" w:rsidP="00852B84">
      <w:pPr>
        <w:ind w:leftChars="200" w:left="480"/>
        <w:rPr>
          <w:rFonts w:hAnsi="宋体"/>
        </w:rPr>
      </w:pPr>
      <w:r>
        <w:rPr>
          <w:rFonts w:hAnsi="宋体" w:hint="eastAsia"/>
        </w:rPr>
        <w:t>设</w:t>
      </w:r>
      <w:r w:rsidR="00C556CF" w:rsidRPr="00C556CF">
        <w:rPr>
          <w:position w:val="-14"/>
        </w:rPr>
        <w:object w:dxaOrig="580" w:dyaOrig="400">
          <v:shape id="_x0000_i1237" type="#_x0000_t75" style="width:29pt;height:20pt" o:ole="">
            <v:imagedata r:id="rId433" o:title=""/>
          </v:shape>
          <o:OLEObject Type="Embed" ProgID="Equation.DSMT4" ShapeID="_x0000_i1237" DrawAspect="Content" ObjectID="_1697015388" r:id="rId434"/>
        </w:object>
      </w:r>
      <w:r w:rsidR="009A383B">
        <w:rPr>
          <w:rFonts w:hint="eastAsia"/>
          <w:szCs w:val="21"/>
        </w:rPr>
        <w:t>是连续函数．</w:t>
      </w:r>
    </w:p>
    <w:p w:rsidR="002760F2" w:rsidRDefault="002760F2" w:rsidP="00852B84">
      <w:pPr>
        <w:ind w:leftChars="200" w:left="480"/>
        <w:rPr>
          <w:szCs w:val="21"/>
        </w:rPr>
      </w:pPr>
      <w:r>
        <w:rPr>
          <w:rFonts w:hAnsi="宋体" w:hint="eastAsia"/>
        </w:rPr>
        <w:t>(</w:t>
      </w:r>
      <w:r w:rsidR="009964B9" w:rsidRPr="009964B9">
        <w:rPr>
          <w:rFonts w:hAnsi="宋体" w:hint="eastAsia"/>
        </w:rPr>
        <w:t>Ⅰ</w:t>
      </w:r>
      <w:r>
        <w:rPr>
          <w:rFonts w:hAnsi="宋体" w:hint="eastAsia"/>
        </w:rPr>
        <w:t xml:space="preserve">) </w:t>
      </w:r>
      <w:r>
        <w:rPr>
          <w:rFonts w:hAnsi="宋体" w:hint="eastAsia"/>
        </w:rPr>
        <w:t>利用定义证明</w:t>
      </w:r>
      <w:r w:rsidRPr="00D25075">
        <w:rPr>
          <w:rFonts w:hAnsi="宋体"/>
          <w:szCs w:val="21"/>
        </w:rPr>
        <w:t>函数</w:t>
      </w:r>
      <w:r w:rsidR="00C556CF" w:rsidRPr="00C556CF">
        <w:rPr>
          <w:position w:val="-18"/>
        </w:rPr>
        <w:object w:dxaOrig="1740" w:dyaOrig="520">
          <v:shape id="_x0000_i1238" type="#_x0000_t75" style="width:87pt;height:26pt" o:ole="">
            <v:imagedata r:id="rId435" o:title=""/>
          </v:shape>
          <o:OLEObject Type="Embed" ProgID="Equation.DSMT4" ShapeID="_x0000_i1238" DrawAspect="Content" ObjectID="_1697015389" r:id="rId436"/>
        </w:object>
      </w:r>
      <w:r>
        <w:rPr>
          <w:rFonts w:hint="eastAsia"/>
          <w:szCs w:val="21"/>
        </w:rPr>
        <w:t>可导</w:t>
      </w:r>
      <w:r w:rsidRPr="00D25075">
        <w:rPr>
          <w:rFonts w:hAnsi="宋体"/>
          <w:szCs w:val="21"/>
        </w:rPr>
        <w:t>，且</w:t>
      </w:r>
      <w:r w:rsidR="00C556CF" w:rsidRPr="00C556CF">
        <w:rPr>
          <w:position w:val="-14"/>
        </w:rPr>
        <w:object w:dxaOrig="1340" w:dyaOrig="400">
          <v:shape id="_x0000_i1239" type="#_x0000_t75" style="width:67pt;height:20pt" o:ole="">
            <v:imagedata r:id="rId437" o:title=""/>
          </v:shape>
          <o:OLEObject Type="Embed" ProgID="Equation.DSMT4" ShapeID="_x0000_i1239" DrawAspect="Content" ObjectID="_1697015390" r:id="rId438"/>
        </w:object>
      </w:r>
      <w:r w:rsidR="00852B84">
        <w:rPr>
          <w:rFonts w:hint="eastAsia"/>
          <w:szCs w:val="21"/>
        </w:rPr>
        <w:t>．</w:t>
      </w:r>
    </w:p>
    <w:p w:rsidR="002760F2" w:rsidRDefault="002760F2" w:rsidP="00852B84">
      <w:pPr>
        <w:ind w:leftChars="200" w:left="960" w:hangingChars="200" w:hanging="480"/>
        <w:jc w:val="left"/>
        <w:rPr>
          <w:rFonts w:hAnsi="宋体"/>
        </w:rPr>
      </w:pPr>
      <w:r>
        <w:rPr>
          <w:rFonts w:hAnsi="宋体" w:hint="eastAsia"/>
        </w:rPr>
        <w:t>(</w:t>
      </w:r>
      <w:r w:rsidR="009964B9" w:rsidRPr="009964B9">
        <w:rPr>
          <w:rFonts w:hAnsi="宋体" w:hint="eastAsia"/>
        </w:rPr>
        <w:t>Ⅱ</w:t>
      </w:r>
      <w:r>
        <w:rPr>
          <w:rFonts w:hAnsi="宋体" w:hint="eastAsia"/>
        </w:rPr>
        <w:t xml:space="preserve">) </w:t>
      </w:r>
      <w:r w:rsidRPr="00D25075">
        <w:rPr>
          <w:rFonts w:hAnsi="宋体"/>
        </w:rPr>
        <w:t>当</w:t>
      </w:r>
      <w:r w:rsidR="00C556CF" w:rsidRPr="00C556CF">
        <w:rPr>
          <w:position w:val="-14"/>
        </w:rPr>
        <w:object w:dxaOrig="580" w:dyaOrig="400">
          <v:shape id="_x0000_i1240" type="#_x0000_t75" style="width:29pt;height:20pt" o:ole="">
            <v:imagedata r:id="rId439" o:title=""/>
          </v:shape>
          <o:OLEObject Type="Embed" ProgID="Equation.DSMT4" ShapeID="_x0000_i1240" DrawAspect="Content" ObjectID="_1697015391" r:id="rId440"/>
        </w:object>
      </w:r>
      <w:r w:rsidRPr="00D25075">
        <w:rPr>
          <w:rFonts w:hAnsi="宋体"/>
        </w:rPr>
        <w:t>是以</w:t>
      </w:r>
      <w:r w:rsidR="00C556CF" w:rsidRPr="00025957">
        <w:rPr>
          <w:position w:val="-4"/>
        </w:rPr>
        <w:object w:dxaOrig="180" w:dyaOrig="260">
          <v:shape id="_x0000_i1241" type="#_x0000_t75" style="width:9pt;height:13pt" o:ole="">
            <v:imagedata r:id="rId441" o:title=""/>
          </v:shape>
          <o:OLEObject Type="Embed" ProgID="Equation.DSMT4" ShapeID="_x0000_i1241" DrawAspect="Content" ObjectID="_1697015392" r:id="rId442"/>
        </w:object>
      </w:r>
      <w:r w:rsidRPr="00D25075">
        <w:rPr>
          <w:rFonts w:hAnsi="宋体"/>
        </w:rPr>
        <w:t>为周期的周期函数时，证明函数</w:t>
      </w:r>
      <w:r w:rsidR="00C556CF" w:rsidRPr="00C556CF">
        <w:rPr>
          <w:position w:val="-18"/>
        </w:rPr>
        <w:object w:dxaOrig="3120" w:dyaOrig="520">
          <v:shape id="_x0000_i1242" type="#_x0000_t75" style="width:156pt;height:26pt" o:ole="">
            <v:imagedata r:id="rId443" o:title=""/>
          </v:shape>
          <o:OLEObject Type="Embed" ProgID="Equation.DSMT4" ShapeID="_x0000_i1242" DrawAspect="Content" ObjectID="_1697015393" r:id="rId444"/>
        </w:object>
      </w:r>
      <w:r w:rsidRPr="00D25075">
        <w:rPr>
          <w:rFonts w:hAnsi="宋体"/>
        </w:rPr>
        <w:t>也是以</w:t>
      </w:r>
      <w:r w:rsidR="00C556CF" w:rsidRPr="00025957">
        <w:rPr>
          <w:position w:val="-4"/>
        </w:rPr>
        <w:object w:dxaOrig="180" w:dyaOrig="260">
          <v:shape id="_x0000_i1243" type="#_x0000_t75" style="width:9pt;height:13pt" o:ole="">
            <v:imagedata r:id="rId445" o:title=""/>
          </v:shape>
          <o:OLEObject Type="Embed" ProgID="Equation.DSMT4" ShapeID="_x0000_i1243" DrawAspect="Content" ObjectID="_1697015394" r:id="rId446"/>
        </w:object>
      </w:r>
      <w:r w:rsidRPr="00D25075">
        <w:rPr>
          <w:rFonts w:hAnsi="宋体"/>
        </w:rPr>
        <w:t>为周期的周期函数</w:t>
      </w:r>
      <w:r w:rsidR="00852B84">
        <w:rPr>
          <w:rFonts w:hAnsi="宋体" w:hint="eastAsia"/>
        </w:rPr>
        <w:t>．</w:t>
      </w:r>
    </w:p>
    <w:bookmarkEnd w:id="2"/>
    <w:p w:rsidR="002760F2" w:rsidRDefault="002760F2" w:rsidP="002760F2">
      <w:pPr>
        <w:outlineLvl w:val="0"/>
        <w:rPr>
          <w:szCs w:val="21"/>
        </w:rPr>
      </w:pPr>
    </w:p>
    <w:p w:rsidR="002760F2" w:rsidRPr="003C0E7A" w:rsidRDefault="002760F2" w:rsidP="002760F2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Pr="003C0E7A">
        <w:rPr>
          <w:rFonts w:hAnsi="宋体" w:hint="eastAsia"/>
          <w:szCs w:val="21"/>
        </w:rPr>
        <w:t>(</w:t>
      </w:r>
      <w:r w:rsidR="009964B9" w:rsidRPr="009964B9">
        <w:rPr>
          <w:rFonts w:hAnsi="宋体" w:hint="eastAsia"/>
          <w:szCs w:val="21"/>
        </w:rPr>
        <w:t>Ⅰ</w:t>
      </w:r>
      <w:r w:rsidRPr="003C0E7A">
        <w:rPr>
          <w:rFonts w:hAnsi="宋体" w:hint="eastAsia"/>
          <w:szCs w:val="21"/>
        </w:rPr>
        <w:t xml:space="preserve">) </w:t>
      </w:r>
      <w:r w:rsidRPr="003C0E7A">
        <w:rPr>
          <w:rFonts w:hAnsi="宋体" w:hint="eastAsia"/>
          <w:szCs w:val="21"/>
        </w:rPr>
        <w:t>对任意的</w:t>
      </w:r>
      <w:r w:rsidR="00C556CF" w:rsidRPr="00025957">
        <w:rPr>
          <w:position w:val="-4"/>
        </w:rPr>
        <w:object w:dxaOrig="200" w:dyaOrig="200">
          <v:shape id="_x0000_i1244" type="#_x0000_t75" style="width:10pt;height:10pt" o:ole="">
            <v:imagedata r:id="rId447" o:title=""/>
          </v:shape>
          <o:OLEObject Type="Embed" ProgID="Equation.DSMT4" ShapeID="_x0000_i1244" DrawAspect="Content" ObjectID="_1697015395" r:id="rId448"/>
        </w:object>
      </w:r>
      <w:r w:rsidRPr="003C0E7A">
        <w:rPr>
          <w:rFonts w:hAnsi="宋体" w:hint="eastAsia"/>
          <w:szCs w:val="21"/>
        </w:rPr>
        <w:t>，由于</w:t>
      </w:r>
      <w:r w:rsidR="00C556CF" w:rsidRPr="00C556CF">
        <w:rPr>
          <w:position w:val="-10"/>
        </w:rPr>
        <w:object w:dxaOrig="240" w:dyaOrig="320">
          <v:shape id="_x0000_i1245" type="#_x0000_t75" style="width:12pt;height:16pt" o:ole="">
            <v:imagedata r:id="rId449" o:title=""/>
          </v:shape>
          <o:OLEObject Type="Embed" ProgID="Equation.DSMT4" ShapeID="_x0000_i1245" DrawAspect="Content" ObjectID="_1697015396" r:id="rId450"/>
        </w:object>
      </w:r>
      <w:r w:rsidRPr="003C0E7A">
        <w:rPr>
          <w:rFonts w:hAnsi="宋体" w:hint="eastAsia"/>
          <w:szCs w:val="21"/>
        </w:rPr>
        <w:t>是连续函数，所以</w:t>
      </w:r>
    </w:p>
    <w:p w:rsidR="00CA0883" w:rsidRDefault="00C556CF" w:rsidP="00CA0883">
      <w:pPr>
        <w:ind w:leftChars="400" w:left="960"/>
        <w:jc w:val="center"/>
        <w:outlineLvl w:val="0"/>
        <w:rPr>
          <w:rFonts w:hAnsi="宋体"/>
          <w:szCs w:val="21"/>
        </w:rPr>
      </w:pPr>
      <w:r w:rsidRPr="00C556CF">
        <w:rPr>
          <w:position w:val="-74"/>
        </w:rPr>
        <w:object w:dxaOrig="5140" w:dyaOrig="1600">
          <v:shape id="_x0000_i1246" type="#_x0000_t75" style="width:257pt;height:80pt" o:ole="">
            <v:imagedata r:id="rId451" o:title=""/>
          </v:shape>
          <o:OLEObject Type="Embed" ProgID="Equation.DSMT4" ShapeID="_x0000_i1246" DrawAspect="Content" ObjectID="_1697015397" r:id="rId452"/>
        </w:object>
      </w:r>
    </w:p>
    <w:p w:rsidR="002760F2" w:rsidRDefault="002760F2" w:rsidP="00CA0883">
      <w:pPr>
        <w:ind w:leftChars="400" w:left="960"/>
        <w:outlineLvl w:val="0"/>
        <w:rPr>
          <w:rFonts w:hAnsi="宋体"/>
          <w:szCs w:val="21"/>
        </w:rPr>
      </w:pPr>
      <w:r>
        <w:rPr>
          <w:rFonts w:hAnsi="宋体" w:hint="eastAsia"/>
          <w:szCs w:val="21"/>
        </w:rPr>
        <w:t>其中</w:t>
      </w:r>
      <w:r w:rsidR="00C556CF" w:rsidRPr="00C556CF">
        <w:rPr>
          <w:position w:val="-10"/>
        </w:rPr>
        <w:object w:dxaOrig="200" w:dyaOrig="320">
          <v:shape id="_x0000_i1247" type="#_x0000_t75" style="width:10pt;height:16pt" o:ole="">
            <v:imagedata r:id="rId453" o:title=""/>
          </v:shape>
          <o:OLEObject Type="Embed" ProgID="Equation.DSMT4" ShapeID="_x0000_i1247" DrawAspect="Content" ObjectID="_1697015398" r:id="rId454"/>
        </w:object>
      </w:r>
      <w:r>
        <w:rPr>
          <w:rFonts w:hAnsi="宋体" w:hint="eastAsia"/>
          <w:szCs w:val="21"/>
        </w:rPr>
        <w:t>介于</w:t>
      </w:r>
      <w:r w:rsidR="00C556CF" w:rsidRPr="00025957">
        <w:rPr>
          <w:position w:val="-4"/>
        </w:rPr>
        <w:object w:dxaOrig="200" w:dyaOrig="200">
          <v:shape id="_x0000_i1248" type="#_x0000_t75" style="width:10pt;height:10pt" o:ole="">
            <v:imagedata r:id="rId455" o:title=""/>
          </v:shape>
          <o:OLEObject Type="Embed" ProgID="Equation.DSMT4" ShapeID="_x0000_i1248" DrawAspect="Content" ObjectID="_1697015399" r:id="rId456"/>
        </w:object>
      </w:r>
      <w:r>
        <w:rPr>
          <w:rFonts w:hAnsi="宋体" w:hint="eastAsia"/>
          <w:szCs w:val="21"/>
        </w:rPr>
        <w:t>与</w:t>
      </w:r>
      <w:r w:rsidR="00C556CF" w:rsidRPr="00025957">
        <w:rPr>
          <w:position w:val="-4"/>
        </w:rPr>
        <w:object w:dxaOrig="680" w:dyaOrig="260">
          <v:shape id="_x0000_i1249" type="#_x0000_t75" style="width:34pt;height:13pt" o:ole="">
            <v:imagedata r:id="rId457" o:title=""/>
          </v:shape>
          <o:OLEObject Type="Embed" ProgID="Equation.DSMT4" ShapeID="_x0000_i1249" DrawAspect="Content" ObjectID="_1697015400" r:id="rId458"/>
        </w:object>
      </w:r>
      <w:r>
        <w:rPr>
          <w:rFonts w:hAnsi="宋体" w:hint="eastAsia"/>
          <w:szCs w:val="21"/>
        </w:rPr>
        <w:t>之间</w:t>
      </w:r>
      <w:r w:rsidR="00CA0883">
        <w:rPr>
          <w:rFonts w:hAnsi="宋体" w:hint="eastAsia"/>
          <w:szCs w:val="21"/>
        </w:rPr>
        <w:t>．</w:t>
      </w:r>
      <w:r>
        <w:rPr>
          <w:rFonts w:hAnsi="宋体" w:hint="eastAsia"/>
          <w:szCs w:val="21"/>
        </w:rPr>
        <w:t>由于</w:t>
      </w:r>
      <w:r w:rsidR="00C556CF" w:rsidRPr="00C556CF">
        <w:rPr>
          <w:position w:val="-18"/>
        </w:rPr>
        <w:object w:dxaOrig="1620" w:dyaOrig="420">
          <v:shape id="_x0000_i1250" type="#_x0000_t75" style="width:81pt;height:21pt" o:ole="">
            <v:imagedata r:id="rId459" o:title=""/>
          </v:shape>
          <o:OLEObject Type="Embed" ProgID="Equation.DSMT4" ShapeID="_x0000_i1250" DrawAspect="Content" ObjectID="_1697015401" r:id="rId460"/>
        </w:object>
      </w:r>
      <w:r>
        <w:rPr>
          <w:rFonts w:hAnsi="宋体" w:hint="eastAsia"/>
          <w:szCs w:val="21"/>
        </w:rPr>
        <w:t>，可知函数</w:t>
      </w:r>
      <w:r w:rsidR="00C556CF" w:rsidRPr="00C556CF">
        <w:rPr>
          <w:position w:val="-10"/>
        </w:rPr>
        <w:object w:dxaOrig="520" w:dyaOrig="320">
          <v:shape id="_x0000_i1251" type="#_x0000_t75" style="width:26pt;height:16pt" o:ole="">
            <v:imagedata r:id="rId461" o:title=""/>
          </v:shape>
          <o:OLEObject Type="Embed" ProgID="Equation.DSMT4" ShapeID="_x0000_i1251" DrawAspect="Content" ObjectID="_1697015402" r:id="rId462"/>
        </w:object>
      </w:r>
      <w:r>
        <w:rPr>
          <w:rFonts w:hAnsi="宋体" w:hint="eastAsia"/>
          <w:szCs w:val="21"/>
        </w:rPr>
        <w:t>在</w:t>
      </w:r>
      <w:r w:rsidR="00C556CF" w:rsidRPr="00025957">
        <w:rPr>
          <w:position w:val="-4"/>
        </w:rPr>
        <w:object w:dxaOrig="200" w:dyaOrig="200">
          <v:shape id="_x0000_i1252" type="#_x0000_t75" style="width:10pt;height:10pt" o:ole="">
            <v:imagedata r:id="rId463" o:title=""/>
          </v:shape>
          <o:OLEObject Type="Embed" ProgID="Equation.DSMT4" ShapeID="_x0000_i1252" DrawAspect="Content" ObjectID="_1697015403" r:id="rId464"/>
        </w:object>
      </w:r>
      <w:r>
        <w:rPr>
          <w:rFonts w:hAnsi="宋体" w:hint="eastAsia"/>
          <w:szCs w:val="21"/>
        </w:rPr>
        <w:t>处可导，且</w:t>
      </w:r>
      <w:r w:rsidR="00C556CF" w:rsidRPr="00C556CF">
        <w:rPr>
          <w:position w:val="-10"/>
        </w:rPr>
        <w:object w:dxaOrig="1280" w:dyaOrig="320">
          <v:shape id="_x0000_i1253" type="#_x0000_t75" style="width:64pt;height:16pt" o:ole="">
            <v:imagedata r:id="rId465" o:title=""/>
          </v:shape>
          <o:OLEObject Type="Embed" ProgID="Equation.DSMT4" ShapeID="_x0000_i1253" DrawAspect="Content" ObjectID="_1697015404" r:id="rId466"/>
        </w:object>
      </w:r>
      <w:r w:rsidR="00CA0883">
        <w:rPr>
          <w:rFonts w:hAnsi="宋体" w:hint="eastAsia"/>
          <w:szCs w:val="21"/>
        </w:rPr>
        <w:t>．</w:t>
      </w:r>
    </w:p>
    <w:p w:rsidR="002760F2" w:rsidRPr="00CA3B20" w:rsidRDefault="002760F2" w:rsidP="00CA0883">
      <w:pPr>
        <w:ind w:leftChars="200" w:left="1920" w:hangingChars="600" w:hanging="1440"/>
        <w:outlineLvl w:val="0"/>
        <w:rPr>
          <w:rFonts w:hAnsi="宋体"/>
          <w:szCs w:val="21"/>
        </w:rPr>
      </w:pPr>
      <w:r w:rsidRPr="00CA3B20">
        <w:rPr>
          <w:rFonts w:hAnsi="宋体" w:hint="eastAsia"/>
          <w:szCs w:val="21"/>
        </w:rPr>
        <w:t>(</w:t>
      </w:r>
      <w:r w:rsidR="009964B9" w:rsidRPr="009964B9">
        <w:rPr>
          <w:rFonts w:hAnsi="宋体" w:hint="eastAsia"/>
          <w:szCs w:val="21"/>
        </w:rPr>
        <w:t>Ⅱ</w:t>
      </w:r>
      <w:r w:rsidRPr="00CA3B20">
        <w:rPr>
          <w:rFonts w:hAnsi="宋体" w:hint="eastAsia"/>
          <w:szCs w:val="21"/>
        </w:rPr>
        <w:t xml:space="preserve">) </w:t>
      </w:r>
      <w:r>
        <w:rPr>
          <w:rFonts w:hAnsi="宋体" w:hint="eastAsia"/>
          <w:szCs w:val="21"/>
        </w:rPr>
        <w:t>由于</w:t>
      </w:r>
      <w:r w:rsidR="00C556CF" w:rsidRPr="00C556CF">
        <w:rPr>
          <w:position w:val="-10"/>
        </w:rPr>
        <w:object w:dxaOrig="240" w:dyaOrig="320">
          <v:shape id="_x0000_i1254" type="#_x0000_t75" style="width:12pt;height:16pt" o:ole="">
            <v:imagedata r:id="rId467" o:title=""/>
          </v:shape>
          <o:OLEObject Type="Embed" ProgID="Equation.DSMT4" ShapeID="_x0000_i1254" DrawAspect="Content" ObjectID="_1697015405" r:id="rId468"/>
        </w:object>
      </w:r>
      <w:r>
        <w:rPr>
          <w:rFonts w:hAnsi="宋体" w:hint="eastAsia"/>
          <w:szCs w:val="21"/>
        </w:rPr>
        <w:t>是以</w:t>
      </w:r>
      <w:r w:rsidR="00C556CF" w:rsidRPr="00025957">
        <w:rPr>
          <w:position w:val="-4"/>
        </w:rPr>
        <w:object w:dxaOrig="180" w:dyaOrig="260">
          <v:shape id="_x0000_i1255" type="#_x0000_t75" style="width:9pt;height:13pt" o:ole="">
            <v:imagedata r:id="rId469" o:title=""/>
          </v:shape>
          <o:OLEObject Type="Embed" ProgID="Equation.DSMT4" ShapeID="_x0000_i1255" DrawAspect="Content" ObjectID="_1697015406" r:id="rId470"/>
        </w:object>
      </w:r>
      <w:r>
        <w:rPr>
          <w:rFonts w:hAnsi="宋体" w:hint="eastAsia"/>
          <w:szCs w:val="21"/>
        </w:rPr>
        <w:t>为周期的连续函数，所以对任意的</w:t>
      </w:r>
      <w:r w:rsidR="00C556CF" w:rsidRPr="00025957">
        <w:rPr>
          <w:position w:val="-4"/>
        </w:rPr>
        <w:object w:dxaOrig="200" w:dyaOrig="200">
          <v:shape id="_x0000_i1256" type="#_x0000_t75" style="width:10pt;height:10pt" o:ole="">
            <v:imagedata r:id="rId471" o:title=""/>
          </v:shape>
          <o:OLEObject Type="Embed" ProgID="Equation.DSMT4" ShapeID="_x0000_i1256" DrawAspect="Content" ObjectID="_1697015407" r:id="rId472"/>
        </w:object>
      </w:r>
      <w:r>
        <w:rPr>
          <w:rFonts w:hAnsi="宋体" w:hint="eastAsia"/>
          <w:szCs w:val="21"/>
        </w:rPr>
        <w:t>，有</w:t>
      </w:r>
    </w:p>
    <w:p w:rsidR="002760F2" w:rsidRDefault="00C556CF" w:rsidP="00CA0883">
      <w:pPr>
        <w:ind w:firstLineChars="400" w:firstLine="960"/>
        <w:jc w:val="center"/>
        <w:outlineLvl w:val="0"/>
        <w:rPr>
          <w:rFonts w:hAnsi="宋体"/>
          <w:szCs w:val="21"/>
        </w:rPr>
      </w:pPr>
      <w:r w:rsidRPr="00C556CF">
        <w:rPr>
          <w:position w:val="-100"/>
        </w:rPr>
        <w:object w:dxaOrig="6020" w:dyaOrig="2120">
          <v:shape id="_x0000_i1257" type="#_x0000_t75" style="width:301pt;height:106pt" o:ole="">
            <v:imagedata r:id="rId473" o:title=""/>
          </v:shape>
          <o:OLEObject Type="Embed" ProgID="Equation.DSMT4" ShapeID="_x0000_i1257" DrawAspect="Content" ObjectID="_1697015408" r:id="rId474"/>
        </w:object>
      </w:r>
    </w:p>
    <w:p w:rsidR="002760F2" w:rsidRDefault="002760F2" w:rsidP="002760F2">
      <w:pPr>
        <w:ind w:firstLineChars="407" w:firstLine="977"/>
        <w:outlineLvl w:val="0"/>
        <w:rPr>
          <w:rFonts w:hAnsi="宋体"/>
          <w:szCs w:val="21"/>
          <w:highlight w:val="green"/>
        </w:rPr>
      </w:pPr>
      <w:r>
        <w:rPr>
          <w:rFonts w:hAnsi="宋体" w:hint="eastAsia"/>
          <w:szCs w:val="21"/>
        </w:rPr>
        <w:t>即</w:t>
      </w:r>
      <w:r w:rsidR="00C556CF" w:rsidRPr="00C556CF">
        <w:rPr>
          <w:position w:val="-10"/>
        </w:rPr>
        <w:object w:dxaOrig="520" w:dyaOrig="320">
          <v:shape id="_x0000_i1258" type="#_x0000_t75" style="width:26pt;height:16pt" o:ole="">
            <v:imagedata r:id="rId475" o:title=""/>
          </v:shape>
          <o:OLEObject Type="Embed" ProgID="Equation.DSMT4" ShapeID="_x0000_i1258" DrawAspect="Content" ObjectID="_1697015409" r:id="rId476"/>
        </w:object>
      </w:r>
      <w:r>
        <w:rPr>
          <w:rFonts w:hAnsi="宋体" w:hint="eastAsia"/>
          <w:szCs w:val="21"/>
        </w:rPr>
        <w:t>是以</w:t>
      </w:r>
      <w:r w:rsidR="00C556CF" w:rsidRPr="00025957">
        <w:rPr>
          <w:position w:val="-4"/>
        </w:rPr>
        <w:object w:dxaOrig="180" w:dyaOrig="260">
          <v:shape id="_x0000_i1259" type="#_x0000_t75" style="width:9pt;height:13pt" o:ole="">
            <v:imagedata r:id="rId477" o:title=""/>
          </v:shape>
          <o:OLEObject Type="Embed" ProgID="Equation.DSMT4" ShapeID="_x0000_i1259" DrawAspect="Content" ObjectID="_1697015410" r:id="rId478"/>
        </w:object>
      </w:r>
      <w:r>
        <w:rPr>
          <w:rFonts w:hAnsi="宋体" w:hint="eastAsia"/>
          <w:szCs w:val="21"/>
        </w:rPr>
        <w:t>为周期的周期函数</w:t>
      </w:r>
      <w:r w:rsidR="00CA0883">
        <w:rPr>
          <w:rFonts w:hAnsi="宋体" w:hint="eastAsia"/>
          <w:szCs w:val="21"/>
        </w:rPr>
        <w:t>．</w:t>
      </w:r>
    </w:p>
    <w:p w:rsidR="002760F2" w:rsidRDefault="002760F2" w:rsidP="00CA0883">
      <w:pPr>
        <w:outlineLvl w:val="0"/>
        <w:rPr>
          <w:rFonts w:hAnsi="宋体"/>
          <w:szCs w:val="21"/>
          <w:highlight w:val="green"/>
        </w:rPr>
      </w:pPr>
    </w:p>
    <w:p w:rsidR="002760F2" w:rsidRPr="002760F2" w:rsidRDefault="002760F2" w:rsidP="002760F2"/>
    <w:p w:rsidR="002760F2" w:rsidRPr="00D25075" w:rsidRDefault="002760F2" w:rsidP="002760F2">
      <w:r w:rsidRPr="00D25075">
        <w:rPr>
          <w:szCs w:val="21"/>
        </w:rPr>
        <w:t>(19)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C556CF" w:rsidP="00852B84">
      <w:pPr>
        <w:ind w:leftChars="200" w:left="480"/>
        <w:rPr>
          <w:rFonts w:hAnsi="宋体"/>
          <w:szCs w:val="21"/>
        </w:rPr>
      </w:pPr>
      <w:r w:rsidRPr="00C556CF">
        <w:rPr>
          <w:position w:val="-14"/>
        </w:rPr>
        <w:object w:dxaOrig="1320" w:dyaOrig="400">
          <v:shape id="_x0000_i1260" type="#_x0000_t75" style="width:66pt;height:20pt" o:ole="">
            <v:imagedata r:id="rId479" o:title=""/>
          </v:shape>
          <o:OLEObject Type="Embed" ProgID="Equation.DSMT4" ShapeID="_x0000_i1260" DrawAspect="Content" ObjectID="_1697015411" r:id="rId480"/>
        </w:object>
      </w:r>
      <w:r w:rsidR="00CA0883">
        <w:rPr>
          <w:rFonts w:hint="eastAsia"/>
          <w:szCs w:val="21"/>
        </w:rPr>
        <w:t>（</w:t>
      </w:r>
      <w:r w:rsidRPr="00C556CF">
        <w:rPr>
          <w:position w:val="-6"/>
        </w:rPr>
        <w:object w:dxaOrig="940" w:dyaOrig="279">
          <v:shape id="_x0000_i1261" type="#_x0000_t75" style="width:47pt;height:14pt" o:ole="">
            <v:imagedata r:id="rId481" o:title=""/>
          </v:shape>
          <o:OLEObject Type="Embed" ProgID="Equation.DSMT4" ShapeID="_x0000_i1261" DrawAspect="Content" ObjectID="_1697015412" r:id="rId482"/>
        </w:object>
      </w:r>
      <w:r w:rsidR="00CA0883">
        <w:rPr>
          <w:rFonts w:hint="eastAsia"/>
          <w:szCs w:val="21"/>
        </w:rPr>
        <w:t>）</w:t>
      </w:r>
      <w:r w:rsidR="002760F2" w:rsidRPr="00D25075">
        <w:rPr>
          <w:rFonts w:hAnsi="宋体"/>
          <w:szCs w:val="21"/>
        </w:rPr>
        <w:t>展开成</w:t>
      </w:r>
      <w:r w:rsidR="00CA0883">
        <w:rPr>
          <w:rFonts w:hAnsi="宋体" w:hint="eastAsia"/>
          <w:szCs w:val="21"/>
        </w:rPr>
        <w:t>（</w:t>
      </w:r>
      <w:r w:rsidR="002760F2" w:rsidRPr="00D25075">
        <w:rPr>
          <w:rFonts w:hAnsi="宋体"/>
          <w:szCs w:val="21"/>
        </w:rPr>
        <w:t>以</w:t>
      </w:r>
      <w:r w:rsidRPr="00C556CF">
        <w:rPr>
          <w:position w:val="-6"/>
        </w:rPr>
        <w:object w:dxaOrig="340" w:dyaOrig="279">
          <v:shape id="_x0000_i1262" type="#_x0000_t75" style="width:17pt;height:14pt" o:ole="">
            <v:imagedata r:id="rId483" o:title=""/>
          </v:shape>
          <o:OLEObject Type="Embed" ProgID="Equation.DSMT4" ShapeID="_x0000_i1262" DrawAspect="Content" ObjectID="_1697015413" r:id="rId484"/>
        </w:object>
      </w:r>
      <w:r w:rsidR="002760F2" w:rsidRPr="00D25075">
        <w:rPr>
          <w:rFonts w:hAnsi="宋体"/>
          <w:szCs w:val="21"/>
        </w:rPr>
        <w:t>为周期的</w:t>
      </w:r>
      <w:r w:rsidR="00CA0883">
        <w:rPr>
          <w:rFonts w:hAnsi="宋体" w:hint="eastAsia"/>
          <w:szCs w:val="21"/>
        </w:rPr>
        <w:t>）</w:t>
      </w:r>
      <w:r w:rsidR="002760F2" w:rsidRPr="00D25075">
        <w:rPr>
          <w:rFonts w:hAnsi="宋体"/>
          <w:szCs w:val="21"/>
        </w:rPr>
        <w:t>余弦级数，并求级数</w:t>
      </w:r>
      <w:r w:rsidRPr="00C556CF">
        <w:rPr>
          <w:position w:val="-28"/>
        </w:rPr>
        <w:object w:dxaOrig="1080" w:dyaOrig="760">
          <v:shape id="_x0000_i1263" type="#_x0000_t75" style="width:54pt;height:38pt" o:ole="">
            <v:imagedata r:id="rId485" o:title=""/>
          </v:shape>
          <o:OLEObject Type="Embed" ProgID="Equation.DSMT4" ShapeID="_x0000_i1263" DrawAspect="Content" ObjectID="_1697015414" r:id="rId486"/>
        </w:object>
      </w:r>
      <w:r w:rsidR="002760F2" w:rsidRPr="00D25075">
        <w:rPr>
          <w:rFonts w:hAnsi="宋体"/>
          <w:szCs w:val="21"/>
        </w:rPr>
        <w:t>的和</w:t>
      </w:r>
      <w:r w:rsidR="00852B84">
        <w:rPr>
          <w:rFonts w:hAnsi="宋体"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CA0883" w:rsidRDefault="002760F2" w:rsidP="002760F2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CA0883">
        <w:rPr>
          <w:rFonts w:hAnsi="宋体" w:hint="eastAsia"/>
          <w:szCs w:val="21"/>
        </w:rPr>
        <w:t>由余弦级数的系数公式，求得</w:t>
      </w:r>
    </w:p>
    <w:p w:rsidR="002760F2" w:rsidRDefault="00C556CF" w:rsidP="00CA0883">
      <w:pPr>
        <w:ind w:leftChars="200" w:left="480"/>
        <w:jc w:val="center"/>
        <w:outlineLvl w:val="0"/>
        <w:rPr>
          <w:rFonts w:hAnsi="宋体"/>
          <w:szCs w:val="21"/>
        </w:rPr>
      </w:pPr>
      <w:r w:rsidRPr="00C556CF">
        <w:rPr>
          <w:position w:val="-58"/>
        </w:rPr>
        <w:object w:dxaOrig="4599" w:dyaOrig="1280">
          <v:shape id="_x0000_i1264" type="#_x0000_t75" style="width:230pt;height:64pt" o:ole="">
            <v:imagedata r:id="rId487" o:title=""/>
          </v:shape>
          <o:OLEObject Type="Embed" ProgID="Equation.DSMT4" ShapeID="_x0000_i1264" DrawAspect="Content" ObjectID="_1697015415" r:id="rId488"/>
        </w:object>
      </w:r>
    </w:p>
    <w:p w:rsidR="00CA0883" w:rsidRDefault="002760F2" w:rsidP="00CA0883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所以</w:t>
      </w:r>
    </w:p>
    <w:p w:rsidR="002760F2" w:rsidRDefault="00C556CF" w:rsidP="00CA0883">
      <w:pPr>
        <w:ind w:leftChars="200" w:left="480"/>
        <w:jc w:val="center"/>
        <w:rPr>
          <w:rFonts w:hAnsi="宋体"/>
          <w:szCs w:val="21"/>
        </w:rPr>
      </w:pPr>
      <w:r w:rsidRPr="00C556CF">
        <w:rPr>
          <w:position w:val="-28"/>
        </w:rPr>
        <w:object w:dxaOrig="6420" w:dyaOrig="700">
          <v:shape id="_x0000_i1265" type="#_x0000_t75" style="width:321pt;height:35pt" o:ole="">
            <v:imagedata r:id="rId489" o:title=""/>
          </v:shape>
          <o:OLEObject Type="Embed" ProgID="Equation.DSMT4" ShapeID="_x0000_i1265" DrawAspect="Content" ObjectID="_1697015416" r:id="rId490"/>
        </w:object>
      </w:r>
    </w:p>
    <w:p w:rsidR="00CA0883" w:rsidRDefault="002760F2" w:rsidP="00CA0883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令</w:t>
      </w:r>
      <w:r w:rsidR="00C556CF" w:rsidRPr="00C556CF">
        <w:rPr>
          <w:position w:val="-6"/>
        </w:rPr>
        <w:object w:dxaOrig="560" w:dyaOrig="279">
          <v:shape id="_x0000_i1266" type="#_x0000_t75" style="width:28pt;height:14pt" o:ole="">
            <v:imagedata r:id="rId491" o:title=""/>
          </v:shape>
          <o:OLEObject Type="Embed" ProgID="Equation.DSMT4" ShapeID="_x0000_i1266" DrawAspect="Content" ObjectID="_1697015417" r:id="rId492"/>
        </w:object>
      </w:r>
      <w:r>
        <w:rPr>
          <w:rFonts w:hAnsi="宋体" w:hint="eastAsia"/>
          <w:szCs w:val="21"/>
        </w:rPr>
        <w:t>，有</w:t>
      </w:r>
    </w:p>
    <w:p w:rsidR="002760F2" w:rsidRDefault="00C556CF" w:rsidP="00CA0883">
      <w:pPr>
        <w:ind w:leftChars="200" w:left="480"/>
        <w:jc w:val="center"/>
        <w:rPr>
          <w:rFonts w:hAnsi="宋体"/>
          <w:szCs w:val="21"/>
        </w:rPr>
      </w:pPr>
      <w:r w:rsidRPr="00C556CF">
        <w:rPr>
          <w:position w:val="-28"/>
        </w:rPr>
        <w:object w:dxaOrig="2760" w:dyaOrig="700">
          <v:shape id="_x0000_i1267" type="#_x0000_t75" style="width:138pt;height:35pt" o:ole="">
            <v:imagedata r:id="rId493" o:title=""/>
          </v:shape>
          <o:OLEObject Type="Embed" ProgID="Equation.DSMT4" ShapeID="_x0000_i1267" DrawAspect="Content" ObjectID="_1697015418" r:id="rId494"/>
        </w:object>
      </w:r>
    </w:p>
    <w:p w:rsidR="002760F2" w:rsidRPr="00686C06" w:rsidRDefault="002760F2" w:rsidP="00CA0883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又</w:t>
      </w:r>
      <w:r w:rsidR="00C556CF" w:rsidRPr="00C556CF">
        <w:rPr>
          <w:position w:val="-10"/>
        </w:rPr>
        <w:object w:dxaOrig="859" w:dyaOrig="320">
          <v:shape id="_x0000_i1268" type="#_x0000_t75" style="width:43pt;height:16pt" o:ole="">
            <v:imagedata r:id="rId495" o:title=""/>
          </v:shape>
          <o:OLEObject Type="Embed" ProgID="Equation.DSMT4" ShapeID="_x0000_i1268" DrawAspect="Content" ObjectID="_1697015419" r:id="rId496"/>
        </w:object>
      </w:r>
      <w:r>
        <w:rPr>
          <w:rFonts w:hAnsi="宋体" w:hint="eastAsia"/>
          <w:szCs w:val="21"/>
        </w:rPr>
        <w:t>，所以</w:t>
      </w:r>
      <w:r w:rsidR="00C556CF" w:rsidRPr="00C556CF">
        <w:rPr>
          <w:position w:val="-28"/>
        </w:rPr>
        <w:object w:dxaOrig="1640" w:dyaOrig="700">
          <v:shape id="_x0000_i1269" type="#_x0000_t75" style="width:82pt;height:35pt" o:ole="">
            <v:imagedata r:id="rId497" o:title=""/>
          </v:shape>
          <o:OLEObject Type="Embed" ProgID="Equation.DSMT4" ShapeID="_x0000_i1269" DrawAspect="Content" ObjectID="_1697015420" r:id="rId498"/>
        </w:object>
      </w:r>
      <w:r w:rsidR="00CA0883">
        <w:rPr>
          <w:rFonts w:hAnsi="宋体"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(20)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0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Pr="00D25075" w:rsidRDefault="00CA0883" w:rsidP="00CA0883">
      <w:pPr>
        <w:ind w:leftChars="200" w:left="480"/>
        <w:outlineLvl w:val="0"/>
        <w:rPr>
          <w:szCs w:val="21"/>
        </w:rPr>
      </w:pPr>
      <w:r>
        <w:rPr>
          <w:rFonts w:hint="eastAsia"/>
          <w:szCs w:val="21"/>
        </w:rPr>
        <w:t>设</w:t>
      </w:r>
      <w:r w:rsidR="00C556CF" w:rsidRPr="00C556CF">
        <w:rPr>
          <w:position w:val="-10"/>
        </w:rPr>
        <w:object w:dxaOrig="480" w:dyaOrig="320">
          <v:shape id="_x0000_i1270" type="#_x0000_t75" style="width:24pt;height:16pt" o:ole="">
            <v:imagedata r:id="rId499" o:title=""/>
          </v:shape>
          <o:OLEObject Type="Embed" ProgID="Equation.DSMT4" ShapeID="_x0000_i1270" DrawAspect="Content" ObjectID="_1697015421" r:id="rId500"/>
        </w:object>
      </w:r>
      <w:r>
        <w:rPr>
          <w:rFonts w:hAnsi="宋体"/>
          <w:szCs w:val="21"/>
        </w:rPr>
        <w:t>是</w:t>
      </w:r>
      <w:r w:rsidR="00C556CF" w:rsidRPr="00C556CF">
        <w:rPr>
          <w:position w:val="-6"/>
        </w:rPr>
        <w:object w:dxaOrig="180" w:dyaOrig="279">
          <v:shape id="_x0000_i1271" type="#_x0000_t75" style="width:9pt;height:14pt" o:ole="">
            <v:imagedata r:id="rId501" o:title=""/>
          </v:shape>
          <o:OLEObject Type="Embed" ProgID="Equation.DSMT4" ShapeID="_x0000_i1271" DrawAspect="Content" ObjectID="_1697015422" r:id="rId502"/>
        </w:object>
      </w:r>
      <w:r w:rsidRPr="00D25075">
        <w:rPr>
          <w:rFonts w:hAnsi="宋体"/>
          <w:szCs w:val="21"/>
        </w:rPr>
        <w:t>维列向量，</w:t>
      </w:r>
      <w:r>
        <w:rPr>
          <w:rFonts w:hAnsi="宋体" w:hint="eastAsia"/>
          <w:szCs w:val="21"/>
        </w:rPr>
        <w:t>矩阵</w:t>
      </w:r>
      <w:r w:rsidR="00C556CF" w:rsidRPr="00C556CF">
        <w:rPr>
          <w:position w:val="-10"/>
        </w:rPr>
        <w:object w:dxaOrig="1500" w:dyaOrig="360">
          <v:shape id="_x0000_i1272" type="#_x0000_t75" style="width:75pt;height:18pt" o:ole="">
            <v:imagedata r:id="rId503" o:title=""/>
          </v:shape>
          <o:OLEObject Type="Embed" ProgID="Equation.DSMT4" ShapeID="_x0000_i1272" DrawAspect="Content" ObjectID="_1697015423" r:id="rId504"/>
        </w:object>
      </w:r>
      <w:r w:rsidR="002760F2" w:rsidRPr="00D25075">
        <w:rPr>
          <w:rFonts w:hAnsi="宋体"/>
          <w:szCs w:val="21"/>
        </w:rPr>
        <w:t>，</w:t>
      </w:r>
      <w:r>
        <w:rPr>
          <w:rFonts w:hint="eastAsia"/>
          <w:szCs w:val="21"/>
        </w:rPr>
        <w:t>其中</w:t>
      </w:r>
      <w:r w:rsidR="00C556CF" w:rsidRPr="00C556CF">
        <w:rPr>
          <w:position w:val="-6"/>
        </w:rPr>
        <w:object w:dxaOrig="320" w:dyaOrig="320">
          <v:shape id="_x0000_i1273" type="#_x0000_t75" style="width:16pt;height:16pt" o:ole="">
            <v:imagedata r:id="rId505" o:title=""/>
          </v:shape>
          <o:OLEObject Type="Embed" ProgID="Equation.DSMT4" ShapeID="_x0000_i1273" DrawAspect="Content" ObjectID="_1697015424" r:id="rId506"/>
        </w:object>
      </w:r>
      <w:r w:rsidR="002760F2" w:rsidRPr="00D25075">
        <w:rPr>
          <w:rFonts w:hAnsi="宋体"/>
          <w:szCs w:val="21"/>
        </w:rPr>
        <w:t>为</w:t>
      </w:r>
      <w:r w:rsidR="00C556CF" w:rsidRPr="00C556CF">
        <w:rPr>
          <w:position w:val="-6"/>
        </w:rPr>
        <w:object w:dxaOrig="240" w:dyaOrig="220">
          <v:shape id="_x0000_i1274" type="#_x0000_t75" style="width:12pt;height:11pt" o:ole="">
            <v:imagedata r:id="rId507" o:title=""/>
          </v:shape>
          <o:OLEObject Type="Embed" ProgID="Equation.DSMT4" ShapeID="_x0000_i1274" DrawAspect="Content" ObjectID="_1697015425" r:id="rId508"/>
        </w:object>
      </w:r>
      <w:r w:rsidR="002760F2" w:rsidRPr="00D25075">
        <w:rPr>
          <w:rFonts w:hAnsi="宋体"/>
          <w:szCs w:val="21"/>
        </w:rPr>
        <w:t>的转置，</w:t>
      </w:r>
      <w:r w:rsidR="00C556CF" w:rsidRPr="00C556CF">
        <w:rPr>
          <w:position w:val="-10"/>
        </w:rPr>
        <w:object w:dxaOrig="340" w:dyaOrig="360">
          <v:shape id="_x0000_i1275" type="#_x0000_t75" style="width:17pt;height:18pt" o:ole="">
            <v:imagedata r:id="rId509" o:title=""/>
          </v:shape>
          <o:OLEObject Type="Embed" ProgID="Equation.DSMT4" ShapeID="_x0000_i1275" DrawAspect="Content" ObjectID="_1697015426" r:id="rId510"/>
        </w:object>
      </w:r>
      <w:r w:rsidR="002760F2" w:rsidRPr="00D25075">
        <w:rPr>
          <w:rFonts w:hAnsi="宋体"/>
          <w:szCs w:val="21"/>
        </w:rPr>
        <w:t>为</w:t>
      </w:r>
      <w:r w:rsidR="00C556CF" w:rsidRPr="00C556CF">
        <w:rPr>
          <w:position w:val="-10"/>
        </w:rPr>
        <w:object w:dxaOrig="240" w:dyaOrig="320">
          <v:shape id="_x0000_i1276" type="#_x0000_t75" style="width:12pt;height:16pt" o:ole="">
            <v:imagedata r:id="rId511" o:title=""/>
          </v:shape>
          <o:OLEObject Type="Embed" ProgID="Equation.DSMT4" ShapeID="_x0000_i1276" DrawAspect="Content" ObjectID="_1697015427" r:id="rId512"/>
        </w:object>
      </w:r>
      <w:r w:rsidR="002760F2" w:rsidRPr="00D25075">
        <w:rPr>
          <w:rFonts w:hAnsi="宋体"/>
          <w:szCs w:val="21"/>
        </w:rPr>
        <w:t>的转置</w:t>
      </w:r>
      <w:r>
        <w:rPr>
          <w:rFonts w:hAnsi="宋体" w:hint="eastAsia"/>
          <w:szCs w:val="21"/>
        </w:rPr>
        <w:t>．证明：</w:t>
      </w:r>
    </w:p>
    <w:p w:rsidR="002760F2" w:rsidRPr="00CA0883" w:rsidRDefault="002760F2" w:rsidP="00CA0883">
      <w:pPr>
        <w:ind w:firstLineChars="200" w:firstLine="480"/>
        <w:rPr>
          <w:rFonts w:hAnsi="宋体"/>
          <w:szCs w:val="21"/>
        </w:rPr>
      </w:pP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Ⅰ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C556CF" w:rsidRPr="00C556CF">
        <w:rPr>
          <w:position w:val="-10"/>
        </w:rPr>
        <w:object w:dxaOrig="859" w:dyaOrig="320">
          <v:shape id="_x0000_i1277" type="#_x0000_t75" style="width:43pt;height:16pt" o:ole="">
            <v:imagedata r:id="rId513" o:title=""/>
          </v:shape>
          <o:OLEObject Type="Embed" ProgID="Equation.DSMT4" ShapeID="_x0000_i1277" DrawAspect="Content" ObjectID="_1697015428" r:id="rId514"/>
        </w:object>
      </w:r>
      <w:r w:rsidRPr="00D25075">
        <w:rPr>
          <w:rFonts w:hAnsi="宋体"/>
          <w:szCs w:val="21"/>
        </w:rPr>
        <w:t>；</w:t>
      </w:r>
      <w:r w:rsidR="00CA0883">
        <w:rPr>
          <w:rFonts w:hAnsi="宋体" w:hint="eastAsia"/>
          <w:szCs w:val="21"/>
        </w:rPr>
        <w:t xml:space="preserve">        </w:t>
      </w: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Ⅱ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若</w:t>
      </w:r>
      <w:r w:rsidR="00C556CF" w:rsidRPr="00C556CF">
        <w:rPr>
          <w:position w:val="-10"/>
        </w:rPr>
        <w:object w:dxaOrig="480" w:dyaOrig="320">
          <v:shape id="_x0000_i1278" type="#_x0000_t75" style="width:24pt;height:16pt" o:ole="">
            <v:imagedata r:id="rId515" o:title=""/>
          </v:shape>
          <o:OLEObject Type="Embed" ProgID="Equation.DSMT4" ShapeID="_x0000_i1278" DrawAspect="Content" ObjectID="_1697015429" r:id="rId516"/>
        </w:object>
      </w:r>
      <w:r w:rsidRPr="00D25075">
        <w:rPr>
          <w:rFonts w:hAnsi="宋体"/>
          <w:szCs w:val="21"/>
        </w:rPr>
        <w:t>线性相关，则</w:t>
      </w:r>
      <w:r w:rsidR="00C556CF" w:rsidRPr="00C556CF">
        <w:rPr>
          <w:position w:val="-10"/>
        </w:rPr>
        <w:object w:dxaOrig="859" w:dyaOrig="320">
          <v:shape id="_x0000_i1279" type="#_x0000_t75" style="width:43pt;height:16pt" o:ole="">
            <v:imagedata r:id="rId517" o:title=""/>
          </v:shape>
          <o:OLEObject Type="Embed" ProgID="Equation.DSMT4" ShapeID="_x0000_i1279" DrawAspect="Content" ObjectID="_1697015430" r:id="rId518"/>
        </w:object>
      </w:r>
      <w:r w:rsidR="00CA0883">
        <w:rPr>
          <w:rFonts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FA161A" w:rsidRDefault="002760F2" w:rsidP="002760F2">
      <w:pPr>
        <w:outlineLvl w:val="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int="eastAsia"/>
        </w:rPr>
        <w:t xml:space="preserve"> (</w:t>
      </w:r>
      <w:r w:rsidR="009964B9" w:rsidRPr="009964B9">
        <w:rPr>
          <w:rFonts w:hint="eastAsia"/>
        </w:rPr>
        <w:t>Ⅰ</w:t>
      </w:r>
      <w:r>
        <w:rPr>
          <w:rFonts w:hint="eastAsia"/>
        </w:rPr>
        <w:t xml:space="preserve">) </w:t>
      </w:r>
      <w:r w:rsidR="00FA161A">
        <w:rPr>
          <w:rFonts w:hint="eastAsia"/>
        </w:rPr>
        <w:t>由矩阵的秩的不等式有</w:t>
      </w:r>
    </w:p>
    <w:p w:rsidR="002760F2" w:rsidRPr="002760F2" w:rsidRDefault="00C556CF" w:rsidP="00FA161A">
      <w:pPr>
        <w:ind w:leftChars="400" w:left="960"/>
        <w:jc w:val="center"/>
        <w:outlineLvl w:val="0"/>
        <w:rPr>
          <w:rFonts w:hAnsi="宋体"/>
          <w:szCs w:val="21"/>
        </w:rPr>
      </w:pPr>
      <w:r w:rsidRPr="00C556CF">
        <w:rPr>
          <w:position w:val="-10"/>
        </w:rPr>
        <w:object w:dxaOrig="5679" w:dyaOrig="360">
          <v:shape id="_x0000_i1280" type="#_x0000_t75" style="width:284pt;height:18pt" o:ole="">
            <v:imagedata r:id="rId519" o:title=""/>
          </v:shape>
          <o:OLEObject Type="Embed" ProgID="Equation.DSMT4" ShapeID="_x0000_i1280" DrawAspect="Content" ObjectID="_1697015431" r:id="rId520"/>
        </w:object>
      </w:r>
    </w:p>
    <w:p w:rsidR="002760F2" w:rsidRDefault="002760F2" w:rsidP="00FA161A">
      <w:pPr>
        <w:ind w:leftChars="200" w:left="480"/>
      </w:pPr>
      <w:r>
        <w:rPr>
          <w:rFonts w:hint="eastAsia"/>
        </w:rPr>
        <w:t>(</w:t>
      </w:r>
      <w:r w:rsidR="009964B9" w:rsidRPr="009964B9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由于</w:t>
      </w:r>
      <w:r w:rsidR="00C556CF" w:rsidRPr="00C556CF">
        <w:rPr>
          <w:position w:val="-10"/>
        </w:rPr>
        <w:object w:dxaOrig="480" w:dyaOrig="320">
          <v:shape id="_x0000_i1281" type="#_x0000_t75" style="width:24pt;height:16pt" o:ole="">
            <v:imagedata r:id="rId521" o:title=""/>
          </v:shape>
          <o:OLEObject Type="Embed" ProgID="Equation.DSMT4" ShapeID="_x0000_i1281" DrawAspect="Content" ObjectID="_1697015432" r:id="rId522"/>
        </w:object>
      </w:r>
      <w:r>
        <w:rPr>
          <w:rFonts w:hint="eastAsia"/>
        </w:rPr>
        <w:t>线性相关，不妨设</w:t>
      </w:r>
      <w:r w:rsidR="00C556CF" w:rsidRPr="00C556CF">
        <w:rPr>
          <w:position w:val="-10"/>
        </w:rPr>
        <w:object w:dxaOrig="760" w:dyaOrig="320">
          <v:shape id="_x0000_i1282" type="#_x0000_t75" style="width:38pt;height:16pt" o:ole="">
            <v:imagedata r:id="rId523" o:title=""/>
          </v:shape>
          <o:OLEObject Type="Embed" ProgID="Equation.DSMT4" ShapeID="_x0000_i1282" DrawAspect="Content" ObjectID="_1697015433" r:id="rId524"/>
        </w:object>
      </w:r>
      <w:r w:rsidR="00FA161A">
        <w:rPr>
          <w:rFonts w:hint="eastAsia"/>
        </w:rPr>
        <w:t>．</w:t>
      </w:r>
      <w:r>
        <w:rPr>
          <w:rFonts w:hint="eastAsia"/>
        </w:rPr>
        <w:t>于是</w:t>
      </w:r>
    </w:p>
    <w:p w:rsidR="002760F2" w:rsidRPr="002346D8" w:rsidRDefault="00C556CF" w:rsidP="00FA161A">
      <w:pPr>
        <w:ind w:leftChars="400" w:left="960"/>
        <w:jc w:val="center"/>
      </w:pPr>
      <w:r w:rsidRPr="00C556CF">
        <w:rPr>
          <w:position w:val="-16"/>
        </w:rPr>
        <w:object w:dxaOrig="5200" w:dyaOrig="440">
          <v:shape id="_x0000_i1283" type="#_x0000_t75" style="width:260pt;height:22pt" o:ole="">
            <v:imagedata r:id="rId525" o:title=""/>
          </v:shape>
          <o:OLEObject Type="Embed" ProgID="Equation.DSMT4" ShapeID="_x0000_i1283" DrawAspect="Content" ObjectID="_1697015434" r:id="rId526"/>
        </w:object>
      </w:r>
    </w:p>
    <w:p w:rsidR="002760F2" w:rsidRDefault="002760F2" w:rsidP="002760F2">
      <w:pPr>
        <w:rPr>
          <w:rFonts w:hAnsi="宋体"/>
          <w:szCs w:val="21"/>
        </w:rPr>
      </w:pPr>
    </w:p>
    <w:p w:rsid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>
        <w:rPr>
          <w:rFonts w:hAnsi="宋体"/>
          <w:szCs w:val="21"/>
        </w:rPr>
        <w:t>(</w:t>
      </w:r>
      <w:r w:rsidRPr="00D25075">
        <w:rPr>
          <w:szCs w:val="21"/>
        </w:rPr>
        <w:t>21</w:t>
      </w:r>
      <w:r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2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3A6998" w:rsidRDefault="003A6998" w:rsidP="00852B84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C556CF" w:rsidRPr="00025957">
        <w:rPr>
          <w:position w:val="-4"/>
        </w:rPr>
        <w:object w:dxaOrig="200" w:dyaOrig="200">
          <v:shape id="_x0000_i1284" type="#_x0000_t75" style="width:10pt;height:10pt" o:ole="">
            <v:imagedata r:id="rId527" o:title=""/>
          </v:shape>
          <o:OLEObject Type="Embed" ProgID="Equation.DSMT4" ShapeID="_x0000_i1284" DrawAspect="Content" ObjectID="_1697015435" r:id="rId528"/>
        </w:object>
      </w:r>
      <w:r w:rsidRPr="003A6998">
        <w:rPr>
          <w:rFonts w:hAnsi="宋体" w:hint="eastAsia"/>
        </w:rPr>
        <w:t>元线性方程</w:t>
      </w:r>
      <w:r w:rsidR="00F82ED5">
        <w:rPr>
          <w:rFonts w:hAnsi="宋体" w:hint="eastAsia"/>
        </w:rPr>
        <w:t>组</w:t>
      </w:r>
      <w:r w:rsidR="00C556CF" w:rsidRPr="00C556CF">
        <w:rPr>
          <w:position w:val="-6"/>
        </w:rPr>
        <w:object w:dxaOrig="700" w:dyaOrig="279">
          <v:shape id="_x0000_i1285" type="#_x0000_t75" style="width:35pt;height:14pt" o:ole="">
            <v:imagedata r:id="rId529" o:title=""/>
          </v:shape>
          <o:OLEObject Type="Embed" ProgID="Equation.DSMT4" ShapeID="_x0000_i1285" DrawAspect="Content" ObjectID="_1697015436" r:id="rId530"/>
        </w:object>
      </w:r>
      <w:r w:rsidRPr="003A6998">
        <w:rPr>
          <w:rFonts w:hAnsi="宋体" w:hint="eastAsia"/>
        </w:rPr>
        <w:t>，其中</w:t>
      </w:r>
    </w:p>
    <w:p w:rsidR="002760F2" w:rsidRPr="00D25075" w:rsidRDefault="00C556CF" w:rsidP="003A6998">
      <w:pPr>
        <w:ind w:leftChars="200" w:left="480"/>
        <w:jc w:val="center"/>
      </w:pPr>
      <w:r w:rsidRPr="00C556CF">
        <w:rPr>
          <w:position w:val="-68"/>
        </w:rPr>
        <w:object w:dxaOrig="4380" w:dyaOrig="1480">
          <v:shape id="_x0000_i1286" type="#_x0000_t75" style="width:219pt;height:74pt" o:ole="">
            <v:imagedata r:id="rId531" o:title=""/>
          </v:shape>
          <o:OLEObject Type="Embed" ProgID="Equation.DSMT4" ShapeID="_x0000_i1286" DrawAspect="Content" ObjectID="_1697015437" r:id="rId532"/>
        </w:object>
      </w:r>
    </w:p>
    <w:p w:rsidR="002760F2" w:rsidRPr="00D25075" w:rsidRDefault="002760F2" w:rsidP="00852B84">
      <w:pPr>
        <w:ind w:leftChars="200" w:left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C556CF" w:rsidRPr="00C556CF">
        <w:rPr>
          <w:position w:val="-14"/>
        </w:rPr>
        <w:object w:dxaOrig="1380" w:dyaOrig="400">
          <v:shape id="_x0000_i1287" type="#_x0000_t75" style="width:69pt;height:20pt" o:ole="">
            <v:imagedata r:id="rId533" o:title=""/>
          </v:shape>
          <o:OLEObject Type="Embed" ProgID="Equation.DSMT4" ShapeID="_x0000_i1287" DrawAspect="Content" ObjectID="_1697015438" r:id="rId534"/>
        </w:object>
      </w:r>
      <w:r w:rsidR="00852B84">
        <w:rPr>
          <w:rFonts w:hint="eastAsia"/>
        </w:rPr>
        <w:t>；</w:t>
      </w:r>
    </w:p>
    <w:p w:rsidR="002760F2" w:rsidRPr="00D25075" w:rsidRDefault="002760F2" w:rsidP="00852B84">
      <w:pPr>
        <w:ind w:leftChars="200" w:left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556CF" w:rsidRPr="00C556CF">
        <w:rPr>
          <w:position w:val="-6"/>
        </w:rPr>
        <w:object w:dxaOrig="200" w:dyaOrig="220">
          <v:shape id="_x0000_i1288" type="#_x0000_t75" style="width:10pt;height:11pt" o:ole="">
            <v:imagedata r:id="rId535" o:title=""/>
          </v:shape>
          <o:OLEObject Type="Embed" ProgID="Equation.DSMT4" ShapeID="_x0000_i1288" DrawAspect="Content" ObjectID="_1697015439" r:id="rId536"/>
        </w:object>
      </w:r>
      <w:r w:rsidRPr="00D25075">
        <w:rPr>
          <w:rFonts w:hAnsi="宋体"/>
        </w:rPr>
        <w:t>为何值，方程组有唯一解，求</w:t>
      </w:r>
      <w:r w:rsidR="00C556CF" w:rsidRPr="00C556CF">
        <w:rPr>
          <w:position w:val="-12"/>
        </w:rPr>
        <w:object w:dxaOrig="260" w:dyaOrig="360">
          <v:shape id="_x0000_i1289" type="#_x0000_t75" style="width:13pt;height:18pt" o:ole="">
            <v:imagedata r:id="rId537" o:title=""/>
          </v:shape>
          <o:OLEObject Type="Embed" ProgID="Equation.DSMT4" ShapeID="_x0000_i1289" DrawAspect="Content" ObjectID="_1697015440" r:id="rId538"/>
        </w:object>
      </w:r>
      <w:r w:rsidR="00852B84">
        <w:rPr>
          <w:rFonts w:hint="eastAsia"/>
        </w:rPr>
        <w:t>；</w:t>
      </w:r>
    </w:p>
    <w:p w:rsidR="002760F2" w:rsidRDefault="002760F2" w:rsidP="00852B84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="009964B9"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556CF" w:rsidRPr="00C556CF">
        <w:rPr>
          <w:position w:val="-6"/>
        </w:rPr>
        <w:object w:dxaOrig="200" w:dyaOrig="220">
          <v:shape id="_x0000_i1290" type="#_x0000_t75" style="width:10pt;height:11pt" o:ole="">
            <v:imagedata r:id="rId539" o:title=""/>
          </v:shape>
          <o:OLEObject Type="Embed" ProgID="Equation.DSMT4" ShapeID="_x0000_i1290" DrawAspect="Content" ObjectID="_1697015441" r:id="rId540"/>
        </w:object>
      </w:r>
      <w:r w:rsidRPr="00D25075">
        <w:rPr>
          <w:rFonts w:hAnsi="宋体"/>
        </w:rPr>
        <w:t>为何值，方程组有无穷多解，</w:t>
      </w:r>
      <w:r w:rsidR="000A312A">
        <w:rPr>
          <w:rFonts w:hAnsi="宋体" w:hint="eastAsia"/>
        </w:rPr>
        <w:t>并</w:t>
      </w:r>
      <w:r w:rsidRPr="00D25075">
        <w:rPr>
          <w:rFonts w:hAnsi="宋体"/>
        </w:rPr>
        <w:t>求通解</w:t>
      </w:r>
      <w:r w:rsidR="00852B84">
        <w:rPr>
          <w:rFonts w:hAnsi="宋体"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3A6998" w:rsidRDefault="002760F2" w:rsidP="003A6998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="009964B9" w:rsidRPr="009964B9">
        <w:rPr>
          <w:rFonts w:hint="eastAsia"/>
        </w:rPr>
        <w:t>Ⅰ</w:t>
      </w:r>
      <w:r>
        <w:rPr>
          <w:rFonts w:hAnsi="宋体"/>
        </w:rPr>
        <w:t>)</w:t>
      </w:r>
      <w:r w:rsidR="003A6998">
        <w:rPr>
          <w:rFonts w:hAnsi="宋体" w:hint="eastAsia"/>
        </w:rPr>
        <w:t xml:space="preserve"> </w:t>
      </w:r>
      <w:r w:rsidRPr="00686C06">
        <w:rPr>
          <w:rFonts w:hAnsi="宋体"/>
        </w:rPr>
        <w:t>记</w:t>
      </w:r>
      <w:r w:rsidR="00C556CF" w:rsidRPr="00C556CF">
        <w:rPr>
          <w:position w:val="-12"/>
        </w:rPr>
        <w:object w:dxaOrig="820" w:dyaOrig="360">
          <v:shape id="_x0000_i1291" type="#_x0000_t75" style="width:41pt;height:18pt" o:ole="">
            <v:imagedata r:id="rId541" o:title=""/>
          </v:shape>
          <o:OLEObject Type="Embed" ProgID="Equation.DSMT4" ShapeID="_x0000_i1291" DrawAspect="Content" ObjectID="_1697015442" r:id="rId542"/>
        </w:object>
      </w:r>
      <w:r w:rsidRPr="00686C06">
        <w:rPr>
          <w:rFonts w:hAnsi="宋体"/>
        </w:rPr>
        <w:t>，将其按第一列展开得</w:t>
      </w:r>
      <w:r w:rsidR="00C556CF" w:rsidRPr="00C556CF">
        <w:rPr>
          <w:position w:val="-12"/>
        </w:rPr>
        <w:object w:dxaOrig="1960" w:dyaOrig="380">
          <v:shape id="_x0000_i1292" type="#_x0000_t75" style="width:98pt;height:19pt" o:ole="">
            <v:imagedata r:id="rId543" o:title=""/>
          </v:shape>
          <o:OLEObject Type="Embed" ProgID="Equation.DSMT4" ShapeID="_x0000_i1292" DrawAspect="Content" ObjectID="_1697015443" r:id="rId544"/>
        </w:object>
      </w:r>
      <w:r w:rsidR="003A6998">
        <w:rPr>
          <w:rFonts w:hAnsi="宋体" w:hint="eastAsia"/>
        </w:rPr>
        <w:t>．</w:t>
      </w:r>
      <w:r w:rsidRPr="00686C06">
        <w:rPr>
          <w:rFonts w:hAnsi="宋体"/>
        </w:rPr>
        <w:t>所以</w:t>
      </w:r>
    </w:p>
    <w:p w:rsidR="002760F2" w:rsidRPr="003A6998" w:rsidRDefault="00C556CF" w:rsidP="003A6998">
      <w:pPr>
        <w:ind w:leftChars="400" w:left="960"/>
        <w:jc w:val="center"/>
        <w:outlineLvl w:val="0"/>
        <w:rPr>
          <w:rFonts w:hAnsi="宋体"/>
        </w:rPr>
      </w:pPr>
      <w:r w:rsidRPr="00C556CF">
        <w:rPr>
          <w:position w:val="-32"/>
        </w:rPr>
        <w:object w:dxaOrig="5220" w:dyaOrig="760">
          <v:shape id="_x0000_i1293" type="#_x0000_t75" style="width:261pt;height:38pt" o:ole="">
            <v:imagedata r:id="rId545" o:title=""/>
          </v:shape>
          <o:OLEObject Type="Embed" ProgID="Equation.DSMT4" ShapeID="_x0000_i1293" DrawAspect="Content" ObjectID="_1697015444" r:id="rId546"/>
        </w:object>
      </w:r>
    </w:p>
    <w:p w:rsidR="00F82ED5" w:rsidRDefault="00F82ED5" w:rsidP="003A6998">
      <w:pPr>
        <w:ind w:leftChars="400" w:left="960"/>
        <w:rPr>
          <w:rFonts w:hAnsi="宋体"/>
        </w:rPr>
      </w:pPr>
      <w:r>
        <w:rPr>
          <w:rFonts w:hAnsi="宋体" w:hint="eastAsia"/>
        </w:rPr>
        <w:t>从而</w:t>
      </w:r>
    </w:p>
    <w:p w:rsidR="002760F2" w:rsidRPr="00686C06" w:rsidRDefault="00C556CF" w:rsidP="00F82ED5">
      <w:pPr>
        <w:ind w:leftChars="400" w:left="960"/>
        <w:jc w:val="center"/>
      </w:pPr>
      <w:r w:rsidRPr="00C556CF">
        <w:rPr>
          <w:position w:val="-50"/>
        </w:rPr>
        <w:object w:dxaOrig="5580" w:dyaOrig="1160">
          <v:shape id="_x0000_i1294" type="#_x0000_t75" style="width:279pt;height:58pt" o:ole="">
            <v:imagedata r:id="rId547" o:title=""/>
          </v:shape>
          <o:OLEObject Type="Embed" ProgID="Equation.DSMT4" ShapeID="_x0000_i1294" DrawAspect="Content" ObjectID="_1697015445" r:id="rId548"/>
        </w:object>
      </w:r>
    </w:p>
    <w:p w:rsidR="002760F2" w:rsidRPr="00686C06" w:rsidRDefault="002760F2" w:rsidP="00F82ED5">
      <w:pPr>
        <w:ind w:leftChars="200" w:left="960" w:hangingChars="200" w:hanging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Ⅱ</w:t>
      </w:r>
      <w:r>
        <w:rPr>
          <w:rFonts w:hAnsi="宋体"/>
        </w:rPr>
        <w:t>)</w:t>
      </w:r>
      <w:r w:rsidR="00F82ED5">
        <w:rPr>
          <w:rFonts w:hAnsi="宋体" w:hint="eastAsia"/>
        </w:rPr>
        <w:t xml:space="preserve"> </w:t>
      </w:r>
      <w:r w:rsidRPr="00686C06">
        <w:rPr>
          <w:rFonts w:hAnsi="宋体"/>
        </w:rPr>
        <w:t>因为方程组有唯一解，所以</w:t>
      </w:r>
      <w:r w:rsidR="00C556CF" w:rsidRPr="00C556CF">
        <w:rPr>
          <w:position w:val="-14"/>
        </w:rPr>
        <w:object w:dxaOrig="660" w:dyaOrig="400">
          <v:shape id="_x0000_i1295" type="#_x0000_t75" style="width:33pt;height:20pt" o:ole="">
            <v:imagedata r:id="rId549" o:title=""/>
          </v:shape>
          <o:OLEObject Type="Embed" ProgID="Equation.DSMT4" ShapeID="_x0000_i1295" DrawAspect="Content" ObjectID="_1697015446" r:id="rId550"/>
        </w:object>
      </w:r>
      <w:r w:rsidRPr="00686C06">
        <w:rPr>
          <w:rFonts w:hAnsi="宋体"/>
        </w:rPr>
        <w:t>，又</w:t>
      </w:r>
      <w:r w:rsidR="00C556CF" w:rsidRPr="00C556CF">
        <w:rPr>
          <w:position w:val="-14"/>
        </w:rPr>
        <w:object w:dxaOrig="1340" w:dyaOrig="400">
          <v:shape id="_x0000_i1296" type="#_x0000_t75" style="width:67pt;height:20pt" o:ole="">
            <v:imagedata r:id="rId551" o:title=""/>
          </v:shape>
          <o:OLEObject Type="Embed" ProgID="Equation.DSMT4" ShapeID="_x0000_i1296" DrawAspect="Content" ObjectID="_1697015447" r:id="rId552"/>
        </w:object>
      </w:r>
      <w:r w:rsidRPr="00686C06">
        <w:rPr>
          <w:rFonts w:hAnsi="宋体"/>
        </w:rPr>
        <w:t>，故</w:t>
      </w:r>
      <w:r w:rsidR="00C556CF" w:rsidRPr="00C556CF">
        <w:rPr>
          <w:position w:val="-6"/>
        </w:rPr>
        <w:object w:dxaOrig="540" w:dyaOrig="279">
          <v:shape id="_x0000_i1297" type="#_x0000_t75" style="width:27pt;height:14pt" o:ole="">
            <v:imagedata r:id="rId553" o:title=""/>
          </v:shape>
          <o:OLEObject Type="Embed" ProgID="Equation.DSMT4" ShapeID="_x0000_i1297" DrawAspect="Content" ObjectID="_1697015448" r:id="rId554"/>
        </w:object>
      </w:r>
      <w:r w:rsidR="00F82ED5">
        <w:rPr>
          <w:rFonts w:hAnsi="宋体" w:hint="eastAsia"/>
        </w:rPr>
        <w:t>．</w:t>
      </w:r>
      <w:r w:rsidRPr="00686C06">
        <w:rPr>
          <w:rFonts w:hAnsi="宋体"/>
        </w:rPr>
        <w:t>由克莱姆法则，将</w:t>
      </w:r>
      <w:r w:rsidR="00C556CF" w:rsidRPr="00C556CF">
        <w:rPr>
          <w:position w:val="-12"/>
        </w:rPr>
        <w:object w:dxaOrig="300" w:dyaOrig="360">
          <v:shape id="_x0000_i1298" type="#_x0000_t75" style="width:15pt;height:18pt" o:ole="">
            <v:imagedata r:id="rId555" o:title=""/>
          </v:shape>
          <o:OLEObject Type="Embed" ProgID="Equation.DSMT4" ShapeID="_x0000_i1298" DrawAspect="Content" ObjectID="_1697015449" r:id="rId556"/>
        </w:object>
      </w:r>
      <w:r w:rsidRPr="00686C06">
        <w:rPr>
          <w:rFonts w:hAnsi="宋体"/>
        </w:rPr>
        <w:t>的第</w:t>
      </w:r>
      <w:r w:rsidR="00C556CF" w:rsidRPr="00025957">
        <w:rPr>
          <w:position w:val="-4"/>
        </w:rPr>
        <w:object w:dxaOrig="180" w:dyaOrig="260">
          <v:shape id="_x0000_i1299" type="#_x0000_t75" style="width:9pt;height:13pt" o:ole="">
            <v:imagedata r:id="rId557" o:title=""/>
          </v:shape>
          <o:OLEObject Type="Embed" ProgID="Equation.DSMT4" ShapeID="_x0000_i1299" DrawAspect="Content" ObjectID="_1697015450" r:id="rId558"/>
        </w:object>
      </w:r>
      <w:r w:rsidRPr="00686C06">
        <w:rPr>
          <w:rFonts w:hAnsi="宋体"/>
        </w:rPr>
        <w:t>列换成</w:t>
      </w:r>
      <w:r w:rsidR="00C556CF" w:rsidRPr="00C556CF">
        <w:rPr>
          <w:position w:val="-6"/>
        </w:rPr>
        <w:object w:dxaOrig="200" w:dyaOrig="279">
          <v:shape id="_x0000_i1300" type="#_x0000_t75" style="width:10pt;height:14pt" o:ole="">
            <v:imagedata r:id="rId559" o:title=""/>
          </v:shape>
          <o:OLEObject Type="Embed" ProgID="Equation.DSMT4" ShapeID="_x0000_i1300" DrawAspect="Content" ObjectID="_1697015451" r:id="rId560"/>
        </w:object>
      </w:r>
      <w:r w:rsidRPr="00686C06">
        <w:rPr>
          <w:rFonts w:hAnsi="宋体"/>
        </w:rPr>
        <w:t>，</w:t>
      </w:r>
      <w:r w:rsidR="00F82ED5">
        <w:rPr>
          <w:rFonts w:hAnsi="宋体" w:hint="eastAsia"/>
        </w:rPr>
        <w:t>所</w:t>
      </w:r>
      <w:r w:rsidRPr="00686C06">
        <w:rPr>
          <w:rFonts w:hAnsi="宋体"/>
        </w:rPr>
        <w:t>得行列式</w:t>
      </w:r>
      <w:r w:rsidR="00F82ED5">
        <w:rPr>
          <w:rFonts w:hAnsi="宋体" w:hint="eastAsia"/>
        </w:rPr>
        <w:t>按第</w:t>
      </w:r>
      <w:r w:rsidR="00C556CF" w:rsidRPr="00025957">
        <w:rPr>
          <w:position w:val="-4"/>
        </w:rPr>
        <w:object w:dxaOrig="180" w:dyaOrig="260">
          <v:shape id="_x0000_i1301" type="#_x0000_t75" style="width:9pt;height:13pt" o:ole="">
            <v:imagedata r:id="rId561" o:title=""/>
          </v:shape>
          <o:OLEObject Type="Embed" ProgID="Equation.DSMT4" ShapeID="_x0000_i1301" DrawAspect="Content" ObjectID="_1697015452" r:id="rId562"/>
        </w:object>
      </w:r>
      <w:r w:rsidR="00F82ED5">
        <w:rPr>
          <w:rFonts w:hAnsi="宋体" w:hint="eastAsia"/>
        </w:rPr>
        <w:t>列展开后等于</w:t>
      </w:r>
      <w:r w:rsidR="00C556CF" w:rsidRPr="00C556CF">
        <w:rPr>
          <w:position w:val="-12"/>
        </w:rPr>
        <w:object w:dxaOrig="1180" w:dyaOrig="380">
          <v:shape id="_x0000_i1302" type="#_x0000_t75" style="width:59pt;height:19pt" o:ole="">
            <v:imagedata r:id="rId563" o:title=""/>
          </v:shape>
          <o:OLEObject Type="Embed" ProgID="Equation.DSMT4" ShapeID="_x0000_i1302" DrawAspect="Content" ObjectID="_1697015453" r:id="rId564"/>
        </w:object>
      </w:r>
      <w:r w:rsidR="00F82ED5">
        <w:rPr>
          <w:rFonts w:hAnsi="宋体" w:hint="eastAsia"/>
        </w:rPr>
        <w:t>，</w:t>
      </w:r>
      <w:r w:rsidRPr="00686C06">
        <w:rPr>
          <w:rFonts w:hAnsi="宋体"/>
        </w:rPr>
        <w:t>所以</w:t>
      </w:r>
      <w:r w:rsidR="00C556CF" w:rsidRPr="00C556CF">
        <w:rPr>
          <w:position w:val="-30"/>
        </w:rPr>
        <w:object w:dxaOrig="1939" w:dyaOrig="680">
          <v:shape id="_x0000_i1303" type="#_x0000_t75" style="width:97pt;height:34pt" o:ole="">
            <v:imagedata r:id="rId565" o:title=""/>
          </v:shape>
          <o:OLEObject Type="Embed" ProgID="Equation.DSMT4" ShapeID="_x0000_i1303" DrawAspect="Content" ObjectID="_1697015454" r:id="rId566"/>
        </w:object>
      </w:r>
      <w:r w:rsidR="00F82ED5">
        <w:rPr>
          <w:rFonts w:hint="eastAsia"/>
        </w:rPr>
        <w:t>．</w:t>
      </w:r>
    </w:p>
    <w:p w:rsidR="002760F2" w:rsidRPr="00686C06" w:rsidRDefault="002760F2" w:rsidP="002760F2">
      <w:pPr>
        <w:ind w:firstLineChars="200" w:firstLine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Ⅲ</w:t>
      </w:r>
      <w:r>
        <w:rPr>
          <w:rFonts w:hAnsi="宋体"/>
        </w:rPr>
        <w:t>)</w:t>
      </w:r>
      <w:r w:rsidR="00F82ED5">
        <w:rPr>
          <w:rFonts w:hAnsi="宋体" w:hint="eastAsia"/>
        </w:rPr>
        <w:t xml:space="preserve"> </w:t>
      </w:r>
      <w:r w:rsidRPr="00686C06">
        <w:rPr>
          <w:rFonts w:hAnsi="宋体"/>
        </w:rPr>
        <w:t>方程组有无穷多解，由</w:t>
      </w:r>
      <w:r w:rsidR="00C556CF" w:rsidRPr="00C556CF">
        <w:rPr>
          <w:position w:val="-14"/>
        </w:rPr>
        <w:object w:dxaOrig="660" w:dyaOrig="400">
          <v:shape id="_x0000_i1304" type="#_x0000_t75" style="width:33pt;height:20pt" o:ole="">
            <v:imagedata r:id="rId567" o:title=""/>
          </v:shape>
          <o:OLEObject Type="Embed" ProgID="Equation.DSMT4" ShapeID="_x0000_i1304" DrawAspect="Content" ObjectID="_1697015455" r:id="rId568"/>
        </w:object>
      </w:r>
      <w:r w:rsidRPr="00686C06">
        <w:rPr>
          <w:rFonts w:hAnsi="宋体"/>
        </w:rPr>
        <w:t>，有</w:t>
      </w:r>
      <w:r w:rsidR="00C556CF" w:rsidRPr="00C556CF">
        <w:rPr>
          <w:position w:val="-6"/>
        </w:rPr>
        <w:object w:dxaOrig="540" w:dyaOrig="279">
          <v:shape id="_x0000_i1305" type="#_x0000_t75" style="width:27pt;height:14pt" o:ole="">
            <v:imagedata r:id="rId569" o:title=""/>
          </v:shape>
          <o:OLEObject Type="Embed" ProgID="Equation.DSMT4" ShapeID="_x0000_i1305" DrawAspect="Content" ObjectID="_1697015456" r:id="rId570"/>
        </w:object>
      </w:r>
      <w:r w:rsidRPr="00686C06">
        <w:rPr>
          <w:rFonts w:hAnsi="宋体"/>
        </w:rPr>
        <w:t>，则方程组为</w:t>
      </w:r>
    </w:p>
    <w:p w:rsidR="002760F2" w:rsidRPr="00686C06" w:rsidRDefault="00C556CF" w:rsidP="00F82ED5">
      <w:pPr>
        <w:ind w:leftChars="400" w:left="960"/>
        <w:jc w:val="center"/>
      </w:pPr>
      <w:r w:rsidRPr="00C556CF">
        <w:rPr>
          <w:position w:val="-86"/>
        </w:rPr>
        <w:object w:dxaOrig="3240" w:dyaOrig="1840">
          <v:shape id="_x0000_i1306" type="#_x0000_t75" style="width:162pt;height:92pt" o:ole="">
            <v:imagedata r:id="rId571" o:title=""/>
          </v:shape>
          <o:OLEObject Type="Embed" ProgID="Equation.DSMT4" ShapeID="_x0000_i1306" DrawAspect="Content" ObjectID="_1697015457" r:id="rId572"/>
        </w:object>
      </w:r>
    </w:p>
    <w:p w:rsidR="002760F2" w:rsidRPr="005B2921" w:rsidRDefault="002760F2" w:rsidP="005B2921">
      <w:pPr>
        <w:ind w:leftChars="400" w:left="960"/>
      </w:pPr>
      <w:r w:rsidRPr="00686C06">
        <w:rPr>
          <w:rFonts w:hAnsi="宋体"/>
        </w:rPr>
        <w:t>此时方程组系数矩阵的秩和增广矩阵的秩均为</w:t>
      </w:r>
      <w:r w:rsidR="00C556CF" w:rsidRPr="00025957">
        <w:rPr>
          <w:position w:val="-4"/>
        </w:rPr>
        <w:object w:dxaOrig="499" w:dyaOrig="260">
          <v:shape id="_x0000_i1307" type="#_x0000_t75" style="width:25pt;height:13pt" o:ole="">
            <v:imagedata r:id="rId573" o:title=""/>
          </v:shape>
          <o:OLEObject Type="Embed" ProgID="Equation.DSMT4" ShapeID="_x0000_i1307" DrawAspect="Content" ObjectID="_1697015458" r:id="rId574"/>
        </w:object>
      </w:r>
      <w:r w:rsidRPr="00686C06">
        <w:rPr>
          <w:rFonts w:hAnsi="宋体"/>
        </w:rPr>
        <w:t>，所以方程组有无穷多解，其通解为</w:t>
      </w:r>
      <w:r w:rsidR="00C556CF" w:rsidRPr="00C556CF">
        <w:rPr>
          <w:position w:val="-10"/>
        </w:rPr>
        <w:object w:dxaOrig="2940" w:dyaOrig="360">
          <v:shape id="_x0000_i1308" type="#_x0000_t75" style="width:147pt;height:18pt" o:ole="">
            <v:imagedata r:id="rId575" o:title=""/>
          </v:shape>
          <o:OLEObject Type="Embed" ProgID="Equation.DSMT4" ShapeID="_x0000_i1308" DrawAspect="Content" ObjectID="_1697015459" r:id="rId576"/>
        </w:object>
      </w:r>
      <w:r w:rsidR="005B2921">
        <w:rPr>
          <w:rFonts w:hint="eastAsia"/>
        </w:rPr>
        <w:t>，其中</w:t>
      </w:r>
      <w:r w:rsidR="00C556CF" w:rsidRPr="00025957">
        <w:rPr>
          <w:position w:val="-4"/>
        </w:rPr>
        <w:object w:dxaOrig="200" w:dyaOrig="260">
          <v:shape id="_x0000_i1309" type="#_x0000_t75" style="width:10pt;height:13pt" o:ole="">
            <v:imagedata r:id="rId577" o:title=""/>
          </v:shape>
          <o:OLEObject Type="Embed" ProgID="Equation.DSMT4" ShapeID="_x0000_i1309" DrawAspect="Content" ObjectID="_1697015460" r:id="rId578"/>
        </w:object>
      </w:r>
      <w:r w:rsidRPr="00686C06">
        <w:rPr>
          <w:rFonts w:hAnsi="宋体"/>
        </w:rPr>
        <w:t>为任意常数</w:t>
      </w:r>
      <w:r>
        <w:rPr>
          <w:rFonts w:hAnsi="宋体"/>
        </w:rPr>
        <w:t>．</w:t>
      </w:r>
    </w:p>
    <w:p w:rsidR="002760F2" w:rsidRDefault="002760F2" w:rsidP="002760F2">
      <w:pPr>
        <w:rPr>
          <w:rFonts w:hAnsi="宋体"/>
          <w:szCs w:val="21"/>
        </w:rPr>
      </w:pPr>
    </w:p>
    <w:p w:rsidR="002760F2" w:rsidRPr="00D25075" w:rsidRDefault="002760F2" w:rsidP="002760F2"/>
    <w:p w:rsidR="002760F2" w:rsidRPr="00D25075" w:rsidRDefault="002760F2" w:rsidP="002760F2">
      <w:pPr>
        <w:rPr>
          <w:szCs w:val="21"/>
        </w:rPr>
      </w:pPr>
      <w:r>
        <w:rPr>
          <w:rFonts w:hAnsi="宋体"/>
          <w:szCs w:val="21"/>
        </w:rPr>
        <w:t>(</w:t>
      </w:r>
      <w:r w:rsidRPr="00D25075">
        <w:rPr>
          <w:szCs w:val="21"/>
        </w:rPr>
        <w:t>22</w:t>
      </w:r>
      <w:r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Pr="00D25075" w:rsidRDefault="002760F2" w:rsidP="00852B84">
      <w:pPr>
        <w:ind w:leftChars="200" w:left="480"/>
      </w:pPr>
      <w:r w:rsidRPr="00D25075">
        <w:rPr>
          <w:rFonts w:hAnsi="宋体"/>
          <w:szCs w:val="21"/>
        </w:rPr>
        <w:t>设随机变量</w:t>
      </w:r>
      <w:r w:rsidR="00C556CF" w:rsidRPr="00025957">
        <w:rPr>
          <w:position w:val="-4"/>
        </w:rPr>
        <w:object w:dxaOrig="240" w:dyaOrig="240">
          <v:shape id="_x0000_i1310" type="#_x0000_t75" style="width:12pt;height:12pt" o:ole="">
            <v:imagedata r:id="rId579" o:title=""/>
          </v:shape>
          <o:OLEObject Type="Embed" ProgID="Equation.DSMT4" ShapeID="_x0000_i1310" DrawAspect="Content" ObjectID="_1697015461" r:id="rId580"/>
        </w:object>
      </w:r>
      <w:r w:rsidRPr="00D25075">
        <w:rPr>
          <w:rFonts w:hAnsi="宋体"/>
        </w:rPr>
        <w:t>与</w:t>
      </w:r>
      <w:r w:rsidR="00C556CF" w:rsidRPr="00025957">
        <w:rPr>
          <w:position w:val="-4"/>
        </w:rPr>
        <w:object w:dxaOrig="220" w:dyaOrig="240">
          <v:shape id="_x0000_i1311" type="#_x0000_t75" style="width:11pt;height:12pt" o:ole="">
            <v:imagedata r:id="rId581" o:title=""/>
          </v:shape>
          <o:OLEObject Type="Embed" ProgID="Equation.DSMT4" ShapeID="_x0000_i1311" DrawAspect="Content" ObjectID="_1697015462" r:id="rId582"/>
        </w:object>
      </w:r>
      <w:r w:rsidRPr="00D25075">
        <w:rPr>
          <w:rFonts w:hAnsi="宋体"/>
        </w:rPr>
        <w:t>相互独立，</w:t>
      </w:r>
      <w:r w:rsidR="00C556CF" w:rsidRPr="00025957">
        <w:rPr>
          <w:position w:val="-4"/>
        </w:rPr>
        <w:object w:dxaOrig="240" w:dyaOrig="240">
          <v:shape id="_x0000_i1312" type="#_x0000_t75" style="width:12pt;height:12pt" o:ole="">
            <v:imagedata r:id="rId583" o:title=""/>
          </v:shape>
          <o:OLEObject Type="Embed" ProgID="Equation.DSMT4" ShapeID="_x0000_i1312" DrawAspect="Content" ObjectID="_1697015463" r:id="rId584"/>
        </w:object>
      </w:r>
      <w:r w:rsidRPr="00D25075">
        <w:rPr>
          <w:rFonts w:hAnsi="宋体"/>
        </w:rPr>
        <w:t>的概率分布为</w:t>
      </w:r>
      <w:r w:rsidR="00C556CF" w:rsidRPr="00C556CF">
        <w:rPr>
          <w:position w:val="-24"/>
        </w:rPr>
        <w:object w:dxaOrig="2420" w:dyaOrig="620">
          <v:shape id="_x0000_i1313" type="#_x0000_t75" style="width:121pt;height:31pt" o:ole="">
            <v:imagedata r:id="rId585" o:title=""/>
          </v:shape>
          <o:OLEObject Type="Embed" ProgID="Equation.DSMT4" ShapeID="_x0000_i1313" DrawAspect="Content" ObjectID="_1697015464" r:id="rId586"/>
        </w:object>
      </w:r>
      <w:r w:rsidRPr="00D25075">
        <w:rPr>
          <w:rFonts w:hAnsi="宋体"/>
        </w:rPr>
        <w:t>，</w:t>
      </w:r>
      <w:r w:rsidR="00C556CF" w:rsidRPr="00025957">
        <w:rPr>
          <w:position w:val="-4"/>
        </w:rPr>
        <w:object w:dxaOrig="220" w:dyaOrig="240">
          <v:shape id="_x0000_i1314" type="#_x0000_t75" style="width:11pt;height:12pt" o:ole="">
            <v:imagedata r:id="rId587" o:title=""/>
          </v:shape>
          <o:OLEObject Type="Embed" ProgID="Equation.DSMT4" ShapeID="_x0000_i1314" DrawAspect="Content" ObjectID="_1697015465" r:id="rId588"/>
        </w:object>
      </w:r>
      <w:r w:rsidRPr="00D25075">
        <w:rPr>
          <w:rFonts w:hAnsi="宋体"/>
        </w:rPr>
        <w:t>的概率密度为</w:t>
      </w:r>
      <w:r w:rsidR="00C556CF" w:rsidRPr="00C556CF">
        <w:rPr>
          <w:position w:val="-32"/>
        </w:rPr>
        <w:object w:dxaOrig="2180" w:dyaOrig="760">
          <v:shape id="_x0000_i1315" type="#_x0000_t75" style="width:109pt;height:38pt" o:ole="">
            <v:imagedata r:id="rId589" o:title=""/>
          </v:shape>
          <o:OLEObject Type="Embed" ProgID="Equation.DSMT4" ShapeID="_x0000_i1315" DrawAspect="Content" ObjectID="_1697015466" r:id="rId590"/>
        </w:object>
      </w:r>
      <w:r w:rsidRPr="00D25075">
        <w:rPr>
          <w:rFonts w:hAnsi="宋体"/>
        </w:rPr>
        <w:t>，记</w:t>
      </w:r>
      <w:r w:rsidR="00C556CF" w:rsidRPr="00025957">
        <w:rPr>
          <w:position w:val="-4"/>
        </w:rPr>
        <w:object w:dxaOrig="980" w:dyaOrig="240">
          <v:shape id="_x0000_i1316" type="#_x0000_t75" style="width:49pt;height:12pt" o:ole="">
            <v:imagedata r:id="rId591" o:title=""/>
          </v:shape>
          <o:OLEObject Type="Embed" ProgID="Equation.DSMT4" ShapeID="_x0000_i1316" DrawAspect="Content" ObjectID="_1697015467" r:id="rId592"/>
        </w:object>
      </w:r>
      <w:r w:rsidR="000C5189">
        <w:rPr>
          <w:rFonts w:hint="eastAsia"/>
        </w:rPr>
        <w:t>．</w:t>
      </w:r>
    </w:p>
    <w:p w:rsidR="002760F2" w:rsidRPr="00D25075" w:rsidRDefault="002760F2" w:rsidP="00852B84">
      <w:pPr>
        <w:ind w:leftChars="200" w:left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C556CF" w:rsidRPr="00C556CF">
        <w:rPr>
          <w:position w:val="-30"/>
        </w:rPr>
        <w:object w:dxaOrig="1620" w:dyaOrig="720">
          <v:shape id="_x0000_i1317" type="#_x0000_t75" style="width:81pt;height:36pt" o:ole="">
            <v:imagedata r:id="rId593" o:title=""/>
          </v:shape>
          <o:OLEObject Type="Embed" ProgID="Equation.DSMT4" ShapeID="_x0000_i1317" DrawAspect="Content" ObjectID="_1697015468" r:id="rId594"/>
        </w:object>
      </w:r>
      <w:r w:rsidR="000C5189">
        <w:rPr>
          <w:rFonts w:hint="eastAsia"/>
        </w:rPr>
        <w:t>；</w:t>
      </w:r>
    </w:p>
    <w:p w:rsidR="002760F2" w:rsidRDefault="002760F2" w:rsidP="00852B84">
      <w:pPr>
        <w:ind w:leftChars="200" w:left="480"/>
        <w:rPr>
          <w:rFonts w:hAnsi="宋体"/>
          <w:szCs w:val="21"/>
        </w:rPr>
      </w:pPr>
      <w:r>
        <w:rPr>
          <w:rFonts w:hAnsi="宋体"/>
        </w:rPr>
        <w:t>(</w:t>
      </w:r>
      <w:r w:rsidR="009964B9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C556CF" w:rsidRPr="00025957">
        <w:rPr>
          <w:position w:val="-4"/>
        </w:rPr>
        <w:object w:dxaOrig="220" w:dyaOrig="240">
          <v:shape id="_x0000_i1318" type="#_x0000_t75" style="width:11pt;height:12pt" o:ole="">
            <v:imagedata r:id="rId595" o:title=""/>
          </v:shape>
          <o:OLEObject Type="Embed" ProgID="Equation.DSMT4" ShapeID="_x0000_i1318" DrawAspect="Content" ObjectID="_1697015469" r:id="rId596"/>
        </w:object>
      </w:r>
      <w:r w:rsidRPr="00D25075">
        <w:rPr>
          <w:rFonts w:hAnsi="宋体"/>
        </w:rPr>
        <w:t>的概率密度</w:t>
      </w:r>
      <w:r w:rsidRPr="00D25075">
        <w:rPr>
          <w:rFonts w:hAnsi="宋体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5834C2" w:rsidRDefault="002760F2" w:rsidP="002760F2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int="eastAsia"/>
        </w:rPr>
        <w:t>(</w:t>
      </w:r>
      <w:r w:rsidR="009964B9" w:rsidRPr="009964B9">
        <w:rPr>
          <w:rFonts w:hint="eastAsia"/>
        </w:rPr>
        <w:t>Ⅰ</w:t>
      </w:r>
      <w:r>
        <w:rPr>
          <w:rFonts w:hint="eastAsia"/>
        </w:rPr>
        <w:t xml:space="preserve">) </w:t>
      </w:r>
      <w:r w:rsidR="005834C2">
        <w:rPr>
          <w:rFonts w:hAnsi="宋体" w:hint="eastAsia"/>
          <w:szCs w:val="21"/>
        </w:rPr>
        <w:t>因为</w:t>
      </w:r>
      <w:r w:rsidR="00C556CF" w:rsidRPr="00025957">
        <w:rPr>
          <w:position w:val="-4"/>
        </w:rPr>
        <w:object w:dxaOrig="240" w:dyaOrig="240">
          <v:shape id="_x0000_i1319" type="#_x0000_t75" style="width:12pt;height:12pt" o:ole="">
            <v:imagedata r:id="rId597" o:title=""/>
          </v:shape>
          <o:OLEObject Type="Embed" ProgID="Equation.DSMT4" ShapeID="_x0000_i1319" DrawAspect="Content" ObjectID="_1697015470" r:id="rId598"/>
        </w:object>
      </w:r>
      <w:r w:rsidR="005834C2" w:rsidRPr="00D25075">
        <w:rPr>
          <w:rFonts w:hAnsi="宋体"/>
        </w:rPr>
        <w:t>与</w:t>
      </w:r>
      <w:r w:rsidR="00C556CF" w:rsidRPr="00025957">
        <w:rPr>
          <w:position w:val="-4"/>
        </w:rPr>
        <w:object w:dxaOrig="220" w:dyaOrig="240">
          <v:shape id="_x0000_i1320" type="#_x0000_t75" style="width:11pt;height:12pt" o:ole="">
            <v:imagedata r:id="rId599" o:title=""/>
          </v:shape>
          <o:OLEObject Type="Embed" ProgID="Equation.DSMT4" ShapeID="_x0000_i1320" DrawAspect="Content" ObjectID="_1697015471" r:id="rId600"/>
        </w:object>
      </w:r>
      <w:r w:rsidR="005834C2" w:rsidRPr="00D25075">
        <w:rPr>
          <w:rFonts w:hAnsi="宋体"/>
        </w:rPr>
        <w:t>相互独立</w:t>
      </w:r>
      <w:r w:rsidR="005834C2">
        <w:rPr>
          <w:rFonts w:hAnsi="宋体" w:hint="eastAsia"/>
        </w:rPr>
        <w:t>，</w:t>
      </w:r>
      <w:r w:rsidR="00C556CF" w:rsidRPr="00025957">
        <w:rPr>
          <w:position w:val="-4"/>
        </w:rPr>
        <w:object w:dxaOrig="980" w:dyaOrig="240">
          <v:shape id="_x0000_i1321" type="#_x0000_t75" style="width:49pt;height:12pt" o:ole="">
            <v:imagedata r:id="rId601" o:title=""/>
          </v:shape>
          <o:OLEObject Type="Embed" ProgID="Equation.DSMT4" ShapeID="_x0000_i1321" DrawAspect="Content" ObjectID="_1697015472" r:id="rId602"/>
        </w:object>
      </w:r>
      <w:r w:rsidR="005834C2">
        <w:rPr>
          <w:rFonts w:hint="eastAsia"/>
        </w:rPr>
        <w:t>，所以</w:t>
      </w:r>
    </w:p>
    <w:p w:rsidR="002760F2" w:rsidRPr="002760F2" w:rsidRDefault="00BF4ED9" w:rsidP="005834C2">
      <w:pPr>
        <w:ind w:leftChars="400" w:left="960"/>
        <w:jc w:val="center"/>
        <w:outlineLvl w:val="0"/>
        <w:rPr>
          <w:rFonts w:hAnsi="宋体"/>
          <w:szCs w:val="21"/>
        </w:rPr>
      </w:pPr>
      <w:r w:rsidRPr="00C556CF">
        <w:rPr>
          <w:position w:val="-66"/>
        </w:rPr>
        <w:object w:dxaOrig="5460" w:dyaOrig="1440">
          <v:shape id="_x0000_i1342" type="#_x0000_t75" style="width:273pt;height:1in" o:ole="">
            <v:imagedata r:id="rId603" o:title=""/>
          </v:shape>
          <o:OLEObject Type="Embed" ProgID="Equation.DSMT4" ShapeID="_x0000_i1342" DrawAspect="Content" ObjectID="_1697015473" r:id="rId604"/>
        </w:object>
      </w:r>
    </w:p>
    <w:p w:rsidR="005834C2" w:rsidRDefault="002760F2" w:rsidP="002760F2">
      <w:pPr>
        <w:ind w:firstLineChars="200" w:firstLine="480"/>
        <w:rPr>
          <w:rFonts w:hAnsi="宋体"/>
        </w:rPr>
      </w:pPr>
      <w:r>
        <w:rPr>
          <w:rFonts w:hint="eastAsia"/>
        </w:rPr>
        <w:t>(</w:t>
      </w:r>
      <w:r w:rsidR="009964B9" w:rsidRPr="009964B9">
        <w:rPr>
          <w:rFonts w:hint="eastAsia"/>
        </w:rPr>
        <w:t>Ⅱ</w:t>
      </w:r>
      <w:r>
        <w:rPr>
          <w:rFonts w:hint="eastAsia"/>
        </w:rPr>
        <w:t xml:space="preserve">) </w:t>
      </w:r>
      <w:r w:rsidR="005834C2">
        <w:rPr>
          <w:rFonts w:hint="eastAsia"/>
        </w:rPr>
        <w:t>先</w:t>
      </w:r>
      <w:r w:rsidR="005834C2" w:rsidRPr="00D25075">
        <w:rPr>
          <w:rFonts w:hAnsi="宋体"/>
        </w:rPr>
        <w:t>求</w:t>
      </w:r>
      <w:r w:rsidR="00C556CF" w:rsidRPr="00025957">
        <w:rPr>
          <w:position w:val="-4"/>
        </w:rPr>
        <w:object w:dxaOrig="220" w:dyaOrig="240">
          <v:shape id="_x0000_i1322" type="#_x0000_t75" style="width:11pt;height:12pt" o:ole="">
            <v:imagedata r:id="rId605" o:title=""/>
          </v:shape>
          <o:OLEObject Type="Embed" ProgID="Equation.DSMT4" ShapeID="_x0000_i1322" DrawAspect="Content" ObjectID="_1697015474" r:id="rId606"/>
        </w:object>
      </w:r>
      <w:r w:rsidR="005834C2" w:rsidRPr="00D25075">
        <w:rPr>
          <w:rFonts w:hAnsi="宋体"/>
        </w:rPr>
        <w:t>的</w:t>
      </w:r>
      <w:r w:rsidR="005834C2">
        <w:rPr>
          <w:rFonts w:hAnsi="宋体" w:hint="eastAsia"/>
        </w:rPr>
        <w:t>分布函数得</w:t>
      </w:r>
    </w:p>
    <w:p w:rsidR="002760F2" w:rsidRDefault="00C556CF" w:rsidP="005834C2">
      <w:pPr>
        <w:ind w:leftChars="400" w:left="960"/>
      </w:pPr>
      <w:r w:rsidRPr="00C556CF">
        <w:rPr>
          <w:position w:val="-130"/>
        </w:rPr>
        <w:object w:dxaOrig="7060" w:dyaOrig="2720">
          <v:shape id="_x0000_i1323" type="#_x0000_t75" style="width:353pt;height:136pt" o:ole="">
            <v:imagedata r:id="rId607" o:title=""/>
          </v:shape>
          <o:OLEObject Type="Embed" ProgID="Equation.DSMT4" ShapeID="_x0000_i1323" DrawAspect="Content" ObjectID="_1697015475" r:id="rId608"/>
        </w:object>
      </w:r>
    </w:p>
    <w:p w:rsidR="005834C2" w:rsidRDefault="002760F2" w:rsidP="005834C2">
      <w:pPr>
        <w:ind w:leftChars="400" w:left="960"/>
      </w:pPr>
      <w:r>
        <w:rPr>
          <w:rFonts w:hint="eastAsia"/>
        </w:rPr>
        <w:t>所以</w:t>
      </w:r>
      <w:r w:rsidR="00C556CF" w:rsidRPr="00025957">
        <w:rPr>
          <w:position w:val="-4"/>
        </w:rPr>
        <w:object w:dxaOrig="220" w:dyaOrig="240">
          <v:shape id="_x0000_i1324" type="#_x0000_t75" style="width:11pt;height:12pt" o:ole="">
            <v:imagedata r:id="rId609" o:title=""/>
          </v:shape>
          <o:OLEObject Type="Embed" ProgID="Equation.DSMT4" ShapeID="_x0000_i1324" DrawAspect="Content" ObjectID="_1697015476" r:id="rId610"/>
        </w:object>
      </w:r>
      <w:r w:rsidR="005834C2" w:rsidRPr="00D25075">
        <w:rPr>
          <w:rFonts w:hAnsi="宋体"/>
        </w:rPr>
        <w:t>的概率密度</w:t>
      </w:r>
      <w:r w:rsidR="005834C2">
        <w:rPr>
          <w:rFonts w:hAnsi="宋体" w:hint="eastAsia"/>
        </w:rPr>
        <w:t>为</w:t>
      </w:r>
    </w:p>
    <w:p w:rsidR="002760F2" w:rsidRDefault="00C556CF" w:rsidP="005834C2">
      <w:pPr>
        <w:ind w:leftChars="400" w:left="960"/>
        <w:jc w:val="center"/>
      </w:pPr>
      <w:r w:rsidRPr="00C556CF">
        <w:rPr>
          <w:position w:val="-46"/>
        </w:rPr>
        <w:object w:dxaOrig="5600" w:dyaOrig="1040">
          <v:shape id="_x0000_i1325" type="#_x0000_t75" style="width:280pt;height:52pt" o:ole="">
            <v:imagedata r:id="rId611" o:title=""/>
          </v:shape>
          <o:OLEObject Type="Embed" ProgID="Equation.DSMT4" ShapeID="_x0000_i1325" DrawAspect="Content" ObjectID="_1697015477" r:id="rId612"/>
        </w:object>
      </w:r>
    </w:p>
    <w:p w:rsidR="002760F2" w:rsidRDefault="002760F2" w:rsidP="002760F2"/>
    <w:p w:rsidR="002760F2" w:rsidRPr="00D25075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pacing w:val="-20"/>
          <w:szCs w:val="21"/>
        </w:rPr>
      </w:pPr>
      <w:r>
        <w:rPr>
          <w:rFonts w:hAnsi="宋体"/>
          <w:spacing w:val="-20"/>
          <w:szCs w:val="21"/>
        </w:rPr>
        <w:t>(</w:t>
      </w:r>
      <w:r w:rsidRPr="00792A25">
        <w:t>23</w:t>
      </w:r>
      <w:r>
        <w:rPr>
          <w:rFonts w:hAnsi="宋体"/>
          <w:spacing w:val="-20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58027B" w:rsidRDefault="002760F2" w:rsidP="000C5189">
      <w:pPr>
        <w:ind w:leftChars="200" w:left="480"/>
        <w:rPr>
          <w:rFonts w:hAnsi="宋体"/>
          <w:szCs w:val="21"/>
        </w:rPr>
      </w:pPr>
      <w:r w:rsidRPr="00D25075">
        <w:rPr>
          <w:rFonts w:hAnsi="宋体"/>
          <w:szCs w:val="21"/>
        </w:rPr>
        <w:t>设</w:t>
      </w:r>
      <w:r w:rsidR="00C556CF" w:rsidRPr="00C556CF">
        <w:rPr>
          <w:position w:val="-12"/>
        </w:rPr>
        <w:object w:dxaOrig="1260" w:dyaOrig="360">
          <v:shape id="_x0000_i1326" type="#_x0000_t75" style="width:63pt;height:18pt" o:ole="">
            <v:imagedata r:id="rId613" o:title=""/>
          </v:shape>
          <o:OLEObject Type="Embed" ProgID="Equation.DSMT4" ShapeID="_x0000_i1326" DrawAspect="Content" ObjectID="_1697015478" r:id="rId614"/>
        </w:object>
      </w:r>
      <w:r w:rsidRPr="00D25075">
        <w:rPr>
          <w:rFonts w:hAnsi="宋体"/>
          <w:szCs w:val="21"/>
        </w:rPr>
        <w:t>是总体为</w:t>
      </w:r>
      <w:r w:rsidR="00C556CF" w:rsidRPr="00C556CF">
        <w:rPr>
          <w:position w:val="-10"/>
        </w:rPr>
        <w:object w:dxaOrig="920" w:dyaOrig="360">
          <v:shape id="_x0000_i1327" type="#_x0000_t75" style="width:46pt;height:18pt" o:ole="">
            <v:imagedata r:id="rId615" o:title=""/>
          </v:shape>
          <o:OLEObject Type="Embed" ProgID="Equation.DSMT4" ShapeID="_x0000_i1327" DrawAspect="Content" ObjectID="_1697015479" r:id="rId616"/>
        </w:object>
      </w:r>
      <w:r w:rsidRPr="00D25075">
        <w:rPr>
          <w:rFonts w:hAnsi="宋体"/>
          <w:szCs w:val="21"/>
        </w:rPr>
        <w:t>的简单随机样本</w:t>
      </w:r>
      <w:r w:rsidRPr="00D25075">
        <w:rPr>
          <w:szCs w:val="21"/>
        </w:rPr>
        <w:t>.</w:t>
      </w:r>
      <w:r w:rsidRPr="00D25075">
        <w:rPr>
          <w:rFonts w:hAnsi="宋体"/>
          <w:szCs w:val="21"/>
        </w:rPr>
        <w:t>记</w:t>
      </w:r>
    </w:p>
    <w:p w:rsidR="002760F2" w:rsidRPr="00D25075" w:rsidRDefault="00C556CF" w:rsidP="0058027B">
      <w:pPr>
        <w:ind w:leftChars="200" w:left="480"/>
        <w:jc w:val="center"/>
        <w:rPr>
          <w:szCs w:val="21"/>
        </w:rPr>
      </w:pPr>
      <w:r w:rsidRPr="00C556CF">
        <w:rPr>
          <w:position w:val="-28"/>
        </w:rPr>
        <w:object w:dxaOrig="5080" w:dyaOrig="680">
          <v:shape id="_x0000_i1328" type="#_x0000_t75" style="width:254pt;height:34pt" o:ole="">
            <v:imagedata r:id="rId617" o:title=""/>
          </v:shape>
          <o:OLEObject Type="Embed" ProgID="Equation.DSMT4" ShapeID="_x0000_i1328" DrawAspect="Content" ObjectID="_1697015480" r:id="rId618"/>
        </w:object>
      </w:r>
    </w:p>
    <w:p w:rsidR="002760F2" w:rsidRPr="00D25075" w:rsidRDefault="002760F2" w:rsidP="000C518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Ⅰ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证</w:t>
      </w:r>
      <w:r w:rsidR="0058027B">
        <w:rPr>
          <w:rFonts w:hint="eastAsia"/>
          <w:szCs w:val="21"/>
        </w:rPr>
        <w:t>明</w:t>
      </w:r>
      <w:r w:rsidR="0058027B">
        <w:rPr>
          <w:szCs w:val="21"/>
        </w:rPr>
        <w:t> </w:t>
      </w:r>
      <w:r w:rsidR="00C556CF" w:rsidRPr="00025957">
        <w:rPr>
          <w:position w:val="-4"/>
        </w:rPr>
        <w:object w:dxaOrig="220" w:dyaOrig="240">
          <v:shape id="_x0000_i1329" type="#_x0000_t75" style="width:11pt;height:12pt" o:ole="">
            <v:imagedata r:id="rId619" o:title=""/>
          </v:shape>
          <o:OLEObject Type="Embed" ProgID="Equation.DSMT4" ShapeID="_x0000_i1329" DrawAspect="Content" ObjectID="_1697015481" r:id="rId620"/>
        </w:object>
      </w:r>
      <w:r w:rsidRPr="00D25075">
        <w:rPr>
          <w:rFonts w:hAnsi="宋体"/>
          <w:szCs w:val="21"/>
        </w:rPr>
        <w:t>是</w:t>
      </w:r>
      <w:r w:rsidR="00C556CF" w:rsidRPr="00C556CF">
        <w:rPr>
          <w:position w:val="-10"/>
        </w:rPr>
        <w:object w:dxaOrig="300" w:dyaOrig="360">
          <v:shape id="_x0000_i1330" type="#_x0000_t75" style="width:15pt;height:18pt" o:ole="">
            <v:imagedata r:id="rId621" o:title=""/>
          </v:shape>
          <o:OLEObject Type="Embed" ProgID="Equation.DSMT4" ShapeID="_x0000_i1330" DrawAspect="Content" ObjectID="_1697015482" r:id="rId622"/>
        </w:object>
      </w:r>
      <w:r w:rsidRPr="00D25075">
        <w:rPr>
          <w:rFonts w:hAnsi="宋体"/>
          <w:szCs w:val="21"/>
        </w:rPr>
        <w:t>的无偏估计量</w:t>
      </w:r>
      <w:r w:rsidR="000C5189">
        <w:rPr>
          <w:rFonts w:hint="eastAsia"/>
          <w:szCs w:val="21"/>
        </w:rPr>
        <w:t>；</w:t>
      </w:r>
    </w:p>
    <w:p w:rsidR="002760F2" w:rsidRDefault="002760F2" w:rsidP="000C518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Ⅱ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当</w:t>
      </w:r>
      <w:r w:rsidR="00874556" w:rsidRPr="00C556CF">
        <w:rPr>
          <w:position w:val="-10"/>
        </w:rPr>
        <w:object w:dxaOrig="1160" w:dyaOrig="320">
          <v:shape id="_x0000_i1331" type="#_x0000_t75" style="width:58pt;height:16pt" o:ole="">
            <v:imagedata r:id="rId623" o:title=""/>
          </v:shape>
          <o:OLEObject Type="Embed" ProgID="Equation.DSMT4" ShapeID="_x0000_i1331" DrawAspect="Content" ObjectID="_1697015483" r:id="rId624"/>
        </w:object>
      </w:r>
      <w:r w:rsidRPr="00D25075">
        <w:rPr>
          <w:rFonts w:hAnsi="宋体"/>
          <w:szCs w:val="21"/>
        </w:rPr>
        <w:t>时，求</w:t>
      </w:r>
      <w:r w:rsidR="00C556CF" w:rsidRPr="00025957">
        <w:rPr>
          <w:position w:val="-4"/>
        </w:rPr>
        <w:object w:dxaOrig="400" w:dyaOrig="240">
          <v:shape id="_x0000_i1332" type="#_x0000_t75" style="width:20pt;height:12pt" o:ole="">
            <v:imagedata r:id="rId625" o:title=""/>
          </v:shape>
          <o:OLEObject Type="Embed" ProgID="Equation.DSMT4" ShapeID="_x0000_i1332" DrawAspect="Content" ObjectID="_1697015484" r:id="rId626"/>
        </w:object>
      </w:r>
      <w:r w:rsidR="000C5189">
        <w:rPr>
          <w:rFonts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2760F2" w:rsidRDefault="002760F2" w:rsidP="002760F2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int="eastAsia"/>
        </w:rPr>
        <w:t>(</w:t>
      </w:r>
      <w:r w:rsidR="009964B9" w:rsidRPr="009964B9">
        <w:rPr>
          <w:rFonts w:hint="eastAsia"/>
        </w:rPr>
        <w:t>Ⅰ</w:t>
      </w:r>
      <w:r>
        <w:rPr>
          <w:rFonts w:hint="eastAsia"/>
        </w:rPr>
        <w:t xml:space="preserve">) </w:t>
      </w:r>
      <w:r w:rsidRPr="00686C06">
        <w:rPr>
          <w:rFonts w:hAnsi="宋体"/>
        </w:rPr>
        <w:t>因为</w:t>
      </w:r>
      <w:r w:rsidR="00C556CF" w:rsidRPr="00C556CF">
        <w:rPr>
          <w:position w:val="-10"/>
        </w:rPr>
        <w:object w:dxaOrig="1320" w:dyaOrig="360">
          <v:shape id="_x0000_i1333" type="#_x0000_t75" style="width:66pt;height:18pt" o:ole="">
            <v:imagedata r:id="rId627" o:title=""/>
          </v:shape>
          <o:OLEObject Type="Embed" ProgID="Equation.DSMT4" ShapeID="_x0000_i1333" DrawAspect="Content" ObjectID="_1697015485" r:id="rId628"/>
        </w:object>
      </w:r>
      <w:r>
        <w:rPr>
          <w:rFonts w:hint="eastAsia"/>
        </w:rPr>
        <w:t>，所以</w:t>
      </w:r>
      <w:r w:rsidR="00C556CF" w:rsidRPr="00C556CF">
        <w:rPr>
          <w:position w:val="-24"/>
        </w:rPr>
        <w:object w:dxaOrig="1820" w:dyaOrig="660">
          <v:shape id="_x0000_i1334" type="#_x0000_t75" style="width:91pt;height:33pt" o:ole="">
            <v:imagedata r:id="rId629" o:title=""/>
          </v:shape>
          <o:OLEObject Type="Embed" ProgID="Equation.DSMT4" ShapeID="_x0000_i1334" DrawAspect="Content" ObjectID="_1697015486" r:id="rId630"/>
        </w:object>
      </w:r>
      <w:r w:rsidR="0058027B">
        <w:rPr>
          <w:rFonts w:hint="eastAsia"/>
        </w:rPr>
        <w:t>，则</w:t>
      </w:r>
    </w:p>
    <w:p w:rsidR="002760F2" w:rsidRPr="00686C06" w:rsidRDefault="00C556CF" w:rsidP="0058027B">
      <w:pPr>
        <w:ind w:leftChars="400" w:left="960"/>
        <w:jc w:val="center"/>
      </w:pPr>
      <w:r w:rsidRPr="00C556CF">
        <w:rPr>
          <w:position w:val="-60"/>
        </w:rPr>
        <w:object w:dxaOrig="5140" w:dyaOrig="1320">
          <v:shape id="_x0000_i1335" type="#_x0000_t75" style="width:257pt;height:66pt" o:ole="">
            <v:imagedata r:id="rId631" o:title=""/>
          </v:shape>
          <o:OLEObject Type="Embed" ProgID="Equation.DSMT4" ShapeID="_x0000_i1335" DrawAspect="Content" ObjectID="_1697015487" r:id="rId632"/>
        </w:object>
      </w:r>
    </w:p>
    <w:p w:rsidR="002760F2" w:rsidRPr="00686C06" w:rsidRDefault="002760F2" w:rsidP="0058027B">
      <w:pPr>
        <w:ind w:leftChars="400" w:left="960"/>
      </w:pPr>
      <w:r w:rsidRPr="00686C06">
        <w:rPr>
          <w:rFonts w:hAnsi="宋体"/>
        </w:rPr>
        <w:t>所以</w:t>
      </w:r>
      <w:r w:rsidR="00C556CF" w:rsidRPr="00025957">
        <w:rPr>
          <w:position w:val="-4"/>
        </w:rPr>
        <w:object w:dxaOrig="220" w:dyaOrig="240">
          <v:shape id="_x0000_i1336" type="#_x0000_t75" style="width:11pt;height:12pt" o:ole="">
            <v:imagedata r:id="rId633" o:title=""/>
          </v:shape>
          <o:OLEObject Type="Embed" ProgID="Equation.DSMT4" ShapeID="_x0000_i1336" DrawAspect="Content" ObjectID="_1697015488" r:id="rId634"/>
        </w:object>
      </w:r>
      <w:r w:rsidRPr="00686C06">
        <w:rPr>
          <w:rFonts w:hAnsi="宋体"/>
        </w:rPr>
        <w:t>是</w:t>
      </w:r>
      <w:r w:rsidR="00C556CF" w:rsidRPr="00C556CF">
        <w:rPr>
          <w:position w:val="-10"/>
        </w:rPr>
        <w:object w:dxaOrig="300" w:dyaOrig="360">
          <v:shape id="_x0000_i1337" type="#_x0000_t75" style="width:15pt;height:18pt" o:ole="">
            <v:imagedata r:id="rId635" o:title=""/>
          </v:shape>
          <o:OLEObject Type="Embed" ProgID="Equation.DSMT4" ShapeID="_x0000_i1337" DrawAspect="Content" ObjectID="_1697015489" r:id="rId636"/>
        </w:object>
      </w:r>
      <w:r w:rsidRPr="00686C06">
        <w:rPr>
          <w:rFonts w:hAnsi="宋体"/>
        </w:rPr>
        <w:t>的无偏估计</w:t>
      </w:r>
      <w:r w:rsidR="0058027B">
        <w:rPr>
          <w:rFonts w:hAnsi="宋体" w:hint="eastAsia"/>
        </w:rPr>
        <w:t>．</w:t>
      </w:r>
    </w:p>
    <w:p w:rsidR="002760F2" w:rsidRDefault="002760F2" w:rsidP="00A72C0A">
      <w:pPr>
        <w:ind w:firstLineChars="200" w:firstLine="480"/>
        <w:outlineLvl w:val="0"/>
      </w:pPr>
      <w:r>
        <w:rPr>
          <w:rFonts w:hint="eastAsia"/>
        </w:rPr>
        <w:t>(</w:t>
      </w:r>
      <w:r w:rsidR="009964B9" w:rsidRPr="009964B9">
        <w:rPr>
          <w:rFonts w:hint="eastAsia"/>
        </w:rPr>
        <w:t>Ⅱ</w:t>
      </w:r>
      <w:r>
        <w:rPr>
          <w:rFonts w:hint="eastAsia"/>
        </w:rPr>
        <w:t>)</w:t>
      </w:r>
      <w:r w:rsidR="00A72C0A">
        <w:rPr>
          <w:rFonts w:hint="eastAsia"/>
        </w:rPr>
        <w:t xml:space="preserve"> </w:t>
      </w:r>
      <w:r>
        <w:rPr>
          <w:rFonts w:hint="eastAsia"/>
        </w:rPr>
        <w:t>当</w:t>
      </w:r>
      <w:r w:rsidR="00C556CF" w:rsidRPr="00C556CF">
        <w:rPr>
          <w:position w:val="-10"/>
        </w:rPr>
        <w:object w:dxaOrig="1160" w:dyaOrig="320">
          <v:shape id="_x0000_i1338" type="#_x0000_t75" style="width:58pt;height:16pt" o:ole="">
            <v:imagedata r:id="rId637" o:title=""/>
          </v:shape>
          <o:OLEObject Type="Embed" ProgID="Equation.DSMT4" ShapeID="_x0000_i1338" DrawAspect="Content" ObjectID="_1697015490" r:id="rId638"/>
        </w:object>
      </w:r>
      <w:r>
        <w:rPr>
          <w:rFonts w:hint="eastAsia"/>
        </w:rPr>
        <w:t>时</w:t>
      </w:r>
      <w:r w:rsidR="00A72C0A">
        <w:rPr>
          <w:rFonts w:hint="eastAsia"/>
        </w:rPr>
        <w:t>，由于</w:t>
      </w:r>
      <w:r w:rsidR="00C556CF" w:rsidRPr="00025957">
        <w:rPr>
          <w:position w:val="-4"/>
        </w:rPr>
        <w:object w:dxaOrig="240" w:dyaOrig="300">
          <v:shape id="_x0000_i1339" type="#_x0000_t75" style="width:12pt;height:15pt" o:ole="">
            <v:imagedata r:id="rId639" o:title=""/>
          </v:shape>
          <o:OLEObject Type="Embed" ProgID="Equation.DSMT4" ShapeID="_x0000_i1339" DrawAspect="Content" ObjectID="_1697015491" r:id="rId640"/>
        </w:object>
      </w:r>
      <w:r w:rsidR="00A72C0A">
        <w:rPr>
          <w:rFonts w:hint="eastAsia"/>
        </w:rPr>
        <w:t>和</w:t>
      </w:r>
      <w:r w:rsidR="00C556CF" w:rsidRPr="00C556CF">
        <w:rPr>
          <w:position w:val="-6"/>
        </w:rPr>
        <w:object w:dxaOrig="279" w:dyaOrig="320">
          <v:shape id="_x0000_i1340" type="#_x0000_t75" style="width:14pt;height:16pt" o:ole="">
            <v:imagedata r:id="rId641" o:title=""/>
          </v:shape>
          <o:OLEObject Type="Embed" ProgID="Equation.DSMT4" ShapeID="_x0000_i1340" DrawAspect="Content" ObjectID="_1697015492" r:id="rId642"/>
        </w:object>
      </w:r>
      <w:r w:rsidR="00A72C0A">
        <w:rPr>
          <w:rFonts w:hint="eastAsia"/>
        </w:rPr>
        <w:t>独立，则有</w:t>
      </w:r>
    </w:p>
    <w:p w:rsidR="002760F2" w:rsidRPr="00686C06" w:rsidRDefault="00C556CF" w:rsidP="00A72C0A">
      <w:pPr>
        <w:ind w:leftChars="400" w:left="960"/>
        <w:jc w:val="center"/>
      </w:pPr>
      <w:r w:rsidRPr="00C556CF">
        <w:rPr>
          <w:position w:val="-98"/>
        </w:rPr>
        <w:object w:dxaOrig="4480" w:dyaOrig="2079">
          <v:shape id="_x0000_i1341" type="#_x0000_t75" style="width:224pt;height:104pt" o:ole="">
            <v:imagedata r:id="rId643" o:title=""/>
          </v:shape>
          <o:OLEObject Type="Embed" ProgID="Equation.DSMT4" ShapeID="_x0000_i1341" DrawAspect="Content" ObjectID="_1697015493" r:id="rId644"/>
        </w:object>
      </w:r>
    </w:p>
    <w:p w:rsidR="002760F2" w:rsidRDefault="002760F2" w:rsidP="002760F2">
      <w:pPr>
        <w:rPr>
          <w:szCs w:val="21"/>
        </w:rPr>
      </w:pPr>
    </w:p>
    <w:p w:rsidR="00A511BA" w:rsidRPr="00A511BA" w:rsidRDefault="00A511BA" w:rsidP="00CA00AF"/>
    <w:sectPr w:rsidR="00A511BA" w:rsidRPr="00A511BA" w:rsidSect="00223006">
      <w:headerReference w:type="even" r:id="rId645"/>
      <w:footerReference w:type="even" r:id="rId646"/>
      <w:footerReference w:type="default" r:id="rId647"/>
      <w:headerReference w:type="first" r:id="rId64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6D8" w:rsidRDefault="00CB76D8">
      <w:r>
        <w:separator/>
      </w:r>
    </w:p>
  </w:endnote>
  <w:endnote w:type="continuationSeparator" w:id="0">
    <w:p w:rsidR="00CB76D8" w:rsidRDefault="00CB76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C556CF" w:rsidRDefault="0084795E" w:rsidP="00D80857">
        <w:pPr>
          <w:pStyle w:val="a4"/>
          <w:ind w:right="360" w:firstLine="360"/>
        </w:pPr>
        <w:r w:rsidRPr="0084795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C556CF" w:rsidRDefault="0084795E">
                    <w:pPr>
                      <w:jc w:val="center"/>
                      <w:rPr>
                        <w:color w:val="5B9BD5" w:themeColor="accent1"/>
                      </w:rPr>
                    </w:pPr>
                    <w:r w:rsidRPr="0084795E">
                      <w:fldChar w:fldCharType="begin"/>
                    </w:r>
                    <w:r w:rsidR="00C556CF">
                      <w:instrText>PAGE    \* MERGEFORMAT</w:instrText>
                    </w:r>
                    <w:r w:rsidRPr="0084795E">
                      <w:fldChar w:fldCharType="separate"/>
                    </w:r>
                    <w:r w:rsidR="00C556C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6CF" w:rsidRPr="003C7E48" w:rsidRDefault="00C556C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4795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4795E">
      <w:rPr>
        <w:noProof/>
        <w:lang w:val="zh-CN"/>
      </w:rPr>
      <w:fldChar w:fldCharType="separate"/>
    </w:r>
    <w:r w:rsidR="00BF4ED9">
      <w:rPr>
        <w:noProof/>
        <w:lang w:val="zh-CN"/>
      </w:rPr>
      <w:t>8</w:t>
    </w:r>
    <w:r w:rsidR="0084795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6D8" w:rsidRDefault="00CB76D8">
      <w:r>
        <w:separator/>
      </w:r>
    </w:p>
  </w:footnote>
  <w:footnote w:type="continuationSeparator" w:id="0">
    <w:p w:rsidR="00CB76D8" w:rsidRDefault="00CB76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6CF" w:rsidRPr="006E3539" w:rsidRDefault="00C556C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6CF" w:rsidRDefault="0084795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"/>
      </v:shape>
    </w:pict>
  </w:numPicBullet>
  <w:numPicBullet w:numPicBulletId="1">
    <w:pict>
      <v:shape id="_x0000_i1029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5D86"/>
    <w:rsid w:val="00010017"/>
    <w:rsid w:val="00013145"/>
    <w:rsid w:val="00013F95"/>
    <w:rsid w:val="0001411E"/>
    <w:rsid w:val="00024384"/>
    <w:rsid w:val="00042111"/>
    <w:rsid w:val="00046DD7"/>
    <w:rsid w:val="00061C54"/>
    <w:rsid w:val="000731BD"/>
    <w:rsid w:val="00092FB9"/>
    <w:rsid w:val="0009635A"/>
    <w:rsid w:val="000977C3"/>
    <w:rsid w:val="000A312A"/>
    <w:rsid w:val="000A777C"/>
    <w:rsid w:val="000B1535"/>
    <w:rsid w:val="000B3034"/>
    <w:rsid w:val="000B59AC"/>
    <w:rsid w:val="000C4716"/>
    <w:rsid w:val="000C5189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5BBB"/>
    <w:rsid w:val="0020637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0F2"/>
    <w:rsid w:val="00276AA7"/>
    <w:rsid w:val="00280FB9"/>
    <w:rsid w:val="002821F0"/>
    <w:rsid w:val="002826D4"/>
    <w:rsid w:val="00285D47"/>
    <w:rsid w:val="002904D7"/>
    <w:rsid w:val="002908A4"/>
    <w:rsid w:val="002916BD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6F2F"/>
    <w:rsid w:val="003175E7"/>
    <w:rsid w:val="0032739C"/>
    <w:rsid w:val="00330B11"/>
    <w:rsid w:val="00354666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998"/>
    <w:rsid w:val="003B031F"/>
    <w:rsid w:val="003B0CD2"/>
    <w:rsid w:val="003B25F2"/>
    <w:rsid w:val="003B5D7A"/>
    <w:rsid w:val="003C55E0"/>
    <w:rsid w:val="003C7E48"/>
    <w:rsid w:val="003D0B2C"/>
    <w:rsid w:val="003D2D4A"/>
    <w:rsid w:val="003D2E90"/>
    <w:rsid w:val="003D58DF"/>
    <w:rsid w:val="003E3E3D"/>
    <w:rsid w:val="004171D8"/>
    <w:rsid w:val="00426E67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4938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56E8"/>
    <w:rsid w:val="004E0721"/>
    <w:rsid w:val="004F28F5"/>
    <w:rsid w:val="004F30D2"/>
    <w:rsid w:val="004F48C0"/>
    <w:rsid w:val="004F4B01"/>
    <w:rsid w:val="004F56F8"/>
    <w:rsid w:val="004F6DD2"/>
    <w:rsid w:val="004F70FB"/>
    <w:rsid w:val="00510145"/>
    <w:rsid w:val="0051022A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3D63"/>
    <w:rsid w:val="0058027B"/>
    <w:rsid w:val="005834C2"/>
    <w:rsid w:val="00590B0F"/>
    <w:rsid w:val="00594A07"/>
    <w:rsid w:val="005977EA"/>
    <w:rsid w:val="005A05C0"/>
    <w:rsid w:val="005A1221"/>
    <w:rsid w:val="005A2274"/>
    <w:rsid w:val="005A3473"/>
    <w:rsid w:val="005A5528"/>
    <w:rsid w:val="005A667C"/>
    <w:rsid w:val="005B183A"/>
    <w:rsid w:val="005B2921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557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48E4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7F5"/>
    <w:rsid w:val="0084795E"/>
    <w:rsid w:val="00847B85"/>
    <w:rsid w:val="00852B84"/>
    <w:rsid w:val="00855BA5"/>
    <w:rsid w:val="008610C2"/>
    <w:rsid w:val="00863FCB"/>
    <w:rsid w:val="008647AF"/>
    <w:rsid w:val="00874556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5DD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64B9"/>
    <w:rsid w:val="009A1B8B"/>
    <w:rsid w:val="009A30E3"/>
    <w:rsid w:val="009A383B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E14"/>
    <w:rsid w:val="00A511BA"/>
    <w:rsid w:val="00A51D94"/>
    <w:rsid w:val="00A5482C"/>
    <w:rsid w:val="00A567F3"/>
    <w:rsid w:val="00A6039A"/>
    <w:rsid w:val="00A66074"/>
    <w:rsid w:val="00A71A99"/>
    <w:rsid w:val="00A72C0A"/>
    <w:rsid w:val="00A97179"/>
    <w:rsid w:val="00AA02C2"/>
    <w:rsid w:val="00AA203F"/>
    <w:rsid w:val="00AA335C"/>
    <w:rsid w:val="00AA38D0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3270"/>
    <w:rsid w:val="00B478DA"/>
    <w:rsid w:val="00B50D26"/>
    <w:rsid w:val="00B5180D"/>
    <w:rsid w:val="00B53608"/>
    <w:rsid w:val="00B56813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4ED9"/>
    <w:rsid w:val="00C01164"/>
    <w:rsid w:val="00C02943"/>
    <w:rsid w:val="00C1243C"/>
    <w:rsid w:val="00C16810"/>
    <w:rsid w:val="00C20153"/>
    <w:rsid w:val="00C23D09"/>
    <w:rsid w:val="00C26697"/>
    <w:rsid w:val="00C2790C"/>
    <w:rsid w:val="00C301C4"/>
    <w:rsid w:val="00C33F6E"/>
    <w:rsid w:val="00C35148"/>
    <w:rsid w:val="00C44C6E"/>
    <w:rsid w:val="00C45863"/>
    <w:rsid w:val="00C528F9"/>
    <w:rsid w:val="00C52BC1"/>
    <w:rsid w:val="00C556CF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883"/>
    <w:rsid w:val="00CA0C46"/>
    <w:rsid w:val="00CA2BCE"/>
    <w:rsid w:val="00CA3113"/>
    <w:rsid w:val="00CA406B"/>
    <w:rsid w:val="00CB2029"/>
    <w:rsid w:val="00CB5DF2"/>
    <w:rsid w:val="00CB6615"/>
    <w:rsid w:val="00CB76D8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F8D"/>
    <w:rsid w:val="00D7523B"/>
    <w:rsid w:val="00D759C8"/>
    <w:rsid w:val="00D80857"/>
    <w:rsid w:val="00D84234"/>
    <w:rsid w:val="00D869C5"/>
    <w:rsid w:val="00D9333A"/>
    <w:rsid w:val="00D95CAF"/>
    <w:rsid w:val="00DA17F0"/>
    <w:rsid w:val="00DA6D85"/>
    <w:rsid w:val="00DA7AFA"/>
    <w:rsid w:val="00DB6F7F"/>
    <w:rsid w:val="00DC2139"/>
    <w:rsid w:val="00DD37B4"/>
    <w:rsid w:val="00DD4BEC"/>
    <w:rsid w:val="00DF2278"/>
    <w:rsid w:val="00E02BE3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0617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3C5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ED5"/>
    <w:rsid w:val="00F83A02"/>
    <w:rsid w:val="00F840A4"/>
    <w:rsid w:val="00F85121"/>
    <w:rsid w:val="00F9555A"/>
    <w:rsid w:val="00F95A31"/>
    <w:rsid w:val="00FA161A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E80617"/>
    <w:rPr>
      <w:rFonts w:hAnsi="宋体"/>
    </w:rPr>
  </w:style>
  <w:style w:type="character" w:styleId="aff5">
    <w:name w:val="Placeholder Text"/>
    <w:basedOn w:val="a0"/>
    <w:uiPriority w:val="99"/>
    <w:semiHidden/>
    <w:rsid w:val="0058027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7.bin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image" Target="media/image64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oleObject" Target="embeddings/oleObject6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5.wmf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footer" Target="footer1.xml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9.bin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626" Type="http://schemas.openxmlformats.org/officeDocument/2006/relationships/oleObject" Target="embeddings/oleObject309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647" Type="http://schemas.openxmlformats.org/officeDocument/2006/relationships/footer" Target="footer2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9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37" Type="http://schemas.openxmlformats.org/officeDocument/2006/relationships/image" Target="media/image317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image" Target="media/image66.wmf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27" Type="http://schemas.openxmlformats.org/officeDocument/2006/relationships/image" Target="media/image312.wmf"/><Relationship Id="rId648" Type="http://schemas.openxmlformats.org/officeDocument/2006/relationships/header" Target="head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fontTable" Target="fontTable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60.bin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png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theme" Target="theme/theme1.xml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image" Target="media/image68.wmf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2008" TargetMode="External"/><Relationship Id="rId142" Type="http://schemas.openxmlformats.org/officeDocument/2006/relationships/image" Target="media/image69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image" Target="media/image59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header" Target="header1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0.wmf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0.wmf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D3ED53-DEA7-47A3-A392-ABA4DE2D5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9</Pages>
  <Words>1608</Words>
  <Characters>9168</Characters>
  <Application>Microsoft Office Word</Application>
  <DocSecurity>0</DocSecurity>
  <Lines>76</Lines>
  <Paragraphs>21</Paragraphs>
  <ScaleCrop>false</ScaleCrop>
  <Company>微软中国</Company>
  <LinksUpToDate>false</LinksUpToDate>
  <CharactersWithSpaces>10755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103</cp:revision>
  <cp:lastPrinted>2011-09-06T10:51:00Z</cp:lastPrinted>
  <dcterms:created xsi:type="dcterms:W3CDTF">2020-11-13T07:23:00Z</dcterms:created>
  <dcterms:modified xsi:type="dcterms:W3CDTF">2021-10-29T04:14:00Z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