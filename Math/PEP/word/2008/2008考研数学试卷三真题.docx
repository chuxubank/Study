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6442F0" w:rsidRDefault="00EA4E07" w:rsidP="006442F0">
      <w:pPr>
        <w:pStyle w:val="af"/>
      </w:pPr>
      <w:hyperlink r:id="rId8" w:history="1">
        <w:r w:rsidR="00CA00AF" w:rsidRPr="006442F0">
          <w:rPr>
            <w:rStyle w:val="a7"/>
            <w:rFonts w:hint="eastAsia"/>
            <w:color w:val="002060"/>
          </w:rPr>
          <w:t>20</w:t>
        </w:r>
        <w:r w:rsidR="00A511BA" w:rsidRPr="006442F0">
          <w:rPr>
            <w:rStyle w:val="a7"/>
            <w:rFonts w:hint="eastAsia"/>
            <w:color w:val="002060"/>
          </w:rPr>
          <w:t>08</w:t>
        </w:r>
        <w:r w:rsidR="00CA00AF" w:rsidRPr="006442F0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6442F0">
          <w:rPr>
            <w:rStyle w:val="a7"/>
            <w:rFonts w:hint="eastAsia"/>
            <w:color w:val="002060"/>
          </w:rPr>
          <w:t>卷</w:t>
        </w:r>
        <w:r w:rsidR="00F3701D" w:rsidRPr="006442F0">
          <w:rPr>
            <w:rStyle w:val="a7"/>
            <w:rFonts w:hint="eastAsia"/>
            <w:color w:val="002060"/>
          </w:rPr>
          <w:t>三</w:t>
        </w:r>
        <w:r w:rsidR="006442F0" w:rsidRPr="006442F0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215FDA" w:rsidRDefault="00215FDA" w:rsidP="00215FDA">
      <w:pPr>
        <w:pStyle w:val="1"/>
      </w:pPr>
      <w:r w:rsidRPr="00CB7FA0">
        <w:t>一、选择题</w:t>
      </w:r>
      <w:r>
        <w:rPr>
          <w:rFonts w:hint="eastAsia"/>
        </w:rPr>
        <w:t>（</w:t>
      </w:r>
      <w:r w:rsidRPr="00CB7FA0">
        <w:t>1</w:t>
      </w:r>
      <w:r>
        <w:rPr>
          <w:rFonts w:hint="eastAsia"/>
        </w:rPr>
        <w:t>~</w:t>
      </w:r>
      <w:r w:rsidRPr="00CB7FA0">
        <w:t>8小题，每小题4分，共32分</w:t>
      </w:r>
      <w:r>
        <w:t>）</w:t>
      </w:r>
    </w:p>
    <w:p w:rsidR="00215FDA" w:rsidRDefault="00215FDA" w:rsidP="00215FDA">
      <w:pPr>
        <w:rPr>
          <w:b/>
        </w:rPr>
      </w:pPr>
    </w:p>
    <w:p w:rsidR="00215FDA" w:rsidRPr="00CB7FA0" w:rsidRDefault="00215FDA" w:rsidP="00215FDA">
      <w:pPr>
        <w:rPr>
          <w:b/>
        </w:rPr>
      </w:pPr>
    </w:p>
    <w:p w:rsidR="00215FDA" w:rsidRPr="00CB7FA0" w:rsidRDefault="00215FDA" w:rsidP="00215FDA">
      <w:pPr>
        <w:ind w:left="720" w:hangingChars="300" w:hanging="720"/>
      </w:pPr>
      <w:r>
        <w:rPr>
          <w:rFonts w:hAnsi="宋体"/>
        </w:rPr>
        <w:t>(</w:t>
      </w:r>
      <w:r w:rsidRPr="00CB7FA0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设函数</w:t>
      </w:r>
      <w:bookmarkStart w:id="1" w:name="MTBlankEqn"/>
      <w:r w:rsidR="00B1411C" w:rsidRPr="00B1411C">
        <w:rPr>
          <w:position w:val="-10"/>
        </w:rPr>
        <w:object w:dxaOrig="540" w:dyaOrig="320">
          <v:shape id="_x0000_i1025" type="#_x0000_t75" style="width:27pt;height:16pt" o:ole="">
            <v:imagedata r:id="rId9" o:title=""/>
          </v:shape>
          <o:OLEObject Type="Embed" ProgID="Equation.DSMT4" ShapeID="_x0000_i1025" DrawAspect="Content" ObjectID="_1697183652" r:id="rId10"/>
        </w:object>
      </w:r>
      <w:bookmarkEnd w:id="1"/>
      <w:r w:rsidRPr="00CB7FA0">
        <w:rPr>
          <w:rFonts w:hAnsi="宋体"/>
        </w:rPr>
        <w:t>在区间</w:t>
      </w:r>
      <w:r w:rsidR="00B1411C" w:rsidRPr="00B1411C">
        <w:rPr>
          <w:position w:val="-10"/>
        </w:rPr>
        <w:object w:dxaOrig="660" w:dyaOrig="320">
          <v:shape id="_x0000_i1026" type="#_x0000_t75" style="width:33pt;height:16pt" o:ole="">
            <v:imagedata r:id="rId11" o:title=""/>
          </v:shape>
          <o:OLEObject Type="Embed" ProgID="Equation.DSMT4" ShapeID="_x0000_i1026" DrawAspect="Content" ObjectID="_1697183653" r:id="rId12"/>
        </w:object>
      </w:r>
      <w:r w:rsidRPr="00CB7FA0">
        <w:rPr>
          <w:rFonts w:hAnsi="宋体"/>
        </w:rPr>
        <w:t>上连续，则</w:t>
      </w:r>
      <w:r w:rsidR="00B1411C" w:rsidRPr="00B1411C">
        <w:rPr>
          <w:position w:val="-6"/>
        </w:rPr>
        <w:object w:dxaOrig="560" w:dyaOrig="279">
          <v:shape id="_x0000_i1027" type="#_x0000_t75" style="width:28pt;height:14pt" o:ole="">
            <v:imagedata r:id="rId13" o:title=""/>
          </v:shape>
          <o:OLEObject Type="Embed" ProgID="Equation.DSMT4" ShapeID="_x0000_i1027" DrawAspect="Content" ObjectID="_1697183654" r:id="rId14"/>
        </w:object>
      </w:r>
      <w:r w:rsidRPr="00CB7FA0">
        <w:rPr>
          <w:rFonts w:hAnsi="宋体"/>
        </w:rPr>
        <w:t>是函数</w:t>
      </w:r>
      <w:r w:rsidR="00B1411C" w:rsidRPr="00B1411C">
        <w:rPr>
          <w:position w:val="-24"/>
        </w:rPr>
        <w:object w:dxaOrig="1680" w:dyaOrig="800">
          <v:shape id="_x0000_i1028" type="#_x0000_t75" style="width:84pt;height:40pt" o:ole="">
            <v:imagedata r:id="rId15" o:title=""/>
          </v:shape>
          <o:OLEObject Type="Embed" ProgID="Equation.DSMT4" ShapeID="_x0000_i1028" DrawAspect="Content" ObjectID="_1697183655" r:id="rId16"/>
        </w:object>
      </w:r>
      <w:r w:rsidRPr="00CB7FA0">
        <w:rPr>
          <w:rFonts w:hAnsi="宋体"/>
        </w:rPr>
        <w:t>的</w:t>
      </w:r>
      <w:r>
        <w:rPr>
          <w:rFonts w:hAnsi="宋体"/>
        </w:rPr>
        <w:t>(</w:t>
      </w:r>
      <w:r w:rsidR="001F5B81">
        <w:rPr>
          <w:rFonts w:hAnsi="宋体" w:hint="eastAsia"/>
        </w:rPr>
        <w:t xml:space="preserve"> </w:t>
      </w:r>
      <w:r w:rsidRPr="00CB7FA0">
        <w:t xml:space="preserve">   </w:t>
      </w:r>
      <w:r>
        <w:rPr>
          <w:rFonts w:hAnsi="宋体"/>
        </w:rPr>
        <w:t>)</w:t>
      </w:r>
    </w:p>
    <w:p w:rsidR="00215FDA" w:rsidRPr="00CB7FA0" w:rsidRDefault="001F5B81" w:rsidP="001F5B81">
      <w:pPr>
        <w:ind w:firstLineChars="200" w:firstLine="480"/>
      </w:pPr>
      <w:r>
        <w:rPr>
          <w:rFonts w:hint="eastAsia"/>
        </w:rPr>
        <w:t xml:space="preserve">(A) </w:t>
      </w:r>
      <w:r w:rsidR="00215FDA" w:rsidRPr="00CB7FA0">
        <w:rPr>
          <w:rFonts w:hAnsi="宋体"/>
        </w:rPr>
        <w:t>跳跃间断点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215FDA" w:rsidRPr="00CB7FA0">
        <w:rPr>
          <w:rFonts w:hAnsi="宋体"/>
        </w:rPr>
        <w:t>可去间断点</w:t>
      </w:r>
      <w:r>
        <w:rPr>
          <w:rFonts w:hint="eastAsia"/>
        </w:rPr>
        <w:t>．</w:t>
      </w:r>
    </w:p>
    <w:p w:rsidR="00215FDA" w:rsidRPr="00CB7FA0" w:rsidRDefault="001F5B81" w:rsidP="001F5B81">
      <w:pPr>
        <w:ind w:firstLineChars="200" w:firstLine="480"/>
      </w:pPr>
      <w:r>
        <w:rPr>
          <w:rFonts w:hint="eastAsia"/>
        </w:rPr>
        <w:t xml:space="preserve">(C) </w:t>
      </w:r>
      <w:r w:rsidR="00215FDA" w:rsidRPr="00CB7FA0">
        <w:rPr>
          <w:rFonts w:hAnsi="宋体"/>
        </w:rPr>
        <w:t>无穷间断点</w:t>
      </w:r>
      <w:r>
        <w:rPr>
          <w:rFonts w:hint="eastAsia"/>
        </w:rPr>
        <w:t>．</w:t>
      </w:r>
      <w:r w:rsidR="00215FDA" w:rsidRPr="00CB7FA0">
        <w:tab/>
      </w:r>
      <w:r w:rsidR="00215FDA" w:rsidRPr="00CB7FA0">
        <w:tab/>
      </w:r>
      <w:r w:rsidR="00215FDA" w:rsidRPr="00CB7FA0"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215FDA" w:rsidRPr="00CB7FA0">
        <w:rPr>
          <w:rFonts w:hAnsi="宋体"/>
        </w:rPr>
        <w:t>振荡间断点</w:t>
      </w:r>
      <w:r>
        <w:rPr>
          <w:rFonts w:hint="eastAsia"/>
        </w:rPr>
        <w:t>．</w:t>
      </w:r>
    </w:p>
    <w:p w:rsidR="00575BB7" w:rsidRPr="006442F0" w:rsidRDefault="00575BB7" w:rsidP="00215FDA">
      <w:pPr>
        <w:rPr>
          <w:rFonts w:hAnsi="宋体"/>
        </w:rPr>
      </w:pPr>
    </w:p>
    <w:p w:rsidR="00575BB7" w:rsidRPr="00686C06" w:rsidRDefault="00575BB7" w:rsidP="00575BB7"/>
    <w:p w:rsidR="00575BB7" w:rsidRDefault="00575BB7" w:rsidP="00575BB7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 w:rsidRPr="00575BB7">
        <w:rPr>
          <w:rStyle w:val="ae"/>
          <w:rFonts w:hint="eastAsia"/>
        </w:rPr>
        <w:t>【同试卷二第一</w:t>
      </w:r>
      <w:r w:rsidRPr="00575BB7">
        <w:rPr>
          <w:rStyle w:val="ae"/>
          <w:rFonts w:hint="eastAsia"/>
        </w:rPr>
        <w:t>(2)</w:t>
      </w:r>
      <w:r w:rsidRPr="00575BB7">
        <w:rPr>
          <w:rStyle w:val="ae"/>
          <w:rFonts w:hint="eastAsia"/>
        </w:rPr>
        <w:t>题】</w:t>
      </w:r>
      <w:r>
        <w:rPr>
          <w:rFonts w:hAnsi="宋体" w:hint="eastAsia"/>
        </w:rPr>
        <w:t>如图，</w:t>
      </w:r>
      <w:r>
        <w:rPr>
          <w:rFonts w:hAnsi="宋体"/>
        </w:rPr>
        <w:t>曲线段方程为</w:t>
      </w:r>
      <w:r w:rsidR="00B1411C" w:rsidRPr="00B1411C">
        <w:rPr>
          <w:position w:val="-10"/>
        </w:rPr>
        <w:object w:dxaOrig="920" w:dyaOrig="320">
          <v:shape id="_x0000_i1029" type="#_x0000_t75" style="width:46pt;height:16pt" o:ole="">
            <v:imagedata r:id="rId17" o:title=""/>
          </v:shape>
          <o:OLEObject Type="Embed" ProgID="Equation.DSMT4" ShapeID="_x0000_i1029" DrawAspect="Content" ObjectID="_1697183656" r:id="rId18"/>
        </w:object>
      </w:r>
      <w:r>
        <w:rPr>
          <w:rFonts w:hint="eastAsia"/>
        </w:rPr>
        <w:t>，</w:t>
      </w:r>
      <w:r>
        <w:rPr>
          <w:rFonts w:hAnsi="宋体"/>
        </w:rPr>
        <w:t>函数在区间</w:t>
      </w:r>
      <w:r w:rsidR="00B1411C" w:rsidRPr="00B1411C">
        <w:rPr>
          <w:position w:val="-10"/>
        </w:rPr>
        <w:object w:dxaOrig="540" w:dyaOrig="320">
          <v:shape id="_x0000_i1030" type="#_x0000_t75" style="width:27pt;height:16pt" o:ole="">
            <v:imagedata r:id="rId19" o:title=""/>
          </v:shape>
          <o:OLEObject Type="Embed" ProgID="Equation.DSMT4" ShapeID="_x0000_i1030" DrawAspect="Content" ObjectID="_1697183657" r:id="rId20"/>
        </w:object>
      </w:r>
      <w:r>
        <w:rPr>
          <w:rFonts w:hAnsi="宋体"/>
        </w:rPr>
        <w:t>上有连续导数，则定积分</w:t>
      </w:r>
      <w:r w:rsidR="00B1411C" w:rsidRPr="00B1411C">
        <w:rPr>
          <w:position w:val="-18"/>
        </w:rPr>
        <w:object w:dxaOrig="1120" w:dyaOrig="520">
          <v:shape id="_x0000_i1031" type="#_x0000_t75" style="width:56pt;height:26pt" o:ole="">
            <v:imagedata r:id="rId21" o:title=""/>
          </v:shape>
          <o:OLEObject Type="Embed" ProgID="Equation.DSMT4" ShapeID="_x0000_i1031" DrawAspect="Content" ObjectID="_1697183658" r:id="rId22"/>
        </w:object>
      </w:r>
      <w:r>
        <w:rPr>
          <w:rFonts w:hAnsi="宋体"/>
        </w:rPr>
        <w:t>等于</w:t>
      </w:r>
      <w:r>
        <w:rPr>
          <w:rFonts w:hAnsi="宋体"/>
        </w:rPr>
        <w:t>(</w:t>
      </w:r>
      <w:r>
        <w:t xml:space="preserve">  </w:t>
      </w:r>
      <w:r>
        <w:rPr>
          <w:rFonts w:hint="eastAsia"/>
        </w:rPr>
        <w:t xml:space="preserve"> </w:t>
      </w:r>
      <w:r>
        <w:t xml:space="preserve"> </w:t>
      </w:r>
      <w:r>
        <w:rPr>
          <w:rFonts w:hAnsi="宋体"/>
        </w:rPr>
        <w:t>)</w:t>
      </w:r>
    </w:p>
    <w:p w:rsidR="00575BB7" w:rsidRDefault="008B49C8" w:rsidP="00575BB7">
      <w:pPr>
        <w:ind w:left="480" w:hangingChars="200" w:hanging="480"/>
        <w:jc w:val="center"/>
      </w:pPr>
      <w:r w:rsidRPr="008B49C8">
        <w:rPr>
          <w:rFonts w:hAnsi="宋体"/>
          <w:noProof/>
        </w:rPr>
        <w:drawing>
          <wp:inline distT="0" distB="0" distL="0" distR="0">
            <wp:extent cx="2678043" cy="1847850"/>
            <wp:effectExtent l="19050" t="0" r="8007" b="0"/>
            <wp:docPr id="2" name="图片 0" descr="2008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B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653" cy="184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BB7" w:rsidRDefault="00575BB7" w:rsidP="00575BB7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Ansi="宋体"/>
        </w:rPr>
        <w:t>曲边梯形</w:t>
      </w:r>
      <w:r w:rsidR="00B1411C" w:rsidRPr="00B1411C">
        <w:rPr>
          <w:position w:val="-6"/>
        </w:rPr>
        <w:object w:dxaOrig="680" w:dyaOrig="279">
          <v:shape id="_x0000_i1032" type="#_x0000_t75" style="width:34pt;height:14pt" o:ole="">
            <v:imagedata r:id="rId24" o:title=""/>
          </v:shape>
          <o:OLEObject Type="Embed" ProgID="Equation.DSMT4" ShapeID="_x0000_i1032" DrawAspect="Content" ObjectID="_1697183659" r:id="rId25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 xml:space="preserve">(B) </w:t>
      </w:r>
      <w:r>
        <w:rPr>
          <w:rFonts w:hAnsi="宋体"/>
        </w:rPr>
        <w:t>梯形</w:t>
      </w:r>
      <w:r w:rsidR="00B1411C" w:rsidRPr="00B1411C">
        <w:rPr>
          <w:position w:val="-6"/>
        </w:rPr>
        <w:object w:dxaOrig="680" w:dyaOrig="279">
          <v:shape id="_x0000_i1033" type="#_x0000_t75" style="width:34pt;height:14pt" o:ole="">
            <v:imagedata r:id="rId26" o:title=""/>
          </v:shape>
          <o:OLEObject Type="Embed" ProgID="Equation.DSMT4" ShapeID="_x0000_i1033" DrawAspect="Content" ObjectID="_1697183660" r:id="rId27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</w:p>
    <w:p w:rsidR="00575BB7" w:rsidRDefault="00575BB7" w:rsidP="001F5B81">
      <w:pPr>
        <w:ind w:firstLineChars="200" w:firstLine="480"/>
      </w:pPr>
      <w:r>
        <w:rPr>
          <w:rFonts w:hint="eastAsia"/>
        </w:rPr>
        <w:t xml:space="preserve">(C) </w:t>
      </w:r>
      <w:r>
        <w:rPr>
          <w:rFonts w:hAnsi="宋体"/>
        </w:rPr>
        <w:t>曲边三角形</w:t>
      </w:r>
      <w:r w:rsidR="00B1411C" w:rsidRPr="00B1411C">
        <w:rPr>
          <w:position w:val="-6"/>
        </w:rPr>
        <w:object w:dxaOrig="520" w:dyaOrig="279">
          <v:shape id="_x0000_i1034" type="#_x0000_t75" style="width:26pt;height:14pt" o:ole="">
            <v:imagedata r:id="rId28" o:title=""/>
          </v:shape>
          <o:OLEObject Type="Embed" ProgID="Equation.DSMT4" ShapeID="_x0000_i1034" DrawAspect="Content" ObjectID="_1697183661" r:id="rId29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rPr>
          <w:rFonts w:hint="eastAsia"/>
        </w:rPr>
        <w:tab/>
        <w:t xml:space="preserve">(D) </w:t>
      </w:r>
      <w:r>
        <w:rPr>
          <w:rFonts w:hAnsi="宋体"/>
        </w:rPr>
        <w:t>三角形</w:t>
      </w:r>
      <w:r w:rsidR="00B1411C" w:rsidRPr="00B1411C">
        <w:rPr>
          <w:position w:val="-6"/>
        </w:rPr>
        <w:object w:dxaOrig="520" w:dyaOrig="279">
          <v:shape id="_x0000_i1035" type="#_x0000_t75" style="width:26pt;height:14pt" o:ole="">
            <v:imagedata r:id="rId30" o:title=""/>
          </v:shape>
          <o:OLEObject Type="Embed" ProgID="Equation.DSMT4" ShapeID="_x0000_i1035" DrawAspect="Content" ObjectID="_1697183662" r:id="rId31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</w:p>
    <w:p w:rsidR="001F5B81" w:rsidRPr="00686C06" w:rsidRDefault="001F5B81" w:rsidP="001F5B81"/>
    <w:p w:rsidR="00575BB7" w:rsidRPr="001F5B81" w:rsidRDefault="00575BB7" w:rsidP="00575BB7">
      <w:pPr>
        <w:rPr>
          <w:rFonts w:hAnsi="宋体"/>
        </w:rPr>
      </w:pPr>
    </w:p>
    <w:p w:rsidR="00215FDA" w:rsidRPr="00CB7FA0" w:rsidRDefault="00215FDA" w:rsidP="00575BB7">
      <w:r>
        <w:rPr>
          <w:rFonts w:hAnsi="宋体"/>
        </w:rPr>
        <w:t>(</w:t>
      </w:r>
      <w:r w:rsidRPr="00CB7FA0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设</w:t>
      </w:r>
      <w:r w:rsidR="00B1411C" w:rsidRPr="00B1411C">
        <w:rPr>
          <w:position w:val="-10"/>
        </w:rPr>
        <w:object w:dxaOrig="1620" w:dyaOrig="440">
          <v:shape id="_x0000_i1036" type="#_x0000_t75" style="width:81pt;height:22pt" o:ole="">
            <v:imagedata r:id="rId32" o:title=""/>
          </v:shape>
          <o:OLEObject Type="Embed" ProgID="Equation.DSMT4" ShapeID="_x0000_i1036" DrawAspect="Content" ObjectID="_1697183663" r:id="rId33"/>
        </w:object>
      </w:r>
      <w:r w:rsidR="007E3EB3">
        <w:rPr>
          <w:rFonts w:hint="eastAsia"/>
        </w:rPr>
        <w:t>，</w:t>
      </w:r>
      <w:r w:rsidRPr="00CB7FA0">
        <w:rPr>
          <w:rFonts w:hAnsi="宋体"/>
        </w:rPr>
        <w:t>则</w:t>
      </w:r>
      <w:r w:rsidRPr="00CB7FA0">
        <w:t xml:space="preserve">( </w:t>
      </w:r>
      <w:r w:rsidR="001F5B81">
        <w:rPr>
          <w:rFonts w:hint="eastAsia"/>
        </w:rPr>
        <w:t xml:space="preserve">  </w:t>
      </w:r>
      <w:r w:rsidRPr="00CB7FA0">
        <w:t xml:space="preserve"> )</w:t>
      </w:r>
    </w:p>
    <w:p w:rsidR="00215FDA" w:rsidRPr="00CB7FA0" w:rsidRDefault="001F5B81" w:rsidP="00215FDA">
      <w:pPr>
        <w:ind w:firstLineChars="200" w:firstLine="480"/>
      </w:pPr>
      <w:r>
        <w:rPr>
          <w:rFonts w:hint="eastAsia"/>
        </w:rPr>
        <w:t xml:space="preserve">(A) </w:t>
      </w:r>
      <w:r w:rsidR="00B1411C" w:rsidRPr="00B1411C">
        <w:rPr>
          <w:position w:val="-12"/>
        </w:rPr>
        <w:object w:dxaOrig="780" w:dyaOrig="360">
          <v:shape id="_x0000_i1037" type="#_x0000_t75" style="width:39pt;height:18pt" o:ole="">
            <v:imagedata r:id="rId34" o:title=""/>
          </v:shape>
          <o:OLEObject Type="Embed" ProgID="Equation.DSMT4" ShapeID="_x0000_i1037" DrawAspect="Content" ObjectID="_1697183664" r:id="rId35"/>
        </w:object>
      </w:r>
      <w:r w:rsidR="007E3EB3">
        <w:rPr>
          <w:rStyle w:val="MTConvertedEquation"/>
          <w:rFonts w:hint="eastAsia"/>
        </w:rPr>
        <w:t>和</w:t>
      </w:r>
      <w:r w:rsidR="00B1411C" w:rsidRPr="00B1411C">
        <w:rPr>
          <w:position w:val="-14"/>
        </w:rPr>
        <w:object w:dxaOrig="780" w:dyaOrig="380">
          <v:shape id="_x0000_i1038" type="#_x0000_t75" style="width:39pt;height:19pt" o:ole="">
            <v:imagedata r:id="rId36" o:title=""/>
          </v:shape>
          <o:OLEObject Type="Embed" ProgID="Equation.DSMT4" ShapeID="_x0000_i1038" DrawAspect="Content" ObjectID="_1697183665" r:id="rId37"/>
        </w:object>
      </w:r>
      <w:r w:rsidR="007E3EB3">
        <w:rPr>
          <w:rStyle w:val="MTConvertedEquation"/>
          <w:rFonts w:hint="eastAsia"/>
        </w:rPr>
        <w:t>都存在．</w:t>
      </w:r>
      <w:r w:rsidR="007E3EB3">
        <w:rPr>
          <w:rStyle w:val="MTConvertedEquation"/>
          <w:rFonts w:hint="eastAsia"/>
        </w:rPr>
        <w:tab/>
      </w:r>
      <w:r w:rsidR="007E3EB3">
        <w:rPr>
          <w:rStyle w:val="MTConvertedEquation"/>
          <w:rFonts w:hint="eastAsia"/>
        </w:rPr>
        <w:tab/>
      </w:r>
      <w:r w:rsidR="007E3EB3">
        <w:rPr>
          <w:rFonts w:hint="eastAsia"/>
        </w:rPr>
        <w:tab/>
      </w:r>
      <w:r>
        <w:rPr>
          <w:rFonts w:hint="eastAsia"/>
        </w:rPr>
        <w:t xml:space="preserve">(B) </w:t>
      </w:r>
      <w:r w:rsidR="00B1411C" w:rsidRPr="00B1411C">
        <w:rPr>
          <w:position w:val="-12"/>
        </w:rPr>
        <w:object w:dxaOrig="780" w:dyaOrig="360">
          <v:shape id="_x0000_i1039" type="#_x0000_t75" style="width:39pt;height:18pt" o:ole="">
            <v:imagedata r:id="rId38" o:title=""/>
          </v:shape>
          <o:OLEObject Type="Embed" ProgID="Equation.DSMT4" ShapeID="_x0000_i1039" DrawAspect="Content" ObjectID="_1697183666" r:id="rId39"/>
        </w:object>
      </w:r>
      <w:r w:rsidR="007E3EB3" w:rsidRPr="007E3EB3">
        <w:rPr>
          <w:rStyle w:val="MTConvertedEquation"/>
          <w:rFonts w:hint="eastAsia"/>
        </w:rPr>
        <w:t>存在</w:t>
      </w:r>
      <w:r w:rsidR="007E3EB3">
        <w:rPr>
          <w:rStyle w:val="MTConvertedEquation"/>
          <w:rFonts w:hint="eastAsia"/>
        </w:rPr>
        <w:t>，</w:t>
      </w:r>
      <w:r w:rsidR="00B1411C" w:rsidRPr="00B1411C">
        <w:rPr>
          <w:position w:val="-14"/>
        </w:rPr>
        <w:object w:dxaOrig="780" w:dyaOrig="380">
          <v:shape id="_x0000_i1040" type="#_x0000_t75" style="width:39pt;height:19pt" o:ole="">
            <v:imagedata r:id="rId40" o:title=""/>
          </v:shape>
          <o:OLEObject Type="Embed" ProgID="Equation.DSMT4" ShapeID="_x0000_i1040" DrawAspect="Content" ObjectID="_1697183667" r:id="rId41"/>
        </w:object>
      </w:r>
      <w:r w:rsidR="007E3EB3" w:rsidRPr="007E3EB3">
        <w:rPr>
          <w:rStyle w:val="MTConvertedEquation"/>
          <w:rFonts w:hint="eastAsia"/>
        </w:rPr>
        <w:t>不存在</w:t>
      </w:r>
      <w:r w:rsidR="007E3EB3">
        <w:rPr>
          <w:rStyle w:val="MTConvertedEquation"/>
          <w:rFonts w:hint="eastAsia"/>
        </w:rPr>
        <w:t>．</w:t>
      </w:r>
    </w:p>
    <w:p w:rsidR="00215FDA" w:rsidRPr="00CB7FA0" w:rsidRDefault="001F5B81" w:rsidP="001F5B81">
      <w:pPr>
        <w:ind w:firstLineChars="200" w:firstLine="480"/>
      </w:pPr>
      <w:r>
        <w:rPr>
          <w:rFonts w:hint="eastAsia"/>
        </w:rPr>
        <w:t xml:space="preserve">(C) </w:t>
      </w:r>
      <w:r w:rsidR="00B1411C" w:rsidRPr="00B1411C">
        <w:rPr>
          <w:position w:val="-12"/>
        </w:rPr>
        <w:object w:dxaOrig="780" w:dyaOrig="360">
          <v:shape id="_x0000_i1041" type="#_x0000_t75" style="width:39pt;height:18pt" o:ole="">
            <v:imagedata r:id="rId42" o:title=""/>
          </v:shape>
          <o:OLEObject Type="Embed" ProgID="Equation.DSMT4" ShapeID="_x0000_i1041" DrawAspect="Content" ObjectID="_1697183668" r:id="rId43"/>
        </w:object>
      </w:r>
      <w:r w:rsidR="007E3EB3">
        <w:rPr>
          <w:rFonts w:hint="eastAsia"/>
        </w:rPr>
        <w:t>不存在，</w:t>
      </w:r>
      <w:r w:rsidR="00B1411C" w:rsidRPr="00B1411C">
        <w:rPr>
          <w:position w:val="-14"/>
        </w:rPr>
        <w:object w:dxaOrig="780" w:dyaOrig="380">
          <v:shape id="_x0000_i1042" type="#_x0000_t75" style="width:39pt;height:19pt" o:ole="">
            <v:imagedata r:id="rId44" o:title=""/>
          </v:shape>
          <o:OLEObject Type="Embed" ProgID="Equation.DSMT4" ShapeID="_x0000_i1042" DrawAspect="Content" ObjectID="_1697183669" r:id="rId45"/>
        </w:object>
      </w:r>
      <w:r w:rsidR="007E3EB3">
        <w:rPr>
          <w:rStyle w:val="MTConvertedEquation"/>
          <w:rFonts w:hint="eastAsia"/>
        </w:rPr>
        <w:t>存在．</w:t>
      </w:r>
      <w:r w:rsidR="007E3EB3">
        <w:rPr>
          <w:rFonts w:hint="eastAsia"/>
        </w:rPr>
        <w:tab/>
      </w:r>
      <w:r w:rsidR="007E3EB3">
        <w:rPr>
          <w:rFonts w:hint="eastAsia"/>
        </w:rPr>
        <w:tab/>
      </w:r>
      <w:r>
        <w:rPr>
          <w:rFonts w:hint="eastAsia"/>
        </w:rPr>
        <w:t xml:space="preserve">(D) </w:t>
      </w:r>
      <w:r w:rsidR="00B1411C" w:rsidRPr="00B1411C">
        <w:rPr>
          <w:position w:val="-12"/>
        </w:rPr>
        <w:object w:dxaOrig="780" w:dyaOrig="360">
          <v:shape id="_x0000_i1043" type="#_x0000_t75" style="width:39pt;height:18pt" o:ole="">
            <v:imagedata r:id="rId46" o:title=""/>
          </v:shape>
          <o:OLEObject Type="Embed" ProgID="Equation.DSMT4" ShapeID="_x0000_i1043" DrawAspect="Content" ObjectID="_1697183670" r:id="rId47"/>
        </w:object>
      </w:r>
      <w:r w:rsidR="007E3EB3">
        <w:rPr>
          <w:rFonts w:hint="eastAsia"/>
        </w:rPr>
        <w:t>和</w:t>
      </w:r>
      <w:r w:rsidR="00B1411C" w:rsidRPr="00B1411C">
        <w:rPr>
          <w:position w:val="-14"/>
        </w:rPr>
        <w:object w:dxaOrig="780" w:dyaOrig="380">
          <v:shape id="_x0000_i1044" type="#_x0000_t75" style="width:39pt;height:19pt" o:ole="">
            <v:imagedata r:id="rId48" o:title=""/>
          </v:shape>
          <o:OLEObject Type="Embed" ProgID="Equation.DSMT4" ShapeID="_x0000_i1044" DrawAspect="Content" ObjectID="_1697183671" r:id="rId49"/>
        </w:object>
      </w:r>
      <w:r w:rsidR="007E3EB3">
        <w:rPr>
          <w:rFonts w:hint="eastAsia"/>
        </w:rPr>
        <w:t>都不存在</w:t>
      </w:r>
      <w:r w:rsidR="007E3EB3">
        <w:rPr>
          <w:rStyle w:val="MTConvertedEquation"/>
          <w:rFonts w:hint="eastAsia"/>
        </w:rPr>
        <w:t>．</w:t>
      </w:r>
    </w:p>
    <w:p w:rsidR="001F5B81" w:rsidRDefault="001F5B81" w:rsidP="001F5B81">
      <w:pPr>
        <w:outlineLvl w:val="0"/>
        <w:rPr>
          <w:szCs w:val="21"/>
        </w:rPr>
      </w:pPr>
    </w:p>
    <w:p w:rsidR="00575BB7" w:rsidRPr="006442F0" w:rsidRDefault="00575BB7" w:rsidP="00575BB7">
      <w:pPr>
        <w:rPr>
          <w:rFonts w:hAnsi="宋体"/>
        </w:rPr>
      </w:pPr>
    </w:p>
    <w:p w:rsidR="00575BB7" w:rsidRPr="00575BB7" w:rsidRDefault="00215FDA" w:rsidP="00575BB7">
      <w:pPr>
        <w:ind w:left="480" w:hangingChars="200" w:hanging="480"/>
        <w:rPr>
          <w:sz w:val="22"/>
        </w:rPr>
      </w:pPr>
      <w:r>
        <w:rPr>
          <w:rFonts w:hAnsi="宋体"/>
        </w:rPr>
        <w:t>(</w:t>
      </w:r>
      <w:r>
        <w:rPr>
          <w:rFonts w:hint="eastAsia"/>
        </w:rPr>
        <w:t>4</w:t>
      </w:r>
      <w:r>
        <w:rPr>
          <w:rFonts w:hAnsi="宋体"/>
        </w:rPr>
        <w:t>)</w:t>
      </w:r>
      <w:r w:rsidR="00575BB7" w:rsidRPr="00575BB7">
        <w:rPr>
          <w:rStyle w:val="ae"/>
          <w:rFonts w:hint="eastAsia"/>
        </w:rPr>
        <w:t>【同试卷二第一</w:t>
      </w:r>
      <w:r w:rsidR="00575BB7" w:rsidRPr="00575BB7">
        <w:rPr>
          <w:rStyle w:val="ae"/>
        </w:rPr>
        <w:t>(</w:t>
      </w:r>
      <w:r w:rsidR="00575BB7" w:rsidRPr="00575BB7">
        <w:rPr>
          <w:rStyle w:val="ae"/>
          <w:rFonts w:hint="eastAsia"/>
        </w:rPr>
        <w:t>6</w:t>
      </w:r>
      <w:r w:rsidR="00575BB7" w:rsidRPr="00575BB7">
        <w:rPr>
          <w:rStyle w:val="ae"/>
        </w:rPr>
        <w:t>)</w:t>
      </w:r>
      <w:r w:rsidR="00575BB7" w:rsidRPr="00575BB7">
        <w:rPr>
          <w:rStyle w:val="ae"/>
          <w:rFonts w:hint="eastAsia"/>
        </w:rPr>
        <w:t>题】</w:t>
      </w:r>
      <w:r w:rsidR="00575BB7">
        <w:rPr>
          <w:rFonts w:hAnsi="宋体"/>
        </w:rPr>
        <w:t>设函数</w:t>
      </w:r>
      <w:r w:rsidR="00B1411C" w:rsidRPr="00B1411C">
        <w:rPr>
          <w:position w:val="-10"/>
        </w:rPr>
        <w:object w:dxaOrig="240" w:dyaOrig="320">
          <v:shape id="_x0000_i1045" type="#_x0000_t75" style="width:12pt;height:16pt" o:ole="">
            <v:imagedata r:id="rId50" o:title=""/>
          </v:shape>
          <o:OLEObject Type="Embed" ProgID="Equation.DSMT4" ShapeID="_x0000_i1045" DrawAspect="Content" ObjectID="_1697183672" r:id="rId51"/>
        </w:object>
      </w:r>
      <w:r w:rsidR="00575BB7">
        <w:rPr>
          <w:rFonts w:hAnsi="宋体"/>
        </w:rPr>
        <w:t>连续</w:t>
      </w:r>
      <w:r w:rsidR="00575BB7">
        <w:rPr>
          <w:rFonts w:hint="eastAsia"/>
        </w:rPr>
        <w:t>．</w:t>
      </w:r>
      <w:r w:rsidR="00575BB7">
        <w:rPr>
          <w:rFonts w:hAnsi="宋体"/>
        </w:rPr>
        <w:t>若</w:t>
      </w:r>
      <w:r w:rsidR="00B1411C" w:rsidRPr="00B1411C">
        <w:rPr>
          <w:position w:val="-36"/>
        </w:rPr>
        <w:object w:dxaOrig="2780" w:dyaOrig="840">
          <v:shape id="_x0000_i1046" type="#_x0000_t75" style="width:139pt;height:42pt" o:ole="">
            <v:imagedata r:id="rId52" o:title=""/>
          </v:shape>
          <o:OLEObject Type="Embed" ProgID="Equation.DSMT4" ShapeID="_x0000_i1046" DrawAspect="Content" ObjectID="_1697183673" r:id="rId53"/>
        </w:object>
      </w:r>
      <w:r w:rsidR="00575BB7">
        <w:rPr>
          <w:rFonts w:hAnsi="宋体"/>
        </w:rPr>
        <w:t>，其中区域</w:t>
      </w:r>
      <w:r w:rsidR="00B1411C" w:rsidRPr="00B1411C">
        <w:rPr>
          <w:position w:val="-12"/>
        </w:rPr>
        <w:object w:dxaOrig="360" w:dyaOrig="360">
          <v:shape id="_x0000_i1047" type="#_x0000_t75" style="width:18pt;height:18pt" o:ole="">
            <v:imagedata r:id="rId54" o:title=""/>
          </v:shape>
          <o:OLEObject Type="Embed" ProgID="Equation.DSMT4" ShapeID="_x0000_i1047" DrawAspect="Content" ObjectID="_1697183674" r:id="rId55"/>
        </w:object>
      </w:r>
      <w:r w:rsidR="00575BB7">
        <w:rPr>
          <w:rFonts w:hAnsi="宋体"/>
        </w:rPr>
        <w:t>为图中阴影部分，则</w:t>
      </w:r>
      <w:r w:rsidR="00B1411C" w:rsidRPr="00B1411C">
        <w:rPr>
          <w:position w:val="-24"/>
        </w:rPr>
        <w:object w:dxaOrig="560" w:dyaOrig="620">
          <v:shape id="_x0000_i1048" type="#_x0000_t75" style="width:28pt;height:31pt" o:ole="">
            <v:imagedata r:id="rId56" o:title=""/>
          </v:shape>
          <o:OLEObject Type="Embed" ProgID="Equation.DSMT4" ShapeID="_x0000_i1048" DrawAspect="Content" ObjectID="_1697183675" r:id="rId57"/>
        </w:object>
      </w:r>
      <w:r w:rsidR="00575BB7">
        <w:rPr>
          <w:rFonts w:hAnsi="宋体"/>
        </w:rPr>
        <w:t>(</w:t>
      </w:r>
      <w:r w:rsidR="00575BB7">
        <w:t xml:space="preserve">   </w:t>
      </w:r>
      <w:r w:rsidR="00575BB7">
        <w:rPr>
          <w:rFonts w:hint="eastAsia"/>
        </w:rPr>
        <w:t xml:space="preserve"> </w:t>
      </w:r>
      <w:r w:rsidR="00575BB7">
        <w:rPr>
          <w:rFonts w:hAnsi="宋体"/>
        </w:rPr>
        <w:t>)</w:t>
      </w:r>
    </w:p>
    <w:p w:rsidR="00575BB7" w:rsidRDefault="008B49C8" w:rsidP="00575BB7">
      <w:pPr>
        <w:ind w:left="360" w:hangingChars="150" w:hanging="360"/>
        <w:jc w:val="center"/>
      </w:pPr>
      <w:r w:rsidRPr="008B49C8">
        <w:rPr>
          <w:rFonts w:hAnsi="宋体"/>
          <w:noProof/>
        </w:rPr>
        <w:lastRenderedPageBreak/>
        <w:drawing>
          <wp:inline distT="0" distB="0" distL="0" distR="0">
            <wp:extent cx="2055491" cy="1778000"/>
            <wp:effectExtent l="19050" t="0" r="1909" b="0"/>
            <wp:docPr id="3" name="图片 1" descr="2008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B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482" cy="17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BB7" w:rsidRDefault="00575BB7" w:rsidP="00575BB7">
      <w:pPr>
        <w:ind w:firstLineChars="200" w:firstLine="480"/>
      </w:pPr>
      <w:r>
        <w:rPr>
          <w:rFonts w:hint="eastAsia"/>
        </w:rPr>
        <w:t xml:space="preserve">(A) </w:t>
      </w:r>
      <w:r w:rsidR="00B1411C" w:rsidRPr="00B1411C">
        <w:rPr>
          <w:position w:val="-16"/>
        </w:rPr>
        <w:object w:dxaOrig="720" w:dyaOrig="440">
          <v:shape id="_x0000_i1049" type="#_x0000_t75" style="width:36pt;height:22pt" o:ole="">
            <v:imagedata r:id="rId59" o:title=""/>
          </v:shape>
          <o:OLEObject Type="Embed" ProgID="Equation.DSMT4" ShapeID="_x0000_i1049" DrawAspect="Content" ObjectID="_1697183676" r:id="rId60"/>
        </w:object>
      </w:r>
      <w:r>
        <w:tab/>
      </w:r>
      <w:r>
        <w:rPr>
          <w:rFonts w:hint="eastAsia"/>
        </w:rPr>
        <w:t>．</w:t>
      </w:r>
      <w:r>
        <w:rPr>
          <w:rFonts w:hint="eastAsia"/>
        </w:rPr>
        <w:t xml:space="preserve">    (B) </w:t>
      </w:r>
      <w:r w:rsidR="00B1411C" w:rsidRPr="00B1411C">
        <w:rPr>
          <w:position w:val="-24"/>
        </w:rPr>
        <w:object w:dxaOrig="840" w:dyaOrig="620">
          <v:shape id="_x0000_i1050" type="#_x0000_t75" style="width:42pt;height:31pt" o:ole="">
            <v:imagedata r:id="rId61" o:title=""/>
          </v:shape>
          <o:OLEObject Type="Embed" ProgID="Equation.DSMT4" ShapeID="_x0000_i1050" DrawAspect="Content" ObjectID="_1697183677" r:id="rId6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t xml:space="preserve">  </w:t>
      </w:r>
      <w:r>
        <w:rPr>
          <w:rFonts w:hint="eastAsia"/>
        </w:rPr>
        <w:t xml:space="preserve">(C) </w:t>
      </w:r>
      <w:r w:rsidR="00B1411C" w:rsidRPr="00B1411C">
        <w:rPr>
          <w:position w:val="-14"/>
        </w:rPr>
        <w:object w:dxaOrig="620" w:dyaOrig="400">
          <v:shape id="_x0000_i1051" type="#_x0000_t75" style="width:31pt;height:20pt" o:ole="">
            <v:imagedata r:id="rId63" o:title=""/>
          </v:shape>
          <o:OLEObject Type="Embed" ProgID="Equation.DSMT4" ShapeID="_x0000_i1051" DrawAspect="Content" ObjectID="_1697183678" r:id="rId6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(D) </w:t>
      </w:r>
      <w:r w:rsidR="00B1411C" w:rsidRPr="00B1411C">
        <w:rPr>
          <w:position w:val="-24"/>
        </w:rPr>
        <w:object w:dxaOrig="740" w:dyaOrig="620">
          <v:shape id="_x0000_i1052" type="#_x0000_t75" style="width:37pt;height:31pt" o:ole="">
            <v:imagedata r:id="rId65" o:title=""/>
          </v:shape>
          <o:OLEObject Type="Embed" ProgID="Equation.DSMT4" ShapeID="_x0000_i1052" DrawAspect="Content" ObjectID="_1697183679" r:id="rId66"/>
        </w:object>
      </w:r>
      <w:r>
        <w:rPr>
          <w:rFonts w:hint="eastAsia"/>
        </w:rPr>
        <w:t>．</w:t>
      </w:r>
    </w:p>
    <w:p w:rsidR="0073553D" w:rsidRDefault="0073553D" w:rsidP="0073553D">
      <w:pPr>
        <w:rPr>
          <w:rFonts w:hAnsi="宋体"/>
        </w:rPr>
      </w:pPr>
    </w:p>
    <w:p w:rsidR="0073553D" w:rsidRDefault="0073553D" w:rsidP="0073553D">
      <w:pPr>
        <w:rPr>
          <w:rFonts w:hAnsi="宋体"/>
        </w:rPr>
      </w:pPr>
    </w:p>
    <w:p w:rsidR="0073553D" w:rsidRPr="00D25075" w:rsidRDefault="00215FDA" w:rsidP="0073553D">
      <w:pPr>
        <w:ind w:left="480" w:hangingChars="200" w:hanging="480"/>
      </w:pPr>
      <w:r>
        <w:rPr>
          <w:rFonts w:hAnsi="宋体"/>
        </w:rPr>
        <w:t>(</w:t>
      </w:r>
      <w:r w:rsidRPr="00686C06">
        <w:t>5</w:t>
      </w:r>
      <w:r>
        <w:rPr>
          <w:rFonts w:hAnsi="宋体"/>
        </w:rPr>
        <w:t>)</w:t>
      </w:r>
      <w:r w:rsidR="0073553D" w:rsidRPr="0073553D">
        <w:rPr>
          <w:rStyle w:val="ae"/>
          <w:rFonts w:hint="eastAsia"/>
        </w:rPr>
        <w:t>【同试卷一第一</w:t>
      </w:r>
      <w:r w:rsidR="0073553D" w:rsidRPr="0073553D">
        <w:rPr>
          <w:rStyle w:val="ae"/>
        </w:rPr>
        <w:t>(5)</w:t>
      </w:r>
      <w:r w:rsidR="0073553D" w:rsidRPr="0073553D">
        <w:rPr>
          <w:rStyle w:val="ae"/>
          <w:rFonts w:hint="eastAsia"/>
        </w:rPr>
        <w:t>题】</w:t>
      </w:r>
      <w:r w:rsidR="0073553D" w:rsidRPr="00D25075">
        <w:rPr>
          <w:rFonts w:hAnsi="宋体"/>
        </w:rPr>
        <w:t>设</w:t>
      </w:r>
      <w:r w:rsidR="00B1411C" w:rsidRPr="00025957">
        <w:rPr>
          <w:position w:val="-4"/>
        </w:rPr>
        <w:object w:dxaOrig="240" w:dyaOrig="260">
          <v:shape id="_x0000_i1053" type="#_x0000_t75" style="width:12pt;height:13pt" o:ole="">
            <v:imagedata r:id="rId67" o:title=""/>
          </v:shape>
          <o:OLEObject Type="Embed" ProgID="Equation.DSMT4" ShapeID="_x0000_i1053" DrawAspect="Content" ObjectID="_1697183680" r:id="rId68"/>
        </w:object>
      </w:r>
      <w:r w:rsidR="0073553D" w:rsidRPr="00D25075">
        <w:rPr>
          <w:rFonts w:hAnsi="宋体"/>
        </w:rPr>
        <w:t>为</w:t>
      </w:r>
      <w:r w:rsidR="00B1411C" w:rsidRPr="00025957">
        <w:rPr>
          <w:position w:val="-4"/>
        </w:rPr>
        <w:object w:dxaOrig="200" w:dyaOrig="200">
          <v:shape id="_x0000_i1054" type="#_x0000_t75" style="width:10pt;height:10pt" o:ole="">
            <v:imagedata r:id="rId69" o:title=""/>
          </v:shape>
          <o:OLEObject Type="Embed" ProgID="Equation.DSMT4" ShapeID="_x0000_i1054" DrawAspect="Content" ObjectID="_1697183681" r:id="rId70"/>
        </w:object>
      </w:r>
      <w:r w:rsidR="0073553D" w:rsidRPr="00D25075">
        <w:rPr>
          <w:rFonts w:hAnsi="宋体"/>
        </w:rPr>
        <w:t>阶非零矩阵，</w:t>
      </w:r>
      <w:r w:rsidR="00B1411C" w:rsidRPr="00025957">
        <w:rPr>
          <w:position w:val="-4"/>
        </w:rPr>
        <w:object w:dxaOrig="220" w:dyaOrig="240">
          <v:shape id="_x0000_i1055" type="#_x0000_t75" style="width:11pt;height:12pt" o:ole="">
            <v:imagedata r:id="rId71" o:title=""/>
          </v:shape>
          <o:OLEObject Type="Embed" ProgID="Equation.DSMT4" ShapeID="_x0000_i1055" DrawAspect="Content" ObjectID="_1697183682" r:id="rId72"/>
        </w:object>
      </w:r>
      <w:r w:rsidR="0073553D" w:rsidRPr="00D25075">
        <w:rPr>
          <w:rFonts w:hAnsi="宋体"/>
        </w:rPr>
        <w:t>为</w:t>
      </w:r>
      <w:r w:rsidR="00B1411C" w:rsidRPr="00025957">
        <w:rPr>
          <w:position w:val="-4"/>
        </w:rPr>
        <w:object w:dxaOrig="200" w:dyaOrig="200">
          <v:shape id="_x0000_i1056" type="#_x0000_t75" style="width:10pt;height:10pt" o:ole="">
            <v:imagedata r:id="rId73" o:title=""/>
          </v:shape>
          <o:OLEObject Type="Embed" ProgID="Equation.DSMT4" ShapeID="_x0000_i1056" DrawAspect="Content" ObjectID="_1697183683" r:id="rId74"/>
        </w:object>
      </w:r>
      <w:r w:rsidR="0073553D" w:rsidRPr="00D25075">
        <w:rPr>
          <w:rFonts w:hAnsi="宋体"/>
        </w:rPr>
        <w:t>阶单位矩阵，满足</w:t>
      </w:r>
      <w:r w:rsidR="00B1411C" w:rsidRPr="00B1411C">
        <w:rPr>
          <w:position w:val="-6"/>
        </w:rPr>
        <w:object w:dxaOrig="680" w:dyaOrig="320">
          <v:shape id="_x0000_i1057" type="#_x0000_t75" style="width:34pt;height:16pt" o:ole="">
            <v:imagedata r:id="rId75" o:title=""/>
          </v:shape>
          <o:OLEObject Type="Embed" ProgID="Equation.DSMT4" ShapeID="_x0000_i1057" DrawAspect="Content" ObjectID="_1697183684" r:id="rId76"/>
        </w:object>
      </w:r>
      <w:r w:rsidR="0073553D" w:rsidRPr="00D25075">
        <w:rPr>
          <w:rFonts w:hAnsi="宋体"/>
        </w:rPr>
        <w:t>，则</w:t>
      </w:r>
      <w:r w:rsidR="0073553D">
        <w:rPr>
          <w:rFonts w:hAnsi="宋体"/>
        </w:rPr>
        <w:t>(</w:t>
      </w:r>
      <w:r w:rsidR="0073553D" w:rsidRPr="00D25075">
        <w:t xml:space="preserve">  </w:t>
      </w:r>
      <w:r w:rsidR="0073553D">
        <w:rPr>
          <w:rFonts w:hint="eastAsia"/>
        </w:rPr>
        <w:t xml:space="preserve"> </w:t>
      </w:r>
      <w:r w:rsidR="0073553D" w:rsidRPr="00D25075">
        <w:t xml:space="preserve"> </w:t>
      </w:r>
      <w:r w:rsidR="0073553D">
        <w:rPr>
          <w:rFonts w:hAnsi="宋体"/>
        </w:rPr>
        <w:t>)</w:t>
      </w:r>
    </w:p>
    <w:p w:rsidR="0073553D" w:rsidRPr="00D25075" w:rsidRDefault="0073553D" w:rsidP="0073553D">
      <w:pPr>
        <w:ind w:leftChars="200" w:left="480"/>
      </w:pPr>
      <w:r>
        <w:rPr>
          <w:rFonts w:hint="eastAsia"/>
        </w:rPr>
        <w:t xml:space="preserve">(A) </w:t>
      </w:r>
      <w:r w:rsidR="00B1411C" w:rsidRPr="00025957">
        <w:rPr>
          <w:position w:val="-4"/>
        </w:rPr>
        <w:object w:dxaOrig="600" w:dyaOrig="260">
          <v:shape id="_x0000_i1058" type="#_x0000_t75" style="width:30pt;height:13pt" o:ole="">
            <v:imagedata r:id="rId77" o:title=""/>
          </v:shape>
          <o:OLEObject Type="Embed" ProgID="Equation.DSMT4" ShapeID="_x0000_i1058" DrawAspect="Content" ObjectID="_1697183685" r:id="rId78"/>
        </w:object>
      </w:r>
      <w:r w:rsidRPr="00D25075">
        <w:rPr>
          <w:rFonts w:hAnsi="宋体"/>
        </w:rPr>
        <w:t>不可逆，</w:t>
      </w:r>
      <w:r w:rsidR="00B1411C" w:rsidRPr="00025957">
        <w:rPr>
          <w:position w:val="-4"/>
        </w:rPr>
        <w:object w:dxaOrig="600" w:dyaOrig="260">
          <v:shape id="_x0000_i1059" type="#_x0000_t75" style="width:30pt;height:13pt" o:ole="">
            <v:imagedata r:id="rId79" o:title=""/>
          </v:shape>
          <o:OLEObject Type="Embed" ProgID="Equation.DSMT4" ShapeID="_x0000_i1059" DrawAspect="Content" ObjectID="_1697183686" r:id="rId80"/>
        </w:object>
      </w:r>
      <w:r w:rsidRPr="00D25075">
        <w:rPr>
          <w:rFonts w:hAnsi="宋体"/>
        </w:rPr>
        <w:t>不可逆</w:t>
      </w:r>
      <w:r>
        <w:rPr>
          <w:rFonts w:hint="eastAsia"/>
        </w:rPr>
        <w:t>．</w:t>
      </w:r>
      <w:r>
        <w:tab/>
      </w:r>
      <w:r>
        <w:rPr>
          <w:rFonts w:hint="eastAsia"/>
        </w:rPr>
        <w:tab/>
        <w:t xml:space="preserve">(B) </w:t>
      </w:r>
      <w:r w:rsidR="00B1411C" w:rsidRPr="00025957">
        <w:rPr>
          <w:position w:val="-4"/>
        </w:rPr>
        <w:object w:dxaOrig="600" w:dyaOrig="260">
          <v:shape id="_x0000_i1060" type="#_x0000_t75" style="width:30pt;height:13pt" o:ole="">
            <v:imagedata r:id="rId81" o:title=""/>
          </v:shape>
          <o:OLEObject Type="Embed" ProgID="Equation.DSMT4" ShapeID="_x0000_i1060" DrawAspect="Content" ObjectID="_1697183687" r:id="rId82"/>
        </w:object>
      </w:r>
      <w:r w:rsidRPr="00D25075">
        <w:rPr>
          <w:rFonts w:hAnsi="宋体"/>
        </w:rPr>
        <w:t>不可逆，</w:t>
      </w:r>
      <w:r w:rsidR="00B1411C" w:rsidRPr="00025957">
        <w:rPr>
          <w:position w:val="-4"/>
        </w:rPr>
        <w:object w:dxaOrig="600" w:dyaOrig="260">
          <v:shape id="_x0000_i1061" type="#_x0000_t75" style="width:30pt;height:13pt" o:ole="">
            <v:imagedata r:id="rId83" o:title=""/>
          </v:shape>
          <o:OLEObject Type="Embed" ProgID="Equation.DSMT4" ShapeID="_x0000_i1061" DrawAspect="Content" ObjectID="_1697183688" r:id="rId84"/>
        </w:object>
      </w:r>
      <w:r w:rsidRPr="00D25075">
        <w:rPr>
          <w:rFonts w:hAnsi="宋体"/>
        </w:rPr>
        <w:t>可逆</w:t>
      </w:r>
      <w:r>
        <w:rPr>
          <w:rFonts w:hint="eastAsia"/>
        </w:rPr>
        <w:t>．</w:t>
      </w:r>
    </w:p>
    <w:p w:rsidR="0073553D" w:rsidRDefault="0073553D" w:rsidP="0073553D">
      <w:pPr>
        <w:ind w:leftChars="200" w:left="480"/>
      </w:pPr>
      <w:r>
        <w:rPr>
          <w:rFonts w:hint="eastAsia"/>
        </w:rPr>
        <w:t xml:space="preserve">(C) </w:t>
      </w:r>
      <w:r w:rsidR="00B1411C" w:rsidRPr="00025957">
        <w:rPr>
          <w:position w:val="-4"/>
        </w:rPr>
        <w:object w:dxaOrig="600" w:dyaOrig="260">
          <v:shape id="_x0000_i1062" type="#_x0000_t75" style="width:30pt;height:13pt" o:ole="">
            <v:imagedata r:id="rId85" o:title=""/>
          </v:shape>
          <o:OLEObject Type="Embed" ProgID="Equation.DSMT4" ShapeID="_x0000_i1062" DrawAspect="Content" ObjectID="_1697183689" r:id="rId86"/>
        </w:object>
      </w:r>
      <w:r w:rsidRPr="00D25075">
        <w:rPr>
          <w:rFonts w:hAnsi="宋体"/>
        </w:rPr>
        <w:t>可逆，</w:t>
      </w:r>
      <w:r w:rsidR="00B1411C" w:rsidRPr="00025957">
        <w:rPr>
          <w:position w:val="-4"/>
        </w:rPr>
        <w:object w:dxaOrig="600" w:dyaOrig="260">
          <v:shape id="_x0000_i1063" type="#_x0000_t75" style="width:30pt;height:13pt" o:ole="">
            <v:imagedata r:id="rId87" o:title=""/>
          </v:shape>
          <o:OLEObject Type="Embed" ProgID="Equation.DSMT4" ShapeID="_x0000_i1063" DrawAspect="Content" ObjectID="_1697183690" r:id="rId88"/>
        </w:object>
      </w:r>
      <w:r w:rsidRPr="00D25075">
        <w:rPr>
          <w:rFonts w:hAnsi="宋体"/>
        </w:rPr>
        <w:t>可逆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rPr>
          <w:rFonts w:hint="eastAsia"/>
        </w:rPr>
        <w:t xml:space="preserve">(D) </w:t>
      </w:r>
      <w:r w:rsidR="00B1411C" w:rsidRPr="00025957">
        <w:rPr>
          <w:position w:val="-4"/>
        </w:rPr>
        <w:object w:dxaOrig="600" w:dyaOrig="260">
          <v:shape id="_x0000_i1064" type="#_x0000_t75" style="width:30pt;height:13pt" o:ole="">
            <v:imagedata r:id="rId89" o:title=""/>
          </v:shape>
          <o:OLEObject Type="Embed" ProgID="Equation.DSMT4" ShapeID="_x0000_i1064" DrawAspect="Content" ObjectID="_1697183691" r:id="rId90"/>
        </w:object>
      </w:r>
      <w:r w:rsidRPr="00D25075">
        <w:rPr>
          <w:rFonts w:hAnsi="宋体"/>
        </w:rPr>
        <w:t>可逆，</w:t>
      </w:r>
      <w:r w:rsidR="00B1411C" w:rsidRPr="00025957">
        <w:rPr>
          <w:position w:val="-4"/>
        </w:rPr>
        <w:object w:dxaOrig="600" w:dyaOrig="260">
          <v:shape id="_x0000_i1065" type="#_x0000_t75" style="width:30pt;height:13pt" o:ole="">
            <v:imagedata r:id="rId91" o:title=""/>
          </v:shape>
          <o:OLEObject Type="Embed" ProgID="Equation.DSMT4" ShapeID="_x0000_i1065" DrawAspect="Content" ObjectID="_1697183692" r:id="rId92"/>
        </w:object>
      </w:r>
      <w:r w:rsidRPr="00D25075">
        <w:rPr>
          <w:rFonts w:hAnsi="宋体"/>
        </w:rPr>
        <w:t>不可逆</w:t>
      </w:r>
      <w:r>
        <w:rPr>
          <w:rFonts w:hint="eastAsia"/>
        </w:rPr>
        <w:t>．</w:t>
      </w:r>
    </w:p>
    <w:p w:rsidR="00575BB7" w:rsidRDefault="00575BB7" w:rsidP="0073553D">
      <w:pPr>
        <w:rPr>
          <w:rFonts w:hAnsi="宋体"/>
        </w:rPr>
      </w:pPr>
    </w:p>
    <w:p w:rsidR="00575BB7" w:rsidRDefault="00575BB7" w:rsidP="00215FDA">
      <w:pPr>
        <w:ind w:left="720" w:hangingChars="300" w:hanging="720"/>
        <w:rPr>
          <w:rFonts w:hAnsi="宋体"/>
        </w:rPr>
      </w:pPr>
    </w:p>
    <w:p w:rsidR="00575BB7" w:rsidRDefault="00215FDA" w:rsidP="00575BB7">
      <w:pPr>
        <w:ind w:left="720" w:hangingChars="300" w:hanging="720"/>
      </w:pPr>
      <w:r>
        <w:rPr>
          <w:rFonts w:hAnsi="宋体"/>
        </w:rPr>
        <w:t>(</w:t>
      </w:r>
      <w:r w:rsidRPr="00CB7FA0">
        <w:t>6</w:t>
      </w:r>
      <w:r>
        <w:rPr>
          <w:rFonts w:hAnsi="宋体"/>
        </w:rPr>
        <w:t>)</w:t>
      </w:r>
      <w:r w:rsidR="00575BB7" w:rsidRPr="00575BB7">
        <w:rPr>
          <w:rStyle w:val="ae"/>
          <w:rFonts w:hint="eastAsia"/>
        </w:rPr>
        <w:t>【同试卷二第一</w:t>
      </w:r>
      <w:r w:rsidR="00575BB7" w:rsidRPr="00575BB7">
        <w:rPr>
          <w:rStyle w:val="ae"/>
        </w:rPr>
        <w:t>(8)</w:t>
      </w:r>
      <w:r w:rsidR="00575BB7" w:rsidRPr="00575BB7">
        <w:rPr>
          <w:rStyle w:val="ae"/>
          <w:rFonts w:hint="eastAsia"/>
        </w:rPr>
        <w:t>题】</w:t>
      </w:r>
      <w:r w:rsidR="00575BB7">
        <w:rPr>
          <w:rFonts w:hAnsi="宋体"/>
        </w:rPr>
        <w:t>设</w:t>
      </w:r>
      <w:r w:rsidR="00B1411C" w:rsidRPr="00B1411C">
        <w:rPr>
          <w:position w:val="-30"/>
        </w:rPr>
        <w:object w:dxaOrig="1160" w:dyaOrig="720">
          <v:shape id="_x0000_i1066" type="#_x0000_t75" style="width:58pt;height:36pt" o:ole="">
            <v:imagedata r:id="rId93" o:title=""/>
          </v:shape>
          <o:OLEObject Type="Embed" ProgID="Equation.DSMT4" ShapeID="_x0000_i1066" DrawAspect="Content" ObjectID="_1697183693" r:id="rId94"/>
        </w:object>
      </w:r>
      <w:r w:rsidR="00575BB7">
        <w:rPr>
          <w:rFonts w:hAnsi="宋体"/>
        </w:rPr>
        <w:t>，则在实数域上与</w:t>
      </w:r>
      <w:r w:rsidR="00B1411C" w:rsidRPr="00025957">
        <w:rPr>
          <w:position w:val="-4"/>
        </w:rPr>
        <w:object w:dxaOrig="240" w:dyaOrig="260">
          <v:shape id="_x0000_i1067" type="#_x0000_t75" style="width:12pt;height:13pt" o:ole="">
            <v:imagedata r:id="rId95" o:title=""/>
          </v:shape>
          <o:OLEObject Type="Embed" ProgID="Equation.DSMT4" ShapeID="_x0000_i1067" DrawAspect="Content" ObjectID="_1697183694" r:id="rId96"/>
        </w:object>
      </w:r>
      <w:r w:rsidR="00575BB7">
        <w:rPr>
          <w:rFonts w:hAnsi="宋体"/>
        </w:rPr>
        <w:t>合同的矩阵为</w:t>
      </w:r>
      <w:r w:rsidR="00575BB7">
        <w:rPr>
          <w:rFonts w:hAnsi="宋体"/>
        </w:rPr>
        <w:t>(</w:t>
      </w:r>
      <w:r w:rsidR="00575BB7">
        <w:t xml:space="preserve"> </w:t>
      </w:r>
      <w:r w:rsidR="00575BB7">
        <w:rPr>
          <w:rFonts w:hint="eastAsia"/>
        </w:rPr>
        <w:t xml:space="preserve"> </w:t>
      </w:r>
      <w:r w:rsidR="00575BB7">
        <w:t xml:space="preserve">  </w:t>
      </w:r>
      <w:r w:rsidR="00575BB7">
        <w:rPr>
          <w:rFonts w:hAnsi="宋体"/>
        </w:rPr>
        <w:t>)</w:t>
      </w:r>
    </w:p>
    <w:p w:rsidR="00575BB7" w:rsidRDefault="00575BB7" w:rsidP="00575BB7">
      <w:pPr>
        <w:ind w:firstLineChars="200" w:firstLine="480"/>
      </w:pPr>
      <w:r>
        <w:rPr>
          <w:rFonts w:hint="eastAsia"/>
        </w:rPr>
        <w:t xml:space="preserve">(A) </w:t>
      </w:r>
      <w:r w:rsidR="00B1411C" w:rsidRPr="00B1411C">
        <w:rPr>
          <w:position w:val="-30"/>
        </w:rPr>
        <w:object w:dxaOrig="1060" w:dyaOrig="720">
          <v:shape id="_x0000_i1068" type="#_x0000_t75" style="width:53pt;height:36pt" o:ole="">
            <v:imagedata r:id="rId97" o:title=""/>
          </v:shape>
          <o:OLEObject Type="Embed" ProgID="Equation.DSMT4" ShapeID="_x0000_i1068" DrawAspect="Content" ObjectID="_1697183695" r:id="rId9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B1411C" w:rsidRPr="00B1411C">
        <w:rPr>
          <w:position w:val="-30"/>
        </w:rPr>
        <w:object w:dxaOrig="1060" w:dyaOrig="720">
          <v:shape id="_x0000_i1069" type="#_x0000_t75" style="width:53pt;height:36pt" o:ole="">
            <v:imagedata r:id="rId99" o:title=""/>
          </v:shape>
          <o:OLEObject Type="Embed" ProgID="Equation.DSMT4" ShapeID="_x0000_i1069" DrawAspect="Content" ObjectID="_1697183696" r:id="rId10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(C) </w:t>
      </w:r>
      <w:r w:rsidR="00B1411C" w:rsidRPr="00B1411C">
        <w:rPr>
          <w:position w:val="-30"/>
        </w:rPr>
        <w:object w:dxaOrig="760" w:dyaOrig="720">
          <v:shape id="_x0000_i1070" type="#_x0000_t75" style="width:38pt;height:36pt" o:ole="">
            <v:imagedata r:id="rId101" o:title=""/>
          </v:shape>
          <o:OLEObject Type="Embed" ProgID="Equation.DSMT4" ShapeID="_x0000_i1070" DrawAspect="Content" ObjectID="_1697183697" r:id="rId102"/>
        </w:object>
      </w:r>
      <w:r>
        <w:rPr>
          <w:rFonts w:hint="eastAsia"/>
        </w:rPr>
        <w:t>．</w:t>
      </w:r>
      <w:r>
        <w:t xml:space="preserve">  </w:t>
      </w:r>
      <w:r>
        <w:rPr>
          <w:rFonts w:hint="eastAsia"/>
        </w:rPr>
        <w:t xml:space="preserve">(D) </w:t>
      </w:r>
      <w:r w:rsidR="00B1411C" w:rsidRPr="00B1411C">
        <w:rPr>
          <w:position w:val="-30"/>
        </w:rPr>
        <w:object w:dxaOrig="1060" w:dyaOrig="720">
          <v:shape id="_x0000_i1071" type="#_x0000_t75" style="width:53pt;height:36pt" o:ole="">
            <v:imagedata r:id="rId103" o:title=""/>
          </v:shape>
          <o:OLEObject Type="Embed" ProgID="Equation.DSMT4" ShapeID="_x0000_i1071" DrawAspect="Content" ObjectID="_1697183698" r:id="rId104"/>
        </w:object>
      </w:r>
      <w:r>
        <w:rPr>
          <w:rFonts w:hint="eastAsia"/>
        </w:rPr>
        <w:t>．</w:t>
      </w:r>
    </w:p>
    <w:p w:rsidR="00215FDA" w:rsidRPr="00CB7FA0" w:rsidRDefault="00215FDA" w:rsidP="00A22603"/>
    <w:p w:rsidR="00A22603" w:rsidRPr="002760F2" w:rsidRDefault="00A22603" w:rsidP="00A22603">
      <w:pPr>
        <w:rPr>
          <w:rFonts w:hAnsi="宋体"/>
        </w:rPr>
      </w:pPr>
    </w:p>
    <w:p w:rsidR="00A22603" w:rsidRPr="00D25075" w:rsidRDefault="00A22603" w:rsidP="00A22603">
      <w:pPr>
        <w:ind w:left="480" w:hangingChars="200" w:hanging="480"/>
      </w:pPr>
      <w:r>
        <w:rPr>
          <w:rFonts w:hAnsi="宋体"/>
        </w:rPr>
        <w:t>(</w:t>
      </w:r>
      <w:r w:rsidRPr="00D25075">
        <w:t>7</w:t>
      </w:r>
      <w:r>
        <w:rPr>
          <w:rFonts w:hAnsi="宋体"/>
        </w:rPr>
        <w:t>)</w:t>
      </w:r>
      <w:r w:rsidRPr="00A22603">
        <w:rPr>
          <w:rStyle w:val="ae"/>
          <w:rFonts w:hint="eastAsia"/>
        </w:rPr>
        <w:t>【同试卷一第一</w:t>
      </w:r>
      <w:r w:rsidRPr="00A22603">
        <w:rPr>
          <w:rStyle w:val="ae"/>
          <w:rFonts w:hint="eastAsia"/>
        </w:rPr>
        <w:t>(7)</w:t>
      </w:r>
      <w:r w:rsidRPr="00A22603">
        <w:rPr>
          <w:rStyle w:val="ae"/>
          <w:rFonts w:hint="eastAsia"/>
        </w:rPr>
        <w:t>题】</w:t>
      </w:r>
      <w:r w:rsidRPr="00D25075">
        <w:rPr>
          <w:rFonts w:hAnsi="宋体"/>
        </w:rPr>
        <w:t>设随机变量</w:t>
      </w:r>
      <w:r w:rsidR="00B1411C" w:rsidRPr="00B1411C">
        <w:rPr>
          <w:position w:val="-8"/>
        </w:rPr>
        <w:object w:dxaOrig="460" w:dyaOrig="279">
          <v:shape id="_x0000_i1072" type="#_x0000_t75" style="width:23pt;height:14pt" o:ole="">
            <v:imagedata r:id="rId105" o:title=""/>
          </v:shape>
          <o:OLEObject Type="Embed" ProgID="Equation.DSMT4" ShapeID="_x0000_i1072" DrawAspect="Content" ObjectID="_1697183699" r:id="rId106"/>
        </w:object>
      </w:r>
      <w:r w:rsidRPr="00D25075">
        <w:rPr>
          <w:rFonts w:hAnsi="宋体"/>
        </w:rPr>
        <w:t>独立同分布，且</w:t>
      </w:r>
      <w:r w:rsidR="00B1411C" w:rsidRPr="00025957">
        <w:rPr>
          <w:position w:val="-4"/>
        </w:rPr>
        <w:object w:dxaOrig="240" w:dyaOrig="240">
          <v:shape id="_x0000_i1073" type="#_x0000_t75" style="width:12pt;height:12pt" o:ole="">
            <v:imagedata r:id="rId107" o:title=""/>
          </v:shape>
          <o:OLEObject Type="Embed" ProgID="Equation.DSMT4" ShapeID="_x0000_i1073" DrawAspect="Content" ObjectID="_1697183700" r:id="rId108"/>
        </w:object>
      </w:r>
      <w:r w:rsidRPr="00D25075">
        <w:rPr>
          <w:rFonts w:hAnsi="宋体"/>
        </w:rPr>
        <w:t>分布函数为</w:t>
      </w:r>
      <w:r w:rsidR="00B1411C" w:rsidRPr="00B1411C">
        <w:rPr>
          <w:position w:val="-14"/>
        </w:rPr>
        <w:object w:dxaOrig="560" w:dyaOrig="400">
          <v:shape id="_x0000_i1074" type="#_x0000_t75" style="width:28pt;height:20pt" o:ole="">
            <v:imagedata r:id="rId109" o:title=""/>
          </v:shape>
          <o:OLEObject Type="Embed" ProgID="Equation.DSMT4" ShapeID="_x0000_i1074" DrawAspect="Content" ObjectID="_1697183701" r:id="rId110"/>
        </w:object>
      </w:r>
      <w:r w:rsidRPr="00D25075">
        <w:rPr>
          <w:rFonts w:hAnsi="宋体"/>
        </w:rPr>
        <w:t>，则</w:t>
      </w:r>
      <w:r w:rsidR="00B1411C" w:rsidRPr="00B1411C">
        <w:rPr>
          <w:position w:val="-14"/>
        </w:rPr>
        <w:object w:dxaOrig="1480" w:dyaOrig="400">
          <v:shape id="_x0000_i1075" type="#_x0000_t75" style="width:74pt;height:20pt" o:ole="">
            <v:imagedata r:id="rId111" o:title=""/>
          </v:shape>
          <o:OLEObject Type="Embed" ProgID="Equation.DSMT4" ShapeID="_x0000_i1075" DrawAspect="Content" ObjectID="_1697183702" r:id="rId112"/>
        </w:object>
      </w:r>
      <w:r w:rsidRPr="00D25075">
        <w:rPr>
          <w:rFonts w:hAnsi="宋体"/>
        </w:rPr>
        <w:t>分布函数为</w:t>
      </w:r>
      <w:r>
        <w:rPr>
          <w:rFonts w:hAnsi="宋体"/>
        </w:rPr>
        <w:t>(</w:t>
      </w:r>
      <w:r w:rsidRPr="00D25075">
        <w:t xml:space="preserve">  </w:t>
      </w:r>
      <w:r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A22603" w:rsidRPr="00D25075" w:rsidRDefault="00A22603" w:rsidP="00A22603">
      <w:pPr>
        <w:ind w:leftChars="200" w:left="480"/>
      </w:pPr>
      <w:r>
        <w:rPr>
          <w:rFonts w:hint="eastAsia"/>
        </w:rPr>
        <w:t xml:space="preserve">(A) </w:t>
      </w:r>
      <w:r w:rsidR="00B1411C" w:rsidRPr="00B1411C">
        <w:rPr>
          <w:position w:val="-14"/>
        </w:rPr>
        <w:object w:dxaOrig="660" w:dyaOrig="400">
          <v:shape id="_x0000_i1076" type="#_x0000_t75" style="width:33pt;height:20pt" o:ole="">
            <v:imagedata r:id="rId113" o:title=""/>
          </v:shape>
          <o:OLEObject Type="Embed" ProgID="Equation.DSMT4" ShapeID="_x0000_i1076" DrawAspect="Content" ObjectID="_1697183703" r:id="rId114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B1411C" w:rsidRPr="00B1411C">
        <w:rPr>
          <w:position w:val="-14"/>
        </w:rPr>
        <w:object w:dxaOrig="1100" w:dyaOrig="400">
          <v:shape id="_x0000_i1077" type="#_x0000_t75" style="width:55pt;height:20pt" o:ole="">
            <v:imagedata r:id="rId115" o:title=""/>
          </v:shape>
          <o:OLEObject Type="Embed" ProgID="Equation.DSMT4" ShapeID="_x0000_i1077" DrawAspect="Content" ObjectID="_1697183704" r:id="rId116"/>
        </w:object>
      </w:r>
      <w:r>
        <w:rPr>
          <w:rFonts w:hint="eastAsia"/>
        </w:rPr>
        <w:t>．</w:t>
      </w:r>
    </w:p>
    <w:p w:rsidR="00A22603" w:rsidRDefault="00A22603" w:rsidP="00A22603">
      <w:pPr>
        <w:ind w:leftChars="200" w:left="480"/>
      </w:pPr>
      <w:r>
        <w:rPr>
          <w:rFonts w:hint="eastAsia"/>
        </w:rPr>
        <w:t xml:space="preserve">(C) </w:t>
      </w:r>
      <w:r w:rsidR="00B1411C" w:rsidRPr="00B1411C">
        <w:rPr>
          <w:position w:val="-16"/>
        </w:rPr>
        <w:object w:dxaOrig="1480" w:dyaOrig="480">
          <v:shape id="_x0000_i1078" type="#_x0000_t75" style="width:74pt;height:24pt" o:ole="">
            <v:imagedata r:id="rId117" o:title=""/>
          </v:shape>
          <o:OLEObject Type="Embed" ProgID="Equation.DSMT4" ShapeID="_x0000_i1078" DrawAspect="Content" ObjectID="_1697183705" r:id="rId118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B1411C" w:rsidRPr="00B1411C">
        <w:rPr>
          <w:position w:val="-16"/>
        </w:rPr>
        <w:object w:dxaOrig="2160" w:dyaOrig="440">
          <v:shape id="_x0000_i1079" type="#_x0000_t75" style="width:108pt;height:22pt" o:ole="">
            <v:imagedata r:id="rId119" o:title=""/>
          </v:shape>
          <o:OLEObject Type="Embed" ProgID="Equation.DSMT4" ShapeID="_x0000_i1079" DrawAspect="Content" ObjectID="_1697183706" r:id="rId120"/>
        </w:object>
      </w:r>
      <w:r>
        <w:rPr>
          <w:rFonts w:hint="eastAsia"/>
        </w:rPr>
        <w:t>．</w:t>
      </w:r>
    </w:p>
    <w:p w:rsidR="00A22603" w:rsidRPr="00686C06" w:rsidRDefault="00A22603" w:rsidP="00A22603"/>
    <w:p w:rsidR="00A22603" w:rsidRPr="00D25075" w:rsidRDefault="00A22603" w:rsidP="00A22603"/>
    <w:p w:rsidR="00A22603" w:rsidRPr="00D25075" w:rsidRDefault="00A22603" w:rsidP="00A22603">
      <w:pPr>
        <w:ind w:left="480" w:hangingChars="200" w:hanging="480"/>
      </w:pPr>
      <w:r>
        <w:rPr>
          <w:rFonts w:hAnsi="宋体"/>
        </w:rPr>
        <w:t>(</w:t>
      </w:r>
      <w:r w:rsidRPr="00D25075">
        <w:t>8</w:t>
      </w:r>
      <w:r>
        <w:rPr>
          <w:rFonts w:hAnsi="宋体"/>
        </w:rPr>
        <w:t>)</w:t>
      </w:r>
      <w:r w:rsidRPr="00A22603">
        <w:rPr>
          <w:rStyle w:val="ae"/>
          <w:rFonts w:hint="eastAsia"/>
        </w:rPr>
        <w:t>【同试卷一第一</w:t>
      </w:r>
      <w:r w:rsidRPr="00A22603">
        <w:rPr>
          <w:rStyle w:val="ae"/>
          <w:rFonts w:hint="eastAsia"/>
        </w:rPr>
        <w:t>(</w:t>
      </w:r>
      <w:r>
        <w:rPr>
          <w:rStyle w:val="ae"/>
          <w:rFonts w:hint="eastAsia"/>
        </w:rPr>
        <w:t>8</w:t>
      </w:r>
      <w:r w:rsidRPr="00A22603">
        <w:rPr>
          <w:rStyle w:val="ae"/>
          <w:rFonts w:hint="eastAsia"/>
        </w:rPr>
        <w:t>)</w:t>
      </w:r>
      <w:r w:rsidRPr="00A22603">
        <w:rPr>
          <w:rStyle w:val="ae"/>
          <w:rFonts w:hint="eastAsia"/>
        </w:rPr>
        <w:t>题】</w:t>
      </w:r>
      <w:r w:rsidRPr="00D25075">
        <w:rPr>
          <w:rFonts w:hAnsi="宋体"/>
        </w:rPr>
        <w:t>设随机变量</w:t>
      </w:r>
      <w:r w:rsidR="00B1411C" w:rsidRPr="00B1411C">
        <w:rPr>
          <w:position w:val="-14"/>
        </w:rPr>
        <w:object w:dxaOrig="1160" w:dyaOrig="400">
          <v:shape id="_x0000_i1080" type="#_x0000_t75" style="width:58pt;height:20pt" o:ole="">
            <v:imagedata r:id="rId121" o:title=""/>
          </v:shape>
          <o:OLEObject Type="Embed" ProgID="Equation.DSMT4" ShapeID="_x0000_i1080" DrawAspect="Content" ObjectID="_1697183707" r:id="rId122"/>
        </w:object>
      </w:r>
      <w:r w:rsidRPr="00D25075">
        <w:rPr>
          <w:rFonts w:hAnsi="宋体"/>
        </w:rPr>
        <w:t>，</w:t>
      </w:r>
      <w:r w:rsidR="00B1411C" w:rsidRPr="00B1411C">
        <w:rPr>
          <w:position w:val="-14"/>
        </w:rPr>
        <w:object w:dxaOrig="1160" w:dyaOrig="400">
          <v:shape id="_x0000_i1081" type="#_x0000_t75" style="width:58pt;height:20pt" o:ole="">
            <v:imagedata r:id="rId123" o:title=""/>
          </v:shape>
          <o:OLEObject Type="Embed" ProgID="Equation.DSMT4" ShapeID="_x0000_i1081" DrawAspect="Content" ObjectID="_1697183708" r:id="rId124"/>
        </w:object>
      </w:r>
      <w:r w:rsidRPr="00D25075">
        <w:rPr>
          <w:rFonts w:hAnsi="宋体"/>
        </w:rPr>
        <w:t>，且相关系数</w:t>
      </w:r>
      <w:r w:rsidR="00B1411C" w:rsidRPr="00B1411C">
        <w:rPr>
          <w:position w:val="-12"/>
        </w:rPr>
        <w:object w:dxaOrig="760" w:dyaOrig="360">
          <v:shape id="_x0000_i1082" type="#_x0000_t75" style="width:38pt;height:18pt" o:ole="">
            <v:imagedata r:id="rId125" o:title=""/>
          </v:shape>
          <o:OLEObject Type="Embed" ProgID="Equation.DSMT4" ShapeID="_x0000_i1082" DrawAspect="Content" ObjectID="_1697183709" r:id="rId126"/>
        </w:object>
      </w:r>
      <w:r w:rsidRPr="00D25075">
        <w:rPr>
          <w:rFonts w:hAnsi="宋体"/>
        </w:rPr>
        <w:t>，则</w:t>
      </w:r>
      <w:r>
        <w:rPr>
          <w:rFonts w:hAnsi="宋体"/>
        </w:rPr>
        <w:t>(</w:t>
      </w:r>
      <w:r w:rsidRPr="00D25075">
        <w:t xml:space="preserve">  </w:t>
      </w:r>
      <w:r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A22603" w:rsidRPr="00D25075" w:rsidRDefault="00A22603" w:rsidP="00A22603">
      <w:pPr>
        <w:ind w:firstLineChars="200" w:firstLine="480"/>
      </w:pPr>
      <w:r>
        <w:rPr>
          <w:rFonts w:hint="eastAsia"/>
        </w:rPr>
        <w:t xml:space="preserve">(A) </w:t>
      </w:r>
      <w:r w:rsidR="00B1411C" w:rsidRPr="00B1411C">
        <w:rPr>
          <w:position w:val="-14"/>
        </w:rPr>
        <w:object w:dxaOrig="1880" w:dyaOrig="400">
          <v:shape id="_x0000_i1083" type="#_x0000_t75" style="width:94pt;height:20pt" o:ole="">
            <v:imagedata r:id="rId127" o:title=""/>
          </v:shape>
          <o:OLEObject Type="Embed" ProgID="Equation.DSMT4" ShapeID="_x0000_i1083" DrawAspect="Content" ObjectID="_1697183710" r:id="rId128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 xml:space="preserve">(B) </w:t>
      </w:r>
      <w:r w:rsidR="00B1411C" w:rsidRPr="00B1411C">
        <w:rPr>
          <w:position w:val="-14"/>
        </w:rPr>
        <w:object w:dxaOrig="1740" w:dyaOrig="400">
          <v:shape id="_x0000_i1084" type="#_x0000_t75" style="width:87pt;height:20pt" o:ole="">
            <v:imagedata r:id="rId129" o:title=""/>
          </v:shape>
          <o:OLEObject Type="Embed" ProgID="Equation.DSMT4" ShapeID="_x0000_i1084" DrawAspect="Content" ObjectID="_1697183711" r:id="rId130"/>
        </w:object>
      </w:r>
      <w:r>
        <w:rPr>
          <w:rFonts w:hint="eastAsia"/>
        </w:rPr>
        <w:t>．</w:t>
      </w:r>
    </w:p>
    <w:p w:rsidR="00A22603" w:rsidRDefault="00A22603" w:rsidP="00A22603">
      <w:pPr>
        <w:ind w:firstLineChars="200" w:firstLine="480"/>
      </w:pPr>
      <w:r>
        <w:rPr>
          <w:rFonts w:hint="eastAsia"/>
        </w:rPr>
        <w:t xml:space="preserve">(C) </w:t>
      </w:r>
      <w:r w:rsidR="00B1411C" w:rsidRPr="00B1411C">
        <w:rPr>
          <w:position w:val="-14"/>
        </w:rPr>
        <w:object w:dxaOrig="1880" w:dyaOrig="400">
          <v:shape id="_x0000_i1085" type="#_x0000_t75" style="width:94pt;height:20pt" o:ole="">
            <v:imagedata r:id="rId131" o:title=""/>
          </v:shape>
          <o:OLEObject Type="Embed" ProgID="Equation.DSMT4" ShapeID="_x0000_i1085" DrawAspect="Content" ObjectID="_1697183712" r:id="rId132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 xml:space="preserve">(D) </w:t>
      </w:r>
      <w:r w:rsidR="00B1411C" w:rsidRPr="00B1411C">
        <w:rPr>
          <w:position w:val="-14"/>
        </w:rPr>
        <w:object w:dxaOrig="1740" w:dyaOrig="400">
          <v:shape id="_x0000_i1086" type="#_x0000_t75" style="width:87pt;height:20pt" o:ole="">
            <v:imagedata r:id="rId133" o:title=""/>
          </v:shape>
          <o:OLEObject Type="Embed" ProgID="Equation.DSMT4" ShapeID="_x0000_i1086" DrawAspect="Content" ObjectID="_1697183713" r:id="rId134"/>
        </w:object>
      </w:r>
      <w:r>
        <w:rPr>
          <w:rFonts w:hint="eastAsia"/>
        </w:rPr>
        <w:t>．</w:t>
      </w:r>
    </w:p>
    <w:p w:rsidR="00215FDA" w:rsidRDefault="00215FDA" w:rsidP="00215FDA"/>
    <w:p w:rsidR="00215FDA" w:rsidRPr="00686C06" w:rsidRDefault="00215FDA" w:rsidP="00215FDA"/>
    <w:p w:rsidR="00215FDA" w:rsidRPr="00CB7FA0" w:rsidRDefault="00215FDA" w:rsidP="00215FDA">
      <w:pPr>
        <w:pStyle w:val="1"/>
      </w:pPr>
      <w:r w:rsidRPr="00CB7FA0">
        <w:t>二、填空题</w:t>
      </w:r>
      <w:r>
        <w:rPr>
          <w:rFonts w:hint="eastAsia"/>
        </w:rPr>
        <w:t>（</w:t>
      </w:r>
      <w:r>
        <w:t>9</w:t>
      </w:r>
      <w:r>
        <w:rPr>
          <w:rFonts w:hint="eastAsia"/>
        </w:rPr>
        <w:t>~</w:t>
      </w:r>
      <w:r w:rsidRPr="00CB7FA0">
        <w:t>14小题，每小题4分，共24分</w:t>
      </w:r>
      <w:r>
        <w:t>）</w:t>
      </w:r>
    </w:p>
    <w:p w:rsidR="00215FDA" w:rsidRDefault="00215FDA" w:rsidP="00215FDA">
      <w:pPr>
        <w:rPr>
          <w:rFonts w:hAnsi="宋体"/>
        </w:rPr>
      </w:pPr>
    </w:p>
    <w:p w:rsidR="00215FDA" w:rsidRDefault="00215FDA" w:rsidP="00215FDA">
      <w:pPr>
        <w:rPr>
          <w:rFonts w:hAnsi="宋体"/>
        </w:rPr>
      </w:pPr>
    </w:p>
    <w:p w:rsidR="00215FDA" w:rsidRPr="00CB7FA0" w:rsidRDefault="00215FDA" w:rsidP="00215FDA">
      <w:r>
        <w:rPr>
          <w:rFonts w:hAnsi="宋体"/>
        </w:rPr>
        <w:lastRenderedPageBreak/>
        <w:t>(</w:t>
      </w:r>
      <w:r w:rsidRPr="00CB7FA0">
        <w:t>9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设函数</w:t>
      </w:r>
      <w:r w:rsidR="00B1411C" w:rsidRPr="00B1411C">
        <w:rPr>
          <w:position w:val="-50"/>
        </w:rPr>
        <w:object w:dxaOrig="2320" w:dyaOrig="1120">
          <v:shape id="_x0000_i1087" type="#_x0000_t75" style="width:116pt;height:56pt" o:ole="">
            <v:imagedata r:id="rId135" o:title=""/>
          </v:shape>
          <o:OLEObject Type="Embed" ProgID="Equation.DSMT4" ShapeID="_x0000_i1087" DrawAspect="Content" ObjectID="_1697183714" r:id="rId136"/>
        </w:object>
      </w:r>
      <w:r w:rsidRPr="00CB7FA0">
        <w:rPr>
          <w:rFonts w:hAnsi="宋体"/>
        </w:rPr>
        <w:t>在</w:t>
      </w:r>
      <w:r w:rsidR="00B1411C" w:rsidRPr="00B1411C">
        <w:rPr>
          <w:position w:val="-10"/>
        </w:rPr>
        <w:object w:dxaOrig="940" w:dyaOrig="320">
          <v:shape id="_x0000_i1088" type="#_x0000_t75" style="width:47pt;height:16pt" o:ole="">
            <v:imagedata r:id="rId137" o:title=""/>
          </v:shape>
          <o:OLEObject Type="Embed" ProgID="Equation.DSMT4" ShapeID="_x0000_i1088" DrawAspect="Content" ObjectID="_1697183715" r:id="rId138"/>
        </w:object>
      </w:r>
      <w:r w:rsidRPr="00CB7FA0">
        <w:rPr>
          <w:rFonts w:hAnsi="宋体"/>
        </w:rPr>
        <w:t>内连续，则</w:t>
      </w:r>
      <w:r w:rsidR="00B1411C" w:rsidRPr="00B1411C">
        <w:rPr>
          <w:position w:val="-6"/>
        </w:rPr>
        <w:object w:dxaOrig="360" w:dyaOrig="220">
          <v:shape id="_x0000_i1089" type="#_x0000_t75" style="width:18pt;height:11pt" o:ole="">
            <v:imagedata r:id="rId139" o:title=""/>
          </v:shape>
          <o:OLEObject Type="Embed" ProgID="Equation.DSMT4" ShapeID="_x0000_i1089" DrawAspect="Content" ObjectID="_1697183716" r:id="rId140"/>
        </w:object>
      </w:r>
      <w:r w:rsidR="003D4D7B">
        <w:rPr>
          <w:rFonts w:hint="eastAsia"/>
          <w:u w:val="single"/>
        </w:rPr>
        <w:t xml:space="preserve">        </w:t>
      </w:r>
      <w:r w:rsidR="003D4D7B">
        <w:rPr>
          <w:rFonts w:hint="eastAsia"/>
        </w:rPr>
        <w:t>．</w:t>
      </w:r>
    </w:p>
    <w:p w:rsidR="00B85E62" w:rsidRDefault="00B85E62" w:rsidP="00215FDA">
      <w:pPr>
        <w:rPr>
          <w:rFonts w:hAnsi="宋体"/>
        </w:rPr>
      </w:pPr>
    </w:p>
    <w:p w:rsidR="00B85E62" w:rsidRDefault="00B85E62" w:rsidP="00215FDA">
      <w:pPr>
        <w:rPr>
          <w:rFonts w:hAnsi="宋体"/>
        </w:rPr>
      </w:pPr>
    </w:p>
    <w:p w:rsidR="00215FDA" w:rsidRPr="00CB7FA0" w:rsidRDefault="00215FDA" w:rsidP="00215FDA">
      <w:r>
        <w:rPr>
          <w:rFonts w:hAnsi="宋体"/>
        </w:rPr>
        <w:t>(</w:t>
      </w:r>
      <w:r w:rsidRPr="00CB7FA0">
        <w:t>10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01EF4">
        <w:rPr>
          <w:rFonts w:hAnsi="宋体" w:hint="eastAsia"/>
        </w:rPr>
        <w:t>设</w:t>
      </w:r>
      <w:r w:rsidR="00B1411C" w:rsidRPr="00B1411C">
        <w:rPr>
          <w:position w:val="-28"/>
        </w:rPr>
        <w:object w:dxaOrig="1840" w:dyaOrig="700">
          <v:shape id="_x0000_i1090" type="#_x0000_t75" style="width:92pt;height:35pt" o:ole="">
            <v:imagedata r:id="rId141" o:title=""/>
          </v:shape>
          <o:OLEObject Type="Embed" ProgID="Equation.DSMT4" ShapeID="_x0000_i1090" DrawAspect="Content" ObjectID="_1697183717" r:id="rId142"/>
        </w:object>
      </w:r>
      <w:r w:rsidR="00001EF4">
        <w:rPr>
          <w:rFonts w:hAnsi="宋体"/>
        </w:rPr>
        <w:t>，</w:t>
      </w:r>
      <w:r w:rsidR="00001EF4">
        <w:rPr>
          <w:rFonts w:hAnsi="宋体" w:hint="eastAsia"/>
        </w:rPr>
        <w:t>则</w:t>
      </w:r>
      <w:r w:rsidRPr="00CB7FA0">
        <w:rPr>
          <w:rFonts w:hAnsi="宋体"/>
        </w:rPr>
        <w:t>积分</w:t>
      </w:r>
      <w:r w:rsidR="00B1411C" w:rsidRPr="00B1411C">
        <w:rPr>
          <w:position w:val="-18"/>
        </w:rPr>
        <w:object w:dxaOrig="1440" w:dyaOrig="560">
          <v:shape id="_x0000_i1091" type="#_x0000_t75" style="width:1in;height:28pt" o:ole="">
            <v:imagedata r:id="rId143" o:title=""/>
          </v:shape>
          <o:OLEObject Type="Embed" ProgID="Equation.DSMT4" ShapeID="_x0000_i1091" DrawAspect="Content" ObjectID="_1697183718" r:id="rId144"/>
        </w:object>
      </w:r>
      <w:r w:rsidR="003D4D7B">
        <w:rPr>
          <w:rFonts w:hint="eastAsia"/>
          <w:u w:val="single"/>
        </w:rPr>
        <w:t xml:space="preserve">        </w:t>
      </w:r>
      <w:r w:rsidR="003D4D7B">
        <w:rPr>
          <w:rFonts w:hint="eastAsia"/>
        </w:rPr>
        <w:t>．</w:t>
      </w:r>
    </w:p>
    <w:p w:rsidR="00B85E62" w:rsidRDefault="00B85E62" w:rsidP="00215FDA">
      <w:pPr>
        <w:tabs>
          <w:tab w:val="left" w:pos="5288"/>
        </w:tabs>
        <w:rPr>
          <w:rFonts w:hAnsi="宋体"/>
        </w:rPr>
      </w:pPr>
    </w:p>
    <w:p w:rsidR="00B85E62" w:rsidRDefault="00B85E62" w:rsidP="00215FDA">
      <w:pPr>
        <w:tabs>
          <w:tab w:val="left" w:pos="5288"/>
        </w:tabs>
        <w:rPr>
          <w:rFonts w:hAnsi="宋体"/>
        </w:rPr>
      </w:pPr>
    </w:p>
    <w:p w:rsidR="00215FDA" w:rsidRPr="00CB7FA0" w:rsidRDefault="00215FDA" w:rsidP="00215FDA">
      <w:pPr>
        <w:tabs>
          <w:tab w:val="left" w:pos="5288"/>
        </w:tabs>
      </w:pPr>
      <w:r>
        <w:rPr>
          <w:rFonts w:hAnsi="宋体"/>
        </w:rPr>
        <w:t>(</w:t>
      </w:r>
      <w:r w:rsidRPr="00CB7FA0">
        <w:t>11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 w:hint="eastAsia"/>
        </w:rPr>
        <w:t>设</w:t>
      </w:r>
      <w:r w:rsidR="00B1411C" w:rsidRPr="00B1411C">
        <w:rPr>
          <w:position w:val="-16"/>
        </w:rPr>
        <w:object w:dxaOrig="2340" w:dyaOrig="440">
          <v:shape id="_x0000_i1092" type="#_x0000_t75" style="width:117pt;height:22pt" o:ole="">
            <v:imagedata r:id="rId145" o:title=""/>
          </v:shape>
          <o:OLEObject Type="Embed" ProgID="Equation.DSMT4" ShapeID="_x0000_i1092" DrawAspect="Content" ObjectID="_1697183719" r:id="rId146"/>
        </w:object>
      </w:r>
      <w:r>
        <w:rPr>
          <w:rFonts w:hint="eastAsia"/>
        </w:rPr>
        <w:t>，则</w:t>
      </w:r>
      <w:r w:rsidR="00B1411C" w:rsidRPr="00B1411C">
        <w:rPr>
          <w:position w:val="-32"/>
        </w:rPr>
        <w:object w:dxaOrig="1740" w:dyaOrig="620">
          <v:shape id="_x0000_i1093" type="#_x0000_t75" style="width:87pt;height:31pt" o:ole="">
            <v:imagedata r:id="rId147" o:title=""/>
          </v:shape>
          <o:OLEObject Type="Embed" ProgID="Equation.DSMT4" ShapeID="_x0000_i1093" DrawAspect="Content" ObjectID="_1697183720" r:id="rId148"/>
        </w:object>
      </w:r>
      <w:r w:rsidR="003D4D7B">
        <w:rPr>
          <w:rFonts w:hint="eastAsia"/>
          <w:u w:val="single"/>
        </w:rPr>
        <w:t xml:space="preserve">        </w:t>
      </w:r>
      <w:r w:rsidR="003D4D7B">
        <w:rPr>
          <w:rFonts w:hint="eastAsia"/>
        </w:rPr>
        <w:t>．</w:t>
      </w:r>
    </w:p>
    <w:p w:rsidR="00DA2268" w:rsidRDefault="00DA2268" w:rsidP="00215FDA">
      <w:pPr>
        <w:rPr>
          <w:rFonts w:hAnsi="宋体"/>
        </w:rPr>
      </w:pPr>
    </w:p>
    <w:p w:rsidR="00DA2268" w:rsidRDefault="00DA2268" w:rsidP="00215FDA">
      <w:pPr>
        <w:rPr>
          <w:rFonts w:hAnsi="宋体"/>
        </w:rPr>
      </w:pPr>
    </w:p>
    <w:p w:rsidR="00DA2268" w:rsidRPr="00D25075" w:rsidRDefault="00215FDA" w:rsidP="00DA2268">
      <w:pPr>
        <w:ind w:left="480" w:hangingChars="200" w:hanging="480"/>
        <w:outlineLvl w:val="0"/>
      </w:pPr>
      <w:r>
        <w:rPr>
          <w:rFonts w:hAnsi="宋体"/>
        </w:rPr>
        <w:t>(</w:t>
      </w:r>
      <w:r w:rsidRPr="00CB7FA0">
        <w:t>12</w:t>
      </w:r>
      <w:r>
        <w:rPr>
          <w:rFonts w:hAnsi="宋体"/>
        </w:rPr>
        <w:t>)</w:t>
      </w:r>
      <w:r w:rsidR="00DA2268" w:rsidRPr="00DA2268">
        <w:rPr>
          <w:rStyle w:val="ae"/>
          <w:rFonts w:hint="eastAsia"/>
        </w:rPr>
        <w:t>【同试卷一第二</w:t>
      </w:r>
      <w:r w:rsidR="00DA2268" w:rsidRPr="00DA2268">
        <w:rPr>
          <w:rStyle w:val="ae"/>
        </w:rPr>
        <w:t>(9)</w:t>
      </w:r>
      <w:r w:rsidR="00DA2268" w:rsidRPr="00DA2268">
        <w:rPr>
          <w:rStyle w:val="ae"/>
          <w:rFonts w:hint="eastAsia"/>
        </w:rPr>
        <w:t>题】</w:t>
      </w:r>
      <w:r w:rsidR="00DA2268" w:rsidRPr="00D25075">
        <w:rPr>
          <w:rFonts w:hAnsi="宋体"/>
        </w:rPr>
        <w:t>微分方程</w:t>
      </w:r>
      <w:r w:rsidR="00B1411C" w:rsidRPr="00B1411C">
        <w:rPr>
          <w:position w:val="-10"/>
        </w:rPr>
        <w:object w:dxaOrig="1080" w:dyaOrig="320">
          <v:shape id="_x0000_i1094" type="#_x0000_t75" style="width:54pt;height:16pt" o:ole="">
            <v:imagedata r:id="rId149" o:title=""/>
          </v:shape>
          <o:OLEObject Type="Embed" ProgID="Equation.DSMT4" ShapeID="_x0000_i1094" DrawAspect="Content" ObjectID="_1697183721" r:id="rId150"/>
        </w:object>
      </w:r>
      <w:r w:rsidR="00DA2268" w:rsidRPr="00D25075">
        <w:rPr>
          <w:rFonts w:hAnsi="宋体"/>
        </w:rPr>
        <w:t>满足条件</w:t>
      </w:r>
      <w:r w:rsidR="00B1411C" w:rsidRPr="00B1411C">
        <w:rPr>
          <w:position w:val="-14"/>
        </w:rPr>
        <w:object w:dxaOrig="900" w:dyaOrig="400">
          <v:shape id="_x0000_i1095" type="#_x0000_t75" style="width:45pt;height:20pt" o:ole="">
            <v:imagedata r:id="rId151" o:title=""/>
          </v:shape>
          <o:OLEObject Type="Embed" ProgID="Equation.DSMT4" ShapeID="_x0000_i1095" DrawAspect="Content" ObjectID="_1697183722" r:id="rId152"/>
        </w:object>
      </w:r>
      <w:r w:rsidR="00DA2268" w:rsidRPr="00D25075">
        <w:rPr>
          <w:rFonts w:hAnsi="宋体"/>
        </w:rPr>
        <w:t>的解是</w:t>
      </w:r>
      <w:r w:rsidR="00B1411C" w:rsidRPr="00B1411C">
        <w:rPr>
          <w:position w:val="-10"/>
        </w:rPr>
        <w:object w:dxaOrig="420" w:dyaOrig="260">
          <v:shape id="_x0000_i1096" type="#_x0000_t75" style="width:21pt;height:13pt" o:ole="">
            <v:imagedata r:id="rId153" o:title=""/>
          </v:shape>
          <o:OLEObject Type="Embed" ProgID="Equation.DSMT4" ShapeID="_x0000_i1096" DrawAspect="Content" ObjectID="_1697183723" r:id="rId154"/>
        </w:object>
      </w:r>
      <w:r w:rsidR="00DA2268">
        <w:rPr>
          <w:rFonts w:hint="eastAsia"/>
          <w:u w:val="single"/>
        </w:rPr>
        <w:t xml:space="preserve">        </w:t>
      </w:r>
      <w:r w:rsidR="00DA2268">
        <w:rPr>
          <w:rFonts w:hint="eastAsia"/>
        </w:rPr>
        <w:t>．</w:t>
      </w:r>
    </w:p>
    <w:p w:rsidR="00DA2268" w:rsidRPr="00686C06" w:rsidRDefault="00DA2268" w:rsidP="00DA2268"/>
    <w:p w:rsidR="00DA2268" w:rsidRDefault="00DA2268" w:rsidP="00215FDA">
      <w:pPr>
        <w:rPr>
          <w:rFonts w:hAnsi="宋体"/>
        </w:rPr>
      </w:pPr>
    </w:p>
    <w:p w:rsidR="00215FDA" w:rsidRPr="00CB7FA0" w:rsidRDefault="00215FDA" w:rsidP="00215FDA">
      <w:r>
        <w:rPr>
          <w:rFonts w:hAnsi="宋体"/>
        </w:rPr>
        <w:t>(</w:t>
      </w:r>
      <w:r w:rsidRPr="00CB7FA0">
        <w:t>13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设</w:t>
      </w:r>
      <w:r w:rsidR="00B1411C" w:rsidRPr="00B1411C">
        <w:rPr>
          <w:position w:val="-6"/>
        </w:rPr>
        <w:object w:dxaOrig="180" w:dyaOrig="279">
          <v:shape id="_x0000_i1097" type="#_x0000_t75" style="width:9pt;height:14pt" o:ole="">
            <v:imagedata r:id="rId155" o:title=""/>
          </v:shape>
          <o:OLEObject Type="Embed" ProgID="Equation.DSMT4" ShapeID="_x0000_i1097" DrawAspect="Content" ObjectID="_1697183724" r:id="rId156"/>
        </w:object>
      </w:r>
      <w:r w:rsidRPr="00CB7FA0">
        <w:rPr>
          <w:rFonts w:hAnsi="宋体"/>
        </w:rPr>
        <w:t>阶矩阵</w:t>
      </w:r>
      <w:r w:rsidR="00B1411C" w:rsidRPr="00025957">
        <w:rPr>
          <w:position w:val="-4"/>
        </w:rPr>
        <w:object w:dxaOrig="240" w:dyaOrig="260">
          <v:shape id="_x0000_i1098" type="#_x0000_t75" style="width:12pt;height:13pt" o:ole="">
            <v:imagedata r:id="rId157" o:title=""/>
          </v:shape>
          <o:OLEObject Type="Embed" ProgID="Equation.DSMT4" ShapeID="_x0000_i1098" DrawAspect="Content" ObjectID="_1697183725" r:id="rId158"/>
        </w:object>
      </w:r>
      <w:r w:rsidRPr="00CB7FA0">
        <w:rPr>
          <w:rFonts w:hAnsi="宋体"/>
        </w:rPr>
        <w:t>的特征值</w:t>
      </w:r>
      <w:r>
        <w:rPr>
          <w:rFonts w:hAnsi="宋体" w:hint="eastAsia"/>
        </w:rPr>
        <w:t>为</w:t>
      </w:r>
      <w:r w:rsidR="00B1411C" w:rsidRPr="00025957">
        <w:rPr>
          <w:position w:val="-4"/>
        </w:rPr>
        <w:object w:dxaOrig="180" w:dyaOrig="260">
          <v:shape id="_x0000_i1099" type="#_x0000_t75" style="width:9pt;height:13pt" o:ole="">
            <v:imagedata r:id="rId159" o:title=""/>
          </v:shape>
          <o:OLEObject Type="Embed" ProgID="Equation.DSMT4" ShapeID="_x0000_i1099" DrawAspect="Content" ObjectID="_1697183726" r:id="rId160"/>
        </w:object>
      </w:r>
      <w:r w:rsidR="00873114">
        <w:rPr>
          <w:rFonts w:hAnsi="宋体" w:hint="eastAsia"/>
        </w:rPr>
        <w:t>,</w:t>
      </w:r>
      <w:r w:rsidR="00B1411C" w:rsidRPr="00025957">
        <w:rPr>
          <w:position w:val="-4"/>
        </w:rPr>
        <w:object w:dxaOrig="180" w:dyaOrig="260">
          <v:shape id="_x0000_i1100" type="#_x0000_t75" style="width:9pt;height:13pt" o:ole="">
            <v:imagedata r:id="rId161" o:title=""/>
          </v:shape>
          <o:OLEObject Type="Embed" ProgID="Equation.DSMT4" ShapeID="_x0000_i1100" DrawAspect="Content" ObjectID="_1697183727" r:id="rId162"/>
        </w:object>
      </w:r>
      <w:r w:rsidR="00873114">
        <w:rPr>
          <w:rFonts w:hAnsi="宋体" w:hint="eastAsia"/>
        </w:rPr>
        <w:t>,</w:t>
      </w:r>
      <w:r w:rsidR="00B1411C" w:rsidRPr="00025957">
        <w:rPr>
          <w:position w:val="-4"/>
        </w:rPr>
        <w:object w:dxaOrig="180" w:dyaOrig="260">
          <v:shape id="_x0000_i1101" type="#_x0000_t75" style="width:9pt;height:13pt" o:ole="">
            <v:imagedata r:id="rId163" o:title=""/>
          </v:shape>
          <o:OLEObject Type="Embed" ProgID="Equation.DSMT4" ShapeID="_x0000_i1101" DrawAspect="Content" ObjectID="_1697183728" r:id="rId164"/>
        </w:object>
      </w:r>
      <w:r w:rsidRPr="00CB7FA0">
        <w:rPr>
          <w:rFonts w:hAnsi="宋体"/>
        </w:rPr>
        <w:t>，</w:t>
      </w:r>
      <w:r w:rsidR="00B1411C" w:rsidRPr="00025957">
        <w:rPr>
          <w:position w:val="-4"/>
        </w:rPr>
        <w:object w:dxaOrig="220" w:dyaOrig="240">
          <v:shape id="_x0000_i1102" type="#_x0000_t75" style="width:11pt;height:12pt" o:ole="">
            <v:imagedata r:id="rId165" o:title=""/>
          </v:shape>
          <o:OLEObject Type="Embed" ProgID="Equation.DSMT4" ShapeID="_x0000_i1102" DrawAspect="Content" ObjectID="_1697183729" r:id="rId166"/>
        </w:object>
      </w:r>
      <w:r w:rsidR="00001EF4">
        <w:rPr>
          <w:rFonts w:hAnsi="宋体" w:hint="eastAsia"/>
        </w:rPr>
        <w:t>为</w:t>
      </w:r>
      <w:r w:rsidR="00B1411C" w:rsidRPr="00B1411C">
        <w:rPr>
          <w:position w:val="-6"/>
        </w:rPr>
        <w:object w:dxaOrig="180" w:dyaOrig="279">
          <v:shape id="_x0000_i1103" type="#_x0000_t75" style="width:9pt;height:14pt" o:ole="">
            <v:imagedata r:id="rId167" o:title=""/>
          </v:shape>
          <o:OLEObject Type="Embed" ProgID="Equation.DSMT4" ShapeID="_x0000_i1103" DrawAspect="Content" ObjectID="_1697183730" r:id="rId168"/>
        </w:object>
      </w:r>
      <w:r>
        <w:rPr>
          <w:rFonts w:hAnsi="宋体" w:hint="eastAsia"/>
        </w:rPr>
        <w:t>阶单位矩阵，则</w:t>
      </w:r>
      <w:r w:rsidR="00B1411C" w:rsidRPr="00B1411C">
        <w:rPr>
          <w:position w:val="-16"/>
        </w:rPr>
        <w:object w:dxaOrig="1160" w:dyaOrig="440">
          <v:shape id="_x0000_i1104" type="#_x0000_t75" style="width:58pt;height:22pt" o:ole="">
            <v:imagedata r:id="rId169" o:title=""/>
          </v:shape>
          <o:OLEObject Type="Embed" ProgID="Equation.DSMT4" ShapeID="_x0000_i1104" DrawAspect="Content" ObjectID="_1697183731" r:id="rId170"/>
        </w:object>
      </w:r>
      <w:r w:rsidR="003D4D7B">
        <w:rPr>
          <w:rFonts w:hint="eastAsia"/>
          <w:u w:val="single"/>
        </w:rPr>
        <w:t xml:space="preserve">        </w:t>
      </w:r>
      <w:r w:rsidR="003D4D7B">
        <w:rPr>
          <w:rFonts w:hint="eastAsia"/>
        </w:rPr>
        <w:t>．</w:t>
      </w:r>
    </w:p>
    <w:p w:rsidR="00DA2268" w:rsidRDefault="00DA2268" w:rsidP="006442F0">
      <w:pPr>
        <w:rPr>
          <w:rFonts w:hAnsi="宋体"/>
        </w:rPr>
      </w:pPr>
    </w:p>
    <w:p w:rsidR="00DA2268" w:rsidRDefault="00DA2268" w:rsidP="00215FDA">
      <w:pPr>
        <w:ind w:left="720" w:hangingChars="300" w:hanging="720"/>
        <w:rPr>
          <w:rFonts w:hAnsi="宋体"/>
        </w:rPr>
      </w:pPr>
    </w:p>
    <w:p w:rsidR="00DA2268" w:rsidRPr="00DA2268" w:rsidRDefault="00215FDA" w:rsidP="00DA2268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CB7FA0">
        <w:t>14</w:t>
      </w:r>
      <w:r>
        <w:rPr>
          <w:rFonts w:hAnsi="宋体"/>
        </w:rPr>
        <w:t>)</w:t>
      </w:r>
      <w:r w:rsidR="00DA2268" w:rsidRPr="00DA2268">
        <w:rPr>
          <w:rStyle w:val="ae"/>
          <w:rFonts w:hint="eastAsia"/>
        </w:rPr>
        <w:t>【同试卷一第二</w:t>
      </w:r>
      <w:r w:rsidR="00DA2268" w:rsidRPr="00DA2268">
        <w:rPr>
          <w:rStyle w:val="ae"/>
        </w:rPr>
        <w:t>(14)</w:t>
      </w:r>
      <w:r w:rsidR="00DA2268" w:rsidRPr="00DA2268">
        <w:rPr>
          <w:rStyle w:val="ae"/>
          <w:rFonts w:hint="eastAsia"/>
        </w:rPr>
        <w:t>题】</w:t>
      </w:r>
      <w:r w:rsidR="00DA2268" w:rsidRPr="00D25075">
        <w:rPr>
          <w:rFonts w:hAnsi="宋体"/>
        </w:rPr>
        <w:t>设随机变量</w:t>
      </w:r>
      <w:r w:rsidR="00B1411C" w:rsidRPr="00025957">
        <w:rPr>
          <w:position w:val="-4"/>
        </w:rPr>
        <w:object w:dxaOrig="240" w:dyaOrig="240">
          <v:shape id="_x0000_i1105" type="#_x0000_t75" style="width:12pt;height:12pt" o:ole="">
            <v:imagedata r:id="rId171" o:title=""/>
          </v:shape>
          <o:OLEObject Type="Embed" ProgID="Equation.DSMT4" ShapeID="_x0000_i1105" DrawAspect="Content" ObjectID="_1697183732" r:id="rId172"/>
        </w:object>
      </w:r>
      <w:r w:rsidR="00DA2268" w:rsidRPr="00D25075">
        <w:rPr>
          <w:rFonts w:hAnsi="宋体"/>
        </w:rPr>
        <w:t>服从参数为</w:t>
      </w:r>
      <w:r w:rsidR="00B1411C" w:rsidRPr="00025957">
        <w:rPr>
          <w:position w:val="-4"/>
        </w:rPr>
        <w:object w:dxaOrig="180" w:dyaOrig="260">
          <v:shape id="_x0000_i1106" type="#_x0000_t75" style="width:9pt;height:13pt" o:ole="">
            <v:imagedata r:id="rId173" o:title=""/>
          </v:shape>
          <o:OLEObject Type="Embed" ProgID="Equation.DSMT4" ShapeID="_x0000_i1106" DrawAspect="Content" ObjectID="_1697183733" r:id="rId174"/>
        </w:object>
      </w:r>
      <w:r w:rsidR="00DA2268" w:rsidRPr="00D25075">
        <w:rPr>
          <w:rFonts w:hAnsi="宋体"/>
        </w:rPr>
        <w:t>的泊松分布，则</w:t>
      </w:r>
      <w:r w:rsidR="00B1411C" w:rsidRPr="00B1411C">
        <w:rPr>
          <w:position w:val="-16"/>
        </w:rPr>
        <w:object w:dxaOrig="1400" w:dyaOrig="440">
          <v:shape id="_x0000_i1107" type="#_x0000_t75" style="width:70pt;height:22pt" o:ole="">
            <v:imagedata r:id="rId175" o:title=""/>
          </v:shape>
          <o:OLEObject Type="Embed" ProgID="Equation.DSMT4" ShapeID="_x0000_i1107" DrawAspect="Content" ObjectID="_1697183734" r:id="rId176"/>
        </w:object>
      </w:r>
      <w:r w:rsidR="00DA2268">
        <w:rPr>
          <w:rFonts w:hint="eastAsia"/>
          <w:u w:val="single"/>
        </w:rPr>
        <w:t xml:space="preserve">        </w:t>
      </w:r>
      <w:r w:rsidR="00DA2268">
        <w:rPr>
          <w:rFonts w:hint="eastAsia"/>
        </w:rPr>
        <w:t>．</w:t>
      </w:r>
    </w:p>
    <w:p w:rsidR="00215FDA" w:rsidRDefault="00215FDA" w:rsidP="00215FDA"/>
    <w:p w:rsidR="00215FDA" w:rsidRPr="00686C06" w:rsidRDefault="00215FDA" w:rsidP="00215FDA"/>
    <w:p w:rsidR="00215FDA" w:rsidRPr="00CB7FA0" w:rsidRDefault="00215FDA" w:rsidP="00215FDA">
      <w:pPr>
        <w:pStyle w:val="1"/>
      </w:pPr>
      <w:r w:rsidRPr="00CB7FA0">
        <w:t>三、解答题</w:t>
      </w:r>
      <w:r>
        <w:rPr>
          <w:rFonts w:hint="eastAsia"/>
        </w:rPr>
        <w:t>（</w:t>
      </w:r>
      <w:r w:rsidRPr="00CB7FA0">
        <w:t>15</w:t>
      </w:r>
      <w:r>
        <w:rPr>
          <w:rFonts w:hint="eastAsia"/>
        </w:rPr>
        <w:t>~</w:t>
      </w:r>
      <w:r w:rsidRPr="00CB7FA0">
        <w:t>23小题，共94分</w:t>
      </w:r>
      <w:r>
        <w:rPr>
          <w:rFonts w:hint="eastAsia"/>
        </w:rPr>
        <w:t>）</w:t>
      </w:r>
    </w:p>
    <w:p w:rsidR="00215FDA" w:rsidRDefault="00215FDA" w:rsidP="00215FDA">
      <w:pPr>
        <w:rPr>
          <w:szCs w:val="21"/>
        </w:rPr>
      </w:pPr>
    </w:p>
    <w:p w:rsidR="00215FDA" w:rsidRDefault="00215FDA" w:rsidP="00215FDA">
      <w:pPr>
        <w:rPr>
          <w:szCs w:val="21"/>
        </w:rPr>
      </w:pPr>
    </w:p>
    <w:p w:rsidR="00215FDA" w:rsidRPr="00CB7FA0" w:rsidRDefault="00215FDA" w:rsidP="00215FDA">
      <w:pPr>
        <w:rPr>
          <w:szCs w:val="21"/>
        </w:rPr>
      </w:pPr>
      <w:r w:rsidRPr="00CB7FA0">
        <w:rPr>
          <w:szCs w:val="21"/>
        </w:rPr>
        <w:t>(15)</w:t>
      </w:r>
      <w:r w:rsidR="00B85E62">
        <w:rPr>
          <w:rFonts w:hint="eastAsia"/>
        </w:rPr>
        <w:t>（</w:t>
      </w:r>
      <w:r w:rsidRPr="00CB7FA0">
        <w:rPr>
          <w:rFonts w:hAnsi="宋体"/>
        </w:rPr>
        <w:t>本题满分</w:t>
      </w:r>
      <w:r>
        <w:rPr>
          <w:rFonts w:hint="eastAsia"/>
        </w:rPr>
        <w:t>9</w:t>
      </w:r>
      <w:r w:rsidRPr="00CB7FA0">
        <w:rPr>
          <w:rFonts w:hAnsi="宋体"/>
        </w:rPr>
        <w:t>分</w:t>
      </w:r>
      <w:r w:rsidR="00B85E62">
        <w:rPr>
          <w:rFonts w:hAnsi="宋体" w:hint="eastAsia"/>
        </w:rPr>
        <w:t>）</w:t>
      </w:r>
    </w:p>
    <w:p w:rsidR="00215FDA" w:rsidRPr="00CB7FA0" w:rsidRDefault="007829FF" w:rsidP="007829FF">
      <w:pPr>
        <w:ind w:firstLineChars="200" w:firstLine="480"/>
        <w:rPr>
          <w:szCs w:val="21"/>
        </w:rPr>
      </w:pPr>
      <w:r>
        <w:rPr>
          <w:rFonts w:hAnsi="宋体" w:hint="eastAsia"/>
        </w:rPr>
        <w:t>计算</w:t>
      </w:r>
      <w:r w:rsidR="00B1411C" w:rsidRPr="00B1411C">
        <w:rPr>
          <w:position w:val="-24"/>
        </w:rPr>
        <w:object w:dxaOrig="1420" w:dyaOrig="620">
          <v:shape id="_x0000_i1108" type="#_x0000_t75" style="width:71pt;height:31pt" o:ole="">
            <v:imagedata r:id="rId177" o:title=""/>
          </v:shape>
          <o:OLEObject Type="Embed" ProgID="Equation.DSMT4" ShapeID="_x0000_i1108" DrawAspect="Content" ObjectID="_1697183735" r:id="rId178"/>
        </w:object>
      </w:r>
      <w:r>
        <w:rPr>
          <w:rFonts w:hint="eastAsia"/>
          <w:szCs w:val="21"/>
        </w:rPr>
        <w:t>．</w:t>
      </w:r>
    </w:p>
    <w:p w:rsidR="00B85E62" w:rsidRDefault="00B85E62" w:rsidP="00215FDA">
      <w:pPr>
        <w:rPr>
          <w:szCs w:val="21"/>
        </w:rPr>
      </w:pPr>
    </w:p>
    <w:p w:rsidR="00B85E62" w:rsidRDefault="00B85E62" w:rsidP="00215FDA">
      <w:pPr>
        <w:rPr>
          <w:szCs w:val="21"/>
        </w:rPr>
      </w:pPr>
    </w:p>
    <w:p w:rsidR="00215FDA" w:rsidRPr="00CB7FA0" w:rsidRDefault="00215FDA" w:rsidP="00215FDA">
      <w:pPr>
        <w:rPr>
          <w:szCs w:val="21"/>
        </w:rPr>
      </w:pPr>
      <w:r w:rsidRPr="00CB7FA0">
        <w:rPr>
          <w:szCs w:val="21"/>
        </w:rPr>
        <w:t>(16)</w:t>
      </w:r>
      <w:r w:rsidR="00B85E62">
        <w:rPr>
          <w:rFonts w:hAnsi="宋体" w:hint="eastAsia"/>
        </w:rPr>
        <w:t>（</w:t>
      </w:r>
      <w:r w:rsidRPr="00CB7FA0">
        <w:rPr>
          <w:rFonts w:hAnsi="宋体"/>
        </w:rPr>
        <w:t>本题满分</w:t>
      </w:r>
      <w:r w:rsidRPr="00CB7FA0">
        <w:t>10</w:t>
      </w:r>
      <w:r w:rsidRPr="00CB7FA0">
        <w:rPr>
          <w:rFonts w:hAnsi="宋体"/>
        </w:rPr>
        <w:t>分</w:t>
      </w:r>
      <w:r w:rsidR="00B85E62">
        <w:rPr>
          <w:rFonts w:hAnsi="宋体" w:hint="eastAsia"/>
        </w:rPr>
        <w:t>）</w:t>
      </w:r>
    </w:p>
    <w:p w:rsidR="00215FDA" w:rsidRPr="00CB7FA0" w:rsidRDefault="00215FDA" w:rsidP="00B85E62">
      <w:pPr>
        <w:ind w:leftChars="200" w:left="480"/>
      </w:pPr>
      <w:r w:rsidRPr="00CB7FA0">
        <w:rPr>
          <w:rFonts w:hAnsi="宋体"/>
          <w:szCs w:val="21"/>
        </w:rPr>
        <w:t>设</w:t>
      </w:r>
      <w:r w:rsidR="00B1411C" w:rsidRPr="00025957">
        <w:rPr>
          <w:position w:val="-4"/>
        </w:rPr>
        <w:object w:dxaOrig="560" w:dyaOrig="200">
          <v:shape id="_x0000_i1109" type="#_x0000_t75" style="width:28pt;height:10pt" o:ole="">
            <v:imagedata r:id="rId179" o:title=""/>
          </v:shape>
          <o:OLEObject Type="Embed" ProgID="Equation.DSMT4" ShapeID="_x0000_i1109" DrawAspect="Content" ObjectID="_1697183736" r:id="rId180"/>
        </w:object>
      </w:r>
      <w:r w:rsidR="00B1411C" w:rsidRPr="00B1411C">
        <w:rPr>
          <w:position w:val="-10"/>
        </w:rPr>
        <w:object w:dxaOrig="620" w:dyaOrig="320">
          <v:shape id="_x0000_i1110" type="#_x0000_t75" style="width:31pt;height:16pt" o:ole="">
            <v:imagedata r:id="rId181" o:title=""/>
          </v:shape>
          <o:OLEObject Type="Embed" ProgID="Equation.DSMT4" ShapeID="_x0000_i1110" DrawAspect="Content" ObjectID="_1697183737" r:id="rId182"/>
        </w:object>
      </w:r>
      <w:r w:rsidRPr="00CB7FA0">
        <w:rPr>
          <w:rFonts w:hAnsi="宋体"/>
        </w:rPr>
        <w:t>是由方程</w:t>
      </w:r>
      <w:r w:rsidR="00B1411C" w:rsidRPr="00B1411C">
        <w:rPr>
          <w:position w:val="-14"/>
        </w:rPr>
        <w:object w:dxaOrig="2540" w:dyaOrig="400">
          <v:shape id="_x0000_i1111" type="#_x0000_t75" style="width:127pt;height:20pt" o:ole="">
            <v:imagedata r:id="rId183" o:title=""/>
          </v:shape>
          <o:OLEObject Type="Embed" ProgID="Equation.DSMT4" ShapeID="_x0000_i1111" DrawAspect="Content" ObjectID="_1697183738" r:id="rId184"/>
        </w:object>
      </w:r>
      <w:r w:rsidRPr="00CB7FA0">
        <w:rPr>
          <w:rFonts w:hAnsi="宋体"/>
        </w:rPr>
        <w:t>所确定的函数，其中</w:t>
      </w:r>
      <w:r w:rsidR="00B1411C" w:rsidRPr="00B1411C">
        <w:rPr>
          <w:position w:val="-10"/>
        </w:rPr>
        <w:object w:dxaOrig="220" w:dyaOrig="260">
          <v:shape id="_x0000_i1112" type="#_x0000_t75" style="width:11pt;height:13pt" o:ole="">
            <v:imagedata r:id="rId185" o:title=""/>
          </v:shape>
          <o:OLEObject Type="Embed" ProgID="Equation.DSMT4" ShapeID="_x0000_i1112" DrawAspect="Content" ObjectID="_1697183739" r:id="rId186"/>
        </w:object>
      </w:r>
      <w:r w:rsidRPr="00CB7FA0">
        <w:rPr>
          <w:rFonts w:hAnsi="宋体"/>
        </w:rPr>
        <w:t>具有</w:t>
      </w:r>
      <w:r w:rsidR="00B1411C" w:rsidRPr="00025957">
        <w:rPr>
          <w:position w:val="-4"/>
        </w:rPr>
        <w:object w:dxaOrig="180" w:dyaOrig="260">
          <v:shape id="_x0000_i1113" type="#_x0000_t75" style="width:9pt;height:13pt" o:ole="">
            <v:imagedata r:id="rId187" o:title=""/>
          </v:shape>
          <o:OLEObject Type="Embed" ProgID="Equation.DSMT4" ShapeID="_x0000_i1113" DrawAspect="Content" ObjectID="_1697183740" r:id="rId188"/>
        </w:object>
      </w:r>
      <w:r w:rsidRPr="00CB7FA0">
        <w:rPr>
          <w:rFonts w:hAnsi="宋体"/>
        </w:rPr>
        <w:t>阶导数且</w:t>
      </w:r>
      <w:r w:rsidR="00B1411C" w:rsidRPr="00B1411C">
        <w:rPr>
          <w:position w:val="-10"/>
        </w:rPr>
        <w:object w:dxaOrig="760" w:dyaOrig="320">
          <v:shape id="_x0000_i1114" type="#_x0000_t75" style="width:38pt;height:16pt" o:ole="">
            <v:imagedata r:id="rId189" o:title=""/>
          </v:shape>
          <o:OLEObject Type="Embed" ProgID="Equation.DSMT4" ShapeID="_x0000_i1114" DrawAspect="Content" ObjectID="_1697183741" r:id="rId190"/>
        </w:object>
      </w:r>
      <w:r w:rsidR="00652DC3">
        <w:rPr>
          <w:rFonts w:hAnsi="宋体" w:hint="eastAsia"/>
        </w:rPr>
        <w:t>．</w:t>
      </w:r>
    </w:p>
    <w:p w:rsidR="00215FDA" w:rsidRPr="00CB7FA0" w:rsidRDefault="00215FDA" w:rsidP="00B85E62">
      <w:pPr>
        <w:ind w:leftChars="200" w:left="480"/>
      </w:pPr>
      <w:r w:rsidRPr="00CB7FA0">
        <w:t>(</w:t>
      </w:r>
      <w:r w:rsidR="00B85E62" w:rsidRPr="009964B9">
        <w:rPr>
          <w:rFonts w:hint="eastAsia"/>
        </w:rPr>
        <w:t>Ⅰ</w:t>
      </w:r>
      <w:r w:rsidRPr="00CB7FA0">
        <w:t>)</w:t>
      </w:r>
      <w:r w:rsidRPr="00DC4EBF">
        <w:rPr>
          <w:rFonts w:hAnsi="宋体"/>
        </w:rPr>
        <w:t xml:space="preserve"> </w:t>
      </w:r>
      <w:r w:rsidRPr="00CB7FA0">
        <w:rPr>
          <w:rFonts w:hAnsi="宋体"/>
        </w:rPr>
        <w:t>求</w:t>
      </w:r>
      <w:r w:rsidR="00B1411C" w:rsidRPr="00B1411C">
        <w:rPr>
          <w:position w:val="-6"/>
        </w:rPr>
        <w:object w:dxaOrig="320" w:dyaOrig="279">
          <v:shape id="_x0000_i1115" type="#_x0000_t75" style="width:16pt;height:14pt" o:ole="">
            <v:imagedata r:id="rId191" o:title=""/>
          </v:shape>
          <o:OLEObject Type="Embed" ProgID="Equation.DSMT4" ShapeID="_x0000_i1115" DrawAspect="Content" ObjectID="_1697183742" r:id="rId192"/>
        </w:object>
      </w:r>
      <w:r w:rsidR="00B85E62">
        <w:rPr>
          <w:rFonts w:hint="eastAsia"/>
        </w:rPr>
        <w:t>；</w:t>
      </w:r>
    </w:p>
    <w:p w:rsidR="00215FDA" w:rsidRPr="006442F0" w:rsidRDefault="00215FDA" w:rsidP="006442F0">
      <w:pPr>
        <w:ind w:leftChars="200" w:left="480"/>
        <w:rPr>
          <w:szCs w:val="21"/>
        </w:rPr>
      </w:pPr>
      <w:r>
        <w:rPr>
          <w:rFonts w:hAnsi="宋体"/>
        </w:rPr>
        <w:t>(</w:t>
      </w:r>
      <w:r w:rsidR="00B85E62"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记</w:t>
      </w:r>
      <w:r w:rsidR="00B1411C" w:rsidRPr="00B1411C">
        <w:rPr>
          <w:position w:val="-30"/>
        </w:rPr>
        <w:object w:dxaOrig="2560" w:dyaOrig="720">
          <v:shape id="_x0000_i1116" type="#_x0000_t75" style="width:128pt;height:36pt" o:ole="">
            <v:imagedata r:id="rId193" o:title=""/>
          </v:shape>
          <o:OLEObject Type="Embed" ProgID="Equation.DSMT4" ShapeID="_x0000_i1116" DrawAspect="Content" ObjectID="_1697183743" r:id="rId194"/>
        </w:object>
      </w:r>
      <w:r w:rsidRPr="00CB7FA0">
        <w:rPr>
          <w:rFonts w:hAnsi="宋体"/>
        </w:rPr>
        <w:t>，求</w:t>
      </w:r>
      <w:r w:rsidR="00B1411C" w:rsidRPr="00B1411C">
        <w:rPr>
          <w:position w:val="-24"/>
        </w:rPr>
        <w:object w:dxaOrig="360" w:dyaOrig="620">
          <v:shape id="_x0000_i1117" type="#_x0000_t75" style="width:18pt;height:31pt" o:ole="">
            <v:imagedata r:id="rId195" o:title=""/>
          </v:shape>
          <o:OLEObject Type="Embed" ProgID="Equation.DSMT4" ShapeID="_x0000_i1117" DrawAspect="Content" ObjectID="_1697183744" r:id="rId196"/>
        </w:object>
      </w:r>
      <w:r w:rsidR="00B85E62">
        <w:rPr>
          <w:rFonts w:hint="eastAsia"/>
          <w:szCs w:val="21"/>
        </w:rPr>
        <w:t>．</w:t>
      </w:r>
    </w:p>
    <w:p w:rsidR="00377DDD" w:rsidRDefault="00377DDD" w:rsidP="00377DDD">
      <w:pPr>
        <w:rPr>
          <w:szCs w:val="21"/>
        </w:rPr>
      </w:pPr>
    </w:p>
    <w:p w:rsidR="00377DDD" w:rsidRDefault="00377DDD" w:rsidP="00377DDD">
      <w:pPr>
        <w:rPr>
          <w:szCs w:val="21"/>
        </w:rPr>
      </w:pPr>
    </w:p>
    <w:p w:rsidR="00377DDD" w:rsidRPr="00377DDD" w:rsidRDefault="00215FDA" w:rsidP="00377DDD">
      <w:r w:rsidRPr="00CB7FA0">
        <w:rPr>
          <w:szCs w:val="21"/>
        </w:rPr>
        <w:t>(17)</w:t>
      </w:r>
      <w:r w:rsidR="00377DDD">
        <w:rPr>
          <w:rFonts w:hAnsi="宋体" w:hint="eastAsia"/>
        </w:rPr>
        <w:t>（</w:t>
      </w:r>
      <w:r w:rsidR="00377DDD">
        <w:rPr>
          <w:rFonts w:hAnsi="宋体"/>
        </w:rPr>
        <w:t>本题满分</w:t>
      </w:r>
      <w:r w:rsidR="00377DDD">
        <w:t>1</w:t>
      </w:r>
      <w:r w:rsidR="00377DDD">
        <w:rPr>
          <w:rFonts w:hint="eastAsia"/>
        </w:rPr>
        <w:t>1</w:t>
      </w:r>
      <w:r w:rsidR="00377DDD">
        <w:rPr>
          <w:rFonts w:hAnsi="宋体"/>
        </w:rPr>
        <w:t>分</w:t>
      </w:r>
      <w:r w:rsidR="00377DDD">
        <w:rPr>
          <w:rFonts w:hAnsi="宋体" w:hint="eastAsia"/>
        </w:rPr>
        <w:t>）</w:t>
      </w:r>
      <w:r w:rsidR="00377DDD" w:rsidRPr="00377DDD">
        <w:rPr>
          <w:rStyle w:val="ae"/>
          <w:rFonts w:hint="eastAsia"/>
        </w:rPr>
        <w:t>【同试卷二第三</w:t>
      </w:r>
      <w:r w:rsidR="00377DDD" w:rsidRPr="00377DDD">
        <w:rPr>
          <w:rStyle w:val="ae"/>
        </w:rPr>
        <w:t>(18)</w:t>
      </w:r>
      <w:r w:rsidR="00377DDD" w:rsidRPr="00377DDD">
        <w:rPr>
          <w:rStyle w:val="ae"/>
          <w:rFonts w:hint="eastAsia"/>
        </w:rPr>
        <w:t>题】</w:t>
      </w:r>
    </w:p>
    <w:p w:rsidR="00377DDD" w:rsidRDefault="00377DDD" w:rsidP="00377DDD">
      <w:pPr>
        <w:ind w:firstLineChars="200" w:firstLine="480"/>
      </w:pPr>
      <w:r>
        <w:rPr>
          <w:rFonts w:hint="eastAsia"/>
        </w:rPr>
        <w:t>计算</w:t>
      </w:r>
      <w:r w:rsidR="00B1411C" w:rsidRPr="00B1411C">
        <w:rPr>
          <w:position w:val="-32"/>
        </w:rPr>
        <w:object w:dxaOrig="1840" w:dyaOrig="620">
          <v:shape id="_x0000_i1118" type="#_x0000_t75" style="width:92pt;height:31pt" o:ole="">
            <v:imagedata r:id="rId197" o:title=""/>
          </v:shape>
          <o:OLEObject Type="Embed" ProgID="Equation.DSMT4" ShapeID="_x0000_i1118" DrawAspect="Content" ObjectID="_1697183745" r:id="rId198"/>
        </w:object>
      </w:r>
      <w:r>
        <w:rPr>
          <w:rFonts w:hint="eastAsia"/>
        </w:rPr>
        <w:t>，</w:t>
      </w:r>
      <w:r>
        <w:rPr>
          <w:rFonts w:hAnsi="宋体"/>
        </w:rPr>
        <w:t>其中</w:t>
      </w:r>
      <w:r w:rsidR="00B1411C" w:rsidRPr="00B1411C">
        <w:rPr>
          <w:position w:val="-14"/>
        </w:rPr>
        <w:object w:dxaOrig="3000" w:dyaOrig="400">
          <v:shape id="_x0000_i1119" type="#_x0000_t75" style="width:150pt;height:20pt" o:ole="">
            <v:imagedata r:id="rId199" o:title=""/>
          </v:shape>
          <o:OLEObject Type="Embed" ProgID="Equation.DSMT4" ShapeID="_x0000_i1119" DrawAspect="Content" ObjectID="_1697183746" r:id="rId200"/>
        </w:object>
      </w:r>
      <w:r>
        <w:rPr>
          <w:rFonts w:hint="eastAsia"/>
        </w:rPr>
        <w:t>．</w:t>
      </w:r>
    </w:p>
    <w:p w:rsidR="00377DDD" w:rsidRDefault="00377DDD" w:rsidP="00377DDD">
      <w:pPr>
        <w:rPr>
          <w:szCs w:val="21"/>
        </w:rPr>
      </w:pPr>
    </w:p>
    <w:p w:rsidR="00377DDD" w:rsidRDefault="00377DDD" w:rsidP="00377DDD">
      <w:pPr>
        <w:rPr>
          <w:szCs w:val="21"/>
        </w:rPr>
      </w:pPr>
    </w:p>
    <w:p w:rsidR="00215FDA" w:rsidRPr="00CB7FA0" w:rsidRDefault="00215FDA" w:rsidP="00B85E62">
      <w:pPr>
        <w:ind w:left="420" w:hanging="420"/>
        <w:rPr>
          <w:szCs w:val="21"/>
        </w:rPr>
      </w:pPr>
      <w:r w:rsidRPr="00CB7FA0">
        <w:rPr>
          <w:szCs w:val="21"/>
        </w:rPr>
        <w:t>(18)</w:t>
      </w:r>
      <w:r w:rsidR="00B85E62">
        <w:rPr>
          <w:rFonts w:hint="eastAsia"/>
          <w:szCs w:val="21"/>
        </w:rPr>
        <w:t>（</w:t>
      </w:r>
      <w:r w:rsidRPr="00CB7FA0">
        <w:rPr>
          <w:rFonts w:hAnsi="宋体"/>
        </w:rPr>
        <w:t>本题满分</w:t>
      </w:r>
      <w:r w:rsidRPr="00CB7FA0">
        <w:t>10</w:t>
      </w:r>
      <w:r w:rsidRPr="00CB7FA0">
        <w:rPr>
          <w:rFonts w:hAnsi="宋体"/>
        </w:rPr>
        <w:t>分</w:t>
      </w:r>
      <w:r w:rsidR="00B85E62">
        <w:rPr>
          <w:rFonts w:hAnsi="宋体" w:hint="eastAsia"/>
        </w:rPr>
        <w:t>）</w:t>
      </w:r>
      <w:r w:rsidR="00B85E62" w:rsidRPr="00B85E62">
        <w:rPr>
          <w:rStyle w:val="ae"/>
          <w:rFonts w:hint="eastAsia"/>
        </w:rPr>
        <w:t>【类似试卷一第三</w:t>
      </w:r>
      <w:r w:rsidR="00B85E62" w:rsidRPr="00B85E62">
        <w:rPr>
          <w:rStyle w:val="ae"/>
          <w:rFonts w:hint="eastAsia"/>
        </w:rPr>
        <w:t>(18)</w:t>
      </w:r>
      <w:r w:rsidR="00B85E62" w:rsidRPr="00B85E62">
        <w:rPr>
          <w:rStyle w:val="ae"/>
          <w:rFonts w:hint="eastAsia"/>
        </w:rPr>
        <w:t>题】</w:t>
      </w:r>
    </w:p>
    <w:p w:rsidR="00215FDA" w:rsidRPr="00CB7FA0" w:rsidRDefault="00215FDA" w:rsidP="00215FDA">
      <w:pPr>
        <w:ind w:firstLineChars="200" w:firstLine="480"/>
      </w:pPr>
      <w:r>
        <w:rPr>
          <w:rFonts w:hint="eastAsia"/>
        </w:rPr>
        <w:t>设</w:t>
      </w:r>
      <w:r w:rsidR="00B1411C" w:rsidRPr="00B1411C">
        <w:rPr>
          <w:position w:val="-14"/>
        </w:rPr>
        <w:object w:dxaOrig="580" w:dyaOrig="400">
          <v:shape id="_x0000_i1120" type="#_x0000_t75" style="width:29pt;height:20pt" o:ole="">
            <v:imagedata r:id="rId201" o:title=""/>
          </v:shape>
          <o:OLEObject Type="Embed" ProgID="Equation.DSMT4" ShapeID="_x0000_i1120" DrawAspect="Content" ObjectID="_1697183747" r:id="rId202"/>
        </w:object>
      </w:r>
      <w:r w:rsidRPr="00CB7FA0">
        <w:rPr>
          <w:rFonts w:hAnsi="宋体"/>
        </w:rPr>
        <w:t>是周期为</w:t>
      </w:r>
      <w:r w:rsidR="00B1411C" w:rsidRPr="00025957">
        <w:rPr>
          <w:position w:val="-4"/>
        </w:rPr>
        <w:object w:dxaOrig="180" w:dyaOrig="260">
          <v:shape id="_x0000_i1121" type="#_x0000_t75" style="width:9pt;height:13pt" o:ole="">
            <v:imagedata r:id="rId203" o:title=""/>
          </v:shape>
          <o:OLEObject Type="Embed" ProgID="Equation.DSMT4" ShapeID="_x0000_i1121" DrawAspect="Content" ObjectID="_1697183748" r:id="rId204"/>
        </w:object>
      </w:r>
      <w:r w:rsidRPr="00CB7FA0">
        <w:rPr>
          <w:rFonts w:hAnsi="宋体"/>
        </w:rPr>
        <w:t>的连续函数</w:t>
      </w:r>
      <w:r w:rsidR="00B85E62">
        <w:rPr>
          <w:rFonts w:hAnsi="宋体" w:hint="eastAsia"/>
        </w:rPr>
        <w:t>．</w:t>
      </w:r>
    </w:p>
    <w:p w:rsidR="00215FDA" w:rsidRPr="00CB7FA0" w:rsidRDefault="00215FDA" w:rsidP="00215FDA">
      <w:pPr>
        <w:ind w:firstLineChars="200" w:firstLine="480"/>
      </w:pPr>
      <w:r>
        <w:rPr>
          <w:rFonts w:hAnsi="宋体"/>
        </w:rPr>
        <w:t>(</w:t>
      </w:r>
      <w:r w:rsidR="00B85E62"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证明对任意实数</w:t>
      </w:r>
      <w:r w:rsidR="00B1411C" w:rsidRPr="00B1411C">
        <w:rPr>
          <w:position w:val="-6"/>
        </w:rPr>
        <w:object w:dxaOrig="160" w:dyaOrig="260">
          <v:shape id="_x0000_i1122" type="#_x0000_t75" style="width:8pt;height:13pt" o:ole="">
            <v:imagedata r:id="rId205" o:title=""/>
          </v:shape>
          <o:OLEObject Type="Embed" ProgID="Equation.DSMT4" ShapeID="_x0000_i1122" DrawAspect="Content" ObjectID="_1697183749" r:id="rId206"/>
        </w:object>
      </w:r>
      <w:r w:rsidRPr="00CB7FA0">
        <w:rPr>
          <w:rFonts w:hAnsi="宋体"/>
        </w:rPr>
        <w:t>都有</w:t>
      </w:r>
      <w:r w:rsidR="00B1411C" w:rsidRPr="00B1411C">
        <w:rPr>
          <w:position w:val="-18"/>
        </w:rPr>
        <w:object w:dxaOrig="2439" w:dyaOrig="520">
          <v:shape id="_x0000_i1123" type="#_x0000_t75" style="width:122pt;height:26pt" o:ole="">
            <v:imagedata r:id="rId207" o:title=""/>
          </v:shape>
          <o:OLEObject Type="Embed" ProgID="Equation.DSMT4" ShapeID="_x0000_i1123" DrawAspect="Content" ObjectID="_1697183750" r:id="rId208"/>
        </w:object>
      </w:r>
      <w:r w:rsidR="00652DC3">
        <w:rPr>
          <w:rFonts w:hint="eastAsia"/>
        </w:rPr>
        <w:t>；</w:t>
      </w:r>
    </w:p>
    <w:p w:rsidR="00215FDA" w:rsidRPr="00CB7FA0" w:rsidRDefault="00215FDA" w:rsidP="00215FDA">
      <w:pPr>
        <w:ind w:firstLineChars="200" w:firstLine="480"/>
        <w:rPr>
          <w:szCs w:val="21"/>
        </w:rPr>
      </w:pPr>
      <w:r>
        <w:rPr>
          <w:rFonts w:hAnsi="宋体"/>
        </w:rPr>
        <w:t>(</w:t>
      </w:r>
      <w:r w:rsidR="00B85E62"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证明</w:t>
      </w:r>
      <w:r w:rsidR="00B1411C" w:rsidRPr="00B1411C">
        <w:rPr>
          <w:position w:val="-24"/>
        </w:rPr>
        <w:object w:dxaOrig="3360" w:dyaOrig="600">
          <v:shape id="_x0000_i1124" type="#_x0000_t75" style="width:168pt;height:30pt" o:ole="">
            <v:imagedata r:id="rId209" o:title=""/>
          </v:shape>
          <o:OLEObject Type="Embed" ProgID="Equation.DSMT4" ShapeID="_x0000_i1124" DrawAspect="Content" ObjectID="_1697183751" r:id="rId210"/>
        </w:object>
      </w:r>
      <w:r w:rsidRPr="00CB7FA0">
        <w:rPr>
          <w:rFonts w:hAnsi="宋体"/>
        </w:rPr>
        <w:t>是周期为</w:t>
      </w:r>
      <w:r w:rsidR="00B1411C" w:rsidRPr="00025957">
        <w:rPr>
          <w:position w:val="-4"/>
        </w:rPr>
        <w:object w:dxaOrig="180" w:dyaOrig="260">
          <v:shape id="_x0000_i1125" type="#_x0000_t75" style="width:9pt;height:13pt" o:ole="">
            <v:imagedata r:id="rId211" o:title=""/>
          </v:shape>
          <o:OLEObject Type="Embed" ProgID="Equation.DSMT4" ShapeID="_x0000_i1125" DrawAspect="Content" ObjectID="_1697183752" r:id="rId212"/>
        </w:object>
      </w:r>
      <w:r w:rsidRPr="00CB7FA0">
        <w:rPr>
          <w:rFonts w:hAnsi="宋体"/>
        </w:rPr>
        <w:t>的周期函数</w:t>
      </w:r>
      <w:r w:rsidRPr="00CB7FA0">
        <w:rPr>
          <w:rFonts w:hAnsi="宋体"/>
          <w:szCs w:val="21"/>
        </w:rPr>
        <w:t>．</w:t>
      </w:r>
    </w:p>
    <w:p w:rsidR="00B85E62" w:rsidRDefault="00B85E62" w:rsidP="00215FDA">
      <w:pPr>
        <w:rPr>
          <w:szCs w:val="21"/>
        </w:rPr>
      </w:pPr>
    </w:p>
    <w:p w:rsidR="00B85E62" w:rsidRDefault="00B85E62" w:rsidP="00215FDA">
      <w:pPr>
        <w:rPr>
          <w:szCs w:val="21"/>
        </w:rPr>
      </w:pPr>
    </w:p>
    <w:p w:rsidR="00215FDA" w:rsidRPr="00686C06" w:rsidRDefault="00215FDA" w:rsidP="00215FDA">
      <w:r w:rsidRPr="00686C06">
        <w:rPr>
          <w:szCs w:val="21"/>
        </w:rPr>
        <w:t>(19)</w:t>
      </w:r>
      <w:r w:rsidR="00B85E62">
        <w:rPr>
          <w:rFonts w:hAnsi="宋体" w:hint="eastAsia"/>
        </w:rPr>
        <w:t>（</w:t>
      </w:r>
      <w:r w:rsidRPr="00686C06">
        <w:rPr>
          <w:rFonts w:hAnsi="宋体"/>
        </w:rPr>
        <w:t>本题满分</w:t>
      </w:r>
      <w:r w:rsidRPr="00686C06">
        <w:t>10</w:t>
      </w:r>
      <w:r w:rsidRPr="00686C06">
        <w:rPr>
          <w:rFonts w:hAnsi="宋体"/>
        </w:rPr>
        <w:t>分</w:t>
      </w:r>
      <w:r w:rsidR="00B85E62">
        <w:rPr>
          <w:rFonts w:hAnsi="宋体" w:hint="eastAsia"/>
        </w:rPr>
        <w:t>）</w:t>
      </w:r>
    </w:p>
    <w:p w:rsidR="00215FDA" w:rsidRPr="00B85E62" w:rsidRDefault="00215FDA" w:rsidP="00B85E62">
      <w:pPr>
        <w:ind w:leftChars="200" w:left="480"/>
        <w:rPr>
          <w:rFonts w:hAnsi="宋体"/>
          <w:szCs w:val="21"/>
        </w:rPr>
      </w:pPr>
      <w:r w:rsidRPr="00686C06">
        <w:rPr>
          <w:rFonts w:hAnsi="宋体"/>
          <w:szCs w:val="21"/>
        </w:rPr>
        <w:t>设银行存款的年利率为</w:t>
      </w:r>
      <w:r w:rsidR="00B1411C" w:rsidRPr="00B1411C">
        <w:rPr>
          <w:position w:val="-6"/>
        </w:rPr>
        <w:object w:dxaOrig="840" w:dyaOrig="279">
          <v:shape id="_x0000_i1126" type="#_x0000_t75" style="width:42pt;height:14pt" o:ole="">
            <v:imagedata r:id="rId213" o:title=""/>
          </v:shape>
          <o:OLEObject Type="Embed" ProgID="Equation.DSMT4" ShapeID="_x0000_i1126" DrawAspect="Content" ObjectID="_1697183753" r:id="rId214"/>
        </w:object>
      </w:r>
      <w:r w:rsidRPr="00686C06">
        <w:rPr>
          <w:rFonts w:hAnsi="宋体"/>
          <w:szCs w:val="21"/>
        </w:rPr>
        <w:t>，并依年复利计算</w:t>
      </w:r>
      <w:r w:rsidR="00066482">
        <w:rPr>
          <w:rFonts w:hint="eastAsia"/>
          <w:szCs w:val="21"/>
        </w:rPr>
        <w:t>．</w:t>
      </w:r>
      <w:r w:rsidRPr="00686C06">
        <w:rPr>
          <w:rFonts w:hAnsi="宋体"/>
          <w:szCs w:val="21"/>
        </w:rPr>
        <w:t>某基金会希望通过存款</w:t>
      </w:r>
      <w:r w:rsidR="00B1411C" w:rsidRPr="00025957">
        <w:rPr>
          <w:position w:val="-4"/>
        </w:rPr>
        <w:object w:dxaOrig="240" w:dyaOrig="260">
          <v:shape id="_x0000_i1127" type="#_x0000_t75" style="width:12pt;height:13pt" o:ole="">
            <v:imagedata r:id="rId215" o:title=""/>
          </v:shape>
          <o:OLEObject Type="Embed" ProgID="Equation.DSMT4" ShapeID="_x0000_i1127" DrawAspect="Content" ObjectID="_1697183754" r:id="rId216"/>
        </w:object>
      </w:r>
      <w:r w:rsidRPr="00686C06">
        <w:rPr>
          <w:rFonts w:hAnsi="宋体"/>
          <w:szCs w:val="21"/>
        </w:rPr>
        <w:t>万元实现第一年提取</w:t>
      </w:r>
      <w:r w:rsidR="00B1411C" w:rsidRPr="00B1411C">
        <w:rPr>
          <w:position w:val="-6"/>
        </w:rPr>
        <w:object w:dxaOrig="320" w:dyaOrig="279">
          <v:shape id="_x0000_i1128" type="#_x0000_t75" style="width:16pt;height:14pt" o:ole="">
            <v:imagedata r:id="rId217" o:title=""/>
          </v:shape>
          <o:OLEObject Type="Embed" ProgID="Equation.DSMT4" ShapeID="_x0000_i1128" DrawAspect="Content" ObjectID="_1697183755" r:id="rId218"/>
        </w:object>
      </w:r>
      <w:r w:rsidRPr="00686C06">
        <w:rPr>
          <w:rFonts w:hAnsi="宋体"/>
          <w:szCs w:val="21"/>
        </w:rPr>
        <w:t>万元，第二年提取</w:t>
      </w:r>
      <w:r w:rsidR="00B1411C" w:rsidRPr="00B1411C">
        <w:rPr>
          <w:position w:val="-6"/>
        </w:rPr>
        <w:object w:dxaOrig="320" w:dyaOrig="279">
          <v:shape id="_x0000_i1129" type="#_x0000_t75" style="width:16pt;height:14pt" o:ole="">
            <v:imagedata r:id="rId219" o:title=""/>
          </v:shape>
          <o:OLEObject Type="Embed" ProgID="Equation.DSMT4" ShapeID="_x0000_i1129" DrawAspect="Content" ObjectID="_1697183756" r:id="rId220"/>
        </w:object>
      </w:r>
      <w:r w:rsidRPr="00686C06">
        <w:rPr>
          <w:rFonts w:hAnsi="宋体"/>
          <w:szCs w:val="21"/>
        </w:rPr>
        <w:t>万元</w:t>
      </w:r>
      <w:r w:rsidR="00066482">
        <w:rPr>
          <w:rFonts w:hAnsi="宋体" w:hint="eastAsia"/>
          <w:szCs w:val="21"/>
        </w:rPr>
        <w:t>，</w:t>
      </w:r>
      <w:r w:rsidR="00066482" w:rsidRPr="00066482">
        <w:rPr>
          <w:rFonts w:hAnsi="宋体" w:hint="eastAsia"/>
          <w:szCs w:val="21"/>
        </w:rPr>
        <w:t>……</w:t>
      </w:r>
      <w:r w:rsidRPr="00686C06">
        <w:rPr>
          <w:rFonts w:hAnsi="宋体"/>
          <w:szCs w:val="21"/>
        </w:rPr>
        <w:t>，第</w:t>
      </w:r>
      <w:r w:rsidR="00B1411C" w:rsidRPr="00025957">
        <w:rPr>
          <w:position w:val="-4"/>
        </w:rPr>
        <w:object w:dxaOrig="200" w:dyaOrig="200">
          <v:shape id="_x0000_i1130" type="#_x0000_t75" style="width:10pt;height:10pt" o:ole="">
            <v:imagedata r:id="rId221" o:title=""/>
          </v:shape>
          <o:OLEObject Type="Embed" ProgID="Equation.DSMT4" ShapeID="_x0000_i1130" DrawAspect="Content" ObjectID="_1697183757" r:id="rId222"/>
        </w:object>
      </w:r>
      <w:r w:rsidRPr="00686C06">
        <w:rPr>
          <w:rFonts w:hAnsi="宋体"/>
          <w:szCs w:val="21"/>
        </w:rPr>
        <w:t>年取出</w:t>
      </w:r>
      <w:r w:rsidR="00B1411C" w:rsidRPr="00B1411C">
        <w:rPr>
          <w:position w:val="-6"/>
        </w:rPr>
        <w:object w:dxaOrig="760" w:dyaOrig="279">
          <v:shape id="_x0000_i1131" type="#_x0000_t75" style="width:38pt;height:14pt" o:ole="">
            <v:imagedata r:id="rId223" o:title=""/>
          </v:shape>
          <o:OLEObject Type="Embed" ProgID="Equation.DSMT4" ShapeID="_x0000_i1131" DrawAspect="Content" ObjectID="_1697183758" r:id="rId224"/>
        </w:object>
      </w:r>
      <w:r w:rsidRPr="00686C06">
        <w:rPr>
          <w:rFonts w:hAnsi="宋体"/>
          <w:szCs w:val="21"/>
        </w:rPr>
        <w:t>万元，并能按此规律一直提取下去，问</w:t>
      </w:r>
      <w:r w:rsidR="00B1411C" w:rsidRPr="00025957">
        <w:rPr>
          <w:position w:val="-4"/>
        </w:rPr>
        <w:object w:dxaOrig="240" w:dyaOrig="260">
          <v:shape id="_x0000_i1132" type="#_x0000_t75" style="width:12pt;height:13pt" o:ole="">
            <v:imagedata r:id="rId225" o:title=""/>
          </v:shape>
          <o:OLEObject Type="Embed" ProgID="Equation.DSMT4" ShapeID="_x0000_i1132" DrawAspect="Content" ObjectID="_1697183759" r:id="rId226"/>
        </w:object>
      </w:r>
      <w:r w:rsidRPr="00686C06">
        <w:rPr>
          <w:rFonts w:hAnsi="宋体"/>
          <w:szCs w:val="21"/>
        </w:rPr>
        <w:t>至少应为多少万元？</w:t>
      </w:r>
    </w:p>
    <w:p w:rsidR="00377DDD" w:rsidRPr="00DD7921" w:rsidRDefault="00377DDD" w:rsidP="00215FDA">
      <w:pPr>
        <w:rPr>
          <w:szCs w:val="21"/>
        </w:rPr>
      </w:pPr>
    </w:p>
    <w:p w:rsidR="00377DDD" w:rsidRDefault="00377DDD" w:rsidP="00215FDA">
      <w:pPr>
        <w:rPr>
          <w:szCs w:val="21"/>
        </w:rPr>
      </w:pPr>
    </w:p>
    <w:p w:rsidR="00377DDD" w:rsidRPr="00D25075" w:rsidRDefault="00215FDA" w:rsidP="00377DDD">
      <w:pPr>
        <w:rPr>
          <w:szCs w:val="21"/>
        </w:rPr>
      </w:pPr>
      <w:r w:rsidRPr="00686C06">
        <w:rPr>
          <w:szCs w:val="21"/>
        </w:rPr>
        <w:t>(20)</w:t>
      </w:r>
      <w:r w:rsidR="00377DDD">
        <w:rPr>
          <w:rFonts w:hAnsi="宋体" w:hint="eastAsia"/>
        </w:rPr>
        <w:t>（</w:t>
      </w:r>
      <w:r w:rsidR="00377DDD" w:rsidRPr="00D25075">
        <w:rPr>
          <w:rFonts w:hAnsi="宋体"/>
        </w:rPr>
        <w:t>本题满分</w:t>
      </w:r>
      <w:r w:rsidR="00377DDD" w:rsidRPr="00D25075">
        <w:t>1</w:t>
      </w:r>
      <w:r w:rsidR="00377DDD">
        <w:rPr>
          <w:rFonts w:hint="eastAsia"/>
        </w:rPr>
        <w:t>2</w:t>
      </w:r>
      <w:r w:rsidR="00377DDD" w:rsidRPr="00D25075">
        <w:rPr>
          <w:rFonts w:hAnsi="宋体"/>
        </w:rPr>
        <w:t>分</w:t>
      </w:r>
      <w:r w:rsidR="00377DDD">
        <w:rPr>
          <w:rFonts w:hAnsi="宋体" w:hint="eastAsia"/>
        </w:rPr>
        <w:t>）</w:t>
      </w:r>
      <w:r w:rsidR="00377DDD" w:rsidRPr="00377DDD">
        <w:rPr>
          <w:rStyle w:val="ae"/>
          <w:rFonts w:hint="eastAsia"/>
        </w:rPr>
        <w:t>【同试卷一第三</w:t>
      </w:r>
      <w:r w:rsidR="00377DDD" w:rsidRPr="00377DDD">
        <w:rPr>
          <w:rStyle w:val="ae"/>
        </w:rPr>
        <w:t>(21)</w:t>
      </w:r>
      <w:r w:rsidR="00377DDD" w:rsidRPr="00377DDD">
        <w:rPr>
          <w:rStyle w:val="ae"/>
          <w:rFonts w:hint="eastAsia"/>
        </w:rPr>
        <w:t>题】</w:t>
      </w:r>
    </w:p>
    <w:p w:rsidR="00377DDD" w:rsidRDefault="00377DDD" w:rsidP="00377DDD">
      <w:pPr>
        <w:ind w:leftChars="200" w:left="480"/>
        <w:rPr>
          <w:rFonts w:hAnsi="宋体"/>
        </w:rPr>
      </w:pPr>
      <w:r w:rsidRPr="003A6998">
        <w:rPr>
          <w:rFonts w:hAnsi="宋体" w:hint="eastAsia"/>
        </w:rPr>
        <w:t>设</w:t>
      </w:r>
      <w:r w:rsidR="00B1411C" w:rsidRPr="00025957">
        <w:rPr>
          <w:position w:val="-4"/>
        </w:rPr>
        <w:object w:dxaOrig="200" w:dyaOrig="200">
          <v:shape id="_x0000_i1133" type="#_x0000_t75" style="width:10pt;height:10pt" o:ole="">
            <v:imagedata r:id="rId227" o:title=""/>
          </v:shape>
          <o:OLEObject Type="Embed" ProgID="Equation.DSMT4" ShapeID="_x0000_i1133" DrawAspect="Content" ObjectID="_1697183760" r:id="rId228"/>
        </w:object>
      </w:r>
      <w:r w:rsidRPr="003A6998">
        <w:rPr>
          <w:rFonts w:hAnsi="宋体" w:hint="eastAsia"/>
        </w:rPr>
        <w:t>元线性方程</w:t>
      </w:r>
      <w:r>
        <w:rPr>
          <w:rFonts w:hAnsi="宋体" w:hint="eastAsia"/>
        </w:rPr>
        <w:t>组</w:t>
      </w:r>
      <w:r w:rsidR="00B1411C" w:rsidRPr="00B1411C">
        <w:rPr>
          <w:position w:val="-6"/>
        </w:rPr>
        <w:object w:dxaOrig="700" w:dyaOrig="279">
          <v:shape id="_x0000_i1134" type="#_x0000_t75" style="width:35pt;height:14pt" o:ole="">
            <v:imagedata r:id="rId229" o:title=""/>
          </v:shape>
          <o:OLEObject Type="Embed" ProgID="Equation.DSMT4" ShapeID="_x0000_i1134" DrawAspect="Content" ObjectID="_1697183761" r:id="rId230"/>
        </w:object>
      </w:r>
      <w:r w:rsidRPr="003A6998">
        <w:rPr>
          <w:rFonts w:hAnsi="宋体" w:hint="eastAsia"/>
        </w:rPr>
        <w:t>，其中</w:t>
      </w:r>
    </w:p>
    <w:p w:rsidR="00377DDD" w:rsidRPr="00D25075" w:rsidRDefault="00B1411C" w:rsidP="00377DDD">
      <w:pPr>
        <w:ind w:leftChars="200" w:left="480"/>
        <w:jc w:val="center"/>
      </w:pPr>
      <w:r w:rsidRPr="00B1411C">
        <w:rPr>
          <w:position w:val="-68"/>
        </w:rPr>
        <w:object w:dxaOrig="4380" w:dyaOrig="1480">
          <v:shape id="_x0000_i1135" type="#_x0000_t75" style="width:219pt;height:74pt" o:ole="">
            <v:imagedata r:id="rId231" o:title=""/>
          </v:shape>
          <o:OLEObject Type="Embed" ProgID="Equation.DSMT4" ShapeID="_x0000_i1135" DrawAspect="Content" ObjectID="_1697183762" r:id="rId232"/>
        </w:object>
      </w:r>
    </w:p>
    <w:p w:rsidR="00377DDD" w:rsidRPr="00D25075" w:rsidRDefault="00377DDD" w:rsidP="00377DDD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求证</w:t>
      </w:r>
      <w:r w:rsidR="00B1411C" w:rsidRPr="00B1411C">
        <w:rPr>
          <w:position w:val="-14"/>
        </w:rPr>
        <w:object w:dxaOrig="1380" w:dyaOrig="400">
          <v:shape id="_x0000_i1136" type="#_x0000_t75" style="width:69pt;height:20pt" o:ole="">
            <v:imagedata r:id="rId233" o:title=""/>
          </v:shape>
          <o:OLEObject Type="Embed" ProgID="Equation.DSMT4" ShapeID="_x0000_i1136" DrawAspect="Content" ObjectID="_1697183763" r:id="rId234"/>
        </w:object>
      </w:r>
      <w:r>
        <w:rPr>
          <w:rFonts w:hint="eastAsia"/>
        </w:rPr>
        <w:t>；</w:t>
      </w:r>
    </w:p>
    <w:p w:rsidR="00377DDD" w:rsidRPr="00D25075" w:rsidRDefault="00377DDD" w:rsidP="00377DDD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B1411C" w:rsidRPr="00B1411C">
        <w:rPr>
          <w:position w:val="-6"/>
        </w:rPr>
        <w:object w:dxaOrig="200" w:dyaOrig="220">
          <v:shape id="_x0000_i1137" type="#_x0000_t75" style="width:10pt;height:11pt" o:ole="">
            <v:imagedata r:id="rId235" o:title=""/>
          </v:shape>
          <o:OLEObject Type="Embed" ProgID="Equation.DSMT4" ShapeID="_x0000_i1137" DrawAspect="Content" ObjectID="_1697183764" r:id="rId236"/>
        </w:object>
      </w:r>
      <w:r w:rsidRPr="00D25075">
        <w:rPr>
          <w:rFonts w:hAnsi="宋体"/>
        </w:rPr>
        <w:t>为何值，方程组有唯一解，求</w:t>
      </w:r>
      <w:r w:rsidR="00B1411C" w:rsidRPr="00B1411C">
        <w:rPr>
          <w:position w:val="-12"/>
        </w:rPr>
        <w:object w:dxaOrig="260" w:dyaOrig="360">
          <v:shape id="_x0000_i1138" type="#_x0000_t75" style="width:13pt;height:18pt" o:ole="">
            <v:imagedata r:id="rId237" o:title=""/>
          </v:shape>
          <o:OLEObject Type="Embed" ProgID="Equation.DSMT4" ShapeID="_x0000_i1138" DrawAspect="Content" ObjectID="_1697183765" r:id="rId238"/>
        </w:object>
      </w:r>
      <w:r>
        <w:rPr>
          <w:rFonts w:hint="eastAsia"/>
        </w:rPr>
        <w:t>；</w:t>
      </w:r>
    </w:p>
    <w:p w:rsidR="00377DDD" w:rsidRDefault="00377DDD" w:rsidP="00377DDD">
      <w:pPr>
        <w:ind w:leftChars="200" w:left="480"/>
        <w:rPr>
          <w:rFonts w:hAnsi="宋体"/>
        </w:rPr>
      </w:pPr>
      <w:r>
        <w:rPr>
          <w:rFonts w:hAnsi="宋体"/>
        </w:rPr>
        <w:t>(</w:t>
      </w:r>
      <w:r w:rsidRPr="009964B9">
        <w:rPr>
          <w:rFonts w:hint="eastAsia"/>
        </w:rPr>
        <w:t>Ⅲ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B1411C" w:rsidRPr="00B1411C">
        <w:rPr>
          <w:position w:val="-6"/>
        </w:rPr>
        <w:object w:dxaOrig="200" w:dyaOrig="220">
          <v:shape id="_x0000_i1139" type="#_x0000_t75" style="width:10pt;height:11pt" o:ole="">
            <v:imagedata r:id="rId239" o:title=""/>
          </v:shape>
          <o:OLEObject Type="Embed" ProgID="Equation.DSMT4" ShapeID="_x0000_i1139" DrawAspect="Content" ObjectID="_1697183766" r:id="rId240"/>
        </w:object>
      </w:r>
      <w:r w:rsidRPr="00D25075">
        <w:rPr>
          <w:rFonts w:hAnsi="宋体"/>
        </w:rPr>
        <w:t>为何值，方程组有无穷多解，</w:t>
      </w:r>
      <w:r w:rsidR="00B85E62">
        <w:rPr>
          <w:rFonts w:hAnsi="宋体" w:hint="eastAsia"/>
        </w:rPr>
        <w:t>并</w:t>
      </w:r>
      <w:r w:rsidRPr="00D25075">
        <w:rPr>
          <w:rFonts w:hAnsi="宋体"/>
        </w:rPr>
        <w:t>求通解</w:t>
      </w:r>
      <w:r>
        <w:rPr>
          <w:rFonts w:hAnsi="宋体" w:hint="eastAsia"/>
        </w:rPr>
        <w:t>．</w:t>
      </w:r>
    </w:p>
    <w:p w:rsidR="00377DDD" w:rsidRDefault="00377DDD" w:rsidP="00377DDD">
      <w:pPr>
        <w:rPr>
          <w:rFonts w:hAnsi="宋体"/>
          <w:szCs w:val="21"/>
        </w:rPr>
      </w:pPr>
    </w:p>
    <w:p w:rsidR="00377DDD" w:rsidRPr="00686C06" w:rsidRDefault="00377DDD" w:rsidP="00377DDD"/>
    <w:p w:rsidR="00377DDD" w:rsidRDefault="00215FDA" w:rsidP="00377DDD">
      <w:pPr>
        <w:rPr>
          <w:spacing w:val="-20"/>
          <w:szCs w:val="21"/>
        </w:rPr>
      </w:pPr>
      <w:r>
        <w:rPr>
          <w:rFonts w:hAnsi="宋体"/>
          <w:szCs w:val="21"/>
        </w:rPr>
        <w:t>(</w:t>
      </w:r>
      <w:r w:rsidRPr="00686C06">
        <w:rPr>
          <w:szCs w:val="21"/>
        </w:rPr>
        <w:t>21</w:t>
      </w:r>
      <w:r>
        <w:rPr>
          <w:rFonts w:hAnsi="宋体"/>
          <w:szCs w:val="21"/>
        </w:rPr>
        <w:t>)</w:t>
      </w:r>
      <w:r w:rsidR="00377DDD">
        <w:rPr>
          <w:rFonts w:hAnsi="宋体" w:hint="eastAsia"/>
        </w:rPr>
        <w:t>（</w:t>
      </w:r>
      <w:r w:rsidR="00377DDD">
        <w:rPr>
          <w:rFonts w:hAnsi="宋体"/>
        </w:rPr>
        <w:t>本题满分</w:t>
      </w:r>
      <w:r w:rsidR="00377DDD">
        <w:t>1</w:t>
      </w:r>
      <w:r w:rsidR="00377DDD">
        <w:rPr>
          <w:rFonts w:hint="eastAsia"/>
        </w:rPr>
        <w:t>0</w:t>
      </w:r>
      <w:r w:rsidR="00377DDD">
        <w:rPr>
          <w:rFonts w:hAnsi="宋体"/>
        </w:rPr>
        <w:t>分</w:t>
      </w:r>
      <w:r w:rsidR="00377DDD">
        <w:rPr>
          <w:rFonts w:hAnsi="宋体" w:hint="eastAsia"/>
        </w:rPr>
        <w:t>）</w:t>
      </w:r>
      <w:r w:rsidR="00377DDD" w:rsidRPr="00377DDD">
        <w:rPr>
          <w:rStyle w:val="ae"/>
          <w:rFonts w:hint="eastAsia"/>
        </w:rPr>
        <w:t>【同试卷二第三</w:t>
      </w:r>
      <w:r w:rsidR="00377DDD" w:rsidRPr="00377DDD">
        <w:rPr>
          <w:rStyle w:val="ae"/>
        </w:rPr>
        <w:t>(23)</w:t>
      </w:r>
      <w:r w:rsidR="00377DDD" w:rsidRPr="00377DDD">
        <w:rPr>
          <w:rStyle w:val="ae"/>
          <w:rFonts w:hint="eastAsia"/>
        </w:rPr>
        <w:t>题】</w:t>
      </w:r>
    </w:p>
    <w:p w:rsidR="00377DDD" w:rsidRDefault="00377DDD" w:rsidP="00377DDD">
      <w:pPr>
        <w:ind w:leftChars="200" w:left="480"/>
      </w:pPr>
      <w:r>
        <w:rPr>
          <w:rFonts w:hAnsi="宋体"/>
          <w:szCs w:val="21"/>
        </w:rPr>
        <w:t>设</w:t>
      </w:r>
      <w:r w:rsidR="00B1411C" w:rsidRPr="00025957">
        <w:rPr>
          <w:position w:val="-4"/>
        </w:rPr>
        <w:object w:dxaOrig="240" w:dyaOrig="260">
          <v:shape id="_x0000_i1140" type="#_x0000_t75" style="width:12pt;height:13pt" o:ole="">
            <v:imagedata r:id="rId241" o:title=""/>
          </v:shape>
          <o:OLEObject Type="Embed" ProgID="Equation.DSMT4" ShapeID="_x0000_i1140" DrawAspect="Content" ObjectID="_1697183767" r:id="rId242"/>
        </w:object>
      </w:r>
      <w:r>
        <w:rPr>
          <w:rFonts w:hAnsi="宋体"/>
        </w:rPr>
        <w:t>为</w:t>
      </w:r>
      <w:r w:rsidR="00B1411C" w:rsidRPr="00B1411C">
        <w:rPr>
          <w:position w:val="-6"/>
        </w:rPr>
        <w:object w:dxaOrig="180" w:dyaOrig="279">
          <v:shape id="_x0000_i1141" type="#_x0000_t75" style="width:9pt;height:14pt" o:ole="">
            <v:imagedata r:id="rId243" o:title=""/>
          </v:shape>
          <o:OLEObject Type="Embed" ProgID="Equation.DSMT4" ShapeID="_x0000_i1141" DrawAspect="Content" ObjectID="_1697183768" r:id="rId244"/>
        </w:object>
      </w:r>
      <w:r>
        <w:rPr>
          <w:rFonts w:hAnsi="宋体"/>
        </w:rPr>
        <w:t>阶矩阵，</w:t>
      </w:r>
      <w:r w:rsidR="00B1411C" w:rsidRPr="00B1411C">
        <w:rPr>
          <w:position w:val="-12"/>
        </w:rPr>
        <w:object w:dxaOrig="279" w:dyaOrig="360">
          <v:shape id="_x0000_i1142" type="#_x0000_t75" style="width:14pt;height:18pt" o:ole="">
            <v:imagedata r:id="rId245" o:title=""/>
          </v:shape>
          <o:OLEObject Type="Embed" ProgID="Equation.DSMT4" ShapeID="_x0000_i1142" DrawAspect="Content" ObjectID="_1697183769" r:id="rId246"/>
        </w:object>
      </w:r>
      <w:r>
        <w:rPr>
          <w:rFonts w:hint="eastAsia"/>
        </w:rPr>
        <w:t xml:space="preserve">, </w:t>
      </w:r>
      <w:r w:rsidR="00B1411C" w:rsidRPr="00B1411C">
        <w:rPr>
          <w:position w:val="-12"/>
        </w:rPr>
        <w:object w:dxaOrig="300" w:dyaOrig="360">
          <v:shape id="_x0000_i1143" type="#_x0000_t75" style="width:15pt;height:18pt" o:ole="">
            <v:imagedata r:id="rId247" o:title=""/>
          </v:shape>
          <o:OLEObject Type="Embed" ProgID="Equation.DSMT4" ShapeID="_x0000_i1143" DrawAspect="Content" ObjectID="_1697183770" r:id="rId248"/>
        </w:object>
      </w:r>
      <w:r>
        <w:rPr>
          <w:rFonts w:hAnsi="宋体"/>
        </w:rPr>
        <w:t>为</w:t>
      </w:r>
      <w:r w:rsidR="00B1411C" w:rsidRPr="00025957">
        <w:rPr>
          <w:position w:val="-4"/>
        </w:rPr>
        <w:object w:dxaOrig="240" w:dyaOrig="260">
          <v:shape id="_x0000_i1144" type="#_x0000_t75" style="width:12pt;height:13pt" o:ole="">
            <v:imagedata r:id="rId249" o:title=""/>
          </v:shape>
          <o:OLEObject Type="Embed" ProgID="Equation.DSMT4" ShapeID="_x0000_i1144" DrawAspect="Content" ObjectID="_1697183771" r:id="rId250"/>
        </w:object>
      </w:r>
      <w:r>
        <w:rPr>
          <w:rFonts w:hAnsi="宋体"/>
        </w:rPr>
        <w:t>的分别属于特征值</w:t>
      </w:r>
      <w:r w:rsidR="00B1411C" w:rsidRPr="00025957">
        <w:rPr>
          <w:position w:val="-4"/>
        </w:rPr>
        <w:object w:dxaOrig="340" w:dyaOrig="260">
          <v:shape id="_x0000_i1145" type="#_x0000_t75" style="width:17pt;height:13pt" o:ole="">
            <v:imagedata r:id="rId251" o:title=""/>
          </v:shape>
          <o:OLEObject Type="Embed" ProgID="Equation.DSMT4" ShapeID="_x0000_i1145" DrawAspect="Content" ObjectID="_1697183772" r:id="rId252"/>
        </w:object>
      </w:r>
      <w:r>
        <w:rPr>
          <w:rFonts w:hint="eastAsia"/>
        </w:rPr>
        <w:t xml:space="preserve">, </w:t>
      </w:r>
      <w:r w:rsidR="00B1411C" w:rsidRPr="00025957">
        <w:rPr>
          <w:position w:val="-4"/>
        </w:rPr>
        <w:object w:dxaOrig="180" w:dyaOrig="260">
          <v:shape id="_x0000_i1146" type="#_x0000_t75" style="width:9pt;height:13pt" o:ole="">
            <v:imagedata r:id="rId253" o:title=""/>
          </v:shape>
          <o:OLEObject Type="Embed" ProgID="Equation.DSMT4" ShapeID="_x0000_i1146" DrawAspect="Content" ObjectID="_1697183773" r:id="rId254"/>
        </w:object>
      </w:r>
      <w:r>
        <w:rPr>
          <w:rFonts w:hint="eastAsia"/>
        </w:rPr>
        <w:t>的</w:t>
      </w:r>
      <w:r>
        <w:rPr>
          <w:rFonts w:hAnsi="宋体"/>
        </w:rPr>
        <w:t>特征向量，向量</w:t>
      </w:r>
      <w:r w:rsidR="00B1411C" w:rsidRPr="00B1411C">
        <w:rPr>
          <w:position w:val="-12"/>
        </w:rPr>
        <w:object w:dxaOrig="279" w:dyaOrig="360">
          <v:shape id="_x0000_i1147" type="#_x0000_t75" style="width:14pt;height:18pt" o:ole="">
            <v:imagedata r:id="rId255" o:title=""/>
          </v:shape>
          <o:OLEObject Type="Embed" ProgID="Equation.DSMT4" ShapeID="_x0000_i1147" DrawAspect="Content" ObjectID="_1697183774" r:id="rId256"/>
        </w:object>
      </w:r>
      <w:r>
        <w:rPr>
          <w:rFonts w:hAnsi="宋体"/>
        </w:rPr>
        <w:t>满足</w:t>
      </w:r>
      <w:r w:rsidR="00B1411C" w:rsidRPr="00B1411C">
        <w:rPr>
          <w:position w:val="-12"/>
        </w:rPr>
        <w:object w:dxaOrig="1359" w:dyaOrig="360">
          <v:shape id="_x0000_i1148" type="#_x0000_t75" style="width:68pt;height:18pt" o:ole="">
            <v:imagedata r:id="rId257" o:title=""/>
          </v:shape>
          <o:OLEObject Type="Embed" ProgID="Equation.DSMT4" ShapeID="_x0000_i1148" DrawAspect="Content" ObjectID="_1697183775" r:id="rId258"/>
        </w:object>
      </w:r>
      <w:r>
        <w:rPr>
          <w:rFonts w:hAnsi="宋体" w:hint="eastAsia"/>
        </w:rPr>
        <w:t>．</w:t>
      </w:r>
    </w:p>
    <w:p w:rsidR="00377DDD" w:rsidRDefault="00377DDD" w:rsidP="00377DDD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证明</w:t>
      </w:r>
      <w:r w:rsidR="00B1411C" w:rsidRPr="00B1411C">
        <w:rPr>
          <w:position w:val="-12"/>
        </w:rPr>
        <w:object w:dxaOrig="920" w:dyaOrig="360">
          <v:shape id="_x0000_i1149" type="#_x0000_t75" style="width:46pt;height:18pt" o:ole="">
            <v:imagedata r:id="rId259" o:title=""/>
          </v:shape>
          <o:OLEObject Type="Embed" ProgID="Equation.DSMT4" ShapeID="_x0000_i1149" DrawAspect="Content" ObjectID="_1697183776" r:id="rId260"/>
        </w:object>
      </w:r>
      <w:r>
        <w:rPr>
          <w:rFonts w:hAnsi="宋体"/>
        </w:rPr>
        <w:t>线性无关；</w:t>
      </w:r>
      <w:r>
        <w:rPr>
          <w:rFonts w:hint="eastAsia"/>
        </w:rPr>
        <w:t xml:space="preserve">    </w:t>
      </w:r>
      <w:r>
        <w:rPr>
          <w:rFonts w:hAnsi="宋体"/>
        </w:rPr>
        <w:t>(</w:t>
      </w:r>
      <w:r w:rsidRPr="00ED3F3B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令</w:t>
      </w:r>
      <w:r w:rsidR="00B1411C" w:rsidRPr="00B1411C">
        <w:rPr>
          <w:position w:val="-14"/>
        </w:rPr>
        <w:object w:dxaOrig="1500" w:dyaOrig="400">
          <v:shape id="_x0000_i1150" type="#_x0000_t75" style="width:75pt;height:20pt" o:ole="">
            <v:imagedata r:id="rId261" o:title=""/>
          </v:shape>
          <o:OLEObject Type="Embed" ProgID="Equation.DSMT4" ShapeID="_x0000_i1150" DrawAspect="Content" ObjectID="_1697183777" r:id="rId262"/>
        </w:object>
      </w:r>
      <w:r>
        <w:rPr>
          <w:rFonts w:hAnsi="宋体"/>
        </w:rPr>
        <w:t>，求</w:t>
      </w:r>
      <w:r w:rsidR="00B1411C" w:rsidRPr="00025957">
        <w:rPr>
          <w:position w:val="-4"/>
        </w:rPr>
        <w:object w:dxaOrig="680" w:dyaOrig="300">
          <v:shape id="_x0000_i1151" type="#_x0000_t75" style="width:34pt;height:15pt" o:ole="">
            <v:imagedata r:id="rId263" o:title=""/>
          </v:shape>
          <o:OLEObject Type="Embed" ProgID="Equation.DSMT4" ShapeID="_x0000_i1151" DrawAspect="Content" ObjectID="_1697183778" r:id="rId264"/>
        </w:object>
      </w:r>
      <w:r>
        <w:rPr>
          <w:rFonts w:hint="eastAsia"/>
        </w:rPr>
        <w:t>．</w:t>
      </w:r>
    </w:p>
    <w:p w:rsidR="00377DDD" w:rsidRPr="006442F0" w:rsidRDefault="00377DDD" w:rsidP="00377DDD">
      <w:pPr>
        <w:outlineLvl w:val="0"/>
      </w:pPr>
    </w:p>
    <w:p w:rsidR="006442F0" w:rsidRPr="006442F0" w:rsidRDefault="006442F0" w:rsidP="00377DDD">
      <w:pPr>
        <w:rPr>
          <w:rFonts w:hint="eastAsia"/>
        </w:rPr>
      </w:pPr>
    </w:p>
    <w:p w:rsidR="00377DDD" w:rsidRPr="00D25075" w:rsidRDefault="00377DDD" w:rsidP="00377DDD">
      <w:pPr>
        <w:rPr>
          <w:szCs w:val="21"/>
        </w:rPr>
      </w:pPr>
      <w:r>
        <w:rPr>
          <w:rFonts w:hAnsi="宋体"/>
          <w:szCs w:val="21"/>
        </w:rPr>
        <w:t>(</w:t>
      </w:r>
      <w:r w:rsidRPr="00D25075">
        <w:rPr>
          <w:szCs w:val="21"/>
        </w:rPr>
        <w:t>22</w:t>
      </w:r>
      <w:r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11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  <w:r w:rsidRPr="00377DDD">
        <w:rPr>
          <w:rStyle w:val="ae"/>
          <w:rFonts w:hint="eastAsia"/>
        </w:rPr>
        <w:t>【同试卷一第三</w:t>
      </w:r>
      <w:r w:rsidRPr="00377DDD">
        <w:rPr>
          <w:rStyle w:val="ae"/>
        </w:rPr>
        <w:t>(2</w:t>
      </w:r>
      <w:r>
        <w:rPr>
          <w:rStyle w:val="ae"/>
          <w:rFonts w:hint="eastAsia"/>
        </w:rPr>
        <w:t>2</w:t>
      </w:r>
      <w:r w:rsidRPr="00377DDD">
        <w:rPr>
          <w:rStyle w:val="ae"/>
        </w:rPr>
        <w:t>)</w:t>
      </w:r>
      <w:r w:rsidRPr="00377DDD">
        <w:rPr>
          <w:rStyle w:val="ae"/>
          <w:rFonts w:hint="eastAsia"/>
        </w:rPr>
        <w:t>题】</w:t>
      </w:r>
    </w:p>
    <w:p w:rsidR="00377DDD" w:rsidRPr="00D25075" w:rsidRDefault="00377DDD" w:rsidP="00377DDD">
      <w:pPr>
        <w:ind w:leftChars="200" w:left="480"/>
      </w:pPr>
      <w:r w:rsidRPr="00D25075">
        <w:rPr>
          <w:rFonts w:hAnsi="宋体"/>
          <w:szCs w:val="21"/>
        </w:rPr>
        <w:t>设随机变量</w:t>
      </w:r>
      <w:r w:rsidR="00B1411C" w:rsidRPr="00025957">
        <w:rPr>
          <w:position w:val="-4"/>
        </w:rPr>
        <w:object w:dxaOrig="240" w:dyaOrig="240">
          <v:shape id="_x0000_i1152" type="#_x0000_t75" style="width:12pt;height:12pt" o:ole="">
            <v:imagedata r:id="rId265" o:title=""/>
          </v:shape>
          <o:OLEObject Type="Embed" ProgID="Equation.DSMT4" ShapeID="_x0000_i1152" DrawAspect="Content" ObjectID="_1697183779" r:id="rId266"/>
        </w:object>
      </w:r>
      <w:r w:rsidRPr="00D25075">
        <w:rPr>
          <w:rFonts w:hAnsi="宋体"/>
        </w:rPr>
        <w:t>与</w:t>
      </w:r>
      <w:r w:rsidR="00B1411C" w:rsidRPr="00025957">
        <w:rPr>
          <w:position w:val="-4"/>
        </w:rPr>
        <w:object w:dxaOrig="220" w:dyaOrig="240">
          <v:shape id="_x0000_i1153" type="#_x0000_t75" style="width:11pt;height:12pt" o:ole="">
            <v:imagedata r:id="rId267" o:title=""/>
          </v:shape>
          <o:OLEObject Type="Embed" ProgID="Equation.DSMT4" ShapeID="_x0000_i1153" DrawAspect="Content" ObjectID="_1697183780" r:id="rId268"/>
        </w:object>
      </w:r>
      <w:r w:rsidRPr="00D25075">
        <w:rPr>
          <w:rFonts w:hAnsi="宋体"/>
        </w:rPr>
        <w:t>相互独立，</w:t>
      </w:r>
      <w:r w:rsidR="00B1411C" w:rsidRPr="00025957">
        <w:rPr>
          <w:position w:val="-4"/>
        </w:rPr>
        <w:object w:dxaOrig="240" w:dyaOrig="240">
          <v:shape id="_x0000_i1154" type="#_x0000_t75" style="width:12pt;height:12pt" o:ole="">
            <v:imagedata r:id="rId269" o:title=""/>
          </v:shape>
          <o:OLEObject Type="Embed" ProgID="Equation.DSMT4" ShapeID="_x0000_i1154" DrawAspect="Content" ObjectID="_1697183781" r:id="rId270"/>
        </w:object>
      </w:r>
      <w:r w:rsidRPr="00D25075">
        <w:rPr>
          <w:rFonts w:hAnsi="宋体"/>
        </w:rPr>
        <w:t>的概率分布为</w:t>
      </w:r>
      <w:r w:rsidR="00B1411C" w:rsidRPr="00B1411C">
        <w:rPr>
          <w:position w:val="-24"/>
        </w:rPr>
        <w:object w:dxaOrig="2420" w:dyaOrig="620">
          <v:shape id="_x0000_i1155" type="#_x0000_t75" style="width:121pt;height:31pt" o:ole="">
            <v:imagedata r:id="rId271" o:title=""/>
          </v:shape>
          <o:OLEObject Type="Embed" ProgID="Equation.DSMT4" ShapeID="_x0000_i1155" DrawAspect="Content" ObjectID="_1697183782" r:id="rId272"/>
        </w:object>
      </w:r>
      <w:r w:rsidRPr="00D25075">
        <w:rPr>
          <w:rFonts w:hAnsi="宋体"/>
        </w:rPr>
        <w:t>，</w:t>
      </w:r>
      <w:r w:rsidR="00B1411C" w:rsidRPr="00025957">
        <w:rPr>
          <w:position w:val="-4"/>
        </w:rPr>
        <w:object w:dxaOrig="220" w:dyaOrig="240">
          <v:shape id="_x0000_i1156" type="#_x0000_t75" style="width:11pt;height:12pt" o:ole="">
            <v:imagedata r:id="rId273" o:title=""/>
          </v:shape>
          <o:OLEObject Type="Embed" ProgID="Equation.DSMT4" ShapeID="_x0000_i1156" DrawAspect="Content" ObjectID="_1697183783" r:id="rId274"/>
        </w:object>
      </w:r>
      <w:r w:rsidRPr="00D25075">
        <w:rPr>
          <w:rFonts w:hAnsi="宋体"/>
        </w:rPr>
        <w:t>的概率密度为</w:t>
      </w:r>
      <w:r w:rsidR="00B1411C" w:rsidRPr="00B1411C">
        <w:rPr>
          <w:position w:val="-32"/>
        </w:rPr>
        <w:object w:dxaOrig="2180" w:dyaOrig="760">
          <v:shape id="_x0000_i1157" type="#_x0000_t75" style="width:109pt;height:38pt" o:ole="">
            <v:imagedata r:id="rId275" o:title=""/>
          </v:shape>
          <o:OLEObject Type="Embed" ProgID="Equation.DSMT4" ShapeID="_x0000_i1157" DrawAspect="Content" ObjectID="_1697183784" r:id="rId276"/>
        </w:object>
      </w:r>
      <w:r w:rsidRPr="00D25075">
        <w:rPr>
          <w:rFonts w:hAnsi="宋体"/>
        </w:rPr>
        <w:t>，记</w:t>
      </w:r>
      <w:r w:rsidR="00B1411C" w:rsidRPr="00025957">
        <w:rPr>
          <w:position w:val="-4"/>
        </w:rPr>
        <w:object w:dxaOrig="980" w:dyaOrig="240">
          <v:shape id="_x0000_i1158" type="#_x0000_t75" style="width:49pt;height:12pt" o:ole="">
            <v:imagedata r:id="rId277" o:title=""/>
          </v:shape>
          <o:OLEObject Type="Embed" ProgID="Equation.DSMT4" ShapeID="_x0000_i1158" DrawAspect="Content" ObjectID="_1697183785" r:id="rId278"/>
        </w:object>
      </w:r>
      <w:r>
        <w:rPr>
          <w:rFonts w:hint="eastAsia"/>
        </w:rPr>
        <w:t>．</w:t>
      </w:r>
    </w:p>
    <w:p w:rsidR="00377DDD" w:rsidRPr="00D25075" w:rsidRDefault="00377DDD" w:rsidP="00377DDD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</w:t>
      </w:r>
      <w:r w:rsidR="00B1411C" w:rsidRPr="00B1411C">
        <w:rPr>
          <w:position w:val="-30"/>
        </w:rPr>
        <w:object w:dxaOrig="1620" w:dyaOrig="720">
          <v:shape id="_x0000_i1159" type="#_x0000_t75" style="width:81pt;height:36pt" o:ole="">
            <v:imagedata r:id="rId279" o:title=""/>
          </v:shape>
          <o:OLEObject Type="Embed" ProgID="Equation.DSMT4" ShapeID="_x0000_i1159" DrawAspect="Content" ObjectID="_1697183786" r:id="rId280"/>
        </w:object>
      </w:r>
      <w:r>
        <w:rPr>
          <w:rFonts w:hint="eastAsia"/>
        </w:rPr>
        <w:t>；</w:t>
      </w:r>
    </w:p>
    <w:p w:rsidR="00377DDD" w:rsidRDefault="00377DDD" w:rsidP="00377DDD">
      <w:pPr>
        <w:ind w:leftChars="200" w:left="480"/>
        <w:rPr>
          <w:rFonts w:hAnsi="宋体"/>
          <w:szCs w:val="21"/>
        </w:rPr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</w:t>
      </w:r>
      <w:r w:rsidR="00B1411C" w:rsidRPr="00025957">
        <w:rPr>
          <w:position w:val="-4"/>
        </w:rPr>
        <w:object w:dxaOrig="220" w:dyaOrig="240">
          <v:shape id="_x0000_i1160" type="#_x0000_t75" style="width:11pt;height:12pt" o:ole="">
            <v:imagedata r:id="rId281" o:title=""/>
          </v:shape>
          <o:OLEObject Type="Embed" ProgID="Equation.DSMT4" ShapeID="_x0000_i1160" DrawAspect="Content" ObjectID="_1697183787" r:id="rId282"/>
        </w:object>
      </w:r>
      <w:r w:rsidRPr="00D25075">
        <w:rPr>
          <w:rFonts w:hAnsi="宋体"/>
        </w:rPr>
        <w:t>的概率密度</w:t>
      </w:r>
      <w:r w:rsidRPr="00D25075">
        <w:rPr>
          <w:rFonts w:hAnsi="宋体"/>
          <w:szCs w:val="21"/>
        </w:rPr>
        <w:t>．</w:t>
      </w:r>
    </w:p>
    <w:p w:rsidR="00377DDD" w:rsidRDefault="00377DDD" w:rsidP="00377DDD"/>
    <w:p w:rsidR="00377DDD" w:rsidRPr="00D25075" w:rsidRDefault="00377DDD" w:rsidP="00377DDD">
      <w:pPr>
        <w:rPr>
          <w:szCs w:val="21"/>
        </w:rPr>
      </w:pPr>
    </w:p>
    <w:p w:rsidR="00377DDD" w:rsidRPr="00D25075" w:rsidRDefault="00377DDD" w:rsidP="00377DDD">
      <w:pPr>
        <w:rPr>
          <w:spacing w:val="-20"/>
          <w:szCs w:val="21"/>
        </w:rPr>
      </w:pPr>
      <w:r>
        <w:rPr>
          <w:rFonts w:hAnsi="宋体"/>
          <w:spacing w:val="-20"/>
          <w:szCs w:val="21"/>
        </w:rPr>
        <w:lastRenderedPageBreak/>
        <w:t>(</w:t>
      </w:r>
      <w:r w:rsidRPr="00792A25">
        <w:t>23</w:t>
      </w:r>
      <w:r>
        <w:rPr>
          <w:rFonts w:hAnsi="宋体"/>
          <w:spacing w:val="-20"/>
          <w:szCs w:val="21"/>
        </w:rPr>
        <w:t>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11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  <w:r w:rsidRPr="00377DDD">
        <w:rPr>
          <w:rStyle w:val="ae"/>
          <w:rFonts w:hint="eastAsia"/>
        </w:rPr>
        <w:t>【同试卷一第三</w:t>
      </w:r>
      <w:r w:rsidRPr="00377DDD">
        <w:rPr>
          <w:rStyle w:val="ae"/>
        </w:rPr>
        <w:t>(2</w:t>
      </w:r>
      <w:r>
        <w:rPr>
          <w:rStyle w:val="ae"/>
          <w:rFonts w:hint="eastAsia"/>
        </w:rPr>
        <w:t>3</w:t>
      </w:r>
      <w:r w:rsidRPr="00377DDD">
        <w:rPr>
          <w:rStyle w:val="ae"/>
        </w:rPr>
        <w:t>)</w:t>
      </w:r>
      <w:r w:rsidRPr="00377DDD">
        <w:rPr>
          <w:rStyle w:val="ae"/>
          <w:rFonts w:hint="eastAsia"/>
        </w:rPr>
        <w:t>题】</w:t>
      </w:r>
    </w:p>
    <w:p w:rsidR="00377DDD" w:rsidRDefault="00377DDD" w:rsidP="00377DDD">
      <w:pPr>
        <w:ind w:leftChars="200" w:left="480"/>
        <w:rPr>
          <w:rFonts w:hAnsi="宋体"/>
          <w:szCs w:val="21"/>
        </w:rPr>
      </w:pPr>
      <w:r w:rsidRPr="00D25075">
        <w:rPr>
          <w:rFonts w:hAnsi="宋体"/>
          <w:szCs w:val="21"/>
        </w:rPr>
        <w:t>设</w:t>
      </w:r>
      <w:r w:rsidR="00B1411C" w:rsidRPr="00B1411C">
        <w:rPr>
          <w:position w:val="-12"/>
        </w:rPr>
        <w:object w:dxaOrig="1260" w:dyaOrig="360">
          <v:shape id="_x0000_i1161" type="#_x0000_t75" style="width:63pt;height:18pt" o:ole="">
            <v:imagedata r:id="rId283" o:title=""/>
          </v:shape>
          <o:OLEObject Type="Embed" ProgID="Equation.DSMT4" ShapeID="_x0000_i1161" DrawAspect="Content" ObjectID="_1697183788" r:id="rId284"/>
        </w:object>
      </w:r>
      <w:r w:rsidRPr="00D25075">
        <w:rPr>
          <w:rFonts w:hAnsi="宋体"/>
          <w:szCs w:val="21"/>
        </w:rPr>
        <w:t>是总体为</w:t>
      </w:r>
      <w:r w:rsidR="00B1411C" w:rsidRPr="00B1411C">
        <w:rPr>
          <w:position w:val="-10"/>
        </w:rPr>
        <w:object w:dxaOrig="920" w:dyaOrig="360">
          <v:shape id="_x0000_i1162" type="#_x0000_t75" style="width:46pt;height:18pt" o:ole="">
            <v:imagedata r:id="rId285" o:title=""/>
          </v:shape>
          <o:OLEObject Type="Embed" ProgID="Equation.DSMT4" ShapeID="_x0000_i1162" DrawAspect="Content" ObjectID="_1697183789" r:id="rId286"/>
        </w:object>
      </w:r>
      <w:r w:rsidRPr="00D25075">
        <w:rPr>
          <w:rFonts w:hAnsi="宋体"/>
          <w:szCs w:val="21"/>
        </w:rPr>
        <w:t>的简单随机样本</w:t>
      </w:r>
      <w:r w:rsidRPr="00D25075">
        <w:rPr>
          <w:szCs w:val="21"/>
        </w:rPr>
        <w:t>.</w:t>
      </w:r>
      <w:r w:rsidRPr="00D25075">
        <w:rPr>
          <w:rFonts w:hAnsi="宋体"/>
          <w:szCs w:val="21"/>
        </w:rPr>
        <w:t>记</w:t>
      </w:r>
    </w:p>
    <w:p w:rsidR="00377DDD" w:rsidRPr="00D25075" w:rsidRDefault="00B1411C" w:rsidP="00377DDD">
      <w:pPr>
        <w:ind w:leftChars="200" w:left="480"/>
        <w:jc w:val="center"/>
        <w:rPr>
          <w:szCs w:val="21"/>
        </w:rPr>
      </w:pPr>
      <w:r w:rsidRPr="00B1411C">
        <w:rPr>
          <w:position w:val="-28"/>
        </w:rPr>
        <w:object w:dxaOrig="5080" w:dyaOrig="680">
          <v:shape id="_x0000_i1163" type="#_x0000_t75" style="width:254pt;height:34pt" o:ole="">
            <v:imagedata r:id="rId287" o:title=""/>
          </v:shape>
          <o:OLEObject Type="Embed" ProgID="Equation.DSMT4" ShapeID="_x0000_i1163" DrawAspect="Content" ObjectID="_1697183790" r:id="rId288"/>
        </w:object>
      </w:r>
    </w:p>
    <w:p w:rsidR="00377DDD" w:rsidRPr="00D25075" w:rsidRDefault="00377DDD" w:rsidP="00377DDD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9964B9">
        <w:rPr>
          <w:rFonts w:hint="eastAsia"/>
          <w:szCs w:val="21"/>
        </w:rPr>
        <w:t>Ⅰ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D25075">
        <w:rPr>
          <w:rFonts w:hAnsi="宋体"/>
          <w:szCs w:val="21"/>
        </w:rPr>
        <w:t>证</w:t>
      </w:r>
      <w:r>
        <w:rPr>
          <w:rFonts w:hint="eastAsia"/>
          <w:szCs w:val="21"/>
        </w:rPr>
        <w:t>明</w:t>
      </w:r>
      <w:r>
        <w:rPr>
          <w:szCs w:val="21"/>
        </w:rPr>
        <w:t> </w:t>
      </w:r>
      <w:r w:rsidR="00B1411C" w:rsidRPr="00025957">
        <w:rPr>
          <w:position w:val="-4"/>
        </w:rPr>
        <w:object w:dxaOrig="220" w:dyaOrig="240">
          <v:shape id="_x0000_i1164" type="#_x0000_t75" style="width:11pt;height:12pt" o:ole="">
            <v:imagedata r:id="rId289" o:title=""/>
          </v:shape>
          <o:OLEObject Type="Embed" ProgID="Equation.DSMT4" ShapeID="_x0000_i1164" DrawAspect="Content" ObjectID="_1697183791" r:id="rId290"/>
        </w:object>
      </w:r>
      <w:r w:rsidRPr="00D25075">
        <w:rPr>
          <w:rFonts w:hAnsi="宋体"/>
          <w:szCs w:val="21"/>
        </w:rPr>
        <w:t>是</w:t>
      </w:r>
      <w:r w:rsidR="00B1411C" w:rsidRPr="00B1411C">
        <w:rPr>
          <w:position w:val="-10"/>
        </w:rPr>
        <w:object w:dxaOrig="300" w:dyaOrig="360">
          <v:shape id="_x0000_i1165" type="#_x0000_t75" style="width:15pt;height:18pt" o:ole="">
            <v:imagedata r:id="rId291" o:title=""/>
          </v:shape>
          <o:OLEObject Type="Embed" ProgID="Equation.DSMT4" ShapeID="_x0000_i1165" DrawAspect="Content" ObjectID="_1697183792" r:id="rId292"/>
        </w:object>
      </w:r>
      <w:r w:rsidRPr="00D25075">
        <w:rPr>
          <w:rFonts w:hAnsi="宋体"/>
          <w:szCs w:val="21"/>
        </w:rPr>
        <w:t>的无偏估计量</w:t>
      </w:r>
      <w:r>
        <w:rPr>
          <w:rFonts w:hint="eastAsia"/>
          <w:szCs w:val="21"/>
        </w:rPr>
        <w:t>；</w:t>
      </w:r>
    </w:p>
    <w:p w:rsidR="00377DDD" w:rsidRDefault="00377DDD" w:rsidP="00377DDD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9964B9">
        <w:rPr>
          <w:rFonts w:hint="eastAsia"/>
          <w:szCs w:val="21"/>
        </w:rPr>
        <w:t>Ⅱ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D25075">
        <w:rPr>
          <w:rFonts w:hAnsi="宋体"/>
          <w:szCs w:val="21"/>
        </w:rPr>
        <w:t>当</w:t>
      </w:r>
      <w:r w:rsidR="00B1411C" w:rsidRPr="00B1411C">
        <w:rPr>
          <w:position w:val="-10"/>
        </w:rPr>
        <w:object w:dxaOrig="1160" w:dyaOrig="320">
          <v:shape id="_x0000_i1166" type="#_x0000_t75" style="width:58pt;height:16pt" o:ole="">
            <v:imagedata r:id="rId293" o:title=""/>
          </v:shape>
          <o:OLEObject Type="Embed" ProgID="Equation.DSMT4" ShapeID="_x0000_i1166" DrawAspect="Content" ObjectID="_1697183793" r:id="rId294"/>
        </w:object>
      </w:r>
      <w:r w:rsidRPr="00D25075">
        <w:rPr>
          <w:rFonts w:hAnsi="宋体"/>
          <w:szCs w:val="21"/>
        </w:rPr>
        <w:t>时，求</w:t>
      </w:r>
      <w:r w:rsidR="00B1411C" w:rsidRPr="00025957">
        <w:rPr>
          <w:position w:val="-4"/>
        </w:rPr>
        <w:object w:dxaOrig="400" w:dyaOrig="240">
          <v:shape id="_x0000_i1167" type="#_x0000_t75" style="width:20pt;height:12pt" o:ole="">
            <v:imagedata r:id="rId295" o:title=""/>
          </v:shape>
          <o:OLEObject Type="Embed" ProgID="Equation.DSMT4" ShapeID="_x0000_i1167" DrawAspect="Content" ObjectID="_1697183794" r:id="rId296"/>
        </w:object>
      </w:r>
      <w:r>
        <w:rPr>
          <w:rFonts w:hint="eastAsia"/>
          <w:szCs w:val="21"/>
        </w:rPr>
        <w:t>．</w:t>
      </w:r>
    </w:p>
    <w:p w:rsidR="00377DDD" w:rsidRDefault="00377DDD" w:rsidP="00377DDD">
      <w:pPr>
        <w:outlineLvl w:val="0"/>
        <w:rPr>
          <w:szCs w:val="21"/>
        </w:rPr>
      </w:pPr>
    </w:p>
    <w:p w:rsidR="00A511BA" w:rsidRPr="006442F0" w:rsidRDefault="00A511BA" w:rsidP="00CA00AF"/>
    <w:sectPr w:rsidR="00A511BA" w:rsidRPr="006442F0" w:rsidSect="00223006">
      <w:headerReference w:type="even" r:id="rId297"/>
      <w:footerReference w:type="even" r:id="rId298"/>
      <w:footerReference w:type="default" r:id="rId299"/>
      <w:headerReference w:type="first" r:id="rId30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643B" w:rsidRDefault="00ED643B">
      <w:r>
        <w:separator/>
      </w:r>
    </w:p>
  </w:endnote>
  <w:endnote w:type="continuationSeparator" w:id="0">
    <w:p w:rsidR="00ED643B" w:rsidRDefault="00ED64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52DC3" w:rsidRDefault="00EA4E07" w:rsidP="00D80857">
        <w:pPr>
          <w:pStyle w:val="a4"/>
          <w:ind w:right="360" w:firstLine="360"/>
        </w:pPr>
        <w:r w:rsidRPr="00EA4E0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52DC3" w:rsidRDefault="00EA4E07">
                    <w:pPr>
                      <w:jc w:val="center"/>
                      <w:rPr>
                        <w:color w:val="5B9BD5" w:themeColor="accent1"/>
                      </w:rPr>
                    </w:pPr>
                    <w:r w:rsidRPr="00EA4E07">
                      <w:fldChar w:fldCharType="begin"/>
                    </w:r>
                    <w:r w:rsidR="00652DC3">
                      <w:instrText>PAGE    \* MERGEFORMAT</w:instrText>
                    </w:r>
                    <w:r w:rsidRPr="00EA4E07">
                      <w:fldChar w:fldCharType="separate"/>
                    </w:r>
                    <w:r w:rsidR="00652DC3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2DC3" w:rsidRPr="003C7E48" w:rsidRDefault="00652DC3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EA4E07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EA4E07">
      <w:rPr>
        <w:noProof/>
        <w:lang w:val="zh-CN"/>
      </w:rPr>
      <w:fldChar w:fldCharType="separate"/>
    </w:r>
    <w:r w:rsidR="006442F0">
      <w:rPr>
        <w:noProof/>
        <w:lang w:val="zh-CN"/>
      </w:rPr>
      <w:t>1</w:t>
    </w:r>
    <w:r w:rsidR="00EA4E07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643B" w:rsidRDefault="00ED643B">
      <w:r>
        <w:separator/>
      </w:r>
    </w:p>
  </w:footnote>
  <w:footnote w:type="continuationSeparator" w:id="0">
    <w:p w:rsidR="00ED643B" w:rsidRDefault="00ED64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2DC3" w:rsidRPr="006E3539" w:rsidRDefault="00652DC3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2DC3" w:rsidRDefault="00EA4E0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94E31E5"/>
    <w:multiLevelType w:val="hybridMultilevel"/>
    <w:tmpl w:val="7EF275D8"/>
    <w:lvl w:ilvl="0" w:tplc="D21873DE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2"/>
  </w:num>
  <w:num w:numId="6">
    <w:abstractNumId w:val="13"/>
  </w:num>
  <w:num w:numId="7">
    <w:abstractNumId w:val="29"/>
  </w:num>
  <w:num w:numId="8">
    <w:abstractNumId w:val="31"/>
  </w:num>
  <w:num w:numId="9">
    <w:abstractNumId w:val="6"/>
  </w:num>
  <w:num w:numId="10">
    <w:abstractNumId w:val="19"/>
  </w:num>
  <w:num w:numId="11">
    <w:abstractNumId w:val="27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9"/>
  </w:num>
  <w:num w:numId="18">
    <w:abstractNumId w:val="10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6"/>
  </w:num>
  <w:num w:numId="25">
    <w:abstractNumId w:val="15"/>
  </w:num>
  <w:num w:numId="26">
    <w:abstractNumId w:val="21"/>
  </w:num>
  <w:num w:numId="27">
    <w:abstractNumId w:val="5"/>
  </w:num>
  <w:num w:numId="28">
    <w:abstractNumId w:val="30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1EF4"/>
    <w:rsid w:val="00010017"/>
    <w:rsid w:val="00013F95"/>
    <w:rsid w:val="0001411E"/>
    <w:rsid w:val="00024384"/>
    <w:rsid w:val="00025430"/>
    <w:rsid w:val="00042111"/>
    <w:rsid w:val="00046DD7"/>
    <w:rsid w:val="00061C54"/>
    <w:rsid w:val="00066482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5B81"/>
    <w:rsid w:val="00215FDA"/>
    <w:rsid w:val="002214A2"/>
    <w:rsid w:val="002227CA"/>
    <w:rsid w:val="00223006"/>
    <w:rsid w:val="00225CA7"/>
    <w:rsid w:val="0022778B"/>
    <w:rsid w:val="00230DE9"/>
    <w:rsid w:val="00234A9B"/>
    <w:rsid w:val="00235A10"/>
    <w:rsid w:val="00240E49"/>
    <w:rsid w:val="002447D8"/>
    <w:rsid w:val="00246C6C"/>
    <w:rsid w:val="00253ABD"/>
    <w:rsid w:val="00253ED0"/>
    <w:rsid w:val="00261963"/>
    <w:rsid w:val="00263E9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40DC3"/>
    <w:rsid w:val="003648D1"/>
    <w:rsid w:val="00371455"/>
    <w:rsid w:val="003743A3"/>
    <w:rsid w:val="00377BFF"/>
    <w:rsid w:val="00377DDD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4D7B"/>
    <w:rsid w:val="003D58DF"/>
    <w:rsid w:val="003E3E3D"/>
    <w:rsid w:val="003F3F38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5A66"/>
    <w:rsid w:val="004677C0"/>
    <w:rsid w:val="00470A42"/>
    <w:rsid w:val="00473A64"/>
    <w:rsid w:val="00480452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225"/>
    <w:rsid w:val="0057039B"/>
    <w:rsid w:val="00573D63"/>
    <w:rsid w:val="00575BB7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37D2D"/>
    <w:rsid w:val="00642979"/>
    <w:rsid w:val="00642B51"/>
    <w:rsid w:val="00643BE8"/>
    <w:rsid w:val="006442F0"/>
    <w:rsid w:val="00652DC3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553D"/>
    <w:rsid w:val="0073788B"/>
    <w:rsid w:val="00751408"/>
    <w:rsid w:val="007650D4"/>
    <w:rsid w:val="00775264"/>
    <w:rsid w:val="00776FFA"/>
    <w:rsid w:val="007812A1"/>
    <w:rsid w:val="007827DE"/>
    <w:rsid w:val="007829FF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5B47"/>
    <w:rsid w:val="007C60FA"/>
    <w:rsid w:val="007D3B05"/>
    <w:rsid w:val="007D4D0E"/>
    <w:rsid w:val="007E3EB3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793"/>
    <w:rsid w:val="00863FCB"/>
    <w:rsid w:val="008647AF"/>
    <w:rsid w:val="00873114"/>
    <w:rsid w:val="00877010"/>
    <w:rsid w:val="008772C3"/>
    <w:rsid w:val="008814F3"/>
    <w:rsid w:val="00887486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49C8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1BF1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2603"/>
    <w:rsid w:val="00A511BA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579"/>
    <w:rsid w:val="00AF0BCA"/>
    <w:rsid w:val="00AF21D6"/>
    <w:rsid w:val="00AF3D50"/>
    <w:rsid w:val="00AF6F30"/>
    <w:rsid w:val="00B01255"/>
    <w:rsid w:val="00B120CD"/>
    <w:rsid w:val="00B123D0"/>
    <w:rsid w:val="00B136E3"/>
    <w:rsid w:val="00B1411C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5E62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0C97"/>
    <w:rsid w:val="00BE1551"/>
    <w:rsid w:val="00BE32C1"/>
    <w:rsid w:val="00BE4CD1"/>
    <w:rsid w:val="00BE53FF"/>
    <w:rsid w:val="00BE734A"/>
    <w:rsid w:val="00BF2213"/>
    <w:rsid w:val="00C01164"/>
    <w:rsid w:val="00C1243C"/>
    <w:rsid w:val="00C16810"/>
    <w:rsid w:val="00C17B2F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235"/>
    <w:rsid w:val="00CA0C46"/>
    <w:rsid w:val="00CA154E"/>
    <w:rsid w:val="00CA2BCE"/>
    <w:rsid w:val="00CA3113"/>
    <w:rsid w:val="00CA406B"/>
    <w:rsid w:val="00CB2029"/>
    <w:rsid w:val="00CB5DF2"/>
    <w:rsid w:val="00CB6615"/>
    <w:rsid w:val="00CC04F5"/>
    <w:rsid w:val="00CC1161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3F8D"/>
    <w:rsid w:val="00D7523B"/>
    <w:rsid w:val="00D759C8"/>
    <w:rsid w:val="00D80857"/>
    <w:rsid w:val="00D84234"/>
    <w:rsid w:val="00D869C5"/>
    <w:rsid w:val="00D95CAF"/>
    <w:rsid w:val="00DA17F0"/>
    <w:rsid w:val="00DA2268"/>
    <w:rsid w:val="00DA6D85"/>
    <w:rsid w:val="00DA7AFA"/>
    <w:rsid w:val="00DB6F7F"/>
    <w:rsid w:val="00DC1C74"/>
    <w:rsid w:val="00DC2139"/>
    <w:rsid w:val="00DD4BEC"/>
    <w:rsid w:val="00DD7921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47E7A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A4E07"/>
    <w:rsid w:val="00EC3DC9"/>
    <w:rsid w:val="00EC4F50"/>
    <w:rsid w:val="00EC58CE"/>
    <w:rsid w:val="00EC6B0E"/>
    <w:rsid w:val="00ED2A37"/>
    <w:rsid w:val="00ED643B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3701D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0FC0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3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6442F0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6"/>
    <w:qFormat/>
    <w:rsid w:val="006442F0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3">
    <w:name w:val="文档结构图 Char"/>
    <w:basedOn w:val="a0"/>
    <w:link w:val="ab"/>
    <w:rsid w:val="00215FDA"/>
    <w:rPr>
      <w:rFonts w:ascii="Cambria" w:hAnsi="Cambria"/>
      <w:kern w:val="2"/>
      <w:sz w:val="24"/>
      <w:shd w:val="clear" w:color="auto" w:fill="000080"/>
    </w:rPr>
  </w:style>
  <w:style w:type="character" w:customStyle="1" w:styleId="MTConvertedEquation">
    <w:name w:val="MTConvertedEquation"/>
    <w:basedOn w:val="a0"/>
    <w:rsid w:val="007E3EB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99" Type="http://schemas.openxmlformats.org/officeDocument/2006/relationships/footer" Target="footer2.xml"/><Relationship Id="rId21" Type="http://schemas.openxmlformats.org/officeDocument/2006/relationships/image" Target="media/image9.wmf"/><Relationship Id="rId42" Type="http://schemas.openxmlformats.org/officeDocument/2006/relationships/image" Target="media/image20.wmf"/><Relationship Id="rId63" Type="http://schemas.openxmlformats.org/officeDocument/2006/relationships/image" Target="media/image31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159" Type="http://schemas.openxmlformats.org/officeDocument/2006/relationships/image" Target="media/image79.wmf"/><Relationship Id="rId170" Type="http://schemas.openxmlformats.org/officeDocument/2006/relationships/oleObject" Target="embeddings/oleObject80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226" Type="http://schemas.openxmlformats.org/officeDocument/2006/relationships/oleObject" Target="embeddings/oleObject108.bin"/><Relationship Id="rId247" Type="http://schemas.openxmlformats.org/officeDocument/2006/relationships/image" Target="media/image123.wmf"/><Relationship Id="rId107" Type="http://schemas.openxmlformats.org/officeDocument/2006/relationships/image" Target="media/image53.wmf"/><Relationship Id="rId268" Type="http://schemas.openxmlformats.org/officeDocument/2006/relationships/oleObject" Target="embeddings/oleObject129.bin"/><Relationship Id="rId289" Type="http://schemas.openxmlformats.org/officeDocument/2006/relationships/image" Target="media/image144.wmf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53" Type="http://schemas.openxmlformats.org/officeDocument/2006/relationships/oleObject" Target="embeddings/oleObject22.bin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9.bin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5.bin"/><Relationship Id="rId181" Type="http://schemas.openxmlformats.org/officeDocument/2006/relationships/image" Target="media/image90.wmf"/><Relationship Id="rId216" Type="http://schemas.openxmlformats.org/officeDocument/2006/relationships/oleObject" Target="embeddings/oleObject103.bin"/><Relationship Id="rId237" Type="http://schemas.openxmlformats.org/officeDocument/2006/relationships/image" Target="media/image118.wmf"/><Relationship Id="rId258" Type="http://schemas.openxmlformats.org/officeDocument/2006/relationships/oleObject" Target="embeddings/oleObject124.bin"/><Relationship Id="rId279" Type="http://schemas.openxmlformats.org/officeDocument/2006/relationships/image" Target="media/image139.wmf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7.bin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4.bin"/><Relationship Id="rId139" Type="http://schemas.openxmlformats.org/officeDocument/2006/relationships/image" Target="media/image69.wmf"/><Relationship Id="rId290" Type="http://schemas.openxmlformats.org/officeDocument/2006/relationships/oleObject" Target="embeddings/oleObject140.bin"/><Relationship Id="rId85" Type="http://schemas.openxmlformats.org/officeDocument/2006/relationships/image" Target="media/image42.wmf"/><Relationship Id="rId150" Type="http://schemas.openxmlformats.org/officeDocument/2006/relationships/oleObject" Target="embeddings/oleObject70.bin"/><Relationship Id="rId171" Type="http://schemas.openxmlformats.org/officeDocument/2006/relationships/image" Target="media/image85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227" Type="http://schemas.openxmlformats.org/officeDocument/2006/relationships/image" Target="media/image113.wmf"/><Relationship Id="rId248" Type="http://schemas.openxmlformats.org/officeDocument/2006/relationships/oleObject" Target="embeddings/oleObject119.bin"/><Relationship Id="rId269" Type="http://schemas.openxmlformats.org/officeDocument/2006/relationships/image" Target="media/image134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49.bin"/><Relationship Id="rId129" Type="http://schemas.openxmlformats.org/officeDocument/2006/relationships/image" Target="media/image64.wmf"/><Relationship Id="rId280" Type="http://schemas.openxmlformats.org/officeDocument/2006/relationships/oleObject" Target="embeddings/oleObject135.bin"/><Relationship Id="rId54" Type="http://schemas.openxmlformats.org/officeDocument/2006/relationships/image" Target="media/image26.wmf"/><Relationship Id="rId75" Type="http://schemas.openxmlformats.org/officeDocument/2006/relationships/image" Target="media/image37.wmf"/><Relationship Id="rId96" Type="http://schemas.openxmlformats.org/officeDocument/2006/relationships/oleObject" Target="embeddings/oleObject43.bin"/><Relationship Id="rId140" Type="http://schemas.openxmlformats.org/officeDocument/2006/relationships/oleObject" Target="embeddings/oleObject65.bin"/><Relationship Id="rId161" Type="http://schemas.openxmlformats.org/officeDocument/2006/relationships/image" Target="media/image80.wmf"/><Relationship Id="rId182" Type="http://schemas.openxmlformats.org/officeDocument/2006/relationships/oleObject" Target="embeddings/oleObject86.bin"/><Relationship Id="rId217" Type="http://schemas.openxmlformats.org/officeDocument/2006/relationships/image" Target="media/image108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259" Type="http://schemas.openxmlformats.org/officeDocument/2006/relationships/image" Target="media/image129.wmf"/><Relationship Id="rId23" Type="http://schemas.openxmlformats.org/officeDocument/2006/relationships/image" Target="media/image10.png"/><Relationship Id="rId119" Type="http://schemas.openxmlformats.org/officeDocument/2006/relationships/image" Target="media/image59.wmf"/><Relationship Id="rId270" Type="http://schemas.openxmlformats.org/officeDocument/2006/relationships/oleObject" Target="embeddings/oleObject130.bin"/><Relationship Id="rId291" Type="http://schemas.openxmlformats.org/officeDocument/2006/relationships/image" Target="media/image145.wmf"/><Relationship Id="rId44" Type="http://schemas.openxmlformats.org/officeDocument/2006/relationships/image" Target="media/image21.wmf"/><Relationship Id="rId65" Type="http://schemas.openxmlformats.org/officeDocument/2006/relationships/image" Target="media/image32.wmf"/><Relationship Id="rId86" Type="http://schemas.openxmlformats.org/officeDocument/2006/relationships/oleObject" Target="embeddings/oleObject38.bin"/><Relationship Id="rId130" Type="http://schemas.openxmlformats.org/officeDocument/2006/relationships/oleObject" Target="embeddings/oleObject60.bin"/><Relationship Id="rId151" Type="http://schemas.openxmlformats.org/officeDocument/2006/relationships/image" Target="media/image75.wmf"/><Relationship Id="rId172" Type="http://schemas.openxmlformats.org/officeDocument/2006/relationships/oleObject" Target="embeddings/oleObject81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228" Type="http://schemas.openxmlformats.org/officeDocument/2006/relationships/oleObject" Target="embeddings/oleObject109.bin"/><Relationship Id="rId249" Type="http://schemas.openxmlformats.org/officeDocument/2006/relationships/image" Target="media/image124.wmf"/><Relationship Id="rId13" Type="http://schemas.openxmlformats.org/officeDocument/2006/relationships/image" Target="media/image5.wmf"/><Relationship Id="rId109" Type="http://schemas.openxmlformats.org/officeDocument/2006/relationships/image" Target="media/image54.wmf"/><Relationship Id="rId260" Type="http://schemas.openxmlformats.org/officeDocument/2006/relationships/oleObject" Target="embeddings/oleObject125.bin"/><Relationship Id="rId281" Type="http://schemas.openxmlformats.org/officeDocument/2006/relationships/image" Target="media/image140.wmf"/><Relationship Id="rId34" Type="http://schemas.openxmlformats.org/officeDocument/2006/relationships/image" Target="media/image16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97" Type="http://schemas.openxmlformats.org/officeDocument/2006/relationships/image" Target="media/image48.wmf"/><Relationship Id="rId120" Type="http://schemas.openxmlformats.org/officeDocument/2006/relationships/oleObject" Target="embeddings/oleObject55.bin"/><Relationship Id="rId141" Type="http://schemas.openxmlformats.org/officeDocument/2006/relationships/image" Target="media/image70.wmf"/><Relationship Id="rId7" Type="http://schemas.openxmlformats.org/officeDocument/2006/relationships/endnotes" Target="endnotes.xml"/><Relationship Id="rId162" Type="http://schemas.openxmlformats.org/officeDocument/2006/relationships/oleObject" Target="embeddings/oleObject76.bin"/><Relationship Id="rId183" Type="http://schemas.openxmlformats.org/officeDocument/2006/relationships/image" Target="media/image91.wmf"/><Relationship Id="rId218" Type="http://schemas.openxmlformats.org/officeDocument/2006/relationships/oleObject" Target="embeddings/oleObject104.bin"/><Relationship Id="rId239" Type="http://schemas.openxmlformats.org/officeDocument/2006/relationships/image" Target="media/image119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0" Type="http://schemas.openxmlformats.org/officeDocument/2006/relationships/oleObject" Target="embeddings/oleObject120.bin"/><Relationship Id="rId255" Type="http://schemas.openxmlformats.org/officeDocument/2006/relationships/image" Target="media/image127.wmf"/><Relationship Id="rId271" Type="http://schemas.openxmlformats.org/officeDocument/2006/relationships/image" Target="media/image135.wmf"/><Relationship Id="rId276" Type="http://schemas.openxmlformats.org/officeDocument/2006/relationships/oleObject" Target="embeddings/oleObject133.bin"/><Relationship Id="rId292" Type="http://schemas.openxmlformats.org/officeDocument/2006/relationships/oleObject" Target="embeddings/oleObject141.bin"/><Relationship Id="rId297" Type="http://schemas.openxmlformats.org/officeDocument/2006/relationships/header" Target="header1.xml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50.bin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8.wmf"/><Relationship Id="rId178" Type="http://schemas.openxmlformats.org/officeDocument/2006/relationships/oleObject" Target="embeddings/oleObject84.bin"/><Relationship Id="rId301" Type="http://schemas.openxmlformats.org/officeDocument/2006/relationships/fontTable" Target="fontTable.xml"/><Relationship Id="rId61" Type="http://schemas.openxmlformats.org/officeDocument/2006/relationships/image" Target="media/image30.wmf"/><Relationship Id="rId82" Type="http://schemas.openxmlformats.org/officeDocument/2006/relationships/oleObject" Target="embeddings/oleObject36.bin"/><Relationship Id="rId152" Type="http://schemas.openxmlformats.org/officeDocument/2006/relationships/oleObject" Target="embeddings/oleObject71.bin"/><Relationship Id="rId173" Type="http://schemas.openxmlformats.org/officeDocument/2006/relationships/image" Target="media/image86.wmf"/><Relationship Id="rId194" Type="http://schemas.openxmlformats.org/officeDocument/2006/relationships/oleObject" Target="embeddings/oleObject92.bin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208" Type="http://schemas.openxmlformats.org/officeDocument/2006/relationships/oleObject" Target="embeddings/oleObject99.bin"/><Relationship Id="rId229" Type="http://schemas.openxmlformats.org/officeDocument/2006/relationships/image" Target="media/image114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7.bin"/><Relationship Id="rId240" Type="http://schemas.openxmlformats.org/officeDocument/2006/relationships/oleObject" Target="embeddings/oleObject115.bin"/><Relationship Id="rId245" Type="http://schemas.openxmlformats.org/officeDocument/2006/relationships/image" Target="media/image122.wmf"/><Relationship Id="rId261" Type="http://schemas.openxmlformats.org/officeDocument/2006/relationships/image" Target="media/image130.wmf"/><Relationship Id="rId266" Type="http://schemas.openxmlformats.org/officeDocument/2006/relationships/oleObject" Target="embeddings/oleObject128.bin"/><Relationship Id="rId287" Type="http://schemas.openxmlformats.org/officeDocument/2006/relationships/image" Target="media/image143.wmf"/><Relationship Id="rId14" Type="http://schemas.openxmlformats.org/officeDocument/2006/relationships/oleObject" Target="embeddings/oleObject3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7.wmf"/><Relationship Id="rId77" Type="http://schemas.openxmlformats.org/officeDocument/2006/relationships/image" Target="media/image38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79.bin"/><Relationship Id="rId282" Type="http://schemas.openxmlformats.org/officeDocument/2006/relationships/oleObject" Target="embeddings/oleObject136.bin"/><Relationship Id="rId8" Type="http://schemas.openxmlformats.org/officeDocument/2006/relationships/hyperlink" Target="https://lvjr.bitbucket.io/?kysx2008" TargetMode="External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image" Target="media/image46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6.bin"/><Relationship Id="rId163" Type="http://schemas.openxmlformats.org/officeDocument/2006/relationships/image" Target="media/image81.wmf"/><Relationship Id="rId184" Type="http://schemas.openxmlformats.org/officeDocument/2006/relationships/oleObject" Target="embeddings/oleObject87.bin"/><Relationship Id="rId189" Type="http://schemas.openxmlformats.org/officeDocument/2006/relationships/image" Target="media/image94.wmf"/><Relationship Id="rId219" Type="http://schemas.openxmlformats.org/officeDocument/2006/relationships/image" Target="media/image109.wmf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230" Type="http://schemas.openxmlformats.org/officeDocument/2006/relationships/oleObject" Target="embeddings/oleObject110.bin"/><Relationship Id="rId235" Type="http://schemas.openxmlformats.org/officeDocument/2006/relationships/image" Target="media/image117.wmf"/><Relationship Id="rId251" Type="http://schemas.openxmlformats.org/officeDocument/2006/relationships/image" Target="media/image125.wmf"/><Relationship Id="rId256" Type="http://schemas.openxmlformats.org/officeDocument/2006/relationships/oleObject" Target="embeddings/oleObject123.bin"/><Relationship Id="rId277" Type="http://schemas.openxmlformats.org/officeDocument/2006/relationships/image" Target="media/image138.wmf"/><Relationship Id="rId298" Type="http://schemas.openxmlformats.org/officeDocument/2006/relationships/footer" Target="footer1.xml"/><Relationship Id="rId25" Type="http://schemas.openxmlformats.org/officeDocument/2006/relationships/oleObject" Target="embeddings/oleObject8.bin"/><Relationship Id="rId46" Type="http://schemas.openxmlformats.org/officeDocument/2006/relationships/image" Target="media/image22.wmf"/><Relationship Id="rId67" Type="http://schemas.openxmlformats.org/officeDocument/2006/relationships/image" Target="media/image33.wmf"/><Relationship Id="rId116" Type="http://schemas.openxmlformats.org/officeDocument/2006/relationships/oleObject" Target="embeddings/oleObject53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4.bin"/><Relationship Id="rId272" Type="http://schemas.openxmlformats.org/officeDocument/2006/relationships/oleObject" Target="embeddings/oleObject131.bin"/><Relationship Id="rId293" Type="http://schemas.openxmlformats.org/officeDocument/2006/relationships/image" Target="media/image146.wmf"/><Relationship Id="rId302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61.bin"/><Relationship Id="rId153" Type="http://schemas.openxmlformats.org/officeDocument/2006/relationships/image" Target="media/image76.wmf"/><Relationship Id="rId174" Type="http://schemas.openxmlformats.org/officeDocument/2006/relationships/oleObject" Target="embeddings/oleObject82.bin"/><Relationship Id="rId179" Type="http://schemas.openxmlformats.org/officeDocument/2006/relationships/image" Target="media/image89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0" Type="http://schemas.openxmlformats.org/officeDocument/2006/relationships/oleObject" Target="embeddings/oleObject105.bin"/><Relationship Id="rId225" Type="http://schemas.openxmlformats.org/officeDocument/2006/relationships/image" Target="media/image112.wmf"/><Relationship Id="rId241" Type="http://schemas.openxmlformats.org/officeDocument/2006/relationships/image" Target="media/image120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3.wmf"/><Relationship Id="rId288" Type="http://schemas.openxmlformats.org/officeDocument/2006/relationships/oleObject" Target="embeddings/oleObject139.bin"/><Relationship Id="rId15" Type="http://schemas.openxmlformats.org/officeDocument/2006/relationships/image" Target="media/image6.wmf"/><Relationship Id="rId36" Type="http://schemas.openxmlformats.org/officeDocument/2006/relationships/image" Target="media/image17.wmf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63.wmf"/><Relationship Id="rId262" Type="http://schemas.openxmlformats.org/officeDocument/2006/relationships/oleObject" Target="embeddings/oleObject126.bin"/><Relationship Id="rId283" Type="http://schemas.openxmlformats.org/officeDocument/2006/relationships/image" Target="media/image141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69.bin"/><Relationship Id="rId164" Type="http://schemas.openxmlformats.org/officeDocument/2006/relationships/oleObject" Target="embeddings/oleObject77.bin"/><Relationship Id="rId169" Type="http://schemas.openxmlformats.org/officeDocument/2006/relationships/image" Target="media/image84.wmf"/><Relationship Id="rId185" Type="http://schemas.openxmlformats.org/officeDocument/2006/relationships/image" Target="media/image92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5.bin"/><Relationship Id="rId210" Type="http://schemas.openxmlformats.org/officeDocument/2006/relationships/oleObject" Target="embeddings/oleObject100.bin"/><Relationship Id="rId215" Type="http://schemas.openxmlformats.org/officeDocument/2006/relationships/image" Target="media/image107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8.wmf"/><Relationship Id="rId278" Type="http://schemas.openxmlformats.org/officeDocument/2006/relationships/oleObject" Target="embeddings/oleObject134.bin"/><Relationship Id="rId26" Type="http://schemas.openxmlformats.org/officeDocument/2006/relationships/image" Target="media/image12.wmf"/><Relationship Id="rId231" Type="http://schemas.openxmlformats.org/officeDocument/2006/relationships/image" Target="media/image115.wmf"/><Relationship Id="rId252" Type="http://schemas.openxmlformats.org/officeDocument/2006/relationships/oleObject" Target="embeddings/oleObject121.bin"/><Relationship Id="rId273" Type="http://schemas.openxmlformats.org/officeDocument/2006/relationships/image" Target="media/image136.wmf"/><Relationship Id="rId294" Type="http://schemas.openxmlformats.org/officeDocument/2006/relationships/oleObject" Target="embeddings/oleObject142.bin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29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7.wmf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0.wmf"/><Relationship Id="rId242" Type="http://schemas.openxmlformats.org/officeDocument/2006/relationships/oleObject" Target="embeddings/oleObject116.bin"/><Relationship Id="rId263" Type="http://schemas.openxmlformats.org/officeDocument/2006/relationships/image" Target="media/image131.wmf"/><Relationship Id="rId284" Type="http://schemas.openxmlformats.org/officeDocument/2006/relationships/oleObject" Target="embeddings/oleObject137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8.png"/><Relationship Id="rId79" Type="http://schemas.openxmlformats.org/officeDocument/2006/relationships/image" Target="media/image39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0.bin"/><Relationship Id="rId165" Type="http://schemas.openxmlformats.org/officeDocument/2006/relationships/image" Target="media/image82.wmf"/><Relationship Id="rId186" Type="http://schemas.openxmlformats.org/officeDocument/2006/relationships/oleObject" Target="embeddings/oleObject88.bin"/><Relationship Id="rId211" Type="http://schemas.openxmlformats.org/officeDocument/2006/relationships/image" Target="media/image105.wmf"/><Relationship Id="rId232" Type="http://schemas.openxmlformats.org/officeDocument/2006/relationships/oleObject" Target="embeddings/oleObject111.bin"/><Relationship Id="rId253" Type="http://schemas.openxmlformats.org/officeDocument/2006/relationships/image" Target="media/image126.wmf"/><Relationship Id="rId274" Type="http://schemas.openxmlformats.org/officeDocument/2006/relationships/oleObject" Target="embeddings/oleObject132.bin"/><Relationship Id="rId295" Type="http://schemas.openxmlformats.org/officeDocument/2006/relationships/image" Target="media/image147.wmf"/><Relationship Id="rId27" Type="http://schemas.openxmlformats.org/officeDocument/2006/relationships/oleObject" Target="embeddings/oleObject9.bin"/><Relationship Id="rId48" Type="http://schemas.openxmlformats.org/officeDocument/2006/relationships/image" Target="media/image23.wmf"/><Relationship Id="rId69" Type="http://schemas.openxmlformats.org/officeDocument/2006/relationships/image" Target="media/image34.wmf"/><Relationship Id="rId113" Type="http://schemas.openxmlformats.org/officeDocument/2006/relationships/image" Target="media/image56.wmf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5.bin"/><Relationship Id="rId155" Type="http://schemas.openxmlformats.org/officeDocument/2006/relationships/image" Target="media/image77.wmf"/><Relationship Id="rId176" Type="http://schemas.openxmlformats.org/officeDocument/2006/relationships/oleObject" Target="embeddings/oleObject83.bin"/><Relationship Id="rId197" Type="http://schemas.openxmlformats.org/officeDocument/2006/relationships/image" Target="media/image98.wmf"/><Relationship Id="rId201" Type="http://schemas.openxmlformats.org/officeDocument/2006/relationships/image" Target="media/image100.wmf"/><Relationship Id="rId222" Type="http://schemas.openxmlformats.org/officeDocument/2006/relationships/oleObject" Target="embeddings/oleObject106.bin"/><Relationship Id="rId243" Type="http://schemas.openxmlformats.org/officeDocument/2006/relationships/image" Target="media/image121.wmf"/><Relationship Id="rId264" Type="http://schemas.openxmlformats.org/officeDocument/2006/relationships/oleObject" Target="embeddings/oleObject127.bin"/><Relationship Id="rId285" Type="http://schemas.openxmlformats.org/officeDocument/2006/relationships/image" Target="media/image142.wmf"/><Relationship Id="rId17" Type="http://schemas.openxmlformats.org/officeDocument/2006/relationships/image" Target="media/image7.wmf"/><Relationship Id="rId38" Type="http://schemas.openxmlformats.org/officeDocument/2006/relationships/image" Target="media/image18.wmf"/><Relationship Id="rId59" Type="http://schemas.openxmlformats.org/officeDocument/2006/relationships/image" Target="media/image29.wmf"/><Relationship Id="rId103" Type="http://schemas.openxmlformats.org/officeDocument/2006/relationships/image" Target="media/image51.wmf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30.bin"/><Relationship Id="rId91" Type="http://schemas.openxmlformats.org/officeDocument/2006/relationships/image" Target="media/image45.wmf"/><Relationship Id="rId145" Type="http://schemas.openxmlformats.org/officeDocument/2006/relationships/image" Target="media/image72.wmf"/><Relationship Id="rId166" Type="http://schemas.openxmlformats.org/officeDocument/2006/relationships/oleObject" Target="embeddings/oleObject78.bin"/><Relationship Id="rId187" Type="http://schemas.openxmlformats.org/officeDocument/2006/relationships/image" Target="media/image9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6.wmf"/><Relationship Id="rId254" Type="http://schemas.openxmlformats.org/officeDocument/2006/relationships/oleObject" Target="embeddings/oleObject122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275" Type="http://schemas.openxmlformats.org/officeDocument/2006/relationships/image" Target="media/image137.wmf"/><Relationship Id="rId296" Type="http://schemas.openxmlformats.org/officeDocument/2006/relationships/oleObject" Target="embeddings/oleObject143.bin"/><Relationship Id="rId300" Type="http://schemas.openxmlformats.org/officeDocument/2006/relationships/header" Target="header2.xml"/><Relationship Id="rId60" Type="http://schemas.openxmlformats.org/officeDocument/2006/relationships/oleObject" Target="embeddings/oleObject25.bin"/><Relationship Id="rId81" Type="http://schemas.openxmlformats.org/officeDocument/2006/relationships/image" Target="media/image40.wmf"/><Relationship Id="rId135" Type="http://schemas.openxmlformats.org/officeDocument/2006/relationships/image" Target="media/image67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8.wmf"/><Relationship Id="rId198" Type="http://schemas.openxmlformats.org/officeDocument/2006/relationships/oleObject" Target="embeddings/oleObject94.bin"/><Relationship Id="rId202" Type="http://schemas.openxmlformats.org/officeDocument/2006/relationships/oleObject" Target="embeddings/oleObject96.bin"/><Relationship Id="rId223" Type="http://schemas.openxmlformats.org/officeDocument/2006/relationships/image" Target="media/image111.wmf"/><Relationship Id="rId244" Type="http://schemas.openxmlformats.org/officeDocument/2006/relationships/oleObject" Target="embeddings/oleObject117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265" Type="http://schemas.openxmlformats.org/officeDocument/2006/relationships/image" Target="media/image132.wmf"/><Relationship Id="rId286" Type="http://schemas.openxmlformats.org/officeDocument/2006/relationships/oleObject" Target="embeddings/oleObject138.bin"/><Relationship Id="rId50" Type="http://schemas.openxmlformats.org/officeDocument/2006/relationships/image" Target="media/image24.wmf"/><Relationship Id="rId104" Type="http://schemas.openxmlformats.org/officeDocument/2006/relationships/oleObject" Target="embeddings/oleObject47.bin"/><Relationship Id="rId125" Type="http://schemas.openxmlformats.org/officeDocument/2006/relationships/image" Target="media/image62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89.bin"/><Relationship Id="rId71" Type="http://schemas.openxmlformats.org/officeDocument/2006/relationships/image" Target="media/image35.wmf"/><Relationship Id="rId92" Type="http://schemas.openxmlformats.org/officeDocument/2006/relationships/oleObject" Target="embeddings/oleObject41.bin"/><Relationship Id="rId213" Type="http://schemas.openxmlformats.org/officeDocument/2006/relationships/image" Target="media/image106.wmf"/><Relationship Id="rId234" Type="http://schemas.openxmlformats.org/officeDocument/2006/relationships/oleObject" Target="embeddings/oleObject112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D5B276-8B0F-4BA1-861D-A4719CA1D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5</Pages>
  <Words>791</Words>
  <Characters>4512</Characters>
  <Application>Microsoft Office Word</Application>
  <DocSecurity>0</DocSecurity>
  <Lines>37</Lines>
  <Paragraphs>10</Paragraphs>
  <ScaleCrop>false</ScaleCrop>
  <Company>微软中国</Company>
  <LinksUpToDate>false</LinksUpToDate>
  <CharactersWithSpaces>5293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102</cp:revision>
  <cp:lastPrinted>2011-09-06T10:51:00Z</cp:lastPrinted>
  <dcterms:created xsi:type="dcterms:W3CDTF">2020-11-13T07:23:00Z</dcterms:created>
  <dcterms:modified xsi:type="dcterms:W3CDTF">2021-10-31T03:03:00Z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