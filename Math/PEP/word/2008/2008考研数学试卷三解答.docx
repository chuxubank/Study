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7C5B47" w:rsidP="00BC001C">
      <w:pPr>
        <w:pStyle w:val="af"/>
      </w:pPr>
      <w:hyperlink r:id="rId8" w:history="1">
        <w:r w:rsidR="00CA00AF" w:rsidRPr="00BC001C">
          <w:rPr>
            <w:rStyle w:val="a7"/>
            <w:rFonts w:hint="eastAsia"/>
            <w:color w:val="C00000"/>
          </w:rPr>
          <w:t>20</w:t>
        </w:r>
        <w:r w:rsidR="00A511BA">
          <w:rPr>
            <w:rStyle w:val="a7"/>
            <w:rFonts w:hint="eastAsia"/>
            <w:color w:val="C00000"/>
          </w:rPr>
          <w:t>08</w:t>
        </w:r>
        <w:r w:rsidR="00CA00AF" w:rsidRPr="00BC001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7"/>
            <w:rFonts w:hint="eastAsia"/>
            <w:color w:val="C00000"/>
          </w:rPr>
          <w:t>卷</w:t>
        </w:r>
        <w:r w:rsidR="00F3701D">
          <w:rPr>
            <w:rStyle w:val="a7"/>
            <w:rFonts w:hint="eastAsia"/>
            <w:color w:val="C00000"/>
          </w:rPr>
          <w:t>三</w:t>
        </w:r>
        <w:r w:rsidR="003C7E48" w:rsidRPr="00BC001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215FDA" w:rsidRDefault="00215FDA" w:rsidP="00215FDA">
      <w:pPr>
        <w:pStyle w:val="1"/>
      </w:pPr>
      <w:r w:rsidRPr="00CB7FA0">
        <w:t>一、选择题</w:t>
      </w:r>
      <w:r>
        <w:rPr>
          <w:rFonts w:hint="eastAsia"/>
        </w:rPr>
        <w:t>（</w:t>
      </w:r>
      <w:r w:rsidRPr="00CB7FA0">
        <w:t>1</w:t>
      </w:r>
      <w:r>
        <w:rPr>
          <w:rFonts w:hint="eastAsia"/>
        </w:rPr>
        <w:t>~</w:t>
      </w:r>
      <w:r w:rsidRPr="00CB7FA0">
        <w:t>8小题，每小题4分，共32分</w:t>
      </w:r>
      <w:r>
        <w:t>）</w:t>
      </w:r>
    </w:p>
    <w:p w:rsidR="00215FDA" w:rsidRDefault="00215FDA" w:rsidP="00215FDA">
      <w:pPr>
        <w:rPr>
          <w:b/>
        </w:rPr>
      </w:pPr>
    </w:p>
    <w:p w:rsidR="00215FDA" w:rsidRPr="00CB7FA0" w:rsidRDefault="00215FDA" w:rsidP="00215FDA">
      <w:pPr>
        <w:rPr>
          <w:b/>
        </w:rPr>
      </w:pPr>
    </w:p>
    <w:p w:rsidR="00215FDA" w:rsidRPr="00CB7FA0" w:rsidRDefault="00215FDA" w:rsidP="00215FDA">
      <w:pPr>
        <w:ind w:left="720" w:hangingChars="300" w:hanging="720"/>
      </w:pPr>
      <w:r>
        <w:rPr>
          <w:rFonts w:hAnsi="宋体"/>
        </w:rPr>
        <w:t>(</w:t>
      </w:r>
      <w:r w:rsidRPr="00CB7FA0">
        <w:t>1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CB7FA0">
        <w:rPr>
          <w:rFonts w:hAnsi="宋体"/>
        </w:rPr>
        <w:t>设函数</w:t>
      </w:r>
      <w:bookmarkStart w:id="1" w:name="MTBlankEqn"/>
      <w:r w:rsidR="00B1411C" w:rsidRPr="00B1411C">
        <w:rPr>
          <w:position w:val="-10"/>
        </w:rPr>
        <w:object w:dxaOrig="540" w:dyaOrig="320">
          <v:shape id="_x0000_i1025" type="#_x0000_t75" style="width:27pt;height:16pt" o:ole="">
            <v:imagedata r:id="rId9" o:title=""/>
          </v:shape>
          <o:OLEObject Type="Embed" ProgID="Equation.DSMT4" ShapeID="_x0000_i1025" DrawAspect="Content" ObjectID="_1697028198" r:id="rId10"/>
        </w:object>
      </w:r>
      <w:bookmarkEnd w:id="1"/>
      <w:r w:rsidRPr="00CB7FA0">
        <w:rPr>
          <w:rFonts w:hAnsi="宋体"/>
        </w:rPr>
        <w:t>在区间</w:t>
      </w:r>
      <w:r w:rsidR="00B1411C" w:rsidRPr="00B1411C">
        <w:rPr>
          <w:position w:val="-10"/>
        </w:rPr>
        <w:object w:dxaOrig="660" w:dyaOrig="320">
          <v:shape id="_x0000_i1026" type="#_x0000_t75" style="width:33pt;height:16pt" o:ole="">
            <v:imagedata r:id="rId11" o:title=""/>
          </v:shape>
          <o:OLEObject Type="Embed" ProgID="Equation.DSMT4" ShapeID="_x0000_i1026" DrawAspect="Content" ObjectID="_1697028199" r:id="rId12"/>
        </w:object>
      </w:r>
      <w:r w:rsidRPr="00CB7FA0">
        <w:rPr>
          <w:rFonts w:hAnsi="宋体"/>
        </w:rPr>
        <w:t>上连续，则</w:t>
      </w:r>
      <w:r w:rsidR="00B1411C" w:rsidRPr="00B1411C">
        <w:rPr>
          <w:position w:val="-6"/>
        </w:rPr>
        <w:object w:dxaOrig="560" w:dyaOrig="279">
          <v:shape id="_x0000_i1027" type="#_x0000_t75" style="width:28pt;height:14pt" o:ole="">
            <v:imagedata r:id="rId13" o:title=""/>
          </v:shape>
          <o:OLEObject Type="Embed" ProgID="Equation.DSMT4" ShapeID="_x0000_i1027" DrawAspect="Content" ObjectID="_1697028200" r:id="rId14"/>
        </w:object>
      </w:r>
      <w:r w:rsidRPr="00CB7FA0">
        <w:rPr>
          <w:rFonts w:hAnsi="宋体"/>
        </w:rPr>
        <w:t>是函数</w:t>
      </w:r>
      <w:r w:rsidR="00B1411C" w:rsidRPr="00B1411C">
        <w:rPr>
          <w:position w:val="-24"/>
        </w:rPr>
        <w:object w:dxaOrig="1680" w:dyaOrig="800">
          <v:shape id="_x0000_i1028" type="#_x0000_t75" style="width:84pt;height:40pt" o:ole="">
            <v:imagedata r:id="rId15" o:title=""/>
          </v:shape>
          <o:OLEObject Type="Embed" ProgID="Equation.DSMT4" ShapeID="_x0000_i1028" DrawAspect="Content" ObjectID="_1697028201" r:id="rId16"/>
        </w:object>
      </w:r>
      <w:r w:rsidRPr="00CB7FA0">
        <w:rPr>
          <w:rFonts w:hAnsi="宋体"/>
        </w:rPr>
        <w:t>的</w:t>
      </w:r>
      <w:r>
        <w:rPr>
          <w:rFonts w:hAnsi="宋体"/>
        </w:rPr>
        <w:t>(</w:t>
      </w:r>
      <w:r w:rsidR="001F5B81">
        <w:rPr>
          <w:rFonts w:hAnsi="宋体" w:hint="eastAsia"/>
        </w:rPr>
        <w:t xml:space="preserve"> </w:t>
      </w:r>
      <w:r w:rsidRPr="00CB7FA0">
        <w:t xml:space="preserve">   </w:t>
      </w:r>
      <w:r>
        <w:rPr>
          <w:rFonts w:hAnsi="宋体"/>
        </w:rPr>
        <w:t>)</w:t>
      </w:r>
    </w:p>
    <w:p w:rsidR="00215FDA" w:rsidRPr="00CB7FA0" w:rsidRDefault="001F5B81" w:rsidP="001F5B81">
      <w:pPr>
        <w:ind w:firstLineChars="200" w:firstLine="480"/>
      </w:pPr>
      <w:r>
        <w:rPr>
          <w:rFonts w:hint="eastAsia"/>
        </w:rPr>
        <w:t xml:space="preserve">(A) </w:t>
      </w:r>
      <w:r w:rsidR="00215FDA" w:rsidRPr="00CB7FA0">
        <w:rPr>
          <w:rFonts w:hAnsi="宋体"/>
        </w:rPr>
        <w:t>跳跃间断点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215FDA" w:rsidRPr="00CB7FA0">
        <w:rPr>
          <w:rFonts w:hAnsi="宋体"/>
        </w:rPr>
        <w:t>可去间断点</w:t>
      </w:r>
      <w:r>
        <w:rPr>
          <w:rFonts w:hint="eastAsia"/>
        </w:rPr>
        <w:t>．</w:t>
      </w:r>
    </w:p>
    <w:p w:rsidR="00215FDA" w:rsidRPr="00CB7FA0" w:rsidRDefault="001F5B81" w:rsidP="001F5B81">
      <w:pPr>
        <w:ind w:firstLineChars="200" w:firstLine="480"/>
      </w:pPr>
      <w:r>
        <w:rPr>
          <w:rFonts w:hint="eastAsia"/>
        </w:rPr>
        <w:t xml:space="preserve">(C) </w:t>
      </w:r>
      <w:r w:rsidR="00215FDA" w:rsidRPr="00CB7FA0">
        <w:rPr>
          <w:rFonts w:hAnsi="宋体"/>
        </w:rPr>
        <w:t>无穷间断点</w:t>
      </w:r>
      <w:r>
        <w:rPr>
          <w:rFonts w:hint="eastAsia"/>
        </w:rPr>
        <w:t>．</w:t>
      </w:r>
      <w:r w:rsidR="00215FDA" w:rsidRPr="00CB7FA0">
        <w:tab/>
      </w:r>
      <w:r w:rsidR="00215FDA" w:rsidRPr="00CB7FA0">
        <w:tab/>
      </w:r>
      <w:r w:rsidR="00215FDA" w:rsidRPr="00CB7FA0"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215FDA" w:rsidRPr="00CB7FA0">
        <w:rPr>
          <w:rFonts w:hAnsi="宋体"/>
        </w:rPr>
        <w:t>振荡间断点</w:t>
      </w:r>
      <w:r>
        <w:rPr>
          <w:rFonts w:hint="eastAsia"/>
        </w:rPr>
        <w:t>．</w:t>
      </w:r>
    </w:p>
    <w:p w:rsidR="001F5B81" w:rsidRDefault="001F5B81" w:rsidP="001F5B81">
      <w:pPr>
        <w:outlineLvl w:val="0"/>
        <w:rPr>
          <w:szCs w:val="21"/>
        </w:rPr>
      </w:pPr>
    </w:p>
    <w:p w:rsidR="00240E49" w:rsidRDefault="001F5B81" w:rsidP="00215FDA">
      <w:pPr>
        <w:rPr>
          <w:rFonts w:hAnsi="宋体"/>
          <w:szCs w:val="21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应选</w:t>
      </w:r>
      <w:r>
        <w:rPr>
          <w:rFonts w:hAnsi="宋体" w:hint="eastAsia"/>
          <w:szCs w:val="21"/>
        </w:rPr>
        <w:t>(B)</w:t>
      </w:r>
      <w:r>
        <w:rPr>
          <w:rFonts w:hAnsi="宋体" w:hint="eastAsia"/>
          <w:szCs w:val="21"/>
        </w:rPr>
        <w:t>．</w:t>
      </w:r>
      <w:r w:rsidR="00240E49">
        <w:rPr>
          <w:rFonts w:hAnsi="宋体" w:hint="eastAsia"/>
          <w:szCs w:val="21"/>
        </w:rPr>
        <w:t>因为由洛必达法则有</w:t>
      </w:r>
    </w:p>
    <w:p w:rsidR="00240E49" w:rsidRDefault="00B1411C" w:rsidP="00240E49">
      <w:pPr>
        <w:ind w:leftChars="200" w:left="480"/>
        <w:jc w:val="center"/>
        <w:rPr>
          <w:rFonts w:hAnsi="宋体"/>
        </w:rPr>
      </w:pPr>
      <w:r w:rsidRPr="00B1411C">
        <w:rPr>
          <w:position w:val="-24"/>
        </w:rPr>
        <w:object w:dxaOrig="4260" w:dyaOrig="800">
          <v:shape id="_x0000_i1029" type="#_x0000_t75" style="width:213pt;height:40pt" o:ole="">
            <v:imagedata r:id="rId17" o:title=""/>
          </v:shape>
          <o:OLEObject Type="Embed" ProgID="Equation.DSMT4" ShapeID="_x0000_i1029" DrawAspect="Content" ObjectID="_1697028202" r:id="rId18"/>
        </w:object>
      </w:r>
    </w:p>
    <w:p w:rsidR="00215FDA" w:rsidRPr="00240E49" w:rsidRDefault="00215FDA" w:rsidP="00240E49">
      <w:pPr>
        <w:ind w:leftChars="200" w:left="480"/>
        <w:rPr>
          <w:rFonts w:hAnsi="宋体"/>
          <w:szCs w:val="21"/>
        </w:rPr>
      </w:pPr>
      <w:r w:rsidRPr="00686C06">
        <w:rPr>
          <w:rFonts w:hAnsi="宋体"/>
        </w:rPr>
        <w:t>所以</w:t>
      </w:r>
      <w:r w:rsidR="00B1411C" w:rsidRPr="00B1411C">
        <w:rPr>
          <w:position w:val="-6"/>
        </w:rPr>
        <w:object w:dxaOrig="560" w:dyaOrig="279">
          <v:shape id="_x0000_i1030" type="#_x0000_t75" style="width:28pt;height:14pt" o:ole="">
            <v:imagedata r:id="rId19" o:title=""/>
          </v:shape>
          <o:OLEObject Type="Embed" ProgID="Equation.DSMT4" ShapeID="_x0000_i1030" DrawAspect="Content" ObjectID="_1697028203" r:id="rId20"/>
        </w:object>
      </w:r>
      <w:r w:rsidRPr="00686C06">
        <w:rPr>
          <w:rFonts w:hAnsi="宋体"/>
        </w:rPr>
        <w:t>是函数</w:t>
      </w:r>
      <w:r w:rsidR="00B1411C" w:rsidRPr="00B1411C">
        <w:rPr>
          <w:position w:val="-10"/>
        </w:rPr>
        <w:object w:dxaOrig="520" w:dyaOrig="320">
          <v:shape id="_x0000_i1031" type="#_x0000_t75" style="width:26pt;height:16pt" o:ole="">
            <v:imagedata r:id="rId21" o:title=""/>
          </v:shape>
          <o:OLEObject Type="Embed" ProgID="Equation.DSMT4" ShapeID="_x0000_i1031" DrawAspect="Content" ObjectID="_1697028204" r:id="rId22"/>
        </w:object>
      </w:r>
      <w:r w:rsidRPr="00686C06">
        <w:rPr>
          <w:rFonts w:hAnsi="宋体"/>
        </w:rPr>
        <w:t>的可去间断点</w:t>
      </w:r>
      <w:r>
        <w:rPr>
          <w:rFonts w:hAnsi="宋体"/>
        </w:rPr>
        <w:t>．</w:t>
      </w:r>
    </w:p>
    <w:p w:rsidR="00575BB7" w:rsidRDefault="00575BB7" w:rsidP="00215FDA">
      <w:pPr>
        <w:rPr>
          <w:rFonts w:hAnsi="宋体"/>
        </w:rPr>
      </w:pPr>
    </w:p>
    <w:p w:rsidR="00575BB7" w:rsidRPr="00686C06" w:rsidRDefault="00575BB7" w:rsidP="00575BB7"/>
    <w:p w:rsidR="00575BB7" w:rsidRDefault="00575BB7" w:rsidP="00575BB7">
      <w:pPr>
        <w:ind w:left="480" w:hangingChars="200" w:hanging="480"/>
        <w:rPr>
          <w:rFonts w:hAnsi="宋体"/>
        </w:rPr>
      </w:pPr>
      <w:r>
        <w:rPr>
          <w:rFonts w:hAnsi="宋体"/>
        </w:rPr>
        <w:t>(</w:t>
      </w:r>
      <w:r>
        <w:t>2</w:t>
      </w:r>
      <w:r>
        <w:rPr>
          <w:rFonts w:hAnsi="宋体"/>
        </w:rPr>
        <w:t>)</w:t>
      </w:r>
      <w:r w:rsidRPr="00575BB7">
        <w:rPr>
          <w:rStyle w:val="ae"/>
          <w:rFonts w:hint="eastAsia"/>
        </w:rPr>
        <w:t>【同试卷二第一</w:t>
      </w:r>
      <w:r w:rsidRPr="00575BB7">
        <w:rPr>
          <w:rStyle w:val="ae"/>
          <w:rFonts w:hint="eastAsia"/>
        </w:rPr>
        <w:t>(2)</w:t>
      </w:r>
      <w:r w:rsidRPr="00575BB7">
        <w:rPr>
          <w:rStyle w:val="ae"/>
          <w:rFonts w:hint="eastAsia"/>
        </w:rPr>
        <w:t>题】</w:t>
      </w:r>
      <w:r>
        <w:rPr>
          <w:rFonts w:hAnsi="宋体" w:hint="eastAsia"/>
        </w:rPr>
        <w:t>如图，</w:t>
      </w:r>
      <w:r>
        <w:rPr>
          <w:rFonts w:hAnsi="宋体"/>
        </w:rPr>
        <w:t>曲线段方程为</w:t>
      </w:r>
      <w:r w:rsidR="00B1411C" w:rsidRPr="00B1411C">
        <w:rPr>
          <w:position w:val="-10"/>
        </w:rPr>
        <w:object w:dxaOrig="920" w:dyaOrig="320">
          <v:shape id="_x0000_i1032" type="#_x0000_t75" style="width:46pt;height:16pt" o:ole="">
            <v:imagedata r:id="rId23" o:title=""/>
          </v:shape>
          <o:OLEObject Type="Embed" ProgID="Equation.DSMT4" ShapeID="_x0000_i1032" DrawAspect="Content" ObjectID="_1697028205" r:id="rId24"/>
        </w:object>
      </w:r>
      <w:r>
        <w:rPr>
          <w:rFonts w:hint="eastAsia"/>
        </w:rPr>
        <w:t>，</w:t>
      </w:r>
      <w:r>
        <w:rPr>
          <w:rFonts w:hAnsi="宋体"/>
        </w:rPr>
        <w:t>函数在区间</w:t>
      </w:r>
      <w:r w:rsidR="00B1411C" w:rsidRPr="00B1411C">
        <w:rPr>
          <w:position w:val="-10"/>
        </w:rPr>
        <w:object w:dxaOrig="540" w:dyaOrig="320">
          <v:shape id="_x0000_i1033" type="#_x0000_t75" style="width:27pt;height:16pt" o:ole="">
            <v:imagedata r:id="rId25" o:title=""/>
          </v:shape>
          <o:OLEObject Type="Embed" ProgID="Equation.DSMT4" ShapeID="_x0000_i1033" DrawAspect="Content" ObjectID="_1697028206" r:id="rId26"/>
        </w:object>
      </w:r>
      <w:r>
        <w:rPr>
          <w:rFonts w:hAnsi="宋体"/>
        </w:rPr>
        <w:t>上有连续导数，则定积分</w:t>
      </w:r>
      <w:r w:rsidR="00B1411C" w:rsidRPr="00B1411C">
        <w:rPr>
          <w:position w:val="-18"/>
        </w:rPr>
        <w:object w:dxaOrig="1120" w:dyaOrig="520">
          <v:shape id="_x0000_i1034" type="#_x0000_t75" style="width:56pt;height:26pt" o:ole="">
            <v:imagedata r:id="rId27" o:title=""/>
          </v:shape>
          <o:OLEObject Type="Embed" ProgID="Equation.DSMT4" ShapeID="_x0000_i1034" DrawAspect="Content" ObjectID="_1697028207" r:id="rId28"/>
        </w:object>
      </w:r>
      <w:r>
        <w:rPr>
          <w:rFonts w:hAnsi="宋体"/>
        </w:rPr>
        <w:t>等于</w:t>
      </w:r>
      <w:r>
        <w:rPr>
          <w:rFonts w:hAnsi="宋体"/>
        </w:rPr>
        <w:t>(</w:t>
      </w:r>
      <w:r>
        <w:t xml:space="preserve">  </w:t>
      </w:r>
      <w:r>
        <w:rPr>
          <w:rFonts w:hint="eastAsia"/>
        </w:rPr>
        <w:t xml:space="preserve"> </w:t>
      </w:r>
      <w:r>
        <w:t xml:space="preserve"> </w:t>
      </w:r>
      <w:r>
        <w:rPr>
          <w:rFonts w:hAnsi="宋体"/>
        </w:rPr>
        <w:t>)</w:t>
      </w:r>
    </w:p>
    <w:p w:rsidR="00575BB7" w:rsidRDefault="008B49C8" w:rsidP="00575BB7">
      <w:pPr>
        <w:ind w:left="480" w:hangingChars="200" w:hanging="480"/>
        <w:jc w:val="center"/>
      </w:pPr>
      <w:r w:rsidRPr="008B49C8">
        <w:rPr>
          <w:rFonts w:hAnsi="宋体"/>
          <w:noProof/>
        </w:rPr>
        <w:drawing>
          <wp:inline distT="0" distB="0" distL="0" distR="0">
            <wp:extent cx="2678043" cy="1847850"/>
            <wp:effectExtent l="19050" t="0" r="8007" b="0"/>
            <wp:docPr id="2" name="图片 0" descr="2008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8B1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8653" cy="184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BB7" w:rsidRDefault="00575BB7" w:rsidP="00575BB7">
      <w:pPr>
        <w:ind w:firstLineChars="200" w:firstLine="480"/>
      </w:pPr>
      <w:r>
        <w:rPr>
          <w:rFonts w:hint="eastAsia"/>
        </w:rPr>
        <w:t xml:space="preserve">(A) </w:t>
      </w:r>
      <w:r>
        <w:rPr>
          <w:rFonts w:hAnsi="宋体"/>
        </w:rPr>
        <w:t>曲边梯形</w:t>
      </w:r>
      <w:r w:rsidR="00B1411C" w:rsidRPr="00B1411C">
        <w:rPr>
          <w:position w:val="-6"/>
        </w:rPr>
        <w:object w:dxaOrig="680" w:dyaOrig="279">
          <v:shape id="_x0000_i1035" type="#_x0000_t75" style="width:34pt;height:14pt" o:ole="">
            <v:imagedata r:id="rId30" o:title=""/>
          </v:shape>
          <o:OLEObject Type="Embed" ProgID="Equation.DSMT4" ShapeID="_x0000_i1035" DrawAspect="Content" ObjectID="_1697028208" r:id="rId31"/>
        </w:object>
      </w:r>
      <w:r>
        <w:rPr>
          <w:rFonts w:hAnsi="宋体"/>
        </w:rPr>
        <w:t>面积</w: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r>
        <w:rPr>
          <w:rFonts w:hint="eastAsia"/>
        </w:rPr>
        <w:t xml:space="preserve">(B) </w:t>
      </w:r>
      <w:r>
        <w:rPr>
          <w:rFonts w:hAnsi="宋体"/>
        </w:rPr>
        <w:t>梯形</w:t>
      </w:r>
      <w:r w:rsidR="00B1411C" w:rsidRPr="00B1411C">
        <w:rPr>
          <w:position w:val="-6"/>
        </w:rPr>
        <w:object w:dxaOrig="680" w:dyaOrig="279">
          <v:shape id="_x0000_i1036" type="#_x0000_t75" style="width:34pt;height:14pt" o:ole="">
            <v:imagedata r:id="rId32" o:title=""/>
          </v:shape>
          <o:OLEObject Type="Embed" ProgID="Equation.DSMT4" ShapeID="_x0000_i1036" DrawAspect="Content" ObjectID="_1697028209" r:id="rId33"/>
        </w:object>
      </w:r>
      <w:r>
        <w:rPr>
          <w:rFonts w:hAnsi="宋体"/>
        </w:rPr>
        <w:t>面积</w:t>
      </w:r>
      <w:r>
        <w:rPr>
          <w:rFonts w:hint="eastAsia"/>
        </w:rPr>
        <w:t>．</w:t>
      </w:r>
    </w:p>
    <w:p w:rsidR="00575BB7" w:rsidRDefault="00575BB7" w:rsidP="001F5B81">
      <w:pPr>
        <w:ind w:firstLineChars="200" w:firstLine="480"/>
      </w:pPr>
      <w:r>
        <w:rPr>
          <w:rFonts w:hint="eastAsia"/>
        </w:rPr>
        <w:t xml:space="preserve">(C) </w:t>
      </w:r>
      <w:r>
        <w:rPr>
          <w:rFonts w:hAnsi="宋体"/>
        </w:rPr>
        <w:t>曲边三角形</w:t>
      </w:r>
      <w:r w:rsidR="00B1411C" w:rsidRPr="00B1411C">
        <w:rPr>
          <w:position w:val="-6"/>
        </w:rPr>
        <w:object w:dxaOrig="520" w:dyaOrig="279">
          <v:shape id="_x0000_i1037" type="#_x0000_t75" style="width:26pt;height:14pt" o:ole="">
            <v:imagedata r:id="rId34" o:title=""/>
          </v:shape>
          <o:OLEObject Type="Embed" ProgID="Equation.DSMT4" ShapeID="_x0000_i1037" DrawAspect="Content" ObjectID="_1697028210" r:id="rId35"/>
        </w:object>
      </w:r>
      <w:r>
        <w:rPr>
          <w:rFonts w:hAnsi="宋体"/>
        </w:rPr>
        <w:t>面积</w: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rPr>
          <w:rFonts w:hint="eastAsia"/>
        </w:rPr>
        <w:tab/>
        <w:t xml:space="preserve">(D) </w:t>
      </w:r>
      <w:r>
        <w:rPr>
          <w:rFonts w:hAnsi="宋体"/>
        </w:rPr>
        <w:t>三角形</w:t>
      </w:r>
      <w:r w:rsidR="00B1411C" w:rsidRPr="00B1411C">
        <w:rPr>
          <w:position w:val="-6"/>
        </w:rPr>
        <w:object w:dxaOrig="520" w:dyaOrig="279">
          <v:shape id="_x0000_i1038" type="#_x0000_t75" style="width:26pt;height:14pt" o:ole="">
            <v:imagedata r:id="rId36" o:title=""/>
          </v:shape>
          <o:OLEObject Type="Embed" ProgID="Equation.DSMT4" ShapeID="_x0000_i1038" DrawAspect="Content" ObjectID="_1697028211" r:id="rId37"/>
        </w:object>
      </w:r>
      <w:r>
        <w:rPr>
          <w:rFonts w:hAnsi="宋体"/>
        </w:rPr>
        <w:t>面积</w:t>
      </w:r>
      <w:r>
        <w:rPr>
          <w:rFonts w:hint="eastAsia"/>
        </w:rPr>
        <w:t>．</w:t>
      </w:r>
    </w:p>
    <w:p w:rsidR="001F5B81" w:rsidRDefault="001F5B81" w:rsidP="001F5B81">
      <w:pPr>
        <w:outlineLvl w:val="0"/>
        <w:rPr>
          <w:szCs w:val="21"/>
        </w:rPr>
      </w:pPr>
    </w:p>
    <w:p w:rsidR="001F5B81" w:rsidRDefault="001F5B81" w:rsidP="001F5B81"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应选</w:t>
      </w:r>
      <w:r>
        <w:rPr>
          <w:rFonts w:hAnsi="宋体" w:hint="eastAsia"/>
          <w:szCs w:val="21"/>
        </w:rPr>
        <w:t>(C)</w:t>
      </w:r>
      <w:r>
        <w:rPr>
          <w:rFonts w:hint="eastAsia"/>
        </w:rPr>
        <w:t>．由分部积分法可得</w:t>
      </w:r>
    </w:p>
    <w:p w:rsidR="001F5B81" w:rsidRPr="00686C06" w:rsidRDefault="00B1411C" w:rsidP="001F5B81">
      <w:pPr>
        <w:ind w:leftChars="200" w:left="480"/>
        <w:jc w:val="center"/>
      </w:pPr>
      <w:r w:rsidRPr="00B1411C">
        <w:rPr>
          <w:position w:val="-18"/>
        </w:rPr>
        <w:object w:dxaOrig="6660" w:dyaOrig="520">
          <v:shape id="_x0000_i1039" type="#_x0000_t75" style="width:333pt;height:26pt" o:ole="">
            <v:imagedata r:id="rId38" o:title=""/>
          </v:shape>
          <o:OLEObject Type="Embed" ProgID="Equation.DSMT4" ShapeID="_x0000_i1039" DrawAspect="Content" ObjectID="_1697028212" r:id="rId39"/>
        </w:object>
      </w:r>
    </w:p>
    <w:p w:rsidR="001F5B81" w:rsidRDefault="001F5B81" w:rsidP="001F5B81">
      <w:pPr>
        <w:ind w:leftChars="200" w:left="480"/>
        <w:rPr>
          <w:rFonts w:hAnsi="宋体"/>
        </w:rPr>
      </w:pPr>
      <w:r>
        <w:rPr>
          <w:rFonts w:hAnsi="宋体" w:hint="eastAsia"/>
        </w:rPr>
        <w:t>因为</w:t>
      </w:r>
      <w:r w:rsidR="00B1411C" w:rsidRPr="00B1411C">
        <w:rPr>
          <w:position w:val="-10"/>
        </w:rPr>
        <w:object w:dxaOrig="620" w:dyaOrig="320">
          <v:shape id="_x0000_i1040" type="#_x0000_t75" style="width:31pt;height:16pt" o:ole="">
            <v:imagedata r:id="rId40" o:title=""/>
          </v:shape>
          <o:OLEObject Type="Embed" ProgID="Equation.DSMT4" ShapeID="_x0000_i1040" DrawAspect="Content" ObjectID="_1697028213" r:id="rId41"/>
        </w:object>
      </w:r>
      <w:r w:rsidRPr="00686C06">
        <w:rPr>
          <w:rFonts w:hAnsi="宋体"/>
        </w:rPr>
        <w:t>是矩形</w:t>
      </w:r>
      <w:r w:rsidR="00B1411C" w:rsidRPr="00B1411C">
        <w:rPr>
          <w:position w:val="-6"/>
        </w:rPr>
        <w:object w:dxaOrig="680" w:dyaOrig="279">
          <v:shape id="_x0000_i1041" type="#_x0000_t75" style="width:34pt;height:14pt" o:ole="">
            <v:imagedata r:id="rId42" o:title=""/>
          </v:shape>
          <o:OLEObject Type="Embed" ProgID="Equation.DSMT4" ShapeID="_x0000_i1041" DrawAspect="Content" ObjectID="_1697028214" r:id="rId43"/>
        </w:object>
      </w:r>
      <w:r w:rsidRPr="00686C06">
        <w:rPr>
          <w:rFonts w:hAnsi="宋体"/>
        </w:rPr>
        <w:t>面积，</w:t>
      </w:r>
      <w:r w:rsidR="00B1411C" w:rsidRPr="00B1411C">
        <w:rPr>
          <w:position w:val="-18"/>
        </w:rPr>
        <w:object w:dxaOrig="1020" w:dyaOrig="520">
          <v:shape id="_x0000_i1042" type="#_x0000_t75" style="width:51pt;height:26pt" o:ole="">
            <v:imagedata r:id="rId44" o:title=""/>
          </v:shape>
          <o:OLEObject Type="Embed" ProgID="Equation.DSMT4" ShapeID="_x0000_i1042" DrawAspect="Content" ObjectID="_1697028215" r:id="rId45"/>
        </w:object>
      </w:r>
      <w:r w:rsidRPr="00686C06">
        <w:rPr>
          <w:rFonts w:hAnsi="宋体"/>
        </w:rPr>
        <w:t>为曲边梯形</w:t>
      </w:r>
      <w:r w:rsidR="00B1411C" w:rsidRPr="00B1411C">
        <w:rPr>
          <w:position w:val="-6"/>
        </w:rPr>
        <w:object w:dxaOrig="680" w:dyaOrig="279">
          <v:shape id="_x0000_i1043" type="#_x0000_t75" style="width:34pt;height:14pt" o:ole="">
            <v:imagedata r:id="rId46" o:title=""/>
          </v:shape>
          <o:OLEObject Type="Embed" ProgID="Equation.DSMT4" ShapeID="_x0000_i1043" DrawAspect="Content" ObjectID="_1697028216" r:id="rId47"/>
        </w:object>
      </w:r>
      <w:r w:rsidRPr="00686C06">
        <w:rPr>
          <w:rFonts w:hAnsi="宋体"/>
        </w:rPr>
        <w:t>的面积，所以</w:t>
      </w:r>
      <w:r w:rsidR="00B1411C" w:rsidRPr="00B1411C">
        <w:rPr>
          <w:position w:val="-18"/>
        </w:rPr>
        <w:object w:dxaOrig="1140" w:dyaOrig="520">
          <v:shape id="_x0000_i1044" type="#_x0000_t75" style="width:57pt;height:26pt" o:ole="">
            <v:imagedata r:id="rId48" o:title=""/>
          </v:shape>
          <o:OLEObject Type="Embed" ProgID="Equation.DSMT4" ShapeID="_x0000_i1044" DrawAspect="Content" ObjectID="_1697028217" r:id="rId49"/>
        </w:object>
      </w:r>
      <w:r w:rsidRPr="00686C06">
        <w:rPr>
          <w:rFonts w:hAnsi="宋体"/>
        </w:rPr>
        <w:t>为曲边三角形的面积</w:t>
      </w:r>
      <w:r>
        <w:rPr>
          <w:rFonts w:hAnsi="宋体"/>
        </w:rPr>
        <w:t>．</w:t>
      </w:r>
    </w:p>
    <w:p w:rsidR="001F5B81" w:rsidRPr="00686C06" w:rsidRDefault="001F5B81" w:rsidP="001F5B81"/>
    <w:p w:rsidR="00575BB7" w:rsidRPr="001F5B81" w:rsidRDefault="00575BB7" w:rsidP="00575BB7">
      <w:pPr>
        <w:rPr>
          <w:rFonts w:hAnsi="宋体"/>
        </w:rPr>
      </w:pPr>
    </w:p>
    <w:p w:rsidR="00215FDA" w:rsidRPr="00CB7FA0" w:rsidRDefault="00215FDA" w:rsidP="00575BB7">
      <w:r>
        <w:rPr>
          <w:rFonts w:hAnsi="宋体"/>
        </w:rPr>
        <w:t>(</w:t>
      </w:r>
      <w:r w:rsidRPr="00CB7FA0">
        <w:t>3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CB7FA0">
        <w:rPr>
          <w:rFonts w:hAnsi="宋体"/>
        </w:rPr>
        <w:t>设</w:t>
      </w:r>
      <w:r w:rsidR="00B1411C" w:rsidRPr="00B1411C">
        <w:rPr>
          <w:position w:val="-10"/>
        </w:rPr>
        <w:object w:dxaOrig="1620" w:dyaOrig="440">
          <v:shape id="_x0000_i1045" type="#_x0000_t75" style="width:81pt;height:22pt" o:ole="">
            <v:imagedata r:id="rId50" o:title=""/>
          </v:shape>
          <o:OLEObject Type="Embed" ProgID="Equation.DSMT4" ShapeID="_x0000_i1045" DrawAspect="Content" ObjectID="_1697028218" r:id="rId51"/>
        </w:object>
      </w:r>
      <w:r w:rsidR="007E3EB3">
        <w:rPr>
          <w:rFonts w:hint="eastAsia"/>
        </w:rPr>
        <w:t>，</w:t>
      </w:r>
      <w:r w:rsidRPr="00CB7FA0">
        <w:rPr>
          <w:rFonts w:hAnsi="宋体"/>
        </w:rPr>
        <w:t>则</w:t>
      </w:r>
      <w:r w:rsidRPr="00CB7FA0">
        <w:t xml:space="preserve">( </w:t>
      </w:r>
      <w:r w:rsidR="001F5B81">
        <w:rPr>
          <w:rFonts w:hint="eastAsia"/>
        </w:rPr>
        <w:t xml:space="preserve">  </w:t>
      </w:r>
      <w:r w:rsidRPr="00CB7FA0">
        <w:t xml:space="preserve"> )</w:t>
      </w:r>
    </w:p>
    <w:p w:rsidR="00215FDA" w:rsidRPr="00CB7FA0" w:rsidRDefault="001F5B81" w:rsidP="00215FDA">
      <w:pPr>
        <w:ind w:firstLineChars="200" w:firstLine="480"/>
      </w:pPr>
      <w:r>
        <w:rPr>
          <w:rFonts w:hint="eastAsia"/>
        </w:rPr>
        <w:lastRenderedPageBreak/>
        <w:t xml:space="preserve">(A) </w:t>
      </w:r>
      <w:r w:rsidR="00B1411C" w:rsidRPr="00B1411C">
        <w:rPr>
          <w:position w:val="-12"/>
        </w:rPr>
        <w:object w:dxaOrig="780" w:dyaOrig="360">
          <v:shape id="_x0000_i1046" type="#_x0000_t75" style="width:39pt;height:18pt" o:ole="">
            <v:imagedata r:id="rId52" o:title=""/>
          </v:shape>
          <o:OLEObject Type="Embed" ProgID="Equation.DSMT4" ShapeID="_x0000_i1046" DrawAspect="Content" ObjectID="_1697028219" r:id="rId53"/>
        </w:object>
      </w:r>
      <w:r w:rsidR="007E3EB3">
        <w:rPr>
          <w:rStyle w:val="MTConvertedEquation"/>
          <w:rFonts w:hint="eastAsia"/>
        </w:rPr>
        <w:t>和</w:t>
      </w:r>
      <w:r w:rsidR="00B1411C" w:rsidRPr="00B1411C">
        <w:rPr>
          <w:position w:val="-14"/>
        </w:rPr>
        <w:object w:dxaOrig="780" w:dyaOrig="380">
          <v:shape id="_x0000_i1047" type="#_x0000_t75" style="width:39pt;height:19pt" o:ole="">
            <v:imagedata r:id="rId54" o:title=""/>
          </v:shape>
          <o:OLEObject Type="Embed" ProgID="Equation.DSMT4" ShapeID="_x0000_i1047" DrawAspect="Content" ObjectID="_1697028220" r:id="rId55"/>
        </w:object>
      </w:r>
      <w:r w:rsidR="007E3EB3">
        <w:rPr>
          <w:rStyle w:val="MTConvertedEquation"/>
          <w:rFonts w:hint="eastAsia"/>
        </w:rPr>
        <w:t>都存在．</w:t>
      </w:r>
      <w:r w:rsidR="007E3EB3">
        <w:rPr>
          <w:rStyle w:val="MTConvertedEquation"/>
          <w:rFonts w:hint="eastAsia"/>
        </w:rPr>
        <w:tab/>
      </w:r>
      <w:r w:rsidR="007E3EB3">
        <w:rPr>
          <w:rStyle w:val="MTConvertedEquation"/>
          <w:rFonts w:hint="eastAsia"/>
        </w:rPr>
        <w:tab/>
      </w:r>
      <w:r w:rsidR="007E3EB3">
        <w:rPr>
          <w:rFonts w:hint="eastAsia"/>
        </w:rPr>
        <w:tab/>
      </w:r>
      <w:r>
        <w:rPr>
          <w:rFonts w:hint="eastAsia"/>
        </w:rPr>
        <w:t xml:space="preserve">(B) </w:t>
      </w:r>
      <w:r w:rsidR="00B1411C" w:rsidRPr="00B1411C">
        <w:rPr>
          <w:position w:val="-12"/>
        </w:rPr>
        <w:object w:dxaOrig="780" w:dyaOrig="360">
          <v:shape id="_x0000_i1048" type="#_x0000_t75" style="width:39pt;height:18pt" o:ole="">
            <v:imagedata r:id="rId56" o:title=""/>
          </v:shape>
          <o:OLEObject Type="Embed" ProgID="Equation.DSMT4" ShapeID="_x0000_i1048" DrawAspect="Content" ObjectID="_1697028221" r:id="rId57"/>
        </w:object>
      </w:r>
      <w:r w:rsidR="007E3EB3" w:rsidRPr="007E3EB3">
        <w:rPr>
          <w:rStyle w:val="MTConvertedEquation"/>
          <w:rFonts w:hint="eastAsia"/>
        </w:rPr>
        <w:t>存在</w:t>
      </w:r>
      <w:r w:rsidR="007E3EB3">
        <w:rPr>
          <w:rStyle w:val="MTConvertedEquation"/>
          <w:rFonts w:hint="eastAsia"/>
        </w:rPr>
        <w:t>，</w:t>
      </w:r>
      <w:r w:rsidR="00B1411C" w:rsidRPr="00B1411C">
        <w:rPr>
          <w:position w:val="-14"/>
        </w:rPr>
        <w:object w:dxaOrig="780" w:dyaOrig="380">
          <v:shape id="_x0000_i1049" type="#_x0000_t75" style="width:39pt;height:19pt" o:ole="">
            <v:imagedata r:id="rId58" o:title=""/>
          </v:shape>
          <o:OLEObject Type="Embed" ProgID="Equation.DSMT4" ShapeID="_x0000_i1049" DrawAspect="Content" ObjectID="_1697028222" r:id="rId59"/>
        </w:object>
      </w:r>
      <w:r w:rsidR="007E3EB3" w:rsidRPr="007E3EB3">
        <w:rPr>
          <w:rStyle w:val="MTConvertedEquation"/>
          <w:rFonts w:hint="eastAsia"/>
        </w:rPr>
        <w:t>不存在</w:t>
      </w:r>
      <w:r w:rsidR="007E3EB3">
        <w:rPr>
          <w:rStyle w:val="MTConvertedEquation"/>
          <w:rFonts w:hint="eastAsia"/>
        </w:rPr>
        <w:t>．</w:t>
      </w:r>
    </w:p>
    <w:p w:rsidR="00215FDA" w:rsidRPr="00CB7FA0" w:rsidRDefault="001F5B81" w:rsidP="001F5B81">
      <w:pPr>
        <w:ind w:firstLineChars="200" w:firstLine="480"/>
      </w:pPr>
      <w:r>
        <w:rPr>
          <w:rFonts w:hint="eastAsia"/>
        </w:rPr>
        <w:t xml:space="preserve">(C) </w:t>
      </w:r>
      <w:r w:rsidR="00B1411C" w:rsidRPr="00B1411C">
        <w:rPr>
          <w:position w:val="-12"/>
        </w:rPr>
        <w:object w:dxaOrig="780" w:dyaOrig="360">
          <v:shape id="_x0000_i1050" type="#_x0000_t75" style="width:39pt;height:18pt" o:ole="">
            <v:imagedata r:id="rId60" o:title=""/>
          </v:shape>
          <o:OLEObject Type="Embed" ProgID="Equation.DSMT4" ShapeID="_x0000_i1050" DrawAspect="Content" ObjectID="_1697028223" r:id="rId61"/>
        </w:object>
      </w:r>
      <w:r w:rsidR="007E3EB3">
        <w:rPr>
          <w:rFonts w:hint="eastAsia"/>
        </w:rPr>
        <w:t>不存在，</w:t>
      </w:r>
      <w:r w:rsidR="00B1411C" w:rsidRPr="00B1411C">
        <w:rPr>
          <w:position w:val="-14"/>
        </w:rPr>
        <w:object w:dxaOrig="780" w:dyaOrig="380">
          <v:shape id="_x0000_i1051" type="#_x0000_t75" style="width:39pt;height:19pt" o:ole="">
            <v:imagedata r:id="rId62" o:title=""/>
          </v:shape>
          <o:OLEObject Type="Embed" ProgID="Equation.DSMT4" ShapeID="_x0000_i1051" DrawAspect="Content" ObjectID="_1697028224" r:id="rId63"/>
        </w:object>
      </w:r>
      <w:r w:rsidR="007E3EB3">
        <w:rPr>
          <w:rStyle w:val="MTConvertedEquation"/>
          <w:rFonts w:hint="eastAsia"/>
        </w:rPr>
        <w:t>存在．</w:t>
      </w:r>
      <w:r w:rsidR="007E3EB3">
        <w:rPr>
          <w:rFonts w:hint="eastAsia"/>
        </w:rPr>
        <w:tab/>
      </w:r>
      <w:r w:rsidR="007E3EB3">
        <w:rPr>
          <w:rFonts w:hint="eastAsia"/>
        </w:rPr>
        <w:tab/>
      </w:r>
      <w:r>
        <w:rPr>
          <w:rFonts w:hint="eastAsia"/>
        </w:rPr>
        <w:t xml:space="preserve">(D) </w:t>
      </w:r>
      <w:r w:rsidR="00B1411C" w:rsidRPr="00B1411C">
        <w:rPr>
          <w:position w:val="-12"/>
        </w:rPr>
        <w:object w:dxaOrig="780" w:dyaOrig="360">
          <v:shape id="_x0000_i1052" type="#_x0000_t75" style="width:39pt;height:18pt" o:ole="">
            <v:imagedata r:id="rId64" o:title=""/>
          </v:shape>
          <o:OLEObject Type="Embed" ProgID="Equation.DSMT4" ShapeID="_x0000_i1052" DrawAspect="Content" ObjectID="_1697028225" r:id="rId65"/>
        </w:object>
      </w:r>
      <w:r w:rsidR="007E3EB3">
        <w:rPr>
          <w:rFonts w:hint="eastAsia"/>
        </w:rPr>
        <w:t>和</w:t>
      </w:r>
      <w:r w:rsidR="00B1411C" w:rsidRPr="00B1411C">
        <w:rPr>
          <w:position w:val="-14"/>
        </w:rPr>
        <w:object w:dxaOrig="780" w:dyaOrig="380">
          <v:shape id="_x0000_i1053" type="#_x0000_t75" style="width:39pt;height:19pt" o:ole="">
            <v:imagedata r:id="rId66" o:title=""/>
          </v:shape>
          <o:OLEObject Type="Embed" ProgID="Equation.DSMT4" ShapeID="_x0000_i1053" DrawAspect="Content" ObjectID="_1697028226" r:id="rId67"/>
        </w:object>
      </w:r>
      <w:r w:rsidR="007E3EB3">
        <w:rPr>
          <w:rFonts w:hint="eastAsia"/>
        </w:rPr>
        <w:t>都不存在</w:t>
      </w:r>
      <w:r w:rsidR="007E3EB3">
        <w:rPr>
          <w:rStyle w:val="MTConvertedEquation"/>
          <w:rFonts w:hint="eastAsia"/>
        </w:rPr>
        <w:t>．</w:t>
      </w:r>
    </w:p>
    <w:p w:rsidR="001F5B81" w:rsidRDefault="001F5B81" w:rsidP="001F5B81">
      <w:pPr>
        <w:outlineLvl w:val="0"/>
        <w:rPr>
          <w:szCs w:val="21"/>
        </w:rPr>
      </w:pPr>
    </w:p>
    <w:p w:rsidR="001F5B81" w:rsidRDefault="001F5B81" w:rsidP="001F5B81">
      <w:pPr>
        <w:rPr>
          <w:rFonts w:hAnsi="宋体"/>
          <w:szCs w:val="21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应选</w:t>
      </w:r>
      <w:r>
        <w:rPr>
          <w:rFonts w:hAnsi="宋体" w:hint="eastAsia"/>
          <w:szCs w:val="21"/>
        </w:rPr>
        <w:t>(C)</w:t>
      </w:r>
      <w:r>
        <w:rPr>
          <w:rFonts w:hAnsi="宋体" w:hint="eastAsia"/>
          <w:szCs w:val="21"/>
        </w:rPr>
        <w:t>．</w:t>
      </w:r>
      <w:r w:rsidR="007E3EB3">
        <w:rPr>
          <w:rFonts w:hAnsi="宋体" w:hint="eastAsia"/>
          <w:szCs w:val="21"/>
        </w:rPr>
        <w:t>因为</w:t>
      </w:r>
    </w:p>
    <w:p w:rsidR="00215FDA" w:rsidRPr="00686C06" w:rsidRDefault="00263E93" w:rsidP="007E3EB3">
      <w:pPr>
        <w:ind w:leftChars="200" w:left="480"/>
        <w:jc w:val="center"/>
      </w:pPr>
      <w:r w:rsidRPr="00B1411C">
        <w:rPr>
          <w:position w:val="-66"/>
        </w:rPr>
        <w:object w:dxaOrig="4560" w:dyaOrig="1440">
          <v:shape id="_x0000_i1332" type="#_x0000_t75" style="width:228pt;height:1in" o:ole="">
            <v:imagedata r:id="rId68" o:title=""/>
          </v:shape>
          <o:OLEObject Type="Embed" ProgID="Equation.DSMT4" ShapeID="_x0000_i1332" DrawAspect="Content" ObjectID="_1697028227" r:id="rId69"/>
        </w:object>
      </w:r>
    </w:p>
    <w:p w:rsidR="00215FDA" w:rsidRDefault="007E3EB3" w:rsidP="007E3EB3">
      <w:pPr>
        <w:ind w:leftChars="200" w:left="480"/>
      </w:pPr>
      <w:r>
        <w:rPr>
          <w:rFonts w:hAnsi="宋体" w:hint="eastAsia"/>
        </w:rPr>
        <w:t>所以</w:t>
      </w:r>
      <w:r w:rsidR="00B1411C" w:rsidRPr="00B1411C">
        <w:rPr>
          <w:position w:val="-12"/>
        </w:rPr>
        <w:object w:dxaOrig="820" w:dyaOrig="440">
          <v:shape id="_x0000_i1054" type="#_x0000_t75" style="width:41pt;height:22pt" o:ole="">
            <v:imagedata r:id="rId70" o:title=""/>
          </v:shape>
          <o:OLEObject Type="Embed" ProgID="Equation.DSMT4" ShapeID="_x0000_i1054" DrawAspect="Content" ObjectID="_1697028228" r:id="rId71"/>
        </w:object>
      </w:r>
      <w:r w:rsidR="00215FDA" w:rsidRPr="00686C06">
        <w:rPr>
          <w:rFonts w:hAnsi="宋体"/>
        </w:rPr>
        <w:t>不存在</w:t>
      </w:r>
      <w:r>
        <w:rPr>
          <w:rFonts w:hAnsi="宋体" w:hint="eastAsia"/>
        </w:rPr>
        <w:t>，</w:t>
      </w:r>
      <w:r w:rsidR="00B1411C" w:rsidRPr="00B1411C">
        <w:rPr>
          <w:position w:val="-14"/>
        </w:rPr>
        <w:object w:dxaOrig="840" w:dyaOrig="460">
          <v:shape id="_x0000_i1055" type="#_x0000_t75" style="width:42pt;height:23pt" o:ole="">
            <v:imagedata r:id="rId72" o:title=""/>
          </v:shape>
          <o:OLEObject Type="Embed" ProgID="Equation.DSMT4" ShapeID="_x0000_i1055" DrawAspect="Content" ObjectID="_1697028229" r:id="rId73"/>
        </w:object>
      </w:r>
      <w:r w:rsidR="00215FDA" w:rsidRPr="00686C06">
        <w:rPr>
          <w:rFonts w:hAnsi="宋体"/>
        </w:rPr>
        <w:t>存在</w:t>
      </w:r>
      <w:r>
        <w:rPr>
          <w:rFonts w:hAnsi="宋体" w:hint="eastAsia"/>
        </w:rPr>
        <w:t>．</w:t>
      </w:r>
    </w:p>
    <w:p w:rsidR="00575BB7" w:rsidRDefault="00575BB7" w:rsidP="00575BB7">
      <w:pPr>
        <w:rPr>
          <w:rFonts w:hAnsi="宋体"/>
        </w:rPr>
      </w:pPr>
    </w:p>
    <w:p w:rsidR="00575BB7" w:rsidRDefault="00575BB7" w:rsidP="00575BB7">
      <w:pPr>
        <w:rPr>
          <w:rFonts w:hAnsi="宋体"/>
        </w:rPr>
      </w:pPr>
    </w:p>
    <w:p w:rsidR="00575BB7" w:rsidRPr="00575BB7" w:rsidRDefault="00215FDA" w:rsidP="00575BB7">
      <w:pPr>
        <w:ind w:left="480" w:hangingChars="200" w:hanging="480"/>
        <w:rPr>
          <w:sz w:val="22"/>
        </w:rPr>
      </w:pPr>
      <w:r>
        <w:rPr>
          <w:rFonts w:hAnsi="宋体"/>
        </w:rPr>
        <w:t>(</w:t>
      </w:r>
      <w:r>
        <w:rPr>
          <w:rFonts w:hint="eastAsia"/>
        </w:rPr>
        <w:t>4</w:t>
      </w:r>
      <w:r>
        <w:rPr>
          <w:rFonts w:hAnsi="宋体"/>
        </w:rPr>
        <w:t>)</w:t>
      </w:r>
      <w:r w:rsidR="00575BB7" w:rsidRPr="00575BB7">
        <w:rPr>
          <w:rStyle w:val="ae"/>
          <w:rFonts w:hint="eastAsia"/>
        </w:rPr>
        <w:t>【同试卷二第一</w:t>
      </w:r>
      <w:r w:rsidR="00575BB7" w:rsidRPr="00575BB7">
        <w:rPr>
          <w:rStyle w:val="ae"/>
        </w:rPr>
        <w:t>(</w:t>
      </w:r>
      <w:r w:rsidR="00575BB7" w:rsidRPr="00575BB7">
        <w:rPr>
          <w:rStyle w:val="ae"/>
          <w:rFonts w:hint="eastAsia"/>
        </w:rPr>
        <w:t>6</w:t>
      </w:r>
      <w:r w:rsidR="00575BB7" w:rsidRPr="00575BB7">
        <w:rPr>
          <w:rStyle w:val="ae"/>
        </w:rPr>
        <w:t>)</w:t>
      </w:r>
      <w:r w:rsidR="00575BB7" w:rsidRPr="00575BB7">
        <w:rPr>
          <w:rStyle w:val="ae"/>
          <w:rFonts w:hint="eastAsia"/>
        </w:rPr>
        <w:t>题】</w:t>
      </w:r>
      <w:r w:rsidR="00575BB7">
        <w:rPr>
          <w:rFonts w:hAnsi="宋体"/>
        </w:rPr>
        <w:t>设函数</w:t>
      </w:r>
      <w:r w:rsidR="00B1411C" w:rsidRPr="00B1411C">
        <w:rPr>
          <w:position w:val="-10"/>
        </w:rPr>
        <w:object w:dxaOrig="240" w:dyaOrig="320">
          <v:shape id="_x0000_i1056" type="#_x0000_t75" style="width:12pt;height:16pt" o:ole="">
            <v:imagedata r:id="rId74" o:title=""/>
          </v:shape>
          <o:OLEObject Type="Embed" ProgID="Equation.DSMT4" ShapeID="_x0000_i1056" DrawAspect="Content" ObjectID="_1697028230" r:id="rId75"/>
        </w:object>
      </w:r>
      <w:r w:rsidR="00575BB7">
        <w:rPr>
          <w:rFonts w:hAnsi="宋体"/>
        </w:rPr>
        <w:t>连续</w:t>
      </w:r>
      <w:r w:rsidR="00575BB7">
        <w:rPr>
          <w:rFonts w:hint="eastAsia"/>
        </w:rPr>
        <w:t>．</w:t>
      </w:r>
      <w:r w:rsidR="00575BB7">
        <w:rPr>
          <w:rFonts w:hAnsi="宋体"/>
        </w:rPr>
        <w:t>若</w:t>
      </w:r>
      <w:r w:rsidR="00B1411C" w:rsidRPr="00B1411C">
        <w:rPr>
          <w:position w:val="-36"/>
        </w:rPr>
        <w:object w:dxaOrig="2780" w:dyaOrig="840">
          <v:shape id="_x0000_i1057" type="#_x0000_t75" style="width:139pt;height:42pt" o:ole="">
            <v:imagedata r:id="rId76" o:title=""/>
          </v:shape>
          <o:OLEObject Type="Embed" ProgID="Equation.DSMT4" ShapeID="_x0000_i1057" DrawAspect="Content" ObjectID="_1697028231" r:id="rId77"/>
        </w:object>
      </w:r>
      <w:r w:rsidR="00575BB7">
        <w:rPr>
          <w:rFonts w:hAnsi="宋体"/>
        </w:rPr>
        <w:t>，其中区域</w:t>
      </w:r>
      <w:r w:rsidR="00B1411C" w:rsidRPr="00B1411C">
        <w:rPr>
          <w:position w:val="-12"/>
        </w:rPr>
        <w:object w:dxaOrig="360" w:dyaOrig="360">
          <v:shape id="_x0000_i1058" type="#_x0000_t75" style="width:18pt;height:18pt" o:ole="">
            <v:imagedata r:id="rId78" o:title=""/>
          </v:shape>
          <o:OLEObject Type="Embed" ProgID="Equation.DSMT4" ShapeID="_x0000_i1058" DrawAspect="Content" ObjectID="_1697028232" r:id="rId79"/>
        </w:object>
      </w:r>
      <w:r w:rsidR="00575BB7">
        <w:rPr>
          <w:rFonts w:hAnsi="宋体"/>
        </w:rPr>
        <w:t>为图中阴影部分，则</w:t>
      </w:r>
      <w:r w:rsidR="00B1411C" w:rsidRPr="00B1411C">
        <w:rPr>
          <w:position w:val="-24"/>
        </w:rPr>
        <w:object w:dxaOrig="560" w:dyaOrig="620">
          <v:shape id="_x0000_i1059" type="#_x0000_t75" style="width:28pt;height:31pt" o:ole="">
            <v:imagedata r:id="rId80" o:title=""/>
          </v:shape>
          <o:OLEObject Type="Embed" ProgID="Equation.DSMT4" ShapeID="_x0000_i1059" DrawAspect="Content" ObjectID="_1697028233" r:id="rId81"/>
        </w:object>
      </w:r>
      <w:r w:rsidR="00575BB7">
        <w:rPr>
          <w:rFonts w:hAnsi="宋体"/>
        </w:rPr>
        <w:t>(</w:t>
      </w:r>
      <w:r w:rsidR="00575BB7">
        <w:t xml:space="preserve">   </w:t>
      </w:r>
      <w:r w:rsidR="00575BB7">
        <w:rPr>
          <w:rFonts w:hint="eastAsia"/>
        </w:rPr>
        <w:t xml:space="preserve"> </w:t>
      </w:r>
      <w:r w:rsidR="00575BB7">
        <w:rPr>
          <w:rFonts w:hAnsi="宋体"/>
        </w:rPr>
        <w:t>)</w:t>
      </w:r>
    </w:p>
    <w:p w:rsidR="00575BB7" w:rsidRDefault="008B49C8" w:rsidP="00575BB7">
      <w:pPr>
        <w:ind w:left="360" w:hangingChars="150" w:hanging="360"/>
        <w:jc w:val="center"/>
      </w:pPr>
      <w:r w:rsidRPr="008B49C8">
        <w:rPr>
          <w:rFonts w:hAnsi="宋体"/>
          <w:noProof/>
        </w:rPr>
        <w:drawing>
          <wp:inline distT="0" distB="0" distL="0" distR="0">
            <wp:extent cx="2055491" cy="1778000"/>
            <wp:effectExtent l="19050" t="0" r="1909" b="0"/>
            <wp:docPr id="3" name="图片 1" descr="2008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8B2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6482" cy="177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BB7" w:rsidRDefault="00575BB7" w:rsidP="00575BB7">
      <w:pPr>
        <w:ind w:firstLineChars="200" w:firstLine="480"/>
      </w:pPr>
      <w:r>
        <w:rPr>
          <w:rFonts w:hint="eastAsia"/>
        </w:rPr>
        <w:t xml:space="preserve">(A) </w:t>
      </w:r>
      <w:r w:rsidR="00B1411C" w:rsidRPr="00B1411C">
        <w:rPr>
          <w:position w:val="-16"/>
        </w:rPr>
        <w:object w:dxaOrig="720" w:dyaOrig="440">
          <v:shape id="_x0000_i1060" type="#_x0000_t75" style="width:36pt;height:22pt" o:ole="">
            <v:imagedata r:id="rId83" o:title=""/>
          </v:shape>
          <o:OLEObject Type="Embed" ProgID="Equation.DSMT4" ShapeID="_x0000_i1060" DrawAspect="Content" ObjectID="_1697028234" r:id="rId84"/>
        </w:object>
      </w:r>
      <w:r>
        <w:tab/>
      </w:r>
      <w:r>
        <w:rPr>
          <w:rFonts w:hint="eastAsia"/>
        </w:rPr>
        <w:t>．</w:t>
      </w:r>
      <w:r>
        <w:rPr>
          <w:rFonts w:hint="eastAsia"/>
        </w:rPr>
        <w:t xml:space="preserve">    (B) </w:t>
      </w:r>
      <w:r w:rsidR="00B1411C" w:rsidRPr="00B1411C">
        <w:rPr>
          <w:position w:val="-24"/>
        </w:rPr>
        <w:object w:dxaOrig="840" w:dyaOrig="620">
          <v:shape id="_x0000_i1061" type="#_x0000_t75" style="width:42pt;height:31pt" o:ole="">
            <v:imagedata r:id="rId85" o:title=""/>
          </v:shape>
          <o:OLEObject Type="Embed" ProgID="Equation.DSMT4" ShapeID="_x0000_i1061" DrawAspect="Content" ObjectID="_1697028235" r:id="rId86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>
        <w:t xml:space="preserve">  </w:t>
      </w:r>
      <w:r>
        <w:rPr>
          <w:rFonts w:hint="eastAsia"/>
        </w:rPr>
        <w:t xml:space="preserve">(C) </w:t>
      </w:r>
      <w:r w:rsidR="00B1411C" w:rsidRPr="00B1411C">
        <w:rPr>
          <w:position w:val="-14"/>
        </w:rPr>
        <w:object w:dxaOrig="620" w:dyaOrig="400">
          <v:shape id="_x0000_i1062" type="#_x0000_t75" style="width:31pt;height:20pt" o:ole="">
            <v:imagedata r:id="rId87" o:title=""/>
          </v:shape>
          <o:OLEObject Type="Embed" ProgID="Equation.DSMT4" ShapeID="_x0000_i1062" DrawAspect="Content" ObjectID="_1697028236" r:id="rId88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(D) </w:t>
      </w:r>
      <w:r w:rsidR="00B1411C" w:rsidRPr="00B1411C">
        <w:rPr>
          <w:position w:val="-24"/>
        </w:rPr>
        <w:object w:dxaOrig="740" w:dyaOrig="620">
          <v:shape id="_x0000_i1063" type="#_x0000_t75" style="width:37pt;height:31pt" o:ole="">
            <v:imagedata r:id="rId89" o:title=""/>
          </v:shape>
          <o:OLEObject Type="Embed" ProgID="Equation.DSMT4" ShapeID="_x0000_i1063" DrawAspect="Content" ObjectID="_1697028237" r:id="rId90"/>
        </w:object>
      </w:r>
      <w:r>
        <w:rPr>
          <w:rFonts w:hint="eastAsia"/>
        </w:rPr>
        <w:t>．</w:t>
      </w:r>
    </w:p>
    <w:p w:rsidR="00575BB7" w:rsidRDefault="00575BB7" w:rsidP="00575BB7">
      <w:pPr>
        <w:outlineLvl w:val="0"/>
        <w:rPr>
          <w:szCs w:val="21"/>
        </w:rPr>
      </w:pPr>
    </w:p>
    <w:p w:rsidR="00575BB7" w:rsidRDefault="00575BB7" w:rsidP="00575BB7">
      <w:pPr>
        <w:rPr>
          <w:rFonts w:hAnsi="宋体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应选</w:t>
      </w:r>
      <w:r>
        <w:rPr>
          <w:rFonts w:hAnsi="宋体" w:hint="eastAsia"/>
          <w:szCs w:val="21"/>
        </w:rPr>
        <w:t>(A)</w:t>
      </w:r>
      <w:r>
        <w:rPr>
          <w:rFonts w:hint="eastAsia"/>
        </w:rPr>
        <w:t>．</w:t>
      </w:r>
      <w:r>
        <w:rPr>
          <w:rFonts w:hAnsi="宋体" w:hint="eastAsia"/>
        </w:rPr>
        <w:t>化为</w:t>
      </w:r>
      <w:r>
        <w:rPr>
          <w:rFonts w:hAnsi="宋体"/>
        </w:rPr>
        <w:t>极坐标</w:t>
      </w:r>
      <w:r>
        <w:rPr>
          <w:rFonts w:hAnsi="宋体" w:hint="eastAsia"/>
        </w:rPr>
        <w:t>得到</w:t>
      </w:r>
    </w:p>
    <w:p w:rsidR="00575BB7" w:rsidRPr="002407BE" w:rsidRDefault="00B1411C" w:rsidP="00575BB7">
      <w:pPr>
        <w:ind w:leftChars="200" w:left="480"/>
        <w:jc w:val="center"/>
        <w:rPr>
          <w:rFonts w:hAnsi="宋体"/>
        </w:rPr>
      </w:pPr>
      <w:r w:rsidRPr="00B1411C">
        <w:rPr>
          <w:position w:val="-36"/>
        </w:rPr>
        <w:object w:dxaOrig="6120" w:dyaOrig="840">
          <v:shape id="_x0000_i1064" type="#_x0000_t75" style="width:306pt;height:42pt" o:ole="">
            <v:imagedata r:id="rId91" o:title=""/>
          </v:shape>
          <o:OLEObject Type="Embed" ProgID="Equation.DSMT4" ShapeID="_x0000_i1064" DrawAspect="Content" ObjectID="_1697028238" r:id="rId92"/>
        </w:object>
      </w:r>
    </w:p>
    <w:p w:rsidR="00575BB7" w:rsidRDefault="00575BB7" w:rsidP="00575BB7">
      <w:pPr>
        <w:ind w:leftChars="200" w:left="480"/>
      </w:pPr>
      <w:r>
        <w:rPr>
          <w:rFonts w:hint="eastAsia"/>
        </w:rPr>
        <w:t>所以</w:t>
      </w:r>
      <w:r w:rsidR="00B1411C" w:rsidRPr="00B1411C">
        <w:rPr>
          <w:position w:val="-24"/>
        </w:rPr>
        <w:object w:dxaOrig="1260" w:dyaOrig="620">
          <v:shape id="_x0000_i1065" type="#_x0000_t75" style="width:63pt;height:31pt" o:ole="">
            <v:imagedata r:id="rId93" o:title=""/>
          </v:shape>
          <o:OLEObject Type="Embed" ProgID="Equation.DSMT4" ShapeID="_x0000_i1065" DrawAspect="Content" ObjectID="_1697028239" r:id="rId94"/>
        </w:object>
      </w:r>
      <w:r>
        <w:rPr>
          <w:rFonts w:hint="eastAsia"/>
        </w:rPr>
        <w:t>．</w:t>
      </w:r>
    </w:p>
    <w:p w:rsidR="0073553D" w:rsidRDefault="0073553D" w:rsidP="0073553D">
      <w:pPr>
        <w:rPr>
          <w:rFonts w:hAnsi="宋体"/>
        </w:rPr>
      </w:pPr>
    </w:p>
    <w:p w:rsidR="0073553D" w:rsidRDefault="0073553D" w:rsidP="0073553D">
      <w:pPr>
        <w:rPr>
          <w:rFonts w:hAnsi="宋体"/>
        </w:rPr>
      </w:pPr>
    </w:p>
    <w:p w:rsidR="0073553D" w:rsidRPr="00D25075" w:rsidRDefault="00215FDA" w:rsidP="0073553D">
      <w:pPr>
        <w:ind w:left="480" w:hangingChars="200" w:hanging="480"/>
      </w:pPr>
      <w:r>
        <w:rPr>
          <w:rFonts w:hAnsi="宋体"/>
        </w:rPr>
        <w:t>(</w:t>
      </w:r>
      <w:r w:rsidRPr="00686C06">
        <w:t>5</w:t>
      </w:r>
      <w:r>
        <w:rPr>
          <w:rFonts w:hAnsi="宋体"/>
        </w:rPr>
        <w:t>)</w:t>
      </w:r>
      <w:r w:rsidR="0073553D" w:rsidRPr="0073553D">
        <w:rPr>
          <w:rStyle w:val="ae"/>
          <w:rFonts w:hint="eastAsia"/>
        </w:rPr>
        <w:t>【同试卷一第一</w:t>
      </w:r>
      <w:r w:rsidR="0073553D" w:rsidRPr="0073553D">
        <w:rPr>
          <w:rStyle w:val="ae"/>
        </w:rPr>
        <w:t>(5)</w:t>
      </w:r>
      <w:r w:rsidR="0073553D" w:rsidRPr="0073553D">
        <w:rPr>
          <w:rStyle w:val="ae"/>
          <w:rFonts w:hint="eastAsia"/>
        </w:rPr>
        <w:t>题】</w:t>
      </w:r>
      <w:r w:rsidR="0073553D" w:rsidRPr="00D25075">
        <w:rPr>
          <w:rFonts w:hAnsi="宋体"/>
        </w:rPr>
        <w:t>设</w:t>
      </w:r>
      <w:r w:rsidR="00B1411C" w:rsidRPr="00025957">
        <w:rPr>
          <w:position w:val="-4"/>
        </w:rPr>
        <w:object w:dxaOrig="240" w:dyaOrig="260">
          <v:shape id="_x0000_i1066" type="#_x0000_t75" style="width:12pt;height:13pt" o:ole="">
            <v:imagedata r:id="rId95" o:title=""/>
          </v:shape>
          <o:OLEObject Type="Embed" ProgID="Equation.DSMT4" ShapeID="_x0000_i1066" DrawAspect="Content" ObjectID="_1697028240" r:id="rId96"/>
        </w:object>
      </w:r>
      <w:r w:rsidR="0073553D" w:rsidRPr="00D25075">
        <w:rPr>
          <w:rFonts w:hAnsi="宋体"/>
        </w:rPr>
        <w:t>为</w:t>
      </w:r>
      <w:r w:rsidR="00B1411C" w:rsidRPr="00025957">
        <w:rPr>
          <w:position w:val="-4"/>
        </w:rPr>
        <w:object w:dxaOrig="200" w:dyaOrig="200">
          <v:shape id="_x0000_i1067" type="#_x0000_t75" style="width:10pt;height:10pt" o:ole="">
            <v:imagedata r:id="rId97" o:title=""/>
          </v:shape>
          <o:OLEObject Type="Embed" ProgID="Equation.DSMT4" ShapeID="_x0000_i1067" DrawAspect="Content" ObjectID="_1697028241" r:id="rId98"/>
        </w:object>
      </w:r>
      <w:r w:rsidR="0073553D" w:rsidRPr="00D25075">
        <w:rPr>
          <w:rFonts w:hAnsi="宋体"/>
        </w:rPr>
        <w:t>阶非零矩阵，</w:t>
      </w:r>
      <w:r w:rsidR="00B1411C" w:rsidRPr="00025957">
        <w:rPr>
          <w:position w:val="-4"/>
        </w:rPr>
        <w:object w:dxaOrig="220" w:dyaOrig="240">
          <v:shape id="_x0000_i1068" type="#_x0000_t75" style="width:11pt;height:12pt" o:ole="">
            <v:imagedata r:id="rId99" o:title=""/>
          </v:shape>
          <o:OLEObject Type="Embed" ProgID="Equation.DSMT4" ShapeID="_x0000_i1068" DrawAspect="Content" ObjectID="_1697028242" r:id="rId100"/>
        </w:object>
      </w:r>
      <w:r w:rsidR="0073553D" w:rsidRPr="00D25075">
        <w:rPr>
          <w:rFonts w:hAnsi="宋体"/>
        </w:rPr>
        <w:t>为</w:t>
      </w:r>
      <w:r w:rsidR="00B1411C" w:rsidRPr="00025957">
        <w:rPr>
          <w:position w:val="-4"/>
        </w:rPr>
        <w:object w:dxaOrig="200" w:dyaOrig="200">
          <v:shape id="_x0000_i1069" type="#_x0000_t75" style="width:10pt;height:10pt" o:ole="">
            <v:imagedata r:id="rId101" o:title=""/>
          </v:shape>
          <o:OLEObject Type="Embed" ProgID="Equation.DSMT4" ShapeID="_x0000_i1069" DrawAspect="Content" ObjectID="_1697028243" r:id="rId102"/>
        </w:object>
      </w:r>
      <w:r w:rsidR="0073553D" w:rsidRPr="00D25075">
        <w:rPr>
          <w:rFonts w:hAnsi="宋体"/>
        </w:rPr>
        <w:t>阶单位矩阵，满足</w:t>
      </w:r>
      <w:r w:rsidR="00B1411C" w:rsidRPr="00B1411C">
        <w:rPr>
          <w:position w:val="-6"/>
        </w:rPr>
        <w:object w:dxaOrig="680" w:dyaOrig="320">
          <v:shape id="_x0000_i1070" type="#_x0000_t75" style="width:34pt;height:16pt" o:ole="">
            <v:imagedata r:id="rId103" o:title=""/>
          </v:shape>
          <o:OLEObject Type="Embed" ProgID="Equation.DSMT4" ShapeID="_x0000_i1070" DrawAspect="Content" ObjectID="_1697028244" r:id="rId104"/>
        </w:object>
      </w:r>
      <w:r w:rsidR="0073553D" w:rsidRPr="00D25075">
        <w:rPr>
          <w:rFonts w:hAnsi="宋体"/>
        </w:rPr>
        <w:t>，则</w:t>
      </w:r>
      <w:r w:rsidR="0073553D">
        <w:rPr>
          <w:rFonts w:hAnsi="宋体"/>
        </w:rPr>
        <w:t>(</w:t>
      </w:r>
      <w:r w:rsidR="0073553D" w:rsidRPr="00D25075">
        <w:t xml:space="preserve">  </w:t>
      </w:r>
      <w:r w:rsidR="0073553D">
        <w:rPr>
          <w:rFonts w:hint="eastAsia"/>
        </w:rPr>
        <w:t xml:space="preserve"> </w:t>
      </w:r>
      <w:r w:rsidR="0073553D" w:rsidRPr="00D25075">
        <w:t xml:space="preserve"> </w:t>
      </w:r>
      <w:r w:rsidR="0073553D">
        <w:rPr>
          <w:rFonts w:hAnsi="宋体"/>
        </w:rPr>
        <w:t>)</w:t>
      </w:r>
    </w:p>
    <w:p w:rsidR="0073553D" w:rsidRPr="00D25075" w:rsidRDefault="0073553D" w:rsidP="0073553D">
      <w:pPr>
        <w:ind w:leftChars="200" w:left="480"/>
      </w:pPr>
      <w:r>
        <w:rPr>
          <w:rFonts w:hint="eastAsia"/>
        </w:rPr>
        <w:t xml:space="preserve">(A) </w:t>
      </w:r>
      <w:r w:rsidR="00B1411C" w:rsidRPr="00025957">
        <w:rPr>
          <w:position w:val="-4"/>
        </w:rPr>
        <w:object w:dxaOrig="600" w:dyaOrig="260">
          <v:shape id="_x0000_i1071" type="#_x0000_t75" style="width:30pt;height:13pt" o:ole="">
            <v:imagedata r:id="rId105" o:title=""/>
          </v:shape>
          <o:OLEObject Type="Embed" ProgID="Equation.DSMT4" ShapeID="_x0000_i1071" DrawAspect="Content" ObjectID="_1697028245" r:id="rId106"/>
        </w:object>
      </w:r>
      <w:r w:rsidRPr="00D25075">
        <w:rPr>
          <w:rFonts w:hAnsi="宋体"/>
        </w:rPr>
        <w:t>不可逆，</w:t>
      </w:r>
      <w:r w:rsidR="00B1411C" w:rsidRPr="00025957">
        <w:rPr>
          <w:position w:val="-4"/>
        </w:rPr>
        <w:object w:dxaOrig="600" w:dyaOrig="260">
          <v:shape id="_x0000_i1072" type="#_x0000_t75" style="width:30pt;height:13pt" o:ole="">
            <v:imagedata r:id="rId107" o:title=""/>
          </v:shape>
          <o:OLEObject Type="Embed" ProgID="Equation.DSMT4" ShapeID="_x0000_i1072" DrawAspect="Content" ObjectID="_1697028246" r:id="rId108"/>
        </w:object>
      </w:r>
      <w:r w:rsidRPr="00D25075">
        <w:rPr>
          <w:rFonts w:hAnsi="宋体"/>
        </w:rPr>
        <w:t>不可逆</w:t>
      </w:r>
      <w:r>
        <w:rPr>
          <w:rFonts w:hint="eastAsia"/>
        </w:rPr>
        <w:t>．</w:t>
      </w:r>
      <w:r>
        <w:tab/>
      </w:r>
      <w:r>
        <w:rPr>
          <w:rFonts w:hint="eastAsia"/>
        </w:rPr>
        <w:tab/>
        <w:t xml:space="preserve">(B) </w:t>
      </w:r>
      <w:r w:rsidR="00B1411C" w:rsidRPr="00025957">
        <w:rPr>
          <w:position w:val="-4"/>
        </w:rPr>
        <w:object w:dxaOrig="600" w:dyaOrig="260">
          <v:shape id="_x0000_i1073" type="#_x0000_t75" style="width:30pt;height:13pt" o:ole="">
            <v:imagedata r:id="rId109" o:title=""/>
          </v:shape>
          <o:OLEObject Type="Embed" ProgID="Equation.DSMT4" ShapeID="_x0000_i1073" DrawAspect="Content" ObjectID="_1697028247" r:id="rId110"/>
        </w:object>
      </w:r>
      <w:r w:rsidRPr="00D25075">
        <w:rPr>
          <w:rFonts w:hAnsi="宋体"/>
        </w:rPr>
        <w:t>不可逆，</w:t>
      </w:r>
      <w:r w:rsidR="00B1411C" w:rsidRPr="00025957">
        <w:rPr>
          <w:position w:val="-4"/>
        </w:rPr>
        <w:object w:dxaOrig="600" w:dyaOrig="260">
          <v:shape id="_x0000_i1074" type="#_x0000_t75" style="width:30pt;height:13pt" o:ole="">
            <v:imagedata r:id="rId111" o:title=""/>
          </v:shape>
          <o:OLEObject Type="Embed" ProgID="Equation.DSMT4" ShapeID="_x0000_i1074" DrawAspect="Content" ObjectID="_1697028248" r:id="rId112"/>
        </w:object>
      </w:r>
      <w:r w:rsidRPr="00D25075">
        <w:rPr>
          <w:rFonts w:hAnsi="宋体"/>
        </w:rPr>
        <w:t>可逆</w:t>
      </w:r>
      <w:r>
        <w:rPr>
          <w:rFonts w:hint="eastAsia"/>
        </w:rPr>
        <w:t>．</w:t>
      </w:r>
    </w:p>
    <w:p w:rsidR="0073553D" w:rsidRDefault="0073553D" w:rsidP="0073553D">
      <w:pPr>
        <w:ind w:leftChars="200" w:left="480"/>
      </w:pPr>
      <w:r>
        <w:rPr>
          <w:rFonts w:hint="eastAsia"/>
        </w:rPr>
        <w:t xml:space="preserve">(C) </w:t>
      </w:r>
      <w:r w:rsidR="00B1411C" w:rsidRPr="00025957">
        <w:rPr>
          <w:position w:val="-4"/>
        </w:rPr>
        <w:object w:dxaOrig="600" w:dyaOrig="260">
          <v:shape id="_x0000_i1075" type="#_x0000_t75" style="width:30pt;height:13pt" o:ole="">
            <v:imagedata r:id="rId113" o:title=""/>
          </v:shape>
          <o:OLEObject Type="Embed" ProgID="Equation.DSMT4" ShapeID="_x0000_i1075" DrawAspect="Content" ObjectID="_1697028249" r:id="rId114"/>
        </w:object>
      </w:r>
      <w:r w:rsidRPr="00D25075">
        <w:rPr>
          <w:rFonts w:hAnsi="宋体"/>
        </w:rPr>
        <w:t>可逆，</w:t>
      </w:r>
      <w:r w:rsidR="00B1411C" w:rsidRPr="00025957">
        <w:rPr>
          <w:position w:val="-4"/>
        </w:rPr>
        <w:object w:dxaOrig="600" w:dyaOrig="260">
          <v:shape id="_x0000_i1076" type="#_x0000_t75" style="width:30pt;height:13pt" o:ole="">
            <v:imagedata r:id="rId115" o:title=""/>
          </v:shape>
          <o:OLEObject Type="Embed" ProgID="Equation.DSMT4" ShapeID="_x0000_i1076" DrawAspect="Content" ObjectID="_1697028250" r:id="rId116"/>
        </w:object>
      </w:r>
      <w:r w:rsidRPr="00D25075">
        <w:rPr>
          <w:rFonts w:hAnsi="宋体"/>
        </w:rPr>
        <w:t>可逆</w:t>
      </w:r>
      <w:r>
        <w:rPr>
          <w:rFonts w:hint="eastAsia"/>
        </w:rPr>
        <w:t>．</w:t>
      </w:r>
      <w:r>
        <w:tab/>
      </w:r>
      <w:r>
        <w:tab/>
      </w:r>
      <w:r>
        <w:tab/>
      </w:r>
      <w:r>
        <w:rPr>
          <w:rFonts w:hint="eastAsia"/>
        </w:rPr>
        <w:t xml:space="preserve">(D) </w:t>
      </w:r>
      <w:r w:rsidR="00B1411C" w:rsidRPr="00025957">
        <w:rPr>
          <w:position w:val="-4"/>
        </w:rPr>
        <w:object w:dxaOrig="600" w:dyaOrig="260">
          <v:shape id="_x0000_i1077" type="#_x0000_t75" style="width:30pt;height:13pt" o:ole="">
            <v:imagedata r:id="rId117" o:title=""/>
          </v:shape>
          <o:OLEObject Type="Embed" ProgID="Equation.DSMT4" ShapeID="_x0000_i1077" DrawAspect="Content" ObjectID="_1697028251" r:id="rId118"/>
        </w:object>
      </w:r>
      <w:r w:rsidRPr="00D25075">
        <w:rPr>
          <w:rFonts w:hAnsi="宋体"/>
        </w:rPr>
        <w:t>可逆，</w:t>
      </w:r>
      <w:r w:rsidR="00B1411C" w:rsidRPr="00025957">
        <w:rPr>
          <w:position w:val="-4"/>
        </w:rPr>
        <w:object w:dxaOrig="600" w:dyaOrig="260">
          <v:shape id="_x0000_i1078" type="#_x0000_t75" style="width:30pt;height:13pt" o:ole="">
            <v:imagedata r:id="rId119" o:title=""/>
          </v:shape>
          <o:OLEObject Type="Embed" ProgID="Equation.DSMT4" ShapeID="_x0000_i1078" DrawAspect="Content" ObjectID="_1697028252" r:id="rId120"/>
        </w:object>
      </w:r>
      <w:r w:rsidRPr="00D25075">
        <w:rPr>
          <w:rFonts w:hAnsi="宋体"/>
        </w:rPr>
        <w:t>不可逆</w:t>
      </w:r>
      <w:r>
        <w:rPr>
          <w:rFonts w:hint="eastAsia"/>
        </w:rPr>
        <w:t>．</w:t>
      </w:r>
    </w:p>
    <w:p w:rsidR="0073553D" w:rsidRDefault="0073553D" w:rsidP="0073553D">
      <w:pPr>
        <w:outlineLvl w:val="0"/>
        <w:rPr>
          <w:szCs w:val="21"/>
        </w:rPr>
      </w:pPr>
    </w:p>
    <w:p w:rsidR="0073553D" w:rsidRDefault="0073553D" w:rsidP="0073553D">
      <w:pPr>
        <w:rPr>
          <w:rFonts w:hAnsi="宋体"/>
          <w:szCs w:val="21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应选</w:t>
      </w:r>
      <w:r>
        <w:rPr>
          <w:rFonts w:hAnsi="宋体" w:hint="eastAsia"/>
          <w:szCs w:val="21"/>
        </w:rPr>
        <w:t>(C)</w:t>
      </w:r>
      <w:r>
        <w:rPr>
          <w:rFonts w:hAnsi="宋体" w:hint="eastAsia"/>
          <w:szCs w:val="21"/>
        </w:rPr>
        <w:t>．因为</w:t>
      </w:r>
    </w:p>
    <w:p w:rsidR="0073553D" w:rsidRPr="00686C06" w:rsidRDefault="00B1411C" w:rsidP="0073553D">
      <w:pPr>
        <w:ind w:leftChars="200" w:left="480"/>
        <w:jc w:val="center"/>
      </w:pPr>
      <w:r w:rsidRPr="00B1411C">
        <w:rPr>
          <w:position w:val="-10"/>
        </w:rPr>
        <w:object w:dxaOrig="6560" w:dyaOrig="360">
          <v:shape id="_x0000_i1079" type="#_x0000_t75" style="width:328pt;height:18pt" o:ole="">
            <v:imagedata r:id="rId121" o:title=""/>
          </v:shape>
          <o:OLEObject Type="Embed" ProgID="Equation.DSMT4" ShapeID="_x0000_i1079" DrawAspect="Content" ObjectID="_1697028253" r:id="rId122"/>
        </w:object>
      </w:r>
    </w:p>
    <w:p w:rsidR="0073553D" w:rsidRDefault="0073553D" w:rsidP="0073553D">
      <w:pPr>
        <w:ind w:leftChars="200" w:left="480"/>
        <w:rPr>
          <w:rFonts w:hAnsi="宋体"/>
        </w:rPr>
      </w:pPr>
      <w:r>
        <w:rPr>
          <w:rFonts w:hAnsi="宋体" w:hint="eastAsia"/>
        </w:rPr>
        <w:lastRenderedPageBreak/>
        <w:t>所以</w:t>
      </w:r>
      <w:r w:rsidR="00B1411C" w:rsidRPr="00025957">
        <w:rPr>
          <w:position w:val="-4"/>
        </w:rPr>
        <w:object w:dxaOrig="600" w:dyaOrig="260">
          <v:shape id="_x0000_i1080" type="#_x0000_t75" style="width:30pt;height:13pt" o:ole="">
            <v:imagedata r:id="rId123" o:title=""/>
          </v:shape>
          <o:OLEObject Type="Embed" ProgID="Equation.DSMT4" ShapeID="_x0000_i1080" DrawAspect="Content" ObjectID="_1697028254" r:id="rId124"/>
        </w:object>
      </w:r>
      <w:r>
        <w:rPr>
          <w:rFonts w:hint="eastAsia"/>
        </w:rPr>
        <w:t>和</w:t>
      </w:r>
      <w:r w:rsidR="00B1411C" w:rsidRPr="00025957">
        <w:rPr>
          <w:position w:val="-4"/>
        </w:rPr>
        <w:object w:dxaOrig="600" w:dyaOrig="260">
          <v:shape id="_x0000_i1081" type="#_x0000_t75" style="width:30pt;height:13pt" o:ole="">
            <v:imagedata r:id="rId125" o:title=""/>
          </v:shape>
          <o:OLEObject Type="Embed" ProgID="Equation.DSMT4" ShapeID="_x0000_i1081" DrawAspect="Content" ObjectID="_1697028255" r:id="rId126"/>
        </w:object>
      </w:r>
      <w:r w:rsidRPr="00686C06">
        <w:rPr>
          <w:rFonts w:hAnsi="宋体"/>
        </w:rPr>
        <w:t>均可逆</w:t>
      </w:r>
      <w:r>
        <w:rPr>
          <w:rFonts w:hAnsi="宋体"/>
        </w:rPr>
        <w:t>．</w:t>
      </w:r>
    </w:p>
    <w:p w:rsidR="00575BB7" w:rsidRDefault="00575BB7" w:rsidP="0073553D">
      <w:pPr>
        <w:rPr>
          <w:rFonts w:hAnsi="宋体"/>
        </w:rPr>
      </w:pPr>
    </w:p>
    <w:p w:rsidR="00575BB7" w:rsidRDefault="00575BB7" w:rsidP="00215FDA">
      <w:pPr>
        <w:ind w:left="720" w:hangingChars="300" w:hanging="720"/>
        <w:rPr>
          <w:rFonts w:hAnsi="宋体"/>
        </w:rPr>
      </w:pPr>
    </w:p>
    <w:p w:rsidR="00575BB7" w:rsidRDefault="00215FDA" w:rsidP="00575BB7">
      <w:pPr>
        <w:ind w:left="720" w:hangingChars="300" w:hanging="720"/>
      </w:pPr>
      <w:r>
        <w:rPr>
          <w:rFonts w:hAnsi="宋体"/>
        </w:rPr>
        <w:t>(</w:t>
      </w:r>
      <w:r w:rsidRPr="00CB7FA0">
        <w:t>6</w:t>
      </w:r>
      <w:r>
        <w:rPr>
          <w:rFonts w:hAnsi="宋体"/>
        </w:rPr>
        <w:t>)</w:t>
      </w:r>
      <w:r w:rsidR="00575BB7" w:rsidRPr="00575BB7">
        <w:rPr>
          <w:rStyle w:val="ae"/>
          <w:rFonts w:hint="eastAsia"/>
        </w:rPr>
        <w:t>【同试卷二第一</w:t>
      </w:r>
      <w:r w:rsidR="00575BB7" w:rsidRPr="00575BB7">
        <w:rPr>
          <w:rStyle w:val="ae"/>
        </w:rPr>
        <w:t>(8)</w:t>
      </w:r>
      <w:r w:rsidR="00575BB7" w:rsidRPr="00575BB7">
        <w:rPr>
          <w:rStyle w:val="ae"/>
          <w:rFonts w:hint="eastAsia"/>
        </w:rPr>
        <w:t>题】</w:t>
      </w:r>
      <w:r w:rsidR="00575BB7">
        <w:rPr>
          <w:rFonts w:hAnsi="宋体"/>
        </w:rPr>
        <w:t>设</w:t>
      </w:r>
      <w:r w:rsidR="00B1411C" w:rsidRPr="00B1411C">
        <w:rPr>
          <w:position w:val="-30"/>
        </w:rPr>
        <w:object w:dxaOrig="1160" w:dyaOrig="720">
          <v:shape id="_x0000_i1082" type="#_x0000_t75" style="width:58pt;height:36pt" o:ole="">
            <v:imagedata r:id="rId127" o:title=""/>
          </v:shape>
          <o:OLEObject Type="Embed" ProgID="Equation.DSMT4" ShapeID="_x0000_i1082" DrawAspect="Content" ObjectID="_1697028256" r:id="rId128"/>
        </w:object>
      </w:r>
      <w:r w:rsidR="00575BB7">
        <w:rPr>
          <w:rFonts w:hAnsi="宋体"/>
        </w:rPr>
        <w:t>，则在实数域上与</w:t>
      </w:r>
      <w:r w:rsidR="00B1411C" w:rsidRPr="00025957">
        <w:rPr>
          <w:position w:val="-4"/>
        </w:rPr>
        <w:object w:dxaOrig="240" w:dyaOrig="260">
          <v:shape id="_x0000_i1083" type="#_x0000_t75" style="width:12pt;height:13pt" o:ole="">
            <v:imagedata r:id="rId129" o:title=""/>
          </v:shape>
          <o:OLEObject Type="Embed" ProgID="Equation.DSMT4" ShapeID="_x0000_i1083" DrawAspect="Content" ObjectID="_1697028257" r:id="rId130"/>
        </w:object>
      </w:r>
      <w:r w:rsidR="00575BB7">
        <w:rPr>
          <w:rFonts w:hAnsi="宋体"/>
        </w:rPr>
        <w:t>合同的矩阵为</w:t>
      </w:r>
      <w:r w:rsidR="00575BB7">
        <w:rPr>
          <w:rFonts w:hAnsi="宋体"/>
        </w:rPr>
        <w:t>(</w:t>
      </w:r>
      <w:r w:rsidR="00575BB7">
        <w:t xml:space="preserve"> </w:t>
      </w:r>
      <w:r w:rsidR="00575BB7">
        <w:rPr>
          <w:rFonts w:hint="eastAsia"/>
        </w:rPr>
        <w:t xml:space="preserve"> </w:t>
      </w:r>
      <w:r w:rsidR="00575BB7">
        <w:t xml:space="preserve">  </w:t>
      </w:r>
      <w:r w:rsidR="00575BB7">
        <w:rPr>
          <w:rFonts w:hAnsi="宋体"/>
        </w:rPr>
        <w:t>)</w:t>
      </w:r>
    </w:p>
    <w:p w:rsidR="00575BB7" w:rsidRDefault="00575BB7" w:rsidP="00575BB7">
      <w:pPr>
        <w:ind w:firstLineChars="200" w:firstLine="480"/>
      </w:pPr>
      <w:r>
        <w:rPr>
          <w:rFonts w:hint="eastAsia"/>
        </w:rPr>
        <w:t xml:space="preserve">(A) </w:t>
      </w:r>
      <w:r w:rsidR="00B1411C" w:rsidRPr="00B1411C">
        <w:rPr>
          <w:position w:val="-30"/>
        </w:rPr>
        <w:object w:dxaOrig="1060" w:dyaOrig="720">
          <v:shape id="_x0000_i1084" type="#_x0000_t75" style="width:53pt;height:36pt" o:ole="">
            <v:imagedata r:id="rId131" o:title=""/>
          </v:shape>
          <o:OLEObject Type="Embed" ProgID="Equation.DSMT4" ShapeID="_x0000_i1084" DrawAspect="Content" ObjectID="_1697028258" r:id="rId132"/>
        </w:object>
      </w:r>
      <w:r>
        <w:rPr>
          <w:rFonts w:hint="eastAsia"/>
        </w:rPr>
        <w:t>．</w:t>
      </w:r>
      <w:r>
        <w:rPr>
          <w:rFonts w:hint="eastAsia"/>
        </w:rPr>
        <w:t xml:space="preserve">  (B) </w:t>
      </w:r>
      <w:r w:rsidR="00B1411C" w:rsidRPr="00B1411C">
        <w:rPr>
          <w:position w:val="-30"/>
        </w:rPr>
        <w:object w:dxaOrig="1060" w:dyaOrig="720">
          <v:shape id="_x0000_i1085" type="#_x0000_t75" style="width:53pt;height:36pt" o:ole="">
            <v:imagedata r:id="rId133" o:title=""/>
          </v:shape>
          <o:OLEObject Type="Embed" ProgID="Equation.DSMT4" ShapeID="_x0000_i1085" DrawAspect="Content" ObjectID="_1697028259" r:id="rId134"/>
        </w:object>
      </w:r>
      <w:r>
        <w:rPr>
          <w:rFonts w:hint="eastAsia"/>
        </w:rPr>
        <w:t>．</w:t>
      </w:r>
      <w:r>
        <w:rPr>
          <w:rFonts w:hint="eastAsia"/>
        </w:rPr>
        <w:t xml:space="preserve">  (C) </w:t>
      </w:r>
      <w:r w:rsidR="00B1411C" w:rsidRPr="00B1411C">
        <w:rPr>
          <w:position w:val="-30"/>
        </w:rPr>
        <w:object w:dxaOrig="760" w:dyaOrig="720">
          <v:shape id="_x0000_i1086" type="#_x0000_t75" style="width:38pt;height:36pt" o:ole="">
            <v:imagedata r:id="rId135" o:title=""/>
          </v:shape>
          <o:OLEObject Type="Embed" ProgID="Equation.DSMT4" ShapeID="_x0000_i1086" DrawAspect="Content" ObjectID="_1697028260" r:id="rId136"/>
        </w:object>
      </w:r>
      <w:r>
        <w:rPr>
          <w:rFonts w:hint="eastAsia"/>
        </w:rPr>
        <w:t>．</w:t>
      </w:r>
      <w:r>
        <w:t xml:space="preserve">  </w:t>
      </w:r>
      <w:r>
        <w:rPr>
          <w:rFonts w:hint="eastAsia"/>
        </w:rPr>
        <w:t xml:space="preserve">(D) </w:t>
      </w:r>
      <w:r w:rsidR="00B1411C" w:rsidRPr="00B1411C">
        <w:rPr>
          <w:position w:val="-30"/>
        </w:rPr>
        <w:object w:dxaOrig="1060" w:dyaOrig="720">
          <v:shape id="_x0000_i1087" type="#_x0000_t75" style="width:53pt;height:36pt" o:ole="">
            <v:imagedata r:id="rId137" o:title=""/>
          </v:shape>
          <o:OLEObject Type="Embed" ProgID="Equation.DSMT4" ShapeID="_x0000_i1087" DrawAspect="Content" ObjectID="_1697028261" r:id="rId138"/>
        </w:object>
      </w:r>
      <w:r>
        <w:rPr>
          <w:rFonts w:hint="eastAsia"/>
        </w:rPr>
        <w:t>．</w:t>
      </w:r>
    </w:p>
    <w:p w:rsidR="00575BB7" w:rsidRDefault="00575BB7" w:rsidP="00575BB7">
      <w:pPr>
        <w:outlineLvl w:val="0"/>
        <w:rPr>
          <w:szCs w:val="21"/>
        </w:rPr>
      </w:pPr>
    </w:p>
    <w:p w:rsidR="00575BB7" w:rsidRPr="00801492" w:rsidRDefault="00575BB7" w:rsidP="00575BB7">
      <w:pPr>
        <w:ind w:left="480" w:hangingChars="200" w:hanging="480"/>
        <w:rPr>
          <w:rFonts w:hAnsi="宋体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应选</w:t>
      </w:r>
      <w:r>
        <w:rPr>
          <w:rFonts w:hAnsi="宋体" w:hint="eastAsia"/>
          <w:szCs w:val="21"/>
        </w:rPr>
        <w:t>(D)</w:t>
      </w:r>
      <w:r>
        <w:rPr>
          <w:rFonts w:hint="eastAsia"/>
        </w:rPr>
        <w:t>．</w:t>
      </w:r>
      <w:r w:rsidRPr="00686C06">
        <w:rPr>
          <w:rFonts w:hAnsi="宋体"/>
        </w:rPr>
        <w:t>记</w:t>
      </w:r>
      <w:r w:rsidR="00B1411C" w:rsidRPr="00B1411C">
        <w:rPr>
          <w:position w:val="-30"/>
        </w:rPr>
        <w:object w:dxaOrig="1440" w:dyaOrig="720">
          <v:shape id="_x0000_i1088" type="#_x0000_t75" style="width:1in;height:36pt" o:ole="">
            <v:imagedata r:id="rId139" o:title=""/>
          </v:shape>
          <o:OLEObject Type="Embed" ProgID="Equation.DSMT4" ShapeID="_x0000_i1088" DrawAspect="Content" ObjectID="_1697028262" r:id="rId140"/>
        </w:object>
      </w:r>
      <w:r w:rsidRPr="00686C06">
        <w:rPr>
          <w:rFonts w:hAnsi="宋体"/>
        </w:rPr>
        <w:t>，</w:t>
      </w:r>
      <w:r>
        <w:rPr>
          <w:rFonts w:hAnsi="宋体" w:hint="eastAsia"/>
        </w:rPr>
        <w:t>则可求得</w:t>
      </w:r>
      <w:r w:rsidR="00B1411C" w:rsidRPr="00025957">
        <w:rPr>
          <w:position w:val="-4"/>
        </w:rPr>
        <w:object w:dxaOrig="240" w:dyaOrig="260">
          <v:shape id="_x0000_i1089" type="#_x0000_t75" style="width:12pt;height:13pt" o:ole="">
            <v:imagedata r:id="rId141" o:title=""/>
          </v:shape>
          <o:OLEObject Type="Embed" ProgID="Equation.DSMT4" ShapeID="_x0000_i1089" DrawAspect="Content" ObjectID="_1697028263" r:id="rId142"/>
        </w:object>
      </w:r>
      <w:r w:rsidRPr="00686C06">
        <w:rPr>
          <w:rFonts w:hAnsi="宋体"/>
        </w:rPr>
        <w:t>和</w:t>
      </w:r>
      <w:r w:rsidR="00B1411C" w:rsidRPr="00025957">
        <w:rPr>
          <w:position w:val="-4"/>
        </w:rPr>
        <w:object w:dxaOrig="240" w:dyaOrig="240">
          <v:shape id="_x0000_i1090" type="#_x0000_t75" style="width:12pt;height:12pt" o:ole="">
            <v:imagedata r:id="rId143" o:title=""/>
          </v:shape>
          <o:OLEObject Type="Embed" ProgID="Equation.DSMT4" ShapeID="_x0000_i1090" DrawAspect="Content" ObjectID="_1697028264" r:id="rId144"/>
        </w:object>
      </w:r>
      <w:r>
        <w:rPr>
          <w:rFonts w:hint="eastAsia"/>
        </w:rPr>
        <w:t>有相同的特征值</w:t>
      </w:r>
      <w:r w:rsidR="00B1411C" w:rsidRPr="00B1411C">
        <w:rPr>
          <w:position w:val="-6"/>
        </w:rPr>
        <w:object w:dxaOrig="180" w:dyaOrig="279">
          <v:shape id="_x0000_i1091" type="#_x0000_t75" style="width:9pt;height:14pt" o:ole="">
            <v:imagedata r:id="rId145" o:title=""/>
          </v:shape>
          <o:OLEObject Type="Embed" ProgID="Equation.DSMT4" ShapeID="_x0000_i1091" DrawAspect="Content" ObjectID="_1697028265" r:id="rId146"/>
        </w:object>
      </w:r>
      <w:r>
        <w:rPr>
          <w:rFonts w:hint="eastAsia"/>
        </w:rPr>
        <w:t>和</w:t>
      </w:r>
      <w:r w:rsidR="00B1411C" w:rsidRPr="00025957">
        <w:rPr>
          <w:position w:val="-4"/>
        </w:rPr>
        <w:object w:dxaOrig="340" w:dyaOrig="260">
          <v:shape id="_x0000_i1092" type="#_x0000_t75" style="width:17pt;height:13pt" o:ole="">
            <v:imagedata r:id="rId147" o:title=""/>
          </v:shape>
          <o:OLEObject Type="Embed" ProgID="Equation.DSMT4" ShapeID="_x0000_i1092" DrawAspect="Content" ObjectID="_1697028266" r:id="rId148"/>
        </w:object>
      </w:r>
      <w:r>
        <w:rPr>
          <w:rFonts w:hint="eastAsia"/>
        </w:rPr>
        <w:t>，</w:t>
      </w:r>
      <w:r>
        <w:rPr>
          <w:rFonts w:hAnsi="宋体" w:hint="eastAsia"/>
        </w:rPr>
        <w:t>从而</w:t>
      </w:r>
      <w:r w:rsidR="00B1411C" w:rsidRPr="00025957">
        <w:rPr>
          <w:position w:val="-4"/>
        </w:rPr>
        <w:object w:dxaOrig="240" w:dyaOrig="260">
          <v:shape id="_x0000_i1093" type="#_x0000_t75" style="width:12pt;height:13pt" o:ole="">
            <v:imagedata r:id="rId149" o:title=""/>
          </v:shape>
          <o:OLEObject Type="Embed" ProgID="Equation.DSMT4" ShapeID="_x0000_i1093" DrawAspect="Content" ObjectID="_1697028267" r:id="rId150"/>
        </w:object>
      </w:r>
      <w:r w:rsidRPr="00686C06">
        <w:rPr>
          <w:rFonts w:hAnsi="宋体"/>
        </w:rPr>
        <w:t>和</w:t>
      </w:r>
      <w:r w:rsidR="00B1411C" w:rsidRPr="00025957">
        <w:rPr>
          <w:position w:val="-4"/>
        </w:rPr>
        <w:object w:dxaOrig="240" w:dyaOrig="240">
          <v:shape id="_x0000_i1094" type="#_x0000_t75" style="width:12pt;height:12pt" o:ole="">
            <v:imagedata r:id="rId151" o:title=""/>
          </v:shape>
          <o:OLEObject Type="Embed" ProgID="Equation.DSMT4" ShapeID="_x0000_i1094" DrawAspect="Content" ObjectID="_1697028268" r:id="rId152"/>
        </w:object>
      </w:r>
      <w:r>
        <w:rPr>
          <w:rFonts w:hAnsi="宋体" w:hint="eastAsia"/>
        </w:rPr>
        <w:t>有相同的正负惯性指数，所以</w:t>
      </w:r>
      <w:r w:rsidR="00B1411C" w:rsidRPr="00025957">
        <w:rPr>
          <w:position w:val="-4"/>
        </w:rPr>
        <w:object w:dxaOrig="240" w:dyaOrig="260">
          <v:shape id="_x0000_i1095" type="#_x0000_t75" style="width:12pt;height:13pt" o:ole="">
            <v:imagedata r:id="rId153" o:title=""/>
          </v:shape>
          <o:OLEObject Type="Embed" ProgID="Equation.DSMT4" ShapeID="_x0000_i1095" DrawAspect="Content" ObjectID="_1697028269" r:id="rId154"/>
        </w:object>
      </w:r>
      <w:r w:rsidRPr="00686C06">
        <w:rPr>
          <w:rFonts w:hAnsi="宋体"/>
        </w:rPr>
        <w:t>和</w:t>
      </w:r>
      <w:r w:rsidR="00B1411C" w:rsidRPr="00025957">
        <w:rPr>
          <w:position w:val="-4"/>
        </w:rPr>
        <w:object w:dxaOrig="240" w:dyaOrig="240">
          <v:shape id="_x0000_i1096" type="#_x0000_t75" style="width:12pt;height:12pt" o:ole="">
            <v:imagedata r:id="rId155" o:title=""/>
          </v:shape>
          <o:OLEObject Type="Embed" ProgID="Equation.DSMT4" ShapeID="_x0000_i1096" DrawAspect="Content" ObjectID="_1697028270" r:id="rId156"/>
        </w:object>
      </w:r>
      <w:r>
        <w:rPr>
          <w:rFonts w:hAnsi="宋体" w:hint="eastAsia"/>
        </w:rPr>
        <w:t>合同．</w:t>
      </w:r>
    </w:p>
    <w:p w:rsidR="00215FDA" w:rsidRPr="00CB7FA0" w:rsidRDefault="00215FDA" w:rsidP="00A22603"/>
    <w:p w:rsidR="00A22603" w:rsidRPr="002760F2" w:rsidRDefault="00A22603" w:rsidP="00A22603">
      <w:pPr>
        <w:rPr>
          <w:rFonts w:hAnsi="宋体"/>
        </w:rPr>
      </w:pPr>
    </w:p>
    <w:p w:rsidR="00A22603" w:rsidRPr="00D25075" w:rsidRDefault="00A22603" w:rsidP="00A22603">
      <w:pPr>
        <w:ind w:left="480" w:hangingChars="200" w:hanging="480"/>
      </w:pPr>
      <w:r>
        <w:rPr>
          <w:rFonts w:hAnsi="宋体"/>
        </w:rPr>
        <w:t>(</w:t>
      </w:r>
      <w:r w:rsidRPr="00D25075">
        <w:t>7</w:t>
      </w:r>
      <w:r>
        <w:rPr>
          <w:rFonts w:hAnsi="宋体"/>
        </w:rPr>
        <w:t>)</w:t>
      </w:r>
      <w:r w:rsidRPr="00A22603">
        <w:rPr>
          <w:rStyle w:val="ae"/>
          <w:rFonts w:hint="eastAsia"/>
        </w:rPr>
        <w:t>【同试卷一第一</w:t>
      </w:r>
      <w:r w:rsidRPr="00A22603">
        <w:rPr>
          <w:rStyle w:val="ae"/>
          <w:rFonts w:hint="eastAsia"/>
        </w:rPr>
        <w:t>(7)</w:t>
      </w:r>
      <w:r w:rsidRPr="00A22603">
        <w:rPr>
          <w:rStyle w:val="ae"/>
          <w:rFonts w:hint="eastAsia"/>
        </w:rPr>
        <w:t>题】</w:t>
      </w:r>
      <w:r w:rsidRPr="00D25075">
        <w:rPr>
          <w:rFonts w:hAnsi="宋体"/>
        </w:rPr>
        <w:t>设随机变量</w:t>
      </w:r>
      <w:r w:rsidR="00B1411C" w:rsidRPr="00B1411C">
        <w:rPr>
          <w:position w:val="-8"/>
        </w:rPr>
        <w:object w:dxaOrig="460" w:dyaOrig="279">
          <v:shape id="_x0000_i1097" type="#_x0000_t75" style="width:23pt;height:14pt" o:ole="">
            <v:imagedata r:id="rId157" o:title=""/>
          </v:shape>
          <o:OLEObject Type="Embed" ProgID="Equation.DSMT4" ShapeID="_x0000_i1097" DrawAspect="Content" ObjectID="_1697028271" r:id="rId158"/>
        </w:object>
      </w:r>
      <w:r w:rsidRPr="00D25075">
        <w:rPr>
          <w:rFonts w:hAnsi="宋体"/>
        </w:rPr>
        <w:t>独立同分布，且</w:t>
      </w:r>
      <w:r w:rsidR="00B1411C" w:rsidRPr="00025957">
        <w:rPr>
          <w:position w:val="-4"/>
        </w:rPr>
        <w:object w:dxaOrig="240" w:dyaOrig="240">
          <v:shape id="_x0000_i1098" type="#_x0000_t75" style="width:12pt;height:12pt" o:ole="">
            <v:imagedata r:id="rId159" o:title=""/>
          </v:shape>
          <o:OLEObject Type="Embed" ProgID="Equation.DSMT4" ShapeID="_x0000_i1098" DrawAspect="Content" ObjectID="_1697028272" r:id="rId160"/>
        </w:object>
      </w:r>
      <w:r w:rsidRPr="00D25075">
        <w:rPr>
          <w:rFonts w:hAnsi="宋体"/>
        </w:rPr>
        <w:t>分布函数为</w:t>
      </w:r>
      <w:r w:rsidR="00B1411C" w:rsidRPr="00B1411C">
        <w:rPr>
          <w:position w:val="-14"/>
        </w:rPr>
        <w:object w:dxaOrig="560" w:dyaOrig="400">
          <v:shape id="_x0000_i1099" type="#_x0000_t75" style="width:28pt;height:20pt" o:ole="">
            <v:imagedata r:id="rId161" o:title=""/>
          </v:shape>
          <o:OLEObject Type="Embed" ProgID="Equation.DSMT4" ShapeID="_x0000_i1099" DrawAspect="Content" ObjectID="_1697028273" r:id="rId162"/>
        </w:object>
      </w:r>
      <w:r w:rsidRPr="00D25075">
        <w:rPr>
          <w:rFonts w:hAnsi="宋体"/>
        </w:rPr>
        <w:t>，则</w:t>
      </w:r>
      <w:r w:rsidR="00B1411C" w:rsidRPr="00B1411C">
        <w:rPr>
          <w:position w:val="-14"/>
        </w:rPr>
        <w:object w:dxaOrig="1480" w:dyaOrig="400">
          <v:shape id="_x0000_i1100" type="#_x0000_t75" style="width:74pt;height:20pt" o:ole="">
            <v:imagedata r:id="rId163" o:title=""/>
          </v:shape>
          <o:OLEObject Type="Embed" ProgID="Equation.DSMT4" ShapeID="_x0000_i1100" DrawAspect="Content" ObjectID="_1697028274" r:id="rId164"/>
        </w:object>
      </w:r>
      <w:r w:rsidRPr="00D25075">
        <w:rPr>
          <w:rFonts w:hAnsi="宋体"/>
        </w:rPr>
        <w:t>分布函数为</w:t>
      </w:r>
      <w:r>
        <w:rPr>
          <w:rFonts w:hAnsi="宋体"/>
        </w:rPr>
        <w:t>(</w:t>
      </w:r>
      <w:r w:rsidRPr="00D25075">
        <w:t xml:space="preserve">  </w:t>
      </w:r>
      <w:r>
        <w:rPr>
          <w:rFonts w:hint="eastAsia"/>
        </w:rPr>
        <w:t xml:space="preserve"> </w:t>
      </w:r>
      <w:r w:rsidRPr="00D25075">
        <w:t xml:space="preserve"> </w:t>
      </w:r>
      <w:r>
        <w:rPr>
          <w:rFonts w:hAnsi="宋体"/>
        </w:rPr>
        <w:t>)</w:t>
      </w:r>
    </w:p>
    <w:p w:rsidR="00A22603" w:rsidRPr="00D25075" w:rsidRDefault="00A22603" w:rsidP="00A22603">
      <w:pPr>
        <w:ind w:leftChars="200" w:left="480"/>
      </w:pPr>
      <w:r>
        <w:rPr>
          <w:rFonts w:hint="eastAsia"/>
        </w:rPr>
        <w:t xml:space="preserve">(A) </w:t>
      </w:r>
      <w:r w:rsidR="00B1411C" w:rsidRPr="00B1411C">
        <w:rPr>
          <w:position w:val="-14"/>
        </w:rPr>
        <w:object w:dxaOrig="660" w:dyaOrig="400">
          <v:shape id="_x0000_i1101" type="#_x0000_t75" style="width:33pt;height:20pt" o:ole="">
            <v:imagedata r:id="rId165" o:title=""/>
          </v:shape>
          <o:OLEObject Type="Embed" ProgID="Equation.DSMT4" ShapeID="_x0000_i1101" DrawAspect="Content" ObjectID="_1697028275" r:id="rId166"/>
        </w:object>
      </w:r>
      <w:r>
        <w:rPr>
          <w:rFonts w:hint="eastAsia"/>
        </w:rPr>
        <w:t>．</w:t>
      </w:r>
      <w:r w:rsidRPr="00D25075">
        <w:tab/>
      </w:r>
      <w:r w:rsidRPr="00D25075">
        <w:tab/>
      </w:r>
      <w:r w:rsidRPr="00D25075"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="00B1411C" w:rsidRPr="00B1411C">
        <w:rPr>
          <w:position w:val="-14"/>
        </w:rPr>
        <w:object w:dxaOrig="1100" w:dyaOrig="400">
          <v:shape id="_x0000_i1102" type="#_x0000_t75" style="width:55pt;height:20pt" o:ole="">
            <v:imagedata r:id="rId167" o:title=""/>
          </v:shape>
          <o:OLEObject Type="Embed" ProgID="Equation.DSMT4" ShapeID="_x0000_i1102" DrawAspect="Content" ObjectID="_1697028276" r:id="rId168"/>
        </w:object>
      </w:r>
      <w:r>
        <w:rPr>
          <w:rFonts w:hint="eastAsia"/>
        </w:rPr>
        <w:t>．</w:t>
      </w:r>
    </w:p>
    <w:p w:rsidR="00A22603" w:rsidRDefault="00A22603" w:rsidP="00A22603">
      <w:pPr>
        <w:ind w:leftChars="200" w:left="480"/>
      </w:pPr>
      <w:r>
        <w:rPr>
          <w:rFonts w:hint="eastAsia"/>
        </w:rPr>
        <w:t xml:space="preserve">(C) </w:t>
      </w:r>
      <w:r w:rsidR="00B1411C" w:rsidRPr="00B1411C">
        <w:rPr>
          <w:position w:val="-16"/>
        </w:rPr>
        <w:object w:dxaOrig="1480" w:dyaOrig="480">
          <v:shape id="_x0000_i1103" type="#_x0000_t75" style="width:74pt;height:24pt" o:ole="">
            <v:imagedata r:id="rId169" o:title=""/>
          </v:shape>
          <o:OLEObject Type="Embed" ProgID="Equation.DSMT4" ShapeID="_x0000_i1103" DrawAspect="Content" ObjectID="_1697028277" r:id="rId170"/>
        </w:object>
      </w:r>
      <w:r>
        <w:rPr>
          <w:rFonts w:hint="eastAsia"/>
        </w:rPr>
        <w:t>．</w:t>
      </w:r>
      <w:r w:rsidRPr="00D25075">
        <w:tab/>
      </w:r>
      <w:r w:rsidRPr="00D25075"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="00B1411C" w:rsidRPr="00B1411C">
        <w:rPr>
          <w:position w:val="-16"/>
        </w:rPr>
        <w:object w:dxaOrig="2160" w:dyaOrig="440">
          <v:shape id="_x0000_i1104" type="#_x0000_t75" style="width:108pt;height:22pt" o:ole="">
            <v:imagedata r:id="rId171" o:title=""/>
          </v:shape>
          <o:OLEObject Type="Embed" ProgID="Equation.DSMT4" ShapeID="_x0000_i1104" DrawAspect="Content" ObjectID="_1697028278" r:id="rId172"/>
        </w:object>
      </w:r>
      <w:r>
        <w:rPr>
          <w:rFonts w:hint="eastAsia"/>
        </w:rPr>
        <w:t>．</w:t>
      </w:r>
    </w:p>
    <w:p w:rsidR="00A22603" w:rsidRDefault="00A22603" w:rsidP="00A22603">
      <w:pPr>
        <w:outlineLvl w:val="0"/>
        <w:rPr>
          <w:szCs w:val="21"/>
        </w:rPr>
      </w:pPr>
    </w:p>
    <w:p w:rsidR="00A22603" w:rsidRDefault="00A22603" w:rsidP="00A22603">
      <w:pPr>
        <w:rPr>
          <w:rFonts w:hAnsi="宋体"/>
          <w:szCs w:val="21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应选</w:t>
      </w:r>
      <w:r>
        <w:rPr>
          <w:rFonts w:hAnsi="宋体" w:hint="eastAsia"/>
          <w:szCs w:val="21"/>
        </w:rPr>
        <w:t>(A)</w:t>
      </w:r>
      <w:r>
        <w:rPr>
          <w:rFonts w:hAnsi="宋体" w:hint="eastAsia"/>
          <w:szCs w:val="21"/>
        </w:rPr>
        <w:t>．这是因为</w:t>
      </w:r>
    </w:p>
    <w:p w:rsidR="00A22603" w:rsidRDefault="00B1411C" w:rsidP="00A22603">
      <w:pPr>
        <w:ind w:leftChars="200" w:left="480"/>
        <w:jc w:val="center"/>
      </w:pPr>
      <w:r w:rsidRPr="00B1411C">
        <w:rPr>
          <w:position w:val="-16"/>
        </w:rPr>
        <w:object w:dxaOrig="7880" w:dyaOrig="440">
          <v:shape id="_x0000_i1105" type="#_x0000_t75" style="width:394pt;height:22pt" o:ole="">
            <v:imagedata r:id="rId173" o:title=""/>
          </v:shape>
          <o:OLEObject Type="Embed" ProgID="Equation.DSMT4" ShapeID="_x0000_i1105" DrawAspect="Content" ObjectID="_1697028279" r:id="rId174"/>
        </w:object>
      </w:r>
    </w:p>
    <w:p w:rsidR="00A22603" w:rsidRPr="00686C06" w:rsidRDefault="00A22603" w:rsidP="00A22603"/>
    <w:p w:rsidR="00A22603" w:rsidRPr="00D25075" w:rsidRDefault="00A22603" w:rsidP="00A22603"/>
    <w:p w:rsidR="00A22603" w:rsidRPr="00D25075" w:rsidRDefault="00A22603" w:rsidP="00A22603">
      <w:pPr>
        <w:ind w:left="480" w:hangingChars="200" w:hanging="480"/>
      </w:pPr>
      <w:r>
        <w:rPr>
          <w:rFonts w:hAnsi="宋体"/>
        </w:rPr>
        <w:t>(</w:t>
      </w:r>
      <w:r w:rsidRPr="00D25075">
        <w:t>8</w:t>
      </w:r>
      <w:r>
        <w:rPr>
          <w:rFonts w:hAnsi="宋体"/>
        </w:rPr>
        <w:t>)</w:t>
      </w:r>
      <w:r w:rsidRPr="00A22603">
        <w:rPr>
          <w:rStyle w:val="ae"/>
          <w:rFonts w:hint="eastAsia"/>
        </w:rPr>
        <w:t>【同试卷一第一</w:t>
      </w:r>
      <w:r w:rsidRPr="00A22603">
        <w:rPr>
          <w:rStyle w:val="ae"/>
          <w:rFonts w:hint="eastAsia"/>
        </w:rPr>
        <w:t>(</w:t>
      </w:r>
      <w:r>
        <w:rPr>
          <w:rStyle w:val="ae"/>
          <w:rFonts w:hint="eastAsia"/>
        </w:rPr>
        <w:t>8</w:t>
      </w:r>
      <w:r w:rsidRPr="00A22603">
        <w:rPr>
          <w:rStyle w:val="ae"/>
          <w:rFonts w:hint="eastAsia"/>
        </w:rPr>
        <w:t>)</w:t>
      </w:r>
      <w:r w:rsidRPr="00A22603">
        <w:rPr>
          <w:rStyle w:val="ae"/>
          <w:rFonts w:hint="eastAsia"/>
        </w:rPr>
        <w:t>题】</w:t>
      </w:r>
      <w:r w:rsidRPr="00D25075">
        <w:rPr>
          <w:rFonts w:hAnsi="宋体"/>
        </w:rPr>
        <w:t>设随机变量</w:t>
      </w:r>
      <w:r w:rsidR="00B1411C" w:rsidRPr="00B1411C">
        <w:rPr>
          <w:position w:val="-14"/>
        </w:rPr>
        <w:object w:dxaOrig="1160" w:dyaOrig="400">
          <v:shape id="_x0000_i1106" type="#_x0000_t75" style="width:58pt;height:20pt" o:ole="">
            <v:imagedata r:id="rId175" o:title=""/>
          </v:shape>
          <o:OLEObject Type="Embed" ProgID="Equation.DSMT4" ShapeID="_x0000_i1106" DrawAspect="Content" ObjectID="_1697028280" r:id="rId176"/>
        </w:object>
      </w:r>
      <w:r w:rsidRPr="00D25075">
        <w:rPr>
          <w:rFonts w:hAnsi="宋体"/>
        </w:rPr>
        <w:t>，</w:t>
      </w:r>
      <w:r w:rsidR="00B1411C" w:rsidRPr="00B1411C">
        <w:rPr>
          <w:position w:val="-14"/>
        </w:rPr>
        <w:object w:dxaOrig="1160" w:dyaOrig="400">
          <v:shape id="_x0000_i1107" type="#_x0000_t75" style="width:58pt;height:20pt" o:ole="">
            <v:imagedata r:id="rId177" o:title=""/>
          </v:shape>
          <o:OLEObject Type="Embed" ProgID="Equation.DSMT4" ShapeID="_x0000_i1107" DrawAspect="Content" ObjectID="_1697028281" r:id="rId178"/>
        </w:object>
      </w:r>
      <w:r w:rsidRPr="00D25075">
        <w:rPr>
          <w:rFonts w:hAnsi="宋体"/>
        </w:rPr>
        <w:t>，且相关系数</w:t>
      </w:r>
      <w:r w:rsidR="00B1411C" w:rsidRPr="00B1411C">
        <w:rPr>
          <w:position w:val="-12"/>
        </w:rPr>
        <w:object w:dxaOrig="760" w:dyaOrig="360">
          <v:shape id="_x0000_i1108" type="#_x0000_t75" style="width:38pt;height:18pt" o:ole="">
            <v:imagedata r:id="rId179" o:title=""/>
          </v:shape>
          <o:OLEObject Type="Embed" ProgID="Equation.DSMT4" ShapeID="_x0000_i1108" DrawAspect="Content" ObjectID="_1697028282" r:id="rId180"/>
        </w:object>
      </w:r>
      <w:r w:rsidRPr="00D25075">
        <w:rPr>
          <w:rFonts w:hAnsi="宋体"/>
        </w:rPr>
        <w:t>，则</w:t>
      </w:r>
      <w:r>
        <w:rPr>
          <w:rFonts w:hAnsi="宋体"/>
        </w:rPr>
        <w:t>(</w:t>
      </w:r>
      <w:r w:rsidRPr="00D25075">
        <w:t xml:space="preserve">  </w:t>
      </w:r>
      <w:r>
        <w:rPr>
          <w:rFonts w:hint="eastAsia"/>
        </w:rPr>
        <w:t xml:space="preserve"> </w:t>
      </w:r>
      <w:r w:rsidRPr="00D25075">
        <w:t xml:space="preserve"> </w:t>
      </w:r>
      <w:r>
        <w:rPr>
          <w:rFonts w:hAnsi="宋体"/>
        </w:rPr>
        <w:t>)</w:t>
      </w:r>
    </w:p>
    <w:p w:rsidR="00A22603" w:rsidRPr="00D25075" w:rsidRDefault="00A22603" w:rsidP="00A22603">
      <w:pPr>
        <w:ind w:firstLineChars="200" w:firstLine="480"/>
      </w:pPr>
      <w:r>
        <w:rPr>
          <w:rFonts w:hint="eastAsia"/>
        </w:rPr>
        <w:t xml:space="preserve">(A) </w:t>
      </w:r>
      <w:r w:rsidR="00B1411C" w:rsidRPr="00B1411C">
        <w:rPr>
          <w:position w:val="-14"/>
        </w:rPr>
        <w:object w:dxaOrig="1880" w:dyaOrig="400">
          <v:shape id="_x0000_i1109" type="#_x0000_t75" style="width:94pt;height:20pt" o:ole="">
            <v:imagedata r:id="rId181" o:title=""/>
          </v:shape>
          <o:OLEObject Type="Embed" ProgID="Equation.DSMT4" ShapeID="_x0000_i1109" DrawAspect="Content" ObjectID="_1697028283" r:id="rId182"/>
        </w:object>
      </w:r>
      <w:r>
        <w:rPr>
          <w:rFonts w:hint="eastAsia"/>
        </w:rPr>
        <w:t>．</w:t>
      </w:r>
      <w:r w:rsidRPr="00D25075">
        <w:tab/>
      </w:r>
      <w:r w:rsidRPr="00D25075">
        <w:tab/>
      </w:r>
      <w:r w:rsidRPr="00D25075">
        <w:tab/>
      </w:r>
      <w:r>
        <w:rPr>
          <w:rFonts w:hint="eastAsia"/>
        </w:rPr>
        <w:t xml:space="preserve">(B) </w:t>
      </w:r>
      <w:r w:rsidR="00B1411C" w:rsidRPr="00B1411C">
        <w:rPr>
          <w:position w:val="-14"/>
        </w:rPr>
        <w:object w:dxaOrig="1740" w:dyaOrig="400">
          <v:shape id="_x0000_i1110" type="#_x0000_t75" style="width:87pt;height:20pt" o:ole="">
            <v:imagedata r:id="rId183" o:title=""/>
          </v:shape>
          <o:OLEObject Type="Embed" ProgID="Equation.DSMT4" ShapeID="_x0000_i1110" DrawAspect="Content" ObjectID="_1697028284" r:id="rId184"/>
        </w:object>
      </w:r>
      <w:r>
        <w:rPr>
          <w:rFonts w:hint="eastAsia"/>
        </w:rPr>
        <w:t>．</w:t>
      </w:r>
    </w:p>
    <w:p w:rsidR="00A22603" w:rsidRDefault="00A22603" w:rsidP="00A22603">
      <w:pPr>
        <w:ind w:firstLineChars="200" w:firstLine="480"/>
      </w:pPr>
      <w:r>
        <w:rPr>
          <w:rFonts w:hint="eastAsia"/>
        </w:rPr>
        <w:t xml:space="preserve">(C) </w:t>
      </w:r>
      <w:r w:rsidR="00B1411C" w:rsidRPr="00B1411C">
        <w:rPr>
          <w:position w:val="-14"/>
        </w:rPr>
        <w:object w:dxaOrig="1880" w:dyaOrig="400">
          <v:shape id="_x0000_i1111" type="#_x0000_t75" style="width:94pt;height:20pt" o:ole="">
            <v:imagedata r:id="rId185" o:title=""/>
          </v:shape>
          <o:OLEObject Type="Embed" ProgID="Equation.DSMT4" ShapeID="_x0000_i1111" DrawAspect="Content" ObjectID="_1697028285" r:id="rId186"/>
        </w:object>
      </w:r>
      <w:r>
        <w:rPr>
          <w:rFonts w:hint="eastAsia"/>
        </w:rPr>
        <w:t>．</w:t>
      </w:r>
      <w:r w:rsidRPr="00D25075">
        <w:tab/>
      </w:r>
      <w:r w:rsidRPr="00D25075">
        <w:tab/>
      </w:r>
      <w:r w:rsidRPr="00D25075">
        <w:tab/>
      </w:r>
      <w:r>
        <w:rPr>
          <w:rFonts w:hint="eastAsia"/>
        </w:rPr>
        <w:t xml:space="preserve">(D) </w:t>
      </w:r>
      <w:r w:rsidR="00B1411C" w:rsidRPr="00B1411C">
        <w:rPr>
          <w:position w:val="-14"/>
        </w:rPr>
        <w:object w:dxaOrig="1740" w:dyaOrig="400">
          <v:shape id="_x0000_i1112" type="#_x0000_t75" style="width:87pt;height:20pt" o:ole="">
            <v:imagedata r:id="rId187" o:title=""/>
          </v:shape>
          <o:OLEObject Type="Embed" ProgID="Equation.DSMT4" ShapeID="_x0000_i1112" DrawAspect="Content" ObjectID="_1697028286" r:id="rId188"/>
        </w:object>
      </w:r>
      <w:r>
        <w:rPr>
          <w:rFonts w:hint="eastAsia"/>
        </w:rPr>
        <w:t>．</w:t>
      </w:r>
    </w:p>
    <w:p w:rsidR="00A22603" w:rsidRDefault="00A22603" w:rsidP="00A22603">
      <w:pPr>
        <w:outlineLvl w:val="0"/>
        <w:rPr>
          <w:szCs w:val="21"/>
        </w:rPr>
      </w:pPr>
    </w:p>
    <w:p w:rsidR="00A22603" w:rsidRPr="00F343C5" w:rsidRDefault="00A22603" w:rsidP="00A22603">
      <w:pPr>
        <w:rPr>
          <w:rFonts w:hAnsi="宋体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应选</w:t>
      </w:r>
      <w:r>
        <w:rPr>
          <w:rFonts w:hAnsi="宋体" w:hint="eastAsia"/>
          <w:szCs w:val="21"/>
        </w:rPr>
        <w:t>(D)</w:t>
      </w:r>
      <w:r>
        <w:rPr>
          <w:rFonts w:hAnsi="宋体" w:hint="eastAsia"/>
          <w:szCs w:val="21"/>
        </w:rPr>
        <w:t>．</w:t>
      </w:r>
      <w:r w:rsidRPr="00686C06">
        <w:rPr>
          <w:rFonts w:hAnsi="宋体"/>
        </w:rPr>
        <w:t>由</w:t>
      </w:r>
      <w:r w:rsidR="00B1411C" w:rsidRPr="00B1411C">
        <w:rPr>
          <w:position w:val="-12"/>
        </w:rPr>
        <w:object w:dxaOrig="760" w:dyaOrig="360">
          <v:shape id="_x0000_i1113" type="#_x0000_t75" style="width:38pt;height:18pt" o:ole="">
            <v:imagedata r:id="rId189" o:title=""/>
          </v:shape>
          <o:OLEObject Type="Embed" ProgID="Equation.DSMT4" ShapeID="_x0000_i1113" DrawAspect="Content" ObjectID="_1697028287" r:id="rId190"/>
        </w:object>
      </w:r>
      <w:r>
        <w:rPr>
          <w:rFonts w:hAnsi="宋体" w:hint="eastAsia"/>
        </w:rPr>
        <w:t>知，存在</w:t>
      </w:r>
      <w:r w:rsidR="00B1411C" w:rsidRPr="00B1411C">
        <w:rPr>
          <w:position w:val="-6"/>
        </w:rPr>
        <w:object w:dxaOrig="540" w:dyaOrig="279">
          <v:shape id="_x0000_i1114" type="#_x0000_t75" style="width:27pt;height:14pt" o:ole="">
            <v:imagedata r:id="rId191" o:title=""/>
          </v:shape>
          <o:OLEObject Type="Embed" ProgID="Equation.DSMT4" ShapeID="_x0000_i1114" DrawAspect="Content" ObjectID="_1697028288" r:id="rId192"/>
        </w:object>
      </w:r>
      <w:r>
        <w:rPr>
          <w:rFonts w:hint="eastAsia"/>
        </w:rPr>
        <w:t>和</w:t>
      </w:r>
      <w:r w:rsidR="00B1411C" w:rsidRPr="00B1411C">
        <w:rPr>
          <w:position w:val="-6"/>
        </w:rPr>
        <w:object w:dxaOrig="200" w:dyaOrig="279">
          <v:shape id="_x0000_i1115" type="#_x0000_t75" style="width:10pt;height:14pt" o:ole="">
            <v:imagedata r:id="rId193" o:title=""/>
          </v:shape>
          <o:OLEObject Type="Embed" ProgID="Equation.DSMT4" ShapeID="_x0000_i1115" DrawAspect="Content" ObjectID="_1697028289" r:id="rId194"/>
        </w:object>
      </w:r>
      <w:r>
        <w:rPr>
          <w:rFonts w:hint="eastAsia"/>
        </w:rPr>
        <w:t>，使得</w:t>
      </w:r>
      <w:r w:rsidR="00B1411C" w:rsidRPr="00B1411C">
        <w:rPr>
          <w:position w:val="-10"/>
        </w:rPr>
        <w:object w:dxaOrig="1740" w:dyaOrig="320">
          <v:shape id="_x0000_i1116" type="#_x0000_t75" style="width:87pt;height:16pt" o:ole="">
            <v:imagedata r:id="rId195" o:title=""/>
          </v:shape>
          <o:OLEObject Type="Embed" ProgID="Equation.DSMT4" ShapeID="_x0000_i1116" DrawAspect="Content" ObjectID="_1697028290" r:id="rId196"/>
        </w:object>
      </w:r>
      <w:r>
        <w:rPr>
          <w:rFonts w:hint="eastAsia"/>
        </w:rPr>
        <w:t>．从而</w:t>
      </w:r>
    </w:p>
    <w:p w:rsidR="00A22603" w:rsidRDefault="00B1411C" w:rsidP="00A22603">
      <w:pPr>
        <w:ind w:leftChars="200" w:left="480"/>
        <w:jc w:val="center"/>
      </w:pPr>
      <w:r w:rsidRPr="00B1411C">
        <w:rPr>
          <w:position w:val="-30"/>
        </w:rPr>
        <w:object w:dxaOrig="4480" w:dyaOrig="720">
          <v:shape id="_x0000_i1117" type="#_x0000_t75" style="width:224pt;height:36pt" o:ole="">
            <v:imagedata r:id="rId197" o:title=""/>
          </v:shape>
          <o:OLEObject Type="Embed" ProgID="Equation.DSMT4" ShapeID="_x0000_i1117" DrawAspect="Content" ObjectID="_1697028291" r:id="rId198"/>
        </w:object>
      </w:r>
    </w:p>
    <w:p w:rsidR="00A22603" w:rsidRDefault="00A22603" w:rsidP="00A22603">
      <w:pPr>
        <w:ind w:leftChars="200" w:left="480"/>
      </w:pPr>
      <w:r w:rsidRPr="00686C06">
        <w:rPr>
          <w:rFonts w:hAnsi="宋体"/>
        </w:rPr>
        <w:t>所以</w:t>
      </w:r>
      <w:r w:rsidR="00B1411C" w:rsidRPr="00B1411C">
        <w:rPr>
          <w:position w:val="-6"/>
        </w:rPr>
        <w:object w:dxaOrig="540" w:dyaOrig="279">
          <v:shape id="_x0000_i1118" type="#_x0000_t75" style="width:27pt;height:14pt" o:ole="">
            <v:imagedata r:id="rId199" o:title=""/>
          </v:shape>
          <o:OLEObject Type="Embed" ProgID="Equation.DSMT4" ShapeID="_x0000_i1118" DrawAspect="Content" ObjectID="_1697028292" r:id="rId200"/>
        </w:object>
      </w:r>
      <w:r>
        <w:rPr>
          <w:rFonts w:hint="eastAsia"/>
        </w:rPr>
        <w:t>，</w:t>
      </w:r>
      <w:r w:rsidR="00B1411C" w:rsidRPr="00B1411C">
        <w:rPr>
          <w:position w:val="-6"/>
        </w:rPr>
        <w:object w:dxaOrig="540" w:dyaOrig="279">
          <v:shape id="_x0000_i1119" type="#_x0000_t75" style="width:27pt;height:14pt" o:ole="">
            <v:imagedata r:id="rId201" o:title=""/>
          </v:shape>
          <o:OLEObject Type="Embed" ProgID="Equation.DSMT4" ShapeID="_x0000_i1119" DrawAspect="Content" ObjectID="_1697028293" r:id="rId202"/>
        </w:object>
      </w:r>
      <w:r>
        <w:rPr>
          <w:rFonts w:hint="eastAsia"/>
        </w:rPr>
        <w:t>．</w:t>
      </w:r>
    </w:p>
    <w:p w:rsidR="00215FDA" w:rsidRDefault="00215FDA" w:rsidP="00215FDA"/>
    <w:p w:rsidR="00215FDA" w:rsidRPr="00686C06" w:rsidRDefault="00215FDA" w:rsidP="00215FDA"/>
    <w:p w:rsidR="00215FDA" w:rsidRPr="00CB7FA0" w:rsidRDefault="00215FDA" w:rsidP="00215FDA">
      <w:pPr>
        <w:pStyle w:val="1"/>
      </w:pPr>
      <w:r w:rsidRPr="00CB7FA0">
        <w:t>二、填空题</w:t>
      </w:r>
      <w:r>
        <w:rPr>
          <w:rFonts w:hint="eastAsia"/>
        </w:rPr>
        <w:t>（</w:t>
      </w:r>
      <w:r>
        <w:t>9</w:t>
      </w:r>
      <w:r>
        <w:rPr>
          <w:rFonts w:hint="eastAsia"/>
        </w:rPr>
        <w:t>~</w:t>
      </w:r>
      <w:r w:rsidRPr="00CB7FA0">
        <w:t>14小题，每小题4分，共24分</w:t>
      </w:r>
      <w:r>
        <w:t>）</w:t>
      </w:r>
    </w:p>
    <w:p w:rsidR="00215FDA" w:rsidRDefault="00215FDA" w:rsidP="00215FDA">
      <w:pPr>
        <w:rPr>
          <w:rFonts w:hAnsi="宋体"/>
        </w:rPr>
      </w:pPr>
    </w:p>
    <w:p w:rsidR="00215FDA" w:rsidRDefault="00215FDA" w:rsidP="00215FDA">
      <w:pPr>
        <w:rPr>
          <w:rFonts w:hAnsi="宋体"/>
        </w:rPr>
      </w:pPr>
    </w:p>
    <w:p w:rsidR="00215FDA" w:rsidRPr="00CB7FA0" w:rsidRDefault="00215FDA" w:rsidP="00215FDA">
      <w:r>
        <w:rPr>
          <w:rFonts w:hAnsi="宋体"/>
        </w:rPr>
        <w:t>(</w:t>
      </w:r>
      <w:r w:rsidRPr="00CB7FA0">
        <w:t>9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CB7FA0">
        <w:rPr>
          <w:rFonts w:hAnsi="宋体"/>
        </w:rPr>
        <w:t>设函数</w:t>
      </w:r>
      <w:r w:rsidR="00B1411C" w:rsidRPr="00B1411C">
        <w:rPr>
          <w:position w:val="-50"/>
        </w:rPr>
        <w:object w:dxaOrig="2320" w:dyaOrig="1120">
          <v:shape id="_x0000_i1120" type="#_x0000_t75" style="width:116pt;height:56pt" o:ole="">
            <v:imagedata r:id="rId203" o:title=""/>
          </v:shape>
          <o:OLEObject Type="Embed" ProgID="Equation.DSMT4" ShapeID="_x0000_i1120" DrawAspect="Content" ObjectID="_1697028294" r:id="rId204"/>
        </w:object>
      </w:r>
      <w:r w:rsidRPr="00CB7FA0">
        <w:rPr>
          <w:rFonts w:hAnsi="宋体"/>
        </w:rPr>
        <w:t>在</w:t>
      </w:r>
      <w:r w:rsidR="00B1411C" w:rsidRPr="00B1411C">
        <w:rPr>
          <w:position w:val="-10"/>
        </w:rPr>
        <w:object w:dxaOrig="940" w:dyaOrig="320">
          <v:shape id="_x0000_i1121" type="#_x0000_t75" style="width:47pt;height:16pt" o:ole="">
            <v:imagedata r:id="rId205" o:title=""/>
          </v:shape>
          <o:OLEObject Type="Embed" ProgID="Equation.DSMT4" ShapeID="_x0000_i1121" DrawAspect="Content" ObjectID="_1697028295" r:id="rId206"/>
        </w:object>
      </w:r>
      <w:r w:rsidRPr="00CB7FA0">
        <w:rPr>
          <w:rFonts w:hAnsi="宋体"/>
        </w:rPr>
        <w:t>内连续，则</w:t>
      </w:r>
      <w:r w:rsidR="00B1411C" w:rsidRPr="00B1411C">
        <w:rPr>
          <w:position w:val="-6"/>
        </w:rPr>
        <w:object w:dxaOrig="360" w:dyaOrig="220">
          <v:shape id="_x0000_i1122" type="#_x0000_t75" style="width:18pt;height:11pt" o:ole="">
            <v:imagedata r:id="rId207" o:title=""/>
          </v:shape>
          <o:OLEObject Type="Embed" ProgID="Equation.DSMT4" ShapeID="_x0000_i1122" DrawAspect="Content" ObjectID="_1697028296" r:id="rId208"/>
        </w:object>
      </w:r>
      <w:r w:rsidR="003D4D7B">
        <w:rPr>
          <w:rFonts w:hint="eastAsia"/>
          <w:u w:val="single"/>
        </w:rPr>
        <w:t xml:space="preserve">        </w:t>
      </w:r>
      <w:r w:rsidR="003D4D7B">
        <w:rPr>
          <w:rFonts w:hint="eastAsia"/>
        </w:rPr>
        <w:t>．</w:t>
      </w:r>
    </w:p>
    <w:p w:rsidR="001F5B81" w:rsidRDefault="001F5B81" w:rsidP="001F5B81">
      <w:pPr>
        <w:outlineLvl w:val="0"/>
        <w:rPr>
          <w:szCs w:val="21"/>
        </w:rPr>
      </w:pPr>
    </w:p>
    <w:p w:rsidR="00C17B2F" w:rsidRDefault="001F5B81" w:rsidP="00215FDA">
      <w:pPr>
        <w:rPr>
          <w:rFonts w:hAnsi="宋体"/>
        </w:rPr>
      </w:pPr>
      <w:r w:rsidRPr="002760F2">
        <w:rPr>
          <w:rStyle w:val="af4"/>
          <w:rFonts w:hint="eastAsia"/>
        </w:rPr>
        <w:lastRenderedPageBreak/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应填</w:t>
      </w:r>
      <w:r w:rsidR="00B1411C" w:rsidRPr="00025957">
        <w:rPr>
          <w:position w:val="-4"/>
        </w:rPr>
        <w:object w:dxaOrig="180" w:dyaOrig="260">
          <v:shape id="_x0000_i1123" type="#_x0000_t75" style="width:9pt;height:13pt" o:ole="">
            <v:imagedata r:id="rId209" o:title=""/>
          </v:shape>
          <o:OLEObject Type="Embed" ProgID="Equation.DSMT4" ShapeID="_x0000_i1123" DrawAspect="Content" ObjectID="_1697028297" r:id="rId210"/>
        </w:object>
      </w:r>
      <w:r>
        <w:rPr>
          <w:rFonts w:hAnsi="宋体" w:hint="eastAsia"/>
          <w:szCs w:val="21"/>
        </w:rPr>
        <w:t>．</w:t>
      </w:r>
      <w:r w:rsidR="00215FDA" w:rsidRPr="00686C06">
        <w:rPr>
          <w:rFonts w:hAnsi="宋体"/>
        </w:rPr>
        <w:t>由题设</w:t>
      </w:r>
      <w:r w:rsidR="00C17B2F">
        <w:rPr>
          <w:rFonts w:hAnsi="宋体" w:hint="eastAsia"/>
        </w:rPr>
        <w:t>知</w:t>
      </w:r>
      <w:r w:rsidR="00B1411C" w:rsidRPr="00B1411C">
        <w:rPr>
          <w:position w:val="-10"/>
        </w:rPr>
        <w:object w:dxaOrig="540" w:dyaOrig="320">
          <v:shape id="_x0000_i1124" type="#_x0000_t75" style="width:27pt;height:16pt" o:ole="">
            <v:imagedata r:id="rId211" o:title=""/>
          </v:shape>
          <o:OLEObject Type="Embed" ProgID="Equation.DSMT4" ShapeID="_x0000_i1124" DrawAspect="Content" ObjectID="_1697028298" r:id="rId212"/>
        </w:object>
      </w:r>
      <w:r w:rsidR="00C17B2F" w:rsidRPr="00686C06">
        <w:rPr>
          <w:rFonts w:hAnsi="宋体"/>
        </w:rPr>
        <w:t>在</w:t>
      </w:r>
      <w:r w:rsidR="00B1411C" w:rsidRPr="00B1411C">
        <w:rPr>
          <w:position w:val="-6"/>
        </w:rPr>
        <w:object w:dxaOrig="540" w:dyaOrig="220">
          <v:shape id="_x0000_i1125" type="#_x0000_t75" style="width:27pt;height:11pt" o:ole="">
            <v:imagedata r:id="rId213" o:title=""/>
          </v:shape>
          <o:OLEObject Type="Embed" ProgID="Equation.DSMT4" ShapeID="_x0000_i1125" DrawAspect="Content" ObjectID="_1697028299" r:id="rId214"/>
        </w:object>
      </w:r>
      <w:r w:rsidR="00C17B2F">
        <w:rPr>
          <w:rFonts w:hint="eastAsia"/>
        </w:rPr>
        <w:t>和</w:t>
      </w:r>
      <w:r w:rsidR="00B1411C" w:rsidRPr="00B1411C">
        <w:rPr>
          <w:position w:val="-6"/>
        </w:rPr>
        <w:object w:dxaOrig="700" w:dyaOrig="220">
          <v:shape id="_x0000_i1126" type="#_x0000_t75" style="width:35pt;height:11pt" o:ole="">
            <v:imagedata r:id="rId215" o:title=""/>
          </v:shape>
          <o:OLEObject Type="Embed" ProgID="Equation.DSMT4" ShapeID="_x0000_i1126" DrawAspect="Content" ObjectID="_1697028300" r:id="rId216"/>
        </w:object>
      </w:r>
      <w:r w:rsidR="00C17B2F" w:rsidRPr="00686C06">
        <w:rPr>
          <w:rFonts w:hAnsi="宋体"/>
        </w:rPr>
        <w:t>处</w:t>
      </w:r>
      <w:r w:rsidR="00C17B2F">
        <w:rPr>
          <w:rFonts w:hAnsi="宋体" w:hint="eastAsia"/>
        </w:rPr>
        <w:t>都</w:t>
      </w:r>
      <w:r w:rsidR="00C17B2F" w:rsidRPr="00686C06">
        <w:rPr>
          <w:rFonts w:hAnsi="宋体"/>
        </w:rPr>
        <w:t>连续</w:t>
      </w:r>
      <w:r w:rsidR="00215FDA" w:rsidRPr="00686C06">
        <w:rPr>
          <w:rFonts w:hAnsi="宋体"/>
        </w:rPr>
        <w:t>，所以</w:t>
      </w:r>
    </w:p>
    <w:p w:rsidR="00C17B2F" w:rsidRDefault="00B1411C" w:rsidP="00C17B2F">
      <w:pPr>
        <w:ind w:leftChars="200" w:left="480"/>
        <w:jc w:val="center"/>
        <w:rPr>
          <w:rFonts w:hAnsi="宋体"/>
        </w:rPr>
      </w:pPr>
      <w:r w:rsidRPr="00B1411C">
        <w:rPr>
          <w:position w:val="-20"/>
        </w:rPr>
        <w:object w:dxaOrig="6060" w:dyaOrig="460">
          <v:shape id="_x0000_i1127" type="#_x0000_t75" style="width:303pt;height:23pt" o:ole="">
            <v:imagedata r:id="rId217" o:title=""/>
          </v:shape>
          <o:OLEObject Type="Embed" ProgID="Equation.DSMT4" ShapeID="_x0000_i1127" DrawAspect="Content" ObjectID="_1697028301" r:id="rId218"/>
        </w:object>
      </w:r>
    </w:p>
    <w:p w:rsidR="00215FDA" w:rsidRDefault="00637D2D" w:rsidP="00637D2D">
      <w:pPr>
        <w:ind w:leftChars="200" w:left="480"/>
      </w:pPr>
      <w:r>
        <w:rPr>
          <w:rFonts w:hAnsi="宋体" w:hint="eastAsia"/>
        </w:rPr>
        <w:t>从而</w:t>
      </w:r>
      <w:r w:rsidR="00B1411C" w:rsidRPr="00B1411C">
        <w:rPr>
          <w:position w:val="-24"/>
        </w:rPr>
        <w:object w:dxaOrig="980" w:dyaOrig="620">
          <v:shape id="_x0000_i1128" type="#_x0000_t75" style="width:49pt;height:31pt" o:ole="">
            <v:imagedata r:id="rId219" o:title=""/>
          </v:shape>
          <o:OLEObject Type="Embed" ProgID="Equation.DSMT4" ShapeID="_x0000_i1128" DrawAspect="Content" ObjectID="_1697028302" r:id="rId220"/>
        </w:object>
      </w:r>
      <w:r>
        <w:rPr>
          <w:rFonts w:hint="eastAsia"/>
        </w:rPr>
        <w:t>，解得</w:t>
      </w:r>
      <w:r w:rsidR="00B1411C" w:rsidRPr="00B1411C">
        <w:rPr>
          <w:position w:val="-6"/>
        </w:rPr>
        <w:object w:dxaOrig="520" w:dyaOrig="279">
          <v:shape id="_x0000_i1129" type="#_x0000_t75" style="width:26pt;height:14pt" o:ole="">
            <v:imagedata r:id="rId221" o:title=""/>
          </v:shape>
          <o:OLEObject Type="Embed" ProgID="Equation.DSMT4" ShapeID="_x0000_i1129" DrawAspect="Content" ObjectID="_1697028303" r:id="rId222"/>
        </w:object>
      </w:r>
      <w:r>
        <w:rPr>
          <w:rFonts w:hint="eastAsia"/>
        </w:rPr>
        <w:t>．</w:t>
      </w:r>
    </w:p>
    <w:p w:rsidR="00B85E62" w:rsidRDefault="00B85E62" w:rsidP="00215FDA">
      <w:pPr>
        <w:rPr>
          <w:rFonts w:hAnsi="宋体"/>
        </w:rPr>
      </w:pPr>
    </w:p>
    <w:p w:rsidR="00B85E62" w:rsidRDefault="00B85E62" w:rsidP="00215FDA">
      <w:pPr>
        <w:rPr>
          <w:rFonts w:hAnsi="宋体"/>
        </w:rPr>
      </w:pPr>
    </w:p>
    <w:p w:rsidR="00215FDA" w:rsidRPr="00CB7FA0" w:rsidRDefault="00215FDA" w:rsidP="00215FDA">
      <w:r>
        <w:rPr>
          <w:rFonts w:hAnsi="宋体"/>
        </w:rPr>
        <w:t>(</w:t>
      </w:r>
      <w:r w:rsidRPr="00CB7FA0">
        <w:t>10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001EF4">
        <w:rPr>
          <w:rFonts w:hAnsi="宋体" w:hint="eastAsia"/>
        </w:rPr>
        <w:t>设</w:t>
      </w:r>
      <w:r w:rsidR="00B1411C" w:rsidRPr="00B1411C">
        <w:rPr>
          <w:position w:val="-28"/>
        </w:rPr>
        <w:object w:dxaOrig="1840" w:dyaOrig="700">
          <v:shape id="_x0000_i1130" type="#_x0000_t75" style="width:92pt;height:35pt" o:ole="">
            <v:imagedata r:id="rId223" o:title=""/>
          </v:shape>
          <o:OLEObject Type="Embed" ProgID="Equation.DSMT4" ShapeID="_x0000_i1130" DrawAspect="Content" ObjectID="_1697028304" r:id="rId224"/>
        </w:object>
      </w:r>
      <w:r w:rsidR="00001EF4">
        <w:rPr>
          <w:rFonts w:hAnsi="宋体"/>
        </w:rPr>
        <w:t>，</w:t>
      </w:r>
      <w:r w:rsidR="00001EF4">
        <w:rPr>
          <w:rFonts w:hAnsi="宋体" w:hint="eastAsia"/>
        </w:rPr>
        <w:t>则</w:t>
      </w:r>
      <w:r w:rsidRPr="00CB7FA0">
        <w:rPr>
          <w:rFonts w:hAnsi="宋体"/>
        </w:rPr>
        <w:t>积分</w:t>
      </w:r>
      <w:r w:rsidR="00B1411C" w:rsidRPr="00B1411C">
        <w:rPr>
          <w:position w:val="-18"/>
        </w:rPr>
        <w:object w:dxaOrig="1440" w:dyaOrig="560">
          <v:shape id="_x0000_i1131" type="#_x0000_t75" style="width:1in;height:28pt" o:ole="">
            <v:imagedata r:id="rId225" o:title=""/>
          </v:shape>
          <o:OLEObject Type="Embed" ProgID="Equation.DSMT4" ShapeID="_x0000_i1131" DrawAspect="Content" ObjectID="_1697028305" r:id="rId226"/>
        </w:object>
      </w:r>
      <w:r w:rsidR="003D4D7B">
        <w:rPr>
          <w:rFonts w:hint="eastAsia"/>
          <w:u w:val="single"/>
        </w:rPr>
        <w:t xml:space="preserve">        </w:t>
      </w:r>
      <w:r w:rsidR="003D4D7B">
        <w:rPr>
          <w:rFonts w:hint="eastAsia"/>
        </w:rPr>
        <w:t>．</w:t>
      </w:r>
    </w:p>
    <w:p w:rsidR="001F5B81" w:rsidRDefault="001F5B81" w:rsidP="001F5B81">
      <w:pPr>
        <w:outlineLvl w:val="0"/>
        <w:rPr>
          <w:szCs w:val="21"/>
        </w:rPr>
      </w:pPr>
    </w:p>
    <w:p w:rsidR="00001EF4" w:rsidRDefault="001F5B81" w:rsidP="00215FDA">
      <w:pPr>
        <w:rPr>
          <w:rFonts w:hAnsi="宋体"/>
          <w:szCs w:val="21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应填</w:t>
      </w:r>
      <w:r w:rsidR="00B1411C" w:rsidRPr="00B1411C">
        <w:rPr>
          <w:position w:val="-24"/>
        </w:rPr>
        <w:object w:dxaOrig="580" w:dyaOrig="620">
          <v:shape id="_x0000_i1132" type="#_x0000_t75" style="width:29pt;height:31pt" o:ole="">
            <v:imagedata r:id="rId227" o:title=""/>
          </v:shape>
          <o:OLEObject Type="Embed" ProgID="Equation.DSMT4" ShapeID="_x0000_i1132" DrawAspect="Content" ObjectID="_1697028306" r:id="rId228"/>
        </w:object>
      </w:r>
      <w:r>
        <w:rPr>
          <w:rFonts w:hAnsi="宋体" w:hint="eastAsia"/>
          <w:szCs w:val="21"/>
        </w:rPr>
        <w:t>．</w:t>
      </w:r>
      <w:r w:rsidR="00001EF4">
        <w:rPr>
          <w:rFonts w:hAnsi="宋体" w:hint="eastAsia"/>
          <w:szCs w:val="21"/>
        </w:rPr>
        <w:t>因为</w:t>
      </w:r>
    </w:p>
    <w:p w:rsidR="00001EF4" w:rsidRDefault="00B1411C" w:rsidP="00001EF4">
      <w:pPr>
        <w:ind w:leftChars="200" w:left="480"/>
        <w:jc w:val="center"/>
        <w:rPr>
          <w:rFonts w:hAnsi="宋体"/>
        </w:rPr>
      </w:pPr>
      <w:r w:rsidRPr="00B1411C">
        <w:rPr>
          <w:position w:val="-64"/>
        </w:rPr>
        <w:object w:dxaOrig="3480" w:dyaOrig="1300">
          <v:shape id="_x0000_i1133" type="#_x0000_t75" style="width:174pt;height:65pt" o:ole="">
            <v:imagedata r:id="rId229" o:title=""/>
          </v:shape>
          <o:OLEObject Type="Embed" ProgID="Equation.DSMT4" ShapeID="_x0000_i1133" DrawAspect="Content" ObjectID="_1697028307" r:id="rId230"/>
        </w:object>
      </w:r>
    </w:p>
    <w:p w:rsidR="00001EF4" w:rsidRPr="00001EF4" w:rsidRDefault="00215FDA" w:rsidP="00001EF4">
      <w:pPr>
        <w:ind w:leftChars="200" w:left="480"/>
        <w:rPr>
          <w:rFonts w:hAnsi="宋体"/>
          <w:szCs w:val="21"/>
        </w:rPr>
      </w:pPr>
      <w:r w:rsidRPr="00686C06">
        <w:rPr>
          <w:rFonts w:hAnsi="宋体"/>
        </w:rPr>
        <w:t>令</w:t>
      </w:r>
      <w:r w:rsidR="00B1411C" w:rsidRPr="00B1411C">
        <w:rPr>
          <w:position w:val="-24"/>
        </w:rPr>
        <w:object w:dxaOrig="920" w:dyaOrig="620">
          <v:shape id="_x0000_i1134" type="#_x0000_t75" style="width:46pt;height:31pt" o:ole="">
            <v:imagedata r:id="rId231" o:title=""/>
          </v:shape>
          <o:OLEObject Type="Embed" ProgID="Equation.DSMT4" ShapeID="_x0000_i1134" DrawAspect="Content" ObjectID="_1697028308" r:id="rId232"/>
        </w:object>
      </w:r>
      <w:r w:rsidRPr="00686C06">
        <w:rPr>
          <w:rFonts w:hAnsi="宋体"/>
        </w:rPr>
        <w:t>，得</w:t>
      </w:r>
      <w:r w:rsidR="00B1411C" w:rsidRPr="00B1411C">
        <w:rPr>
          <w:position w:val="-24"/>
        </w:rPr>
        <w:object w:dxaOrig="1320" w:dyaOrig="620">
          <v:shape id="_x0000_i1135" type="#_x0000_t75" style="width:66pt;height:31pt" o:ole="">
            <v:imagedata r:id="rId233" o:title=""/>
          </v:shape>
          <o:OLEObject Type="Embed" ProgID="Equation.DSMT4" ShapeID="_x0000_i1135" DrawAspect="Content" ObjectID="_1697028309" r:id="rId234"/>
        </w:object>
      </w:r>
      <w:r w:rsidR="00001EF4">
        <w:rPr>
          <w:rFonts w:hAnsi="宋体" w:hint="eastAsia"/>
          <w:szCs w:val="21"/>
        </w:rPr>
        <w:t>．</w:t>
      </w:r>
      <w:r w:rsidRPr="00686C06">
        <w:rPr>
          <w:rFonts w:hAnsi="宋体"/>
        </w:rPr>
        <w:t>所以</w:t>
      </w:r>
    </w:p>
    <w:p w:rsidR="00215FDA" w:rsidRDefault="00B1411C" w:rsidP="00001EF4">
      <w:pPr>
        <w:ind w:leftChars="200" w:left="480"/>
        <w:jc w:val="center"/>
      </w:pPr>
      <w:r w:rsidRPr="00B1411C">
        <w:rPr>
          <w:position w:val="-24"/>
        </w:rPr>
        <w:object w:dxaOrig="5340" w:dyaOrig="620">
          <v:shape id="_x0000_i1136" type="#_x0000_t75" style="width:267pt;height:31pt" o:ole="">
            <v:imagedata r:id="rId235" o:title=""/>
          </v:shape>
          <o:OLEObject Type="Embed" ProgID="Equation.DSMT4" ShapeID="_x0000_i1136" DrawAspect="Content" ObjectID="_1697028310" r:id="rId236"/>
        </w:object>
      </w:r>
    </w:p>
    <w:p w:rsidR="00B85E62" w:rsidRDefault="00B85E62" w:rsidP="00215FDA">
      <w:pPr>
        <w:tabs>
          <w:tab w:val="left" w:pos="5288"/>
        </w:tabs>
        <w:rPr>
          <w:rFonts w:hAnsi="宋体"/>
        </w:rPr>
      </w:pPr>
    </w:p>
    <w:p w:rsidR="00B85E62" w:rsidRDefault="00B85E62" w:rsidP="00215FDA">
      <w:pPr>
        <w:tabs>
          <w:tab w:val="left" w:pos="5288"/>
        </w:tabs>
        <w:rPr>
          <w:rFonts w:hAnsi="宋体"/>
        </w:rPr>
      </w:pPr>
    </w:p>
    <w:p w:rsidR="00215FDA" w:rsidRPr="00CB7FA0" w:rsidRDefault="00215FDA" w:rsidP="00215FDA">
      <w:pPr>
        <w:tabs>
          <w:tab w:val="left" w:pos="5288"/>
        </w:tabs>
      </w:pPr>
      <w:r>
        <w:rPr>
          <w:rFonts w:hAnsi="宋体"/>
        </w:rPr>
        <w:t>(</w:t>
      </w:r>
      <w:r w:rsidRPr="00CB7FA0">
        <w:t>11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 w:hint="eastAsia"/>
        </w:rPr>
        <w:t>设</w:t>
      </w:r>
      <w:r w:rsidR="00B1411C" w:rsidRPr="00B1411C">
        <w:rPr>
          <w:position w:val="-16"/>
        </w:rPr>
        <w:object w:dxaOrig="2340" w:dyaOrig="440">
          <v:shape id="_x0000_i1137" type="#_x0000_t75" style="width:117pt;height:22pt" o:ole="">
            <v:imagedata r:id="rId237" o:title=""/>
          </v:shape>
          <o:OLEObject Type="Embed" ProgID="Equation.DSMT4" ShapeID="_x0000_i1137" DrawAspect="Content" ObjectID="_1697028311" r:id="rId238"/>
        </w:object>
      </w:r>
      <w:r>
        <w:rPr>
          <w:rFonts w:hint="eastAsia"/>
        </w:rPr>
        <w:t>，则</w:t>
      </w:r>
      <w:r w:rsidR="00B1411C" w:rsidRPr="00B1411C">
        <w:rPr>
          <w:position w:val="-32"/>
        </w:rPr>
        <w:object w:dxaOrig="1740" w:dyaOrig="620">
          <v:shape id="_x0000_i1138" type="#_x0000_t75" style="width:87pt;height:31pt" o:ole="">
            <v:imagedata r:id="rId239" o:title=""/>
          </v:shape>
          <o:OLEObject Type="Embed" ProgID="Equation.DSMT4" ShapeID="_x0000_i1138" DrawAspect="Content" ObjectID="_1697028312" r:id="rId240"/>
        </w:object>
      </w:r>
      <w:r w:rsidR="003D4D7B">
        <w:rPr>
          <w:rFonts w:hint="eastAsia"/>
          <w:u w:val="single"/>
        </w:rPr>
        <w:t xml:space="preserve">        </w:t>
      </w:r>
      <w:r w:rsidR="003D4D7B">
        <w:rPr>
          <w:rFonts w:hint="eastAsia"/>
        </w:rPr>
        <w:t>．</w:t>
      </w:r>
    </w:p>
    <w:p w:rsidR="001F5B81" w:rsidRDefault="001F5B81" w:rsidP="001F5B81">
      <w:pPr>
        <w:outlineLvl w:val="0"/>
        <w:rPr>
          <w:szCs w:val="21"/>
        </w:rPr>
      </w:pPr>
    </w:p>
    <w:p w:rsidR="00001EF4" w:rsidRDefault="001F5B81" w:rsidP="001F5B81">
      <w:pPr>
        <w:rPr>
          <w:rFonts w:hAnsi="宋体"/>
          <w:szCs w:val="21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应填</w:t>
      </w:r>
      <w:r w:rsidR="00B1411C" w:rsidRPr="00B1411C">
        <w:rPr>
          <w:position w:val="-24"/>
        </w:rPr>
        <w:object w:dxaOrig="260" w:dyaOrig="620">
          <v:shape id="_x0000_i1139" type="#_x0000_t75" style="width:13pt;height:31pt" o:ole="">
            <v:imagedata r:id="rId241" o:title=""/>
          </v:shape>
          <o:OLEObject Type="Embed" ProgID="Equation.DSMT4" ShapeID="_x0000_i1139" DrawAspect="Content" ObjectID="_1697028313" r:id="rId242"/>
        </w:object>
      </w:r>
      <w:r>
        <w:rPr>
          <w:rFonts w:hAnsi="宋体" w:hint="eastAsia"/>
          <w:szCs w:val="21"/>
        </w:rPr>
        <w:t>．</w:t>
      </w:r>
      <w:r w:rsidR="00001EF4">
        <w:rPr>
          <w:rFonts w:hAnsi="宋体" w:hint="eastAsia"/>
          <w:szCs w:val="21"/>
        </w:rPr>
        <w:t>奇偶对称性和轮换对称性，可得</w:t>
      </w:r>
    </w:p>
    <w:p w:rsidR="00215FDA" w:rsidRPr="00001EF4" w:rsidRDefault="00CC1161" w:rsidP="00001EF4">
      <w:pPr>
        <w:ind w:leftChars="200" w:left="480"/>
        <w:jc w:val="center"/>
        <w:rPr>
          <w:rFonts w:hAnsi="宋体"/>
          <w:szCs w:val="21"/>
        </w:rPr>
      </w:pPr>
      <w:r w:rsidRPr="00B1411C">
        <w:rPr>
          <w:position w:val="-32"/>
        </w:rPr>
        <w:object w:dxaOrig="6960" w:dyaOrig="700">
          <v:shape id="_x0000_i1331" type="#_x0000_t75" style="width:348pt;height:35pt" o:ole="">
            <v:imagedata r:id="rId243" o:title=""/>
          </v:shape>
          <o:OLEObject Type="Embed" ProgID="Equation.DSMT4" ShapeID="_x0000_i1331" DrawAspect="Content" ObjectID="_1697028314" r:id="rId244"/>
        </w:object>
      </w:r>
    </w:p>
    <w:p w:rsidR="00DA2268" w:rsidRDefault="00DA2268" w:rsidP="00215FDA">
      <w:pPr>
        <w:rPr>
          <w:rFonts w:hAnsi="宋体"/>
        </w:rPr>
      </w:pPr>
    </w:p>
    <w:p w:rsidR="00DA2268" w:rsidRDefault="00DA2268" w:rsidP="00215FDA">
      <w:pPr>
        <w:rPr>
          <w:rFonts w:hAnsi="宋体"/>
        </w:rPr>
      </w:pPr>
    </w:p>
    <w:p w:rsidR="00DA2268" w:rsidRPr="00D25075" w:rsidRDefault="00215FDA" w:rsidP="00DA2268">
      <w:pPr>
        <w:ind w:left="480" w:hangingChars="200" w:hanging="480"/>
        <w:outlineLvl w:val="0"/>
      </w:pPr>
      <w:r>
        <w:rPr>
          <w:rFonts w:hAnsi="宋体"/>
        </w:rPr>
        <w:t>(</w:t>
      </w:r>
      <w:r w:rsidRPr="00CB7FA0">
        <w:t>12</w:t>
      </w:r>
      <w:r>
        <w:rPr>
          <w:rFonts w:hAnsi="宋体"/>
        </w:rPr>
        <w:t>)</w:t>
      </w:r>
      <w:r w:rsidR="00DA2268" w:rsidRPr="00DA2268">
        <w:rPr>
          <w:rStyle w:val="ae"/>
          <w:rFonts w:hint="eastAsia"/>
        </w:rPr>
        <w:t>【同试卷一第二</w:t>
      </w:r>
      <w:r w:rsidR="00DA2268" w:rsidRPr="00DA2268">
        <w:rPr>
          <w:rStyle w:val="ae"/>
        </w:rPr>
        <w:t>(9)</w:t>
      </w:r>
      <w:r w:rsidR="00DA2268" w:rsidRPr="00DA2268">
        <w:rPr>
          <w:rStyle w:val="ae"/>
          <w:rFonts w:hint="eastAsia"/>
        </w:rPr>
        <w:t>题】</w:t>
      </w:r>
      <w:r w:rsidR="00DA2268" w:rsidRPr="00D25075">
        <w:rPr>
          <w:rFonts w:hAnsi="宋体"/>
        </w:rPr>
        <w:t>微分方程</w:t>
      </w:r>
      <w:r w:rsidR="00B1411C" w:rsidRPr="00B1411C">
        <w:rPr>
          <w:position w:val="-10"/>
        </w:rPr>
        <w:object w:dxaOrig="1080" w:dyaOrig="320">
          <v:shape id="_x0000_i1140" type="#_x0000_t75" style="width:54pt;height:16pt" o:ole="">
            <v:imagedata r:id="rId245" o:title=""/>
          </v:shape>
          <o:OLEObject Type="Embed" ProgID="Equation.DSMT4" ShapeID="_x0000_i1140" DrawAspect="Content" ObjectID="_1697028315" r:id="rId246"/>
        </w:object>
      </w:r>
      <w:r w:rsidR="00DA2268" w:rsidRPr="00D25075">
        <w:rPr>
          <w:rFonts w:hAnsi="宋体"/>
        </w:rPr>
        <w:t>满足条件</w:t>
      </w:r>
      <w:r w:rsidR="00B1411C" w:rsidRPr="00B1411C">
        <w:rPr>
          <w:position w:val="-14"/>
        </w:rPr>
        <w:object w:dxaOrig="900" w:dyaOrig="400">
          <v:shape id="_x0000_i1141" type="#_x0000_t75" style="width:45pt;height:20pt" o:ole="">
            <v:imagedata r:id="rId247" o:title=""/>
          </v:shape>
          <o:OLEObject Type="Embed" ProgID="Equation.DSMT4" ShapeID="_x0000_i1141" DrawAspect="Content" ObjectID="_1697028316" r:id="rId248"/>
        </w:object>
      </w:r>
      <w:r w:rsidR="00DA2268" w:rsidRPr="00D25075">
        <w:rPr>
          <w:rFonts w:hAnsi="宋体"/>
        </w:rPr>
        <w:t>的解是</w:t>
      </w:r>
      <w:r w:rsidR="00B1411C" w:rsidRPr="00B1411C">
        <w:rPr>
          <w:position w:val="-10"/>
        </w:rPr>
        <w:object w:dxaOrig="420" w:dyaOrig="260">
          <v:shape id="_x0000_i1142" type="#_x0000_t75" style="width:21pt;height:13pt" o:ole="">
            <v:imagedata r:id="rId249" o:title=""/>
          </v:shape>
          <o:OLEObject Type="Embed" ProgID="Equation.DSMT4" ShapeID="_x0000_i1142" DrawAspect="Content" ObjectID="_1697028317" r:id="rId250"/>
        </w:object>
      </w:r>
      <w:r w:rsidR="00DA2268">
        <w:rPr>
          <w:rFonts w:hint="eastAsia"/>
          <w:u w:val="single"/>
        </w:rPr>
        <w:t xml:space="preserve">        </w:t>
      </w:r>
      <w:r w:rsidR="00DA2268">
        <w:rPr>
          <w:rFonts w:hint="eastAsia"/>
        </w:rPr>
        <w:t>．</w:t>
      </w:r>
    </w:p>
    <w:p w:rsidR="00DA2268" w:rsidRDefault="00DA2268" w:rsidP="00DA2268">
      <w:pPr>
        <w:outlineLvl w:val="0"/>
        <w:rPr>
          <w:szCs w:val="21"/>
        </w:rPr>
      </w:pPr>
    </w:p>
    <w:p w:rsidR="00DA2268" w:rsidRPr="00F343C5" w:rsidRDefault="00DA2268" w:rsidP="00DA2268">
      <w:pPr>
        <w:ind w:left="480" w:hangingChars="200" w:hanging="480"/>
        <w:outlineLvl w:val="0"/>
        <w:rPr>
          <w:rFonts w:hAnsi="宋体"/>
          <w:szCs w:val="21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应填</w:t>
      </w:r>
      <w:r w:rsidR="00B1411C" w:rsidRPr="00B1411C">
        <w:rPr>
          <w:position w:val="-24"/>
        </w:rPr>
        <w:object w:dxaOrig="240" w:dyaOrig="620">
          <v:shape id="_x0000_i1143" type="#_x0000_t75" style="width:12pt;height:31pt" o:ole="">
            <v:imagedata r:id="rId251" o:title=""/>
          </v:shape>
          <o:OLEObject Type="Embed" ProgID="Equation.DSMT4" ShapeID="_x0000_i1143" DrawAspect="Content" ObjectID="_1697028318" r:id="rId252"/>
        </w:object>
      </w:r>
      <w:r>
        <w:rPr>
          <w:rFonts w:hAnsi="宋体" w:hint="eastAsia"/>
          <w:szCs w:val="21"/>
        </w:rPr>
        <w:t>．</w:t>
      </w:r>
      <w:r>
        <w:rPr>
          <w:rFonts w:hAnsi="宋体" w:hint="eastAsia"/>
        </w:rPr>
        <w:t>分离变量得</w:t>
      </w:r>
      <w:r w:rsidR="00B1411C" w:rsidRPr="00B1411C">
        <w:rPr>
          <w:position w:val="-28"/>
        </w:rPr>
        <w:object w:dxaOrig="1040" w:dyaOrig="660">
          <v:shape id="_x0000_i1144" type="#_x0000_t75" style="width:52pt;height:33pt" o:ole="">
            <v:imagedata r:id="rId253" o:title=""/>
          </v:shape>
          <o:OLEObject Type="Embed" ProgID="Equation.DSMT4" ShapeID="_x0000_i1144" DrawAspect="Content" ObjectID="_1697028319" r:id="rId254"/>
        </w:object>
      </w:r>
      <w:r w:rsidRPr="00686C06">
        <w:rPr>
          <w:rFonts w:hAnsi="宋体"/>
        </w:rPr>
        <w:t>，两端积分得</w:t>
      </w:r>
      <w:r w:rsidR="00B1411C" w:rsidRPr="00B1411C">
        <w:rPr>
          <w:position w:val="-14"/>
        </w:rPr>
        <w:object w:dxaOrig="1760" w:dyaOrig="400">
          <v:shape id="_x0000_i1145" type="#_x0000_t75" style="width:88pt;height:20pt" o:ole="">
            <v:imagedata r:id="rId255" o:title=""/>
          </v:shape>
          <o:OLEObject Type="Embed" ProgID="Equation.DSMT4" ShapeID="_x0000_i1145" DrawAspect="Content" ObjectID="_1697028320" r:id="rId256"/>
        </w:object>
      </w:r>
      <w:r w:rsidRPr="00686C06">
        <w:rPr>
          <w:rFonts w:hAnsi="宋体"/>
        </w:rPr>
        <w:t>，所以</w:t>
      </w:r>
      <w:r w:rsidR="00B1411C" w:rsidRPr="00B1411C">
        <w:rPr>
          <w:position w:val="-32"/>
        </w:rPr>
        <w:object w:dxaOrig="940" w:dyaOrig="700">
          <v:shape id="_x0000_i1146" type="#_x0000_t75" style="width:47pt;height:35pt" o:ole="">
            <v:imagedata r:id="rId257" o:title=""/>
          </v:shape>
          <o:OLEObject Type="Embed" ProgID="Equation.DSMT4" ShapeID="_x0000_i1146" DrawAspect="Content" ObjectID="_1697028321" r:id="rId258"/>
        </w:object>
      </w:r>
      <w:r w:rsidRPr="00686C06">
        <w:rPr>
          <w:rFonts w:hAnsi="宋体"/>
        </w:rPr>
        <w:t>，又</w:t>
      </w:r>
      <w:r w:rsidR="00B1411C" w:rsidRPr="00B1411C">
        <w:rPr>
          <w:position w:val="-10"/>
        </w:rPr>
        <w:object w:dxaOrig="859" w:dyaOrig="320">
          <v:shape id="_x0000_i1147" type="#_x0000_t75" style="width:43pt;height:16pt" o:ole="">
            <v:imagedata r:id="rId259" o:title=""/>
          </v:shape>
          <o:OLEObject Type="Embed" ProgID="Equation.DSMT4" ShapeID="_x0000_i1147" DrawAspect="Content" ObjectID="_1697028322" r:id="rId260"/>
        </w:object>
      </w:r>
      <w:r w:rsidRPr="00686C06">
        <w:rPr>
          <w:rFonts w:hAnsi="宋体"/>
        </w:rPr>
        <w:t>，所以</w:t>
      </w:r>
      <w:r w:rsidR="00B1411C" w:rsidRPr="00B1411C">
        <w:rPr>
          <w:position w:val="-24"/>
        </w:rPr>
        <w:object w:dxaOrig="639" w:dyaOrig="620">
          <v:shape id="_x0000_i1148" type="#_x0000_t75" style="width:32pt;height:31pt" o:ole="">
            <v:imagedata r:id="rId261" o:title=""/>
          </v:shape>
          <o:OLEObject Type="Embed" ProgID="Equation.DSMT4" ShapeID="_x0000_i1148" DrawAspect="Content" ObjectID="_1697028323" r:id="rId262"/>
        </w:object>
      </w:r>
      <w:r>
        <w:rPr>
          <w:rFonts w:hint="eastAsia"/>
        </w:rPr>
        <w:t>．</w:t>
      </w:r>
    </w:p>
    <w:p w:rsidR="00DA2268" w:rsidRPr="00686C06" w:rsidRDefault="00DA2268" w:rsidP="00DA2268"/>
    <w:p w:rsidR="00DA2268" w:rsidRDefault="00DA2268" w:rsidP="00215FDA">
      <w:pPr>
        <w:rPr>
          <w:rFonts w:hAnsi="宋体"/>
        </w:rPr>
      </w:pPr>
    </w:p>
    <w:p w:rsidR="00215FDA" w:rsidRPr="00CB7FA0" w:rsidRDefault="00215FDA" w:rsidP="00215FDA">
      <w:r>
        <w:rPr>
          <w:rFonts w:hAnsi="宋体"/>
        </w:rPr>
        <w:t>(</w:t>
      </w:r>
      <w:r w:rsidRPr="00CB7FA0">
        <w:t>13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CB7FA0">
        <w:rPr>
          <w:rFonts w:hAnsi="宋体"/>
        </w:rPr>
        <w:t>设</w:t>
      </w:r>
      <w:r w:rsidR="00B1411C" w:rsidRPr="00B1411C">
        <w:rPr>
          <w:position w:val="-6"/>
        </w:rPr>
        <w:object w:dxaOrig="180" w:dyaOrig="279">
          <v:shape id="_x0000_i1149" type="#_x0000_t75" style="width:9pt;height:14pt" o:ole="">
            <v:imagedata r:id="rId263" o:title=""/>
          </v:shape>
          <o:OLEObject Type="Embed" ProgID="Equation.DSMT4" ShapeID="_x0000_i1149" DrawAspect="Content" ObjectID="_1697028324" r:id="rId264"/>
        </w:object>
      </w:r>
      <w:r w:rsidRPr="00CB7FA0">
        <w:rPr>
          <w:rFonts w:hAnsi="宋体"/>
        </w:rPr>
        <w:t>阶矩阵</w:t>
      </w:r>
      <w:r w:rsidR="00B1411C" w:rsidRPr="00025957">
        <w:rPr>
          <w:position w:val="-4"/>
        </w:rPr>
        <w:object w:dxaOrig="240" w:dyaOrig="260">
          <v:shape id="_x0000_i1150" type="#_x0000_t75" style="width:12pt;height:13pt" o:ole="">
            <v:imagedata r:id="rId265" o:title=""/>
          </v:shape>
          <o:OLEObject Type="Embed" ProgID="Equation.DSMT4" ShapeID="_x0000_i1150" DrawAspect="Content" ObjectID="_1697028325" r:id="rId266"/>
        </w:object>
      </w:r>
      <w:r w:rsidRPr="00CB7FA0">
        <w:rPr>
          <w:rFonts w:hAnsi="宋体"/>
        </w:rPr>
        <w:t>的特征值</w:t>
      </w:r>
      <w:r>
        <w:rPr>
          <w:rFonts w:hAnsi="宋体" w:hint="eastAsia"/>
        </w:rPr>
        <w:t>为</w:t>
      </w:r>
      <w:r w:rsidR="00B1411C" w:rsidRPr="00025957">
        <w:rPr>
          <w:position w:val="-4"/>
        </w:rPr>
        <w:object w:dxaOrig="180" w:dyaOrig="260">
          <v:shape id="_x0000_i1151" type="#_x0000_t75" style="width:9pt;height:13pt" o:ole="">
            <v:imagedata r:id="rId267" o:title=""/>
          </v:shape>
          <o:OLEObject Type="Embed" ProgID="Equation.DSMT4" ShapeID="_x0000_i1151" DrawAspect="Content" ObjectID="_1697028326" r:id="rId268"/>
        </w:object>
      </w:r>
      <w:r w:rsidR="00873114">
        <w:rPr>
          <w:rFonts w:hAnsi="宋体" w:hint="eastAsia"/>
        </w:rPr>
        <w:t>,</w:t>
      </w:r>
      <w:r w:rsidR="00B1411C" w:rsidRPr="00025957">
        <w:rPr>
          <w:position w:val="-4"/>
        </w:rPr>
        <w:object w:dxaOrig="180" w:dyaOrig="260">
          <v:shape id="_x0000_i1152" type="#_x0000_t75" style="width:9pt;height:13pt" o:ole="">
            <v:imagedata r:id="rId269" o:title=""/>
          </v:shape>
          <o:OLEObject Type="Embed" ProgID="Equation.DSMT4" ShapeID="_x0000_i1152" DrawAspect="Content" ObjectID="_1697028327" r:id="rId270"/>
        </w:object>
      </w:r>
      <w:r w:rsidR="00873114">
        <w:rPr>
          <w:rFonts w:hAnsi="宋体" w:hint="eastAsia"/>
        </w:rPr>
        <w:t>,</w:t>
      </w:r>
      <w:r w:rsidR="00B1411C" w:rsidRPr="00025957">
        <w:rPr>
          <w:position w:val="-4"/>
        </w:rPr>
        <w:object w:dxaOrig="180" w:dyaOrig="260">
          <v:shape id="_x0000_i1153" type="#_x0000_t75" style="width:9pt;height:13pt" o:ole="">
            <v:imagedata r:id="rId271" o:title=""/>
          </v:shape>
          <o:OLEObject Type="Embed" ProgID="Equation.DSMT4" ShapeID="_x0000_i1153" DrawAspect="Content" ObjectID="_1697028328" r:id="rId272"/>
        </w:object>
      </w:r>
      <w:r w:rsidRPr="00CB7FA0">
        <w:rPr>
          <w:rFonts w:hAnsi="宋体"/>
        </w:rPr>
        <w:t>，</w:t>
      </w:r>
      <w:r w:rsidR="00B1411C" w:rsidRPr="00025957">
        <w:rPr>
          <w:position w:val="-4"/>
        </w:rPr>
        <w:object w:dxaOrig="220" w:dyaOrig="240">
          <v:shape id="_x0000_i1154" type="#_x0000_t75" style="width:11pt;height:12pt" o:ole="">
            <v:imagedata r:id="rId273" o:title=""/>
          </v:shape>
          <o:OLEObject Type="Embed" ProgID="Equation.DSMT4" ShapeID="_x0000_i1154" DrawAspect="Content" ObjectID="_1697028329" r:id="rId274"/>
        </w:object>
      </w:r>
      <w:r w:rsidR="00001EF4">
        <w:rPr>
          <w:rFonts w:hAnsi="宋体" w:hint="eastAsia"/>
        </w:rPr>
        <w:t>为</w:t>
      </w:r>
      <w:r w:rsidR="00B1411C" w:rsidRPr="00B1411C">
        <w:rPr>
          <w:position w:val="-6"/>
        </w:rPr>
        <w:object w:dxaOrig="180" w:dyaOrig="279">
          <v:shape id="_x0000_i1155" type="#_x0000_t75" style="width:9pt;height:14pt" o:ole="">
            <v:imagedata r:id="rId275" o:title=""/>
          </v:shape>
          <o:OLEObject Type="Embed" ProgID="Equation.DSMT4" ShapeID="_x0000_i1155" DrawAspect="Content" ObjectID="_1697028330" r:id="rId276"/>
        </w:object>
      </w:r>
      <w:r>
        <w:rPr>
          <w:rFonts w:hAnsi="宋体" w:hint="eastAsia"/>
        </w:rPr>
        <w:t>阶单位矩阵，则</w:t>
      </w:r>
      <w:r w:rsidR="00B1411C" w:rsidRPr="00B1411C">
        <w:rPr>
          <w:position w:val="-16"/>
        </w:rPr>
        <w:object w:dxaOrig="1160" w:dyaOrig="440">
          <v:shape id="_x0000_i1156" type="#_x0000_t75" style="width:58pt;height:22pt" o:ole="">
            <v:imagedata r:id="rId277" o:title=""/>
          </v:shape>
          <o:OLEObject Type="Embed" ProgID="Equation.DSMT4" ShapeID="_x0000_i1156" DrawAspect="Content" ObjectID="_1697028331" r:id="rId278"/>
        </w:object>
      </w:r>
      <w:r w:rsidR="003D4D7B">
        <w:rPr>
          <w:rFonts w:hint="eastAsia"/>
          <w:u w:val="single"/>
        </w:rPr>
        <w:t xml:space="preserve">        </w:t>
      </w:r>
      <w:r w:rsidR="003D4D7B">
        <w:rPr>
          <w:rFonts w:hint="eastAsia"/>
        </w:rPr>
        <w:t>．</w:t>
      </w:r>
    </w:p>
    <w:p w:rsidR="001F5B81" w:rsidRDefault="001F5B81" w:rsidP="001F5B81">
      <w:pPr>
        <w:outlineLvl w:val="0"/>
        <w:rPr>
          <w:szCs w:val="21"/>
        </w:rPr>
      </w:pPr>
    </w:p>
    <w:p w:rsidR="00215FDA" w:rsidRPr="00873114" w:rsidRDefault="001F5B81" w:rsidP="00873114">
      <w:pPr>
        <w:ind w:left="480" w:hangingChars="200" w:hanging="480"/>
        <w:rPr>
          <w:rFonts w:hAnsi="宋体"/>
          <w:szCs w:val="21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应填</w:t>
      </w:r>
      <w:r w:rsidR="00B1411C" w:rsidRPr="00B1411C">
        <w:rPr>
          <w:position w:val="-6"/>
        </w:rPr>
        <w:object w:dxaOrig="180" w:dyaOrig="279">
          <v:shape id="_x0000_i1157" type="#_x0000_t75" style="width:9pt;height:14pt" o:ole="">
            <v:imagedata r:id="rId279" o:title=""/>
          </v:shape>
          <o:OLEObject Type="Embed" ProgID="Equation.DSMT4" ShapeID="_x0000_i1157" DrawAspect="Content" ObjectID="_1697028332" r:id="rId280"/>
        </w:object>
      </w:r>
      <w:r>
        <w:rPr>
          <w:rFonts w:hAnsi="宋体" w:hint="eastAsia"/>
          <w:szCs w:val="21"/>
        </w:rPr>
        <w:t>．</w:t>
      </w:r>
      <w:r w:rsidR="00B1411C" w:rsidRPr="00025957">
        <w:rPr>
          <w:position w:val="-4"/>
        </w:rPr>
        <w:object w:dxaOrig="240" w:dyaOrig="260">
          <v:shape id="_x0000_i1158" type="#_x0000_t75" style="width:12pt;height:13pt" o:ole="">
            <v:imagedata r:id="rId281" o:title=""/>
          </v:shape>
          <o:OLEObject Type="Embed" ProgID="Equation.DSMT4" ShapeID="_x0000_i1158" DrawAspect="Content" ObjectID="_1697028333" r:id="rId282"/>
        </w:object>
      </w:r>
      <w:r w:rsidR="00215FDA" w:rsidRPr="00686C06">
        <w:rPr>
          <w:rFonts w:hAnsi="宋体"/>
        </w:rPr>
        <w:t>的特征值为</w:t>
      </w:r>
      <w:r w:rsidR="00B1411C" w:rsidRPr="00B1411C">
        <w:rPr>
          <w:position w:val="-8"/>
        </w:rPr>
        <w:object w:dxaOrig="560" w:dyaOrig="300">
          <v:shape id="_x0000_i1159" type="#_x0000_t75" style="width:28pt;height:15pt" o:ole="">
            <v:imagedata r:id="rId283" o:title=""/>
          </v:shape>
          <o:OLEObject Type="Embed" ProgID="Equation.DSMT4" ShapeID="_x0000_i1159" DrawAspect="Content" ObjectID="_1697028334" r:id="rId284"/>
        </w:object>
      </w:r>
      <w:r w:rsidR="00215FDA" w:rsidRPr="00686C06">
        <w:rPr>
          <w:rFonts w:hAnsi="宋体"/>
        </w:rPr>
        <w:t>，所以</w:t>
      </w:r>
      <w:r w:rsidR="00B1411C" w:rsidRPr="00025957">
        <w:rPr>
          <w:position w:val="-4"/>
        </w:rPr>
        <w:object w:dxaOrig="380" w:dyaOrig="300">
          <v:shape id="_x0000_i1160" type="#_x0000_t75" style="width:19pt;height:15pt" o:ole="">
            <v:imagedata r:id="rId285" o:title=""/>
          </v:shape>
          <o:OLEObject Type="Embed" ProgID="Equation.DSMT4" ShapeID="_x0000_i1160" DrawAspect="Content" ObjectID="_1697028335" r:id="rId286"/>
        </w:object>
      </w:r>
      <w:r w:rsidR="00215FDA" w:rsidRPr="00686C06">
        <w:rPr>
          <w:rFonts w:hAnsi="宋体"/>
        </w:rPr>
        <w:t>的特征值为</w:t>
      </w:r>
      <w:r w:rsidR="00B1411C" w:rsidRPr="00B1411C">
        <w:rPr>
          <w:position w:val="-24"/>
        </w:rPr>
        <w:object w:dxaOrig="660" w:dyaOrig="620">
          <v:shape id="_x0000_i1161" type="#_x0000_t75" style="width:33pt;height:31pt" o:ole="">
            <v:imagedata r:id="rId287" o:title=""/>
          </v:shape>
          <o:OLEObject Type="Embed" ProgID="Equation.DSMT4" ShapeID="_x0000_i1161" DrawAspect="Content" ObjectID="_1697028336" r:id="rId288"/>
        </w:object>
      </w:r>
      <w:r w:rsidR="00215FDA" w:rsidRPr="00686C06">
        <w:rPr>
          <w:rFonts w:hAnsi="宋体"/>
        </w:rPr>
        <w:t>，所以</w:t>
      </w:r>
      <w:r w:rsidR="00B1411C" w:rsidRPr="00025957">
        <w:rPr>
          <w:position w:val="-4"/>
        </w:rPr>
        <w:object w:dxaOrig="900" w:dyaOrig="300">
          <v:shape id="_x0000_i1162" type="#_x0000_t75" style="width:45pt;height:15pt" o:ole="">
            <v:imagedata r:id="rId289" o:title=""/>
          </v:shape>
          <o:OLEObject Type="Embed" ProgID="Equation.DSMT4" ShapeID="_x0000_i1162" DrawAspect="Content" ObjectID="_1697028337" r:id="rId290"/>
        </w:object>
      </w:r>
      <w:r w:rsidR="00215FDA" w:rsidRPr="00686C06">
        <w:rPr>
          <w:rFonts w:hAnsi="宋体"/>
        </w:rPr>
        <w:t>的特</w:t>
      </w:r>
      <w:r w:rsidR="00215FDA" w:rsidRPr="00686C06">
        <w:rPr>
          <w:rFonts w:hAnsi="宋体"/>
        </w:rPr>
        <w:lastRenderedPageBreak/>
        <w:t>征值为</w:t>
      </w:r>
      <w:r w:rsidR="00B1411C" w:rsidRPr="00B1411C">
        <w:rPr>
          <w:position w:val="-8"/>
        </w:rPr>
        <w:object w:dxaOrig="560" w:dyaOrig="300">
          <v:shape id="_x0000_i1163" type="#_x0000_t75" style="width:28pt;height:15pt" o:ole="">
            <v:imagedata r:id="rId291" o:title=""/>
          </v:shape>
          <o:OLEObject Type="Embed" ProgID="Equation.DSMT4" ShapeID="_x0000_i1163" DrawAspect="Content" ObjectID="_1697028338" r:id="rId292"/>
        </w:object>
      </w:r>
      <w:r w:rsidR="00873114">
        <w:rPr>
          <w:rFonts w:hAnsi="宋体" w:hint="eastAsia"/>
          <w:szCs w:val="21"/>
        </w:rPr>
        <w:t>，</w:t>
      </w:r>
      <w:r w:rsidR="00215FDA" w:rsidRPr="00686C06">
        <w:rPr>
          <w:rFonts w:hAnsi="宋体"/>
        </w:rPr>
        <w:t>所以</w:t>
      </w:r>
      <w:r w:rsidR="00B1411C" w:rsidRPr="00B1411C">
        <w:rPr>
          <w:position w:val="-16"/>
        </w:rPr>
        <w:object w:dxaOrig="2260" w:dyaOrig="440">
          <v:shape id="_x0000_i1164" type="#_x0000_t75" style="width:113pt;height:22pt" o:ole="">
            <v:imagedata r:id="rId293" o:title=""/>
          </v:shape>
          <o:OLEObject Type="Embed" ProgID="Equation.DSMT4" ShapeID="_x0000_i1164" DrawAspect="Content" ObjectID="_1697028339" r:id="rId294"/>
        </w:object>
      </w:r>
      <w:r w:rsidR="00873114">
        <w:rPr>
          <w:rFonts w:hint="eastAsia"/>
        </w:rPr>
        <w:t>．</w:t>
      </w:r>
    </w:p>
    <w:p w:rsidR="00DA2268" w:rsidRDefault="00DA2268" w:rsidP="00215FDA">
      <w:pPr>
        <w:ind w:left="720" w:hangingChars="300" w:hanging="720"/>
        <w:rPr>
          <w:rFonts w:hAnsi="宋体"/>
        </w:rPr>
      </w:pPr>
    </w:p>
    <w:p w:rsidR="00DA2268" w:rsidRDefault="00DA2268" w:rsidP="00215FDA">
      <w:pPr>
        <w:ind w:left="720" w:hangingChars="300" w:hanging="720"/>
        <w:rPr>
          <w:rFonts w:hAnsi="宋体"/>
        </w:rPr>
      </w:pPr>
    </w:p>
    <w:p w:rsidR="00DA2268" w:rsidRPr="00DA2268" w:rsidRDefault="00215FDA" w:rsidP="00DA2268">
      <w:pPr>
        <w:ind w:left="480" w:hangingChars="200" w:hanging="480"/>
        <w:rPr>
          <w:rFonts w:hAnsi="宋体"/>
        </w:rPr>
      </w:pPr>
      <w:r>
        <w:rPr>
          <w:rFonts w:hAnsi="宋体"/>
        </w:rPr>
        <w:t>(</w:t>
      </w:r>
      <w:r w:rsidRPr="00CB7FA0">
        <w:t>14</w:t>
      </w:r>
      <w:r>
        <w:rPr>
          <w:rFonts w:hAnsi="宋体"/>
        </w:rPr>
        <w:t>)</w:t>
      </w:r>
      <w:r w:rsidR="00DA2268" w:rsidRPr="00DA2268">
        <w:rPr>
          <w:rStyle w:val="ae"/>
          <w:rFonts w:hint="eastAsia"/>
        </w:rPr>
        <w:t>【同试卷一第二</w:t>
      </w:r>
      <w:r w:rsidR="00DA2268" w:rsidRPr="00DA2268">
        <w:rPr>
          <w:rStyle w:val="ae"/>
        </w:rPr>
        <w:t>(14)</w:t>
      </w:r>
      <w:r w:rsidR="00DA2268" w:rsidRPr="00DA2268">
        <w:rPr>
          <w:rStyle w:val="ae"/>
          <w:rFonts w:hint="eastAsia"/>
        </w:rPr>
        <w:t>题】</w:t>
      </w:r>
      <w:r w:rsidR="00DA2268" w:rsidRPr="00D25075">
        <w:rPr>
          <w:rFonts w:hAnsi="宋体"/>
        </w:rPr>
        <w:t>设随机变量</w:t>
      </w:r>
      <w:r w:rsidR="00B1411C" w:rsidRPr="00025957">
        <w:rPr>
          <w:position w:val="-4"/>
        </w:rPr>
        <w:object w:dxaOrig="240" w:dyaOrig="240">
          <v:shape id="_x0000_i1165" type="#_x0000_t75" style="width:12pt;height:12pt" o:ole="">
            <v:imagedata r:id="rId295" o:title=""/>
          </v:shape>
          <o:OLEObject Type="Embed" ProgID="Equation.DSMT4" ShapeID="_x0000_i1165" DrawAspect="Content" ObjectID="_1697028340" r:id="rId296"/>
        </w:object>
      </w:r>
      <w:r w:rsidR="00DA2268" w:rsidRPr="00D25075">
        <w:rPr>
          <w:rFonts w:hAnsi="宋体"/>
        </w:rPr>
        <w:t>服从参数为</w:t>
      </w:r>
      <w:r w:rsidR="00B1411C" w:rsidRPr="00025957">
        <w:rPr>
          <w:position w:val="-4"/>
        </w:rPr>
        <w:object w:dxaOrig="180" w:dyaOrig="260">
          <v:shape id="_x0000_i1166" type="#_x0000_t75" style="width:9pt;height:13pt" o:ole="">
            <v:imagedata r:id="rId297" o:title=""/>
          </v:shape>
          <o:OLEObject Type="Embed" ProgID="Equation.DSMT4" ShapeID="_x0000_i1166" DrawAspect="Content" ObjectID="_1697028341" r:id="rId298"/>
        </w:object>
      </w:r>
      <w:r w:rsidR="00DA2268" w:rsidRPr="00D25075">
        <w:rPr>
          <w:rFonts w:hAnsi="宋体"/>
        </w:rPr>
        <w:t>的泊松分布，则</w:t>
      </w:r>
      <w:r w:rsidR="00B1411C" w:rsidRPr="00B1411C">
        <w:rPr>
          <w:position w:val="-16"/>
        </w:rPr>
        <w:object w:dxaOrig="1400" w:dyaOrig="440">
          <v:shape id="_x0000_i1167" type="#_x0000_t75" style="width:70pt;height:22pt" o:ole="">
            <v:imagedata r:id="rId299" o:title=""/>
          </v:shape>
          <o:OLEObject Type="Embed" ProgID="Equation.DSMT4" ShapeID="_x0000_i1167" DrawAspect="Content" ObjectID="_1697028342" r:id="rId300"/>
        </w:object>
      </w:r>
      <w:r w:rsidR="00DA2268">
        <w:rPr>
          <w:rFonts w:hint="eastAsia"/>
          <w:u w:val="single"/>
        </w:rPr>
        <w:t xml:space="preserve">        </w:t>
      </w:r>
      <w:r w:rsidR="00DA2268">
        <w:rPr>
          <w:rFonts w:hint="eastAsia"/>
        </w:rPr>
        <w:t>．</w:t>
      </w:r>
    </w:p>
    <w:p w:rsidR="00DA2268" w:rsidRDefault="00DA2268" w:rsidP="00DA2268">
      <w:pPr>
        <w:outlineLvl w:val="0"/>
        <w:rPr>
          <w:szCs w:val="21"/>
        </w:rPr>
      </w:pPr>
    </w:p>
    <w:p w:rsidR="00DA2268" w:rsidRDefault="00DA2268" w:rsidP="00DA2268">
      <w:pPr>
        <w:ind w:left="480" w:hangingChars="200" w:hanging="480"/>
        <w:outlineLvl w:val="0"/>
        <w:rPr>
          <w:rFonts w:hAnsi="宋体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 w:hint="eastAsia"/>
          <w:szCs w:val="21"/>
        </w:rPr>
        <w:t>应填</w:t>
      </w:r>
      <w:r w:rsidR="00B1411C" w:rsidRPr="00B1411C">
        <w:rPr>
          <w:position w:val="-24"/>
        </w:rPr>
        <w:object w:dxaOrig="340" w:dyaOrig="620">
          <v:shape id="_x0000_i1168" type="#_x0000_t75" style="width:17pt;height:31pt" o:ole="">
            <v:imagedata r:id="rId301" o:title=""/>
          </v:shape>
          <o:OLEObject Type="Embed" ProgID="Equation.DSMT4" ShapeID="_x0000_i1168" DrawAspect="Content" ObjectID="_1697028343" r:id="rId302"/>
        </w:object>
      </w:r>
      <w:r>
        <w:rPr>
          <w:rFonts w:hAnsi="宋体" w:hint="eastAsia"/>
          <w:szCs w:val="21"/>
        </w:rPr>
        <w:t>．</w:t>
      </w:r>
      <w:r w:rsidRPr="00686C06">
        <w:rPr>
          <w:rFonts w:hAnsi="宋体"/>
        </w:rPr>
        <w:t>由</w:t>
      </w:r>
      <w:r w:rsidR="00B1411C" w:rsidRPr="00B1411C">
        <w:rPr>
          <w:position w:val="-10"/>
        </w:rPr>
        <w:object w:dxaOrig="1740" w:dyaOrig="360">
          <v:shape id="_x0000_i1169" type="#_x0000_t75" style="width:87pt;height:18pt" o:ole="">
            <v:imagedata r:id="rId303" o:title=""/>
          </v:shape>
          <o:OLEObject Type="Embed" ProgID="Equation.DSMT4" ShapeID="_x0000_i1169" DrawAspect="Content" ObjectID="_1697028344" r:id="rId304"/>
        </w:object>
      </w:r>
      <w:r w:rsidRPr="00686C06">
        <w:rPr>
          <w:rFonts w:hAnsi="宋体"/>
        </w:rPr>
        <w:t>，得</w:t>
      </w:r>
      <w:r w:rsidR="00B1411C" w:rsidRPr="00B1411C">
        <w:rPr>
          <w:position w:val="-10"/>
        </w:rPr>
        <w:object w:dxaOrig="1760" w:dyaOrig="360">
          <v:shape id="_x0000_i1170" type="#_x0000_t75" style="width:88pt;height:18pt" o:ole="">
            <v:imagedata r:id="rId305" o:title=""/>
          </v:shape>
          <o:OLEObject Type="Embed" ProgID="Equation.DSMT4" ShapeID="_x0000_i1170" DrawAspect="Content" ObjectID="_1697028345" r:id="rId306"/>
        </w:object>
      </w:r>
      <w:r w:rsidRPr="00686C06">
        <w:rPr>
          <w:rFonts w:hAnsi="宋体"/>
        </w:rPr>
        <w:t>，又因为</w:t>
      </w:r>
      <w:r w:rsidR="00B1411C" w:rsidRPr="00025957">
        <w:rPr>
          <w:position w:val="-4"/>
        </w:rPr>
        <w:object w:dxaOrig="240" w:dyaOrig="240">
          <v:shape id="_x0000_i1171" type="#_x0000_t75" style="width:12pt;height:12pt" o:ole="">
            <v:imagedata r:id="rId307" o:title=""/>
          </v:shape>
          <o:OLEObject Type="Embed" ProgID="Equation.DSMT4" ShapeID="_x0000_i1171" DrawAspect="Content" ObjectID="_1697028346" r:id="rId308"/>
        </w:object>
      </w:r>
      <w:r w:rsidRPr="00686C06">
        <w:rPr>
          <w:rFonts w:hAnsi="宋体"/>
        </w:rPr>
        <w:t>服从参数为</w:t>
      </w:r>
      <w:r w:rsidR="00B1411C" w:rsidRPr="00025957">
        <w:rPr>
          <w:position w:val="-4"/>
        </w:rPr>
        <w:object w:dxaOrig="180" w:dyaOrig="260">
          <v:shape id="_x0000_i1172" type="#_x0000_t75" style="width:9pt;height:13pt" o:ole="">
            <v:imagedata r:id="rId309" o:title=""/>
          </v:shape>
          <o:OLEObject Type="Embed" ProgID="Equation.DSMT4" ShapeID="_x0000_i1172" DrawAspect="Content" ObjectID="_1697028347" r:id="rId310"/>
        </w:object>
      </w:r>
      <w:r w:rsidRPr="00686C06">
        <w:rPr>
          <w:rFonts w:hAnsi="宋体"/>
        </w:rPr>
        <w:t>的泊松分布，所以</w:t>
      </w:r>
      <w:r w:rsidR="00B1411C" w:rsidRPr="00025957">
        <w:rPr>
          <w:position w:val="-4"/>
        </w:rPr>
        <w:object w:dxaOrig="1260" w:dyaOrig="260">
          <v:shape id="_x0000_i1173" type="#_x0000_t75" style="width:63pt;height:13pt" o:ole="">
            <v:imagedata r:id="rId311" o:title=""/>
          </v:shape>
          <o:OLEObject Type="Embed" ProgID="Equation.DSMT4" ShapeID="_x0000_i1173" DrawAspect="Content" ObjectID="_1697028348" r:id="rId312"/>
        </w:object>
      </w:r>
      <w:r w:rsidRPr="00686C06">
        <w:rPr>
          <w:rFonts w:hAnsi="宋体"/>
        </w:rPr>
        <w:t>，所以</w:t>
      </w:r>
      <w:r w:rsidR="00B1411C" w:rsidRPr="00025957">
        <w:rPr>
          <w:position w:val="-4"/>
        </w:rPr>
        <w:object w:dxaOrig="1460" w:dyaOrig="300">
          <v:shape id="_x0000_i1174" type="#_x0000_t75" style="width:73pt;height:15pt" o:ole="">
            <v:imagedata r:id="rId313" o:title=""/>
          </v:shape>
          <o:OLEObject Type="Embed" ProgID="Equation.DSMT4" ShapeID="_x0000_i1174" DrawAspect="Content" ObjectID="_1697028349" r:id="rId314"/>
        </w:object>
      </w:r>
      <w:r w:rsidRPr="00686C06">
        <w:rPr>
          <w:rFonts w:hAnsi="宋体"/>
        </w:rPr>
        <w:t>，所以</w:t>
      </w:r>
    </w:p>
    <w:p w:rsidR="00DA2268" w:rsidRPr="002760F2" w:rsidRDefault="00B1411C" w:rsidP="00DA2268">
      <w:pPr>
        <w:ind w:leftChars="200" w:left="480"/>
        <w:jc w:val="center"/>
        <w:outlineLvl w:val="0"/>
        <w:rPr>
          <w:rFonts w:hAnsi="宋体"/>
          <w:szCs w:val="21"/>
        </w:rPr>
      </w:pPr>
      <w:r w:rsidRPr="00B1411C">
        <w:rPr>
          <w:position w:val="-24"/>
        </w:rPr>
        <w:object w:dxaOrig="2280" w:dyaOrig="660">
          <v:shape id="_x0000_i1175" type="#_x0000_t75" style="width:114pt;height:33pt" o:ole="">
            <v:imagedata r:id="rId315" o:title=""/>
          </v:shape>
          <o:OLEObject Type="Embed" ProgID="Equation.DSMT4" ShapeID="_x0000_i1175" DrawAspect="Content" ObjectID="_1697028350" r:id="rId316"/>
        </w:object>
      </w:r>
    </w:p>
    <w:p w:rsidR="00215FDA" w:rsidRDefault="00215FDA" w:rsidP="00215FDA"/>
    <w:p w:rsidR="00215FDA" w:rsidRPr="00686C06" w:rsidRDefault="00215FDA" w:rsidP="00215FDA"/>
    <w:p w:rsidR="00215FDA" w:rsidRPr="00CB7FA0" w:rsidRDefault="00215FDA" w:rsidP="00215FDA">
      <w:pPr>
        <w:pStyle w:val="1"/>
      </w:pPr>
      <w:r w:rsidRPr="00CB7FA0">
        <w:t>三、解答题</w:t>
      </w:r>
      <w:r>
        <w:rPr>
          <w:rFonts w:hint="eastAsia"/>
        </w:rPr>
        <w:t>（</w:t>
      </w:r>
      <w:r w:rsidRPr="00CB7FA0">
        <w:t>15</w:t>
      </w:r>
      <w:r>
        <w:rPr>
          <w:rFonts w:hint="eastAsia"/>
        </w:rPr>
        <w:t>~</w:t>
      </w:r>
      <w:r w:rsidRPr="00CB7FA0">
        <w:t>23小题，共94分</w:t>
      </w:r>
      <w:r>
        <w:rPr>
          <w:rFonts w:hint="eastAsia"/>
        </w:rPr>
        <w:t>）</w:t>
      </w:r>
    </w:p>
    <w:p w:rsidR="00215FDA" w:rsidRDefault="00215FDA" w:rsidP="00215FDA">
      <w:pPr>
        <w:rPr>
          <w:szCs w:val="21"/>
        </w:rPr>
      </w:pPr>
    </w:p>
    <w:p w:rsidR="00215FDA" w:rsidRDefault="00215FDA" w:rsidP="00215FDA">
      <w:pPr>
        <w:rPr>
          <w:szCs w:val="21"/>
        </w:rPr>
      </w:pPr>
    </w:p>
    <w:p w:rsidR="00215FDA" w:rsidRPr="00CB7FA0" w:rsidRDefault="00215FDA" w:rsidP="00215FDA">
      <w:pPr>
        <w:rPr>
          <w:szCs w:val="21"/>
        </w:rPr>
      </w:pPr>
      <w:r w:rsidRPr="00CB7FA0">
        <w:rPr>
          <w:szCs w:val="21"/>
        </w:rPr>
        <w:t>(15)</w:t>
      </w:r>
      <w:r w:rsidR="00B85E62">
        <w:rPr>
          <w:rFonts w:hint="eastAsia"/>
        </w:rPr>
        <w:t>（</w:t>
      </w:r>
      <w:r w:rsidRPr="00CB7FA0">
        <w:rPr>
          <w:rFonts w:hAnsi="宋体"/>
        </w:rPr>
        <w:t>本题满分</w:t>
      </w:r>
      <w:r>
        <w:rPr>
          <w:rFonts w:hint="eastAsia"/>
        </w:rPr>
        <w:t>9</w:t>
      </w:r>
      <w:r w:rsidRPr="00CB7FA0">
        <w:rPr>
          <w:rFonts w:hAnsi="宋体"/>
        </w:rPr>
        <w:t>分</w:t>
      </w:r>
      <w:r w:rsidR="00B85E62">
        <w:rPr>
          <w:rFonts w:hAnsi="宋体" w:hint="eastAsia"/>
        </w:rPr>
        <w:t>）</w:t>
      </w:r>
    </w:p>
    <w:p w:rsidR="00215FDA" w:rsidRPr="00CB7FA0" w:rsidRDefault="007829FF" w:rsidP="007829FF">
      <w:pPr>
        <w:ind w:firstLineChars="200" w:firstLine="480"/>
        <w:rPr>
          <w:szCs w:val="21"/>
        </w:rPr>
      </w:pPr>
      <w:r>
        <w:rPr>
          <w:rFonts w:hAnsi="宋体" w:hint="eastAsia"/>
        </w:rPr>
        <w:t>计算</w:t>
      </w:r>
      <w:r w:rsidR="00B1411C" w:rsidRPr="00B1411C">
        <w:rPr>
          <w:position w:val="-24"/>
        </w:rPr>
        <w:object w:dxaOrig="1420" w:dyaOrig="620">
          <v:shape id="_x0000_i1176" type="#_x0000_t75" style="width:71pt;height:31pt" o:ole="">
            <v:imagedata r:id="rId317" o:title=""/>
          </v:shape>
          <o:OLEObject Type="Embed" ProgID="Equation.DSMT4" ShapeID="_x0000_i1176" DrawAspect="Content" ObjectID="_1697028351" r:id="rId318"/>
        </w:object>
      </w:r>
      <w:r>
        <w:rPr>
          <w:rFonts w:hint="eastAsia"/>
          <w:szCs w:val="21"/>
        </w:rPr>
        <w:t>．</w:t>
      </w:r>
    </w:p>
    <w:p w:rsidR="001F5B81" w:rsidRPr="001F5B81" w:rsidRDefault="001F5B81" w:rsidP="001F5B81">
      <w:pPr>
        <w:outlineLvl w:val="0"/>
        <w:rPr>
          <w:szCs w:val="21"/>
        </w:rPr>
      </w:pPr>
    </w:p>
    <w:p w:rsidR="007829FF" w:rsidRDefault="001F5B81" w:rsidP="001F5B81">
      <w:pPr>
        <w:rPr>
          <w:rFonts w:hAnsi="宋体"/>
          <w:b/>
          <w:szCs w:val="21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 w:rsidRPr="007829FF">
        <w:rPr>
          <w:rFonts w:hint="eastAsia"/>
        </w:rPr>
        <w:t xml:space="preserve"> </w:t>
      </w:r>
      <w:r w:rsidR="007829FF" w:rsidRPr="007829FF">
        <w:rPr>
          <w:rFonts w:hint="eastAsia"/>
        </w:rPr>
        <w:t>由等价无穷小量代换和洛必达法则，可得</w:t>
      </w:r>
    </w:p>
    <w:p w:rsidR="00215FDA" w:rsidRPr="007829FF" w:rsidRDefault="00B1411C" w:rsidP="007829FF">
      <w:pPr>
        <w:ind w:leftChars="200" w:left="480"/>
        <w:jc w:val="center"/>
        <w:rPr>
          <w:szCs w:val="21"/>
        </w:rPr>
      </w:pPr>
      <w:r w:rsidRPr="00B1411C">
        <w:rPr>
          <w:position w:val="-74"/>
        </w:rPr>
        <w:object w:dxaOrig="6080" w:dyaOrig="1600">
          <v:shape id="_x0000_i1177" type="#_x0000_t75" style="width:304pt;height:80pt" o:ole="">
            <v:imagedata r:id="rId319" o:title=""/>
          </v:shape>
          <o:OLEObject Type="Embed" ProgID="Equation.DSMT4" ShapeID="_x0000_i1177" DrawAspect="Content" ObjectID="_1697028352" r:id="rId320"/>
        </w:object>
      </w:r>
    </w:p>
    <w:p w:rsidR="00B85E62" w:rsidRDefault="00B85E62" w:rsidP="00215FDA">
      <w:pPr>
        <w:rPr>
          <w:szCs w:val="21"/>
        </w:rPr>
      </w:pPr>
    </w:p>
    <w:p w:rsidR="00B85E62" w:rsidRDefault="00B85E62" w:rsidP="00215FDA">
      <w:pPr>
        <w:rPr>
          <w:szCs w:val="21"/>
        </w:rPr>
      </w:pPr>
    </w:p>
    <w:p w:rsidR="00215FDA" w:rsidRPr="00CB7FA0" w:rsidRDefault="00215FDA" w:rsidP="00215FDA">
      <w:pPr>
        <w:rPr>
          <w:szCs w:val="21"/>
        </w:rPr>
      </w:pPr>
      <w:r w:rsidRPr="00CB7FA0">
        <w:rPr>
          <w:szCs w:val="21"/>
        </w:rPr>
        <w:t>(16)</w:t>
      </w:r>
      <w:r w:rsidR="00B85E62">
        <w:rPr>
          <w:rFonts w:hAnsi="宋体" w:hint="eastAsia"/>
        </w:rPr>
        <w:t>（</w:t>
      </w:r>
      <w:r w:rsidRPr="00CB7FA0">
        <w:rPr>
          <w:rFonts w:hAnsi="宋体"/>
        </w:rPr>
        <w:t>本题满分</w:t>
      </w:r>
      <w:r w:rsidRPr="00CB7FA0">
        <w:t>10</w:t>
      </w:r>
      <w:r w:rsidRPr="00CB7FA0">
        <w:rPr>
          <w:rFonts w:hAnsi="宋体"/>
        </w:rPr>
        <w:t>分</w:t>
      </w:r>
      <w:r w:rsidR="00B85E62">
        <w:rPr>
          <w:rFonts w:hAnsi="宋体" w:hint="eastAsia"/>
        </w:rPr>
        <w:t>）</w:t>
      </w:r>
    </w:p>
    <w:p w:rsidR="00215FDA" w:rsidRPr="00CB7FA0" w:rsidRDefault="00215FDA" w:rsidP="00B85E62">
      <w:pPr>
        <w:ind w:leftChars="200" w:left="480"/>
      </w:pPr>
      <w:r w:rsidRPr="00CB7FA0">
        <w:rPr>
          <w:rFonts w:hAnsi="宋体"/>
          <w:szCs w:val="21"/>
        </w:rPr>
        <w:t>设</w:t>
      </w:r>
      <w:r w:rsidR="00B1411C" w:rsidRPr="00025957">
        <w:rPr>
          <w:position w:val="-4"/>
        </w:rPr>
        <w:object w:dxaOrig="560" w:dyaOrig="200">
          <v:shape id="_x0000_i1178" type="#_x0000_t75" style="width:28pt;height:10pt" o:ole="">
            <v:imagedata r:id="rId321" o:title=""/>
          </v:shape>
          <o:OLEObject Type="Embed" ProgID="Equation.DSMT4" ShapeID="_x0000_i1178" DrawAspect="Content" ObjectID="_1697028353" r:id="rId322"/>
        </w:object>
      </w:r>
      <w:r w:rsidR="00B1411C" w:rsidRPr="00B1411C">
        <w:rPr>
          <w:position w:val="-10"/>
        </w:rPr>
        <w:object w:dxaOrig="620" w:dyaOrig="320">
          <v:shape id="_x0000_i1179" type="#_x0000_t75" style="width:31pt;height:16pt" o:ole="">
            <v:imagedata r:id="rId323" o:title=""/>
          </v:shape>
          <o:OLEObject Type="Embed" ProgID="Equation.DSMT4" ShapeID="_x0000_i1179" DrawAspect="Content" ObjectID="_1697028354" r:id="rId324"/>
        </w:object>
      </w:r>
      <w:r w:rsidRPr="00CB7FA0">
        <w:rPr>
          <w:rFonts w:hAnsi="宋体"/>
        </w:rPr>
        <w:t>是由方程</w:t>
      </w:r>
      <w:r w:rsidR="00B1411C" w:rsidRPr="00B1411C">
        <w:rPr>
          <w:position w:val="-14"/>
        </w:rPr>
        <w:object w:dxaOrig="2540" w:dyaOrig="400">
          <v:shape id="_x0000_i1180" type="#_x0000_t75" style="width:127pt;height:20pt" o:ole="">
            <v:imagedata r:id="rId325" o:title=""/>
          </v:shape>
          <o:OLEObject Type="Embed" ProgID="Equation.DSMT4" ShapeID="_x0000_i1180" DrawAspect="Content" ObjectID="_1697028355" r:id="rId326"/>
        </w:object>
      </w:r>
      <w:r w:rsidRPr="00CB7FA0">
        <w:rPr>
          <w:rFonts w:hAnsi="宋体"/>
        </w:rPr>
        <w:t>所确定的函数，其中</w:t>
      </w:r>
      <w:r w:rsidR="00B1411C" w:rsidRPr="00B1411C">
        <w:rPr>
          <w:position w:val="-10"/>
        </w:rPr>
        <w:object w:dxaOrig="220" w:dyaOrig="260">
          <v:shape id="_x0000_i1181" type="#_x0000_t75" style="width:11pt;height:13pt" o:ole="">
            <v:imagedata r:id="rId327" o:title=""/>
          </v:shape>
          <o:OLEObject Type="Embed" ProgID="Equation.DSMT4" ShapeID="_x0000_i1181" DrawAspect="Content" ObjectID="_1697028356" r:id="rId328"/>
        </w:object>
      </w:r>
      <w:r w:rsidRPr="00CB7FA0">
        <w:rPr>
          <w:rFonts w:hAnsi="宋体"/>
        </w:rPr>
        <w:t>具有</w:t>
      </w:r>
      <w:r w:rsidR="00B1411C" w:rsidRPr="00025957">
        <w:rPr>
          <w:position w:val="-4"/>
        </w:rPr>
        <w:object w:dxaOrig="180" w:dyaOrig="260">
          <v:shape id="_x0000_i1182" type="#_x0000_t75" style="width:9pt;height:13pt" o:ole="">
            <v:imagedata r:id="rId329" o:title=""/>
          </v:shape>
          <o:OLEObject Type="Embed" ProgID="Equation.DSMT4" ShapeID="_x0000_i1182" DrawAspect="Content" ObjectID="_1697028357" r:id="rId330"/>
        </w:object>
      </w:r>
      <w:r w:rsidRPr="00CB7FA0">
        <w:rPr>
          <w:rFonts w:hAnsi="宋体"/>
        </w:rPr>
        <w:t>阶导数且</w:t>
      </w:r>
      <w:r w:rsidR="00B1411C" w:rsidRPr="00B1411C">
        <w:rPr>
          <w:position w:val="-10"/>
        </w:rPr>
        <w:object w:dxaOrig="760" w:dyaOrig="320">
          <v:shape id="_x0000_i1183" type="#_x0000_t75" style="width:38pt;height:16pt" o:ole="">
            <v:imagedata r:id="rId331" o:title=""/>
          </v:shape>
          <o:OLEObject Type="Embed" ProgID="Equation.DSMT4" ShapeID="_x0000_i1183" DrawAspect="Content" ObjectID="_1697028358" r:id="rId332"/>
        </w:object>
      </w:r>
      <w:r w:rsidR="00652DC3">
        <w:rPr>
          <w:rFonts w:hAnsi="宋体" w:hint="eastAsia"/>
        </w:rPr>
        <w:t>．</w:t>
      </w:r>
    </w:p>
    <w:p w:rsidR="00215FDA" w:rsidRPr="00CB7FA0" w:rsidRDefault="00215FDA" w:rsidP="00B85E62">
      <w:pPr>
        <w:ind w:leftChars="200" w:left="480"/>
      </w:pPr>
      <w:r w:rsidRPr="00CB7FA0">
        <w:t>(</w:t>
      </w:r>
      <w:r w:rsidR="00B85E62" w:rsidRPr="009964B9">
        <w:rPr>
          <w:rFonts w:hint="eastAsia"/>
        </w:rPr>
        <w:t>Ⅰ</w:t>
      </w:r>
      <w:r w:rsidRPr="00CB7FA0">
        <w:t>)</w:t>
      </w:r>
      <w:r w:rsidRPr="00DC4EBF">
        <w:rPr>
          <w:rFonts w:hAnsi="宋体"/>
        </w:rPr>
        <w:t xml:space="preserve"> </w:t>
      </w:r>
      <w:r w:rsidRPr="00CB7FA0">
        <w:rPr>
          <w:rFonts w:hAnsi="宋体"/>
        </w:rPr>
        <w:t>求</w:t>
      </w:r>
      <w:r w:rsidR="00B1411C" w:rsidRPr="00B1411C">
        <w:rPr>
          <w:position w:val="-6"/>
        </w:rPr>
        <w:object w:dxaOrig="320" w:dyaOrig="279">
          <v:shape id="_x0000_i1184" type="#_x0000_t75" style="width:16pt;height:14pt" o:ole="">
            <v:imagedata r:id="rId333" o:title=""/>
          </v:shape>
          <o:OLEObject Type="Embed" ProgID="Equation.DSMT4" ShapeID="_x0000_i1184" DrawAspect="Content" ObjectID="_1697028359" r:id="rId334"/>
        </w:object>
      </w:r>
      <w:r w:rsidR="00B85E62">
        <w:rPr>
          <w:rFonts w:hint="eastAsia"/>
        </w:rPr>
        <w:t>；</w:t>
      </w:r>
    </w:p>
    <w:p w:rsidR="00215FDA" w:rsidRPr="00CB7FA0" w:rsidRDefault="00215FDA" w:rsidP="00B85E62">
      <w:pPr>
        <w:ind w:leftChars="200" w:left="480"/>
        <w:rPr>
          <w:szCs w:val="21"/>
        </w:rPr>
      </w:pPr>
      <w:r>
        <w:rPr>
          <w:rFonts w:hAnsi="宋体"/>
        </w:rPr>
        <w:t>(</w:t>
      </w:r>
      <w:r w:rsidR="00B85E62" w:rsidRPr="009964B9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CB7FA0">
        <w:rPr>
          <w:rFonts w:hAnsi="宋体"/>
        </w:rPr>
        <w:t>记</w:t>
      </w:r>
      <w:r w:rsidR="00B1411C" w:rsidRPr="00B1411C">
        <w:rPr>
          <w:position w:val="-30"/>
        </w:rPr>
        <w:object w:dxaOrig="2560" w:dyaOrig="720">
          <v:shape id="_x0000_i1185" type="#_x0000_t75" style="width:128pt;height:36pt" o:ole="">
            <v:imagedata r:id="rId335" o:title=""/>
          </v:shape>
          <o:OLEObject Type="Embed" ProgID="Equation.DSMT4" ShapeID="_x0000_i1185" DrawAspect="Content" ObjectID="_1697028360" r:id="rId336"/>
        </w:object>
      </w:r>
      <w:r w:rsidRPr="00CB7FA0">
        <w:rPr>
          <w:rFonts w:hAnsi="宋体"/>
        </w:rPr>
        <w:t>，求</w:t>
      </w:r>
      <w:r w:rsidR="00B1411C" w:rsidRPr="00B1411C">
        <w:rPr>
          <w:position w:val="-24"/>
        </w:rPr>
        <w:object w:dxaOrig="360" w:dyaOrig="620">
          <v:shape id="_x0000_i1186" type="#_x0000_t75" style="width:18pt;height:31pt" o:ole="">
            <v:imagedata r:id="rId337" o:title=""/>
          </v:shape>
          <o:OLEObject Type="Embed" ProgID="Equation.DSMT4" ShapeID="_x0000_i1186" DrawAspect="Content" ObjectID="_1697028361" r:id="rId338"/>
        </w:object>
      </w:r>
      <w:r w:rsidR="00B85E62">
        <w:rPr>
          <w:rFonts w:hint="eastAsia"/>
          <w:szCs w:val="21"/>
        </w:rPr>
        <w:t>．</w:t>
      </w:r>
    </w:p>
    <w:p w:rsidR="00B85E62" w:rsidRDefault="00B85E62" w:rsidP="00B85E62">
      <w:pPr>
        <w:outlineLvl w:val="0"/>
        <w:rPr>
          <w:szCs w:val="21"/>
        </w:rPr>
      </w:pPr>
    </w:p>
    <w:p w:rsidR="00652DC3" w:rsidRDefault="00B85E62" w:rsidP="00B85E62">
      <w:pPr>
        <w:rPr>
          <w:rFonts w:hAnsi="宋体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/>
        </w:rPr>
        <w:t xml:space="preserve"> </w:t>
      </w:r>
      <w:r w:rsidR="00215FDA">
        <w:rPr>
          <w:rFonts w:hAnsi="宋体"/>
        </w:rPr>
        <w:t>(</w:t>
      </w:r>
      <w:r w:rsidRPr="009964B9">
        <w:rPr>
          <w:rFonts w:hint="eastAsia"/>
        </w:rPr>
        <w:t>Ⅰ</w:t>
      </w:r>
      <w:r w:rsidR="00215FDA">
        <w:rPr>
          <w:rFonts w:hAnsi="宋体"/>
        </w:rPr>
        <w:t>)</w:t>
      </w:r>
      <w:r w:rsidR="00215FDA">
        <w:rPr>
          <w:rFonts w:hAnsi="宋体" w:hint="eastAsia"/>
        </w:rPr>
        <w:t xml:space="preserve"> </w:t>
      </w:r>
      <w:r w:rsidR="00652DC3" w:rsidRPr="00652DC3">
        <w:rPr>
          <w:rFonts w:hAnsi="宋体" w:hint="eastAsia"/>
        </w:rPr>
        <w:t>对</w:t>
      </w:r>
      <w:r w:rsidR="00263E93">
        <w:rPr>
          <w:rFonts w:hAnsi="宋体" w:hint="eastAsia"/>
        </w:rPr>
        <w:t>方程</w:t>
      </w:r>
      <w:r w:rsidR="00B1411C" w:rsidRPr="00B1411C">
        <w:rPr>
          <w:position w:val="-14"/>
        </w:rPr>
        <w:object w:dxaOrig="2540" w:dyaOrig="400">
          <v:shape id="_x0000_i1187" type="#_x0000_t75" style="width:127pt;height:20pt" o:ole="">
            <v:imagedata r:id="rId339" o:title=""/>
          </v:shape>
          <o:OLEObject Type="Embed" ProgID="Equation.DSMT4" ShapeID="_x0000_i1187" DrawAspect="Content" ObjectID="_1697028362" r:id="rId340"/>
        </w:object>
      </w:r>
      <w:r w:rsidR="00652DC3" w:rsidRPr="00652DC3">
        <w:rPr>
          <w:rFonts w:hAnsi="宋体" w:hint="eastAsia"/>
        </w:rPr>
        <w:t>两端求微分得</w:t>
      </w:r>
    </w:p>
    <w:p w:rsidR="00215FDA" w:rsidRPr="00686C06" w:rsidRDefault="00B1411C" w:rsidP="00652DC3">
      <w:pPr>
        <w:ind w:leftChars="400" w:left="960"/>
        <w:jc w:val="center"/>
      </w:pPr>
      <w:r w:rsidRPr="00B1411C">
        <w:rPr>
          <w:position w:val="-50"/>
        </w:rPr>
        <w:object w:dxaOrig="4959" w:dyaOrig="1120">
          <v:shape id="_x0000_i1188" type="#_x0000_t75" style="width:248pt;height:56pt" o:ole="">
            <v:imagedata r:id="rId341" o:title=""/>
          </v:shape>
          <o:OLEObject Type="Embed" ProgID="Equation.DSMT4" ShapeID="_x0000_i1188" DrawAspect="Content" ObjectID="_1697028363" r:id="rId342"/>
        </w:object>
      </w:r>
    </w:p>
    <w:p w:rsidR="00652DC3" w:rsidRDefault="00215FDA" w:rsidP="00652DC3">
      <w:pPr>
        <w:ind w:firstLineChars="200" w:firstLine="480"/>
        <w:rPr>
          <w:rFonts w:hAnsi="宋体"/>
        </w:rPr>
      </w:pPr>
      <w:r>
        <w:rPr>
          <w:rFonts w:hAnsi="宋体"/>
        </w:rPr>
        <w:t>(</w:t>
      </w:r>
      <w:r w:rsidR="00B85E62" w:rsidRPr="009964B9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686C06">
        <w:rPr>
          <w:rFonts w:hAnsi="宋体"/>
        </w:rPr>
        <w:t>由</w:t>
      </w:r>
      <w:r w:rsidR="00652DC3">
        <w:rPr>
          <w:rFonts w:hAnsi="宋体" w:hint="eastAsia"/>
        </w:rPr>
        <w:t>(I)</w:t>
      </w:r>
      <w:r w:rsidRPr="00686C06">
        <w:rPr>
          <w:rFonts w:hAnsi="宋体"/>
        </w:rPr>
        <w:t>可知</w:t>
      </w:r>
    </w:p>
    <w:p w:rsidR="00652DC3" w:rsidRDefault="00B1411C" w:rsidP="00652DC3">
      <w:pPr>
        <w:ind w:leftChars="400" w:left="960"/>
        <w:jc w:val="center"/>
      </w:pPr>
      <w:r w:rsidRPr="00B1411C">
        <w:rPr>
          <w:position w:val="-28"/>
        </w:rPr>
        <w:object w:dxaOrig="3140" w:dyaOrig="660">
          <v:shape id="_x0000_i1189" type="#_x0000_t75" style="width:157pt;height:33pt" o:ole="">
            <v:imagedata r:id="rId343" o:title=""/>
          </v:shape>
          <o:OLEObject Type="Embed" ProgID="Equation.DSMT4" ShapeID="_x0000_i1189" DrawAspect="Content" ObjectID="_1697028364" r:id="rId344"/>
        </w:object>
      </w:r>
    </w:p>
    <w:p w:rsidR="00652DC3" w:rsidRDefault="00215FDA" w:rsidP="00652DC3">
      <w:pPr>
        <w:ind w:leftChars="400" w:left="960"/>
        <w:rPr>
          <w:rFonts w:hAnsi="宋体"/>
        </w:rPr>
      </w:pPr>
      <w:r w:rsidRPr="00686C06">
        <w:rPr>
          <w:rFonts w:hAnsi="宋体"/>
        </w:rPr>
        <w:lastRenderedPageBreak/>
        <w:t>所以</w:t>
      </w:r>
    </w:p>
    <w:p w:rsidR="00652DC3" w:rsidRPr="00686C06" w:rsidRDefault="00B1411C" w:rsidP="00652DC3">
      <w:pPr>
        <w:ind w:leftChars="400" w:left="960"/>
        <w:jc w:val="center"/>
      </w:pPr>
      <w:r w:rsidRPr="00B1411C">
        <w:rPr>
          <w:position w:val="-30"/>
        </w:rPr>
        <w:object w:dxaOrig="6380" w:dyaOrig="720">
          <v:shape id="_x0000_i1190" type="#_x0000_t75" style="width:319pt;height:36pt" o:ole="">
            <v:imagedata r:id="rId345" o:title=""/>
          </v:shape>
          <o:OLEObject Type="Embed" ProgID="Equation.DSMT4" ShapeID="_x0000_i1190" DrawAspect="Content" ObjectID="_1697028365" r:id="rId346"/>
        </w:object>
      </w:r>
    </w:p>
    <w:p w:rsidR="00652DC3" w:rsidRDefault="00652DC3" w:rsidP="00652DC3">
      <w:pPr>
        <w:ind w:leftChars="400" w:left="960"/>
        <w:rPr>
          <w:rFonts w:hAnsi="宋体"/>
        </w:rPr>
      </w:pPr>
      <w:r>
        <w:rPr>
          <w:rFonts w:hAnsi="宋体" w:hint="eastAsia"/>
        </w:rPr>
        <w:t>从而</w:t>
      </w:r>
    </w:p>
    <w:p w:rsidR="00215FDA" w:rsidRDefault="00B1411C" w:rsidP="00652DC3">
      <w:pPr>
        <w:ind w:leftChars="400" w:left="960"/>
        <w:jc w:val="center"/>
      </w:pPr>
      <w:r w:rsidRPr="00B1411C">
        <w:rPr>
          <w:position w:val="-36"/>
        </w:rPr>
        <w:object w:dxaOrig="5600" w:dyaOrig="1120">
          <v:shape id="_x0000_i1191" type="#_x0000_t75" style="width:280pt;height:56pt" o:ole="">
            <v:imagedata r:id="rId347" o:title=""/>
          </v:shape>
          <o:OLEObject Type="Embed" ProgID="Equation.DSMT4" ShapeID="_x0000_i1191" DrawAspect="Content" ObjectID="_1697028366" r:id="rId348"/>
        </w:object>
      </w:r>
    </w:p>
    <w:p w:rsidR="00377DDD" w:rsidRDefault="00377DDD" w:rsidP="00377DDD">
      <w:pPr>
        <w:rPr>
          <w:szCs w:val="21"/>
        </w:rPr>
      </w:pPr>
    </w:p>
    <w:p w:rsidR="00377DDD" w:rsidRDefault="00377DDD" w:rsidP="00377DDD">
      <w:pPr>
        <w:rPr>
          <w:szCs w:val="21"/>
        </w:rPr>
      </w:pPr>
    </w:p>
    <w:p w:rsidR="00377DDD" w:rsidRPr="00377DDD" w:rsidRDefault="00215FDA" w:rsidP="00377DDD">
      <w:r w:rsidRPr="00CB7FA0">
        <w:rPr>
          <w:szCs w:val="21"/>
        </w:rPr>
        <w:t>(17)</w:t>
      </w:r>
      <w:r w:rsidR="00377DDD">
        <w:rPr>
          <w:rFonts w:hAnsi="宋体" w:hint="eastAsia"/>
        </w:rPr>
        <w:t>（</w:t>
      </w:r>
      <w:r w:rsidR="00377DDD">
        <w:rPr>
          <w:rFonts w:hAnsi="宋体"/>
        </w:rPr>
        <w:t>本题满分</w:t>
      </w:r>
      <w:r w:rsidR="00377DDD">
        <w:t>1</w:t>
      </w:r>
      <w:r w:rsidR="00377DDD">
        <w:rPr>
          <w:rFonts w:hint="eastAsia"/>
        </w:rPr>
        <w:t>1</w:t>
      </w:r>
      <w:r w:rsidR="00377DDD">
        <w:rPr>
          <w:rFonts w:hAnsi="宋体"/>
        </w:rPr>
        <w:t>分</w:t>
      </w:r>
      <w:r w:rsidR="00377DDD">
        <w:rPr>
          <w:rFonts w:hAnsi="宋体" w:hint="eastAsia"/>
        </w:rPr>
        <w:t>）</w:t>
      </w:r>
      <w:r w:rsidR="00377DDD" w:rsidRPr="00377DDD">
        <w:rPr>
          <w:rStyle w:val="ae"/>
          <w:rFonts w:hint="eastAsia"/>
        </w:rPr>
        <w:t>【同试卷二第三</w:t>
      </w:r>
      <w:r w:rsidR="00377DDD" w:rsidRPr="00377DDD">
        <w:rPr>
          <w:rStyle w:val="ae"/>
        </w:rPr>
        <w:t>(18)</w:t>
      </w:r>
      <w:r w:rsidR="00377DDD" w:rsidRPr="00377DDD">
        <w:rPr>
          <w:rStyle w:val="ae"/>
          <w:rFonts w:hint="eastAsia"/>
        </w:rPr>
        <w:t>题】</w:t>
      </w:r>
    </w:p>
    <w:p w:rsidR="00377DDD" w:rsidRDefault="00377DDD" w:rsidP="00377DDD">
      <w:pPr>
        <w:ind w:firstLineChars="200" w:firstLine="480"/>
      </w:pPr>
      <w:r>
        <w:rPr>
          <w:rFonts w:hint="eastAsia"/>
        </w:rPr>
        <w:t>计算</w:t>
      </w:r>
      <w:r w:rsidR="00B1411C" w:rsidRPr="00B1411C">
        <w:rPr>
          <w:position w:val="-32"/>
        </w:rPr>
        <w:object w:dxaOrig="1840" w:dyaOrig="620">
          <v:shape id="_x0000_i1192" type="#_x0000_t75" style="width:92pt;height:31pt" o:ole="">
            <v:imagedata r:id="rId349" o:title=""/>
          </v:shape>
          <o:OLEObject Type="Embed" ProgID="Equation.DSMT4" ShapeID="_x0000_i1192" DrawAspect="Content" ObjectID="_1697028367" r:id="rId350"/>
        </w:object>
      </w:r>
      <w:r>
        <w:rPr>
          <w:rFonts w:hint="eastAsia"/>
        </w:rPr>
        <w:t>，</w:t>
      </w:r>
      <w:r>
        <w:rPr>
          <w:rFonts w:hAnsi="宋体"/>
        </w:rPr>
        <w:t>其中</w:t>
      </w:r>
      <w:r w:rsidR="00B1411C" w:rsidRPr="00B1411C">
        <w:rPr>
          <w:position w:val="-14"/>
        </w:rPr>
        <w:object w:dxaOrig="3000" w:dyaOrig="400">
          <v:shape id="_x0000_i1193" type="#_x0000_t75" style="width:150pt;height:20pt" o:ole="">
            <v:imagedata r:id="rId351" o:title=""/>
          </v:shape>
          <o:OLEObject Type="Embed" ProgID="Equation.DSMT4" ShapeID="_x0000_i1193" DrawAspect="Content" ObjectID="_1697028368" r:id="rId352"/>
        </w:object>
      </w:r>
      <w:r>
        <w:rPr>
          <w:rFonts w:hint="eastAsia"/>
        </w:rPr>
        <w:t>．</w:t>
      </w:r>
    </w:p>
    <w:p w:rsidR="00377DDD" w:rsidRDefault="00377DDD" w:rsidP="00377DDD">
      <w:pPr>
        <w:outlineLvl w:val="0"/>
        <w:rPr>
          <w:szCs w:val="21"/>
        </w:rPr>
      </w:pPr>
    </w:p>
    <w:p w:rsidR="00377DDD" w:rsidRPr="00BE1551" w:rsidRDefault="00377DDD" w:rsidP="00BE1551">
      <w:pPr>
        <w:ind w:left="480" w:hangingChars="200" w:hanging="480"/>
        <w:outlineLvl w:val="0"/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 w:rsidRPr="00686C06">
        <w:rPr>
          <w:rFonts w:hAnsi="宋体"/>
        </w:rPr>
        <w:t>曲线</w:t>
      </w:r>
      <w:r w:rsidR="00B1411C" w:rsidRPr="00B1411C">
        <w:rPr>
          <w:position w:val="-10"/>
        </w:rPr>
        <w:object w:dxaOrig="660" w:dyaOrig="320">
          <v:shape id="_x0000_i1194" type="#_x0000_t75" style="width:33pt;height:16pt" o:ole="">
            <v:imagedata r:id="rId353" o:title=""/>
          </v:shape>
          <o:OLEObject Type="Embed" ProgID="Equation.DSMT4" ShapeID="_x0000_i1194" DrawAspect="Content" ObjectID="_1697028369" r:id="rId354"/>
        </w:object>
      </w:r>
      <w:r w:rsidRPr="00686C06">
        <w:rPr>
          <w:rFonts w:hAnsi="宋体"/>
        </w:rPr>
        <w:t>将区域分成</w:t>
      </w:r>
      <w:r w:rsidR="00BE1551">
        <w:rPr>
          <w:rFonts w:hAnsi="宋体" w:hint="eastAsia"/>
        </w:rPr>
        <w:t>三</w:t>
      </w:r>
      <w:r w:rsidR="00BE1551" w:rsidRPr="00686C06">
        <w:rPr>
          <w:rFonts w:hAnsi="宋体"/>
        </w:rPr>
        <w:t>个区域</w:t>
      </w:r>
      <w:r w:rsidR="00BE1551" w:rsidRPr="00D14AF6">
        <w:rPr>
          <w:position w:val="-12"/>
        </w:rPr>
        <w:object w:dxaOrig="279" w:dyaOrig="360">
          <v:shape id="_x0000_i1195" type="#_x0000_t75" style="width:14pt;height:18pt" o:ole="">
            <v:imagedata r:id="rId355" o:title=""/>
          </v:shape>
          <o:OLEObject Type="Embed" ProgID="Equation.DSMT4" ShapeID="_x0000_i1195" DrawAspect="Content" ObjectID="_1697028370" r:id="rId356"/>
        </w:object>
      </w:r>
      <w:r w:rsidR="00BE1551">
        <w:rPr>
          <w:rFonts w:hint="eastAsia"/>
        </w:rPr>
        <w:t>,</w:t>
      </w:r>
      <w:r w:rsidR="00BE1551" w:rsidRPr="00D14AF6">
        <w:rPr>
          <w:position w:val="-12"/>
        </w:rPr>
        <w:object w:dxaOrig="300" w:dyaOrig="360">
          <v:shape id="_x0000_i1196" type="#_x0000_t75" style="width:15pt;height:18pt" o:ole="">
            <v:imagedata r:id="rId357" o:title=""/>
          </v:shape>
          <o:OLEObject Type="Embed" ProgID="Equation.DSMT4" ShapeID="_x0000_i1196" DrawAspect="Content" ObjectID="_1697028371" r:id="rId358"/>
        </w:object>
      </w:r>
      <w:r w:rsidR="00BE1551">
        <w:rPr>
          <w:rFonts w:hAnsi="宋体" w:hint="eastAsia"/>
        </w:rPr>
        <w:t>,</w:t>
      </w:r>
      <w:r w:rsidR="00BE1551" w:rsidRPr="000D5C3B">
        <w:rPr>
          <w:position w:val="-12"/>
        </w:rPr>
        <w:object w:dxaOrig="279" w:dyaOrig="360">
          <v:shape id="_x0000_i1197" type="#_x0000_t75" style="width:14pt;height:18pt" o:ole="">
            <v:imagedata r:id="rId359" o:title=""/>
          </v:shape>
          <o:OLEObject Type="Embed" ProgID="Equation.DSMT4" ShapeID="_x0000_i1197" DrawAspect="Content" ObjectID="_1697028372" r:id="rId360"/>
        </w:object>
      </w:r>
      <w:r w:rsidR="00BE1551">
        <w:rPr>
          <w:rFonts w:hAnsi="宋体" w:hint="eastAsia"/>
        </w:rPr>
        <w:t>：</w:t>
      </w:r>
    </w:p>
    <w:p w:rsidR="00377DDD" w:rsidRDefault="008B49C8" w:rsidP="00377DDD">
      <w:pPr>
        <w:jc w:val="center"/>
        <w:outlineLvl w:val="0"/>
        <w:rPr>
          <w:szCs w:val="21"/>
        </w:rPr>
      </w:pPr>
      <w:r>
        <w:rPr>
          <w:noProof/>
          <w:szCs w:val="21"/>
        </w:rPr>
        <w:drawing>
          <wp:inline distT="0" distB="0" distL="0" distR="0">
            <wp:extent cx="2044700" cy="1804448"/>
            <wp:effectExtent l="19050" t="0" r="0" b="0"/>
            <wp:docPr id="4" name="图片 3" descr="2008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8B3.png"/>
                    <pic:cNvPicPr/>
                  </pic:nvPicPr>
                  <pic:blipFill>
                    <a:blip r:embed="rId3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6921" cy="180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DDD" w:rsidRPr="00AD7BC8" w:rsidRDefault="00377DDD" w:rsidP="00377DDD">
      <w:pPr>
        <w:ind w:leftChars="200" w:left="480"/>
        <w:outlineLvl w:val="0"/>
        <w:rPr>
          <w:rFonts w:hAnsi="宋体"/>
        </w:rPr>
      </w:pPr>
      <w:r>
        <w:rPr>
          <w:rFonts w:hAnsi="宋体" w:hint="eastAsia"/>
        </w:rPr>
        <w:t>从而所求的积分</w:t>
      </w:r>
    </w:p>
    <w:p w:rsidR="00377DDD" w:rsidRDefault="00B1411C" w:rsidP="00377DDD">
      <w:pPr>
        <w:ind w:leftChars="200" w:left="480"/>
        <w:jc w:val="center"/>
        <w:outlineLvl w:val="0"/>
      </w:pPr>
      <w:r w:rsidRPr="00B1411C">
        <w:rPr>
          <w:position w:val="-94"/>
        </w:rPr>
        <w:object w:dxaOrig="5840" w:dyaOrig="2020">
          <v:shape id="_x0000_i1198" type="#_x0000_t75" style="width:292pt;height:101pt" o:ole="">
            <v:imagedata r:id="rId362" o:title=""/>
          </v:shape>
          <o:OLEObject Type="Embed" ProgID="Equation.DSMT4" ShapeID="_x0000_i1198" DrawAspect="Content" ObjectID="_1697028373" r:id="rId363"/>
        </w:object>
      </w:r>
      <w:r w:rsidR="007C5B47">
        <w:rPr>
          <w:noProof/>
        </w:rPr>
        <w:pict>
          <v:group id="_x0000_s1106" style="position:absolute;left:0;text-align:left;margin-left:228.6pt;margin-top:538.2pt;width:225pt;height:206.25pt;z-index:251666432;mso-position-horizontal-relative:text;mso-position-vertical-relative:text" coordorigin="3980,6213" coordsize="4500,4125">
            <v:rect id="_x0000_s1107" style="position:absolute;left:4160;top:6825;width:3060;height:2965" filled="f">
              <v:textbox>
                <w:txbxContent>
                  <w:p w:rsidR="00652DC3" w:rsidRDefault="00652DC3" w:rsidP="00377DDD"/>
                </w:txbxContent>
              </v:textbox>
            </v:rect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1108" type="#_x0000_t19" style="position:absolute;left:4880;top:6825;width:2340;height:2184;rotation:180">
              <v:textbox>
                <w:txbxContent>
                  <w:p w:rsidR="00652DC3" w:rsidRDefault="00652DC3" w:rsidP="00377DDD"/>
                </w:txbxContent>
              </v:textbox>
            </v:shape>
            <v:line id="_x0000_s1109" style="position:absolute" from="7176,9779" to="7895,9780">
              <v:stroke endarrow="block"/>
            </v:line>
            <v:line id="_x0000_s1110" style="position:absolute;flip:y" from="4160,6213" to="4161,6992">
              <v:stroke endarrow="block"/>
            </v:line>
            <v:line id="_x0000_s1111" style="position:absolute" from="4880,6825" to="4880,9789">
              <v:stroke dashstyle="dash"/>
            </v:lin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12" type="#_x0000_t202" style="position:absolute;left:3980;top:9633;width:4500;height:705" filled="f" stroked="f">
              <v:textbox style="mso-next-textbox:#_x0000_s1112">
                <w:txbxContent>
                  <w:p w:rsidR="00652DC3" w:rsidRPr="00002DC5" w:rsidRDefault="00652DC3" w:rsidP="00377DDD">
                    <w:pPr>
                      <w:rPr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O   0.5               2  </w:t>
                    </w:r>
                    <w:r w:rsidRPr="00002DC5">
                      <w:rPr>
                        <w:rFonts w:hint="eastAsia"/>
                        <w:b/>
                        <w:i/>
                        <w:sz w:val="28"/>
                        <w:szCs w:val="28"/>
                      </w:rPr>
                      <w:t xml:space="preserve"> x</w:t>
                    </w:r>
                  </w:p>
                </w:txbxContent>
              </v:textbox>
            </v:shape>
            <v:shape id="_x0000_s1113" type="#_x0000_t202" style="position:absolute;left:5960;top:7449;width:720;height:624" filled="f" stroked="f">
              <v:textbox style="mso-next-textbox:#_x0000_s1113">
                <w:txbxContent>
                  <w:p w:rsidR="00652DC3" w:rsidRPr="00002DC5" w:rsidRDefault="00652DC3" w:rsidP="00377DDD">
                    <w:pPr>
                      <w:rPr>
                        <w:b/>
                        <w:sz w:val="28"/>
                        <w:szCs w:val="28"/>
                      </w:rPr>
                    </w:pPr>
                    <w:r w:rsidRPr="00002DC5">
                      <w:rPr>
                        <w:rFonts w:hint="eastAsia"/>
                        <w:b/>
                        <w:i/>
                        <w:sz w:val="28"/>
                        <w:szCs w:val="28"/>
                      </w:rPr>
                      <w:t>D</w:t>
                    </w:r>
                    <w:r w:rsidRPr="00002DC5">
                      <w:rPr>
                        <w:rFonts w:hint="eastAsia"/>
                        <w:b/>
                        <w:sz w:val="28"/>
                        <w:szCs w:val="28"/>
                        <w:vertAlign w:val="subscript"/>
                      </w:rPr>
                      <w:t>1</w:t>
                    </w:r>
                  </w:p>
                </w:txbxContent>
              </v:textbox>
            </v:shape>
            <v:shape id="_x0000_s1114" type="#_x0000_t202" style="position:absolute;left:4340;top:8385;width:1440;height:624" filled="f" stroked="f">
              <v:textbox style="mso-next-textbox:#_x0000_s1114">
                <w:txbxContent>
                  <w:p w:rsidR="00652DC3" w:rsidRPr="00002DC5" w:rsidRDefault="00652DC3" w:rsidP="00377DDD">
                    <w:pPr>
                      <w:rPr>
                        <w:b/>
                        <w:sz w:val="28"/>
                        <w:szCs w:val="28"/>
                      </w:rPr>
                    </w:pPr>
                    <w:r w:rsidRPr="00002DC5">
                      <w:rPr>
                        <w:rFonts w:hint="eastAsia"/>
                        <w:b/>
                        <w:i/>
                        <w:sz w:val="28"/>
                        <w:szCs w:val="28"/>
                      </w:rPr>
                      <w:t>D</w:t>
                    </w:r>
                    <w:r w:rsidRPr="00002DC5">
                      <w:rPr>
                        <w:rFonts w:hint="eastAsia"/>
                        <w:b/>
                        <w:sz w:val="28"/>
                        <w:szCs w:val="28"/>
                        <w:vertAlign w:val="subscript"/>
                      </w:rPr>
                      <w:t>3</w:t>
                    </w:r>
                    <w:r w:rsidRPr="00002DC5">
                      <w:rPr>
                        <w:rFonts w:hint="eastAsia"/>
                        <w:b/>
                        <w:sz w:val="28"/>
                        <w:szCs w:val="28"/>
                      </w:rPr>
                      <w:t xml:space="preserve">   </w:t>
                    </w:r>
                    <w:r w:rsidRPr="00002DC5">
                      <w:rPr>
                        <w:rFonts w:hint="eastAsia"/>
                        <w:b/>
                        <w:i/>
                        <w:sz w:val="28"/>
                        <w:szCs w:val="28"/>
                      </w:rPr>
                      <w:t>D</w:t>
                    </w:r>
                    <w:r w:rsidRPr="00002DC5">
                      <w:rPr>
                        <w:rFonts w:hint="eastAsia"/>
                        <w:b/>
                        <w:sz w:val="28"/>
                        <w:szCs w:val="28"/>
                        <w:vertAlign w:val="subscript"/>
                      </w:rPr>
                      <w:t>2</w:t>
                    </w:r>
                  </w:p>
                </w:txbxContent>
              </v:textbox>
            </v:shape>
          </v:group>
        </w:pict>
      </w:r>
    </w:p>
    <w:p w:rsidR="00377DDD" w:rsidRDefault="00377DDD" w:rsidP="00377DDD">
      <w:pPr>
        <w:rPr>
          <w:szCs w:val="21"/>
        </w:rPr>
      </w:pPr>
    </w:p>
    <w:p w:rsidR="00377DDD" w:rsidRDefault="00377DDD" w:rsidP="00377DDD">
      <w:pPr>
        <w:rPr>
          <w:szCs w:val="21"/>
        </w:rPr>
      </w:pPr>
    </w:p>
    <w:p w:rsidR="00215FDA" w:rsidRPr="00CB7FA0" w:rsidRDefault="00215FDA" w:rsidP="00B85E62">
      <w:pPr>
        <w:ind w:left="420" w:hanging="420"/>
        <w:rPr>
          <w:szCs w:val="21"/>
        </w:rPr>
      </w:pPr>
      <w:r w:rsidRPr="00CB7FA0">
        <w:rPr>
          <w:szCs w:val="21"/>
        </w:rPr>
        <w:t>(18)</w:t>
      </w:r>
      <w:r w:rsidR="00B85E62">
        <w:rPr>
          <w:rFonts w:hint="eastAsia"/>
          <w:szCs w:val="21"/>
        </w:rPr>
        <w:t>（</w:t>
      </w:r>
      <w:r w:rsidRPr="00CB7FA0">
        <w:rPr>
          <w:rFonts w:hAnsi="宋体"/>
        </w:rPr>
        <w:t>本题满分</w:t>
      </w:r>
      <w:r w:rsidRPr="00CB7FA0">
        <w:t>10</w:t>
      </w:r>
      <w:r w:rsidRPr="00CB7FA0">
        <w:rPr>
          <w:rFonts w:hAnsi="宋体"/>
        </w:rPr>
        <w:t>分</w:t>
      </w:r>
      <w:r w:rsidR="00B85E62">
        <w:rPr>
          <w:rFonts w:hAnsi="宋体" w:hint="eastAsia"/>
        </w:rPr>
        <w:t>）</w:t>
      </w:r>
      <w:r w:rsidR="00B85E62" w:rsidRPr="00B85E62">
        <w:rPr>
          <w:rStyle w:val="ae"/>
          <w:rFonts w:hint="eastAsia"/>
        </w:rPr>
        <w:t>【类似试卷一第三</w:t>
      </w:r>
      <w:r w:rsidR="00B85E62" w:rsidRPr="00B85E62">
        <w:rPr>
          <w:rStyle w:val="ae"/>
          <w:rFonts w:hint="eastAsia"/>
        </w:rPr>
        <w:t>(18)</w:t>
      </w:r>
      <w:r w:rsidR="00B85E62" w:rsidRPr="00B85E62">
        <w:rPr>
          <w:rStyle w:val="ae"/>
          <w:rFonts w:hint="eastAsia"/>
        </w:rPr>
        <w:t>题】</w:t>
      </w:r>
    </w:p>
    <w:p w:rsidR="00215FDA" w:rsidRPr="00CB7FA0" w:rsidRDefault="00215FDA" w:rsidP="00215FDA">
      <w:pPr>
        <w:ind w:firstLineChars="200" w:firstLine="480"/>
      </w:pPr>
      <w:r>
        <w:rPr>
          <w:rFonts w:hint="eastAsia"/>
        </w:rPr>
        <w:t>设</w:t>
      </w:r>
      <w:r w:rsidR="00B1411C" w:rsidRPr="00B1411C">
        <w:rPr>
          <w:position w:val="-14"/>
        </w:rPr>
        <w:object w:dxaOrig="580" w:dyaOrig="400">
          <v:shape id="_x0000_i1199" type="#_x0000_t75" style="width:29pt;height:20pt" o:ole="">
            <v:imagedata r:id="rId364" o:title=""/>
          </v:shape>
          <o:OLEObject Type="Embed" ProgID="Equation.DSMT4" ShapeID="_x0000_i1199" DrawAspect="Content" ObjectID="_1697028374" r:id="rId365"/>
        </w:object>
      </w:r>
      <w:r w:rsidRPr="00CB7FA0">
        <w:rPr>
          <w:rFonts w:hAnsi="宋体"/>
        </w:rPr>
        <w:t>是周期为</w:t>
      </w:r>
      <w:r w:rsidR="00B1411C" w:rsidRPr="00025957">
        <w:rPr>
          <w:position w:val="-4"/>
        </w:rPr>
        <w:object w:dxaOrig="180" w:dyaOrig="260">
          <v:shape id="_x0000_i1200" type="#_x0000_t75" style="width:9pt;height:13pt" o:ole="">
            <v:imagedata r:id="rId366" o:title=""/>
          </v:shape>
          <o:OLEObject Type="Embed" ProgID="Equation.DSMT4" ShapeID="_x0000_i1200" DrawAspect="Content" ObjectID="_1697028375" r:id="rId367"/>
        </w:object>
      </w:r>
      <w:r w:rsidRPr="00CB7FA0">
        <w:rPr>
          <w:rFonts w:hAnsi="宋体"/>
        </w:rPr>
        <w:t>的连续函数</w:t>
      </w:r>
      <w:r w:rsidR="00B85E62">
        <w:rPr>
          <w:rFonts w:hAnsi="宋体" w:hint="eastAsia"/>
        </w:rPr>
        <w:t>．</w:t>
      </w:r>
    </w:p>
    <w:p w:rsidR="00215FDA" w:rsidRPr="00CB7FA0" w:rsidRDefault="00215FDA" w:rsidP="00215FDA">
      <w:pPr>
        <w:ind w:firstLineChars="200" w:firstLine="480"/>
      </w:pPr>
      <w:r>
        <w:rPr>
          <w:rFonts w:hAnsi="宋体"/>
        </w:rPr>
        <w:t>(</w:t>
      </w:r>
      <w:r w:rsidR="00B85E62" w:rsidRPr="009964B9">
        <w:rPr>
          <w:rFonts w:hint="eastAsia"/>
        </w:rPr>
        <w:t>Ⅰ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CB7FA0">
        <w:rPr>
          <w:rFonts w:hAnsi="宋体"/>
        </w:rPr>
        <w:t>证明对任意实数</w:t>
      </w:r>
      <w:r w:rsidR="00B1411C" w:rsidRPr="00B1411C">
        <w:rPr>
          <w:position w:val="-6"/>
        </w:rPr>
        <w:object w:dxaOrig="160" w:dyaOrig="260">
          <v:shape id="_x0000_i1201" type="#_x0000_t75" style="width:8pt;height:13pt" o:ole="">
            <v:imagedata r:id="rId368" o:title=""/>
          </v:shape>
          <o:OLEObject Type="Embed" ProgID="Equation.DSMT4" ShapeID="_x0000_i1201" DrawAspect="Content" ObjectID="_1697028376" r:id="rId369"/>
        </w:object>
      </w:r>
      <w:r w:rsidRPr="00CB7FA0">
        <w:rPr>
          <w:rFonts w:hAnsi="宋体"/>
        </w:rPr>
        <w:t>都有</w:t>
      </w:r>
      <w:r w:rsidR="00B1411C" w:rsidRPr="00B1411C">
        <w:rPr>
          <w:position w:val="-18"/>
        </w:rPr>
        <w:object w:dxaOrig="2439" w:dyaOrig="520">
          <v:shape id="_x0000_i1202" type="#_x0000_t75" style="width:122pt;height:26pt" o:ole="">
            <v:imagedata r:id="rId370" o:title=""/>
          </v:shape>
          <o:OLEObject Type="Embed" ProgID="Equation.DSMT4" ShapeID="_x0000_i1202" DrawAspect="Content" ObjectID="_1697028377" r:id="rId371"/>
        </w:object>
      </w:r>
      <w:r w:rsidR="00652DC3">
        <w:rPr>
          <w:rFonts w:hint="eastAsia"/>
        </w:rPr>
        <w:t>；</w:t>
      </w:r>
    </w:p>
    <w:p w:rsidR="00215FDA" w:rsidRPr="00CB7FA0" w:rsidRDefault="00215FDA" w:rsidP="00215FDA">
      <w:pPr>
        <w:ind w:firstLineChars="200" w:firstLine="480"/>
        <w:rPr>
          <w:szCs w:val="21"/>
        </w:rPr>
      </w:pPr>
      <w:r>
        <w:rPr>
          <w:rFonts w:hAnsi="宋体"/>
        </w:rPr>
        <w:t>(</w:t>
      </w:r>
      <w:r w:rsidR="00B85E62" w:rsidRPr="009964B9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CB7FA0">
        <w:rPr>
          <w:rFonts w:hAnsi="宋体"/>
        </w:rPr>
        <w:t>证明</w:t>
      </w:r>
      <w:r w:rsidR="00B1411C" w:rsidRPr="00B1411C">
        <w:rPr>
          <w:position w:val="-24"/>
        </w:rPr>
        <w:object w:dxaOrig="3360" w:dyaOrig="600">
          <v:shape id="_x0000_i1203" type="#_x0000_t75" style="width:168pt;height:30pt" o:ole="">
            <v:imagedata r:id="rId372" o:title=""/>
          </v:shape>
          <o:OLEObject Type="Embed" ProgID="Equation.DSMT4" ShapeID="_x0000_i1203" DrawAspect="Content" ObjectID="_1697028378" r:id="rId373"/>
        </w:object>
      </w:r>
      <w:r w:rsidRPr="00CB7FA0">
        <w:rPr>
          <w:rFonts w:hAnsi="宋体"/>
        </w:rPr>
        <w:t>是周期为</w:t>
      </w:r>
      <w:r w:rsidR="00B1411C" w:rsidRPr="00025957">
        <w:rPr>
          <w:position w:val="-4"/>
        </w:rPr>
        <w:object w:dxaOrig="180" w:dyaOrig="260">
          <v:shape id="_x0000_i1204" type="#_x0000_t75" style="width:9pt;height:13pt" o:ole="">
            <v:imagedata r:id="rId374" o:title=""/>
          </v:shape>
          <o:OLEObject Type="Embed" ProgID="Equation.DSMT4" ShapeID="_x0000_i1204" DrawAspect="Content" ObjectID="_1697028379" r:id="rId375"/>
        </w:object>
      </w:r>
      <w:r w:rsidRPr="00CB7FA0">
        <w:rPr>
          <w:rFonts w:hAnsi="宋体"/>
        </w:rPr>
        <w:t>的周期函数</w:t>
      </w:r>
      <w:r w:rsidRPr="00CB7FA0">
        <w:rPr>
          <w:rFonts w:hAnsi="宋体"/>
          <w:szCs w:val="21"/>
        </w:rPr>
        <w:t>．</w:t>
      </w:r>
    </w:p>
    <w:p w:rsidR="00B85E62" w:rsidRDefault="00B85E62" w:rsidP="00B85E62">
      <w:pPr>
        <w:outlineLvl w:val="0"/>
        <w:rPr>
          <w:szCs w:val="21"/>
        </w:rPr>
      </w:pPr>
    </w:p>
    <w:p w:rsidR="00215FDA" w:rsidRPr="00652DC3" w:rsidRDefault="00B85E62" w:rsidP="00652DC3">
      <w:pPr>
        <w:ind w:left="960" w:hangingChars="400" w:hanging="960"/>
        <w:rPr>
          <w:rFonts w:hAnsi="宋体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 w:rsidR="00215FDA">
        <w:rPr>
          <w:rFonts w:hAnsi="宋体"/>
        </w:rPr>
        <w:t>(</w:t>
      </w:r>
      <w:r w:rsidRPr="009964B9">
        <w:rPr>
          <w:rFonts w:hint="eastAsia"/>
        </w:rPr>
        <w:t>Ⅰ</w:t>
      </w:r>
      <w:r w:rsidR="00215FDA">
        <w:rPr>
          <w:rFonts w:hAnsi="宋体"/>
        </w:rPr>
        <w:t>)</w:t>
      </w:r>
      <w:r w:rsidR="00215FDA">
        <w:rPr>
          <w:rFonts w:hAnsi="宋体" w:hint="eastAsia"/>
        </w:rPr>
        <w:t xml:space="preserve"> </w:t>
      </w:r>
      <w:r w:rsidR="00215FDA" w:rsidRPr="00686C06">
        <w:rPr>
          <w:rFonts w:hAnsi="宋体"/>
        </w:rPr>
        <w:t>设</w:t>
      </w:r>
      <w:r w:rsidR="00B1411C" w:rsidRPr="00B1411C">
        <w:rPr>
          <w:position w:val="-18"/>
        </w:rPr>
        <w:object w:dxaOrig="1800" w:dyaOrig="520">
          <v:shape id="_x0000_i1205" type="#_x0000_t75" style="width:90pt;height:26pt" o:ole="">
            <v:imagedata r:id="rId376" o:title=""/>
          </v:shape>
          <o:OLEObject Type="Embed" ProgID="Equation.DSMT4" ShapeID="_x0000_i1205" DrawAspect="Content" ObjectID="_1697028380" r:id="rId377"/>
        </w:object>
      </w:r>
      <w:r w:rsidR="00215FDA" w:rsidRPr="00686C06">
        <w:rPr>
          <w:rFonts w:hAnsi="宋体"/>
        </w:rPr>
        <w:t>，由于</w:t>
      </w:r>
      <w:r w:rsidR="00B1411C" w:rsidRPr="00B1411C">
        <w:rPr>
          <w:position w:val="-10"/>
        </w:rPr>
        <w:object w:dxaOrig="2500" w:dyaOrig="320">
          <v:shape id="_x0000_i1206" type="#_x0000_t75" style="width:125pt;height:16pt" o:ole="">
            <v:imagedata r:id="rId378" o:title=""/>
          </v:shape>
          <o:OLEObject Type="Embed" ProgID="Equation.DSMT4" ShapeID="_x0000_i1206" DrawAspect="Content" ObjectID="_1697028381" r:id="rId379"/>
        </w:object>
      </w:r>
      <w:r w:rsidR="00215FDA" w:rsidRPr="00686C06">
        <w:rPr>
          <w:rFonts w:hAnsi="宋体"/>
        </w:rPr>
        <w:t>，所以</w:t>
      </w:r>
      <w:r w:rsidR="00B1411C" w:rsidRPr="00B1411C">
        <w:rPr>
          <w:position w:val="-10"/>
        </w:rPr>
        <w:object w:dxaOrig="499" w:dyaOrig="320">
          <v:shape id="_x0000_i1207" type="#_x0000_t75" style="width:25pt;height:16pt" o:ole="">
            <v:imagedata r:id="rId380" o:title=""/>
          </v:shape>
          <o:OLEObject Type="Embed" ProgID="Equation.DSMT4" ShapeID="_x0000_i1207" DrawAspect="Content" ObjectID="_1697028382" r:id="rId381"/>
        </w:object>
      </w:r>
      <w:r w:rsidR="00215FDA" w:rsidRPr="00686C06">
        <w:rPr>
          <w:rFonts w:hAnsi="宋体"/>
        </w:rPr>
        <w:t>为常数，从而有</w:t>
      </w:r>
      <w:r w:rsidR="00B1411C" w:rsidRPr="00B1411C">
        <w:rPr>
          <w:position w:val="-10"/>
        </w:rPr>
        <w:object w:dxaOrig="1160" w:dyaOrig="320">
          <v:shape id="_x0000_i1208" type="#_x0000_t75" style="width:58pt;height:16pt" o:ole="">
            <v:imagedata r:id="rId382" o:title=""/>
          </v:shape>
          <o:OLEObject Type="Embed" ProgID="Equation.DSMT4" ShapeID="_x0000_i1208" DrawAspect="Content" ObjectID="_1697028383" r:id="rId383"/>
        </w:object>
      </w:r>
      <w:r w:rsidR="00652DC3">
        <w:rPr>
          <w:rFonts w:hint="eastAsia"/>
        </w:rPr>
        <w:t>．</w:t>
      </w:r>
      <w:r w:rsidR="00215FDA" w:rsidRPr="00686C06">
        <w:rPr>
          <w:rFonts w:hAnsi="宋体"/>
        </w:rPr>
        <w:t>而</w:t>
      </w:r>
      <w:r w:rsidR="00B1411C" w:rsidRPr="00B1411C">
        <w:rPr>
          <w:position w:val="-18"/>
        </w:rPr>
        <w:object w:dxaOrig="1680" w:dyaOrig="520">
          <v:shape id="_x0000_i1209" type="#_x0000_t75" style="width:84pt;height:26pt" o:ole="">
            <v:imagedata r:id="rId384" o:title=""/>
          </v:shape>
          <o:OLEObject Type="Embed" ProgID="Equation.DSMT4" ShapeID="_x0000_i1209" DrawAspect="Content" ObjectID="_1697028384" r:id="rId385"/>
        </w:object>
      </w:r>
      <w:r w:rsidR="00215FDA" w:rsidRPr="00686C06">
        <w:rPr>
          <w:rFonts w:hAnsi="宋体"/>
        </w:rPr>
        <w:t>，所以</w:t>
      </w:r>
      <w:r w:rsidR="00B1411C" w:rsidRPr="00B1411C">
        <w:rPr>
          <w:position w:val="-18"/>
        </w:rPr>
        <w:object w:dxaOrig="1660" w:dyaOrig="520">
          <v:shape id="_x0000_i1210" type="#_x0000_t75" style="width:83pt;height:26pt" o:ole="">
            <v:imagedata r:id="rId386" o:title=""/>
          </v:shape>
          <o:OLEObject Type="Embed" ProgID="Equation.DSMT4" ShapeID="_x0000_i1210" DrawAspect="Content" ObjectID="_1697028385" r:id="rId387"/>
        </w:object>
      </w:r>
      <w:r w:rsidR="00215FDA" w:rsidRPr="00686C06">
        <w:rPr>
          <w:rFonts w:hAnsi="宋体"/>
        </w:rPr>
        <w:t>，即</w:t>
      </w:r>
      <w:r w:rsidR="00B1411C" w:rsidRPr="00B1411C">
        <w:rPr>
          <w:position w:val="-18"/>
        </w:rPr>
        <w:object w:dxaOrig="2320" w:dyaOrig="520">
          <v:shape id="_x0000_i1211" type="#_x0000_t75" style="width:116pt;height:26pt" o:ole="">
            <v:imagedata r:id="rId388" o:title=""/>
          </v:shape>
          <o:OLEObject Type="Embed" ProgID="Equation.DSMT4" ShapeID="_x0000_i1211" DrawAspect="Content" ObjectID="_1697028386" r:id="rId389"/>
        </w:object>
      </w:r>
      <w:r w:rsidR="00652DC3">
        <w:rPr>
          <w:rFonts w:hint="eastAsia"/>
        </w:rPr>
        <w:t>．</w:t>
      </w:r>
    </w:p>
    <w:p w:rsidR="00215FDA" w:rsidRDefault="00215FDA" w:rsidP="00652DC3">
      <w:pPr>
        <w:ind w:leftChars="200" w:left="480"/>
        <w:rPr>
          <w:rFonts w:hAnsi="宋体"/>
        </w:rPr>
      </w:pPr>
      <w:r>
        <w:rPr>
          <w:rFonts w:hAnsi="宋体"/>
        </w:rPr>
        <w:t>(</w:t>
      </w:r>
      <w:r w:rsidR="00B85E62" w:rsidRPr="009964B9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686C06">
        <w:rPr>
          <w:rFonts w:hAnsi="宋体"/>
        </w:rPr>
        <w:t>由</w:t>
      </w:r>
      <w:r>
        <w:rPr>
          <w:rFonts w:hAnsi="宋体"/>
        </w:rPr>
        <w:t>(</w:t>
      </w:r>
      <w:r w:rsidRPr="00686C06">
        <w:t>I</w:t>
      </w:r>
      <w:r>
        <w:rPr>
          <w:rFonts w:hAnsi="宋体"/>
        </w:rPr>
        <w:t>)</w:t>
      </w:r>
      <w:r w:rsidRPr="00686C06">
        <w:rPr>
          <w:rFonts w:hAnsi="宋体"/>
        </w:rPr>
        <w:t>知，</w:t>
      </w:r>
      <w:r w:rsidRPr="00686C06">
        <w:rPr>
          <w:rFonts w:hAnsi="宋体"/>
          <w:szCs w:val="21"/>
        </w:rPr>
        <w:t>对任意的</w:t>
      </w:r>
      <w:r w:rsidR="00B1411C" w:rsidRPr="00B1411C">
        <w:rPr>
          <w:position w:val="-6"/>
        </w:rPr>
        <w:object w:dxaOrig="160" w:dyaOrig="260">
          <v:shape id="_x0000_i1212" type="#_x0000_t75" style="width:8pt;height:13pt" o:ole="">
            <v:imagedata r:id="rId390" o:title=""/>
          </v:shape>
          <o:OLEObject Type="Embed" ProgID="Equation.DSMT4" ShapeID="_x0000_i1212" DrawAspect="Content" ObjectID="_1697028387" r:id="rId391"/>
        </w:object>
      </w:r>
      <w:r w:rsidRPr="00686C06">
        <w:rPr>
          <w:rFonts w:hAnsi="宋体"/>
        </w:rPr>
        <w:t>有</w:t>
      </w:r>
      <w:r w:rsidR="00B1411C" w:rsidRPr="00B1411C">
        <w:rPr>
          <w:position w:val="-18"/>
        </w:rPr>
        <w:object w:dxaOrig="2439" w:dyaOrig="520">
          <v:shape id="_x0000_i1213" type="#_x0000_t75" style="width:122pt;height:26pt" o:ole="">
            <v:imagedata r:id="rId392" o:title=""/>
          </v:shape>
          <o:OLEObject Type="Embed" ProgID="Equation.DSMT4" ShapeID="_x0000_i1213" DrawAspect="Content" ObjectID="_1697028388" r:id="rId393"/>
        </w:object>
      </w:r>
      <w:r w:rsidRPr="00686C06">
        <w:rPr>
          <w:rFonts w:hAnsi="宋体"/>
        </w:rPr>
        <w:t>，记</w:t>
      </w:r>
      <w:r w:rsidR="00B1411C" w:rsidRPr="00B1411C">
        <w:rPr>
          <w:position w:val="-18"/>
        </w:rPr>
        <w:object w:dxaOrig="1420" w:dyaOrig="520">
          <v:shape id="_x0000_i1214" type="#_x0000_t75" style="width:71pt;height:26pt" o:ole="">
            <v:imagedata r:id="rId394" o:title=""/>
          </v:shape>
          <o:OLEObject Type="Embed" ProgID="Equation.DSMT4" ShapeID="_x0000_i1214" DrawAspect="Content" ObjectID="_1697028389" r:id="rId395"/>
        </w:object>
      </w:r>
      <w:r w:rsidRPr="00686C06">
        <w:rPr>
          <w:rFonts w:hAnsi="宋体"/>
        </w:rPr>
        <w:t>，则</w:t>
      </w:r>
    </w:p>
    <w:p w:rsidR="00215FDA" w:rsidRDefault="00B1411C" w:rsidP="00480452">
      <w:pPr>
        <w:ind w:leftChars="396" w:left="950"/>
        <w:jc w:val="center"/>
      </w:pPr>
      <w:r w:rsidRPr="00B1411C">
        <w:rPr>
          <w:position w:val="-18"/>
        </w:rPr>
        <w:object w:dxaOrig="5860" w:dyaOrig="520">
          <v:shape id="_x0000_i1215" type="#_x0000_t75" style="width:293pt;height:26pt" o:ole="">
            <v:imagedata r:id="rId396" o:title=""/>
          </v:shape>
          <o:OLEObject Type="Embed" ProgID="Equation.DSMT4" ShapeID="_x0000_i1215" DrawAspect="Content" ObjectID="_1697028390" r:id="rId397"/>
        </w:object>
      </w:r>
    </w:p>
    <w:p w:rsidR="00480452" w:rsidRDefault="00215FDA" w:rsidP="00215FDA">
      <w:pPr>
        <w:ind w:leftChars="396" w:left="950"/>
        <w:rPr>
          <w:rFonts w:hAnsi="宋体"/>
        </w:rPr>
      </w:pPr>
      <w:r w:rsidRPr="00686C06">
        <w:rPr>
          <w:rFonts w:hAnsi="宋体"/>
        </w:rPr>
        <w:t>由于对任意</w:t>
      </w:r>
      <w:r w:rsidR="00B1411C" w:rsidRPr="00025957">
        <w:rPr>
          <w:position w:val="-4"/>
        </w:rPr>
        <w:object w:dxaOrig="200" w:dyaOrig="200">
          <v:shape id="_x0000_i1216" type="#_x0000_t75" style="width:10pt;height:10pt" o:ole="">
            <v:imagedata r:id="rId398" o:title=""/>
          </v:shape>
          <o:OLEObject Type="Embed" ProgID="Equation.DSMT4" ShapeID="_x0000_i1216" DrawAspect="Content" ObjectID="_1697028391" r:id="rId399"/>
        </w:object>
      </w:r>
      <w:r w:rsidRPr="00686C06">
        <w:rPr>
          <w:rFonts w:hAnsi="宋体"/>
        </w:rPr>
        <w:t>，</w:t>
      </w:r>
    </w:p>
    <w:p w:rsidR="00215FDA" w:rsidRDefault="00B1411C" w:rsidP="00480452">
      <w:pPr>
        <w:ind w:leftChars="396" w:left="950"/>
        <w:jc w:val="center"/>
      </w:pPr>
      <w:r w:rsidRPr="00B1411C">
        <w:rPr>
          <w:position w:val="-14"/>
        </w:rPr>
        <w:object w:dxaOrig="5840" w:dyaOrig="499">
          <v:shape id="_x0000_i1217" type="#_x0000_t75" style="width:292pt;height:25pt" o:ole="">
            <v:imagedata r:id="rId400" o:title=""/>
          </v:shape>
          <o:OLEObject Type="Embed" ProgID="Equation.DSMT4" ShapeID="_x0000_i1217" DrawAspect="Content" ObjectID="_1697028392" r:id="rId401"/>
        </w:object>
      </w:r>
    </w:p>
    <w:p w:rsidR="00480452" w:rsidRDefault="00215FDA" w:rsidP="00480452">
      <w:pPr>
        <w:ind w:leftChars="396" w:left="950"/>
        <w:rPr>
          <w:rFonts w:hAnsi="宋体"/>
        </w:rPr>
      </w:pPr>
      <w:r w:rsidRPr="00686C06">
        <w:rPr>
          <w:rFonts w:hAnsi="宋体"/>
        </w:rPr>
        <w:t>所以</w:t>
      </w:r>
      <w:r w:rsidR="00B1411C" w:rsidRPr="00B1411C">
        <w:rPr>
          <w:position w:val="-14"/>
        </w:rPr>
        <w:object w:dxaOrig="2100" w:dyaOrig="499">
          <v:shape id="_x0000_i1218" type="#_x0000_t75" style="width:105pt;height:25pt" o:ole="">
            <v:imagedata r:id="rId402" o:title=""/>
          </v:shape>
          <o:OLEObject Type="Embed" ProgID="Equation.DSMT4" ShapeID="_x0000_i1218" DrawAspect="Content" ObjectID="_1697028393" r:id="rId403"/>
        </w:object>
      </w:r>
      <w:r w:rsidRPr="00686C06">
        <w:rPr>
          <w:rFonts w:hAnsi="宋体"/>
        </w:rPr>
        <w:t>，从而</w:t>
      </w:r>
      <w:r w:rsidR="00B1411C" w:rsidRPr="00B1411C">
        <w:rPr>
          <w:position w:val="-10"/>
        </w:rPr>
        <w:object w:dxaOrig="1500" w:dyaOrig="320">
          <v:shape id="_x0000_i1219" type="#_x0000_t75" style="width:75pt;height:16pt" o:ole="">
            <v:imagedata r:id="rId404" o:title=""/>
          </v:shape>
          <o:OLEObject Type="Embed" ProgID="Equation.DSMT4" ShapeID="_x0000_i1219" DrawAspect="Content" ObjectID="_1697028394" r:id="rId405"/>
        </w:object>
      </w:r>
      <w:r w:rsidRPr="00686C06">
        <w:rPr>
          <w:rFonts w:hAnsi="宋体"/>
        </w:rPr>
        <w:t>是常数</w:t>
      </w:r>
      <w:r w:rsidR="00480452">
        <w:rPr>
          <w:rFonts w:hAnsi="宋体" w:hint="eastAsia"/>
        </w:rPr>
        <w:t>，</w:t>
      </w:r>
      <w:r w:rsidRPr="00686C06">
        <w:rPr>
          <w:rFonts w:hAnsi="宋体"/>
        </w:rPr>
        <w:t>即有</w:t>
      </w:r>
    </w:p>
    <w:p w:rsidR="00215FDA" w:rsidRPr="00480452" w:rsidRDefault="00B1411C" w:rsidP="00480452">
      <w:pPr>
        <w:ind w:leftChars="396" w:left="950"/>
        <w:jc w:val="center"/>
        <w:rPr>
          <w:rFonts w:hAnsi="宋体"/>
        </w:rPr>
      </w:pPr>
      <w:r w:rsidRPr="00B1411C">
        <w:rPr>
          <w:position w:val="-10"/>
        </w:rPr>
        <w:object w:dxaOrig="3200" w:dyaOrig="320">
          <v:shape id="_x0000_i1220" type="#_x0000_t75" style="width:160pt;height:16pt" o:ole="">
            <v:imagedata r:id="rId406" o:title=""/>
          </v:shape>
          <o:OLEObject Type="Embed" ProgID="Equation.DSMT4" ShapeID="_x0000_i1220" DrawAspect="Content" ObjectID="_1697028395" r:id="rId407"/>
        </w:object>
      </w:r>
    </w:p>
    <w:p w:rsidR="00215FDA" w:rsidRDefault="00215FDA" w:rsidP="00215FDA">
      <w:pPr>
        <w:ind w:leftChars="396" w:left="950"/>
      </w:pPr>
      <w:r w:rsidRPr="00686C06">
        <w:rPr>
          <w:rFonts w:hAnsi="宋体"/>
        </w:rPr>
        <w:t>所以</w:t>
      </w:r>
      <w:r w:rsidR="00B1411C" w:rsidRPr="00B1411C">
        <w:rPr>
          <w:position w:val="-14"/>
        </w:rPr>
        <w:object w:dxaOrig="560" w:dyaOrig="400">
          <v:shape id="_x0000_i1221" type="#_x0000_t75" style="width:28pt;height:20pt" o:ole="">
            <v:imagedata r:id="rId408" o:title=""/>
          </v:shape>
          <o:OLEObject Type="Embed" ProgID="Equation.DSMT4" ShapeID="_x0000_i1221" DrawAspect="Content" ObjectID="_1697028396" r:id="rId409"/>
        </w:object>
      </w:r>
      <w:r w:rsidRPr="00686C06">
        <w:rPr>
          <w:rFonts w:hAnsi="宋体"/>
        </w:rPr>
        <w:t>是周期为</w:t>
      </w:r>
      <w:r w:rsidR="00B1411C" w:rsidRPr="00025957">
        <w:rPr>
          <w:position w:val="-4"/>
        </w:rPr>
        <w:object w:dxaOrig="180" w:dyaOrig="260">
          <v:shape id="_x0000_i1222" type="#_x0000_t75" style="width:9pt;height:13pt" o:ole="">
            <v:imagedata r:id="rId410" o:title=""/>
          </v:shape>
          <o:OLEObject Type="Embed" ProgID="Equation.DSMT4" ShapeID="_x0000_i1222" DrawAspect="Content" ObjectID="_1697028397" r:id="rId411"/>
        </w:object>
      </w:r>
      <w:r w:rsidRPr="00686C06">
        <w:rPr>
          <w:rFonts w:hAnsi="宋体"/>
        </w:rPr>
        <w:t>的周期函数</w:t>
      </w:r>
      <w:r w:rsidR="00480452">
        <w:rPr>
          <w:rFonts w:hint="eastAsia"/>
        </w:rPr>
        <w:t>．</w:t>
      </w:r>
    </w:p>
    <w:p w:rsidR="00B85E62" w:rsidRDefault="00B85E62" w:rsidP="00215FDA">
      <w:pPr>
        <w:rPr>
          <w:szCs w:val="21"/>
        </w:rPr>
      </w:pPr>
    </w:p>
    <w:p w:rsidR="00B85E62" w:rsidRDefault="00B85E62" w:rsidP="00215FDA">
      <w:pPr>
        <w:rPr>
          <w:szCs w:val="21"/>
        </w:rPr>
      </w:pPr>
    </w:p>
    <w:p w:rsidR="00215FDA" w:rsidRPr="00686C06" w:rsidRDefault="00215FDA" w:rsidP="00215FDA">
      <w:r w:rsidRPr="00686C06">
        <w:rPr>
          <w:szCs w:val="21"/>
        </w:rPr>
        <w:t>(19)</w:t>
      </w:r>
      <w:r w:rsidR="00B85E62">
        <w:rPr>
          <w:rFonts w:hAnsi="宋体" w:hint="eastAsia"/>
        </w:rPr>
        <w:t>（</w:t>
      </w:r>
      <w:r w:rsidRPr="00686C06">
        <w:rPr>
          <w:rFonts w:hAnsi="宋体"/>
        </w:rPr>
        <w:t>本题满分</w:t>
      </w:r>
      <w:r w:rsidRPr="00686C06">
        <w:t>10</w:t>
      </w:r>
      <w:r w:rsidRPr="00686C06">
        <w:rPr>
          <w:rFonts w:hAnsi="宋体"/>
        </w:rPr>
        <w:t>分</w:t>
      </w:r>
      <w:r w:rsidR="00B85E62">
        <w:rPr>
          <w:rFonts w:hAnsi="宋体" w:hint="eastAsia"/>
        </w:rPr>
        <w:t>）</w:t>
      </w:r>
    </w:p>
    <w:p w:rsidR="00215FDA" w:rsidRPr="00B85E62" w:rsidRDefault="00215FDA" w:rsidP="00B85E62">
      <w:pPr>
        <w:ind w:leftChars="200" w:left="480"/>
        <w:rPr>
          <w:rFonts w:hAnsi="宋体"/>
          <w:szCs w:val="21"/>
        </w:rPr>
      </w:pPr>
      <w:r w:rsidRPr="00686C06">
        <w:rPr>
          <w:rFonts w:hAnsi="宋体"/>
          <w:szCs w:val="21"/>
        </w:rPr>
        <w:t>设银行存款的年利率为</w:t>
      </w:r>
      <w:r w:rsidR="00B1411C" w:rsidRPr="00B1411C">
        <w:rPr>
          <w:position w:val="-6"/>
        </w:rPr>
        <w:object w:dxaOrig="840" w:dyaOrig="279">
          <v:shape id="_x0000_i1223" type="#_x0000_t75" style="width:42pt;height:14pt" o:ole="">
            <v:imagedata r:id="rId412" o:title=""/>
          </v:shape>
          <o:OLEObject Type="Embed" ProgID="Equation.DSMT4" ShapeID="_x0000_i1223" DrawAspect="Content" ObjectID="_1697028398" r:id="rId413"/>
        </w:object>
      </w:r>
      <w:r w:rsidRPr="00686C06">
        <w:rPr>
          <w:rFonts w:hAnsi="宋体"/>
          <w:szCs w:val="21"/>
        </w:rPr>
        <w:t>，并依年复利计算</w:t>
      </w:r>
      <w:r w:rsidR="00066482">
        <w:rPr>
          <w:rFonts w:hint="eastAsia"/>
          <w:szCs w:val="21"/>
        </w:rPr>
        <w:t>．</w:t>
      </w:r>
      <w:r w:rsidRPr="00686C06">
        <w:rPr>
          <w:rFonts w:hAnsi="宋体"/>
          <w:szCs w:val="21"/>
        </w:rPr>
        <w:t>某基金会希望通过存款</w:t>
      </w:r>
      <w:r w:rsidR="00B1411C" w:rsidRPr="00025957">
        <w:rPr>
          <w:position w:val="-4"/>
        </w:rPr>
        <w:object w:dxaOrig="240" w:dyaOrig="260">
          <v:shape id="_x0000_i1224" type="#_x0000_t75" style="width:12pt;height:13pt" o:ole="">
            <v:imagedata r:id="rId414" o:title=""/>
          </v:shape>
          <o:OLEObject Type="Embed" ProgID="Equation.DSMT4" ShapeID="_x0000_i1224" DrawAspect="Content" ObjectID="_1697028399" r:id="rId415"/>
        </w:object>
      </w:r>
      <w:r w:rsidRPr="00686C06">
        <w:rPr>
          <w:rFonts w:hAnsi="宋体"/>
          <w:szCs w:val="21"/>
        </w:rPr>
        <w:t>万元实现第一年提取</w:t>
      </w:r>
      <w:r w:rsidR="00B1411C" w:rsidRPr="00B1411C">
        <w:rPr>
          <w:position w:val="-6"/>
        </w:rPr>
        <w:object w:dxaOrig="320" w:dyaOrig="279">
          <v:shape id="_x0000_i1225" type="#_x0000_t75" style="width:16pt;height:14pt" o:ole="">
            <v:imagedata r:id="rId416" o:title=""/>
          </v:shape>
          <o:OLEObject Type="Embed" ProgID="Equation.DSMT4" ShapeID="_x0000_i1225" DrawAspect="Content" ObjectID="_1697028400" r:id="rId417"/>
        </w:object>
      </w:r>
      <w:r w:rsidRPr="00686C06">
        <w:rPr>
          <w:rFonts w:hAnsi="宋体"/>
          <w:szCs w:val="21"/>
        </w:rPr>
        <w:t>万元，第二年提取</w:t>
      </w:r>
      <w:r w:rsidR="00B1411C" w:rsidRPr="00B1411C">
        <w:rPr>
          <w:position w:val="-6"/>
        </w:rPr>
        <w:object w:dxaOrig="320" w:dyaOrig="279">
          <v:shape id="_x0000_i1226" type="#_x0000_t75" style="width:16pt;height:14pt" o:ole="">
            <v:imagedata r:id="rId418" o:title=""/>
          </v:shape>
          <o:OLEObject Type="Embed" ProgID="Equation.DSMT4" ShapeID="_x0000_i1226" DrawAspect="Content" ObjectID="_1697028401" r:id="rId419"/>
        </w:object>
      </w:r>
      <w:r w:rsidRPr="00686C06">
        <w:rPr>
          <w:rFonts w:hAnsi="宋体"/>
          <w:szCs w:val="21"/>
        </w:rPr>
        <w:t>万元</w:t>
      </w:r>
      <w:r w:rsidR="00066482">
        <w:rPr>
          <w:rFonts w:hAnsi="宋体" w:hint="eastAsia"/>
          <w:szCs w:val="21"/>
        </w:rPr>
        <w:t>，</w:t>
      </w:r>
      <w:r w:rsidR="00066482" w:rsidRPr="00066482">
        <w:rPr>
          <w:rFonts w:hAnsi="宋体" w:hint="eastAsia"/>
          <w:szCs w:val="21"/>
        </w:rPr>
        <w:t>……</w:t>
      </w:r>
      <w:r w:rsidRPr="00686C06">
        <w:rPr>
          <w:rFonts w:hAnsi="宋体"/>
          <w:szCs w:val="21"/>
        </w:rPr>
        <w:t>，第</w:t>
      </w:r>
      <w:r w:rsidR="00B1411C" w:rsidRPr="00025957">
        <w:rPr>
          <w:position w:val="-4"/>
        </w:rPr>
        <w:object w:dxaOrig="200" w:dyaOrig="200">
          <v:shape id="_x0000_i1227" type="#_x0000_t75" style="width:10pt;height:10pt" o:ole="">
            <v:imagedata r:id="rId420" o:title=""/>
          </v:shape>
          <o:OLEObject Type="Embed" ProgID="Equation.DSMT4" ShapeID="_x0000_i1227" DrawAspect="Content" ObjectID="_1697028402" r:id="rId421"/>
        </w:object>
      </w:r>
      <w:r w:rsidRPr="00686C06">
        <w:rPr>
          <w:rFonts w:hAnsi="宋体"/>
          <w:szCs w:val="21"/>
        </w:rPr>
        <w:t>年取出</w:t>
      </w:r>
      <w:r w:rsidR="00B1411C" w:rsidRPr="00B1411C">
        <w:rPr>
          <w:position w:val="-6"/>
        </w:rPr>
        <w:object w:dxaOrig="760" w:dyaOrig="279">
          <v:shape id="_x0000_i1228" type="#_x0000_t75" style="width:38pt;height:14pt" o:ole="">
            <v:imagedata r:id="rId422" o:title=""/>
          </v:shape>
          <o:OLEObject Type="Embed" ProgID="Equation.DSMT4" ShapeID="_x0000_i1228" DrawAspect="Content" ObjectID="_1697028403" r:id="rId423"/>
        </w:object>
      </w:r>
      <w:r w:rsidRPr="00686C06">
        <w:rPr>
          <w:rFonts w:hAnsi="宋体"/>
          <w:szCs w:val="21"/>
        </w:rPr>
        <w:t>万元，并能按此规律一直提取下去，问</w:t>
      </w:r>
      <w:r w:rsidR="00B1411C" w:rsidRPr="00025957">
        <w:rPr>
          <w:position w:val="-4"/>
        </w:rPr>
        <w:object w:dxaOrig="240" w:dyaOrig="260">
          <v:shape id="_x0000_i1229" type="#_x0000_t75" style="width:12pt;height:13pt" o:ole="">
            <v:imagedata r:id="rId424" o:title=""/>
          </v:shape>
          <o:OLEObject Type="Embed" ProgID="Equation.DSMT4" ShapeID="_x0000_i1229" DrawAspect="Content" ObjectID="_1697028404" r:id="rId425"/>
        </w:object>
      </w:r>
      <w:r w:rsidRPr="00686C06">
        <w:rPr>
          <w:rFonts w:hAnsi="宋体"/>
          <w:szCs w:val="21"/>
        </w:rPr>
        <w:t>至少应为多少万元？</w:t>
      </w:r>
    </w:p>
    <w:p w:rsidR="00B85E62" w:rsidRDefault="00B85E62" w:rsidP="00B85E62">
      <w:pPr>
        <w:outlineLvl w:val="0"/>
        <w:rPr>
          <w:szCs w:val="21"/>
        </w:rPr>
      </w:pPr>
    </w:p>
    <w:p w:rsidR="00215FDA" w:rsidRPr="00B85E62" w:rsidRDefault="00B85E62" w:rsidP="00215FDA">
      <w:pPr>
        <w:outlineLvl w:val="0"/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 w:rsidR="00215FDA" w:rsidRPr="00686C06">
        <w:rPr>
          <w:rFonts w:hAnsi="宋体"/>
          <w:szCs w:val="21"/>
        </w:rPr>
        <w:t>设</w:t>
      </w:r>
      <w:r w:rsidR="00B1411C" w:rsidRPr="00B1411C">
        <w:rPr>
          <w:position w:val="-12"/>
        </w:rPr>
        <w:object w:dxaOrig="300" w:dyaOrig="360">
          <v:shape id="_x0000_i1230" type="#_x0000_t75" style="width:15pt;height:18pt" o:ole="">
            <v:imagedata r:id="rId426" o:title=""/>
          </v:shape>
          <o:OLEObject Type="Embed" ProgID="Equation.DSMT4" ShapeID="_x0000_i1230" DrawAspect="Content" ObjectID="_1697028405" r:id="rId427"/>
        </w:object>
      </w:r>
      <w:r w:rsidR="00215FDA" w:rsidRPr="00686C06">
        <w:rPr>
          <w:rFonts w:hAnsi="宋体"/>
          <w:szCs w:val="21"/>
        </w:rPr>
        <w:t>为用于第</w:t>
      </w:r>
      <w:r w:rsidR="00B1411C" w:rsidRPr="00025957">
        <w:rPr>
          <w:position w:val="-4"/>
        </w:rPr>
        <w:object w:dxaOrig="200" w:dyaOrig="200">
          <v:shape id="_x0000_i1231" type="#_x0000_t75" style="width:10pt;height:10pt" o:ole="">
            <v:imagedata r:id="rId428" o:title=""/>
          </v:shape>
          <o:OLEObject Type="Embed" ProgID="Equation.DSMT4" ShapeID="_x0000_i1231" DrawAspect="Content" ObjectID="_1697028406" r:id="rId429"/>
        </w:object>
      </w:r>
      <w:r w:rsidR="00215FDA" w:rsidRPr="00686C06">
        <w:rPr>
          <w:rFonts w:hAnsi="宋体"/>
          <w:szCs w:val="21"/>
        </w:rPr>
        <w:t>年提取</w:t>
      </w:r>
      <w:r w:rsidR="00B1411C" w:rsidRPr="00B1411C">
        <w:rPr>
          <w:position w:val="-6"/>
        </w:rPr>
        <w:object w:dxaOrig="760" w:dyaOrig="279">
          <v:shape id="_x0000_i1232" type="#_x0000_t75" style="width:38pt;height:14pt" o:ole="">
            <v:imagedata r:id="rId430" o:title=""/>
          </v:shape>
          <o:OLEObject Type="Embed" ProgID="Equation.DSMT4" ShapeID="_x0000_i1232" DrawAspect="Content" ObjectID="_1697028407" r:id="rId431"/>
        </w:object>
      </w:r>
      <w:r w:rsidR="00215FDA" w:rsidRPr="00686C06">
        <w:rPr>
          <w:rFonts w:hAnsi="宋体"/>
          <w:szCs w:val="21"/>
        </w:rPr>
        <w:t>万元的贴现值，则</w:t>
      </w:r>
    </w:p>
    <w:p w:rsidR="00215FDA" w:rsidRDefault="00B1411C" w:rsidP="00215FDA">
      <w:pPr>
        <w:jc w:val="center"/>
        <w:rPr>
          <w:szCs w:val="21"/>
        </w:rPr>
      </w:pPr>
      <w:r w:rsidRPr="00B1411C">
        <w:rPr>
          <w:position w:val="-12"/>
        </w:rPr>
        <w:object w:dxaOrig="2260" w:dyaOrig="380">
          <v:shape id="_x0000_i1233" type="#_x0000_t75" style="width:113pt;height:19pt" o:ole="">
            <v:imagedata r:id="rId432" o:title=""/>
          </v:shape>
          <o:OLEObject Type="Embed" ProgID="Equation.DSMT4" ShapeID="_x0000_i1233" DrawAspect="Content" ObjectID="_1697028408" r:id="rId433"/>
        </w:object>
      </w:r>
    </w:p>
    <w:p w:rsidR="00066482" w:rsidRDefault="00066482" w:rsidP="00215FDA">
      <w:pPr>
        <w:ind w:firstLineChars="400" w:firstLine="960"/>
        <w:rPr>
          <w:rFonts w:hAnsi="宋体"/>
          <w:szCs w:val="21"/>
        </w:rPr>
      </w:pPr>
      <w:r>
        <w:rPr>
          <w:rFonts w:hAnsi="宋体" w:hint="eastAsia"/>
          <w:szCs w:val="21"/>
        </w:rPr>
        <w:t>从而有</w:t>
      </w:r>
    </w:p>
    <w:p w:rsidR="00215FDA" w:rsidRDefault="00B1411C" w:rsidP="00066482">
      <w:pPr>
        <w:ind w:firstLineChars="400" w:firstLine="960"/>
        <w:jc w:val="center"/>
        <w:rPr>
          <w:szCs w:val="21"/>
        </w:rPr>
      </w:pPr>
      <w:r w:rsidRPr="00B1411C">
        <w:rPr>
          <w:position w:val="-28"/>
        </w:rPr>
        <w:object w:dxaOrig="6920" w:dyaOrig="680">
          <v:shape id="_x0000_i1234" type="#_x0000_t75" style="width:346pt;height:34pt" o:ole="">
            <v:imagedata r:id="rId434" o:title=""/>
          </v:shape>
          <o:OLEObject Type="Embed" ProgID="Equation.DSMT4" ShapeID="_x0000_i1234" DrawAspect="Content" ObjectID="_1697028409" r:id="rId435"/>
        </w:object>
      </w:r>
    </w:p>
    <w:p w:rsidR="00066482" w:rsidRDefault="00215FDA" w:rsidP="00066482">
      <w:pPr>
        <w:ind w:firstLineChars="400" w:firstLine="960"/>
        <w:rPr>
          <w:rFonts w:hAnsi="宋体"/>
          <w:szCs w:val="21"/>
        </w:rPr>
      </w:pPr>
      <w:r w:rsidRPr="00686C06">
        <w:rPr>
          <w:rFonts w:hAnsi="宋体"/>
          <w:szCs w:val="21"/>
        </w:rPr>
        <w:t>设</w:t>
      </w:r>
      <w:r w:rsidR="00B1411C" w:rsidRPr="00B1411C">
        <w:rPr>
          <w:position w:val="-28"/>
        </w:rPr>
        <w:object w:dxaOrig="1359" w:dyaOrig="680">
          <v:shape id="_x0000_i1235" type="#_x0000_t75" style="width:68pt;height:34pt" o:ole="">
            <v:imagedata r:id="rId436" o:title=""/>
          </v:shape>
          <o:OLEObject Type="Embed" ProgID="Equation.DSMT4" ShapeID="_x0000_i1235" DrawAspect="Content" ObjectID="_1697028410" r:id="rId437"/>
        </w:object>
      </w:r>
      <w:r w:rsidR="00DD7921">
        <w:rPr>
          <w:rFonts w:hint="eastAsia"/>
          <w:szCs w:val="21"/>
        </w:rPr>
        <w:t xml:space="preserve">, </w:t>
      </w:r>
      <w:r w:rsidR="00B1411C" w:rsidRPr="00B1411C">
        <w:rPr>
          <w:position w:val="-10"/>
        </w:rPr>
        <w:object w:dxaOrig="1040" w:dyaOrig="320">
          <v:shape id="_x0000_i1236" type="#_x0000_t75" style="width:52pt;height:16pt" o:ole="">
            <v:imagedata r:id="rId438" o:title=""/>
          </v:shape>
          <o:OLEObject Type="Embed" ProgID="Equation.DSMT4" ShapeID="_x0000_i1236" DrawAspect="Content" ObjectID="_1697028411" r:id="rId439"/>
        </w:object>
      </w:r>
      <w:r w:rsidR="00066482">
        <w:rPr>
          <w:rFonts w:hint="eastAsia"/>
          <w:szCs w:val="21"/>
        </w:rPr>
        <w:t>．</w:t>
      </w:r>
      <w:r w:rsidRPr="00686C06">
        <w:rPr>
          <w:rFonts w:hAnsi="宋体"/>
          <w:szCs w:val="21"/>
        </w:rPr>
        <w:t>因为</w:t>
      </w:r>
    </w:p>
    <w:p w:rsidR="00215FDA" w:rsidRDefault="00B1411C" w:rsidP="00DD7921">
      <w:pPr>
        <w:ind w:firstLineChars="400" w:firstLine="960"/>
        <w:jc w:val="center"/>
        <w:rPr>
          <w:szCs w:val="21"/>
        </w:rPr>
      </w:pPr>
      <w:r w:rsidRPr="00B1411C">
        <w:rPr>
          <w:position w:val="-30"/>
        </w:rPr>
        <w:object w:dxaOrig="3940" w:dyaOrig="820">
          <v:shape id="_x0000_i1237" type="#_x0000_t75" style="width:197pt;height:41pt" o:ole="">
            <v:imagedata r:id="rId440" o:title=""/>
          </v:shape>
          <o:OLEObject Type="Embed" ProgID="Equation.DSMT4" ShapeID="_x0000_i1237" DrawAspect="Content" ObjectID="_1697028412" r:id="rId441"/>
        </w:object>
      </w:r>
    </w:p>
    <w:p w:rsidR="00215FDA" w:rsidRPr="00DD7921" w:rsidRDefault="00215FDA" w:rsidP="00DD7921">
      <w:pPr>
        <w:ind w:leftChars="400" w:left="960"/>
        <w:rPr>
          <w:rFonts w:hAnsi="宋体"/>
          <w:szCs w:val="21"/>
        </w:rPr>
      </w:pPr>
      <w:r w:rsidRPr="00686C06">
        <w:rPr>
          <w:rFonts w:hAnsi="宋体"/>
          <w:szCs w:val="21"/>
        </w:rPr>
        <w:t>所以</w:t>
      </w:r>
      <w:r w:rsidR="00B1411C" w:rsidRPr="00B1411C">
        <w:rPr>
          <w:position w:val="-28"/>
        </w:rPr>
        <w:object w:dxaOrig="2640" w:dyaOrig="680">
          <v:shape id="_x0000_i1238" type="#_x0000_t75" style="width:132pt;height:34pt" o:ole="">
            <v:imagedata r:id="rId442" o:title=""/>
          </v:shape>
          <o:OLEObject Type="Embed" ProgID="Equation.DSMT4" ShapeID="_x0000_i1238" DrawAspect="Content" ObjectID="_1697028413" r:id="rId443"/>
        </w:object>
      </w:r>
      <w:r w:rsidR="00DD7921">
        <w:rPr>
          <w:rFonts w:hAnsi="宋体" w:hint="eastAsia"/>
          <w:szCs w:val="21"/>
        </w:rPr>
        <w:t>，</w:t>
      </w:r>
      <w:r w:rsidRPr="00686C06">
        <w:rPr>
          <w:rFonts w:hAnsi="宋体"/>
          <w:szCs w:val="21"/>
        </w:rPr>
        <w:t>故</w:t>
      </w:r>
      <w:r w:rsidR="00B1411C" w:rsidRPr="00B1411C">
        <w:rPr>
          <w:position w:val="-6"/>
        </w:rPr>
        <w:object w:dxaOrig="2500" w:dyaOrig="279">
          <v:shape id="_x0000_i1239" type="#_x0000_t75" style="width:125pt;height:14pt" o:ole="">
            <v:imagedata r:id="rId444" o:title=""/>
          </v:shape>
          <o:OLEObject Type="Embed" ProgID="Equation.DSMT4" ShapeID="_x0000_i1239" DrawAspect="Content" ObjectID="_1697028414" r:id="rId445"/>
        </w:object>
      </w:r>
      <w:r w:rsidRPr="00686C06">
        <w:rPr>
          <w:rFonts w:hAnsi="宋体"/>
          <w:szCs w:val="21"/>
        </w:rPr>
        <w:t>，即至少应存入</w:t>
      </w:r>
      <w:r w:rsidR="00B1411C" w:rsidRPr="00B1411C">
        <w:rPr>
          <w:position w:val="-6"/>
        </w:rPr>
        <w:object w:dxaOrig="580" w:dyaOrig="279">
          <v:shape id="_x0000_i1240" type="#_x0000_t75" style="width:29pt;height:14pt" o:ole="">
            <v:imagedata r:id="rId446" o:title=""/>
          </v:shape>
          <o:OLEObject Type="Embed" ProgID="Equation.DSMT4" ShapeID="_x0000_i1240" DrawAspect="Content" ObjectID="_1697028415" r:id="rId447"/>
        </w:object>
      </w:r>
      <w:r w:rsidRPr="00686C06">
        <w:rPr>
          <w:rFonts w:hAnsi="宋体"/>
          <w:szCs w:val="21"/>
        </w:rPr>
        <w:t>万元</w:t>
      </w:r>
      <w:r w:rsidR="00DD7921">
        <w:rPr>
          <w:rFonts w:hAnsi="宋体" w:hint="eastAsia"/>
          <w:szCs w:val="21"/>
        </w:rPr>
        <w:t>．</w:t>
      </w:r>
    </w:p>
    <w:p w:rsidR="00377DDD" w:rsidRPr="00DD7921" w:rsidRDefault="00377DDD" w:rsidP="00215FDA">
      <w:pPr>
        <w:rPr>
          <w:szCs w:val="21"/>
        </w:rPr>
      </w:pPr>
    </w:p>
    <w:p w:rsidR="00377DDD" w:rsidRDefault="00377DDD" w:rsidP="00215FDA">
      <w:pPr>
        <w:rPr>
          <w:szCs w:val="21"/>
        </w:rPr>
      </w:pPr>
    </w:p>
    <w:p w:rsidR="00377DDD" w:rsidRPr="00D25075" w:rsidRDefault="00215FDA" w:rsidP="00377DDD">
      <w:pPr>
        <w:rPr>
          <w:szCs w:val="21"/>
        </w:rPr>
      </w:pPr>
      <w:r w:rsidRPr="00686C06">
        <w:rPr>
          <w:szCs w:val="21"/>
        </w:rPr>
        <w:t>(20)</w:t>
      </w:r>
      <w:r w:rsidR="00377DDD">
        <w:rPr>
          <w:rFonts w:hAnsi="宋体" w:hint="eastAsia"/>
        </w:rPr>
        <w:t>（</w:t>
      </w:r>
      <w:r w:rsidR="00377DDD" w:rsidRPr="00D25075">
        <w:rPr>
          <w:rFonts w:hAnsi="宋体"/>
        </w:rPr>
        <w:t>本题满分</w:t>
      </w:r>
      <w:r w:rsidR="00377DDD" w:rsidRPr="00D25075">
        <w:t>1</w:t>
      </w:r>
      <w:r w:rsidR="00377DDD">
        <w:rPr>
          <w:rFonts w:hint="eastAsia"/>
        </w:rPr>
        <w:t>2</w:t>
      </w:r>
      <w:r w:rsidR="00377DDD" w:rsidRPr="00D25075">
        <w:rPr>
          <w:rFonts w:hAnsi="宋体"/>
        </w:rPr>
        <w:t>分</w:t>
      </w:r>
      <w:r w:rsidR="00377DDD">
        <w:rPr>
          <w:rFonts w:hAnsi="宋体" w:hint="eastAsia"/>
        </w:rPr>
        <w:t>）</w:t>
      </w:r>
      <w:r w:rsidR="00377DDD" w:rsidRPr="00377DDD">
        <w:rPr>
          <w:rStyle w:val="ae"/>
          <w:rFonts w:hint="eastAsia"/>
        </w:rPr>
        <w:t>【同试卷一第三</w:t>
      </w:r>
      <w:r w:rsidR="00377DDD" w:rsidRPr="00377DDD">
        <w:rPr>
          <w:rStyle w:val="ae"/>
        </w:rPr>
        <w:t>(21)</w:t>
      </w:r>
      <w:r w:rsidR="00377DDD" w:rsidRPr="00377DDD">
        <w:rPr>
          <w:rStyle w:val="ae"/>
          <w:rFonts w:hint="eastAsia"/>
        </w:rPr>
        <w:t>题】</w:t>
      </w:r>
    </w:p>
    <w:p w:rsidR="00377DDD" w:rsidRDefault="00377DDD" w:rsidP="00377DDD">
      <w:pPr>
        <w:ind w:leftChars="200" w:left="480"/>
        <w:rPr>
          <w:rFonts w:hAnsi="宋体"/>
        </w:rPr>
      </w:pPr>
      <w:r w:rsidRPr="003A6998">
        <w:rPr>
          <w:rFonts w:hAnsi="宋体" w:hint="eastAsia"/>
        </w:rPr>
        <w:t>设</w:t>
      </w:r>
      <w:r w:rsidR="00B1411C" w:rsidRPr="00025957">
        <w:rPr>
          <w:position w:val="-4"/>
        </w:rPr>
        <w:object w:dxaOrig="200" w:dyaOrig="200">
          <v:shape id="_x0000_i1241" type="#_x0000_t75" style="width:10pt;height:10pt" o:ole="">
            <v:imagedata r:id="rId448" o:title=""/>
          </v:shape>
          <o:OLEObject Type="Embed" ProgID="Equation.DSMT4" ShapeID="_x0000_i1241" DrawAspect="Content" ObjectID="_1697028416" r:id="rId449"/>
        </w:object>
      </w:r>
      <w:r w:rsidRPr="003A6998">
        <w:rPr>
          <w:rFonts w:hAnsi="宋体" w:hint="eastAsia"/>
        </w:rPr>
        <w:t>元线性方程</w:t>
      </w:r>
      <w:r>
        <w:rPr>
          <w:rFonts w:hAnsi="宋体" w:hint="eastAsia"/>
        </w:rPr>
        <w:t>组</w:t>
      </w:r>
      <w:r w:rsidR="00B1411C" w:rsidRPr="00B1411C">
        <w:rPr>
          <w:position w:val="-6"/>
        </w:rPr>
        <w:object w:dxaOrig="700" w:dyaOrig="279">
          <v:shape id="_x0000_i1242" type="#_x0000_t75" style="width:35pt;height:14pt" o:ole="">
            <v:imagedata r:id="rId450" o:title=""/>
          </v:shape>
          <o:OLEObject Type="Embed" ProgID="Equation.DSMT4" ShapeID="_x0000_i1242" DrawAspect="Content" ObjectID="_1697028417" r:id="rId451"/>
        </w:object>
      </w:r>
      <w:r w:rsidRPr="003A6998">
        <w:rPr>
          <w:rFonts w:hAnsi="宋体" w:hint="eastAsia"/>
        </w:rPr>
        <w:t>，其中</w:t>
      </w:r>
    </w:p>
    <w:p w:rsidR="00377DDD" w:rsidRPr="00D25075" w:rsidRDefault="00B1411C" w:rsidP="00377DDD">
      <w:pPr>
        <w:ind w:leftChars="200" w:left="480"/>
        <w:jc w:val="center"/>
      </w:pPr>
      <w:r w:rsidRPr="00B1411C">
        <w:rPr>
          <w:position w:val="-68"/>
        </w:rPr>
        <w:object w:dxaOrig="4380" w:dyaOrig="1480">
          <v:shape id="_x0000_i1243" type="#_x0000_t75" style="width:219pt;height:74pt" o:ole="">
            <v:imagedata r:id="rId452" o:title=""/>
          </v:shape>
          <o:OLEObject Type="Embed" ProgID="Equation.DSMT4" ShapeID="_x0000_i1243" DrawAspect="Content" ObjectID="_1697028418" r:id="rId453"/>
        </w:object>
      </w:r>
    </w:p>
    <w:p w:rsidR="00377DDD" w:rsidRPr="00D25075" w:rsidRDefault="00377DDD" w:rsidP="00377DDD">
      <w:pPr>
        <w:ind w:leftChars="200" w:left="480"/>
      </w:pPr>
      <w:r>
        <w:rPr>
          <w:rFonts w:hAnsi="宋体"/>
        </w:rPr>
        <w:t>(</w:t>
      </w:r>
      <w:r w:rsidRPr="009964B9">
        <w:rPr>
          <w:rFonts w:hint="eastAsia"/>
        </w:rPr>
        <w:t>Ⅰ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求证</w:t>
      </w:r>
      <w:r w:rsidR="00B1411C" w:rsidRPr="00B1411C">
        <w:rPr>
          <w:position w:val="-14"/>
        </w:rPr>
        <w:object w:dxaOrig="1380" w:dyaOrig="400">
          <v:shape id="_x0000_i1244" type="#_x0000_t75" style="width:69pt;height:20pt" o:ole="">
            <v:imagedata r:id="rId454" o:title=""/>
          </v:shape>
          <o:OLEObject Type="Embed" ProgID="Equation.DSMT4" ShapeID="_x0000_i1244" DrawAspect="Content" ObjectID="_1697028419" r:id="rId455"/>
        </w:object>
      </w:r>
      <w:r>
        <w:rPr>
          <w:rFonts w:hint="eastAsia"/>
        </w:rPr>
        <w:t>；</w:t>
      </w:r>
    </w:p>
    <w:p w:rsidR="00377DDD" w:rsidRPr="00D25075" w:rsidRDefault="00377DDD" w:rsidP="00377DDD">
      <w:pPr>
        <w:ind w:leftChars="200" w:left="480"/>
      </w:pPr>
      <w:r>
        <w:rPr>
          <w:rFonts w:hAnsi="宋体"/>
        </w:rPr>
        <w:t>(</w:t>
      </w:r>
      <w:r w:rsidRPr="009964B9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B1411C" w:rsidRPr="00B1411C">
        <w:rPr>
          <w:position w:val="-6"/>
        </w:rPr>
        <w:object w:dxaOrig="200" w:dyaOrig="220">
          <v:shape id="_x0000_i1245" type="#_x0000_t75" style="width:10pt;height:11pt" o:ole="">
            <v:imagedata r:id="rId456" o:title=""/>
          </v:shape>
          <o:OLEObject Type="Embed" ProgID="Equation.DSMT4" ShapeID="_x0000_i1245" DrawAspect="Content" ObjectID="_1697028420" r:id="rId457"/>
        </w:object>
      </w:r>
      <w:r w:rsidRPr="00D25075">
        <w:rPr>
          <w:rFonts w:hAnsi="宋体"/>
        </w:rPr>
        <w:t>为何值，方程组有唯一解，求</w:t>
      </w:r>
      <w:r w:rsidR="00B1411C" w:rsidRPr="00B1411C">
        <w:rPr>
          <w:position w:val="-12"/>
        </w:rPr>
        <w:object w:dxaOrig="260" w:dyaOrig="360">
          <v:shape id="_x0000_i1246" type="#_x0000_t75" style="width:13pt;height:18pt" o:ole="">
            <v:imagedata r:id="rId458" o:title=""/>
          </v:shape>
          <o:OLEObject Type="Embed" ProgID="Equation.DSMT4" ShapeID="_x0000_i1246" DrawAspect="Content" ObjectID="_1697028421" r:id="rId459"/>
        </w:object>
      </w:r>
      <w:r>
        <w:rPr>
          <w:rFonts w:hint="eastAsia"/>
        </w:rPr>
        <w:t>；</w:t>
      </w:r>
    </w:p>
    <w:p w:rsidR="00377DDD" w:rsidRDefault="00377DDD" w:rsidP="00377DDD">
      <w:pPr>
        <w:ind w:leftChars="200" w:left="480"/>
        <w:rPr>
          <w:rFonts w:hAnsi="宋体"/>
        </w:rPr>
      </w:pPr>
      <w:r>
        <w:rPr>
          <w:rFonts w:hAnsi="宋体"/>
        </w:rPr>
        <w:t>(</w:t>
      </w:r>
      <w:r w:rsidRPr="009964B9">
        <w:rPr>
          <w:rFonts w:hint="eastAsia"/>
        </w:rPr>
        <w:t>Ⅲ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B1411C" w:rsidRPr="00B1411C">
        <w:rPr>
          <w:position w:val="-6"/>
        </w:rPr>
        <w:object w:dxaOrig="200" w:dyaOrig="220">
          <v:shape id="_x0000_i1247" type="#_x0000_t75" style="width:10pt;height:11pt" o:ole="">
            <v:imagedata r:id="rId460" o:title=""/>
          </v:shape>
          <o:OLEObject Type="Embed" ProgID="Equation.DSMT4" ShapeID="_x0000_i1247" DrawAspect="Content" ObjectID="_1697028422" r:id="rId461"/>
        </w:object>
      </w:r>
      <w:r w:rsidRPr="00D25075">
        <w:rPr>
          <w:rFonts w:hAnsi="宋体"/>
        </w:rPr>
        <w:t>为何值，方程组有无穷多解，</w:t>
      </w:r>
      <w:r w:rsidR="00B85E62">
        <w:rPr>
          <w:rFonts w:hAnsi="宋体" w:hint="eastAsia"/>
        </w:rPr>
        <w:t>并</w:t>
      </w:r>
      <w:r w:rsidRPr="00D25075">
        <w:rPr>
          <w:rFonts w:hAnsi="宋体"/>
        </w:rPr>
        <w:t>求通解</w:t>
      </w:r>
      <w:r>
        <w:rPr>
          <w:rFonts w:hAnsi="宋体" w:hint="eastAsia"/>
        </w:rPr>
        <w:t>．</w:t>
      </w:r>
    </w:p>
    <w:p w:rsidR="00377DDD" w:rsidRDefault="00377DDD" w:rsidP="00377DDD">
      <w:pPr>
        <w:outlineLvl w:val="0"/>
        <w:rPr>
          <w:szCs w:val="21"/>
        </w:rPr>
      </w:pPr>
    </w:p>
    <w:p w:rsidR="00377DDD" w:rsidRDefault="00377DDD" w:rsidP="00377DDD">
      <w:pPr>
        <w:outlineLvl w:val="0"/>
        <w:rPr>
          <w:rFonts w:hAnsi="宋体"/>
        </w:rPr>
      </w:pPr>
      <w:r w:rsidRPr="002760F2">
        <w:rPr>
          <w:rStyle w:val="af4"/>
          <w:rFonts w:hint="eastAsia"/>
        </w:rPr>
        <w:lastRenderedPageBreak/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/>
        </w:rPr>
        <w:t>(</w:t>
      </w:r>
      <w:r w:rsidRPr="009964B9">
        <w:rPr>
          <w:rFonts w:hint="eastAsia"/>
        </w:rPr>
        <w:t>Ⅰ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686C06">
        <w:rPr>
          <w:rFonts w:hAnsi="宋体"/>
        </w:rPr>
        <w:t>记</w:t>
      </w:r>
      <w:r w:rsidR="00B1411C" w:rsidRPr="00B1411C">
        <w:rPr>
          <w:position w:val="-12"/>
        </w:rPr>
        <w:object w:dxaOrig="820" w:dyaOrig="360">
          <v:shape id="_x0000_i1248" type="#_x0000_t75" style="width:41pt;height:18pt" o:ole="">
            <v:imagedata r:id="rId462" o:title=""/>
          </v:shape>
          <o:OLEObject Type="Embed" ProgID="Equation.DSMT4" ShapeID="_x0000_i1248" DrawAspect="Content" ObjectID="_1697028423" r:id="rId463"/>
        </w:object>
      </w:r>
      <w:r w:rsidRPr="00686C06">
        <w:rPr>
          <w:rFonts w:hAnsi="宋体"/>
        </w:rPr>
        <w:t>，将其按第一列展开得</w:t>
      </w:r>
      <w:r w:rsidR="00B1411C" w:rsidRPr="00B1411C">
        <w:rPr>
          <w:position w:val="-12"/>
        </w:rPr>
        <w:object w:dxaOrig="1960" w:dyaOrig="380">
          <v:shape id="_x0000_i1249" type="#_x0000_t75" style="width:98pt;height:19pt" o:ole="">
            <v:imagedata r:id="rId464" o:title=""/>
          </v:shape>
          <o:OLEObject Type="Embed" ProgID="Equation.DSMT4" ShapeID="_x0000_i1249" DrawAspect="Content" ObjectID="_1697028424" r:id="rId465"/>
        </w:object>
      </w:r>
      <w:r>
        <w:rPr>
          <w:rFonts w:hAnsi="宋体" w:hint="eastAsia"/>
        </w:rPr>
        <w:t>．</w:t>
      </w:r>
      <w:r w:rsidRPr="00686C06">
        <w:rPr>
          <w:rFonts w:hAnsi="宋体"/>
        </w:rPr>
        <w:t>所以</w:t>
      </w:r>
    </w:p>
    <w:p w:rsidR="00377DDD" w:rsidRPr="003A6998" w:rsidRDefault="00B1411C" w:rsidP="00377DDD">
      <w:pPr>
        <w:ind w:leftChars="400" w:left="960"/>
        <w:jc w:val="center"/>
        <w:outlineLvl w:val="0"/>
        <w:rPr>
          <w:rFonts w:hAnsi="宋体"/>
        </w:rPr>
      </w:pPr>
      <w:r w:rsidRPr="00B1411C">
        <w:rPr>
          <w:position w:val="-32"/>
        </w:rPr>
        <w:object w:dxaOrig="5220" w:dyaOrig="760">
          <v:shape id="_x0000_i1250" type="#_x0000_t75" style="width:261pt;height:38pt" o:ole="">
            <v:imagedata r:id="rId466" o:title=""/>
          </v:shape>
          <o:OLEObject Type="Embed" ProgID="Equation.DSMT4" ShapeID="_x0000_i1250" DrawAspect="Content" ObjectID="_1697028425" r:id="rId467"/>
        </w:object>
      </w:r>
    </w:p>
    <w:p w:rsidR="00377DDD" w:rsidRDefault="00377DDD" w:rsidP="00377DDD">
      <w:pPr>
        <w:ind w:leftChars="400" w:left="960"/>
        <w:rPr>
          <w:rFonts w:hAnsi="宋体"/>
        </w:rPr>
      </w:pPr>
      <w:r>
        <w:rPr>
          <w:rFonts w:hAnsi="宋体" w:hint="eastAsia"/>
        </w:rPr>
        <w:t>从而</w:t>
      </w:r>
    </w:p>
    <w:p w:rsidR="00377DDD" w:rsidRPr="00686C06" w:rsidRDefault="00B1411C" w:rsidP="00377DDD">
      <w:pPr>
        <w:ind w:leftChars="400" w:left="960"/>
        <w:jc w:val="center"/>
      </w:pPr>
      <w:r w:rsidRPr="00B1411C">
        <w:rPr>
          <w:position w:val="-50"/>
        </w:rPr>
        <w:object w:dxaOrig="5580" w:dyaOrig="1160">
          <v:shape id="_x0000_i1251" type="#_x0000_t75" style="width:279pt;height:58pt" o:ole="">
            <v:imagedata r:id="rId468" o:title=""/>
          </v:shape>
          <o:OLEObject Type="Embed" ProgID="Equation.DSMT4" ShapeID="_x0000_i1251" DrawAspect="Content" ObjectID="_1697028426" r:id="rId469"/>
        </w:object>
      </w:r>
    </w:p>
    <w:p w:rsidR="00377DDD" w:rsidRPr="00686C06" w:rsidRDefault="00377DDD" w:rsidP="00377DDD">
      <w:pPr>
        <w:ind w:leftChars="200" w:left="960" w:hangingChars="200" w:hanging="480"/>
      </w:pPr>
      <w:r>
        <w:rPr>
          <w:rFonts w:hAnsi="宋体"/>
        </w:rPr>
        <w:t>(</w:t>
      </w:r>
      <w:r w:rsidRPr="009964B9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686C06">
        <w:rPr>
          <w:rFonts w:hAnsi="宋体"/>
        </w:rPr>
        <w:t>因为方程组有唯一解，所以</w:t>
      </w:r>
      <w:r w:rsidR="00B1411C" w:rsidRPr="00B1411C">
        <w:rPr>
          <w:position w:val="-14"/>
        </w:rPr>
        <w:object w:dxaOrig="660" w:dyaOrig="400">
          <v:shape id="_x0000_i1252" type="#_x0000_t75" style="width:33pt;height:20pt" o:ole="">
            <v:imagedata r:id="rId470" o:title=""/>
          </v:shape>
          <o:OLEObject Type="Embed" ProgID="Equation.DSMT4" ShapeID="_x0000_i1252" DrawAspect="Content" ObjectID="_1697028427" r:id="rId471"/>
        </w:object>
      </w:r>
      <w:r w:rsidRPr="00686C06">
        <w:rPr>
          <w:rFonts w:hAnsi="宋体"/>
        </w:rPr>
        <w:t>，又</w:t>
      </w:r>
      <w:r w:rsidR="00B1411C" w:rsidRPr="00B1411C">
        <w:rPr>
          <w:position w:val="-14"/>
        </w:rPr>
        <w:object w:dxaOrig="1340" w:dyaOrig="400">
          <v:shape id="_x0000_i1253" type="#_x0000_t75" style="width:67pt;height:20pt" o:ole="">
            <v:imagedata r:id="rId472" o:title=""/>
          </v:shape>
          <o:OLEObject Type="Embed" ProgID="Equation.DSMT4" ShapeID="_x0000_i1253" DrawAspect="Content" ObjectID="_1697028428" r:id="rId473"/>
        </w:object>
      </w:r>
      <w:r w:rsidRPr="00686C06">
        <w:rPr>
          <w:rFonts w:hAnsi="宋体"/>
        </w:rPr>
        <w:t>，故</w:t>
      </w:r>
      <w:r w:rsidR="00B1411C" w:rsidRPr="00B1411C">
        <w:rPr>
          <w:position w:val="-6"/>
        </w:rPr>
        <w:object w:dxaOrig="540" w:dyaOrig="279">
          <v:shape id="_x0000_i1254" type="#_x0000_t75" style="width:27pt;height:14pt" o:ole="">
            <v:imagedata r:id="rId474" o:title=""/>
          </v:shape>
          <o:OLEObject Type="Embed" ProgID="Equation.DSMT4" ShapeID="_x0000_i1254" DrawAspect="Content" ObjectID="_1697028429" r:id="rId475"/>
        </w:object>
      </w:r>
      <w:r>
        <w:rPr>
          <w:rFonts w:hAnsi="宋体" w:hint="eastAsia"/>
        </w:rPr>
        <w:t>．</w:t>
      </w:r>
      <w:r w:rsidRPr="00686C06">
        <w:rPr>
          <w:rFonts w:hAnsi="宋体"/>
        </w:rPr>
        <w:t>由克莱姆法则，将</w:t>
      </w:r>
      <w:r w:rsidR="00B1411C" w:rsidRPr="00B1411C">
        <w:rPr>
          <w:position w:val="-12"/>
        </w:rPr>
        <w:object w:dxaOrig="300" w:dyaOrig="360">
          <v:shape id="_x0000_i1255" type="#_x0000_t75" style="width:15pt;height:18pt" o:ole="">
            <v:imagedata r:id="rId476" o:title=""/>
          </v:shape>
          <o:OLEObject Type="Embed" ProgID="Equation.DSMT4" ShapeID="_x0000_i1255" DrawAspect="Content" ObjectID="_1697028430" r:id="rId477"/>
        </w:object>
      </w:r>
      <w:r w:rsidRPr="00686C06">
        <w:rPr>
          <w:rFonts w:hAnsi="宋体"/>
        </w:rPr>
        <w:t>的第</w:t>
      </w:r>
      <w:r w:rsidR="00B1411C" w:rsidRPr="00025957">
        <w:rPr>
          <w:position w:val="-4"/>
        </w:rPr>
        <w:object w:dxaOrig="180" w:dyaOrig="260">
          <v:shape id="_x0000_i1256" type="#_x0000_t75" style="width:9pt;height:13pt" o:ole="">
            <v:imagedata r:id="rId478" o:title=""/>
          </v:shape>
          <o:OLEObject Type="Embed" ProgID="Equation.DSMT4" ShapeID="_x0000_i1256" DrawAspect="Content" ObjectID="_1697028431" r:id="rId479"/>
        </w:object>
      </w:r>
      <w:r w:rsidRPr="00686C06">
        <w:rPr>
          <w:rFonts w:hAnsi="宋体"/>
        </w:rPr>
        <w:t>列换成</w:t>
      </w:r>
      <w:r w:rsidR="00B1411C" w:rsidRPr="00B1411C">
        <w:rPr>
          <w:position w:val="-6"/>
        </w:rPr>
        <w:object w:dxaOrig="200" w:dyaOrig="279">
          <v:shape id="_x0000_i1257" type="#_x0000_t75" style="width:10pt;height:14pt" o:ole="">
            <v:imagedata r:id="rId480" o:title=""/>
          </v:shape>
          <o:OLEObject Type="Embed" ProgID="Equation.DSMT4" ShapeID="_x0000_i1257" DrawAspect="Content" ObjectID="_1697028432" r:id="rId481"/>
        </w:object>
      </w:r>
      <w:r w:rsidRPr="00686C06">
        <w:rPr>
          <w:rFonts w:hAnsi="宋体"/>
        </w:rPr>
        <w:t>，</w:t>
      </w:r>
      <w:r>
        <w:rPr>
          <w:rFonts w:hAnsi="宋体" w:hint="eastAsia"/>
        </w:rPr>
        <w:t>所</w:t>
      </w:r>
      <w:r w:rsidRPr="00686C06">
        <w:rPr>
          <w:rFonts w:hAnsi="宋体"/>
        </w:rPr>
        <w:t>得行列式</w:t>
      </w:r>
      <w:r>
        <w:rPr>
          <w:rFonts w:hAnsi="宋体" w:hint="eastAsia"/>
        </w:rPr>
        <w:t>按第</w:t>
      </w:r>
      <w:r w:rsidR="00B1411C" w:rsidRPr="00025957">
        <w:rPr>
          <w:position w:val="-4"/>
        </w:rPr>
        <w:object w:dxaOrig="180" w:dyaOrig="260">
          <v:shape id="_x0000_i1258" type="#_x0000_t75" style="width:9pt;height:13pt" o:ole="">
            <v:imagedata r:id="rId482" o:title=""/>
          </v:shape>
          <o:OLEObject Type="Embed" ProgID="Equation.DSMT4" ShapeID="_x0000_i1258" DrawAspect="Content" ObjectID="_1697028433" r:id="rId483"/>
        </w:object>
      </w:r>
      <w:r>
        <w:rPr>
          <w:rFonts w:hAnsi="宋体" w:hint="eastAsia"/>
        </w:rPr>
        <w:t>列展开后等于</w:t>
      </w:r>
      <w:r w:rsidR="00B1411C" w:rsidRPr="00B1411C">
        <w:rPr>
          <w:position w:val="-12"/>
        </w:rPr>
        <w:object w:dxaOrig="1180" w:dyaOrig="380">
          <v:shape id="_x0000_i1259" type="#_x0000_t75" style="width:59pt;height:19pt" o:ole="">
            <v:imagedata r:id="rId484" o:title=""/>
          </v:shape>
          <o:OLEObject Type="Embed" ProgID="Equation.DSMT4" ShapeID="_x0000_i1259" DrawAspect="Content" ObjectID="_1697028434" r:id="rId485"/>
        </w:object>
      </w:r>
      <w:r>
        <w:rPr>
          <w:rFonts w:hAnsi="宋体" w:hint="eastAsia"/>
        </w:rPr>
        <w:t>，</w:t>
      </w:r>
      <w:r w:rsidRPr="00686C06">
        <w:rPr>
          <w:rFonts w:hAnsi="宋体"/>
        </w:rPr>
        <w:t>所以</w:t>
      </w:r>
      <w:r w:rsidR="00B1411C" w:rsidRPr="00B1411C">
        <w:rPr>
          <w:position w:val="-30"/>
        </w:rPr>
        <w:object w:dxaOrig="1939" w:dyaOrig="680">
          <v:shape id="_x0000_i1260" type="#_x0000_t75" style="width:97pt;height:34pt" o:ole="">
            <v:imagedata r:id="rId486" o:title=""/>
          </v:shape>
          <o:OLEObject Type="Embed" ProgID="Equation.DSMT4" ShapeID="_x0000_i1260" DrawAspect="Content" ObjectID="_1697028435" r:id="rId487"/>
        </w:object>
      </w:r>
      <w:r>
        <w:rPr>
          <w:rFonts w:hint="eastAsia"/>
        </w:rPr>
        <w:t>．</w:t>
      </w:r>
    </w:p>
    <w:p w:rsidR="00377DDD" w:rsidRPr="00686C06" w:rsidRDefault="00377DDD" w:rsidP="00377DDD">
      <w:pPr>
        <w:ind w:firstLineChars="200" w:firstLine="480"/>
      </w:pPr>
      <w:r>
        <w:rPr>
          <w:rFonts w:hAnsi="宋体"/>
        </w:rPr>
        <w:t>(</w:t>
      </w:r>
      <w:r w:rsidRPr="009964B9">
        <w:rPr>
          <w:rFonts w:hint="eastAsia"/>
        </w:rPr>
        <w:t>Ⅲ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686C06">
        <w:rPr>
          <w:rFonts w:hAnsi="宋体"/>
        </w:rPr>
        <w:t>方程组有无穷多解，由</w:t>
      </w:r>
      <w:r w:rsidR="00B1411C" w:rsidRPr="00B1411C">
        <w:rPr>
          <w:position w:val="-14"/>
        </w:rPr>
        <w:object w:dxaOrig="660" w:dyaOrig="400">
          <v:shape id="_x0000_i1261" type="#_x0000_t75" style="width:33pt;height:20pt" o:ole="">
            <v:imagedata r:id="rId488" o:title=""/>
          </v:shape>
          <o:OLEObject Type="Embed" ProgID="Equation.DSMT4" ShapeID="_x0000_i1261" DrawAspect="Content" ObjectID="_1697028436" r:id="rId489"/>
        </w:object>
      </w:r>
      <w:r w:rsidRPr="00686C06">
        <w:rPr>
          <w:rFonts w:hAnsi="宋体"/>
        </w:rPr>
        <w:t>，有</w:t>
      </w:r>
      <w:r w:rsidR="00B1411C" w:rsidRPr="00B1411C">
        <w:rPr>
          <w:position w:val="-6"/>
        </w:rPr>
        <w:object w:dxaOrig="540" w:dyaOrig="279">
          <v:shape id="_x0000_i1262" type="#_x0000_t75" style="width:27pt;height:14pt" o:ole="">
            <v:imagedata r:id="rId490" o:title=""/>
          </v:shape>
          <o:OLEObject Type="Embed" ProgID="Equation.DSMT4" ShapeID="_x0000_i1262" DrawAspect="Content" ObjectID="_1697028437" r:id="rId491"/>
        </w:object>
      </w:r>
      <w:r w:rsidRPr="00686C06">
        <w:rPr>
          <w:rFonts w:hAnsi="宋体"/>
        </w:rPr>
        <w:t>，则方程组为</w:t>
      </w:r>
    </w:p>
    <w:p w:rsidR="00377DDD" w:rsidRPr="00686C06" w:rsidRDefault="00B1411C" w:rsidP="00377DDD">
      <w:pPr>
        <w:ind w:leftChars="400" w:left="960"/>
        <w:jc w:val="center"/>
      </w:pPr>
      <w:r w:rsidRPr="00B1411C">
        <w:rPr>
          <w:position w:val="-86"/>
        </w:rPr>
        <w:object w:dxaOrig="3240" w:dyaOrig="1840">
          <v:shape id="_x0000_i1263" type="#_x0000_t75" style="width:162pt;height:92pt" o:ole="">
            <v:imagedata r:id="rId492" o:title=""/>
          </v:shape>
          <o:OLEObject Type="Embed" ProgID="Equation.DSMT4" ShapeID="_x0000_i1263" DrawAspect="Content" ObjectID="_1697028438" r:id="rId493"/>
        </w:object>
      </w:r>
    </w:p>
    <w:p w:rsidR="00377DDD" w:rsidRPr="005B2921" w:rsidRDefault="00377DDD" w:rsidP="00377DDD">
      <w:pPr>
        <w:ind w:leftChars="400" w:left="960"/>
      </w:pPr>
      <w:r w:rsidRPr="00686C06">
        <w:rPr>
          <w:rFonts w:hAnsi="宋体"/>
        </w:rPr>
        <w:t>此时方程组系数矩阵的秩和增广矩阵的秩均为</w:t>
      </w:r>
      <w:r w:rsidR="00B1411C" w:rsidRPr="00025957">
        <w:rPr>
          <w:position w:val="-4"/>
        </w:rPr>
        <w:object w:dxaOrig="499" w:dyaOrig="260">
          <v:shape id="_x0000_i1264" type="#_x0000_t75" style="width:25pt;height:13pt" o:ole="">
            <v:imagedata r:id="rId494" o:title=""/>
          </v:shape>
          <o:OLEObject Type="Embed" ProgID="Equation.DSMT4" ShapeID="_x0000_i1264" DrawAspect="Content" ObjectID="_1697028439" r:id="rId495"/>
        </w:object>
      </w:r>
      <w:r w:rsidRPr="00686C06">
        <w:rPr>
          <w:rFonts w:hAnsi="宋体"/>
        </w:rPr>
        <w:t>，所以方程组有无穷多解，其通解为</w:t>
      </w:r>
      <w:r w:rsidR="00B1411C" w:rsidRPr="00B1411C">
        <w:rPr>
          <w:position w:val="-10"/>
        </w:rPr>
        <w:object w:dxaOrig="2940" w:dyaOrig="360">
          <v:shape id="_x0000_i1265" type="#_x0000_t75" style="width:147pt;height:18pt" o:ole="">
            <v:imagedata r:id="rId496" o:title=""/>
          </v:shape>
          <o:OLEObject Type="Embed" ProgID="Equation.DSMT4" ShapeID="_x0000_i1265" DrawAspect="Content" ObjectID="_1697028440" r:id="rId497"/>
        </w:object>
      </w:r>
      <w:r>
        <w:rPr>
          <w:rFonts w:hint="eastAsia"/>
        </w:rPr>
        <w:t>，其中</w:t>
      </w:r>
      <w:r w:rsidR="00B1411C" w:rsidRPr="00025957">
        <w:rPr>
          <w:position w:val="-4"/>
        </w:rPr>
        <w:object w:dxaOrig="200" w:dyaOrig="260">
          <v:shape id="_x0000_i1266" type="#_x0000_t75" style="width:10pt;height:13pt" o:ole="">
            <v:imagedata r:id="rId498" o:title=""/>
          </v:shape>
          <o:OLEObject Type="Embed" ProgID="Equation.DSMT4" ShapeID="_x0000_i1266" DrawAspect="Content" ObjectID="_1697028441" r:id="rId499"/>
        </w:object>
      </w:r>
      <w:r w:rsidRPr="00686C06">
        <w:rPr>
          <w:rFonts w:hAnsi="宋体"/>
        </w:rPr>
        <w:t>为任意常数</w:t>
      </w:r>
      <w:r>
        <w:rPr>
          <w:rFonts w:hAnsi="宋体"/>
        </w:rPr>
        <w:t>．</w:t>
      </w:r>
    </w:p>
    <w:p w:rsidR="00377DDD" w:rsidRDefault="00377DDD" w:rsidP="00377DDD">
      <w:pPr>
        <w:rPr>
          <w:rFonts w:hAnsi="宋体"/>
          <w:szCs w:val="21"/>
        </w:rPr>
      </w:pPr>
    </w:p>
    <w:p w:rsidR="00377DDD" w:rsidRPr="00686C06" w:rsidRDefault="00377DDD" w:rsidP="00377DDD"/>
    <w:p w:rsidR="00377DDD" w:rsidRDefault="00215FDA" w:rsidP="00377DDD">
      <w:pPr>
        <w:rPr>
          <w:spacing w:val="-20"/>
          <w:szCs w:val="21"/>
        </w:rPr>
      </w:pPr>
      <w:r>
        <w:rPr>
          <w:rFonts w:hAnsi="宋体"/>
          <w:szCs w:val="21"/>
        </w:rPr>
        <w:t>(</w:t>
      </w:r>
      <w:r w:rsidRPr="00686C06">
        <w:rPr>
          <w:szCs w:val="21"/>
        </w:rPr>
        <w:t>21</w:t>
      </w:r>
      <w:r>
        <w:rPr>
          <w:rFonts w:hAnsi="宋体"/>
          <w:szCs w:val="21"/>
        </w:rPr>
        <w:t>)</w:t>
      </w:r>
      <w:r w:rsidR="00377DDD">
        <w:rPr>
          <w:rFonts w:hAnsi="宋体" w:hint="eastAsia"/>
        </w:rPr>
        <w:t>（</w:t>
      </w:r>
      <w:r w:rsidR="00377DDD">
        <w:rPr>
          <w:rFonts w:hAnsi="宋体"/>
        </w:rPr>
        <w:t>本题满分</w:t>
      </w:r>
      <w:r w:rsidR="00377DDD">
        <w:t>1</w:t>
      </w:r>
      <w:r w:rsidR="00377DDD">
        <w:rPr>
          <w:rFonts w:hint="eastAsia"/>
        </w:rPr>
        <w:t>0</w:t>
      </w:r>
      <w:r w:rsidR="00377DDD">
        <w:rPr>
          <w:rFonts w:hAnsi="宋体"/>
        </w:rPr>
        <w:t>分</w:t>
      </w:r>
      <w:r w:rsidR="00377DDD">
        <w:rPr>
          <w:rFonts w:hAnsi="宋体" w:hint="eastAsia"/>
        </w:rPr>
        <w:t>）</w:t>
      </w:r>
      <w:r w:rsidR="00377DDD" w:rsidRPr="00377DDD">
        <w:rPr>
          <w:rStyle w:val="ae"/>
          <w:rFonts w:hint="eastAsia"/>
        </w:rPr>
        <w:t>【同试卷二第三</w:t>
      </w:r>
      <w:r w:rsidR="00377DDD" w:rsidRPr="00377DDD">
        <w:rPr>
          <w:rStyle w:val="ae"/>
        </w:rPr>
        <w:t>(23)</w:t>
      </w:r>
      <w:r w:rsidR="00377DDD" w:rsidRPr="00377DDD">
        <w:rPr>
          <w:rStyle w:val="ae"/>
          <w:rFonts w:hint="eastAsia"/>
        </w:rPr>
        <w:t>题】</w:t>
      </w:r>
    </w:p>
    <w:p w:rsidR="00377DDD" w:rsidRDefault="00377DDD" w:rsidP="00377DDD">
      <w:pPr>
        <w:ind w:leftChars="200" w:left="480"/>
      </w:pPr>
      <w:r>
        <w:rPr>
          <w:rFonts w:hAnsi="宋体"/>
          <w:szCs w:val="21"/>
        </w:rPr>
        <w:t>设</w:t>
      </w:r>
      <w:r w:rsidR="00B1411C" w:rsidRPr="00025957">
        <w:rPr>
          <w:position w:val="-4"/>
        </w:rPr>
        <w:object w:dxaOrig="240" w:dyaOrig="260">
          <v:shape id="_x0000_i1267" type="#_x0000_t75" style="width:12pt;height:13pt" o:ole="">
            <v:imagedata r:id="rId500" o:title=""/>
          </v:shape>
          <o:OLEObject Type="Embed" ProgID="Equation.DSMT4" ShapeID="_x0000_i1267" DrawAspect="Content" ObjectID="_1697028442" r:id="rId501"/>
        </w:object>
      </w:r>
      <w:r>
        <w:rPr>
          <w:rFonts w:hAnsi="宋体"/>
        </w:rPr>
        <w:t>为</w:t>
      </w:r>
      <w:r w:rsidR="00B1411C" w:rsidRPr="00B1411C">
        <w:rPr>
          <w:position w:val="-6"/>
        </w:rPr>
        <w:object w:dxaOrig="180" w:dyaOrig="279">
          <v:shape id="_x0000_i1268" type="#_x0000_t75" style="width:9pt;height:14pt" o:ole="">
            <v:imagedata r:id="rId502" o:title=""/>
          </v:shape>
          <o:OLEObject Type="Embed" ProgID="Equation.DSMT4" ShapeID="_x0000_i1268" DrawAspect="Content" ObjectID="_1697028443" r:id="rId503"/>
        </w:object>
      </w:r>
      <w:r>
        <w:rPr>
          <w:rFonts w:hAnsi="宋体"/>
        </w:rPr>
        <w:t>阶矩阵，</w:t>
      </w:r>
      <w:r w:rsidR="00B1411C" w:rsidRPr="00B1411C">
        <w:rPr>
          <w:position w:val="-12"/>
        </w:rPr>
        <w:object w:dxaOrig="279" w:dyaOrig="360">
          <v:shape id="_x0000_i1269" type="#_x0000_t75" style="width:14pt;height:18pt" o:ole="">
            <v:imagedata r:id="rId504" o:title=""/>
          </v:shape>
          <o:OLEObject Type="Embed" ProgID="Equation.DSMT4" ShapeID="_x0000_i1269" DrawAspect="Content" ObjectID="_1697028444" r:id="rId505"/>
        </w:object>
      </w:r>
      <w:r>
        <w:rPr>
          <w:rFonts w:hint="eastAsia"/>
        </w:rPr>
        <w:t xml:space="preserve">, </w:t>
      </w:r>
      <w:r w:rsidR="00B1411C" w:rsidRPr="00B1411C">
        <w:rPr>
          <w:position w:val="-12"/>
        </w:rPr>
        <w:object w:dxaOrig="300" w:dyaOrig="360">
          <v:shape id="_x0000_i1270" type="#_x0000_t75" style="width:15pt;height:18pt" o:ole="">
            <v:imagedata r:id="rId506" o:title=""/>
          </v:shape>
          <o:OLEObject Type="Embed" ProgID="Equation.DSMT4" ShapeID="_x0000_i1270" DrawAspect="Content" ObjectID="_1697028445" r:id="rId507"/>
        </w:object>
      </w:r>
      <w:r>
        <w:rPr>
          <w:rFonts w:hAnsi="宋体"/>
        </w:rPr>
        <w:t>为</w:t>
      </w:r>
      <w:r w:rsidR="00B1411C" w:rsidRPr="00025957">
        <w:rPr>
          <w:position w:val="-4"/>
        </w:rPr>
        <w:object w:dxaOrig="240" w:dyaOrig="260">
          <v:shape id="_x0000_i1271" type="#_x0000_t75" style="width:12pt;height:13pt" o:ole="">
            <v:imagedata r:id="rId508" o:title=""/>
          </v:shape>
          <o:OLEObject Type="Embed" ProgID="Equation.DSMT4" ShapeID="_x0000_i1271" DrawAspect="Content" ObjectID="_1697028446" r:id="rId509"/>
        </w:object>
      </w:r>
      <w:r>
        <w:rPr>
          <w:rFonts w:hAnsi="宋体"/>
        </w:rPr>
        <w:t>的分别属于特征值</w:t>
      </w:r>
      <w:r w:rsidR="00B1411C" w:rsidRPr="00025957">
        <w:rPr>
          <w:position w:val="-4"/>
        </w:rPr>
        <w:object w:dxaOrig="340" w:dyaOrig="260">
          <v:shape id="_x0000_i1272" type="#_x0000_t75" style="width:17pt;height:13pt" o:ole="">
            <v:imagedata r:id="rId510" o:title=""/>
          </v:shape>
          <o:OLEObject Type="Embed" ProgID="Equation.DSMT4" ShapeID="_x0000_i1272" DrawAspect="Content" ObjectID="_1697028447" r:id="rId511"/>
        </w:object>
      </w:r>
      <w:r>
        <w:rPr>
          <w:rFonts w:hint="eastAsia"/>
        </w:rPr>
        <w:t xml:space="preserve">, </w:t>
      </w:r>
      <w:r w:rsidR="00B1411C" w:rsidRPr="00025957">
        <w:rPr>
          <w:position w:val="-4"/>
        </w:rPr>
        <w:object w:dxaOrig="180" w:dyaOrig="260">
          <v:shape id="_x0000_i1273" type="#_x0000_t75" style="width:9pt;height:13pt" o:ole="">
            <v:imagedata r:id="rId512" o:title=""/>
          </v:shape>
          <o:OLEObject Type="Embed" ProgID="Equation.DSMT4" ShapeID="_x0000_i1273" DrawAspect="Content" ObjectID="_1697028448" r:id="rId513"/>
        </w:object>
      </w:r>
      <w:r>
        <w:rPr>
          <w:rFonts w:hint="eastAsia"/>
        </w:rPr>
        <w:t>的</w:t>
      </w:r>
      <w:r>
        <w:rPr>
          <w:rFonts w:hAnsi="宋体"/>
        </w:rPr>
        <w:t>特征向量，向量</w:t>
      </w:r>
      <w:r w:rsidR="00B1411C" w:rsidRPr="00B1411C">
        <w:rPr>
          <w:position w:val="-12"/>
        </w:rPr>
        <w:object w:dxaOrig="279" w:dyaOrig="360">
          <v:shape id="_x0000_i1274" type="#_x0000_t75" style="width:14pt;height:18pt" o:ole="">
            <v:imagedata r:id="rId514" o:title=""/>
          </v:shape>
          <o:OLEObject Type="Embed" ProgID="Equation.DSMT4" ShapeID="_x0000_i1274" DrawAspect="Content" ObjectID="_1697028449" r:id="rId515"/>
        </w:object>
      </w:r>
      <w:r>
        <w:rPr>
          <w:rFonts w:hAnsi="宋体"/>
        </w:rPr>
        <w:t>满足</w:t>
      </w:r>
      <w:r w:rsidR="00B1411C" w:rsidRPr="00B1411C">
        <w:rPr>
          <w:position w:val="-12"/>
        </w:rPr>
        <w:object w:dxaOrig="1359" w:dyaOrig="360">
          <v:shape id="_x0000_i1275" type="#_x0000_t75" style="width:68pt;height:18pt" o:ole="">
            <v:imagedata r:id="rId516" o:title=""/>
          </v:shape>
          <o:OLEObject Type="Embed" ProgID="Equation.DSMT4" ShapeID="_x0000_i1275" DrawAspect="Content" ObjectID="_1697028450" r:id="rId517"/>
        </w:object>
      </w:r>
      <w:r>
        <w:rPr>
          <w:rFonts w:hAnsi="宋体" w:hint="eastAsia"/>
        </w:rPr>
        <w:t>．</w:t>
      </w:r>
    </w:p>
    <w:p w:rsidR="00377DDD" w:rsidRDefault="00377DDD" w:rsidP="00377DDD">
      <w:pPr>
        <w:ind w:leftChars="200" w:left="480"/>
      </w:pPr>
      <w:r>
        <w:rPr>
          <w:rFonts w:hAnsi="宋体"/>
        </w:rPr>
        <w:t>(</w:t>
      </w:r>
      <w:r w:rsidRPr="009964B9">
        <w:rPr>
          <w:rFonts w:hint="eastAsia"/>
        </w:rPr>
        <w:t>Ⅰ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/>
        </w:rPr>
        <w:t>证明</w:t>
      </w:r>
      <w:r w:rsidR="00B1411C" w:rsidRPr="00B1411C">
        <w:rPr>
          <w:position w:val="-12"/>
        </w:rPr>
        <w:object w:dxaOrig="920" w:dyaOrig="360">
          <v:shape id="_x0000_i1276" type="#_x0000_t75" style="width:46pt;height:18pt" o:ole="">
            <v:imagedata r:id="rId518" o:title=""/>
          </v:shape>
          <o:OLEObject Type="Embed" ProgID="Equation.DSMT4" ShapeID="_x0000_i1276" DrawAspect="Content" ObjectID="_1697028451" r:id="rId519"/>
        </w:object>
      </w:r>
      <w:r>
        <w:rPr>
          <w:rFonts w:hAnsi="宋体"/>
        </w:rPr>
        <w:t>线性无关；</w:t>
      </w:r>
      <w:r>
        <w:rPr>
          <w:rFonts w:hint="eastAsia"/>
        </w:rPr>
        <w:t xml:space="preserve">    </w:t>
      </w:r>
      <w:r>
        <w:rPr>
          <w:rFonts w:hAnsi="宋体"/>
        </w:rPr>
        <w:t>(</w:t>
      </w:r>
      <w:r w:rsidRPr="00ED3F3B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/>
        </w:rPr>
        <w:t>令</w:t>
      </w:r>
      <w:r w:rsidR="00B1411C" w:rsidRPr="00B1411C">
        <w:rPr>
          <w:position w:val="-14"/>
        </w:rPr>
        <w:object w:dxaOrig="1500" w:dyaOrig="400">
          <v:shape id="_x0000_i1277" type="#_x0000_t75" style="width:75pt;height:20pt" o:ole="">
            <v:imagedata r:id="rId520" o:title=""/>
          </v:shape>
          <o:OLEObject Type="Embed" ProgID="Equation.DSMT4" ShapeID="_x0000_i1277" DrawAspect="Content" ObjectID="_1697028452" r:id="rId521"/>
        </w:object>
      </w:r>
      <w:r>
        <w:rPr>
          <w:rFonts w:hAnsi="宋体"/>
        </w:rPr>
        <w:t>，求</w:t>
      </w:r>
      <w:r w:rsidR="00B1411C" w:rsidRPr="00025957">
        <w:rPr>
          <w:position w:val="-4"/>
        </w:rPr>
        <w:object w:dxaOrig="680" w:dyaOrig="300">
          <v:shape id="_x0000_i1278" type="#_x0000_t75" style="width:34pt;height:15pt" o:ole="">
            <v:imagedata r:id="rId522" o:title=""/>
          </v:shape>
          <o:OLEObject Type="Embed" ProgID="Equation.DSMT4" ShapeID="_x0000_i1278" DrawAspect="Content" ObjectID="_1697028453" r:id="rId523"/>
        </w:object>
      </w:r>
      <w:r>
        <w:rPr>
          <w:rFonts w:hint="eastAsia"/>
        </w:rPr>
        <w:t>．</w:t>
      </w:r>
    </w:p>
    <w:p w:rsidR="00377DDD" w:rsidRPr="00D14AF6" w:rsidRDefault="00377DDD" w:rsidP="00377DDD">
      <w:pPr>
        <w:outlineLvl w:val="0"/>
        <w:rPr>
          <w:szCs w:val="21"/>
        </w:rPr>
      </w:pPr>
    </w:p>
    <w:p w:rsidR="00377DDD" w:rsidRDefault="00377DDD" w:rsidP="00377DDD"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Ansi="宋体"/>
        </w:rPr>
        <w:t>(</w:t>
      </w:r>
      <w:r w:rsidRPr="009964B9">
        <w:rPr>
          <w:rFonts w:hint="eastAsia"/>
        </w:rPr>
        <w:t>Ⅰ</w:t>
      </w:r>
      <w:r>
        <w:rPr>
          <w:rFonts w:hint="eastAsia"/>
        </w:rPr>
        <w:t>)</w:t>
      </w:r>
      <w:r>
        <w:rPr>
          <w:rFonts w:hAnsi="宋体" w:hint="eastAsia"/>
        </w:rPr>
        <w:t xml:space="preserve"> </w:t>
      </w:r>
      <w:r>
        <w:rPr>
          <w:rFonts w:hint="eastAsia"/>
        </w:rPr>
        <w:t>设存在数</w:t>
      </w:r>
      <w:r w:rsidR="00B1411C" w:rsidRPr="00B1411C">
        <w:rPr>
          <w:position w:val="-12"/>
        </w:rPr>
        <w:object w:dxaOrig="840" w:dyaOrig="360">
          <v:shape id="_x0000_i1279" type="#_x0000_t75" style="width:42pt;height:18pt" o:ole="">
            <v:imagedata r:id="rId524" o:title=""/>
          </v:shape>
          <o:OLEObject Type="Embed" ProgID="Equation.DSMT4" ShapeID="_x0000_i1279" DrawAspect="Content" ObjectID="_1697028454" r:id="rId525"/>
        </w:object>
      </w:r>
      <w:r>
        <w:rPr>
          <w:rFonts w:hint="eastAsia"/>
        </w:rPr>
        <w:t>，使得</w:t>
      </w:r>
    </w:p>
    <w:p w:rsidR="00377DDD" w:rsidRPr="003F5EB7" w:rsidRDefault="00B1411C" w:rsidP="00377DDD">
      <w:pPr>
        <w:ind w:leftChars="400" w:left="960"/>
        <w:jc w:val="center"/>
        <w:rPr>
          <w:rFonts w:hAnsi="宋体"/>
        </w:rPr>
      </w:pPr>
      <w:r w:rsidRPr="00B1411C">
        <w:rPr>
          <w:position w:val="-12"/>
        </w:rPr>
        <w:object w:dxaOrig="2180" w:dyaOrig="360">
          <v:shape id="_x0000_i1280" type="#_x0000_t75" style="width:109pt;height:18pt" o:ole="">
            <v:imagedata r:id="rId526" o:title=""/>
          </v:shape>
          <o:OLEObject Type="Embed" ProgID="Equation.DSMT4" ShapeID="_x0000_i1280" DrawAspect="Content" ObjectID="_1697028455" r:id="rId527"/>
        </w:object>
      </w:r>
    </w:p>
    <w:p w:rsidR="00377DDD" w:rsidRDefault="00377DDD" w:rsidP="00377DDD">
      <w:pPr>
        <w:ind w:leftChars="400" w:left="960"/>
      </w:pPr>
      <w:r>
        <w:rPr>
          <w:rFonts w:hint="eastAsia"/>
        </w:rPr>
        <w:t>用</w:t>
      </w:r>
      <w:r w:rsidR="00B1411C" w:rsidRPr="00025957">
        <w:rPr>
          <w:position w:val="-4"/>
        </w:rPr>
        <w:object w:dxaOrig="240" w:dyaOrig="260">
          <v:shape id="_x0000_i1281" type="#_x0000_t75" style="width:12pt;height:13pt" o:ole="">
            <v:imagedata r:id="rId528" o:title=""/>
          </v:shape>
          <o:OLEObject Type="Embed" ProgID="Equation.DSMT4" ShapeID="_x0000_i1281" DrawAspect="Content" ObjectID="_1697028456" r:id="rId529"/>
        </w:object>
      </w:r>
      <w:r>
        <w:rPr>
          <w:rFonts w:hint="eastAsia"/>
        </w:rPr>
        <w:t>左乘上式的两边，并由</w:t>
      </w:r>
      <w:r w:rsidR="00B1411C" w:rsidRPr="00B1411C">
        <w:rPr>
          <w:position w:val="-12"/>
        </w:rPr>
        <w:object w:dxaOrig="1120" w:dyaOrig="360">
          <v:shape id="_x0000_i1282" type="#_x0000_t75" style="width:56pt;height:18pt" o:ole="">
            <v:imagedata r:id="rId530" o:title=""/>
          </v:shape>
          <o:OLEObject Type="Embed" ProgID="Equation.DSMT4" ShapeID="_x0000_i1282" DrawAspect="Content" ObjectID="_1697028457" r:id="rId531"/>
        </w:object>
      </w:r>
      <w:r w:rsidR="00B1411C" w:rsidRPr="00B1411C">
        <w:rPr>
          <w:position w:val="-12"/>
        </w:rPr>
        <w:object w:dxaOrig="900" w:dyaOrig="360">
          <v:shape id="_x0000_i1283" type="#_x0000_t75" style="width:45pt;height:18pt" o:ole="">
            <v:imagedata r:id="rId532" o:title=""/>
          </v:shape>
          <o:OLEObject Type="Embed" ProgID="Equation.DSMT4" ShapeID="_x0000_i1283" DrawAspect="Content" ObjectID="_1697028458" r:id="rId533"/>
        </w:object>
      </w:r>
      <w:r>
        <w:rPr>
          <w:rFonts w:hint="eastAsia"/>
        </w:rPr>
        <w:t>得</w:t>
      </w:r>
    </w:p>
    <w:p w:rsidR="00377DDD" w:rsidRDefault="00B1411C" w:rsidP="00377DDD">
      <w:pPr>
        <w:ind w:leftChars="400" w:left="960"/>
        <w:jc w:val="center"/>
      </w:pPr>
      <w:r w:rsidRPr="00B1411C">
        <w:rPr>
          <w:position w:val="-12"/>
        </w:rPr>
        <w:object w:dxaOrig="2920" w:dyaOrig="360">
          <v:shape id="_x0000_i1284" type="#_x0000_t75" style="width:146pt;height:18pt" o:ole="">
            <v:imagedata r:id="rId534" o:title=""/>
          </v:shape>
          <o:OLEObject Type="Embed" ProgID="Equation.DSMT4" ShapeID="_x0000_i1284" DrawAspect="Content" ObjectID="_1697028459" r:id="rId535"/>
        </w:object>
      </w:r>
    </w:p>
    <w:p w:rsidR="00377DDD" w:rsidRDefault="00377DDD" w:rsidP="00377DDD">
      <w:pPr>
        <w:ind w:leftChars="400" w:left="960"/>
      </w:pPr>
      <w:r>
        <w:rPr>
          <w:rFonts w:hint="eastAsia"/>
        </w:rPr>
        <w:t>上面两式相减得</w:t>
      </w:r>
      <w:r w:rsidR="00B1411C" w:rsidRPr="00B1411C">
        <w:rPr>
          <w:position w:val="-12"/>
        </w:rPr>
        <w:object w:dxaOrig="1600" w:dyaOrig="360">
          <v:shape id="_x0000_i1285" type="#_x0000_t75" style="width:80pt;height:18pt" o:ole="">
            <v:imagedata r:id="rId536" o:title=""/>
          </v:shape>
          <o:OLEObject Type="Embed" ProgID="Equation.DSMT4" ShapeID="_x0000_i1285" DrawAspect="Content" ObjectID="_1697028460" r:id="rId537"/>
        </w:object>
      </w:r>
      <w:r>
        <w:rPr>
          <w:rFonts w:hint="eastAsia"/>
        </w:rPr>
        <w:t>．</w:t>
      </w:r>
      <w:r w:rsidRPr="00686C06">
        <w:rPr>
          <w:rFonts w:hAnsi="宋体"/>
        </w:rPr>
        <w:t>因为</w:t>
      </w:r>
      <w:r w:rsidR="00B1411C" w:rsidRPr="00B1411C">
        <w:rPr>
          <w:position w:val="-12"/>
        </w:rPr>
        <w:object w:dxaOrig="600" w:dyaOrig="360">
          <v:shape id="_x0000_i1286" type="#_x0000_t75" style="width:30pt;height:18pt" o:ole="">
            <v:imagedata r:id="rId538" o:title=""/>
          </v:shape>
          <o:OLEObject Type="Embed" ProgID="Equation.DSMT4" ShapeID="_x0000_i1286" DrawAspect="Content" ObjectID="_1697028461" r:id="rId539"/>
        </w:object>
      </w:r>
      <w:r>
        <w:rPr>
          <w:rFonts w:hint="eastAsia"/>
        </w:rPr>
        <w:t>是</w:t>
      </w:r>
      <w:r w:rsidR="00B1411C" w:rsidRPr="00025957">
        <w:rPr>
          <w:position w:val="-4"/>
        </w:rPr>
        <w:object w:dxaOrig="240" w:dyaOrig="260">
          <v:shape id="_x0000_i1287" type="#_x0000_t75" style="width:12pt;height:13pt" o:ole="">
            <v:imagedata r:id="rId540" o:title=""/>
          </v:shape>
          <o:OLEObject Type="Embed" ProgID="Equation.DSMT4" ShapeID="_x0000_i1287" DrawAspect="Content" ObjectID="_1697028462" r:id="rId541"/>
        </w:object>
      </w:r>
      <w:r>
        <w:rPr>
          <w:rFonts w:hint="eastAsia"/>
        </w:rPr>
        <w:t>的</w:t>
      </w:r>
      <w:r w:rsidRPr="00686C06">
        <w:rPr>
          <w:rFonts w:hAnsi="宋体"/>
        </w:rPr>
        <w:t>属于不同特征值</w:t>
      </w:r>
      <w:r>
        <w:rPr>
          <w:rFonts w:hAnsi="宋体" w:hint="eastAsia"/>
        </w:rPr>
        <w:t>的</w:t>
      </w:r>
      <w:r w:rsidRPr="00686C06">
        <w:rPr>
          <w:rFonts w:hAnsi="宋体"/>
        </w:rPr>
        <w:t>特征向量，</w:t>
      </w:r>
      <w:r>
        <w:rPr>
          <w:rFonts w:hAnsi="宋体" w:hint="eastAsia"/>
        </w:rPr>
        <w:t>所以</w:t>
      </w:r>
      <w:r w:rsidR="00B1411C" w:rsidRPr="00B1411C">
        <w:rPr>
          <w:position w:val="-12"/>
        </w:rPr>
        <w:object w:dxaOrig="600" w:dyaOrig="360">
          <v:shape id="_x0000_i1288" type="#_x0000_t75" style="width:30pt;height:18pt" o:ole="">
            <v:imagedata r:id="rId542" o:title=""/>
          </v:shape>
          <o:OLEObject Type="Embed" ProgID="Equation.DSMT4" ShapeID="_x0000_i1288" DrawAspect="Content" ObjectID="_1697028463" r:id="rId543"/>
        </w:object>
      </w:r>
      <w:r w:rsidRPr="00686C06">
        <w:rPr>
          <w:rFonts w:hAnsi="宋体"/>
        </w:rPr>
        <w:t>线性无关</w:t>
      </w:r>
      <w:r>
        <w:rPr>
          <w:rFonts w:hAnsi="宋体" w:hint="eastAsia"/>
        </w:rPr>
        <w:t>，从而</w:t>
      </w:r>
      <w:r w:rsidR="00B1411C" w:rsidRPr="00B1411C">
        <w:rPr>
          <w:position w:val="-12"/>
        </w:rPr>
        <w:object w:dxaOrig="1060" w:dyaOrig="360">
          <v:shape id="_x0000_i1289" type="#_x0000_t75" style="width:53pt;height:18pt" o:ole="">
            <v:imagedata r:id="rId544" o:title=""/>
          </v:shape>
          <o:OLEObject Type="Embed" ProgID="Equation.DSMT4" ShapeID="_x0000_i1289" DrawAspect="Content" ObjectID="_1697028464" r:id="rId545"/>
        </w:object>
      </w:r>
      <w:r>
        <w:rPr>
          <w:rFonts w:hAnsi="宋体" w:hint="eastAsia"/>
        </w:rPr>
        <w:t>，代入第一式得</w:t>
      </w:r>
      <w:r w:rsidR="00B1411C" w:rsidRPr="00B1411C">
        <w:rPr>
          <w:position w:val="-12"/>
        </w:rPr>
        <w:object w:dxaOrig="859" w:dyaOrig="360">
          <v:shape id="_x0000_i1290" type="#_x0000_t75" style="width:43pt;height:18pt" o:ole="">
            <v:imagedata r:id="rId546" o:title=""/>
          </v:shape>
          <o:OLEObject Type="Embed" ProgID="Equation.DSMT4" ShapeID="_x0000_i1290" DrawAspect="Content" ObjectID="_1697028465" r:id="rId547"/>
        </w:object>
      </w:r>
      <w:r>
        <w:rPr>
          <w:rFonts w:hint="eastAsia"/>
        </w:rPr>
        <w:t>，又由于</w:t>
      </w:r>
      <w:r w:rsidR="00B1411C" w:rsidRPr="00B1411C">
        <w:rPr>
          <w:position w:val="-12"/>
        </w:rPr>
        <w:object w:dxaOrig="660" w:dyaOrig="360">
          <v:shape id="_x0000_i1291" type="#_x0000_t75" style="width:33pt;height:18pt" o:ole="">
            <v:imagedata r:id="rId548" o:title=""/>
          </v:shape>
          <o:OLEObject Type="Embed" ProgID="Equation.DSMT4" ShapeID="_x0000_i1291" DrawAspect="Content" ObjectID="_1697028466" r:id="rId549"/>
        </w:object>
      </w:r>
      <w:r>
        <w:rPr>
          <w:rFonts w:hint="eastAsia"/>
        </w:rPr>
        <w:t>，所以</w:t>
      </w:r>
      <w:r w:rsidR="00B1411C" w:rsidRPr="00B1411C">
        <w:rPr>
          <w:position w:val="-12"/>
        </w:rPr>
        <w:object w:dxaOrig="639" w:dyaOrig="360">
          <v:shape id="_x0000_i1292" type="#_x0000_t75" style="width:32pt;height:18pt" o:ole="">
            <v:imagedata r:id="rId550" o:title=""/>
          </v:shape>
          <o:OLEObject Type="Embed" ProgID="Equation.DSMT4" ShapeID="_x0000_i1292" DrawAspect="Content" ObjectID="_1697028467" r:id="rId551"/>
        </w:object>
      </w:r>
      <w:r>
        <w:rPr>
          <w:rFonts w:hAnsi="宋体" w:hint="eastAsia"/>
        </w:rPr>
        <w:t>，故</w:t>
      </w:r>
      <w:r w:rsidR="00B1411C" w:rsidRPr="00B1411C">
        <w:rPr>
          <w:position w:val="-12"/>
        </w:rPr>
        <w:object w:dxaOrig="920" w:dyaOrig="360">
          <v:shape id="_x0000_i1293" type="#_x0000_t75" style="width:46pt;height:18pt" o:ole="">
            <v:imagedata r:id="rId552" o:title=""/>
          </v:shape>
          <o:OLEObject Type="Embed" ProgID="Equation.DSMT4" ShapeID="_x0000_i1293" DrawAspect="Content" ObjectID="_1697028468" r:id="rId553"/>
        </w:object>
      </w:r>
      <w:r w:rsidRPr="00686C06">
        <w:rPr>
          <w:rFonts w:hAnsi="宋体"/>
        </w:rPr>
        <w:t>线性无关</w:t>
      </w:r>
      <w:r>
        <w:rPr>
          <w:rFonts w:hint="eastAsia"/>
        </w:rPr>
        <w:t>．</w:t>
      </w:r>
    </w:p>
    <w:p w:rsidR="00377DDD" w:rsidRPr="00686C06" w:rsidRDefault="00377DDD" w:rsidP="00377DDD">
      <w:pPr>
        <w:ind w:leftChars="200" w:left="480"/>
        <w:outlineLvl w:val="0"/>
      </w:pPr>
      <w:r>
        <w:rPr>
          <w:rFonts w:hAnsi="宋体"/>
        </w:rPr>
        <w:t>(</w:t>
      </w:r>
      <w:r w:rsidRPr="00ED3F3B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>
        <w:rPr>
          <w:rFonts w:hAnsi="宋体" w:hint="eastAsia"/>
        </w:rPr>
        <w:t>若</w:t>
      </w:r>
      <w:r w:rsidR="00B1411C" w:rsidRPr="00B1411C">
        <w:rPr>
          <w:position w:val="-12"/>
        </w:rPr>
        <w:object w:dxaOrig="1480" w:dyaOrig="360">
          <v:shape id="_x0000_i1294" type="#_x0000_t75" style="width:74pt;height:18pt" o:ole="">
            <v:imagedata r:id="rId554" o:title=""/>
          </v:shape>
          <o:OLEObject Type="Embed" ProgID="Equation.DSMT4" ShapeID="_x0000_i1294" DrawAspect="Content" ObjectID="_1697028469" r:id="rId555"/>
        </w:object>
      </w:r>
      <w:r w:rsidRPr="00686C06">
        <w:rPr>
          <w:rFonts w:hAnsi="宋体"/>
        </w:rPr>
        <w:t>，则</w:t>
      </w:r>
      <w:r w:rsidR="00B1411C" w:rsidRPr="00025957">
        <w:rPr>
          <w:position w:val="-4"/>
        </w:rPr>
        <w:object w:dxaOrig="220" w:dyaOrig="240">
          <v:shape id="_x0000_i1295" type="#_x0000_t75" style="width:11pt;height:12pt" o:ole="">
            <v:imagedata r:id="rId556" o:title=""/>
          </v:shape>
          <o:OLEObject Type="Embed" ProgID="Equation.DSMT4" ShapeID="_x0000_i1295" DrawAspect="Content" ObjectID="_1697028470" r:id="rId557"/>
        </w:object>
      </w:r>
      <w:r w:rsidRPr="00686C06">
        <w:rPr>
          <w:rFonts w:hAnsi="宋体"/>
        </w:rPr>
        <w:t>可逆，</w:t>
      </w:r>
      <w:r>
        <w:rPr>
          <w:rFonts w:hAnsi="宋体" w:hint="eastAsia"/>
        </w:rPr>
        <w:t>而且</w:t>
      </w:r>
    </w:p>
    <w:p w:rsidR="00377DDD" w:rsidRPr="00686C06" w:rsidRDefault="00B1411C" w:rsidP="00377DDD">
      <w:pPr>
        <w:ind w:leftChars="400" w:left="960"/>
        <w:jc w:val="center"/>
      </w:pPr>
      <w:r w:rsidRPr="00B1411C">
        <w:rPr>
          <w:position w:val="-68"/>
        </w:rPr>
        <w:object w:dxaOrig="5340" w:dyaOrig="1480">
          <v:shape id="_x0000_i1296" type="#_x0000_t75" style="width:267pt;height:74pt" o:ole="">
            <v:imagedata r:id="rId558" o:title=""/>
          </v:shape>
          <o:OLEObject Type="Embed" ProgID="Equation.DSMT4" ShapeID="_x0000_i1296" DrawAspect="Content" ObjectID="_1697028471" r:id="rId559"/>
        </w:object>
      </w:r>
    </w:p>
    <w:p w:rsidR="00377DDD" w:rsidRDefault="00377DDD" w:rsidP="00377DDD">
      <w:pPr>
        <w:ind w:leftChars="400" w:left="960"/>
      </w:pPr>
      <w:r w:rsidRPr="00686C06">
        <w:rPr>
          <w:rFonts w:hAnsi="宋体"/>
        </w:rPr>
        <w:lastRenderedPageBreak/>
        <w:t>所以</w:t>
      </w:r>
      <w:r w:rsidR="00B1411C" w:rsidRPr="00B1411C">
        <w:rPr>
          <w:position w:val="-50"/>
        </w:rPr>
        <w:object w:dxaOrig="2100" w:dyaOrig="1120">
          <v:shape id="_x0000_i1297" type="#_x0000_t75" style="width:105pt;height:56pt" o:ole="">
            <v:imagedata r:id="rId560" o:title=""/>
          </v:shape>
          <o:OLEObject Type="Embed" ProgID="Equation.DSMT4" ShapeID="_x0000_i1297" DrawAspect="Content" ObjectID="_1697028472" r:id="rId561"/>
        </w:object>
      </w:r>
      <w:r>
        <w:rPr>
          <w:rFonts w:hint="eastAsia"/>
        </w:rPr>
        <w:t>．</w:t>
      </w:r>
    </w:p>
    <w:p w:rsidR="00377DDD" w:rsidRDefault="00377DDD" w:rsidP="00215FDA"/>
    <w:p w:rsidR="00377DDD" w:rsidRPr="00D25075" w:rsidRDefault="00377DDD" w:rsidP="00377DDD"/>
    <w:p w:rsidR="00377DDD" w:rsidRPr="00D25075" w:rsidRDefault="00377DDD" w:rsidP="00377DDD">
      <w:pPr>
        <w:rPr>
          <w:szCs w:val="21"/>
        </w:rPr>
      </w:pPr>
      <w:r>
        <w:rPr>
          <w:rFonts w:hAnsi="宋体"/>
          <w:szCs w:val="21"/>
        </w:rPr>
        <w:t>(</w:t>
      </w:r>
      <w:r w:rsidRPr="00D25075">
        <w:rPr>
          <w:szCs w:val="21"/>
        </w:rPr>
        <w:t>22</w:t>
      </w:r>
      <w:r>
        <w:rPr>
          <w:rFonts w:hAnsi="宋体"/>
          <w:szCs w:val="21"/>
        </w:rPr>
        <w:t>)</w:t>
      </w:r>
      <w:r>
        <w:rPr>
          <w:rFonts w:hAnsi="宋体" w:hint="eastAsia"/>
        </w:rPr>
        <w:t>（</w:t>
      </w:r>
      <w:r w:rsidRPr="00D25075">
        <w:rPr>
          <w:rFonts w:hAnsi="宋体"/>
        </w:rPr>
        <w:t>本题满分</w:t>
      </w:r>
      <w:r w:rsidRPr="00D25075">
        <w:t>11</w:t>
      </w:r>
      <w:r w:rsidRPr="00D25075">
        <w:rPr>
          <w:rFonts w:hAnsi="宋体"/>
        </w:rPr>
        <w:t>分</w:t>
      </w:r>
      <w:r>
        <w:rPr>
          <w:rFonts w:hAnsi="宋体" w:hint="eastAsia"/>
        </w:rPr>
        <w:t>）</w:t>
      </w:r>
      <w:r w:rsidRPr="00377DDD">
        <w:rPr>
          <w:rStyle w:val="ae"/>
          <w:rFonts w:hint="eastAsia"/>
        </w:rPr>
        <w:t>【同试卷一第三</w:t>
      </w:r>
      <w:r w:rsidRPr="00377DDD">
        <w:rPr>
          <w:rStyle w:val="ae"/>
        </w:rPr>
        <w:t>(2</w:t>
      </w:r>
      <w:r>
        <w:rPr>
          <w:rStyle w:val="ae"/>
          <w:rFonts w:hint="eastAsia"/>
        </w:rPr>
        <w:t>2</w:t>
      </w:r>
      <w:r w:rsidRPr="00377DDD">
        <w:rPr>
          <w:rStyle w:val="ae"/>
        </w:rPr>
        <w:t>)</w:t>
      </w:r>
      <w:r w:rsidRPr="00377DDD">
        <w:rPr>
          <w:rStyle w:val="ae"/>
          <w:rFonts w:hint="eastAsia"/>
        </w:rPr>
        <w:t>题】</w:t>
      </w:r>
    </w:p>
    <w:p w:rsidR="00377DDD" w:rsidRPr="00D25075" w:rsidRDefault="00377DDD" w:rsidP="00377DDD">
      <w:pPr>
        <w:ind w:leftChars="200" w:left="480"/>
      </w:pPr>
      <w:r w:rsidRPr="00D25075">
        <w:rPr>
          <w:rFonts w:hAnsi="宋体"/>
          <w:szCs w:val="21"/>
        </w:rPr>
        <w:t>设随机变量</w:t>
      </w:r>
      <w:r w:rsidR="00B1411C" w:rsidRPr="00025957">
        <w:rPr>
          <w:position w:val="-4"/>
        </w:rPr>
        <w:object w:dxaOrig="240" w:dyaOrig="240">
          <v:shape id="_x0000_i1298" type="#_x0000_t75" style="width:12pt;height:12pt" o:ole="">
            <v:imagedata r:id="rId562" o:title=""/>
          </v:shape>
          <o:OLEObject Type="Embed" ProgID="Equation.DSMT4" ShapeID="_x0000_i1298" DrawAspect="Content" ObjectID="_1697028473" r:id="rId563"/>
        </w:object>
      </w:r>
      <w:r w:rsidRPr="00D25075">
        <w:rPr>
          <w:rFonts w:hAnsi="宋体"/>
        </w:rPr>
        <w:t>与</w:t>
      </w:r>
      <w:r w:rsidR="00B1411C" w:rsidRPr="00025957">
        <w:rPr>
          <w:position w:val="-4"/>
        </w:rPr>
        <w:object w:dxaOrig="220" w:dyaOrig="240">
          <v:shape id="_x0000_i1299" type="#_x0000_t75" style="width:11pt;height:12pt" o:ole="">
            <v:imagedata r:id="rId564" o:title=""/>
          </v:shape>
          <o:OLEObject Type="Embed" ProgID="Equation.DSMT4" ShapeID="_x0000_i1299" DrawAspect="Content" ObjectID="_1697028474" r:id="rId565"/>
        </w:object>
      </w:r>
      <w:r w:rsidRPr="00D25075">
        <w:rPr>
          <w:rFonts w:hAnsi="宋体"/>
        </w:rPr>
        <w:t>相互独立，</w:t>
      </w:r>
      <w:r w:rsidR="00B1411C" w:rsidRPr="00025957">
        <w:rPr>
          <w:position w:val="-4"/>
        </w:rPr>
        <w:object w:dxaOrig="240" w:dyaOrig="240">
          <v:shape id="_x0000_i1300" type="#_x0000_t75" style="width:12pt;height:12pt" o:ole="">
            <v:imagedata r:id="rId566" o:title=""/>
          </v:shape>
          <o:OLEObject Type="Embed" ProgID="Equation.DSMT4" ShapeID="_x0000_i1300" DrawAspect="Content" ObjectID="_1697028475" r:id="rId567"/>
        </w:object>
      </w:r>
      <w:r w:rsidRPr="00D25075">
        <w:rPr>
          <w:rFonts w:hAnsi="宋体"/>
        </w:rPr>
        <w:t>的概率分布为</w:t>
      </w:r>
      <w:r w:rsidR="00B1411C" w:rsidRPr="00B1411C">
        <w:rPr>
          <w:position w:val="-24"/>
        </w:rPr>
        <w:object w:dxaOrig="2420" w:dyaOrig="620">
          <v:shape id="_x0000_i1301" type="#_x0000_t75" style="width:121pt;height:31pt" o:ole="">
            <v:imagedata r:id="rId568" o:title=""/>
          </v:shape>
          <o:OLEObject Type="Embed" ProgID="Equation.DSMT4" ShapeID="_x0000_i1301" DrawAspect="Content" ObjectID="_1697028476" r:id="rId569"/>
        </w:object>
      </w:r>
      <w:r w:rsidRPr="00D25075">
        <w:rPr>
          <w:rFonts w:hAnsi="宋体"/>
        </w:rPr>
        <w:t>，</w:t>
      </w:r>
      <w:r w:rsidR="00B1411C" w:rsidRPr="00025957">
        <w:rPr>
          <w:position w:val="-4"/>
        </w:rPr>
        <w:object w:dxaOrig="220" w:dyaOrig="240">
          <v:shape id="_x0000_i1302" type="#_x0000_t75" style="width:11pt;height:12pt" o:ole="">
            <v:imagedata r:id="rId570" o:title=""/>
          </v:shape>
          <o:OLEObject Type="Embed" ProgID="Equation.DSMT4" ShapeID="_x0000_i1302" DrawAspect="Content" ObjectID="_1697028477" r:id="rId571"/>
        </w:object>
      </w:r>
      <w:r w:rsidRPr="00D25075">
        <w:rPr>
          <w:rFonts w:hAnsi="宋体"/>
        </w:rPr>
        <w:t>的概率密度为</w:t>
      </w:r>
      <w:r w:rsidR="00B1411C" w:rsidRPr="00B1411C">
        <w:rPr>
          <w:position w:val="-32"/>
        </w:rPr>
        <w:object w:dxaOrig="2180" w:dyaOrig="760">
          <v:shape id="_x0000_i1303" type="#_x0000_t75" style="width:109pt;height:38pt" o:ole="">
            <v:imagedata r:id="rId572" o:title=""/>
          </v:shape>
          <o:OLEObject Type="Embed" ProgID="Equation.DSMT4" ShapeID="_x0000_i1303" DrawAspect="Content" ObjectID="_1697028478" r:id="rId573"/>
        </w:object>
      </w:r>
      <w:r w:rsidRPr="00D25075">
        <w:rPr>
          <w:rFonts w:hAnsi="宋体"/>
        </w:rPr>
        <w:t>，记</w:t>
      </w:r>
      <w:r w:rsidR="00B1411C" w:rsidRPr="00025957">
        <w:rPr>
          <w:position w:val="-4"/>
        </w:rPr>
        <w:object w:dxaOrig="980" w:dyaOrig="240">
          <v:shape id="_x0000_i1304" type="#_x0000_t75" style="width:49pt;height:12pt" o:ole="">
            <v:imagedata r:id="rId574" o:title=""/>
          </v:shape>
          <o:OLEObject Type="Embed" ProgID="Equation.DSMT4" ShapeID="_x0000_i1304" DrawAspect="Content" ObjectID="_1697028479" r:id="rId575"/>
        </w:object>
      </w:r>
      <w:r>
        <w:rPr>
          <w:rFonts w:hint="eastAsia"/>
        </w:rPr>
        <w:t>．</w:t>
      </w:r>
    </w:p>
    <w:p w:rsidR="00377DDD" w:rsidRPr="00D25075" w:rsidRDefault="00377DDD" w:rsidP="00377DDD">
      <w:pPr>
        <w:ind w:leftChars="200" w:left="480"/>
      </w:pPr>
      <w:r>
        <w:rPr>
          <w:rFonts w:hAnsi="宋体"/>
        </w:rPr>
        <w:t>(</w:t>
      </w:r>
      <w:r w:rsidRPr="009964B9">
        <w:rPr>
          <w:rFonts w:hint="eastAsia"/>
        </w:rPr>
        <w:t>Ⅰ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求</w:t>
      </w:r>
      <w:r w:rsidR="00B1411C" w:rsidRPr="00B1411C">
        <w:rPr>
          <w:position w:val="-30"/>
        </w:rPr>
        <w:object w:dxaOrig="1620" w:dyaOrig="720">
          <v:shape id="_x0000_i1305" type="#_x0000_t75" style="width:81pt;height:36pt" o:ole="">
            <v:imagedata r:id="rId576" o:title=""/>
          </v:shape>
          <o:OLEObject Type="Embed" ProgID="Equation.DSMT4" ShapeID="_x0000_i1305" DrawAspect="Content" ObjectID="_1697028480" r:id="rId577"/>
        </w:object>
      </w:r>
      <w:r>
        <w:rPr>
          <w:rFonts w:hint="eastAsia"/>
        </w:rPr>
        <w:t>；</w:t>
      </w:r>
    </w:p>
    <w:p w:rsidR="00377DDD" w:rsidRDefault="00377DDD" w:rsidP="00377DDD">
      <w:pPr>
        <w:ind w:leftChars="200" w:left="480"/>
        <w:rPr>
          <w:rFonts w:hAnsi="宋体"/>
          <w:szCs w:val="21"/>
        </w:rPr>
      </w:pPr>
      <w:r>
        <w:rPr>
          <w:rFonts w:hAnsi="宋体"/>
        </w:rPr>
        <w:t>(</w:t>
      </w:r>
      <w:r w:rsidRPr="009964B9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求</w:t>
      </w:r>
      <w:r w:rsidR="00B1411C" w:rsidRPr="00025957">
        <w:rPr>
          <w:position w:val="-4"/>
        </w:rPr>
        <w:object w:dxaOrig="220" w:dyaOrig="240">
          <v:shape id="_x0000_i1306" type="#_x0000_t75" style="width:11pt;height:12pt" o:ole="">
            <v:imagedata r:id="rId578" o:title=""/>
          </v:shape>
          <o:OLEObject Type="Embed" ProgID="Equation.DSMT4" ShapeID="_x0000_i1306" DrawAspect="Content" ObjectID="_1697028481" r:id="rId579"/>
        </w:object>
      </w:r>
      <w:r w:rsidRPr="00D25075">
        <w:rPr>
          <w:rFonts w:hAnsi="宋体"/>
        </w:rPr>
        <w:t>的概率密度</w:t>
      </w:r>
      <w:r w:rsidRPr="00D25075">
        <w:rPr>
          <w:rFonts w:hAnsi="宋体"/>
          <w:szCs w:val="21"/>
        </w:rPr>
        <w:t>．</w:t>
      </w:r>
    </w:p>
    <w:p w:rsidR="00377DDD" w:rsidRDefault="00377DDD" w:rsidP="00377DDD">
      <w:pPr>
        <w:outlineLvl w:val="0"/>
        <w:rPr>
          <w:szCs w:val="21"/>
        </w:rPr>
      </w:pPr>
    </w:p>
    <w:p w:rsidR="00377DDD" w:rsidRDefault="00377DDD" w:rsidP="00377DDD">
      <w:pPr>
        <w:outlineLvl w:val="0"/>
        <w:rPr>
          <w:rFonts w:hAnsi="宋体"/>
        </w:rPr>
      </w:pPr>
      <w:r w:rsidRPr="002760F2">
        <w:rPr>
          <w:rStyle w:val="af4"/>
          <w:rFonts w:hint="eastAsia"/>
        </w:rPr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int="eastAsia"/>
        </w:rPr>
        <w:t>(</w:t>
      </w:r>
      <w:r w:rsidRPr="009964B9">
        <w:rPr>
          <w:rFonts w:hint="eastAsia"/>
        </w:rPr>
        <w:t>Ⅰ</w:t>
      </w:r>
      <w:r>
        <w:rPr>
          <w:rFonts w:hint="eastAsia"/>
        </w:rPr>
        <w:t xml:space="preserve">) </w:t>
      </w:r>
      <w:r>
        <w:rPr>
          <w:rFonts w:hAnsi="宋体" w:hint="eastAsia"/>
          <w:szCs w:val="21"/>
        </w:rPr>
        <w:t>因为</w:t>
      </w:r>
      <w:r w:rsidR="00B1411C" w:rsidRPr="00025957">
        <w:rPr>
          <w:position w:val="-4"/>
        </w:rPr>
        <w:object w:dxaOrig="240" w:dyaOrig="240">
          <v:shape id="_x0000_i1307" type="#_x0000_t75" style="width:12pt;height:12pt" o:ole="">
            <v:imagedata r:id="rId580" o:title=""/>
          </v:shape>
          <o:OLEObject Type="Embed" ProgID="Equation.DSMT4" ShapeID="_x0000_i1307" DrawAspect="Content" ObjectID="_1697028482" r:id="rId581"/>
        </w:object>
      </w:r>
      <w:r w:rsidRPr="00D25075">
        <w:rPr>
          <w:rFonts w:hAnsi="宋体"/>
        </w:rPr>
        <w:t>与</w:t>
      </w:r>
      <w:r w:rsidR="00B1411C" w:rsidRPr="00025957">
        <w:rPr>
          <w:position w:val="-4"/>
        </w:rPr>
        <w:object w:dxaOrig="220" w:dyaOrig="240">
          <v:shape id="_x0000_i1308" type="#_x0000_t75" style="width:11pt;height:12pt" o:ole="">
            <v:imagedata r:id="rId582" o:title=""/>
          </v:shape>
          <o:OLEObject Type="Embed" ProgID="Equation.DSMT4" ShapeID="_x0000_i1308" DrawAspect="Content" ObjectID="_1697028483" r:id="rId583"/>
        </w:object>
      </w:r>
      <w:r w:rsidRPr="00D25075">
        <w:rPr>
          <w:rFonts w:hAnsi="宋体"/>
        </w:rPr>
        <w:t>相互独立</w:t>
      </w:r>
      <w:r>
        <w:rPr>
          <w:rFonts w:hAnsi="宋体" w:hint="eastAsia"/>
        </w:rPr>
        <w:t>，</w:t>
      </w:r>
      <w:r w:rsidR="00B1411C" w:rsidRPr="00025957">
        <w:rPr>
          <w:position w:val="-4"/>
        </w:rPr>
        <w:object w:dxaOrig="980" w:dyaOrig="240">
          <v:shape id="_x0000_i1309" type="#_x0000_t75" style="width:49pt;height:12pt" o:ole="">
            <v:imagedata r:id="rId584" o:title=""/>
          </v:shape>
          <o:OLEObject Type="Embed" ProgID="Equation.DSMT4" ShapeID="_x0000_i1309" DrawAspect="Content" ObjectID="_1697028484" r:id="rId585"/>
        </w:object>
      </w:r>
      <w:r>
        <w:rPr>
          <w:rFonts w:hint="eastAsia"/>
        </w:rPr>
        <w:t>，所以</w:t>
      </w:r>
    </w:p>
    <w:p w:rsidR="00377DDD" w:rsidRPr="002760F2" w:rsidRDefault="00470A42" w:rsidP="00377DDD">
      <w:pPr>
        <w:ind w:leftChars="400" w:left="960"/>
        <w:jc w:val="center"/>
        <w:outlineLvl w:val="0"/>
        <w:rPr>
          <w:rFonts w:hAnsi="宋体"/>
          <w:szCs w:val="21"/>
        </w:rPr>
      </w:pPr>
      <w:r w:rsidRPr="00B1411C">
        <w:rPr>
          <w:position w:val="-66"/>
        </w:rPr>
        <w:object w:dxaOrig="5460" w:dyaOrig="1440">
          <v:shape id="_x0000_i1330" type="#_x0000_t75" style="width:273pt;height:1in" o:ole="">
            <v:imagedata r:id="rId586" o:title=""/>
          </v:shape>
          <o:OLEObject Type="Embed" ProgID="Equation.DSMT4" ShapeID="_x0000_i1330" DrawAspect="Content" ObjectID="_1697028485" r:id="rId587"/>
        </w:object>
      </w:r>
    </w:p>
    <w:p w:rsidR="00377DDD" w:rsidRDefault="00377DDD" w:rsidP="00377DDD">
      <w:pPr>
        <w:ind w:firstLineChars="200" w:firstLine="480"/>
        <w:rPr>
          <w:rFonts w:hAnsi="宋体"/>
        </w:rPr>
      </w:pPr>
      <w:r>
        <w:rPr>
          <w:rFonts w:hint="eastAsia"/>
        </w:rPr>
        <w:t>(</w:t>
      </w:r>
      <w:r w:rsidRPr="009964B9"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先</w:t>
      </w:r>
      <w:r w:rsidRPr="00D25075">
        <w:rPr>
          <w:rFonts w:hAnsi="宋体"/>
        </w:rPr>
        <w:t>求</w:t>
      </w:r>
      <w:r w:rsidR="00B1411C" w:rsidRPr="00025957">
        <w:rPr>
          <w:position w:val="-4"/>
        </w:rPr>
        <w:object w:dxaOrig="220" w:dyaOrig="240">
          <v:shape id="_x0000_i1310" type="#_x0000_t75" style="width:11pt;height:12pt" o:ole="">
            <v:imagedata r:id="rId588" o:title=""/>
          </v:shape>
          <o:OLEObject Type="Embed" ProgID="Equation.DSMT4" ShapeID="_x0000_i1310" DrawAspect="Content" ObjectID="_1697028486" r:id="rId589"/>
        </w:object>
      </w:r>
      <w:r w:rsidRPr="00D25075">
        <w:rPr>
          <w:rFonts w:hAnsi="宋体"/>
        </w:rPr>
        <w:t>的</w:t>
      </w:r>
      <w:r>
        <w:rPr>
          <w:rFonts w:hAnsi="宋体" w:hint="eastAsia"/>
        </w:rPr>
        <w:t>分布函数得</w:t>
      </w:r>
    </w:p>
    <w:p w:rsidR="00377DDD" w:rsidRDefault="00B1411C" w:rsidP="00377DDD">
      <w:pPr>
        <w:ind w:leftChars="400" w:left="960"/>
      </w:pPr>
      <w:r w:rsidRPr="00B1411C">
        <w:rPr>
          <w:position w:val="-130"/>
        </w:rPr>
        <w:object w:dxaOrig="7060" w:dyaOrig="2720">
          <v:shape id="_x0000_i1311" type="#_x0000_t75" style="width:353pt;height:136pt" o:ole="">
            <v:imagedata r:id="rId590" o:title=""/>
          </v:shape>
          <o:OLEObject Type="Embed" ProgID="Equation.DSMT4" ShapeID="_x0000_i1311" DrawAspect="Content" ObjectID="_1697028487" r:id="rId591"/>
        </w:object>
      </w:r>
    </w:p>
    <w:p w:rsidR="00377DDD" w:rsidRDefault="00377DDD" w:rsidP="00377DDD">
      <w:pPr>
        <w:ind w:leftChars="400" w:left="960"/>
      </w:pPr>
      <w:r>
        <w:rPr>
          <w:rFonts w:hint="eastAsia"/>
        </w:rPr>
        <w:t>所以</w:t>
      </w:r>
      <w:r w:rsidR="00B1411C" w:rsidRPr="00025957">
        <w:rPr>
          <w:position w:val="-4"/>
        </w:rPr>
        <w:object w:dxaOrig="220" w:dyaOrig="240">
          <v:shape id="_x0000_i1312" type="#_x0000_t75" style="width:11pt;height:12pt" o:ole="">
            <v:imagedata r:id="rId592" o:title=""/>
          </v:shape>
          <o:OLEObject Type="Embed" ProgID="Equation.DSMT4" ShapeID="_x0000_i1312" DrawAspect="Content" ObjectID="_1697028488" r:id="rId593"/>
        </w:object>
      </w:r>
      <w:r w:rsidRPr="00D25075">
        <w:rPr>
          <w:rFonts w:hAnsi="宋体"/>
        </w:rPr>
        <w:t>的概率密度</w:t>
      </w:r>
      <w:r>
        <w:rPr>
          <w:rFonts w:hAnsi="宋体" w:hint="eastAsia"/>
        </w:rPr>
        <w:t>为</w:t>
      </w:r>
    </w:p>
    <w:p w:rsidR="00377DDD" w:rsidRDefault="00B1411C" w:rsidP="00377DDD">
      <w:pPr>
        <w:ind w:leftChars="400" w:left="960"/>
        <w:jc w:val="center"/>
      </w:pPr>
      <w:r w:rsidRPr="00B1411C">
        <w:rPr>
          <w:position w:val="-46"/>
        </w:rPr>
        <w:object w:dxaOrig="5600" w:dyaOrig="1040">
          <v:shape id="_x0000_i1313" type="#_x0000_t75" style="width:280pt;height:52pt" o:ole="">
            <v:imagedata r:id="rId594" o:title=""/>
          </v:shape>
          <o:OLEObject Type="Embed" ProgID="Equation.DSMT4" ShapeID="_x0000_i1313" DrawAspect="Content" ObjectID="_1697028489" r:id="rId595"/>
        </w:object>
      </w:r>
    </w:p>
    <w:p w:rsidR="00377DDD" w:rsidRDefault="00377DDD" w:rsidP="00377DDD"/>
    <w:p w:rsidR="00377DDD" w:rsidRPr="00D25075" w:rsidRDefault="00377DDD" w:rsidP="00377DDD">
      <w:pPr>
        <w:rPr>
          <w:szCs w:val="21"/>
        </w:rPr>
      </w:pPr>
    </w:p>
    <w:p w:rsidR="00377DDD" w:rsidRPr="00D25075" w:rsidRDefault="00377DDD" w:rsidP="00377DDD">
      <w:pPr>
        <w:rPr>
          <w:spacing w:val="-20"/>
          <w:szCs w:val="21"/>
        </w:rPr>
      </w:pPr>
      <w:r>
        <w:rPr>
          <w:rFonts w:hAnsi="宋体"/>
          <w:spacing w:val="-20"/>
          <w:szCs w:val="21"/>
        </w:rPr>
        <w:t>(</w:t>
      </w:r>
      <w:r w:rsidRPr="00792A25">
        <w:t>23</w:t>
      </w:r>
      <w:r>
        <w:rPr>
          <w:rFonts w:hAnsi="宋体"/>
          <w:spacing w:val="-20"/>
          <w:szCs w:val="21"/>
        </w:rPr>
        <w:t>)</w:t>
      </w:r>
      <w:r>
        <w:rPr>
          <w:rFonts w:hAnsi="宋体" w:hint="eastAsia"/>
        </w:rPr>
        <w:t>（</w:t>
      </w:r>
      <w:r w:rsidRPr="00D25075">
        <w:rPr>
          <w:rFonts w:hAnsi="宋体"/>
        </w:rPr>
        <w:t>本题满分</w:t>
      </w:r>
      <w:r w:rsidRPr="00D25075">
        <w:t>11</w:t>
      </w:r>
      <w:r w:rsidRPr="00D25075">
        <w:rPr>
          <w:rFonts w:hAnsi="宋体"/>
        </w:rPr>
        <w:t>分</w:t>
      </w:r>
      <w:r>
        <w:rPr>
          <w:rFonts w:hAnsi="宋体" w:hint="eastAsia"/>
        </w:rPr>
        <w:t>）</w:t>
      </w:r>
      <w:r w:rsidRPr="00377DDD">
        <w:rPr>
          <w:rStyle w:val="ae"/>
          <w:rFonts w:hint="eastAsia"/>
        </w:rPr>
        <w:t>【同试卷一第三</w:t>
      </w:r>
      <w:r w:rsidRPr="00377DDD">
        <w:rPr>
          <w:rStyle w:val="ae"/>
        </w:rPr>
        <w:t>(2</w:t>
      </w:r>
      <w:r>
        <w:rPr>
          <w:rStyle w:val="ae"/>
          <w:rFonts w:hint="eastAsia"/>
        </w:rPr>
        <w:t>3</w:t>
      </w:r>
      <w:r w:rsidRPr="00377DDD">
        <w:rPr>
          <w:rStyle w:val="ae"/>
        </w:rPr>
        <w:t>)</w:t>
      </w:r>
      <w:r w:rsidRPr="00377DDD">
        <w:rPr>
          <w:rStyle w:val="ae"/>
          <w:rFonts w:hint="eastAsia"/>
        </w:rPr>
        <w:t>题】</w:t>
      </w:r>
    </w:p>
    <w:p w:rsidR="00377DDD" w:rsidRDefault="00377DDD" w:rsidP="00377DDD">
      <w:pPr>
        <w:ind w:leftChars="200" w:left="480"/>
        <w:rPr>
          <w:rFonts w:hAnsi="宋体"/>
          <w:szCs w:val="21"/>
        </w:rPr>
      </w:pPr>
      <w:r w:rsidRPr="00D25075">
        <w:rPr>
          <w:rFonts w:hAnsi="宋体"/>
          <w:szCs w:val="21"/>
        </w:rPr>
        <w:t>设</w:t>
      </w:r>
      <w:r w:rsidR="00B1411C" w:rsidRPr="00B1411C">
        <w:rPr>
          <w:position w:val="-12"/>
        </w:rPr>
        <w:object w:dxaOrig="1260" w:dyaOrig="360">
          <v:shape id="_x0000_i1314" type="#_x0000_t75" style="width:63pt;height:18pt" o:ole="">
            <v:imagedata r:id="rId596" o:title=""/>
          </v:shape>
          <o:OLEObject Type="Embed" ProgID="Equation.DSMT4" ShapeID="_x0000_i1314" DrawAspect="Content" ObjectID="_1697028490" r:id="rId597"/>
        </w:object>
      </w:r>
      <w:r w:rsidRPr="00D25075">
        <w:rPr>
          <w:rFonts w:hAnsi="宋体"/>
          <w:szCs w:val="21"/>
        </w:rPr>
        <w:t>是总体为</w:t>
      </w:r>
      <w:r w:rsidR="00B1411C" w:rsidRPr="00B1411C">
        <w:rPr>
          <w:position w:val="-10"/>
        </w:rPr>
        <w:object w:dxaOrig="920" w:dyaOrig="360">
          <v:shape id="_x0000_i1315" type="#_x0000_t75" style="width:46pt;height:18pt" o:ole="">
            <v:imagedata r:id="rId598" o:title=""/>
          </v:shape>
          <o:OLEObject Type="Embed" ProgID="Equation.DSMT4" ShapeID="_x0000_i1315" DrawAspect="Content" ObjectID="_1697028491" r:id="rId599"/>
        </w:object>
      </w:r>
      <w:r w:rsidRPr="00D25075">
        <w:rPr>
          <w:rFonts w:hAnsi="宋体"/>
          <w:szCs w:val="21"/>
        </w:rPr>
        <w:t>的简单随机样本</w:t>
      </w:r>
      <w:r w:rsidRPr="00D25075">
        <w:rPr>
          <w:szCs w:val="21"/>
        </w:rPr>
        <w:t>.</w:t>
      </w:r>
      <w:r w:rsidRPr="00D25075">
        <w:rPr>
          <w:rFonts w:hAnsi="宋体"/>
          <w:szCs w:val="21"/>
        </w:rPr>
        <w:t>记</w:t>
      </w:r>
    </w:p>
    <w:p w:rsidR="00377DDD" w:rsidRPr="00D25075" w:rsidRDefault="00B1411C" w:rsidP="00377DDD">
      <w:pPr>
        <w:ind w:leftChars="200" w:left="480"/>
        <w:jc w:val="center"/>
        <w:rPr>
          <w:szCs w:val="21"/>
        </w:rPr>
      </w:pPr>
      <w:r w:rsidRPr="00B1411C">
        <w:rPr>
          <w:position w:val="-28"/>
        </w:rPr>
        <w:object w:dxaOrig="5080" w:dyaOrig="680">
          <v:shape id="_x0000_i1316" type="#_x0000_t75" style="width:254pt;height:34pt" o:ole="">
            <v:imagedata r:id="rId600" o:title=""/>
          </v:shape>
          <o:OLEObject Type="Embed" ProgID="Equation.DSMT4" ShapeID="_x0000_i1316" DrawAspect="Content" ObjectID="_1697028492" r:id="rId601"/>
        </w:object>
      </w:r>
    </w:p>
    <w:p w:rsidR="00377DDD" w:rsidRPr="00D25075" w:rsidRDefault="00377DDD" w:rsidP="00377DDD">
      <w:pPr>
        <w:ind w:leftChars="200" w:left="480"/>
        <w:rPr>
          <w:szCs w:val="21"/>
        </w:rPr>
      </w:pPr>
      <w:r>
        <w:rPr>
          <w:rFonts w:hAnsi="宋体"/>
          <w:szCs w:val="21"/>
        </w:rPr>
        <w:t>(</w:t>
      </w:r>
      <w:r w:rsidRPr="009964B9">
        <w:rPr>
          <w:rFonts w:hint="eastAsia"/>
          <w:szCs w:val="21"/>
        </w:rPr>
        <w:t>Ⅰ</w:t>
      </w:r>
      <w:r>
        <w:rPr>
          <w:rFonts w:hAnsi="宋体"/>
          <w:szCs w:val="21"/>
        </w:rPr>
        <w:t>)</w:t>
      </w:r>
      <w:r>
        <w:rPr>
          <w:rFonts w:hAnsi="宋体" w:hint="eastAsia"/>
          <w:szCs w:val="21"/>
        </w:rPr>
        <w:t xml:space="preserve"> </w:t>
      </w:r>
      <w:r w:rsidRPr="00D25075">
        <w:rPr>
          <w:rFonts w:hAnsi="宋体"/>
          <w:szCs w:val="21"/>
        </w:rPr>
        <w:t>证</w:t>
      </w:r>
      <w:r>
        <w:rPr>
          <w:rFonts w:hint="eastAsia"/>
          <w:szCs w:val="21"/>
        </w:rPr>
        <w:t>明</w:t>
      </w:r>
      <w:r>
        <w:rPr>
          <w:szCs w:val="21"/>
        </w:rPr>
        <w:t> </w:t>
      </w:r>
      <w:r w:rsidR="00B1411C" w:rsidRPr="00025957">
        <w:rPr>
          <w:position w:val="-4"/>
        </w:rPr>
        <w:object w:dxaOrig="220" w:dyaOrig="240">
          <v:shape id="_x0000_i1317" type="#_x0000_t75" style="width:11pt;height:12pt" o:ole="">
            <v:imagedata r:id="rId602" o:title=""/>
          </v:shape>
          <o:OLEObject Type="Embed" ProgID="Equation.DSMT4" ShapeID="_x0000_i1317" DrawAspect="Content" ObjectID="_1697028493" r:id="rId603"/>
        </w:object>
      </w:r>
      <w:r w:rsidRPr="00D25075">
        <w:rPr>
          <w:rFonts w:hAnsi="宋体"/>
          <w:szCs w:val="21"/>
        </w:rPr>
        <w:t>是</w:t>
      </w:r>
      <w:r w:rsidR="00B1411C" w:rsidRPr="00B1411C">
        <w:rPr>
          <w:position w:val="-10"/>
        </w:rPr>
        <w:object w:dxaOrig="300" w:dyaOrig="360">
          <v:shape id="_x0000_i1318" type="#_x0000_t75" style="width:15pt;height:18pt" o:ole="">
            <v:imagedata r:id="rId604" o:title=""/>
          </v:shape>
          <o:OLEObject Type="Embed" ProgID="Equation.DSMT4" ShapeID="_x0000_i1318" DrawAspect="Content" ObjectID="_1697028494" r:id="rId605"/>
        </w:object>
      </w:r>
      <w:r w:rsidRPr="00D25075">
        <w:rPr>
          <w:rFonts w:hAnsi="宋体"/>
          <w:szCs w:val="21"/>
        </w:rPr>
        <w:t>的无偏估计量</w:t>
      </w:r>
      <w:r>
        <w:rPr>
          <w:rFonts w:hint="eastAsia"/>
          <w:szCs w:val="21"/>
        </w:rPr>
        <w:t>；</w:t>
      </w:r>
    </w:p>
    <w:p w:rsidR="00377DDD" w:rsidRDefault="00377DDD" w:rsidP="00377DDD">
      <w:pPr>
        <w:ind w:leftChars="200" w:left="480"/>
        <w:rPr>
          <w:szCs w:val="21"/>
        </w:rPr>
      </w:pPr>
      <w:r>
        <w:rPr>
          <w:rFonts w:hAnsi="宋体"/>
          <w:szCs w:val="21"/>
        </w:rPr>
        <w:t>(</w:t>
      </w:r>
      <w:r w:rsidRPr="009964B9">
        <w:rPr>
          <w:rFonts w:hint="eastAsia"/>
          <w:szCs w:val="21"/>
        </w:rPr>
        <w:t>Ⅱ</w:t>
      </w:r>
      <w:r>
        <w:rPr>
          <w:rFonts w:hAnsi="宋体"/>
          <w:szCs w:val="21"/>
        </w:rPr>
        <w:t>)</w:t>
      </w:r>
      <w:r>
        <w:rPr>
          <w:rFonts w:hAnsi="宋体" w:hint="eastAsia"/>
          <w:szCs w:val="21"/>
        </w:rPr>
        <w:t xml:space="preserve"> </w:t>
      </w:r>
      <w:r w:rsidRPr="00D25075">
        <w:rPr>
          <w:rFonts w:hAnsi="宋体"/>
          <w:szCs w:val="21"/>
        </w:rPr>
        <w:t>当</w:t>
      </w:r>
      <w:r w:rsidR="00B1411C" w:rsidRPr="00B1411C">
        <w:rPr>
          <w:position w:val="-10"/>
        </w:rPr>
        <w:object w:dxaOrig="1160" w:dyaOrig="320">
          <v:shape id="_x0000_i1319" type="#_x0000_t75" style="width:58pt;height:16pt" o:ole="">
            <v:imagedata r:id="rId606" o:title=""/>
          </v:shape>
          <o:OLEObject Type="Embed" ProgID="Equation.DSMT4" ShapeID="_x0000_i1319" DrawAspect="Content" ObjectID="_1697028495" r:id="rId607"/>
        </w:object>
      </w:r>
      <w:r w:rsidRPr="00D25075">
        <w:rPr>
          <w:rFonts w:hAnsi="宋体"/>
          <w:szCs w:val="21"/>
        </w:rPr>
        <w:t>时，求</w:t>
      </w:r>
      <w:r w:rsidR="00B1411C" w:rsidRPr="00025957">
        <w:rPr>
          <w:position w:val="-4"/>
        </w:rPr>
        <w:object w:dxaOrig="400" w:dyaOrig="240">
          <v:shape id="_x0000_i1320" type="#_x0000_t75" style="width:20pt;height:12pt" o:ole="">
            <v:imagedata r:id="rId608" o:title=""/>
          </v:shape>
          <o:OLEObject Type="Embed" ProgID="Equation.DSMT4" ShapeID="_x0000_i1320" DrawAspect="Content" ObjectID="_1697028496" r:id="rId609"/>
        </w:object>
      </w:r>
      <w:r>
        <w:rPr>
          <w:rFonts w:hint="eastAsia"/>
          <w:szCs w:val="21"/>
        </w:rPr>
        <w:t>．</w:t>
      </w:r>
    </w:p>
    <w:p w:rsidR="00377DDD" w:rsidRDefault="00377DDD" w:rsidP="00377DDD">
      <w:pPr>
        <w:outlineLvl w:val="0"/>
        <w:rPr>
          <w:szCs w:val="21"/>
        </w:rPr>
      </w:pPr>
    </w:p>
    <w:p w:rsidR="00377DDD" w:rsidRPr="002760F2" w:rsidRDefault="00377DDD" w:rsidP="00377DDD">
      <w:pPr>
        <w:outlineLvl w:val="0"/>
        <w:rPr>
          <w:rFonts w:hAnsi="宋体"/>
          <w:szCs w:val="21"/>
        </w:rPr>
      </w:pPr>
      <w:r w:rsidRPr="002760F2">
        <w:rPr>
          <w:rStyle w:val="af4"/>
          <w:rFonts w:hint="eastAsia"/>
        </w:rPr>
        <w:lastRenderedPageBreak/>
        <w:t>[</w:t>
      </w:r>
      <w:r w:rsidRPr="002760F2">
        <w:rPr>
          <w:rStyle w:val="af4"/>
        </w:rPr>
        <w:t>解</w:t>
      </w:r>
      <w:r w:rsidRPr="002760F2">
        <w:rPr>
          <w:rStyle w:val="af4"/>
          <w:rFonts w:hint="eastAsia"/>
        </w:rPr>
        <w:t>]</w:t>
      </w:r>
      <w:r>
        <w:rPr>
          <w:rFonts w:hAnsi="宋体" w:hint="eastAsia"/>
          <w:szCs w:val="21"/>
        </w:rPr>
        <w:t xml:space="preserve"> </w:t>
      </w:r>
      <w:r>
        <w:rPr>
          <w:rFonts w:hint="eastAsia"/>
        </w:rPr>
        <w:t>(</w:t>
      </w:r>
      <w:r w:rsidRPr="009964B9">
        <w:rPr>
          <w:rFonts w:hint="eastAsia"/>
        </w:rPr>
        <w:t>Ⅰ</w:t>
      </w:r>
      <w:r>
        <w:rPr>
          <w:rFonts w:hint="eastAsia"/>
        </w:rPr>
        <w:t xml:space="preserve">) </w:t>
      </w:r>
      <w:r w:rsidRPr="00686C06">
        <w:rPr>
          <w:rFonts w:hAnsi="宋体"/>
        </w:rPr>
        <w:t>因为</w:t>
      </w:r>
      <w:r w:rsidR="00B1411C" w:rsidRPr="00B1411C">
        <w:rPr>
          <w:position w:val="-10"/>
        </w:rPr>
        <w:object w:dxaOrig="1320" w:dyaOrig="360">
          <v:shape id="_x0000_i1321" type="#_x0000_t75" style="width:66pt;height:18pt" o:ole="">
            <v:imagedata r:id="rId610" o:title=""/>
          </v:shape>
          <o:OLEObject Type="Embed" ProgID="Equation.DSMT4" ShapeID="_x0000_i1321" DrawAspect="Content" ObjectID="_1697028497" r:id="rId611"/>
        </w:object>
      </w:r>
      <w:r>
        <w:rPr>
          <w:rFonts w:hint="eastAsia"/>
        </w:rPr>
        <w:t>，所以</w:t>
      </w:r>
      <w:r w:rsidR="00B1411C" w:rsidRPr="00B1411C">
        <w:rPr>
          <w:position w:val="-24"/>
        </w:rPr>
        <w:object w:dxaOrig="1820" w:dyaOrig="660">
          <v:shape id="_x0000_i1322" type="#_x0000_t75" style="width:91pt;height:33pt" o:ole="">
            <v:imagedata r:id="rId612" o:title=""/>
          </v:shape>
          <o:OLEObject Type="Embed" ProgID="Equation.DSMT4" ShapeID="_x0000_i1322" DrawAspect="Content" ObjectID="_1697028498" r:id="rId613"/>
        </w:object>
      </w:r>
      <w:r>
        <w:rPr>
          <w:rFonts w:hint="eastAsia"/>
        </w:rPr>
        <w:t>，则</w:t>
      </w:r>
    </w:p>
    <w:p w:rsidR="00377DDD" w:rsidRPr="00686C06" w:rsidRDefault="00B1411C" w:rsidP="00377DDD">
      <w:pPr>
        <w:ind w:leftChars="400" w:left="960"/>
        <w:jc w:val="center"/>
      </w:pPr>
      <w:r w:rsidRPr="00B1411C">
        <w:rPr>
          <w:position w:val="-60"/>
        </w:rPr>
        <w:object w:dxaOrig="5140" w:dyaOrig="1320">
          <v:shape id="_x0000_i1323" type="#_x0000_t75" style="width:257pt;height:66pt" o:ole="">
            <v:imagedata r:id="rId614" o:title=""/>
          </v:shape>
          <o:OLEObject Type="Embed" ProgID="Equation.DSMT4" ShapeID="_x0000_i1323" DrawAspect="Content" ObjectID="_1697028499" r:id="rId615"/>
        </w:object>
      </w:r>
    </w:p>
    <w:p w:rsidR="00377DDD" w:rsidRPr="00686C06" w:rsidRDefault="00377DDD" w:rsidP="00377DDD">
      <w:pPr>
        <w:ind w:leftChars="400" w:left="960"/>
      </w:pPr>
      <w:r w:rsidRPr="00686C06">
        <w:rPr>
          <w:rFonts w:hAnsi="宋体"/>
        </w:rPr>
        <w:t>所以</w:t>
      </w:r>
      <w:r w:rsidR="00B1411C" w:rsidRPr="00025957">
        <w:rPr>
          <w:position w:val="-4"/>
        </w:rPr>
        <w:object w:dxaOrig="220" w:dyaOrig="240">
          <v:shape id="_x0000_i1324" type="#_x0000_t75" style="width:11pt;height:12pt" o:ole="">
            <v:imagedata r:id="rId616" o:title=""/>
          </v:shape>
          <o:OLEObject Type="Embed" ProgID="Equation.DSMT4" ShapeID="_x0000_i1324" DrawAspect="Content" ObjectID="_1697028500" r:id="rId617"/>
        </w:object>
      </w:r>
      <w:r w:rsidRPr="00686C06">
        <w:rPr>
          <w:rFonts w:hAnsi="宋体"/>
        </w:rPr>
        <w:t>是</w:t>
      </w:r>
      <w:r w:rsidR="00B1411C" w:rsidRPr="00B1411C">
        <w:rPr>
          <w:position w:val="-10"/>
        </w:rPr>
        <w:object w:dxaOrig="300" w:dyaOrig="360">
          <v:shape id="_x0000_i1325" type="#_x0000_t75" style="width:15pt;height:18pt" o:ole="">
            <v:imagedata r:id="rId618" o:title=""/>
          </v:shape>
          <o:OLEObject Type="Embed" ProgID="Equation.DSMT4" ShapeID="_x0000_i1325" DrawAspect="Content" ObjectID="_1697028501" r:id="rId619"/>
        </w:object>
      </w:r>
      <w:r w:rsidRPr="00686C06">
        <w:rPr>
          <w:rFonts w:hAnsi="宋体"/>
        </w:rPr>
        <w:t>的无偏估计</w:t>
      </w:r>
      <w:r>
        <w:rPr>
          <w:rFonts w:hAnsi="宋体" w:hint="eastAsia"/>
        </w:rPr>
        <w:t>．</w:t>
      </w:r>
    </w:p>
    <w:p w:rsidR="00377DDD" w:rsidRDefault="00377DDD" w:rsidP="00377DDD">
      <w:pPr>
        <w:ind w:firstLineChars="200" w:firstLine="480"/>
        <w:outlineLvl w:val="0"/>
      </w:pPr>
      <w:r>
        <w:rPr>
          <w:rFonts w:hint="eastAsia"/>
        </w:rPr>
        <w:t>(</w:t>
      </w:r>
      <w:r w:rsidRPr="009964B9">
        <w:rPr>
          <w:rFonts w:hint="eastAsia"/>
        </w:rPr>
        <w:t>Ⅱ</w:t>
      </w:r>
      <w:r>
        <w:rPr>
          <w:rFonts w:hint="eastAsia"/>
        </w:rPr>
        <w:t xml:space="preserve">) </w:t>
      </w:r>
      <w:r>
        <w:rPr>
          <w:rFonts w:hint="eastAsia"/>
        </w:rPr>
        <w:t>当</w:t>
      </w:r>
      <w:r w:rsidR="00B1411C" w:rsidRPr="00B1411C">
        <w:rPr>
          <w:position w:val="-10"/>
        </w:rPr>
        <w:object w:dxaOrig="1160" w:dyaOrig="320">
          <v:shape id="_x0000_i1326" type="#_x0000_t75" style="width:58pt;height:16pt" o:ole="">
            <v:imagedata r:id="rId620" o:title=""/>
          </v:shape>
          <o:OLEObject Type="Embed" ProgID="Equation.DSMT4" ShapeID="_x0000_i1326" DrawAspect="Content" ObjectID="_1697028502" r:id="rId621"/>
        </w:object>
      </w:r>
      <w:r>
        <w:rPr>
          <w:rFonts w:hint="eastAsia"/>
        </w:rPr>
        <w:t>时，由于</w:t>
      </w:r>
      <w:r w:rsidR="00B1411C" w:rsidRPr="00025957">
        <w:rPr>
          <w:position w:val="-4"/>
        </w:rPr>
        <w:object w:dxaOrig="240" w:dyaOrig="300">
          <v:shape id="_x0000_i1327" type="#_x0000_t75" style="width:12pt;height:15pt" o:ole="">
            <v:imagedata r:id="rId622" o:title=""/>
          </v:shape>
          <o:OLEObject Type="Embed" ProgID="Equation.DSMT4" ShapeID="_x0000_i1327" DrawAspect="Content" ObjectID="_1697028503" r:id="rId623"/>
        </w:object>
      </w:r>
      <w:r>
        <w:rPr>
          <w:rFonts w:hint="eastAsia"/>
        </w:rPr>
        <w:t>和</w:t>
      </w:r>
      <w:r w:rsidR="00B1411C" w:rsidRPr="00B1411C">
        <w:rPr>
          <w:position w:val="-6"/>
        </w:rPr>
        <w:object w:dxaOrig="279" w:dyaOrig="320">
          <v:shape id="_x0000_i1328" type="#_x0000_t75" style="width:14pt;height:16pt" o:ole="">
            <v:imagedata r:id="rId624" o:title=""/>
          </v:shape>
          <o:OLEObject Type="Embed" ProgID="Equation.DSMT4" ShapeID="_x0000_i1328" DrawAspect="Content" ObjectID="_1697028504" r:id="rId625"/>
        </w:object>
      </w:r>
      <w:r>
        <w:rPr>
          <w:rFonts w:hint="eastAsia"/>
        </w:rPr>
        <w:t>独立，则有</w:t>
      </w:r>
    </w:p>
    <w:p w:rsidR="00377DDD" w:rsidRPr="00686C06" w:rsidRDefault="00B1411C" w:rsidP="00377DDD">
      <w:pPr>
        <w:ind w:leftChars="400" w:left="960"/>
        <w:jc w:val="center"/>
      </w:pPr>
      <w:r w:rsidRPr="00B1411C">
        <w:rPr>
          <w:position w:val="-98"/>
        </w:rPr>
        <w:object w:dxaOrig="4480" w:dyaOrig="2079">
          <v:shape id="_x0000_i1329" type="#_x0000_t75" style="width:224pt;height:104pt" o:ole="">
            <v:imagedata r:id="rId626" o:title=""/>
          </v:shape>
          <o:OLEObject Type="Embed" ProgID="Equation.DSMT4" ShapeID="_x0000_i1329" DrawAspect="Content" ObjectID="_1697028505" r:id="rId627"/>
        </w:object>
      </w:r>
    </w:p>
    <w:p w:rsidR="00377DDD" w:rsidRDefault="00377DDD" w:rsidP="00377DDD">
      <w:pPr>
        <w:rPr>
          <w:szCs w:val="21"/>
        </w:rPr>
      </w:pPr>
    </w:p>
    <w:p w:rsidR="00A511BA" w:rsidRPr="00A511BA" w:rsidRDefault="00A511BA" w:rsidP="00CA00AF"/>
    <w:sectPr w:rsidR="00A511BA" w:rsidRPr="00A511BA" w:rsidSect="00223006">
      <w:headerReference w:type="even" r:id="rId628"/>
      <w:footerReference w:type="even" r:id="rId629"/>
      <w:footerReference w:type="default" r:id="rId630"/>
      <w:headerReference w:type="first" r:id="rId631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41BF1" w:rsidRDefault="00941BF1">
      <w:r>
        <w:separator/>
      </w:r>
    </w:p>
  </w:endnote>
  <w:endnote w:type="continuationSeparator" w:id="0">
    <w:p w:rsidR="00941BF1" w:rsidRDefault="00941BF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652DC3" w:rsidRDefault="007C5B47" w:rsidP="00D80857">
        <w:pPr>
          <w:pStyle w:val="a4"/>
          <w:ind w:right="360" w:firstLine="360"/>
        </w:pPr>
        <w:r w:rsidRPr="007C5B47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652DC3" w:rsidRDefault="007C5B47">
                    <w:pPr>
                      <w:jc w:val="center"/>
                      <w:rPr>
                        <w:color w:val="5B9BD5" w:themeColor="accent1"/>
                      </w:rPr>
                    </w:pPr>
                    <w:r w:rsidRPr="007C5B47">
                      <w:fldChar w:fldCharType="begin"/>
                    </w:r>
                    <w:r w:rsidR="00652DC3">
                      <w:instrText>PAGE    \* MERGEFORMAT</w:instrText>
                    </w:r>
                    <w:r w:rsidRPr="007C5B47">
                      <w:fldChar w:fldCharType="separate"/>
                    </w:r>
                    <w:r w:rsidR="00652DC3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2DC3" w:rsidRPr="003C7E48" w:rsidRDefault="00652DC3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2008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7C5B47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7C5B47">
      <w:rPr>
        <w:noProof/>
        <w:lang w:val="zh-CN"/>
      </w:rPr>
      <w:fldChar w:fldCharType="separate"/>
    </w:r>
    <w:r w:rsidR="00263E93">
      <w:rPr>
        <w:noProof/>
        <w:lang w:val="zh-CN"/>
      </w:rPr>
      <w:t>5</w:t>
    </w:r>
    <w:r w:rsidR="007C5B47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41BF1" w:rsidRDefault="00941BF1">
      <w:r>
        <w:separator/>
      </w:r>
    </w:p>
  </w:footnote>
  <w:footnote w:type="continuationSeparator" w:id="0">
    <w:p w:rsidR="00941BF1" w:rsidRDefault="00941BF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2DC3" w:rsidRPr="006E3539" w:rsidRDefault="00652DC3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2DC3" w:rsidRDefault="007C5B47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11.5pt;height:11.5pt" o:bullet="t">
        <v:imagedata r:id="rId1" o:title="msoA"/>
      </v:shape>
    </w:pict>
  </w:numPicBullet>
  <w:numPicBullet w:numPicBulletId="1">
    <w:pict>
      <v:shape id="_x0000_i1051" type="#_x0000_t75" style="width:46pt;height:2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94E31E5"/>
    <w:multiLevelType w:val="hybridMultilevel"/>
    <w:tmpl w:val="7EF275D8"/>
    <w:lvl w:ilvl="0" w:tplc="D21873DE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7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9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2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4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6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1"/>
  </w:num>
  <w:num w:numId="4">
    <w:abstractNumId w:val="3"/>
  </w:num>
  <w:num w:numId="5">
    <w:abstractNumId w:val="32"/>
  </w:num>
  <w:num w:numId="6">
    <w:abstractNumId w:val="13"/>
  </w:num>
  <w:num w:numId="7">
    <w:abstractNumId w:val="29"/>
  </w:num>
  <w:num w:numId="8">
    <w:abstractNumId w:val="31"/>
  </w:num>
  <w:num w:numId="9">
    <w:abstractNumId w:val="6"/>
  </w:num>
  <w:num w:numId="10">
    <w:abstractNumId w:val="19"/>
  </w:num>
  <w:num w:numId="11">
    <w:abstractNumId w:val="27"/>
  </w:num>
  <w:num w:numId="12">
    <w:abstractNumId w:val="17"/>
  </w:num>
  <w:num w:numId="13">
    <w:abstractNumId w:val="24"/>
  </w:num>
  <w:num w:numId="14">
    <w:abstractNumId w:val="22"/>
  </w:num>
  <w:num w:numId="15">
    <w:abstractNumId w:val="12"/>
  </w:num>
  <w:num w:numId="16">
    <w:abstractNumId w:val="25"/>
  </w:num>
  <w:num w:numId="17">
    <w:abstractNumId w:val="9"/>
  </w:num>
  <w:num w:numId="18">
    <w:abstractNumId w:val="10"/>
  </w:num>
  <w:num w:numId="19">
    <w:abstractNumId w:val="20"/>
  </w:num>
  <w:num w:numId="20">
    <w:abstractNumId w:val="23"/>
  </w:num>
  <w:num w:numId="21">
    <w:abstractNumId w:val="14"/>
  </w:num>
  <w:num w:numId="22">
    <w:abstractNumId w:val="16"/>
  </w:num>
  <w:num w:numId="23">
    <w:abstractNumId w:val="2"/>
  </w:num>
  <w:num w:numId="24">
    <w:abstractNumId w:val="26"/>
  </w:num>
  <w:num w:numId="25">
    <w:abstractNumId w:val="15"/>
  </w:num>
  <w:num w:numId="26">
    <w:abstractNumId w:val="21"/>
  </w:num>
  <w:num w:numId="27">
    <w:abstractNumId w:val="5"/>
  </w:num>
  <w:num w:numId="28">
    <w:abstractNumId w:val="30"/>
  </w:num>
  <w:num w:numId="29">
    <w:abstractNumId w:val="18"/>
  </w:num>
  <w:num w:numId="30">
    <w:abstractNumId w:val="1"/>
  </w:num>
  <w:num w:numId="31">
    <w:abstractNumId w:val="4"/>
  </w:num>
  <w:num w:numId="32">
    <w:abstractNumId w:val="0"/>
  </w:num>
  <w:num w:numId="33">
    <w:abstractNumId w:val="8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921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01EF4"/>
    <w:rsid w:val="00010017"/>
    <w:rsid w:val="00013F95"/>
    <w:rsid w:val="0001411E"/>
    <w:rsid w:val="00024384"/>
    <w:rsid w:val="00025430"/>
    <w:rsid w:val="00042111"/>
    <w:rsid w:val="00046DD7"/>
    <w:rsid w:val="00061C54"/>
    <w:rsid w:val="00066482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1F5B81"/>
    <w:rsid w:val="00215FDA"/>
    <w:rsid w:val="002214A2"/>
    <w:rsid w:val="002227CA"/>
    <w:rsid w:val="00223006"/>
    <w:rsid w:val="00225CA7"/>
    <w:rsid w:val="0022778B"/>
    <w:rsid w:val="00230DE9"/>
    <w:rsid w:val="00234A9B"/>
    <w:rsid w:val="00235A10"/>
    <w:rsid w:val="00240E49"/>
    <w:rsid w:val="002447D8"/>
    <w:rsid w:val="00246C6C"/>
    <w:rsid w:val="00253ABD"/>
    <w:rsid w:val="00253ED0"/>
    <w:rsid w:val="00261963"/>
    <w:rsid w:val="00263E9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40DC3"/>
    <w:rsid w:val="003648D1"/>
    <w:rsid w:val="00371455"/>
    <w:rsid w:val="003743A3"/>
    <w:rsid w:val="00377BFF"/>
    <w:rsid w:val="00377DDD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4D7B"/>
    <w:rsid w:val="003D58DF"/>
    <w:rsid w:val="003E3E3D"/>
    <w:rsid w:val="003F3F38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5A66"/>
    <w:rsid w:val="004677C0"/>
    <w:rsid w:val="00470A42"/>
    <w:rsid w:val="00473A64"/>
    <w:rsid w:val="00480452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225"/>
    <w:rsid w:val="0057039B"/>
    <w:rsid w:val="00573D63"/>
    <w:rsid w:val="00575BB7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37D2D"/>
    <w:rsid w:val="00642979"/>
    <w:rsid w:val="00642B51"/>
    <w:rsid w:val="00643BE8"/>
    <w:rsid w:val="00652DC3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553D"/>
    <w:rsid w:val="0073788B"/>
    <w:rsid w:val="00751408"/>
    <w:rsid w:val="007650D4"/>
    <w:rsid w:val="00775264"/>
    <w:rsid w:val="00776FFA"/>
    <w:rsid w:val="007812A1"/>
    <w:rsid w:val="007827DE"/>
    <w:rsid w:val="007829FF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5B47"/>
    <w:rsid w:val="007C60FA"/>
    <w:rsid w:val="007D3B05"/>
    <w:rsid w:val="007D4D0E"/>
    <w:rsid w:val="007E3EB3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793"/>
    <w:rsid w:val="00863FCB"/>
    <w:rsid w:val="008647AF"/>
    <w:rsid w:val="00873114"/>
    <w:rsid w:val="00877010"/>
    <w:rsid w:val="008772C3"/>
    <w:rsid w:val="008814F3"/>
    <w:rsid w:val="00887486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49C8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1BF1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22603"/>
    <w:rsid w:val="00A511BA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579"/>
    <w:rsid w:val="00AF0BCA"/>
    <w:rsid w:val="00AF21D6"/>
    <w:rsid w:val="00AF3D50"/>
    <w:rsid w:val="00AF6F30"/>
    <w:rsid w:val="00B01255"/>
    <w:rsid w:val="00B120CD"/>
    <w:rsid w:val="00B123D0"/>
    <w:rsid w:val="00B136E3"/>
    <w:rsid w:val="00B1411C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5E62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0C97"/>
    <w:rsid w:val="00BE1551"/>
    <w:rsid w:val="00BE32C1"/>
    <w:rsid w:val="00BE4CD1"/>
    <w:rsid w:val="00BE53FF"/>
    <w:rsid w:val="00BE734A"/>
    <w:rsid w:val="00BF2213"/>
    <w:rsid w:val="00C01164"/>
    <w:rsid w:val="00C1243C"/>
    <w:rsid w:val="00C16810"/>
    <w:rsid w:val="00C17B2F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235"/>
    <w:rsid w:val="00CA0C46"/>
    <w:rsid w:val="00CA154E"/>
    <w:rsid w:val="00CA2BCE"/>
    <w:rsid w:val="00CA3113"/>
    <w:rsid w:val="00CA406B"/>
    <w:rsid w:val="00CB2029"/>
    <w:rsid w:val="00CB5DF2"/>
    <w:rsid w:val="00CB6615"/>
    <w:rsid w:val="00CC04F5"/>
    <w:rsid w:val="00CC1161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3F8D"/>
    <w:rsid w:val="00D7523B"/>
    <w:rsid w:val="00D759C8"/>
    <w:rsid w:val="00D80857"/>
    <w:rsid w:val="00D84234"/>
    <w:rsid w:val="00D869C5"/>
    <w:rsid w:val="00D95CAF"/>
    <w:rsid w:val="00DA17F0"/>
    <w:rsid w:val="00DA2268"/>
    <w:rsid w:val="00DA6D85"/>
    <w:rsid w:val="00DA7AFA"/>
    <w:rsid w:val="00DB6F7F"/>
    <w:rsid w:val="00DC1C74"/>
    <w:rsid w:val="00DC2139"/>
    <w:rsid w:val="00DD4BEC"/>
    <w:rsid w:val="00DD7921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47E7A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3701D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0FC0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  <o:rules v:ext="edit">
        <o:r id="V:Rule1" type="arc" idref="#_x0000_s110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link w:val="Char3"/>
    <w:rsid w:val="00D45DA2"/>
    <w:pPr>
      <w:shd w:val="clear" w:color="auto" w:fill="000080"/>
    </w:pPr>
  </w:style>
  <w:style w:type="paragraph" w:styleId="ac">
    <w:name w:val="Plain Text"/>
    <w:basedOn w:val="a"/>
    <w:link w:val="Char4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5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6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6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7"/>
    <w:rsid w:val="00D80857"/>
    <w:rPr>
      <w:i/>
      <w:iCs/>
      <w:color w:val="000000"/>
      <w:szCs w:val="21"/>
    </w:rPr>
  </w:style>
  <w:style w:type="character" w:customStyle="1" w:styleId="Char7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8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8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9"/>
    <w:rsid w:val="009F5ABB"/>
    <w:pPr>
      <w:spacing w:after="120"/>
    </w:pPr>
    <w:rPr>
      <w:szCs w:val="24"/>
    </w:rPr>
  </w:style>
  <w:style w:type="character" w:customStyle="1" w:styleId="Char9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a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a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b"/>
    <w:rsid w:val="00024384"/>
    <w:pPr>
      <w:ind w:firstLineChars="100" w:firstLine="420"/>
    </w:pPr>
  </w:style>
  <w:style w:type="character" w:customStyle="1" w:styleId="Charb">
    <w:name w:val="正文首行缩进 Char"/>
    <w:basedOn w:val="Char9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5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5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4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c"/>
    <w:rsid w:val="00B90998"/>
    <w:pPr>
      <w:jc w:val="left"/>
    </w:pPr>
    <w:rPr>
      <w:szCs w:val="24"/>
    </w:rPr>
  </w:style>
  <w:style w:type="character" w:customStyle="1" w:styleId="Charc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character" w:customStyle="1" w:styleId="Char3">
    <w:name w:val="文档结构图 Char"/>
    <w:basedOn w:val="a0"/>
    <w:link w:val="ab"/>
    <w:rsid w:val="00215FDA"/>
    <w:rPr>
      <w:rFonts w:ascii="Cambria" w:hAnsi="Cambria"/>
      <w:kern w:val="2"/>
      <w:sz w:val="24"/>
      <w:shd w:val="clear" w:color="auto" w:fill="000080"/>
    </w:rPr>
  </w:style>
  <w:style w:type="character" w:customStyle="1" w:styleId="MTConvertedEquation">
    <w:name w:val="MTConvertedEquation"/>
    <w:basedOn w:val="a0"/>
    <w:rsid w:val="007E3EB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wmf"/><Relationship Id="rId299" Type="http://schemas.openxmlformats.org/officeDocument/2006/relationships/image" Target="media/image149.wmf"/><Relationship Id="rId21" Type="http://schemas.openxmlformats.org/officeDocument/2006/relationships/image" Target="media/image9.wmf"/><Relationship Id="rId63" Type="http://schemas.openxmlformats.org/officeDocument/2006/relationships/oleObject" Target="embeddings/oleObject27.bin"/><Relationship Id="rId159" Type="http://schemas.openxmlformats.org/officeDocument/2006/relationships/image" Target="media/image79.wmf"/><Relationship Id="rId324" Type="http://schemas.openxmlformats.org/officeDocument/2006/relationships/oleObject" Target="embeddings/oleObject157.bin"/><Relationship Id="rId366" Type="http://schemas.openxmlformats.org/officeDocument/2006/relationships/image" Target="media/image183.wmf"/><Relationship Id="rId531" Type="http://schemas.openxmlformats.org/officeDocument/2006/relationships/oleObject" Target="embeddings/oleObject260.bin"/><Relationship Id="rId573" Type="http://schemas.openxmlformats.org/officeDocument/2006/relationships/oleObject" Target="embeddings/oleObject281.bin"/><Relationship Id="rId629" Type="http://schemas.openxmlformats.org/officeDocument/2006/relationships/footer" Target="footer1.xml"/><Relationship Id="rId170" Type="http://schemas.openxmlformats.org/officeDocument/2006/relationships/oleObject" Target="embeddings/oleObject80.bin"/><Relationship Id="rId226" Type="http://schemas.openxmlformats.org/officeDocument/2006/relationships/oleObject" Target="embeddings/oleObject108.bin"/><Relationship Id="rId433" Type="http://schemas.openxmlformats.org/officeDocument/2006/relationships/oleObject" Target="embeddings/oleObject211.bin"/><Relationship Id="rId268" Type="http://schemas.openxmlformats.org/officeDocument/2006/relationships/oleObject" Target="embeddings/oleObject129.bin"/><Relationship Id="rId475" Type="http://schemas.openxmlformats.org/officeDocument/2006/relationships/oleObject" Target="embeddings/oleObject232.bin"/><Relationship Id="rId32" Type="http://schemas.openxmlformats.org/officeDocument/2006/relationships/image" Target="media/image15.wmf"/><Relationship Id="rId74" Type="http://schemas.openxmlformats.org/officeDocument/2006/relationships/image" Target="media/image36.wmf"/><Relationship Id="rId128" Type="http://schemas.openxmlformats.org/officeDocument/2006/relationships/oleObject" Target="embeddings/oleObject59.bin"/><Relationship Id="rId335" Type="http://schemas.openxmlformats.org/officeDocument/2006/relationships/image" Target="media/image167.wmf"/><Relationship Id="rId377" Type="http://schemas.openxmlformats.org/officeDocument/2006/relationships/oleObject" Target="embeddings/oleObject183.bin"/><Relationship Id="rId500" Type="http://schemas.openxmlformats.org/officeDocument/2006/relationships/image" Target="media/image250.wmf"/><Relationship Id="rId542" Type="http://schemas.openxmlformats.org/officeDocument/2006/relationships/image" Target="media/image271.wmf"/><Relationship Id="rId584" Type="http://schemas.openxmlformats.org/officeDocument/2006/relationships/image" Target="media/image292.wmf"/><Relationship Id="rId5" Type="http://schemas.openxmlformats.org/officeDocument/2006/relationships/webSettings" Target="webSettings.xml"/><Relationship Id="rId181" Type="http://schemas.openxmlformats.org/officeDocument/2006/relationships/image" Target="media/image90.wmf"/><Relationship Id="rId237" Type="http://schemas.openxmlformats.org/officeDocument/2006/relationships/image" Target="media/image118.wmf"/><Relationship Id="rId402" Type="http://schemas.openxmlformats.org/officeDocument/2006/relationships/image" Target="media/image201.wmf"/><Relationship Id="rId279" Type="http://schemas.openxmlformats.org/officeDocument/2006/relationships/image" Target="media/image139.wmf"/><Relationship Id="rId444" Type="http://schemas.openxmlformats.org/officeDocument/2006/relationships/image" Target="media/image222.wmf"/><Relationship Id="rId486" Type="http://schemas.openxmlformats.org/officeDocument/2006/relationships/image" Target="media/image243.wmf"/><Relationship Id="rId43" Type="http://schemas.openxmlformats.org/officeDocument/2006/relationships/oleObject" Target="embeddings/oleObject17.bin"/><Relationship Id="rId139" Type="http://schemas.openxmlformats.org/officeDocument/2006/relationships/image" Target="media/image69.wmf"/><Relationship Id="rId290" Type="http://schemas.openxmlformats.org/officeDocument/2006/relationships/oleObject" Target="embeddings/oleObject140.bin"/><Relationship Id="rId304" Type="http://schemas.openxmlformats.org/officeDocument/2006/relationships/oleObject" Target="embeddings/oleObject147.bin"/><Relationship Id="rId346" Type="http://schemas.openxmlformats.org/officeDocument/2006/relationships/oleObject" Target="embeddings/oleObject168.bin"/><Relationship Id="rId388" Type="http://schemas.openxmlformats.org/officeDocument/2006/relationships/image" Target="media/image194.wmf"/><Relationship Id="rId511" Type="http://schemas.openxmlformats.org/officeDocument/2006/relationships/oleObject" Target="embeddings/oleObject250.bin"/><Relationship Id="rId553" Type="http://schemas.openxmlformats.org/officeDocument/2006/relationships/oleObject" Target="embeddings/oleObject271.bin"/><Relationship Id="rId609" Type="http://schemas.openxmlformats.org/officeDocument/2006/relationships/oleObject" Target="embeddings/oleObject299.bin"/><Relationship Id="rId85" Type="http://schemas.openxmlformats.org/officeDocument/2006/relationships/image" Target="media/image42.wmf"/><Relationship Id="rId150" Type="http://schemas.openxmlformats.org/officeDocument/2006/relationships/oleObject" Target="embeddings/oleObject70.bin"/><Relationship Id="rId192" Type="http://schemas.openxmlformats.org/officeDocument/2006/relationships/oleObject" Target="embeddings/oleObject91.bin"/><Relationship Id="rId206" Type="http://schemas.openxmlformats.org/officeDocument/2006/relationships/oleObject" Target="embeddings/oleObject98.bin"/><Relationship Id="rId413" Type="http://schemas.openxmlformats.org/officeDocument/2006/relationships/oleObject" Target="embeddings/oleObject201.bin"/><Relationship Id="rId595" Type="http://schemas.openxmlformats.org/officeDocument/2006/relationships/oleObject" Target="embeddings/oleObject292.bin"/><Relationship Id="rId248" Type="http://schemas.openxmlformats.org/officeDocument/2006/relationships/oleObject" Target="embeddings/oleObject119.bin"/><Relationship Id="rId455" Type="http://schemas.openxmlformats.org/officeDocument/2006/relationships/oleObject" Target="embeddings/oleObject222.bin"/><Relationship Id="rId497" Type="http://schemas.openxmlformats.org/officeDocument/2006/relationships/oleObject" Target="embeddings/oleObject243.bin"/><Relationship Id="rId620" Type="http://schemas.openxmlformats.org/officeDocument/2006/relationships/image" Target="media/image310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49.bin"/><Relationship Id="rId315" Type="http://schemas.openxmlformats.org/officeDocument/2006/relationships/image" Target="media/image157.wmf"/><Relationship Id="rId357" Type="http://schemas.openxmlformats.org/officeDocument/2006/relationships/image" Target="media/image178.wmf"/><Relationship Id="rId522" Type="http://schemas.openxmlformats.org/officeDocument/2006/relationships/image" Target="media/image261.wmf"/><Relationship Id="rId54" Type="http://schemas.openxmlformats.org/officeDocument/2006/relationships/image" Target="media/image26.wmf"/><Relationship Id="rId96" Type="http://schemas.openxmlformats.org/officeDocument/2006/relationships/oleObject" Target="embeddings/oleObject43.bin"/><Relationship Id="rId161" Type="http://schemas.openxmlformats.org/officeDocument/2006/relationships/image" Target="media/image80.wmf"/><Relationship Id="rId217" Type="http://schemas.openxmlformats.org/officeDocument/2006/relationships/image" Target="media/image108.wmf"/><Relationship Id="rId399" Type="http://schemas.openxmlformats.org/officeDocument/2006/relationships/oleObject" Target="embeddings/oleObject194.bin"/><Relationship Id="rId564" Type="http://schemas.openxmlformats.org/officeDocument/2006/relationships/image" Target="media/image282.wmf"/><Relationship Id="rId259" Type="http://schemas.openxmlformats.org/officeDocument/2006/relationships/image" Target="media/image129.wmf"/><Relationship Id="rId424" Type="http://schemas.openxmlformats.org/officeDocument/2006/relationships/image" Target="media/image212.wmf"/><Relationship Id="rId466" Type="http://schemas.openxmlformats.org/officeDocument/2006/relationships/image" Target="media/image233.wmf"/><Relationship Id="rId631" Type="http://schemas.openxmlformats.org/officeDocument/2006/relationships/header" Target="header2.xml"/><Relationship Id="rId23" Type="http://schemas.openxmlformats.org/officeDocument/2006/relationships/image" Target="media/image10.wmf"/><Relationship Id="rId119" Type="http://schemas.openxmlformats.org/officeDocument/2006/relationships/image" Target="media/image59.wmf"/><Relationship Id="rId270" Type="http://schemas.openxmlformats.org/officeDocument/2006/relationships/oleObject" Target="embeddings/oleObject130.bin"/><Relationship Id="rId326" Type="http://schemas.openxmlformats.org/officeDocument/2006/relationships/oleObject" Target="embeddings/oleObject158.bin"/><Relationship Id="rId533" Type="http://schemas.openxmlformats.org/officeDocument/2006/relationships/oleObject" Target="embeddings/oleObject261.bin"/><Relationship Id="rId65" Type="http://schemas.openxmlformats.org/officeDocument/2006/relationships/oleObject" Target="embeddings/oleObject28.bin"/><Relationship Id="rId130" Type="http://schemas.openxmlformats.org/officeDocument/2006/relationships/oleObject" Target="embeddings/oleObject60.bin"/><Relationship Id="rId368" Type="http://schemas.openxmlformats.org/officeDocument/2006/relationships/image" Target="media/image184.wmf"/><Relationship Id="rId575" Type="http://schemas.openxmlformats.org/officeDocument/2006/relationships/oleObject" Target="embeddings/oleObject282.bin"/><Relationship Id="rId172" Type="http://schemas.openxmlformats.org/officeDocument/2006/relationships/oleObject" Target="embeddings/oleObject81.bin"/><Relationship Id="rId228" Type="http://schemas.openxmlformats.org/officeDocument/2006/relationships/oleObject" Target="embeddings/oleObject109.bin"/><Relationship Id="rId435" Type="http://schemas.openxmlformats.org/officeDocument/2006/relationships/oleObject" Target="embeddings/oleObject212.bin"/><Relationship Id="rId477" Type="http://schemas.openxmlformats.org/officeDocument/2006/relationships/oleObject" Target="embeddings/oleObject233.bin"/><Relationship Id="rId600" Type="http://schemas.openxmlformats.org/officeDocument/2006/relationships/image" Target="media/image300.wmf"/><Relationship Id="rId281" Type="http://schemas.openxmlformats.org/officeDocument/2006/relationships/image" Target="media/image140.wmf"/><Relationship Id="rId337" Type="http://schemas.openxmlformats.org/officeDocument/2006/relationships/image" Target="media/image168.wmf"/><Relationship Id="rId502" Type="http://schemas.openxmlformats.org/officeDocument/2006/relationships/image" Target="media/image251.wmf"/><Relationship Id="rId34" Type="http://schemas.openxmlformats.org/officeDocument/2006/relationships/image" Target="media/image16.wmf"/><Relationship Id="rId76" Type="http://schemas.openxmlformats.org/officeDocument/2006/relationships/image" Target="media/image37.wmf"/><Relationship Id="rId141" Type="http://schemas.openxmlformats.org/officeDocument/2006/relationships/image" Target="media/image70.wmf"/><Relationship Id="rId379" Type="http://schemas.openxmlformats.org/officeDocument/2006/relationships/oleObject" Target="embeddings/oleObject184.bin"/><Relationship Id="rId544" Type="http://schemas.openxmlformats.org/officeDocument/2006/relationships/image" Target="media/image272.wmf"/><Relationship Id="rId586" Type="http://schemas.openxmlformats.org/officeDocument/2006/relationships/image" Target="media/image293.wmf"/><Relationship Id="rId7" Type="http://schemas.openxmlformats.org/officeDocument/2006/relationships/endnotes" Target="endnotes.xml"/><Relationship Id="rId183" Type="http://schemas.openxmlformats.org/officeDocument/2006/relationships/image" Target="media/image91.wmf"/><Relationship Id="rId239" Type="http://schemas.openxmlformats.org/officeDocument/2006/relationships/image" Target="media/image119.wmf"/><Relationship Id="rId390" Type="http://schemas.openxmlformats.org/officeDocument/2006/relationships/image" Target="media/image195.wmf"/><Relationship Id="rId404" Type="http://schemas.openxmlformats.org/officeDocument/2006/relationships/image" Target="media/image202.wmf"/><Relationship Id="rId446" Type="http://schemas.openxmlformats.org/officeDocument/2006/relationships/image" Target="media/image223.wmf"/><Relationship Id="rId611" Type="http://schemas.openxmlformats.org/officeDocument/2006/relationships/oleObject" Target="embeddings/oleObject300.bin"/><Relationship Id="rId250" Type="http://schemas.openxmlformats.org/officeDocument/2006/relationships/oleObject" Target="embeddings/oleObject120.bin"/><Relationship Id="rId292" Type="http://schemas.openxmlformats.org/officeDocument/2006/relationships/oleObject" Target="embeddings/oleObject141.bin"/><Relationship Id="rId306" Type="http://schemas.openxmlformats.org/officeDocument/2006/relationships/oleObject" Target="embeddings/oleObject148.bin"/><Relationship Id="rId488" Type="http://schemas.openxmlformats.org/officeDocument/2006/relationships/image" Target="media/image244.wmf"/><Relationship Id="rId45" Type="http://schemas.openxmlformats.org/officeDocument/2006/relationships/oleObject" Target="embeddings/oleObject18.bin"/><Relationship Id="rId87" Type="http://schemas.openxmlformats.org/officeDocument/2006/relationships/image" Target="media/image43.wmf"/><Relationship Id="rId110" Type="http://schemas.openxmlformats.org/officeDocument/2006/relationships/oleObject" Target="embeddings/oleObject50.bin"/><Relationship Id="rId348" Type="http://schemas.openxmlformats.org/officeDocument/2006/relationships/oleObject" Target="embeddings/oleObject169.bin"/><Relationship Id="rId513" Type="http://schemas.openxmlformats.org/officeDocument/2006/relationships/oleObject" Target="embeddings/oleObject251.bin"/><Relationship Id="rId555" Type="http://schemas.openxmlformats.org/officeDocument/2006/relationships/oleObject" Target="embeddings/oleObject272.bin"/><Relationship Id="rId597" Type="http://schemas.openxmlformats.org/officeDocument/2006/relationships/oleObject" Target="embeddings/oleObject293.bin"/><Relationship Id="rId152" Type="http://schemas.openxmlformats.org/officeDocument/2006/relationships/oleObject" Target="embeddings/oleObject71.bin"/><Relationship Id="rId194" Type="http://schemas.openxmlformats.org/officeDocument/2006/relationships/oleObject" Target="embeddings/oleObject92.bin"/><Relationship Id="rId208" Type="http://schemas.openxmlformats.org/officeDocument/2006/relationships/oleObject" Target="embeddings/oleObject99.bin"/><Relationship Id="rId415" Type="http://schemas.openxmlformats.org/officeDocument/2006/relationships/oleObject" Target="embeddings/oleObject202.bin"/><Relationship Id="rId457" Type="http://schemas.openxmlformats.org/officeDocument/2006/relationships/oleObject" Target="embeddings/oleObject223.bin"/><Relationship Id="rId622" Type="http://schemas.openxmlformats.org/officeDocument/2006/relationships/image" Target="media/image311.wmf"/><Relationship Id="rId261" Type="http://schemas.openxmlformats.org/officeDocument/2006/relationships/image" Target="media/image130.wmf"/><Relationship Id="rId499" Type="http://schemas.openxmlformats.org/officeDocument/2006/relationships/oleObject" Target="embeddings/oleObject244.bin"/><Relationship Id="rId14" Type="http://schemas.openxmlformats.org/officeDocument/2006/relationships/oleObject" Target="embeddings/oleObject3.bin"/><Relationship Id="rId56" Type="http://schemas.openxmlformats.org/officeDocument/2006/relationships/image" Target="media/image27.wmf"/><Relationship Id="rId317" Type="http://schemas.openxmlformats.org/officeDocument/2006/relationships/image" Target="media/image158.wmf"/><Relationship Id="rId359" Type="http://schemas.openxmlformats.org/officeDocument/2006/relationships/image" Target="media/image179.wmf"/><Relationship Id="rId524" Type="http://schemas.openxmlformats.org/officeDocument/2006/relationships/image" Target="media/image262.wmf"/><Relationship Id="rId566" Type="http://schemas.openxmlformats.org/officeDocument/2006/relationships/image" Target="media/image283.wmf"/><Relationship Id="rId98" Type="http://schemas.openxmlformats.org/officeDocument/2006/relationships/oleObject" Target="embeddings/oleObject44.bin"/><Relationship Id="rId121" Type="http://schemas.openxmlformats.org/officeDocument/2006/relationships/image" Target="media/image60.wmf"/><Relationship Id="rId163" Type="http://schemas.openxmlformats.org/officeDocument/2006/relationships/image" Target="media/image81.wmf"/><Relationship Id="rId219" Type="http://schemas.openxmlformats.org/officeDocument/2006/relationships/image" Target="media/image109.wmf"/><Relationship Id="rId370" Type="http://schemas.openxmlformats.org/officeDocument/2006/relationships/image" Target="media/image185.wmf"/><Relationship Id="rId426" Type="http://schemas.openxmlformats.org/officeDocument/2006/relationships/image" Target="media/image213.wmf"/><Relationship Id="rId633" Type="http://schemas.openxmlformats.org/officeDocument/2006/relationships/theme" Target="theme/theme1.xml"/><Relationship Id="rId230" Type="http://schemas.openxmlformats.org/officeDocument/2006/relationships/oleObject" Target="embeddings/oleObject110.bin"/><Relationship Id="rId468" Type="http://schemas.openxmlformats.org/officeDocument/2006/relationships/image" Target="media/image234.wmf"/><Relationship Id="rId25" Type="http://schemas.openxmlformats.org/officeDocument/2006/relationships/image" Target="media/image11.wmf"/><Relationship Id="rId67" Type="http://schemas.openxmlformats.org/officeDocument/2006/relationships/oleObject" Target="embeddings/oleObject29.bin"/><Relationship Id="rId272" Type="http://schemas.openxmlformats.org/officeDocument/2006/relationships/oleObject" Target="embeddings/oleObject131.bin"/><Relationship Id="rId328" Type="http://schemas.openxmlformats.org/officeDocument/2006/relationships/oleObject" Target="embeddings/oleObject159.bin"/><Relationship Id="rId535" Type="http://schemas.openxmlformats.org/officeDocument/2006/relationships/oleObject" Target="embeddings/oleObject262.bin"/><Relationship Id="rId577" Type="http://schemas.openxmlformats.org/officeDocument/2006/relationships/oleObject" Target="embeddings/oleObject283.bin"/><Relationship Id="rId132" Type="http://schemas.openxmlformats.org/officeDocument/2006/relationships/oleObject" Target="embeddings/oleObject61.bin"/><Relationship Id="rId174" Type="http://schemas.openxmlformats.org/officeDocument/2006/relationships/oleObject" Target="embeddings/oleObject82.bin"/><Relationship Id="rId381" Type="http://schemas.openxmlformats.org/officeDocument/2006/relationships/oleObject" Target="embeddings/oleObject185.bin"/><Relationship Id="rId602" Type="http://schemas.openxmlformats.org/officeDocument/2006/relationships/image" Target="media/image301.wmf"/><Relationship Id="rId241" Type="http://schemas.openxmlformats.org/officeDocument/2006/relationships/image" Target="media/image120.wmf"/><Relationship Id="rId437" Type="http://schemas.openxmlformats.org/officeDocument/2006/relationships/oleObject" Target="embeddings/oleObject213.bin"/><Relationship Id="rId479" Type="http://schemas.openxmlformats.org/officeDocument/2006/relationships/oleObject" Target="embeddings/oleObject234.bin"/><Relationship Id="rId36" Type="http://schemas.openxmlformats.org/officeDocument/2006/relationships/image" Target="media/image17.wmf"/><Relationship Id="rId283" Type="http://schemas.openxmlformats.org/officeDocument/2006/relationships/image" Target="media/image141.wmf"/><Relationship Id="rId339" Type="http://schemas.openxmlformats.org/officeDocument/2006/relationships/image" Target="media/image169.wmf"/><Relationship Id="rId490" Type="http://schemas.openxmlformats.org/officeDocument/2006/relationships/image" Target="media/image245.wmf"/><Relationship Id="rId504" Type="http://schemas.openxmlformats.org/officeDocument/2006/relationships/image" Target="media/image252.wmf"/><Relationship Id="rId546" Type="http://schemas.openxmlformats.org/officeDocument/2006/relationships/image" Target="media/image273.wmf"/><Relationship Id="rId78" Type="http://schemas.openxmlformats.org/officeDocument/2006/relationships/image" Target="media/image38.wmf"/><Relationship Id="rId101" Type="http://schemas.openxmlformats.org/officeDocument/2006/relationships/image" Target="media/image50.wmf"/><Relationship Id="rId143" Type="http://schemas.openxmlformats.org/officeDocument/2006/relationships/image" Target="media/image71.wmf"/><Relationship Id="rId185" Type="http://schemas.openxmlformats.org/officeDocument/2006/relationships/image" Target="media/image92.wmf"/><Relationship Id="rId350" Type="http://schemas.openxmlformats.org/officeDocument/2006/relationships/oleObject" Target="embeddings/oleObject170.bin"/><Relationship Id="rId406" Type="http://schemas.openxmlformats.org/officeDocument/2006/relationships/image" Target="media/image203.wmf"/><Relationship Id="rId588" Type="http://schemas.openxmlformats.org/officeDocument/2006/relationships/image" Target="media/image294.wmf"/><Relationship Id="rId9" Type="http://schemas.openxmlformats.org/officeDocument/2006/relationships/image" Target="media/image3.wmf"/><Relationship Id="rId210" Type="http://schemas.openxmlformats.org/officeDocument/2006/relationships/oleObject" Target="embeddings/oleObject100.bin"/><Relationship Id="rId392" Type="http://schemas.openxmlformats.org/officeDocument/2006/relationships/image" Target="media/image196.wmf"/><Relationship Id="rId448" Type="http://schemas.openxmlformats.org/officeDocument/2006/relationships/image" Target="media/image224.wmf"/><Relationship Id="rId613" Type="http://schemas.openxmlformats.org/officeDocument/2006/relationships/oleObject" Target="embeddings/oleObject301.bin"/><Relationship Id="rId252" Type="http://schemas.openxmlformats.org/officeDocument/2006/relationships/oleObject" Target="embeddings/oleObject121.bin"/><Relationship Id="rId294" Type="http://schemas.openxmlformats.org/officeDocument/2006/relationships/oleObject" Target="embeddings/oleObject142.bin"/><Relationship Id="rId308" Type="http://schemas.openxmlformats.org/officeDocument/2006/relationships/oleObject" Target="embeddings/oleObject149.bin"/><Relationship Id="rId515" Type="http://schemas.openxmlformats.org/officeDocument/2006/relationships/oleObject" Target="embeddings/oleObject252.bin"/><Relationship Id="rId47" Type="http://schemas.openxmlformats.org/officeDocument/2006/relationships/oleObject" Target="embeddings/oleObject19.bin"/><Relationship Id="rId89" Type="http://schemas.openxmlformats.org/officeDocument/2006/relationships/image" Target="media/image44.wmf"/><Relationship Id="rId112" Type="http://schemas.openxmlformats.org/officeDocument/2006/relationships/oleObject" Target="embeddings/oleObject51.bin"/><Relationship Id="rId154" Type="http://schemas.openxmlformats.org/officeDocument/2006/relationships/oleObject" Target="embeddings/oleObject72.bin"/><Relationship Id="rId361" Type="http://schemas.openxmlformats.org/officeDocument/2006/relationships/image" Target="media/image180.png"/><Relationship Id="rId557" Type="http://schemas.openxmlformats.org/officeDocument/2006/relationships/oleObject" Target="embeddings/oleObject273.bin"/><Relationship Id="rId599" Type="http://schemas.openxmlformats.org/officeDocument/2006/relationships/oleObject" Target="embeddings/oleObject294.bin"/><Relationship Id="rId196" Type="http://schemas.openxmlformats.org/officeDocument/2006/relationships/oleObject" Target="embeddings/oleObject93.bin"/><Relationship Id="rId417" Type="http://schemas.openxmlformats.org/officeDocument/2006/relationships/oleObject" Target="embeddings/oleObject203.bin"/><Relationship Id="rId459" Type="http://schemas.openxmlformats.org/officeDocument/2006/relationships/oleObject" Target="embeddings/oleObject224.bin"/><Relationship Id="rId624" Type="http://schemas.openxmlformats.org/officeDocument/2006/relationships/image" Target="media/image312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10.wmf"/><Relationship Id="rId263" Type="http://schemas.openxmlformats.org/officeDocument/2006/relationships/image" Target="media/image131.wmf"/><Relationship Id="rId319" Type="http://schemas.openxmlformats.org/officeDocument/2006/relationships/image" Target="media/image159.wmf"/><Relationship Id="rId470" Type="http://schemas.openxmlformats.org/officeDocument/2006/relationships/image" Target="media/image235.wmf"/><Relationship Id="rId526" Type="http://schemas.openxmlformats.org/officeDocument/2006/relationships/image" Target="media/image263.wmf"/><Relationship Id="rId58" Type="http://schemas.openxmlformats.org/officeDocument/2006/relationships/image" Target="media/image28.wmf"/><Relationship Id="rId123" Type="http://schemas.openxmlformats.org/officeDocument/2006/relationships/image" Target="media/image61.wmf"/><Relationship Id="rId330" Type="http://schemas.openxmlformats.org/officeDocument/2006/relationships/oleObject" Target="embeddings/oleObject160.bin"/><Relationship Id="rId568" Type="http://schemas.openxmlformats.org/officeDocument/2006/relationships/image" Target="media/image284.wmf"/><Relationship Id="rId165" Type="http://schemas.openxmlformats.org/officeDocument/2006/relationships/image" Target="media/image82.wmf"/><Relationship Id="rId372" Type="http://schemas.openxmlformats.org/officeDocument/2006/relationships/image" Target="media/image186.wmf"/><Relationship Id="rId428" Type="http://schemas.openxmlformats.org/officeDocument/2006/relationships/image" Target="media/image214.wmf"/><Relationship Id="rId232" Type="http://schemas.openxmlformats.org/officeDocument/2006/relationships/oleObject" Target="embeddings/oleObject111.bin"/><Relationship Id="rId274" Type="http://schemas.openxmlformats.org/officeDocument/2006/relationships/oleObject" Target="embeddings/oleObject132.bin"/><Relationship Id="rId481" Type="http://schemas.openxmlformats.org/officeDocument/2006/relationships/oleObject" Target="embeddings/oleObject235.bin"/><Relationship Id="rId27" Type="http://schemas.openxmlformats.org/officeDocument/2006/relationships/image" Target="media/image12.wmf"/><Relationship Id="rId69" Type="http://schemas.openxmlformats.org/officeDocument/2006/relationships/oleObject" Target="embeddings/oleObject30.bin"/><Relationship Id="rId134" Type="http://schemas.openxmlformats.org/officeDocument/2006/relationships/oleObject" Target="embeddings/oleObject62.bin"/><Relationship Id="rId537" Type="http://schemas.openxmlformats.org/officeDocument/2006/relationships/oleObject" Target="embeddings/oleObject263.bin"/><Relationship Id="rId579" Type="http://schemas.openxmlformats.org/officeDocument/2006/relationships/oleObject" Target="embeddings/oleObject284.bin"/><Relationship Id="rId80" Type="http://schemas.openxmlformats.org/officeDocument/2006/relationships/image" Target="media/image39.wmf"/><Relationship Id="rId176" Type="http://schemas.openxmlformats.org/officeDocument/2006/relationships/oleObject" Target="embeddings/oleObject83.bin"/><Relationship Id="rId341" Type="http://schemas.openxmlformats.org/officeDocument/2006/relationships/image" Target="media/image170.wmf"/><Relationship Id="rId383" Type="http://schemas.openxmlformats.org/officeDocument/2006/relationships/oleObject" Target="embeddings/oleObject186.bin"/><Relationship Id="rId439" Type="http://schemas.openxmlformats.org/officeDocument/2006/relationships/oleObject" Target="embeddings/oleObject214.bin"/><Relationship Id="rId590" Type="http://schemas.openxmlformats.org/officeDocument/2006/relationships/image" Target="media/image295.wmf"/><Relationship Id="rId604" Type="http://schemas.openxmlformats.org/officeDocument/2006/relationships/image" Target="media/image302.wmf"/><Relationship Id="rId201" Type="http://schemas.openxmlformats.org/officeDocument/2006/relationships/image" Target="media/image100.wmf"/><Relationship Id="rId243" Type="http://schemas.openxmlformats.org/officeDocument/2006/relationships/image" Target="media/image121.wmf"/><Relationship Id="rId285" Type="http://schemas.openxmlformats.org/officeDocument/2006/relationships/image" Target="media/image142.wmf"/><Relationship Id="rId450" Type="http://schemas.openxmlformats.org/officeDocument/2006/relationships/image" Target="media/image225.wmf"/><Relationship Id="rId506" Type="http://schemas.openxmlformats.org/officeDocument/2006/relationships/image" Target="media/image253.wmf"/><Relationship Id="rId17" Type="http://schemas.openxmlformats.org/officeDocument/2006/relationships/image" Target="media/image7.wmf"/><Relationship Id="rId38" Type="http://schemas.openxmlformats.org/officeDocument/2006/relationships/image" Target="media/image18.wmf"/><Relationship Id="rId59" Type="http://schemas.openxmlformats.org/officeDocument/2006/relationships/oleObject" Target="embeddings/oleObject25.bin"/><Relationship Id="rId103" Type="http://schemas.openxmlformats.org/officeDocument/2006/relationships/image" Target="media/image51.wmf"/><Relationship Id="rId124" Type="http://schemas.openxmlformats.org/officeDocument/2006/relationships/oleObject" Target="embeddings/oleObject57.bin"/><Relationship Id="rId310" Type="http://schemas.openxmlformats.org/officeDocument/2006/relationships/oleObject" Target="embeddings/oleObject150.bin"/><Relationship Id="rId492" Type="http://schemas.openxmlformats.org/officeDocument/2006/relationships/image" Target="media/image246.wmf"/><Relationship Id="rId527" Type="http://schemas.openxmlformats.org/officeDocument/2006/relationships/oleObject" Target="embeddings/oleObject258.bin"/><Relationship Id="rId548" Type="http://schemas.openxmlformats.org/officeDocument/2006/relationships/image" Target="media/image274.wmf"/><Relationship Id="rId569" Type="http://schemas.openxmlformats.org/officeDocument/2006/relationships/oleObject" Target="embeddings/oleObject279.bin"/><Relationship Id="rId70" Type="http://schemas.openxmlformats.org/officeDocument/2006/relationships/image" Target="media/image34.wmf"/><Relationship Id="rId91" Type="http://schemas.openxmlformats.org/officeDocument/2006/relationships/image" Target="media/image45.wmf"/><Relationship Id="rId145" Type="http://schemas.openxmlformats.org/officeDocument/2006/relationships/image" Target="media/image72.wmf"/><Relationship Id="rId166" Type="http://schemas.openxmlformats.org/officeDocument/2006/relationships/oleObject" Target="embeddings/oleObject78.bin"/><Relationship Id="rId187" Type="http://schemas.openxmlformats.org/officeDocument/2006/relationships/image" Target="media/image93.wmf"/><Relationship Id="rId331" Type="http://schemas.openxmlformats.org/officeDocument/2006/relationships/image" Target="media/image165.wmf"/><Relationship Id="rId352" Type="http://schemas.openxmlformats.org/officeDocument/2006/relationships/oleObject" Target="embeddings/oleObject171.bin"/><Relationship Id="rId373" Type="http://schemas.openxmlformats.org/officeDocument/2006/relationships/oleObject" Target="embeddings/oleObject181.bin"/><Relationship Id="rId394" Type="http://schemas.openxmlformats.org/officeDocument/2006/relationships/image" Target="media/image197.wmf"/><Relationship Id="rId408" Type="http://schemas.openxmlformats.org/officeDocument/2006/relationships/image" Target="media/image204.wmf"/><Relationship Id="rId429" Type="http://schemas.openxmlformats.org/officeDocument/2006/relationships/oleObject" Target="embeddings/oleObject209.bin"/><Relationship Id="rId580" Type="http://schemas.openxmlformats.org/officeDocument/2006/relationships/image" Target="media/image290.wmf"/><Relationship Id="rId615" Type="http://schemas.openxmlformats.org/officeDocument/2006/relationships/oleObject" Target="embeddings/oleObject302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1.bin"/><Relationship Id="rId233" Type="http://schemas.openxmlformats.org/officeDocument/2006/relationships/image" Target="media/image116.wmf"/><Relationship Id="rId254" Type="http://schemas.openxmlformats.org/officeDocument/2006/relationships/oleObject" Target="embeddings/oleObject122.bin"/><Relationship Id="rId440" Type="http://schemas.openxmlformats.org/officeDocument/2006/relationships/image" Target="media/image220.wmf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0.bin"/><Relationship Id="rId114" Type="http://schemas.openxmlformats.org/officeDocument/2006/relationships/oleObject" Target="embeddings/oleObject52.bin"/><Relationship Id="rId275" Type="http://schemas.openxmlformats.org/officeDocument/2006/relationships/image" Target="media/image137.wmf"/><Relationship Id="rId296" Type="http://schemas.openxmlformats.org/officeDocument/2006/relationships/oleObject" Target="embeddings/oleObject143.bin"/><Relationship Id="rId300" Type="http://schemas.openxmlformats.org/officeDocument/2006/relationships/oleObject" Target="embeddings/oleObject145.bin"/><Relationship Id="rId461" Type="http://schemas.openxmlformats.org/officeDocument/2006/relationships/oleObject" Target="embeddings/oleObject225.bin"/><Relationship Id="rId482" Type="http://schemas.openxmlformats.org/officeDocument/2006/relationships/image" Target="media/image241.wmf"/><Relationship Id="rId517" Type="http://schemas.openxmlformats.org/officeDocument/2006/relationships/oleObject" Target="embeddings/oleObject253.bin"/><Relationship Id="rId538" Type="http://schemas.openxmlformats.org/officeDocument/2006/relationships/image" Target="media/image269.wmf"/><Relationship Id="rId559" Type="http://schemas.openxmlformats.org/officeDocument/2006/relationships/oleObject" Target="embeddings/oleObject274.bin"/><Relationship Id="rId60" Type="http://schemas.openxmlformats.org/officeDocument/2006/relationships/image" Target="media/image29.wmf"/><Relationship Id="rId81" Type="http://schemas.openxmlformats.org/officeDocument/2006/relationships/oleObject" Target="embeddings/oleObject36.bin"/><Relationship Id="rId135" Type="http://schemas.openxmlformats.org/officeDocument/2006/relationships/image" Target="media/image67.wmf"/><Relationship Id="rId156" Type="http://schemas.openxmlformats.org/officeDocument/2006/relationships/oleObject" Target="embeddings/oleObject73.bin"/><Relationship Id="rId177" Type="http://schemas.openxmlformats.org/officeDocument/2006/relationships/image" Target="media/image88.wmf"/><Relationship Id="rId198" Type="http://schemas.openxmlformats.org/officeDocument/2006/relationships/oleObject" Target="embeddings/oleObject94.bin"/><Relationship Id="rId321" Type="http://schemas.openxmlformats.org/officeDocument/2006/relationships/image" Target="media/image160.wmf"/><Relationship Id="rId342" Type="http://schemas.openxmlformats.org/officeDocument/2006/relationships/oleObject" Target="embeddings/oleObject166.bin"/><Relationship Id="rId363" Type="http://schemas.openxmlformats.org/officeDocument/2006/relationships/oleObject" Target="embeddings/oleObject176.bin"/><Relationship Id="rId384" Type="http://schemas.openxmlformats.org/officeDocument/2006/relationships/image" Target="media/image192.wmf"/><Relationship Id="rId419" Type="http://schemas.openxmlformats.org/officeDocument/2006/relationships/oleObject" Target="embeddings/oleObject204.bin"/><Relationship Id="rId570" Type="http://schemas.openxmlformats.org/officeDocument/2006/relationships/image" Target="media/image285.wmf"/><Relationship Id="rId591" Type="http://schemas.openxmlformats.org/officeDocument/2006/relationships/oleObject" Target="embeddings/oleObject290.bin"/><Relationship Id="rId605" Type="http://schemas.openxmlformats.org/officeDocument/2006/relationships/oleObject" Target="embeddings/oleObject297.bin"/><Relationship Id="rId626" Type="http://schemas.openxmlformats.org/officeDocument/2006/relationships/image" Target="media/image313.wmf"/><Relationship Id="rId202" Type="http://schemas.openxmlformats.org/officeDocument/2006/relationships/oleObject" Target="embeddings/oleObject96.bin"/><Relationship Id="rId223" Type="http://schemas.openxmlformats.org/officeDocument/2006/relationships/image" Target="media/image111.wmf"/><Relationship Id="rId244" Type="http://schemas.openxmlformats.org/officeDocument/2006/relationships/oleObject" Target="embeddings/oleObject117.bin"/><Relationship Id="rId430" Type="http://schemas.openxmlformats.org/officeDocument/2006/relationships/image" Target="media/image215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5.bin"/><Relationship Id="rId265" Type="http://schemas.openxmlformats.org/officeDocument/2006/relationships/image" Target="media/image132.wmf"/><Relationship Id="rId286" Type="http://schemas.openxmlformats.org/officeDocument/2006/relationships/oleObject" Target="embeddings/oleObject138.bin"/><Relationship Id="rId451" Type="http://schemas.openxmlformats.org/officeDocument/2006/relationships/oleObject" Target="embeddings/oleObject220.bin"/><Relationship Id="rId472" Type="http://schemas.openxmlformats.org/officeDocument/2006/relationships/image" Target="media/image236.wmf"/><Relationship Id="rId493" Type="http://schemas.openxmlformats.org/officeDocument/2006/relationships/oleObject" Target="embeddings/oleObject241.bin"/><Relationship Id="rId507" Type="http://schemas.openxmlformats.org/officeDocument/2006/relationships/oleObject" Target="embeddings/oleObject248.bin"/><Relationship Id="rId528" Type="http://schemas.openxmlformats.org/officeDocument/2006/relationships/image" Target="media/image264.wmf"/><Relationship Id="rId549" Type="http://schemas.openxmlformats.org/officeDocument/2006/relationships/oleObject" Target="embeddings/oleObject269.bin"/><Relationship Id="rId50" Type="http://schemas.openxmlformats.org/officeDocument/2006/relationships/image" Target="media/image24.wmf"/><Relationship Id="rId104" Type="http://schemas.openxmlformats.org/officeDocument/2006/relationships/oleObject" Target="embeddings/oleObject47.bin"/><Relationship Id="rId125" Type="http://schemas.openxmlformats.org/officeDocument/2006/relationships/image" Target="media/image62.wmf"/><Relationship Id="rId146" Type="http://schemas.openxmlformats.org/officeDocument/2006/relationships/oleObject" Target="embeddings/oleObject68.bin"/><Relationship Id="rId167" Type="http://schemas.openxmlformats.org/officeDocument/2006/relationships/image" Target="media/image83.wmf"/><Relationship Id="rId188" Type="http://schemas.openxmlformats.org/officeDocument/2006/relationships/oleObject" Target="embeddings/oleObject89.bin"/><Relationship Id="rId311" Type="http://schemas.openxmlformats.org/officeDocument/2006/relationships/image" Target="media/image155.wmf"/><Relationship Id="rId332" Type="http://schemas.openxmlformats.org/officeDocument/2006/relationships/oleObject" Target="embeddings/oleObject161.bin"/><Relationship Id="rId353" Type="http://schemas.openxmlformats.org/officeDocument/2006/relationships/image" Target="media/image176.wmf"/><Relationship Id="rId374" Type="http://schemas.openxmlformats.org/officeDocument/2006/relationships/image" Target="media/image187.wmf"/><Relationship Id="rId395" Type="http://schemas.openxmlformats.org/officeDocument/2006/relationships/oleObject" Target="embeddings/oleObject192.bin"/><Relationship Id="rId409" Type="http://schemas.openxmlformats.org/officeDocument/2006/relationships/oleObject" Target="embeddings/oleObject199.bin"/><Relationship Id="rId560" Type="http://schemas.openxmlformats.org/officeDocument/2006/relationships/image" Target="media/image280.wmf"/><Relationship Id="rId581" Type="http://schemas.openxmlformats.org/officeDocument/2006/relationships/oleObject" Target="embeddings/oleObject285.bin"/><Relationship Id="rId71" Type="http://schemas.openxmlformats.org/officeDocument/2006/relationships/oleObject" Target="embeddings/oleObject31.bin"/><Relationship Id="rId92" Type="http://schemas.openxmlformats.org/officeDocument/2006/relationships/oleObject" Target="embeddings/oleObject41.bin"/><Relationship Id="rId213" Type="http://schemas.openxmlformats.org/officeDocument/2006/relationships/image" Target="media/image106.wmf"/><Relationship Id="rId234" Type="http://schemas.openxmlformats.org/officeDocument/2006/relationships/oleObject" Target="embeddings/oleObject112.bin"/><Relationship Id="rId420" Type="http://schemas.openxmlformats.org/officeDocument/2006/relationships/image" Target="media/image210.wmf"/><Relationship Id="rId616" Type="http://schemas.openxmlformats.org/officeDocument/2006/relationships/image" Target="media/image308.wmf"/><Relationship Id="rId2" Type="http://schemas.openxmlformats.org/officeDocument/2006/relationships/numbering" Target="numbering.xml"/><Relationship Id="rId29" Type="http://schemas.openxmlformats.org/officeDocument/2006/relationships/image" Target="media/image13.png"/><Relationship Id="rId255" Type="http://schemas.openxmlformats.org/officeDocument/2006/relationships/image" Target="media/image127.wmf"/><Relationship Id="rId276" Type="http://schemas.openxmlformats.org/officeDocument/2006/relationships/oleObject" Target="embeddings/oleObject133.bin"/><Relationship Id="rId297" Type="http://schemas.openxmlformats.org/officeDocument/2006/relationships/image" Target="media/image148.wmf"/><Relationship Id="rId441" Type="http://schemas.openxmlformats.org/officeDocument/2006/relationships/oleObject" Target="embeddings/oleObject215.bin"/><Relationship Id="rId462" Type="http://schemas.openxmlformats.org/officeDocument/2006/relationships/image" Target="media/image231.wmf"/><Relationship Id="rId483" Type="http://schemas.openxmlformats.org/officeDocument/2006/relationships/oleObject" Target="embeddings/oleObject236.bin"/><Relationship Id="rId518" Type="http://schemas.openxmlformats.org/officeDocument/2006/relationships/image" Target="media/image259.wmf"/><Relationship Id="rId539" Type="http://schemas.openxmlformats.org/officeDocument/2006/relationships/oleObject" Target="embeddings/oleObject264.bin"/><Relationship Id="rId40" Type="http://schemas.openxmlformats.org/officeDocument/2006/relationships/image" Target="media/image19.wmf"/><Relationship Id="rId115" Type="http://schemas.openxmlformats.org/officeDocument/2006/relationships/image" Target="media/image57.wmf"/><Relationship Id="rId136" Type="http://schemas.openxmlformats.org/officeDocument/2006/relationships/oleObject" Target="embeddings/oleObject63.bin"/><Relationship Id="rId157" Type="http://schemas.openxmlformats.org/officeDocument/2006/relationships/image" Target="media/image78.wmf"/><Relationship Id="rId178" Type="http://schemas.openxmlformats.org/officeDocument/2006/relationships/oleObject" Target="embeddings/oleObject84.bin"/><Relationship Id="rId301" Type="http://schemas.openxmlformats.org/officeDocument/2006/relationships/image" Target="media/image150.wmf"/><Relationship Id="rId322" Type="http://schemas.openxmlformats.org/officeDocument/2006/relationships/oleObject" Target="embeddings/oleObject156.bin"/><Relationship Id="rId343" Type="http://schemas.openxmlformats.org/officeDocument/2006/relationships/image" Target="media/image171.wmf"/><Relationship Id="rId364" Type="http://schemas.openxmlformats.org/officeDocument/2006/relationships/image" Target="media/image182.wmf"/><Relationship Id="rId550" Type="http://schemas.openxmlformats.org/officeDocument/2006/relationships/image" Target="media/image275.wmf"/><Relationship Id="rId61" Type="http://schemas.openxmlformats.org/officeDocument/2006/relationships/oleObject" Target="embeddings/oleObject26.bin"/><Relationship Id="rId82" Type="http://schemas.openxmlformats.org/officeDocument/2006/relationships/image" Target="media/image40.png"/><Relationship Id="rId199" Type="http://schemas.openxmlformats.org/officeDocument/2006/relationships/image" Target="media/image99.wmf"/><Relationship Id="rId203" Type="http://schemas.openxmlformats.org/officeDocument/2006/relationships/image" Target="media/image101.wmf"/><Relationship Id="rId385" Type="http://schemas.openxmlformats.org/officeDocument/2006/relationships/oleObject" Target="embeddings/oleObject187.bin"/><Relationship Id="rId571" Type="http://schemas.openxmlformats.org/officeDocument/2006/relationships/oleObject" Target="embeddings/oleObject280.bin"/><Relationship Id="rId592" Type="http://schemas.openxmlformats.org/officeDocument/2006/relationships/image" Target="media/image296.wmf"/><Relationship Id="rId606" Type="http://schemas.openxmlformats.org/officeDocument/2006/relationships/image" Target="media/image303.wmf"/><Relationship Id="rId627" Type="http://schemas.openxmlformats.org/officeDocument/2006/relationships/oleObject" Target="embeddings/oleObject308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07.bin"/><Relationship Id="rId245" Type="http://schemas.openxmlformats.org/officeDocument/2006/relationships/image" Target="media/image122.wmf"/><Relationship Id="rId266" Type="http://schemas.openxmlformats.org/officeDocument/2006/relationships/oleObject" Target="embeddings/oleObject128.bin"/><Relationship Id="rId287" Type="http://schemas.openxmlformats.org/officeDocument/2006/relationships/image" Target="media/image143.wmf"/><Relationship Id="rId410" Type="http://schemas.openxmlformats.org/officeDocument/2006/relationships/image" Target="media/image205.wmf"/><Relationship Id="rId431" Type="http://schemas.openxmlformats.org/officeDocument/2006/relationships/oleObject" Target="embeddings/oleObject210.bin"/><Relationship Id="rId452" Type="http://schemas.openxmlformats.org/officeDocument/2006/relationships/image" Target="media/image226.wmf"/><Relationship Id="rId473" Type="http://schemas.openxmlformats.org/officeDocument/2006/relationships/oleObject" Target="embeddings/oleObject231.bin"/><Relationship Id="rId494" Type="http://schemas.openxmlformats.org/officeDocument/2006/relationships/image" Target="media/image247.wmf"/><Relationship Id="rId508" Type="http://schemas.openxmlformats.org/officeDocument/2006/relationships/image" Target="media/image254.wmf"/><Relationship Id="rId529" Type="http://schemas.openxmlformats.org/officeDocument/2006/relationships/oleObject" Target="embeddings/oleObject259.bin"/><Relationship Id="rId30" Type="http://schemas.openxmlformats.org/officeDocument/2006/relationships/image" Target="media/image14.wmf"/><Relationship Id="rId105" Type="http://schemas.openxmlformats.org/officeDocument/2006/relationships/image" Target="media/image52.wmf"/><Relationship Id="rId126" Type="http://schemas.openxmlformats.org/officeDocument/2006/relationships/oleObject" Target="embeddings/oleObject58.bin"/><Relationship Id="rId147" Type="http://schemas.openxmlformats.org/officeDocument/2006/relationships/image" Target="media/image73.wmf"/><Relationship Id="rId168" Type="http://schemas.openxmlformats.org/officeDocument/2006/relationships/oleObject" Target="embeddings/oleObject79.bin"/><Relationship Id="rId312" Type="http://schemas.openxmlformats.org/officeDocument/2006/relationships/oleObject" Target="embeddings/oleObject151.bin"/><Relationship Id="rId333" Type="http://schemas.openxmlformats.org/officeDocument/2006/relationships/image" Target="media/image166.wmf"/><Relationship Id="rId354" Type="http://schemas.openxmlformats.org/officeDocument/2006/relationships/oleObject" Target="embeddings/oleObject172.bin"/><Relationship Id="rId540" Type="http://schemas.openxmlformats.org/officeDocument/2006/relationships/image" Target="media/image270.wmf"/><Relationship Id="rId51" Type="http://schemas.openxmlformats.org/officeDocument/2006/relationships/oleObject" Target="embeddings/oleObject21.bin"/><Relationship Id="rId72" Type="http://schemas.openxmlformats.org/officeDocument/2006/relationships/image" Target="media/image35.wmf"/><Relationship Id="rId93" Type="http://schemas.openxmlformats.org/officeDocument/2006/relationships/image" Target="media/image46.wmf"/><Relationship Id="rId189" Type="http://schemas.openxmlformats.org/officeDocument/2006/relationships/image" Target="media/image94.wmf"/><Relationship Id="rId375" Type="http://schemas.openxmlformats.org/officeDocument/2006/relationships/oleObject" Target="embeddings/oleObject182.bin"/><Relationship Id="rId396" Type="http://schemas.openxmlformats.org/officeDocument/2006/relationships/image" Target="media/image198.wmf"/><Relationship Id="rId561" Type="http://schemas.openxmlformats.org/officeDocument/2006/relationships/oleObject" Target="embeddings/oleObject275.bin"/><Relationship Id="rId582" Type="http://schemas.openxmlformats.org/officeDocument/2006/relationships/image" Target="media/image291.wmf"/><Relationship Id="rId617" Type="http://schemas.openxmlformats.org/officeDocument/2006/relationships/oleObject" Target="embeddings/oleObject303.bin"/><Relationship Id="rId3" Type="http://schemas.openxmlformats.org/officeDocument/2006/relationships/styles" Target="styles.xml"/><Relationship Id="rId214" Type="http://schemas.openxmlformats.org/officeDocument/2006/relationships/oleObject" Target="embeddings/oleObject102.bin"/><Relationship Id="rId235" Type="http://schemas.openxmlformats.org/officeDocument/2006/relationships/image" Target="media/image117.wmf"/><Relationship Id="rId256" Type="http://schemas.openxmlformats.org/officeDocument/2006/relationships/oleObject" Target="embeddings/oleObject123.bin"/><Relationship Id="rId277" Type="http://schemas.openxmlformats.org/officeDocument/2006/relationships/image" Target="media/image138.wmf"/><Relationship Id="rId298" Type="http://schemas.openxmlformats.org/officeDocument/2006/relationships/oleObject" Target="embeddings/oleObject144.bin"/><Relationship Id="rId400" Type="http://schemas.openxmlformats.org/officeDocument/2006/relationships/image" Target="media/image200.wmf"/><Relationship Id="rId421" Type="http://schemas.openxmlformats.org/officeDocument/2006/relationships/oleObject" Target="embeddings/oleObject205.bin"/><Relationship Id="rId442" Type="http://schemas.openxmlformats.org/officeDocument/2006/relationships/image" Target="media/image221.wmf"/><Relationship Id="rId463" Type="http://schemas.openxmlformats.org/officeDocument/2006/relationships/oleObject" Target="embeddings/oleObject226.bin"/><Relationship Id="rId484" Type="http://schemas.openxmlformats.org/officeDocument/2006/relationships/image" Target="media/image242.wmf"/><Relationship Id="rId519" Type="http://schemas.openxmlformats.org/officeDocument/2006/relationships/oleObject" Target="embeddings/oleObject254.bin"/><Relationship Id="rId116" Type="http://schemas.openxmlformats.org/officeDocument/2006/relationships/oleObject" Target="embeddings/oleObject53.bin"/><Relationship Id="rId137" Type="http://schemas.openxmlformats.org/officeDocument/2006/relationships/image" Target="media/image68.wmf"/><Relationship Id="rId158" Type="http://schemas.openxmlformats.org/officeDocument/2006/relationships/oleObject" Target="embeddings/oleObject74.bin"/><Relationship Id="rId302" Type="http://schemas.openxmlformats.org/officeDocument/2006/relationships/oleObject" Target="embeddings/oleObject146.bin"/><Relationship Id="rId323" Type="http://schemas.openxmlformats.org/officeDocument/2006/relationships/image" Target="media/image161.wmf"/><Relationship Id="rId344" Type="http://schemas.openxmlformats.org/officeDocument/2006/relationships/oleObject" Target="embeddings/oleObject167.bin"/><Relationship Id="rId530" Type="http://schemas.openxmlformats.org/officeDocument/2006/relationships/image" Target="media/image265.wmf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6.bin"/><Relationship Id="rId62" Type="http://schemas.openxmlformats.org/officeDocument/2006/relationships/image" Target="media/image30.wmf"/><Relationship Id="rId83" Type="http://schemas.openxmlformats.org/officeDocument/2006/relationships/image" Target="media/image41.wmf"/><Relationship Id="rId179" Type="http://schemas.openxmlformats.org/officeDocument/2006/relationships/image" Target="media/image89.wmf"/><Relationship Id="rId365" Type="http://schemas.openxmlformats.org/officeDocument/2006/relationships/oleObject" Target="embeddings/oleObject177.bin"/><Relationship Id="rId386" Type="http://schemas.openxmlformats.org/officeDocument/2006/relationships/image" Target="media/image193.wmf"/><Relationship Id="rId551" Type="http://schemas.openxmlformats.org/officeDocument/2006/relationships/oleObject" Target="embeddings/oleObject270.bin"/><Relationship Id="rId572" Type="http://schemas.openxmlformats.org/officeDocument/2006/relationships/image" Target="media/image286.wmf"/><Relationship Id="rId593" Type="http://schemas.openxmlformats.org/officeDocument/2006/relationships/oleObject" Target="embeddings/oleObject291.bin"/><Relationship Id="rId607" Type="http://schemas.openxmlformats.org/officeDocument/2006/relationships/oleObject" Target="embeddings/oleObject298.bin"/><Relationship Id="rId628" Type="http://schemas.openxmlformats.org/officeDocument/2006/relationships/header" Target="header1.xml"/><Relationship Id="rId190" Type="http://schemas.openxmlformats.org/officeDocument/2006/relationships/oleObject" Target="embeddings/oleObject90.bin"/><Relationship Id="rId204" Type="http://schemas.openxmlformats.org/officeDocument/2006/relationships/oleObject" Target="embeddings/oleObject97.bin"/><Relationship Id="rId225" Type="http://schemas.openxmlformats.org/officeDocument/2006/relationships/image" Target="media/image112.wmf"/><Relationship Id="rId246" Type="http://schemas.openxmlformats.org/officeDocument/2006/relationships/oleObject" Target="embeddings/oleObject118.bin"/><Relationship Id="rId267" Type="http://schemas.openxmlformats.org/officeDocument/2006/relationships/image" Target="media/image133.wmf"/><Relationship Id="rId288" Type="http://schemas.openxmlformats.org/officeDocument/2006/relationships/oleObject" Target="embeddings/oleObject139.bin"/><Relationship Id="rId411" Type="http://schemas.openxmlformats.org/officeDocument/2006/relationships/oleObject" Target="embeddings/oleObject200.bin"/><Relationship Id="rId432" Type="http://schemas.openxmlformats.org/officeDocument/2006/relationships/image" Target="media/image216.wmf"/><Relationship Id="rId453" Type="http://schemas.openxmlformats.org/officeDocument/2006/relationships/oleObject" Target="embeddings/oleObject221.bin"/><Relationship Id="rId474" Type="http://schemas.openxmlformats.org/officeDocument/2006/relationships/image" Target="media/image237.wmf"/><Relationship Id="rId509" Type="http://schemas.openxmlformats.org/officeDocument/2006/relationships/oleObject" Target="embeddings/oleObject249.bin"/><Relationship Id="rId106" Type="http://schemas.openxmlformats.org/officeDocument/2006/relationships/oleObject" Target="embeddings/oleObject48.bin"/><Relationship Id="rId127" Type="http://schemas.openxmlformats.org/officeDocument/2006/relationships/image" Target="media/image63.wmf"/><Relationship Id="rId313" Type="http://schemas.openxmlformats.org/officeDocument/2006/relationships/image" Target="media/image156.wmf"/><Relationship Id="rId495" Type="http://schemas.openxmlformats.org/officeDocument/2006/relationships/oleObject" Target="embeddings/oleObject242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1.bin"/><Relationship Id="rId52" Type="http://schemas.openxmlformats.org/officeDocument/2006/relationships/image" Target="media/image25.wmf"/><Relationship Id="rId73" Type="http://schemas.openxmlformats.org/officeDocument/2006/relationships/oleObject" Target="embeddings/oleObject32.bin"/><Relationship Id="rId94" Type="http://schemas.openxmlformats.org/officeDocument/2006/relationships/oleObject" Target="embeddings/oleObject42.bin"/><Relationship Id="rId148" Type="http://schemas.openxmlformats.org/officeDocument/2006/relationships/oleObject" Target="embeddings/oleObject69.bin"/><Relationship Id="rId169" Type="http://schemas.openxmlformats.org/officeDocument/2006/relationships/image" Target="media/image84.wmf"/><Relationship Id="rId334" Type="http://schemas.openxmlformats.org/officeDocument/2006/relationships/oleObject" Target="embeddings/oleObject162.bin"/><Relationship Id="rId355" Type="http://schemas.openxmlformats.org/officeDocument/2006/relationships/image" Target="media/image177.wmf"/><Relationship Id="rId376" Type="http://schemas.openxmlformats.org/officeDocument/2006/relationships/image" Target="media/image188.wmf"/><Relationship Id="rId397" Type="http://schemas.openxmlformats.org/officeDocument/2006/relationships/oleObject" Target="embeddings/oleObject193.bin"/><Relationship Id="rId520" Type="http://schemas.openxmlformats.org/officeDocument/2006/relationships/image" Target="media/image260.wmf"/><Relationship Id="rId541" Type="http://schemas.openxmlformats.org/officeDocument/2006/relationships/oleObject" Target="embeddings/oleObject265.bin"/><Relationship Id="rId562" Type="http://schemas.openxmlformats.org/officeDocument/2006/relationships/image" Target="media/image281.wmf"/><Relationship Id="rId583" Type="http://schemas.openxmlformats.org/officeDocument/2006/relationships/oleObject" Target="embeddings/oleObject286.bin"/><Relationship Id="rId618" Type="http://schemas.openxmlformats.org/officeDocument/2006/relationships/image" Target="media/image309.wmf"/><Relationship Id="rId4" Type="http://schemas.openxmlformats.org/officeDocument/2006/relationships/settings" Target="settings.xml"/><Relationship Id="rId180" Type="http://schemas.openxmlformats.org/officeDocument/2006/relationships/oleObject" Target="embeddings/oleObject85.bin"/><Relationship Id="rId215" Type="http://schemas.openxmlformats.org/officeDocument/2006/relationships/image" Target="media/image107.wmf"/><Relationship Id="rId236" Type="http://schemas.openxmlformats.org/officeDocument/2006/relationships/oleObject" Target="embeddings/oleObject113.bin"/><Relationship Id="rId257" Type="http://schemas.openxmlformats.org/officeDocument/2006/relationships/image" Target="media/image128.wmf"/><Relationship Id="rId278" Type="http://schemas.openxmlformats.org/officeDocument/2006/relationships/oleObject" Target="embeddings/oleObject134.bin"/><Relationship Id="rId401" Type="http://schemas.openxmlformats.org/officeDocument/2006/relationships/oleObject" Target="embeddings/oleObject195.bin"/><Relationship Id="rId422" Type="http://schemas.openxmlformats.org/officeDocument/2006/relationships/image" Target="media/image211.wmf"/><Relationship Id="rId443" Type="http://schemas.openxmlformats.org/officeDocument/2006/relationships/oleObject" Target="embeddings/oleObject216.bin"/><Relationship Id="rId464" Type="http://schemas.openxmlformats.org/officeDocument/2006/relationships/image" Target="media/image232.wmf"/><Relationship Id="rId303" Type="http://schemas.openxmlformats.org/officeDocument/2006/relationships/image" Target="media/image151.wmf"/><Relationship Id="rId485" Type="http://schemas.openxmlformats.org/officeDocument/2006/relationships/oleObject" Target="embeddings/oleObject237.bin"/><Relationship Id="rId42" Type="http://schemas.openxmlformats.org/officeDocument/2006/relationships/image" Target="media/image20.wmf"/><Relationship Id="rId84" Type="http://schemas.openxmlformats.org/officeDocument/2006/relationships/oleObject" Target="embeddings/oleObject37.bin"/><Relationship Id="rId138" Type="http://schemas.openxmlformats.org/officeDocument/2006/relationships/oleObject" Target="embeddings/oleObject64.bin"/><Relationship Id="rId345" Type="http://schemas.openxmlformats.org/officeDocument/2006/relationships/image" Target="media/image172.wmf"/><Relationship Id="rId387" Type="http://schemas.openxmlformats.org/officeDocument/2006/relationships/oleObject" Target="embeddings/oleObject188.bin"/><Relationship Id="rId510" Type="http://schemas.openxmlformats.org/officeDocument/2006/relationships/image" Target="media/image255.wmf"/><Relationship Id="rId552" Type="http://schemas.openxmlformats.org/officeDocument/2006/relationships/image" Target="media/image276.wmf"/><Relationship Id="rId594" Type="http://schemas.openxmlformats.org/officeDocument/2006/relationships/image" Target="media/image297.wmf"/><Relationship Id="rId608" Type="http://schemas.openxmlformats.org/officeDocument/2006/relationships/image" Target="media/image304.wmf"/><Relationship Id="rId191" Type="http://schemas.openxmlformats.org/officeDocument/2006/relationships/image" Target="media/image95.wmf"/><Relationship Id="rId205" Type="http://schemas.openxmlformats.org/officeDocument/2006/relationships/image" Target="media/image102.wmf"/><Relationship Id="rId247" Type="http://schemas.openxmlformats.org/officeDocument/2006/relationships/image" Target="media/image123.wmf"/><Relationship Id="rId412" Type="http://schemas.openxmlformats.org/officeDocument/2006/relationships/image" Target="media/image206.wmf"/><Relationship Id="rId107" Type="http://schemas.openxmlformats.org/officeDocument/2006/relationships/image" Target="media/image53.wmf"/><Relationship Id="rId289" Type="http://schemas.openxmlformats.org/officeDocument/2006/relationships/image" Target="media/image144.wmf"/><Relationship Id="rId454" Type="http://schemas.openxmlformats.org/officeDocument/2006/relationships/image" Target="media/image227.wmf"/><Relationship Id="rId496" Type="http://schemas.openxmlformats.org/officeDocument/2006/relationships/image" Target="media/image248.wmf"/><Relationship Id="rId11" Type="http://schemas.openxmlformats.org/officeDocument/2006/relationships/image" Target="media/image4.wmf"/><Relationship Id="rId53" Type="http://schemas.openxmlformats.org/officeDocument/2006/relationships/oleObject" Target="embeddings/oleObject22.bin"/><Relationship Id="rId149" Type="http://schemas.openxmlformats.org/officeDocument/2006/relationships/image" Target="media/image74.wmf"/><Relationship Id="rId314" Type="http://schemas.openxmlformats.org/officeDocument/2006/relationships/oleObject" Target="embeddings/oleObject152.bin"/><Relationship Id="rId356" Type="http://schemas.openxmlformats.org/officeDocument/2006/relationships/oleObject" Target="embeddings/oleObject173.bin"/><Relationship Id="rId398" Type="http://schemas.openxmlformats.org/officeDocument/2006/relationships/image" Target="media/image199.wmf"/><Relationship Id="rId521" Type="http://schemas.openxmlformats.org/officeDocument/2006/relationships/oleObject" Target="embeddings/oleObject255.bin"/><Relationship Id="rId563" Type="http://schemas.openxmlformats.org/officeDocument/2006/relationships/oleObject" Target="embeddings/oleObject276.bin"/><Relationship Id="rId619" Type="http://schemas.openxmlformats.org/officeDocument/2006/relationships/oleObject" Target="embeddings/oleObject304.bin"/><Relationship Id="rId95" Type="http://schemas.openxmlformats.org/officeDocument/2006/relationships/image" Target="media/image47.wmf"/><Relationship Id="rId160" Type="http://schemas.openxmlformats.org/officeDocument/2006/relationships/oleObject" Target="embeddings/oleObject75.bin"/><Relationship Id="rId216" Type="http://schemas.openxmlformats.org/officeDocument/2006/relationships/oleObject" Target="embeddings/oleObject103.bin"/><Relationship Id="rId423" Type="http://schemas.openxmlformats.org/officeDocument/2006/relationships/oleObject" Target="embeddings/oleObject206.bin"/><Relationship Id="rId258" Type="http://schemas.openxmlformats.org/officeDocument/2006/relationships/oleObject" Target="embeddings/oleObject124.bin"/><Relationship Id="rId465" Type="http://schemas.openxmlformats.org/officeDocument/2006/relationships/oleObject" Target="embeddings/oleObject227.bin"/><Relationship Id="rId630" Type="http://schemas.openxmlformats.org/officeDocument/2006/relationships/footer" Target="footer2.xml"/><Relationship Id="rId22" Type="http://schemas.openxmlformats.org/officeDocument/2006/relationships/oleObject" Target="embeddings/oleObject7.bin"/><Relationship Id="rId64" Type="http://schemas.openxmlformats.org/officeDocument/2006/relationships/image" Target="media/image31.wmf"/><Relationship Id="rId118" Type="http://schemas.openxmlformats.org/officeDocument/2006/relationships/oleObject" Target="embeddings/oleObject54.bin"/><Relationship Id="rId325" Type="http://schemas.openxmlformats.org/officeDocument/2006/relationships/image" Target="media/image162.wmf"/><Relationship Id="rId367" Type="http://schemas.openxmlformats.org/officeDocument/2006/relationships/oleObject" Target="embeddings/oleObject178.bin"/><Relationship Id="rId532" Type="http://schemas.openxmlformats.org/officeDocument/2006/relationships/image" Target="media/image266.wmf"/><Relationship Id="rId574" Type="http://schemas.openxmlformats.org/officeDocument/2006/relationships/image" Target="media/image287.wmf"/><Relationship Id="rId171" Type="http://schemas.openxmlformats.org/officeDocument/2006/relationships/image" Target="media/image85.wmf"/><Relationship Id="rId227" Type="http://schemas.openxmlformats.org/officeDocument/2006/relationships/image" Target="media/image113.wmf"/><Relationship Id="rId269" Type="http://schemas.openxmlformats.org/officeDocument/2006/relationships/image" Target="media/image134.wmf"/><Relationship Id="rId434" Type="http://schemas.openxmlformats.org/officeDocument/2006/relationships/image" Target="media/image217.wmf"/><Relationship Id="rId476" Type="http://schemas.openxmlformats.org/officeDocument/2006/relationships/image" Target="media/image238.wmf"/><Relationship Id="rId33" Type="http://schemas.openxmlformats.org/officeDocument/2006/relationships/oleObject" Target="embeddings/oleObject12.bin"/><Relationship Id="rId129" Type="http://schemas.openxmlformats.org/officeDocument/2006/relationships/image" Target="media/image64.wmf"/><Relationship Id="rId280" Type="http://schemas.openxmlformats.org/officeDocument/2006/relationships/oleObject" Target="embeddings/oleObject135.bin"/><Relationship Id="rId336" Type="http://schemas.openxmlformats.org/officeDocument/2006/relationships/oleObject" Target="embeddings/oleObject163.bin"/><Relationship Id="rId501" Type="http://schemas.openxmlformats.org/officeDocument/2006/relationships/oleObject" Target="embeddings/oleObject245.bin"/><Relationship Id="rId543" Type="http://schemas.openxmlformats.org/officeDocument/2006/relationships/oleObject" Target="embeddings/oleObject266.bin"/><Relationship Id="rId75" Type="http://schemas.openxmlformats.org/officeDocument/2006/relationships/oleObject" Target="embeddings/oleObject33.bin"/><Relationship Id="rId140" Type="http://schemas.openxmlformats.org/officeDocument/2006/relationships/oleObject" Target="embeddings/oleObject65.bin"/><Relationship Id="rId182" Type="http://schemas.openxmlformats.org/officeDocument/2006/relationships/oleObject" Target="embeddings/oleObject86.bin"/><Relationship Id="rId378" Type="http://schemas.openxmlformats.org/officeDocument/2006/relationships/image" Target="media/image189.wmf"/><Relationship Id="rId403" Type="http://schemas.openxmlformats.org/officeDocument/2006/relationships/oleObject" Target="embeddings/oleObject196.bin"/><Relationship Id="rId585" Type="http://schemas.openxmlformats.org/officeDocument/2006/relationships/oleObject" Target="embeddings/oleObject287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4.bin"/><Relationship Id="rId445" Type="http://schemas.openxmlformats.org/officeDocument/2006/relationships/oleObject" Target="embeddings/oleObject217.bin"/><Relationship Id="rId487" Type="http://schemas.openxmlformats.org/officeDocument/2006/relationships/oleObject" Target="embeddings/oleObject238.bin"/><Relationship Id="rId610" Type="http://schemas.openxmlformats.org/officeDocument/2006/relationships/image" Target="media/image305.wmf"/><Relationship Id="rId291" Type="http://schemas.openxmlformats.org/officeDocument/2006/relationships/image" Target="media/image145.wmf"/><Relationship Id="rId305" Type="http://schemas.openxmlformats.org/officeDocument/2006/relationships/image" Target="media/image152.wmf"/><Relationship Id="rId347" Type="http://schemas.openxmlformats.org/officeDocument/2006/relationships/image" Target="media/image173.wmf"/><Relationship Id="rId512" Type="http://schemas.openxmlformats.org/officeDocument/2006/relationships/image" Target="media/image256.wmf"/><Relationship Id="rId44" Type="http://schemas.openxmlformats.org/officeDocument/2006/relationships/image" Target="media/image21.wmf"/><Relationship Id="rId86" Type="http://schemas.openxmlformats.org/officeDocument/2006/relationships/oleObject" Target="embeddings/oleObject38.bin"/><Relationship Id="rId151" Type="http://schemas.openxmlformats.org/officeDocument/2006/relationships/image" Target="media/image75.wmf"/><Relationship Id="rId389" Type="http://schemas.openxmlformats.org/officeDocument/2006/relationships/oleObject" Target="embeddings/oleObject189.bin"/><Relationship Id="rId554" Type="http://schemas.openxmlformats.org/officeDocument/2006/relationships/image" Target="media/image277.wmf"/><Relationship Id="rId596" Type="http://schemas.openxmlformats.org/officeDocument/2006/relationships/image" Target="media/image298.wmf"/><Relationship Id="rId193" Type="http://schemas.openxmlformats.org/officeDocument/2006/relationships/image" Target="media/image96.wmf"/><Relationship Id="rId207" Type="http://schemas.openxmlformats.org/officeDocument/2006/relationships/image" Target="media/image103.wmf"/><Relationship Id="rId249" Type="http://schemas.openxmlformats.org/officeDocument/2006/relationships/image" Target="media/image124.wmf"/><Relationship Id="rId414" Type="http://schemas.openxmlformats.org/officeDocument/2006/relationships/image" Target="media/image207.wmf"/><Relationship Id="rId456" Type="http://schemas.openxmlformats.org/officeDocument/2006/relationships/image" Target="media/image228.wmf"/><Relationship Id="rId498" Type="http://schemas.openxmlformats.org/officeDocument/2006/relationships/image" Target="media/image249.wmf"/><Relationship Id="rId621" Type="http://schemas.openxmlformats.org/officeDocument/2006/relationships/oleObject" Target="embeddings/oleObject305.bin"/><Relationship Id="rId13" Type="http://schemas.openxmlformats.org/officeDocument/2006/relationships/image" Target="media/image5.wmf"/><Relationship Id="rId109" Type="http://schemas.openxmlformats.org/officeDocument/2006/relationships/image" Target="media/image54.wmf"/><Relationship Id="rId260" Type="http://schemas.openxmlformats.org/officeDocument/2006/relationships/oleObject" Target="embeddings/oleObject125.bin"/><Relationship Id="rId316" Type="http://schemas.openxmlformats.org/officeDocument/2006/relationships/oleObject" Target="embeddings/oleObject153.bin"/><Relationship Id="rId523" Type="http://schemas.openxmlformats.org/officeDocument/2006/relationships/oleObject" Target="embeddings/oleObject256.bin"/><Relationship Id="rId55" Type="http://schemas.openxmlformats.org/officeDocument/2006/relationships/oleObject" Target="embeddings/oleObject23.bin"/><Relationship Id="rId97" Type="http://schemas.openxmlformats.org/officeDocument/2006/relationships/image" Target="media/image48.wmf"/><Relationship Id="rId120" Type="http://schemas.openxmlformats.org/officeDocument/2006/relationships/oleObject" Target="embeddings/oleObject55.bin"/><Relationship Id="rId358" Type="http://schemas.openxmlformats.org/officeDocument/2006/relationships/oleObject" Target="embeddings/oleObject174.bin"/><Relationship Id="rId565" Type="http://schemas.openxmlformats.org/officeDocument/2006/relationships/oleObject" Target="embeddings/oleObject277.bin"/><Relationship Id="rId162" Type="http://schemas.openxmlformats.org/officeDocument/2006/relationships/oleObject" Target="embeddings/oleObject76.bin"/><Relationship Id="rId218" Type="http://schemas.openxmlformats.org/officeDocument/2006/relationships/oleObject" Target="embeddings/oleObject104.bin"/><Relationship Id="rId425" Type="http://schemas.openxmlformats.org/officeDocument/2006/relationships/oleObject" Target="embeddings/oleObject207.bin"/><Relationship Id="rId467" Type="http://schemas.openxmlformats.org/officeDocument/2006/relationships/oleObject" Target="embeddings/oleObject228.bin"/><Relationship Id="rId632" Type="http://schemas.openxmlformats.org/officeDocument/2006/relationships/fontTable" Target="fontTable.xml"/><Relationship Id="rId271" Type="http://schemas.openxmlformats.org/officeDocument/2006/relationships/image" Target="media/image135.wmf"/><Relationship Id="rId24" Type="http://schemas.openxmlformats.org/officeDocument/2006/relationships/oleObject" Target="embeddings/oleObject8.bin"/><Relationship Id="rId66" Type="http://schemas.openxmlformats.org/officeDocument/2006/relationships/image" Target="media/image32.wmf"/><Relationship Id="rId131" Type="http://schemas.openxmlformats.org/officeDocument/2006/relationships/image" Target="media/image65.wmf"/><Relationship Id="rId327" Type="http://schemas.openxmlformats.org/officeDocument/2006/relationships/image" Target="media/image163.wmf"/><Relationship Id="rId369" Type="http://schemas.openxmlformats.org/officeDocument/2006/relationships/oleObject" Target="embeddings/oleObject179.bin"/><Relationship Id="rId534" Type="http://schemas.openxmlformats.org/officeDocument/2006/relationships/image" Target="media/image267.wmf"/><Relationship Id="rId576" Type="http://schemas.openxmlformats.org/officeDocument/2006/relationships/image" Target="media/image288.wmf"/><Relationship Id="rId173" Type="http://schemas.openxmlformats.org/officeDocument/2006/relationships/image" Target="media/image86.wmf"/><Relationship Id="rId229" Type="http://schemas.openxmlformats.org/officeDocument/2006/relationships/image" Target="media/image114.wmf"/><Relationship Id="rId380" Type="http://schemas.openxmlformats.org/officeDocument/2006/relationships/image" Target="media/image190.wmf"/><Relationship Id="rId436" Type="http://schemas.openxmlformats.org/officeDocument/2006/relationships/image" Target="media/image218.wmf"/><Relationship Id="rId601" Type="http://schemas.openxmlformats.org/officeDocument/2006/relationships/oleObject" Target="embeddings/oleObject295.bin"/><Relationship Id="rId240" Type="http://schemas.openxmlformats.org/officeDocument/2006/relationships/oleObject" Target="embeddings/oleObject115.bin"/><Relationship Id="rId478" Type="http://schemas.openxmlformats.org/officeDocument/2006/relationships/image" Target="media/image239.wmf"/><Relationship Id="rId35" Type="http://schemas.openxmlformats.org/officeDocument/2006/relationships/oleObject" Target="embeddings/oleObject13.bin"/><Relationship Id="rId77" Type="http://schemas.openxmlformats.org/officeDocument/2006/relationships/oleObject" Target="embeddings/oleObject34.bin"/><Relationship Id="rId100" Type="http://schemas.openxmlformats.org/officeDocument/2006/relationships/oleObject" Target="embeddings/oleObject45.bin"/><Relationship Id="rId282" Type="http://schemas.openxmlformats.org/officeDocument/2006/relationships/oleObject" Target="embeddings/oleObject136.bin"/><Relationship Id="rId338" Type="http://schemas.openxmlformats.org/officeDocument/2006/relationships/oleObject" Target="embeddings/oleObject164.bin"/><Relationship Id="rId503" Type="http://schemas.openxmlformats.org/officeDocument/2006/relationships/oleObject" Target="embeddings/oleObject246.bin"/><Relationship Id="rId545" Type="http://schemas.openxmlformats.org/officeDocument/2006/relationships/oleObject" Target="embeddings/oleObject267.bin"/><Relationship Id="rId587" Type="http://schemas.openxmlformats.org/officeDocument/2006/relationships/oleObject" Target="embeddings/oleObject288.bin"/><Relationship Id="rId8" Type="http://schemas.openxmlformats.org/officeDocument/2006/relationships/hyperlink" Target="https://lvjr.bitbucket.io/?kysx2008" TargetMode="External"/><Relationship Id="rId142" Type="http://schemas.openxmlformats.org/officeDocument/2006/relationships/oleObject" Target="embeddings/oleObject66.bin"/><Relationship Id="rId184" Type="http://schemas.openxmlformats.org/officeDocument/2006/relationships/oleObject" Target="embeddings/oleObject87.bin"/><Relationship Id="rId391" Type="http://schemas.openxmlformats.org/officeDocument/2006/relationships/oleObject" Target="embeddings/oleObject190.bin"/><Relationship Id="rId405" Type="http://schemas.openxmlformats.org/officeDocument/2006/relationships/oleObject" Target="embeddings/oleObject197.bin"/><Relationship Id="rId447" Type="http://schemas.openxmlformats.org/officeDocument/2006/relationships/oleObject" Target="embeddings/oleObject218.bin"/><Relationship Id="rId612" Type="http://schemas.openxmlformats.org/officeDocument/2006/relationships/image" Target="media/image306.wmf"/><Relationship Id="rId251" Type="http://schemas.openxmlformats.org/officeDocument/2006/relationships/image" Target="media/image125.wmf"/><Relationship Id="rId489" Type="http://schemas.openxmlformats.org/officeDocument/2006/relationships/oleObject" Target="embeddings/oleObject239.bin"/><Relationship Id="rId46" Type="http://schemas.openxmlformats.org/officeDocument/2006/relationships/image" Target="media/image22.wmf"/><Relationship Id="rId293" Type="http://schemas.openxmlformats.org/officeDocument/2006/relationships/image" Target="media/image146.wmf"/><Relationship Id="rId307" Type="http://schemas.openxmlformats.org/officeDocument/2006/relationships/image" Target="media/image153.wmf"/><Relationship Id="rId349" Type="http://schemas.openxmlformats.org/officeDocument/2006/relationships/image" Target="media/image174.wmf"/><Relationship Id="rId514" Type="http://schemas.openxmlformats.org/officeDocument/2006/relationships/image" Target="media/image257.wmf"/><Relationship Id="rId556" Type="http://schemas.openxmlformats.org/officeDocument/2006/relationships/image" Target="media/image278.wmf"/><Relationship Id="rId88" Type="http://schemas.openxmlformats.org/officeDocument/2006/relationships/oleObject" Target="embeddings/oleObject39.bin"/><Relationship Id="rId111" Type="http://schemas.openxmlformats.org/officeDocument/2006/relationships/image" Target="media/image55.wmf"/><Relationship Id="rId153" Type="http://schemas.openxmlformats.org/officeDocument/2006/relationships/image" Target="media/image76.wmf"/><Relationship Id="rId195" Type="http://schemas.openxmlformats.org/officeDocument/2006/relationships/image" Target="media/image97.wmf"/><Relationship Id="rId209" Type="http://schemas.openxmlformats.org/officeDocument/2006/relationships/image" Target="media/image104.wmf"/><Relationship Id="rId360" Type="http://schemas.openxmlformats.org/officeDocument/2006/relationships/oleObject" Target="embeddings/oleObject175.bin"/><Relationship Id="rId416" Type="http://schemas.openxmlformats.org/officeDocument/2006/relationships/image" Target="media/image208.wmf"/><Relationship Id="rId598" Type="http://schemas.openxmlformats.org/officeDocument/2006/relationships/image" Target="media/image299.wmf"/><Relationship Id="rId220" Type="http://schemas.openxmlformats.org/officeDocument/2006/relationships/oleObject" Target="embeddings/oleObject105.bin"/><Relationship Id="rId458" Type="http://schemas.openxmlformats.org/officeDocument/2006/relationships/image" Target="media/image229.wmf"/><Relationship Id="rId623" Type="http://schemas.openxmlformats.org/officeDocument/2006/relationships/oleObject" Target="embeddings/oleObject306.bin"/><Relationship Id="rId15" Type="http://schemas.openxmlformats.org/officeDocument/2006/relationships/image" Target="media/image6.wmf"/><Relationship Id="rId57" Type="http://schemas.openxmlformats.org/officeDocument/2006/relationships/oleObject" Target="embeddings/oleObject24.bin"/><Relationship Id="rId262" Type="http://schemas.openxmlformats.org/officeDocument/2006/relationships/oleObject" Target="embeddings/oleObject126.bin"/><Relationship Id="rId318" Type="http://schemas.openxmlformats.org/officeDocument/2006/relationships/oleObject" Target="embeddings/oleObject154.bin"/><Relationship Id="rId525" Type="http://schemas.openxmlformats.org/officeDocument/2006/relationships/oleObject" Target="embeddings/oleObject257.bin"/><Relationship Id="rId567" Type="http://schemas.openxmlformats.org/officeDocument/2006/relationships/oleObject" Target="embeddings/oleObject278.bin"/><Relationship Id="rId99" Type="http://schemas.openxmlformats.org/officeDocument/2006/relationships/image" Target="media/image49.wmf"/><Relationship Id="rId122" Type="http://schemas.openxmlformats.org/officeDocument/2006/relationships/oleObject" Target="embeddings/oleObject56.bin"/><Relationship Id="rId164" Type="http://schemas.openxmlformats.org/officeDocument/2006/relationships/oleObject" Target="embeddings/oleObject77.bin"/><Relationship Id="rId371" Type="http://schemas.openxmlformats.org/officeDocument/2006/relationships/oleObject" Target="embeddings/oleObject180.bin"/><Relationship Id="rId427" Type="http://schemas.openxmlformats.org/officeDocument/2006/relationships/oleObject" Target="embeddings/oleObject208.bin"/><Relationship Id="rId469" Type="http://schemas.openxmlformats.org/officeDocument/2006/relationships/oleObject" Target="embeddings/oleObject229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5.wmf"/><Relationship Id="rId273" Type="http://schemas.openxmlformats.org/officeDocument/2006/relationships/image" Target="media/image136.wmf"/><Relationship Id="rId329" Type="http://schemas.openxmlformats.org/officeDocument/2006/relationships/image" Target="media/image164.wmf"/><Relationship Id="rId480" Type="http://schemas.openxmlformats.org/officeDocument/2006/relationships/image" Target="media/image240.wmf"/><Relationship Id="rId536" Type="http://schemas.openxmlformats.org/officeDocument/2006/relationships/image" Target="media/image268.wmf"/><Relationship Id="rId68" Type="http://schemas.openxmlformats.org/officeDocument/2006/relationships/image" Target="media/image33.wmf"/><Relationship Id="rId133" Type="http://schemas.openxmlformats.org/officeDocument/2006/relationships/image" Target="media/image66.wmf"/><Relationship Id="rId175" Type="http://schemas.openxmlformats.org/officeDocument/2006/relationships/image" Target="media/image87.wmf"/><Relationship Id="rId340" Type="http://schemas.openxmlformats.org/officeDocument/2006/relationships/oleObject" Target="embeddings/oleObject165.bin"/><Relationship Id="rId578" Type="http://schemas.openxmlformats.org/officeDocument/2006/relationships/image" Target="media/image289.wmf"/><Relationship Id="rId200" Type="http://schemas.openxmlformats.org/officeDocument/2006/relationships/oleObject" Target="embeddings/oleObject95.bin"/><Relationship Id="rId382" Type="http://schemas.openxmlformats.org/officeDocument/2006/relationships/image" Target="media/image191.wmf"/><Relationship Id="rId438" Type="http://schemas.openxmlformats.org/officeDocument/2006/relationships/image" Target="media/image219.wmf"/><Relationship Id="rId603" Type="http://schemas.openxmlformats.org/officeDocument/2006/relationships/oleObject" Target="embeddings/oleObject296.bin"/><Relationship Id="rId242" Type="http://schemas.openxmlformats.org/officeDocument/2006/relationships/oleObject" Target="embeddings/oleObject116.bin"/><Relationship Id="rId284" Type="http://schemas.openxmlformats.org/officeDocument/2006/relationships/oleObject" Target="embeddings/oleObject137.bin"/><Relationship Id="rId491" Type="http://schemas.openxmlformats.org/officeDocument/2006/relationships/oleObject" Target="embeddings/oleObject240.bin"/><Relationship Id="rId505" Type="http://schemas.openxmlformats.org/officeDocument/2006/relationships/oleObject" Target="embeddings/oleObject247.bin"/><Relationship Id="rId37" Type="http://schemas.openxmlformats.org/officeDocument/2006/relationships/oleObject" Target="embeddings/oleObject14.bin"/><Relationship Id="rId79" Type="http://schemas.openxmlformats.org/officeDocument/2006/relationships/oleObject" Target="embeddings/oleObject35.bin"/><Relationship Id="rId102" Type="http://schemas.openxmlformats.org/officeDocument/2006/relationships/oleObject" Target="embeddings/oleObject46.bin"/><Relationship Id="rId144" Type="http://schemas.openxmlformats.org/officeDocument/2006/relationships/oleObject" Target="embeddings/oleObject67.bin"/><Relationship Id="rId547" Type="http://schemas.openxmlformats.org/officeDocument/2006/relationships/oleObject" Target="embeddings/oleObject268.bin"/><Relationship Id="rId589" Type="http://schemas.openxmlformats.org/officeDocument/2006/relationships/oleObject" Target="embeddings/oleObject289.bin"/><Relationship Id="rId90" Type="http://schemas.openxmlformats.org/officeDocument/2006/relationships/oleObject" Target="embeddings/oleObject40.bin"/><Relationship Id="rId186" Type="http://schemas.openxmlformats.org/officeDocument/2006/relationships/oleObject" Target="embeddings/oleObject88.bin"/><Relationship Id="rId351" Type="http://schemas.openxmlformats.org/officeDocument/2006/relationships/image" Target="media/image175.wmf"/><Relationship Id="rId393" Type="http://schemas.openxmlformats.org/officeDocument/2006/relationships/oleObject" Target="embeddings/oleObject191.bin"/><Relationship Id="rId407" Type="http://schemas.openxmlformats.org/officeDocument/2006/relationships/oleObject" Target="embeddings/oleObject198.bin"/><Relationship Id="rId449" Type="http://schemas.openxmlformats.org/officeDocument/2006/relationships/oleObject" Target="embeddings/oleObject219.bin"/><Relationship Id="rId614" Type="http://schemas.openxmlformats.org/officeDocument/2006/relationships/image" Target="media/image307.wmf"/><Relationship Id="rId211" Type="http://schemas.openxmlformats.org/officeDocument/2006/relationships/image" Target="media/image105.wmf"/><Relationship Id="rId253" Type="http://schemas.openxmlformats.org/officeDocument/2006/relationships/image" Target="media/image126.wmf"/><Relationship Id="rId295" Type="http://schemas.openxmlformats.org/officeDocument/2006/relationships/image" Target="media/image147.wmf"/><Relationship Id="rId309" Type="http://schemas.openxmlformats.org/officeDocument/2006/relationships/image" Target="media/image154.wmf"/><Relationship Id="rId460" Type="http://schemas.openxmlformats.org/officeDocument/2006/relationships/image" Target="media/image230.wmf"/><Relationship Id="rId516" Type="http://schemas.openxmlformats.org/officeDocument/2006/relationships/image" Target="media/image258.wmf"/><Relationship Id="rId48" Type="http://schemas.openxmlformats.org/officeDocument/2006/relationships/image" Target="media/image23.wmf"/><Relationship Id="rId113" Type="http://schemas.openxmlformats.org/officeDocument/2006/relationships/image" Target="media/image56.wmf"/><Relationship Id="rId320" Type="http://schemas.openxmlformats.org/officeDocument/2006/relationships/oleObject" Target="embeddings/oleObject155.bin"/><Relationship Id="rId558" Type="http://schemas.openxmlformats.org/officeDocument/2006/relationships/image" Target="media/image279.wmf"/><Relationship Id="rId155" Type="http://schemas.openxmlformats.org/officeDocument/2006/relationships/image" Target="media/image77.wmf"/><Relationship Id="rId197" Type="http://schemas.openxmlformats.org/officeDocument/2006/relationships/image" Target="media/image98.wmf"/><Relationship Id="rId362" Type="http://schemas.openxmlformats.org/officeDocument/2006/relationships/image" Target="media/image181.wmf"/><Relationship Id="rId418" Type="http://schemas.openxmlformats.org/officeDocument/2006/relationships/image" Target="media/image209.wmf"/><Relationship Id="rId625" Type="http://schemas.openxmlformats.org/officeDocument/2006/relationships/oleObject" Target="embeddings/oleObject307.bin"/><Relationship Id="rId222" Type="http://schemas.openxmlformats.org/officeDocument/2006/relationships/oleObject" Target="embeddings/oleObject106.bin"/><Relationship Id="rId264" Type="http://schemas.openxmlformats.org/officeDocument/2006/relationships/oleObject" Target="embeddings/oleObject127.bin"/><Relationship Id="rId471" Type="http://schemas.openxmlformats.org/officeDocument/2006/relationships/oleObject" Target="embeddings/oleObject230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14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B02F72B-C590-45C6-B836-B484C10B4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10</Pages>
  <Words>1582</Words>
  <Characters>9021</Characters>
  <Application>Microsoft Office Word</Application>
  <DocSecurity>0</DocSecurity>
  <Lines>75</Lines>
  <Paragraphs>21</Paragraphs>
  <ScaleCrop>false</ScaleCrop>
  <Company>微软中国</Company>
  <LinksUpToDate>false</LinksUpToDate>
  <CharactersWithSpaces>10582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101</cp:revision>
  <cp:lastPrinted>2011-09-06T10:51:00Z</cp:lastPrinted>
  <dcterms:created xsi:type="dcterms:W3CDTF">2020-11-13T07:23:00Z</dcterms:created>
  <dcterms:modified xsi:type="dcterms:W3CDTF">2021-10-29T06:45:00Z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